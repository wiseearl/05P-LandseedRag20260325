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19BB4" w14:textId="77777777" w:rsidR="009E571D" w:rsidRPr="00B459D9" w:rsidRDefault="00BD47BB" w:rsidP="009E571D">
      <w:pPr>
        <w:snapToGrid w:val="0"/>
        <w:spacing w:line="288" w:lineRule="auto"/>
        <w:outlineLvl w:val="0"/>
        <w:rPr>
          <w:color w:val="000000"/>
          <w:szCs w:val="24"/>
        </w:rPr>
      </w:pPr>
      <w:r w:rsidRPr="00B459D9">
        <w:rPr>
          <w:color w:val="000000"/>
          <w:szCs w:val="24"/>
        </w:rPr>
        <w:t xml:space="preserve"> </w:t>
      </w:r>
      <w:r w:rsidR="009E571D" w:rsidRPr="00B459D9">
        <w:rPr>
          <w:color w:val="000000"/>
          <w:szCs w:val="24"/>
        </w:rPr>
        <w:t>附表</w:t>
      </w:r>
      <w:r w:rsidR="009E571D" w:rsidRPr="00B459D9">
        <w:rPr>
          <w:color w:val="000000"/>
          <w:szCs w:val="24"/>
        </w:rPr>
        <w:t xml:space="preserve">7.0  </w:t>
      </w:r>
      <w:r w:rsidR="009E571D" w:rsidRPr="00B459D9">
        <w:rPr>
          <w:color w:val="000000"/>
          <w:szCs w:val="24"/>
        </w:rPr>
        <w:t>次診斷為癌症及性態未明腫瘤之個案核實申報放療費用，應包含之放療處置碼</w:t>
      </w:r>
    </w:p>
    <w:tbl>
      <w:tblPr>
        <w:tblW w:w="10342" w:type="dxa"/>
        <w:jc w:val="center"/>
        <w:tblCellMar>
          <w:left w:w="28" w:type="dxa"/>
          <w:right w:w="28" w:type="dxa"/>
        </w:tblCellMar>
        <w:tblLook w:val="04A0" w:firstRow="1" w:lastRow="0" w:firstColumn="1" w:lastColumn="0" w:noHBand="0" w:noVBand="1"/>
      </w:tblPr>
      <w:tblGrid>
        <w:gridCol w:w="765"/>
        <w:gridCol w:w="731"/>
        <w:gridCol w:w="773"/>
        <w:gridCol w:w="723"/>
        <w:gridCol w:w="723"/>
        <w:gridCol w:w="751"/>
        <w:gridCol w:w="756"/>
        <w:gridCol w:w="740"/>
        <w:gridCol w:w="740"/>
        <w:gridCol w:w="748"/>
        <w:gridCol w:w="765"/>
        <w:gridCol w:w="756"/>
        <w:gridCol w:w="798"/>
        <w:gridCol w:w="798"/>
      </w:tblGrid>
      <w:tr w:rsidR="009E571D" w:rsidRPr="00B459D9" w14:paraId="19B5490A" w14:textId="77777777" w:rsidTr="006A05BA">
        <w:trPr>
          <w:trHeight w:val="330"/>
          <w:tblHeader/>
          <w:jc w:val="center"/>
        </w:trPr>
        <w:tc>
          <w:tcPr>
            <w:tcW w:w="9586" w:type="dxa"/>
            <w:gridSpan w:val="13"/>
            <w:tcBorders>
              <w:top w:val="single" w:sz="4" w:space="0" w:color="auto"/>
              <w:left w:val="single" w:sz="4" w:space="0" w:color="auto"/>
              <w:bottom w:val="single" w:sz="4" w:space="0" w:color="auto"/>
              <w:right w:val="nil"/>
            </w:tcBorders>
            <w:noWrap/>
            <w:vAlign w:val="center"/>
            <w:hideMark/>
          </w:tcPr>
          <w:p w14:paraId="709F16B0" w14:textId="77777777" w:rsidR="009E571D" w:rsidRPr="00B459D9" w:rsidRDefault="009E571D" w:rsidP="007D41C2">
            <w:pPr>
              <w:widowControl/>
              <w:jc w:val="center"/>
              <w:rPr>
                <w:color w:val="000000"/>
                <w:szCs w:val="24"/>
              </w:rPr>
            </w:pPr>
            <w:r w:rsidRPr="00B459D9">
              <w:rPr>
                <w:color w:val="000000"/>
                <w:szCs w:val="24"/>
              </w:rPr>
              <w:t>ICD-9-CM</w:t>
            </w:r>
            <w:r w:rsidRPr="00B459D9">
              <w:rPr>
                <w:color w:val="000000"/>
                <w:szCs w:val="24"/>
              </w:rPr>
              <w:t>：</w:t>
            </w:r>
            <w:r w:rsidRPr="00B459D9">
              <w:rPr>
                <w:color w:val="000000"/>
                <w:szCs w:val="24"/>
              </w:rPr>
              <w:t>92.2X</w:t>
            </w:r>
            <w:r w:rsidRPr="00B459D9">
              <w:rPr>
                <w:color w:val="000000"/>
                <w:szCs w:val="24"/>
              </w:rPr>
              <w:t>，</w:t>
            </w:r>
            <w:r w:rsidRPr="00B459D9">
              <w:rPr>
                <w:color w:val="000000"/>
                <w:szCs w:val="24"/>
              </w:rPr>
              <w:t>ICD-10-PCS</w:t>
            </w:r>
            <w:r w:rsidRPr="00B459D9">
              <w:rPr>
                <w:color w:val="000000"/>
                <w:szCs w:val="24"/>
              </w:rPr>
              <w:t>如下：</w:t>
            </w:r>
          </w:p>
        </w:tc>
        <w:tc>
          <w:tcPr>
            <w:tcW w:w="756" w:type="dxa"/>
            <w:tcBorders>
              <w:top w:val="single" w:sz="4" w:space="0" w:color="auto"/>
              <w:left w:val="nil"/>
              <w:bottom w:val="single" w:sz="4" w:space="0" w:color="auto"/>
              <w:right w:val="single" w:sz="4" w:space="0" w:color="auto"/>
            </w:tcBorders>
            <w:noWrap/>
            <w:vAlign w:val="center"/>
            <w:hideMark/>
          </w:tcPr>
          <w:p w14:paraId="22365706" w14:textId="77777777" w:rsidR="009E571D" w:rsidRPr="00B459D9" w:rsidRDefault="009E571D" w:rsidP="007D41C2">
            <w:pPr>
              <w:widowControl/>
              <w:rPr>
                <w:color w:val="000000"/>
                <w:sz w:val="14"/>
                <w:szCs w:val="14"/>
              </w:rPr>
            </w:pPr>
          </w:p>
        </w:tc>
      </w:tr>
      <w:tr w:rsidR="006A05BA" w:rsidRPr="00B459D9" w14:paraId="243EC192"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5ABFBF8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08H031Z</w:t>
            </w:r>
          </w:p>
        </w:tc>
        <w:tc>
          <w:tcPr>
            <w:tcW w:w="715" w:type="dxa"/>
            <w:tcBorders>
              <w:top w:val="nil"/>
              <w:left w:val="nil"/>
              <w:bottom w:val="single" w:sz="4" w:space="0" w:color="auto"/>
              <w:right w:val="single" w:sz="4" w:space="0" w:color="auto"/>
            </w:tcBorders>
            <w:noWrap/>
            <w:vAlign w:val="center"/>
          </w:tcPr>
          <w:p w14:paraId="09236F0B" w14:textId="77777777" w:rsidR="006A05BA" w:rsidRPr="00BC7909" w:rsidRDefault="006A05BA" w:rsidP="00BD68B5">
            <w:pPr>
              <w:adjustRightInd/>
              <w:spacing w:line="240" w:lineRule="exact"/>
              <w:jc w:val="center"/>
              <w:textAlignment w:val="auto"/>
              <w:rPr>
                <w:rFonts w:eastAsia="新細明體"/>
                <w:kern w:val="2"/>
                <w:sz w:val="15"/>
                <w:szCs w:val="15"/>
              </w:rPr>
            </w:pPr>
            <w:r w:rsidRPr="00BC7909">
              <w:rPr>
                <w:rFonts w:eastAsia="新細明體"/>
                <w:kern w:val="2"/>
                <w:sz w:val="15"/>
                <w:szCs w:val="15"/>
              </w:rPr>
              <w:t>0WHN41Z</w:t>
            </w:r>
          </w:p>
        </w:tc>
        <w:tc>
          <w:tcPr>
            <w:tcW w:w="715" w:type="dxa"/>
            <w:tcBorders>
              <w:top w:val="nil"/>
              <w:left w:val="nil"/>
              <w:bottom w:val="single" w:sz="4" w:space="0" w:color="auto"/>
              <w:right w:val="single" w:sz="4" w:space="0" w:color="auto"/>
            </w:tcBorders>
            <w:noWrap/>
            <w:vAlign w:val="center"/>
          </w:tcPr>
          <w:p w14:paraId="2F67BA09" w14:textId="77777777" w:rsidR="006A05BA" w:rsidRPr="00BC7909" w:rsidRDefault="006A05BA" w:rsidP="00BD68B5">
            <w:pPr>
              <w:adjustRightInd/>
              <w:spacing w:line="240" w:lineRule="exact"/>
              <w:jc w:val="center"/>
              <w:textAlignment w:val="auto"/>
              <w:rPr>
                <w:rFonts w:eastAsia="新細明體"/>
                <w:kern w:val="2"/>
                <w:sz w:val="15"/>
                <w:szCs w:val="15"/>
              </w:rPr>
            </w:pPr>
            <w:r w:rsidRPr="00BC7909">
              <w:rPr>
                <w:rFonts w:eastAsia="新細明體"/>
                <w:kern w:val="2"/>
                <w:sz w:val="15"/>
                <w:szCs w:val="15"/>
              </w:rPr>
              <w:t>3E0N704</w:t>
            </w:r>
          </w:p>
        </w:tc>
        <w:tc>
          <w:tcPr>
            <w:tcW w:w="723" w:type="dxa"/>
            <w:tcBorders>
              <w:top w:val="nil"/>
              <w:left w:val="nil"/>
              <w:bottom w:val="single" w:sz="4" w:space="0" w:color="auto"/>
              <w:right w:val="single" w:sz="4" w:space="0" w:color="auto"/>
            </w:tcBorders>
            <w:noWrap/>
            <w:vAlign w:val="center"/>
          </w:tcPr>
          <w:p w14:paraId="3958B839" w14:textId="77777777" w:rsidR="006A05BA" w:rsidRPr="00BC7909" w:rsidRDefault="006A05BA" w:rsidP="00BD68B5">
            <w:pPr>
              <w:adjustRightInd/>
              <w:spacing w:line="240" w:lineRule="exact"/>
              <w:jc w:val="center"/>
              <w:textAlignment w:val="auto"/>
              <w:rPr>
                <w:rFonts w:eastAsia="新細明體"/>
                <w:kern w:val="2"/>
                <w:sz w:val="15"/>
                <w:szCs w:val="15"/>
              </w:rPr>
            </w:pPr>
            <w:r w:rsidRPr="00BC7909">
              <w:rPr>
                <w:rFonts w:eastAsia="新細明體"/>
                <w:kern w:val="2"/>
                <w:sz w:val="15"/>
                <w:szCs w:val="15"/>
              </w:rPr>
              <w:t>D7045ZZ</w:t>
            </w:r>
          </w:p>
        </w:tc>
        <w:tc>
          <w:tcPr>
            <w:tcW w:w="723" w:type="dxa"/>
            <w:tcBorders>
              <w:top w:val="nil"/>
              <w:left w:val="nil"/>
              <w:bottom w:val="single" w:sz="4" w:space="0" w:color="auto"/>
              <w:right w:val="single" w:sz="4" w:space="0" w:color="auto"/>
            </w:tcBorders>
            <w:noWrap/>
            <w:vAlign w:val="center"/>
          </w:tcPr>
          <w:p w14:paraId="1BA02B17" w14:textId="77777777" w:rsidR="006A05BA" w:rsidRPr="00BC7909" w:rsidRDefault="006A05BA" w:rsidP="00BD68B5">
            <w:pPr>
              <w:adjustRightInd/>
              <w:spacing w:line="240" w:lineRule="exact"/>
              <w:jc w:val="center"/>
              <w:textAlignment w:val="auto"/>
              <w:rPr>
                <w:rFonts w:eastAsia="新細明體"/>
                <w:kern w:val="2"/>
                <w:sz w:val="15"/>
                <w:szCs w:val="15"/>
              </w:rPr>
            </w:pPr>
            <w:r w:rsidRPr="00BC7909">
              <w:rPr>
                <w:rFonts w:eastAsia="新細明體"/>
                <w:kern w:val="2"/>
                <w:sz w:val="15"/>
                <w:szCs w:val="15"/>
              </w:rPr>
              <w:t>D7Y8FZZ</w:t>
            </w:r>
          </w:p>
        </w:tc>
        <w:tc>
          <w:tcPr>
            <w:tcW w:w="751" w:type="dxa"/>
            <w:tcBorders>
              <w:top w:val="nil"/>
              <w:left w:val="nil"/>
              <w:bottom w:val="single" w:sz="4" w:space="0" w:color="auto"/>
              <w:right w:val="single" w:sz="4" w:space="0" w:color="auto"/>
            </w:tcBorders>
            <w:noWrap/>
            <w:vAlign w:val="center"/>
          </w:tcPr>
          <w:p w14:paraId="6AA1D6A9" w14:textId="77777777" w:rsidR="006A05BA" w:rsidRPr="00BC7909" w:rsidRDefault="006A05BA" w:rsidP="00BD68B5">
            <w:pPr>
              <w:adjustRightInd/>
              <w:spacing w:line="240" w:lineRule="exact"/>
              <w:jc w:val="center"/>
              <w:textAlignment w:val="auto"/>
              <w:rPr>
                <w:rFonts w:eastAsia="新細明體"/>
                <w:kern w:val="2"/>
                <w:sz w:val="15"/>
                <w:szCs w:val="15"/>
              </w:rPr>
            </w:pPr>
            <w:r w:rsidRPr="00BC7909">
              <w:rPr>
                <w:rFonts w:eastAsia="新細明體"/>
                <w:kern w:val="2"/>
                <w:sz w:val="15"/>
                <w:szCs w:val="15"/>
              </w:rPr>
              <w:t>D913B8Z</w:t>
            </w:r>
          </w:p>
        </w:tc>
        <w:tc>
          <w:tcPr>
            <w:tcW w:w="756" w:type="dxa"/>
            <w:tcBorders>
              <w:top w:val="nil"/>
              <w:left w:val="nil"/>
              <w:bottom w:val="single" w:sz="4" w:space="0" w:color="auto"/>
              <w:right w:val="single" w:sz="4" w:space="0" w:color="auto"/>
            </w:tcBorders>
            <w:noWrap/>
            <w:vAlign w:val="center"/>
          </w:tcPr>
          <w:p w14:paraId="5DB51245" w14:textId="77777777" w:rsidR="006A05BA" w:rsidRPr="00BC7909" w:rsidRDefault="006A05BA" w:rsidP="00BD68B5">
            <w:pPr>
              <w:adjustRightInd/>
              <w:spacing w:line="240" w:lineRule="exact"/>
              <w:jc w:val="center"/>
              <w:textAlignment w:val="auto"/>
              <w:rPr>
                <w:rFonts w:eastAsia="新細明體"/>
                <w:kern w:val="2"/>
                <w:sz w:val="15"/>
                <w:szCs w:val="15"/>
              </w:rPr>
            </w:pPr>
            <w:r w:rsidRPr="00BC7909">
              <w:rPr>
                <w:rFonts w:eastAsia="新細明體"/>
                <w:kern w:val="2"/>
                <w:sz w:val="15"/>
                <w:szCs w:val="15"/>
              </w:rPr>
              <w:t>DB012ZZ</w:t>
            </w:r>
          </w:p>
        </w:tc>
        <w:tc>
          <w:tcPr>
            <w:tcW w:w="715" w:type="dxa"/>
            <w:tcBorders>
              <w:top w:val="nil"/>
              <w:left w:val="nil"/>
              <w:bottom w:val="single" w:sz="4" w:space="0" w:color="auto"/>
              <w:right w:val="single" w:sz="4" w:space="0" w:color="auto"/>
            </w:tcBorders>
            <w:noWrap/>
            <w:vAlign w:val="center"/>
          </w:tcPr>
          <w:p w14:paraId="068ACB18" w14:textId="77777777" w:rsidR="006A05BA" w:rsidRPr="00BC7909" w:rsidRDefault="006A05BA" w:rsidP="00BD68B5">
            <w:pPr>
              <w:adjustRightInd/>
              <w:spacing w:line="240" w:lineRule="exact"/>
              <w:jc w:val="center"/>
              <w:textAlignment w:val="auto"/>
              <w:rPr>
                <w:rFonts w:eastAsia="新細明體"/>
                <w:kern w:val="2"/>
                <w:sz w:val="15"/>
                <w:szCs w:val="15"/>
              </w:rPr>
            </w:pPr>
            <w:r w:rsidRPr="00BC7909">
              <w:rPr>
                <w:rFonts w:eastAsia="新細明體"/>
                <w:kern w:val="2"/>
                <w:sz w:val="15"/>
                <w:szCs w:val="15"/>
              </w:rPr>
              <w:t>DD005ZZ</w:t>
            </w:r>
          </w:p>
        </w:tc>
        <w:tc>
          <w:tcPr>
            <w:tcW w:w="715" w:type="dxa"/>
            <w:tcBorders>
              <w:top w:val="nil"/>
              <w:left w:val="nil"/>
              <w:bottom w:val="single" w:sz="4" w:space="0" w:color="auto"/>
              <w:right w:val="single" w:sz="4" w:space="0" w:color="auto"/>
            </w:tcBorders>
            <w:noWrap/>
            <w:vAlign w:val="center"/>
          </w:tcPr>
          <w:p w14:paraId="159E0C06" w14:textId="77777777" w:rsidR="006A05BA" w:rsidRPr="00BC7909" w:rsidRDefault="006A05BA" w:rsidP="00BD68B5">
            <w:pPr>
              <w:adjustRightInd/>
              <w:spacing w:line="240" w:lineRule="exact"/>
              <w:jc w:val="center"/>
              <w:textAlignment w:val="auto"/>
              <w:rPr>
                <w:rFonts w:eastAsia="新細明體"/>
                <w:kern w:val="2"/>
                <w:sz w:val="15"/>
                <w:szCs w:val="15"/>
              </w:rPr>
            </w:pPr>
            <w:r w:rsidRPr="00BC7909">
              <w:rPr>
                <w:rFonts w:eastAsia="新細明體"/>
                <w:kern w:val="2"/>
                <w:sz w:val="15"/>
                <w:szCs w:val="15"/>
              </w:rPr>
              <w:t>DDY5FZZ</w:t>
            </w:r>
          </w:p>
        </w:tc>
        <w:tc>
          <w:tcPr>
            <w:tcW w:w="706" w:type="dxa"/>
            <w:tcBorders>
              <w:top w:val="nil"/>
              <w:left w:val="nil"/>
              <w:bottom w:val="single" w:sz="4" w:space="0" w:color="auto"/>
              <w:right w:val="single" w:sz="4" w:space="0" w:color="auto"/>
            </w:tcBorders>
            <w:noWrap/>
            <w:vAlign w:val="center"/>
          </w:tcPr>
          <w:p w14:paraId="6B3FED69" w14:textId="77777777" w:rsidR="006A05BA" w:rsidRPr="00BC7909" w:rsidRDefault="006A05BA" w:rsidP="00BD68B5">
            <w:pPr>
              <w:adjustRightInd/>
              <w:spacing w:line="240" w:lineRule="exact"/>
              <w:jc w:val="center"/>
              <w:textAlignment w:val="auto"/>
              <w:rPr>
                <w:rFonts w:eastAsia="新細明體"/>
                <w:kern w:val="2"/>
                <w:sz w:val="15"/>
                <w:szCs w:val="15"/>
              </w:rPr>
            </w:pPr>
            <w:r w:rsidRPr="00BC7909">
              <w:rPr>
                <w:rFonts w:eastAsia="新細明體"/>
                <w:kern w:val="2"/>
                <w:sz w:val="15"/>
                <w:szCs w:val="15"/>
              </w:rPr>
              <w:t>DG119YZ</w:t>
            </w:r>
          </w:p>
        </w:tc>
        <w:tc>
          <w:tcPr>
            <w:tcW w:w="765" w:type="dxa"/>
            <w:tcBorders>
              <w:top w:val="nil"/>
              <w:left w:val="nil"/>
              <w:bottom w:val="single" w:sz="4" w:space="0" w:color="auto"/>
              <w:right w:val="single" w:sz="4" w:space="0" w:color="auto"/>
            </w:tcBorders>
            <w:noWrap/>
            <w:vAlign w:val="center"/>
          </w:tcPr>
          <w:p w14:paraId="0E83CDEF" w14:textId="77777777" w:rsidR="006A05BA" w:rsidRPr="00BC7909" w:rsidRDefault="006A05BA" w:rsidP="00BD68B5">
            <w:pPr>
              <w:adjustRightInd/>
              <w:spacing w:line="240" w:lineRule="exact"/>
              <w:jc w:val="center"/>
              <w:textAlignment w:val="auto"/>
              <w:rPr>
                <w:rFonts w:eastAsia="新細明體"/>
                <w:kern w:val="2"/>
                <w:sz w:val="15"/>
                <w:szCs w:val="15"/>
              </w:rPr>
            </w:pPr>
            <w:r w:rsidRPr="00BC7909">
              <w:rPr>
                <w:rFonts w:eastAsia="新細明體"/>
                <w:kern w:val="2"/>
                <w:sz w:val="15"/>
                <w:szCs w:val="15"/>
              </w:rPr>
              <w:t>DM016ZZ</w:t>
            </w:r>
          </w:p>
        </w:tc>
        <w:tc>
          <w:tcPr>
            <w:tcW w:w="756" w:type="dxa"/>
            <w:tcBorders>
              <w:top w:val="nil"/>
              <w:left w:val="nil"/>
              <w:bottom w:val="single" w:sz="4" w:space="0" w:color="auto"/>
              <w:right w:val="single" w:sz="4" w:space="0" w:color="auto"/>
            </w:tcBorders>
            <w:noWrap/>
            <w:vAlign w:val="center"/>
          </w:tcPr>
          <w:p w14:paraId="717FF5CE" w14:textId="77777777" w:rsidR="006A05BA" w:rsidRPr="00BC7909" w:rsidRDefault="006A05BA" w:rsidP="00BD68B5">
            <w:pPr>
              <w:adjustRightInd/>
              <w:spacing w:line="240" w:lineRule="exact"/>
              <w:jc w:val="center"/>
              <w:textAlignment w:val="auto"/>
              <w:rPr>
                <w:rFonts w:eastAsia="新細明體"/>
                <w:kern w:val="2"/>
                <w:sz w:val="15"/>
                <w:szCs w:val="15"/>
              </w:rPr>
            </w:pPr>
            <w:r w:rsidRPr="00BC7909">
              <w:rPr>
                <w:rFonts w:eastAsia="新細明體"/>
                <w:kern w:val="2"/>
                <w:sz w:val="15"/>
                <w:szCs w:val="15"/>
              </w:rPr>
              <w:t>DT013Z0</w:t>
            </w:r>
          </w:p>
        </w:tc>
        <w:tc>
          <w:tcPr>
            <w:tcW w:w="798" w:type="dxa"/>
            <w:tcBorders>
              <w:top w:val="nil"/>
              <w:left w:val="nil"/>
              <w:bottom w:val="single" w:sz="4" w:space="0" w:color="auto"/>
              <w:right w:val="single" w:sz="4" w:space="0" w:color="auto"/>
            </w:tcBorders>
            <w:noWrap/>
            <w:vAlign w:val="center"/>
          </w:tcPr>
          <w:p w14:paraId="5505D193" w14:textId="77777777" w:rsidR="006A05BA" w:rsidRPr="00BC7909" w:rsidRDefault="006A05BA" w:rsidP="00BD68B5">
            <w:pPr>
              <w:adjustRightInd/>
              <w:spacing w:line="240" w:lineRule="exact"/>
              <w:jc w:val="center"/>
              <w:textAlignment w:val="auto"/>
              <w:rPr>
                <w:rFonts w:eastAsia="新細明體"/>
                <w:kern w:val="2"/>
                <w:sz w:val="15"/>
                <w:szCs w:val="15"/>
              </w:rPr>
            </w:pPr>
            <w:r w:rsidRPr="00BC7909">
              <w:rPr>
                <w:rFonts w:eastAsia="新細明體"/>
                <w:kern w:val="2"/>
                <w:sz w:val="15"/>
                <w:szCs w:val="15"/>
              </w:rPr>
              <w:t>DV000ZZ</w:t>
            </w:r>
          </w:p>
        </w:tc>
        <w:tc>
          <w:tcPr>
            <w:tcW w:w="756" w:type="dxa"/>
            <w:tcBorders>
              <w:top w:val="nil"/>
              <w:left w:val="nil"/>
              <w:bottom w:val="single" w:sz="4" w:space="0" w:color="auto"/>
              <w:right w:val="single" w:sz="4" w:space="0" w:color="auto"/>
            </w:tcBorders>
            <w:noWrap/>
            <w:vAlign w:val="center"/>
          </w:tcPr>
          <w:p w14:paraId="5B45EA6A" w14:textId="77777777" w:rsidR="006A05BA" w:rsidRPr="00BC7909" w:rsidRDefault="006A05BA" w:rsidP="00BD68B5">
            <w:pPr>
              <w:adjustRightInd/>
              <w:spacing w:line="240" w:lineRule="exact"/>
              <w:jc w:val="center"/>
              <w:textAlignment w:val="auto"/>
              <w:rPr>
                <w:rFonts w:eastAsia="新細明體"/>
                <w:kern w:val="2"/>
                <w:sz w:val="15"/>
                <w:szCs w:val="15"/>
              </w:rPr>
            </w:pPr>
            <w:r w:rsidRPr="00BC7909">
              <w:rPr>
                <w:rFonts w:eastAsia="新細明體"/>
                <w:kern w:val="2"/>
                <w:sz w:val="15"/>
                <w:szCs w:val="15"/>
              </w:rPr>
              <w:t>DWY5FZZ</w:t>
            </w:r>
          </w:p>
        </w:tc>
      </w:tr>
      <w:tr w:rsidR="006A05BA" w:rsidRPr="00B459D9" w14:paraId="0E1DA567"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1694C87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08H0X1Z</w:t>
            </w:r>
          </w:p>
        </w:tc>
        <w:tc>
          <w:tcPr>
            <w:tcW w:w="715" w:type="dxa"/>
            <w:tcBorders>
              <w:top w:val="nil"/>
              <w:left w:val="nil"/>
              <w:bottom w:val="single" w:sz="4" w:space="0" w:color="auto"/>
              <w:right w:val="single" w:sz="4" w:space="0" w:color="auto"/>
            </w:tcBorders>
            <w:noWrap/>
            <w:vAlign w:val="center"/>
          </w:tcPr>
          <w:p w14:paraId="64DA7F0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0WHP01Z</w:t>
            </w:r>
          </w:p>
        </w:tc>
        <w:tc>
          <w:tcPr>
            <w:tcW w:w="715" w:type="dxa"/>
            <w:tcBorders>
              <w:top w:val="nil"/>
              <w:left w:val="nil"/>
              <w:bottom w:val="single" w:sz="4" w:space="0" w:color="auto"/>
              <w:right w:val="single" w:sz="4" w:space="0" w:color="auto"/>
            </w:tcBorders>
            <w:noWrap/>
            <w:vAlign w:val="center"/>
          </w:tcPr>
          <w:p w14:paraId="2D48F40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3E0N804</w:t>
            </w:r>
          </w:p>
        </w:tc>
        <w:tc>
          <w:tcPr>
            <w:tcW w:w="723" w:type="dxa"/>
            <w:tcBorders>
              <w:top w:val="nil"/>
              <w:left w:val="nil"/>
              <w:bottom w:val="single" w:sz="4" w:space="0" w:color="auto"/>
              <w:right w:val="single" w:sz="4" w:space="0" w:color="auto"/>
            </w:tcBorders>
            <w:noWrap/>
            <w:vAlign w:val="center"/>
          </w:tcPr>
          <w:p w14:paraId="62C7B13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D7046ZZ</w:t>
            </w:r>
          </w:p>
        </w:tc>
        <w:tc>
          <w:tcPr>
            <w:tcW w:w="723" w:type="dxa"/>
            <w:tcBorders>
              <w:top w:val="nil"/>
              <w:left w:val="nil"/>
              <w:bottom w:val="single" w:sz="4" w:space="0" w:color="auto"/>
              <w:right w:val="single" w:sz="4" w:space="0" w:color="auto"/>
            </w:tcBorders>
            <w:noWrap/>
            <w:vAlign w:val="center"/>
          </w:tcPr>
          <w:p w14:paraId="21E6C66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D8000ZZ</w:t>
            </w:r>
          </w:p>
        </w:tc>
        <w:tc>
          <w:tcPr>
            <w:tcW w:w="751" w:type="dxa"/>
            <w:tcBorders>
              <w:top w:val="nil"/>
              <w:left w:val="nil"/>
              <w:bottom w:val="single" w:sz="4" w:space="0" w:color="auto"/>
              <w:right w:val="single" w:sz="4" w:space="0" w:color="auto"/>
            </w:tcBorders>
            <w:noWrap/>
            <w:vAlign w:val="center"/>
          </w:tcPr>
          <w:p w14:paraId="2D55359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D913B9Z</w:t>
            </w:r>
          </w:p>
        </w:tc>
        <w:tc>
          <w:tcPr>
            <w:tcW w:w="756" w:type="dxa"/>
            <w:tcBorders>
              <w:top w:val="nil"/>
              <w:left w:val="nil"/>
              <w:bottom w:val="single" w:sz="4" w:space="0" w:color="auto"/>
              <w:right w:val="single" w:sz="4" w:space="0" w:color="auto"/>
            </w:tcBorders>
            <w:noWrap/>
            <w:vAlign w:val="center"/>
          </w:tcPr>
          <w:p w14:paraId="38F54D6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DB013Z0</w:t>
            </w:r>
          </w:p>
        </w:tc>
        <w:tc>
          <w:tcPr>
            <w:tcW w:w="715" w:type="dxa"/>
            <w:tcBorders>
              <w:top w:val="nil"/>
              <w:left w:val="nil"/>
              <w:bottom w:val="single" w:sz="4" w:space="0" w:color="auto"/>
              <w:right w:val="single" w:sz="4" w:space="0" w:color="auto"/>
            </w:tcBorders>
            <w:noWrap/>
            <w:vAlign w:val="center"/>
          </w:tcPr>
          <w:p w14:paraId="35A72BB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DD006ZZ</w:t>
            </w:r>
          </w:p>
        </w:tc>
        <w:tc>
          <w:tcPr>
            <w:tcW w:w="715" w:type="dxa"/>
            <w:tcBorders>
              <w:top w:val="nil"/>
              <w:left w:val="nil"/>
              <w:bottom w:val="single" w:sz="4" w:space="0" w:color="auto"/>
              <w:right w:val="single" w:sz="4" w:space="0" w:color="auto"/>
            </w:tcBorders>
            <w:noWrap/>
            <w:vAlign w:val="center"/>
          </w:tcPr>
          <w:p w14:paraId="6944769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DDY77ZZ</w:t>
            </w:r>
          </w:p>
        </w:tc>
        <w:tc>
          <w:tcPr>
            <w:tcW w:w="706" w:type="dxa"/>
            <w:tcBorders>
              <w:top w:val="nil"/>
              <w:left w:val="nil"/>
              <w:bottom w:val="single" w:sz="4" w:space="0" w:color="auto"/>
              <w:right w:val="single" w:sz="4" w:space="0" w:color="auto"/>
            </w:tcBorders>
            <w:noWrap/>
            <w:vAlign w:val="center"/>
          </w:tcPr>
          <w:p w14:paraId="0285CB9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DG11B7Z</w:t>
            </w:r>
          </w:p>
        </w:tc>
        <w:tc>
          <w:tcPr>
            <w:tcW w:w="765" w:type="dxa"/>
            <w:tcBorders>
              <w:top w:val="nil"/>
              <w:left w:val="nil"/>
              <w:bottom w:val="single" w:sz="4" w:space="0" w:color="auto"/>
              <w:right w:val="single" w:sz="4" w:space="0" w:color="auto"/>
            </w:tcBorders>
            <w:noWrap/>
            <w:vAlign w:val="center"/>
          </w:tcPr>
          <w:p w14:paraId="61E0C9D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DM1097Z</w:t>
            </w:r>
          </w:p>
        </w:tc>
        <w:tc>
          <w:tcPr>
            <w:tcW w:w="756" w:type="dxa"/>
            <w:tcBorders>
              <w:top w:val="nil"/>
              <w:left w:val="nil"/>
              <w:bottom w:val="single" w:sz="4" w:space="0" w:color="auto"/>
              <w:right w:val="single" w:sz="4" w:space="0" w:color="auto"/>
            </w:tcBorders>
            <w:noWrap/>
            <w:vAlign w:val="center"/>
          </w:tcPr>
          <w:p w14:paraId="07ACBA8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DT013ZZ</w:t>
            </w:r>
          </w:p>
        </w:tc>
        <w:tc>
          <w:tcPr>
            <w:tcW w:w="798" w:type="dxa"/>
            <w:tcBorders>
              <w:top w:val="nil"/>
              <w:left w:val="nil"/>
              <w:bottom w:val="single" w:sz="4" w:space="0" w:color="auto"/>
              <w:right w:val="single" w:sz="4" w:space="0" w:color="auto"/>
            </w:tcBorders>
            <w:noWrap/>
            <w:vAlign w:val="center"/>
          </w:tcPr>
          <w:p w14:paraId="087C304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DV001ZZ</w:t>
            </w:r>
          </w:p>
        </w:tc>
        <w:tc>
          <w:tcPr>
            <w:tcW w:w="756" w:type="dxa"/>
            <w:tcBorders>
              <w:top w:val="nil"/>
              <w:left w:val="nil"/>
              <w:bottom w:val="single" w:sz="4" w:space="0" w:color="auto"/>
              <w:right w:val="single" w:sz="4" w:space="0" w:color="auto"/>
            </w:tcBorders>
            <w:noWrap/>
            <w:vAlign w:val="center"/>
          </w:tcPr>
          <w:p w14:paraId="1F54AA8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DWY5GDZ</w:t>
            </w:r>
          </w:p>
        </w:tc>
      </w:tr>
      <w:tr w:rsidR="006A05BA" w:rsidRPr="00B459D9" w14:paraId="66E46A8C"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225F1D0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08H131Z</w:t>
            </w:r>
          </w:p>
        </w:tc>
        <w:tc>
          <w:tcPr>
            <w:tcW w:w="715" w:type="dxa"/>
            <w:tcBorders>
              <w:top w:val="nil"/>
              <w:left w:val="nil"/>
              <w:bottom w:val="single" w:sz="4" w:space="0" w:color="auto"/>
              <w:right w:val="single" w:sz="4" w:space="0" w:color="auto"/>
            </w:tcBorders>
            <w:noWrap/>
            <w:vAlign w:val="center"/>
          </w:tcPr>
          <w:p w14:paraId="35E9BA1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0WHP31Z</w:t>
            </w:r>
          </w:p>
        </w:tc>
        <w:tc>
          <w:tcPr>
            <w:tcW w:w="715" w:type="dxa"/>
            <w:tcBorders>
              <w:top w:val="nil"/>
              <w:left w:val="nil"/>
              <w:bottom w:val="single" w:sz="4" w:space="0" w:color="auto"/>
              <w:right w:val="single" w:sz="4" w:space="0" w:color="auto"/>
            </w:tcBorders>
            <w:noWrap/>
            <w:vAlign w:val="center"/>
          </w:tcPr>
          <w:p w14:paraId="6294B35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3E0P304</w:t>
            </w:r>
          </w:p>
        </w:tc>
        <w:tc>
          <w:tcPr>
            <w:tcW w:w="723" w:type="dxa"/>
            <w:tcBorders>
              <w:top w:val="nil"/>
              <w:left w:val="nil"/>
              <w:bottom w:val="single" w:sz="4" w:space="0" w:color="auto"/>
              <w:right w:val="single" w:sz="4" w:space="0" w:color="auto"/>
            </w:tcBorders>
            <w:noWrap/>
            <w:vAlign w:val="center"/>
          </w:tcPr>
          <w:p w14:paraId="7DB0BFC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D7050ZZ</w:t>
            </w:r>
          </w:p>
        </w:tc>
        <w:tc>
          <w:tcPr>
            <w:tcW w:w="723" w:type="dxa"/>
            <w:tcBorders>
              <w:top w:val="nil"/>
              <w:left w:val="nil"/>
              <w:bottom w:val="single" w:sz="4" w:space="0" w:color="auto"/>
              <w:right w:val="single" w:sz="4" w:space="0" w:color="auto"/>
            </w:tcBorders>
            <w:noWrap/>
            <w:vAlign w:val="center"/>
          </w:tcPr>
          <w:p w14:paraId="00BB52A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D8001ZZ</w:t>
            </w:r>
          </w:p>
        </w:tc>
        <w:tc>
          <w:tcPr>
            <w:tcW w:w="751" w:type="dxa"/>
            <w:tcBorders>
              <w:top w:val="nil"/>
              <w:left w:val="nil"/>
              <w:bottom w:val="single" w:sz="4" w:space="0" w:color="auto"/>
              <w:right w:val="single" w:sz="4" w:space="0" w:color="auto"/>
            </w:tcBorders>
            <w:noWrap/>
            <w:vAlign w:val="center"/>
          </w:tcPr>
          <w:p w14:paraId="2D5F6EA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D913BBZ</w:t>
            </w:r>
          </w:p>
        </w:tc>
        <w:tc>
          <w:tcPr>
            <w:tcW w:w="756" w:type="dxa"/>
            <w:tcBorders>
              <w:top w:val="nil"/>
              <w:left w:val="nil"/>
              <w:bottom w:val="single" w:sz="4" w:space="0" w:color="auto"/>
              <w:right w:val="single" w:sz="4" w:space="0" w:color="auto"/>
            </w:tcBorders>
            <w:noWrap/>
            <w:vAlign w:val="center"/>
          </w:tcPr>
          <w:p w14:paraId="41257C5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DB013ZZ</w:t>
            </w:r>
          </w:p>
        </w:tc>
        <w:tc>
          <w:tcPr>
            <w:tcW w:w="715" w:type="dxa"/>
            <w:tcBorders>
              <w:top w:val="nil"/>
              <w:left w:val="nil"/>
              <w:bottom w:val="single" w:sz="4" w:space="0" w:color="auto"/>
              <w:right w:val="single" w:sz="4" w:space="0" w:color="auto"/>
            </w:tcBorders>
            <w:noWrap/>
            <w:vAlign w:val="center"/>
          </w:tcPr>
          <w:p w14:paraId="561F583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DD010ZZ</w:t>
            </w:r>
          </w:p>
        </w:tc>
        <w:tc>
          <w:tcPr>
            <w:tcW w:w="715" w:type="dxa"/>
            <w:tcBorders>
              <w:top w:val="nil"/>
              <w:left w:val="nil"/>
              <w:bottom w:val="single" w:sz="4" w:space="0" w:color="auto"/>
              <w:right w:val="single" w:sz="4" w:space="0" w:color="auto"/>
            </w:tcBorders>
            <w:noWrap/>
            <w:vAlign w:val="center"/>
          </w:tcPr>
          <w:p w14:paraId="0B878F2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DDY7CZZ</w:t>
            </w:r>
          </w:p>
        </w:tc>
        <w:tc>
          <w:tcPr>
            <w:tcW w:w="706" w:type="dxa"/>
            <w:tcBorders>
              <w:top w:val="nil"/>
              <w:left w:val="nil"/>
              <w:bottom w:val="single" w:sz="4" w:space="0" w:color="auto"/>
              <w:right w:val="single" w:sz="4" w:space="0" w:color="auto"/>
            </w:tcBorders>
            <w:noWrap/>
            <w:vAlign w:val="center"/>
          </w:tcPr>
          <w:p w14:paraId="6A8C3B0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DG11B8Z</w:t>
            </w:r>
          </w:p>
        </w:tc>
        <w:tc>
          <w:tcPr>
            <w:tcW w:w="765" w:type="dxa"/>
            <w:tcBorders>
              <w:top w:val="nil"/>
              <w:left w:val="nil"/>
              <w:bottom w:val="single" w:sz="4" w:space="0" w:color="auto"/>
              <w:right w:val="single" w:sz="4" w:space="0" w:color="auto"/>
            </w:tcBorders>
            <w:noWrap/>
            <w:vAlign w:val="center"/>
          </w:tcPr>
          <w:p w14:paraId="20C0CC7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DM1098Z</w:t>
            </w:r>
          </w:p>
        </w:tc>
        <w:tc>
          <w:tcPr>
            <w:tcW w:w="756" w:type="dxa"/>
            <w:tcBorders>
              <w:top w:val="nil"/>
              <w:left w:val="nil"/>
              <w:bottom w:val="single" w:sz="4" w:space="0" w:color="auto"/>
              <w:right w:val="single" w:sz="4" w:space="0" w:color="auto"/>
            </w:tcBorders>
            <w:noWrap/>
            <w:vAlign w:val="center"/>
          </w:tcPr>
          <w:p w14:paraId="1F71AE8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DT014ZZ</w:t>
            </w:r>
          </w:p>
        </w:tc>
        <w:tc>
          <w:tcPr>
            <w:tcW w:w="798" w:type="dxa"/>
            <w:tcBorders>
              <w:top w:val="nil"/>
              <w:left w:val="nil"/>
              <w:bottom w:val="single" w:sz="4" w:space="0" w:color="auto"/>
              <w:right w:val="single" w:sz="4" w:space="0" w:color="auto"/>
            </w:tcBorders>
            <w:noWrap/>
            <w:vAlign w:val="center"/>
          </w:tcPr>
          <w:p w14:paraId="67423A9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DV002ZZ</w:t>
            </w:r>
          </w:p>
        </w:tc>
        <w:tc>
          <w:tcPr>
            <w:tcW w:w="756" w:type="dxa"/>
            <w:tcBorders>
              <w:top w:val="nil"/>
              <w:left w:val="nil"/>
              <w:bottom w:val="single" w:sz="4" w:space="0" w:color="auto"/>
              <w:right w:val="single" w:sz="4" w:space="0" w:color="auto"/>
            </w:tcBorders>
            <w:noWrap/>
            <w:vAlign w:val="center"/>
          </w:tcPr>
          <w:p w14:paraId="72CE140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DWY5GFZ</w:t>
            </w:r>
          </w:p>
        </w:tc>
      </w:tr>
      <w:tr w:rsidR="006A05BA" w:rsidRPr="00B459D9" w14:paraId="5417CD4F"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63D87AA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08H1X1Z</w:t>
            </w:r>
          </w:p>
        </w:tc>
        <w:tc>
          <w:tcPr>
            <w:tcW w:w="715" w:type="dxa"/>
            <w:tcBorders>
              <w:top w:val="nil"/>
              <w:left w:val="nil"/>
              <w:bottom w:val="single" w:sz="4" w:space="0" w:color="auto"/>
              <w:right w:val="single" w:sz="4" w:space="0" w:color="auto"/>
            </w:tcBorders>
            <w:noWrap/>
            <w:vAlign w:val="center"/>
          </w:tcPr>
          <w:p w14:paraId="02E6A4A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0WHP41Z</w:t>
            </w:r>
          </w:p>
        </w:tc>
        <w:tc>
          <w:tcPr>
            <w:tcW w:w="715" w:type="dxa"/>
            <w:tcBorders>
              <w:top w:val="nil"/>
              <w:left w:val="nil"/>
              <w:bottom w:val="single" w:sz="4" w:space="0" w:color="auto"/>
              <w:right w:val="single" w:sz="4" w:space="0" w:color="auto"/>
            </w:tcBorders>
            <w:noWrap/>
            <w:vAlign w:val="center"/>
          </w:tcPr>
          <w:p w14:paraId="654651E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3E0P704</w:t>
            </w:r>
          </w:p>
        </w:tc>
        <w:tc>
          <w:tcPr>
            <w:tcW w:w="723" w:type="dxa"/>
            <w:tcBorders>
              <w:top w:val="nil"/>
              <w:left w:val="nil"/>
              <w:bottom w:val="single" w:sz="4" w:space="0" w:color="auto"/>
              <w:right w:val="single" w:sz="4" w:space="0" w:color="auto"/>
            </w:tcBorders>
            <w:noWrap/>
            <w:vAlign w:val="center"/>
          </w:tcPr>
          <w:p w14:paraId="55C2266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D7051ZZ</w:t>
            </w:r>
          </w:p>
        </w:tc>
        <w:tc>
          <w:tcPr>
            <w:tcW w:w="723" w:type="dxa"/>
            <w:tcBorders>
              <w:top w:val="nil"/>
              <w:left w:val="nil"/>
              <w:bottom w:val="single" w:sz="4" w:space="0" w:color="auto"/>
              <w:right w:val="single" w:sz="4" w:space="0" w:color="auto"/>
            </w:tcBorders>
            <w:noWrap/>
            <w:vAlign w:val="center"/>
          </w:tcPr>
          <w:p w14:paraId="144903F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D8002ZZ</w:t>
            </w:r>
          </w:p>
        </w:tc>
        <w:tc>
          <w:tcPr>
            <w:tcW w:w="751" w:type="dxa"/>
            <w:tcBorders>
              <w:top w:val="nil"/>
              <w:left w:val="nil"/>
              <w:bottom w:val="single" w:sz="4" w:space="0" w:color="auto"/>
              <w:right w:val="single" w:sz="4" w:space="0" w:color="auto"/>
            </w:tcBorders>
            <w:noWrap/>
            <w:vAlign w:val="center"/>
          </w:tcPr>
          <w:p w14:paraId="5029981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D913BCZ</w:t>
            </w:r>
          </w:p>
        </w:tc>
        <w:tc>
          <w:tcPr>
            <w:tcW w:w="756" w:type="dxa"/>
            <w:tcBorders>
              <w:top w:val="nil"/>
              <w:left w:val="nil"/>
              <w:bottom w:val="single" w:sz="4" w:space="0" w:color="auto"/>
              <w:right w:val="single" w:sz="4" w:space="0" w:color="auto"/>
            </w:tcBorders>
            <w:noWrap/>
            <w:vAlign w:val="center"/>
          </w:tcPr>
          <w:p w14:paraId="66BD364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DB014ZZ</w:t>
            </w:r>
          </w:p>
        </w:tc>
        <w:tc>
          <w:tcPr>
            <w:tcW w:w="715" w:type="dxa"/>
            <w:tcBorders>
              <w:top w:val="nil"/>
              <w:left w:val="nil"/>
              <w:bottom w:val="single" w:sz="4" w:space="0" w:color="auto"/>
              <w:right w:val="single" w:sz="4" w:space="0" w:color="auto"/>
            </w:tcBorders>
            <w:noWrap/>
            <w:vAlign w:val="center"/>
          </w:tcPr>
          <w:p w14:paraId="03D8F06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DD011ZZ</w:t>
            </w:r>
          </w:p>
        </w:tc>
        <w:tc>
          <w:tcPr>
            <w:tcW w:w="715" w:type="dxa"/>
            <w:tcBorders>
              <w:top w:val="nil"/>
              <w:left w:val="nil"/>
              <w:bottom w:val="single" w:sz="4" w:space="0" w:color="auto"/>
              <w:right w:val="single" w:sz="4" w:space="0" w:color="auto"/>
            </w:tcBorders>
            <w:noWrap/>
            <w:vAlign w:val="center"/>
          </w:tcPr>
          <w:p w14:paraId="348C783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DDY7FZZ</w:t>
            </w:r>
          </w:p>
        </w:tc>
        <w:tc>
          <w:tcPr>
            <w:tcW w:w="706" w:type="dxa"/>
            <w:tcBorders>
              <w:top w:val="nil"/>
              <w:left w:val="nil"/>
              <w:bottom w:val="single" w:sz="4" w:space="0" w:color="auto"/>
              <w:right w:val="single" w:sz="4" w:space="0" w:color="auto"/>
            </w:tcBorders>
            <w:noWrap/>
            <w:vAlign w:val="center"/>
          </w:tcPr>
          <w:p w14:paraId="0BED928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DG11B9Z</w:t>
            </w:r>
          </w:p>
        </w:tc>
        <w:tc>
          <w:tcPr>
            <w:tcW w:w="765" w:type="dxa"/>
            <w:tcBorders>
              <w:top w:val="nil"/>
              <w:left w:val="nil"/>
              <w:bottom w:val="single" w:sz="4" w:space="0" w:color="auto"/>
              <w:right w:val="single" w:sz="4" w:space="0" w:color="auto"/>
            </w:tcBorders>
            <w:noWrap/>
            <w:vAlign w:val="center"/>
          </w:tcPr>
          <w:p w14:paraId="341C159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DM1099Z</w:t>
            </w:r>
          </w:p>
        </w:tc>
        <w:tc>
          <w:tcPr>
            <w:tcW w:w="756" w:type="dxa"/>
            <w:tcBorders>
              <w:top w:val="nil"/>
              <w:left w:val="nil"/>
              <w:bottom w:val="single" w:sz="4" w:space="0" w:color="auto"/>
              <w:right w:val="single" w:sz="4" w:space="0" w:color="auto"/>
            </w:tcBorders>
            <w:noWrap/>
            <w:vAlign w:val="center"/>
          </w:tcPr>
          <w:p w14:paraId="34764BE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DT015ZZ</w:t>
            </w:r>
          </w:p>
        </w:tc>
        <w:tc>
          <w:tcPr>
            <w:tcW w:w="798" w:type="dxa"/>
            <w:tcBorders>
              <w:top w:val="nil"/>
              <w:left w:val="nil"/>
              <w:bottom w:val="single" w:sz="4" w:space="0" w:color="auto"/>
              <w:right w:val="single" w:sz="4" w:space="0" w:color="auto"/>
            </w:tcBorders>
            <w:noWrap/>
            <w:vAlign w:val="center"/>
          </w:tcPr>
          <w:p w14:paraId="394AC04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DV003Z0</w:t>
            </w:r>
          </w:p>
        </w:tc>
        <w:tc>
          <w:tcPr>
            <w:tcW w:w="756" w:type="dxa"/>
            <w:tcBorders>
              <w:top w:val="nil"/>
              <w:left w:val="nil"/>
              <w:bottom w:val="single" w:sz="4" w:space="0" w:color="auto"/>
              <w:right w:val="single" w:sz="4" w:space="0" w:color="auto"/>
            </w:tcBorders>
            <w:noWrap/>
            <w:vAlign w:val="center"/>
          </w:tcPr>
          <w:p w14:paraId="03BF11B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DWY5GGZ</w:t>
            </w:r>
          </w:p>
        </w:tc>
      </w:tr>
      <w:tr w:rsidR="006A05BA" w:rsidRPr="00B459D9" w14:paraId="72041762"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302C272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0BH001Z</w:t>
            </w:r>
          </w:p>
        </w:tc>
        <w:tc>
          <w:tcPr>
            <w:tcW w:w="715" w:type="dxa"/>
            <w:tcBorders>
              <w:top w:val="nil"/>
              <w:left w:val="nil"/>
              <w:bottom w:val="single" w:sz="4" w:space="0" w:color="auto"/>
              <w:right w:val="single" w:sz="4" w:space="0" w:color="auto"/>
            </w:tcBorders>
            <w:noWrap/>
            <w:vAlign w:val="center"/>
          </w:tcPr>
          <w:p w14:paraId="28E668F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0WHP71Z</w:t>
            </w:r>
          </w:p>
        </w:tc>
        <w:tc>
          <w:tcPr>
            <w:tcW w:w="715" w:type="dxa"/>
            <w:tcBorders>
              <w:top w:val="nil"/>
              <w:left w:val="nil"/>
              <w:bottom w:val="single" w:sz="4" w:space="0" w:color="auto"/>
              <w:right w:val="single" w:sz="4" w:space="0" w:color="auto"/>
            </w:tcBorders>
            <w:noWrap/>
            <w:vAlign w:val="center"/>
          </w:tcPr>
          <w:p w14:paraId="2A54CFB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3E0P804</w:t>
            </w:r>
          </w:p>
        </w:tc>
        <w:tc>
          <w:tcPr>
            <w:tcW w:w="723" w:type="dxa"/>
            <w:tcBorders>
              <w:top w:val="nil"/>
              <w:left w:val="nil"/>
              <w:bottom w:val="single" w:sz="4" w:space="0" w:color="auto"/>
              <w:right w:val="single" w:sz="4" w:space="0" w:color="auto"/>
            </w:tcBorders>
            <w:noWrap/>
            <w:vAlign w:val="center"/>
          </w:tcPr>
          <w:p w14:paraId="12B1D4C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D7052ZZ</w:t>
            </w:r>
          </w:p>
        </w:tc>
        <w:tc>
          <w:tcPr>
            <w:tcW w:w="723" w:type="dxa"/>
            <w:tcBorders>
              <w:top w:val="nil"/>
              <w:left w:val="nil"/>
              <w:bottom w:val="single" w:sz="4" w:space="0" w:color="auto"/>
              <w:right w:val="single" w:sz="4" w:space="0" w:color="auto"/>
            </w:tcBorders>
            <w:noWrap/>
            <w:vAlign w:val="center"/>
          </w:tcPr>
          <w:p w14:paraId="4B3DD28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D8003Z0</w:t>
            </w:r>
          </w:p>
        </w:tc>
        <w:tc>
          <w:tcPr>
            <w:tcW w:w="751" w:type="dxa"/>
            <w:tcBorders>
              <w:top w:val="nil"/>
              <w:left w:val="nil"/>
              <w:bottom w:val="single" w:sz="4" w:space="0" w:color="auto"/>
              <w:right w:val="single" w:sz="4" w:space="0" w:color="auto"/>
            </w:tcBorders>
            <w:noWrap/>
            <w:vAlign w:val="center"/>
          </w:tcPr>
          <w:p w14:paraId="1DC364C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D913BYZ</w:t>
            </w:r>
          </w:p>
        </w:tc>
        <w:tc>
          <w:tcPr>
            <w:tcW w:w="756" w:type="dxa"/>
            <w:tcBorders>
              <w:top w:val="nil"/>
              <w:left w:val="nil"/>
              <w:bottom w:val="single" w:sz="4" w:space="0" w:color="auto"/>
              <w:right w:val="single" w:sz="4" w:space="0" w:color="auto"/>
            </w:tcBorders>
            <w:noWrap/>
            <w:vAlign w:val="center"/>
          </w:tcPr>
          <w:p w14:paraId="6BFD31C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DB015ZZ</w:t>
            </w:r>
          </w:p>
        </w:tc>
        <w:tc>
          <w:tcPr>
            <w:tcW w:w="715" w:type="dxa"/>
            <w:tcBorders>
              <w:top w:val="nil"/>
              <w:left w:val="nil"/>
              <w:bottom w:val="single" w:sz="4" w:space="0" w:color="auto"/>
              <w:right w:val="single" w:sz="4" w:space="0" w:color="auto"/>
            </w:tcBorders>
            <w:noWrap/>
            <w:vAlign w:val="center"/>
          </w:tcPr>
          <w:p w14:paraId="6B6B8E2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DD012ZZ</w:t>
            </w:r>
          </w:p>
        </w:tc>
        <w:tc>
          <w:tcPr>
            <w:tcW w:w="715" w:type="dxa"/>
            <w:tcBorders>
              <w:top w:val="nil"/>
              <w:left w:val="nil"/>
              <w:bottom w:val="single" w:sz="4" w:space="0" w:color="auto"/>
              <w:right w:val="single" w:sz="4" w:space="0" w:color="auto"/>
            </w:tcBorders>
            <w:noWrap/>
            <w:vAlign w:val="center"/>
          </w:tcPr>
          <w:p w14:paraId="183A9AB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DDY8CZZ</w:t>
            </w:r>
          </w:p>
        </w:tc>
        <w:tc>
          <w:tcPr>
            <w:tcW w:w="706" w:type="dxa"/>
            <w:tcBorders>
              <w:top w:val="nil"/>
              <w:left w:val="nil"/>
              <w:bottom w:val="single" w:sz="4" w:space="0" w:color="auto"/>
              <w:right w:val="single" w:sz="4" w:space="0" w:color="auto"/>
            </w:tcBorders>
            <w:noWrap/>
            <w:vAlign w:val="center"/>
          </w:tcPr>
          <w:p w14:paraId="1B4CFDE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DG11BBZ</w:t>
            </w:r>
          </w:p>
        </w:tc>
        <w:tc>
          <w:tcPr>
            <w:tcW w:w="765" w:type="dxa"/>
            <w:tcBorders>
              <w:top w:val="nil"/>
              <w:left w:val="nil"/>
              <w:bottom w:val="single" w:sz="4" w:space="0" w:color="auto"/>
              <w:right w:val="single" w:sz="4" w:space="0" w:color="auto"/>
            </w:tcBorders>
            <w:noWrap/>
            <w:vAlign w:val="center"/>
          </w:tcPr>
          <w:p w14:paraId="73B6121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DM109BZ</w:t>
            </w:r>
          </w:p>
        </w:tc>
        <w:tc>
          <w:tcPr>
            <w:tcW w:w="756" w:type="dxa"/>
            <w:tcBorders>
              <w:top w:val="nil"/>
              <w:left w:val="nil"/>
              <w:bottom w:val="single" w:sz="4" w:space="0" w:color="auto"/>
              <w:right w:val="single" w:sz="4" w:space="0" w:color="auto"/>
            </w:tcBorders>
            <w:noWrap/>
            <w:vAlign w:val="center"/>
          </w:tcPr>
          <w:p w14:paraId="2AE1B20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DT016ZZ</w:t>
            </w:r>
          </w:p>
        </w:tc>
        <w:tc>
          <w:tcPr>
            <w:tcW w:w="798" w:type="dxa"/>
            <w:tcBorders>
              <w:top w:val="nil"/>
              <w:left w:val="nil"/>
              <w:bottom w:val="single" w:sz="4" w:space="0" w:color="auto"/>
              <w:right w:val="single" w:sz="4" w:space="0" w:color="auto"/>
            </w:tcBorders>
            <w:noWrap/>
            <w:vAlign w:val="center"/>
          </w:tcPr>
          <w:p w14:paraId="2F77D27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DV003ZZ</w:t>
            </w:r>
          </w:p>
        </w:tc>
        <w:tc>
          <w:tcPr>
            <w:tcW w:w="756" w:type="dxa"/>
            <w:tcBorders>
              <w:top w:val="nil"/>
              <w:left w:val="nil"/>
              <w:bottom w:val="single" w:sz="4" w:space="0" w:color="auto"/>
              <w:right w:val="single" w:sz="4" w:space="0" w:color="auto"/>
            </w:tcBorders>
            <w:noWrap/>
            <w:vAlign w:val="center"/>
          </w:tcPr>
          <w:p w14:paraId="22D21F3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DWY5GHZ</w:t>
            </w:r>
          </w:p>
        </w:tc>
      </w:tr>
      <w:tr w:rsidR="006A05BA" w:rsidRPr="00B459D9" w14:paraId="18D519D7"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2201F05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0BH031Z</w:t>
            </w:r>
          </w:p>
        </w:tc>
        <w:tc>
          <w:tcPr>
            <w:tcW w:w="715" w:type="dxa"/>
            <w:tcBorders>
              <w:top w:val="nil"/>
              <w:left w:val="nil"/>
              <w:bottom w:val="single" w:sz="4" w:space="0" w:color="auto"/>
              <w:right w:val="single" w:sz="4" w:space="0" w:color="auto"/>
            </w:tcBorders>
            <w:noWrap/>
            <w:vAlign w:val="center"/>
          </w:tcPr>
          <w:p w14:paraId="3F6EA04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0WHP81Z</w:t>
            </w:r>
          </w:p>
        </w:tc>
        <w:tc>
          <w:tcPr>
            <w:tcW w:w="715" w:type="dxa"/>
            <w:tcBorders>
              <w:top w:val="nil"/>
              <w:left w:val="nil"/>
              <w:bottom w:val="single" w:sz="4" w:space="0" w:color="auto"/>
              <w:right w:val="single" w:sz="4" w:space="0" w:color="auto"/>
            </w:tcBorders>
            <w:noWrap/>
            <w:vAlign w:val="center"/>
          </w:tcPr>
          <w:p w14:paraId="1208DAF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3E0Q304</w:t>
            </w:r>
          </w:p>
        </w:tc>
        <w:tc>
          <w:tcPr>
            <w:tcW w:w="723" w:type="dxa"/>
            <w:tcBorders>
              <w:top w:val="nil"/>
              <w:left w:val="nil"/>
              <w:bottom w:val="single" w:sz="4" w:space="0" w:color="auto"/>
              <w:right w:val="single" w:sz="4" w:space="0" w:color="auto"/>
            </w:tcBorders>
            <w:noWrap/>
            <w:vAlign w:val="center"/>
          </w:tcPr>
          <w:p w14:paraId="78C49DD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D7053Z0</w:t>
            </w:r>
          </w:p>
        </w:tc>
        <w:tc>
          <w:tcPr>
            <w:tcW w:w="723" w:type="dxa"/>
            <w:tcBorders>
              <w:top w:val="nil"/>
              <w:left w:val="nil"/>
              <w:bottom w:val="single" w:sz="4" w:space="0" w:color="auto"/>
              <w:right w:val="single" w:sz="4" w:space="0" w:color="auto"/>
            </w:tcBorders>
            <w:noWrap/>
            <w:vAlign w:val="center"/>
          </w:tcPr>
          <w:p w14:paraId="29E7AA0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D8003ZZ</w:t>
            </w:r>
          </w:p>
        </w:tc>
        <w:tc>
          <w:tcPr>
            <w:tcW w:w="751" w:type="dxa"/>
            <w:tcBorders>
              <w:top w:val="nil"/>
              <w:left w:val="nil"/>
              <w:bottom w:val="single" w:sz="4" w:space="0" w:color="auto"/>
              <w:right w:val="single" w:sz="4" w:space="0" w:color="auto"/>
            </w:tcBorders>
            <w:noWrap/>
            <w:vAlign w:val="center"/>
          </w:tcPr>
          <w:p w14:paraId="3772AA7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D91497Z</w:t>
            </w:r>
          </w:p>
        </w:tc>
        <w:tc>
          <w:tcPr>
            <w:tcW w:w="756" w:type="dxa"/>
            <w:tcBorders>
              <w:top w:val="nil"/>
              <w:left w:val="nil"/>
              <w:bottom w:val="single" w:sz="4" w:space="0" w:color="auto"/>
              <w:right w:val="single" w:sz="4" w:space="0" w:color="auto"/>
            </w:tcBorders>
            <w:noWrap/>
            <w:vAlign w:val="center"/>
          </w:tcPr>
          <w:p w14:paraId="450305A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DB016ZZ</w:t>
            </w:r>
          </w:p>
        </w:tc>
        <w:tc>
          <w:tcPr>
            <w:tcW w:w="715" w:type="dxa"/>
            <w:tcBorders>
              <w:top w:val="nil"/>
              <w:left w:val="nil"/>
              <w:bottom w:val="single" w:sz="4" w:space="0" w:color="auto"/>
              <w:right w:val="single" w:sz="4" w:space="0" w:color="auto"/>
            </w:tcBorders>
            <w:noWrap/>
            <w:vAlign w:val="center"/>
          </w:tcPr>
          <w:p w14:paraId="1FFCB0C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DD013Z0</w:t>
            </w:r>
          </w:p>
        </w:tc>
        <w:tc>
          <w:tcPr>
            <w:tcW w:w="715" w:type="dxa"/>
            <w:tcBorders>
              <w:top w:val="nil"/>
              <w:left w:val="nil"/>
              <w:bottom w:val="single" w:sz="4" w:space="0" w:color="auto"/>
              <w:right w:val="single" w:sz="4" w:space="0" w:color="auto"/>
            </w:tcBorders>
            <w:noWrap/>
            <w:vAlign w:val="center"/>
          </w:tcPr>
          <w:p w14:paraId="3C15DB3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DDY8FZZ</w:t>
            </w:r>
          </w:p>
        </w:tc>
        <w:tc>
          <w:tcPr>
            <w:tcW w:w="706" w:type="dxa"/>
            <w:tcBorders>
              <w:top w:val="nil"/>
              <w:left w:val="nil"/>
              <w:bottom w:val="single" w:sz="4" w:space="0" w:color="auto"/>
              <w:right w:val="single" w:sz="4" w:space="0" w:color="auto"/>
            </w:tcBorders>
            <w:noWrap/>
            <w:vAlign w:val="center"/>
          </w:tcPr>
          <w:p w14:paraId="2D86C30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DG11BCZ</w:t>
            </w:r>
          </w:p>
        </w:tc>
        <w:tc>
          <w:tcPr>
            <w:tcW w:w="765" w:type="dxa"/>
            <w:tcBorders>
              <w:top w:val="nil"/>
              <w:left w:val="nil"/>
              <w:bottom w:val="single" w:sz="4" w:space="0" w:color="auto"/>
              <w:right w:val="single" w:sz="4" w:space="0" w:color="auto"/>
            </w:tcBorders>
            <w:noWrap/>
            <w:vAlign w:val="center"/>
          </w:tcPr>
          <w:p w14:paraId="25F5211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DM109CZ</w:t>
            </w:r>
          </w:p>
        </w:tc>
        <w:tc>
          <w:tcPr>
            <w:tcW w:w="756" w:type="dxa"/>
            <w:tcBorders>
              <w:top w:val="nil"/>
              <w:left w:val="nil"/>
              <w:bottom w:val="single" w:sz="4" w:space="0" w:color="auto"/>
              <w:right w:val="single" w:sz="4" w:space="0" w:color="auto"/>
            </w:tcBorders>
            <w:noWrap/>
            <w:vAlign w:val="center"/>
          </w:tcPr>
          <w:p w14:paraId="48041E2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DT020ZZ</w:t>
            </w:r>
          </w:p>
        </w:tc>
        <w:tc>
          <w:tcPr>
            <w:tcW w:w="798" w:type="dxa"/>
            <w:tcBorders>
              <w:top w:val="nil"/>
              <w:left w:val="nil"/>
              <w:bottom w:val="single" w:sz="4" w:space="0" w:color="auto"/>
              <w:right w:val="single" w:sz="4" w:space="0" w:color="auto"/>
            </w:tcBorders>
            <w:noWrap/>
            <w:vAlign w:val="center"/>
          </w:tcPr>
          <w:p w14:paraId="6105254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DV004ZZ</w:t>
            </w:r>
          </w:p>
        </w:tc>
        <w:tc>
          <w:tcPr>
            <w:tcW w:w="756" w:type="dxa"/>
            <w:tcBorders>
              <w:top w:val="nil"/>
              <w:left w:val="nil"/>
              <w:bottom w:val="single" w:sz="4" w:space="0" w:color="auto"/>
              <w:right w:val="single" w:sz="4" w:space="0" w:color="auto"/>
            </w:tcBorders>
            <w:noWrap/>
            <w:vAlign w:val="center"/>
          </w:tcPr>
          <w:p w14:paraId="1D747C6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DWY5GYZ</w:t>
            </w:r>
          </w:p>
        </w:tc>
      </w:tr>
      <w:tr w:rsidR="006A05BA" w:rsidRPr="00B459D9" w14:paraId="44104E98"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424D1D3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0BH041Z</w:t>
            </w:r>
          </w:p>
        </w:tc>
        <w:tc>
          <w:tcPr>
            <w:tcW w:w="715" w:type="dxa"/>
            <w:tcBorders>
              <w:top w:val="nil"/>
              <w:left w:val="nil"/>
              <w:bottom w:val="single" w:sz="4" w:space="0" w:color="auto"/>
              <w:right w:val="single" w:sz="4" w:space="0" w:color="auto"/>
            </w:tcBorders>
            <w:noWrap/>
            <w:vAlign w:val="center"/>
          </w:tcPr>
          <w:p w14:paraId="2366346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0WHQ01Z</w:t>
            </w:r>
          </w:p>
        </w:tc>
        <w:tc>
          <w:tcPr>
            <w:tcW w:w="715" w:type="dxa"/>
            <w:tcBorders>
              <w:top w:val="nil"/>
              <w:left w:val="nil"/>
              <w:bottom w:val="single" w:sz="4" w:space="0" w:color="auto"/>
              <w:right w:val="single" w:sz="4" w:space="0" w:color="auto"/>
            </w:tcBorders>
            <w:noWrap/>
            <w:vAlign w:val="center"/>
          </w:tcPr>
          <w:p w14:paraId="22F5051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3E0Q704</w:t>
            </w:r>
          </w:p>
        </w:tc>
        <w:tc>
          <w:tcPr>
            <w:tcW w:w="723" w:type="dxa"/>
            <w:tcBorders>
              <w:top w:val="nil"/>
              <w:left w:val="nil"/>
              <w:bottom w:val="single" w:sz="4" w:space="0" w:color="auto"/>
              <w:right w:val="single" w:sz="4" w:space="0" w:color="auto"/>
            </w:tcBorders>
            <w:noWrap/>
            <w:vAlign w:val="center"/>
          </w:tcPr>
          <w:p w14:paraId="2CD153F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D7053ZZ</w:t>
            </w:r>
          </w:p>
        </w:tc>
        <w:tc>
          <w:tcPr>
            <w:tcW w:w="723" w:type="dxa"/>
            <w:tcBorders>
              <w:top w:val="nil"/>
              <w:left w:val="nil"/>
              <w:bottom w:val="single" w:sz="4" w:space="0" w:color="auto"/>
              <w:right w:val="single" w:sz="4" w:space="0" w:color="auto"/>
            </w:tcBorders>
            <w:noWrap/>
            <w:vAlign w:val="center"/>
          </w:tcPr>
          <w:p w14:paraId="758F1A4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D8004ZZ</w:t>
            </w:r>
          </w:p>
        </w:tc>
        <w:tc>
          <w:tcPr>
            <w:tcW w:w="751" w:type="dxa"/>
            <w:tcBorders>
              <w:top w:val="nil"/>
              <w:left w:val="nil"/>
              <w:bottom w:val="single" w:sz="4" w:space="0" w:color="auto"/>
              <w:right w:val="single" w:sz="4" w:space="0" w:color="auto"/>
            </w:tcBorders>
            <w:noWrap/>
            <w:vAlign w:val="center"/>
          </w:tcPr>
          <w:p w14:paraId="0DF0C13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D91498Z</w:t>
            </w:r>
          </w:p>
        </w:tc>
        <w:tc>
          <w:tcPr>
            <w:tcW w:w="756" w:type="dxa"/>
            <w:tcBorders>
              <w:top w:val="nil"/>
              <w:left w:val="nil"/>
              <w:bottom w:val="single" w:sz="4" w:space="0" w:color="auto"/>
              <w:right w:val="single" w:sz="4" w:space="0" w:color="auto"/>
            </w:tcBorders>
            <w:noWrap/>
            <w:vAlign w:val="center"/>
          </w:tcPr>
          <w:p w14:paraId="6830E1C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DB020ZZ</w:t>
            </w:r>
          </w:p>
        </w:tc>
        <w:tc>
          <w:tcPr>
            <w:tcW w:w="715" w:type="dxa"/>
            <w:tcBorders>
              <w:top w:val="nil"/>
              <w:left w:val="nil"/>
              <w:bottom w:val="single" w:sz="4" w:space="0" w:color="auto"/>
              <w:right w:val="single" w:sz="4" w:space="0" w:color="auto"/>
            </w:tcBorders>
            <w:noWrap/>
            <w:vAlign w:val="center"/>
          </w:tcPr>
          <w:p w14:paraId="36533D4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DD013ZZ</w:t>
            </w:r>
          </w:p>
        </w:tc>
        <w:tc>
          <w:tcPr>
            <w:tcW w:w="715" w:type="dxa"/>
            <w:tcBorders>
              <w:top w:val="nil"/>
              <w:left w:val="nil"/>
              <w:bottom w:val="single" w:sz="4" w:space="0" w:color="auto"/>
              <w:right w:val="single" w:sz="4" w:space="0" w:color="auto"/>
            </w:tcBorders>
            <w:noWrap/>
            <w:vAlign w:val="center"/>
          </w:tcPr>
          <w:p w14:paraId="3261C0E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DF000ZZ</w:t>
            </w:r>
          </w:p>
        </w:tc>
        <w:tc>
          <w:tcPr>
            <w:tcW w:w="706" w:type="dxa"/>
            <w:tcBorders>
              <w:top w:val="nil"/>
              <w:left w:val="nil"/>
              <w:bottom w:val="single" w:sz="4" w:space="0" w:color="auto"/>
              <w:right w:val="single" w:sz="4" w:space="0" w:color="auto"/>
            </w:tcBorders>
            <w:noWrap/>
            <w:vAlign w:val="center"/>
          </w:tcPr>
          <w:p w14:paraId="6B32330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DG11BYZ</w:t>
            </w:r>
          </w:p>
        </w:tc>
        <w:tc>
          <w:tcPr>
            <w:tcW w:w="765" w:type="dxa"/>
            <w:tcBorders>
              <w:top w:val="nil"/>
              <w:left w:val="nil"/>
              <w:bottom w:val="single" w:sz="4" w:space="0" w:color="auto"/>
              <w:right w:val="single" w:sz="4" w:space="0" w:color="auto"/>
            </w:tcBorders>
            <w:noWrap/>
            <w:vAlign w:val="center"/>
          </w:tcPr>
          <w:p w14:paraId="7FDCC74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DM109YZ</w:t>
            </w:r>
          </w:p>
        </w:tc>
        <w:tc>
          <w:tcPr>
            <w:tcW w:w="756" w:type="dxa"/>
            <w:tcBorders>
              <w:top w:val="nil"/>
              <w:left w:val="nil"/>
              <w:bottom w:val="single" w:sz="4" w:space="0" w:color="auto"/>
              <w:right w:val="single" w:sz="4" w:space="0" w:color="auto"/>
            </w:tcBorders>
            <w:noWrap/>
            <w:vAlign w:val="center"/>
          </w:tcPr>
          <w:p w14:paraId="53D67F2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DT021ZZ</w:t>
            </w:r>
          </w:p>
        </w:tc>
        <w:tc>
          <w:tcPr>
            <w:tcW w:w="798" w:type="dxa"/>
            <w:tcBorders>
              <w:top w:val="nil"/>
              <w:left w:val="nil"/>
              <w:bottom w:val="single" w:sz="4" w:space="0" w:color="auto"/>
              <w:right w:val="single" w:sz="4" w:space="0" w:color="auto"/>
            </w:tcBorders>
            <w:noWrap/>
            <w:vAlign w:val="center"/>
          </w:tcPr>
          <w:p w14:paraId="66D9058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DV005ZZ</w:t>
            </w:r>
          </w:p>
        </w:tc>
        <w:tc>
          <w:tcPr>
            <w:tcW w:w="756" w:type="dxa"/>
            <w:tcBorders>
              <w:top w:val="nil"/>
              <w:left w:val="nil"/>
              <w:bottom w:val="single" w:sz="4" w:space="0" w:color="auto"/>
              <w:right w:val="single" w:sz="4" w:space="0" w:color="auto"/>
            </w:tcBorders>
            <w:noWrap/>
            <w:vAlign w:val="center"/>
          </w:tcPr>
          <w:p w14:paraId="2EB72B9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DWY67ZZ</w:t>
            </w:r>
          </w:p>
        </w:tc>
      </w:tr>
      <w:tr w:rsidR="006A05BA" w:rsidRPr="00B459D9" w14:paraId="27617EE0"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40A3F80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0BH071Z</w:t>
            </w:r>
          </w:p>
        </w:tc>
        <w:tc>
          <w:tcPr>
            <w:tcW w:w="715" w:type="dxa"/>
            <w:tcBorders>
              <w:top w:val="nil"/>
              <w:left w:val="nil"/>
              <w:bottom w:val="single" w:sz="4" w:space="0" w:color="auto"/>
              <w:right w:val="single" w:sz="4" w:space="0" w:color="auto"/>
            </w:tcBorders>
            <w:noWrap/>
            <w:vAlign w:val="center"/>
          </w:tcPr>
          <w:p w14:paraId="6D6F2A7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0WHQ31Z</w:t>
            </w:r>
          </w:p>
        </w:tc>
        <w:tc>
          <w:tcPr>
            <w:tcW w:w="715" w:type="dxa"/>
            <w:tcBorders>
              <w:top w:val="nil"/>
              <w:left w:val="nil"/>
              <w:bottom w:val="single" w:sz="4" w:space="0" w:color="auto"/>
              <w:right w:val="single" w:sz="4" w:space="0" w:color="auto"/>
            </w:tcBorders>
            <w:noWrap/>
            <w:vAlign w:val="center"/>
          </w:tcPr>
          <w:p w14:paraId="5CBBFB3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3E0R304</w:t>
            </w:r>
          </w:p>
        </w:tc>
        <w:tc>
          <w:tcPr>
            <w:tcW w:w="723" w:type="dxa"/>
            <w:tcBorders>
              <w:top w:val="nil"/>
              <w:left w:val="nil"/>
              <w:bottom w:val="single" w:sz="4" w:space="0" w:color="auto"/>
              <w:right w:val="single" w:sz="4" w:space="0" w:color="auto"/>
            </w:tcBorders>
            <w:noWrap/>
            <w:vAlign w:val="center"/>
          </w:tcPr>
          <w:p w14:paraId="32A1D9A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D7054ZZ</w:t>
            </w:r>
          </w:p>
        </w:tc>
        <w:tc>
          <w:tcPr>
            <w:tcW w:w="723" w:type="dxa"/>
            <w:tcBorders>
              <w:top w:val="nil"/>
              <w:left w:val="nil"/>
              <w:bottom w:val="single" w:sz="4" w:space="0" w:color="auto"/>
              <w:right w:val="single" w:sz="4" w:space="0" w:color="auto"/>
            </w:tcBorders>
            <w:noWrap/>
            <w:vAlign w:val="center"/>
          </w:tcPr>
          <w:p w14:paraId="0628BA7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D8005ZZ</w:t>
            </w:r>
          </w:p>
        </w:tc>
        <w:tc>
          <w:tcPr>
            <w:tcW w:w="751" w:type="dxa"/>
            <w:tcBorders>
              <w:top w:val="nil"/>
              <w:left w:val="nil"/>
              <w:bottom w:val="single" w:sz="4" w:space="0" w:color="auto"/>
              <w:right w:val="single" w:sz="4" w:space="0" w:color="auto"/>
            </w:tcBorders>
            <w:noWrap/>
            <w:vAlign w:val="center"/>
          </w:tcPr>
          <w:p w14:paraId="6386EB7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D91499Z</w:t>
            </w:r>
          </w:p>
        </w:tc>
        <w:tc>
          <w:tcPr>
            <w:tcW w:w="756" w:type="dxa"/>
            <w:tcBorders>
              <w:top w:val="nil"/>
              <w:left w:val="nil"/>
              <w:bottom w:val="single" w:sz="4" w:space="0" w:color="auto"/>
              <w:right w:val="single" w:sz="4" w:space="0" w:color="auto"/>
            </w:tcBorders>
            <w:noWrap/>
            <w:vAlign w:val="center"/>
          </w:tcPr>
          <w:p w14:paraId="4A03BB2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DB021ZZ</w:t>
            </w:r>
          </w:p>
        </w:tc>
        <w:tc>
          <w:tcPr>
            <w:tcW w:w="715" w:type="dxa"/>
            <w:tcBorders>
              <w:top w:val="nil"/>
              <w:left w:val="nil"/>
              <w:bottom w:val="single" w:sz="4" w:space="0" w:color="auto"/>
              <w:right w:val="single" w:sz="4" w:space="0" w:color="auto"/>
            </w:tcBorders>
            <w:noWrap/>
            <w:vAlign w:val="center"/>
          </w:tcPr>
          <w:p w14:paraId="0C2E896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DD014ZZ</w:t>
            </w:r>
          </w:p>
        </w:tc>
        <w:tc>
          <w:tcPr>
            <w:tcW w:w="715" w:type="dxa"/>
            <w:tcBorders>
              <w:top w:val="nil"/>
              <w:left w:val="nil"/>
              <w:bottom w:val="single" w:sz="4" w:space="0" w:color="auto"/>
              <w:right w:val="single" w:sz="4" w:space="0" w:color="auto"/>
            </w:tcBorders>
            <w:noWrap/>
            <w:vAlign w:val="center"/>
          </w:tcPr>
          <w:p w14:paraId="7058FE0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DF001ZZ</w:t>
            </w:r>
          </w:p>
        </w:tc>
        <w:tc>
          <w:tcPr>
            <w:tcW w:w="706" w:type="dxa"/>
            <w:tcBorders>
              <w:top w:val="nil"/>
              <w:left w:val="nil"/>
              <w:bottom w:val="single" w:sz="4" w:space="0" w:color="auto"/>
              <w:right w:val="single" w:sz="4" w:space="0" w:color="auto"/>
            </w:tcBorders>
            <w:noWrap/>
            <w:vAlign w:val="center"/>
          </w:tcPr>
          <w:p w14:paraId="2116C17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DG1297Z</w:t>
            </w:r>
          </w:p>
        </w:tc>
        <w:tc>
          <w:tcPr>
            <w:tcW w:w="765" w:type="dxa"/>
            <w:tcBorders>
              <w:top w:val="nil"/>
              <w:left w:val="nil"/>
              <w:bottom w:val="single" w:sz="4" w:space="0" w:color="auto"/>
              <w:right w:val="single" w:sz="4" w:space="0" w:color="auto"/>
            </w:tcBorders>
            <w:noWrap/>
            <w:vAlign w:val="center"/>
          </w:tcPr>
          <w:p w14:paraId="0109BBF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DM10B7Z</w:t>
            </w:r>
          </w:p>
        </w:tc>
        <w:tc>
          <w:tcPr>
            <w:tcW w:w="756" w:type="dxa"/>
            <w:tcBorders>
              <w:top w:val="nil"/>
              <w:left w:val="nil"/>
              <w:bottom w:val="single" w:sz="4" w:space="0" w:color="auto"/>
              <w:right w:val="single" w:sz="4" w:space="0" w:color="auto"/>
            </w:tcBorders>
            <w:noWrap/>
            <w:vAlign w:val="center"/>
          </w:tcPr>
          <w:p w14:paraId="6D7DC21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DT022ZZ</w:t>
            </w:r>
          </w:p>
        </w:tc>
        <w:tc>
          <w:tcPr>
            <w:tcW w:w="798" w:type="dxa"/>
            <w:tcBorders>
              <w:top w:val="nil"/>
              <w:left w:val="nil"/>
              <w:bottom w:val="single" w:sz="4" w:space="0" w:color="auto"/>
              <w:right w:val="single" w:sz="4" w:space="0" w:color="auto"/>
            </w:tcBorders>
            <w:noWrap/>
            <w:vAlign w:val="center"/>
          </w:tcPr>
          <w:p w14:paraId="0C8C86E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DV006ZZ</w:t>
            </w:r>
          </w:p>
        </w:tc>
        <w:tc>
          <w:tcPr>
            <w:tcW w:w="756" w:type="dxa"/>
            <w:tcBorders>
              <w:top w:val="nil"/>
              <w:left w:val="nil"/>
              <w:bottom w:val="single" w:sz="4" w:space="0" w:color="auto"/>
              <w:right w:val="single" w:sz="4" w:space="0" w:color="auto"/>
            </w:tcBorders>
            <w:noWrap/>
            <w:vAlign w:val="center"/>
          </w:tcPr>
          <w:p w14:paraId="06207CD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DWY6FZZ</w:t>
            </w:r>
          </w:p>
        </w:tc>
      </w:tr>
      <w:tr w:rsidR="006A05BA" w:rsidRPr="00B459D9" w14:paraId="6CD7A6CD"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624D112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0BH081Z</w:t>
            </w:r>
          </w:p>
        </w:tc>
        <w:tc>
          <w:tcPr>
            <w:tcW w:w="715" w:type="dxa"/>
            <w:tcBorders>
              <w:top w:val="nil"/>
              <w:left w:val="nil"/>
              <w:bottom w:val="single" w:sz="4" w:space="0" w:color="auto"/>
              <w:right w:val="single" w:sz="4" w:space="0" w:color="auto"/>
            </w:tcBorders>
            <w:noWrap/>
            <w:vAlign w:val="center"/>
          </w:tcPr>
          <w:p w14:paraId="4197940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0WHQ41Z</w:t>
            </w:r>
          </w:p>
        </w:tc>
        <w:tc>
          <w:tcPr>
            <w:tcW w:w="715" w:type="dxa"/>
            <w:tcBorders>
              <w:top w:val="nil"/>
              <w:left w:val="nil"/>
              <w:bottom w:val="single" w:sz="4" w:space="0" w:color="auto"/>
              <w:right w:val="single" w:sz="4" w:space="0" w:color="auto"/>
            </w:tcBorders>
            <w:noWrap/>
            <w:vAlign w:val="center"/>
          </w:tcPr>
          <w:p w14:paraId="6F15C2D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3E0S304</w:t>
            </w:r>
          </w:p>
        </w:tc>
        <w:tc>
          <w:tcPr>
            <w:tcW w:w="723" w:type="dxa"/>
            <w:tcBorders>
              <w:top w:val="nil"/>
              <w:left w:val="nil"/>
              <w:bottom w:val="single" w:sz="4" w:space="0" w:color="auto"/>
              <w:right w:val="single" w:sz="4" w:space="0" w:color="auto"/>
            </w:tcBorders>
            <w:noWrap/>
            <w:vAlign w:val="center"/>
          </w:tcPr>
          <w:p w14:paraId="30E112E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D7055ZZ</w:t>
            </w:r>
          </w:p>
        </w:tc>
        <w:tc>
          <w:tcPr>
            <w:tcW w:w="723" w:type="dxa"/>
            <w:tcBorders>
              <w:top w:val="nil"/>
              <w:left w:val="nil"/>
              <w:bottom w:val="single" w:sz="4" w:space="0" w:color="auto"/>
              <w:right w:val="single" w:sz="4" w:space="0" w:color="auto"/>
            </w:tcBorders>
            <w:noWrap/>
            <w:vAlign w:val="center"/>
          </w:tcPr>
          <w:p w14:paraId="459E8BA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D8006ZZ</w:t>
            </w:r>
          </w:p>
        </w:tc>
        <w:tc>
          <w:tcPr>
            <w:tcW w:w="751" w:type="dxa"/>
            <w:tcBorders>
              <w:top w:val="nil"/>
              <w:left w:val="nil"/>
              <w:bottom w:val="single" w:sz="4" w:space="0" w:color="auto"/>
              <w:right w:val="single" w:sz="4" w:space="0" w:color="auto"/>
            </w:tcBorders>
            <w:noWrap/>
            <w:vAlign w:val="center"/>
          </w:tcPr>
          <w:p w14:paraId="6E610CF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D9149BZ</w:t>
            </w:r>
          </w:p>
        </w:tc>
        <w:tc>
          <w:tcPr>
            <w:tcW w:w="756" w:type="dxa"/>
            <w:tcBorders>
              <w:top w:val="nil"/>
              <w:left w:val="nil"/>
              <w:bottom w:val="single" w:sz="4" w:space="0" w:color="auto"/>
              <w:right w:val="single" w:sz="4" w:space="0" w:color="auto"/>
            </w:tcBorders>
            <w:noWrap/>
            <w:vAlign w:val="center"/>
          </w:tcPr>
          <w:p w14:paraId="1C3B448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DB022ZZ</w:t>
            </w:r>
          </w:p>
        </w:tc>
        <w:tc>
          <w:tcPr>
            <w:tcW w:w="715" w:type="dxa"/>
            <w:tcBorders>
              <w:top w:val="nil"/>
              <w:left w:val="nil"/>
              <w:bottom w:val="single" w:sz="4" w:space="0" w:color="auto"/>
              <w:right w:val="single" w:sz="4" w:space="0" w:color="auto"/>
            </w:tcBorders>
            <w:noWrap/>
            <w:vAlign w:val="center"/>
          </w:tcPr>
          <w:p w14:paraId="28C014E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DD015ZZ</w:t>
            </w:r>
          </w:p>
        </w:tc>
        <w:tc>
          <w:tcPr>
            <w:tcW w:w="715" w:type="dxa"/>
            <w:tcBorders>
              <w:top w:val="nil"/>
              <w:left w:val="nil"/>
              <w:bottom w:val="single" w:sz="4" w:space="0" w:color="auto"/>
              <w:right w:val="single" w:sz="4" w:space="0" w:color="auto"/>
            </w:tcBorders>
            <w:noWrap/>
            <w:vAlign w:val="center"/>
          </w:tcPr>
          <w:p w14:paraId="6BEECE6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DF002ZZ</w:t>
            </w:r>
          </w:p>
        </w:tc>
        <w:tc>
          <w:tcPr>
            <w:tcW w:w="706" w:type="dxa"/>
            <w:tcBorders>
              <w:top w:val="nil"/>
              <w:left w:val="nil"/>
              <w:bottom w:val="single" w:sz="4" w:space="0" w:color="auto"/>
              <w:right w:val="single" w:sz="4" w:space="0" w:color="auto"/>
            </w:tcBorders>
            <w:noWrap/>
            <w:vAlign w:val="center"/>
          </w:tcPr>
          <w:p w14:paraId="437192F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DG1298Z</w:t>
            </w:r>
          </w:p>
        </w:tc>
        <w:tc>
          <w:tcPr>
            <w:tcW w:w="765" w:type="dxa"/>
            <w:tcBorders>
              <w:top w:val="nil"/>
              <w:left w:val="nil"/>
              <w:bottom w:val="single" w:sz="4" w:space="0" w:color="auto"/>
              <w:right w:val="single" w:sz="4" w:space="0" w:color="auto"/>
            </w:tcBorders>
            <w:noWrap/>
            <w:vAlign w:val="center"/>
          </w:tcPr>
          <w:p w14:paraId="771F310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DM10B8Z</w:t>
            </w:r>
          </w:p>
        </w:tc>
        <w:tc>
          <w:tcPr>
            <w:tcW w:w="756" w:type="dxa"/>
            <w:tcBorders>
              <w:top w:val="nil"/>
              <w:left w:val="nil"/>
              <w:bottom w:val="single" w:sz="4" w:space="0" w:color="auto"/>
              <w:right w:val="single" w:sz="4" w:space="0" w:color="auto"/>
            </w:tcBorders>
            <w:noWrap/>
            <w:vAlign w:val="center"/>
          </w:tcPr>
          <w:p w14:paraId="02A958C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DT023Z0</w:t>
            </w:r>
          </w:p>
        </w:tc>
        <w:tc>
          <w:tcPr>
            <w:tcW w:w="798" w:type="dxa"/>
            <w:tcBorders>
              <w:top w:val="nil"/>
              <w:left w:val="nil"/>
              <w:bottom w:val="single" w:sz="4" w:space="0" w:color="auto"/>
              <w:right w:val="single" w:sz="4" w:space="0" w:color="auto"/>
            </w:tcBorders>
            <w:noWrap/>
            <w:vAlign w:val="center"/>
          </w:tcPr>
          <w:p w14:paraId="35BE8B0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DV010ZZ</w:t>
            </w:r>
          </w:p>
        </w:tc>
        <w:tc>
          <w:tcPr>
            <w:tcW w:w="756" w:type="dxa"/>
            <w:tcBorders>
              <w:top w:val="nil"/>
              <w:left w:val="nil"/>
              <w:bottom w:val="single" w:sz="4" w:space="0" w:color="auto"/>
              <w:right w:val="single" w:sz="4" w:space="0" w:color="auto"/>
            </w:tcBorders>
            <w:noWrap/>
            <w:vAlign w:val="center"/>
          </w:tcPr>
          <w:p w14:paraId="69E76341"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27305149"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2826FFC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0BHK01Z</w:t>
            </w:r>
          </w:p>
        </w:tc>
        <w:tc>
          <w:tcPr>
            <w:tcW w:w="715" w:type="dxa"/>
            <w:tcBorders>
              <w:top w:val="nil"/>
              <w:left w:val="nil"/>
              <w:bottom w:val="single" w:sz="4" w:space="0" w:color="auto"/>
              <w:right w:val="single" w:sz="4" w:space="0" w:color="auto"/>
            </w:tcBorders>
            <w:noWrap/>
            <w:vAlign w:val="center"/>
          </w:tcPr>
          <w:p w14:paraId="7B2F787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0WHQ71Z</w:t>
            </w:r>
          </w:p>
        </w:tc>
        <w:tc>
          <w:tcPr>
            <w:tcW w:w="715" w:type="dxa"/>
            <w:tcBorders>
              <w:top w:val="nil"/>
              <w:left w:val="nil"/>
              <w:bottom w:val="single" w:sz="4" w:space="0" w:color="auto"/>
              <w:right w:val="single" w:sz="4" w:space="0" w:color="auto"/>
            </w:tcBorders>
            <w:noWrap/>
            <w:vAlign w:val="center"/>
          </w:tcPr>
          <w:p w14:paraId="672E55A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3E0U304</w:t>
            </w:r>
          </w:p>
        </w:tc>
        <w:tc>
          <w:tcPr>
            <w:tcW w:w="723" w:type="dxa"/>
            <w:tcBorders>
              <w:top w:val="nil"/>
              <w:left w:val="nil"/>
              <w:bottom w:val="single" w:sz="4" w:space="0" w:color="auto"/>
              <w:right w:val="single" w:sz="4" w:space="0" w:color="auto"/>
            </w:tcBorders>
            <w:noWrap/>
            <w:vAlign w:val="center"/>
          </w:tcPr>
          <w:p w14:paraId="77981C5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D7056ZZ</w:t>
            </w:r>
          </w:p>
        </w:tc>
        <w:tc>
          <w:tcPr>
            <w:tcW w:w="723" w:type="dxa"/>
            <w:tcBorders>
              <w:top w:val="nil"/>
              <w:left w:val="nil"/>
              <w:bottom w:val="single" w:sz="4" w:space="0" w:color="auto"/>
              <w:right w:val="single" w:sz="4" w:space="0" w:color="auto"/>
            </w:tcBorders>
            <w:noWrap/>
            <w:vAlign w:val="center"/>
          </w:tcPr>
          <w:p w14:paraId="218506E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D81097Z</w:t>
            </w:r>
          </w:p>
        </w:tc>
        <w:tc>
          <w:tcPr>
            <w:tcW w:w="751" w:type="dxa"/>
            <w:tcBorders>
              <w:top w:val="nil"/>
              <w:left w:val="nil"/>
              <w:bottom w:val="single" w:sz="4" w:space="0" w:color="auto"/>
              <w:right w:val="single" w:sz="4" w:space="0" w:color="auto"/>
            </w:tcBorders>
            <w:noWrap/>
            <w:vAlign w:val="center"/>
          </w:tcPr>
          <w:p w14:paraId="0767CF1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D9149CZ</w:t>
            </w:r>
          </w:p>
        </w:tc>
        <w:tc>
          <w:tcPr>
            <w:tcW w:w="756" w:type="dxa"/>
            <w:tcBorders>
              <w:top w:val="nil"/>
              <w:left w:val="nil"/>
              <w:bottom w:val="single" w:sz="4" w:space="0" w:color="auto"/>
              <w:right w:val="single" w:sz="4" w:space="0" w:color="auto"/>
            </w:tcBorders>
            <w:noWrap/>
            <w:vAlign w:val="center"/>
          </w:tcPr>
          <w:p w14:paraId="347FD3F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DB023Z0</w:t>
            </w:r>
          </w:p>
        </w:tc>
        <w:tc>
          <w:tcPr>
            <w:tcW w:w="715" w:type="dxa"/>
            <w:tcBorders>
              <w:top w:val="nil"/>
              <w:left w:val="nil"/>
              <w:bottom w:val="single" w:sz="4" w:space="0" w:color="auto"/>
              <w:right w:val="single" w:sz="4" w:space="0" w:color="auto"/>
            </w:tcBorders>
            <w:noWrap/>
            <w:vAlign w:val="center"/>
          </w:tcPr>
          <w:p w14:paraId="26F43A5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DD016ZZ</w:t>
            </w:r>
          </w:p>
        </w:tc>
        <w:tc>
          <w:tcPr>
            <w:tcW w:w="715" w:type="dxa"/>
            <w:tcBorders>
              <w:top w:val="nil"/>
              <w:left w:val="nil"/>
              <w:bottom w:val="single" w:sz="4" w:space="0" w:color="auto"/>
              <w:right w:val="single" w:sz="4" w:space="0" w:color="auto"/>
            </w:tcBorders>
            <w:noWrap/>
            <w:vAlign w:val="center"/>
          </w:tcPr>
          <w:p w14:paraId="026F2CF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DF003Z0</w:t>
            </w:r>
          </w:p>
        </w:tc>
        <w:tc>
          <w:tcPr>
            <w:tcW w:w="706" w:type="dxa"/>
            <w:tcBorders>
              <w:top w:val="nil"/>
              <w:left w:val="nil"/>
              <w:bottom w:val="single" w:sz="4" w:space="0" w:color="auto"/>
              <w:right w:val="single" w:sz="4" w:space="0" w:color="auto"/>
            </w:tcBorders>
            <w:noWrap/>
            <w:vAlign w:val="center"/>
          </w:tcPr>
          <w:p w14:paraId="7E1CE84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DG1299Z</w:t>
            </w:r>
          </w:p>
        </w:tc>
        <w:tc>
          <w:tcPr>
            <w:tcW w:w="765" w:type="dxa"/>
            <w:tcBorders>
              <w:top w:val="nil"/>
              <w:left w:val="nil"/>
              <w:bottom w:val="single" w:sz="4" w:space="0" w:color="auto"/>
              <w:right w:val="single" w:sz="4" w:space="0" w:color="auto"/>
            </w:tcBorders>
            <w:noWrap/>
            <w:vAlign w:val="center"/>
          </w:tcPr>
          <w:p w14:paraId="3606EE5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DM10B9Z</w:t>
            </w:r>
          </w:p>
        </w:tc>
        <w:tc>
          <w:tcPr>
            <w:tcW w:w="756" w:type="dxa"/>
            <w:tcBorders>
              <w:top w:val="nil"/>
              <w:left w:val="nil"/>
              <w:bottom w:val="single" w:sz="4" w:space="0" w:color="auto"/>
              <w:right w:val="single" w:sz="4" w:space="0" w:color="auto"/>
            </w:tcBorders>
            <w:noWrap/>
            <w:vAlign w:val="center"/>
          </w:tcPr>
          <w:p w14:paraId="42F3542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DT023ZZ</w:t>
            </w:r>
          </w:p>
        </w:tc>
        <w:tc>
          <w:tcPr>
            <w:tcW w:w="798" w:type="dxa"/>
            <w:tcBorders>
              <w:top w:val="nil"/>
              <w:left w:val="nil"/>
              <w:bottom w:val="single" w:sz="4" w:space="0" w:color="auto"/>
              <w:right w:val="single" w:sz="4" w:space="0" w:color="auto"/>
            </w:tcBorders>
            <w:noWrap/>
            <w:vAlign w:val="center"/>
          </w:tcPr>
          <w:p w14:paraId="0BF04B5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DV011ZZ</w:t>
            </w:r>
          </w:p>
        </w:tc>
        <w:tc>
          <w:tcPr>
            <w:tcW w:w="756" w:type="dxa"/>
            <w:tcBorders>
              <w:top w:val="nil"/>
              <w:left w:val="nil"/>
              <w:bottom w:val="single" w:sz="4" w:space="0" w:color="auto"/>
              <w:right w:val="single" w:sz="4" w:space="0" w:color="auto"/>
            </w:tcBorders>
            <w:noWrap/>
            <w:vAlign w:val="center"/>
          </w:tcPr>
          <w:p w14:paraId="1C87F78B"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556AB83C"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03AB236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0BHK31Z</w:t>
            </w:r>
          </w:p>
        </w:tc>
        <w:tc>
          <w:tcPr>
            <w:tcW w:w="715" w:type="dxa"/>
            <w:tcBorders>
              <w:top w:val="nil"/>
              <w:left w:val="nil"/>
              <w:bottom w:val="single" w:sz="4" w:space="0" w:color="auto"/>
              <w:right w:val="single" w:sz="4" w:space="0" w:color="auto"/>
            </w:tcBorders>
            <w:noWrap/>
            <w:vAlign w:val="center"/>
          </w:tcPr>
          <w:p w14:paraId="577AF87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0WHQ81Z</w:t>
            </w:r>
          </w:p>
        </w:tc>
        <w:tc>
          <w:tcPr>
            <w:tcW w:w="715" w:type="dxa"/>
            <w:tcBorders>
              <w:top w:val="nil"/>
              <w:left w:val="nil"/>
              <w:bottom w:val="single" w:sz="4" w:space="0" w:color="auto"/>
              <w:right w:val="single" w:sz="4" w:space="0" w:color="auto"/>
            </w:tcBorders>
            <w:noWrap/>
            <w:vAlign w:val="center"/>
          </w:tcPr>
          <w:p w14:paraId="239BE93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3E0Y304</w:t>
            </w:r>
          </w:p>
        </w:tc>
        <w:tc>
          <w:tcPr>
            <w:tcW w:w="723" w:type="dxa"/>
            <w:tcBorders>
              <w:top w:val="nil"/>
              <w:left w:val="nil"/>
              <w:bottom w:val="single" w:sz="4" w:space="0" w:color="auto"/>
              <w:right w:val="single" w:sz="4" w:space="0" w:color="auto"/>
            </w:tcBorders>
            <w:noWrap/>
            <w:vAlign w:val="center"/>
          </w:tcPr>
          <w:p w14:paraId="2F4DDA7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D7060ZZ</w:t>
            </w:r>
          </w:p>
        </w:tc>
        <w:tc>
          <w:tcPr>
            <w:tcW w:w="723" w:type="dxa"/>
            <w:tcBorders>
              <w:top w:val="nil"/>
              <w:left w:val="nil"/>
              <w:bottom w:val="single" w:sz="4" w:space="0" w:color="auto"/>
              <w:right w:val="single" w:sz="4" w:space="0" w:color="auto"/>
            </w:tcBorders>
            <w:noWrap/>
            <w:vAlign w:val="center"/>
          </w:tcPr>
          <w:p w14:paraId="58C2BCA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D81098Z</w:t>
            </w:r>
          </w:p>
        </w:tc>
        <w:tc>
          <w:tcPr>
            <w:tcW w:w="751" w:type="dxa"/>
            <w:tcBorders>
              <w:top w:val="nil"/>
              <w:left w:val="nil"/>
              <w:bottom w:val="single" w:sz="4" w:space="0" w:color="auto"/>
              <w:right w:val="single" w:sz="4" w:space="0" w:color="auto"/>
            </w:tcBorders>
            <w:noWrap/>
            <w:vAlign w:val="center"/>
          </w:tcPr>
          <w:p w14:paraId="41CC401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D9149YZ</w:t>
            </w:r>
          </w:p>
        </w:tc>
        <w:tc>
          <w:tcPr>
            <w:tcW w:w="756" w:type="dxa"/>
            <w:tcBorders>
              <w:top w:val="nil"/>
              <w:left w:val="nil"/>
              <w:bottom w:val="single" w:sz="4" w:space="0" w:color="auto"/>
              <w:right w:val="single" w:sz="4" w:space="0" w:color="auto"/>
            </w:tcBorders>
            <w:noWrap/>
            <w:vAlign w:val="center"/>
          </w:tcPr>
          <w:p w14:paraId="53C2872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DB023ZZ</w:t>
            </w:r>
          </w:p>
        </w:tc>
        <w:tc>
          <w:tcPr>
            <w:tcW w:w="715" w:type="dxa"/>
            <w:tcBorders>
              <w:top w:val="nil"/>
              <w:left w:val="nil"/>
              <w:bottom w:val="single" w:sz="4" w:space="0" w:color="auto"/>
              <w:right w:val="single" w:sz="4" w:space="0" w:color="auto"/>
            </w:tcBorders>
            <w:noWrap/>
            <w:vAlign w:val="center"/>
          </w:tcPr>
          <w:p w14:paraId="68C76E6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DD020ZZ</w:t>
            </w:r>
          </w:p>
        </w:tc>
        <w:tc>
          <w:tcPr>
            <w:tcW w:w="715" w:type="dxa"/>
            <w:tcBorders>
              <w:top w:val="nil"/>
              <w:left w:val="nil"/>
              <w:bottom w:val="single" w:sz="4" w:space="0" w:color="auto"/>
              <w:right w:val="single" w:sz="4" w:space="0" w:color="auto"/>
            </w:tcBorders>
            <w:noWrap/>
            <w:vAlign w:val="center"/>
          </w:tcPr>
          <w:p w14:paraId="45E36F1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DF003ZZ</w:t>
            </w:r>
          </w:p>
        </w:tc>
        <w:tc>
          <w:tcPr>
            <w:tcW w:w="706" w:type="dxa"/>
            <w:tcBorders>
              <w:top w:val="nil"/>
              <w:left w:val="nil"/>
              <w:bottom w:val="single" w:sz="4" w:space="0" w:color="auto"/>
              <w:right w:val="single" w:sz="4" w:space="0" w:color="auto"/>
            </w:tcBorders>
            <w:noWrap/>
            <w:vAlign w:val="center"/>
          </w:tcPr>
          <w:p w14:paraId="4128862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DG129BZ</w:t>
            </w:r>
          </w:p>
        </w:tc>
        <w:tc>
          <w:tcPr>
            <w:tcW w:w="765" w:type="dxa"/>
            <w:tcBorders>
              <w:top w:val="nil"/>
              <w:left w:val="nil"/>
              <w:bottom w:val="single" w:sz="4" w:space="0" w:color="auto"/>
              <w:right w:val="single" w:sz="4" w:space="0" w:color="auto"/>
            </w:tcBorders>
            <w:noWrap/>
            <w:vAlign w:val="center"/>
          </w:tcPr>
          <w:p w14:paraId="4AAED7F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DM10BBZ</w:t>
            </w:r>
          </w:p>
        </w:tc>
        <w:tc>
          <w:tcPr>
            <w:tcW w:w="756" w:type="dxa"/>
            <w:tcBorders>
              <w:top w:val="nil"/>
              <w:left w:val="nil"/>
              <w:bottom w:val="single" w:sz="4" w:space="0" w:color="auto"/>
              <w:right w:val="single" w:sz="4" w:space="0" w:color="auto"/>
            </w:tcBorders>
            <w:noWrap/>
            <w:vAlign w:val="center"/>
          </w:tcPr>
          <w:p w14:paraId="309EE94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DT024ZZ</w:t>
            </w:r>
          </w:p>
        </w:tc>
        <w:tc>
          <w:tcPr>
            <w:tcW w:w="798" w:type="dxa"/>
            <w:tcBorders>
              <w:top w:val="nil"/>
              <w:left w:val="nil"/>
              <w:bottom w:val="single" w:sz="4" w:space="0" w:color="auto"/>
              <w:right w:val="single" w:sz="4" w:space="0" w:color="auto"/>
            </w:tcBorders>
            <w:noWrap/>
            <w:vAlign w:val="center"/>
          </w:tcPr>
          <w:p w14:paraId="5B673F0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DV012ZZ</w:t>
            </w:r>
          </w:p>
        </w:tc>
        <w:tc>
          <w:tcPr>
            <w:tcW w:w="756" w:type="dxa"/>
            <w:tcBorders>
              <w:top w:val="nil"/>
              <w:left w:val="nil"/>
              <w:bottom w:val="single" w:sz="4" w:space="0" w:color="auto"/>
              <w:right w:val="single" w:sz="4" w:space="0" w:color="auto"/>
            </w:tcBorders>
            <w:noWrap/>
            <w:vAlign w:val="center"/>
          </w:tcPr>
          <w:p w14:paraId="22E8BB6B"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157567F4"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7A2AB0C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0BHK41Z</w:t>
            </w:r>
          </w:p>
        </w:tc>
        <w:tc>
          <w:tcPr>
            <w:tcW w:w="715" w:type="dxa"/>
            <w:tcBorders>
              <w:top w:val="nil"/>
              <w:left w:val="nil"/>
              <w:bottom w:val="single" w:sz="4" w:space="0" w:color="auto"/>
              <w:right w:val="single" w:sz="4" w:space="0" w:color="auto"/>
            </w:tcBorders>
            <w:noWrap/>
            <w:vAlign w:val="center"/>
          </w:tcPr>
          <w:p w14:paraId="52CBEFF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0WHR01Z</w:t>
            </w:r>
          </w:p>
        </w:tc>
        <w:tc>
          <w:tcPr>
            <w:tcW w:w="715" w:type="dxa"/>
            <w:tcBorders>
              <w:top w:val="nil"/>
              <w:left w:val="nil"/>
              <w:bottom w:val="single" w:sz="4" w:space="0" w:color="auto"/>
              <w:right w:val="single" w:sz="4" w:space="0" w:color="auto"/>
            </w:tcBorders>
            <w:noWrap/>
            <w:vAlign w:val="center"/>
          </w:tcPr>
          <w:p w14:paraId="74C0FF4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3E0Y704</w:t>
            </w:r>
          </w:p>
        </w:tc>
        <w:tc>
          <w:tcPr>
            <w:tcW w:w="723" w:type="dxa"/>
            <w:tcBorders>
              <w:top w:val="nil"/>
              <w:left w:val="nil"/>
              <w:bottom w:val="single" w:sz="4" w:space="0" w:color="auto"/>
              <w:right w:val="single" w:sz="4" w:space="0" w:color="auto"/>
            </w:tcBorders>
            <w:noWrap/>
            <w:vAlign w:val="center"/>
          </w:tcPr>
          <w:p w14:paraId="2B0E94B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D7061ZZ</w:t>
            </w:r>
          </w:p>
        </w:tc>
        <w:tc>
          <w:tcPr>
            <w:tcW w:w="723" w:type="dxa"/>
            <w:tcBorders>
              <w:top w:val="nil"/>
              <w:left w:val="nil"/>
              <w:bottom w:val="single" w:sz="4" w:space="0" w:color="auto"/>
              <w:right w:val="single" w:sz="4" w:space="0" w:color="auto"/>
            </w:tcBorders>
            <w:noWrap/>
            <w:vAlign w:val="center"/>
          </w:tcPr>
          <w:p w14:paraId="696B503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D81099Z</w:t>
            </w:r>
          </w:p>
        </w:tc>
        <w:tc>
          <w:tcPr>
            <w:tcW w:w="751" w:type="dxa"/>
            <w:tcBorders>
              <w:top w:val="nil"/>
              <w:left w:val="nil"/>
              <w:bottom w:val="single" w:sz="4" w:space="0" w:color="auto"/>
              <w:right w:val="single" w:sz="4" w:space="0" w:color="auto"/>
            </w:tcBorders>
            <w:noWrap/>
            <w:vAlign w:val="center"/>
          </w:tcPr>
          <w:p w14:paraId="54F07EB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D914B7Z</w:t>
            </w:r>
          </w:p>
        </w:tc>
        <w:tc>
          <w:tcPr>
            <w:tcW w:w="756" w:type="dxa"/>
            <w:tcBorders>
              <w:top w:val="nil"/>
              <w:left w:val="nil"/>
              <w:bottom w:val="single" w:sz="4" w:space="0" w:color="auto"/>
              <w:right w:val="single" w:sz="4" w:space="0" w:color="auto"/>
            </w:tcBorders>
            <w:noWrap/>
            <w:vAlign w:val="center"/>
          </w:tcPr>
          <w:p w14:paraId="2939B8D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DB024ZZ</w:t>
            </w:r>
          </w:p>
        </w:tc>
        <w:tc>
          <w:tcPr>
            <w:tcW w:w="715" w:type="dxa"/>
            <w:tcBorders>
              <w:top w:val="nil"/>
              <w:left w:val="nil"/>
              <w:bottom w:val="single" w:sz="4" w:space="0" w:color="auto"/>
              <w:right w:val="single" w:sz="4" w:space="0" w:color="auto"/>
            </w:tcBorders>
            <w:noWrap/>
            <w:vAlign w:val="center"/>
          </w:tcPr>
          <w:p w14:paraId="2675478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DD021ZZ</w:t>
            </w:r>
          </w:p>
        </w:tc>
        <w:tc>
          <w:tcPr>
            <w:tcW w:w="715" w:type="dxa"/>
            <w:tcBorders>
              <w:top w:val="nil"/>
              <w:left w:val="nil"/>
              <w:bottom w:val="single" w:sz="4" w:space="0" w:color="auto"/>
              <w:right w:val="single" w:sz="4" w:space="0" w:color="auto"/>
            </w:tcBorders>
            <w:noWrap/>
            <w:vAlign w:val="center"/>
          </w:tcPr>
          <w:p w14:paraId="7C45F90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DF004ZZ</w:t>
            </w:r>
          </w:p>
        </w:tc>
        <w:tc>
          <w:tcPr>
            <w:tcW w:w="706" w:type="dxa"/>
            <w:tcBorders>
              <w:top w:val="nil"/>
              <w:left w:val="nil"/>
              <w:bottom w:val="single" w:sz="4" w:space="0" w:color="auto"/>
              <w:right w:val="single" w:sz="4" w:space="0" w:color="auto"/>
            </w:tcBorders>
            <w:noWrap/>
            <w:vAlign w:val="center"/>
          </w:tcPr>
          <w:p w14:paraId="2370875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DG129CZ</w:t>
            </w:r>
          </w:p>
        </w:tc>
        <w:tc>
          <w:tcPr>
            <w:tcW w:w="765" w:type="dxa"/>
            <w:tcBorders>
              <w:top w:val="nil"/>
              <w:left w:val="nil"/>
              <w:bottom w:val="single" w:sz="4" w:space="0" w:color="auto"/>
              <w:right w:val="single" w:sz="4" w:space="0" w:color="auto"/>
            </w:tcBorders>
            <w:noWrap/>
            <w:vAlign w:val="center"/>
          </w:tcPr>
          <w:p w14:paraId="2F042AB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DM10BCZ</w:t>
            </w:r>
          </w:p>
        </w:tc>
        <w:tc>
          <w:tcPr>
            <w:tcW w:w="756" w:type="dxa"/>
            <w:tcBorders>
              <w:top w:val="nil"/>
              <w:left w:val="nil"/>
              <w:bottom w:val="single" w:sz="4" w:space="0" w:color="auto"/>
              <w:right w:val="single" w:sz="4" w:space="0" w:color="auto"/>
            </w:tcBorders>
            <w:noWrap/>
            <w:vAlign w:val="center"/>
          </w:tcPr>
          <w:p w14:paraId="4DE82EE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DT025ZZ</w:t>
            </w:r>
          </w:p>
        </w:tc>
        <w:tc>
          <w:tcPr>
            <w:tcW w:w="798" w:type="dxa"/>
            <w:tcBorders>
              <w:top w:val="nil"/>
              <w:left w:val="nil"/>
              <w:bottom w:val="single" w:sz="4" w:space="0" w:color="auto"/>
              <w:right w:val="single" w:sz="4" w:space="0" w:color="auto"/>
            </w:tcBorders>
            <w:noWrap/>
            <w:vAlign w:val="center"/>
          </w:tcPr>
          <w:p w14:paraId="5F5B83F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DV013Z0</w:t>
            </w:r>
          </w:p>
        </w:tc>
        <w:tc>
          <w:tcPr>
            <w:tcW w:w="756" w:type="dxa"/>
            <w:tcBorders>
              <w:top w:val="nil"/>
              <w:left w:val="nil"/>
              <w:bottom w:val="single" w:sz="4" w:space="0" w:color="auto"/>
              <w:right w:val="single" w:sz="4" w:space="0" w:color="auto"/>
            </w:tcBorders>
            <w:noWrap/>
            <w:vAlign w:val="center"/>
          </w:tcPr>
          <w:p w14:paraId="54E2A233"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67F77338"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5421C4E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0BHK71Z</w:t>
            </w:r>
          </w:p>
        </w:tc>
        <w:tc>
          <w:tcPr>
            <w:tcW w:w="715" w:type="dxa"/>
            <w:tcBorders>
              <w:top w:val="nil"/>
              <w:left w:val="nil"/>
              <w:bottom w:val="single" w:sz="4" w:space="0" w:color="auto"/>
              <w:right w:val="single" w:sz="4" w:space="0" w:color="auto"/>
            </w:tcBorders>
            <w:noWrap/>
            <w:vAlign w:val="center"/>
          </w:tcPr>
          <w:p w14:paraId="2E8C5DF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0WHR31Z</w:t>
            </w:r>
          </w:p>
        </w:tc>
        <w:tc>
          <w:tcPr>
            <w:tcW w:w="715" w:type="dxa"/>
            <w:tcBorders>
              <w:top w:val="nil"/>
              <w:left w:val="nil"/>
              <w:bottom w:val="single" w:sz="4" w:space="0" w:color="auto"/>
              <w:right w:val="single" w:sz="4" w:space="0" w:color="auto"/>
            </w:tcBorders>
            <w:noWrap/>
            <w:vAlign w:val="center"/>
          </w:tcPr>
          <w:p w14:paraId="59FC8F9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CW70NZZ</w:t>
            </w:r>
          </w:p>
        </w:tc>
        <w:tc>
          <w:tcPr>
            <w:tcW w:w="723" w:type="dxa"/>
            <w:tcBorders>
              <w:top w:val="nil"/>
              <w:left w:val="nil"/>
              <w:bottom w:val="single" w:sz="4" w:space="0" w:color="auto"/>
              <w:right w:val="single" w:sz="4" w:space="0" w:color="auto"/>
            </w:tcBorders>
            <w:noWrap/>
            <w:vAlign w:val="center"/>
          </w:tcPr>
          <w:p w14:paraId="491E423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D7062ZZ</w:t>
            </w:r>
          </w:p>
        </w:tc>
        <w:tc>
          <w:tcPr>
            <w:tcW w:w="723" w:type="dxa"/>
            <w:tcBorders>
              <w:top w:val="nil"/>
              <w:left w:val="nil"/>
              <w:bottom w:val="single" w:sz="4" w:space="0" w:color="auto"/>
              <w:right w:val="single" w:sz="4" w:space="0" w:color="auto"/>
            </w:tcBorders>
            <w:noWrap/>
            <w:vAlign w:val="center"/>
          </w:tcPr>
          <w:p w14:paraId="28DE289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D8109BZ</w:t>
            </w:r>
          </w:p>
        </w:tc>
        <w:tc>
          <w:tcPr>
            <w:tcW w:w="751" w:type="dxa"/>
            <w:tcBorders>
              <w:top w:val="nil"/>
              <w:left w:val="nil"/>
              <w:bottom w:val="single" w:sz="4" w:space="0" w:color="auto"/>
              <w:right w:val="single" w:sz="4" w:space="0" w:color="auto"/>
            </w:tcBorders>
            <w:noWrap/>
            <w:vAlign w:val="center"/>
          </w:tcPr>
          <w:p w14:paraId="6DC7298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D914B8Z</w:t>
            </w:r>
          </w:p>
        </w:tc>
        <w:tc>
          <w:tcPr>
            <w:tcW w:w="756" w:type="dxa"/>
            <w:tcBorders>
              <w:top w:val="nil"/>
              <w:left w:val="nil"/>
              <w:bottom w:val="single" w:sz="4" w:space="0" w:color="auto"/>
              <w:right w:val="single" w:sz="4" w:space="0" w:color="auto"/>
            </w:tcBorders>
            <w:noWrap/>
            <w:vAlign w:val="center"/>
          </w:tcPr>
          <w:p w14:paraId="0C91EF2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DB025ZZ</w:t>
            </w:r>
          </w:p>
        </w:tc>
        <w:tc>
          <w:tcPr>
            <w:tcW w:w="715" w:type="dxa"/>
            <w:tcBorders>
              <w:top w:val="nil"/>
              <w:left w:val="nil"/>
              <w:bottom w:val="single" w:sz="4" w:space="0" w:color="auto"/>
              <w:right w:val="single" w:sz="4" w:space="0" w:color="auto"/>
            </w:tcBorders>
            <w:noWrap/>
            <w:vAlign w:val="center"/>
          </w:tcPr>
          <w:p w14:paraId="558F5D7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DD022ZZ</w:t>
            </w:r>
          </w:p>
        </w:tc>
        <w:tc>
          <w:tcPr>
            <w:tcW w:w="715" w:type="dxa"/>
            <w:tcBorders>
              <w:top w:val="nil"/>
              <w:left w:val="nil"/>
              <w:bottom w:val="single" w:sz="4" w:space="0" w:color="auto"/>
              <w:right w:val="single" w:sz="4" w:space="0" w:color="auto"/>
            </w:tcBorders>
            <w:noWrap/>
            <w:vAlign w:val="center"/>
          </w:tcPr>
          <w:p w14:paraId="78026D7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DF005ZZ</w:t>
            </w:r>
          </w:p>
        </w:tc>
        <w:tc>
          <w:tcPr>
            <w:tcW w:w="706" w:type="dxa"/>
            <w:tcBorders>
              <w:top w:val="nil"/>
              <w:left w:val="nil"/>
              <w:bottom w:val="single" w:sz="4" w:space="0" w:color="auto"/>
              <w:right w:val="single" w:sz="4" w:space="0" w:color="auto"/>
            </w:tcBorders>
            <w:noWrap/>
            <w:vAlign w:val="center"/>
          </w:tcPr>
          <w:p w14:paraId="102E14A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DG129YZ</w:t>
            </w:r>
          </w:p>
        </w:tc>
        <w:tc>
          <w:tcPr>
            <w:tcW w:w="765" w:type="dxa"/>
            <w:tcBorders>
              <w:top w:val="nil"/>
              <w:left w:val="nil"/>
              <w:bottom w:val="single" w:sz="4" w:space="0" w:color="auto"/>
              <w:right w:val="single" w:sz="4" w:space="0" w:color="auto"/>
            </w:tcBorders>
            <w:noWrap/>
            <w:vAlign w:val="center"/>
          </w:tcPr>
          <w:p w14:paraId="52DBC50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DM10BYZ</w:t>
            </w:r>
          </w:p>
        </w:tc>
        <w:tc>
          <w:tcPr>
            <w:tcW w:w="756" w:type="dxa"/>
            <w:tcBorders>
              <w:top w:val="nil"/>
              <w:left w:val="nil"/>
              <w:bottom w:val="single" w:sz="4" w:space="0" w:color="auto"/>
              <w:right w:val="single" w:sz="4" w:space="0" w:color="auto"/>
            </w:tcBorders>
            <w:noWrap/>
            <w:vAlign w:val="center"/>
          </w:tcPr>
          <w:p w14:paraId="54218BE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DT026ZZ</w:t>
            </w:r>
          </w:p>
        </w:tc>
        <w:tc>
          <w:tcPr>
            <w:tcW w:w="798" w:type="dxa"/>
            <w:tcBorders>
              <w:top w:val="nil"/>
              <w:left w:val="nil"/>
              <w:bottom w:val="single" w:sz="4" w:space="0" w:color="auto"/>
              <w:right w:val="single" w:sz="4" w:space="0" w:color="auto"/>
            </w:tcBorders>
            <w:noWrap/>
            <w:vAlign w:val="center"/>
          </w:tcPr>
          <w:p w14:paraId="260032B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DV013ZZ</w:t>
            </w:r>
          </w:p>
        </w:tc>
        <w:tc>
          <w:tcPr>
            <w:tcW w:w="756" w:type="dxa"/>
            <w:tcBorders>
              <w:top w:val="nil"/>
              <w:left w:val="nil"/>
              <w:bottom w:val="single" w:sz="4" w:space="0" w:color="auto"/>
              <w:right w:val="single" w:sz="4" w:space="0" w:color="auto"/>
            </w:tcBorders>
            <w:noWrap/>
            <w:vAlign w:val="center"/>
          </w:tcPr>
          <w:p w14:paraId="70A79476"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35B1CCB9"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1B0C0B0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0BHK81Z</w:t>
            </w:r>
          </w:p>
        </w:tc>
        <w:tc>
          <w:tcPr>
            <w:tcW w:w="715" w:type="dxa"/>
            <w:tcBorders>
              <w:top w:val="nil"/>
              <w:left w:val="nil"/>
              <w:bottom w:val="single" w:sz="4" w:space="0" w:color="auto"/>
              <w:right w:val="single" w:sz="4" w:space="0" w:color="auto"/>
            </w:tcBorders>
            <w:noWrap/>
            <w:vAlign w:val="center"/>
          </w:tcPr>
          <w:p w14:paraId="380FE3A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0WHR41Z</w:t>
            </w:r>
          </w:p>
        </w:tc>
        <w:tc>
          <w:tcPr>
            <w:tcW w:w="715" w:type="dxa"/>
            <w:tcBorders>
              <w:top w:val="nil"/>
              <w:left w:val="nil"/>
              <w:bottom w:val="single" w:sz="4" w:space="0" w:color="auto"/>
              <w:right w:val="single" w:sz="4" w:space="0" w:color="auto"/>
            </w:tcBorders>
            <w:noWrap/>
            <w:vAlign w:val="center"/>
          </w:tcPr>
          <w:p w14:paraId="549D953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CW70YZZ</w:t>
            </w:r>
          </w:p>
        </w:tc>
        <w:tc>
          <w:tcPr>
            <w:tcW w:w="723" w:type="dxa"/>
            <w:tcBorders>
              <w:top w:val="nil"/>
              <w:left w:val="nil"/>
              <w:bottom w:val="single" w:sz="4" w:space="0" w:color="auto"/>
              <w:right w:val="single" w:sz="4" w:space="0" w:color="auto"/>
            </w:tcBorders>
            <w:noWrap/>
            <w:vAlign w:val="center"/>
          </w:tcPr>
          <w:p w14:paraId="3C737D5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D7063Z0</w:t>
            </w:r>
          </w:p>
        </w:tc>
        <w:tc>
          <w:tcPr>
            <w:tcW w:w="723" w:type="dxa"/>
            <w:tcBorders>
              <w:top w:val="nil"/>
              <w:left w:val="nil"/>
              <w:bottom w:val="single" w:sz="4" w:space="0" w:color="auto"/>
              <w:right w:val="single" w:sz="4" w:space="0" w:color="auto"/>
            </w:tcBorders>
            <w:noWrap/>
            <w:vAlign w:val="center"/>
          </w:tcPr>
          <w:p w14:paraId="359C11D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D8109CZ</w:t>
            </w:r>
          </w:p>
        </w:tc>
        <w:tc>
          <w:tcPr>
            <w:tcW w:w="751" w:type="dxa"/>
            <w:tcBorders>
              <w:top w:val="nil"/>
              <w:left w:val="nil"/>
              <w:bottom w:val="single" w:sz="4" w:space="0" w:color="auto"/>
              <w:right w:val="single" w:sz="4" w:space="0" w:color="auto"/>
            </w:tcBorders>
            <w:noWrap/>
            <w:vAlign w:val="center"/>
          </w:tcPr>
          <w:p w14:paraId="3F65A83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D914B9Z</w:t>
            </w:r>
          </w:p>
        </w:tc>
        <w:tc>
          <w:tcPr>
            <w:tcW w:w="756" w:type="dxa"/>
            <w:tcBorders>
              <w:top w:val="nil"/>
              <w:left w:val="nil"/>
              <w:bottom w:val="single" w:sz="4" w:space="0" w:color="auto"/>
              <w:right w:val="single" w:sz="4" w:space="0" w:color="auto"/>
            </w:tcBorders>
            <w:noWrap/>
            <w:vAlign w:val="center"/>
          </w:tcPr>
          <w:p w14:paraId="39F345E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DB026ZZ</w:t>
            </w:r>
          </w:p>
        </w:tc>
        <w:tc>
          <w:tcPr>
            <w:tcW w:w="715" w:type="dxa"/>
            <w:tcBorders>
              <w:top w:val="nil"/>
              <w:left w:val="nil"/>
              <w:bottom w:val="single" w:sz="4" w:space="0" w:color="auto"/>
              <w:right w:val="single" w:sz="4" w:space="0" w:color="auto"/>
            </w:tcBorders>
            <w:noWrap/>
            <w:vAlign w:val="center"/>
          </w:tcPr>
          <w:p w14:paraId="44CCCB4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DD023Z0</w:t>
            </w:r>
          </w:p>
        </w:tc>
        <w:tc>
          <w:tcPr>
            <w:tcW w:w="715" w:type="dxa"/>
            <w:tcBorders>
              <w:top w:val="nil"/>
              <w:left w:val="nil"/>
              <w:bottom w:val="single" w:sz="4" w:space="0" w:color="auto"/>
              <w:right w:val="single" w:sz="4" w:space="0" w:color="auto"/>
            </w:tcBorders>
            <w:noWrap/>
            <w:vAlign w:val="center"/>
          </w:tcPr>
          <w:p w14:paraId="7F9EB33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DF006ZZ</w:t>
            </w:r>
          </w:p>
        </w:tc>
        <w:tc>
          <w:tcPr>
            <w:tcW w:w="706" w:type="dxa"/>
            <w:tcBorders>
              <w:top w:val="nil"/>
              <w:left w:val="nil"/>
              <w:bottom w:val="single" w:sz="4" w:space="0" w:color="auto"/>
              <w:right w:val="single" w:sz="4" w:space="0" w:color="auto"/>
            </w:tcBorders>
            <w:noWrap/>
            <w:vAlign w:val="center"/>
          </w:tcPr>
          <w:p w14:paraId="064E11B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DG12B7Z</w:t>
            </w:r>
          </w:p>
        </w:tc>
        <w:tc>
          <w:tcPr>
            <w:tcW w:w="765" w:type="dxa"/>
            <w:tcBorders>
              <w:top w:val="nil"/>
              <w:left w:val="nil"/>
              <w:bottom w:val="single" w:sz="4" w:space="0" w:color="auto"/>
              <w:right w:val="single" w:sz="4" w:space="0" w:color="auto"/>
            </w:tcBorders>
            <w:noWrap/>
            <w:vAlign w:val="center"/>
          </w:tcPr>
          <w:p w14:paraId="7C0A269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DM1197Z</w:t>
            </w:r>
          </w:p>
        </w:tc>
        <w:tc>
          <w:tcPr>
            <w:tcW w:w="756" w:type="dxa"/>
            <w:tcBorders>
              <w:top w:val="nil"/>
              <w:left w:val="nil"/>
              <w:bottom w:val="single" w:sz="4" w:space="0" w:color="auto"/>
              <w:right w:val="single" w:sz="4" w:space="0" w:color="auto"/>
            </w:tcBorders>
            <w:noWrap/>
            <w:vAlign w:val="center"/>
          </w:tcPr>
          <w:p w14:paraId="2C7766E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DT030ZZ</w:t>
            </w:r>
          </w:p>
        </w:tc>
        <w:tc>
          <w:tcPr>
            <w:tcW w:w="798" w:type="dxa"/>
            <w:tcBorders>
              <w:top w:val="nil"/>
              <w:left w:val="nil"/>
              <w:bottom w:val="single" w:sz="4" w:space="0" w:color="auto"/>
              <w:right w:val="single" w:sz="4" w:space="0" w:color="auto"/>
            </w:tcBorders>
            <w:noWrap/>
            <w:vAlign w:val="center"/>
          </w:tcPr>
          <w:p w14:paraId="7BB3125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DV014ZZ</w:t>
            </w:r>
          </w:p>
        </w:tc>
        <w:tc>
          <w:tcPr>
            <w:tcW w:w="756" w:type="dxa"/>
            <w:tcBorders>
              <w:top w:val="nil"/>
              <w:left w:val="nil"/>
              <w:bottom w:val="single" w:sz="4" w:space="0" w:color="auto"/>
              <w:right w:val="single" w:sz="4" w:space="0" w:color="auto"/>
            </w:tcBorders>
            <w:noWrap/>
            <w:vAlign w:val="center"/>
          </w:tcPr>
          <w:p w14:paraId="1FD47C50"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76A49FFE"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0107AFE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0BHL01Z</w:t>
            </w:r>
          </w:p>
        </w:tc>
        <w:tc>
          <w:tcPr>
            <w:tcW w:w="715" w:type="dxa"/>
            <w:tcBorders>
              <w:top w:val="nil"/>
              <w:left w:val="nil"/>
              <w:bottom w:val="single" w:sz="4" w:space="0" w:color="auto"/>
              <w:right w:val="single" w:sz="4" w:space="0" w:color="auto"/>
            </w:tcBorders>
            <w:noWrap/>
            <w:vAlign w:val="center"/>
          </w:tcPr>
          <w:p w14:paraId="1EF2CF9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0WHR71Z</w:t>
            </w:r>
          </w:p>
        </w:tc>
        <w:tc>
          <w:tcPr>
            <w:tcW w:w="715" w:type="dxa"/>
            <w:tcBorders>
              <w:top w:val="nil"/>
              <w:left w:val="nil"/>
              <w:bottom w:val="single" w:sz="4" w:space="0" w:color="auto"/>
              <w:right w:val="single" w:sz="4" w:space="0" w:color="auto"/>
            </w:tcBorders>
            <w:noWrap/>
            <w:vAlign w:val="center"/>
          </w:tcPr>
          <w:p w14:paraId="6413661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CW73NZZ</w:t>
            </w:r>
          </w:p>
        </w:tc>
        <w:tc>
          <w:tcPr>
            <w:tcW w:w="723" w:type="dxa"/>
            <w:tcBorders>
              <w:top w:val="nil"/>
              <w:left w:val="nil"/>
              <w:bottom w:val="single" w:sz="4" w:space="0" w:color="auto"/>
              <w:right w:val="single" w:sz="4" w:space="0" w:color="auto"/>
            </w:tcBorders>
            <w:noWrap/>
            <w:vAlign w:val="center"/>
          </w:tcPr>
          <w:p w14:paraId="5740849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D7063ZZ</w:t>
            </w:r>
          </w:p>
        </w:tc>
        <w:tc>
          <w:tcPr>
            <w:tcW w:w="723" w:type="dxa"/>
            <w:tcBorders>
              <w:top w:val="nil"/>
              <w:left w:val="nil"/>
              <w:bottom w:val="single" w:sz="4" w:space="0" w:color="auto"/>
              <w:right w:val="single" w:sz="4" w:space="0" w:color="auto"/>
            </w:tcBorders>
            <w:noWrap/>
            <w:vAlign w:val="center"/>
          </w:tcPr>
          <w:p w14:paraId="612A88B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D8109YZ</w:t>
            </w:r>
          </w:p>
        </w:tc>
        <w:tc>
          <w:tcPr>
            <w:tcW w:w="751" w:type="dxa"/>
            <w:tcBorders>
              <w:top w:val="nil"/>
              <w:left w:val="nil"/>
              <w:bottom w:val="single" w:sz="4" w:space="0" w:color="auto"/>
              <w:right w:val="single" w:sz="4" w:space="0" w:color="auto"/>
            </w:tcBorders>
            <w:noWrap/>
            <w:vAlign w:val="center"/>
          </w:tcPr>
          <w:p w14:paraId="37CCA13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D914BBZ</w:t>
            </w:r>
          </w:p>
        </w:tc>
        <w:tc>
          <w:tcPr>
            <w:tcW w:w="756" w:type="dxa"/>
            <w:tcBorders>
              <w:top w:val="nil"/>
              <w:left w:val="nil"/>
              <w:bottom w:val="single" w:sz="4" w:space="0" w:color="auto"/>
              <w:right w:val="single" w:sz="4" w:space="0" w:color="auto"/>
            </w:tcBorders>
            <w:noWrap/>
            <w:vAlign w:val="center"/>
          </w:tcPr>
          <w:p w14:paraId="40526E3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DB050ZZ</w:t>
            </w:r>
          </w:p>
        </w:tc>
        <w:tc>
          <w:tcPr>
            <w:tcW w:w="715" w:type="dxa"/>
            <w:tcBorders>
              <w:top w:val="nil"/>
              <w:left w:val="nil"/>
              <w:bottom w:val="single" w:sz="4" w:space="0" w:color="auto"/>
              <w:right w:val="single" w:sz="4" w:space="0" w:color="auto"/>
            </w:tcBorders>
            <w:noWrap/>
            <w:vAlign w:val="center"/>
          </w:tcPr>
          <w:p w14:paraId="3559F6C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DD023ZZ</w:t>
            </w:r>
          </w:p>
        </w:tc>
        <w:tc>
          <w:tcPr>
            <w:tcW w:w="715" w:type="dxa"/>
            <w:tcBorders>
              <w:top w:val="nil"/>
              <w:left w:val="nil"/>
              <w:bottom w:val="single" w:sz="4" w:space="0" w:color="auto"/>
              <w:right w:val="single" w:sz="4" w:space="0" w:color="auto"/>
            </w:tcBorders>
            <w:noWrap/>
            <w:vAlign w:val="center"/>
          </w:tcPr>
          <w:p w14:paraId="575D649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DF010ZZ</w:t>
            </w:r>
          </w:p>
        </w:tc>
        <w:tc>
          <w:tcPr>
            <w:tcW w:w="706" w:type="dxa"/>
            <w:tcBorders>
              <w:top w:val="nil"/>
              <w:left w:val="nil"/>
              <w:bottom w:val="single" w:sz="4" w:space="0" w:color="auto"/>
              <w:right w:val="single" w:sz="4" w:space="0" w:color="auto"/>
            </w:tcBorders>
            <w:noWrap/>
            <w:vAlign w:val="center"/>
          </w:tcPr>
          <w:p w14:paraId="34E80FE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DG12B8Z</w:t>
            </w:r>
          </w:p>
        </w:tc>
        <w:tc>
          <w:tcPr>
            <w:tcW w:w="765" w:type="dxa"/>
            <w:tcBorders>
              <w:top w:val="nil"/>
              <w:left w:val="nil"/>
              <w:bottom w:val="single" w:sz="4" w:space="0" w:color="auto"/>
              <w:right w:val="single" w:sz="4" w:space="0" w:color="auto"/>
            </w:tcBorders>
            <w:noWrap/>
            <w:vAlign w:val="center"/>
          </w:tcPr>
          <w:p w14:paraId="45B7DD9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DM1198Z</w:t>
            </w:r>
          </w:p>
        </w:tc>
        <w:tc>
          <w:tcPr>
            <w:tcW w:w="756" w:type="dxa"/>
            <w:tcBorders>
              <w:top w:val="nil"/>
              <w:left w:val="nil"/>
              <w:bottom w:val="single" w:sz="4" w:space="0" w:color="auto"/>
              <w:right w:val="single" w:sz="4" w:space="0" w:color="auto"/>
            </w:tcBorders>
            <w:noWrap/>
            <w:vAlign w:val="center"/>
          </w:tcPr>
          <w:p w14:paraId="39BD230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DT031ZZ</w:t>
            </w:r>
          </w:p>
        </w:tc>
        <w:tc>
          <w:tcPr>
            <w:tcW w:w="798" w:type="dxa"/>
            <w:tcBorders>
              <w:top w:val="nil"/>
              <w:left w:val="nil"/>
              <w:bottom w:val="single" w:sz="4" w:space="0" w:color="auto"/>
              <w:right w:val="single" w:sz="4" w:space="0" w:color="auto"/>
            </w:tcBorders>
            <w:noWrap/>
            <w:vAlign w:val="center"/>
          </w:tcPr>
          <w:p w14:paraId="27F4B0D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DV015ZZ</w:t>
            </w:r>
          </w:p>
        </w:tc>
        <w:tc>
          <w:tcPr>
            <w:tcW w:w="756" w:type="dxa"/>
            <w:tcBorders>
              <w:top w:val="nil"/>
              <w:left w:val="nil"/>
              <w:bottom w:val="single" w:sz="4" w:space="0" w:color="auto"/>
              <w:right w:val="single" w:sz="4" w:space="0" w:color="auto"/>
            </w:tcBorders>
            <w:noWrap/>
            <w:vAlign w:val="center"/>
          </w:tcPr>
          <w:p w14:paraId="7130C28D"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7E2F6791"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249ACE6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0BHL31Z</w:t>
            </w:r>
          </w:p>
        </w:tc>
        <w:tc>
          <w:tcPr>
            <w:tcW w:w="715" w:type="dxa"/>
            <w:tcBorders>
              <w:top w:val="nil"/>
              <w:left w:val="nil"/>
              <w:bottom w:val="single" w:sz="4" w:space="0" w:color="auto"/>
              <w:right w:val="single" w:sz="4" w:space="0" w:color="auto"/>
            </w:tcBorders>
            <w:noWrap/>
            <w:vAlign w:val="center"/>
          </w:tcPr>
          <w:p w14:paraId="61EC49D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0WHR81Z</w:t>
            </w:r>
          </w:p>
        </w:tc>
        <w:tc>
          <w:tcPr>
            <w:tcW w:w="715" w:type="dxa"/>
            <w:tcBorders>
              <w:top w:val="nil"/>
              <w:left w:val="nil"/>
              <w:bottom w:val="single" w:sz="4" w:space="0" w:color="auto"/>
              <w:right w:val="single" w:sz="4" w:space="0" w:color="auto"/>
            </w:tcBorders>
            <w:noWrap/>
            <w:vAlign w:val="center"/>
          </w:tcPr>
          <w:p w14:paraId="40DA68F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CW73YZZ</w:t>
            </w:r>
          </w:p>
        </w:tc>
        <w:tc>
          <w:tcPr>
            <w:tcW w:w="723" w:type="dxa"/>
            <w:tcBorders>
              <w:top w:val="nil"/>
              <w:left w:val="nil"/>
              <w:bottom w:val="single" w:sz="4" w:space="0" w:color="auto"/>
              <w:right w:val="single" w:sz="4" w:space="0" w:color="auto"/>
            </w:tcBorders>
            <w:noWrap/>
            <w:vAlign w:val="center"/>
          </w:tcPr>
          <w:p w14:paraId="15F9C91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D7064ZZ</w:t>
            </w:r>
          </w:p>
        </w:tc>
        <w:tc>
          <w:tcPr>
            <w:tcW w:w="723" w:type="dxa"/>
            <w:tcBorders>
              <w:top w:val="nil"/>
              <w:left w:val="nil"/>
              <w:bottom w:val="single" w:sz="4" w:space="0" w:color="auto"/>
              <w:right w:val="single" w:sz="4" w:space="0" w:color="auto"/>
            </w:tcBorders>
            <w:noWrap/>
            <w:vAlign w:val="center"/>
          </w:tcPr>
          <w:p w14:paraId="2AA4266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D810B7Z</w:t>
            </w:r>
          </w:p>
        </w:tc>
        <w:tc>
          <w:tcPr>
            <w:tcW w:w="751" w:type="dxa"/>
            <w:tcBorders>
              <w:top w:val="nil"/>
              <w:left w:val="nil"/>
              <w:bottom w:val="single" w:sz="4" w:space="0" w:color="auto"/>
              <w:right w:val="single" w:sz="4" w:space="0" w:color="auto"/>
            </w:tcBorders>
            <w:noWrap/>
            <w:vAlign w:val="center"/>
          </w:tcPr>
          <w:p w14:paraId="766266A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D914BCZ</w:t>
            </w:r>
          </w:p>
        </w:tc>
        <w:tc>
          <w:tcPr>
            <w:tcW w:w="756" w:type="dxa"/>
            <w:tcBorders>
              <w:top w:val="nil"/>
              <w:left w:val="nil"/>
              <w:bottom w:val="single" w:sz="4" w:space="0" w:color="auto"/>
              <w:right w:val="single" w:sz="4" w:space="0" w:color="auto"/>
            </w:tcBorders>
            <w:noWrap/>
            <w:vAlign w:val="center"/>
          </w:tcPr>
          <w:p w14:paraId="380A079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DB051ZZ</w:t>
            </w:r>
          </w:p>
        </w:tc>
        <w:tc>
          <w:tcPr>
            <w:tcW w:w="715" w:type="dxa"/>
            <w:tcBorders>
              <w:top w:val="nil"/>
              <w:left w:val="nil"/>
              <w:bottom w:val="single" w:sz="4" w:space="0" w:color="auto"/>
              <w:right w:val="single" w:sz="4" w:space="0" w:color="auto"/>
            </w:tcBorders>
            <w:noWrap/>
            <w:vAlign w:val="center"/>
          </w:tcPr>
          <w:p w14:paraId="73D0FDF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DD024ZZ</w:t>
            </w:r>
          </w:p>
        </w:tc>
        <w:tc>
          <w:tcPr>
            <w:tcW w:w="715" w:type="dxa"/>
            <w:tcBorders>
              <w:top w:val="nil"/>
              <w:left w:val="nil"/>
              <w:bottom w:val="single" w:sz="4" w:space="0" w:color="auto"/>
              <w:right w:val="single" w:sz="4" w:space="0" w:color="auto"/>
            </w:tcBorders>
            <w:noWrap/>
            <w:vAlign w:val="center"/>
          </w:tcPr>
          <w:p w14:paraId="33AB169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DF011ZZ</w:t>
            </w:r>
          </w:p>
        </w:tc>
        <w:tc>
          <w:tcPr>
            <w:tcW w:w="706" w:type="dxa"/>
            <w:tcBorders>
              <w:top w:val="nil"/>
              <w:left w:val="nil"/>
              <w:bottom w:val="single" w:sz="4" w:space="0" w:color="auto"/>
              <w:right w:val="single" w:sz="4" w:space="0" w:color="auto"/>
            </w:tcBorders>
            <w:noWrap/>
            <w:vAlign w:val="center"/>
          </w:tcPr>
          <w:p w14:paraId="458D70A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DG12B9Z</w:t>
            </w:r>
          </w:p>
        </w:tc>
        <w:tc>
          <w:tcPr>
            <w:tcW w:w="765" w:type="dxa"/>
            <w:tcBorders>
              <w:top w:val="nil"/>
              <w:left w:val="nil"/>
              <w:bottom w:val="single" w:sz="4" w:space="0" w:color="auto"/>
              <w:right w:val="single" w:sz="4" w:space="0" w:color="auto"/>
            </w:tcBorders>
            <w:noWrap/>
            <w:vAlign w:val="center"/>
          </w:tcPr>
          <w:p w14:paraId="5E275E1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DM1199Z</w:t>
            </w:r>
          </w:p>
        </w:tc>
        <w:tc>
          <w:tcPr>
            <w:tcW w:w="756" w:type="dxa"/>
            <w:tcBorders>
              <w:top w:val="nil"/>
              <w:left w:val="nil"/>
              <w:bottom w:val="single" w:sz="4" w:space="0" w:color="auto"/>
              <w:right w:val="single" w:sz="4" w:space="0" w:color="auto"/>
            </w:tcBorders>
            <w:noWrap/>
            <w:vAlign w:val="center"/>
          </w:tcPr>
          <w:p w14:paraId="275113F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DT032ZZ</w:t>
            </w:r>
          </w:p>
        </w:tc>
        <w:tc>
          <w:tcPr>
            <w:tcW w:w="798" w:type="dxa"/>
            <w:tcBorders>
              <w:top w:val="nil"/>
              <w:left w:val="nil"/>
              <w:bottom w:val="single" w:sz="4" w:space="0" w:color="auto"/>
              <w:right w:val="single" w:sz="4" w:space="0" w:color="auto"/>
            </w:tcBorders>
            <w:noWrap/>
            <w:vAlign w:val="center"/>
          </w:tcPr>
          <w:p w14:paraId="6C769C8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DV016ZZ</w:t>
            </w:r>
          </w:p>
        </w:tc>
        <w:tc>
          <w:tcPr>
            <w:tcW w:w="756" w:type="dxa"/>
            <w:tcBorders>
              <w:top w:val="nil"/>
              <w:left w:val="nil"/>
              <w:bottom w:val="single" w:sz="4" w:space="0" w:color="auto"/>
              <w:right w:val="single" w:sz="4" w:space="0" w:color="auto"/>
            </w:tcBorders>
            <w:noWrap/>
            <w:vAlign w:val="center"/>
          </w:tcPr>
          <w:p w14:paraId="1D5FC5AE"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73876D93"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7BA5313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0BHL41Z</w:t>
            </w:r>
          </w:p>
        </w:tc>
        <w:tc>
          <w:tcPr>
            <w:tcW w:w="715" w:type="dxa"/>
            <w:tcBorders>
              <w:top w:val="nil"/>
              <w:left w:val="nil"/>
              <w:bottom w:val="single" w:sz="4" w:space="0" w:color="auto"/>
              <w:right w:val="single" w:sz="4" w:space="0" w:color="auto"/>
            </w:tcBorders>
            <w:noWrap/>
            <w:vAlign w:val="center"/>
          </w:tcPr>
          <w:p w14:paraId="0B5D070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0XH201Z</w:t>
            </w:r>
          </w:p>
        </w:tc>
        <w:tc>
          <w:tcPr>
            <w:tcW w:w="715" w:type="dxa"/>
            <w:tcBorders>
              <w:top w:val="nil"/>
              <w:left w:val="nil"/>
              <w:bottom w:val="single" w:sz="4" w:space="0" w:color="auto"/>
              <w:right w:val="single" w:sz="4" w:space="0" w:color="auto"/>
            </w:tcBorders>
            <w:noWrap/>
            <w:vAlign w:val="center"/>
          </w:tcPr>
          <w:p w14:paraId="0AE39CD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CW7GGZZ</w:t>
            </w:r>
          </w:p>
        </w:tc>
        <w:tc>
          <w:tcPr>
            <w:tcW w:w="723" w:type="dxa"/>
            <w:tcBorders>
              <w:top w:val="nil"/>
              <w:left w:val="nil"/>
              <w:bottom w:val="single" w:sz="4" w:space="0" w:color="auto"/>
              <w:right w:val="single" w:sz="4" w:space="0" w:color="auto"/>
            </w:tcBorders>
            <w:noWrap/>
            <w:vAlign w:val="center"/>
          </w:tcPr>
          <w:p w14:paraId="5904C34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D7065ZZ</w:t>
            </w:r>
          </w:p>
        </w:tc>
        <w:tc>
          <w:tcPr>
            <w:tcW w:w="723" w:type="dxa"/>
            <w:tcBorders>
              <w:top w:val="nil"/>
              <w:left w:val="nil"/>
              <w:bottom w:val="single" w:sz="4" w:space="0" w:color="auto"/>
              <w:right w:val="single" w:sz="4" w:space="0" w:color="auto"/>
            </w:tcBorders>
            <w:noWrap/>
            <w:vAlign w:val="center"/>
          </w:tcPr>
          <w:p w14:paraId="26C3D56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D810B8Z</w:t>
            </w:r>
          </w:p>
        </w:tc>
        <w:tc>
          <w:tcPr>
            <w:tcW w:w="751" w:type="dxa"/>
            <w:tcBorders>
              <w:top w:val="nil"/>
              <w:left w:val="nil"/>
              <w:bottom w:val="single" w:sz="4" w:space="0" w:color="auto"/>
              <w:right w:val="single" w:sz="4" w:space="0" w:color="auto"/>
            </w:tcBorders>
            <w:noWrap/>
            <w:vAlign w:val="center"/>
          </w:tcPr>
          <w:p w14:paraId="41DEB81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D914BYZ</w:t>
            </w:r>
          </w:p>
        </w:tc>
        <w:tc>
          <w:tcPr>
            <w:tcW w:w="756" w:type="dxa"/>
            <w:tcBorders>
              <w:top w:val="nil"/>
              <w:left w:val="nil"/>
              <w:bottom w:val="single" w:sz="4" w:space="0" w:color="auto"/>
              <w:right w:val="single" w:sz="4" w:space="0" w:color="auto"/>
            </w:tcBorders>
            <w:noWrap/>
            <w:vAlign w:val="center"/>
          </w:tcPr>
          <w:p w14:paraId="184A3FB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DB052ZZ</w:t>
            </w:r>
          </w:p>
        </w:tc>
        <w:tc>
          <w:tcPr>
            <w:tcW w:w="715" w:type="dxa"/>
            <w:tcBorders>
              <w:top w:val="nil"/>
              <w:left w:val="nil"/>
              <w:bottom w:val="single" w:sz="4" w:space="0" w:color="auto"/>
              <w:right w:val="single" w:sz="4" w:space="0" w:color="auto"/>
            </w:tcBorders>
            <w:noWrap/>
            <w:vAlign w:val="center"/>
          </w:tcPr>
          <w:p w14:paraId="737B7A7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DD025ZZ</w:t>
            </w:r>
          </w:p>
        </w:tc>
        <w:tc>
          <w:tcPr>
            <w:tcW w:w="715" w:type="dxa"/>
            <w:tcBorders>
              <w:top w:val="nil"/>
              <w:left w:val="nil"/>
              <w:bottom w:val="single" w:sz="4" w:space="0" w:color="auto"/>
              <w:right w:val="single" w:sz="4" w:space="0" w:color="auto"/>
            </w:tcBorders>
            <w:noWrap/>
            <w:vAlign w:val="center"/>
          </w:tcPr>
          <w:p w14:paraId="6316146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DF012ZZ</w:t>
            </w:r>
          </w:p>
        </w:tc>
        <w:tc>
          <w:tcPr>
            <w:tcW w:w="706" w:type="dxa"/>
            <w:tcBorders>
              <w:top w:val="nil"/>
              <w:left w:val="nil"/>
              <w:bottom w:val="single" w:sz="4" w:space="0" w:color="auto"/>
              <w:right w:val="single" w:sz="4" w:space="0" w:color="auto"/>
            </w:tcBorders>
            <w:noWrap/>
            <w:vAlign w:val="center"/>
          </w:tcPr>
          <w:p w14:paraId="61197FE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DG12BBZ</w:t>
            </w:r>
          </w:p>
        </w:tc>
        <w:tc>
          <w:tcPr>
            <w:tcW w:w="765" w:type="dxa"/>
            <w:tcBorders>
              <w:top w:val="nil"/>
              <w:left w:val="nil"/>
              <w:bottom w:val="single" w:sz="4" w:space="0" w:color="auto"/>
              <w:right w:val="single" w:sz="4" w:space="0" w:color="auto"/>
            </w:tcBorders>
            <w:noWrap/>
            <w:vAlign w:val="center"/>
          </w:tcPr>
          <w:p w14:paraId="2A4D45A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DM119BZ</w:t>
            </w:r>
          </w:p>
        </w:tc>
        <w:tc>
          <w:tcPr>
            <w:tcW w:w="756" w:type="dxa"/>
            <w:tcBorders>
              <w:top w:val="nil"/>
              <w:left w:val="nil"/>
              <w:bottom w:val="single" w:sz="4" w:space="0" w:color="auto"/>
              <w:right w:val="single" w:sz="4" w:space="0" w:color="auto"/>
            </w:tcBorders>
            <w:noWrap/>
            <w:vAlign w:val="center"/>
          </w:tcPr>
          <w:p w14:paraId="71768F2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DT033Z0</w:t>
            </w:r>
          </w:p>
        </w:tc>
        <w:tc>
          <w:tcPr>
            <w:tcW w:w="798" w:type="dxa"/>
            <w:tcBorders>
              <w:top w:val="nil"/>
              <w:left w:val="nil"/>
              <w:bottom w:val="single" w:sz="4" w:space="0" w:color="auto"/>
              <w:right w:val="single" w:sz="4" w:space="0" w:color="auto"/>
            </w:tcBorders>
            <w:noWrap/>
            <w:vAlign w:val="center"/>
          </w:tcPr>
          <w:p w14:paraId="6C5EC9C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DV1097Z</w:t>
            </w:r>
          </w:p>
        </w:tc>
        <w:tc>
          <w:tcPr>
            <w:tcW w:w="756" w:type="dxa"/>
            <w:tcBorders>
              <w:top w:val="nil"/>
              <w:left w:val="nil"/>
              <w:bottom w:val="single" w:sz="4" w:space="0" w:color="auto"/>
              <w:right w:val="single" w:sz="4" w:space="0" w:color="auto"/>
            </w:tcBorders>
            <w:noWrap/>
            <w:vAlign w:val="center"/>
          </w:tcPr>
          <w:p w14:paraId="0B70700E"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37006925"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2D838BD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0BHL71Z</w:t>
            </w:r>
          </w:p>
        </w:tc>
        <w:tc>
          <w:tcPr>
            <w:tcW w:w="715" w:type="dxa"/>
            <w:tcBorders>
              <w:top w:val="nil"/>
              <w:left w:val="nil"/>
              <w:bottom w:val="single" w:sz="4" w:space="0" w:color="auto"/>
              <w:right w:val="single" w:sz="4" w:space="0" w:color="auto"/>
            </w:tcBorders>
            <w:noWrap/>
            <w:vAlign w:val="center"/>
          </w:tcPr>
          <w:p w14:paraId="2A98EFF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0XH231Z</w:t>
            </w:r>
          </w:p>
        </w:tc>
        <w:tc>
          <w:tcPr>
            <w:tcW w:w="715" w:type="dxa"/>
            <w:tcBorders>
              <w:top w:val="nil"/>
              <w:left w:val="nil"/>
              <w:bottom w:val="single" w:sz="4" w:space="0" w:color="auto"/>
              <w:right w:val="single" w:sz="4" w:space="0" w:color="auto"/>
            </w:tcBorders>
            <w:noWrap/>
            <w:vAlign w:val="center"/>
          </w:tcPr>
          <w:p w14:paraId="483A419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CW7GYZZ</w:t>
            </w:r>
          </w:p>
        </w:tc>
        <w:tc>
          <w:tcPr>
            <w:tcW w:w="723" w:type="dxa"/>
            <w:tcBorders>
              <w:top w:val="nil"/>
              <w:left w:val="nil"/>
              <w:bottom w:val="single" w:sz="4" w:space="0" w:color="auto"/>
              <w:right w:val="single" w:sz="4" w:space="0" w:color="auto"/>
            </w:tcBorders>
            <w:noWrap/>
            <w:vAlign w:val="center"/>
          </w:tcPr>
          <w:p w14:paraId="7DF3823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D7066ZZ</w:t>
            </w:r>
          </w:p>
        </w:tc>
        <w:tc>
          <w:tcPr>
            <w:tcW w:w="723" w:type="dxa"/>
            <w:tcBorders>
              <w:top w:val="nil"/>
              <w:left w:val="nil"/>
              <w:bottom w:val="single" w:sz="4" w:space="0" w:color="auto"/>
              <w:right w:val="single" w:sz="4" w:space="0" w:color="auto"/>
            </w:tcBorders>
            <w:noWrap/>
            <w:vAlign w:val="center"/>
          </w:tcPr>
          <w:p w14:paraId="01D8617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D810B9Z</w:t>
            </w:r>
          </w:p>
        </w:tc>
        <w:tc>
          <w:tcPr>
            <w:tcW w:w="751" w:type="dxa"/>
            <w:tcBorders>
              <w:top w:val="nil"/>
              <w:left w:val="nil"/>
              <w:bottom w:val="single" w:sz="4" w:space="0" w:color="auto"/>
              <w:right w:val="single" w:sz="4" w:space="0" w:color="auto"/>
            </w:tcBorders>
            <w:noWrap/>
            <w:vAlign w:val="center"/>
          </w:tcPr>
          <w:p w14:paraId="651EC22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D91597Z</w:t>
            </w:r>
          </w:p>
        </w:tc>
        <w:tc>
          <w:tcPr>
            <w:tcW w:w="756" w:type="dxa"/>
            <w:tcBorders>
              <w:top w:val="nil"/>
              <w:left w:val="nil"/>
              <w:bottom w:val="single" w:sz="4" w:space="0" w:color="auto"/>
              <w:right w:val="single" w:sz="4" w:space="0" w:color="auto"/>
            </w:tcBorders>
            <w:noWrap/>
            <w:vAlign w:val="center"/>
          </w:tcPr>
          <w:p w14:paraId="680B426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DB053Z0</w:t>
            </w:r>
          </w:p>
        </w:tc>
        <w:tc>
          <w:tcPr>
            <w:tcW w:w="715" w:type="dxa"/>
            <w:tcBorders>
              <w:top w:val="nil"/>
              <w:left w:val="nil"/>
              <w:bottom w:val="single" w:sz="4" w:space="0" w:color="auto"/>
              <w:right w:val="single" w:sz="4" w:space="0" w:color="auto"/>
            </w:tcBorders>
            <w:noWrap/>
            <w:vAlign w:val="center"/>
          </w:tcPr>
          <w:p w14:paraId="12FFAAB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DD026ZZ</w:t>
            </w:r>
          </w:p>
        </w:tc>
        <w:tc>
          <w:tcPr>
            <w:tcW w:w="715" w:type="dxa"/>
            <w:tcBorders>
              <w:top w:val="nil"/>
              <w:left w:val="nil"/>
              <w:bottom w:val="single" w:sz="4" w:space="0" w:color="auto"/>
              <w:right w:val="single" w:sz="4" w:space="0" w:color="auto"/>
            </w:tcBorders>
            <w:noWrap/>
            <w:vAlign w:val="center"/>
          </w:tcPr>
          <w:p w14:paraId="7545BA0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DF013Z0</w:t>
            </w:r>
          </w:p>
        </w:tc>
        <w:tc>
          <w:tcPr>
            <w:tcW w:w="706" w:type="dxa"/>
            <w:tcBorders>
              <w:top w:val="nil"/>
              <w:left w:val="nil"/>
              <w:bottom w:val="single" w:sz="4" w:space="0" w:color="auto"/>
              <w:right w:val="single" w:sz="4" w:space="0" w:color="auto"/>
            </w:tcBorders>
            <w:noWrap/>
            <w:vAlign w:val="center"/>
          </w:tcPr>
          <w:p w14:paraId="0EFF50B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DG12BCZ</w:t>
            </w:r>
          </w:p>
        </w:tc>
        <w:tc>
          <w:tcPr>
            <w:tcW w:w="765" w:type="dxa"/>
            <w:tcBorders>
              <w:top w:val="nil"/>
              <w:left w:val="nil"/>
              <w:bottom w:val="single" w:sz="4" w:space="0" w:color="auto"/>
              <w:right w:val="single" w:sz="4" w:space="0" w:color="auto"/>
            </w:tcBorders>
            <w:noWrap/>
            <w:vAlign w:val="center"/>
          </w:tcPr>
          <w:p w14:paraId="73C7C40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DM119CZ</w:t>
            </w:r>
          </w:p>
        </w:tc>
        <w:tc>
          <w:tcPr>
            <w:tcW w:w="756" w:type="dxa"/>
            <w:tcBorders>
              <w:top w:val="nil"/>
              <w:left w:val="nil"/>
              <w:bottom w:val="single" w:sz="4" w:space="0" w:color="auto"/>
              <w:right w:val="single" w:sz="4" w:space="0" w:color="auto"/>
            </w:tcBorders>
            <w:noWrap/>
            <w:vAlign w:val="center"/>
          </w:tcPr>
          <w:p w14:paraId="51B955E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DT033ZZ</w:t>
            </w:r>
          </w:p>
        </w:tc>
        <w:tc>
          <w:tcPr>
            <w:tcW w:w="798" w:type="dxa"/>
            <w:tcBorders>
              <w:top w:val="nil"/>
              <w:left w:val="nil"/>
              <w:bottom w:val="single" w:sz="4" w:space="0" w:color="auto"/>
              <w:right w:val="single" w:sz="4" w:space="0" w:color="auto"/>
            </w:tcBorders>
            <w:noWrap/>
            <w:vAlign w:val="center"/>
          </w:tcPr>
          <w:p w14:paraId="4E2172D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DV1098Z</w:t>
            </w:r>
          </w:p>
        </w:tc>
        <w:tc>
          <w:tcPr>
            <w:tcW w:w="756" w:type="dxa"/>
            <w:tcBorders>
              <w:top w:val="nil"/>
              <w:left w:val="nil"/>
              <w:bottom w:val="single" w:sz="4" w:space="0" w:color="auto"/>
              <w:right w:val="single" w:sz="4" w:space="0" w:color="auto"/>
            </w:tcBorders>
            <w:noWrap/>
            <w:vAlign w:val="center"/>
          </w:tcPr>
          <w:p w14:paraId="743F2F24"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24E95218"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25CE8E0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0BHL81Z</w:t>
            </w:r>
          </w:p>
        </w:tc>
        <w:tc>
          <w:tcPr>
            <w:tcW w:w="715" w:type="dxa"/>
            <w:tcBorders>
              <w:top w:val="nil"/>
              <w:left w:val="nil"/>
              <w:bottom w:val="single" w:sz="4" w:space="0" w:color="auto"/>
              <w:right w:val="single" w:sz="4" w:space="0" w:color="auto"/>
            </w:tcBorders>
            <w:noWrap/>
            <w:vAlign w:val="center"/>
          </w:tcPr>
          <w:p w14:paraId="002B775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0XH241Z</w:t>
            </w:r>
          </w:p>
        </w:tc>
        <w:tc>
          <w:tcPr>
            <w:tcW w:w="715" w:type="dxa"/>
            <w:tcBorders>
              <w:top w:val="nil"/>
              <w:left w:val="nil"/>
              <w:bottom w:val="single" w:sz="4" w:space="0" w:color="auto"/>
              <w:right w:val="single" w:sz="4" w:space="0" w:color="auto"/>
            </w:tcBorders>
            <w:noWrap/>
            <w:vAlign w:val="center"/>
          </w:tcPr>
          <w:p w14:paraId="1E8EF5F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CW7N8ZZ</w:t>
            </w:r>
          </w:p>
        </w:tc>
        <w:tc>
          <w:tcPr>
            <w:tcW w:w="723" w:type="dxa"/>
            <w:tcBorders>
              <w:top w:val="nil"/>
              <w:left w:val="nil"/>
              <w:bottom w:val="single" w:sz="4" w:space="0" w:color="auto"/>
              <w:right w:val="single" w:sz="4" w:space="0" w:color="auto"/>
            </w:tcBorders>
            <w:noWrap/>
            <w:vAlign w:val="center"/>
          </w:tcPr>
          <w:p w14:paraId="6D7DD92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D7070ZZ</w:t>
            </w:r>
          </w:p>
        </w:tc>
        <w:tc>
          <w:tcPr>
            <w:tcW w:w="723" w:type="dxa"/>
            <w:tcBorders>
              <w:top w:val="nil"/>
              <w:left w:val="nil"/>
              <w:bottom w:val="single" w:sz="4" w:space="0" w:color="auto"/>
              <w:right w:val="single" w:sz="4" w:space="0" w:color="auto"/>
            </w:tcBorders>
            <w:noWrap/>
            <w:vAlign w:val="center"/>
          </w:tcPr>
          <w:p w14:paraId="10004A5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D810BBZ</w:t>
            </w:r>
          </w:p>
        </w:tc>
        <w:tc>
          <w:tcPr>
            <w:tcW w:w="751" w:type="dxa"/>
            <w:tcBorders>
              <w:top w:val="nil"/>
              <w:left w:val="nil"/>
              <w:bottom w:val="single" w:sz="4" w:space="0" w:color="auto"/>
              <w:right w:val="single" w:sz="4" w:space="0" w:color="auto"/>
            </w:tcBorders>
            <w:noWrap/>
            <w:vAlign w:val="center"/>
          </w:tcPr>
          <w:p w14:paraId="762FD23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D91598Z</w:t>
            </w:r>
          </w:p>
        </w:tc>
        <w:tc>
          <w:tcPr>
            <w:tcW w:w="756" w:type="dxa"/>
            <w:tcBorders>
              <w:top w:val="nil"/>
              <w:left w:val="nil"/>
              <w:bottom w:val="single" w:sz="4" w:space="0" w:color="auto"/>
              <w:right w:val="single" w:sz="4" w:space="0" w:color="auto"/>
            </w:tcBorders>
            <w:noWrap/>
            <w:vAlign w:val="center"/>
          </w:tcPr>
          <w:p w14:paraId="23A0DBE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DB053ZZ</w:t>
            </w:r>
          </w:p>
        </w:tc>
        <w:tc>
          <w:tcPr>
            <w:tcW w:w="715" w:type="dxa"/>
            <w:tcBorders>
              <w:top w:val="nil"/>
              <w:left w:val="nil"/>
              <w:bottom w:val="single" w:sz="4" w:space="0" w:color="auto"/>
              <w:right w:val="single" w:sz="4" w:space="0" w:color="auto"/>
            </w:tcBorders>
            <w:noWrap/>
            <w:vAlign w:val="center"/>
          </w:tcPr>
          <w:p w14:paraId="6D20144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DD030ZZ</w:t>
            </w:r>
          </w:p>
        </w:tc>
        <w:tc>
          <w:tcPr>
            <w:tcW w:w="715" w:type="dxa"/>
            <w:tcBorders>
              <w:top w:val="nil"/>
              <w:left w:val="nil"/>
              <w:bottom w:val="single" w:sz="4" w:space="0" w:color="auto"/>
              <w:right w:val="single" w:sz="4" w:space="0" w:color="auto"/>
            </w:tcBorders>
            <w:noWrap/>
            <w:vAlign w:val="center"/>
          </w:tcPr>
          <w:p w14:paraId="02B734A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DF013ZZ</w:t>
            </w:r>
          </w:p>
        </w:tc>
        <w:tc>
          <w:tcPr>
            <w:tcW w:w="706" w:type="dxa"/>
            <w:tcBorders>
              <w:top w:val="nil"/>
              <w:left w:val="nil"/>
              <w:bottom w:val="single" w:sz="4" w:space="0" w:color="auto"/>
              <w:right w:val="single" w:sz="4" w:space="0" w:color="auto"/>
            </w:tcBorders>
            <w:noWrap/>
            <w:vAlign w:val="center"/>
          </w:tcPr>
          <w:p w14:paraId="496B8F2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DG12BYZ</w:t>
            </w:r>
          </w:p>
        </w:tc>
        <w:tc>
          <w:tcPr>
            <w:tcW w:w="765" w:type="dxa"/>
            <w:tcBorders>
              <w:top w:val="nil"/>
              <w:left w:val="nil"/>
              <w:bottom w:val="single" w:sz="4" w:space="0" w:color="auto"/>
              <w:right w:val="single" w:sz="4" w:space="0" w:color="auto"/>
            </w:tcBorders>
            <w:noWrap/>
            <w:vAlign w:val="center"/>
          </w:tcPr>
          <w:p w14:paraId="3E5FDCF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DM119YZ</w:t>
            </w:r>
          </w:p>
        </w:tc>
        <w:tc>
          <w:tcPr>
            <w:tcW w:w="756" w:type="dxa"/>
            <w:tcBorders>
              <w:top w:val="nil"/>
              <w:left w:val="nil"/>
              <w:bottom w:val="single" w:sz="4" w:space="0" w:color="auto"/>
              <w:right w:val="single" w:sz="4" w:space="0" w:color="auto"/>
            </w:tcBorders>
            <w:noWrap/>
            <w:vAlign w:val="center"/>
          </w:tcPr>
          <w:p w14:paraId="7EAD65C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DT034ZZ</w:t>
            </w:r>
          </w:p>
        </w:tc>
        <w:tc>
          <w:tcPr>
            <w:tcW w:w="798" w:type="dxa"/>
            <w:tcBorders>
              <w:top w:val="nil"/>
              <w:left w:val="nil"/>
              <w:bottom w:val="single" w:sz="4" w:space="0" w:color="auto"/>
              <w:right w:val="single" w:sz="4" w:space="0" w:color="auto"/>
            </w:tcBorders>
            <w:noWrap/>
            <w:vAlign w:val="center"/>
          </w:tcPr>
          <w:p w14:paraId="5D270A1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DV1099Z</w:t>
            </w:r>
          </w:p>
        </w:tc>
        <w:tc>
          <w:tcPr>
            <w:tcW w:w="756" w:type="dxa"/>
            <w:tcBorders>
              <w:top w:val="nil"/>
              <w:left w:val="nil"/>
              <w:bottom w:val="single" w:sz="4" w:space="0" w:color="auto"/>
              <w:right w:val="single" w:sz="4" w:space="0" w:color="auto"/>
            </w:tcBorders>
            <w:noWrap/>
            <w:vAlign w:val="center"/>
          </w:tcPr>
          <w:p w14:paraId="3DBA089D"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21818840"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25FF1B2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0CH701Z</w:t>
            </w:r>
          </w:p>
        </w:tc>
        <w:tc>
          <w:tcPr>
            <w:tcW w:w="715" w:type="dxa"/>
            <w:tcBorders>
              <w:top w:val="nil"/>
              <w:left w:val="nil"/>
              <w:bottom w:val="single" w:sz="4" w:space="0" w:color="auto"/>
              <w:right w:val="single" w:sz="4" w:space="0" w:color="auto"/>
            </w:tcBorders>
            <w:noWrap/>
            <w:vAlign w:val="center"/>
          </w:tcPr>
          <w:p w14:paraId="46C1054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0XH301Z</w:t>
            </w:r>
          </w:p>
        </w:tc>
        <w:tc>
          <w:tcPr>
            <w:tcW w:w="715" w:type="dxa"/>
            <w:tcBorders>
              <w:top w:val="nil"/>
              <w:left w:val="nil"/>
              <w:bottom w:val="single" w:sz="4" w:space="0" w:color="auto"/>
              <w:right w:val="single" w:sz="4" w:space="0" w:color="auto"/>
            </w:tcBorders>
            <w:noWrap/>
            <w:vAlign w:val="center"/>
          </w:tcPr>
          <w:p w14:paraId="75F530E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CW7NGZZ</w:t>
            </w:r>
          </w:p>
        </w:tc>
        <w:tc>
          <w:tcPr>
            <w:tcW w:w="723" w:type="dxa"/>
            <w:tcBorders>
              <w:top w:val="nil"/>
              <w:left w:val="nil"/>
              <w:bottom w:val="single" w:sz="4" w:space="0" w:color="auto"/>
              <w:right w:val="single" w:sz="4" w:space="0" w:color="auto"/>
            </w:tcBorders>
            <w:noWrap/>
            <w:vAlign w:val="center"/>
          </w:tcPr>
          <w:p w14:paraId="5A6267F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D7071ZZ</w:t>
            </w:r>
          </w:p>
        </w:tc>
        <w:tc>
          <w:tcPr>
            <w:tcW w:w="723" w:type="dxa"/>
            <w:tcBorders>
              <w:top w:val="nil"/>
              <w:left w:val="nil"/>
              <w:bottom w:val="single" w:sz="4" w:space="0" w:color="auto"/>
              <w:right w:val="single" w:sz="4" w:space="0" w:color="auto"/>
            </w:tcBorders>
            <w:noWrap/>
            <w:vAlign w:val="center"/>
          </w:tcPr>
          <w:p w14:paraId="0C3B120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D810BCZ</w:t>
            </w:r>
          </w:p>
        </w:tc>
        <w:tc>
          <w:tcPr>
            <w:tcW w:w="751" w:type="dxa"/>
            <w:tcBorders>
              <w:top w:val="nil"/>
              <w:left w:val="nil"/>
              <w:bottom w:val="single" w:sz="4" w:space="0" w:color="auto"/>
              <w:right w:val="single" w:sz="4" w:space="0" w:color="auto"/>
            </w:tcBorders>
            <w:noWrap/>
            <w:vAlign w:val="center"/>
          </w:tcPr>
          <w:p w14:paraId="512F38D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D91599Z</w:t>
            </w:r>
          </w:p>
        </w:tc>
        <w:tc>
          <w:tcPr>
            <w:tcW w:w="756" w:type="dxa"/>
            <w:tcBorders>
              <w:top w:val="nil"/>
              <w:left w:val="nil"/>
              <w:bottom w:val="single" w:sz="4" w:space="0" w:color="auto"/>
              <w:right w:val="single" w:sz="4" w:space="0" w:color="auto"/>
            </w:tcBorders>
            <w:noWrap/>
            <w:vAlign w:val="center"/>
          </w:tcPr>
          <w:p w14:paraId="1BA5311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DB054ZZ</w:t>
            </w:r>
          </w:p>
        </w:tc>
        <w:tc>
          <w:tcPr>
            <w:tcW w:w="715" w:type="dxa"/>
            <w:tcBorders>
              <w:top w:val="nil"/>
              <w:left w:val="nil"/>
              <w:bottom w:val="single" w:sz="4" w:space="0" w:color="auto"/>
              <w:right w:val="single" w:sz="4" w:space="0" w:color="auto"/>
            </w:tcBorders>
            <w:noWrap/>
            <w:vAlign w:val="center"/>
          </w:tcPr>
          <w:p w14:paraId="2B59A2D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DD031ZZ</w:t>
            </w:r>
          </w:p>
        </w:tc>
        <w:tc>
          <w:tcPr>
            <w:tcW w:w="715" w:type="dxa"/>
            <w:tcBorders>
              <w:top w:val="nil"/>
              <w:left w:val="nil"/>
              <w:bottom w:val="single" w:sz="4" w:space="0" w:color="auto"/>
              <w:right w:val="single" w:sz="4" w:space="0" w:color="auto"/>
            </w:tcBorders>
            <w:noWrap/>
            <w:vAlign w:val="center"/>
          </w:tcPr>
          <w:p w14:paraId="28C8D74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DF014ZZ</w:t>
            </w:r>
          </w:p>
        </w:tc>
        <w:tc>
          <w:tcPr>
            <w:tcW w:w="706" w:type="dxa"/>
            <w:tcBorders>
              <w:top w:val="nil"/>
              <w:left w:val="nil"/>
              <w:bottom w:val="single" w:sz="4" w:space="0" w:color="auto"/>
              <w:right w:val="single" w:sz="4" w:space="0" w:color="auto"/>
            </w:tcBorders>
            <w:noWrap/>
            <w:vAlign w:val="center"/>
          </w:tcPr>
          <w:p w14:paraId="3BF7184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DG1497Z</w:t>
            </w:r>
          </w:p>
        </w:tc>
        <w:tc>
          <w:tcPr>
            <w:tcW w:w="765" w:type="dxa"/>
            <w:tcBorders>
              <w:top w:val="nil"/>
              <w:left w:val="nil"/>
              <w:bottom w:val="single" w:sz="4" w:space="0" w:color="auto"/>
              <w:right w:val="single" w:sz="4" w:space="0" w:color="auto"/>
            </w:tcBorders>
            <w:noWrap/>
            <w:vAlign w:val="center"/>
          </w:tcPr>
          <w:p w14:paraId="116B4E1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DM11B7Z</w:t>
            </w:r>
          </w:p>
        </w:tc>
        <w:tc>
          <w:tcPr>
            <w:tcW w:w="756" w:type="dxa"/>
            <w:tcBorders>
              <w:top w:val="nil"/>
              <w:left w:val="nil"/>
              <w:bottom w:val="single" w:sz="4" w:space="0" w:color="auto"/>
              <w:right w:val="single" w:sz="4" w:space="0" w:color="auto"/>
            </w:tcBorders>
            <w:noWrap/>
            <w:vAlign w:val="center"/>
          </w:tcPr>
          <w:p w14:paraId="5C9E6F5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DT035ZZ</w:t>
            </w:r>
          </w:p>
        </w:tc>
        <w:tc>
          <w:tcPr>
            <w:tcW w:w="798" w:type="dxa"/>
            <w:tcBorders>
              <w:top w:val="nil"/>
              <w:left w:val="nil"/>
              <w:bottom w:val="single" w:sz="4" w:space="0" w:color="auto"/>
              <w:right w:val="single" w:sz="4" w:space="0" w:color="auto"/>
            </w:tcBorders>
            <w:noWrap/>
            <w:vAlign w:val="center"/>
          </w:tcPr>
          <w:p w14:paraId="45231B6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DV109BZ</w:t>
            </w:r>
          </w:p>
        </w:tc>
        <w:tc>
          <w:tcPr>
            <w:tcW w:w="756" w:type="dxa"/>
            <w:tcBorders>
              <w:top w:val="nil"/>
              <w:left w:val="nil"/>
              <w:bottom w:val="single" w:sz="4" w:space="0" w:color="auto"/>
              <w:right w:val="single" w:sz="4" w:space="0" w:color="auto"/>
            </w:tcBorders>
            <w:noWrap/>
            <w:vAlign w:val="center"/>
          </w:tcPr>
          <w:p w14:paraId="6EDFF9DD"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5469054C"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0154C78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0CH731Z</w:t>
            </w:r>
          </w:p>
        </w:tc>
        <w:tc>
          <w:tcPr>
            <w:tcW w:w="715" w:type="dxa"/>
            <w:tcBorders>
              <w:top w:val="nil"/>
              <w:left w:val="nil"/>
              <w:bottom w:val="single" w:sz="4" w:space="0" w:color="auto"/>
              <w:right w:val="single" w:sz="4" w:space="0" w:color="auto"/>
            </w:tcBorders>
            <w:noWrap/>
            <w:vAlign w:val="center"/>
          </w:tcPr>
          <w:p w14:paraId="2C78774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0XH331Z</w:t>
            </w:r>
          </w:p>
        </w:tc>
        <w:tc>
          <w:tcPr>
            <w:tcW w:w="715" w:type="dxa"/>
            <w:tcBorders>
              <w:top w:val="nil"/>
              <w:left w:val="nil"/>
              <w:bottom w:val="single" w:sz="4" w:space="0" w:color="auto"/>
              <w:right w:val="single" w:sz="4" w:space="0" w:color="auto"/>
            </w:tcBorders>
            <w:noWrap/>
            <w:vAlign w:val="center"/>
          </w:tcPr>
          <w:p w14:paraId="2485308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CW7NNZZ</w:t>
            </w:r>
          </w:p>
        </w:tc>
        <w:tc>
          <w:tcPr>
            <w:tcW w:w="723" w:type="dxa"/>
            <w:tcBorders>
              <w:top w:val="nil"/>
              <w:left w:val="nil"/>
              <w:bottom w:val="single" w:sz="4" w:space="0" w:color="auto"/>
              <w:right w:val="single" w:sz="4" w:space="0" w:color="auto"/>
            </w:tcBorders>
            <w:noWrap/>
            <w:vAlign w:val="center"/>
          </w:tcPr>
          <w:p w14:paraId="24A32D1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D7072ZZ</w:t>
            </w:r>
          </w:p>
        </w:tc>
        <w:tc>
          <w:tcPr>
            <w:tcW w:w="723" w:type="dxa"/>
            <w:tcBorders>
              <w:top w:val="nil"/>
              <w:left w:val="nil"/>
              <w:bottom w:val="single" w:sz="4" w:space="0" w:color="auto"/>
              <w:right w:val="single" w:sz="4" w:space="0" w:color="auto"/>
            </w:tcBorders>
            <w:noWrap/>
            <w:vAlign w:val="center"/>
          </w:tcPr>
          <w:p w14:paraId="23062B4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D810BYZ</w:t>
            </w:r>
          </w:p>
        </w:tc>
        <w:tc>
          <w:tcPr>
            <w:tcW w:w="751" w:type="dxa"/>
            <w:tcBorders>
              <w:top w:val="nil"/>
              <w:left w:val="nil"/>
              <w:bottom w:val="single" w:sz="4" w:space="0" w:color="auto"/>
              <w:right w:val="single" w:sz="4" w:space="0" w:color="auto"/>
            </w:tcBorders>
            <w:noWrap/>
            <w:vAlign w:val="center"/>
          </w:tcPr>
          <w:p w14:paraId="3EB7296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D9159BZ</w:t>
            </w:r>
          </w:p>
        </w:tc>
        <w:tc>
          <w:tcPr>
            <w:tcW w:w="756" w:type="dxa"/>
            <w:tcBorders>
              <w:top w:val="nil"/>
              <w:left w:val="nil"/>
              <w:bottom w:val="single" w:sz="4" w:space="0" w:color="auto"/>
              <w:right w:val="single" w:sz="4" w:space="0" w:color="auto"/>
            </w:tcBorders>
            <w:noWrap/>
            <w:vAlign w:val="center"/>
          </w:tcPr>
          <w:p w14:paraId="13BC5E7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DB055ZZ</w:t>
            </w:r>
          </w:p>
        </w:tc>
        <w:tc>
          <w:tcPr>
            <w:tcW w:w="715" w:type="dxa"/>
            <w:tcBorders>
              <w:top w:val="nil"/>
              <w:left w:val="nil"/>
              <w:bottom w:val="single" w:sz="4" w:space="0" w:color="auto"/>
              <w:right w:val="single" w:sz="4" w:space="0" w:color="auto"/>
            </w:tcBorders>
            <w:noWrap/>
            <w:vAlign w:val="center"/>
          </w:tcPr>
          <w:p w14:paraId="3C81287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DD032ZZ</w:t>
            </w:r>
          </w:p>
        </w:tc>
        <w:tc>
          <w:tcPr>
            <w:tcW w:w="715" w:type="dxa"/>
            <w:tcBorders>
              <w:top w:val="nil"/>
              <w:left w:val="nil"/>
              <w:bottom w:val="single" w:sz="4" w:space="0" w:color="auto"/>
              <w:right w:val="single" w:sz="4" w:space="0" w:color="auto"/>
            </w:tcBorders>
            <w:noWrap/>
            <w:vAlign w:val="center"/>
          </w:tcPr>
          <w:p w14:paraId="41FA354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DF015ZZ</w:t>
            </w:r>
          </w:p>
        </w:tc>
        <w:tc>
          <w:tcPr>
            <w:tcW w:w="706" w:type="dxa"/>
            <w:tcBorders>
              <w:top w:val="nil"/>
              <w:left w:val="nil"/>
              <w:bottom w:val="single" w:sz="4" w:space="0" w:color="auto"/>
              <w:right w:val="single" w:sz="4" w:space="0" w:color="auto"/>
            </w:tcBorders>
            <w:noWrap/>
            <w:vAlign w:val="center"/>
          </w:tcPr>
          <w:p w14:paraId="36DA825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DG1498Z</w:t>
            </w:r>
          </w:p>
        </w:tc>
        <w:tc>
          <w:tcPr>
            <w:tcW w:w="765" w:type="dxa"/>
            <w:tcBorders>
              <w:top w:val="nil"/>
              <w:left w:val="nil"/>
              <w:bottom w:val="single" w:sz="4" w:space="0" w:color="auto"/>
              <w:right w:val="single" w:sz="4" w:space="0" w:color="auto"/>
            </w:tcBorders>
            <w:noWrap/>
            <w:vAlign w:val="center"/>
          </w:tcPr>
          <w:p w14:paraId="77C626A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DM11B8Z</w:t>
            </w:r>
          </w:p>
        </w:tc>
        <w:tc>
          <w:tcPr>
            <w:tcW w:w="756" w:type="dxa"/>
            <w:tcBorders>
              <w:top w:val="nil"/>
              <w:left w:val="nil"/>
              <w:bottom w:val="single" w:sz="4" w:space="0" w:color="auto"/>
              <w:right w:val="single" w:sz="4" w:space="0" w:color="auto"/>
            </w:tcBorders>
            <w:noWrap/>
            <w:vAlign w:val="center"/>
          </w:tcPr>
          <w:p w14:paraId="07C4DA1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DT036ZZ</w:t>
            </w:r>
          </w:p>
        </w:tc>
        <w:tc>
          <w:tcPr>
            <w:tcW w:w="798" w:type="dxa"/>
            <w:tcBorders>
              <w:top w:val="nil"/>
              <w:left w:val="nil"/>
              <w:bottom w:val="single" w:sz="4" w:space="0" w:color="auto"/>
              <w:right w:val="single" w:sz="4" w:space="0" w:color="auto"/>
            </w:tcBorders>
            <w:noWrap/>
            <w:vAlign w:val="center"/>
          </w:tcPr>
          <w:p w14:paraId="25EF518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DV109CZ</w:t>
            </w:r>
          </w:p>
        </w:tc>
        <w:tc>
          <w:tcPr>
            <w:tcW w:w="756" w:type="dxa"/>
            <w:tcBorders>
              <w:top w:val="nil"/>
              <w:left w:val="nil"/>
              <w:bottom w:val="single" w:sz="4" w:space="0" w:color="auto"/>
              <w:right w:val="single" w:sz="4" w:space="0" w:color="auto"/>
            </w:tcBorders>
            <w:noWrap/>
            <w:vAlign w:val="center"/>
          </w:tcPr>
          <w:p w14:paraId="6917E2E9"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28FC64D2"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5BFD09B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0CH7X1Z</w:t>
            </w:r>
          </w:p>
        </w:tc>
        <w:tc>
          <w:tcPr>
            <w:tcW w:w="715" w:type="dxa"/>
            <w:tcBorders>
              <w:top w:val="nil"/>
              <w:left w:val="nil"/>
              <w:bottom w:val="single" w:sz="4" w:space="0" w:color="auto"/>
              <w:right w:val="single" w:sz="4" w:space="0" w:color="auto"/>
            </w:tcBorders>
            <w:noWrap/>
            <w:vAlign w:val="center"/>
          </w:tcPr>
          <w:p w14:paraId="156B0B9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0XH341Z</w:t>
            </w:r>
          </w:p>
        </w:tc>
        <w:tc>
          <w:tcPr>
            <w:tcW w:w="715" w:type="dxa"/>
            <w:tcBorders>
              <w:top w:val="nil"/>
              <w:left w:val="nil"/>
              <w:bottom w:val="single" w:sz="4" w:space="0" w:color="auto"/>
              <w:right w:val="single" w:sz="4" w:space="0" w:color="auto"/>
            </w:tcBorders>
            <w:noWrap/>
            <w:vAlign w:val="center"/>
          </w:tcPr>
          <w:p w14:paraId="46A8BD0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CW7NPZZ</w:t>
            </w:r>
          </w:p>
        </w:tc>
        <w:tc>
          <w:tcPr>
            <w:tcW w:w="723" w:type="dxa"/>
            <w:tcBorders>
              <w:top w:val="nil"/>
              <w:left w:val="nil"/>
              <w:bottom w:val="single" w:sz="4" w:space="0" w:color="auto"/>
              <w:right w:val="single" w:sz="4" w:space="0" w:color="auto"/>
            </w:tcBorders>
            <w:noWrap/>
            <w:vAlign w:val="center"/>
          </w:tcPr>
          <w:p w14:paraId="52699F1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D7073Z0</w:t>
            </w:r>
          </w:p>
        </w:tc>
        <w:tc>
          <w:tcPr>
            <w:tcW w:w="723" w:type="dxa"/>
            <w:tcBorders>
              <w:top w:val="nil"/>
              <w:left w:val="nil"/>
              <w:bottom w:val="single" w:sz="4" w:space="0" w:color="auto"/>
              <w:right w:val="single" w:sz="4" w:space="0" w:color="auto"/>
            </w:tcBorders>
            <w:noWrap/>
            <w:vAlign w:val="center"/>
          </w:tcPr>
          <w:p w14:paraId="39085F5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D8Y07ZZ</w:t>
            </w:r>
          </w:p>
        </w:tc>
        <w:tc>
          <w:tcPr>
            <w:tcW w:w="751" w:type="dxa"/>
            <w:tcBorders>
              <w:top w:val="nil"/>
              <w:left w:val="nil"/>
              <w:bottom w:val="single" w:sz="4" w:space="0" w:color="auto"/>
              <w:right w:val="single" w:sz="4" w:space="0" w:color="auto"/>
            </w:tcBorders>
            <w:noWrap/>
            <w:vAlign w:val="center"/>
          </w:tcPr>
          <w:p w14:paraId="113E525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D9159CZ</w:t>
            </w:r>
          </w:p>
        </w:tc>
        <w:tc>
          <w:tcPr>
            <w:tcW w:w="756" w:type="dxa"/>
            <w:tcBorders>
              <w:top w:val="nil"/>
              <w:left w:val="nil"/>
              <w:bottom w:val="single" w:sz="4" w:space="0" w:color="auto"/>
              <w:right w:val="single" w:sz="4" w:space="0" w:color="auto"/>
            </w:tcBorders>
            <w:noWrap/>
            <w:vAlign w:val="center"/>
          </w:tcPr>
          <w:p w14:paraId="1EEA97B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DB056ZZ</w:t>
            </w:r>
          </w:p>
        </w:tc>
        <w:tc>
          <w:tcPr>
            <w:tcW w:w="715" w:type="dxa"/>
            <w:tcBorders>
              <w:top w:val="nil"/>
              <w:left w:val="nil"/>
              <w:bottom w:val="single" w:sz="4" w:space="0" w:color="auto"/>
              <w:right w:val="single" w:sz="4" w:space="0" w:color="auto"/>
            </w:tcBorders>
            <w:noWrap/>
            <w:vAlign w:val="center"/>
          </w:tcPr>
          <w:p w14:paraId="28CC4BB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DD033Z0</w:t>
            </w:r>
          </w:p>
        </w:tc>
        <w:tc>
          <w:tcPr>
            <w:tcW w:w="715" w:type="dxa"/>
            <w:tcBorders>
              <w:top w:val="nil"/>
              <w:left w:val="nil"/>
              <w:bottom w:val="single" w:sz="4" w:space="0" w:color="auto"/>
              <w:right w:val="single" w:sz="4" w:space="0" w:color="auto"/>
            </w:tcBorders>
            <w:noWrap/>
            <w:vAlign w:val="center"/>
          </w:tcPr>
          <w:p w14:paraId="4080557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DF016ZZ</w:t>
            </w:r>
          </w:p>
        </w:tc>
        <w:tc>
          <w:tcPr>
            <w:tcW w:w="706" w:type="dxa"/>
            <w:tcBorders>
              <w:top w:val="nil"/>
              <w:left w:val="nil"/>
              <w:bottom w:val="single" w:sz="4" w:space="0" w:color="auto"/>
              <w:right w:val="single" w:sz="4" w:space="0" w:color="auto"/>
            </w:tcBorders>
            <w:noWrap/>
            <w:vAlign w:val="center"/>
          </w:tcPr>
          <w:p w14:paraId="165C58E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DG1499Z</w:t>
            </w:r>
          </w:p>
        </w:tc>
        <w:tc>
          <w:tcPr>
            <w:tcW w:w="765" w:type="dxa"/>
            <w:tcBorders>
              <w:top w:val="nil"/>
              <w:left w:val="nil"/>
              <w:bottom w:val="single" w:sz="4" w:space="0" w:color="auto"/>
              <w:right w:val="single" w:sz="4" w:space="0" w:color="auto"/>
            </w:tcBorders>
            <w:noWrap/>
            <w:vAlign w:val="center"/>
          </w:tcPr>
          <w:p w14:paraId="6FCA799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DM11B9Z</w:t>
            </w:r>
          </w:p>
        </w:tc>
        <w:tc>
          <w:tcPr>
            <w:tcW w:w="756" w:type="dxa"/>
            <w:tcBorders>
              <w:top w:val="nil"/>
              <w:left w:val="nil"/>
              <w:bottom w:val="single" w:sz="4" w:space="0" w:color="auto"/>
              <w:right w:val="single" w:sz="4" w:space="0" w:color="auto"/>
            </w:tcBorders>
            <w:noWrap/>
            <w:vAlign w:val="center"/>
          </w:tcPr>
          <w:p w14:paraId="45A87FF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DT1097Z</w:t>
            </w:r>
          </w:p>
        </w:tc>
        <w:tc>
          <w:tcPr>
            <w:tcW w:w="798" w:type="dxa"/>
            <w:tcBorders>
              <w:top w:val="nil"/>
              <w:left w:val="nil"/>
              <w:bottom w:val="single" w:sz="4" w:space="0" w:color="auto"/>
              <w:right w:val="single" w:sz="4" w:space="0" w:color="auto"/>
            </w:tcBorders>
            <w:noWrap/>
            <w:vAlign w:val="center"/>
          </w:tcPr>
          <w:p w14:paraId="6C42BB7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DV109YZ</w:t>
            </w:r>
          </w:p>
        </w:tc>
        <w:tc>
          <w:tcPr>
            <w:tcW w:w="756" w:type="dxa"/>
            <w:tcBorders>
              <w:top w:val="nil"/>
              <w:left w:val="nil"/>
              <w:bottom w:val="single" w:sz="4" w:space="0" w:color="auto"/>
              <w:right w:val="single" w:sz="4" w:space="0" w:color="auto"/>
            </w:tcBorders>
            <w:noWrap/>
            <w:vAlign w:val="center"/>
          </w:tcPr>
          <w:p w14:paraId="571DB02C"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758C3782"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75B4A82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0DH501Z</w:t>
            </w:r>
          </w:p>
        </w:tc>
        <w:tc>
          <w:tcPr>
            <w:tcW w:w="715" w:type="dxa"/>
            <w:tcBorders>
              <w:top w:val="nil"/>
              <w:left w:val="nil"/>
              <w:bottom w:val="single" w:sz="4" w:space="0" w:color="auto"/>
              <w:right w:val="single" w:sz="4" w:space="0" w:color="auto"/>
            </w:tcBorders>
            <w:noWrap/>
            <w:vAlign w:val="center"/>
          </w:tcPr>
          <w:p w14:paraId="2EA3AE2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0XH401Z</w:t>
            </w:r>
          </w:p>
        </w:tc>
        <w:tc>
          <w:tcPr>
            <w:tcW w:w="715" w:type="dxa"/>
            <w:tcBorders>
              <w:top w:val="nil"/>
              <w:left w:val="nil"/>
              <w:bottom w:val="single" w:sz="4" w:space="0" w:color="auto"/>
              <w:right w:val="single" w:sz="4" w:space="0" w:color="auto"/>
            </w:tcBorders>
            <w:noWrap/>
            <w:vAlign w:val="center"/>
          </w:tcPr>
          <w:p w14:paraId="585D84E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CW7NYZZ</w:t>
            </w:r>
          </w:p>
        </w:tc>
        <w:tc>
          <w:tcPr>
            <w:tcW w:w="723" w:type="dxa"/>
            <w:tcBorders>
              <w:top w:val="nil"/>
              <w:left w:val="nil"/>
              <w:bottom w:val="single" w:sz="4" w:space="0" w:color="auto"/>
              <w:right w:val="single" w:sz="4" w:space="0" w:color="auto"/>
            </w:tcBorders>
            <w:noWrap/>
            <w:vAlign w:val="center"/>
          </w:tcPr>
          <w:p w14:paraId="16C0979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D7073ZZ</w:t>
            </w:r>
          </w:p>
        </w:tc>
        <w:tc>
          <w:tcPr>
            <w:tcW w:w="723" w:type="dxa"/>
            <w:tcBorders>
              <w:top w:val="nil"/>
              <w:left w:val="nil"/>
              <w:bottom w:val="single" w:sz="4" w:space="0" w:color="auto"/>
              <w:right w:val="single" w:sz="4" w:space="0" w:color="auto"/>
            </w:tcBorders>
            <w:noWrap/>
            <w:vAlign w:val="center"/>
          </w:tcPr>
          <w:p w14:paraId="7584577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D8Y0FZZ</w:t>
            </w:r>
          </w:p>
        </w:tc>
        <w:tc>
          <w:tcPr>
            <w:tcW w:w="751" w:type="dxa"/>
            <w:tcBorders>
              <w:top w:val="nil"/>
              <w:left w:val="nil"/>
              <w:bottom w:val="single" w:sz="4" w:space="0" w:color="auto"/>
              <w:right w:val="single" w:sz="4" w:space="0" w:color="auto"/>
            </w:tcBorders>
            <w:noWrap/>
            <w:vAlign w:val="center"/>
          </w:tcPr>
          <w:p w14:paraId="711D5C3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D9159YZ</w:t>
            </w:r>
          </w:p>
        </w:tc>
        <w:tc>
          <w:tcPr>
            <w:tcW w:w="756" w:type="dxa"/>
            <w:tcBorders>
              <w:top w:val="nil"/>
              <w:left w:val="nil"/>
              <w:bottom w:val="single" w:sz="4" w:space="0" w:color="auto"/>
              <w:right w:val="single" w:sz="4" w:space="0" w:color="auto"/>
            </w:tcBorders>
            <w:noWrap/>
            <w:vAlign w:val="center"/>
          </w:tcPr>
          <w:p w14:paraId="0E682D2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DB060ZZ</w:t>
            </w:r>
          </w:p>
        </w:tc>
        <w:tc>
          <w:tcPr>
            <w:tcW w:w="715" w:type="dxa"/>
            <w:tcBorders>
              <w:top w:val="nil"/>
              <w:left w:val="nil"/>
              <w:bottom w:val="single" w:sz="4" w:space="0" w:color="auto"/>
              <w:right w:val="single" w:sz="4" w:space="0" w:color="auto"/>
            </w:tcBorders>
            <w:noWrap/>
            <w:vAlign w:val="center"/>
          </w:tcPr>
          <w:p w14:paraId="4D993CC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DD033ZZ</w:t>
            </w:r>
          </w:p>
        </w:tc>
        <w:tc>
          <w:tcPr>
            <w:tcW w:w="715" w:type="dxa"/>
            <w:tcBorders>
              <w:top w:val="nil"/>
              <w:left w:val="nil"/>
              <w:bottom w:val="single" w:sz="4" w:space="0" w:color="auto"/>
              <w:right w:val="single" w:sz="4" w:space="0" w:color="auto"/>
            </w:tcBorders>
            <w:noWrap/>
            <w:vAlign w:val="center"/>
          </w:tcPr>
          <w:p w14:paraId="0ABCC78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DF020ZZ</w:t>
            </w:r>
          </w:p>
        </w:tc>
        <w:tc>
          <w:tcPr>
            <w:tcW w:w="706" w:type="dxa"/>
            <w:tcBorders>
              <w:top w:val="nil"/>
              <w:left w:val="nil"/>
              <w:bottom w:val="single" w:sz="4" w:space="0" w:color="auto"/>
              <w:right w:val="single" w:sz="4" w:space="0" w:color="auto"/>
            </w:tcBorders>
            <w:noWrap/>
            <w:vAlign w:val="center"/>
          </w:tcPr>
          <w:p w14:paraId="073F52D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DG149BZ</w:t>
            </w:r>
          </w:p>
        </w:tc>
        <w:tc>
          <w:tcPr>
            <w:tcW w:w="765" w:type="dxa"/>
            <w:tcBorders>
              <w:top w:val="nil"/>
              <w:left w:val="nil"/>
              <w:bottom w:val="single" w:sz="4" w:space="0" w:color="auto"/>
              <w:right w:val="single" w:sz="4" w:space="0" w:color="auto"/>
            </w:tcBorders>
            <w:noWrap/>
            <w:vAlign w:val="center"/>
          </w:tcPr>
          <w:p w14:paraId="235A094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DM11BBZ</w:t>
            </w:r>
          </w:p>
        </w:tc>
        <w:tc>
          <w:tcPr>
            <w:tcW w:w="756" w:type="dxa"/>
            <w:tcBorders>
              <w:top w:val="nil"/>
              <w:left w:val="nil"/>
              <w:bottom w:val="single" w:sz="4" w:space="0" w:color="auto"/>
              <w:right w:val="single" w:sz="4" w:space="0" w:color="auto"/>
            </w:tcBorders>
            <w:noWrap/>
            <w:vAlign w:val="center"/>
          </w:tcPr>
          <w:p w14:paraId="5022B65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DT1098Z</w:t>
            </w:r>
          </w:p>
        </w:tc>
        <w:tc>
          <w:tcPr>
            <w:tcW w:w="798" w:type="dxa"/>
            <w:tcBorders>
              <w:top w:val="nil"/>
              <w:left w:val="nil"/>
              <w:bottom w:val="single" w:sz="4" w:space="0" w:color="auto"/>
              <w:right w:val="single" w:sz="4" w:space="0" w:color="auto"/>
            </w:tcBorders>
            <w:noWrap/>
            <w:vAlign w:val="center"/>
          </w:tcPr>
          <w:p w14:paraId="5EBA27B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DV10B7Z</w:t>
            </w:r>
          </w:p>
        </w:tc>
        <w:tc>
          <w:tcPr>
            <w:tcW w:w="756" w:type="dxa"/>
            <w:tcBorders>
              <w:top w:val="nil"/>
              <w:left w:val="nil"/>
              <w:bottom w:val="single" w:sz="4" w:space="0" w:color="auto"/>
              <w:right w:val="single" w:sz="4" w:space="0" w:color="auto"/>
            </w:tcBorders>
            <w:noWrap/>
            <w:vAlign w:val="center"/>
          </w:tcPr>
          <w:p w14:paraId="26932201"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6F1A4886"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1F3A6A7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0DH531Z</w:t>
            </w:r>
          </w:p>
        </w:tc>
        <w:tc>
          <w:tcPr>
            <w:tcW w:w="715" w:type="dxa"/>
            <w:tcBorders>
              <w:top w:val="nil"/>
              <w:left w:val="nil"/>
              <w:bottom w:val="single" w:sz="4" w:space="0" w:color="auto"/>
              <w:right w:val="single" w:sz="4" w:space="0" w:color="auto"/>
            </w:tcBorders>
            <w:noWrap/>
            <w:vAlign w:val="center"/>
          </w:tcPr>
          <w:p w14:paraId="1F12406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0XH431Z</w:t>
            </w:r>
          </w:p>
        </w:tc>
        <w:tc>
          <w:tcPr>
            <w:tcW w:w="715" w:type="dxa"/>
            <w:tcBorders>
              <w:top w:val="nil"/>
              <w:left w:val="nil"/>
              <w:bottom w:val="single" w:sz="4" w:space="0" w:color="auto"/>
              <w:right w:val="single" w:sz="4" w:space="0" w:color="auto"/>
            </w:tcBorders>
            <w:noWrap/>
            <w:vAlign w:val="center"/>
          </w:tcPr>
          <w:p w14:paraId="1A3D709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CW7YYZZ</w:t>
            </w:r>
          </w:p>
        </w:tc>
        <w:tc>
          <w:tcPr>
            <w:tcW w:w="723" w:type="dxa"/>
            <w:tcBorders>
              <w:top w:val="nil"/>
              <w:left w:val="nil"/>
              <w:bottom w:val="single" w:sz="4" w:space="0" w:color="auto"/>
              <w:right w:val="single" w:sz="4" w:space="0" w:color="auto"/>
            </w:tcBorders>
            <w:noWrap/>
            <w:vAlign w:val="center"/>
          </w:tcPr>
          <w:p w14:paraId="4215C53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D7074ZZ</w:t>
            </w:r>
          </w:p>
        </w:tc>
        <w:tc>
          <w:tcPr>
            <w:tcW w:w="723" w:type="dxa"/>
            <w:tcBorders>
              <w:top w:val="nil"/>
              <w:left w:val="nil"/>
              <w:bottom w:val="single" w:sz="4" w:space="0" w:color="auto"/>
              <w:right w:val="single" w:sz="4" w:space="0" w:color="auto"/>
            </w:tcBorders>
            <w:noWrap/>
            <w:vAlign w:val="center"/>
          </w:tcPr>
          <w:p w14:paraId="583AF5A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D9000ZZ</w:t>
            </w:r>
          </w:p>
        </w:tc>
        <w:tc>
          <w:tcPr>
            <w:tcW w:w="751" w:type="dxa"/>
            <w:tcBorders>
              <w:top w:val="nil"/>
              <w:left w:val="nil"/>
              <w:bottom w:val="single" w:sz="4" w:space="0" w:color="auto"/>
              <w:right w:val="single" w:sz="4" w:space="0" w:color="auto"/>
            </w:tcBorders>
            <w:noWrap/>
            <w:vAlign w:val="center"/>
          </w:tcPr>
          <w:p w14:paraId="68EF672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D915B7Z</w:t>
            </w:r>
          </w:p>
        </w:tc>
        <w:tc>
          <w:tcPr>
            <w:tcW w:w="756" w:type="dxa"/>
            <w:tcBorders>
              <w:top w:val="nil"/>
              <w:left w:val="nil"/>
              <w:bottom w:val="single" w:sz="4" w:space="0" w:color="auto"/>
              <w:right w:val="single" w:sz="4" w:space="0" w:color="auto"/>
            </w:tcBorders>
            <w:noWrap/>
            <w:vAlign w:val="center"/>
          </w:tcPr>
          <w:p w14:paraId="4356232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DB061ZZ</w:t>
            </w:r>
          </w:p>
        </w:tc>
        <w:tc>
          <w:tcPr>
            <w:tcW w:w="715" w:type="dxa"/>
            <w:tcBorders>
              <w:top w:val="nil"/>
              <w:left w:val="nil"/>
              <w:bottom w:val="single" w:sz="4" w:space="0" w:color="auto"/>
              <w:right w:val="single" w:sz="4" w:space="0" w:color="auto"/>
            </w:tcBorders>
            <w:noWrap/>
            <w:vAlign w:val="center"/>
          </w:tcPr>
          <w:p w14:paraId="5A9082E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DD034ZZ</w:t>
            </w:r>
          </w:p>
        </w:tc>
        <w:tc>
          <w:tcPr>
            <w:tcW w:w="715" w:type="dxa"/>
            <w:tcBorders>
              <w:top w:val="nil"/>
              <w:left w:val="nil"/>
              <w:bottom w:val="single" w:sz="4" w:space="0" w:color="auto"/>
              <w:right w:val="single" w:sz="4" w:space="0" w:color="auto"/>
            </w:tcBorders>
            <w:noWrap/>
            <w:vAlign w:val="center"/>
          </w:tcPr>
          <w:p w14:paraId="74FA1CD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DF021ZZ</w:t>
            </w:r>
          </w:p>
        </w:tc>
        <w:tc>
          <w:tcPr>
            <w:tcW w:w="706" w:type="dxa"/>
            <w:tcBorders>
              <w:top w:val="nil"/>
              <w:left w:val="nil"/>
              <w:bottom w:val="single" w:sz="4" w:space="0" w:color="auto"/>
              <w:right w:val="single" w:sz="4" w:space="0" w:color="auto"/>
            </w:tcBorders>
            <w:noWrap/>
            <w:vAlign w:val="center"/>
          </w:tcPr>
          <w:p w14:paraId="3A32921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DG149CZ</w:t>
            </w:r>
          </w:p>
        </w:tc>
        <w:tc>
          <w:tcPr>
            <w:tcW w:w="765" w:type="dxa"/>
            <w:tcBorders>
              <w:top w:val="nil"/>
              <w:left w:val="nil"/>
              <w:bottom w:val="single" w:sz="4" w:space="0" w:color="auto"/>
              <w:right w:val="single" w:sz="4" w:space="0" w:color="auto"/>
            </w:tcBorders>
            <w:noWrap/>
            <w:vAlign w:val="center"/>
          </w:tcPr>
          <w:p w14:paraId="411C738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DM11BCZ</w:t>
            </w:r>
          </w:p>
        </w:tc>
        <w:tc>
          <w:tcPr>
            <w:tcW w:w="756" w:type="dxa"/>
            <w:tcBorders>
              <w:top w:val="nil"/>
              <w:left w:val="nil"/>
              <w:bottom w:val="single" w:sz="4" w:space="0" w:color="auto"/>
              <w:right w:val="single" w:sz="4" w:space="0" w:color="auto"/>
            </w:tcBorders>
            <w:noWrap/>
            <w:vAlign w:val="center"/>
          </w:tcPr>
          <w:p w14:paraId="7B88A15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DT1099Z</w:t>
            </w:r>
          </w:p>
        </w:tc>
        <w:tc>
          <w:tcPr>
            <w:tcW w:w="798" w:type="dxa"/>
            <w:tcBorders>
              <w:top w:val="nil"/>
              <w:left w:val="nil"/>
              <w:bottom w:val="single" w:sz="4" w:space="0" w:color="auto"/>
              <w:right w:val="single" w:sz="4" w:space="0" w:color="auto"/>
            </w:tcBorders>
            <w:noWrap/>
            <w:vAlign w:val="center"/>
          </w:tcPr>
          <w:p w14:paraId="43A343C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DV10B8Z</w:t>
            </w:r>
          </w:p>
        </w:tc>
        <w:tc>
          <w:tcPr>
            <w:tcW w:w="756" w:type="dxa"/>
            <w:tcBorders>
              <w:top w:val="nil"/>
              <w:left w:val="nil"/>
              <w:bottom w:val="single" w:sz="4" w:space="0" w:color="auto"/>
              <w:right w:val="single" w:sz="4" w:space="0" w:color="auto"/>
            </w:tcBorders>
            <w:noWrap/>
            <w:vAlign w:val="center"/>
          </w:tcPr>
          <w:p w14:paraId="696BFEC9"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19C770A5"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5E5D1EE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0DH541Z</w:t>
            </w:r>
          </w:p>
        </w:tc>
        <w:tc>
          <w:tcPr>
            <w:tcW w:w="715" w:type="dxa"/>
            <w:tcBorders>
              <w:top w:val="nil"/>
              <w:left w:val="nil"/>
              <w:bottom w:val="single" w:sz="4" w:space="0" w:color="auto"/>
              <w:right w:val="single" w:sz="4" w:space="0" w:color="auto"/>
            </w:tcBorders>
            <w:noWrap/>
            <w:vAlign w:val="center"/>
          </w:tcPr>
          <w:p w14:paraId="3577AF9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0XH441Z</w:t>
            </w:r>
          </w:p>
        </w:tc>
        <w:tc>
          <w:tcPr>
            <w:tcW w:w="715" w:type="dxa"/>
            <w:tcBorders>
              <w:top w:val="nil"/>
              <w:left w:val="nil"/>
              <w:bottom w:val="single" w:sz="4" w:space="0" w:color="auto"/>
              <w:right w:val="single" w:sz="4" w:space="0" w:color="auto"/>
            </w:tcBorders>
            <w:noWrap/>
            <w:vAlign w:val="center"/>
          </w:tcPr>
          <w:p w14:paraId="4B979FE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D0000ZZ</w:t>
            </w:r>
          </w:p>
        </w:tc>
        <w:tc>
          <w:tcPr>
            <w:tcW w:w="723" w:type="dxa"/>
            <w:tcBorders>
              <w:top w:val="nil"/>
              <w:left w:val="nil"/>
              <w:bottom w:val="single" w:sz="4" w:space="0" w:color="auto"/>
              <w:right w:val="single" w:sz="4" w:space="0" w:color="auto"/>
            </w:tcBorders>
            <w:noWrap/>
            <w:vAlign w:val="center"/>
          </w:tcPr>
          <w:p w14:paraId="12DF14C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D7075ZZ</w:t>
            </w:r>
          </w:p>
        </w:tc>
        <w:tc>
          <w:tcPr>
            <w:tcW w:w="723" w:type="dxa"/>
            <w:tcBorders>
              <w:top w:val="nil"/>
              <w:left w:val="nil"/>
              <w:bottom w:val="single" w:sz="4" w:space="0" w:color="auto"/>
              <w:right w:val="single" w:sz="4" w:space="0" w:color="auto"/>
            </w:tcBorders>
            <w:noWrap/>
            <w:vAlign w:val="center"/>
          </w:tcPr>
          <w:p w14:paraId="132DBDD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D9001ZZ</w:t>
            </w:r>
          </w:p>
        </w:tc>
        <w:tc>
          <w:tcPr>
            <w:tcW w:w="751" w:type="dxa"/>
            <w:tcBorders>
              <w:top w:val="nil"/>
              <w:left w:val="nil"/>
              <w:bottom w:val="single" w:sz="4" w:space="0" w:color="auto"/>
              <w:right w:val="single" w:sz="4" w:space="0" w:color="auto"/>
            </w:tcBorders>
            <w:noWrap/>
            <w:vAlign w:val="center"/>
          </w:tcPr>
          <w:p w14:paraId="5CD7970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D915B8Z</w:t>
            </w:r>
          </w:p>
        </w:tc>
        <w:tc>
          <w:tcPr>
            <w:tcW w:w="756" w:type="dxa"/>
            <w:tcBorders>
              <w:top w:val="nil"/>
              <w:left w:val="nil"/>
              <w:bottom w:val="single" w:sz="4" w:space="0" w:color="auto"/>
              <w:right w:val="single" w:sz="4" w:space="0" w:color="auto"/>
            </w:tcBorders>
            <w:noWrap/>
            <w:vAlign w:val="center"/>
          </w:tcPr>
          <w:p w14:paraId="55C99F7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DB062ZZ</w:t>
            </w:r>
          </w:p>
        </w:tc>
        <w:tc>
          <w:tcPr>
            <w:tcW w:w="715" w:type="dxa"/>
            <w:tcBorders>
              <w:top w:val="nil"/>
              <w:left w:val="nil"/>
              <w:bottom w:val="single" w:sz="4" w:space="0" w:color="auto"/>
              <w:right w:val="single" w:sz="4" w:space="0" w:color="auto"/>
            </w:tcBorders>
            <w:noWrap/>
            <w:vAlign w:val="center"/>
          </w:tcPr>
          <w:p w14:paraId="32F678D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DD035ZZ</w:t>
            </w:r>
          </w:p>
        </w:tc>
        <w:tc>
          <w:tcPr>
            <w:tcW w:w="715" w:type="dxa"/>
            <w:tcBorders>
              <w:top w:val="nil"/>
              <w:left w:val="nil"/>
              <w:bottom w:val="single" w:sz="4" w:space="0" w:color="auto"/>
              <w:right w:val="single" w:sz="4" w:space="0" w:color="auto"/>
            </w:tcBorders>
            <w:noWrap/>
            <w:vAlign w:val="center"/>
          </w:tcPr>
          <w:p w14:paraId="34875C5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DF022ZZ</w:t>
            </w:r>
          </w:p>
        </w:tc>
        <w:tc>
          <w:tcPr>
            <w:tcW w:w="706" w:type="dxa"/>
            <w:tcBorders>
              <w:top w:val="nil"/>
              <w:left w:val="nil"/>
              <w:bottom w:val="single" w:sz="4" w:space="0" w:color="auto"/>
              <w:right w:val="single" w:sz="4" w:space="0" w:color="auto"/>
            </w:tcBorders>
            <w:noWrap/>
            <w:vAlign w:val="center"/>
          </w:tcPr>
          <w:p w14:paraId="47EEA6A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DG149YZ</w:t>
            </w:r>
          </w:p>
        </w:tc>
        <w:tc>
          <w:tcPr>
            <w:tcW w:w="765" w:type="dxa"/>
            <w:tcBorders>
              <w:top w:val="nil"/>
              <w:left w:val="nil"/>
              <w:bottom w:val="single" w:sz="4" w:space="0" w:color="auto"/>
              <w:right w:val="single" w:sz="4" w:space="0" w:color="auto"/>
            </w:tcBorders>
            <w:noWrap/>
            <w:vAlign w:val="center"/>
          </w:tcPr>
          <w:p w14:paraId="297C838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DM11BYZ</w:t>
            </w:r>
          </w:p>
        </w:tc>
        <w:tc>
          <w:tcPr>
            <w:tcW w:w="756" w:type="dxa"/>
            <w:tcBorders>
              <w:top w:val="nil"/>
              <w:left w:val="nil"/>
              <w:bottom w:val="single" w:sz="4" w:space="0" w:color="auto"/>
              <w:right w:val="single" w:sz="4" w:space="0" w:color="auto"/>
            </w:tcBorders>
            <w:noWrap/>
            <w:vAlign w:val="center"/>
          </w:tcPr>
          <w:p w14:paraId="28CF901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DT109BZ</w:t>
            </w:r>
          </w:p>
        </w:tc>
        <w:tc>
          <w:tcPr>
            <w:tcW w:w="798" w:type="dxa"/>
            <w:tcBorders>
              <w:top w:val="nil"/>
              <w:left w:val="nil"/>
              <w:bottom w:val="single" w:sz="4" w:space="0" w:color="auto"/>
              <w:right w:val="single" w:sz="4" w:space="0" w:color="auto"/>
            </w:tcBorders>
            <w:noWrap/>
            <w:vAlign w:val="center"/>
          </w:tcPr>
          <w:p w14:paraId="3DD884D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DV10B9Z</w:t>
            </w:r>
          </w:p>
        </w:tc>
        <w:tc>
          <w:tcPr>
            <w:tcW w:w="756" w:type="dxa"/>
            <w:tcBorders>
              <w:top w:val="nil"/>
              <w:left w:val="nil"/>
              <w:bottom w:val="single" w:sz="4" w:space="0" w:color="auto"/>
              <w:right w:val="single" w:sz="4" w:space="0" w:color="auto"/>
            </w:tcBorders>
            <w:noWrap/>
            <w:vAlign w:val="center"/>
          </w:tcPr>
          <w:p w14:paraId="366D4A48"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35D4321B"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13391E2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0DH571Z</w:t>
            </w:r>
          </w:p>
        </w:tc>
        <w:tc>
          <w:tcPr>
            <w:tcW w:w="715" w:type="dxa"/>
            <w:tcBorders>
              <w:top w:val="nil"/>
              <w:left w:val="nil"/>
              <w:bottom w:val="single" w:sz="4" w:space="0" w:color="auto"/>
              <w:right w:val="single" w:sz="4" w:space="0" w:color="auto"/>
            </w:tcBorders>
            <w:noWrap/>
            <w:vAlign w:val="center"/>
          </w:tcPr>
          <w:p w14:paraId="1147224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0XH501Z</w:t>
            </w:r>
          </w:p>
        </w:tc>
        <w:tc>
          <w:tcPr>
            <w:tcW w:w="715" w:type="dxa"/>
            <w:tcBorders>
              <w:top w:val="nil"/>
              <w:left w:val="nil"/>
              <w:bottom w:val="single" w:sz="4" w:space="0" w:color="auto"/>
              <w:right w:val="single" w:sz="4" w:space="0" w:color="auto"/>
            </w:tcBorders>
            <w:noWrap/>
            <w:vAlign w:val="center"/>
          </w:tcPr>
          <w:p w14:paraId="70F9C7C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D0001ZZ</w:t>
            </w:r>
          </w:p>
        </w:tc>
        <w:tc>
          <w:tcPr>
            <w:tcW w:w="723" w:type="dxa"/>
            <w:tcBorders>
              <w:top w:val="nil"/>
              <w:left w:val="nil"/>
              <w:bottom w:val="single" w:sz="4" w:space="0" w:color="auto"/>
              <w:right w:val="single" w:sz="4" w:space="0" w:color="auto"/>
            </w:tcBorders>
            <w:noWrap/>
            <w:vAlign w:val="center"/>
          </w:tcPr>
          <w:p w14:paraId="397288B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D7076ZZ</w:t>
            </w:r>
          </w:p>
        </w:tc>
        <w:tc>
          <w:tcPr>
            <w:tcW w:w="723" w:type="dxa"/>
            <w:tcBorders>
              <w:top w:val="nil"/>
              <w:left w:val="nil"/>
              <w:bottom w:val="single" w:sz="4" w:space="0" w:color="auto"/>
              <w:right w:val="single" w:sz="4" w:space="0" w:color="auto"/>
            </w:tcBorders>
            <w:noWrap/>
            <w:vAlign w:val="center"/>
          </w:tcPr>
          <w:p w14:paraId="79F3C9E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D9002ZZ</w:t>
            </w:r>
          </w:p>
        </w:tc>
        <w:tc>
          <w:tcPr>
            <w:tcW w:w="751" w:type="dxa"/>
            <w:tcBorders>
              <w:top w:val="nil"/>
              <w:left w:val="nil"/>
              <w:bottom w:val="single" w:sz="4" w:space="0" w:color="auto"/>
              <w:right w:val="single" w:sz="4" w:space="0" w:color="auto"/>
            </w:tcBorders>
            <w:noWrap/>
            <w:vAlign w:val="center"/>
          </w:tcPr>
          <w:p w14:paraId="189521D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D915B9Z</w:t>
            </w:r>
          </w:p>
        </w:tc>
        <w:tc>
          <w:tcPr>
            <w:tcW w:w="756" w:type="dxa"/>
            <w:tcBorders>
              <w:top w:val="nil"/>
              <w:left w:val="nil"/>
              <w:bottom w:val="single" w:sz="4" w:space="0" w:color="auto"/>
              <w:right w:val="single" w:sz="4" w:space="0" w:color="auto"/>
            </w:tcBorders>
            <w:noWrap/>
            <w:vAlign w:val="center"/>
          </w:tcPr>
          <w:p w14:paraId="2C412D2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DB063Z0</w:t>
            </w:r>
          </w:p>
        </w:tc>
        <w:tc>
          <w:tcPr>
            <w:tcW w:w="715" w:type="dxa"/>
            <w:tcBorders>
              <w:top w:val="nil"/>
              <w:left w:val="nil"/>
              <w:bottom w:val="single" w:sz="4" w:space="0" w:color="auto"/>
              <w:right w:val="single" w:sz="4" w:space="0" w:color="auto"/>
            </w:tcBorders>
            <w:noWrap/>
            <w:vAlign w:val="center"/>
          </w:tcPr>
          <w:p w14:paraId="5B6EBD8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DD036ZZ</w:t>
            </w:r>
          </w:p>
        </w:tc>
        <w:tc>
          <w:tcPr>
            <w:tcW w:w="715" w:type="dxa"/>
            <w:tcBorders>
              <w:top w:val="nil"/>
              <w:left w:val="nil"/>
              <w:bottom w:val="single" w:sz="4" w:space="0" w:color="auto"/>
              <w:right w:val="single" w:sz="4" w:space="0" w:color="auto"/>
            </w:tcBorders>
            <w:noWrap/>
            <w:vAlign w:val="center"/>
          </w:tcPr>
          <w:p w14:paraId="426B093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DF023Z0</w:t>
            </w:r>
          </w:p>
        </w:tc>
        <w:tc>
          <w:tcPr>
            <w:tcW w:w="706" w:type="dxa"/>
            <w:tcBorders>
              <w:top w:val="nil"/>
              <w:left w:val="nil"/>
              <w:bottom w:val="single" w:sz="4" w:space="0" w:color="auto"/>
              <w:right w:val="single" w:sz="4" w:space="0" w:color="auto"/>
            </w:tcBorders>
            <w:noWrap/>
            <w:vAlign w:val="center"/>
          </w:tcPr>
          <w:p w14:paraId="1F4D5CE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DG14B7Z</w:t>
            </w:r>
          </w:p>
        </w:tc>
        <w:tc>
          <w:tcPr>
            <w:tcW w:w="765" w:type="dxa"/>
            <w:tcBorders>
              <w:top w:val="nil"/>
              <w:left w:val="nil"/>
              <w:bottom w:val="single" w:sz="4" w:space="0" w:color="auto"/>
              <w:right w:val="single" w:sz="4" w:space="0" w:color="auto"/>
            </w:tcBorders>
            <w:noWrap/>
            <w:vAlign w:val="center"/>
          </w:tcPr>
          <w:p w14:paraId="75F195D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DMY07ZZ</w:t>
            </w:r>
          </w:p>
        </w:tc>
        <w:tc>
          <w:tcPr>
            <w:tcW w:w="756" w:type="dxa"/>
            <w:tcBorders>
              <w:top w:val="nil"/>
              <w:left w:val="nil"/>
              <w:bottom w:val="single" w:sz="4" w:space="0" w:color="auto"/>
              <w:right w:val="single" w:sz="4" w:space="0" w:color="auto"/>
            </w:tcBorders>
            <w:noWrap/>
            <w:vAlign w:val="center"/>
          </w:tcPr>
          <w:p w14:paraId="500DE1A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DT109CZ</w:t>
            </w:r>
          </w:p>
        </w:tc>
        <w:tc>
          <w:tcPr>
            <w:tcW w:w="798" w:type="dxa"/>
            <w:tcBorders>
              <w:top w:val="nil"/>
              <w:left w:val="nil"/>
              <w:bottom w:val="single" w:sz="4" w:space="0" w:color="auto"/>
              <w:right w:val="single" w:sz="4" w:space="0" w:color="auto"/>
            </w:tcBorders>
            <w:noWrap/>
            <w:vAlign w:val="center"/>
          </w:tcPr>
          <w:p w14:paraId="3F966C0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DV10BBZ</w:t>
            </w:r>
          </w:p>
        </w:tc>
        <w:tc>
          <w:tcPr>
            <w:tcW w:w="756" w:type="dxa"/>
            <w:tcBorders>
              <w:top w:val="nil"/>
              <w:left w:val="nil"/>
              <w:bottom w:val="single" w:sz="4" w:space="0" w:color="auto"/>
              <w:right w:val="single" w:sz="4" w:space="0" w:color="auto"/>
            </w:tcBorders>
            <w:noWrap/>
            <w:vAlign w:val="center"/>
          </w:tcPr>
          <w:p w14:paraId="08BC2B42"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5C21395D"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2893195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0DH581Z</w:t>
            </w:r>
          </w:p>
        </w:tc>
        <w:tc>
          <w:tcPr>
            <w:tcW w:w="715" w:type="dxa"/>
            <w:tcBorders>
              <w:top w:val="nil"/>
              <w:left w:val="nil"/>
              <w:bottom w:val="single" w:sz="4" w:space="0" w:color="auto"/>
              <w:right w:val="single" w:sz="4" w:space="0" w:color="auto"/>
            </w:tcBorders>
            <w:noWrap/>
            <w:vAlign w:val="center"/>
          </w:tcPr>
          <w:p w14:paraId="2E3EF44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0XH531Z</w:t>
            </w:r>
          </w:p>
        </w:tc>
        <w:tc>
          <w:tcPr>
            <w:tcW w:w="715" w:type="dxa"/>
            <w:tcBorders>
              <w:top w:val="nil"/>
              <w:left w:val="nil"/>
              <w:bottom w:val="single" w:sz="4" w:space="0" w:color="auto"/>
              <w:right w:val="single" w:sz="4" w:space="0" w:color="auto"/>
            </w:tcBorders>
            <w:noWrap/>
            <w:vAlign w:val="center"/>
          </w:tcPr>
          <w:p w14:paraId="402EC01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D0002ZZ</w:t>
            </w:r>
          </w:p>
        </w:tc>
        <w:tc>
          <w:tcPr>
            <w:tcW w:w="723" w:type="dxa"/>
            <w:tcBorders>
              <w:top w:val="nil"/>
              <w:left w:val="nil"/>
              <w:bottom w:val="single" w:sz="4" w:space="0" w:color="auto"/>
              <w:right w:val="single" w:sz="4" w:space="0" w:color="auto"/>
            </w:tcBorders>
            <w:noWrap/>
            <w:vAlign w:val="center"/>
          </w:tcPr>
          <w:p w14:paraId="5C8CA3F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D7080ZZ</w:t>
            </w:r>
          </w:p>
        </w:tc>
        <w:tc>
          <w:tcPr>
            <w:tcW w:w="723" w:type="dxa"/>
            <w:tcBorders>
              <w:top w:val="nil"/>
              <w:left w:val="nil"/>
              <w:bottom w:val="single" w:sz="4" w:space="0" w:color="auto"/>
              <w:right w:val="single" w:sz="4" w:space="0" w:color="auto"/>
            </w:tcBorders>
            <w:noWrap/>
            <w:vAlign w:val="center"/>
          </w:tcPr>
          <w:p w14:paraId="1A7C65D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D9003Z0</w:t>
            </w:r>
          </w:p>
        </w:tc>
        <w:tc>
          <w:tcPr>
            <w:tcW w:w="751" w:type="dxa"/>
            <w:tcBorders>
              <w:top w:val="nil"/>
              <w:left w:val="nil"/>
              <w:bottom w:val="single" w:sz="4" w:space="0" w:color="auto"/>
              <w:right w:val="single" w:sz="4" w:space="0" w:color="auto"/>
            </w:tcBorders>
            <w:noWrap/>
            <w:vAlign w:val="center"/>
          </w:tcPr>
          <w:p w14:paraId="315B109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D915BBZ</w:t>
            </w:r>
          </w:p>
        </w:tc>
        <w:tc>
          <w:tcPr>
            <w:tcW w:w="756" w:type="dxa"/>
            <w:tcBorders>
              <w:top w:val="nil"/>
              <w:left w:val="nil"/>
              <w:bottom w:val="single" w:sz="4" w:space="0" w:color="auto"/>
              <w:right w:val="single" w:sz="4" w:space="0" w:color="auto"/>
            </w:tcBorders>
            <w:noWrap/>
            <w:vAlign w:val="center"/>
          </w:tcPr>
          <w:p w14:paraId="0D99436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DB063ZZ</w:t>
            </w:r>
          </w:p>
        </w:tc>
        <w:tc>
          <w:tcPr>
            <w:tcW w:w="715" w:type="dxa"/>
            <w:tcBorders>
              <w:top w:val="nil"/>
              <w:left w:val="nil"/>
              <w:bottom w:val="single" w:sz="4" w:space="0" w:color="auto"/>
              <w:right w:val="single" w:sz="4" w:space="0" w:color="auto"/>
            </w:tcBorders>
            <w:noWrap/>
            <w:vAlign w:val="center"/>
          </w:tcPr>
          <w:p w14:paraId="4BBAD31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DD040ZZ</w:t>
            </w:r>
          </w:p>
        </w:tc>
        <w:tc>
          <w:tcPr>
            <w:tcW w:w="715" w:type="dxa"/>
            <w:tcBorders>
              <w:top w:val="nil"/>
              <w:left w:val="nil"/>
              <w:bottom w:val="single" w:sz="4" w:space="0" w:color="auto"/>
              <w:right w:val="single" w:sz="4" w:space="0" w:color="auto"/>
            </w:tcBorders>
            <w:noWrap/>
            <w:vAlign w:val="center"/>
          </w:tcPr>
          <w:p w14:paraId="594177B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DF023ZZ</w:t>
            </w:r>
          </w:p>
        </w:tc>
        <w:tc>
          <w:tcPr>
            <w:tcW w:w="706" w:type="dxa"/>
            <w:tcBorders>
              <w:top w:val="nil"/>
              <w:left w:val="nil"/>
              <w:bottom w:val="single" w:sz="4" w:space="0" w:color="auto"/>
              <w:right w:val="single" w:sz="4" w:space="0" w:color="auto"/>
            </w:tcBorders>
            <w:noWrap/>
            <w:vAlign w:val="center"/>
          </w:tcPr>
          <w:p w14:paraId="3F9B920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DG14B8Z</w:t>
            </w:r>
          </w:p>
        </w:tc>
        <w:tc>
          <w:tcPr>
            <w:tcW w:w="765" w:type="dxa"/>
            <w:tcBorders>
              <w:top w:val="nil"/>
              <w:left w:val="nil"/>
              <w:bottom w:val="single" w:sz="4" w:space="0" w:color="auto"/>
              <w:right w:val="single" w:sz="4" w:space="0" w:color="auto"/>
            </w:tcBorders>
            <w:noWrap/>
            <w:vAlign w:val="center"/>
          </w:tcPr>
          <w:p w14:paraId="4E3F21B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DMY0FZZ</w:t>
            </w:r>
          </w:p>
        </w:tc>
        <w:tc>
          <w:tcPr>
            <w:tcW w:w="756" w:type="dxa"/>
            <w:tcBorders>
              <w:top w:val="nil"/>
              <w:left w:val="nil"/>
              <w:bottom w:val="single" w:sz="4" w:space="0" w:color="auto"/>
              <w:right w:val="single" w:sz="4" w:space="0" w:color="auto"/>
            </w:tcBorders>
            <w:noWrap/>
            <w:vAlign w:val="center"/>
          </w:tcPr>
          <w:p w14:paraId="66FD424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DT109YZ</w:t>
            </w:r>
          </w:p>
        </w:tc>
        <w:tc>
          <w:tcPr>
            <w:tcW w:w="798" w:type="dxa"/>
            <w:tcBorders>
              <w:top w:val="nil"/>
              <w:left w:val="nil"/>
              <w:bottom w:val="single" w:sz="4" w:space="0" w:color="auto"/>
              <w:right w:val="single" w:sz="4" w:space="0" w:color="auto"/>
            </w:tcBorders>
            <w:noWrap/>
            <w:vAlign w:val="center"/>
          </w:tcPr>
          <w:p w14:paraId="1CE4344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DV10BCZ</w:t>
            </w:r>
          </w:p>
        </w:tc>
        <w:tc>
          <w:tcPr>
            <w:tcW w:w="756" w:type="dxa"/>
            <w:tcBorders>
              <w:top w:val="nil"/>
              <w:left w:val="nil"/>
              <w:bottom w:val="single" w:sz="4" w:space="0" w:color="auto"/>
              <w:right w:val="single" w:sz="4" w:space="0" w:color="auto"/>
            </w:tcBorders>
            <w:noWrap/>
            <w:vAlign w:val="center"/>
          </w:tcPr>
          <w:p w14:paraId="79B627C9"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0E09F683"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01A27BA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0DHP01Z</w:t>
            </w:r>
          </w:p>
        </w:tc>
        <w:tc>
          <w:tcPr>
            <w:tcW w:w="715" w:type="dxa"/>
            <w:tcBorders>
              <w:top w:val="nil"/>
              <w:left w:val="nil"/>
              <w:bottom w:val="single" w:sz="4" w:space="0" w:color="auto"/>
              <w:right w:val="single" w:sz="4" w:space="0" w:color="auto"/>
            </w:tcBorders>
            <w:noWrap/>
            <w:vAlign w:val="center"/>
          </w:tcPr>
          <w:p w14:paraId="516D96F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0XH541Z</w:t>
            </w:r>
          </w:p>
        </w:tc>
        <w:tc>
          <w:tcPr>
            <w:tcW w:w="715" w:type="dxa"/>
            <w:tcBorders>
              <w:top w:val="nil"/>
              <w:left w:val="nil"/>
              <w:bottom w:val="single" w:sz="4" w:space="0" w:color="auto"/>
              <w:right w:val="single" w:sz="4" w:space="0" w:color="auto"/>
            </w:tcBorders>
            <w:noWrap/>
            <w:vAlign w:val="center"/>
          </w:tcPr>
          <w:p w14:paraId="74458CD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D0003Z0</w:t>
            </w:r>
          </w:p>
        </w:tc>
        <w:tc>
          <w:tcPr>
            <w:tcW w:w="723" w:type="dxa"/>
            <w:tcBorders>
              <w:top w:val="nil"/>
              <w:left w:val="nil"/>
              <w:bottom w:val="single" w:sz="4" w:space="0" w:color="auto"/>
              <w:right w:val="single" w:sz="4" w:space="0" w:color="auto"/>
            </w:tcBorders>
            <w:noWrap/>
            <w:vAlign w:val="center"/>
          </w:tcPr>
          <w:p w14:paraId="2B3A381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D7081ZZ</w:t>
            </w:r>
          </w:p>
        </w:tc>
        <w:tc>
          <w:tcPr>
            <w:tcW w:w="723" w:type="dxa"/>
            <w:tcBorders>
              <w:top w:val="nil"/>
              <w:left w:val="nil"/>
              <w:bottom w:val="single" w:sz="4" w:space="0" w:color="auto"/>
              <w:right w:val="single" w:sz="4" w:space="0" w:color="auto"/>
            </w:tcBorders>
            <w:noWrap/>
            <w:vAlign w:val="center"/>
          </w:tcPr>
          <w:p w14:paraId="738634D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D9003ZZ</w:t>
            </w:r>
          </w:p>
        </w:tc>
        <w:tc>
          <w:tcPr>
            <w:tcW w:w="751" w:type="dxa"/>
            <w:tcBorders>
              <w:top w:val="nil"/>
              <w:left w:val="nil"/>
              <w:bottom w:val="single" w:sz="4" w:space="0" w:color="auto"/>
              <w:right w:val="single" w:sz="4" w:space="0" w:color="auto"/>
            </w:tcBorders>
            <w:noWrap/>
            <w:vAlign w:val="center"/>
          </w:tcPr>
          <w:p w14:paraId="7EA6640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D915BCZ</w:t>
            </w:r>
          </w:p>
        </w:tc>
        <w:tc>
          <w:tcPr>
            <w:tcW w:w="756" w:type="dxa"/>
            <w:tcBorders>
              <w:top w:val="nil"/>
              <w:left w:val="nil"/>
              <w:bottom w:val="single" w:sz="4" w:space="0" w:color="auto"/>
              <w:right w:val="single" w:sz="4" w:space="0" w:color="auto"/>
            </w:tcBorders>
            <w:noWrap/>
            <w:vAlign w:val="center"/>
          </w:tcPr>
          <w:p w14:paraId="5057B89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DB064ZZ</w:t>
            </w:r>
          </w:p>
        </w:tc>
        <w:tc>
          <w:tcPr>
            <w:tcW w:w="715" w:type="dxa"/>
            <w:tcBorders>
              <w:top w:val="nil"/>
              <w:left w:val="nil"/>
              <w:bottom w:val="single" w:sz="4" w:space="0" w:color="auto"/>
              <w:right w:val="single" w:sz="4" w:space="0" w:color="auto"/>
            </w:tcBorders>
            <w:noWrap/>
            <w:vAlign w:val="center"/>
          </w:tcPr>
          <w:p w14:paraId="5051F35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DD041ZZ</w:t>
            </w:r>
          </w:p>
        </w:tc>
        <w:tc>
          <w:tcPr>
            <w:tcW w:w="715" w:type="dxa"/>
            <w:tcBorders>
              <w:top w:val="nil"/>
              <w:left w:val="nil"/>
              <w:bottom w:val="single" w:sz="4" w:space="0" w:color="auto"/>
              <w:right w:val="single" w:sz="4" w:space="0" w:color="auto"/>
            </w:tcBorders>
            <w:noWrap/>
            <w:vAlign w:val="center"/>
          </w:tcPr>
          <w:p w14:paraId="72F1330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DF024ZZ</w:t>
            </w:r>
          </w:p>
        </w:tc>
        <w:tc>
          <w:tcPr>
            <w:tcW w:w="706" w:type="dxa"/>
            <w:tcBorders>
              <w:top w:val="nil"/>
              <w:left w:val="nil"/>
              <w:bottom w:val="single" w:sz="4" w:space="0" w:color="auto"/>
              <w:right w:val="single" w:sz="4" w:space="0" w:color="auto"/>
            </w:tcBorders>
            <w:noWrap/>
            <w:vAlign w:val="center"/>
          </w:tcPr>
          <w:p w14:paraId="2A40BA3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DG14B9Z</w:t>
            </w:r>
          </w:p>
        </w:tc>
        <w:tc>
          <w:tcPr>
            <w:tcW w:w="765" w:type="dxa"/>
            <w:tcBorders>
              <w:top w:val="nil"/>
              <w:left w:val="nil"/>
              <w:bottom w:val="single" w:sz="4" w:space="0" w:color="auto"/>
              <w:right w:val="single" w:sz="4" w:space="0" w:color="auto"/>
            </w:tcBorders>
            <w:noWrap/>
            <w:vAlign w:val="center"/>
          </w:tcPr>
          <w:p w14:paraId="10349BE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DMY17ZZ</w:t>
            </w:r>
          </w:p>
        </w:tc>
        <w:tc>
          <w:tcPr>
            <w:tcW w:w="756" w:type="dxa"/>
            <w:tcBorders>
              <w:top w:val="nil"/>
              <w:left w:val="nil"/>
              <w:bottom w:val="single" w:sz="4" w:space="0" w:color="auto"/>
              <w:right w:val="single" w:sz="4" w:space="0" w:color="auto"/>
            </w:tcBorders>
            <w:noWrap/>
            <w:vAlign w:val="center"/>
          </w:tcPr>
          <w:p w14:paraId="4D4D070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DT10B7Z</w:t>
            </w:r>
          </w:p>
        </w:tc>
        <w:tc>
          <w:tcPr>
            <w:tcW w:w="798" w:type="dxa"/>
            <w:tcBorders>
              <w:top w:val="nil"/>
              <w:left w:val="nil"/>
              <w:bottom w:val="single" w:sz="4" w:space="0" w:color="auto"/>
              <w:right w:val="single" w:sz="4" w:space="0" w:color="auto"/>
            </w:tcBorders>
            <w:noWrap/>
            <w:vAlign w:val="center"/>
          </w:tcPr>
          <w:p w14:paraId="1F12FD1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DV10BYZ</w:t>
            </w:r>
          </w:p>
        </w:tc>
        <w:tc>
          <w:tcPr>
            <w:tcW w:w="756" w:type="dxa"/>
            <w:tcBorders>
              <w:top w:val="nil"/>
              <w:left w:val="nil"/>
              <w:bottom w:val="single" w:sz="4" w:space="0" w:color="auto"/>
              <w:right w:val="single" w:sz="4" w:space="0" w:color="auto"/>
            </w:tcBorders>
            <w:noWrap/>
            <w:vAlign w:val="center"/>
          </w:tcPr>
          <w:p w14:paraId="368456FD"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313A5040"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2F42C7D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0DHP31Z</w:t>
            </w:r>
          </w:p>
        </w:tc>
        <w:tc>
          <w:tcPr>
            <w:tcW w:w="715" w:type="dxa"/>
            <w:tcBorders>
              <w:top w:val="nil"/>
              <w:left w:val="nil"/>
              <w:bottom w:val="single" w:sz="4" w:space="0" w:color="auto"/>
              <w:right w:val="single" w:sz="4" w:space="0" w:color="auto"/>
            </w:tcBorders>
            <w:noWrap/>
            <w:vAlign w:val="center"/>
          </w:tcPr>
          <w:p w14:paraId="2FF8A10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0XH601Z</w:t>
            </w:r>
          </w:p>
        </w:tc>
        <w:tc>
          <w:tcPr>
            <w:tcW w:w="715" w:type="dxa"/>
            <w:tcBorders>
              <w:top w:val="nil"/>
              <w:left w:val="nil"/>
              <w:bottom w:val="single" w:sz="4" w:space="0" w:color="auto"/>
              <w:right w:val="single" w:sz="4" w:space="0" w:color="auto"/>
            </w:tcBorders>
            <w:noWrap/>
            <w:vAlign w:val="center"/>
          </w:tcPr>
          <w:p w14:paraId="704645E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D0003ZZ</w:t>
            </w:r>
          </w:p>
        </w:tc>
        <w:tc>
          <w:tcPr>
            <w:tcW w:w="723" w:type="dxa"/>
            <w:tcBorders>
              <w:top w:val="nil"/>
              <w:left w:val="nil"/>
              <w:bottom w:val="single" w:sz="4" w:space="0" w:color="auto"/>
              <w:right w:val="single" w:sz="4" w:space="0" w:color="auto"/>
            </w:tcBorders>
            <w:noWrap/>
            <w:vAlign w:val="center"/>
          </w:tcPr>
          <w:p w14:paraId="52F5CB1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D7082ZZ</w:t>
            </w:r>
          </w:p>
        </w:tc>
        <w:tc>
          <w:tcPr>
            <w:tcW w:w="723" w:type="dxa"/>
            <w:tcBorders>
              <w:top w:val="nil"/>
              <w:left w:val="nil"/>
              <w:bottom w:val="single" w:sz="4" w:space="0" w:color="auto"/>
              <w:right w:val="single" w:sz="4" w:space="0" w:color="auto"/>
            </w:tcBorders>
            <w:noWrap/>
            <w:vAlign w:val="center"/>
          </w:tcPr>
          <w:p w14:paraId="3A7D5FD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D9004ZZ</w:t>
            </w:r>
          </w:p>
        </w:tc>
        <w:tc>
          <w:tcPr>
            <w:tcW w:w="751" w:type="dxa"/>
            <w:tcBorders>
              <w:top w:val="nil"/>
              <w:left w:val="nil"/>
              <w:bottom w:val="single" w:sz="4" w:space="0" w:color="auto"/>
              <w:right w:val="single" w:sz="4" w:space="0" w:color="auto"/>
            </w:tcBorders>
            <w:noWrap/>
            <w:vAlign w:val="center"/>
          </w:tcPr>
          <w:p w14:paraId="76D37CB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D915BYZ</w:t>
            </w:r>
          </w:p>
        </w:tc>
        <w:tc>
          <w:tcPr>
            <w:tcW w:w="756" w:type="dxa"/>
            <w:tcBorders>
              <w:top w:val="nil"/>
              <w:left w:val="nil"/>
              <w:bottom w:val="single" w:sz="4" w:space="0" w:color="auto"/>
              <w:right w:val="single" w:sz="4" w:space="0" w:color="auto"/>
            </w:tcBorders>
            <w:noWrap/>
            <w:vAlign w:val="center"/>
          </w:tcPr>
          <w:p w14:paraId="2A63A99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DB065ZZ</w:t>
            </w:r>
          </w:p>
        </w:tc>
        <w:tc>
          <w:tcPr>
            <w:tcW w:w="715" w:type="dxa"/>
            <w:tcBorders>
              <w:top w:val="nil"/>
              <w:left w:val="nil"/>
              <w:bottom w:val="single" w:sz="4" w:space="0" w:color="auto"/>
              <w:right w:val="single" w:sz="4" w:space="0" w:color="auto"/>
            </w:tcBorders>
            <w:noWrap/>
            <w:vAlign w:val="center"/>
          </w:tcPr>
          <w:p w14:paraId="4C6D88C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DD042ZZ</w:t>
            </w:r>
          </w:p>
        </w:tc>
        <w:tc>
          <w:tcPr>
            <w:tcW w:w="715" w:type="dxa"/>
            <w:tcBorders>
              <w:top w:val="nil"/>
              <w:left w:val="nil"/>
              <w:bottom w:val="single" w:sz="4" w:space="0" w:color="auto"/>
              <w:right w:val="single" w:sz="4" w:space="0" w:color="auto"/>
            </w:tcBorders>
            <w:noWrap/>
            <w:vAlign w:val="center"/>
          </w:tcPr>
          <w:p w14:paraId="2125175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DF025ZZ</w:t>
            </w:r>
          </w:p>
        </w:tc>
        <w:tc>
          <w:tcPr>
            <w:tcW w:w="706" w:type="dxa"/>
            <w:tcBorders>
              <w:top w:val="nil"/>
              <w:left w:val="nil"/>
              <w:bottom w:val="single" w:sz="4" w:space="0" w:color="auto"/>
              <w:right w:val="single" w:sz="4" w:space="0" w:color="auto"/>
            </w:tcBorders>
            <w:noWrap/>
            <w:vAlign w:val="center"/>
          </w:tcPr>
          <w:p w14:paraId="26FDC87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DG14BBZ</w:t>
            </w:r>
          </w:p>
        </w:tc>
        <w:tc>
          <w:tcPr>
            <w:tcW w:w="765" w:type="dxa"/>
            <w:tcBorders>
              <w:top w:val="nil"/>
              <w:left w:val="nil"/>
              <w:bottom w:val="single" w:sz="4" w:space="0" w:color="auto"/>
              <w:right w:val="single" w:sz="4" w:space="0" w:color="auto"/>
            </w:tcBorders>
            <w:noWrap/>
            <w:vAlign w:val="center"/>
          </w:tcPr>
          <w:p w14:paraId="71003ED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DMY1FZZ</w:t>
            </w:r>
          </w:p>
        </w:tc>
        <w:tc>
          <w:tcPr>
            <w:tcW w:w="756" w:type="dxa"/>
            <w:tcBorders>
              <w:top w:val="nil"/>
              <w:left w:val="nil"/>
              <w:bottom w:val="single" w:sz="4" w:space="0" w:color="auto"/>
              <w:right w:val="single" w:sz="4" w:space="0" w:color="auto"/>
            </w:tcBorders>
            <w:noWrap/>
            <w:vAlign w:val="center"/>
          </w:tcPr>
          <w:p w14:paraId="3178A8F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DT10B8Z</w:t>
            </w:r>
          </w:p>
        </w:tc>
        <w:tc>
          <w:tcPr>
            <w:tcW w:w="798" w:type="dxa"/>
            <w:tcBorders>
              <w:top w:val="nil"/>
              <w:left w:val="nil"/>
              <w:bottom w:val="single" w:sz="4" w:space="0" w:color="auto"/>
              <w:right w:val="single" w:sz="4" w:space="0" w:color="auto"/>
            </w:tcBorders>
            <w:noWrap/>
            <w:vAlign w:val="center"/>
          </w:tcPr>
          <w:p w14:paraId="7CF7996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DV1197Z</w:t>
            </w:r>
          </w:p>
        </w:tc>
        <w:tc>
          <w:tcPr>
            <w:tcW w:w="756" w:type="dxa"/>
            <w:tcBorders>
              <w:top w:val="nil"/>
              <w:left w:val="nil"/>
              <w:bottom w:val="single" w:sz="4" w:space="0" w:color="auto"/>
              <w:right w:val="single" w:sz="4" w:space="0" w:color="auto"/>
            </w:tcBorders>
            <w:noWrap/>
            <w:vAlign w:val="center"/>
          </w:tcPr>
          <w:p w14:paraId="41C4AD54"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021F752E"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25256DD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0DHP41Z</w:t>
            </w:r>
          </w:p>
        </w:tc>
        <w:tc>
          <w:tcPr>
            <w:tcW w:w="715" w:type="dxa"/>
            <w:tcBorders>
              <w:top w:val="nil"/>
              <w:left w:val="nil"/>
              <w:bottom w:val="single" w:sz="4" w:space="0" w:color="auto"/>
              <w:right w:val="single" w:sz="4" w:space="0" w:color="auto"/>
            </w:tcBorders>
            <w:noWrap/>
            <w:vAlign w:val="center"/>
          </w:tcPr>
          <w:p w14:paraId="27F3624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0XH631Z</w:t>
            </w:r>
          </w:p>
        </w:tc>
        <w:tc>
          <w:tcPr>
            <w:tcW w:w="715" w:type="dxa"/>
            <w:tcBorders>
              <w:top w:val="nil"/>
              <w:left w:val="nil"/>
              <w:bottom w:val="single" w:sz="4" w:space="0" w:color="auto"/>
              <w:right w:val="single" w:sz="4" w:space="0" w:color="auto"/>
            </w:tcBorders>
            <w:noWrap/>
            <w:vAlign w:val="center"/>
          </w:tcPr>
          <w:p w14:paraId="3F0D950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D0004ZZ</w:t>
            </w:r>
          </w:p>
        </w:tc>
        <w:tc>
          <w:tcPr>
            <w:tcW w:w="723" w:type="dxa"/>
            <w:tcBorders>
              <w:top w:val="nil"/>
              <w:left w:val="nil"/>
              <w:bottom w:val="single" w:sz="4" w:space="0" w:color="auto"/>
              <w:right w:val="single" w:sz="4" w:space="0" w:color="auto"/>
            </w:tcBorders>
            <w:noWrap/>
            <w:vAlign w:val="center"/>
          </w:tcPr>
          <w:p w14:paraId="071B34F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D7083Z0</w:t>
            </w:r>
          </w:p>
        </w:tc>
        <w:tc>
          <w:tcPr>
            <w:tcW w:w="723" w:type="dxa"/>
            <w:tcBorders>
              <w:top w:val="nil"/>
              <w:left w:val="nil"/>
              <w:bottom w:val="single" w:sz="4" w:space="0" w:color="auto"/>
              <w:right w:val="single" w:sz="4" w:space="0" w:color="auto"/>
            </w:tcBorders>
            <w:noWrap/>
            <w:vAlign w:val="center"/>
          </w:tcPr>
          <w:p w14:paraId="39CABDA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D9005ZZ</w:t>
            </w:r>
          </w:p>
        </w:tc>
        <w:tc>
          <w:tcPr>
            <w:tcW w:w="751" w:type="dxa"/>
            <w:tcBorders>
              <w:top w:val="nil"/>
              <w:left w:val="nil"/>
              <w:bottom w:val="single" w:sz="4" w:space="0" w:color="auto"/>
              <w:right w:val="single" w:sz="4" w:space="0" w:color="auto"/>
            </w:tcBorders>
            <w:noWrap/>
            <w:vAlign w:val="center"/>
          </w:tcPr>
          <w:p w14:paraId="31DA305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D91697Z</w:t>
            </w:r>
          </w:p>
        </w:tc>
        <w:tc>
          <w:tcPr>
            <w:tcW w:w="756" w:type="dxa"/>
            <w:tcBorders>
              <w:top w:val="nil"/>
              <w:left w:val="nil"/>
              <w:bottom w:val="single" w:sz="4" w:space="0" w:color="auto"/>
              <w:right w:val="single" w:sz="4" w:space="0" w:color="auto"/>
            </w:tcBorders>
            <w:noWrap/>
            <w:vAlign w:val="center"/>
          </w:tcPr>
          <w:p w14:paraId="1A7D6BC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DB066ZZ</w:t>
            </w:r>
          </w:p>
        </w:tc>
        <w:tc>
          <w:tcPr>
            <w:tcW w:w="715" w:type="dxa"/>
            <w:tcBorders>
              <w:top w:val="nil"/>
              <w:left w:val="nil"/>
              <w:bottom w:val="single" w:sz="4" w:space="0" w:color="auto"/>
              <w:right w:val="single" w:sz="4" w:space="0" w:color="auto"/>
            </w:tcBorders>
            <w:noWrap/>
            <w:vAlign w:val="center"/>
          </w:tcPr>
          <w:p w14:paraId="589D440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DD043Z0</w:t>
            </w:r>
          </w:p>
        </w:tc>
        <w:tc>
          <w:tcPr>
            <w:tcW w:w="715" w:type="dxa"/>
            <w:tcBorders>
              <w:top w:val="nil"/>
              <w:left w:val="nil"/>
              <w:bottom w:val="single" w:sz="4" w:space="0" w:color="auto"/>
              <w:right w:val="single" w:sz="4" w:space="0" w:color="auto"/>
            </w:tcBorders>
            <w:noWrap/>
            <w:vAlign w:val="center"/>
          </w:tcPr>
          <w:p w14:paraId="2448A9D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DF026ZZ</w:t>
            </w:r>
          </w:p>
        </w:tc>
        <w:tc>
          <w:tcPr>
            <w:tcW w:w="706" w:type="dxa"/>
            <w:tcBorders>
              <w:top w:val="nil"/>
              <w:left w:val="nil"/>
              <w:bottom w:val="single" w:sz="4" w:space="0" w:color="auto"/>
              <w:right w:val="single" w:sz="4" w:space="0" w:color="auto"/>
            </w:tcBorders>
            <w:noWrap/>
            <w:vAlign w:val="center"/>
          </w:tcPr>
          <w:p w14:paraId="12A8BEB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DG14BCZ</w:t>
            </w:r>
          </w:p>
        </w:tc>
        <w:tc>
          <w:tcPr>
            <w:tcW w:w="765" w:type="dxa"/>
            <w:tcBorders>
              <w:top w:val="nil"/>
              <w:left w:val="nil"/>
              <w:bottom w:val="single" w:sz="4" w:space="0" w:color="auto"/>
              <w:right w:val="single" w:sz="4" w:space="0" w:color="auto"/>
            </w:tcBorders>
            <w:noWrap/>
            <w:vAlign w:val="center"/>
          </w:tcPr>
          <w:p w14:paraId="6EA9B7B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DP000ZZ</w:t>
            </w:r>
          </w:p>
        </w:tc>
        <w:tc>
          <w:tcPr>
            <w:tcW w:w="756" w:type="dxa"/>
            <w:tcBorders>
              <w:top w:val="nil"/>
              <w:left w:val="nil"/>
              <w:bottom w:val="single" w:sz="4" w:space="0" w:color="auto"/>
              <w:right w:val="single" w:sz="4" w:space="0" w:color="auto"/>
            </w:tcBorders>
            <w:noWrap/>
            <w:vAlign w:val="center"/>
          </w:tcPr>
          <w:p w14:paraId="7FF8DE2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DT10B9Z</w:t>
            </w:r>
          </w:p>
        </w:tc>
        <w:tc>
          <w:tcPr>
            <w:tcW w:w="798" w:type="dxa"/>
            <w:tcBorders>
              <w:top w:val="nil"/>
              <w:left w:val="nil"/>
              <w:bottom w:val="single" w:sz="4" w:space="0" w:color="auto"/>
              <w:right w:val="single" w:sz="4" w:space="0" w:color="auto"/>
            </w:tcBorders>
            <w:noWrap/>
            <w:vAlign w:val="center"/>
          </w:tcPr>
          <w:p w14:paraId="096EC0A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DV1198Z</w:t>
            </w:r>
          </w:p>
        </w:tc>
        <w:tc>
          <w:tcPr>
            <w:tcW w:w="756" w:type="dxa"/>
            <w:tcBorders>
              <w:top w:val="nil"/>
              <w:left w:val="nil"/>
              <w:bottom w:val="single" w:sz="4" w:space="0" w:color="auto"/>
              <w:right w:val="single" w:sz="4" w:space="0" w:color="auto"/>
            </w:tcBorders>
            <w:noWrap/>
            <w:vAlign w:val="center"/>
          </w:tcPr>
          <w:p w14:paraId="78E19BB5"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227EE46B"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0BDF141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0DHP71Z</w:t>
            </w:r>
          </w:p>
        </w:tc>
        <w:tc>
          <w:tcPr>
            <w:tcW w:w="715" w:type="dxa"/>
            <w:tcBorders>
              <w:top w:val="nil"/>
              <w:left w:val="nil"/>
              <w:bottom w:val="single" w:sz="4" w:space="0" w:color="auto"/>
              <w:right w:val="single" w:sz="4" w:space="0" w:color="auto"/>
            </w:tcBorders>
            <w:noWrap/>
            <w:vAlign w:val="center"/>
          </w:tcPr>
          <w:p w14:paraId="0812A0E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0XH641Z</w:t>
            </w:r>
          </w:p>
        </w:tc>
        <w:tc>
          <w:tcPr>
            <w:tcW w:w="715" w:type="dxa"/>
            <w:tcBorders>
              <w:top w:val="nil"/>
              <w:left w:val="nil"/>
              <w:bottom w:val="single" w:sz="4" w:space="0" w:color="auto"/>
              <w:right w:val="single" w:sz="4" w:space="0" w:color="auto"/>
            </w:tcBorders>
            <w:noWrap/>
            <w:vAlign w:val="center"/>
          </w:tcPr>
          <w:p w14:paraId="4DB3B9F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D0005ZZ</w:t>
            </w:r>
          </w:p>
        </w:tc>
        <w:tc>
          <w:tcPr>
            <w:tcW w:w="723" w:type="dxa"/>
            <w:tcBorders>
              <w:top w:val="nil"/>
              <w:left w:val="nil"/>
              <w:bottom w:val="single" w:sz="4" w:space="0" w:color="auto"/>
              <w:right w:val="single" w:sz="4" w:space="0" w:color="auto"/>
            </w:tcBorders>
            <w:noWrap/>
            <w:vAlign w:val="center"/>
          </w:tcPr>
          <w:p w14:paraId="02F3081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D7083ZZ</w:t>
            </w:r>
          </w:p>
        </w:tc>
        <w:tc>
          <w:tcPr>
            <w:tcW w:w="723" w:type="dxa"/>
            <w:tcBorders>
              <w:top w:val="nil"/>
              <w:left w:val="nil"/>
              <w:bottom w:val="single" w:sz="4" w:space="0" w:color="auto"/>
              <w:right w:val="single" w:sz="4" w:space="0" w:color="auto"/>
            </w:tcBorders>
            <w:noWrap/>
            <w:vAlign w:val="center"/>
          </w:tcPr>
          <w:p w14:paraId="4089290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D9006ZZ</w:t>
            </w:r>
          </w:p>
        </w:tc>
        <w:tc>
          <w:tcPr>
            <w:tcW w:w="751" w:type="dxa"/>
            <w:tcBorders>
              <w:top w:val="nil"/>
              <w:left w:val="nil"/>
              <w:bottom w:val="single" w:sz="4" w:space="0" w:color="auto"/>
              <w:right w:val="single" w:sz="4" w:space="0" w:color="auto"/>
            </w:tcBorders>
            <w:noWrap/>
            <w:vAlign w:val="center"/>
          </w:tcPr>
          <w:p w14:paraId="68F6C10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D91698Z</w:t>
            </w:r>
          </w:p>
        </w:tc>
        <w:tc>
          <w:tcPr>
            <w:tcW w:w="756" w:type="dxa"/>
            <w:tcBorders>
              <w:top w:val="nil"/>
              <w:left w:val="nil"/>
              <w:bottom w:val="single" w:sz="4" w:space="0" w:color="auto"/>
              <w:right w:val="single" w:sz="4" w:space="0" w:color="auto"/>
            </w:tcBorders>
            <w:noWrap/>
            <w:vAlign w:val="center"/>
          </w:tcPr>
          <w:p w14:paraId="5D57830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DB070ZZ</w:t>
            </w:r>
          </w:p>
        </w:tc>
        <w:tc>
          <w:tcPr>
            <w:tcW w:w="715" w:type="dxa"/>
            <w:tcBorders>
              <w:top w:val="nil"/>
              <w:left w:val="nil"/>
              <w:bottom w:val="single" w:sz="4" w:space="0" w:color="auto"/>
              <w:right w:val="single" w:sz="4" w:space="0" w:color="auto"/>
            </w:tcBorders>
            <w:noWrap/>
            <w:vAlign w:val="center"/>
          </w:tcPr>
          <w:p w14:paraId="014A95D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DD043ZZ</w:t>
            </w:r>
          </w:p>
        </w:tc>
        <w:tc>
          <w:tcPr>
            <w:tcW w:w="715" w:type="dxa"/>
            <w:tcBorders>
              <w:top w:val="nil"/>
              <w:left w:val="nil"/>
              <w:bottom w:val="single" w:sz="4" w:space="0" w:color="auto"/>
              <w:right w:val="single" w:sz="4" w:space="0" w:color="auto"/>
            </w:tcBorders>
            <w:noWrap/>
            <w:vAlign w:val="center"/>
          </w:tcPr>
          <w:p w14:paraId="2562001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DF030ZZ</w:t>
            </w:r>
          </w:p>
        </w:tc>
        <w:tc>
          <w:tcPr>
            <w:tcW w:w="706" w:type="dxa"/>
            <w:tcBorders>
              <w:top w:val="nil"/>
              <w:left w:val="nil"/>
              <w:bottom w:val="single" w:sz="4" w:space="0" w:color="auto"/>
              <w:right w:val="single" w:sz="4" w:space="0" w:color="auto"/>
            </w:tcBorders>
            <w:noWrap/>
            <w:vAlign w:val="center"/>
          </w:tcPr>
          <w:p w14:paraId="3BAB312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DG14BYZ</w:t>
            </w:r>
          </w:p>
        </w:tc>
        <w:tc>
          <w:tcPr>
            <w:tcW w:w="765" w:type="dxa"/>
            <w:tcBorders>
              <w:top w:val="nil"/>
              <w:left w:val="nil"/>
              <w:bottom w:val="single" w:sz="4" w:space="0" w:color="auto"/>
              <w:right w:val="single" w:sz="4" w:space="0" w:color="auto"/>
            </w:tcBorders>
            <w:noWrap/>
            <w:vAlign w:val="center"/>
          </w:tcPr>
          <w:p w14:paraId="318A6C1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DP001ZZ</w:t>
            </w:r>
          </w:p>
        </w:tc>
        <w:tc>
          <w:tcPr>
            <w:tcW w:w="756" w:type="dxa"/>
            <w:tcBorders>
              <w:top w:val="nil"/>
              <w:left w:val="nil"/>
              <w:bottom w:val="single" w:sz="4" w:space="0" w:color="auto"/>
              <w:right w:val="single" w:sz="4" w:space="0" w:color="auto"/>
            </w:tcBorders>
            <w:noWrap/>
            <w:vAlign w:val="center"/>
          </w:tcPr>
          <w:p w14:paraId="2662981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DT10BBZ</w:t>
            </w:r>
          </w:p>
        </w:tc>
        <w:tc>
          <w:tcPr>
            <w:tcW w:w="798" w:type="dxa"/>
            <w:tcBorders>
              <w:top w:val="nil"/>
              <w:left w:val="nil"/>
              <w:bottom w:val="single" w:sz="4" w:space="0" w:color="auto"/>
              <w:right w:val="single" w:sz="4" w:space="0" w:color="auto"/>
            </w:tcBorders>
            <w:noWrap/>
            <w:vAlign w:val="center"/>
          </w:tcPr>
          <w:p w14:paraId="2F72428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DV1199Z</w:t>
            </w:r>
          </w:p>
        </w:tc>
        <w:tc>
          <w:tcPr>
            <w:tcW w:w="756" w:type="dxa"/>
            <w:tcBorders>
              <w:top w:val="nil"/>
              <w:left w:val="nil"/>
              <w:bottom w:val="single" w:sz="4" w:space="0" w:color="auto"/>
              <w:right w:val="single" w:sz="4" w:space="0" w:color="auto"/>
            </w:tcBorders>
            <w:noWrap/>
            <w:vAlign w:val="center"/>
          </w:tcPr>
          <w:p w14:paraId="4D6E7B59"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0189E5AB"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790DA39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0DHP81Z</w:t>
            </w:r>
          </w:p>
        </w:tc>
        <w:tc>
          <w:tcPr>
            <w:tcW w:w="715" w:type="dxa"/>
            <w:tcBorders>
              <w:top w:val="nil"/>
              <w:left w:val="nil"/>
              <w:bottom w:val="single" w:sz="4" w:space="0" w:color="auto"/>
              <w:right w:val="single" w:sz="4" w:space="0" w:color="auto"/>
            </w:tcBorders>
            <w:noWrap/>
            <w:vAlign w:val="center"/>
          </w:tcPr>
          <w:p w14:paraId="1B4A36C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0XH701Z</w:t>
            </w:r>
          </w:p>
        </w:tc>
        <w:tc>
          <w:tcPr>
            <w:tcW w:w="715" w:type="dxa"/>
            <w:tcBorders>
              <w:top w:val="nil"/>
              <w:left w:val="nil"/>
              <w:bottom w:val="single" w:sz="4" w:space="0" w:color="auto"/>
              <w:right w:val="single" w:sz="4" w:space="0" w:color="auto"/>
            </w:tcBorders>
            <w:noWrap/>
            <w:vAlign w:val="center"/>
          </w:tcPr>
          <w:p w14:paraId="0923E5B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D0006ZZ</w:t>
            </w:r>
          </w:p>
        </w:tc>
        <w:tc>
          <w:tcPr>
            <w:tcW w:w="723" w:type="dxa"/>
            <w:tcBorders>
              <w:top w:val="nil"/>
              <w:left w:val="nil"/>
              <w:bottom w:val="single" w:sz="4" w:space="0" w:color="auto"/>
              <w:right w:val="single" w:sz="4" w:space="0" w:color="auto"/>
            </w:tcBorders>
            <w:noWrap/>
            <w:vAlign w:val="center"/>
          </w:tcPr>
          <w:p w14:paraId="4130F95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D7084ZZ</w:t>
            </w:r>
          </w:p>
        </w:tc>
        <w:tc>
          <w:tcPr>
            <w:tcW w:w="723" w:type="dxa"/>
            <w:tcBorders>
              <w:top w:val="nil"/>
              <w:left w:val="nil"/>
              <w:bottom w:val="single" w:sz="4" w:space="0" w:color="auto"/>
              <w:right w:val="single" w:sz="4" w:space="0" w:color="auto"/>
            </w:tcBorders>
            <w:noWrap/>
            <w:vAlign w:val="center"/>
          </w:tcPr>
          <w:p w14:paraId="0ED9961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D9010ZZ</w:t>
            </w:r>
          </w:p>
        </w:tc>
        <w:tc>
          <w:tcPr>
            <w:tcW w:w="751" w:type="dxa"/>
            <w:tcBorders>
              <w:top w:val="nil"/>
              <w:left w:val="nil"/>
              <w:bottom w:val="single" w:sz="4" w:space="0" w:color="auto"/>
              <w:right w:val="single" w:sz="4" w:space="0" w:color="auto"/>
            </w:tcBorders>
            <w:noWrap/>
            <w:vAlign w:val="center"/>
          </w:tcPr>
          <w:p w14:paraId="4C5F6E8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D91699Z</w:t>
            </w:r>
          </w:p>
        </w:tc>
        <w:tc>
          <w:tcPr>
            <w:tcW w:w="756" w:type="dxa"/>
            <w:tcBorders>
              <w:top w:val="nil"/>
              <w:left w:val="nil"/>
              <w:bottom w:val="single" w:sz="4" w:space="0" w:color="auto"/>
              <w:right w:val="single" w:sz="4" w:space="0" w:color="auto"/>
            </w:tcBorders>
            <w:noWrap/>
            <w:vAlign w:val="center"/>
          </w:tcPr>
          <w:p w14:paraId="0421300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DB071ZZ</w:t>
            </w:r>
          </w:p>
        </w:tc>
        <w:tc>
          <w:tcPr>
            <w:tcW w:w="715" w:type="dxa"/>
            <w:tcBorders>
              <w:top w:val="nil"/>
              <w:left w:val="nil"/>
              <w:bottom w:val="single" w:sz="4" w:space="0" w:color="auto"/>
              <w:right w:val="single" w:sz="4" w:space="0" w:color="auto"/>
            </w:tcBorders>
            <w:noWrap/>
            <w:vAlign w:val="center"/>
          </w:tcPr>
          <w:p w14:paraId="083B57D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DD044ZZ</w:t>
            </w:r>
          </w:p>
        </w:tc>
        <w:tc>
          <w:tcPr>
            <w:tcW w:w="715" w:type="dxa"/>
            <w:tcBorders>
              <w:top w:val="nil"/>
              <w:left w:val="nil"/>
              <w:bottom w:val="single" w:sz="4" w:space="0" w:color="auto"/>
              <w:right w:val="single" w:sz="4" w:space="0" w:color="auto"/>
            </w:tcBorders>
            <w:noWrap/>
            <w:vAlign w:val="center"/>
          </w:tcPr>
          <w:p w14:paraId="67A6169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DF031ZZ</w:t>
            </w:r>
          </w:p>
        </w:tc>
        <w:tc>
          <w:tcPr>
            <w:tcW w:w="706" w:type="dxa"/>
            <w:tcBorders>
              <w:top w:val="nil"/>
              <w:left w:val="nil"/>
              <w:bottom w:val="single" w:sz="4" w:space="0" w:color="auto"/>
              <w:right w:val="single" w:sz="4" w:space="0" w:color="auto"/>
            </w:tcBorders>
            <w:noWrap/>
            <w:vAlign w:val="center"/>
          </w:tcPr>
          <w:p w14:paraId="69BD9B3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DG1597Z</w:t>
            </w:r>
          </w:p>
        </w:tc>
        <w:tc>
          <w:tcPr>
            <w:tcW w:w="765" w:type="dxa"/>
            <w:tcBorders>
              <w:top w:val="nil"/>
              <w:left w:val="nil"/>
              <w:bottom w:val="single" w:sz="4" w:space="0" w:color="auto"/>
              <w:right w:val="single" w:sz="4" w:space="0" w:color="auto"/>
            </w:tcBorders>
            <w:noWrap/>
            <w:vAlign w:val="center"/>
          </w:tcPr>
          <w:p w14:paraId="29F93AB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DP002ZZ</w:t>
            </w:r>
          </w:p>
        </w:tc>
        <w:tc>
          <w:tcPr>
            <w:tcW w:w="756" w:type="dxa"/>
            <w:tcBorders>
              <w:top w:val="nil"/>
              <w:left w:val="nil"/>
              <w:bottom w:val="single" w:sz="4" w:space="0" w:color="auto"/>
              <w:right w:val="single" w:sz="4" w:space="0" w:color="auto"/>
            </w:tcBorders>
            <w:noWrap/>
            <w:vAlign w:val="center"/>
          </w:tcPr>
          <w:p w14:paraId="594E6A3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DT10BCZ</w:t>
            </w:r>
          </w:p>
        </w:tc>
        <w:tc>
          <w:tcPr>
            <w:tcW w:w="798" w:type="dxa"/>
            <w:tcBorders>
              <w:top w:val="nil"/>
              <w:left w:val="nil"/>
              <w:bottom w:val="single" w:sz="4" w:space="0" w:color="auto"/>
              <w:right w:val="single" w:sz="4" w:space="0" w:color="auto"/>
            </w:tcBorders>
            <w:noWrap/>
            <w:vAlign w:val="center"/>
          </w:tcPr>
          <w:p w14:paraId="304E148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DV119BZ</w:t>
            </w:r>
          </w:p>
        </w:tc>
        <w:tc>
          <w:tcPr>
            <w:tcW w:w="756" w:type="dxa"/>
            <w:tcBorders>
              <w:top w:val="nil"/>
              <w:left w:val="nil"/>
              <w:bottom w:val="single" w:sz="4" w:space="0" w:color="auto"/>
              <w:right w:val="single" w:sz="4" w:space="0" w:color="auto"/>
            </w:tcBorders>
            <w:noWrap/>
            <w:vAlign w:val="center"/>
          </w:tcPr>
          <w:p w14:paraId="3E774B20"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3DCE504E"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223C78D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0FHB01Z</w:t>
            </w:r>
          </w:p>
        </w:tc>
        <w:tc>
          <w:tcPr>
            <w:tcW w:w="715" w:type="dxa"/>
            <w:tcBorders>
              <w:top w:val="nil"/>
              <w:left w:val="nil"/>
              <w:bottom w:val="single" w:sz="4" w:space="0" w:color="auto"/>
              <w:right w:val="single" w:sz="4" w:space="0" w:color="auto"/>
            </w:tcBorders>
            <w:noWrap/>
            <w:vAlign w:val="center"/>
          </w:tcPr>
          <w:p w14:paraId="04F4679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0XH731Z</w:t>
            </w:r>
          </w:p>
        </w:tc>
        <w:tc>
          <w:tcPr>
            <w:tcW w:w="715" w:type="dxa"/>
            <w:tcBorders>
              <w:top w:val="nil"/>
              <w:left w:val="nil"/>
              <w:bottom w:val="single" w:sz="4" w:space="0" w:color="auto"/>
              <w:right w:val="single" w:sz="4" w:space="0" w:color="auto"/>
            </w:tcBorders>
            <w:noWrap/>
            <w:vAlign w:val="center"/>
          </w:tcPr>
          <w:p w14:paraId="2F35B8A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D0010ZZ</w:t>
            </w:r>
          </w:p>
        </w:tc>
        <w:tc>
          <w:tcPr>
            <w:tcW w:w="723" w:type="dxa"/>
            <w:tcBorders>
              <w:top w:val="nil"/>
              <w:left w:val="nil"/>
              <w:bottom w:val="single" w:sz="4" w:space="0" w:color="auto"/>
              <w:right w:val="single" w:sz="4" w:space="0" w:color="auto"/>
            </w:tcBorders>
            <w:noWrap/>
            <w:vAlign w:val="center"/>
          </w:tcPr>
          <w:p w14:paraId="3AFA66E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D7085ZZ</w:t>
            </w:r>
          </w:p>
        </w:tc>
        <w:tc>
          <w:tcPr>
            <w:tcW w:w="723" w:type="dxa"/>
            <w:tcBorders>
              <w:top w:val="nil"/>
              <w:left w:val="nil"/>
              <w:bottom w:val="single" w:sz="4" w:space="0" w:color="auto"/>
              <w:right w:val="single" w:sz="4" w:space="0" w:color="auto"/>
            </w:tcBorders>
            <w:noWrap/>
            <w:vAlign w:val="center"/>
          </w:tcPr>
          <w:p w14:paraId="334A87E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D9011ZZ</w:t>
            </w:r>
          </w:p>
        </w:tc>
        <w:tc>
          <w:tcPr>
            <w:tcW w:w="751" w:type="dxa"/>
            <w:tcBorders>
              <w:top w:val="nil"/>
              <w:left w:val="nil"/>
              <w:bottom w:val="single" w:sz="4" w:space="0" w:color="auto"/>
              <w:right w:val="single" w:sz="4" w:space="0" w:color="auto"/>
            </w:tcBorders>
            <w:noWrap/>
            <w:vAlign w:val="center"/>
          </w:tcPr>
          <w:p w14:paraId="4D4C216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D9169BZ</w:t>
            </w:r>
          </w:p>
        </w:tc>
        <w:tc>
          <w:tcPr>
            <w:tcW w:w="756" w:type="dxa"/>
            <w:tcBorders>
              <w:top w:val="nil"/>
              <w:left w:val="nil"/>
              <w:bottom w:val="single" w:sz="4" w:space="0" w:color="auto"/>
              <w:right w:val="single" w:sz="4" w:space="0" w:color="auto"/>
            </w:tcBorders>
            <w:noWrap/>
            <w:vAlign w:val="center"/>
          </w:tcPr>
          <w:p w14:paraId="7CAB262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DB072ZZ</w:t>
            </w:r>
          </w:p>
        </w:tc>
        <w:tc>
          <w:tcPr>
            <w:tcW w:w="715" w:type="dxa"/>
            <w:tcBorders>
              <w:top w:val="nil"/>
              <w:left w:val="nil"/>
              <w:bottom w:val="single" w:sz="4" w:space="0" w:color="auto"/>
              <w:right w:val="single" w:sz="4" w:space="0" w:color="auto"/>
            </w:tcBorders>
            <w:noWrap/>
            <w:vAlign w:val="center"/>
          </w:tcPr>
          <w:p w14:paraId="4CE3213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DD045ZZ</w:t>
            </w:r>
          </w:p>
        </w:tc>
        <w:tc>
          <w:tcPr>
            <w:tcW w:w="715" w:type="dxa"/>
            <w:tcBorders>
              <w:top w:val="nil"/>
              <w:left w:val="nil"/>
              <w:bottom w:val="single" w:sz="4" w:space="0" w:color="auto"/>
              <w:right w:val="single" w:sz="4" w:space="0" w:color="auto"/>
            </w:tcBorders>
            <w:noWrap/>
            <w:vAlign w:val="center"/>
          </w:tcPr>
          <w:p w14:paraId="407E622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DF032ZZ</w:t>
            </w:r>
          </w:p>
        </w:tc>
        <w:tc>
          <w:tcPr>
            <w:tcW w:w="706" w:type="dxa"/>
            <w:tcBorders>
              <w:top w:val="nil"/>
              <w:left w:val="nil"/>
              <w:bottom w:val="single" w:sz="4" w:space="0" w:color="auto"/>
              <w:right w:val="single" w:sz="4" w:space="0" w:color="auto"/>
            </w:tcBorders>
            <w:noWrap/>
            <w:vAlign w:val="center"/>
          </w:tcPr>
          <w:p w14:paraId="4B88087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DG1598Z</w:t>
            </w:r>
          </w:p>
        </w:tc>
        <w:tc>
          <w:tcPr>
            <w:tcW w:w="765" w:type="dxa"/>
            <w:tcBorders>
              <w:top w:val="nil"/>
              <w:left w:val="nil"/>
              <w:bottom w:val="single" w:sz="4" w:space="0" w:color="auto"/>
              <w:right w:val="single" w:sz="4" w:space="0" w:color="auto"/>
            </w:tcBorders>
            <w:noWrap/>
            <w:vAlign w:val="center"/>
          </w:tcPr>
          <w:p w14:paraId="3CBACEE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DP003Z0</w:t>
            </w:r>
          </w:p>
        </w:tc>
        <w:tc>
          <w:tcPr>
            <w:tcW w:w="756" w:type="dxa"/>
            <w:tcBorders>
              <w:top w:val="nil"/>
              <w:left w:val="nil"/>
              <w:bottom w:val="single" w:sz="4" w:space="0" w:color="auto"/>
              <w:right w:val="single" w:sz="4" w:space="0" w:color="auto"/>
            </w:tcBorders>
            <w:noWrap/>
            <w:vAlign w:val="center"/>
          </w:tcPr>
          <w:p w14:paraId="65A104F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DT10BYZ</w:t>
            </w:r>
          </w:p>
        </w:tc>
        <w:tc>
          <w:tcPr>
            <w:tcW w:w="798" w:type="dxa"/>
            <w:tcBorders>
              <w:top w:val="nil"/>
              <w:left w:val="nil"/>
              <w:bottom w:val="single" w:sz="4" w:space="0" w:color="auto"/>
              <w:right w:val="single" w:sz="4" w:space="0" w:color="auto"/>
            </w:tcBorders>
            <w:noWrap/>
            <w:vAlign w:val="center"/>
          </w:tcPr>
          <w:p w14:paraId="6D4800F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DV119CZ</w:t>
            </w:r>
          </w:p>
        </w:tc>
        <w:tc>
          <w:tcPr>
            <w:tcW w:w="756" w:type="dxa"/>
            <w:tcBorders>
              <w:top w:val="nil"/>
              <w:left w:val="nil"/>
              <w:bottom w:val="single" w:sz="4" w:space="0" w:color="auto"/>
              <w:right w:val="single" w:sz="4" w:space="0" w:color="auto"/>
            </w:tcBorders>
            <w:noWrap/>
            <w:vAlign w:val="center"/>
          </w:tcPr>
          <w:p w14:paraId="7E592ADD"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6AD658C3"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2EEB891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0FHB31Z</w:t>
            </w:r>
          </w:p>
        </w:tc>
        <w:tc>
          <w:tcPr>
            <w:tcW w:w="715" w:type="dxa"/>
            <w:tcBorders>
              <w:top w:val="nil"/>
              <w:left w:val="nil"/>
              <w:bottom w:val="single" w:sz="4" w:space="0" w:color="auto"/>
              <w:right w:val="single" w:sz="4" w:space="0" w:color="auto"/>
            </w:tcBorders>
            <w:noWrap/>
            <w:vAlign w:val="center"/>
          </w:tcPr>
          <w:p w14:paraId="1CF71F8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0XH741Z</w:t>
            </w:r>
          </w:p>
        </w:tc>
        <w:tc>
          <w:tcPr>
            <w:tcW w:w="715" w:type="dxa"/>
            <w:tcBorders>
              <w:top w:val="nil"/>
              <w:left w:val="nil"/>
              <w:bottom w:val="single" w:sz="4" w:space="0" w:color="auto"/>
              <w:right w:val="single" w:sz="4" w:space="0" w:color="auto"/>
            </w:tcBorders>
            <w:noWrap/>
            <w:vAlign w:val="center"/>
          </w:tcPr>
          <w:p w14:paraId="4F80842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D0011ZZ</w:t>
            </w:r>
          </w:p>
        </w:tc>
        <w:tc>
          <w:tcPr>
            <w:tcW w:w="723" w:type="dxa"/>
            <w:tcBorders>
              <w:top w:val="nil"/>
              <w:left w:val="nil"/>
              <w:bottom w:val="single" w:sz="4" w:space="0" w:color="auto"/>
              <w:right w:val="single" w:sz="4" w:space="0" w:color="auto"/>
            </w:tcBorders>
            <w:noWrap/>
            <w:vAlign w:val="center"/>
          </w:tcPr>
          <w:p w14:paraId="1059F84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D7086ZZ</w:t>
            </w:r>
          </w:p>
        </w:tc>
        <w:tc>
          <w:tcPr>
            <w:tcW w:w="723" w:type="dxa"/>
            <w:tcBorders>
              <w:top w:val="nil"/>
              <w:left w:val="nil"/>
              <w:bottom w:val="single" w:sz="4" w:space="0" w:color="auto"/>
              <w:right w:val="single" w:sz="4" w:space="0" w:color="auto"/>
            </w:tcBorders>
            <w:noWrap/>
            <w:vAlign w:val="center"/>
          </w:tcPr>
          <w:p w14:paraId="6695784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D9012ZZ</w:t>
            </w:r>
          </w:p>
        </w:tc>
        <w:tc>
          <w:tcPr>
            <w:tcW w:w="751" w:type="dxa"/>
            <w:tcBorders>
              <w:top w:val="nil"/>
              <w:left w:val="nil"/>
              <w:bottom w:val="single" w:sz="4" w:space="0" w:color="auto"/>
              <w:right w:val="single" w:sz="4" w:space="0" w:color="auto"/>
            </w:tcBorders>
            <w:noWrap/>
            <w:vAlign w:val="center"/>
          </w:tcPr>
          <w:p w14:paraId="0F35260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D9169CZ</w:t>
            </w:r>
          </w:p>
        </w:tc>
        <w:tc>
          <w:tcPr>
            <w:tcW w:w="756" w:type="dxa"/>
            <w:tcBorders>
              <w:top w:val="nil"/>
              <w:left w:val="nil"/>
              <w:bottom w:val="single" w:sz="4" w:space="0" w:color="auto"/>
              <w:right w:val="single" w:sz="4" w:space="0" w:color="auto"/>
            </w:tcBorders>
            <w:noWrap/>
            <w:vAlign w:val="center"/>
          </w:tcPr>
          <w:p w14:paraId="04FF836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DB073Z0</w:t>
            </w:r>
          </w:p>
        </w:tc>
        <w:tc>
          <w:tcPr>
            <w:tcW w:w="715" w:type="dxa"/>
            <w:tcBorders>
              <w:top w:val="nil"/>
              <w:left w:val="nil"/>
              <w:bottom w:val="single" w:sz="4" w:space="0" w:color="auto"/>
              <w:right w:val="single" w:sz="4" w:space="0" w:color="auto"/>
            </w:tcBorders>
            <w:noWrap/>
            <w:vAlign w:val="center"/>
          </w:tcPr>
          <w:p w14:paraId="5961B3A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DD046ZZ</w:t>
            </w:r>
          </w:p>
        </w:tc>
        <w:tc>
          <w:tcPr>
            <w:tcW w:w="715" w:type="dxa"/>
            <w:tcBorders>
              <w:top w:val="nil"/>
              <w:left w:val="nil"/>
              <w:bottom w:val="single" w:sz="4" w:space="0" w:color="auto"/>
              <w:right w:val="single" w:sz="4" w:space="0" w:color="auto"/>
            </w:tcBorders>
            <w:noWrap/>
            <w:vAlign w:val="center"/>
          </w:tcPr>
          <w:p w14:paraId="143508D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DF033Z0</w:t>
            </w:r>
          </w:p>
        </w:tc>
        <w:tc>
          <w:tcPr>
            <w:tcW w:w="706" w:type="dxa"/>
            <w:tcBorders>
              <w:top w:val="nil"/>
              <w:left w:val="nil"/>
              <w:bottom w:val="single" w:sz="4" w:space="0" w:color="auto"/>
              <w:right w:val="single" w:sz="4" w:space="0" w:color="auto"/>
            </w:tcBorders>
            <w:noWrap/>
            <w:vAlign w:val="center"/>
          </w:tcPr>
          <w:p w14:paraId="51A0384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DG1599Z</w:t>
            </w:r>
          </w:p>
        </w:tc>
        <w:tc>
          <w:tcPr>
            <w:tcW w:w="765" w:type="dxa"/>
            <w:tcBorders>
              <w:top w:val="nil"/>
              <w:left w:val="nil"/>
              <w:bottom w:val="single" w:sz="4" w:space="0" w:color="auto"/>
              <w:right w:val="single" w:sz="4" w:space="0" w:color="auto"/>
            </w:tcBorders>
            <w:noWrap/>
            <w:vAlign w:val="center"/>
          </w:tcPr>
          <w:p w14:paraId="0A9AF8E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DP003ZZ</w:t>
            </w:r>
          </w:p>
        </w:tc>
        <w:tc>
          <w:tcPr>
            <w:tcW w:w="756" w:type="dxa"/>
            <w:tcBorders>
              <w:top w:val="nil"/>
              <w:left w:val="nil"/>
              <w:bottom w:val="single" w:sz="4" w:space="0" w:color="auto"/>
              <w:right w:val="single" w:sz="4" w:space="0" w:color="auto"/>
            </w:tcBorders>
            <w:noWrap/>
            <w:vAlign w:val="center"/>
          </w:tcPr>
          <w:p w14:paraId="764B368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DT1197Z</w:t>
            </w:r>
          </w:p>
        </w:tc>
        <w:tc>
          <w:tcPr>
            <w:tcW w:w="798" w:type="dxa"/>
            <w:tcBorders>
              <w:top w:val="nil"/>
              <w:left w:val="nil"/>
              <w:bottom w:val="single" w:sz="4" w:space="0" w:color="auto"/>
              <w:right w:val="single" w:sz="4" w:space="0" w:color="auto"/>
            </w:tcBorders>
            <w:noWrap/>
            <w:vAlign w:val="center"/>
          </w:tcPr>
          <w:p w14:paraId="3E77512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DV119YZ</w:t>
            </w:r>
          </w:p>
        </w:tc>
        <w:tc>
          <w:tcPr>
            <w:tcW w:w="756" w:type="dxa"/>
            <w:tcBorders>
              <w:top w:val="nil"/>
              <w:left w:val="nil"/>
              <w:bottom w:val="single" w:sz="4" w:space="0" w:color="auto"/>
              <w:right w:val="single" w:sz="4" w:space="0" w:color="auto"/>
            </w:tcBorders>
            <w:noWrap/>
            <w:vAlign w:val="center"/>
          </w:tcPr>
          <w:p w14:paraId="0272027E"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77A073AE"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3C182B8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0FHB41Z</w:t>
            </w:r>
          </w:p>
        </w:tc>
        <w:tc>
          <w:tcPr>
            <w:tcW w:w="715" w:type="dxa"/>
            <w:tcBorders>
              <w:top w:val="nil"/>
              <w:left w:val="nil"/>
              <w:bottom w:val="single" w:sz="4" w:space="0" w:color="auto"/>
              <w:right w:val="single" w:sz="4" w:space="0" w:color="auto"/>
            </w:tcBorders>
            <w:noWrap/>
            <w:vAlign w:val="center"/>
          </w:tcPr>
          <w:p w14:paraId="0649A53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0XH801Z</w:t>
            </w:r>
          </w:p>
        </w:tc>
        <w:tc>
          <w:tcPr>
            <w:tcW w:w="715" w:type="dxa"/>
            <w:tcBorders>
              <w:top w:val="nil"/>
              <w:left w:val="nil"/>
              <w:bottom w:val="single" w:sz="4" w:space="0" w:color="auto"/>
              <w:right w:val="single" w:sz="4" w:space="0" w:color="auto"/>
            </w:tcBorders>
            <w:noWrap/>
            <w:vAlign w:val="center"/>
          </w:tcPr>
          <w:p w14:paraId="525509E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D0012ZZ</w:t>
            </w:r>
          </w:p>
        </w:tc>
        <w:tc>
          <w:tcPr>
            <w:tcW w:w="723" w:type="dxa"/>
            <w:tcBorders>
              <w:top w:val="nil"/>
              <w:left w:val="nil"/>
              <w:bottom w:val="single" w:sz="4" w:space="0" w:color="auto"/>
              <w:right w:val="single" w:sz="4" w:space="0" w:color="auto"/>
            </w:tcBorders>
            <w:noWrap/>
            <w:vAlign w:val="center"/>
          </w:tcPr>
          <w:p w14:paraId="2369963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D71097Z</w:t>
            </w:r>
          </w:p>
        </w:tc>
        <w:tc>
          <w:tcPr>
            <w:tcW w:w="723" w:type="dxa"/>
            <w:tcBorders>
              <w:top w:val="nil"/>
              <w:left w:val="nil"/>
              <w:bottom w:val="single" w:sz="4" w:space="0" w:color="auto"/>
              <w:right w:val="single" w:sz="4" w:space="0" w:color="auto"/>
            </w:tcBorders>
            <w:noWrap/>
            <w:vAlign w:val="center"/>
          </w:tcPr>
          <w:p w14:paraId="24B5B2A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D9013Z0</w:t>
            </w:r>
          </w:p>
        </w:tc>
        <w:tc>
          <w:tcPr>
            <w:tcW w:w="751" w:type="dxa"/>
            <w:tcBorders>
              <w:top w:val="nil"/>
              <w:left w:val="nil"/>
              <w:bottom w:val="single" w:sz="4" w:space="0" w:color="auto"/>
              <w:right w:val="single" w:sz="4" w:space="0" w:color="auto"/>
            </w:tcBorders>
            <w:noWrap/>
            <w:vAlign w:val="center"/>
          </w:tcPr>
          <w:p w14:paraId="69925F6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D9169YZ</w:t>
            </w:r>
          </w:p>
        </w:tc>
        <w:tc>
          <w:tcPr>
            <w:tcW w:w="756" w:type="dxa"/>
            <w:tcBorders>
              <w:top w:val="nil"/>
              <w:left w:val="nil"/>
              <w:bottom w:val="single" w:sz="4" w:space="0" w:color="auto"/>
              <w:right w:val="single" w:sz="4" w:space="0" w:color="auto"/>
            </w:tcBorders>
            <w:noWrap/>
            <w:vAlign w:val="center"/>
          </w:tcPr>
          <w:p w14:paraId="2F62732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DB073ZZ</w:t>
            </w:r>
          </w:p>
        </w:tc>
        <w:tc>
          <w:tcPr>
            <w:tcW w:w="715" w:type="dxa"/>
            <w:tcBorders>
              <w:top w:val="nil"/>
              <w:left w:val="nil"/>
              <w:bottom w:val="single" w:sz="4" w:space="0" w:color="auto"/>
              <w:right w:val="single" w:sz="4" w:space="0" w:color="auto"/>
            </w:tcBorders>
            <w:noWrap/>
            <w:vAlign w:val="center"/>
          </w:tcPr>
          <w:p w14:paraId="6EE90B6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DD050ZZ</w:t>
            </w:r>
          </w:p>
        </w:tc>
        <w:tc>
          <w:tcPr>
            <w:tcW w:w="715" w:type="dxa"/>
            <w:tcBorders>
              <w:top w:val="nil"/>
              <w:left w:val="nil"/>
              <w:bottom w:val="single" w:sz="4" w:space="0" w:color="auto"/>
              <w:right w:val="single" w:sz="4" w:space="0" w:color="auto"/>
            </w:tcBorders>
            <w:noWrap/>
            <w:vAlign w:val="center"/>
          </w:tcPr>
          <w:p w14:paraId="7D67D6B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DF033ZZ</w:t>
            </w:r>
          </w:p>
        </w:tc>
        <w:tc>
          <w:tcPr>
            <w:tcW w:w="706" w:type="dxa"/>
            <w:tcBorders>
              <w:top w:val="nil"/>
              <w:left w:val="nil"/>
              <w:bottom w:val="single" w:sz="4" w:space="0" w:color="auto"/>
              <w:right w:val="single" w:sz="4" w:space="0" w:color="auto"/>
            </w:tcBorders>
            <w:noWrap/>
            <w:vAlign w:val="center"/>
          </w:tcPr>
          <w:p w14:paraId="13A447C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DG159BZ</w:t>
            </w:r>
          </w:p>
        </w:tc>
        <w:tc>
          <w:tcPr>
            <w:tcW w:w="765" w:type="dxa"/>
            <w:tcBorders>
              <w:top w:val="nil"/>
              <w:left w:val="nil"/>
              <w:bottom w:val="single" w:sz="4" w:space="0" w:color="auto"/>
              <w:right w:val="single" w:sz="4" w:space="0" w:color="auto"/>
            </w:tcBorders>
            <w:noWrap/>
            <w:vAlign w:val="center"/>
          </w:tcPr>
          <w:p w14:paraId="206354E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DP004ZZ</w:t>
            </w:r>
          </w:p>
        </w:tc>
        <w:tc>
          <w:tcPr>
            <w:tcW w:w="756" w:type="dxa"/>
            <w:tcBorders>
              <w:top w:val="nil"/>
              <w:left w:val="nil"/>
              <w:bottom w:val="single" w:sz="4" w:space="0" w:color="auto"/>
              <w:right w:val="single" w:sz="4" w:space="0" w:color="auto"/>
            </w:tcBorders>
            <w:noWrap/>
            <w:vAlign w:val="center"/>
          </w:tcPr>
          <w:p w14:paraId="1DBDA63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DT1198Z</w:t>
            </w:r>
          </w:p>
        </w:tc>
        <w:tc>
          <w:tcPr>
            <w:tcW w:w="798" w:type="dxa"/>
            <w:tcBorders>
              <w:top w:val="nil"/>
              <w:left w:val="nil"/>
              <w:bottom w:val="single" w:sz="4" w:space="0" w:color="auto"/>
              <w:right w:val="single" w:sz="4" w:space="0" w:color="auto"/>
            </w:tcBorders>
            <w:noWrap/>
            <w:vAlign w:val="center"/>
          </w:tcPr>
          <w:p w14:paraId="0F9E8CE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DV11B7Z</w:t>
            </w:r>
          </w:p>
        </w:tc>
        <w:tc>
          <w:tcPr>
            <w:tcW w:w="756" w:type="dxa"/>
            <w:tcBorders>
              <w:top w:val="nil"/>
              <w:left w:val="nil"/>
              <w:bottom w:val="single" w:sz="4" w:space="0" w:color="auto"/>
              <w:right w:val="single" w:sz="4" w:space="0" w:color="auto"/>
            </w:tcBorders>
            <w:noWrap/>
            <w:vAlign w:val="center"/>
          </w:tcPr>
          <w:p w14:paraId="50917774"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1529B4A3"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6182D28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0FHB71Z</w:t>
            </w:r>
          </w:p>
        </w:tc>
        <w:tc>
          <w:tcPr>
            <w:tcW w:w="715" w:type="dxa"/>
            <w:tcBorders>
              <w:top w:val="nil"/>
              <w:left w:val="nil"/>
              <w:bottom w:val="single" w:sz="4" w:space="0" w:color="auto"/>
              <w:right w:val="single" w:sz="4" w:space="0" w:color="auto"/>
            </w:tcBorders>
            <w:noWrap/>
            <w:vAlign w:val="center"/>
          </w:tcPr>
          <w:p w14:paraId="72D413E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0XH831Z</w:t>
            </w:r>
          </w:p>
        </w:tc>
        <w:tc>
          <w:tcPr>
            <w:tcW w:w="715" w:type="dxa"/>
            <w:tcBorders>
              <w:top w:val="nil"/>
              <w:left w:val="nil"/>
              <w:bottom w:val="single" w:sz="4" w:space="0" w:color="auto"/>
              <w:right w:val="single" w:sz="4" w:space="0" w:color="auto"/>
            </w:tcBorders>
            <w:noWrap/>
            <w:vAlign w:val="center"/>
          </w:tcPr>
          <w:p w14:paraId="4D0C9D5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D0013Z0</w:t>
            </w:r>
          </w:p>
        </w:tc>
        <w:tc>
          <w:tcPr>
            <w:tcW w:w="723" w:type="dxa"/>
            <w:tcBorders>
              <w:top w:val="nil"/>
              <w:left w:val="nil"/>
              <w:bottom w:val="single" w:sz="4" w:space="0" w:color="auto"/>
              <w:right w:val="single" w:sz="4" w:space="0" w:color="auto"/>
            </w:tcBorders>
            <w:noWrap/>
            <w:vAlign w:val="center"/>
          </w:tcPr>
          <w:p w14:paraId="77FC3E4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D71098Z</w:t>
            </w:r>
          </w:p>
        </w:tc>
        <w:tc>
          <w:tcPr>
            <w:tcW w:w="723" w:type="dxa"/>
            <w:tcBorders>
              <w:top w:val="nil"/>
              <w:left w:val="nil"/>
              <w:bottom w:val="single" w:sz="4" w:space="0" w:color="auto"/>
              <w:right w:val="single" w:sz="4" w:space="0" w:color="auto"/>
            </w:tcBorders>
            <w:noWrap/>
            <w:vAlign w:val="center"/>
          </w:tcPr>
          <w:p w14:paraId="22EF4FA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D9013ZZ</w:t>
            </w:r>
          </w:p>
        </w:tc>
        <w:tc>
          <w:tcPr>
            <w:tcW w:w="751" w:type="dxa"/>
            <w:tcBorders>
              <w:top w:val="nil"/>
              <w:left w:val="nil"/>
              <w:bottom w:val="single" w:sz="4" w:space="0" w:color="auto"/>
              <w:right w:val="single" w:sz="4" w:space="0" w:color="auto"/>
            </w:tcBorders>
            <w:noWrap/>
            <w:vAlign w:val="center"/>
          </w:tcPr>
          <w:p w14:paraId="51CF12A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D916B7Z</w:t>
            </w:r>
          </w:p>
        </w:tc>
        <w:tc>
          <w:tcPr>
            <w:tcW w:w="756" w:type="dxa"/>
            <w:tcBorders>
              <w:top w:val="nil"/>
              <w:left w:val="nil"/>
              <w:bottom w:val="single" w:sz="4" w:space="0" w:color="auto"/>
              <w:right w:val="single" w:sz="4" w:space="0" w:color="auto"/>
            </w:tcBorders>
            <w:noWrap/>
            <w:vAlign w:val="center"/>
          </w:tcPr>
          <w:p w14:paraId="100A925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DB074ZZ</w:t>
            </w:r>
          </w:p>
        </w:tc>
        <w:tc>
          <w:tcPr>
            <w:tcW w:w="715" w:type="dxa"/>
            <w:tcBorders>
              <w:top w:val="nil"/>
              <w:left w:val="nil"/>
              <w:bottom w:val="single" w:sz="4" w:space="0" w:color="auto"/>
              <w:right w:val="single" w:sz="4" w:space="0" w:color="auto"/>
            </w:tcBorders>
            <w:noWrap/>
            <w:vAlign w:val="center"/>
          </w:tcPr>
          <w:p w14:paraId="009CE40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DD051ZZ</w:t>
            </w:r>
          </w:p>
        </w:tc>
        <w:tc>
          <w:tcPr>
            <w:tcW w:w="715" w:type="dxa"/>
            <w:tcBorders>
              <w:top w:val="nil"/>
              <w:left w:val="nil"/>
              <w:bottom w:val="single" w:sz="4" w:space="0" w:color="auto"/>
              <w:right w:val="single" w:sz="4" w:space="0" w:color="auto"/>
            </w:tcBorders>
            <w:noWrap/>
            <w:vAlign w:val="center"/>
          </w:tcPr>
          <w:p w14:paraId="1DE3D06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DF034ZZ</w:t>
            </w:r>
          </w:p>
        </w:tc>
        <w:tc>
          <w:tcPr>
            <w:tcW w:w="706" w:type="dxa"/>
            <w:tcBorders>
              <w:top w:val="nil"/>
              <w:left w:val="nil"/>
              <w:bottom w:val="single" w:sz="4" w:space="0" w:color="auto"/>
              <w:right w:val="single" w:sz="4" w:space="0" w:color="auto"/>
            </w:tcBorders>
            <w:noWrap/>
            <w:vAlign w:val="center"/>
          </w:tcPr>
          <w:p w14:paraId="47BE072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DG159CZ</w:t>
            </w:r>
          </w:p>
        </w:tc>
        <w:tc>
          <w:tcPr>
            <w:tcW w:w="765" w:type="dxa"/>
            <w:tcBorders>
              <w:top w:val="nil"/>
              <w:left w:val="nil"/>
              <w:bottom w:val="single" w:sz="4" w:space="0" w:color="auto"/>
              <w:right w:val="single" w:sz="4" w:space="0" w:color="auto"/>
            </w:tcBorders>
            <w:noWrap/>
            <w:vAlign w:val="center"/>
          </w:tcPr>
          <w:p w14:paraId="602580C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DP005ZZ</w:t>
            </w:r>
          </w:p>
        </w:tc>
        <w:tc>
          <w:tcPr>
            <w:tcW w:w="756" w:type="dxa"/>
            <w:tcBorders>
              <w:top w:val="nil"/>
              <w:left w:val="nil"/>
              <w:bottom w:val="single" w:sz="4" w:space="0" w:color="auto"/>
              <w:right w:val="single" w:sz="4" w:space="0" w:color="auto"/>
            </w:tcBorders>
            <w:noWrap/>
            <w:vAlign w:val="center"/>
          </w:tcPr>
          <w:p w14:paraId="19CA426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DT1199Z</w:t>
            </w:r>
          </w:p>
        </w:tc>
        <w:tc>
          <w:tcPr>
            <w:tcW w:w="798" w:type="dxa"/>
            <w:tcBorders>
              <w:top w:val="nil"/>
              <w:left w:val="nil"/>
              <w:bottom w:val="single" w:sz="4" w:space="0" w:color="auto"/>
              <w:right w:val="single" w:sz="4" w:space="0" w:color="auto"/>
            </w:tcBorders>
            <w:noWrap/>
            <w:vAlign w:val="center"/>
          </w:tcPr>
          <w:p w14:paraId="7F619F9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DV11B8Z</w:t>
            </w:r>
          </w:p>
        </w:tc>
        <w:tc>
          <w:tcPr>
            <w:tcW w:w="756" w:type="dxa"/>
            <w:tcBorders>
              <w:top w:val="nil"/>
              <w:left w:val="nil"/>
              <w:bottom w:val="single" w:sz="4" w:space="0" w:color="auto"/>
              <w:right w:val="single" w:sz="4" w:space="0" w:color="auto"/>
            </w:tcBorders>
            <w:noWrap/>
            <w:vAlign w:val="center"/>
          </w:tcPr>
          <w:p w14:paraId="5F352718"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233A3CB9"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7C03A0C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0FHB81Z</w:t>
            </w:r>
          </w:p>
        </w:tc>
        <w:tc>
          <w:tcPr>
            <w:tcW w:w="715" w:type="dxa"/>
            <w:tcBorders>
              <w:top w:val="nil"/>
              <w:left w:val="nil"/>
              <w:bottom w:val="single" w:sz="4" w:space="0" w:color="auto"/>
              <w:right w:val="single" w:sz="4" w:space="0" w:color="auto"/>
            </w:tcBorders>
            <w:noWrap/>
            <w:vAlign w:val="center"/>
          </w:tcPr>
          <w:p w14:paraId="323C3B7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0XH841Z</w:t>
            </w:r>
          </w:p>
        </w:tc>
        <w:tc>
          <w:tcPr>
            <w:tcW w:w="715" w:type="dxa"/>
            <w:tcBorders>
              <w:top w:val="nil"/>
              <w:left w:val="nil"/>
              <w:bottom w:val="single" w:sz="4" w:space="0" w:color="auto"/>
              <w:right w:val="single" w:sz="4" w:space="0" w:color="auto"/>
            </w:tcBorders>
            <w:noWrap/>
            <w:vAlign w:val="center"/>
          </w:tcPr>
          <w:p w14:paraId="4BC285E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D0013ZZ</w:t>
            </w:r>
          </w:p>
        </w:tc>
        <w:tc>
          <w:tcPr>
            <w:tcW w:w="723" w:type="dxa"/>
            <w:tcBorders>
              <w:top w:val="nil"/>
              <w:left w:val="nil"/>
              <w:bottom w:val="single" w:sz="4" w:space="0" w:color="auto"/>
              <w:right w:val="single" w:sz="4" w:space="0" w:color="auto"/>
            </w:tcBorders>
            <w:noWrap/>
            <w:vAlign w:val="center"/>
          </w:tcPr>
          <w:p w14:paraId="009876F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D71099Z</w:t>
            </w:r>
          </w:p>
        </w:tc>
        <w:tc>
          <w:tcPr>
            <w:tcW w:w="723" w:type="dxa"/>
            <w:tcBorders>
              <w:top w:val="nil"/>
              <w:left w:val="nil"/>
              <w:bottom w:val="single" w:sz="4" w:space="0" w:color="auto"/>
              <w:right w:val="single" w:sz="4" w:space="0" w:color="auto"/>
            </w:tcBorders>
            <w:noWrap/>
            <w:vAlign w:val="center"/>
          </w:tcPr>
          <w:p w14:paraId="7418BF7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D9014ZZ</w:t>
            </w:r>
          </w:p>
        </w:tc>
        <w:tc>
          <w:tcPr>
            <w:tcW w:w="751" w:type="dxa"/>
            <w:tcBorders>
              <w:top w:val="nil"/>
              <w:left w:val="nil"/>
              <w:bottom w:val="single" w:sz="4" w:space="0" w:color="auto"/>
              <w:right w:val="single" w:sz="4" w:space="0" w:color="auto"/>
            </w:tcBorders>
            <w:noWrap/>
            <w:vAlign w:val="center"/>
          </w:tcPr>
          <w:p w14:paraId="74761AF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D916B8Z</w:t>
            </w:r>
          </w:p>
        </w:tc>
        <w:tc>
          <w:tcPr>
            <w:tcW w:w="756" w:type="dxa"/>
            <w:tcBorders>
              <w:top w:val="nil"/>
              <w:left w:val="nil"/>
              <w:bottom w:val="single" w:sz="4" w:space="0" w:color="auto"/>
              <w:right w:val="single" w:sz="4" w:space="0" w:color="auto"/>
            </w:tcBorders>
            <w:noWrap/>
            <w:vAlign w:val="center"/>
          </w:tcPr>
          <w:p w14:paraId="71F62A5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DB075ZZ</w:t>
            </w:r>
          </w:p>
        </w:tc>
        <w:tc>
          <w:tcPr>
            <w:tcW w:w="715" w:type="dxa"/>
            <w:tcBorders>
              <w:top w:val="nil"/>
              <w:left w:val="nil"/>
              <w:bottom w:val="single" w:sz="4" w:space="0" w:color="auto"/>
              <w:right w:val="single" w:sz="4" w:space="0" w:color="auto"/>
            </w:tcBorders>
            <w:noWrap/>
            <w:vAlign w:val="center"/>
          </w:tcPr>
          <w:p w14:paraId="0BC3EC2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DD052ZZ</w:t>
            </w:r>
          </w:p>
        </w:tc>
        <w:tc>
          <w:tcPr>
            <w:tcW w:w="715" w:type="dxa"/>
            <w:tcBorders>
              <w:top w:val="nil"/>
              <w:left w:val="nil"/>
              <w:bottom w:val="single" w:sz="4" w:space="0" w:color="auto"/>
              <w:right w:val="single" w:sz="4" w:space="0" w:color="auto"/>
            </w:tcBorders>
            <w:noWrap/>
            <w:vAlign w:val="center"/>
          </w:tcPr>
          <w:p w14:paraId="7647813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DF035ZZ</w:t>
            </w:r>
          </w:p>
        </w:tc>
        <w:tc>
          <w:tcPr>
            <w:tcW w:w="706" w:type="dxa"/>
            <w:tcBorders>
              <w:top w:val="nil"/>
              <w:left w:val="nil"/>
              <w:bottom w:val="single" w:sz="4" w:space="0" w:color="auto"/>
              <w:right w:val="single" w:sz="4" w:space="0" w:color="auto"/>
            </w:tcBorders>
            <w:noWrap/>
            <w:vAlign w:val="center"/>
          </w:tcPr>
          <w:p w14:paraId="3033F34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DG159YZ</w:t>
            </w:r>
          </w:p>
        </w:tc>
        <w:tc>
          <w:tcPr>
            <w:tcW w:w="765" w:type="dxa"/>
            <w:tcBorders>
              <w:top w:val="nil"/>
              <w:left w:val="nil"/>
              <w:bottom w:val="single" w:sz="4" w:space="0" w:color="auto"/>
              <w:right w:val="single" w:sz="4" w:space="0" w:color="auto"/>
            </w:tcBorders>
            <w:noWrap/>
            <w:vAlign w:val="center"/>
          </w:tcPr>
          <w:p w14:paraId="54094A9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DP006ZZ</w:t>
            </w:r>
          </w:p>
        </w:tc>
        <w:tc>
          <w:tcPr>
            <w:tcW w:w="756" w:type="dxa"/>
            <w:tcBorders>
              <w:top w:val="nil"/>
              <w:left w:val="nil"/>
              <w:bottom w:val="single" w:sz="4" w:space="0" w:color="auto"/>
              <w:right w:val="single" w:sz="4" w:space="0" w:color="auto"/>
            </w:tcBorders>
            <w:noWrap/>
            <w:vAlign w:val="center"/>
          </w:tcPr>
          <w:p w14:paraId="037FE54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DT119BZ</w:t>
            </w:r>
          </w:p>
        </w:tc>
        <w:tc>
          <w:tcPr>
            <w:tcW w:w="798" w:type="dxa"/>
            <w:tcBorders>
              <w:top w:val="nil"/>
              <w:left w:val="nil"/>
              <w:bottom w:val="single" w:sz="4" w:space="0" w:color="auto"/>
              <w:right w:val="single" w:sz="4" w:space="0" w:color="auto"/>
            </w:tcBorders>
            <w:noWrap/>
            <w:vAlign w:val="center"/>
          </w:tcPr>
          <w:p w14:paraId="5C8C1E9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DV11B9Z</w:t>
            </w:r>
          </w:p>
        </w:tc>
        <w:tc>
          <w:tcPr>
            <w:tcW w:w="756" w:type="dxa"/>
            <w:tcBorders>
              <w:top w:val="nil"/>
              <w:left w:val="nil"/>
              <w:bottom w:val="single" w:sz="4" w:space="0" w:color="auto"/>
              <w:right w:val="single" w:sz="4" w:space="0" w:color="auto"/>
            </w:tcBorders>
            <w:noWrap/>
            <w:vAlign w:val="center"/>
          </w:tcPr>
          <w:p w14:paraId="067DCD50"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02ECBD09"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0C3843B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0FHD01Z</w:t>
            </w:r>
          </w:p>
        </w:tc>
        <w:tc>
          <w:tcPr>
            <w:tcW w:w="715" w:type="dxa"/>
            <w:tcBorders>
              <w:top w:val="nil"/>
              <w:left w:val="nil"/>
              <w:bottom w:val="single" w:sz="4" w:space="0" w:color="auto"/>
              <w:right w:val="single" w:sz="4" w:space="0" w:color="auto"/>
            </w:tcBorders>
            <w:noWrap/>
            <w:vAlign w:val="center"/>
          </w:tcPr>
          <w:p w14:paraId="6589F03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0XH901Z</w:t>
            </w:r>
          </w:p>
        </w:tc>
        <w:tc>
          <w:tcPr>
            <w:tcW w:w="715" w:type="dxa"/>
            <w:tcBorders>
              <w:top w:val="nil"/>
              <w:left w:val="nil"/>
              <w:bottom w:val="single" w:sz="4" w:space="0" w:color="auto"/>
              <w:right w:val="single" w:sz="4" w:space="0" w:color="auto"/>
            </w:tcBorders>
            <w:noWrap/>
            <w:vAlign w:val="center"/>
          </w:tcPr>
          <w:p w14:paraId="77D20F3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D0014ZZ</w:t>
            </w:r>
          </w:p>
        </w:tc>
        <w:tc>
          <w:tcPr>
            <w:tcW w:w="723" w:type="dxa"/>
            <w:tcBorders>
              <w:top w:val="nil"/>
              <w:left w:val="nil"/>
              <w:bottom w:val="single" w:sz="4" w:space="0" w:color="auto"/>
              <w:right w:val="single" w:sz="4" w:space="0" w:color="auto"/>
            </w:tcBorders>
            <w:noWrap/>
            <w:vAlign w:val="center"/>
          </w:tcPr>
          <w:p w14:paraId="509E1CD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D7109BZ</w:t>
            </w:r>
          </w:p>
        </w:tc>
        <w:tc>
          <w:tcPr>
            <w:tcW w:w="723" w:type="dxa"/>
            <w:tcBorders>
              <w:top w:val="nil"/>
              <w:left w:val="nil"/>
              <w:bottom w:val="single" w:sz="4" w:space="0" w:color="auto"/>
              <w:right w:val="single" w:sz="4" w:space="0" w:color="auto"/>
            </w:tcBorders>
            <w:noWrap/>
            <w:vAlign w:val="center"/>
          </w:tcPr>
          <w:p w14:paraId="5CC4A9E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D9015ZZ</w:t>
            </w:r>
          </w:p>
        </w:tc>
        <w:tc>
          <w:tcPr>
            <w:tcW w:w="751" w:type="dxa"/>
            <w:tcBorders>
              <w:top w:val="nil"/>
              <w:left w:val="nil"/>
              <w:bottom w:val="single" w:sz="4" w:space="0" w:color="auto"/>
              <w:right w:val="single" w:sz="4" w:space="0" w:color="auto"/>
            </w:tcBorders>
            <w:noWrap/>
            <w:vAlign w:val="center"/>
          </w:tcPr>
          <w:p w14:paraId="7FB63E2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D916B9Z</w:t>
            </w:r>
          </w:p>
        </w:tc>
        <w:tc>
          <w:tcPr>
            <w:tcW w:w="756" w:type="dxa"/>
            <w:tcBorders>
              <w:top w:val="nil"/>
              <w:left w:val="nil"/>
              <w:bottom w:val="single" w:sz="4" w:space="0" w:color="auto"/>
              <w:right w:val="single" w:sz="4" w:space="0" w:color="auto"/>
            </w:tcBorders>
            <w:noWrap/>
            <w:vAlign w:val="center"/>
          </w:tcPr>
          <w:p w14:paraId="0D7A81E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DB076ZZ</w:t>
            </w:r>
          </w:p>
        </w:tc>
        <w:tc>
          <w:tcPr>
            <w:tcW w:w="715" w:type="dxa"/>
            <w:tcBorders>
              <w:top w:val="nil"/>
              <w:left w:val="nil"/>
              <w:bottom w:val="single" w:sz="4" w:space="0" w:color="auto"/>
              <w:right w:val="single" w:sz="4" w:space="0" w:color="auto"/>
            </w:tcBorders>
            <w:noWrap/>
            <w:vAlign w:val="center"/>
          </w:tcPr>
          <w:p w14:paraId="2FD770B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DD053Z0</w:t>
            </w:r>
          </w:p>
        </w:tc>
        <w:tc>
          <w:tcPr>
            <w:tcW w:w="715" w:type="dxa"/>
            <w:tcBorders>
              <w:top w:val="nil"/>
              <w:left w:val="nil"/>
              <w:bottom w:val="single" w:sz="4" w:space="0" w:color="auto"/>
              <w:right w:val="single" w:sz="4" w:space="0" w:color="auto"/>
            </w:tcBorders>
            <w:noWrap/>
            <w:vAlign w:val="center"/>
          </w:tcPr>
          <w:p w14:paraId="770CBE0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DF036ZZ</w:t>
            </w:r>
          </w:p>
        </w:tc>
        <w:tc>
          <w:tcPr>
            <w:tcW w:w="706" w:type="dxa"/>
            <w:tcBorders>
              <w:top w:val="nil"/>
              <w:left w:val="nil"/>
              <w:bottom w:val="single" w:sz="4" w:space="0" w:color="auto"/>
              <w:right w:val="single" w:sz="4" w:space="0" w:color="auto"/>
            </w:tcBorders>
            <w:noWrap/>
            <w:vAlign w:val="center"/>
          </w:tcPr>
          <w:p w14:paraId="3EE200C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DG15B7Z</w:t>
            </w:r>
          </w:p>
        </w:tc>
        <w:tc>
          <w:tcPr>
            <w:tcW w:w="765" w:type="dxa"/>
            <w:tcBorders>
              <w:top w:val="nil"/>
              <w:left w:val="nil"/>
              <w:bottom w:val="single" w:sz="4" w:space="0" w:color="auto"/>
              <w:right w:val="single" w:sz="4" w:space="0" w:color="auto"/>
            </w:tcBorders>
            <w:noWrap/>
            <w:vAlign w:val="center"/>
          </w:tcPr>
          <w:p w14:paraId="7F45D3F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DP020ZZ</w:t>
            </w:r>
          </w:p>
        </w:tc>
        <w:tc>
          <w:tcPr>
            <w:tcW w:w="756" w:type="dxa"/>
            <w:tcBorders>
              <w:top w:val="nil"/>
              <w:left w:val="nil"/>
              <w:bottom w:val="single" w:sz="4" w:space="0" w:color="auto"/>
              <w:right w:val="single" w:sz="4" w:space="0" w:color="auto"/>
            </w:tcBorders>
            <w:noWrap/>
            <w:vAlign w:val="center"/>
          </w:tcPr>
          <w:p w14:paraId="34E0E77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DT119CZ</w:t>
            </w:r>
          </w:p>
        </w:tc>
        <w:tc>
          <w:tcPr>
            <w:tcW w:w="798" w:type="dxa"/>
            <w:tcBorders>
              <w:top w:val="nil"/>
              <w:left w:val="nil"/>
              <w:bottom w:val="single" w:sz="4" w:space="0" w:color="auto"/>
              <w:right w:val="single" w:sz="4" w:space="0" w:color="auto"/>
            </w:tcBorders>
            <w:noWrap/>
            <w:vAlign w:val="center"/>
          </w:tcPr>
          <w:p w14:paraId="331BD60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DV11BBZ</w:t>
            </w:r>
          </w:p>
        </w:tc>
        <w:tc>
          <w:tcPr>
            <w:tcW w:w="756" w:type="dxa"/>
            <w:tcBorders>
              <w:top w:val="nil"/>
              <w:left w:val="nil"/>
              <w:bottom w:val="single" w:sz="4" w:space="0" w:color="auto"/>
              <w:right w:val="single" w:sz="4" w:space="0" w:color="auto"/>
            </w:tcBorders>
            <w:noWrap/>
            <w:vAlign w:val="center"/>
          </w:tcPr>
          <w:p w14:paraId="4DEFC887"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23625B9C"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4F1CBB8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0FHD31Z</w:t>
            </w:r>
          </w:p>
        </w:tc>
        <w:tc>
          <w:tcPr>
            <w:tcW w:w="715" w:type="dxa"/>
            <w:tcBorders>
              <w:top w:val="nil"/>
              <w:left w:val="nil"/>
              <w:bottom w:val="single" w:sz="4" w:space="0" w:color="auto"/>
              <w:right w:val="single" w:sz="4" w:space="0" w:color="auto"/>
            </w:tcBorders>
            <w:noWrap/>
            <w:vAlign w:val="center"/>
          </w:tcPr>
          <w:p w14:paraId="1C52881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0XH931Z</w:t>
            </w:r>
          </w:p>
        </w:tc>
        <w:tc>
          <w:tcPr>
            <w:tcW w:w="715" w:type="dxa"/>
            <w:tcBorders>
              <w:top w:val="nil"/>
              <w:left w:val="nil"/>
              <w:bottom w:val="single" w:sz="4" w:space="0" w:color="auto"/>
              <w:right w:val="single" w:sz="4" w:space="0" w:color="auto"/>
            </w:tcBorders>
            <w:noWrap/>
            <w:vAlign w:val="center"/>
          </w:tcPr>
          <w:p w14:paraId="253C336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D0015ZZ</w:t>
            </w:r>
          </w:p>
        </w:tc>
        <w:tc>
          <w:tcPr>
            <w:tcW w:w="723" w:type="dxa"/>
            <w:tcBorders>
              <w:top w:val="nil"/>
              <w:left w:val="nil"/>
              <w:bottom w:val="single" w:sz="4" w:space="0" w:color="auto"/>
              <w:right w:val="single" w:sz="4" w:space="0" w:color="auto"/>
            </w:tcBorders>
            <w:noWrap/>
            <w:vAlign w:val="center"/>
          </w:tcPr>
          <w:p w14:paraId="118D983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D7109CZ</w:t>
            </w:r>
          </w:p>
        </w:tc>
        <w:tc>
          <w:tcPr>
            <w:tcW w:w="723" w:type="dxa"/>
            <w:tcBorders>
              <w:top w:val="nil"/>
              <w:left w:val="nil"/>
              <w:bottom w:val="single" w:sz="4" w:space="0" w:color="auto"/>
              <w:right w:val="single" w:sz="4" w:space="0" w:color="auto"/>
            </w:tcBorders>
            <w:noWrap/>
            <w:vAlign w:val="center"/>
          </w:tcPr>
          <w:p w14:paraId="00164C7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D9016ZZ</w:t>
            </w:r>
          </w:p>
        </w:tc>
        <w:tc>
          <w:tcPr>
            <w:tcW w:w="751" w:type="dxa"/>
            <w:tcBorders>
              <w:top w:val="nil"/>
              <w:left w:val="nil"/>
              <w:bottom w:val="single" w:sz="4" w:space="0" w:color="auto"/>
              <w:right w:val="single" w:sz="4" w:space="0" w:color="auto"/>
            </w:tcBorders>
            <w:noWrap/>
            <w:vAlign w:val="center"/>
          </w:tcPr>
          <w:p w14:paraId="7280C8D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D916BBZ</w:t>
            </w:r>
          </w:p>
        </w:tc>
        <w:tc>
          <w:tcPr>
            <w:tcW w:w="756" w:type="dxa"/>
            <w:tcBorders>
              <w:top w:val="nil"/>
              <w:left w:val="nil"/>
              <w:bottom w:val="single" w:sz="4" w:space="0" w:color="auto"/>
              <w:right w:val="single" w:sz="4" w:space="0" w:color="auto"/>
            </w:tcBorders>
            <w:noWrap/>
            <w:vAlign w:val="center"/>
          </w:tcPr>
          <w:p w14:paraId="51A70A1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DB080ZZ</w:t>
            </w:r>
          </w:p>
        </w:tc>
        <w:tc>
          <w:tcPr>
            <w:tcW w:w="715" w:type="dxa"/>
            <w:tcBorders>
              <w:top w:val="nil"/>
              <w:left w:val="nil"/>
              <w:bottom w:val="single" w:sz="4" w:space="0" w:color="auto"/>
              <w:right w:val="single" w:sz="4" w:space="0" w:color="auto"/>
            </w:tcBorders>
            <w:noWrap/>
            <w:vAlign w:val="center"/>
          </w:tcPr>
          <w:p w14:paraId="103A542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DD053ZZ</w:t>
            </w:r>
          </w:p>
        </w:tc>
        <w:tc>
          <w:tcPr>
            <w:tcW w:w="715" w:type="dxa"/>
            <w:tcBorders>
              <w:top w:val="nil"/>
              <w:left w:val="nil"/>
              <w:bottom w:val="single" w:sz="4" w:space="0" w:color="auto"/>
              <w:right w:val="single" w:sz="4" w:space="0" w:color="auto"/>
            </w:tcBorders>
            <w:noWrap/>
            <w:vAlign w:val="center"/>
          </w:tcPr>
          <w:p w14:paraId="28BACFB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DF1097Z</w:t>
            </w:r>
          </w:p>
        </w:tc>
        <w:tc>
          <w:tcPr>
            <w:tcW w:w="706" w:type="dxa"/>
            <w:tcBorders>
              <w:top w:val="nil"/>
              <w:left w:val="nil"/>
              <w:bottom w:val="single" w:sz="4" w:space="0" w:color="auto"/>
              <w:right w:val="single" w:sz="4" w:space="0" w:color="auto"/>
            </w:tcBorders>
            <w:noWrap/>
            <w:vAlign w:val="center"/>
          </w:tcPr>
          <w:p w14:paraId="21C00CE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DG15B8Z</w:t>
            </w:r>
          </w:p>
        </w:tc>
        <w:tc>
          <w:tcPr>
            <w:tcW w:w="765" w:type="dxa"/>
            <w:tcBorders>
              <w:top w:val="nil"/>
              <w:left w:val="nil"/>
              <w:bottom w:val="single" w:sz="4" w:space="0" w:color="auto"/>
              <w:right w:val="single" w:sz="4" w:space="0" w:color="auto"/>
            </w:tcBorders>
            <w:noWrap/>
            <w:vAlign w:val="center"/>
          </w:tcPr>
          <w:p w14:paraId="5FBCD1B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DP021ZZ</w:t>
            </w:r>
          </w:p>
        </w:tc>
        <w:tc>
          <w:tcPr>
            <w:tcW w:w="756" w:type="dxa"/>
            <w:tcBorders>
              <w:top w:val="nil"/>
              <w:left w:val="nil"/>
              <w:bottom w:val="single" w:sz="4" w:space="0" w:color="auto"/>
              <w:right w:val="single" w:sz="4" w:space="0" w:color="auto"/>
            </w:tcBorders>
            <w:noWrap/>
            <w:vAlign w:val="center"/>
          </w:tcPr>
          <w:p w14:paraId="69C534D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DT119YZ</w:t>
            </w:r>
          </w:p>
        </w:tc>
        <w:tc>
          <w:tcPr>
            <w:tcW w:w="798" w:type="dxa"/>
            <w:tcBorders>
              <w:top w:val="nil"/>
              <w:left w:val="nil"/>
              <w:bottom w:val="single" w:sz="4" w:space="0" w:color="auto"/>
              <w:right w:val="single" w:sz="4" w:space="0" w:color="auto"/>
            </w:tcBorders>
            <w:noWrap/>
            <w:vAlign w:val="center"/>
          </w:tcPr>
          <w:p w14:paraId="4D89D9A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DV11BCZ</w:t>
            </w:r>
          </w:p>
        </w:tc>
        <w:tc>
          <w:tcPr>
            <w:tcW w:w="756" w:type="dxa"/>
            <w:tcBorders>
              <w:top w:val="nil"/>
              <w:left w:val="nil"/>
              <w:bottom w:val="single" w:sz="4" w:space="0" w:color="auto"/>
              <w:right w:val="single" w:sz="4" w:space="0" w:color="auto"/>
            </w:tcBorders>
            <w:noWrap/>
            <w:vAlign w:val="center"/>
          </w:tcPr>
          <w:p w14:paraId="3C6FAD91"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4D620329"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0F61318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0FHD41Z</w:t>
            </w:r>
          </w:p>
        </w:tc>
        <w:tc>
          <w:tcPr>
            <w:tcW w:w="715" w:type="dxa"/>
            <w:tcBorders>
              <w:top w:val="nil"/>
              <w:left w:val="nil"/>
              <w:bottom w:val="single" w:sz="4" w:space="0" w:color="auto"/>
              <w:right w:val="single" w:sz="4" w:space="0" w:color="auto"/>
            </w:tcBorders>
            <w:noWrap/>
            <w:vAlign w:val="center"/>
          </w:tcPr>
          <w:p w14:paraId="1EB621A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0XH941Z</w:t>
            </w:r>
          </w:p>
        </w:tc>
        <w:tc>
          <w:tcPr>
            <w:tcW w:w="715" w:type="dxa"/>
            <w:tcBorders>
              <w:top w:val="nil"/>
              <w:left w:val="nil"/>
              <w:bottom w:val="single" w:sz="4" w:space="0" w:color="auto"/>
              <w:right w:val="single" w:sz="4" w:space="0" w:color="auto"/>
            </w:tcBorders>
            <w:noWrap/>
            <w:vAlign w:val="center"/>
          </w:tcPr>
          <w:p w14:paraId="4C359EB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D0016ZZ</w:t>
            </w:r>
          </w:p>
        </w:tc>
        <w:tc>
          <w:tcPr>
            <w:tcW w:w="723" w:type="dxa"/>
            <w:tcBorders>
              <w:top w:val="nil"/>
              <w:left w:val="nil"/>
              <w:bottom w:val="single" w:sz="4" w:space="0" w:color="auto"/>
              <w:right w:val="single" w:sz="4" w:space="0" w:color="auto"/>
            </w:tcBorders>
            <w:noWrap/>
            <w:vAlign w:val="center"/>
          </w:tcPr>
          <w:p w14:paraId="4016C24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D7109YZ</w:t>
            </w:r>
          </w:p>
        </w:tc>
        <w:tc>
          <w:tcPr>
            <w:tcW w:w="723" w:type="dxa"/>
            <w:tcBorders>
              <w:top w:val="nil"/>
              <w:left w:val="nil"/>
              <w:bottom w:val="single" w:sz="4" w:space="0" w:color="auto"/>
              <w:right w:val="single" w:sz="4" w:space="0" w:color="auto"/>
            </w:tcBorders>
            <w:noWrap/>
            <w:vAlign w:val="center"/>
          </w:tcPr>
          <w:p w14:paraId="4427D19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D9030ZZ</w:t>
            </w:r>
          </w:p>
        </w:tc>
        <w:tc>
          <w:tcPr>
            <w:tcW w:w="751" w:type="dxa"/>
            <w:tcBorders>
              <w:top w:val="nil"/>
              <w:left w:val="nil"/>
              <w:bottom w:val="single" w:sz="4" w:space="0" w:color="auto"/>
              <w:right w:val="single" w:sz="4" w:space="0" w:color="auto"/>
            </w:tcBorders>
            <w:noWrap/>
            <w:vAlign w:val="center"/>
          </w:tcPr>
          <w:p w14:paraId="469F953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D916BCZ</w:t>
            </w:r>
          </w:p>
        </w:tc>
        <w:tc>
          <w:tcPr>
            <w:tcW w:w="756" w:type="dxa"/>
            <w:tcBorders>
              <w:top w:val="nil"/>
              <w:left w:val="nil"/>
              <w:bottom w:val="single" w:sz="4" w:space="0" w:color="auto"/>
              <w:right w:val="single" w:sz="4" w:space="0" w:color="auto"/>
            </w:tcBorders>
            <w:noWrap/>
            <w:vAlign w:val="center"/>
          </w:tcPr>
          <w:p w14:paraId="732C749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DB081ZZ</w:t>
            </w:r>
          </w:p>
        </w:tc>
        <w:tc>
          <w:tcPr>
            <w:tcW w:w="715" w:type="dxa"/>
            <w:tcBorders>
              <w:top w:val="nil"/>
              <w:left w:val="nil"/>
              <w:bottom w:val="single" w:sz="4" w:space="0" w:color="auto"/>
              <w:right w:val="single" w:sz="4" w:space="0" w:color="auto"/>
            </w:tcBorders>
            <w:noWrap/>
            <w:vAlign w:val="center"/>
          </w:tcPr>
          <w:p w14:paraId="0B827AC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DD054ZZ</w:t>
            </w:r>
          </w:p>
        </w:tc>
        <w:tc>
          <w:tcPr>
            <w:tcW w:w="715" w:type="dxa"/>
            <w:tcBorders>
              <w:top w:val="nil"/>
              <w:left w:val="nil"/>
              <w:bottom w:val="single" w:sz="4" w:space="0" w:color="auto"/>
              <w:right w:val="single" w:sz="4" w:space="0" w:color="auto"/>
            </w:tcBorders>
            <w:noWrap/>
            <w:vAlign w:val="center"/>
          </w:tcPr>
          <w:p w14:paraId="27AC488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DF1098Z</w:t>
            </w:r>
          </w:p>
        </w:tc>
        <w:tc>
          <w:tcPr>
            <w:tcW w:w="706" w:type="dxa"/>
            <w:tcBorders>
              <w:top w:val="nil"/>
              <w:left w:val="nil"/>
              <w:bottom w:val="single" w:sz="4" w:space="0" w:color="auto"/>
              <w:right w:val="single" w:sz="4" w:space="0" w:color="auto"/>
            </w:tcBorders>
            <w:noWrap/>
            <w:vAlign w:val="center"/>
          </w:tcPr>
          <w:p w14:paraId="1766698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DG15B9Z</w:t>
            </w:r>
          </w:p>
        </w:tc>
        <w:tc>
          <w:tcPr>
            <w:tcW w:w="765" w:type="dxa"/>
            <w:tcBorders>
              <w:top w:val="nil"/>
              <w:left w:val="nil"/>
              <w:bottom w:val="single" w:sz="4" w:space="0" w:color="auto"/>
              <w:right w:val="single" w:sz="4" w:space="0" w:color="auto"/>
            </w:tcBorders>
            <w:noWrap/>
            <w:vAlign w:val="center"/>
          </w:tcPr>
          <w:p w14:paraId="4EEA889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DP022ZZ</w:t>
            </w:r>
          </w:p>
        </w:tc>
        <w:tc>
          <w:tcPr>
            <w:tcW w:w="756" w:type="dxa"/>
            <w:tcBorders>
              <w:top w:val="nil"/>
              <w:left w:val="nil"/>
              <w:bottom w:val="single" w:sz="4" w:space="0" w:color="auto"/>
              <w:right w:val="single" w:sz="4" w:space="0" w:color="auto"/>
            </w:tcBorders>
            <w:noWrap/>
            <w:vAlign w:val="center"/>
          </w:tcPr>
          <w:p w14:paraId="168756C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DT11B7Z</w:t>
            </w:r>
          </w:p>
        </w:tc>
        <w:tc>
          <w:tcPr>
            <w:tcW w:w="798" w:type="dxa"/>
            <w:tcBorders>
              <w:top w:val="nil"/>
              <w:left w:val="nil"/>
              <w:bottom w:val="single" w:sz="4" w:space="0" w:color="auto"/>
              <w:right w:val="single" w:sz="4" w:space="0" w:color="auto"/>
            </w:tcBorders>
            <w:noWrap/>
            <w:vAlign w:val="center"/>
          </w:tcPr>
          <w:p w14:paraId="6118300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DV11BYZ</w:t>
            </w:r>
          </w:p>
        </w:tc>
        <w:tc>
          <w:tcPr>
            <w:tcW w:w="756" w:type="dxa"/>
            <w:tcBorders>
              <w:top w:val="nil"/>
              <w:left w:val="nil"/>
              <w:bottom w:val="single" w:sz="4" w:space="0" w:color="auto"/>
              <w:right w:val="single" w:sz="4" w:space="0" w:color="auto"/>
            </w:tcBorders>
            <w:noWrap/>
            <w:vAlign w:val="center"/>
          </w:tcPr>
          <w:p w14:paraId="77F6AD44"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7E1CF832"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442026A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0FHD71Z</w:t>
            </w:r>
          </w:p>
        </w:tc>
        <w:tc>
          <w:tcPr>
            <w:tcW w:w="715" w:type="dxa"/>
            <w:tcBorders>
              <w:top w:val="nil"/>
              <w:left w:val="nil"/>
              <w:bottom w:val="single" w:sz="4" w:space="0" w:color="auto"/>
              <w:right w:val="single" w:sz="4" w:space="0" w:color="auto"/>
            </w:tcBorders>
            <w:noWrap/>
            <w:vAlign w:val="center"/>
          </w:tcPr>
          <w:p w14:paraId="207841B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0XHB01Z</w:t>
            </w:r>
          </w:p>
        </w:tc>
        <w:tc>
          <w:tcPr>
            <w:tcW w:w="715" w:type="dxa"/>
            <w:tcBorders>
              <w:top w:val="nil"/>
              <w:left w:val="nil"/>
              <w:bottom w:val="single" w:sz="4" w:space="0" w:color="auto"/>
              <w:right w:val="single" w:sz="4" w:space="0" w:color="auto"/>
            </w:tcBorders>
            <w:noWrap/>
            <w:vAlign w:val="center"/>
          </w:tcPr>
          <w:p w14:paraId="407EE4C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D0060ZZ</w:t>
            </w:r>
          </w:p>
        </w:tc>
        <w:tc>
          <w:tcPr>
            <w:tcW w:w="723" w:type="dxa"/>
            <w:tcBorders>
              <w:top w:val="nil"/>
              <w:left w:val="nil"/>
              <w:bottom w:val="single" w:sz="4" w:space="0" w:color="auto"/>
              <w:right w:val="single" w:sz="4" w:space="0" w:color="auto"/>
            </w:tcBorders>
            <w:noWrap/>
            <w:vAlign w:val="center"/>
          </w:tcPr>
          <w:p w14:paraId="5F1B561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D710B7Z</w:t>
            </w:r>
          </w:p>
        </w:tc>
        <w:tc>
          <w:tcPr>
            <w:tcW w:w="723" w:type="dxa"/>
            <w:tcBorders>
              <w:top w:val="nil"/>
              <w:left w:val="nil"/>
              <w:bottom w:val="single" w:sz="4" w:space="0" w:color="auto"/>
              <w:right w:val="single" w:sz="4" w:space="0" w:color="auto"/>
            </w:tcBorders>
            <w:noWrap/>
            <w:vAlign w:val="center"/>
          </w:tcPr>
          <w:p w14:paraId="36C2D29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D9031ZZ</w:t>
            </w:r>
          </w:p>
        </w:tc>
        <w:tc>
          <w:tcPr>
            <w:tcW w:w="751" w:type="dxa"/>
            <w:tcBorders>
              <w:top w:val="nil"/>
              <w:left w:val="nil"/>
              <w:bottom w:val="single" w:sz="4" w:space="0" w:color="auto"/>
              <w:right w:val="single" w:sz="4" w:space="0" w:color="auto"/>
            </w:tcBorders>
            <w:noWrap/>
            <w:vAlign w:val="center"/>
          </w:tcPr>
          <w:p w14:paraId="6B1534E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D916BYZ</w:t>
            </w:r>
          </w:p>
        </w:tc>
        <w:tc>
          <w:tcPr>
            <w:tcW w:w="756" w:type="dxa"/>
            <w:tcBorders>
              <w:top w:val="nil"/>
              <w:left w:val="nil"/>
              <w:bottom w:val="single" w:sz="4" w:space="0" w:color="auto"/>
              <w:right w:val="single" w:sz="4" w:space="0" w:color="auto"/>
            </w:tcBorders>
            <w:noWrap/>
            <w:vAlign w:val="center"/>
          </w:tcPr>
          <w:p w14:paraId="279B8A8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DB082ZZ</w:t>
            </w:r>
          </w:p>
        </w:tc>
        <w:tc>
          <w:tcPr>
            <w:tcW w:w="715" w:type="dxa"/>
            <w:tcBorders>
              <w:top w:val="nil"/>
              <w:left w:val="nil"/>
              <w:bottom w:val="single" w:sz="4" w:space="0" w:color="auto"/>
              <w:right w:val="single" w:sz="4" w:space="0" w:color="auto"/>
            </w:tcBorders>
            <w:noWrap/>
            <w:vAlign w:val="center"/>
          </w:tcPr>
          <w:p w14:paraId="151DA28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DD055ZZ</w:t>
            </w:r>
          </w:p>
        </w:tc>
        <w:tc>
          <w:tcPr>
            <w:tcW w:w="715" w:type="dxa"/>
            <w:tcBorders>
              <w:top w:val="nil"/>
              <w:left w:val="nil"/>
              <w:bottom w:val="single" w:sz="4" w:space="0" w:color="auto"/>
              <w:right w:val="single" w:sz="4" w:space="0" w:color="auto"/>
            </w:tcBorders>
            <w:noWrap/>
            <w:vAlign w:val="center"/>
          </w:tcPr>
          <w:p w14:paraId="2CF0CDD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DF1099Z</w:t>
            </w:r>
          </w:p>
        </w:tc>
        <w:tc>
          <w:tcPr>
            <w:tcW w:w="706" w:type="dxa"/>
            <w:tcBorders>
              <w:top w:val="nil"/>
              <w:left w:val="nil"/>
              <w:bottom w:val="single" w:sz="4" w:space="0" w:color="auto"/>
              <w:right w:val="single" w:sz="4" w:space="0" w:color="auto"/>
            </w:tcBorders>
            <w:noWrap/>
            <w:vAlign w:val="center"/>
          </w:tcPr>
          <w:p w14:paraId="2D157EC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DG15BBZ</w:t>
            </w:r>
          </w:p>
        </w:tc>
        <w:tc>
          <w:tcPr>
            <w:tcW w:w="765" w:type="dxa"/>
            <w:tcBorders>
              <w:top w:val="nil"/>
              <w:left w:val="nil"/>
              <w:bottom w:val="single" w:sz="4" w:space="0" w:color="auto"/>
              <w:right w:val="single" w:sz="4" w:space="0" w:color="auto"/>
            </w:tcBorders>
            <w:noWrap/>
            <w:vAlign w:val="center"/>
          </w:tcPr>
          <w:p w14:paraId="2CAE8C8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DP023Z0</w:t>
            </w:r>
          </w:p>
        </w:tc>
        <w:tc>
          <w:tcPr>
            <w:tcW w:w="756" w:type="dxa"/>
            <w:tcBorders>
              <w:top w:val="nil"/>
              <w:left w:val="nil"/>
              <w:bottom w:val="single" w:sz="4" w:space="0" w:color="auto"/>
              <w:right w:val="single" w:sz="4" w:space="0" w:color="auto"/>
            </w:tcBorders>
            <w:noWrap/>
            <w:vAlign w:val="center"/>
          </w:tcPr>
          <w:p w14:paraId="3F524C9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DT11B8Z</w:t>
            </w:r>
          </w:p>
        </w:tc>
        <w:tc>
          <w:tcPr>
            <w:tcW w:w="798" w:type="dxa"/>
            <w:tcBorders>
              <w:top w:val="nil"/>
              <w:left w:val="nil"/>
              <w:bottom w:val="single" w:sz="4" w:space="0" w:color="auto"/>
              <w:right w:val="single" w:sz="4" w:space="0" w:color="auto"/>
            </w:tcBorders>
            <w:noWrap/>
            <w:vAlign w:val="center"/>
          </w:tcPr>
          <w:p w14:paraId="5351417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DVY07ZZ</w:t>
            </w:r>
          </w:p>
        </w:tc>
        <w:tc>
          <w:tcPr>
            <w:tcW w:w="756" w:type="dxa"/>
            <w:tcBorders>
              <w:top w:val="nil"/>
              <w:left w:val="nil"/>
              <w:bottom w:val="single" w:sz="4" w:space="0" w:color="auto"/>
              <w:right w:val="single" w:sz="4" w:space="0" w:color="auto"/>
            </w:tcBorders>
            <w:noWrap/>
            <w:vAlign w:val="center"/>
          </w:tcPr>
          <w:p w14:paraId="6F49D27D"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7E14BF52"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386AA0D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0FHD81Z</w:t>
            </w:r>
          </w:p>
        </w:tc>
        <w:tc>
          <w:tcPr>
            <w:tcW w:w="715" w:type="dxa"/>
            <w:tcBorders>
              <w:top w:val="nil"/>
              <w:left w:val="nil"/>
              <w:bottom w:val="single" w:sz="4" w:space="0" w:color="auto"/>
              <w:right w:val="single" w:sz="4" w:space="0" w:color="auto"/>
            </w:tcBorders>
            <w:noWrap/>
            <w:vAlign w:val="center"/>
          </w:tcPr>
          <w:p w14:paraId="6DA9D3C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0XHB31Z</w:t>
            </w:r>
          </w:p>
        </w:tc>
        <w:tc>
          <w:tcPr>
            <w:tcW w:w="715" w:type="dxa"/>
            <w:tcBorders>
              <w:top w:val="nil"/>
              <w:left w:val="nil"/>
              <w:bottom w:val="single" w:sz="4" w:space="0" w:color="auto"/>
              <w:right w:val="single" w:sz="4" w:space="0" w:color="auto"/>
            </w:tcBorders>
            <w:noWrap/>
            <w:vAlign w:val="center"/>
          </w:tcPr>
          <w:p w14:paraId="272ECB3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D0061ZZ</w:t>
            </w:r>
          </w:p>
        </w:tc>
        <w:tc>
          <w:tcPr>
            <w:tcW w:w="723" w:type="dxa"/>
            <w:tcBorders>
              <w:top w:val="nil"/>
              <w:left w:val="nil"/>
              <w:bottom w:val="single" w:sz="4" w:space="0" w:color="auto"/>
              <w:right w:val="single" w:sz="4" w:space="0" w:color="auto"/>
            </w:tcBorders>
            <w:noWrap/>
            <w:vAlign w:val="center"/>
          </w:tcPr>
          <w:p w14:paraId="4937E1D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D710B8Z</w:t>
            </w:r>
          </w:p>
        </w:tc>
        <w:tc>
          <w:tcPr>
            <w:tcW w:w="723" w:type="dxa"/>
            <w:tcBorders>
              <w:top w:val="nil"/>
              <w:left w:val="nil"/>
              <w:bottom w:val="single" w:sz="4" w:space="0" w:color="auto"/>
              <w:right w:val="single" w:sz="4" w:space="0" w:color="auto"/>
            </w:tcBorders>
            <w:noWrap/>
            <w:vAlign w:val="center"/>
          </w:tcPr>
          <w:p w14:paraId="7FE0BB0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D9032ZZ</w:t>
            </w:r>
          </w:p>
        </w:tc>
        <w:tc>
          <w:tcPr>
            <w:tcW w:w="751" w:type="dxa"/>
            <w:tcBorders>
              <w:top w:val="nil"/>
              <w:left w:val="nil"/>
              <w:bottom w:val="single" w:sz="4" w:space="0" w:color="auto"/>
              <w:right w:val="single" w:sz="4" w:space="0" w:color="auto"/>
            </w:tcBorders>
            <w:noWrap/>
            <w:vAlign w:val="center"/>
          </w:tcPr>
          <w:p w14:paraId="6B74741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D91797Z</w:t>
            </w:r>
          </w:p>
        </w:tc>
        <w:tc>
          <w:tcPr>
            <w:tcW w:w="756" w:type="dxa"/>
            <w:tcBorders>
              <w:top w:val="nil"/>
              <w:left w:val="nil"/>
              <w:bottom w:val="single" w:sz="4" w:space="0" w:color="auto"/>
              <w:right w:val="single" w:sz="4" w:space="0" w:color="auto"/>
            </w:tcBorders>
            <w:noWrap/>
            <w:vAlign w:val="center"/>
          </w:tcPr>
          <w:p w14:paraId="6D96106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DB083Z0</w:t>
            </w:r>
          </w:p>
        </w:tc>
        <w:tc>
          <w:tcPr>
            <w:tcW w:w="715" w:type="dxa"/>
            <w:tcBorders>
              <w:top w:val="nil"/>
              <w:left w:val="nil"/>
              <w:bottom w:val="single" w:sz="4" w:space="0" w:color="auto"/>
              <w:right w:val="single" w:sz="4" w:space="0" w:color="auto"/>
            </w:tcBorders>
            <w:noWrap/>
            <w:vAlign w:val="center"/>
          </w:tcPr>
          <w:p w14:paraId="3101653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DD056ZZ</w:t>
            </w:r>
          </w:p>
        </w:tc>
        <w:tc>
          <w:tcPr>
            <w:tcW w:w="715" w:type="dxa"/>
            <w:tcBorders>
              <w:top w:val="nil"/>
              <w:left w:val="nil"/>
              <w:bottom w:val="single" w:sz="4" w:space="0" w:color="auto"/>
              <w:right w:val="single" w:sz="4" w:space="0" w:color="auto"/>
            </w:tcBorders>
            <w:noWrap/>
            <w:vAlign w:val="center"/>
          </w:tcPr>
          <w:p w14:paraId="1D93CDD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DF109BZ</w:t>
            </w:r>
          </w:p>
        </w:tc>
        <w:tc>
          <w:tcPr>
            <w:tcW w:w="706" w:type="dxa"/>
            <w:tcBorders>
              <w:top w:val="nil"/>
              <w:left w:val="nil"/>
              <w:bottom w:val="single" w:sz="4" w:space="0" w:color="auto"/>
              <w:right w:val="single" w:sz="4" w:space="0" w:color="auto"/>
            </w:tcBorders>
            <w:noWrap/>
            <w:vAlign w:val="center"/>
          </w:tcPr>
          <w:p w14:paraId="4A4B633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DG15BCZ</w:t>
            </w:r>
          </w:p>
        </w:tc>
        <w:tc>
          <w:tcPr>
            <w:tcW w:w="765" w:type="dxa"/>
            <w:tcBorders>
              <w:top w:val="nil"/>
              <w:left w:val="nil"/>
              <w:bottom w:val="single" w:sz="4" w:space="0" w:color="auto"/>
              <w:right w:val="single" w:sz="4" w:space="0" w:color="auto"/>
            </w:tcBorders>
            <w:noWrap/>
            <w:vAlign w:val="center"/>
          </w:tcPr>
          <w:p w14:paraId="4929960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DP023ZZ</w:t>
            </w:r>
          </w:p>
        </w:tc>
        <w:tc>
          <w:tcPr>
            <w:tcW w:w="756" w:type="dxa"/>
            <w:tcBorders>
              <w:top w:val="nil"/>
              <w:left w:val="nil"/>
              <w:bottom w:val="single" w:sz="4" w:space="0" w:color="auto"/>
              <w:right w:val="single" w:sz="4" w:space="0" w:color="auto"/>
            </w:tcBorders>
            <w:noWrap/>
            <w:vAlign w:val="center"/>
          </w:tcPr>
          <w:p w14:paraId="5B6DB06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DT11B9Z</w:t>
            </w:r>
          </w:p>
        </w:tc>
        <w:tc>
          <w:tcPr>
            <w:tcW w:w="798" w:type="dxa"/>
            <w:tcBorders>
              <w:top w:val="nil"/>
              <w:left w:val="nil"/>
              <w:bottom w:val="single" w:sz="4" w:space="0" w:color="auto"/>
              <w:right w:val="single" w:sz="4" w:space="0" w:color="auto"/>
            </w:tcBorders>
            <w:noWrap/>
            <w:vAlign w:val="center"/>
          </w:tcPr>
          <w:p w14:paraId="1A16720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DVY0CZZ</w:t>
            </w:r>
          </w:p>
        </w:tc>
        <w:tc>
          <w:tcPr>
            <w:tcW w:w="756" w:type="dxa"/>
            <w:tcBorders>
              <w:top w:val="nil"/>
              <w:left w:val="nil"/>
              <w:bottom w:val="single" w:sz="4" w:space="0" w:color="auto"/>
              <w:right w:val="single" w:sz="4" w:space="0" w:color="auto"/>
            </w:tcBorders>
            <w:noWrap/>
            <w:vAlign w:val="center"/>
          </w:tcPr>
          <w:p w14:paraId="6A208ED7"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0990FD69"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7CFC983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0HHT01Z</w:t>
            </w:r>
          </w:p>
        </w:tc>
        <w:tc>
          <w:tcPr>
            <w:tcW w:w="715" w:type="dxa"/>
            <w:tcBorders>
              <w:top w:val="nil"/>
              <w:left w:val="nil"/>
              <w:bottom w:val="single" w:sz="4" w:space="0" w:color="auto"/>
              <w:right w:val="single" w:sz="4" w:space="0" w:color="auto"/>
            </w:tcBorders>
            <w:noWrap/>
            <w:vAlign w:val="center"/>
          </w:tcPr>
          <w:p w14:paraId="016921E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0XHB41Z</w:t>
            </w:r>
          </w:p>
        </w:tc>
        <w:tc>
          <w:tcPr>
            <w:tcW w:w="715" w:type="dxa"/>
            <w:tcBorders>
              <w:top w:val="nil"/>
              <w:left w:val="nil"/>
              <w:bottom w:val="single" w:sz="4" w:space="0" w:color="auto"/>
              <w:right w:val="single" w:sz="4" w:space="0" w:color="auto"/>
            </w:tcBorders>
            <w:noWrap/>
            <w:vAlign w:val="center"/>
          </w:tcPr>
          <w:p w14:paraId="3947126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D0062ZZ</w:t>
            </w:r>
          </w:p>
        </w:tc>
        <w:tc>
          <w:tcPr>
            <w:tcW w:w="723" w:type="dxa"/>
            <w:tcBorders>
              <w:top w:val="nil"/>
              <w:left w:val="nil"/>
              <w:bottom w:val="single" w:sz="4" w:space="0" w:color="auto"/>
              <w:right w:val="single" w:sz="4" w:space="0" w:color="auto"/>
            </w:tcBorders>
            <w:noWrap/>
            <w:vAlign w:val="center"/>
          </w:tcPr>
          <w:p w14:paraId="7699F80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D710B9Z</w:t>
            </w:r>
          </w:p>
        </w:tc>
        <w:tc>
          <w:tcPr>
            <w:tcW w:w="723" w:type="dxa"/>
            <w:tcBorders>
              <w:top w:val="nil"/>
              <w:left w:val="nil"/>
              <w:bottom w:val="single" w:sz="4" w:space="0" w:color="auto"/>
              <w:right w:val="single" w:sz="4" w:space="0" w:color="auto"/>
            </w:tcBorders>
            <w:noWrap/>
            <w:vAlign w:val="center"/>
          </w:tcPr>
          <w:p w14:paraId="0BCDC89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D9033Z0</w:t>
            </w:r>
          </w:p>
        </w:tc>
        <w:tc>
          <w:tcPr>
            <w:tcW w:w="751" w:type="dxa"/>
            <w:tcBorders>
              <w:top w:val="nil"/>
              <w:left w:val="nil"/>
              <w:bottom w:val="single" w:sz="4" w:space="0" w:color="auto"/>
              <w:right w:val="single" w:sz="4" w:space="0" w:color="auto"/>
            </w:tcBorders>
            <w:noWrap/>
            <w:vAlign w:val="center"/>
          </w:tcPr>
          <w:p w14:paraId="70960A5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D91798Z</w:t>
            </w:r>
          </w:p>
        </w:tc>
        <w:tc>
          <w:tcPr>
            <w:tcW w:w="756" w:type="dxa"/>
            <w:tcBorders>
              <w:top w:val="nil"/>
              <w:left w:val="nil"/>
              <w:bottom w:val="single" w:sz="4" w:space="0" w:color="auto"/>
              <w:right w:val="single" w:sz="4" w:space="0" w:color="auto"/>
            </w:tcBorders>
            <w:noWrap/>
            <w:vAlign w:val="center"/>
          </w:tcPr>
          <w:p w14:paraId="4718C87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DB083ZZ</w:t>
            </w:r>
          </w:p>
        </w:tc>
        <w:tc>
          <w:tcPr>
            <w:tcW w:w="715" w:type="dxa"/>
            <w:tcBorders>
              <w:top w:val="nil"/>
              <w:left w:val="nil"/>
              <w:bottom w:val="single" w:sz="4" w:space="0" w:color="auto"/>
              <w:right w:val="single" w:sz="4" w:space="0" w:color="auto"/>
            </w:tcBorders>
            <w:noWrap/>
            <w:vAlign w:val="center"/>
          </w:tcPr>
          <w:p w14:paraId="1CCF2AB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DD070ZZ</w:t>
            </w:r>
          </w:p>
        </w:tc>
        <w:tc>
          <w:tcPr>
            <w:tcW w:w="715" w:type="dxa"/>
            <w:tcBorders>
              <w:top w:val="nil"/>
              <w:left w:val="nil"/>
              <w:bottom w:val="single" w:sz="4" w:space="0" w:color="auto"/>
              <w:right w:val="single" w:sz="4" w:space="0" w:color="auto"/>
            </w:tcBorders>
            <w:noWrap/>
            <w:vAlign w:val="center"/>
          </w:tcPr>
          <w:p w14:paraId="52A66BC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DF109CZ</w:t>
            </w:r>
          </w:p>
        </w:tc>
        <w:tc>
          <w:tcPr>
            <w:tcW w:w="706" w:type="dxa"/>
            <w:tcBorders>
              <w:top w:val="nil"/>
              <w:left w:val="nil"/>
              <w:bottom w:val="single" w:sz="4" w:space="0" w:color="auto"/>
              <w:right w:val="single" w:sz="4" w:space="0" w:color="auto"/>
            </w:tcBorders>
            <w:noWrap/>
            <w:vAlign w:val="center"/>
          </w:tcPr>
          <w:p w14:paraId="558154B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DG15BYZ</w:t>
            </w:r>
          </w:p>
        </w:tc>
        <w:tc>
          <w:tcPr>
            <w:tcW w:w="765" w:type="dxa"/>
            <w:tcBorders>
              <w:top w:val="nil"/>
              <w:left w:val="nil"/>
              <w:bottom w:val="single" w:sz="4" w:space="0" w:color="auto"/>
              <w:right w:val="single" w:sz="4" w:space="0" w:color="auto"/>
            </w:tcBorders>
            <w:noWrap/>
            <w:vAlign w:val="center"/>
          </w:tcPr>
          <w:p w14:paraId="5D9C86E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DP024ZZ</w:t>
            </w:r>
          </w:p>
        </w:tc>
        <w:tc>
          <w:tcPr>
            <w:tcW w:w="756" w:type="dxa"/>
            <w:tcBorders>
              <w:top w:val="nil"/>
              <w:left w:val="nil"/>
              <w:bottom w:val="single" w:sz="4" w:space="0" w:color="auto"/>
              <w:right w:val="single" w:sz="4" w:space="0" w:color="auto"/>
            </w:tcBorders>
            <w:noWrap/>
            <w:vAlign w:val="center"/>
          </w:tcPr>
          <w:p w14:paraId="58F097F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DT11BBZ</w:t>
            </w:r>
          </w:p>
        </w:tc>
        <w:tc>
          <w:tcPr>
            <w:tcW w:w="798" w:type="dxa"/>
            <w:tcBorders>
              <w:top w:val="nil"/>
              <w:left w:val="nil"/>
              <w:bottom w:val="single" w:sz="4" w:space="0" w:color="auto"/>
              <w:right w:val="single" w:sz="4" w:space="0" w:color="auto"/>
            </w:tcBorders>
            <w:noWrap/>
            <w:vAlign w:val="center"/>
          </w:tcPr>
          <w:p w14:paraId="2102100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DVY0FZZ</w:t>
            </w:r>
          </w:p>
        </w:tc>
        <w:tc>
          <w:tcPr>
            <w:tcW w:w="756" w:type="dxa"/>
            <w:tcBorders>
              <w:top w:val="nil"/>
              <w:left w:val="nil"/>
              <w:bottom w:val="single" w:sz="4" w:space="0" w:color="auto"/>
              <w:right w:val="single" w:sz="4" w:space="0" w:color="auto"/>
            </w:tcBorders>
            <w:noWrap/>
            <w:vAlign w:val="center"/>
          </w:tcPr>
          <w:p w14:paraId="672ECD90"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7A65CD8C"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1A564E6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0HHT31Z</w:t>
            </w:r>
          </w:p>
        </w:tc>
        <w:tc>
          <w:tcPr>
            <w:tcW w:w="715" w:type="dxa"/>
            <w:tcBorders>
              <w:top w:val="nil"/>
              <w:left w:val="nil"/>
              <w:bottom w:val="single" w:sz="4" w:space="0" w:color="auto"/>
              <w:right w:val="single" w:sz="4" w:space="0" w:color="auto"/>
            </w:tcBorders>
            <w:noWrap/>
            <w:vAlign w:val="center"/>
          </w:tcPr>
          <w:p w14:paraId="7C0BAF0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0XHC01Z</w:t>
            </w:r>
          </w:p>
        </w:tc>
        <w:tc>
          <w:tcPr>
            <w:tcW w:w="715" w:type="dxa"/>
            <w:tcBorders>
              <w:top w:val="nil"/>
              <w:left w:val="nil"/>
              <w:bottom w:val="single" w:sz="4" w:space="0" w:color="auto"/>
              <w:right w:val="single" w:sz="4" w:space="0" w:color="auto"/>
            </w:tcBorders>
            <w:noWrap/>
            <w:vAlign w:val="center"/>
          </w:tcPr>
          <w:p w14:paraId="6746439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D0063Z0</w:t>
            </w:r>
          </w:p>
        </w:tc>
        <w:tc>
          <w:tcPr>
            <w:tcW w:w="723" w:type="dxa"/>
            <w:tcBorders>
              <w:top w:val="nil"/>
              <w:left w:val="nil"/>
              <w:bottom w:val="single" w:sz="4" w:space="0" w:color="auto"/>
              <w:right w:val="single" w:sz="4" w:space="0" w:color="auto"/>
            </w:tcBorders>
            <w:noWrap/>
            <w:vAlign w:val="center"/>
          </w:tcPr>
          <w:p w14:paraId="0D9B933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D710BBZ</w:t>
            </w:r>
          </w:p>
        </w:tc>
        <w:tc>
          <w:tcPr>
            <w:tcW w:w="723" w:type="dxa"/>
            <w:tcBorders>
              <w:top w:val="nil"/>
              <w:left w:val="nil"/>
              <w:bottom w:val="single" w:sz="4" w:space="0" w:color="auto"/>
              <w:right w:val="single" w:sz="4" w:space="0" w:color="auto"/>
            </w:tcBorders>
            <w:noWrap/>
            <w:vAlign w:val="center"/>
          </w:tcPr>
          <w:p w14:paraId="246B173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D9033ZZ</w:t>
            </w:r>
          </w:p>
        </w:tc>
        <w:tc>
          <w:tcPr>
            <w:tcW w:w="751" w:type="dxa"/>
            <w:tcBorders>
              <w:top w:val="nil"/>
              <w:left w:val="nil"/>
              <w:bottom w:val="single" w:sz="4" w:space="0" w:color="auto"/>
              <w:right w:val="single" w:sz="4" w:space="0" w:color="auto"/>
            </w:tcBorders>
            <w:noWrap/>
            <w:vAlign w:val="center"/>
          </w:tcPr>
          <w:p w14:paraId="3B65A2D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D91799Z</w:t>
            </w:r>
          </w:p>
        </w:tc>
        <w:tc>
          <w:tcPr>
            <w:tcW w:w="756" w:type="dxa"/>
            <w:tcBorders>
              <w:top w:val="nil"/>
              <w:left w:val="nil"/>
              <w:bottom w:val="single" w:sz="4" w:space="0" w:color="auto"/>
              <w:right w:val="single" w:sz="4" w:space="0" w:color="auto"/>
            </w:tcBorders>
            <w:noWrap/>
            <w:vAlign w:val="center"/>
          </w:tcPr>
          <w:p w14:paraId="45241AF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DB084ZZ</w:t>
            </w:r>
          </w:p>
        </w:tc>
        <w:tc>
          <w:tcPr>
            <w:tcW w:w="715" w:type="dxa"/>
            <w:tcBorders>
              <w:top w:val="nil"/>
              <w:left w:val="nil"/>
              <w:bottom w:val="single" w:sz="4" w:space="0" w:color="auto"/>
              <w:right w:val="single" w:sz="4" w:space="0" w:color="auto"/>
            </w:tcBorders>
            <w:noWrap/>
            <w:vAlign w:val="center"/>
          </w:tcPr>
          <w:p w14:paraId="152B7D4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DD071ZZ</w:t>
            </w:r>
          </w:p>
        </w:tc>
        <w:tc>
          <w:tcPr>
            <w:tcW w:w="715" w:type="dxa"/>
            <w:tcBorders>
              <w:top w:val="nil"/>
              <w:left w:val="nil"/>
              <w:bottom w:val="single" w:sz="4" w:space="0" w:color="auto"/>
              <w:right w:val="single" w:sz="4" w:space="0" w:color="auto"/>
            </w:tcBorders>
            <w:noWrap/>
            <w:vAlign w:val="center"/>
          </w:tcPr>
          <w:p w14:paraId="4071D6D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DF109YZ</w:t>
            </w:r>
          </w:p>
        </w:tc>
        <w:tc>
          <w:tcPr>
            <w:tcW w:w="706" w:type="dxa"/>
            <w:tcBorders>
              <w:top w:val="nil"/>
              <w:left w:val="nil"/>
              <w:bottom w:val="single" w:sz="4" w:space="0" w:color="auto"/>
              <w:right w:val="single" w:sz="4" w:space="0" w:color="auto"/>
            </w:tcBorders>
            <w:noWrap/>
            <w:vAlign w:val="center"/>
          </w:tcPr>
          <w:p w14:paraId="6A4B21C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DGY07ZZ</w:t>
            </w:r>
          </w:p>
        </w:tc>
        <w:tc>
          <w:tcPr>
            <w:tcW w:w="765" w:type="dxa"/>
            <w:tcBorders>
              <w:top w:val="nil"/>
              <w:left w:val="nil"/>
              <w:bottom w:val="single" w:sz="4" w:space="0" w:color="auto"/>
              <w:right w:val="single" w:sz="4" w:space="0" w:color="auto"/>
            </w:tcBorders>
            <w:noWrap/>
            <w:vAlign w:val="center"/>
          </w:tcPr>
          <w:p w14:paraId="5F5CF52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DP025ZZ</w:t>
            </w:r>
          </w:p>
        </w:tc>
        <w:tc>
          <w:tcPr>
            <w:tcW w:w="756" w:type="dxa"/>
            <w:tcBorders>
              <w:top w:val="nil"/>
              <w:left w:val="nil"/>
              <w:bottom w:val="single" w:sz="4" w:space="0" w:color="auto"/>
              <w:right w:val="single" w:sz="4" w:space="0" w:color="auto"/>
            </w:tcBorders>
            <w:noWrap/>
            <w:vAlign w:val="center"/>
          </w:tcPr>
          <w:p w14:paraId="0C3531F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DT11BCZ</w:t>
            </w:r>
          </w:p>
        </w:tc>
        <w:tc>
          <w:tcPr>
            <w:tcW w:w="798" w:type="dxa"/>
            <w:tcBorders>
              <w:top w:val="nil"/>
              <w:left w:val="nil"/>
              <w:bottom w:val="single" w:sz="4" w:space="0" w:color="auto"/>
              <w:right w:val="single" w:sz="4" w:space="0" w:color="auto"/>
            </w:tcBorders>
            <w:noWrap/>
            <w:vAlign w:val="center"/>
          </w:tcPr>
          <w:p w14:paraId="6FCB441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DVY17ZZ</w:t>
            </w:r>
          </w:p>
        </w:tc>
        <w:tc>
          <w:tcPr>
            <w:tcW w:w="756" w:type="dxa"/>
            <w:tcBorders>
              <w:top w:val="nil"/>
              <w:left w:val="nil"/>
              <w:bottom w:val="single" w:sz="4" w:space="0" w:color="auto"/>
              <w:right w:val="single" w:sz="4" w:space="0" w:color="auto"/>
            </w:tcBorders>
            <w:noWrap/>
            <w:vAlign w:val="center"/>
          </w:tcPr>
          <w:p w14:paraId="64004BB8"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690A7826"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2E8B6FC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0HHT71Z</w:t>
            </w:r>
          </w:p>
        </w:tc>
        <w:tc>
          <w:tcPr>
            <w:tcW w:w="715" w:type="dxa"/>
            <w:tcBorders>
              <w:top w:val="nil"/>
              <w:left w:val="nil"/>
              <w:bottom w:val="single" w:sz="4" w:space="0" w:color="auto"/>
              <w:right w:val="single" w:sz="4" w:space="0" w:color="auto"/>
            </w:tcBorders>
            <w:noWrap/>
            <w:vAlign w:val="center"/>
          </w:tcPr>
          <w:p w14:paraId="364C830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0XHC31Z</w:t>
            </w:r>
          </w:p>
        </w:tc>
        <w:tc>
          <w:tcPr>
            <w:tcW w:w="715" w:type="dxa"/>
            <w:tcBorders>
              <w:top w:val="nil"/>
              <w:left w:val="nil"/>
              <w:bottom w:val="single" w:sz="4" w:space="0" w:color="auto"/>
              <w:right w:val="single" w:sz="4" w:space="0" w:color="auto"/>
            </w:tcBorders>
            <w:noWrap/>
            <w:vAlign w:val="center"/>
          </w:tcPr>
          <w:p w14:paraId="304AA96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D0063ZZ</w:t>
            </w:r>
          </w:p>
        </w:tc>
        <w:tc>
          <w:tcPr>
            <w:tcW w:w="723" w:type="dxa"/>
            <w:tcBorders>
              <w:top w:val="nil"/>
              <w:left w:val="nil"/>
              <w:bottom w:val="single" w:sz="4" w:space="0" w:color="auto"/>
              <w:right w:val="single" w:sz="4" w:space="0" w:color="auto"/>
            </w:tcBorders>
            <w:noWrap/>
            <w:vAlign w:val="center"/>
          </w:tcPr>
          <w:p w14:paraId="3B51F82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D710BCZ</w:t>
            </w:r>
          </w:p>
        </w:tc>
        <w:tc>
          <w:tcPr>
            <w:tcW w:w="723" w:type="dxa"/>
            <w:tcBorders>
              <w:top w:val="nil"/>
              <w:left w:val="nil"/>
              <w:bottom w:val="single" w:sz="4" w:space="0" w:color="auto"/>
              <w:right w:val="single" w:sz="4" w:space="0" w:color="auto"/>
            </w:tcBorders>
            <w:noWrap/>
            <w:vAlign w:val="center"/>
          </w:tcPr>
          <w:p w14:paraId="52A92C2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D9034ZZ</w:t>
            </w:r>
          </w:p>
        </w:tc>
        <w:tc>
          <w:tcPr>
            <w:tcW w:w="751" w:type="dxa"/>
            <w:tcBorders>
              <w:top w:val="nil"/>
              <w:left w:val="nil"/>
              <w:bottom w:val="single" w:sz="4" w:space="0" w:color="auto"/>
              <w:right w:val="single" w:sz="4" w:space="0" w:color="auto"/>
            </w:tcBorders>
            <w:noWrap/>
            <w:vAlign w:val="center"/>
          </w:tcPr>
          <w:p w14:paraId="3F0EF0E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D9179BZ</w:t>
            </w:r>
          </w:p>
        </w:tc>
        <w:tc>
          <w:tcPr>
            <w:tcW w:w="756" w:type="dxa"/>
            <w:tcBorders>
              <w:top w:val="nil"/>
              <w:left w:val="nil"/>
              <w:bottom w:val="single" w:sz="4" w:space="0" w:color="auto"/>
              <w:right w:val="single" w:sz="4" w:space="0" w:color="auto"/>
            </w:tcBorders>
            <w:noWrap/>
            <w:vAlign w:val="center"/>
          </w:tcPr>
          <w:p w14:paraId="3B3C1AD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DB085ZZ</w:t>
            </w:r>
          </w:p>
        </w:tc>
        <w:tc>
          <w:tcPr>
            <w:tcW w:w="715" w:type="dxa"/>
            <w:tcBorders>
              <w:top w:val="nil"/>
              <w:left w:val="nil"/>
              <w:bottom w:val="single" w:sz="4" w:space="0" w:color="auto"/>
              <w:right w:val="single" w:sz="4" w:space="0" w:color="auto"/>
            </w:tcBorders>
            <w:noWrap/>
            <w:vAlign w:val="center"/>
          </w:tcPr>
          <w:p w14:paraId="0BDDA26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DD072ZZ</w:t>
            </w:r>
          </w:p>
        </w:tc>
        <w:tc>
          <w:tcPr>
            <w:tcW w:w="715" w:type="dxa"/>
            <w:tcBorders>
              <w:top w:val="nil"/>
              <w:left w:val="nil"/>
              <w:bottom w:val="single" w:sz="4" w:space="0" w:color="auto"/>
              <w:right w:val="single" w:sz="4" w:space="0" w:color="auto"/>
            </w:tcBorders>
            <w:noWrap/>
            <w:vAlign w:val="center"/>
          </w:tcPr>
          <w:p w14:paraId="50AC71D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DF10B7Z</w:t>
            </w:r>
          </w:p>
        </w:tc>
        <w:tc>
          <w:tcPr>
            <w:tcW w:w="706" w:type="dxa"/>
            <w:tcBorders>
              <w:top w:val="nil"/>
              <w:left w:val="nil"/>
              <w:bottom w:val="single" w:sz="4" w:space="0" w:color="auto"/>
              <w:right w:val="single" w:sz="4" w:space="0" w:color="auto"/>
            </w:tcBorders>
            <w:noWrap/>
            <w:vAlign w:val="center"/>
          </w:tcPr>
          <w:p w14:paraId="0298C4F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DGY0FZZ</w:t>
            </w:r>
          </w:p>
        </w:tc>
        <w:tc>
          <w:tcPr>
            <w:tcW w:w="765" w:type="dxa"/>
            <w:tcBorders>
              <w:top w:val="nil"/>
              <w:left w:val="nil"/>
              <w:bottom w:val="single" w:sz="4" w:space="0" w:color="auto"/>
              <w:right w:val="single" w:sz="4" w:space="0" w:color="auto"/>
            </w:tcBorders>
            <w:noWrap/>
            <w:vAlign w:val="center"/>
          </w:tcPr>
          <w:p w14:paraId="39C9DD0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DP026ZZ</w:t>
            </w:r>
          </w:p>
        </w:tc>
        <w:tc>
          <w:tcPr>
            <w:tcW w:w="756" w:type="dxa"/>
            <w:tcBorders>
              <w:top w:val="nil"/>
              <w:left w:val="nil"/>
              <w:bottom w:val="single" w:sz="4" w:space="0" w:color="auto"/>
              <w:right w:val="single" w:sz="4" w:space="0" w:color="auto"/>
            </w:tcBorders>
            <w:noWrap/>
            <w:vAlign w:val="center"/>
          </w:tcPr>
          <w:p w14:paraId="1030209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DT11BYZ</w:t>
            </w:r>
          </w:p>
        </w:tc>
        <w:tc>
          <w:tcPr>
            <w:tcW w:w="798" w:type="dxa"/>
            <w:tcBorders>
              <w:top w:val="nil"/>
              <w:left w:val="nil"/>
              <w:bottom w:val="single" w:sz="4" w:space="0" w:color="auto"/>
              <w:right w:val="single" w:sz="4" w:space="0" w:color="auto"/>
            </w:tcBorders>
            <w:noWrap/>
            <w:vAlign w:val="center"/>
          </w:tcPr>
          <w:p w14:paraId="215F3EA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DVY1FZZ</w:t>
            </w:r>
          </w:p>
        </w:tc>
        <w:tc>
          <w:tcPr>
            <w:tcW w:w="756" w:type="dxa"/>
            <w:tcBorders>
              <w:top w:val="nil"/>
              <w:left w:val="nil"/>
              <w:bottom w:val="single" w:sz="4" w:space="0" w:color="auto"/>
              <w:right w:val="single" w:sz="4" w:space="0" w:color="auto"/>
            </w:tcBorders>
            <w:noWrap/>
            <w:vAlign w:val="center"/>
          </w:tcPr>
          <w:p w14:paraId="5DF3B242"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420B0131"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51B0326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0HHT81Z</w:t>
            </w:r>
          </w:p>
        </w:tc>
        <w:tc>
          <w:tcPr>
            <w:tcW w:w="715" w:type="dxa"/>
            <w:tcBorders>
              <w:top w:val="nil"/>
              <w:left w:val="nil"/>
              <w:bottom w:val="single" w:sz="4" w:space="0" w:color="auto"/>
              <w:right w:val="single" w:sz="4" w:space="0" w:color="auto"/>
            </w:tcBorders>
            <w:noWrap/>
            <w:vAlign w:val="center"/>
          </w:tcPr>
          <w:p w14:paraId="6F8A892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0XHC41Z</w:t>
            </w:r>
          </w:p>
        </w:tc>
        <w:tc>
          <w:tcPr>
            <w:tcW w:w="715" w:type="dxa"/>
            <w:tcBorders>
              <w:top w:val="nil"/>
              <w:left w:val="nil"/>
              <w:bottom w:val="single" w:sz="4" w:space="0" w:color="auto"/>
              <w:right w:val="single" w:sz="4" w:space="0" w:color="auto"/>
            </w:tcBorders>
            <w:noWrap/>
            <w:vAlign w:val="center"/>
          </w:tcPr>
          <w:p w14:paraId="30BBD6E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D0064ZZ</w:t>
            </w:r>
          </w:p>
        </w:tc>
        <w:tc>
          <w:tcPr>
            <w:tcW w:w="723" w:type="dxa"/>
            <w:tcBorders>
              <w:top w:val="nil"/>
              <w:left w:val="nil"/>
              <w:bottom w:val="single" w:sz="4" w:space="0" w:color="auto"/>
              <w:right w:val="single" w:sz="4" w:space="0" w:color="auto"/>
            </w:tcBorders>
            <w:noWrap/>
            <w:vAlign w:val="center"/>
          </w:tcPr>
          <w:p w14:paraId="312F8DE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D710BYZ</w:t>
            </w:r>
          </w:p>
        </w:tc>
        <w:tc>
          <w:tcPr>
            <w:tcW w:w="723" w:type="dxa"/>
            <w:tcBorders>
              <w:top w:val="nil"/>
              <w:left w:val="nil"/>
              <w:bottom w:val="single" w:sz="4" w:space="0" w:color="auto"/>
              <w:right w:val="single" w:sz="4" w:space="0" w:color="auto"/>
            </w:tcBorders>
            <w:noWrap/>
            <w:vAlign w:val="center"/>
          </w:tcPr>
          <w:p w14:paraId="086446D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D9035ZZ</w:t>
            </w:r>
          </w:p>
        </w:tc>
        <w:tc>
          <w:tcPr>
            <w:tcW w:w="751" w:type="dxa"/>
            <w:tcBorders>
              <w:top w:val="nil"/>
              <w:left w:val="nil"/>
              <w:bottom w:val="single" w:sz="4" w:space="0" w:color="auto"/>
              <w:right w:val="single" w:sz="4" w:space="0" w:color="auto"/>
            </w:tcBorders>
            <w:noWrap/>
            <w:vAlign w:val="center"/>
          </w:tcPr>
          <w:p w14:paraId="09FE711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D9179CZ</w:t>
            </w:r>
          </w:p>
        </w:tc>
        <w:tc>
          <w:tcPr>
            <w:tcW w:w="756" w:type="dxa"/>
            <w:tcBorders>
              <w:top w:val="nil"/>
              <w:left w:val="nil"/>
              <w:bottom w:val="single" w:sz="4" w:space="0" w:color="auto"/>
              <w:right w:val="single" w:sz="4" w:space="0" w:color="auto"/>
            </w:tcBorders>
            <w:noWrap/>
            <w:vAlign w:val="center"/>
          </w:tcPr>
          <w:p w14:paraId="0146123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DB086ZZ</w:t>
            </w:r>
          </w:p>
        </w:tc>
        <w:tc>
          <w:tcPr>
            <w:tcW w:w="715" w:type="dxa"/>
            <w:tcBorders>
              <w:top w:val="nil"/>
              <w:left w:val="nil"/>
              <w:bottom w:val="single" w:sz="4" w:space="0" w:color="auto"/>
              <w:right w:val="single" w:sz="4" w:space="0" w:color="auto"/>
            </w:tcBorders>
            <w:noWrap/>
            <w:vAlign w:val="center"/>
          </w:tcPr>
          <w:p w14:paraId="7834C58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DD073Z0</w:t>
            </w:r>
          </w:p>
        </w:tc>
        <w:tc>
          <w:tcPr>
            <w:tcW w:w="715" w:type="dxa"/>
            <w:tcBorders>
              <w:top w:val="nil"/>
              <w:left w:val="nil"/>
              <w:bottom w:val="single" w:sz="4" w:space="0" w:color="auto"/>
              <w:right w:val="single" w:sz="4" w:space="0" w:color="auto"/>
            </w:tcBorders>
            <w:noWrap/>
            <w:vAlign w:val="center"/>
          </w:tcPr>
          <w:p w14:paraId="1B8AC32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DF10B8Z</w:t>
            </w:r>
          </w:p>
        </w:tc>
        <w:tc>
          <w:tcPr>
            <w:tcW w:w="706" w:type="dxa"/>
            <w:tcBorders>
              <w:top w:val="nil"/>
              <w:left w:val="nil"/>
              <w:bottom w:val="single" w:sz="4" w:space="0" w:color="auto"/>
              <w:right w:val="single" w:sz="4" w:space="0" w:color="auto"/>
            </w:tcBorders>
            <w:noWrap/>
            <w:vAlign w:val="center"/>
          </w:tcPr>
          <w:p w14:paraId="356E99B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DGY17ZZ</w:t>
            </w:r>
          </w:p>
        </w:tc>
        <w:tc>
          <w:tcPr>
            <w:tcW w:w="765" w:type="dxa"/>
            <w:tcBorders>
              <w:top w:val="nil"/>
              <w:left w:val="nil"/>
              <w:bottom w:val="single" w:sz="4" w:space="0" w:color="auto"/>
              <w:right w:val="single" w:sz="4" w:space="0" w:color="auto"/>
            </w:tcBorders>
            <w:noWrap/>
            <w:vAlign w:val="center"/>
          </w:tcPr>
          <w:p w14:paraId="6F0D0CA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DP030ZZ</w:t>
            </w:r>
          </w:p>
        </w:tc>
        <w:tc>
          <w:tcPr>
            <w:tcW w:w="756" w:type="dxa"/>
            <w:tcBorders>
              <w:top w:val="nil"/>
              <w:left w:val="nil"/>
              <w:bottom w:val="single" w:sz="4" w:space="0" w:color="auto"/>
              <w:right w:val="single" w:sz="4" w:space="0" w:color="auto"/>
            </w:tcBorders>
            <w:noWrap/>
            <w:vAlign w:val="center"/>
          </w:tcPr>
          <w:p w14:paraId="62AB3B7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DT1297Z</w:t>
            </w:r>
          </w:p>
        </w:tc>
        <w:tc>
          <w:tcPr>
            <w:tcW w:w="798" w:type="dxa"/>
            <w:tcBorders>
              <w:top w:val="nil"/>
              <w:left w:val="nil"/>
              <w:bottom w:val="single" w:sz="4" w:space="0" w:color="auto"/>
              <w:right w:val="single" w:sz="4" w:space="0" w:color="auto"/>
            </w:tcBorders>
            <w:noWrap/>
            <w:vAlign w:val="center"/>
          </w:tcPr>
          <w:p w14:paraId="5E14DAC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DW010ZZ</w:t>
            </w:r>
          </w:p>
        </w:tc>
        <w:tc>
          <w:tcPr>
            <w:tcW w:w="756" w:type="dxa"/>
            <w:tcBorders>
              <w:top w:val="nil"/>
              <w:left w:val="nil"/>
              <w:bottom w:val="single" w:sz="4" w:space="0" w:color="auto"/>
              <w:right w:val="single" w:sz="4" w:space="0" w:color="auto"/>
            </w:tcBorders>
            <w:noWrap/>
            <w:vAlign w:val="center"/>
          </w:tcPr>
          <w:p w14:paraId="611A1E58"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5B25433D"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3B398BD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lastRenderedPageBreak/>
              <w:t>0HHTX1Z</w:t>
            </w:r>
          </w:p>
        </w:tc>
        <w:tc>
          <w:tcPr>
            <w:tcW w:w="715" w:type="dxa"/>
            <w:tcBorders>
              <w:top w:val="nil"/>
              <w:left w:val="nil"/>
              <w:bottom w:val="single" w:sz="4" w:space="0" w:color="auto"/>
              <w:right w:val="single" w:sz="4" w:space="0" w:color="auto"/>
            </w:tcBorders>
            <w:noWrap/>
            <w:vAlign w:val="center"/>
          </w:tcPr>
          <w:p w14:paraId="29B7A00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0XHD01Z</w:t>
            </w:r>
          </w:p>
        </w:tc>
        <w:tc>
          <w:tcPr>
            <w:tcW w:w="715" w:type="dxa"/>
            <w:tcBorders>
              <w:top w:val="nil"/>
              <w:left w:val="nil"/>
              <w:bottom w:val="single" w:sz="4" w:space="0" w:color="auto"/>
              <w:right w:val="single" w:sz="4" w:space="0" w:color="auto"/>
            </w:tcBorders>
            <w:noWrap/>
            <w:vAlign w:val="center"/>
          </w:tcPr>
          <w:p w14:paraId="048351B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D0065ZZ</w:t>
            </w:r>
          </w:p>
        </w:tc>
        <w:tc>
          <w:tcPr>
            <w:tcW w:w="723" w:type="dxa"/>
            <w:tcBorders>
              <w:top w:val="nil"/>
              <w:left w:val="nil"/>
              <w:bottom w:val="single" w:sz="4" w:space="0" w:color="auto"/>
              <w:right w:val="single" w:sz="4" w:space="0" w:color="auto"/>
            </w:tcBorders>
            <w:noWrap/>
            <w:vAlign w:val="center"/>
          </w:tcPr>
          <w:p w14:paraId="3CE18D4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D71197Z</w:t>
            </w:r>
          </w:p>
        </w:tc>
        <w:tc>
          <w:tcPr>
            <w:tcW w:w="723" w:type="dxa"/>
            <w:tcBorders>
              <w:top w:val="nil"/>
              <w:left w:val="nil"/>
              <w:bottom w:val="single" w:sz="4" w:space="0" w:color="auto"/>
              <w:right w:val="single" w:sz="4" w:space="0" w:color="auto"/>
            </w:tcBorders>
            <w:noWrap/>
            <w:vAlign w:val="center"/>
          </w:tcPr>
          <w:p w14:paraId="33F69DF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D9036ZZ</w:t>
            </w:r>
          </w:p>
        </w:tc>
        <w:tc>
          <w:tcPr>
            <w:tcW w:w="751" w:type="dxa"/>
            <w:tcBorders>
              <w:top w:val="nil"/>
              <w:left w:val="nil"/>
              <w:bottom w:val="single" w:sz="4" w:space="0" w:color="auto"/>
              <w:right w:val="single" w:sz="4" w:space="0" w:color="auto"/>
            </w:tcBorders>
            <w:noWrap/>
            <w:vAlign w:val="center"/>
          </w:tcPr>
          <w:p w14:paraId="1715C74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D9179YZ</w:t>
            </w:r>
          </w:p>
        </w:tc>
        <w:tc>
          <w:tcPr>
            <w:tcW w:w="756" w:type="dxa"/>
            <w:tcBorders>
              <w:top w:val="nil"/>
              <w:left w:val="nil"/>
              <w:bottom w:val="single" w:sz="4" w:space="0" w:color="auto"/>
              <w:right w:val="single" w:sz="4" w:space="0" w:color="auto"/>
            </w:tcBorders>
            <w:noWrap/>
            <w:vAlign w:val="center"/>
          </w:tcPr>
          <w:p w14:paraId="398B708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DB1097Z</w:t>
            </w:r>
          </w:p>
        </w:tc>
        <w:tc>
          <w:tcPr>
            <w:tcW w:w="715" w:type="dxa"/>
            <w:tcBorders>
              <w:top w:val="nil"/>
              <w:left w:val="nil"/>
              <w:bottom w:val="single" w:sz="4" w:space="0" w:color="auto"/>
              <w:right w:val="single" w:sz="4" w:space="0" w:color="auto"/>
            </w:tcBorders>
            <w:noWrap/>
            <w:vAlign w:val="center"/>
          </w:tcPr>
          <w:p w14:paraId="35697EB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DD073ZZ</w:t>
            </w:r>
          </w:p>
        </w:tc>
        <w:tc>
          <w:tcPr>
            <w:tcW w:w="715" w:type="dxa"/>
            <w:tcBorders>
              <w:top w:val="nil"/>
              <w:left w:val="nil"/>
              <w:bottom w:val="single" w:sz="4" w:space="0" w:color="auto"/>
              <w:right w:val="single" w:sz="4" w:space="0" w:color="auto"/>
            </w:tcBorders>
            <w:noWrap/>
            <w:vAlign w:val="center"/>
          </w:tcPr>
          <w:p w14:paraId="2B2EA30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DF10B9Z</w:t>
            </w:r>
          </w:p>
        </w:tc>
        <w:tc>
          <w:tcPr>
            <w:tcW w:w="706" w:type="dxa"/>
            <w:tcBorders>
              <w:top w:val="nil"/>
              <w:left w:val="nil"/>
              <w:bottom w:val="single" w:sz="4" w:space="0" w:color="auto"/>
              <w:right w:val="single" w:sz="4" w:space="0" w:color="auto"/>
            </w:tcBorders>
            <w:noWrap/>
            <w:vAlign w:val="center"/>
          </w:tcPr>
          <w:p w14:paraId="3731CD2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DGY1FZZ</w:t>
            </w:r>
          </w:p>
        </w:tc>
        <w:tc>
          <w:tcPr>
            <w:tcW w:w="765" w:type="dxa"/>
            <w:tcBorders>
              <w:top w:val="nil"/>
              <w:left w:val="nil"/>
              <w:bottom w:val="single" w:sz="4" w:space="0" w:color="auto"/>
              <w:right w:val="single" w:sz="4" w:space="0" w:color="auto"/>
            </w:tcBorders>
            <w:noWrap/>
            <w:vAlign w:val="center"/>
          </w:tcPr>
          <w:p w14:paraId="0C989AE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DP031ZZ</w:t>
            </w:r>
          </w:p>
        </w:tc>
        <w:tc>
          <w:tcPr>
            <w:tcW w:w="756" w:type="dxa"/>
            <w:tcBorders>
              <w:top w:val="nil"/>
              <w:left w:val="nil"/>
              <w:bottom w:val="single" w:sz="4" w:space="0" w:color="auto"/>
              <w:right w:val="single" w:sz="4" w:space="0" w:color="auto"/>
            </w:tcBorders>
            <w:noWrap/>
            <w:vAlign w:val="center"/>
          </w:tcPr>
          <w:p w14:paraId="557A5C5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DT1298Z</w:t>
            </w:r>
          </w:p>
        </w:tc>
        <w:tc>
          <w:tcPr>
            <w:tcW w:w="798" w:type="dxa"/>
            <w:tcBorders>
              <w:top w:val="nil"/>
              <w:left w:val="nil"/>
              <w:bottom w:val="single" w:sz="4" w:space="0" w:color="auto"/>
              <w:right w:val="single" w:sz="4" w:space="0" w:color="auto"/>
            </w:tcBorders>
            <w:noWrap/>
            <w:vAlign w:val="center"/>
          </w:tcPr>
          <w:p w14:paraId="52345A3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DW011ZZ</w:t>
            </w:r>
          </w:p>
        </w:tc>
        <w:tc>
          <w:tcPr>
            <w:tcW w:w="756" w:type="dxa"/>
            <w:tcBorders>
              <w:top w:val="nil"/>
              <w:left w:val="nil"/>
              <w:bottom w:val="single" w:sz="4" w:space="0" w:color="auto"/>
              <w:right w:val="single" w:sz="4" w:space="0" w:color="auto"/>
            </w:tcBorders>
            <w:noWrap/>
            <w:vAlign w:val="center"/>
          </w:tcPr>
          <w:p w14:paraId="3D75615F"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50AFA976"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3F91712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0HHU01Z</w:t>
            </w:r>
          </w:p>
        </w:tc>
        <w:tc>
          <w:tcPr>
            <w:tcW w:w="715" w:type="dxa"/>
            <w:tcBorders>
              <w:top w:val="nil"/>
              <w:left w:val="nil"/>
              <w:bottom w:val="single" w:sz="4" w:space="0" w:color="auto"/>
              <w:right w:val="single" w:sz="4" w:space="0" w:color="auto"/>
            </w:tcBorders>
            <w:noWrap/>
            <w:vAlign w:val="center"/>
          </w:tcPr>
          <w:p w14:paraId="49AF820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0XHD31Z</w:t>
            </w:r>
          </w:p>
        </w:tc>
        <w:tc>
          <w:tcPr>
            <w:tcW w:w="715" w:type="dxa"/>
            <w:tcBorders>
              <w:top w:val="nil"/>
              <w:left w:val="nil"/>
              <w:bottom w:val="single" w:sz="4" w:space="0" w:color="auto"/>
              <w:right w:val="single" w:sz="4" w:space="0" w:color="auto"/>
            </w:tcBorders>
            <w:noWrap/>
            <w:vAlign w:val="center"/>
          </w:tcPr>
          <w:p w14:paraId="6D1CD0C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D0066ZZ</w:t>
            </w:r>
          </w:p>
        </w:tc>
        <w:tc>
          <w:tcPr>
            <w:tcW w:w="723" w:type="dxa"/>
            <w:tcBorders>
              <w:top w:val="nil"/>
              <w:left w:val="nil"/>
              <w:bottom w:val="single" w:sz="4" w:space="0" w:color="auto"/>
              <w:right w:val="single" w:sz="4" w:space="0" w:color="auto"/>
            </w:tcBorders>
            <w:noWrap/>
            <w:vAlign w:val="center"/>
          </w:tcPr>
          <w:p w14:paraId="0581B0D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D71198Z</w:t>
            </w:r>
          </w:p>
        </w:tc>
        <w:tc>
          <w:tcPr>
            <w:tcW w:w="723" w:type="dxa"/>
            <w:tcBorders>
              <w:top w:val="nil"/>
              <w:left w:val="nil"/>
              <w:bottom w:val="single" w:sz="4" w:space="0" w:color="auto"/>
              <w:right w:val="single" w:sz="4" w:space="0" w:color="auto"/>
            </w:tcBorders>
            <w:noWrap/>
            <w:vAlign w:val="center"/>
          </w:tcPr>
          <w:p w14:paraId="5B6A067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D9040ZZ</w:t>
            </w:r>
          </w:p>
        </w:tc>
        <w:tc>
          <w:tcPr>
            <w:tcW w:w="751" w:type="dxa"/>
            <w:tcBorders>
              <w:top w:val="nil"/>
              <w:left w:val="nil"/>
              <w:bottom w:val="single" w:sz="4" w:space="0" w:color="auto"/>
              <w:right w:val="single" w:sz="4" w:space="0" w:color="auto"/>
            </w:tcBorders>
            <w:noWrap/>
            <w:vAlign w:val="center"/>
          </w:tcPr>
          <w:p w14:paraId="0D85EAD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D917B7Z</w:t>
            </w:r>
          </w:p>
        </w:tc>
        <w:tc>
          <w:tcPr>
            <w:tcW w:w="756" w:type="dxa"/>
            <w:tcBorders>
              <w:top w:val="nil"/>
              <w:left w:val="nil"/>
              <w:bottom w:val="single" w:sz="4" w:space="0" w:color="auto"/>
              <w:right w:val="single" w:sz="4" w:space="0" w:color="auto"/>
            </w:tcBorders>
            <w:noWrap/>
            <w:vAlign w:val="center"/>
          </w:tcPr>
          <w:p w14:paraId="658E8F5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DB1098Z</w:t>
            </w:r>
          </w:p>
        </w:tc>
        <w:tc>
          <w:tcPr>
            <w:tcW w:w="715" w:type="dxa"/>
            <w:tcBorders>
              <w:top w:val="nil"/>
              <w:left w:val="nil"/>
              <w:bottom w:val="single" w:sz="4" w:space="0" w:color="auto"/>
              <w:right w:val="single" w:sz="4" w:space="0" w:color="auto"/>
            </w:tcBorders>
            <w:noWrap/>
            <w:vAlign w:val="center"/>
          </w:tcPr>
          <w:p w14:paraId="291D217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DD074ZZ</w:t>
            </w:r>
          </w:p>
        </w:tc>
        <w:tc>
          <w:tcPr>
            <w:tcW w:w="715" w:type="dxa"/>
            <w:tcBorders>
              <w:top w:val="nil"/>
              <w:left w:val="nil"/>
              <w:bottom w:val="single" w:sz="4" w:space="0" w:color="auto"/>
              <w:right w:val="single" w:sz="4" w:space="0" w:color="auto"/>
            </w:tcBorders>
            <w:noWrap/>
            <w:vAlign w:val="center"/>
          </w:tcPr>
          <w:p w14:paraId="5D9ABD6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DF10BBZ</w:t>
            </w:r>
          </w:p>
        </w:tc>
        <w:tc>
          <w:tcPr>
            <w:tcW w:w="706" w:type="dxa"/>
            <w:tcBorders>
              <w:top w:val="nil"/>
              <w:left w:val="nil"/>
              <w:bottom w:val="single" w:sz="4" w:space="0" w:color="auto"/>
              <w:right w:val="single" w:sz="4" w:space="0" w:color="auto"/>
            </w:tcBorders>
            <w:noWrap/>
            <w:vAlign w:val="center"/>
          </w:tcPr>
          <w:p w14:paraId="1461286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DGY27ZZ</w:t>
            </w:r>
          </w:p>
        </w:tc>
        <w:tc>
          <w:tcPr>
            <w:tcW w:w="765" w:type="dxa"/>
            <w:tcBorders>
              <w:top w:val="nil"/>
              <w:left w:val="nil"/>
              <w:bottom w:val="single" w:sz="4" w:space="0" w:color="auto"/>
              <w:right w:val="single" w:sz="4" w:space="0" w:color="auto"/>
            </w:tcBorders>
            <w:noWrap/>
            <w:vAlign w:val="center"/>
          </w:tcPr>
          <w:p w14:paraId="6E58E22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DP032ZZ</w:t>
            </w:r>
          </w:p>
        </w:tc>
        <w:tc>
          <w:tcPr>
            <w:tcW w:w="756" w:type="dxa"/>
            <w:tcBorders>
              <w:top w:val="nil"/>
              <w:left w:val="nil"/>
              <w:bottom w:val="single" w:sz="4" w:space="0" w:color="auto"/>
              <w:right w:val="single" w:sz="4" w:space="0" w:color="auto"/>
            </w:tcBorders>
            <w:noWrap/>
            <w:vAlign w:val="center"/>
          </w:tcPr>
          <w:p w14:paraId="62E88BA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DT1299Z</w:t>
            </w:r>
          </w:p>
        </w:tc>
        <w:tc>
          <w:tcPr>
            <w:tcW w:w="798" w:type="dxa"/>
            <w:tcBorders>
              <w:top w:val="nil"/>
              <w:left w:val="nil"/>
              <w:bottom w:val="single" w:sz="4" w:space="0" w:color="auto"/>
              <w:right w:val="single" w:sz="4" w:space="0" w:color="auto"/>
            </w:tcBorders>
            <w:noWrap/>
            <w:vAlign w:val="center"/>
          </w:tcPr>
          <w:p w14:paraId="0E42097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DW012ZZ</w:t>
            </w:r>
          </w:p>
        </w:tc>
        <w:tc>
          <w:tcPr>
            <w:tcW w:w="756" w:type="dxa"/>
            <w:tcBorders>
              <w:top w:val="nil"/>
              <w:left w:val="nil"/>
              <w:bottom w:val="single" w:sz="4" w:space="0" w:color="auto"/>
              <w:right w:val="single" w:sz="4" w:space="0" w:color="auto"/>
            </w:tcBorders>
            <w:noWrap/>
            <w:vAlign w:val="center"/>
          </w:tcPr>
          <w:p w14:paraId="1672E45E"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381EBFA4"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7E05005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0HHU31Z</w:t>
            </w:r>
          </w:p>
        </w:tc>
        <w:tc>
          <w:tcPr>
            <w:tcW w:w="715" w:type="dxa"/>
            <w:tcBorders>
              <w:top w:val="nil"/>
              <w:left w:val="nil"/>
              <w:bottom w:val="single" w:sz="4" w:space="0" w:color="auto"/>
              <w:right w:val="single" w:sz="4" w:space="0" w:color="auto"/>
            </w:tcBorders>
            <w:noWrap/>
            <w:vAlign w:val="center"/>
          </w:tcPr>
          <w:p w14:paraId="20EBCA3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0XHD41Z</w:t>
            </w:r>
          </w:p>
        </w:tc>
        <w:tc>
          <w:tcPr>
            <w:tcW w:w="715" w:type="dxa"/>
            <w:tcBorders>
              <w:top w:val="nil"/>
              <w:left w:val="nil"/>
              <w:bottom w:val="single" w:sz="4" w:space="0" w:color="auto"/>
              <w:right w:val="single" w:sz="4" w:space="0" w:color="auto"/>
            </w:tcBorders>
            <w:noWrap/>
            <w:vAlign w:val="center"/>
          </w:tcPr>
          <w:p w14:paraId="10B9CFD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D0070ZZ</w:t>
            </w:r>
          </w:p>
        </w:tc>
        <w:tc>
          <w:tcPr>
            <w:tcW w:w="723" w:type="dxa"/>
            <w:tcBorders>
              <w:top w:val="nil"/>
              <w:left w:val="nil"/>
              <w:bottom w:val="single" w:sz="4" w:space="0" w:color="auto"/>
              <w:right w:val="single" w:sz="4" w:space="0" w:color="auto"/>
            </w:tcBorders>
            <w:noWrap/>
            <w:vAlign w:val="center"/>
          </w:tcPr>
          <w:p w14:paraId="43672A7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D71199Z</w:t>
            </w:r>
          </w:p>
        </w:tc>
        <w:tc>
          <w:tcPr>
            <w:tcW w:w="723" w:type="dxa"/>
            <w:tcBorders>
              <w:top w:val="nil"/>
              <w:left w:val="nil"/>
              <w:bottom w:val="single" w:sz="4" w:space="0" w:color="auto"/>
              <w:right w:val="single" w:sz="4" w:space="0" w:color="auto"/>
            </w:tcBorders>
            <w:noWrap/>
            <w:vAlign w:val="center"/>
          </w:tcPr>
          <w:p w14:paraId="67D6173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D9041ZZ</w:t>
            </w:r>
          </w:p>
        </w:tc>
        <w:tc>
          <w:tcPr>
            <w:tcW w:w="751" w:type="dxa"/>
            <w:tcBorders>
              <w:top w:val="nil"/>
              <w:left w:val="nil"/>
              <w:bottom w:val="single" w:sz="4" w:space="0" w:color="auto"/>
              <w:right w:val="single" w:sz="4" w:space="0" w:color="auto"/>
            </w:tcBorders>
            <w:noWrap/>
            <w:vAlign w:val="center"/>
          </w:tcPr>
          <w:p w14:paraId="1B46557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D917B8Z</w:t>
            </w:r>
          </w:p>
        </w:tc>
        <w:tc>
          <w:tcPr>
            <w:tcW w:w="756" w:type="dxa"/>
            <w:tcBorders>
              <w:top w:val="nil"/>
              <w:left w:val="nil"/>
              <w:bottom w:val="single" w:sz="4" w:space="0" w:color="auto"/>
              <w:right w:val="single" w:sz="4" w:space="0" w:color="auto"/>
            </w:tcBorders>
            <w:noWrap/>
            <w:vAlign w:val="center"/>
          </w:tcPr>
          <w:p w14:paraId="744A0CB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DB1099Z</w:t>
            </w:r>
          </w:p>
        </w:tc>
        <w:tc>
          <w:tcPr>
            <w:tcW w:w="715" w:type="dxa"/>
            <w:tcBorders>
              <w:top w:val="nil"/>
              <w:left w:val="nil"/>
              <w:bottom w:val="single" w:sz="4" w:space="0" w:color="auto"/>
              <w:right w:val="single" w:sz="4" w:space="0" w:color="auto"/>
            </w:tcBorders>
            <w:noWrap/>
            <w:vAlign w:val="center"/>
          </w:tcPr>
          <w:p w14:paraId="57D7FD0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DD075ZZ</w:t>
            </w:r>
          </w:p>
        </w:tc>
        <w:tc>
          <w:tcPr>
            <w:tcW w:w="715" w:type="dxa"/>
            <w:tcBorders>
              <w:top w:val="nil"/>
              <w:left w:val="nil"/>
              <w:bottom w:val="single" w:sz="4" w:space="0" w:color="auto"/>
              <w:right w:val="single" w:sz="4" w:space="0" w:color="auto"/>
            </w:tcBorders>
            <w:noWrap/>
            <w:vAlign w:val="center"/>
          </w:tcPr>
          <w:p w14:paraId="14123F3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DF10BCZ</w:t>
            </w:r>
          </w:p>
        </w:tc>
        <w:tc>
          <w:tcPr>
            <w:tcW w:w="706" w:type="dxa"/>
            <w:tcBorders>
              <w:top w:val="nil"/>
              <w:left w:val="nil"/>
              <w:bottom w:val="single" w:sz="4" w:space="0" w:color="auto"/>
              <w:right w:val="single" w:sz="4" w:space="0" w:color="auto"/>
            </w:tcBorders>
            <w:noWrap/>
            <w:vAlign w:val="center"/>
          </w:tcPr>
          <w:p w14:paraId="1B102D1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DGY2FZZ</w:t>
            </w:r>
          </w:p>
        </w:tc>
        <w:tc>
          <w:tcPr>
            <w:tcW w:w="765" w:type="dxa"/>
            <w:tcBorders>
              <w:top w:val="nil"/>
              <w:left w:val="nil"/>
              <w:bottom w:val="single" w:sz="4" w:space="0" w:color="auto"/>
              <w:right w:val="single" w:sz="4" w:space="0" w:color="auto"/>
            </w:tcBorders>
            <w:noWrap/>
            <w:vAlign w:val="center"/>
          </w:tcPr>
          <w:p w14:paraId="569EE52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DP033Z0</w:t>
            </w:r>
          </w:p>
        </w:tc>
        <w:tc>
          <w:tcPr>
            <w:tcW w:w="756" w:type="dxa"/>
            <w:tcBorders>
              <w:top w:val="nil"/>
              <w:left w:val="nil"/>
              <w:bottom w:val="single" w:sz="4" w:space="0" w:color="auto"/>
              <w:right w:val="single" w:sz="4" w:space="0" w:color="auto"/>
            </w:tcBorders>
            <w:noWrap/>
            <w:vAlign w:val="center"/>
          </w:tcPr>
          <w:p w14:paraId="28CB126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DT129BZ</w:t>
            </w:r>
          </w:p>
        </w:tc>
        <w:tc>
          <w:tcPr>
            <w:tcW w:w="798" w:type="dxa"/>
            <w:tcBorders>
              <w:top w:val="nil"/>
              <w:left w:val="nil"/>
              <w:bottom w:val="single" w:sz="4" w:space="0" w:color="auto"/>
              <w:right w:val="single" w:sz="4" w:space="0" w:color="auto"/>
            </w:tcBorders>
            <w:noWrap/>
            <w:vAlign w:val="center"/>
          </w:tcPr>
          <w:p w14:paraId="118D69C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DW013Z0</w:t>
            </w:r>
          </w:p>
        </w:tc>
        <w:tc>
          <w:tcPr>
            <w:tcW w:w="756" w:type="dxa"/>
            <w:tcBorders>
              <w:top w:val="nil"/>
              <w:left w:val="nil"/>
              <w:bottom w:val="single" w:sz="4" w:space="0" w:color="auto"/>
              <w:right w:val="single" w:sz="4" w:space="0" w:color="auto"/>
            </w:tcBorders>
            <w:noWrap/>
            <w:vAlign w:val="center"/>
          </w:tcPr>
          <w:p w14:paraId="791F12BC"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7F6F06C2"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0EAACE7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0HHU71Z</w:t>
            </w:r>
          </w:p>
        </w:tc>
        <w:tc>
          <w:tcPr>
            <w:tcW w:w="715" w:type="dxa"/>
            <w:tcBorders>
              <w:top w:val="nil"/>
              <w:left w:val="nil"/>
              <w:bottom w:val="single" w:sz="4" w:space="0" w:color="auto"/>
              <w:right w:val="single" w:sz="4" w:space="0" w:color="auto"/>
            </w:tcBorders>
            <w:noWrap/>
            <w:vAlign w:val="center"/>
          </w:tcPr>
          <w:p w14:paraId="49BFADE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0XHF01Z</w:t>
            </w:r>
          </w:p>
        </w:tc>
        <w:tc>
          <w:tcPr>
            <w:tcW w:w="715" w:type="dxa"/>
            <w:tcBorders>
              <w:top w:val="nil"/>
              <w:left w:val="nil"/>
              <w:bottom w:val="single" w:sz="4" w:space="0" w:color="auto"/>
              <w:right w:val="single" w:sz="4" w:space="0" w:color="auto"/>
            </w:tcBorders>
            <w:noWrap/>
            <w:vAlign w:val="center"/>
          </w:tcPr>
          <w:p w14:paraId="597F6EB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D0071ZZ</w:t>
            </w:r>
          </w:p>
        </w:tc>
        <w:tc>
          <w:tcPr>
            <w:tcW w:w="723" w:type="dxa"/>
            <w:tcBorders>
              <w:top w:val="nil"/>
              <w:left w:val="nil"/>
              <w:bottom w:val="single" w:sz="4" w:space="0" w:color="auto"/>
              <w:right w:val="single" w:sz="4" w:space="0" w:color="auto"/>
            </w:tcBorders>
            <w:noWrap/>
            <w:vAlign w:val="center"/>
          </w:tcPr>
          <w:p w14:paraId="08C7C06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D7119BZ</w:t>
            </w:r>
          </w:p>
        </w:tc>
        <w:tc>
          <w:tcPr>
            <w:tcW w:w="723" w:type="dxa"/>
            <w:tcBorders>
              <w:top w:val="nil"/>
              <w:left w:val="nil"/>
              <w:bottom w:val="single" w:sz="4" w:space="0" w:color="auto"/>
              <w:right w:val="single" w:sz="4" w:space="0" w:color="auto"/>
            </w:tcBorders>
            <w:noWrap/>
            <w:vAlign w:val="center"/>
          </w:tcPr>
          <w:p w14:paraId="722DA37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D9042ZZ</w:t>
            </w:r>
          </w:p>
        </w:tc>
        <w:tc>
          <w:tcPr>
            <w:tcW w:w="751" w:type="dxa"/>
            <w:tcBorders>
              <w:top w:val="nil"/>
              <w:left w:val="nil"/>
              <w:bottom w:val="single" w:sz="4" w:space="0" w:color="auto"/>
              <w:right w:val="single" w:sz="4" w:space="0" w:color="auto"/>
            </w:tcBorders>
            <w:noWrap/>
            <w:vAlign w:val="center"/>
          </w:tcPr>
          <w:p w14:paraId="5BE4B07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D917B9Z</w:t>
            </w:r>
          </w:p>
        </w:tc>
        <w:tc>
          <w:tcPr>
            <w:tcW w:w="756" w:type="dxa"/>
            <w:tcBorders>
              <w:top w:val="nil"/>
              <w:left w:val="nil"/>
              <w:bottom w:val="single" w:sz="4" w:space="0" w:color="auto"/>
              <w:right w:val="single" w:sz="4" w:space="0" w:color="auto"/>
            </w:tcBorders>
            <w:noWrap/>
            <w:vAlign w:val="center"/>
          </w:tcPr>
          <w:p w14:paraId="6F53CEA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DB109BZ</w:t>
            </w:r>
          </w:p>
        </w:tc>
        <w:tc>
          <w:tcPr>
            <w:tcW w:w="715" w:type="dxa"/>
            <w:tcBorders>
              <w:top w:val="nil"/>
              <w:left w:val="nil"/>
              <w:bottom w:val="single" w:sz="4" w:space="0" w:color="auto"/>
              <w:right w:val="single" w:sz="4" w:space="0" w:color="auto"/>
            </w:tcBorders>
            <w:noWrap/>
            <w:vAlign w:val="center"/>
          </w:tcPr>
          <w:p w14:paraId="7D2CBB2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DD076ZZ</w:t>
            </w:r>
          </w:p>
        </w:tc>
        <w:tc>
          <w:tcPr>
            <w:tcW w:w="715" w:type="dxa"/>
            <w:tcBorders>
              <w:top w:val="nil"/>
              <w:left w:val="nil"/>
              <w:bottom w:val="single" w:sz="4" w:space="0" w:color="auto"/>
              <w:right w:val="single" w:sz="4" w:space="0" w:color="auto"/>
            </w:tcBorders>
            <w:noWrap/>
            <w:vAlign w:val="center"/>
          </w:tcPr>
          <w:p w14:paraId="3815C92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DF10BYZ</w:t>
            </w:r>
          </w:p>
        </w:tc>
        <w:tc>
          <w:tcPr>
            <w:tcW w:w="706" w:type="dxa"/>
            <w:tcBorders>
              <w:top w:val="nil"/>
              <w:left w:val="nil"/>
              <w:bottom w:val="single" w:sz="4" w:space="0" w:color="auto"/>
              <w:right w:val="single" w:sz="4" w:space="0" w:color="auto"/>
            </w:tcBorders>
            <w:noWrap/>
            <w:vAlign w:val="center"/>
          </w:tcPr>
          <w:p w14:paraId="36D19C6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DGY47ZZ</w:t>
            </w:r>
          </w:p>
        </w:tc>
        <w:tc>
          <w:tcPr>
            <w:tcW w:w="765" w:type="dxa"/>
            <w:tcBorders>
              <w:top w:val="nil"/>
              <w:left w:val="nil"/>
              <w:bottom w:val="single" w:sz="4" w:space="0" w:color="auto"/>
              <w:right w:val="single" w:sz="4" w:space="0" w:color="auto"/>
            </w:tcBorders>
            <w:noWrap/>
            <w:vAlign w:val="center"/>
          </w:tcPr>
          <w:p w14:paraId="2269013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DP033ZZ</w:t>
            </w:r>
          </w:p>
        </w:tc>
        <w:tc>
          <w:tcPr>
            <w:tcW w:w="756" w:type="dxa"/>
            <w:tcBorders>
              <w:top w:val="nil"/>
              <w:left w:val="nil"/>
              <w:bottom w:val="single" w:sz="4" w:space="0" w:color="auto"/>
              <w:right w:val="single" w:sz="4" w:space="0" w:color="auto"/>
            </w:tcBorders>
            <w:noWrap/>
            <w:vAlign w:val="center"/>
          </w:tcPr>
          <w:p w14:paraId="31607BD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DT129CZ</w:t>
            </w:r>
          </w:p>
        </w:tc>
        <w:tc>
          <w:tcPr>
            <w:tcW w:w="798" w:type="dxa"/>
            <w:tcBorders>
              <w:top w:val="nil"/>
              <w:left w:val="nil"/>
              <w:bottom w:val="single" w:sz="4" w:space="0" w:color="auto"/>
              <w:right w:val="single" w:sz="4" w:space="0" w:color="auto"/>
            </w:tcBorders>
            <w:noWrap/>
            <w:vAlign w:val="center"/>
          </w:tcPr>
          <w:p w14:paraId="5D7CA1C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DW013ZZ</w:t>
            </w:r>
          </w:p>
        </w:tc>
        <w:tc>
          <w:tcPr>
            <w:tcW w:w="756" w:type="dxa"/>
            <w:tcBorders>
              <w:top w:val="nil"/>
              <w:left w:val="nil"/>
              <w:bottom w:val="single" w:sz="4" w:space="0" w:color="auto"/>
              <w:right w:val="single" w:sz="4" w:space="0" w:color="auto"/>
            </w:tcBorders>
            <w:noWrap/>
            <w:vAlign w:val="center"/>
          </w:tcPr>
          <w:p w14:paraId="1158317B"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3824ADAC"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616340D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0HHU81Z</w:t>
            </w:r>
          </w:p>
        </w:tc>
        <w:tc>
          <w:tcPr>
            <w:tcW w:w="715" w:type="dxa"/>
            <w:tcBorders>
              <w:top w:val="nil"/>
              <w:left w:val="nil"/>
              <w:bottom w:val="single" w:sz="4" w:space="0" w:color="auto"/>
              <w:right w:val="single" w:sz="4" w:space="0" w:color="auto"/>
            </w:tcBorders>
            <w:noWrap/>
            <w:vAlign w:val="center"/>
          </w:tcPr>
          <w:p w14:paraId="37BAE4B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0XHF31Z</w:t>
            </w:r>
          </w:p>
        </w:tc>
        <w:tc>
          <w:tcPr>
            <w:tcW w:w="715" w:type="dxa"/>
            <w:tcBorders>
              <w:top w:val="nil"/>
              <w:left w:val="nil"/>
              <w:bottom w:val="single" w:sz="4" w:space="0" w:color="auto"/>
              <w:right w:val="single" w:sz="4" w:space="0" w:color="auto"/>
            </w:tcBorders>
            <w:noWrap/>
            <w:vAlign w:val="center"/>
          </w:tcPr>
          <w:p w14:paraId="17E47F2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D0072ZZ</w:t>
            </w:r>
          </w:p>
        </w:tc>
        <w:tc>
          <w:tcPr>
            <w:tcW w:w="723" w:type="dxa"/>
            <w:tcBorders>
              <w:top w:val="nil"/>
              <w:left w:val="nil"/>
              <w:bottom w:val="single" w:sz="4" w:space="0" w:color="auto"/>
              <w:right w:val="single" w:sz="4" w:space="0" w:color="auto"/>
            </w:tcBorders>
            <w:noWrap/>
            <w:vAlign w:val="center"/>
          </w:tcPr>
          <w:p w14:paraId="33EE794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D7119CZ</w:t>
            </w:r>
          </w:p>
        </w:tc>
        <w:tc>
          <w:tcPr>
            <w:tcW w:w="723" w:type="dxa"/>
            <w:tcBorders>
              <w:top w:val="nil"/>
              <w:left w:val="nil"/>
              <w:bottom w:val="single" w:sz="4" w:space="0" w:color="auto"/>
              <w:right w:val="single" w:sz="4" w:space="0" w:color="auto"/>
            </w:tcBorders>
            <w:noWrap/>
            <w:vAlign w:val="center"/>
          </w:tcPr>
          <w:p w14:paraId="5EB01DB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D9043Z0</w:t>
            </w:r>
          </w:p>
        </w:tc>
        <w:tc>
          <w:tcPr>
            <w:tcW w:w="751" w:type="dxa"/>
            <w:tcBorders>
              <w:top w:val="nil"/>
              <w:left w:val="nil"/>
              <w:bottom w:val="single" w:sz="4" w:space="0" w:color="auto"/>
              <w:right w:val="single" w:sz="4" w:space="0" w:color="auto"/>
            </w:tcBorders>
            <w:noWrap/>
            <w:vAlign w:val="center"/>
          </w:tcPr>
          <w:p w14:paraId="256FFB4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D917BBZ</w:t>
            </w:r>
          </w:p>
        </w:tc>
        <w:tc>
          <w:tcPr>
            <w:tcW w:w="756" w:type="dxa"/>
            <w:tcBorders>
              <w:top w:val="nil"/>
              <w:left w:val="nil"/>
              <w:bottom w:val="single" w:sz="4" w:space="0" w:color="auto"/>
              <w:right w:val="single" w:sz="4" w:space="0" w:color="auto"/>
            </w:tcBorders>
            <w:noWrap/>
            <w:vAlign w:val="center"/>
          </w:tcPr>
          <w:p w14:paraId="54077C7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DB109CZ</w:t>
            </w:r>
          </w:p>
        </w:tc>
        <w:tc>
          <w:tcPr>
            <w:tcW w:w="715" w:type="dxa"/>
            <w:tcBorders>
              <w:top w:val="nil"/>
              <w:left w:val="nil"/>
              <w:bottom w:val="single" w:sz="4" w:space="0" w:color="auto"/>
              <w:right w:val="single" w:sz="4" w:space="0" w:color="auto"/>
            </w:tcBorders>
            <w:noWrap/>
            <w:vAlign w:val="center"/>
          </w:tcPr>
          <w:p w14:paraId="3E3E47A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DD1097Z</w:t>
            </w:r>
          </w:p>
        </w:tc>
        <w:tc>
          <w:tcPr>
            <w:tcW w:w="715" w:type="dxa"/>
            <w:tcBorders>
              <w:top w:val="nil"/>
              <w:left w:val="nil"/>
              <w:bottom w:val="single" w:sz="4" w:space="0" w:color="auto"/>
              <w:right w:val="single" w:sz="4" w:space="0" w:color="auto"/>
            </w:tcBorders>
            <w:noWrap/>
            <w:vAlign w:val="center"/>
          </w:tcPr>
          <w:p w14:paraId="7650BA5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DF1197Z</w:t>
            </w:r>
          </w:p>
        </w:tc>
        <w:tc>
          <w:tcPr>
            <w:tcW w:w="706" w:type="dxa"/>
            <w:tcBorders>
              <w:top w:val="nil"/>
              <w:left w:val="nil"/>
              <w:bottom w:val="single" w:sz="4" w:space="0" w:color="auto"/>
              <w:right w:val="single" w:sz="4" w:space="0" w:color="auto"/>
            </w:tcBorders>
            <w:noWrap/>
            <w:vAlign w:val="center"/>
          </w:tcPr>
          <w:p w14:paraId="120AB86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DGY4FZZ</w:t>
            </w:r>
          </w:p>
        </w:tc>
        <w:tc>
          <w:tcPr>
            <w:tcW w:w="765" w:type="dxa"/>
            <w:tcBorders>
              <w:top w:val="nil"/>
              <w:left w:val="nil"/>
              <w:bottom w:val="single" w:sz="4" w:space="0" w:color="auto"/>
              <w:right w:val="single" w:sz="4" w:space="0" w:color="auto"/>
            </w:tcBorders>
            <w:noWrap/>
            <w:vAlign w:val="center"/>
          </w:tcPr>
          <w:p w14:paraId="40507AC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DP034ZZ</w:t>
            </w:r>
          </w:p>
        </w:tc>
        <w:tc>
          <w:tcPr>
            <w:tcW w:w="756" w:type="dxa"/>
            <w:tcBorders>
              <w:top w:val="nil"/>
              <w:left w:val="nil"/>
              <w:bottom w:val="single" w:sz="4" w:space="0" w:color="auto"/>
              <w:right w:val="single" w:sz="4" w:space="0" w:color="auto"/>
            </w:tcBorders>
            <w:noWrap/>
            <w:vAlign w:val="center"/>
          </w:tcPr>
          <w:p w14:paraId="6A82920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DT129YZ</w:t>
            </w:r>
          </w:p>
        </w:tc>
        <w:tc>
          <w:tcPr>
            <w:tcW w:w="798" w:type="dxa"/>
            <w:tcBorders>
              <w:top w:val="nil"/>
              <w:left w:val="nil"/>
              <w:bottom w:val="single" w:sz="4" w:space="0" w:color="auto"/>
              <w:right w:val="single" w:sz="4" w:space="0" w:color="auto"/>
            </w:tcBorders>
            <w:noWrap/>
            <w:vAlign w:val="center"/>
          </w:tcPr>
          <w:p w14:paraId="2E284AA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DW014ZZ</w:t>
            </w:r>
          </w:p>
        </w:tc>
        <w:tc>
          <w:tcPr>
            <w:tcW w:w="756" w:type="dxa"/>
            <w:tcBorders>
              <w:top w:val="nil"/>
              <w:left w:val="nil"/>
              <w:bottom w:val="single" w:sz="4" w:space="0" w:color="auto"/>
              <w:right w:val="single" w:sz="4" w:space="0" w:color="auto"/>
            </w:tcBorders>
            <w:noWrap/>
            <w:vAlign w:val="center"/>
          </w:tcPr>
          <w:p w14:paraId="5AC44F57"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561FCCDF"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72277CF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0HHUX1Z</w:t>
            </w:r>
          </w:p>
        </w:tc>
        <w:tc>
          <w:tcPr>
            <w:tcW w:w="715" w:type="dxa"/>
            <w:tcBorders>
              <w:top w:val="nil"/>
              <w:left w:val="nil"/>
              <w:bottom w:val="single" w:sz="4" w:space="0" w:color="auto"/>
              <w:right w:val="single" w:sz="4" w:space="0" w:color="auto"/>
            </w:tcBorders>
            <w:noWrap/>
            <w:vAlign w:val="center"/>
          </w:tcPr>
          <w:p w14:paraId="6FF3107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0XHF41Z</w:t>
            </w:r>
          </w:p>
        </w:tc>
        <w:tc>
          <w:tcPr>
            <w:tcW w:w="715" w:type="dxa"/>
            <w:tcBorders>
              <w:top w:val="nil"/>
              <w:left w:val="nil"/>
              <w:bottom w:val="single" w:sz="4" w:space="0" w:color="auto"/>
              <w:right w:val="single" w:sz="4" w:space="0" w:color="auto"/>
            </w:tcBorders>
            <w:noWrap/>
            <w:vAlign w:val="center"/>
          </w:tcPr>
          <w:p w14:paraId="5ACC5AC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D0073Z0</w:t>
            </w:r>
          </w:p>
        </w:tc>
        <w:tc>
          <w:tcPr>
            <w:tcW w:w="723" w:type="dxa"/>
            <w:tcBorders>
              <w:top w:val="nil"/>
              <w:left w:val="nil"/>
              <w:bottom w:val="single" w:sz="4" w:space="0" w:color="auto"/>
              <w:right w:val="single" w:sz="4" w:space="0" w:color="auto"/>
            </w:tcBorders>
            <w:noWrap/>
            <w:vAlign w:val="center"/>
          </w:tcPr>
          <w:p w14:paraId="6CC2AC1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D7119YZ</w:t>
            </w:r>
          </w:p>
        </w:tc>
        <w:tc>
          <w:tcPr>
            <w:tcW w:w="723" w:type="dxa"/>
            <w:tcBorders>
              <w:top w:val="nil"/>
              <w:left w:val="nil"/>
              <w:bottom w:val="single" w:sz="4" w:space="0" w:color="auto"/>
              <w:right w:val="single" w:sz="4" w:space="0" w:color="auto"/>
            </w:tcBorders>
            <w:noWrap/>
            <w:vAlign w:val="center"/>
          </w:tcPr>
          <w:p w14:paraId="0351434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D9043ZZ</w:t>
            </w:r>
          </w:p>
        </w:tc>
        <w:tc>
          <w:tcPr>
            <w:tcW w:w="751" w:type="dxa"/>
            <w:tcBorders>
              <w:top w:val="nil"/>
              <w:left w:val="nil"/>
              <w:bottom w:val="single" w:sz="4" w:space="0" w:color="auto"/>
              <w:right w:val="single" w:sz="4" w:space="0" w:color="auto"/>
            </w:tcBorders>
            <w:noWrap/>
            <w:vAlign w:val="center"/>
          </w:tcPr>
          <w:p w14:paraId="5F8FC38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D917BCZ</w:t>
            </w:r>
          </w:p>
        </w:tc>
        <w:tc>
          <w:tcPr>
            <w:tcW w:w="756" w:type="dxa"/>
            <w:tcBorders>
              <w:top w:val="nil"/>
              <w:left w:val="nil"/>
              <w:bottom w:val="single" w:sz="4" w:space="0" w:color="auto"/>
              <w:right w:val="single" w:sz="4" w:space="0" w:color="auto"/>
            </w:tcBorders>
            <w:noWrap/>
            <w:vAlign w:val="center"/>
          </w:tcPr>
          <w:p w14:paraId="294C003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DB109YZ</w:t>
            </w:r>
          </w:p>
        </w:tc>
        <w:tc>
          <w:tcPr>
            <w:tcW w:w="715" w:type="dxa"/>
            <w:tcBorders>
              <w:top w:val="nil"/>
              <w:left w:val="nil"/>
              <w:bottom w:val="single" w:sz="4" w:space="0" w:color="auto"/>
              <w:right w:val="single" w:sz="4" w:space="0" w:color="auto"/>
            </w:tcBorders>
            <w:noWrap/>
            <w:vAlign w:val="center"/>
          </w:tcPr>
          <w:p w14:paraId="63B1DC8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DD1098Z</w:t>
            </w:r>
          </w:p>
        </w:tc>
        <w:tc>
          <w:tcPr>
            <w:tcW w:w="715" w:type="dxa"/>
            <w:tcBorders>
              <w:top w:val="nil"/>
              <w:left w:val="nil"/>
              <w:bottom w:val="single" w:sz="4" w:space="0" w:color="auto"/>
              <w:right w:val="single" w:sz="4" w:space="0" w:color="auto"/>
            </w:tcBorders>
            <w:noWrap/>
            <w:vAlign w:val="center"/>
          </w:tcPr>
          <w:p w14:paraId="3965317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DF1198Z</w:t>
            </w:r>
          </w:p>
        </w:tc>
        <w:tc>
          <w:tcPr>
            <w:tcW w:w="706" w:type="dxa"/>
            <w:tcBorders>
              <w:top w:val="nil"/>
              <w:left w:val="nil"/>
              <w:bottom w:val="single" w:sz="4" w:space="0" w:color="auto"/>
              <w:right w:val="single" w:sz="4" w:space="0" w:color="auto"/>
            </w:tcBorders>
            <w:noWrap/>
            <w:vAlign w:val="center"/>
          </w:tcPr>
          <w:p w14:paraId="7A2815B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DGY57ZZ</w:t>
            </w:r>
          </w:p>
        </w:tc>
        <w:tc>
          <w:tcPr>
            <w:tcW w:w="765" w:type="dxa"/>
            <w:tcBorders>
              <w:top w:val="nil"/>
              <w:left w:val="nil"/>
              <w:bottom w:val="single" w:sz="4" w:space="0" w:color="auto"/>
              <w:right w:val="single" w:sz="4" w:space="0" w:color="auto"/>
            </w:tcBorders>
            <w:noWrap/>
            <w:vAlign w:val="center"/>
          </w:tcPr>
          <w:p w14:paraId="6ED726F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DP035ZZ</w:t>
            </w:r>
          </w:p>
        </w:tc>
        <w:tc>
          <w:tcPr>
            <w:tcW w:w="756" w:type="dxa"/>
            <w:tcBorders>
              <w:top w:val="nil"/>
              <w:left w:val="nil"/>
              <w:bottom w:val="single" w:sz="4" w:space="0" w:color="auto"/>
              <w:right w:val="single" w:sz="4" w:space="0" w:color="auto"/>
            </w:tcBorders>
            <w:noWrap/>
            <w:vAlign w:val="center"/>
          </w:tcPr>
          <w:p w14:paraId="4EFE9ED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DT12B7Z</w:t>
            </w:r>
          </w:p>
        </w:tc>
        <w:tc>
          <w:tcPr>
            <w:tcW w:w="798" w:type="dxa"/>
            <w:tcBorders>
              <w:top w:val="nil"/>
              <w:left w:val="nil"/>
              <w:bottom w:val="single" w:sz="4" w:space="0" w:color="auto"/>
              <w:right w:val="single" w:sz="4" w:space="0" w:color="auto"/>
            </w:tcBorders>
            <w:noWrap/>
            <w:vAlign w:val="center"/>
          </w:tcPr>
          <w:p w14:paraId="192027C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DW015ZZ</w:t>
            </w:r>
          </w:p>
        </w:tc>
        <w:tc>
          <w:tcPr>
            <w:tcW w:w="756" w:type="dxa"/>
            <w:tcBorders>
              <w:top w:val="nil"/>
              <w:left w:val="nil"/>
              <w:bottom w:val="single" w:sz="4" w:space="0" w:color="auto"/>
              <w:right w:val="single" w:sz="4" w:space="0" w:color="auto"/>
            </w:tcBorders>
            <w:noWrap/>
            <w:vAlign w:val="center"/>
          </w:tcPr>
          <w:p w14:paraId="01A29AF8"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060E97E3"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1D036A5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0HHV01Z</w:t>
            </w:r>
          </w:p>
        </w:tc>
        <w:tc>
          <w:tcPr>
            <w:tcW w:w="715" w:type="dxa"/>
            <w:tcBorders>
              <w:top w:val="nil"/>
              <w:left w:val="nil"/>
              <w:bottom w:val="single" w:sz="4" w:space="0" w:color="auto"/>
              <w:right w:val="single" w:sz="4" w:space="0" w:color="auto"/>
            </w:tcBorders>
            <w:noWrap/>
            <w:vAlign w:val="center"/>
          </w:tcPr>
          <w:p w14:paraId="271477E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0XHG01Z</w:t>
            </w:r>
          </w:p>
        </w:tc>
        <w:tc>
          <w:tcPr>
            <w:tcW w:w="715" w:type="dxa"/>
            <w:tcBorders>
              <w:top w:val="nil"/>
              <w:left w:val="nil"/>
              <w:bottom w:val="single" w:sz="4" w:space="0" w:color="auto"/>
              <w:right w:val="single" w:sz="4" w:space="0" w:color="auto"/>
            </w:tcBorders>
            <w:noWrap/>
            <w:vAlign w:val="center"/>
          </w:tcPr>
          <w:p w14:paraId="5748DE5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D0073ZZ</w:t>
            </w:r>
          </w:p>
        </w:tc>
        <w:tc>
          <w:tcPr>
            <w:tcW w:w="723" w:type="dxa"/>
            <w:tcBorders>
              <w:top w:val="nil"/>
              <w:left w:val="nil"/>
              <w:bottom w:val="single" w:sz="4" w:space="0" w:color="auto"/>
              <w:right w:val="single" w:sz="4" w:space="0" w:color="auto"/>
            </w:tcBorders>
            <w:noWrap/>
            <w:vAlign w:val="center"/>
          </w:tcPr>
          <w:p w14:paraId="218782E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D711B7Z</w:t>
            </w:r>
          </w:p>
        </w:tc>
        <w:tc>
          <w:tcPr>
            <w:tcW w:w="723" w:type="dxa"/>
            <w:tcBorders>
              <w:top w:val="nil"/>
              <w:left w:val="nil"/>
              <w:bottom w:val="single" w:sz="4" w:space="0" w:color="auto"/>
              <w:right w:val="single" w:sz="4" w:space="0" w:color="auto"/>
            </w:tcBorders>
            <w:noWrap/>
            <w:vAlign w:val="center"/>
          </w:tcPr>
          <w:p w14:paraId="66B4DD8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D9044ZZ</w:t>
            </w:r>
          </w:p>
        </w:tc>
        <w:tc>
          <w:tcPr>
            <w:tcW w:w="751" w:type="dxa"/>
            <w:tcBorders>
              <w:top w:val="nil"/>
              <w:left w:val="nil"/>
              <w:bottom w:val="single" w:sz="4" w:space="0" w:color="auto"/>
              <w:right w:val="single" w:sz="4" w:space="0" w:color="auto"/>
            </w:tcBorders>
            <w:noWrap/>
            <w:vAlign w:val="center"/>
          </w:tcPr>
          <w:p w14:paraId="43A49F6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D917BYZ</w:t>
            </w:r>
          </w:p>
        </w:tc>
        <w:tc>
          <w:tcPr>
            <w:tcW w:w="756" w:type="dxa"/>
            <w:tcBorders>
              <w:top w:val="nil"/>
              <w:left w:val="nil"/>
              <w:bottom w:val="single" w:sz="4" w:space="0" w:color="auto"/>
              <w:right w:val="single" w:sz="4" w:space="0" w:color="auto"/>
            </w:tcBorders>
            <w:noWrap/>
            <w:vAlign w:val="center"/>
          </w:tcPr>
          <w:p w14:paraId="1D83EDD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DB10B7Z</w:t>
            </w:r>
          </w:p>
        </w:tc>
        <w:tc>
          <w:tcPr>
            <w:tcW w:w="715" w:type="dxa"/>
            <w:tcBorders>
              <w:top w:val="nil"/>
              <w:left w:val="nil"/>
              <w:bottom w:val="single" w:sz="4" w:space="0" w:color="auto"/>
              <w:right w:val="single" w:sz="4" w:space="0" w:color="auto"/>
            </w:tcBorders>
            <w:noWrap/>
            <w:vAlign w:val="center"/>
          </w:tcPr>
          <w:p w14:paraId="6948062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DD1099Z</w:t>
            </w:r>
          </w:p>
        </w:tc>
        <w:tc>
          <w:tcPr>
            <w:tcW w:w="715" w:type="dxa"/>
            <w:tcBorders>
              <w:top w:val="nil"/>
              <w:left w:val="nil"/>
              <w:bottom w:val="single" w:sz="4" w:space="0" w:color="auto"/>
              <w:right w:val="single" w:sz="4" w:space="0" w:color="auto"/>
            </w:tcBorders>
            <w:noWrap/>
            <w:vAlign w:val="center"/>
          </w:tcPr>
          <w:p w14:paraId="0B20F71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DF1199Z</w:t>
            </w:r>
          </w:p>
        </w:tc>
        <w:tc>
          <w:tcPr>
            <w:tcW w:w="706" w:type="dxa"/>
            <w:tcBorders>
              <w:top w:val="nil"/>
              <w:left w:val="nil"/>
              <w:bottom w:val="single" w:sz="4" w:space="0" w:color="auto"/>
              <w:right w:val="single" w:sz="4" w:space="0" w:color="auto"/>
            </w:tcBorders>
            <w:noWrap/>
            <w:vAlign w:val="center"/>
          </w:tcPr>
          <w:p w14:paraId="0AB3D69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DGY5FZZ</w:t>
            </w:r>
          </w:p>
        </w:tc>
        <w:tc>
          <w:tcPr>
            <w:tcW w:w="765" w:type="dxa"/>
            <w:tcBorders>
              <w:top w:val="nil"/>
              <w:left w:val="nil"/>
              <w:bottom w:val="single" w:sz="4" w:space="0" w:color="auto"/>
              <w:right w:val="single" w:sz="4" w:space="0" w:color="auto"/>
            </w:tcBorders>
            <w:noWrap/>
            <w:vAlign w:val="center"/>
          </w:tcPr>
          <w:p w14:paraId="303B4EC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DP036ZZ</w:t>
            </w:r>
          </w:p>
        </w:tc>
        <w:tc>
          <w:tcPr>
            <w:tcW w:w="756" w:type="dxa"/>
            <w:tcBorders>
              <w:top w:val="nil"/>
              <w:left w:val="nil"/>
              <w:bottom w:val="single" w:sz="4" w:space="0" w:color="auto"/>
              <w:right w:val="single" w:sz="4" w:space="0" w:color="auto"/>
            </w:tcBorders>
            <w:noWrap/>
            <w:vAlign w:val="center"/>
          </w:tcPr>
          <w:p w14:paraId="6E49AA1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DT12B8Z</w:t>
            </w:r>
          </w:p>
        </w:tc>
        <w:tc>
          <w:tcPr>
            <w:tcW w:w="798" w:type="dxa"/>
            <w:tcBorders>
              <w:top w:val="nil"/>
              <w:left w:val="nil"/>
              <w:bottom w:val="single" w:sz="4" w:space="0" w:color="auto"/>
              <w:right w:val="single" w:sz="4" w:space="0" w:color="auto"/>
            </w:tcBorders>
            <w:noWrap/>
            <w:vAlign w:val="center"/>
          </w:tcPr>
          <w:p w14:paraId="1B0F1BF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DW016ZZ</w:t>
            </w:r>
          </w:p>
        </w:tc>
        <w:tc>
          <w:tcPr>
            <w:tcW w:w="756" w:type="dxa"/>
            <w:tcBorders>
              <w:top w:val="nil"/>
              <w:left w:val="nil"/>
              <w:bottom w:val="single" w:sz="4" w:space="0" w:color="auto"/>
              <w:right w:val="single" w:sz="4" w:space="0" w:color="auto"/>
            </w:tcBorders>
            <w:noWrap/>
            <w:vAlign w:val="center"/>
          </w:tcPr>
          <w:p w14:paraId="2DB14E1E"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5E1AC100"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78E5A1C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0HHV31Z</w:t>
            </w:r>
          </w:p>
        </w:tc>
        <w:tc>
          <w:tcPr>
            <w:tcW w:w="715" w:type="dxa"/>
            <w:tcBorders>
              <w:top w:val="nil"/>
              <w:left w:val="nil"/>
              <w:bottom w:val="single" w:sz="4" w:space="0" w:color="auto"/>
              <w:right w:val="single" w:sz="4" w:space="0" w:color="auto"/>
            </w:tcBorders>
            <w:noWrap/>
            <w:vAlign w:val="center"/>
          </w:tcPr>
          <w:p w14:paraId="1C7C1F9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0XHG31Z</w:t>
            </w:r>
          </w:p>
        </w:tc>
        <w:tc>
          <w:tcPr>
            <w:tcW w:w="715" w:type="dxa"/>
            <w:tcBorders>
              <w:top w:val="nil"/>
              <w:left w:val="nil"/>
              <w:bottom w:val="single" w:sz="4" w:space="0" w:color="auto"/>
              <w:right w:val="single" w:sz="4" w:space="0" w:color="auto"/>
            </w:tcBorders>
            <w:noWrap/>
            <w:vAlign w:val="center"/>
          </w:tcPr>
          <w:p w14:paraId="60D5BF7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D0074ZZ</w:t>
            </w:r>
          </w:p>
        </w:tc>
        <w:tc>
          <w:tcPr>
            <w:tcW w:w="723" w:type="dxa"/>
            <w:tcBorders>
              <w:top w:val="nil"/>
              <w:left w:val="nil"/>
              <w:bottom w:val="single" w:sz="4" w:space="0" w:color="auto"/>
              <w:right w:val="single" w:sz="4" w:space="0" w:color="auto"/>
            </w:tcBorders>
            <w:noWrap/>
            <w:vAlign w:val="center"/>
          </w:tcPr>
          <w:p w14:paraId="031E6A7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D711B8Z</w:t>
            </w:r>
          </w:p>
        </w:tc>
        <w:tc>
          <w:tcPr>
            <w:tcW w:w="723" w:type="dxa"/>
            <w:tcBorders>
              <w:top w:val="nil"/>
              <w:left w:val="nil"/>
              <w:bottom w:val="single" w:sz="4" w:space="0" w:color="auto"/>
              <w:right w:val="single" w:sz="4" w:space="0" w:color="auto"/>
            </w:tcBorders>
            <w:noWrap/>
            <w:vAlign w:val="center"/>
          </w:tcPr>
          <w:p w14:paraId="40E6CF8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D9045ZZ</w:t>
            </w:r>
          </w:p>
        </w:tc>
        <w:tc>
          <w:tcPr>
            <w:tcW w:w="751" w:type="dxa"/>
            <w:tcBorders>
              <w:top w:val="nil"/>
              <w:left w:val="nil"/>
              <w:bottom w:val="single" w:sz="4" w:space="0" w:color="auto"/>
              <w:right w:val="single" w:sz="4" w:space="0" w:color="auto"/>
            </w:tcBorders>
            <w:noWrap/>
            <w:vAlign w:val="center"/>
          </w:tcPr>
          <w:p w14:paraId="71B3B99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D91897Z</w:t>
            </w:r>
          </w:p>
        </w:tc>
        <w:tc>
          <w:tcPr>
            <w:tcW w:w="756" w:type="dxa"/>
            <w:tcBorders>
              <w:top w:val="nil"/>
              <w:left w:val="nil"/>
              <w:bottom w:val="single" w:sz="4" w:space="0" w:color="auto"/>
              <w:right w:val="single" w:sz="4" w:space="0" w:color="auto"/>
            </w:tcBorders>
            <w:noWrap/>
            <w:vAlign w:val="center"/>
          </w:tcPr>
          <w:p w14:paraId="16E3E75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DB10B8Z</w:t>
            </w:r>
          </w:p>
        </w:tc>
        <w:tc>
          <w:tcPr>
            <w:tcW w:w="715" w:type="dxa"/>
            <w:tcBorders>
              <w:top w:val="nil"/>
              <w:left w:val="nil"/>
              <w:bottom w:val="single" w:sz="4" w:space="0" w:color="auto"/>
              <w:right w:val="single" w:sz="4" w:space="0" w:color="auto"/>
            </w:tcBorders>
            <w:noWrap/>
            <w:vAlign w:val="center"/>
          </w:tcPr>
          <w:p w14:paraId="402FD16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DD109BZ</w:t>
            </w:r>
          </w:p>
        </w:tc>
        <w:tc>
          <w:tcPr>
            <w:tcW w:w="715" w:type="dxa"/>
            <w:tcBorders>
              <w:top w:val="nil"/>
              <w:left w:val="nil"/>
              <w:bottom w:val="single" w:sz="4" w:space="0" w:color="auto"/>
              <w:right w:val="single" w:sz="4" w:space="0" w:color="auto"/>
            </w:tcBorders>
            <w:noWrap/>
            <w:vAlign w:val="center"/>
          </w:tcPr>
          <w:p w14:paraId="0580FE2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DF119BZ</w:t>
            </w:r>
          </w:p>
        </w:tc>
        <w:tc>
          <w:tcPr>
            <w:tcW w:w="706" w:type="dxa"/>
            <w:tcBorders>
              <w:top w:val="nil"/>
              <w:left w:val="nil"/>
              <w:bottom w:val="single" w:sz="4" w:space="0" w:color="auto"/>
              <w:right w:val="single" w:sz="4" w:space="0" w:color="auto"/>
            </w:tcBorders>
            <w:noWrap/>
            <w:vAlign w:val="center"/>
          </w:tcPr>
          <w:p w14:paraId="40A2548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DH020ZZ</w:t>
            </w:r>
          </w:p>
        </w:tc>
        <w:tc>
          <w:tcPr>
            <w:tcW w:w="765" w:type="dxa"/>
            <w:tcBorders>
              <w:top w:val="nil"/>
              <w:left w:val="nil"/>
              <w:bottom w:val="single" w:sz="4" w:space="0" w:color="auto"/>
              <w:right w:val="single" w:sz="4" w:space="0" w:color="auto"/>
            </w:tcBorders>
            <w:noWrap/>
            <w:vAlign w:val="center"/>
          </w:tcPr>
          <w:p w14:paraId="2E91109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DP040ZZ</w:t>
            </w:r>
          </w:p>
        </w:tc>
        <w:tc>
          <w:tcPr>
            <w:tcW w:w="756" w:type="dxa"/>
            <w:tcBorders>
              <w:top w:val="nil"/>
              <w:left w:val="nil"/>
              <w:bottom w:val="single" w:sz="4" w:space="0" w:color="auto"/>
              <w:right w:val="single" w:sz="4" w:space="0" w:color="auto"/>
            </w:tcBorders>
            <w:noWrap/>
            <w:vAlign w:val="center"/>
          </w:tcPr>
          <w:p w14:paraId="0E36330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DT12B9Z</w:t>
            </w:r>
          </w:p>
        </w:tc>
        <w:tc>
          <w:tcPr>
            <w:tcW w:w="798" w:type="dxa"/>
            <w:tcBorders>
              <w:top w:val="nil"/>
              <w:left w:val="nil"/>
              <w:bottom w:val="single" w:sz="4" w:space="0" w:color="auto"/>
              <w:right w:val="single" w:sz="4" w:space="0" w:color="auto"/>
            </w:tcBorders>
            <w:noWrap/>
            <w:vAlign w:val="center"/>
          </w:tcPr>
          <w:p w14:paraId="5050093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DW020ZZ</w:t>
            </w:r>
          </w:p>
        </w:tc>
        <w:tc>
          <w:tcPr>
            <w:tcW w:w="756" w:type="dxa"/>
            <w:tcBorders>
              <w:top w:val="nil"/>
              <w:left w:val="nil"/>
              <w:bottom w:val="single" w:sz="4" w:space="0" w:color="auto"/>
              <w:right w:val="single" w:sz="4" w:space="0" w:color="auto"/>
            </w:tcBorders>
            <w:noWrap/>
            <w:vAlign w:val="center"/>
          </w:tcPr>
          <w:p w14:paraId="297DE72F"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03172FB1"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436B0F6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0HHV71Z</w:t>
            </w:r>
          </w:p>
        </w:tc>
        <w:tc>
          <w:tcPr>
            <w:tcW w:w="715" w:type="dxa"/>
            <w:tcBorders>
              <w:top w:val="nil"/>
              <w:left w:val="nil"/>
              <w:bottom w:val="single" w:sz="4" w:space="0" w:color="auto"/>
              <w:right w:val="single" w:sz="4" w:space="0" w:color="auto"/>
            </w:tcBorders>
            <w:noWrap/>
            <w:vAlign w:val="center"/>
          </w:tcPr>
          <w:p w14:paraId="7D3B3D5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0XHG41Z</w:t>
            </w:r>
          </w:p>
        </w:tc>
        <w:tc>
          <w:tcPr>
            <w:tcW w:w="715" w:type="dxa"/>
            <w:tcBorders>
              <w:top w:val="nil"/>
              <w:left w:val="nil"/>
              <w:bottom w:val="single" w:sz="4" w:space="0" w:color="auto"/>
              <w:right w:val="single" w:sz="4" w:space="0" w:color="auto"/>
            </w:tcBorders>
            <w:noWrap/>
            <w:vAlign w:val="center"/>
          </w:tcPr>
          <w:p w14:paraId="64ADC2D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D0075ZZ</w:t>
            </w:r>
          </w:p>
        </w:tc>
        <w:tc>
          <w:tcPr>
            <w:tcW w:w="723" w:type="dxa"/>
            <w:tcBorders>
              <w:top w:val="nil"/>
              <w:left w:val="nil"/>
              <w:bottom w:val="single" w:sz="4" w:space="0" w:color="auto"/>
              <w:right w:val="single" w:sz="4" w:space="0" w:color="auto"/>
            </w:tcBorders>
            <w:noWrap/>
            <w:vAlign w:val="center"/>
          </w:tcPr>
          <w:p w14:paraId="7917C86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D711B9Z</w:t>
            </w:r>
          </w:p>
        </w:tc>
        <w:tc>
          <w:tcPr>
            <w:tcW w:w="723" w:type="dxa"/>
            <w:tcBorders>
              <w:top w:val="nil"/>
              <w:left w:val="nil"/>
              <w:bottom w:val="single" w:sz="4" w:space="0" w:color="auto"/>
              <w:right w:val="single" w:sz="4" w:space="0" w:color="auto"/>
            </w:tcBorders>
            <w:noWrap/>
            <w:vAlign w:val="center"/>
          </w:tcPr>
          <w:p w14:paraId="206F262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D9046ZZ</w:t>
            </w:r>
          </w:p>
        </w:tc>
        <w:tc>
          <w:tcPr>
            <w:tcW w:w="751" w:type="dxa"/>
            <w:tcBorders>
              <w:top w:val="nil"/>
              <w:left w:val="nil"/>
              <w:bottom w:val="single" w:sz="4" w:space="0" w:color="auto"/>
              <w:right w:val="single" w:sz="4" w:space="0" w:color="auto"/>
            </w:tcBorders>
            <w:noWrap/>
            <w:vAlign w:val="center"/>
          </w:tcPr>
          <w:p w14:paraId="6316814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D91898Z</w:t>
            </w:r>
          </w:p>
        </w:tc>
        <w:tc>
          <w:tcPr>
            <w:tcW w:w="756" w:type="dxa"/>
            <w:tcBorders>
              <w:top w:val="nil"/>
              <w:left w:val="nil"/>
              <w:bottom w:val="single" w:sz="4" w:space="0" w:color="auto"/>
              <w:right w:val="single" w:sz="4" w:space="0" w:color="auto"/>
            </w:tcBorders>
            <w:noWrap/>
            <w:vAlign w:val="center"/>
          </w:tcPr>
          <w:p w14:paraId="7169561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DB10B9Z</w:t>
            </w:r>
          </w:p>
        </w:tc>
        <w:tc>
          <w:tcPr>
            <w:tcW w:w="715" w:type="dxa"/>
            <w:tcBorders>
              <w:top w:val="nil"/>
              <w:left w:val="nil"/>
              <w:bottom w:val="single" w:sz="4" w:space="0" w:color="auto"/>
              <w:right w:val="single" w:sz="4" w:space="0" w:color="auto"/>
            </w:tcBorders>
            <w:noWrap/>
            <w:vAlign w:val="center"/>
          </w:tcPr>
          <w:p w14:paraId="71192C3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DD109CZ</w:t>
            </w:r>
          </w:p>
        </w:tc>
        <w:tc>
          <w:tcPr>
            <w:tcW w:w="715" w:type="dxa"/>
            <w:tcBorders>
              <w:top w:val="nil"/>
              <w:left w:val="nil"/>
              <w:bottom w:val="single" w:sz="4" w:space="0" w:color="auto"/>
              <w:right w:val="single" w:sz="4" w:space="0" w:color="auto"/>
            </w:tcBorders>
            <w:noWrap/>
            <w:vAlign w:val="center"/>
          </w:tcPr>
          <w:p w14:paraId="6DC11A4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DF119CZ</w:t>
            </w:r>
          </w:p>
        </w:tc>
        <w:tc>
          <w:tcPr>
            <w:tcW w:w="706" w:type="dxa"/>
            <w:tcBorders>
              <w:top w:val="nil"/>
              <w:left w:val="nil"/>
              <w:bottom w:val="single" w:sz="4" w:space="0" w:color="auto"/>
              <w:right w:val="single" w:sz="4" w:space="0" w:color="auto"/>
            </w:tcBorders>
            <w:noWrap/>
            <w:vAlign w:val="center"/>
          </w:tcPr>
          <w:p w14:paraId="241B1FB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DH021ZZ</w:t>
            </w:r>
          </w:p>
        </w:tc>
        <w:tc>
          <w:tcPr>
            <w:tcW w:w="765" w:type="dxa"/>
            <w:tcBorders>
              <w:top w:val="nil"/>
              <w:left w:val="nil"/>
              <w:bottom w:val="single" w:sz="4" w:space="0" w:color="auto"/>
              <w:right w:val="single" w:sz="4" w:space="0" w:color="auto"/>
            </w:tcBorders>
            <w:noWrap/>
            <w:vAlign w:val="center"/>
          </w:tcPr>
          <w:p w14:paraId="3F9B9EC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DP041ZZ</w:t>
            </w:r>
          </w:p>
        </w:tc>
        <w:tc>
          <w:tcPr>
            <w:tcW w:w="756" w:type="dxa"/>
            <w:tcBorders>
              <w:top w:val="nil"/>
              <w:left w:val="nil"/>
              <w:bottom w:val="single" w:sz="4" w:space="0" w:color="auto"/>
              <w:right w:val="single" w:sz="4" w:space="0" w:color="auto"/>
            </w:tcBorders>
            <w:noWrap/>
            <w:vAlign w:val="center"/>
          </w:tcPr>
          <w:p w14:paraId="5027B54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DT12BBZ</w:t>
            </w:r>
          </w:p>
        </w:tc>
        <w:tc>
          <w:tcPr>
            <w:tcW w:w="798" w:type="dxa"/>
            <w:tcBorders>
              <w:top w:val="nil"/>
              <w:left w:val="nil"/>
              <w:bottom w:val="single" w:sz="4" w:space="0" w:color="auto"/>
              <w:right w:val="single" w:sz="4" w:space="0" w:color="auto"/>
            </w:tcBorders>
            <w:noWrap/>
            <w:vAlign w:val="center"/>
          </w:tcPr>
          <w:p w14:paraId="1E613A7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DW021ZZ</w:t>
            </w:r>
          </w:p>
        </w:tc>
        <w:tc>
          <w:tcPr>
            <w:tcW w:w="756" w:type="dxa"/>
            <w:tcBorders>
              <w:top w:val="nil"/>
              <w:left w:val="nil"/>
              <w:bottom w:val="single" w:sz="4" w:space="0" w:color="auto"/>
              <w:right w:val="single" w:sz="4" w:space="0" w:color="auto"/>
            </w:tcBorders>
            <w:noWrap/>
            <w:vAlign w:val="center"/>
          </w:tcPr>
          <w:p w14:paraId="130D5F8C"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301D51D9"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2B8D44C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0HHV81Z</w:t>
            </w:r>
          </w:p>
        </w:tc>
        <w:tc>
          <w:tcPr>
            <w:tcW w:w="715" w:type="dxa"/>
            <w:tcBorders>
              <w:top w:val="nil"/>
              <w:left w:val="nil"/>
              <w:bottom w:val="single" w:sz="4" w:space="0" w:color="auto"/>
              <w:right w:val="single" w:sz="4" w:space="0" w:color="auto"/>
            </w:tcBorders>
            <w:noWrap/>
            <w:vAlign w:val="center"/>
          </w:tcPr>
          <w:p w14:paraId="6593ADC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0XHH01Z</w:t>
            </w:r>
          </w:p>
        </w:tc>
        <w:tc>
          <w:tcPr>
            <w:tcW w:w="715" w:type="dxa"/>
            <w:tcBorders>
              <w:top w:val="nil"/>
              <w:left w:val="nil"/>
              <w:bottom w:val="single" w:sz="4" w:space="0" w:color="auto"/>
              <w:right w:val="single" w:sz="4" w:space="0" w:color="auto"/>
            </w:tcBorders>
            <w:noWrap/>
            <w:vAlign w:val="center"/>
          </w:tcPr>
          <w:p w14:paraId="6D7F94D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D0076ZZ</w:t>
            </w:r>
          </w:p>
        </w:tc>
        <w:tc>
          <w:tcPr>
            <w:tcW w:w="723" w:type="dxa"/>
            <w:tcBorders>
              <w:top w:val="nil"/>
              <w:left w:val="nil"/>
              <w:bottom w:val="single" w:sz="4" w:space="0" w:color="auto"/>
              <w:right w:val="single" w:sz="4" w:space="0" w:color="auto"/>
            </w:tcBorders>
            <w:noWrap/>
            <w:vAlign w:val="center"/>
          </w:tcPr>
          <w:p w14:paraId="527D261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D711BBZ</w:t>
            </w:r>
          </w:p>
        </w:tc>
        <w:tc>
          <w:tcPr>
            <w:tcW w:w="723" w:type="dxa"/>
            <w:tcBorders>
              <w:top w:val="nil"/>
              <w:left w:val="nil"/>
              <w:bottom w:val="single" w:sz="4" w:space="0" w:color="auto"/>
              <w:right w:val="single" w:sz="4" w:space="0" w:color="auto"/>
            </w:tcBorders>
            <w:noWrap/>
            <w:vAlign w:val="center"/>
          </w:tcPr>
          <w:p w14:paraId="262B061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D9050ZZ</w:t>
            </w:r>
          </w:p>
        </w:tc>
        <w:tc>
          <w:tcPr>
            <w:tcW w:w="751" w:type="dxa"/>
            <w:tcBorders>
              <w:top w:val="nil"/>
              <w:left w:val="nil"/>
              <w:bottom w:val="single" w:sz="4" w:space="0" w:color="auto"/>
              <w:right w:val="single" w:sz="4" w:space="0" w:color="auto"/>
            </w:tcBorders>
            <w:noWrap/>
            <w:vAlign w:val="center"/>
          </w:tcPr>
          <w:p w14:paraId="5B96647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D91899Z</w:t>
            </w:r>
          </w:p>
        </w:tc>
        <w:tc>
          <w:tcPr>
            <w:tcW w:w="756" w:type="dxa"/>
            <w:tcBorders>
              <w:top w:val="nil"/>
              <w:left w:val="nil"/>
              <w:bottom w:val="single" w:sz="4" w:space="0" w:color="auto"/>
              <w:right w:val="single" w:sz="4" w:space="0" w:color="auto"/>
            </w:tcBorders>
            <w:noWrap/>
            <w:vAlign w:val="center"/>
          </w:tcPr>
          <w:p w14:paraId="339A2D6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DB10BBZ</w:t>
            </w:r>
          </w:p>
        </w:tc>
        <w:tc>
          <w:tcPr>
            <w:tcW w:w="715" w:type="dxa"/>
            <w:tcBorders>
              <w:top w:val="nil"/>
              <w:left w:val="nil"/>
              <w:bottom w:val="single" w:sz="4" w:space="0" w:color="auto"/>
              <w:right w:val="single" w:sz="4" w:space="0" w:color="auto"/>
            </w:tcBorders>
            <w:noWrap/>
            <w:vAlign w:val="center"/>
          </w:tcPr>
          <w:p w14:paraId="3CCDD83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DD109YZ</w:t>
            </w:r>
          </w:p>
        </w:tc>
        <w:tc>
          <w:tcPr>
            <w:tcW w:w="715" w:type="dxa"/>
            <w:tcBorders>
              <w:top w:val="nil"/>
              <w:left w:val="nil"/>
              <w:bottom w:val="single" w:sz="4" w:space="0" w:color="auto"/>
              <w:right w:val="single" w:sz="4" w:space="0" w:color="auto"/>
            </w:tcBorders>
            <w:noWrap/>
            <w:vAlign w:val="center"/>
          </w:tcPr>
          <w:p w14:paraId="3FED58A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DF119YZ</w:t>
            </w:r>
          </w:p>
        </w:tc>
        <w:tc>
          <w:tcPr>
            <w:tcW w:w="706" w:type="dxa"/>
            <w:tcBorders>
              <w:top w:val="nil"/>
              <w:left w:val="nil"/>
              <w:bottom w:val="single" w:sz="4" w:space="0" w:color="auto"/>
              <w:right w:val="single" w:sz="4" w:space="0" w:color="auto"/>
            </w:tcBorders>
            <w:noWrap/>
            <w:vAlign w:val="center"/>
          </w:tcPr>
          <w:p w14:paraId="0F6DE25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DH022ZZ</w:t>
            </w:r>
          </w:p>
        </w:tc>
        <w:tc>
          <w:tcPr>
            <w:tcW w:w="765" w:type="dxa"/>
            <w:tcBorders>
              <w:top w:val="nil"/>
              <w:left w:val="nil"/>
              <w:bottom w:val="single" w:sz="4" w:space="0" w:color="auto"/>
              <w:right w:val="single" w:sz="4" w:space="0" w:color="auto"/>
            </w:tcBorders>
            <w:noWrap/>
            <w:vAlign w:val="center"/>
          </w:tcPr>
          <w:p w14:paraId="05920DB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DP042ZZ</w:t>
            </w:r>
          </w:p>
        </w:tc>
        <w:tc>
          <w:tcPr>
            <w:tcW w:w="756" w:type="dxa"/>
            <w:tcBorders>
              <w:top w:val="nil"/>
              <w:left w:val="nil"/>
              <w:bottom w:val="single" w:sz="4" w:space="0" w:color="auto"/>
              <w:right w:val="single" w:sz="4" w:space="0" w:color="auto"/>
            </w:tcBorders>
            <w:noWrap/>
            <w:vAlign w:val="center"/>
          </w:tcPr>
          <w:p w14:paraId="4F25BA1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DT12BCZ</w:t>
            </w:r>
          </w:p>
        </w:tc>
        <w:tc>
          <w:tcPr>
            <w:tcW w:w="798" w:type="dxa"/>
            <w:tcBorders>
              <w:top w:val="nil"/>
              <w:left w:val="nil"/>
              <w:bottom w:val="single" w:sz="4" w:space="0" w:color="auto"/>
              <w:right w:val="single" w:sz="4" w:space="0" w:color="auto"/>
            </w:tcBorders>
            <w:noWrap/>
            <w:vAlign w:val="center"/>
          </w:tcPr>
          <w:p w14:paraId="7561DC0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DW022ZZ</w:t>
            </w:r>
          </w:p>
        </w:tc>
        <w:tc>
          <w:tcPr>
            <w:tcW w:w="756" w:type="dxa"/>
            <w:tcBorders>
              <w:top w:val="nil"/>
              <w:left w:val="nil"/>
              <w:bottom w:val="single" w:sz="4" w:space="0" w:color="auto"/>
              <w:right w:val="single" w:sz="4" w:space="0" w:color="auto"/>
            </w:tcBorders>
            <w:noWrap/>
            <w:vAlign w:val="center"/>
          </w:tcPr>
          <w:p w14:paraId="4643BFAE"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208C4856"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6FD9D14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0HHVX1Z</w:t>
            </w:r>
          </w:p>
        </w:tc>
        <w:tc>
          <w:tcPr>
            <w:tcW w:w="715" w:type="dxa"/>
            <w:tcBorders>
              <w:top w:val="nil"/>
              <w:left w:val="nil"/>
              <w:bottom w:val="single" w:sz="4" w:space="0" w:color="auto"/>
              <w:right w:val="single" w:sz="4" w:space="0" w:color="auto"/>
            </w:tcBorders>
            <w:noWrap/>
            <w:vAlign w:val="center"/>
          </w:tcPr>
          <w:p w14:paraId="123EED7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0XHH31Z</w:t>
            </w:r>
          </w:p>
        </w:tc>
        <w:tc>
          <w:tcPr>
            <w:tcW w:w="715" w:type="dxa"/>
            <w:tcBorders>
              <w:top w:val="nil"/>
              <w:left w:val="nil"/>
              <w:bottom w:val="single" w:sz="4" w:space="0" w:color="auto"/>
              <w:right w:val="single" w:sz="4" w:space="0" w:color="auto"/>
            </w:tcBorders>
            <w:noWrap/>
            <w:vAlign w:val="center"/>
          </w:tcPr>
          <w:p w14:paraId="132878C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D01097Z</w:t>
            </w:r>
          </w:p>
        </w:tc>
        <w:tc>
          <w:tcPr>
            <w:tcW w:w="723" w:type="dxa"/>
            <w:tcBorders>
              <w:top w:val="nil"/>
              <w:left w:val="nil"/>
              <w:bottom w:val="single" w:sz="4" w:space="0" w:color="auto"/>
              <w:right w:val="single" w:sz="4" w:space="0" w:color="auto"/>
            </w:tcBorders>
            <w:noWrap/>
            <w:vAlign w:val="center"/>
          </w:tcPr>
          <w:p w14:paraId="12AEF50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D711BCZ</w:t>
            </w:r>
          </w:p>
        </w:tc>
        <w:tc>
          <w:tcPr>
            <w:tcW w:w="723" w:type="dxa"/>
            <w:tcBorders>
              <w:top w:val="nil"/>
              <w:left w:val="nil"/>
              <w:bottom w:val="single" w:sz="4" w:space="0" w:color="auto"/>
              <w:right w:val="single" w:sz="4" w:space="0" w:color="auto"/>
            </w:tcBorders>
            <w:noWrap/>
            <w:vAlign w:val="center"/>
          </w:tcPr>
          <w:p w14:paraId="5CFB4CA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D9051ZZ</w:t>
            </w:r>
          </w:p>
        </w:tc>
        <w:tc>
          <w:tcPr>
            <w:tcW w:w="751" w:type="dxa"/>
            <w:tcBorders>
              <w:top w:val="nil"/>
              <w:left w:val="nil"/>
              <w:bottom w:val="single" w:sz="4" w:space="0" w:color="auto"/>
              <w:right w:val="single" w:sz="4" w:space="0" w:color="auto"/>
            </w:tcBorders>
            <w:noWrap/>
            <w:vAlign w:val="center"/>
          </w:tcPr>
          <w:p w14:paraId="2FB9BD6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D9189BZ</w:t>
            </w:r>
          </w:p>
        </w:tc>
        <w:tc>
          <w:tcPr>
            <w:tcW w:w="756" w:type="dxa"/>
            <w:tcBorders>
              <w:top w:val="nil"/>
              <w:left w:val="nil"/>
              <w:bottom w:val="single" w:sz="4" w:space="0" w:color="auto"/>
              <w:right w:val="single" w:sz="4" w:space="0" w:color="auto"/>
            </w:tcBorders>
            <w:noWrap/>
            <w:vAlign w:val="center"/>
          </w:tcPr>
          <w:p w14:paraId="03A4CF0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DB10BCZ</w:t>
            </w:r>
          </w:p>
        </w:tc>
        <w:tc>
          <w:tcPr>
            <w:tcW w:w="715" w:type="dxa"/>
            <w:tcBorders>
              <w:top w:val="nil"/>
              <w:left w:val="nil"/>
              <w:bottom w:val="single" w:sz="4" w:space="0" w:color="auto"/>
              <w:right w:val="single" w:sz="4" w:space="0" w:color="auto"/>
            </w:tcBorders>
            <w:noWrap/>
            <w:vAlign w:val="center"/>
          </w:tcPr>
          <w:p w14:paraId="64A5E2A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DD10B7Z</w:t>
            </w:r>
          </w:p>
        </w:tc>
        <w:tc>
          <w:tcPr>
            <w:tcW w:w="715" w:type="dxa"/>
            <w:tcBorders>
              <w:top w:val="nil"/>
              <w:left w:val="nil"/>
              <w:bottom w:val="single" w:sz="4" w:space="0" w:color="auto"/>
              <w:right w:val="single" w:sz="4" w:space="0" w:color="auto"/>
            </w:tcBorders>
            <w:noWrap/>
            <w:vAlign w:val="center"/>
          </w:tcPr>
          <w:p w14:paraId="4AF50E9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DF11B7Z</w:t>
            </w:r>
          </w:p>
        </w:tc>
        <w:tc>
          <w:tcPr>
            <w:tcW w:w="706" w:type="dxa"/>
            <w:tcBorders>
              <w:top w:val="nil"/>
              <w:left w:val="nil"/>
              <w:bottom w:val="single" w:sz="4" w:space="0" w:color="auto"/>
              <w:right w:val="single" w:sz="4" w:space="0" w:color="auto"/>
            </w:tcBorders>
            <w:noWrap/>
            <w:vAlign w:val="center"/>
          </w:tcPr>
          <w:p w14:paraId="363D7C3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DH023Z0</w:t>
            </w:r>
          </w:p>
        </w:tc>
        <w:tc>
          <w:tcPr>
            <w:tcW w:w="765" w:type="dxa"/>
            <w:tcBorders>
              <w:top w:val="nil"/>
              <w:left w:val="nil"/>
              <w:bottom w:val="single" w:sz="4" w:space="0" w:color="auto"/>
              <w:right w:val="single" w:sz="4" w:space="0" w:color="auto"/>
            </w:tcBorders>
            <w:noWrap/>
            <w:vAlign w:val="center"/>
          </w:tcPr>
          <w:p w14:paraId="6FD411A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DP043Z0</w:t>
            </w:r>
          </w:p>
        </w:tc>
        <w:tc>
          <w:tcPr>
            <w:tcW w:w="756" w:type="dxa"/>
            <w:tcBorders>
              <w:top w:val="nil"/>
              <w:left w:val="nil"/>
              <w:bottom w:val="single" w:sz="4" w:space="0" w:color="auto"/>
              <w:right w:val="single" w:sz="4" w:space="0" w:color="auto"/>
            </w:tcBorders>
            <w:noWrap/>
            <w:vAlign w:val="center"/>
          </w:tcPr>
          <w:p w14:paraId="35B5A67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DT12BYZ</w:t>
            </w:r>
          </w:p>
        </w:tc>
        <w:tc>
          <w:tcPr>
            <w:tcW w:w="798" w:type="dxa"/>
            <w:tcBorders>
              <w:top w:val="nil"/>
              <w:left w:val="nil"/>
              <w:bottom w:val="single" w:sz="4" w:space="0" w:color="auto"/>
              <w:right w:val="single" w:sz="4" w:space="0" w:color="auto"/>
            </w:tcBorders>
            <w:noWrap/>
            <w:vAlign w:val="center"/>
          </w:tcPr>
          <w:p w14:paraId="14C097B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DW023Z0</w:t>
            </w:r>
          </w:p>
        </w:tc>
        <w:tc>
          <w:tcPr>
            <w:tcW w:w="756" w:type="dxa"/>
            <w:tcBorders>
              <w:top w:val="nil"/>
              <w:left w:val="nil"/>
              <w:bottom w:val="single" w:sz="4" w:space="0" w:color="auto"/>
              <w:right w:val="single" w:sz="4" w:space="0" w:color="auto"/>
            </w:tcBorders>
            <w:noWrap/>
            <w:vAlign w:val="center"/>
          </w:tcPr>
          <w:p w14:paraId="3B896248"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31311147"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40BFDF7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0HHW01Z</w:t>
            </w:r>
          </w:p>
        </w:tc>
        <w:tc>
          <w:tcPr>
            <w:tcW w:w="715" w:type="dxa"/>
            <w:tcBorders>
              <w:top w:val="nil"/>
              <w:left w:val="nil"/>
              <w:bottom w:val="single" w:sz="4" w:space="0" w:color="auto"/>
              <w:right w:val="single" w:sz="4" w:space="0" w:color="auto"/>
            </w:tcBorders>
            <w:noWrap/>
            <w:vAlign w:val="center"/>
          </w:tcPr>
          <w:p w14:paraId="1BEC920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0XHH41Z</w:t>
            </w:r>
          </w:p>
        </w:tc>
        <w:tc>
          <w:tcPr>
            <w:tcW w:w="715" w:type="dxa"/>
            <w:tcBorders>
              <w:top w:val="nil"/>
              <w:left w:val="nil"/>
              <w:bottom w:val="single" w:sz="4" w:space="0" w:color="auto"/>
              <w:right w:val="single" w:sz="4" w:space="0" w:color="auto"/>
            </w:tcBorders>
            <w:noWrap/>
            <w:vAlign w:val="center"/>
          </w:tcPr>
          <w:p w14:paraId="5DA9E59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D01098Z</w:t>
            </w:r>
          </w:p>
        </w:tc>
        <w:tc>
          <w:tcPr>
            <w:tcW w:w="723" w:type="dxa"/>
            <w:tcBorders>
              <w:top w:val="nil"/>
              <w:left w:val="nil"/>
              <w:bottom w:val="single" w:sz="4" w:space="0" w:color="auto"/>
              <w:right w:val="single" w:sz="4" w:space="0" w:color="auto"/>
            </w:tcBorders>
            <w:noWrap/>
            <w:vAlign w:val="center"/>
          </w:tcPr>
          <w:p w14:paraId="59D89DC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D711BYZ</w:t>
            </w:r>
          </w:p>
        </w:tc>
        <w:tc>
          <w:tcPr>
            <w:tcW w:w="723" w:type="dxa"/>
            <w:tcBorders>
              <w:top w:val="nil"/>
              <w:left w:val="nil"/>
              <w:bottom w:val="single" w:sz="4" w:space="0" w:color="auto"/>
              <w:right w:val="single" w:sz="4" w:space="0" w:color="auto"/>
            </w:tcBorders>
            <w:noWrap/>
            <w:vAlign w:val="center"/>
          </w:tcPr>
          <w:p w14:paraId="662AAF2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D9052ZZ</w:t>
            </w:r>
          </w:p>
        </w:tc>
        <w:tc>
          <w:tcPr>
            <w:tcW w:w="751" w:type="dxa"/>
            <w:tcBorders>
              <w:top w:val="nil"/>
              <w:left w:val="nil"/>
              <w:bottom w:val="single" w:sz="4" w:space="0" w:color="auto"/>
              <w:right w:val="single" w:sz="4" w:space="0" w:color="auto"/>
            </w:tcBorders>
            <w:noWrap/>
            <w:vAlign w:val="center"/>
          </w:tcPr>
          <w:p w14:paraId="0E8EDB7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D9189CZ</w:t>
            </w:r>
          </w:p>
        </w:tc>
        <w:tc>
          <w:tcPr>
            <w:tcW w:w="756" w:type="dxa"/>
            <w:tcBorders>
              <w:top w:val="nil"/>
              <w:left w:val="nil"/>
              <w:bottom w:val="single" w:sz="4" w:space="0" w:color="auto"/>
              <w:right w:val="single" w:sz="4" w:space="0" w:color="auto"/>
            </w:tcBorders>
            <w:noWrap/>
            <w:vAlign w:val="center"/>
          </w:tcPr>
          <w:p w14:paraId="19862BB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DB10BYZ</w:t>
            </w:r>
          </w:p>
        </w:tc>
        <w:tc>
          <w:tcPr>
            <w:tcW w:w="715" w:type="dxa"/>
            <w:tcBorders>
              <w:top w:val="nil"/>
              <w:left w:val="nil"/>
              <w:bottom w:val="single" w:sz="4" w:space="0" w:color="auto"/>
              <w:right w:val="single" w:sz="4" w:space="0" w:color="auto"/>
            </w:tcBorders>
            <w:noWrap/>
            <w:vAlign w:val="center"/>
          </w:tcPr>
          <w:p w14:paraId="4B47C9E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DD10B8Z</w:t>
            </w:r>
          </w:p>
        </w:tc>
        <w:tc>
          <w:tcPr>
            <w:tcW w:w="715" w:type="dxa"/>
            <w:tcBorders>
              <w:top w:val="nil"/>
              <w:left w:val="nil"/>
              <w:bottom w:val="single" w:sz="4" w:space="0" w:color="auto"/>
              <w:right w:val="single" w:sz="4" w:space="0" w:color="auto"/>
            </w:tcBorders>
            <w:noWrap/>
            <w:vAlign w:val="center"/>
          </w:tcPr>
          <w:p w14:paraId="1C193BC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DF11B8Z</w:t>
            </w:r>
          </w:p>
        </w:tc>
        <w:tc>
          <w:tcPr>
            <w:tcW w:w="706" w:type="dxa"/>
            <w:tcBorders>
              <w:top w:val="nil"/>
              <w:left w:val="nil"/>
              <w:bottom w:val="single" w:sz="4" w:space="0" w:color="auto"/>
              <w:right w:val="single" w:sz="4" w:space="0" w:color="auto"/>
            </w:tcBorders>
            <w:noWrap/>
            <w:vAlign w:val="center"/>
          </w:tcPr>
          <w:p w14:paraId="0F17C04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DH023ZZ</w:t>
            </w:r>
          </w:p>
        </w:tc>
        <w:tc>
          <w:tcPr>
            <w:tcW w:w="765" w:type="dxa"/>
            <w:tcBorders>
              <w:top w:val="nil"/>
              <w:left w:val="nil"/>
              <w:bottom w:val="single" w:sz="4" w:space="0" w:color="auto"/>
              <w:right w:val="single" w:sz="4" w:space="0" w:color="auto"/>
            </w:tcBorders>
            <w:noWrap/>
            <w:vAlign w:val="center"/>
          </w:tcPr>
          <w:p w14:paraId="1D381BF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DP043ZZ</w:t>
            </w:r>
          </w:p>
        </w:tc>
        <w:tc>
          <w:tcPr>
            <w:tcW w:w="756" w:type="dxa"/>
            <w:tcBorders>
              <w:top w:val="nil"/>
              <w:left w:val="nil"/>
              <w:bottom w:val="single" w:sz="4" w:space="0" w:color="auto"/>
              <w:right w:val="single" w:sz="4" w:space="0" w:color="auto"/>
            </w:tcBorders>
            <w:noWrap/>
            <w:vAlign w:val="center"/>
          </w:tcPr>
          <w:p w14:paraId="0C969B9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DT1397Z</w:t>
            </w:r>
          </w:p>
        </w:tc>
        <w:tc>
          <w:tcPr>
            <w:tcW w:w="798" w:type="dxa"/>
            <w:tcBorders>
              <w:top w:val="nil"/>
              <w:left w:val="nil"/>
              <w:bottom w:val="single" w:sz="4" w:space="0" w:color="auto"/>
              <w:right w:val="single" w:sz="4" w:space="0" w:color="auto"/>
            </w:tcBorders>
            <w:noWrap/>
            <w:vAlign w:val="center"/>
          </w:tcPr>
          <w:p w14:paraId="08DBD22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DW023ZZ</w:t>
            </w:r>
          </w:p>
        </w:tc>
        <w:tc>
          <w:tcPr>
            <w:tcW w:w="756" w:type="dxa"/>
            <w:tcBorders>
              <w:top w:val="nil"/>
              <w:left w:val="nil"/>
              <w:bottom w:val="single" w:sz="4" w:space="0" w:color="auto"/>
              <w:right w:val="single" w:sz="4" w:space="0" w:color="auto"/>
            </w:tcBorders>
            <w:noWrap/>
            <w:vAlign w:val="center"/>
          </w:tcPr>
          <w:p w14:paraId="741A54B8"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4C56D49D"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4270A32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0HHW31Z</w:t>
            </w:r>
          </w:p>
        </w:tc>
        <w:tc>
          <w:tcPr>
            <w:tcW w:w="715" w:type="dxa"/>
            <w:tcBorders>
              <w:top w:val="nil"/>
              <w:left w:val="nil"/>
              <w:bottom w:val="single" w:sz="4" w:space="0" w:color="auto"/>
              <w:right w:val="single" w:sz="4" w:space="0" w:color="auto"/>
            </w:tcBorders>
            <w:noWrap/>
            <w:vAlign w:val="center"/>
          </w:tcPr>
          <w:p w14:paraId="762F677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0XHJ01Z</w:t>
            </w:r>
          </w:p>
        </w:tc>
        <w:tc>
          <w:tcPr>
            <w:tcW w:w="715" w:type="dxa"/>
            <w:tcBorders>
              <w:top w:val="nil"/>
              <w:left w:val="nil"/>
              <w:bottom w:val="single" w:sz="4" w:space="0" w:color="auto"/>
              <w:right w:val="single" w:sz="4" w:space="0" w:color="auto"/>
            </w:tcBorders>
            <w:noWrap/>
            <w:vAlign w:val="center"/>
          </w:tcPr>
          <w:p w14:paraId="13A0C30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D01099Z</w:t>
            </w:r>
          </w:p>
        </w:tc>
        <w:tc>
          <w:tcPr>
            <w:tcW w:w="723" w:type="dxa"/>
            <w:tcBorders>
              <w:top w:val="nil"/>
              <w:left w:val="nil"/>
              <w:bottom w:val="single" w:sz="4" w:space="0" w:color="auto"/>
              <w:right w:val="single" w:sz="4" w:space="0" w:color="auto"/>
            </w:tcBorders>
            <w:noWrap/>
            <w:vAlign w:val="center"/>
          </w:tcPr>
          <w:p w14:paraId="1965CC9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D71297Z</w:t>
            </w:r>
          </w:p>
        </w:tc>
        <w:tc>
          <w:tcPr>
            <w:tcW w:w="723" w:type="dxa"/>
            <w:tcBorders>
              <w:top w:val="nil"/>
              <w:left w:val="nil"/>
              <w:bottom w:val="single" w:sz="4" w:space="0" w:color="auto"/>
              <w:right w:val="single" w:sz="4" w:space="0" w:color="auto"/>
            </w:tcBorders>
            <w:noWrap/>
            <w:vAlign w:val="center"/>
          </w:tcPr>
          <w:p w14:paraId="716589E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D9053Z0</w:t>
            </w:r>
          </w:p>
        </w:tc>
        <w:tc>
          <w:tcPr>
            <w:tcW w:w="751" w:type="dxa"/>
            <w:tcBorders>
              <w:top w:val="nil"/>
              <w:left w:val="nil"/>
              <w:bottom w:val="single" w:sz="4" w:space="0" w:color="auto"/>
              <w:right w:val="single" w:sz="4" w:space="0" w:color="auto"/>
            </w:tcBorders>
            <w:noWrap/>
            <w:vAlign w:val="center"/>
          </w:tcPr>
          <w:p w14:paraId="5F692C3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D9189YZ</w:t>
            </w:r>
          </w:p>
        </w:tc>
        <w:tc>
          <w:tcPr>
            <w:tcW w:w="756" w:type="dxa"/>
            <w:tcBorders>
              <w:top w:val="nil"/>
              <w:left w:val="nil"/>
              <w:bottom w:val="single" w:sz="4" w:space="0" w:color="auto"/>
              <w:right w:val="single" w:sz="4" w:space="0" w:color="auto"/>
            </w:tcBorders>
            <w:noWrap/>
            <w:vAlign w:val="center"/>
          </w:tcPr>
          <w:p w14:paraId="60D292E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DB1197Z</w:t>
            </w:r>
          </w:p>
        </w:tc>
        <w:tc>
          <w:tcPr>
            <w:tcW w:w="715" w:type="dxa"/>
            <w:tcBorders>
              <w:top w:val="nil"/>
              <w:left w:val="nil"/>
              <w:bottom w:val="single" w:sz="4" w:space="0" w:color="auto"/>
              <w:right w:val="single" w:sz="4" w:space="0" w:color="auto"/>
            </w:tcBorders>
            <w:noWrap/>
            <w:vAlign w:val="center"/>
          </w:tcPr>
          <w:p w14:paraId="095A55A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DD10B9Z</w:t>
            </w:r>
          </w:p>
        </w:tc>
        <w:tc>
          <w:tcPr>
            <w:tcW w:w="715" w:type="dxa"/>
            <w:tcBorders>
              <w:top w:val="nil"/>
              <w:left w:val="nil"/>
              <w:bottom w:val="single" w:sz="4" w:space="0" w:color="auto"/>
              <w:right w:val="single" w:sz="4" w:space="0" w:color="auto"/>
            </w:tcBorders>
            <w:noWrap/>
            <w:vAlign w:val="center"/>
          </w:tcPr>
          <w:p w14:paraId="6993AD5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DF11B9Z</w:t>
            </w:r>
          </w:p>
        </w:tc>
        <w:tc>
          <w:tcPr>
            <w:tcW w:w="706" w:type="dxa"/>
            <w:tcBorders>
              <w:top w:val="nil"/>
              <w:left w:val="nil"/>
              <w:bottom w:val="single" w:sz="4" w:space="0" w:color="auto"/>
              <w:right w:val="single" w:sz="4" w:space="0" w:color="auto"/>
            </w:tcBorders>
            <w:noWrap/>
            <w:vAlign w:val="center"/>
          </w:tcPr>
          <w:p w14:paraId="616D069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DH024ZZ</w:t>
            </w:r>
          </w:p>
        </w:tc>
        <w:tc>
          <w:tcPr>
            <w:tcW w:w="765" w:type="dxa"/>
            <w:tcBorders>
              <w:top w:val="nil"/>
              <w:left w:val="nil"/>
              <w:bottom w:val="single" w:sz="4" w:space="0" w:color="auto"/>
              <w:right w:val="single" w:sz="4" w:space="0" w:color="auto"/>
            </w:tcBorders>
            <w:noWrap/>
            <w:vAlign w:val="center"/>
          </w:tcPr>
          <w:p w14:paraId="2EA2CCF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DP044ZZ</w:t>
            </w:r>
          </w:p>
        </w:tc>
        <w:tc>
          <w:tcPr>
            <w:tcW w:w="756" w:type="dxa"/>
            <w:tcBorders>
              <w:top w:val="nil"/>
              <w:left w:val="nil"/>
              <w:bottom w:val="single" w:sz="4" w:space="0" w:color="auto"/>
              <w:right w:val="single" w:sz="4" w:space="0" w:color="auto"/>
            </w:tcBorders>
            <w:noWrap/>
            <w:vAlign w:val="center"/>
          </w:tcPr>
          <w:p w14:paraId="369DC7B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DT1398Z</w:t>
            </w:r>
          </w:p>
        </w:tc>
        <w:tc>
          <w:tcPr>
            <w:tcW w:w="798" w:type="dxa"/>
            <w:tcBorders>
              <w:top w:val="nil"/>
              <w:left w:val="nil"/>
              <w:bottom w:val="single" w:sz="4" w:space="0" w:color="auto"/>
              <w:right w:val="single" w:sz="4" w:space="0" w:color="auto"/>
            </w:tcBorders>
            <w:noWrap/>
            <w:vAlign w:val="center"/>
          </w:tcPr>
          <w:p w14:paraId="5E049DB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DW024ZZ</w:t>
            </w:r>
          </w:p>
        </w:tc>
        <w:tc>
          <w:tcPr>
            <w:tcW w:w="756" w:type="dxa"/>
            <w:tcBorders>
              <w:top w:val="nil"/>
              <w:left w:val="nil"/>
              <w:bottom w:val="single" w:sz="4" w:space="0" w:color="auto"/>
              <w:right w:val="single" w:sz="4" w:space="0" w:color="auto"/>
            </w:tcBorders>
            <w:noWrap/>
            <w:vAlign w:val="center"/>
          </w:tcPr>
          <w:p w14:paraId="72233937"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2FAA6F3C"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3A27589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0HHW71Z</w:t>
            </w:r>
          </w:p>
        </w:tc>
        <w:tc>
          <w:tcPr>
            <w:tcW w:w="715" w:type="dxa"/>
            <w:tcBorders>
              <w:top w:val="nil"/>
              <w:left w:val="nil"/>
              <w:bottom w:val="single" w:sz="4" w:space="0" w:color="auto"/>
              <w:right w:val="single" w:sz="4" w:space="0" w:color="auto"/>
            </w:tcBorders>
            <w:noWrap/>
            <w:vAlign w:val="center"/>
          </w:tcPr>
          <w:p w14:paraId="127E4C4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0XHJ31Z</w:t>
            </w:r>
          </w:p>
        </w:tc>
        <w:tc>
          <w:tcPr>
            <w:tcW w:w="715" w:type="dxa"/>
            <w:tcBorders>
              <w:top w:val="nil"/>
              <w:left w:val="nil"/>
              <w:bottom w:val="single" w:sz="4" w:space="0" w:color="auto"/>
              <w:right w:val="single" w:sz="4" w:space="0" w:color="auto"/>
            </w:tcBorders>
            <w:noWrap/>
            <w:vAlign w:val="center"/>
          </w:tcPr>
          <w:p w14:paraId="12404AA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D0109BZ</w:t>
            </w:r>
          </w:p>
        </w:tc>
        <w:tc>
          <w:tcPr>
            <w:tcW w:w="723" w:type="dxa"/>
            <w:tcBorders>
              <w:top w:val="nil"/>
              <w:left w:val="nil"/>
              <w:bottom w:val="single" w:sz="4" w:space="0" w:color="auto"/>
              <w:right w:val="single" w:sz="4" w:space="0" w:color="auto"/>
            </w:tcBorders>
            <w:noWrap/>
            <w:vAlign w:val="center"/>
          </w:tcPr>
          <w:p w14:paraId="477DD2B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D71298Z</w:t>
            </w:r>
          </w:p>
        </w:tc>
        <w:tc>
          <w:tcPr>
            <w:tcW w:w="723" w:type="dxa"/>
            <w:tcBorders>
              <w:top w:val="nil"/>
              <w:left w:val="nil"/>
              <w:bottom w:val="single" w:sz="4" w:space="0" w:color="auto"/>
              <w:right w:val="single" w:sz="4" w:space="0" w:color="auto"/>
            </w:tcBorders>
            <w:noWrap/>
            <w:vAlign w:val="center"/>
          </w:tcPr>
          <w:p w14:paraId="4109D10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D9053ZZ</w:t>
            </w:r>
          </w:p>
        </w:tc>
        <w:tc>
          <w:tcPr>
            <w:tcW w:w="751" w:type="dxa"/>
            <w:tcBorders>
              <w:top w:val="nil"/>
              <w:left w:val="nil"/>
              <w:bottom w:val="single" w:sz="4" w:space="0" w:color="auto"/>
              <w:right w:val="single" w:sz="4" w:space="0" w:color="auto"/>
            </w:tcBorders>
            <w:noWrap/>
            <w:vAlign w:val="center"/>
          </w:tcPr>
          <w:p w14:paraId="30A5FBB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D918B7Z</w:t>
            </w:r>
          </w:p>
        </w:tc>
        <w:tc>
          <w:tcPr>
            <w:tcW w:w="756" w:type="dxa"/>
            <w:tcBorders>
              <w:top w:val="nil"/>
              <w:left w:val="nil"/>
              <w:bottom w:val="single" w:sz="4" w:space="0" w:color="auto"/>
              <w:right w:val="single" w:sz="4" w:space="0" w:color="auto"/>
            </w:tcBorders>
            <w:noWrap/>
            <w:vAlign w:val="center"/>
          </w:tcPr>
          <w:p w14:paraId="6AB6C8C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DB1198Z</w:t>
            </w:r>
          </w:p>
        </w:tc>
        <w:tc>
          <w:tcPr>
            <w:tcW w:w="715" w:type="dxa"/>
            <w:tcBorders>
              <w:top w:val="nil"/>
              <w:left w:val="nil"/>
              <w:bottom w:val="single" w:sz="4" w:space="0" w:color="auto"/>
              <w:right w:val="single" w:sz="4" w:space="0" w:color="auto"/>
            </w:tcBorders>
            <w:noWrap/>
            <w:vAlign w:val="center"/>
          </w:tcPr>
          <w:p w14:paraId="0141CC6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DD10BBZ</w:t>
            </w:r>
          </w:p>
        </w:tc>
        <w:tc>
          <w:tcPr>
            <w:tcW w:w="715" w:type="dxa"/>
            <w:tcBorders>
              <w:top w:val="nil"/>
              <w:left w:val="nil"/>
              <w:bottom w:val="single" w:sz="4" w:space="0" w:color="auto"/>
              <w:right w:val="single" w:sz="4" w:space="0" w:color="auto"/>
            </w:tcBorders>
            <w:noWrap/>
            <w:vAlign w:val="center"/>
          </w:tcPr>
          <w:p w14:paraId="544AFE7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DF11BBZ</w:t>
            </w:r>
          </w:p>
        </w:tc>
        <w:tc>
          <w:tcPr>
            <w:tcW w:w="706" w:type="dxa"/>
            <w:tcBorders>
              <w:top w:val="nil"/>
              <w:left w:val="nil"/>
              <w:bottom w:val="single" w:sz="4" w:space="0" w:color="auto"/>
              <w:right w:val="single" w:sz="4" w:space="0" w:color="auto"/>
            </w:tcBorders>
            <w:noWrap/>
            <w:vAlign w:val="center"/>
          </w:tcPr>
          <w:p w14:paraId="5C10981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DH025ZZ</w:t>
            </w:r>
          </w:p>
        </w:tc>
        <w:tc>
          <w:tcPr>
            <w:tcW w:w="765" w:type="dxa"/>
            <w:tcBorders>
              <w:top w:val="nil"/>
              <w:left w:val="nil"/>
              <w:bottom w:val="single" w:sz="4" w:space="0" w:color="auto"/>
              <w:right w:val="single" w:sz="4" w:space="0" w:color="auto"/>
            </w:tcBorders>
            <w:noWrap/>
            <w:vAlign w:val="center"/>
          </w:tcPr>
          <w:p w14:paraId="03A7512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DP045ZZ</w:t>
            </w:r>
          </w:p>
        </w:tc>
        <w:tc>
          <w:tcPr>
            <w:tcW w:w="756" w:type="dxa"/>
            <w:tcBorders>
              <w:top w:val="nil"/>
              <w:left w:val="nil"/>
              <w:bottom w:val="single" w:sz="4" w:space="0" w:color="auto"/>
              <w:right w:val="single" w:sz="4" w:space="0" w:color="auto"/>
            </w:tcBorders>
            <w:noWrap/>
            <w:vAlign w:val="center"/>
          </w:tcPr>
          <w:p w14:paraId="44E1BBE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DT1399Z</w:t>
            </w:r>
          </w:p>
        </w:tc>
        <w:tc>
          <w:tcPr>
            <w:tcW w:w="798" w:type="dxa"/>
            <w:tcBorders>
              <w:top w:val="nil"/>
              <w:left w:val="nil"/>
              <w:bottom w:val="single" w:sz="4" w:space="0" w:color="auto"/>
              <w:right w:val="single" w:sz="4" w:space="0" w:color="auto"/>
            </w:tcBorders>
            <w:noWrap/>
            <w:vAlign w:val="center"/>
          </w:tcPr>
          <w:p w14:paraId="22F2929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DW025ZZ</w:t>
            </w:r>
          </w:p>
        </w:tc>
        <w:tc>
          <w:tcPr>
            <w:tcW w:w="756" w:type="dxa"/>
            <w:tcBorders>
              <w:top w:val="nil"/>
              <w:left w:val="nil"/>
              <w:bottom w:val="single" w:sz="4" w:space="0" w:color="auto"/>
              <w:right w:val="single" w:sz="4" w:space="0" w:color="auto"/>
            </w:tcBorders>
            <w:noWrap/>
            <w:vAlign w:val="center"/>
          </w:tcPr>
          <w:p w14:paraId="4EEE867E"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18C60F60"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387A140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0HHW81Z</w:t>
            </w:r>
          </w:p>
        </w:tc>
        <w:tc>
          <w:tcPr>
            <w:tcW w:w="715" w:type="dxa"/>
            <w:tcBorders>
              <w:top w:val="nil"/>
              <w:left w:val="nil"/>
              <w:bottom w:val="single" w:sz="4" w:space="0" w:color="auto"/>
              <w:right w:val="single" w:sz="4" w:space="0" w:color="auto"/>
            </w:tcBorders>
            <w:noWrap/>
            <w:vAlign w:val="center"/>
          </w:tcPr>
          <w:p w14:paraId="3E5E67F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0XHJ41Z</w:t>
            </w:r>
          </w:p>
        </w:tc>
        <w:tc>
          <w:tcPr>
            <w:tcW w:w="715" w:type="dxa"/>
            <w:tcBorders>
              <w:top w:val="nil"/>
              <w:left w:val="nil"/>
              <w:bottom w:val="single" w:sz="4" w:space="0" w:color="auto"/>
              <w:right w:val="single" w:sz="4" w:space="0" w:color="auto"/>
            </w:tcBorders>
            <w:noWrap/>
            <w:vAlign w:val="center"/>
          </w:tcPr>
          <w:p w14:paraId="46C672E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D0109CZ</w:t>
            </w:r>
          </w:p>
        </w:tc>
        <w:tc>
          <w:tcPr>
            <w:tcW w:w="723" w:type="dxa"/>
            <w:tcBorders>
              <w:top w:val="nil"/>
              <w:left w:val="nil"/>
              <w:bottom w:val="single" w:sz="4" w:space="0" w:color="auto"/>
              <w:right w:val="single" w:sz="4" w:space="0" w:color="auto"/>
            </w:tcBorders>
            <w:noWrap/>
            <w:vAlign w:val="center"/>
          </w:tcPr>
          <w:p w14:paraId="4631CB8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D71299Z</w:t>
            </w:r>
          </w:p>
        </w:tc>
        <w:tc>
          <w:tcPr>
            <w:tcW w:w="723" w:type="dxa"/>
            <w:tcBorders>
              <w:top w:val="nil"/>
              <w:left w:val="nil"/>
              <w:bottom w:val="single" w:sz="4" w:space="0" w:color="auto"/>
              <w:right w:val="single" w:sz="4" w:space="0" w:color="auto"/>
            </w:tcBorders>
            <w:noWrap/>
            <w:vAlign w:val="center"/>
          </w:tcPr>
          <w:p w14:paraId="7F5AA15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D9054ZZ</w:t>
            </w:r>
          </w:p>
        </w:tc>
        <w:tc>
          <w:tcPr>
            <w:tcW w:w="751" w:type="dxa"/>
            <w:tcBorders>
              <w:top w:val="nil"/>
              <w:left w:val="nil"/>
              <w:bottom w:val="single" w:sz="4" w:space="0" w:color="auto"/>
              <w:right w:val="single" w:sz="4" w:space="0" w:color="auto"/>
            </w:tcBorders>
            <w:noWrap/>
            <w:vAlign w:val="center"/>
          </w:tcPr>
          <w:p w14:paraId="52EC342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D918B8Z</w:t>
            </w:r>
          </w:p>
        </w:tc>
        <w:tc>
          <w:tcPr>
            <w:tcW w:w="756" w:type="dxa"/>
            <w:tcBorders>
              <w:top w:val="nil"/>
              <w:left w:val="nil"/>
              <w:bottom w:val="single" w:sz="4" w:space="0" w:color="auto"/>
              <w:right w:val="single" w:sz="4" w:space="0" w:color="auto"/>
            </w:tcBorders>
            <w:noWrap/>
            <w:vAlign w:val="center"/>
          </w:tcPr>
          <w:p w14:paraId="4A99F38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DB1199Z</w:t>
            </w:r>
          </w:p>
        </w:tc>
        <w:tc>
          <w:tcPr>
            <w:tcW w:w="715" w:type="dxa"/>
            <w:tcBorders>
              <w:top w:val="nil"/>
              <w:left w:val="nil"/>
              <w:bottom w:val="single" w:sz="4" w:space="0" w:color="auto"/>
              <w:right w:val="single" w:sz="4" w:space="0" w:color="auto"/>
            </w:tcBorders>
            <w:noWrap/>
            <w:vAlign w:val="center"/>
          </w:tcPr>
          <w:p w14:paraId="0F1FFB0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DD10BCZ</w:t>
            </w:r>
          </w:p>
        </w:tc>
        <w:tc>
          <w:tcPr>
            <w:tcW w:w="715" w:type="dxa"/>
            <w:tcBorders>
              <w:top w:val="nil"/>
              <w:left w:val="nil"/>
              <w:bottom w:val="single" w:sz="4" w:space="0" w:color="auto"/>
              <w:right w:val="single" w:sz="4" w:space="0" w:color="auto"/>
            </w:tcBorders>
            <w:noWrap/>
            <w:vAlign w:val="center"/>
          </w:tcPr>
          <w:p w14:paraId="58ED05F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DF11BCZ</w:t>
            </w:r>
          </w:p>
        </w:tc>
        <w:tc>
          <w:tcPr>
            <w:tcW w:w="706" w:type="dxa"/>
            <w:tcBorders>
              <w:top w:val="nil"/>
              <w:left w:val="nil"/>
              <w:bottom w:val="single" w:sz="4" w:space="0" w:color="auto"/>
              <w:right w:val="single" w:sz="4" w:space="0" w:color="auto"/>
            </w:tcBorders>
            <w:noWrap/>
            <w:vAlign w:val="center"/>
          </w:tcPr>
          <w:p w14:paraId="180BB6B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DH026ZZ</w:t>
            </w:r>
          </w:p>
        </w:tc>
        <w:tc>
          <w:tcPr>
            <w:tcW w:w="765" w:type="dxa"/>
            <w:tcBorders>
              <w:top w:val="nil"/>
              <w:left w:val="nil"/>
              <w:bottom w:val="single" w:sz="4" w:space="0" w:color="auto"/>
              <w:right w:val="single" w:sz="4" w:space="0" w:color="auto"/>
            </w:tcBorders>
            <w:noWrap/>
            <w:vAlign w:val="center"/>
          </w:tcPr>
          <w:p w14:paraId="146C80D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DP046ZZ</w:t>
            </w:r>
          </w:p>
        </w:tc>
        <w:tc>
          <w:tcPr>
            <w:tcW w:w="756" w:type="dxa"/>
            <w:tcBorders>
              <w:top w:val="nil"/>
              <w:left w:val="nil"/>
              <w:bottom w:val="single" w:sz="4" w:space="0" w:color="auto"/>
              <w:right w:val="single" w:sz="4" w:space="0" w:color="auto"/>
            </w:tcBorders>
            <w:noWrap/>
            <w:vAlign w:val="center"/>
          </w:tcPr>
          <w:p w14:paraId="2197781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DT139BZ</w:t>
            </w:r>
          </w:p>
        </w:tc>
        <w:tc>
          <w:tcPr>
            <w:tcW w:w="798" w:type="dxa"/>
            <w:tcBorders>
              <w:top w:val="nil"/>
              <w:left w:val="nil"/>
              <w:bottom w:val="single" w:sz="4" w:space="0" w:color="auto"/>
              <w:right w:val="single" w:sz="4" w:space="0" w:color="auto"/>
            </w:tcBorders>
            <w:noWrap/>
            <w:vAlign w:val="center"/>
          </w:tcPr>
          <w:p w14:paraId="4AE70F3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DW026ZZ</w:t>
            </w:r>
          </w:p>
        </w:tc>
        <w:tc>
          <w:tcPr>
            <w:tcW w:w="756" w:type="dxa"/>
            <w:tcBorders>
              <w:top w:val="nil"/>
              <w:left w:val="nil"/>
              <w:bottom w:val="single" w:sz="4" w:space="0" w:color="auto"/>
              <w:right w:val="single" w:sz="4" w:space="0" w:color="auto"/>
            </w:tcBorders>
            <w:noWrap/>
            <w:vAlign w:val="center"/>
          </w:tcPr>
          <w:p w14:paraId="1D3F199B"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173B54A9"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014894F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0HHWX1Z</w:t>
            </w:r>
          </w:p>
        </w:tc>
        <w:tc>
          <w:tcPr>
            <w:tcW w:w="715" w:type="dxa"/>
            <w:tcBorders>
              <w:top w:val="nil"/>
              <w:left w:val="nil"/>
              <w:bottom w:val="single" w:sz="4" w:space="0" w:color="auto"/>
              <w:right w:val="single" w:sz="4" w:space="0" w:color="auto"/>
            </w:tcBorders>
            <w:noWrap/>
            <w:vAlign w:val="center"/>
          </w:tcPr>
          <w:p w14:paraId="58879F5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0XHK01Z</w:t>
            </w:r>
          </w:p>
        </w:tc>
        <w:tc>
          <w:tcPr>
            <w:tcW w:w="715" w:type="dxa"/>
            <w:tcBorders>
              <w:top w:val="nil"/>
              <w:left w:val="nil"/>
              <w:bottom w:val="single" w:sz="4" w:space="0" w:color="auto"/>
              <w:right w:val="single" w:sz="4" w:space="0" w:color="auto"/>
            </w:tcBorders>
            <w:noWrap/>
            <w:vAlign w:val="center"/>
          </w:tcPr>
          <w:p w14:paraId="65F7F39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D0109YZ</w:t>
            </w:r>
          </w:p>
        </w:tc>
        <w:tc>
          <w:tcPr>
            <w:tcW w:w="723" w:type="dxa"/>
            <w:tcBorders>
              <w:top w:val="nil"/>
              <w:left w:val="nil"/>
              <w:bottom w:val="single" w:sz="4" w:space="0" w:color="auto"/>
              <w:right w:val="single" w:sz="4" w:space="0" w:color="auto"/>
            </w:tcBorders>
            <w:noWrap/>
            <w:vAlign w:val="center"/>
          </w:tcPr>
          <w:p w14:paraId="7448D53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D7129BZ</w:t>
            </w:r>
          </w:p>
        </w:tc>
        <w:tc>
          <w:tcPr>
            <w:tcW w:w="723" w:type="dxa"/>
            <w:tcBorders>
              <w:top w:val="nil"/>
              <w:left w:val="nil"/>
              <w:bottom w:val="single" w:sz="4" w:space="0" w:color="auto"/>
              <w:right w:val="single" w:sz="4" w:space="0" w:color="auto"/>
            </w:tcBorders>
            <w:noWrap/>
            <w:vAlign w:val="center"/>
          </w:tcPr>
          <w:p w14:paraId="2929D99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D9055ZZ</w:t>
            </w:r>
          </w:p>
        </w:tc>
        <w:tc>
          <w:tcPr>
            <w:tcW w:w="751" w:type="dxa"/>
            <w:tcBorders>
              <w:top w:val="nil"/>
              <w:left w:val="nil"/>
              <w:bottom w:val="single" w:sz="4" w:space="0" w:color="auto"/>
              <w:right w:val="single" w:sz="4" w:space="0" w:color="auto"/>
            </w:tcBorders>
            <w:noWrap/>
            <w:vAlign w:val="center"/>
          </w:tcPr>
          <w:p w14:paraId="458D012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D918B9Z</w:t>
            </w:r>
          </w:p>
        </w:tc>
        <w:tc>
          <w:tcPr>
            <w:tcW w:w="756" w:type="dxa"/>
            <w:tcBorders>
              <w:top w:val="nil"/>
              <w:left w:val="nil"/>
              <w:bottom w:val="single" w:sz="4" w:space="0" w:color="auto"/>
              <w:right w:val="single" w:sz="4" w:space="0" w:color="auto"/>
            </w:tcBorders>
            <w:noWrap/>
            <w:vAlign w:val="center"/>
          </w:tcPr>
          <w:p w14:paraId="4D72B8D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DB119BZ</w:t>
            </w:r>
          </w:p>
        </w:tc>
        <w:tc>
          <w:tcPr>
            <w:tcW w:w="715" w:type="dxa"/>
            <w:tcBorders>
              <w:top w:val="nil"/>
              <w:left w:val="nil"/>
              <w:bottom w:val="single" w:sz="4" w:space="0" w:color="auto"/>
              <w:right w:val="single" w:sz="4" w:space="0" w:color="auto"/>
            </w:tcBorders>
            <w:noWrap/>
            <w:vAlign w:val="center"/>
          </w:tcPr>
          <w:p w14:paraId="452B0C3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DD10BYZ</w:t>
            </w:r>
          </w:p>
        </w:tc>
        <w:tc>
          <w:tcPr>
            <w:tcW w:w="715" w:type="dxa"/>
            <w:tcBorders>
              <w:top w:val="nil"/>
              <w:left w:val="nil"/>
              <w:bottom w:val="single" w:sz="4" w:space="0" w:color="auto"/>
              <w:right w:val="single" w:sz="4" w:space="0" w:color="auto"/>
            </w:tcBorders>
            <w:noWrap/>
            <w:vAlign w:val="center"/>
          </w:tcPr>
          <w:p w14:paraId="1F80859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DF11BYZ</w:t>
            </w:r>
          </w:p>
        </w:tc>
        <w:tc>
          <w:tcPr>
            <w:tcW w:w="706" w:type="dxa"/>
            <w:tcBorders>
              <w:top w:val="nil"/>
              <w:left w:val="nil"/>
              <w:bottom w:val="single" w:sz="4" w:space="0" w:color="auto"/>
              <w:right w:val="single" w:sz="4" w:space="0" w:color="auto"/>
            </w:tcBorders>
            <w:noWrap/>
            <w:vAlign w:val="center"/>
          </w:tcPr>
          <w:p w14:paraId="2091525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DH030ZZ</w:t>
            </w:r>
          </w:p>
        </w:tc>
        <w:tc>
          <w:tcPr>
            <w:tcW w:w="765" w:type="dxa"/>
            <w:tcBorders>
              <w:top w:val="nil"/>
              <w:left w:val="nil"/>
              <w:bottom w:val="single" w:sz="4" w:space="0" w:color="auto"/>
              <w:right w:val="single" w:sz="4" w:space="0" w:color="auto"/>
            </w:tcBorders>
            <w:noWrap/>
            <w:vAlign w:val="center"/>
          </w:tcPr>
          <w:p w14:paraId="020F8ED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DP050ZZ</w:t>
            </w:r>
          </w:p>
        </w:tc>
        <w:tc>
          <w:tcPr>
            <w:tcW w:w="756" w:type="dxa"/>
            <w:tcBorders>
              <w:top w:val="nil"/>
              <w:left w:val="nil"/>
              <w:bottom w:val="single" w:sz="4" w:space="0" w:color="auto"/>
              <w:right w:val="single" w:sz="4" w:space="0" w:color="auto"/>
            </w:tcBorders>
            <w:noWrap/>
            <w:vAlign w:val="center"/>
          </w:tcPr>
          <w:p w14:paraId="29E7CEC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DT139CZ</w:t>
            </w:r>
          </w:p>
        </w:tc>
        <w:tc>
          <w:tcPr>
            <w:tcW w:w="798" w:type="dxa"/>
            <w:tcBorders>
              <w:top w:val="nil"/>
              <w:left w:val="nil"/>
              <w:bottom w:val="single" w:sz="4" w:space="0" w:color="auto"/>
              <w:right w:val="single" w:sz="4" w:space="0" w:color="auto"/>
            </w:tcBorders>
            <w:noWrap/>
            <w:vAlign w:val="center"/>
          </w:tcPr>
          <w:p w14:paraId="3CF3BD9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DW030ZZ</w:t>
            </w:r>
          </w:p>
        </w:tc>
        <w:tc>
          <w:tcPr>
            <w:tcW w:w="756" w:type="dxa"/>
            <w:tcBorders>
              <w:top w:val="nil"/>
              <w:left w:val="nil"/>
              <w:bottom w:val="single" w:sz="4" w:space="0" w:color="auto"/>
              <w:right w:val="single" w:sz="4" w:space="0" w:color="auto"/>
            </w:tcBorders>
            <w:noWrap/>
            <w:vAlign w:val="center"/>
          </w:tcPr>
          <w:p w14:paraId="6DBD6E3F"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4CAAF57C"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5A2B8EE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0HHX01Z</w:t>
            </w:r>
          </w:p>
        </w:tc>
        <w:tc>
          <w:tcPr>
            <w:tcW w:w="715" w:type="dxa"/>
            <w:tcBorders>
              <w:top w:val="nil"/>
              <w:left w:val="nil"/>
              <w:bottom w:val="single" w:sz="4" w:space="0" w:color="auto"/>
              <w:right w:val="single" w:sz="4" w:space="0" w:color="auto"/>
            </w:tcBorders>
            <w:noWrap/>
            <w:vAlign w:val="center"/>
          </w:tcPr>
          <w:p w14:paraId="541697B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0XHK31Z</w:t>
            </w:r>
          </w:p>
        </w:tc>
        <w:tc>
          <w:tcPr>
            <w:tcW w:w="715" w:type="dxa"/>
            <w:tcBorders>
              <w:top w:val="nil"/>
              <w:left w:val="nil"/>
              <w:bottom w:val="single" w:sz="4" w:space="0" w:color="auto"/>
              <w:right w:val="single" w:sz="4" w:space="0" w:color="auto"/>
            </w:tcBorders>
            <w:noWrap/>
            <w:vAlign w:val="center"/>
          </w:tcPr>
          <w:p w14:paraId="01C68F1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D010B7Z</w:t>
            </w:r>
          </w:p>
        </w:tc>
        <w:tc>
          <w:tcPr>
            <w:tcW w:w="723" w:type="dxa"/>
            <w:tcBorders>
              <w:top w:val="nil"/>
              <w:left w:val="nil"/>
              <w:bottom w:val="single" w:sz="4" w:space="0" w:color="auto"/>
              <w:right w:val="single" w:sz="4" w:space="0" w:color="auto"/>
            </w:tcBorders>
            <w:noWrap/>
            <w:vAlign w:val="center"/>
          </w:tcPr>
          <w:p w14:paraId="396B14E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D7129CZ</w:t>
            </w:r>
          </w:p>
        </w:tc>
        <w:tc>
          <w:tcPr>
            <w:tcW w:w="723" w:type="dxa"/>
            <w:tcBorders>
              <w:top w:val="nil"/>
              <w:left w:val="nil"/>
              <w:bottom w:val="single" w:sz="4" w:space="0" w:color="auto"/>
              <w:right w:val="single" w:sz="4" w:space="0" w:color="auto"/>
            </w:tcBorders>
            <w:noWrap/>
            <w:vAlign w:val="center"/>
          </w:tcPr>
          <w:p w14:paraId="5C0DD5A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D9056ZZ</w:t>
            </w:r>
          </w:p>
        </w:tc>
        <w:tc>
          <w:tcPr>
            <w:tcW w:w="751" w:type="dxa"/>
            <w:tcBorders>
              <w:top w:val="nil"/>
              <w:left w:val="nil"/>
              <w:bottom w:val="single" w:sz="4" w:space="0" w:color="auto"/>
              <w:right w:val="single" w:sz="4" w:space="0" w:color="auto"/>
            </w:tcBorders>
            <w:noWrap/>
            <w:vAlign w:val="center"/>
          </w:tcPr>
          <w:p w14:paraId="19CB7D6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D918BBZ</w:t>
            </w:r>
          </w:p>
        </w:tc>
        <w:tc>
          <w:tcPr>
            <w:tcW w:w="756" w:type="dxa"/>
            <w:tcBorders>
              <w:top w:val="nil"/>
              <w:left w:val="nil"/>
              <w:bottom w:val="single" w:sz="4" w:space="0" w:color="auto"/>
              <w:right w:val="single" w:sz="4" w:space="0" w:color="auto"/>
            </w:tcBorders>
            <w:noWrap/>
            <w:vAlign w:val="center"/>
          </w:tcPr>
          <w:p w14:paraId="2E96C8A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DB119CZ</w:t>
            </w:r>
          </w:p>
        </w:tc>
        <w:tc>
          <w:tcPr>
            <w:tcW w:w="715" w:type="dxa"/>
            <w:tcBorders>
              <w:top w:val="nil"/>
              <w:left w:val="nil"/>
              <w:bottom w:val="single" w:sz="4" w:space="0" w:color="auto"/>
              <w:right w:val="single" w:sz="4" w:space="0" w:color="auto"/>
            </w:tcBorders>
            <w:noWrap/>
            <w:vAlign w:val="center"/>
          </w:tcPr>
          <w:p w14:paraId="699CD8F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DD1197Z</w:t>
            </w:r>
          </w:p>
        </w:tc>
        <w:tc>
          <w:tcPr>
            <w:tcW w:w="715" w:type="dxa"/>
            <w:tcBorders>
              <w:top w:val="nil"/>
              <w:left w:val="nil"/>
              <w:bottom w:val="single" w:sz="4" w:space="0" w:color="auto"/>
              <w:right w:val="single" w:sz="4" w:space="0" w:color="auto"/>
            </w:tcBorders>
            <w:noWrap/>
            <w:vAlign w:val="center"/>
          </w:tcPr>
          <w:p w14:paraId="413CEA0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DF1297Z</w:t>
            </w:r>
          </w:p>
        </w:tc>
        <w:tc>
          <w:tcPr>
            <w:tcW w:w="706" w:type="dxa"/>
            <w:tcBorders>
              <w:top w:val="nil"/>
              <w:left w:val="nil"/>
              <w:bottom w:val="single" w:sz="4" w:space="0" w:color="auto"/>
              <w:right w:val="single" w:sz="4" w:space="0" w:color="auto"/>
            </w:tcBorders>
            <w:noWrap/>
            <w:vAlign w:val="center"/>
          </w:tcPr>
          <w:p w14:paraId="58E9F38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DH031ZZ</w:t>
            </w:r>
          </w:p>
        </w:tc>
        <w:tc>
          <w:tcPr>
            <w:tcW w:w="765" w:type="dxa"/>
            <w:tcBorders>
              <w:top w:val="nil"/>
              <w:left w:val="nil"/>
              <w:bottom w:val="single" w:sz="4" w:space="0" w:color="auto"/>
              <w:right w:val="single" w:sz="4" w:space="0" w:color="auto"/>
            </w:tcBorders>
            <w:noWrap/>
            <w:vAlign w:val="center"/>
          </w:tcPr>
          <w:p w14:paraId="222FEFE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DP051ZZ</w:t>
            </w:r>
          </w:p>
        </w:tc>
        <w:tc>
          <w:tcPr>
            <w:tcW w:w="756" w:type="dxa"/>
            <w:tcBorders>
              <w:top w:val="nil"/>
              <w:left w:val="nil"/>
              <w:bottom w:val="single" w:sz="4" w:space="0" w:color="auto"/>
              <w:right w:val="single" w:sz="4" w:space="0" w:color="auto"/>
            </w:tcBorders>
            <w:noWrap/>
            <w:vAlign w:val="center"/>
          </w:tcPr>
          <w:p w14:paraId="2413992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DT139YZ</w:t>
            </w:r>
          </w:p>
        </w:tc>
        <w:tc>
          <w:tcPr>
            <w:tcW w:w="798" w:type="dxa"/>
            <w:tcBorders>
              <w:top w:val="nil"/>
              <w:left w:val="nil"/>
              <w:bottom w:val="single" w:sz="4" w:space="0" w:color="auto"/>
              <w:right w:val="single" w:sz="4" w:space="0" w:color="auto"/>
            </w:tcBorders>
            <w:noWrap/>
            <w:vAlign w:val="center"/>
          </w:tcPr>
          <w:p w14:paraId="1EE67EE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DW031ZZ</w:t>
            </w:r>
          </w:p>
        </w:tc>
        <w:tc>
          <w:tcPr>
            <w:tcW w:w="756" w:type="dxa"/>
            <w:tcBorders>
              <w:top w:val="nil"/>
              <w:left w:val="nil"/>
              <w:bottom w:val="single" w:sz="4" w:space="0" w:color="auto"/>
              <w:right w:val="single" w:sz="4" w:space="0" w:color="auto"/>
            </w:tcBorders>
            <w:noWrap/>
            <w:vAlign w:val="center"/>
          </w:tcPr>
          <w:p w14:paraId="0B9E22D5"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1D60523B"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5598610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0HHX31Z</w:t>
            </w:r>
          </w:p>
        </w:tc>
        <w:tc>
          <w:tcPr>
            <w:tcW w:w="715" w:type="dxa"/>
            <w:tcBorders>
              <w:top w:val="nil"/>
              <w:left w:val="nil"/>
              <w:bottom w:val="single" w:sz="4" w:space="0" w:color="auto"/>
              <w:right w:val="single" w:sz="4" w:space="0" w:color="auto"/>
            </w:tcBorders>
            <w:noWrap/>
            <w:vAlign w:val="center"/>
          </w:tcPr>
          <w:p w14:paraId="51D002B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0XHK41Z</w:t>
            </w:r>
          </w:p>
        </w:tc>
        <w:tc>
          <w:tcPr>
            <w:tcW w:w="715" w:type="dxa"/>
            <w:tcBorders>
              <w:top w:val="nil"/>
              <w:left w:val="nil"/>
              <w:bottom w:val="single" w:sz="4" w:space="0" w:color="auto"/>
              <w:right w:val="single" w:sz="4" w:space="0" w:color="auto"/>
            </w:tcBorders>
            <w:noWrap/>
            <w:vAlign w:val="center"/>
          </w:tcPr>
          <w:p w14:paraId="340616C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D010B8Z</w:t>
            </w:r>
          </w:p>
        </w:tc>
        <w:tc>
          <w:tcPr>
            <w:tcW w:w="723" w:type="dxa"/>
            <w:tcBorders>
              <w:top w:val="nil"/>
              <w:left w:val="nil"/>
              <w:bottom w:val="single" w:sz="4" w:space="0" w:color="auto"/>
              <w:right w:val="single" w:sz="4" w:space="0" w:color="auto"/>
            </w:tcBorders>
            <w:noWrap/>
            <w:vAlign w:val="center"/>
          </w:tcPr>
          <w:p w14:paraId="68A3BAE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D7129YZ</w:t>
            </w:r>
          </w:p>
        </w:tc>
        <w:tc>
          <w:tcPr>
            <w:tcW w:w="723" w:type="dxa"/>
            <w:tcBorders>
              <w:top w:val="nil"/>
              <w:left w:val="nil"/>
              <w:bottom w:val="single" w:sz="4" w:space="0" w:color="auto"/>
              <w:right w:val="single" w:sz="4" w:space="0" w:color="auto"/>
            </w:tcBorders>
            <w:noWrap/>
            <w:vAlign w:val="center"/>
          </w:tcPr>
          <w:p w14:paraId="6C4568F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D9060ZZ</w:t>
            </w:r>
          </w:p>
        </w:tc>
        <w:tc>
          <w:tcPr>
            <w:tcW w:w="751" w:type="dxa"/>
            <w:tcBorders>
              <w:top w:val="nil"/>
              <w:left w:val="nil"/>
              <w:bottom w:val="single" w:sz="4" w:space="0" w:color="auto"/>
              <w:right w:val="single" w:sz="4" w:space="0" w:color="auto"/>
            </w:tcBorders>
            <w:noWrap/>
            <w:vAlign w:val="center"/>
          </w:tcPr>
          <w:p w14:paraId="3DD87EA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D918BCZ</w:t>
            </w:r>
          </w:p>
        </w:tc>
        <w:tc>
          <w:tcPr>
            <w:tcW w:w="756" w:type="dxa"/>
            <w:tcBorders>
              <w:top w:val="nil"/>
              <w:left w:val="nil"/>
              <w:bottom w:val="single" w:sz="4" w:space="0" w:color="auto"/>
              <w:right w:val="single" w:sz="4" w:space="0" w:color="auto"/>
            </w:tcBorders>
            <w:noWrap/>
            <w:vAlign w:val="center"/>
          </w:tcPr>
          <w:p w14:paraId="3580C6D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DB119YZ</w:t>
            </w:r>
          </w:p>
        </w:tc>
        <w:tc>
          <w:tcPr>
            <w:tcW w:w="715" w:type="dxa"/>
            <w:tcBorders>
              <w:top w:val="nil"/>
              <w:left w:val="nil"/>
              <w:bottom w:val="single" w:sz="4" w:space="0" w:color="auto"/>
              <w:right w:val="single" w:sz="4" w:space="0" w:color="auto"/>
            </w:tcBorders>
            <w:noWrap/>
            <w:vAlign w:val="center"/>
          </w:tcPr>
          <w:p w14:paraId="2858A94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DD1198Z</w:t>
            </w:r>
          </w:p>
        </w:tc>
        <w:tc>
          <w:tcPr>
            <w:tcW w:w="715" w:type="dxa"/>
            <w:tcBorders>
              <w:top w:val="nil"/>
              <w:left w:val="nil"/>
              <w:bottom w:val="single" w:sz="4" w:space="0" w:color="auto"/>
              <w:right w:val="single" w:sz="4" w:space="0" w:color="auto"/>
            </w:tcBorders>
            <w:noWrap/>
            <w:vAlign w:val="center"/>
          </w:tcPr>
          <w:p w14:paraId="6C61EE3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DF1298Z</w:t>
            </w:r>
          </w:p>
        </w:tc>
        <w:tc>
          <w:tcPr>
            <w:tcW w:w="706" w:type="dxa"/>
            <w:tcBorders>
              <w:top w:val="nil"/>
              <w:left w:val="nil"/>
              <w:bottom w:val="single" w:sz="4" w:space="0" w:color="auto"/>
              <w:right w:val="single" w:sz="4" w:space="0" w:color="auto"/>
            </w:tcBorders>
            <w:noWrap/>
            <w:vAlign w:val="center"/>
          </w:tcPr>
          <w:p w14:paraId="03FC986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DH032ZZ</w:t>
            </w:r>
          </w:p>
        </w:tc>
        <w:tc>
          <w:tcPr>
            <w:tcW w:w="765" w:type="dxa"/>
            <w:tcBorders>
              <w:top w:val="nil"/>
              <w:left w:val="nil"/>
              <w:bottom w:val="single" w:sz="4" w:space="0" w:color="auto"/>
              <w:right w:val="single" w:sz="4" w:space="0" w:color="auto"/>
            </w:tcBorders>
            <w:noWrap/>
            <w:vAlign w:val="center"/>
          </w:tcPr>
          <w:p w14:paraId="0C6ED0B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DP052ZZ</w:t>
            </w:r>
          </w:p>
        </w:tc>
        <w:tc>
          <w:tcPr>
            <w:tcW w:w="756" w:type="dxa"/>
            <w:tcBorders>
              <w:top w:val="nil"/>
              <w:left w:val="nil"/>
              <w:bottom w:val="single" w:sz="4" w:space="0" w:color="auto"/>
              <w:right w:val="single" w:sz="4" w:space="0" w:color="auto"/>
            </w:tcBorders>
            <w:noWrap/>
            <w:vAlign w:val="center"/>
          </w:tcPr>
          <w:p w14:paraId="124A435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DT13B7Z</w:t>
            </w:r>
          </w:p>
        </w:tc>
        <w:tc>
          <w:tcPr>
            <w:tcW w:w="798" w:type="dxa"/>
            <w:tcBorders>
              <w:top w:val="nil"/>
              <w:left w:val="nil"/>
              <w:bottom w:val="single" w:sz="4" w:space="0" w:color="auto"/>
              <w:right w:val="single" w:sz="4" w:space="0" w:color="auto"/>
            </w:tcBorders>
            <w:noWrap/>
            <w:vAlign w:val="center"/>
          </w:tcPr>
          <w:p w14:paraId="46063D4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DW032ZZ</w:t>
            </w:r>
          </w:p>
        </w:tc>
        <w:tc>
          <w:tcPr>
            <w:tcW w:w="756" w:type="dxa"/>
            <w:tcBorders>
              <w:top w:val="nil"/>
              <w:left w:val="nil"/>
              <w:bottom w:val="single" w:sz="4" w:space="0" w:color="auto"/>
              <w:right w:val="single" w:sz="4" w:space="0" w:color="auto"/>
            </w:tcBorders>
            <w:noWrap/>
            <w:vAlign w:val="center"/>
          </w:tcPr>
          <w:p w14:paraId="786A342B"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2A34C2C4"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133F579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0HHX71Z</w:t>
            </w:r>
          </w:p>
        </w:tc>
        <w:tc>
          <w:tcPr>
            <w:tcW w:w="715" w:type="dxa"/>
            <w:tcBorders>
              <w:top w:val="nil"/>
              <w:left w:val="nil"/>
              <w:bottom w:val="single" w:sz="4" w:space="0" w:color="auto"/>
              <w:right w:val="single" w:sz="4" w:space="0" w:color="auto"/>
            </w:tcBorders>
            <w:noWrap/>
            <w:vAlign w:val="center"/>
          </w:tcPr>
          <w:p w14:paraId="0010BBA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0YH001Z</w:t>
            </w:r>
          </w:p>
        </w:tc>
        <w:tc>
          <w:tcPr>
            <w:tcW w:w="715" w:type="dxa"/>
            <w:tcBorders>
              <w:top w:val="nil"/>
              <w:left w:val="nil"/>
              <w:bottom w:val="single" w:sz="4" w:space="0" w:color="auto"/>
              <w:right w:val="single" w:sz="4" w:space="0" w:color="auto"/>
            </w:tcBorders>
            <w:noWrap/>
            <w:vAlign w:val="center"/>
          </w:tcPr>
          <w:p w14:paraId="1CFC20E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D010B9Z</w:t>
            </w:r>
          </w:p>
        </w:tc>
        <w:tc>
          <w:tcPr>
            <w:tcW w:w="723" w:type="dxa"/>
            <w:tcBorders>
              <w:top w:val="nil"/>
              <w:left w:val="nil"/>
              <w:bottom w:val="single" w:sz="4" w:space="0" w:color="auto"/>
              <w:right w:val="single" w:sz="4" w:space="0" w:color="auto"/>
            </w:tcBorders>
            <w:noWrap/>
            <w:vAlign w:val="center"/>
          </w:tcPr>
          <w:p w14:paraId="0F86337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D712B7Z</w:t>
            </w:r>
          </w:p>
        </w:tc>
        <w:tc>
          <w:tcPr>
            <w:tcW w:w="723" w:type="dxa"/>
            <w:tcBorders>
              <w:top w:val="nil"/>
              <w:left w:val="nil"/>
              <w:bottom w:val="single" w:sz="4" w:space="0" w:color="auto"/>
              <w:right w:val="single" w:sz="4" w:space="0" w:color="auto"/>
            </w:tcBorders>
            <w:noWrap/>
            <w:vAlign w:val="center"/>
          </w:tcPr>
          <w:p w14:paraId="2A70B6D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D9061ZZ</w:t>
            </w:r>
          </w:p>
        </w:tc>
        <w:tc>
          <w:tcPr>
            <w:tcW w:w="751" w:type="dxa"/>
            <w:tcBorders>
              <w:top w:val="nil"/>
              <w:left w:val="nil"/>
              <w:bottom w:val="single" w:sz="4" w:space="0" w:color="auto"/>
              <w:right w:val="single" w:sz="4" w:space="0" w:color="auto"/>
            </w:tcBorders>
            <w:noWrap/>
            <w:vAlign w:val="center"/>
          </w:tcPr>
          <w:p w14:paraId="41233DC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D918BYZ</w:t>
            </w:r>
          </w:p>
        </w:tc>
        <w:tc>
          <w:tcPr>
            <w:tcW w:w="756" w:type="dxa"/>
            <w:tcBorders>
              <w:top w:val="nil"/>
              <w:left w:val="nil"/>
              <w:bottom w:val="single" w:sz="4" w:space="0" w:color="auto"/>
              <w:right w:val="single" w:sz="4" w:space="0" w:color="auto"/>
            </w:tcBorders>
            <w:noWrap/>
            <w:vAlign w:val="center"/>
          </w:tcPr>
          <w:p w14:paraId="0006F0A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DB11B7Z</w:t>
            </w:r>
          </w:p>
        </w:tc>
        <w:tc>
          <w:tcPr>
            <w:tcW w:w="715" w:type="dxa"/>
            <w:tcBorders>
              <w:top w:val="nil"/>
              <w:left w:val="nil"/>
              <w:bottom w:val="single" w:sz="4" w:space="0" w:color="auto"/>
              <w:right w:val="single" w:sz="4" w:space="0" w:color="auto"/>
            </w:tcBorders>
            <w:noWrap/>
            <w:vAlign w:val="center"/>
          </w:tcPr>
          <w:p w14:paraId="254B61A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DD1199Z</w:t>
            </w:r>
          </w:p>
        </w:tc>
        <w:tc>
          <w:tcPr>
            <w:tcW w:w="715" w:type="dxa"/>
            <w:tcBorders>
              <w:top w:val="nil"/>
              <w:left w:val="nil"/>
              <w:bottom w:val="single" w:sz="4" w:space="0" w:color="auto"/>
              <w:right w:val="single" w:sz="4" w:space="0" w:color="auto"/>
            </w:tcBorders>
            <w:noWrap/>
            <w:vAlign w:val="center"/>
          </w:tcPr>
          <w:p w14:paraId="57EE30D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DF1299Z</w:t>
            </w:r>
          </w:p>
        </w:tc>
        <w:tc>
          <w:tcPr>
            <w:tcW w:w="706" w:type="dxa"/>
            <w:tcBorders>
              <w:top w:val="nil"/>
              <w:left w:val="nil"/>
              <w:bottom w:val="single" w:sz="4" w:space="0" w:color="auto"/>
              <w:right w:val="single" w:sz="4" w:space="0" w:color="auto"/>
            </w:tcBorders>
            <w:noWrap/>
            <w:vAlign w:val="center"/>
          </w:tcPr>
          <w:p w14:paraId="67D4822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DH033Z0</w:t>
            </w:r>
          </w:p>
        </w:tc>
        <w:tc>
          <w:tcPr>
            <w:tcW w:w="765" w:type="dxa"/>
            <w:tcBorders>
              <w:top w:val="nil"/>
              <w:left w:val="nil"/>
              <w:bottom w:val="single" w:sz="4" w:space="0" w:color="auto"/>
              <w:right w:val="single" w:sz="4" w:space="0" w:color="auto"/>
            </w:tcBorders>
            <w:noWrap/>
            <w:vAlign w:val="center"/>
          </w:tcPr>
          <w:p w14:paraId="5E92923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DP053Z0</w:t>
            </w:r>
          </w:p>
        </w:tc>
        <w:tc>
          <w:tcPr>
            <w:tcW w:w="756" w:type="dxa"/>
            <w:tcBorders>
              <w:top w:val="nil"/>
              <w:left w:val="nil"/>
              <w:bottom w:val="single" w:sz="4" w:space="0" w:color="auto"/>
              <w:right w:val="single" w:sz="4" w:space="0" w:color="auto"/>
            </w:tcBorders>
            <w:noWrap/>
            <w:vAlign w:val="center"/>
          </w:tcPr>
          <w:p w14:paraId="37FF7B8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DT13B8Z</w:t>
            </w:r>
          </w:p>
        </w:tc>
        <w:tc>
          <w:tcPr>
            <w:tcW w:w="798" w:type="dxa"/>
            <w:tcBorders>
              <w:top w:val="nil"/>
              <w:left w:val="nil"/>
              <w:bottom w:val="single" w:sz="4" w:space="0" w:color="auto"/>
              <w:right w:val="single" w:sz="4" w:space="0" w:color="auto"/>
            </w:tcBorders>
            <w:noWrap/>
            <w:vAlign w:val="center"/>
          </w:tcPr>
          <w:p w14:paraId="5F33C5E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DW033Z0</w:t>
            </w:r>
          </w:p>
        </w:tc>
        <w:tc>
          <w:tcPr>
            <w:tcW w:w="756" w:type="dxa"/>
            <w:tcBorders>
              <w:top w:val="nil"/>
              <w:left w:val="nil"/>
              <w:bottom w:val="single" w:sz="4" w:space="0" w:color="auto"/>
              <w:right w:val="single" w:sz="4" w:space="0" w:color="auto"/>
            </w:tcBorders>
            <w:noWrap/>
            <w:vAlign w:val="center"/>
          </w:tcPr>
          <w:p w14:paraId="603D4960"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58FE8C97"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4520995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0HHX81Z</w:t>
            </w:r>
          </w:p>
        </w:tc>
        <w:tc>
          <w:tcPr>
            <w:tcW w:w="715" w:type="dxa"/>
            <w:tcBorders>
              <w:top w:val="nil"/>
              <w:left w:val="nil"/>
              <w:bottom w:val="single" w:sz="4" w:space="0" w:color="auto"/>
              <w:right w:val="single" w:sz="4" w:space="0" w:color="auto"/>
            </w:tcBorders>
            <w:noWrap/>
            <w:vAlign w:val="center"/>
          </w:tcPr>
          <w:p w14:paraId="0EA78B0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0YH031Z</w:t>
            </w:r>
          </w:p>
        </w:tc>
        <w:tc>
          <w:tcPr>
            <w:tcW w:w="715" w:type="dxa"/>
            <w:tcBorders>
              <w:top w:val="nil"/>
              <w:left w:val="nil"/>
              <w:bottom w:val="single" w:sz="4" w:space="0" w:color="auto"/>
              <w:right w:val="single" w:sz="4" w:space="0" w:color="auto"/>
            </w:tcBorders>
            <w:noWrap/>
            <w:vAlign w:val="center"/>
          </w:tcPr>
          <w:p w14:paraId="4C8D5F0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D010BBZ</w:t>
            </w:r>
          </w:p>
        </w:tc>
        <w:tc>
          <w:tcPr>
            <w:tcW w:w="723" w:type="dxa"/>
            <w:tcBorders>
              <w:top w:val="nil"/>
              <w:left w:val="nil"/>
              <w:bottom w:val="single" w:sz="4" w:space="0" w:color="auto"/>
              <w:right w:val="single" w:sz="4" w:space="0" w:color="auto"/>
            </w:tcBorders>
            <w:noWrap/>
            <w:vAlign w:val="center"/>
          </w:tcPr>
          <w:p w14:paraId="6682DD4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D712B8Z</w:t>
            </w:r>
          </w:p>
        </w:tc>
        <w:tc>
          <w:tcPr>
            <w:tcW w:w="723" w:type="dxa"/>
            <w:tcBorders>
              <w:top w:val="nil"/>
              <w:left w:val="nil"/>
              <w:bottom w:val="single" w:sz="4" w:space="0" w:color="auto"/>
              <w:right w:val="single" w:sz="4" w:space="0" w:color="auto"/>
            </w:tcBorders>
            <w:noWrap/>
            <w:vAlign w:val="center"/>
          </w:tcPr>
          <w:p w14:paraId="456F581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D9062ZZ</w:t>
            </w:r>
          </w:p>
        </w:tc>
        <w:tc>
          <w:tcPr>
            <w:tcW w:w="751" w:type="dxa"/>
            <w:tcBorders>
              <w:top w:val="nil"/>
              <w:left w:val="nil"/>
              <w:bottom w:val="single" w:sz="4" w:space="0" w:color="auto"/>
              <w:right w:val="single" w:sz="4" w:space="0" w:color="auto"/>
            </w:tcBorders>
            <w:noWrap/>
            <w:vAlign w:val="center"/>
          </w:tcPr>
          <w:p w14:paraId="5B94254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D91997Z</w:t>
            </w:r>
          </w:p>
        </w:tc>
        <w:tc>
          <w:tcPr>
            <w:tcW w:w="756" w:type="dxa"/>
            <w:tcBorders>
              <w:top w:val="nil"/>
              <w:left w:val="nil"/>
              <w:bottom w:val="single" w:sz="4" w:space="0" w:color="auto"/>
              <w:right w:val="single" w:sz="4" w:space="0" w:color="auto"/>
            </w:tcBorders>
            <w:noWrap/>
            <w:vAlign w:val="center"/>
          </w:tcPr>
          <w:p w14:paraId="5D66FF5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DB11B8Z</w:t>
            </w:r>
          </w:p>
        </w:tc>
        <w:tc>
          <w:tcPr>
            <w:tcW w:w="715" w:type="dxa"/>
            <w:tcBorders>
              <w:top w:val="nil"/>
              <w:left w:val="nil"/>
              <w:bottom w:val="single" w:sz="4" w:space="0" w:color="auto"/>
              <w:right w:val="single" w:sz="4" w:space="0" w:color="auto"/>
            </w:tcBorders>
            <w:noWrap/>
            <w:vAlign w:val="center"/>
          </w:tcPr>
          <w:p w14:paraId="535E91A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DD119BZ</w:t>
            </w:r>
          </w:p>
        </w:tc>
        <w:tc>
          <w:tcPr>
            <w:tcW w:w="715" w:type="dxa"/>
            <w:tcBorders>
              <w:top w:val="nil"/>
              <w:left w:val="nil"/>
              <w:bottom w:val="single" w:sz="4" w:space="0" w:color="auto"/>
              <w:right w:val="single" w:sz="4" w:space="0" w:color="auto"/>
            </w:tcBorders>
            <w:noWrap/>
            <w:vAlign w:val="center"/>
          </w:tcPr>
          <w:p w14:paraId="6E07C1A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DF129BZ</w:t>
            </w:r>
          </w:p>
        </w:tc>
        <w:tc>
          <w:tcPr>
            <w:tcW w:w="706" w:type="dxa"/>
            <w:tcBorders>
              <w:top w:val="nil"/>
              <w:left w:val="nil"/>
              <w:bottom w:val="single" w:sz="4" w:space="0" w:color="auto"/>
              <w:right w:val="single" w:sz="4" w:space="0" w:color="auto"/>
            </w:tcBorders>
            <w:noWrap/>
            <w:vAlign w:val="center"/>
          </w:tcPr>
          <w:p w14:paraId="3A9E51F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DH033ZZ</w:t>
            </w:r>
          </w:p>
        </w:tc>
        <w:tc>
          <w:tcPr>
            <w:tcW w:w="765" w:type="dxa"/>
            <w:tcBorders>
              <w:top w:val="nil"/>
              <w:left w:val="nil"/>
              <w:bottom w:val="single" w:sz="4" w:space="0" w:color="auto"/>
              <w:right w:val="single" w:sz="4" w:space="0" w:color="auto"/>
            </w:tcBorders>
            <w:noWrap/>
            <w:vAlign w:val="center"/>
          </w:tcPr>
          <w:p w14:paraId="66BBEA5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DP053ZZ</w:t>
            </w:r>
          </w:p>
        </w:tc>
        <w:tc>
          <w:tcPr>
            <w:tcW w:w="756" w:type="dxa"/>
            <w:tcBorders>
              <w:top w:val="nil"/>
              <w:left w:val="nil"/>
              <w:bottom w:val="single" w:sz="4" w:space="0" w:color="auto"/>
              <w:right w:val="single" w:sz="4" w:space="0" w:color="auto"/>
            </w:tcBorders>
            <w:noWrap/>
            <w:vAlign w:val="center"/>
          </w:tcPr>
          <w:p w14:paraId="521900F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DT13B9Z</w:t>
            </w:r>
          </w:p>
        </w:tc>
        <w:tc>
          <w:tcPr>
            <w:tcW w:w="798" w:type="dxa"/>
            <w:tcBorders>
              <w:top w:val="nil"/>
              <w:left w:val="nil"/>
              <w:bottom w:val="single" w:sz="4" w:space="0" w:color="auto"/>
              <w:right w:val="single" w:sz="4" w:space="0" w:color="auto"/>
            </w:tcBorders>
            <w:noWrap/>
            <w:vAlign w:val="center"/>
          </w:tcPr>
          <w:p w14:paraId="2447C26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DW033ZZ</w:t>
            </w:r>
          </w:p>
        </w:tc>
        <w:tc>
          <w:tcPr>
            <w:tcW w:w="756" w:type="dxa"/>
            <w:tcBorders>
              <w:top w:val="nil"/>
              <w:left w:val="nil"/>
              <w:bottom w:val="single" w:sz="4" w:space="0" w:color="auto"/>
              <w:right w:val="single" w:sz="4" w:space="0" w:color="auto"/>
            </w:tcBorders>
            <w:noWrap/>
            <w:vAlign w:val="center"/>
          </w:tcPr>
          <w:p w14:paraId="6FF9B0BF"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3B160A0E"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38646AC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0HHXX1Z</w:t>
            </w:r>
          </w:p>
        </w:tc>
        <w:tc>
          <w:tcPr>
            <w:tcW w:w="715" w:type="dxa"/>
            <w:tcBorders>
              <w:top w:val="nil"/>
              <w:left w:val="nil"/>
              <w:bottom w:val="single" w:sz="4" w:space="0" w:color="auto"/>
              <w:right w:val="single" w:sz="4" w:space="0" w:color="auto"/>
            </w:tcBorders>
            <w:noWrap/>
            <w:vAlign w:val="center"/>
          </w:tcPr>
          <w:p w14:paraId="7F6119A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0YH041Z</w:t>
            </w:r>
          </w:p>
        </w:tc>
        <w:tc>
          <w:tcPr>
            <w:tcW w:w="715" w:type="dxa"/>
            <w:tcBorders>
              <w:top w:val="nil"/>
              <w:left w:val="nil"/>
              <w:bottom w:val="single" w:sz="4" w:space="0" w:color="auto"/>
              <w:right w:val="single" w:sz="4" w:space="0" w:color="auto"/>
            </w:tcBorders>
            <w:noWrap/>
            <w:vAlign w:val="center"/>
          </w:tcPr>
          <w:p w14:paraId="4B22E35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D010BCZ</w:t>
            </w:r>
          </w:p>
        </w:tc>
        <w:tc>
          <w:tcPr>
            <w:tcW w:w="723" w:type="dxa"/>
            <w:tcBorders>
              <w:top w:val="nil"/>
              <w:left w:val="nil"/>
              <w:bottom w:val="single" w:sz="4" w:space="0" w:color="auto"/>
              <w:right w:val="single" w:sz="4" w:space="0" w:color="auto"/>
            </w:tcBorders>
            <w:noWrap/>
            <w:vAlign w:val="center"/>
          </w:tcPr>
          <w:p w14:paraId="1477F37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D712B9Z</w:t>
            </w:r>
          </w:p>
        </w:tc>
        <w:tc>
          <w:tcPr>
            <w:tcW w:w="723" w:type="dxa"/>
            <w:tcBorders>
              <w:top w:val="nil"/>
              <w:left w:val="nil"/>
              <w:bottom w:val="single" w:sz="4" w:space="0" w:color="auto"/>
              <w:right w:val="single" w:sz="4" w:space="0" w:color="auto"/>
            </w:tcBorders>
            <w:noWrap/>
            <w:vAlign w:val="center"/>
          </w:tcPr>
          <w:p w14:paraId="58C50AC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D9063Z0</w:t>
            </w:r>
          </w:p>
        </w:tc>
        <w:tc>
          <w:tcPr>
            <w:tcW w:w="751" w:type="dxa"/>
            <w:tcBorders>
              <w:top w:val="nil"/>
              <w:left w:val="nil"/>
              <w:bottom w:val="single" w:sz="4" w:space="0" w:color="auto"/>
              <w:right w:val="single" w:sz="4" w:space="0" w:color="auto"/>
            </w:tcBorders>
            <w:noWrap/>
            <w:vAlign w:val="center"/>
          </w:tcPr>
          <w:p w14:paraId="1A3B649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D91998Z</w:t>
            </w:r>
          </w:p>
        </w:tc>
        <w:tc>
          <w:tcPr>
            <w:tcW w:w="756" w:type="dxa"/>
            <w:tcBorders>
              <w:top w:val="nil"/>
              <w:left w:val="nil"/>
              <w:bottom w:val="single" w:sz="4" w:space="0" w:color="auto"/>
              <w:right w:val="single" w:sz="4" w:space="0" w:color="auto"/>
            </w:tcBorders>
            <w:noWrap/>
            <w:vAlign w:val="center"/>
          </w:tcPr>
          <w:p w14:paraId="738F993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DB11B9Z</w:t>
            </w:r>
          </w:p>
        </w:tc>
        <w:tc>
          <w:tcPr>
            <w:tcW w:w="715" w:type="dxa"/>
            <w:tcBorders>
              <w:top w:val="nil"/>
              <w:left w:val="nil"/>
              <w:bottom w:val="single" w:sz="4" w:space="0" w:color="auto"/>
              <w:right w:val="single" w:sz="4" w:space="0" w:color="auto"/>
            </w:tcBorders>
            <w:noWrap/>
            <w:vAlign w:val="center"/>
          </w:tcPr>
          <w:p w14:paraId="66F616C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DD119CZ</w:t>
            </w:r>
          </w:p>
        </w:tc>
        <w:tc>
          <w:tcPr>
            <w:tcW w:w="715" w:type="dxa"/>
            <w:tcBorders>
              <w:top w:val="nil"/>
              <w:left w:val="nil"/>
              <w:bottom w:val="single" w:sz="4" w:space="0" w:color="auto"/>
              <w:right w:val="single" w:sz="4" w:space="0" w:color="auto"/>
            </w:tcBorders>
            <w:noWrap/>
            <w:vAlign w:val="center"/>
          </w:tcPr>
          <w:p w14:paraId="09D44F2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DF129CZ</w:t>
            </w:r>
          </w:p>
        </w:tc>
        <w:tc>
          <w:tcPr>
            <w:tcW w:w="706" w:type="dxa"/>
            <w:tcBorders>
              <w:top w:val="nil"/>
              <w:left w:val="nil"/>
              <w:bottom w:val="single" w:sz="4" w:space="0" w:color="auto"/>
              <w:right w:val="single" w:sz="4" w:space="0" w:color="auto"/>
            </w:tcBorders>
            <w:noWrap/>
            <w:vAlign w:val="center"/>
          </w:tcPr>
          <w:p w14:paraId="30EE090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DH034ZZ</w:t>
            </w:r>
          </w:p>
        </w:tc>
        <w:tc>
          <w:tcPr>
            <w:tcW w:w="765" w:type="dxa"/>
            <w:tcBorders>
              <w:top w:val="nil"/>
              <w:left w:val="nil"/>
              <w:bottom w:val="single" w:sz="4" w:space="0" w:color="auto"/>
              <w:right w:val="single" w:sz="4" w:space="0" w:color="auto"/>
            </w:tcBorders>
            <w:noWrap/>
            <w:vAlign w:val="center"/>
          </w:tcPr>
          <w:p w14:paraId="36DD144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DP054ZZ</w:t>
            </w:r>
          </w:p>
        </w:tc>
        <w:tc>
          <w:tcPr>
            <w:tcW w:w="756" w:type="dxa"/>
            <w:tcBorders>
              <w:top w:val="nil"/>
              <w:left w:val="nil"/>
              <w:bottom w:val="single" w:sz="4" w:space="0" w:color="auto"/>
              <w:right w:val="single" w:sz="4" w:space="0" w:color="auto"/>
            </w:tcBorders>
            <w:noWrap/>
            <w:vAlign w:val="center"/>
          </w:tcPr>
          <w:p w14:paraId="5A60C81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DT13BBZ</w:t>
            </w:r>
          </w:p>
        </w:tc>
        <w:tc>
          <w:tcPr>
            <w:tcW w:w="798" w:type="dxa"/>
            <w:tcBorders>
              <w:top w:val="nil"/>
              <w:left w:val="nil"/>
              <w:bottom w:val="single" w:sz="4" w:space="0" w:color="auto"/>
              <w:right w:val="single" w:sz="4" w:space="0" w:color="auto"/>
            </w:tcBorders>
            <w:noWrap/>
            <w:vAlign w:val="center"/>
          </w:tcPr>
          <w:p w14:paraId="4DE9907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DW034ZZ</w:t>
            </w:r>
          </w:p>
        </w:tc>
        <w:tc>
          <w:tcPr>
            <w:tcW w:w="756" w:type="dxa"/>
            <w:tcBorders>
              <w:top w:val="nil"/>
              <w:left w:val="nil"/>
              <w:bottom w:val="single" w:sz="4" w:space="0" w:color="auto"/>
              <w:right w:val="single" w:sz="4" w:space="0" w:color="auto"/>
            </w:tcBorders>
            <w:noWrap/>
            <w:vAlign w:val="center"/>
          </w:tcPr>
          <w:p w14:paraId="14592611"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47802133"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578C978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0JHS01Z</w:t>
            </w:r>
          </w:p>
        </w:tc>
        <w:tc>
          <w:tcPr>
            <w:tcW w:w="715" w:type="dxa"/>
            <w:tcBorders>
              <w:top w:val="nil"/>
              <w:left w:val="nil"/>
              <w:bottom w:val="single" w:sz="4" w:space="0" w:color="auto"/>
              <w:right w:val="single" w:sz="4" w:space="0" w:color="auto"/>
            </w:tcBorders>
            <w:noWrap/>
            <w:vAlign w:val="center"/>
          </w:tcPr>
          <w:p w14:paraId="479EB53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0YH101Z</w:t>
            </w:r>
          </w:p>
        </w:tc>
        <w:tc>
          <w:tcPr>
            <w:tcW w:w="715" w:type="dxa"/>
            <w:tcBorders>
              <w:top w:val="nil"/>
              <w:left w:val="nil"/>
              <w:bottom w:val="single" w:sz="4" w:space="0" w:color="auto"/>
              <w:right w:val="single" w:sz="4" w:space="0" w:color="auto"/>
            </w:tcBorders>
            <w:noWrap/>
            <w:vAlign w:val="center"/>
          </w:tcPr>
          <w:p w14:paraId="2E9BEE2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D010BYZ</w:t>
            </w:r>
          </w:p>
        </w:tc>
        <w:tc>
          <w:tcPr>
            <w:tcW w:w="723" w:type="dxa"/>
            <w:tcBorders>
              <w:top w:val="nil"/>
              <w:left w:val="nil"/>
              <w:bottom w:val="single" w:sz="4" w:space="0" w:color="auto"/>
              <w:right w:val="single" w:sz="4" w:space="0" w:color="auto"/>
            </w:tcBorders>
            <w:noWrap/>
            <w:vAlign w:val="center"/>
          </w:tcPr>
          <w:p w14:paraId="2F0B435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D712BBZ</w:t>
            </w:r>
          </w:p>
        </w:tc>
        <w:tc>
          <w:tcPr>
            <w:tcW w:w="723" w:type="dxa"/>
            <w:tcBorders>
              <w:top w:val="nil"/>
              <w:left w:val="nil"/>
              <w:bottom w:val="single" w:sz="4" w:space="0" w:color="auto"/>
              <w:right w:val="single" w:sz="4" w:space="0" w:color="auto"/>
            </w:tcBorders>
            <w:noWrap/>
            <w:vAlign w:val="center"/>
          </w:tcPr>
          <w:p w14:paraId="5E22B11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D9063ZZ</w:t>
            </w:r>
          </w:p>
        </w:tc>
        <w:tc>
          <w:tcPr>
            <w:tcW w:w="751" w:type="dxa"/>
            <w:tcBorders>
              <w:top w:val="nil"/>
              <w:left w:val="nil"/>
              <w:bottom w:val="single" w:sz="4" w:space="0" w:color="auto"/>
              <w:right w:val="single" w:sz="4" w:space="0" w:color="auto"/>
            </w:tcBorders>
            <w:noWrap/>
            <w:vAlign w:val="center"/>
          </w:tcPr>
          <w:p w14:paraId="73F1062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D91999Z</w:t>
            </w:r>
          </w:p>
        </w:tc>
        <w:tc>
          <w:tcPr>
            <w:tcW w:w="756" w:type="dxa"/>
            <w:tcBorders>
              <w:top w:val="nil"/>
              <w:left w:val="nil"/>
              <w:bottom w:val="single" w:sz="4" w:space="0" w:color="auto"/>
              <w:right w:val="single" w:sz="4" w:space="0" w:color="auto"/>
            </w:tcBorders>
            <w:noWrap/>
            <w:vAlign w:val="center"/>
          </w:tcPr>
          <w:p w14:paraId="008568C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DB11BBZ</w:t>
            </w:r>
          </w:p>
        </w:tc>
        <w:tc>
          <w:tcPr>
            <w:tcW w:w="715" w:type="dxa"/>
            <w:tcBorders>
              <w:top w:val="nil"/>
              <w:left w:val="nil"/>
              <w:bottom w:val="single" w:sz="4" w:space="0" w:color="auto"/>
              <w:right w:val="single" w:sz="4" w:space="0" w:color="auto"/>
            </w:tcBorders>
            <w:noWrap/>
            <w:vAlign w:val="center"/>
          </w:tcPr>
          <w:p w14:paraId="19122C2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DD119YZ</w:t>
            </w:r>
          </w:p>
        </w:tc>
        <w:tc>
          <w:tcPr>
            <w:tcW w:w="715" w:type="dxa"/>
            <w:tcBorders>
              <w:top w:val="nil"/>
              <w:left w:val="nil"/>
              <w:bottom w:val="single" w:sz="4" w:space="0" w:color="auto"/>
              <w:right w:val="single" w:sz="4" w:space="0" w:color="auto"/>
            </w:tcBorders>
            <w:noWrap/>
            <w:vAlign w:val="center"/>
          </w:tcPr>
          <w:p w14:paraId="6934D06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DF129YZ</w:t>
            </w:r>
          </w:p>
        </w:tc>
        <w:tc>
          <w:tcPr>
            <w:tcW w:w="706" w:type="dxa"/>
            <w:tcBorders>
              <w:top w:val="nil"/>
              <w:left w:val="nil"/>
              <w:bottom w:val="single" w:sz="4" w:space="0" w:color="auto"/>
              <w:right w:val="single" w:sz="4" w:space="0" w:color="auto"/>
            </w:tcBorders>
            <w:noWrap/>
            <w:vAlign w:val="center"/>
          </w:tcPr>
          <w:p w14:paraId="2A2BC48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DH035ZZ</w:t>
            </w:r>
          </w:p>
        </w:tc>
        <w:tc>
          <w:tcPr>
            <w:tcW w:w="765" w:type="dxa"/>
            <w:tcBorders>
              <w:top w:val="nil"/>
              <w:left w:val="nil"/>
              <w:bottom w:val="single" w:sz="4" w:space="0" w:color="auto"/>
              <w:right w:val="single" w:sz="4" w:space="0" w:color="auto"/>
            </w:tcBorders>
            <w:noWrap/>
            <w:vAlign w:val="center"/>
          </w:tcPr>
          <w:p w14:paraId="6C1FBE7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DP055ZZ</w:t>
            </w:r>
          </w:p>
        </w:tc>
        <w:tc>
          <w:tcPr>
            <w:tcW w:w="756" w:type="dxa"/>
            <w:tcBorders>
              <w:top w:val="nil"/>
              <w:left w:val="nil"/>
              <w:bottom w:val="single" w:sz="4" w:space="0" w:color="auto"/>
              <w:right w:val="single" w:sz="4" w:space="0" w:color="auto"/>
            </w:tcBorders>
            <w:noWrap/>
            <w:vAlign w:val="center"/>
          </w:tcPr>
          <w:p w14:paraId="18D9ECD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DT13BCZ</w:t>
            </w:r>
          </w:p>
        </w:tc>
        <w:tc>
          <w:tcPr>
            <w:tcW w:w="798" w:type="dxa"/>
            <w:tcBorders>
              <w:top w:val="nil"/>
              <w:left w:val="nil"/>
              <w:bottom w:val="single" w:sz="4" w:space="0" w:color="auto"/>
              <w:right w:val="single" w:sz="4" w:space="0" w:color="auto"/>
            </w:tcBorders>
            <w:noWrap/>
            <w:vAlign w:val="center"/>
          </w:tcPr>
          <w:p w14:paraId="7B609ED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DW035ZZ</w:t>
            </w:r>
          </w:p>
        </w:tc>
        <w:tc>
          <w:tcPr>
            <w:tcW w:w="756" w:type="dxa"/>
            <w:tcBorders>
              <w:top w:val="nil"/>
              <w:left w:val="nil"/>
              <w:bottom w:val="single" w:sz="4" w:space="0" w:color="auto"/>
              <w:right w:val="single" w:sz="4" w:space="0" w:color="auto"/>
            </w:tcBorders>
            <w:noWrap/>
            <w:vAlign w:val="center"/>
          </w:tcPr>
          <w:p w14:paraId="44BAA607"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092A7F76"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1986866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0JHS31Z</w:t>
            </w:r>
          </w:p>
        </w:tc>
        <w:tc>
          <w:tcPr>
            <w:tcW w:w="715" w:type="dxa"/>
            <w:tcBorders>
              <w:top w:val="nil"/>
              <w:left w:val="nil"/>
              <w:bottom w:val="single" w:sz="4" w:space="0" w:color="auto"/>
              <w:right w:val="single" w:sz="4" w:space="0" w:color="auto"/>
            </w:tcBorders>
            <w:noWrap/>
            <w:vAlign w:val="center"/>
          </w:tcPr>
          <w:p w14:paraId="58DE23C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0YH131Z</w:t>
            </w:r>
          </w:p>
        </w:tc>
        <w:tc>
          <w:tcPr>
            <w:tcW w:w="715" w:type="dxa"/>
            <w:tcBorders>
              <w:top w:val="nil"/>
              <w:left w:val="nil"/>
              <w:bottom w:val="single" w:sz="4" w:space="0" w:color="auto"/>
              <w:right w:val="single" w:sz="4" w:space="0" w:color="auto"/>
            </w:tcBorders>
            <w:noWrap/>
            <w:vAlign w:val="center"/>
          </w:tcPr>
          <w:p w14:paraId="5D109D9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D01197Z</w:t>
            </w:r>
          </w:p>
        </w:tc>
        <w:tc>
          <w:tcPr>
            <w:tcW w:w="723" w:type="dxa"/>
            <w:tcBorders>
              <w:top w:val="nil"/>
              <w:left w:val="nil"/>
              <w:bottom w:val="single" w:sz="4" w:space="0" w:color="auto"/>
              <w:right w:val="single" w:sz="4" w:space="0" w:color="auto"/>
            </w:tcBorders>
            <w:noWrap/>
            <w:vAlign w:val="center"/>
          </w:tcPr>
          <w:p w14:paraId="617B223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D712BCZ</w:t>
            </w:r>
          </w:p>
        </w:tc>
        <w:tc>
          <w:tcPr>
            <w:tcW w:w="723" w:type="dxa"/>
            <w:tcBorders>
              <w:top w:val="nil"/>
              <w:left w:val="nil"/>
              <w:bottom w:val="single" w:sz="4" w:space="0" w:color="auto"/>
              <w:right w:val="single" w:sz="4" w:space="0" w:color="auto"/>
            </w:tcBorders>
            <w:noWrap/>
            <w:vAlign w:val="center"/>
          </w:tcPr>
          <w:p w14:paraId="4BDD83A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D9064ZZ</w:t>
            </w:r>
          </w:p>
        </w:tc>
        <w:tc>
          <w:tcPr>
            <w:tcW w:w="751" w:type="dxa"/>
            <w:tcBorders>
              <w:top w:val="nil"/>
              <w:left w:val="nil"/>
              <w:bottom w:val="single" w:sz="4" w:space="0" w:color="auto"/>
              <w:right w:val="single" w:sz="4" w:space="0" w:color="auto"/>
            </w:tcBorders>
            <w:noWrap/>
            <w:vAlign w:val="center"/>
          </w:tcPr>
          <w:p w14:paraId="0C119E4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D9199BZ</w:t>
            </w:r>
          </w:p>
        </w:tc>
        <w:tc>
          <w:tcPr>
            <w:tcW w:w="756" w:type="dxa"/>
            <w:tcBorders>
              <w:top w:val="nil"/>
              <w:left w:val="nil"/>
              <w:bottom w:val="single" w:sz="4" w:space="0" w:color="auto"/>
              <w:right w:val="single" w:sz="4" w:space="0" w:color="auto"/>
            </w:tcBorders>
            <w:noWrap/>
            <w:vAlign w:val="center"/>
          </w:tcPr>
          <w:p w14:paraId="1AF1CB2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DB11BCZ</w:t>
            </w:r>
          </w:p>
        </w:tc>
        <w:tc>
          <w:tcPr>
            <w:tcW w:w="715" w:type="dxa"/>
            <w:tcBorders>
              <w:top w:val="nil"/>
              <w:left w:val="nil"/>
              <w:bottom w:val="single" w:sz="4" w:space="0" w:color="auto"/>
              <w:right w:val="single" w:sz="4" w:space="0" w:color="auto"/>
            </w:tcBorders>
            <w:noWrap/>
            <w:vAlign w:val="center"/>
          </w:tcPr>
          <w:p w14:paraId="490A99D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DD11B7Z</w:t>
            </w:r>
          </w:p>
        </w:tc>
        <w:tc>
          <w:tcPr>
            <w:tcW w:w="715" w:type="dxa"/>
            <w:tcBorders>
              <w:top w:val="nil"/>
              <w:left w:val="nil"/>
              <w:bottom w:val="single" w:sz="4" w:space="0" w:color="auto"/>
              <w:right w:val="single" w:sz="4" w:space="0" w:color="auto"/>
            </w:tcBorders>
            <w:noWrap/>
            <w:vAlign w:val="center"/>
          </w:tcPr>
          <w:p w14:paraId="36BB9ED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DF12B7Z</w:t>
            </w:r>
          </w:p>
        </w:tc>
        <w:tc>
          <w:tcPr>
            <w:tcW w:w="706" w:type="dxa"/>
            <w:tcBorders>
              <w:top w:val="nil"/>
              <w:left w:val="nil"/>
              <w:bottom w:val="single" w:sz="4" w:space="0" w:color="auto"/>
              <w:right w:val="single" w:sz="4" w:space="0" w:color="auto"/>
            </w:tcBorders>
            <w:noWrap/>
            <w:vAlign w:val="center"/>
          </w:tcPr>
          <w:p w14:paraId="56C8CB7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DH036ZZ</w:t>
            </w:r>
          </w:p>
        </w:tc>
        <w:tc>
          <w:tcPr>
            <w:tcW w:w="765" w:type="dxa"/>
            <w:tcBorders>
              <w:top w:val="nil"/>
              <w:left w:val="nil"/>
              <w:bottom w:val="single" w:sz="4" w:space="0" w:color="auto"/>
              <w:right w:val="single" w:sz="4" w:space="0" w:color="auto"/>
            </w:tcBorders>
            <w:noWrap/>
            <w:vAlign w:val="center"/>
          </w:tcPr>
          <w:p w14:paraId="70323A4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DP056ZZ</w:t>
            </w:r>
          </w:p>
        </w:tc>
        <w:tc>
          <w:tcPr>
            <w:tcW w:w="756" w:type="dxa"/>
            <w:tcBorders>
              <w:top w:val="nil"/>
              <w:left w:val="nil"/>
              <w:bottom w:val="single" w:sz="4" w:space="0" w:color="auto"/>
              <w:right w:val="single" w:sz="4" w:space="0" w:color="auto"/>
            </w:tcBorders>
            <w:noWrap/>
            <w:vAlign w:val="center"/>
          </w:tcPr>
          <w:p w14:paraId="51F3339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DT13BYZ</w:t>
            </w:r>
          </w:p>
        </w:tc>
        <w:tc>
          <w:tcPr>
            <w:tcW w:w="798" w:type="dxa"/>
            <w:tcBorders>
              <w:top w:val="nil"/>
              <w:left w:val="nil"/>
              <w:bottom w:val="single" w:sz="4" w:space="0" w:color="auto"/>
              <w:right w:val="single" w:sz="4" w:space="0" w:color="auto"/>
            </w:tcBorders>
            <w:noWrap/>
            <w:vAlign w:val="center"/>
          </w:tcPr>
          <w:p w14:paraId="7A0E70A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DW036ZZ</w:t>
            </w:r>
          </w:p>
        </w:tc>
        <w:tc>
          <w:tcPr>
            <w:tcW w:w="756" w:type="dxa"/>
            <w:tcBorders>
              <w:top w:val="nil"/>
              <w:left w:val="nil"/>
              <w:bottom w:val="single" w:sz="4" w:space="0" w:color="auto"/>
              <w:right w:val="single" w:sz="4" w:space="0" w:color="auto"/>
            </w:tcBorders>
            <w:noWrap/>
            <w:vAlign w:val="center"/>
          </w:tcPr>
          <w:p w14:paraId="1703D5B7"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5FCD01A5"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3E688B4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0JHT01Z</w:t>
            </w:r>
          </w:p>
        </w:tc>
        <w:tc>
          <w:tcPr>
            <w:tcW w:w="715" w:type="dxa"/>
            <w:tcBorders>
              <w:top w:val="nil"/>
              <w:left w:val="nil"/>
              <w:bottom w:val="single" w:sz="4" w:space="0" w:color="auto"/>
              <w:right w:val="single" w:sz="4" w:space="0" w:color="auto"/>
            </w:tcBorders>
            <w:noWrap/>
            <w:vAlign w:val="center"/>
          </w:tcPr>
          <w:p w14:paraId="4BB3686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0YH141Z</w:t>
            </w:r>
          </w:p>
        </w:tc>
        <w:tc>
          <w:tcPr>
            <w:tcW w:w="715" w:type="dxa"/>
            <w:tcBorders>
              <w:top w:val="nil"/>
              <w:left w:val="nil"/>
              <w:bottom w:val="single" w:sz="4" w:space="0" w:color="auto"/>
              <w:right w:val="single" w:sz="4" w:space="0" w:color="auto"/>
            </w:tcBorders>
            <w:noWrap/>
            <w:vAlign w:val="center"/>
          </w:tcPr>
          <w:p w14:paraId="3CB9E45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D01198Z</w:t>
            </w:r>
          </w:p>
        </w:tc>
        <w:tc>
          <w:tcPr>
            <w:tcW w:w="723" w:type="dxa"/>
            <w:tcBorders>
              <w:top w:val="nil"/>
              <w:left w:val="nil"/>
              <w:bottom w:val="single" w:sz="4" w:space="0" w:color="auto"/>
              <w:right w:val="single" w:sz="4" w:space="0" w:color="auto"/>
            </w:tcBorders>
            <w:noWrap/>
            <w:vAlign w:val="center"/>
          </w:tcPr>
          <w:p w14:paraId="4279565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D712BYZ</w:t>
            </w:r>
          </w:p>
        </w:tc>
        <w:tc>
          <w:tcPr>
            <w:tcW w:w="723" w:type="dxa"/>
            <w:tcBorders>
              <w:top w:val="nil"/>
              <w:left w:val="nil"/>
              <w:bottom w:val="single" w:sz="4" w:space="0" w:color="auto"/>
              <w:right w:val="single" w:sz="4" w:space="0" w:color="auto"/>
            </w:tcBorders>
            <w:noWrap/>
            <w:vAlign w:val="center"/>
          </w:tcPr>
          <w:p w14:paraId="43F209B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D9065ZZ</w:t>
            </w:r>
          </w:p>
        </w:tc>
        <w:tc>
          <w:tcPr>
            <w:tcW w:w="751" w:type="dxa"/>
            <w:tcBorders>
              <w:top w:val="nil"/>
              <w:left w:val="nil"/>
              <w:bottom w:val="single" w:sz="4" w:space="0" w:color="auto"/>
              <w:right w:val="single" w:sz="4" w:space="0" w:color="auto"/>
            </w:tcBorders>
            <w:noWrap/>
            <w:vAlign w:val="center"/>
          </w:tcPr>
          <w:p w14:paraId="376AAD1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D9199CZ</w:t>
            </w:r>
          </w:p>
        </w:tc>
        <w:tc>
          <w:tcPr>
            <w:tcW w:w="756" w:type="dxa"/>
            <w:tcBorders>
              <w:top w:val="nil"/>
              <w:left w:val="nil"/>
              <w:bottom w:val="single" w:sz="4" w:space="0" w:color="auto"/>
              <w:right w:val="single" w:sz="4" w:space="0" w:color="auto"/>
            </w:tcBorders>
            <w:noWrap/>
            <w:vAlign w:val="center"/>
          </w:tcPr>
          <w:p w14:paraId="127EDA0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DB11BYZ</w:t>
            </w:r>
          </w:p>
        </w:tc>
        <w:tc>
          <w:tcPr>
            <w:tcW w:w="715" w:type="dxa"/>
            <w:tcBorders>
              <w:top w:val="nil"/>
              <w:left w:val="nil"/>
              <w:bottom w:val="single" w:sz="4" w:space="0" w:color="auto"/>
              <w:right w:val="single" w:sz="4" w:space="0" w:color="auto"/>
            </w:tcBorders>
            <w:noWrap/>
            <w:vAlign w:val="center"/>
          </w:tcPr>
          <w:p w14:paraId="277FA28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DD11B8Z</w:t>
            </w:r>
          </w:p>
        </w:tc>
        <w:tc>
          <w:tcPr>
            <w:tcW w:w="715" w:type="dxa"/>
            <w:tcBorders>
              <w:top w:val="nil"/>
              <w:left w:val="nil"/>
              <w:bottom w:val="single" w:sz="4" w:space="0" w:color="auto"/>
              <w:right w:val="single" w:sz="4" w:space="0" w:color="auto"/>
            </w:tcBorders>
            <w:noWrap/>
            <w:vAlign w:val="center"/>
          </w:tcPr>
          <w:p w14:paraId="668BCAC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DF12B8Z</w:t>
            </w:r>
          </w:p>
        </w:tc>
        <w:tc>
          <w:tcPr>
            <w:tcW w:w="706" w:type="dxa"/>
            <w:tcBorders>
              <w:top w:val="nil"/>
              <w:left w:val="nil"/>
              <w:bottom w:val="single" w:sz="4" w:space="0" w:color="auto"/>
              <w:right w:val="single" w:sz="4" w:space="0" w:color="auto"/>
            </w:tcBorders>
            <w:noWrap/>
            <w:vAlign w:val="center"/>
          </w:tcPr>
          <w:p w14:paraId="1BEFCA3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DH040ZZ</w:t>
            </w:r>
          </w:p>
        </w:tc>
        <w:tc>
          <w:tcPr>
            <w:tcW w:w="765" w:type="dxa"/>
            <w:tcBorders>
              <w:top w:val="nil"/>
              <w:left w:val="nil"/>
              <w:bottom w:val="single" w:sz="4" w:space="0" w:color="auto"/>
              <w:right w:val="single" w:sz="4" w:space="0" w:color="auto"/>
            </w:tcBorders>
            <w:noWrap/>
            <w:vAlign w:val="center"/>
          </w:tcPr>
          <w:p w14:paraId="592CFB6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DP060ZZ</w:t>
            </w:r>
          </w:p>
        </w:tc>
        <w:tc>
          <w:tcPr>
            <w:tcW w:w="756" w:type="dxa"/>
            <w:tcBorders>
              <w:top w:val="nil"/>
              <w:left w:val="nil"/>
              <w:bottom w:val="single" w:sz="4" w:space="0" w:color="auto"/>
              <w:right w:val="single" w:sz="4" w:space="0" w:color="auto"/>
            </w:tcBorders>
            <w:noWrap/>
            <w:vAlign w:val="center"/>
          </w:tcPr>
          <w:p w14:paraId="2DB5F92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DTY07ZZ</w:t>
            </w:r>
          </w:p>
        </w:tc>
        <w:tc>
          <w:tcPr>
            <w:tcW w:w="798" w:type="dxa"/>
            <w:tcBorders>
              <w:top w:val="nil"/>
              <w:left w:val="nil"/>
              <w:bottom w:val="single" w:sz="4" w:space="0" w:color="auto"/>
              <w:right w:val="single" w:sz="4" w:space="0" w:color="auto"/>
            </w:tcBorders>
            <w:noWrap/>
            <w:vAlign w:val="center"/>
          </w:tcPr>
          <w:p w14:paraId="39236F3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DW040ZZ</w:t>
            </w:r>
          </w:p>
        </w:tc>
        <w:tc>
          <w:tcPr>
            <w:tcW w:w="756" w:type="dxa"/>
            <w:tcBorders>
              <w:top w:val="nil"/>
              <w:left w:val="nil"/>
              <w:bottom w:val="single" w:sz="4" w:space="0" w:color="auto"/>
              <w:right w:val="single" w:sz="4" w:space="0" w:color="auto"/>
            </w:tcBorders>
            <w:noWrap/>
            <w:vAlign w:val="center"/>
          </w:tcPr>
          <w:p w14:paraId="1F6E26A3"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52AF1E33"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56C50D4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0JHT31Z</w:t>
            </w:r>
          </w:p>
        </w:tc>
        <w:tc>
          <w:tcPr>
            <w:tcW w:w="715" w:type="dxa"/>
            <w:tcBorders>
              <w:top w:val="nil"/>
              <w:left w:val="nil"/>
              <w:bottom w:val="single" w:sz="4" w:space="0" w:color="auto"/>
              <w:right w:val="single" w:sz="4" w:space="0" w:color="auto"/>
            </w:tcBorders>
            <w:noWrap/>
            <w:vAlign w:val="center"/>
          </w:tcPr>
          <w:p w14:paraId="609A492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0YH501Z</w:t>
            </w:r>
          </w:p>
        </w:tc>
        <w:tc>
          <w:tcPr>
            <w:tcW w:w="715" w:type="dxa"/>
            <w:tcBorders>
              <w:top w:val="nil"/>
              <w:left w:val="nil"/>
              <w:bottom w:val="single" w:sz="4" w:space="0" w:color="auto"/>
              <w:right w:val="single" w:sz="4" w:space="0" w:color="auto"/>
            </w:tcBorders>
            <w:noWrap/>
            <w:vAlign w:val="center"/>
          </w:tcPr>
          <w:p w14:paraId="19F6705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D01199Z</w:t>
            </w:r>
          </w:p>
        </w:tc>
        <w:tc>
          <w:tcPr>
            <w:tcW w:w="723" w:type="dxa"/>
            <w:tcBorders>
              <w:top w:val="nil"/>
              <w:left w:val="nil"/>
              <w:bottom w:val="single" w:sz="4" w:space="0" w:color="auto"/>
              <w:right w:val="single" w:sz="4" w:space="0" w:color="auto"/>
            </w:tcBorders>
            <w:noWrap/>
            <w:vAlign w:val="center"/>
          </w:tcPr>
          <w:p w14:paraId="1E413C8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D71397Z</w:t>
            </w:r>
          </w:p>
        </w:tc>
        <w:tc>
          <w:tcPr>
            <w:tcW w:w="723" w:type="dxa"/>
            <w:tcBorders>
              <w:top w:val="nil"/>
              <w:left w:val="nil"/>
              <w:bottom w:val="single" w:sz="4" w:space="0" w:color="auto"/>
              <w:right w:val="single" w:sz="4" w:space="0" w:color="auto"/>
            </w:tcBorders>
            <w:noWrap/>
            <w:vAlign w:val="center"/>
          </w:tcPr>
          <w:p w14:paraId="47BD0A3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D9066ZZ</w:t>
            </w:r>
          </w:p>
        </w:tc>
        <w:tc>
          <w:tcPr>
            <w:tcW w:w="751" w:type="dxa"/>
            <w:tcBorders>
              <w:top w:val="nil"/>
              <w:left w:val="nil"/>
              <w:bottom w:val="single" w:sz="4" w:space="0" w:color="auto"/>
              <w:right w:val="single" w:sz="4" w:space="0" w:color="auto"/>
            </w:tcBorders>
            <w:noWrap/>
            <w:vAlign w:val="center"/>
          </w:tcPr>
          <w:p w14:paraId="3A3D0E9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D9199YZ</w:t>
            </w:r>
          </w:p>
        </w:tc>
        <w:tc>
          <w:tcPr>
            <w:tcW w:w="756" w:type="dxa"/>
            <w:tcBorders>
              <w:top w:val="nil"/>
              <w:left w:val="nil"/>
              <w:bottom w:val="single" w:sz="4" w:space="0" w:color="auto"/>
              <w:right w:val="single" w:sz="4" w:space="0" w:color="auto"/>
            </w:tcBorders>
            <w:noWrap/>
            <w:vAlign w:val="center"/>
          </w:tcPr>
          <w:p w14:paraId="5366467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DB1297Z</w:t>
            </w:r>
          </w:p>
        </w:tc>
        <w:tc>
          <w:tcPr>
            <w:tcW w:w="715" w:type="dxa"/>
            <w:tcBorders>
              <w:top w:val="nil"/>
              <w:left w:val="nil"/>
              <w:bottom w:val="single" w:sz="4" w:space="0" w:color="auto"/>
              <w:right w:val="single" w:sz="4" w:space="0" w:color="auto"/>
            </w:tcBorders>
            <w:noWrap/>
            <w:vAlign w:val="center"/>
          </w:tcPr>
          <w:p w14:paraId="15AA549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DD11B9Z</w:t>
            </w:r>
          </w:p>
        </w:tc>
        <w:tc>
          <w:tcPr>
            <w:tcW w:w="715" w:type="dxa"/>
            <w:tcBorders>
              <w:top w:val="nil"/>
              <w:left w:val="nil"/>
              <w:bottom w:val="single" w:sz="4" w:space="0" w:color="auto"/>
              <w:right w:val="single" w:sz="4" w:space="0" w:color="auto"/>
            </w:tcBorders>
            <w:noWrap/>
            <w:vAlign w:val="center"/>
          </w:tcPr>
          <w:p w14:paraId="427C0D6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DF12B9Z</w:t>
            </w:r>
          </w:p>
        </w:tc>
        <w:tc>
          <w:tcPr>
            <w:tcW w:w="706" w:type="dxa"/>
            <w:tcBorders>
              <w:top w:val="nil"/>
              <w:left w:val="nil"/>
              <w:bottom w:val="single" w:sz="4" w:space="0" w:color="auto"/>
              <w:right w:val="single" w:sz="4" w:space="0" w:color="auto"/>
            </w:tcBorders>
            <w:noWrap/>
            <w:vAlign w:val="center"/>
          </w:tcPr>
          <w:p w14:paraId="2C1A2AF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DH041ZZ</w:t>
            </w:r>
          </w:p>
        </w:tc>
        <w:tc>
          <w:tcPr>
            <w:tcW w:w="765" w:type="dxa"/>
            <w:tcBorders>
              <w:top w:val="nil"/>
              <w:left w:val="nil"/>
              <w:bottom w:val="single" w:sz="4" w:space="0" w:color="auto"/>
              <w:right w:val="single" w:sz="4" w:space="0" w:color="auto"/>
            </w:tcBorders>
            <w:noWrap/>
            <w:vAlign w:val="center"/>
          </w:tcPr>
          <w:p w14:paraId="02F0033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DP061ZZ</w:t>
            </w:r>
          </w:p>
        </w:tc>
        <w:tc>
          <w:tcPr>
            <w:tcW w:w="756" w:type="dxa"/>
            <w:tcBorders>
              <w:top w:val="nil"/>
              <w:left w:val="nil"/>
              <w:bottom w:val="single" w:sz="4" w:space="0" w:color="auto"/>
              <w:right w:val="single" w:sz="4" w:space="0" w:color="auto"/>
            </w:tcBorders>
            <w:noWrap/>
            <w:vAlign w:val="center"/>
          </w:tcPr>
          <w:p w14:paraId="4CB7ACD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DTY0CZZ</w:t>
            </w:r>
          </w:p>
        </w:tc>
        <w:tc>
          <w:tcPr>
            <w:tcW w:w="798" w:type="dxa"/>
            <w:tcBorders>
              <w:top w:val="nil"/>
              <w:left w:val="nil"/>
              <w:bottom w:val="single" w:sz="4" w:space="0" w:color="auto"/>
              <w:right w:val="single" w:sz="4" w:space="0" w:color="auto"/>
            </w:tcBorders>
            <w:noWrap/>
            <w:vAlign w:val="center"/>
          </w:tcPr>
          <w:p w14:paraId="3D6DC05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DW041ZZ</w:t>
            </w:r>
          </w:p>
        </w:tc>
        <w:tc>
          <w:tcPr>
            <w:tcW w:w="756" w:type="dxa"/>
            <w:tcBorders>
              <w:top w:val="nil"/>
              <w:left w:val="nil"/>
              <w:bottom w:val="single" w:sz="4" w:space="0" w:color="auto"/>
              <w:right w:val="single" w:sz="4" w:space="0" w:color="auto"/>
            </w:tcBorders>
            <w:noWrap/>
            <w:vAlign w:val="center"/>
          </w:tcPr>
          <w:p w14:paraId="3678C876"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539B9820"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2326615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0JHV01Z</w:t>
            </w:r>
          </w:p>
        </w:tc>
        <w:tc>
          <w:tcPr>
            <w:tcW w:w="715" w:type="dxa"/>
            <w:tcBorders>
              <w:top w:val="nil"/>
              <w:left w:val="nil"/>
              <w:bottom w:val="single" w:sz="4" w:space="0" w:color="auto"/>
              <w:right w:val="single" w:sz="4" w:space="0" w:color="auto"/>
            </w:tcBorders>
            <w:noWrap/>
            <w:vAlign w:val="center"/>
          </w:tcPr>
          <w:p w14:paraId="127240F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0YH531Z</w:t>
            </w:r>
          </w:p>
        </w:tc>
        <w:tc>
          <w:tcPr>
            <w:tcW w:w="715" w:type="dxa"/>
            <w:tcBorders>
              <w:top w:val="nil"/>
              <w:left w:val="nil"/>
              <w:bottom w:val="single" w:sz="4" w:space="0" w:color="auto"/>
              <w:right w:val="single" w:sz="4" w:space="0" w:color="auto"/>
            </w:tcBorders>
            <w:noWrap/>
            <w:vAlign w:val="center"/>
          </w:tcPr>
          <w:p w14:paraId="4434350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D0119BZ</w:t>
            </w:r>
          </w:p>
        </w:tc>
        <w:tc>
          <w:tcPr>
            <w:tcW w:w="723" w:type="dxa"/>
            <w:tcBorders>
              <w:top w:val="nil"/>
              <w:left w:val="nil"/>
              <w:bottom w:val="single" w:sz="4" w:space="0" w:color="auto"/>
              <w:right w:val="single" w:sz="4" w:space="0" w:color="auto"/>
            </w:tcBorders>
            <w:noWrap/>
            <w:vAlign w:val="center"/>
          </w:tcPr>
          <w:p w14:paraId="21E4195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D71398Z</w:t>
            </w:r>
          </w:p>
        </w:tc>
        <w:tc>
          <w:tcPr>
            <w:tcW w:w="723" w:type="dxa"/>
            <w:tcBorders>
              <w:top w:val="nil"/>
              <w:left w:val="nil"/>
              <w:bottom w:val="single" w:sz="4" w:space="0" w:color="auto"/>
              <w:right w:val="single" w:sz="4" w:space="0" w:color="auto"/>
            </w:tcBorders>
            <w:noWrap/>
            <w:vAlign w:val="center"/>
          </w:tcPr>
          <w:p w14:paraId="46AC6AA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D9070ZZ</w:t>
            </w:r>
          </w:p>
        </w:tc>
        <w:tc>
          <w:tcPr>
            <w:tcW w:w="751" w:type="dxa"/>
            <w:tcBorders>
              <w:top w:val="nil"/>
              <w:left w:val="nil"/>
              <w:bottom w:val="single" w:sz="4" w:space="0" w:color="auto"/>
              <w:right w:val="single" w:sz="4" w:space="0" w:color="auto"/>
            </w:tcBorders>
            <w:noWrap/>
            <w:vAlign w:val="center"/>
          </w:tcPr>
          <w:p w14:paraId="5F8573C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D919B7Z</w:t>
            </w:r>
          </w:p>
        </w:tc>
        <w:tc>
          <w:tcPr>
            <w:tcW w:w="756" w:type="dxa"/>
            <w:tcBorders>
              <w:top w:val="nil"/>
              <w:left w:val="nil"/>
              <w:bottom w:val="single" w:sz="4" w:space="0" w:color="auto"/>
              <w:right w:val="single" w:sz="4" w:space="0" w:color="auto"/>
            </w:tcBorders>
            <w:noWrap/>
            <w:vAlign w:val="center"/>
          </w:tcPr>
          <w:p w14:paraId="1DB72F4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DB1298Z</w:t>
            </w:r>
          </w:p>
        </w:tc>
        <w:tc>
          <w:tcPr>
            <w:tcW w:w="715" w:type="dxa"/>
            <w:tcBorders>
              <w:top w:val="nil"/>
              <w:left w:val="nil"/>
              <w:bottom w:val="single" w:sz="4" w:space="0" w:color="auto"/>
              <w:right w:val="single" w:sz="4" w:space="0" w:color="auto"/>
            </w:tcBorders>
            <w:noWrap/>
            <w:vAlign w:val="center"/>
          </w:tcPr>
          <w:p w14:paraId="179C663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DD11BBZ</w:t>
            </w:r>
          </w:p>
        </w:tc>
        <w:tc>
          <w:tcPr>
            <w:tcW w:w="715" w:type="dxa"/>
            <w:tcBorders>
              <w:top w:val="nil"/>
              <w:left w:val="nil"/>
              <w:bottom w:val="single" w:sz="4" w:space="0" w:color="auto"/>
              <w:right w:val="single" w:sz="4" w:space="0" w:color="auto"/>
            </w:tcBorders>
            <w:noWrap/>
            <w:vAlign w:val="center"/>
          </w:tcPr>
          <w:p w14:paraId="66094BA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DF12BBZ</w:t>
            </w:r>
          </w:p>
        </w:tc>
        <w:tc>
          <w:tcPr>
            <w:tcW w:w="706" w:type="dxa"/>
            <w:tcBorders>
              <w:top w:val="nil"/>
              <w:left w:val="nil"/>
              <w:bottom w:val="single" w:sz="4" w:space="0" w:color="auto"/>
              <w:right w:val="single" w:sz="4" w:space="0" w:color="auto"/>
            </w:tcBorders>
            <w:noWrap/>
            <w:vAlign w:val="center"/>
          </w:tcPr>
          <w:p w14:paraId="0DA7339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DH042ZZ</w:t>
            </w:r>
          </w:p>
        </w:tc>
        <w:tc>
          <w:tcPr>
            <w:tcW w:w="765" w:type="dxa"/>
            <w:tcBorders>
              <w:top w:val="nil"/>
              <w:left w:val="nil"/>
              <w:bottom w:val="single" w:sz="4" w:space="0" w:color="auto"/>
              <w:right w:val="single" w:sz="4" w:space="0" w:color="auto"/>
            </w:tcBorders>
            <w:noWrap/>
            <w:vAlign w:val="center"/>
          </w:tcPr>
          <w:p w14:paraId="6271C72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DP062ZZ</w:t>
            </w:r>
          </w:p>
        </w:tc>
        <w:tc>
          <w:tcPr>
            <w:tcW w:w="756" w:type="dxa"/>
            <w:tcBorders>
              <w:top w:val="nil"/>
              <w:left w:val="nil"/>
              <w:bottom w:val="single" w:sz="4" w:space="0" w:color="auto"/>
              <w:right w:val="single" w:sz="4" w:space="0" w:color="auto"/>
            </w:tcBorders>
            <w:noWrap/>
            <w:vAlign w:val="center"/>
          </w:tcPr>
          <w:p w14:paraId="41F1BA3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DTY0FZZ</w:t>
            </w:r>
          </w:p>
        </w:tc>
        <w:tc>
          <w:tcPr>
            <w:tcW w:w="798" w:type="dxa"/>
            <w:tcBorders>
              <w:top w:val="nil"/>
              <w:left w:val="nil"/>
              <w:bottom w:val="single" w:sz="4" w:space="0" w:color="auto"/>
              <w:right w:val="single" w:sz="4" w:space="0" w:color="auto"/>
            </w:tcBorders>
            <w:noWrap/>
            <w:vAlign w:val="center"/>
          </w:tcPr>
          <w:p w14:paraId="7182DAA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DW042ZZ</w:t>
            </w:r>
          </w:p>
        </w:tc>
        <w:tc>
          <w:tcPr>
            <w:tcW w:w="756" w:type="dxa"/>
            <w:tcBorders>
              <w:top w:val="nil"/>
              <w:left w:val="nil"/>
              <w:bottom w:val="single" w:sz="4" w:space="0" w:color="auto"/>
              <w:right w:val="single" w:sz="4" w:space="0" w:color="auto"/>
            </w:tcBorders>
            <w:noWrap/>
            <w:vAlign w:val="center"/>
          </w:tcPr>
          <w:p w14:paraId="440A20DD"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45394845"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1327D54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0JHV31Z</w:t>
            </w:r>
          </w:p>
        </w:tc>
        <w:tc>
          <w:tcPr>
            <w:tcW w:w="715" w:type="dxa"/>
            <w:tcBorders>
              <w:top w:val="nil"/>
              <w:left w:val="nil"/>
              <w:bottom w:val="single" w:sz="4" w:space="0" w:color="auto"/>
              <w:right w:val="single" w:sz="4" w:space="0" w:color="auto"/>
            </w:tcBorders>
            <w:noWrap/>
            <w:vAlign w:val="center"/>
          </w:tcPr>
          <w:p w14:paraId="7A2E9DF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0YH541Z</w:t>
            </w:r>
          </w:p>
        </w:tc>
        <w:tc>
          <w:tcPr>
            <w:tcW w:w="715" w:type="dxa"/>
            <w:tcBorders>
              <w:top w:val="nil"/>
              <w:left w:val="nil"/>
              <w:bottom w:val="single" w:sz="4" w:space="0" w:color="auto"/>
              <w:right w:val="single" w:sz="4" w:space="0" w:color="auto"/>
            </w:tcBorders>
            <w:noWrap/>
            <w:vAlign w:val="center"/>
          </w:tcPr>
          <w:p w14:paraId="6970343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D0119CZ</w:t>
            </w:r>
          </w:p>
        </w:tc>
        <w:tc>
          <w:tcPr>
            <w:tcW w:w="723" w:type="dxa"/>
            <w:tcBorders>
              <w:top w:val="nil"/>
              <w:left w:val="nil"/>
              <w:bottom w:val="single" w:sz="4" w:space="0" w:color="auto"/>
              <w:right w:val="single" w:sz="4" w:space="0" w:color="auto"/>
            </w:tcBorders>
            <w:noWrap/>
            <w:vAlign w:val="center"/>
          </w:tcPr>
          <w:p w14:paraId="109060D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D71399Z</w:t>
            </w:r>
          </w:p>
        </w:tc>
        <w:tc>
          <w:tcPr>
            <w:tcW w:w="723" w:type="dxa"/>
            <w:tcBorders>
              <w:top w:val="nil"/>
              <w:left w:val="nil"/>
              <w:bottom w:val="single" w:sz="4" w:space="0" w:color="auto"/>
              <w:right w:val="single" w:sz="4" w:space="0" w:color="auto"/>
            </w:tcBorders>
            <w:noWrap/>
            <w:vAlign w:val="center"/>
          </w:tcPr>
          <w:p w14:paraId="0DDF4AA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D9071ZZ</w:t>
            </w:r>
          </w:p>
        </w:tc>
        <w:tc>
          <w:tcPr>
            <w:tcW w:w="751" w:type="dxa"/>
            <w:tcBorders>
              <w:top w:val="nil"/>
              <w:left w:val="nil"/>
              <w:bottom w:val="single" w:sz="4" w:space="0" w:color="auto"/>
              <w:right w:val="single" w:sz="4" w:space="0" w:color="auto"/>
            </w:tcBorders>
            <w:noWrap/>
            <w:vAlign w:val="center"/>
          </w:tcPr>
          <w:p w14:paraId="4A3EE35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D919B8Z</w:t>
            </w:r>
          </w:p>
        </w:tc>
        <w:tc>
          <w:tcPr>
            <w:tcW w:w="756" w:type="dxa"/>
            <w:tcBorders>
              <w:top w:val="nil"/>
              <w:left w:val="nil"/>
              <w:bottom w:val="single" w:sz="4" w:space="0" w:color="auto"/>
              <w:right w:val="single" w:sz="4" w:space="0" w:color="auto"/>
            </w:tcBorders>
            <w:noWrap/>
            <w:vAlign w:val="center"/>
          </w:tcPr>
          <w:p w14:paraId="69A5880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DB1299Z</w:t>
            </w:r>
          </w:p>
        </w:tc>
        <w:tc>
          <w:tcPr>
            <w:tcW w:w="715" w:type="dxa"/>
            <w:tcBorders>
              <w:top w:val="nil"/>
              <w:left w:val="nil"/>
              <w:bottom w:val="single" w:sz="4" w:space="0" w:color="auto"/>
              <w:right w:val="single" w:sz="4" w:space="0" w:color="auto"/>
            </w:tcBorders>
            <w:noWrap/>
            <w:vAlign w:val="center"/>
          </w:tcPr>
          <w:p w14:paraId="0E60708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DD11BCZ</w:t>
            </w:r>
          </w:p>
        </w:tc>
        <w:tc>
          <w:tcPr>
            <w:tcW w:w="715" w:type="dxa"/>
            <w:tcBorders>
              <w:top w:val="nil"/>
              <w:left w:val="nil"/>
              <w:bottom w:val="single" w:sz="4" w:space="0" w:color="auto"/>
              <w:right w:val="single" w:sz="4" w:space="0" w:color="auto"/>
            </w:tcBorders>
            <w:noWrap/>
            <w:vAlign w:val="center"/>
          </w:tcPr>
          <w:p w14:paraId="24CA9C4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DF12BCZ</w:t>
            </w:r>
          </w:p>
        </w:tc>
        <w:tc>
          <w:tcPr>
            <w:tcW w:w="706" w:type="dxa"/>
            <w:tcBorders>
              <w:top w:val="nil"/>
              <w:left w:val="nil"/>
              <w:bottom w:val="single" w:sz="4" w:space="0" w:color="auto"/>
              <w:right w:val="single" w:sz="4" w:space="0" w:color="auto"/>
            </w:tcBorders>
            <w:noWrap/>
            <w:vAlign w:val="center"/>
          </w:tcPr>
          <w:p w14:paraId="0BDB0FF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DH043Z0</w:t>
            </w:r>
          </w:p>
        </w:tc>
        <w:tc>
          <w:tcPr>
            <w:tcW w:w="765" w:type="dxa"/>
            <w:tcBorders>
              <w:top w:val="nil"/>
              <w:left w:val="nil"/>
              <w:bottom w:val="single" w:sz="4" w:space="0" w:color="auto"/>
              <w:right w:val="single" w:sz="4" w:space="0" w:color="auto"/>
            </w:tcBorders>
            <w:noWrap/>
            <w:vAlign w:val="center"/>
          </w:tcPr>
          <w:p w14:paraId="6E002FF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DP063Z0</w:t>
            </w:r>
          </w:p>
        </w:tc>
        <w:tc>
          <w:tcPr>
            <w:tcW w:w="756" w:type="dxa"/>
            <w:tcBorders>
              <w:top w:val="nil"/>
              <w:left w:val="nil"/>
              <w:bottom w:val="single" w:sz="4" w:space="0" w:color="auto"/>
              <w:right w:val="single" w:sz="4" w:space="0" w:color="auto"/>
            </w:tcBorders>
            <w:noWrap/>
            <w:vAlign w:val="center"/>
          </w:tcPr>
          <w:p w14:paraId="183D5AF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DTY17ZZ</w:t>
            </w:r>
          </w:p>
        </w:tc>
        <w:tc>
          <w:tcPr>
            <w:tcW w:w="798" w:type="dxa"/>
            <w:tcBorders>
              <w:top w:val="nil"/>
              <w:left w:val="nil"/>
              <w:bottom w:val="single" w:sz="4" w:space="0" w:color="auto"/>
              <w:right w:val="single" w:sz="4" w:space="0" w:color="auto"/>
            </w:tcBorders>
            <w:noWrap/>
            <w:vAlign w:val="center"/>
          </w:tcPr>
          <w:p w14:paraId="04D7AB2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DW043Z0</w:t>
            </w:r>
          </w:p>
        </w:tc>
        <w:tc>
          <w:tcPr>
            <w:tcW w:w="756" w:type="dxa"/>
            <w:tcBorders>
              <w:top w:val="nil"/>
              <w:left w:val="nil"/>
              <w:bottom w:val="single" w:sz="4" w:space="0" w:color="auto"/>
              <w:right w:val="single" w:sz="4" w:space="0" w:color="auto"/>
            </w:tcBorders>
            <w:noWrap/>
            <w:vAlign w:val="center"/>
          </w:tcPr>
          <w:p w14:paraId="60CD761E"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61DD6981"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4196641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0JHW01Z</w:t>
            </w:r>
          </w:p>
        </w:tc>
        <w:tc>
          <w:tcPr>
            <w:tcW w:w="715" w:type="dxa"/>
            <w:tcBorders>
              <w:top w:val="nil"/>
              <w:left w:val="nil"/>
              <w:bottom w:val="single" w:sz="4" w:space="0" w:color="auto"/>
              <w:right w:val="single" w:sz="4" w:space="0" w:color="auto"/>
            </w:tcBorders>
            <w:noWrap/>
            <w:vAlign w:val="center"/>
          </w:tcPr>
          <w:p w14:paraId="4189DAA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0YH601Z</w:t>
            </w:r>
          </w:p>
        </w:tc>
        <w:tc>
          <w:tcPr>
            <w:tcW w:w="715" w:type="dxa"/>
            <w:tcBorders>
              <w:top w:val="nil"/>
              <w:left w:val="nil"/>
              <w:bottom w:val="single" w:sz="4" w:space="0" w:color="auto"/>
              <w:right w:val="single" w:sz="4" w:space="0" w:color="auto"/>
            </w:tcBorders>
            <w:noWrap/>
            <w:vAlign w:val="center"/>
          </w:tcPr>
          <w:p w14:paraId="609744B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D0119YZ</w:t>
            </w:r>
          </w:p>
        </w:tc>
        <w:tc>
          <w:tcPr>
            <w:tcW w:w="723" w:type="dxa"/>
            <w:tcBorders>
              <w:top w:val="nil"/>
              <w:left w:val="nil"/>
              <w:bottom w:val="single" w:sz="4" w:space="0" w:color="auto"/>
              <w:right w:val="single" w:sz="4" w:space="0" w:color="auto"/>
            </w:tcBorders>
            <w:noWrap/>
            <w:vAlign w:val="center"/>
          </w:tcPr>
          <w:p w14:paraId="2634E65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D7139BZ</w:t>
            </w:r>
          </w:p>
        </w:tc>
        <w:tc>
          <w:tcPr>
            <w:tcW w:w="723" w:type="dxa"/>
            <w:tcBorders>
              <w:top w:val="nil"/>
              <w:left w:val="nil"/>
              <w:bottom w:val="single" w:sz="4" w:space="0" w:color="auto"/>
              <w:right w:val="single" w:sz="4" w:space="0" w:color="auto"/>
            </w:tcBorders>
            <w:noWrap/>
            <w:vAlign w:val="center"/>
          </w:tcPr>
          <w:p w14:paraId="5675961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D9072ZZ</w:t>
            </w:r>
          </w:p>
        </w:tc>
        <w:tc>
          <w:tcPr>
            <w:tcW w:w="751" w:type="dxa"/>
            <w:tcBorders>
              <w:top w:val="nil"/>
              <w:left w:val="nil"/>
              <w:bottom w:val="single" w:sz="4" w:space="0" w:color="auto"/>
              <w:right w:val="single" w:sz="4" w:space="0" w:color="auto"/>
            </w:tcBorders>
            <w:noWrap/>
            <w:vAlign w:val="center"/>
          </w:tcPr>
          <w:p w14:paraId="780B94D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D919B9Z</w:t>
            </w:r>
          </w:p>
        </w:tc>
        <w:tc>
          <w:tcPr>
            <w:tcW w:w="756" w:type="dxa"/>
            <w:tcBorders>
              <w:top w:val="nil"/>
              <w:left w:val="nil"/>
              <w:bottom w:val="single" w:sz="4" w:space="0" w:color="auto"/>
              <w:right w:val="single" w:sz="4" w:space="0" w:color="auto"/>
            </w:tcBorders>
            <w:noWrap/>
            <w:vAlign w:val="center"/>
          </w:tcPr>
          <w:p w14:paraId="6F5A0DE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DB129BZ</w:t>
            </w:r>
          </w:p>
        </w:tc>
        <w:tc>
          <w:tcPr>
            <w:tcW w:w="715" w:type="dxa"/>
            <w:tcBorders>
              <w:top w:val="nil"/>
              <w:left w:val="nil"/>
              <w:bottom w:val="single" w:sz="4" w:space="0" w:color="auto"/>
              <w:right w:val="single" w:sz="4" w:space="0" w:color="auto"/>
            </w:tcBorders>
            <w:noWrap/>
            <w:vAlign w:val="center"/>
          </w:tcPr>
          <w:p w14:paraId="6CD4B62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DD11BYZ</w:t>
            </w:r>
          </w:p>
        </w:tc>
        <w:tc>
          <w:tcPr>
            <w:tcW w:w="715" w:type="dxa"/>
            <w:tcBorders>
              <w:top w:val="nil"/>
              <w:left w:val="nil"/>
              <w:bottom w:val="single" w:sz="4" w:space="0" w:color="auto"/>
              <w:right w:val="single" w:sz="4" w:space="0" w:color="auto"/>
            </w:tcBorders>
            <w:noWrap/>
            <w:vAlign w:val="center"/>
          </w:tcPr>
          <w:p w14:paraId="375BEE0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DF12BYZ</w:t>
            </w:r>
          </w:p>
        </w:tc>
        <w:tc>
          <w:tcPr>
            <w:tcW w:w="706" w:type="dxa"/>
            <w:tcBorders>
              <w:top w:val="nil"/>
              <w:left w:val="nil"/>
              <w:bottom w:val="single" w:sz="4" w:space="0" w:color="auto"/>
              <w:right w:val="single" w:sz="4" w:space="0" w:color="auto"/>
            </w:tcBorders>
            <w:noWrap/>
            <w:vAlign w:val="center"/>
          </w:tcPr>
          <w:p w14:paraId="5CC7348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DH043ZZ</w:t>
            </w:r>
          </w:p>
        </w:tc>
        <w:tc>
          <w:tcPr>
            <w:tcW w:w="765" w:type="dxa"/>
            <w:tcBorders>
              <w:top w:val="nil"/>
              <w:left w:val="nil"/>
              <w:bottom w:val="single" w:sz="4" w:space="0" w:color="auto"/>
              <w:right w:val="single" w:sz="4" w:space="0" w:color="auto"/>
            </w:tcBorders>
            <w:noWrap/>
            <w:vAlign w:val="center"/>
          </w:tcPr>
          <w:p w14:paraId="6136B21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DP063ZZ</w:t>
            </w:r>
          </w:p>
        </w:tc>
        <w:tc>
          <w:tcPr>
            <w:tcW w:w="756" w:type="dxa"/>
            <w:tcBorders>
              <w:top w:val="nil"/>
              <w:left w:val="nil"/>
              <w:bottom w:val="single" w:sz="4" w:space="0" w:color="auto"/>
              <w:right w:val="single" w:sz="4" w:space="0" w:color="auto"/>
            </w:tcBorders>
            <w:noWrap/>
            <w:vAlign w:val="center"/>
          </w:tcPr>
          <w:p w14:paraId="0A5A61F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DTY1CZZ</w:t>
            </w:r>
          </w:p>
        </w:tc>
        <w:tc>
          <w:tcPr>
            <w:tcW w:w="798" w:type="dxa"/>
            <w:tcBorders>
              <w:top w:val="nil"/>
              <w:left w:val="nil"/>
              <w:bottom w:val="single" w:sz="4" w:space="0" w:color="auto"/>
              <w:right w:val="single" w:sz="4" w:space="0" w:color="auto"/>
            </w:tcBorders>
            <w:noWrap/>
            <w:vAlign w:val="center"/>
          </w:tcPr>
          <w:p w14:paraId="486DEDA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DW043ZZ</w:t>
            </w:r>
          </w:p>
        </w:tc>
        <w:tc>
          <w:tcPr>
            <w:tcW w:w="756" w:type="dxa"/>
            <w:tcBorders>
              <w:top w:val="nil"/>
              <w:left w:val="nil"/>
              <w:bottom w:val="single" w:sz="4" w:space="0" w:color="auto"/>
              <w:right w:val="single" w:sz="4" w:space="0" w:color="auto"/>
            </w:tcBorders>
            <w:noWrap/>
            <w:vAlign w:val="center"/>
          </w:tcPr>
          <w:p w14:paraId="3C429867"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048BA093"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06255BA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0JHW31Z</w:t>
            </w:r>
          </w:p>
        </w:tc>
        <w:tc>
          <w:tcPr>
            <w:tcW w:w="715" w:type="dxa"/>
            <w:tcBorders>
              <w:top w:val="nil"/>
              <w:left w:val="nil"/>
              <w:bottom w:val="single" w:sz="4" w:space="0" w:color="auto"/>
              <w:right w:val="single" w:sz="4" w:space="0" w:color="auto"/>
            </w:tcBorders>
            <w:noWrap/>
            <w:vAlign w:val="center"/>
          </w:tcPr>
          <w:p w14:paraId="6239A45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0YH631Z</w:t>
            </w:r>
          </w:p>
        </w:tc>
        <w:tc>
          <w:tcPr>
            <w:tcW w:w="715" w:type="dxa"/>
            <w:tcBorders>
              <w:top w:val="nil"/>
              <w:left w:val="nil"/>
              <w:bottom w:val="single" w:sz="4" w:space="0" w:color="auto"/>
              <w:right w:val="single" w:sz="4" w:space="0" w:color="auto"/>
            </w:tcBorders>
            <w:noWrap/>
            <w:vAlign w:val="center"/>
          </w:tcPr>
          <w:p w14:paraId="5863019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D011B7Z</w:t>
            </w:r>
          </w:p>
        </w:tc>
        <w:tc>
          <w:tcPr>
            <w:tcW w:w="723" w:type="dxa"/>
            <w:tcBorders>
              <w:top w:val="nil"/>
              <w:left w:val="nil"/>
              <w:bottom w:val="single" w:sz="4" w:space="0" w:color="auto"/>
              <w:right w:val="single" w:sz="4" w:space="0" w:color="auto"/>
            </w:tcBorders>
            <w:noWrap/>
            <w:vAlign w:val="center"/>
          </w:tcPr>
          <w:p w14:paraId="6941B39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D7139CZ</w:t>
            </w:r>
          </w:p>
        </w:tc>
        <w:tc>
          <w:tcPr>
            <w:tcW w:w="723" w:type="dxa"/>
            <w:tcBorders>
              <w:top w:val="nil"/>
              <w:left w:val="nil"/>
              <w:bottom w:val="single" w:sz="4" w:space="0" w:color="auto"/>
              <w:right w:val="single" w:sz="4" w:space="0" w:color="auto"/>
            </w:tcBorders>
            <w:noWrap/>
            <w:vAlign w:val="center"/>
          </w:tcPr>
          <w:p w14:paraId="18943DC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D9073Z0</w:t>
            </w:r>
          </w:p>
        </w:tc>
        <w:tc>
          <w:tcPr>
            <w:tcW w:w="751" w:type="dxa"/>
            <w:tcBorders>
              <w:top w:val="nil"/>
              <w:left w:val="nil"/>
              <w:bottom w:val="single" w:sz="4" w:space="0" w:color="auto"/>
              <w:right w:val="single" w:sz="4" w:space="0" w:color="auto"/>
            </w:tcBorders>
            <w:noWrap/>
            <w:vAlign w:val="center"/>
          </w:tcPr>
          <w:p w14:paraId="0A1256B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D919BBZ</w:t>
            </w:r>
          </w:p>
        </w:tc>
        <w:tc>
          <w:tcPr>
            <w:tcW w:w="756" w:type="dxa"/>
            <w:tcBorders>
              <w:top w:val="nil"/>
              <w:left w:val="nil"/>
              <w:bottom w:val="single" w:sz="4" w:space="0" w:color="auto"/>
              <w:right w:val="single" w:sz="4" w:space="0" w:color="auto"/>
            </w:tcBorders>
            <w:noWrap/>
            <w:vAlign w:val="center"/>
          </w:tcPr>
          <w:p w14:paraId="7C96053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DB129CZ</w:t>
            </w:r>
          </w:p>
        </w:tc>
        <w:tc>
          <w:tcPr>
            <w:tcW w:w="715" w:type="dxa"/>
            <w:tcBorders>
              <w:top w:val="nil"/>
              <w:left w:val="nil"/>
              <w:bottom w:val="single" w:sz="4" w:space="0" w:color="auto"/>
              <w:right w:val="single" w:sz="4" w:space="0" w:color="auto"/>
            </w:tcBorders>
            <w:noWrap/>
            <w:vAlign w:val="center"/>
          </w:tcPr>
          <w:p w14:paraId="2252310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DD1297Z</w:t>
            </w:r>
          </w:p>
        </w:tc>
        <w:tc>
          <w:tcPr>
            <w:tcW w:w="715" w:type="dxa"/>
            <w:tcBorders>
              <w:top w:val="nil"/>
              <w:left w:val="nil"/>
              <w:bottom w:val="single" w:sz="4" w:space="0" w:color="auto"/>
              <w:right w:val="single" w:sz="4" w:space="0" w:color="auto"/>
            </w:tcBorders>
            <w:noWrap/>
            <w:vAlign w:val="center"/>
          </w:tcPr>
          <w:p w14:paraId="462F6F5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DF1397Z</w:t>
            </w:r>
          </w:p>
        </w:tc>
        <w:tc>
          <w:tcPr>
            <w:tcW w:w="706" w:type="dxa"/>
            <w:tcBorders>
              <w:top w:val="nil"/>
              <w:left w:val="nil"/>
              <w:bottom w:val="single" w:sz="4" w:space="0" w:color="auto"/>
              <w:right w:val="single" w:sz="4" w:space="0" w:color="auto"/>
            </w:tcBorders>
            <w:noWrap/>
            <w:vAlign w:val="center"/>
          </w:tcPr>
          <w:p w14:paraId="24CF7DB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DH044ZZ</w:t>
            </w:r>
          </w:p>
        </w:tc>
        <w:tc>
          <w:tcPr>
            <w:tcW w:w="765" w:type="dxa"/>
            <w:tcBorders>
              <w:top w:val="nil"/>
              <w:left w:val="nil"/>
              <w:bottom w:val="single" w:sz="4" w:space="0" w:color="auto"/>
              <w:right w:val="single" w:sz="4" w:space="0" w:color="auto"/>
            </w:tcBorders>
            <w:noWrap/>
            <w:vAlign w:val="center"/>
          </w:tcPr>
          <w:p w14:paraId="47162A1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DP064ZZ</w:t>
            </w:r>
          </w:p>
        </w:tc>
        <w:tc>
          <w:tcPr>
            <w:tcW w:w="756" w:type="dxa"/>
            <w:tcBorders>
              <w:top w:val="nil"/>
              <w:left w:val="nil"/>
              <w:bottom w:val="single" w:sz="4" w:space="0" w:color="auto"/>
              <w:right w:val="single" w:sz="4" w:space="0" w:color="auto"/>
            </w:tcBorders>
            <w:noWrap/>
            <w:vAlign w:val="center"/>
          </w:tcPr>
          <w:p w14:paraId="3859D46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DTY1FZZ</w:t>
            </w:r>
          </w:p>
        </w:tc>
        <w:tc>
          <w:tcPr>
            <w:tcW w:w="798" w:type="dxa"/>
            <w:tcBorders>
              <w:top w:val="nil"/>
              <w:left w:val="nil"/>
              <w:bottom w:val="single" w:sz="4" w:space="0" w:color="auto"/>
              <w:right w:val="single" w:sz="4" w:space="0" w:color="auto"/>
            </w:tcBorders>
            <w:noWrap/>
            <w:vAlign w:val="center"/>
          </w:tcPr>
          <w:p w14:paraId="69364CA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DW044ZZ</w:t>
            </w:r>
          </w:p>
        </w:tc>
        <w:tc>
          <w:tcPr>
            <w:tcW w:w="756" w:type="dxa"/>
            <w:tcBorders>
              <w:top w:val="nil"/>
              <w:left w:val="nil"/>
              <w:bottom w:val="single" w:sz="4" w:space="0" w:color="auto"/>
              <w:right w:val="single" w:sz="4" w:space="0" w:color="auto"/>
            </w:tcBorders>
            <w:noWrap/>
            <w:vAlign w:val="center"/>
          </w:tcPr>
          <w:p w14:paraId="6327AFAE"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66DEC733"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7B9BCC4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0UHC01Z</w:t>
            </w:r>
          </w:p>
        </w:tc>
        <w:tc>
          <w:tcPr>
            <w:tcW w:w="715" w:type="dxa"/>
            <w:tcBorders>
              <w:top w:val="nil"/>
              <w:left w:val="nil"/>
              <w:bottom w:val="single" w:sz="4" w:space="0" w:color="auto"/>
              <w:right w:val="single" w:sz="4" w:space="0" w:color="auto"/>
            </w:tcBorders>
            <w:noWrap/>
            <w:vAlign w:val="center"/>
          </w:tcPr>
          <w:p w14:paraId="22F834A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0YH641Z</w:t>
            </w:r>
          </w:p>
        </w:tc>
        <w:tc>
          <w:tcPr>
            <w:tcW w:w="715" w:type="dxa"/>
            <w:tcBorders>
              <w:top w:val="nil"/>
              <w:left w:val="nil"/>
              <w:bottom w:val="single" w:sz="4" w:space="0" w:color="auto"/>
              <w:right w:val="single" w:sz="4" w:space="0" w:color="auto"/>
            </w:tcBorders>
            <w:noWrap/>
            <w:vAlign w:val="center"/>
          </w:tcPr>
          <w:p w14:paraId="2707DBE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D011B8Z</w:t>
            </w:r>
          </w:p>
        </w:tc>
        <w:tc>
          <w:tcPr>
            <w:tcW w:w="723" w:type="dxa"/>
            <w:tcBorders>
              <w:top w:val="nil"/>
              <w:left w:val="nil"/>
              <w:bottom w:val="single" w:sz="4" w:space="0" w:color="auto"/>
              <w:right w:val="single" w:sz="4" w:space="0" w:color="auto"/>
            </w:tcBorders>
            <w:noWrap/>
            <w:vAlign w:val="center"/>
          </w:tcPr>
          <w:p w14:paraId="738D125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D7139YZ</w:t>
            </w:r>
          </w:p>
        </w:tc>
        <w:tc>
          <w:tcPr>
            <w:tcW w:w="723" w:type="dxa"/>
            <w:tcBorders>
              <w:top w:val="nil"/>
              <w:left w:val="nil"/>
              <w:bottom w:val="single" w:sz="4" w:space="0" w:color="auto"/>
              <w:right w:val="single" w:sz="4" w:space="0" w:color="auto"/>
            </w:tcBorders>
            <w:noWrap/>
            <w:vAlign w:val="center"/>
          </w:tcPr>
          <w:p w14:paraId="0604E45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D9073ZZ</w:t>
            </w:r>
          </w:p>
        </w:tc>
        <w:tc>
          <w:tcPr>
            <w:tcW w:w="751" w:type="dxa"/>
            <w:tcBorders>
              <w:top w:val="nil"/>
              <w:left w:val="nil"/>
              <w:bottom w:val="single" w:sz="4" w:space="0" w:color="auto"/>
              <w:right w:val="single" w:sz="4" w:space="0" w:color="auto"/>
            </w:tcBorders>
            <w:noWrap/>
            <w:vAlign w:val="center"/>
          </w:tcPr>
          <w:p w14:paraId="04B82CD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D919BCZ</w:t>
            </w:r>
          </w:p>
        </w:tc>
        <w:tc>
          <w:tcPr>
            <w:tcW w:w="756" w:type="dxa"/>
            <w:tcBorders>
              <w:top w:val="nil"/>
              <w:left w:val="nil"/>
              <w:bottom w:val="single" w:sz="4" w:space="0" w:color="auto"/>
              <w:right w:val="single" w:sz="4" w:space="0" w:color="auto"/>
            </w:tcBorders>
            <w:noWrap/>
            <w:vAlign w:val="center"/>
          </w:tcPr>
          <w:p w14:paraId="289C915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DB129YZ</w:t>
            </w:r>
          </w:p>
        </w:tc>
        <w:tc>
          <w:tcPr>
            <w:tcW w:w="715" w:type="dxa"/>
            <w:tcBorders>
              <w:top w:val="nil"/>
              <w:left w:val="nil"/>
              <w:bottom w:val="single" w:sz="4" w:space="0" w:color="auto"/>
              <w:right w:val="single" w:sz="4" w:space="0" w:color="auto"/>
            </w:tcBorders>
            <w:noWrap/>
            <w:vAlign w:val="center"/>
          </w:tcPr>
          <w:p w14:paraId="198085A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DD1298Z</w:t>
            </w:r>
          </w:p>
        </w:tc>
        <w:tc>
          <w:tcPr>
            <w:tcW w:w="715" w:type="dxa"/>
            <w:tcBorders>
              <w:top w:val="nil"/>
              <w:left w:val="nil"/>
              <w:bottom w:val="single" w:sz="4" w:space="0" w:color="auto"/>
              <w:right w:val="single" w:sz="4" w:space="0" w:color="auto"/>
            </w:tcBorders>
            <w:noWrap/>
            <w:vAlign w:val="center"/>
          </w:tcPr>
          <w:p w14:paraId="729449B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DF1398Z</w:t>
            </w:r>
          </w:p>
        </w:tc>
        <w:tc>
          <w:tcPr>
            <w:tcW w:w="706" w:type="dxa"/>
            <w:tcBorders>
              <w:top w:val="nil"/>
              <w:left w:val="nil"/>
              <w:bottom w:val="single" w:sz="4" w:space="0" w:color="auto"/>
              <w:right w:val="single" w:sz="4" w:space="0" w:color="auto"/>
            </w:tcBorders>
            <w:noWrap/>
            <w:vAlign w:val="center"/>
          </w:tcPr>
          <w:p w14:paraId="3DDC902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DH045ZZ</w:t>
            </w:r>
          </w:p>
        </w:tc>
        <w:tc>
          <w:tcPr>
            <w:tcW w:w="765" w:type="dxa"/>
            <w:tcBorders>
              <w:top w:val="nil"/>
              <w:left w:val="nil"/>
              <w:bottom w:val="single" w:sz="4" w:space="0" w:color="auto"/>
              <w:right w:val="single" w:sz="4" w:space="0" w:color="auto"/>
            </w:tcBorders>
            <w:noWrap/>
            <w:vAlign w:val="center"/>
          </w:tcPr>
          <w:p w14:paraId="519200B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DP065ZZ</w:t>
            </w:r>
          </w:p>
        </w:tc>
        <w:tc>
          <w:tcPr>
            <w:tcW w:w="756" w:type="dxa"/>
            <w:tcBorders>
              <w:top w:val="nil"/>
              <w:left w:val="nil"/>
              <w:bottom w:val="single" w:sz="4" w:space="0" w:color="auto"/>
              <w:right w:val="single" w:sz="4" w:space="0" w:color="auto"/>
            </w:tcBorders>
            <w:noWrap/>
            <w:vAlign w:val="center"/>
          </w:tcPr>
          <w:p w14:paraId="6931D48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DTY27ZZ</w:t>
            </w:r>
          </w:p>
        </w:tc>
        <w:tc>
          <w:tcPr>
            <w:tcW w:w="798" w:type="dxa"/>
            <w:tcBorders>
              <w:top w:val="nil"/>
              <w:left w:val="nil"/>
              <w:bottom w:val="single" w:sz="4" w:space="0" w:color="auto"/>
              <w:right w:val="single" w:sz="4" w:space="0" w:color="auto"/>
            </w:tcBorders>
            <w:noWrap/>
            <w:vAlign w:val="center"/>
          </w:tcPr>
          <w:p w14:paraId="37B22DE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DW045ZZ</w:t>
            </w:r>
          </w:p>
        </w:tc>
        <w:tc>
          <w:tcPr>
            <w:tcW w:w="756" w:type="dxa"/>
            <w:tcBorders>
              <w:top w:val="nil"/>
              <w:left w:val="nil"/>
              <w:bottom w:val="single" w:sz="4" w:space="0" w:color="auto"/>
              <w:right w:val="single" w:sz="4" w:space="0" w:color="auto"/>
            </w:tcBorders>
            <w:noWrap/>
            <w:vAlign w:val="center"/>
          </w:tcPr>
          <w:p w14:paraId="4997FD57"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21C02C25"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0B8CCC2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0UHC31Z</w:t>
            </w:r>
          </w:p>
        </w:tc>
        <w:tc>
          <w:tcPr>
            <w:tcW w:w="715" w:type="dxa"/>
            <w:tcBorders>
              <w:top w:val="nil"/>
              <w:left w:val="nil"/>
              <w:bottom w:val="single" w:sz="4" w:space="0" w:color="auto"/>
              <w:right w:val="single" w:sz="4" w:space="0" w:color="auto"/>
            </w:tcBorders>
            <w:noWrap/>
            <w:vAlign w:val="center"/>
          </w:tcPr>
          <w:p w14:paraId="3380480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0YH701Z</w:t>
            </w:r>
          </w:p>
        </w:tc>
        <w:tc>
          <w:tcPr>
            <w:tcW w:w="715" w:type="dxa"/>
            <w:tcBorders>
              <w:top w:val="nil"/>
              <w:left w:val="nil"/>
              <w:bottom w:val="single" w:sz="4" w:space="0" w:color="auto"/>
              <w:right w:val="single" w:sz="4" w:space="0" w:color="auto"/>
            </w:tcBorders>
            <w:noWrap/>
            <w:vAlign w:val="center"/>
          </w:tcPr>
          <w:p w14:paraId="5B585BA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D011B9Z</w:t>
            </w:r>
          </w:p>
        </w:tc>
        <w:tc>
          <w:tcPr>
            <w:tcW w:w="723" w:type="dxa"/>
            <w:tcBorders>
              <w:top w:val="nil"/>
              <w:left w:val="nil"/>
              <w:bottom w:val="single" w:sz="4" w:space="0" w:color="auto"/>
              <w:right w:val="single" w:sz="4" w:space="0" w:color="auto"/>
            </w:tcBorders>
            <w:noWrap/>
            <w:vAlign w:val="center"/>
          </w:tcPr>
          <w:p w14:paraId="67C031F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D713B7Z</w:t>
            </w:r>
          </w:p>
        </w:tc>
        <w:tc>
          <w:tcPr>
            <w:tcW w:w="723" w:type="dxa"/>
            <w:tcBorders>
              <w:top w:val="nil"/>
              <w:left w:val="nil"/>
              <w:bottom w:val="single" w:sz="4" w:space="0" w:color="auto"/>
              <w:right w:val="single" w:sz="4" w:space="0" w:color="auto"/>
            </w:tcBorders>
            <w:noWrap/>
            <w:vAlign w:val="center"/>
          </w:tcPr>
          <w:p w14:paraId="5348A71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D9074ZZ</w:t>
            </w:r>
          </w:p>
        </w:tc>
        <w:tc>
          <w:tcPr>
            <w:tcW w:w="751" w:type="dxa"/>
            <w:tcBorders>
              <w:top w:val="nil"/>
              <w:left w:val="nil"/>
              <w:bottom w:val="single" w:sz="4" w:space="0" w:color="auto"/>
              <w:right w:val="single" w:sz="4" w:space="0" w:color="auto"/>
            </w:tcBorders>
            <w:noWrap/>
            <w:vAlign w:val="center"/>
          </w:tcPr>
          <w:p w14:paraId="253F149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D919BYZ</w:t>
            </w:r>
          </w:p>
        </w:tc>
        <w:tc>
          <w:tcPr>
            <w:tcW w:w="756" w:type="dxa"/>
            <w:tcBorders>
              <w:top w:val="nil"/>
              <w:left w:val="nil"/>
              <w:bottom w:val="single" w:sz="4" w:space="0" w:color="auto"/>
              <w:right w:val="single" w:sz="4" w:space="0" w:color="auto"/>
            </w:tcBorders>
            <w:noWrap/>
            <w:vAlign w:val="center"/>
          </w:tcPr>
          <w:p w14:paraId="0004D82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DB12B7Z</w:t>
            </w:r>
          </w:p>
        </w:tc>
        <w:tc>
          <w:tcPr>
            <w:tcW w:w="715" w:type="dxa"/>
            <w:tcBorders>
              <w:top w:val="nil"/>
              <w:left w:val="nil"/>
              <w:bottom w:val="single" w:sz="4" w:space="0" w:color="auto"/>
              <w:right w:val="single" w:sz="4" w:space="0" w:color="auto"/>
            </w:tcBorders>
            <w:noWrap/>
            <w:vAlign w:val="center"/>
          </w:tcPr>
          <w:p w14:paraId="54E4B24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DD1299Z</w:t>
            </w:r>
          </w:p>
        </w:tc>
        <w:tc>
          <w:tcPr>
            <w:tcW w:w="715" w:type="dxa"/>
            <w:tcBorders>
              <w:top w:val="nil"/>
              <w:left w:val="nil"/>
              <w:bottom w:val="single" w:sz="4" w:space="0" w:color="auto"/>
              <w:right w:val="single" w:sz="4" w:space="0" w:color="auto"/>
            </w:tcBorders>
            <w:noWrap/>
            <w:vAlign w:val="center"/>
          </w:tcPr>
          <w:p w14:paraId="6497EF1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DF1399Z</w:t>
            </w:r>
          </w:p>
        </w:tc>
        <w:tc>
          <w:tcPr>
            <w:tcW w:w="706" w:type="dxa"/>
            <w:tcBorders>
              <w:top w:val="nil"/>
              <w:left w:val="nil"/>
              <w:bottom w:val="single" w:sz="4" w:space="0" w:color="auto"/>
              <w:right w:val="single" w:sz="4" w:space="0" w:color="auto"/>
            </w:tcBorders>
            <w:noWrap/>
            <w:vAlign w:val="center"/>
          </w:tcPr>
          <w:p w14:paraId="33BB130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DH046ZZ</w:t>
            </w:r>
          </w:p>
        </w:tc>
        <w:tc>
          <w:tcPr>
            <w:tcW w:w="765" w:type="dxa"/>
            <w:tcBorders>
              <w:top w:val="nil"/>
              <w:left w:val="nil"/>
              <w:bottom w:val="single" w:sz="4" w:space="0" w:color="auto"/>
              <w:right w:val="single" w:sz="4" w:space="0" w:color="auto"/>
            </w:tcBorders>
            <w:noWrap/>
            <w:vAlign w:val="center"/>
          </w:tcPr>
          <w:p w14:paraId="2AD5C1B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DP066ZZ</w:t>
            </w:r>
          </w:p>
        </w:tc>
        <w:tc>
          <w:tcPr>
            <w:tcW w:w="756" w:type="dxa"/>
            <w:tcBorders>
              <w:top w:val="nil"/>
              <w:left w:val="nil"/>
              <w:bottom w:val="single" w:sz="4" w:space="0" w:color="auto"/>
              <w:right w:val="single" w:sz="4" w:space="0" w:color="auto"/>
            </w:tcBorders>
            <w:noWrap/>
            <w:vAlign w:val="center"/>
          </w:tcPr>
          <w:p w14:paraId="65748E7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DTY2CZZ</w:t>
            </w:r>
          </w:p>
        </w:tc>
        <w:tc>
          <w:tcPr>
            <w:tcW w:w="798" w:type="dxa"/>
            <w:tcBorders>
              <w:top w:val="nil"/>
              <w:left w:val="nil"/>
              <w:bottom w:val="single" w:sz="4" w:space="0" w:color="auto"/>
              <w:right w:val="single" w:sz="4" w:space="0" w:color="auto"/>
            </w:tcBorders>
            <w:noWrap/>
            <w:vAlign w:val="center"/>
          </w:tcPr>
          <w:p w14:paraId="4389A1E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DW046ZZ</w:t>
            </w:r>
          </w:p>
        </w:tc>
        <w:tc>
          <w:tcPr>
            <w:tcW w:w="756" w:type="dxa"/>
            <w:tcBorders>
              <w:top w:val="nil"/>
              <w:left w:val="nil"/>
              <w:bottom w:val="single" w:sz="4" w:space="0" w:color="auto"/>
              <w:right w:val="single" w:sz="4" w:space="0" w:color="auto"/>
            </w:tcBorders>
            <w:noWrap/>
            <w:vAlign w:val="center"/>
          </w:tcPr>
          <w:p w14:paraId="1213EEE3"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25E483A9"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646A4B5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0UHC41Z</w:t>
            </w:r>
          </w:p>
        </w:tc>
        <w:tc>
          <w:tcPr>
            <w:tcW w:w="715" w:type="dxa"/>
            <w:tcBorders>
              <w:top w:val="nil"/>
              <w:left w:val="nil"/>
              <w:bottom w:val="single" w:sz="4" w:space="0" w:color="auto"/>
              <w:right w:val="single" w:sz="4" w:space="0" w:color="auto"/>
            </w:tcBorders>
            <w:noWrap/>
            <w:vAlign w:val="center"/>
          </w:tcPr>
          <w:p w14:paraId="5CD89EB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0YH731Z</w:t>
            </w:r>
          </w:p>
        </w:tc>
        <w:tc>
          <w:tcPr>
            <w:tcW w:w="715" w:type="dxa"/>
            <w:tcBorders>
              <w:top w:val="nil"/>
              <w:left w:val="nil"/>
              <w:bottom w:val="single" w:sz="4" w:space="0" w:color="auto"/>
              <w:right w:val="single" w:sz="4" w:space="0" w:color="auto"/>
            </w:tcBorders>
            <w:noWrap/>
            <w:vAlign w:val="center"/>
          </w:tcPr>
          <w:p w14:paraId="7D4DE47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D011BBZ</w:t>
            </w:r>
          </w:p>
        </w:tc>
        <w:tc>
          <w:tcPr>
            <w:tcW w:w="723" w:type="dxa"/>
            <w:tcBorders>
              <w:top w:val="nil"/>
              <w:left w:val="nil"/>
              <w:bottom w:val="single" w:sz="4" w:space="0" w:color="auto"/>
              <w:right w:val="single" w:sz="4" w:space="0" w:color="auto"/>
            </w:tcBorders>
            <w:noWrap/>
            <w:vAlign w:val="center"/>
          </w:tcPr>
          <w:p w14:paraId="3041969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D713B8Z</w:t>
            </w:r>
          </w:p>
        </w:tc>
        <w:tc>
          <w:tcPr>
            <w:tcW w:w="723" w:type="dxa"/>
            <w:tcBorders>
              <w:top w:val="nil"/>
              <w:left w:val="nil"/>
              <w:bottom w:val="single" w:sz="4" w:space="0" w:color="auto"/>
              <w:right w:val="single" w:sz="4" w:space="0" w:color="auto"/>
            </w:tcBorders>
            <w:noWrap/>
            <w:vAlign w:val="center"/>
          </w:tcPr>
          <w:p w14:paraId="5F3B337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D9075ZZ</w:t>
            </w:r>
          </w:p>
        </w:tc>
        <w:tc>
          <w:tcPr>
            <w:tcW w:w="751" w:type="dxa"/>
            <w:tcBorders>
              <w:top w:val="nil"/>
              <w:left w:val="nil"/>
              <w:bottom w:val="single" w:sz="4" w:space="0" w:color="auto"/>
              <w:right w:val="single" w:sz="4" w:space="0" w:color="auto"/>
            </w:tcBorders>
            <w:noWrap/>
            <w:vAlign w:val="center"/>
          </w:tcPr>
          <w:p w14:paraId="7D3130F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D91B97Z</w:t>
            </w:r>
          </w:p>
        </w:tc>
        <w:tc>
          <w:tcPr>
            <w:tcW w:w="756" w:type="dxa"/>
            <w:tcBorders>
              <w:top w:val="nil"/>
              <w:left w:val="nil"/>
              <w:bottom w:val="single" w:sz="4" w:space="0" w:color="auto"/>
              <w:right w:val="single" w:sz="4" w:space="0" w:color="auto"/>
            </w:tcBorders>
            <w:noWrap/>
            <w:vAlign w:val="center"/>
          </w:tcPr>
          <w:p w14:paraId="632F84E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DB12B8Z</w:t>
            </w:r>
          </w:p>
        </w:tc>
        <w:tc>
          <w:tcPr>
            <w:tcW w:w="715" w:type="dxa"/>
            <w:tcBorders>
              <w:top w:val="nil"/>
              <w:left w:val="nil"/>
              <w:bottom w:val="single" w:sz="4" w:space="0" w:color="auto"/>
              <w:right w:val="single" w:sz="4" w:space="0" w:color="auto"/>
            </w:tcBorders>
            <w:noWrap/>
            <w:vAlign w:val="center"/>
          </w:tcPr>
          <w:p w14:paraId="310AC61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DD129BZ</w:t>
            </w:r>
          </w:p>
        </w:tc>
        <w:tc>
          <w:tcPr>
            <w:tcW w:w="715" w:type="dxa"/>
            <w:tcBorders>
              <w:top w:val="nil"/>
              <w:left w:val="nil"/>
              <w:bottom w:val="single" w:sz="4" w:space="0" w:color="auto"/>
              <w:right w:val="single" w:sz="4" w:space="0" w:color="auto"/>
            </w:tcBorders>
            <w:noWrap/>
            <w:vAlign w:val="center"/>
          </w:tcPr>
          <w:p w14:paraId="055F672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DF139BZ</w:t>
            </w:r>
          </w:p>
        </w:tc>
        <w:tc>
          <w:tcPr>
            <w:tcW w:w="706" w:type="dxa"/>
            <w:tcBorders>
              <w:top w:val="nil"/>
              <w:left w:val="nil"/>
              <w:bottom w:val="single" w:sz="4" w:space="0" w:color="auto"/>
              <w:right w:val="single" w:sz="4" w:space="0" w:color="auto"/>
            </w:tcBorders>
            <w:noWrap/>
            <w:vAlign w:val="center"/>
          </w:tcPr>
          <w:p w14:paraId="38063A5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DH060ZZ</w:t>
            </w:r>
          </w:p>
        </w:tc>
        <w:tc>
          <w:tcPr>
            <w:tcW w:w="765" w:type="dxa"/>
            <w:tcBorders>
              <w:top w:val="nil"/>
              <w:left w:val="nil"/>
              <w:bottom w:val="single" w:sz="4" w:space="0" w:color="auto"/>
              <w:right w:val="single" w:sz="4" w:space="0" w:color="auto"/>
            </w:tcBorders>
            <w:noWrap/>
            <w:vAlign w:val="center"/>
          </w:tcPr>
          <w:p w14:paraId="61F8BAE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DP070ZZ</w:t>
            </w:r>
          </w:p>
        </w:tc>
        <w:tc>
          <w:tcPr>
            <w:tcW w:w="756" w:type="dxa"/>
            <w:tcBorders>
              <w:top w:val="nil"/>
              <w:left w:val="nil"/>
              <w:bottom w:val="single" w:sz="4" w:space="0" w:color="auto"/>
              <w:right w:val="single" w:sz="4" w:space="0" w:color="auto"/>
            </w:tcBorders>
            <w:noWrap/>
            <w:vAlign w:val="center"/>
          </w:tcPr>
          <w:p w14:paraId="1E27ED1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DTY2FZZ</w:t>
            </w:r>
          </w:p>
        </w:tc>
        <w:tc>
          <w:tcPr>
            <w:tcW w:w="798" w:type="dxa"/>
            <w:tcBorders>
              <w:top w:val="nil"/>
              <w:left w:val="nil"/>
              <w:bottom w:val="single" w:sz="4" w:space="0" w:color="auto"/>
              <w:right w:val="single" w:sz="4" w:space="0" w:color="auto"/>
            </w:tcBorders>
            <w:noWrap/>
            <w:vAlign w:val="center"/>
          </w:tcPr>
          <w:p w14:paraId="7CBF60C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DW050ZZ</w:t>
            </w:r>
          </w:p>
        </w:tc>
        <w:tc>
          <w:tcPr>
            <w:tcW w:w="756" w:type="dxa"/>
            <w:tcBorders>
              <w:top w:val="nil"/>
              <w:left w:val="nil"/>
              <w:bottom w:val="single" w:sz="4" w:space="0" w:color="auto"/>
              <w:right w:val="single" w:sz="4" w:space="0" w:color="auto"/>
            </w:tcBorders>
            <w:noWrap/>
            <w:vAlign w:val="center"/>
          </w:tcPr>
          <w:p w14:paraId="54F06877"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4A347679"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4A9BA97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0UHC71Z</w:t>
            </w:r>
          </w:p>
        </w:tc>
        <w:tc>
          <w:tcPr>
            <w:tcW w:w="715" w:type="dxa"/>
            <w:tcBorders>
              <w:top w:val="nil"/>
              <w:left w:val="nil"/>
              <w:bottom w:val="single" w:sz="4" w:space="0" w:color="auto"/>
              <w:right w:val="single" w:sz="4" w:space="0" w:color="auto"/>
            </w:tcBorders>
            <w:noWrap/>
            <w:vAlign w:val="center"/>
          </w:tcPr>
          <w:p w14:paraId="50C1D1A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0YH741Z</w:t>
            </w:r>
          </w:p>
        </w:tc>
        <w:tc>
          <w:tcPr>
            <w:tcW w:w="715" w:type="dxa"/>
            <w:tcBorders>
              <w:top w:val="nil"/>
              <w:left w:val="nil"/>
              <w:bottom w:val="single" w:sz="4" w:space="0" w:color="auto"/>
              <w:right w:val="single" w:sz="4" w:space="0" w:color="auto"/>
            </w:tcBorders>
            <w:noWrap/>
            <w:vAlign w:val="center"/>
          </w:tcPr>
          <w:p w14:paraId="3694410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D011BCZ</w:t>
            </w:r>
          </w:p>
        </w:tc>
        <w:tc>
          <w:tcPr>
            <w:tcW w:w="723" w:type="dxa"/>
            <w:tcBorders>
              <w:top w:val="nil"/>
              <w:left w:val="nil"/>
              <w:bottom w:val="single" w:sz="4" w:space="0" w:color="auto"/>
              <w:right w:val="single" w:sz="4" w:space="0" w:color="auto"/>
            </w:tcBorders>
            <w:noWrap/>
            <w:vAlign w:val="center"/>
          </w:tcPr>
          <w:p w14:paraId="708F186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D713B9Z</w:t>
            </w:r>
          </w:p>
        </w:tc>
        <w:tc>
          <w:tcPr>
            <w:tcW w:w="723" w:type="dxa"/>
            <w:tcBorders>
              <w:top w:val="nil"/>
              <w:left w:val="nil"/>
              <w:bottom w:val="single" w:sz="4" w:space="0" w:color="auto"/>
              <w:right w:val="single" w:sz="4" w:space="0" w:color="auto"/>
            </w:tcBorders>
            <w:noWrap/>
            <w:vAlign w:val="center"/>
          </w:tcPr>
          <w:p w14:paraId="3CA750F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D9076ZZ</w:t>
            </w:r>
          </w:p>
        </w:tc>
        <w:tc>
          <w:tcPr>
            <w:tcW w:w="751" w:type="dxa"/>
            <w:tcBorders>
              <w:top w:val="nil"/>
              <w:left w:val="nil"/>
              <w:bottom w:val="single" w:sz="4" w:space="0" w:color="auto"/>
              <w:right w:val="single" w:sz="4" w:space="0" w:color="auto"/>
            </w:tcBorders>
            <w:noWrap/>
            <w:vAlign w:val="center"/>
          </w:tcPr>
          <w:p w14:paraId="79D9631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D91B98Z</w:t>
            </w:r>
          </w:p>
        </w:tc>
        <w:tc>
          <w:tcPr>
            <w:tcW w:w="756" w:type="dxa"/>
            <w:tcBorders>
              <w:top w:val="nil"/>
              <w:left w:val="nil"/>
              <w:bottom w:val="single" w:sz="4" w:space="0" w:color="auto"/>
              <w:right w:val="single" w:sz="4" w:space="0" w:color="auto"/>
            </w:tcBorders>
            <w:noWrap/>
            <w:vAlign w:val="center"/>
          </w:tcPr>
          <w:p w14:paraId="23BBBAB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DB12B9Z</w:t>
            </w:r>
          </w:p>
        </w:tc>
        <w:tc>
          <w:tcPr>
            <w:tcW w:w="715" w:type="dxa"/>
            <w:tcBorders>
              <w:top w:val="nil"/>
              <w:left w:val="nil"/>
              <w:bottom w:val="single" w:sz="4" w:space="0" w:color="auto"/>
              <w:right w:val="single" w:sz="4" w:space="0" w:color="auto"/>
            </w:tcBorders>
            <w:noWrap/>
            <w:vAlign w:val="center"/>
          </w:tcPr>
          <w:p w14:paraId="73F678B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DD129CZ</w:t>
            </w:r>
          </w:p>
        </w:tc>
        <w:tc>
          <w:tcPr>
            <w:tcW w:w="715" w:type="dxa"/>
            <w:tcBorders>
              <w:top w:val="nil"/>
              <w:left w:val="nil"/>
              <w:bottom w:val="single" w:sz="4" w:space="0" w:color="auto"/>
              <w:right w:val="single" w:sz="4" w:space="0" w:color="auto"/>
            </w:tcBorders>
            <w:noWrap/>
            <w:vAlign w:val="center"/>
          </w:tcPr>
          <w:p w14:paraId="5181B87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DF139CZ</w:t>
            </w:r>
          </w:p>
        </w:tc>
        <w:tc>
          <w:tcPr>
            <w:tcW w:w="706" w:type="dxa"/>
            <w:tcBorders>
              <w:top w:val="nil"/>
              <w:left w:val="nil"/>
              <w:bottom w:val="single" w:sz="4" w:space="0" w:color="auto"/>
              <w:right w:val="single" w:sz="4" w:space="0" w:color="auto"/>
            </w:tcBorders>
            <w:noWrap/>
            <w:vAlign w:val="center"/>
          </w:tcPr>
          <w:p w14:paraId="788F22E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DH061ZZ</w:t>
            </w:r>
          </w:p>
        </w:tc>
        <w:tc>
          <w:tcPr>
            <w:tcW w:w="765" w:type="dxa"/>
            <w:tcBorders>
              <w:top w:val="nil"/>
              <w:left w:val="nil"/>
              <w:bottom w:val="single" w:sz="4" w:space="0" w:color="auto"/>
              <w:right w:val="single" w:sz="4" w:space="0" w:color="auto"/>
            </w:tcBorders>
            <w:noWrap/>
            <w:vAlign w:val="center"/>
          </w:tcPr>
          <w:p w14:paraId="263B823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DP071ZZ</w:t>
            </w:r>
          </w:p>
        </w:tc>
        <w:tc>
          <w:tcPr>
            <w:tcW w:w="756" w:type="dxa"/>
            <w:tcBorders>
              <w:top w:val="nil"/>
              <w:left w:val="nil"/>
              <w:bottom w:val="single" w:sz="4" w:space="0" w:color="auto"/>
              <w:right w:val="single" w:sz="4" w:space="0" w:color="auto"/>
            </w:tcBorders>
            <w:noWrap/>
            <w:vAlign w:val="center"/>
          </w:tcPr>
          <w:p w14:paraId="53FF40B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DTY37ZZ</w:t>
            </w:r>
          </w:p>
        </w:tc>
        <w:tc>
          <w:tcPr>
            <w:tcW w:w="798" w:type="dxa"/>
            <w:tcBorders>
              <w:top w:val="nil"/>
              <w:left w:val="nil"/>
              <w:bottom w:val="single" w:sz="4" w:space="0" w:color="auto"/>
              <w:right w:val="single" w:sz="4" w:space="0" w:color="auto"/>
            </w:tcBorders>
            <w:noWrap/>
            <w:vAlign w:val="center"/>
          </w:tcPr>
          <w:p w14:paraId="0263547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DW051ZZ</w:t>
            </w:r>
          </w:p>
        </w:tc>
        <w:tc>
          <w:tcPr>
            <w:tcW w:w="756" w:type="dxa"/>
            <w:tcBorders>
              <w:top w:val="nil"/>
              <w:left w:val="nil"/>
              <w:bottom w:val="single" w:sz="4" w:space="0" w:color="auto"/>
              <w:right w:val="single" w:sz="4" w:space="0" w:color="auto"/>
            </w:tcBorders>
            <w:noWrap/>
            <w:vAlign w:val="center"/>
          </w:tcPr>
          <w:p w14:paraId="37AB85B0"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2D42EC33"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59B1E00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0UHC81Z</w:t>
            </w:r>
          </w:p>
        </w:tc>
        <w:tc>
          <w:tcPr>
            <w:tcW w:w="715" w:type="dxa"/>
            <w:tcBorders>
              <w:top w:val="nil"/>
              <w:left w:val="nil"/>
              <w:bottom w:val="single" w:sz="4" w:space="0" w:color="auto"/>
              <w:right w:val="single" w:sz="4" w:space="0" w:color="auto"/>
            </w:tcBorders>
            <w:noWrap/>
            <w:vAlign w:val="center"/>
          </w:tcPr>
          <w:p w14:paraId="17EBCE0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0YH801Z</w:t>
            </w:r>
          </w:p>
        </w:tc>
        <w:tc>
          <w:tcPr>
            <w:tcW w:w="715" w:type="dxa"/>
            <w:tcBorders>
              <w:top w:val="nil"/>
              <w:left w:val="nil"/>
              <w:bottom w:val="single" w:sz="4" w:space="0" w:color="auto"/>
              <w:right w:val="single" w:sz="4" w:space="0" w:color="auto"/>
            </w:tcBorders>
            <w:noWrap/>
            <w:vAlign w:val="center"/>
          </w:tcPr>
          <w:p w14:paraId="4C4C7EF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D011BYZ</w:t>
            </w:r>
          </w:p>
        </w:tc>
        <w:tc>
          <w:tcPr>
            <w:tcW w:w="723" w:type="dxa"/>
            <w:tcBorders>
              <w:top w:val="nil"/>
              <w:left w:val="nil"/>
              <w:bottom w:val="single" w:sz="4" w:space="0" w:color="auto"/>
              <w:right w:val="single" w:sz="4" w:space="0" w:color="auto"/>
            </w:tcBorders>
            <w:noWrap/>
            <w:vAlign w:val="center"/>
          </w:tcPr>
          <w:p w14:paraId="2DAFDD6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D713BBZ</w:t>
            </w:r>
          </w:p>
        </w:tc>
        <w:tc>
          <w:tcPr>
            <w:tcW w:w="723" w:type="dxa"/>
            <w:tcBorders>
              <w:top w:val="nil"/>
              <w:left w:val="nil"/>
              <w:bottom w:val="single" w:sz="4" w:space="0" w:color="auto"/>
              <w:right w:val="single" w:sz="4" w:space="0" w:color="auto"/>
            </w:tcBorders>
            <w:noWrap/>
            <w:vAlign w:val="center"/>
          </w:tcPr>
          <w:p w14:paraId="4ECE05D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D9080ZZ</w:t>
            </w:r>
          </w:p>
        </w:tc>
        <w:tc>
          <w:tcPr>
            <w:tcW w:w="751" w:type="dxa"/>
            <w:tcBorders>
              <w:top w:val="nil"/>
              <w:left w:val="nil"/>
              <w:bottom w:val="single" w:sz="4" w:space="0" w:color="auto"/>
              <w:right w:val="single" w:sz="4" w:space="0" w:color="auto"/>
            </w:tcBorders>
            <w:noWrap/>
            <w:vAlign w:val="center"/>
          </w:tcPr>
          <w:p w14:paraId="50C4181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D91B99Z</w:t>
            </w:r>
          </w:p>
        </w:tc>
        <w:tc>
          <w:tcPr>
            <w:tcW w:w="756" w:type="dxa"/>
            <w:tcBorders>
              <w:top w:val="nil"/>
              <w:left w:val="nil"/>
              <w:bottom w:val="single" w:sz="4" w:space="0" w:color="auto"/>
              <w:right w:val="single" w:sz="4" w:space="0" w:color="auto"/>
            </w:tcBorders>
            <w:noWrap/>
            <w:vAlign w:val="center"/>
          </w:tcPr>
          <w:p w14:paraId="0DDD59F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DB12BBZ</w:t>
            </w:r>
          </w:p>
        </w:tc>
        <w:tc>
          <w:tcPr>
            <w:tcW w:w="715" w:type="dxa"/>
            <w:tcBorders>
              <w:top w:val="nil"/>
              <w:left w:val="nil"/>
              <w:bottom w:val="single" w:sz="4" w:space="0" w:color="auto"/>
              <w:right w:val="single" w:sz="4" w:space="0" w:color="auto"/>
            </w:tcBorders>
            <w:noWrap/>
            <w:vAlign w:val="center"/>
          </w:tcPr>
          <w:p w14:paraId="7FD20FC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DD129YZ</w:t>
            </w:r>
          </w:p>
        </w:tc>
        <w:tc>
          <w:tcPr>
            <w:tcW w:w="715" w:type="dxa"/>
            <w:tcBorders>
              <w:top w:val="nil"/>
              <w:left w:val="nil"/>
              <w:bottom w:val="single" w:sz="4" w:space="0" w:color="auto"/>
              <w:right w:val="single" w:sz="4" w:space="0" w:color="auto"/>
            </w:tcBorders>
            <w:noWrap/>
            <w:vAlign w:val="center"/>
          </w:tcPr>
          <w:p w14:paraId="38B35EF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DF139YZ</w:t>
            </w:r>
          </w:p>
        </w:tc>
        <w:tc>
          <w:tcPr>
            <w:tcW w:w="706" w:type="dxa"/>
            <w:tcBorders>
              <w:top w:val="nil"/>
              <w:left w:val="nil"/>
              <w:bottom w:val="single" w:sz="4" w:space="0" w:color="auto"/>
              <w:right w:val="single" w:sz="4" w:space="0" w:color="auto"/>
            </w:tcBorders>
            <w:noWrap/>
            <w:vAlign w:val="center"/>
          </w:tcPr>
          <w:p w14:paraId="544E18E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DH062ZZ</w:t>
            </w:r>
          </w:p>
        </w:tc>
        <w:tc>
          <w:tcPr>
            <w:tcW w:w="765" w:type="dxa"/>
            <w:tcBorders>
              <w:top w:val="nil"/>
              <w:left w:val="nil"/>
              <w:bottom w:val="single" w:sz="4" w:space="0" w:color="auto"/>
              <w:right w:val="single" w:sz="4" w:space="0" w:color="auto"/>
            </w:tcBorders>
            <w:noWrap/>
            <w:vAlign w:val="center"/>
          </w:tcPr>
          <w:p w14:paraId="531DDEC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DP072ZZ</w:t>
            </w:r>
          </w:p>
        </w:tc>
        <w:tc>
          <w:tcPr>
            <w:tcW w:w="756" w:type="dxa"/>
            <w:tcBorders>
              <w:top w:val="nil"/>
              <w:left w:val="nil"/>
              <w:bottom w:val="single" w:sz="4" w:space="0" w:color="auto"/>
              <w:right w:val="single" w:sz="4" w:space="0" w:color="auto"/>
            </w:tcBorders>
            <w:noWrap/>
            <w:vAlign w:val="center"/>
          </w:tcPr>
          <w:p w14:paraId="3BF7A2F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DTY3CZZ</w:t>
            </w:r>
          </w:p>
        </w:tc>
        <w:tc>
          <w:tcPr>
            <w:tcW w:w="798" w:type="dxa"/>
            <w:tcBorders>
              <w:top w:val="nil"/>
              <w:left w:val="nil"/>
              <w:bottom w:val="single" w:sz="4" w:space="0" w:color="auto"/>
              <w:right w:val="single" w:sz="4" w:space="0" w:color="auto"/>
            </w:tcBorders>
            <w:noWrap/>
            <w:vAlign w:val="center"/>
          </w:tcPr>
          <w:p w14:paraId="2633226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DW052ZZ</w:t>
            </w:r>
          </w:p>
        </w:tc>
        <w:tc>
          <w:tcPr>
            <w:tcW w:w="756" w:type="dxa"/>
            <w:tcBorders>
              <w:top w:val="nil"/>
              <w:left w:val="nil"/>
              <w:bottom w:val="single" w:sz="4" w:space="0" w:color="auto"/>
              <w:right w:val="single" w:sz="4" w:space="0" w:color="auto"/>
            </w:tcBorders>
            <w:noWrap/>
            <w:vAlign w:val="center"/>
          </w:tcPr>
          <w:p w14:paraId="12BB0F34"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4FF08148"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7B6C1DB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0UHG01Z</w:t>
            </w:r>
          </w:p>
        </w:tc>
        <w:tc>
          <w:tcPr>
            <w:tcW w:w="715" w:type="dxa"/>
            <w:tcBorders>
              <w:top w:val="nil"/>
              <w:left w:val="nil"/>
              <w:bottom w:val="single" w:sz="4" w:space="0" w:color="auto"/>
              <w:right w:val="single" w:sz="4" w:space="0" w:color="auto"/>
            </w:tcBorders>
            <w:noWrap/>
            <w:vAlign w:val="center"/>
          </w:tcPr>
          <w:p w14:paraId="7DBDEB3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0YH831Z</w:t>
            </w:r>
          </w:p>
        </w:tc>
        <w:tc>
          <w:tcPr>
            <w:tcW w:w="715" w:type="dxa"/>
            <w:tcBorders>
              <w:top w:val="nil"/>
              <w:left w:val="nil"/>
              <w:bottom w:val="single" w:sz="4" w:space="0" w:color="auto"/>
              <w:right w:val="single" w:sz="4" w:space="0" w:color="auto"/>
            </w:tcBorders>
            <w:noWrap/>
            <w:vAlign w:val="center"/>
          </w:tcPr>
          <w:p w14:paraId="79F5C47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D01697Z</w:t>
            </w:r>
          </w:p>
        </w:tc>
        <w:tc>
          <w:tcPr>
            <w:tcW w:w="723" w:type="dxa"/>
            <w:tcBorders>
              <w:top w:val="nil"/>
              <w:left w:val="nil"/>
              <w:bottom w:val="single" w:sz="4" w:space="0" w:color="auto"/>
              <w:right w:val="single" w:sz="4" w:space="0" w:color="auto"/>
            </w:tcBorders>
            <w:noWrap/>
            <w:vAlign w:val="center"/>
          </w:tcPr>
          <w:p w14:paraId="647E220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D713BCZ</w:t>
            </w:r>
          </w:p>
        </w:tc>
        <w:tc>
          <w:tcPr>
            <w:tcW w:w="723" w:type="dxa"/>
            <w:tcBorders>
              <w:top w:val="nil"/>
              <w:left w:val="nil"/>
              <w:bottom w:val="single" w:sz="4" w:space="0" w:color="auto"/>
              <w:right w:val="single" w:sz="4" w:space="0" w:color="auto"/>
            </w:tcBorders>
            <w:noWrap/>
            <w:vAlign w:val="center"/>
          </w:tcPr>
          <w:p w14:paraId="55ED486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D9081ZZ</w:t>
            </w:r>
          </w:p>
        </w:tc>
        <w:tc>
          <w:tcPr>
            <w:tcW w:w="751" w:type="dxa"/>
            <w:tcBorders>
              <w:top w:val="nil"/>
              <w:left w:val="nil"/>
              <w:bottom w:val="single" w:sz="4" w:space="0" w:color="auto"/>
              <w:right w:val="single" w:sz="4" w:space="0" w:color="auto"/>
            </w:tcBorders>
            <w:noWrap/>
            <w:vAlign w:val="center"/>
          </w:tcPr>
          <w:p w14:paraId="0B00798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D91B9BZ</w:t>
            </w:r>
          </w:p>
        </w:tc>
        <w:tc>
          <w:tcPr>
            <w:tcW w:w="756" w:type="dxa"/>
            <w:tcBorders>
              <w:top w:val="nil"/>
              <w:left w:val="nil"/>
              <w:bottom w:val="single" w:sz="4" w:space="0" w:color="auto"/>
              <w:right w:val="single" w:sz="4" w:space="0" w:color="auto"/>
            </w:tcBorders>
            <w:noWrap/>
            <w:vAlign w:val="center"/>
          </w:tcPr>
          <w:p w14:paraId="2C431A8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DB12BCZ</w:t>
            </w:r>
          </w:p>
        </w:tc>
        <w:tc>
          <w:tcPr>
            <w:tcW w:w="715" w:type="dxa"/>
            <w:tcBorders>
              <w:top w:val="nil"/>
              <w:left w:val="nil"/>
              <w:bottom w:val="single" w:sz="4" w:space="0" w:color="auto"/>
              <w:right w:val="single" w:sz="4" w:space="0" w:color="auto"/>
            </w:tcBorders>
            <w:noWrap/>
            <w:vAlign w:val="center"/>
          </w:tcPr>
          <w:p w14:paraId="255D181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DD12B7Z</w:t>
            </w:r>
          </w:p>
        </w:tc>
        <w:tc>
          <w:tcPr>
            <w:tcW w:w="715" w:type="dxa"/>
            <w:tcBorders>
              <w:top w:val="nil"/>
              <w:left w:val="nil"/>
              <w:bottom w:val="single" w:sz="4" w:space="0" w:color="auto"/>
              <w:right w:val="single" w:sz="4" w:space="0" w:color="auto"/>
            </w:tcBorders>
            <w:noWrap/>
            <w:vAlign w:val="center"/>
          </w:tcPr>
          <w:p w14:paraId="7F70FD0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DF13B7Z</w:t>
            </w:r>
          </w:p>
        </w:tc>
        <w:tc>
          <w:tcPr>
            <w:tcW w:w="706" w:type="dxa"/>
            <w:tcBorders>
              <w:top w:val="nil"/>
              <w:left w:val="nil"/>
              <w:bottom w:val="single" w:sz="4" w:space="0" w:color="auto"/>
              <w:right w:val="single" w:sz="4" w:space="0" w:color="auto"/>
            </w:tcBorders>
            <w:noWrap/>
            <w:vAlign w:val="center"/>
          </w:tcPr>
          <w:p w14:paraId="2CA88A0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DH063Z0</w:t>
            </w:r>
          </w:p>
        </w:tc>
        <w:tc>
          <w:tcPr>
            <w:tcW w:w="765" w:type="dxa"/>
            <w:tcBorders>
              <w:top w:val="nil"/>
              <w:left w:val="nil"/>
              <w:bottom w:val="single" w:sz="4" w:space="0" w:color="auto"/>
              <w:right w:val="single" w:sz="4" w:space="0" w:color="auto"/>
            </w:tcBorders>
            <w:noWrap/>
            <w:vAlign w:val="center"/>
          </w:tcPr>
          <w:p w14:paraId="58C4124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DP073Z0</w:t>
            </w:r>
          </w:p>
        </w:tc>
        <w:tc>
          <w:tcPr>
            <w:tcW w:w="756" w:type="dxa"/>
            <w:tcBorders>
              <w:top w:val="nil"/>
              <w:left w:val="nil"/>
              <w:bottom w:val="single" w:sz="4" w:space="0" w:color="auto"/>
              <w:right w:val="single" w:sz="4" w:space="0" w:color="auto"/>
            </w:tcBorders>
            <w:noWrap/>
            <w:vAlign w:val="center"/>
          </w:tcPr>
          <w:p w14:paraId="74FDD83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DTY3FZZ</w:t>
            </w:r>
          </w:p>
        </w:tc>
        <w:tc>
          <w:tcPr>
            <w:tcW w:w="798" w:type="dxa"/>
            <w:tcBorders>
              <w:top w:val="nil"/>
              <w:left w:val="nil"/>
              <w:bottom w:val="single" w:sz="4" w:space="0" w:color="auto"/>
              <w:right w:val="single" w:sz="4" w:space="0" w:color="auto"/>
            </w:tcBorders>
            <w:noWrap/>
            <w:vAlign w:val="center"/>
          </w:tcPr>
          <w:p w14:paraId="495C156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DW053Z0</w:t>
            </w:r>
          </w:p>
        </w:tc>
        <w:tc>
          <w:tcPr>
            <w:tcW w:w="756" w:type="dxa"/>
            <w:tcBorders>
              <w:top w:val="nil"/>
              <w:left w:val="nil"/>
              <w:bottom w:val="single" w:sz="4" w:space="0" w:color="auto"/>
              <w:right w:val="single" w:sz="4" w:space="0" w:color="auto"/>
            </w:tcBorders>
            <w:noWrap/>
            <w:vAlign w:val="center"/>
          </w:tcPr>
          <w:p w14:paraId="6CAD505A"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4176A1CF"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589C994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0UHG31Z</w:t>
            </w:r>
          </w:p>
        </w:tc>
        <w:tc>
          <w:tcPr>
            <w:tcW w:w="715" w:type="dxa"/>
            <w:tcBorders>
              <w:top w:val="nil"/>
              <w:left w:val="nil"/>
              <w:bottom w:val="single" w:sz="4" w:space="0" w:color="auto"/>
              <w:right w:val="single" w:sz="4" w:space="0" w:color="auto"/>
            </w:tcBorders>
            <w:noWrap/>
            <w:vAlign w:val="center"/>
          </w:tcPr>
          <w:p w14:paraId="0AB0DE6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0YH841Z</w:t>
            </w:r>
          </w:p>
        </w:tc>
        <w:tc>
          <w:tcPr>
            <w:tcW w:w="715" w:type="dxa"/>
            <w:tcBorders>
              <w:top w:val="nil"/>
              <w:left w:val="nil"/>
              <w:bottom w:val="single" w:sz="4" w:space="0" w:color="auto"/>
              <w:right w:val="single" w:sz="4" w:space="0" w:color="auto"/>
            </w:tcBorders>
            <w:noWrap/>
            <w:vAlign w:val="center"/>
          </w:tcPr>
          <w:p w14:paraId="3E511CA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D01698Z</w:t>
            </w:r>
          </w:p>
        </w:tc>
        <w:tc>
          <w:tcPr>
            <w:tcW w:w="723" w:type="dxa"/>
            <w:tcBorders>
              <w:top w:val="nil"/>
              <w:left w:val="nil"/>
              <w:bottom w:val="single" w:sz="4" w:space="0" w:color="auto"/>
              <w:right w:val="single" w:sz="4" w:space="0" w:color="auto"/>
            </w:tcBorders>
            <w:noWrap/>
            <w:vAlign w:val="center"/>
          </w:tcPr>
          <w:p w14:paraId="48C57A4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D713BYZ</w:t>
            </w:r>
          </w:p>
        </w:tc>
        <w:tc>
          <w:tcPr>
            <w:tcW w:w="723" w:type="dxa"/>
            <w:tcBorders>
              <w:top w:val="nil"/>
              <w:left w:val="nil"/>
              <w:bottom w:val="single" w:sz="4" w:space="0" w:color="auto"/>
              <w:right w:val="single" w:sz="4" w:space="0" w:color="auto"/>
            </w:tcBorders>
            <w:noWrap/>
            <w:vAlign w:val="center"/>
          </w:tcPr>
          <w:p w14:paraId="5AF0CB6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D9082ZZ</w:t>
            </w:r>
          </w:p>
        </w:tc>
        <w:tc>
          <w:tcPr>
            <w:tcW w:w="751" w:type="dxa"/>
            <w:tcBorders>
              <w:top w:val="nil"/>
              <w:left w:val="nil"/>
              <w:bottom w:val="single" w:sz="4" w:space="0" w:color="auto"/>
              <w:right w:val="single" w:sz="4" w:space="0" w:color="auto"/>
            </w:tcBorders>
            <w:noWrap/>
            <w:vAlign w:val="center"/>
          </w:tcPr>
          <w:p w14:paraId="62B952C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D91B9CZ</w:t>
            </w:r>
          </w:p>
        </w:tc>
        <w:tc>
          <w:tcPr>
            <w:tcW w:w="756" w:type="dxa"/>
            <w:tcBorders>
              <w:top w:val="nil"/>
              <w:left w:val="nil"/>
              <w:bottom w:val="single" w:sz="4" w:space="0" w:color="auto"/>
              <w:right w:val="single" w:sz="4" w:space="0" w:color="auto"/>
            </w:tcBorders>
            <w:noWrap/>
            <w:vAlign w:val="center"/>
          </w:tcPr>
          <w:p w14:paraId="7AA9033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DB12BYZ</w:t>
            </w:r>
          </w:p>
        </w:tc>
        <w:tc>
          <w:tcPr>
            <w:tcW w:w="715" w:type="dxa"/>
            <w:tcBorders>
              <w:top w:val="nil"/>
              <w:left w:val="nil"/>
              <w:bottom w:val="single" w:sz="4" w:space="0" w:color="auto"/>
              <w:right w:val="single" w:sz="4" w:space="0" w:color="auto"/>
            </w:tcBorders>
            <w:noWrap/>
            <w:vAlign w:val="center"/>
          </w:tcPr>
          <w:p w14:paraId="40EC4E6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DD12B8Z</w:t>
            </w:r>
          </w:p>
        </w:tc>
        <w:tc>
          <w:tcPr>
            <w:tcW w:w="715" w:type="dxa"/>
            <w:tcBorders>
              <w:top w:val="nil"/>
              <w:left w:val="nil"/>
              <w:bottom w:val="single" w:sz="4" w:space="0" w:color="auto"/>
              <w:right w:val="single" w:sz="4" w:space="0" w:color="auto"/>
            </w:tcBorders>
            <w:noWrap/>
            <w:vAlign w:val="center"/>
          </w:tcPr>
          <w:p w14:paraId="4488E34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DF13B8Z</w:t>
            </w:r>
          </w:p>
        </w:tc>
        <w:tc>
          <w:tcPr>
            <w:tcW w:w="706" w:type="dxa"/>
            <w:tcBorders>
              <w:top w:val="nil"/>
              <w:left w:val="nil"/>
              <w:bottom w:val="single" w:sz="4" w:space="0" w:color="auto"/>
              <w:right w:val="single" w:sz="4" w:space="0" w:color="auto"/>
            </w:tcBorders>
            <w:noWrap/>
            <w:vAlign w:val="center"/>
          </w:tcPr>
          <w:p w14:paraId="5284833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DH063ZZ</w:t>
            </w:r>
          </w:p>
        </w:tc>
        <w:tc>
          <w:tcPr>
            <w:tcW w:w="765" w:type="dxa"/>
            <w:tcBorders>
              <w:top w:val="nil"/>
              <w:left w:val="nil"/>
              <w:bottom w:val="single" w:sz="4" w:space="0" w:color="auto"/>
              <w:right w:val="single" w:sz="4" w:space="0" w:color="auto"/>
            </w:tcBorders>
            <w:noWrap/>
            <w:vAlign w:val="center"/>
          </w:tcPr>
          <w:p w14:paraId="40AAE66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DP073ZZ</w:t>
            </w:r>
          </w:p>
        </w:tc>
        <w:tc>
          <w:tcPr>
            <w:tcW w:w="756" w:type="dxa"/>
            <w:tcBorders>
              <w:top w:val="nil"/>
              <w:left w:val="nil"/>
              <w:bottom w:val="single" w:sz="4" w:space="0" w:color="auto"/>
              <w:right w:val="single" w:sz="4" w:space="0" w:color="auto"/>
            </w:tcBorders>
            <w:noWrap/>
            <w:vAlign w:val="center"/>
          </w:tcPr>
          <w:p w14:paraId="7756600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DU000ZZ</w:t>
            </w:r>
          </w:p>
        </w:tc>
        <w:tc>
          <w:tcPr>
            <w:tcW w:w="798" w:type="dxa"/>
            <w:tcBorders>
              <w:top w:val="nil"/>
              <w:left w:val="nil"/>
              <w:bottom w:val="single" w:sz="4" w:space="0" w:color="auto"/>
              <w:right w:val="single" w:sz="4" w:space="0" w:color="auto"/>
            </w:tcBorders>
            <w:noWrap/>
            <w:vAlign w:val="center"/>
          </w:tcPr>
          <w:p w14:paraId="47ADC4A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DW053ZZ</w:t>
            </w:r>
          </w:p>
        </w:tc>
        <w:tc>
          <w:tcPr>
            <w:tcW w:w="756" w:type="dxa"/>
            <w:tcBorders>
              <w:top w:val="nil"/>
              <w:left w:val="nil"/>
              <w:bottom w:val="single" w:sz="4" w:space="0" w:color="auto"/>
              <w:right w:val="single" w:sz="4" w:space="0" w:color="auto"/>
            </w:tcBorders>
            <w:noWrap/>
            <w:vAlign w:val="center"/>
          </w:tcPr>
          <w:p w14:paraId="705D2C3A"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6ABEA222"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7F2A5C0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0UHG41Z</w:t>
            </w:r>
          </w:p>
        </w:tc>
        <w:tc>
          <w:tcPr>
            <w:tcW w:w="715" w:type="dxa"/>
            <w:tcBorders>
              <w:top w:val="nil"/>
              <w:left w:val="nil"/>
              <w:bottom w:val="single" w:sz="4" w:space="0" w:color="auto"/>
              <w:right w:val="single" w:sz="4" w:space="0" w:color="auto"/>
            </w:tcBorders>
            <w:noWrap/>
            <w:vAlign w:val="center"/>
          </w:tcPr>
          <w:p w14:paraId="1719BD4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0YH901Z</w:t>
            </w:r>
          </w:p>
        </w:tc>
        <w:tc>
          <w:tcPr>
            <w:tcW w:w="715" w:type="dxa"/>
            <w:tcBorders>
              <w:top w:val="nil"/>
              <w:left w:val="nil"/>
              <w:bottom w:val="single" w:sz="4" w:space="0" w:color="auto"/>
              <w:right w:val="single" w:sz="4" w:space="0" w:color="auto"/>
            </w:tcBorders>
            <w:noWrap/>
            <w:vAlign w:val="center"/>
          </w:tcPr>
          <w:p w14:paraId="518032E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D01699Z</w:t>
            </w:r>
          </w:p>
        </w:tc>
        <w:tc>
          <w:tcPr>
            <w:tcW w:w="723" w:type="dxa"/>
            <w:tcBorders>
              <w:top w:val="nil"/>
              <w:left w:val="nil"/>
              <w:bottom w:val="single" w:sz="4" w:space="0" w:color="auto"/>
              <w:right w:val="single" w:sz="4" w:space="0" w:color="auto"/>
            </w:tcBorders>
            <w:noWrap/>
            <w:vAlign w:val="center"/>
          </w:tcPr>
          <w:p w14:paraId="3E2C978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D71497Z</w:t>
            </w:r>
          </w:p>
        </w:tc>
        <w:tc>
          <w:tcPr>
            <w:tcW w:w="723" w:type="dxa"/>
            <w:tcBorders>
              <w:top w:val="nil"/>
              <w:left w:val="nil"/>
              <w:bottom w:val="single" w:sz="4" w:space="0" w:color="auto"/>
              <w:right w:val="single" w:sz="4" w:space="0" w:color="auto"/>
            </w:tcBorders>
            <w:noWrap/>
            <w:vAlign w:val="center"/>
          </w:tcPr>
          <w:p w14:paraId="4FBE4CA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D9083Z0</w:t>
            </w:r>
          </w:p>
        </w:tc>
        <w:tc>
          <w:tcPr>
            <w:tcW w:w="751" w:type="dxa"/>
            <w:tcBorders>
              <w:top w:val="nil"/>
              <w:left w:val="nil"/>
              <w:bottom w:val="single" w:sz="4" w:space="0" w:color="auto"/>
              <w:right w:val="single" w:sz="4" w:space="0" w:color="auto"/>
            </w:tcBorders>
            <w:noWrap/>
            <w:vAlign w:val="center"/>
          </w:tcPr>
          <w:p w14:paraId="528F22A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D91B9YZ</w:t>
            </w:r>
          </w:p>
        </w:tc>
        <w:tc>
          <w:tcPr>
            <w:tcW w:w="756" w:type="dxa"/>
            <w:tcBorders>
              <w:top w:val="nil"/>
              <w:left w:val="nil"/>
              <w:bottom w:val="single" w:sz="4" w:space="0" w:color="auto"/>
              <w:right w:val="single" w:sz="4" w:space="0" w:color="auto"/>
            </w:tcBorders>
            <w:noWrap/>
            <w:vAlign w:val="center"/>
          </w:tcPr>
          <w:p w14:paraId="5831D3F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DB1597Z</w:t>
            </w:r>
          </w:p>
        </w:tc>
        <w:tc>
          <w:tcPr>
            <w:tcW w:w="715" w:type="dxa"/>
            <w:tcBorders>
              <w:top w:val="nil"/>
              <w:left w:val="nil"/>
              <w:bottom w:val="single" w:sz="4" w:space="0" w:color="auto"/>
              <w:right w:val="single" w:sz="4" w:space="0" w:color="auto"/>
            </w:tcBorders>
            <w:noWrap/>
            <w:vAlign w:val="center"/>
          </w:tcPr>
          <w:p w14:paraId="0A9D560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DD12B9Z</w:t>
            </w:r>
          </w:p>
        </w:tc>
        <w:tc>
          <w:tcPr>
            <w:tcW w:w="715" w:type="dxa"/>
            <w:tcBorders>
              <w:top w:val="nil"/>
              <w:left w:val="nil"/>
              <w:bottom w:val="single" w:sz="4" w:space="0" w:color="auto"/>
              <w:right w:val="single" w:sz="4" w:space="0" w:color="auto"/>
            </w:tcBorders>
            <w:noWrap/>
            <w:vAlign w:val="center"/>
          </w:tcPr>
          <w:p w14:paraId="50FA970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DF13B9Z</w:t>
            </w:r>
          </w:p>
        </w:tc>
        <w:tc>
          <w:tcPr>
            <w:tcW w:w="706" w:type="dxa"/>
            <w:tcBorders>
              <w:top w:val="nil"/>
              <w:left w:val="nil"/>
              <w:bottom w:val="single" w:sz="4" w:space="0" w:color="auto"/>
              <w:right w:val="single" w:sz="4" w:space="0" w:color="auto"/>
            </w:tcBorders>
            <w:noWrap/>
            <w:vAlign w:val="center"/>
          </w:tcPr>
          <w:p w14:paraId="38808F6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DH064ZZ</w:t>
            </w:r>
          </w:p>
        </w:tc>
        <w:tc>
          <w:tcPr>
            <w:tcW w:w="765" w:type="dxa"/>
            <w:tcBorders>
              <w:top w:val="nil"/>
              <w:left w:val="nil"/>
              <w:bottom w:val="single" w:sz="4" w:space="0" w:color="auto"/>
              <w:right w:val="single" w:sz="4" w:space="0" w:color="auto"/>
            </w:tcBorders>
            <w:noWrap/>
            <w:vAlign w:val="center"/>
          </w:tcPr>
          <w:p w14:paraId="370A548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DP074ZZ</w:t>
            </w:r>
          </w:p>
        </w:tc>
        <w:tc>
          <w:tcPr>
            <w:tcW w:w="756" w:type="dxa"/>
            <w:tcBorders>
              <w:top w:val="nil"/>
              <w:left w:val="nil"/>
              <w:bottom w:val="single" w:sz="4" w:space="0" w:color="auto"/>
              <w:right w:val="single" w:sz="4" w:space="0" w:color="auto"/>
            </w:tcBorders>
            <w:noWrap/>
            <w:vAlign w:val="center"/>
          </w:tcPr>
          <w:p w14:paraId="2259D7C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DU001ZZ</w:t>
            </w:r>
          </w:p>
        </w:tc>
        <w:tc>
          <w:tcPr>
            <w:tcW w:w="798" w:type="dxa"/>
            <w:tcBorders>
              <w:top w:val="nil"/>
              <w:left w:val="nil"/>
              <w:bottom w:val="single" w:sz="4" w:space="0" w:color="auto"/>
              <w:right w:val="single" w:sz="4" w:space="0" w:color="auto"/>
            </w:tcBorders>
            <w:noWrap/>
            <w:vAlign w:val="center"/>
          </w:tcPr>
          <w:p w14:paraId="6BB69B4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DW054ZZ</w:t>
            </w:r>
          </w:p>
        </w:tc>
        <w:tc>
          <w:tcPr>
            <w:tcW w:w="756" w:type="dxa"/>
            <w:tcBorders>
              <w:top w:val="nil"/>
              <w:left w:val="nil"/>
              <w:bottom w:val="single" w:sz="4" w:space="0" w:color="auto"/>
              <w:right w:val="single" w:sz="4" w:space="0" w:color="auto"/>
            </w:tcBorders>
            <w:noWrap/>
            <w:vAlign w:val="center"/>
          </w:tcPr>
          <w:p w14:paraId="576F7A96"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220AEB8F"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2E5EE3C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0UHG71Z</w:t>
            </w:r>
          </w:p>
        </w:tc>
        <w:tc>
          <w:tcPr>
            <w:tcW w:w="715" w:type="dxa"/>
            <w:tcBorders>
              <w:top w:val="nil"/>
              <w:left w:val="nil"/>
              <w:bottom w:val="single" w:sz="4" w:space="0" w:color="auto"/>
              <w:right w:val="single" w:sz="4" w:space="0" w:color="auto"/>
            </w:tcBorders>
            <w:noWrap/>
            <w:vAlign w:val="center"/>
          </w:tcPr>
          <w:p w14:paraId="0955BCB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0YH931Z</w:t>
            </w:r>
          </w:p>
        </w:tc>
        <w:tc>
          <w:tcPr>
            <w:tcW w:w="715" w:type="dxa"/>
            <w:tcBorders>
              <w:top w:val="nil"/>
              <w:left w:val="nil"/>
              <w:bottom w:val="single" w:sz="4" w:space="0" w:color="auto"/>
              <w:right w:val="single" w:sz="4" w:space="0" w:color="auto"/>
            </w:tcBorders>
            <w:noWrap/>
            <w:vAlign w:val="center"/>
          </w:tcPr>
          <w:p w14:paraId="393657E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D0169BZ</w:t>
            </w:r>
          </w:p>
        </w:tc>
        <w:tc>
          <w:tcPr>
            <w:tcW w:w="723" w:type="dxa"/>
            <w:tcBorders>
              <w:top w:val="nil"/>
              <w:left w:val="nil"/>
              <w:bottom w:val="single" w:sz="4" w:space="0" w:color="auto"/>
              <w:right w:val="single" w:sz="4" w:space="0" w:color="auto"/>
            </w:tcBorders>
            <w:noWrap/>
            <w:vAlign w:val="center"/>
          </w:tcPr>
          <w:p w14:paraId="74D7306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D71498Z</w:t>
            </w:r>
          </w:p>
        </w:tc>
        <w:tc>
          <w:tcPr>
            <w:tcW w:w="723" w:type="dxa"/>
            <w:tcBorders>
              <w:top w:val="nil"/>
              <w:left w:val="nil"/>
              <w:bottom w:val="single" w:sz="4" w:space="0" w:color="auto"/>
              <w:right w:val="single" w:sz="4" w:space="0" w:color="auto"/>
            </w:tcBorders>
            <w:noWrap/>
            <w:vAlign w:val="center"/>
          </w:tcPr>
          <w:p w14:paraId="7E69BAE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D9083ZZ</w:t>
            </w:r>
          </w:p>
        </w:tc>
        <w:tc>
          <w:tcPr>
            <w:tcW w:w="751" w:type="dxa"/>
            <w:tcBorders>
              <w:top w:val="nil"/>
              <w:left w:val="nil"/>
              <w:bottom w:val="single" w:sz="4" w:space="0" w:color="auto"/>
              <w:right w:val="single" w:sz="4" w:space="0" w:color="auto"/>
            </w:tcBorders>
            <w:noWrap/>
            <w:vAlign w:val="center"/>
          </w:tcPr>
          <w:p w14:paraId="39354E0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D91BB7Z</w:t>
            </w:r>
          </w:p>
        </w:tc>
        <w:tc>
          <w:tcPr>
            <w:tcW w:w="756" w:type="dxa"/>
            <w:tcBorders>
              <w:top w:val="nil"/>
              <w:left w:val="nil"/>
              <w:bottom w:val="single" w:sz="4" w:space="0" w:color="auto"/>
              <w:right w:val="single" w:sz="4" w:space="0" w:color="auto"/>
            </w:tcBorders>
            <w:noWrap/>
            <w:vAlign w:val="center"/>
          </w:tcPr>
          <w:p w14:paraId="4CFFF98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DB1598Z</w:t>
            </w:r>
          </w:p>
        </w:tc>
        <w:tc>
          <w:tcPr>
            <w:tcW w:w="715" w:type="dxa"/>
            <w:tcBorders>
              <w:top w:val="nil"/>
              <w:left w:val="nil"/>
              <w:bottom w:val="single" w:sz="4" w:space="0" w:color="auto"/>
              <w:right w:val="single" w:sz="4" w:space="0" w:color="auto"/>
            </w:tcBorders>
            <w:noWrap/>
            <w:vAlign w:val="center"/>
          </w:tcPr>
          <w:p w14:paraId="131386D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DD12BBZ</w:t>
            </w:r>
          </w:p>
        </w:tc>
        <w:tc>
          <w:tcPr>
            <w:tcW w:w="715" w:type="dxa"/>
            <w:tcBorders>
              <w:top w:val="nil"/>
              <w:left w:val="nil"/>
              <w:bottom w:val="single" w:sz="4" w:space="0" w:color="auto"/>
              <w:right w:val="single" w:sz="4" w:space="0" w:color="auto"/>
            </w:tcBorders>
            <w:noWrap/>
            <w:vAlign w:val="center"/>
          </w:tcPr>
          <w:p w14:paraId="6F2953D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DF13BBZ</w:t>
            </w:r>
          </w:p>
        </w:tc>
        <w:tc>
          <w:tcPr>
            <w:tcW w:w="706" w:type="dxa"/>
            <w:tcBorders>
              <w:top w:val="nil"/>
              <w:left w:val="nil"/>
              <w:bottom w:val="single" w:sz="4" w:space="0" w:color="auto"/>
              <w:right w:val="single" w:sz="4" w:space="0" w:color="auto"/>
            </w:tcBorders>
            <w:noWrap/>
            <w:vAlign w:val="center"/>
          </w:tcPr>
          <w:p w14:paraId="1F82B94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DH065ZZ</w:t>
            </w:r>
          </w:p>
        </w:tc>
        <w:tc>
          <w:tcPr>
            <w:tcW w:w="765" w:type="dxa"/>
            <w:tcBorders>
              <w:top w:val="nil"/>
              <w:left w:val="nil"/>
              <w:bottom w:val="single" w:sz="4" w:space="0" w:color="auto"/>
              <w:right w:val="single" w:sz="4" w:space="0" w:color="auto"/>
            </w:tcBorders>
            <w:noWrap/>
            <w:vAlign w:val="center"/>
          </w:tcPr>
          <w:p w14:paraId="750B700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DP075ZZ</w:t>
            </w:r>
          </w:p>
        </w:tc>
        <w:tc>
          <w:tcPr>
            <w:tcW w:w="756" w:type="dxa"/>
            <w:tcBorders>
              <w:top w:val="nil"/>
              <w:left w:val="nil"/>
              <w:bottom w:val="single" w:sz="4" w:space="0" w:color="auto"/>
              <w:right w:val="single" w:sz="4" w:space="0" w:color="auto"/>
            </w:tcBorders>
            <w:noWrap/>
            <w:vAlign w:val="center"/>
          </w:tcPr>
          <w:p w14:paraId="52D67B9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DU002ZZ</w:t>
            </w:r>
          </w:p>
        </w:tc>
        <w:tc>
          <w:tcPr>
            <w:tcW w:w="798" w:type="dxa"/>
            <w:tcBorders>
              <w:top w:val="nil"/>
              <w:left w:val="nil"/>
              <w:bottom w:val="single" w:sz="4" w:space="0" w:color="auto"/>
              <w:right w:val="single" w:sz="4" w:space="0" w:color="auto"/>
            </w:tcBorders>
            <w:noWrap/>
            <w:vAlign w:val="center"/>
          </w:tcPr>
          <w:p w14:paraId="095013D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DW055ZZ</w:t>
            </w:r>
          </w:p>
        </w:tc>
        <w:tc>
          <w:tcPr>
            <w:tcW w:w="756" w:type="dxa"/>
            <w:tcBorders>
              <w:top w:val="nil"/>
              <w:left w:val="nil"/>
              <w:bottom w:val="single" w:sz="4" w:space="0" w:color="auto"/>
              <w:right w:val="single" w:sz="4" w:space="0" w:color="auto"/>
            </w:tcBorders>
            <w:noWrap/>
            <w:vAlign w:val="center"/>
          </w:tcPr>
          <w:p w14:paraId="60150919"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1423DF94"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17FBA0D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0UHG81Z</w:t>
            </w:r>
          </w:p>
        </w:tc>
        <w:tc>
          <w:tcPr>
            <w:tcW w:w="715" w:type="dxa"/>
            <w:tcBorders>
              <w:top w:val="nil"/>
              <w:left w:val="nil"/>
              <w:bottom w:val="single" w:sz="4" w:space="0" w:color="auto"/>
              <w:right w:val="single" w:sz="4" w:space="0" w:color="auto"/>
            </w:tcBorders>
            <w:noWrap/>
            <w:vAlign w:val="center"/>
          </w:tcPr>
          <w:p w14:paraId="2B574F4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0YH941Z</w:t>
            </w:r>
          </w:p>
        </w:tc>
        <w:tc>
          <w:tcPr>
            <w:tcW w:w="715" w:type="dxa"/>
            <w:tcBorders>
              <w:top w:val="nil"/>
              <w:left w:val="nil"/>
              <w:bottom w:val="single" w:sz="4" w:space="0" w:color="auto"/>
              <w:right w:val="single" w:sz="4" w:space="0" w:color="auto"/>
            </w:tcBorders>
            <w:noWrap/>
            <w:vAlign w:val="center"/>
          </w:tcPr>
          <w:p w14:paraId="4F88F61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D0169CZ</w:t>
            </w:r>
          </w:p>
        </w:tc>
        <w:tc>
          <w:tcPr>
            <w:tcW w:w="723" w:type="dxa"/>
            <w:tcBorders>
              <w:top w:val="nil"/>
              <w:left w:val="nil"/>
              <w:bottom w:val="single" w:sz="4" w:space="0" w:color="auto"/>
              <w:right w:val="single" w:sz="4" w:space="0" w:color="auto"/>
            </w:tcBorders>
            <w:noWrap/>
            <w:vAlign w:val="center"/>
          </w:tcPr>
          <w:p w14:paraId="54568D8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D71499Z</w:t>
            </w:r>
          </w:p>
        </w:tc>
        <w:tc>
          <w:tcPr>
            <w:tcW w:w="723" w:type="dxa"/>
            <w:tcBorders>
              <w:top w:val="nil"/>
              <w:left w:val="nil"/>
              <w:bottom w:val="single" w:sz="4" w:space="0" w:color="auto"/>
              <w:right w:val="single" w:sz="4" w:space="0" w:color="auto"/>
            </w:tcBorders>
            <w:noWrap/>
            <w:vAlign w:val="center"/>
          </w:tcPr>
          <w:p w14:paraId="1780497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D9084ZZ</w:t>
            </w:r>
          </w:p>
        </w:tc>
        <w:tc>
          <w:tcPr>
            <w:tcW w:w="751" w:type="dxa"/>
            <w:tcBorders>
              <w:top w:val="nil"/>
              <w:left w:val="nil"/>
              <w:bottom w:val="single" w:sz="4" w:space="0" w:color="auto"/>
              <w:right w:val="single" w:sz="4" w:space="0" w:color="auto"/>
            </w:tcBorders>
            <w:noWrap/>
            <w:vAlign w:val="center"/>
          </w:tcPr>
          <w:p w14:paraId="2F8F106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D91BB8Z</w:t>
            </w:r>
          </w:p>
        </w:tc>
        <w:tc>
          <w:tcPr>
            <w:tcW w:w="756" w:type="dxa"/>
            <w:tcBorders>
              <w:top w:val="nil"/>
              <w:left w:val="nil"/>
              <w:bottom w:val="single" w:sz="4" w:space="0" w:color="auto"/>
              <w:right w:val="single" w:sz="4" w:space="0" w:color="auto"/>
            </w:tcBorders>
            <w:noWrap/>
            <w:vAlign w:val="center"/>
          </w:tcPr>
          <w:p w14:paraId="1E7525C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DB1599Z</w:t>
            </w:r>
          </w:p>
        </w:tc>
        <w:tc>
          <w:tcPr>
            <w:tcW w:w="715" w:type="dxa"/>
            <w:tcBorders>
              <w:top w:val="nil"/>
              <w:left w:val="nil"/>
              <w:bottom w:val="single" w:sz="4" w:space="0" w:color="auto"/>
              <w:right w:val="single" w:sz="4" w:space="0" w:color="auto"/>
            </w:tcBorders>
            <w:noWrap/>
            <w:vAlign w:val="center"/>
          </w:tcPr>
          <w:p w14:paraId="0F36D50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DD12BCZ</w:t>
            </w:r>
          </w:p>
        </w:tc>
        <w:tc>
          <w:tcPr>
            <w:tcW w:w="715" w:type="dxa"/>
            <w:tcBorders>
              <w:top w:val="nil"/>
              <w:left w:val="nil"/>
              <w:bottom w:val="single" w:sz="4" w:space="0" w:color="auto"/>
              <w:right w:val="single" w:sz="4" w:space="0" w:color="auto"/>
            </w:tcBorders>
            <w:noWrap/>
            <w:vAlign w:val="center"/>
          </w:tcPr>
          <w:p w14:paraId="45982F6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DF13BCZ</w:t>
            </w:r>
          </w:p>
        </w:tc>
        <w:tc>
          <w:tcPr>
            <w:tcW w:w="706" w:type="dxa"/>
            <w:tcBorders>
              <w:top w:val="nil"/>
              <w:left w:val="nil"/>
              <w:bottom w:val="single" w:sz="4" w:space="0" w:color="auto"/>
              <w:right w:val="single" w:sz="4" w:space="0" w:color="auto"/>
            </w:tcBorders>
            <w:noWrap/>
            <w:vAlign w:val="center"/>
          </w:tcPr>
          <w:p w14:paraId="7A609BB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DH066ZZ</w:t>
            </w:r>
          </w:p>
        </w:tc>
        <w:tc>
          <w:tcPr>
            <w:tcW w:w="765" w:type="dxa"/>
            <w:tcBorders>
              <w:top w:val="nil"/>
              <w:left w:val="nil"/>
              <w:bottom w:val="single" w:sz="4" w:space="0" w:color="auto"/>
              <w:right w:val="single" w:sz="4" w:space="0" w:color="auto"/>
            </w:tcBorders>
            <w:noWrap/>
            <w:vAlign w:val="center"/>
          </w:tcPr>
          <w:p w14:paraId="6743FA3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DP076ZZ</w:t>
            </w:r>
          </w:p>
        </w:tc>
        <w:tc>
          <w:tcPr>
            <w:tcW w:w="756" w:type="dxa"/>
            <w:tcBorders>
              <w:top w:val="nil"/>
              <w:left w:val="nil"/>
              <w:bottom w:val="single" w:sz="4" w:space="0" w:color="auto"/>
              <w:right w:val="single" w:sz="4" w:space="0" w:color="auto"/>
            </w:tcBorders>
            <w:noWrap/>
            <w:vAlign w:val="center"/>
          </w:tcPr>
          <w:p w14:paraId="35E274A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DU003Z0</w:t>
            </w:r>
          </w:p>
        </w:tc>
        <w:tc>
          <w:tcPr>
            <w:tcW w:w="798" w:type="dxa"/>
            <w:tcBorders>
              <w:top w:val="nil"/>
              <w:left w:val="nil"/>
              <w:bottom w:val="single" w:sz="4" w:space="0" w:color="auto"/>
              <w:right w:val="single" w:sz="4" w:space="0" w:color="auto"/>
            </w:tcBorders>
            <w:noWrap/>
            <w:vAlign w:val="center"/>
          </w:tcPr>
          <w:p w14:paraId="4BA1393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DW056ZZ</w:t>
            </w:r>
          </w:p>
        </w:tc>
        <w:tc>
          <w:tcPr>
            <w:tcW w:w="756" w:type="dxa"/>
            <w:tcBorders>
              <w:top w:val="nil"/>
              <w:left w:val="nil"/>
              <w:bottom w:val="single" w:sz="4" w:space="0" w:color="auto"/>
              <w:right w:val="single" w:sz="4" w:space="0" w:color="auto"/>
            </w:tcBorders>
            <w:noWrap/>
            <w:vAlign w:val="center"/>
          </w:tcPr>
          <w:p w14:paraId="031D3FC3"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79DF67B8"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3F44EC0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0UHGX1Z</w:t>
            </w:r>
          </w:p>
        </w:tc>
        <w:tc>
          <w:tcPr>
            <w:tcW w:w="715" w:type="dxa"/>
            <w:tcBorders>
              <w:top w:val="nil"/>
              <w:left w:val="nil"/>
              <w:bottom w:val="single" w:sz="4" w:space="0" w:color="auto"/>
              <w:right w:val="single" w:sz="4" w:space="0" w:color="auto"/>
            </w:tcBorders>
            <w:noWrap/>
            <w:vAlign w:val="center"/>
          </w:tcPr>
          <w:p w14:paraId="521FF9B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0YHB01Z</w:t>
            </w:r>
          </w:p>
        </w:tc>
        <w:tc>
          <w:tcPr>
            <w:tcW w:w="715" w:type="dxa"/>
            <w:tcBorders>
              <w:top w:val="nil"/>
              <w:left w:val="nil"/>
              <w:bottom w:val="single" w:sz="4" w:space="0" w:color="auto"/>
              <w:right w:val="single" w:sz="4" w:space="0" w:color="auto"/>
            </w:tcBorders>
            <w:noWrap/>
            <w:vAlign w:val="center"/>
          </w:tcPr>
          <w:p w14:paraId="2FBD047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D0169YZ</w:t>
            </w:r>
          </w:p>
        </w:tc>
        <w:tc>
          <w:tcPr>
            <w:tcW w:w="723" w:type="dxa"/>
            <w:tcBorders>
              <w:top w:val="nil"/>
              <w:left w:val="nil"/>
              <w:bottom w:val="single" w:sz="4" w:space="0" w:color="auto"/>
              <w:right w:val="single" w:sz="4" w:space="0" w:color="auto"/>
            </w:tcBorders>
            <w:noWrap/>
            <w:vAlign w:val="center"/>
          </w:tcPr>
          <w:p w14:paraId="0161B25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D7149BZ</w:t>
            </w:r>
          </w:p>
        </w:tc>
        <w:tc>
          <w:tcPr>
            <w:tcW w:w="723" w:type="dxa"/>
            <w:tcBorders>
              <w:top w:val="nil"/>
              <w:left w:val="nil"/>
              <w:bottom w:val="single" w:sz="4" w:space="0" w:color="auto"/>
              <w:right w:val="single" w:sz="4" w:space="0" w:color="auto"/>
            </w:tcBorders>
            <w:noWrap/>
            <w:vAlign w:val="center"/>
          </w:tcPr>
          <w:p w14:paraId="1C0343F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D9085ZZ</w:t>
            </w:r>
          </w:p>
        </w:tc>
        <w:tc>
          <w:tcPr>
            <w:tcW w:w="751" w:type="dxa"/>
            <w:tcBorders>
              <w:top w:val="nil"/>
              <w:left w:val="nil"/>
              <w:bottom w:val="single" w:sz="4" w:space="0" w:color="auto"/>
              <w:right w:val="single" w:sz="4" w:space="0" w:color="auto"/>
            </w:tcBorders>
            <w:noWrap/>
            <w:vAlign w:val="center"/>
          </w:tcPr>
          <w:p w14:paraId="44523EF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D91BB9Z</w:t>
            </w:r>
          </w:p>
        </w:tc>
        <w:tc>
          <w:tcPr>
            <w:tcW w:w="756" w:type="dxa"/>
            <w:tcBorders>
              <w:top w:val="nil"/>
              <w:left w:val="nil"/>
              <w:bottom w:val="single" w:sz="4" w:space="0" w:color="auto"/>
              <w:right w:val="single" w:sz="4" w:space="0" w:color="auto"/>
            </w:tcBorders>
            <w:noWrap/>
            <w:vAlign w:val="center"/>
          </w:tcPr>
          <w:p w14:paraId="22460A2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DB159BZ</w:t>
            </w:r>
          </w:p>
        </w:tc>
        <w:tc>
          <w:tcPr>
            <w:tcW w:w="715" w:type="dxa"/>
            <w:tcBorders>
              <w:top w:val="nil"/>
              <w:left w:val="nil"/>
              <w:bottom w:val="single" w:sz="4" w:space="0" w:color="auto"/>
              <w:right w:val="single" w:sz="4" w:space="0" w:color="auto"/>
            </w:tcBorders>
            <w:noWrap/>
            <w:vAlign w:val="center"/>
          </w:tcPr>
          <w:p w14:paraId="73FFF40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DD12BYZ</w:t>
            </w:r>
          </w:p>
        </w:tc>
        <w:tc>
          <w:tcPr>
            <w:tcW w:w="715" w:type="dxa"/>
            <w:tcBorders>
              <w:top w:val="nil"/>
              <w:left w:val="nil"/>
              <w:bottom w:val="single" w:sz="4" w:space="0" w:color="auto"/>
              <w:right w:val="single" w:sz="4" w:space="0" w:color="auto"/>
            </w:tcBorders>
            <w:noWrap/>
            <w:vAlign w:val="center"/>
          </w:tcPr>
          <w:p w14:paraId="3D41681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DF13BYZ</w:t>
            </w:r>
          </w:p>
        </w:tc>
        <w:tc>
          <w:tcPr>
            <w:tcW w:w="706" w:type="dxa"/>
            <w:tcBorders>
              <w:top w:val="nil"/>
              <w:left w:val="nil"/>
              <w:bottom w:val="single" w:sz="4" w:space="0" w:color="auto"/>
              <w:right w:val="single" w:sz="4" w:space="0" w:color="auto"/>
            </w:tcBorders>
            <w:noWrap/>
            <w:vAlign w:val="center"/>
          </w:tcPr>
          <w:p w14:paraId="11421E9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DH070ZZ</w:t>
            </w:r>
          </w:p>
        </w:tc>
        <w:tc>
          <w:tcPr>
            <w:tcW w:w="765" w:type="dxa"/>
            <w:tcBorders>
              <w:top w:val="nil"/>
              <w:left w:val="nil"/>
              <w:bottom w:val="single" w:sz="4" w:space="0" w:color="auto"/>
              <w:right w:val="single" w:sz="4" w:space="0" w:color="auto"/>
            </w:tcBorders>
            <w:noWrap/>
            <w:vAlign w:val="center"/>
          </w:tcPr>
          <w:p w14:paraId="309BFBC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DP080ZZ</w:t>
            </w:r>
          </w:p>
        </w:tc>
        <w:tc>
          <w:tcPr>
            <w:tcW w:w="756" w:type="dxa"/>
            <w:tcBorders>
              <w:top w:val="nil"/>
              <w:left w:val="nil"/>
              <w:bottom w:val="single" w:sz="4" w:space="0" w:color="auto"/>
              <w:right w:val="single" w:sz="4" w:space="0" w:color="auto"/>
            </w:tcBorders>
            <w:noWrap/>
            <w:vAlign w:val="center"/>
          </w:tcPr>
          <w:p w14:paraId="6B166C8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DU003ZZ</w:t>
            </w:r>
          </w:p>
        </w:tc>
        <w:tc>
          <w:tcPr>
            <w:tcW w:w="798" w:type="dxa"/>
            <w:tcBorders>
              <w:top w:val="nil"/>
              <w:left w:val="nil"/>
              <w:bottom w:val="single" w:sz="4" w:space="0" w:color="auto"/>
              <w:right w:val="single" w:sz="4" w:space="0" w:color="auto"/>
            </w:tcBorders>
            <w:noWrap/>
            <w:vAlign w:val="center"/>
          </w:tcPr>
          <w:p w14:paraId="564EB7E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DW060ZZ</w:t>
            </w:r>
          </w:p>
        </w:tc>
        <w:tc>
          <w:tcPr>
            <w:tcW w:w="756" w:type="dxa"/>
            <w:tcBorders>
              <w:top w:val="nil"/>
              <w:left w:val="nil"/>
              <w:bottom w:val="single" w:sz="4" w:space="0" w:color="auto"/>
              <w:right w:val="single" w:sz="4" w:space="0" w:color="auto"/>
            </w:tcBorders>
            <w:noWrap/>
            <w:vAlign w:val="center"/>
          </w:tcPr>
          <w:p w14:paraId="24F22E1A"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5BB5AF4A"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0A9AFA9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0VH001Z</w:t>
            </w:r>
          </w:p>
        </w:tc>
        <w:tc>
          <w:tcPr>
            <w:tcW w:w="715" w:type="dxa"/>
            <w:tcBorders>
              <w:top w:val="nil"/>
              <w:left w:val="nil"/>
              <w:bottom w:val="single" w:sz="4" w:space="0" w:color="auto"/>
              <w:right w:val="single" w:sz="4" w:space="0" w:color="auto"/>
            </w:tcBorders>
            <w:noWrap/>
            <w:vAlign w:val="center"/>
          </w:tcPr>
          <w:p w14:paraId="768CAA0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0YHB31Z</w:t>
            </w:r>
          </w:p>
        </w:tc>
        <w:tc>
          <w:tcPr>
            <w:tcW w:w="715" w:type="dxa"/>
            <w:tcBorders>
              <w:top w:val="nil"/>
              <w:left w:val="nil"/>
              <w:bottom w:val="single" w:sz="4" w:space="0" w:color="auto"/>
              <w:right w:val="single" w:sz="4" w:space="0" w:color="auto"/>
            </w:tcBorders>
            <w:noWrap/>
            <w:vAlign w:val="center"/>
          </w:tcPr>
          <w:p w14:paraId="0D64B93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D016B7Z</w:t>
            </w:r>
          </w:p>
        </w:tc>
        <w:tc>
          <w:tcPr>
            <w:tcW w:w="723" w:type="dxa"/>
            <w:tcBorders>
              <w:top w:val="nil"/>
              <w:left w:val="nil"/>
              <w:bottom w:val="single" w:sz="4" w:space="0" w:color="auto"/>
              <w:right w:val="single" w:sz="4" w:space="0" w:color="auto"/>
            </w:tcBorders>
            <w:noWrap/>
            <w:vAlign w:val="center"/>
          </w:tcPr>
          <w:p w14:paraId="6C21926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D7149CZ</w:t>
            </w:r>
          </w:p>
        </w:tc>
        <w:tc>
          <w:tcPr>
            <w:tcW w:w="723" w:type="dxa"/>
            <w:tcBorders>
              <w:top w:val="nil"/>
              <w:left w:val="nil"/>
              <w:bottom w:val="single" w:sz="4" w:space="0" w:color="auto"/>
              <w:right w:val="single" w:sz="4" w:space="0" w:color="auto"/>
            </w:tcBorders>
            <w:noWrap/>
            <w:vAlign w:val="center"/>
          </w:tcPr>
          <w:p w14:paraId="5EFA27B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D9086ZZ</w:t>
            </w:r>
          </w:p>
        </w:tc>
        <w:tc>
          <w:tcPr>
            <w:tcW w:w="751" w:type="dxa"/>
            <w:tcBorders>
              <w:top w:val="nil"/>
              <w:left w:val="nil"/>
              <w:bottom w:val="single" w:sz="4" w:space="0" w:color="auto"/>
              <w:right w:val="single" w:sz="4" w:space="0" w:color="auto"/>
            </w:tcBorders>
            <w:noWrap/>
            <w:vAlign w:val="center"/>
          </w:tcPr>
          <w:p w14:paraId="3DD2C7F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D91BBBZ</w:t>
            </w:r>
          </w:p>
        </w:tc>
        <w:tc>
          <w:tcPr>
            <w:tcW w:w="756" w:type="dxa"/>
            <w:tcBorders>
              <w:top w:val="nil"/>
              <w:left w:val="nil"/>
              <w:bottom w:val="single" w:sz="4" w:space="0" w:color="auto"/>
              <w:right w:val="single" w:sz="4" w:space="0" w:color="auto"/>
            </w:tcBorders>
            <w:noWrap/>
            <w:vAlign w:val="center"/>
          </w:tcPr>
          <w:p w14:paraId="5A4D12F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DB159CZ</w:t>
            </w:r>
          </w:p>
        </w:tc>
        <w:tc>
          <w:tcPr>
            <w:tcW w:w="715" w:type="dxa"/>
            <w:tcBorders>
              <w:top w:val="nil"/>
              <w:left w:val="nil"/>
              <w:bottom w:val="single" w:sz="4" w:space="0" w:color="auto"/>
              <w:right w:val="single" w:sz="4" w:space="0" w:color="auto"/>
            </w:tcBorders>
            <w:noWrap/>
            <w:vAlign w:val="center"/>
          </w:tcPr>
          <w:p w14:paraId="59DD39D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DD1397Z</w:t>
            </w:r>
          </w:p>
        </w:tc>
        <w:tc>
          <w:tcPr>
            <w:tcW w:w="715" w:type="dxa"/>
            <w:tcBorders>
              <w:top w:val="nil"/>
              <w:left w:val="nil"/>
              <w:bottom w:val="single" w:sz="4" w:space="0" w:color="auto"/>
              <w:right w:val="single" w:sz="4" w:space="0" w:color="auto"/>
            </w:tcBorders>
            <w:noWrap/>
            <w:vAlign w:val="center"/>
          </w:tcPr>
          <w:p w14:paraId="1701AC9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DFY07ZZ</w:t>
            </w:r>
          </w:p>
        </w:tc>
        <w:tc>
          <w:tcPr>
            <w:tcW w:w="706" w:type="dxa"/>
            <w:tcBorders>
              <w:top w:val="nil"/>
              <w:left w:val="nil"/>
              <w:bottom w:val="single" w:sz="4" w:space="0" w:color="auto"/>
              <w:right w:val="single" w:sz="4" w:space="0" w:color="auto"/>
            </w:tcBorders>
            <w:noWrap/>
            <w:vAlign w:val="center"/>
          </w:tcPr>
          <w:p w14:paraId="3647573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DH071ZZ</w:t>
            </w:r>
          </w:p>
        </w:tc>
        <w:tc>
          <w:tcPr>
            <w:tcW w:w="765" w:type="dxa"/>
            <w:tcBorders>
              <w:top w:val="nil"/>
              <w:left w:val="nil"/>
              <w:bottom w:val="single" w:sz="4" w:space="0" w:color="auto"/>
              <w:right w:val="single" w:sz="4" w:space="0" w:color="auto"/>
            </w:tcBorders>
            <w:noWrap/>
            <w:vAlign w:val="center"/>
          </w:tcPr>
          <w:p w14:paraId="69E935C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DP081ZZ</w:t>
            </w:r>
          </w:p>
        </w:tc>
        <w:tc>
          <w:tcPr>
            <w:tcW w:w="756" w:type="dxa"/>
            <w:tcBorders>
              <w:top w:val="nil"/>
              <w:left w:val="nil"/>
              <w:bottom w:val="single" w:sz="4" w:space="0" w:color="auto"/>
              <w:right w:val="single" w:sz="4" w:space="0" w:color="auto"/>
            </w:tcBorders>
            <w:noWrap/>
            <w:vAlign w:val="center"/>
          </w:tcPr>
          <w:p w14:paraId="32C06BC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DU004ZZ</w:t>
            </w:r>
          </w:p>
        </w:tc>
        <w:tc>
          <w:tcPr>
            <w:tcW w:w="798" w:type="dxa"/>
            <w:tcBorders>
              <w:top w:val="nil"/>
              <w:left w:val="nil"/>
              <w:bottom w:val="single" w:sz="4" w:space="0" w:color="auto"/>
              <w:right w:val="single" w:sz="4" w:space="0" w:color="auto"/>
            </w:tcBorders>
            <w:noWrap/>
            <w:vAlign w:val="center"/>
          </w:tcPr>
          <w:p w14:paraId="1AF4A23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DW061ZZ</w:t>
            </w:r>
          </w:p>
        </w:tc>
        <w:tc>
          <w:tcPr>
            <w:tcW w:w="756" w:type="dxa"/>
            <w:tcBorders>
              <w:top w:val="nil"/>
              <w:left w:val="nil"/>
              <w:bottom w:val="single" w:sz="4" w:space="0" w:color="auto"/>
              <w:right w:val="single" w:sz="4" w:space="0" w:color="auto"/>
            </w:tcBorders>
            <w:noWrap/>
            <w:vAlign w:val="center"/>
          </w:tcPr>
          <w:p w14:paraId="3600E749"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29F5D9B7"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6412869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0VH031Z</w:t>
            </w:r>
          </w:p>
        </w:tc>
        <w:tc>
          <w:tcPr>
            <w:tcW w:w="715" w:type="dxa"/>
            <w:tcBorders>
              <w:top w:val="nil"/>
              <w:left w:val="nil"/>
              <w:bottom w:val="single" w:sz="4" w:space="0" w:color="auto"/>
              <w:right w:val="single" w:sz="4" w:space="0" w:color="auto"/>
            </w:tcBorders>
            <w:noWrap/>
            <w:vAlign w:val="center"/>
          </w:tcPr>
          <w:p w14:paraId="35C15CF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0YHB41Z</w:t>
            </w:r>
          </w:p>
        </w:tc>
        <w:tc>
          <w:tcPr>
            <w:tcW w:w="715" w:type="dxa"/>
            <w:tcBorders>
              <w:top w:val="nil"/>
              <w:left w:val="nil"/>
              <w:bottom w:val="single" w:sz="4" w:space="0" w:color="auto"/>
              <w:right w:val="single" w:sz="4" w:space="0" w:color="auto"/>
            </w:tcBorders>
            <w:noWrap/>
            <w:vAlign w:val="center"/>
          </w:tcPr>
          <w:p w14:paraId="561845F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D016B8Z</w:t>
            </w:r>
          </w:p>
        </w:tc>
        <w:tc>
          <w:tcPr>
            <w:tcW w:w="723" w:type="dxa"/>
            <w:tcBorders>
              <w:top w:val="nil"/>
              <w:left w:val="nil"/>
              <w:bottom w:val="single" w:sz="4" w:space="0" w:color="auto"/>
              <w:right w:val="single" w:sz="4" w:space="0" w:color="auto"/>
            </w:tcBorders>
            <w:noWrap/>
            <w:vAlign w:val="center"/>
          </w:tcPr>
          <w:p w14:paraId="7C413DE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D7149YZ</w:t>
            </w:r>
          </w:p>
        </w:tc>
        <w:tc>
          <w:tcPr>
            <w:tcW w:w="723" w:type="dxa"/>
            <w:tcBorders>
              <w:top w:val="nil"/>
              <w:left w:val="nil"/>
              <w:bottom w:val="single" w:sz="4" w:space="0" w:color="auto"/>
              <w:right w:val="single" w:sz="4" w:space="0" w:color="auto"/>
            </w:tcBorders>
            <w:noWrap/>
            <w:vAlign w:val="center"/>
          </w:tcPr>
          <w:p w14:paraId="6DF13FC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D9090ZZ</w:t>
            </w:r>
          </w:p>
        </w:tc>
        <w:tc>
          <w:tcPr>
            <w:tcW w:w="751" w:type="dxa"/>
            <w:tcBorders>
              <w:top w:val="nil"/>
              <w:left w:val="nil"/>
              <w:bottom w:val="single" w:sz="4" w:space="0" w:color="auto"/>
              <w:right w:val="single" w:sz="4" w:space="0" w:color="auto"/>
            </w:tcBorders>
            <w:noWrap/>
            <w:vAlign w:val="center"/>
          </w:tcPr>
          <w:p w14:paraId="5B27B1C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D91BBCZ</w:t>
            </w:r>
          </w:p>
        </w:tc>
        <w:tc>
          <w:tcPr>
            <w:tcW w:w="756" w:type="dxa"/>
            <w:tcBorders>
              <w:top w:val="nil"/>
              <w:left w:val="nil"/>
              <w:bottom w:val="single" w:sz="4" w:space="0" w:color="auto"/>
              <w:right w:val="single" w:sz="4" w:space="0" w:color="auto"/>
            </w:tcBorders>
            <w:noWrap/>
            <w:vAlign w:val="center"/>
          </w:tcPr>
          <w:p w14:paraId="1CDC9B2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DB159YZ</w:t>
            </w:r>
          </w:p>
        </w:tc>
        <w:tc>
          <w:tcPr>
            <w:tcW w:w="715" w:type="dxa"/>
            <w:tcBorders>
              <w:top w:val="nil"/>
              <w:left w:val="nil"/>
              <w:bottom w:val="single" w:sz="4" w:space="0" w:color="auto"/>
              <w:right w:val="single" w:sz="4" w:space="0" w:color="auto"/>
            </w:tcBorders>
            <w:noWrap/>
            <w:vAlign w:val="center"/>
          </w:tcPr>
          <w:p w14:paraId="5638076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DD1398Z</w:t>
            </w:r>
          </w:p>
        </w:tc>
        <w:tc>
          <w:tcPr>
            <w:tcW w:w="715" w:type="dxa"/>
            <w:tcBorders>
              <w:top w:val="nil"/>
              <w:left w:val="nil"/>
              <w:bottom w:val="single" w:sz="4" w:space="0" w:color="auto"/>
              <w:right w:val="single" w:sz="4" w:space="0" w:color="auto"/>
            </w:tcBorders>
            <w:noWrap/>
            <w:vAlign w:val="center"/>
          </w:tcPr>
          <w:p w14:paraId="3E818A2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DFY0CZZ</w:t>
            </w:r>
          </w:p>
        </w:tc>
        <w:tc>
          <w:tcPr>
            <w:tcW w:w="706" w:type="dxa"/>
            <w:tcBorders>
              <w:top w:val="nil"/>
              <w:left w:val="nil"/>
              <w:bottom w:val="single" w:sz="4" w:space="0" w:color="auto"/>
              <w:right w:val="single" w:sz="4" w:space="0" w:color="auto"/>
            </w:tcBorders>
            <w:noWrap/>
            <w:vAlign w:val="center"/>
          </w:tcPr>
          <w:p w14:paraId="0A9EFFA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DH072ZZ</w:t>
            </w:r>
          </w:p>
        </w:tc>
        <w:tc>
          <w:tcPr>
            <w:tcW w:w="765" w:type="dxa"/>
            <w:tcBorders>
              <w:top w:val="nil"/>
              <w:left w:val="nil"/>
              <w:bottom w:val="single" w:sz="4" w:space="0" w:color="auto"/>
              <w:right w:val="single" w:sz="4" w:space="0" w:color="auto"/>
            </w:tcBorders>
            <w:noWrap/>
            <w:vAlign w:val="center"/>
          </w:tcPr>
          <w:p w14:paraId="10C23D3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DP082ZZ</w:t>
            </w:r>
          </w:p>
        </w:tc>
        <w:tc>
          <w:tcPr>
            <w:tcW w:w="756" w:type="dxa"/>
            <w:tcBorders>
              <w:top w:val="nil"/>
              <w:left w:val="nil"/>
              <w:bottom w:val="single" w:sz="4" w:space="0" w:color="auto"/>
              <w:right w:val="single" w:sz="4" w:space="0" w:color="auto"/>
            </w:tcBorders>
            <w:noWrap/>
            <w:vAlign w:val="center"/>
          </w:tcPr>
          <w:p w14:paraId="06B39D3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DU005ZZ</w:t>
            </w:r>
          </w:p>
        </w:tc>
        <w:tc>
          <w:tcPr>
            <w:tcW w:w="798" w:type="dxa"/>
            <w:tcBorders>
              <w:top w:val="nil"/>
              <w:left w:val="nil"/>
              <w:bottom w:val="single" w:sz="4" w:space="0" w:color="auto"/>
              <w:right w:val="single" w:sz="4" w:space="0" w:color="auto"/>
            </w:tcBorders>
            <w:noWrap/>
            <w:vAlign w:val="center"/>
          </w:tcPr>
          <w:p w14:paraId="33A2CA8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DW062ZZ</w:t>
            </w:r>
          </w:p>
        </w:tc>
        <w:tc>
          <w:tcPr>
            <w:tcW w:w="756" w:type="dxa"/>
            <w:tcBorders>
              <w:top w:val="nil"/>
              <w:left w:val="nil"/>
              <w:bottom w:val="single" w:sz="4" w:space="0" w:color="auto"/>
              <w:right w:val="single" w:sz="4" w:space="0" w:color="auto"/>
            </w:tcBorders>
            <w:noWrap/>
            <w:vAlign w:val="center"/>
          </w:tcPr>
          <w:p w14:paraId="073F7EF3"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31F20685"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57AE061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0VH041Z</w:t>
            </w:r>
          </w:p>
        </w:tc>
        <w:tc>
          <w:tcPr>
            <w:tcW w:w="715" w:type="dxa"/>
            <w:tcBorders>
              <w:top w:val="nil"/>
              <w:left w:val="nil"/>
              <w:bottom w:val="single" w:sz="4" w:space="0" w:color="auto"/>
              <w:right w:val="single" w:sz="4" w:space="0" w:color="auto"/>
            </w:tcBorders>
            <w:noWrap/>
            <w:vAlign w:val="center"/>
          </w:tcPr>
          <w:p w14:paraId="4A2D6F0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0YHC01Z</w:t>
            </w:r>
          </w:p>
        </w:tc>
        <w:tc>
          <w:tcPr>
            <w:tcW w:w="715" w:type="dxa"/>
            <w:tcBorders>
              <w:top w:val="nil"/>
              <w:left w:val="nil"/>
              <w:bottom w:val="single" w:sz="4" w:space="0" w:color="auto"/>
              <w:right w:val="single" w:sz="4" w:space="0" w:color="auto"/>
            </w:tcBorders>
            <w:noWrap/>
            <w:vAlign w:val="center"/>
          </w:tcPr>
          <w:p w14:paraId="4C0A7B3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D016B9Z</w:t>
            </w:r>
          </w:p>
        </w:tc>
        <w:tc>
          <w:tcPr>
            <w:tcW w:w="723" w:type="dxa"/>
            <w:tcBorders>
              <w:top w:val="nil"/>
              <w:left w:val="nil"/>
              <w:bottom w:val="single" w:sz="4" w:space="0" w:color="auto"/>
              <w:right w:val="single" w:sz="4" w:space="0" w:color="auto"/>
            </w:tcBorders>
            <w:noWrap/>
            <w:vAlign w:val="center"/>
          </w:tcPr>
          <w:p w14:paraId="49252AD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D714B7Z</w:t>
            </w:r>
          </w:p>
        </w:tc>
        <w:tc>
          <w:tcPr>
            <w:tcW w:w="723" w:type="dxa"/>
            <w:tcBorders>
              <w:top w:val="nil"/>
              <w:left w:val="nil"/>
              <w:bottom w:val="single" w:sz="4" w:space="0" w:color="auto"/>
              <w:right w:val="single" w:sz="4" w:space="0" w:color="auto"/>
            </w:tcBorders>
            <w:noWrap/>
            <w:vAlign w:val="center"/>
          </w:tcPr>
          <w:p w14:paraId="31E8853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D9091ZZ</w:t>
            </w:r>
          </w:p>
        </w:tc>
        <w:tc>
          <w:tcPr>
            <w:tcW w:w="751" w:type="dxa"/>
            <w:tcBorders>
              <w:top w:val="nil"/>
              <w:left w:val="nil"/>
              <w:bottom w:val="single" w:sz="4" w:space="0" w:color="auto"/>
              <w:right w:val="single" w:sz="4" w:space="0" w:color="auto"/>
            </w:tcBorders>
            <w:noWrap/>
            <w:vAlign w:val="center"/>
          </w:tcPr>
          <w:p w14:paraId="404B816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D91BBYZ</w:t>
            </w:r>
          </w:p>
        </w:tc>
        <w:tc>
          <w:tcPr>
            <w:tcW w:w="756" w:type="dxa"/>
            <w:tcBorders>
              <w:top w:val="nil"/>
              <w:left w:val="nil"/>
              <w:bottom w:val="single" w:sz="4" w:space="0" w:color="auto"/>
              <w:right w:val="single" w:sz="4" w:space="0" w:color="auto"/>
            </w:tcBorders>
            <w:noWrap/>
            <w:vAlign w:val="center"/>
          </w:tcPr>
          <w:p w14:paraId="2BAFE78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DB15B7Z</w:t>
            </w:r>
          </w:p>
        </w:tc>
        <w:tc>
          <w:tcPr>
            <w:tcW w:w="715" w:type="dxa"/>
            <w:tcBorders>
              <w:top w:val="nil"/>
              <w:left w:val="nil"/>
              <w:bottom w:val="single" w:sz="4" w:space="0" w:color="auto"/>
              <w:right w:val="single" w:sz="4" w:space="0" w:color="auto"/>
            </w:tcBorders>
            <w:noWrap/>
            <w:vAlign w:val="center"/>
          </w:tcPr>
          <w:p w14:paraId="16528FE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DD1399Z</w:t>
            </w:r>
          </w:p>
        </w:tc>
        <w:tc>
          <w:tcPr>
            <w:tcW w:w="715" w:type="dxa"/>
            <w:tcBorders>
              <w:top w:val="nil"/>
              <w:left w:val="nil"/>
              <w:bottom w:val="single" w:sz="4" w:space="0" w:color="auto"/>
              <w:right w:val="single" w:sz="4" w:space="0" w:color="auto"/>
            </w:tcBorders>
            <w:noWrap/>
            <w:vAlign w:val="center"/>
          </w:tcPr>
          <w:p w14:paraId="78671A3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DFY0FZZ</w:t>
            </w:r>
          </w:p>
        </w:tc>
        <w:tc>
          <w:tcPr>
            <w:tcW w:w="706" w:type="dxa"/>
            <w:tcBorders>
              <w:top w:val="nil"/>
              <w:left w:val="nil"/>
              <w:bottom w:val="single" w:sz="4" w:space="0" w:color="auto"/>
              <w:right w:val="single" w:sz="4" w:space="0" w:color="auto"/>
            </w:tcBorders>
            <w:noWrap/>
            <w:vAlign w:val="center"/>
          </w:tcPr>
          <w:p w14:paraId="2665512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DH073Z0</w:t>
            </w:r>
          </w:p>
        </w:tc>
        <w:tc>
          <w:tcPr>
            <w:tcW w:w="765" w:type="dxa"/>
            <w:tcBorders>
              <w:top w:val="nil"/>
              <w:left w:val="nil"/>
              <w:bottom w:val="single" w:sz="4" w:space="0" w:color="auto"/>
              <w:right w:val="single" w:sz="4" w:space="0" w:color="auto"/>
            </w:tcBorders>
            <w:noWrap/>
            <w:vAlign w:val="center"/>
          </w:tcPr>
          <w:p w14:paraId="17E7F0C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DP083Z0</w:t>
            </w:r>
          </w:p>
        </w:tc>
        <w:tc>
          <w:tcPr>
            <w:tcW w:w="756" w:type="dxa"/>
            <w:tcBorders>
              <w:top w:val="nil"/>
              <w:left w:val="nil"/>
              <w:bottom w:val="single" w:sz="4" w:space="0" w:color="auto"/>
              <w:right w:val="single" w:sz="4" w:space="0" w:color="auto"/>
            </w:tcBorders>
            <w:noWrap/>
            <w:vAlign w:val="center"/>
          </w:tcPr>
          <w:p w14:paraId="380DF74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DU006ZZ</w:t>
            </w:r>
          </w:p>
        </w:tc>
        <w:tc>
          <w:tcPr>
            <w:tcW w:w="798" w:type="dxa"/>
            <w:tcBorders>
              <w:top w:val="nil"/>
              <w:left w:val="nil"/>
              <w:bottom w:val="single" w:sz="4" w:space="0" w:color="auto"/>
              <w:right w:val="single" w:sz="4" w:space="0" w:color="auto"/>
            </w:tcBorders>
            <w:noWrap/>
            <w:vAlign w:val="center"/>
          </w:tcPr>
          <w:p w14:paraId="0AD48D4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DW063Z0</w:t>
            </w:r>
          </w:p>
        </w:tc>
        <w:tc>
          <w:tcPr>
            <w:tcW w:w="756" w:type="dxa"/>
            <w:tcBorders>
              <w:top w:val="nil"/>
              <w:left w:val="nil"/>
              <w:bottom w:val="single" w:sz="4" w:space="0" w:color="auto"/>
              <w:right w:val="single" w:sz="4" w:space="0" w:color="auto"/>
            </w:tcBorders>
            <w:noWrap/>
            <w:vAlign w:val="center"/>
          </w:tcPr>
          <w:p w14:paraId="173D9E63"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189843A9"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2CF0EBE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0VH071Z</w:t>
            </w:r>
          </w:p>
        </w:tc>
        <w:tc>
          <w:tcPr>
            <w:tcW w:w="715" w:type="dxa"/>
            <w:tcBorders>
              <w:top w:val="nil"/>
              <w:left w:val="nil"/>
              <w:bottom w:val="single" w:sz="4" w:space="0" w:color="auto"/>
              <w:right w:val="single" w:sz="4" w:space="0" w:color="auto"/>
            </w:tcBorders>
            <w:noWrap/>
            <w:vAlign w:val="center"/>
          </w:tcPr>
          <w:p w14:paraId="31965FE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0YHC31Z</w:t>
            </w:r>
          </w:p>
        </w:tc>
        <w:tc>
          <w:tcPr>
            <w:tcW w:w="715" w:type="dxa"/>
            <w:tcBorders>
              <w:top w:val="nil"/>
              <w:left w:val="nil"/>
              <w:bottom w:val="single" w:sz="4" w:space="0" w:color="auto"/>
              <w:right w:val="single" w:sz="4" w:space="0" w:color="auto"/>
            </w:tcBorders>
            <w:noWrap/>
            <w:vAlign w:val="center"/>
          </w:tcPr>
          <w:p w14:paraId="70EAAF4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D016BBZ</w:t>
            </w:r>
          </w:p>
        </w:tc>
        <w:tc>
          <w:tcPr>
            <w:tcW w:w="723" w:type="dxa"/>
            <w:tcBorders>
              <w:top w:val="nil"/>
              <w:left w:val="nil"/>
              <w:bottom w:val="single" w:sz="4" w:space="0" w:color="auto"/>
              <w:right w:val="single" w:sz="4" w:space="0" w:color="auto"/>
            </w:tcBorders>
            <w:noWrap/>
            <w:vAlign w:val="center"/>
          </w:tcPr>
          <w:p w14:paraId="76525E9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D714B8Z</w:t>
            </w:r>
          </w:p>
        </w:tc>
        <w:tc>
          <w:tcPr>
            <w:tcW w:w="723" w:type="dxa"/>
            <w:tcBorders>
              <w:top w:val="nil"/>
              <w:left w:val="nil"/>
              <w:bottom w:val="single" w:sz="4" w:space="0" w:color="auto"/>
              <w:right w:val="single" w:sz="4" w:space="0" w:color="auto"/>
            </w:tcBorders>
            <w:noWrap/>
            <w:vAlign w:val="center"/>
          </w:tcPr>
          <w:p w14:paraId="51041BE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D9092ZZ</w:t>
            </w:r>
          </w:p>
        </w:tc>
        <w:tc>
          <w:tcPr>
            <w:tcW w:w="751" w:type="dxa"/>
            <w:tcBorders>
              <w:top w:val="nil"/>
              <w:left w:val="nil"/>
              <w:bottom w:val="single" w:sz="4" w:space="0" w:color="auto"/>
              <w:right w:val="single" w:sz="4" w:space="0" w:color="auto"/>
            </w:tcBorders>
            <w:noWrap/>
            <w:vAlign w:val="center"/>
          </w:tcPr>
          <w:p w14:paraId="25AE49C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D91D97Z</w:t>
            </w:r>
          </w:p>
        </w:tc>
        <w:tc>
          <w:tcPr>
            <w:tcW w:w="756" w:type="dxa"/>
            <w:tcBorders>
              <w:top w:val="nil"/>
              <w:left w:val="nil"/>
              <w:bottom w:val="single" w:sz="4" w:space="0" w:color="auto"/>
              <w:right w:val="single" w:sz="4" w:space="0" w:color="auto"/>
            </w:tcBorders>
            <w:noWrap/>
            <w:vAlign w:val="center"/>
          </w:tcPr>
          <w:p w14:paraId="2A5206C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DB15B8Z</w:t>
            </w:r>
          </w:p>
        </w:tc>
        <w:tc>
          <w:tcPr>
            <w:tcW w:w="715" w:type="dxa"/>
            <w:tcBorders>
              <w:top w:val="nil"/>
              <w:left w:val="nil"/>
              <w:bottom w:val="single" w:sz="4" w:space="0" w:color="auto"/>
              <w:right w:val="single" w:sz="4" w:space="0" w:color="auto"/>
            </w:tcBorders>
            <w:noWrap/>
            <w:vAlign w:val="center"/>
          </w:tcPr>
          <w:p w14:paraId="27D9E65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DD139BZ</w:t>
            </w:r>
          </w:p>
        </w:tc>
        <w:tc>
          <w:tcPr>
            <w:tcW w:w="715" w:type="dxa"/>
            <w:tcBorders>
              <w:top w:val="nil"/>
              <w:left w:val="nil"/>
              <w:bottom w:val="single" w:sz="4" w:space="0" w:color="auto"/>
              <w:right w:val="single" w:sz="4" w:space="0" w:color="auto"/>
            </w:tcBorders>
            <w:noWrap/>
            <w:vAlign w:val="center"/>
          </w:tcPr>
          <w:p w14:paraId="6D6580D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DFY17ZZ</w:t>
            </w:r>
          </w:p>
        </w:tc>
        <w:tc>
          <w:tcPr>
            <w:tcW w:w="706" w:type="dxa"/>
            <w:tcBorders>
              <w:top w:val="nil"/>
              <w:left w:val="nil"/>
              <w:bottom w:val="single" w:sz="4" w:space="0" w:color="auto"/>
              <w:right w:val="single" w:sz="4" w:space="0" w:color="auto"/>
            </w:tcBorders>
            <w:noWrap/>
            <w:vAlign w:val="center"/>
          </w:tcPr>
          <w:p w14:paraId="6A0CF35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DH073ZZ</w:t>
            </w:r>
          </w:p>
        </w:tc>
        <w:tc>
          <w:tcPr>
            <w:tcW w:w="765" w:type="dxa"/>
            <w:tcBorders>
              <w:top w:val="nil"/>
              <w:left w:val="nil"/>
              <w:bottom w:val="single" w:sz="4" w:space="0" w:color="auto"/>
              <w:right w:val="single" w:sz="4" w:space="0" w:color="auto"/>
            </w:tcBorders>
            <w:noWrap/>
            <w:vAlign w:val="center"/>
          </w:tcPr>
          <w:p w14:paraId="0DE09A8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DP083ZZ</w:t>
            </w:r>
          </w:p>
        </w:tc>
        <w:tc>
          <w:tcPr>
            <w:tcW w:w="756" w:type="dxa"/>
            <w:tcBorders>
              <w:top w:val="nil"/>
              <w:left w:val="nil"/>
              <w:bottom w:val="single" w:sz="4" w:space="0" w:color="auto"/>
              <w:right w:val="single" w:sz="4" w:space="0" w:color="auto"/>
            </w:tcBorders>
            <w:noWrap/>
            <w:vAlign w:val="center"/>
          </w:tcPr>
          <w:p w14:paraId="7C95679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DU010ZZ</w:t>
            </w:r>
          </w:p>
        </w:tc>
        <w:tc>
          <w:tcPr>
            <w:tcW w:w="798" w:type="dxa"/>
            <w:tcBorders>
              <w:top w:val="nil"/>
              <w:left w:val="nil"/>
              <w:bottom w:val="single" w:sz="4" w:space="0" w:color="auto"/>
              <w:right w:val="single" w:sz="4" w:space="0" w:color="auto"/>
            </w:tcBorders>
            <w:noWrap/>
            <w:vAlign w:val="center"/>
          </w:tcPr>
          <w:p w14:paraId="0AB4D6D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DW063ZZ</w:t>
            </w:r>
          </w:p>
        </w:tc>
        <w:tc>
          <w:tcPr>
            <w:tcW w:w="756" w:type="dxa"/>
            <w:tcBorders>
              <w:top w:val="nil"/>
              <w:left w:val="nil"/>
              <w:bottom w:val="single" w:sz="4" w:space="0" w:color="auto"/>
              <w:right w:val="single" w:sz="4" w:space="0" w:color="auto"/>
            </w:tcBorders>
            <w:noWrap/>
            <w:vAlign w:val="center"/>
          </w:tcPr>
          <w:p w14:paraId="56A1CF3D"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5FE23C06"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24685E7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0VH081Z</w:t>
            </w:r>
          </w:p>
        </w:tc>
        <w:tc>
          <w:tcPr>
            <w:tcW w:w="715" w:type="dxa"/>
            <w:tcBorders>
              <w:top w:val="nil"/>
              <w:left w:val="nil"/>
              <w:bottom w:val="single" w:sz="4" w:space="0" w:color="auto"/>
              <w:right w:val="single" w:sz="4" w:space="0" w:color="auto"/>
            </w:tcBorders>
            <w:noWrap/>
            <w:vAlign w:val="center"/>
          </w:tcPr>
          <w:p w14:paraId="52FD04A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0YHC41Z</w:t>
            </w:r>
          </w:p>
        </w:tc>
        <w:tc>
          <w:tcPr>
            <w:tcW w:w="715" w:type="dxa"/>
            <w:tcBorders>
              <w:top w:val="nil"/>
              <w:left w:val="nil"/>
              <w:bottom w:val="single" w:sz="4" w:space="0" w:color="auto"/>
              <w:right w:val="single" w:sz="4" w:space="0" w:color="auto"/>
            </w:tcBorders>
            <w:noWrap/>
            <w:vAlign w:val="center"/>
          </w:tcPr>
          <w:p w14:paraId="4FA8331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D016BCZ</w:t>
            </w:r>
          </w:p>
        </w:tc>
        <w:tc>
          <w:tcPr>
            <w:tcW w:w="723" w:type="dxa"/>
            <w:tcBorders>
              <w:top w:val="nil"/>
              <w:left w:val="nil"/>
              <w:bottom w:val="single" w:sz="4" w:space="0" w:color="auto"/>
              <w:right w:val="single" w:sz="4" w:space="0" w:color="auto"/>
            </w:tcBorders>
            <w:noWrap/>
            <w:vAlign w:val="center"/>
          </w:tcPr>
          <w:p w14:paraId="02BCCA9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D714B9Z</w:t>
            </w:r>
          </w:p>
        </w:tc>
        <w:tc>
          <w:tcPr>
            <w:tcW w:w="723" w:type="dxa"/>
            <w:tcBorders>
              <w:top w:val="nil"/>
              <w:left w:val="nil"/>
              <w:bottom w:val="single" w:sz="4" w:space="0" w:color="auto"/>
              <w:right w:val="single" w:sz="4" w:space="0" w:color="auto"/>
            </w:tcBorders>
            <w:noWrap/>
            <w:vAlign w:val="center"/>
          </w:tcPr>
          <w:p w14:paraId="1FB465B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D9093Z0</w:t>
            </w:r>
          </w:p>
        </w:tc>
        <w:tc>
          <w:tcPr>
            <w:tcW w:w="751" w:type="dxa"/>
            <w:tcBorders>
              <w:top w:val="nil"/>
              <w:left w:val="nil"/>
              <w:bottom w:val="single" w:sz="4" w:space="0" w:color="auto"/>
              <w:right w:val="single" w:sz="4" w:space="0" w:color="auto"/>
            </w:tcBorders>
            <w:noWrap/>
            <w:vAlign w:val="center"/>
          </w:tcPr>
          <w:p w14:paraId="66AEB7B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D91D98Z</w:t>
            </w:r>
          </w:p>
        </w:tc>
        <w:tc>
          <w:tcPr>
            <w:tcW w:w="756" w:type="dxa"/>
            <w:tcBorders>
              <w:top w:val="nil"/>
              <w:left w:val="nil"/>
              <w:bottom w:val="single" w:sz="4" w:space="0" w:color="auto"/>
              <w:right w:val="single" w:sz="4" w:space="0" w:color="auto"/>
            </w:tcBorders>
            <w:noWrap/>
            <w:vAlign w:val="center"/>
          </w:tcPr>
          <w:p w14:paraId="57CA7B4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DB15B9Z</w:t>
            </w:r>
          </w:p>
        </w:tc>
        <w:tc>
          <w:tcPr>
            <w:tcW w:w="715" w:type="dxa"/>
            <w:tcBorders>
              <w:top w:val="nil"/>
              <w:left w:val="nil"/>
              <w:bottom w:val="single" w:sz="4" w:space="0" w:color="auto"/>
              <w:right w:val="single" w:sz="4" w:space="0" w:color="auto"/>
            </w:tcBorders>
            <w:noWrap/>
            <w:vAlign w:val="center"/>
          </w:tcPr>
          <w:p w14:paraId="0DE7916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DD139CZ</w:t>
            </w:r>
          </w:p>
        </w:tc>
        <w:tc>
          <w:tcPr>
            <w:tcW w:w="715" w:type="dxa"/>
            <w:tcBorders>
              <w:top w:val="nil"/>
              <w:left w:val="nil"/>
              <w:bottom w:val="single" w:sz="4" w:space="0" w:color="auto"/>
              <w:right w:val="single" w:sz="4" w:space="0" w:color="auto"/>
            </w:tcBorders>
            <w:noWrap/>
            <w:vAlign w:val="center"/>
          </w:tcPr>
          <w:p w14:paraId="07C1207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DFY1CZZ</w:t>
            </w:r>
          </w:p>
        </w:tc>
        <w:tc>
          <w:tcPr>
            <w:tcW w:w="706" w:type="dxa"/>
            <w:tcBorders>
              <w:top w:val="nil"/>
              <w:left w:val="nil"/>
              <w:bottom w:val="single" w:sz="4" w:space="0" w:color="auto"/>
              <w:right w:val="single" w:sz="4" w:space="0" w:color="auto"/>
            </w:tcBorders>
            <w:noWrap/>
            <w:vAlign w:val="center"/>
          </w:tcPr>
          <w:p w14:paraId="1708249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DH074ZZ</w:t>
            </w:r>
          </w:p>
        </w:tc>
        <w:tc>
          <w:tcPr>
            <w:tcW w:w="765" w:type="dxa"/>
            <w:tcBorders>
              <w:top w:val="nil"/>
              <w:left w:val="nil"/>
              <w:bottom w:val="single" w:sz="4" w:space="0" w:color="auto"/>
              <w:right w:val="single" w:sz="4" w:space="0" w:color="auto"/>
            </w:tcBorders>
            <w:noWrap/>
            <w:vAlign w:val="center"/>
          </w:tcPr>
          <w:p w14:paraId="2E7186A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DP084ZZ</w:t>
            </w:r>
          </w:p>
        </w:tc>
        <w:tc>
          <w:tcPr>
            <w:tcW w:w="756" w:type="dxa"/>
            <w:tcBorders>
              <w:top w:val="nil"/>
              <w:left w:val="nil"/>
              <w:bottom w:val="single" w:sz="4" w:space="0" w:color="auto"/>
              <w:right w:val="single" w:sz="4" w:space="0" w:color="auto"/>
            </w:tcBorders>
            <w:noWrap/>
            <w:vAlign w:val="center"/>
          </w:tcPr>
          <w:p w14:paraId="5446C86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DU011ZZ</w:t>
            </w:r>
          </w:p>
        </w:tc>
        <w:tc>
          <w:tcPr>
            <w:tcW w:w="798" w:type="dxa"/>
            <w:tcBorders>
              <w:top w:val="nil"/>
              <w:left w:val="nil"/>
              <w:bottom w:val="single" w:sz="4" w:space="0" w:color="auto"/>
              <w:right w:val="single" w:sz="4" w:space="0" w:color="auto"/>
            </w:tcBorders>
            <w:noWrap/>
            <w:vAlign w:val="center"/>
          </w:tcPr>
          <w:p w14:paraId="3A82B8D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DW064ZZ</w:t>
            </w:r>
          </w:p>
        </w:tc>
        <w:tc>
          <w:tcPr>
            <w:tcW w:w="756" w:type="dxa"/>
            <w:tcBorders>
              <w:top w:val="nil"/>
              <w:left w:val="nil"/>
              <w:bottom w:val="single" w:sz="4" w:space="0" w:color="auto"/>
              <w:right w:val="single" w:sz="4" w:space="0" w:color="auto"/>
            </w:tcBorders>
            <w:noWrap/>
            <w:vAlign w:val="center"/>
          </w:tcPr>
          <w:p w14:paraId="43F9C408"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6F02DD39"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0525993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0WH001Z</w:t>
            </w:r>
          </w:p>
        </w:tc>
        <w:tc>
          <w:tcPr>
            <w:tcW w:w="715" w:type="dxa"/>
            <w:tcBorders>
              <w:top w:val="nil"/>
              <w:left w:val="nil"/>
              <w:bottom w:val="single" w:sz="4" w:space="0" w:color="auto"/>
              <w:right w:val="single" w:sz="4" w:space="0" w:color="auto"/>
            </w:tcBorders>
            <w:noWrap/>
            <w:vAlign w:val="center"/>
          </w:tcPr>
          <w:p w14:paraId="0E7356B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0YHD01Z</w:t>
            </w:r>
          </w:p>
        </w:tc>
        <w:tc>
          <w:tcPr>
            <w:tcW w:w="715" w:type="dxa"/>
            <w:tcBorders>
              <w:top w:val="nil"/>
              <w:left w:val="nil"/>
              <w:bottom w:val="single" w:sz="4" w:space="0" w:color="auto"/>
              <w:right w:val="single" w:sz="4" w:space="0" w:color="auto"/>
            </w:tcBorders>
            <w:noWrap/>
            <w:vAlign w:val="center"/>
          </w:tcPr>
          <w:p w14:paraId="79D2FA8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D016BYZ</w:t>
            </w:r>
          </w:p>
        </w:tc>
        <w:tc>
          <w:tcPr>
            <w:tcW w:w="723" w:type="dxa"/>
            <w:tcBorders>
              <w:top w:val="nil"/>
              <w:left w:val="nil"/>
              <w:bottom w:val="single" w:sz="4" w:space="0" w:color="auto"/>
              <w:right w:val="single" w:sz="4" w:space="0" w:color="auto"/>
            </w:tcBorders>
            <w:noWrap/>
            <w:vAlign w:val="center"/>
          </w:tcPr>
          <w:p w14:paraId="2DE3036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D714BBZ</w:t>
            </w:r>
          </w:p>
        </w:tc>
        <w:tc>
          <w:tcPr>
            <w:tcW w:w="723" w:type="dxa"/>
            <w:tcBorders>
              <w:top w:val="nil"/>
              <w:left w:val="nil"/>
              <w:bottom w:val="single" w:sz="4" w:space="0" w:color="auto"/>
              <w:right w:val="single" w:sz="4" w:space="0" w:color="auto"/>
            </w:tcBorders>
            <w:noWrap/>
            <w:vAlign w:val="center"/>
          </w:tcPr>
          <w:p w14:paraId="7905B2B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D9093ZZ</w:t>
            </w:r>
          </w:p>
        </w:tc>
        <w:tc>
          <w:tcPr>
            <w:tcW w:w="751" w:type="dxa"/>
            <w:tcBorders>
              <w:top w:val="nil"/>
              <w:left w:val="nil"/>
              <w:bottom w:val="single" w:sz="4" w:space="0" w:color="auto"/>
              <w:right w:val="single" w:sz="4" w:space="0" w:color="auto"/>
            </w:tcBorders>
            <w:noWrap/>
            <w:vAlign w:val="center"/>
          </w:tcPr>
          <w:p w14:paraId="6AA6412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D91D99Z</w:t>
            </w:r>
          </w:p>
        </w:tc>
        <w:tc>
          <w:tcPr>
            <w:tcW w:w="756" w:type="dxa"/>
            <w:tcBorders>
              <w:top w:val="nil"/>
              <w:left w:val="nil"/>
              <w:bottom w:val="single" w:sz="4" w:space="0" w:color="auto"/>
              <w:right w:val="single" w:sz="4" w:space="0" w:color="auto"/>
            </w:tcBorders>
            <w:noWrap/>
            <w:vAlign w:val="center"/>
          </w:tcPr>
          <w:p w14:paraId="071EE01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DB15BBZ</w:t>
            </w:r>
          </w:p>
        </w:tc>
        <w:tc>
          <w:tcPr>
            <w:tcW w:w="715" w:type="dxa"/>
            <w:tcBorders>
              <w:top w:val="nil"/>
              <w:left w:val="nil"/>
              <w:bottom w:val="single" w:sz="4" w:space="0" w:color="auto"/>
              <w:right w:val="single" w:sz="4" w:space="0" w:color="auto"/>
            </w:tcBorders>
            <w:noWrap/>
            <w:vAlign w:val="center"/>
          </w:tcPr>
          <w:p w14:paraId="4686D70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DD139YZ</w:t>
            </w:r>
          </w:p>
        </w:tc>
        <w:tc>
          <w:tcPr>
            <w:tcW w:w="715" w:type="dxa"/>
            <w:tcBorders>
              <w:top w:val="nil"/>
              <w:left w:val="nil"/>
              <w:bottom w:val="single" w:sz="4" w:space="0" w:color="auto"/>
              <w:right w:val="single" w:sz="4" w:space="0" w:color="auto"/>
            </w:tcBorders>
            <w:noWrap/>
            <w:vAlign w:val="center"/>
          </w:tcPr>
          <w:p w14:paraId="3DF3DBC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DFY1FZZ</w:t>
            </w:r>
          </w:p>
        </w:tc>
        <w:tc>
          <w:tcPr>
            <w:tcW w:w="706" w:type="dxa"/>
            <w:tcBorders>
              <w:top w:val="nil"/>
              <w:left w:val="nil"/>
              <w:bottom w:val="single" w:sz="4" w:space="0" w:color="auto"/>
              <w:right w:val="single" w:sz="4" w:space="0" w:color="auto"/>
            </w:tcBorders>
            <w:noWrap/>
            <w:vAlign w:val="center"/>
          </w:tcPr>
          <w:p w14:paraId="4F42DF3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DH075ZZ</w:t>
            </w:r>
          </w:p>
        </w:tc>
        <w:tc>
          <w:tcPr>
            <w:tcW w:w="765" w:type="dxa"/>
            <w:tcBorders>
              <w:top w:val="nil"/>
              <w:left w:val="nil"/>
              <w:bottom w:val="single" w:sz="4" w:space="0" w:color="auto"/>
              <w:right w:val="single" w:sz="4" w:space="0" w:color="auto"/>
            </w:tcBorders>
            <w:noWrap/>
            <w:vAlign w:val="center"/>
          </w:tcPr>
          <w:p w14:paraId="537957B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DP085ZZ</w:t>
            </w:r>
          </w:p>
        </w:tc>
        <w:tc>
          <w:tcPr>
            <w:tcW w:w="756" w:type="dxa"/>
            <w:tcBorders>
              <w:top w:val="nil"/>
              <w:left w:val="nil"/>
              <w:bottom w:val="single" w:sz="4" w:space="0" w:color="auto"/>
              <w:right w:val="single" w:sz="4" w:space="0" w:color="auto"/>
            </w:tcBorders>
            <w:noWrap/>
            <w:vAlign w:val="center"/>
          </w:tcPr>
          <w:p w14:paraId="71268CB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DU012ZZ</w:t>
            </w:r>
          </w:p>
        </w:tc>
        <w:tc>
          <w:tcPr>
            <w:tcW w:w="798" w:type="dxa"/>
            <w:tcBorders>
              <w:top w:val="nil"/>
              <w:left w:val="nil"/>
              <w:bottom w:val="single" w:sz="4" w:space="0" w:color="auto"/>
              <w:right w:val="single" w:sz="4" w:space="0" w:color="auto"/>
            </w:tcBorders>
            <w:noWrap/>
            <w:vAlign w:val="center"/>
          </w:tcPr>
          <w:p w14:paraId="6EF18A7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DW065ZZ</w:t>
            </w:r>
          </w:p>
        </w:tc>
        <w:tc>
          <w:tcPr>
            <w:tcW w:w="756" w:type="dxa"/>
            <w:tcBorders>
              <w:top w:val="nil"/>
              <w:left w:val="nil"/>
              <w:bottom w:val="single" w:sz="4" w:space="0" w:color="auto"/>
              <w:right w:val="single" w:sz="4" w:space="0" w:color="auto"/>
            </w:tcBorders>
            <w:noWrap/>
            <w:vAlign w:val="center"/>
          </w:tcPr>
          <w:p w14:paraId="435A01C6"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74A0E279"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5BEDBAC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0WH031Z</w:t>
            </w:r>
          </w:p>
        </w:tc>
        <w:tc>
          <w:tcPr>
            <w:tcW w:w="715" w:type="dxa"/>
            <w:tcBorders>
              <w:top w:val="nil"/>
              <w:left w:val="nil"/>
              <w:bottom w:val="single" w:sz="4" w:space="0" w:color="auto"/>
              <w:right w:val="single" w:sz="4" w:space="0" w:color="auto"/>
            </w:tcBorders>
            <w:noWrap/>
            <w:vAlign w:val="center"/>
          </w:tcPr>
          <w:p w14:paraId="4A246EA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0YHD31Z</w:t>
            </w:r>
          </w:p>
        </w:tc>
        <w:tc>
          <w:tcPr>
            <w:tcW w:w="715" w:type="dxa"/>
            <w:tcBorders>
              <w:top w:val="nil"/>
              <w:left w:val="nil"/>
              <w:bottom w:val="single" w:sz="4" w:space="0" w:color="auto"/>
              <w:right w:val="single" w:sz="4" w:space="0" w:color="auto"/>
            </w:tcBorders>
            <w:noWrap/>
            <w:vAlign w:val="center"/>
          </w:tcPr>
          <w:p w14:paraId="72B5627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D01797Z</w:t>
            </w:r>
          </w:p>
        </w:tc>
        <w:tc>
          <w:tcPr>
            <w:tcW w:w="723" w:type="dxa"/>
            <w:tcBorders>
              <w:top w:val="nil"/>
              <w:left w:val="nil"/>
              <w:bottom w:val="single" w:sz="4" w:space="0" w:color="auto"/>
              <w:right w:val="single" w:sz="4" w:space="0" w:color="auto"/>
            </w:tcBorders>
            <w:noWrap/>
            <w:vAlign w:val="center"/>
          </w:tcPr>
          <w:p w14:paraId="338E733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D714BCZ</w:t>
            </w:r>
          </w:p>
        </w:tc>
        <w:tc>
          <w:tcPr>
            <w:tcW w:w="723" w:type="dxa"/>
            <w:tcBorders>
              <w:top w:val="nil"/>
              <w:left w:val="nil"/>
              <w:bottom w:val="single" w:sz="4" w:space="0" w:color="auto"/>
              <w:right w:val="single" w:sz="4" w:space="0" w:color="auto"/>
            </w:tcBorders>
            <w:noWrap/>
            <w:vAlign w:val="center"/>
          </w:tcPr>
          <w:p w14:paraId="7AE73A6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D9094ZZ</w:t>
            </w:r>
          </w:p>
        </w:tc>
        <w:tc>
          <w:tcPr>
            <w:tcW w:w="751" w:type="dxa"/>
            <w:tcBorders>
              <w:top w:val="nil"/>
              <w:left w:val="nil"/>
              <w:bottom w:val="single" w:sz="4" w:space="0" w:color="auto"/>
              <w:right w:val="single" w:sz="4" w:space="0" w:color="auto"/>
            </w:tcBorders>
            <w:noWrap/>
            <w:vAlign w:val="center"/>
          </w:tcPr>
          <w:p w14:paraId="13B791E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D91D9BZ</w:t>
            </w:r>
          </w:p>
        </w:tc>
        <w:tc>
          <w:tcPr>
            <w:tcW w:w="756" w:type="dxa"/>
            <w:tcBorders>
              <w:top w:val="nil"/>
              <w:left w:val="nil"/>
              <w:bottom w:val="single" w:sz="4" w:space="0" w:color="auto"/>
              <w:right w:val="single" w:sz="4" w:space="0" w:color="auto"/>
            </w:tcBorders>
            <w:noWrap/>
            <w:vAlign w:val="center"/>
          </w:tcPr>
          <w:p w14:paraId="0466002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DB15BCZ</w:t>
            </w:r>
          </w:p>
        </w:tc>
        <w:tc>
          <w:tcPr>
            <w:tcW w:w="715" w:type="dxa"/>
            <w:tcBorders>
              <w:top w:val="nil"/>
              <w:left w:val="nil"/>
              <w:bottom w:val="single" w:sz="4" w:space="0" w:color="auto"/>
              <w:right w:val="single" w:sz="4" w:space="0" w:color="auto"/>
            </w:tcBorders>
            <w:noWrap/>
            <w:vAlign w:val="center"/>
          </w:tcPr>
          <w:p w14:paraId="58207D7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DD13B7Z</w:t>
            </w:r>
          </w:p>
        </w:tc>
        <w:tc>
          <w:tcPr>
            <w:tcW w:w="715" w:type="dxa"/>
            <w:tcBorders>
              <w:top w:val="nil"/>
              <w:left w:val="nil"/>
              <w:bottom w:val="single" w:sz="4" w:space="0" w:color="auto"/>
              <w:right w:val="single" w:sz="4" w:space="0" w:color="auto"/>
            </w:tcBorders>
            <w:noWrap/>
            <w:vAlign w:val="center"/>
          </w:tcPr>
          <w:p w14:paraId="717AC30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DFY27ZZ</w:t>
            </w:r>
          </w:p>
        </w:tc>
        <w:tc>
          <w:tcPr>
            <w:tcW w:w="706" w:type="dxa"/>
            <w:tcBorders>
              <w:top w:val="nil"/>
              <w:left w:val="nil"/>
              <w:bottom w:val="single" w:sz="4" w:space="0" w:color="auto"/>
              <w:right w:val="single" w:sz="4" w:space="0" w:color="auto"/>
            </w:tcBorders>
            <w:noWrap/>
            <w:vAlign w:val="center"/>
          </w:tcPr>
          <w:p w14:paraId="0D99D51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DH076ZZ</w:t>
            </w:r>
          </w:p>
        </w:tc>
        <w:tc>
          <w:tcPr>
            <w:tcW w:w="765" w:type="dxa"/>
            <w:tcBorders>
              <w:top w:val="nil"/>
              <w:left w:val="nil"/>
              <w:bottom w:val="single" w:sz="4" w:space="0" w:color="auto"/>
              <w:right w:val="single" w:sz="4" w:space="0" w:color="auto"/>
            </w:tcBorders>
            <w:noWrap/>
            <w:vAlign w:val="center"/>
          </w:tcPr>
          <w:p w14:paraId="6190A78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DP086ZZ</w:t>
            </w:r>
          </w:p>
        </w:tc>
        <w:tc>
          <w:tcPr>
            <w:tcW w:w="756" w:type="dxa"/>
            <w:tcBorders>
              <w:top w:val="nil"/>
              <w:left w:val="nil"/>
              <w:bottom w:val="single" w:sz="4" w:space="0" w:color="auto"/>
              <w:right w:val="single" w:sz="4" w:space="0" w:color="auto"/>
            </w:tcBorders>
            <w:noWrap/>
            <w:vAlign w:val="center"/>
          </w:tcPr>
          <w:p w14:paraId="0576B2A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DU013Z0</w:t>
            </w:r>
          </w:p>
        </w:tc>
        <w:tc>
          <w:tcPr>
            <w:tcW w:w="798" w:type="dxa"/>
            <w:tcBorders>
              <w:top w:val="nil"/>
              <w:left w:val="nil"/>
              <w:bottom w:val="single" w:sz="4" w:space="0" w:color="auto"/>
              <w:right w:val="single" w:sz="4" w:space="0" w:color="auto"/>
            </w:tcBorders>
            <w:noWrap/>
            <w:vAlign w:val="center"/>
          </w:tcPr>
          <w:p w14:paraId="35B1037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DW066ZZ</w:t>
            </w:r>
          </w:p>
        </w:tc>
        <w:tc>
          <w:tcPr>
            <w:tcW w:w="756" w:type="dxa"/>
            <w:tcBorders>
              <w:top w:val="nil"/>
              <w:left w:val="nil"/>
              <w:bottom w:val="single" w:sz="4" w:space="0" w:color="auto"/>
              <w:right w:val="single" w:sz="4" w:space="0" w:color="auto"/>
            </w:tcBorders>
            <w:noWrap/>
            <w:vAlign w:val="center"/>
          </w:tcPr>
          <w:p w14:paraId="62DDDE2A"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4891C1BE"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5B1D276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0WH041Z</w:t>
            </w:r>
          </w:p>
        </w:tc>
        <w:tc>
          <w:tcPr>
            <w:tcW w:w="715" w:type="dxa"/>
            <w:tcBorders>
              <w:top w:val="nil"/>
              <w:left w:val="nil"/>
              <w:bottom w:val="single" w:sz="4" w:space="0" w:color="auto"/>
              <w:right w:val="single" w:sz="4" w:space="0" w:color="auto"/>
            </w:tcBorders>
            <w:noWrap/>
            <w:vAlign w:val="center"/>
          </w:tcPr>
          <w:p w14:paraId="087D868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0YHD41Z</w:t>
            </w:r>
          </w:p>
        </w:tc>
        <w:tc>
          <w:tcPr>
            <w:tcW w:w="715" w:type="dxa"/>
            <w:tcBorders>
              <w:top w:val="nil"/>
              <w:left w:val="nil"/>
              <w:bottom w:val="single" w:sz="4" w:space="0" w:color="auto"/>
              <w:right w:val="single" w:sz="4" w:space="0" w:color="auto"/>
            </w:tcBorders>
            <w:noWrap/>
            <w:vAlign w:val="center"/>
          </w:tcPr>
          <w:p w14:paraId="529F3A1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D01798Z</w:t>
            </w:r>
          </w:p>
        </w:tc>
        <w:tc>
          <w:tcPr>
            <w:tcW w:w="723" w:type="dxa"/>
            <w:tcBorders>
              <w:top w:val="nil"/>
              <w:left w:val="nil"/>
              <w:bottom w:val="single" w:sz="4" w:space="0" w:color="auto"/>
              <w:right w:val="single" w:sz="4" w:space="0" w:color="auto"/>
            </w:tcBorders>
            <w:noWrap/>
            <w:vAlign w:val="center"/>
          </w:tcPr>
          <w:p w14:paraId="41847C0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D714BYZ</w:t>
            </w:r>
          </w:p>
        </w:tc>
        <w:tc>
          <w:tcPr>
            <w:tcW w:w="723" w:type="dxa"/>
            <w:tcBorders>
              <w:top w:val="nil"/>
              <w:left w:val="nil"/>
              <w:bottom w:val="single" w:sz="4" w:space="0" w:color="auto"/>
              <w:right w:val="single" w:sz="4" w:space="0" w:color="auto"/>
            </w:tcBorders>
            <w:noWrap/>
            <w:vAlign w:val="center"/>
          </w:tcPr>
          <w:p w14:paraId="1296825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D9095ZZ</w:t>
            </w:r>
          </w:p>
        </w:tc>
        <w:tc>
          <w:tcPr>
            <w:tcW w:w="751" w:type="dxa"/>
            <w:tcBorders>
              <w:top w:val="nil"/>
              <w:left w:val="nil"/>
              <w:bottom w:val="single" w:sz="4" w:space="0" w:color="auto"/>
              <w:right w:val="single" w:sz="4" w:space="0" w:color="auto"/>
            </w:tcBorders>
            <w:noWrap/>
            <w:vAlign w:val="center"/>
          </w:tcPr>
          <w:p w14:paraId="33140C9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D91D9CZ</w:t>
            </w:r>
          </w:p>
        </w:tc>
        <w:tc>
          <w:tcPr>
            <w:tcW w:w="756" w:type="dxa"/>
            <w:tcBorders>
              <w:top w:val="nil"/>
              <w:left w:val="nil"/>
              <w:bottom w:val="single" w:sz="4" w:space="0" w:color="auto"/>
              <w:right w:val="single" w:sz="4" w:space="0" w:color="auto"/>
            </w:tcBorders>
            <w:noWrap/>
            <w:vAlign w:val="center"/>
          </w:tcPr>
          <w:p w14:paraId="2334D34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DB15BYZ</w:t>
            </w:r>
          </w:p>
        </w:tc>
        <w:tc>
          <w:tcPr>
            <w:tcW w:w="715" w:type="dxa"/>
            <w:tcBorders>
              <w:top w:val="nil"/>
              <w:left w:val="nil"/>
              <w:bottom w:val="single" w:sz="4" w:space="0" w:color="auto"/>
              <w:right w:val="single" w:sz="4" w:space="0" w:color="auto"/>
            </w:tcBorders>
            <w:noWrap/>
            <w:vAlign w:val="center"/>
          </w:tcPr>
          <w:p w14:paraId="3C9A286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DD13B8Z</w:t>
            </w:r>
          </w:p>
        </w:tc>
        <w:tc>
          <w:tcPr>
            <w:tcW w:w="715" w:type="dxa"/>
            <w:tcBorders>
              <w:top w:val="nil"/>
              <w:left w:val="nil"/>
              <w:bottom w:val="single" w:sz="4" w:space="0" w:color="auto"/>
              <w:right w:val="single" w:sz="4" w:space="0" w:color="auto"/>
            </w:tcBorders>
            <w:noWrap/>
            <w:vAlign w:val="center"/>
          </w:tcPr>
          <w:p w14:paraId="010BE61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DFY2CZZ</w:t>
            </w:r>
          </w:p>
        </w:tc>
        <w:tc>
          <w:tcPr>
            <w:tcW w:w="706" w:type="dxa"/>
            <w:tcBorders>
              <w:top w:val="nil"/>
              <w:left w:val="nil"/>
              <w:bottom w:val="single" w:sz="4" w:space="0" w:color="auto"/>
              <w:right w:val="single" w:sz="4" w:space="0" w:color="auto"/>
            </w:tcBorders>
            <w:noWrap/>
            <w:vAlign w:val="center"/>
          </w:tcPr>
          <w:p w14:paraId="4085989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DH080ZZ</w:t>
            </w:r>
          </w:p>
        </w:tc>
        <w:tc>
          <w:tcPr>
            <w:tcW w:w="765" w:type="dxa"/>
            <w:tcBorders>
              <w:top w:val="nil"/>
              <w:left w:val="nil"/>
              <w:bottom w:val="single" w:sz="4" w:space="0" w:color="auto"/>
              <w:right w:val="single" w:sz="4" w:space="0" w:color="auto"/>
            </w:tcBorders>
            <w:noWrap/>
            <w:vAlign w:val="center"/>
          </w:tcPr>
          <w:p w14:paraId="603C2CE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DP090ZZ</w:t>
            </w:r>
          </w:p>
        </w:tc>
        <w:tc>
          <w:tcPr>
            <w:tcW w:w="756" w:type="dxa"/>
            <w:tcBorders>
              <w:top w:val="nil"/>
              <w:left w:val="nil"/>
              <w:bottom w:val="single" w:sz="4" w:space="0" w:color="auto"/>
              <w:right w:val="single" w:sz="4" w:space="0" w:color="auto"/>
            </w:tcBorders>
            <w:noWrap/>
            <w:vAlign w:val="center"/>
          </w:tcPr>
          <w:p w14:paraId="7F9380D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DU013ZZ</w:t>
            </w:r>
          </w:p>
        </w:tc>
        <w:tc>
          <w:tcPr>
            <w:tcW w:w="798" w:type="dxa"/>
            <w:tcBorders>
              <w:top w:val="nil"/>
              <w:left w:val="nil"/>
              <w:bottom w:val="single" w:sz="4" w:space="0" w:color="auto"/>
              <w:right w:val="single" w:sz="4" w:space="0" w:color="auto"/>
            </w:tcBorders>
            <w:noWrap/>
            <w:vAlign w:val="center"/>
          </w:tcPr>
          <w:p w14:paraId="58C3B48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DW1197Z</w:t>
            </w:r>
          </w:p>
        </w:tc>
        <w:tc>
          <w:tcPr>
            <w:tcW w:w="756" w:type="dxa"/>
            <w:tcBorders>
              <w:top w:val="nil"/>
              <w:left w:val="nil"/>
              <w:bottom w:val="single" w:sz="4" w:space="0" w:color="auto"/>
              <w:right w:val="single" w:sz="4" w:space="0" w:color="auto"/>
            </w:tcBorders>
            <w:noWrap/>
            <w:vAlign w:val="center"/>
          </w:tcPr>
          <w:p w14:paraId="66F10D22"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58432A4C"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1AC2818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lastRenderedPageBreak/>
              <w:t>0WH101Z</w:t>
            </w:r>
          </w:p>
        </w:tc>
        <w:tc>
          <w:tcPr>
            <w:tcW w:w="715" w:type="dxa"/>
            <w:tcBorders>
              <w:top w:val="nil"/>
              <w:left w:val="nil"/>
              <w:bottom w:val="single" w:sz="4" w:space="0" w:color="auto"/>
              <w:right w:val="single" w:sz="4" w:space="0" w:color="auto"/>
            </w:tcBorders>
            <w:noWrap/>
            <w:vAlign w:val="center"/>
          </w:tcPr>
          <w:p w14:paraId="32F0A47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0YHF01Z</w:t>
            </w:r>
          </w:p>
        </w:tc>
        <w:tc>
          <w:tcPr>
            <w:tcW w:w="715" w:type="dxa"/>
            <w:tcBorders>
              <w:top w:val="nil"/>
              <w:left w:val="nil"/>
              <w:bottom w:val="single" w:sz="4" w:space="0" w:color="auto"/>
              <w:right w:val="single" w:sz="4" w:space="0" w:color="auto"/>
            </w:tcBorders>
            <w:noWrap/>
            <w:vAlign w:val="center"/>
          </w:tcPr>
          <w:p w14:paraId="54E1289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D01799Z</w:t>
            </w:r>
          </w:p>
        </w:tc>
        <w:tc>
          <w:tcPr>
            <w:tcW w:w="723" w:type="dxa"/>
            <w:tcBorders>
              <w:top w:val="nil"/>
              <w:left w:val="nil"/>
              <w:bottom w:val="single" w:sz="4" w:space="0" w:color="auto"/>
              <w:right w:val="single" w:sz="4" w:space="0" w:color="auto"/>
            </w:tcBorders>
            <w:noWrap/>
            <w:vAlign w:val="center"/>
          </w:tcPr>
          <w:p w14:paraId="5CDF02C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D71597Z</w:t>
            </w:r>
          </w:p>
        </w:tc>
        <w:tc>
          <w:tcPr>
            <w:tcW w:w="723" w:type="dxa"/>
            <w:tcBorders>
              <w:top w:val="nil"/>
              <w:left w:val="nil"/>
              <w:bottom w:val="single" w:sz="4" w:space="0" w:color="auto"/>
              <w:right w:val="single" w:sz="4" w:space="0" w:color="auto"/>
            </w:tcBorders>
            <w:noWrap/>
            <w:vAlign w:val="center"/>
          </w:tcPr>
          <w:p w14:paraId="727A183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D9096ZZ</w:t>
            </w:r>
          </w:p>
        </w:tc>
        <w:tc>
          <w:tcPr>
            <w:tcW w:w="751" w:type="dxa"/>
            <w:tcBorders>
              <w:top w:val="nil"/>
              <w:left w:val="nil"/>
              <w:bottom w:val="single" w:sz="4" w:space="0" w:color="auto"/>
              <w:right w:val="single" w:sz="4" w:space="0" w:color="auto"/>
            </w:tcBorders>
            <w:noWrap/>
            <w:vAlign w:val="center"/>
          </w:tcPr>
          <w:p w14:paraId="50FF7E8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D91D9YZ</w:t>
            </w:r>
          </w:p>
        </w:tc>
        <w:tc>
          <w:tcPr>
            <w:tcW w:w="756" w:type="dxa"/>
            <w:tcBorders>
              <w:top w:val="nil"/>
              <w:left w:val="nil"/>
              <w:bottom w:val="single" w:sz="4" w:space="0" w:color="auto"/>
              <w:right w:val="single" w:sz="4" w:space="0" w:color="auto"/>
            </w:tcBorders>
            <w:noWrap/>
            <w:vAlign w:val="center"/>
          </w:tcPr>
          <w:p w14:paraId="74A5A96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DB1697Z</w:t>
            </w:r>
          </w:p>
        </w:tc>
        <w:tc>
          <w:tcPr>
            <w:tcW w:w="715" w:type="dxa"/>
            <w:tcBorders>
              <w:top w:val="nil"/>
              <w:left w:val="nil"/>
              <w:bottom w:val="single" w:sz="4" w:space="0" w:color="auto"/>
              <w:right w:val="single" w:sz="4" w:space="0" w:color="auto"/>
            </w:tcBorders>
            <w:noWrap/>
            <w:vAlign w:val="center"/>
          </w:tcPr>
          <w:p w14:paraId="1261B72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DD13B9Z</w:t>
            </w:r>
          </w:p>
        </w:tc>
        <w:tc>
          <w:tcPr>
            <w:tcW w:w="715" w:type="dxa"/>
            <w:tcBorders>
              <w:top w:val="nil"/>
              <w:left w:val="nil"/>
              <w:bottom w:val="single" w:sz="4" w:space="0" w:color="auto"/>
              <w:right w:val="single" w:sz="4" w:space="0" w:color="auto"/>
            </w:tcBorders>
            <w:noWrap/>
            <w:vAlign w:val="center"/>
          </w:tcPr>
          <w:p w14:paraId="49BB42A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DFY2FZZ</w:t>
            </w:r>
          </w:p>
        </w:tc>
        <w:tc>
          <w:tcPr>
            <w:tcW w:w="706" w:type="dxa"/>
            <w:tcBorders>
              <w:top w:val="nil"/>
              <w:left w:val="nil"/>
              <w:bottom w:val="single" w:sz="4" w:space="0" w:color="auto"/>
              <w:right w:val="single" w:sz="4" w:space="0" w:color="auto"/>
            </w:tcBorders>
            <w:noWrap/>
            <w:vAlign w:val="center"/>
          </w:tcPr>
          <w:p w14:paraId="2FF80BE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DH081ZZ</w:t>
            </w:r>
          </w:p>
        </w:tc>
        <w:tc>
          <w:tcPr>
            <w:tcW w:w="765" w:type="dxa"/>
            <w:tcBorders>
              <w:top w:val="nil"/>
              <w:left w:val="nil"/>
              <w:bottom w:val="single" w:sz="4" w:space="0" w:color="auto"/>
              <w:right w:val="single" w:sz="4" w:space="0" w:color="auto"/>
            </w:tcBorders>
            <w:noWrap/>
            <w:vAlign w:val="center"/>
          </w:tcPr>
          <w:p w14:paraId="59EE837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DP091ZZ</w:t>
            </w:r>
          </w:p>
        </w:tc>
        <w:tc>
          <w:tcPr>
            <w:tcW w:w="756" w:type="dxa"/>
            <w:tcBorders>
              <w:top w:val="nil"/>
              <w:left w:val="nil"/>
              <w:bottom w:val="single" w:sz="4" w:space="0" w:color="auto"/>
              <w:right w:val="single" w:sz="4" w:space="0" w:color="auto"/>
            </w:tcBorders>
            <w:noWrap/>
            <w:vAlign w:val="center"/>
          </w:tcPr>
          <w:p w14:paraId="2E35B26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DU014ZZ</w:t>
            </w:r>
          </w:p>
        </w:tc>
        <w:tc>
          <w:tcPr>
            <w:tcW w:w="798" w:type="dxa"/>
            <w:tcBorders>
              <w:top w:val="nil"/>
              <w:left w:val="nil"/>
              <w:bottom w:val="single" w:sz="4" w:space="0" w:color="auto"/>
              <w:right w:val="single" w:sz="4" w:space="0" w:color="auto"/>
            </w:tcBorders>
            <w:noWrap/>
            <w:vAlign w:val="center"/>
          </w:tcPr>
          <w:p w14:paraId="5D09511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DW1198Z</w:t>
            </w:r>
          </w:p>
        </w:tc>
        <w:tc>
          <w:tcPr>
            <w:tcW w:w="756" w:type="dxa"/>
            <w:tcBorders>
              <w:top w:val="nil"/>
              <w:left w:val="nil"/>
              <w:bottom w:val="single" w:sz="4" w:space="0" w:color="auto"/>
              <w:right w:val="single" w:sz="4" w:space="0" w:color="auto"/>
            </w:tcBorders>
            <w:noWrap/>
            <w:vAlign w:val="center"/>
          </w:tcPr>
          <w:p w14:paraId="49799482"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0C083C90"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23BA951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0WH131Z</w:t>
            </w:r>
          </w:p>
        </w:tc>
        <w:tc>
          <w:tcPr>
            <w:tcW w:w="715" w:type="dxa"/>
            <w:tcBorders>
              <w:top w:val="nil"/>
              <w:left w:val="nil"/>
              <w:bottom w:val="single" w:sz="4" w:space="0" w:color="auto"/>
              <w:right w:val="single" w:sz="4" w:space="0" w:color="auto"/>
            </w:tcBorders>
            <w:noWrap/>
            <w:vAlign w:val="center"/>
          </w:tcPr>
          <w:p w14:paraId="47F6EB1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0YHF31Z</w:t>
            </w:r>
          </w:p>
        </w:tc>
        <w:tc>
          <w:tcPr>
            <w:tcW w:w="715" w:type="dxa"/>
            <w:tcBorders>
              <w:top w:val="nil"/>
              <w:left w:val="nil"/>
              <w:bottom w:val="single" w:sz="4" w:space="0" w:color="auto"/>
              <w:right w:val="single" w:sz="4" w:space="0" w:color="auto"/>
            </w:tcBorders>
            <w:noWrap/>
            <w:vAlign w:val="center"/>
          </w:tcPr>
          <w:p w14:paraId="66A50F9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D0179BZ</w:t>
            </w:r>
          </w:p>
        </w:tc>
        <w:tc>
          <w:tcPr>
            <w:tcW w:w="723" w:type="dxa"/>
            <w:tcBorders>
              <w:top w:val="nil"/>
              <w:left w:val="nil"/>
              <w:bottom w:val="single" w:sz="4" w:space="0" w:color="auto"/>
              <w:right w:val="single" w:sz="4" w:space="0" w:color="auto"/>
            </w:tcBorders>
            <w:noWrap/>
            <w:vAlign w:val="center"/>
          </w:tcPr>
          <w:p w14:paraId="65531B7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D71598Z</w:t>
            </w:r>
          </w:p>
        </w:tc>
        <w:tc>
          <w:tcPr>
            <w:tcW w:w="723" w:type="dxa"/>
            <w:tcBorders>
              <w:top w:val="nil"/>
              <w:left w:val="nil"/>
              <w:bottom w:val="single" w:sz="4" w:space="0" w:color="auto"/>
              <w:right w:val="single" w:sz="4" w:space="0" w:color="auto"/>
            </w:tcBorders>
            <w:noWrap/>
            <w:vAlign w:val="center"/>
          </w:tcPr>
          <w:p w14:paraId="4050C23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D90B0ZZ</w:t>
            </w:r>
          </w:p>
        </w:tc>
        <w:tc>
          <w:tcPr>
            <w:tcW w:w="751" w:type="dxa"/>
            <w:tcBorders>
              <w:top w:val="nil"/>
              <w:left w:val="nil"/>
              <w:bottom w:val="single" w:sz="4" w:space="0" w:color="auto"/>
              <w:right w:val="single" w:sz="4" w:space="0" w:color="auto"/>
            </w:tcBorders>
            <w:noWrap/>
            <w:vAlign w:val="center"/>
          </w:tcPr>
          <w:p w14:paraId="7537EE6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D91DB7Z</w:t>
            </w:r>
          </w:p>
        </w:tc>
        <w:tc>
          <w:tcPr>
            <w:tcW w:w="756" w:type="dxa"/>
            <w:tcBorders>
              <w:top w:val="nil"/>
              <w:left w:val="nil"/>
              <w:bottom w:val="single" w:sz="4" w:space="0" w:color="auto"/>
              <w:right w:val="single" w:sz="4" w:space="0" w:color="auto"/>
            </w:tcBorders>
            <w:noWrap/>
            <w:vAlign w:val="center"/>
          </w:tcPr>
          <w:p w14:paraId="7DC2D71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DB1698Z</w:t>
            </w:r>
          </w:p>
        </w:tc>
        <w:tc>
          <w:tcPr>
            <w:tcW w:w="715" w:type="dxa"/>
            <w:tcBorders>
              <w:top w:val="nil"/>
              <w:left w:val="nil"/>
              <w:bottom w:val="single" w:sz="4" w:space="0" w:color="auto"/>
              <w:right w:val="single" w:sz="4" w:space="0" w:color="auto"/>
            </w:tcBorders>
            <w:noWrap/>
            <w:vAlign w:val="center"/>
          </w:tcPr>
          <w:p w14:paraId="36C355C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DD13BBZ</w:t>
            </w:r>
          </w:p>
        </w:tc>
        <w:tc>
          <w:tcPr>
            <w:tcW w:w="715" w:type="dxa"/>
            <w:tcBorders>
              <w:top w:val="nil"/>
              <w:left w:val="nil"/>
              <w:bottom w:val="single" w:sz="4" w:space="0" w:color="auto"/>
              <w:right w:val="single" w:sz="4" w:space="0" w:color="auto"/>
            </w:tcBorders>
            <w:noWrap/>
            <w:vAlign w:val="center"/>
          </w:tcPr>
          <w:p w14:paraId="7EBE1F2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DFY37ZZ</w:t>
            </w:r>
          </w:p>
        </w:tc>
        <w:tc>
          <w:tcPr>
            <w:tcW w:w="706" w:type="dxa"/>
            <w:tcBorders>
              <w:top w:val="nil"/>
              <w:left w:val="nil"/>
              <w:bottom w:val="single" w:sz="4" w:space="0" w:color="auto"/>
              <w:right w:val="single" w:sz="4" w:space="0" w:color="auto"/>
            </w:tcBorders>
            <w:noWrap/>
            <w:vAlign w:val="center"/>
          </w:tcPr>
          <w:p w14:paraId="5EBD60D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DH082ZZ</w:t>
            </w:r>
          </w:p>
        </w:tc>
        <w:tc>
          <w:tcPr>
            <w:tcW w:w="765" w:type="dxa"/>
            <w:tcBorders>
              <w:top w:val="nil"/>
              <w:left w:val="nil"/>
              <w:bottom w:val="single" w:sz="4" w:space="0" w:color="auto"/>
              <w:right w:val="single" w:sz="4" w:space="0" w:color="auto"/>
            </w:tcBorders>
            <w:noWrap/>
            <w:vAlign w:val="center"/>
          </w:tcPr>
          <w:p w14:paraId="223A3F3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DP092ZZ</w:t>
            </w:r>
          </w:p>
        </w:tc>
        <w:tc>
          <w:tcPr>
            <w:tcW w:w="756" w:type="dxa"/>
            <w:tcBorders>
              <w:top w:val="nil"/>
              <w:left w:val="nil"/>
              <w:bottom w:val="single" w:sz="4" w:space="0" w:color="auto"/>
              <w:right w:val="single" w:sz="4" w:space="0" w:color="auto"/>
            </w:tcBorders>
            <w:noWrap/>
            <w:vAlign w:val="center"/>
          </w:tcPr>
          <w:p w14:paraId="2F98635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DU015ZZ</w:t>
            </w:r>
          </w:p>
        </w:tc>
        <w:tc>
          <w:tcPr>
            <w:tcW w:w="798" w:type="dxa"/>
            <w:tcBorders>
              <w:top w:val="nil"/>
              <w:left w:val="nil"/>
              <w:bottom w:val="single" w:sz="4" w:space="0" w:color="auto"/>
              <w:right w:val="single" w:sz="4" w:space="0" w:color="auto"/>
            </w:tcBorders>
            <w:noWrap/>
            <w:vAlign w:val="center"/>
          </w:tcPr>
          <w:p w14:paraId="0428078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DW1199Z</w:t>
            </w:r>
          </w:p>
        </w:tc>
        <w:tc>
          <w:tcPr>
            <w:tcW w:w="756" w:type="dxa"/>
            <w:tcBorders>
              <w:top w:val="nil"/>
              <w:left w:val="nil"/>
              <w:bottom w:val="single" w:sz="4" w:space="0" w:color="auto"/>
              <w:right w:val="single" w:sz="4" w:space="0" w:color="auto"/>
            </w:tcBorders>
            <w:noWrap/>
            <w:vAlign w:val="center"/>
          </w:tcPr>
          <w:p w14:paraId="0EB68B3C"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0D5BBDDC"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330829E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0WH141Z</w:t>
            </w:r>
          </w:p>
        </w:tc>
        <w:tc>
          <w:tcPr>
            <w:tcW w:w="715" w:type="dxa"/>
            <w:tcBorders>
              <w:top w:val="nil"/>
              <w:left w:val="nil"/>
              <w:bottom w:val="single" w:sz="4" w:space="0" w:color="auto"/>
              <w:right w:val="single" w:sz="4" w:space="0" w:color="auto"/>
            </w:tcBorders>
            <w:noWrap/>
            <w:vAlign w:val="center"/>
          </w:tcPr>
          <w:p w14:paraId="5B3BF7E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0YHF41Z</w:t>
            </w:r>
          </w:p>
        </w:tc>
        <w:tc>
          <w:tcPr>
            <w:tcW w:w="715" w:type="dxa"/>
            <w:tcBorders>
              <w:top w:val="nil"/>
              <w:left w:val="nil"/>
              <w:bottom w:val="single" w:sz="4" w:space="0" w:color="auto"/>
              <w:right w:val="single" w:sz="4" w:space="0" w:color="auto"/>
            </w:tcBorders>
            <w:noWrap/>
            <w:vAlign w:val="center"/>
          </w:tcPr>
          <w:p w14:paraId="26A23E3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D0179CZ</w:t>
            </w:r>
          </w:p>
        </w:tc>
        <w:tc>
          <w:tcPr>
            <w:tcW w:w="723" w:type="dxa"/>
            <w:tcBorders>
              <w:top w:val="nil"/>
              <w:left w:val="nil"/>
              <w:bottom w:val="single" w:sz="4" w:space="0" w:color="auto"/>
              <w:right w:val="single" w:sz="4" w:space="0" w:color="auto"/>
            </w:tcBorders>
            <w:noWrap/>
            <w:vAlign w:val="center"/>
          </w:tcPr>
          <w:p w14:paraId="3939DA5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D71599Z</w:t>
            </w:r>
          </w:p>
        </w:tc>
        <w:tc>
          <w:tcPr>
            <w:tcW w:w="723" w:type="dxa"/>
            <w:tcBorders>
              <w:top w:val="nil"/>
              <w:left w:val="nil"/>
              <w:bottom w:val="single" w:sz="4" w:space="0" w:color="auto"/>
              <w:right w:val="single" w:sz="4" w:space="0" w:color="auto"/>
            </w:tcBorders>
            <w:noWrap/>
            <w:vAlign w:val="center"/>
          </w:tcPr>
          <w:p w14:paraId="7B7AEA7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D90B1ZZ</w:t>
            </w:r>
          </w:p>
        </w:tc>
        <w:tc>
          <w:tcPr>
            <w:tcW w:w="751" w:type="dxa"/>
            <w:tcBorders>
              <w:top w:val="nil"/>
              <w:left w:val="nil"/>
              <w:bottom w:val="single" w:sz="4" w:space="0" w:color="auto"/>
              <w:right w:val="single" w:sz="4" w:space="0" w:color="auto"/>
            </w:tcBorders>
            <w:noWrap/>
            <w:vAlign w:val="center"/>
          </w:tcPr>
          <w:p w14:paraId="3581B86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D91DB8Z</w:t>
            </w:r>
          </w:p>
        </w:tc>
        <w:tc>
          <w:tcPr>
            <w:tcW w:w="756" w:type="dxa"/>
            <w:tcBorders>
              <w:top w:val="nil"/>
              <w:left w:val="nil"/>
              <w:bottom w:val="single" w:sz="4" w:space="0" w:color="auto"/>
              <w:right w:val="single" w:sz="4" w:space="0" w:color="auto"/>
            </w:tcBorders>
            <w:noWrap/>
            <w:vAlign w:val="center"/>
          </w:tcPr>
          <w:p w14:paraId="4C8C849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DB1699Z</w:t>
            </w:r>
          </w:p>
        </w:tc>
        <w:tc>
          <w:tcPr>
            <w:tcW w:w="715" w:type="dxa"/>
            <w:tcBorders>
              <w:top w:val="nil"/>
              <w:left w:val="nil"/>
              <w:bottom w:val="single" w:sz="4" w:space="0" w:color="auto"/>
              <w:right w:val="single" w:sz="4" w:space="0" w:color="auto"/>
            </w:tcBorders>
            <w:noWrap/>
            <w:vAlign w:val="center"/>
          </w:tcPr>
          <w:p w14:paraId="45C8472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DD13BCZ</w:t>
            </w:r>
          </w:p>
        </w:tc>
        <w:tc>
          <w:tcPr>
            <w:tcW w:w="715" w:type="dxa"/>
            <w:tcBorders>
              <w:top w:val="nil"/>
              <w:left w:val="nil"/>
              <w:bottom w:val="single" w:sz="4" w:space="0" w:color="auto"/>
              <w:right w:val="single" w:sz="4" w:space="0" w:color="auto"/>
            </w:tcBorders>
            <w:noWrap/>
            <w:vAlign w:val="center"/>
          </w:tcPr>
          <w:p w14:paraId="2F5EDEB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DFY3CZZ</w:t>
            </w:r>
          </w:p>
        </w:tc>
        <w:tc>
          <w:tcPr>
            <w:tcW w:w="706" w:type="dxa"/>
            <w:tcBorders>
              <w:top w:val="nil"/>
              <w:left w:val="nil"/>
              <w:bottom w:val="single" w:sz="4" w:space="0" w:color="auto"/>
              <w:right w:val="single" w:sz="4" w:space="0" w:color="auto"/>
            </w:tcBorders>
            <w:noWrap/>
            <w:vAlign w:val="center"/>
          </w:tcPr>
          <w:p w14:paraId="6592DEC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DH083Z0</w:t>
            </w:r>
          </w:p>
        </w:tc>
        <w:tc>
          <w:tcPr>
            <w:tcW w:w="765" w:type="dxa"/>
            <w:tcBorders>
              <w:top w:val="nil"/>
              <w:left w:val="nil"/>
              <w:bottom w:val="single" w:sz="4" w:space="0" w:color="auto"/>
              <w:right w:val="single" w:sz="4" w:space="0" w:color="auto"/>
            </w:tcBorders>
            <w:noWrap/>
            <w:vAlign w:val="center"/>
          </w:tcPr>
          <w:p w14:paraId="4E788ED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DP093Z0</w:t>
            </w:r>
          </w:p>
        </w:tc>
        <w:tc>
          <w:tcPr>
            <w:tcW w:w="756" w:type="dxa"/>
            <w:tcBorders>
              <w:top w:val="nil"/>
              <w:left w:val="nil"/>
              <w:bottom w:val="single" w:sz="4" w:space="0" w:color="auto"/>
              <w:right w:val="single" w:sz="4" w:space="0" w:color="auto"/>
            </w:tcBorders>
            <w:noWrap/>
            <w:vAlign w:val="center"/>
          </w:tcPr>
          <w:p w14:paraId="020DC50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DU016ZZ</w:t>
            </w:r>
          </w:p>
        </w:tc>
        <w:tc>
          <w:tcPr>
            <w:tcW w:w="798" w:type="dxa"/>
            <w:tcBorders>
              <w:top w:val="nil"/>
              <w:left w:val="nil"/>
              <w:bottom w:val="single" w:sz="4" w:space="0" w:color="auto"/>
              <w:right w:val="single" w:sz="4" w:space="0" w:color="auto"/>
            </w:tcBorders>
            <w:noWrap/>
            <w:vAlign w:val="center"/>
          </w:tcPr>
          <w:p w14:paraId="654D348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DW119BZ</w:t>
            </w:r>
          </w:p>
        </w:tc>
        <w:tc>
          <w:tcPr>
            <w:tcW w:w="756" w:type="dxa"/>
            <w:tcBorders>
              <w:top w:val="nil"/>
              <w:left w:val="nil"/>
              <w:bottom w:val="single" w:sz="4" w:space="0" w:color="auto"/>
              <w:right w:val="single" w:sz="4" w:space="0" w:color="auto"/>
            </w:tcBorders>
            <w:noWrap/>
            <w:vAlign w:val="center"/>
          </w:tcPr>
          <w:p w14:paraId="5DE3F5DB"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6101C43B"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138F589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0WH201Z</w:t>
            </w:r>
          </w:p>
        </w:tc>
        <w:tc>
          <w:tcPr>
            <w:tcW w:w="715" w:type="dxa"/>
            <w:tcBorders>
              <w:top w:val="nil"/>
              <w:left w:val="nil"/>
              <w:bottom w:val="single" w:sz="4" w:space="0" w:color="auto"/>
              <w:right w:val="single" w:sz="4" w:space="0" w:color="auto"/>
            </w:tcBorders>
            <w:noWrap/>
            <w:vAlign w:val="center"/>
          </w:tcPr>
          <w:p w14:paraId="7D46977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0YHG01Z</w:t>
            </w:r>
          </w:p>
        </w:tc>
        <w:tc>
          <w:tcPr>
            <w:tcW w:w="715" w:type="dxa"/>
            <w:tcBorders>
              <w:top w:val="nil"/>
              <w:left w:val="nil"/>
              <w:bottom w:val="single" w:sz="4" w:space="0" w:color="auto"/>
              <w:right w:val="single" w:sz="4" w:space="0" w:color="auto"/>
            </w:tcBorders>
            <w:noWrap/>
            <w:vAlign w:val="center"/>
          </w:tcPr>
          <w:p w14:paraId="182E48D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D0179YZ</w:t>
            </w:r>
          </w:p>
        </w:tc>
        <w:tc>
          <w:tcPr>
            <w:tcW w:w="723" w:type="dxa"/>
            <w:tcBorders>
              <w:top w:val="nil"/>
              <w:left w:val="nil"/>
              <w:bottom w:val="single" w:sz="4" w:space="0" w:color="auto"/>
              <w:right w:val="single" w:sz="4" w:space="0" w:color="auto"/>
            </w:tcBorders>
            <w:noWrap/>
            <w:vAlign w:val="center"/>
          </w:tcPr>
          <w:p w14:paraId="42AD1D0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D7159BZ</w:t>
            </w:r>
          </w:p>
        </w:tc>
        <w:tc>
          <w:tcPr>
            <w:tcW w:w="723" w:type="dxa"/>
            <w:tcBorders>
              <w:top w:val="nil"/>
              <w:left w:val="nil"/>
              <w:bottom w:val="single" w:sz="4" w:space="0" w:color="auto"/>
              <w:right w:val="single" w:sz="4" w:space="0" w:color="auto"/>
            </w:tcBorders>
            <w:noWrap/>
            <w:vAlign w:val="center"/>
          </w:tcPr>
          <w:p w14:paraId="063F3C8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D90B2ZZ</w:t>
            </w:r>
          </w:p>
        </w:tc>
        <w:tc>
          <w:tcPr>
            <w:tcW w:w="751" w:type="dxa"/>
            <w:tcBorders>
              <w:top w:val="nil"/>
              <w:left w:val="nil"/>
              <w:bottom w:val="single" w:sz="4" w:space="0" w:color="auto"/>
              <w:right w:val="single" w:sz="4" w:space="0" w:color="auto"/>
            </w:tcBorders>
            <w:noWrap/>
            <w:vAlign w:val="center"/>
          </w:tcPr>
          <w:p w14:paraId="43010C1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D91DB9Z</w:t>
            </w:r>
          </w:p>
        </w:tc>
        <w:tc>
          <w:tcPr>
            <w:tcW w:w="756" w:type="dxa"/>
            <w:tcBorders>
              <w:top w:val="nil"/>
              <w:left w:val="nil"/>
              <w:bottom w:val="single" w:sz="4" w:space="0" w:color="auto"/>
              <w:right w:val="single" w:sz="4" w:space="0" w:color="auto"/>
            </w:tcBorders>
            <w:noWrap/>
            <w:vAlign w:val="center"/>
          </w:tcPr>
          <w:p w14:paraId="1A397F1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DB169BZ</w:t>
            </w:r>
          </w:p>
        </w:tc>
        <w:tc>
          <w:tcPr>
            <w:tcW w:w="715" w:type="dxa"/>
            <w:tcBorders>
              <w:top w:val="nil"/>
              <w:left w:val="nil"/>
              <w:bottom w:val="single" w:sz="4" w:space="0" w:color="auto"/>
              <w:right w:val="single" w:sz="4" w:space="0" w:color="auto"/>
            </w:tcBorders>
            <w:noWrap/>
            <w:vAlign w:val="center"/>
          </w:tcPr>
          <w:p w14:paraId="2ACC3ED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DD13BYZ</w:t>
            </w:r>
          </w:p>
        </w:tc>
        <w:tc>
          <w:tcPr>
            <w:tcW w:w="715" w:type="dxa"/>
            <w:tcBorders>
              <w:top w:val="nil"/>
              <w:left w:val="nil"/>
              <w:bottom w:val="single" w:sz="4" w:space="0" w:color="auto"/>
              <w:right w:val="single" w:sz="4" w:space="0" w:color="auto"/>
            </w:tcBorders>
            <w:noWrap/>
            <w:vAlign w:val="center"/>
          </w:tcPr>
          <w:p w14:paraId="7893702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DFY3FZZ</w:t>
            </w:r>
          </w:p>
        </w:tc>
        <w:tc>
          <w:tcPr>
            <w:tcW w:w="706" w:type="dxa"/>
            <w:tcBorders>
              <w:top w:val="nil"/>
              <w:left w:val="nil"/>
              <w:bottom w:val="single" w:sz="4" w:space="0" w:color="auto"/>
              <w:right w:val="single" w:sz="4" w:space="0" w:color="auto"/>
            </w:tcBorders>
            <w:noWrap/>
            <w:vAlign w:val="center"/>
          </w:tcPr>
          <w:p w14:paraId="4B42954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DH083ZZ</w:t>
            </w:r>
          </w:p>
        </w:tc>
        <w:tc>
          <w:tcPr>
            <w:tcW w:w="765" w:type="dxa"/>
            <w:tcBorders>
              <w:top w:val="nil"/>
              <w:left w:val="nil"/>
              <w:bottom w:val="single" w:sz="4" w:space="0" w:color="auto"/>
              <w:right w:val="single" w:sz="4" w:space="0" w:color="auto"/>
            </w:tcBorders>
            <w:noWrap/>
            <w:vAlign w:val="center"/>
          </w:tcPr>
          <w:p w14:paraId="5464E00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DP093ZZ</w:t>
            </w:r>
          </w:p>
        </w:tc>
        <w:tc>
          <w:tcPr>
            <w:tcW w:w="756" w:type="dxa"/>
            <w:tcBorders>
              <w:top w:val="nil"/>
              <w:left w:val="nil"/>
              <w:bottom w:val="single" w:sz="4" w:space="0" w:color="auto"/>
              <w:right w:val="single" w:sz="4" w:space="0" w:color="auto"/>
            </w:tcBorders>
            <w:noWrap/>
            <w:vAlign w:val="center"/>
          </w:tcPr>
          <w:p w14:paraId="3CF2C78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DU020ZZ</w:t>
            </w:r>
          </w:p>
        </w:tc>
        <w:tc>
          <w:tcPr>
            <w:tcW w:w="798" w:type="dxa"/>
            <w:tcBorders>
              <w:top w:val="nil"/>
              <w:left w:val="nil"/>
              <w:bottom w:val="single" w:sz="4" w:space="0" w:color="auto"/>
              <w:right w:val="single" w:sz="4" w:space="0" w:color="auto"/>
            </w:tcBorders>
            <w:noWrap/>
            <w:vAlign w:val="center"/>
          </w:tcPr>
          <w:p w14:paraId="48DD6A3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DW119CZ</w:t>
            </w:r>
          </w:p>
        </w:tc>
        <w:tc>
          <w:tcPr>
            <w:tcW w:w="756" w:type="dxa"/>
            <w:tcBorders>
              <w:top w:val="nil"/>
              <w:left w:val="nil"/>
              <w:bottom w:val="single" w:sz="4" w:space="0" w:color="auto"/>
              <w:right w:val="single" w:sz="4" w:space="0" w:color="auto"/>
            </w:tcBorders>
            <w:noWrap/>
            <w:vAlign w:val="center"/>
          </w:tcPr>
          <w:p w14:paraId="7140E0EC"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00CD80C2"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1BD1E71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0WH231Z</w:t>
            </w:r>
          </w:p>
        </w:tc>
        <w:tc>
          <w:tcPr>
            <w:tcW w:w="715" w:type="dxa"/>
            <w:tcBorders>
              <w:top w:val="nil"/>
              <w:left w:val="nil"/>
              <w:bottom w:val="single" w:sz="4" w:space="0" w:color="auto"/>
              <w:right w:val="single" w:sz="4" w:space="0" w:color="auto"/>
            </w:tcBorders>
            <w:noWrap/>
            <w:vAlign w:val="center"/>
          </w:tcPr>
          <w:p w14:paraId="5E9A7CF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0YHG31Z</w:t>
            </w:r>
          </w:p>
        </w:tc>
        <w:tc>
          <w:tcPr>
            <w:tcW w:w="715" w:type="dxa"/>
            <w:tcBorders>
              <w:top w:val="nil"/>
              <w:left w:val="nil"/>
              <w:bottom w:val="single" w:sz="4" w:space="0" w:color="auto"/>
              <w:right w:val="single" w:sz="4" w:space="0" w:color="auto"/>
            </w:tcBorders>
            <w:noWrap/>
            <w:vAlign w:val="center"/>
          </w:tcPr>
          <w:p w14:paraId="67BA2C3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D017B7Z</w:t>
            </w:r>
          </w:p>
        </w:tc>
        <w:tc>
          <w:tcPr>
            <w:tcW w:w="723" w:type="dxa"/>
            <w:tcBorders>
              <w:top w:val="nil"/>
              <w:left w:val="nil"/>
              <w:bottom w:val="single" w:sz="4" w:space="0" w:color="auto"/>
              <w:right w:val="single" w:sz="4" w:space="0" w:color="auto"/>
            </w:tcBorders>
            <w:noWrap/>
            <w:vAlign w:val="center"/>
          </w:tcPr>
          <w:p w14:paraId="6C3EEAD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D7159CZ</w:t>
            </w:r>
          </w:p>
        </w:tc>
        <w:tc>
          <w:tcPr>
            <w:tcW w:w="723" w:type="dxa"/>
            <w:tcBorders>
              <w:top w:val="nil"/>
              <w:left w:val="nil"/>
              <w:bottom w:val="single" w:sz="4" w:space="0" w:color="auto"/>
              <w:right w:val="single" w:sz="4" w:space="0" w:color="auto"/>
            </w:tcBorders>
            <w:noWrap/>
            <w:vAlign w:val="center"/>
          </w:tcPr>
          <w:p w14:paraId="44C3D7B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D90B3Z0</w:t>
            </w:r>
          </w:p>
        </w:tc>
        <w:tc>
          <w:tcPr>
            <w:tcW w:w="751" w:type="dxa"/>
            <w:tcBorders>
              <w:top w:val="nil"/>
              <w:left w:val="nil"/>
              <w:bottom w:val="single" w:sz="4" w:space="0" w:color="auto"/>
              <w:right w:val="single" w:sz="4" w:space="0" w:color="auto"/>
            </w:tcBorders>
            <w:noWrap/>
            <w:vAlign w:val="center"/>
          </w:tcPr>
          <w:p w14:paraId="2836E4A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D91DBBZ</w:t>
            </w:r>
          </w:p>
        </w:tc>
        <w:tc>
          <w:tcPr>
            <w:tcW w:w="756" w:type="dxa"/>
            <w:tcBorders>
              <w:top w:val="nil"/>
              <w:left w:val="nil"/>
              <w:bottom w:val="single" w:sz="4" w:space="0" w:color="auto"/>
              <w:right w:val="single" w:sz="4" w:space="0" w:color="auto"/>
            </w:tcBorders>
            <w:noWrap/>
            <w:vAlign w:val="center"/>
          </w:tcPr>
          <w:p w14:paraId="5CEE2FA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DB169CZ</w:t>
            </w:r>
          </w:p>
        </w:tc>
        <w:tc>
          <w:tcPr>
            <w:tcW w:w="715" w:type="dxa"/>
            <w:tcBorders>
              <w:top w:val="nil"/>
              <w:left w:val="nil"/>
              <w:bottom w:val="single" w:sz="4" w:space="0" w:color="auto"/>
              <w:right w:val="single" w:sz="4" w:space="0" w:color="auto"/>
            </w:tcBorders>
            <w:noWrap/>
            <w:vAlign w:val="center"/>
          </w:tcPr>
          <w:p w14:paraId="38A7363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DD1497Z</w:t>
            </w:r>
          </w:p>
        </w:tc>
        <w:tc>
          <w:tcPr>
            <w:tcW w:w="715" w:type="dxa"/>
            <w:tcBorders>
              <w:top w:val="nil"/>
              <w:left w:val="nil"/>
              <w:bottom w:val="single" w:sz="4" w:space="0" w:color="auto"/>
              <w:right w:val="single" w:sz="4" w:space="0" w:color="auto"/>
            </w:tcBorders>
            <w:noWrap/>
            <w:vAlign w:val="center"/>
          </w:tcPr>
          <w:p w14:paraId="01D6E0C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DG000ZZ</w:t>
            </w:r>
          </w:p>
        </w:tc>
        <w:tc>
          <w:tcPr>
            <w:tcW w:w="706" w:type="dxa"/>
            <w:tcBorders>
              <w:top w:val="nil"/>
              <w:left w:val="nil"/>
              <w:bottom w:val="single" w:sz="4" w:space="0" w:color="auto"/>
              <w:right w:val="single" w:sz="4" w:space="0" w:color="auto"/>
            </w:tcBorders>
            <w:noWrap/>
            <w:vAlign w:val="center"/>
          </w:tcPr>
          <w:p w14:paraId="2B7ADAA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DH084ZZ</w:t>
            </w:r>
          </w:p>
        </w:tc>
        <w:tc>
          <w:tcPr>
            <w:tcW w:w="765" w:type="dxa"/>
            <w:tcBorders>
              <w:top w:val="nil"/>
              <w:left w:val="nil"/>
              <w:bottom w:val="single" w:sz="4" w:space="0" w:color="auto"/>
              <w:right w:val="single" w:sz="4" w:space="0" w:color="auto"/>
            </w:tcBorders>
            <w:noWrap/>
            <w:vAlign w:val="center"/>
          </w:tcPr>
          <w:p w14:paraId="2322619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DP094ZZ</w:t>
            </w:r>
          </w:p>
        </w:tc>
        <w:tc>
          <w:tcPr>
            <w:tcW w:w="756" w:type="dxa"/>
            <w:tcBorders>
              <w:top w:val="nil"/>
              <w:left w:val="nil"/>
              <w:bottom w:val="single" w:sz="4" w:space="0" w:color="auto"/>
              <w:right w:val="single" w:sz="4" w:space="0" w:color="auto"/>
            </w:tcBorders>
            <w:noWrap/>
            <w:vAlign w:val="center"/>
          </w:tcPr>
          <w:p w14:paraId="79073F3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DU021ZZ</w:t>
            </w:r>
          </w:p>
        </w:tc>
        <w:tc>
          <w:tcPr>
            <w:tcW w:w="798" w:type="dxa"/>
            <w:tcBorders>
              <w:top w:val="nil"/>
              <w:left w:val="nil"/>
              <w:bottom w:val="single" w:sz="4" w:space="0" w:color="auto"/>
              <w:right w:val="single" w:sz="4" w:space="0" w:color="auto"/>
            </w:tcBorders>
            <w:noWrap/>
            <w:vAlign w:val="center"/>
          </w:tcPr>
          <w:p w14:paraId="2611EF6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DW119YZ</w:t>
            </w:r>
          </w:p>
        </w:tc>
        <w:tc>
          <w:tcPr>
            <w:tcW w:w="756" w:type="dxa"/>
            <w:tcBorders>
              <w:top w:val="nil"/>
              <w:left w:val="nil"/>
              <w:bottom w:val="single" w:sz="4" w:space="0" w:color="auto"/>
              <w:right w:val="single" w:sz="4" w:space="0" w:color="auto"/>
            </w:tcBorders>
            <w:noWrap/>
            <w:vAlign w:val="center"/>
          </w:tcPr>
          <w:p w14:paraId="191975EB"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7C9896C5"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66D1316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0WH241Z</w:t>
            </w:r>
          </w:p>
        </w:tc>
        <w:tc>
          <w:tcPr>
            <w:tcW w:w="715" w:type="dxa"/>
            <w:tcBorders>
              <w:top w:val="nil"/>
              <w:left w:val="nil"/>
              <w:bottom w:val="single" w:sz="4" w:space="0" w:color="auto"/>
              <w:right w:val="single" w:sz="4" w:space="0" w:color="auto"/>
            </w:tcBorders>
            <w:noWrap/>
            <w:vAlign w:val="center"/>
          </w:tcPr>
          <w:p w14:paraId="0261D6C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0YHG41Z</w:t>
            </w:r>
          </w:p>
        </w:tc>
        <w:tc>
          <w:tcPr>
            <w:tcW w:w="715" w:type="dxa"/>
            <w:tcBorders>
              <w:top w:val="nil"/>
              <w:left w:val="nil"/>
              <w:bottom w:val="single" w:sz="4" w:space="0" w:color="auto"/>
              <w:right w:val="single" w:sz="4" w:space="0" w:color="auto"/>
            </w:tcBorders>
            <w:noWrap/>
            <w:vAlign w:val="center"/>
          </w:tcPr>
          <w:p w14:paraId="7E7852D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D017B8Z</w:t>
            </w:r>
          </w:p>
        </w:tc>
        <w:tc>
          <w:tcPr>
            <w:tcW w:w="723" w:type="dxa"/>
            <w:tcBorders>
              <w:top w:val="nil"/>
              <w:left w:val="nil"/>
              <w:bottom w:val="single" w:sz="4" w:space="0" w:color="auto"/>
              <w:right w:val="single" w:sz="4" w:space="0" w:color="auto"/>
            </w:tcBorders>
            <w:noWrap/>
            <w:vAlign w:val="center"/>
          </w:tcPr>
          <w:p w14:paraId="69102E0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D7159YZ</w:t>
            </w:r>
          </w:p>
        </w:tc>
        <w:tc>
          <w:tcPr>
            <w:tcW w:w="723" w:type="dxa"/>
            <w:tcBorders>
              <w:top w:val="nil"/>
              <w:left w:val="nil"/>
              <w:bottom w:val="single" w:sz="4" w:space="0" w:color="auto"/>
              <w:right w:val="single" w:sz="4" w:space="0" w:color="auto"/>
            </w:tcBorders>
            <w:noWrap/>
            <w:vAlign w:val="center"/>
          </w:tcPr>
          <w:p w14:paraId="2CC2741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D90B3ZZ</w:t>
            </w:r>
          </w:p>
        </w:tc>
        <w:tc>
          <w:tcPr>
            <w:tcW w:w="751" w:type="dxa"/>
            <w:tcBorders>
              <w:top w:val="nil"/>
              <w:left w:val="nil"/>
              <w:bottom w:val="single" w:sz="4" w:space="0" w:color="auto"/>
              <w:right w:val="single" w:sz="4" w:space="0" w:color="auto"/>
            </w:tcBorders>
            <w:noWrap/>
            <w:vAlign w:val="center"/>
          </w:tcPr>
          <w:p w14:paraId="3AEBB2D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D91DBCZ</w:t>
            </w:r>
          </w:p>
        </w:tc>
        <w:tc>
          <w:tcPr>
            <w:tcW w:w="756" w:type="dxa"/>
            <w:tcBorders>
              <w:top w:val="nil"/>
              <w:left w:val="nil"/>
              <w:bottom w:val="single" w:sz="4" w:space="0" w:color="auto"/>
              <w:right w:val="single" w:sz="4" w:space="0" w:color="auto"/>
            </w:tcBorders>
            <w:noWrap/>
            <w:vAlign w:val="center"/>
          </w:tcPr>
          <w:p w14:paraId="7F3926A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DB169YZ</w:t>
            </w:r>
          </w:p>
        </w:tc>
        <w:tc>
          <w:tcPr>
            <w:tcW w:w="715" w:type="dxa"/>
            <w:tcBorders>
              <w:top w:val="nil"/>
              <w:left w:val="nil"/>
              <w:bottom w:val="single" w:sz="4" w:space="0" w:color="auto"/>
              <w:right w:val="single" w:sz="4" w:space="0" w:color="auto"/>
            </w:tcBorders>
            <w:noWrap/>
            <w:vAlign w:val="center"/>
          </w:tcPr>
          <w:p w14:paraId="4E8C4C6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DD1498Z</w:t>
            </w:r>
          </w:p>
        </w:tc>
        <w:tc>
          <w:tcPr>
            <w:tcW w:w="715" w:type="dxa"/>
            <w:tcBorders>
              <w:top w:val="nil"/>
              <w:left w:val="nil"/>
              <w:bottom w:val="single" w:sz="4" w:space="0" w:color="auto"/>
              <w:right w:val="single" w:sz="4" w:space="0" w:color="auto"/>
            </w:tcBorders>
            <w:noWrap/>
            <w:vAlign w:val="center"/>
          </w:tcPr>
          <w:p w14:paraId="775CCC5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DG001ZZ</w:t>
            </w:r>
          </w:p>
        </w:tc>
        <w:tc>
          <w:tcPr>
            <w:tcW w:w="706" w:type="dxa"/>
            <w:tcBorders>
              <w:top w:val="nil"/>
              <w:left w:val="nil"/>
              <w:bottom w:val="single" w:sz="4" w:space="0" w:color="auto"/>
              <w:right w:val="single" w:sz="4" w:space="0" w:color="auto"/>
            </w:tcBorders>
            <w:noWrap/>
            <w:vAlign w:val="center"/>
          </w:tcPr>
          <w:p w14:paraId="3E17D7C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DH085ZZ</w:t>
            </w:r>
          </w:p>
        </w:tc>
        <w:tc>
          <w:tcPr>
            <w:tcW w:w="765" w:type="dxa"/>
            <w:tcBorders>
              <w:top w:val="nil"/>
              <w:left w:val="nil"/>
              <w:bottom w:val="single" w:sz="4" w:space="0" w:color="auto"/>
              <w:right w:val="single" w:sz="4" w:space="0" w:color="auto"/>
            </w:tcBorders>
            <w:noWrap/>
            <w:vAlign w:val="center"/>
          </w:tcPr>
          <w:p w14:paraId="33BEEEA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DP095ZZ</w:t>
            </w:r>
          </w:p>
        </w:tc>
        <w:tc>
          <w:tcPr>
            <w:tcW w:w="756" w:type="dxa"/>
            <w:tcBorders>
              <w:top w:val="nil"/>
              <w:left w:val="nil"/>
              <w:bottom w:val="single" w:sz="4" w:space="0" w:color="auto"/>
              <w:right w:val="single" w:sz="4" w:space="0" w:color="auto"/>
            </w:tcBorders>
            <w:noWrap/>
            <w:vAlign w:val="center"/>
          </w:tcPr>
          <w:p w14:paraId="3ED636F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DU022ZZ</w:t>
            </w:r>
          </w:p>
        </w:tc>
        <w:tc>
          <w:tcPr>
            <w:tcW w:w="798" w:type="dxa"/>
            <w:tcBorders>
              <w:top w:val="nil"/>
              <w:left w:val="nil"/>
              <w:bottom w:val="single" w:sz="4" w:space="0" w:color="auto"/>
              <w:right w:val="single" w:sz="4" w:space="0" w:color="auto"/>
            </w:tcBorders>
            <w:noWrap/>
            <w:vAlign w:val="center"/>
          </w:tcPr>
          <w:p w14:paraId="3B07615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DW11B7Z</w:t>
            </w:r>
          </w:p>
        </w:tc>
        <w:tc>
          <w:tcPr>
            <w:tcW w:w="756" w:type="dxa"/>
            <w:tcBorders>
              <w:top w:val="nil"/>
              <w:left w:val="nil"/>
              <w:bottom w:val="single" w:sz="4" w:space="0" w:color="auto"/>
              <w:right w:val="single" w:sz="4" w:space="0" w:color="auto"/>
            </w:tcBorders>
            <w:noWrap/>
            <w:vAlign w:val="center"/>
          </w:tcPr>
          <w:p w14:paraId="252E4EFA"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0713C612"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04DD0E7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0WH301Z</w:t>
            </w:r>
          </w:p>
        </w:tc>
        <w:tc>
          <w:tcPr>
            <w:tcW w:w="715" w:type="dxa"/>
            <w:tcBorders>
              <w:top w:val="nil"/>
              <w:left w:val="nil"/>
              <w:bottom w:val="single" w:sz="4" w:space="0" w:color="auto"/>
              <w:right w:val="single" w:sz="4" w:space="0" w:color="auto"/>
            </w:tcBorders>
            <w:noWrap/>
            <w:vAlign w:val="center"/>
          </w:tcPr>
          <w:p w14:paraId="2F817BE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0YHH01Z</w:t>
            </w:r>
          </w:p>
        </w:tc>
        <w:tc>
          <w:tcPr>
            <w:tcW w:w="715" w:type="dxa"/>
            <w:tcBorders>
              <w:top w:val="nil"/>
              <w:left w:val="nil"/>
              <w:bottom w:val="single" w:sz="4" w:space="0" w:color="auto"/>
              <w:right w:val="single" w:sz="4" w:space="0" w:color="auto"/>
            </w:tcBorders>
            <w:noWrap/>
            <w:vAlign w:val="center"/>
          </w:tcPr>
          <w:p w14:paraId="157AD9A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D017B9Z</w:t>
            </w:r>
          </w:p>
        </w:tc>
        <w:tc>
          <w:tcPr>
            <w:tcW w:w="723" w:type="dxa"/>
            <w:tcBorders>
              <w:top w:val="nil"/>
              <w:left w:val="nil"/>
              <w:bottom w:val="single" w:sz="4" w:space="0" w:color="auto"/>
              <w:right w:val="single" w:sz="4" w:space="0" w:color="auto"/>
            </w:tcBorders>
            <w:noWrap/>
            <w:vAlign w:val="center"/>
          </w:tcPr>
          <w:p w14:paraId="24FCD73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D715B7Z</w:t>
            </w:r>
          </w:p>
        </w:tc>
        <w:tc>
          <w:tcPr>
            <w:tcW w:w="723" w:type="dxa"/>
            <w:tcBorders>
              <w:top w:val="nil"/>
              <w:left w:val="nil"/>
              <w:bottom w:val="single" w:sz="4" w:space="0" w:color="auto"/>
              <w:right w:val="single" w:sz="4" w:space="0" w:color="auto"/>
            </w:tcBorders>
            <w:noWrap/>
            <w:vAlign w:val="center"/>
          </w:tcPr>
          <w:p w14:paraId="12D993B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D90B4ZZ</w:t>
            </w:r>
          </w:p>
        </w:tc>
        <w:tc>
          <w:tcPr>
            <w:tcW w:w="751" w:type="dxa"/>
            <w:tcBorders>
              <w:top w:val="nil"/>
              <w:left w:val="nil"/>
              <w:bottom w:val="single" w:sz="4" w:space="0" w:color="auto"/>
              <w:right w:val="single" w:sz="4" w:space="0" w:color="auto"/>
            </w:tcBorders>
            <w:noWrap/>
            <w:vAlign w:val="center"/>
          </w:tcPr>
          <w:p w14:paraId="40042CB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D91DBYZ</w:t>
            </w:r>
          </w:p>
        </w:tc>
        <w:tc>
          <w:tcPr>
            <w:tcW w:w="756" w:type="dxa"/>
            <w:tcBorders>
              <w:top w:val="nil"/>
              <w:left w:val="nil"/>
              <w:bottom w:val="single" w:sz="4" w:space="0" w:color="auto"/>
              <w:right w:val="single" w:sz="4" w:space="0" w:color="auto"/>
            </w:tcBorders>
            <w:noWrap/>
            <w:vAlign w:val="center"/>
          </w:tcPr>
          <w:p w14:paraId="7B35526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DB16B7Z</w:t>
            </w:r>
          </w:p>
        </w:tc>
        <w:tc>
          <w:tcPr>
            <w:tcW w:w="715" w:type="dxa"/>
            <w:tcBorders>
              <w:top w:val="nil"/>
              <w:left w:val="nil"/>
              <w:bottom w:val="single" w:sz="4" w:space="0" w:color="auto"/>
              <w:right w:val="single" w:sz="4" w:space="0" w:color="auto"/>
            </w:tcBorders>
            <w:noWrap/>
            <w:vAlign w:val="center"/>
          </w:tcPr>
          <w:p w14:paraId="47A65FE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DD1499Z</w:t>
            </w:r>
          </w:p>
        </w:tc>
        <w:tc>
          <w:tcPr>
            <w:tcW w:w="715" w:type="dxa"/>
            <w:tcBorders>
              <w:top w:val="nil"/>
              <w:left w:val="nil"/>
              <w:bottom w:val="single" w:sz="4" w:space="0" w:color="auto"/>
              <w:right w:val="single" w:sz="4" w:space="0" w:color="auto"/>
            </w:tcBorders>
            <w:noWrap/>
            <w:vAlign w:val="center"/>
          </w:tcPr>
          <w:p w14:paraId="54B9125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DG002ZZ</w:t>
            </w:r>
          </w:p>
        </w:tc>
        <w:tc>
          <w:tcPr>
            <w:tcW w:w="706" w:type="dxa"/>
            <w:tcBorders>
              <w:top w:val="nil"/>
              <w:left w:val="nil"/>
              <w:bottom w:val="single" w:sz="4" w:space="0" w:color="auto"/>
              <w:right w:val="single" w:sz="4" w:space="0" w:color="auto"/>
            </w:tcBorders>
            <w:noWrap/>
            <w:vAlign w:val="center"/>
          </w:tcPr>
          <w:p w14:paraId="5B01075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DH086ZZ</w:t>
            </w:r>
          </w:p>
        </w:tc>
        <w:tc>
          <w:tcPr>
            <w:tcW w:w="765" w:type="dxa"/>
            <w:tcBorders>
              <w:top w:val="nil"/>
              <w:left w:val="nil"/>
              <w:bottom w:val="single" w:sz="4" w:space="0" w:color="auto"/>
              <w:right w:val="single" w:sz="4" w:space="0" w:color="auto"/>
            </w:tcBorders>
            <w:noWrap/>
            <w:vAlign w:val="center"/>
          </w:tcPr>
          <w:p w14:paraId="5182905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DP096ZZ</w:t>
            </w:r>
          </w:p>
        </w:tc>
        <w:tc>
          <w:tcPr>
            <w:tcW w:w="756" w:type="dxa"/>
            <w:tcBorders>
              <w:top w:val="nil"/>
              <w:left w:val="nil"/>
              <w:bottom w:val="single" w:sz="4" w:space="0" w:color="auto"/>
              <w:right w:val="single" w:sz="4" w:space="0" w:color="auto"/>
            </w:tcBorders>
            <w:noWrap/>
            <w:vAlign w:val="center"/>
          </w:tcPr>
          <w:p w14:paraId="18E8DC6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DU023Z0</w:t>
            </w:r>
          </w:p>
        </w:tc>
        <w:tc>
          <w:tcPr>
            <w:tcW w:w="798" w:type="dxa"/>
            <w:tcBorders>
              <w:top w:val="nil"/>
              <w:left w:val="nil"/>
              <w:bottom w:val="single" w:sz="4" w:space="0" w:color="auto"/>
              <w:right w:val="single" w:sz="4" w:space="0" w:color="auto"/>
            </w:tcBorders>
            <w:noWrap/>
            <w:vAlign w:val="center"/>
          </w:tcPr>
          <w:p w14:paraId="385C6A7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DW11B8Z</w:t>
            </w:r>
          </w:p>
        </w:tc>
        <w:tc>
          <w:tcPr>
            <w:tcW w:w="756" w:type="dxa"/>
            <w:tcBorders>
              <w:top w:val="nil"/>
              <w:left w:val="nil"/>
              <w:bottom w:val="single" w:sz="4" w:space="0" w:color="auto"/>
              <w:right w:val="single" w:sz="4" w:space="0" w:color="auto"/>
            </w:tcBorders>
            <w:noWrap/>
            <w:vAlign w:val="center"/>
          </w:tcPr>
          <w:p w14:paraId="4C6CDAD4"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568EF911"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1CA245D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0WH331Z</w:t>
            </w:r>
          </w:p>
        </w:tc>
        <w:tc>
          <w:tcPr>
            <w:tcW w:w="715" w:type="dxa"/>
            <w:tcBorders>
              <w:top w:val="nil"/>
              <w:left w:val="nil"/>
              <w:bottom w:val="single" w:sz="4" w:space="0" w:color="auto"/>
              <w:right w:val="single" w:sz="4" w:space="0" w:color="auto"/>
            </w:tcBorders>
            <w:noWrap/>
            <w:vAlign w:val="center"/>
          </w:tcPr>
          <w:p w14:paraId="185EA79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0YHH31Z</w:t>
            </w:r>
          </w:p>
        </w:tc>
        <w:tc>
          <w:tcPr>
            <w:tcW w:w="715" w:type="dxa"/>
            <w:tcBorders>
              <w:top w:val="nil"/>
              <w:left w:val="nil"/>
              <w:bottom w:val="single" w:sz="4" w:space="0" w:color="auto"/>
              <w:right w:val="single" w:sz="4" w:space="0" w:color="auto"/>
            </w:tcBorders>
            <w:noWrap/>
            <w:vAlign w:val="center"/>
          </w:tcPr>
          <w:p w14:paraId="024F4AA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D017BBZ</w:t>
            </w:r>
          </w:p>
        </w:tc>
        <w:tc>
          <w:tcPr>
            <w:tcW w:w="723" w:type="dxa"/>
            <w:tcBorders>
              <w:top w:val="nil"/>
              <w:left w:val="nil"/>
              <w:bottom w:val="single" w:sz="4" w:space="0" w:color="auto"/>
              <w:right w:val="single" w:sz="4" w:space="0" w:color="auto"/>
            </w:tcBorders>
            <w:noWrap/>
            <w:vAlign w:val="center"/>
          </w:tcPr>
          <w:p w14:paraId="36F0C95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D715B8Z</w:t>
            </w:r>
          </w:p>
        </w:tc>
        <w:tc>
          <w:tcPr>
            <w:tcW w:w="723" w:type="dxa"/>
            <w:tcBorders>
              <w:top w:val="nil"/>
              <w:left w:val="nil"/>
              <w:bottom w:val="single" w:sz="4" w:space="0" w:color="auto"/>
              <w:right w:val="single" w:sz="4" w:space="0" w:color="auto"/>
            </w:tcBorders>
            <w:noWrap/>
            <w:vAlign w:val="center"/>
          </w:tcPr>
          <w:p w14:paraId="4E69813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D90B5ZZ</w:t>
            </w:r>
          </w:p>
        </w:tc>
        <w:tc>
          <w:tcPr>
            <w:tcW w:w="751" w:type="dxa"/>
            <w:tcBorders>
              <w:top w:val="nil"/>
              <w:left w:val="nil"/>
              <w:bottom w:val="single" w:sz="4" w:space="0" w:color="auto"/>
              <w:right w:val="single" w:sz="4" w:space="0" w:color="auto"/>
            </w:tcBorders>
            <w:noWrap/>
            <w:vAlign w:val="center"/>
          </w:tcPr>
          <w:p w14:paraId="408F5E6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D91F97Z</w:t>
            </w:r>
          </w:p>
        </w:tc>
        <w:tc>
          <w:tcPr>
            <w:tcW w:w="756" w:type="dxa"/>
            <w:tcBorders>
              <w:top w:val="nil"/>
              <w:left w:val="nil"/>
              <w:bottom w:val="single" w:sz="4" w:space="0" w:color="auto"/>
              <w:right w:val="single" w:sz="4" w:space="0" w:color="auto"/>
            </w:tcBorders>
            <w:noWrap/>
            <w:vAlign w:val="center"/>
          </w:tcPr>
          <w:p w14:paraId="572517B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DB16B8Z</w:t>
            </w:r>
          </w:p>
        </w:tc>
        <w:tc>
          <w:tcPr>
            <w:tcW w:w="715" w:type="dxa"/>
            <w:tcBorders>
              <w:top w:val="nil"/>
              <w:left w:val="nil"/>
              <w:bottom w:val="single" w:sz="4" w:space="0" w:color="auto"/>
              <w:right w:val="single" w:sz="4" w:space="0" w:color="auto"/>
            </w:tcBorders>
            <w:noWrap/>
            <w:vAlign w:val="center"/>
          </w:tcPr>
          <w:p w14:paraId="450C9FB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DD149BZ</w:t>
            </w:r>
          </w:p>
        </w:tc>
        <w:tc>
          <w:tcPr>
            <w:tcW w:w="715" w:type="dxa"/>
            <w:tcBorders>
              <w:top w:val="nil"/>
              <w:left w:val="nil"/>
              <w:bottom w:val="single" w:sz="4" w:space="0" w:color="auto"/>
              <w:right w:val="single" w:sz="4" w:space="0" w:color="auto"/>
            </w:tcBorders>
            <w:noWrap/>
            <w:vAlign w:val="center"/>
          </w:tcPr>
          <w:p w14:paraId="1057816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DG003Z0</w:t>
            </w:r>
          </w:p>
        </w:tc>
        <w:tc>
          <w:tcPr>
            <w:tcW w:w="706" w:type="dxa"/>
            <w:tcBorders>
              <w:top w:val="nil"/>
              <w:left w:val="nil"/>
              <w:bottom w:val="single" w:sz="4" w:space="0" w:color="auto"/>
              <w:right w:val="single" w:sz="4" w:space="0" w:color="auto"/>
            </w:tcBorders>
            <w:noWrap/>
            <w:vAlign w:val="center"/>
          </w:tcPr>
          <w:p w14:paraId="080C0B1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DH090ZZ</w:t>
            </w:r>
          </w:p>
        </w:tc>
        <w:tc>
          <w:tcPr>
            <w:tcW w:w="765" w:type="dxa"/>
            <w:tcBorders>
              <w:top w:val="nil"/>
              <w:left w:val="nil"/>
              <w:bottom w:val="single" w:sz="4" w:space="0" w:color="auto"/>
              <w:right w:val="single" w:sz="4" w:space="0" w:color="auto"/>
            </w:tcBorders>
            <w:noWrap/>
            <w:vAlign w:val="center"/>
          </w:tcPr>
          <w:p w14:paraId="5111129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DP0B0ZZ</w:t>
            </w:r>
          </w:p>
        </w:tc>
        <w:tc>
          <w:tcPr>
            <w:tcW w:w="756" w:type="dxa"/>
            <w:tcBorders>
              <w:top w:val="nil"/>
              <w:left w:val="nil"/>
              <w:bottom w:val="single" w:sz="4" w:space="0" w:color="auto"/>
              <w:right w:val="single" w:sz="4" w:space="0" w:color="auto"/>
            </w:tcBorders>
            <w:noWrap/>
            <w:vAlign w:val="center"/>
          </w:tcPr>
          <w:p w14:paraId="17032A6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DU023ZZ</w:t>
            </w:r>
          </w:p>
        </w:tc>
        <w:tc>
          <w:tcPr>
            <w:tcW w:w="798" w:type="dxa"/>
            <w:tcBorders>
              <w:top w:val="nil"/>
              <w:left w:val="nil"/>
              <w:bottom w:val="single" w:sz="4" w:space="0" w:color="auto"/>
              <w:right w:val="single" w:sz="4" w:space="0" w:color="auto"/>
            </w:tcBorders>
            <w:noWrap/>
            <w:vAlign w:val="center"/>
          </w:tcPr>
          <w:p w14:paraId="6F7DD14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DW11B9Z</w:t>
            </w:r>
          </w:p>
        </w:tc>
        <w:tc>
          <w:tcPr>
            <w:tcW w:w="756" w:type="dxa"/>
            <w:tcBorders>
              <w:top w:val="nil"/>
              <w:left w:val="nil"/>
              <w:bottom w:val="single" w:sz="4" w:space="0" w:color="auto"/>
              <w:right w:val="single" w:sz="4" w:space="0" w:color="auto"/>
            </w:tcBorders>
            <w:noWrap/>
            <w:vAlign w:val="center"/>
          </w:tcPr>
          <w:p w14:paraId="48D2B5A3"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54782C14"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45F5EC9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0WH341Z</w:t>
            </w:r>
          </w:p>
        </w:tc>
        <w:tc>
          <w:tcPr>
            <w:tcW w:w="715" w:type="dxa"/>
            <w:tcBorders>
              <w:top w:val="nil"/>
              <w:left w:val="nil"/>
              <w:bottom w:val="single" w:sz="4" w:space="0" w:color="auto"/>
              <w:right w:val="single" w:sz="4" w:space="0" w:color="auto"/>
            </w:tcBorders>
            <w:noWrap/>
            <w:vAlign w:val="center"/>
          </w:tcPr>
          <w:p w14:paraId="06837BB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0YHH41Z</w:t>
            </w:r>
          </w:p>
        </w:tc>
        <w:tc>
          <w:tcPr>
            <w:tcW w:w="715" w:type="dxa"/>
            <w:tcBorders>
              <w:top w:val="nil"/>
              <w:left w:val="nil"/>
              <w:bottom w:val="single" w:sz="4" w:space="0" w:color="auto"/>
              <w:right w:val="single" w:sz="4" w:space="0" w:color="auto"/>
            </w:tcBorders>
            <w:noWrap/>
            <w:vAlign w:val="center"/>
          </w:tcPr>
          <w:p w14:paraId="7D2EAB5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D017BCZ</w:t>
            </w:r>
          </w:p>
        </w:tc>
        <w:tc>
          <w:tcPr>
            <w:tcW w:w="723" w:type="dxa"/>
            <w:tcBorders>
              <w:top w:val="nil"/>
              <w:left w:val="nil"/>
              <w:bottom w:val="single" w:sz="4" w:space="0" w:color="auto"/>
              <w:right w:val="single" w:sz="4" w:space="0" w:color="auto"/>
            </w:tcBorders>
            <w:noWrap/>
            <w:vAlign w:val="center"/>
          </w:tcPr>
          <w:p w14:paraId="026F425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D715B9Z</w:t>
            </w:r>
          </w:p>
        </w:tc>
        <w:tc>
          <w:tcPr>
            <w:tcW w:w="723" w:type="dxa"/>
            <w:tcBorders>
              <w:top w:val="nil"/>
              <w:left w:val="nil"/>
              <w:bottom w:val="single" w:sz="4" w:space="0" w:color="auto"/>
              <w:right w:val="single" w:sz="4" w:space="0" w:color="auto"/>
            </w:tcBorders>
            <w:noWrap/>
            <w:vAlign w:val="center"/>
          </w:tcPr>
          <w:p w14:paraId="01506CC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D90B6ZZ</w:t>
            </w:r>
          </w:p>
        </w:tc>
        <w:tc>
          <w:tcPr>
            <w:tcW w:w="751" w:type="dxa"/>
            <w:tcBorders>
              <w:top w:val="nil"/>
              <w:left w:val="nil"/>
              <w:bottom w:val="single" w:sz="4" w:space="0" w:color="auto"/>
              <w:right w:val="single" w:sz="4" w:space="0" w:color="auto"/>
            </w:tcBorders>
            <w:noWrap/>
            <w:vAlign w:val="center"/>
          </w:tcPr>
          <w:p w14:paraId="0568F29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D91F98Z</w:t>
            </w:r>
          </w:p>
        </w:tc>
        <w:tc>
          <w:tcPr>
            <w:tcW w:w="756" w:type="dxa"/>
            <w:tcBorders>
              <w:top w:val="nil"/>
              <w:left w:val="nil"/>
              <w:bottom w:val="single" w:sz="4" w:space="0" w:color="auto"/>
              <w:right w:val="single" w:sz="4" w:space="0" w:color="auto"/>
            </w:tcBorders>
            <w:noWrap/>
            <w:vAlign w:val="center"/>
          </w:tcPr>
          <w:p w14:paraId="262F90D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DB16B9Z</w:t>
            </w:r>
          </w:p>
        </w:tc>
        <w:tc>
          <w:tcPr>
            <w:tcW w:w="715" w:type="dxa"/>
            <w:tcBorders>
              <w:top w:val="nil"/>
              <w:left w:val="nil"/>
              <w:bottom w:val="single" w:sz="4" w:space="0" w:color="auto"/>
              <w:right w:val="single" w:sz="4" w:space="0" w:color="auto"/>
            </w:tcBorders>
            <w:noWrap/>
            <w:vAlign w:val="center"/>
          </w:tcPr>
          <w:p w14:paraId="09D3ACA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DD149CZ</w:t>
            </w:r>
          </w:p>
        </w:tc>
        <w:tc>
          <w:tcPr>
            <w:tcW w:w="715" w:type="dxa"/>
            <w:tcBorders>
              <w:top w:val="nil"/>
              <w:left w:val="nil"/>
              <w:bottom w:val="single" w:sz="4" w:space="0" w:color="auto"/>
              <w:right w:val="single" w:sz="4" w:space="0" w:color="auto"/>
            </w:tcBorders>
            <w:noWrap/>
            <w:vAlign w:val="center"/>
          </w:tcPr>
          <w:p w14:paraId="1894337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DG003ZZ</w:t>
            </w:r>
          </w:p>
        </w:tc>
        <w:tc>
          <w:tcPr>
            <w:tcW w:w="706" w:type="dxa"/>
            <w:tcBorders>
              <w:top w:val="nil"/>
              <w:left w:val="nil"/>
              <w:bottom w:val="single" w:sz="4" w:space="0" w:color="auto"/>
              <w:right w:val="single" w:sz="4" w:space="0" w:color="auto"/>
            </w:tcBorders>
            <w:noWrap/>
            <w:vAlign w:val="center"/>
          </w:tcPr>
          <w:p w14:paraId="0887A5D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DH091ZZ</w:t>
            </w:r>
          </w:p>
        </w:tc>
        <w:tc>
          <w:tcPr>
            <w:tcW w:w="765" w:type="dxa"/>
            <w:tcBorders>
              <w:top w:val="nil"/>
              <w:left w:val="nil"/>
              <w:bottom w:val="single" w:sz="4" w:space="0" w:color="auto"/>
              <w:right w:val="single" w:sz="4" w:space="0" w:color="auto"/>
            </w:tcBorders>
            <w:noWrap/>
            <w:vAlign w:val="center"/>
          </w:tcPr>
          <w:p w14:paraId="56F2E14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DP0B1ZZ</w:t>
            </w:r>
          </w:p>
        </w:tc>
        <w:tc>
          <w:tcPr>
            <w:tcW w:w="756" w:type="dxa"/>
            <w:tcBorders>
              <w:top w:val="nil"/>
              <w:left w:val="nil"/>
              <w:bottom w:val="single" w:sz="4" w:space="0" w:color="auto"/>
              <w:right w:val="single" w:sz="4" w:space="0" w:color="auto"/>
            </w:tcBorders>
            <w:noWrap/>
            <w:vAlign w:val="center"/>
          </w:tcPr>
          <w:p w14:paraId="3EB86FE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DU024ZZ</w:t>
            </w:r>
          </w:p>
        </w:tc>
        <w:tc>
          <w:tcPr>
            <w:tcW w:w="798" w:type="dxa"/>
            <w:tcBorders>
              <w:top w:val="nil"/>
              <w:left w:val="nil"/>
              <w:bottom w:val="single" w:sz="4" w:space="0" w:color="auto"/>
              <w:right w:val="single" w:sz="4" w:space="0" w:color="auto"/>
            </w:tcBorders>
            <w:noWrap/>
            <w:vAlign w:val="center"/>
          </w:tcPr>
          <w:p w14:paraId="44A8C87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DW11BBZ</w:t>
            </w:r>
          </w:p>
        </w:tc>
        <w:tc>
          <w:tcPr>
            <w:tcW w:w="756" w:type="dxa"/>
            <w:tcBorders>
              <w:top w:val="nil"/>
              <w:left w:val="nil"/>
              <w:bottom w:val="single" w:sz="4" w:space="0" w:color="auto"/>
              <w:right w:val="single" w:sz="4" w:space="0" w:color="auto"/>
            </w:tcBorders>
            <w:noWrap/>
            <w:vAlign w:val="center"/>
          </w:tcPr>
          <w:p w14:paraId="1A1FE3F0"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55E866F5"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213FD67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0WH401Z</w:t>
            </w:r>
          </w:p>
        </w:tc>
        <w:tc>
          <w:tcPr>
            <w:tcW w:w="715" w:type="dxa"/>
            <w:tcBorders>
              <w:top w:val="nil"/>
              <w:left w:val="nil"/>
              <w:bottom w:val="single" w:sz="4" w:space="0" w:color="auto"/>
              <w:right w:val="single" w:sz="4" w:space="0" w:color="auto"/>
            </w:tcBorders>
            <w:noWrap/>
            <w:vAlign w:val="center"/>
          </w:tcPr>
          <w:p w14:paraId="2912FC2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0YHJ01Z</w:t>
            </w:r>
          </w:p>
        </w:tc>
        <w:tc>
          <w:tcPr>
            <w:tcW w:w="715" w:type="dxa"/>
            <w:tcBorders>
              <w:top w:val="nil"/>
              <w:left w:val="nil"/>
              <w:bottom w:val="single" w:sz="4" w:space="0" w:color="auto"/>
              <w:right w:val="single" w:sz="4" w:space="0" w:color="auto"/>
            </w:tcBorders>
            <w:noWrap/>
            <w:vAlign w:val="center"/>
          </w:tcPr>
          <w:p w14:paraId="5860401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D017BYZ</w:t>
            </w:r>
          </w:p>
        </w:tc>
        <w:tc>
          <w:tcPr>
            <w:tcW w:w="723" w:type="dxa"/>
            <w:tcBorders>
              <w:top w:val="nil"/>
              <w:left w:val="nil"/>
              <w:bottom w:val="single" w:sz="4" w:space="0" w:color="auto"/>
              <w:right w:val="single" w:sz="4" w:space="0" w:color="auto"/>
            </w:tcBorders>
            <w:noWrap/>
            <w:vAlign w:val="center"/>
          </w:tcPr>
          <w:p w14:paraId="7F8820C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D715BBZ</w:t>
            </w:r>
          </w:p>
        </w:tc>
        <w:tc>
          <w:tcPr>
            <w:tcW w:w="723" w:type="dxa"/>
            <w:tcBorders>
              <w:top w:val="nil"/>
              <w:left w:val="nil"/>
              <w:bottom w:val="single" w:sz="4" w:space="0" w:color="auto"/>
              <w:right w:val="single" w:sz="4" w:space="0" w:color="auto"/>
            </w:tcBorders>
            <w:noWrap/>
            <w:vAlign w:val="center"/>
          </w:tcPr>
          <w:p w14:paraId="245E4B6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D90D0ZZ</w:t>
            </w:r>
          </w:p>
        </w:tc>
        <w:tc>
          <w:tcPr>
            <w:tcW w:w="751" w:type="dxa"/>
            <w:tcBorders>
              <w:top w:val="nil"/>
              <w:left w:val="nil"/>
              <w:bottom w:val="single" w:sz="4" w:space="0" w:color="auto"/>
              <w:right w:val="single" w:sz="4" w:space="0" w:color="auto"/>
            </w:tcBorders>
            <w:noWrap/>
            <w:vAlign w:val="center"/>
          </w:tcPr>
          <w:p w14:paraId="507EC76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D91F99Z</w:t>
            </w:r>
          </w:p>
        </w:tc>
        <w:tc>
          <w:tcPr>
            <w:tcW w:w="756" w:type="dxa"/>
            <w:tcBorders>
              <w:top w:val="nil"/>
              <w:left w:val="nil"/>
              <w:bottom w:val="single" w:sz="4" w:space="0" w:color="auto"/>
              <w:right w:val="single" w:sz="4" w:space="0" w:color="auto"/>
            </w:tcBorders>
            <w:noWrap/>
            <w:vAlign w:val="center"/>
          </w:tcPr>
          <w:p w14:paraId="2AB42A8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DB16BBZ</w:t>
            </w:r>
          </w:p>
        </w:tc>
        <w:tc>
          <w:tcPr>
            <w:tcW w:w="715" w:type="dxa"/>
            <w:tcBorders>
              <w:top w:val="nil"/>
              <w:left w:val="nil"/>
              <w:bottom w:val="single" w:sz="4" w:space="0" w:color="auto"/>
              <w:right w:val="single" w:sz="4" w:space="0" w:color="auto"/>
            </w:tcBorders>
            <w:noWrap/>
            <w:vAlign w:val="center"/>
          </w:tcPr>
          <w:p w14:paraId="5CD0902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DD149YZ</w:t>
            </w:r>
          </w:p>
        </w:tc>
        <w:tc>
          <w:tcPr>
            <w:tcW w:w="715" w:type="dxa"/>
            <w:tcBorders>
              <w:top w:val="nil"/>
              <w:left w:val="nil"/>
              <w:bottom w:val="single" w:sz="4" w:space="0" w:color="auto"/>
              <w:right w:val="single" w:sz="4" w:space="0" w:color="auto"/>
            </w:tcBorders>
            <w:noWrap/>
            <w:vAlign w:val="center"/>
          </w:tcPr>
          <w:p w14:paraId="48360AF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DG005ZZ</w:t>
            </w:r>
          </w:p>
        </w:tc>
        <w:tc>
          <w:tcPr>
            <w:tcW w:w="706" w:type="dxa"/>
            <w:tcBorders>
              <w:top w:val="nil"/>
              <w:left w:val="nil"/>
              <w:bottom w:val="single" w:sz="4" w:space="0" w:color="auto"/>
              <w:right w:val="single" w:sz="4" w:space="0" w:color="auto"/>
            </w:tcBorders>
            <w:noWrap/>
            <w:vAlign w:val="center"/>
          </w:tcPr>
          <w:p w14:paraId="5C4FA2C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DH092ZZ</w:t>
            </w:r>
          </w:p>
        </w:tc>
        <w:tc>
          <w:tcPr>
            <w:tcW w:w="765" w:type="dxa"/>
            <w:tcBorders>
              <w:top w:val="nil"/>
              <w:left w:val="nil"/>
              <w:bottom w:val="single" w:sz="4" w:space="0" w:color="auto"/>
              <w:right w:val="single" w:sz="4" w:space="0" w:color="auto"/>
            </w:tcBorders>
            <w:noWrap/>
            <w:vAlign w:val="center"/>
          </w:tcPr>
          <w:p w14:paraId="7624D8E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DP0B2ZZ</w:t>
            </w:r>
          </w:p>
        </w:tc>
        <w:tc>
          <w:tcPr>
            <w:tcW w:w="756" w:type="dxa"/>
            <w:tcBorders>
              <w:top w:val="nil"/>
              <w:left w:val="nil"/>
              <w:bottom w:val="single" w:sz="4" w:space="0" w:color="auto"/>
              <w:right w:val="single" w:sz="4" w:space="0" w:color="auto"/>
            </w:tcBorders>
            <w:noWrap/>
            <w:vAlign w:val="center"/>
          </w:tcPr>
          <w:p w14:paraId="7EA2E91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DU025ZZ</w:t>
            </w:r>
          </w:p>
        </w:tc>
        <w:tc>
          <w:tcPr>
            <w:tcW w:w="798" w:type="dxa"/>
            <w:tcBorders>
              <w:top w:val="nil"/>
              <w:left w:val="nil"/>
              <w:bottom w:val="single" w:sz="4" w:space="0" w:color="auto"/>
              <w:right w:val="single" w:sz="4" w:space="0" w:color="auto"/>
            </w:tcBorders>
            <w:noWrap/>
            <w:vAlign w:val="center"/>
          </w:tcPr>
          <w:p w14:paraId="4AD608D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DW11BCZ</w:t>
            </w:r>
          </w:p>
        </w:tc>
        <w:tc>
          <w:tcPr>
            <w:tcW w:w="756" w:type="dxa"/>
            <w:tcBorders>
              <w:top w:val="nil"/>
              <w:left w:val="nil"/>
              <w:bottom w:val="single" w:sz="4" w:space="0" w:color="auto"/>
              <w:right w:val="single" w:sz="4" w:space="0" w:color="auto"/>
            </w:tcBorders>
            <w:noWrap/>
            <w:vAlign w:val="center"/>
          </w:tcPr>
          <w:p w14:paraId="101D7A45"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5E48C65C"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4FC2A03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0WH431Z</w:t>
            </w:r>
          </w:p>
        </w:tc>
        <w:tc>
          <w:tcPr>
            <w:tcW w:w="715" w:type="dxa"/>
            <w:tcBorders>
              <w:top w:val="nil"/>
              <w:left w:val="nil"/>
              <w:bottom w:val="single" w:sz="4" w:space="0" w:color="auto"/>
              <w:right w:val="single" w:sz="4" w:space="0" w:color="auto"/>
            </w:tcBorders>
            <w:noWrap/>
            <w:vAlign w:val="center"/>
          </w:tcPr>
          <w:p w14:paraId="788853C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0YHJ31Z</w:t>
            </w:r>
          </w:p>
        </w:tc>
        <w:tc>
          <w:tcPr>
            <w:tcW w:w="715" w:type="dxa"/>
            <w:tcBorders>
              <w:top w:val="nil"/>
              <w:left w:val="nil"/>
              <w:bottom w:val="single" w:sz="4" w:space="0" w:color="auto"/>
              <w:right w:val="single" w:sz="4" w:space="0" w:color="auto"/>
            </w:tcBorders>
            <w:noWrap/>
            <w:vAlign w:val="center"/>
          </w:tcPr>
          <w:p w14:paraId="21042E8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D0Y07ZZ</w:t>
            </w:r>
          </w:p>
        </w:tc>
        <w:tc>
          <w:tcPr>
            <w:tcW w:w="723" w:type="dxa"/>
            <w:tcBorders>
              <w:top w:val="nil"/>
              <w:left w:val="nil"/>
              <w:bottom w:val="single" w:sz="4" w:space="0" w:color="auto"/>
              <w:right w:val="single" w:sz="4" w:space="0" w:color="auto"/>
            </w:tcBorders>
            <w:noWrap/>
            <w:vAlign w:val="center"/>
          </w:tcPr>
          <w:p w14:paraId="3878B98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D715BCZ</w:t>
            </w:r>
          </w:p>
        </w:tc>
        <w:tc>
          <w:tcPr>
            <w:tcW w:w="723" w:type="dxa"/>
            <w:tcBorders>
              <w:top w:val="nil"/>
              <w:left w:val="nil"/>
              <w:bottom w:val="single" w:sz="4" w:space="0" w:color="auto"/>
              <w:right w:val="single" w:sz="4" w:space="0" w:color="auto"/>
            </w:tcBorders>
            <w:noWrap/>
            <w:vAlign w:val="center"/>
          </w:tcPr>
          <w:p w14:paraId="0A72E98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D90D1ZZ</w:t>
            </w:r>
          </w:p>
        </w:tc>
        <w:tc>
          <w:tcPr>
            <w:tcW w:w="751" w:type="dxa"/>
            <w:tcBorders>
              <w:top w:val="nil"/>
              <w:left w:val="nil"/>
              <w:bottom w:val="single" w:sz="4" w:space="0" w:color="auto"/>
              <w:right w:val="single" w:sz="4" w:space="0" w:color="auto"/>
            </w:tcBorders>
            <w:noWrap/>
            <w:vAlign w:val="center"/>
          </w:tcPr>
          <w:p w14:paraId="7576C12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D91F9BZ</w:t>
            </w:r>
          </w:p>
        </w:tc>
        <w:tc>
          <w:tcPr>
            <w:tcW w:w="756" w:type="dxa"/>
            <w:tcBorders>
              <w:top w:val="nil"/>
              <w:left w:val="nil"/>
              <w:bottom w:val="single" w:sz="4" w:space="0" w:color="auto"/>
              <w:right w:val="single" w:sz="4" w:space="0" w:color="auto"/>
            </w:tcBorders>
            <w:noWrap/>
            <w:vAlign w:val="center"/>
          </w:tcPr>
          <w:p w14:paraId="67DDDE5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DB16BCZ</w:t>
            </w:r>
          </w:p>
        </w:tc>
        <w:tc>
          <w:tcPr>
            <w:tcW w:w="715" w:type="dxa"/>
            <w:tcBorders>
              <w:top w:val="nil"/>
              <w:left w:val="nil"/>
              <w:bottom w:val="single" w:sz="4" w:space="0" w:color="auto"/>
              <w:right w:val="single" w:sz="4" w:space="0" w:color="auto"/>
            </w:tcBorders>
            <w:noWrap/>
            <w:vAlign w:val="center"/>
          </w:tcPr>
          <w:p w14:paraId="45A6DD1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DD14B7Z</w:t>
            </w:r>
          </w:p>
        </w:tc>
        <w:tc>
          <w:tcPr>
            <w:tcW w:w="715" w:type="dxa"/>
            <w:tcBorders>
              <w:top w:val="nil"/>
              <w:left w:val="nil"/>
              <w:bottom w:val="single" w:sz="4" w:space="0" w:color="auto"/>
              <w:right w:val="single" w:sz="4" w:space="0" w:color="auto"/>
            </w:tcBorders>
            <w:noWrap/>
            <w:vAlign w:val="center"/>
          </w:tcPr>
          <w:p w14:paraId="2D7D558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DG006ZZ</w:t>
            </w:r>
          </w:p>
        </w:tc>
        <w:tc>
          <w:tcPr>
            <w:tcW w:w="706" w:type="dxa"/>
            <w:tcBorders>
              <w:top w:val="nil"/>
              <w:left w:val="nil"/>
              <w:bottom w:val="single" w:sz="4" w:space="0" w:color="auto"/>
              <w:right w:val="single" w:sz="4" w:space="0" w:color="auto"/>
            </w:tcBorders>
            <w:noWrap/>
            <w:vAlign w:val="center"/>
          </w:tcPr>
          <w:p w14:paraId="3C4744D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DH093Z0</w:t>
            </w:r>
          </w:p>
        </w:tc>
        <w:tc>
          <w:tcPr>
            <w:tcW w:w="765" w:type="dxa"/>
            <w:tcBorders>
              <w:top w:val="nil"/>
              <w:left w:val="nil"/>
              <w:bottom w:val="single" w:sz="4" w:space="0" w:color="auto"/>
              <w:right w:val="single" w:sz="4" w:space="0" w:color="auto"/>
            </w:tcBorders>
            <w:noWrap/>
            <w:vAlign w:val="center"/>
          </w:tcPr>
          <w:p w14:paraId="1529687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DP0B3Z0</w:t>
            </w:r>
          </w:p>
        </w:tc>
        <w:tc>
          <w:tcPr>
            <w:tcW w:w="756" w:type="dxa"/>
            <w:tcBorders>
              <w:top w:val="nil"/>
              <w:left w:val="nil"/>
              <w:bottom w:val="single" w:sz="4" w:space="0" w:color="auto"/>
              <w:right w:val="single" w:sz="4" w:space="0" w:color="auto"/>
            </w:tcBorders>
            <w:noWrap/>
            <w:vAlign w:val="center"/>
          </w:tcPr>
          <w:p w14:paraId="70996E1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DU026ZZ</w:t>
            </w:r>
          </w:p>
        </w:tc>
        <w:tc>
          <w:tcPr>
            <w:tcW w:w="798" w:type="dxa"/>
            <w:tcBorders>
              <w:top w:val="nil"/>
              <w:left w:val="nil"/>
              <w:bottom w:val="single" w:sz="4" w:space="0" w:color="auto"/>
              <w:right w:val="single" w:sz="4" w:space="0" w:color="auto"/>
            </w:tcBorders>
            <w:noWrap/>
            <w:vAlign w:val="center"/>
          </w:tcPr>
          <w:p w14:paraId="4920CEB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DW11BYZ</w:t>
            </w:r>
          </w:p>
        </w:tc>
        <w:tc>
          <w:tcPr>
            <w:tcW w:w="756" w:type="dxa"/>
            <w:tcBorders>
              <w:top w:val="nil"/>
              <w:left w:val="nil"/>
              <w:bottom w:val="single" w:sz="4" w:space="0" w:color="auto"/>
              <w:right w:val="single" w:sz="4" w:space="0" w:color="auto"/>
            </w:tcBorders>
            <w:noWrap/>
            <w:vAlign w:val="center"/>
          </w:tcPr>
          <w:p w14:paraId="0AA7B148"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20AE7F05"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28EEA1E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0WH441Z</w:t>
            </w:r>
          </w:p>
        </w:tc>
        <w:tc>
          <w:tcPr>
            <w:tcW w:w="715" w:type="dxa"/>
            <w:tcBorders>
              <w:top w:val="nil"/>
              <w:left w:val="nil"/>
              <w:bottom w:val="single" w:sz="4" w:space="0" w:color="auto"/>
              <w:right w:val="single" w:sz="4" w:space="0" w:color="auto"/>
            </w:tcBorders>
            <w:noWrap/>
            <w:vAlign w:val="center"/>
          </w:tcPr>
          <w:p w14:paraId="65C5AC4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0YHJ41Z</w:t>
            </w:r>
          </w:p>
        </w:tc>
        <w:tc>
          <w:tcPr>
            <w:tcW w:w="715" w:type="dxa"/>
            <w:tcBorders>
              <w:top w:val="nil"/>
              <w:left w:val="nil"/>
              <w:bottom w:val="single" w:sz="4" w:space="0" w:color="auto"/>
              <w:right w:val="single" w:sz="4" w:space="0" w:color="auto"/>
            </w:tcBorders>
            <w:noWrap/>
            <w:vAlign w:val="center"/>
          </w:tcPr>
          <w:p w14:paraId="6B6FE53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D0Y0FZZ</w:t>
            </w:r>
          </w:p>
        </w:tc>
        <w:tc>
          <w:tcPr>
            <w:tcW w:w="723" w:type="dxa"/>
            <w:tcBorders>
              <w:top w:val="nil"/>
              <w:left w:val="nil"/>
              <w:bottom w:val="single" w:sz="4" w:space="0" w:color="auto"/>
              <w:right w:val="single" w:sz="4" w:space="0" w:color="auto"/>
            </w:tcBorders>
            <w:noWrap/>
            <w:vAlign w:val="center"/>
          </w:tcPr>
          <w:p w14:paraId="3EB8F6E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D715BYZ</w:t>
            </w:r>
          </w:p>
        </w:tc>
        <w:tc>
          <w:tcPr>
            <w:tcW w:w="723" w:type="dxa"/>
            <w:tcBorders>
              <w:top w:val="nil"/>
              <w:left w:val="nil"/>
              <w:bottom w:val="single" w:sz="4" w:space="0" w:color="auto"/>
              <w:right w:val="single" w:sz="4" w:space="0" w:color="auto"/>
            </w:tcBorders>
            <w:noWrap/>
            <w:vAlign w:val="center"/>
          </w:tcPr>
          <w:p w14:paraId="58E59F7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D90D2ZZ</w:t>
            </w:r>
          </w:p>
        </w:tc>
        <w:tc>
          <w:tcPr>
            <w:tcW w:w="751" w:type="dxa"/>
            <w:tcBorders>
              <w:top w:val="nil"/>
              <w:left w:val="nil"/>
              <w:bottom w:val="single" w:sz="4" w:space="0" w:color="auto"/>
              <w:right w:val="single" w:sz="4" w:space="0" w:color="auto"/>
            </w:tcBorders>
            <w:noWrap/>
            <w:vAlign w:val="center"/>
          </w:tcPr>
          <w:p w14:paraId="7C23690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D91F9CZ</w:t>
            </w:r>
          </w:p>
        </w:tc>
        <w:tc>
          <w:tcPr>
            <w:tcW w:w="756" w:type="dxa"/>
            <w:tcBorders>
              <w:top w:val="nil"/>
              <w:left w:val="nil"/>
              <w:bottom w:val="single" w:sz="4" w:space="0" w:color="auto"/>
              <w:right w:val="single" w:sz="4" w:space="0" w:color="auto"/>
            </w:tcBorders>
            <w:noWrap/>
            <w:vAlign w:val="center"/>
          </w:tcPr>
          <w:p w14:paraId="75801DD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DB16BYZ</w:t>
            </w:r>
          </w:p>
        </w:tc>
        <w:tc>
          <w:tcPr>
            <w:tcW w:w="715" w:type="dxa"/>
            <w:tcBorders>
              <w:top w:val="nil"/>
              <w:left w:val="nil"/>
              <w:bottom w:val="single" w:sz="4" w:space="0" w:color="auto"/>
              <w:right w:val="single" w:sz="4" w:space="0" w:color="auto"/>
            </w:tcBorders>
            <w:noWrap/>
            <w:vAlign w:val="center"/>
          </w:tcPr>
          <w:p w14:paraId="4F065A5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DD14B8Z</w:t>
            </w:r>
          </w:p>
        </w:tc>
        <w:tc>
          <w:tcPr>
            <w:tcW w:w="715" w:type="dxa"/>
            <w:tcBorders>
              <w:top w:val="nil"/>
              <w:left w:val="nil"/>
              <w:bottom w:val="single" w:sz="4" w:space="0" w:color="auto"/>
              <w:right w:val="single" w:sz="4" w:space="0" w:color="auto"/>
            </w:tcBorders>
            <w:noWrap/>
            <w:vAlign w:val="center"/>
          </w:tcPr>
          <w:p w14:paraId="41C37D5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DG010ZZ</w:t>
            </w:r>
          </w:p>
        </w:tc>
        <w:tc>
          <w:tcPr>
            <w:tcW w:w="706" w:type="dxa"/>
            <w:tcBorders>
              <w:top w:val="nil"/>
              <w:left w:val="nil"/>
              <w:bottom w:val="single" w:sz="4" w:space="0" w:color="auto"/>
              <w:right w:val="single" w:sz="4" w:space="0" w:color="auto"/>
            </w:tcBorders>
            <w:noWrap/>
            <w:vAlign w:val="center"/>
          </w:tcPr>
          <w:p w14:paraId="03AD2B8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DH093ZZ</w:t>
            </w:r>
          </w:p>
        </w:tc>
        <w:tc>
          <w:tcPr>
            <w:tcW w:w="765" w:type="dxa"/>
            <w:tcBorders>
              <w:top w:val="nil"/>
              <w:left w:val="nil"/>
              <w:bottom w:val="single" w:sz="4" w:space="0" w:color="auto"/>
              <w:right w:val="single" w:sz="4" w:space="0" w:color="auto"/>
            </w:tcBorders>
            <w:noWrap/>
            <w:vAlign w:val="center"/>
          </w:tcPr>
          <w:p w14:paraId="256AE21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DP0B3ZZ</w:t>
            </w:r>
          </w:p>
        </w:tc>
        <w:tc>
          <w:tcPr>
            <w:tcW w:w="756" w:type="dxa"/>
            <w:tcBorders>
              <w:top w:val="nil"/>
              <w:left w:val="nil"/>
              <w:bottom w:val="single" w:sz="4" w:space="0" w:color="auto"/>
              <w:right w:val="single" w:sz="4" w:space="0" w:color="auto"/>
            </w:tcBorders>
            <w:noWrap/>
            <w:vAlign w:val="center"/>
          </w:tcPr>
          <w:p w14:paraId="107020E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DU1097Z</w:t>
            </w:r>
          </w:p>
        </w:tc>
        <w:tc>
          <w:tcPr>
            <w:tcW w:w="798" w:type="dxa"/>
            <w:tcBorders>
              <w:top w:val="nil"/>
              <w:left w:val="nil"/>
              <w:bottom w:val="single" w:sz="4" w:space="0" w:color="auto"/>
              <w:right w:val="single" w:sz="4" w:space="0" w:color="auto"/>
            </w:tcBorders>
            <w:noWrap/>
            <w:vAlign w:val="center"/>
          </w:tcPr>
          <w:p w14:paraId="38AA757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DW1297Z</w:t>
            </w:r>
          </w:p>
        </w:tc>
        <w:tc>
          <w:tcPr>
            <w:tcW w:w="756" w:type="dxa"/>
            <w:tcBorders>
              <w:top w:val="nil"/>
              <w:left w:val="nil"/>
              <w:bottom w:val="single" w:sz="4" w:space="0" w:color="auto"/>
              <w:right w:val="single" w:sz="4" w:space="0" w:color="auto"/>
            </w:tcBorders>
            <w:noWrap/>
            <w:vAlign w:val="center"/>
          </w:tcPr>
          <w:p w14:paraId="7E691744"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1C249FE0"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614BAB4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0WH501Z</w:t>
            </w:r>
          </w:p>
        </w:tc>
        <w:tc>
          <w:tcPr>
            <w:tcW w:w="715" w:type="dxa"/>
            <w:tcBorders>
              <w:top w:val="nil"/>
              <w:left w:val="nil"/>
              <w:bottom w:val="single" w:sz="4" w:space="0" w:color="auto"/>
              <w:right w:val="single" w:sz="4" w:space="0" w:color="auto"/>
            </w:tcBorders>
            <w:noWrap/>
            <w:vAlign w:val="center"/>
          </w:tcPr>
          <w:p w14:paraId="2EF668B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0YHK01Z</w:t>
            </w:r>
          </w:p>
        </w:tc>
        <w:tc>
          <w:tcPr>
            <w:tcW w:w="715" w:type="dxa"/>
            <w:tcBorders>
              <w:top w:val="nil"/>
              <w:left w:val="nil"/>
              <w:bottom w:val="single" w:sz="4" w:space="0" w:color="auto"/>
              <w:right w:val="single" w:sz="4" w:space="0" w:color="auto"/>
            </w:tcBorders>
            <w:noWrap/>
            <w:vAlign w:val="center"/>
          </w:tcPr>
          <w:p w14:paraId="3E1BBE2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D0Y17ZZ</w:t>
            </w:r>
          </w:p>
        </w:tc>
        <w:tc>
          <w:tcPr>
            <w:tcW w:w="723" w:type="dxa"/>
            <w:tcBorders>
              <w:top w:val="nil"/>
              <w:left w:val="nil"/>
              <w:bottom w:val="single" w:sz="4" w:space="0" w:color="auto"/>
              <w:right w:val="single" w:sz="4" w:space="0" w:color="auto"/>
            </w:tcBorders>
            <w:noWrap/>
            <w:vAlign w:val="center"/>
          </w:tcPr>
          <w:p w14:paraId="495A7BD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D71697Z</w:t>
            </w:r>
          </w:p>
        </w:tc>
        <w:tc>
          <w:tcPr>
            <w:tcW w:w="723" w:type="dxa"/>
            <w:tcBorders>
              <w:top w:val="nil"/>
              <w:left w:val="nil"/>
              <w:bottom w:val="single" w:sz="4" w:space="0" w:color="auto"/>
              <w:right w:val="single" w:sz="4" w:space="0" w:color="auto"/>
            </w:tcBorders>
            <w:noWrap/>
            <w:vAlign w:val="center"/>
          </w:tcPr>
          <w:p w14:paraId="2F4DBE4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D90D3Z0</w:t>
            </w:r>
          </w:p>
        </w:tc>
        <w:tc>
          <w:tcPr>
            <w:tcW w:w="751" w:type="dxa"/>
            <w:tcBorders>
              <w:top w:val="nil"/>
              <w:left w:val="nil"/>
              <w:bottom w:val="single" w:sz="4" w:space="0" w:color="auto"/>
              <w:right w:val="single" w:sz="4" w:space="0" w:color="auto"/>
            </w:tcBorders>
            <w:noWrap/>
            <w:vAlign w:val="center"/>
          </w:tcPr>
          <w:p w14:paraId="54885A3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D91F9YZ</w:t>
            </w:r>
          </w:p>
        </w:tc>
        <w:tc>
          <w:tcPr>
            <w:tcW w:w="756" w:type="dxa"/>
            <w:tcBorders>
              <w:top w:val="nil"/>
              <w:left w:val="nil"/>
              <w:bottom w:val="single" w:sz="4" w:space="0" w:color="auto"/>
              <w:right w:val="single" w:sz="4" w:space="0" w:color="auto"/>
            </w:tcBorders>
            <w:noWrap/>
            <w:vAlign w:val="center"/>
          </w:tcPr>
          <w:p w14:paraId="0DFAD0D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DB1797Z</w:t>
            </w:r>
          </w:p>
        </w:tc>
        <w:tc>
          <w:tcPr>
            <w:tcW w:w="715" w:type="dxa"/>
            <w:tcBorders>
              <w:top w:val="nil"/>
              <w:left w:val="nil"/>
              <w:bottom w:val="single" w:sz="4" w:space="0" w:color="auto"/>
              <w:right w:val="single" w:sz="4" w:space="0" w:color="auto"/>
            </w:tcBorders>
            <w:noWrap/>
            <w:vAlign w:val="center"/>
          </w:tcPr>
          <w:p w14:paraId="6A29C90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DD14B9Z</w:t>
            </w:r>
          </w:p>
        </w:tc>
        <w:tc>
          <w:tcPr>
            <w:tcW w:w="715" w:type="dxa"/>
            <w:tcBorders>
              <w:top w:val="nil"/>
              <w:left w:val="nil"/>
              <w:bottom w:val="single" w:sz="4" w:space="0" w:color="auto"/>
              <w:right w:val="single" w:sz="4" w:space="0" w:color="auto"/>
            </w:tcBorders>
            <w:noWrap/>
            <w:vAlign w:val="center"/>
          </w:tcPr>
          <w:p w14:paraId="6011E8F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DG011ZZ</w:t>
            </w:r>
          </w:p>
        </w:tc>
        <w:tc>
          <w:tcPr>
            <w:tcW w:w="706" w:type="dxa"/>
            <w:tcBorders>
              <w:top w:val="nil"/>
              <w:left w:val="nil"/>
              <w:bottom w:val="single" w:sz="4" w:space="0" w:color="auto"/>
              <w:right w:val="single" w:sz="4" w:space="0" w:color="auto"/>
            </w:tcBorders>
            <w:noWrap/>
            <w:vAlign w:val="center"/>
          </w:tcPr>
          <w:p w14:paraId="2A23E46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DH094ZZ</w:t>
            </w:r>
          </w:p>
        </w:tc>
        <w:tc>
          <w:tcPr>
            <w:tcW w:w="765" w:type="dxa"/>
            <w:tcBorders>
              <w:top w:val="nil"/>
              <w:left w:val="nil"/>
              <w:bottom w:val="single" w:sz="4" w:space="0" w:color="auto"/>
              <w:right w:val="single" w:sz="4" w:space="0" w:color="auto"/>
            </w:tcBorders>
            <w:noWrap/>
            <w:vAlign w:val="center"/>
          </w:tcPr>
          <w:p w14:paraId="3DFE7A5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DP0B4ZZ</w:t>
            </w:r>
          </w:p>
        </w:tc>
        <w:tc>
          <w:tcPr>
            <w:tcW w:w="756" w:type="dxa"/>
            <w:tcBorders>
              <w:top w:val="nil"/>
              <w:left w:val="nil"/>
              <w:bottom w:val="single" w:sz="4" w:space="0" w:color="auto"/>
              <w:right w:val="single" w:sz="4" w:space="0" w:color="auto"/>
            </w:tcBorders>
            <w:noWrap/>
            <w:vAlign w:val="center"/>
          </w:tcPr>
          <w:p w14:paraId="66A75E0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DU1098Z</w:t>
            </w:r>
          </w:p>
        </w:tc>
        <w:tc>
          <w:tcPr>
            <w:tcW w:w="798" w:type="dxa"/>
            <w:tcBorders>
              <w:top w:val="nil"/>
              <w:left w:val="nil"/>
              <w:bottom w:val="single" w:sz="4" w:space="0" w:color="auto"/>
              <w:right w:val="single" w:sz="4" w:space="0" w:color="auto"/>
            </w:tcBorders>
            <w:noWrap/>
            <w:vAlign w:val="center"/>
          </w:tcPr>
          <w:p w14:paraId="3DCEFBE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DW1298Z</w:t>
            </w:r>
          </w:p>
        </w:tc>
        <w:tc>
          <w:tcPr>
            <w:tcW w:w="756" w:type="dxa"/>
            <w:tcBorders>
              <w:top w:val="nil"/>
              <w:left w:val="nil"/>
              <w:bottom w:val="single" w:sz="4" w:space="0" w:color="auto"/>
              <w:right w:val="single" w:sz="4" w:space="0" w:color="auto"/>
            </w:tcBorders>
            <w:noWrap/>
            <w:vAlign w:val="center"/>
          </w:tcPr>
          <w:p w14:paraId="48A279BA"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5F978570"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44161CE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0WH531Z</w:t>
            </w:r>
          </w:p>
        </w:tc>
        <w:tc>
          <w:tcPr>
            <w:tcW w:w="715" w:type="dxa"/>
            <w:tcBorders>
              <w:top w:val="nil"/>
              <w:left w:val="nil"/>
              <w:bottom w:val="single" w:sz="4" w:space="0" w:color="auto"/>
              <w:right w:val="single" w:sz="4" w:space="0" w:color="auto"/>
            </w:tcBorders>
            <w:noWrap/>
            <w:vAlign w:val="center"/>
          </w:tcPr>
          <w:p w14:paraId="1F5FC38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0YHK31Z</w:t>
            </w:r>
          </w:p>
        </w:tc>
        <w:tc>
          <w:tcPr>
            <w:tcW w:w="715" w:type="dxa"/>
            <w:tcBorders>
              <w:top w:val="nil"/>
              <w:left w:val="nil"/>
              <w:bottom w:val="single" w:sz="4" w:space="0" w:color="auto"/>
              <w:right w:val="single" w:sz="4" w:space="0" w:color="auto"/>
            </w:tcBorders>
            <w:noWrap/>
            <w:vAlign w:val="center"/>
          </w:tcPr>
          <w:p w14:paraId="37DCE45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D0Y1FZZ</w:t>
            </w:r>
          </w:p>
        </w:tc>
        <w:tc>
          <w:tcPr>
            <w:tcW w:w="723" w:type="dxa"/>
            <w:tcBorders>
              <w:top w:val="nil"/>
              <w:left w:val="nil"/>
              <w:bottom w:val="single" w:sz="4" w:space="0" w:color="auto"/>
              <w:right w:val="single" w:sz="4" w:space="0" w:color="auto"/>
            </w:tcBorders>
            <w:noWrap/>
            <w:vAlign w:val="center"/>
          </w:tcPr>
          <w:p w14:paraId="302FBBD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D71698Z</w:t>
            </w:r>
          </w:p>
        </w:tc>
        <w:tc>
          <w:tcPr>
            <w:tcW w:w="723" w:type="dxa"/>
            <w:tcBorders>
              <w:top w:val="nil"/>
              <w:left w:val="nil"/>
              <w:bottom w:val="single" w:sz="4" w:space="0" w:color="auto"/>
              <w:right w:val="single" w:sz="4" w:space="0" w:color="auto"/>
            </w:tcBorders>
            <w:noWrap/>
            <w:vAlign w:val="center"/>
          </w:tcPr>
          <w:p w14:paraId="3245D45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D90D3ZZ</w:t>
            </w:r>
          </w:p>
        </w:tc>
        <w:tc>
          <w:tcPr>
            <w:tcW w:w="751" w:type="dxa"/>
            <w:tcBorders>
              <w:top w:val="nil"/>
              <w:left w:val="nil"/>
              <w:bottom w:val="single" w:sz="4" w:space="0" w:color="auto"/>
              <w:right w:val="single" w:sz="4" w:space="0" w:color="auto"/>
            </w:tcBorders>
            <w:noWrap/>
            <w:vAlign w:val="center"/>
          </w:tcPr>
          <w:p w14:paraId="3BF0C28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D91FB7Z</w:t>
            </w:r>
          </w:p>
        </w:tc>
        <w:tc>
          <w:tcPr>
            <w:tcW w:w="756" w:type="dxa"/>
            <w:tcBorders>
              <w:top w:val="nil"/>
              <w:left w:val="nil"/>
              <w:bottom w:val="single" w:sz="4" w:space="0" w:color="auto"/>
              <w:right w:val="single" w:sz="4" w:space="0" w:color="auto"/>
            </w:tcBorders>
            <w:noWrap/>
            <w:vAlign w:val="center"/>
          </w:tcPr>
          <w:p w14:paraId="1E63D7F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DB1798Z</w:t>
            </w:r>
          </w:p>
        </w:tc>
        <w:tc>
          <w:tcPr>
            <w:tcW w:w="715" w:type="dxa"/>
            <w:tcBorders>
              <w:top w:val="nil"/>
              <w:left w:val="nil"/>
              <w:bottom w:val="single" w:sz="4" w:space="0" w:color="auto"/>
              <w:right w:val="single" w:sz="4" w:space="0" w:color="auto"/>
            </w:tcBorders>
            <w:noWrap/>
            <w:vAlign w:val="center"/>
          </w:tcPr>
          <w:p w14:paraId="775FE7A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DD14BBZ</w:t>
            </w:r>
          </w:p>
        </w:tc>
        <w:tc>
          <w:tcPr>
            <w:tcW w:w="715" w:type="dxa"/>
            <w:tcBorders>
              <w:top w:val="nil"/>
              <w:left w:val="nil"/>
              <w:bottom w:val="single" w:sz="4" w:space="0" w:color="auto"/>
              <w:right w:val="single" w:sz="4" w:space="0" w:color="auto"/>
            </w:tcBorders>
            <w:noWrap/>
            <w:vAlign w:val="center"/>
          </w:tcPr>
          <w:p w14:paraId="3547E1B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DG012ZZ</w:t>
            </w:r>
          </w:p>
        </w:tc>
        <w:tc>
          <w:tcPr>
            <w:tcW w:w="706" w:type="dxa"/>
            <w:tcBorders>
              <w:top w:val="nil"/>
              <w:left w:val="nil"/>
              <w:bottom w:val="single" w:sz="4" w:space="0" w:color="auto"/>
              <w:right w:val="single" w:sz="4" w:space="0" w:color="auto"/>
            </w:tcBorders>
            <w:noWrap/>
            <w:vAlign w:val="center"/>
          </w:tcPr>
          <w:p w14:paraId="21AB0BB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DH095ZZ</w:t>
            </w:r>
          </w:p>
        </w:tc>
        <w:tc>
          <w:tcPr>
            <w:tcW w:w="765" w:type="dxa"/>
            <w:tcBorders>
              <w:top w:val="nil"/>
              <w:left w:val="nil"/>
              <w:bottom w:val="single" w:sz="4" w:space="0" w:color="auto"/>
              <w:right w:val="single" w:sz="4" w:space="0" w:color="auto"/>
            </w:tcBorders>
            <w:noWrap/>
            <w:vAlign w:val="center"/>
          </w:tcPr>
          <w:p w14:paraId="39ED23F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DP0B5ZZ</w:t>
            </w:r>
          </w:p>
        </w:tc>
        <w:tc>
          <w:tcPr>
            <w:tcW w:w="756" w:type="dxa"/>
            <w:tcBorders>
              <w:top w:val="nil"/>
              <w:left w:val="nil"/>
              <w:bottom w:val="single" w:sz="4" w:space="0" w:color="auto"/>
              <w:right w:val="single" w:sz="4" w:space="0" w:color="auto"/>
            </w:tcBorders>
            <w:noWrap/>
            <w:vAlign w:val="center"/>
          </w:tcPr>
          <w:p w14:paraId="598A060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DU1099Z</w:t>
            </w:r>
          </w:p>
        </w:tc>
        <w:tc>
          <w:tcPr>
            <w:tcW w:w="798" w:type="dxa"/>
            <w:tcBorders>
              <w:top w:val="nil"/>
              <w:left w:val="nil"/>
              <w:bottom w:val="single" w:sz="4" w:space="0" w:color="auto"/>
              <w:right w:val="single" w:sz="4" w:space="0" w:color="auto"/>
            </w:tcBorders>
            <w:noWrap/>
            <w:vAlign w:val="center"/>
          </w:tcPr>
          <w:p w14:paraId="1F1572E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DW1299Z</w:t>
            </w:r>
          </w:p>
        </w:tc>
        <w:tc>
          <w:tcPr>
            <w:tcW w:w="756" w:type="dxa"/>
            <w:tcBorders>
              <w:top w:val="nil"/>
              <w:left w:val="nil"/>
              <w:bottom w:val="single" w:sz="4" w:space="0" w:color="auto"/>
              <w:right w:val="single" w:sz="4" w:space="0" w:color="auto"/>
            </w:tcBorders>
            <w:noWrap/>
            <w:vAlign w:val="center"/>
          </w:tcPr>
          <w:p w14:paraId="14E63BF9"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53BBC53A"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52E70C8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0WH541Z</w:t>
            </w:r>
          </w:p>
        </w:tc>
        <w:tc>
          <w:tcPr>
            <w:tcW w:w="715" w:type="dxa"/>
            <w:tcBorders>
              <w:top w:val="nil"/>
              <w:left w:val="nil"/>
              <w:bottom w:val="single" w:sz="4" w:space="0" w:color="auto"/>
              <w:right w:val="single" w:sz="4" w:space="0" w:color="auto"/>
            </w:tcBorders>
            <w:noWrap/>
            <w:vAlign w:val="center"/>
          </w:tcPr>
          <w:p w14:paraId="04D9688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0YHK41Z</w:t>
            </w:r>
          </w:p>
        </w:tc>
        <w:tc>
          <w:tcPr>
            <w:tcW w:w="715" w:type="dxa"/>
            <w:tcBorders>
              <w:top w:val="nil"/>
              <w:left w:val="nil"/>
              <w:bottom w:val="single" w:sz="4" w:space="0" w:color="auto"/>
              <w:right w:val="single" w:sz="4" w:space="0" w:color="auto"/>
            </w:tcBorders>
            <w:noWrap/>
            <w:vAlign w:val="center"/>
          </w:tcPr>
          <w:p w14:paraId="238B945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D0Y67ZZ</w:t>
            </w:r>
          </w:p>
        </w:tc>
        <w:tc>
          <w:tcPr>
            <w:tcW w:w="723" w:type="dxa"/>
            <w:tcBorders>
              <w:top w:val="nil"/>
              <w:left w:val="nil"/>
              <w:bottom w:val="single" w:sz="4" w:space="0" w:color="auto"/>
              <w:right w:val="single" w:sz="4" w:space="0" w:color="auto"/>
            </w:tcBorders>
            <w:noWrap/>
            <w:vAlign w:val="center"/>
          </w:tcPr>
          <w:p w14:paraId="3CC718F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D71699Z</w:t>
            </w:r>
          </w:p>
        </w:tc>
        <w:tc>
          <w:tcPr>
            <w:tcW w:w="723" w:type="dxa"/>
            <w:tcBorders>
              <w:top w:val="nil"/>
              <w:left w:val="nil"/>
              <w:bottom w:val="single" w:sz="4" w:space="0" w:color="auto"/>
              <w:right w:val="single" w:sz="4" w:space="0" w:color="auto"/>
            </w:tcBorders>
            <w:noWrap/>
            <w:vAlign w:val="center"/>
          </w:tcPr>
          <w:p w14:paraId="3D156E2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D90D4ZZ</w:t>
            </w:r>
          </w:p>
        </w:tc>
        <w:tc>
          <w:tcPr>
            <w:tcW w:w="751" w:type="dxa"/>
            <w:tcBorders>
              <w:top w:val="nil"/>
              <w:left w:val="nil"/>
              <w:bottom w:val="single" w:sz="4" w:space="0" w:color="auto"/>
              <w:right w:val="single" w:sz="4" w:space="0" w:color="auto"/>
            </w:tcBorders>
            <w:noWrap/>
            <w:vAlign w:val="center"/>
          </w:tcPr>
          <w:p w14:paraId="7A2FD7B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D91FB8Z</w:t>
            </w:r>
          </w:p>
        </w:tc>
        <w:tc>
          <w:tcPr>
            <w:tcW w:w="756" w:type="dxa"/>
            <w:tcBorders>
              <w:top w:val="nil"/>
              <w:left w:val="nil"/>
              <w:bottom w:val="single" w:sz="4" w:space="0" w:color="auto"/>
              <w:right w:val="single" w:sz="4" w:space="0" w:color="auto"/>
            </w:tcBorders>
            <w:noWrap/>
            <w:vAlign w:val="center"/>
          </w:tcPr>
          <w:p w14:paraId="1874340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DB1799Z</w:t>
            </w:r>
          </w:p>
        </w:tc>
        <w:tc>
          <w:tcPr>
            <w:tcW w:w="715" w:type="dxa"/>
            <w:tcBorders>
              <w:top w:val="nil"/>
              <w:left w:val="nil"/>
              <w:bottom w:val="single" w:sz="4" w:space="0" w:color="auto"/>
              <w:right w:val="single" w:sz="4" w:space="0" w:color="auto"/>
            </w:tcBorders>
            <w:noWrap/>
            <w:vAlign w:val="center"/>
          </w:tcPr>
          <w:p w14:paraId="3CFC6CD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DD14BCZ</w:t>
            </w:r>
          </w:p>
        </w:tc>
        <w:tc>
          <w:tcPr>
            <w:tcW w:w="715" w:type="dxa"/>
            <w:tcBorders>
              <w:top w:val="nil"/>
              <w:left w:val="nil"/>
              <w:bottom w:val="single" w:sz="4" w:space="0" w:color="auto"/>
              <w:right w:val="single" w:sz="4" w:space="0" w:color="auto"/>
            </w:tcBorders>
            <w:noWrap/>
            <w:vAlign w:val="center"/>
          </w:tcPr>
          <w:p w14:paraId="3AE984A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DG013Z0</w:t>
            </w:r>
          </w:p>
        </w:tc>
        <w:tc>
          <w:tcPr>
            <w:tcW w:w="706" w:type="dxa"/>
            <w:tcBorders>
              <w:top w:val="nil"/>
              <w:left w:val="nil"/>
              <w:bottom w:val="single" w:sz="4" w:space="0" w:color="auto"/>
              <w:right w:val="single" w:sz="4" w:space="0" w:color="auto"/>
            </w:tcBorders>
            <w:noWrap/>
            <w:vAlign w:val="center"/>
          </w:tcPr>
          <w:p w14:paraId="2B93964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DH096ZZ</w:t>
            </w:r>
          </w:p>
        </w:tc>
        <w:tc>
          <w:tcPr>
            <w:tcW w:w="765" w:type="dxa"/>
            <w:tcBorders>
              <w:top w:val="nil"/>
              <w:left w:val="nil"/>
              <w:bottom w:val="single" w:sz="4" w:space="0" w:color="auto"/>
              <w:right w:val="single" w:sz="4" w:space="0" w:color="auto"/>
            </w:tcBorders>
            <w:noWrap/>
            <w:vAlign w:val="center"/>
          </w:tcPr>
          <w:p w14:paraId="57F8C27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DP0B6ZZ</w:t>
            </w:r>
          </w:p>
        </w:tc>
        <w:tc>
          <w:tcPr>
            <w:tcW w:w="756" w:type="dxa"/>
            <w:tcBorders>
              <w:top w:val="nil"/>
              <w:left w:val="nil"/>
              <w:bottom w:val="single" w:sz="4" w:space="0" w:color="auto"/>
              <w:right w:val="single" w:sz="4" w:space="0" w:color="auto"/>
            </w:tcBorders>
            <w:noWrap/>
            <w:vAlign w:val="center"/>
          </w:tcPr>
          <w:p w14:paraId="7D490A3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DU109BZ</w:t>
            </w:r>
          </w:p>
        </w:tc>
        <w:tc>
          <w:tcPr>
            <w:tcW w:w="798" w:type="dxa"/>
            <w:tcBorders>
              <w:top w:val="nil"/>
              <w:left w:val="nil"/>
              <w:bottom w:val="single" w:sz="4" w:space="0" w:color="auto"/>
              <w:right w:val="single" w:sz="4" w:space="0" w:color="auto"/>
            </w:tcBorders>
            <w:noWrap/>
            <w:vAlign w:val="center"/>
          </w:tcPr>
          <w:p w14:paraId="76191E7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DW129BZ</w:t>
            </w:r>
          </w:p>
        </w:tc>
        <w:tc>
          <w:tcPr>
            <w:tcW w:w="756" w:type="dxa"/>
            <w:tcBorders>
              <w:top w:val="nil"/>
              <w:left w:val="nil"/>
              <w:bottom w:val="single" w:sz="4" w:space="0" w:color="auto"/>
              <w:right w:val="single" w:sz="4" w:space="0" w:color="auto"/>
            </w:tcBorders>
            <w:noWrap/>
            <w:vAlign w:val="center"/>
          </w:tcPr>
          <w:p w14:paraId="3CB3AB34"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1A9F90F0"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658A2C0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0WH601Z</w:t>
            </w:r>
          </w:p>
        </w:tc>
        <w:tc>
          <w:tcPr>
            <w:tcW w:w="715" w:type="dxa"/>
            <w:tcBorders>
              <w:top w:val="nil"/>
              <w:left w:val="nil"/>
              <w:bottom w:val="single" w:sz="4" w:space="0" w:color="auto"/>
              <w:right w:val="single" w:sz="4" w:space="0" w:color="auto"/>
            </w:tcBorders>
            <w:noWrap/>
            <w:vAlign w:val="center"/>
          </w:tcPr>
          <w:p w14:paraId="00C78F8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0YHL01Z</w:t>
            </w:r>
          </w:p>
        </w:tc>
        <w:tc>
          <w:tcPr>
            <w:tcW w:w="715" w:type="dxa"/>
            <w:tcBorders>
              <w:top w:val="nil"/>
              <w:left w:val="nil"/>
              <w:bottom w:val="single" w:sz="4" w:space="0" w:color="auto"/>
              <w:right w:val="single" w:sz="4" w:space="0" w:color="auto"/>
            </w:tcBorders>
            <w:noWrap/>
            <w:vAlign w:val="center"/>
          </w:tcPr>
          <w:p w14:paraId="02D96A5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D0Y6FZZ</w:t>
            </w:r>
          </w:p>
        </w:tc>
        <w:tc>
          <w:tcPr>
            <w:tcW w:w="723" w:type="dxa"/>
            <w:tcBorders>
              <w:top w:val="nil"/>
              <w:left w:val="nil"/>
              <w:bottom w:val="single" w:sz="4" w:space="0" w:color="auto"/>
              <w:right w:val="single" w:sz="4" w:space="0" w:color="auto"/>
            </w:tcBorders>
            <w:noWrap/>
            <w:vAlign w:val="center"/>
          </w:tcPr>
          <w:p w14:paraId="69D02AB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D7169BZ</w:t>
            </w:r>
          </w:p>
        </w:tc>
        <w:tc>
          <w:tcPr>
            <w:tcW w:w="723" w:type="dxa"/>
            <w:tcBorders>
              <w:top w:val="nil"/>
              <w:left w:val="nil"/>
              <w:bottom w:val="single" w:sz="4" w:space="0" w:color="auto"/>
              <w:right w:val="single" w:sz="4" w:space="0" w:color="auto"/>
            </w:tcBorders>
            <w:noWrap/>
            <w:vAlign w:val="center"/>
          </w:tcPr>
          <w:p w14:paraId="7204C2C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D90D5ZZ</w:t>
            </w:r>
          </w:p>
        </w:tc>
        <w:tc>
          <w:tcPr>
            <w:tcW w:w="751" w:type="dxa"/>
            <w:tcBorders>
              <w:top w:val="nil"/>
              <w:left w:val="nil"/>
              <w:bottom w:val="single" w:sz="4" w:space="0" w:color="auto"/>
              <w:right w:val="single" w:sz="4" w:space="0" w:color="auto"/>
            </w:tcBorders>
            <w:noWrap/>
            <w:vAlign w:val="center"/>
          </w:tcPr>
          <w:p w14:paraId="3BB03DC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D91FB9Z</w:t>
            </w:r>
          </w:p>
        </w:tc>
        <w:tc>
          <w:tcPr>
            <w:tcW w:w="756" w:type="dxa"/>
            <w:tcBorders>
              <w:top w:val="nil"/>
              <w:left w:val="nil"/>
              <w:bottom w:val="single" w:sz="4" w:space="0" w:color="auto"/>
              <w:right w:val="single" w:sz="4" w:space="0" w:color="auto"/>
            </w:tcBorders>
            <w:noWrap/>
            <w:vAlign w:val="center"/>
          </w:tcPr>
          <w:p w14:paraId="733EE93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DB179BZ</w:t>
            </w:r>
          </w:p>
        </w:tc>
        <w:tc>
          <w:tcPr>
            <w:tcW w:w="715" w:type="dxa"/>
            <w:tcBorders>
              <w:top w:val="nil"/>
              <w:left w:val="nil"/>
              <w:bottom w:val="single" w:sz="4" w:space="0" w:color="auto"/>
              <w:right w:val="single" w:sz="4" w:space="0" w:color="auto"/>
            </w:tcBorders>
            <w:noWrap/>
            <w:vAlign w:val="center"/>
          </w:tcPr>
          <w:p w14:paraId="4F85A85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DD14BYZ</w:t>
            </w:r>
          </w:p>
        </w:tc>
        <w:tc>
          <w:tcPr>
            <w:tcW w:w="715" w:type="dxa"/>
            <w:tcBorders>
              <w:top w:val="nil"/>
              <w:left w:val="nil"/>
              <w:bottom w:val="single" w:sz="4" w:space="0" w:color="auto"/>
              <w:right w:val="single" w:sz="4" w:space="0" w:color="auto"/>
            </w:tcBorders>
            <w:noWrap/>
            <w:vAlign w:val="center"/>
          </w:tcPr>
          <w:p w14:paraId="5598D96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DG013ZZ</w:t>
            </w:r>
          </w:p>
        </w:tc>
        <w:tc>
          <w:tcPr>
            <w:tcW w:w="706" w:type="dxa"/>
            <w:tcBorders>
              <w:top w:val="nil"/>
              <w:left w:val="nil"/>
              <w:bottom w:val="single" w:sz="4" w:space="0" w:color="auto"/>
              <w:right w:val="single" w:sz="4" w:space="0" w:color="auto"/>
            </w:tcBorders>
            <w:noWrap/>
            <w:vAlign w:val="center"/>
          </w:tcPr>
          <w:p w14:paraId="63D9AB5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DH0B0ZZ</w:t>
            </w:r>
          </w:p>
        </w:tc>
        <w:tc>
          <w:tcPr>
            <w:tcW w:w="765" w:type="dxa"/>
            <w:tcBorders>
              <w:top w:val="nil"/>
              <w:left w:val="nil"/>
              <w:bottom w:val="single" w:sz="4" w:space="0" w:color="auto"/>
              <w:right w:val="single" w:sz="4" w:space="0" w:color="auto"/>
            </w:tcBorders>
            <w:noWrap/>
            <w:vAlign w:val="center"/>
          </w:tcPr>
          <w:p w14:paraId="308F482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DP0C0ZZ</w:t>
            </w:r>
          </w:p>
        </w:tc>
        <w:tc>
          <w:tcPr>
            <w:tcW w:w="756" w:type="dxa"/>
            <w:tcBorders>
              <w:top w:val="nil"/>
              <w:left w:val="nil"/>
              <w:bottom w:val="single" w:sz="4" w:space="0" w:color="auto"/>
              <w:right w:val="single" w:sz="4" w:space="0" w:color="auto"/>
            </w:tcBorders>
            <w:noWrap/>
            <w:vAlign w:val="center"/>
          </w:tcPr>
          <w:p w14:paraId="03CEE8D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DU109CZ</w:t>
            </w:r>
          </w:p>
        </w:tc>
        <w:tc>
          <w:tcPr>
            <w:tcW w:w="798" w:type="dxa"/>
            <w:tcBorders>
              <w:top w:val="nil"/>
              <w:left w:val="nil"/>
              <w:bottom w:val="single" w:sz="4" w:space="0" w:color="auto"/>
              <w:right w:val="single" w:sz="4" w:space="0" w:color="auto"/>
            </w:tcBorders>
            <w:noWrap/>
            <w:vAlign w:val="center"/>
          </w:tcPr>
          <w:p w14:paraId="33C650B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DW129CZ</w:t>
            </w:r>
          </w:p>
        </w:tc>
        <w:tc>
          <w:tcPr>
            <w:tcW w:w="756" w:type="dxa"/>
            <w:tcBorders>
              <w:top w:val="nil"/>
              <w:left w:val="nil"/>
              <w:bottom w:val="single" w:sz="4" w:space="0" w:color="auto"/>
              <w:right w:val="single" w:sz="4" w:space="0" w:color="auto"/>
            </w:tcBorders>
            <w:noWrap/>
            <w:vAlign w:val="center"/>
          </w:tcPr>
          <w:p w14:paraId="5A12B466"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5799626B"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7687FF8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0WH631Z</w:t>
            </w:r>
          </w:p>
        </w:tc>
        <w:tc>
          <w:tcPr>
            <w:tcW w:w="715" w:type="dxa"/>
            <w:tcBorders>
              <w:top w:val="nil"/>
              <w:left w:val="nil"/>
              <w:bottom w:val="single" w:sz="4" w:space="0" w:color="auto"/>
              <w:right w:val="single" w:sz="4" w:space="0" w:color="auto"/>
            </w:tcBorders>
            <w:noWrap/>
            <w:vAlign w:val="center"/>
          </w:tcPr>
          <w:p w14:paraId="5A62F50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0YHL31Z</w:t>
            </w:r>
          </w:p>
        </w:tc>
        <w:tc>
          <w:tcPr>
            <w:tcW w:w="715" w:type="dxa"/>
            <w:tcBorders>
              <w:top w:val="nil"/>
              <w:left w:val="nil"/>
              <w:bottom w:val="single" w:sz="4" w:space="0" w:color="auto"/>
              <w:right w:val="single" w:sz="4" w:space="0" w:color="auto"/>
            </w:tcBorders>
            <w:noWrap/>
            <w:vAlign w:val="center"/>
          </w:tcPr>
          <w:p w14:paraId="215EC15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D0Y77ZZ</w:t>
            </w:r>
          </w:p>
        </w:tc>
        <w:tc>
          <w:tcPr>
            <w:tcW w:w="723" w:type="dxa"/>
            <w:tcBorders>
              <w:top w:val="nil"/>
              <w:left w:val="nil"/>
              <w:bottom w:val="single" w:sz="4" w:space="0" w:color="auto"/>
              <w:right w:val="single" w:sz="4" w:space="0" w:color="auto"/>
            </w:tcBorders>
            <w:noWrap/>
            <w:vAlign w:val="center"/>
          </w:tcPr>
          <w:p w14:paraId="4B2B2DF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D7169CZ</w:t>
            </w:r>
          </w:p>
        </w:tc>
        <w:tc>
          <w:tcPr>
            <w:tcW w:w="723" w:type="dxa"/>
            <w:tcBorders>
              <w:top w:val="nil"/>
              <w:left w:val="nil"/>
              <w:bottom w:val="single" w:sz="4" w:space="0" w:color="auto"/>
              <w:right w:val="single" w:sz="4" w:space="0" w:color="auto"/>
            </w:tcBorders>
            <w:noWrap/>
            <w:vAlign w:val="center"/>
          </w:tcPr>
          <w:p w14:paraId="528F725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D90D6ZZ</w:t>
            </w:r>
          </w:p>
        </w:tc>
        <w:tc>
          <w:tcPr>
            <w:tcW w:w="751" w:type="dxa"/>
            <w:tcBorders>
              <w:top w:val="nil"/>
              <w:left w:val="nil"/>
              <w:bottom w:val="single" w:sz="4" w:space="0" w:color="auto"/>
              <w:right w:val="single" w:sz="4" w:space="0" w:color="auto"/>
            </w:tcBorders>
            <w:noWrap/>
            <w:vAlign w:val="center"/>
          </w:tcPr>
          <w:p w14:paraId="6423298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D91FBBZ</w:t>
            </w:r>
          </w:p>
        </w:tc>
        <w:tc>
          <w:tcPr>
            <w:tcW w:w="756" w:type="dxa"/>
            <w:tcBorders>
              <w:top w:val="nil"/>
              <w:left w:val="nil"/>
              <w:bottom w:val="single" w:sz="4" w:space="0" w:color="auto"/>
              <w:right w:val="single" w:sz="4" w:space="0" w:color="auto"/>
            </w:tcBorders>
            <w:noWrap/>
            <w:vAlign w:val="center"/>
          </w:tcPr>
          <w:p w14:paraId="33FC444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DB179CZ</w:t>
            </w:r>
          </w:p>
        </w:tc>
        <w:tc>
          <w:tcPr>
            <w:tcW w:w="715" w:type="dxa"/>
            <w:tcBorders>
              <w:top w:val="nil"/>
              <w:left w:val="nil"/>
              <w:bottom w:val="single" w:sz="4" w:space="0" w:color="auto"/>
              <w:right w:val="single" w:sz="4" w:space="0" w:color="auto"/>
            </w:tcBorders>
            <w:noWrap/>
            <w:vAlign w:val="center"/>
          </w:tcPr>
          <w:p w14:paraId="6FD35E4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DD1597Z</w:t>
            </w:r>
          </w:p>
        </w:tc>
        <w:tc>
          <w:tcPr>
            <w:tcW w:w="715" w:type="dxa"/>
            <w:tcBorders>
              <w:top w:val="nil"/>
              <w:left w:val="nil"/>
              <w:bottom w:val="single" w:sz="4" w:space="0" w:color="auto"/>
              <w:right w:val="single" w:sz="4" w:space="0" w:color="auto"/>
            </w:tcBorders>
            <w:noWrap/>
            <w:vAlign w:val="center"/>
          </w:tcPr>
          <w:p w14:paraId="1AD3F25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DG015ZZ</w:t>
            </w:r>
          </w:p>
        </w:tc>
        <w:tc>
          <w:tcPr>
            <w:tcW w:w="706" w:type="dxa"/>
            <w:tcBorders>
              <w:top w:val="nil"/>
              <w:left w:val="nil"/>
              <w:bottom w:val="single" w:sz="4" w:space="0" w:color="auto"/>
              <w:right w:val="single" w:sz="4" w:space="0" w:color="auto"/>
            </w:tcBorders>
            <w:noWrap/>
            <w:vAlign w:val="center"/>
          </w:tcPr>
          <w:p w14:paraId="5005419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DH0B1ZZ</w:t>
            </w:r>
          </w:p>
        </w:tc>
        <w:tc>
          <w:tcPr>
            <w:tcW w:w="765" w:type="dxa"/>
            <w:tcBorders>
              <w:top w:val="nil"/>
              <w:left w:val="nil"/>
              <w:bottom w:val="single" w:sz="4" w:space="0" w:color="auto"/>
              <w:right w:val="single" w:sz="4" w:space="0" w:color="auto"/>
            </w:tcBorders>
            <w:noWrap/>
            <w:vAlign w:val="center"/>
          </w:tcPr>
          <w:p w14:paraId="74B1D7A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DP0C1ZZ</w:t>
            </w:r>
          </w:p>
        </w:tc>
        <w:tc>
          <w:tcPr>
            <w:tcW w:w="756" w:type="dxa"/>
            <w:tcBorders>
              <w:top w:val="nil"/>
              <w:left w:val="nil"/>
              <w:bottom w:val="single" w:sz="4" w:space="0" w:color="auto"/>
              <w:right w:val="single" w:sz="4" w:space="0" w:color="auto"/>
            </w:tcBorders>
            <w:noWrap/>
            <w:vAlign w:val="center"/>
          </w:tcPr>
          <w:p w14:paraId="65AA27E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DU109YZ</w:t>
            </w:r>
          </w:p>
        </w:tc>
        <w:tc>
          <w:tcPr>
            <w:tcW w:w="798" w:type="dxa"/>
            <w:tcBorders>
              <w:top w:val="nil"/>
              <w:left w:val="nil"/>
              <w:bottom w:val="single" w:sz="4" w:space="0" w:color="auto"/>
              <w:right w:val="single" w:sz="4" w:space="0" w:color="auto"/>
            </w:tcBorders>
            <w:noWrap/>
            <w:vAlign w:val="center"/>
          </w:tcPr>
          <w:p w14:paraId="4BC9E93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DW129YZ</w:t>
            </w:r>
          </w:p>
        </w:tc>
        <w:tc>
          <w:tcPr>
            <w:tcW w:w="756" w:type="dxa"/>
            <w:tcBorders>
              <w:top w:val="nil"/>
              <w:left w:val="nil"/>
              <w:bottom w:val="single" w:sz="4" w:space="0" w:color="auto"/>
              <w:right w:val="single" w:sz="4" w:space="0" w:color="auto"/>
            </w:tcBorders>
            <w:noWrap/>
            <w:vAlign w:val="center"/>
          </w:tcPr>
          <w:p w14:paraId="1C03C496"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77334E58"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326177F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0WH641Z</w:t>
            </w:r>
          </w:p>
        </w:tc>
        <w:tc>
          <w:tcPr>
            <w:tcW w:w="715" w:type="dxa"/>
            <w:tcBorders>
              <w:top w:val="nil"/>
              <w:left w:val="nil"/>
              <w:bottom w:val="single" w:sz="4" w:space="0" w:color="auto"/>
              <w:right w:val="single" w:sz="4" w:space="0" w:color="auto"/>
            </w:tcBorders>
            <w:noWrap/>
            <w:vAlign w:val="center"/>
          </w:tcPr>
          <w:p w14:paraId="60450BE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0YHL41Z</w:t>
            </w:r>
          </w:p>
        </w:tc>
        <w:tc>
          <w:tcPr>
            <w:tcW w:w="715" w:type="dxa"/>
            <w:tcBorders>
              <w:top w:val="nil"/>
              <w:left w:val="nil"/>
              <w:bottom w:val="single" w:sz="4" w:space="0" w:color="auto"/>
              <w:right w:val="single" w:sz="4" w:space="0" w:color="auto"/>
            </w:tcBorders>
            <w:noWrap/>
            <w:vAlign w:val="center"/>
          </w:tcPr>
          <w:p w14:paraId="53E7C6A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D0Y7FZZ</w:t>
            </w:r>
          </w:p>
        </w:tc>
        <w:tc>
          <w:tcPr>
            <w:tcW w:w="723" w:type="dxa"/>
            <w:tcBorders>
              <w:top w:val="nil"/>
              <w:left w:val="nil"/>
              <w:bottom w:val="single" w:sz="4" w:space="0" w:color="auto"/>
              <w:right w:val="single" w:sz="4" w:space="0" w:color="auto"/>
            </w:tcBorders>
            <w:noWrap/>
            <w:vAlign w:val="center"/>
          </w:tcPr>
          <w:p w14:paraId="7DBD1E6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D7169YZ</w:t>
            </w:r>
          </w:p>
        </w:tc>
        <w:tc>
          <w:tcPr>
            <w:tcW w:w="723" w:type="dxa"/>
            <w:tcBorders>
              <w:top w:val="nil"/>
              <w:left w:val="nil"/>
              <w:bottom w:val="single" w:sz="4" w:space="0" w:color="auto"/>
              <w:right w:val="single" w:sz="4" w:space="0" w:color="auto"/>
            </w:tcBorders>
            <w:noWrap/>
            <w:vAlign w:val="center"/>
          </w:tcPr>
          <w:p w14:paraId="5B43590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D90F0ZZ</w:t>
            </w:r>
          </w:p>
        </w:tc>
        <w:tc>
          <w:tcPr>
            <w:tcW w:w="751" w:type="dxa"/>
            <w:tcBorders>
              <w:top w:val="nil"/>
              <w:left w:val="nil"/>
              <w:bottom w:val="single" w:sz="4" w:space="0" w:color="auto"/>
              <w:right w:val="single" w:sz="4" w:space="0" w:color="auto"/>
            </w:tcBorders>
            <w:noWrap/>
            <w:vAlign w:val="center"/>
          </w:tcPr>
          <w:p w14:paraId="41BB9A6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D91FBCZ</w:t>
            </w:r>
          </w:p>
        </w:tc>
        <w:tc>
          <w:tcPr>
            <w:tcW w:w="756" w:type="dxa"/>
            <w:tcBorders>
              <w:top w:val="nil"/>
              <w:left w:val="nil"/>
              <w:bottom w:val="single" w:sz="4" w:space="0" w:color="auto"/>
              <w:right w:val="single" w:sz="4" w:space="0" w:color="auto"/>
            </w:tcBorders>
            <w:noWrap/>
            <w:vAlign w:val="center"/>
          </w:tcPr>
          <w:p w14:paraId="551ECC4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DB179YZ</w:t>
            </w:r>
          </w:p>
        </w:tc>
        <w:tc>
          <w:tcPr>
            <w:tcW w:w="715" w:type="dxa"/>
            <w:tcBorders>
              <w:top w:val="nil"/>
              <w:left w:val="nil"/>
              <w:bottom w:val="single" w:sz="4" w:space="0" w:color="auto"/>
              <w:right w:val="single" w:sz="4" w:space="0" w:color="auto"/>
            </w:tcBorders>
            <w:noWrap/>
            <w:vAlign w:val="center"/>
          </w:tcPr>
          <w:p w14:paraId="1990042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DD1598Z</w:t>
            </w:r>
          </w:p>
        </w:tc>
        <w:tc>
          <w:tcPr>
            <w:tcW w:w="715" w:type="dxa"/>
            <w:tcBorders>
              <w:top w:val="nil"/>
              <w:left w:val="nil"/>
              <w:bottom w:val="single" w:sz="4" w:space="0" w:color="auto"/>
              <w:right w:val="single" w:sz="4" w:space="0" w:color="auto"/>
            </w:tcBorders>
            <w:noWrap/>
            <w:vAlign w:val="center"/>
          </w:tcPr>
          <w:p w14:paraId="44FD359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DG016ZZ</w:t>
            </w:r>
          </w:p>
        </w:tc>
        <w:tc>
          <w:tcPr>
            <w:tcW w:w="706" w:type="dxa"/>
            <w:tcBorders>
              <w:top w:val="nil"/>
              <w:left w:val="nil"/>
              <w:bottom w:val="single" w:sz="4" w:space="0" w:color="auto"/>
              <w:right w:val="single" w:sz="4" w:space="0" w:color="auto"/>
            </w:tcBorders>
            <w:noWrap/>
            <w:vAlign w:val="center"/>
          </w:tcPr>
          <w:p w14:paraId="40FEF79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DH0B2ZZ</w:t>
            </w:r>
          </w:p>
        </w:tc>
        <w:tc>
          <w:tcPr>
            <w:tcW w:w="765" w:type="dxa"/>
            <w:tcBorders>
              <w:top w:val="nil"/>
              <w:left w:val="nil"/>
              <w:bottom w:val="single" w:sz="4" w:space="0" w:color="auto"/>
              <w:right w:val="single" w:sz="4" w:space="0" w:color="auto"/>
            </w:tcBorders>
            <w:noWrap/>
            <w:vAlign w:val="center"/>
          </w:tcPr>
          <w:p w14:paraId="106D4C1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DP0C2ZZ</w:t>
            </w:r>
          </w:p>
        </w:tc>
        <w:tc>
          <w:tcPr>
            <w:tcW w:w="756" w:type="dxa"/>
            <w:tcBorders>
              <w:top w:val="nil"/>
              <w:left w:val="nil"/>
              <w:bottom w:val="single" w:sz="4" w:space="0" w:color="auto"/>
              <w:right w:val="single" w:sz="4" w:space="0" w:color="auto"/>
            </w:tcBorders>
            <w:noWrap/>
            <w:vAlign w:val="center"/>
          </w:tcPr>
          <w:p w14:paraId="4C0D38A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DU10B7Z</w:t>
            </w:r>
          </w:p>
        </w:tc>
        <w:tc>
          <w:tcPr>
            <w:tcW w:w="798" w:type="dxa"/>
            <w:tcBorders>
              <w:top w:val="nil"/>
              <w:left w:val="nil"/>
              <w:bottom w:val="single" w:sz="4" w:space="0" w:color="auto"/>
              <w:right w:val="single" w:sz="4" w:space="0" w:color="auto"/>
            </w:tcBorders>
            <w:noWrap/>
            <w:vAlign w:val="center"/>
          </w:tcPr>
          <w:p w14:paraId="3243CCF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DW12B7Z</w:t>
            </w:r>
          </w:p>
        </w:tc>
        <w:tc>
          <w:tcPr>
            <w:tcW w:w="756" w:type="dxa"/>
            <w:tcBorders>
              <w:top w:val="nil"/>
              <w:left w:val="nil"/>
              <w:bottom w:val="single" w:sz="4" w:space="0" w:color="auto"/>
              <w:right w:val="single" w:sz="4" w:space="0" w:color="auto"/>
            </w:tcBorders>
            <w:noWrap/>
            <w:vAlign w:val="center"/>
          </w:tcPr>
          <w:p w14:paraId="6E1A04B4"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7C75BF4A"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065187F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0WH801Z</w:t>
            </w:r>
          </w:p>
        </w:tc>
        <w:tc>
          <w:tcPr>
            <w:tcW w:w="715" w:type="dxa"/>
            <w:tcBorders>
              <w:top w:val="nil"/>
              <w:left w:val="nil"/>
              <w:bottom w:val="single" w:sz="4" w:space="0" w:color="auto"/>
              <w:right w:val="single" w:sz="4" w:space="0" w:color="auto"/>
            </w:tcBorders>
            <w:noWrap/>
            <w:vAlign w:val="center"/>
          </w:tcPr>
          <w:p w14:paraId="00DA14A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0YHM01Z</w:t>
            </w:r>
          </w:p>
        </w:tc>
        <w:tc>
          <w:tcPr>
            <w:tcW w:w="715" w:type="dxa"/>
            <w:tcBorders>
              <w:top w:val="nil"/>
              <w:left w:val="nil"/>
              <w:bottom w:val="single" w:sz="4" w:space="0" w:color="auto"/>
              <w:right w:val="single" w:sz="4" w:space="0" w:color="auto"/>
            </w:tcBorders>
            <w:noWrap/>
            <w:vAlign w:val="center"/>
          </w:tcPr>
          <w:p w14:paraId="49562EA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D7000ZZ</w:t>
            </w:r>
          </w:p>
        </w:tc>
        <w:tc>
          <w:tcPr>
            <w:tcW w:w="723" w:type="dxa"/>
            <w:tcBorders>
              <w:top w:val="nil"/>
              <w:left w:val="nil"/>
              <w:bottom w:val="single" w:sz="4" w:space="0" w:color="auto"/>
              <w:right w:val="single" w:sz="4" w:space="0" w:color="auto"/>
            </w:tcBorders>
            <w:noWrap/>
            <w:vAlign w:val="center"/>
          </w:tcPr>
          <w:p w14:paraId="0A49293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D716B7Z</w:t>
            </w:r>
          </w:p>
        </w:tc>
        <w:tc>
          <w:tcPr>
            <w:tcW w:w="723" w:type="dxa"/>
            <w:tcBorders>
              <w:top w:val="nil"/>
              <w:left w:val="nil"/>
              <w:bottom w:val="single" w:sz="4" w:space="0" w:color="auto"/>
              <w:right w:val="single" w:sz="4" w:space="0" w:color="auto"/>
            </w:tcBorders>
            <w:noWrap/>
            <w:vAlign w:val="center"/>
          </w:tcPr>
          <w:p w14:paraId="33BF192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D90F1ZZ</w:t>
            </w:r>
          </w:p>
        </w:tc>
        <w:tc>
          <w:tcPr>
            <w:tcW w:w="751" w:type="dxa"/>
            <w:tcBorders>
              <w:top w:val="nil"/>
              <w:left w:val="nil"/>
              <w:bottom w:val="single" w:sz="4" w:space="0" w:color="auto"/>
              <w:right w:val="single" w:sz="4" w:space="0" w:color="auto"/>
            </w:tcBorders>
            <w:noWrap/>
            <w:vAlign w:val="center"/>
          </w:tcPr>
          <w:p w14:paraId="4534651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D91FBYZ</w:t>
            </w:r>
          </w:p>
        </w:tc>
        <w:tc>
          <w:tcPr>
            <w:tcW w:w="756" w:type="dxa"/>
            <w:tcBorders>
              <w:top w:val="nil"/>
              <w:left w:val="nil"/>
              <w:bottom w:val="single" w:sz="4" w:space="0" w:color="auto"/>
              <w:right w:val="single" w:sz="4" w:space="0" w:color="auto"/>
            </w:tcBorders>
            <w:noWrap/>
            <w:vAlign w:val="center"/>
          </w:tcPr>
          <w:p w14:paraId="0616726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DB17B7Z</w:t>
            </w:r>
          </w:p>
        </w:tc>
        <w:tc>
          <w:tcPr>
            <w:tcW w:w="715" w:type="dxa"/>
            <w:tcBorders>
              <w:top w:val="nil"/>
              <w:left w:val="nil"/>
              <w:bottom w:val="single" w:sz="4" w:space="0" w:color="auto"/>
              <w:right w:val="single" w:sz="4" w:space="0" w:color="auto"/>
            </w:tcBorders>
            <w:noWrap/>
            <w:vAlign w:val="center"/>
          </w:tcPr>
          <w:p w14:paraId="2630A85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DD1599Z</w:t>
            </w:r>
          </w:p>
        </w:tc>
        <w:tc>
          <w:tcPr>
            <w:tcW w:w="715" w:type="dxa"/>
            <w:tcBorders>
              <w:top w:val="nil"/>
              <w:left w:val="nil"/>
              <w:bottom w:val="single" w:sz="4" w:space="0" w:color="auto"/>
              <w:right w:val="single" w:sz="4" w:space="0" w:color="auto"/>
            </w:tcBorders>
            <w:noWrap/>
            <w:vAlign w:val="center"/>
          </w:tcPr>
          <w:p w14:paraId="33B735A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DG020ZZ</w:t>
            </w:r>
          </w:p>
        </w:tc>
        <w:tc>
          <w:tcPr>
            <w:tcW w:w="706" w:type="dxa"/>
            <w:tcBorders>
              <w:top w:val="nil"/>
              <w:left w:val="nil"/>
              <w:bottom w:val="single" w:sz="4" w:space="0" w:color="auto"/>
              <w:right w:val="single" w:sz="4" w:space="0" w:color="auto"/>
            </w:tcBorders>
            <w:noWrap/>
            <w:vAlign w:val="center"/>
          </w:tcPr>
          <w:p w14:paraId="1691060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DH0B3Z0</w:t>
            </w:r>
          </w:p>
        </w:tc>
        <w:tc>
          <w:tcPr>
            <w:tcW w:w="765" w:type="dxa"/>
            <w:tcBorders>
              <w:top w:val="nil"/>
              <w:left w:val="nil"/>
              <w:bottom w:val="single" w:sz="4" w:space="0" w:color="auto"/>
              <w:right w:val="single" w:sz="4" w:space="0" w:color="auto"/>
            </w:tcBorders>
            <w:noWrap/>
            <w:vAlign w:val="center"/>
          </w:tcPr>
          <w:p w14:paraId="54A2132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DP0C3Z0</w:t>
            </w:r>
          </w:p>
        </w:tc>
        <w:tc>
          <w:tcPr>
            <w:tcW w:w="756" w:type="dxa"/>
            <w:tcBorders>
              <w:top w:val="nil"/>
              <w:left w:val="nil"/>
              <w:bottom w:val="single" w:sz="4" w:space="0" w:color="auto"/>
              <w:right w:val="single" w:sz="4" w:space="0" w:color="auto"/>
            </w:tcBorders>
            <w:noWrap/>
            <w:vAlign w:val="center"/>
          </w:tcPr>
          <w:p w14:paraId="68C50D9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DU10B8Z</w:t>
            </w:r>
          </w:p>
        </w:tc>
        <w:tc>
          <w:tcPr>
            <w:tcW w:w="798" w:type="dxa"/>
            <w:tcBorders>
              <w:top w:val="nil"/>
              <w:left w:val="nil"/>
              <w:bottom w:val="single" w:sz="4" w:space="0" w:color="auto"/>
              <w:right w:val="single" w:sz="4" w:space="0" w:color="auto"/>
            </w:tcBorders>
            <w:noWrap/>
            <w:vAlign w:val="center"/>
          </w:tcPr>
          <w:p w14:paraId="6AA6441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DW12B8Z</w:t>
            </w:r>
          </w:p>
        </w:tc>
        <w:tc>
          <w:tcPr>
            <w:tcW w:w="756" w:type="dxa"/>
            <w:tcBorders>
              <w:top w:val="nil"/>
              <w:left w:val="nil"/>
              <w:bottom w:val="single" w:sz="4" w:space="0" w:color="auto"/>
              <w:right w:val="single" w:sz="4" w:space="0" w:color="auto"/>
            </w:tcBorders>
            <w:noWrap/>
            <w:vAlign w:val="center"/>
          </w:tcPr>
          <w:p w14:paraId="078E62EC"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1F5D38EC"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4C3865A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0WH831Z</w:t>
            </w:r>
          </w:p>
        </w:tc>
        <w:tc>
          <w:tcPr>
            <w:tcW w:w="715" w:type="dxa"/>
            <w:tcBorders>
              <w:top w:val="nil"/>
              <w:left w:val="nil"/>
              <w:bottom w:val="single" w:sz="4" w:space="0" w:color="auto"/>
              <w:right w:val="single" w:sz="4" w:space="0" w:color="auto"/>
            </w:tcBorders>
            <w:noWrap/>
            <w:vAlign w:val="center"/>
          </w:tcPr>
          <w:p w14:paraId="2A9FB31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0YHM31Z</w:t>
            </w:r>
          </w:p>
        </w:tc>
        <w:tc>
          <w:tcPr>
            <w:tcW w:w="715" w:type="dxa"/>
            <w:tcBorders>
              <w:top w:val="nil"/>
              <w:left w:val="nil"/>
              <w:bottom w:val="single" w:sz="4" w:space="0" w:color="auto"/>
              <w:right w:val="single" w:sz="4" w:space="0" w:color="auto"/>
            </w:tcBorders>
            <w:noWrap/>
            <w:vAlign w:val="center"/>
          </w:tcPr>
          <w:p w14:paraId="4BA779B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D7001ZZ</w:t>
            </w:r>
          </w:p>
        </w:tc>
        <w:tc>
          <w:tcPr>
            <w:tcW w:w="723" w:type="dxa"/>
            <w:tcBorders>
              <w:top w:val="nil"/>
              <w:left w:val="nil"/>
              <w:bottom w:val="single" w:sz="4" w:space="0" w:color="auto"/>
              <w:right w:val="single" w:sz="4" w:space="0" w:color="auto"/>
            </w:tcBorders>
            <w:noWrap/>
            <w:vAlign w:val="center"/>
          </w:tcPr>
          <w:p w14:paraId="72F61A7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D716B8Z</w:t>
            </w:r>
          </w:p>
        </w:tc>
        <w:tc>
          <w:tcPr>
            <w:tcW w:w="723" w:type="dxa"/>
            <w:tcBorders>
              <w:top w:val="nil"/>
              <w:left w:val="nil"/>
              <w:bottom w:val="single" w:sz="4" w:space="0" w:color="auto"/>
              <w:right w:val="single" w:sz="4" w:space="0" w:color="auto"/>
            </w:tcBorders>
            <w:noWrap/>
            <w:vAlign w:val="center"/>
          </w:tcPr>
          <w:p w14:paraId="6661C95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D90F2ZZ</w:t>
            </w:r>
          </w:p>
        </w:tc>
        <w:tc>
          <w:tcPr>
            <w:tcW w:w="751" w:type="dxa"/>
            <w:tcBorders>
              <w:top w:val="nil"/>
              <w:left w:val="nil"/>
              <w:bottom w:val="single" w:sz="4" w:space="0" w:color="auto"/>
              <w:right w:val="single" w:sz="4" w:space="0" w:color="auto"/>
            </w:tcBorders>
            <w:noWrap/>
            <w:vAlign w:val="center"/>
          </w:tcPr>
          <w:p w14:paraId="507578A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D9Y07ZZ</w:t>
            </w:r>
          </w:p>
        </w:tc>
        <w:tc>
          <w:tcPr>
            <w:tcW w:w="756" w:type="dxa"/>
            <w:tcBorders>
              <w:top w:val="nil"/>
              <w:left w:val="nil"/>
              <w:bottom w:val="single" w:sz="4" w:space="0" w:color="auto"/>
              <w:right w:val="single" w:sz="4" w:space="0" w:color="auto"/>
            </w:tcBorders>
            <w:noWrap/>
            <w:vAlign w:val="center"/>
          </w:tcPr>
          <w:p w14:paraId="45A2700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DB17B8Z</w:t>
            </w:r>
          </w:p>
        </w:tc>
        <w:tc>
          <w:tcPr>
            <w:tcW w:w="715" w:type="dxa"/>
            <w:tcBorders>
              <w:top w:val="nil"/>
              <w:left w:val="nil"/>
              <w:bottom w:val="single" w:sz="4" w:space="0" w:color="auto"/>
              <w:right w:val="single" w:sz="4" w:space="0" w:color="auto"/>
            </w:tcBorders>
            <w:noWrap/>
            <w:vAlign w:val="center"/>
          </w:tcPr>
          <w:p w14:paraId="03B1138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DD159BZ</w:t>
            </w:r>
          </w:p>
        </w:tc>
        <w:tc>
          <w:tcPr>
            <w:tcW w:w="715" w:type="dxa"/>
            <w:tcBorders>
              <w:top w:val="nil"/>
              <w:left w:val="nil"/>
              <w:bottom w:val="single" w:sz="4" w:space="0" w:color="auto"/>
              <w:right w:val="single" w:sz="4" w:space="0" w:color="auto"/>
            </w:tcBorders>
            <w:noWrap/>
            <w:vAlign w:val="center"/>
          </w:tcPr>
          <w:p w14:paraId="3B46674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DG021ZZ</w:t>
            </w:r>
          </w:p>
        </w:tc>
        <w:tc>
          <w:tcPr>
            <w:tcW w:w="706" w:type="dxa"/>
            <w:tcBorders>
              <w:top w:val="nil"/>
              <w:left w:val="nil"/>
              <w:bottom w:val="single" w:sz="4" w:space="0" w:color="auto"/>
              <w:right w:val="single" w:sz="4" w:space="0" w:color="auto"/>
            </w:tcBorders>
            <w:noWrap/>
            <w:vAlign w:val="center"/>
          </w:tcPr>
          <w:p w14:paraId="16F5BF3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DH0B3ZZ</w:t>
            </w:r>
          </w:p>
        </w:tc>
        <w:tc>
          <w:tcPr>
            <w:tcW w:w="765" w:type="dxa"/>
            <w:tcBorders>
              <w:top w:val="nil"/>
              <w:left w:val="nil"/>
              <w:bottom w:val="single" w:sz="4" w:space="0" w:color="auto"/>
              <w:right w:val="single" w:sz="4" w:space="0" w:color="auto"/>
            </w:tcBorders>
            <w:noWrap/>
            <w:vAlign w:val="center"/>
          </w:tcPr>
          <w:p w14:paraId="6CB5EE2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DP0C3ZZ</w:t>
            </w:r>
          </w:p>
        </w:tc>
        <w:tc>
          <w:tcPr>
            <w:tcW w:w="756" w:type="dxa"/>
            <w:tcBorders>
              <w:top w:val="nil"/>
              <w:left w:val="nil"/>
              <w:bottom w:val="single" w:sz="4" w:space="0" w:color="auto"/>
              <w:right w:val="single" w:sz="4" w:space="0" w:color="auto"/>
            </w:tcBorders>
            <w:noWrap/>
            <w:vAlign w:val="center"/>
          </w:tcPr>
          <w:p w14:paraId="1A7D74E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DU10B9Z</w:t>
            </w:r>
          </w:p>
        </w:tc>
        <w:tc>
          <w:tcPr>
            <w:tcW w:w="798" w:type="dxa"/>
            <w:tcBorders>
              <w:top w:val="nil"/>
              <w:left w:val="nil"/>
              <w:bottom w:val="single" w:sz="4" w:space="0" w:color="auto"/>
              <w:right w:val="single" w:sz="4" w:space="0" w:color="auto"/>
            </w:tcBorders>
            <w:noWrap/>
            <w:vAlign w:val="center"/>
          </w:tcPr>
          <w:p w14:paraId="59FB9B9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DW12B9Z</w:t>
            </w:r>
          </w:p>
        </w:tc>
        <w:tc>
          <w:tcPr>
            <w:tcW w:w="756" w:type="dxa"/>
            <w:tcBorders>
              <w:top w:val="nil"/>
              <w:left w:val="nil"/>
              <w:bottom w:val="single" w:sz="4" w:space="0" w:color="auto"/>
              <w:right w:val="single" w:sz="4" w:space="0" w:color="auto"/>
            </w:tcBorders>
            <w:noWrap/>
            <w:vAlign w:val="center"/>
          </w:tcPr>
          <w:p w14:paraId="248BB9A2"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7309C2C0"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565D6AA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0WH841Z</w:t>
            </w:r>
          </w:p>
        </w:tc>
        <w:tc>
          <w:tcPr>
            <w:tcW w:w="715" w:type="dxa"/>
            <w:tcBorders>
              <w:top w:val="nil"/>
              <w:left w:val="nil"/>
              <w:bottom w:val="single" w:sz="4" w:space="0" w:color="auto"/>
              <w:right w:val="single" w:sz="4" w:space="0" w:color="auto"/>
            </w:tcBorders>
            <w:noWrap/>
            <w:vAlign w:val="center"/>
          </w:tcPr>
          <w:p w14:paraId="58D0ABD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0YHM41Z</w:t>
            </w:r>
          </w:p>
        </w:tc>
        <w:tc>
          <w:tcPr>
            <w:tcW w:w="715" w:type="dxa"/>
            <w:tcBorders>
              <w:top w:val="nil"/>
              <w:left w:val="nil"/>
              <w:bottom w:val="single" w:sz="4" w:space="0" w:color="auto"/>
              <w:right w:val="single" w:sz="4" w:space="0" w:color="auto"/>
            </w:tcBorders>
            <w:noWrap/>
            <w:vAlign w:val="center"/>
          </w:tcPr>
          <w:p w14:paraId="585CE23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D7002ZZ</w:t>
            </w:r>
          </w:p>
        </w:tc>
        <w:tc>
          <w:tcPr>
            <w:tcW w:w="723" w:type="dxa"/>
            <w:tcBorders>
              <w:top w:val="nil"/>
              <w:left w:val="nil"/>
              <w:bottom w:val="single" w:sz="4" w:space="0" w:color="auto"/>
              <w:right w:val="single" w:sz="4" w:space="0" w:color="auto"/>
            </w:tcBorders>
            <w:noWrap/>
            <w:vAlign w:val="center"/>
          </w:tcPr>
          <w:p w14:paraId="7E5E6D8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D716B9Z</w:t>
            </w:r>
          </w:p>
        </w:tc>
        <w:tc>
          <w:tcPr>
            <w:tcW w:w="723" w:type="dxa"/>
            <w:tcBorders>
              <w:top w:val="nil"/>
              <w:left w:val="nil"/>
              <w:bottom w:val="single" w:sz="4" w:space="0" w:color="auto"/>
              <w:right w:val="single" w:sz="4" w:space="0" w:color="auto"/>
            </w:tcBorders>
            <w:noWrap/>
            <w:vAlign w:val="center"/>
          </w:tcPr>
          <w:p w14:paraId="079BE9C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D90F3Z0</w:t>
            </w:r>
          </w:p>
        </w:tc>
        <w:tc>
          <w:tcPr>
            <w:tcW w:w="751" w:type="dxa"/>
            <w:tcBorders>
              <w:top w:val="nil"/>
              <w:left w:val="nil"/>
              <w:bottom w:val="single" w:sz="4" w:space="0" w:color="auto"/>
              <w:right w:val="single" w:sz="4" w:space="0" w:color="auto"/>
            </w:tcBorders>
            <w:noWrap/>
            <w:vAlign w:val="center"/>
          </w:tcPr>
          <w:p w14:paraId="0364FB6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D9Y0FZZ</w:t>
            </w:r>
          </w:p>
        </w:tc>
        <w:tc>
          <w:tcPr>
            <w:tcW w:w="756" w:type="dxa"/>
            <w:tcBorders>
              <w:top w:val="nil"/>
              <w:left w:val="nil"/>
              <w:bottom w:val="single" w:sz="4" w:space="0" w:color="auto"/>
              <w:right w:val="single" w:sz="4" w:space="0" w:color="auto"/>
            </w:tcBorders>
            <w:noWrap/>
            <w:vAlign w:val="center"/>
          </w:tcPr>
          <w:p w14:paraId="540C313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DB17B9Z</w:t>
            </w:r>
          </w:p>
        </w:tc>
        <w:tc>
          <w:tcPr>
            <w:tcW w:w="715" w:type="dxa"/>
            <w:tcBorders>
              <w:top w:val="nil"/>
              <w:left w:val="nil"/>
              <w:bottom w:val="single" w:sz="4" w:space="0" w:color="auto"/>
              <w:right w:val="single" w:sz="4" w:space="0" w:color="auto"/>
            </w:tcBorders>
            <w:noWrap/>
            <w:vAlign w:val="center"/>
          </w:tcPr>
          <w:p w14:paraId="72C8222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DD159CZ</w:t>
            </w:r>
          </w:p>
        </w:tc>
        <w:tc>
          <w:tcPr>
            <w:tcW w:w="715" w:type="dxa"/>
            <w:tcBorders>
              <w:top w:val="nil"/>
              <w:left w:val="nil"/>
              <w:bottom w:val="single" w:sz="4" w:space="0" w:color="auto"/>
              <w:right w:val="single" w:sz="4" w:space="0" w:color="auto"/>
            </w:tcBorders>
            <w:noWrap/>
            <w:vAlign w:val="center"/>
          </w:tcPr>
          <w:p w14:paraId="02D32DF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DG022ZZ</w:t>
            </w:r>
          </w:p>
        </w:tc>
        <w:tc>
          <w:tcPr>
            <w:tcW w:w="706" w:type="dxa"/>
            <w:tcBorders>
              <w:top w:val="nil"/>
              <w:left w:val="nil"/>
              <w:bottom w:val="single" w:sz="4" w:space="0" w:color="auto"/>
              <w:right w:val="single" w:sz="4" w:space="0" w:color="auto"/>
            </w:tcBorders>
            <w:noWrap/>
            <w:vAlign w:val="center"/>
          </w:tcPr>
          <w:p w14:paraId="7A969FC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DH0B4ZZ</w:t>
            </w:r>
          </w:p>
        </w:tc>
        <w:tc>
          <w:tcPr>
            <w:tcW w:w="765" w:type="dxa"/>
            <w:tcBorders>
              <w:top w:val="nil"/>
              <w:left w:val="nil"/>
              <w:bottom w:val="single" w:sz="4" w:space="0" w:color="auto"/>
              <w:right w:val="single" w:sz="4" w:space="0" w:color="auto"/>
            </w:tcBorders>
            <w:noWrap/>
            <w:vAlign w:val="center"/>
          </w:tcPr>
          <w:p w14:paraId="7F7DD4E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DP0C4ZZ</w:t>
            </w:r>
          </w:p>
        </w:tc>
        <w:tc>
          <w:tcPr>
            <w:tcW w:w="756" w:type="dxa"/>
            <w:tcBorders>
              <w:top w:val="nil"/>
              <w:left w:val="nil"/>
              <w:bottom w:val="single" w:sz="4" w:space="0" w:color="auto"/>
              <w:right w:val="single" w:sz="4" w:space="0" w:color="auto"/>
            </w:tcBorders>
            <w:noWrap/>
            <w:vAlign w:val="center"/>
          </w:tcPr>
          <w:p w14:paraId="195E0A9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DU10BBZ</w:t>
            </w:r>
          </w:p>
        </w:tc>
        <w:tc>
          <w:tcPr>
            <w:tcW w:w="798" w:type="dxa"/>
            <w:tcBorders>
              <w:top w:val="nil"/>
              <w:left w:val="nil"/>
              <w:bottom w:val="single" w:sz="4" w:space="0" w:color="auto"/>
              <w:right w:val="single" w:sz="4" w:space="0" w:color="auto"/>
            </w:tcBorders>
            <w:noWrap/>
            <w:vAlign w:val="center"/>
          </w:tcPr>
          <w:p w14:paraId="47C85CB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DW12BBZ</w:t>
            </w:r>
          </w:p>
        </w:tc>
        <w:tc>
          <w:tcPr>
            <w:tcW w:w="756" w:type="dxa"/>
            <w:tcBorders>
              <w:top w:val="nil"/>
              <w:left w:val="nil"/>
              <w:bottom w:val="single" w:sz="4" w:space="0" w:color="auto"/>
              <w:right w:val="single" w:sz="4" w:space="0" w:color="auto"/>
            </w:tcBorders>
            <w:noWrap/>
            <w:vAlign w:val="center"/>
          </w:tcPr>
          <w:p w14:paraId="6C9A35AB"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0F2060BE"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588133A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0WH901Z</w:t>
            </w:r>
          </w:p>
        </w:tc>
        <w:tc>
          <w:tcPr>
            <w:tcW w:w="715" w:type="dxa"/>
            <w:tcBorders>
              <w:top w:val="nil"/>
              <w:left w:val="nil"/>
              <w:bottom w:val="single" w:sz="4" w:space="0" w:color="auto"/>
              <w:right w:val="single" w:sz="4" w:space="0" w:color="auto"/>
            </w:tcBorders>
            <w:noWrap/>
            <w:vAlign w:val="center"/>
          </w:tcPr>
          <w:p w14:paraId="6FA7DA9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0YHN01Z</w:t>
            </w:r>
          </w:p>
        </w:tc>
        <w:tc>
          <w:tcPr>
            <w:tcW w:w="715" w:type="dxa"/>
            <w:tcBorders>
              <w:top w:val="nil"/>
              <w:left w:val="nil"/>
              <w:bottom w:val="single" w:sz="4" w:space="0" w:color="auto"/>
              <w:right w:val="single" w:sz="4" w:space="0" w:color="auto"/>
            </w:tcBorders>
            <w:noWrap/>
            <w:vAlign w:val="center"/>
          </w:tcPr>
          <w:p w14:paraId="1579F14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D7003Z0</w:t>
            </w:r>
          </w:p>
        </w:tc>
        <w:tc>
          <w:tcPr>
            <w:tcW w:w="723" w:type="dxa"/>
            <w:tcBorders>
              <w:top w:val="nil"/>
              <w:left w:val="nil"/>
              <w:bottom w:val="single" w:sz="4" w:space="0" w:color="auto"/>
              <w:right w:val="single" w:sz="4" w:space="0" w:color="auto"/>
            </w:tcBorders>
            <w:noWrap/>
            <w:vAlign w:val="center"/>
          </w:tcPr>
          <w:p w14:paraId="0229242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D716BBZ</w:t>
            </w:r>
          </w:p>
        </w:tc>
        <w:tc>
          <w:tcPr>
            <w:tcW w:w="723" w:type="dxa"/>
            <w:tcBorders>
              <w:top w:val="nil"/>
              <w:left w:val="nil"/>
              <w:bottom w:val="single" w:sz="4" w:space="0" w:color="auto"/>
              <w:right w:val="single" w:sz="4" w:space="0" w:color="auto"/>
            </w:tcBorders>
            <w:noWrap/>
            <w:vAlign w:val="center"/>
          </w:tcPr>
          <w:p w14:paraId="7F5CC85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D90F3ZZ</w:t>
            </w:r>
          </w:p>
        </w:tc>
        <w:tc>
          <w:tcPr>
            <w:tcW w:w="751" w:type="dxa"/>
            <w:tcBorders>
              <w:top w:val="nil"/>
              <w:left w:val="nil"/>
              <w:bottom w:val="single" w:sz="4" w:space="0" w:color="auto"/>
              <w:right w:val="single" w:sz="4" w:space="0" w:color="auto"/>
            </w:tcBorders>
            <w:noWrap/>
            <w:vAlign w:val="center"/>
          </w:tcPr>
          <w:p w14:paraId="257E286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D9Y17ZZ</w:t>
            </w:r>
          </w:p>
        </w:tc>
        <w:tc>
          <w:tcPr>
            <w:tcW w:w="756" w:type="dxa"/>
            <w:tcBorders>
              <w:top w:val="nil"/>
              <w:left w:val="nil"/>
              <w:bottom w:val="single" w:sz="4" w:space="0" w:color="auto"/>
              <w:right w:val="single" w:sz="4" w:space="0" w:color="auto"/>
            </w:tcBorders>
            <w:noWrap/>
            <w:vAlign w:val="center"/>
          </w:tcPr>
          <w:p w14:paraId="73E0680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DB17BBZ</w:t>
            </w:r>
          </w:p>
        </w:tc>
        <w:tc>
          <w:tcPr>
            <w:tcW w:w="715" w:type="dxa"/>
            <w:tcBorders>
              <w:top w:val="nil"/>
              <w:left w:val="nil"/>
              <w:bottom w:val="single" w:sz="4" w:space="0" w:color="auto"/>
              <w:right w:val="single" w:sz="4" w:space="0" w:color="auto"/>
            </w:tcBorders>
            <w:noWrap/>
            <w:vAlign w:val="center"/>
          </w:tcPr>
          <w:p w14:paraId="0304D83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DD159YZ</w:t>
            </w:r>
          </w:p>
        </w:tc>
        <w:tc>
          <w:tcPr>
            <w:tcW w:w="715" w:type="dxa"/>
            <w:tcBorders>
              <w:top w:val="nil"/>
              <w:left w:val="nil"/>
              <w:bottom w:val="single" w:sz="4" w:space="0" w:color="auto"/>
              <w:right w:val="single" w:sz="4" w:space="0" w:color="auto"/>
            </w:tcBorders>
            <w:noWrap/>
            <w:vAlign w:val="center"/>
          </w:tcPr>
          <w:p w14:paraId="6BE7D55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DG023Z0</w:t>
            </w:r>
          </w:p>
        </w:tc>
        <w:tc>
          <w:tcPr>
            <w:tcW w:w="706" w:type="dxa"/>
            <w:tcBorders>
              <w:top w:val="nil"/>
              <w:left w:val="nil"/>
              <w:bottom w:val="single" w:sz="4" w:space="0" w:color="auto"/>
              <w:right w:val="single" w:sz="4" w:space="0" w:color="auto"/>
            </w:tcBorders>
            <w:noWrap/>
            <w:vAlign w:val="center"/>
          </w:tcPr>
          <w:p w14:paraId="37F0C4F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DH0B5ZZ</w:t>
            </w:r>
          </w:p>
        </w:tc>
        <w:tc>
          <w:tcPr>
            <w:tcW w:w="765" w:type="dxa"/>
            <w:tcBorders>
              <w:top w:val="nil"/>
              <w:left w:val="nil"/>
              <w:bottom w:val="single" w:sz="4" w:space="0" w:color="auto"/>
              <w:right w:val="single" w:sz="4" w:space="0" w:color="auto"/>
            </w:tcBorders>
            <w:noWrap/>
            <w:vAlign w:val="center"/>
          </w:tcPr>
          <w:p w14:paraId="2AC0745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DP0C5ZZ</w:t>
            </w:r>
          </w:p>
        </w:tc>
        <w:tc>
          <w:tcPr>
            <w:tcW w:w="756" w:type="dxa"/>
            <w:tcBorders>
              <w:top w:val="nil"/>
              <w:left w:val="nil"/>
              <w:bottom w:val="single" w:sz="4" w:space="0" w:color="auto"/>
              <w:right w:val="single" w:sz="4" w:space="0" w:color="auto"/>
            </w:tcBorders>
            <w:noWrap/>
            <w:vAlign w:val="center"/>
          </w:tcPr>
          <w:p w14:paraId="343D2F0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DU10BCZ</w:t>
            </w:r>
          </w:p>
        </w:tc>
        <w:tc>
          <w:tcPr>
            <w:tcW w:w="798" w:type="dxa"/>
            <w:tcBorders>
              <w:top w:val="nil"/>
              <w:left w:val="nil"/>
              <w:bottom w:val="single" w:sz="4" w:space="0" w:color="auto"/>
              <w:right w:val="single" w:sz="4" w:space="0" w:color="auto"/>
            </w:tcBorders>
            <w:noWrap/>
            <w:vAlign w:val="center"/>
          </w:tcPr>
          <w:p w14:paraId="2A4253E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DW12BCZ</w:t>
            </w:r>
          </w:p>
        </w:tc>
        <w:tc>
          <w:tcPr>
            <w:tcW w:w="756" w:type="dxa"/>
            <w:tcBorders>
              <w:top w:val="nil"/>
              <w:left w:val="nil"/>
              <w:bottom w:val="single" w:sz="4" w:space="0" w:color="auto"/>
              <w:right w:val="single" w:sz="4" w:space="0" w:color="auto"/>
            </w:tcBorders>
            <w:noWrap/>
            <w:vAlign w:val="center"/>
          </w:tcPr>
          <w:p w14:paraId="4D995A0C"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2C6FB398"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682C1F7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0WH931Z</w:t>
            </w:r>
          </w:p>
        </w:tc>
        <w:tc>
          <w:tcPr>
            <w:tcW w:w="715" w:type="dxa"/>
            <w:tcBorders>
              <w:top w:val="nil"/>
              <w:left w:val="nil"/>
              <w:bottom w:val="single" w:sz="4" w:space="0" w:color="auto"/>
              <w:right w:val="single" w:sz="4" w:space="0" w:color="auto"/>
            </w:tcBorders>
            <w:noWrap/>
            <w:vAlign w:val="center"/>
          </w:tcPr>
          <w:p w14:paraId="7FBF9B7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0YHN31Z</w:t>
            </w:r>
          </w:p>
        </w:tc>
        <w:tc>
          <w:tcPr>
            <w:tcW w:w="715" w:type="dxa"/>
            <w:tcBorders>
              <w:top w:val="nil"/>
              <w:left w:val="nil"/>
              <w:bottom w:val="single" w:sz="4" w:space="0" w:color="auto"/>
              <w:right w:val="single" w:sz="4" w:space="0" w:color="auto"/>
            </w:tcBorders>
            <w:noWrap/>
            <w:vAlign w:val="center"/>
          </w:tcPr>
          <w:p w14:paraId="74BB83B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D7003ZZ</w:t>
            </w:r>
          </w:p>
        </w:tc>
        <w:tc>
          <w:tcPr>
            <w:tcW w:w="723" w:type="dxa"/>
            <w:tcBorders>
              <w:top w:val="nil"/>
              <w:left w:val="nil"/>
              <w:bottom w:val="single" w:sz="4" w:space="0" w:color="auto"/>
              <w:right w:val="single" w:sz="4" w:space="0" w:color="auto"/>
            </w:tcBorders>
            <w:noWrap/>
            <w:vAlign w:val="center"/>
          </w:tcPr>
          <w:p w14:paraId="58B8BD8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D716BCZ</w:t>
            </w:r>
          </w:p>
        </w:tc>
        <w:tc>
          <w:tcPr>
            <w:tcW w:w="723" w:type="dxa"/>
            <w:tcBorders>
              <w:top w:val="nil"/>
              <w:left w:val="nil"/>
              <w:bottom w:val="single" w:sz="4" w:space="0" w:color="auto"/>
              <w:right w:val="single" w:sz="4" w:space="0" w:color="auto"/>
            </w:tcBorders>
            <w:noWrap/>
            <w:vAlign w:val="center"/>
          </w:tcPr>
          <w:p w14:paraId="424C9B5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D90F4ZZ</w:t>
            </w:r>
          </w:p>
        </w:tc>
        <w:tc>
          <w:tcPr>
            <w:tcW w:w="751" w:type="dxa"/>
            <w:tcBorders>
              <w:top w:val="nil"/>
              <w:left w:val="nil"/>
              <w:bottom w:val="single" w:sz="4" w:space="0" w:color="auto"/>
              <w:right w:val="single" w:sz="4" w:space="0" w:color="auto"/>
            </w:tcBorders>
            <w:noWrap/>
            <w:vAlign w:val="center"/>
          </w:tcPr>
          <w:p w14:paraId="0FF15A7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D9Y1FZZ</w:t>
            </w:r>
          </w:p>
        </w:tc>
        <w:tc>
          <w:tcPr>
            <w:tcW w:w="756" w:type="dxa"/>
            <w:tcBorders>
              <w:top w:val="nil"/>
              <w:left w:val="nil"/>
              <w:bottom w:val="single" w:sz="4" w:space="0" w:color="auto"/>
              <w:right w:val="single" w:sz="4" w:space="0" w:color="auto"/>
            </w:tcBorders>
            <w:noWrap/>
            <w:vAlign w:val="center"/>
          </w:tcPr>
          <w:p w14:paraId="3929321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DB17BCZ</w:t>
            </w:r>
          </w:p>
        </w:tc>
        <w:tc>
          <w:tcPr>
            <w:tcW w:w="715" w:type="dxa"/>
            <w:tcBorders>
              <w:top w:val="nil"/>
              <w:left w:val="nil"/>
              <w:bottom w:val="single" w:sz="4" w:space="0" w:color="auto"/>
              <w:right w:val="single" w:sz="4" w:space="0" w:color="auto"/>
            </w:tcBorders>
            <w:noWrap/>
            <w:vAlign w:val="center"/>
          </w:tcPr>
          <w:p w14:paraId="7C74986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DD15B7Z</w:t>
            </w:r>
          </w:p>
        </w:tc>
        <w:tc>
          <w:tcPr>
            <w:tcW w:w="715" w:type="dxa"/>
            <w:tcBorders>
              <w:top w:val="nil"/>
              <w:left w:val="nil"/>
              <w:bottom w:val="single" w:sz="4" w:space="0" w:color="auto"/>
              <w:right w:val="single" w:sz="4" w:space="0" w:color="auto"/>
            </w:tcBorders>
            <w:noWrap/>
            <w:vAlign w:val="center"/>
          </w:tcPr>
          <w:p w14:paraId="200718F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DG023ZZ</w:t>
            </w:r>
          </w:p>
        </w:tc>
        <w:tc>
          <w:tcPr>
            <w:tcW w:w="706" w:type="dxa"/>
            <w:tcBorders>
              <w:top w:val="nil"/>
              <w:left w:val="nil"/>
              <w:bottom w:val="single" w:sz="4" w:space="0" w:color="auto"/>
              <w:right w:val="single" w:sz="4" w:space="0" w:color="auto"/>
            </w:tcBorders>
            <w:noWrap/>
            <w:vAlign w:val="center"/>
          </w:tcPr>
          <w:p w14:paraId="4B5546B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DH0B6ZZ</w:t>
            </w:r>
          </w:p>
        </w:tc>
        <w:tc>
          <w:tcPr>
            <w:tcW w:w="765" w:type="dxa"/>
            <w:tcBorders>
              <w:top w:val="nil"/>
              <w:left w:val="nil"/>
              <w:bottom w:val="single" w:sz="4" w:space="0" w:color="auto"/>
              <w:right w:val="single" w:sz="4" w:space="0" w:color="auto"/>
            </w:tcBorders>
            <w:noWrap/>
            <w:vAlign w:val="center"/>
          </w:tcPr>
          <w:p w14:paraId="2187DBC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DP0C6ZZ</w:t>
            </w:r>
          </w:p>
        </w:tc>
        <w:tc>
          <w:tcPr>
            <w:tcW w:w="756" w:type="dxa"/>
            <w:tcBorders>
              <w:top w:val="nil"/>
              <w:left w:val="nil"/>
              <w:bottom w:val="single" w:sz="4" w:space="0" w:color="auto"/>
              <w:right w:val="single" w:sz="4" w:space="0" w:color="auto"/>
            </w:tcBorders>
            <w:noWrap/>
            <w:vAlign w:val="center"/>
          </w:tcPr>
          <w:p w14:paraId="7406A18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DU10BYZ</w:t>
            </w:r>
          </w:p>
        </w:tc>
        <w:tc>
          <w:tcPr>
            <w:tcW w:w="798" w:type="dxa"/>
            <w:tcBorders>
              <w:top w:val="nil"/>
              <w:left w:val="nil"/>
              <w:bottom w:val="single" w:sz="4" w:space="0" w:color="auto"/>
              <w:right w:val="single" w:sz="4" w:space="0" w:color="auto"/>
            </w:tcBorders>
            <w:noWrap/>
            <w:vAlign w:val="center"/>
          </w:tcPr>
          <w:p w14:paraId="3D6FA22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DW12BYZ</w:t>
            </w:r>
          </w:p>
        </w:tc>
        <w:tc>
          <w:tcPr>
            <w:tcW w:w="756" w:type="dxa"/>
            <w:tcBorders>
              <w:top w:val="nil"/>
              <w:left w:val="nil"/>
              <w:bottom w:val="single" w:sz="4" w:space="0" w:color="auto"/>
              <w:right w:val="single" w:sz="4" w:space="0" w:color="auto"/>
            </w:tcBorders>
            <w:noWrap/>
            <w:vAlign w:val="center"/>
          </w:tcPr>
          <w:p w14:paraId="7EAC20B5"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30D665B7"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5449A12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0WH941Z</w:t>
            </w:r>
          </w:p>
        </w:tc>
        <w:tc>
          <w:tcPr>
            <w:tcW w:w="715" w:type="dxa"/>
            <w:tcBorders>
              <w:top w:val="nil"/>
              <w:left w:val="nil"/>
              <w:bottom w:val="single" w:sz="4" w:space="0" w:color="auto"/>
              <w:right w:val="single" w:sz="4" w:space="0" w:color="auto"/>
            </w:tcBorders>
            <w:noWrap/>
            <w:vAlign w:val="center"/>
          </w:tcPr>
          <w:p w14:paraId="27B8A50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0YHN41Z</w:t>
            </w:r>
          </w:p>
        </w:tc>
        <w:tc>
          <w:tcPr>
            <w:tcW w:w="715" w:type="dxa"/>
            <w:tcBorders>
              <w:top w:val="nil"/>
              <w:left w:val="nil"/>
              <w:bottom w:val="single" w:sz="4" w:space="0" w:color="auto"/>
              <w:right w:val="single" w:sz="4" w:space="0" w:color="auto"/>
            </w:tcBorders>
            <w:noWrap/>
            <w:vAlign w:val="center"/>
          </w:tcPr>
          <w:p w14:paraId="719F85B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D7004ZZ</w:t>
            </w:r>
          </w:p>
        </w:tc>
        <w:tc>
          <w:tcPr>
            <w:tcW w:w="723" w:type="dxa"/>
            <w:tcBorders>
              <w:top w:val="nil"/>
              <w:left w:val="nil"/>
              <w:bottom w:val="single" w:sz="4" w:space="0" w:color="auto"/>
              <w:right w:val="single" w:sz="4" w:space="0" w:color="auto"/>
            </w:tcBorders>
            <w:noWrap/>
            <w:vAlign w:val="center"/>
          </w:tcPr>
          <w:p w14:paraId="0FD9693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D716BYZ</w:t>
            </w:r>
          </w:p>
        </w:tc>
        <w:tc>
          <w:tcPr>
            <w:tcW w:w="723" w:type="dxa"/>
            <w:tcBorders>
              <w:top w:val="nil"/>
              <w:left w:val="nil"/>
              <w:bottom w:val="single" w:sz="4" w:space="0" w:color="auto"/>
              <w:right w:val="single" w:sz="4" w:space="0" w:color="auto"/>
            </w:tcBorders>
            <w:noWrap/>
            <w:vAlign w:val="center"/>
          </w:tcPr>
          <w:p w14:paraId="22A7260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D90F5ZZ</w:t>
            </w:r>
          </w:p>
        </w:tc>
        <w:tc>
          <w:tcPr>
            <w:tcW w:w="751" w:type="dxa"/>
            <w:tcBorders>
              <w:top w:val="nil"/>
              <w:left w:val="nil"/>
              <w:bottom w:val="single" w:sz="4" w:space="0" w:color="auto"/>
              <w:right w:val="single" w:sz="4" w:space="0" w:color="auto"/>
            </w:tcBorders>
            <w:noWrap/>
            <w:vAlign w:val="center"/>
          </w:tcPr>
          <w:p w14:paraId="0169838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D9Y37ZZ</w:t>
            </w:r>
          </w:p>
        </w:tc>
        <w:tc>
          <w:tcPr>
            <w:tcW w:w="756" w:type="dxa"/>
            <w:tcBorders>
              <w:top w:val="nil"/>
              <w:left w:val="nil"/>
              <w:bottom w:val="single" w:sz="4" w:space="0" w:color="auto"/>
              <w:right w:val="single" w:sz="4" w:space="0" w:color="auto"/>
            </w:tcBorders>
            <w:noWrap/>
            <w:vAlign w:val="center"/>
          </w:tcPr>
          <w:p w14:paraId="47E6938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DB17BYZ</w:t>
            </w:r>
          </w:p>
        </w:tc>
        <w:tc>
          <w:tcPr>
            <w:tcW w:w="715" w:type="dxa"/>
            <w:tcBorders>
              <w:top w:val="nil"/>
              <w:left w:val="nil"/>
              <w:bottom w:val="single" w:sz="4" w:space="0" w:color="auto"/>
              <w:right w:val="single" w:sz="4" w:space="0" w:color="auto"/>
            </w:tcBorders>
            <w:noWrap/>
            <w:vAlign w:val="center"/>
          </w:tcPr>
          <w:p w14:paraId="73B572B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DD15B8Z</w:t>
            </w:r>
          </w:p>
        </w:tc>
        <w:tc>
          <w:tcPr>
            <w:tcW w:w="715" w:type="dxa"/>
            <w:tcBorders>
              <w:top w:val="nil"/>
              <w:left w:val="nil"/>
              <w:bottom w:val="single" w:sz="4" w:space="0" w:color="auto"/>
              <w:right w:val="single" w:sz="4" w:space="0" w:color="auto"/>
            </w:tcBorders>
            <w:noWrap/>
            <w:vAlign w:val="center"/>
          </w:tcPr>
          <w:p w14:paraId="12FE93E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DG025ZZ</w:t>
            </w:r>
          </w:p>
        </w:tc>
        <w:tc>
          <w:tcPr>
            <w:tcW w:w="706" w:type="dxa"/>
            <w:tcBorders>
              <w:top w:val="nil"/>
              <w:left w:val="nil"/>
              <w:bottom w:val="single" w:sz="4" w:space="0" w:color="auto"/>
              <w:right w:val="single" w:sz="4" w:space="0" w:color="auto"/>
            </w:tcBorders>
            <w:noWrap/>
            <w:vAlign w:val="center"/>
          </w:tcPr>
          <w:p w14:paraId="4B7D9C7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DHY27ZZ</w:t>
            </w:r>
          </w:p>
        </w:tc>
        <w:tc>
          <w:tcPr>
            <w:tcW w:w="765" w:type="dxa"/>
            <w:tcBorders>
              <w:top w:val="nil"/>
              <w:left w:val="nil"/>
              <w:bottom w:val="single" w:sz="4" w:space="0" w:color="auto"/>
              <w:right w:val="single" w:sz="4" w:space="0" w:color="auto"/>
            </w:tcBorders>
            <w:noWrap/>
            <w:vAlign w:val="center"/>
          </w:tcPr>
          <w:p w14:paraId="2CE8C2B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DPY07ZZ</w:t>
            </w:r>
          </w:p>
        </w:tc>
        <w:tc>
          <w:tcPr>
            <w:tcW w:w="756" w:type="dxa"/>
            <w:tcBorders>
              <w:top w:val="nil"/>
              <w:left w:val="nil"/>
              <w:bottom w:val="single" w:sz="4" w:space="0" w:color="auto"/>
              <w:right w:val="single" w:sz="4" w:space="0" w:color="auto"/>
            </w:tcBorders>
            <w:noWrap/>
            <w:vAlign w:val="center"/>
          </w:tcPr>
          <w:p w14:paraId="7882005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DU1197Z</w:t>
            </w:r>
          </w:p>
        </w:tc>
        <w:tc>
          <w:tcPr>
            <w:tcW w:w="798" w:type="dxa"/>
            <w:tcBorders>
              <w:top w:val="nil"/>
              <w:left w:val="nil"/>
              <w:bottom w:val="single" w:sz="4" w:space="0" w:color="auto"/>
              <w:right w:val="single" w:sz="4" w:space="0" w:color="auto"/>
            </w:tcBorders>
            <w:noWrap/>
            <w:vAlign w:val="center"/>
          </w:tcPr>
          <w:p w14:paraId="2E5466C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DW1397Z</w:t>
            </w:r>
          </w:p>
        </w:tc>
        <w:tc>
          <w:tcPr>
            <w:tcW w:w="756" w:type="dxa"/>
            <w:tcBorders>
              <w:top w:val="nil"/>
              <w:left w:val="nil"/>
              <w:bottom w:val="single" w:sz="4" w:space="0" w:color="auto"/>
              <w:right w:val="single" w:sz="4" w:space="0" w:color="auto"/>
            </w:tcBorders>
            <w:noWrap/>
            <w:vAlign w:val="center"/>
          </w:tcPr>
          <w:p w14:paraId="76F85B60"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3826AC39"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2C08F06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0WHB01Z</w:t>
            </w:r>
          </w:p>
        </w:tc>
        <w:tc>
          <w:tcPr>
            <w:tcW w:w="715" w:type="dxa"/>
            <w:tcBorders>
              <w:top w:val="nil"/>
              <w:left w:val="nil"/>
              <w:bottom w:val="single" w:sz="4" w:space="0" w:color="auto"/>
              <w:right w:val="single" w:sz="4" w:space="0" w:color="auto"/>
            </w:tcBorders>
            <w:noWrap/>
            <w:vAlign w:val="center"/>
          </w:tcPr>
          <w:p w14:paraId="6DFC625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3E0B304</w:t>
            </w:r>
          </w:p>
        </w:tc>
        <w:tc>
          <w:tcPr>
            <w:tcW w:w="715" w:type="dxa"/>
            <w:tcBorders>
              <w:top w:val="nil"/>
              <w:left w:val="nil"/>
              <w:bottom w:val="single" w:sz="4" w:space="0" w:color="auto"/>
              <w:right w:val="single" w:sz="4" w:space="0" w:color="auto"/>
            </w:tcBorders>
            <w:noWrap/>
            <w:vAlign w:val="center"/>
          </w:tcPr>
          <w:p w14:paraId="0656385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D7005ZZ</w:t>
            </w:r>
          </w:p>
        </w:tc>
        <w:tc>
          <w:tcPr>
            <w:tcW w:w="723" w:type="dxa"/>
            <w:tcBorders>
              <w:top w:val="nil"/>
              <w:left w:val="nil"/>
              <w:bottom w:val="single" w:sz="4" w:space="0" w:color="auto"/>
              <w:right w:val="single" w:sz="4" w:space="0" w:color="auto"/>
            </w:tcBorders>
            <w:noWrap/>
            <w:vAlign w:val="center"/>
          </w:tcPr>
          <w:p w14:paraId="34BB4DA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D71797Z</w:t>
            </w:r>
          </w:p>
        </w:tc>
        <w:tc>
          <w:tcPr>
            <w:tcW w:w="723" w:type="dxa"/>
            <w:tcBorders>
              <w:top w:val="nil"/>
              <w:left w:val="nil"/>
              <w:bottom w:val="single" w:sz="4" w:space="0" w:color="auto"/>
              <w:right w:val="single" w:sz="4" w:space="0" w:color="auto"/>
            </w:tcBorders>
            <w:noWrap/>
            <w:vAlign w:val="center"/>
          </w:tcPr>
          <w:p w14:paraId="109DB09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D90F6ZZ</w:t>
            </w:r>
          </w:p>
        </w:tc>
        <w:tc>
          <w:tcPr>
            <w:tcW w:w="751" w:type="dxa"/>
            <w:tcBorders>
              <w:top w:val="nil"/>
              <w:left w:val="nil"/>
              <w:bottom w:val="single" w:sz="4" w:space="0" w:color="auto"/>
              <w:right w:val="single" w:sz="4" w:space="0" w:color="auto"/>
            </w:tcBorders>
            <w:noWrap/>
            <w:vAlign w:val="center"/>
          </w:tcPr>
          <w:p w14:paraId="0C8B826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D9Y47ZZ</w:t>
            </w:r>
          </w:p>
        </w:tc>
        <w:tc>
          <w:tcPr>
            <w:tcW w:w="756" w:type="dxa"/>
            <w:tcBorders>
              <w:top w:val="nil"/>
              <w:left w:val="nil"/>
              <w:bottom w:val="single" w:sz="4" w:space="0" w:color="auto"/>
              <w:right w:val="single" w:sz="4" w:space="0" w:color="auto"/>
            </w:tcBorders>
            <w:noWrap/>
            <w:vAlign w:val="center"/>
          </w:tcPr>
          <w:p w14:paraId="5F17113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DB1897Z</w:t>
            </w:r>
          </w:p>
        </w:tc>
        <w:tc>
          <w:tcPr>
            <w:tcW w:w="715" w:type="dxa"/>
            <w:tcBorders>
              <w:top w:val="nil"/>
              <w:left w:val="nil"/>
              <w:bottom w:val="single" w:sz="4" w:space="0" w:color="auto"/>
              <w:right w:val="single" w:sz="4" w:space="0" w:color="auto"/>
            </w:tcBorders>
            <w:noWrap/>
            <w:vAlign w:val="center"/>
          </w:tcPr>
          <w:p w14:paraId="12FD779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DD15B9Z</w:t>
            </w:r>
          </w:p>
        </w:tc>
        <w:tc>
          <w:tcPr>
            <w:tcW w:w="715" w:type="dxa"/>
            <w:tcBorders>
              <w:top w:val="nil"/>
              <w:left w:val="nil"/>
              <w:bottom w:val="single" w:sz="4" w:space="0" w:color="auto"/>
              <w:right w:val="single" w:sz="4" w:space="0" w:color="auto"/>
            </w:tcBorders>
            <w:noWrap/>
            <w:vAlign w:val="center"/>
          </w:tcPr>
          <w:p w14:paraId="20E12C8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DG026ZZ</w:t>
            </w:r>
          </w:p>
        </w:tc>
        <w:tc>
          <w:tcPr>
            <w:tcW w:w="706" w:type="dxa"/>
            <w:tcBorders>
              <w:top w:val="nil"/>
              <w:left w:val="nil"/>
              <w:bottom w:val="single" w:sz="4" w:space="0" w:color="auto"/>
              <w:right w:val="single" w:sz="4" w:space="0" w:color="auto"/>
            </w:tcBorders>
            <w:noWrap/>
            <w:vAlign w:val="center"/>
          </w:tcPr>
          <w:p w14:paraId="79750C2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DHY2FZZ</w:t>
            </w:r>
          </w:p>
        </w:tc>
        <w:tc>
          <w:tcPr>
            <w:tcW w:w="765" w:type="dxa"/>
            <w:tcBorders>
              <w:top w:val="nil"/>
              <w:left w:val="nil"/>
              <w:bottom w:val="single" w:sz="4" w:space="0" w:color="auto"/>
              <w:right w:val="single" w:sz="4" w:space="0" w:color="auto"/>
            </w:tcBorders>
            <w:noWrap/>
            <w:vAlign w:val="center"/>
          </w:tcPr>
          <w:p w14:paraId="1A5F41D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DPY0FZZ</w:t>
            </w:r>
          </w:p>
        </w:tc>
        <w:tc>
          <w:tcPr>
            <w:tcW w:w="756" w:type="dxa"/>
            <w:tcBorders>
              <w:top w:val="nil"/>
              <w:left w:val="nil"/>
              <w:bottom w:val="single" w:sz="4" w:space="0" w:color="auto"/>
              <w:right w:val="single" w:sz="4" w:space="0" w:color="auto"/>
            </w:tcBorders>
            <w:noWrap/>
            <w:vAlign w:val="center"/>
          </w:tcPr>
          <w:p w14:paraId="536D34F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DU1198Z</w:t>
            </w:r>
          </w:p>
        </w:tc>
        <w:tc>
          <w:tcPr>
            <w:tcW w:w="798" w:type="dxa"/>
            <w:tcBorders>
              <w:top w:val="nil"/>
              <w:left w:val="nil"/>
              <w:bottom w:val="single" w:sz="4" w:space="0" w:color="auto"/>
              <w:right w:val="single" w:sz="4" w:space="0" w:color="auto"/>
            </w:tcBorders>
            <w:noWrap/>
            <w:vAlign w:val="center"/>
          </w:tcPr>
          <w:p w14:paraId="1F959E2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DW1398Z</w:t>
            </w:r>
          </w:p>
        </w:tc>
        <w:tc>
          <w:tcPr>
            <w:tcW w:w="756" w:type="dxa"/>
            <w:tcBorders>
              <w:top w:val="nil"/>
              <w:left w:val="nil"/>
              <w:bottom w:val="single" w:sz="4" w:space="0" w:color="auto"/>
              <w:right w:val="single" w:sz="4" w:space="0" w:color="auto"/>
            </w:tcBorders>
            <w:noWrap/>
            <w:vAlign w:val="center"/>
          </w:tcPr>
          <w:p w14:paraId="49E02CE2"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3DCDB98C"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3EA9E38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0WHB31Z</w:t>
            </w:r>
          </w:p>
        </w:tc>
        <w:tc>
          <w:tcPr>
            <w:tcW w:w="715" w:type="dxa"/>
            <w:tcBorders>
              <w:top w:val="nil"/>
              <w:left w:val="nil"/>
              <w:bottom w:val="single" w:sz="4" w:space="0" w:color="auto"/>
              <w:right w:val="single" w:sz="4" w:space="0" w:color="auto"/>
            </w:tcBorders>
            <w:noWrap/>
            <w:vAlign w:val="center"/>
          </w:tcPr>
          <w:p w14:paraId="168B275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3E0B704</w:t>
            </w:r>
          </w:p>
        </w:tc>
        <w:tc>
          <w:tcPr>
            <w:tcW w:w="715" w:type="dxa"/>
            <w:tcBorders>
              <w:top w:val="nil"/>
              <w:left w:val="nil"/>
              <w:bottom w:val="single" w:sz="4" w:space="0" w:color="auto"/>
              <w:right w:val="single" w:sz="4" w:space="0" w:color="auto"/>
            </w:tcBorders>
            <w:noWrap/>
            <w:vAlign w:val="center"/>
          </w:tcPr>
          <w:p w14:paraId="7371C26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D7006ZZ</w:t>
            </w:r>
          </w:p>
        </w:tc>
        <w:tc>
          <w:tcPr>
            <w:tcW w:w="723" w:type="dxa"/>
            <w:tcBorders>
              <w:top w:val="nil"/>
              <w:left w:val="nil"/>
              <w:bottom w:val="single" w:sz="4" w:space="0" w:color="auto"/>
              <w:right w:val="single" w:sz="4" w:space="0" w:color="auto"/>
            </w:tcBorders>
            <w:noWrap/>
            <w:vAlign w:val="center"/>
          </w:tcPr>
          <w:p w14:paraId="6E3C867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D71798Z</w:t>
            </w:r>
          </w:p>
        </w:tc>
        <w:tc>
          <w:tcPr>
            <w:tcW w:w="723" w:type="dxa"/>
            <w:tcBorders>
              <w:top w:val="nil"/>
              <w:left w:val="nil"/>
              <w:bottom w:val="single" w:sz="4" w:space="0" w:color="auto"/>
              <w:right w:val="single" w:sz="4" w:space="0" w:color="auto"/>
            </w:tcBorders>
            <w:noWrap/>
            <w:vAlign w:val="center"/>
          </w:tcPr>
          <w:p w14:paraId="22FE9BC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D91097Z</w:t>
            </w:r>
          </w:p>
        </w:tc>
        <w:tc>
          <w:tcPr>
            <w:tcW w:w="751" w:type="dxa"/>
            <w:tcBorders>
              <w:top w:val="nil"/>
              <w:left w:val="nil"/>
              <w:bottom w:val="single" w:sz="4" w:space="0" w:color="auto"/>
              <w:right w:val="single" w:sz="4" w:space="0" w:color="auto"/>
            </w:tcBorders>
            <w:noWrap/>
            <w:vAlign w:val="center"/>
          </w:tcPr>
          <w:p w14:paraId="1CAA1AF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D9Y4CZZ</w:t>
            </w:r>
          </w:p>
        </w:tc>
        <w:tc>
          <w:tcPr>
            <w:tcW w:w="756" w:type="dxa"/>
            <w:tcBorders>
              <w:top w:val="nil"/>
              <w:left w:val="nil"/>
              <w:bottom w:val="single" w:sz="4" w:space="0" w:color="auto"/>
              <w:right w:val="single" w:sz="4" w:space="0" w:color="auto"/>
            </w:tcBorders>
            <w:noWrap/>
            <w:vAlign w:val="center"/>
          </w:tcPr>
          <w:p w14:paraId="44D89BF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DB1898Z</w:t>
            </w:r>
          </w:p>
        </w:tc>
        <w:tc>
          <w:tcPr>
            <w:tcW w:w="715" w:type="dxa"/>
            <w:tcBorders>
              <w:top w:val="nil"/>
              <w:left w:val="nil"/>
              <w:bottom w:val="single" w:sz="4" w:space="0" w:color="auto"/>
              <w:right w:val="single" w:sz="4" w:space="0" w:color="auto"/>
            </w:tcBorders>
            <w:noWrap/>
            <w:vAlign w:val="center"/>
          </w:tcPr>
          <w:p w14:paraId="44E43BB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DD15BBZ</w:t>
            </w:r>
          </w:p>
        </w:tc>
        <w:tc>
          <w:tcPr>
            <w:tcW w:w="715" w:type="dxa"/>
            <w:tcBorders>
              <w:top w:val="nil"/>
              <w:left w:val="nil"/>
              <w:bottom w:val="single" w:sz="4" w:space="0" w:color="auto"/>
              <w:right w:val="single" w:sz="4" w:space="0" w:color="auto"/>
            </w:tcBorders>
            <w:noWrap/>
            <w:vAlign w:val="center"/>
          </w:tcPr>
          <w:p w14:paraId="02D3549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DG040ZZ</w:t>
            </w:r>
          </w:p>
        </w:tc>
        <w:tc>
          <w:tcPr>
            <w:tcW w:w="706" w:type="dxa"/>
            <w:tcBorders>
              <w:top w:val="nil"/>
              <w:left w:val="nil"/>
              <w:bottom w:val="single" w:sz="4" w:space="0" w:color="auto"/>
              <w:right w:val="single" w:sz="4" w:space="0" w:color="auto"/>
            </w:tcBorders>
            <w:noWrap/>
            <w:vAlign w:val="center"/>
          </w:tcPr>
          <w:p w14:paraId="0060E36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DHY37ZZ</w:t>
            </w:r>
          </w:p>
        </w:tc>
        <w:tc>
          <w:tcPr>
            <w:tcW w:w="765" w:type="dxa"/>
            <w:tcBorders>
              <w:top w:val="nil"/>
              <w:left w:val="nil"/>
              <w:bottom w:val="single" w:sz="4" w:space="0" w:color="auto"/>
              <w:right w:val="single" w:sz="4" w:space="0" w:color="auto"/>
            </w:tcBorders>
            <w:noWrap/>
            <w:vAlign w:val="center"/>
          </w:tcPr>
          <w:p w14:paraId="2001736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DPY27ZZ</w:t>
            </w:r>
          </w:p>
        </w:tc>
        <w:tc>
          <w:tcPr>
            <w:tcW w:w="756" w:type="dxa"/>
            <w:tcBorders>
              <w:top w:val="nil"/>
              <w:left w:val="nil"/>
              <w:bottom w:val="single" w:sz="4" w:space="0" w:color="auto"/>
              <w:right w:val="single" w:sz="4" w:space="0" w:color="auto"/>
            </w:tcBorders>
            <w:noWrap/>
            <w:vAlign w:val="center"/>
          </w:tcPr>
          <w:p w14:paraId="72B5776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DU1199Z</w:t>
            </w:r>
          </w:p>
        </w:tc>
        <w:tc>
          <w:tcPr>
            <w:tcW w:w="798" w:type="dxa"/>
            <w:tcBorders>
              <w:top w:val="nil"/>
              <w:left w:val="nil"/>
              <w:bottom w:val="single" w:sz="4" w:space="0" w:color="auto"/>
              <w:right w:val="single" w:sz="4" w:space="0" w:color="auto"/>
            </w:tcBorders>
            <w:noWrap/>
            <w:vAlign w:val="center"/>
          </w:tcPr>
          <w:p w14:paraId="36B37CF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DW1399Z</w:t>
            </w:r>
          </w:p>
        </w:tc>
        <w:tc>
          <w:tcPr>
            <w:tcW w:w="756" w:type="dxa"/>
            <w:tcBorders>
              <w:top w:val="nil"/>
              <w:left w:val="nil"/>
              <w:bottom w:val="single" w:sz="4" w:space="0" w:color="auto"/>
              <w:right w:val="single" w:sz="4" w:space="0" w:color="auto"/>
            </w:tcBorders>
            <w:noWrap/>
            <w:vAlign w:val="center"/>
          </w:tcPr>
          <w:p w14:paraId="1ECD1C91"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19A7FCB4"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185405A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0WHB41Z</w:t>
            </w:r>
          </w:p>
        </w:tc>
        <w:tc>
          <w:tcPr>
            <w:tcW w:w="715" w:type="dxa"/>
            <w:tcBorders>
              <w:top w:val="nil"/>
              <w:left w:val="nil"/>
              <w:bottom w:val="single" w:sz="4" w:space="0" w:color="auto"/>
              <w:right w:val="single" w:sz="4" w:space="0" w:color="auto"/>
            </w:tcBorders>
            <w:noWrap/>
            <w:vAlign w:val="center"/>
          </w:tcPr>
          <w:p w14:paraId="6A69B0A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3E0BX04</w:t>
            </w:r>
          </w:p>
        </w:tc>
        <w:tc>
          <w:tcPr>
            <w:tcW w:w="715" w:type="dxa"/>
            <w:tcBorders>
              <w:top w:val="nil"/>
              <w:left w:val="nil"/>
              <w:bottom w:val="single" w:sz="4" w:space="0" w:color="auto"/>
              <w:right w:val="single" w:sz="4" w:space="0" w:color="auto"/>
            </w:tcBorders>
            <w:noWrap/>
            <w:vAlign w:val="center"/>
          </w:tcPr>
          <w:p w14:paraId="73ABFB5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D7010ZZ</w:t>
            </w:r>
          </w:p>
        </w:tc>
        <w:tc>
          <w:tcPr>
            <w:tcW w:w="723" w:type="dxa"/>
            <w:tcBorders>
              <w:top w:val="nil"/>
              <w:left w:val="nil"/>
              <w:bottom w:val="single" w:sz="4" w:space="0" w:color="auto"/>
              <w:right w:val="single" w:sz="4" w:space="0" w:color="auto"/>
            </w:tcBorders>
            <w:noWrap/>
            <w:vAlign w:val="center"/>
          </w:tcPr>
          <w:p w14:paraId="27D5592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D71799Z</w:t>
            </w:r>
          </w:p>
        </w:tc>
        <w:tc>
          <w:tcPr>
            <w:tcW w:w="723" w:type="dxa"/>
            <w:tcBorders>
              <w:top w:val="nil"/>
              <w:left w:val="nil"/>
              <w:bottom w:val="single" w:sz="4" w:space="0" w:color="auto"/>
              <w:right w:val="single" w:sz="4" w:space="0" w:color="auto"/>
            </w:tcBorders>
            <w:noWrap/>
            <w:vAlign w:val="center"/>
          </w:tcPr>
          <w:p w14:paraId="3EC9D10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D91098Z</w:t>
            </w:r>
          </w:p>
        </w:tc>
        <w:tc>
          <w:tcPr>
            <w:tcW w:w="751" w:type="dxa"/>
            <w:tcBorders>
              <w:top w:val="nil"/>
              <w:left w:val="nil"/>
              <w:bottom w:val="single" w:sz="4" w:space="0" w:color="auto"/>
              <w:right w:val="single" w:sz="4" w:space="0" w:color="auto"/>
            </w:tcBorders>
            <w:noWrap/>
            <w:vAlign w:val="center"/>
          </w:tcPr>
          <w:p w14:paraId="5F66068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D9Y4FZZ</w:t>
            </w:r>
          </w:p>
        </w:tc>
        <w:tc>
          <w:tcPr>
            <w:tcW w:w="756" w:type="dxa"/>
            <w:tcBorders>
              <w:top w:val="nil"/>
              <w:left w:val="nil"/>
              <w:bottom w:val="single" w:sz="4" w:space="0" w:color="auto"/>
              <w:right w:val="single" w:sz="4" w:space="0" w:color="auto"/>
            </w:tcBorders>
            <w:noWrap/>
            <w:vAlign w:val="center"/>
          </w:tcPr>
          <w:p w14:paraId="6814B62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DB1899Z</w:t>
            </w:r>
          </w:p>
        </w:tc>
        <w:tc>
          <w:tcPr>
            <w:tcW w:w="715" w:type="dxa"/>
            <w:tcBorders>
              <w:top w:val="nil"/>
              <w:left w:val="nil"/>
              <w:bottom w:val="single" w:sz="4" w:space="0" w:color="auto"/>
              <w:right w:val="single" w:sz="4" w:space="0" w:color="auto"/>
            </w:tcBorders>
            <w:noWrap/>
            <w:vAlign w:val="center"/>
          </w:tcPr>
          <w:p w14:paraId="7D9D5CA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DD15BCZ</w:t>
            </w:r>
          </w:p>
        </w:tc>
        <w:tc>
          <w:tcPr>
            <w:tcW w:w="715" w:type="dxa"/>
            <w:tcBorders>
              <w:top w:val="nil"/>
              <w:left w:val="nil"/>
              <w:bottom w:val="single" w:sz="4" w:space="0" w:color="auto"/>
              <w:right w:val="single" w:sz="4" w:space="0" w:color="auto"/>
            </w:tcBorders>
            <w:noWrap/>
            <w:vAlign w:val="center"/>
          </w:tcPr>
          <w:p w14:paraId="18F81BA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DG041ZZ</w:t>
            </w:r>
          </w:p>
        </w:tc>
        <w:tc>
          <w:tcPr>
            <w:tcW w:w="706" w:type="dxa"/>
            <w:tcBorders>
              <w:top w:val="nil"/>
              <w:left w:val="nil"/>
              <w:bottom w:val="single" w:sz="4" w:space="0" w:color="auto"/>
              <w:right w:val="single" w:sz="4" w:space="0" w:color="auto"/>
            </w:tcBorders>
            <w:noWrap/>
            <w:vAlign w:val="center"/>
          </w:tcPr>
          <w:p w14:paraId="0149BD4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DHY3FZZ</w:t>
            </w:r>
          </w:p>
        </w:tc>
        <w:tc>
          <w:tcPr>
            <w:tcW w:w="765" w:type="dxa"/>
            <w:tcBorders>
              <w:top w:val="nil"/>
              <w:left w:val="nil"/>
              <w:bottom w:val="single" w:sz="4" w:space="0" w:color="auto"/>
              <w:right w:val="single" w:sz="4" w:space="0" w:color="auto"/>
            </w:tcBorders>
            <w:noWrap/>
            <w:vAlign w:val="center"/>
          </w:tcPr>
          <w:p w14:paraId="04EFC81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DPY2FZZ</w:t>
            </w:r>
          </w:p>
        </w:tc>
        <w:tc>
          <w:tcPr>
            <w:tcW w:w="756" w:type="dxa"/>
            <w:tcBorders>
              <w:top w:val="nil"/>
              <w:left w:val="nil"/>
              <w:bottom w:val="single" w:sz="4" w:space="0" w:color="auto"/>
              <w:right w:val="single" w:sz="4" w:space="0" w:color="auto"/>
            </w:tcBorders>
            <w:noWrap/>
            <w:vAlign w:val="center"/>
          </w:tcPr>
          <w:p w14:paraId="7DDC6FD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DU119BZ</w:t>
            </w:r>
          </w:p>
        </w:tc>
        <w:tc>
          <w:tcPr>
            <w:tcW w:w="798" w:type="dxa"/>
            <w:tcBorders>
              <w:top w:val="nil"/>
              <w:left w:val="nil"/>
              <w:bottom w:val="single" w:sz="4" w:space="0" w:color="auto"/>
              <w:right w:val="single" w:sz="4" w:space="0" w:color="auto"/>
            </w:tcBorders>
            <w:noWrap/>
            <w:vAlign w:val="center"/>
          </w:tcPr>
          <w:p w14:paraId="0CBAE9F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DW139BZ</w:t>
            </w:r>
          </w:p>
        </w:tc>
        <w:tc>
          <w:tcPr>
            <w:tcW w:w="756" w:type="dxa"/>
            <w:tcBorders>
              <w:top w:val="nil"/>
              <w:left w:val="nil"/>
              <w:bottom w:val="single" w:sz="4" w:space="0" w:color="auto"/>
              <w:right w:val="single" w:sz="4" w:space="0" w:color="auto"/>
            </w:tcBorders>
            <w:noWrap/>
            <w:vAlign w:val="center"/>
          </w:tcPr>
          <w:p w14:paraId="79ADBFE7"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5853A91A"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5C963B9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0WHC01Z</w:t>
            </w:r>
          </w:p>
        </w:tc>
        <w:tc>
          <w:tcPr>
            <w:tcW w:w="715" w:type="dxa"/>
            <w:tcBorders>
              <w:top w:val="nil"/>
              <w:left w:val="nil"/>
              <w:bottom w:val="single" w:sz="4" w:space="0" w:color="auto"/>
              <w:right w:val="single" w:sz="4" w:space="0" w:color="auto"/>
            </w:tcBorders>
            <w:noWrap/>
            <w:vAlign w:val="center"/>
          </w:tcPr>
          <w:p w14:paraId="0A77E9A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3E0C304</w:t>
            </w:r>
          </w:p>
        </w:tc>
        <w:tc>
          <w:tcPr>
            <w:tcW w:w="715" w:type="dxa"/>
            <w:tcBorders>
              <w:top w:val="nil"/>
              <w:left w:val="nil"/>
              <w:bottom w:val="single" w:sz="4" w:space="0" w:color="auto"/>
              <w:right w:val="single" w:sz="4" w:space="0" w:color="auto"/>
            </w:tcBorders>
            <w:noWrap/>
            <w:vAlign w:val="center"/>
          </w:tcPr>
          <w:p w14:paraId="354BFD3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D7011ZZ</w:t>
            </w:r>
          </w:p>
        </w:tc>
        <w:tc>
          <w:tcPr>
            <w:tcW w:w="723" w:type="dxa"/>
            <w:tcBorders>
              <w:top w:val="nil"/>
              <w:left w:val="nil"/>
              <w:bottom w:val="single" w:sz="4" w:space="0" w:color="auto"/>
              <w:right w:val="single" w:sz="4" w:space="0" w:color="auto"/>
            </w:tcBorders>
            <w:noWrap/>
            <w:vAlign w:val="center"/>
          </w:tcPr>
          <w:p w14:paraId="3F3F0F3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D7179BZ</w:t>
            </w:r>
          </w:p>
        </w:tc>
        <w:tc>
          <w:tcPr>
            <w:tcW w:w="723" w:type="dxa"/>
            <w:tcBorders>
              <w:top w:val="nil"/>
              <w:left w:val="nil"/>
              <w:bottom w:val="single" w:sz="4" w:space="0" w:color="auto"/>
              <w:right w:val="single" w:sz="4" w:space="0" w:color="auto"/>
            </w:tcBorders>
            <w:noWrap/>
            <w:vAlign w:val="center"/>
          </w:tcPr>
          <w:p w14:paraId="7138573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D91099Z</w:t>
            </w:r>
          </w:p>
        </w:tc>
        <w:tc>
          <w:tcPr>
            <w:tcW w:w="751" w:type="dxa"/>
            <w:tcBorders>
              <w:top w:val="nil"/>
              <w:left w:val="nil"/>
              <w:bottom w:val="single" w:sz="4" w:space="0" w:color="auto"/>
              <w:right w:val="single" w:sz="4" w:space="0" w:color="auto"/>
            </w:tcBorders>
            <w:noWrap/>
            <w:vAlign w:val="center"/>
          </w:tcPr>
          <w:p w14:paraId="19770B2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D9Y57ZZ</w:t>
            </w:r>
          </w:p>
        </w:tc>
        <w:tc>
          <w:tcPr>
            <w:tcW w:w="756" w:type="dxa"/>
            <w:tcBorders>
              <w:top w:val="nil"/>
              <w:left w:val="nil"/>
              <w:bottom w:val="single" w:sz="4" w:space="0" w:color="auto"/>
              <w:right w:val="single" w:sz="4" w:space="0" w:color="auto"/>
            </w:tcBorders>
            <w:noWrap/>
            <w:vAlign w:val="center"/>
          </w:tcPr>
          <w:p w14:paraId="06F3FBA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DB189BZ</w:t>
            </w:r>
          </w:p>
        </w:tc>
        <w:tc>
          <w:tcPr>
            <w:tcW w:w="715" w:type="dxa"/>
            <w:tcBorders>
              <w:top w:val="nil"/>
              <w:left w:val="nil"/>
              <w:bottom w:val="single" w:sz="4" w:space="0" w:color="auto"/>
              <w:right w:val="single" w:sz="4" w:space="0" w:color="auto"/>
            </w:tcBorders>
            <w:noWrap/>
            <w:vAlign w:val="center"/>
          </w:tcPr>
          <w:p w14:paraId="59096A9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DD15BYZ</w:t>
            </w:r>
          </w:p>
        </w:tc>
        <w:tc>
          <w:tcPr>
            <w:tcW w:w="715" w:type="dxa"/>
            <w:tcBorders>
              <w:top w:val="nil"/>
              <w:left w:val="nil"/>
              <w:bottom w:val="single" w:sz="4" w:space="0" w:color="auto"/>
              <w:right w:val="single" w:sz="4" w:space="0" w:color="auto"/>
            </w:tcBorders>
            <w:noWrap/>
            <w:vAlign w:val="center"/>
          </w:tcPr>
          <w:p w14:paraId="594AFC8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DG042ZZ</w:t>
            </w:r>
          </w:p>
        </w:tc>
        <w:tc>
          <w:tcPr>
            <w:tcW w:w="706" w:type="dxa"/>
            <w:tcBorders>
              <w:top w:val="nil"/>
              <w:left w:val="nil"/>
              <w:bottom w:val="single" w:sz="4" w:space="0" w:color="auto"/>
              <w:right w:val="single" w:sz="4" w:space="0" w:color="auto"/>
            </w:tcBorders>
            <w:noWrap/>
            <w:vAlign w:val="center"/>
          </w:tcPr>
          <w:p w14:paraId="2CC74A9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DHY47ZZ</w:t>
            </w:r>
          </w:p>
        </w:tc>
        <w:tc>
          <w:tcPr>
            <w:tcW w:w="765" w:type="dxa"/>
            <w:tcBorders>
              <w:top w:val="nil"/>
              <w:left w:val="nil"/>
              <w:bottom w:val="single" w:sz="4" w:space="0" w:color="auto"/>
              <w:right w:val="single" w:sz="4" w:space="0" w:color="auto"/>
            </w:tcBorders>
            <w:noWrap/>
            <w:vAlign w:val="center"/>
          </w:tcPr>
          <w:p w14:paraId="74858AD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DPY37ZZ</w:t>
            </w:r>
          </w:p>
        </w:tc>
        <w:tc>
          <w:tcPr>
            <w:tcW w:w="756" w:type="dxa"/>
            <w:tcBorders>
              <w:top w:val="nil"/>
              <w:left w:val="nil"/>
              <w:bottom w:val="single" w:sz="4" w:space="0" w:color="auto"/>
              <w:right w:val="single" w:sz="4" w:space="0" w:color="auto"/>
            </w:tcBorders>
            <w:noWrap/>
            <w:vAlign w:val="center"/>
          </w:tcPr>
          <w:p w14:paraId="422C9AA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DU119CZ</w:t>
            </w:r>
          </w:p>
        </w:tc>
        <w:tc>
          <w:tcPr>
            <w:tcW w:w="798" w:type="dxa"/>
            <w:tcBorders>
              <w:top w:val="nil"/>
              <w:left w:val="nil"/>
              <w:bottom w:val="single" w:sz="4" w:space="0" w:color="auto"/>
              <w:right w:val="single" w:sz="4" w:space="0" w:color="auto"/>
            </w:tcBorders>
            <w:noWrap/>
            <w:vAlign w:val="center"/>
          </w:tcPr>
          <w:p w14:paraId="44368B6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DW139CZ</w:t>
            </w:r>
          </w:p>
        </w:tc>
        <w:tc>
          <w:tcPr>
            <w:tcW w:w="756" w:type="dxa"/>
            <w:tcBorders>
              <w:top w:val="nil"/>
              <w:left w:val="nil"/>
              <w:bottom w:val="single" w:sz="4" w:space="0" w:color="auto"/>
              <w:right w:val="single" w:sz="4" w:space="0" w:color="auto"/>
            </w:tcBorders>
            <w:noWrap/>
            <w:vAlign w:val="center"/>
          </w:tcPr>
          <w:p w14:paraId="7B8FD7B8"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24C9803E"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1C8B1CA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0WHC31Z</w:t>
            </w:r>
          </w:p>
        </w:tc>
        <w:tc>
          <w:tcPr>
            <w:tcW w:w="715" w:type="dxa"/>
            <w:tcBorders>
              <w:top w:val="nil"/>
              <w:left w:val="nil"/>
              <w:bottom w:val="single" w:sz="4" w:space="0" w:color="auto"/>
              <w:right w:val="single" w:sz="4" w:space="0" w:color="auto"/>
            </w:tcBorders>
            <w:noWrap/>
            <w:vAlign w:val="center"/>
          </w:tcPr>
          <w:p w14:paraId="1FD6A36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3E0C704</w:t>
            </w:r>
          </w:p>
        </w:tc>
        <w:tc>
          <w:tcPr>
            <w:tcW w:w="715" w:type="dxa"/>
            <w:tcBorders>
              <w:top w:val="nil"/>
              <w:left w:val="nil"/>
              <w:bottom w:val="single" w:sz="4" w:space="0" w:color="auto"/>
              <w:right w:val="single" w:sz="4" w:space="0" w:color="auto"/>
            </w:tcBorders>
            <w:noWrap/>
            <w:vAlign w:val="center"/>
          </w:tcPr>
          <w:p w14:paraId="0846BE5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D7012ZZ</w:t>
            </w:r>
          </w:p>
        </w:tc>
        <w:tc>
          <w:tcPr>
            <w:tcW w:w="723" w:type="dxa"/>
            <w:tcBorders>
              <w:top w:val="nil"/>
              <w:left w:val="nil"/>
              <w:bottom w:val="single" w:sz="4" w:space="0" w:color="auto"/>
              <w:right w:val="single" w:sz="4" w:space="0" w:color="auto"/>
            </w:tcBorders>
            <w:noWrap/>
            <w:vAlign w:val="center"/>
          </w:tcPr>
          <w:p w14:paraId="1D01045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D7179CZ</w:t>
            </w:r>
          </w:p>
        </w:tc>
        <w:tc>
          <w:tcPr>
            <w:tcW w:w="723" w:type="dxa"/>
            <w:tcBorders>
              <w:top w:val="nil"/>
              <w:left w:val="nil"/>
              <w:bottom w:val="single" w:sz="4" w:space="0" w:color="auto"/>
              <w:right w:val="single" w:sz="4" w:space="0" w:color="auto"/>
            </w:tcBorders>
            <w:noWrap/>
            <w:vAlign w:val="center"/>
          </w:tcPr>
          <w:p w14:paraId="4B107DA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D9109BZ</w:t>
            </w:r>
          </w:p>
        </w:tc>
        <w:tc>
          <w:tcPr>
            <w:tcW w:w="751" w:type="dxa"/>
            <w:tcBorders>
              <w:top w:val="nil"/>
              <w:left w:val="nil"/>
              <w:bottom w:val="single" w:sz="4" w:space="0" w:color="auto"/>
              <w:right w:val="single" w:sz="4" w:space="0" w:color="auto"/>
            </w:tcBorders>
            <w:noWrap/>
            <w:vAlign w:val="center"/>
          </w:tcPr>
          <w:p w14:paraId="52B1802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D9Y5FZZ</w:t>
            </w:r>
          </w:p>
        </w:tc>
        <w:tc>
          <w:tcPr>
            <w:tcW w:w="756" w:type="dxa"/>
            <w:tcBorders>
              <w:top w:val="nil"/>
              <w:left w:val="nil"/>
              <w:bottom w:val="single" w:sz="4" w:space="0" w:color="auto"/>
              <w:right w:val="single" w:sz="4" w:space="0" w:color="auto"/>
            </w:tcBorders>
            <w:noWrap/>
            <w:vAlign w:val="center"/>
          </w:tcPr>
          <w:p w14:paraId="7E8D539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DB189CZ</w:t>
            </w:r>
          </w:p>
        </w:tc>
        <w:tc>
          <w:tcPr>
            <w:tcW w:w="715" w:type="dxa"/>
            <w:tcBorders>
              <w:top w:val="nil"/>
              <w:left w:val="nil"/>
              <w:bottom w:val="single" w:sz="4" w:space="0" w:color="auto"/>
              <w:right w:val="single" w:sz="4" w:space="0" w:color="auto"/>
            </w:tcBorders>
            <w:noWrap/>
            <w:vAlign w:val="center"/>
          </w:tcPr>
          <w:p w14:paraId="0ECDC83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DD1797Z</w:t>
            </w:r>
          </w:p>
        </w:tc>
        <w:tc>
          <w:tcPr>
            <w:tcW w:w="715" w:type="dxa"/>
            <w:tcBorders>
              <w:top w:val="nil"/>
              <w:left w:val="nil"/>
              <w:bottom w:val="single" w:sz="4" w:space="0" w:color="auto"/>
              <w:right w:val="single" w:sz="4" w:space="0" w:color="auto"/>
            </w:tcBorders>
            <w:noWrap/>
            <w:vAlign w:val="center"/>
          </w:tcPr>
          <w:p w14:paraId="07879F1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DG043Z0</w:t>
            </w:r>
          </w:p>
        </w:tc>
        <w:tc>
          <w:tcPr>
            <w:tcW w:w="706" w:type="dxa"/>
            <w:tcBorders>
              <w:top w:val="nil"/>
              <w:left w:val="nil"/>
              <w:bottom w:val="single" w:sz="4" w:space="0" w:color="auto"/>
              <w:right w:val="single" w:sz="4" w:space="0" w:color="auto"/>
            </w:tcBorders>
            <w:noWrap/>
            <w:vAlign w:val="center"/>
          </w:tcPr>
          <w:p w14:paraId="78EFAB9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DHY4FZZ</w:t>
            </w:r>
          </w:p>
        </w:tc>
        <w:tc>
          <w:tcPr>
            <w:tcW w:w="765" w:type="dxa"/>
            <w:tcBorders>
              <w:top w:val="nil"/>
              <w:left w:val="nil"/>
              <w:bottom w:val="single" w:sz="4" w:space="0" w:color="auto"/>
              <w:right w:val="single" w:sz="4" w:space="0" w:color="auto"/>
            </w:tcBorders>
            <w:noWrap/>
            <w:vAlign w:val="center"/>
          </w:tcPr>
          <w:p w14:paraId="1D95D4E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DPY3FZZ</w:t>
            </w:r>
          </w:p>
        </w:tc>
        <w:tc>
          <w:tcPr>
            <w:tcW w:w="756" w:type="dxa"/>
            <w:tcBorders>
              <w:top w:val="nil"/>
              <w:left w:val="nil"/>
              <w:bottom w:val="single" w:sz="4" w:space="0" w:color="auto"/>
              <w:right w:val="single" w:sz="4" w:space="0" w:color="auto"/>
            </w:tcBorders>
            <w:noWrap/>
            <w:vAlign w:val="center"/>
          </w:tcPr>
          <w:p w14:paraId="1816A70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DU119YZ</w:t>
            </w:r>
          </w:p>
        </w:tc>
        <w:tc>
          <w:tcPr>
            <w:tcW w:w="798" w:type="dxa"/>
            <w:tcBorders>
              <w:top w:val="nil"/>
              <w:left w:val="nil"/>
              <w:bottom w:val="single" w:sz="4" w:space="0" w:color="auto"/>
              <w:right w:val="single" w:sz="4" w:space="0" w:color="auto"/>
            </w:tcBorders>
            <w:noWrap/>
            <w:vAlign w:val="center"/>
          </w:tcPr>
          <w:p w14:paraId="38124E9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DW139YZ</w:t>
            </w:r>
          </w:p>
        </w:tc>
        <w:tc>
          <w:tcPr>
            <w:tcW w:w="756" w:type="dxa"/>
            <w:tcBorders>
              <w:top w:val="nil"/>
              <w:left w:val="nil"/>
              <w:bottom w:val="single" w:sz="4" w:space="0" w:color="auto"/>
              <w:right w:val="single" w:sz="4" w:space="0" w:color="auto"/>
            </w:tcBorders>
            <w:noWrap/>
            <w:vAlign w:val="center"/>
          </w:tcPr>
          <w:p w14:paraId="315F0181"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5F16E925"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61497DD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0WHC41Z</w:t>
            </w:r>
          </w:p>
        </w:tc>
        <w:tc>
          <w:tcPr>
            <w:tcW w:w="715" w:type="dxa"/>
            <w:tcBorders>
              <w:top w:val="nil"/>
              <w:left w:val="nil"/>
              <w:bottom w:val="single" w:sz="4" w:space="0" w:color="auto"/>
              <w:right w:val="single" w:sz="4" w:space="0" w:color="auto"/>
            </w:tcBorders>
            <w:noWrap/>
            <w:vAlign w:val="center"/>
          </w:tcPr>
          <w:p w14:paraId="5B6DD7E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3E0CX04</w:t>
            </w:r>
          </w:p>
        </w:tc>
        <w:tc>
          <w:tcPr>
            <w:tcW w:w="715" w:type="dxa"/>
            <w:tcBorders>
              <w:top w:val="nil"/>
              <w:left w:val="nil"/>
              <w:bottom w:val="single" w:sz="4" w:space="0" w:color="auto"/>
              <w:right w:val="single" w:sz="4" w:space="0" w:color="auto"/>
            </w:tcBorders>
            <w:noWrap/>
            <w:vAlign w:val="center"/>
          </w:tcPr>
          <w:p w14:paraId="2001A71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D7013Z0</w:t>
            </w:r>
          </w:p>
        </w:tc>
        <w:tc>
          <w:tcPr>
            <w:tcW w:w="723" w:type="dxa"/>
            <w:tcBorders>
              <w:top w:val="nil"/>
              <w:left w:val="nil"/>
              <w:bottom w:val="single" w:sz="4" w:space="0" w:color="auto"/>
              <w:right w:val="single" w:sz="4" w:space="0" w:color="auto"/>
            </w:tcBorders>
            <w:noWrap/>
            <w:vAlign w:val="center"/>
          </w:tcPr>
          <w:p w14:paraId="7A74113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D7179YZ</w:t>
            </w:r>
          </w:p>
        </w:tc>
        <w:tc>
          <w:tcPr>
            <w:tcW w:w="723" w:type="dxa"/>
            <w:tcBorders>
              <w:top w:val="nil"/>
              <w:left w:val="nil"/>
              <w:bottom w:val="single" w:sz="4" w:space="0" w:color="auto"/>
              <w:right w:val="single" w:sz="4" w:space="0" w:color="auto"/>
            </w:tcBorders>
            <w:noWrap/>
            <w:vAlign w:val="center"/>
          </w:tcPr>
          <w:p w14:paraId="51C47DF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D9109CZ</w:t>
            </w:r>
          </w:p>
        </w:tc>
        <w:tc>
          <w:tcPr>
            <w:tcW w:w="751" w:type="dxa"/>
            <w:tcBorders>
              <w:top w:val="nil"/>
              <w:left w:val="nil"/>
              <w:bottom w:val="single" w:sz="4" w:space="0" w:color="auto"/>
              <w:right w:val="single" w:sz="4" w:space="0" w:color="auto"/>
            </w:tcBorders>
            <w:noWrap/>
            <w:vAlign w:val="center"/>
          </w:tcPr>
          <w:p w14:paraId="7A21154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D9Y67ZZ</w:t>
            </w:r>
          </w:p>
        </w:tc>
        <w:tc>
          <w:tcPr>
            <w:tcW w:w="756" w:type="dxa"/>
            <w:tcBorders>
              <w:top w:val="nil"/>
              <w:left w:val="nil"/>
              <w:bottom w:val="single" w:sz="4" w:space="0" w:color="auto"/>
              <w:right w:val="single" w:sz="4" w:space="0" w:color="auto"/>
            </w:tcBorders>
            <w:noWrap/>
            <w:vAlign w:val="center"/>
          </w:tcPr>
          <w:p w14:paraId="6239B5C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DB189YZ</w:t>
            </w:r>
          </w:p>
        </w:tc>
        <w:tc>
          <w:tcPr>
            <w:tcW w:w="715" w:type="dxa"/>
            <w:tcBorders>
              <w:top w:val="nil"/>
              <w:left w:val="nil"/>
              <w:bottom w:val="single" w:sz="4" w:space="0" w:color="auto"/>
              <w:right w:val="single" w:sz="4" w:space="0" w:color="auto"/>
            </w:tcBorders>
            <w:noWrap/>
            <w:vAlign w:val="center"/>
          </w:tcPr>
          <w:p w14:paraId="5B00937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DD1798Z</w:t>
            </w:r>
          </w:p>
        </w:tc>
        <w:tc>
          <w:tcPr>
            <w:tcW w:w="715" w:type="dxa"/>
            <w:tcBorders>
              <w:top w:val="nil"/>
              <w:left w:val="nil"/>
              <w:bottom w:val="single" w:sz="4" w:space="0" w:color="auto"/>
              <w:right w:val="single" w:sz="4" w:space="0" w:color="auto"/>
            </w:tcBorders>
            <w:noWrap/>
            <w:vAlign w:val="center"/>
          </w:tcPr>
          <w:p w14:paraId="4025870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DG043ZZ</w:t>
            </w:r>
          </w:p>
        </w:tc>
        <w:tc>
          <w:tcPr>
            <w:tcW w:w="706" w:type="dxa"/>
            <w:tcBorders>
              <w:top w:val="nil"/>
              <w:left w:val="nil"/>
              <w:bottom w:val="single" w:sz="4" w:space="0" w:color="auto"/>
              <w:right w:val="single" w:sz="4" w:space="0" w:color="auto"/>
            </w:tcBorders>
            <w:noWrap/>
            <w:vAlign w:val="center"/>
          </w:tcPr>
          <w:p w14:paraId="7ABA191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DHY5FZZ</w:t>
            </w:r>
          </w:p>
        </w:tc>
        <w:tc>
          <w:tcPr>
            <w:tcW w:w="765" w:type="dxa"/>
            <w:tcBorders>
              <w:top w:val="nil"/>
              <w:left w:val="nil"/>
              <w:bottom w:val="single" w:sz="4" w:space="0" w:color="auto"/>
              <w:right w:val="single" w:sz="4" w:space="0" w:color="auto"/>
            </w:tcBorders>
            <w:noWrap/>
            <w:vAlign w:val="center"/>
          </w:tcPr>
          <w:p w14:paraId="506189B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DPY47ZZ</w:t>
            </w:r>
          </w:p>
        </w:tc>
        <w:tc>
          <w:tcPr>
            <w:tcW w:w="756" w:type="dxa"/>
            <w:tcBorders>
              <w:top w:val="nil"/>
              <w:left w:val="nil"/>
              <w:bottom w:val="single" w:sz="4" w:space="0" w:color="auto"/>
              <w:right w:val="single" w:sz="4" w:space="0" w:color="auto"/>
            </w:tcBorders>
            <w:noWrap/>
            <w:vAlign w:val="center"/>
          </w:tcPr>
          <w:p w14:paraId="48EDA6D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DU11B7Z</w:t>
            </w:r>
          </w:p>
        </w:tc>
        <w:tc>
          <w:tcPr>
            <w:tcW w:w="798" w:type="dxa"/>
            <w:tcBorders>
              <w:top w:val="nil"/>
              <w:left w:val="nil"/>
              <w:bottom w:val="single" w:sz="4" w:space="0" w:color="auto"/>
              <w:right w:val="single" w:sz="4" w:space="0" w:color="auto"/>
            </w:tcBorders>
            <w:noWrap/>
            <w:vAlign w:val="center"/>
          </w:tcPr>
          <w:p w14:paraId="60278DF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DW13B7Z</w:t>
            </w:r>
          </w:p>
        </w:tc>
        <w:tc>
          <w:tcPr>
            <w:tcW w:w="756" w:type="dxa"/>
            <w:tcBorders>
              <w:top w:val="nil"/>
              <w:left w:val="nil"/>
              <w:bottom w:val="single" w:sz="4" w:space="0" w:color="auto"/>
              <w:right w:val="single" w:sz="4" w:space="0" w:color="auto"/>
            </w:tcBorders>
            <w:noWrap/>
            <w:vAlign w:val="center"/>
          </w:tcPr>
          <w:p w14:paraId="687EAF45"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2DCD1D1E"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0CFB0CA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0WHD01Z</w:t>
            </w:r>
          </w:p>
        </w:tc>
        <w:tc>
          <w:tcPr>
            <w:tcW w:w="715" w:type="dxa"/>
            <w:tcBorders>
              <w:top w:val="nil"/>
              <w:left w:val="nil"/>
              <w:bottom w:val="single" w:sz="4" w:space="0" w:color="auto"/>
              <w:right w:val="single" w:sz="4" w:space="0" w:color="auto"/>
            </w:tcBorders>
            <w:noWrap/>
            <w:vAlign w:val="center"/>
          </w:tcPr>
          <w:p w14:paraId="162239B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3E0D304</w:t>
            </w:r>
          </w:p>
        </w:tc>
        <w:tc>
          <w:tcPr>
            <w:tcW w:w="715" w:type="dxa"/>
            <w:tcBorders>
              <w:top w:val="nil"/>
              <w:left w:val="nil"/>
              <w:bottom w:val="single" w:sz="4" w:space="0" w:color="auto"/>
              <w:right w:val="single" w:sz="4" w:space="0" w:color="auto"/>
            </w:tcBorders>
            <w:noWrap/>
            <w:vAlign w:val="center"/>
          </w:tcPr>
          <w:p w14:paraId="3A0C03E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D7013ZZ</w:t>
            </w:r>
          </w:p>
        </w:tc>
        <w:tc>
          <w:tcPr>
            <w:tcW w:w="723" w:type="dxa"/>
            <w:tcBorders>
              <w:top w:val="nil"/>
              <w:left w:val="nil"/>
              <w:bottom w:val="single" w:sz="4" w:space="0" w:color="auto"/>
              <w:right w:val="single" w:sz="4" w:space="0" w:color="auto"/>
            </w:tcBorders>
            <w:noWrap/>
            <w:vAlign w:val="center"/>
          </w:tcPr>
          <w:p w14:paraId="79FEB57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D717B7Z</w:t>
            </w:r>
          </w:p>
        </w:tc>
        <w:tc>
          <w:tcPr>
            <w:tcW w:w="723" w:type="dxa"/>
            <w:tcBorders>
              <w:top w:val="nil"/>
              <w:left w:val="nil"/>
              <w:bottom w:val="single" w:sz="4" w:space="0" w:color="auto"/>
              <w:right w:val="single" w:sz="4" w:space="0" w:color="auto"/>
            </w:tcBorders>
            <w:noWrap/>
            <w:vAlign w:val="center"/>
          </w:tcPr>
          <w:p w14:paraId="3B85974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D9109YZ</w:t>
            </w:r>
          </w:p>
        </w:tc>
        <w:tc>
          <w:tcPr>
            <w:tcW w:w="751" w:type="dxa"/>
            <w:tcBorders>
              <w:top w:val="nil"/>
              <w:left w:val="nil"/>
              <w:bottom w:val="single" w:sz="4" w:space="0" w:color="auto"/>
              <w:right w:val="single" w:sz="4" w:space="0" w:color="auto"/>
            </w:tcBorders>
            <w:noWrap/>
            <w:vAlign w:val="center"/>
          </w:tcPr>
          <w:p w14:paraId="0F09B6B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D9Y6FZZ</w:t>
            </w:r>
          </w:p>
        </w:tc>
        <w:tc>
          <w:tcPr>
            <w:tcW w:w="756" w:type="dxa"/>
            <w:tcBorders>
              <w:top w:val="nil"/>
              <w:left w:val="nil"/>
              <w:bottom w:val="single" w:sz="4" w:space="0" w:color="auto"/>
              <w:right w:val="single" w:sz="4" w:space="0" w:color="auto"/>
            </w:tcBorders>
            <w:noWrap/>
            <w:vAlign w:val="center"/>
          </w:tcPr>
          <w:p w14:paraId="02B46E1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DB18B7Z</w:t>
            </w:r>
          </w:p>
        </w:tc>
        <w:tc>
          <w:tcPr>
            <w:tcW w:w="715" w:type="dxa"/>
            <w:tcBorders>
              <w:top w:val="nil"/>
              <w:left w:val="nil"/>
              <w:bottom w:val="single" w:sz="4" w:space="0" w:color="auto"/>
              <w:right w:val="single" w:sz="4" w:space="0" w:color="auto"/>
            </w:tcBorders>
            <w:noWrap/>
            <w:vAlign w:val="center"/>
          </w:tcPr>
          <w:p w14:paraId="5EF044B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DD1799Z</w:t>
            </w:r>
          </w:p>
        </w:tc>
        <w:tc>
          <w:tcPr>
            <w:tcW w:w="715" w:type="dxa"/>
            <w:tcBorders>
              <w:top w:val="nil"/>
              <w:left w:val="nil"/>
              <w:bottom w:val="single" w:sz="4" w:space="0" w:color="auto"/>
              <w:right w:val="single" w:sz="4" w:space="0" w:color="auto"/>
            </w:tcBorders>
            <w:noWrap/>
            <w:vAlign w:val="center"/>
          </w:tcPr>
          <w:p w14:paraId="428A057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DG045ZZ</w:t>
            </w:r>
          </w:p>
        </w:tc>
        <w:tc>
          <w:tcPr>
            <w:tcW w:w="706" w:type="dxa"/>
            <w:tcBorders>
              <w:top w:val="nil"/>
              <w:left w:val="nil"/>
              <w:bottom w:val="single" w:sz="4" w:space="0" w:color="auto"/>
              <w:right w:val="single" w:sz="4" w:space="0" w:color="auto"/>
            </w:tcBorders>
            <w:noWrap/>
            <w:vAlign w:val="center"/>
          </w:tcPr>
          <w:p w14:paraId="43FF976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DHY67ZZ</w:t>
            </w:r>
          </w:p>
        </w:tc>
        <w:tc>
          <w:tcPr>
            <w:tcW w:w="765" w:type="dxa"/>
            <w:tcBorders>
              <w:top w:val="nil"/>
              <w:left w:val="nil"/>
              <w:bottom w:val="single" w:sz="4" w:space="0" w:color="auto"/>
              <w:right w:val="single" w:sz="4" w:space="0" w:color="auto"/>
            </w:tcBorders>
            <w:noWrap/>
            <w:vAlign w:val="center"/>
          </w:tcPr>
          <w:p w14:paraId="3F60B5C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DPY4FZZ</w:t>
            </w:r>
          </w:p>
        </w:tc>
        <w:tc>
          <w:tcPr>
            <w:tcW w:w="756" w:type="dxa"/>
            <w:tcBorders>
              <w:top w:val="nil"/>
              <w:left w:val="nil"/>
              <w:bottom w:val="single" w:sz="4" w:space="0" w:color="auto"/>
              <w:right w:val="single" w:sz="4" w:space="0" w:color="auto"/>
            </w:tcBorders>
            <w:noWrap/>
            <w:vAlign w:val="center"/>
          </w:tcPr>
          <w:p w14:paraId="7C2A0E7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DU11B8Z</w:t>
            </w:r>
          </w:p>
        </w:tc>
        <w:tc>
          <w:tcPr>
            <w:tcW w:w="798" w:type="dxa"/>
            <w:tcBorders>
              <w:top w:val="nil"/>
              <w:left w:val="nil"/>
              <w:bottom w:val="single" w:sz="4" w:space="0" w:color="auto"/>
              <w:right w:val="single" w:sz="4" w:space="0" w:color="auto"/>
            </w:tcBorders>
            <w:noWrap/>
            <w:vAlign w:val="center"/>
          </w:tcPr>
          <w:p w14:paraId="747B065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DW13B8Z</w:t>
            </w:r>
          </w:p>
        </w:tc>
        <w:tc>
          <w:tcPr>
            <w:tcW w:w="756" w:type="dxa"/>
            <w:tcBorders>
              <w:top w:val="nil"/>
              <w:left w:val="nil"/>
              <w:bottom w:val="single" w:sz="4" w:space="0" w:color="auto"/>
              <w:right w:val="single" w:sz="4" w:space="0" w:color="auto"/>
            </w:tcBorders>
            <w:noWrap/>
            <w:vAlign w:val="center"/>
          </w:tcPr>
          <w:p w14:paraId="2EAFEABD"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37BDC1D4"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30E2D42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0WHD31Z</w:t>
            </w:r>
          </w:p>
        </w:tc>
        <w:tc>
          <w:tcPr>
            <w:tcW w:w="715" w:type="dxa"/>
            <w:tcBorders>
              <w:top w:val="nil"/>
              <w:left w:val="nil"/>
              <w:bottom w:val="single" w:sz="4" w:space="0" w:color="auto"/>
              <w:right w:val="single" w:sz="4" w:space="0" w:color="auto"/>
            </w:tcBorders>
            <w:noWrap/>
            <w:vAlign w:val="center"/>
          </w:tcPr>
          <w:p w14:paraId="08F298B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3E0D704</w:t>
            </w:r>
          </w:p>
        </w:tc>
        <w:tc>
          <w:tcPr>
            <w:tcW w:w="715" w:type="dxa"/>
            <w:tcBorders>
              <w:top w:val="nil"/>
              <w:left w:val="nil"/>
              <w:bottom w:val="single" w:sz="4" w:space="0" w:color="auto"/>
              <w:right w:val="single" w:sz="4" w:space="0" w:color="auto"/>
            </w:tcBorders>
            <w:noWrap/>
            <w:vAlign w:val="center"/>
          </w:tcPr>
          <w:p w14:paraId="5DDA750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D7014ZZ</w:t>
            </w:r>
          </w:p>
        </w:tc>
        <w:tc>
          <w:tcPr>
            <w:tcW w:w="723" w:type="dxa"/>
            <w:tcBorders>
              <w:top w:val="nil"/>
              <w:left w:val="nil"/>
              <w:bottom w:val="single" w:sz="4" w:space="0" w:color="auto"/>
              <w:right w:val="single" w:sz="4" w:space="0" w:color="auto"/>
            </w:tcBorders>
            <w:noWrap/>
            <w:vAlign w:val="center"/>
          </w:tcPr>
          <w:p w14:paraId="20C9979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D717B8Z</w:t>
            </w:r>
          </w:p>
        </w:tc>
        <w:tc>
          <w:tcPr>
            <w:tcW w:w="723" w:type="dxa"/>
            <w:tcBorders>
              <w:top w:val="nil"/>
              <w:left w:val="nil"/>
              <w:bottom w:val="single" w:sz="4" w:space="0" w:color="auto"/>
              <w:right w:val="single" w:sz="4" w:space="0" w:color="auto"/>
            </w:tcBorders>
            <w:noWrap/>
            <w:vAlign w:val="center"/>
          </w:tcPr>
          <w:p w14:paraId="70C95F3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D910B7Z</w:t>
            </w:r>
          </w:p>
        </w:tc>
        <w:tc>
          <w:tcPr>
            <w:tcW w:w="751" w:type="dxa"/>
            <w:tcBorders>
              <w:top w:val="nil"/>
              <w:left w:val="nil"/>
              <w:bottom w:val="single" w:sz="4" w:space="0" w:color="auto"/>
              <w:right w:val="single" w:sz="4" w:space="0" w:color="auto"/>
            </w:tcBorders>
            <w:noWrap/>
            <w:vAlign w:val="center"/>
          </w:tcPr>
          <w:p w14:paraId="78566EE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D9Y77ZZ</w:t>
            </w:r>
          </w:p>
        </w:tc>
        <w:tc>
          <w:tcPr>
            <w:tcW w:w="756" w:type="dxa"/>
            <w:tcBorders>
              <w:top w:val="nil"/>
              <w:left w:val="nil"/>
              <w:bottom w:val="single" w:sz="4" w:space="0" w:color="auto"/>
              <w:right w:val="single" w:sz="4" w:space="0" w:color="auto"/>
            </w:tcBorders>
            <w:noWrap/>
            <w:vAlign w:val="center"/>
          </w:tcPr>
          <w:p w14:paraId="26E9C7D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DB18B8Z</w:t>
            </w:r>
          </w:p>
        </w:tc>
        <w:tc>
          <w:tcPr>
            <w:tcW w:w="715" w:type="dxa"/>
            <w:tcBorders>
              <w:top w:val="nil"/>
              <w:left w:val="nil"/>
              <w:bottom w:val="single" w:sz="4" w:space="0" w:color="auto"/>
              <w:right w:val="single" w:sz="4" w:space="0" w:color="auto"/>
            </w:tcBorders>
            <w:noWrap/>
            <w:vAlign w:val="center"/>
          </w:tcPr>
          <w:p w14:paraId="71A3A1C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DD179BZ</w:t>
            </w:r>
          </w:p>
        </w:tc>
        <w:tc>
          <w:tcPr>
            <w:tcW w:w="715" w:type="dxa"/>
            <w:tcBorders>
              <w:top w:val="nil"/>
              <w:left w:val="nil"/>
              <w:bottom w:val="single" w:sz="4" w:space="0" w:color="auto"/>
              <w:right w:val="single" w:sz="4" w:space="0" w:color="auto"/>
            </w:tcBorders>
            <w:noWrap/>
            <w:vAlign w:val="center"/>
          </w:tcPr>
          <w:p w14:paraId="2D8204A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DG046ZZ</w:t>
            </w:r>
          </w:p>
        </w:tc>
        <w:tc>
          <w:tcPr>
            <w:tcW w:w="706" w:type="dxa"/>
            <w:tcBorders>
              <w:top w:val="nil"/>
              <w:left w:val="nil"/>
              <w:bottom w:val="single" w:sz="4" w:space="0" w:color="auto"/>
              <w:right w:val="single" w:sz="4" w:space="0" w:color="auto"/>
            </w:tcBorders>
            <w:noWrap/>
            <w:vAlign w:val="center"/>
          </w:tcPr>
          <w:p w14:paraId="6FF8EE0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DHY6FZZ</w:t>
            </w:r>
          </w:p>
        </w:tc>
        <w:tc>
          <w:tcPr>
            <w:tcW w:w="765" w:type="dxa"/>
            <w:tcBorders>
              <w:top w:val="nil"/>
              <w:left w:val="nil"/>
              <w:bottom w:val="single" w:sz="4" w:space="0" w:color="auto"/>
              <w:right w:val="single" w:sz="4" w:space="0" w:color="auto"/>
            </w:tcBorders>
            <w:noWrap/>
            <w:vAlign w:val="center"/>
          </w:tcPr>
          <w:p w14:paraId="3BCF81D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DPY57ZZ</w:t>
            </w:r>
          </w:p>
        </w:tc>
        <w:tc>
          <w:tcPr>
            <w:tcW w:w="756" w:type="dxa"/>
            <w:tcBorders>
              <w:top w:val="nil"/>
              <w:left w:val="nil"/>
              <w:bottom w:val="single" w:sz="4" w:space="0" w:color="auto"/>
              <w:right w:val="single" w:sz="4" w:space="0" w:color="auto"/>
            </w:tcBorders>
            <w:noWrap/>
            <w:vAlign w:val="center"/>
          </w:tcPr>
          <w:p w14:paraId="22B406A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DU11B9Z</w:t>
            </w:r>
          </w:p>
        </w:tc>
        <w:tc>
          <w:tcPr>
            <w:tcW w:w="798" w:type="dxa"/>
            <w:tcBorders>
              <w:top w:val="nil"/>
              <w:left w:val="nil"/>
              <w:bottom w:val="single" w:sz="4" w:space="0" w:color="auto"/>
              <w:right w:val="single" w:sz="4" w:space="0" w:color="auto"/>
            </w:tcBorders>
            <w:noWrap/>
            <w:vAlign w:val="center"/>
          </w:tcPr>
          <w:p w14:paraId="6F709C7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DW13B9Z</w:t>
            </w:r>
          </w:p>
        </w:tc>
        <w:tc>
          <w:tcPr>
            <w:tcW w:w="756" w:type="dxa"/>
            <w:tcBorders>
              <w:top w:val="nil"/>
              <w:left w:val="nil"/>
              <w:bottom w:val="single" w:sz="4" w:space="0" w:color="auto"/>
              <w:right w:val="single" w:sz="4" w:space="0" w:color="auto"/>
            </w:tcBorders>
            <w:noWrap/>
            <w:vAlign w:val="center"/>
          </w:tcPr>
          <w:p w14:paraId="4E308DD3"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0AB9D40C"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05C1A44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0WHD41Z</w:t>
            </w:r>
          </w:p>
        </w:tc>
        <w:tc>
          <w:tcPr>
            <w:tcW w:w="715" w:type="dxa"/>
            <w:tcBorders>
              <w:top w:val="nil"/>
              <w:left w:val="nil"/>
              <w:bottom w:val="single" w:sz="4" w:space="0" w:color="auto"/>
              <w:right w:val="single" w:sz="4" w:space="0" w:color="auto"/>
            </w:tcBorders>
            <w:noWrap/>
            <w:vAlign w:val="center"/>
          </w:tcPr>
          <w:p w14:paraId="70C71AF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3E0DX04</w:t>
            </w:r>
          </w:p>
        </w:tc>
        <w:tc>
          <w:tcPr>
            <w:tcW w:w="715" w:type="dxa"/>
            <w:tcBorders>
              <w:top w:val="nil"/>
              <w:left w:val="nil"/>
              <w:bottom w:val="single" w:sz="4" w:space="0" w:color="auto"/>
              <w:right w:val="single" w:sz="4" w:space="0" w:color="auto"/>
            </w:tcBorders>
            <w:noWrap/>
            <w:vAlign w:val="center"/>
          </w:tcPr>
          <w:p w14:paraId="21626F4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D7015ZZ</w:t>
            </w:r>
          </w:p>
        </w:tc>
        <w:tc>
          <w:tcPr>
            <w:tcW w:w="723" w:type="dxa"/>
            <w:tcBorders>
              <w:top w:val="nil"/>
              <w:left w:val="nil"/>
              <w:bottom w:val="single" w:sz="4" w:space="0" w:color="auto"/>
              <w:right w:val="single" w:sz="4" w:space="0" w:color="auto"/>
            </w:tcBorders>
            <w:noWrap/>
            <w:vAlign w:val="center"/>
          </w:tcPr>
          <w:p w14:paraId="58534F2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D717B9Z</w:t>
            </w:r>
          </w:p>
        </w:tc>
        <w:tc>
          <w:tcPr>
            <w:tcW w:w="723" w:type="dxa"/>
            <w:tcBorders>
              <w:top w:val="nil"/>
              <w:left w:val="nil"/>
              <w:bottom w:val="single" w:sz="4" w:space="0" w:color="auto"/>
              <w:right w:val="single" w:sz="4" w:space="0" w:color="auto"/>
            </w:tcBorders>
            <w:noWrap/>
            <w:vAlign w:val="center"/>
          </w:tcPr>
          <w:p w14:paraId="0F10880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D910B8Z</w:t>
            </w:r>
          </w:p>
        </w:tc>
        <w:tc>
          <w:tcPr>
            <w:tcW w:w="751" w:type="dxa"/>
            <w:tcBorders>
              <w:top w:val="nil"/>
              <w:left w:val="nil"/>
              <w:bottom w:val="single" w:sz="4" w:space="0" w:color="auto"/>
              <w:right w:val="single" w:sz="4" w:space="0" w:color="auto"/>
            </w:tcBorders>
            <w:noWrap/>
            <w:vAlign w:val="center"/>
          </w:tcPr>
          <w:p w14:paraId="083E330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D9Y7FZZ</w:t>
            </w:r>
          </w:p>
        </w:tc>
        <w:tc>
          <w:tcPr>
            <w:tcW w:w="756" w:type="dxa"/>
            <w:tcBorders>
              <w:top w:val="nil"/>
              <w:left w:val="nil"/>
              <w:bottom w:val="single" w:sz="4" w:space="0" w:color="auto"/>
              <w:right w:val="single" w:sz="4" w:space="0" w:color="auto"/>
            </w:tcBorders>
            <w:noWrap/>
            <w:vAlign w:val="center"/>
          </w:tcPr>
          <w:p w14:paraId="5537806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DB18B9Z</w:t>
            </w:r>
          </w:p>
        </w:tc>
        <w:tc>
          <w:tcPr>
            <w:tcW w:w="715" w:type="dxa"/>
            <w:tcBorders>
              <w:top w:val="nil"/>
              <w:left w:val="nil"/>
              <w:bottom w:val="single" w:sz="4" w:space="0" w:color="auto"/>
              <w:right w:val="single" w:sz="4" w:space="0" w:color="auto"/>
            </w:tcBorders>
            <w:noWrap/>
            <w:vAlign w:val="center"/>
          </w:tcPr>
          <w:p w14:paraId="4D45135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DD179CZ</w:t>
            </w:r>
          </w:p>
        </w:tc>
        <w:tc>
          <w:tcPr>
            <w:tcW w:w="715" w:type="dxa"/>
            <w:tcBorders>
              <w:top w:val="nil"/>
              <w:left w:val="nil"/>
              <w:bottom w:val="single" w:sz="4" w:space="0" w:color="auto"/>
              <w:right w:val="single" w:sz="4" w:space="0" w:color="auto"/>
            </w:tcBorders>
            <w:noWrap/>
            <w:vAlign w:val="center"/>
          </w:tcPr>
          <w:p w14:paraId="6E0374A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DG050ZZ</w:t>
            </w:r>
          </w:p>
        </w:tc>
        <w:tc>
          <w:tcPr>
            <w:tcW w:w="706" w:type="dxa"/>
            <w:tcBorders>
              <w:top w:val="nil"/>
              <w:left w:val="nil"/>
              <w:bottom w:val="single" w:sz="4" w:space="0" w:color="auto"/>
              <w:right w:val="single" w:sz="4" w:space="0" w:color="auto"/>
            </w:tcBorders>
            <w:noWrap/>
            <w:vAlign w:val="center"/>
          </w:tcPr>
          <w:p w14:paraId="159EFD2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DHY77ZZ</w:t>
            </w:r>
          </w:p>
        </w:tc>
        <w:tc>
          <w:tcPr>
            <w:tcW w:w="765" w:type="dxa"/>
            <w:tcBorders>
              <w:top w:val="nil"/>
              <w:left w:val="nil"/>
              <w:bottom w:val="single" w:sz="4" w:space="0" w:color="auto"/>
              <w:right w:val="single" w:sz="4" w:space="0" w:color="auto"/>
            </w:tcBorders>
            <w:noWrap/>
            <w:vAlign w:val="center"/>
          </w:tcPr>
          <w:p w14:paraId="0F630DA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DPY5FZZ</w:t>
            </w:r>
          </w:p>
        </w:tc>
        <w:tc>
          <w:tcPr>
            <w:tcW w:w="756" w:type="dxa"/>
            <w:tcBorders>
              <w:top w:val="nil"/>
              <w:left w:val="nil"/>
              <w:bottom w:val="single" w:sz="4" w:space="0" w:color="auto"/>
              <w:right w:val="single" w:sz="4" w:space="0" w:color="auto"/>
            </w:tcBorders>
            <w:noWrap/>
            <w:vAlign w:val="center"/>
          </w:tcPr>
          <w:p w14:paraId="660F678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DU11BBZ</w:t>
            </w:r>
          </w:p>
        </w:tc>
        <w:tc>
          <w:tcPr>
            <w:tcW w:w="798" w:type="dxa"/>
            <w:tcBorders>
              <w:top w:val="nil"/>
              <w:left w:val="nil"/>
              <w:bottom w:val="single" w:sz="4" w:space="0" w:color="auto"/>
              <w:right w:val="single" w:sz="4" w:space="0" w:color="auto"/>
            </w:tcBorders>
            <w:noWrap/>
            <w:vAlign w:val="center"/>
          </w:tcPr>
          <w:p w14:paraId="7803982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DW13BBZ</w:t>
            </w:r>
          </w:p>
        </w:tc>
        <w:tc>
          <w:tcPr>
            <w:tcW w:w="756" w:type="dxa"/>
            <w:tcBorders>
              <w:top w:val="nil"/>
              <w:left w:val="nil"/>
              <w:bottom w:val="single" w:sz="4" w:space="0" w:color="auto"/>
              <w:right w:val="single" w:sz="4" w:space="0" w:color="auto"/>
            </w:tcBorders>
            <w:noWrap/>
            <w:vAlign w:val="center"/>
          </w:tcPr>
          <w:p w14:paraId="3CF128DF"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64CDC367"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16088C7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0WHF01Z</w:t>
            </w:r>
          </w:p>
        </w:tc>
        <w:tc>
          <w:tcPr>
            <w:tcW w:w="715" w:type="dxa"/>
            <w:tcBorders>
              <w:top w:val="nil"/>
              <w:left w:val="nil"/>
              <w:bottom w:val="single" w:sz="4" w:space="0" w:color="auto"/>
              <w:right w:val="single" w:sz="4" w:space="0" w:color="auto"/>
            </w:tcBorders>
            <w:noWrap/>
            <w:vAlign w:val="center"/>
          </w:tcPr>
          <w:p w14:paraId="61010B8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3E0E304</w:t>
            </w:r>
          </w:p>
        </w:tc>
        <w:tc>
          <w:tcPr>
            <w:tcW w:w="715" w:type="dxa"/>
            <w:tcBorders>
              <w:top w:val="nil"/>
              <w:left w:val="nil"/>
              <w:bottom w:val="single" w:sz="4" w:space="0" w:color="auto"/>
              <w:right w:val="single" w:sz="4" w:space="0" w:color="auto"/>
            </w:tcBorders>
            <w:noWrap/>
            <w:vAlign w:val="center"/>
          </w:tcPr>
          <w:p w14:paraId="00249F5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D7016ZZ</w:t>
            </w:r>
          </w:p>
        </w:tc>
        <w:tc>
          <w:tcPr>
            <w:tcW w:w="723" w:type="dxa"/>
            <w:tcBorders>
              <w:top w:val="nil"/>
              <w:left w:val="nil"/>
              <w:bottom w:val="single" w:sz="4" w:space="0" w:color="auto"/>
              <w:right w:val="single" w:sz="4" w:space="0" w:color="auto"/>
            </w:tcBorders>
            <w:noWrap/>
            <w:vAlign w:val="center"/>
          </w:tcPr>
          <w:p w14:paraId="1801061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D717BBZ</w:t>
            </w:r>
          </w:p>
        </w:tc>
        <w:tc>
          <w:tcPr>
            <w:tcW w:w="723" w:type="dxa"/>
            <w:tcBorders>
              <w:top w:val="nil"/>
              <w:left w:val="nil"/>
              <w:bottom w:val="single" w:sz="4" w:space="0" w:color="auto"/>
              <w:right w:val="single" w:sz="4" w:space="0" w:color="auto"/>
            </w:tcBorders>
            <w:noWrap/>
            <w:vAlign w:val="center"/>
          </w:tcPr>
          <w:p w14:paraId="7A53C9D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D910B9Z</w:t>
            </w:r>
          </w:p>
        </w:tc>
        <w:tc>
          <w:tcPr>
            <w:tcW w:w="751" w:type="dxa"/>
            <w:tcBorders>
              <w:top w:val="nil"/>
              <w:left w:val="nil"/>
              <w:bottom w:val="single" w:sz="4" w:space="0" w:color="auto"/>
              <w:right w:val="single" w:sz="4" w:space="0" w:color="auto"/>
            </w:tcBorders>
            <w:noWrap/>
            <w:vAlign w:val="center"/>
          </w:tcPr>
          <w:p w14:paraId="7B7346B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D9Y87ZZ</w:t>
            </w:r>
          </w:p>
        </w:tc>
        <w:tc>
          <w:tcPr>
            <w:tcW w:w="756" w:type="dxa"/>
            <w:tcBorders>
              <w:top w:val="nil"/>
              <w:left w:val="nil"/>
              <w:bottom w:val="single" w:sz="4" w:space="0" w:color="auto"/>
              <w:right w:val="single" w:sz="4" w:space="0" w:color="auto"/>
            </w:tcBorders>
            <w:noWrap/>
            <w:vAlign w:val="center"/>
          </w:tcPr>
          <w:p w14:paraId="106D492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DB18BBZ</w:t>
            </w:r>
          </w:p>
        </w:tc>
        <w:tc>
          <w:tcPr>
            <w:tcW w:w="715" w:type="dxa"/>
            <w:tcBorders>
              <w:top w:val="nil"/>
              <w:left w:val="nil"/>
              <w:bottom w:val="single" w:sz="4" w:space="0" w:color="auto"/>
              <w:right w:val="single" w:sz="4" w:space="0" w:color="auto"/>
            </w:tcBorders>
            <w:noWrap/>
            <w:vAlign w:val="center"/>
          </w:tcPr>
          <w:p w14:paraId="4B9B3EB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DD179YZ</w:t>
            </w:r>
          </w:p>
        </w:tc>
        <w:tc>
          <w:tcPr>
            <w:tcW w:w="715" w:type="dxa"/>
            <w:tcBorders>
              <w:top w:val="nil"/>
              <w:left w:val="nil"/>
              <w:bottom w:val="single" w:sz="4" w:space="0" w:color="auto"/>
              <w:right w:val="single" w:sz="4" w:space="0" w:color="auto"/>
            </w:tcBorders>
            <w:noWrap/>
            <w:vAlign w:val="center"/>
          </w:tcPr>
          <w:p w14:paraId="1DC105F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DG051ZZ</w:t>
            </w:r>
          </w:p>
        </w:tc>
        <w:tc>
          <w:tcPr>
            <w:tcW w:w="706" w:type="dxa"/>
            <w:tcBorders>
              <w:top w:val="nil"/>
              <w:left w:val="nil"/>
              <w:bottom w:val="single" w:sz="4" w:space="0" w:color="auto"/>
              <w:right w:val="single" w:sz="4" w:space="0" w:color="auto"/>
            </w:tcBorders>
            <w:noWrap/>
            <w:vAlign w:val="center"/>
          </w:tcPr>
          <w:p w14:paraId="110F6DC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DHY7FZZ</w:t>
            </w:r>
          </w:p>
        </w:tc>
        <w:tc>
          <w:tcPr>
            <w:tcW w:w="765" w:type="dxa"/>
            <w:tcBorders>
              <w:top w:val="nil"/>
              <w:left w:val="nil"/>
              <w:bottom w:val="single" w:sz="4" w:space="0" w:color="auto"/>
              <w:right w:val="single" w:sz="4" w:space="0" w:color="auto"/>
            </w:tcBorders>
            <w:noWrap/>
            <w:vAlign w:val="center"/>
          </w:tcPr>
          <w:p w14:paraId="17F39EA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DPY67ZZ</w:t>
            </w:r>
          </w:p>
        </w:tc>
        <w:tc>
          <w:tcPr>
            <w:tcW w:w="756" w:type="dxa"/>
            <w:tcBorders>
              <w:top w:val="nil"/>
              <w:left w:val="nil"/>
              <w:bottom w:val="single" w:sz="4" w:space="0" w:color="auto"/>
              <w:right w:val="single" w:sz="4" w:space="0" w:color="auto"/>
            </w:tcBorders>
            <w:noWrap/>
            <w:vAlign w:val="center"/>
          </w:tcPr>
          <w:p w14:paraId="781B007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DU11BCZ</w:t>
            </w:r>
          </w:p>
        </w:tc>
        <w:tc>
          <w:tcPr>
            <w:tcW w:w="798" w:type="dxa"/>
            <w:tcBorders>
              <w:top w:val="nil"/>
              <w:left w:val="nil"/>
              <w:bottom w:val="single" w:sz="4" w:space="0" w:color="auto"/>
              <w:right w:val="single" w:sz="4" w:space="0" w:color="auto"/>
            </w:tcBorders>
            <w:noWrap/>
            <w:vAlign w:val="center"/>
          </w:tcPr>
          <w:p w14:paraId="3EEE39E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DW13BCZ</w:t>
            </w:r>
          </w:p>
        </w:tc>
        <w:tc>
          <w:tcPr>
            <w:tcW w:w="756" w:type="dxa"/>
            <w:tcBorders>
              <w:top w:val="nil"/>
              <w:left w:val="nil"/>
              <w:bottom w:val="single" w:sz="4" w:space="0" w:color="auto"/>
              <w:right w:val="single" w:sz="4" w:space="0" w:color="auto"/>
            </w:tcBorders>
            <w:noWrap/>
            <w:vAlign w:val="center"/>
          </w:tcPr>
          <w:p w14:paraId="54308792"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733124C8"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44CE3EA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0WHF31Z</w:t>
            </w:r>
          </w:p>
        </w:tc>
        <w:tc>
          <w:tcPr>
            <w:tcW w:w="715" w:type="dxa"/>
            <w:tcBorders>
              <w:top w:val="nil"/>
              <w:left w:val="nil"/>
              <w:bottom w:val="single" w:sz="4" w:space="0" w:color="auto"/>
              <w:right w:val="single" w:sz="4" w:space="0" w:color="auto"/>
            </w:tcBorders>
            <w:noWrap/>
            <w:vAlign w:val="center"/>
          </w:tcPr>
          <w:p w14:paraId="3747612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3E0E704</w:t>
            </w:r>
          </w:p>
        </w:tc>
        <w:tc>
          <w:tcPr>
            <w:tcW w:w="715" w:type="dxa"/>
            <w:tcBorders>
              <w:top w:val="nil"/>
              <w:left w:val="nil"/>
              <w:bottom w:val="single" w:sz="4" w:space="0" w:color="auto"/>
              <w:right w:val="single" w:sz="4" w:space="0" w:color="auto"/>
            </w:tcBorders>
            <w:noWrap/>
            <w:vAlign w:val="center"/>
          </w:tcPr>
          <w:p w14:paraId="48668A4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D7020ZZ</w:t>
            </w:r>
          </w:p>
        </w:tc>
        <w:tc>
          <w:tcPr>
            <w:tcW w:w="723" w:type="dxa"/>
            <w:tcBorders>
              <w:top w:val="nil"/>
              <w:left w:val="nil"/>
              <w:bottom w:val="single" w:sz="4" w:space="0" w:color="auto"/>
              <w:right w:val="single" w:sz="4" w:space="0" w:color="auto"/>
            </w:tcBorders>
            <w:noWrap/>
            <w:vAlign w:val="center"/>
          </w:tcPr>
          <w:p w14:paraId="20D49F3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D717BCZ</w:t>
            </w:r>
          </w:p>
        </w:tc>
        <w:tc>
          <w:tcPr>
            <w:tcW w:w="723" w:type="dxa"/>
            <w:tcBorders>
              <w:top w:val="nil"/>
              <w:left w:val="nil"/>
              <w:bottom w:val="single" w:sz="4" w:space="0" w:color="auto"/>
              <w:right w:val="single" w:sz="4" w:space="0" w:color="auto"/>
            </w:tcBorders>
            <w:noWrap/>
            <w:vAlign w:val="center"/>
          </w:tcPr>
          <w:p w14:paraId="17ECC26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D910BBZ</w:t>
            </w:r>
          </w:p>
        </w:tc>
        <w:tc>
          <w:tcPr>
            <w:tcW w:w="751" w:type="dxa"/>
            <w:tcBorders>
              <w:top w:val="nil"/>
              <w:left w:val="nil"/>
              <w:bottom w:val="single" w:sz="4" w:space="0" w:color="auto"/>
              <w:right w:val="single" w:sz="4" w:space="0" w:color="auto"/>
            </w:tcBorders>
            <w:noWrap/>
            <w:vAlign w:val="center"/>
          </w:tcPr>
          <w:p w14:paraId="70EA661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D9Y8FZZ</w:t>
            </w:r>
          </w:p>
        </w:tc>
        <w:tc>
          <w:tcPr>
            <w:tcW w:w="756" w:type="dxa"/>
            <w:tcBorders>
              <w:top w:val="nil"/>
              <w:left w:val="nil"/>
              <w:bottom w:val="single" w:sz="4" w:space="0" w:color="auto"/>
              <w:right w:val="single" w:sz="4" w:space="0" w:color="auto"/>
            </w:tcBorders>
            <w:noWrap/>
            <w:vAlign w:val="center"/>
          </w:tcPr>
          <w:p w14:paraId="6B5C8D6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DB18BCZ</w:t>
            </w:r>
          </w:p>
        </w:tc>
        <w:tc>
          <w:tcPr>
            <w:tcW w:w="715" w:type="dxa"/>
            <w:tcBorders>
              <w:top w:val="nil"/>
              <w:left w:val="nil"/>
              <w:bottom w:val="single" w:sz="4" w:space="0" w:color="auto"/>
              <w:right w:val="single" w:sz="4" w:space="0" w:color="auto"/>
            </w:tcBorders>
            <w:noWrap/>
            <w:vAlign w:val="center"/>
          </w:tcPr>
          <w:p w14:paraId="58A96FA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DD17B7Z</w:t>
            </w:r>
          </w:p>
        </w:tc>
        <w:tc>
          <w:tcPr>
            <w:tcW w:w="715" w:type="dxa"/>
            <w:tcBorders>
              <w:top w:val="nil"/>
              <w:left w:val="nil"/>
              <w:bottom w:val="single" w:sz="4" w:space="0" w:color="auto"/>
              <w:right w:val="single" w:sz="4" w:space="0" w:color="auto"/>
            </w:tcBorders>
            <w:noWrap/>
            <w:vAlign w:val="center"/>
          </w:tcPr>
          <w:p w14:paraId="772E0FC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DG052ZZ</w:t>
            </w:r>
          </w:p>
        </w:tc>
        <w:tc>
          <w:tcPr>
            <w:tcW w:w="706" w:type="dxa"/>
            <w:tcBorders>
              <w:top w:val="nil"/>
              <w:left w:val="nil"/>
              <w:bottom w:val="single" w:sz="4" w:space="0" w:color="auto"/>
              <w:right w:val="single" w:sz="4" w:space="0" w:color="auto"/>
            </w:tcBorders>
            <w:noWrap/>
            <w:vAlign w:val="center"/>
          </w:tcPr>
          <w:p w14:paraId="3D20D7A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DHY87ZZ</w:t>
            </w:r>
          </w:p>
        </w:tc>
        <w:tc>
          <w:tcPr>
            <w:tcW w:w="765" w:type="dxa"/>
            <w:tcBorders>
              <w:top w:val="nil"/>
              <w:left w:val="nil"/>
              <w:bottom w:val="single" w:sz="4" w:space="0" w:color="auto"/>
              <w:right w:val="single" w:sz="4" w:space="0" w:color="auto"/>
            </w:tcBorders>
            <w:noWrap/>
            <w:vAlign w:val="center"/>
          </w:tcPr>
          <w:p w14:paraId="2FFF0EA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DPY6FZZ</w:t>
            </w:r>
          </w:p>
        </w:tc>
        <w:tc>
          <w:tcPr>
            <w:tcW w:w="756" w:type="dxa"/>
            <w:tcBorders>
              <w:top w:val="nil"/>
              <w:left w:val="nil"/>
              <w:bottom w:val="single" w:sz="4" w:space="0" w:color="auto"/>
              <w:right w:val="single" w:sz="4" w:space="0" w:color="auto"/>
            </w:tcBorders>
            <w:noWrap/>
            <w:vAlign w:val="center"/>
          </w:tcPr>
          <w:p w14:paraId="66E1A10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DU11BYZ</w:t>
            </w:r>
          </w:p>
        </w:tc>
        <w:tc>
          <w:tcPr>
            <w:tcW w:w="798" w:type="dxa"/>
            <w:tcBorders>
              <w:top w:val="nil"/>
              <w:left w:val="nil"/>
              <w:bottom w:val="single" w:sz="4" w:space="0" w:color="auto"/>
              <w:right w:val="single" w:sz="4" w:space="0" w:color="auto"/>
            </w:tcBorders>
            <w:noWrap/>
            <w:vAlign w:val="center"/>
          </w:tcPr>
          <w:p w14:paraId="78EADE7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DW13BYZ</w:t>
            </w:r>
          </w:p>
        </w:tc>
        <w:tc>
          <w:tcPr>
            <w:tcW w:w="756" w:type="dxa"/>
            <w:tcBorders>
              <w:top w:val="nil"/>
              <w:left w:val="nil"/>
              <w:bottom w:val="single" w:sz="4" w:space="0" w:color="auto"/>
              <w:right w:val="single" w:sz="4" w:space="0" w:color="auto"/>
            </w:tcBorders>
            <w:noWrap/>
            <w:vAlign w:val="center"/>
          </w:tcPr>
          <w:p w14:paraId="65651DB2"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693DB0E0"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3F5CF4C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0WHF41Z</w:t>
            </w:r>
          </w:p>
        </w:tc>
        <w:tc>
          <w:tcPr>
            <w:tcW w:w="715" w:type="dxa"/>
            <w:tcBorders>
              <w:top w:val="nil"/>
              <w:left w:val="nil"/>
              <w:bottom w:val="single" w:sz="4" w:space="0" w:color="auto"/>
              <w:right w:val="single" w:sz="4" w:space="0" w:color="auto"/>
            </w:tcBorders>
            <w:noWrap/>
            <w:vAlign w:val="center"/>
          </w:tcPr>
          <w:p w14:paraId="6C286F4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3E0E804</w:t>
            </w:r>
          </w:p>
        </w:tc>
        <w:tc>
          <w:tcPr>
            <w:tcW w:w="715" w:type="dxa"/>
            <w:tcBorders>
              <w:top w:val="nil"/>
              <w:left w:val="nil"/>
              <w:bottom w:val="single" w:sz="4" w:space="0" w:color="auto"/>
              <w:right w:val="single" w:sz="4" w:space="0" w:color="auto"/>
            </w:tcBorders>
            <w:noWrap/>
            <w:vAlign w:val="center"/>
          </w:tcPr>
          <w:p w14:paraId="66410A7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D7021ZZ</w:t>
            </w:r>
          </w:p>
        </w:tc>
        <w:tc>
          <w:tcPr>
            <w:tcW w:w="723" w:type="dxa"/>
            <w:tcBorders>
              <w:top w:val="nil"/>
              <w:left w:val="nil"/>
              <w:bottom w:val="single" w:sz="4" w:space="0" w:color="auto"/>
              <w:right w:val="single" w:sz="4" w:space="0" w:color="auto"/>
            </w:tcBorders>
            <w:noWrap/>
            <w:vAlign w:val="center"/>
          </w:tcPr>
          <w:p w14:paraId="683A9EB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D717BYZ</w:t>
            </w:r>
          </w:p>
        </w:tc>
        <w:tc>
          <w:tcPr>
            <w:tcW w:w="723" w:type="dxa"/>
            <w:tcBorders>
              <w:top w:val="nil"/>
              <w:left w:val="nil"/>
              <w:bottom w:val="single" w:sz="4" w:space="0" w:color="auto"/>
              <w:right w:val="single" w:sz="4" w:space="0" w:color="auto"/>
            </w:tcBorders>
            <w:noWrap/>
            <w:vAlign w:val="center"/>
          </w:tcPr>
          <w:p w14:paraId="2BE8A50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D910BCZ</w:t>
            </w:r>
          </w:p>
        </w:tc>
        <w:tc>
          <w:tcPr>
            <w:tcW w:w="751" w:type="dxa"/>
            <w:tcBorders>
              <w:top w:val="nil"/>
              <w:left w:val="nil"/>
              <w:bottom w:val="single" w:sz="4" w:space="0" w:color="auto"/>
              <w:right w:val="single" w:sz="4" w:space="0" w:color="auto"/>
            </w:tcBorders>
            <w:noWrap/>
            <w:vAlign w:val="center"/>
          </w:tcPr>
          <w:p w14:paraId="170F0A3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D9Y97ZZ</w:t>
            </w:r>
          </w:p>
        </w:tc>
        <w:tc>
          <w:tcPr>
            <w:tcW w:w="756" w:type="dxa"/>
            <w:tcBorders>
              <w:top w:val="nil"/>
              <w:left w:val="nil"/>
              <w:bottom w:val="single" w:sz="4" w:space="0" w:color="auto"/>
              <w:right w:val="single" w:sz="4" w:space="0" w:color="auto"/>
            </w:tcBorders>
            <w:noWrap/>
            <w:vAlign w:val="center"/>
          </w:tcPr>
          <w:p w14:paraId="37083E5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DB18BYZ</w:t>
            </w:r>
          </w:p>
        </w:tc>
        <w:tc>
          <w:tcPr>
            <w:tcW w:w="715" w:type="dxa"/>
            <w:tcBorders>
              <w:top w:val="nil"/>
              <w:left w:val="nil"/>
              <w:bottom w:val="single" w:sz="4" w:space="0" w:color="auto"/>
              <w:right w:val="single" w:sz="4" w:space="0" w:color="auto"/>
            </w:tcBorders>
            <w:noWrap/>
            <w:vAlign w:val="center"/>
          </w:tcPr>
          <w:p w14:paraId="524D7A2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DD17B8Z</w:t>
            </w:r>
          </w:p>
        </w:tc>
        <w:tc>
          <w:tcPr>
            <w:tcW w:w="715" w:type="dxa"/>
            <w:tcBorders>
              <w:top w:val="nil"/>
              <w:left w:val="nil"/>
              <w:bottom w:val="single" w:sz="4" w:space="0" w:color="auto"/>
              <w:right w:val="single" w:sz="4" w:space="0" w:color="auto"/>
            </w:tcBorders>
            <w:noWrap/>
            <w:vAlign w:val="center"/>
          </w:tcPr>
          <w:p w14:paraId="0155355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DG053Z0</w:t>
            </w:r>
          </w:p>
        </w:tc>
        <w:tc>
          <w:tcPr>
            <w:tcW w:w="706" w:type="dxa"/>
            <w:tcBorders>
              <w:top w:val="nil"/>
              <w:left w:val="nil"/>
              <w:bottom w:val="single" w:sz="4" w:space="0" w:color="auto"/>
              <w:right w:val="single" w:sz="4" w:space="0" w:color="auto"/>
            </w:tcBorders>
            <w:noWrap/>
            <w:vAlign w:val="center"/>
          </w:tcPr>
          <w:p w14:paraId="3CEC236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DHY8FZZ</w:t>
            </w:r>
          </w:p>
        </w:tc>
        <w:tc>
          <w:tcPr>
            <w:tcW w:w="765" w:type="dxa"/>
            <w:tcBorders>
              <w:top w:val="nil"/>
              <w:left w:val="nil"/>
              <w:bottom w:val="single" w:sz="4" w:space="0" w:color="auto"/>
              <w:right w:val="single" w:sz="4" w:space="0" w:color="auto"/>
            </w:tcBorders>
            <w:noWrap/>
            <w:vAlign w:val="center"/>
          </w:tcPr>
          <w:p w14:paraId="4A16BCE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DPY77ZZ</w:t>
            </w:r>
          </w:p>
        </w:tc>
        <w:tc>
          <w:tcPr>
            <w:tcW w:w="756" w:type="dxa"/>
            <w:tcBorders>
              <w:top w:val="nil"/>
              <w:left w:val="nil"/>
              <w:bottom w:val="single" w:sz="4" w:space="0" w:color="auto"/>
              <w:right w:val="single" w:sz="4" w:space="0" w:color="auto"/>
            </w:tcBorders>
            <w:noWrap/>
            <w:vAlign w:val="center"/>
          </w:tcPr>
          <w:p w14:paraId="6559956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DU1297Z</w:t>
            </w:r>
          </w:p>
        </w:tc>
        <w:tc>
          <w:tcPr>
            <w:tcW w:w="798" w:type="dxa"/>
            <w:tcBorders>
              <w:top w:val="nil"/>
              <w:left w:val="nil"/>
              <w:bottom w:val="single" w:sz="4" w:space="0" w:color="auto"/>
              <w:right w:val="single" w:sz="4" w:space="0" w:color="auto"/>
            </w:tcBorders>
            <w:noWrap/>
            <w:vAlign w:val="center"/>
          </w:tcPr>
          <w:p w14:paraId="38C46B3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DW1697Z</w:t>
            </w:r>
          </w:p>
        </w:tc>
        <w:tc>
          <w:tcPr>
            <w:tcW w:w="756" w:type="dxa"/>
            <w:tcBorders>
              <w:top w:val="nil"/>
              <w:left w:val="nil"/>
              <w:bottom w:val="single" w:sz="4" w:space="0" w:color="auto"/>
              <w:right w:val="single" w:sz="4" w:space="0" w:color="auto"/>
            </w:tcBorders>
            <w:noWrap/>
            <w:vAlign w:val="center"/>
          </w:tcPr>
          <w:p w14:paraId="62516FDF"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510D1C97"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7EB76CA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0WHG01Z</w:t>
            </w:r>
          </w:p>
        </w:tc>
        <w:tc>
          <w:tcPr>
            <w:tcW w:w="715" w:type="dxa"/>
            <w:tcBorders>
              <w:top w:val="nil"/>
              <w:left w:val="nil"/>
              <w:bottom w:val="single" w:sz="4" w:space="0" w:color="auto"/>
              <w:right w:val="single" w:sz="4" w:space="0" w:color="auto"/>
            </w:tcBorders>
            <w:noWrap/>
            <w:vAlign w:val="center"/>
          </w:tcPr>
          <w:p w14:paraId="5DD0E08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3E0F304</w:t>
            </w:r>
          </w:p>
        </w:tc>
        <w:tc>
          <w:tcPr>
            <w:tcW w:w="715" w:type="dxa"/>
            <w:tcBorders>
              <w:top w:val="nil"/>
              <w:left w:val="nil"/>
              <w:bottom w:val="single" w:sz="4" w:space="0" w:color="auto"/>
              <w:right w:val="single" w:sz="4" w:space="0" w:color="auto"/>
            </w:tcBorders>
            <w:noWrap/>
            <w:vAlign w:val="center"/>
          </w:tcPr>
          <w:p w14:paraId="314226A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D7022ZZ</w:t>
            </w:r>
          </w:p>
        </w:tc>
        <w:tc>
          <w:tcPr>
            <w:tcW w:w="723" w:type="dxa"/>
            <w:tcBorders>
              <w:top w:val="nil"/>
              <w:left w:val="nil"/>
              <w:bottom w:val="single" w:sz="4" w:space="0" w:color="auto"/>
              <w:right w:val="single" w:sz="4" w:space="0" w:color="auto"/>
            </w:tcBorders>
            <w:noWrap/>
            <w:vAlign w:val="center"/>
          </w:tcPr>
          <w:p w14:paraId="51D1DAC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D71897Z</w:t>
            </w:r>
          </w:p>
        </w:tc>
        <w:tc>
          <w:tcPr>
            <w:tcW w:w="723" w:type="dxa"/>
            <w:tcBorders>
              <w:top w:val="nil"/>
              <w:left w:val="nil"/>
              <w:bottom w:val="single" w:sz="4" w:space="0" w:color="auto"/>
              <w:right w:val="single" w:sz="4" w:space="0" w:color="auto"/>
            </w:tcBorders>
            <w:noWrap/>
            <w:vAlign w:val="center"/>
          </w:tcPr>
          <w:p w14:paraId="7AC3567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D910BYZ</w:t>
            </w:r>
          </w:p>
        </w:tc>
        <w:tc>
          <w:tcPr>
            <w:tcW w:w="751" w:type="dxa"/>
            <w:tcBorders>
              <w:top w:val="nil"/>
              <w:left w:val="nil"/>
              <w:bottom w:val="single" w:sz="4" w:space="0" w:color="auto"/>
              <w:right w:val="single" w:sz="4" w:space="0" w:color="auto"/>
            </w:tcBorders>
            <w:noWrap/>
            <w:vAlign w:val="center"/>
          </w:tcPr>
          <w:p w14:paraId="32D9005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D9Y9FZZ</w:t>
            </w:r>
          </w:p>
        </w:tc>
        <w:tc>
          <w:tcPr>
            <w:tcW w:w="756" w:type="dxa"/>
            <w:tcBorders>
              <w:top w:val="nil"/>
              <w:left w:val="nil"/>
              <w:bottom w:val="single" w:sz="4" w:space="0" w:color="auto"/>
              <w:right w:val="single" w:sz="4" w:space="0" w:color="auto"/>
            </w:tcBorders>
            <w:noWrap/>
            <w:vAlign w:val="center"/>
          </w:tcPr>
          <w:p w14:paraId="49EE5BF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DBY07ZZ</w:t>
            </w:r>
          </w:p>
        </w:tc>
        <w:tc>
          <w:tcPr>
            <w:tcW w:w="715" w:type="dxa"/>
            <w:tcBorders>
              <w:top w:val="nil"/>
              <w:left w:val="nil"/>
              <w:bottom w:val="single" w:sz="4" w:space="0" w:color="auto"/>
              <w:right w:val="single" w:sz="4" w:space="0" w:color="auto"/>
            </w:tcBorders>
            <w:noWrap/>
            <w:vAlign w:val="center"/>
          </w:tcPr>
          <w:p w14:paraId="584B47E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DD17B9Z</w:t>
            </w:r>
          </w:p>
        </w:tc>
        <w:tc>
          <w:tcPr>
            <w:tcW w:w="715" w:type="dxa"/>
            <w:tcBorders>
              <w:top w:val="nil"/>
              <w:left w:val="nil"/>
              <w:bottom w:val="single" w:sz="4" w:space="0" w:color="auto"/>
              <w:right w:val="single" w:sz="4" w:space="0" w:color="auto"/>
            </w:tcBorders>
            <w:noWrap/>
            <w:vAlign w:val="center"/>
          </w:tcPr>
          <w:p w14:paraId="5B12711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DG053ZZ</w:t>
            </w:r>
          </w:p>
        </w:tc>
        <w:tc>
          <w:tcPr>
            <w:tcW w:w="706" w:type="dxa"/>
            <w:tcBorders>
              <w:top w:val="nil"/>
              <w:left w:val="nil"/>
              <w:bottom w:val="single" w:sz="4" w:space="0" w:color="auto"/>
              <w:right w:val="single" w:sz="4" w:space="0" w:color="auto"/>
            </w:tcBorders>
            <w:noWrap/>
            <w:vAlign w:val="center"/>
          </w:tcPr>
          <w:p w14:paraId="6D884E3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DHY97ZZ</w:t>
            </w:r>
          </w:p>
        </w:tc>
        <w:tc>
          <w:tcPr>
            <w:tcW w:w="765" w:type="dxa"/>
            <w:tcBorders>
              <w:top w:val="nil"/>
              <w:left w:val="nil"/>
              <w:bottom w:val="single" w:sz="4" w:space="0" w:color="auto"/>
              <w:right w:val="single" w:sz="4" w:space="0" w:color="auto"/>
            </w:tcBorders>
            <w:noWrap/>
            <w:vAlign w:val="center"/>
          </w:tcPr>
          <w:p w14:paraId="212DD1A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DPY7FZZ</w:t>
            </w:r>
          </w:p>
        </w:tc>
        <w:tc>
          <w:tcPr>
            <w:tcW w:w="756" w:type="dxa"/>
            <w:tcBorders>
              <w:top w:val="nil"/>
              <w:left w:val="nil"/>
              <w:bottom w:val="single" w:sz="4" w:space="0" w:color="auto"/>
              <w:right w:val="single" w:sz="4" w:space="0" w:color="auto"/>
            </w:tcBorders>
            <w:noWrap/>
            <w:vAlign w:val="center"/>
          </w:tcPr>
          <w:p w14:paraId="75CFB6C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DU1298Z</w:t>
            </w:r>
          </w:p>
        </w:tc>
        <w:tc>
          <w:tcPr>
            <w:tcW w:w="798" w:type="dxa"/>
            <w:tcBorders>
              <w:top w:val="nil"/>
              <w:left w:val="nil"/>
              <w:bottom w:val="single" w:sz="4" w:space="0" w:color="auto"/>
              <w:right w:val="single" w:sz="4" w:space="0" w:color="auto"/>
            </w:tcBorders>
            <w:noWrap/>
            <w:vAlign w:val="center"/>
          </w:tcPr>
          <w:p w14:paraId="3CA3A6F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DW1698Z</w:t>
            </w:r>
          </w:p>
        </w:tc>
        <w:tc>
          <w:tcPr>
            <w:tcW w:w="756" w:type="dxa"/>
            <w:tcBorders>
              <w:top w:val="nil"/>
              <w:left w:val="nil"/>
              <w:bottom w:val="single" w:sz="4" w:space="0" w:color="auto"/>
              <w:right w:val="single" w:sz="4" w:space="0" w:color="auto"/>
            </w:tcBorders>
            <w:noWrap/>
            <w:vAlign w:val="center"/>
          </w:tcPr>
          <w:p w14:paraId="6D4A28D3"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32B1B41F"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7F0EA31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0WHG31Z</w:t>
            </w:r>
          </w:p>
        </w:tc>
        <w:tc>
          <w:tcPr>
            <w:tcW w:w="715" w:type="dxa"/>
            <w:tcBorders>
              <w:top w:val="nil"/>
              <w:left w:val="nil"/>
              <w:bottom w:val="single" w:sz="4" w:space="0" w:color="auto"/>
              <w:right w:val="single" w:sz="4" w:space="0" w:color="auto"/>
            </w:tcBorders>
            <w:noWrap/>
            <w:vAlign w:val="center"/>
          </w:tcPr>
          <w:p w14:paraId="6F93D28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3E0F704</w:t>
            </w:r>
          </w:p>
        </w:tc>
        <w:tc>
          <w:tcPr>
            <w:tcW w:w="715" w:type="dxa"/>
            <w:tcBorders>
              <w:top w:val="nil"/>
              <w:left w:val="nil"/>
              <w:bottom w:val="single" w:sz="4" w:space="0" w:color="auto"/>
              <w:right w:val="single" w:sz="4" w:space="0" w:color="auto"/>
            </w:tcBorders>
            <w:noWrap/>
            <w:vAlign w:val="center"/>
          </w:tcPr>
          <w:p w14:paraId="1500FE0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D7023Z0</w:t>
            </w:r>
          </w:p>
        </w:tc>
        <w:tc>
          <w:tcPr>
            <w:tcW w:w="723" w:type="dxa"/>
            <w:tcBorders>
              <w:top w:val="nil"/>
              <w:left w:val="nil"/>
              <w:bottom w:val="single" w:sz="4" w:space="0" w:color="auto"/>
              <w:right w:val="single" w:sz="4" w:space="0" w:color="auto"/>
            </w:tcBorders>
            <w:noWrap/>
            <w:vAlign w:val="center"/>
          </w:tcPr>
          <w:p w14:paraId="621E432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D71898Z</w:t>
            </w:r>
          </w:p>
        </w:tc>
        <w:tc>
          <w:tcPr>
            <w:tcW w:w="723" w:type="dxa"/>
            <w:tcBorders>
              <w:top w:val="nil"/>
              <w:left w:val="nil"/>
              <w:bottom w:val="single" w:sz="4" w:space="0" w:color="auto"/>
              <w:right w:val="single" w:sz="4" w:space="0" w:color="auto"/>
            </w:tcBorders>
            <w:noWrap/>
            <w:vAlign w:val="center"/>
          </w:tcPr>
          <w:p w14:paraId="3E0355F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D91197Z</w:t>
            </w:r>
          </w:p>
        </w:tc>
        <w:tc>
          <w:tcPr>
            <w:tcW w:w="751" w:type="dxa"/>
            <w:tcBorders>
              <w:top w:val="nil"/>
              <w:left w:val="nil"/>
              <w:bottom w:val="single" w:sz="4" w:space="0" w:color="auto"/>
              <w:right w:val="single" w:sz="4" w:space="0" w:color="auto"/>
            </w:tcBorders>
            <w:noWrap/>
            <w:vAlign w:val="center"/>
          </w:tcPr>
          <w:p w14:paraId="21057E9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D9YB7ZZ</w:t>
            </w:r>
          </w:p>
        </w:tc>
        <w:tc>
          <w:tcPr>
            <w:tcW w:w="756" w:type="dxa"/>
            <w:tcBorders>
              <w:top w:val="nil"/>
              <w:left w:val="nil"/>
              <w:bottom w:val="single" w:sz="4" w:space="0" w:color="auto"/>
              <w:right w:val="single" w:sz="4" w:space="0" w:color="auto"/>
            </w:tcBorders>
            <w:noWrap/>
            <w:vAlign w:val="center"/>
          </w:tcPr>
          <w:p w14:paraId="6AD5E72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DBY0FZZ</w:t>
            </w:r>
          </w:p>
        </w:tc>
        <w:tc>
          <w:tcPr>
            <w:tcW w:w="715" w:type="dxa"/>
            <w:tcBorders>
              <w:top w:val="nil"/>
              <w:left w:val="nil"/>
              <w:bottom w:val="single" w:sz="4" w:space="0" w:color="auto"/>
              <w:right w:val="single" w:sz="4" w:space="0" w:color="auto"/>
            </w:tcBorders>
            <w:noWrap/>
            <w:vAlign w:val="center"/>
          </w:tcPr>
          <w:p w14:paraId="2B11B8E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DD17BBZ</w:t>
            </w:r>
          </w:p>
        </w:tc>
        <w:tc>
          <w:tcPr>
            <w:tcW w:w="715" w:type="dxa"/>
            <w:tcBorders>
              <w:top w:val="nil"/>
              <w:left w:val="nil"/>
              <w:bottom w:val="single" w:sz="4" w:space="0" w:color="auto"/>
              <w:right w:val="single" w:sz="4" w:space="0" w:color="auto"/>
            </w:tcBorders>
            <w:noWrap/>
            <w:vAlign w:val="center"/>
          </w:tcPr>
          <w:p w14:paraId="61EE775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DG055ZZ</w:t>
            </w:r>
          </w:p>
        </w:tc>
        <w:tc>
          <w:tcPr>
            <w:tcW w:w="706" w:type="dxa"/>
            <w:tcBorders>
              <w:top w:val="nil"/>
              <w:left w:val="nil"/>
              <w:bottom w:val="single" w:sz="4" w:space="0" w:color="auto"/>
              <w:right w:val="single" w:sz="4" w:space="0" w:color="auto"/>
            </w:tcBorders>
            <w:noWrap/>
            <w:vAlign w:val="center"/>
          </w:tcPr>
          <w:p w14:paraId="14660CA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DHY9FZZ</w:t>
            </w:r>
          </w:p>
        </w:tc>
        <w:tc>
          <w:tcPr>
            <w:tcW w:w="765" w:type="dxa"/>
            <w:tcBorders>
              <w:top w:val="nil"/>
              <w:left w:val="nil"/>
              <w:bottom w:val="single" w:sz="4" w:space="0" w:color="auto"/>
              <w:right w:val="single" w:sz="4" w:space="0" w:color="auto"/>
            </w:tcBorders>
            <w:noWrap/>
            <w:vAlign w:val="center"/>
          </w:tcPr>
          <w:p w14:paraId="29FFD1F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DPY87ZZ</w:t>
            </w:r>
          </w:p>
        </w:tc>
        <w:tc>
          <w:tcPr>
            <w:tcW w:w="756" w:type="dxa"/>
            <w:tcBorders>
              <w:top w:val="nil"/>
              <w:left w:val="nil"/>
              <w:bottom w:val="single" w:sz="4" w:space="0" w:color="auto"/>
              <w:right w:val="single" w:sz="4" w:space="0" w:color="auto"/>
            </w:tcBorders>
            <w:noWrap/>
            <w:vAlign w:val="center"/>
          </w:tcPr>
          <w:p w14:paraId="562690C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DU1299Z</w:t>
            </w:r>
          </w:p>
        </w:tc>
        <w:tc>
          <w:tcPr>
            <w:tcW w:w="798" w:type="dxa"/>
            <w:tcBorders>
              <w:top w:val="nil"/>
              <w:left w:val="nil"/>
              <w:bottom w:val="single" w:sz="4" w:space="0" w:color="auto"/>
              <w:right w:val="single" w:sz="4" w:space="0" w:color="auto"/>
            </w:tcBorders>
            <w:noWrap/>
            <w:vAlign w:val="center"/>
          </w:tcPr>
          <w:p w14:paraId="208DD86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DW1699Z</w:t>
            </w:r>
          </w:p>
        </w:tc>
        <w:tc>
          <w:tcPr>
            <w:tcW w:w="756" w:type="dxa"/>
            <w:tcBorders>
              <w:top w:val="nil"/>
              <w:left w:val="nil"/>
              <w:bottom w:val="single" w:sz="4" w:space="0" w:color="auto"/>
              <w:right w:val="single" w:sz="4" w:space="0" w:color="auto"/>
            </w:tcBorders>
            <w:noWrap/>
            <w:vAlign w:val="center"/>
          </w:tcPr>
          <w:p w14:paraId="7CB479CD"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1AD584AD"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6657CC7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0WHG41Z</w:t>
            </w:r>
          </w:p>
        </w:tc>
        <w:tc>
          <w:tcPr>
            <w:tcW w:w="715" w:type="dxa"/>
            <w:tcBorders>
              <w:top w:val="nil"/>
              <w:left w:val="nil"/>
              <w:bottom w:val="single" w:sz="4" w:space="0" w:color="auto"/>
              <w:right w:val="single" w:sz="4" w:space="0" w:color="auto"/>
            </w:tcBorders>
            <w:noWrap/>
            <w:vAlign w:val="center"/>
          </w:tcPr>
          <w:p w14:paraId="514C152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3E0F804</w:t>
            </w:r>
          </w:p>
        </w:tc>
        <w:tc>
          <w:tcPr>
            <w:tcW w:w="715" w:type="dxa"/>
            <w:tcBorders>
              <w:top w:val="nil"/>
              <w:left w:val="nil"/>
              <w:bottom w:val="single" w:sz="4" w:space="0" w:color="auto"/>
              <w:right w:val="single" w:sz="4" w:space="0" w:color="auto"/>
            </w:tcBorders>
            <w:noWrap/>
            <w:vAlign w:val="center"/>
          </w:tcPr>
          <w:p w14:paraId="6ED5234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D7023ZZ</w:t>
            </w:r>
          </w:p>
        </w:tc>
        <w:tc>
          <w:tcPr>
            <w:tcW w:w="723" w:type="dxa"/>
            <w:tcBorders>
              <w:top w:val="nil"/>
              <w:left w:val="nil"/>
              <w:bottom w:val="single" w:sz="4" w:space="0" w:color="auto"/>
              <w:right w:val="single" w:sz="4" w:space="0" w:color="auto"/>
            </w:tcBorders>
            <w:noWrap/>
            <w:vAlign w:val="center"/>
          </w:tcPr>
          <w:p w14:paraId="01B85DE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D71899Z</w:t>
            </w:r>
          </w:p>
        </w:tc>
        <w:tc>
          <w:tcPr>
            <w:tcW w:w="723" w:type="dxa"/>
            <w:tcBorders>
              <w:top w:val="nil"/>
              <w:left w:val="nil"/>
              <w:bottom w:val="single" w:sz="4" w:space="0" w:color="auto"/>
              <w:right w:val="single" w:sz="4" w:space="0" w:color="auto"/>
            </w:tcBorders>
            <w:noWrap/>
            <w:vAlign w:val="center"/>
          </w:tcPr>
          <w:p w14:paraId="18F61BA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D91198Z</w:t>
            </w:r>
          </w:p>
        </w:tc>
        <w:tc>
          <w:tcPr>
            <w:tcW w:w="751" w:type="dxa"/>
            <w:tcBorders>
              <w:top w:val="nil"/>
              <w:left w:val="nil"/>
              <w:bottom w:val="single" w:sz="4" w:space="0" w:color="auto"/>
              <w:right w:val="single" w:sz="4" w:space="0" w:color="auto"/>
            </w:tcBorders>
            <w:noWrap/>
            <w:vAlign w:val="center"/>
          </w:tcPr>
          <w:p w14:paraId="348F1E1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D9YBCZZ</w:t>
            </w:r>
          </w:p>
        </w:tc>
        <w:tc>
          <w:tcPr>
            <w:tcW w:w="756" w:type="dxa"/>
            <w:tcBorders>
              <w:top w:val="nil"/>
              <w:left w:val="nil"/>
              <w:bottom w:val="single" w:sz="4" w:space="0" w:color="auto"/>
              <w:right w:val="single" w:sz="4" w:space="0" w:color="auto"/>
            </w:tcBorders>
            <w:noWrap/>
            <w:vAlign w:val="center"/>
          </w:tcPr>
          <w:p w14:paraId="718191E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DBY17ZZ</w:t>
            </w:r>
          </w:p>
        </w:tc>
        <w:tc>
          <w:tcPr>
            <w:tcW w:w="715" w:type="dxa"/>
            <w:tcBorders>
              <w:top w:val="nil"/>
              <w:left w:val="nil"/>
              <w:bottom w:val="single" w:sz="4" w:space="0" w:color="auto"/>
              <w:right w:val="single" w:sz="4" w:space="0" w:color="auto"/>
            </w:tcBorders>
            <w:noWrap/>
            <w:vAlign w:val="center"/>
          </w:tcPr>
          <w:p w14:paraId="12C7EE7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DD17BCZ</w:t>
            </w:r>
          </w:p>
        </w:tc>
        <w:tc>
          <w:tcPr>
            <w:tcW w:w="715" w:type="dxa"/>
            <w:tcBorders>
              <w:top w:val="nil"/>
              <w:left w:val="nil"/>
              <w:bottom w:val="single" w:sz="4" w:space="0" w:color="auto"/>
              <w:right w:val="single" w:sz="4" w:space="0" w:color="auto"/>
            </w:tcBorders>
            <w:noWrap/>
            <w:vAlign w:val="center"/>
          </w:tcPr>
          <w:p w14:paraId="1B141C1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DG056ZZ</w:t>
            </w:r>
          </w:p>
        </w:tc>
        <w:tc>
          <w:tcPr>
            <w:tcW w:w="706" w:type="dxa"/>
            <w:tcBorders>
              <w:top w:val="nil"/>
              <w:left w:val="nil"/>
              <w:bottom w:val="single" w:sz="4" w:space="0" w:color="auto"/>
              <w:right w:val="single" w:sz="4" w:space="0" w:color="auto"/>
            </w:tcBorders>
            <w:noWrap/>
            <w:vAlign w:val="center"/>
          </w:tcPr>
          <w:p w14:paraId="6D8604B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DHYB7ZZ</w:t>
            </w:r>
          </w:p>
        </w:tc>
        <w:tc>
          <w:tcPr>
            <w:tcW w:w="765" w:type="dxa"/>
            <w:tcBorders>
              <w:top w:val="nil"/>
              <w:left w:val="nil"/>
              <w:bottom w:val="single" w:sz="4" w:space="0" w:color="auto"/>
              <w:right w:val="single" w:sz="4" w:space="0" w:color="auto"/>
            </w:tcBorders>
            <w:noWrap/>
            <w:vAlign w:val="center"/>
          </w:tcPr>
          <w:p w14:paraId="49704F2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DPY8FZZ</w:t>
            </w:r>
          </w:p>
        </w:tc>
        <w:tc>
          <w:tcPr>
            <w:tcW w:w="756" w:type="dxa"/>
            <w:tcBorders>
              <w:top w:val="nil"/>
              <w:left w:val="nil"/>
              <w:bottom w:val="single" w:sz="4" w:space="0" w:color="auto"/>
              <w:right w:val="single" w:sz="4" w:space="0" w:color="auto"/>
            </w:tcBorders>
            <w:noWrap/>
            <w:vAlign w:val="center"/>
          </w:tcPr>
          <w:p w14:paraId="74986CB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DU129BZ</w:t>
            </w:r>
          </w:p>
        </w:tc>
        <w:tc>
          <w:tcPr>
            <w:tcW w:w="798" w:type="dxa"/>
            <w:tcBorders>
              <w:top w:val="nil"/>
              <w:left w:val="nil"/>
              <w:bottom w:val="single" w:sz="4" w:space="0" w:color="auto"/>
              <w:right w:val="single" w:sz="4" w:space="0" w:color="auto"/>
            </w:tcBorders>
            <w:noWrap/>
            <w:vAlign w:val="center"/>
          </w:tcPr>
          <w:p w14:paraId="168EBBF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DW169BZ</w:t>
            </w:r>
          </w:p>
        </w:tc>
        <w:tc>
          <w:tcPr>
            <w:tcW w:w="756" w:type="dxa"/>
            <w:tcBorders>
              <w:top w:val="nil"/>
              <w:left w:val="nil"/>
              <w:bottom w:val="single" w:sz="4" w:space="0" w:color="auto"/>
              <w:right w:val="single" w:sz="4" w:space="0" w:color="auto"/>
            </w:tcBorders>
            <w:noWrap/>
            <w:vAlign w:val="center"/>
          </w:tcPr>
          <w:p w14:paraId="7CCE8BC8"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54CEAADA"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0C4F8EA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0WHH01Z</w:t>
            </w:r>
          </w:p>
        </w:tc>
        <w:tc>
          <w:tcPr>
            <w:tcW w:w="715" w:type="dxa"/>
            <w:tcBorders>
              <w:top w:val="nil"/>
              <w:left w:val="nil"/>
              <w:bottom w:val="single" w:sz="4" w:space="0" w:color="auto"/>
              <w:right w:val="single" w:sz="4" w:space="0" w:color="auto"/>
            </w:tcBorders>
            <w:noWrap/>
            <w:vAlign w:val="center"/>
          </w:tcPr>
          <w:p w14:paraId="631F8FA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3E0G304</w:t>
            </w:r>
          </w:p>
        </w:tc>
        <w:tc>
          <w:tcPr>
            <w:tcW w:w="715" w:type="dxa"/>
            <w:tcBorders>
              <w:top w:val="nil"/>
              <w:left w:val="nil"/>
              <w:bottom w:val="single" w:sz="4" w:space="0" w:color="auto"/>
              <w:right w:val="single" w:sz="4" w:space="0" w:color="auto"/>
            </w:tcBorders>
            <w:noWrap/>
            <w:vAlign w:val="center"/>
          </w:tcPr>
          <w:p w14:paraId="4CD6D95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D7024ZZ</w:t>
            </w:r>
          </w:p>
        </w:tc>
        <w:tc>
          <w:tcPr>
            <w:tcW w:w="723" w:type="dxa"/>
            <w:tcBorders>
              <w:top w:val="nil"/>
              <w:left w:val="nil"/>
              <w:bottom w:val="single" w:sz="4" w:space="0" w:color="auto"/>
              <w:right w:val="single" w:sz="4" w:space="0" w:color="auto"/>
            </w:tcBorders>
            <w:noWrap/>
            <w:vAlign w:val="center"/>
          </w:tcPr>
          <w:p w14:paraId="695D29C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D7189BZ</w:t>
            </w:r>
          </w:p>
        </w:tc>
        <w:tc>
          <w:tcPr>
            <w:tcW w:w="723" w:type="dxa"/>
            <w:tcBorders>
              <w:top w:val="nil"/>
              <w:left w:val="nil"/>
              <w:bottom w:val="single" w:sz="4" w:space="0" w:color="auto"/>
              <w:right w:val="single" w:sz="4" w:space="0" w:color="auto"/>
            </w:tcBorders>
            <w:noWrap/>
            <w:vAlign w:val="center"/>
          </w:tcPr>
          <w:p w14:paraId="3619DB6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D91199Z</w:t>
            </w:r>
          </w:p>
        </w:tc>
        <w:tc>
          <w:tcPr>
            <w:tcW w:w="751" w:type="dxa"/>
            <w:tcBorders>
              <w:top w:val="nil"/>
              <w:left w:val="nil"/>
              <w:bottom w:val="single" w:sz="4" w:space="0" w:color="auto"/>
              <w:right w:val="single" w:sz="4" w:space="0" w:color="auto"/>
            </w:tcBorders>
            <w:noWrap/>
            <w:vAlign w:val="center"/>
          </w:tcPr>
          <w:p w14:paraId="19035CF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D9YBFZZ</w:t>
            </w:r>
          </w:p>
        </w:tc>
        <w:tc>
          <w:tcPr>
            <w:tcW w:w="756" w:type="dxa"/>
            <w:tcBorders>
              <w:top w:val="nil"/>
              <w:left w:val="nil"/>
              <w:bottom w:val="single" w:sz="4" w:space="0" w:color="auto"/>
              <w:right w:val="single" w:sz="4" w:space="0" w:color="auto"/>
            </w:tcBorders>
            <w:noWrap/>
            <w:vAlign w:val="center"/>
          </w:tcPr>
          <w:p w14:paraId="3111E89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DBY1FZZ</w:t>
            </w:r>
          </w:p>
        </w:tc>
        <w:tc>
          <w:tcPr>
            <w:tcW w:w="715" w:type="dxa"/>
            <w:tcBorders>
              <w:top w:val="nil"/>
              <w:left w:val="nil"/>
              <w:bottom w:val="single" w:sz="4" w:space="0" w:color="auto"/>
              <w:right w:val="single" w:sz="4" w:space="0" w:color="auto"/>
            </w:tcBorders>
            <w:noWrap/>
            <w:vAlign w:val="center"/>
          </w:tcPr>
          <w:p w14:paraId="17159F1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DD17BYZ</w:t>
            </w:r>
          </w:p>
        </w:tc>
        <w:tc>
          <w:tcPr>
            <w:tcW w:w="715" w:type="dxa"/>
            <w:tcBorders>
              <w:top w:val="nil"/>
              <w:left w:val="nil"/>
              <w:bottom w:val="single" w:sz="4" w:space="0" w:color="auto"/>
              <w:right w:val="single" w:sz="4" w:space="0" w:color="auto"/>
            </w:tcBorders>
            <w:noWrap/>
            <w:vAlign w:val="center"/>
          </w:tcPr>
          <w:p w14:paraId="3383DBF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DG1097Z</w:t>
            </w:r>
          </w:p>
        </w:tc>
        <w:tc>
          <w:tcPr>
            <w:tcW w:w="706" w:type="dxa"/>
            <w:tcBorders>
              <w:top w:val="nil"/>
              <w:left w:val="nil"/>
              <w:bottom w:val="single" w:sz="4" w:space="0" w:color="auto"/>
              <w:right w:val="single" w:sz="4" w:space="0" w:color="auto"/>
            </w:tcBorders>
            <w:noWrap/>
            <w:vAlign w:val="center"/>
          </w:tcPr>
          <w:p w14:paraId="649B551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DHYBFZZ</w:t>
            </w:r>
          </w:p>
        </w:tc>
        <w:tc>
          <w:tcPr>
            <w:tcW w:w="765" w:type="dxa"/>
            <w:tcBorders>
              <w:top w:val="nil"/>
              <w:left w:val="nil"/>
              <w:bottom w:val="single" w:sz="4" w:space="0" w:color="auto"/>
              <w:right w:val="single" w:sz="4" w:space="0" w:color="auto"/>
            </w:tcBorders>
            <w:noWrap/>
            <w:vAlign w:val="center"/>
          </w:tcPr>
          <w:p w14:paraId="361B7D6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DPY97ZZ</w:t>
            </w:r>
          </w:p>
        </w:tc>
        <w:tc>
          <w:tcPr>
            <w:tcW w:w="756" w:type="dxa"/>
            <w:tcBorders>
              <w:top w:val="nil"/>
              <w:left w:val="nil"/>
              <w:bottom w:val="single" w:sz="4" w:space="0" w:color="auto"/>
              <w:right w:val="single" w:sz="4" w:space="0" w:color="auto"/>
            </w:tcBorders>
            <w:noWrap/>
            <w:vAlign w:val="center"/>
          </w:tcPr>
          <w:p w14:paraId="57A7183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DU129CZ</w:t>
            </w:r>
          </w:p>
        </w:tc>
        <w:tc>
          <w:tcPr>
            <w:tcW w:w="798" w:type="dxa"/>
            <w:tcBorders>
              <w:top w:val="nil"/>
              <w:left w:val="nil"/>
              <w:bottom w:val="single" w:sz="4" w:space="0" w:color="auto"/>
              <w:right w:val="single" w:sz="4" w:space="0" w:color="auto"/>
            </w:tcBorders>
            <w:noWrap/>
            <w:vAlign w:val="center"/>
          </w:tcPr>
          <w:p w14:paraId="40598FA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DW169CZ</w:t>
            </w:r>
          </w:p>
        </w:tc>
        <w:tc>
          <w:tcPr>
            <w:tcW w:w="756" w:type="dxa"/>
            <w:tcBorders>
              <w:top w:val="nil"/>
              <w:left w:val="nil"/>
              <w:bottom w:val="single" w:sz="4" w:space="0" w:color="auto"/>
              <w:right w:val="single" w:sz="4" w:space="0" w:color="auto"/>
            </w:tcBorders>
            <w:noWrap/>
            <w:vAlign w:val="center"/>
          </w:tcPr>
          <w:p w14:paraId="46E831E3"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235BA8D0"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177D61C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0WHH31Z</w:t>
            </w:r>
          </w:p>
        </w:tc>
        <w:tc>
          <w:tcPr>
            <w:tcW w:w="715" w:type="dxa"/>
            <w:tcBorders>
              <w:top w:val="nil"/>
              <w:left w:val="nil"/>
              <w:bottom w:val="single" w:sz="4" w:space="0" w:color="auto"/>
              <w:right w:val="single" w:sz="4" w:space="0" w:color="auto"/>
            </w:tcBorders>
            <w:noWrap/>
            <w:vAlign w:val="center"/>
          </w:tcPr>
          <w:p w14:paraId="401D27C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3E0G704</w:t>
            </w:r>
          </w:p>
        </w:tc>
        <w:tc>
          <w:tcPr>
            <w:tcW w:w="715" w:type="dxa"/>
            <w:tcBorders>
              <w:top w:val="nil"/>
              <w:left w:val="nil"/>
              <w:bottom w:val="single" w:sz="4" w:space="0" w:color="auto"/>
              <w:right w:val="single" w:sz="4" w:space="0" w:color="auto"/>
            </w:tcBorders>
            <w:noWrap/>
            <w:vAlign w:val="center"/>
          </w:tcPr>
          <w:p w14:paraId="398BA2E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D7025ZZ</w:t>
            </w:r>
          </w:p>
        </w:tc>
        <w:tc>
          <w:tcPr>
            <w:tcW w:w="723" w:type="dxa"/>
            <w:tcBorders>
              <w:top w:val="nil"/>
              <w:left w:val="nil"/>
              <w:bottom w:val="single" w:sz="4" w:space="0" w:color="auto"/>
              <w:right w:val="single" w:sz="4" w:space="0" w:color="auto"/>
            </w:tcBorders>
            <w:noWrap/>
            <w:vAlign w:val="center"/>
          </w:tcPr>
          <w:p w14:paraId="3CF57F2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D7189CZ</w:t>
            </w:r>
          </w:p>
        </w:tc>
        <w:tc>
          <w:tcPr>
            <w:tcW w:w="723" w:type="dxa"/>
            <w:tcBorders>
              <w:top w:val="nil"/>
              <w:left w:val="nil"/>
              <w:bottom w:val="single" w:sz="4" w:space="0" w:color="auto"/>
              <w:right w:val="single" w:sz="4" w:space="0" w:color="auto"/>
            </w:tcBorders>
            <w:noWrap/>
            <w:vAlign w:val="center"/>
          </w:tcPr>
          <w:p w14:paraId="311C42C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D9119BZ</w:t>
            </w:r>
          </w:p>
        </w:tc>
        <w:tc>
          <w:tcPr>
            <w:tcW w:w="751" w:type="dxa"/>
            <w:tcBorders>
              <w:top w:val="nil"/>
              <w:left w:val="nil"/>
              <w:bottom w:val="single" w:sz="4" w:space="0" w:color="auto"/>
              <w:right w:val="single" w:sz="4" w:space="0" w:color="auto"/>
            </w:tcBorders>
            <w:noWrap/>
            <w:vAlign w:val="center"/>
          </w:tcPr>
          <w:p w14:paraId="243AA1F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D9YCCZZ</w:t>
            </w:r>
          </w:p>
        </w:tc>
        <w:tc>
          <w:tcPr>
            <w:tcW w:w="756" w:type="dxa"/>
            <w:tcBorders>
              <w:top w:val="nil"/>
              <w:left w:val="nil"/>
              <w:bottom w:val="single" w:sz="4" w:space="0" w:color="auto"/>
              <w:right w:val="single" w:sz="4" w:space="0" w:color="auto"/>
            </w:tcBorders>
            <w:noWrap/>
            <w:vAlign w:val="center"/>
          </w:tcPr>
          <w:p w14:paraId="78633F4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DBY27ZZ</w:t>
            </w:r>
          </w:p>
        </w:tc>
        <w:tc>
          <w:tcPr>
            <w:tcW w:w="715" w:type="dxa"/>
            <w:tcBorders>
              <w:top w:val="nil"/>
              <w:left w:val="nil"/>
              <w:bottom w:val="single" w:sz="4" w:space="0" w:color="auto"/>
              <w:right w:val="single" w:sz="4" w:space="0" w:color="auto"/>
            </w:tcBorders>
            <w:noWrap/>
            <w:vAlign w:val="center"/>
          </w:tcPr>
          <w:p w14:paraId="127EEDB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DDY07ZZ</w:t>
            </w:r>
          </w:p>
        </w:tc>
        <w:tc>
          <w:tcPr>
            <w:tcW w:w="715" w:type="dxa"/>
            <w:tcBorders>
              <w:top w:val="nil"/>
              <w:left w:val="nil"/>
              <w:bottom w:val="single" w:sz="4" w:space="0" w:color="auto"/>
              <w:right w:val="single" w:sz="4" w:space="0" w:color="auto"/>
            </w:tcBorders>
            <w:noWrap/>
            <w:vAlign w:val="center"/>
          </w:tcPr>
          <w:p w14:paraId="2A717EF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DG1098Z</w:t>
            </w:r>
          </w:p>
        </w:tc>
        <w:tc>
          <w:tcPr>
            <w:tcW w:w="706" w:type="dxa"/>
            <w:tcBorders>
              <w:top w:val="nil"/>
              <w:left w:val="nil"/>
              <w:bottom w:val="single" w:sz="4" w:space="0" w:color="auto"/>
              <w:right w:val="single" w:sz="4" w:space="0" w:color="auto"/>
            </w:tcBorders>
            <w:noWrap/>
            <w:vAlign w:val="center"/>
          </w:tcPr>
          <w:p w14:paraId="5F2161A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DHYCFZZ</w:t>
            </w:r>
          </w:p>
        </w:tc>
        <w:tc>
          <w:tcPr>
            <w:tcW w:w="765" w:type="dxa"/>
            <w:tcBorders>
              <w:top w:val="nil"/>
              <w:left w:val="nil"/>
              <w:bottom w:val="single" w:sz="4" w:space="0" w:color="auto"/>
              <w:right w:val="single" w:sz="4" w:space="0" w:color="auto"/>
            </w:tcBorders>
            <w:noWrap/>
            <w:vAlign w:val="center"/>
          </w:tcPr>
          <w:p w14:paraId="1EAC819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DPY9FZZ</w:t>
            </w:r>
          </w:p>
        </w:tc>
        <w:tc>
          <w:tcPr>
            <w:tcW w:w="756" w:type="dxa"/>
            <w:tcBorders>
              <w:top w:val="nil"/>
              <w:left w:val="nil"/>
              <w:bottom w:val="single" w:sz="4" w:space="0" w:color="auto"/>
              <w:right w:val="single" w:sz="4" w:space="0" w:color="auto"/>
            </w:tcBorders>
            <w:noWrap/>
            <w:vAlign w:val="center"/>
          </w:tcPr>
          <w:p w14:paraId="5AF5291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DU129YZ</w:t>
            </w:r>
          </w:p>
        </w:tc>
        <w:tc>
          <w:tcPr>
            <w:tcW w:w="798" w:type="dxa"/>
            <w:tcBorders>
              <w:top w:val="nil"/>
              <w:left w:val="nil"/>
              <w:bottom w:val="single" w:sz="4" w:space="0" w:color="auto"/>
              <w:right w:val="single" w:sz="4" w:space="0" w:color="auto"/>
            </w:tcBorders>
            <w:noWrap/>
            <w:vAlign w:val="center"/>
          </w:tcPr>
          <w:p w14:paraId="0A374FE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DW169YZ</w:t>
            </w:r>
          </w:p>
        </w:tc>
        <w:tc>
          <w:tcPr>
            <w:tcW w:w="756" w:type="dxa"/>
            <w:tcBorders>
              <w:top w:val="nil"/>
              <w:left w:val="nil"/>
              <w:bottom w:val="single" w:sz="4" w:space="0" w:color="auto"/>
              <w:right w:val="single" w:sz="4" w:space="0" w:color="auto"/>
            </w:tcBorders>
            <w:noWrap/>
            <w:vAlign w:val="center"/>
          </w:tcPr>
          <w:p w14:paraId="06FFEE0A"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1A247847"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0E67E95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0WHH41Z</w:t>
            </w:r>
          </w:p>
        </w:tc>
        <w:tc>
          <w:tcPr>
            <w:tcW w:w="715" w:type="dxa"/>
            <w:tcBorders>
              <w:top w:val="nil"/>
              <w:left w:val="nil"/>
              <w:bottom w:val="single" w:sz="4" w:space="0" w:color="auto"/>
              <w:right w:val="single" w:sz="4" w:space="0" w:color="auto"/>
            </w:tcBorders>
            <w:noWrap/>
            <w:vAlign w:val="center"/>
          </w:tcPr>
          <w:p w14:paraId="4370584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3E0G804</w:t>
            </w:r>
          </w:p>
        </w:tc>
        <w:tc>
          <w:tcPr>
            <w:tcW w:w="715" w:type="dxa"/>
            <w:tcBorders>
              <w:top w:val="nil"/>
              <w:left w:val="nil"/>
              <w:bottom w:val="single" w:sz="4" w:space="0" w:color="auto"/>
              <w:right w:val="single" w:sz="4" w:space="0" w:color="auto"/>
            </w:tcBorders>
            <w:noWrap/>
            <w:vAlign w:val="center"/>
          </w:tcPr>
          <w:p w14:paraId="47F8285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D7026ZZ</w:t>
            </w:r>
          </w:p>
        </w:tc>
        <w:tc>
          <w:tcPr>
            <w:tcW w:w="723" w:type="dxa"/>
            <w:tcBorders>
              <w:top w:val="nil"/>
              <w:left w:val="nil"/>
              <w:bottom w:val="single" w:sz="4" w:space="0" w:color="auto"/>
              <w:right w:val="single" w:sz="4" w:space="0" w:color="auto"/>
            </w:tcBorders>
            <w:noWrap/>
            <w:vAlign w:val="center"/>
          </w:tcPr>
          <w:p w14:paraId="1630451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D7189YZ</w:t>
            </w:r>
          </w:p>
        </w:tc>
        <w:tc>
          <w:tcPr>
            <w:tcW w:w="723" w:type="dxa"/>
            <w:tcBorders>
              <w:top w:val="nil"/>
              <w:left w:val="nil"/>
              <w:bottom w:val="single" w:sz="4" w:space="0" w:color="auto"/>
              <w:right w:val="single" w:sz="4" w:space="0" w:color="auto"/>
            </w:tcBorders>
            <w:noWrap/>
            <w:vAlign w:val="center"/>
          </w:tcPr>
          <w:p w14:paraId="54D7084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D9119CZ</w:t>
            </w:r>
          </w:p>
        </w:tc>
        <w:tc>
          <w:tcPr>
            <w:tcW w:w="751" w:type="dxa"/>
            <w:tcBorders>
              <w:top w:val="nil"/>
              <w:left w:val="nil"/>
              <w:bottom w:val="single" w:sz="4" w:space="0" w:color="auto"/>
              <w:right w:val="single" w:sz="4" w:space="0" w:color="auto"/>
            </w:tcBorders>
            <w:noWrap/>
            <w:vAlign w:val="center"/>
          </w:tcPr>
          <w:p w14:paraId="58664B5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D9YCFZZ</w:t>
            </w:r>
          </w:p>
        </w:tc>
        <w:tc>
          <w:tcPr>
            <w:tcW w:w="756" w:type="dxa"/>
            <w:tcBorders>
              <w:top w:val="nil"/>
              <w:left w:val="nil"/>
              <w:bottom w:val="single" w:sz="4" w:space="0" w:color="auto"/>
              <w:right w:val="single" w:sz="4" w:space="0" w:color="auto"/>
            </w:tcBorders>
            <w:noWrap/>
            <w:vAlign w:val="center"/>
          </w:tcPr>
          <w:p w14:paraId="6765FD0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DBY2FZZ</w:t>
            </w:r>
          </w:p>
        </w:tc>
        <w:tc>
          <w:tcPr>
            <w:tcW w:w="715" w:type="dxa"/>
            <w:tcBorders>
              <w:top w:val="nil"/>
              <w:left w:val="nil"/>
              <w:bottom w:val="single" w:sz="4" w:space="0" w:color="auto"/>
              <w:right w:val="single" w:sz="4" w:space="0" w:color="auto"/>
            </w:tcBorders>
            <w:noWrap/>
            <w:vAlign w:val="center"/>
          </w:tcPr>
          <w:p w14:paraId="4EA827D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DDY0FZZ</w:t>
            </w:r>
          </w:p>
        </w:tc>
        <w:tc>
          <w:tcPr>
            <w:tcW w:w="715" w:type="dxa"/>
            <w:tcBorders>
              <w:top w:val="nil"/>
              <w:left w:val="nil"/>
              <w:bottom w:val="single" w:sz="4" w:space="0" w:color="auto"/>
              <w:right w:val="single" w:sz="4" w:space="0" w:color="auto"/>
            </w:tcBorders>
            <w:noWrap/>
            <w:vAlign w:val="center"/>
          </w:tcPr>
          <w:p w14:paraId="240D557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DG1099Z</w:t>
            </w:r>
          </w:p>
        </w:tc>
        <w:tc>
          <w:tcPr>
            <w:tcW w:w="706" w:type="dxa"/>
            <w:tcBorders>
              <w:top w:val="nil"/>
              <w:left w:val="nil"/>
              <w:bottom w:val="single" w:sz="4" w:space="0" w:color="auto"/>
              <w:right w:val="single" w:sz="4" w:space="0" w:color="auto"/>
            </w:tcBorders>
            <w:noWrap/>
            <w:vAlign w:val="center"/>
          </w:tcPr>
          <w:p w14:paraId="2E93D74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DM000ZZ</w:t>
            </w:r>
          </w:p>
        </w:tc>
        <w:tc>
          <w:tcPr>
            <w:tcW w:w="765" w:type="dxa"/>
            <w:tcBorders>
              <w:top w:val="nil"/>
              <w:left w:val="nil"/>
              <w:bottom w:val="single" w:sz="4" w:space="0" w:color="auto"/>
              <w:right w:val="single" w:sz="4" w:space="0" w:color="auto"/>
            </w:tcBorders>
            <w:noWrap/>
            <w:vAlign w:val="center"/>
          </w:tcPr>
          <w:p w14:paraId="78B7532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DPYB7ZZ</w:t>
            </w:r>
          </w:p>
        </w:tc>
        <w:tc>
          <w:tcPr>
            <w:tcW w:w="756" w:type="dxa"/>
            <w:tcBorders>
              <w:top w:val="nil"/>
              <w:left w:val="nil"/>
              <w:bottom w:val="single" w:sz="4" w:space="0" w:color="auto"/>
              <w:right w:val="single" w:sz="4" w:space="0" w:color="auto"/>
            </w:tcBorders>
            <w:noWrap/>
            <w:vAlign w:val="center"/>
          </w:tcPr>
          <w:p w14:paraId="2BFCEEA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DU12B7Z</w:t>
            </w:r>
          </w:p>
        </w:tc>
        <w:tc>
          <w:tcPr>
            <w:tcW w:w="798" w:type="dxa"/>
            <w:tcBorders>
              <w:top w:val="nil"/>
              <w:left w:val="nil"/>
              <w:bottom w:val="single" w:sz="4" w:space="0" w:color="auto"/>
              <w:right w:val="single" w:sz="4" w:space="0" w:color="auto"/>
            </w:tcBorders>
            <w:noWrap/>
            <w:vAlign w:val="center"/>
          </w:tcPr>
          <w:p w14:paraId="215B880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DW16B7Z</w:t>
            </w:r>
          </w:p>
        </w:tc>
        <w:tc>
          <w:tcPr>
            <w:tcW w:w="756" w:type="dxa"/>
            <w:tcBorders>
              <w:top w:val="nil"/>
              <w:left w:val="nil"/>
              <w:bottom w:val="single" w:sz="4" w:space="0" w:color="auto"/>
              <w:right w:val="single" w:sz="4" w:space="0" w:color="auto"/>
            </w:tcBorders>
            <w:noWrap/>
            <w:vAlign w:val="center"/>
          </w:tcPr>
          <w:p w14:paraId="4F7D6F52"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6F8C5F7B"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04270D5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0WHJ01Z</w:t>
            </w:r>
          </w:p>
        </w:tc>
        <w:tc>
          <w:tcPr>
            <w:tcW w:w="715" w:type="dxa"/>
            <w:tcBorders>
              <w:top w:val="nil"/>
              <w:left w:val="nil"/>
              <w:bottom w:val="single" w:sz="4" w:space="0" w:color="auto"/>
              <w:right w:val="single" w:sz="4" w:space="0" w:color="auto"/>
            </w:tcBorders>
            <w:noWrap/>
            <w:vAlign w:val="center"/>
          </w:tcPr>
          <w:p w14:paraId="6936A7E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3E0H304</w:t>
            </w:r>
          </w:p>
        </w:tc>
        <w:tc>
          <w:tcPr>
            <w:tcW w:w="715" w:type="dxa"/>
            <w:tcBorders>
              <w:top w:val="nil"/>
              <w:left w:val="nil"/>
              <w:bottom w:val="single" w:sz="4" w:space="0" w:color="auto"/>
              <w:right w:val="single" w:sz="4" w:space="0" w:color="auto"/>
            </w:tcBorders>
            <w:noWrap/>
            <w:vAlign w:val="center"/>
          </w:tcPr>
          <w:p w14:paraId="70D3393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D7030ZZ</w:t>
            </w:r>
          </w:p>
        </w:tc>
        <w:tc>
          <w:tcPr>
            <w:tcW w:w="723" w:type="dxa"/>
            <w:tcBorders>
              <w:top w:val="nil"/>
              <w:left w:val="nil"/>
              <w:bottom w:val="single" w:sz="4" w:space="0" w:color="auto"/>
              <w:right w:val="single" w:sz="4" w:space="0" w:color="auto"/>
            </w:tcBorders>
            <w:noWrap/>
            <w:vAlign w:val="center"/>
          </w:tcPr>
          <w:p w14:paraId="7246714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D718B7Z</w:t>
            </w:r>
          </w:p>
        </w:tc>
        <w:tc>
          <w:tcPr>
            <w:tcW w:w="723" w:type="dxa"/>
            <w:tcBorders>
              <w:top w:val="nil"/>
              <w:left w:val="nil"/>
              <w:bottom w:val="single" w:sz="4" w:space="0" w:color="auto"/>
              <w:right w:val="single" w:sz="4" w:space="0" w:color="auto"/>
            </w:tcBorders>
            <w:noWrap/>
            <w:vAlign w:val="center"/>
          </w:tcPr>
          <w:p w14:paraId="1373C41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D9119YZ</w:t>
            </w:r>
          </w:p>
        </w:tc>
        <w:tc>
          <w:tcPr>
            <w:tcW w:w="751" w:type="dxa"/>
            <w:tcBorders>
              <w:top w:val="nil"/>
              <w:left w:val="nil"/>
              <w:bottom w:val="single" w:sz="4" w:space="0" w:color="auto"/>
              <w:right w:val="single" w:sz="4" w:space="0" w:color="auto"/>
            </w:tcBorders>
            <w:noWrap/>
            <w:vAlign w:val="center"/>
          </w:tcPr>
          <w:p w14:paraId="5B35D14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D9YD7ZZ</w:t>
            </w:r>
          </w:p>
        </w:tc>
        <w:tc>
          <w:tcPr>
            <w:tcW w:w="756" w:type="dxa"/>
            <w:tcBorders>
              <w:top w:val="nil"/>
              <w:left w:val="nil"/>
              <w:bottom w:val="single" w:sz="4" w:space="0" w:color="auto"/>
              <w:right w:val="single" w:sz="4" w:space="0" w:color="auto"/>
            </w:tcBorders>
            <w:noWrap/>
            <w:vAlign w:val="center"/>
          </w:tcPr>
          <w:p w14:paraId="3AABBDA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DBY57ZZ</w:t>
            </w:r>
          </w:p>
        </w:tc>
        <w:tc>
          <w:tcPr>
            <w:tcW w:w="715" w:type="dxa"/>
            <w:tcBorders>
              <w:top w:val="nil"/>
              <w:left w:val="nil"/>
              <w:bottom w:val="single" w:sz="4" w:space="0" w:color="auto"/>
              <w:right w:val="single" w:sz="4" w:space="0" w:color="auto"/>
            </w:tcBorders>
            <w:noWrap/>
            <w:vAlign w:val="center"/>
          </w:tcPr>
          <w:p w14:paraId="6998B15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DDY17ZZ</w:t>
            </w:r>
          </w:p>
        </w:tc>
        <w:tc>
          <w:tcPr>
            <w:tcW w:w="715" w:type="dxa"/>
            <w:tcBorders>
              <w:top w:val="nil"/>
              <w:left w:val="nil"/>
              <w:bottom w:val="single" w:sz="4" w:space="0" w:color="auto"/>
              <w:right w:val="single" w:sz="4" w:space="0" w:color="auto"/>
            </w:tcBorders>
            <w:noWrap/>
            <w:vAlign w:val="center"/>
          </w:tcPr>
          <w:p w14:paraId="21D7935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DG109BZ</w:t>
            </w:r>
          </w:p>
        </w:tc>
        <w:tc>
          <w:tcPr>
            <w:tcW w:w="706" w:type="dxa"/>
            <w:tcBorders>
              <w:top w:val="nil"/>
              <w:left w:val="nil"/>
              <w:bottom w:val="single" w:sz="4" w:space="0" w:color="auto"/>
              <w:right w:val="single" w:sz="4" w:space="0" w:color="auto"/>
            </w:tcBorders>
            <w:noWrap/>
            <w:vAlign w:val="center"/>
          </w:tcPr>
          <w:p w14:paraId="663B864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DM001ZZ</w:t>
            </w:r>
          </w:p>
        </w:tc>
        <w:tc>
          <w:tcPr>
            <w:tcW w:w="765" w:type="dxa"/>
            <w:tcBorders>
              <w:top w:val="nil"/>
              <w:left w:val="nil"/>
              <w:bottom w:val="single" w:sz="4" w:space="0" w:color="auto"/>
              <w:right w:val="single" w:sz="4" w:space="0" w:color="auto"/>
            </w:tcBorders>
            <w:noWrap/>
            <w:vAlign w:val="center"/>
          </w:tcPr>
          <w:p w14:paraId="149B5BA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DPYBFZZ</w:t>
            </w:r>
          </w:p>
        </w:tc>
        <w:tc>
          <w:tcPr>
            <w:tcW w:w="756" w:type="dxa"/>
            <w:tcBorders>
              <w:top w:val="nil"/>
              <w:left w:val="nil"/>
              <w:bottom w:val="single" w:sz="4" w:space="0" w:color="auto"/>
              <w:right w:val="single" w:sz="4" w:space="0" w:color="auto"/>
            </w:tcBorders>
            <w:noWrap/>
            <w:vAlign w:val="center"/>
          </w:tcPr>
          <w:p w14:paraId="271844A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DU12B8Z</w:t>
            </w:r>
          </w:p>
        </w:tc>
        <w:tc>
          <w:tcPr>
            <w:tcW w:w="798" w:type="dxa"/>
            <w:tcBorders>
              <w:top w:val="nil"/>
              <w:left w:val="nil"/>
              <w:bottom w:val="single" w:sz="4" w:space="0" w:color="auto"/>
              <w:right w:val="single" w:sz="4" w:space="0" w:color="auto"/>
            </w:tcBorders>
            <w:noWrap/>
            <w:vAlign w:val="center"/>
          </w:tcPr>
          <w:p w14:paraId="690D8CF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DW16B8Z</w:t>
            </w:r>
          </w:p>
        </w:tc>
        <w:tc>
          <w:tcPr>
            <w:tcW w:w="756" w:type="dxa"/>
            <w:tcBorders>
              <w:top w:val="nil"/>
              <w:left w:val="nil"/>
              <w:bottom w:val="single" w:sz="4" w:space="0" w:color="auto"/>
              <w:right w:val="single" w:sz="4" w:space="0" w:color="auto"/>
            </w:tcBorders>
            <w:noWrap/>
            <w:vAlign w:val="center"/>
          </w:tcPr>
          <w:p w14:paraId="47E677BD"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6CB3C1C4"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7737D90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0WHJ31Z</w:t>
            </w:r>
          </w:p>
        </w:tc>
        <w:tc>
          <w:tcPr>
            <w:tcW w:w="715" w:type="dxa"/>
            <w:tcBorders>
              <w:top w:val="nil"/>
              <w:left w:val="nil"/>
              <w:bottom w:val="single" w:sz="4" w:space="0" w:color="auto"/>
              <w:right w:val="single" w:sz="4" w:space="0" w:color="auto"/>
            </w:tcBorders>
            <w:noWrap/>
            <w:vAlign w:val="center"/>
          </w:tcPr>
          <w:p w14:paraId="348D0E2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3E0H704</w:t>
            </w:r>
          </w:p>
        </w:tc>
        <w:tc>
          <w:tcPr>
            <w:tcW w:w="715" w:type="dxa"/>
            <w:tcBorders>
              <w:top w:val="nil"/>
              <w:left w:val="nil"/>
              <w:bottom w:val="single" w:sz="4" w:space="0" w:color="auto"/>
              <w:right w:val="single" w:sz="4" w:space="0" w:color="auto"/>
            </w:tcBorders>
            <w:noWrap/>
            <w:vAlign w:val="center"/>
          </w:tcPr>
          <w:p w14:paraId="22649B5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D7031ZZ</w:t>
            </w:r>
          </w:p>
        </w:tc>
        <w:tc>
          <w:tcPr>
            <w:tcW w:w="723" w:type="dxa"/>
            <w:tcBorders>
              <w:top w:val="nil"/>
              <w:left w:val="nil"/>
              <w:bottom w:val="single" w:sz="4" w:space="0" w:color="auto"/>
              <w:right w:val="single" w:sz="4" w:space="0" w:color="auto"/>
            </w:tcBorders>
            <w:noWrap/>
            <w:vAlign w:val="center"/>
          </w:tcPr>
          <w:p w14:paraId="08A8937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D718B8Z</w:t>
            </w:r>
          </w:p>
        </w:tc>
        <w:tc>
          <w:tcPr>
            <w:tcW w:w="723" w:type="dxa"/>
            <w:tcBorders>
              <w:top w:val="nil"/>
              <w:left w:val="nil"/>
              <w:bottom w:val="single" w:sz="4" w:space="0" w:color="auto"/>
              <w:right w:val="single" w:sz="4" w:space="0" w:color="auto"/>
            </w:tcBorders>
            <w:noWrap/>
            <w:vAlign w:val="center"/>
          </w:tcPr>
          <w:p w14:paraId="462E899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D911B7Z</w:t>
            </w:r>
          </w:p>
        </w:tc>
        <w:tc>
          <w:tcPr>
            <w:tcW w:w="751" w:type="dxa"/>
            <w:tcBorders>
              <w:top w:val="nil"/>
              <w:left w:val="nil"/>
              <w:bottom w:val="single" w:sz="4" w:space="0" w:color="auto"/>
              <w:right w:val="single" w:sz="4" w:space="0" w:color="auto"/>
            </w:tcBorders>
            <w:noWrap/>
            <w:vAlign w:val="center"/>
          </w:tcPr>
          <w:p w14:paraId="0261FAC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D9YDCZZ</w:t>
            </w:r>
          </w:p>
        </w:tc>
        <w:tc>
          <w:tcPr>
            <w:tcW w:w="756" w:type="dxa"/>
            <w:tcBorders>
              <w:top w:val="nil"/>
              <w:left w:val="nil"/>
              <w:bottom w:val="single" w:sz="4" w:space="0" w:color="auto"/>
              <w:right w:val="single" w:sz="4" w:space="0" w:color="auto"/>
            </w:tcBorders>
            <w:noWrap/>
            <w:vAlign w:val="center"/>
          </w:tcPr>
          <w:p w14:paraId="03DEFE6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DBY5FZZ</w:t>
            </w:r>
          </w:p>
        </w:tc>
        <w:tc>
          <w:tcPr>
            <w:tcW w:w="715" w:type="dxa"/>
            <w:tcBorders>
              <w:top w:val="nil"/>
              <w:left w:val="nil"/>
              <w:bottom w:val="single" w:sz="4" w:space="0" w:color="auto"/>
              <w:right w:val="single" w:sz="4" w:space="0" w:color="auto"/>
            </w:tcBorders>
            <w:noWrap/>
            <w:vAlign w:val="center"/>
          </w:tcPr>
          <w:p w14:paraId="1CD2D29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DDY1CZZ</w:t>
            </w:r>
          </w:p>
        </w:tc>
        <w:tc>
          <w:tcPr>
            <w:tcW w:w="715" w:type="dxa"/>
            <w:tcBorders>
              <w:top w:val="nil"/>
              <w:left w:val="nil"/>
              <w:bottom w:val="single" w:sz="4" w:space="0" w:color="auto"/>
              <w:right w:val="single" w:sz="4" w:space="0" w:color="auto"/>
            </w:tcBorders>
            <w:noWrap/>
            <w:vAlign w:val="center"/>
          </w:tcPr>
          <w:p w14:paraId="5EE6EB6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DG109CZ</w:t>
            </w:r>
          </w:p>
        </w:tc>
        <w:tc>
          <w:tcPr>
            <w:tcW w:w="706" w:type="dxa"/>
            <w:tcBorders>
              <w:top w:val="nil"/>
              <w:left w:val="nil"/>
              <w:bottom w:val="single" w:sz="4" w:space="0" w:color="auto"/>
              <w:right w:val="single" w:sz="4" w:space="0" w:color="auto"/>
            </w:tcBorders>
            <w:noWrap/>
            <w:vAlign w:val="center"/>
          </w:tcPr>
          <w:p w14:paraId="5BE0B9B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DM002ZZ</w:t>
            </w:r>
          </w:p>
        </w:tc>
        <w:tc>
          <w:tcPr>
            <w:tcW w:w="765" w:type="dxa"/>
            <w:tcBorders>
              <w:top w:val="nil"/>
              <w:left w:val="nil"/>
              <w:bottom w:val="single" w:sz="4" w:space="0" w:color="auto"/>
              <w:right w:val="single" w:sz="4" w:space="0" w:color="auto"/>
            </w:tcBorders>
            <w:noWrap/>
            <w:vAlign w:val="center"/>
          </w:tcPr>
          <w:p w14:paraId="5741C95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DPYC7ZZ</w:t>
            </w:r>
          </w:p>
        </w:tc>
        <w:tc>
          <w:tcPr>
            <w:tcW w:w="756" w:type="dxa"/>
            <w:tcBorders>
              <w:top w:val="nil"/>
              <w:left w:val="nil"/>
              <w:bottom w:val="single" w:sz="4" w:space="0" w:color="auto"/>
              <w:right w:val="single" w:sz="4" w:space="0" w:color="auto"/>
            </w:tcBorders>
            <w:noWrap/>
            <w:vAlign w:val="center"/>
          </w:tcPr>
          <w:p w14:paraId="11D523D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DU12B9Z</w:t>
            </w:r>
          </w:p>
        </w:tc>
        <w:tc>
          <w:tcPr>
            <w:tcW w:w="798" w:type="dxa"/>
            <w:tcBorders>
              <w:top w:val="nil"/>
              <w:left w:val="nil"/>
              <w:bottom w:val="single" w:sz="4" w:space="0" w:color="auto"/>
              <w:right w:val="single" w:sz="4" w:space="0" w:color="auto"/>
            </w:tcBorders>
            <w:noWrap/>
            <w:vAlign w:val="center"/>
          </w:tcPr>
          <w:p w14:paraId="38CC827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DW16B9Z</w:t>
            </w:r>
          </w:p>
        </w:tc>
        <w:tc>
          <w:tcPr>
            <w:tcW w:w="756" w:type="dxa"/>
            <w:tcBorders>
              <w:top w:val="nil"/>
              <w:left w:val="nil"/>
              <w:bottom w:val="single" w:sz="4" w:space="0" w:color="auto"/>
              <w:right w:val="single" w:sz="4" w:space="0" w:color="auto"/>
            </w:tcBorders>
            <w:noWrap/>
            <w:vAlign w:val="center"/>
          </w:tcPr>
          <w:p w14:paraId="18B4D749"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4774F424"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471D698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0WHJ41Z</w:t>
            </w:r>
          </w:p>
        </w:tc>
        <w:tc>
          <w:tcPr>
            <w:tcW w:w="715" w:type="dxa"/>
            <w:tcBorders>
              <w:top w:val="nil"/>
              <w:left w:val="nil"/>
              <w:bottom w:val="single" w:sz="4" w:space="0" w:color="auto"/>
              <w:right w:val="single" w:sz="4" w:space="0" w:color="auto"/>
            </w:tcBorders>
            <w:noWrap/>
            <w:vAlign w:val="center"/>
          </w:tcPr>
          <w:p w14:paraId="4E66141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3E0H804</w:t>
            </w:r>
          </w:p>
        </w:tc>
        <w:tc>
          <w:tcPr>
            <w:tcW w:w="715" w:type="dxa"/>
            <w:tcBorders>
              <w:top w:val="nil"/>
              <w:left w:val="nil"/>
              <w:bottom w:val="single" w:sz="4" w:space="0" w:color="auto"/>
              <w:right w:val="single" w:sz="4" w:space="0" w:color="auto"/>
            </w:tcBorders>
            <w:noWrap/>
            <w:vAlign w:val="center"/>
          </w:tcPr>
          <w:p w14:paraId="3D1EA5F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D7032ZZ</w:t>
            </w:r>
          </w:p>
        </w:tc>
        <w:tc>
          <w:tcPr>
            <w:tcW w:w="723" w:type="dxa"/>
            <w:tcBorders>
              <w:top w:val="nil"/>
              <w:left w:val="nil"/>
              <w:bottom w:val="single" w:sz="4" w:space="0" w:color="auto"/>
              <w:right w:val="single" w:sz="4" w:space="0" w:color="auto"/>
            </w:tcBorders>
            <w:noWrap/>
            <w:vAlign w:val="center"/>
          </w:tcPr>
          <w:p w14:paraId="5BD1606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D718B9Z</w:t>
            </w:r>
          </w:p>
        </w:tc>
        <w:tc>
          <w:tcPr>
            <w:tcW w:w="723" w:type="dxa"/>
            <w:tcBorders>
              <w:top w:val="nil"/>
              <w:left w:val="nil"/>
              <w:bottom w:val="single" w:sz="4" w:space="0" w:color="auto"/>
              <w:right w:val="single" w:sz="4" w:space="0" w:color="auto"/>
            </w:tcBorders>
            <w:noWrap/>
            <w:vAlign w:val="center"/>
          </w:tcPr>
          <w:p w14:paraId="0A6D06D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D911B8Z</w:t>
            </w:r>
          </w:p>
        </w:tc>
        <w:tc>
          <w:tcPr>
            <w:tcW w:w="751" w:type="dxa"/>
            <w:tcBorders>
              <w:top w:val="nil"/>
              <w:left w:val="nil"/>
              <w:bottom w:val="single" w:sz="4" w:space="0" w:color="auto"/>
              <w:right w:val="single" w:sz="4" w:space="0" w:color="auto"/>
            </w:tcBorders>
            <w:noWrap/>
            <w:vAlign w:val="center"/>
          </w:tcPr>
          <w:p w14:paraId="13AB7C3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D9YDFZZ</w:t>
            </w:r>
          </w:p>
        </w:tc>
        <w:tc>
          <w:tcPr>
            <w:tcW w:w="756" w:type="dxa"/>
            <w:tcBorders>
              <w:top w:val="nil"/>
              <w:left w:val="nil"/>
              <w:bottom w:val="single" w:sz="4" w:space="0" w:color="auto"/>
              <w:right w:val="single" w:sz="4" w:space="0" w:color="auto"/>
            </w:tcBorders>
            <w:noWrap/>
            <w:vAlign w:val="center"/>
          </w:tcPr>
          <w:p w14:paraId="34C9CA6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DBY67ZZ</w:t>
            </w:r>
          </w:p>
        </w:tc>
        <w:tc>
          <w:tcPr>
            <w:tcW w:w="715" w:type="dxa"/>
            <w:tcBorders>
              <w:top w:val="nil"/>
              <w:left w:val="nil"/>
              <w:bottom w:val="single" w:sz="4" w:space="0" w:color="auto"/>
              <w:right w:val="single" w:sz="4" w:space="0" w:color="auto"/>
            </w:tcBorders>
            <w:noWrap/>
            <w:vAlign w:val="center"/>
          </w:tcPr>
          <w:p w14:paraId="3C66017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DDY1FZZ</w:t>
            </w:r>
          </w:p>
        </w:tc>
        <w:tc>
          <w:tcPr>
            <w:tcW w:w="715" w:type="dxa"/>
            <w:tcBorders>
              <w:top w:val="nil"/>
              <w:left w:val="nil"/>
              <w:bottom w:val="single" w:sz="4" w:space="0" w:color="auto"/>
              <w:right w:val="single" w:sz="4" w:space="0" w:color="auto"/>
            </w:tcBorders>
            <w:noWrap/>
            <w:vAlign w:val="center"/>
          </w:tcPr>
          <w:p w14:paraId="305339B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DG109YZ</w:t>
            </w:r>
          </w:p>
        </w:tc>
        <w:tc>
          <w:tcPr>
            <w:tcW w:w="706" w:type="dxa"/>
            <w:tcBorders>
              <w:top w:val="nil"/>
              <w:left w:val="nil"/>
              <w:bottom w:val="single" w:sz="4" w:space="0" w:color="auto"/>
              <w:right w:val="single" w:sz="4" w:space="0" w:color="auto"/>
            </w:tcBorders>
            <w:noWrap/>
            <w:vAlign w:val="center"/>
          </w:tcPr>
          <w:p w14:paraId="03D9717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DM003Z0</w:t>
            </w:r>
          </w:p>
        </w:tc>
        <w:tc>
          <w:tcPr>
            <w:tcW w:w="765" w:type="dxa"/>
            <w:tcBorders>
              <w:top w:val="nil"/>
              <w:left w:val="nil"/>
              <w:bottom w:val="single" w:sz="4" w:space="0" w:color="auto"/>
              <w:right w:val="single" w:sz="4" w:space="0" w:color="auto"/>
            </w:tcBorders>
            <w:noWrap/>
            <w:vAlign w:val="center"/>
          </w:tcPr>
          <w:p w14:paraId="47E2386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DPYCFZZ</w:t>
            </w:r>
          </w:p>
        </w:tc>
        <w:tc>
          <w:tcPr>
            <w:tcW w:w="756" w:type="dxa"/>
            <w:tcBorders>
              <w:top w:val="nil"/>
              <w:left w:val="nil"/>
              <w:bottom w:val="single" w:sz="4" w:space="0" w:color="auto"/>
              <w:right w:val="single" w:sz="4" w:space="0" w:color="auto"/>
            </w:tcBorders>
            <w:noWrap/>
            <w:vAlign w:val="center"/>
          </w:tcPr>
          <w:p w14:paraId="4C9B537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DU12BBZ</w:t>
            </w:r>
          </w:p>
        </w:tc>
        <w:tc>
          <w:tcPr>
            <w:tcW w:w="798" w:type="dxa"/>
            <w:tcBorders>
              <w:top w:val="nil"/>
              <w:left w:val="nil"/>
              <w:bottom w:val="single" w:sz="4" w:space="0" w:color="auto"/>
              <w:right w:val="single" w:sz="4" w:space="0" w:color="auto"/>
            </w:tcBorders>
            <w:noWrap/>
            <w:vAlign w:val="center"/>
          </w:tcPr>
          <w:p w14:paraId="7DDCBF1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DW16BBZ</w:t>
            </w:r>
          </w:p>
        </w:tc>
        <w:tc>
          <w:tcPr>
            <w:tcW w:w="756" w:type="dxa"/>
            <w:tcBorders>
              <w:top w:val="nil"/>
              <w:left w:val="nil"/>
              <w:bottom w:val="single" w:sz="4" w:space="0" w:color="auto"/>
              <w:right w:val="single" w:sz="4" w:space="0" w:color="auto"/>
            </w:tcBorders>
            <w:noWrap/>
            <w:vAlign w:val="center"/>
          </w:tcPr>
          <w:p w14:paraId="189C83B2"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6E4AE94F"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6CC6F6E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0WHK01Z</w:t>
            </w:r>
          </w:p>
        </w:tc>
        <w:tc>
          <w:tcPr>
            <w:tcW w:w="715" w:type="dxa"/>
            <w:tcBorders>
              <w:top w:val="nil"/>
              <w:left w:val="nil"/>
              <w:bottom w:val="single" w:sz="4" w:space="0" w:color="auto"/>
              <w:right w:val="single" w:sz="4" w:space="0" w:color="auto"/>
            </w:tcBorders>
            <w:noWrap/>
            <w:vAlign w:val="center"/>
          </w:tcPr>
          <w:p w14:paraId="27FBA08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3E0J304</w:t>
            </w:r>
          </w:p>
        </w:tc>
        <w:tc>
          <w:tcPr>
            <w:tcW w:w="715" w:type="dxa"/>
            <w:tcBorders>
              <w:top w:val="nil"/>
              <w:left w:val="nil"/>
              <w:bottom w:val="single" w:sz="4" w:space="0" w:color="auto"/>
              <w:right w:val="single" w:sz="4" w:space="0" w:color="auto"/>
            </w:tcBorders>
            <w:noWrap/>
            <w:vAlign w:val="center"/>
          </w:tcPr>
          <w:p w14:paraId="7B49A74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D7033Z0</w:t>
            </w:r>
          </w:p>
        </w:tc>
        <w:tc>
          <w:tcPr>
            <w:tcW w:w="723" w:type="dxa"/>
            <w:tcBorders>
              <w:top w:val="nil"/>
              <w:left w:val="nil"/>
              <w:bottom w:val="single" w:sz="4" w:space="0" w:color="auto"/>
              <w:right w:val="single" w:sz="4" w:space="0" w:color="auto"/>
            </w:tcBorders>
            <w:noWrap/>
            <w:vAlign w:val="center"/>
          </w:tcPr>
          <w:p w14:paraId="53A2C83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D718BBZ</w:t>
            </w:r>
          </w:p>
        </w:tc>
        <w:tc>
          <w:tcPr>
            <w:tcW w:w="723" w:type="dxa"/>
            <w:tcBorders>
              <w:top w:val="nil"/>
              <w:left w:val="nil"/>
              <w:bottom w:val="single" w:sz="4" w:space="0" w:color="auto"/>
              <w:right w:val="single" w:sz="4" w:space="0" w:color="auto"/>
            </w:tcBorders>
            <w:noWrap/>
            <w:vAlign w:val="center"/>
          </w:tcPr>
          <w:p w14:paraId="26E726F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D911B9Z</w:t>
            </w:r>
          </w:p>
        </w:tc>
        <w:tc>
          <w:tcPr>
            <w:tcW w:w="751" w:type="dxa"/>
            <w:tcBorders>
              <w:top w:val="nil"/>
              <w:left w:val="nil"/>
              <w:bottom w:val="single" w:sz="4" w:space="0" w:color="auto"/>
              <w:right w:val="single" w:sz="4" w:space="0" w:color="auto"/>
            </w:tcBorders>
            <w:noWrap/>
            <w:vAlign w:val="center"/>
          </w:tcPr>
          <w:p w14:paraId="0CCEB4C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D9YF7ZZ</w:t>
            </w:r>
          </w:p>
        </w:tc>
        <w:tc>
          <w:tcPr>
            <w:tcW w:w="756" w:type="dxa"/>
            <w:tcBorders>
              <w:top w:val="nil"/>
              <w:left w:val="nil"/>
              <w:bottom w:val="single" w:sz="4" w:space="0" w:color="auto"/>
              <w:right w:val="single" w:sz="4" w:space="0" w:color="auto"/>
            </w:tcBorders>
            <w:noWrap/>
            <w:vAlign w:val="center"/>
          </w:tcPr>
          <w:p w14:paraId="70FA61C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DBY6FZZ</w:t>
            </w:r>
          </w:p>
        </w:tc>
        <w:tc>
          <w:tcPr>
            <w:tcW w:w="715" w:type="dxa"/>
            <w:tcBorders>
              <w:top w:val="nil"/>
              <w:left w:val="nil"/>
              <w:bottom w:val="single" w:sz="4" w:space="0" w:color="auto"/>
              <w:right w:val="single" w:sz="4" w:space="0" w:color="auto"/>
            </w:tcBorders>
            <w:noWrap/>
            <w:vAlign w:val="center"/>
          </w:tcPr>
          <w:p w14:paraId="5086ED0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DDY27ZZ</w:t>
            </w:r>
          </w:p>
        </w:tc>
        <w:tc>
          <w:tcPr>
            <w:tcW w:w="715" w:type="dxa"/>
            <w:tcBorders>
              <w:top w:val="nil"/>
              <w:left w:val="nil"/>
              <w:bottom w:val="single" w:sz="4" w:space="0" w:color="auto"/>
              <w:right w:val="single" w:sz="4" w:space="0" w:color="auto"/>
            </w:tcBorders>
            <w:noWrap/>
            <w:vAlign w:val="center"/>
          </w:tcPr>
          <w:p w14:paraId="63412E6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DG10B7Z</w:t>
            </w:r>
          </w:p>
        </w:tc>
        <w:tc>
          <w:tcPr>
            <w:tcW w:w="706" w:type="dxa"/>
            <w:tcBorders>
              <w:top w:val="nil"/>
              <w:left w:val="nil"/>
              <w:bottom w:val="single" w:sz="4" w:space="0" w:color="auto"/>
              <w:right w:val="single" w:sz="4" w:space="0" w:color="auto"/>
            </w:tcBorders>
            <w:noWrap/>
            <w:vAlign w:val="center"/>
          </w:tcPr>
          <w:p w14:paraId="569D994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DM003ZZ</w:t>
            </w:r>
          </w:p>
        </w:tc>
        <w:tc>
          <w:tcPr>
            <w:tcW w:w="765" w:type="dxa"/>
            <w:tcBorders>
              <w:top w:val="nil"/>
              <w:left w:val="nil"/>
              <w:bottom w:val="single" w:sz="4" w:space="0" w:color="auto"/>
              <w:right w:val="single" w:sz="4" w:space="0" w:color="auto"/>
            </w:tcBorders>
            <w:noWrap/>
            <w:vAlign w:val="center"/>
          </w:tcPr>
          <w:p w14:paraId="770E28A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DT000ZZ</w:t>
            </w:r>
          </w:p>
        </w:tc>
        <w:tc>
          <w:tcPr>
            <w:tcW w:w="756" w:type="dxa"/>
            <w:tcBorders>
              <w:top w:val="nil"/>
              <w:left w:val="nil"/>
              <w:bottom w:val="single" w:sz="4" w:space="0" w:color="auto"/>
              <w:right w:val="single" w:sz="4" w:space="0" w:color="auto"/>
            </w:tcBorders>
            <w:noWrap/>
            <w:vAlign w:val="center"/>
          </w:tcPr>
          <w:p w14:paraId="753ABC8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DU12BCZ</w:t>
            </w:r>
          </w:p>
        </w:tc>
        <w:tc>
          <w:tcPr>
            <w:tcW w:w="798" w:type="dxa"/>
            <w:tcBorders>
              <w:top w:val="nil"/>
              <w:left w:val="nil"/>
              <w:bottom w:val="single" w:sz="4" w:space="0" w:color="auto"/>
              <w:right w:val="single" w:sz="4" w:space="0" w:color="auto"/>
            </w:tcBorders>
            <w:noWrap/>
            <w:vAlign w:val="center"/>
          </w:tcPr>
          <w:p w14:paraId="695E63E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DW16BCZ</w:t>
            </w:r>
          </w:p>
        </w:tc>
        <w:tc>
          <w:tcPr>
            <w:tcW w:w="756" w:type="dxa"/>
            <w:tcBorders>
              <w:top w:val="nil"/>
              <w:left w:val="nil"/>
              <w:bottom w:val="single" w:sz="4" w:space="0" w:color="auto"/>
              <w:right w:val="single" w:sz="4" w:space="0" w:color="auto"/>
            </w:tcBorders>
            <w:noWrap/>
            <w:vAlign w:val="center"/>
          </w:tcPr>
          <w:p w14:paraId="652C4473"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66C0CAE5"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4AE56D5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0WHK31Z</w:t>
            </w:r>
          </w:p>
        </w:tc>
        <w:tc>
          <w:tcPr>
            <w:tcW w:w="715" w:type="dxa"/>
            <w:tcBorders>
              <w:top w:val="nil"/>
              <w:left w:val="nil"/>
              <w:bottom w:val="single" w:sz="4" w:space="0" w:color="auto"/>
              <w:right w:val="single" w:sz="4" w:space="0" w:color="auto"/>
            </w:tcBorders>
            <w:noWrap/>
            <w:vAlign w:val="center"/>
          </w:tcPr>
          <w:p w14:paraId="5EA177C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3E0J704</w:t>
            </w:r>
          </w:p>
        </w:tc>
        <w:tc>
          <w:tcPr>
            <w:tcW w:w="715" w:type="dxa"/>
            <w:tcBorders>
              <w:top w:val="nil"/>
              <w:left w:val="nil"/>
              <w:bottom w:val="single" w:sz="4" w:space="0" w:color="auto"/>
              <w:right w:val="single" w:sz="4" w:space="0" w:color="auto"/>
            </w:tcBorders>
            <w:noWrap/>
            <w:vAlign w:val="center"/>
          </w:tcPr>
          <w:p w14:paraId="737C015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D7033ZZ</w:t>
            </w:r>
          </w:p>
        </w:tc>
        <w:tc>
          <w:tcPr>
            <w:tcW w:w="723" w:type="dxa"/>
            <w:tcBorders>
              <w:top w:val="nil"/>
              <w:left w:val="nil"/>
              <w:bottom w:val="single" w:sz="4" w:space="0" w:color="auto"/>
              <w:right w:val="single" w:sz="4" w:space="0" w:color="auto"/>
            </w:tcBorders>
            <w:noWrap/>
            <w:vAlign w:val="center"/>
          </w:tcPr>
          <w:p w14:paraId="774BC1A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D718BCZ</w:t>
            </w:r>
          </w:p>
        </w:tc>
        <w:tc>
          <w:tcPr>
            <w:tcW w:w="723" w:type="dxa"/>
            <w:tcBorders>
              <w:top w:val="nil"/>
              <w:left w:val="nil"/>
              <w:bottom w:val="single" w:sz="4" w:space="0" w:color="auto"/>
              <w:right w:val="single" w:sz="4" w:space="0" w:color="auto"/>
            </w:tcBorders>
            <w:noWrap/>
            <w:vAlign w:val="center"/>
          </w:tcPr>
          <w:p w14:paraId="305181F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D911BBZ</w:t>
            </w:r>
          </w:p>
        </w:tc>
        <w:tc>
          <w:tcPr>
            <w:tcW w:w="751" w:type="dxa"/>
            <w:tcBorders>
              <w:top w:val="nil"/>
              <w:left w:val="nil"/>
              <w:bottom w:val="single" w:sz="4" w:space="0" w:color="auto"/>
              <w:right w:val="single" w:sz="4" w:space="0" w:color="auto"/>
            </w:tcBorders>
            <w:noWrap/>
            <w:vAlign w:val="center"/>
          </w:tcPr>
          <w:p w14:paraId="41F4515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DB000ZZ</w:t>
            </w:r>
          </w:p>
        </w:tc>
        <w:tc>
          <w:tcPr>
            <w:tcW w:w="756" w:type="dxa"/>
            <w:tcBorders>
              <w:top w:val="nil"/>
              <w:left w:val="nil"/>
              <w:bottom w:val="single" w:sz="4" w:space="0" w:color="auto"/>
              <w:right w:val="single" w:sz="4" w:space="0" w:color="auto"/>
            </w:tcBorders>
            <w:noWrap/>
            <w:vAlign w:val="center"/>
          </w:tcPr>
          <w:p w14:paraId="54E0C08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DBY77ZZ</w:t>
            </w:r>
          </w:p>
        </w:tc>
        <w:tc>
          <w:tcPr>
            <w:tcW w:w="715" w:type="dxa"/>
            <w:tcBorders>
              <w:top w:val="nil"/>
              <w:left w:val="nil"/>
              <w:bottom w:val="single" w:sz="4" w:space="0" w:color="auto"/>
              <w:right w:val="single" w:sz="4" w:space="0" w:color="auto"/>
            </w:tcBorders>
            <w:noWrap/>
            <w:vAlign w:val="center"/>
          </w:tcPr>
          <w:p w14:paraId="4D460F8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DDY2CZZ</w:t>
            </w:r>
          </w:p>
        </w:tc>
        <w:tc>
          <w:tcPr>
            <w:tcW w:w="715" w:type="dxa"/>
            <w:tcBorders>
              <w:top w:val="nil"/>
              <w:left w:val="nil"/>
              <w:bottom w:val="single" w:sz="4" w:space="0" w:color="auto"/>
              <w:right w:val="single" w:sz="4" w:space="0" w:color="auto"/>
            </w:tcBorders>
            <w:noWrap/>
            <w:vAlign w:val="center"/>
          </w:tcPr>
          <w:p w14:paraId="13CE486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DG10B8Z</w:t>
            </w:r>
          </w:p>
        </w:tc>
        <w:tc>
          <w:tcPr>
            <w:tcW w:w="706" w:type="dxa"/>
            <w:tcBorders>
              <w:top w:val="nil"/>
              <w:left w:val="nil"/>
              <w:bottom w:val="single" w:sz="4" w:space="0" w:color="auto"/>
              <w:right w:val="single" w:sz="4" w:space="0" w:color="auto"/>
            </w:tcBorders>
            <w:noWrap/>
            <w:vAlign w:val="center"/>
          </w:tcPr>
          <w:p w14:paraId="6BBD084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DM004ZZ</w:t>
            </w:r>
          </w:p>
        </w:tc>
        <w:tc>
          <w:tcPr>
            <w:tcW w:w="765" w:type="dxa"/>
            <w:tcBorders>
              <w:top w:val="nil"/>
              <w:left w:val="nil"/>
              <w:bottom w:val="single" w:sz="4" w:space="0" w:color="auto"/>
              <w:right w:val="single" w:sz="4" w:space="0" w:color="auto"/>
            </w:tcBorders>
            <w:noWrap/>
            <w:vAlign w:val="center"/>
          </w:tcPr>
          <w:p w14:paraId="4DF4BDE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DT001ZZ</w:t>
            </w:r>
          </w:p>
        </w:tc>
        <w:tc>
          <w:tcPr>
            <w:tcW w:w="756" w:type="dxa"/>
            <w:tcBorders>
              <w:top w:val="nil"/>
              <w:left w:val="nil"/>
              <w:bottom w:val="single" w:sz="4" w:space="0" w:color="auto"/>
              <w:right w:val="single" w:sz="4" w:space="0" w:color="auto"/>
            </w:tcBorders>
            <w:noWrap/>
            <w:vAlign w:val="center"/>
          </w:tcPr>
          <w:p w14:paraId="4127176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DU12BYZ</w:t>
            </w:r>
          </w:p>
        </w:tc>
        <w:tc>
          <w:tcPr>
            <w:tcW w:w="798" w:type="dxa"/>
            <w:tcBorders>
              <w:top w:val="nil"/>
              <w:left w:val="nil"/>
              <w:bottom w:val="single" w:sz="4" w:space="0" w:color="auto"/>
              <w:right w:val="single" w:sz="4" w:space="0" w:color="auto"/>
            </w:tcBorders>
            <w:noWrap/>
            <w:vAlign w:val="center"/>
          </w:tcPr>
          <w:p w14:paraId="13BA5A6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DW16BYZ</w:t>
            </w:r>
          </w:p>
        </w:tc>
        <w:tc>
          <w:tcPr>
            <w:tcW w:w="756" w:type="dxa"/>
            <w:tcBorders>
              <w:top w:val="nil"/>
              <w:left w:val="nil"/>
              <w:bottom w:val="single" w:sz="4" w:space="0" w:color="auto"/>
              <w:right w:val="single" w:sz="4" w:space="0" w:color="auto"/>
            </w:tcBorders>
            <w:noWrap/>
            <w:vAlign w:val="center"/>
          </w:tcPr>
          <w:p w14:paraId="6F2B2F41"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160C89D3"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0D349DD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0WHK41Z</w:t>
            </w:r>
          </w:p>
        </w:tc>
        <w:tc>
          <w:tcPr>
            <w:tcW w:w="715" w:type="dxa"/>
            <w:tcBorders>
              <w:top w:val="nil"/>
              <w:left w:val="nil"/>
              <w:bottom w:val="single" w:sz="4" w:space="0" w:color="auto"/>
              <w:right w:val="single" w:sz="4" w:space="0" w:color="auto"/>
            </w:tcBorders>
            <w:noWrap/>
            <w:vAlign w:val="center"/>
          </w:tcPr>
          <w:p w14:paraId="3697209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3E0J804</w:t>
            </w:r>
          </w:p>
        </w:tc>
        <w:tc>
          <w:tcPr>
            <w:tcW w:w="715" w:type="dxa"/>
            <w:tcBorders>
              <w:top w:val="nil"/>
              <w:left w:val="nil"/>
              <w:bottom w:val="single" w:sz="4" w:space="0" w:color="auto"/>
              <w:right w:val="single" w:sz="4" w:space="0" w:color="auto"/>
            </w:tcBorders>
            <w:noWrap/>
            <w:vAlign w:val="center"/>
          </w:tcPr>
          <w:p w14:paraId="5ECAD7A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D7034ZZ</w:t>
            </w:r>
          </w:p>
        </w:tc>
        <w:tc>
          <w:tcPr>
            <w:tcW w:w="723" w:type="dxa"/>
            <w:tcBorders>
              <w:top w:val="nil"/>
              <w:left w:val="nil"/>
              <w:bottom w:val="single" w:sz="4" w:space="0" w:color="auto"/>
              <w:right w:val="single" w:sz="4" w:space="0" w:color="auto"/>
            </w:tcBorders>
            <w:noWrap/>
            <w:vAlign w:val="center"/>
          </w:tcPr>
          <w:p w14:paraId="26C06A2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D718BYZ</w:t>
            </w:r>
          </w:p>
        </w:tc>
        <w:tc>
          <w:tcPr>
            <w:tcW w:w="723" w:type="dxa"/>
            <w:tcBorders>
              <w:top w:val="nil"/>
              <w:left w:val="nil"/>
              <w:bottom w:val="single" w:sz="4" w:space="0" w:color="auto"/>
              <w:right w:val="single" w:sz="4" w:space="0" w:color="auto"/>
            </w:tcBorders>
            <w:noWrap/>
            <w:vAlign w:val="center"/>
          </w:tcPr>
          <w:p w14:paraId="3EB61CE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D911BCZ</w:t>
            </w:r>
          </w:p>
        </w:tc>
        <w:tc>
          <w:tcPr>
            <w:tcW w:w="751" w:type="dxa"/>
            <w:tcBorders>
              <w:top w:val="nil"/>
              <w:left w:val="nil"/>
              <w:bottom w:val="single" w:sz="4" w:space="0" w:color="auto"/>
              <w:right w:val="single" w:sz="4" w:space="0" w:color="auto"/>
            </w:tcBorders>
            <w:noWrap/>
            <w:vAlign w:val="center"/>
          </w:tcPr>
          <w:p w14:paraId="6B7EF07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DB001ZZ</w:t>
            </w:r>
          </w:p>
        </w:tc>
        <w:tc>
          <w:tcPr>
            <w:tcW w:w="756" w:type="dxa"/>
            <w:tcBorders>
              <w:top w:val="nil"/>
              <w:left w:val="nil"/>
              <w:bottom w:val="single" w:sz="4" w:space="0" w:color="auto"/>
              <w:right w:val="single" w:sz="4" w:space="0" w:color="auto"/>
            </w:tcBorders>
            <w:noWrap/>
            <w:vAlign w:val="center"/>
          </w:tcPr>
          <w:p w14:paraId="7FDB709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DBY7FZZ</w:t>
            </w:r>
          </w:p>
        </w:tc>
        <w:tc>
          <w:tcPr>
            <w:tcW w:w="715" w:type="dxa"/>
            <w:tcBorders>
              <w:top w:val="nil"/>
              <w:left w:val="nil"/>
              <w:bottom w:val="single" w:sz="4" w:space="0" w:color="auto"/>
              <w:right w:val="single" w:sz="4" w:space="0" w:color="auto"/>
            </w:tcBorders>
            <w:noWrap/>
            <w:vAlign w:val="center"/>
          </w:tcPr>
          <w:p w14:paraId="207C85E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DDY2FZZ</w:t>
            </w:r>
          </w:p>
        </w:tc>
        <w:tc>
          <w:tcPr>
            <w:tcW w:w="715" w:type="dxa"/>
            <w:tcBorders>
              <w:top w:val="nil"/>
              <w:left w:val="nil"/>
              <w:bottom w:val="single" w:sz="4" w:space="0" w:color="auto"/>
              <w:right w:val="single" w:sz="4" w:space="0" w:color="auto"/>
            </w:tcBorders>
            <w:noWrap/>
            <w:vAlign w:val="center"/>
          </w:tcPr>
          <w:p w14:paraId="642A291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DG10B9Z</w:t>
            </w:r>
          </w:p>
        </w:tc>
        <w:tc>
          <w:tcPr>
            <w:tcW w:w="706" w:type="dxa"/>
            <w:tcBorders>
              <w:top w:val="nil"/>
              <w:left w:val="nil"/>
              <w:bottom w:val="single" w:sz="4" w:space="0" w:color="auto"/>
              <w:right w:val="single" w:sz="4" w:space="0" w:color="auto"/>
            </w:tcBorders>
            <w:noWrap/>
            <w:vAlign w:val="center"/>
          </w:tcPr>
          <w:p w14:paraId="407825D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DM005ZZ</w:t>
            </w:r>
          </w:p>
        </w:tc>
        <w:tc>
          <w:tcPr>
            <w:tcW w:w="765" w:type="dxa"/>
            <w:tcBorders>
              <w:top w:val="nil"/>
              <w:left w:val="nil"/>
              <w:bottom w:val="single" w:sz="4" w:space="0" w:color="auto"/>
              <w:right w:val="single" w:sz="4" w:space="0" w:color="auto"/>
            </w:tcBorders>
            <w:noWrap/>
            <w:vAlign w:val="center"/>
          </w:tcPr>
          <w:p w14:paraId="5C50569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DT002ZZ</w:t>
            </w:r>
          </w:p>
        </w:tc>
        <w:tc>
          <w:tcPr>
            <w:tcW w:w="756" w:type="dxa"/>
            <w:tcBorders>
              <w:top w:val="nil"/>
              <w:left w:val="nil"/>
              <w:bottom w:val="single" w:sz="4" w:space="0" w:color="auto"/>
              <w:right w:val="single" w:sz="4" w:space="0" w:color="auto"/>
            </w:tcBorders>
            <w:noWrap/>
            <w:vAlign w:val="center"/>
          </w:tcPr>
          <w:p w14:paraId="11169C2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DUY07ZZ</w:t>
            </w:r>
          </w:p>
        </w:tc>
        <w:tc>
          <w:tcPr>
            <w:tcW w:w="798" w:type="dxa"/>
            <w:tcBorders>
              <w:top w:val="nil"/>
              <w:left w:val="nil"/>
              <w:bottom w:val="single" w:sz="4" w:space="0" w:color="auto"/>
              <w:right w:val="single" w:sz="4" w:space="0" w:color="auto"/>
            </w:tcBorders>
            <w:noWrap/>
            <w:vAlign w:val="center"/>
          </w:tcPr>
          <w:p w14:paraId="2B71279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DWY17ZZ</w:t>
            </w:r>
          </w:p>
        </w:tc>
        <w:tc>
          <w:tcPr>
            <w:tcW w:w="756" w:type="dxa"/>
            <w:tcBorders>
              <w:top w:val="nil"/>
              <w:left w:val="nil"/>
              <w:bottom w:val="single" w:sz="4" w:space="0" w:color="auto"/>
              <w:right w:val="single" w:sz="4" w:space="0" w:color="auto"/>
            </w:tcBorders>
            <w:noWrap/>
            <w:vAlign w:val="center"/>
          </w:tcPr>
          <w:p w14:paraId="2F09624A"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1D4AB89A"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7A102E6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0WHL01Z</w:t>
            </w:r>
          </w:p>
        </w:tc>
        <w:tc>
          <w:tcPr>
            <w:tcW w:w="715" w:type="dxa"/>
            <w:tcBorders>
              <w:top w:val="nil"/>
              <w:left w:val="nil"/>
              <w:bottom w:val="single" w:sz="4" w:space="0" w:color="auto"/>
              <w:right w:val="single" w:sz="4" w:space="0" w:color="auto"/>
            </w:tcBorders>
            <w:noWrap/>
            <w:vAlign w:val="center"/>
          </w:tcPr>
          <w:p w14:paraId="59D2167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3E0K304</w:t>
            </w:r>
          </w:p>
        </w:tc>
        <w:tc>
          <w:tcPr>
            <w:tcW w:w="715" w:type="dxa"/>
            <w:tcBorders>
              <w:top w:val="nil"/>
              <w:left w:val="nil"/>
              <w:bottom w:val="single" w:sz="4" w:space="0" w:color="auto"/>
              <w:right w:val="single" w:sz="4" w:space="0" w:color="auto"/>
            </w:tcBorders>
            <w:noWrap/>
            <w:vAlign w:val="center"/>
          </w:tcPr>
          <w:p w14:paraId="6BB3B6D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D7035ZZ</w:t>
            </w:r>
          </w:p>
        </w:tc>
        <w:tc>
          <w:tcPr>
            <w:tcW w:w="723" w:type="dxa"/>
            <w:tcBorders>
              <w:top w:val="nil"/>
              <w:left w:val="nil"/>
              <w:bottom w:val="single" w:sz="4" w:space="0" w:color="auto"/>
              <w:right w:val="single" w:sz="4" w:space="0" w:color="auto"/>
            </w:tcBorders>
            <w:noWrap/>
            <w:vAlign w:val="center"/>
          </w:tcPr>
          <w:p w14:paraId="687AC62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D7Y0FZZ</w:t>
            </w:r>
          </w:p>
        </w:tc>
        <w:tc>
          <w:tcPr>
            <w:tcW w:w="723" w:type="dxa"/>
            <w:tcBorders>
              <w:top w:val="nil"/>
              <w:left w:val="nil"/>
              <w:bottom w:val="single" w:sz="4" w:space="0" w:color="auto"/>
              <w:right w:val="single" w:sz="4" w:space="0" w:color="auto"/>
            </w:tcBorders>
            <w:noWrap/>
            <w:vAlign w:val="center"/>
          </w:tcPr>
          <w:p w14:paraId="4911854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D911BYZ</w:t>
            </w:r>
          </w:p>
        </w:tc>
        <w:tc>
          <w:tcPr>
            <w:tcW w:w="751" w:type="dxa"/>
            <w:tcBorders>
              <w:top w:val="nil"/>
              <w:left w:val="nil"/>
              <w:bottom w:val="single" w:sz="4" w:space="0" w:color="auto"/>
              <w:right w:val="single" w:sz="4" w:space="0" w:color="auto"/>
            </w:tcBorders>
            <w:noWrap/>
            <w:vAlign w:val="center"/>
          </w:tcPr>
          <w:p w14:paraId="403332A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DB002ZZ</w:t>
            </w:r>
          </w:p>
        </w:tc>
        <w:tc>
          <w:tcPr>
            <w:tcW w:w="756" w:type="dxa"/>
            <w:tcBorders>
              <w:top w:val="nil"/>
              <w:left w:val="nil"/>
              <w:bottom w:val="single" w:sz="4" w:space="0" w:color="auto"/>
              <w:right w:val="single" w:sz="4" w:space="0" w:color="auto"/>
            </w:tcBorders>
            <w:noWrap/>
            <w:vAlign w:val="center"/>
          </w:tcPr>
          <w:p w14:paraId="072B61E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DBY87ZZ</w:t>
            </w:r>
          </w:p>
        </w:tc>
        <w:tc>
          <w:tcPr>
            <w:tcW w:w="715" w:type="dxa"/>
            <w:tcBorders>
              <w:top w:val="nil"/>
              <w:left w:val="nil"/>
              <w:bottom w:val="single" w:sz="4" w:space="0" w:color="auto"/>
              <w:right w:val="single" w:sz="4" w:space="0" w:color="auto"/>
            </w:tcBorders>
            <w:noWrap/>
            <w:vAlign w:val="center"/>
          </w:tcPr>
          <w:p w14:paraId="2656981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DDY37ZZ</w:t>
            </w:r>
          </w:p>
        </w:tc>
        <w:tc>
          <w:tcPr>
            <w:tcW w:w="715" w:type="dxa"/>
            <w:tcBorders>
              <w:top w:val="nil"/>
              <w:left w:val="nil"/>
              <w:bottom w:val="single" w:sz="4" w:space="0" w:color="auto"/>
              <w:right w:val="single" w:sz="4" w:space="0" w:color="auto"/>
            </w:tcBorders>
            <w:noWrap/>
            <w:vAlign w:val="center"/>
          </w:tcPr>
          <w:p w14:paraId="6316137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DG10BBZ</w:t>
            </w:r>
          </w:p>
        </w:tc>
        <w:tc>
          <w:tcPr>
            <w:tcW w:w="706" w:type="dxa"/>
            <w:tcBorders>
              <w:top w:val="nil"/>
              <w:left w:val="nil"/>
              <w:bottom w:val="single" w:sz="4" w:space="0" w:color="auto"/>
              <w:right w:val="single" w:sz="4" w:space="0" w:color="auto"/>
            </w:tcBorders>
            <w:noWrap/>
            <w:vAlign w:val="center"/>
          </w:tcPr>
          <w:p w14:paraId="60F54C9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DM006ZZ</w:t>
            </w:r>
          </w:p>
        </w:tc>
        <w:tc>
          <w:tcPr>
            <w:tcW w:w="765" w:type="dxa"/>
            <w:tcBorders>
              <w:top w:val="nil"/>
              <w:left w:val="nil"/>
              <w:bottom w:val="single" w:sz="4" w:space="0" w:color="auto"/>
              <w:right w:val="single" w:sz="4" w:space="0" w:color="auto"/>
            </w:tcBorders>
            <w:noWrap/>
            <w:vAlign w:val="center"/>
          </w:tcPr>
          <w:p w14:paraId="3D87211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DT003Z0</w:t>
            </w:r>
          </w:p>
        </w:tc>
        <w:tc>
          <w:tcPr>
            <w:tcW w:w="756" w:type="dxa"/>
            <w:tcBorders>
              <w:top w:val="nil"/>
              <w:left w:val="nil"/>
              <w:bottom w:val="single" w:sz="4" w:space="0" w:color="auto"/>
              <w:right w:val="single" w:sz="4" w:space="0" w:color="auto"/>
            </w:tcBorders>
            <w:noWrap/>
            <w:vAlign w:val="center"/>
          </w:tcPr>
          <w:p w14:paraId="040CE44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DUY0CZZ</w:t>
            </w:r>
          </w:p>
        </w:tc>
        <w:tc>
          <w:tcPr>
            <w:tcW w:w="798" w:type="dxa"/>
            <w:tcBorders>
              <w:top w:val="nil"/>
              <w:left w:val="nil"/>
              <w:bottom w:val="single" w:sz="4" w:space="0" w:color="auto"/>
              <w:right w:val="single" w:sz="4" w:space="0" w:color="auto"/>
            </w:tcBorders>
            <w:noWrap/>
            <w:vAlign w:val="center"/>
          </w:tcPr>
          <w:p w14:paraId="7D9DE30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DWY1FZZ</w:t>
            </w:r>
          </w:p>
        </w:tc>
        <w:tc>
          <w:tcPr>
            <w:tcW w:w="756" w:type="dxa"/>
            <w:tcBorders>
              <w:top w:val="nil"/>
              <w:left w:val="nil"/>
              <w:bottom w:val="single" w:sz="4" w:space="0" w:color="auto"/>
              <w:right w:val="single" w:sz="4" w:space="0" w:color="auto"/>
            </w:tcBorders>
            <w:noWrap/>
            <w:vAlign w:val="center"/>
          </w:tcPr>
          <w:p w14:paraId="2D1BC469"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2808EBB5"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5698B83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0WHL31Z</w:t>
            </w:r>
          </w:p>
        </w:tc>
        <w:tc>
          <w:tcPr>
            <w:tcW w:w="715" w:type="dxa"/>
            <w:tcBorders>
              <w:top w:val="nil"/>
              <w:left w:val="nil"/>
              <w:bottom w:val="single" w:sz="4" w:space="0" w:color="auto"/>
              <w:right w:val="single" w:sz="4" w:space="0" w:color="auto"/>
            </w:tcBorders>
            <w:noWrap/>
            <w:vAlign w:val="center"/>
          </w:tcPr>
          <w:p w14:paraId="3BE0391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3E0K704</w:t>
            </w:r>
          </w:p>
        </w:tc>
        <w:tc>
          <w:tcPr>
            <w:tcW w:w="715" w:type="dxa"/>
            <w:tcBorders>
              <w:top w:val="nil"/>
              <w:left w:val="nil"/>
              <w:bottom w:val="single" w:sz="4" w:space="0" w:color="auto"/>
              <w:right w:val="single" w:sz="4" w:space="0" w:color="auto"/>
            </w:tcBorders>
            <w:noWrap/>
            <w:vAlign w:val="center"/>
          </w:tcPr>
          <w:p w14:paraId="23FB5E7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D7036ZZ</w:t>
            </w:r>
          </w:p>
        </w:tc>
        <w:tc>
          <w:tcPr>
            <w:tcW w:w="723" w:type="dxa"/>
            <w:tcBorders>
              <w:top w:val="nil"/>
              <w:left w:val="nil"/>
              <w:bottom w:val="single" w:sz="4" w:space="0" w:color="auto"/>
              <w:right w:val="single" w:sz="4" w:space="0" w:color="auto"/>
            </w:tcBorders>
            <w:noWrap/>
            <w:vAlign w:val="center"/>
          </w:tcPr>
          <w:p w14:paraId="7D646BD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D7Y1FZZ</w:t>
            </w:r>
          </w:p>
        </w:tc>
        <w:tc>
          <w:tcPr>
            <w:tcW w:w="723" w:type="dxa"/>
            <w:tcBorders>
              <w:top w:val="nil"/>
              <w:left w:val="nil"/>
              <w:bottom w:val="single" w:sz="4" w:space="0" w:color="auto"/>
              <w:right w:val="single" w:sz="4" w:space="0" w:color="auto"/>
            </w:tcBorders>
            <w:noWrap/>
            <w:vAlign w:val="center"/>
          </w:tcPr>
          <w:p w14:paraId="1089610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D91397Z</w:t>
            </w:r>
          </w:p>
        </w:tc>
        <w:tc>
          <w:tcPr>
            <w:tcW w:w="751" w:type="dxa"/>
            <w:tcBorders>
              <w:top w:val="nil"/>
              <w:left w:val="nil"/>
              <w:bottom w:val="single" w:sz="4" w:space="0" w:color="auto"/>
              <w:right w:val="single" w:sz="4" w:space="0" w:color="auto"/>
            </w:tcBorders>
            <w:noWrap/>
            <w:vAlign w:val="center"/>
          </w:tcPr>
          <w:p w14:paraId="015B5E2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DB003Z0</w:t>
            </w:r>
          </w:p>
        </w:tc>
        <w:tc>
          <w:tcPr>
            <w:tcW w:w="756" w:type="dxa"/>
            <w:tcBorders>
              <w:top w:val="nil"/>
              <w:left w:val="nil"/>
              <w:bottom w:val="single" w:sz="4" w:space="0" w:color="auto"/>
              <w:right w:val="single" w:sz="4" w:space="0" w:color="auto"/>
            </w:tcBorders>
            <w:noWrap/>
            <w:vAlign w:val="center"/>
          </w:tcPr>
          <w:p w14:paraId="29388CA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DBY8FZZ</w:t>
            </w:r>
          </w:p>
        </w:tc>
        <w:tc>
          <w:tcPr>
            <w:tcW w:w="715" w:type="dxa"/>
            <w:tcBorders>
              <w:top w:val="nil"/>
              <w:left w:val="nil"/>
              <w:bottom w:val="single" w:sz="4" w:space="0" w:color="auto"/>
              <w:right w:val="single" w:sz="4" w:space="0" w:color="auto"/>
            </w:tcBorders>
            <w:noWrap/>
            <w:vAlign w:val="center"/>
          </w:tcPr>
          <w:p w14:paraId="7978FE9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DDY3CZZ</w:t>
            </w:r>
          </w:p>
        </w:tc>
        <w:tc>
          <w:tcPr>
            <w:tcW w:w="715" w:type="dxa"/>
            <w:tcBorders>
              <w:top w:val="nil"/>
              <w:left w:val="nil"/>
              <w:bottom w:val="single" w:sz="4" w:space="0" w:color="auto"/>
              <w:right w:val="single" w:sz="4" w:space="0" w:color="auto"/>
            </w:tcBorders>
            <w:noWrap/>
            <w:vAlign w:val="center"/>
          </w:tcPr>
          <w:p w14:paraId="31CBF25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DG10BCZ</w:t>
            </w:r>
          </w:p>
        </w:tc>
        <w:tc>
          <w:tcPr>
            <w:tcW w:w="706" w:type="dxa"/>
            <w:tcBorders>
              <w:top w:val="nil"/>
              <w:left w:val="nil"/>
              <w:bottom w:val="single" w:sz="4" w:space="0" w:color="auto"/>
              <w:right w:val="single" w:sz="4" w:space="0" w:color="auto"/>
            </w:tcBorders>
            <w:noWrap/>
            <w:vAlign w:val="center"/>
          </w:tcPr>
          <w:p w14:paraId="781C98B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DM010ZZ</w:t>
            </w:r>
          </w:p>
        </w:tc>
        <w:tc>
          <w:tcPr>
            <w:tcW w:w="765" w:type="dxa"/>
            <w:tcBorders>
              <w:top w:val="nil"/>
              <w:left w:val="nil"/>
              <w:bottom w:val="single" w:sz="4" w:space="0" w:color="auto"/>
              <w:right w:val="single" w:sz="4" w:space="0" w:color="auto"/>
            </w:tcBorders>
            <w:noWrap/>
            <w:vAlign w:val="center"/>
          </w:tcPr>
          <w:p w14:paraId="7C1ABB2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DT003ZZ</w:t>
            </w:r>
          </w:p>
        </w:tc>
        <w:tc>
          <w:tcPr>
            <w:tcW w:w="756" w:type="dxa"/>
            <w:tcBorders>
              <w:top w:val="nil"/>
              <w:left w:val="nil"/>
              <w:bottom w:val="single" w:sz="4" w:space="0" w:color="auto"/>
              <w:right w:val="single" w:sz="4" w:space="0" w:color="auto"/>
            </w:tcBorders>
            <w:noWrap/>
            <w:vAlign w:val="center"/>
          </w:tcPr>
          <w:p w14:paraId="2889D28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DUY0FZZ</w:t>
            </w:r>
          </w:p>
        </w:tc>
        <w:tc>
          <w:tcPr>
            <w:tcW w:w="798" w:type="dxa"/>
            <w:tcBorders>
              <w:top w:val="nil"/>
              <w:left w:val="nil"/>
              <w:bottom w:val="single" w:sz="4" w:space="0" w:color="auto"/>
              <w:right w:val="single" w:sz="4" w:space="0" w:color="auto"/>
            </w:tcBorders>
            <w:noWrap/>
            <w:vAlign w:val="center"/>
          </w:tcPr>
          <w:p w14:paraId="4A5D7FE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DWY27ZZ</w:t>
            </w:r>
          </w:p>
        </w:tc>
        <w:tc>
          <w:tcPr>
            <w:tcW w:w="756" w:type="dxa"/>
            <w:tcBorders>
              <w:top w:val="nil"/>
              <w:left w:val="nil"/>
              <w:bottom w:val="single" w:sz="4" w:space="0" w:color="auto"/>
              <w:right w:val="single" w:sz="4" w:space="0" w:color="auto"/>
            </w:tcBorders>
            <w:noWrap/>
            <w:vAlign w:val="center"/>
          </w:tcPr>
          <w:p w14:paraId="000056A7"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43BB94DE"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79474A9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0WHL41Z</w:t>
            </w:r>
          </w:p>
        </w:tc>
        <w:tc>
          <w:tcPr>
            <w:tcW w:w="715" w:type="dxa"/>
            <w:tcBorders>
              <w:top w:val="nil"/>
              <w:left w:val="nil"/>
              <w:bottom w:val="single" w:sz="4" w:space="0" w:color="auto"/>
              <w:right w:val="single" w:sz="4" w:space="0" w:color="auto"/>
            </w:tcBorders>
            <w:noWrap/>
            <w:vAlign w:val="center"/>
          </w:tcPr>
          <w:p w14:paraId="3F0516D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3E0K804</w:t>
            </w:r>
          </w:p>
        </w:tc>
        <w:tc>
          <w:tcPr>
            <w:tcW w:w="715" w:type="dxa"/>
            <w:tcBorders>
              <w:top w:val="nil"/>
              <w:left w:val="nil"/>
              <w:bottom w:val="single" w:sz="4" w:space="0" w:color="auto"/>
              <w:right w:val="single" w:sz="4" w:space="0" w:color="auto"/>
            </w:tcBorders>
            <w:noWrap/>
            <w:vAlign w:val="center"/>
          </w:tcPr>
          <w:p w14:paraId="414AE2F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D7040ZZ</w:t>
            </w:r>
          </w:p>
        </w:tc>
        <w:tc>
          <w:tcPr>
            <w:tcW w:w="723" w:type="dxa"/>
            <w:tcBorders>
              <w:top w:val="nil"/>
              <w:left w:val="nil"/>
              <w:bottom w:val="single" w:sz="4" w:space="0" w:color="auto"/>
              <w:right w:val="single" w:sz="4" w:space="0" w:color="auto"/>
            </w:tcBorders>
            <w:noWrap/>
            <w:vAlign w:val="center"/>
          </w:tcPr>
          <w:p w14:paraId="70F11C6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D7Y2FZZ</w:t>
            </w:r>
          </w:p>
        </w:tc>
        <w:tc>
          <w:tcPr>
            <w:tcW w:w="723" w:type="dxa"/>
            <w:tcBorders>
              <w:top w:val="nil"/>
              <w:left w:val="nil"/>
              <w:bottom w:val="single" w:sz="4" w:space="0" w:color="auto"/>
              <w:right w:val="single" w:sz="4" w:space="0" w:color="auto"/>
            </w:tcBorders>
            <w:noWrap/>
            <w:vAlign w:val="center"/>
          </w:tcPr>
          <w:p w14:paraId="6CDB87F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D91398Z</w:t>
            </w:r>
          </w:p>
        </w:tc>
        <w:tc>
          <w:tcPr>
            <w:tcW w:w="751" w:type="dxa"/>
            <w:tcBorders>
              <w:top w:val="nil"/>
              <w:left w:val="nil"/>
              <w:bottom w:val="single" w:sz="4" w:space="0" w:color="auto"/>
              <w:right w:val="single" w:sz="4" w:space="0" w:color="auto"/>
            </w:tcBorders>
            <w:noWrap/>
            <w:vAlign w:val="center"/>
          </w:tcPr>
          <w:p w14:paraId="3CFCD66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DB003ZZ</w:t>
            </w:r>
          </w:p>
        </w:tc>
        <w:tc>
          <w:tcPr>
            <w:tcW w:w="756" w:type="dxa"/>
            <w:tcBorders>
              <w:top w:val="nil"/>
              <w:left w:val="nil"/>
              <w:bottom w:val="single" w:sz="4" w:space="0" w:color="auto"/>
              <w:right w:val="single" w:sz="4" w:space="0" w:color="auto"/>
            </w:tcBorders>
            <w:noWrap/>
            <w:vAlign w:val="center"/>
          </w:tcPr>
          <w:p w14:paraId="4AB9A04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DD000ZZ</w:t>
            </w:r>
          </w:p>
        </w:tc>
        <w:tc>
          <w:tcPr>
            <w:tcW w:w="715" w:type="dxa"/>
            <w:tcBorders>
              <w:top w:val="nil"/>
              <w:left w:val="nil"/>
              <w:bottom w:val="single" w:sz="4" w:space="0" w:color="auto"/>
              <w:right w:val="single" w:sz="4" w:space="0" w:color="auto"/>
            </w:tcBorders>
            <w:noWrap/>
            <w:vAlign w:val="center"/>
          </w:tcPr>
          <w:p w14:paraId="4E47B25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DDY3FZZ</w:t>
            </w:r>
          </w:p>
        </w:tc>
        <w:tc>
          <w:tcPr>
            <w:tcW w:w="715" w:type="dxa"/>
            <w:tcBorders>
              <w:top w:val="nil"/>
              <w:left w:val="nil"/>
              <w:bottom w:val="single" w:sz="4" w:space="0" w:color="auto"/>
              <w:right w:val="single" w:sz="4" w:space="0" w:color="auto"/>
            </w:tcBorders>
            <w:noWrap/>
            <w:vAlign w:val="center"/>
          </w:tcPr>
          <w:p w14:paraId="2F91A3E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DG10BYZ</w:t>
            </w:r>
          </w:p>
        </w:tc>
        <w:tc>
          <w:tcPr>
            <w:tcW w:w="706" w:type="dxa"/>
            <w:tcBorders>
              <w:top w:val="nil"/>
              <w:left w:val="nil"/>
              <w:bottom w:val="single" w:sz="4" w:space="0" w:color="auto"/>
              <w:right w:val="single" w:sz="4" w:space="0" w:color="auto"/>
            </w:tcBorders>
            <w:noWrap/>
            <w:vAlign w:val="center"/>
          </w:tcPr>
          <w:p w14:paraId="014A794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DM011ZZ</w:t>
            </w:r>
          </w:p>
        </w:tc>
        <w:tc>
          <w:tcPr>
            <w:tcW w:w="765" w:type="dxa"/>
            <w:tcBorders>
              <w:top w:val="nil"/>
              <w:left w:val="nil"/>
              <w:bottom w:val="single" w:sz="4" w:space="0" w:color="auto"/>
              <w:right w:val="single" w:sz="4" w:space="0" w:color="auto"/>
            </w:tcBorders>
            <w:noWrap/>
            <w:vAlign w:val="center"/>
          </w:tcPr>
          <w:p w14:paraId="211BDC9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DT004ZZ</w:t>
            </w:r>
          </w:p>
        </w:tc>
        <w:tc>
          <w:tcPr>
            <w:tcW w:w="756" w:type="dxa"/>
            <w:tcBorders>
              <w:top w:val="nil"/>
              <w:left w:val="nil"/>
              <w:bottom w:val="single" w:sz="4" w:space="0" w:color="auto"/>
              <w:right w:val="single" w:sz="4" w:space="0" w:color="auto"/>
            </w:tcBorders>
            <w:noWrap/>
            <w:vAlign w:val="center"/>
          </w:tcPr>
          <w:p w14:paraId="44EA0BA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DUY17ZZ</w:t>
            </w:r>
          </w:p>
        </w:tc>
        <w:tc>
          <w:tcPr>
            <w:tcW w:w="798" w:type="dxa"/>
            <w:tcBorders>
              <w:top w:val="nil"/>
              <w:left w:val="nil"/>
              <w:bottom w:val="single" w:sz="4" w:space="0" w:color="auto"/>
              <w:right w:val="single" w:sz="4" w:space="0" w:color="auto"/>
            </w:tcBorders>
            <w:noWrap/>
            <w:vAlign w:val="center"/>
          </w:tcPr>
          <w:p w14:paraId="61CE14F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DWY2FZZ</w:t>
            </w:r>
          </w:p>
        </w:tc>
        <w:tc>
          <w:tcPr>
            <w:tcW w:w="756" w:type="dxa"/>
            <w:tcBorders>
              <w:top w:val="nil"/>
              <w:left w:val="nil"/>
              <w:bottom w:val="single" w:sz="4" w:space="0" w:color="auto"/>
              <w:right w:val="single" w:sz="4" w:space="0" w:color="auto"/>
            </w:tcBorders>
            <w:noWrap/>
            <w:vAlign w:val="center"/>
          </w:tcPr>
          <w:p w14:paraId="3A0743AA"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0EA31765"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0E4AE6C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0WHM01Z</w:t>
            </w:r>
          </w:p>
        </w:tc>
        <w:tc>
          <w:tcPr>
            <w:tcW w:w="715" w:type="dxa"/>
            <w:tcBorders>
              <w:top w:val="nil"/>
              <w:left w:val="nil"/>
              <w:bottom w:val="single" w:sz="4" w:space="0" w:color="auto"/>
              <w:right w:val="single" w:sz="4" w:space="0" w:color="auto"/>
            </w:tcBorders>
            <w:noWrap/>
            <w:vAlign w:val="center"/>
          </w:tcPr>
          <w:p w14:paraId="6A837FB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3E0L304</w:t>
            </w:r>
          </w:p>
        </w:tc>
        <w:tc>
          <w:tcPr>
            <w:tcW w:w="715" w:type="dxa"/>
            <w:tcBorders>
              <w:top w:val="nil"/>
              <w:left w:val="nil"/>
              <w:bottom w:val="single" w:sz="4" w:space="0" w:color="auto"/>
              <w:right w:val="single" w:sz="4" w:space="0" w:color="auto"/>
            </w:tcBorders>
            <w:noWrap/>
            <w:vAlign w:val="center"/>
          </w:tcPr>
          <w:p w14:paraId="51C73DC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D7041ZZ</w:t>
            </w:r>
          </w:p>
        </w:tc>
        <w:tc>
          <w:tcPr>
            <w:tcW w:w="723" w:type="dxa"/>
            <w:tcBorders>
              <w:top w:val="nil"/>
              <w:left w:val="nil"/>
              <w:bottom w:val="single" w:sz="4" w:space="0" w:color="auto"/>
              <w:right w:val="single" w:sz="4" w:space="0" w:color="auto"/>
            </w:tcBorders>
            <w:noWrap/>
            <w:vAlign w:val="center"/>
          </w:tcPr>
          <w:p w14:paraId="639A2B9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D7Y3FZZ</w:t>
            </w:r>
          </w:p>
        </w:tc>
        <w:tc>
          <w:tcPr>
            <w:tcW w:w="723" w:type="dxa"/>
            <w:tcBorders>
              <w:top w:val="nil"/>
              <w:left w:val="nil"/>
              <w:bottom w:val="single" w:sz="4" w:space="0" w:color="auto"/>
              <w:right w:val="single" w:sz="4" w:space="0" w:color="auto"/>
            </w:tcBorders>
            <w:noWrap/>
            <w:vAlign w:val="center"/>
          </w:tcPr>
          <w:p w14:paraId="2C8775C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D91399Z</w:t>
            </w:r>
          </w:p>
        </w:tc>
        <w:tc>
          <w:tcPr>
            <w:tcW w:w="751" w:type="dxa"/>
            <w:tcBorders>
              <w:top w:val="nil"/>
              <w:left w:val="nil"/>
              <w:bottom w:val="single" w:sz="4" w:space="0" w:color="auto"/>
              <w:right w:val="single" w:sz="4" w:space="0" w:color="auto"/>
            </w:tcBorders>
            <w:noWrap/>
            <w:vAlign w:val="center"/>
          </w:tcPr>
          <w:p w14:paraId="63BE546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DB004ZZ</w:t>
            </w:r>
          </w:p>
        </w:tc>
        <w:tc>
          <w:tcPr>
            <w:tcW w:w="756" w:type="dxa"/>
            <w:tcBorders>
              <w:top w:val="nil"/>
              <w:left w:val="nil"/>
              <w:bottom w:val="single" w:sz="4" w:space="0" w:color="auto"/>
              <w:right w:val="single" w:sz="4" w:space="0" w:color="auto"/>
            </w:tcBorders>
            <w:noWrap/>
            <w:vAlign w:val="center"/>
          </w:tcPr>
          <w:p w14:paraId="17B87F4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DD001ZZ</w:t>
            </w:r>
          </w:p>
        </w:tc>
        <w:tc>
          <w:tcPr>
            <w:tcW w:w="715" w:type="dxa"/>
            <w:tcBorders>
              <w:top w:val="nil"/>
              <w:left w:val="nil"/>
              <w:bottom w:val="single" w:sz="4" w:space="0" w:color="auto"/>
              <w:right w:val="single" w:sz="4" w:space="0" w:color="auto"/>
            </w:tcBorders>
            <w:noWrap/>
            <w:vAlign w:val="center"/>
          </w:tcPr>
          <w:p w14:paraId="1BF6D54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DDY47ZZ</w:t>
            </w:r>
          </w:p>
        </w:tc>
        <w:tc>
          <w:tcPr>
            <w:tcW w:w="715" w:type="dxa"/>
            <w:tcBorders>
              <w:top w:val="nil"/>
              <w:left w:val="nil"/>
              <w:bottom w:val="single" w:sz="4" w:space="0" w:color="auto"/>
              <w:right w:val="single" w:sz="4" w:space="0" w:color="auto"/>
            </w:tcBorders>
            <w:noWrap/>
            <w:vAlign w:val="center"/>
          </w:tcPr>
          <w:p w14:paraId="6760D78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DG1197Z</w:t>
            </w:r>
          </w:p>
        </w:tc>
        <w:tc>
          <w:tcPr>
            <w:tcW w:w="706" w:type="dxa"/>
            <w:tcBorders>
              <w:top w:val="nil"/>
              <w:left w:val="nil"/>
              <w:bottom w:val="single" w:sz="4" w:space="0" w:color="auto"/>
              <w:right w:val="single" w:sz="4" w:space="0" w:color="auto"/>
            </w:tcBorders>
            <w:noWrap/>
            <w:vAlign w:val="center"/>
          </w:tcPr>
          <w:p w14:paraId="0938AAD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DM012ZZ</w:t>
            </w:r>
          </w:p>
        </w:tc>
        <w:tc>
          <w:tcPr>
            <w:tcW w:w="765" w:type="dxa"/>
            <w:tcBorders>
              <w:top w:val="nil"/>
              <w:left w:val="nil"/>
              <w:bottom w:val="single" w:sz="4" w:space="0" w:color="auto"/>
              <w:right w:val="single" w:sz="4" w:space="0" w:color="auto"/>
            </w:tcBorders>
            <w:noWrap/>
            <w:vAlign w:val="center"/>
          </w:tcPr>
          <w:p w14:paraId="5DFDA87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DT005ZZ</w:t>
            </w:r>
          </w:p>
        </w:tc>
        <w:tc>
          <w:tcPr>
            <w:tcW w:w="756" w:type="dxa"/>
            <w:tcBorders>
              <w:top w:val="nil"/>
              <w:left w:val="nil"/>
              <w:bottom w:val="single" w:sz="4" w:space="0" w:color="auto"/>
              <w:right w:val="single" w:sz="4" w:space="0" w:color="auto"/>
            </w:tcBorders>
            <w:noWrap/>
            <w:vAlign w:val="center"/>
          </w:tcPr>
          <w:p w14:paraId="6734618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DUY1CZZ</w:t>
            </w:r>
          </w:p>
        </w:tc>
        <w:tc>
          <w:tcPr>
            <w:tcW w:w="798" w:type="dxa"/>
            <w:tcBorders>
              <w:top w:val="nil"/>
              <w:left w:val="nil"/>
              <w:bottom w:val="single" w:sz="4" w:space="0" w:color="auto"/>
              <w:right w:val="single" w:sz="4" w:space="0" w:color="auto"/>
            </w:tcBorders>
            <w:noWrap/>
            <w:vAlign w:val="center"/>
          </w:tcPr>
          <w:p w14:paraId="5F8D52E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DWY37ZZ</w:t>
            </w:r>
          </w:p>
        </w:tc>
        <w:tc>
          <w:tcPr>
            <w:tcW w:w="756" w:type="dxa"/>
            <w:tcBorders>
              <w:top w:val="nil"/>
              <w:left w:val="nil"/>
              <w:bottom w:val="single" w:sz="4" w:space="0" w:color="auto"/>
              <w:right w:val="single" w:sz="4" w:space="0" w:color="auto"/>
            </w:tcBorders>
            <w:noWrap/>
            <w:vAlign w:val="center"/>
          </w:tcPr>
          <w:p w14:paraId="4BB234DE"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6B9EE7B1"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21C5430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0WHM31Z</w:t>
            </w:r>
          </w:p>
        </w:tc>
        <w:tc>
          <w:tcPr>
            <w:tcW w:w="715" w:type="dxa"/>
            <w:tcBorders>
              <w:top w:val="nil"/>
              <w:left w:val="nil"/>
              <w:bottom w:val="single" w:sz="4" w:space="0" w:color="auto"/>
              <w:right w:val="single" w:sz="4" w:space="0" w:color="auto"/>
            </w:tcBorders>
            <w:noWrap/>
            <w:vAlign w:val="center"/>
          </w:tcPr>
          <w:p w14:paraId="27A8318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3E0L704</w:t>
            </w:r>
          </w:p>
        </w:tc>
        <w:tc>
          <w:tcPr>
            <w:tcW w:w="715" w:type="dxa"/>
            <w:tcBorders>
              <w:top w:val="nil"/>
              <w:left w:val="nil"/>
              <w:bottom w:val="single" w:sz="4" w:space="0" w:color="auto"/>
              <w:right w:val="single" w:sz="4" w:space="0" w:color="auto"/>
            </w:tcBorders>
            <w:noWrap/>
            <w:vAlign w:val="center"/>
          </w:tcPr>
          <w:p w14:paraId="7A80589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D7042ZZ</w:t>
            </w:r>
          </w:p>
        </w:tc>
        <w:tc>
          <w:tcPr>
            <w:tcW w:w="723" w:type="dxa"/>
            <w:tcBorders>
              <w:top w:val="nil"/>
              <w:left w:val="nil"/>
              <w:bottom w:val="single" w:sz="4" w:space="0" w:color="auto"/>
              <w:right w:val="single" w:sz="4" w:space="0" w:color="auto"/>
            </w:tcBorders>
            <w:noWrap/>
            <w:vAlign w:val="center"/>
          </w:tcPr>
          <w:p w14:paraId="28D459B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D7Y4FZZ</w:t>
            </w:r>
          </w:p>
        </w:tc>
        <w:tc>
          <w:tcPr>
            <w:tcW w:w="723" w:type="dxa"/>
            <w:tcBorders>
              <w:top w:val="nil"/>
              <w:left w:val="nil"/>
              <w:bottom w:val="single" w:sz="4" w:space="0" w:color="auto"/>
              <w:right w:val="single" w:sz="4" w:space="0" w:color="auto"/>
            </w:tcBorders>
            <w:noWrap/>
            <w:vAlign w:val="center"/>
          </w:tcPr>
          <w:p w14:paraId="7581F9C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D9139BZ</w:t>
            </w:r>
          </w:p>
        </w:tc>
        <w:tc>
          <w:tcPr>
            <w:tcW w:w="751" w:type="dxa"/>
            <w:tcBorders>
              <w:top w:val="nil"/>
              <w:left w:val="nil"/>
              <w:bottom w:val="single" w:sz="4" w:space="0" w:color="auto"/>
              <w:right w:val="single" w:sz="4" w:space="0" w:color="auto"/>
            </w:tcBorders>
            <w:noWrap/>
            <w:vAlign w:val="center"/>
          </w:tcPr>
          <w:p w14:paraId="1658014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DB005ZZ</w:t>
            </w:r>
          </w:p>
        </w:tc>
        <w:tc>
          <w:tcPr>
            <w:tcW w:w="756" w:type="dxa"/>
            <w:tcBorders>
              <w:top w:val="nil"/>
              <w:left w:val="nil"/>
              <w:bottom w:val="single" w:sz="4" w:space="0" w:color="auto"/>
              <w:right w:val="single" w:sz="4" w:space="0" w:color="auto"/>
            </w:tcBorders>
            <w:noWrap/>
            <w:vAlign w:val="center"/>
          </w:tcPr>
          <w:p w14:paraId="49363E2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DD002ZZ</w:t>
            </w:r>
          </w:p>
        </w:tc>
        <w:tc>
          <w:tcPr>
            <w:tcW w:w="715" w:type="dxa"/>
            <w:tcBorders>
              <w:top w:val="nil"/>
              <w:left w:val="nil"/>
              <w:bottom w:val="single" w:sz="4" w:space="0" w:color="auto"/>
              <w:right w:val="single" w:sz="4" w:space="0" w:color="auto"/>
            </w:tcBorders>
            <w:noWrap/>
            <w:vAlign w:val="center"/>
          </w:tcPr>
          <w:p w14:paraId="40FA9EC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DDY4CZZ</w:t>
            </w:r>
          </w:p>
        </w:tc>
        <w:tc>
          <w:tcPr>
            <w:tcW w:w="715" w:type="dxa"/>
            <w:tcBorders>
              <w:top w:val="nil"/>
              <w:left w:val="nil"/>
              <w:bottom w:val="single" w:sz="4" w:space="0" w:color="auto"/>
              <w:right w:val="single" w:sz="4" w:space="0" w:color="auto"/>
            </w:tcBorders>
            <w:noWrap/>
            <w:vAlign w:val="center"/>
          </w:tcPr>
          <w:p w14:paraId="69AA1ED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DG1198Z</w:t>
            </w:r>
          </w:p>
        </w:tc>
        <w:tc>
          <w:tcPr>
            <w:tcW w:w="706" w:type="dxa"/>
            <w:tcBorders>
              <w:top w:val="nil"/>
              <w:left w:val="nil"/>
              <w:bottom w:val="single" w:sz="4" w:space="0" w:color="auto"/>
              <w:right w:val="single" w:sz="4" w:space="0" w:color="auto"/>
            </w:tcBorders>
            <w:noWrap/>
            <w:vAlign w:val="center"/>
          </w:tcPr>
          <w:p w14:paraId="3E6F1E0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DM013Z0</w:t>
            </w:r>
          </w:p>
        </w:tc>
        <w:tc>
          <w:tcPr>
            <w:tcW w:w="765" w:type="dxa"/>
            <w:tcBorders>
              <w:top w:val="nil"/>
              <w:left w:val="nil"/>
              <w:bottom w:val="single" w:sz="4" w:space="0" w:color="auto"/>
              <w:right w:val="single" w:sz="4" w:space="0" w:color="auto"/>
            </w:tcBorders>
            <w:noWrap/>
            <w:vAlign w:val="center"/>
          </w:tcPr>
          <w:p w14:paraId="47E034F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DT006ZZ</w:t>
            </w:r>
          </w:p>
        </w:tc>
        <w:tc>
          <w:tcPr>
            <w:tcW w:w="756" w:type="dxa"/>
            <w:tcBorders>
              <w:top w:val="nil"/>
              <w:left w:val="nil"/>
              <w:bottom w:val="single" w:sz="4" w:space="0" w:color="auto"/>
              <w:right w:val="single" w:sz="4" w:space="0" w:color="auto"/>
            </w:tcBorders>
            <w:noWrap/>
            <w:vAlign w:val="center"/>
          </w:tcPr>
          <w:p w14:paraId="7F5D68BB"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DUY1FZZ</w:t>
            </w:r>
          </w:p>
        </w:tc>
        <w:tc>
          <w:tcPr>
            <w:tcW w:w="798" w:type="dxa"/>
            <w:tcBorders>
              <w:top w:val="nil"/>
              <w:left w:val="nil"/>
              <w:bottom w:val="single" w:sz="4" w:space="0" w:color="auto"/>
              <w:right w:val="single" w:sz="4" w:space="0" w:color="auto"/>
            </w:tcBorders>
            <w:noWrap/>
            <w:vAlign w:val="center"/>
          </w:tcPr>
          <w:p w14:paraId="3D87CF2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DWY3FZZ</w:t>
            </w:r>
          </w:p>
        </w:tc>
        <w:tc>
          <w:tcPr>
            <w:tcW w:w="756" w:type="dxa"/>
            <w:tcBorders>
              <w:top w:val="nil"/>
              <w:left w:val="nil"/>
              <w:bottom w:val="single" w:sz="4" w:space="0" w:color="auto"/>
              <w:right w:val="single" w:sz="4" w:space="0" w:color="auto"/>
            </w:tcBorders>
            <w:noWrap/>
            <w:vAlign w:val="center"/>
          </w:tcPr>
          <w:p w14:paraId="1E2424A7"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2973074C"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4A2B670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0WHM41Z</w:t>
            </w:r>
          </w:p>
        </w:tc>
        <w:tc>
          <w:tcPr>
            <w:tcW w:w="715" w:type="dxa"/>
            <w:tcBorders>
              <w:top w:val="nil"/>
              <w:left w:val="nil"/>
              <w:bottom w:val="single" w:sz="4" w:space="0" w:color="auto"/>
              <w:right w:val="single" w:sz="4" w:space="0" w:color="auto"/>
            </w:tcBorders>
            <w:noWrap/>
            <w:vAlign w:val="center"/>
          </w:tcPr>
          <w:p w14:paraId="7E1BC5B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3E0M304</w:t>
            </w:r>
          </w:p>
        </w:tc>
        <w:tc>
          <w:tcPr>
            <w:tcW w:w="715" w:type="dxa"/>
            <w:tcBorders>
              <w:top w:val="nil"/>
              <w:left w:val="nil"/>
              <w:bottom w:val="single" w:sz="4" w:space="0" w:color="auto"/>
              <w:right w:val="single" w:sz="4" w:space="0" w:color="auto"/>
            </w:tcBorders>
            <w:noWrap/>
            <w:vAlign w:val="center"/>
          </w:tcPr>
          <w:p w14:paraId="0A7CDF5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D7043Z0</w:t>
            </w:r>
          </w:p>
        </w:tc>
        <w:tc>
          <w:tcPr>
            <w:tcW w:w="723" w:type="dxa"/>
            <w:tcBorders>
              <w:top w:val="nil"/>
              <w:left w:val="nil"/>
              <w:bottom w:val="single" w:sz="4" w:space="0" w:color="auto"/>
              <w:right w:val="single" w:sz="4" w:space="0" w:color="auto"/>
            </w:tcBorders>
            <w:noWrap/>
            <w:vAlign w:val="center"/>
          </w:tcPr>
          <w:p w14:paraId="7390C8C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D7Y5FZZ</w:t>
            </w:r>
          </w:p>
        </w:tc>
        <w:tc>
          <w:tcPr>
            <w:tcW w:w="723" w:type="dxa"/>
            <w:tcBorders>
              <w:top w:val="nil"/>
              <w:left w:val="nil"/>
              <w:bottom w:val="single" w:sz="4" w:space="0" w:color="auto"/>
              <w:right w:val="single" w:sz="4" w:space="0" w:color="auto"/>
            </w:tcBorders>
            <w:noWrap/>
            <w:vAlign w:val="center"/>
          </w:tcPr>
          <w:p w14:paraId="1473284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D9139CZ</w:t>
            </w:r>
          </w:p>
        </w:tc>
        <w:tc>
          <w:tcPr>
            <w:tcW w:w="751" w:type="dxa"/>
            <w:tcBorders>
              <w:top w:val="nil"/>
              <w:left w:val="nil"/>
              <w:bottom w:val="single" w:sz="4" w:space="0" w:color="auto"/>
              <w:right w:val="single" w:sz="4" w:space="0" w:color="auto"/>
            </w:tcBorders>
            <w:noWrap/>
            <w:vAlign w:val="center"/>
          </w:tcPr>
          <w:p w14:paraId="20DDD9D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DB006ZZ</w:t>
            </w:r>
          </w:p>
        </w:tc>
        <w:tc>
          <w:tcPr>
            <w:tcW w:w="756" w:type="dxa"/>
            <w:tcBorders>
              <w:top w:val="nil"/>
              <w:left w:val="nil"/>
              <w:bottom w:val="single" w:sz="4" w:space="0" w:color="auto"/>
              <w:right w:val="single" w:sz="4" w:space="0" w:color="auto"/>
            </w:tcBorders>
            <w:noWrap/>
            <w:vAlign w:val="center"/>
          </w:tcPr>
          <w:p w14:paraId="79FA7B4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DD003Z0</w:t>
            </w:r>
          </w:p>
        </w:tc>
        <w:tc>
          <w:tcPr>
            <w:tcW w:w="715" w:type="dxa"/>
            <w:tcBorders>
              <w:top w:val="nil"/>
              <w:left w:val="nil"/>
              <w:bottom w:val="single" w:sz="4" w:space="0" w:color="auto"/>
              <w:right w:val="single" w:sz="4" w:space="0" w:color="auto"/>
            </w:tcBorders>
            <w:noWrap/>
            <w:vAlign w:val="center"/>
          </w:tcPr>
          <w:p w14:paraId="1957FD6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DDY4FZZ</w:t>
            </w:r>
          </w:p>
        </w:tc>
        <w:tc>
          <w:tcPr>
            <w:tcW w:w="715" w:type="dxa"/>
            <w:tcBorders>
              <w:top w:val="nil"/>
              <w:left w:val="nil"/>
              <w:bottom w:val="single" w:sz="4" w:space="0" w:color="auto"/>
              <w:right w:val="single" w:sz="4" w:space="0" w:color="auto"/>
            </w:tcBorders>
            <w:noWrap/>
            <w:vAlign w:val="center"/>
          </w:tcPr>
          <w:p w14:paraId="5FA2261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DG1199Z</w:t>
            </w:r>
          </w:p>
        </w:tc>
        <w:tc>
          <w:tcPr>
            <w:tcW w:w="706" w:type="dxa"/>
            <w:tcBorders>
              <w:top w:val="nil"/>
              <w:left w:val="nil"/>
              <w:bottom w:val="single" w:sz="4" w:space="0" w:color="auto"/>
              <w:right w:val="single" w:sz="4" w:space="0" w:color="auto"/>
            </w:tcBorders>
            <w:noWrap/>
            <w:vAlign w:val="center"/>
          </w:tcPr>
          <w:p w14:paraId="6A9B7AD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DM013ZZ</w:t>
            </w:r>
          </w:p>
        </w:tc>
        <w:tc>
          <w:tcPr>
            <w:tcW w:w="765" w:type="dxa"/>
            <w:tcBorders>
              <w:top w:val="nil"/>
              <w:left w:val="nil"/>
              <w:bottom w:val="single" w:sz="4" w:space="0" w:color="auto"/>
              <w:right w:val="single" w:sz="4" w:space="0" w:color="auto"/>
            </w:tcBorders>
            <w:noWrap/>
            <w:vAlign w:val="center"/>
          </w:tcPr>
          <w:p w14:paraId="69C3B4E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DT010ZZ</w:t>
            </w:r>
          </w:p>
        </w:tc>
        <w:tc>
          <w:tcPr>
            <w:tcW w:w="756" w:type="dxa"/>
            <w:tcBorders>
              <w:top w:val="nil"/>
              <w:left w:val="nil"/>
              <w:bottom w:val="single" w:sz="4" w:space="0" w:color="auto"/>
              <w:right w:val="single" w:sz="4" w:space="0" w:color="auto"/>
            </w:tcBorders>
            <w:noWrap/>
            <w:vAlign w:val="center"/>
          </w:tcPr>
          <w:p w14:paraId="14003AB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DUY27ZZ</w:t>
            </w:r>
          </w:p>
        </w:tc>
        <w:tc>
          <w:tcPr>
            <w:tcW w:w="798" w:type="dxa"/>
            <w:tcBorders>
              <w:top w:val="nil"/>
              <w:left w:val="nil"/>
              <w:bottom w:val="single" w:sz="4" w:space="0" w:color="auto"/>
              <w:right w:val="single" w:sz="4" w:space="0" w:color="auto"/>
            </w:tcBorders>
            <w:noWrap/>
            <w:vAlign w:val="center"/>
          </w:tcPr>
          <w:p w14:paraId="67D86F4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DWY47ZZ</w:t>
            </w:r>
          </w:p>
        </w:tc>
        <w:tc>
          <w:tcPr>
            <w:tcW w:w="756" w:type="dxa"/>
            <w:tcBorders>
              <w:top w:val="nil"/>
              <w:left w:val="nil"/>
              <w:bottom w:val="single" w:sz="4" w:space="0" w:color="auto"/>
              <w:right w:val="single" w:sz="4" w:space="0" w:color="auto"/>
            </w:tcBorders>
            <w:noWrap/>
            <w:vAlign w:val="center"/>
          </w:tcPr>
          <w:p w14:paraId="753265A9"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225F8906"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3CEBAEA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0WHN01Z</w:t>
            </w:r>
          </w:p>
        </w:tc>
        <w:tc>
          <w:tcPr>
            <w:tcW w:w="715" w:type="dxa"/>
            <w:tcBorders>
              <w:top w:val="nil"/>
              <w:left w:val="nil"/>
              <w:bottom w:val="single" w:sz="4" w:space="0" w:color="auto"/>
              <w:right w:val="single" w:sz="4" w:space="0" w:color="auto"/>
            </w:tcBorders>
            <w:noWrap/>
            <w:vAlign w:val="center"/>
          </w:tcPr>
          <w:p w14:paraId="3898E1F0"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3E0M704</w:t>
            </w:r>
          </w:p>
        </w:tc>
        <w:tc>
          <w:tcPr>
            <w:tcW w:w="715" w:type="dxa"/>
            <w:tcBorders>
              <w:top w:val="nil"/>
              <w:left w:val="nil"/>
              <w:bottom w:val="single" w:sz="4" w:space="0" w:color="auto"/>
              <w:right w:val="single" w:sz="4" w:space="0" w:color="auto"/>
            </w:tcBorders>
            <w:noWrap/>
            <w:vAlign w:val="center"/>
          </w:tcPr>
          <w:p w14:paraId="5C208BC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D7043ZZ</w:t>
            </w:r>
          </w:p>
        </w:tc>
        <w:tc>
          <w:tcPr>
            <w:tcW w:w="723" w:type="dxa"/>
            <w:tcBorders>
              <w:top w:val="nil"/>
              <w:left w:val="nil"/>
              <w:bottom w:val="single" w:sz="4" w:space="0" w:color="auto"/>
              <w:right w:val="single" w:sz="4" w:space="0" w:color="auto"/>
            </w:tcBorders>
            <w:noWrap/>
            <w:vAlign w:val="center"/>
          </w:tcPr>
          <w:p w14:paraId="679F381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D7Y6FZZ</w:t>
            </w:r>
          </w:p>
        </w:tc>
        <w:tc>
          <w:tcPr>
            <w:tcW w:w="723" w:type="dxa"/>
            <w:tcBorders>
              <w:top w:val="nil"/>
              <w:left w:val="nil"/>
              <w:bottom w:val="single" w:sz="4" w:space="0" w:color="auto"/>
              <w:right w:val="single" w:sz="4" w:space="0" w:color="auto"/>
            </w:tcBorders>
            <w:noWrap/>
            <w:vAlign w:val="center"/>
          </w:tcPr>
          <w:p w14:paraId="6237D2A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D9139YZ</w:t>
            </w:r>
          </w:p>
        </w:tc>
        <w:tc>
          <w:tcPr>
            <w:tcW w:w="751" w:type="dxa"/>
            <w:tcBorders>
              <w:top w:val="nil"/>
              <w:left w:val="nil"/>
              <w:bottom w:val="single" w:sz="4" w:space="0" w:color="auto"/>
              <w:right w:val="single" w:sz="4" w:space="0" w:color="auto"/>
            </w:tcBorders>
            <w:noWrap/>
            <w:vAlign w:val="center"/>
          </w:tcPr>
          <w:p w14:paraId="129913A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DB010ZZ</w:t>
            </w:r>
          </w:p>
        </w:tc>
        <w:tc>
          <w:tcPr>
            <w:tcW w:w="756" w:type="dxa"/>
            <w:tcBorders>
              <w:top w:val="nil"/>
              <w:left w:val="nil"/>
              <w:bottom w:val="single" w:sz="4" w:space="0" w:color="auto"/>
              <w:right w:val="single" w:sz="4" w:space="0" w:color="auto"/>
            </w:tcBorders>
            <w:noWrap/>
            <w:vAlign w:val="center"/>
          </w:tcPr>
          <w:p w14:paraId="1593D65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DD003ZZ</w:t>
            </w:r>
          </w:p>
        </w:tc>
        <w:tc>
          <w:tcPr>
            <w:tcW w:w="715" w:type="dxa"/>
            <w:tcBorders>
              <w:top w:val="nil"/>
              <w:left w:val="nil"/>
              <w:bottom w:val="single" w:sz="4" w:space="0" w:color="auto"/>
              <w:right w:val="single" w:sz="4" w:space="0" w:color="auto"/>
            </w:tcBorders>
            <w:noWrap/>
            <w:vAlign w:val="center"/>
          </w:tcPr>
          <w:p w14:paraId="6392BE4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DDY57ZZ</w:t>
            </w:r>
          </w:p>
        </w:tc>
        <w:tc>
          <w:tcPr>
            <w:tcW w:w="715" w:type="dxa"/>
            <w:tcBorders>
              <w:top w:val="nil"/>
              <w:left w:val="nil"/>
              <w:bottom w:val="single" w:sz="4" w:space="0" w:color="auto"/>
              <w:right w:val="single" w:sz="4" w:space="0" w:color="auto"/>
            </w:tcBorders>
            <w:noWrap/>
            <w:vAlign w:val="center"/>
          </w:tcPr>
          <w:p w14:paraId="0F9B124C"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DG119BZ</w:t>
            </w:r>
          </w:p>
        </w:tc>
        <w:tc>
          <w:tcPr>
            <w:tcW w:w="706" w:type="dxa"/>
            <w:tcBorders>
              <w:top w:val="nil"/>
              <w:left w:val="nil"/>
              <w:bottom w:val="single" w:sz="4" w:space="0" w:color="auto"/>
              <w:right w:val="single" w:sz="4" w:space="0" w:color="auto"/>
            </w:tcBorders>
            <w:noWrap/>
            <w:vAlign w:val="center"/>
          </w:tcPr>
          <w:p w14:paraId="4B19B949"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DM014ZZ</w:t>
            </w:r>
          </w:p>
        </w:tc>
        <w:tc>
          <w:tcPr>
            <w:tcW w:w="765" w:type="dxa"/>
            <w:tcBorders>
              <w:top w:val="nil"/>
              <w:left w:val="nil"/>
              <w:bottom w:val="single" w:sz="4" w:space="0" w:color="auto"/>
              <w:right w:val="single" w:sz="4" w:space="0" w:color="auto"/>
            </w:tcBorders>
            <w:noWrap/>
            <w:vAlign w:val="center"/>
          </w:tcPr>
          <w:p w14:paraId="34E610E5"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DT011ZZ</w:t>
            </w:r>
          </w:p>
        </w:tc>
        <w:tc>
          <w:tcPr>
            <w:tcW w:w="756" w:type="dxa"/>
            <w:tcBorders>
              <w:top w:val="nil"/>
              <w:left w:val="nil"/>
              <w:bottom w:val="single" w:sz="4" w:space="0" w:color="auto"/>
              <w:right w:val="single" w:sz="4" w:space="0" w:color="auto"/>
            </w:tcBorders>
            <w:noWrap/>
            <w:vAlign w:val="center"/>
          </w:tcPr>
          <w:p w14:paraId="7922DFD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DUY2CZZ</w:t>
            </w:r>
          </w:p>
        </w:tc>
        <w:tc>
          <w:tcPr>
            <w:tcW w:w="798" w:type="dxa"/>
            <w:tcBorders>
              <w:top w:val="nil"/>
              <w:left w:val="nil"/>
              <w:bottom w:val="single" w:sz="4" w:space="0" w:color="auto"/>
              <w:right w:val="single" w:sz="4" w:space="0" w:color="auto"/>
            </w:tcBorders>
            <w:noWrap/>
            <w:vAlign w:val="center"/>
          </w:tcPr>
          <w:p w14:paraId="49F1C286"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DWY4FZZ</w:t>
            </w:r>
          </w:p>
        </w:tc>
        <w:tc>
          <w:tcPr>
            <w:tcW w:w="756" w:type="dxa"/>
            <w:tcBorders>
              <w:top w:val="nil"/>
              <w:left w:val="nil"/>
              <w:bottom w:val="single" w:sz="4" w:space="0" w:color="auto"/>
              <w:right w:val="single" w:sz="4" w:space="0" w:color="auto"/>
            </w:tcBorders>
            <w:noWrap/>
            <w:vAlign w:val="center"/>
          </w:tcPr>
          <w:p w14:paraId="5AC067EB" w14:textId="77777777" w:rsidR="006A05BA" w:rsidRPr="00BC7909" w:rsidRDefault="006A05BA" w:rsidP="006A05BA">
            <w:pPr>
              <w:adjustRightInd/>
              <w:spacing w:line="240" w:lineRule="exact"/>
              <w:jc w:val="center"/>
              <w:textAlignment w:val="auto"/>
              <w:rPr>
                <w:rFonts w:eastAsia="新細明體"/>
                <w:kern w:val="2"/>
                <w:sz w:val="15"/>
                <w:szCs w:val="15"/>
              </w:rPr>
            </w:pPr>
          </w:p>
        </w:tc>
      </w:tr>
      <w:tr w:rsidR="006A05BA" w:rsidRPr="00B459D9" w14:paraId="1C3174D1" w14:textId="77777777" w:rsidTr="006A05BA">
        <w:trPr>
          <w:trHeight w:val="283"/>
          <w:jc w:val="center"/>
        </w:trPr>
        <w:tc>
          <w:tcPr>
            <w:tcW w:w="748" w:type="dxa"/>
            <w:tcBorders>
              <w:top w:val="nil"/>
              <w:left w:val="single" w:sz="4" w:space="0" w:color="auto"/>
              <w:bottom w:val="single" w:sz="4" w:space="0" w:color="auto"/>
              <w:right w:val="single" w:sz="4" w:space="0" w:color="auto"/>
            </w:tcBorders>
            <w:noWrap/>
            <w:vAlign w:val="center"/>
          </w:tcPr>
          <w:p w14:paraId="46187F2D"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0WHN31Z</w:t>
            </w:r>
          </w:p>
        </w:tc>
        <w:tc>
          <w:tcPr>
            <w:tcW w:w="715" w:type="dxa"/>
            <w:tcBorders>
              <w:top w:val="nil"/>
              <w:left w:val="nil"/>
              <w:bottom w:val="single" w:sz="4" w:space="0" w:color="auto"/>
              <w:right w:val="single" w:sz="4" w:space="0" w:color="auto"/>
            </w:tcBorders>
            <w:noWrap/>
            <w:vAlign w:val="center"/>
          </w:tcPr>
          <w:p w14:paraId="34D3AC9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3E0N304</w:t>
            </w:r>
          </w:p>
        </w:tc>
        <w:tc>
          <w:tcPr>
            <w:tcW w:w="715" w:type="dxa"/>
            <w:tcBorders>
              <w:top w:val="nil"/>
              <w:left w:val="nil"/>
              <w:bottom w:val="single" w:sz="4" w:space="0" w:color="auto"/>
              <w:right w:val="single" w:sz="4" w:space="0" w:color="auto"/>
            </w:tcBorders>
            <w:noWrap/>
            <w:vAlign w:val="center"/>
          </w:tcPr>
          <w:p w14:paraId="37906B5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D7044ZZ</w:t>
            </w:r>
          </w:p>
        </w:tc>
        <w:tc>
          <w:tcPr>
            <w:tcW w:w="723" w:type="dxa"/>
            <w:tcBorders>
              <w:top w:val="nil"/>
              <w:left w:val="nil"/>
              <w:bottom w:val="single" w:sz="4" w:space="0" w:color="auto"/>
              <w:right w:val="single" w:sz="4" w:space="0" w:color="auto"/>
            </w:tcBorders>
            <w:noWrap/>
            <w:vAlign w:val="center"/>
          </w:tcPr>
          <w:p w14:paraId="3A724CE2"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D7Y7FZZ</w:t>
            </w:r>
          </w:p>
        </w:tc>
        <w:tc>
          <w:tcPr>
            <w:tcW w:w="723" w:type="dxa"/>
            <w:tcBorders>
              <w:top w:val="nil"/>
              <w:left w:val="nil"/>
              <w:bottom w:val="single" w:sz="4" w:space="0" w:color="auto"/>
              <w:right w:val="single" w:sz="4" w:space="0" w:color="auto"/>
            </w:tcBorders>
            <w:noWrap/>
            <w:vAlign w:val="center"/>
          </w:tcPr>
          <w:p w14:paraId="4DFC4BFF"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D913B7Z</w:t>
            </w:r>
          </w:p>
        </w:tc>
        <w:tc>
          <w:tcPr>
            <w:tcW w:w="751" w:type="dxa"/>
            <w:tcBorders>
              <w:top w:val="nil"/>
              <w:left w:val="nil"/>
              <w:bottom w:val="single" w:sz="4" w:space="0" w:color="auto"/>
              <w:right w:val="single" w:sz="4" w:space="0" w:color="auto"/>
            </w:tcBorders>
            <w:noWrap/>
            <w:vAlign w:val="center"/>
          </w:tcPr>
          <w:p w14:paraId="62FC63EE"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DB011ZZ</w:t>
            </w:r>
          </w:p>
        </w:tc>
        <w:tc>
          <w:tcPr>
            <w:tcW w:w="756" w:type="dxa"/>
            <w:tcBorders>
              <w:top w:val="nil"/>
              <w:left w:val="nil"/>
              <w:bottom w:val="single" w:sz="4" w:space="0" w:color="auto"/>
              <w:right w:val="single" w:sz="4" w:space="0" w:color="auto"/>
            </w:tcBorders>
            <w:noWrap/>
            <w:vAlign w:val="center"/>
          </w:tcPr>
          <w:p w14:paraId="079289B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DD004ZZ</w:t>
            </w:r>
          </w:p>
        </w:tc>
        <w:tc>
          <w:tcPr>
            <w:tcW w:w="715" w:type="dxa"/>
            <w:tcBorders>
              <w:top w:val="nil"/>
              <w:left w:val="nil"/>
              <w:bottom w:val="single" w:sz="4" w:space="0" w:color="auto"/>
              <w:right w:val="single" w:sz="4" w:space="0" w:color="auto"/>
            </w:tcBorders>
            <w:noWrap/>
            <w:vAlign w:val="center"/>
          </w:tcPr>
          <w:p w14:paraId="1BB8F1D1"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DDY5CZZ</w:t>
            </w:r>
          </w:p>
        </w:tc>
        <w:tc>
          <w:tcPr>
            <w:tcW w:w="715" w:type="dxa"/>
            <w:tcBorders>
              <w:top w:val="nil"/>
              <w:left w:val="nil"/>
              <w:bottom w:val="single" w:sz="4" w:space="0" w:color="auto"/>
              <w:right w:val="single" w:sz="4" w:space="0" w:color="auto"/>
            </w:tcBorders>
            <w:noWrap/>
            <w:vAlign w:val="center"/>
          </w:tcPr>
          <w:p w14:paraId="2121A057"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DG119CZ</w:t>
            </w:r>
          </w:p>
        </w:tc>
        <w:tc>
          <w:tcPr>
            <w:tcW w:w="706" w:type="dxa"/>
            <w:tcBorders>
              <w:top w:val="nil"/>
              <w:left w:val="nil"/>
              <w:bottom w:val="single" w:sz="4" w:space="0" w:color="auto"/>
              <w:right w:val="single" w:sz="4" w:space="0" w:color="auto"/>
            </w:tcBorders>
            <w:noWrap/>
            <w:vAlign w:val="center"/>
          </w:tcPr>
          <w:p w14:paraId="2210F30A"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DM015ZZ</w:t>
            </w:r>
          </w:p>
        </w:tc>
        <w:tc>
          <w:tcPr>
            <w:tcW w:w="765" w:type="dxa"/>
            <w:tcBorders>
              <w:top w:val="nil"/>
              <w:left w:val="nil"/>
              <w:bottom w:val="single" w:sz="4" w:space="0" w:color="auto"/>
              <w:right w:val="single" w:sz="4" w:space="0" w:color="auto"/>
            </w:tcBorders>
            <w:noWrap/>
            <w:vAlign w:val="center"/>
          </w:tcPr>
          <w:p w14:paraId="7F487A68"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DT012ZZ</w:t>
            </w:r>
          </w:p>
        </w:tc>
        <w:tc>
          <w:tcPr>
            <w:tcW w:w="756" w:type="dxa"/>
            <w:tcBorders>
              <w:top w:val="nil"/>
              <w:left w:val="nil"/>
              <w:bottom w:val="single" w:sz="4" w:space="0" w:color="auto"/>
              <w:right w:val="single" w:sz="4" w:space="0" w:color="auto"/>
            </w:tcBorders>
            <w:noWrap/>
            <w:vAlign w:val="center"/>
          </w:tcPr>
          <w:p w14:paraId="1A8CD554"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DUY2FZZ</w:t>
            </w:r>
          </w:p>
        </w:tc>
        <w:tc>
          <w:tcPr>
            <w:tcW w:w="798" w:type="dxa"/>
            <w:tcBorders>
              <w:top w:val="nil"/>
              <w:left w:val="nil"/>
              <w:bottom w:val="single" w:sz="4" w:space="0" w:color="auto"/>
              <w:right w:val="single" w:sz="4" w:space="0" w:color="auto"/>
            </w:tcBorders>
            <w:noWrap/>
            <w:vAlign w:val="center"/>
          </w:tcPr>
          <w:p w14:paraId="27E0C093" w14:textId="77777777" w:rsidR="006A05BA" w:rsidRPr="00BC7909" w:rsidRDefault="006A05BA" w:rsidP="006A05BA">
            <w:pPr>
              <w:adjustRightInd/>
              <w:spacing w:line="240" w:lineRule="exact"/>
              <w:jc w:val="center"/>
              <w:textAlignment w:val="auto"/>
              <w:rPr>
                <w:rFonts w:eastAsia="新細明體"/>
                <w:kern w:val="2"/>
                <w:sz w:val="15"/>
                <w:szCs w:val="15"/>
              </w:rPr>
            </w:pPr>
            <w:r w:rsidRPr="00BC7909">
              <w:rPr>
                <w:rFonts w:eastAsia="新細明體"/>
                <w:kern w:val="2"/>
                <w:sz w:val="15"/>
                <w:szCs w:val="15"/>
              </w:rPr>
              <w:t>DWY57ZZ</w:t>
            </w:r>
          </w:p>
        </w:tc>
        <w:tc>
          <w:tcPr>
            <w:tcW w:w="756" w:type="dxa"/>
            <w:tcBorders>
              <w:top w:val="nil"/>
              <w:left w:val="nil"/>
              <w:bottom w:val="single" w:sz="4" w:space="0" w:color="auto"/>
              <w:right w:val="single" w:sz="4" w:space="0" w:color="auto"/>
            </w:tcBorders>
            <w:noWrap/>
            <w:vAlign w:val="center"/>
          </w:tcPr>
          <w:p w14:paraId="74487EB2" w14:textId="77777777" w:rsidR="006A05BA" w:rsidRPr="00BC7909" w:rsidRDefault="006A05BA" w:rsidP="006A05BA">
            <w:pPr>
              <w:adjustRightInd/>
              <w:spacing w:line="240" w:lineRule="exact"/>
              <w:jc w:val="center"/>
              <w:textAlignment w:val="auto"/>
              <w:rPr>
                <w:rFonts w:eastAsia="新細明體"/>
                <w:kern w:val="2"/>
                <w:sz w:val="15"/>
                <w:szCs w:val="15"/>
              </w:rPr>
            </w:pPr>
          </w:p>
        </w:tc>
      </w:tr>
    </w:tbl>
    <w:p w14:paraId="305B3D09" w14:textId="77777777" w:rsidR="009E571D" w:rsidRPr="00B459D9" w:rsidRDefault="009E571D" w:rsidP="002D7D0C">
      <w:pPr>
        <w:rPr>
          <w:color w:val="000000"/>
          <w:sz w:val="28"/>
          <w:szCs w:val="28"/>
        </w:rPr>
      </w:pPr>
    </w:p>
    <w:p w14:paraId="37414435" w14:textId="77777777" w:rsidR="00EF1647" w:rsidRPr="00B459D9" w:rsidRDefault="00EF1647" w:rsidP="006F60CC">
      <w:pPr>
        <w:snapToGrid w:val="0"/>
        <w:spacing w:line="288" w:lineRule="auto"/>
        <w:jc w:val="center"/>
        <w:outlineLvl w:val="0"/>
        <w:rPr>
          <w:color w:val="000000"/>
          <w:sz w:val="28"/>
          <w:szCs w:val="28"/>
        </w:rPr>
      </w:pPr>
      <w:r>
        <w:rPr>
          <w:color w:val="000000"/>
          <w:sz w:val="28"/>
          <w:szCs w:val="28"/>
        </w:rPr>
        <w:br w:type="page"/>
      </w:r>
    </w:p>
    <w:tbl>
      <w:tblPr>
        <w:tblW w:w="10040" w:type="dxa"/>
        <w:jc w:val="center"/>
        <w:tblCellMar>
          <w:left w:w="28" w:type="dxa"/>
          <w:right w:w="28" w:type="dxa"/>
        </w:tblCellMar>
        <w:tblLook w:val="04A0" w:firstRow="1" w:lastRow="0" w:firstColumn="1" w:lastColumn="0" w:noHBand="0" w:noVBand="1"/>
      </w:tblPr>
      <w:tblGrid>
        <w:gridCol w:w="765"/>
        <w:gridCol w:w="731"/>
        <w:gridCol w:w="773"/>
        <w:gridCol w:w="703"/>
        <w:gridCol w:w="703"/>
        <w:gridCol w:w="736"/>
        <w:gridCol w:w="740"/>
        <w:gridCol w:w="723"/>
        <w:gridCol w:w="740"/>
        <w:gridCol w:w="723"/>
        <w:gridCol w:w="748"/>
        <w:gridCol w:w="744"/>
        <w:gridCol w:w="777"/>
        <w:gridCol w:w="798"/>
      </w:tblGrid>
      <w:tr w:rsidR="00EF1647" w:rsidRPr="00FE6E25" w14:paraId="77D366D8" w14:textId="77777777" w:rsidTr="00B84825">
        <w:trPr>
          <w:trHeight w:val="330"/>
          <w:tblHeader/>
          <w:jc w:val="center"/>
        </w:trPr>
        <w:tc>
          <w:tcPr>
            <w:tcW w:w="9300" w:type="dxa"/>
            <w:gridSpan w:val="13"/>
            <w:tcBorders>
              <w:top w:val="single" w:sz="4" w:space="0" w:color="auto"/>
              <w:left w:val="single" w:sz="4" w:space="0" w:color="auto"/>
              <w:bottom w:val="single" w:sz="4" w:space="0" w:color="auto"/>
              <w:right w:val="nil"/>
            </w:tcBorders>
            <w:noWrap/>
            <w:vAlign w:val="center"/>
            <w:hideMark/>
          </w:tcPr>
          <w:p w14:paraId="5DE27919" w14:textId="77777777" w:rsidR="00EF1647" w:rsidRPr="00FE6E25" w:rsidRDefault="00EF1647" w:rsidP="00EF1647">
            <w:pPr>
              <w:spacing w:line="300" w:lineRule="exact"/>
              <w:jc w:val="both"/>
              <w:rPr>
                <w:color w:val="000000"/>
                <w:szCs w:val="24"/>
              </w:rPr>
            </w:pPr>
            <w:r w:rsidRPr="00FE6E25">
              <w:rPr>
                <w:color w:val="000000"/>
                <w:szCs w:val="24"/>
              </w:rPr>
              <w:t>ICD-9-CM</w:t>
            </w:r>
            <w:r w:rsidRPr="00FE6E25">
              <w:rPr>
                <w:rFonts w:hint="eastAsia"/>
                <w:color w:val="000000"/>
                <w:szCs w:val="24"/>
              </w:rPr>
              <w:t>：</w:t>
            </w:r>
            <w:r w:rsidRPr="00FE6E25">
              <w:rPr>
                <w:color w:val="000000"/>
                <w:szCs w:val="24"/>
              </w:rPr>
              <w:t>92.2X</w:t>
            </w:r>
            <w:r w:rsidRPr="00FE6E25">
              <w:rPr>
                <w:rFonts w:hint="eastAsia"/>
                <w:color w:val="000000"/>
                <w:szCs w:val="24"/>
              </w:rPr>
              <w:t>，</w:t>
            </w:r>
            <w:r w:rsidRPr="00FE6E25">
              <w:rPr>
                <w:color w:val="000000"/>
                <w:szCs w:val="24"/>
              </w:rPr>
              <w:t>ICD-10-PCS</w:t>
            </w:r>
            <w:r w:rsidRPr="00FE6E25">
              <w:rPr>
                <w:rFonts w:hint="eastAsia"/>
                <w:color w:val="000000"/>
                <w:szCs w:val="24"/>
              </w:rPr>
              <w:t>如下：</w:t>
            </w:r>
          </w:p>
          <w:p w14:paraId="544C97BC" w14:textId="77777777" w:rsidR="00EF1647" w:rsidRPr="00FE6E25" w:rsidRDefault="00EF1647" w:rsidP="00EF1647">
            <w:pPr>
              <w:spacing w:line="300" w:lineRule="exact"/>
              <w:jc w:val="both"/>
              <w:rPr>
                <w:color w:val="000000"/>
                <w:szCs w:val="24"/>
              </w:rPr>
            </w:pPr>
            <w:r w:rsidRPr="00FE6E25">
              <w:rPr>
                <w:rFonts w:hint="eastAsia"/>
                <w:color w:val="000000"/>
                <w:szCs w:val="24"/>
              </w:rPr>
              <w:t>[2023</w:t>
            </w:r>
            <w:r w:rsidRPr="00FE6E25">
              <w:rPr>
                <w:rFonts w:hint="eastAsia"/>
                <w:color w:val="000000"/>
                <w:szCs w:val="24"/>
              </w:rPr>
              <w:t>年版</w:t>
            </w:r>
            <w:r w:rsidRPr="00FE6E25">
              <w:rPr>
                <w:rFonts w:hint="eastAsia"/>
                <w:color w:val="000000"/>
                <w:szCs w:val="24"/>
              </w:rPr>
              <w:t>ICD-10-</w:t>
            </w:r>
            <w:r w:rsidRPr="00FE6E25">
              <w:rPr>
                <w:color w:val="000000"/>
                <w:szCs w:val="24"/>
              </w:rPr>
              <w:t>PCS</w:t>
            </w:r>
            <w:r w:rsidRPr="00FE6E25">
              <w:rPr>
                <w:rFonts w:hint="eastAsia"/>
                <w:color w:val="000000"/>
                <w:szCs w:val="24"/>
              </w:rPr>
              <w:t>，自一百十四年一月一日起適用</w:t>
            </w:r>
            <w:r w:rsidRPr="00FE6E25">
              <w:rPr>
                <w:rFonts w:hint="eastAsia"/>
                <w:color w:val="000000"/>
                <w:szCs w:val="24"/>
              </w:rPr>
              <w:t>]</w:t>
            </w:r>
          </w:p>
        </w:tc>
        <w:tc>
          <w:tcPr>
            <w:tcW w:w="740" w:type="dxa"/>
            <w:tcBorders>
              <w:top w:val="single" w:sz="4" w:space="0" w:color="auto"/>
              <w:left w:val="nil"/>
              <w:bottom w:val="single" w:sz="4" w:space="0" w:color="auto"/>
              <w:right w:val="single" w:sz="4" w:space="0" w:color="auto"/>
            </w:tcBorders>
            <w:noWrap/>
            <w:vAlign w:val="center"/>
            <w:hideMark/>
          </w:tcPr>
          <w:p w14:paraId="1965F778" w14:textId="77777777" w:rsidR="00EF1647" w:rsidRPr="00FE6E25" w:rsidRDefault="00EF1647" w:rsidP="00EF1647">
            <w:pPr>
              <w:widowControl/>
              <w:rPr>
                <w:color w:val="000000"/>
                <w:sz w:val="14"/>
                <w:szCs w:val="14"/>
              </w:rPr>
            </w:pPr>
          </w:p>
        </w:tc>
      </w:tr>
      <w:tr w:rsidR="00E95E38" w:rsidRPr="00FE6E25" w14:paraId="3FAE1396"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041D6BC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08H031Z</w:t>
            </w:r>
          </w:p>
        </w:tc>
        <w:tc>
          <w:tcPr>
            <w:tcW w:w="696" w:type="dxa"/>
            <w:tcBorders>
              <w:top w:val="nil"/>
              <w:left w:val="nil"/>
              <w:bottom w:val="single" w:sz="4" w:space="0" w:color="auto"/>
              <w:right w:val="single" w:sz="4" w:space="0" w:color="auto"/>
            </w:tcBorders>
            <w:noWrap/>
            <w:vAlign w:val="center"/>
          </w:tcPr>
          <w:p w14:paraId="77BC55C8" w14:textId="77777777" w:rsidR="00E95E38" w:rsidRPr="00FE6E25" w:rsidRDefault="00E95E38" w:rsidP="00E95E38">
            <w:pPr>
              <w:spacing w:line="240" w:lineRule="exact"/>
              <w:jc w:val="center"/>
              <w:rPr>
                <w:rFonts w:eastAsia="新細明體"/>
                <w:color w:val="000000"/>
                <w:kern w:val="2"/>
                <w:sz w:val="15"/>
                <w:szCs w:val="15"/>
              </w:rPr>
            </w:pPr>
            <w:r w:rsidRPr="00FE6E25">
              <w:rPr>
                <w:rFonts w:eastAsia="新細明體"/>
                <w:color w:val="000000"/>
                <w:kern w:val="2"/>
                <w:sz w:val="15"/>
                <w:szCs w:val="15"/>
              </w:rPr>
              <w:t>0WHP81Z</w:t>
            </w:r>
          </w:p>
        </w:tc>
        <w:tc>
          <w:tcPr>
            <w:tcW w:w="696" w:type="dxa"/>
            <w:tcBorders>
              <w:top w:val="nil"/>
              <w:left w:val="nil"/>
              <w:bottom w:val="single" w:sz="4" w:space="0" w:color="auto"/>
              <w:right w:val="single" w:sz="4" w:space="0" w:color="auto"/>
            </w:tcBorders>
            <w:noWrap/>
            <w:vAlign w:val="center"/>
          </w:tcPr>
          <w:p w14:paraId="0F33C51B" w14:textId="77777777" w:rsidR="00E95E38" w:rsidRPr="00FE6E25" w:rsidRDefault="00E95E38" w:rsidP="00E95E38">
            <w:pPr>
              <w:spacing w:line="240" w:lineRule="exact"/>
              <w:jc w:val="center"/>
              <w:rPr>
                <w:rFonts w:eastAsia="新細明體"/>
                <w:color w:val="000000"/>
                <w:kern w:val="2"/>
                <w:sz w:val="15"/>
                <w:szCs w:val="15"/>
              </w:rPr>
            </w:pPr>
            <w:r w:rsidRPr="00FE6E25">
              <w:rPr>
                <w:rFonts w:eastAsia="新細明體"/>
                <w:color w:val="000000"/>
                <w:kern w:val="2"/>
                <w:sz w:val="15"/>
                <w:szCs w:val="15"/>
              </w:rPr>
              <w:t>3E0Y304</w:t>
            </w:r>
          </w:p>
        </w:tc>
        <w:tc>
          <w:tcPr>
            <w:tcW w:w="703" w:type="dxa"/>
            <w:tcBorders>
              <w:top w:val="nil"/>
              <w:left w:val="nil"/>
              <w:bottom w:val="single" w:sz="4" w:space="0" w:color="auto"/>
              <w:right w:val="single" w:sz="4" w:space="0" w:color="auto"/>
            </w:tcBorders>
            <w:noWrap/>
            <w:vAlign w:val="center"/>
          </w:tcPr>
          <w:p w14:paraId="501D6291" w14:textId="77777777" w:rsidR="00E95E38" w:rsidRPr="00FE6E25" w:rsidRDefault="00E95E38" w:rsidP="00E95E38">
            <w:pPr>
              <w:spacing w:line="240" w:lineRule="exact"/>
              <w:jc w:val="center"/>
              <w:rPr>
                <w:rFonts w:eastAsia="新細明體"/>
                <w:color w:val="000000"/>
                <w:kern w:val="2"/>
                <w:sz w:val="15"/>
                <w:szCs w:val="15"/>
              </w:rPr>
            </w:pPr>
            <w:r w:rsidRPr="00FE6E25">
              <w:rPr>
                <w:rFonts w:eastAsia="新細明體"/>
                <w:color w:val="000000"/>
                <w:kern w:val="2"/>
                <w:sz w:val="15"/>
                <w:szCs w:val="15"/>
              </w:rPr>
              <w:t>D7052ZZ</w:t>
            </w:r>
          </w:p>
        </w:tc>
        <w:tc>
          <w:tcPr>
            <w:tcW w:w="703" w:type="dxa"/>
            <w:tcBorders>
              <w:top w:val="nil"/>
              <w:left w:val="nil"/>
              <w:bottom w:val="single" w:sz="4" w:space="0" w:color="auto"/>
              <w:right w:val="single" w:sz="4" w:space="0" w:color="auto"/>
            </w:tcBorders>
            <w:noWrap/>
            <w:vAlign w:val="center"/>
          </w:tcPr>
          <w:p w14:paraId="125B32A4" w14:textId="77777777" w:rsidR="00E95E38" w:rsidRPr="00FE6E25" w:rsidRDefault="00E95E38" w:rsidP="00E95E38">
            <w:pPr>
              <w:spacing w:line="240" w:lineRule="exact"/>
              <w:jc w:val="center"/>
              <w:rPr>
                <w:rFonts w:eastAsia="新細明體"/>
                <w:color w:val="000000"/>
                <w:kern w:val="2"/>
                <w:sz w:val="15"/>
                <w:szCs w:val="15"/>
              </w:rPr>
            </w:pPr>
            <w:r w:rsidRPr="00FE6E25">
              <w:rPr>
                <w:rFonts w:eastAsia="新細明體"/>
                <w:color w:val="000000"/>
                <w:kern w:val="2"/>
                <w:sz w:val="15"/>
                <w:szCs w:val="15"/>
              </w:rPr>
              <w:t>D7Y0FZZ</w:t>
            </w:r>
          </w:p>
        </w:tc>
        <w:tc>
          <w:tcPr>
            <w:tcW w:w="736" w:type="dxa"/>
            <w:tcBorders>
              <w:top w:val="nil"/>
              <w:left w:val="nil"/>
              <w:bottom w:val="single" w:sz="4" w:space="0" w:color="auto"/>
              <w:right w:val="single" w:sz="4" w:space="0" w:color="auto"/>
            </w:tcBorders>
            <w:noWrap/>
            <w:vAlign w:val="center"/>
          </w:tcPr>
          <w:p w14:paraId="4FB26883" w14:textId="77777777" w:rsidR="00E95E38" w:rsidRPr="00FE6E25" w:rsidRDefault="00E95E38" w:rsidP="00E95E38">
            <w:pPr>
              <w:spacing w:line="240" w:lineRule="exact"/>
              <w:jc w:val="center"/>
              <w:rPr>
                <w:rFonts w:eastAsia="新細明體"/>
                <w:color w:val="000000"/>
                <w:kern w:val="2"/>
                <w:sz w:val="15"/>
                <w:szCs w:val="15"/>
              </w:rPr>
            </w:pPr>
            <w:r w:rsidRPr="00FE6E25">
              <w:rPr>
                <w:rFonts w:eastAsia="新細明體"/>
                <w:color w:val="000000"/>
                <w:kern w:val="2"/>
                <w:sz w:val="15"/>
                <w:szCs w:val="15"/>
              </w:rPr>
              <w:t>D911BYZ</w:t>
            </w:r>
          </w:p>
        </w:tc>
        <w:tc>
          <w:tcPr>
            <w:tcW w:w="736" w:type="dxa"/>
            <w:tcBorders>
              <w:top w:val="nil"/>
              <w:left w:val="nil"/>
              <w:bottom w:val="single" w:sz="4" w:space="0" w:color="auto"/>
              <w:right w:val="single" w:sz="4" w:space="0" w:color="auto"/>
            </w:tcBorders>
            <w:noWrap/>
            <w:vAlign w:val="center"/>
          </w:tcPr>
          <w:p w14:paraId="0A604681" w14:textId="77777777" w:rsidR="00E95E38" w:rsidRPr="00FE6E25" w:rsidRDefault="00E95E38" w:rsidP="00E95E38">
            <w:pPr>
              <w:spacing w:line="240" w:lineRule="exact"/>
              <w:jc w:val="center"/>
              <w:rPr>
                <w:rFonts w:eastAsia="新細明體"/>
                <w:color w:val="000000"/>
                <w:kern w:val="2"/>
                <w:sz w:val="15"/>
                <w:szCs w:val="15"/>
              </w:rPr>
            </w:pPr>
            <w:r w:rsidRPr="00FE6E25">
              <w:rPr>
                <w:rFonts w:eastAsia="新細明體"/>
                <w:color w:val="000000"/>
                <w:kern w:val="2"/>
                <w:sz w:val="15"/>
                <w:szCs w:val="15"/>
              </w:rPr>
              <w:t>D9Y8FZZ</w:t>
            </w:r>
          </w:p>
        </w:tc>
        <w:tc>
          <w:tcPr>
            <w:tcW w:w="695" w:type="dxa"/>
            <w:tcBorders>
              <w:top w:val="nil"/>
              <w:left w:val="nil"/>
              <w:bottom w:val="single" w:sz="4" w:space="0" w:color="auto"/>
              <w:right w:val="single" w:sz="4" w:space="0" w:color="auto"/>
            </w:tcBorders>
            <w:noWrap/>
            <w:vAlign w:val="center"/>
          </w:tcPr>
          <w:p w14:paraId="2A7D7F55" w14:textId="77777777" w:rsidR="00E95E38" w:rsidRPr="00FE6E25" w:rsidRDefault="00E95E38" w:rsidP="00E95E38">
            <w:pPr>
              <w:spacing w:line="240" w:lineRule="exact"/>
              <w:jc w:val="center"/>
              <w:rPr>
                <w:rFonts w:eastAsia="新細明體"/>
                <w:color w:val="000000"/>
                <w:kern w:val="2"/>
                <w:sz w:val="15"/>
                <w:szCs w:val="15"/>
              </w:rPr>
            </w:pPr>
            <w:r w:rsidRPr="00FE6E25">
              <w:rPr>
                <w:rFonts w:eastAsia="新細明體"/>
                <w:color w:val="000000"/>
                <w:kern w:val="2"/>
                <w:sz w:val="15"/>
                <w:szCs w:val="15"/>
              </w:rPr>
              <w:t>DB189CZ</w:t>
            </w:r>
          </w:p>
        </w:tc>
        <w:tc>
          <w:tcPr>
            <w:tcW w:w="695" w:type="dxa"/>
            <w:tcBorders>
              <w:top w:val="nil"/>
              <w:left w:val="nil"/>
              <w:bottom w:val="single" w:sz="4" w:space="0" w:color="auto"/>
              <w:right w:val="single" w:sz="4" w:space="0" w:color="auto"/>
            </w:tcBorders>
            <w:noWrap/>
            <w:vAlign w:val="center"/>
          </w:tcPr>
          <w:p w14:paraId="2B8AA9C3" w14:textId="77777777" w:rsidR="00E95E38" w:rsidRPr="00FE6E25" w:rsidRDefault="00E95E38" w:rsidP="00E95E38">
            <w:pPr>
              <w:spacing w:line="240" w:lineRule="exact"/>
              <w:jc w:val="center"/>
              <w:rPr>
                <w:rFonts w:eastAsia="新細明體"/>
                <w:color w:val="000000"/>
                <w:kern w:val="2"/>
                <w:sz w:val="15"/>
                <w:szCs w:val="15"/>
              </w:rPr>
            </w:pPr>
            <w:r w:rsidRPr="00FE6E25">
              <w:rPr>
                <w:rFonts w:eastAsia="新細明體"/>
                <w:color w:val="000000"/>
                <w:kern w:val="2"/>
                <w:sz w:val="15"/>
                <w:szCs w:val="15"/>
              </w:rPr>
              <w:t>DD15B6Z</w:t>
            </w:r>
          </w:p>
        </w:tc>
        <w:tc>
          <w:tcPr>
            <w:tcW w:w="695" w:type="dxa"/>
            <w:tcBorders>
              <w:top w:val="nil"/>
              <w:left w:val="nil"/>
              <w:bottom w:val="single" w:sz="4" w:space="0" w:color="auto"/>
              <w:right w:val="single" w:sz="4" w:space="0" w:color="auto"/>
            </w:tcBorders>
            <w:noWrap/>
            <w:vAlign w:val="center"/>
          </w:tcPr>
          <w:p w14:paraId="019F5511" w14:textId="77777777" w:rsidR="00E95E38" w:rsidRPr="00FE6E25" w:rsidRDefault="00E95E38" w:rsidP="00E95E38">
            <w:pPr>
              <w:spacing w:line="240" w:lineRule="exact"/>
              <w:jc w:val="center"/>
              <w:rPr>
                <w:rFonts w:eastAsia="新細明體"/>
                <w:color w:val="000000"/>
                <w:kern w:val="2"/>
                <w:sz w:val="15"/>
                <w:szCs w:val="15"/>
              </w:rPr>
            </w:pPr>
            <w:r w:rsidRPr="00FE6E25">
              <w:rPr>
                <w:rFonts w:eastAsia="新細明體"/>
                <w:color w:val="000000"/>
                <w:kern w:val="2"/>
                <w:sz w:val="15"/>
                <w:szCs w:val="15"/>
              </w:rPr>
              <w:t>DG015ZZ</w:t>
            </w:r>
          </w:p>
        </w:tc>
        <w:tc>
          <w:tcPr>
            <w:tcW w:w="695" w:type="dxa"/>
            <w:tcBorders>
              <w:top w:val="nil"/>
              <w:left w:val="nil"/>
              <w:bottom w:val="single" w:sz="4" w:space="0" w:color="auto"/>
              <w:right w:val="single" w:sz="4" w:space="0" w:color="auto"/>
            </w:tcBorders>
            <w:noWrap/>
            <w:vAlign w:val="center"/>
          </w:tcPr>
          <w:p w14:paraId="588F1BA1" w14:textId="77777777" w:rsidR="00E95E38" w:rsidRPr="00FE6E25" w:rsidRDefault="00E95E38" w:rsidP="00E95E38">
            <w:pPr>
              <w:spacing w:line="240" w:lineRule="exact"/>
              <w:jc w:val="center"/>
              <w:rPr>
                <w:rFonts w:eastAsia="新細明體"/>
                <w:color w:val="000000"/>
                <w:kern w:val="2"/>
                <w:sz w:val="15"/>
                <w:szCs w:val="15"/>
              </w:rPr>
            </w:pPr>
            <w:r w:rsidRPr="00FE6E25">
              <w:rPr>
                <w:rFonts w:eastAsia="新細明體"/>
                <w:color w:val="000000"/>
                <w:kern w:val="2"/>
                <w:sz w:val="15"/>
                <w:szCs w:val="15"/>
              </w:rPr>
              <w:t>DH094ZZ</w:t>
            </w:r>
          </w:p>
        </w:tc>
        <w:tc>
          <w:tcPr>
            <w:tcW w:w="744" w:type="dxa"/>
            <w:tcBorders>
              <w:top w:val="nil"/>
              <w:left w:val="nil"/>
              <w:bottom w:val="single" w:sz="4" w:space="0" w:color="auto"/>
              <w:right w:val="single" w:sz="4" w:space="0" w:color="auto"/>
            </w:tcBorders>
            <w:noWrap/>
            <w:vAlign w:val="center"/>
          </w:tcPr>
          <w:p w14:paraId="0523E102" w14:textId="77777777" w:rsidR="00E95E38" w:rsidRPr="00FE6E25" w:rsidRDefault="00E95E38" w:rsidP="00E95E38">
            <w:pPr>
              <w:spacing w:line="240" w:lineRule="exact"/>
              <w:jc w:val="center"/>
              <w:rPr>
                <w:rFonts w:eastAsia="新細明體"/>
                <w:color w:val="000000"/>
                <w:kern w:val="2"/>
                <w:sz w:val="15"/>
                <w:szCs w:val="15"/>
              </w:rPr>
            </w:pPr>
            <w:r w:rsidRPr="00FE6E25">
              <w:rPr>
                <w:rFonts w:eastAsia="新細明體"/>
                <w:color w:val="000000"/>
                <w:kern w:val="2"/>
                <w:sz w:val="15"/>
                <w:szCs w:val="15"/>
              </w:rPr>
              <w:t>DP0B6ZZ</w:t>
            </w:r>
          </w:p>
        </w:tc>
        <w:tc>
          <w:tcPr>
            <w:tcW w:w="777" w:type="dxa"/>
            <w:tcBorders>
              <w:top w:val="nil"/>
              <w:left w:val="nil"/>
              <w:bottom w:val="single" w:sz="4" w:space="0" w:color="auto"/>
              <w:right w:val="single" w:sz="4" w:space="0" w:color="auto"/>
            </w:tcBorders>
            <w:noWrap/>
            <w:vAlign w:val="center"/>
          </w:tcPr>
          <w:p w14:paraId="4C7BCFC9" w14:textId="77777777" w:rsidR="00E95E38" w:rsidRPr="00FE6E25" w:rsidRDefault="00E95E38" w:rsidP="00E95E38">
            <w:pPr>
              <w:spacing w:line="240" w:lineRule="exact"/>
              <w:jc w:val="center"/>
              <w:rPr>
                <w:rFonts w:eastAsia="新細明體"/>
                <w:color w:val="000000"/>
                <w:kern w:val="2"/>
                <w:sz w:val="15"/>
                <w:szCs w:val="15"/>
              </w:rPr>
            </w:pPr>
            <w:r w:rsidRPr="00FE6E25">
              <w:rPr>
                <w:rFonts w:eastAsia="新細明體"/>
                <w:color w:val="000000"/>
                <w:kern w:val="2"/>
                <w:sz w:val="15"/>
                <w:szCs w:val="15"/>
              </w:rPr>
              <w:t>DU1098Z</w:t>
            </w:r>
          </w:p>
        </w:tc>
        <w:tc>
          <w:tcPr>
            <w:tcW w:w="740" w:type="dxa"/>
            <w:tcBorders>
              <w:top w:val="nil"/>
              <w:left w:val="nil"/>
              <w:bottom w:val="single" w:sz="4" w:space="0" w:color="auto"/>
              <w:right w:val="single" w:sz="4" w:space="0" w:color="auto"/>
            </w:tcBorders>
            <w:noWrap/>
            <w:vAlign w:val="center"/>
          </w:tcPr>
          <w:p w14:paraId="44DF257D" w14:textId="77777777" w:rsidR="00E95E38" w:rsidRPr="00FE6E25" w:rsidRDefault="00E95E38" w:rsidP="00E95E38">
            <w:pPr>
              <w:spacing w:line="240" w:lineRule="exact"/>
              <w:jc w:val="center"/>
              <w:rPr>
                <w:rFonts w:eastAsia="新細明體"/>
                <w:color w:val="000000"/>
                <w:kern w:val="2"/>
                <w:sz w:val="15"/>
                <w:szCs w:val="15"/>
              </w:rPr>
            </w:pPr>
            <w:r w:rsidRPr="00FE6E25">
              <w:rPr>
                <w:rFonts w:eastAsia="新細明體"/>
                <w:color w:val="000000"/>
                <w:kern w:val="2"/>
                <w:sz w:val="15"/>
                <w:szCs w:val="15"/>
              </w:rPr>
              <w:t>DW11B9Z</w:t>
            </w:r>
          </w:p>
        </w:tc>
      </w:tr>
      <w:tr w:rsidR="00E95E38" w:rsidRPr="00FE6E25" w14:paraId="0F817D67"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14323FE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08H0X1Z</w:t>
            </w:r>
          </w:p>
        </w:tc>
        <w:tc>
          <w:tcPr>
            <w:tcW w:w="696" w:type="dxa"/>
            <w:tcBorders>
              <w:top w:val="nil"/>
              <w:left w:val="nil"/>
              <w:bottom w:val="single" w:sz="4" w:space="0" w:color="auto"/>
              <w:right w:val="single" w:sz="4" w:space="0" w:color="auto"/>
            </w:tcBorders>
            <w:noWrap/>
            <w:vAlign w:val="center"/>
          </w:tcPr>
          <w:p w14:paraId="66CA55A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0WHQ01Z</w:t>
            </w:r>
          </w:p>
        </w:tc>
        <w:tc>
          <w:tcPr>
            <w:tcW w:w="696" w:type="dxa"/>
            <w:tcBorders>
              <w:top w:val="nil"/>
              <w:left w:val="nil"/>
              <w:bottom w:val="single" w:sz="4" w:space="0" w:color="auto"/>
              <w:right w:val="single" w:sz="4" w:space="0" w:color="auto"/>
            </w:tcBorders>
            <w:noWrap/>
            <w:vAlign w:val="center"/>
          </w:tcPr>
          <w:p w14:paraId="7B451EF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3E0Y704</w:t>
            </w:r>
          </w:p>
        </w:tc>
        <w:tc>
          <w:tcPr>
            <w:tcW w:w="703" w:type="dxa"/>
            <w:tcBorders>
              <w:top w:val="nil"/>
              <w:left w:val="nil"/>
              <w:bottom w:val="single" w:sz="4" w:space="0" w:color="auto"/>
              <w:right w:val="single" w:sz="4" w:space="0" w:color="auto"/>
            </w:tcBorders>
            <w:noWrap/>
            <w:vAlign w:val="center"/>
          </w:tcPr>
          <w:p w14:paraId="25C0E8A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D7053Z0</w:t>
            </w:r>
          </w:p>
        </w:tc>
        <w:tc>
          <w:tcPr>
            <w:tcW w:w="703" w:type="dxa"/>
            <w:tcBorders>
              <w:top w:val="nil"/>
              <w:left w:val="nil"/>
              <w:bottom w:val="single" w:sz="4" w:space="0" w:color="auto"/>
              <w:right w:val="single" w:sz="4" w:space="0" w:color="auto"/>
            </w:tcBorders>
            <w:noWrap/>
            <w:vAlign w:val="center"/>
          </w:tcPr>
          <w:p w14:paraId="74A943A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D7Y1FZZ</w:t>
            </w:r>
          </w:p>
        </w:tc>
        <w:tc>
          <w:tcPr>
            <w:tcW w:w="736" w:type="dxa"/>
            <w:tcBorders>
              <w:top w:val="nil"/>
              <w:left w:val="nil"/>
              <w:bottom w:val="single" w:sz="4" w:space="0" w:color="auto"/>
              <w:right w:val="single" w:sz="4" w:space="0" w:color="auto"/>
            </w:tcBorders>
            <w:noWrap/>
            <w:vAlign w:val="center"/>
          </w:tcPr>
          <w:p w14:paraId="1C961FD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D91397Z</w:t>
            </w:r>
          </w:p>
        </w:tc>
        <w:tc>
          <w:tcPr>
            <w:tcW w:w="736" w:type="dxa"/>
            <w:tcBorders>
              <w:top w:val="nil"/>
              <w:left w:val="nil"/>
              <w:bottom w:val="single" w:sz="4" w:space="0" w:color="auto"/>
              <w:right w:val="single" w:sz="4" w:space="0" w:color="auto"/>
            </w:tcBorders>
            <w:noWrap/>
            <w:vAlign w:val="center"/>
          </w:tcPr>
          <w:p w14:paraId="465116D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D9Y97ZZ</w:t>
            </w:r>
          </w:p>
        </w:tc>
        <w:tc>
          <w:tcPr>
            <w:tcW w:w="695" w:type="dxa"/>
            <w:tcBorders>
              <w:top w:val="nil"/>
              <w:left w:val="nil"/>
              <w:bottom w:val="single" w:sz="4" w:space="0" w:color="auto"/>
              <w:right w:val="single" w:sz="4" w:space="0" w:color="auto"/>
            </w:tcBorders>
            <w:noWrap/>
            <w:vAlign w:val="center"/>
          </w:tcPr>
          <w:p w14:paraId="2FE6CAE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DB189YZ</w:t>
            </w:r>
          </w:p>
        </w:tc>
        <w:tc>
          <w:tcPr>
            <w:tcW w:w="695" w:type="dxa"/>
            <w:tcBorders>
              <w:top w:val="nil"/>
              <w:left w:val="nil"/>
              <w:bottom w:val="single" w:sz="4" w:space="0" w:color="auto"/>
              <w:right w:val="single" w:sz="4" w:space="0" w:color="auto"/>
            </w:tcBorders>
            <w:noWrap/>
            <w:vAlign w:val="center"/>
          </w:tcPr>
          <w:p w14:paraId="440265E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DD15B7Z</w:t>
            </w:r>
          </w:p>
        </w:tc>
        <w:tc>
          <w:tcPr>
            <w:tcW w:w="695" w:type="dxa"/>
            <w:tcBorders>
              <w:top w:val="nil"/>
              <w:left w:val="nil"/>
              <w:bottom w:val="single" w:sz="4" w:space="0" w:color="auto"/>
              <w:right w:val="single" w:sz="4" w:space="0" w:color="auto"/>
            </w:tcBorders>
            <w:noWrap/>
            <w:vAlign w:val="center"/>
          </w:tcPr>
          <w:p w14:paraId="2B0CC11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DG016ZZ</w:t>
            </w:r>
          </w:p>
        </w:tc>
        <w:tc>
          <w:tcPr>
            <w:tcW w:w="695" w:type="dxa"/>
            <w:tcBorders>
              <w:top w:val="nil"/>
              <w:left w:val="nil"/>
              <w:bottom w:val="single" w:sz="4" w:space="0" w:color="auto"/>
              <w:right w:val="single" w:sz="4" w:space="0" w:color="auto"/>
            </w:tcBorders>
            <w:noWrap/>
            <w:vAlign w:val="center"/>
          </w:tcPr>
          <w:p w14:paraId="2358453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DH095ZZ</w:t>
            </w:r>
          </w:p>
        </w:tc>
        <w:tc>
          <w:tcPr>
            <w:tcW w:w="744" w:type="dxa"/>
            <w:tcBorders>
              <w:top w:val="nil"/>
              <w:left w:val="nil"/>
              <w:bottom w:val="single" w:sz="4" w:space="0" w:color="auto"/>
              <w:right w:val="single" w:sz="4" w:space="0" w:color="auto"/>
            </w:tcBorders>
            <w:noWrap/>
            <w:vAlign w:val="center"/>
          </w:tcPr>
          <w:p w14:paraId="0C64B2E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DP0C0ZZ</w:t>
            </w:r>
          </w:p>
        </w:tc>
        <w:tc>
          <w:tcPr>
            <w:tcW w:w="777" w:type="dxa"/>
            <w:tcBorders>
              <w:top w:val="nil"/>
              <w:left w:val="nil"/>
              <w:bottom w:val="single" w:sz="4" w:space="0" w:color="auto"/>
              <w:right w:val="single" w:sz="4" w:space="0" w:color="auto"/>
            </w:tcBorders>
            <w:noWrap/>
            <w:vAlign w:val="center"/>
          </w:tcPr>
          <w:p w14:paraId="0E30839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DU1099Z</w:t>
            </w:r>
          </w:p>
        </w:tc>
        <w:tc>
          <w:tcPr>
            <w:tcW w:w="740" w:type="dxa"/>
            <w:tcBorders>
              <w:top w:val="nil"/>
              <w:left w:val="nil"/>
              <w:bottom w:val="single" w:sz="4" w:space="0" w:color="auto"/>
              <w:right w:val="single" w:sz="4" w:space="0" w:color="auto"/>
            </w:tcBorders>
            <w:noWrap/>
            <w:vAlign w:val="center"/>
          </w:tcPr>
          <w:p w14:paraId="7635F83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DW11BB1</w:t>
            </w:r>
          </w:p>
        </w:tc>
      </w:tr>
      <w:tr w:rsidR="00E95E38" w:rsidRPr="00FE6E25" w14:paraId="7ECADCDA"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75B49D4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08H131Z</w:t>
            </w:r>
          </w:p>
        </w:tc>
        <w:tc>
          <w:tcPr>
            <w:tcW w:w="696" w:type="dxa"/>
            <w:tcBorders>
              <w:top w:val="nil"/>
              <w:left w:val="nil"/>
              <w:bottom w:val="single" w:sz="4" w:space="0" w:color="auto"/>
              <w:right w:val="single" w:sz="4" w:space="0" w:color="auto"/>
            </w:tcBorders>
            <w:noWrap/>
            <w:vAlign w:val="center"/>
          </w:tcPr>
          <w:p w14:paraId="2D0283D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0WHQ31Z</w:t>
            </w:r>
          </w:p>
        </w:tc>
        <w:tc>
          <w:tcPr>
            <w:tcW w:w="696" w:type="dxa"/>
            <w:tcBorders>
              <w:top w:val="nil"/>
              <w:left w:val="nil"/>
              <w:bottom w:val="single" w:sz="4" w:space="0" w:color="auto"/>
              <w:right w:val="single" w:sz="4" w:space="0" w:color="auto"/>
            </w:tcBorders>
            <w:noWrap/>
            <w:vAlign w:val="center"/>
          </w:tcPr>
          <w:p w14:paraId="54896B7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CW70NZZ</w:t>
            </w:r>
          </w:p>
        </w:tc>
        <w:tc>
          <w:tcPr>
            <w:tcW w:w="703" w:type="dxa"/>
            <w:tcBorders>
              <w:top w:val="nil"/>
              <w:left w:val="nil"/>
              <w:bottom w:val="single" w:sz="4" w:space="0" w:color="auto"/>
              <w:right w:val="single" w:sz="4" w:space="0" w:color="auto"/>
            </w:tcBorders>
            <w:noWrap/>
            <w:vAlign w:val="center"/>
          </w:tcPr>
          <w:p w14:paraId="36EC4DD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D7053ZZ</w:t>
            </w:r>
          </w:p>
        </w:tc>
        <w:tc>
          <w:tcPr>
            <w:tcW w:w="703" w:type="dxa"/>
            <w:tcBorders>
              <w:top w:val="nil"/>
              <w:left w:val="nil"/>
              <w:bottom w:val="single" w:sz="4" w:space="0" w:color="auto"/>
              <w:right w:val="single" w:sz="4" w:space="0" w:color="auto"/>
            </w:tcBorders>
            <w:noWrap/>
            <w:vAlign w:val="center"/>
          </w:tcPr>
          <w:p w14:paraId="2273A90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D7Y2FZZ</w:t>
            </w:r>
          </w:p>
        </w:tc>
        <w:tc>
          <w:tcPr>
            <w:tcW w:w="736" w:type="dxa"/>
            <w:tcBorders>
              <w:top w:val="nil"/>
              <w:left w:val="nil"/>
              <w:bottom w:val="single" w:sz="4" w:space="0" w:color="auto"/>
              <w:right w:val="single" w:sz="4" w:space="0" w:color="auto"/>
            </w:tcBorders>
            <w:noWrap/>
            <w:vAlign w:val="center"/>
          </w:tcPr>
          <w:p w14:paraId="4A28E6B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D91398Z</w:t>
            </w:r>
          </w:p>
        </w:tc>
        <w:tc>
          <w:tcPr>
            <w:tcW w:w="736" w:type="dxa"/>
            <w:tcBorders>
              <w:top w:val="nil"/>
              <w:left w:val="nil"/>
              <w:bottom w:val="single" w:sz="4" w:space="0" w:color="auto"/>
              <w:right w:val="single" w:sz="4" w:space="0" w:color="auto"/>
            </w:tcBorders>
            <w:noWrap/>
            <w:vAlign w:val="center"/>
          </w:tcPr>
          <w:p w14:paraId="1E27942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D9Y9FZZ</w:t>
            </w:r>
          </w:p>
        </w:tc>
        <w:tc>
          <w:tcPr>
            <w:tcW w:w="695" w:type="dxa"/>
            <w:tcBorders>
              <w:top w:val="nil"/>
              <w:left w:val="nil"/>
              <w:bottom w:val="single" w:sz="4" w:space="0" w:color="auto"/>
              <w:right w:val="single" w:sz="4" w:space="0" w:color="auto"/>
            </w:tcBorders>
            <w:noWrap/>
            <w:vAlign w:val="center"/>
          </w:tcPr>
          <w:p w14:paraId="6F6C8E2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DB18B6Z</w:t>
            </w:r>
          </w:p>
        </w:tc>
        <w:tc>
          <w:tcPr>
            <w:tcW w:w="695" w:type="dxa"/>
            <w:tcBorders>
              <w:top w:val="nil"/>
              <w:left w:val="nil"/>
              <w:bottom w:val="single" w:sz="4" w:space="0" w:color="auto"/>
              <w:right w:val="single" w:sz="4" w:space="0" w:color="auto"/>
            </w:tcBorders>
            <w:noWrap/>
            <w:vAlign w:val="center"/>
          </w:tcPr>
          <w:p w14:paraId="3296B8D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DD15B8Z</w:t>
            </w:r>
          </w:p>
        </w:tc>
        <w:tc>
          <w:tcPr>
            <w:tcW w:w="695" w:type="dxa"/>
            <w:tcBorders>
              <w:top w:val="nil"/>
              <w:left w:val="nil"/>
              <w:bottom w:val="single" w:sz="4" w:space="0" w:color="auto"/>
              <w:right w:val="single" w:sz="4" w:space="0" w:color="auto"/>
            </w:tcBorders>
            <w:noWrap/>
            <w:vAlign w:val="center"/>
          </w:tcPr>
          <w:p w14:paraId="5B3E43B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DG020ZZ</w:t>
            </w:r>
          </w:p>
        </w:tc>
        <w:tc>
          <w:tcPr>
            <w:tcW w:w="695" w:type="dxa"/>
            <w:tcBorders>
              <w:top w:val="nil"/>
              <w:left w:val="nil"/>
              <w:bottom w:val="single" w:sz="4" w:space="0" w:color="auto"/>
              <w:right w:val="single" w:sz="4" w:space="0" w:color="auto"/>
            </w:tcBorders>
            <w:noWrap/>
            <w:vAlign w:val="center"/>
          </w:tcPr>
          <w:p w14:paraId="7EB85FA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DH096ZZ</w:t>
            </w:r>
          </w:p>
        </w:tc>
        <w:tc>
          <w:tcPr>
            <w:tcW w:w="744" w:type="dxa"/>
            <w:tcBorders>
              <w:top w:val="nil"/>
              <w:left w:val="nil"/>
              <w:bottom w:val="single" w:sz="4" w:space="0" w:color="auto"/>
              <w:right w:val="single" w:sz="4" w:space="0" w:color="auto"/>
            </w:tcBorders>
            <w:noWrap/>
            <w:vAlign w:val="center"/>
          </w:tcPr>
          <w:p w14:paraId="023A6EE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DP0C1ZZ</w:t>
            </w:r>
          </w:p>
        </w:tc>
        <w:tc>
          <w:tcPr>
            <w:tcW w:w="777" w:type="dxa"/>
            <w:tcBorders>
              <w:top w:val="nil"/>
              <w:left w:val="nil"/>
              <w:bottom w:val="single" w:sz="4" w:space="0" w:color="auto"/>
              <w:right w:val="single" w:sz="4" w:space="0" w:color="auto"/>
            </w:tcBorders>
            <w:noWrap/>
            <w:vAlign w:val="center"/>
          </w:tcPr>
          <w:p w14:paraId="16BD305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DU109BZ</w:t>
            </w:r>
          </w:p>
        </w:tc>
        <w:tc>
          <w:tcPr>
            <w:tcW w:w="740" w:type="dxa"/>
            <w:tcBorders>
              <w:top w:val="nil"/>
              <w:left w:val="nil"/>
              <w:bottom w:val="single" w:sz="4" w:space="0" w:color="auto"/>
              <w:right w:val="single" w:sz="4" w:space="0" w:color="auto"/>
            </w:tcBorders>
            <w:noWrap/>
            <w:vAlign w:val="center"/>
          </w:tcPr>
          <w:p w14:paraId="72F3673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DW11BBZ</w:t>
            </w:r>
          </w:p>
        </w:tc>
      </w:tr>
      <w:tr w:rsidR="00E95E38" w:rsidRPr="00FE6E25" w14:paraId="26FDE4B3"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4787826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08H1X1Z</w:t>
            </w:r>
          </w:p>
        </w:tc>
        <w:tc>
          <w:tcPr>
            <w:tcW w:w="696" w:type="dxa"/>
            <w:tcBorders>
              <w:top w:val="nil"/>
              <w:left w:val="nil"/>
              <w:bottom w:val="single" w:sz="4" w:space="0" w:color="auto"/>
              <w:right w:val="single" w:sz="4" w:space="0" w:color="auto"/>
            </w:tcBorders>
            <w:noWrap/>
            <w:vAlign w:val="center"/>
          </w:tcPr>
          <w:p w14:paraId="34A31A0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0WHQ41Z</w:t>
            </w:r>
          </w:p>
        </w:tc>
        <w:tc>
          <w:tcPr>
            <w:tcW w:w="696" w:type="dxa"/>
            <w:tcBorders>
              <w:top w:val="nil"/>
              <w:left w:val="nil"/>
              <w:bottom w:val="single" w:sz="4" w:space="0" w:color="auto"/>
              <w:right w:val="single" w:sz="4" w:space="0" w:color="auto"/>
            </w:tcBorders>
            <w:noWrap/>
            <w:vAlign w:val="center"/>
          </w:tcPr>
          <w:p w14:paraId="7029C87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CW70YZZ</w:t>
            </w:r>
          </w:p>
        </w:tc>
        <w:tc>
          <w:tcPr>
            <w:tcW w:w="703" w:type="dxa"/>
            <w:tcBorders>
              <w:top w:val="nil"/>
              <w:left w:val="nil"/>
              <w:bottom w:val="single" w:sz="4" w:space="0" w:color="auto"/>
              <w:right w:val="single" w:sz="4" w:space="0" w:color="auto"/>
            </w:tcBorders>
            <w:noWrap/>
            <w:vAlign w:val="center"/>
          </w:tcPr>
          <w:p w14:paraId="0DFB91B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D7054ZZ</w:t>
            </w:r>
          </w:p>
        </w:tc>
        <w:tc>
          <w:tcPr>
            <w:tcW w:w="703" w:type="dxa"/>
            <w:tcBorders>
              <w:top w:val="nil"/>
              <w:left w:val="nil"/>
              <w:bottom w:val="single" w:sz="4" w:space="0" w:color="auto"/>
              <w:right w:val="single" w:sz="4" w:space="0" w:color="auto"/>
            </w:tcBorders>
            <w:noWrap/>
            <w:vAlign w:val="center"/>
          </w:tcPr>
          <w:p w14:paraId="0711B3E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D7Y3FZZ</w:t>
            </w:r>
          </w:p>
        </w:tc>
        <w:tc>
          <w:tcPr>
            <w:tcW w:w="736" w:type="dxa"/>
            <w:tcBorders>
              <w:top w:val="nil"/>
              <w:left w:val="nil"/>
              <w:bottom w:val="single" w:sz="4" w:space="0" w:color="auto"/>
              <w:right w:val="single" w:sz="4" w:space="0" w:color="auto"/>
            </w:tcBorders>
            <w:noWrap/>
            <w:vAlign w:val="center"/>
          </w:tcPr>
          <w:p w14:paraId="4D308FD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D91399Z</w:t>
            </w:r>
          </w:p>
        </w:tc>
        <w:tc>
          <w:tcPr>
            <w:tcW w:w="736" w:type="dxa"/>
            <w:tcBorders>
              <w:top w:val="nil"/>
              <w:left w:val="nil"/>
              <w:bottom w:val="single" w:sz="4" w:space="0" w:color="auto"/>
              <w:right w:val="single" w:sz="4" w:space="0" w:color="auto"/>
            </w:tcBorders>
            <w:noWrap/>
            <w:vAlign w:val="center"/>
          </w:tcPr>
          <w:p w14:paraId="5B0C32C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D9YB7ZZ</w:t>
            </w:r>
          </w:p>
        </w:tc>
        <w:tc>
          <w:tcPr>
            <w:tcW w:w="695" w:type="dxa"/>
            <w:tcBorders>
              <w:top w:val="nil"/>
              <w:left w:val="nil"/>
              <w:bottom w:val="single" w:sz="4" w:space="0" w:color="auto"/>
              <w:right w:val="single" w:sz="4" w:space="0" w:color="auto"/>
            </w:tcBorders>
            <w:noWrap/>
            <w:vAlign w:val="center"/>
          </w:tcPr>
          <w:p w14:paraId="7E0400A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DB18B7Z</w:t>
            </w:r>
          </w:p>
        </w:tc>
        <w:tc>
          <w:tcPr>
            <w:tcW w:w="695" w:type="dxa"/>
            <w:tcBorders>
              <w:top w:val="nil"/>
              <w:left w:val="nil"/>
              <w:bottom w:val="single" w:sz="4" w:space="0" w:color="auto"/>
              <w:right w:val="single" w:sz="4" w:space="0" w:color="auto"/>
            </w:tcBorders>
            <w:noWrap/>
            <w:vAlign w:val="center"/>
          </w:tcPr>
          <w:p w14:paraId="7A9A387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DD15B9Z</w:t>
            </w:r>
          </w:p>
        </w:tc>
        <w:tc>
          <w:tcPr>
            <w:tcW w:w="695" w:type="dxa"/>
            <w:tcBorders>
              <w:top w:val="nil"/>
              <w:left w:val="nil"/>
              <w:bottom w:val="single" w:sz="4" w:space="0" w:color="auto"/>
              <w:right w:val="single" w:sz="4" w:space="0" w:color="auto"/>
            </w:tcBorders>
            <w:noWrap/>
            <w:vAlign w:val="center"/>
          </w:tcPr>
          <w:p w14:paraId="0975552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DG021ZZ</w:t>
            </w:r>
          </w:p>
        </w:tc>
        <w:tc>
          <w:tcPr>
            <w:tcW w:w="695" w:type="dxa"/>
            <w:tcBorders>
              <w:top w:val="nil"/>
              <w:left w:val="nil"/>
              <w:bottom w:val="single" w:sz="4" w:space="0" w:color="auto"/>
              <w:right w:val="single" w:sz="4" w:space="0" w:color="auto"/>
            </w:tcBorders>
            <w:noWrap/>
            <w:vAlign w:val="center"/>
          </w:tcPr>
          <w:p w14:paraId="7550488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DH0B0ZZ</w:t>
            </w:r>
          </w:p>
        </w:tc>
        <w:tc>
          <w:tcPr>
            <w:tcW w:w="744" w:type="dxa"/>
            <w:tcBorders>
              <w:top w:val="nil"/>
              <w:left w:val="nil"/>
              <w:bottom w:val="single" w:sz="4" w:space="0" w:color="auto"/>
              <w:right w:val="single" w:sz="4" w:space="0" w:color="auto"/>
            </w:tcBorders>
            <w:noWrap/>
            <w:vAlign w:val="center"/>
          </w:tcPr>
          <w:p w14:paraId="23FB45F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DP0C2ZZ</w:t>
            </w:r>
          </w:p>
        </w:tc>
        <w:tc>
          <w:tcPr>
            <w:tcW w:w="777" w:type="dxa"/>
            <w:tcBorders>
              <w:top w:val="nil"/>
              <w:left w:val="nil"/>
              <w:bottom w:val="single" w:sz="4" w:space="0" w:color="auto"/>
              <w:right w:val="single" w:sz="4" w:space="0" w:color="auto"/>
            </w:tcBorders>
            <w:noWrap/>
            <w:vAlign w:val="center"/>
          </w:tcPr>
          <w:p w14:paraId="79B74C1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DU109CZ</w:t>
            </w:r>
          </w:p>
        </w:tc>
        <w:tc>
          <w:tcPr>
            <w:tcW w:w="740" w:type="dxa"/>
            <w:tcBorders>
              <w:top w:val="nil"/>
              <w:left w:val="nil"/>
              <w:bottom w:val="single" w:sz="4" w:space="0" w:color="auto"/>
              <w:right w:val="single" w:sz="4" w:space="0" w:color="auto"/>
            </w:tcBorders>
            <w:noWrap/>
            <w:vAlign w:val="center"/>
          </w:tcPr>
          <w:p w14:paraId="07F0411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DW11BCZ</w:t>
            </w:r>
          </w:p>
        </w:tc>
      </w:tr>
      <w:tr w:rsidR="00E95E38" w:rsidRPr="00FE6E25" w14:paraId="019C1DD4"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753B7C9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0BH001Z</w:t>
            </w:r>
          </w:p>
        </w:tc>
        <w:tc>
          <w:tcPr>
            <w:tcW w:w="696" w:type="dxa"/>
            <w:tcBorders>
              <w:top w:val="nil"/>
              <w:left w:val="nil"/>
              <w:bottom w:val="single" w:sz="4" w:space="0" w:color="auto"/>
              <w:right w:val="single" w:sz="4" w:space="0" w:color="auto"/>
            </w:tcBorders>
            <w:noWrap/>
            <w:vAlign w:val="center"/>
          </w:tcPr>
          <w:p w14:paraId="0627BDB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0WHQ71Z</w:t>
            </w:r>
          </w:p>
        </w:tc>
        <w:tc>
          <w:tcPr>
            <w:tcW w:w="696" w:type="dxa"/>
            <w:tcBorders>
              <w:top w:val="nil"/>
              <w:left w:val="nil"/>
              <w:bottom w:val="single" w:sz="4" w:space="0" w:color="auto"/>
              <w:right w:val="single" w:sz="4" w:space="0" w:color="auto"/>
            </w:tcBorders>
            <w:noWrap/>
            <w:vAlign w:val="center"/>
          </w:tcPr>
          <w:p w14:paraId="3DA50D7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CW73NZZ</w:t>
            </w:r>
          </w:p>
        </w:tc>
        <w:tc>
          <w:tcPr>
            <w:tcW w:w="703" w:type="dxa"/>
            <w:tcBorders>
              <w:top w:val="nil"/>
              <w:left w:val="nil"/>
              <w:bottom w:val="single" w:sz="4" w:space="0" w:color="auto"/>
              <w:right w:val="single" w:sz="4" w:space="0" w:color="auto"/>
            </w:tcBorders>
            <w:noWrap/>
            <w:vAlign w:val="center"/>
          </w:tcPr>
          <w:p w14:paraId="0003344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D7055ZZ</w:t>
            </w:r>
          </w:p>
        </w:tc>
        <w:tc>
          <w:tcPr>
            <w:tcW w:w="703" w:type="dxa"/>
            <w:tcBorders>
              <w:top w:val="nil"/>
              <w:left w:val="nil"/>
              <w:bottom w:val="single" w:sz="4" w:space="0" w:color="auto"/>
              <w:right w:val="single" w:sz="4" w:space="0" w:color="auto"/>
            </w:tcBorders>
            <w:noWrap/>
            <w:vAlign w:val="center"/>
          </w:tcPr>
          <w:p w14:paraId="15F84BC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D7Y4FZZ</w:t>
            </w:r>
          </w:p>
        </w:tc>
        <w:tc>
          <w:tcPr>
            <w:tcW w:w="736" w:type="dxa"/>
            <w:tcBorders>
              <w:top w:val="nil"/>
              <w:left w:val="nil"/>
              <w:bottom w:val="single" w:sz="4" w:space="0" w:color="auto"/>
              <w:right w:val="single" w:sz="4" w:space="0" w:color="auto"/>
            </w:tcBorders>
            <w:noWrap/>
            <w:vAlign w:val="center"/>
          </w:tcPr>
          <w:p w14:paraId="7180B51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D9139BZ</w:t>
            </w:r>
          </w:p>
        </w:tc>
        <w:tc>
          <w:tcPr>
            <w:tcW w:w="736" w:type="dxa"/>
            <w:tcBorders>
              <w:top w:val="nil"/>
              <w:left w:val="nil"/>
              <w:bottom w:val="single" w:sz="4" w:space="0" w:color="auto"/>
              <w:right w:val="single" w:sz="4" w:space="0" w:color="auto"/>
            </w:tcBorders>
            <w:noWrap/>
            <w:vAlign w:val="center"/>
          </w:tcPr>
          <w:p w14:paraId="71AF1A5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D9YBCZZ</w:t>
            </w:r>
          </w:p>
        </w:tc>
        <w:tc>
          <w:tcPr>
            <w:tcW w:w="695" w:type="dxa"/>
            <w:tcBorders>
              <w:top w:val="nil"/>
              <w:left w:val="nil"/>
              <w:bottom w:val="single" w:sz="4" w:space="0" w:color="auto"/>
              <w:right w:val="single" w:sz="4" w:space="0" w:color="auto"/>
            </w:tcBorders>
            <w:noWrap/>
            <w:vAlign w:val="center"/>
          </w:tcPr>
          <w:p w14:paraId="65915C1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DB18B8Z</w:t>
            </w:r>
          </w:p>
        </w:tc>
        <w:tc>
          <w:tcPr>
            <w:tcW w:w="695" w:type="dxa"/>
            <w:tcBorders>
              <w:top w:val="nil"/>
              <w:left w:val="nil"/>
              <w:bottom w:val="single" w:sz="4" w:space="0" w:color="auto"/>
              <w:right w:val="single" w:sz="4" w:space="0" w:color="auto"/>
            </w:tcBorders>
            <w:noWrap/>
            <w:vAlign w:val="center"/>
          </w:tcPr>
          <w:p w14:paraId="1486768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DD15BB1</w:t>
            </w:r>
          </w:p>
        </w:tc>
        <w:tc>
          <w:tcPr>
            <w:tcW w:w="695" w:type="dxa"/>
            <w:tcBorders>
              <w:top w:val="nil"/>
              <w:left w:val="nil"/>
              <w:bottom w:val="single" w:sz="4" w:space="0" w:color="auto"/>
              <w:right w:val="single" w:sz="4" w:space="0" w:color="auto"/>
            </w:tcBorders>
            <w:noWrap/>
            <w:vAlign w:val="center"/>
          </w:tcPr>
          <w:p w14:paraId="057F192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DG022ZZ</w:t>
            </w:r>
          </w:p>
        </w:tc>
        <w:tc>
          <w:tcPr>
            <w:tcW w:w="695" w:type="dxa"/>
            <w:tcBorders>
              <w:top w:val="nil"/>
              <w:left w:val="nil"/>
              <w:bottom w:val="single" w:sz="4" w:space="0" w:color="auto"/>
              <w:right w:val="single" w:sz="4" w:space="0" w:color="auto"/>
            </w:tcBorders>
            <w:noWrap/>
            <w:vAlign w:val="center"/>
          </w:tcPr>
          <w:p w14:paraId="77F3BDE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DH0B1ZZ</w:t>
            </w:r>
          </w:p>
        </w:tc>
        <w:tc>
          <w:tcPr>
            <w:tcW w:w="744" w:type="dxa"/>
            <w:tcBorders>
              <w:top w:val="nil"/>
              <w:left w:val="nil"/>
              <w:bottom w:val="single" w:sz="4" w:space="0" w:color="auto"/>
              <w:right w:val="single" w:sz="4" w:space="0" w:color="auto"/>
            </w:tcBorders>
            <w:noWrap/>
            <w:vAlign w:val="center"/>
          </w:tcPr>
          <w:p w14:paraId="5CC972F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DP0C3Z0</w:t>
            </w:r>
          </w:p>
        </w:tc>
        <w:tc>
          <w:tcPr>
            <w:tcW w:w="777" w:type="dxa"/>
            <w:tcBorders>
              <w:top w:val="nil"/>
              <w:left w:val="nil"/>
              <w:bottom w:val="single" w:sz="4" w:space="0" w:color="auto"/>
              <w:right w:val="single" w:sz="4" w:space="0" w:color="auto"/>
            </w:tcBorders>
            <w:noWrap/>
            <w:vAlign w:val="center"/>
          </w:tcPr>
          <w:p w14:paraId="374BD64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DU109YZ</w:t>
            </w:r>
          </w:p>
        </w:tc>
        <w:tc>
          <w:tcPr>
            <w:tcW w:w="740" w:type="dxa"/>
            <w:tcBorders>
              <w:top w:val="nil"/>
              <w:left w:val="nil"/>
              <w:bottom w:val="single" w:sz="4" w:space="0" w:color="auto"/>
              <w:right w:val="single" w:sz="4" w:space="0" w:color="auto"/>
            </w:tcBorders>
            <w:noWrap/>
            <w:vAlign w:val="center"/>
          </w:tcPr>
          <w:p w14:paraId="7368414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DW11BYZ</w:t>
            </w:r>
          </w:p>
        </w:tc>
      </w:tr>
      <w:tr w:rsidR="00E95E38" w:rsidRPr="00FE6E25" w14:paraId="6DCBA568"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5D30FEF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0BH031Z</w:t>
            </w:r>
          </w:p>
        </w:tc>
        <w:tc>
          <w:tcPr>
            <w:tcW w:w="696" w:type="dxa"/>
            <w:tcBorders>
              <w:top w:val="nil"/>
              <w:left w:val="nil"/>
              <w:bottom w:val="single" w:sz="4" w:space="0" w:color="auto"/>
              <w:right w:val="single" w:sz="4" w:space="0" w:color="auto"/>
            </w:tcBorders>
            <w:noWrap/>
            <w:vAlign w:val="center"/>
          </w:tcPr>
          <w:p w14:paraId="3BB154D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0WHQ81Z</w:t>
            </w:r>
          </w:p>
        </w:tc>
        <w:tc>
          <w:tcPr>
            <w:tcW w:w="696" w:type="dxa"/>
            <w:tcBorders>
              <w:top w:val="nil"/>
              <w:left w:val="nil"/>
              <w:bottom w:val="single" w:sz="4" w:space="0" w:color="auto"/>
              <w:right w:val="single" w:sz="4" w:space="0" w:color="auto"/>
            </w:tcBorders>
            <w:noWrap/>
            <w:vAlign w:val="center"/>
          </w:tcPr>
          <w:p w14:paraId="1D10B9F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CW73YZZ</w:t>
            </w:r>
          </w:p>
        </w:tc>
        <w:tc>
          <w:tcPr>
            <w:tcW w:w="703" w:type="dxa"/>
            <w:tcBorders>
              <w:top w:val="nil"/>
              <w:left w:val="nil"/>
              <w:bottom w:val="single" w:sz="4" w:space="0" w:color="auto"/>
              <w:right w:val="single" w:sz="4" w:space="0" w:color="auto"/>
            </w:tcBorders>
            <w:noWrap/>
            <w:vAlign w:val="center"/>
          </w:tcPr>
          <w:p w14:paraId="25BBD86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D7056ZZ</w:t>
            </w:r>
          </w:p>
        </w:tc>
        <w:tc>
          <w:tcPr>
            <w:tcW w:w="703" w:type="dxa"/>
            <w:tcBorders>
              <w:top w:val="nil"/>
              <w:left w:val="nil"/>
              <w:bottom w:val="single" w:sz="4" w:space="0" w:color="auto"/>
              <w:right w:val="single" w:sz="4" w:space="0" w:color="auto"/>
            </w:tcBorders>
            <w:noWrap/>
            <w:vAlign w:val="center"/>
          </w:tcPr>
          <w:p w14:paraId="3268E74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D7Y5FZZ</w:t>
            </w:r>
          </w:p>
        </w:tc>
        <w:tc>
          <w:tcPr>
            <w:tcW w:w="736" w:type="dxa"/>
            <w:tcBorders>
              <w:top w:val="nil"/>
              <w:left w:val="nil"/>
              <w:bottom w:val="single" w:sz="4" w:space="0" w:color="auto"/>
              <w:right w:val="single" w:sz="4" w:space="0" w:color="auto"/>
            </w:tcBorders>
            <w:noWrap/>
            <w:vAlign w:val="center"/>
          </w:tcPr>
          <w:p w14:paraId="7D7DEAD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D9139CZ</w:t>
            </w:r>
          </w:p>
        </w:tc>
        <w:tc>
          <w:tcPr>
            <w:tcW w:w="736" w:type="dxa"/>
            <w:tcBorders>
              <w:top w:val="nil"/>
              <w:left w:val="nil"/>
              <w:bottom w:val="single" w:sz="4" w:space="0" w:color="auto"/>
              <w:right w:val="single" w:sz="4" w:space="0" w:color="auto"/>
            </w:tcBorders>
            <w:noWrap/>
            <w:vAlign w:val="center"/>
          </w:tcPr>
          <w:p w14:paraId="62A7BFC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D9YBFZZ</w:t>
            </w:r>
          </w:p>
        </w:tc>
        <w:tc>
          <w:tcPr>
            <w:tcW w:w="695" w:type="dxa"/>
            <w:tcBorders>
              <w:top w:val="nil"/>
              <w:left w:val="nil"/>
              <w:bottom w:val="single" w:sz="4" w:space="0" w:color="auto"/>
              <w:right w:val="single" w:sz="4" w:space="0" w:color="auto"/>
            </w:tcBorders>
            <w:noWrap/>
            <w:vAlign w:val="center"/>
          </w:tcPr>
          <w:p w14:paraId="5874340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DB18B9Z</w:t>
            </w:r>
          </w:p>
        </w:tc>
        <w:tc>
          <w:tcPr>
            <w:tcW w:w="695" w:type="dxa"/>
            <w:tcBorders>
              <w:top w:val="nil"/>
              <w:left w:val="nil"/>
              <w:bottom w:val="single" w:sz="4" w:space="0" w:color="auto"/>
              <w:right w:val="single" w:sz="4" w:space="0" w:color="auto"/>
            </w:tcBorders>
            <w:noWrap/>
            <w:vAlign w:val="center"/>
          </w:tcPr>
          <w:p w14:paraId="7CFD572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DD15BBZ</w:t>
            </w:r>
          </w:p>
        </w:tc>
        <w:tc>
          <w:tcPr>
            <w:tcW w:w="695" w:type="dxa"/>
            <w:tcBorders>
              <w:top w:val="nil"/>
              <w:left w:val="nil"/>
              <w:bottom w:val="single" w:sz="4" w:space="0" w:color="auto"/>
              <w:right w:val="single" w:sz="4" w:space="0" w:color="auto"/>
            </w:tcBorders>
            <w:noWrap/>
            <w:vAlign w:val="center"/>
          </w:tcPr>
          <w:p w14:paraId="1E06104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DG023Z0</w:t>
            </w:r>
          </w:p>
        </w:tc>
        <w:tc>
          <w:tcPr>
            <w:tcW w:w="695" w:type="dxa"/>
            <w:tcBorders>
              <w:top w:val="nil"/>
              <w:left w:val="nil"/>
              <w:bottom w:val="single" w:sz="4" w:space="0" w:color="auto"/>
              <w:right w:val="single" w:sz="4" w:space="0" w:color="auto"/>
            </w:tcBorders>
            <w:noWrap/>
            <w:vAlign w:val="center"/>
          </w:tcPr>
          <w:p w14:paraId="69AB067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DH0B2ZZ</w:t>
            </w:r>
          </w:p>
        </w:tc>
        <w:tc>
          <w:tcPr>
            <w:tcW w:w="744" w:type="dxa"/>
            <w:tcBorders>
              <w:top w:val="nil"/>
              <w:left w:val="nil"/>
              <w:bottom w:val="single" w:sz="4" w:space="0" w:color="auto"/>
              <w:right w:val="single" w:sz="4" w:space="0" w:color="auto"/>
            </w:tcBorders>
            <w:noWrap/>
            <w:vAlign w:val="center"/>
          </w:tcPr>
          <w:p w14:paraId="61234C6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DP0C3ZZ</w:t>
            </w:r>
          </w:p>
        </w:tc>
        <w:tc>
          <w:tcPr>
            <w:tcW w:w="777" w:type="dxa"/>
            <w:tcBorders>
              <w:top w:val="nil"/>
              <w:left w:val="nil"/>
              <w:bottom w:val="single" w:sz="4" w:space="0" w:color="auto"/>
              <w:right w:val="single" w:sz="4" w:space="0" w:color="auto"/>
            </w:tcBorders>
            <w:noWrap/>
            <w:vAlign w:val="center"/>
          </w:tcPr>
          <w:p w14:paraId="223626F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DU10B6Z</w:t>
            </w:r>
          </w:p>
        </w:tc>
        <w:tc>
          <w:tcPr>
            <w:tcW w:w="740" w:type="dxa"/>
            <w:tcBorders>
              <w:top w:val="nil"/>
              <w:left w:val="nil"/>
              <w:bottom w:val="single" w:sz="4" w:space="0" w:color="auto"/>
              <w:right w:val="single" w:sz="4" w:space="0" w:color="auto"/>
            </w:tcBorders>
            <w:noWrap/>
            <w:vAlign w:val="center"/>
          </w:tcPr>
          <w:p w14:paraId="1280AF2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DW1297Z</w:t>
            </w:r>
          </w:p>
        </w:tc>
      </w:tr>
      <w:tr w:rsidR="00E95E38" w:rsidRPr="00FE6E25" w14:paraId="781D26BF"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389582D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0BH041Z</w:t>
            </w:r>
          </w:p>
        </w:tc>
        <w:tc>
          <w:tcPr>
            <w:tcW w:w="696" w:type="dxa"/>
            <w:tcBorders>
              <w:top w:val="nil"/>
              <w:left w:val="nil"/>
              <w:bottom w:val="single" w:sz="4" w:space="0" w:color="auto"/>
              <w:right w:val="single" w:sz="4" w:space="0" w:color="auto"/>
            </w:tcBorders>
            <w:noWrap/>
            <w:vAlign w:val="center"/>
          </w:tcPr>
          <w:p w14:paraId="5ACA2A5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0WHR01Z</w:t>
            </w:r>
          </w:p>
        </w:tc>
        <w:tc>
          <w:tcPr>
            <w:tcW w:w="696" w:type="dxa"/>
            <w:tcBorders>
              <w:top w:val="nil"/>
              <w:left w:val="nil"/>
              <w:bottom w:val="single" w:sz="4" w:space="0" w:color="auto"/>
              <w:right w:val="single" w:sz="4" w:space="0" w:color="auto"/>
            </w:tcBorders>
            <w:noWrap/>
            <w:vAlign w:val="center"/>
          </w:tcPr>
          <w:p w14:paraId="18C6D4C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CW7GGZZ</w:t>
            </w:r>
          </w:p>
        </w:tc>
        <w:tc>
          <w:tcPr>
            <w:tcW w:w="703" w:type="dxa"/>
            <w:tcBorders>
              <w:top w:val="nil"/>
              <w:left w:val="nil"/>
              <w:bottom w:val="single" w:sz="4" w:space="0" w:color="auto"/>
              <w:right w:val="single" w:sz="4" w:space="0" w:color="auto"/>
            </w:tcBorders>
            <w:noWrap/>
            <w:vAlign w:val="center"/>
          </w:tcPr>
          <w:p w14:paraId="1EDC835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D7060ZZ</w:t>
            </w:r>
          </w:p>
        </w:tc>
        <w:tc>
          <w:tcPr>
            <w:tcW w:w="703" w:type="dxa"/>
            <w:tcBorders>
              <w:top w:val="nil"/>
              <w:left w:val="nil"/>
              <w:bottom w:val="single" w:sz="4" w:space="0" w:color="auto"/>
              <w:right w:val="single" w:sz="4" w:space="0" w:color="auto"/>
            </w:tcBorders>
            <w:noWrap/>
            <w:vAlign w:val="center"/>
          </w:tcPr>
          <w:p w14:paraId="0CA8A12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D7Y6FZZ</w:t>
            </w:r>
          </w:p>
        </w:tc>
        <w:tc>
          <w:tcPr>
            <w:tcW w:w="736" w:type="dxa"/>
            <w:tcBorders>
              <w:top w:val="nil"/>
              <w:left w:val="nil"/>
              <w:bottom w:val="single" w:sz="4" w:space="0" w:color="auto"/>
              <w:right w:val="single" w:sz="4" w:space="0" w:color="auto"/>
            </w:tcBorders>
            <w:noWrap/>
            <w:vAlign w:val="center"/>
          </w:tcPr>
          <w:p w14:paraId="3C3A9C7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D9139YZ</w:t>
            </w:r>
          </w:p>
        </w:tc>
        <w:tc>
          <w:tcPr>
            <w:tcW w:w="736" w:type="dxa"/>
            <w:tcBorders>
              <w:top w:val="nil"/>
              <w:left w:val="nil"/>
              <w:bottom w:val="single" w:sz="4" w:space="0" w:color="auto"/>
              <w:right w:val="single" w:sz="4" w:space="0" w:color="auto"/>
            </w:tcBorders>
            <w:noWrap/>
            <w:vAlign w:val="center"/>
          </w:tcPr>
          <w:p w14:paraId="2F90AE5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D9YCCZZ</w:t>
            </w:r>
          </w:p>
        </w:tc>
        <w:tc>
          <w:tcPr>
            <w:tcW w:w="695" w:type="dxa"/>
            <w:tcBorders>
              <w:top w:val="nil"/>
              <w:left w:val="nil"/>
              <w:bottom w:val="single" w:sz="4" w:space="0" w:color="auto"/>
              <w:right w:val="single" w:sz="4" w:space="0" w:color="auto"/>
            </w:tcBorders>
            <w:noWrap/>
            <w:vAlign w:val="center"/>
          </w:tcPr>
          <w:p w14:paraId="5C7DDD4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DB18BB1</w:t>
            </w:r>
          </w:p>
        </w:tc>
        <w:tc>
          <w:tcPr>
            <w:tcW w:w="695" w:type="dxa"/>
            <w:tcBorders>
              <w:top w:val="nil"/>
              <w:left w:val="nil"/>
              <w:bottom w:val="single" w:sz="4" w:space="0" w:color="auto"/>
              <w:right w:val="single" w:sz="4" w:space="0" w:color="auto"/>
            </w:tcBorders>
            <w:noWrap/>
            <w:vAlign w:val="center"/>
          </w:tcPr>
          <w:p w14:paraId="639FEA0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DD15BCZ</w:t>
            </w:r>
          </w:p>
        </w:tc>
        <w:tc>
          <w:tcPr>
            <w:tcW w:w="695" w:type="dxa"/>
            <w:tcBorders>
              <w:top w:val="nil"/>
              <w:left w:val="nil"/>
              <w:bottom w:val="single" w:sz="4" w:space="0" w:color="auto"/>
              <w:right w:val="single" w:sz="4" w:space="0" w:color="auto"/>
            </w:tcBorders>
            <w:noWrap/>
            <w:vAlign w:val="center"/>
          </w:tcPr>
          <w:p w14:paraId="08E1EF9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DG023ZZ</w:t>
            </w:r>
          </w:p>
        </w:tc>
        <w:tc>
          <w:tcPr>
            <w:tcW w:w="695" w:type="dxa"/>
            <w:tcBorders>
              <w:top w:val="nil"/>
              <w:left w:val="nil"/>
              <w:bottom w:val="single" w:sz="4" w:space="0" w:color="auto"/>
              <w:right w:val="single" w:sz="4" w:space="0" w:color="auto"/>
            </w:tcBorders>
            <w:noWrap/>
            <w:vAlign w:val="center"/>
          </w:tcPr>
          <w:p w14:paraId="5EB0BCD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DH0B3Z0</w:t>
            </w:r>
          </w:p>
        </w:tc>
        <w:tc>
          <w:tcPr>
            <w:tcW w:w="744" w:type="dxa"/>
            <w:tcBorders>
              <w:top w:val="nil"/>
              <w:left w:val="nil"/>
              <w:bottom w:val="single" w:sz="4" w:space="0" w:color="auto"/>
              <w:right w:val="single" w:sz="4" w:space="0" w:color="auto"/>
            </w:tcBorders>
            <w:noWrap/>
            <w:vAlign w:val="center"/>
          </w:tcPr>
          <w:p w14:paraId="3D4A115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DP0C4ZZ</w:t>
            </w:r>
          </w:p>
        </w:tc>
        <w:tc>
          <w:tcPr>
            <w:tcW w:w="777" w:type="dxa"/>
            <w:tcBorders>
              <w:top w:val="nil"/>
              <w:left w:val="nil"/>
              <w:bottom w:val="single" w:sz="4" w:space="0" w:color="auto"/>
              <w:right w:val="single" w:sz="4" w:space="0" w:color="auto"/>
            </w:tcBorders>
            <w:noWrap/>
            <w:vAlign w:val="center"/>
          </w:tcPr>
          <w:p w14:paraId="5D8768F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DU10B7Z</w:t>
            </w:r>
          </w:p>
        </w:tc>
        <w:tc>
          <w:tcPr>
            <w:tcW w:w="740" w:type="dxa"/>
            <w:tcBorders>
              <w:top w:val="nil"/>
              <w:left w:val="nil"/>
              <w:bottom w:val="single" w:sz="4" w:space="0" w:color="auto"/>
              <w:right w:val="single" w:sz="4" w:space="0" w:color="auto"/>
            </w:tcBorders>
            <w:noWrap/>
            <w:vAlign w:val="center"/>
          </w:tcPr>
          <w:p w14:paraId="2ED3382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DW1298Z</w:t>
            </w:r>
          </w:p>
        </w:tc>
      </w:tr>
      <w:tr w:rsidR="00E95E38" w:rsidRPr="00FE6E25" w14:paraId="3DE44388"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116468A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0BH071Z</w:t>
            </w:r>
          </w:p>
        </w:tc>
        <w:tc>
          <w:tcPr>
            <w:tcW w:w="696" w:type="dxa"/>
            <w:tcBorders>
              <w:top w:val="nil"/>
              <w:left w:val="nil"/>
              <w:bottom w:val="single" w:sz="4" w:space="0" w:color="auto"/>
              <w:right w:val="single" w:sz="4" w:space="0" w:color="auto"/>
            </w:tcBorders>
            <w:noWrap/>
            <w:vAlign w:val="center"/>
          </w:tcPr>
          <w:p w14:paraId="540F542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0WHR31Z</w:t>
            </w:r>
          </w:p>
        </w:tc>
        <w:tc>
          <w:tcPr>
            <w:tcW w:w="696" w:type="dxa"/>
            <w:tcBorders>
              <w:top w:val="nil"/>
              <w:left w:val="nil"/>
              <w:bottom w:val="single" w:sz="4" w:space="0" w:color="auto"/>
              <w:right w:val="single" w:sz="4" w:space="0" w:color="auto"/>
            </w:tcBorders>
            <w:noWrap/>
            <w:vAlign w:val="center"/>
          </w:tcPr>
          <w:p w14:paraId="6B1BA68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CW7GYZZ</w:t>
            </w:r>
          </w:p>
        </w:tc>
        <w:tc>
          <w:tcPr>
            <w:tcW w:w="703" w:type="dxa"/>
            <w:tcBorders>
              <w:top w:val="nil"/>
              <w:left w:val="nil"/>
              <w:bottom w:val="single" w:sz="4" w:space="0" w:color="auto"/>
              <w:right w:val="single" w:sz="4" w:space="0" w:color="auto"/>
            </w:tcBorders>
            <w:noWrap/>
            <w:vAlign w:val="center"/>
          </w:tcPr>
          <w:p w14:paraId="1ED0140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D7061ZZ</w:t>
            </w:r>
          </w:p>
        </w:tc>
        <w:tc>
          <w:tcPr>
            <w:tcW w:w="703" w:type="dxa"/>
            <w:tcBorders>
              <w:top w:val="nil"/>
              <w:left w:val="nil"/>
              <w:bottom w:val="single" w:sz="4" w:space="0" w:color="auto"/>
              <w:right w:val="single" w:sz="4" w:space="0" w:color="auto"/>
            </w:tcBorders>
            <w:noWrap/>
            <w:vAlign w:val="center"/>
          </w:tcPr>
          <w:p w14:paraId="2F9E51E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D7Y7FZZ</w:t>
            </w:r>
          </w:p>
        </w:tc>
        <w:tc>
          <w:tcPr>
            <w:tcW w:w="736" w:type="dxa"/>
            <w:tcBorders>
              <w:top w:val="nil"/>
              <w:left w:val="nil"/>
              <w:bottom w:val="single" w:sz="4" w:space="0" w:color="auto"/>
              <w:right w:val="single" w:sz="4" w:space="0" w:color="auto"/>
            </w:tcBorders>
            <w:noWrap/>
            <w:vAlign w:val="center"/>
          </w:tcPr>
          <w:p w14:paraId="67B8C53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D913B6Z</w:t>
            </w:r>
          </w:p>
        </w:tc>
        <w:tc>
          <w:tcPr>
            <w:tcW w:w="736" w:type="dxa"/>
            <w:tcBorders>
              <w:top w:val="nil"/>
              <w:left w:val="nil"/>
              <w:bottom w:val="single" w:sz="4" w:space="0" w:color="auto"/>
              <w:right w:val="single" w:sz="4" w:space="0" w:color="auto"/>
            </w:tcBorders>
            <w:noWrap/>
            <w:vAlign w:val="center"/>
          </w:tcPr>
          <w:p w14:paraId="36728E9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D9YCFZZ</w:t>
            </w:r>
          </w:p>
        </w:tc>
        <w:tc>
          <w:tcPr>
            <w:tcW w:w="695" w:type="dxa"/>
            <w:tcBorders>
              <w:top w:val="nil"/>
              <w:left w:val="nil"/>
              <w:bottom w:val="single" w:sz="4" w:space="0" w:color="auto"/>
              <w:right w:val="single" w:sz="4" w:space="0" w:color="auto"/>
            </w:tcBorders>
            <w:noWrap/>
            <w:vAlign w:val="center"/>
          </w:tcPr>
          <w:p w14:paraId="63D53F3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DB18BBZ</w:t>
            </w:r>
          </w:p>
        </w:tc>
        <w:tc>
          <w:tcPr>
            <w:tcW w:w="695" w:type="dxa"/>
            <w:tcBorders>
              <w:top w:val="nil"/>
              <w:left w:val="nil"/>
              <w:bottom w:val="single" w:sz="4" w:space="0" w:color="auto"/>
              <w:right w:val="single" w:sz="4" w:space="0" w:color="auto"/>
            </w:tcBorders>
            <w:noWrap/>
            <w:vAlign w:val="center"/>
          </w:tcPr>
          <w:p w14:paraId="06E75E0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DD15BYZ</w:t>
            </w:r>
          </w:p>
        </w:tc>
        <w:tc>
          <w:tcPr>
            <w:tcW w:w="695" w:type="dxa"/>
            <w:tcBorders>
              <w:top w:val="nil"/>
              <w:left w:val="nil"/>
              <w:bottom w:val="single" w:sz="4" w:space="0" w:color="auto"/>
              <w:right w:val="single" w:sz="4" w:space="0" w:color="auto"/>
            </w:tcBorders>
            <w:noWrap/>
            <w:vAlign w:val="center"/>
          </w:tcPr>
          <w:p w14:paraId="750EF0B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DG025ZZ</w:t>
            </w:r>
          </w:p>
        </w:tc>
        <w:tc>
          <w:tcPr>
            <w:tcW w:w="695" w:type="dxa"/>
            <w:tcBorders>
              <w:top w:val="nil"/>
              <w:left w:val="nil"/>
              <w:bottom w:val="single" w:sz="4" w:space="0" w:color="auto"/>
              <w:right w:val="single" w:sz="4" w:space="0" w:color="auto"/>
            </w:tcBorders>
            <w:noWrap/>
            <w:vAlign w:val="center"/>
          </w:tcPr>
          <w:p w14:paraId="59362CF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DH0B3ZZ</w:t>
            </w:r>
          </w:p>
        </w:tc>
        <w:tc>
          <w:tcPr>
            <w:tcW w:w="744" w:type="dxa"/>
            <w:tcBorders>
              <w:top w:val="nil"/>
              <w:left w:val="nil"/>
              <w:bottom w:val="single" w:sz="4" w:space="0" w:color="auto"/>
              <w:right w:val="single" w:sz="4" w:space="0" w:color="auto"/>
            </w:tcBorders>
            <w:noWrap/>
            <w:vAlign w:val="center"/>
          </w:tcPr>
          <w:p w14:paraId="0E68FE3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DP0C5ZZ</w:t>
            </w:r>
          </w:p>
        </w:tc>
        <w:tc>
          <w:tcPr>
            <w:tcW w:w="777" w:type="dxa"/>
            <w:tcBorders>
              <w:top w:val="nil"/>
              <w:left w:val="nil"/>
              <w:bottom w:val="single" w:sz="4" w:space="0" w:color="auto"/>
              <w:right w:val="single" w:sz="4" w:space="0" w:color="auto"/>
            </w:tcBorders>
            <w:noWrap/>
            <w:vAlign w:val="center"/>
          </w:tcPr>
          <w:p w14:paraId="6CEE4E9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DU10B8Z</w:t>
            </w:r>
          </w:p>
        </w:tc>
        <w:tc>
          <w:tcPr>
            <w:tcW w:w="740" w:type="dxa"/>
            <w:tcBorders>
              <w:top w:val="nil"/>
              <w:left w:val="nil"/>
              <w:bottom w:val="single" w:sz="4" w:space="0" w:color="auto"/>
              <w:right w:val="single" w:sz="4" w:space="0" w:color="auto"/>
            </w:tcBorders>
            <w:noWrap/>
            <w:vAlign w:val="center"/>
          </w:tcPr>
          <w:p w14:paraId="0D48D37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DW1299Z</w:t>
            </w:r>
          </w:p>
        </w:tc>
      </w:tr>
      <w:tr w:rsidR="00E95E38" w:rsidRPr="00FE6E25" w14:paraId="35D7FC37"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78FF9C0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0BH081Z</w:t>
            </w:r>
          </w:p>
        </w:tc>
        <w:tc>
          <w:tcPr>
            <w:tcW w:w="696" w:type="dxa"/>
            <w:tcBorders>
              <w:top w:val="nil"/>
              <w:left w:val="nil"/>
              <w:bottom w:val="single" w:sz="4" w:space="0" w:color="auto"/>
              <w:right w:val="single" w:sz="4" w:space="0" w:color="auto"/>
            </w:tcBorders>
            <w:noWrap/>
            <w:vAlign w:val="center"/>
          </w:tcPr>
          <w:p w14:paraId="0112DB9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0WHR41Z</w:t>
            </w:r>
          </w:p>
        </w:tc>
        <w:tc>
          <w:tcPr>
            <w:tcW w:w="696" w:type="dxa"/>
            <w:tcBorders>
              <w:top w:val="nil"/>
              <w:left w:val="nil"/>
              <w:bottom w:val="single" w:sz="4" w:space="0" w:color="auto"/>
              <w:right w:val="single" w:sz="4" w:space="0" w:color="auto"/>
            </w:tcBorders>
            <w:noWrap/>
            <w:vAlign w:val="center"/>
          </w:tcPr>
          <w:p w14:paraId="4B80131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CW7N8ZZ</w:t>
            </w:r>
          </w:p>
        </w:tc>
        <w:tc>
          <w:tcPr>
            <w:tcW w:w="703" w:type="dxa"/>
            <w:tcBorders>
              <w:top w:val="nil"/>
              <w:left w:val="nil"/>
              <w:bottom w:val="single" w:sz="4" w:space="0" w:color="auto"/>
              <w:right w:val="single" w:sz="4" w:space="0" w:color="auto"/>
            </w:tcBorders>
            <w:noWrap/>
            <w:vAlign w:val="center"/>
          </w:tcPr>
          <w:p w14:paraId="0B69394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D7062ZZ</w:t>
            </w:r>
          </w:p>
        </w:tc>
        <w:tc>
          <w:tcPr>
            <w:tcW w:w="703" w:type="dxa"/>
            <w:tcBorders>
              <w:top w:val="nil"/>
              <w:left w:val="nil"/>
              <w:bottom w:val="single" w:sz="4" w:space="0" w:color="auto"/>
              <w:right w:val="single" w:sz="4" w:space="0" w:color="auto"/>
            </w:tcBorders>
            <w:noWrap/>
            <w:vAlign w:val="center"/>
          </w:tcPr>
          <w:p w14:paraId="5EC6B7D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D7Y8FZZ</w:t>
            </w:r>
          </w:p>
        </w:tc>
        <w:tc>
          <w:tcPr>
            <w:tcW w:w="736" w:type="dxa"/>
            <w:tcBorders>
              <w:top w:val="nil"/>
              <w:left w:val="nil"/>
              <w:bottom w:val="single" w:sz="4" w:space="0" w:color="auto"/>
              <w:right w:val="single" w:sz="4" w:space="0" w:color="auto"/>
            </w:tcBorders>
            <w:noWrap/>
            <w:vAlign w:val="center"/>
          </w:tcPr>
          <w:p w14:paraId="0886F67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D913B7Z</w:t>
            </w:r>
          </w:p>
        </w:tc>
        <w:tc>
          <w:tcPr>
            <w:tcW w:w="736" w:type="dxa"/>
            <w:tcBorders>
              <w:top w:val="nil"/>
              <w:left w:val="nil"/>
              <w:bottom w:val="single" w:sz="4" w:space="0" w:color="auto"/>
              <w:right w:val="single" w:sz="4" w:space="0" w:color="auto"/>
            </w:tcBorders>
            <w:noWrap/>
            <w:vAlign w:val="center"/>
          </w:tcPr>
          <w:p w14:paraId="3CAAF54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D9YD7ZZ</w:t>
            </w:r>
          </w:p>
        </w:tc>
        <w:tc>
          <w:tcPr>
            <w:tcW w:w="695" w:type="dxa"/>
            <w:tcBorders>
              <w:top w:val="nil"/>
              <w:left w:val="nil"/>
              <w:bottom w:val="single" w:sz="4" w:space="0" w:color="auto"/>
              <w:right w:val="single" w:sz="4" w:space="0" w:color="auto"/>
            </w:tcBorders>
            <w:noWrap/>
            <w:vAlign w:val="center"/>
          </w:tcPr>
          <w:p w14:paraId="05904C6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DB18BCZ</w:t>
            </w:r>
          </w:p>
        </w:tc>
        <w:tc>
          <w:tcPr>
            <w:tcW w:w="695" w:type="dxa"/>
            <w:tcBorders>
              <w:top w:val="nil"/>
              <w:left w:val="nil"/>
              <w:bottom w:val="single" w:sz="4" w:space="0" w:color="auto"/>
              <w:right w:val="single" w:sz="4" w:space="0" w:color="auto"/>
            </w:tcBorders>
            <w:noWrap/>
            <w:vAlign w:val="center"/>
          </w:tcPr>
          <w:p w14:paraId="0BD0F52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DD1797Z</w:t>
            </w:r>
          </w:p>
        </w:tc>
        <w:tc>
          <w:tcPr>
            <w:tcW w:w="695" w:type="dxa"/>
            <w:tcBorders>
              <w:top w:val="nil"/>
              <w:left w:val="nil"/>
              <w:bottom w:val="single" w:sz="4" w:space="0" w:color="auto"/>
              <w:right w:val="single" w:sz="4" w:space="0" w:color="auto"/>
            </w:tcBorders>
            <w:noWrap/>
            <w:vAlign w:val="center"/>
          </w:tcPr>
          <w:p w14:paraId="6A5A715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DG026ZZ</w:t>
            </w:r>
          </w:p>
        </w:tc>
        <w:tc>
          <w:tcPr>
            <w:tcW w:w="695" w:type="dxa"/>
            <w:tcBorders>
              <w:top w:val="nil"/>
              <w:left w:val="nil"/>
              <w:bottom w:val="single" w:sz="4" w:space="0" w:color="auto"/>
              <w:right w:val="single" w:sz="4" w:space="0" w:color="auto"/>
            </w:tcBorders>
            <w:noWrap/>
            <w:vAlign w:val="center"/>
          </w:tcPr>
          <w:p w14:paraId="2ABA5CE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DH0B4ZZ</w:t>
            </w:r>
          </w:p>
        </w:tc>
        <w:tc>
          <w:tcPr>
            <w:tcW w:w="744" w:type="dxa"/>
            <w:tcBorders>
              <w:top w:val="nil"/>
              <w:left w:val="nil"/>
              <w:bottom w:val="single" w:sz="4" w:space="0" w:color="auto"/>
              <w:right w:val="single" w:sz="4" w:space="0" w:color="auto"/>
            </w:tcBorders>
            <w:noWrap/>
            <w:vAlign w:val="center"/>
          </w:tcPr>
          <w:p w14:paraId="4A8B35B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DP0C6ZZ</w:t>
            </w:r>
          </w:p>
        </w:tc>
        <w:tc>
          <w:tcPr>
            <w:tcW w:w="777" w:type="dxa"/>
            <w:tcBorders>
              <w:top w:val="nil"/>
              <w:left w:val="nil"/>
              <w:bottom w:val="single" w:sz="4" w:space="0" w:color="auto"/>
              <w:right w:val="single" w:sz="4" w:space="0" w:color="auto"/>
            </w:tcBorders>
            <w:noWrap/>
            <w:vAlign w:val="center"/>
          </w:tcPr>
          <w:p w14:paraId="59990DA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DU10B9Z</w:t>
            </w:r>
          </w:p>
        </w:tc>
        <w:tc>
          <w:tcPr>
            <w:tcW w:w="740" w:type="dxa"/>
            <w:tcBorders>
              <w:top w:val="nil"/>
              <w:left w:val="nil"/>
              <w:bottom w:val="single" w:sz="4" w:space="0" w:color="auto"/>
              <w:right w:val="single" w:sz="4" w:space="0" w:color="auto"/>
            </w:tcBorders>
            <w:noWrap/>
            <w:vAlign w:val="center"/>
          </w:tcPr>
          <w:p w14:paraId="5FAE1E9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DW129BZ</w:t>
            </w:r>
          </w:p>
        </w:tc>
      </w:tr>
      <w:tr w:rsidR="00E95E38" w:rsidRPr="00FE6E25" w14:paraId="3C8CF7F1"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39F3ABC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0BHK01Z</w:t>
            </w:r>
          </w:p>
        </w:tc>
        <w:tc>
          <w:tcPr>
            <w:tcW w:w="696" w:type="dxa"/>
            <w:tcBorders>
              <w:top w:val="nil"/>
              <w:left w:val="nil"/>
              <w:bottom w:val="single" w:sz="4" w:space="0" w:color="auto"/>
              <w:right w:val="single" w:sz="4" w:space="0" w:color="auto"/>
            </w:tcBorders>
            <w:noWrap/>
            <w:vAlign w:val="center"/>
          </w:tcPr>
          <w:p w14:paraId="5411334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0WHR71Z</w:t>
            </w:r>
          </w:p>
        </w:tc>
        <w:tc>
          <w:tcPr>
            <w:tcW w:w="696" w:type="dxa"/>
            <w:tcBorders>
              <w:top w:val="nil"/>
              <w:left w:val="nil"/>
              <w:bottom w:val="single" w:sz="4" w:space="0" w:color="auto"/>
              <w:right w:val="single" w:sz="4" w:space="0" w:color="auto"/>
            </w:tcBorders>
            <w:noWrap/>
            <w:vAlign w:val="center"/>
          </w:tcPr>
          <w:p w14:paraId="32E80F2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CW7NGZZ</w:t>
            </w:r>
          </w:p>
        </w:tc>
        <w:tc>
          <w:tcPr>
            <w:tcW w:w="703" w:type="dxa"/>
            <w:tcBorders>
              <w:top w:val="nil"/>
              <w:left w:val="nil"/>
              <w:bottom w:val="single" w:sz="4" w:space="0" w:color="auto"/>
              <w:right w:val="single" w:sz="4" w:space="0" w:color="auto"/>
            </w:tcBorders>
            <w:noWrap/>
            <w:vAlign w:val="center"/>
          </w:tcPr>
          <w:p w14:paraId="0B9AB43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D7063Z0</w:t>
            </w:r>
          </w:p>
        </w:tc>
        <w:tc>
          <w:tcPr>
            <w:tcW w:w="703" w:type="dxa"/>
            <w:tcBorders>
              <w:top w:val="nil"/>
              <w:left w:val="nil"/>
              <w:bottom w:val="single" w:sz="4" w:space="0" w:color="auto"/>
              <w:right w:val="single" w:sz="4" w:space="0" w:color="auto"/>
            </w:tcBorders>
            <w:noWrap/>
            <w:vAlign w:val="center"/>
          </w:tcPr>
          <w:p w14:paraId="48FFB84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D8000ZZ</w:t>
            </w:r>
          </w:p>
        </w:tc>
        <w:tc>
          <w:tcPr>
            <w:tcW w:w="736" w:type="dxa"/>
            <w:tcBorders>
              <w:top w:val="nil"/>
              <w:left w:val="nil"/>
              <w:bottom w:val="single" w:sz="4" w:space="0" w:color="auto"/>
              <w:right w:val="single" w:sz="4" w:space="0" w:color="auto"/>
            </w:tcBorders>
            <w:noWrap/>
            <w:vAlign w:val="center"/>
          </w:tcPr>
          <w:p w14:paraId="154C8A8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D913B8Z</w:t>
            </w:r>
          </w:p>
        </w:tc>
        <w:tc>
          <w:tcPr>
            <w:tcW w:w="736" w:type="dxa"/>
            <w:tcBorders>
              <w:top w:val="nil"/>
              <w:left w:val="nil"/>
              <w:bottom w:val="single" w:sz="4" w:space="0" w:color="auto"/>
              <w:right w:val="single" w:sz="4" w:space="0" w:color="auto"/>
            </w:tcBorders>
            <w:noWrap/>
            <w:vAlign w:val="center"/>
          </w:tcPr>
          <w:p w14:paraId="346A382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D9YDCZZ</w:t>
            </w:r>
          </w:p>
        </w:tc>
        <w:tc>
          <w:tcPr>
            <w:tcW w:w="695" w:type="dxa"/>
            <w:tcBorders>
              <w:top w:val="nil"/>
              <w:left w:val="nil"/>
              <w:bottom w:val="single" w:sz="4" w:space="0" w:color="auto"/>
              <w:right w:val="single" w:sz="4" w:space="0" w:color="auto"/>
            </w:tcBorders>
            <w:noWrap/>
            <w:vAlign w:val="center"/>
          </w:tcPr>
          <w:p w14:paraId="69F8057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DB18BYZ</w:t>
            </w:r>
          </w:p>
        </w:tc>
        <w:tc>
          <w:tcPr>
            <w:tcW w:w="695" w:type="dxa"/>
            <w:tcBorders>
              <w:top w:val="nil"/>
              <w:left w:val="nil"/>
              <w:bottom w:val="single" w:sz="4" w:space="0" w:color="auto"/>
              <w:right w:val="single" w:sz="4" w:space="0" w:color="auto"/>
            </w:tcBorders>
            <w:noWrap/>
            <w:vAlign w:val="center"/>
          </w:tcPr>
          <w:p w14:paraId="6AF7221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DD1798Z</w:t>
            </w:r>
          </w:p>
        </w:tc>
        <w:tc>
          <w:tcPr>
            <w:tcW w:w="695" w:type="dxa"/>
            <w:tcBorders>
              <w:top w:val="nil"/>
              <w:left w:val="nil"/>
              <w:bottom w:val="single" w:sz="4" w:space="0" w:color="auto"/>
              <w:right w:val="single" w:sz="4" w:space="0" w:color="auto"/>
            </w:tcBorders>
            <w:noWrap/>
            <w:vAlign w:val="center"/>
          </w:tcPr>
          <w:p w14:paraId="25E2AC9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DG040ZZ</w:t>
            </w:r>
          </w:p>
        </w:tc>
        <w:tc>
          <w:tcPr>
            <w:tcW w:w="695" w:type="dxa"/>
            <w:tcBorders>
              <w:top w:val="nil"/>
              <w:left w:val="nil"/>
              <w:bottom w:val="single" w:sz="4" w:space="0" w:color="auto"/>
              <w:right w:val="single" w:sz="4" w:space="0" w:color="auto"/>
            </w:tcBorders>
            <w:noWrap/>
            <w:vAlign w:val="center"/>
          </w:tcPr>
          <w:p w14:paraId="0404ACA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DH0B5ZZ</w:t>
            </w:r>
          </w:p>
        </w:tc>
        <w:tc>
          <w:tcPr>
            <w:tcW w:w="744" w:type="dxa"/>
            <w:tcBorders>
              <w:top w:val="nil"/>
              <w:left w:val="nil"/>
              <w:bottom w:val="single" w:sz="4" w:space="0" w:color="auto"/>
              <w:right w:val="single" w:sz="4" w:space="0" w:color="auto"/>
            </w:tcBorders>
            <w:noWrap/>
            <w:vAlign w:val="center"/>
          </w:tcPr>
          <w:p w14:paraId="425F225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DPY07ZZ</w:t>
            </w:r>
          </w:p>
        </w:tc>
        <w:tc>
          <w:tcPr>
            <w:tcW w:w="777" w:type="dxa"/>
            <w:tcBorders>
              <w:top w:val="nil"/>
              <w:left w:val="nil"/>
              <w:bottom w:val="single" w:sz="4" w:space="0" w:color="auto"/>
              <w:right w:val="single" w:sz="4" w:space="0" w:color="auto"/>
            </w:tcBorders>
            <w:noWrap/>
            <w:vAlign w:val="center"/>
          </w:tcPr>
          <w:p w14:paraId="56B4F72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DU10BB1</w:t>
            </w:r>
          </w:p>
        </w:tc>
        <w:tc>
          <w:tcPr>
            <w:tcW w:w="740" w:type="dxa"/>
            <w:tcBorders>
              <w:top w:val="nil"/>
              <w:left w:val="nil"/>
              <w:bottom w:val="single" w:sz="4" w:space="0" w:color="auto"/>
              <w:right w:val="single" w:sz="4" w:space="0" w:color="auto"/>
            </w:tcBorders>
            <w:noWrap/>
            <w:vAlign w:val="center"/>
          </w:tcPr>
          <w:p w14:paraId="777AC96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DW129CZ</w:t>
            </w:r>
          </w:p>
        </w:tc>
      </w:tr>
      <w:tr w:rsidR="00E95E38" w:rsidRPr="00FE6E25" w14:paraId="12D607B3"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0710A0B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0BHK31Z</w:t>
            </w:r>
          </w:p>
        </w:tc>
        <w:tc>
          <w:tcPr>
            <w:tcW w:w="696" w:type="dxa"/>
            <w:tcBorders>
              <w:top w:val="nil"/>
              <w:left w:val="nil"/>
              <w:bottom w:val="single" w:sz="4" w:space="0" w:color="auto"/>
              <w:right w:val="single" w:sz="4" w:space="0" w:color="auto"/>
            </w:tcBorders>
            <w:noWrap/>
            <w:vAlign w:val="center"/>
          </w:tcPr>
          <w:p w14:paraId="23F2168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0WHR81Z</w:t>
            </w:r>
          </w:p>
        </w:tc>
        <w:tc>
          <w:tcPr>
            <w:tcW w:w="696" w:type="dxa"/>
            <w:tcBorders>
              <w:top w:val="nil"/>
              <w:left w:val="nil"/>
              <w:bottom w:val="single" w:sz="4" w:space="0" w:color="auto"/>
              <w:right w:val="single" w:sz="4" w:space="0" w:color="auto"/>
            </w:tcBorders>
            <w:noWrap/>
            <w:vAlign w:val="center"/>
          </w:tcPr>
          <w:p w14:paraId="1956D33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CW7NNZZ</w:t>
            </w:r>
          </w:p>
        </w:tc>
        <w:tc>
          <w:tcPr>
            <w:tcW w:w="703" w:type="dxa"/>
            <w:tcBorders>
              <w:top w:val="nil"/>
              <w:left w:val="nil"/>
              <w:bottom w:val="single" w:sz="4" w:space="0" w:color="auto"/>
              <w:right w:val="single" w:sz="4" w:space="0" w:color="auto"/>
            </w:tcBorders>
            <w:noWrap/>
            <w:vAlign w:val="center"/>
          </w:tcPr>
          <w:p w14:paraId="32F0E7B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D7063ZZ</w:t>
            </w:r>
          </w:p>
        </w:tc>
        <w:tc>
          <w:tcPr>
            <w:tcW w:w="703" w:type="dxa"/>
            <w:tcBorders>
              <w:top w:val="nil"/>
              <w:left w:val="nil"/>
              <w:bottom w:val="single" w:sz="4" w:space="0" w:color="auto"/>
              <w:right w:val="single" w:sz="4" w:space="0" w:color="auto"/>
            </w:tcBorders>
            <w:noWrap/>
            <w:vAlign w:val="center"/>
          </w:tcPr>
          <w:p w14:paraId="5EF5A34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D8001ZZ</w:t>
            </w:r>
          </w:p>
        </w:tc>
        <w:tc>
          <w:tcPr>
            <w:tcW w:w="736" w:type="dxa"/>
            <w:tcBorders>
              <w:top w:val="nil"/>
              <w:left w:val="nil"/>
              <w:bottom w:val="single" w:sz="4" w:space="0" w:color="auto"/>
              <w:right w:val="single" w:sz="4" w:space="0" w:color="auto"/>
            </w:tcBorders>
            <w:noWrap/>
            <w:vAlign w:val="center"/>
          </w:tcPr>
          <w:p w14:paraId="1084DDA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D913B9Z</w:t>
            </w:r>
          </w:p>
        </w:tc>
        <w:tc>
          <w:tcPr>
            <w:tcW w:w="736" w:type="dxa"/>
            <w:tcBorders>
              <w:top w:val="nil"/>
              <w:left w:val="nil"/>
              <w:bottom w:val="single" w:sz="4" w:space="0" w:color="auto"/>
              <w:right w:val="single" w:sz="4" w:space="0" w:color="auto"/>
            </w:tcBorders>
            <w:noWrap/>
            <w:vAlign w:val="center"/>
          </w:tcPr>
          <w:p w14:paraId="54388F8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D9YDFZZ</w:t>
            </w:r>
          </w:p>
        </w:tc>
        <w:tc>
          <w:tcPr>
            <w:tcW w:w="695" w:type="dxa"/>
            <w:tcBorders>
              <w:top w:val="nil"/>
              <w:left w:val="nil"/>
              <w:bottom w:val="single" w:sz="4" w:space="0" w:color="auto"/>
              <w:right w:val="single" w:sz="4" w:space="0" w:color="auto"/>
            </w:tcBorders>
            <w:noWrap/>
            <w:vAlign w:val="center"/>
          </w:tcPr>
          <w:p w14:paraId="18E841C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DBY07ZZ</w:t>
            </w:r>
          </w:p>
        </w:tc>
        <w:tc>
          <w:tcPr>
            <w:tcW w:w="695" w:type="dxa"/>
            <w:tcBorders>
              <w:top w:val="nil"/>
              <w:left w:val="nil"/>
              <w:bottom w:val="single" w:sz="4" w:space="0" w:color="auto"/>
              <w:right w:val="single" w:sz="4" w:space="0" w:color="auto"/>
            </w:tcBorders>
            <w:noWrap/>
            <w:vAlign w:val="center"/>
          </w:tcPr>
          <w:p w14:paraId="212F7D0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DD1799Z</w:t>
            </w:r>
          </w:p>
        </w:tc>
        <w:tc>
          <w:tcPr>
            <w:tcW w:w="695" w:type="dxa"/>
            <w:tcBorders>
              <w:top w:val="nil"/>
              <w:left w:val="nil"/>
              <w:bottom w:val="single" w:sz="4" w:space="0" w:color="auto"/>
              <w:right w:val="single" w:sz="4" w:space="0" w:color="auto"/>
            </w:tcBorders>
            <w:noWrap/>
            <w:vAlign w:val="center"/>
          </w:tcPr>
          <w:p w14:paraId="35DC4F4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DG041ZZ</w:t>
            </w:r>
          </w:p>
        </w:tc>
        <w:tc>
          <w:tcPr>
            <w:tcW w:w="695" w:type="dxa"/>
            <w:tcBorders>
              <w:top w:val="nil"/>
              <w:left w:val="nil"/>
              <w:bottom w:val="single" w:sz="4" w:space="0" w:color="auto"/>
              <w:right w:val="single" w:sz="4" w:space="0" w:color="auto"/>
            </w:tcBorders>
            <w:noWrap/>
            <w:vAlign w:val="center"/>
          </w:tcPr>
          <w:p w14:paraId="5FDB546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DH0B6ZZ</w:t>
            </w:r>
          </w:p>
        </w:tc>
        <w:tc>
          <w:tcPr>
            <w:tcW w:w="744" w:type="dxa"/>
            <w:tcBorders>
              <w:top w:val="nil"/>
              <w:left w:val="nil"/>
              <w:bottom w:val="single" w:sz="4" w:space="0" w:color="auto"/>
              <w:right w:val="single" w:sz="4" w:space="0" w:color="auto"/>
            </w:tcBorders>
            <w:noWrap/>
            <w:vAlign w:val="center"/>
          </w:tcPr>
          <w:p w14:paraId="7C41D0E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DPY0FZZ</w:t>
            </w:r>
          </w:p>
        </w:tc>
        <w:tc>
          <w:tcPr>
            <w:tcW w:w="777" w:type="dxa"/>
            <w:tcBorders>
              <w:top w:val="nil"/>
              <w:left w:val="nil"/>
              <w:bottom w:val="single" w:sz="4" w:space="0" w:color="auto"/>
              <w:right w:val="single" w:sz="4" w:space="0" w:color="auto"/>
            </w:tcBorders>
            <w:noWrap/>
            <w:vAlign w:val="center"/>
          </w:tcPr>
          <w:p w14:paraId="03F9085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DU10BBZ</w:t>
            </w:r>
          </w:p>
        </w:tc>
        <w:tc>
          <w:tcPr>
            <w:tcW w:w="740" w:type="dxa"/>
            <w:tcBorders>
              <w:top w:val="nil"/>
              <w:left w:val="nil"/>
              <w:bottom w:val="single" w:sz="4" w:space="0" w:color="auto"/>
              <w:right w:val="single" w:sz="4" w:space="0" w:color="auto"/>
            </w:tcBorders>
            <w:noWrap/>
            <w:vAlign w:val="center"/>
          </w:tcPr>
          <w:p w14:paraId="03C0B46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DW129YZ</w:t>
            </w:r>
          </w:p>
        </w:tc>
      </w:tr>
      <w:tr w:rsidR="00E95E38" w:rsidRPr="00FE6E25" w14:paraId="37A36FD5"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37F2128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0BHK41Z</w:t>
            </w:r>
          </w:p>
        </w:tc>
        <w:tc>
          <w:tcPr>
            <w:tcW w:w="696" w:type="dxa"/>
            <w:tcBorders>
              <w:top w:val="nil"/>
              <w:left w:val="nil"/>
              <w:bottom w:val="single" w:sz="4" w:space="0" w:color="auto"/>
              <w:right w:val="single" w:sz="4" w:space="0" w:color="auto"/>
            </w:tcBorders>
            <w:noWrap/>
            <w:vAlign w:val="center"/>
          </w:tcPr>
          <w:p w14:paraId="5CBE91B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0XH201Z</w:t>
            </w:r>
          </w:p>
        </w:tc>
        <w:tc>
          <w:tcPr>
            <w:tcW w:w="696" w:type="dxa"/>
            <w:tcBorders>
              <w:top w:val="nil"/>
              <w:left w:val="nil"/>
              <w:bottom w:val="single" w:sz="4" w:space="0" w:color="auto"/>
              <w:right w:val="single" w:sz="4" w:space="0" w:color="auto"/>
            </w:tcBorders>
            <w:noWrap/>
            <w:vAlign w:val="center"/>
          </w:tcPr>
          <w:p w14:paraId="15E952A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CW7NPZZ</w:t>
            </w:r>
          </w:p>
        </w:tc>
        <w:tc>
          <w:tcPr>
            <w:tcW w:w="703" w:type="dxa"/>
            <w:tcBorders>
              <w:top w:val="nil"/>
              <w:left w:val="nil"/>
              <w:bottom w:val="single" w:sz="4" w:space="0" w:color="auto"/>
              <w:right w:val="single" w:sz="4" w:space="0" w:color="auto"/>
            </w:tcBorders>
            <w:noWrap/>
            <w:vAlign w:val="center"/>
          </w:tcPr>
          <w:p w14:paraId="3313BDF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D7064ZZ</w:t>
            </w:r>
          </w:p>
        </w:tc>
        <w:tc>
          <w:tcPr>
            <w:tcW w:w="703" w:type="dxa"/>
            <w:tcBorders>
              <w:top w:val="nil"/>
              <w:left w:val="nil"/>
              <w:bottom w:val="single" w:sz="4" w:space="0" w:color="auto"/>
              <w:right w:val="single" w:sz="4" w:space="0" w:color="auto"/>
            </w:tcBorders>
            <w:noWrap/>
            <w:vAlign w:val="center"/>
          </w:tcPr>
          <w:p w14:paraId="176B472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D8002ZZ</w:t>
            </w:r>
          </w:p>
        </w:tc>
        <w:tc>
          <w:tcPr>
            <w:tcW w:w="736" w:type="dxa"/>
            <w:tcBorders>
              <w:top w:val="nil"/>
              <w:left w:val="nil"/>
              <w:bottom w:val="single" w:sz="4" w:space="0" w:color="auto"/>
              <w:right w:val="single" w:sz="4" w:space="0" w:color="auto"/>
            </w:tcBorders>
            <w:noWrap/>
            <w:vAlign w:val="center"/>
          </w:tcPr>
          <w:p w14:paraId="09968E2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D913BB1</w:t>
            </w:r>
          </w:p>
        </w:tc>
        <w:tc>
          <w:tcPr>
            <w:tcW w:w="736" w:type="dxa"/>
            <w:tcBorders>
              <w:top w:val="nil"/>
              <w:left w:val="nil"/>
              <w:bottom w:val="single" w:sz="4" w:space="0" w:color="auto"/>
              <w:right w:val="single" w:sz="4" w:space="0" w:color="auto"/>
            </w:tcBorders>
            <w:noWrap/>
            <w:vAlign w:val="center"/>
          </w:tcPr>
          <w:p w14:paraId="6FD7100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D9YF7ZZ</w:t>
            </w:r>
          </w:p>
        </w:tc>
        <w:tc>
          <w:tcPr>
            <w:tcW w:w="695" w:type="dxa"/>
            <w:tcBorders>
              <w:top w:val="nil"/>
              <w:left w:val="nil"/>
              <w:bottom w:val="single" w:sz="4" w:space="0" w:color="auto"/>
              <w:right w:val="single" w:sz="4" w:space="0" w:color="auto"/>
            </w:tcBorders>
            <w:noWrap/>
            <w:vAlign w:val="center"/>
          </w:tcPr>
          <w:p w14:paraId="288DE0E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DBY0FZZ</w:t>
            </w:r>
          </w:p>
        </w:tc>
        <w:tc>
          <w:tcPr>
            <w:tcW w:w="695" w:type="dxa"/>
            <w:tcBorders>
              <w:top w:val="nil"/>
              <w:left w:val="nil"/>
              <w:bottom w:val="single" w:sz="4" w:space="0" w:color="auto"/>
              <w:right w:val="single" w:sz="4" w:space="0" w:color="auto"/>
            </w:tcBorders>
            <w:noWrap/>
            <w:vAlign w:val="center"/>
          </w:tcPr>
          <w:p w14:paraId="65FA2FD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DD179BZ</w:t>
            </w:r>
          </w:p>
        </w:tc>
        <w:tc>
          <w:tcPr>
            <w:tcW w:w="695" w:type="dxa"/>
            <w:tcBorders>
              <w:top w:val="nil"/>
              <w:left w:val="nil"/>
              <w:bottom w:val="single" w:sz="4" w:space="0" w:color="auto"/>
              <w:right w:val="single" w:sz="4" w:space="0" w:color="auto"/>
            </w:tcBorders>
            <w:noWrap/>
            <w:vAlign w:val="center"/>
          </w:tcPr>
          <w:p w14:paraId="4A0B671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DG042ZZ</w:t>
            </w:r>
          </w:p>
        </w:tc>
        <w:tc>
          <w:tcPr>
            <w:tcW w:w="695" w:type="dxa"/>
            <w:tcBorders>
              <w:top w:val="nil"/>
              <w:left w:val="nil"/>
              <w:bottom w:val="single" w:sz="4" w:space="0" w:color="auto"/>
              <w:right w:val="single" w:sz="4" w:space="0" w:color="auto"/>
            </w:tcBorders>
            <w:noWrap/>
            <w:vAlign w:val="center"/>
          </w:tcPr>
          <w:p w14:paraId="327D9D9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DHY27ZZ</w:t>
            </w:r>
          </w:p>
        </w:tc>
        <w:tc>
          <w:tcPr>
            <w:tcW w:w="744" w:type="dxa"/>
            <w:tcBorders>
              <w:top w:val="nil"/>
              <w:left w:val="nil"/>
              <w:bottom w:val="single" w:sz="4" w:space="0" w:color="auto"/>
              <w:right w:val="single" w:sz="4" w:space="0" w:color="auto"/>
            </w:tcBorders>
            <w:noWrap/>
            <w:vAlign w:val="center"/>
          </w:tcPr>
          <w:p w14:paraId="181470D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DPY27ZZ</w:t>
            </w:r>
          </w:p>
        </w:tc>
        <w:tc>
          <w:tcPr>
            <w:tcW w:w="777" w:type="dxa"/>
            <w:tcBorders>
              <w:top w:val="nil"/>
              <w:left w:val="nil"/>
              <w:bottom w:val="single" w:sz="4" w:space="0" w:color="auto"/>
              <w:right w:val="single" w:sz="4" w:space="0" w:color="auto"/>
            </w:tcBorders>
            <w:noWrap/>
            <w:vAlign w:val="center"/>
          </w:tcPr>
          <w:p w14:paraId="6339DC0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DU10BCZ</w:t>
            </w:r>
          </w:p>
        </w:tc>
        <w:tc>
          <w:tcPr>
            <w:tcW w:w="740" w:type="dxa"/>
            <w:tcBorders>
              <w:top w:val="nil"/>
              <w:left w:val="nil"/>
              <w:bottom w:val="single" w:sz="4" w:space="0" w:color="auto"/>
              <w:right w:val="single" w:sz="4" w:space="0" w:color="auto"/>
            </w:tcBorders>
            <w:noWrap/>
            <w:vAlign w:val="center"/>
          </w:tcPr>
          <w:p w14:paraId="3DBA859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DW12B6Z</w:t>
            </w:r>
          </w:p>
        </w:tc>
      </w:tr>
      <w:tr w:rsidR="00E95E38" w:rsidRPr="00FE6E25" w14:paraId="2BCC76B7"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14061BE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0BHK71Z</w:t>
            </w:r>
          </w:p>
        </w:tc>
        <w:tc>
          <w:tcPr>
            <w:tcW w:w="696" w:type="dxa"/>
            <w:tcBorders>
              <w:top w:val="nil"/>
              <w:left w:val="nil"/>
              <w:bottom w:val="single" w:sz="4" w:space="0" w:color="auto"/>
              <w:right w:val="single" w:sz="4" w:space="0" w:color="auto"/>
            </w:tcBorders>
            <w:noWrap/>
            <w:vAlign w:val="center"/>
          </w:tcPr>
          <w:p w14:paraId="4968C7A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0XH231Z</w:t>
            </w:r>
          </w:p>
        </w:tc>
        <w:tc>
          <w:tcPr>
            <w:tcW w:w="696" w:type="dxa"/>
            <w:tcBorders>
              <w:top w:val="nil"/>
              <w:left w:val="nil"/>
              <w:bottom w:val="single" w:sz="4" w:space="0" w:color="auto"/>
              <w:right w:val="single" w:sz="4" w:space="0" w:color="auto"/>
            </w:tcBorders>
            <w:noWrap/>
            <w:vAlign w:val="center"/>
          </w:tcPr>
          <w:p w14:paraId="53C12D7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CW7NYZZ</w:t>
            </w:r>
          </w:p>
        </w:tc>
        <w:tc>
          <w:tcPr>
            <w:tcW w:w="703" w:type="dxa"/>
            <w:tcBorders>
              <w:top w:val="nil"/>
              <w:left w:val="nil"/>
              <w:bottom w:val="single" w:sz="4" w:space="0" w:color="auto"/>
              <w:right w:val="single" w:sz="4" w:space="0" w:color="auto"/>
            </w:tcBorders>
            <w:noWrap/>
            <w:vAlign w:val="center"/>
          </w:tcPr>
          <w:p w14:paraId="34FACEA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D7065ZZ</w:t>
            </w:r>
          </w:p>
        </w:tc>
        <w:tc>
          <w:tcPr>
            <w:tcW w:w="703" w:type="dxa"/>
            <w:tcBorders>
              <w:top w:val="nil"/>
              <w:left w:val="nil"/>
              <w:bottom w:val="single" w:sz="4" w:space="0" w:color="auto"/>
              <w:right w:val="single" w:sz="4" w:space="0" w:color="auto"/>
            </w:tcBorders>
            <w:noWrap/>
            <w:vAlign w:val="center"/>
          </w:tcPr>
          <w:p w14:paraId="14D5D58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D8003Z0</w:t>
            </w:r>
          </w:p>
        </w:tc>
        <w:tc>
          <w:tcPr>
            <w:tcW w:w="736" w:type="dxa"/>
            <w:tcBorders>
              <w:top w:val="nil"/>
              <w:left w:val="nil"/>
              <w:bottom w:val="single" w:sz="4" w:space="0" w:color="auto"/>
              <w:right w:val="single" w:sz="4" w:space="0" w:color="auto"/>
            </w:tcBorders>
            <w:noWrap/>
            <w:vAlign w:val="center"/>
          </w:tcPr>
          <w:p w14:paraId="6A6C4F4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D913BBZ</w:t>
            </w:r>
          </w:p>
        </w:tc>
        <w:tc>
          <w:tcPr>
            <w:tcW w:w="736" w:type="dxa"/>
            <w:tcBorders>
              <w:top w:val="nil"/>
              <w:left w:val="nil"/>
              <w:bottom w:val="single" w:sz="4" w:space="0" w:color="auto"/>
              <w:right w:val="single" w:sz="4" w:space="0" w:color="auto"/>
            </w:tcBorders>
            <w:noWrap/>
            <w:vAlign w:val="center"/>
          </w:tcPr>
          <w:p w14:paraId="5829AD4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DB000ZZ</w:t>
            </w:r>
          </w:p>
        </w:tc>
        <w:tc>
          <w:tcPr>
            <w:tcW w:w="695" w:type="dxa"/>
            <w:tcBorders>
              <w:top w:val="nil"/>
              <w:left w:val="nil"/>
              <w:bottom w:val="single" w:sz="4" w:space="0" w:color="auto"/>
              <w:right w:val="single" w:sz="4" w:space="0" w:color="auto"/>
            </w:tcBorders>
            <w:noWrap/>
            <w:vAlign w:val="center"/>
          </w:tcPr>
          <w:p w14:paraId="51E98B3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DBY17ZZ</w:t>
            </w:r>
          </w:p>
        </w:tc>
        <w:tc>
          <w:tcPr>
            <w:tcW w:w="695" w:type="dxa"/>
            <w:tcBorders>
              <w:top w:val="nil"/>
              <w:left w:val="nil"/>
              <w:bottom w:val="single" w:sz="4" w:space="0" w:color="auto"/>
              <w:right w:val="single" w:sz="4" w:space="0" w:color="auto"/>
            </w:tcBorders>
            <w:noWrap/>
            <w:vAlign w:val="center"/>
          </w:tcPr>
          <w:p w14:paraId="078F3BB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DD179CZ</w:t>
            </w:r>
          </w:p>
        </w:tc>
        <w:tc>
          <w:tcPr>
            <w:tcW w:w="695" w:type="dxa"/>
            <w:tcBorders>
              <w:top w:val="nil"/>
              <w:left w:val="nil"/>
              <w:bottom w:val="single" w:sz="4" w:space="0" w:color="auto"/>
              <w:right w:val="single" w:sz="4" w:space="0" w:color="auto"/>
            </w:tcBorders>
            <w:noWrap/>
            <w:vAlign w:val="center"/>
          </w:tcPr>
          <w:p w14:paraId="1CF38B5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DG043Z0</w:t>
            </w:r>
          </w:p>
        </w:tc>
        <w:tc>
          <w:tcPr>
            <w:tcW w:w="695" w:type="dxa"/>
            <w:tcBorders>
              <w:top w:val="nil"/>
              <w:left w:val="nil"/>
              <w:bottom w:val="single" w:sz="4" w:space="0" w:color="auto"/>
              <w:right w:val="single" w:sz="4" w:space="0" w:color="auto"/>
            </w:tcBorders>
            <w:noWrap/>
            <w:vAlign w:val="center"/>
          </w:tcPr>
          <w:p w14:paraId="46346B1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DHY2FZZ</w:t>
            </w:r>
          </w:p>
        </w:tc>
        <w:tc>
          <w:tcPr>
            <w:tcW w:w="744" w:type="dxa"/>
            <w:tcBorders>
              <w:top w:val="nil"/>
              <w:left w:val="nil"/>
              <w:bottom w:val="single" w:sz="4" w:space="0" w:color="auto"/>
              <w:right w:val="single" w:sz="4" w:space="0" w:color="auto"/>
            </w:tcBorders>
            <w:noWrap/>
            <w:vAlign w:val="center"/>
          </w:tcPr>
          <w:p w14:paraId="63FDCBF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DPY2FZZ</w:t>
            </w:r>
          </w:p>
        </w:tc>
        <w:tc>
          <w:tcPr>
            <w:tcW w:w="777" w:type="dxa"/>
            <w:tcBorders>
              <w:top w:val="nil"/>
              <w:left w:val="nil"/>
              <w:bottom w:val="single" w:sz="4" w:space="0" w:color="auto"/>
              <w:right w:val="single" w:sz="4" w:space="0" w:color="auto"/>
            </w:tcBorders>
            <w:noWrap/>
            <w:vAlign w:val="center"/>
          </w:tcPr>
          <w:p w14:paraId="1A87994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DU10BYZ</w:t>
            </w:r>
          </w:p>
        </w:tc>
        <w:tc>
          <w:tcPr>
            <w:tcW w:w="740" w:type="dxa"/>
            <w:tcBorders>
              <w:top w:val="nil"/>
              <w:left w:val="nil"/>
              <w:bottom w:val="single" w:sz="4" w:space="0" w:color="auto"/>
              <w:right w:val="single" w:sz="4" w:space="0" w:color="auto"/>
            </w:tcBorders>
            <w:noWrap/>
            <w:vAlign w:val="center"/>
          </w:tcPr>
          <w:p w14:paraId="5F110A7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DW12B7Z</w:t>
            </w:r>
          </w:p>
        </w:tc>
      </w:tr>
      <w:tr w:rsidR="00E95E38" w:rsidRPr="00FE6E25" w14:paraId="4710B61A"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5DF3166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0BHK81Z</w:t>
            </w:r>
          </w:p>
        </w:tc>
        <w:tc>
          <w:tcPr>
            <w:tcW w:w="696" w:type="dxa"/>
            <w:tcBorders>
              <w:top w:val="nil"/>
              <w:left w:val="nil"/>
              <w:bottom w:val="single" w:sz="4" w:space="0" w:color="auto"/>
              <w:right w:val="single" w:sz="4" w:space="0" w:color="auto"/>
            </w:tcBorders>
            <w:noWrap/>
            <w:vAlign w:val="center"/>
          </w:tcPr>
          <w:p w14:paraId="51AE878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0XH241Z</w:t>
            </w:r>
          </w:p>
        </w:tc>
        <w:tc>
          <w:tcPr>
            <w:tcW w:w="696" w:type="dxa"/>
            <w:tcBorders>
              <w:top w:val="nil"/>
              <w:left w:val="nil"/>
              <w:bottom w:val="single" w:sz="4" w:space="0" w:color="auto"/>
              <w:right w:val="single" w:sz="4" w:space="0" w:color="auto"/>
            </w:tcBorders>
            <w:noWrap/>
            <w:vAlign w:val="center"/>
          </w:tcPr>
          <w:p w14:paraId="2F91AB9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CW7YYZZ</w:t>
            </w:r>
          </w:p>
        </w:tc>
        <w:tc>
          <w:tcPr>
            <w:tcW w:w="703" w:type="dxa"/>
            <w:tcBorders>
              <w:top w:val="nil"/>
              <w:left w:val="nil"/>
              <w:bottom w:val="single" w:sz="4" w:space="0" w:color="auto"/>
              <w:right w:val="single" w:sz="4" w:space="0" w:color="auto"/>
            </w:tcBorders>
            <w:noWrap/>
            <w:vAlign w:val="center"/>
          </w:tcPr>
          <w:p w14:paraId="0270BB7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D7066ZZ</w:t>
            </w:r>
          </w:p>
        </w:tc>
        <w:tc>
          <w:tcPr>
            <w:tcW w:w="703" w:type="dxa"/>
            <w:tcBorders>
              <w:top w:val="nil"/>
              <w:left w:val="nil"/>
              <w:bottom w:val="single" w:sz="4" w:space="0" w:color="auto"/>
              <w:right w:val="single" w:sz="4" w:space="0" w:color="auto"/>
            </w:tcBorders>
            <w:noWrap/>
            <w:vAlign w:val="center"/>
          </w:tcPr>
          <w:p w14:paraId="39D5790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D8003ZZ</w:t>
            </w:r>
          </w:p>
        </w:tc>
        <w:tc>
          <w:tcPr>
            <w:tcW w:w="736" w:type="dxa"/>
            <w:tcBorders>
              <w:top w:val="nil"/>
              <w:left w:val="nil"/>
              <w:bottom w:val="single" w:sz="4" w:space="0" w:color="auto"/>
              <w:right w:val="single" w:sz="4" w:space="0" w:color="auto"/>
            </w:tcBorders>
            <w:noWrap/>
            <w:vAlign w:val="center"/>
          </w:tcPr>
          <w:p w14:paraId="4D90305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D913BCZ</w:t>
            </w:r>
          </w:p>
        </w:tc>
        <w:tc>
          <w:tcPr>
            <w:tcW w:w="736" w:type="dxa"/>
            <w:tcBorders>
              <w:top w:val="nil"/>
              <w:left w:val="nil"/>
              <w:bottom w:val="single" w:sz="4" w:space="0" w:color="auto"/>
              <w:right w:val="single" w:sz="4" w:space="0" w:color="auto"/>
            </w:tcBorders>
            <w:noWrap/>
            <w:vAlign w:val="center"/>
          </w:tcPr>
          <w:p w14:paraId="2F9AAE8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DB001ZZ</w:t>
            </w:r>
          </w:p>
        </w:tc>
        <w:tc>
          <w:tcPr>
            <w:tcW w:w="695" w:type="dxa"/>
            <w:tcBorders>
              <w:top w:val="nil"/>
              <w:left w:val="nil"/>
              <w:bottom w:val="single" w:sz="4" w:space="0" w:color="auto"/>
              <w:right w:val="single" w:sz="4" w:space="0" w:color="auto"/>
            </w:tcBorders>
            <w:noWrap/>
            <w:vAlign w:val="center"/>
          </w:tcPr>
          <w:p w14:paraId="5C264AB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DBY1FZZ</w:t>
            </w:r>
          </w:p>
        </w:tc>
        <w:tc>
          <w:tcPr>
            <w:tcW w:w="695" w:type="dxa"/>
            <w:tcBorders>
              <w:top w:val="nil"/>
              <w:left w:val="nil"/>
              <w:bottom w:val="single" w:sz="4" w:space="0" w:color="auto"/>
              <w:right w:val="single" w:sz="4" w:space="0" w:color="auto"/>
            </w:tcBorders>
            <w:noWrap/>
            <w:vAlign w:val="center"/>
          </w:tcPr>
          <w:p w14:paraId="440DD20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DD179YZ</w:t>
            </w:r>
          </w:p>
        </w:tc>
        <w:tc>
          <w:tcPr>
            <w:tcW w:w="695" w:type="dxa"/>
            <w:tcBorders>
              <w:top w:val="nil"/>
              <w:left w:val="nil"/>
              <w:bottom w:val="single" w:sz="4" w:space="0" w:color="auto"/>
              <w:right w:val="single" w:sz="4" w:space="0" w:color="auto"/>
            </w:tcBorders>
            <w:noWrap/>
            <w:vAlign w:val="center"/>
          </w:tcPr>
          <w:p w14:paraId="613F5E8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DG043ZZ</w:t>
            </w:r>
          </w:p>
        </w:tc>
        <w:tc>
          <w:tcPr>
            <w:tcW w:w="695" w:type="dxa"/>
            <w:tcBorders>
              <w:top w:val="nil"/>
              <w:left w:val="nil"/>
              <w:bottom w:val="single" w:sz="4" w:space="0" w:color="auto"/>
              <w:right w:val="single" w:sz="4" w:space="0" w:color="auto"/>
            </w:tcBorders>
            <w:noWrap/>
            <w:vAlign w:val="center"/>
          </w:tcPr>
          <w:p w14:paraId="571AA19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DHY37ZZ</w:t>
            </w:r>
          </w:p>
        </w:tc>
        <w:tc>
          <w:tcPr>
            <w:tcW w:w="744" w:type="dxa"/>
            <w:tcBorders>
              <w:top w:val="nil"/>
              <w:left w:val="nil"/>
              <w:bottom w:val="single" w:sz="4" w:space="0" w:color="auto"/>
              <w:right w:val="single" w:sz="4" w:space="0" w:color="auto"/>
            </w:tcBorders>
            <w:noWrap/>
            <w:vAlign w:val="center"/>
          </w:tcPr>
          <w:p w14:paraId="33B6B07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DPY37ZZ</w:t>
            </w:r>
          </w:p>
        </w:tc>
        <w:tc>
          <w:tcPr>
            <w:tcW w:w="777" w:type="dxa"/>
            <w:tcBorders>
              <w:top w:val="nil"/>
              <w:left w:val="nil"/>
              <w:bottom w:val="single" w:sz="4" w:space="0" w:color="auto"/>
              <w:right w:val="single" w:sz="4" w:space="0" w:color="auto"/>
            </w:tcBorders>
            <w:noWrap/>
            <w:vAlign w:val="center"/>
          </w:tcPr>
          <w:p w14:paraId="029CBA6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DU1197Z</w:t>
            </w:r>
          </w:p>
        </w:tc>
        <w:tc>
          <w:tcPr>
            <w:tcW w:w="740" w:type="dxa"/>
            <w:tcBorders>
              <w:top w:val="nil"/>
              <w:left w:val="nil"/>
              <w:bottom w:val="single" w:sz="4" w:space="0" w:color="auto"/>
              <w:right w:val="single" w:sz="4" w:space="0" w:color="auto"/>
            </w:tcBorders>
            <w:noWrap/>
            <w:vAlign w:val="center"/>
          </w:tcPr>
          <w:p w14:paraId="51A8780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DW12B8Z</w:t>
            </w:r>
          </w:p>
        </w:tc>
      </w:tr>
      <w:tr w:rsidR="00E95E38" w:rsidRPr="00FE6E25" w14:paraId="2F3764C5"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6726D7F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0BHL01Z</w:t>
            </w:r>
          </w:p>
        </w:tc>
        <w:tc>
          <w:tcPr>
            <w:tcW w:w="696" w:type="dxa"/>
            <w:tcBorders>
              <w:top w:val="nil"/>
              <w:left w:val="nil"/>
              <w:bottom w:val="single" w:sz="4" w:space="0" w:color="auto"/>
              <w:right w:val="single" w:sz="4" w:space="0" w:color="auto"/>
            </w:tcBorders>
            <w:noWrap/>
            <w:vAlign w:val="center"/>
          </w:tcPr>
          <w:p w14:paraId="5837F45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0XH301Z</w:t>
            </w:r>
          </w:p>
        </w:tc>
        <w:tc>
          <w:tcPr>
            <w:tcW w:w="696" w:type="dxa"/>
            <w:tcBorders>
              <w:top w:val="nil"/>
              <w:left w:val="nil"/>
              <w:bottom w:val="single" w:sz="4" w:space="0" w:color="auto"/>
              <w:right w:val="single" w:sz="4" w:space="0" w:color="auto"/>
            </w:tcBorders>
            <w:noWrap/>
            <w:vAlign w:val="center"/>
          </w:tcPr>
          <w:p w14:paraId="75A6D1F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D0000ZZ</w:t>
            </w:r>
          </w:p>
        </w:tc>
        <w:tc>
          <w:tcPr>
            <w:tcW w:w="703" w:type="dxa"/>
            <w:tcBorders>
              <w:top w:val="nil"/>
              <w:left w:val="nil"/>
              <w:bottom w:val="single" w:sz="4" w:space="0" w:color="auto"/>
              <w:right w:val="single" w:sz="4" w:space="0" w:color="auto"/>
            </w:tcBorders>
            <w:noWrap/>
            <w:vAlign w:val="center"/>
          </w:tcPr>
          <w:p w14:paraId="1BD157A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D7070ZZ</w:t>
            </w:r>
          </w:p>
        </w:tc>
        <w:tc>
          <w:tcPr>
            <w:tcW w:w="703" w:type="dxa"/>
            <w:tcBorders>
              <w:top w:val="nil"/>
              <w:left w:val="nil"/>
              <w:bottom w:val="single" w:sz="4" w:space="0" w:color="auto"/>
              <w:right w:val="single" w:sz="4" w:space="0" w:color="auto"/>
            </w:tcBorders>
            <w:noWrap/>
            <w:vAlign w:val="center"/>
          </w:tcPr>
          <w:p w14:paraId="491B9B2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D8004ZZ</w:t>
            </w:r>
          </w:p>
        </w:tc>
        <w:tc>
          <w:tcPr>
            <w:tcW w:w="736" w:type="dxa"/>
            <w:tcBorders>
              <w:top w:val="nil"/>
              <w:left w:val="nil"/>
              <w:bottom w:val="single" w:sz="4" w:space="0" w:color="auto"/>
              <w:right w:val="single" w:sz="4" w:space="0" w:color="auto"/>
            </w:tcBorders>
            <w:noWrap/>
            <w:vAlign w:val="center"/>
          </w:tcPr>
          <w:p w14:paraId="431CBF1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D913BYZ</w:t>
            </w:r>
          </w:p>
        </w:tc>
        <w:tc>
          <w:tcPr>
            <w:tcW w:w="736" w:type="dxa"/>
            <w:tcBorders>
              <w:top w:val="nil"/>
              <w:left w:val="nil"/>
              <w:bottom w:val="single" w:sz="4" w:space="0" w:color="auto"/>
              <w:right w:val="single" w:sz="4" w:space="0" w:color="auto"/>
            </w:tcBorders>
            <w:noWrap/>
            <w:vAlign w:val="center"/>
          </w:tcPr>
          <w:p w14:paraId="40DC134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DB002ZZ</w:t>
            </w:r>
          </w:p>
        </w:tc>
        <w:tc>
          <w:tcPr>
            <w:tcW w:w="695" w:type="dxa"/>
            <w:tcBorders>
              <w:top w:val="nil"/>
              <w:left w:val="nil"/>
              <w:bottom w:val="single" w:sz="4" w:space="0" w:color="auto"/>
              <w:right w:val="single" w:sz="4" w:space="0" w:color="auto"/>
            </w:tcBorders>
            <w:noWrap/>
            <w:vAlign w:val="center"/>
          </w:tcPr>
          <w:p w14:paraId="55DD360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DBY27ZZ</w:t>
            </w:r>
          </w:p>
        </w:tc>
        <w:tc>
          <w:tcPr>
            <w:tcW w:w="695" w:type="dxa"/>
            <w:tcBorders>
              <w:top w:val="nil"/>
              <w:left w:val="nil"/>
              <w:bottom w:val="single" w:sz="4" w:space="0" w:color="auto"/>
              <w:right w:val="single" w:sz="4" w:space="0" w:color="auto"/>
            </w:tcBorders>
            <w:noWrap/>
            <w:vAlign w:val="center"/>
          </w:tcPr>
          <w:p w14:paraId="226FA30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DD17B6Z</w:t>
            </w:r>
          </w:p>
        </w:tc>
        <w:tc>
          <w:tcPr>
            <w:tcW w:w="695" w:type="dxa"/>
            <w:tcBorders>
              <w:top w:val="nil"/>
              <w:left w:val="nil"/>
              <w:bottom w:val="single" w:sz="4" w:space="0" w:color="auto"/>
              <w:right w:val="single" w:sz="4" w:space="0" w:color="auto"/>
            </w:tcBorders>
            <w:noWrap/>
            <w:vAlign w:val="center"/>
          </w:tcPr>
          <w:p w14:paraId="2FCF467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DG045ZZ</w:t>
            </w:r>
          </w:p>
        </w:tc>
        <w:tc>
          <w:tcPr>
            <w:tcW w:w="695" w:type="dxa"/>
            <w:tcBorders>
              <w:top w:val="nil"/>
              <w:left w:val="nil"/>
              <w:bottom w:val="single" w:sz="4" w:space="0" w:color="auto"/>
              <w:right w:val="single" w:sz="4" w:space="0" w:color="auto"/>
            </w:tcBorders>
            <w:noWrap/>
            <w:vAlign w:val="center"/>
          </w:tcPr>
          <w:p w14:paraId="3DCF697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DHY3FZZ</w:t>
            </w:r>
          </w:p>
        </w:tc>
        <w:tc>
          <w:tcPr>
            <w:tcW w:w="744" w:type="dxa"/>
            <w:tcBorders>
              <w:top w:val="nil"/>
              <w:left w:val="nil"/>
              <w:bottom w:val="single" w:sz="4" w:space="0" w:color="auto"/>
              <w:right w:val="single" w:sz="4" w:space="0" w:color="auto"/>
            </w:tcBorders>
            <w:noWrap/>
            <w:vAlign w:val="center"/>
          </w:tcPr>
          <w:p w14:paraId="590F094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DPY3FZZ</w:t>
            </w:r>
          </w:p>
        </w:tc>
        <w:tc>
          <w:tcPr>
            <w:tcW w:w="777" w:type="dxa"/>
            <w:tcBorders>
              <w:top w:val="nil"/>
              <w:left w:val="nil"/>
              <w:bottom w:val="single" w:sz="4" w:space="0" w:color="auto"/>
              <w:right w:val="single" w:sz="4" w:space="0" w:color="auto"/>
            </w:tcBorders>
            <w:noWrap/>
            <w:vAlign w:val="center"/>
          </w:tcPr>
          <w:p w14:paraId="30E4927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DU1198Z</w:t>
            </w:r>
          </w:p>
        </w:tc>
        <w:tc>
          <w:tcPr>
            <w:tcW w:w="740" w:type="dxa"/>
            <w:tcBorders>
              <w:top w:val="nil"/>
              <w:left w:val="nil"/>
              <w:bottom w:val="single" w:sz="4" w:space="0" w:color="auto"/>
              <w:right w:val="single" w:sz="4" w:space="0" w:color="auto"/>
            </w:tcBorders>
            <w:noWrap/>
            <w:vAlign w:val="center"/>
          </w:tcPr>
          <w:p w14:paraId="4BD46BC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DW12B9Z</w:t>
            </w:r>
          </w:p>
        </w:tc>
      </w:tr>
      <w:tr w:rsidR="00E95E38" w:rsidRPr="00FE6E25" w14:paraId="3699B94E"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7B21AB3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0BHL31Z</w:t>
            </w:r>
          </w:p>
        </w:tc>
        <w:tc>
          <w:tcPr>
            <w:tcW w:w="696" w:type="dxa"/>
            <w:tcBorders>
              <w:top w:val="nil"/>
              <w:left w:val="nil"/>
              <w:bottom w:val="single" w:sz="4" w:space="0" w:color="auto"/>
              <w:right w:val="single" w:sz="4" w:space="0" w:color="auto"/>
            </w:tcBorders>
            <w:noWrap/>
            <w:vAlign w:val="center"/>
          </w:tcPr>
          <w:p w14:paraId="55B31C8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0XH331Z</w:t>
            </w:r>
          </w:p>
        </w:tc>
        <w:tc>
          <w:tcPr>
            <w:tcW w:w="696" w:type="dxa"/>
            <w:tcBorders>
              <w:top w:val="nil"/>
              <w:left w:val="nil"/>
              <w:bottom w:val="single" w:sz="4" w:space="0" w:color="auto"/>
              <w:right w:val="single" w:sz="4" w:space="0" w:color="auto"/>
            </w:tcBorders>
            <w:noWrap/>
            <w:vAlign w:val="center"/>
          </w:tcPr>
          <w:p w14:paraId="535B1B8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D0001ZZ</w:t>
            </w:r>
          </w:p>
        </w:tc>
        <w:tc>
          <w:tcPr>
            <w:tcW w:w="703" w:type="dxa"/>
            <w:tcBorders>
              <w:top w:val="nil"/>
              <w:left w:val="nil"/>
              <w:bottom w:val="single" w:sz="4" w:space="0" w:color="auto"/>
              <w:right w:val="single" w:sz="4" w:space="0" w:color="auto"/>
            </w:tcBorders>
            <w:noWrap/>
            <w:vAlign w:val="center"/>
          </w:tcPr>
          <w:p w14:paraId="693BB66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D7071ZZ</w:t>
            </w:r>
          </w:p>
        </w:tc>
        <w:tc>
          <w:tcPr>
            <w:tcW w:w="703" w:type="dxa"/>
            <w:tcBorders>
              <w:top w:val="nil"/>
              <w:left w:val="nil"/>
              <w:bottom w:val="single" w:sz="4" w:space="0" w:color="auto"/>
              <w:right w:val="single" w:sz="4" w:space="0" w:color="auto"/>
            </w:tcBorders>
            <w:noWrap/>
            <w:vAlign w:val="center"/>
          </w:tcPr>
          <w:p w14:paraId="32D1554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D8005ZZ</w:t>
            </w:r>
          </w:p>
        </w:tc>
        <w:tc>
          <w:tcPr>
            <w:tcW w:w="736" w:type="dxa"/>
            <w:tcBorders>
              <w:top w:val="nil"/>
              <w:left w:val="nil"/>
              <w:bottom w:val="single" w:sz="4" w:space="0" w:color="auto"/>
              <w:right w:val="single" w:sz="4" w:space="0" w:color="auto"/>
            </w:tcBorders>
            <w:noWrap/>
            <w:vAlign w:val="center"/>
          </w:tcPr>
          <w:p w14:paraId="23C13FB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D91497Z</w:t>
            </w:r>
          </w:p>
        </w:tc>
        <w:tc>
          <w:tcPr>
            <w:tcW w:w="736" w:type="dxa"/>
            <w:tcBorders>
              <w:top w:val="nil"/>
              <w:left w:val="nil"/>
              <w:bottom w:val="single" w:sz="4" w:space="0" w:color="auto"/>
              <w:right w:val="single" w:sz="4" w:space="0" w:color="auto"/>
            </w:tcBorders>
            <w:noWrap/>
            <w:vAlign w:val="center"/>
          </w:tcPr>
          <w:p w14:paraId="47B513E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DB003Z0</w:t>
            </w:r>
          </w:p>
        </w:tc>
        <w:tc>
          <w:tcPr>
            <w:tcW w:w="695" w:type="dxa"/>
            <w:tcBorders>
              <w:top w:val="nil"/>
              <w:left w:val="nil"/>
              <w:bottom w:val="single" w:sz="4" w:space="0" w:color="auto"/>
              <w:right w:val="single" w:sz="4" w:space="0" w:color="auto"/>
            </w:tcBorders>
            <w:noWrap/>
            <w:vAlign w:val="center"/>
          </w:tcPr>
          <w:p w14:paraId="08CA9F3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DBY2FZZ</w:t>
            </w:r>
          </w:p>
        </w:tc>
        <w:tc>
          <w:tcPr>
            <w:tcW w:w="695" w:type="dxa"/>
            <w:tcBorders>
              <w:top w:val="nil"/>
              <w:left w:val="nil"/>
              <w:bottom w:val="single" w:sz="4" w:space="0" w:color="auto"/>
              <w:right w:val="single" w:sz="4" w:space="0" w:color="auto"/>
            </w:tcBorders>
            <w:noWrap/>
            <w:vAlign w:val="center"/>
          </w:tcPr>
          <w:p w14:paraId="604B410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DD17B7Z</w:t>
            </w:r>
          </w:p>
        </w:tc>
        <w:tc>
          <w:tcPr>
            <w:tcW w:w="695" w:type="dxa"/>
            <w:tcBorders>
              <w:top w:val="nil"/>
              <w:left w:val="nil"/>
              <w:bottom w:val="single" w:sz="4" w:space="0" w:color="auto"/>
              <w:right w:val="single" w:sz="4" w:space="0" w:color="auto"/>
            </w:tcBorders>
            <w:noWrap/>
            <w:vAlign w:val="center"/>
          </w:tcPr>
          <w:p w14:paraId="420A4B9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DG046ZZ</w:t>
            </w:r>
          </w:p>
        </w:tc>
        <w:tc>
          <w:tcPr>
            <w:tcW w:w="695" w:type="dxa"/>
            <w:tcBorders>
              <w:top w:val="nil"/>
              <w:left w:val="nil"/>
              <w:bottom w:val="single" w:sz="4" w:space="0" w:color="auto"/>
              <w:right w:val="single" w:sz="4" w:space="0" w:color="auto"/>
            </w:tcBorders>
            <w:noWrap/>
            <w:vAlign w:val="center"/>
          </w:tcPr>
          <w:p w14:paraId="200198A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DHY47ZZ</w:t>
            </w:r>
          </w:p>
        </w:tc>
        <w:tc>
          <w:tcPr>
            <w:tcW w:w="744" w:type="dxa"/>
            <w:tcBorders>
              <w:top w:val="nil"/>
              <w:left w:val="nil"/>
              <w:bottom w:val="single" w:sz="4" w:space="0" w:color="auto"/>
              <w:right w:val="single" w:sz="4" w:space="0" w:color="auto"/>
            </w:tcBorders>
            <w:noWrap/>
            <w:vAlign w:val="center"/>
          </w:tcPr>
          <w:p w14:paraId="7848E64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DPY47ZZ</w:t>
            </w:r>
          </w:p>
        </w:tc>
        <w:tc>
          <w:tcPr>
            <w:tcW w:w="777" w:type="dxa"/>
            <w:tcBorders>
              <w:top w:val="nil"/>
              <w:left w:val="nil"/>
              <w:bottom w:val="single" w:sz="4" w:space="0" w:color="auto"/>
              <w:right w:val="single" w:sz="4" w:space="0" w:color="auto"/>
            </w:tcBorders>
            <w:noWrap/>
            <w:vAlign w:val="center"/>
          </w:tcPr>
          <w:p w14:paraId="1FB6F57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DU1199Z</w:t>
            </w:r>
          </w:p>
        </w:tc>
        <w:tc>
          <w:tcPr>
            <w:tcW w:w="740" w:type="dxa"/>
            <w:tcBorders>
              <w:top w:val="nil"/>
              <w:left w:val="nil"/>
              <w:bottom w:val="single" w:sz="4" w:space="0" w:color="auto"/>
              <w:right w:val="single" w:sz="4" w:space="0" w:color="auto"/>
            </w:tcBorders>
            <w:noWrap/>
            <w:vAlign w:val="center"/>
          </w:tcPr>
          <w:p w14:paraId="48F33DE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DW12BB1</w:t>
            </w:r>
          </w:p>
        </w:tc>
      </w:tr>
      <w:tr w:rsidR="00E95E38" w:rsidRPr="00FE6E25" w14:paraId="6BD567C5"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4266B3A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0BHL41Z</w:t>
            </w:r>
          </w:p>
        </w:tc>
        <w:tc>
          <w:tcPr>
            <w:tcW w:w="696" w:type="dxa"/>
            <w:tcBorders>
              <w:top w:val="nil"/>
              <w:left w:val="nil"/>
              <w:bottom w:val="single" w:sz="4" w:space="0" w:color="auto"/>
              <w:right w:val="single" w:sz="4" w:space="0" w:color="auto"/>
            </w:tcBorders>
            <w:noWrap/>
            <w:vAlign w:val="center"/>
          </w:tcPr>
          <w:p w14:paraId="790646E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0XH341Z</w:t>
            </w:r>
          </w:p>
        </w:tc>
        <w:tc>
          <w:tcPr>
            <w:tcW w:w="696" w:type="dxa"/>
            <w:tcBorders>
              <w:top w:val="nil"/>
              <w:left w:val="nil"/>
              <w:bottom w:val="single" w:sz="4" w:space="0" w:color="auto"/>
              <w:right w:val="single" w:sz="4" w:space="0" w:color="auto"/>
            </w:tcBorders>
            <w:noWrap/>
            <w:vAlign w:val="center"/>
          </w:tcPr>
          <w:p w14:paraId="00DC2D0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D0002ZZ</w:t>
            </w:r>
          </w:p>
        </w:tc>
        <w:tc>
          <w:tcPr>
            <w:tcW w:w="703" w:type="dxa"/>
            <w:tcBorders>
              <w:top w:val="nil"/>
              <w:left w:val="nil"/>
              <w:bottom w:val="single" w:sz="4" w:space="0" w:color="auto"/>
              <w:right w:val="single" w:sz="4" w:space="0" w:color="auto"/>
            </w:tcBorders>
            <w:noWrap/>
            <w:vAlign w:val="center"/>
          </w:tcPr>
          <w:p w14:paraId="19B8E05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D7072ZZ</w:t>
            </w:r>
          </w:p>
        </w:tc>
        <w:tc>
          <w:tcPr>
            <w:tcW w:w="703" w:type="dxa"/>
            <w:tcBorders>
              <w:top w:val="nil"/>
              <w:left w:val="nil"/>
              <w:bottom w:val="single" w:sz="4" w:space="0" w:color="auto"/>
              <w:right w:val="single" w:sz="4" w:space="0" w:color="auto"/>
            </w:tcBorders>
            <w:noWrap/>
            <w:vAlign w:val="center"/>
          </w:tcPr>
          <w:p w14:paraId="6482CE7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D8006ZZ</w:t>
            </w:r>
          </w:p>
        </w:tc>
        <w:tc>
          <w:tcPr>
            <w:tcW w:w="736" w:type="dxa"/>
            <w:tcBorders>
              <w:top w:val="nil"/>
              <w:left w:val="nil"/>
              <w:bottom w:val="single" w:sz="4" w:space="0" w:color="auto"/>
              <w:right w:val="single" w:sz="4" w:space="0" w:color="auto"/>
            </w:tcBorders>
            <w:noWrap/>
            <w:vAlign w:val="center"/>
          </w:tcPr>
          <w:p w14:paraId="0938337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D91498Z</w:t>
            </w:r>
          </w:p>
        </w:tc>
        <w:tc>
          <w:tcPr>
            <w:tcW w:w="736" w:type="dxa"/>
            <w:tcBorders>
              <w:top w:val="nil"/>
              <w:left w:val="nil"/>
              <w:bottom w:val="single" w:sz="4" w:space="0" w:color="auto"/>
              <w:right w:val="single" w:sz="4" w:space="0" w:color="auto"/>
            </w:tcBorders>
            <w:noWrap/>
            <w:vAlign w:val="center"/>
          </w:tcPr>
          <w:p w14:paraId="4C1B383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DB003ZZ</w:t>
            </w:r>
          </w:p>
        </w:tc>
        <w:tc>
          <w:tcPr>
            <w:tcW w:w="695" w:type="dxa"/>
            <w:tcBorders>
              <w:top w:val="nil"/>
              <w:left w:val="nil"/>
              <w:bottom w:val="single" w:sz="4" w:space="0" w:color="auto"/>
              <w:right w:val="single" w:sz="4" w:space="0" w:color="auto"/>
            </w:tcBorders>
            <w:noWrap/>
            <w:vAlign w:val="center"/>
          </w:tcPr>
          <w:p w14:paraId="4B497E7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DBY57ZZ</w:t>
            </w:r>
          </w:p>
        </w:tc>
        <w:tc>
          <w:tcPr>
            <w:tcW w:w="695" w:type="dxa"/>
            <w:tcBorders>
              <w:top w:val="nil"/>
              <w:left w:val="nil"/>
              <w:bottom w:val="single" w:sz="4" w:space="0" w:color="auto"/>
              <w:right w:val="single" w:sz="4" w:space="0" w:color="auto"/>
            </w:tcBorders>
            <w:noWrap/>
            <w:vAlign w:val="center"/>
          </w:tcPr>
          <w:p w14:paraId="5D8549D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DD17B8Z</w:t>
            </w:r>
          </w:p>
        </w:tc>
        <w:tc>
          <w:tcPr>
            <w:tcW w:w="695" w:type="dxa"/>
            <w:tcBorders>
              <w:top w:val="nil"/>
              <w:left w:val="nil"/>
              <w:bottom w:val="single" w:sz="4" w:space="0" w:color="auto"/>
              <w:right w:val="single" w:sz="4" w:space="0" w:color="auto"/>
            </w:tcBorders>
            <w:noWrap/>
            <w:vAlign w:val="center"/>
          </w:tcPr>
          <w:p w14:paraId="5D6E6FD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DG050ZZ</w:t>
            </w:r>
          </w:p>
        </w:tc>
        <w:tc>
          <w:tcPr>
            <w:tcW w:w="695" w:type="dxa"/>
            <w:tcBorders>
              <w:top w:val="nil"/>
              <w:left w:val="nil"/>
              <w:bottom w:val="single" w:sz="4" w:space="0" w:color="auto"/>
              <w:right w:val="single" w:sz="4" w:space="0" w:color="auto"/>
            </w:tcBorders>
            <w:noWrap/>
            <w:vAlign w:val="center"/>
          </w:tcPr>
          <w:p w14:paraId="70C5171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DHY4FZZ</w:t>
            </w:r>
          </w:p>
        </w:tc>
        <w:tc>
          <w:tcPr>
            <w:tcW w:w="744" w:type="dxa"/>
            <w:tcBorders>
              <w:top w:val="nil"/>
              <w:left w:val="nil"/>
              <w:bottom w:val="single" w:sz="4" w:space="0" w:color="auto"/>
              <w:right w:val="single" w:sz="4" w:space="0" w:color="auto"/>
            </w:tcBorders>
            <w:noWrap/>
            <w:vAlign w:val="center"/>
          </w:tcPr>
          <w:p w14:paraId="5413CFF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DPY4FZZ</w:t>
            </w:r>
          </w:p>
        </w:tc>
        <w:tc>
          <w:tcPr>
            <w:tcW w:w="777" w:type="dxa"/>
            <w:tcBorders>
              <w:top w:val="nil"/>
              <w:left w:val="nil"/>
              <w:bottom w:val="single" w:sz="4" w:space="0" w:color="auto"/>
              <w:right w:val="single" w:sz="4" w:space="0" w:color="auto"/>
            </w:tcBorders>
            <w:noWrap/>
            <w:vAlign w:val="center"/>
          </w:tcPr>
          <w:p w14:paraId="171DB48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DU119BZ</w:t>
            </w:r>
          </w:p>
        </w:tc>
        <w:tc>
          <w:tcPr>
            <w:tcW w:w="740" w:type="dxa"/>
            <w:tcBorders>
              <w:top w:val="nil"/>
              <w:left w:val="nil"/>
              <w:bottom w:val="single" w:sz="4" w:space="0" w:color="auto"/>
              <w:right w:val="single" w:sz="4" w:space="0" w:color="auto"/>
            </w:tcBorders>
            <w:noWrap/>
            <w:vAlign w:val="center"/>
          </w:tcPr>
          <w:p w14:paraId="69A4A18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DW12BBZ</w:t>
            </w:r>
          </w:p>
        </w:tc>
      </w:tr>
      <w:tr w:rsidR="00E95E38" w:rsidRPr="00FE6E25" w14:paraId="032E3831"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74FAE57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0BHL71Z</w:t>
            </w:r>
          </w:p>
        </w:tc>
        <w:tc>
          <w:tcPr>
            <w:tcW w:w="696" w:type="dxa"/>
            <w:tcBorders>
              <w:top w:val="nil"/>
              <w:left w:val="nil"/>
              <w:bottom w:val="single" w:sz="4" w:space="0" w:color="auto"/>
              <w:right w:val="single" w:sz="4" w:space="0" w:color="auto"/>
            </w:tcBorders>
            <w:noWrap/>
            <w:vAlign w:val="center"/>
          </w:tcPr>
          <w:p w14:paraId="58417AC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0XH401Z</w:t>
            </w:r>
          </w:p>
        </w:tc>
        <w:tc>
          <w:tcPr>
            <w:tcW w:w="696" w:type="dxa"/>
            <w:tcBorders>
              <w:top w:val="nil"/>
              <w:left w:val="nil"/>
              <w:bottom w:val="single" w:sz="4" w:space="0" w:color="auto"/>
              <w:right w:val="single" w:sz="4" w:space="0" w:color="auto"/>
            </w:tcBorders>
            <w:noWrap/>
            <w:vAlign w:val="center"/>
          </w:tcPr>
          <w:p w14:paraId="630F932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D0003Z0</w:t>
            </w:r>
          </w:p>
        </w:tc>
        <w:tc>
          <w:tcPr>
            <w:tcW w:w="703" w:type="dxa"/>
            <w:tcBorders>
              <w:top w:val="nil"/>
              <w:left w:val="nil"/>
              <w:bottom w:val="single" w:sz="4" w:space="0" w:color="auto"/>
              <w:right w:val="single" w:sz="4" w:space="0" w:color="auto"/>
            </w:tcBorders>
            <w:noWrap/>
            <w:vAlign w:val="center"/>
          </w:tcPr>
          <w:p w14:paraId="678C68B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D7073Z0</w:t>
            </w:r>
          </w:p>
        </w:tc>
        <w:tc>
          <w:tcPr>
            <w:tcW w:w="703" w:type="dxa"/>
            <w:tcBorders>
              <w:top w:val="nil"/>
              <w:left w:val="nil"/>
              <w:bottom w:val="single" w:sz="4" w:space="0" w:color="auto"/>
              <w:right w:val="single" w:sz="4" w:space="0" w:color="auto"/>
            </w:tcBorders>
            <w:noWrap/>
            <w:vAlign w:val="center"/>
          </w:tcPr>
          <w:p w14:paraId="109983B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D81097Z</w:t>
            </w:r>
          </w:p>
        </w:tc>
        <w:tc>
          <w:tcPr>
            <w:tcW w:w="736" w:type="dxa"/>
            <w:tcBorders>
              <w:top w:val="nil"/>
              <w:left w:val="nil"/>
              <w:bottom w:val="single" w:sz="4" w:space="0" w:color="auto"/>
              <w:right w:val="single" w:sz="4" w:space="0" w:color="auto"/>
            </w:tcBorders>
            <w:noWrap/>
            <w:vAlign w:val="center"/>
          </w:tcPr>
          <w:p w14:paraId="6C5E60B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D91499Z</w:t>
            </w:r>
          </w:p>
        </w:tc>
        <w:tc>
          <w:tcPr>
            <w:tcW w:w="736" w:type="dxa"/>
            <w:tcBorders>
              <w:top w:val="nil"/>
              <w:left w:val="nil"/>
              <w:bottom w:val="single" w:sz="4" w:space="0" w:color="auto"/>
              <w:right w:val="single" w:sz="4" w:space="0" w:color="auto"/>
            </w:tcBorders>
            <w:noWrap/>
            <w:vAlign w:val="center"/>
          </w:tcPr>
          <w:p w14:paraId="7BB11B8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DB004ZZ</w:t>
            </w:r>
          </w:p>
        </w:tc>
        <w:tc>
          <w:tcPr>
            <w:tcW w:w="695" w:type="dxa"/>
            <w:tcBorders>
              <w:top w:val="nil"/>
              <w:left w:val="nil"/>
              <w:bottom w:val="single" w:sz="4" w:space="0" w:color="auto"/>
              <w:right w:val="single" w:sz="4" w:space="0" w:color="auto"/>
            </w:tcBorders>
            <w:noWrap/>
            <w:vAlign w:val="center"/>
          </w:tcPr>
          <w:p w14:paraId="5479FC2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DBY5FZZ</w:t>
            </w:r>
          </w:p>
        </w:tc>
        <w:tc>
          <w:tcPr>
            <w:tcW w:w="695" w:type="dxa"/>
            <w:tcBorders>
              <w:top w:val="nil"/>
              <w:left w:val="nil"/>
              <w:bottom w:val="single" w:sz="4" w:space="0" w:color="auto"/>
              <w:right w:val="single" w:sz="4" w:space="0" w:color="auto"/>
            </w:tcBorders>
            <w:noWrap/>
            <w:vAlign w:val="center"/>
          </w:tcPr>
          <w:p w14:paraId="66CB7CF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DD17B9Z</w:t>
            </w:r>
          </w:p>
        </w:tc>
        <w:tc>
          <w:tcPr>
            <w:tcW w:w="695" w:type="dxa"/>
            <w:tcBorders>
              <w:top w:val="nil"/>
              <w:left w:val="nil"/>
              <w:bottom w:val="single" w:sz="4" w:space="0" w:color="auto"/>
              <w:right w:val="single" w:sz="4" w:space="0" w:color="auto"/>
            </w:tcBorders>
            <w:noWrap/>
            <w:vAlign w:val="center"/>
          </w:tcPr>
          <w:p w14:paraId="278537C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DG051ZZ</w:t>
            </w:r>
          </w:p>
        </w:tc>
        <w:tc>
          <w:tcPr>
            <w:tcW w:w="695" w:type="dxa"/>
            <w:tcBorders>
              <w:top w:val="nil"/>
              <w:left w:val="nil"/>
              <w:bottom w:val="single" w:sz="4" w:space="0" w:color="auto"/>
              <w:right w:val="single" w:sz="4" w:space="0" w:color="auto"/>
            </w:tcBorders>
            <w:noWrap/>
            <w:vAlign w:val="center"/>
          </w:tcPr>
          <w:p w14:paraId="3CB92A9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DHY5FZZ</w:t>
            </w:r>
          </w:p>
        </w:tc>
        <w:tc>
          <w:tcPr>
            <w:tcW w:w="744" w:type="dxa"/>
            <w:tcBorders>
              <w:top w:val="nil"/>
              <w:left w:val="nil"/>
              <w:bottom w:val="single" w:sz="4" w:space="0" w:color="auto"/>
              <w:right w:val="single" w:sz="4" w:space="0" w:color="auto"/>
            </w:tcBorders>
            <w:noWrap/>
            <w:vAlign w:val="center"/>
          </w:tcPr>
          <w:p w14:paraId="26A42BF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DPY57ZZ</w:t>
            </w:r>
          </w:p>
        </w:tc>
        <w:tc>
          <w:tcPr>
            <w:tcW w:w="777" w:type="dxa"/>
            <w:tcBorders>
              <w:top w:val="nil"/>
              <w:left w:val="nil"/>
              <w:bottom w:val="single" w:sz="4" w:space="0" w:color="auto"/>
              <w:right w:val="single" w:sz="4" w:space="0" w:color="auto"/>
            </w:tcBorders>
            <w:noWrap/>
            <w:vAlign w:val="center"/>
          </w:tcPr>
          <w:p w14:paraId="03376A4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DU119CZ</w:t>
            </w:r>
          </w:p>
        </w:tc>
        <w:tc>
          <w:tcPr>
            <w:tcW w:w="740" w:type="dxa"/>
            <w:tcBorders>
              <w:top w:val="nil"/>
              <w:left w:val="nil"/>
              <w:bottom w:val="single" w:sz="4" w:space="0" w:color="auto"/>
              <w:right w:val="single" w:sz="4" w:space="0" w:color="auto"/>
            </w:tcBorders>
            <w:noWrap/>
            <w:vAlign w:val="center"/>
          </w:tcPr>
          <w:p w14:paraId="7FF55E4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DW12BCZ</w:t>
            </w:r>
          </w:p>
        </w:tc>
      </w:tr>
      <w:tr w:rsidR="00E95E38" w:rsidRPr="00FE6E25" w14:paraId="44C0467F"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1F2E5FF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0BHL81Z</w:t>
            </w:r>
          </w:p>
        </w:tc>
        <w:tc>
          <w:tcPr>
            <w:tcW w:w="696" w:type="dxa"/>
            <w:tcBorders>
              <w:top w:val="nil"/>
              <w:left w:val="nil"/>
              <w:bottom w:val="single" w:sz="4" w:space="0" w:color="auto"/>
              <w:right w:val="single" w:sz="4" w:space="0" w:color="auto"/>
            </w:tcBorders>
            <w:noWrap/>
            <w:vAlign w:val="center"/>
          </w:tcPr>
          <w:p w14:paraId="5124F22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0XH431Z</w:t>
            </w:r>
          </w:p>
        </w:tc>
        <w:tc>
          <w:tcPr>
            <w:tcW w:w="696" w:type="dxa"/>
            <w:tcBorders>
              <w:top w:val="nil"/>
              <w:left w:val="nil"/>
              <w:bottom w:val="single" w:sz="4" w:space="0" w:color="auto"/>
              <w:right w:val="single" w:sz="4" w:space="0" w:color="auto"/>
            </w:tcBorders>
            <w:noWrap/>
            <w:vAlign w:val="center"/>
          </w:tcPr>
          <w:p w14:paraId="116ACE7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D0003ZZ</w:t>
            </w:r>
          </w:p>
        </w:tc>
        <w:tc>
          <w:tcPr>
            <w:tcW w:w="703" w:type="dxa"/>
            <w:tcBorders>
              <w:top w:val="nil"/>
              <w:left w:val="nil"/>
              <w:bottom w:val="single" w:sz="4" w:space="0" w:color="auto"/>
              <w:right w:val="single" w:sz="4" w:space="0" w:color="auto"/>
            </w:tcBorders>
            <w:noWrap/>
            <w:vAlign w:val="center"/>
          </w:tcPr>
          <w:p w14:paraId="497E535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D7073ZZ</w:t>
            </w:r>
          </w:p>
        </w:tc>
        <w:tc>
          <w:tcPr>
            <w:tcW w:w="703" w:type="dxa"/>
            <w:tcBorders>
              <w:top w:val="nil"/>
              <w:left w:val="nil"/>
              <w:bottom w:val="single" w:sz="4" w:space="0" w:color="auto"/>
              <w:right w:val="single" w:sz="4" w:space="0" w:color="auto"/>
            </w:tcBorders>
            <w:noWrap/>
            <w:vAlign w:val="center"/>
          </w:tcPr>
          <w:p w14:paraId="0E50E4D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D81098Z</w:t>
            </w:r>
          </w:p>
        </w:tc>
        <w:tc>
          <w:tcPr>
            <w:tcW w:w="736" w:type="dxa"/>
            <w:tcBorders>
              <w:top w:val="nil"/>
              <w:left w:val="nil"/>
              <w:bottom w:val="single" w:sz="4" w:space="0" w:color="auto"/>
              <w:right w:val="single" w:sz="4" w:space="0" w:color="auto"/>
            </w:tcBorders>
            <w:noWrap/>
            <w:vAlign w:val="center"/>
          </w:tcPr>
          <w:p w14:paraId="5068B01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D9149BZ</w:t>
            </w:r>
          </w:p>
        </w:tc>
        <w:tc>
          <w:tcPr>
            <w:tcW w:w="736" w:type="dxa"/>
            <w:tcBorders>
              <w:top w:val="nil"/>
              <w:left w:val="nil"/>
              <w:bottom w:val="single" w:sz="4" w:space="0" w:color="auto"/>
              <w:right w:val="single" w:sz="4" w:space="0" w:color="auto"/>
            </w:tcBorders>
            <w:noWrap/>
            <w:vAlign w:val="center"/>
          </w:tcPr>
          <w:p w14:paraId="5B38A9A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DB005ZZ</w:t>
            </w:r>
          </w:p>
        </w:tc>
        <w:tc>
          <w:tcPr>
            <w:tcW w:w="695" w:type="dxa"/>
            <w:tcBorders>
              <w:top w:val="nil"/>
              <w:left w:val="nil"/>
              <w:bottom w:val="single" w:sz="4" w:space="0" w:color="auto"/>
              <w:right w:val="single" w:sz="4" w:space="0" w:color="auto"/>
            </w:tcBorders>
            <w:noWrap/>
            <w:vAlign w:val="center"/>
          </w:tcPr>
          <w:p w14:paraId="27D1BEE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DBY67ZZ</w:t>
            </w:r>
          </w:p>
        </w:tc>
        <w:tc>
          <w:tcPr>
            <w:tcW w:w="695" w:type="dxa"/>
            <w:tcBorders>
              <w:top w:val="nil"/>
              <w:left w:val="nil"/>
              <w:bottom w:val="single" w:sz="4" w:space="0" w:color="auto"/>
              <w:right w:val="single" w:sz="4" w:space="0" w:color="auto"/>
            </w:tcBorders>
            <w:noWrap/>
            <w:vAlign w:val="center"/>
          </w:tcPr>
          <w:p w14:paraId="34950C6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DD17BB1</w:t>
            </w:r>
          </w:p>
        </w:tc>
        <w:tc>
          <w:tcPr>
            <w:tcW w:w="695" w:type="dxa"/>
            <w:tcBorders>
              <w:top w:val="nil"/>
              <w:left w:val="nil"/>
              <w:bottom w:val="single" w:sz="4" w:space="0" w:color="auto"/>
              <w:right w:val="single" w:sz="4" w:space="0" w:color="auto"/>
            </w:tcBorders>
            <w:noWrap/>
            <w:vAlign w:val="center"/>
          </w:tcPr>
          <w:p w14:paraId="550930D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DG052ZZ</w:t>
            </w:r>
          </w:p>
        </w:tc>
        <w:tc>
          <w:tcPr>
            <w:tcW w:w="695" w:type="dxa"/>
            <w:tcBorders>
              <w:top w:val="nil"/>
              <w:left w:val="nil"/>
              <w:bottom w:val="single" w:sz="4" w:space="0" w:color="auto"/>
              <w:right w:val="single" w:sz="4" w:space="0" w:color="auto"/>
            </w:tcBorders>
            <w:noWrap/>
            <w:vAlign w:val="center"/>
          </w:tcPr>
          <w:p w14:paraId="5CA2AF9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DHY67ZZ</w:t>
            </w:r>
          </w:p>
        </w:tc>
        <w:tc>
          <w:tcPr>
            <w:tcW w:w="744" w:type="dxa"/>
            <w:tcBorders>
              <w:top w:val="nil"/>
              <w:left w:val="nil"/>
              <w:bottom w:val="single" w:sz="4" w:space="0" w:color="auto"/>
              <w:right w:val="single" w:sz="4" w:space="0" w:color="auto"/>
            </w:tcBorders>
            <w:noWrap/>
            <w:vAlign w:val="center"/>
          </w:tcPr>
          <w:p w14:paraId="68383D9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DPY5FZZ</w:t>
            </w:r>
          </w:p>
        </w:tc>
        <w:tc>
          <w:tcPr>
            <w:tcW w:w="777" w:type="dxa"/>
            <w:tcBorders>
              <w:top w:val="nil"/>
              <w:left w:val="nil"/>
              <w:bottom w:val="single" w:sz="4" w:space="0" w:color="auto"/>
              <w:right w:val="single" w:sz="4" w:space="0" w:color="auto"/>
            </w:tcBorders>
            <w:noWrap/>
            <w:vAlign w:val="center"/>
          </w:tcPr>
          <w:p w14:paraId="50A02AC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DU119YZ</w:t>
            </w:r>
          </w:p>
        </w:tc>
        <w:tc>
          <w:tcPr>
            <w:tcW w:w="740" w:type="dxa"/>
            <w:tcBorders>
              <w:top w:val="nil"/>
              <w:left w:val="nil"/>
              <w:bottom w:val="single" w:sz="4" w:space="0" w:color="auto"/>
              <w:right w:val="single" w:sz="4" w:space="0" w:color="auto"/>
            </w:tcBorders>
            <w:noWrap/>
            <w:vAlign w:val="center"/>
          </w:tcPr>
          <w:p w14:paraId="2B966C2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DW12BYZ</w:t>
            </w:r>
          </w:p>
        </w:tc>
      </w:tr>
      <w:tr w:rsidR="00E95E38" w:rsidRPr="00FE6E25" w14:paraId="76D7C8AB"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1F5D5BA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0CH701Z</w:t>
            </w:r>
          </w:p>
        </w:tc>
        <w:tc>
          <w:tcPr>
            <w:tcW w:w="696" w:type="dxa"/>
            <w:tcBorders>
              <w:top w:val="nil"/>
              <w:left w:val="nil"/>
              <w:bottom w:val="single" w:sz="4" w:space="0" w:color="auto"/>
              <w:right w:val="single" w:sz="4" w:space="0" w:color="auto"/>
            </w:tcBorders>
            <w:noWrap/>
            <w:vAlign w:val="center"/>
          </w:tcPr>
          <w:p w14:paraId="5B92675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0XH441Z</w:t>
            </w:r>
          </w:p>
        </w:tc>
        <w:tc>
          <w:tcPr>
            <w:tcW w:w="696" w:type="dxa"/>
            <w:tcBorders>
              <w:top w:val="nil"/>
              <w:left w:val="nil"/>
              <w:bottom w:val="single" w:sz="4" w:space="0" w:color="auto"/>
              <w:right w:val="single" w:sz="4" w:space="0" w:color="auto"/>
            </w:tcBorders>
            <w:noWrap/>
            <w:vAlign w:val="center"/>
          </w:tcPr>
          <w:p w14:paraId="1A92711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D0004ZZ</w:t>
            </w:r>
          </w:p>
        </w:tc>
        <w:tc>
          <w:tcPr>
            <w:tcW w:w="703" w:type="dxa"/>
            <w:tcBorders>
              <w:top w:val="nil"/>
              <w:left w:val="nil"/>
              <w:bottom w:val="single" w:sz="4" w:space="0" w:color="auto"/>
              <w:right w:val="single" w:sz="4" w:space="0" w:color="auto"/>
            </w:tcBorders>
            <w:noWrap/>
            <w:vAlign w:val="center"/>
          </w:tcPr>
          <w:p w14:paraId="7F09FB1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D7074ZZ</w:t>
            </w:r>
          </w:p>
        </w:tc>
        <w:tc>
          <w:tcPr>
            <w:tcW w:w="703" w:type="dxa"/>
            <w:tcBorders>
              <w:top w:val="nil"/>
              <w:left w:val="nil"/>
              <w:bottom w:val="single" w:sz="4" w:space="0" w:color="auto"/>
              <w:right w:val="single" w:sz="4" w:space="0" w:color="auto"/>
            </w:tcBorders>
            <w:noWrap/>
            <w:vAlign w:val="center"/>
          </w:tcPr>
          <w:p w14:paraId="3CF36D5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D81099Z</w:t>
            </w:r>
          </w:p>
        </w:tc>
        <w:tc>
          <w:tcPr>
            <w:tcW w:w="736" w:type="dxa"/>
            <w:tcBorders>
              <w:top w:val="nil"/>
              <w:left w:val="nil"/>
              <w:bottom w:val="single" w:sz="4" w:space="0" w:color="auto"/>
              <w:right w:val="single" w:sz="4" w:space="0" w:color="auto"/>
            </w:tcBorders>
            <w:noWrap/>
            <w:vAlign w:val="center"/>
          </w:tcPr>
          <w:p w14:paraId="61B75CE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D9149CZ</w:t>
            </w:r>
          </w:p>
        </w:tc>
        <w:tc>
          <w:tcPr>
            <w:tcW w:w="736" w:type="dxa"/>
            <w:tcBorders>
              <w:top w:val="nil"/>
              <w:left w:val="nil"/>
              <w:bottom w:val="single" w:sz="4" w:space="0" w:color="auto"/>
              <w:right w:val="single" w:sz="4" w:space="0" w:color="auto"/>
            </w:tcBorders>
            <w:noWrap/>
            <w:vAlign w:val="center"/>
          </w:tcPr>
          <w:p w14:paraId="5274EFA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DB006ZZ</w:t>
            </w:r>
          </w:p>
        </w:tc>
        <w:tc>
          <w:tcPr>
            <w:tcW w:w="695" w:type="dxa"/>
            <w:tcBorders>
              <w:top w:val="nil"/>
              <w:left w:val="nil"/>
              <w:bottom w:val="single" w:sz="4" w:space="0" w:color="auto"/>
              <w:right w:val="single" w:sz="4" w:space="0" w:color="auto"/>
            </w:tcBorders>
            <w:noWrap/>
            <w:vAlign w:val="center"/>
          </w:tcPr>
          <w:p w14:paraId="6B19ACC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DBY6FZZ</w:t>
            </w:r>
          </w:p>
        </w:tc>
        <w:tc>
          <w:tcPr>
            <w:tcW w:w="695" w:type="dxa"/>
            <w:tcBorders>
              <w:top w:val="nil"/>
              <w:left w:val="nil"/>
              <w:bottom w:val="single" w:sz="4" w:space="0" w:color="auto"/>
              <w:right w:val="single" w:sz="4" w:space="0" w:color="auto"/>
            </w:tcBorders>
            <w:noWrap/>
            <w:vAlign w:val="center"/>
          </w:tcPr>
          <w:p w14:paraId="5307595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DD17BBZ</w:t>
            </w:r>
          </w:p>
        </w:tc>
        <w:tc>
          <w:tcPr>
            <w:tcW w:w="695" w:type="dxa"/>
            <w:tcBorders>
              <w:top w:val="nil"/>
              <w:left w:val="nil"/>
              <w:bottom w:val="single" w:sz="4" w:space="0" w:color="auto"/>
              <w:right w:val="single" w:sz="4" w:space="0" w:color="auto"/>
            </w:tcBorders>
            <w:noWrap/>
            <w:vAlign w:val="center"/>
          </w:tcPr>
          <w:p w14:paraId="5BFA434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DG053Z0</w:t>
            </w:r>
          </w:p>
        </w:tc>
        <w:tc>
          <w:tcPr>
            <w:tcW w:w="695" w:type="dxa"/>
            <w:tcBorders>
              <w:top w:val="nil"/>
              <w:left w:val="nil"/>
              <w:bottom w:val="single" w:sz="4" w:space="0" w:color="auto"/>
              <w:right w:val="single" w:sz="4" w:space="0" w:color="auto"/>
            </w:tcBorders>
            <w:noWrap/>
            <w:vAlign w:val="center"/>
          </w:tcPr>
          <w:p w14:paraId="2AF3E63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DHY6FZZ</w:t>
            </w:r>
          </w:p>
        </w:tc>
        <w:tc>
          <w:tcPr>
            <w:tcW w:w="744" w:type="dxa"/>
            <w:tcBorders>
              <w:top w:val="nil"/>
              <w:left w:val="nil"/>
              <w:bottom w:val="single" w:sz="4" w:space="0" w:color="auto"/>
              <w:right w:val="single" w:sz="4" w:space="0" w:color="auto"/>
            </w:tcBorders>
            <w:noWrap/>
            <w:vAlign w:val="center"/>
          </w:tcPr>
          <w:p w14:paraId="69D49E2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DPY67ZZ</w:t>
            </w:r>
          </w:p>
        </w:tc>
        <w:tc>
          <w:tcPr>
            <w:tcW w:w="777" w:type="dxa"/>
            <w:tcBorders>
              <w:top w:val="nil"/>
              <w:left w:val="nil"/>
              <w:bottom w:val="single" w:sz="4" w:space="0" w:color="auto"/>
              <w:right w:val="single" w:sz="4" w:space="0" w:color="auto"/>
            </w:tcBorders>
            <w:noWrap/>
            <w:vAlign w:val="center"/>
          </w:tcPr>
          <w:p w14:paraId="1CC34E6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DU11B6Z</w:t>
            </w:r>
          </w:p>
        </w:tc>
        <w:tc>
          <w:tcPr>
            <w:tcW w:w="740" w:type="dxa"/>
            <w:tcBorders>
              <w:top w:val="nil"/>
              <w:left w:val="nil"/>
              <w:bottom w:val="single" w:sz="4" w:space="0" w:color="auto"/>
              <w:right w:val="single" w:sz="4" w:space="0" w:color="auto"/>
            </w:tcBorders>
            <w:noWrap/>
            <w:vAlign w:val="center"/>
          </w:tcPr>
          <w:p w14:paraId="0BA2926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DW1397Z</w:t>
            </w:r>
          </w:p>
        </w:tc>
      </w:tr>
      <w:tr w:rsidR="00E95E38" w:rsidRPr="00FE6E25" w14:paraId="6B49FEE4"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4F3A31F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0CH731Z</w:t>
            </w:r>
          </w:p>
        </w:tc>
        <w:tc>
          <w:tcPr>
            <w:tcW w:w="696" w:type="dxa"/>
            <w:tcBorders>
              <w:top w:val="nil"/>
              <w:left w:val="nil"/>
              <w:bottom w:val="single" w:sz="4" w:space="0" w:color="auto"/>
              <w:right w:val="single" w:sz="4" w:space="0" w:color="auto"/>
            </w:tcBorders>
            <w:noWrap/>
            <w:vAlign w:val="center"/>
          </w:tcPr>
          <w:p w14:paraId="069CD07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0XH501Z</w:t>
            </w:r>
          </w:p>
        </w:tc>
        <w:tc>
          <w:tcPr>
            <w:tcW w:w="696" w:type="dxa"/>
            <w:tcBorders>
              <w:top w:val="nil"/>
              <w:left w:val="nil"/>
              <w:bottom w:val="single" w:sz="4" w:space="0" w:color="auto"/>
              <w:right w:val="single" w:sz="4" w:space="0" w:color="auto"/>
            </w:tcBorders>
            <w:noWrap/>
            <w:vAlign w:val="center"/>
          </w:tcPr>
          <w:p w14:paraId="48F5397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D0005ZZ</w:t>
            </w:r>
          </w:p>
        </w:tc>
        <w:tc>
          <w:tcPr>
            <w:tcW w:w="703" w:type="dxa"/>
            <w:tcBorders>
              <w:top w:val="nil"/>
              <w:left w:val="nil"/>
              <w:bottom w:val="single" w:sz="4" w:space="0" w:color="auto"/>
              <w:right w:val="single" w:sz="4" w:space="0" w:color="auto"/>
            </w:tcBorders>
            <w:noWrap/>
            <w:vAlign w:val="center"/>
          </w:tcPr>
          <w:p w14:paraId="02AB8AB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D7075ZZ</w:t>
            </w:r>
          </w:p>
        </w:tc>
        <w:tc>
          <w:tcPr>
            <w:tcW w:w="703" w:type="dxa"/>
            <w:tcBorders>
              <w:top w:val="nil"/>
              <w:left w:val="nil"/>
              <w:bottom w:val="single" w:sz="4" w:space="0" w:color="auto"/>
              <w:right w:val="single" w:sz="4" w:space="0" w:color="auto"/>
            </w:tcBorders>
            <w:noWrap/>
            <w:vAlign w:val="center"/>
          </w:tcPr>
          <w:p w14:paraId="09F45BB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D8109BZ</w:t>
            </w:r>
          </w:p>
        </w:tc>
        <w:tc>
          <w:tcPr>
            <w:tcW w:w="736" w:type="dxa"/>
            <w:tcBorders>
              <w:top w:val="nil"/>
              <w:left w:val="nil"/>
              <w:bottom w:val="single" w:sz="4" w:space="0" w:color="auto"/>
              <w:right w:val="single" w:sz="4" w:space="0" w:color="auto"/>
            </w:tcBorders>
            <w:noWrap/>
            <w:vAlign w:val="center"/>
          </w:tcPr>
          <w:p w14:paraId="7E6ED31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D9149YZ</w:t>
            </w:r>
          </w:p>
        </w:tc>
        <w:tc>
          <w:tcPr>
            <w:tcW w:w="736" w:type="dxa"/>
            <w:tcBorders>
              <w:top w:val="nil"/>
              <w:left w:val="nil"/>
              <w:bottom w:val="single" w:sz="4" w:space="0" w:color="auto"/>
              <w:right w:val="single" w:sz="4" w:space="0" w:color="auto"/>
            </w:tcBorders>
            <w:noWrap/>
            <w:vAlign w:val="center"/>
          </w:tcPr>
          <w:p w14:paraId="7CA5343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DB010ZZ</w:t>
            </w:r>
          </w:p>
        </w:tc>
        <w:tc>
          <w:tcPr>
            <w:tcW w:w="695" w:type="dxa"/>
            <w:tcBorders>
              <w:top w:val="nil"/>
              <w:left w:val="nil"/>
              <w:bottom w:val="single" w:sz="4" w:space="0" w:color="auto"/>
              <w:right w:val="single" w:sz="4" w:space="0" w:color="auto"/>
            </w:tcBorders>
            <w:noWrap/>
            <w:vAlign w:val="center"/>
          </w:tcPr>
          <w:p w14:paraId="68D14AA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DBY77ZZ</w:t>
            </w:r>
          </w:p>
        </w:tc>
        <w:tc>
          <w:tcPr>
            <w:tcW w:w="695" w:type="dxa"/>
            <w:tcBorders>
              <w:top w:val="nil"/>
              <w:left w:val="nil"/>
              <w:bottom w:val="single" w:sz="4" w:space="0" w:color="auto"/>
              <w:right w:val="single" w:sz="4" w:space="0" w:color="auto"/>
            </w:tcBorders>
            <w:noWrap/>
            <w:vAlign w:val="center"/>
          </w:tcPr>
          <w:p w14:paraId="402970F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DD17BCZ</w:t>
            </w:r>
          </w:p>
        </w:tc>
        <w:tc>
          <w:tcPr>
            <w:tcW w:w="695" w:type="dxa"/>
            <w:tcBorders>
              <w:top w:val="nil"/>
              <w:left w:val="nil"/>
              <w:bottom w:val="single" w:sz="4" w:space="0" w:color="auto"/>
              <w:right w:val="single" w:sz="4" w:space="0" w:color="auto"/>
            </w:tcBorders>
            <w:noWrap/>
            <w:vAlign w:val="center"/>
          </w:tcPr>
          <w:p w14:paraId="10E0539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DG053ZZ</w:t>
            </w:r>
          </w:p>
        </w:tc>
        <w:tc>
          <w:tcPr>
            <w:tcW w:w="695" w:type="dxa"/>
            <w:tcBorders>
              <w:top w:val="nil"/>
              <w:left w:val="nil"/>
              <w:bottom w:val="single" w:sz="4" w:space="0" w:color="auto"/>
              <w:right w:val="single" w:sz="4" w:space="0" w:color="auto"/>
            </w:tcBorders>
            <w:noWrap/>
            <w:vAlign w:val="center"/>
          </w:tcPr>
          <w:p w14:paraId="08F435E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DHY77ZZ</w:t>
            </w:r>
          </w:p>
        </w:tc>
        <w:tc>
          <w:tcPr>
            <w:tcW w:w="744" w:type="dxa"/>
            <w:tcBorders>
              <w:top w:val="nil"/>
              <w:left w:val="nil"/>
              <w:bottom w:val="single" w:sz="4" w:space="0" w:color="auto"/>
              <w:right w:val="single" w:sz="4" w:space="0" w:color="auto"/>
            </w:tcBorders>
            <w:noWrap/>
            <w:vAlign w:val="center"/>
          </w:tcPr>
          <w:p w14:paraId="1BC4BB8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DPY6FZZ</w:t>
            </w:r>
          </w:p>
        </w:tc>
        <w:tc>
          <w:tcPr>
            <w:tcW w:w="777" w:type="dxa"/>
            <w:tcBorders>
              <w:top w:val="nil"/>
              <w:left w:val="nil"/>
              <w:bottom w:val="single" w:sz="4" w:space="0" w:color="auto"/>
              <w:right w:val="single" w:sz="4" w:space="0" w:color="auto"/>
            </w:tcBorders>
            <w:noWrap/>
            <w:vAlign w:val="center"/>
          </w:tcPr>
          <w:p w14:paraId="655B175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DU11B7Z</w:t>
            </w:r>
          </w:p>
        </w:tc>
        <w:tc>
          <w:tcPr>
            <w:tcW w:w="740" w:type="dxa"/>
            <w:tcBorders>
              <w:top w:val="nil"/>
              <w:left w:val="nil"/>
              <w:bottom w:val="single" w:sz="4" w:space="0" w:color="auto"/>
              <w:right w:val="single" w:sz="4" w:space="0" w:color="auto"/>
            </w:tcBorders>
            <w:noWrap/>
            <w:vAlign w:val="center"/>
          </w:tcPr>
          <w:p w14:paraId="729C252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DW1398Z</w:t>
            </w:r>
          </w:p>
        </w:tc>
      </w:tr>
      <w:tr w:rsidR="00E95E38" w:rsidRPr="00FE6E25" w14:paraId="1D1DCE44"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10C453D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0CH7X1Z</w:t>
            </w:r>
          </w:p>
        </w:tc>
        <w:tc>
          <w:tcPr>
            <w:tcW w:w="696" w:type="dxa"/>
            <w:tcBorders>
              <w:top w:val="nil"/>
              <w:left w:val="nil"/>
              <w:bottom w:val="single" w:sz="4" w:space="0" w:color="auto"/>
              <w:right w:val="single" w:sz="4" w:space="0" w:color="auto"/>
            </w:tcBorders>
            <w:noWrap/>
            <w:vAlign w:val="center"/>
          </w:tcPr>
          <w:p w14:paraId="56D0041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0XH531Z</w:t>
            </w:r>
          </w:p>
        </w:tc>
        <w:tc>
          <w:tcPr>
            <w:tcW w:w="696" w:type="dxa"/>
            <w:tcBorders>
              <w:top w:val="nil"/>
              <w:left w:val="nil"/>
              <w:bottom w:val="single" w:sz="4" w:space="0" w:color="auto"/>
              <w:right w:val="single" w:sz="4" w:space="0" w:color="auto"/>
            </w:tcBorders>
            <w:noWrap/>
            <w:vAlign w:val="center"/>
          </w:tcPr>
          <w:p w14:paraId="0539C2A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D0006ZZ</w:t>
            </w:r>
          </w:p>
        </w:tc>
        <w:tc>
          <w:tcPr>
            <w:tcW w:w="703" w:type="dxa"/>
            <w:tcBorders>
              <w:top w:val="nil"/>
              <w:left w:val="nil"/>
              <w:bottom w:val="single" w:sz="4" w:space="0" w:color="auto"/>
              <w:right w:val="single" w:sz="4" w:space="0" w:color="auto"/>
            </w:tcBorders>
            <w:noWrap/>
            <w:vAlign w:val="center"/>
          </w:tcPr>
          <w:p w14:paraId="13EDEB9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D7076ZZ</w:t>
            </w:r>
          </w:p>
        </w:tc>
        <w:tc>
          <w:tcPr>
            <w:tcW w:w="703" w:type="dxa"/>
            <w:tcBorders>
              <w:top w:val="nil"/>
              <w:left w:val="nil"/>
              <w:bottom w:val="single" w:sz="4" w:space="0" w:color="auto"/>
              <w:right w:val="single" w:sz="4" w:space="0" w:color="auto"/>
            </w:tcBorders>
            <w:noWrap/>
            <w:vAlign w:val="center"/>
          </w:tcPr>
          <w:p w14:paraId="2973048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D8109CZ</w:t>
            </w:r>
          </w:p>
        </w:tc>
        <w:tc>
          <w:tcPr>
            <w:tcW w:w="736" w:type="dxa"/>
            <w:tcBorders>
              <w:top w:val="nil"/>
              <w:left w:val="nil"/>
              <w:bottom w:val="single" w:sz="4" w:space="0" w:color="auto"/>
              <w:right w:val="single" w:sz="4" w:space="0" w:color="auto"/>
            </w:tcBorders>
            <w:noWrap/>
            <w:vAlign w:val="center"/>
          </w:tcPr>
          <w:p w14:paraId="3C81634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D914B6Z</w:t>
            </w:r>
          </w:p>
        </w:tc>
        <w:tc>
          <w:tcPr>
            <w:tcW w:w="736" w:type="dxa"/>
            <w:tcBorders>
              <w:top w:val="nil"/>
              <w:left w:val="nil"/>
              <w:bottom w:val="single" w:sz="4" w:space="0" w:color="auto"/>
              <w:right w:val="single" w:sz="4" w:space="0" w:color="auto"/>
            </w:tcBorders>
            <w:noWrap/>
            <w:vAlign w:val="center"/>
          </w:tcPr>
          <w:p w14:paraId="4ACA18B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DB011ZZ</w:t>
            </w:r>
          </w:p>
        </w:tc>
        <w:tc>
          <w:tcPr>
            <w:tcW w:w="695" w:type="dxa"/>
            <w:tcBorders>
              <w:top w:val="nil"/>
              <w:left w:val="nil"/>
              <w:bottom w:val="single" w:sz="4" w:space="0" w:color="auto"/>
              <w:right w:val="single" w:sz="4" w:space="0" w:color="auto"/>
            </w:tcBorders>
            <w:noWrap/>
            <w:vAlign w:val="center"/>
          </w:tcPr>
          <w:p w14:paraId="46223B3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DBY7FZZ</w:t>
            </w:r>
          </w:p>
        </w:tc>
        <w:tc>
          <w:tcPr>
            <w:tcW w:w="695" w:type="dxa"/>
            <w:tcBorders>
              <w:top w:val="nil"/>
              <w:left w:val="nil"/>
              <w:bottom w:val="single" w:sz="4" w:space="0" w:color="auto"/>
              <w:right w:val="single" w:sz="4" w:space="0" w:color="auto"/>
            </w:tcBorders>
            <w:noWrap/>
            <w:vAlign w:val="center"/>
          </w:tcPr>
          <w:p w14:paraId="2A46323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DD17BYZ</w:t>
            </w:r>
          </w:p>
        </w:tc>
        <w:tc>
          <w:tcPr>
            <w:tcW w:w="695" w:type="dxa"/>
            <w:tcBorders>
              <w:top w:val="nil"/>
              <w:left w:val="nil"/>
              <w:bottom w:val="single" w:sz="4" w:space="0" w:color="auto"/>
              <w:right w:val="single" w:sz="4" w:space="0" w:color="auto"/>
            </w:tcBorders>
            <w:noWrap/>
            <w:vAlign w:val="center"/>
          </w:tcPr>
          <w:p w14:paraId="6201A9F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DG055ZZ</w:t>
            </w:r>
          </w:p>
        </w:tc>
        <w:tc>
          <w:tcPr>
            <w:tcW w:w="695" w:type="dxa"/>
            <w:tcBorders>
              <w:top w:val="nil"/>
              <w:left w:val="nil"/>
              <w:bottom w:val="single" w:sz="4" w:space="0" w:color="auto"/>
              <w:right w:val="single" w:sz="4" w:space="0" w:color="auto"/>
            </w:tcBorders>
            <w:noWrap/>
            <w:vAlign w:val="center"/>
          </w:tcPr>
          <w:p w14:paraId="74E2733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DHY7FZZ</w:t>
            </w:r>
          </w:p>
        </w:tc>
        <w:tc>
          <w:tcPr>
            <w:tcW w:w="744" w:type="dxa"/>
            <w:tcBorders>
              <w:top w:val="nil"/>
              <w:left w:val="nil"/>
              <w:bottom w:val="single" w:sz="4" w:space="0" w:color="auto"/>
              <w:right w:val="single" w:sz="4" w:space="0" w:color="auto"/>
            </w:tcBorders>
            <w:noWrap/>
            <w:vAlign w:val="center"/>
          </w:tcPr>
          <w:p w14:paraId="2E6A38C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DPY77ZZ</w:t>
            </w:r>
          </w:p>
        </w:tc>
        <w:tc>
          <w:tcPr>
            <w:tcW w:w="777" w:type="dxa"/>
            <w:tcBorders>
              <w:top w:val="nil"/>
              <w:left w:val="nil"/>
              <w:bottom w:val="single" w:sz="4" w:space="0" w:color="auto"/>
              <w:right w:val="single" w:sz="4" w:space="0" w:color="auto"/>
            </w:tcBorders>
            <w:noWrap/>
            <w:vAlign w:val="center"/>
          </w:tcPr>
          <w:p w14:paraId="3C110E9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DU11B8Z</w:t>
            </w:r>
          </w:p>
        </w:tc>
        <w:tc>
          <w:tcPr>
            <w:tcW w:w="740" w:type="dxa"/>
            <w:tcBorders>
              <w:top w:val="nil"/>
              <w:left w:val="nil"/>
              <w:bottom w:val="single" w:sz="4" w:space="0" w:color="auto"/>
              <w:right w:val="single" w:sz="4" w:space="0" w:color="auto"/>
            </w:tcBorders>
            <w:noWrap/>
            <w:vAlign w:val="center"/>
          </w:tcPr>
          <w:p w14:paraId="756ACBE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DW1399Z</w:t>
            </w:r>
          </w:p>
        </w:tc>
      </w:tr>
      <w:tr w:rsidR="00E95E38" w:rsidRPr="00FE6E25" w14:paraId="75C37291"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1B7EBCB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0DH501Z</w:t>
            </w:r>
          </w:p>
        </w:tc>
        <w:tc>
          <w:tcPr>
            <w:tcW w:w="696" w:type="dxa"/>
            <w:tcBorders>
              <w:top w:val="nil"/>
              <w:left w:val="nil"/>
              <w:bottom w:val="single" w:sz="4" w:space="0" w:color="auto"/>
              <w:right w:val="single" w:sz="4" w:space="0" w:color="auto"/>
            </w:tcBorders>
            <w:noWrap/>
            <w:vAlign w:val="center"/>
          </w:tcPr>
          <w:p w14:paraId="681B03F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0XH541Z</w:t>
            </w:r>
          </w:p>
        </w:tc>
        <w:tc>
          <w:tcPr>
            <w:tcW w:w="696" w:type="dxa"/>
            <w:tcBorders>
              <w:top w:val="nil"/>
              <w:left w:val="nil"/>
              <w:bottom w:val="single" w:sz="4" w:space="0" w:color="auto"/>
              <w:right w:val="single" w:sz="4" w:space="0" w:color="auto"/>
            </w:tcBorders>
            <w:noWrap/>
            <w:vAlign w:val="center"/>
          </w:tcPr>
          <w:p w14:paraId="6F74C14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D0010ZZ</w:t>
            </w:r>
          </w:p>
        </w:tc>
        <w:tc>
          <w:tcPr>
            <w:tcW w:w="703" w:type="dxa"/>
            <w:tcBorders>
              <w:top w:val="nil"/>
              <w:left w:val="nil"/>
              <w:bottom w:val="single" w:sz="4" w:space="0" w:color="auto"/>
              <w:right w:val="single" w:sz="4" w:space="0" w:color="auto"/>
            </w:tcBorders>
            <w:noWrap/>
            <w:vAlign w:val="center"/>
          </w:tcPr>
          <w:p w14:paraId="6D27756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D7080ZZ</w:t>
            </w:r>
          </w:p>
        </w:tc>
        <w:tc>
          <w:tcPr>
            <w:tcW w:w="703" w:type="dxa"/>
            <w:tcBorders>
              <w:top w:val="nil"/>
              <w:left w:val="nil"/>
              <w:bottom w:val="single" w:sz="4" w:space="0" w:color="auto"/>
              <w:right w:val="single" w:sz="4" w:space="0" w:color="auto"/>
            </w:tcBorders>
            <w:noWrap/>
            <w:vAlign w:val="center"/>
          </w:tcPr>
          <w:p w14:paraId="1DCF6AF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D8109YZ</w:t>
            </w:r>
          </w:p>
        </w:tc>
        <w:tc>
          <w:tcPr>
            <w:tcW w:w="736" w:type="dxa"/>
            <w:tcBorders>
              <w:top w:val="nil"/>
              <w:left w:val="nil"/>
              <w:bottom w:val="single" w:sz="4" w:space="0" w:color="auto"/>
              <w:right w:val="single" w:sz="4" w:space="0" w:color="auto"/>
            </w:tcBorders>
            <w:noWrap/>
            <w:vAlign w:val="center"/>
          </w:tcPr>
          <w:p w14:paraId="3946BC3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D914B7Z</w:t>
            </w:r>
          </w:p>
        </w:tc>
        <w:tc>
          <w:tcPr>
            <w:tcW w:w="736" w:type="dxa"/>
            <w:tcBorders>
              <w:top w:val="nil"/>
              <w:left w:val="nil"/>
              <w:bottom w:val="single" w:sz="4" w:space="0" w:color="auto"/>
              <w:right w:val="single" w:sz="4" w:space="0" w:color="auto"/>
            </w:tcBorders>
            <w:noWrap/>
            <w:vAlign w:val="center"/>
          </w:tcPr>
          <w:p w14:paraId="69AFCFA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DB012ZZ</w:t>
            </w:r>
          </w:p>
        </w:tc>
        <w:tc>
          <w:tcPr>
            <w:tcW w:w="695" w:type="dxa"/>
            <w:tcBorders>
              <w:top w:val="nil"/>
              <w:left w:val="nil"/>
              <w:bottom w:val="single" w:sz="4" w:space="0" w:color="auto"/>
              <w:right w:val="single" w:sz="4" w:space="0" w:color="auto"/>
            </w:tcBorders>
            <w:noWrap/>
            <w:vAlign w:val="center"/>
          </w:tcPr>
          <w:p w14:paraId="18BDA6D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DBY87ZZ</w:t>
            </w:r>
          </w:p>
        </w:tc>
        <w:tc>
          <w:tcPr>
            <w:tcW w:w="695" w:type="dxa"/>
            <w:tcBorders>
              <w:top w:val="nil"/>
              <w:left w:val="nil"/>
              <w:bottom w:val="single" w:sz="4" w:space="0" w:color="auto"/>
              <w:right w:val="single" w:sz="4" w:space="0" w:color="auto"/>
            </w:tcBorders>
            <w:noWrap/>
            <w:vAlign w:val="center"/>
          </w:tcPr>
          <w:p w14:paraId="3EB72F6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DDY07ZZ</w:t>
            </w:r>
          </w:p>
        </w:tc>
        <w:tc>
          <w:tcPr>
            <w:tcW w:w="695" w:type="dxa"/>
            <w:tcBorders>
              <w:top w:val="nil"/>
              <w:left w:val="nil"/>
              <w:bottom w:val="single" w:sz="4" w:space="0" w:color="auto"/>
              <w:right w:val="single" w:sz="4" w:space="0" w:color="auto"/>
            </w:tcBorders>
            <w:noWrap/>
            <w:vAlign w:val="center"/>
          </w:tcPr>
          <w:p w14:paraId="14A3127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DG056ZZ</w:t>
            </w:r>
          </w:p>
        </w:tc>
        <w:tc>
          <w:tcPr>
            <w:tcW w:w="695" w:type="dxa"/>
            <w:tcBorders>
              <w:top w:val="nil"/>
              <w:left w:val="nil"/>
              <w:bottom w:val="single" w:sz="4" w:space="0" w:color="auto"/>
              <w:right w:val="single" w:sz="4" w:space="0" w:color="auto"/>
            </w:tcBorders>
            <w:noWrap/>
            <w:vAlign w:val="center"/>
          </w:tcPr>
          <w:p w14:paraId="4F08E72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DHY87ZZ</w:t>
            </w:r>
          </w:p>
        </w:tc>
        <w:tc>
          <w:tcPr>
            <w:tcW w:w="744" w:type="dxa"/>
            <w:tcBorders>
              <w:top w:val="nil"/>
              <w:left w:val="nil"/>
              <w:bottom w:val="single" w:sz="4" w:space="0" w:color="auto"/>
              <w:right w:val="single" w:sz="4" w:space="0" w:color="auto"/>
            </w:tcBorders>
            <w:noWrap/>
            <w:vAlign w:val="center"/>
          </w:tcPr>
          <w:p w14:paraId="2397ACC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DPY7FZZ</w:t>
            </w:r>
          </w:p>
        </w:tc>
        <w:tc>
          <w:tcPr>
            <w:tcW w:w="777" w:type="dxa"/>
            <w:tcBorders>
              <w:top w:val="nil"/>
              <w:left w:val="nil"/>
              <w:bottom w:val="single" w:sz="4" w:space="0" w:color="auto"/>
              <w:right w:val="single" w:sz="4" w:space="0" w:color="auto"/>
            </w:tcBorders>
            <w:noWrap/>
            <w:vAlign w:val="center"/>
          </w:tcPr>
          <w:p w14:paraId="0CCC860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DU11B9Z</w:t>
            </w:r>
          </w:p>
        </w:tc>
        <w:tc>
          <w:tcPr>
            <w:tcW w:w="740" w:type="dxa"/>
            <w:tcBorders>
              <w:top w:val="nil"/>
              <w:left w:val="nil"/>
              <w:bottom w:val="single" w:sz="4" w:space="0" w:color="auto"/>
              <w:right w:val="single" w:sz="4" w:space="0" w:color="auto"/>
            </w:tcBorders>
            <w:noWrap/>
            <w:vAlign w:val="center"/>
          </w:tcPr>
          <w:p w14:paraId="1D3E2FF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DW139BZ</w:t>
            </w:r>
          </w:p>
        </w:tc>
      </w:tr>
      <w:tr w:rsidR="00E95E38" w:rsidRPr="00FE6E25" w14:paraId="6078FBFC"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660F225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0DH531Z</w:t>
            </w:r>
          </w:p>
        </w:tc>
        <w:tc>
          <w:tcPr>
            <w:tcW w:w="696" w:type="dxa"/>
            <w:tcBorders>
              <w:top w:val="nil"/>
              <w:left w:val="nil"/>
              <w:bottom w:val="single" w:sz="4" w:space="0" w:color="auto"/>
              <w:right w:val="single" w:sz="4" w:space="0" w:color="auto"/>
            </w:tcBorders>
            <w:noWrap/>
            <w:vAlign w:val="center"/>
          </w:tcPr>
          <w:p w14:paraId="6DA4E1E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0XH601Z</w:t>
            </w:r>
          </w:p>
        </w:tc>
        <w:tc>
          <w:tcPr>
            <w:tcW w:w="696" w:type="dxa"/>
            <w:tcBorders>
              <w:top w:val="nil"/>
              <w:left w:val="nil"/>
              <w:bottom w:val="single" w:sz="4" w:space="0" w:color="auto"/>
              <w:right w:val="single" w:sz="4" w:space="0" w:color="auto"/>
            </w:tcBorders>
            <w:noWrap/>
            <w:vAlign w:val="center"/>
          </w:tcPr>
          <w:p w14:paraId="697A6E1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D0011ZZ</w:t>
            </w:r>
          </w:p>
        </w:tc>
        <w:tc>
          <w:tcPr>
            <w:tcW w:w="703" w:type="dxa"/>
            <w:tcBorders>
              <w:top w:val="nil"/>
              <w:left w:val="nil"/>
              <w:bottom w:val="single" w:sz="4" w:space="0" w:color="auto"/>
              <w:right w:val="single" w:sz="4" w:space="0" w:color="auto"/>
            </w:tcBorders>
            <w:noWrap/>
            <w:vAlign w:val="center"/>
          </w:tcPr>
          <w:p w14:paraId="18DF7EF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D7081ZZ</w:t>
            </w:r>
          </w:p>
        </w:tc>
        <w:tc>
          <w:tcPr>
            <w:tcW w:w="703" w:type="dxa"/>
            <w:tcBorders>
              <w:top w:val="nil"/>
              <w:left w:val="nil"/>
              <w:bottom w:val="single" w:sz="4" w:space="0" w:color="auto"/>
              <w:right w:val="single" w:sz="4" w:space="0" w:color="auto"/>
            </w:tcBorders>
            <w:noWrap/>
            <w:vAlign w:val="center"/>
          </w:tcPr>
          <w:p w14:paraId="5117A70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D810B6Z</w:t>
            </w:r>
          </w:p>
        </w:tc>
        <w:tc>
          <w:tcPr>
            <w:tcW w:w="736" w:type="dxa"/>
            <w:tcBorders>
              <w:top w:val="nil"/>
              <w:left w:val="nil"/>
              <w:bottom w:val="single" w:sz="4" w:space="0" w:color="auto"/>
              <w:right w:val="single" w:sz="4" w:space="0" w:color="auto"/>
            </w:tcBorders>
            <w:noWrap/>
            <w:vAlign w:val="center"/>
          </w:tcPr>
          <w:p w14:paraId="137049D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D914B8Z</w:t>
            </w:r>
          </w:p>
        </w:tc>
        <w:tc>
          <w:tcPr>
            <w:tcW w:w="736" w:type="dxa"/>
            <w:tcBorders>
              <w:top w:val="nil"/>
              <w:left w:val="nil"/>
              <w:bottom w:val="single" w:sz="4" w:space="0" w:color="auto"/>
              <w:right w:val="single" w:sz="4" w:space="0" w:color="auto"/>
            </w:tcBorders>
            <w:noWrap/>
            <w:vAlign w:val="center"/>
          </w:tcPr>
          <w:p w14:paraId="55CE2FD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DB013Z0</w:t>
            </w:r>
          </w:p>
        </w:tc>
        <w:tc>
          <w:tcPr>
            <w:tcW w:w="695" w:type="dxa"/>
            <w:tcBorders>
              <w:top w:val="nil"/>
              <w:left w:val="nil"/>
              <w:bottom w:val="single" w:sz="4" w:space="0" w:color="auto"/>
              <w:right w:val="single" w:sz="4" w:space="0" w:color="auto"/>
            </w:tcBorders>
            <w:noWrap/>
            <w:vAlign w:val="center"/>
          </w:tcPr>
          <w:p w14:paraId="620F6BA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DBY8FZZ</w:t>
            </w:r>
          </w:p>
        </w:tc>
        <w:tc>
          <w:tcPr>
            <w:tcW w:w="695" w:type="dxa"/>
            <w:tcBorders>
              <w:top w:val="nil"/>
              <w:left w:val="nil"/>
              <w:bottom w:val="single" w:sz="4" w:space="0" w:color="auto"/>
              <w:right w:val="single" w:sz="4" w:space="0" w:color="auto"/>
            </w:tcBorders>
            <w:noWrap/>
            <w:vAlign w:val="center"/>
          </w:tcPr>
          <w:p w14:paraId="04A0F5B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DDY0FZZ</w:t>
            </w:r>
          </w:p>
        </w:tc>
        <w:tc>
          <w:tcPr>
            <w:tcW w:w="695" w:type="dxa"/>
            <w:tcBorders>
              <w:top w:val="nil"/>
              <w:left w:val="nil"/>
              <w:bottom w:val="single" w:sz="4" w:space="0" w:color="auto"/>
              <w:right w:val="single" w:sz="4" w:space="0" w:color="auto"/>
            </w:tcBorders>
            <w:noWrap/>
            <w:vAlign w:val="center"/>
          </w:tcPr>
          <w:p w14:paraId="2DFFAC2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DG1097Z</w:t>
            </w:r>
          </w:p>
        </w:tc>
        <w:tc>
          <w:tcPr>
            <w:tcW w:w="695" w:type="dxa"/>
            <w:tcBorders>
              <w:top w:val="nil"/>
              <w:left w:val="nil"/>
              <w:bottom w:val="single" w:sz="4" w:space="0" w:color="auto"/>
              <w:right w:val="single" w:sz="4" w:space="0" w:color="auto"/>
            </w:tcBorders>
            <w:noWrap/>
            <w:vAlign w:val="center"/>
          </w:tcPr>
          <w:p w14:paraId="447CF86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DHY8FZZ</w:t>
            </w:r>
          </w:p>
        </w:tc>
        <w:tc>
          <w:tcPr>
            <w:tcW w:w="744" w:type="dxa"/>
            <w:tcBorders>
              <w:top w:val="nil"/>
              <w:left w:val="nil"/>
              <w:bottom w:val="single" w:sz="4" w:space="0" w:color="auto"/>
              <w:right w:val="single" w:sz="4" w:space="0" w:color="auto"/>
            </w:tcBorders>
            <w:noWrap/>
            <w:vAlign w:val="center"/>
          </w:tcPr>
          <w:p w14:paraId="0951D71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DPY87ZZ</w:t>
            </w:r>
          </w:p>
        </w:tc>
        <w:tc>
          <w:tcPr>
            <w:tcW w:w="777" w:type="dxa"/>
            <w:tcBorders>
              <w:top w:val="nil"/>
              <w:left w:val="nil"/>
              <w:bottom w:val="single" w:sz="4" w:space="0" w:color="auto"/>
              <w:right w:val="single" w:sz="4" w:space="0" w:color="auto"/>
            </w:tcBorders>
            <w:noWrap/>
            <w:vAlign w:val="center"/>
          </w:tcPr>
          <w:p w14:paraId="23B5612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DU11BB1</w:t>
            </w:r>
          </w:p>
        </w:tc>
        <w:tc>
          <w:tcPr>
            <w:tcW w:w="740" w:type="dxa"/>
            <w:tcBorders>
              <w:top w:val="nil"/>
              <w:left w:val="nil"/>
              <w:bottom w:val="single" w:sz="4" w:space="0" w:color="auto"/>
              <w:right w:val="single" w:sz="4" w:space="0" w:color="auto"/>
            </w:tcBorders>
            <w:noWrap/>
            <w:vAlign w:val="center"/>
          </w:tcPr>
          <w:p w14:paraId="005BE55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DW139CZ</w:t>
            </w:r>
          </w:p>
        </w:tc>
      </w:tr>
      <w:tr w:rsidR="00E95E38" w:rsidRPr="00FE6E25" w14:paraId="734865DF"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1C67EF2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0DH541Z</w:t>
            </w:r>
          </w:p>
        </w:tc>
        <w:tc>
          <w:tcPr>
            <w:tcW w:w="696" w:type="dxa"/>
            <w:tcBorders>
              <w:top w:val="nil"/>
              <w:left w:val="nil"/>
              <w:bottom w:val="single" w:sz="4" w:space="0" w:color="auto"/>
              <w:right w:val="single" w:sz="4" w:space="0" w:color="auto"/>
            </w:tcBorders>
            <w:noWrap/>
            <w:vAlign w:val="center"/>
          </w:tcPr>
          <w:p w14:paraId="5A4E960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0XH631Z</w:t>
            </w:r>
          </w:p>
        </w:tc>
        <w:tc>
          <w:tcPr>
            <w:tcW w:w="696" w:type="dxa"/>
            <w:tcBorders>
              <w:top w:val="nil"/>
              <w:left w:val="nil"/>
              <w:bottom w:val="single" w:sz="4" w:space="0" w:color="auto"/>
              <w:right w:val="single" w:sz="4" w:space="0" w:color="auto"/>
            </w:tcBorders>
            <w:noWrap/>
            <w:vAlign w:val="center"/>
          </w:tcPr>
          <w:p w14:paraId="13DDF20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D0012ZZ</w:t>
            </w:r>
          </w:p>
        </w:tc>
        <w:tc>
          <w:tcPr>
            <w:tcW w:w="703" w:type="dxa"/>
            <w:tcBorders>
              <w:top w:val="nil"/>
              <w:left w:val="nil"/>
              <w:bottom w:val="single" w:sz="4" w:space="0" w:color="auto"/>
              <w:right w:val="single" w:sz="4" w:space="0" w:color="auto"/>
            </w:tcBorders>
            <w:noWrap/>
            <w:vAlign w:val="center"/>
          </w:tcPr>
          <w:p w14:paraId="449B5AA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D7082ZZ</w:t>
            </w:r>
          </w:p>
        </w:tc>
        <w:tc>
          <w:tcPr>
            <w:tcW w:w="703" w:type="dxa"/>
            <w:tcBorders>
              <w:top w:val="nil"/>
              <w:left w:val="nil"/>
              <w:bottom w:val="single" w:sz="4" w:space="0" w:color="auto"/>
              <w:right w:val="single" w:sz="4" w:space="0" w:color="auto"/>
            </w:tcBorders>
            <w:noWrap/>
            <w:vAlign w:val="center"/>
          </w:tcPr>
          <w:p w14:paraId="16F082A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D810B7Z</w:t>
            </w:r>
          </w:p>
        </w:tc>
        <w:tc>
          <w:tcPr>
            <w:tcW w:w="736" w:type="dxa"/>
            <w:tcBorders>
              <w:top w:val="nil"/>
              <w:left w:val="nil"/>
              <w:bottom w:val="single" w:sz="4" w:space="0" w:color="auto"/>
              <w:right w:val="single" w:sz="4" w:space="0" w:color="auto"/>
            </w:tcBorders>
            <w:noWrap/>
            <w:vAlign w:val="center"/>
          </w:tcPr>
          <w:p w14:paraId="23D1AC1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D914B9Z</w:t>
            </w:r>
          </w:p>
        </w:tc>
        <w:tc>
          <w:tcPr>
            <w:tcW w:w="736" w:type="dxa"/>
            <w:tcBorders>
              <w:top w:val="nil"/>
              <w:left w:val="nil"/>
              <w:bottom w:val="single" w:sz="4" w:space="0" w:color="auto"/>
              <w:right w:val="single" w:sz="4" w:space="0" w:color="auto"/>
            </w:tcBorders>
            <w:noWrap/>
            <w:vAlign w:val="center"/>
          </w:tcPr>
          <w:p w14:paraId="3DC3E39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DB013ZZ</w:t>
            </w:r>
          </w:p>
        </w:tc>
        <w:tc>
          <w:tcPr>
            <w:tcW w:w="695" w:type="dxa"/>
            <w:tcBorders>
              <w:top w:val="nil"/>
              <w:left w:val="nil"/>
              <w:bottom w:val="single" w:sz="4" w:space="0" w:color="auto"/>
              <w:right w:val="single" w:sz="4" w:space="0" w:color="auto"/>
            </w:tcBorders>
            <w:noWrap/>
            <w:vAlign w:val="center"/>
          </w:tcPr>
          <w:p w14:paraId="1F00088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DD000ZZ</w:t>
            </w:r>
          </w:p>
        </w:tc>
        <w:tc>
          <w:tcPr>
            <w:tcW w:w="695" w:type="dxa"/>
            <w:tcBorders>
              <w:top w:val="nil"/>
              <w:left w:val="nil"/>
              <w:bottom w:val="single" w:sz="4" w:space="0" w:color="auto"/>
              <w:right w:val="single" w:sz="4" w:space="0" w:color="auto"/>
            </w:tcBorders>
            <w:noWrap/>
            <w:vAlign w:val="center"/>
          </w:tcPr>
          <w:p w14:paraId="5F530A1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DDY17ZZ</w:t>
            </w:r>
          </w:p>
        </w:tc>
        <w:tc>
          <w:tcPr>
            <w:tcW w:w="695" w:type="dxa"/>
            <w:tcBorders>
              <w:top w:val="nil"/>
              <w:left w:val="nil"/>
              <w:bottom w:val="single" w:sz="4" w:space="0" w:color="auto"/>
              <w:right w:val="single" w:sz="4" w:space="0" w:color="auto"/>
            </w:tcBorders>
            <w:noWrap/>
            <w:vAlign w:val="center"/>
          </w:tcPr>
          <w:p w14:paraId="0FB7DEC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DG1098Z</w:t>
            </w:r>
          </w:p>
        </w:tc>
        <w:tc>
          <w:tcPr>
            <w:tcW w:w="695" w:type="dxa"/>
            <w:tcBorders>
              <w:top w:val="nil"/>
              <w:left w:val="nil"/>
              <w:bottom w:val="single" w:sz="4" w:space="0" w:color="auto"/>
              <w:right w:val="single" w:sz="4" w:space="0" w:color="auto"/>
            </w:tcBorders>
            <w:noWrap/>
            <w:vAlign w:val="center"/>
          </w:tcPr>
          <w:p w14:paraId="1BEAC69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DHY97ZZ</w:t>
            </w:r>
          </w:p>
        </w:tc>
        <w:tc>
          <w:tcPr>
            <w:tcW w:w="744" w:type="dxa"/>
            <w:tcBorders>
              <w:top w:val="nil"/>
              <w:left w:val="nil"/>
              <w:bottom w:val="single" w:sz="4" w:space="0" w:color="auto"/>
              <w:right w:val="single" w:sz="4" w:space="0" w:color="auto"/>
            </w:tcBorders>
            <w:noWrap/>
            <w:vAlign w:val="center"/>
          </w:tcPr>
          <w:p w14:paraId="18D0AB0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DPY8FZZ</w:t>
            </w:r>
          </w:p>
        </w:tc>
        <w:tc>
          <w:tcPr>
            <w:tcW w:w="777" w:type="dxa"/>
            <w:tcBorders>
              <w:top w:val="nil"/>
              <w:left w:val="nil"/>
              <w:bottom w:val="single" w:sz="4" w:space="0" w:color="auto"/>
              <w:right w:val="single" w:sz="4" w:space="0" w:color="auto"/>
            </w:tcBorders>
            <w:noWrap/>
            <w:vAlign w:val="center"/>
          </w:tcPr>
          <w:p w14:paraId="183EEDA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DU11BBZ</w:t>
            </w:r>
          </w:p>
        </w:tc>
        <w:tc>
          <w:tcPr>
            <w:tcW w:w="740" w:type="dxa"/>
            <w:tcBorders>
              <w:top w:val="nil"/>
              <w:left w:val="nil"/>
              <w:bottom w:val="single" w:sz="4" w:space="0" w:color="auto"/>
              <w:right w:val="single" w:sz="4" w:space="0" w:color="auto"/>
            </w:tcBorders>
            <w:noWrap/>
            <w:vAlign w:val="center"/>
          </w:tcPr>
          <w:p w14:paraId="4130415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DW139YZ</w:t>
            </w:r>
          </w:p>
        </w:tc>
      </w:tr>
      <w:tr w:rsidR="00E95E38" w:rsidRPr="00FE6E25" w14:paraId="34E7BE5B"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3B791B1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0DH571Z</w:t>
            </w:r>
          </w:p>
        </w:tc>
        <w:tc>
          <w:tcPr>
            <w:tcW w:w="696" w:type="dxa"/>
            <w:tcBorders>
              <w:top w:val="nil"/>
              <w:left w:val="nil"/>
              <w:bottom w:val="single" w:sz="4" w:space="0" w:color="auto"/>
              <w:right w:val="single" w:sz="4" w:space="0" w:color="auto"/>
            </w:tcBorders>
            <w:noWrap/>
            <w:vAlign w:val="center"/>
          </w:tcPr>
          <w:p w14:paraId="30111D9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0XH641Z</w:t>
            </w:r>
          </w:p>
        </w:tc>
        <w:tc>
          <w:tcPr>
            <w:tcW w:w="696" w:type="dxa"/>
            <w:tcBorders>
              <w:top w:val="nil"/>
              <w:left w:val="nil"/>
              <w:bottom w:val="single" w:sz="4" w:space="0" w:color="auto"/>
              <w:right w:val="single" w:sz="4" w:space="0" w:color="auto"/>
            </w:tcBorders>
            <w:noWrap/>
            <w:vAlign w:val="center"/>
          </w:tcPr>
          <w:p w14:paraId="1BA91AB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D0013Z0</w:t>
            </w:r>
          </w:p>
        </w:tc>
        <w:tc>
          <w:tcPr>
            <w:tcW w:w="703" w:type="dxa"/>
            <w:tcBorders>
              <w:top w:val="nil"/>
              <w:left w:val="nil"/>
              <w:bottom w:val="single" w:sz="4" w:space="0" w:color="auto"/>
              <w:right w:val="single" w:sz="4" w:space="0" w:color="auto"/>
            </w:tcBorders>
            <w:noWrap/>
            <w:vAlign w:val="center"/>
          </w:tcPr>
          <w:p w14:paraId="41720DA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D7083Z0</w:t>
            </w:r>
          </w:p>
        </w:tc>
        <w:tc>
          <w:tcPr>
            <w:tcW w:w="703" w:type="dxa"/>
            <w:tcBorders>
              <w:top w:val="nil"/>
              <w:left w:val="nil"/>
              <w:bottom w:val="single" w:sz="4" w:space="0" w:color="auto"/>
              <w:right w:val="single" w:sz="4" w:space="0" w:color="auto"/>
            </w:tcBorders>
            <w:noWrap/>
            <w:vAlign w:val="center"/>
          </w:tcPr>
          <w:p w14:paraId="4F81DA1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D810B8Z</w:t>
            </w:r>
          </w:p>
        </w:tc>
        <w:tc>
          <w:tcPr>
            <w:tcW w:w="736" w:type="dxa"/>
            <w:tcBorders>
              <w:top w:val="nil"/>
              <w:left w:val="nil"/>
              <w:bottom w:val="single" w:sz="4" w:space="0" w:color="auto"/>
              <w:right w:val="single" w:sz="4" w:space="0" w:color="auto"/>
            </w:tcBorders>
            <w:noWrap/>
            <w:vAlign w:val="center"/>
          </w:tcPr>
          <w:p w14:paraId="43978C5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D914BB1</w:t>
            </w:r>
          </w:p>
        </w:tc>
        <w:tc>
          <w:tcPr>
            <w:tcW w:w="736" w:type="dxa"/>
            <w:tcBorders>
              <w:top w:val="nil"/>
              <w:left w:val="nil"/>
              <w:bottom w:val="single" w:sz="4" w:space="0" w:color="auto"/>
              <w:right w:val="single" w:sz="4" w:space="0" w:color="auto"/>
            </w:tcBorders>
            <w:noWrap/>
            <w:vAlign w:val="center"/>
          </w:tcPr>
          <w:p w14:paraId="27EF374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DB014ZZ</w:t>
            </w:r>
          </w:p>
        </w:tc>
        <w:tc>
          <w:tcPr>
            <w:tcW w:w="695" w:type="dxa"/>
            <w:tcBorders>
              <w:top w:val="nil"/>
              <w:left w:val="nil"/>
              <w:bottom w:val="single" w:sz="4" w:space="0" w:color="auto"/>
              <w:right w:val="single" w:sz="4" w:space="0" w:color="auto"/>
            </w:tcBorders>
            <w:noWrap/>
            <w:vAlign w:val="center"/>
          </w:tcPr>
          <w:p w14:paraId="1F29551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DD001ZZ</w:t>
            </w:r>
          </w:p>
        </w:tc>
        <w:tc>
          <w:tcPr>
            <w:tcW w:w="695" w:type="dxa"/>
            <w:tcBorders>
              <w:top w:val="nil"/>
              <w:left w:val="nil"/>
              <w:bottom w:val="single" w:sz="4" w:space="0" w:color="auto"/>
              <w:right w:val="single" w:sz="4" w:space="0" w:color="auto"/>
            </w:tcBorders>
            <w:noWrap/>
            <w:vAlign w:val="center"/>
          </w:tcPr>
          <w:p w14:paraId="0FB1740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DDY1CZZ</w:t>
            </w:r>
          </w:p>
        </w:tc>
        <w:tc>
          <w:tcPr>
            <w:tcW w:w="695" w:type="dxa"/>
            <w:tcBorders>
              <w:top w:val="nil"/>
              <w:left w:val="nil"/>
              <w:bottom w:val="single" w:sz="4" w:space="0" w:color="auto"/>
              <w:right w:val="single" w:sz="4" w:space="0" w:color="auto"/>
            </w:tcBorders>
            <w:noWrap/>
            <w:vAlign w:val="center"/>
          </w:tcPr>
          <w:p w14:paraId="25BDC86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DG1099Z</w:t>
            </w:r>
          </w:p>
        </w:tc>
        <w:tc>
          <w:tcPr>
            <w:tcW w:w="695" w:type="dxa"/>
            <w:tcBorders>
              <w:top w:val="nil"/>
              <w:left w:val="nil"/>
              <w:bottom w:val="single" w:sz="4" w:space="0" w:color="auto"/>
              <w:right w:val="single" w:sz="4" w:space="0" w:color="auto"/>
            </w:tcBorders>
            <w:noWrap/>
            <w:vAlign w:val="center"/>
          </w:tcPr>
          <w:p w14:paraId="7CBDDB4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DHY9FZZ</w:t>
            </w:r>
          </w:p>
        </w:tc>
        <w:tc>
          <w:tcPr>
            <w:tcW w:w="744" w:type="dxa"/>
            <w:tcBorders>
              <w:top w:val="nil"/>
              <w:left w:val="nil"/>
              <w:bottom w:val="single" w:sz="4" w:space="0" w:color="auto"/>
              <w:right w:val="single" w:sz="4" w:space="0" w:color="auto"/>
            </w:tcBorders>
            <w:noWrap/>
            <w:vAlign w:val="center"/>
          </w:tcPr>
          <w:p w14:paraId="1A93088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DPY97ZZ</w:t>
            </w:r>
          </w:p>
        </w:tc>
        <w:tc>
          <w:tcPr>
            <w:tcW w:w="777" w:type="dxa"/>
            <w:tcBorders>
              <w:top w:val="nil"/>
              <w:left w:val="nil"/>
              <w:bottom w:val="single" w:sz="4" w:space="0" w:color="auto"/>
              <w:right w:val="single" w:sz="4" w:space="0" w:color="auto"/>
            </w:tcBorders>
            <w:noWrap/>
            <w:vAlign w:val="center"/>
          </w:tcPr>
          <w:p w14:paraId="15BB81C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DU11BCZ</w:t>
            </w:r>
          </w:p>
        </w:tc>
        <w:tc>
          <w:tcPr>
            <w:tcW w:w="740" w:type="dxa"/>
            <w:tcBorders>
              <w:top w:val="nil"/>
              <w:left w:val="nil"/>
              <w:bottom w:val="single" w:sz="4" w:space="0" w:color="auto"/>
              <w:right w:val="single" w:sz="4" w:space="0" w:color="auto"/>
            </w:tcBorders>
            <w:noWrap/>
            <w:vAlign w:val="center"/>
          </w:tcPr>
          <w:p w14:paraId="556F965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DW13B6Z</w:t>
            </w:r>
          </w:p>
        </w:tc>
      </w:tr>
      <w:tr w:rsidR="00E95E38" w:rsidRPr="00FE6E25" w14:paraId="524E7F92"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397E83B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0DH581Z</w:t>
            </w:r>
          </w:p>
        </w:tc>
        <w:tc>
          <w:tcPr>
            <w:tcW w:w="696" w:type="dxa"/>
            <w:tcBorders>
              <w:top w:val="nil"/>
              <w:left w:val="nil"/>
              <w:bottom w:val="single" w:sz="4" w:space="0" w:color="auto"/>
              <w:right w:val="single" w:sz="4" w:space="0" w:color="auto"/>
            </w:tcBorders>
            <w:noWrap/>
            <w:vAlign w:val="center"/>
          </w:tcPr>
          <w:p w14:paraId="459021C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0XH701Z</w:t>
            </w:r>
          </w:p>
        </w:tc>
        <w:tc>
          <w:tcPr>
            <w:tcW w:w="696" w:type="dxa"/>
            <w:tcBorders>
              <w:top w:val="nil"/>
              <w:left w:val="nil"/>
              <w:bottom w:val="single" w:sz="4" w:space="0" w:color="auto"/>
              <w:right w:val="single" w:sz="4" w:space="0" w:color="auto"/>
            </w:tcBorders>
            <w:noWrap/>
            <w:vAlign w:val="center"/>
          </w:tcPr>
          <w:p w14:paraId="456DAE4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D0013ZZ</w:t>
            </w:r>
          </w:p>
        </w:tc>
        <w:tc>
          <w:tcPr>
            <w:tcW w:w="703" w:type="dxa"/>
            <w:tcBorders>
              <w:top w:val="nil"/>
              <w:left w:val="nil"/>
              <w:bottom w:val="single" w:sz="4" w:space="0" w:color="auto"/>
              <w:right w:val="single" w:sz="4" w:space="0" w:color="auto"/>
            </w:tcBorders>
            <w:noWrap/>
            <w:vAlign w:val="center"/>
          </w:tcPr>
          <w:p w14:paraId="1BC2EC5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D7083ZZ</w:t>
            </w:r>
          </w:p>
        </w:tc>
        <w:tc>
          <w:tcPr>
            <w:tcW w:w="703" w:type="dxa"/>
            <w:tcBorders>
              <w:top w:val="nil"/>
              <w:left w:val="nil"/>
              <w:bottom w:val="single" w:sz="4" w:space="0" w:color="auto"/>
              <w:right w:val="single" w:sz="4" w:space="0" w:color="auto"/>
            </w:tcBorders>
            <w:noWrap/>
            <w:vAlign w:val="center"/>
          </w:tcPr>
          <w:p w14:paraId="1FF0F78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D810B9Z</w:t>
            </w:r>
          </w:p>
        </w:tc>
        <w:tc>
          <w:tcPr>
            <w:tcW w:w="736" w:type="dxa"/>
            <w:tcBorders>
              <w:top w:val="nil"/>
              <w:left w:val="nil"/>
              <w:bottom w:val="single" w:sz="4" w:space="0" w:color="auto"/>
              <w:right w:val="single" w:sz="4" w:space="0" w:color="auto"/>
            </w:tcBorders>
            <w:noWrap/>
            <w:vAlign w:val="center"/>
          </w:tcPr>
          <w:p w14:paraId="7A54EBE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D914BBZ</w:t>
            </w:r>
          </w:p>
        </w:tc>
        <w:tc>
          <w:tcPr>
            <w:tcW w:w="736" w:type="dxa"/>
            <w:tcBorders>
              <w:top w:val="nil"/>
              <w:left w:val="nil"/>
              <w:bottom w:val="single" w:sz="4" w:space="0" w:color="auto"/>
              <w:right w:val="single" w:sz="4" w:space="0" w:color="auto"/>
            </w:tcBorders>
            <w:noWrap/>
            <w:vAlign w:val="center"/>
          </w:tcPr>
          <w:p w14:paraId="26EAF26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DB015ZZ</w:t>
            </w:r>
          </w:p>
        </w:tc>
        <w:tc>
          <w:tcPr>
            <w:tcW w:w="695" w:type="dxa"/>
            <w:tcBorders>
              <w:top w:val="nil"/>
              <w:left w:val="nil"/>
              <w:bottom w:val="single" w:sz="4" w:space="0" w:color="auto"/>
              <w:right w:val="single" w:sz="4" w:space="0" w:color="auto"/>
            </w:tcBorders>
            <w:noWrap/>
            <w:vAlign w:val="center"/>
          </w:tcPr>
          <w:p w14:paraId="1E62526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DD002ZZ</w:t>
            </w:r>
          </w:p>
        </w:tc>
        <w:tc>
          <w:tcPr>
            <w:tcW w:w="695" w:type="dxa"/>
            <w:tcBorders>
              <w:top w:val="nil"/>
              <w:left w:val="nil"/>
              <w:bottom w:val="single" w:sz="4" w:space="0" w:color="auto"/>
              <w:right w:val="single" w:sz="4" w:space="0" w:color="auto"/>
            </w:tcBorders>
            <w:noWrap/>
            <w:vAlign w:val="center"/>
          </w:tcPr>
          <w:p w14:paraId="3D0106D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DDY1FZZ</w:t>
            </w:r>
          </w:p>
        </w:tc>
        <w:tc>
          <w:tcPr>
            <w:tcW w:w="695" w:type="dxa"/>
            <w:tcBorders>
              <w:top w:val="nil"/>
              <w:left w:val="nil"/>
              <w:bottom w:val="single" w:sz="4" w:space="0" w:color="auto"/>
              <w:right w:val="single" w:sz="4" w:space="0" w:color="auto"/>
            </w:tcBorders>
            <w:noWrap/>
            <w:vAlign w:val="center"/>
          </w:tcPr>
          <w:p w14:paraId="6B70983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DG109BZ</w:t>
            </w:r>
          </w:p>
        </w:tc>
        <w:tc>
          <w:tcPr>
            <w:tcW w:w="695" w:type="dxa"/>
            <w:tcBorders>
              <w:top w:val="nil"/>
              <w:left w:val="nil"/>
              <w:bottom w:val="single" w:sz="4" w:space="0" w:color="auto"/>
              <w:right w:val="single" w:sz="4" w:space="0" w:color="auto"/>
            </w:tcBorders>
            <w:noWrap/>
            <w:vAlign w:val="center"/>
          </w:tcPr>
          <w:p w14:paraId="598C203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DHYB7ZZ</w:t>
            </w:r>
          </w:p>
        </w:tc>
        <w:tc>
          <w:tcPr>
            <w:tcW w:w="744" w:type="dxa"/>
            <w:tcBorders>
              <w:top w:val="nil"/>
              <w:left w:val="nil"/>
              <w:bottom w:val="single" w:sz="4" w:space="0" w:color="auto"/>
              <w:right w:val="single" w:sz="4" w:space="0" w:color="auto"/>
            </w:tcBorders>
            <w:noWrap/>
            <w:vAlign w:val="center"/>
          </w:tcPr>
          <w:p w14:paraId="6FBDAF1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DPY9FZZ</w:t>
            </w:r>
          </w:p>
        </w:tc>
        <w:tc>
          <w:tcPr>
            <w:tcW w:w="777" w:type="dxa"/>
            <w:tcBorders>
              <w:top w:val="nil"/>
              <w:left w:val="nil"/>
              <w:bottom w:val="single" w:sz="4" w:space="0" w:color="auto"/>
              <w:right w:val="single" w:sz="4" w:space="0" w:color="auto"/>
            </w:tcBorders>
            <w:noWrap/>
            <w:vAlign w:val="center"/>
          </w:tcPr>
          <w:p w14:paraId="5AF29A2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DU11BYZ</w:t>
            </w:r>
          </w:p>
        </w:tc>
        <w:tc>
          <w:tcPr>
            <w:tcW w:w="740" w:type="dxa"/>
            <w:tcBorders>
              <w:top w:val="nil"/>
              <w:left w:val="nil"/>
              <w:bottom w:val="single" w:sz="4" w:space="0" w:color="auto"/>
              <w:right w:val="single" w:sz="4" w:space="0" w:color="auto"/>
            </w:tcBorders>
            <w:noWrap/>
            <w:vAlign w:val="center"/>
          </w:tcPr>
          <w:p w14:paraId="2811EA1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DW13B7Z</w:t>
            </w:r>
          </w:p>
        </w:tc>
      </w:tr>
      <w:tr w:rsidR="00E95E38" w:rsidRPr="00FE6E25" w14:paraId="2E3470CF"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2880F09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0DHP01Z</w:t>
            </w:r>
          </w:p>
        </w:tc>
        <w:tc>
          <w:tcPr>
            <w:tcW w:w="696" w:type="dxa"/>
            <w:tcBorders>
              <w:top w:val="nil"/>
              <w:left w:val="nil"/>
              <w:bottom w:val="single" w:sz="4" w:space="0" w:color="auto"/>
              <w:right w:val="single" w:sz="4" w:space="0" w:color="auto"/>
            </w:tcBorders>
            <w:noWrap/>
            <w:vAlign w:val="center"/>
          </w:tcPr>
          <w:p w14:paraId="759B721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0XH731Z</w:t>
            </w:r>
          </w:p>
        </w:tc>
        <w:tc>
          <w:tcPr>
            <w:tcW w:w="696" w:type="dxa"/>
            <w:tcBorders>
              <w:top w:val="nil"/>
              <w:left w:val="nil"/>
              <w:bottom w:val="single" w:sz="4" w:space="0" w:color="auto"/>
              <w:right w:val="single" w:sz="4" w:space="0" w:color="auto"/>
            </w:tcBorders>
            <w:noWrap/>
            <w:vAlign w:val="center"/>
          </w:tcPr>
          <w:p w14:paraId="6774483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D0014ZZ</w:t>
            </w:r>
          </w:p>
        </w:tc>
        <w:tc>
          <w:tcPr>
            <w:tcW w:w="703" w:type="dxa"/>
            <w:tcBorders>
              <w:top w:val="nil"/>
              <w:left w:val="nil"/>
              <w:bottom w:val="single" w:sz="4" w:space="0" w:color="auto"/>
              <w:right w:val="single" w:sz="4" w:space="0" w:color="auto"/>
            </w:tcBorders>
            <w:noWrap/>
            <w:vAlign w:val="center"/>
          </w:tcPr>
          <w:p w14:paraId="7302ABC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D7084ZZ</w:t>
            </w:r>
          </w:p>
        </w:tc>
        <w:tc>
          <w:tcPr>
            <w:tcW w:w="703" w:type="dxa"/>
            <w:tcBorders>
              <w:top w:val="nil"/>
              <w:left w:val="nil"/>
              <w:bottom w:val="single" w:sz="4" w:space="0" w:color="auto"/>
              <w:right w:val="single" w:sz="4" w:space="0" w:color="auto"/>
            </w:tcBorders>
            <w:noWrap/>
            <w:vAlign w:val="center"/>
          </w:tcPr>
          <w:p w14:paraId="48842C8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D810BB1</w:t>
            </w:r>
          </w:p>
        </w:tc>
        <w:tc>
          <w:tcPr>
            <w:tcW w:w="736" w:type="dxa"/>
            <w:tcBorders>
              <w:top w:val="nil"/>
              <w:left w:val="nil"/>
              <w:bottom w:val="single" w:sz="4" w:space="0" w:color="auto"/>
              <w:right w:val="single" w:sz="4" w:space="0" w:color="auto"/>
            </w:tcBorders>
            <w:noWrap/>
            <w:vAlign w:val="center"/>
          </w:tcPr>
          <w:p w14:paraId="11AC5AF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D914BCZ</w:t>
            </w:r>
          </w:p>
        </w:tc>
        <w:tc>
          <w:tcPr>
            <w:tcW w:w="736" w:type="dxa"/>
            <w:tcBorders>
              <w:top w:val="nil"/>
              <w:left w:val="nil"/>
              <w:bottom w:val="single" w:sz="4" w:space="0" w:color="auto"/>
              <w:right w:val="single" w:sz="4" w:space="0" w:color="auto"/>
            </w:tcBorders>
            <w:noWrap/>
            <w:vAlign w:val="center"/>
          </w:tcPr>
          <w:p w14:paraId="1C2A39C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DB016ZZ</w:t>
            </w:r>
          </w:p>
        </w:tc>
        <w:tc>
          <w:tcPr>
            <w:tcW w:w="695" w:type="dxa"/>
            <w:tcBorders>
              <w:top w:val="nil"/>
              <w:left w:val="nil"/>
              <w:bottom w:val="single" w:sz="4" w:space="0" w:color="auto"/>
              <w:right w:val="single" w:sz="4" w:space="0" w:color="auto"/>
            </w:tcBorders>
            <w:noWrap/>
            <w:vAlign w:val="center"/>
          </w:tcPr>
          <w:p w14:paraId="1AF759C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DD003Z0</w:t>
            </w:r>
          </w:p>
        </w:tc>
        <w:tc>
          <w:tcPr>
            <w:tcW w:w="695" w:type="dxa"/>
            <w:tcBorders>
              <w:top w:val="nil"/>
              <w:left w:val="nil"/>
              <w:bottom w:val="single" w:sz="4" w:space="0" w:color="auto"/>
              <w:right w:val="single" w:sz="4" w:space="0" w:color="auto"/>
            </w:tcBorders>
            <w:noWrap/>
            <w:vAlign w:val="center"/>
          </w:tcPr>
          <w:p w14:paraId="1E3C73B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DDY27ZZ</w:t>
            </w:r>
          </w:p>
        </w:tc>
        <w:tc>
          <w:tcPr>
            <w:tcW w:w="695" w:type="dxa"/>
            <w:tcBorders>
              <w:top w:val="nil"/>
              <w:left w:val="nil"/>
              <w:bottom w:val="single" w:sz="4" w:space="0" w:color="auto"/>
              <w:right w:val="single" w:sz="4" w:space="0" w:color="auto"/>
            </w:tcBorders>
            <w:noWrap/>
            <w:vAlign w:val="center"/>
          </w:tcPr>
          <w:p w14:paraId="102F614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DG109CZ</w:t>
            </w:r>
          </w:p>
        </w:tc>
        <w:tc>
          <w:tcPr>
            <w:tcW w:w="695" w:type="dxa"/>
            <w:tcBorders>
              <w:top w:val="nil"/>
              <w:left w:val="nil"/>
              <w:bottom w:val="single" w:sz="4" w:space="0" w:color="auto"/>
              <w:right w:val="single" w:sz="4" w:space="0" w:color="auto"/>
            </w:tcBorders>
            <w:noWrap/>
            <w:vAlign w:val="center"/>
          </w:tcPr>
          <w:p w14:paraId="04B3FD6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DHYBFZZ</w:t>
            </w:r>
          </w:p>
        </w:tc>
        <w:tc>
          <w:tcPr>
            <w:tcW w:w="744" w:type="dxa"/>
            <w:tcBorders>
              <w:top w:val="nil"/>
              <w:left w:val="nil"/>
              <w:bottom w:val="single" w:sz="4" w:space="0" w:color="auto"/>
              <w:right w:val="single" w:sz="4" w:space="0" w:color="auto"/>
            </w:tcBorders>
            <w:noWrap/>
            <w:vAlign w:val="center"/>
          </w:tcPr>
          <w:p w14:paraId="080CD74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DPYB7ZZ</w:t>
            </w:r>
          </w:p>
        </w:tc>
        <w:tc>
          <w:tcPr>
            <w:tcW w:w="777" w:type="dxa"/>
            <w:tcBorders>
              <w:top w:val="nil"/>
              <w:left w:val="nil"/>
              <w:bottom w:val="single" w:sz="4" w:space="0" w:color="auto"/>
              <w:right w:val="single" w:sz="4" w:space="0" w:color="auto"/>
            </w:tcBorders>
            <w:noWrap/>
            <w:vAlign w:val="center"/>
          </w:tcPr>
          <w:p w14:paraId="6FAC3CA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DU1297Z</w:t>
            </w:r>
          </w:p>
        </w:tc>
        <w:tc>
          <w:tcPr>
            <w:tcW w:w="740" w:type="dxa"/>
            <w:tcBorders>
              <w:top w:val="nil"/>
              <w:left w:val="nil"/>
              <w:bottom w:val="single" w:sz="4" w:space="0" w:color="auto"/>
              <w:right w:val="single" w:sz="4" w:space="0" w:color="auto"/>
            </w:tcBorders>
            <w:noWrap/>
            <w:vAlign w:val="center"/>
          </w:tcPr>
          <w:p w14:paraId="3D9F956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DW13B8Z</w:t>
            </w:r>
          </w:p>
        </w:tc>
      </w:tr>
      <w:tr w:rsidR="00E95E38" w:rsidRPr="00FE6E25" w14:paraId="658508E0"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2CD8727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0DHP31Z</w:t>
            </w:r>
          </w:p>
        </w:tc>
        <w:tc>
          <w:tcPr>
            <w:tcW w:w="696" w:type="dxa"/>
            <w:tcBorders>
              <w:top w:val="nil"/>
              <w:left w:val="nil"/>
              <w:bottom w:val="single" w:sz="4" w:space="0" w:color="auto"/>
              <w:right w:val="single" w:sz="4" w:space="0" w:color="auto"/>
            </w:tcBorders>
            <w:noWrap/>
            <w:vAlign w:val="center"/>
          </w:tcPr>
          <w:p w14:paraId="06AD159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0XH741Z</w:t>
            </w:r>
          </w:p>
        </w:tc>
        <w:tc>
          <w:tcPr>
            <w:tcW w:w="696" w:type="dxa"/>
            <w:tcBorders>
              <w:top w:val="nil"/>
              <w:left w:val="nil"/>
              <w:bottom w:val="single" w:sz="4" w:space="0" w:color="auto"/>
              <w:right w:val="single" w:sz="4" w:space="0" w:color="auto"/>
            </w:tcBorders>
            <w:noWrap/>
            <w:vAlign w:val="center"/>
          </w:tcPr>
          <w:p w14:paraId="3921A56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D0015ZZ</w:t>
            </w:r>
          </w:p>
        </w:tc>
        <w:tc>
          <w:tcPr>
            <w:tcW w:w="703" w:type="dxa"/>
            <w:tcBorders>
              <w:top w:val="nil"/>
              <w:left w:val="nil"/>
              <w:bottom w:val="single" w:sz="4" w:space="0" w:color="auto"/>
              <w:right w:val="single" w:sz="4" w:space="0" w:color="auto"/>
            </w:tcBorders>
            <w:noWrap/>
            <w:vAlign w:val="center"/>
          </w:tcPr>
          <w:p w14:paraId="5AD2798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D7085ZZ</w:t>
            </w:r>
          </w:p>
        </w:tc>
        <w:tc>
          <w:tcPr>
            <w:tcW w:w="703" w:type="dxa"/>
            <w:tcBorders>
              <w:top w:val="nil"/>
              <w:left w:val="nil"/>
              <w:bottom w:val="single" w:sz="4" w:space="0" w:color="auto"/>
              <w:right w:val="single" w:sz="4" w:space="0" w:color="auto"/>
            </w:tcBorders>
            <w:noWrap/>
            <w:vAlign w:val="center"/>
          </w:tcPr>
          <w:p w14:paraId="578D944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D810BBZ</w:t>
            </w:r>
          </w:p>
        </w:tc>
        <w:tc>
          <w:tcPr>
            <w:tcW w:w="736" w:type="dxa"/>
            <w:tcBorders>
              <w:top w:val="nil"/>
              <w:left w:val="nil"/>
              <w:bottom w:val="single" w:sz="4" w:space="0" w:color="auto"/>
              <w:right w:val="single" w:sz="4" w:space="0" w:color="auto"/>
            </w:tcBorders>
            <w:noWrap/>
            <w:vAlign w:val="center"/>
          </w:tcPr>
          <w:p w14:paraId="6D7E25E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D914BYZ</w:t>
            </w:r>
          </w:p>
        </w:tc>
        <w:tc>
          <w:tcPr>
            <w:tcW w:w="736" w:type="dxa"/>
            <w:tcBorders>
              <w:top w:val="nil"/>
              <w:left w:val="nil"/>
              <w:bottom w:val="single" w:sz="4" w:space="0" w:color="auto"/>
              <w:right w:val="single" w:sz="4" w:space="0" w:color="auto"/>
            </w:tcBorders>
            <w:noWrap/>
            <w:vAlign w:val="center"/>
          </w:tcPr>
          <w:p w14:paraId="1B81256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DB020ZZ</w:t>
            </w:r>
          </w:p>
        </w:tc>
        <w:tc>
          <w:tcPr>
            <w:tcW w:w="695" w:type="dxa"/>
            <w:tcBorders>
              <w:top w:val="nil"/>
              <w:left w:val="nil"/>
              <w:bottom w:val="single" w:sz="4" w:space="0" w:color="auto"/>
              <w:right w:val="single" w:sz="4" w:space="0" w:color="auto"/>
            </w:tcBorders>
            <w:noWrap/>
            <w:vAlign w:val="center"/>
          </w:tcPr>
          <w:p w14:paraId="4483A38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DD003ZZ</w:t>
            </w:r>
          </w:p>
        </w:tc>
        <w:tc>
          <w:tcPr>
            <w:tcW w:w="695" w:type="dxa"/>
            <w:tcBorders>
              <w:top w:val="nil"/>
              <w:left w:val="nil"/>
              <w:bottom w:val="single" w:sz="4" w:space="0" w:color="auto"/>
              <w:right w:val="single" w:sz="4" w:space="0" w:color="auto"/>
            </w:tcBorders>
            <w:noWrap/>
            <w:vAlign w:val="center"/>
          </w:tcPr>
          <w:p w14:paraId="092528B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DDY2CZZ</w:t>
            </w:r>
          </w:p>
        </w:tc>
        <w:tc>
          <w:tcPr>
            <w:tcW w:w="695" w:type="dxa"/>
            <w:tcBorders>
              <w:top w:val="nil"/>
              <w:left w:val="nil"/>
              <w:bottom w:val="single" w:sz="4" w:space="0" w:color="auto"/>
              <w:right w:val="single" w:sz="4" w:space="0" w:color="auto"/>
            </w:tcBorders>
            <w:noWrap/>
            <w:vAlign w:val="center"/>
          </w:tcPr>
          <w:p w14:paraId="7198CB6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DG109YZ</w:t>
            </w:r>
          </w:p>
        </w:tc>
        <w:tc>
          <w:tcPr>
            <w:tcW w:w="695" w:type="dxa"/>
            <w:tcBorders>
              <w:top w:val="nil"/>
              <w:left w:val="nil"/>
              <w:bottom w:val="single" w:sz="4" w:space="0" w:color="auto"/>
              <w:right w:val="single" w:sz="4" w:space="0" w:color="auto"/>
            </w:tcBorders>
            <w:noWrap/>
            <w:vAlign w:val="center"/>
          </w:tcPr>
          <w:p w14:paraId="0DC0FC9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DHYCFZZ</w:t>
            </w:r>
          </w:p>
        </w:tc>
        <w:tc>
          <w:tcPr>
            <w:tcW w:w="744" w:type="dxa"/>
            <w:tcBorders>
              <w:top w:val="nil"/>
              <w:left w:val="nil"/>
              <w:bottom w:val="single" w:sz="4" w:space="0" w:color="auto"/>
              <w:right w:val="single" w:sz="4" w:space="0" w:color="auto"/>
            </w:tcBorders>
            <w:noWrap/>
            <w:vAlign w:val="center"/>
          </w:tcPr>
          <w:p w14:paraId="3FA757E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DPYBFZZ</w:t>
            </w:r>
          </w:p>
        </w:tc>
        <w:tc>
          <w:tcPr>
            <w:tcW w:w="777" w:type="dxa"/>
            <w:tcBorders>
              <w:top w:val="nil"/>
              <w:left w:val="nil"/>
              <w:bottom w:val="single" w:sz="4" w:space="0" w:color="auto"/>
              <w:right w:val="single" w:sz="4" w:space="0" w:color="auto"/>
            </w:tcBorders>
            <w:noWrap/>
            <w:vAlign w:val="center"/>
          </w:tcPr>
          <w:p w14:paraId="11E4A02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DU1298Z</w:t>
            </w:r>
          </w:p>
        </w:tc>
        <w:tc>
          <w:tcPr>
            <w:tcW w:w="740" w:type="dxa"/>
            <w:tcBorders>
              <w:top w:val="nil"/>
              <w:left w:val="nil"/>
              <w:bottom w:val="single" w:sz="4" w:space="0" w:color="auto"/>
              <w:right w:val="single" w:sz="4" w:space="0" w:color="auto"/>
            </w:tcBorders>
            <w:noWrap/>
            <w:vAlign w:val="center"/>
          </w:tcPr>
          <w:p w14:paraId="0AE09A1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DW13B9Z</w:t>
            </w:r>
          </w:p>
        </w:tc>
      </w:tr>
      <w:tr w:rsidR="00E95E38" w:rsidRPr="00FE6E25" w14:paraId="214A3F8C"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3BB2580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0DHP41Z</w:t>
            </w:r>
          </w:p>
        </w:tc>
        <w:tc>
          <w:tcPr>
            <w:tcW w:w="696" w:type="dxa"/>
            <w:tcBorders>
              <w:top w:val="nil"/>
              <w:left w:val="nil"/>
              <w:bottom w:val="single" w:sz="4" w:space="0" w:color="auto"/>
              <w:right w:val="single" w:sz="4" w:space="0" w:color="auto"/>
            </w:tcBorders>
            <w:noWrap/>
            <w:vAlign w:val="center"/>
          </w:tcPr>
          <w:p w14:paraId="43E72E6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0XH801Z</w:t>
            </w:r>
          </w:p>
        </w:tc>
        <w:tc>
          <w:tcPr>
            <w:tcW w:w="696" w:type="dxa"/>
            <w:tcBorders>
              <w:top w:val="nil"/>
              <w:left w:val="nil"/>
              <w:bottom w:val="single" w:sz="4" w:space="0" w:color="auto"/>
              <w:right w:val="single" w:sz="4" w:space="0" w:color="auto"/>
            </w:tcBorders>
            <w:noWrap/>
            <w:vAlign w:val="center"/>
          </w:tcPr>
          <w:p w14:paraId="16EAF71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D0016ZZ</w:t>
            </w:r>
          </w:p>
        </w:tc>
        <w:tc>
          <w:tcPr>
            <w:tcW w:w="703" w:type="dxa"/>
            <w:tcBorders>
              <w:top w:val="nil"/>
              <w:left w:val="nil"/>
              <w:bottom w:val="single" w:sz="4" w:space="0" w:color="auto"/>
              <w:right w:val="single" w:sz="4" w:space="0" w:color="auto"/>
            </w:tcBorders>
            <w:noWrap/>
            <w:vAlign w:val="center"/>
          </w:tcPr>
          <w:p w14:paraId="4F14E0A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D7086ZZ</w:t>
            </w:r>
          </w:p>
        </w:tc>
        <w:tc>
          <w:tcPr>
            <w:tcW w:w="703" w:type="dxa"/>
            <w:tcBorders>
              <w:top w:val="nil"/>
              <w:left w:val="nil"/>
              <w:bottom w:val="single" w:sz="4" w:space="0" w:color="auto"/>
              <w:right w:val="single" w:sz="4" w:space="0" w:color="auto"/>
            </w:tcBorders>
            <w:noWrap/>
            <w:vAlign w:val="center"/>
          </w:tcPr>
          <w:p w14:paraId="6EFB373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D810BCZ</w:t>
            </w:r>
          </w:p>
        </w:tc>
        <w:tc>
          <w:tcPr>
            <w:tcW w:w="736" w:type="dxa"/>
            <w:tcBorders>
              <w:top w:val="nil"/>
              <w:left w:val="nil"/>
              <w:bottom w:val="single" w:sz="4" w:space="0" w:color="auto"/>
              <w:right w:val="single" w:sz="4" w:space="0" w:color="auto"/>
            </w:tcBorders>
            <w:noWrap/>
            <w:vAlign w:val="center"/>
          </w:tcPr>
          <w:p w14:paraId="36821CF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D91597Z</w:t>
            </w:r>
          </w:p>
        </w:tc>
        <w:tc>
          <w:tcPr>
            <w:tcW w:w="736" w:type="dxa"/>
            <w:tcBorders>
              <w:top w:val="nil"/>
              <w:left w:val="nil"/>
              <w:bottom w:val="single" w:sz="4" w:space="0" w:color="auto"/>
              <w:right w:val="single" w:sz="4" w:space="0" w:color="auto"/>
            </w:tcBorders>
            <w:noWrap/>
            <w:vAlign w:val="center"/>
          </w:tcPr>
          <w:p w14:paraId="389CE2A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DB021ZZ</w:t>
            </w:r>
          </w:p>
        </w:tc>
        <w:tc>
          <w:tcPr>
            <w:tcW w:w="695" w:type="dxa"/>
            <w:tcBorders>
              <w:top w:val="nil"/>
              <w:left w:val="nil"/>
              <w:bottom w:val="single" w:sz="4" w:space="0" w:color="auto"/>
              <w:right w:val="single" w:sz="4" w:space="0" w:color="auto"/>
            </w:tcBorders>
            <w:noWrap/>
            <w:vAlign w:val="center"/>
          </w:tcPr>
          <w:p w14:paraId="75AFF4B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DD004ZZ</w:t>
            </w:r>
          </w:p>
        </w:tc>
        <w:tc>
          <w:tcPr>
            <w:tcW w:w="695" w:type="dxa"/>
            <w:tcBorders>
              <w:top w:val="nil"/>
              <w:left w:val="nil"/>
              <w:bottom w:val="single" w:sz="4" w:space="0" w:color="auto"/>
              <w:right w:val="single" w:sz="4" w:space="0" w:color="auto"/>
            </w:tcBorders>
            <w:noWrap/>
            <w:vAlign w:val="center"/>
          </w:tcPr>
          <w:p w14:paraId="7A4CC8D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DDY2FZZ</w:t>
            </w:r>
          </w:p>
        </w:tc>
        <w:tc>
          <w:tcPr>
            <w:tcW w:w="695" w:type="dxa"/>
            <w:tcBorders>
              <w:top w:val="nil"/>
              <w:left w:val="nil"/>
              <w:bottom w:val="single" w:sz="4" w:space="0" w:color="auto"/>
              <w:right w:val="single" w:sz="4" w:space="0" w:color="auto"/>
            </w:tcBorders>
            <w:noWrap/>
            <w:vAlign w:val="center"/>
          </w:tcPr>
          <w:p w14:paraId="6EC25D6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DG10B6Z</w:t>
            </w:r>
          </w:p>
        </w:tc>
        <w:tc>
          <w:tcPr>
            <w:tcW w:w="695" w:type="dxa"/>
            <w:tcBorders>
              <w:top w:val="nil"/>
              <w:left w:val="nil"/>
              <w:bottom w:val="single" w:sz="4" w:space="0" w:color="auto"/>
              <w:right w:val="single" w:sz="4" w:space="0" w:color="auto"/>
            </w:tcBorders>
            <w:noWrap/>
            <w:vAlign w:val="center"/>
          </w:tcPr>
          <w:p w14:paraId="3187707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DM000ZZ</w:t>
            </w:r>
          </w:p>
        </w:tc>
        <w:tc>
          <w:tcPr>
            <w:tcW w:w="744" w:type="dxa"/>
            <w:tcBorders>
              <w:top w:val="nil"/>
              <w:left w:val="nil"/>
              <w:bottom w:val="single" w:sz="4" w:space="0" w:color="auto"/>
              <w:right w:val="single" w:sz="4" w:space="0" w:color="auto"/>
            </w:tcBorders>
            <w:noWrap/>
            <w:vAlign w:val="center"/>
          </w:tcPr>
          <w:p w14:paraId="33F2A34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DPYC7ZZ</w:t>
            </w:r>
          </w:p>
        </w:tc>
        <w:tc>
          <w:tcPr>
            <w:tcW w:w="777" w:type="dxa"/>
            <w:tcBorders>
              <w:top w:val="nil"/>
              <w:left w:val="nil"/>
              <w:bottom w:val="single" w:sz="4" w:space="0" w:color="auto"/>
              <w:right w:val="single" w:sz="4" w:space="0" w:color="auto"/>
            </w:tcBorders>
            <w:noWrap/>
            <w:vAlign w:val="center"/>
          </w:tcPr>
          <w:p w14:paraId="7E6DD18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DU1299Z</w:t>
            </w:r>
          </w:p>
        </w:tc>
        <w:tc>
          <w:tcPr>
            <w:tcW w:w="740" w:type="dxa"/>
            <w:tcBorders>
              <w:top w:val="nil"/>
              <w:left w:val="nil"/>
              <w:bottom w:val="single" w:sz="4" w:space="0" w:color="auto"/>
              <w:right w:val="single" w:sz="4" w:space="0" w:color="auto"/>
            </w:tcBorders>
            <w:noWrap/>
            <w:vAlign w:val="center"/>
          </w:tcPr>
          <w:p w14:paraId="560BE48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DW13BB1</w:t>
            </w:r>
          </w:p>
        </w:tc>
      </w:tr>
      <w:tr w:rsidR="00E95E38" w:rsidRPr="00FE6E25" w14:paraId="53243CD0"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38749C0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0DHP71Z</w:t>
            </w:r>
          </w:p>
        </w:tc>
        <w:tc>
          <w:tcPr>
            <w:tcW w:w="696" w:type="dxa"/>
            <w:tcBorders>
              <w:top w:val="nil"/>
              <w:left w:val="nil"/>
              <w:bottom w:val="single" w:sz="4" w:space="0" w:color="auto"/>
              <w:right w:val="single" w:sz="4" w:space="0" w:color="auto"/>
            </w:tcBorders>
            <w:noWrap/>
            <w:vAlign w:val="center"/>
          </w:tcPr>
          <w:p w14:paraId="6C936F6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0XH831Z</w:t>
            </w:r>
          </w:p>
        </w:tc>
        <w:tc>
          <w:tcPr>
            <w:tcW w:w="696" w:type="dxa"/>
            <w:tcBorders>
              <w:top w:val="nil"/>
              <w:left w:val="nil"/>
              <w:bottom w:val="single" w:sz="4" w:space="0" w:color="auto"/>
              <w:right w:val="single" w:sz="4" w:space="0" w:color="auto"/>
            </w:tcBorders>
            <w:noWrap/>
            <w:vAlign w:val="center"/>
          </w:tcPr>
          <w:p w14:paraId="6F264DC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D0060ZZ</w:t>
            </w:r>
          </w:p>
        </w:tc>
        <w:tc>
          <w:tcPr>
            <w:tcW w:w="703" w:type="dxa"/>
            <w:tcBorders>
              <w:top w:val="nil"/>
              <w:left w:val="nil"/>
              <w:bottom w:val="single" w:sz="4" w:space="0" w:color="auto"/>
              <w:right w:val="single" w:sz="4" w:space="0" w:color="auto"/>
            </w:tcBorders>
            <w:noWrap/>
            <w:vAlign w:val="center"/>
          </w:tcPr>
          <w:p w14:paraId="2B820F4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D71097Z</w:t>
            </w:r>
          </w:p>
        </w:tc>
        <w:tc>
          <w:tcPr>
            <w:tcW w:w="703" w:type="dxa"/>
            <w:tcBorders>
              <w:top w:val="nil"/>
              <w:left w:val="nil"/>
              <w:bottom w:val="single" w:sz="4" w:space="0" w:color="auto"/>
              <w:right w:val="single" w:sz="4" w:space="0" w:color="auto"/>
            </w:tcBorders>
            <w:noWrap/>
            <w:vAlign w:val="center"/>
          </w:tcPr>
          <w:p w14:paraId="3790DDC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D810BYZ</w:t>
            </w:r>
          </w:p>
        </w:tc>
        <w:tc>
          <w:tcPr>
            <w:tcW w:w="736" w:type="dxa"/>
            <w:tcBorders>
              <w:top w:val="nil"/>
              <w:left w:val="nil"/>
              <w:bottom w:val="single" w:sz="4" w:space="0" w:color="auto"/>
              <w:right w:val="single" w:sz="4" w:space="0" w:color="auto"/>
            </w:tcBorders>
            <w:noWrap/>
            <w:vAlign w:val="center"/>
          </w:tcPr>
          <w:p w14:paraId="4B97E91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D91598Z</w:t>
            </w:r>
          </w:p>
        </w:tc>
        <w:tc>
          <w:tcPr>
            <w:tcW w:w="736" w:type="dxa"/>
            <w:tcBorders>
              <w:top w:val="nil"/>
              <w:left w:val="nil"/>
              <w:bottom w:val="single" w:sz="4" w:space="0" w:color="auto"/>
              <w:right w:val="single" w:sz="4" w:space="0" w:color="auto"/>
            </w:tcBorders>
            <w:noWrap/>
            <w:vAlign w:val="center"/>
          </w:tcPr>
          <w:p w14:paraId="1DD6D9A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DB022ZZ</w:t>
            </w:r>
          </w:p>
        </w:tc>
        <w:tc>
          <w:tcPr>
            <w:tcW w:w="695" w:type="dxa"/>
            <w:tcBorders>
              <w:top w:val="nil"/>
              <w:left w:val="nil"/>
              <w:bottom w:val="single" w:sz="4" w:space="0" w:color="auto"/>
              <w:right w:val="single" w:sz="4" w:space="0" w:color="auto"/>
            </w:tcBorders>
            <w:noWrap/>
            <w:vAlign w:val="center"/>
          </w:tcPr>
          <w:p w14:paraId="56678BA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DD005ZZ</w:t>
            </w:r>
          </w:p>
        </w:tc>
        <w:tc>
          <w:tcPr>
            <w:tcW w:w="695" w:type="dxa"/>
            <w:tcBorders>
              <w:top w:val="nil"/>
              <w:left w:val="nil"/>
              <w:bottom w:val="single" w:sz="4" w:space="0" w:color="auto"/>
              <w:right w:val="single" w:sz="4" w:space="0" w:color="auto"/>
            </w:tcBorders>
            <w:noWrap/>
            <w:vAlign w:val="center"/>
          </w:tcPr>
          <w:p w14:paraId="5D65EFF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DDY37ZZ</w:t>
            </w:r>
          </w:p>
        </w:tc>
        <w:tc>
          <w:tcPr>
            <w:tcW w:w="695" w:type="dxa"/>
            <w:tcBorders>
              <w:top w:val="nil"/>
              <w:left w:val="nil"/>
              <w:bottom w:val="single" w:sz="4" w:space="0" w:color="auto"/>
              <w:right w:val="single" w:sz="4" w:space="0" w:color="auto"/>
            </w:tcBorders>
            <w:noWrap/>
            <w:vAlign w:val="center"/>
          </w:tcPr>
          <w:p w14:paraId="2AB3D68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DG10B7Z</w:t>
            </w:r>
          </w:p>
        </w:tc>
        <w:tc>
          <w:tcPr>
            <w:tcW w:w="695" w:type="dxa"/>
            <w:tcBorders>
              <w:top w:val="nil"/>
              <w:left w:val="nil"/>
              <w:bottom w:val="single" w:sz="4" w:space="0" w:color="auto"/>
              <w:right w:val="single" w:sz="4" w:space="0" w:color="auto"/>
            </w:tcBorders>
            <w:noWrap/>
            <w:vAlign w:val="center"/>
          </w:tcPr>
          <w:p w14:paraId="503B012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DM001ZZ</w:t>
            </w:r>
          </w:p>
        </w:tc>
        <w:tc>
          <w:tcPr>
            <w:tcW w:w="744" w:type="dxa"/>
            <w:tcBorders>
              <w:top w:val="nil"/>
              <w:left w:val="nil"/>
              <w:bottom w:val="single" w:sz="4" w:space="0" w:color="auto"/>
              <w:right w:val="single" w:sz="4" w:space="0" w:color="auto"/>
            </w:tcBorders>
            <w:noWrap/>
            <w:vAlign w:val="center"/>
          </w:tcPr>
          <w:p w14:paraId="02A7B01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DPYCFZZ</w:t>
            </w:r>
          </w:p>
        </w:tc>
        <w:tc>
          <w:tcPr>
            <w:tcW w:w="777" w:type="dxa"/>
            <w:tcBorders>
              <w:top w:val="nil"/>
              <w:left w:val="nil"/>
              <w:bottom w:val="single" w:sz="4" w:space="0" w:color="auto"/>
              <w:right w:val="single" w:sz="4" w:space="0" w:color="auto"/>
            </w:tcBorders>
            <w:noWrap/>
            <w:vAlign w:val="center"/>
          </w:tcPr>
          <w:p w14:paraId="761A954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DU129BZ</w:t>
            </w:r>
          </w:p>
        </w:tc>
        <w:tc>
          <w:tcPr>
            <w:tcW w:w="740" w:type="dxa"/>
            <w:tcBorders>
              <w:top w:val="nil"/>
              <w:left w:val="nil"/>
              <w:bottom w:val="single" w:sz="4" w:space="0" w:color="auto"/>
              <w:right w:val="single" w:sz="4" w:space="0" w:color="auto"/>
            </w:tcBorders>
            <w:noWrap/>
            <w:vAlign w:val="center"/>
          </w:tcPr>
          <w:p w14:paraId="74DCBBF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DW13BBZ</w:t>
            </w:r>
          </w:p>
        </w:tc>
      </w:tr>
      <w:tr w:rsidR="00E95E38" w:rsidRPr="00FE6E25" w14:paraId="072AF601"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303DCD0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0DHP81Z</w:t>
            </w:r>
          </w:p>
        </w:tc>
        <w:tc>
          <w:tcPr>
            <w:tcW w:w="696" w:type="dxa"/>
            <w:tcBorders>
              <w:top w:val="nil"/>
              <w:left w:val="nil"/>
              <w:bottom w:val="single" w:sz="4" w:space="0" w:color="auto"/>
              <w:right w:val="single" w:sz="4" w:space="0" w:color="auto"/>
            </w:tcBorders>
            <w:noWrap/>
            <w:vAlign w:val="center"/>
          </w:tcPr>
          <w:p w14:paraId="4DF0759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0XH841Z</w:t>
            </w:r>
          </w:p>
        </w:tc>
        <w:tc>
          <w:tcPr>
            <w:tcW w:w="696" w:type="dxa"/>
            <w:tcBorders>
              <w:top w:val="nil"/>
              <w:left w:val="nil"/>
              <w:bottom w:val="single" w:sz="4" w:space="0" w:color="auto"/>
              <w:right w:val="single" w:sz="4" w:space="0" w:color="auto"/>
            </w:tcBorders>
            <w:noWrap/>
            <w:vAlign w:val="center"/>
          </w:tcPr>
          <w:p w14:paraId="1CDC041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D0061ZZ</w:t>
            </w:r>
          </w:p>
        </w:tc>
        <w:tc>
          <w:tcPr>
            <w:tcW w:w="703" w:type="dxa"/>
            <w:tcBorders>
              <w:top w:val="nil"/>
              <w:left w:val="nil"/>
              <w:bottom w:val="single" w:sz="4" w:space="0" w:color="auto"/>
              <w:right w:val="single" w:sz="4" w:space="0" w:color="auto"/>
            </w:tcBorders>
            <w:noWrap/>
            <w:vAlign w:val="center"/>
          </w:tcPr>
          <w:p w14:paraId="3F959ED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D71098Z</w:t>
            </w:r>
          </w:p>
        </w:tc>
        <w:tc>
          <w:tcPr>
            <w:tcW w:w="703" w:type="dxa"/>
            <w:tcBorders>
              <w:top w:val="nil"/>
              <w:left w:val="nil"/>
              <w:bottom w:val="single" w:sz="4" w:space="0" w:color="auto"/>
              <w:right w:val="single" w:sz="4" w:space="0" w:color="auto"/>
            </w:tcBorders>
            <w:noWrap/>
            <w:vAlign w:val="center"/>
          </w:tcPr>
          <w:p w14:paraId="69FBE96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D8Y07ZZ</w:t>
            </w:r>
          </w:p>
        </w:tc>
        <w:tc>
          <w:tcPr>
            <w:tcW w:w="736" w:type="dxa"/>
            <w:tcBorders>
              <w:top w:val="nil"/>
              <w:left w:val="nil"/>
              <w:bottom w:val="single" w:sz="4" w:space="0" w:color="auto"/>
              <w:right w:val="single" w:sz="4" w:space="0" w:color="auto"/>
            </w:tcBorders>
            <w:noWrap/>
            <w:vAlign w:val="center"/>
          </w:tcPr>
          <w:p w14:paraId="00354CC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D91599Z</w:t>
            </w:r>
          </w:p>
        </w:tc>
        <w:tc>
          <w:tcPr>
            <w:tcW w:w="736" w:type="dxa"/>
            <w:tcBorders>
              <w:top w:val="nil"/>
              <w:left w:val="nil"/>
              <w:bottom w:val="single" w:sz="4" w:space="0" w:color="auto"/>
              <w:right w:val="single" w:sz="4" w:space="0" w:color="auto"/>
            </w:tcBorders>
            <w:noWrap/>
            <w:vAlign w:val="center"/>
          </w:tcPr>
          <w:p w14:paraId="17CFA25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DB023Z0</w:t>
            </w:r>
          </w:p>
        </w:tc>
        <w:tc>
          <w:tcPr>
            <w:tcW w:w="695" w:type="dxa"/>
            <w:tcBorders>
              <w:top w:val="nil"/>
              <w:left w:val="nil"/>
              <w:bottom w:val="single" w:sz="4" w:space="0" w:color="auto"/>
              <w:right w:val="single" w:sz="4" w:space="0" w:color="auto"/>
            </w:tcBorders>
            <w:noWrap/>
            <w:vAlign w:val="center"/>
          </w:tcPr>
          <w:p w14:paraId="1393F65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DD006ZZ</w:t>
            </w:r>
          </w:p>
        </w:tc>
        <w:tc>
          <w:tcPr>
            <w:tcW w:w="695" w:type="dxa"/>
            <w:tcBorders>
              <w:top w:val="nil"/>
              <w:left w:val="nil"/>
              <w:bottom w:val="single" w:sz="4" w:space="0" w:color="auto"/>
              <w:right w:val="single" w:sz="4" w:space="0" w:color="auto"/>
            </w:tcBorders>
            <w:noWrap/>
            <w:vAlign w:val="center"/>
          </w:tcPr>
          <w:p w14:paraId="2E5D5C4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DDY3CZZ</w:t>
            </w:r>
          </w:p>
        </w:tc>
        <w:tc>
          <w:tcPr>
            <w:tcW w:w="695" w:type="dxa"/>
            <w:tcBorders>
              <w:top w:val="nil"/>
              <w:left w:val="nil"/>
              <w:bottom w:val="single" w:sz="4" w:space="0" w:color="auto"/>
              <w:right w:val="single" w:sz="4" w:space="0" w:color="auto"/>
            </w:tcBorders>
            <w:noWrap/>
            <w:vAlign w:val="center"/>
          </w:tcPr>
          <w:p w14:paraId="4EAA979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DG10B8Z</w:t>
            </w:r>
          </w:p>
        </w:tc>
        <w:tc>
          <w:tcPr>
            <w:tcW w:w="695" w:type="dxa"/>
            <w:tcBorders>
              <w:top w:val="nil"/>
              <w:left w:val="nil"/>
              <w:bottom w:val="single" w:sz="4" w:space="0" w:color="auto"/>
              <w:right w:val="single" w:sz="4" w:space="0" w:color="auto"/>
            </w:tcBorders>
            <w:noWrap/>
            <w:vAlign w:val="center"/>
          </w:tcPr>
          <w:p w14:paraId="0186994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DM002ZZ</w:t>
            </w:r>
          </w:p>
        </w:tc>
        <w:tc>
          <w:tcPr>
            <w:tcW w:w="744" w:type="dxa"/>
            <w:tcBorders>
              <w:top w:val="nil"/>
              <w:left w:val="nil"/>
              <w:bottom w:val="single" w:sz="4" w:space="0" w:color="auto"/>
              <w:right w:val="single" w:sz="4" w:space="0" w:color="auto"/>
            </w:tcBorders>
            <w:noWrap/>
            <w:vAlign w:val="center"/>
          </w:tcPr>
          <w:p w14:paraId="23B32AB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DT000ZZ</w:t>
            </w:r>
          </w:p>
        </w:tc>
        <w:tc>
          <w:tcPr>
            <w:tcW w:w="777" w:type="dxa"/>
            <w:tcBorders>
              <w:top w:val="nil"/>
              <w:left w:val="nil"/>
              <w:bottom w:val="single" w:sz="4" w:space="0" w:color="auto"/>
              <w:right w:val="single" w:sz="4" w:space="0" w:color="auto"/>
            </w:tcBorders>
            <w:noWrap/>
            <w:vAlign w:val="center"/>
          </w:tcPr>
          <w:p w14:paraId="2B79590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DU129CZ</w:t>
            </w:r>
          </w:p>
        </w:tc>
        <w:tc>
          <w:tcPr>
            <w:tcW w:w="740" w:type="dxa"/>
            <w:tcBorders>
              <w:top w:val="nil"/>
              <w:left w:val="nil"/>
              <w:bottom w:val="single" w:sz="4" w:space="0" w:color="auto"/>
              <w:right w:val="single" w:sz="4" w:space="0" w:color="auto"/>
            </w:tcBorders>
            <w:noWrap/>
            <w:vAlign w:val="center"/>
          </w:tcPr>
          <w:p w14:paraId="69589A7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DW13BCZ</w:t>
            </w:r>
          </w:p>
        </w:tc>
      </w:tr>
      <w:tr w:rsidR="00E95E38" w:rsidRPr="00FE6E25" w14:paraId="7A204FF3"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162C3EA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0FHB01Z</w:t>
            </w:r>
          </w:p>
        </w:tc>
        <w:tc>
          <w:tcPr>
            <w:tcW w:w="696" w:type="dxa"/>
            <w:tcBorders>
              <w:top w:val="nil"/>
              <w:left w:val="nil"/>
              <w:bottom w:val="single" w:sz="4" w:space="0" w:color="auto"/>
              <w:right w:val="single" w:sz="4" w:space="0" w:color="auto"/>
            </w:tcBorders>
            <w:noWrap/>
            <w:vAlign w:val="center"/>
          </w:tcPr>
          <w:p w14:paraId="3A6C990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0XH901Z</w:t>
            </w:r>
          </w:p>
        </w:tc>
        <w:tc>
          <w:tcPr>
            <w:tcW w:w="696" w:type="dxa"/>
            <w:tcBorders>
              <w:top w:val="nil"/>
              <w:left w:val="nil"/>
              <w:bottom w:val="single" w:sz="4" w:space="0" w:color="auto"/>
              <w:right w:val="single" w:sz="4" w:space="0" w:color="auto"/>
            </w:tcBorders>
            <w:noWrap/>
            <w:vAlign w:val="center"/>
          </w:tcPr>
          <w:p w14:paraId="7336C3B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D0062ZZ</w:t>
            </w:r>
          </w:p>
        </w:tc>
        <w:tc>
          <w:tcPr>
            <w:tcW w:w="703" w:type="dxa"/>
            <w:tcBorders>
              <w:top w:val="nil"/>
              <w:left w:val="nil"/>
              <w:bottom w:val="single" w:sz="4" w:space="0" w:color="auto"/>
              <w:right w:val="single" w:sz="4" w:space="0" w:color="auto"/>
            </w:tcBorders>
            <w:noWrap/>
            <w:vAlign w:val="center"/>
          </w:tcPr>
          <w:p w14:paraId="16FFCD4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D71099Z</w:t>
            </w:r>
          </w:p>
        </w:tc>
        <w:tc>
          <w:tcPr>
            <w:tcW w:w="703" w:type="dxa"/>
            <w:tcBorders>
              <w:top w:val="nil"/>
              <w:left w:val="nil"/>
              <w:bottom w:val="single" w:sz="4" w:space="0" w:color="auto"/>
              <w:right w:val="single" w:sz="4" w:space="0" w:color="auto"/>
            </w:tcBorders>
            <w:noWrap/>
            <w:vAlign w:val="center"/>
          </w:tcPr>
          <w:p w14:paraId="6E71F4E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D8Y0FZZ</w:t>
            </w:r>
          </w:p>
        </w:tc>
        <w:tc>
          <w:tcPr>
            <w:tcW w:w="736" w:type="dxa"/>
            <w:tcBorders>
              <w:top w:val="nil"/>
              <w:left w:val="nil"/>
              <w:bottom w:val="single" w:sz="4" w:space="0" w:color="auto"/>
              <w:right w:val="single" w:sz="4" w:space="0" w:color="auto"/>
            </w:tcBorders>
            <w:noWrap/>
            <w:vAlign w:val="center"/>
          </w:tcPr>
          <w:p w14:paraId="24CC336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D9159BZ</w:t>
            </w:r>
          </w:p>
        </w:tc>
        <w:tc>
          <w:tcPr>
            <w:tcW w:w="736" w:type="dxa"/>
            <w:tcBorders>
              <w:top w:val="nil"/>
              <w:left w:val="nil"/>
              <w:bottom w:val="single" w:sz="4" w:space="0" w:color="auto"/>
              <w:right w:val="single" w:sz="4" w:space="0" w:color="auto"/>
            </w:tcBorders>
            <w:noWrap/>
            <w:vAlign w:val="center"/>
          </w:tcPr>
          <w:p w14:paraId="48DCE45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DB023ZZ</w:t>
            </w:r>
          </w:p>
        </w:tc>
        <w:tc>
          <w:tcPr>
            <w:tcW w:w="695" w:type="dxa"/>
            <w:tcBorders>
              <w:top w:val="nil"/>
              <w:left w:val="nil"/>
              <w:bottom w:val="single" w:sz="4" w:space="0" w:color="auto"/>
              <w:right w:val="single" w:sz="4" w:space="0" w:color="auto"/>
            </w:tcBorders>
            <w:noWrap/>
            <w:vAlign w:val="center"/>
          </w:tcPr>
          <w:p w14:paraId="5D30A2F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DD010ZZ</w:t>
            </w:r>
          </w:p>
        </w:tc>
        <w:tc>
          <w:tcPr>
            <w:tcW w:w="695" w:type="dxa"/>
            <w:tcBorders>
              <w:top w:val="nil"/>
              <w:left w:val="nil"/>
              <w:bottom w:val="single" w:sz="4" w:space="0" w:color="auto"/>
              <w:right w:val="single" w:sz="4" w:space="0" w:color="auto"/>
            </w:tcBorders>
            <w:noWrap/>
            <w:vAlign w:val="center"/>
          </w:tcPr>
          <w:p w14:paraId="2DE9A56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DDY3FZZ</w:t>
            </w:r>
          </w:p>
        </w:tc>
        <w:tc>
          <w:tcPr>
            <w:tcW w:w="695" w:type="dxa"/>
            <w:tcBorders>
              <w:top w:val="nil"/>
              <w:left w:val="nil"/>
              <w:bottom w:val="single" w:sz="4" w:space="0" w:color="auto"/>
              <w:right w:val="single" w:sz="4" w:space="0" w:color="auto"/>
            </w:tcBorders>
            <w:noWrap/>
            <w:vAlign w:val="center"/>
          </w:tcPr>
          <w:p w14:paraId="777AD33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DG10B9Z</w:t>
            </w:r>
          </w:p>
        </w:tc>
        <w:tc>
          <w:tcPr>
            <w:tcW w:w="695" w:type="dxa"/>
            <w:tcBorders>
              <w:top w:val="nil"/>
              <w:left w:val="nil"/>
              <w:bottom w:val="single" w:sz="4" w:space="0" w:color="auto"/>
              <w:right w:val="single" w:sz="4" w:space="0" w:color="auto"/>
            </w:tcBorders>
            <w:noWrap/>
            <w:vAlign w:val="center"/>
          </w:tcPr>
          <w:p w14:paraId="3E06597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DM003Z0</w:t>
            </w:r>
          </w:p>
        </w:tc>
        <w:tc>
          <w:tcPr>
            <w:tcW w:w="744" w:type="dxa"/>
            <w:tcBorders>
              <w:top w:val="nil"/>
              <w:left w:val="nil"/>
              <w:bottom w:val="single" w:sz="4" w:space="0" w:color="auto"/>
              <w:right w:val="single" w:sz="4" w:space="0" w:color="auto"/>
            </w:tcBorders>
            <w:noWrap/>
            <w:vAlign w:val="center"/>
          </w:tcPr>
          <w:p w14:paraId="14A3451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DT001ZZ</w:t>
            </w:r>
          </w:p>
        </w:tc>
        <w:tc>
          <w:tcPr>
            <w:tcW w:w="777" w:type="dxa"/>
            <w:tcBorders>
              <w:top w:val="nil"/>
              <w:left w:val="nil"/>
              <w:bottom w:val="single" w:sz="4" w:space="0" w:color="auto"/>
              <w:right w:val="single" w:sz="4" w:space="0" w:color="auto"/>
            </w:tcBorders>
            <w:noWrap/>
            <w:vAlign w:val="center"/>
          </w:tcPr>
          <w:p w14:paraId="569F07F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DU129YZ</w:t>
            </w:r>
          </w:p>
        </w:tc>
        <w:tc>
          <w:tcPr>
            <w:tcW w:w="740" w:type="dxa"/>
            <w:tcBorders>
              <w:top w:val="nil"/>
              <w:left w:val="nil"/>
              <w:bottom w:val="single" w:sz="4" w:space="0" w:color="auto"/>
              <w:right w:val="single" w:sz="4" w:space="0" w:color="auto"/>
            </w:tcBorders>
            <w:noWrap/>
            <w:vAlign w:val="center"/>
          </w:tcPr>
          <w:p w14:paraId="2E01121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DW13BYZ</w:t>
            </w:r>
          </w:p>
        </w:tc>
      </w:tr>
      <w:tr w:rsidR="00E95E38" w:rsidRPr="00FE6E25" w14:paraId="4928CD9A"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44A81BA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0FHB31Z</w:t>
            </w:r>
          </w:p>
        </w:tc>
        <w:tc>
          <w:tcPr>
            <w:tcW w:w="696" w:type="dxa"/>
            <w:tcBorders>
              <w:top w:val="nil"/>
              <w:left w:val="nil"/>
              <w:bottom w:val="single" w:sz="4" w:space="0" w:color="auto"/>
              <w:right w:val="single" w:sz="4" w:space="0" w:color="auto"/>
            </w:tcBorders>
            <w:noWrap/>
            <w:vAlign w:val="center"/>
          </w:tcPr>
          <w:p w14:paraId="003ACC8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0XH931Z</w:t>
            </w:r>
          </w:p>
        </w:tc>
        <w:tc>
          <w:tcPr>
            <w:tcW w:w="696" w:type="dxa"/>
            <w:tcBorders>
              <w:top w:val="nil"/>
              <w:left w:val="nil"/>
              <w:bottom w:val="single" w:sz="4" w:space="0" w:color="auto"/>
              <w:right w:val="single" w:sz="4" w:space="0" w:color="auto"/>
            </w:tcBorders>
            <w:noWrap/>
            <w:vAlign w:val="center"/>
          </w:tcPr>
          <w:p w14:paraId="6AC573F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D0063Z0</w:t>
            </w:r>
          </w:p>
        </w:tc>
        <w:tc>
          <w:tcPr>
            <w:tcW w:w="703" w:type="dxa"/>
            <w:tcBorders>
              <w:top w:val="nil"/>
              <w:left w:val="nil"/>
              <w:bottom w:val="single" w:sz="4" w:space="0" w:color="auto"/>
              <w:right w:val="single" w:sz="4" w:space="0" w:color="auto"/>
            </w:tcBorders>
            <w:noWrap/>
            <w:vAlign w:val="center"/>
          </w:tcPr>
          <w:p w14:paraId="33FDCC0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D7109BZ</w:t>
            </w:r>
          </w:p>
        </w:tc>
        <w:tc>
          <w:tcPr>
            <w:tcW w:w="703" w:type="dxa"/>
            <w:tcBorders>
              <w:top w:val="nil"/>
              <w:left w:val="nil"/>
              <w:bottom w:val="single" w:sz="4" w:space="0" w:color="auto"/>
              <w:right w:val="single" w:sz="4" w:space="0" w:color="auto"/>
            </w:tcBorders>
            <w:noWrap/>
            <w:vAlign w:val="center"/>
          </w:tcPr>
          <w:p w14:paraId="2A890AE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D9000ZZ</w:t>
            </w:r>
          </w:p>
        </w:tc>
        <w:tc>
          <w:tcPr>
            <w:tcW w:w="736" w:type="dxa"/>
            <w:tcBorders>
              <w:top w:val="nil"/>
              <w:left w:val="nil"/>
              <w:bottom w:val="single" w:sz="4" w:space="0" w:color="auto"/>
              <w:right w:val="single" w:sz="4" w:space="0" w:color="auto"/>
            </w:tcBorders>
            <w:noWrap/>
            <w:vAlign w:val="center"/>
          </w:tcPr>
          <w:p w14:paraId="6674EC8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D9159CZ</w:t>
            </w:r>
          </w:p>
        </w:tc>
        <w:tc>
          <w:tcPr>
            <w:tcW w:w="736" w:type="dxa"/>
            <w:tcBorders>
              <w:top w:val="nil"/>
              <w:left w:val="nil"/>
              <w:bottom w:val="single" w:sz="4" w:space="0" w:color="auto"/>
              <w:right w:val="single" w:sz="4" w:space="0" w:color="auto"/>
            </w:tcBorders>
            <w:noWrap/>
            <w:vAlign w:val="center"/>
          </w:tcPr>
          <w:p w14:paraId="2EA2ED5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DB024ZZ</w:t>
            </w:r>
          </w:p>
        </w:tc>
        <w:tc>
          <w:tcPr>
            <w:tcW w:w="695" w:type="dxa"/>
            <w:tcBorders>
              <w:top w:val="nil"/>
              <w:left w:val="nil"/>
              <w:bottom w:val="single" w:sz="4" w:space="0" w:color="auto"/>
              <w:right w:val="single" w:sz="4" w:space="0" w:color="auto"/>
            </w:tcBorders>
            <w:noWrap/>
            <w:vAlign w:val="center"/>
          </w:tcPr>
          <w:p w14:paraId="3B788EA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DD011ZZ</w:t>
            </w:r>
          </w:p>
        </w:tc>
        <w:tc>
          <w:tcPr>
            <w:tcW w:w="695" w:type="dxa"/>
            <w:tcBorders>
              <w:top w:val="nil"/>
              <w:left w:val="nil"/>
              <w:bottom w:val="single" w:sz="4" w:space="0" w:color="auto"/>
              <w:right w:val="single" w:sz="4" w:space="0" w:color="auto"/>
            </w:tcBorders>
            <w:noWrap/>
            <w:vAlign w:val="center"/>
          </w:tcPr>
          <w:p w14:paraId="1B0496C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DDY47ZZ</w:t>
            </w:r>
          </w:p>
        </w:tc>
        <w:tc>
          <w:tcPr>
            <w:tcW w:w="695" w:type="dxa"/>
            <w:tcBorders>
              <w:top w:val="nil"/>
              <w:left w:val="nil"/>
              <w:bottom w:val="single" w:sz="4" w:space="0" w:color="auto"/>
              <w:right w:val="single" w:sz="4" w:space="0" w:color="auto"/>
            </w:tcBorders>
            <w:noWrap/>
            <w:vAlign w:val="center"/>
          </w:tcPr>
          <w:p w14:paraId="1A18ED1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DG10BB1</w:t>
            </w:r>
          </w:p>
        </w:tc>
        <w:tc>
          <w:tcPr>
            <w:tcW w:w="695" w:type="dxa"/>
            <w:tcBorders>
              <w:top w:val="nil"/>
              <w:left w:val="nil"/>
              <w:bottom w:val="single" w:sz="4" w:space="0" w:color="auto"/>
              <w:right w:val="single" w:sz="4" w:space="0" w:color="auto"/>
            </w:tcBorders>
            <w:noWrap/>
            <w:vAlign w:val="center"/>
          </w:tcPr>
          <w:p w14:paraId="494B756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DM003ZZ</w:t>
            </w:r>
          </w:p>
        </w:tc>
        <w:tc>
          <w:tcPr>
            <w:tcW w:w="744" w:type="dxa"/>
            <w:tcBorders>
              <w:top w:val="nil"/>
              <w:left w:val="nil"/>
              <w:bottom w:val="single" w:sz="4" w:space="0" w:color="auto"/>
              <w:right w:val="single" w:sz="4" w:space="0" w:color="auto"/>
            </w:tcBorders>
            <w:noWrap/>
            <w:vAlign w:val="center"/>
          </w:tcPr>
          <w:p w14:paraId="6EE49EA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DT002ZZ</w:t>
            </w:r>
          </w:p>
        </w:tc>
        <w:tc>
          <w:tcPr>
            <w:tcW w:w="777" w:type="dxa"/>
            <w:tcBorders>
              <w:top w:val="nil"/>
              <w:left w:val="nil"/>
              <w:bottom w:val="single" w:sz="4" w:space="0" w:color="auto"/>
              <w:right w:val="single" w:sz="4" w:space="0" w:color="auto"/>
            </w:tcBorders>
            <w:noWrap/>
            <w:vAlign w:val="center"/>
          </w:tcPr>
          <w:p w14:paraId="53A8490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DU12B6Z</w:t>
            </w:r>
          </w:p>
        </w:tc>
        <w:tc>
          <w:tcPr>
            <w:tcW w:w="740" w:type="dxa"/>
            <w:tcBorders>
              <w:top w:val="nil"/>
              <w:left w:val="nil"/>
              <w:bottom w:val="single" w:sz="4" w:space="0" w:color="auto"/>
              <w:right w:val="single" w:sz="4" w:space="0" w:color="auto"/>
            </w:tcBorders>
            <w:noWrap/>
            <w:vAlign w:val="center"/>
          </w:tcPr>
          <w:p w14:paraId="7A05BCC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DW1697Z</w:t>
            </w:r>
          </w:p>
        </w:tc>
      </w:tr>
      <w:tr w:rsidR="00E95E38" w:rsidRPr="00FE6E25" w14:paraId="30169056"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3D64719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0FHB41Z</w:t>
            </w:r>
          </w:p>
        </w:tc>
        <w:tc>
          <w:tcPr>
            <w:tcW w:w="696" w:type="dxa"/>
            <w:tcBorders>
              <w:top w:val="nil"/>
              <w:left w:val="nil"/>
              <w:bottom w:val="single" w:sz="4" w:space="0" w:color="auto"/>
              <w:right w:val="single" w:sz="4" w:space="0" w:color="auto"/>
            </w:tcBorders>
            <w:noWrap/>
            <w:vAlign w:val="center"/>
          </w:tcPr>
          <w:p w14:paraId="5165EC1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0XH941Z</w:t>
            </w:r>
          </w:p>
        </w:tc>
        <w:tc>
          <w:tcPr>
            <w:tcW w:w="696" w:type="dxa"/>
            <w:tcBorders>
              <w:top w:val="nil"/>
              <w:left w:val="nil"/>
              <w:bottom w:val="single" w:sz="4" w:space="0" w:color="auto"/>
              <w:right w:val="single" w:sz="4" w:space="0" w:color="auto"/>
            </w:tcBorders>
            <w:noWrap/>
            <w:vAlign w:val="center"/>
          </w:tcPr>
          <w:p w14:paraId="4E1E35F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D0063ZZ</w:t>
            </w:r>
          </w:p>
        </w:tc>
        <w:tc>
          <w:tcPr>
            <w:tcW w:w="703" w:type="dxa"/>
            <w:tcBorders>
              <w:top w:val="nil"/>
              <w:left w:val="nil"/>
              <w:bottom w:val="single" w:sz="4" w:space="0" w:color="auto"/>
              <w:right w:val="single" w:sz="4" w:space="0" w:color="auto"/>
            </w:tcBorders>
            <w:noWrap/>
            <w:vAlign w:val="center"/>
          </w:tcPr>
          <w:p w14:paraId="780862B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D7109CZ</w:t>
            </w:r>
          </w:p>
        </w:tc>
        <w:tc>
          <w:tcPr>
            <w:tcW w:w="703" w:type="dxa"/>
            <w:tcBorders>
              <w:top w:val="nil"/>
              <w:left w:val="nil"/>
              <w:bottom w:val="single" w:sz="4" w:space="0" w:color="auto"/>
              <w:right w:val="single" w:sz="4" w:space="0" w:color="auto"/>
            </w:tcBorders>
            <w:noWrap/>
            <w:vAlign w:val="center"/>
          </w:tcPr>
          <w:p w14:paraId="74C03CE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D9001ZZ</w:t>
            </w:r>
          </w:p>
        </w:tc>
        <w:tc>
          <w:tcPr>
            <w:tcW w:w="736" w:type="dxa"/>
            <w:tcBorders>
              <w:top w:val="nil"/>
              <w:left w:val="nil"/>
              <w:bottom w:val="single" w:sz="4" w:space="0" w:color="auto"/>
              <w:right w:val="single" w:sz="4" w:space="0" w:color="auto"/>
            </w:tcBorders>
            <w:noWrap/>
            <w:vAlign w:val="center"/>
          </w:tcPr>
          <w:p w14:paraId="0DEE5BB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D9159YZ</w:t>
            </w:r>
          </w:p>
        </w:tc>
        <w:tc>
          <w:tcPr>
            <w:tcW w:w="736" w:type="dxa"/>
            <w:tcBorders>
              <w:top w:val="nil"/>
              <w:left w:val="nil"/>
              <w:bottom w:val="single" w:sz="4" w:space="0" w:color="auto"/>
              <w:right w:val="single" w:sz="4" w:space="0" w:color="auto"/>
            </w:tcBorders>
            <w:noWrap/>
            <w:vAlign w:val="center"/>
          </w:tcPr>
          <w:p w14:paraId="0C40581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DB025ZZ</w:t>
            </w:r>
          </w:p>
        </w:tc>
        <w:tc>
          <w:tcPr>
            <w:tcW w:w="695" w:type="dxa"/>
            <w:tcBorders>
              <w:top w:val="nil"/>
              <w:left w:val="nil"/>
              <w:bottom w:val="single" w:sz="4" w:space="0" w:color="auto"/>
              <w:right w:val="single" w:sz="4" w:space="0" w:color="auto"/>
            </w:tcBorders>
            <w:noWrap/>
            <w:vAlign w:val="center"/>
          </w:tcPr>
          <w:p w14:paraId="1B7F319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DD012ZZ</w:t>
            </w:r>
          </w:p>
        </w:tc>
        <w:tc>
          <w:tcPr>
            <w:tcW w:w="695" w:type="dxa"/>
            <w:tcBorders>
              <w:top w:val="nil"/>
              <w:left w:val="nil"/>
              <w:bottom w:val="single" w:sz="4" w:space="0" w:color="auto"/>
              <w:right w:val="single" w:sz="4" w:space="0" w:color="auto"/>
            </w:tcBorders>
            <w:noWrap/>
            <w:vAlign w:val="center"/>
          </w:tcPr>
          <w:p w14:paraId="799DFDD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DDY4CZZ</w:t>
            </w:r>
          </w:p>
        </w:tc>
        <w:tc>
          <w:tcPr>
            <w:tcW w:w="695" w:type="dxa"/>
            <w:tcBorders>
              <w:top w:val="nil"/>
              <w:left w:val="nil"/>
              <w:bottom w:val="single" w:sz="4" w:space="0" w:color="auto"/>
              <w:right w:val="single" w:sz="4" w:space="0" w:color="auto"/>
            </w:tcBorders>
            <w:noWrap/>
            <w:vAlign w:val="center"/>
          </w:tcPr>
          <w:p w14:paraId="3D1F08D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DG10BBZ</w:t>
            </w:r>
          </w:p>
        </w:tc>
        <w:tc>
          <w:tcPr>
            <w:tcW w:w="695" w:type="dxa"/>
            <w:tcBorders>
              <w:top w:val="nil"/>
              <w:left w:val="nil"/>
              <w:bottom w:val="single" w:sz="4" w:space="0" w:color="auto"/>
              <w:right w:val="single" w:sz="4" w:space="0" w:color="auto"/>
            </w:tcBorders>
            <w:noWrap/>
            <w:vAlign w:val="center"/>
          </w:tcPr>
          <w:p w14:paraId="6AA3696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DM004ZZ</w:t>
            </w:r>
          </w:p>
        </w:tc>
        <w:tc>
          <w:tcPr>
            <w:tcW w:w="744" w:type="dxa"/>
            <w:tcBorders>
              <w:top w:val="nil"/>
              <w:left w:val="nil"/>
              <w:bottom w:val="single" w:sz="4" w:space="0" w:color="auto"/>
              <w:right w:val="single" w:sz="4" w:space="0" w:color="auto"/>
            </w:tcBorders>
            <w:noWrap/>
            <w:vAlign w:val="center"/>
          </w:tcPr>
          <w:p w14:paraId="1A10CA2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DT003Z0</w:t>
            </w:r>
          </w:p>
        </w:tc>
        <w:tc>
          <w:tcPr>
            <w:tcW w:w="777" w:type="dxa"/>
            <w:tcBorders>
              <w:top w:val="nil"/>
              <w:left w:val="nil"/>
              <w:bottom w:val="single" w:sz="4" w:space="0" w:color="auto"/>
              <w:right w:val="single" w:sz="4" w:space="0" w:color="auto"/>
            </w:tcBorders>
            <w:noWrap/>
            <w:vAlign w:val="center"/>
          </w:tcPr>
          <w:p w14:paraId="1127F33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DU12B7Z</w:t>
            </w:r>
          </w:p>
        </w:tc>
        <w:tc>
          <w:tcPr>
            <w:tcW w:w="740" w:type="dxa"/>
            <w:tcBorders>
              <w:top w:val="nil"/>
              <w:left w:val="nil"/>
              <w:bottom w:val="single" w:sz="4" w:space="0" w:color="auto"/>
              <w:right w:val="single" w:sz="4" w:space="0" w:color="auto"/>
            </w:tcBorders>
            <w:noWrap/>
            <w:vAlign w:val="center"/>
          </w:tcPr>
          <w:p w14:paraId="44A95B0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DW1698Z</w:t>
            </w:r>
          </w:p>
        </w:tc>
      </w:tr>
      <w:tr w:rsidR="00E95E38" w:rsidRPr="00FE6E25" w14:paraId="1F86E64A"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6CABF6D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0FHB71Z</w:t>
            </w:r>
          </w:p>
        </w:tc>
        <w:tc>
          <w:tcPr>
            <w:tcW w:w="696" w:type="dxa"/>
            <w:tcBorders>
              <w:top w:val="nil"/>
              <w:left w:val="nil"/>
              <w:bottom w:val="single" w:sz="4" w:space="0" w:color="auto"/>
              <w:right w:val="single" w:sz="4" w:space="0" w:color="auto"/>
            </w:tcBorders>
            <w:noWrap/>
            <w:vAlign w:val="center"/>
          </w:tcPr>
          <w:p w14:paraId="1C28F6B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0XHB01Z</w:t>
            </w:r>
          </w:p>
        </w:tc>
        <w:tc>
          <w:tcPr>
            <w:tcW w:w="696" w:type="dxa"/>
            <w:tcBorders>
              <w:top w:val="nil"/>
              <w:left w:val="nil"/>
              <w:bottom w:val="single" w:sz="4" w:space="0" w:color="auto"/>
              <w:right w:val="single" w:sz="4" w:space="0" w:color="auto"/>
            </w:tcBorders>
            <w:noWrap/>
            <w:vAlign w:val="center"/>
          </w:tcPr>
          <w:p w14:paraId="6A8D79E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D0064ZZ</w:t>
            </w:r>
          </w:p>
        </w:tc>
        <w:tc>
          <w:tcPr>
            <w:tcW w:w="703" w:type="dxa"/>
            <w:tcBorders>
              <w:top w:val="nil"/>
              <w:left w:val="nil"/>
              <w:bottom w:val="single" w:sz="4" w:space="0" w:color="auto"/>
              <w:right w:val="single" w:sz="4" w:space="0" w:color="auto"/>
            </w:tcBorders>
            <w:noWrap/>
            <w:vAlign w:val="center"/>
          </w:tcPr>
          <w:p w14:paraId="508AB8A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D7109YZ</w:t>
            </w:r>
          </w:p>
        </w:tc>
        <w:tc>
          <w:tcPr>
            <w:tcW w:w="703" w:type="dxa"/>
            <w:tcBorders>
              <w:top w:val="nil"/>
              <w:left w:val="nil"/>
              <w:bottom w:val="single" w:sz="4" w:space="0" w:color="auto"/>
              <w:right w:val="single" w:sz="4" w:space="0" w:color="auto"/>
            </w:tcBorders>
            <w:noWrap/>
            <w:vAlign w:val="center"/>
          </w:tcPr>
          <w:p w14:paraId="74DAFD2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D9002ZZ</w:t>
            </w:r>
          </w:p>
        </w:tc>
        <w:tc>
          <w:tcPr>
            <w:tcW w:w="736" w:type="dxa"/>
            <w:tcBorders>
              <w:top w:val="nil"/>
              <w:left w:val="nil"/>
              <w:bottom w:val="single" w:sz="4" w:space="0" w:color="auto"/>
              <w:right w:val="single" w:sz="4" w:space="0" w:color="auto"/>
            </w:tcBorders>
            <w:noWrap/>
            <w:vAlign w:val="center"/>
          </w:tcPr>
          <w:p w14:paraId="102E2E7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D915B6Z</w:t>
            </w:r>
          </w:p>
        </w:tc>
        <w:tc>
          <w:tcPr>
            <w:tcW w:w="736" w:type="dxa"/>
            <w:tcBorders>
              <w:top w:val="nil"/>
              <w:left w:val="nil"/>
              <w:bottom w:val="single" w:sz="4" w:space="0" w:color="auto"/>
              <w:right w:val="single" w:sz="4" w:space="0" w:color="auto"/>
            </w:tcBorders>
            <w:noWrap/>
            <w:vAlign w:val="center"/>
          </w:tcPr>
          <w:p w14:paraId="56B848F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DB026ZZ</w:t>
            </w:r>
          </w:p>
        </w:tc>
        <w:tc>
          <w:tcPr>
            <w:tcW w:w="695" w:type="dxa"/>
            <w:tcBorders>
              <w:top w:val="nil"/>
              <w:left w:val="nil"/>
              <w:bottom w:val="single" w:sz="4" w:space="0" w:color="auto"/>
              <w:right w:val="single" w:sz="4" w:space="0" w:color="auto"/>
            </w:tcBorders>
            <w:noWrap/>
            <w:vAlign w:val="center"/>
          </w:tcPr>
          <w:p w14:paraId="76D31F9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DD013Z0</w:t>
            </w:r>
          </w:p>
        </w:tc>
        <w:tc>
          <w:tcPr>
            <w:tcW w:w="695" w:type="dxa"/>
            <w:tcBorders>
              <w:top w:val="nil"/>
              <w:left w:val="nil"/>
              <w:bottom w:val="single" w:sz="4" w:space="0" w:color="auto"/>
              <w:right w:val="single" w:sz="4" w:space="0" w:color="auto"/>
            </w:tcBorders>
            <w:noWrap/>
            <w:vAlign w:val="center"/>
          </w:tcPr>
          <w:p w14:paraId="1C70B09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DDY4FZZ</w:t>
            </w:r>
          </w:p>
        </w:tc>
        <w:tc>
          <w:tcPr>
            <w:tcW w:w="695" w:type="dxa"/>
            <w:tcBorders>
              <w:top w:val="nil"/>
              <w:left w:val="nil"/>
              <w:bottom w:val="single" w:sz="4" w:space="0" w:color="auto"/>
              <w:right w:val="single" w:sz="4" w:space="0" w:color="auto"/>
            </w:tcBorders>
            <w:noWrap/>
            <w:vAlign w:val="center"/>
          </w:tcPr>
          <w:p w14:paraId="2A34442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DG10BCZ</w:t>
            </w:r>
          </w:p>
        </w:tc>
        <w:tc>
          <w:tcPr>
            <w:tcW w:w="695" w:type="dxa"/>
            <w:tcBorders>
              <w:top w:val="nil"/>
              <w:left w:val="nil"/>
              <w:bottom w:val="single" w:sz="4" w:space="0" w:color="auto"/>
              <w:right w:val="single" w:sz="4" w:space="0" w:color="auto"/>
            </w:tcBorders>
            <w:noWrap/>
            <w:vAlign w:val="center"/>
          </w:tcPr>
          <w:p w14:paraId="3226C90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DM005ZZ</w:t>
            </w:r>
          </w:p>
        </w:tc>
        <w:tc>
          <w:tcPr>
            <w:tcW w:w="744" w:type="dxa"/>
            <w:tcBorders>
              <w:top w:val="nil"/>
              <w:left w:val="nil"/>
              <w:bottom w:val="single" w:sz="4" w:space="0" w:color="auto"/>
              <w:right w:val="single" w:sz="4" w:space="0" w:color="auto"/>
            </w:tcBorders>
            <w:noWrap/>
            <w:vAlign w:val="center"/>
          </w:tcPr>
          <w:p w14:paraId="14FB1B5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DT003ZZ</w:t>
            </w:r>
          </w:p>
        </w:tc>
        <w:tc>
          <w:tcPr>
            <w:tcW w:w="777" w:type="dxa"/>
            <w:tcBorders>
              <w:top w:val="nil"/>
              <w:left w:val="nil"/>
              <w:bottom w:val="single" w:sz="4" w:space="0" w:color="auto"/>
              <w:right w:val="single" w:sz="4" w:space="0" w:color="auto"/>
            </w:tcBorders>
            <w:noWrap/>
            <w:vAlign w:val="center"/>
          </w:tcPr>
          <w:p w14:paraId="00548D8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DU12B8Z</w:t>
            </w:r>
          </w:p>
        </w:tc>
        <w:tc>
          <w:tcPr>
            <w:tcW w:w="740" w:type="dxa"/>
            <w:tcBorders>
              <w:top w:val="nil"/>
              <w:left w:val="nil"/>
              <w:bottom w:val="single" w:sz="4" w:space="0" w:color="auto"/>
              <w:right w:val="single" w:sz="4" w:space="0" w:color="auto"/>
            </w:tcBorders>
            <w:noWrap/>
            <w:vAlign w:val="center"/>
          </w:tcPr>
          <w:p w14:paraId="46C570D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DW1699Z</w:t>
            </w:r>
          </w:p>
        </w:tc>
      </w:tr>
      <w:tr w:rsidR="00E95E38" w:rsidRPr="00FE6E25" w14:paraId="3C64255E"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153D624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0FHB81Z</w:t>
            </w:r>
          </w:p>
        </w:tc>
        <w:tc>
          <w:tcPr>
            <w:tcW w:w="696" w:type="dxa"/>
            <w:tcBorders>
              <w:top w:val="nil"/>
              <w:left w:val="nil"/>
              <w:bottom w:val="single" w:sz="4" w:space="0" w:color="auto"/>
              <w:right w:val="single" w:sz="4" w:space="0" w:color="auto"/>
            </w:tcBorders>
            <w:noWrap/>
            <w:vAlign w:val="center"/>
          </w:tcPr>
          <w:p w14:paraId="6EEF020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0XHB31Z</w:t>
            </w:r>
          </w:p>
        </w:tc>
        <w:tc>
          <w:tcPr>
            <w:tcW w:w="696" w:type="dxa"/>
            <w:tcBorders>
              <w:top w:val="nil"/>
              <w:left w:val="nil"/>
              <w:bottom w:val="single" w:sz="4" w:space="0" w:color="auto"/>
              <w:right w:val="single" w:sz="4" w:space="0" w:color="auto"/>
            </w:tcBorders>
            <w:noWrap/>
            <w:vAlign w:val="center"/>
          </w:tcPr>
          <w:p w14:paraId="622D72A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D0065ZZ</w:t>
            </w:r>
          </w:p>
        </w:tc>
        <w:tc>
          <w:tcPr>
            <w:tcW w:w="703" w:type="dxa"/>
            <w:tcBorders>
              <w:top w:val="nil"/>
              <w:left w:val="nil"/>
              <w:bottom w:val="single" w:sz="4" w:space="0" w:color="auto"/>
              <w:right w:val="single" w:sz="4" w:space="0" w:color="auto"/>
            </w:tcBorders>
            <w:noWrap/>
            <w:vAlign w:val="center"/>
          </w:tcPr>
          <w:p w14:paraId="0495303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D710B6Z</w:t>
            </w:r>
          </w:p>
        </w:tc>
        <w:tc>
          <w:tcPr>
            <w:tcW w:w="703" w:type="dxa"/>
            <w:tcBorders>
              <w:top w:val="nil"/>
              <w:left w:val="nil"/>
              <w:bottom w:val="single" w:sz="4" w:space="0" w:color="auto"/>
              <w:right w:val="single" w:sz="4" w:space="0" w:color="auto"/>
            </w:tcBorders>
            <w:noWrap/>
            <w:vAlign w:val="center"/>
          </w:tcPr>
          <w:p w14:paraId="6A68626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D9003Z0</w:t>
            </w:r>
          </w:p>
        </w:tc>
        <w:tc>
          <w:tcPr>
            <w:tcW w:w="736" w:type="dxa"/>
            <w:tcBorders>
              <w:top w:val="nil"/>
              <w:left w:val="nil"/>
              <w:bottom w:val="single" w:sz="4" w:space="0" w:color="auto"/>
              <w:right w:val="single" w:sz="4" w:space="0" w:color="auto"/>
            </w:tcBorders>
            <w:noWrap/>
            <w:vAlign w:val="center"/>
          </w:tcPr>
          <w:p w14:paraId="41933BB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D915B7Z</w:t>
            </w:r>
          </w:p>
        </w:tc>
        <w:tc>
          <w:tcPr>
            <w:tcW w:w="736" w:type="dxa"/>
            <w:tcBorders>
              <w:top w:val="nil"/>
              <w:left w:val="nil"/>
              <w:bottom w:val="single" w:sz="4" w:space="0" w:color="auto"/>
              <w:right w:val="single" w:sz="4" w:space="0" w:color="auto"/>
            </w:tcBorders>
            <w:noWrap/>
            <w:vAlign w:val="center"/>
          </w:tcPr>
          <w:p w14:paraId="4866CDD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DB050ZZ</w:t>
            </w:r>
          </w:p>
        </w:tc>
        <w:tc>
          <w:tcPr>
            <w:tcW w:w="695" w:type="dxa"/>
            <w:tcBorders>
              <w:top w:val="nil"/>
              <w:left w:val="nil"/>
              <w:bottom w:val="single" w:sz="4" w:space="0" w:color="auto"/>
              <w:right w:val="single" w:sz="4" w:space="0" w:color="auto"/>
            </w:tcBorders>
            <w:noWrap/>
            <w:vAlign w:val="center"/>
          </w:tcPr>
          <w:p w14:paraId="2AF2D22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DD013ZZ</w:t>
            </w:r>
          </w:p>
        </w:tc>
        <w:tc>
          <w:tcPr>
            <w:tcW w:w="695" w:type="dxa"/>
            <w:tcBorders>
              <w:top w:val="nil"/>
              <w:left w:val="nil"/>
              <w:bottom w:val="single" w:sz="4" w:space="0" w:color="auto"/>
              <w:right w:val="single" w:sz="4" w:space="0" w:color="auto"/>
            </w:tcBorders>
            <w:noWrap/>
            <w:vAlign w:val="center"/>
          </w:tcPr>
          <w:p w14:paraId="4075B68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DDY57ZZ</w:t>
            </w:r>
          </w:p>
        </w:tc>
        <w:tc>
          <w:tcPr>
            <w:tcW w:w="695" w:type="dxa"/>
            <w:tcBorders>
              <w:top w:val="nil"/>
              <w:left w:val="nil"/>
              <w:bottom w:val="single" w:sz="4" w:space="0" w:color="auto"/>
              <w:right w:val="single" w:sz="4" w:space="0" w:color="auto"/>
            </w:tcBorders>
            <w:noWrap/>
            <w:vAlign w:val="center"/>
          </w:tcPr>
          <w:p w14:paraId="7EE7488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DG10BYZ</w:t>
            </w:r>
          </w:p>
        </w:tc>
        <w:tc>
          <w:tcPr>
            <w:tcW w:w="695" w:type="dxa"/>
            <w:tcBorders>
              <w:top w:val="nil"/>
              <w:left w:val="nil"/>
              <w:bottom w:val="single" w:sz="4" w:space="0" w:color="auto"/>
              <w:right w:val="single" w:sz="4" w:space="0" w:color="auto"/>
            </w:tcBorders>
            <w:noWrap/>
            <w:vAlign w:val="center"/>
          </w:tcPr>
          <w:p w14:paraId="09D56E4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DM006ZZ</w:t>
            </w:r>
          </w:p>
        </w:tc>
        <w:tc>
          <w:tcPr>
            <w:tcW w:w="744" w:type="dxa"/>
            <w:tcBorders>
              <w:top w:val="nil"/>
              <w:left w:val="nil"/>
              <w:bottom w:val="single" w:sz="4" w:space="0" w:color="auto"/>
              <w:right w:val="single" w:sz="4" w:space="0" w:color="auto"/>
            </w:tcBorders>
            <w:noWrap/>
            <w:vAlign w:val="center"/>
          </w:tcPr>
          <w:p w14:paraId="5BF5807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DT004ZZ</w:t>
            </w:r>
          </w:p>
        </w:tc>
        <w:tc>
          <w:tcPr>
            <w:tcW w:w="777" w:type="dxa"/>
            <w:tcBorders>
              <w:top w:val="nil"/>
              <w:left w:val="nil"/>
              <w:bottom w:val="single" w:sz="4" w:space="0" w:color="auto"/>
              <w:right w:val="single" w:sz="4" w:space="0" w:color="auto"/>
            </w:tcBorders>
            <w:noWrap/>
            <w:vAlign w:val="center"/>
          </w:tcPr>
          <w:p w14:paraId="744E8F8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DU12B9Z</w:t>
            </w:r>
          </w:p>
        </w:tc>
        <w:tc>
          <w:tcPr>
            <w:tcW w:w="740" w:type="dxa"/>
            <w:tcBorders>
              <w:top w:val="nil"/>
              <w:left w:val="nil"/>
              <w:bottom w:val="single" w:sz="4" w:space="0" w:color="auto"/>
              <w:right w:val="single" w:sz="4" w:space="0" w:color="auto"/>
            </w:tcBorders>
            <w:noWrap/>
            <w:vAlign w:val="center"/>
          </w:tcPr>
          <w:p w14:paraId="04E410C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DW169BZ</w:t>
            </w:r>
          </w:p>
        </w:tc>
      </w:tr>
      <w:tr w:rsidR="00E95E38" w:rsidRPr="00FE6E25" w14:paraId="2CEF0108"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68FA4BC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0FHD01Z</w:t>
            </w:r>
          </w:p>
        </w:tc>
        <w:tc>
          <w:tcPr>
            <w:tcW w:w="696" w:type="dxa"/>
            <w:tcBorders>
              <w:top w:val="nil"/>
              <w:left w:val="nil"/>
              <w:bottom w:val="single" w:sz="4" w:space="0" w:color="auto"/>
              <w:right w:val="single" w:sz="4" w:space="0" w:color="auto"/>
            </w:tcBorders>
            <w:noWrap/>
            <w:vAlign w:val="center"/>
          </w:tcPr>
          <w:p w14:paraId="653A202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0XHB41Z</w:t>
            </w:r>
          </w:p>
        </w:tc>
        <w:tc>
          <w:tcPr>
            <w:tcW w:w="696" w:type="dxa"/>
            <w:tcBorders>
              <w:top w:val="nil"/>
              <w:left w:val="nil"/>
              <w:bottom w:val="single" w:sz="4" w:space="0" w:color="auto"/>
              <w:right w:val="single" w:sz="4" w:space="0" w:color="auto"/>
            </w:tcBorders>
            <w:noWrap/>
            <w:vAlign w:val="center"/>
          </w:tcPr>
          <w:p w14:paraId="01F16D7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D0066ZZ</w:t>
            </w:r>
          </w:p>
        </w:tc>
        <w:tc>
          <w:tcPr>
            <w:tcW w:w="703" w:type="dxa"/>
            <w:tcBorders>
              <w:top w:val="nil"/>
              <w:left w:val="nil"/>
              <w:bottom w:val="single" w:sz="4" w:space="0" w:color="auto"/>
              <w:right w:val="single" w:sz="4" w:space="0" w:color="auto"/>
            </w:tcBorders>
            <w:noWrap/>
            <w:vAlign w:val="center"/>
          </w:tcPr>
          <w:p w14:paraId="26011F2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D710B7Z</w:t>
            </w:r>
          </w:p>
        </w:tc>
        <w:tc>
          <w:tcPr>
            <w:tcW w:w="703" w:type="dxa"/>
            <w:tcBorders>
              <w:top w:val="nil"/>
              <w:left w:val="nil"/>
              <w:bottom w:val="single" w:sz="4" w:space="0" w:color="auto"/>
              <w:right w:val="single" w:sz="4" w:space="0" w:color="auto"/>
            </w:tcBorders>
            <w:noWrap/>
            <w:vAlign w:val="center"/>
          </w:tcPr>
          <w:p w14:paraId="141532D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D9003ZZ</w:t>
            </w:r>
          </w:p>
        </w:tc>
        <w:tc>
          <w:tcPr>
            <w:tcW w:w="736" w:type="dxa"/>
            <w:tcBorders>
              <w:top w:val="nil"/>
              <w:left w:val="nil"/>
              <w:bottom w:val="single" w:sz="4" w:space="0" w:color="auto"/>
              <w:right w:val="single" w:sz="4" w:space="0" w:color="auto"/>
            </w:tcBorders>
            <w:noWrap/>
            <w:vAlign w:val="center"/>
          </w:tcPr>
          <w:p w14:paraId="0C4BABB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D915B8Z</w:t>
            </w:r>
          </w:p>
        </w:tc>
        <w:tc>
          <w:tcPr>
            <w:tcW w:w="736" w:type="dxa"/>
            <w:tcBorders>
              <w:top w:val="nil"/>
              <w:left w:val="nil"/>
              <w:bottom w:val="single" w:sz="4" w:space="0" w:color="auto"/>
              <w:right w:val="single" w:sz="4" w:space="0" w:color="auto"/>
            </w:tcBorders>
            <w:noWrap/>
            <w:vAlign w:val="center"/>
          </w:tcPr>
          <w:p w14:paraId="4E071D8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DB051ZZ</w:t>
            </w:r>
          </w:p>
        </w:tc>
        <w:tc>
          <w:tcPr>
            <w:tcW w:w="695" w:type="dxa"/>
            <w:tcBorders>
              <w:top w:val="nil"/>
              <w:left w:val="nil"/>
              <w:bottom w:val="single" w:sz="4" w:space="0" w:color="auto"/>
              <w:right w:val="single" w:sz="4" w:space="0" w:color="auto"/>
            </w:tcBorders>
            <w:noWrap/>
            <w:vAlign w:val="center"/>
          </w:tcPr>
          <w:p w14:paraId="0205085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DD014ZZ</w:t>
            </w:r>
          </w:p>
        </w:tc>
        <w:tc>
          <w:tcPr>
            <w:tcW w:w="695" w:type="dxa"/>
            <w:tcBorders>
              <w:top w:val="nil"/>
              <w:left w:val="nil"/>
              <w:bottom w:val="single" w:sz="4" w:space="0" w:color="auto"/>
              <w:right w:val="single" w:sz="4" w:space="0" w:color="auto"/>
            </w:tcBorders>
            <w:noWrap/>
            <w:vAlign w:val="center"/>
          </w:tcPr>
          <w:p w14:paraId="161E610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DDY5CZZ</w:t>
            </w:r>
          </w:p>
        </w:tc>
        <w:tc>
          <w:tcPr>
            <w:tcW w:w="695" w:type="dxa"/>
            <w:tcBorders>
              <w:top w:val="nil"/>
              <w:left w:val="nil"/>
              <w:bottom w:val="single" w:sz="4" w:space="0" w:color="auto"/>
              <w:right w:val="single" w:sz="4" w:space="0" w:color="auto"/>
            </w:tcBorders>
            <w:noWrap/>
            <w:vAlign w:val="center"/>
          </w:tcPr>
          <w:p w14:paraId="267C23F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DG1197Z</w:t>
            </w:r>
          </w:p>
        </w:tc>
        <w:tc>
          <w:tcPr>
            <w:tcW w:w="695" w:type="dxa"/>
            <w:tcBorders>
              <w:top w:val="nil"/>
              <w:left w:val="nil"/>
              <w:bottom w:val="single" w:sz="4" w:space="0" w:color="auto"/>
              <w:right w:val="single" w:sz="4" w:space="0" w:color="auto"/>
            </w:tcBorders>
            <w:noWrap/>
            <w:vAlign w:val="center"/>
          </w:tcPr>
          <w:p w14:paraId="037C282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DM010ZZ</w:t>
            </w:r>
          </w:p>
        </w:tc>
        <w:tc>
          <w:tcPr>
            <w:tcW w:w="744" w:type="dxa"/>
            <w:tcBorders>
              <w:top w:val="nil"/>
              <w:left w:val="nil"/>
              <w:bottom w:val="single" w:sz="4" w:space="0" w:color="auto"/>
              <w:right w:val="single" w:sz="4" w:space="0" w:color="auto"/>
            </w:tcBorders>
            <w:noWrap/>
            <w:vAlign w:val="center"/>
          </w:tcPr>
          <w:p w14:paraId="4D1D11D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DT005ZZ</w:t>
            </w:r>
          </w:p>
        </w:tc>
        <w:tc>
          <w:tcPr>
            <w:tcW w:w="777" w:type="dxa"/>
            <w:tcBorders>
              <w:top w:val="nil"/>
              <w:left w:val="nil"/>
              <w:bottom w:val="single" w:sz="4" w:space="0" w:color="auto"/>
              <w:right w:val="single" w:sz="4" w:space="0" w:color="auto"/>
            </w:tcBorders>
            <w:noWrap/>
            <w:vAlign w:val="center"/>
          </w:tcPr>
          <w:p w14:paraId="6F4275B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DU12BB1</w:t>
            </w:r>
          </w:p>
        </w:tc>
        <w:tc>
          <w:tcPr>
            <w:tcW w:w="740" w:type="dxa"/>
            <w:tcBorders>
              <w:top w:val="nil"/>
              <w:left w:val="nil"/>
              <w:bottom w:val="single" w:sz="4" w:space="0" w:color="auto"/>
              <w:right w:val="single" w:sz="4" w:space="0" w:color="auto"/>
            </w:tcBorders>
            <w:noWrap/>
            <w:vAlign w:val="center"/>
          </w:tcPr>
          <w:p w14:paraId="63AADD0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DW169CZ</w:t>
            </w:r>
          </w:p>
        </w:tc>
      </w:tr>
      <w:tr w:rsidR="00E95E38" w:rsidRPr="00FE6E25" w14:paraId="40254371"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68076A6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0FHD31Z</w:t>
            </w:r>
          </w:p>
        </w:tc>
        <w:tc>
          <w:tcPr>
            <w:tcW w:w="696" w:type="dxa"/>
            <w:tcBorders>
              <w:top w:val="nil"/>
              <w:left w:val="nil"/>
              <w:bottom w:val="single" w:sz="4" w:space="0" w:color="auto"/>
              <w:right w:val="single" w:sz="4" w:space="0" w:color="auto"/>
            </w:tcBorders>
            <w:noWrap/>
            <w:vAlign w:val="center"/>
          </w:tcPr>
          <w:p w14:paraId="7F8A74E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0XHC01Z</w:t>
            </w:r>
          </w:p>
        </w:tc>
        <w:tc>
          <w:tcPr>
            <w:tcW w:w="696" w:type="dxa"/>
            <w:tcBorders>
              <w:top w:val="nil"/>
              <w:left w:val="nil"/>
              <w:bottom w:val="single" w:sz="4" w:space="0" w:color="auto"/>
              <w:right w:val="single" w:sz="4" w:space="0" w:color="auto"/>
            </w:tcBorders>
            <w:noWrap/>
            <w:vAlign w:val="center"/>
          </w:tcPr>
          <w:p w14:paraId="7DB34FD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D0070ZZ</w:t>
            </w:r>
          </w:p>
        </w:tc>
        <w:tc>
          <w:tcPr>
            <w:tcW w:w="703" w:type="dxa"/>
            <w:tcBorders>
              <w:top w:val="nil"/>
              <w:left w:val="nil"/>
              <w:bottom w:val="single" w:sz="4" w:space="0" w:color="auto"/>
              <w:right w:val="single" w:sz="4" w:space="0" w:color="auto"/>
            </w:tcBorders>
            <w:noWrap/>
            <w:vAlign w:val="center"/>
          </w:tcPr>
          <w:p w14:paraId="630B564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D710B8Z</w:t>
            </w:r>
          </w:p>
        </w:tc>
        <w:tc>
          <w:tcPr>
            <w:tcW w:w="703" w:type="dxa"/>
            <w:tcBorders>
              <w:top w:val="nil"/>
              <w:left w:val="nil"/>
              <w:bottom w:val="single" w:sz="4" w:space="0" w:color="auto"/>
              <w:right w:val="single" w:sz="4" w:space="0" w:color="auto"/>
            </w:tcBorders>
            <w:noWrap/>
            <w:vAlign w:val="center"/>
          </w:tcPr>
          <w:p w14:paraId="44FACEC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D9004ZZ</w:t>
            </w:r>
          </w:p>
        </w:tc>
        <w:tc>
          <w:tcPr>
            <w:tcW w:w="736" w:type="dxa"/>
            <w:tcBorders>
              <w:top w:val="nil"/>
              <w:left w:val="nil"/>
              <w:bottom w:val="single" w:sz="4" w:space="0" w:color="auto"/>
              <w:right w:val="single" w:sz="4" w:space="0" w:color="auto"/>
            </w:tcBorders>
            <w:noWrap/>
            <w:vAlign w:val="center"/>
          </w:tcPr>
          <w:p w14:paraId="64DB2CA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D915B9Z</w:t>
            </w:r>
          </w:p>
        </w:tc>
        <w:tc>
          <w:tcPr>
            <w:tcW w:w="736" w:type="dxa"/>
            <w:tcBorders>
              <w:top w:val="nil"/>
              <w:left w:val="nil"/>
              <w:bottom w:val="single" w:sz="4" w:space="0" w:color="auto"/>
              <w:right w:val="single" w:sz="4" w:space="0" w:color="auto"/>
            </w:tcBorders>
            <w:noWrap/>
            <w:vAlign w:val="center"/>
          </w:tcPr>
          <w:p w14:paraId="474C579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DB052ZZ</w:t>
            </w:r>
          </w:p>
        </w:tc>
        <w:tc>
          <w:tcPr>
            <w:tcW w:w="695" w:type="dxa"/>
            <w:tcBorders>
              <w:top w:val="nil"/>
              <w:left w:val="nil"/>
              <w:bottom w:val="single" w:sz="4" w:space="0" w:color="auto"/>
              <w:right w:val="single" w:sz="4" w:space="0" w:color="auto"/>
            </w:tcBorders>
            <w:noWrap/>
            <w:vAlign w:val="center"/>
          </w:tcPr>
          <w:p w14:paraId="56C8DE5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DD015ZZ</w:t>
            </w:r>
          </w:p>
        </w:tc>
        <w:tc>
          <w:tcPr>
            <w:tcW w:w="695" w:type="dxa"/>
            <w:tcBorders>
              <w:top w:val="nil"/>
              <w:left w:val="nil"/>
              <w:bottom w:val="single" w:sz="4" w:space="0" w:color="auto"/>
              <w:right w:val="single" w:sz="4" w:space="0" w:color="auto"/>
            </w:tcBorders>
            <w:noWrap/>
            <w:vAlign w:val="center"/>
          </w:tcPr>
          <w:p w14:paraId="7305DEE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DDY5FZZ</w:t>
            </w:r>
          </w:p>
        </w:tc>
        <w:tc>
          <w:tcPr>
            <w:tcW w:w="695" w:type="dxa"/>
            <w:tcBorders>
              <w:top w:val="nil"/>
              <w:left w:val="nil"/>
              <w:bottom w:val="single" w:sz="4" w:space="0" w:color="auto"/>
              <w:right w:val="single" w:sz="4" w:space="0" w:color="auto"/>
            </w:tcBorders>
            <w:noWrap/>
            <w:vAlign w:val="center"/>
          </w:tcPr>
          <w:p w14:paraId="4345526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DG1198Z</w:t>
            </w:r>
          </w:p>
        </w:tc>
        <w:tc>
          <w:tcPr>
            <w:tcW w:w="695" w:type="dxa"/>
            <w:tcBorders>
              <w:top w:val="nil"/>
              <w:left w:val="nil"/>
              <w:bottom w:val="single" w:sz="4" w:space="0" w:color="auto"/>
              <w:right w:val="single" w:sz="4" w:space="0" w:color="auto"/>
            </w:tcBorders>
            <w:noWrap/>
            <w:vAlign w:val="center"/>
          </w:tcPr>
          <w:p w14:paraId="5578326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DM011ZZ</w:t>
            </w:r>
          </w:p>
        </w:tc>
        <w:tc>
          <w:tcPr>
            <w:tcW w:w="744" w:type="dxa"/>
            <w:tcBorders>
              <w:top w:val="nil"/>
              <w:left w:val="nil"/>
              <w:bottom w:val="single" w:sz="4" w:space="0" w:color="auto"/>
              <w:right w:val="single" w:sz="4" w:space="0" w:color="auto"/>
            </w:tcBorders>
            <w:noWrap/>
            <w:vAlign w:val="center"/>
          </w:tcPr>
          <w:p w14:paraId="7F31AD1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DT006ZZ</w:t>
            </w:r>
          </w:p>
        </w:tc>
        <w:tc>
          <w:tcPr>
            <w:tcW w:w="777" w:type="dxa"/>
            <w:tcBorders>
              <w:top w:val="nil"/>
              <w:left w:val="nil"/>
              <w:bottom w:val="single" w:sz="4" w:space="0" w:color="auto"/>
              <w:right w:val="single" w:sz="4" w:space="0" w:color="auto"/>
            </w:tcBorders>
            <w:noWrap/>
            <w:vAlign w:val="center"/>
          </w:tcPr>
          <w:p w14:paraId="2FC972B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DU12BBZ</w:t>
            </w:r>
          </w:p>
        </w:tc>
        <w:tc>
          <w:tcPr>
            <w:tcW w:w="740" w:type="dxa"/>
            <w:tcBorders>
              <w:top w:val="nil"/>
              <w:left w:val="nil"/>
              <w:bottom w:val="single" w:sz="4" w:space="0" w:color="auto"/>
              <w:right w:val="single" w:sz="4" w:space="0" w:color="auto"/>
            </w:tcBorders>
            <w:noWrap/>
            <w:vAlign w:val="center"/>
          </w:tcPr>
          <w:p w14:paraId="5E42B4F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DW169YZ</w:t>
            </w:r>
          </w:p>
        </w:tc>
      </w:tr>
      <w:tr w:rsidR="00E95E38" w:rsidRPr="00FE6E25" w14:paraId="11F406CF"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70992C7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0FHD41Z</w:t>
            </w:r>
          </w:p>
        </w:tc>
        <w:tc>
          <w:tcPr>
            <w:tcW w:w="696" w:type="dxa"/>
            <w:tcBorders>
              <w:top w:val="nil"/>
              <w:left w:val="nil"/>
              <w:bottom w:val="single" w:sz="4" w:space="0" w:color="auto"/>
              <w:right w:val="single" w:sz="4" w:space="0" w:color="auto"/>
            </w:tcBorders>
            <w:noWrap/>
            <w:vAlign w:val="center"/>
          </w:tcPr>
          <w:p w14:paraId="3F4C29C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0XHC31Z</w:t>
            </w:r>
          </w:p>
        </w:tc>
        <w:tc>
          <w:tcPr>
            <w:tcW w:w="696" w:type="dxa"/>
            <w:tcBorders>
              <w:top w:val="nil"/>
              <w:left w:val="nil"/>
              <w:bottom w:val="single" w:sz="4" w:space="0" w:color="auto"/>
              <w:right w:val="single" w:sz="4" w:space="0" w:color="auto"/>
            </w:tcBorders>
            <w:noWrap/>
            <w:vAlign w:val="center"/>
          </w:tcPr>
          <w:p w14:paraId="67EB68A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D0071ZZ</w:t>
            </w:r>
          </w:p>
        </w:tc>
        <w:tc>
          <w:tcPr>
            <w:tcW w:w="703" w:type="dxa"/>
            <w:tcBorders>
              <w:top w:val="nil"/>
              <w:left w:val="nil"/>
              <w:bottom w:val="single" w:sz="4" w:space="0" w:color="auto"/>
              <w:right w:val="single" w:sz="4" w:space="0" w:color="auto"/>
            </w:tcBorders>
            <w:noWrap/>
            <w:vAlign w:val="center"/>
          </w:tcPr>
          <w:p w14:paraId="4D1B5CD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D710B9Z</w:t>
            </w:r>
          </w:p>
        </w:tc>
        <w:tc>
          <w:tcPr>
            <w:tcW w:w="703" w:type="dxa"/>
            <w:tcBorders>
              <w:top w:val="nil"/>
              <w:left w:val="nil"/>
              <w:bottom w:val="single" w:sz="4" w:space="0" w:color="auto"/>
              <w:right w:val="single" w:sz="4" w:space="0" w:color="auto"/>
            </w:tcBorders>
            <w:noWrap/>
            <w:vAlign w:val="center"/>
          </w:tcPr>
          <w:p w14:paraId="2DC63D9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D9005ZZ</w:t>
            </w:r>
          </w:p>
        </w:tc>
        <w:tc>
          <w:tcPr>
            <w:tcW w:w="736" w:type="dxa"/>
            <w:tcBorders>
              <w:top w:val="nil"/>
              <w:left w:val="nil"/>
              <w:bottom w:val="single" w:sz="4" w:space="0" w:color="auto"/>
              <w:right w:val="single" w:sz="4" w:space="0" w:color="auto"/>
            </w:tcBorders>
            <w:noWrap/>
            <w:vAlign w:val="center"/>
          </w:tcPr>
          <w:p w14:paraId="293673C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D915BB1</w:t>
            </w:r>
          </w:p>
        </w:tc>
        <w:tc>
          <w:tcPr>
            <w:tcW w:w="736" w:type="dxa"/>
            <w:tcBorders>
              <w:top w:val="nil"/>
              <w:left w:val="nil"/>
              <w:bottom w:val="single" w:sz="4" w:space="0" w:color="auto"/>
              <w:right w:val="single" w:sz="4" w:space="0" w:color="auto"/>
            </w:tcBorders>
            <w:noWrap/>
            <w:vAlign w:val="center"/>
          </w:tcPr>
          <w:p w14:paraId="29042E3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DB053Z0</w:t>
            </w:r>
          </w:p>
        </w:tc>
        <w:tc>
          <w:tcPr>
            <w:tcW w:w="695" w:type="dxa"/>
            <w:tcBorders>
              <w:top w:val="nil"/>
              <w:left w:val="nil"/>
              <w:bottom w:val="single" w:sz="4" w:space="0" w:color="auto"/>
              <w:right w:val="single" w:sz="4" w:space="0" w:color="auto"/>
            </w:tcBorders>
            <w:noWrap/>
            <w:vAlign w:val="center"/>
          </w:tcPr>
          <w:p w14:paraId="206D280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DD016ZZ</w:t>
            </w:r>
          </w:p>
        </w:tc>
        <w:tc>
          <w:tcPr>
            <w:tcW w:w="695" w:type="dxa"/>
            <w:tcBorders>
              <w:top w:val="nil"/>
              <w:left w:val="nil"/>
              <w:bottom w:val="single" w:sz="4" w:space="0" w:color="auto"/>
              <w:right w:val="single" w:sz="4" w:space="0" w:color="auto"/>
            </w:tcBorders>
            <w:noWrap/>
            <w:vAlign w:val="center"/>
          </w:tcPr>
          <w:p w14:paraId="16A4812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DDY77ZZ</w:t>
            </w:r>
          </w:p>
        </w:tc>
        <w:tc>
          <w:tcPr>
            <w:tcW w:w="695" w:type="dxa"/>
            <w:tcBorders>
              <w:top w:val="nil"/>
              <w:left w:val="nil"/>
              <w:bottom w:val="single" w:sz="4" w:space="0" w:color="auto"/>
              <w:right w:val="single" w:sz="4" w:space="0" w:color="auto"/>
            </w:tcBorders>
            <w:noWrap/>
            <w:vAlign w:val="center"/>
          </w:tcPr>
          <w:p w14:paraId="3FFBD0B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DG1199Z</w:t>
            </w:r>
          </w:p>
        </w:tc>
        <w:tc>
          <w:tcPr>
            <w:tcW w:w="695" w:type="dxa"/>
            <w:tcBorders>
              <w:top w:val="nil"/>
              <w:left w:val="nil"/>
              <w:bottom w:val="single" w:sz="4" w:space="0" w:color="auto"/>
              <w:right w:val="single" w:sz="4" w:space="0" w:color="auto"/>
            </w:tcBorders>
            <w:noWrap/>
            <w:vAlign w:val="center"/>
          </w:tcPr>
          <w:p w14:paraId="3A82FFF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DM012ZZ</w:t>
            </w:r>
          </w:p>
        </w:tc>
        <w:tc>
          <w:tcPr>
            <w:tcW w:w="744" w:type="dxa"/>
            <w:tcBorders>
              <w:top w:val="nil"/>
              <w:left w:val="nil"/>
              <w:bottom w:val="single" w:sz="4" w:space="0" w:color="auto"/>
              <w:right w:val="single" w:sz="4" w:space="0" w:color="auto"/>
            </w:tcBorders>
            <w:noWrap/>
            <w:vAlign w:val="center"/>
          </w:tcPr>
          <w:p w14:paraId="4EA3118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DT010ZZ</w:t>
            </w:r>
          </w:p>
        </w:tc>
        <w:tc>
          <w:tcPr>
            <w:tcW w:w="777" w:type="dxa"/>
            <w:tcBorders>
              <w:top w:val="nil"/>
              <w:left w:val="nil"/>
              <w:bottom w:val="single" w:sz="4" w:space="0" w:color="auto"/>
              <w:right w:val="single" w:sz="4" w:space="0" w:color="auto"/>
            </w:tcBorders>
            <w:noWrap/>
            <w:vAlign w:val="center"/>
          </w:tcPr>
          <w:p w14:paraId="60E5587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DU12BCZ</w:t>
            </w:r>
          </w:p>
        </w:tc>
        <w:tc>
          <w:tcPr>
            <w:tcW w:w="740" w:type="dxa"/>
            <w:tcBorders>
              <w:top w:val="nil"/>
              <w:left w:val="nil"/>
              <w:bottom w:val="single" w:sz="4" w:space="0" w:color="auto"/>
              <w:right w:val="single" w:sz="4" w:space="0" w:color="auto"/>
            </w:tcBorders>
            <w:noWrap/>
            <w:vAlign w:val="center"/>
          </w:tcPr>
          <w:p w14:paraId="597FABF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DW16B6Z</w:t>
            </w:r>
          </w:p>
        </w:tc>
      </w:tr>
      <w:tr w:rsidR="00E95E38" w:rsidRPr="00FE6E25" w14:paraId="08B9DC8A"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59B5E6E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0FHD71Z</w:t>
            </w:r>
          </w:p>
        </w:tc>
        <w:tc>
          <w:tcPr>
            <w:tcW w:w="696" w:type="dxa"/>
            <w:tcBorders>
              <w:top w:val="nil"/>
              <w:left w:val="nil"/>
              <w:bottom w:val="single" w:sz="4" w:space="0" w:color="auto"/>
              <w:right w:val="single" w:sz="4" w:space="0" w:color="auto"/>
            </w:tcBorders>
            <w:noWrap/>
            <w:vAlign w:val="center"/>
          </w:tcPr>
          <w:p w14:paraId="3267EC2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0XHC41Z</w:t>
            </w:r>
          </w:p>
        </w:tc>
        <w:tc>
          <w:tcPr>
            <w:tcW w:w="696" w:type="dxa"/>
            <w:tcBorders>
              <w:top w:val="nil"/>
              <w:left w:val="nil"/>
              <w:bottom w:val="single" w:sz="4" w:space="0" w:color="auto"/>
              <w:right w:val="single" w:sz="4" w:space="0" w:color="auto"/>
            </w:tcBorders>
            <w:noWrap/>
            <w:vAlign w:val="center"/>
          </w:tcPr>
          <w:p w14:paraId="57DAA16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D0072ZZ</w:t>
            </w:r>
          </w:p>
        </w:tc>
        <w:tc>
          <w:tcPr>
            <w:tcW w:w="703" w:type="dxa"/>
            <w:tcBorders>
              <w:top w:val="nil"/>
              <w:left w:val="nil"/>
              <w:bottom w:val="single" w:sz="4" w:space="0" w:color="auto"/>
              <w:right w:val="single" w:sz="4" w:space="0" w:color="auto"/>
            </w:tcBorders>
            <w:noWrap/>
            <w:vAlign w:val="center"/>
          </w:tcPr>
          <w:p w14:paraId="796DD59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D710BB1</w:t>
            </w:r>
          </w:p>
        </w:tc>
        <w:tc>
          <w:tcPr>
            <w:tcW w:w="703" w:type="dxa"/>
            <w:tcBorders>
              <w:top w:val="nil"/>
              <w:left w:val="nil"/>
              <w:bottom w:val="single" w:sz="4" w:space="0" w:color="auto"/>
              <w:right w:val="single" w:sz="4" w:space="0" w:color="auto"/>
            </w:tcBorders>
            <w:noWrap/>
            <w:vAlign w:val="center"/>
          </w:tcPr>
          <w:p w14:paraId="05A7C30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D9006ZZ</w:t>
            </w:r>
          </w:p>
        </w:tc>
        <w:tc>
          <w:tcPr>
            <w:tcW w:w="736" w:type="dxa"/>
            <w:tcBorders>
              <w:top w:val="nil"/>
              <w:left w:val="nil"/>
              <w:bottom w:val="single" w:sz="4" w:space="0" w:color="auto"/>
              <w:right w:val="single" w:sz="4" w:space="0" w:color="auto"/>
            </w:tcBorders>
            <w:noWrap/>
            <w:vAlign w:val="center"/>
          </w:tcPr>
          <w:p w14:paraId="0FF2580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D915BBZ</w:t>
            </w:r>
          </w:p>
        </w:tc>
        <w:tc>
          <w:tcPr>
            <w:tcW w:w="736" w:type="dxa"/>
            <w:tcBorders>
              <w:top w:val="nil"/>
              <w:left w:val="nil"/>
              <w:bottom w:val="single" w:sz="4" w:space="0" w:color="auto"/>
              <w:right w:val="single" w:sz="4" w:space="0" w:color="auto"/>
            </w:tcBorders>
            <w:noWrap/>
            <w:vAlign w:val="center"/>
          </w:tcPr>
          <w:p w14:paraId="5F281F5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DB053ZZ</w:t>
            </w:r>
          </w:p>
        </w:tc>
        <w:tc>
          <w:tcPr>
            <w:tcW w:w="695" w:type="dxa"/>
            <w:tcBorders>
              <w:top w:val="nil"/>
              <w:left w:val="nil"/>
              <w:bottom w:val="single" w:sz="4" w:space="0" w:color="auto"/>
              <w:right w:val="single" w:sz="4" w:space="0" w:color="auto"/>
            </w:tcBorders>
            <w:noWrap/>
            <w:vAlign w:val="center"/>
          </w:tcPr>
          <w:p w14:paraId="2147572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DD020ZZ</w:t>
            </w:r>
          </w:p>
        </w:tc>
        <w:tc>
          <w:tcPr>
            <w:tcW w:w="695" w:type="dxa"/>
            <w:tcBorders>
              <w:top w:val="nil"/>
              <w:left w:val="nil"/>
              <w:bottom w:val="single" w:sz="4" w:space="0" w:color="auto"/>
              <w:right w:val="single" w:sz="4" w:space="0" w:color="auto"/>
            </w:tcBorders>
            <w:noWrap/>
            <w:vAlign w:val="center"/>
          </w:tcPr>
          <w:p w14:paraId="48E7210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DDY7CZZ</w:t>
            </w:r>
          </w:p>
        </w:tc>
        <w:tc>
          <w:tcPr>
            <w:tcW w:w="695" w:type="dxa"/>
            <w:tcBorders>
              <w:top w:val="nil"/>
              <w:left w:val="nil"/>
              <w:bottom w:val="single" w:sz="4" w:space="0" w:color="auto"/>
              <w:right w:val="single" w:sz="4" w:space="0" w:color="auto"/>
            </w:tcBorders>
            <w:noWrap/>
            <w:vAlign w:val="center"/>
          </w:tcPr>
          <w:p w14:paraId="65EAC35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DG119BZ</w:t>
            </w:r>
          </w:p>
        </w:tc>
        <w:tc>
          <w:tcPr>
            <w:tcW w:w="695" w:type="dxa"/>
            <w:tcBorders>
              <w:top w:val="nil"/>
              <w:left w:val="nil"/>
              <w:bottom w:val="single" w:sz="4" w:space="0" w:color="auto"/>
              <w:right w:val="single" w:sz="4" w:space="0" w:color="auto"/>
            </w:tcBorders>
            <w:noWrap/>
            <w:vAlign w:val="center"/>
          </w:tcPr>
          <w:p w14:paraId="7A53AF9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DM013Z0</w:t>
            </w:r>
          </w:p>
        </w:tc>
        <w:tc>
          <w:tcPr>
            <w:tcW w:w="744" w:type="dxa"/>
            <w:tcBorders>
              <w:top w:val="nil"/>
              <w:left w:val="nil"/>
              <w:bottom w:val="single" w:sz="4" w:space="0" w:color="auto"/>
              <w:right w:val="single" w:sz="4" w:space="0" w:color="auto"/>
            </w:tcBorders>
            <w:noWrap/>
            <w:vAlign w:val="center"/>
          </w:tcPr>
          <w:p w14:paraId="7785659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DT011ZZ</w:t>
            </w:r>
          </w:p>
        </w:tc>
        <w:tc>
          <w:tcPr>
            <w:tcW w:w="777" w:type="dxa"/>
            <w:tcBorders>
              <w:top w:val="nil"/>
              <w:left w:val="nil"/>
              <w:bottom w:val="single" w:sz="4" w:space="0" w:color="auto"/>
              <w:right w:val="single" w:sz="4" w:space="0" w:color="auto"/>
            </w:tcBorders>
            <w:noWrap/>
            <w:vAlign w:val="center"/>
          </w:tcPr>
          <w:p w14:paraId="539825C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DU12BYZ</w:t>
            </w:r>
          </w:p>
        </w:tc>
        <w:tc>
          <w:tcPr>
            <w:tcW w:w="740" w:type="dxa"/>
            <w:tcBorders>
              <w:top w:val="nil"/>
              <w:left w:val="nil"/>
              <w:bottom w:val="single" w:sz="4" w:space="0" w:color="auto"/>
              <w:right w:val="single" w:sz="4" w:space="0" w:color="auto"/>
            </w:tcBorders>
            <w:noWrap/>
            <w:vAlign w:val="center"/>
          </w:tcPr>
          <w:p w14:paraId="0EEF2DB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DW16B7Z</w:t>
            </w:r>
          </w:p>
        </w:tc>
      </w:tr>
      <w:tr w:rsidR="00E95E38" w:rsidRPr="00FE6E25" w14:paraId="70EF1271"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5D4E54C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0FHD81Z</w:t>
            </w:r>
          </w:p>
        </w:tc>
        <w:tc>
          <w:tcPr>
            <w:tcW w:w="696" w:type="dxa"/>
            <w:tcBorders>
              <w:top w:val="nil"/>
              <w:left w:val="nil"/>
              <w:bottom w:val="single" w:sz="4" w:space="0" w:color="auto"/>
              <w:right w:val="single" w:sz="4" w:space="0" w:color="auto"/>
            </w:tcBorders>
            <w:noWrap/>
            <w:vAlign w:val="center"/>
          </w:tcPr>
          <w:p w14:paraId="21181EE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0XHD01Z</w:t>
            </w:r>
          </w:p>
        </w:tc>
        <w:tc>
          <w:tcPr>
            <w:tcW w:w="696" w:type="dxa"/>
            <w:tcBorders>
              <w:top w:val="nil"/>
              <w:left w:val="nil"/>
              <w:bottom w:val="single" w:sz="4" w:space="0" w:color="auto"/>
              <w:right w:val="single" w:sz="4" w:space="0" w:color="auto"/>
            </w:tcBorders>
            <w:noWrap/>
            <w:vAlign w:val="center"/>
          </w:tcPr>
          <w:p w14:paraId="35675DD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D0073Z0</w:t>
            </w:r>
          </w:p>
        </w:tc>
        <w:tc>
          <w:tcPr>
            <w:tcW w:w="703" w:type="dxa"/>
            <w:tcBorders>
              <w:top w:val="nil"/>
              <w:left w:val="nil"/>
              <w:bottom w:val="single" w:sz="4" w:space="0" w:color="auto"/>
              <w:right w:val="single" w:sz="4" w:space="0" w:color="auto"/>
            </w:tcBorders>
            <w:noWrap/>
            <w:vAlign w:val="center"/>
          </w:tcPr>
          <w:p w14:paraId="5988B31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D710BBZ</w:t>
            </w:r>
          </w:p>
        </w:tc>
        <w:tc>
          <w:tcPr>
            <w:tcW w:w="703" w:type="dxa"/>
            <w:tcBorders>
              <w:top w:val="nil"/>
              <w:left w:val="nil"/>
              <w:bottom w:val="single" w:sz="4" w:space="0" w:color="auto"/>
              <w:right w:val="single" w:sz="4" w:space="0" w:color="auto"/>
            </w:tcBorders>
            <w:noWrap/>
            <w:vAlign w:val="center"/>
          </w:tcPr>
          <w:p w14:paraId="6C4C327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D9010ZZ</w:t>
            </w:r>
          </w:p>
        </w:tc>
        <w:tc>
          <w:tcPr>
            <w:tcW w:w="736" w:type="dxa"/>
            <w:tcBorders>
              <w:top w:val="nil"/>
              <w:left w:val="nil"/>
              <w:bottom w:val="single" w:sz="4" w:space="0" w:color="auto"/>
              <w:right w:val="single" w:sz="4" w:space="0" w:color="auto"/>
            </w:tcBorders>
            <w:noWrap/>
            <w:vAlign w:val="center"/>
          </w:tcPr>
          <w:p w14:paraId="4239757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D915BCZ</w:t>
            </w:r>
          </w:p>
        </w:tc>
        <w:tc>
          <w:tcPr>
            <w:tcW w:w="736" w:type="dxa"/>
            <w:tcBorders>
              <w:top w:val="nil"/>
              <w:left w:val="nil"/>
              <w:bottom w:val="single" w:sz="4" w:space="0" w:color="auto"/>
              <w:right w:val="single" w:sz="4" w:space="0" w:color="auto"/>
            </w:tcBorders>
            <w:noWrap/>
            <w:vAlign w:val="center"/>
          </w:tcPr>
          <w:p w14:paraId="315B6B7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DB054ZZ</w:t>
            </w:r>
          </w:p>
        </w:tc>
        <w:tc>
          <w:tcPr>
            <w:tcW w:w="695" w:type="dxa"/>
            <w:tcBorders>
              <w:top w:val="nil"/>
              <w:left w:val="nil"/>
              <w:bottom w:val="single" w:sz="4" w:space="0" w:color="auto"/>
              <w:right w:val="single" w:sz="4" w:space="0" w:color="auto"/>
            </w:tcBorders>
            <w:noWrap/>
            <w:vAlign w:val="center"/>
          </w:tcPr>
          <w:p w14:paraId="1B36479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DD021ZZ</w:t>
            </w:r>
          </w:p>
        </w:tc>
        <w:tc>
          <w:tcPr>
            <w:tcW w:w="695" w:type="dxa"/>
            <w:tcBorders>
              <w:top w:val="nil"/>
              <w:left w:val="nil"/>
              <w:bottom w:val="single" w:sz="4" w:space="0" w:color="auto"/>
              <w:right w:val="single" w:sz="4" w:space="0" w:color="auto"/>
            </w:tcBorders>
            <w:noWrap/>
            <w:vAlign w:val="center"/>
          </w:tcPr>
          <w:p w14:paraId="0C6433E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DDY7FZZ</w:t>
            </w:r>
          </w:p>
        </w:tc>
        <w:tc>
          <w:tcPr>
            <w:tcW w:w="695" w:type="dxa"/>
            <w:tcBorders>
              <w:top w:val="nil"/>
              <w:left w:val="nil"/>
              <w:bottom w:val="single" w:sz="4" w:space="0" w:color="auto"/>
              <w:right w:val="single" w:sz="4" w:space="0" w:color="auto"/>
            </w:tcBorders>
            <w:noWrap/>
            <w:vAlign w:val="center"/>
          </w:tcPr>
          <w:p w14:paraId="7B2827E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DG119CZ</w:t>
            </w:r>
          </w:p>
        </w:tc>
        <w:tc>
          <w:tcPr>
            <w:tcW w:w="695" w:type="dxa"/>
            <w:tcBorders>
              <w:top w:val="nil"/>
              <w:left w:val="nil"/>
              <w:bottom w:val="single" w:sz="4" w:space="0" w:color="auto"/>
              <w:right w:val="single" w:sz="4" w:space="0" w:color="auto"/>
            </w:tcBorders>
            <w:noWrap/>
            <w:vAlign w:val="center"/>
          </w:tcPr>
          <w:p w14:paraId="4E8F432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DM013ZZ</w:t>
            </w:r>
          </w:p>
        </w:tc>
        <w:tc>
          <w:tcPr>
            <w:tcW w:w="744" w:type="dxa"/>
            <w:tcBorders>
              <w:top w:val="nil"/>
              <w:left w:val="nil"/>
              <w:bottom w:val="single" w:sz="4" w:space="0" w:color="auto"/>
              <w:right w:val="single" w:sz="4" w:space="0" w:color="auto"/>
            </w:tcBorders>
            <w:noWrap/>
            <w:vAlign w:val="center"/>
          </w:tcPr>
          <w:p w14:paraId="690FE33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DT012ZZ</w:t>
            </w:r>
          </w:p>
        </w:tc>
        <w:tc>
          <w:tcPr>
            <w:tcW w:w="777" w:type="dxa"/>
            <w:tcBorders>
              <w:top w:val="nil"/>
              <w:left w:val="nil"/>
              <w:bottom w:val="single" w:sz="4" w:space="0" w:color="auto"/>
              <w:right w:val="single" w:sz="4" w:space="0" w:color="auto"/>
            </w:tcBorders>
            <w:noWrap/>
            <w:vAlign w:val="center"/>
          </w:tcPr>
          <w:p w14:paraId="218DA49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DUY07ZZ</w:t>
            </w:r>
          </w:p>
        </w:tc>
        <w:tc>
          <w:tcPr>
            <w:tcW w:w="740" w:type="dxa"/>
            <w:tcBorders>
              <w:top w:val="nil"/>
              <w:left w:val="nil"/>
              <w:bottom w:val="single" w:sz="4" w:space="0" w:color="auto"/>
              <w:right w:val="single" w:sz="4" w:space="0" w:color="auto"/>
            </w:tcBorders>
            <w:noWrap/>
            <w:vAlign w:val="center"/>
          </w:tcPr>
          <w:p w14:paraId="51EFA08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DW16B8Z</w:t>
            </w:r>
          </w:p>
        </w:tc>
      </w:tr>
      <w:tr w:rsidR="00E95E38" w:rsidRPr="00FE6E25" w14:paraId="23076084"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1EA3755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0HHPXYZ</w:t>
            </w:r>
          </w:p>
        </w:tc>
        <w:tc>
          <w:tcPr>
            <w:tcW w:w="696" w:type="dxa"/>
            <w:tcBorders>
              <w:top w:val="nil"/>
              <w:left w:val="nil"/>
              <w:bottom w:val="single" w:sz="4" w:space="0" w:color="auto"/>
              <w:right w:val="single" w:sz="4" w:space="0" w:color="auto"/>
            </w:tcBorders>
            <w:noWrap/>
            <w:vAlign w:val="center"/>
          </w:tcPr>
          <w:p w14:paraId="7FDA0B1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0XHD31Z</w:t>
            </w:r>
          </w:p>
        </w:tc>
        <w:tc>
          <w:tcPr>
            <w:tcW w:w="696" w:type="dxa"/>
            <w:tcBorders>
              <w:top w:val="nil"/>
              <w:left w:val="nil"/>
              <w:bottom w:val="single" w:sz="4" w:space="0" w:color="auto"/>
              <w:right w:val="single" w:sz="4" w:space="0" w:color="auto"/>
            </w:tcBorders>
            <w:noWrap/>
            <w:vAlign w:val="center"/>
          </w:tcPr>
          <w:p w14:paraId="6AE81B7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D0073ZZ</w:t>
            </w:r>
          </w:p>
        </w:tc>
        <w:tc>
          <w:tcPr>
            <w:tcW w:w="703" w:type="dxa"/>
            <w:tcBorders>
              <w:top w:val="nil"/>
              <w:left w:val="nil"/>
              <w:bottom w:val="single" w:sz="4" w:space="0" w:color="auto"/>
              <w:right w:val="single" w:sz="4" w:space="0" w:color="auto"/>
            </w:tcBorders>
            <w:noWrap/>
            <w:vAlign w:val="center"/>
          </w:tcPr>
          <w:p w14:paraId="6572815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D710BCZ</w:t>
            </w:r>
          </w:p>
        </w:tc>
        <w:tc>
          <w:tcPr>
            <w:tcW w:w="703" w:type="dxa"/>
            <w:tcBorders>
              <w:top w:val="nil"/>
              <w:left w:val="nil"/>
              <w:bottom w:val="single" w:sz="4" w:space="0" w:color="auto"/>
              <w:right w:val="single" w:sz="4" w:space="0" w:color="auto"/>
            </w:tcBorders>
            <w:noWrap/>
            <w:vAlign w:val="center"/>
          </w:tcPr>
          <w:p w14:paraId="74D9C49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D9011ZZ</w:t>
            </w:r>
          </w:p>
        </w:tc>
        <w:tc>
          <w:tcPr>
            <w:tcW w:w="736" w:type="dxa"/>
            <w:tcBorders>
              <w:top w:val="nil"/>
              <w:left w:val="nil"/>
              <w:bottom w:val="single" w:sz="4" w:space="0" w:color="auto"/>
              <w:right w:val="single" w:sz="4" w:space="0" w:color="auto"/>
            </w:tcBorders>
            <w:noWrap/>
            <w:vAlign w:val="center"/>
          </w:tcPr>
          <w:p w14:paraId="6157E61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D915BYZ</w:t>
            </w:r>
          </w:p>
        </w:tc>
        <w:tc>
          <w:tcPr>
            <w:tcW w:w="736" w:type="dxa"/>
            <w:tcBorders>
              <w:top w:val="nil"/>
              <w:left w:val="nil"/>
              <w:bottom w:val="single" w:sz="4" w:space="0" w:color="auto"/>
              <w:right w:val="single" w:sz="4" w:space="0" w:color="auto"/>
            </w:tcBorders>
            <w:noWrap/>
            <w:vAlign w:val="center"/>
          </w:tcPr>
          <w:p w14:paraId="0421F4E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DB055ZZ</w:t>
            </w:r>
          </w:p>
        </w:tc>
        <w:tc>
          <w:tcPr>
            <w:tcW w:w="695" w:type="dxa"/>
            <w:tcBorders>
              <w:top w:val="nil"/>
              <w:left w:val="nil"/>
              <w:bottom w:val="single" w:sz="4" w:space="0" w:color="auto"/>
              <w:right w:val="single" w:sz="4" w:space="0" w:color="auto"/>
            </w:tcBorders>
            <w:noWrap/>
            <w:vAlign w:val="center"/>
          </w:tcPr>
          <w:p w14:paraId="25BD8D9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DD022ZZ</w:t>
            </w:r>
          </w:p>
        </w:tc>
        <w:tc>
          <w:tcPr>
            <w:tcW w:w="695" w:type="dxa"/>
            <w:tcBorders>
              <w:top w:val="nil"/>
              <w:left w:val="nil"/>
              <w:bottom w:val="single" w:sz="4" w:space="0" w:color="auto"/>
              <w:right w:val="single" w:sz="4" w:space="0" w:color="auto"/>
            </w:tcBorders>
            <w:noWrap/>
            <w:vAlign w:val="center"/>
          </w:tcPr>
          <w:p w14:paraId="73ED0EB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DDY8CZZ</w:t>
            </w:r>
          </w:p>
        </w:tc>
        <w:tc>
          <w:tcPr>
            <w:tcW w:w="695" w:type="dxa"/>
            <w:tcBorders>
              <w:top w:val="nil"/>
              <w:left w:val="nil"/>
              <w:bottom w:val="single" w:sz="4" w:space="0" w:color="auto"/>
              <w:right w:val="single" w:sz="4" w:space="0" w:color="auto"/>
            </w:tcBorders>
            <w:noWrap/>
            <w:vAlign w:val="center"/>
          </w:tcPr>
          <w:p w14:paraId="6859E21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DG119YZ</w:t>
            </w:r>
          </w:p>
        </w:tc>
        <w:tc>
          <w:tcPr>
            <w:tcW w:w="695" w:type="dxa"/>
            <w:tcBorders>
              <w:top w:val="nil"/>
              <w:left w:val="nil"/>
              <w:bottom w:val="single" w:sz="4" w:space="0" w:color="auto"/>
              <w:right w:val="single" w:sz="4" w:space="0" w:color="auto"/>
            </w:tcBorders>
            <w:noWrap/>
            <w:vAlign w:val="center"/>
          </w:tcPr>
          <w:p w14:paraId="5B443A6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DM014ZZ</w:t>
            </w:r>
          </w:p>
        </w:tc>
        <w:tc>
          <w:tcPr>
            <w:tcW w:w="744" w:type="dxa"/>
            <w:tcBorders>
              <w:top w:val="nil"/>
              <w:left w:val="nil"/>
              <w:bottom w:val="single" w:sz="4" w:space="0" w:color="auto"/>
              <w:right w:val="single" w:sz="4" w:space="0" w:color="auto"/>
            </w:tcBorders>
            <w:noWrap/>
            <w:vAlign w:val="center"/>
          </w:tcPr>
          <w:p w14:paraId="6380EF9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DT013Z0</w:t>
            </w:r>
          </w:p>
        </w:tc>
        <w:tc>
          <w:tcPr>
            <w:tcW w:w="777" w:type="dxa"/>
            <w:tcBorders>
              <w:top w:val="nil"/>
              <w:left w:val="nil"/>
              <w:bottom w:val="single" w:sz="4" w:space="0" w:color="auto"/>
              <w:right w:val="single" w:sz="4" w:space="0" w:color="auto"/>
            </w:tcBorders>
            <w:noWrap/>
            <w:vAlign w:val="center"/>
          </w:tcPr>
          <w:p w14:paraId="64741E7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DUY0CZZ</w:t>
            </w:r>
          </w:p>
        </w:tc>
        <w:tc>
          <w:tcPr>
            <w:tcW w:w="740" w:type="dxa"/>
            <w:tcBorders>
              <w:top w:val="nil"/>
              <w:left w:val="nil"/>
              <w:bottom w:val="single" w:sz="4" w:space="0" w:color="auto"/>
              <w:right w:val="single" w:sz="4" w:space="0" w:color="auto"/>
            </w:tcBorders>
            <w:noWrap/>
            <w:vAlign w:val="center"/>
          </w:tcPr>
          <w:p w14:paraId="55C288C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DW16B9Z</w:t>
            </w:r>
          </w:p>
        </w:tc>
      </w:tr>
      <w:tr w:rsidR="00E95E38" w:rsidRPr="00FE6E25" w14:paraId="045DD7FC"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6D0E705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0HHT01Z</w:t>
            </w:r>
          </w:p>
        </w:tc>
        <w:tc>
          <w:tcPr>
            <w:tcW w:w="696" w:type="dxa"/>
            <w:tcBorders>
              <w:top w:val="nil"/>
              <w:left w:val="nil"/>
              <w:bottom w:val="single" w:sz="4" w:space="0" w:color="auto"/>
              <w:right w:val="single" w:sz="4" w:space="0" w:color="auto"/>
            </w:tcBorders>
            <w:noWrap/>
            <w:vAlign w:val="center"/>
          </w:tcPr>
          <w:p w14:paraId="5DF8588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0XHD41Z</w:t>
            </w:r>
          </w:p>
        </w:tc>
        <w:tc>
          <w:tcPr>
            <w:tcW w:w="696" w:type="dxa"/>
            <w:tcBorders>
              <w:top w:val="nil"/>
              <w:left w:val="nil"/>
              <w:bottom w:val="single" w:sz="4" w:space="0" w:color="auto"/>
              <w:right w:val="single" w:sz="4" w:space="0" w:color="auto"/>
            </w:tcBorders>
            <w:noWrap/>
            <w:vAlign w:val="center"/>
          </w:tcPr>
          <w:p w14:paraId="1B69F3D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D0074ZZ</w:t>
            </w:r>
          </w:p>
        </w:tc>
        <w:tc>
          <w:tcPr>
            <w:tcW w:w="703" w:type="dxa"/>
            <w:tcBorders>
              <w:top w:val="nil"/>
              <w:left w:val="nil"/>
              <w:bottom w:val="single" w:sz="4" w:space="0" w:color="auto"/>
              <w:right w:val="single" w:sz="4" w:space="0" w:color="auto"/>
            </w:tcBorders>
            <w:noWrap/>
            <w:vAlign w:val="center"/>
          </w:tcPr>
          <w:p w14:paraId="4ABB3D3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D710BYZ</w:t>
            </w:r>
          </w:p>
        </w:tc>
        <w:tc>
          <w:tcPr>
            <w:tcW w:w="703" w:type="dxa"/>
            <w:tcBorders>
              <w:top w:val="nil"/>
              <w:left w:val="nil"/>
              <w:bottom w:val="single" w:sz="4" w:space="0" w:color="auto"/>
              <w:right w:val="single" w:sz="4" w:space="0" w:color="auto"/>
            </w:tcBorders>
            <w:noWrap/>
            <w:vAlign w:val="center"/>
          </w:tcPr>
          <w:p w14:paraId="0C27575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D9012ZZ</w:t>
            </w:r>
          </w:p>
        </w:tc>
        <w:tc>
          <w:tcPr>
            <w:tcW w:w="736" w:type="dxa"/>
            <w:tcBorders>
              <w:top w:val="nil"/>
              <w:left w:val="nil"/>
              <w:bottom w:val="single" w:sz="4" w:space="0" w:color="auto"/>
              <w:right w:val="single" w:sz="4" w:space="0" w:color="auto"/>
            </w:tcBorders>
            <w:noWrap/>
            <w:vAlign w:val="center"/>
          </w:tcPr>
          <w:p w14:paraId="5C4E9CF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D91697Z</w:t>
            </w:r>
          </w:p>
        </w:tc>
        <w:tc>
          <w:tcPr>
            <w:tcW w:w="736" w:type="dxa"/>
            <w:tcBorders>
              <w:top w:val="nil"/>
              <w:left w:val="nil"/>
              <w:bottom w:val="single" w:sz="4" w:space="0" w:color="auto"/>
              <w:right w:val="single" w:sz="4" w:space="0" w:color="auto"/>
            </w:tcBorders>
            <w:noWrap/>
            <w:vAlign w:val="center"/>
          </w:tcPr>
          <w:p w14:paraId="4EE7987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DB056ZZ</w:t>
            </w:r>
          </w:p>
        </w:tc>
        <w:tc>
          <w:tcPr>
            <w:tcW w:w="695" w:type="dxa"/>
            <w:tcBorders>
              <w:top w:val="nil"/>
              <w:left w:val="nil"/>
              <w:bottom w:val="single" w:sz="4" w:space="0" w:color="auto"/>
              <w:right w:val="single" w:sz="4" w:space="0" w:color="auto"/>
            </w:tcBorders>
            <w:noWrap/>
            <w:vAlign w:val="center"/>
          </w:tcPr>
          <w:p w14:paraId="25D057E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DD023Z0</w:t>
            </w:r>
          </w:p>
        </w:tc>
        <w:tc>
          <w:tcPr>
            <w:tcW w:w="695" w:type="dxa"/>
            <w:tcBorders>
              <w:top w:val="nil"/>
              <w:left w:val="nil"/>
              <w:bottom w:val="single" w:sz="4" w:space="0" w:color="auto"/>
              <w:right w:val="single" w:sz="4" w:space="0" w:color="auto"/>
            </w:tcBorders>
            <w:noWrap/>
            <w:vAlign w:val="center"/>
          </w:tcPr>
          <w:p w14:paraId="44C8465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DDY8FZZ</w:t>
            </w:r>
          </w:p>
        </w:tc>
        <w:tc>
          <w:tcPr>
            <w:tcW w:w="695" w:type="dxa"/>
            <w:tcBorders>
              <w:top w:val="nil"/>
              <w:left w:val="nil"/>
              <w:bottom w:val="single" w:sz="4" w:space="0" w:color="auto"/>
              <w:right w:val="single" w:sz="4" w:space="0" w:color="auto"/>
            </w:tcBorders>
            <w:noWrap/>
            <w:vAlign w:val="center"/>
          </w:tcPr>
          <w:p w14:paraId="523FCEF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DG11B6Z</w:t>
            </w:r>
          </w:p>
        </w:tc>
        <w:tc>
          <w:tcPr>
            <w:tcW w:w="695" w:type="dxa"/>
            <w:tcBorders>
              <w:top w:val="nil"/>
              <w:left w:val="nil"/>
              <w:bottom w:val="single" w:sz="4" w:space="0" w:color="auto"/>
              <w:right w:val="single" w:sz="4" w:space="0" w:color="auto"/>
            </w:tcBorders>
            <w:noWrap/>
            <w:vAlign w:val="center"/>
          </w:tcPr>
          <w:p w14:paraId="74F31B7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DM015ZZ</w:t>
            </w:r>
          </w:p>
        </w:tc>
        <w:tc>
          <w:tcPr>
            <w:tcW w:w="744" w:type="dxa"/>
            <w:tcBorders>
              <w:top w:val="nil"/>
              <w:left w:val="nil"/>
              <w:bottom w:val="single" w:sz="4" w:space="0" w:color="auto"/>
              <w:right w:val="single" w:sz="4" w:space="0" w:color="auto"/>
            </w:tcBorders>
            <w:noWrap/>
            <w:vAlign w:val="center"/>
          </w:tcPr>
          <w:p w14:paraId="2D71803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DT013ZZ</w:t>
            </w:r>
          </w:p>
        </w:tc>
        <w:tc>
          <w:tcPr>
            <w:tcW w:w="777" w:type="dxa"/>
            <w:tcBorders>
              <w:top w:val="nil"/>
              <w:left w:val="nil"/>
              <w:bottom w:val="single" w:sz="4" w:space="0" w:color="auto"/>
              <w:right w:val="single" w:sz="4" w:space="0" w:color="auto"/>
            </w:tcBorders>
            <w:noWrap/>
            <w:vAlign w:val="center"/>
          </w:tcPr>
          <w:p w14:paraId="7651A67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DUY0FZZ</w:t>
            </w:r>
          </w:p>
        </w:tc>
        <w:tc>
          <w:tcPr>
            <w:tcW w:w="740" w:type="dxa"/>
            <w:tcBorders>
              <w:top w:val="nil"/>
              <w:left w:val="nil"/>
              <w:bottom w:val="single" w:sz="4" w:space="0" w:color="auto"/>
              <w:right w:val="single" w:sz="4" w:space="0" w:color="auto"/>
            </w:tcBorders>
            <w:noWrap/>
            <w:vAlign w:val="center"/>
          </w:tcPr>
          <w:p w14:paraId="356BD1D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DW16BB1</w:t>
            </w:r>
          </w:p>
        </w:tc>
      </w:tr>
      <w:tr w:rsidR="00E95E38" w:rsidRPr="00FE6E25" w14:paraId="079D4C57"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1F339ED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0HHT31Z</w:t>
            </w:r>
          </w:p>
        </w:tc>
        <w:tc>
          <w:tcPr>
            <w:tcW w:w="696" w:type="dxa"/>
            <w:tcBorders>
              <w:top w:val="nil"/>
              <w:left w:val="nil"/>
              <w:bottom w:val="single" w:sz="4" w:space="0" w:color="auto"/>
              <w:right w:val="single" w:sz="4" w:space="0" w:color="auto"/>
            </w:tcBorders>
            <w:noWrap/>
            <w:vAlign w:val="center"/>
          </w:tcPr>
          <w:p w14:paraId="1A614BB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0XHF01Z</w:t>
            </w:r>
          </w:p>
        </w:tc>
        <w:tc>
          <w:tcPr>
            <w:tcW w:w="696" w:type="dxa"/>
            <w:tcBorders>
              <w:top w:val="nil"/>
              <w:left w:val="nil"/>
              <w:bottom w:val="single" w:sz="4" w:space="0" w:color="auto"/>
              <w:right w:val="single" w:sz="4" w:space="0" w:color="auto"/>
            </w:tcBorders>
            <w:noWrap/>
            <w:vAlign w:val="center"/>
          </w:tcPr>
          <w:p w14:paraId="21A35CE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D0075ZZ</w:t>
            </w:r>
          </w:p>
        </w:tc>
        <w:tc>
          <w:tcPr>
            <w:tcW w:w="703" w:type="dxa"/>
            <w:tcBorders>
              <w:top w:val="nil"/>
              <w:left w:val="nil"/>
              <w:bottom w:val="single" w:sz="4" w:space="0" w:color="auto"/>
              <w:right w:val="single" w:sz="4" w:space="0" w:color="auto"/>
            </w:tcBorders>
            <w:noWrap/>
            <w:vAlign w:val="center"/>
          </w:tcPr>
          <w:p w14:paraId="132F586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D71197Z</w:t>
            </w:r>
          </w:p>
        </w:tc>
        <w:tc>
          <w:tcPr>
            <w:tcW w:w="703" w:type="dxa"/>
            <w:tcBorders>
              <w:top w:val="nil"/>
              <w:left w:val="nil"/>
              <w:bottom w:val="single" w:sz="4" w:space="0" w:color="auto"/>
              <w:right w:val="single" w:sz="4" w:space="0" w:color="auto"/>
            </w:tcBorders>
            <w:noWrap/>
            <w:vAlign w:val="center"/>
          </w:tcPr>
          <w:p w14:paraId="1A5ECBB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D9013Z0</w:t>
            </w:r>
          </w:p>
        </w:tc>
        <w:tc>
          <w:tcPr>
            <w:tcW w:w="736" w:type="dxa"/>
            <w:tcBorders>
              <w:top w:val="nil"/>
              <w:left w:val="nil"/>
              <w:bottom w:val="single" w:sz="4" w:space="0" w:color="auto"/>
              <w:right w:val="single" w:sz="4" w:space="0" w:color="auto"/>
            </w:tcBorders>
            <w:noWrap/>
            <w:vAlign w:val="center"/>
          </w:tcPr>
          <w:p w14:paraId="41B93D9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D91698Z</w:t>
            </w:r>
          </w:p>
        </w:tc>
        <w:tc>
          <w:tcPr>
            <w:tcW w:w="736" w:type="dxa"/>
            <w:tcBorders>
              <w:top w:val="nil"/>
              <w:left w:val="nil"/>
              <w:bottom w:val="single" w:sz="4" w:space="0" w:color="auto"/>
              <w:right w:val="single" w:sz="4" w:space="0" w:color="auto"/>
            </w:tcBorders>
            <w:noWrap/>
            <w:vAlign w:val="center"/>
          </w:tcPr>
          <w:p w14:paraId="7A7B853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DB060ZZ</w:t>
            </w:r>
          </w:p>
        </w:tc>
        <w:tc>
          <w:tcPr>
            <w:tcW w:w="695" w:type="dxa"/>
            <w:tcBorders>
              <w:top w:val="nil"/>
              <w:left w:val="nil"/>
              <w:bottom w:val="single" w:sz="4" w:space="0" w:color="auto"/>
              <w:right w:val="single" w:sz="4" w:space="0" w:color="auto"/>
            </w:tcBorders>
            <w:noWrap/>
            <w:vAlign w:val="center"/>
          </w:tcPr>
          <w:p w14:paraId="6FB383B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DD023ZZ</w:t>
            </w:r>
          </w:p>
        </w:tc>
        <w:tc>
          <w:tcPr>
            <w:tcW w:w="695" w:type="dxa"/>
            <w:tcBorders>
              <w:top w:val="nil"/>
              <w:left w:val="nil"/>
              <w:bottom w:val="single" w:sz="4" w:space="0" w:color="auto"/>
              <w:right w:val="single" w:sz="4" w:space="0" w:color="auto"/>
            </w:tcBorders>
            <w:noWrap/>
            <w:vAlign w:val="center"/>
          </w:tcPr>
          <w:p w14:paraId="54D229B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DF000ZZ</w:t>
            </w:r>
          </w:p>
        </w:tc>
        <w:tc>
          <w:tcPr>
            <w:tcW w:w="695" w:type="dxa"/>
            <w:tcBorders>
              <w:top w:val="nil"/>
              <w:left w:val="nil"/>
              <w:bottom w:val="single" w:sz="4" w:space="0" w:color="auto"/>
              <w:right w:val="single" w:sz="4" w:space="0" w:color="auto"/>
            </w:tcBorders>
            <w:noWrap/>
            <w:vAlign w:val="center"/>
          </w:tcPr>
          <w:p w14:paraId="1D96A6D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DG11B7Z</w:t>
            </w:r>
          </w:p>
        </w:tc>
        <w:tc>
          <w:tcPr>
            <w:tcW w:w="695" w:type="dxa"/>
            <w:tcBorders>
              <w:top w:val="nil"/>
              <w:left w:val="nil"/>
              <w:bottom w:val="single" w:sz="4" w:space="0" w:color="auto"/>
              <w:right w:val="single" w:sz="4" w:space="0" w:color="auto"/>
            </w:tcBorders>
            <w:noWrap/>
            <w:vAlign w:val="center"/>
          </w:tcPr>
          <w:p w14:paraId="378B9F1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DM016ZZ</w:t>
            </w:r>
          </w:p>
        </w:tc>
        <w:tc>
          <w:tcPr>
            <w:tcW w:w="744" w:type="dxa"/>
            <w:tcBorders>
              <w:top w:val="nil"/>
              <w:left w:val="nil"/>
              <w:bottom w:val="single" w:sz="4" w:space="0" w:color="auto"/>
              <w:right w:val="single" w:sz="4" w:space="0" w:color="auto"/>
            </w:tcBorders>
            <w:noWrap/>
            <w:vAlign w:val="center"/>
          </w:tcPr>
          <w:p w14:paraId="0263CB9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DT014ZZ</w:t>
            </w:r>
          </w:p>
        </w:tc>
        <w:tc>
          <w:tcPr>
            <w:tcW w:w="777" w:type="dxa"/>
            <w:tcBorders>
              <w:top w:val="nil"/>
              <w:left w:val="nil"/>
              <w:bottom w:val="single" w:sz="4" w:space="0" w:color="auto"/>
              <w:right w:val="single" w:sz="4" w:space="0" w:color="auto"/>
            </w:tcBorders>
            <w:noWrap/>
            <w:vAlign w:val="center"/>
          </w:tcPr>
          <w:p w14:paraId="49853DB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DUY17ZZ</w:t>
            </w:r>
          </w:p>
        </w:tc>
        <w:tc>
          <w:tcPr>
            <w:tcW w:w="740" w:type="dxa"/>
            <w:tcBorders>
              <w:top w:val="nil"/>
              <w:left w:val="nil"/>
              <w:bottom w:val="single" w:sz="4" w:space="0" w:color="auto"/>
              <w:right w:val="single" w:sz="4" w:space="0" w:color="auto"/>
            </w:tcBorders>
            <w:noWrap/>
            <w:vAlign w:val="center"/>
          </w:tcPr>
          <w:p w14:paraId="179D464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DW16BBZ</w:t>
            </w:r>
          </w:p>
        </w:tc>
      </w:tr>
      <w:tr w:rsidR="00E95E38" w:rsidRPr="00FE6E25" w14:paraId="220C8FD7"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38864A7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0HHT71Z</w:t>
            </w:r>
          </w:p>
        </w:tc>
        <w:tc>
          <w:tcPr>
            <w:tcW w:w="696" w:type="dxa"/>
            <w:tcBorders>
              <w:top w:val="nil"/>
              <w:left w:val="nil"/>
              <w:bottom w:val="single" w:sz="4" w:space="0" w:color="auto"/>
              <w:right w:val="single" w:sz="4" w:space="0" w:color="auto"/>
            </w:tcBorders>
            <w:noWrap/>
            <w:vAlign w:val="center"/>
          </w:tcPr>
          <w:p w14:paraId="12E3C58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0XHF31Z</w:t>
            </w:r>
          </w:p>
        </w:tc>
        <w:tc>
          <w:tcPr>
            <w:tcW w:w="696" w:type="dxa"/>
            <w:tcBorders>
              <w:top w:val="nil"/>
              <w:left w:val="nil"/>
              <w:bottom w:val="single" w:sz="4" w:space="0" w:color="auto"/>
              <w:right w:val="single" w:sz="4" w:space="0" w:color="auto"/>
            </w:tcBorders>
            <w:noWrap/>
            <w:vAlign w:val="center"/>
          </w:tcPr>
          <w:p w14:paraId="471D56A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D0076ZZ</w:t>
            </w:r>
          </w:p>
        </w:tc>
        <w:tc>
          <w:tcPr>
            <w:tcW w:w="703" w:type="dxa"/>
            <w:tcBorders>
              <w:top w:val="nil"/>
              <w:left w:val="nil"/>
              <w:bottom w:val="single" w:sz="4" w:space="0" w:color="auto"/>
              <w:right w:val="single" w:sz="4" w:space="0" w:color="auto"/>
            </w:tcBorders>
            <w:noWrap/>
            <w:vAlign w:val="center"/>
          </w:tcPr>
          <w:p w14:paraId="4B93497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D71198Z</w:t>
            </w:r>
          </w:p>
        </w:tc>
        <w:tc>
          <w:tcPr>
            <w:tcW w:w="703" w:type="dxa"/>
            <w:tcBorders>
              <w:top w:val="nil"/>
              <w:left w:val="nil"/>
              <w:bottom w:val="single" w:sz="4" w:space="0" w:color="auto"/>
              <w:right w:val="single" w:sz="4" w:space="0" w:color="auto"/>
            </w:tcBorders>
            <w:noWrap/>
            <w:vAlign w:val="center"/>
          </w:tcPr>
          <w:p w14:paraId="6C766EE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D9013ZZ</w:t>
            </w:r>
          </w:p>
        </w:tc>
        <w:tc>
          <w:tcPr>
            <w:tcW w:w="736" w:type="dxa"/>
            <w:tcBorders>
              <w:top w:val="nil"/>
              <w:left w:val="nil"/>
              <w:bottom w:val="single" w:sz="4" w:space="0" w:color="auto"/>
              <w:right w:val="single" w:sz="4" w:space="0" w:color="auto"/>
            </w:tcBorders>
            <w:noWrap/>
            <w:vAlign w:val="center"/>
          </w:tcPr>
          <w:p w14:paraId="1688E2B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D91699Z</w:t>
            </w:r>
          </w:p>
        </w:tc>
        <w:tc>
          <w:tcPr>
            <w:tcW w:w="736" w:type="dxa"/>
            <w:tcBorders>
              <w:top w:val="nil"/>
              <w:left w:val="nil"/>
              <w:bottom w:val="single" w:sz="4" w:space="0" w:color="auto"/>
              <w:right w:val="single" w:sz="4" w:space="0" w:color="auto"/>
            </w:tcBorders>
            <w:noWrap/>
            <w:vAlign w:val="center"/>
          </w:tcPr>
          <w:p w14:paraId="1C6D6D4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DB061ZZ</w:t>
            </w:r>
          </w:p>
        </w:tc>
        <w:tc>
          <w:tcPr>
            <w:tcW w:w="695" w:type="dxa"/>
            <w:tcBorders>
              <w:top w:val="nil"/>
              <w:left w:val="nil"/>
              <w:bottom w:val="single" w:sz="4" w:space="0" w:color="auto"/>
              <w:right w:val="single" w:sz="4" w:space="0" w:color="auto"/>
            </w:tcBorders>
            <w:noWrap/>
            <w:vAlign w:val="center"/>
          </w:tcPr>
          <w:p w14:paraId="2D051EF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DD024ZZ</w:t>
            </w:r>
          </w:p>
        </w:tc>
        <w:tc>
          <w:tcPr>
            <w:tcW w:w="695" w:type="dxa"/>
            <w:tcBorders>
              <w:top w:val="nil"/>
              <w:left w:val="nil"/>
              <w:bottom w:val="single" w:sz="4" w:space="0" w:color="auto"/>
              <w:right w:val="single" w:sz="4" w:space="0" w:color="auto"/>
            </w:tcBorders>
            <w:noWrap/>
            <w:vAlign w:val="center"/>
          </w:tcPr>
          <w:p w14:paraId="3882E1F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DF001ZZ</w:t>
            </w:r>
          </w:p>
        </w:tc>
        <w:tc>
          <w:tcPr>
            <w:tcW w:w="695" w:type="dxa"/>
            <w:tcBorders>
              <w:top w:val="nil"/>
              <w:left w:val="nil"/>
              <w:bottom w:val="single" w:sz="4" w:space="0" w:color="auto"/>
              <w:right w:val="single" w:sz="4" w:space="0" w:color="auto"/>
            </w:tcBorders>
            <w:noWrap/>
            <w:vAlign w:val="center"/>
          </w:tcPr>
          <w:p w14:paraId="1022DB6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DG11B8Z</w:t>
            </w:r>
          </w:p>
        </w:tc>
        <w:tc>
          <w:tcPr>
            <w:tcW w:w="695" w:type="dxa"/>
            <w:tcBorders>
              <w:top w:val="nil"/>
              <w:left w:val="nil"/>
              <w:bottom w:val="single" w:sz="4" w:space="0" w:color="auto"/>
              <w:right w:val="single" w:sz="4" w:space="0" w:color="auto"/>
            </w:tcBorders>
            <w:noWrap/>
            <w:vAlign w:val="center"/>
          </w:tcPr>
          <w:p w14:paraId="2448CEA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DM1097Z</w:t>
            </w:r>
          </w:p>
        </w:tc>
        <w:tc>
          <w:tcPr>
            <w:tcW w:w="744" w:type="dxa"/>
            <w:tcBorders>
              <w:top w:val="nil"/>
              <w:left w:val="nil"/>
              <w:bottom w:val="single" w:sz="4" w:space="0" w:color="auto"/>
              <w:right w:val="single" w:sz="4" w:space="0" w:color="auto"/>
            </w:tcBorders>
            <w:noWrap/>
            <w:vAlign w:val="center"/>
          </w:tcPr>
          <w:p w14:paraId="182B846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DT015ZZ</w:t>
            </w:r>
          </w:p>
        </w:tc>
        <w:tc>
          <w:tcPr>
            <w:tcW w:w="777" w:type="dxa"/>
            <w:tcBorders>
              <w:top w:val="nil"/>
              <w:left w:val="nil"/>
              <w:bottom w:val="single" w:sz="4" w:space="0" w:color="auto"/>
              <w:right w:val="single" w:sz="4" w:space="0" w:color="auto"/>
            </w:tcBorders>
            <w:noWrap/>
            <w:vAlign w:val="center"/>
          </w:tcPr>
          <w:p w14:paraId="58841B3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DUY1CZZ</w:t>
            </w:r>
          </w:p>
        </w:tc>
        <w:tc>
          <w:tcPr>
            <w:tcW w:w="740" w:type="dxa"/>
            <w:tcBorders>
              <w:top w:val="nil"/>
              <w:left w:val="nil"/>
              <w:bottom w:val="single" w:sz="4" w:space="0" w:color="auto"/>
              <w:right w:val="single" w:sz="4" w:space="0" w:color="auto"/>
            </w:tcBorders>
            <w:noWrap/>
            <w:vAlign w:val="center"/>
          </w:tcPr>
          <w:p w14:paraId="5F141F9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DW16BCZ</w:t>
            </w:r>
          </w:p>
        </w:tc>
      </w:tr>
      <w:tr w:rsidR="00E95E38" w:rsidRPr="00FE6E25" w14:paraId="75B4C117"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56F6F67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0HHT81Z</w:t>
            </w:r>
          </w:p>
        </w:tc>
        <w:tc>
          <w:tcPr>
            <w:tcW w:w="696" w:type="dxa"/>
            <w:tcBorders>
              <w:top w:val="nil"/>
              <w:left w:val="nil"/>
              <w:bottom w:val="single" w:sz="4" w:space="0" w:color="auto"/>
              <w:right w:val="single" w:sz="4" w:space="0" w:color="auto"/>
            </w:tcBorders>
            <w:noWrap/>
            <w:vAlign w:val="center"/>
          </w:tcPr>
          <w:p w14:paraId="5B5AC28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0XHF41Z</w:t>
            </w:r>
          </w:p>
        </w:tc>
        <w:tc>
          <w:tcPr>
            <w:tcW w:w="696" w:type="dxa"/>
            <w:tcBorders>
              <w:top w:val="nil"/>
              <w:left w:val="nil"/>
              <w:bottom w:val="single" w:sz="4" w:space="0" w:color="auto"/>
              <w:right w:val="single" w:sz="4" w:space="0" w:color="auto"/>
            </w:tcBorders>
            <w:noWrap/>
            <w:vAlign w:val="center"/>
          </w:tcPr>
          <w:p w14:paraId="43E643F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D01097Z</w:t>
            </w:r>
          </w:p>
        </w:tc>
        <w:tc>
          <w:tcPr>
            <w:tcW w:w="703" w:type="dxa"/>
            <w:tcBorders>
              <w:top w:val="nil"/>
              <w:left w:val="nil"/>
              <w:bottom w:val="single" w:sz="4" w:space="0" w:color="auto"/>
              <w:right w:val="single" w:sz="4" w:space="0" w:color="auto"/>
            </w:tcBorders>
            <w:noWrap/>
            <w:vAlign w:val="center"/>
          </w:tcPr>
          <w:p w14:paraId="73CAED3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D71199Z</w:t>
            </w:r>
          </w:p>
        </w:tc>
        <w:tc>
          <w:tcPr>
            <w:tcW w:w="703" w:type="dxa"/>
            <w:tcBorders>
              <w:top w:val="nil"/>
              <w:left w:val="nil"/>
              <w:bottom w:val="single" w:sz="4" w:space="0" w:color="auto"/>
              <w:right w:val="single" w:sz="4" w:space="0" w:color="auto"/>
            </w:tcBorders>
            <w:noWrap/>
            <w:vAlign w:val="center"/>
          </w:tcPr>
          <w:p w14:paraId="4AFA580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D9014ZZ</w:t>
            </w:r>
          </w:p>
        </w:tc>
        <w:tc>
          <w:tcPr>
            <w:tcW w:w="736" w:type="dxa"/>
            <w:tcBorders>
              <w:top w:val="nil"/>
              <w:left w:val="nil"/>
              <w:bottom w:val="single" w:sz="4" w:space="0" w:color="auto"/>
              <w:right w:val="single" w:sz="4" w:space="0" w:color="auto"/>
            </w:tcBorders>
            <w:noWrap/>
            <w:vAlign w:val="center"/>
          </w:tcPr>
          <w:p w14:paraId="0110D04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D9169BZ</w:t>
            </w:r>
          </w:p>
        </w:tc>
        <w:tc>
          <w:tcPr>
            <w:tcW w:w="736" w:type="dxa"/>
            <w:tcBorders>
              <w:top w:val="nil"/>
              <w:left w:val="nil"/>
              <w:bottom w:val="single" w:sz="4" w:space="0" w:color="auto"/>
              <w:right w:val="single" w:sz="4" w:space="0" w:color="auto"/>
            </w:tcBorders>
            <w:noWrap/>
            <w:vAlign w:val="center"/>
          </w:tcPr>
          <w:p w14:paraId="7D1205C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DB062ZZ</w:t>
            </w:r>
          </w:p>
        </w:tc>
        <w:tc>
          <w:tcPr>
            <w:tcW w:w="695" w:type="dxa"/>
            <w:tcBorders>
              <w:top w:val="nil"/>
              <w:left w:val="nil"/>
              <w:bottom w:val="single" w:sz="4" w:space="0" w:color="auto"/>
              <w:right w:val="single" w:sz="4" w:space="0" w:color="auto"/>
            </w:tcBorders>
            <w:noWrap/>
            <w:vAlign w:val="center"/>
          </w:tcPr>
          <w:p w14:paraId="3775B8E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DD025ZZ</w:t>
            </w:r>
          </w:p>
        </w:tc>
        <w:tc>
          <w:tcPr>
            <w:tcW w:w="695" w:type="dxa"/>
            <w:tcBorders>
              <w:top w:val="nil"/>
              <w:left w:val="nil"/>
              <w:bottom w:val="single" w:sz="4" w:space="0" w:color="auto"/>
              <w:right w:val="single" w:sz="4" w:space="0" w:color="auto"/>
            </w:tcBorders>
            <w:noWrap/>
            <w:vAlign w:val="center"/>
          </w:tcPr>
          <w:p w14:paraId="3A427DA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DF002ZZ</w:t>
            </w:r>
          </w:p>
        </w:tc>
        <w:tc>
          <w:tcPr>
            <w:tcW w:w="695" w:type="dxa"/>
            <w:tcBorders>
              <w:top w:val="nil"/>
              <w:left w:val="nil"/>
              <w:bottom w:val="single" w:sz="4" w:space="0" w:color="auto"/>
              <w:right w:val="single" w:sz="4" w:space="0" w:color="auto"/>
            </w:tcBorders>
            <w:noWrap/>
            <w:vAlign w:val="center"/>
          </w:tcPr>
          <w:p w14:paraId="23DB81C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DG11B9Z</w:t>
            </w:r>
          </w:p>
        </w:tc>
        <w:tc>
          <w:tcPr>
            <w:tcW w:w="695" w:type="dxa"/>
            <w:tcBorders>
              <w:top w:val="nil"/>
              <w:left w:val="nil"/>
              <w:bottom w:val="single" w:sz="4" w:space="0" w:color="auto"/>
              <w:right w:val="single" w:sz="4" w:space="0" w:color="auto"/>
            </w:tcBorders>
            <w:noWrap/>
            <w:vAlign w:val="center"/>
          </w:tcPr>
          <w:p w14:paraId="370E90C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DM1098Z</w:t>
            </w:r>
          </w:p>
        </w:tc>
        <w:tc>
          <w:tcPr>
            <w:tcW w:w="744" w:type="dxa"/>
            <w:tcBorders>
              <w:top w:val="nil"/>
              <w:left w:val="nil"/>
              <w:bottom w:val="single" w:sz="4" w:space="0" w:color="auto"/>
              <w:right w:val="single" w:sz="4" w:space="0" w:color="auto"/>
            </w:tcBorders>
            <w:noWrap/>
            <w:vAlign w:val="center"/>
          </w:tcPr>
          <w:p w14:paraId="44D4E1D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DT016ZZ</w:t>
            </w:r>
          </w:p>
        </w:tc>
        <w:tc>
          <w:tcPr>
            <w:tcW w:w="777" w:type="dxa"/>
            <w:tcBorders>
              <w:top w:val="nil"/>
              <w:left w:val="nil"/>
              <w:bottom w:val="single" w:sz="4" w:space="0" w:color="auto"/>
              <w:right w:val="single" w:sz="4" w:space="0" w:color="auto"/>
            </w:tcBorders>
            <w:noWrap/>
            <w:vAlign w:val="center"/>
          </w:tcPr>
          <w:p w14:paraId="35E8836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DUY1FZZ</w:t>
            </w:r>
          </w:p>
        </w:tc>
        <w:tc>
          <w:tcPr>
            <w:tcW w:w="740" w:type="dxa"/>
            <w:tcBorders>
              <w:top w:val="nil"/>
              <w:left w:val="nil"/>
              <w:bottom w:val="single" w:sz="4" w:space="0" w:color="auto"/>
              <w:right w:val="single" w:sz="4" w:space="0" w:color="auto"/>
            </w:tcBorders>
            <w:noWrap/>
            <w:vAlign w:val="center"/>
          </w:tcPr>
          <w:p w14:paraId="34066DF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DW16BYZ</w:t>
            </w:r>
          </w:p>
        </w:tc>
      </w:tr>
      <w:tr w:rsidR="00E95E38" w:rsidRPr="00FE6E25" w14:paraId="7EB9F970"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326089F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0HHTX1Z</w:t>
            </w:r>
          </w:p>
        </w:tc>
        <w:tc>
          <w:tcPr>
            <w:tcW w:w="696" w:type="dxa"/>
            <w:tcBorders>
              <w:top w:val="nil"/>
              <w:left w:val="nil"/>
              <w:bottom w:val="single" w:sz="4" w:space="0" w:color="auto"/>
              <w:right w:val="single" w:sz="4" w:space="0" w:color="auto"/>
            </w:tcBorders>
            <w:noWrap/>
            <w:vAlign w:val="center"/>
          </w:tcPr>
          <w:p w14:paraId="3C989C5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0XHG01Z</w:t>
            </w:r>
          </w:p>
        </w:tc>
        <w:tc>
          <w:tcPr>
            <w:tcW w:w="696" w:type="dxa"/>
            <w:tcBorders>
              <w:top w:val="nil"/>
              <w:left w:val="nil"/>
              <w:bottom w:val="single" w:sz="4" w:space="0" w:color="auto"/>
              <w:right w:val="single" w:sz="4" w:space="0" w:color="auto"/>
            </w:tcBorders>
            <w:noWrap/>
            <w:vAlign w:val="center"/>
          </w:tcPr>
          <w:p w14:paraId="45B1D15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D01098Z</w:t>
            </w:r>
          </w:p>
        </w:tc>
        <w:tc>
          <w:tcPr>
            <w:tcW w:w="703" w:type="dxa"/>
            <w:tcBorders>
              <w:top w:val="nil"/>
              <w:left w:val="nil"/>
              <w:bottom w:val="single" w:sz="4" w:space="0" w:color="auto"/>
              <w:right w:val="single" w:sz="4" w:space="0" w:color="auto"/>
            </w:tcBorders>
            <w:noWrap/>
            <w:vAlign w:val="center"/>
          </w:tcPr>
          <w:p w14:paraId="51B9422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D7119BZ</w:t>
            </w:r>
          </w:p>
        </w:tc>
        <w:tc>
          <w:tcPr>
            <w:tcW w:w="703" w:type="dxa"/>
            <w:tcBorders>
              <w:top w:val="nil"/>
              <w:left w:val="nil"/>
              <w:bottom w:val="single" w:sz="4" w:space="0" w:color="auto"/>
              <w:right w:val="single" w:sz="4" w:space="0" w:color="auto"/>
            </w:tcBorders>
            <w:noWrap/>
            <w:vAlign w:val="center"/>
          </w:tcPr>
          <w:p w14:paraId="4B2CF2C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D9015ZZ</w:t>
            </w:r>
          </w:p>
        </w:tc>
        <w:tc>
          <w:tcPr>
            <w:tcW w:w="736" w:type="dxa"/>
            <w:tcBorders>
              <w:top w:val="nil"/>
              <w:left w:val="nil"/>
              <w:bottom w:val="single" w:sz="4" w:space="0" w:color="auto"/>
              <w:right w:val="single" w:sz="4" w:space="0" w:color="auto"/>
            </w:tcBorders>
            <w:noWrap/>
            <w:vAlign w:val="center"/>
          </w:tcPr>
          <w:p w14:paraId="166A466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D9169CZ</w:t>
            </w:r>
          </w:p>
        </w:tc>
        <w:tc>
          <w:tcPr>
            <w:tcW w:w="736" w:type="dxa"/>
            <w:tcBorders>
              <w:top w:val="nil"/>
              <w:left w:val="nil"/>
              <w:bottom w:val="single" w:sz="4" w:space="0" w:color="auto"/>
              <w:right w:val="single" w:sz="4" w:space="0" w:color="auto"/>
            </w:tcBorders>
            <w:noWrap/>
            <w:vAlign w:val="center"/>
          </w:tcPr>
          <w:p w14:paraId="061BF1A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DB063Z0</w:t>
            </w:r>
          </w:p>
        </w:tc>
        <w:tc>
          <w:tcPr>
            <w:tcW w:w="695" w:type="dxa"/>
            <w:tcBorders>
              <w:top w:val="nil"/>
              <w:left w:val="nil"/>
              <w:bottom w:val="single" w:sz="4" w:space="0" w:color="auto"/>
              <w:right w:val="single" w:sz="4" w:space="0" w:color="auto"/>
            </w:tcBorders>
            <w:noWrap/>
            <w:vAlign w:val="center"/>
          </w:tcPr>
          <w:p w14:paraId="79116BE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DD026ZZ</w:t>
            </w:r>
          </w:p>
        </w:tc>
        <w:tc>
          <w:tcPr>
            <w:tcW w:w="695" w:type="dxa"/>
            <w:tcBorders>
              <w:top w:val="nil"/>
              <w:left w:val="nil"/>
              <w:bottom w:val="single" w:sz="4" w:space="0" w:color="auto"/>
              <w:right w:val="single" w:sz="4" w:space="0" w:color="auto"/>
            </w:tcBorders>
            <w:noWrap/>
            <w:vAlign w:val="center"/>
          </w:tcPr>
          <w:p w14:paraId="2C65628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DF003Z0</w:t>
            </w:r>
          </w:p>
        </w:tc>
        <w:tc>
          <w:tcPr>
            <w:tcW w:w="695" w:type="dxa"/>
            <w:tcBorders>
              <w:top w:val="nil"/>
              <w:left w:val="nil"/>
              <w:bottom w:val="single" w:sz="4" w:space="0" w:color="auto"/>
              <w:right w:val="single" w:sz="4" w:space="0" w:color="auto"/>
            </w:tcBorders>
            <w:noWrap/>
            <w:vAlign w:val="center"/>
          </w:tcPr>
          <w:p w14:paraId="48816DD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DG11BB1</w:t>
            </w:r>
          </w:p>
        </w:tc>
        <w:tc>
          <w:tcPr>
            <w:tcW w:w="695" w:type="dxa"/>
            <w:tcBorders>
              <w:top w:val="nil"/>
              <w:left w:val="nil"/>
              <w:bottom w:val="single" w:sz="4" w:space="0" w:color="auto"/>
              <w:right w:val="single" w:sz="4" w:space="0" w:color="auto"/>
            </w:tcBorders>
            <w:noWrap/>
            <w:vAlign w:val="center"/>
          </w:tcPr>
          <w:p w14:paraId="285FD60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DM1099Z</w:t>
            </w:r>
          </w:p>
        </w:tc>
        <w:tc>
          <w:tcPr>
            <w:tcW w:w="744" w:type="dxa"/>
            <w:tcBorders>
              <w:top w:val="nil"/>
              <w:left w:val="nil"/>
              <w:bottom w:val="single" w:sz="4" w:space="0" w:color="auto"/>
              <w:right w:val="single" w:sz="4" w:space="0" w:color="auto"/>
            </w:tcBorders>
            <w:noWrap/>
            <w:vAlign w:val="center"/>
          </w:tcPr>
          <w:p w14:paraId="7FA2AD3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DT020ZZ</w:t>
            </w:r>
          </w:p>
        </w:tc>
        <w:tc>
          <w:tcPr>
            <w:tcW w:w="777" w:type="dxa"/>
            <w:tcBorders>
              <w:top w:val="nil"/>
              <w:left w:val="nil"/>
              <w:bottom w:val="single" w:sz="4" w:space="0" w:color="auto"/>
              <w:right w:val="single" w:sz="4" w:space="0" w:color="auto"/>
            </w:tcBorders>
            <w:noWrap/>
            <w:vAlign w:val="center"/>
          </w:tcPr>
          <w:p w14:paraId="1EDC460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DUY27ZZ</w:t>
            </w:r>
          </w:p>
        </w:tc>
        <w:tc>
          <w:tcPr>
            <w:tcW w:w="740" w:type="dxa"/>
            <w:tcBorders>
              <w:top w:val="nil"/>
              <w:left w:val="nil"/>
              <w:bottom w:val="single" w:sz="4" w:space="0" w:color="auto"/>
              <w:right w:val="single" w:sz="4" w:space="0" w:color="auto"/>
            </w:tcBorders>
            <w:noWrap/>
            <w:vAlign w:val="center"/>
          </w:tcPr>
          <w:p w14:paraId="0376C6E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DWY17ZZ</w:t>
            </w:r>
          </w:p>
        </w:tc>
      </w:tr>
      <w:tr w:rsidR="00E95E38" w:rsidRPr="00FE6E25" w14:paraId="30D77726"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3FA3363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0HHU01Z</w:t>
            </w:r>
          </w:p>
        </w:tc>
        <w:tc>
          <w:tcPr>
            <w:tcW w:w="696" w:type="dxa"/>
            <w:tcBorders>
              <w:top w:val="nil"/>
              <w:left w:val="nil"/>
              <w:bottom w:val="single" w:sz="4" w:space="0" w:color="auto"/>
              <w:right w:val="single" w:sz="4" w:space="0" w:color="auto"/>
            </w:tcBorders>
            <w:noWrap/>
            <w:vAlign w:val="center"/>
          </w:tcPr>
          <w:p w14:paraId="7364F2C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0XHG31Z</w:t>
            </w:r>
          </w:p>
        </w:tc>
        <w:tc>
          <w:tcPr>
            <w:tcW w:w="696" w:type="dxa"/>
            <w:tcBorders>
              <w:top w:val="nil"/>
              <w:left w:val="nil"/>
              <w:bottom w:val="single" w:sz="4" w:space="0" w:color="auto"/>
              <w:right w:val="single" w:sz="4" w:space="0" w:color="auto"/>
            </w:tcBorders>
            <w:noWrap/>
            <w:vAlign w:val="center"/>
          </w:tcPr>
          <w:p w14:paraId="02C227E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D01099Z</w:t>
            </w:r>
          </w:p>
        </w:tc>
        <w:tc>
          <w:tcPr>
            <w:tcW w:w="703" w:type="dxa"/>
            <w:tcBorders>
              <w:top w:val="nil"/>
              <w:left w:val="nil"/>
              <w:bottom w:val="single" w:sz="4" w:space="0" w:color="auto"/>
              <w:right w:val="single" w:sz="4" w:space="0" w:color="auto"/>
            </w:tcBorders>
            <w:noWrap/>
            <w:vAlign w:val="center"/>
          </w:tcPr>
          <w:p w14:paraId="6D82064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D7119CZ</w:t>
            </w:r>
          </w:p>
        </w:tc>
        <w:tc>
          <w:tcPr>
            <w:tcW w:w="703" w:type="dxa"/>
            <w:tcBorders>
              <w:top w:val="nil"/>
              <w:left w:val="nil"/>
              <w:bottom w:val="single" w:sz="4" w:space="0" w:color="auto"/>
              <w:right w:val="single" w:sz="4" w:space="0" w:color="auto"/>
            </w:tcBorders>
            <w:noWrap/>
            <w:vAlign w:val="center"/>
          </w:tcPr>
          <w:p w14:paraId="3037126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D9016ZZ</w:t>
            </w:r>
          </w:p>
        </w:tc>
        <w:tc>
          <w:tcPr>
            <w:tcW w:w="736" w:type="dxa"/>
            <w:tcBorders>
              <w:top w:val="nil"/>
              <w:left w:val="nil"/>
              <w:bottom w:val="single" w:sz="4" w:space="0" w:color="auto"/>
              <w:right w:val="single" w:sz="4" w:space="0" w:color="auto"/>
            </w:tcBorders>
            <w:noWrap/>
            <w:vAlign w:val="center"/>
          </w:tcPr>
          <w:p w14:paraId="4BC9F71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D9169YZ</w:t>
            </w:r>
          </w:p>
        </w:tc>
        <w:tc>
          <w:tcPr>
            <w:tcW w:w="736" w:type="dxa"/>
            <w:tcBorders>
              <w:top w:val="nil"/>
              <w:left w:val="nil"/>
              <w:bottom w:val="single" w:sz="4" w:space="0" w:color="auto"/>
              <w:right w:val="single" w:sz="4" w:space="0" w:color="auto"/>
            </w:tcBorders>
            <w:noWrap/>
            <w:vAlign w:val="center"/>
          </w:tcPr>
          <w:p w14:paraId="1E185ED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DB063ZZ</w:t>
            </w:r>
          </w:p>
        </w:tc>
        <w:tc>
          <w:tcPr>
            <w:tcW w:w="695" w:type="dxa"/>
            <w:tcBorders>
              <w:top w:val="nil"/>
              <w:left w:val="nil"/>
              <w:bottom w:val="single" w:sz="4" w:space="0" w:color="auto"/>
              <w:right w:val="single" w:sz="4" w:space="0" w:color="auto"/>
            </w:tcBorders>
            <w:noWrap/>
            <w:vAlign w:val="center"/>
          </w:tcPr>
          <w:p w14:paraId="27FADD6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DD030ZZ</w:t>
            </w:r>
          </w:p>
        </w:tc>
        <w:tc>
          <w:tcPr>
            <w:tcW w:w="695" w:type="dxa"/>
            <w:tcBorders>
              <w:top w:val="nil"/>
              <w:left w:val="nil"/>
              <w:bottom w:val="single" w:sz="4" w:space="0" w:color="auto"/>
              <w:right w:val="single" w:sz="4" w:space="0" w:color="auto"/>
            </w:tcBorders>
            <w:noWrap/>
            <w:vAlign w:val="center"/>
          </w:tcPr>
          <w:p w14:paraId="5E0DACC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DF003ZZ</w:t>
            </w:r>
          </w:p>
        </w:tc>
        <w:tc>
          <w:tcPr>
            <w:tcW w:w="695" w:type="dxa"/>
            <w:tcBorders>
              <w:top w:val="nil"/>
              <w:left w:val="nil"/>
              <w:bottom w:val="single" w:sz="4" w:space="0" w:color="auto"/>
              <w:right w:val="single" w:sz="4" w:space="0" w:color="auto"/>
            </w:tcBorders>
            <w:noWrap/>
            <w:vAlign w:val="center"/>
          </w:tcPr>
          <w:p w14:paraId="4DAB77F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DG11BBZ</w:t>
            </w:r>
          </w:p>
        </w:tc>
        <w:tc>
          <w:tcPr>
            <w:tcW w:w="695" w:type="dxa"/>
            <w:tcBorders>
              <w:top w:val="nil"/>
              <w:left w:val="nil"/>
              <w:bottom w:val="single" w:sz="4" w:space="0" w:color="auto"/>
              <w:right w:val="single" w:sz="4" w:space="0" w:color="auto"/>
            </w:tcBorders>
            <w:noWrap/>
            <w:vAlign w:val="center"/>
          </w:tcPr>
          <w:p w14:paraId="4625EE6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DM109BZ</w:t>
            </w:r>
          </w:p>
        </w:tc>
        <w:tc>
          <w:tcPr>
            <w:tcW w:w="744" w:type="dxa"/>
            <w:tcBorders>
              <w:top w:val="nil"/>
              <w:left w:val="nil"/>
              <w:bottom w:val="single" w:sz="4" w:space="0" w:color="auto"/>
              <w:right w:val="single" w:sz="4" w:space="0" w:color="auto"/>
            </w:tcBorders>
            <w:noWrap/>
            <w:vAlign w:val="center"/>
          </w:tcPr>
          <w:p w14:paraId="3837138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DT021ZZ</w:t>
            </w:r>
          </w:p>
        </w:tc>
        <w:tc>
          <w:tcPr>
            <w:tcW w:w="777" w:type="dxa"/>
            <w:tcBorders>
              <w:top w:val="nil"/>
              <w:left w:val="nil"/>
              <w:bottom w:val="single" w:sz="4" w:space="0" w:color="auto"/>
              <w:right w:val="single" w:sz="4" w:space="0" w:color="auto"/>
            </w:tcBorders>
            <w:noWrap/>
            <w:vAlign w:val="center"/>
          </w:tcPr>
          <w:p w14:paraId="33F4C11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DUY2CZZ</w:t>
            </w:r>
          </w:p>
        </w:tc>
        <w:tc>
          <w:tcPr>
            <w:tcW w:w="740" w:type="dxa"/>
            <w:tcBorders>
              <w:top w:val="nil"/>
              <w:left w:val="nil"/>
              <w:bottom w:val="single" w:sz="4" w:space="0" w:color="auto"/>
              <w:right w:val="single" w:sz="4" w:space="0" w:color="auto"/>
            </w:tcBorders>
            <w:noWrap/>
            <w:vAlign w:val="center"/>
          </w:tcPr>
          <w:p w14:paraId="4F9F644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DWY1FZZ</w:t>
            </w:r>
          </w:p>
        </w:tc>
      </w:tr>
      <w:tr w:rsidR="00E95E38" w:rsidRPr="00FE6E25" w14:paraId="4F0F2ADD"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5502C7D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0HHU31Z</w:t>
            </w:r>
          </w:p>
        </w:tc>
        <w:tc>
          <w:tcPr>
            <w:tcW w:w="696" w:type="dxa"/>
            <w:tcBorders>
              <w:top w:val="nil"/>
              <w:left w:val="nil"/>
              <w:bottom w:val="single" w:sz="4" w:space="0" w:color="auto"/>
              <w:right w:val="single" w:sz="4" w:space="0" w:color="auto"/>
            </w:tcBorders>
            <w:noWrap/>
            <w:vAlign w:val="center"/>
          </w:tcPr>
          <w:p w14:paraId="66B9778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0XHG41Z</w:t>
            </w:r>
          </w:p>
        </w:tc>
        <w:tc>
          <w:tcPr>
            <w:tcW w:w="696" w:type="dxa"/>
            <w:tcBorders>
              <w:top w:val="nil"/>
              <w:left w:val="nil"/>
              <w:bottom w:val="single" w:sz="4" w:space="0" w:color="auto"/>
              <w:right w:val="single" w:sz="4" w:space="0" w:color="auto"/>
            </w:tcBorders>
            <w:noWrap/>
            <w:vAlign w:val="center"/>
          </w:tcPr>
          <w:p w14:paraId="742BF3A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D0109BZ</w:t>
            </w:r>
          </w:p>
        </w:tc>
        <w:tc>
          <w:tcPr>
            <w:tcW w:w="703" w:type="dxa"/>
            <w:tcBorders>
              <w:top w:val="nil"/>
              <w:left w:val="nil"/>
              <w:bottom w:val="single" w:sz="4" w:space="0" w:color="auto"/>
              <w:right w:val="single" w:sz="4" w:space="0" w:color="auto"/>
            </w:tcBorders>
            <w:noWrap/>
            <w:vAlign w:val="center"/>
          </w:tcPr>
          <w:p w14:paraId="5530081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D7119YZ</w:t>
            </w:r>
          </w:p>
        </w:tc>
        <w:tc>
          <w:tcPr>
            <w:tcW w:w="703" w:type="dxa"/>
            <w:tcBorders>
              <w:top w:val="nil"/>
              <w:left w:val="nil"/>
              <w:bottom w:val="single" w:sz="4" w:space="0" w:color="auto"/>
              <w:right w:val="single" w:sz="4" w:space="0" w:color="auto"/>
            </w:tcBorders>
            <w:noWrap/>
            <w:vAlign w:val="center"/>
          </w:tcPr>
          <w:p w14:paraId="2EB2544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D9030ZZ</w:t>
            </w:r>
          </w:p>
        </w:tc>
        <w:tc>
          <w:tcPr>
            <w:tcW w:w="736" w:type="dxa"/>
            <w:tcBorders>
              <w:top w:val="nil"/>
              <w:left w:val="nil"/>
              <w:bottom w:val="single" w:sz="4" w:space="0" w:color="auto"/>
              <w:right w:val="single" w:sz="4" w:space="0" w:color="auto"/>
            </w:tcBorders>
            <w:noWrap/>
            <w:vAlign w:val="center"/>
          </w:tcPr>
          <w:p w14:paraId="0A59364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D916B6Z</w:t>
            </w:r>
          </w:p>
        </w:tc>
        <w:tc>
          <w:tcPr>
            <w:tcW w:w="736" w:type="dxa"/>
            <w:tcBorders>
              <w:top w:val="nil"/>
              <w:left w:val="nil"/>
              <w:bottom w:val="single" w:sz="4" w:space="0" w:color="auto"/>
              <w:right w:val="single" w:sz="4" w:space="0" w:color="auto"/>
            </w:tcBorders>
            <w:noWrap/>
            <w:vAlign w:val="center"/>
          </w:tcPr>
          <w:p w14:paraId="1B8380D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DB064ZZ</w:t>
            </w:r>
          </w:p>
        </w:tc>
        <w:tc>
          <w:tcPr>
            <w:tcW w:w="695" w:type="dxa"/>
            <w:tcBorders>
              <w:top w:val="nil"/>
              <w:left w:val="nil"/>
              <w:bottom w:val="single" w:sz="4" w:space="0" w:color="auto"/>
              <w:right w:val="single" w:sz="4" w:space="0" w:color="auto"/>
            </w:tcBorders>
            <w:noWrap/>
            <w:vAlign w:val="center"/>
          </w:tcPr>
          <w:p w14:paraId="1EF232B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DD031ZZ</w:t>
            </w:r>
          </w:p>
        </w:tc>
        <w:tc>
          <w:tcPr>
            <w:tcW w:w="695" w:type="dxa"/>
            <w:tcBorders>
              <w:top w:val="nil"/>
              <w:left w:val="nil"/>
              <w:bottom w:val="single" w:sz="4" w:space="0" w:color="auto"/>
              <w:right w:val="single" w:sz="4" w:space="0" w:color="auto"/>
            </w:tcBorders>
            <w:noWrap/>
            <w:vAlign w:val="center"/>
          </w:tcPr>
          <w:p w14:paraId="4C9046F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DF004ZZ</w:t>
            </w:r>
          </w:p>
        </w:tc>
        <w:tc>
          <w:tcPr>
            <w:tcW w:w="695" w:type="dxa"/>
            <w:tcBorders>
              <w:top w:val="nil"/>
              <w:left w:val="nil"/>
              <w:bottom w:val="single" w:sz="4" w:space="0" w:color="auto"/>
              <w:right w:val="single" w:sz="4" w:space="0" w:color="auto"/>
            </w:tcBorders>
            <w:noWrap/>
            <w:vAlign w:val="center"/>
          </w:tcPr>
          <w:p w14:paraId="55FF12D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DG11BCZ</w:t>
            </w:r>
          </w:p>
        </w:tc>
        <w:tc>
          <w:tcPr>
            <w:tcW w:w="695" w:type="dxa"/>
            <w:tcBorders>
              <w:top w:val="nil"/>
              <w:left w:val="nil"/>
              <w:bottom w:val="single" w:sz="4" w:space="0" w:color="auto"/>
              <w:right w:val="single" w:sz="4" w:space="0" w:color="auto"/>
            </w:tcBorders>
            <w:noWrap/>
            <w:vAlign w:val="center"/>
          </w:tcPr>
          <w:p w14:paraId="3582F39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DM109CZ</w:t>
            </w:r>
          </w:p>
        </w:tc>
        <w:tc>
          <w:tcPr>
            <w:tcW w:w="744" w:type="dxa"/>
            <w:tcBorders>
              <w:top w:val="nil"/>
              <w:left w:val="nil"/>
              <w:bottom w:val="single" w:sz="4" w:space="0" w:color="auto"/>
              <w:right w:val="single" w:sz="4" w:space="0" w:color="auto"/>
            </w:tcBorders>
            <w:noWrap/>
            <w:vAlign w:val="center"/>
          </w:tcPr>
          <w:p w14:paraId="7BC88D4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DT022ZZ</w:t>
            </w:r>
          </w:p>
        </w:tc>
        <w:tc>
          <w:tcPr>
            <w:tcW w:w="777" w:type="dxa"/>
            <w:tcBorders>
              <w:top w:val="nil"/>
              <w:left w:val="nil"/>
              <w:bottom w:val="single" w:sz="4" w:space="0" w:color="auto"/>
              <w:right w:val="single" w:sz="4" w:space="0" w:color="auto"/>
            </w:tcBorders>
            <w:noWrap/>
            <w:vAlign w:val="center"/>
          </w:tcPr>
          <w:p w14:paraId="57E09BF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DUY2FZZ</w:t>
            </w:r>
          </w:p>
        </w:tc>
        <w:tc>
          <w:tcPr>
            <w:tcW w:w="740" w:type="dxa"/>
            <w:tcBorders>
              <w:top w:val="nil"/>
              <w:left w:val="nil"/>
              <w:bottom w:val="single" w:sz="4" w:space="0" w:color="auto"/>
              <w:right w:val="single" w:sz="4" w:space="0" w:color="auto"/>
            </w:tcBorders>
            <w:noWrap/>
            <w:vAlign w:val="center"/>
          </w:tcPr>
          <w:p w14:paraId="5ECBE4A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DWY27ZZ</w:t>
            </w:r>
          </w:p>
        </w:tc>
      </w:tr>
      <w:tr w:rsidR="00E95E38" w:rsidRPr="00FE6E25" w14:paraId="70A1A02B"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13EC3E7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0HHU71Z</w:t>
            </w:r>
          </w:p>
        </w:tc>
        <w:tc>
          <w:tcPr>
            <w:tcW w:w="696" w:type="dxa"/>
            <w:tcBorders>
              <w:top w:val="nil"/>
              <w:left w:val="nil"/>
              <w:bottom w:val="single" w:sz="4" w:space="0" w:color="auto"/>
              <w:right w:val="single" w:sz="4" w:space="0" w:color="auto"/>
            </w:tcBorders>
            <w:noWrap/>
            <w:vAlign w:val="center"/>
          </w:tcPr>
          <w:p w14:paraId="692567C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0XHH01Z</w:t>
            </w:r>
          </w:p>
        </w:tc>
        <w:tc>
          <w:tcPr>
            <w:tcW w:w="696" w:type="dxa"/>
            <w:tcBorders>
              <w:top w:val="nil"/>
              <w:left w:val="nil"/>
              <w:bottom w:val="single" w:sz="4" w:space="0" w:color="auto"/>
              <w:right w:val="single" w:sz="4" w:space="0" w:color="auto"/>
            </w:tcBorders>
            <w:noWrap/>
            <w:vAlign w:val="center"/>
          </w:tcPr>
          <w:p w14:paraId="5B0BCDA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D0109CZ</w:t>
            </w:r>
          </w:p>
        </w:tc>
        <w:tc>
          <w:tcPr>
            <w:tcW w:w="703" w:type="dxa"/>
            <w:tcBorders>
              <w:top w:val="nil"/>
              <w:left w:val="nil"/>
              <w:bottom w:val="single" w:sz="4" w:space="0" w:color="auto"/>
              <w:right w:val="single" w:sz="4" w:space="0" w:color="auto"/>
            </w:tcBorders>
            <w:noWrap/>
            <w:vAlign w:val="center"/>
          </w:tcPr>
          <w:p w14:paraId="6EDD89F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D711B6Z</w:t>
            </w:r>
          </w:p>
        </w:tc>
        <w:tc>
          <w:tcPr>
            <w:tcW w:w="703" w:type="dxa"/>
            <w:tcBorders>
              <w:top w:val="nil"/>
              <w:left w:val="nil"/>
              <w:bottom w:val="single" w:sz="4" w:space="0" w:color="auto"/>
              <w:right w:val="single" w:sz="4" w:space="0" w:color="auto"/>
            </w:tcBorders>
            <w:noWrap/>
            <w:vAlign w:val="center"/>
          </w:tcPr>
          <w:p w14:paraId="44036E3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D9031ZZ</w:t>
            </w:r>
          </w:p>
        </w:tc>
        <w:tc>
          <w:tcPr>
            <w:tcW w:w="736" w:type="dxa"/>
            <w:tcBorders>
              <w:top w:val="nil"/>
              <w:left w:val="nil"/>
              <w:bottom w:val="single" w:sz="4" w:space="0" w:color="auto"/>
              <w:right w:val="single" w:sz="4" w:space="0" w:color="auto"/>
            </w:tcBorders>
            <w:noWrap/>
            <w:vAlign w:val="center"/>
          </w:tcPr>
          <w:p w14:paraId="52A86D4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D916B7Z</w:t>
            </w:r>
          </w:p>
        </w:tc>
        <w:tc>
          <w:tcPr>
            <w:tcW w:w="736" w:type="dxa"/>
            <w:tcBorders>
              <w:top w:val="nil"/>
              <w:left w:val="nil"/>
              <w:bottom w:val="single" w:sz="4" w:space="0" w:color="auto"/>
              <w:right w:val="single" w:sz="4" w:space="0" w:color="auto"/>
            </w:tcBorders>
            <w:noWrap/>
            <w:vAlign w:val="center"/>
          </w:tcPr>
          <w:p w14:paraId="22751E3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DB065ZZ</w:t>
            </w:r>
          </w:p>
        </w:tc>
        <w:tc>
          <w:tcPr>
            <w:tcW w:w="695" w:type="dxa"/>
            <w:tcBorders>
              <w:top w:val="nil"/>
              <w:left w:val="nil"/>
              <w:bottom w:val="single" w:sz="4" w:space="0" w:color="auto"/>
              <w:right w:val="single" w:sz="4" w:space="0" w:color="auto"/>
            </w:tcBorders>
            <w:noWrap/>
            <w:vAlign w:val="center"/>
          </w:tcPr>
          <w:p w14:paraId="0214697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DD032ZZ</w:t>
            </w:r>
          </w:p>
        </w:tc>
        <w:tc>
          <w:tcPr>
            <w:tcW w:w="695" w:type="dxa"/>
            <w:tcBorders>
              <w:top w:val="nil"/>
              <w:left w:val="nil"/>
              <w:bottom w:val="single" w:sz="4" w:space="0" w:color="auto"/>
              <w:right w:val="single" w:sz="4" w:space="0" w:color="auto"/>
            </w:tcBorders>
            <w:noWrap/>
            <w:vAlign w:val="center"/>
          </w:tcPr>
          <w:p w14:paraId="641EB30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DF005ZZ</w:t>
            </w:r>
          </w:p>
        </w:tc>
        <w:tc>
          <w:tcPr>
            <w:tcW w:w="695" w:type="dxa"/>
            <w:tcBorders>
              <w:top w:val="nil"/>
              <w:left w:val="nil"/>
              <w:bottom w:val="single" w:sz="4" w:space="0" w:color="auto"/>
              <w:right w:val="single" w:sz="4" w:space="0" w:color="auto"/>
            </w:tcBorders>
            <w:noWrap/>
            <w:vAlign w:val="center"/>
          </w:tcPr>
          <w:p w14:paraId="08C6E14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DG11BYZ</w:t>
            </w:r>
          </w:p>
        </w:tc>
        <w:tc>
          <w:tcPr>
            <w:tcW w:w="695" w:type="dxa"/>
            <w:tcBorders>
              <w:top w:val="nil"/>
              <w:left w:val="nil"/>
              <w:bottom w:val="single" w:sz="4" w:space="0" w:color="auto"/>
              <w:right w:val="single" w:sz="4" w:space="0" w:color="auto"/>
            </w:tcBorders>
            <w:noWrap/>
            <w:vAlign w:val="center"/>
          </w:tcPr>
          <w:p w14:paraId="50BC063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DM109YZ</w:t>
            </w:r>
          </w:p>
        </w:tc>
        <w:tc>
          <w:tcPr>
            <w:tcW w:w="744" w:type="dxa"/>
            <w:tcBorders>
              <w:top w:val="nil"/>
              <w:left w:val="nil"/>
              <w:bottom w:val="single" w:sz="4" w:space="0" w:color="auto"/>
              <w:right w:val="single" w:sz="4" w:space="0" w:color="auto"/>
            </w:tcBorders>
            <w:noWrap/>
            <w:vAlign w:val="center"/>
          </w:tcPr>
          <w:p w14:paraId="5847BED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DT023Z0</w:t>
            </w:r>
          </w:p>
        </w:tc>
        <w:tc>
          <w:tcPr>
            <w:tcW w:w="777" w:type="dxa"/>
            <w:tcBorders>
              <w:top w:val="nil"/>
              <w:left w:val="nil"/>
              <w:bottom w:val="single" w:sz="4" w:space="0" w:color="auto"/>
              <w:right w:val="single" w:sz="4" w:space="0" w:color="auto"/>
            </w:tcBorders>
            <w:noWrap/>
            <w:vAlign w:val="center"/>
          </w:tcPr>
          <w:p w14:paraId="5370AA1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DV000ZZ</w:t>
            </w:r>
          </w:p>
        </w:tc>
        <w:tc>
          <w:tcPr>
            <w:tcW w:w="740" w:type="dxa"/>
            <w:tcBorders>
              <w:top w:val="nil"/>
              <w:left w:val="nil"/>
              <w:bottom w:val="single" w:sz="4" w:space="0" w:color="auto"/>
              <w:right w:val="single" w:sz="4" w:space="0" w:color="auto"/>
            </w:tcBorders>
            <w:noWrap/>
            <w:vAlign w:val="center"/>
          </w:tcPr>
          <w:p w14:paraId="243A6E2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DWY2FZZ</w:t>
            </w:r>
          </w:p>
        </w:tc>
      </w:tr>
      <w:tr w:rsidR="00E95E38" w:rsidRPr="00FE6E25" w14:paraId="4593F9A6"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038A7A1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0HHU81Z</w:t>
            </w:r>
          </w:p>
        </w:tc>
        <w:tc>
          <w:tcPr>
            <w:tcW w:w="696" w:type="dxa"/>
            <w:tcBorders>
              <w:top w:val="nil"/>
              <w:left w:val="nil"/>
              <w:bottom w:val="single" w:sz="4" w:space="0" w:color="auto"/>
              <w:right w:val="single" w:sz="4" w:space="0" w:color="auto"/>
            </w:tcBorders>
            <w:noWrap/>
            <w:vAlign w:val="center"/>
          </w:tcPr>
          <w:p w14:paraId="7279E67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0XHH31Z</w:t>
            </w:r>
          </w:p>
        </w:tc>
        <w:tc>
          <w:tcPr>
            <w:tcW w:w="696" w:type="dxa"/>
            <w:tcBorders>
              <w:top w:val="nil"/>
              <w:left w:val="nil"/>
              <w:bottom w:val="single" w:sz="4" w:space="0" w:color="auto"/>
              <w:right w:val="single" w:sz="4" w:space="0" w:color="auto"/>
            </w:tcBorders>
            <w:noWrap/>
            <w:vAlign w:val="center"/>
          </w:tcPr>
          <w:p w14:paraId="498B72F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D0109YZ</w:t>
            </w:r>
          </w:p>
        </w:tc>
        <w:tc>
          <w:tcPr>
            <w:tcW w:w="703" w:type="dxa"/>
            <w:tcBorders>
              <w:top w:val="nil"/>
              <w:left w:val="nil"/>
              <w:bottom w:val="single" w:sz="4" w:space="0" w:color="auto"/>
              <w:right w:val="single" w:sz="4" w:space="0" w:color="auto"/>
            </w:tcBorders>
            <w:noWrap/>
            <w:vAlign w:val="center"/>
          </w:tcPr>
          <w:p w14:paraId="05C5706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D711B7Z</w:t>
            </w:r>
          </w:p>
        </w:tc>
        <w:tc>
          <w:tcPr>
            <w:tcW w:w="703" w:type="dxa"/>
            <w:tcBorders>
              <w:top w:val="nil"/>
              <w:left w:val="nil"/>
              <w:bottom w:val="single" w:sz="4" w:space="0" w:color="auto"/>
              <w:right w:val="single" w:sz="4" w:space="0" w:color="auto"/>
            </w:tcBorders>
            <w:noWrap/>
            <w:vAlign w:val="center"/>
          </w:tcPr>
          <w:p w14:paraId="0274F12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D9032ZZ</w:t>
            </w:r>
          </w:p>
        </w:tc>
        <w:tc>
          <w:tcPr>
            <w:tcW w:w="736" w:type="dxa"/>
            <w:tcBorders>
              <w:top w:val="nil"/>
              <w:left w:val="nil"/>
              <w:bottom w:val="single" w:sz="4" w:space="0" w:color="auto"/>
              <w:right w:val="single" w:sz="4" w:space="0" w:color="auto"/>
            </w:tcBorders>
            <w:noWrap/>
            <w:vAlign w:val="center"/>
          </w:tcPr>
          <w:p w14:paraId="5B53928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D916B8Z</w:t>
            </w:r>
          </w:p>
        </w:tc>
        <w:tc>
          <w:tcPr>
            <w:tcW w:w="736" w:type="dxa"/>
            <w:tcBorders>
              <w:top w:val="nil"/>
              <w:left w:val="nil"/>
              <w:bottom w:val="single" w:sz="4" w:space="0" w:color="auto"/>
              <w:right w:val="single" w:sz="4" w:space="0" w:color="auto"/>
            </w:tcBorders>
            <w:noWrap/>
            <w:vAlign w:val="center"/>
          </w:tcPr>
          <w:p w14:paraId="3028EB1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DB066ZZ</w:t>
            </w:r>
          </w:p>
        </w:tc>
        <w:tc>
          <w:tcPr>
            <w:tcW w:w="695" w:type="dxa"/>
            <w:tcBorders>
              <w:top w:val="nil"/>
              <w:left w:val="nil"/>
              <w:bottom w:val="single" w:sz="4" w:space="0" w:color="auto"/>
              <w:right w:val="single" w:sz="4" w:space="0" w:color="auto"/>
            </w:tcBorders>
            <w:noWrap/>
            <w:vAlign w:val="center"/>
          </w:tcPr>
          <w:p w14:paraId="2CD0662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DD033Z0</w:t>
            </w:r>
          </w:p>
        </w:tc>
        <w:tc>
          <w:tcPr>
            <w:tcW w:w="695" w:type="dxa"/>
            <w:tcBorders>
              <w:top w:val="nil"/>
              <w:left w:val="nil"/>
              <w:bottom w:val="single" w:sz="4" w:space="0" w:color="auto"/>
              <w:right w:val="single" w:sz="4" w:space="0" w:color="auto"/>
            </w:tcBorders>
            <w:noWrap/>
            <w:vAlign w:val="center"/>
          </w:tcPr>
          <w:p w14:paraId="51EB4C2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DF006ZZ</w:t>
            </w:r>
          </w:p>
        </w:tc>
        <w:tc>
          <w:tcPr>
            <w:tcW w:w="695" w:type="dxa"/>
            <w:tcBorders>
              <w:top w:val="nil"/>
              <w:left w:val="nil"/>
              <w:bottom w:val="single" w:sz="4" w:space="0" w:color="auto"/>
              <w:right w:val="single" w:sz="4" w:space="0" w:color="auto"/>
            </w:tcBorders>
            <w:noWrap/>
            <w:vAlign w:val="center"/>
          </w:tcPr>
          <w:p w14:paraId="4AD5E65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DG1297Z</w:t>
            </w:r>
          </w:p>
        </w:tc>
        <w:tc>
          <w:tcPr>
            <w:tcW w:w="695" w:type="dxa"/>
            <w:tcBorders>
              <w:top w:val="nil"/>
              <w:left w:val="nil"/>
              <w:bottom w:val="single" w:sz="4" w:space="0" w:color="auto"/>
              <w:right w:val="single" w:sz="4" w:space="0" w:color="auto"/>
            </w:tcBorders>
            <w:noWrap/>
            <w:vAlign w:val="center"/>
          </w:tcPr>
          <w:p w14:paraId="0AF24D7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DM10B6Z</w:t>
            </w:r>
          </w:p>
        </w:tc>
        <w:tc>
          <w:tcPr>
            <w:tcW w:w="744" w:type="dxa"/>
            <w:tcBorders>
              <w:top w:val="nil"/>
              <w:left w:val="nil"/>
              <w:bottom w:val="single" w:sz="4" w:space="0" w:color="auto"/>
              <w:right w:val="single" w:sz="4" w:space="0" w:color="auto"/>
            </w:tcBorders>
            <w:noWrap/>
            <w:vAlign w:val="center"/>
          </w:tcPr>
          <w:p w14:paraId="0C93322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DT023ZZ</w:t>
            </w:r>
          </w:p>
        </w:tc>
        <w:tc>
          <w:tcPr>
            <w:tcW w:w="777" w:type="dxa"/>
            <w:tcBorders>
              <w:top w:val="nil"/>
              <w:left w:val="nil"/>
              <w:bottom w:val="single" w:sz="4" w:space="0" w:color="auto"/>
              <w:right w:val="single" w:sz="4" w:space="0" w:color="auto"/>
            </w:tcBorders>
            <w:noWrap/>
            <w:vAlign w:val="center"/>
          </w:tcPr>
          <w:p w14:paraId="05F83DD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DV001ZZ</w:t>
            </w:r>
          </w:p>
        </w:tc>
        <w:tc>
          <w:tcPr>
            <w:tcW w:w="740" w:type="dxa"/>
            <w:tcBorders>
              <w:top w:val="nil"/>
              <w:left w:val="nil"/>
              <w:bottom w:val="single" w:sz="4" w:space="0" w:color="auto"/>
              <w:right w:val="single" w:sz="4" w:space="0" w:color="auto"/>
            </w:tcBorders>
            <w:noWrap/>
            <w:vAlign w:val="center"/>
          </w:tcPr>
          <w:p w14:paraId="1F6A218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DWY37ZZ</w:t>
            </w:r>
          </w:p>
        </w:tc>
      </w:tr>
      <w:tr w:rsidR="00E95E38" w:rsidRPr="00FE6E25" w14:paraId="4DBC7DA6"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58DD407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0HHUX1Z</w:t>
            </w:r>
          </w:p>
        </w:tc>
        <w:tc>
          <w:tcPr>
            <w:tcW w:w="696" w:type="dxa"/>
            <w:tcBorders>
              <w:top w:val="nil"/>
              <w:left w:val="nil"/>
              <w:bottom w:val="single" w:sz="4" w:space="0" w:color="auto"/>
              <w:right w:val="single" w:sz="4" w:space="0" w:color="auto"/>
            </w:tcBorders>
            <w:noWrap/>
            <w:vAlign w:val="center"/>
          </w:tcPr>
          <w:p w14:paraId="3AFE723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0XHH41Z</w:t>
            </w:r>
          </w:p>
        </w:tc>
        <w:tc>
          <w:tcPr>
            <w:tcW w:w="696" w:type="dxa"/>
            <w:tcBorders>
              <w:top w:val="nil"/>
              <w:left w:val="nil"/>
              <w:bottom w:val="single" w:sz="4" w:space="0" w:color="auto"/>
              <w:right w:val="single" w:sz="4" w:space="0" w:color="auto"/>
            </w:tcBorders>
            <w:noWrap/>
            <w:vAlign w:val="center"/>
          </w:tcPr>
          <w:p w14:paraId="4E716EA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D010B6Z</w:t>
            </w:r>
          </w:p>
        </w:tc>
        <w:tc>
          <w:tcPr>
            <w:tcW w:w="703" w:type="dxa"/>
            <w:tcBorders>
              <w:top w:val="nil"/>
              <w:left w:val="nil"/>
              <w:bottom w:val="single" w:sz="4" w:space="0" w:color="auto"/>
              <w:right w:val="single" w:sz="4" w:space="0" w:color="auto"/>
            </w:tcBorders>
            <w:noWrap/>
            <w:vAlign w:val="center"/>
          </w:tcPr>
          <w:p w14:paraId="70AF6E2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D711B8Z</w:t>
            </w:r>
          </w:p>
        </w:tc>
        <w:tc>
          <w:tcPr>
            <w:tcW w:w="703" w:type="dxa"/>
            <w:tcBorders>
              <w:top w:val="nil"/>
              <w:left w:val="nil"/>
              <w:bottom w:val="single" w:sz="4" w:space="0" w:color="auto"/>
              <w:right w:val="single" w:sz="4" w:space="0" w:color="auto"/>
            </w:tcBorders>
            <w:noWrap/>
            <w:vAlign w:val="center"/>
          </w:tcPr>
          <w:p w14:paraId="1522052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D9033Z0</w:t>
            </w:r>
          </w:p>
        </w:tc>
        <w:tc>
          <w:tcPr>
            <w:tcW w:w="736" w:type="dxa"/>
            <w:tcBorders>
              <w:top w:val="nil"/>
              <w:left w:val="nil"/>
              <w:bottom w:val="single" w:sz="4" w:space="0" w:color="auto"/>
              <w:right w:val="single" w:sz="4" w:space="0" w:color="auto"/>
            </w:tcBorders>
            <w:noWrap/>
            <w:vAlign w:val="center"/>
          </w:tcPr>
          <w:p w14:paraId="552C25C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D916B9Z</w:t>
            </w:r>
          </w:p>
        </w:tc>
        <w:tc>
          <w:tcPr>
            <w:tcW w:w="736" w:type="dxa"/>
            <w:tcBorders>
              <w:top w:val="nil"/>
              <w:left w:val="nil"/>
              <w:bottom w:val="single" w:sz="4" w:space="0" w:color="auto"/>
              <w:right w:val="single" w:sz="4" w:space="0" w:color="auto"/>
            </w:tcBorders>
            <w:noWrap/>
            <w:vAlign w:val="center"/>
          </w:tcPr>
          <w:p w14:paraId="19B2D64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DB070ZZ</w:t>
            </w:r>
          </w:p>
        </w:tc>
        <w:tc>
          <w:tcPr>
            <w:tcW w:w="695" w:type="dxa"/>
            <w:tcBorders>
              <w:top w:val="nil"/>
              <w:left w:val="nil"/>
              <w:bottom w:val="single" w:sz="4" w:space="0" w:color="auto"/>
              <w:right w:val="single" w:sz="4" w:space="0" w:color="auto"/>
            </w:tcBorders>
            <w:noWrap/>
            <w:vAlign w:val="center"/>
          </w:tcPr>
          <w:p w14:paraId="7CD3537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DD033ZZ</w:t>
            </w:r>
          </w:p>
        </w:tc>
        <w:tc>
          <w:tcPr>
            <w:tcW w:w="695" w:type="dxa"/>
            <w:tcBorders>
              <w:top w:val="nil"/>
              <w:left w:val="nil"/>
              <w:bottom w:val="single" w:sz="4" w:space="0" w:color="auto"/>
              <w:right w:val="single" w:sz="4" w:space="0" w:color="auto"/>
            </w:tcBorders>
            <w:noWrap/>
            <w:vAlign w:val="center"/>
          </w:tcPr>
          <w:p w14:paraId="52359E6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DF010ZZ</w:t>
            </w:r>
          </w:p>
        </w:tc>
        <w:tc>
          <w:tcPr>
            <w:tcW w:w="695" w:type="dxa"/>
            <w:tcBorders>
              <w:top w:val="nil"/>
              <w:left w:val="nil"/>
              <w:bottom w:val="single" w:sz="4" w:space="0" w:color="auto"/>
              <w:right w:val="single" w:sz="4" w:space="0" w:color="auto"/>
            </w:tcBorders>
            <w:noWrap/>
            <w:vAlign w:val="center"/>
          </w:tcPr>
          <w:p w14:paraId="6E0A824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DG1298Z</w:t>
            </w:r>
          </w:p>
        </w:tc>
        <w:tc>
          <w:tcPr>
            <w:tcW w:w="695" w:type="dxa"/>
            <w:tcBorders>
              <w:top w:val="nil"/>
              <w:left w:val="nil"/>
              <w:bottom w:val="single" w:sz="4" w:space="0" w:color="auto"/>
              <w:right w:val="single" w:sz="4" w:space="0" w:color="auto"/>
            </w:tcBorders>
            <w:noWrap/>
            <w:vAlign w:val="center"/>
          </w:tcPr>
          <w:p w14:paraId="2435963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DM10B7Z</w:t>
            </w:r>
          </w:p>
        </w:tc>
        <w:tc>
          <w:tcPr>
            <w:tcW w:w="744" w:type="dxa"/>
            <w:tcBorders>
              <w:top w:val="nil"/>
              <w:left w:val="nil"/>
              <w:bottom w:val="single" w:sz="4" w:space="0" w:color="auto"/>
              <w:right w:val="single" w:sz="4" w:space="0" w:color="auto"/>
            </w:tcBorders>
            <w:noWrap/>
            <w:vAlign w:val="center"/>
          </w:tcPr>
          <w:p w14:paraId="36D1B37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DT024ZZ</w:t>
            </w:r>
          </w:p>
        </w:tc>
        <w:tc>
          <w:tcPr>
            <w:tcW w:w="777" w:type="dxa"/>
            <w:tcBorders>
              <w:top w:val="nil"/>
              <w:left w:val="nil"/>
              <w:bottom w:val="single" w:sz="4" w:space="0" w:color="auto"/>
              <w:right w:val="single" w:sz="4" w:space="0" w:color="auto"/>
            </w:tcBorders>
            <w:noWrap/>
            <w:vAlign w:val="center"/>
          </w:tcPr>
          <w:p w14:paraId="25DDFDF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DV002ZZ</w:t>
            </w:r>
          </w:p>
        </w:tc>
        <w:tc>
          <w:tcPr>
            <w:tcW w:w="740" w:type="dxa"/>
            <w:tcBorders>
              <w:top w:val="nil"/>
              <w:left w:val="nil"/>
              <w:bottom w:val="single" w:sz="4" w:space="0" w:color="auto"/>
              <w:right w:val="single" w:sz="4" w:space="0" w:color="auto"/>
            </w:tcBorders>
            <w:noWrap/>
            <w:vAlign w:val="center"/>
          </w:tcPr>
          <w:p w14:paraId="5064FFF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DWY3FZZ</w:t>
            </w:r>
          </w:p>
        </w:tc>
      </w:tr>
      <w:tr w:rsidR="00E95E38" w:rsidRPr="00FE6E25" w14:paraId="327C8A3F"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532D17C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0HHV01Z</w:t>
            </w:r>
          </w:p>
        </w:tc>
        <w:tc>
          <w:tcPr>
            <w:tcW w:w="696" w:type="dxa"/>
            <w:tcBorders>
              <w:top w:val="nil"/>
              <w:left w:val="nil"/>
              <w:bottom w:val="single" w:sz="4" w:space="0" w:color="auto"/>
              <w:right w:val="single" w:sz="4" w:space="0" w:color="auto"/>
            </w:tcBorders>
            <w:noWrap/>
            <w:vAlign w:val="center"/>
          </w:tcPr>
          <w:p w14:paraId="03F527C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0XHJ01Z</w:t>
            </w:r>
          </w:p>
        </w:tc>
        <w:tc>
          <w:tcPr>
            <w:tcW w:w="696" w:type="dxa"/>
            <w:tcBorders>
              <w:top w:val="nil"/>
              <w:left w:val="nil"/>
              <w:bottom w:val="single" w:sz="4" w:space="0" w:color="auto"/>
              <w:right w:val="single" w:sz="4" w:space="0" w:color="auto"/>
            </w:tcBorders>
            <w:noWrap/>
            <w:vAlign w:val="center"/>
          </w:tcPr>
          <w:p w14:paraId="6F03968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D010B7Z</w:t>
            </w:r>
          </w:p>
        </w:tc>
        <w:tc>
          <w:tcPr>
            <w:tcW w:w="703" w:type="dxa"/>
            <w:tcBorders>
              <w:top w:val="nil"/>
              <w:left w:val="nil"/>
              <w:bottom w:val="single" w:sz="4" w:space="0" w:color="auto"/>
              <w:right w:val="single" w:sz="4" w:space="0" w:color="auto"/>
            </w:tcBorders>
            <w:noWrap/>
            <w:vAlign w:val="center"/>
          </w:tcPr>
          <w:p w14:paraId="77B3348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D711B9Z</w:t>
            </w:r>
          </w:p>
        </w:tc>
        <w:tc>
          <w:tcPr>
            <w:tcW w:w="703" w:type="dxa"/>
            <w:tcBorders>
              <w:top w:val="nil"/>
              <w:left w:val="nil"/>
              <w:bottom w:val="single" w:sz="4" w:space="0" w:color="auto"/>
              <w:right w:val="single" w:sz="4" w:space="0" w:color="auto"/>
            </w:tcBorders>
            <w:noWrap/>
            <w:vAlign w:val="center"/>
          </w:tcPr>
          <w:p w14:paraId="30F202D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D9033ZZ</w:t>
            </w:r>
          </w:p>
        </w:tc>
        <w:tc>
          <w:tcPr>
            <w:tcW w:w="736" w:type="dxa"/>
            <w:tcBorders>
              <w:top w:val="nil"/>
              <w:left w:val="nil"/>
              <w:bottom w:val="single" w:sz="4" w:space="0" w:color="auto"/>
              <w:right w:val="single" w:sz="4" w:space="0" w:color="auto"/>
            </w:tcBorders>
            <w:noWrap/>
            <w:vAlign w:val="center"/>
          </w:tcPr>
          <w:p w14:paraId="4F62F08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D916BB1</w:t>
            </w:r>
          </w:p>
        </w:tc>
        <w:tc>
          <w:tcPr>
            <w:tcW w:w="736" w:type="dxa"/>
            <w:tcBorders>
              <w:top w:val="nil"/>
              <w:left w:val="nil"/>
              <w:bottom w:val="single" w:sz="4" w:space="0" w:color="auto"/>
              <w:right w:val="single" w:sz="4" w:space="0" w:color="auto"/>
            </w:tcBorders>
            <w:noWrap/>
            <w:vAlign w:val="center"/>
          </w:tcPr>
          <w:p w14:paraId="21B34F4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DB071ZZ</w:t>
            </w:r>
          </w:p>
        </w:tc>
        <w:tc>
          <w:tcPr>
            <w:tcW w:w="695" w:type="dxa"/>
            <w:tcBorders>
              <w:top w:val="nil"/>
              <w:left w:val="nil"/>
              <w:bottom w:val="single" w:sz="4" w:space="0" w:color="auto"/>
              <w:right w:val="single" w:sz="4" w:space="0" w:color="auto"/>
            </w:tcBorders>
            <w:noWrap/>
            <w:vAlign w:val="center"/>
          </w:tcPr>
          <w:p w14:paraId="76F4380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DD034ZZ</w:t>
            </w:r>
          </w:p>
        </w:tc>
        <w:tc>
          <w:tcPr>
            <w:tcW w:w="695" w:type="dxa"/>
            <w:tcBorders>
              <w:top w:val="nil"/>
              <w:left w:val="nil"/>
              <w:bottom w:val="single" w:sz="4" w:space="0" w:color="auto"/>
              <w:right w:val="single" w:sz="4" w:space="0" w:color="auto"/>
            </w:tcBorders>
            <w:noWrap/>
            <w:vAlign w:val="center"/>
          </w:tcPr>
          <w:p w14:paraId="1215F5A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DF011ZZ</w:t>
            </w:r>
          </w:p>
        </w:tc>
        <w:tc>
          <w:tcPr>
            <w:tcW w:w="695" w:type="dxa"/>
            <w:tcBorders>
              <w:top w:val="nil"/>
              <w:left w:val="nil"/>
              <w:bottom w:val="single" w:sz="4" w:space="0" w:color="auto"/>
              <w:right w:val="single" w:sz="4" w:space="0" w:color="auto"/>
            </w:tcBorders>
            <w:noWrap/>
            <w:vAlign w:val="center"/>
          </w:tcPr>
          <w:p w14:paraId="6F7CE4D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DG1299Z</w:t>
            </w:r>
          </w:p>
        </w:tc>
        <w:tc>
          <w:tcPr>
            <w:tcW w:w="695" w:type="dxa"/>
            <w:tcBorders>
              <w:top w:val="nil"/>
              <w:left w:val="nil"/>
              <w:bottom w:val="single" w:sz="4" w:space="0" w:color="auto"/>
              <w:right w:val="single" w:sz="4" w:space="0" w:color="auto"/>
            </w:tcBorders>
            <w:noWrap/>
            <w:vAlign w:val="center"/>
          </w:tcPr>
          <w:p w14:paraId="25643DF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DM10B8Z</w:t>
            </w:r>
          </w:p>
        </w:tc>
        <w:tc>
          <w:tcPr>
            <w:tcW w:w="744" w:type="dxa"/>
            <w:tcBorders>
              <w:top w:val="nil"/>
              <w:left w:val="nil"/>
              <w:bottom w:val="single" w:sz="4" w:space="0" w:color="auto"/>
              <w:right w:val="single" w:sz="4" w:space="0" w:color="auto"/>
            </w:tcBorders>
            <w:noWrap/>
            <w:vAlign w:val="center"/>
          </w:tcPr>
          <w:p w14:paraId="11AACEC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DT025ZZ</w:t>
            </w:r>
          </w:p>
        </w:tc>
        <w:tc>
          <w:tcPr>
            <w:tcW w:w="777" w:type="dxa"/>
            <w:tcBorders>
              <w:top w:val="nil"/>
              <w:left w:val="nil"/>
              <w:bottom w:val="single" w:sz="4" w:space="0" w:color="auto"/>
              <w:right w:val="single" w:sz="4" w:space="0" w:color="auto"/>
            </w:tcBorders>
            <w:noWrap/>
            <w:vAlign w:val="center"/>
          </w:tcPr>
          <w:p w14:paraId="60CB872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DV003Z0</w:t>
            </w:r>
          </w:p>
        </w:tc>
        <w:tc>
          <w:tcPr>
            <w:tcW w:w="740" w:type="dxa"/>
            <w:tcBorders>
              <w:top w:val="nil"/>
              <w:left w:val="nil"/>
              <w:bottom w:val="single" w:sz="4" w:space="0" w:color="auto"/>
              <w:right w:val="single" w:sz="4" w:space="0" w:color="auto"/>
            </w:tcBorders>
            <w:noWrap/>
            <w:vAlign w:val="center"/>
          </w:tcPr>
          <w:p w14:paraId="7B0CBB5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DWY47ZZ</w:t>
            </w:r>
          </w:p>
        </w:tc>
      </w:tr>
      <w:tr w:rsidR="00E95E38" w:rsidRPr="00FE6E25" w14:paraId="453B97FB"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6ED053D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0HHV31Z</w:t>
            </w:r>
          </w:p>
        </w:tc>
        <w:tc>
          <w:tcPr>
            <w:tcW w:w="696" w:type="dxa"/>
            <w:tcBorders>
              <w:top w:val="nil"/>
              <w:left w:val="nil"/>
              <w:bottom w:val="single" w:sz="4" w:space="0" w:color="auto"/>
              <w:right w:val="single" w:sz="4" w:space="0" w:color="auto"/>
            </w:tcBorders>
            <w:noWrap/>
            <w:vAlign w:val="center"/>
          </w:tcPr>
          <w:p w14:paraId="492D982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0XHJ31Z</w:t>
            </w:r>
          </w:p>
        </w:tc>
        <w:tc>
          <w:tcPr>
            <w:tcW w:w="696" w:type="dxa"/>
            <w:tcBorders>
              <w:top w:val="nil"/>
              <w:left w:val="nil"/>
              <w:bottom w:val="single" w:sz="4" w:space="0" w:color="auto"/>
              <w:right w:val="single" w:sz="4" w:space="0" w:color="auto"/>
            </w:tcBorders>
            <w:noWrap/>
            <w:vAlign w:val="center"/>
          </w:tcPr>
          <w:p w14:paraId="7533E95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D010B8Z</w:t>
            </w:r>
          </w:p>
        </w:tc>
        <w:tc>
          <w:tcPr>
            <w:tcW w:w="703" w:type="dxa"/>
            <w:tcBorders>
              <w:top w:val="nil"/>
              <w:left w:val="nil"/>
              <w:bottom w:val="single" w:sz="4" w:space="0" w:color="auto"/>
              <w:right w:val="single" w:sz="4" w:space="0" w:color="auto"/>
            </w:tcBorders>
            <w:noWrap/>
            <w:vAlign w:val="center"/>
          </w:tcPr>
          <w:p w14:paraId="638C67A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D711BB1</w:t>
            </w:r>
          </w:p>
        </w:tc>
        <w:tc>
          <w:tcPr>
            <w:tcW w:w="703" w:type="dxa"/>
            <w:tcBorders>
              <w:top w:val="nil"/>
              <w:left w:val="nil"/>
              <w:bottom w:val="single" w:sz="4" w:space="0" w:color="auto"/>
              <w:right w:val="single" w:sz="4" w:space="0" w:color="auto"/>
            </w:tcBorders>
            <w:noWrap/>
            <w:vAlign w:val="center"/>
          </w:tcPr>
          <w:p w14:paraId="1C716DF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D9034ZZ</w:t>
            </w:r>
          </w:p>
        </w:tc>
        <w:tc>
          <w:tcPr>
            <w:tcW w:w="736" w:type="dxa"/>
            <w:tcBorders>
              <w:top w:val="nil"/>
              <w:left w:val="nil"/>
              <w:bottom w:val="single" w:sz="4" w:space="0" w:color="auto"/>
              <w:right w:val="single" w:sz="4" w:space="0" w:color="auto"/>
            </w:tcBorders>
            <w:noWrap/>
            <w:vAlign w:val="center"/>
          </w:tcPr>
          <w:p w14:paraId="4694D06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D916BBZ</w:t>
            </w:r>
          </w:p>
        </w:tc>
        <w:tc>
          <w:tcPr>
            <w:tcW w:w="736" w:type="dxa"/>
            <w:tcBorders>
              <w:top w:val="nil"/>
              <w:left w:val="nil"/>
              <w:bottom w:val="single" w:sz="4" w:space="0" w:color="auto"/>
              <w:right w:val="single" w:sz="4" w:space="0" w:color="auto"/>
            </w:tcBorders>
            <w:noWrap/>
            <w:vAlign w:val="center"/>
          </w:tcPr>
          <w:p w14:paraId="560C15A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DB072ZZ</w:t>
            </w:r>
          </w:p>
        </w:tc>
        <w:tc>
          <w:tcPr>
            <w:tcW w:w="695" w:type="dxa"/>
            <w:tcBorders>
              <w:top w:val="nil"/>
              <w:left w:val="nil"/>
              <w:bottom w:val="single" w:sz="4" w:space="0" w:color="auto"/>
              <w:right w:val="single" w:sz="4" w:space="0" w:color="auto"/>
            </w:tcBorders>
            <w:noWrap/>
            <w:vAlign w:val="center"/>
          </w:tcPr>
          <w:p w14:paraId="28A7626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DD035ZZ</w:t>
            </w:r>
          </w:p>
        </w:tc>
        <w:tc>
          <w:tcPr>
            <w:tcW w:w="695" w:type="dxa"/>
            <w:tcBorders>
              <w:top w:val="nil"/>
              <w:left w:val="nil"/>
              <w:bottom w:val="single" w:sz="4" w:space="0" w:color="auto"/>
              <w:right w:val="single" w:sz="4" w:space="0" w:color="auto"/>
            </w:tcBorders>
            <w:noWrap/>
            <w:vAlign w:val="center"/>
          </w:tcPr>
          <w:p w14:paraId="38773F9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DF012ZZ</w:t>
            </w:r>
          </w:p>
        </w:tc>
        <w:tc>
          <w:tcPr>
            <w:tcW w:w="695" w:type="dxa"/>
            <w:tcBorders>
              <w:top w:val="nil"/>
              <w:left w:val="nil"/>
              <w:bottom w:val="single" w:sz="4" w:space="0" w:color="auto"/>
              <w:right w:val="single" w:sz="4" w:space="0" w:color="auto"/>
            </w:tcBorders>
            <w:noWrap/>
            <w:vAlign w:val="center"/>
          </w:tcPr>
          <w:p w14:paraId="51CE8D5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DG129BZ</w:t>
            </w:r>
          </w:p>
        </w:tc>
        <w:tc>
          <w:tcPr>
            <w:tcW w:w="695" w:type="dxa"/>
            <w:tcBorders>
              <w:top w:val="nil"/>
              <w:left w:val="nil"/>
              <w:bottom w:val="single" w:sz="4" w:space="0" w:color="auto"/>
              <w:right w:val="single" w:sz="4" w:space="0" w:color="auto"/>
            </w:tcBorders>
            <w:noWrap/>
            <w:vAlign w:val="center"/>
          </w:tcPr>
          <w:p w14:paraId="7C104EF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DM10B9Z</w:t>
            </w:r>
          </w:p>
        </w:tc>
        <w:tc>
          <w:tcPr>
            <w:tcW w:w="744" w:type="dxa"/>
            <w:tcBorders>
              <w:top w:val="nil"/>
              <w:left w:val="nil"/>
              <w:bottom w:val="single" w:sz="4" w:space="0" w:color="auto"/>
              <w:right w:val="single" w:sz="4" w:space="0" w:color="auto"/>
            </w:tcBorders>
            <w:noWrap/>
            <w:vAlign w:val="center"/>
          </w:tcPr>
          <w:p w14:paraId="18B335B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DT026ZZ</w:t>
            </w:r>
          </w:p>
        </w:tc>
        <w:tc>
          <w:tcPr>
            <w:tcW w:w="777" w:type="dxa"/>
            <w:tcBorders>
              <w:top w:val="nil"/>
              <w:left w:val="nil"/>
              <w:bottom w:val="single" w:sz="4" w:space="0" w:color="auto"/>
              <w:right w:val="single" w:sz="4" w:space="0" w:color="auto"/>
            </w:tcBorders>
            <w:noWrap/>
            <w:vAlign w:val="center"/>
          </w:tcPr>
          <w:p w14:paraId="2E1FDC2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DV003ZZ</w:t>
            </w:r>
          </w:p>
        </w:tc>
        <w:tc>
          <w:tcPr>
            <w:tcW w:w="740" w:type="dxa"/>
            <w:tcBorders>
              <w:top w:val="nil"/>
              <w:left w:val="nil"/>
              <w:bottom w:val="single" w:sz="4" w:space="0" w:color="auto"/>
              <w:right w:val="single" w:sz="4" w:space="0" w:color="auto"/>
            </w:tcBorders>
            <w:noWrap/>
            <w:vAlign w:val="center"/>
          </w:tcPr>
          <w:p w14:paraId="174ECDD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DWY4FZZ</w:t>
            </w:r>
          </w:p>
        </w:tc>
      </w:tr>
      <w:tr w:rsidR="00E95E38" w:rsidRPr="00FE6E25" w14:paraId="2AD1B35D"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1A42611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0HHV71Z</w:t>
            </w:r>
          </w:p>
        </w:tc>
        <w:tc>
          <w:tcPr>
            <w:tcW w:w="696" w:type="dxa"/>
            <w:tcBorders>
              <w:top w:val="nil"/>
              <w:left w:val="nil"/>
              <w:bottom w:val="single" w:sz="4" w:space="0" w:color="auto"/>
              <w:right w:val="single" w:sz="4" w:space="0" w:color="auto"/>
            </w:tcBorders>
            <w:noWrap/>
            <w:vAlign w:val="center"/>
          </w:tcPr>
          <w:p w14:paraId="7F9347D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0XHJ41Z</w:t>
            </w:r>
          </w:p>
        </w:tc>
        <w:tc>
          <w:tcPr>
            <w:tcW w:w="696" w:type="dxa"/>
            <w:tcBorders>
              <w:top w:val="nil"/>
              <w:left w:val="nil"/>
              <w:bottom w:val="single" w:sz="4" w:space="0" w:color="auto"/>
              <w:right w:val="single" w:sz="4" w:space="0" w:color="auto"/>
            </w:tcBorders>
            <w:noWrap/>
            <w:vAlign w:val="center"/>
          </w:tcPr>
          <w:p w14:paraId="5038859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D010B9Z</w:t>
            </w:r>
          </w:p>
        </w:tc>
        <w:tc>
          <w:tcPr>
            <w:tcW w:w="703" w:type="dxa"/>
            <w:tcBorders>
              <w:top w:val="nil"/>
              <w:left w:val="nil"/>
              <w:bottom w:val="single" w:sz="4" w:space="0" w:color="auto"/>
              <w:right w:val="single" w:sz="4" w:space="0" w:color="auto"/>
            </w:tcBorders>
            <w:noWrap/>
            <w:vAlign w:val="center"/>
          </w:tcPr>
          <w:p w14:paraId="236A7EA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D711BBZ</w:t>
            </w:r>
          </w:p>
        </w:tc>
        <w:tc>
          <w:tcPr>
            <w:tcW w:w="703" w:type="dxa"/>
            <w:tcBorders>
              <w:top w:val="nil"/>
              <w:left w:val="nil"/>
              <w:bottom w:val="single" w:sz="4" w:space="0" w:color="auto"/>
              <w:right w:val="single" w:sz="4" w:space="0" w:color="auto"/>
            </w:tcBorders>
            <w:noWrap/>
            <w:vAlign w:val="center"/>
          </w:tcPr>
          <w:p w14:paraId="4788888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D9035ZZ</w:t>
            </w:r>
          </w:p>
        </w:tc>
        <w:tc>
          <w:tcPr>
            <w:tcW w:w="736" w:type="dxa"/>
            <w:tcBorders>
              <w:top w:val="nil"/>
              <w:left w:val="nil"/>
              <w:bottom w:val="single" w:sz="4" w:space="0" w:color="auto"/>
              <w:right w:val="single" w:sz="4" w:space="0" w:color="auto"/>
            </w:tcBorders>
            <w:noWrap/>
            <w:vAlign w:val="center"/>
          </w:tcPr>
          <w:p w14:paraId="5BE9A88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D916BCZ</w:t>
            </w:r>
          </w:p>
        </w:tc>
        <w:tc>
          <w:tcPr>
            <w:tcW w:w="736" w:type="dxa"/>
            <w:tcBorders>
              <w:top w:val="nil"/>
              <w:left w:val="nil"/>
              <w:bottom w:val="single" w:sz="4" w:space="0" w:color="auto"/>
              <w:right w:val="single" w:sz="4" w:space="0" w:color="auto"/>
            </w:tcBorders>
            <w:noWrap/>
            <w:vAlign w:val="center"/>
          </w:tcPr>
          <w:p w14:paraId="2DF36A4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DB073Z0</w:t>
            </w:r>
          </w:p>
        </w:tc>
        <w:tc>
          <w:tcPr>
            <w:tcW w:w="695" w:type="dxa"/>
            <w:tcBorders>
              <w:top w:val="nil"/>
              <w:left w:val="nil"/>
              <w:bottom w:val="single" w:sz="4" w:space="0" w:color="auto"/>
              <w:right w:val="single" w:sz="4" w:space="0" w:color="auto"/>
            </w:tcBorders>
            <w:noWrap/>
            <w:vAlign w:val="center"/>
          </w:tcPr>
          <w:p w14:paraId="6E41362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DD036ZZ</w:t>
            </w:r>
          </w:p>
        </w:tc>
        <w:tc>
          <w:tcPr>
            <w:tcW w:w="695" w:type="dxa"/>
            <w:tcBorders>
              <w:top w:val="nil"/>
              <w:left w:val="nil"/>
              <w:bottom w:val="single" w:sz="4" w:space="0" w:color="auto"/>
              <w:right w:val="single" w:sz="4" w:space="0" w:color="auto"/>
            </w:tcBorders>
            <w:noWrap/>
            <w:vAlign w:val="center"/>
          </w:tcPr>
          <w:p w14:paraId="56C85D6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DF013Z0</w:t>
            </w:r>
          </w:p>
        </w:tc>
        <w:tc>
          <w:tcPr>
            <w:tcW w:w="695" w:type="dxa"/>
            <w:tcBorders>
              <w:top w:val="nil"/>
              <w:left w:val="nil"/>
              <w:bottom w:val="single" w:sz="4" w:space="0" w:color="auto"/>
              <w:right w:val="single" w:sz="4" w:space="0" w:color="auto"/>
            </w:tcBorders>
            <w:noWrap/>
            <w:vAlign w:val="center"/>
          </w:tcPr>
          <w:p w14:paraId="5FB2FD9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DG129CZ</w:t>
            </w:r>
          </w:p>
        </w:tc>
        <w:tc>
          <w:tcPr>
            <w:tcW w:w="695" w:type="dxa"/>
            <w:tcBorders>
              <w:top w:val="nil"/>
              <w:left w:val="nil"/>
              <w:bottom w:val="single" w:sz="4" w:space="0" w:color="auto"/>
              <w:right w:val="single" w:sz="4" w:space="0" w:color="auto"/>
            </w:tcBorders>
            <w:noWrap/>
            <w:vAlign w:val="center"/>
          </w:tcPr>
          <w:p w14:paraId="70B89D1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DM10BB1</w:t>
            </w:r>
          </w:p>
        </w:tc>
        <w:tc>
          <w:tcPr>
            <w:tcW w:w="744" w:type="dxa"/>
            <w:tcBorders>
              <w:top w:val="nil"/>
              <w:left w:val="nil"/>
              <w:bottom w:val="single" w:sz="4" w:space="0" w:color="auto"/>
              <w:right w:val="single" w:sz="4" w:space="0" w:color="auto"/>
            </w:tcBorders>
            <w:noWrap/>
            <w:vAlign w:val="center"/>
          </w:tcPr>
          <w:p w14:paraId="7570785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DT030ZZ</w:t>
            </w:r>
          </w:p>
        </w:tc>
        <w:tc>
          <w:tcPr>
            <w:tcW w:w="777" w:type="dxa"/>
            <w:tcBorders>
              <w:top w:val="nil"/>
              <w:left w:val="nil"/>
              <w:bottom w:val="single" w:sz="4" w:space="0" w:color="auto"/>
              <w:right w:val="single" w:sz="4" w:space="0" w:color="auto"/>
            </w:tcBorders>
            <w:noWrap/>
            <w:vAlign w:val="center"/>
          </w:tcPr>
          <w:p w14:paraId="76C67A5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DV004ZZ</w:t>
            </w:r>
          </w:p>
        </w:tc>
        <w:tc>
          <w:tcPr>
            <w:tcW w:w="740" w:type="dxa"/>
            <w:tcBorders>
              <w:top w:val="nil"/>
              <w:left w:val="nil"/>
              <w:bottom w:val="single" w:sz="4" w:space="0" w:color="auto"/>
              <w:right w:val="single" w:sz="4" w:space="0" w:color="auto"/>
            </w:tcBorders>
            <w:noWrap/>
            <w:vAlign w:val="center"/>
          </w:tcPr>
          <w:p w14:paraId="37509E3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DWY57ZZ</w:t>
            </w:r>
          </w:p>
        </w:tc>
      </w:tr>
      <w:tr w:rsidR="00E95E38" w:rsidRPr="00FE6E25" w14:paraId="4AAE0864"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49DAD06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0HHV81Z</w:t>
            </w:r>
          </w:p>
        </w:tc>
        <w:tc>
          <w:tcPr>
            <w:tcW w:w="696" w:type="dxa"/>
            <w:tcBorders>
              <w:top w:val="nil"/>
              <w:left w:val="nil"/>
              <w:bottom w:val="single" w:sz="4" w:space="0" w:color="auto"/>
              <w:right w:val="single" w:sz="4" w:space="0" w:color="auto"/>
            </w:tcBorders>
            <w:noWrap/>
            <w:vAlign w:val="center"/>
          </w:tcPr>
          <w:p w14:paraId="6A79BC2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0XHK01Z</w:t>
            </w:r>
          </w:p>
        </w:tc>
        <w:tc>
          <w:tcPr>
            <w:tcW w:w="696" w:type="dxa"/>
            <w:tcBorders>
              <w:top w:val="nil"/>
              <w:left w:val="nil"/>
              <w:bottom w:val="single" w:sz="4" w:space="0" w:color="auto"/>
              <w:right w:val="single" w:sz="4" w:space="0" w:color="auto"/>
            </w:tcBorders>
            <w:noWrap/>
            <w:vAlign w:val="center"/>
          </w:tcPr>
          <w:p w14:paraId="5B353CD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D010BB1</w:t>
            </w:r>
          </w:p>
        </w:tc>
        <w:tc>
          <w:tcPr>
            <w:tcW w:w="703" w:type="dxa"/>
            <w:tcBorders>
              <w:top w:val="nil"/>
              <w:left w:val="nil"/>
              <w:bottom w:val="single" w:sz="4" w:space="0" w:color="auto"/>
              <w:right w:val="single" w:sz="4" w:space="0" w:color="auto"/>
            </w:tcBorders>
            <w:noWrap/>
            <w:vAlign w:val="center"/>
          </w:tcPr>
          <w:p w14:paraId="246B5E1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D711BCZ</w:t>
            </w:r>
          </w:p>
        </w:tc>
        <w:tc>
          <w:tcPr>
            <w:tcW w:w="703" w:type="dxa"/>
            <w:tcBorders>
              <w:top w:val="nil"/>
              <w:left w:val="nil"/>
              <w:bottom w:val="single" w:sz="4" w:space="0" w:color="auto"/>
              <w:right w:val="single" w:sz="4" w:space="0" w:color="auto"/>
            </w:tcBorders>
            <w:noWrap/>
            <w:vAlign w:val="center"/>
          </w:tcPr>
          <w:p w14:paraId="46067B3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D9036ZZ</w:t>
            </w:r>
          </w:p>
        </w:tc>
        <w:tc>
          <w:tcPr>
            <w:tcW w:w="736" w:type="dxa"/>
            <w:tcBorders>
              <w:top w:val="nil"/>
              <w:left w:val="nil"/>
              <w:bottom w:val="single" w:sz="4" w:space="0" w:color="auto"/>
              <w:right w:val="single" w:sz="4" w:space="0" w:color="auto"/>
            </w:tcBorders>
            <w:noWrap/>
            <w:vAlign w:val="center"/>
          </w:tcPr>
          <w:p w14:paraId="01B1D06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D916BYZ</w:t>
            </w:r>
          </w:p>
        </w:tc>
        <w:tc>
          <w:tcPr>
            <w:tcW w:w="736" w:type="dxa"/>
            <w:tcBorders>
              <w:top w:val="nil"/>
              <w:left w:val="nil"/>
              <w:bottom w:val="single" w:sz="4" w:space="0" w:color="auto"/>
              <w:right w:val="single" w:sz="4" w:space="0" w:color="auto"/>
            </w:tcBorders>
            <w:noWrap/>
            <w:vAlign w:val="center"/>
          </w:tcPr>
          <w:p w14:paraId="1D95276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DB073ZZ</w:t>
            </w:r>
          </w:p>
        </w:tc>
        <w:tc>
          <w:tcPr>
            <w:tcW w:w="695" w:type="dxa"/>
            <w:tcBorders>
              <w:top w:val="nil"/>
              <w:left w:val="nil"/>
              <w:bottom w:val="single" w:sz="4" w:space="0" w:color="auto"/>
              <w:right w:val="single" w:sz="4" w:space="0" w:color="auto"/>
            </w:tcBorders>
            <w:noWrap/>
            <w:vAlign w:val="center"/>
          </w:tcPr>
          <w:p w14:paraId="7E15A3C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DD040ZZ</w:t>
            </w:r>
          </w:p>
        </w:tc>
        <w:tc>
          <w:tcPr>
            <w:tcW w:w="695" w:type="dxa"/>
            <w:tcBorders>
              <w:top w:val="nil"/>
              <w:left w:val="nil"/>
              <w:bottom w:val="single" w:sz="4" w:space="0" w:color="auto"/>
              <w:right w:val="single" w:sz="4" w:space="0" w:color="auto"/>
            </w:tcBorders>
            <w:noWrap/>
            <w:vAlign w:val="center"/>
          </w:tcPr>
          <w:p w14:paraId="1F385EA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DF013ZZ</w:t>
            </w:r>
          </w:p>
        </w:tc>
        <w:tc>
          <w:tcPr>
            <w:tcW w:w="695" w:type="dxa"/>
            <w:tcBorders>
              <w:top w:val="nil"/>
              <w:left w:val="nil"/>
              <w:bottom w:val="single" w:sz="4" w:space="0" w:color="auto"/>
              <w:right w:val="single" w:sz="4" w:space="0" w:color="auto"/>
            </w:tcBorders>
            <w:noWrap/>
            <w:vAlign w:val="center"/>
          </w:tcPr>
          <w:p w14:paraId="509445B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DG129YZ</w:t>
            </w:r>
          </w:p>
        </w:tc>
        <w:tc>
          <w:tcPr>
            <w:tcW w:w="695" w:type="dxa"/>
            <w:tcBorders>
              <w:top w:val="nil"/>
              <w:left w:val="nil"/>
              <w:bottom w:val="single" w:sz="4" w:space="0" w:color="auto"/>
              <w:right w:val="single" w:sz="4" w:space="0" w:color="auto"/>
            </w:tcBorders>
            <w:noWrap/>
            <w:vAlign w:val="center"/>
          </w:tcPr>
          <w:p w14:paraId="63448DB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DM10BBZ</w:t>
            </w:r>
          </w:p>
        </w:tc>
        <w:tc>
          <w:tcPr>
            <w:tcW w:w="744" w:type="dxa"/>
            <w:tcBorders>
              <w:top w:val="nil"/>
              <w:left w:val="nil"/>
              <w:bottom w:val="single" w:sz="4" w:space="0" w:color="auto"/>
              <w:right w:val="single" w:sz="4" w:space="0" w:color="auto"/>
            </w:tcBorders>
            <w:noWrap/>
            <w:vAlign w:val="center"/>
          </w:tcPr>
          <w:p w14:paraId="57FEBEA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DT031ZZ</w:t>
            </w:r>
          </w:p>
        </w:tc>
        <w:tc>
          <w:tcPr>
            <w:tcW w:w="777" w:type="dxa"/>
            <w:tcBorders>
              <w:top w:val="nil"/>
              <w:left w:val="nil"/>
              <w:bottom w:val="single" w:sz="4" w:space="0" w:color="auto"/>
              <w:right w:val="single" w:sz="4" w:space="0" w:color="auto"/>
            </w:tcBorders>
            <w:noWrap/>
            <w:vAlign w:val="center"/>
          </w:tcPr>
          <w:p w14:paraId="62E5574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DV005ZZ</w:t>
            </w:r>
          </w:p>
        </w:tc>
        <w:tc>
          <w:tcPr>
            <w:tcW w:w="740" w:type="dxa"/>
            <w:tcBorders>
              <w:top w:val="nil"/>
              <w:left w:val="nil"/>
              <w:bottom w:val="single" w:sz="4" w:space="0" w:color="auto"/>
              <w:right w:val="single" w:sz="4" w:space="0" w:color="auto"/>
            </w:tcBorders>
            <w:noWrap/>
            <w:vAlign w:val="center"/>
          </w:tcPr>
          <w:p w14:paraId="1351F84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DWY5FZZ</w:t>
            </w:r>
          </w:p>
        </w:tc>
      </w:tr>
      <w:tr w:rsidR="00E95E38" w:rsidRPr="00FE6E25" w14:paraId="7089E568"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1184CD4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0HHVX1Z</w:t>
            </w:r>
          </w:p>
        </w:tc>
        <w:tc>
          <w:tcPr>
            <w:tcW w:w="696" w:type="dxa"/>
            <w:tcBorders>
              <w:top w:val="nil"/>
              <w:left w:val="nil"/>
              <w:bottom w:val="single" w:sz="4" w:space="0" w:color="auto"/>
              <w:right w:val="single" w:sz="4" w:space="0" w:color="auto"/>
            </w:tcBorders>
            <w:noWrap/>
            <w:vAlign w:val="center"/>
          </w:tcPr>
          <w:p w14:paraId="2EC4EF2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0XHK31Z</w:t>
            </w:r>
          </w:p>
        </w:tc>
        <w:tc>
          <w:tcPr>
            <w:tcW w:w="696" w:type="dxa"/>
            <w:tcBorders>
              <w:top w:val="nil"/>
              <w:left w:val="nil"/>
              <w:bottom w:val="single" w:sz="4" w:space="0" w:color="auto"/>
              <w:right w:val="single" w:sz="4" w:space="0" w:color="auto"/>
            </w:tcBorders>
            <w:noWrap/>
            <w:vAlign w:val="center"/>
          </w:tcPr>
          <w:p w14:paraId="5418298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D010BBZ</w:t>
            </w:r>
          </w:p>
        </w:tc>
        <w:tc>
          <w:tcPr>
            <w:tcW w:w="703" w:type="dxa"/>
            <w:tcBorders>
              <w:top w:val="nil"/>
              <w:left w:val="nil"/>
              <w:bottom w:val="single" w:sz="4" w:space="0" w:color="auto"/>
              <w:right w:val="single" w:sz="4" w:space="0" w:color="auto"/>
            </w:tcBorders>
            <w:noWrap/>
            <w:vAlign w:val="center"/>
          </w:tcPr>
          <w:p w14:paraId="3DFED36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D711BYZ</w:t>
            </w:r>
          </w:p>
        </w:tc>
        <w:tc>
          <w:tcPr>
            <w:tcW w:w="703" w:type="dxa"/>
            <w:tcBorders>
              <w:top w:val="nil"/>
              <w:left w:val="nil"/>
              <w:bottom w:val="single" w:sz="4" w:space="0" w:color="auto"/>
              <w:right w:val="single" w:sz="4" w:space="0" w:color="auto"/>
            </w:tcBorders>
            <w:noWrap/>
            <w:vAlign w:val="center"/>
          </w:tcPr>
          <w:p w14:paraId="7400CD5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D9040ZZ</w:t>
            </w:r>
          </w:p>
        </w:tc>
        <w:tc>
          <w:tcPr>
            <w:tcW w:w="736" w:type="dxa"/>
            <w:tcBorders>
              <w:top w:val="nil"/>
              <w:left w:val="nil"/>
              <w:bottom w:val="single" w:sz="4" w:space="0" w:color="auto"/>
              <w:right w:val="single" w:sz="4" w:space="0" w:color="auto"/>
            </w:tcBorders>
            <w:noWrap/>
            <w:vAlign w:val="center"/>
          </w:tcPr>
          <w:p w14:paraId="5DD261E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D91797Z</w:t>
            </w:r>
          </w:p>
        </w:tc>
        <w:tc>
          <w:tcPr>
            <w:tcW w:w="736" w:type="dxa"/>
            <w:tcBorders>
              <w:top w:val="nil"/>
              <w:left w:val="nil"/>
              <w:bottom w:val="single" w:sz="4" w:space="0" w:color="auto"/>
              <w:right w:val="single" w:sz="4" w:space="0" w:color="auto"/>
            </w:tcBorders>
            <w:noWrap/>
            <w:vAlign w:val="center"/>
          </w:tcPr>
          <w:p w14:paraId="6B0329A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DB074ZZ</w:t>
            </w:r>
          </w:p>
        </w:tc>
        <w:tc>
          <w:tcPr>
            <w:tcW w:w="695" w:type="dxa"/>
            <w:tcBorders>
              <w:top w:val="nil"/>
              <w:left w:val="nil"/>
              <w:bottom w:val="single" w:sz="4" w:space="0" w:color="auto"/>
              <w:right w:val="single" w:sz="4" w:space="0" w:color="auto"/>
            </w:tcBorders>
            <w:noWrap/>
            <w:vAlign w:val="center"/>
          </w:tcPr>
          <w:p w14:paraId="73617E6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DD041ZZ</w:t>
            </w:r>
          </w:p>
        </w:tc>
        <w:tc>
          <w:tcPr>
            <w:tcW w:w="695" w:type="dxa"/>
            <w:tcBorders>
              <w:top w:val="nil"/>
              <w:left w:val="nil"/>
              <w:bottom w:val="single" w:sz="4" w:space="0" w:color="auto"/>
              <w:right w:val="single" w:sz="4" w:space="0" w:color="auto"/>
            </w:tcBorders>
            <w:noWrap/>
            <w:vAlign w:val="center"/>
          </w:tcPr>
          <w:p w14:paraId="7E3AF8C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DF014ZZ</w:t>
            </w:r>
          </w:p>
        </w:tc>
        <w:tc>
          <w:tcPr>
            <w:tcW w:w="695" w:type="dxa"/>
            <w:tcBorders>
              <w:top w:val="nil"/>
              <w:left w:val="nil"/>
              <w:bottom w:val="single" w:sz="4" w:space="0" w:color="auto"/>
              <w:right w:val="single" w:sz="4" w:space="0" w:color="auto"/>
            </w:tcBorders>
            <w:noWrap/>
            <w:vAlign w:val="center"/>
          </w:tcPr>
          <w:p w14:paraId="3766CF8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DG12B6Z</w:t>
            </w:r>
          </w:p>
        </w:tc>
        <w:tc>
          <w:tcPr>
            <w:tcW w:w="695" w:type="dxa"/>
            <w:tcBorders>
              <w:top w:val="nil"/>
              <w:left w:val="nil"/>
              <w:bottom w:val="single" w:sz="4" w:space="0" w:color="auto"/>
              <w:right w:val="single" w:sz="4" w:space="0" w:color="auto"/>
            </w:tcBorders>
            <w:noWrap/>
            <w:vAlign w:val="center"/>
          </w:tcPr>
          <w:p w14:paraId="7E340A7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DM10BCZ</w:t>
            </w:r>
          </w:p>
        </w:tc>
        <w:tc>
          <w:tcPr>
            <w:tcW w:w="744" w:type="dxa"/>
            <w:tcBorders>
              <w:top w:val="nil"/>
              <w:left w:val="nil"/>
              <w:bottom w:val="single" w:sz="4" w:space="0" w:color="auto"/>
              <w:right w:val="single" w:sz="4" w:space="0" w:color="auto"/>
            </w:tcBorders>
            <w:noWrap/>
            <w:vAlign w:val="center"/>
          </w:tcPr>
          <w:p w14:paraId="2D8164D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DT032ZZ</w:t>
            </w:r>
          </w:p>
        </w:tc>
        <w:tc>
          <w:tcPr>
            <w:tcW w:w="777" w:type="dxa"/>
            <w:tcBorders>
              <w:top w:val="nil"/>
              <w:left w:val="nil"/>
              <w:bottom w:val="single" w:sz="4" w:space="0" w:color="auto"/>
              <w:right w:val="single" w:sz="4" w:space="0" w:color="auto"/>
            </w:tcBorders>
            <w:noWrap/>
            <w:vAlign w:val="center"/>
          </w:tcPr>
          <w:p w14:paraId="5805A92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DV006ZZ</w:t>
            </w:r>
          </w:p>
        </w:tc>
        <w:tc>
          <w:tcPr>
            <w:tcW w:w="740" w:type="dxa"/>
            <w:tcBorders>
              <w:top w:val="nil"/>
              <w:left w:val="nil"/>
              <w:bottom w:val="single" w:sz="4" w:space="0" w:color="auto"/>
              <w:right w:val="single" w:sz="4" w:space="0" w:color="auto"/>
            </w:tcBorders>
            <w:noWrap/>
            <w:vAlign w:val="center"/>
          </w:tcPr>
          <w:p w14:paraId="6C360C7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DWY5GDZ</w:t>
            </w:r>
          </w:p>
        </w:tc>
      </w:tr>
      <w:tr w:rsidR="00E95E38" w:rsidRPr="00FE6E25" w14:paraId="333946A1"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7532CA6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0HHW01Z</w:t>
            </w:r>
          </w:p>
        </w:tc>
        <w:tc>
          <w:tcPr>
            <w:tcW w:w="696" w:type="dxa"/>
            <w:tcBorders>
              <w:top w:val="nil"/>
              <w:left w:val="nil"/>
              <w:bottom w:val="single" w:sz="4" w:space="0" w:color="auto"/>
              <w:right w:val="single" w:sz="4" w:space="0" w:color="auto"/>
            </w:tcBorders>
            <w:noWrap/>
            <w:vAlign w:val="center"/>
          </w:tcPr>
          <w:p w14:paraId="388CBD5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0XHK41Z</w:t>
            </w:r>
          </w:p>
        </w:tc>
        <w:tc>
          <w:tcPr>
            <w:tcW w:w="696" w:type="dxa"/>
            <w:tcBorders>
              <w:top w:val="nil"/>
              <w:left w:val="nil"/>
              <w:bottom w:val="single" w:sz="4" w:space="0" w:color="auto"/>
              <w:right w:val="single" w:sz="4" w:space="0" w:color="auto"/>
            </w:tcBorders>
            <w:noWrap/>
            <w:vAlign w:val="center"/>
          </w:tcPr>
          <w:p w14:paraId="0A48BBA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D010BCZ</w:t>
            </w:r>
          </w:p>
        </w:tc>
        <w:tc>
          <w:tcPr>
            <w:tcW w:w="703" w:type="dxa"/>
            <w:tcBorders>
              <w:top w:val="nil"/>
              <w:left w:val="nil"/>
              <w:bottom w:val="single" w:sz="4" w:space="0" w:color="auto"/>
              <w:right w:val="single" w:sz="4" w:space="0" w:color="auto"/>
            </w:tcBorders>
            <w:noWrap/>
            <w:vAlign w:val="center"/>
          </w:tcPr>
          <w:p w14:paraId="2353B19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D71297Z</w:t>
            </w:r>
          </w:p>
        </w:tc>
        <w:tc>
          <w:tcPr>
            <w:tcW w:w="703" w:type="dxa"/>
            <w:tcBorders>
              <w:top w:val="nil"/>
              <w:left w:val="nil"/>
              <w:bottom w:val="single" w:sz="4" w:space="0" w:color="auto"/>
              <w:right w:val="single" w:sz="4" w:space="0" w:color="auto"/>
            </w:tcBorders>
            <w:noWrap/>
            <w:vAlign w:val="center"/>
          </w:tcPr>
          <w:p w14:paraId="5CD1937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D9041ZZ</w:t>
            </w:r>
          </w:p>
        </w:tc>
        <w:tc>
          <w:tcPr>
            <w:tcW w:w="736" w:type="dxa"/>
            <w:tcBorders>
              <w:top w:val="nil"/>
              <w:left w:val="nil"/>
              <w:bottom w:val="single" w:sz="4" w:space="0" w:color="auto"/>
              <w:right w:val="single" w:sz="4" w:space="0" w:color="auto"/>
            </w:tcBorders>
            <w:noWrap/>
            <w:vAlign w:val="center"/>
          </w:tcPr>
          <w:p w14:paraId="6F14699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D91798Z</w:t>
            </w:r>
          </w:p>
        </w:tc>
        <w:tc>
          <w:tcPr>
            <w:tcW w:w="736" w:type="dxa"/>
            <w:tcBorders>
              <w:top w:val="nil"/>
              <w:left w:val="nil"/>
              <w:bottom w:val="single" w:sz="4" w:space="0" w:color="auto"/>
              <w:right w:val="single" w:sz="4" w:space="0" w:color="auto"/>
            </w:tcBorders>
            <w:noWrap/>
            <w:vAlign w:val="center"/>
          </w:tcPr>
          <w:p w14:paraId="7D22D83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DB075ZZ</w:t>
            </w:r>
          </w:p>
        </w:tc>
        <w:tc>
          <w:tcPr>
            <w:tcW w:w="695" w:type="dxa"/>
            <w:tcBorders>
              <w:top w:val="nil"/>
              <w:left w:val="nil"/>
              <w:bottom w:val="single" w:sz="4" w:space="0" w:color="auto"/>
              <w:right w:val="single" w:sz="4" w:space="0" w:color="auto"/>
            </w:tcBorders>
            <w:noWrap/>
            <w:vAlign w:val="center"/>
          </w:tcPr>
          <w:p w14:paraId="3CCE59A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DD042ZZ</w:t>
            </w:r>
          </w:p>
        </w:tc>
        <w:tc>
          <w:tcPr>
            <w:tcW w:w="695" w:type="dxa"/>
            <w:tcBorders>
              <w:top w:val="nil"/>
              <w:left w:val="nil"/>
              <w:bottom w:val="single" w:sz="4" w:space="0" w:color="auto"/>
              <w:right w:val="single" w:sz="4" w:space="0" w:color="auto"/>
            </w:tcBorders>
            <w:noWrap/>
            <w:vAlign w:val="center"/>
          </w:tcPr>
          <w:p w14:paraId="535320A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DF015ZZ</w:t>
            </w:r>
          </w:p>
        </w:tc>
        <w:tc>
          <w:tcPr>
            <w:tcW w:w="695" w:type="dxa"/>
            <w:tcBorders>
              <w:top w:val="nil"/>
              <w:left w:val="nil"/>
              <w:bottom w:val="single" w:sz="4" w:space="0" w:color="auto"/>
              <w:right w:val="single" w:sz="4" w:space="0" w:color="auto"/>
            </w:tcBorders>
            <w:noWrap/>
            <w:vAlign w:val="center"/>
          </w:tcPr>
          <w:p w14:paraId="3717B81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DG12B7Z</w:t>
            </w:r>
          </w:p>
        </w:tc>
        <w:tc>
          <w:tcPr>
            <w:tcW w:w="695" w:type="dxa"/>
            <w:tcBorders>
              <w:top w:val="nil"/>
              <w:left w:val="nil"/>
              <w:bottom w:val="single" w:sz="4" w:space="0" w:color="auto"/>
              <w:right w:val="single" w:sz="4" w:space="0" w:color="auto"/>
            </w:tcBorders>
            <w:noWrap/>
            <w:vAlign w:val="center"/>
          </w:tcPr>
          <w:p w14:paraId="23FD86D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DM10BYZ</w:t>
            </w:r>
          </w:p>
        </w:tc>
        <w:tc>
          <w:tcPr>
            <w:tcW w:w="744" w:type="dxa"/>
            <w:tcBorders>
              <w:top w:val="nil"/>
              <w:left w:val="nil"/>
              <w:bottom w:val="single" w:sz="4" w:space="0" w:color="auto"/>
              <w:right w:val="single" w:sz="4" w:space="0" w:color="auto"/>
            </w:tcBorders>
            <w:noWrap/>
            <w:vAlign w:val="center"/>
          </w:tcPr>
          <w:p w14:paraId="502AF36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DT033Z0</w:t>
            </w:r>
          </w:p>
        </w:tc>
        <w:tc>
          <w:tcPr>
            <w:tcW w:w="777" w:type="dxa"/>
            <w:tcBorders>
              <w:top w:val="nil"/>
              <w:left w:val="nil"/>
              <w:bottom w:val="single" w:sz="4" w:space="0" w:color="auto"/>
              <w:right w:val="single" w:sz="4" w:space="0" w:color="auto"/>
            </w:tcBorders>
            <w:noWrap/>
            <w:vAlign w:val="center"/>
          </w:tcPr>
          <w:p w14:paraId="1AC93FB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DV010ZZ</w:t>
            </w:r>
          </w:p>
        </w:tc>
        <w:tc>
          <w:tcPr>
            <w:tcW w:w="740" w:type="dxa"/>
            <w:tcBorders>
              <w:top w:val="nil"/>
              <w:left w:val="nil"/>
              <w:bottom w:val="single" w:sz="4" w:space="0" w:color="auto"/>
              <w:right w:val="single" w:sz="4" w:space="0" w:color="auto"/>
            </w:tcBorders>
            <w:noWrap/>
            <w:vAlign w:val="center"/>
          </w:tcPr>
          <w:p w14:paraId="359F16C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DWY5GFZ</w:t>
            </w:r>
          </w:p>
        </w:tc>
      </w:tr>
      <w:tr w:rsidR="00E95E38" w:rsidRPr="00FE6E25" w14:paraId="1436D9F9"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375757C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0HHW31Z</w:t>
            </w:r>
          </w:p>
        </w:tc>
        <w:tc>
          <w:tcPr>
            <w:tcW w:w="696" w:type="dxa"/>
            <w:tcBorders>
              <w:top w:val="nil"/>
              <w:left w:val="nil"/>
              <w:bottom w:val="single" w:sz="4" w:space="0" w:color="auto"/>
              <w:right w:val="single" w:sz="4" w:space="0" w:color="auto"/>
            </w:tcBorders>
            <w:noWrap/>
            <w:vAlign w:val="center"/>
          </w:tcPr>
          <w:p w14:paraId="2CCEECC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0YH001Z</w:t>
            </w:r>
          </w:p>
        </w:tc>
        <w:tc>
          <w:tcPr>
            <w:tcW w:w="696" w:type="dxa"/>
            <w:tcBorders>
              <w:top w:val="nil"/>
              <w:left w:val="nil"/>
              <w:bottom w:val="single" w:sz="4" w:space="0" w:color="auto"/>
              <w:right w:val="single" w:sz="4" w:space="0" w:color="auto"/>
            </w:tcBorders>
            <w:noWrap/>
            <w:vAlign w:val="center"/>
          </w:tcPr>
          <w:p w14:paraId="195E10F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D010BYZ</w:t>
            </w:r>
          </w:p>
        </w:tc>
        <w:tc>
          <w:tcPr>
            <w:tcW w:w="703" w:type="dxa"/>
            <w:tcBorders>
              <w:top w:val="nil"/>
              <w:left w:val="nil"/>
              <w:bottom w:val="single" w:sz="4" w:space="0" w:color="auto"/>
              <w:right w:val="single" w:sz="4" w:space="0" w:color="auto"/>
            </w:tcBorders>
            <w:noWrap/>
            <w:vAlign w:val="center"/>
          </w:tcPr>
          <w:p w14:paraId="48BEA86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D71298Z</w:t>
            </w:r>
          </w:p>
        </w:tc>
        <w:tc>
          <w:tcPr>
            <w:tcW w:w="703" w:type="dxa"/>
            <w:tcBorders>
              <w:top w:val="nil"/>
              <w:left w:val="nil"/>
              <w:bottom w:val="single" w:sz="4" w:space="0" w:color="auto"/>
              <w:right w:val="single" w:sz="4" w:space="0" w:color="auto"/>
            </w:tcBorders>
            <w:noWrap/>
            <w:vAlign w:val="center"/>
          </w:tcPr>
          <w:p w14:paraId="55505AB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D9042ZZ</w:t>
            </w:r>
          </w:p>
        </w:tc>
        <w:tc>
          <w:tcPr>
            <w:tcW w:w="736" w:type="dxa"/>
            <w:tcBorders>
              <w:top w:val="nil"/>
              <w:left w:val="nil"/>
              <w:bottom w:val="single" w:sz="4" w:space="0" w:color="auto"/>
              <w:right w:val="single" w:sz="4" w:space="0" w:color="auto"/>
            </w:tcBorders>
            <w:noWrap/>
            <w:vAlign w:val="center"/>
          </w:tcPr>
          <w:p w14:paraId="06B5787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D91799Z</w:t>
            </w:r>
          </w:p>
        </w:tc>
        <w:tc>
          <w:tcPr>
            <w:tcW w:w="736" w:type="dxa"/>
            <w:tcBorders>
              <w:top w:val="nil"/>
              <w:left w:val="nil"/>
              <w:bottom w:val="single" w:sz="4" w:space="0" w:color="auto"/>
              <w:right w:val="single" w:sz="4" w:space="0" w:color="auto"/>
            </w:tcBorders>
            <w:noWrap/>
            <w:vAlign w:val="center"/>
          </w:tcPr>
          <w:p w14:paraId="7ADA964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DB076ZZ</w:t>
            </w:r>
          </w:p>
        </w:tc>
        <w:tc>
          <w:tcPr>
            <w:tcW w:w="695" w:type="dxa"/>
            <w:tcBorders>
              <w:top w:val="nil"/>
              <w:left w:val="nil"/>
              <w:bottom w:val="single" w:sz="4" w:space="0" w:color="auto"/>
              <w:right w:val="single" w:sz="4" w:space="0" w:color="auto"/>
            </w:tcBorders>
            <w:noWrap/>
            <w:vAlign w:val="center"/>
          </w:tcPr>
          <w:p w14:paraId="2EC5604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DD043Z0</w:t>
            </w:r>
          </w:p>
        </w:tc>
        <w:tc>
          <w:tcPr>
            <w:tcW w:w="695" w:type="dxa"/>
            <w:tcBorders>
              <w:top w:val="nil"/>
              <w:left w:val="nil"/>
              <w:bottom w:val="single" w:sz="4" w:space="0" w:color="auto"/>
              <w:right w:val="single" w:sz="4" w:space="0" w:color="auto"/>
            </w:tcBorders>
            <w:noWrap/>
            <w:vAlign w:val="center"/>
          </w:tcPr>
          <w:p w14:paraId="650BE00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DF016ZZ</w:t>
            </w:r>
          </w:p>
        </w:tc>
        <w:tc>
          <w:tcPr>
            <w:tcW w:w="695" w:type="dxa"/>
            <w:tcBorders>
              <w:top w:val="nil"/>
              <w:left w:val="nil"/>
              <w:bottom w:val="single" w:sz="4" w:space="0" w:color="auto"/>
              <w:right w:val="single" w:sz="4" w:space="0" w:color="auto"/>
            </w:tcBorders>
            <w:noWrap/>
            <w:vAlign w:val="center"/>
          </w:tcPr>
          <w:p w14:paraId="139D808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DG12B8Z</w:t>
            </w:r>
          </w:p>
        </w:tc>
        <w:tc>
          <w:tcPr>
            <w:tcW w:w="695" w:type="dxa"/>
            <w:tcBorders>
              <w:top w:val="nil"/>
              <w:left w:val="nil"/>
              <w:bottom w:val="single" w:sz="4" w:space="0" w:color="auto"/>
              <w:right w:val="single" w:sz="4" w:space="0" w:color="auto"/>
            </w:tcBorders>
            <w:noWrap/>
            <w:vAlign w:val="center"/>
          </w:tcPr>
          <w:p w14:paraId="1C5764D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DM1197Z</w:t>
            </w:r>
          </w:p>
        </w:tc>
        <w:tc>
          <w:tcPr>
            <w:tcW w:w="744" w:type="dxa"/>
            <w:tcBorders>
              <w:top w:val="nil"/>
              <w:left w:val="nil"/>
              <w:bottom w:val="single" w:sz="4" w:space="0" w:color="auto"/>
              <w:right w:val="single" w:sz="4" w:space="0" w:color="auto"/>
            </w:tcBorders>
            <w:noWrap/>
            <w:vAlign w:val="center"/>
          </w:tcPr>
          <w:p w14:paraId="5FC3C09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DT033ZZ</w:t>
            </w:r>
          </w:p>
        </w:tc>
        <w:tc>
          <w:tcPr>
            <w:tcW w:w="777" w:type="dxa"/>
            <w:tcBorders>
              <w:top w:val="nil"/>
              <w:left w:val="nil"/>
              <w:bottom w:val="single" w:sz="4" w:space="0" w:color="auto"/>
              <w:right w:val="single" w:sz="4" w:space="0" w:color="auto"/>
            </w:tcBorders>
            <w:noWrap/>
            <w:vAlign w:val="center"/>
          </w:tcPr>
          <w:p w14:paraId="73BFC40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DV011ZZ</w:t>
            </w:r>
          </w:p>
        </w:tc>
        <w:tc>
          <w:tcPr>
            <w:tcW w:w="740" w:type="dxa"/>
            <w:tcBorders>
              <w:top w:val="nil"/>
              <w:left w:val="nil"/>
              <w:bottom w:val="single" w:sz="4" w:space="0" w:color="auto"/>
              <w:right w:val="single" w:sz="4" w:space="0" w:color="auto"/>
            </w:tcBorders>
            <w:noWrap/>
            <w:vAlign w:val="center"/>
          </w:tcPr>
          <w:p w14:paraId="1ECF5D3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DWY5GGZ</w:t>
            </w:r>
          </w:p>
        </w:tc>
      </w:tr>
      <w:tr w:rsidR="00E95E38" w:rsidRPr="00FE6E25" w14:paraId="63BF668F"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1754EFA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0HHW71Z</w:t>
            </w:r>
          </w:p>
        </w:tc>
        <w:tc>
          <w:tcPr>
            <w:tcW w:w="696" w:type="dxa"/>
            <w:tcBorders>
              <w:top w:val="nil"/>
              <w:left w:val="nil"/>
              <w:bottom w:val="single" w:sz="4" w:space="0" w:color="auto"/>
              <w:right w:val="single" w:sz="4" w:space="0" w:color="auto"/>
            </w:tcBorders>
            <w:noWrap/>
            <w:vAlign w:val="center"/>
          </w:tcPr>
          <w:p w14:paraId="307A135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0YH031Z</w:t>
            </w:r>
          </w:p>
        </w:tc>
        <w:tc>
          <w:tcPr>
            <w:tcW w:w="696" w:type="dxa"/>
            <w:tcBorders>
              <w:top w:val="nil"/>
              <w:left w:val="nil"/>
              <w:bottom w:val="single" w:sz="4" w:space="0" w:color="auto"/>
              <w:right w:val="single" w:sz="4" w:space="0" w:color="auto"/>
            </w:tcBorders>
            <w:noWrap/>
            <w:vAlign w:val="center"/>
          </w:tcPr>
          <w:p w14:paraId="5643A86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D01197Z</w:t>
            </w:r>
          </w:p>
        </w:tc>
        <w:tc>
          <w:tcPr>
            <w:tcW w:w="703" w:type="dxa"/>
            <w:tcBorders>
              <w:top w:val="nil"/>
              <w:left w:val="nil"/>
              <w:bottom w:val="single" w:sz="4" w:space="0" w:color="auto"/>
              <w:right w:val="single" w:sz="4" w:space="0" w:color="auto"/>
            </w:tcBorders>
            <w:noWrap/>
            <w:vAlign w:val="center"/>
          </w:tcPr>
          <w:p w14:paraId="7CA01DB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D71299Z</w:t>
            </w:r>
          </w:p>
        </w:tc>
        <w:tc>
          <w:tcPr>
            <w:tcW w:w="703" w:type="dxa"/>
            <w:tcBorders>
              <w:top w:val="nil"/>
              <w:left w:val="nil"/>
              <w:bottom w:val="single" w:sz="4" w:space="0" w:color="auto"/>
              <w:right w:val="single" w:sz="4" w:space="0" w:color="auto"/>
            </w:tcBorders>
            <w:noWrap/>
            <w:vAlign w:val="center"/>
          </w:tcPr>
          <w:p w14:paraId="25A07BA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D9043Z0</w:t>
            </w:r>
          </w:p>
        </w:tc>
        <w:tc>
          <w:tcPr>
            <w:tcW w:w="736" w:type="dxa"/>
            <w:tcBorders>
              <w:top w:val="nil"/>
              <w:left w:val="nil"/>
              <w:bottom w:val="single" w:sz="4" w:space="0" w:color="auto"/>
              <w:right w:val="single" w:sz="4" w:space="0" w:color="auto"/>
            </w:tcBorders>
            <w:noWrap/>
            <w:vAlign w:val="center"/>
          </w:tcPr>
          <w:p w14:paraId="18B37F1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D9179BZ</w:t>
            </w:r>
          </w:p>
        </w:tc>
        <w:tc>
          <w:tcPr>
            <w:tcW w:w="736" w:type="dxa"/>
            <w:tcBorders>
              <w:top w:val="nil"/>
              <w:left w:val="nil"/>
              <w:bottom w:val="single" w:sz="4" w:space="0" w:color="auto"/>
              <w:right w:val="single" w:sz="4" w:space="0" w:color="auto"/>
            </w:tcBorders>
            <w:noWrap/>
            <w:vAlign w:val="center"/>
          </w:tcPr>
          <w:p w14:paraId="391E962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DB080ZZ</w:t>
            </w:r>
          </w:p>
        </w:tc>
        <w:tc>
          <w:tcPr>
            <w:tcW w:w="695" w:type="dxa"/>
            <w:tcBorders>
              <w:top w:val="nil"/>
              <w:left w:val="nil"/>
              <w:bottom w:val="single" w:sz="4" w:space="0" w:color="auto"/>
              <w:right w:val="single" w:sz="4" w:space="0" w:color="auto"/>
            </w:tcBorders>
            <w:noWrap/>
            <w:vAlign w:val="center"/>
          </w:tcPr>
          <w:p w14:paraId="6572397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DD043ZZ</w:t>
            </w:r>
          </w:p>
        </w:tc>
        <w:tc>
          <w:tcPr>
            <w:tcW w:w="695" w:type="dxa"/>
            <w:tcBorders>
              <w:top w:val="nil"/>
              <w:left w:val="nil"/>
              <w:bottom w:val="single" w:sz="4" w:space="0" w:color="auto"/>
              <w:right w:val="single" w:sz="4" w:space="0" w:color="auto"/>
            </w:tcBorders>
            <w:noWrap/>
            <w:vAlign w:val="center"/>
          </w:tcPr>
          <w:p w14:paraId="6A1477E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DF020ZZ</w:t>
            </w:r>
          </w:p>
        </w:tc>
        <w:tc>
          <w:tcPr>
            <w:tcW w:w="695" w:type="dxa"/>
            <w:tcBorders>
              <w:top w:val="nil"/>
              <w:left w:val="nil"/>
              <w:bottom w:val="single" w:sz="4" w:space="0" w:color="auto"/>
              <w:right w:val="single" w:sz="4" w:space="0" w:color="auto"/>
            </w:tcBorders>
            <w:noWrap/>
            <w:vAlign w:val="center"/>
          </w:tcPr>
          <w:p w14:paraId="2E47DC2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DG12B9Z</w:t>
            </w:r>
          </w:p>
        </w:tc>
        <w:tc>
          <w:tcPr>
            <w:tcW w:w="695" w:type="dxa"/>
            <w:tcBorders>
              <w:top w:val="nil"/>
              <w:left w:val="nil"/>
              <w:bottom w:val="single" w:sz="4" w:space="0" w:color="auto"/>
              <w:right w:val="single" w:sz="4" w:space="0" w:color="auto"/>
            </w:tcBorders>
            <w:noWrap/>
            <w:vAlign w:val="center"/>
          </w:tcPr>
          <w:p w14:paraId="15D6008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DM1198Z</w:t>
            </w:r>
          </w:p>
        </w:tc>
        <w:tc>
          <w:tcPr>
            <w:tcW w:w="744" w:type="dxa"/>
            <w:tcBorders>
              <w:top w:val="nil"/>
              <w:left w:val="nil"/>
              <w:bottom w:val="single" w:sz="4" w:space="0" w:color="auto"/>
              <w:right w:val="single" w:sz="4" w:space="0" w:color="auto"/>
            </w:tcBorders>
            <w:noWrap/>
            <w:vAlign w:val="center"/>
          </w:tcPr>
          <w:p w14:paraId="4DDF7A5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DT034ZZ</w:t>
            </w:r>
          </w:p>
        </w:tc>
        <w:tc>
          <w:tcPr>
            <w:tcW w:w="777" w:type="dxa"/>
            <w:tcBorders>
              <w:top w:val="nil"/>
              <w:left w:val="nil"/>
              <w:bottom w:val="single" w:sz="4" w:space="0" w:color="auto"/>
              <w:right w:val="single" w:sz="4" w:space="0" w:color="auto"/>
            </w:tcBorders>
            <w:noWrap/>
            <w:vAlign w:val="center"/>
          </w:tcPr>
          <w:p w14:paraId="116504A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DV012ZZ</w:t>
            </w:r>
          </w:p>
        </w:tc>
        <w:tc>
          <w:tcPr>
            <w:tcW w:w="740" w:type="dxa"/>
            <w:tcBorders>
              <w:top w:val="nil"/>
              <w:left w:val="nil"/>
              <w:bottom w:val="single" w:sz="4" w:space="0" w:color="auto"/>
              <w:right w:val="single" w:sz="4" w:space="0" w:color="auto"/>
            </w:tcBorders>
            <w:noWrap/>
            <w:vAlign w:val="center"/>
          </w:tcPr>
          <w:p w14:paraId="6B70DC4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DWY5GHZ</w:t>
            </w:r>
          </w:p>
        </w:tc>
      </w:tr>
      <w:tr w:rsidR="00E95E38" w:rsidRPr="00FE6E25" w14:paraId="651A643F"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40CE62F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0HHW81Z</w:t>
            </w:r>
          </w:p>
        </w:tc>
        <w:tc>
          <w:tcPr>
            <w:tcW w:w="696" w:type="dxa"/>
            <w:tcBorders>
              <w:top w:val="nil"/>
              <w:left w:val="nil"/>
              <w:bottom w:val="single" w:sz="4" w:space="0" w:color="auto"/>
              <w:right w:val="single" w:sz="4" w:space="0" w:color="auto"/>
            </w:tcBorders>
            <w:noWrap/>
            <w:vAlign w:val="center"/>
          </w:tcPr>
          <w:p w14:paraId="48B7E14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0YH041Z</w:t>
            </w:r>
          </w:p>
        </w:tc>
        <w:tc>
          <w:tcPr>
            <w:tcW w:w="696" w:type="dxa"/>
            <w:tcBorders>
              <w:top w:val="nil"/>
              <w:left w:val="nil"/>
              <w:bottom w:val="single" w:sz="4" w:space="0" w:color="auto"/>
              <w:right w:val="single" w:sz="4" w:space="0" w:color="auto"/>
            </w:tcBorders>
            <w:noWrap/>
            <w:vAlign w:val="center"/>
          </w:tcPr>
          <w:p w14:paraId="514AD73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D01198Z</w:t>
            </w:r>
          </w:p>
        </w:tc>
        <w:tc>
          <w:tcPr>
            <w:tcW w:w="703" w:type="dxa"/>
            <w:tcBorders>
              <w:top w:val="nil"/>
              <w:left w:val="nil"/>
              <w:bottom w:val="single" w:sz="4" w:space="0" w:color="auto"/>
              <w:right w:val="single" w:sz="4" w:space="0" w:color="auto"/>
            </w:tcBorders>
            <w:noWrap/>
            <w:vAlign w:val="center"/>
          </w:tcPr>
          <w:p w14:paraId="3F2FDC3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D7129BZ</w:t>
            </w:r>
          </w:p>
        </w:tc>
        <w:tc>
          <w:tcPr>
            <w:tcW w:w="703" w:type="dxa"/>
            <w:tcBorders>
              <w:top w:val="nil"/>
              <w:left w:val="nil"/>
              <w:bottom w:val="single" w:sz="4" w:space="0" w:color="auto"/>
              <w:right w:val="single" w:sz="4" w:space="0" w:color="auto"/>
            </w:tcBorders>
            <w:noWrap/>
            <w:vAlign w:val="center"/>
          </w:tcPr>
          <w:p w14:paraId="2A20AF8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D9043ZZ</w:t>
            </w:r>
          </w:p>
        </w:tc>
        <w:tc>
          <w:tcPr>
            <w:tcW w:w="736" w:type="dxa"/>
            <w:tcBorders>
              <w:top w:val="nil"/>
              <w:left w:val="nil"/>
              <w:bottom w:val="single" w:sz="4" w:space="0" w:color="auto"/>
              <w:right w:val="single" w:sz="4" w:space="0" w:color="auto"/>
            </w:tcBorders>
            <w:noWrap/>
            <w:vAlign w:val="center"/>
          </w:tcPr>
          <w:p w14:paraId="42FBB88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D9179CZ</w:t>
            </w:r>
          </w:p>
        </w:tc>
        <w:tc>
          <w:tcPr>
            <w:tcW w:w="736" w:type="dxa"/>
            <w:tcBorders>
              <w:top w:val="nil"/>
              <w:left w:val="nil"/>
              <w:bottom w:val="single" w:sz="4" w:space="0" w:color="auto"/>
              <w:right w:val="single" w:sz="4" w:space="0" w:color="auto"/>
            </w:tcBorders>
            <w:noWrap/>
            <w:vAlign w:val="center"/>
          </w:tcPr>
          <w:p w14:paraId="4DE3A42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DB081ZZ</w:t>
            </w:r>
          </w:p>
        </w:tc>
        <w:tc>
          <w:tcPr>
            <w:tcW w:w="695" w:type="dxa"/>
            <w:tcBorders>
              <w:top w:val="nil"/>
              <w:left w:val="nil"/>
              <w:bottom w:val="single" w:sz="4" w:space="0" w:color="auto"/>
              <w:right w:val="single" w:sz="4" w:space="0" w:color="auto"/>
            </w:tcBorders>
            <w:noWrap/>
            <w:vAlign w:val="center"/>
          </w:tcPr>
          <w:p w14:paraId="311D6F7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DD044ZZ</w:t>
            </w:r>
          </w:p>
        </w:tc>
        <w:tc>
          <w:tcPr>
            <w:tcW w:w="695" w:type="dxa"/>
            <w:tcBorders>
              <w:top w:val="nil"/>
              <w:left w:val="nil"/>
              <w:bottom w:val="single" w:sz="4" w:space="0" w:color="auto"/>
              <w:right w:val="single" w:sz="4" w:space="0" w:color="auto"/>
            </w:tcBorders>
            <w:noWrap/>
            <w:vAlign w:val="center"/>
          </w:tcPr>
          <w:p w14:paraId="514924E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DF021ZZ</w:t>
            </w:r>
          </w:p>
        </w:tc>
        <w:tc>
          <w:tcPr>
            <w:tcW w:w="695" w:type="dxa"/>
            <w:tcBorders>
              <w:top w:val="nil"/>
              <w:left w:val="nil"/>
              <w:bottom w:val="single" w:sz="4" w:space="0" w:color="auto"/>
              <w:right w:val="single" w:sz="4" w:space="0" w:color="auto"/>
            </w:tcBorders>
            <w:noWrap/>
            <w:vAlign w:val="center"/>
          </w:tcPr>
          <w:p w14:paraId="7E18BBF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DG12BB1</w:t>
            </w:r>
          </w:p>
        </w:tc>
        <w:tc>
          <w:tcPr>
            <w:tcW w:w="695" w:type="dxa"/>
            <w:tcBorders>
              <w:top w:val="nil"/>
              <w:left w:val="nil"/>
              <w:bottom w:val="single" w:sz="4" w:space="0" w:color="auto"/>
              <w:right w:val="single" w:sz="4" w:space="0" w:color="auto"/>
            </w:tcBorders>
            <w:noWrap/>
            <w:vAlign w:val="center"/>
          </w:tcPr>
          <w:p w14:paraId="15F069C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DM1199Z</w:t>
            </w:r>
          </w:p>
        </w:tc>
        <w:tc>
          <w:tcPr>
            <w:tcW w:w="744" w:type="dxa"/>
            <w:tcBorders>
              <w:top w:val="nil"/>
              <w:left w:val="nil"/>
              <w:bottom w:val="single" w:sz="4" w:space="0" w:color="auto"/>
              <w:right w:val="single" w:sz="4" w:space="0" w:color="auto"/>
            </w:tcBorders>
            <w:noWrap/>
            <w:vAlign w:val="center"/>
          </w:tcPr>
          <w:p w14:paraId="43167F7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DT035ZZ</w:t>
            </w:r>
          </w:p>
        </w:tc>
        <w:tc>
          <w:tcPr>
            <w:tcW w:w="777" w:type="dxa"/>
            <w:tcBorders>
              <w:top w:val="nil"/>
              <w:left w:val="nil"/>
              <w:bottom w:val="single" w:sz="4" w:space="0" w:color="auto"/>
              <w:right w:val="single" w:sz="4" w:space="0" w:color="auto"/>
            </w:tcBorders>
            <w:noWrap/>
            <w:vAlign w:val="center"/>
          </w:tcPr>
          <w:p w14:paraId="5124A3F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DV013Z0</w:t>
            </w:r>
          </w:p>
        </w:tc>
        <w:tc>
          <w:tcPr>
            <w:tcW w:w="740" w:type="dxa"/>
            <w:tcBorders>
              <w:top w:val="nil"/>
              <w:left w:val="nil"/>
              <w:bottom w:val="single" w:sz="4" w:space="0" w:color="auto"/>
              <w:right w:val="single" w:sz="4" w:space="0" w:color="auto"/>
            </w:tcBorders>
            <w:noWrap/>
            <w:vAlign w:val="center"/>
          </w:tcPr>
          <w:p w14:paraId="05B3FDC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DWY5GYZ</w:t>
            </w:r>
          </w:p>
        </w:tc>
      </w:tr>
      <w:tr w:rsidR="00E95E38" w:rsidRPr="00FE6E25" w14:paraId="6CC257AB"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4084B94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0HHWX1Z</w:t>
            </w:r>
          </w:p>
        </w:tc>
        <w:tc>
          <w:tcPr>
            <w:tcW w:w="696" w:type="dxa"/>
            <w:tcBorders>
              <w:top w:val="nil"/>
              <w:left w:val="nil"/>
              <w:bottom w:val="single" w:sz="4" w:space="0" w:color="auto"/>
              <w:right w:val="single" w:sz="4" w:space="0" w:color="auto"/>
            </w:tcBorders>
            <w:noWrap/>
            <w:vAlign w:val="center"/>
          </w:tcPr>
          <w:p w14:paraId="3EC3A97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0YH101Z</w:t>
            </w:r>
          </w:p>
        </w:tc>
        <w:tc>
          <w:tcPr>
            <w:tcW w:w="696" w:type="dxa"/>
            <w:tcBorders>
              <w:top w:val="nil"/>
              <w:left w:val="nil"/>
              <w:bottom w:val="single" w:sz="4" w:space="0" w:color="auto"/>
              <w:right w:val="single" w:sz="4" w:space="0" w:color="auto"/>
            </w:tcBorders>
            <w:noWrap/>
            <w:vAlign w:val="center"/>
          </w:tcPr>
          <w:p w14:paraId="7348EC3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D01199Z</w:t>
            </w:r>
          </w:p>
        </w:tc>
        <w:tc>
          <w:tcPr>
            <w:tcW w:w="703" w:type="dxa"/>
            <w:tcBorders>
              <w:top w:val="nil"/>
              <w:left w:val="nil"/>
              <w:bottom w:val="single" w:sz="4" w:space="0" w:color="auto"/>
              <w:right w:val="single" w:sz="4" w:space="0" w:color="auto"/>
            </w:tcBorders>
            <w:noWrap/>
            <w:vAlign w:val="center"/>
          </w:tcPr>
          <w:p w14:paraId="4F9A8D0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D7129CZ</w:t>
            </w:r>
          </w:p>
        </w:tc>
        <w:tc>
          <w:tcPr>
            <w:tcW w:w="703" w:type="dxa"/>
            <w:tcBorders>
              <w:top w:val="nil"/>
              <w:left w:val="nil"/>
              <w:bottom w:val="single" w:sz="4" w:space="0" w:color="auto"/>
              <w:right w:val="single" w:sz="4" w:space="0" w:color="auto"/>
            </w:tcBorders>
            <w:noWrap/>
            <w:vAlign w:val="center"/>
          </w:tcPr>
          <w:p w14:paraId="77208B5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D9044ZZ</w:t>
            </w:r>
          </w:p>
        </w:tc>
        <w:tc>
          <w:tcPr>
            <w:tcW w:w="736" w:type="dxa"/>
            <w:tcBorders>
              <w:top w:val="nil"/>
              <w:left w:val="nil"/>
              <w:bottom w:val="single" w:sz="4" w:space="0" w:color="auto"/>
              <w:right w:val="single" w:sz="4" w:space="0" w:color="auto"/>
            </w:tcBorders>
            <w:noWrap/>
            <w:vAlign w:val="center"/>
          </w:tcPr>
          <w:p w14:paraId="368DC3D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D9179YZ</w:t>
            </w:r>
          </w:p>
        </w:tc>
        <w:tc>
          <w:tcPr>
            <w:tcW w:w="736" w:type="dxa"/>
            <w:tcBorders>
              <w:top w:val="nil"/>
              <w:left w:val="nil"/>
              <w:bottom w:val="single" w:sz="4" w:space="0" w:color="auto"/>
              <w:right w:val="single" w:sz="4" w:space="0" w:color="auto"/>
            </w:tcBorders>
            <w:noWrap/>
            <w:vAlign w:val="center"/>
          </w:tcPr>
          <w:p w14:paraId="779E330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DB082ZZ</w:t>
            </w:r>
          </w:p>
        </w:tc>
        <w:tc>
          <w:tcPr>
            <w:tcW w:w="695" w:type="dxa"/>
            <w:tcBorders>
              <w:top w:val="nil"/>
              <w:left w:val="nil"/>
              <w:bottom w:val="single" w:sz="4" w:space="0" w:color="auto"/>
              <w:right w:val="single" w:sz="4" w:space="0" w:color="auto"/>
            </w:tcBorders>
            <w:noWrap/>
            <w:vAlign w:val="center"/>
          </w:tcPr>
          <w:p w14:paraId="0B18179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DD045ZZ</w:t>
            </w:r>
          </w:p>
        </w:tc>
        <w:tc>
          <w:tcPr>
            <w:tcW w:w="695" w:type="dxa"/>
            <w:tcBorders>
              <w:top w:val="nil"/>
              <w:left w:val="nil"/>
              <w:bottom w:val="single" w:sz="4" w:space="0" w:color="auto"/>
              <w:right w:val="single" w:sz="4" w:space="0" w:color="auto"/>
            </w:tcBorders>
            <w:noWrap/>
            <w:vAlign w:val="center"/>
          </w:tcPr>
          <w:p w14:paraId="364DCE8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DF022ZZ</w:t>
            </w:r>
          </w:p>
        </w:tc>
        <w:tc>
          <w:tcPr>
            <w:tcW w:w="695" w:type="dxa"/>
            <w:tcBorders>
              <w:top w:val="nil"/>
              <w:left w:val="nil"/>
              <w:bottom w:val="single" w:sz="4" w:space="0" w:color="auto"/>
              <w:right w:val="single" w:sz="4" w:space="0" w:color="auto"/>
            </w:tcBorders>
            <w:noWrap/>
            <w:vAlign w:val="center"/>
          </w:tcPr>
          <w:p w14:paraId="61F7EBC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DG12BBZ</w:t>
            </w:r>
          </w:p>
        </w:tc>
        <w:tc>
          <w:tcPr>
            <w:tcW w:w="695" w:type="dxa"/>
            <w:tcBorders>
              <w:top w:val="nil"/>
              <w:left w:val="nil"/>
              <w:bottom w:val="single" w:sz="4" w:space="0" w:color="auto"/>
              <w:right w:val="single" w:sz="4" w:space="0" w:color="auto"/>
            </w:tcBorders>
            <w:noWrap/>
            <w:vAlign w:val="center"/>
          </w:tcPr>
          <w:p w14:paraId="7F1C0A2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DM119BZ</w:t>
            </w:r>
          </w:p>
        </w:tc>
        <w:tc>
          <w:tcPr>
            <w:tcW w:w="744" w:type="dxa"/>
            <w:tcBorders>
              <w:top w:val="nil"/>
              <w:left w:val="nil"/>
              <w:bottom w:val="single" w:sz="4" w:space="0" w:color="auto"/>
              <w:right w:val="single" w:sz="4" w:space="0" w:color="auto"/>
            </w:tcBorders>
            <w:noWrap/>
            <w:vAlign w:val="center"/>
          </w:tcPr>
          <w:p w14:paraId="71BD649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DT036ZZ</w:t>
            </w:r>
          </w:p>
        </w:tc>
        <w:tc>
          <w:tcPr>
            <w:tcW w:w="777" w:type="dxa"/>
            <w:tcBorders>
              <w:top w:val="nil"/>
              <w:left w:val="nil"/>
              <w:bottom w:val="single" w:sz="4" w:space="0" w:color="auto"/>
              <w:right w:val="single" w:sz="4" w:space="0" w:color="auto"/>
            </w:tcBorders>
            <w:noWrap/>
            <w:vAlign w:val="center"/>
          </w:tcPr>
          <w:p w14:paraId="09C99F9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DV013ZZ</w:t>
            </w:r>
          </w:p>
        </w:tc>
        <w:tc>
          <w:tcPr>
            <w:tcW w:w="740" w:type="dxa"/>
            <w:tcBorders>
              <w:top w:val="nil"/>
              <w:left w:val="nil"/>
              <w:bottom w:val="single" w:sz="4" w:space="0" w:color="auto"/>
              <w:right w:val="single" w:sz="4" w:space="0" w:color="auto"/>
            </w:tcBorders>
            <w:noWrap/>
            <w:vAlign w:val="center"/>
          </w:tcPr>
          <w:p w14:paraId="16FC6BD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DWY67ZZ</w:t>
            </w:r>
          </w:p>
        </w:tc>
      </w:tr>
      <w:tr w:rsidR="00E95E38" w:rsidRPr="00FE6E25" w14:paraId="6CAD2688"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76AA344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0HHX01Z</w:t>
            </w:r>
          </w:p>
        </w:tc>
        <w:tc>
          <w:tcPr>
            <w:tcW w:w="696" w:type="dxa"/>
            <w:tcBorders>
              <w:top w:val="nil"/>
              <w:left w:val="nil"/>
              <w:bottom w:val="single" w:sz="4" w:space="0" w:color="auto"/>
              <w:right w:val="single" w:sz="4" w:space="0" w:color="auto"/>
            </w:tcBorders>
            <w:noWrap/>
            <w:vAlign w:val="center"/>
          </w:tcPr>
          <w:p w14:paraId="7AA47D0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0YH131Z</w:t>
            </w:r>
          </w:p>
        </w:tc>
        <w:tc>
          <w:tcPr>
            <w:tcW w:w="696" w:type="dxa"/>
            <w:tcBorders>
              <w:top w:val="nil"/>
              <w:left w:val="nil"/>
              <w:bottom w:val="single" w:sz="4" w:space="0" w:color="auto"/>
              <w:right w:val="single" w:sz="4" w:space="0" w:color="auto"/>
            </w:tcBorders>
            <w:noWrap/>
            <w:vAlign w:val="center"/>
          </w:tcPr>
          <w:p w14:paraId="135E664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D0119BZ</w:t>
            </w:r>
          </w:p>
        </w:tc>
        <w:tc>
          <w:tcPr>
            <w:tcW w:w="703" w:type="dxa"/>
            <w:tcBorders>
              <w:top w:val="nil"/>
              <w:left w:val="nil"/>
              <w:bottom w:val="single" w:sz="4" w:space="0" w:color="auto"/>
              <w:right w:val="single" w:sz="4" w:space="0" w:color="auto"/>
            </w:tcBorders>
            <w:noWrap/>
            <w:vAlign w:val="center"/>
          </w:tcPr>
          <w:p w14:paraId="2786130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D7129YZ</w:t>
            </w:r>
          </w:p>
        </w:tc>
        <w:tc>
          <w:tcPr>
            <w:tcW w:w="703" w:type="dxa"/>
            <w:tcBorders>
              <w:top w:val="nil"/>
              <w:left w:val="nil"/>
              <w:bottom w:val="single" w:sz="4" w:space="0" w:color="auto"/>
              <w:right w:val="single" w:sz="4" w:space="0" w:color="auto"/>
            </w:tcBorders>
            <w:noWrap/>
            <w:vAlign w:val="center"/>
          </w:tcPr>
          <w:p w14:paraId="5D93A7B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D9045ZZ</w:t>
            </w:r>
          </w:p>
        </w:tc>
        <w:tc>
          <w:tcPr>
            <w:tcW w:w="736" w:type="dxa"/>
            <w:tcBorders>
              <w:top w:val="nil"/>
              <w:left w:val="nil"/>
              <w:bottom w:val="single" w:sz="4" w:space="0" w:color="auto"/>
              <w:right w:val="single" w:sz="4" w:space="0" w:color="auto"/>
            </w:tcBorders>
            <w:noWrap/>
            <w:vAlign w:val="center"/>
          </w:tcPr>
          <w:p w14:paraId="0496D51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D917B6Z</w:t>
            </w:r>
          </w:p>
        </w:tc>
        <w:tc>
          <w:tcPr>
            <w:tcW w:w="736" w:type="dxa"/>
            <w:tcBorders>
              <w:top w:val="nil"/>
              <w:left w:val="nil"/>
              <w:bottom w:val="single" w:sz="4" w:space="0" w:color="auto"/>
              <w:right w:val="single" w:sz="4" w:space="0" w:color="auto"/>
            </w:tcBorders>
            <w:noWrap/>
            <w:vAlign w:val="center"/>
          </w:tcPr>
          <w:p w14:paraId="297A1F5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DB083Z0</w:t>
            </w:r>
          </w:p>
        </w:tc>
        <w:tc>
          <w:tcPr>
            <w:tcW w:w="695" w:type="dxa"/>
            <w:tcBorders>
              <w:top w:val="nil"/>
              <w:left w:val="nil"/>
              <w:bottom w:val="single" w:sz="4" w:space="0" w:color="auto"/>
              <w:right w:val="single" w:sz="4" w:space="0" w:color="auto"/>
            </w:tcBorders>
            <w:noWrap/>
            <w:vAlign w:val="center"/>
          </w:tcPr>
          <w:p w14:paraId="4D1003D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DD046ZZ</w:t>
            </w:r>
          </w:p>
        </w:tc>
        <w:tc>
          <w:tcPr>
            <w:tcW w:w="695" w:type="dxa"/>
            <w:tcBorders>
              <w:top w:val="nil"/>
              <w:left w:val="nil"/>
              <w:bottom w:val="single" w:sz="4" w:space="0" w:color="auto"/>
              <w:right w:val="single" w:sz="4" w:space="0" w:color="auto"/>
            </w:tcBorders>
            <w:noWrap/>
            <w:vAlign w:val="center"/>
          </w:tcPr>
          <w:p w14:paraId="7A716A9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DF023Z0</w:t>
            </w:r>
          </w:p>
        </w:tc>
        <w:tc>
          <w:tcPr>
            <w:tcW w:w="695" w:type="dxa"/>
            <w:tcBorders>
              <w:top w:val="nil"/>
              <w:left w:val="nil"/>
              <w:bottom w:val="single" w:sz="4" w:space="0" w:color="auto"/>
              <w:right w:val="single" w:sz="4" w:space="0" w:color="auto"/>
            </w:tcBorders>
            <w:noWrap/>
            <w:vAlign w:val="center"/>
          </w:tcPr>
          <w:p w14:paraId="6C13D26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DG12BCZ</w:t>
            </w:r>
          </w:p>
        </w:tc>
        <w:tc>
          <w:tcPr>
            <w:tcW w:w="695" w:type="dxa"/>
            <w:tcBorders>
              <w:top w:val="nil"/>
              <w:left w:val="nil"/>
              <w:bottom w:val="single" w:sz="4" w:space="0" w:color="auto"/>
              <w:right w:val="single" w:sz="4" w:space="0" w:color="auto"/>
            </w:tcBorders>
            <w:noWrap/>
            <w:vAlign w:val="center"/>
          </w:tcPr>
          <w:p w14:paraId="4F7B199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DM119CZ</w:t>
            </w:r>
          </w:p>
        </w:tc>
        <w:tc>
          <w:tcPr>
            <w:tcW w:w="744" w:type="dxa"/>
            <w:tcBorders>
              <w:top w:val="nil"/>
              <w:left w:val="nil"/>
              <w:bottom w:val="single" w:sz="4" w:space="0" w:color="auto"/>
              <w:right w:val="single" w:sz="4" w:space="0" w:color="auto"/>
            </w:tcBorders>
            <w:noWrap/>
            <w:vAlign w:val="center"/>
          </w:tcPr>
          <w:p w14:paraId="4090EEC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DT1097Z</w:t>
            </w:r>
          </w:p>
        </w:tc>
        <w:tc>
          <w:tcPr>
            <w:tcW w:w="777" w:type="dxa"/>
            <w:tcBorders>
              <w:top w:val="nil"/>
              <w:left w:val="nil"/>
              <w:bottom w:val="single" w:sz="4" w:space="0" w:color="auto"/>
              <w:right w:val="single" w:sz="4" w:space="0" w:color="auto"/>
            </w:tcBorders>
            <w:noWrap/>
            <w:vAlign w:val="center"/>
          </w:tcPr>
          <w:p w14:paraId="1324072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DV014ZZ</w:t>
            </w:r>
          </w:p>
        </w:tc>
        <w:tc>
          <w:tcPr>
            <w:tcW w:w="740" w:type="dxa"/>
            <w:tcBorders>
              <w:top w:val="nil"/>
              <w:left w:val="nil"/>
              <w:bottom w:val="single" w:sz="4" w:space="0" w:color="auto"/>
              <w:right w:val="single" w:sz="4" w:space="0" w:color="auto"/>
            </w:tcBorders>
            <w:noWrap/>
            <w:vAlign w:val="center"/>
          </w:tcPr>
          <w:p w14:paraId="68324C7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DWY6FZZ</w:t>
            </w:r>
          </w:p>
        </w:tc>
      </w:tr>
      <w:tr w:rsidR="00E95E38" w:rsidRPr="00FE6E25" w14:paraId="2B022CB1"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49AC286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0HHX31Z</w:t>
            </w:r>
          </w:p>
        </w:tc>
        <w:tc>
          <w:tcPr>
            <w:tcW w:w="696" w:type="dxa"/>
            <w:tcBorders>
              <w:top w:val="nil"/>
              <w:left w:val="nil"/>
              <w:bottom w:val="single" w:sz="4" w:space="0" w:color="auto"/>
              <w:right w:val="single" w:sz="4" w:space="0" w:color="auto"/>
            </w:tcBorders>
            <w:noWrap/>
            <w:vAlign w:val="center"/>
          </w:tcPr>
          <w:p w14:paraId="6C9751D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0YH141Z</w:t>
            </w:r>
          </w:p>
        </w:tc>
        <w:tc>
          <w:tcPr>
            <w:tcW w:w="696" w:type="dxa"/>
            <w:tcBorders>
              <w:top w:val="nil"/>
              <w:left w:val="nil"/>
              <w:bottom w:val="single" w:sz="4" w:space="0" w:color="auto"/>
              <w:right w:val="single" w:sz="4" w:space="0" w:color="auto"/>
            </w:tcBorders>
            <w:noWrap/>
            <w:vAlign w:val="center"/>
          </w:tcPr>
          <w:p w14:paraId="042B44B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D0119CZ</w:t>
            </w:r>
          </w:p>
        </w:tc>
        <w:tc>
          <w:tcPr>
            <w:tcW w:w="703" w:type="dxa"/>
            <w:tcBorders>
              <w:top w:val="nil"/>
              <w:left w:val="nil"/>
              <w:bottom w:val="single" w:sz="4" w:space="0" w:color="auto"/>
              <w:right w:val="single" w:sz="4" w:space="0" w:color="auto"/>
            </w:tcBorders>
            <w:noWrap/>
            <w:vAlign w:val="center"/>
          </w:tcPr>
          <w:p w14:paraId="0AF8603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D712B6Z</w:t>
            </w:r>
          </w:p>
        </w:tc>
        <w:tc>
          <w:tcPr>
            <w:tcW w:w="703" w:type="dxa"/>
            <w:tcBorders>
              <w:top w:val="nil"/>
              <w:left w:val="nil"/>
              <w:bottom w:val="single" w:sz="4" w:space="0" w:color="auto"/>
              <w:right w:val="single" w:sz="4" w:space="0" w:color="auto"/>
            </w:tcBorders>
            <w:noWrap/>
            <w:vAlign w:val="center"/>
          </w:tcPr>
          <w:p w14:paraId="75903D9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D9046ZZ</w:t>
            </w:r>
          </w:p>
        </w:tc>
        <w:tc>
          <w:tcPr>
            <w:tcW w:w="736" w:type="dxa"/>
            <w:tcBorders>
              <w:top w:val="nil"/>
              <w:left w:val="nil"/>
              <w:bottom w:val="single" w:sz="4" w:space="0" w:color="auto"/>
              <w:right w:val="single" w:sz="4" w:space="0" w:color="auto"/>
            </w:tcBorders>
            <w:noWrap/>
            <w:vAlign w:val="center"/>
          </w:tcPr>
          <w:p w14:paraId="39972C8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D917B7Z</w:t>
            </w:r>
          </w:p>
        </w:tc>
        <w:tc>
          <w:tcPr>
            <w:tcW w:w="736" w:type="dxa"/>
            <w:tcBorders>
              <w:top w:val="nil"/>
              <w:left w:val="nil"/>
              <w:bottom w:val="single" w:sz="4" w:space="0" w:color="auto"/>
              <w:right w:val="single" w:sz="4" w:space="0" w:color="auto"/>
            </w:tcBorders>
            <w:noWrap/>
            <w:vAlign w:val="center"/>
          </w:tcPr>
          <w:p w14:paraId="7795430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DB083ZZ</w:t>
            </w:r>
          </w:p>
        </w:tc>
        <w:tc>
          <w:tcPr>
            <w:tcW w:w="695" w:type="dxa"/>
            <w:tcBorders>
              <w:top w:val="nil"/>
              <w:left w:val="nil"/>
              <w:bottom w:val="single" w:sz="4" w:space="0" w:color="auto"/>
              <w:right w:val="single" w:sz="4" w:space="0" w:color="auto"/>
            </w:tcBorders>
            <w:noWrap/>
            <w:vAlign w:val="center"/>
          </w:tcPr>
          <w:p w14:paraId="3439AF5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DD050ZZ</w:t>
            </w:r>
          </w:p>
        </w:tc>
        <w:tc>
          <w:tcPr>
            <w:tcW w:w="695" w:type="dxa"/>
            <w:tcBorders>
              <w:top w:val="nil"/>
              <w:left w:val="nil"/>
              <w:bottom w:val="single" w:sz="4" w:space="0" w:color="auto"/>
              <w:right w:val="single" w:sz="4" w:space="0" w:color="auto"/>
            </w:tcBorders>
            <w:noWrap/>
            <w:vAlign w:val="center"/>
          </w:tcPr>
          <w:p w14:paraId="2408C59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DF023ZZ</w:t>
            </w:r>
          </w:p>
        </w:tc>
        <w:tc>
          <w:tcPr>
            <w:tcW w:w="695" w:type="dxa"/>
            <w:tcBorders>
              <w:top w:val="nil"/>
              <w:left w:val="nil"/>
              <w:bottom w:val="single" w:sz="4" w:space="0" w:color="auto"/>
              <w:right w:val="single" w:sz="4" w:space="0" w:color="auto"/>
            </w:tcBorders>
            <w:noWrap/>
            <w:vAlign w:val="center"/>
          </w:tcPr>
          <w:p w14:paraId="7F903C8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DG12BYZ</w:t>
            </w:r>
          </w:p>
        </w:tc>
        <w:tc>
          <w:tcPr>
            <w:tcW w:w="695" w:type="dxa"/>
            <w:tcBorders>
              <w:top w:val="nil"/>
              <w:left w:val="nil"/>
              <w:bottom w:val="single" w:sz="4" w:space="0" w:color="auto"/>
              <w:right w:val="single" w:sz="4" w:space="0" w:color="auto"/>
            </w:tcBorders>
            <w:noWrap/>
            <w:vAlign w:val="center"/>
          </w:tcPr>
          <w:p w14:paraId="5B6E82E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DM119YZ</w:t>
            </w:r>
          </w:p>
        </w:tc>
        <w:tc>
          <w:tcPr>
            <w:tcW w:w="744" w:type="dxa"/>
            <w:tcBorders>
              <w:top w:val="nil"/>
              <w:left w:val="nil"/>
              <w:bottom w:val="single" w:sz="4" w:space="0" w:color="auto"/>
              <w:right w:val="single" w:sz="4" w:space="0" w:color="auto"/>
            </w:tcBorders>
            <w:noWrap/>
            <w:vAlign w:val="center"/>
          </w:tcPr>
          <w:p w14:paraId="39A1720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DT1098Z</w:t>
            </w:r>
          </w:p>
        </w:tc>
        <w:tc>
          <w:tcPr>
            <w:tcW w:w="777" w:type="dxa"/>
            <w:tcBorders>
              <w:top w:val="nil"/>
              <w:left w:val="nil"/>
              <w:bottom w:val="single" w:sz="4" w:space="0" w:color="auto"/>
              <w:right w:val="single" w:sz="4" w:space="0" w:color="auto"/>
            </w:tcBorders>
            <w:noWrap/>
            <w:vAlign w:val="center"/>
          </w:tcPr>
          <w:p w14:paraId="01A0254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DV015ZZ</w:t>
            </w:r>
          </w:p>
        </w:tc>
        <w:tc>
          <w:tcPr>
            <w:tcW w:w="740" w:type="dxa"/>
            <w:tcBorders>
              <w:top w:val="nil"/>
              <w:left w:val="nil"/>
              <w:bottom w:val="single" w:sz="4" w:space="0" w:color="auto"/>
              <w:right w:val="single" w:sz="4" w:space="0" w:color="auto"/>
            </w:tcBorders>
            <w:noWrap/>
            <w:vAlign w:val="center"/>
          </w:tcPr>
          <w:p w14:paraId="77C3BBA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4CF2D235"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0D79447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0HHX71Z</w:t>
            </w:r>
          </w:p>
        </w:tc>
        <w:tc>
          <w:tcPr>
            <w:tcW w:w="696" w:type="dxa"/>
            <w:tcBorders>
              <w:top w:val="nil"/>
              <w:left w:val="nil"/>
              <w:bottom w:val="single" w:sz="4" w:space="0" w:color="auto"/>
              <w:right w:val="single" w:sz="4" w:space="0" w:color="auto"/>
            </w:tcBorders>
            <w:noWrap/>
            <w:vAlign w:val="center"/>
          </w:tcPr>
          <w:p w14:paraId="00444B9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0YH501Z</w:t>
            </w:r>
          </w:p>
        </w:tc>
        <w:tc>
          <w:tcPr>
            <w:tcW w:w="696" w:type="dxa"/>
            <w:tcBorders>
              <w:top w:val="nil"/>
              <w:left w:val="nil"/>
              <w:bottom w:val="single" w:sz="4" w:space="0" w:color="auto"/>
              <w:right w:val="single" w:sz="4" w:space="0" w:color="auto"/>
            </w:tcBorders>
            <w:noWrap/>
            <w:vAlign w:val="center"/>
          </w:tcPr>
          <w:p w14:paraId="5715C3B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D0119YZ</w:t>
            </w:r>
          </w:p>
        </w:tc>
        <w:tc>
          <w:tcPr>
            <w:tcW w:w="703" w:type="dxa"/>
            <w:tcBorders>
              <w:top w:val="nil"/>
              <w:left w:val="nil"/>
              <w:bottom w:val="single" w:sz="4" w:space="0" w:color="auto"/>
              <w:right w:val="single" w:sz="4" w:space="0" w:color="auto"/>
            </w:tcBorders>
            <w:noWrap/>
            <w:vAlign w:val="center"/>
          </w:tcPr>
          <w:p w14:paraId="7901283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D712B7Z</w:t>
            </w:r>
          </w:p>
        </w:tc>
        <w:tc>
          <w:tcPr>
            <w:tcW w:w="703" w:type="dxa"/>
            <w:tcBorders>
              <w:top w:val="nil"/>
              <w:left w:val="nil"/>
              <w:bottom w:val="single" w:sz="4" w:space="0" w:color="auto"/>
              <w:right w:val="single" w:sz="4" w:space="0" w:color="auto"/>
            </w:tcBorders>
            <w:noWrap/>
            <w:vAlign w:val="center"/>
          </w:tcPr>
          <w:p w14:paraId="3C7139D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D9050ZZ</w:t>
            </w:r>
          </w:p>
        </w:tc>
        <w:tc>
          <w:tcPr>
            <w:tcW w:w="736" w:type="dxa"/>
            <w:tcBorders>
              <w:top w:val="nil"/>
              <w:left w:val="nil"/>
              <w:bottom w:val="single" w:sz="4" w:space="0" w:color="auto"/>
              <w:right w:val="single" w:sz="4" w:space="0" w:color="auto"/>
            </w:tcBorders>
            <w:noWrap/>
            <w:vAlign w:val="center"/>
          </w:tcPr>
          <w:p w14:paraId="5EC6032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D917B8Z</w:t>
            </w:r>
          </w:p>
        </w:tc>
        <w:tc>
          <w:tcPr>
            <w:tcW w:w="736" w:type="dxa"/>
            <w:tcBorders>
              <w:top w:val="nil"/>
              <w:left w:val="nil"/>
              <w:bottom w:val="single" w:sz="4" w:space="0" w:color="auto"/>
              <w:right w:val="single" w:sz="4" w:space="0" w:color="auto"/>
            </w:tcBorders>
            <w:noWrap/>
            <w:vAlign w:val="center"/>
          </w:tcPr>
          <w:p w14:paraId="6D7361D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DB084ZZ</w:t>
            </w:r>
          </w:p>
        </w:tc>
        <w:tc>
          <w:tcPr>
            <w:tcW w:w="695" w:type="dxa"/>
            <w:tcBorders>
              <w:top w:val="nil"/>
              <w:left w:val="nil"/>
              <w:bottom w:val="single" w:sz="4" w:space="0" w:color="auto"/>
              <w:right w:val="single" w:sz="4" w:space="0" w:color="auto"/>
            </w:tcBorders>
            <w:noWrap/>
            <w:vAlign w:val="center"/>
          </w:tcPr>
          <w:p w14:paraId="7E7CF57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DD051ZZ</w:t>
            </w:r>
          </w:p>
        </w:tc>
        <w:tc>
          <w:tcPr>
            <w:tcW w:w="695" w:type="dxa"/>
            <w:tcBorders>
              <w:top w:val="nil"/>
              <w:left w:val="nil"/>
              <w:bottom w:val="single" w:sz="4" w:space="0" w:color="auto"/>
              <w:right w:val="single" w:sz="4" w:space="0" w:color="auto"/>
            </w:tcBorders>
            <w:noWrap/>
            <w:vAlign w:val="center"/>
          </w:tcPr>
          <w:p w14:paraId="1AE2461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DF024ZZ</w:t>
            </w:r>
          </w:p>
        </w:tc>
        <w:tc>
          <w:tcPr>
            <w:tcW w:w="695" w:type="dxa"/>
            <w:tcBorders>
              <w:top w:val="nil"/>
              <w:left w:val="nil"/>
              <w:bottom w:val="single" w:sz="4" w:space="0" w:color="auto"/>
              <w:right w:val="single" w:sz="4" w:space="0" w:color="auto"/>
            </w:tcBorders>
            <w:noWrap/>
            <w:vAlign w:val="center"/>
          </w:tcPr>
          <w:p w14:paraId="75A7315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DG1497Z</w:t>
            </w:r>
          </w:p>
        </w:tc>
        <w:tc>
          <w:tcPr>
            <w:tcW w:w="695" w:type="dxa"/>
            <w:tcBorders>
              <w:top w:val="nil"/>
              <w:left w:val="nil"/>
              <w:bottom w:val="single" w:sz="4" w:space="0" w:color="auto"/>
              <w:right w:val="single" w:sz="4" w:space="0" w:color="auto"/>
            </w:tcBorders>
            <w:noWrap/>
            <w:vAlign w:val="center"/>
          </w:tcPr>
          <w:p w14:paraId="2A1E0DF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DM11B6Z</w:t>
            </w:r>
          </w:p>
        </w:tc>
        <w:tc>
          <w:tcPr>
            <w:tcW w:w="744" w:type="dxa"/>
            <w:tcBorders>
              <w:top w:val="nil"/>
              <w:left w:val="nil"/>
              <w:bottom w:val="single" w:sz="4" w:space="0" w:color="auto"/>
              <w:right w:val="single" w:sz="4" w:space="0" w:color="auto"/>
            </w:tcBorders>
            <w:noWrap/>
            <w:vAlign w:val="center"/>
          </w:tcPr>
          <w:p w14:paraId="5E0B5BC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DT1099Z</w:t>
            </w:r>
          </w:p>
        </w:tc>
        <w:tc>
          <w:tcPr>
            <w:tcW w:w="777" w:type="dxa"/>
            <w:tcBorders>
              <w:top w:val="nil"/>
              <w:left w:val="nil"/>
              <w:bottom w:val="single" w:sz="4" w:space="0" w:color="auto"/>
              <w:right w:val="single" w:sz="4" w:space="0" w:color="auto"/>
            </w:tcBorders>
            <w:noWrap/>
            <w:vAlign w:val="center"/>
          </w:tcPr>
          <w:p w14:paraId="74CCDC5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DV016ZZ</w:t>
            </w:r>
          </w:p>
        </w:tc>
        <w:tc>
          <w:tcPr>
            <w:tcW w:w="740" w:type="dxa"/>
            <w:tcBorders>
              <w:top w:val="nil"/>
              <w:left w:val="nil"/>
              <w:bottom w:val="single" w:sz="4" w:space="0" w:color="auto"/>
              <w:right w:val="single" w:sz="4" w:space="0" w:color="auto"/>
            </w:tcBorders>
            <w:noWrap/>
            <w:vAlign w:val="center"/>
          </w:tcPr>
          <w:p w14:paraId="722D3FB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32A25D87"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1A771D0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0HHX81Z</w:t>
            </w:r>
          </w:p>
        </w:tc>
        <w:tc>
          <w:tcPr>
            <w:tcW w:w="696" w:type="dxa"/>
            <w:tcBorders>
              <w:top w:val="nil"/>
              <w:left w:val="nil"/>
              <w:bottom w:val="single" w:sz="4" w:space="0" w:color="auto"/>
              <w:right w:val="single" w:sz="4" w:space="0" w:color="auto"/>
            </w:tcBorders>
            <w:noWrap/>
            <w:vAlign w:val="center"/>
          </w:tcPr>
          <w:p w14:paraId="66A1BDA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0YH531Z</w:t>
            </w:r>
          </w:p>
        </w:tc>
        <w:tc>
          <w:tcPr>
            <w:tcW w:w="696" w:type="dxa"/>
            <w:tcBorders>
              <w:top w:val="nil"/>
              <w:left w:val="nil"/>
              <w:bottom w:val="single" w:sz="4" w:space="0" w:color="auto"/>
              <w:right w:val="single" w:sz="4" w:space="0" w:color="auto"/>
            </w:tcBorders>
            <w:noWrap/>
            <w:vAlign w:val="center"/>
          </w:tcPr>
          <w:p w14:paraId="65F6AD2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D011B6Z</w:t>
            </w:r>
          </w:p>
        </w:tc>
        <w:tc>
          <w:tcPr>
            <w:tcW w:w="703" w:type="dxa"/>
            <w:tcBorders>
              <w:top w:val="nil"/>
              <w:left w:val="nil"/>
              <w:bottom w:val="single" w:sz="4" w:space="0" w:color="auto"/>
              <w:right w:val="single" w:sz="4" w:space="0" w:color="auto"/>
            </w:tcBorders>
            <w:noWrap/>
            <w:vAlign w:val="center"/>
          </w:tcPr>
          <w:p w14:paraId="435C9A9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D712B8Z</w:t>
            </w:r>
          </w:p>
        </w:tc>
        <w:tc>
          <w:tcPr>
            <w:tcW w:w="703" w:type="dxa"/>
            <w:tcBorders>
              <w:top w:val="nil"/>
              <w:left w:val="nil"/>
              <w:bottom w:val="single" w:sz="4" w:space="0" w:color="auto"/>
              <w:right w:val="single" w:sz="4" w:space="0" w:color="auto"/>
            </w:tcBorders>
            <w:noWrap/>
            <w:vAlign w:val="center"/>
          </w:tcPr>
          <w:p w14:paraId="52A25C6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D9051ZZ</w:t>
            </w:r>
          </w:p>
        </w:tc>
        <w:tc>
          <w:tcPr>
            <w:tcW w:w="736" w:type="dxa"/>
            <w:tcBorders>
              <w:top w:val="nil"/>
              <w:left w:val="nil"/>
              <w:bottom w:val="single" w:sz="4" w:space="0" w:color="auto"/>
              <w:right w:val="single" w:sz="4" w:space="0" w:color="auto"/>
            </w:tcBorders>
            <w:noWrap/>
            <w:vAlign w:val="center"/>
          </w:tcPr>
          <w:p w14:paraId="39BFD04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D917B9Z</w:t>
            </w:r>
          </w:p>
        </w:tc>
        <w:tc>
          <w:tcPr>
            <w:tcW w:w="736" w:type="dxa"/>
            <w:tcBorders>
              <w:top w:val="nil"/>
              <w:left w:val="nil"/>
              <w:bottom w:val="single" w:sz="4" w:space="0" w:color="auto"/>
              <w:right w:val="single" w:sz="4" w:space="0" w:color="auto"/>
            </w:tcBorders>
            <w:noWrap/>
            <w:vAlign w:val="center"/>
          </w:tcPr>
          <w:p w14:paraId="0EA727F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DB085ZZ</w:t>
            </w:r>
          </w:p>
        </w:tc>
        <w:tc>
          <w:tcPr>
            <w:tcW w:w="695" w:type="dxa"/>
            <w:tcBorders>
              <w:top w:val="nil"/>
              <w:left w:val="nil"/>
              <w:bottom w:val="single" w:sz="4" w:space="0" w:color="auto"/>
              <w:right w:val="single" w:sz="4" w:space="0" w:color="auto"/>
            </w:tcBorders>
            <w:noWrap/>
            <w:vAlign w:val="center"/>
          </w:tcPr>
          <w:p w14:paraId="3DB4EA3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DD052ZZ</w:t>
            </w:r>
          </w:p>
        </w:tc>
        <w:tc>
          <w:tcPr>
            <w:tcW w:w="695" w:type="dxa"/>
            <w:tcBorders>
              <w:top w:val="nil"/>
              <w:left w:val="nil"/>
              <w:bottom w:val="single" w:sz="4" w:space="0" w:color="auto"/>
              <w:right w:val="single" w:sz="4" w:space="0" w:color="auto"/>
            </w:tcBorders>
            <w:noWrap/>
            <w:vAlign w:val="center"/>
          </w:tcPr>
          <w:p w14:paraId="608A6F1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DF025ZZ</w:t>
            </w:r>
          </w:p>
        </w:tc>
        <w:tc>
          <w:tcPr>
            <w:tcW w:w="695" w:type="dxa"/>
            <w:tcBorders>
              <w:top w:val="nil"/>
              <w:left w:val="nil"/>
              <w:bottom w:val="single" w:sz="4" w:space="0" w:color="auto"/>
              <w:right w:val="single" w:sz="4" w:space="0" w:color="auto"/>
            </w:tcBorders>
            <w:noWrap/>
            <w:vAlign w:val="center"/>
          </w:tcPr>
          <w:p w14:paraId="39D48BC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DG1498Z</w:t>
            </w:r>
          </w:p>
        </w:tc>
        <w:tc>
          <w:tcPr>
            <w:tcW w:w="695" w:type="dxa"/>
            <w:tcBorders>
              <w:top w:val="nil"/>
              <w:left w:val="nil"/>
              <w:bottom w:val="single" w:sz="4" w:space="0" w:color="auto"/>
              <w:right w:val="single" w:sz="4" w:space="0" w:color="auto"/>
            </w:tcBorders>
            <w:noWrap/>
            <w:vAlign w:val="center"/>
          </w:tcPr>
          <w:p w14:paraId="2A03945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DM11B7Z</w:t>
            </w:r>
          </w:p>
        </w:tc>
        <w:tc>
          <w:tcPr>
            <w:tcW w:w="744" w:type="dxa"/>
            <w:tcBorders>
              <w:top w:val="nil"/>
              <w:left w:val="nil"/>
              <w:bottom w:val="single" w:sz="4" w:space="0" w:color="auto"/>
              <w:right w:val="single" w:sz="4" w:space="0" w:color="auto"/>
            </w:tcBorders>
            <w:noWrap/>
            <w:vAlign w:val="center"/>
          </w:tcPr>
          <w:p w14:paraId="665E537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DT109BZ</w:t>
            </w:r>
          </w:p>
        </w:tc>
        <w:tc>
          <w:tcPr>
            <w:tcW w:w="777" w:type="dxa"/>
            <w:tcBorders>
              <w:top w:val="nil"/>
              <w:left w:val="nil"/>
              <w:bottom w:val="single" w:sz="4" w:space="0" w:color="auto"/>
              <w:right w:val="single" w:sz="4" w:space="0" w:color="auto"/>
            </w:tcBorders>
            <w:noWrap/>
            <w:vAlign w:val="center"/>
          </w:tcPr>
          <w:p w14:paraId="4BB4430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DV1097Z</w:t>
            </w:r>
          </w:p>
        </w:tc>
        <w:tc>
          <w:tcPr>
            <w:tcW w:w="740" w:type="dxa"/>
            <w:tcBorders>
              <w:top w:val="nil"/>
              <w:left w:val="nil"/>
              <w:bottom w:val="single" w:sz="4" w:space="0" w:color="auto"/>
              <w:right w:val="single" w:sz="4" w:space="0" w:color="auto"/>
            </w:tcBorders>
            <w:noWrap/>
            <w:vAlign w:val="center"/>
          </w:tcPr>
          <w:p w14:paraId="5D7D7FF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37A12537"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19EACC2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0HHXX1Z</w:t>
            </w:r>
          </w:p>
        </w:tc>
        <w:tc>
          <w:tcPr>
            <w:tcW w:w="696" w:type="dxa"/>
            <w:tcBorders>
              <w:top w:val="nil"/>
              <w:left w:val="nil"/>
              <w:bottom w:val="single" w:sz="4" w:space="0" w:color="auto"/>
              <w:right w:val="single" w:sz="4" w:space="0" w:color="auto"/>
            </w:tcBorders>
            <w:noWrap/>
            <w:vAlign w:val="center"/>
          </w:tcPr>
          <w:p w14:paraId="5FA5B76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0YH541Z</w:t>
            </w:r>
          </w:p>
        </w:tc>
        <w:tc>
          <w:tcPr>
            <w:tcW w:w="696" w:type="dxa"/>
            <w:tcBorders>
              <w:top w:val="nil"/>
              <w:left w:val="nil"/>
              <w:bottom w:val="single" w:sz="4" w:space="0" w:color="auto"/>
              <w:right w:val="single" w:sz="4" w:space="0" w:color="auto"/>
            </w:tcBorders>
            <w:noWrap/>
            <w:vAlign w:val="center"/>
          </w:tcPr>
          <w:p w14:paraId="737A953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D011B7Z</w:t>
            </w:r>
          </w:p>
        </w:tc>
        <w:tc>
          <w:tcPr>
            <w:tcW w:w="703" w:type="dxa"/>
            <w:tcBorders>
              <w:top w:val="nil"/>
              <w:left w:val="nil"/>
              <w:bottom w:val="single" w:sz="4" w:space="0" w:color="auto"/>
              <w:right w:val="single" w:sz="4" w:space="0" w:color="auto"/>
            </w:tcBorders>
            <w:noWrap/>
            <w:vAlign w:val="center"/>
          </w:tcPr>
          <w:p w14:paraId="40BBE0F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D712B9Z</w:t>
            </w:r>
          </w:p>
        </w:tc>
        <w:tc>
          <w:tcPr>
            <w:tcW w:w="703" w:type="dxa"/>
            <w:tcBorders>
              <w:top w:val="nil"/>
              <w:left w:val="nil"/>
              <w:bottom w:val="single" w:sz="4" w:space="0" w:color="auto"/>
              <w:right w:val="single" w:sz="4" w:space="0" w:color="auto"/>
            </w:tcBorders>
            <w:noWrap/>
            <w:vAlign w:val="center"/>
          </w:tcPr>
          <w:p w14:paraId="02B1FFD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D9052ZZ</w:t>
            </w:r>
          </w:p>
        </w:tc>
        <w:tc>
          <w:tcPr>
            <w:tcW w:w="736" w:type="dxa"/>
            <w:tcBorders>
              <w:top w:val="nil"/>
              <w:left w:val="nil"/>
              <w:bottom w:val="single" w:sz="4" w:space="0" w:color="auto"/>
              <w:right w:val="single" w:sz="4" w:space="0" w:color="auto"/>
            </w:tcBorders>
            <w:noWrap/>
            <w:vAlign w:val="center"/>
          </w:tcPr>
          <w:p w14:paraId="01B0464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D917BB1</w:t>
            </w:r>
          </w:p>
        </w:tc>
        <w:tc>
          <w:tcPr>
            <w:tcW w:w="736" w:type="dxa"/>
            <w:tcBorders>
              <w:top w:val="nil"/>
              <w:left w:val="nil"/>
              <w:bottom w:val="single" w:sz="4" w:space="0" w:color="auto"/>
              <w:right w:val="single" w:sz="4" w:space="0" w:color="auto"/>
            </w:tcBorders>
            <w:noWrap/>
            <w:vAlign w:val="center"/>
          </w:tcPr>
          <w:p w14:paraId="6284D89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DB086ZZ</w:t>
            </w:r>
          </w:p>
        </w:tc>
        <w:tc>
          <w:tcPr>
            <w:tcW w:w="695" w:type="dxa"/>
            <w:tcBorders>
              <w:top w:val="nil"/>
              <w:left w:val="nil"/>
              <w:bottom w:val="single" w:sz="4" w:space="0" w:color="auto"/>
              <w:right w:val="single" w:sz="4" w:space="0" w:color="auto"/>
            </w:tcBorders>
            <w:noWrap/>
            <w:vAlign w:val="center"/>
          </w:tcPr>
          <w:p w14:paraId="1D766F5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DD053Z0</w:t>
            </w:r>
          </w:p>
        </w:tc>
        <w:tc>
          <w:tcPr>
            <w:tcW w:w="695" w:type="dxa"/>
            <w:tcBorders>
              <w:top w:val="nil"/>
              <w:left w:val="nil"/>
              <w:bottom w:val="single" w:sz="4" w:space="0" w:color="auto"/>
              <w:right w:val="single" w:sz="4" w:space="0" w:color="auto"/>
            </w:tcBorders>
            <w:noWrap/>
            <w:vAlign w:val="center"/>
          </w:tcPr>
          <w:p w14:paraId="639B632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DF026ZZ</w:t>
            </w:r>
          </w:p>
        </w:tc>
        <w:tc>
          <w:tcPr>
            <w:tcW w:w="695" w:type="dxa"/>
            <w:tcBorders>
              <w:top w:val="nil"/>
              <w:left w:val="nil"/>
              <w:bottom w:val="single" w:sz="4" w:space="0" w:color="auto"/>
              <w:right w:val="single" w:sz="4" w:space="0" w:color="auto"/>
            </w:tcBorders>
            <w:noWrap/>
            <w:vAlign w:val="center"/>
          </w:tcPr>
          <w:p w14:paraId="5B36DE1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DG1499Z</w:t>
            </w:r>
          </w:p>
        </w:tc>
        <w:tc>
          <w:tcPr>
            <w:tcW w:w="695" w:type="dxa"/>
            <w:tcBorders>
              <w:top w:val="nil"/>
              <w:left w:val="nil"/>
              <w:bottom w:val="single" w:sz="4" w:space="0" w:color="auto"/>
              <w:right w:val="single" w:sz="4" w:space="0" w:color="auto"/>
            </w:tcBorders>
            <w:noWrap/>
            <w:vAlign w:val="center"/>
          </w:tcPr>
          <w:p w14:paraId="62F3619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DM11B8Z</w:t>
            </w:r>
          </w:p>
        </w:tc>
        <w:tc>
          <w:tcPr>
            <w:tcW w:w="744" w:type="dxa"/>
            <w:tcBorders>
              <w:top w:val="nil"/>
              <w:left w:val="nil"/>
              <w:bottom w:val="single" w:sz="4" w:space="0" w:color="auto"/>
              <w:right w:val="single" w:sz="4" w:space="0" w:color="auto"/>
            </w:tcBorders>
            <w:noWrap/>
            <w:vAlign w:val="center"/>
          </w:tcPr>
          <w:p w14:paraId="2DF4998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DT109CZ</w:t>
            </w:r>
          </w:p>
        </w:tc>
        <w:tc>
          <w:tcPr>
            <w:tcW w:w="777" w:type="dxa"/>
            <w:tcBorders>
              <w:top w:val="nil"/>
              <w:left w:val="nil"/>
              <w:bottom w:val="single" w:sz="4" w:space="0" w:color="auto"/>
              <w:right w:val="single" w:sz="4" w:space="0" w:color="auto"/>
            </w:tcBorders>
            <w:noWrap/>
            <w:vAlign w:val="center"/>
          </w:tcPr>
          <w:p w14:paraId="1BB2B38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DV1098Z</w:t>
            </w:r>
          </w:p>
        </w:tc>
        <w:tc>
          <w:tcPr>
            <w:tcW w:w="740" w:type="dxa"/>
            <w:tcBorders>
              <w:top w:val="nil"/>
              <w:left w:val="nil"/>
              <w:bottom w:val="single" w:sz="4" w:space="0" w:color="auto"/>
              <w:right w:val="single" w:sz="4" w:space="0" w:color="auto"/>
            </w:tcBorders>
            <w:noWrap/>
            <w:vAlign w:val="center"/>
          </w:tcPr>
          <w:p w14:paraId="319EE41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28BE9ACC"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3C1D872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0JHS01Z</w:t>
            </w:r>
          </w:p>
        </w:tc>
        <w:tc>
          <w:tcPr>
            <w:tcW w:w="696" w:type="dxa"/>
            <w:tcBorders>
              <w:top w:val="nil"/>
              <w:left w:val="nil"/>
              <w:bottom w:val="single" w:sz="4" w:space="0" w:color="auto"/>
              <w:right w:val="single" w:sz="4" w:space="0" w:color="auto"/>
            </w:tcBorders>
            <w:noWrap/>
            <w:vAlign w:val="center"/>
          </w:tcPr>
          <w:p w14:paraId="53D774C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0YH601Z</w:t>
            </w:r>
          </w:p>
        </w:tc>
        <w:tc>
          <w:tcPr>
            <w:tcW w:w="696" w:type="dxa"/>
            <w:tcBorders>
              <w:top w:val="nil"/>
              <w:left w:val="nil"/>
              <w:bottom w:val="single" w:sz="4" w:space="0" w:color="auto"/>
              <w:right w:val="single" w:sz="4" w:space="0" w:color="auto"/>
            </w:tcBorders>
            <w:noWrap/>
            <w:vAlign w:val="center"/>
          </w:tcPr>
          <w:p w14:paraId="0BA8EA2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D011B8Z</w:t>
            </w:r>
          </w:p>
        </w:tc>
        <w:tc>
          <w:tcPr>
            <w:tcW w:w="703" w:type="dxa"/>
            <w:tcBorders>
              <w:top w:val="nil"/>
              <w:left w:val="nil"/>
              <w:bottom w:val="single" w:sz="4" w:space="0" w:color="auto"/>
              <w:right w:val="single" w:sz="4" w:space="0" w:color="auto"/>
            </w:tcBorders>
            <w:noWrap/>
            <w:vAlign w:val="center"/>
          </w:tcPr>
          <w:p w14:paraId="6A2C133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D712BB1</w:t>
            </w:r>
          </w:p>
        </w:tc>
        <w:tc>
          <w:tcPr>
            <w:tcW w:w="703" w:type="dxa"/>
            <w:tcBorders>
              <w:top w:val="nil"/>
              <w:left w:val="nil"/>
              <w:bottom w:val="single" w:sz="4" w:space="0" w:color="auto"/>
              <w:right w:val="single" w:sz="4" w:space="0" w:color="auto"/>
            </w:tcBorders>
            <w:noWrap/>
            <w:vAlign w:val="center"/>
          </w:tcPr>
          <w:p w14:paraId="37EAFE0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D9053Z0</w:t>
            </w:r>
          </w:p>
        </w:tc>
        <w:tc>
          <w:tcPr>
            <w:tcW w:w="736" w:type="dxa"/>
            <w:tcBorders>
              <w:top w:val="nil"/>
              <w:left w:val="nil"/>
              <w:bottom w:val="single" w:sz="4" w:space="0" w:color="auto"/>
              <w:right w:val="single" w:sz="4" w:space="0" w:color="auto"/>
            </w:tcBorders>
            <w:noWrap/>
            <w:vAlign w:val="center"/>
          </w:tcPr>
          <w:p w14:paraId="4D20177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D917BBZ</w:t>
            </w:r>
          </w:p>
        </w:tc>
        <w:tc>
          <w:tcPr>
            <w:tcW w:w="736" w:type="dxa"/>
            <w:tcBorders>
              <w:top w:val="nil"/>
              <w:left w:val="nil"/>
              <w:bottom w:val="single" w:sz="4" w:space="0" w:color="auto"/>
              <w:right w:val="single" w:sz="4" w:space="0" w:color="auto"/>
            </w:tcBorders>
            <w:noWrap/>
            <w:vAlign w:val="center"/>
          </w:tcPr>
          <w:p w14:paraId="6331815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DB1097Z</w:t>
            </w:r>
          </w:p>
        </w:tc>
        <w:tc>
          <w:tcPr>
            <w:tcW w:w="695" w:type="dxa"/>
            <w:tcBorders>
              <w:top w:val="nil"/>
              <w:left w:val="nil"/>
              <w:bottom w:val="single" w:sz="4" w:space="0" w:color="auto"/>
              <w:right w:val="single" w:sz="4" w:space="0" w:color="auto"/>
            </w:tcBorders>
            <w:noWrap/>
            <w:vAlign w:val="center"/>
          </w:tcPr>
          <w:p w14:paraId="7D3C585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DD053ZZ</w:t>
            </w:r>
          </w:p>
        </w:tc>
        <w:tc>
          <w:tcPr>
            <w:tcW w:w="695" w:type="dxa"/>
            <w:tcBorders>
              <w:top w:val="nil"/>
              <w:left w:val="nil"/>
              <w:bottom w:val="single" w:sz="4" w:space="0" w:color="auto"/>
              <w:right w:val="single" w:sz="4" w:space="0" w:color="auto"/>
            </w:tcBorders>
            <w:noWrap/>
            <w:vAlign w:val="center"/>
          </w:tcPr>
          <w:p w14:paraId="0F1540F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DF030ZZ</w:t>
            </w:r>
          </w:p>
        </w:tc>
        <w:tc>
          <w:tcPr>
            <w:tcW w:w="695" w:type="dxa"/>
            <w:tcBorders>
              <w:top w:val="nil"/>
              <w:left w:val="nil"/>
              <w:bottom w:val="single" w:sz="4" w:space="0" w:color="auto"/>
              <w:right w:val="single" w:sz="4" w:space="0" w:color="auto"/>
            </w:tcBorders>
            <w:noWrap/>
            <w:vAlign w:val="center"/>
          </w:tcPr>
          <w:p w14:paraId="3D6940D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DG149BZ</w:t>
            </w:r>
          </w:p>
        </w:tc>
        <w:tc>
          <w:tcPr>
            <w:tcW w:w="695" w:type="dxa"/>
            <w:tcBorders>
              <w:top w:val="nil"/>
              <w:left w:val="nil"/>
              <w:bottom w:val="single" w:sz="4" w:space="0" w:color="auto"/>
              <w:right w:val="single" w:sz="4" w:space="0" w:color="auto"/>
            </w:tcBorders>
            <w:noWrap/>
            <w:vAlign w:val="center"/>
          </w:tcPr>
          <w:p w14:paraId="09E8F8B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DM11B9Z</w:t>
            </w:r>
          </w:p>
        </w:tc>
        <w:tc>
          <w:tcPr>
            <w:tcW w:w="744" w:type="dxa"/>
            <w:tcBorders>
              <w:top w:val="nil"/>
              <w:left w:val="nil"/>
              <w:bottom w:val="single" w:sz="4" w:space="0" w:color="auto"/>
              <w:right w:val="single" w:sz="4" w:space="0" w:color="auto"/>
            </w:tcBorders>
            <w:noWrap/>
            <w:vAlign w:val="center"/>
          </w:tcPr>
          <w:p w14:paraId="4999FC9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DT109YZ</w:t>
            </w:r>
          </w:p>
        </w:tc>
        <w:tc>
          <w:tcPr>
            <w:tcW w:w="777" w:type="dxa"/>
            <w:tcBorders>
              <w:top w:val="nil"/>
              <w:left w:val="nil"/>
              <w:bottom w:val="single" w:sz="4" w:space="0" w:color="auto"/>
              <w:right w:val="single" w:sz="4" w:space="0" w:color="auto"/>
            </w:tcBorders>
            <w:noWrap/>
            <w:vAlign w:val="center"/>
          </w:tcPr>
          <w:p w14:paraId="337CEA1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DV1099Z</w:t>
            </w:r>
          </w:p>
        </w:tc>
        <w:tc>
          <w:tcPr>
            <w:tcW w:w="740" w:type="dxa"/>
            <w:tcBorders>
              <w:top w:val="nil"/>
              <w:left w:val="nil"/>
              <w:bottom w:val="single" w:sz="4" w:space="0" w:color="auto"/>
              <w:right w:val="single" w:sz="4" w:space="0" w:color="auto"/>
            </w:tcBorders>
            <w:noWrap/>
            <w:vAlign w:val="center"/>
          </w:tcPr>
          <w:p w14:paraId="5A2DC3D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69AD3230"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3345447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0JHS31Z</w:t>
            </w:r>
          </w:p>
        </w:tc>
        <w:tc>
          <w:tcPr>
            <w:tcW w:w="696" w:type="dxa"/>
            <w:tcBorders>
              <w:top w:val="nil"/>
              <w:left w:val="nil"/>
              <w:bottom w:val="single" w:sz="4" w:space="0" w:color="auto"/>
              <w:right w:val="single" w:sz="4" w:space="0" w:color="auto"/>
            </w:tcBorders>
            <w:noWrap/>
            <w:vAlign w:val="center"/>
          </w:tcPr>
          <w:p w14:paraId="0360B0E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0YH631Z</w:t>
            </w:r>
          </w:p>
        </w:tc>
        <w:tc>
          <w:tcPr>
            <w:tcW w:w="696" w:type="dxa"/>
            <w:tcBorders>
              <w:top w:val="nil"/>
              <w:left w:val="nil"/>
              <w:bottom w:val="single" w:sz="4" w:space="0" w:color="auto"/>
              <w:right w:val="single" w:sz="4" w:space="0" w:color="auto"/>
            </w:tcBorders>
            <w:noWrap/>
            <w:vAlign w:val="center"/>
          </w:tcPr>
          <w:p w14:paraId="2F7014D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D011B9Z</w:t>
            </w:r>
          </w:p>
        </w:tc>
        <w:tc>
          <w:tcPr>
            <w:tcW w:w="703" w:type="dxa"/>
            <w:tcBorders>
              <w:top w:val="nil"/>
              <w:left w:val="nil"/>
              <w:bottom w:val="single" w:sz="4" w:space="0" w:color="auto"/>
              <w:right w:val="single" w:sz="4" w:space="0" w:color="auto"/>
            </w:tcBorders>
            <w:noWrap/>
            <w:vAlign w:val="center"/>
          </w:tcPr>
          <w:p w14:paraId="79DC646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D712BBZ</w:t>
            </w:r>
          </w:p>
        </w:tc>
        <w:tc>
          <w:tcPr>
            <w:tcW w:w="703" w:type="dxa"/>
            <w:tcBorders>
              <w:top w:val="nil"/>
              <w:left w:val="nil"/>
              <w:bottom w:val="single" w:sz="4" w:space="0" w:color="auto"/>
              <w:right w:val="single" w:sz="4" w:space="0" w:color="auto"/>
            </w:tcBorders>
            <w:noWrap/>
            <w:vAlign w:val="center"/>
          </w:tcPr>
          <w:p w14:paraId="1704BDA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D9053ZZ</w:t>
            </w:r>
          </w:p>
        </w:tc>
        <w:tc>
          <w:tcPr>
            <w:tcW w:w="736" w:type="dxa"/>
            <w:tcBorders>
              <w:top w:val="nil"/>
              <w:left w:val="nil"/>
              <w:bottom w:val="single" w:sz="4" w:space="0" w:color="auto"/>
              <w:right w:val="single" w:sz="4" w:space="0" w:color="auto"/>
            </w:tcBorders>
            <w:noWrap/>
            <w:vAlign w:val="center"/>
          </w:tcPr>
          <w:p w14:paraId="2BEB86D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D917BCZ</w:t>
            </w:r>
          </w:p>
        </w:tc>
        <w:tc>
          <w:tcPr>
            <w:tcW w:w="736" w:type="dxa"/>
            <w:tcBorders>
              <w:top w:val="nil"/>
              <w:left w:val="nil"/>
              <w:bottom w:val="single" w:sz="4" w:space="0" w:color="auto"/>
              <w:right w:val="single" w:sz="4" w:space="0" w:color="auto"/>
            </w:tcBorders>
            <w:noWrap/>
            <w:vAlign w:val="center"/>
          </w:tcPr>
          <w:p w14:paraId="05A1505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DB1098Z</w:t>
            </w:r>
          </w:p>
        </w:tc>
        <w:tc>
          <w:tcPr>
            <w:tcW w:w="695" w:type="dxa"/>
            <w:tcBorders>
              <w:top w:val="nil"/>
              <w:left w:val="nil"/>
              <w:bottom w:val="single" w:sz="4" w:space="0" w:color="auto"/>
              <w:right w:val="single" w:sz="4" w:space="0" w:color="auto"/>
            </w:tcBorders>
            <w:noWrap/>
            <w:vAlign w:val="center"/>
          </w:tcPr>
          <w:p w14:paraId="18939F6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DD054ZZ</w:t>
            </w:r>
          </w:p>
        </w:tc>
        <w:tc>
          <w:tcPr>
            <w:tcW w:w="695" w:type="dxa"/>
            <w:tcBorders>
              <w:top w:val="nil"/>
              <w:left w:val="nil"/>
              <w:bottom w:val="single" w:sz="4" w:space="0" w:color="auto"/>
              <w:right w:val="single" w:sz="4" w:space="0" w:color="auto"/>
            </w:tcBorders>
            <w:noWrap/>
            <w:vAlign w:val="center"/>
          </w:tcPr>
          <w:p w14:paraId="7255FF3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DF031ZZ</w:t>
            </w:r>
          </w:p>
        </w:tc>
        <w:tc>
          <w:tcPr>
            <w:tcW w:w="695" w:type="dxa"/>
            <w:tcBorders>
              <w:top w:val="nil"/>
              <w:left w:val="nil"/>
              <w:bottom w:val="single" w:sz="4" w:space="0" w:color="auto"/>
              <w:right w:val="single" w:sz="4" w:space="0" w:color="auto"/>
            </w:tcBorders>
            <w:noWrap/>
            <w:vAlign w:val="center"/>
          </w:tcPr>
          <w:p w14:paraId="682BC20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DG149CZ</w:t>
            </w:r>
          </w:p>
        </w:tc>
        <w:tc>
          <w:tcPr>
            <w:tcW w:w="695" w:type="dxa"/>
            <w:tcBorders>
              <w:top w:val="nil"/>
              <w:left w:val="nil"/>
              <w:bottom w:val="single" w:sz="4" w:space="0" w:color="auto"/>
              <w:right w:val="single" w:sz="4" w:space="0" w:color="auto"/>
            </w:tcBorders>
            <w:noWrap/>
            <w:vAlign w:val="center"/>
          </w:tcPr>
          <w:p w14:paraId="71C0896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DM11BB1</w:t>
            </w:r>
          </w:p>
        </w:tc>
        <w:tc>
          <w:tcPr>
            <w:tcW w:w="744" w:type="dxa"/>
            <w:tcBorders>
              <w:top w:val="nil"/>
              <w:left w:val="nil"/>
              <w:bottom w:val="single" w:sz="4" w:space="0" w:color="auto"/>
              <w:right w:val="single" w:sz="4" w:space="0" w:color="auto"/>
            </w:tcBorders>
            <w:noWrap/>
            <w:vAlign w:val="center"/>
          </w:tcPr>
          <w:p w14:paraId="0263E0A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DT10B6Z</w:t>
            </w:r>
          </w:p>
        </w:tc>
        <w:tc>
          <w:tcPr>
            <w:tcW w:w="777" w:type="dxa"/>
            <w:tcBorders>
              <w:top w:val="nil"/>
              <w:left w:val="nil"/>
              <w:bottom w:val="single" w:sz="4" w:space="0" w:color="auto"/>
              <w:right w:val="single" w:sz="4" w:space="0" w:color="auto"/>
            </w:tcBorders>
            <w:noWrap/>
            <w:vAlign w:val="center"/>
          </w:tcPr>
          <w:p w14:paraId="4CAD3A8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DV109BZ</w:t>
            </w:r>
          </w:p>
        </w:tc>
        <w:tc>
          <w:tcPr>
            <w:tcW w:w="740" w:type="dxa"/>
            <w:tcBorders>
              <w:top w:val="nil"/>
              <w:left w:val="nil"/>
              <w:bottom w:val="single" w:sz="4" w:space="0" w:color="auto"/>
              <w:right w:val="single" w:sz="4" w:space="0" w:color="auto"/>
            </w:tcBorders>
            <w:noWrap/>
            <w:vAlign w:val="center"/>
          </w:tcPr>
          <w:p w14:paraId="2CAC510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40E9F705"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346B419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0JHT01Z</w:t>
            </w:r>
          </w:p>
        </w:tc>
        <w:tc>
          <w:tcPr>
            <w:tcW w:w="696" w:type="dxa"/>
            <w:tcBorders>
              <w:top w:val="nil"/>
              <w:left w:val="nil"/>
              <w:bottom w:val="single" w:sz="4" w:space="0" w:color="auto"/>
              <w:right w:val="single" w:sz="4" w:space="0" w:color="auto"/>
            </w:tcBorders>
            <w:noWrap/>
            <w:vAlign w:val="center"/>
          </w:tcPr>
          <w:p w14:paraId="11BF214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0YH641Z</w:t>
            </w:r>
          </w:p>
        </w:tc>
        <w:tc>
          <w:tcPr>
            <w:tcW w:w="696" w:type="dxa"/>
            <w:tcBorders>
              <w:top w:val="nil"/>
              <w:left w:val="nil"/>
              <w:bottom w:val="single" w:sz="4" w:space="0" w:color="auto"/>
              <w:right w:val="single" w:sz="4" w:space="0" w:color="auto"/>
            </w:tcBorders>
            <w:noWrap/>
            <w:vAlign w:val="center"/>
          </w:tcPr>
          <w:p w14:paraId="6C6BA2B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D011BB1</w:t>
            </w:r>
          </w:p>
        </w:tc>
        <w:tc>
          <w:tcPr>
            <w:tcW w:w="703" w:type="dxa"/>
            <w:tcBorders>
              <w:top w:val="nil"/>
              <w:left w:val="nil"/>
              <w:bottom w:val="single" w:sz="4" w:space="0" w:color="auto"/>
              <w:right w:val="single" w:sz="4" w:space="0" w:color="auto"/>
            </w:tcBorders>
            <w:noWrap/>
            <w:vAlign w:val="center"/>
          </w:tcPr>
          <w:p w14:paraId="784D1F3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D712BCZ</w:t>
            </w:r>
          </w:p>
        </w:tc>
        <w:tc>
          <w:tcPr>
            <w:tcW w:w="703" w:type="dxa"/>
            <w:tcBorders>
              <w:top w:val="nil"/>
              <w:left w:val="nil"/>
              <w:bottom w:val="single" w:sz="4" w:space="0" w:color="auto"/>
              <w:right w:val="single" w:sz="4" w:space="0" w:color="auto"/>
            </w:tcBorders>
            <w:noWrap/>
            <w:vAlign w:val="center"/>
          </w:tcPr>
          <w:p w14:paraId="41B4572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D9054ZZ</w:t>
            </w:r>
          </w:p>
        </w:tc>
        <w:tc>
          <w:tcPr>
            <w:tcW w:w="736" w:type="dxa"/>
            <w:tcBorders>
              <w:top w:val="nil"/>
              <w:left w:val="nil"/>
              <w:bottom w:val="single" w:sz="4" w:space="0" w:color="auto"/>
              <w:right w:val="single" w:sz="4" w:space="0" w:color="auto"/>
            </w:tcBorders>
            <w:noWrap/>
            <w:vAlign w:val="center"/>
          </w:tcPr>
          <w:p w14:paraId="3E81487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D917BYZ</w:t>
            </w:r>
          </w:p>
        </w:tc>
        <w:tc>
          <w:tcPr>
            <w:tcW w:w="736" w:type="dxa"/>
            <w:tcBorders>
              <w:top w:val="nil"/>
              <w:left w:val="nil"/>
              <w:bottom w:val="single" w:sz="4" w:space="0" w:color="auto"/>
              <w:right w:val="single" w:sz="4" w:space="0" w:color="auto"/>
            </w:tcBorders>
            <w:noWrap/>
            <w:vAlign w:val="center"/>
          </w:tcPr>
          <w:p w14:paraId="00C5E56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DB1099Z</w:t>
            </w:r>
          </w:p>
        </w:tc>
        <w:tc>
          <w:tcPr>
            <w:tcW w:w="695" w:type="dxa"/>
            <w:tcBorders>
              <w:top w:val="nil"/>
              <w:left w:val="nil"/>
              <w:bottom w:val="single" w:sz="4" w:space="0" w:color="auto"/>
              <w:right w:val="single" w:sz="4" w:space="0" w:color="auto"/>
            </w:tcBorders>
            <w:noWrap/>
            <w:vAlign w:val="center"/>
          </w:tcPr>
          <w:p w14:paraId="42FDA68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DD055ZZ</w:t>
            </w:r>
          </w:p>
        </w:tc>
        <w:tc>
          <w:tcPr>
            <w:tcW w:w="695" w:type="dxa"/>
            <w:tcBorders>
              <w:top w:val="nil"/>
              <w:left w:val="nil"/>
              <w:bottom w:val="single" w:sz="4" w:space="0" w:color="auto"/>
              <w:right w:val="single" w:sz="4" w:space="0" w:color="auto"/>
            </w:tcBorders>
            <w:noWrap/>
            <w:vAlign w:val="center"/>
          </w:tcPr>
          <w:p w14:paraId="17E9B52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DF032ZZ</w:t>
            </w:r>
          </w:p>
        </w:tc>
        <w:tc>
          <w:tcPr>
            <w:tcW w:w="695" w:type="dxa"/>
            <w:tcBorders>
              <w:top w:val="nil"/>
              <w:left w:val="nil"/>
              <w:bottom w:val="single" w:sz="4" w:space="0" w:color="auto"/>
              <w:right w:val="single" w:sz="4" w:space="0" w:color="auto"/>
            </w:tcBorders>
            <w:noWrap/>
            <w:vAlign w:val="center"/>
          </w:tcPr>
          <w:p w14:paraId="7BD6612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DG149YZ</w:t>
            </w:r>
          </w:p>
        </w:tc>
        <w:tc>
          <w:tcPr>
            <w:tcW w:w="695" w:type="dxa"/>
            <w:tcBorders>
              <w:top w:val="nil"/>
              <w:left w:val="nil"/>
              <w:bottom w:val="single" w:sz="4" w:space="0" w:color="auto"/>
              <w:right w:val="single" w:sz="4" w:space="0" w:color="auto"/>
            </w:tcBorders>
            <w:noWrap/>
            <w:vAlign w:val="center"/>
          </w:tcPr>
          <w:p w14:paraId="6A599E1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DM11BBZ</w:t>
            </w:r>
          </w:p>
        </w:tc>
        <w:tc>
          <w:tcPr>
            <w:tcW w:w="744" w:type="dxa"/>
            <w:tcBorders>
              <w:top w:val="nil"/>
              <w:left w:val="nil"/>
              <w:bottom w:val="single" w:sz="4" w:space="0" w:color="auto"/>
              <w:right w:val="single" w:sz="4" w:space="0" w:color="auto"/>
            </w:tcBorders>
            <w:noWrap/>
            <w:vAlign w:val="center"/>
          </w:tcPr>
          <w:p w14:paraId="0B127D2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DT10B7Z</w:t>
            </w:r>
          </w:p>
        </w:tc>
        <w:tc>
          <w:tcPr>
            <w:tcW w:w="777" w:type="dxa"/>
            <w:tcBorders>
              <w:top w:val="nil"/>
              <w:left w:val="nil"/>
              <w:bottom w:val="single" w:sz="4" w:space="0" w:color="auto"/>
              <w:right w:val="single" w:sz="4" w:space="0" w:color="auto"/>
            </w:tcBorders>
            <w:noWrap/>
            <w:vAlign w:val="center"/>
          </w:tcPr>
          <w:p w14:paraId="5F57D56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DV109CZ</w:t>
            </w:r>
          </w:p>
        </w:tc>
        <w:tc>
          <w:tcPr>
            <w:tcW w:w="740" w:type="dxa"/>
            <w:tcBorders>
              <w:top w:val="nil"/>
              <w:left w:val="nil"/>
              <w:bottom w:val="single" w:sz="4" w:space="0" w:color="auto"/>
              <w:right w:val="single" w:sz="4" w:space="0" w:color="auto"/>
            </w:tcBorders>
            <w:noWrap/>
            <w:vAlign w:val="center"/>
          </w:tcPr>
          <w:p w14:paraId="47A2858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4C6A855E"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6AB6464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0JHT31Z</w:t>
            </w:r>
          </w:p>
        </w:tc>
        <w:tc>
          <w:tcPr>
            <w:tcW w:w="696" w:type="dxa"/>
            <w:tcBorders>
              <w:top w:val="nil"/>
              <w:left w:val="nil"/>
              <w:bottom w:val="single" w:sz="4" w:space="0" w:color="auto"/>
              <w:right w:val="single" w:sz="4" w:space="0" w:color="auto"/>
            </w:tcBorders>
            <w:noWrap/>
            <w:vAlign w:val="center"/>
          </w:tcPr>
          <w:p w14:paraId="6DB29B8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0YH701Z</w:t>
            </w:r>
          </w:p>
        </w:tc>
        <w:tc>
          <w:tcPr>
            <w:tcW w:w="696" w:type="dxa"/>
            <w:tcBorders>
              <w:top w:val="nil"/>
              <w:left w:val="nil"/>
              <w:bottom w:val="single" w:sz="4" w:space="0" w:color="auto"/>
              <w:right w:val="single" w:sz="4" w:space="0" w:color="auto"/>
            </w:tcBorders>
            <w:noWrap/>
            <w:vAlign w:val="center"/>
          </w:tcPr>
          <w:p w14:paraId="7805A1C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D011BBZ</w:t>
            </w:r>
          </w:p>
        </w:tc>
        <w:tc>
          <w:tcPr>
            <w:tcW w:w="703" w:type="dxa"/>
            <w:tcBorders>
              <w:top w:val="nil"/>
              <w:left w:val="nil"/>
              <w:bottom w:val="single" w:sz="4" w:space="0" w:color="auto"/>
              <w:right w:val="single" w:sz="4" w:space="0" w:color="auto"/>
            </w:tcBorders>
            <w:noWrap/>
            <w:vAlign w:val="center"/>
          </w:tcPr>
          <w:p w14:paraId="0B1BFC0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D712BYZ</w:t>
            </w:r>
          </w:p>
        </w:tc>
        <w:tc>
          <w:tcPr>
            <w:tcW w:w="703" w:type="dxa"/>
            <w:tcBorders>
              <w:top w:val="nil"/>
              <w:left w:val="nil"/>
              <w:bottom w:val="single" w:sz="4" w:space="0" w:color="auto"/>
              <w:right w:val="single" w:sz="4" w:space="0" w:color="auto"/>
            </w:tcBorders>
            <w:noWrap/>
            <w:vAlign w:val="center"/>
          </w:tcPr>
          <w:p w14:paraId="4BA05CF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D9055ZZ</w:t>
            </w:r>
          </w:p>
        </w:tc>
        <w:tc>
          <w:tcPr>
            <w:tcW w:w="736" w:type="dxa"/>
            <w:tcBorders>
              <w:top w:val="nil"/>
              <w:left w:val="nil"/>
              <w:bottom w:val="single" w:sz="4" w:space="0" w:color="auto"/>
              <w:right w:val="single" w:sz="4" w:space="0" w:color="auto"/>
            </w:tcBorders>
            <w:noWrap/>
            <w:vAlign w:val="center"/>
          </w:tcPr>
          <w:p w14:paraId="621AD04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D91897Z</w:t>
            </w:r>
          </w:p>
        </w:tc>
        <w:tc>
          <w:tcPr>
            <w:tcW w:w="736" w:type="dxa"/>
            <w:tcBorders>
              <w:top w:val="nil"/>
              <w:left w:val="nil"/>
              <w:bottom w:val="single" w:sz="4" w:space="0" w:color="auto"/>
              <w:right w:val="single" w:sz="4" w:space="0" w:color="auto"/>
            </w:tcBorders>
            <w:noWrap/>
            <w:vAlign w:val="center"/>
          </w:tcPr>
          <w:p w14:paraId="39B4691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DB109BZ</w:t>
            </w:r>
          </w:p>
        </w:tc>
        <w:tc>
          <w:tcPr>
            <w:tcW w:w="695" w:type="dxa"/>
            <w:tcBorders>
              <w:top w:val="nil"/>
              <w:left w:val="nil"/>
              <w:bottom w:val="single" w:sz="4" w:space="0" w:color="auto"/>
              <w:right w:val="single" w:sz="4" w:space="0" w:color="auto"/>
            </w:tcBorders>
            <w:noWrap/>
            <w:vAlign w:val="center"/>
          </w:tcPr>
          <w:p w14:paraId="59306D8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DD056ZZ</w:t>
            </w:r>
          </w:p>
        </w:tc>
        <w:tc>
          <w:tcPr>
            <w:tcW w:w="695" w:type="dxa"/>
            <w:tcBorders>
              <w:top w:val="nil"/>
              <w:left w:val="nil"/>
              <w:bottom w:val="single" w:sz="4" w:space="0" w:color="auto"/>
              <w:right w:val="single" w:sz="4" w:space="0" w:color="auto"/>
            </w:tcBorders>
            <w:noWrap/>
            <w:vAlign w:val="center"/>
          </w:tcPr>
          <w:p w14:paraId="31E6832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DF033Z0</w:t>
            </w:r>
          </w:p>
        </w:tc>
        <w:tc>
          <w:tcPr>
            <w:tcW w:w="695" w:type="dxa"/>
            <w:tcBorders>
              <w:top w:val="nil"/>
              <w:left w:val="nil"/>
              <w:bottom w:val="single" w:sz="4" w:space="0" w:color="auto"/>
              <w:right w:val="single" w:sz="4" w:space="0" w:color="auto"/>
            </w:tcBorders>
            <w:noWrap/>
            <w:vAlign w:val="center"/>
          </w:tcPr>
          <w:p w14:paraId="7343127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DG14B6Z</w:t>
            </w:r>
          </w:p>
        </w:tc>
        <w:tc>
          <w:tcPr>
            <w:tcW w:w="695" w:type="dxa"/>
            <w:tcBorders>
              <w:top w:val="nil"/>
              <w:left w:val="nil"/>
              <w:bottom w:val="single" w:sz="4" w:space="0" w:color="auto"/>
              <w:right w:val="single" w:sz="4" w:space="0" w:color="auto"/>
            </w:tcBorders>
            <w:noWrap/>
            <w:vAlign w:val="center"/>
          </w:tcPr>
          <w:p w14:paraId="6F2927A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DM11BCZ</w:t>
            </w:r>
          </w:p>
        </w:tc>
        <w:tc>
          <w:tcPr>
            <w:tcW w:w="744" w:type="dxa"/>
            <w:tcBorders>
              <w:top w:val="nil"/>
              <w:left w:val="nil"/>
              <w:bottom w:val="single" w:sz="4" w:space="0" w:color="auto"/>
              <w:right w:val="single" w:sz="4" w:space="0" w:color="auto"/>
            </w:tcBorders>
            <w:noWrap/>
            <w:vAlign w:val="center"/>
          </w:tcPr>
          <w:p w14:paraId="18E29D8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DT10B8Z</w:t>
            </w:r>
          </w:p>
        </w:tc>
        <w:tc>
          <w:tcPr>
            <w:tcW w:w="777" w:type="dxa"/>
            <w:tcBorders>
              <w:top w:val="nil"/>
              <w:left w:val="nil"/>
              <w:bottom w:val="single" w:sz="4" w:space="0" w:color="auto"/>
              <w:right w:val="single" w:sz="4" w:space="0" w:color="auto"/>
            </w:tcBorders>
            <w:noWrap/>
            <w:vAlign w:val="center"/>
          </w:tcPr>
          <w:p w14:paraId="48C189D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DV109YZ</w:t>
            </w:r>
          </w:p>
        </w:tc>
        <w:tc>
          <w:tcPr>
            <w:tcW w:w="740" w:type="dxa"/>
            <w:tcBorders>
              <w:top w:val="nil"/>
              <w:left w:val="nil"/>
              <w:bottom w:val="single" w:sz="4" w:space="0" w:color="auto"/>
              <w:right w:val="single" w:sz="4" w:space="0" w:color="auto"/>
            </w:tcBorders>
            <w:noWrap/>
            <w:vAlign w:val="center"/>
          </w:tcPr>
          <w:p w14:paraId="43D1385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1B991949"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2D8B505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0JHV01Z</w:t>
            </w:r>
          </w:p>
        </w:tc>
        <w:tc>
          <w:tcPr>
            <w:tcW w:w="696" w:type="dxa"/>
            <w:tcBorders>
              <w:top w:val="nil"/>
              <w:left w:val="nil"/>
              <w:bottom w:val="single" w:sz="4" w:space="0" w:color="auto"/>
              <w:right w:val="single" w:sz="4" w:space="0" w:color="auto"/>
            </w:tcBorders>
            <w:noWrap/>
            <w:vAlign w:val="center"/>
          </w:tcPr>
          <w:p w14:paraId="5496411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0YH731Z</w:t>
            </w:r>
          </w:p>
        </w:tc>
        <w:tc>
          <w:tcPr>
            <w:tcW w:w="696" w:type="dxa"/>
            <w:tcBorders>
              <w:top w:val="nil"/>
              <w:left w:val="nil"/>
              <w:bottom w:val="single" w:sz="4" w:space="0" w:color="auto"/>
              <w:right w:val="single" w:sz="4" w:space="0" w:color="auto"/>
            </w:tcBorders>
            <w:noWrap/>
            <w:vAlign w:val="center"/>
          </w:tcPr>
          <w:p w14:paraId="234B281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D011BCZ</w:t>
            </w:r>
          </w:p>
        </w:tc>
        <w:tc>
          <w:tcPr>
            <w:tcW w:w="703" w:type="dxa"/>
            <w:tcBorders>
              <w:top w:val="nil"/>
              <w:left w:val="nil"/>
              <w:bottom w:val="single" w:sz="4" w:space="0" w:color="auto"/>
              <w:right w:val="single" w:sz="4" w:space="0" w:color="auto"/>
            </w:tcBorders>
            <w:noWrap/>
            <w:vAlign w:val="center"/>
          </w:tcPr>
          <w:p w14:paraId="154E621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D71397Z</w:t>
            </w:r>
          </w:p>
        </w:tc>
        <w:tc>
          <w:tcPr>
            <w:tcW w:w="703" w:type="dxa"/>
            <w:tcBorders>
              <w:top w:val="nil"/>
              <w:left w:val="nil"/>
              <w:bottom w:val="single" w:sz="4" w:space="0" w:color="auto"/>
              <w:right w:val="single" w:sz="4" w:space="0" w:color="auto"/>
            </w:tcBorders>
            <w:noWrap/>
            <w:vAlign w:val="center"/>
          </w:tcPr>
          <w:p w14:paraId="7B169EE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D9056ZZ</w:t>
            </w:r>
          </w:p>
        </w:tc>
        <w:tc>
          <w:tcPr>
            <w:tcW w:w="736" w:type="dxa"/>
            <w:tcBorders>
              <w:top w:val="nil"/>
              <w:left w:val="nil"/>
              <w:bottom w:val="single" w:sz="4" w:space="0" w:color="auto"/>
              <w:right w:val="single" w:sz="4" w:space="0" w:color="auto"/>
            </w:tcBorders>
            <w:noWrap/>
            <w:vAlign w:val="center"/>
          </w:tcPr>
          <w:p w14:paraId="2DDA7F0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D91898Z</w:t>
            </w:r>
          </w:p>
        </w:tc>
        <w:tc>
          <w:tcPr>
            <w:tcW w:w="736" w:type="dxa"/>
            <w:tcBorders>
              <w:top w:val="nil"/>
              <w:left w:val="nil"/>
              <w:bottom w:val="single" w:sz="4" w:space="0" w:color="auto"/>
              <w:right w:val="single" w:sz="4" w:space="0" w:color="auto"/>
            </w:tcBorders>
            <w:noWrap/>
            <w:vAlign w:val="center"/>
          </w:tcPr>
          <w:p w14:paraId="3248D0B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DB109CZ</w:t>
            </w:r>
          </w:p>
        </w:tc>
        <w:tc>
          <w:tcPr>
            <w:tcW w:w="695" w:type="dxa"/>
            <w:tcBorders>
              <w:top w:val="nil"/>
              <w:left w:val="nil"/>
              <w:bottom w:val="single" w:sz="4" w:space="0" w:color="auto"/>
              <w:right w:val="single" w:sz="4" w:space="0" w:color="auto"/>
            </w:tcBorders>
            <w:noWrap/>
            <w:vAlign w:val="center"/>
          </w:tcPr>
          <w:p w14:paraId="2E7AEE4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DD070ZZ</w:t>
            </w:r>
          </w:p>
        </w:tc>
        <w:tc>
          <w:tcPr>
            <w:tcW w:w="695" w:type="dxa"/>
            <w:tcBorders>
              <w:top w:val="nil"/>
              <w:left w:val="nil"/>
              <w:bottom w:val="single" w:sz="4" w:space="0" w:color="auto"/>
              <w:right w:val="single" w:sz="4" w:space="0" w:color="auto"/>
            </w:tcBorders>
            <w:noWrap/>
            <w:vAlign w:val="center"/>
          </w:tcPr>
          <w:p w14:paraId="3D1389F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DF033ZZ</w:t>
            </w:r>
          </w:p>
        </w:tc>
        <w:tc>
          <w:tcPr>
            <w:tcW w:w="695" w:type="dxa"/>
            <w:tcBorders>
              <w:top w:val="nil"/>
              <w:left w:val="nil"/>
              <w:bottom w:val="single" w:sz="4" w:space="0" w:color="auto"/>
              <w:right w:val="single" w:sz="4" w:space="0" w:color="auto"/>
            </w:tcBorders>
            <w:noWrap/>
            <w:vAlign w:val="center"/>
          </w:tcPr>
          <w:p w14:paraId="31A155E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DG14B7Z</w:t>
            </w:r>
          </w:p>
        </w:tc>
        <w:tc>
          <w:tcPr>
            <w:tcW w:w="695" w:type="dxa"/>
            <w:tcBorders>
              <w:top w:val="nil"/>
              <w:left w:val="nil"/>
              <w:bottom w:val="single" w:sz="4" w:space="0" w:color="auto"/>
              <w:right w:val="single" w:sz="4" w:space="0" w:color="auto"/>
            </w:tcBorders>
            <w:noWrap/>
            <w:vAlign w:val="center"/>
          </w:tcPr>
          <w:p w14:paraId="1568373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DM11BYZ</w:t>
            </w:r>
          </w:p>
        </w:tc>
        <w:tc>
          <w:tcPr>
            <w:tcW w:w="744" w:type="dxa"/>
            <w:tcBorders>
              <w:top w:val="nil"/>
              <w:left w:val="nil"/>
              <w:bottom w:val="single" w:sz="4" w:space="0" w:color="auto"/>
              <w:right w:val="single" w:sz="4" w:space="0" w:color="auto"/>
            </w:tcBorders>
            <w:noWrap/>
            <w:vAlign w:val="center"/>
          </w:tcPr>
          <w:p w14:paraId="5A1BCFD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DT10B9Z</w:t>
            </w:r>
          </w:p>
        </w:tc>
        <w:tc>
          <w:tcPr>
            <w:tcW w:w="777" w:type="dxa"/>
            <w:tcBorders>
              <w:top w:val="nil"/>
              <w:left w:val="nil"/>
              <w:bottom w:val="single" w:sz="4" w:space="0" w:color="auto"/>
              <w:right w:val="single" w:sz="4" w:space="0" w:color="auto"/>
            </w:tcBorders>
            <w:noWrap/>
            <w:vAlign w:val="center"/>
          </w:tcPr>
          <w:p w14:paraId="78022DA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DV10B6Z</w:t>
            </w:r>
          </w:p>
        </w:tc>
        <w:tc>
          <w:tcPr>
            <w:tcW w:w="740" w:type="dxa"/>
            <w:tcBorders>
              <w:top w:val="nil"/>
              <w:left w:val="nil"/>
              <w:bottom w:val="single" w:sz="4" w:space="0" w:color="auto"/>
              <w:right w:val="single" w:sz="4" w:space="0" w:color="auto"/>
            </w:tcBorders>
            <w:noWrap/>
            <w:vAlign w:val="center"/>
          </w:tcPr>
          <w:p w14:paraId="069EF7E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76F83F2C"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5B6BBA1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0JHV31Z</w:t>
            </w:r>
          </w:p>
        </w:tc>
        <w:tc>
          <w:tcPr>
            <w:tcW w:w="696" w:type="dxa"/>
            <w:tcBorders>
              <w:top w:val="nil"/>
              <w:left w:val="nil"/>
              <w:bottom w:val="single" w:sz="4" w:space="0" w:color="auto"/>
              <w:right w:val="single" w:sz="4" w:space="0" w:color="auto"/>
            </w:tcBorders>
            <w:noWrap/>
            <w:vAlign w:val="center"/>
          </w:tcPr>
          <w:p w14:paraId="4ECFFE5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0YH741Z</w:t>
            </w:r>
          </w:p>
        </w:tc>
        <w:tc>
          <w:tcPr>
            <w:tcW w:w="696" w:type="dxa"/>
            <w:tcBorders>
              <w:top w:val="nil"/>
              <w:left w:val="nil"/>
              <w:bottom w:val="single" w:sz="4" w:space="0" w:color="auto"/>
              <w:right w:val="single" w:sz="4" w:space="0" w:color="auto"/>
            </w:tcBorders>
            <w:noWrap/>
            <w:vAlign w:val="center"/>
          </w:tcPr>
          <w:p w14:paraId="1C5E447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D011BYZ</w:t>
            </w:r>
          </w:p>
        </w:tc>
        <w:tc>
          <w:tcPr>
            <w:tcW w:w="703" w:type="dxa"/>
            <w:tcBorders>
              <w:top w:val="nil"/>
              <w:left w:val="nil"/>
              <w:bottom w:val="single" w:sz="4" w:space="0" w:color="auto"/>
              <w:right w:val="single" w:sz="4" w:space="0" w:color="auto"/>
            </w:tcBorders>
            <w:noWrap/>
            <w:vAlign w:val="center"/>
          </w:tcPr>
          <w:p w14:paraId="6774C39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D71398Z</w:t>
            </w:r>
          </w:p>
        </w:tc>
        <w:tc>
          <w:tcPr>
            <w:tcW w:w="703" w:type="dxa"/>
            <w:tcBorders>
              <w:top w:val="nil"/>
              <w:left w:val="nil"/>
              <w:bottom w:val="single" w:sz="4" w:space="0" w:color="auto"/>
              <w:right w:val="single" w:sz="4" w:space="0" w:color="auto"/>
            </w:tcBorders>
            <w:noWrap/>
            <w:vAlign w:val="center"/>
          </w:tcPr>
          <w:p w14:paraId="05818E6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D9060ZZ</w:t>
            </w:r>
          </w:p>
        </w:tc>
        <w:tc>
          <w:tcPr>
            <w:tcW w:w="736" w:type="dxa"/>
            <w:tcBorders>
              <w:top w:val="nil"/>
              <w:left w:val="nil"/>
              <w:bottom w:val="single" w:sz="4" w:space="0" w:color="auto"/>
              <w:right w:val="single" w:sz="4" w:space="0" w:color="auto"/>
            </w:tcBorders>
            <w:noWrap/>
            <w:vAlign w:val="center"/>
          </w:tcPr>
          <w:p w14:paraId="564168A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D91899Z</w:t>
            </w:r>
          </w:p>
        </w:tc>
        <w:tc>
          <w:tcPr>
            <w:tcW w:w="736" w:type="dxa"/>
            <w:tcBorders>
              <w:top w:val="nil"/>
              <w:left w:val="nil"/>
              <w:bottom w:val="single" w:sz="4" w:space="0" w:color="auto"/>
              <w:right w:val="single" w:sz="4" w:space="0" w:color="auto"/>
            </w:tcBorders>
            <w:noWrap/>
            <w:vAlign w:val="center"/>
          </w:tcPr>
          <w:p w14:paraId="26598B7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DB109YZ</w:t>
            </w:r>
          </w:p>
        </w:tc>
        <w:tc>
          <w:tcPr>
            <w:tcW w:w="695" w:type="dxa"/>
            <w:tcBorders>
              <w:top w:val="nil"/>
              <w:left w:val="nil"/>
              <w:bottom w:val="single" w:sz="4" w:space="0" w:color="auto"/>
              <w:right w:val="single" w:sz="4" w:space="0" w:color="auto"/>
            </w:tcBorders>
            <w:noWrap/>
            <w:vAlign w:val="center"/>
          </w:tcPr>
          <w:p w14:paraId="54482D2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DD071ZZ</w:t>
            </w:r>
          </w:p>
        </w:tc>
        <w:tc>
          <w:tcPr>
            <w:tcW w:w="695" w:type="dxa"/>
            <w:tcBorders>
              <w:top w:val="nil"/>
              <w:left w:val="nil"/>
              <w:bottom w:val="single" w:sz="4" w:space="0" w:color="auto"/>
              <w:right w:val="single" w:sz="4" w:space="0" w:color="auto"/>
            </w:tcBorders>
            <w:noWrap/>
            <w:vAlign w:val="center"/>
          </w:tcPr>
          <w:p w14:paraId="6FF9BBC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DF034ZZ</w:t>
            </w:r>
          </w:p>
        </w:tc>
        <w:tc>
          <w:tcPr>
            <w:tcW w:w="695" w:type="dxa"/>
            <w:tcBorders>
              <w:top w:val="nil"/>
              <w:left w:val="nil"/>
              <w:bottom w:val="single" w:sz="4" w:space="0" w:color="auto"/>
              <w:right w:val="single" w:sz="4" w:space="0" w:color="auto"/>
            </w:tcBorders>
            <w:noWrap/>
            <w:vAlign w:val="center"/>
          </w:tcPr>
          <w:p w14:paraId="5AA50C5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DG14B8Z</w:t>
            </w:r>
          </w:p>
        </w:tc>
        <w:tc>
          <w:tcPr>
            <w:tcW w:w="695" w:type="dxa"/>
            <w:tcBorders>
              <w:top w:val="nil"/>
              <w:left w:val="nil"/>
              <w:bottom w:val="single" w:sz="4" w:space="0" w:color="auto"/>
              <w:right w:val="single" w:sz="4" w:space="0" w:color="auto"/>
            </w:tcBorders>
            <w:noWrap/>
            <w:vAlign w:val="center"/>
          </w:tcPr>
          <w:p w14:paraId="08D66F9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DMY07ZZ</w:t>
            </w:r>
          </w:p>
        </w:tc>
        <w:tc>
          <w:tcPr>
            <w:tcW w:w="744" w:type="dxa"/>
            <w:tcBorders>
              <w:top w:val="nil"/>
              <w:left w:val="nil"/>
              <w:bottom w:val="single" w:sz="4" w:space="0" w:color="auto"/>
              <w:right w:val="single" w:sz="4" w:space="0" w:color="auto"/>
            </w:tcBorders>
            <w:noWrap/>
            <w:vAlign w:val="center"/>
          </w:tcPr>
          <w:p w14:paraId="2583F0D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DT10BB1</w:t>
            </w:r>
          </w:p>
        </w:tc>
        <w:tc>
          <w:tcPr>
            <w:tcW w:w="777" w:type="dxa"/>
            <w:tcBorders>
              <w:top w:val="nil"/>
              <w:left w:val="nil"/>
              <w:bottom w:val="single" w:sz="4" w:space="0" w:color="auto"/>
              <w:right w:val="single" w:sz="4" w:space="0" w:color="auto"/>
            </w:tcBorders>
            <w:noWrap/>
            <w:vAlign w:val="center"/>
          </w:tcPr>
          <w:p w14:paraId="51BB1AA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DV10B7Z</w:t>
            </w:r>
          </w:p>
        </w:tc>
        <w:tc>
          <w:tcPr>
            <w:tcW w:w="740" w:type="dxa"/>
            <w:tcBorders>
              <w:top w:val="nil"/>
              <w:left w:val="nil"/>
              <w:bottom w:val="single" w:sz="4" w:space="0" w:color="auto"/>
              <w:right w:val="single" w:sz="4" w:space="0" w:color="auto"/>
            </w:tcBorders>
            <w:noWrap/>
            <w:vAlign w:val="center"/>
          </w:tcPr>
          <w:p w14:paraId="11FB765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15790DD0"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2C9C6B1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0JHW01Z</w:t>
            </w:r>
          </w:p>
        </w:tc>
        <w:tc>
          <w:tcPr>
            <w:tcW w:w="696" w:type="dxa"/>
            <w:tcBorders>
              <w:top w:val="nil"/>
              <w:left w:val="nil"/>
              <w:bottom w:val="single" w:sz="4" w:space="0" w:color="auto"/>
              <w:right w:val="single" w:sz="4" w:space="0" w:color="auto"/>
            </w:tcBorders>
            <w:noWrap/>
            <w:vAlign w:val="center"/>
          </w:tcPr>
          <w:p w14:paraId="07C4ADE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0YH801Z</w:t>
            </w:r>
          </w:p>
        </w:tc>
        <w:tc>
          <w:tcPr>
            <w:tcW w:w="696" w:type="dxa"/>
            <w:tcBorders>
              <w:top w:val="nil"/>
              <w:left w:val="nil"/>
              <w:bottom w:val="single" w:sz="4" w:space="0" w:color="auto"/>
              <w:right w:val="single" w:sz="4" w:space="0" w:color="auto"/>
            </w:tcBorders>
            <w:noWrap/>
            <w:vAlign w:val="center"/>
          </w:tcPr>
          <w:p w14:paraId="1F50C71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D01697Z</w:t>
            </w:r>
          </w:p>
        </w:tc>
        <w:tc>
          <w:tcPr>
            <w:tcW w:w="703" w:type="dxa"/>
            <w:tcBorders>
              <w:top w:val="nil"/>
              <w:left w:val="nil"/>
              <w:bottom w:val="single" w:sz="4" w:space="0" w:color="auto"/>
              <w:right w:val="single" w:sz="4" w:space="0" w:color="auto"/>
            </w:tcBorders>
            <w:noWrap/>
            <w:vAlign w:val="center"/>
          </w:tcPr>
          <w:p w14:paraId="78F1C7F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D71399Z</w:t>
            </w:r>
          </w:p>
        </w:tc>
        <w:tc>
          <w:tcPr>
            <w:tcW w:w="703" w:type="dxa"/>
            <w:tcBorders>
              <w:top w:val="nil"/>
              <w:left w:val="nil"/>
              <w:bottom w:val="single" w:sz="4" w:space="0" w:color="auto"/>
              <w:right w:val="single" w:sz="4" w:space="0" w:color="auto"/>
            </w:tcBorders>
            <w:noWrap/>
            <w:vAlign w:val="center"/>
          </w:tcPr>
          <w:p w14:paraId="6E90508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D9061ZZ</w:t>
            </w:r>
          </w:p>
        </w:tc>
        <w:tc>
          <w:tcPr>
            <w:tcW w:w="736" w:type="dxa"/>
            <w:tcBorders>
              <w:top w:val="nil"/>
              <w:left w:val="nil"/>
              <w:bottom w:val="single" w:sz="4" w:space="0" w:color="auto"/>
              <w:right w:val="single" w:sz="4" w:space="0" w:color="auto"/>
            </w:tcBorders>
            <w:noWrap/>
            <w:vAlign w:val="center"/>
          </w:tcPr>
          <w:p w14:paraId="316F0F8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D9189BZ</w:t>
            </w:r>
          </w:p>
        </w:tc>
        <w:tc>
          <w:tcPr>
            <w:tcW w:w="736" w:type="dxa"/>
            <w:tcBorders>
              <w:top w:val="nil"/>
              <w:left w:val="nil"/>
              <w:bottom w:val="single" w:sz="4" w:space="0" w:color="auto"/>
              <w:right w:val="single" w:sz="4" w:space="0" w:color="auto"/>
            </w:tcBorders>
            <w:noWrap/>
            <w:vAlign w:val="center"/>
          </w:tcPr>
          <w:p w14:paraId="0CB4AEC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DB10B6Z</w:t>
            </w:r>
          </w:p>
        </w:tc>
        <w:tc>
          <w:tcPr>
            <w:tcW w:w="695" w:type="dxa"/>
            <w:tcBorders>
              <w:top w:val="nil"/>
              <w:left w:val="nil"/>
              <w:bottom w:val="single" w:sz="4" w:space="0" w:color="auto"/>
              <w:right w:val="single" w:sz="4" w:space="0" w:color="auto"/>
            </w:tcBorders>
            <w:noWrap/>
            <w:vAlign w:val="center"/>
          </w:tcPr>
          <w:p w14:paraId="0AA2BDC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DD072ZZ</w:t>
            </w:r>
          </w:p>
        </w:tc>
        <w:tc>
          <w:tcPr>
            <w:tcW w:w="695" w:type="dxa"/>
            <w:tcBorders>
              <w:top w:val="nil"/>
              <w:left w:val="nil"/>
              <w:bottom w:val="single" w:sz="4" w:space="0" w:color="auto"/>
              <w:right w:val="single" w:sz="4" w:space="0" w:color="auto"/>
            </w:tcBorders>
            <w:noWrap/>
            <w:vAlign w:val="center"/>
          </w:tcPr>
          <w:p w14:paraId="205628F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DF035ZZ</w:t>
            </w:r>
          </w:p>
        </w:tc>
        <w:tc>
          <w:tcPr>
            <w:tcW w:w="695" w:type="dxa"/>
            <w:tcBorders>
              <w:top w:val="nil"/>
              <w:left w:val="nil"/>
              <w:bottom w:val="single" w:sz="4" w:space="0" w:color="auto"/>
              <w:right w:val="single" w:sz="4" w:space="0" w:color="auto"/>
            </w:tcBorders>
            <w:noWrap/>
            <w:vAlign w:val="center"/>
          </w:tcPr>
          <w:p w14:paraId="246E911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DG14B9Z</w:t>
            </w:r>
          </w:p>
        </w:tc>
        <w:tc>
          <w:tcPr>
            <w:tcW w:w="695" w:type="dxa"/>
            <w:tcBorders>
              <w:top w:val="nil"/>
              <w:left w:val="nil"/>
              <w:bottom w:val="single" w:sz="4" w:space="0" w:color="auto"/>
              <w:right w:val="single" w:sz="4" w:space="0" w:color="auto"/>
            </w:tcBorders>
            <w:noWrap/>
            <w:vAlign w:val="center"/>
          </w:tcPr>
          <w:p w14:paraId="40C1789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DMY0FZZ</w:t>
            </w:r>
          </w:p>
        </w:tc>
        <w:tc>
          <w:tcPr>
            <w:tcW w:w="744" w:type="dxa"/>
            <w:tcBorders>
              <w:top w:val="nil"/>
              <w:left w:val="nil"/>
              <w:bottom w:val="single" w:sz="4" w:space="0" w:color="auto"/>
              <w:right w:val="single" w:sz="4" w:space="0" w:color="auto"/>
            </w:tcBorders>
            <w:noWrap/>
            <w:vAlign w:val="center"/>
          </w:tcPr>
          <w:p w14:paraId="593B68F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DT10BBZ</w:t>
            </w:r>
          </w:p>
        </w:tc>
        <w:tc>
          <w:tcPr>
            <w:tcW w:w="777" w:type="dxa"/>
            <w:tcBorders>
              <w:top w:val="nil"/>
              <w:left w:val="nil"/>
              <w:bottom w:val="single" w:sz="4" w:space="0" w:color="auto"/>
              <w:right w:val="single" w:sz="4" w:space="0" w:color="auto"/>
            </w:tcBorders>
            <w:noWrap/>
            <w:vAlign w:val="center"/>
          </w:tcPr>
          <w:p w14:paraId="57374D4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DV10B8Z</w:t>
            </w:r>
          </w:p>
        </w:tc>
        <w:tc>
          <w:tcPr>
            <w:tcW w:w="740" w:type="dxa"/>
            <w:tcBorders>
              <w:top w:val="nil"/>
              <w:left w:val="nil"/>
              <w:bottom w:val="single" w:sz="4" w:space="0" w:color="auto"/>
              <w:right w:val="single" w:sz="4" w:space="0" w:color="auto"/>
            </w:tcBorders>
            <w:noWrap/>
            <w:vAlign w:val="center"/>
          </w:tcPr>
          <w:p w14:paraId="7F9BC24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4898B552"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6013AD5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0JHW31Z</w:t>
            </w:r>
          </w:p>
        </w:tc>
        <w:tc>
          <w:tcPr>
            <w:tcW w:w="696" w:type="dxa"/>
            <w:tcBorders>
              <w:top w:val="nil"/>
              <w:left w:val="nil"/>
              <w:bottom w:val="single" w:sz="4" w:space="0" w:color="auto"/>
              <w:right w:val="single" w:sz="4" w:space="0" w:color="auto"/>
            </w:tcBorders>
            <w:noWrap/>
            <w:vAlign w:val="center"/>
          </w:tcPr>
          <w:p w14:paraId="6DECE49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0YH831Z</w:t>
            </w:r>
          </w:p>
        </w:tc>
        <w:tc>
          <w:tcPr>
            <w:tcW w:w="696" w:type="dxa"/>
            <w:tcBorders>
              <w:top w:val="nil"/>
              <w:left w:val="nil"/>
              <w:bottom w:val="single" w:sz="4" w:space="0" w:color="auto"/>
              <w:right w:val="single" w:sz="4" w:space="0" w:color="auto"/>
            </w:tcBorders>
            <w:noWrap/>
            <w:vAlign w:val="center"/>
          </w:tcPr>
          <w:p w14:paraId="3409C7A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D01698Z</w:t>
            </w:r>
          </w:p>
        </w:tc>
        <w:tc>
          <w:tcPr>
            <w:tcW w:w="703" w:type="dxa"/>
            <w:tcBorders>
              <w:top w:val="nil"/>
              <w:left w:val="nil"/>
              <w:bottom w:val="single" w:sz="4" w:space="0" w:color="auto"/>
              <w:right w:val="single" w:sz="4" w:space="0" w:color="auto"/>
            </w:tcBorders>
            <w:noWrap/>
            <w:vAlign w:val="center"/>
          </w:tcPr>
          <w:p w14:paraId="763DFD7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D7139BZ</w:t>
            </w:r>
          </w:p>
        </w:tc>
        <w:tc>
          <w:tcPr>
            <w:tcW w:w="703" w:type="dxa"/>
            <w:tcBorders>
              <w:top w:val="nil"/>
              <w:left w:val="nil"/>
              <w:bottom w:val="single" w:sz="4" w:space="0" w:color="auto"/>
              <w:right w:val="single" w:sz="4" w:space="0" w:color="auto"/>
            </w:tcBorders>
            <w:noWrap/>
            <w:vAlign w:val="center"/>
          </w:tcPr>
          <w:p w14:paraId="4331418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D9062ZZ</w:t>
            </w:r>
          </w:p>
        </w:tc>
        <w:tc>
          <w:tcPr>
            <w:tcW w:w="736" w:type="dxa"/>
            <w:tcBorders>
              <w:top w:val="nil"/>
              <w:left w:val="nil"/>
              <w:bottom w:val="single" w:sz="4" w:space="0" w:color="auto"/>
              <w:right w:val="single" w:sz="4" w:space="0" w:color="auto"/>
            </w:tcBorders>
            <w:noWrap/>
            <w:vAlign w:val="center"/>
          </w:tcPr>
          <w:p w14:paraId="53ABB19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D9189CZ</w:t>
            </w:r>
          </w:p>
        </w:tc>
        <w:tc>
          <w:tcPr>
            <w:tcW w:w="736" w:type="dxa"/>
            <w:tcBorders>
              <w:top w:val="nil"/>
              <w:left w:val="nil"/>
              <w:bottom w:val="single" w:sz="4" w:space="0" w:color="auto"/>
              <w:right w:val="single" w:sz="4" w:space="0" w:color="auto"/>
            </w:tcBorders>
            <w:noWrap/>
            <w:vAlign w:val="center"/>
          </w:tcPr>
          <w:p w14:paraId="7CC87D4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DB10B7Z</w:t>
            </w:r>
          </w:p>
        </w:tc>
        <w:tc>
          <w:tcPr>
            <w:tcW w:w="695" w:type="dxa"/>
            <w:tcBorders>
              <w:top w:val="nil"/>
              <w:left w:val="nil"/>
              <w:bottom w:val="single" w:sz="4" w:space="0" w:color="auto"/>
              <w:right w:val="single" w:sz="4" w:space="0" w:color="auto"/>
            </w:tcBorders>
            <w:noWrap/>
            <w:vAlign w:val="center"/>
          </w:tcPr>
          <w:p w14:paraId="327B69C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DD073Z0</w:t>
            </w:r>
          </w:p>
        </w:tc>
        <w:tc>
          <w:tcPr>
            <w:tcW w:w="695" w:type="dxa"/>
            <w:tcBorders>
              <w:top w:val="nil"/>
              <w:left w:val="nil"/>
              <w:bottom w:val="single" w:sz="4" w:space="0" w:color="auto"/>
              <w:right w:val="single" w:sz="4" w:space="0" w:color="auto"/>
            </w:tcBorders>
            <w:noWrap/>
            <w:vAlign w:val="center"/>
          </w:tcPr>
          <w:p w14:paraId="4395044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DF036ZZ</w:t>
            </w:r>
          </w:p>
        </w:tc>
        <w:tc>
          <w:tcPr>
            <w:tcW w:w="695" w:type="dxa"/>
            <w:tcBorders>
              <w:top w:val="nil"/>
              <w:left w:val="nil"/>
              <w:bottom w:val="single" w:sz="4" w:space="0" w:color="auto"/>
              <w:right w:val="single" w:sz="4" w:space="0" w:color="auto"/>
            </w:tcBorders>
            <w:noWrap/>
            <w:vAlign w:val="center"/>
          </w:tcPr>
          <w:p w14:paraId="46D1F89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DG14BB1</w:t>
            </w:r>
          </w:p>
        </w:tc>
        <w:tc>
          <w:tcPr>
            <w:tcW w:w="695" w:type="dxa"/>
            <w:tcBorders>
              <w:top w:val="nil"/>
              <w:left w:val="nil"/>
              <w:bottom w:val="single" w:sz="4" w:space="0" w:color="auto"/>
              <w:right w:val="single" w:sz="4" w:space="0" w:color="auto"/>
            </w:tcBorders>
            <w:noWrap/>
            <w:vAlign w:val="center"/>
          </w:tcPr>
          <w:p w14:paraId="003AF98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DMY17ZZ</w:t>
            </w:r>
          </w:p>
        </w:tc>
        <w:tc>
          <w:tcPr>
            <w:tcW w:w="744" w:type="dxa"/>
            <w:tcBorders>
              <w:top w:val="nil"/>
              <w:left w:val="nil"/>
              <w:bottom w:val="single" w:sz="4" w:space="0" w:color="auto"/>
              <w:right w:val="single" w:sz="4" w:space="0" w:color="auto"/>
            </w:tcBorders>
            <w:noWrap/>
            <w:vAlign w:val="center"/>
          </w:tcPr>
          <w:p w14:paraId="718256E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DT10BCZ</w:t>
            </w:r>
          </w:p>
        </w:tc>
        <w:tc>
          <w:tcPr>
            <w:tcW w:w="777" w:type="dxa"/>
            <w:tcBorders>
              <w:top w:val="nil"/>
              <w:left w:val="nil"/>
              <w:bottom w:val="single" w:sz="4" w:space="0" w:color="auto"/>
              <w:right w:val="single" w:sz="4" w:space="0" w:color="auto"/>
            </w:tcBorders>
            <w:noWrap/>
            <w:vAlign w:val="center"/>
          </w:tcPr>
          <w:p w14:paraId="304CA6A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DV10B9Z</w:t>
            </w:r>
          </w:p>
        </w:tc>
        <w:tc>
          <w:tcPr>
            <w:tcW w:w="740" w:type="dxa"/>
            <w:tcBorders>
              <w:top w:val="nil"/>
              <w:left w:val="nil"/>
              <w:bottom w:val="single" w:sz="4" w:space="0" w:color="auto"/>
              <w:right w:val="single" w:sz="4" w:space="0" w:color="auto"/>
            </w:tcBorders>
            <w:noWrap/>
            <w:vAlign w:val="center"/>
          </w:tcPr>
          <w:p w14:paraId="07A10DB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36FDCC19"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2570E45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0UHC01Z</w:t>
            </w:r>
          </w:p>
        </w:tc>
        <w:tc>
          <w:tcPr>
            <w:tcW w:w="696" w:type="dxa"/>
            <w:tcBorders>
              <w:top w:val="nil"/>
              <w:left w:val="nil"/>
              <w:bottom w:val="single" w:sz="4" w:space="0" w:color="auto"/>
              <w:right w:val="single" w:sz="4" w:space="0" w:color="auto"/>
            </w:tcBorders>
            <w:noWrap/>
            <w:vAlign w:val="center"/>
          </w:tcPr>
          <w:p w14:paraId="76F446A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0YH841Z</w:t>
            </w:r>
          </w:p>
        </w:tc>
        <w:tc>
          <w:tcPr>
            <w:tcW w:w="696" w:type="dxa"/>
            <w:tcBorders>
              <w:top w:val="nil"/>
              <w:left w:val="nil"/>
              <w:bottom w:val="single" w:sz="4" w:space="0" w:color="auto"/>
              <w:right w:val="single" w:sz="4" w:space="0" w:color="auto"/>
            </w:tcBorders>
            <w:noWrap/>
            <w:vAlign w:val="center"/>
          </w:tcPr>
          <w:p w14:paraId="144844B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D01699Z</w:t>
            </w:r>
          </w:p>
        </w:tc>
        <w:tc>
          <w:tcPr>
            <w:tcW w:w="703" w:type="dxa"/>
            <w:tcBorders>
              <w:top w:val="nil"/>
              <w:left w:val="nil"/>
              <w:bottom w:val="single" w:sz="4" w:space="0" w:color="auto"/>
              <w:right w:val="single" w:sz="4" w:space="0" w:color="auto"/>
            </w:tcBorders>
            <w:noWrap/>
            <w:vAlign w:val="center"/>
          </w:tcPr>
          <w:p w14:paraId="33813A0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D7139CZ</w:t>
            </w:r>
          </w:p>
        </w:tc>
        <w:tc>
          <w:tcPr>
            <w:tcW w:w="703" w:type="dxa"/>
            <w:tcBorders>
              <w:top w:val="nil"/>
              <w:left w:val="nil"/>
              <w:bottom w:val="single" w:sz="4" w:space="0" w:color="auto"/>
              <w:right w:val="single" w:sz="4" w:space="0" w:color="auto"/>
            </w:tcBorders>
            <w:noWrap/>
            <w:vAlign w:val="center"/>
          </w:tcPr>
          <w:p w14:paraId="7F9B3F8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D9063Z0</w:t>
            </w:r>
          </w:p>
        </w:tc>
        <w:tc>
          <w:tcPr>
            <w:tcW w:w="736" w:type="dxa"/>
            <w:tcBorders>
              <w:top w:val="nil"/>
              <w:left w:val="nil"/>
              <w:bottom w:val="single" w:sz="4" w:space="0" w:color="auto"/>
              <w:right w:val="single" w:sz="4" w:space="0" w:color="auto"/>
            </w:tcBorders>
            <w:noWrap/>
            <w:vAlign w:val="center"/>
          </w:tcPr>
          <w:p w14:paraId="01E1385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D9189YZ</w:t>
            </w:r>
          </w:p>
        </w:tc>
        <w:tc>
          <w:tcPr>
            <w:tcW w:w="736" w:type="dxa"/>
            <w:tcBorders>
              <w:top w:val="nil"/>
              <w:left w:val="nil"/>
              <w:bottom w:val="single" w:sz="4" w:space="0" w:color="auto"/>
              <w:right w:val="single" w:sz="4" w:space="0" w:color="auto"/>
            </w:tcBorders>
            <w:noWrap/>
            <w:vAlign w:val="center"/>
          </w:tcPr>
          <w:p w14:paraId="383A7BA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DB10B8Z</w:t>
            </w:r>
          </w:p>
        </w:tc>
        <w:tc>
          <w:tcPr>
            <w:tcW w:w="695" w:type="dxa"/>
            <w:tcBorders>
              <w:top w:val="nil"/>
              <w:left w:val="nil"/>
              <w:bottom w:val="single" w:sz="4" w:space="0" w:color="auto"/>
              <w:right w:val="single" w:sz="4" w:space="0" w:color="auto"/>
            </w:tcBorders>
            <w:noWrap/>
            <w:vAlign w:val="center"/>
          </w:tcPr>
          <w:p w14:paraId="36A5A12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DD073ZZ</w:t>
            </w:r>
          </w:p>
        </w:tc>
        <w:tc>
          <w:tcPr>
            <w:tcW w:w="695" w:type="dxa"/>
            <w:tcBorders>
              <w:top w:val="nil"/>
              <w:left w:val="nil"/>
              <w:bottom w:val="single" w:sz="4" w:space="0" w:color="auto"/>
              <w:right w:val="single" w:sz="4" w:space="0" w:color="auto"/>
            </w:tcBorders>
            <w:noWrap/>
            <w:vAlign w:val="center"/>
          </w:tcPr>
          <w:p w14:paraId="0B24924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DF1097Z</w:t>
            </w:r>
          </w:p>
        </w:tc>
        <w:tc>
          <w:tcPr>
            <w:tcW w:w="695" w:type="dxa"/>
            <w:tcBorders>
              <w:top w:val="nil"/>
              <w:left w:val="nil"/>
              <w:bottom w:val="single" w:sz="4" w:space="0" w:color="auto"/>
              <w:right w:val="single" w:sz="4" w:space="0" w:color="auto"/>
            </w:tcBorders>
            <w:noWrap/>
            <w:vAlign w:val="center"/>
          </w:tcPr>
          <w:p w14:paraId="150CE60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DG14BBZ</w:t>
            </w:r>
          </w:p>
        </w:tc>
        <w:tc>
          <w:tcPr>
            <w:tcW w:w="695" w:type="dxa"/>
            <w:tcBorders>
              <w:top w:val="nil"/>
              <w:left w:val="nil"/>
              <w:bottom w:val="single" w:sz="4" w:space="0" w:color="auto"/>
              <w:right w:val="single" w:sz="4" w:space="0" w:color="auto"/>
            </w:tcBorders>
            <w:noWrap/>
            <w:vAlign w:val="center"/>
          </w:tcPr>
          <w:p w14:paraId="2AE2009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DMY1FZZ</w:t>
            </w:r>
          </w:p>
        </w:tc>
        <w:tc>
          <w:tcPr>
            <w:tcW w:w="744" w:type="dxa"/>
            <w:tcBorders>
              <w:top w:val="nil"/>
              <w:left w:val="nil"/>
              <w:bottom w:val="single" w:sz="4" w:space="0" w:color="auto"/>
              <w:right w:val="single" w:sz="4" w:space="0" w:color="auto"/>
            </w:tcBorders>
            <w:noWrap/>
            <w:vAlign w:val="center"/>
          </w:tcPr>
          <w:p w14:paraId="3B3CD34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DT10BYZ</w:t>
            </w:r>
          </w:p>
        </w:tc>
        <w:tc>
          <w:tcPr>
            <w:tcW w:w="777" w:type="dxa"/>
            <w:tcBorders>
              <w:top w:val="nil"/>
              <w:left w:val="nil"/>
              <w:bottom w:val="single" w:sz="4" w:space="0" w:color="auto"/>
              <w:right w:val="single" w:sz="4" w:space="0" w:color="auto"/>
            </w:tcBorders>
            <w:noWrap/>
            <w:vAlign w:val="center"/>
          </w:tcPr>
          <w:p w14:paraId="2783314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DV10BB1</w:t>
            </w:r>
          </w:p>
        </w:tc>
        <w:tc>
          <w:tcPr>
            <w:tcW w:w="740" w:type="dxa"/>
            <w:tcBorders>
              <w:top w:val="nil"/>
              <w:left w:val="nil"/>
              <w:bottom w:val="single" w:sz="4" w:space="0" w:color="auto"/>
              <w:right w:val="single" w:sz="4" w:space="0" w:color="auto"/>
            </w:tcBorders>
            <w:noWrap/>
            <w:vAlign w:val="center"/>
          </w:tcPr>
          <w:p w14:paraId="6F053CE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5F1AE705"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418BA9D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0UHC31Z</w:t>
            </w:r>
          </w:p>
        </w:tc>
        <w:tc>
          <w:tcPr>
            <w:tcW w:w="696" w:type="dxa"/>
            <w:tcBorders>
              <w:top w:val="nil"/>
              <w:left w:val="nil"/>
              <w:bottom w:val="single" w:sz="4" w:space="0" w:color="auto"/>
              <w:right w:val="single" w:sz="4" w:space="0" w:color="auto"/>
            </w:tcBorders>
            <w:noWrap/>
            <w:vAlign w:val="center"/>
          </w:tcPr>
          <w:p w14:paraId="25FF268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0YH901Z</w:t>
            </w:r>
          </w:p>
        </w:tc>
        <w:tc>
          <w:tcPr>
            <w:tcW w:w="696" w:type="dxa"/>
            <w:tcBorders>
              <w:top w:val="nil"/>
              <w:left w:val="nil"/>
              <w:bottom w:val="single" w:sz="4" w:space="0" w:color="auto"/>
              <w:right w:val="single" w:sz="4" w:space="0" w:color="auto"/>
            </w:tcBorders>
            <w:noWrap/>
            <w:vAlign w:val="center"/>
          </w:tcPr>
          <w:p w14:paraId="48769E5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D0169BZ</w:t>
            </w:r>
          </w:p>
        </w:tc>
        <w:tc>
          <w:tcPr>
            <w:tcW w:w="703" w:type="dxa"/>
            <w:tcBorders>
              <w:top w:val="nil"/>
              <w:left w:val="nil"/>
              <w:bottom w:val="single" w:sz="4" w:space="0" w:color="auto"/>
              <w:right w:val="single" w:sz="4" w:space="0" w:color="auto"/>
            </w:tcBorders>
            <w:noWrap/>
            <w:vAlign w:val="center"/>
          </w:tcPr>
          <w:p w14:paraId="09A5C63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D7139YZ</w:t>
            </w:r>
          </w:p>
        </w:tc>
        <w:tc>
          <w:tcPr>
            <w:tcW w:w="703" w:type="dxa"/>
            <w:tcBorders>
              <w:top w:val="nil"/>
              <w:left w:val="nil"/>
              <w:bottom w:val="single" w:sz="4" w:space="0" w:color="auto"/>
              <w:right w:val="single" w:sz="4" w:space="0" w:color="auto"/>
            </w:tcBorders>
            <w:noWrap/>
            <w:vAlign w:val="center"/>
          </w:tcPr>
          <w:p w14:paraId="37B174C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D9063ZZ</w:t>
            </w:r>
          </w:p>
        </w:tc>
        <w:tc>
          <w:tcPr>
            <w:tcW w:w="736" w:type="dxa"/>
            <w:tcBorders>
              <w:top w:val="nil"/>
              <w:left w:val="nil"/>
              <w:bottom w:val="single" w:sz="4" w:space="0" w:color="auto"/>
              <w:right w:val="single" w:sz="4" w:space="0" w:color="auto"/>
            </w:tcBorders>
            <w:noWrap/>
            <w:vAlign w:val="center"/>
          </w:tcPr>
          <w:p w14:paraId="2DD9155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D918B6Z</w:t>
            </w:r>
          </w:p>
        </w:tc>
        <w:tc>
          <w:tcPr>
            <w:tcW w:w="736" w:type="dxa"/>
            <w:tcBorders>
              <w:top w:val="nil"/>
              <w:left w:val="nil"/>
              <w:bottom w:val="single" w:sz="4" w:space="0" w:color="auto"/>
              <w:right w:val="single" w:sz="4" w:space="0" w:color="auto"/>
            </w:tcBorders>
            <w:noWrap/>
            <w:vAlign w:val="center"/>
          </w:tcPr>
          <w:p w14:paraId="7C145C6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DB10B9Z</w:t>
            </w:r>
          </w:p>
        </w:tc>
        <w:tc>
          <w:tcPr>
            <w:tcW w:w="695" w:type="dxa"/>
            <w:tcBorders>
              <w:top w:val="nil"/>
              <w:left w:val="nil"/>
              <w:bottom w:val="single" w:sz="4" w:space="0" w:color="auto"/>
              <w:right w:val="single" w:sz="4" w:space="0" w:color="auto"/>
            </w:tcBorders>
            <w:noWrap/>
            <w:vAlign w:val="center"/>
          </w:tcPr>
          <w:p w14:paraId="342AE02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DD074ZZ</w:t>
            </w:r>
          </w:p>
        </w:tc>
        <w:tc>
          <w:tcPr>
            <w:tcW w:w="695" w:type="dxa"/>
            <w:tcBorders>
              <w:top w:val="nil"/>
              <w:left w:val="nil"/>
              <w:bottom w:val="single" w:sz="4" w:space="0" w:color="auto"/>
              <w:right w:val="single" w:sz="4" w:space="0" w:color="auto"/>
            </w:tcBorders>
            <w:noWrap/>
            <w:vAlign w:val="center"/>
          </w:tcPr>
          <w:p w14:paraId="6BE5D2C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DF1098Z</w:t>
            </w:r>
          </w:p>
        </w:tc>
        <w:tc>
          <w:tcPr>
            <w:tcW w:w="695" w:type="dxa"/>
            <w:tcBorders>
              <w:top w:val="nil"/>
              <w:left w:val="nil"/>
              <w:bottom w:val="single" w:sz="4" w:space="0" w:color="auto"/>
              <w:right w:val="single" w:sz="4" w:space="0" w:color="auto"/>
            </w:tcBorders>
            <w:noWrap/>
            <w:vAlign w:val="center"/>
          </w:tcPr>
          <w:p w14:paraId="6AD3958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DG14BCZ</w:t>
            </w:r>
          </w:p>
        </w:tc>
        <w:tc>
          <w:tcPr>
            <w:tcW w:w="695" w:type="dxa"/>
            <w:tcBorders>
              <w:top w:val="nil"/>
              <w:left w:val="nil"/>
              <w:bottom w:val="single" w:sz="4" w:space="0" w:color="auto"/>
              <w:right w:val="single" w:sz="4" w:space="0" w:color="auto"/>
            </w:tcBorders>
            <w:noWrap/>
            <w:vAlign w:val="center"/>
          </w:tcPr>
          <w:p w14:paraId="521D0EE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DP000ZZ</w:t>
            </w:r>
          </w:p>
        </w:tc>
        <w:tc>
          <w:tcPr>
            <w:tcW w:w="744" w:type="dxa"/>
            <w:tcBorders>
              <w:top w:val="nil"/>
              <w:left w:val="nil"/>
              <w:bottom w:val="single" w:sz="4" w:space="0" w:color="auto"/>
              <w:right w:val="single" w:sz="4" w:space="0" w:color="auto"/>
            </w:tcBorders>
            <w:noWrap/>
            <w:vAlign w:val="center"/>
          </w:tcPr>
          <w:p w14:paraId="3FD07A5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DT1197Z</w:t>
            </w:r>
          </w:p>
        </w:tc>
        <w:tc>
          <w:tcPr>
            <w:tcW w:w="777" w:type="dxa"/>
            <w:tcBorders>
              <w:top w:val="nil"/>
              <w:left w:val="nil"/>
              <w:bottom w:val="single" w:sz="4" w:space="0" w:color="auto"/>
              <w:right w:val="single" w:sz="4" w:space="0" w:color="auto"/>
            </w:tcBorders>
            <w:noWrap/>
            <w:vAlign w:val="center"/>
          </w:tcPr>
          <w:p w14:paraId="3BF1788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DV10BBZ</w:t>
            </w:r>
          </w:p>
        </w:tc>
        <w:tc>
          <w:tcPr>
            <w:tcW w:w="740" w:type="dxa"/>
            <w:tcBorders>
              <w:top w:val="nil"/>
              <w:left w:val="nil"/>
              <w:bottom w:val="single" w:sz="4" w:space="0" w:color="auto"/>
              <w:right w:val="single" w:sz="4" w:space="0" w:color="auto"/>
            </w:tcBorders>
            <w:noWrap/>
            <w:vAlign w:val="center"/>
          </w:tcPr>
          <w:p w14:paraId="39AA8E1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7ADAEB3B"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261D87A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0UHC41Z</w:t>
            </w:r>
          </w:p>
        </w:tc>
        <w:tc>
          <w:tcPr>
            <w:tcW w:w="696" w:type="dxa"/>
            <w:tcBorders>
              <w:top w:val="nil"/>
              <w:left w:val="nil"/>
              <w:bottom w:val="single" w:sz="4" w:space="0" w:color="auto"/>
              <w:right w:val="single" w:sz="4" w:space="0" w:color="auto"/>
            </w:tcBorders>
            <w:noWrap/>
            <w:vAlign w:val="center"/>
          </w:tcPr>
          <w:p w14:paraId="55E9ED8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0YH931Z</w:t>
            </w:r>
          </w:p>
        </w:tc>
        <w:tc>
          <w:tcPr>
            <w:tcW w:w="696" w:type="dxa"/>
            <w:tcBorders>
              <w:top w:val="nil"/>
              <w:left w:val="nil"/>
              <w:bottom w:val="single" w:sz="4" w:space="0" w:color="auto"/>
              <w:right w:val="single" w:sz="4" w:space="0" w:color="auto"/>
            </w:tcBorders>
            <w:noWrap/>
            <w:vAlign w:val="center"/>
          </w:tcPr>
          <w:p w14:paraId="0A4A486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D0169CZ</w:t>
            </w:r>
          </w:p>
        </w:tc>
        <w:tc>
          <w:tcPr>
            <w:tcW w:w="703" w:type="dxa"/>
            <w:tcBorders>
              <w:top w:val="nil"/>
              <w:left w:val="nil"/>
              <w:bottom w:val="single" w:sz="4" w:space="0" w:color="auto"/>
              <w:right w:val="single" w:sz="4" w:space="0" w:color="auto"/>
            </w:tcBorders>
            <w:noWrap/>
            <w:vAlign w:val="center"/>
          </w:tcPr>
          <w:p w14:paraId="5EC89AF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D713B6Z</w:t>
            </w:r>
          </w:p>
        </w:tc>
        <w:tc>
          <w:tcPr>
            <w:tcW w:w="703" w:type="dxa"/>
            <w:tcBorders>
              <w:top w:val="nil"/>
              <w:left w:val="nil"/>
              <w:bottom w:val="single" w:sz="4" w:space="0" w:color="auto"/>
              <w:right w:val="single" w:sz="4" w:space="0" w:color="auto"/>
            </w:tcBorders>
            <w:noWrap/>
            <w:vAlign w:val="center"/>
          </w:tcPr>
          <w:p w14:paraId="50EEDA9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D9064ZZ</w:t>
            </w:r>
          </w:p>
        </w:tc>
        <w:tc>
          <w:tcPr>
            <w:tcW w:w="736" w:type="dxa"/>
            <w:tcBorders>
              <w:top w:val="nil"/>
              <w:left w:val="nil"/>
              <w:bottom w:val="single" w:sz="4" w:space="0" w:color="auto"/>
              <w:right w:val="single" w:sz="4" w:space="0" w:color="auto"/>
            </w:tcBorders>
            <w:noWrap/>
            <w:vAlign w:val="center"/>
          </w:tcPr>
          <w:p w14:paraId="764598C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D918B7Z</w:t>
            </w:r>
          </w:p>
        </w:tc>
        <w:tc>
          <w:tcPr>
            <w:tcW w:w="736" w:type="dxa"/>
            <w:tcBorders>
              <w:top w:val="nil"/>
              <w:left w:val="nil"/>
              <w:bottom w:val="single" w:sz="4" w:space="0" w:color="auto"/>
              <w:right w:val="single" w:sz="4" w:space="0" w:color="auto"/>
            </w:tcBorders>
            <w:noWrap/>
            <w:vAlign w:val="center"/>
          </w:tcPr>
          <w:p w14:paraId="670382D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DB10BB1</w:t>
            </w:r>
          </w:p>
        </w:tc>
        <w:tc>
          <w:tcPr>
            <w:tcW w:w="695" w:type="dxa"/>
            <w:tcBorders>
              <w:top w:val="nil"/>
              <w:left w:val="nil"/>
              <w:bottom w:val="single" w:sz="4" w:space="0" w:color="auto"/>
              <w:right w:val="single" w:sz="4" w:space="0" w:color="auto"/>
            </w:tcBorders>
            <w:noWrap/>
            <w:vAlign w:val="center"/>
          </w:tcPr>
          <w:p w14:paraId="0CBEEC3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DD075ZZ</w:t>
            </w:r>
          </w:p>
        </w:tc>
        <w:tc>
          <w:tcPr>
            <w:tcW w:w="695" w:type="dxa"/>
            <w:tcBorders>
              <w:top w:val="nil"/>
              <w:left w:val="nil"/>
              <w:bottom w:val="single" w:sz="4" w:space="0" w:color="auto"/>
              <w:right w:val="single" w:sz="4" w:space="0" w:color="auto"/>
            </w:tcBorders>
            <w:noWrap/>
            <w:vAlign w:val="center"/>
          </w:tcPr>
          <w:p w14:paraId="1377B9D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DF1099Z</w:t>
            </w:r>
          </w:p>
        </w:tc>
        <w:tc>
          <w:tcPr>
            <w:tcW w:w="695" w:type="dxa"/>
            <w:tcBorders>
              <w:top w:val="nil"/>
              <w:left w:val="nil"/>
              <w:bottom w:val="single" w:sz="4" w:space="0" w:color="auto"/>
              <w:right w:val="single" w:sz="4" w:space="0" w:color="auto"/>
            </w:tcBorders>
            <w:noWrap/>
            <w:vAlign w:val="center"/>
          </w:tcPr>
          <w:p w14:paraId="7322379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DG14BYZ</w:t>
            </w:r>
          </w:p>
        </w:tc>
        <w:tc>
          <w:tcPr>
            <w:tcW w:w="695" w:type="dxa"/>
            <w:tcBorders>
              <w:top w:val="nil"/>
              <w:left w:val="nil"/>
              <w:bottom w:val="single" w:sz="4" w:space="0" w:color="auto"/>
              <w:right w:val="single" w:sz="4" w:space="0" w:color="auto"/>
            </w:tcBorders>
            <w:noWrap/>
            <w:vAlign w:val="center"/>
          </w:tcPr>
          <w:p w14:paraId="02BC643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DP001ZZ</w:t>
            </w:r>
          </w:p>
        </w:tc>
        <w:tc>
          <w:tcPr>
            <w:tcW w:w="744" w:type="dxa"/>
            <w:tcBorders>
              <w:top w:val="nil"/>
              <w:left w:val="nil"/>
              <w:bottom w:val="single" w:sz="4" w:space="0" w:color="auto"/>
              <w:right w:val="single" w:sz="4" w:space="0" w:color="auto"/>
            </w:tcBorders>
            <w:noWrap/>
            <w:vAlign w:val="center"/>
          </w:tcPr>
          <w:p w14:paraId="105C83D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DT1198Z</w:t>
            </w:r>
          </w:p>
        </w:tc>
        <w:tc>
          <w:tcPr>
            <w:tcW w:w="777" w:type="dxa"/>
            <w:tcBorders>
              <w:top w:val="nil"/>
              <w:left w:val="nil"/>
              <w:bottom w:val="single" w:sz="4" w:space="0" w:color="auto"/>
              <w:right w:val="single" w:sz="4" w:space="0" w:color="auto"/>
            </w:tcBorders>
            <w:noWrap/>
            <w:vAlign w:val="center"/>
          </w:tcPr>
          <w:p w14:paraId="483AB95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DV10BCZ</w:t>
            </w:r>
          </w:p>
        </w:tc>
        <w:tc>
          <w:tcPr>
            <w:tcW w:w="740" w:type="dxa"/>
            <w:tcBorders>
              <w:top w:val="nil"/>
              <w:left w:val="nil"/>
              <w:bottom w:val="single" w:sz="4" w:space="0" w:color="auto"/>
              <w:right w:val="single" w:sz="4" w:space="0" w:color="auto"/>
            </w:tcBorders>
            <w:noWrap/>
            <w:vAlign w:val="center"/>
          </w:tcPr>
          <w:p w14:paraId="0FE5B84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0D523499"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3B7F312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0UHC71Z</w:t>
            </w:r>
          </w:p>
        </w:tc>
        <w:tc>
          <w:tcPr>
            <w:tcW w:w="696" w:type="dxa"/>
            <w:tcBorders>
              <w:top w:val="nil"/>
              <w:left w:val="nil"/>
              <w:bottom w:val="single" w:sz="4" w:space="0" w:color="auto"/>
              <w:right w:val="single" w:sz="4" w:space="0" w:color="auto"/>
            </w:tcBorders>
            <w:noWrap/>
            <w:vAlign w:val="center"/>
          </w:tcPr>
          <w:p w14:paraId="198E067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0YH941Z</w:t>
            </w:r>
          </w:p>
        </w:tc>
        <w:tc>
          <w:tcPr>
            <w:tcW w:w="696" w:type="dxa"/>
            <w:tcBorders>
              <w:top w:val="nil"/>
              <w:left w:val="nil"/>
              <w:bottom w:val="single" w:sz="4" w:space="0" w:color="auto"/>
              <w:right w:val="single" w:sz="4" w:space="0" w:color="auto"/>
            </w:tcBorders>
            <w:noWrap/>
            <w:vAlign w:val="center"/>
          </w:tcPr>
          <w:p w14:paraId="789B579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D0169YZ</w:t>
            </w:r>
          </w:p>
        </w:tc>
        <w:tc>
          <w:tcPr>
            <w:tcW w:w="703" w:type="dxa"/>
            <w:tcBorders>
              <w:top w:val="nil"/>
              <w:left w:val="nil"/>
              <w:bottom w:val="single" w:sz="4" w:space="0" w:color="auto"/>
              <w:right w:val="single" w:sz="4" w:space="0" w:color="auto"/>
            </w:tcBorders>
            <w:noWrap/>
            <w:vAlign w:val="center"/>
          </w:tcPr>
          <w:p w14:paraId="7A7B99C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D713B7Z</w:t>
            </w:r>
          </w:p>
        </w:tc>
        <w:tc>
          <w:tcPr>
            <w:tcW w:w="703" w:type="dxa"/>
            <w:tcBorders>
              <w:top w:val="nil"/>
              <w:left w:val="nil"/>
              <w:bottom w:val="single" w:sz="4" w:space="0" w:color="auto"/>
              <w:right w:val="single" w:sz="4" w:space="0" w:color="auto"/>
            </w:tcBorders>
            <w:noWrap/>
            <w:vAlign w:val="center"/>
          </w:tcPr>
          <w:p w14:paraId="72C6B55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D9065ZZ</w:t>
            </w:r>
          </w:p>
        </w:tc>
        <w:tc>
          <w:tcPr>
            <w:tcW w:w="736" w:type="dxa"/>
            <w:tcBorders>
              <w:top w:val="nil"/>
              <w:left w:val="nil"/>
              <w:bottom w:val="single" w:sz="4" w:space="0" w:color="auto"/>
              <w:right w:val="single" w:sz="4" w:space="0" w:color="auto"/>
            </w:tcBorders>
            <w:noWrap/>
            <w:vAlign w:val="center"/>
          </w:tcPr>
          <w:p w14:paraId="4C26B86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D918B8Z</w:t>
            </w:r>
          </w:p>
        </w:tc>
        <w:tc>
          <w:tcPr>
            <w:tcW w:w="736" w:type="dxa"/>
            <w:tcBorders>
              <w:top w:val="nil"/>
              <w:left w:val="nil"/>
              <w:bottom w:val="single" w:sz="4" w:space="0" w:color="auto"/>
              <w:right w:val="single" w:sz="4" w:space="0" w:color="auto"/>
            </w:tcBorders>
            <w:noWrap/>
            <w:vAlign w:val="center"/>
          </w:tcPr>
          <w:p w14:paraId="047DD28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DB10BBZ</w:t>
            </w:r>
          </w:p>
        </w:tc>
        <w:tc>
          <w:tcPr>
            <w:tcW w:w="695" w:type="dxa"/>
            <w:tcBorders>
              <w:top w:val="nil"/>
              <w:left w:val="nil"/>
              <w:bottom w:val="single" w:sz="4" w:space="0" w:color="auto"/>
              <w:right w:val="single" w:sz="4" w:space="0" w:color="auto"/>
            </w:tcBorders>
            <w:noWrap/>
            <w:vAlign w:val="center"/>
          </w:tcPr>
          <w:p w14:paraId="6A02C0A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DD076ZZ</w:t>
            </w:r>
          </w:p>
        </w:tc>
        <w:tc>
          <w:tcPr>
            <w:tcW w:w="695" w:type="dxa"/>
            <w:tcBorders>
              <w:top w:val="nil"/>
              <w:left w:val="nil"/>
              <w:bottom w:val="single" w:sz="4" w:space="0" w:color="auto"/>
              <w:right w:val="single" w:sz="4" w:space="0" w:color="auto"/>
            </w:tcBorders>
            <w:noWrap/>
            <w:vAlign w:val="center"/>
          </w:tcPr>
          <w:p w14:paraId="06A60D0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DF109BZ</w:t>
            </w:r>
          </w:p>
        </w:tc>
        <w:tc>
          <w:tcPr>
            <w:tcW w:w="695" w:type="dxa"/>
            <w:tcBorders>
              <w:top w:val="nil"/>
              <w:left w:val="nil"/>
              <w:bottom w:val="single" w:sz="4" w:space="0" w:color="auto"/>
              <w:right w:val="single" w:sz="4" w:space="0" w:color="auto"/>
            </w:tcBorders>
            <w:noWrap/>
            <w:vAlign w:val="center"/>
          </w:tcPr>
          <w:p w14:paraId="2B4DB1A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DG1597Z</w:t>
            </w:r>
          </w:p>
        </w:tc>
        <w:tc>
          <w:tcPr>
            <w:tcW w:w="695" w:type="dxa"/>
            <w:tcBorders>
              <w:top w:val="nil"/>
              <w:left w:val="nil"/>
              <w:bottom w:val="single" w:sz="4" w:space="0" w:color="auto"/>
              <w:right w:val="single" w:sz="4" w:space="0" w:color="auto"/>
            </w:tcBorders>
            <w:noWrap/>
            <w:vAlign w:val="center"/>
          </w:tcPr>
          <w:p w14:paraId="5EA47E9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DP002ZZ</w:t>
            </w:r>
          </w:p>
        </w:tc>
        <w:tc>
          <w:tcPr>
            <w:tcW w:w="744" w:type="dxa"/>
            <w:tcBorders>
              <w:top w:val="nil"/>
              <w:left w:val="nil"/>
              <w:bottom w:val="single" w:sz="4" w:space="0" w:color="auto"/>
              <w:right w:val="single" w:sz="4" w:space="0" w:color="auto"/>
            </w:tcBorders>
            <w:noWrap/>
            <w:vAlign w:val="center"/>
          </w:tcPr>
          <w:p w14:paraId="679A93B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DT1199Z</w:t>
            </w:r>
          </w:p>
        </w:tc>
        <w:tc>
          <w:tcPr>
            <w:tcW w:w="777" w:type="dxa"/>
            <w:tcBorders>
              <w:top w:val="nil"/>
              <w:left w:val="nil"/>
              <w:bottom w:val="single" w:sz="4" w:space="0" w:color="auto"/>
              <w:right w:val="single" w:sz="4" w:space="0" w:color="auto"/>
            </w:tcBorders>
            <w:noWrap/>
            <w:vAlign w:val="center"/>
          </w:tcPr>
          <w:p w14:paraId="3022D52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DV10BYZ</w:t>
            </w:r>
          </w:p>
        </w:tc>
        <w:tc>
          <w:tcPr>
            <w:tcW w:w="740" w:type="dxa"/>
            <w:tcBorders>
              <w:top w:val="nil"/>
              <w:left w:val="nil"/>
              <w:bottom w:val="single" w:sz="4" w:space="0" w:color="auto"/>
              <w:right w:val="single" w:sz="4" w:space="0" w:color="auto"/>
            </w:tcBorders>
            <w:noWrap/>
            <w:vAlign w:val="center"/>
          </w:tcPr>
          <w:p w14:paraId="435775E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1B76CB23"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25B88EB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0UHC81Z</w:t>
            </w:r>
          </w:p>
        </w:tc>
        <w:tc>
          <w:tcPr>
            <w:tcW w:w="696" w:type="dxa"/>
            <w:tcBorders>
              <w:top w:val="nil"/>
              <w:left w:val="nil"/>
              <w:bottom w:val="single" w:sz="4" w:space="0" w:color="auto"/>
              <w:right w:val="single" w:sz="4" w:space="0" w:color="auto"/>
            </w:tcBorders>
            <w:noWrap/>
            <w:vAlign w:val="center"/>
          </w:tcPr>
          <w:p w14:paraId="3448317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0YHB01Z</w:t>
            </w:r>
          </w:p>
        </w:tc>
        <w:tc>
          <w:tcPr>
            <w:tcW w:w="696" w:type="dxa"/>
            <w:tcBorders>
              <w:top w:val="nil"/>
              <w:left w:val="nil"/>
              <w:bottom w:val="single" w:sz="4" w:space="0" w:color="auto"/>
              <w:right w:val="single" w:sz="4" w:space="0" w:color="auto"/>
            </w:tcBorders>
            <w:noWrap/>
            <w:vAlign w:val="center"/>
          </w:tcPr>
          <w:p w14:paraId="509D748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D016B6Z</w:t>
            </w:r>
          </w:p>
        </w:tc>
        <w:tc>
          <w:tcPr>
            <w:tcW w:w="703" w:type="dxa"/>
            <w:tcBorders>
              <w:top w:val="nil"/>
              <w:left w:val="nil"/>
              <w:bottom w:val="single" w:sz="4" w:space="0" w:color="auto"/>
              <w:right w:val="single" w:sz="4" w:space="0" w:color="auto"/>
            </w:tcBorders>
            <w:noWrap/>
            <w:vAlign w:val="center"/>
          </w:tcPr>
          <w:p w14:paraId="438CF70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D713B8Z</w:t>
            </w:r>
          </w:p>
        </w:tc>
        <w:tc>
          <w:tcPr>
            <w:tcW w:w="703" w:type="dxa"/>
            <w:tcBorders>
              <w:top w:val="nil"/>
              <w:left w:val="nil"/>
              <w:bottom w:val="single" w:sz="4" w:space="0" w:color="auto"/>
              <w:right w:val="single" w:sz="4" w:space="0" w:color="auto"/>
            </w:tcBorders>
            <w:noWrap/>
            <w:vAlign w:val="center"/>
          </w:tcPr>
          <w:p w14:paraId="11EE7F8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D9066ZZ</w:t>
            </w:r>
          </w:p>
        </w:tc>
        <w:tc>
          <w:tcPr>
            <w:tcW w:w="736" w:type="dxa"/>
            <w:tcBorders>
              <w:top w:val="nil"/>
              <w:left w:val="nil"/>
              <w:bottom w:val="single" w:sz="4" w:space="0" w:color="auto"/>
              <w:right w:val="single" w:sz="4" w:space="0" w:color="auto"/>
            </w:tcBorders>
            <w:noWrap/>
            <w:vAlign w:val="center"/>
          </w:tcPr>
          <w:p w14:paraId="059FDED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D918B9Z</w:t>
            </w:r>
          </w:p>
        </w:tc>
        <w:tc>
          <w:tcPr>
            <w:tcW w:w="736" w:type="dxa"/>
            <w:tcBorders>
              <w:top w:val="nil"/>
              <w:left w:val="nil"/>
              <w:bottom w:val="single" w:sz="4" w:space="0" w:color="auto"/>
              <w:right w:val="single" w:sz="4" w:space="0" w:color="auto"/>
            </w:tcBorders>
            <w:noWrap/>
            <w:vAlign w:val="center"/>
          </w:tcPr>
          <w:p w14:paraId="61340AA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DB10BCZ</w:t>
            </w:r>
          </w:p>
        </w:tc>
        <w:tc>
          <w:tcPr>
            <w:tcW w:w="695" w:type="dxa"/>
            <w:tcBorders>
              <w:top w:val="nil"/>
              <w:left w:val="nil"/>
              <w:bottom w:val="single" w:sz="4" w:space="0" w:color="auto"/>
              <w:right w:val="single" w:sz="4" w:space="0" w:color="auto"/>
            </w:tcBorders>
            <w:noWrap/>
            <w:vAlign w:val="center"/>
          </w:tcPr>
          <w:p w14:paraId="2488DBB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DD1097Z</w:t>
            </w:r>
          </w:p>
        </w:tc>
        <w:tc>
          <w:tcPr>
            <w:tcW w:w="695" w:type="dxa"/>
            <w:tcBorders>
              <w:top w:val="nil"/>
              <w:left w:val="nil"/>
              <w:bottom w:val="single" w:sz="4" w:space="0" w:color="auto"/>
              <w:right w:val="single" w:sz="4" w:space="0" w:color="auto"/>
            </w:tcBorders>
            <w:noWrap/>
            <w:vAlign w:val="center"/>
          </w:tcPr>
          <w:p w14:paraId="3161E6C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DF109CZ</w:t>
            </w:r>
          </w:p>
        </w:tc>
        <w:tc>
          <w:tcPr>
            <w:tcW w:w="695" w:type="dxa"/>
            <w:tcBorders>
              <w:top w:val="nil"/>
              <w:left w:val="nil"/>
              <w:bottom w:val="single" w:sz="4" w:space="0" w:color="auto"/>
              <w:right w:val="single" w:sz="4" w:space="0" w:color="auto"/>
            </w:tcBorders>
            <w:noWrap/>
            <w:vAlign w:val="center"/>
          </w:tcPr>
          <w:p w14:paraId="13DF3E5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DG1598Z</w:t>
            </w:r>
          </w:p>
        </w:tc>
        <w:tc>
          <w:tcPr>
            <w:tcW w:w="695" w:type="dxa"/>
            <w:tcBorders>
              <w:top w:val="nil"/>
              <w:left w:val="nil"/>
              <w:bottom w:val="single" w:sz="4" w:space="0" w:color="auto"/>
              <w:right w:val="single" w:sz="4" w:space="0" w:color="auto"/>
            </w:tcBorders>
            <w:noWrap/>
            <w:vAlign w:val="center"/>
          </w:tcPr>
          <w:p w14:paraId="7666F4C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DP003Z0</w:t>
            </w:r>
          </w:p>
        </w:tc>
        <w:tc>
          <w:tcPr>
            <w:tcW w:w="744" w:type="dxa"/>
            <w:tcBorders>
              <w:top w:val="nil"/>
              <w:left w:val="nil"/>
              <w:bottom w:val="single" w:sz="4" w:space="0" w:color="auto"/>
              <w:right w:val="single" w:sz="4" w:space="0" w:color="auto"/>
            </w:tcBorders>
            <w:noWrap/>
            <w:vAlign w:val="center"/>
          </w:tcPr>
          <w:p w14:paraId="66C9757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DT119BZ</w:t>
            </w:r>
          </w:p>
        </w:tc>
        <w:tc>
          <w:tcPr>
            <w:tcW w:w="777" w:type="dxa"/>
            <w:tcBorders>
              <w:top w:val="nil"/>
              <w:left w:val="nil"/>
              <w:bottom w:val="single" w:sz="4" w:space="0" w:color="auto"/>
              <w:right w:val="single" w:sz="4" w:space="0" w:color="auto"/>
            </w:tcBorders>
            <w:noWrap/>
            <w:vAlign w:val="center"/>
          </w:tcPr>
          <w:p w14:paraId="59AB79B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DV1197Z</w:t>
            </w:r>
          </w:p>
        </w:tc>
        <w:tc>
          <w:tcPr>
            <w:tcW w:w="740" w:type="dxa"/>
            <w:tcBorders>
              <w:top w:val="nil"/>
              <w:left w:val="nil"/>
              <w:bottom w:val="single" w:sz="4" w:space="0" w:color="auto"/>
              <w:right w:val="single" w:sz="4" w:space="0" w:color="auto"/>
            </w:tcBorders>
            <w:noWrap/>
            <w:vAlign w:val="center"/>
          </w:tcPr>
          <w:p w14:paraId="22686EF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702F4622"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375BAE6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0UHG01Z</w:t>
            </w:r>
          </w:p>
        </w:tc>
        <w:tc>
          <w:tcPr>
            <w:tcW w:w="696" w:type="dxa"/>
            <w:tcBorders>
              <w:top w:val="nil"/>
              <w:left w:val="nil"/>
              <w:bottom w:val="single" w:sz="4" w:space="0" w:color="auto"/>
              <w:right w:val="single" w:sz="4" w:space="0" w:color="auto"/>
            </w:tcBorders>
            <w:noWrap/>
            <w:vAlign w:val="center"/>
          </w:tcPr>
          <w:p w14:paraId="533F1B4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0YHB31Z</w:t>
            </w:r>
          </w:p>
        </w:tc>
        <w:tc>
          <w:tcPr>
            <w:tcW w:w="696" w:type="dxa"/>
            <w:tcBorders>
              <w:top w:val="nil"/>
              <w:left w:val="nil"/>
              <w:bottom w:val="single" w:sz="4" w:space="0" w:color="auto"/>
              <w:right w:val="single" w:sz="4" w:space="0" w:color="auto"/>
            </w:tcBorders>
            <w:noWrap/>
            <w:vAlign w:val="center"/>
          </w:tcPr>
          <w:p w14:paraId="37058B6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D016B7Z</w:t>
            </w:r>
          </w:p>
        </w:tc>
        <w:tc>
          <w:tcPr>
            <w:tcW w:w="703" w:type="dxa"/>
            <w:tcBorders>
              <w:top w:val="nil"/>
              <w:left w:val="nil"/>
              <w:bottom w:val="single" w:sz="4" w:space="0" w:color="auto"/>
              <w:right w:val="single" w:sz="4" w:space="0" w:color="auto"/>
            </w:tcBorders>
            <w:noWrap/>
            <w:vAlign w:val="center"/>
          </w:tcPr>
          <w:p w14:paraId="6AC1620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D713B9Z</w:t>
            </w:r>
          </w:p>
        </w:tc>
        <w:tc>
          <w:tcPr>
            <w:tcW w:w="703" w:type="dxa"/>
            <w:tcBorders>
              <w:top w:val="nil"/>
              <w:left w:val="nil"/>
              <w:bottom w:val="single" w:sz="4" w:space="0" w:color="auto"/>
              <w:right w:val="single" w:sz="4" w:space="0" w:color="auto"/>
            </w:tcBorders>
            <w:noWrap/>
            <w:vAlign w:val="center"/>
          </w:tcPr>
          <w:p w14:paraId="17DB8E0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D9070ZZ</w:t>
            </w:r>
          </w:p>
        </w:tc>
        <w:tc>
          <w:tcPr>
            <w:tcW w:w="736" w:type="dxa"/>
            <w:tcBorders>
              <w:top w:val="nil"/>
              <w:left w:val="nil"/>
              <w:bottom w:val="single" w:sz="4" w:space="0" w:color="auto"/>
              <w:right w:val="single" w:sz="4" w:space="0" w:color="auto"/>
            </w:tcBorders>
            <w:noWrap/>
            <w:vAlign w:val="center"/>
          </w:tcPr>
          <w:p w14:paraId="5CE54FD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D918BB1</w:t>
            </w:r>
          </w:p>
        </w:tc>
        <w:tc>
          <w:tcPr>
            <w:tcW w:w="736" w:type="dxa"/>
            <w:tcBorders>
              <w:top w:val="nil"/>
              <w:left w:val="nil"/>
              <w:bottom w:val="single" w:sz="4" w:space="0" w:color="auto"/>
              <w:right w:val="single" w:sz="4" w:space="0" w:color="auto"/>
            </w:tcBorders>
            <w:noWrap/>
            <w:vAlign w:val="center"/>
          </w:tcPr>
          <w:p w14:paraId="6434605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DB10BYZ</w:t>
            </w:r>
          </w:p>
        </w:tc>
        <w:tc>
          <w:tcPr>
            <w:tcW w:w="695" w:type="dxa"/>
            <w:tcBorders>
              <w:top w:val="nil"/>
              <w:left w:val="nil"/>
              <w:bottom w:val="single" w:sz="4" w:space="0" w:color="auto"/>
              <w:right w:val="single" w:sz="4" w:space="0" w:color="auto"/>
            </w:tcBorders>
            <w:noWrap/>
            <w:vAlign w:val="center"/>
          </w:tcPr>
          <w:p w14:paraId="485FD74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DD1098Z</w:t>
            </w:r>
          </w:p>
        </w:tc>
        <w:tc>
          <w:tcPr>
            <w:tcW w:w="695" w:type="dxa"/>
            <w:tcBorders>
              <w:top w:val="nil"/>
              <w:left w:val="nil"/>
              <w:bottom w:val="single" w:sz="4" w:space="0" w:color="auto"/>
              <w:right w:val="single" w:sz="4" w:space="0" w:color="auto"/>
            </w:tcBorders>
            <w:noWrap/>
            <w:vAlign w:val="center"/>
          </w:tcPr>
          <w:p w14:paraId="1FD255B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DF109YZ</w:t>
            </w:r>
          </w:p>
        </w:tc>
        <w:tc>
          <w:tcPr>
            <w:tcW w:w="695" w:type="dxa"/>
            <w:tcBorders>
              <w:top w:val="nil"/>
              <w:left w:val="nil"/>
              <w:bottom w:val="single" w:sz="4" w:space="0" w:color="auto"/>
              <w:right w:val="single" w:sz="4" w:space="0" w:color="auto"/>
            </w:tcBorders>
            <w:noWrap/>
            <w:vAlign w:val="center"/>
          </w:tcPr>
          <w:p w14:paraId="632F640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DG1599Z</w:t>
            </w:r>
          </w:p>
        </w:tc>
        <w:tc>
          <w:tcPr>
            <w:tcW w:w="695" w:type="dxa"/>
            <w:tcBorders>
              <w:top w:val="nil"/>
              <w:left w:val="nil"/>
              <w:bottom w:val="single" w:sz="4" w:space="0" w:color="auto"/>
              <w:right w:val="single" w:sz="4" w:space="0" w:color="auto"/>
            </w:tcBorders>
            <w:noWrap/>
            <w:vAlign w:val="center"/>
          </w:tcPr>
          <w:p w14:paraId="2C1C9DB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DP003ZZ</w:t>
            </w:r>
          </w:p>
        </w:tc>
        <w:tc>
          <w:tcPr>
            <w:tcW w:w="744" w:type="dxa"/>
            <w:tcBorders>
              <w:top w:val="nil"/>
              <w:left w:val="nil"/>
              <w:bottom w:val="single" w:sz="4" w:space="0" w:color="auto"/>
              <w:right w:val="single" w:sz="4" w:space="0" w:color="auto"/>
            </w:tcBorders>
            <w:noWrap/>
            <w:vAlign w:val="center"/>
          </w:tcPr>
          <w:p w14:paraId="60DB01B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DT119CZ</w:t>
            </w:r>
          </w:p>
        </w:tc>
        <w:tc>
          <w:tcPr>
            <w:tcW w:w="777" w:type="dxa"/>
            <w:tcBorders>
              <w:top w:val="nil"/>
              <w:left w:val="nil"/>
              <w:bottom w:val="single" w:sz="4" w:space="0" w:color="auto"/>
              <w:right w:val="single" w:sz="4" w:space="0" w:color="auto"/>
            </w:tcBorders>
            <w:noWrap/>
            <w:vAlign w:val="center"/>
          </w:tcPr>
          <w:p w14:paraId="4CDCD47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DV1198Z</w:t>
            </w:r>
          </w:p>
        </w:tc>
        <w:tc>
          <w:tcPr>
            <w:tcW w:w="740" w:type="dxa"/>
            <w:tcBorders>
              <w:top w:val="nil"/>
              <w:left w:val="nil"/>
              <w:bottom w:val="single" w:sz="4" w:space="0" w:color="auto"/>
              <w:right w:val="single" w:sz="4" w:space="0" w:color="auto"/>
            </w:tcBorders>
            <w:noWrap/>
            <w:vAlign w:val="center"/>
          </w:tcPr>
          <w:p w14:paraId="4ECED78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10E427C0"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60A27C5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0UHG31Z</w:t>
            </w:r>
          </w:p>
        </w:tc>
        <w:tc>
          <w:tcPr>
            <w:tcW w:w="696" w:type="dxa"/>
            <w:tcBorders>
              <w:top w:val="nil"/>
              <w:left w:val="nil"/>
              <w:bottom w:val="single" w:sz="4" w:space="0" w:color="auto"/>
              <w:right w:val="single" w:sz="4" w:space="0" w:color="auto"/>
            </w:tcBorders>
            <w:noWrap/>
            <w:vAlign w:val="center"/>
          </w:tcPr>
          <w:p w14:paraId="5489D8E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0YHB41Z</w:t>
            </w:r>
          </w:p>
        </w:tc>
        <w:tc>
          <w:tcPr>
            <w:tcW w:w="696" w:type="dxa"/>
            <w:tcBorders>
              <w:top w:val="nil"/>
              <w:left w:val="nil"/>
              <w:bottom w:val="single" w:sz="4" w:space="0" w:color="auto"/>
              <w:right w:val="single" w:sz="4" w:space="0" w:color="auto"/>
            </w:tcBorders>
            <w:noWrap/>
            <w:vAlign w:val="center"/>
          </w:tcPr>
          <w:p w14:paraId="4753A71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D016B8Z</w:t>
            </w:r>
          </w:p>
        </w:tc>
        <w:tc>
          <w:tcPr>
            <w:tcW w:w="703" w:type="dxa"/>
            <w:tcBorders>
              <w:top w:val="nil"/>
              <w:left w:val="nil"/>
              <w:bottom w:val="single" w:sz="4" w:space="0" w:color="auto"/>
              <w:right w:val="single" w:sz="4" w:space="0" w:color="auto"/>
            </w:tcBorders>
            <w:noWrap/>
            <w:vAlign w:val="center"/>
          </w:tcPr>
          <w:p w14:paraId="6F3E9AA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D713BB1</w:t>
            </w:r>
          </w:p>
        </w:tc>
        <w:tc>
          <w:tcPr>
            <w:tcW w:w="703" w:type="dxa"/>
            <w:tcBorders>
              <w:top w:val="nil"/>
              <w:left w:val="nil"/>
              <w:bottom w:val="single" w:sz="4" w:space="0" w:color="auto"/>
              <w:right w:val="single" w:sz="4" w:space="0" w:color="auto"/>
            </w:tcBorders>
            <w:noWrap/>
            <w:vAlign w:val="center"/>
          </w:tcPr>
          <w:p w14:paraId="4FC130A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D9071ZZ</w:t>
            </w:r>
          </w:p>
        </w:tc>
        <w:tc>
          <w:tcPr>
            <w:tcW w:w="736" w:type="dxa"/>
            <w:tcBorders>
              <w:top w:val="nil"/>
              <w:left w:val="nil"/>
              <w:bottom w:val="single" w:sz="4" w:space="0" w:color="auto"/>
              <w:right w:val="single" w:sz="4" w:space="0" w:color="auto"/>
            </w:tcBorders>
            <w:noWrap/>
            <w:vAlign w:val="center"/>
          </w:tcPr>
          <w:p w14:paraId="41741A8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D918BBZ</w:t>
            </w:r>
          </w:p>
        </w:tc>
        <w:tc>
          <w:tcPr>
            <w:tcW w:w="736" w:type="dxa"/>
            <w:tcBorders>
              <w:top w:val="nil"/>
              <w:left w:val="nil"/>
              <w:bottom w:val="single" w:sz="4" w:space="0" w:color="auto"/>
              <w:right w:val="single" w:sz="4" w:space="0" w:color="auto"/>
            </w:tcBorders>
            <w:noWrap/>
            <w:vAlign w:val="center"/>
          </w:tcPr>
          <w:p w14:paraId="1E2BBA0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DB1197Z</w:t>
            </w:r>
          </w:p>
        </w:tc>
        <w:tc>
          <w:tcPr>
            <w:tcW w:w="695" w:type="dxa"/>
            <w:tcBorders>
              <w:top w:val="nil"/>
              <w:left w:val="nil"/>
              <w:bottom w:val="single" w:sz="4" w:space="0" w:color="auto"/>
              <w:right w:val="single" w:sz="4" w:space="0" w:color="auto"/>
            </w:tcBorders>
            <w:noWrap/>
            <w:vAlign w:val="center"/>
          </w:tcPr>
          <w:p w14:paraId="0E8BEBA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DD1099Z</w:t>
            </w:r>
          </w:p>
        </w:tc>
        <w:tc>
          <w:tcPr>
            <w:tcW w:w="695" w:type="dxa"/>
            <w:tcBorders>
              <w:top w:val="nil"/>
              <w:left w:val="nil"/>
              <w:bottom w:val="single" w:sz="4" w:space="0" w:color="auto"/>
              <w:right w:val="single" w:sz="4" w:space="0" w:color="auto"/>
            </w:tcBorders>
            <w:noWrap/>
            <w:vAlign w:val="center"/>
          </w:tcPr>
          <w:p w14:paraId="28DCCC2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DF10B6Z</w:t>
            </w:r>
          </w:p>
        </w:tc>
        <w:tc>
          <w:tcPr>
            <w:tcW w:w="695" w:type="dxa"/>
            <w:tcBorders>
              <w:top w:val="nil"/>
              <w:left w:val="nil"/>
              <w:bottom w:val="single" w:sz="4" w:space="0" w:color="auto"/>
              <w:right w:val="single" w:sz="4" w:space="0" w:color="auto"/>
            </w:tcBorders>
            <w:noWrap/>
            <w:vAlign w:val="center"/>
          </w:tcPr>
          <w:p w14:paraId="39909D2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DG159BZ</w:t>
            </w:r>
          </w:p>
        </w:tc>
        <w:tc>
          <w:tcPr>
            <w:tcW w:w="695" w:type="dxa"/>
            <w:tcBorders>
              <w:top w:val="nil"/>
              <w:left w:val="nil"/>
              <w:bottom w:val="single" w:sz="4" w:space="0" w:color="auto"/>
              <w:right w:val="single" w:sz="4" w:space="0" w:color="auto"/>
            </w:tcBorders>
            <w:noWrap/>
            <w:vAlign w:val="center"/>
          </w:tcPr>
          <w:p w14:paraId="7BE9C8B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DP004ZZ</w:t>
            </w:r>
          </w:p>
        </w:tc>
        <w:tc>
          <w:tcPr>
            <w:tcW w:w="744" w:type="dxa"/>
            <w:tcBorders>
              <w:top w:val="nil"/>
              <w:left w:val="nil"/>
              <w:bottom w:val="single" w:sz="4" w:space="0" w:color="auto"/>
              <w:right w:val="single" w:sz="4" w:space="0" w:color="auto"/>
            </w:tcBorders>
            <w:noWrap/>
            <w:vAlign w:val="center"/>
          </w:tcPr>
          <w:p w14:paraId="52C615B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DT119YZ</w:t>
            </w:r>
          </w:p>
        </w:tc>
        <w:tc>
          <w:tcPr>
            <w:tcW w:w="777" w:type="dxa"/>
            <w:tcBorders>
              <w:top w:val="nil"/>
              <w:left w:val="nil"/>
              <w:bottom w:val="single" w:sz="4" w:space="0" w:color="auto"/>
              <w:right w:val="single" w:sz="4" w:space="0" w:color="auto"/>
            </w:tcBorders>
            <w:noWrap/>
            <w:vAlign w:val="center"/>
          </w:tcPr>
          <w:p w14:paraId="143C8D8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DV1199Z</w:t>
            </w:r>
          </w:p>
        </w:tc>
        <w:tc>
          <w:tcPr>
            <w:tcW w:w="740" w:type="dxa"/>
            <w:tcBorders>
              <w:top w:val="nil"/>
              <w:left w:val="nil"/>
              <w:bottom w:val="single" w:sz="4" w:space="0" w:color="auto"/>
              <w:right w:val="single" w:sz="4" w:space="0" w:color="auto"/>
            </w:tcBorders>
            <w:noWrap/>
            <w:vAlign w:val="center"/>
          </w:tcPr>
          <w:p w14:paraId="720DA79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00A9B313"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1BD5B20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0UHG41Z</w:t>
            </w:r>
          </w:p>
        </w:tc>
        <w:tc>
          <w:tcPr>
            <w:tcW w:w="696" w:type="dxa"/>
            <w:tcBorders>
              <w:top w:val="nil"/>
              <w:left w:val="nil"/>
              <w:bottom w:val="single" w:sz="4" w:space="0" w:color="auto"/>
              <w:right w:val="single" w:sz="4" w:space="0" w:color="auto"/>
            </w:tcBorders>
            <w:noWrap/>
            <w:vAlign w:val="center"/>
          </w:tcPr>
          <w:p w14:paraId="701AFEF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0YHC01Z</w:t>
            </w:r>
          </w:p>
        </w:tc>
        <w:tc>
          <w:tcPr>
            <w:tcW w:w="696" w:type="dxa"/>
            <w:tcBorders>
              <w:top w:val="nil"/>
              <w:left w:val="nil"/>
              <w:bottom w:val="single" w:sz="4" w:space="0" w:color="auto"/>
              <w:right w:val="single" w:sz="4" w:space="0" w:color="auto"/>
            </w:tcBorders>
            <w:noWrap/>
            <w:vAlign w:val="center"/>
          </w:tcPr>
          <w:p w14:paraId="56B36C4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D016B9Z</w:t>
            </w:r>
          </w:p>
        </w:tc>
        <w:tc>
          <w:tcPr>
            <w:tcW w:w="703" w:type="dxa"/>
            <w:tcBorders>
              <w:top w:val="nil"/>
              <w:left w:val="nil"/>
              <w:bottom w:val="single" w:sz="4" w:space="0" w:color="auto"/>
              <w:right w:val="single" w:sz="4" w:space="0" w:color="auto"/>
            </w:tcBorders>
            <w:noWrap/>
            <w:vAlign w:val="center"/>
          </w:tcPr>
          <w:p w14:paraId="3C4E661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D713BBZ</w:t>
            </w:r>
          </w:p>
        </w:tc>
        <w:tc>
          <w:tcPr>
            <w:tcW w:w="703" w:type="dxa"/>
            <w:tcBorders>
              <w:top w:val="nil"/>
              <w:left w:val="nil"/>
              <w:bottom w:val="single" w:sz="4" w:space="0" w:color="auto"/>
              <w:right w:val="single" w:sz="4" w:space="0" w:color="auto"/>
            </w:tcBorders>
            <w:noWrap/>
            <w:vAlign w:val="center"/>
          </w:tcPr>
          <w:p w14:paraId="26B063D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D9072ZZ</w:t>
            </w:r>
          </w:p>
        </w:tc>
        <w:tc>
          <w:tcPr>
            <w:tcW w:w="736" w:type="dxa"/>
            <w:tcBorders>
              <w:top w:val="nil"/>
              <w:left w:val="nil"/>
              <w:bottom w:val="single" w:sz="4" w:space="0" w:color="auto"/>
              <w:right w:val="single" w:sz="4" w:space="0" w:color="auto"/>
            </w:tcBorders>
            <w:noWrap/>
            <w:vAlign w:val="center"/>
          </w:tcPr>
          <w:p w14:paraId="57F2176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D918BCZ</w:t>
            </w:r>
          </w:p>
        </w:tc>
        <w:tc>
          <w:tcPr>
            <w:tcW w:w="736" w:type="dxa"/>
            <w:tcBorders>
              <w:top w:val="nil"/>
              <w:left w:val="nil"/>
              <w:bottom w:val="single" w:sz="4" w:space="0" w:color="auto"/>
              <w:right w:val="single" w:sz="4" w:space="0" w:color="auto"/>
            </w:tcBorders>
            <w:noWrap/>
            <w:vAlign w:val="center"/>
          </w:tcPr>
          <w:p w14:paraId="7D779E8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DB1198Z</w:t>
            </w:r>
          </w:p>
        </w:tc>
        <w:tc>
          <w:tcPr>
            <w:tcW w:w="695" w:type="dxa"/>
            <w:tcBorders>
              <w:top w:val="nil"/>
              <w:left w:val="nil"/>
              <w:bottom w:val="single" w:sz="4" w:space="0" w:color="auto"/>
              <w:right w:val="single" w:sz="4" w:space="0" w:color="auto"/>
            </w:tcBorders>
            <w:noWrap/>
            <w:vAlign w:val="center"/>
          </w:tcPr>
          <w:p w14:paraId="7109AD6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DD109BZ</w:t>
            </w:r>
          </w:p>
        </w:tc>
        <w:tc>
          <w:tcPr>
            <w:tcW w:w="695" w:type="dxa"/>
            <w:tcBorders>
              <w:top w:val="nil"/>
              <w:left w:val="nil"/>
              <w:bottom w:val="single" w:sz="4" w:space="0" w:color="auto"/>
              <w:right w:val="single" w:sz="4" w:space="0" w:color="auto"/>
            </w:tcBorders>
            <w:noWrap/>
            <w:vAlign w:val="center"/>
          </w:tcPr>
          <w:p w14:paraId="1B4D6AA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DF10B7Z</w:t>
            </w:r>
          </w:p>
        </w:tc>
        <w:tc>
          <w:tcPr>
            <w:tcW w:w="695" w:type="dxa"/>
            <w:tcBorders>
              <w:top w:val="nil"/>
              <w:left w:val="nil"/>
              <w:bottom w:val="single" w:sz="4" w:space="0" w:color="auto"/>
              <w:right w:val="single" w:sz="4" w:space="0" w:color="auto"/>
            </w:tcBorders>
            <w:noWrap/>
            <w:vAlign w:val="center"/>
          </w:tcPr>
          <w:p w14:paraId="04028C9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DG159CZ</w:t>
            </w:r>
          </w:p>
        </w:tc>
        <w:tc>
          <w:tcPr>
            <w:tcW w:w="695" w:type="dxa"/>
            <w:tcBorders>
              <w:top w:val="nil"/>
              <w:left w:val="nil"/>
              <w:bottom w:val="single" w:sz="4" w:space="0" w:color="auto"/>
              <w:right w:val="single" w:sz="4" w:space="0" w:color="auto"/>
            </w:tcBorders>
            <w:noWrap/>
            <w:vAlign w:val="center"/>
          </w:tcPr>
          <w:p w14:paraId="70D7A47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DP005ZZ</w:t>
            </w:r>
          </w:p>
        </w:tc>
        <w:tc>
          <w:tcPr>
            <w:tcW w:w="744" w:type="dxa"/>
            <w:tcBorders>
              <w:top w:val="nil"/>
              <w:left w:val="nil"/>
              <w:bottom w:val="single" w:sz="4" w:space="0" w:color="auto"/>
              <w:right w:val="single" w:sz="4" w:space="0" w:color="auto"/>
            </w:tcBorders>
            <w:noWrap/>
            <w:vAlign w:val="center"/>
          </w:tcPr>
          <w:p w14:paraId="1BCC500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DT11B6Z</w:t>
            </w:r>
          </w:p>
        </w:tc>
        <w:tc>
          <w:tcPr>
            <w:tcW w:w="777" w:type="dxa"/>
            <w:tcBorders>
              <w:top w:val="nil"/>
              <w:left w:val="nil"/>
              <w:bottom w:val="single" w:sz="4" w:space="0" w:color="auto"/>
              <w:right w:val="single" w:sz="4" w:space="0" w:color="auto"/>
            </w:tcBorders>
            <w:noWrap/>
            <w:vAlign w:val="center"/>
          </w:tcPr>
          <w:p w14:paraId="0825FED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DV119BZ</w:t>
            </w:r>
          </w:p>
        </w:tc>
        <w:tc>
          <w:tcPr>
            <w:tcW w:w="740" w:type="dxa"/>
            <w:tcBorders>
              <w:top w:val="nil"/>
              <w:left w:val="nil"/>
              <w:bottom w:val="single" w:sz="4" w:space="0" w:color="auto"/>
              <w:right w:val="single" w:sz="4" w:space="0" w:color="auto"/>
            </w:tcBorders>
            <w:noWrap/>
            <w:vAlign w:val="center"/>
          </w:tcPr>
          <w:p w14:paraId="34AD8A9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6C291BB5"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09477D9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0UHG71Z</w:t>
            </w:r>
          </w:p>
        </w:tc>
        <w:tc>
          <w:tcPr>
            <w:tcW w:w="696" w:type="dxa"/>
            <w:tcBorders>
              <w:top w:val="nil"/>
              <w:left w:val="nil"/>
              <w:bottom w:val="single" w:sz="4" w:space="0" w:color="auto"/>
              <w:right w:val="single" w:sz="4" w:space="0" w:color="auto"/>
            </w:tcBorders>
            <w:noWrap/>
            <w:vAlign w:val="center"/>
          </w:tcPr>
          <w:p w14:paraId="16A9478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0YHC31Z</w:t>
            </w:r>
          </w:p>
        </w:tc>
        <w:tc>
          <w:tcPr>
            <w:tcW w:w="696" w:type="dxa"/>
            <w:tcBorders>
              <w:top w:val="nil"/>
              <w:left w:val="nil"/>
              <w:bottom w:val="single" w:sz="4" w:space="0" w:color="auto"/>
              <w:right w:val="single" w:sz="4" w:space="0" w:color="auto"/>
            </w:tcBorders>
            <w:noWrap/>
            <w:vAlign w:val="center"/>
          </w:tcPr>
          <w:p w14:paraId="772A8E5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D016BB1</w:t>
            </w:r>
          </w:p>
        </w:tc>
        <w:tc>
          <w:tcPr>
            <w:tcW w:w="703" w:type="dxa"/>
            <w:tcBorders>
              <w:top w:val="nil"/>
              <w:left w:val="nil"/>
              <w:bottom w:val="single" w:sz="4" w:space="0" w:color="auto"/>
              <w:right w:val="single" w:sz="4" w:space="0" w:color="auto"/>
            </w:tcBorders>
            <w:noWrap/>
            <w:vAlign w:val="center"/>
          </w:tcPr>
          <w:p w14:paraId="36A3F5A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D713BCZ</w:t>
            </w:r>
          </w:p>
        </w:tc>
        <w:tc>
          <w:tcPr>
            <w:tcW w:w="703" w:type="dxa"/>
            <w:tcBorders>
              <w:top w:val="nil"/>
              <w:left w:val="nil"/>
              <w:bottom w:val="single" w:sz="4" w:space="0" w:color="auto"/>
              <w:right w:val="single" w:sz="4" w:space="0" w:color="auto"/>
            </w:tcBorders>
            <w:noWrap/>
            <w:vAlign w:val="center"/>
          </w:tcPr>
          <w:p w14:paraId="4B1355D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D9073Z0</w:t>
            </w:r>
          </w:p>
        </w:tc>
        <w:tc>
          <w:tcPr>
            <w:tcW w:w="736" w:type="dxa"/>
            <w:tcBorders>
              <w:top w:val="nil"/>
              <w:left w:val="nil"/>
              <w:bottom w:val="single" w:sz="4" w:space="0" w:color="auto"/>
              <w:right w:val="single" w:sz="4" w:space="0" w:color="auto"/>
            </w:tcBorders>
            <w:noWrap/>
            <w:vAlign w:val="center"/>
          </w:tcPr>
          <w:p w14:paraId="3FD0FAF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D918BYZ</w:t>
            </w:r>
          </w:p>
        </w:tc>
        <w:tc>
          <w:tcPr>
            <w:tcW w:w="736" w:type="dxa"/>
            <w:tcBorders>
              <w:top w:val="nil"/>
              <w:left w:val="nil"/>
              <w:bottom w:val="single" w:sz="4" w:space="0" w:color="auto"/>
              <w:right w:val="single" w:sz="4" w:space="0" w:color="auto"/>
            </w:tcBorders>
            <w:noWrap/>
            <w:vAlign w:val="center"/>
          </w:tcPr>
          <w:p w14:paraId="4F3891B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DB1199Z</w:t>
            </w:r>
          </w:p>
        </w:tc>
        <w:tc>
          <w:tcPr>
            <w:tcW w:w="695" w:type="dxa"/>
            <w:tcBorders>
              <w:top w:val="nil"/>
              <w:left w:val="nil"/>
              <w:bottom w:val="single" w:sz="4" w:space="0" w:color="auto"/>
              <w:right w:val="single" w:sz="4" w:space="0" w:color="auto"/>
            </w:tcBorders>
            <w:noWrap/>
            <w:vAlign w:val="center"/>
          </w:tcPr>
          <w:p w14:paraId="483C392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DD109CZ</w:t>
            </w:r>
          </w:p>
        </w:tc>
        <w:tc>
          <w:tcPr>
            <w:tcW w:w="695" w:type="dxa"/>
            <w:tcBorders>
              <w:top w:val="nil"/>
              <w:left w:val="nil"/>
              <w:bottom w:val="single" w:sz="4" w:space="0" w:color="auto"/>
              <w:right w:val="single" w:sz="4" w:space="0" w:color="auto"/>
            </w:tcBorders>
            <w:noWrap/>
            <w:vAlign w:val="center"/>
          </w:tcPr>
          <w:p w14:paraId="496A900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DF10B8Z</w:t>
            </w:r>
          </w:p>
        </w:tc>
        <w:tc>
          <w:tcPr>
            <w:tcW w:w="695" w:type="dxa"/>
            <w:tcBorders>
              <w:top w:val="nil"/>
              <w:left w:val="nil"/>
              <w:bottom w:val="single" w:sz="4" w:space="0" w:color="auto"/>
              <w:right w:val="single" w:sz="4" w:space="0" w:color="auto"/>
            </w:tcBorders>
            <w:noWrap/>
            <w:vAlign w:val="center"/>
          </w:tcPr>
          <w:p w14:paraId="182408C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DG159YZ</w:t>
            </w:r>
          </w:p>
        </w:tc>
        <w:tc>
          <w:tcPr>
            <w:tcW w:w="695" w:type="dxa"/>
            <w:tcBorders>
              <w:top w:val="nil"/>
              <w:left w:val="nil"/>
              <w:bottom w:val="single" w:sz="4" w:space="0" w:color="auto"/>
              <w:right w:val="single" w:sz="4" w:space="0" w:color="auto"/>
            </w:tcBorders>
            <w:noWrap/>
            <w:vAlign w:val="center"/>
          </w:tcPr>
          <w:p w14:paraId="39708E0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DP006ZZ</w:t>
            </w:r>
          </w:p>
        </w:tc>
        <w:tc>
          <w:tcPr>
            <w:tcW w:w="744" w:type="dxa"/>
            <w:tcBorders>
              <w:top w:val="nil"/>
              <w:left w:val="nil"/>
              <w:bottom w:val="single" w:sz="4" w:space="0" w:color="auto"/>
              <w:right w:val="single" w:sz="4" w:space="0" w:color="auto"/>
            </w:tcBorders>
            <w:noWrap/>
            <w:vAlign w:val="center"/>
          </w:tcPr>
          <w:p w14:paraId="2E05B26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DT11B7Z</w:t>
            </w:r>
          </w:p>
        </w:tc>
        <w:tc>
          <w:tcPr>
            <w:tcW w:w="777" w:type="dxa"/>
            <w:tcBorders>
              <w:top w:val="nil"/>
              <w:left w:val="nil"/>
              <w:bottom w:val="single" w:sz="4" w:space="0" w:color="auto"/>
              <w:right w:val="single" w:sz="4" w:space="0" w:color="auto"/>
            </w:tcBorders>
            <w:noWrap/>
            <w:vAlign w:val="center"/>
          </w:tcPr>
          <w:p w14:paraId="2B9A100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DV119CZ</w:t>
            </w:r>
          </w:p>
        </w:tc>
        <w:tc>
          <w:tcPr>
            <w:tcW w:w="740" w:type="dxa"/>
            <w:tcBorders>
              <w:top w:val="nil"/>
              <w:left w:val="nil"/>
              <w:bottom w:val="single" w:sz="4" w:space="0" w:color="auto"/>
              <w:right w:val="single" w:sz="4" w:space="0" w:color="auto"/>
            </w:tcBorders>
            <w:noWrap/>
            <w:vAlign w:val="center"/>
          </w:tcPr>
          <w:p w14:paraId="5065CAF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50D60DB1"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0018D9C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0UHG81Z</w:t>
            </w:r>
          </w:p>
        </w:tc>
        <w:tc>
          <w:tcPr>
            <w:tcW w:w="696" w:type="dxa"/>
            <w:tcBorders>
              <w:top w:val="nil"/>
              <w:left w:val="nil"/>
              <w:bottom w:val="single" w:sz="4" w:space="0" w:color="auto"/>
              <w:right w:val="single" w:sz="4" w:space="0" w:color="auto"/>
            </w:tcBorders>
            <w:noWrap/>
            <w:vAlign w:val="center"/>
          </w:tcPr>
          <w:p w14:paraId="5466834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0YHC41Z</w:t>
            </w:r>
          </w:p>
        </w:tc>
        <w:tc>
          <w:tcPr>
            <w:tcW w:w="696" w:type="dxa"/>
            <w:tcBorders>
              <w:top w:val="nil"/>
              <w:left w:val="nil"/>
              <w:bottom w:val="single" w:sz="4" w:space="0" w:color="auto"/>
              <w:right w:val="single" w:sz="4" w:space="0" w:color="auto"/>
            </w:tcBorders>
            <w:noWrap/>
            <w:vAlign w:val="center"/>
          </w:tcPr>
          <w:p w14:paraId="7BC6FD2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D016BBZ</w:t>
            </w:r>
          </w:p>
        </w:tc>
        <w:tc>
          <w:tcPr>
            <w:tcW w:w="703" w:type="dxa"/>
            <w:tcBorders>
              <w:top w:val="nil"/>
              <w:left w:val="nil"/>
              <w:bottom w:val="single" w:sz="4" w:space="0" w:color="auto"/>
              <w:right w:val="single" w:sz="4" w:space="0" w:color="auto"/>
            </w:tcBorders>
            <w:noWrap/>
            <w:vAlign w:val="center"/>
          </w:tcPr>
          <w:p w14:paraId="1BEBB2A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D713BYZ</w:t>
            </w:r>
          </w:p>
        </w:tc>
        <w:tc>
          <w:tcPr>
            <w:tcW w:w="703" w:type="dxa"/>
            <w:tcBorders>
              <w:top w:val="nil"/>
              <w:left w:val="nil"/>
              <w:bottom w:val="single" w:sz="4" w:space="0" w:color="auto"/>
              <w:right w:val="single" w:sz="4" w:space="0" w:color="auto"/>
            </w:tcBorders>
            <w:noWrap/>
            <w:vAlign w:val="center"/>
          </w:tcPr>
          <w:p w14:paraId="3C310AD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D9073ZZ</w:t>
            </w:r>
          </w:p>
        </w:tc>
        <w:tc>
          <w:tcPr>
            <w:tcW w:w="736" w:type="dxa"/>
            <w:tcBorders>
              <w:top w:val="nil"/>
              <w:left w:val="nil"/>
              <w:bottom w:val="single" w:sz="4" w:space="0" w:color="auto"/>
              <w:right w:val="single" w:sz="4" w:space="0" w:color="auto"/>
            </w:tcBorders>
            <w:noWrap/>
            <w:vAlign w:val="center"/>
          </w:tcPr>
          <w:p w14:paraId="40794B4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D91997Z</w:t>
            </w:r>
          </w:p>
        </w:tc>
        <w:tc>
          <w:tcPr>
            <w:tcW w:w="736" w:type="dxa"/>
            <w:tcBorders>
              <w:top w:val="nil"/>
              <w:left w:val="nil"/>
              <w:bottom w:val="single" w:sz="4" w:space="0" w:color="auto"/>
              <w:right w:val="single" w:sz="4" w:space="0" w:color="auto"/>
            </w:tcBorders>
            <w:noWrap/>
            <w:vAlign w:val="center"/>
          </w:tcPr>
          <w:p w14:paraId="0849714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DB119BZ</w:t>
            </w:r>
          </w:p>
        </w:tc>
        <w:tc>
          <w:tcPr>
            <w:tcW w:w="695" w:type="dxa"/>
            <w:tcBorders>
              <w:top w:val="nil"/>
              <w:left w:val="nil"/>
              <w:bottom w:val="single" w:sz="4" w:space="0" w:color="auto"/>
              <w:right w:val="single" w:sz="4" w:space="0" w:color="auto"/>
            </w:tcBorders>
            <w:noWrap/>
            <w:vAlign w:val="center"/>
          </w:tcPr>
          <w:p w14:paraId="048AA6A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DD109YZ</w:t>
            </w:r>
          </w:p>
        </w:tc>
        <w:tc>
          <w:tcPr>
            <w:tcW w:w="695" w:type="dxa"/>
            <w:tcBorders>
              <w:top w:val="nil"/>
              <w:left w:val="nil"/>
              <w:bottom w:val="single" w:sz="4" w:space="0" w:color="auto"/>
              <w:right w:val="single" w:sz="4" w:space="0" w:color="auto"/>
            </w:tcBorders>
            <w:noWrap/>
            <w:vAlign w:val="center"/>
          </w:tcPr>
          <w:p w14:paraId="5627241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DF10B9Z</w:t>
            </w:r>
          </w:p>
        </w:tc>
        <w:tc>
          <w:tcPr>
            <w:tcW w:w="695" w:type="dxa"/>
            <w:tcBorders>
              <w:top w:val="nil"/>
              <w:left w:val="nil"/>
              <w:bottom w:val="single" w:sz="4" w:space="0" w:color="auto"/>
              <w:right w:val="single" w:sz="4" w:space="0" w:color="auto"/>
            </w:tcBorders>
            <w:noWrap/>
            <w:vAlign w:val="center"/>
          </w:tcPr>
          <w:p w14:paraId="369F4EC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DG15B6Z</w:t>
            </w:r>
          </w:p>
        </w:tc>
        <w:tc>
          <w:tcPr>
            <w:tcW w:w="695" w:type="dxa"/>
            <w:tcBorders>
              <w:top w:val="nil"/>
              <w:left w:val="nil"/>
              <w:bottom w:val="single" w:sz="4" w:space="0" w:color="auto"/>
              <w:right w:val="single" w:sz="4" w:space="0" w:color="auto"/>
            </w:tcBorders>
            <w:noWrap/>
            <w:vAlign w:val="center"/>
          </w:tcPr>
          <w:p w14:paraId="189E27C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DP020ZZ</w:t>
            </w:r>
          </w:p>
        </w:tc>
        <w:tc>
          <w:tcPr>
            <w:tcW w:w="744" w:type="dxa"/>
            <w:tcBorders>
              <w:top w:val="nil"/>
              <w:left w:val="nil"/>
              <w:bottom w:val="single" w:sz="4" w:space="0" w:color="auto"/>
              <w:right w:val="single" w:sz="4" w:space="0" w:color="auto"/>
            </w:tcBorders>
            <w:noWrap/>
            <w:vAlign w:val="center"/>
          </w:tcPr>
          <w:p w14:paraId="0667A31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DT11B8Z</w:t>
            </w:r>
          </w:p>
        </w:tc>
        <w:tc>
          <w:tcPr>
            <w:tcW w:w="777" w:type="dxa"/>
            <w:tcBorders>
              <w:top w:val="nil"/>
              <w:left w:val="nil"/>
              <w:bottom w:val="single" w:sz="4" w:space="0" w:color="auto"/>
              <w:right w:val="single" w:sz="4" w:space="0" w:color="auto"/>
            </w:tcBorders>
            <w:noWrap/>
            <w:vAlign w:val="center"/>
          </w:tcPr>
          <w:p w14:paraId="50E8F8A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DV119YZ</w:t>
            </w:r>
          </w:p>
        </w:tc>
        <w:tc>
          <w:tcPr>
            <w:tcW w:w="740" w:type="dxa"/>
            <w:tcBorders>
              <w:top w:val="nil"/>
              <w:left w:val="nil"/>
              <w:bottom w:val="single" w:sz="4" w:space="0" w:color="auto"/>
              <w:right w:val="single" w:sz="4" w:space="0" w:color="auto"/>
            </w:tcBorders>
            <w:noWrap/>
            <w:vAlign w:val="center"/>
          </w:tcPr>
          <w:p w14:paraId="14991C0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1630FB47"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3ED8198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0UHGX1Z</w:t>
            </w:r>
          </w:p>
        </w:tc>
        <w:tc>
          <w:tcPr>
            <w:tcW w:w="696" w:type="dxa"/>
            <w:tcBorders>
              <w:top w:val="nil"/>
              <w:left w:val="nil"/>
              <w:bottom w:val="single" w:sz="4" w:space="0" w:color="auto"/>
              <w:right w:val="single" w:sz="4" w:space="0" w:color="auto"/>
            </w:tcBorders>
            <w:noWrap/>
            <w:vAlign w:val="center"/>
          </w:tcPr>
          <w:p w14:paraId="0357AB1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0YHD01Z</w:t>
            </w:r>
          </w:p>
        </w:tc>
        <w:tc>
          <w:tcPr>
            <w:tcW w:w="696" w:type="dxa"/>
            <w:tcBorders>
              <w:top w:val="nil"/>
              <w:left w:val="nil"/>
              <w:bottom w:val="single" w:sz="4" w:space="0" w:color="auto"/>
              <w:right w:val="single" w:sz="4" w:space="0" w:color="auto"/>
            </w:tcBorders>
            <w:noWrap/>
            <w:vAlign w:val="center"/>
          </w:tcPr>
          <w:p w14:paraId="554BEF9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D016BCZ</w:t>
            </w:r>
          </w:p>
        </w:tc>
        <w:tc>
          <w:tcPr>
            <w:tcW w:w="703" w:type="dxa"/>
            <w:tcBorders>
              <w:top w:val="nil"/>
              <w:left w:val="nil"/>
              <w:bottom w:val="single" w:sz="4" w:space="0" w:color="auto"/>
              <w:right w:val="single" w:sz="4" w:space="0" w:color="auto"/>
            </w:tcBorders>
            <w:noWrap/>
            <w:vAlign w:val="center"/>
          </w:tcPr>
          <w:p w14:paraId="5D336A5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D71497Z</w:t>
            </w:r>
          </w:p>
        </w:tc>
        <w:tc>
          <w:tcPr>
            <w:tcW w:w="703" w:type="dxa"/>
            <w:tcBorders>
              <w:top w:val="nil"/>
              <w:left w:val="nil"/>
              <w:bottom w:val="single" w:sz="4" w:space="0" w:color="auto"/>
              <w:right w:val="single" w:sz="4" w:space="0" w:color="auto"/>
            </w:tcBorders>
            <w:noWrap/>
            <w:vAlign w:val="center"/>
          </w:tcPr>
          <w:p w14:paraId="188285F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D9074ZZ</w:t>
            </w:r>
          </w:p>
        </w:tc>
        <w:tc>
          <w:tcPr>
            <w:tcW w:w="736" w:type="dxa"/>
            <w:tcBorders>
              <w:top w:val="nil"/>
              <w:left w:val="nil"/>
              <w:bottom w:val="single" w:sz="4" w:space="0" w:color="auto"/>
              <w:right w:val="single" w:sz="4" w:space="0" w:color="auto"/>
            </w:tcBorders>
            <w:noWrap/>
            <w:vAlign w:val="center"/>
          </w:tcPr>
          <w:p w14:paraId="6258F9D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D91998Z</w:t>
            </w:r>
          </w:p>
        </w:tc>
        <w:tc>
          <w:tcPr>
            <w:tcW w:w="736" w:type="dxa"/>
            <w:tcBorders>
              <w:top w:val="nil"/>
              <w:left w:val="nil"/>
              <w:bottom w:val="single" w:sz="4" w:space="0" w:color="auto"/>
              <w:right w:val="single" w:sz="4" w:space="0" w:color="auto"/>
            </w:tcBorders>
            <w:noWrap/>
            <w:vAlign w:val="center"/>
          </w:tcPr>
          <w:p w14:paraId="0A767D8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DB119CZ</w:t>
            </w:r>
          </w:p>
        </w:tc>
        <w:tc>
          <w:tcPr>
            <w:tcW w:w="695" w:type="dxa"/>
            <w:tcBorders>
              <w:top w:val="nil"/>
              <w:left w:val="nil"/>
              <w:bottom w:val="single" w:sz="4" w:space="0" w:color="auto"/>
              <w:right w:val="single" w:sz="4" w:space="0" w:color="auto"/>
            </w:tcBorders>
            <w:noWrap/>
            <w:vAlign w:val="center"/>
          </w:tcPr>
          <w:p w14:paraId="7EBAB9F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DD10B6Z</w:t>
            </w:r>
          </w:p>
        </w:tc>
        <w:tc>
          <w:tcPr>
            <w:tcW w:w="695" w:type="dxa"/>
            <w:tcBorders>
              <w:top w:val="nil"/>
              <w:left w:val="nil"/>
              <w:bottom w:val="single" w:sz="4" w:space="0" w:color="auto"/>
              <w:right w:val="single" w:sz="4" w:space="0" w:color="auto"/>
            </w:tcBorders>
            <w:noWrap/>
            <w:vAlign w:val="center"/>
          </w:tcPr>
          <w:p w14:paraId="5C7D710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DF10BB1</w:t>
            </w:r>
          </w:p>
        </w:tc>
        <w:tc>
          <w:tcPr>
            <w:tcW w:w="695" w:type="dxa"/>
            <w:tcBorders>
              <w:top w:val="nil"/>
              <w:left w:val="nil"/>
              <w:bottom w:val="single" w:sz="4" w:space="0" w:color="auto"/>
              <w:right w:val="single" w:sz="4" w:space="0" w:color="auto"/>
            </w:tcBorders>
            <w:noWrap/>
            <w:vAlign w:val="center"/>
          </w:tcPr>
          <w:p w14:paraId="5366F9A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DG15B7Z</w:t>
            </w:r>
          </w:p>
        </w:tc>
        <w:tc>
          <w:tcPr>
            <w:tcW w:w="695" w:type="dxa"/>
            <w:tcBorders>
              <w:top w:val="nil"/>
              <w:left w:val="nil"/>
              <w:bottom w:val="single" w:sz="4" w:space="0" w:color="auto"/>
              <w:right w:val="single" w:sz="4" w:space="0" w:color="auto"/>
            </w:tcBorders>
            <w:noWrap/>
            <w:vAlign w:val="center"/>
          </w:tcPr>
          <w:p w14:paraId="308383A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DP021ZZ</w:t>
            </w:r>
          </w:p>
        </w:tc>
        <w:tc>
          <w:tcPr>
            <w:tcW w:w="744" w:type="dxa"/>
            <w:tcBorders>
              <w:top w:val="nil"/>
              <w:left w:val="nil"/>
              <w:bottom w:val="single" w:sz="4" w:space="0" w:color="auto"/>
              <w:right w:val="single" w:sz="4" w:space="0" w:color="auto"/>
            </w:tcBorders>
            <w:noWrap/>
            <w:vAlign w:val="center"/>
          </w:tcPr>
          <w:p w14:paraId="405DB82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DT11B9Z</w:t>
            </w:r>
          </w:p>
        </w:tc>
        <w:tc>
          <w:tcPr>
            <w:tcW w:w="777" w:type="dxa"/>
            <w:tcBorders>
              <w:top w:val="nil"/>
              <w:left w:val="nil"/>
              <w:bottom w:val="single" w:sz="4" w:space="0" w:color="auto"/>
              <w:right w:val="single" w:sz="4" w:space="0" w:color="auto"/>
            </w:tcBorders>
            <w:noWrap/>
            <w:vAlign w:val="center"/>
          </w:tcPr>
          <w:p w14:paraId="666E123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DV11B6Z</w:t>
            </w:r>
          </w:p>
        </w:tc>
        <w:tc>
          <w:tcPr>
            <w:tcW w:w="740" w:type="dxa"/>
            <w:tcBorders>
              <w:top w:val="nil"/>
              <w:left w:val="nil"/>
              <w:bottom w:val="single" w:sz="4" w:space="0" w:color="auto"/>
              <w:right w:val="single" w:sz="4" w:space="0" w:color="auto"/>
            </w:tcBorders>
            <w:noWrap/>
            <w:vAlign w:val="center"/>
          </w:tcPr>
          <w:p w14:paraId="27BCEF3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5FCFF67E"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7024896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0VH001Z</w:t>
            </w:r>
          </w:p>
        </w:tc>
        <w:tc>
          <w:tcPr>
            <w:tcW w:w="696" w:type="dxa"/>
            <w:tcBorders>
              <w:top w:val="nil"/>
              <w:left w:val="nil"/>
              <w:bottom w:val="single" w:sz="4" w:space="0" w:color="auto"/>
              <w:right w:val="single" w:sz="4" w:space="0" w:color="auto"/>
            </w:tcBorders>
            <w:noWrap/>
            <w:vAlign w:val="center"/>
          </w:tcPr>
          <w:p w14:paraId="44B8914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0YHD31Z</w:t>
            </w:r>
          </w:p>
        </w:tc>
        <w:tc>
          <w:tcPr>
            <w:tcW w:w="696" w:type="dxa"/>
            <w:tcBorders>
              <w:top w:val="nil"/>
              <w:left w:val="nil"/>
              <w:bottom w:val="single" w:sz="4" w:space="0" w:color="auto"/>
              <w:right w:val="single" w:sz="4" w:space="0" w:color="auto"/>
            </w:tcBorders>
            <w:noWrap/>
            <w:vAlign w:val="center"/>
          </w:tcPr>
          <w:p w14:paraId="77AB497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D016BYZ</w:t>
            </w:r>
          </w:p>
        </w:tc>
        <w:tc>
          <w:tcPr>
            <w:tcW w:w="703" w:type="dxa"/>
            <w:tcBorders>
              <w:top w:val="nil"/>
              <w:left w:val="nil"/>
              <w:bottom w:val="single" w:sz="4" w:space="0" w:color="auto"/>
              <w:right w:val="single" w:sz="4" w:space="0" w:color="auto"/>
            </w:tcBorders>
            <w:noWrap/>
            <w:vAlign w:val="center"/>
          </w:tcPr>
          <w:p w14:paraId="012DEB7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D71498Z</w:t>
            </w:r>
          </w:p>
        </w:tc>
        <w:tc>
          <w:tcPr>
            <w:tcW w:w="703" w:type="dxa"/>
            <w:tcBorders>
              <w:top w:val="nil"/>
              <w:left w:val="nil"/>
              <w:bottom w:val="single" w:sz="4" w:space="0" w:color="auto"/>
              <w:right w:val="single" w:sz="4" w:space="0" w:color="auto"/>
            </w:tcBorders>
            <w:noWrap/>
            <w:vAlign w:val="center"/>
          </w:tcPr>
          <w:p w14:paraId="59AF05A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D9075ZZ</w:t>
            </w:r>
          </w:p>
        </w:tc>
        <w:tc>
          <w:tcPr>
            <w:tcW w:w="736" w:type="dxa"/>
            <w:tcBorders>
              <w:top w:val="nil"/>
              <w:left w:val="nil"/>
              <w:bottom w:val="single" w:sz="4" w:space="0" w:color="auto"/>
              <w:right w:val="single" w:sz="4" w:space="0" w:color="auto"/>
            </w:tcBorders>
            <w:noWrap/>
            <w:vAlign w:val="center"/>
          </w:tcPr>
          <w:p w14:paraId="2A79A8B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D91999Z</w:t>
            </w:r>
          </w:p>
        </w:tc>
        <w:tc>
          <w:tcPr>
            <w:tcW w:w="736" w:type="dxa"/>
            <w:tcBorders>
              <w:top w:val="nil"/>
              <w:left w:val="nil"/>
              <w:bottom w:val="single" w:sz="4" w:space="0" w:color="auto"/>
              <w:right w:val="single" w:sz="4" w:space="0" w:color="auto"/>
            </w:tcBorders>
            <w:noWrap/>
            <w:vAlign w:val="center"/>
          </w:tcPr>
          <w:p w14:paraId="18499AB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DB119YZ</w:t>
            </w:r>
          </w:p>
        </w:tc>
        <w:tc>
          <w:tcPr>
            <w:tcW w:w="695" w:type="dxa"/>
            <w:tcBorders>
              <w:top w:val="nil"/>
              <w:left w:val="nil"/>
              <w:bottom w:val="single" w:sz="4" w:space="0" w:color="auto"/>
              <w:right w:val="single" w:sz="4" w:space="0" w:color="auto"/>
            </w:tcBorders>
            <w:noWrap/>
            <w:vAlign w:val="center"/>
          </w:tcPr>
          <w:p w14:paraId="5AC1477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DD10B7Z</w:t>
            </w:r>
          </w:p>
        </w:tc>
        <w:tc>
          <w:tcPr>
            <w:tcW w:w="695" w:type="dxa"/>
            <w:tcBorders>
              <w:top w:val="nil"/>
              <w:left w:val="nil"/>
              <w:bottom w:val="single" w:sz="4" w:space="0" w:color="auto"/>
              <w:right w:val="single" w:sz="4" w:space="0" w:color="auto"/>
            </w:tcBorders>
            <w:noWrap/>
            <w:vAlign w:val="center"/>
          </w:tcPr>
          <w:p w14:paraId="43DF195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DF10BBZ</w:t>
            </w:r>
          </w:p>
        </w:tc>
        <w:tc>
          <w:tcPr>
            <w:tcW w:w="695" w:type="dxa"/>
            <w:tcBorders>
              <w:top w:val="nil"/>
              <w:left w:val="nil"/>
              <w:bottom w:val="single" w:sz="4" w:space="0" w:color="auto"/>
              <w:right w:val="single" w:sz="4" w:space="0" w:color="auto"/>
            </w:tcBorders>
            <w:noWrap/>
            <w:vAlign w:val="center"/>
          </w:tcPr>
          <w:p w14:paraId="60DBDD2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DG15B8Z</w:t>
            </w:r>
          </w:p>
        </w:tc>
        <w:tc>
          <w:tcPr>
            <w:tcW w:w="695" w:type="dxa"/>
            <w:tcBorders>
              <w:top w:val="nil"/>
              <w:left w:val="nil"/>
              <w:bottom w:val="single" w:sz="4" w:space="0" w:color="auto"/>
              <w:right w:val="single" w:sz="4" w:space="0" w:color="auto"/>
            </w:tcBorders>
            <w:noWrap/>
            <w:vAlign w:val="center"/>
          </w:tcPr>
          <w:p w14:paraId="6DC0AE2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DP022ZZ</w:t>
            </w:r>
          </w:p>
        </w:tc>
        <w:tc>
          <w:tcPr>
            <w:tcW w:w="744" w:type="dxa"/>
            <w:tcBorders>
              <w:top w:val="nil"/>
              <w:left w:val="nil"/>
              <w:bottom w:val="single" w:sz="4" w:space="0" w:color="auto"/>
              <w:right w:val="single" w:sz="4" w:space="0" w:color="auto"/>
            </w:tcBorders>
            <w:noWrap/>
            <w:vAlign w:val="center"/>
          </w:tcPr>
          <w:p w14:paraId="13E6382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DT11BB1</w:t>
            </w:r>
          </w:p>
        </w:tc>
        <w:tc>
          <w:tcPr>
            <w:tcW w:w="777" w:type="dxa"/>
            <w:tcBorders>
              <w:top w:val="nil"/>
              <w:left w:val="nil"/>
              <w:bottom w:val="single" w:sz="4" w:space="0" w:color="auto"/>
              <w:right w:val="single" w:sz="4" w:space="0" w:color="auto"/>
            </w:tcBorders>
            <w:noWrap/>
            <w:vAlign w:val="center"/>
          </w:tcPr>
          <w:p w14:paraId="02061C1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DV11B7Z</w:t>
            </w:r>
          </w:p>
        </w:tc>
        <w:tc>
          <w:tcPr>
            <w:tcW w:w="740" w:type="dxa"/>
            <w:tcBorders>
              <w:top w:val="nil"/>
              <w:left w:val="nil"/>
              <w:bottom w:val="single" w:sz="4" w:space="0" w:color="auto"/>
              <w:right w:val="single" w:sz="4" w:space="0" w:color="auto"/>
            </w:tcBorders>
            <w:noWrap/>
            <w:vAlign w:val="center"/>
          </w:tcPr>
          <w:p w14:paraId="3F70A75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5CD75C7C"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48301A5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0VH031Z</w:t>
            </w:r>
          </w:p>
        </w:tc>
        <w:tc>
          <w:tcPr>
            <w:tcW w:w="696" w:type="dxa"/>
            <w:tcBorders>
              <w:top w:val="nil"/>
              <w:left w:val="nil"/>
              <w:bottom w:val="single" w:sz="4" w:space="0" w:color="auto"/>
              <w:right w:val="single" w:sz="4" w:space="0" w:color="auto"/>
            </w:tcBorders>
            <w:noWrap/>
            <w:vAlign w:val="center"/>
          </w:tcPr>
          <w:p w14:paraId="78702C6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0YHD41Z</w:t>
            </w:r>
          </w:p>
        </w:tc>
        <w:tc>
          <w:tcPr>
            <w:tcW w:w="696" w:type="dxa"/>
            <w:tcBorders>
              <w:top w:val="nil"/>
              <w:left w:val="nil"/>
              <w:bottom w:val="single" w:sz="4" w:space="0" w:color="auto"/>
              <w:right w:val="single" w:sz="4" w:space="0" w:color="auto"/>
            </w:tcBorders>
            <w:noWrap/>
            <w:vAlign w:val="center"/>
          </w:tcPr>
          <w:p w14:paraId="0264B50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D01797Z</w:t>
            </w:r>
          </w:p>
        </w:tc>
        <w:tc>
          <w:tcPr>
            <w:tcW w:w="703" w:type="dxa"/>
            <w:tcBorders>
              <w:top w:val="nil"/>
              <w:left w:val="nil"/>
              <w:bottom w:val="single" w:sz="4" w:space="0" w:color="auto"/>
              <w:right w:val="single" w:sz="4" w:space="0" w:color="auto"/>
            </w:tcBorders>
            <w:noWrap/>
            <w:vAlign w:val="center"/>
          </w:tcPr>
          <w:p w14:paraId="6C8285C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D71499Z</w:t>
            </w:r>
          </w:p>
        </w:tc>
        <w:tc>
          <w:tcPr>
            <w:tcW w:w="703" w:type="dxa"/>
            <w:tcBorders>
              <w:top w:val="nil"/>
              <w:left w:val="nil"/>
              <w:bottom w:val="single" w:sz="4" w:space="0" w:color="auto"/>
              <w:right w:val="single" w:sz="4" w:space="0" w:color="auto"/>
            </w:tcBorders>
            <w:noWrap/>
            <w:vAlign w:val="center"/>
          </w:tcPr>
          <w:p w14:paraId="6652AC6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D9076ZZ</w:t>
            </w:r>
          </w:p>
        </w:tc>
        <w:tc>
          <w:tcPr>
            <w:tcW w:w="736" w:type="dxa"/>
            <w:tcBorders>
              <w:top w:val="nil"/>
              <w:left w:val="nil"/>
              <w:bottom w:val="single" w:sz="4" w:space="0" w:color="auto"/>
              <w:right w:val="single" w:sz="4" w:space="0" w:color="auto"/>
            </w:tcBorders>
            <w:noWrap/>
            <w:vAlign w:val="center"/>
          </w:tcPr>
          <w:p w14:paraId="0CAE156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D9199BZ</w:t>
            </w:r>
          </w:p>
        </w:tc>
        <w:tc>
          <w:tcPr>
            <w:tcW w:w="736" w:type="dxa"/>
            <w:tcBorders>
              <w:top w:val="nil"/>
              <w:left w:val="nil"/>
              <w:bottom w:val="single" w:sz="4" w:space="0" w:color="auto"/>
              <w:right w:val="single" w:sz="4" w:space="0" w:color="auto"/>
            </w:tcBorders>
            <w:noWrap/>
            <w:vAlign w:val="center"/>
          </w:tcPr>
          <w:p w14:paraId="0D77427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DB11B6Z</w:t>
            </w:r>
          </w:p>
        </w:tc>
        <w:tc>
          <w:tcPr>
            <w:tcW w:w="695" w:type="dxa"/>
            <w:tcBorders>
              <w:top w:val="nil"/>
              <w:left w:val="nil"/>
              <w:bottom w:val="single" w:sz="4" w:space="0" w:color="auto"/>
              <w:right w:val="single" w:sz="4" w:space="0" w:color="auto"/>
            </w:tcBorders>
            <w:noWrap/>
            <w:vAlign w:val="center"/>
          </w:tcPr>
          <w:p w14:paraId="333EB93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DD10B8Z</w:t>
            </w:r>
          </w:p>
        </w:tc>
        <w:tc>
          <w:tcPr>
            <w:tcW w:w="695" w:type="dxa"/>
            <w:tcBorders>
              <w:top w:val="nil"/>
              <w:left w:val="nil"/>
              <w:bottom w:val="single" w:sz="4" w:space="0" w:color="auto"/>
              <w:right w:val="single" w:sz="4" w:space="0" w:color="auto"/>
            </w:tcBorders>
            <w:noWrap/>
            <w:vAlign w:val="center"/>
          </w:tcPr>
          <w:p w14:paraId="0854138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DF10BCZ</w:t>
            </w:r>
          </w:p>
        </w:tc>
        <w:tc>
          <w:tcPr>
            <w:tcW w:w="695" w:type="dxa"/>
            <w:tcBorders>
              <w:top w:val="nil"/>
              <w:left w:val="nil"/>
              <w:bottom w:val="single" w:sz="4" w:space="0" w:color="auto"/>
              <w:right w:val="single" w:sz="4" w:space="0" w:color="auto"/>
            </w:tcBorders>
            <w:noWrap/>
            <w:vAlign w:val="center"/>
          </w:tcPr>
          <w:p w14:paraId="1C7CE8E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DG15B9Z</w:t>
            </w:r>
          </w:p>
        </w:tc>
        <w:tc>
          <w:tcPr>
            <w:tcW w:w="695" w:type="dxa"/>
            <w:tcBorders>
              <w:top w:val="nil"/>
              <w:left w:val="nil"/>
              <w:bottom w:val="single" w:sz="4" w:space="0" w:color="auto"/>
              <w:right w:val="single" w:sz="4" w:space="0" w:color="auto"/>
            </w:tcBorders>
            <w:noWrap/>
            <w:vAlign w:val="center"/>
          </w:tcPr>
          <w:p w14:paraId="7EFF796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DP023Z0</w:t>
            </w:r>
          </w:p>
        </w:tc>
        <w:tc>
          <w:tcPr>
            <w:tcW w:w="744" w:type="dxa"/>
            <w:tcBorders>
              <w:top w:val="nil"/>
              <w:left w:val="nil"/>
              <w:bottom w:val="single" w:sz="4" w:space="0" w:color="auto"/>
              <w:right w:val="single" w:sz="4" w:space="0" w:color="auto"/>
            </w:tcBorders>
            <w:noWrap/>
            <w:vAlign w:val="center"/>
          </w:tcPr>
          <w:p w14:paraId="29E1209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DT11BBZ</w:t>
            </w:r>
          </w:p>
        </w:tc>
        <w:tc>
          <w:tcPr>
            <w:tcW w:w="777" w:type="dxa"/>
            <w:tcBorders>
              <w:top w:val="nil"/>
              <w:left w:val="nil"/>
              <w:bottom w:val="single" w:sz="4" w:space="0" w:color="auto"/>
              <w:right w:val="single" w:sz="4" w:space="0" w:color="auto"/>
            </w:tcBorders>
            <w:noWrap/>
            <w:vAlign w:val="center"/>
          </w:tcPr>
          <w:p w14:paraId="3CABEEF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DV11B8Z</w:t>
            </w:r>
          </w:p>
        </w:tc>
        <w:tc>
          <w:tcPr>
            <w:tcW w:w="740" w:type="dxa"/>
            <w:tcBorders>
              <w:top w:val="nil"/>
              <w:left w:val="nil"/>
              <w:bottom w:val="single" w:sz="4" w:space="0" w:color="auto"/>
              <w:right w:val="single" w:sz="4" w:space="0" w:color="auto"/>
            </w:tcBorders>
            <w:noWrap/>
            <w:vAlign w:val="center"/>
          </w:tcPr>
          <w:p w14:paraId="2AFA3BD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189025A4"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4D03DAA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0VH041Z</w:t>
            </w:r>
          </w:p>
        </w:tc>
        <w:tc>
          <w:tcPr>
            <w:tcW w:w="696" w:type="dxa"/>
            <w:tcBorders>
              <w:top w:val="nil"/>
              <w:left w:val="nil"/>
              <w:bottom w:val="single" w:sz="4" w:space="0" w:color="auto"/>
              <w:right w:val="single" w:sz="4" w:space="0" w:color="auto"/>
            </w:tcBorders>
            <w:noWrap/>
            <w:vAlign w:val="center"/>
          </w:tcPr>
          <w:p w14:paraId="27E8688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0YHF01Z</w:t>
            </w:r>
          </w:p>
        </w:tc>
        <w:tc>
          <w:tcPr>
            <w:tcW w:w="696" w:type="dxa"/>
            <w:tcBorders>
              <w:top w:val="nil"/>
              <w:left w:val="nil"/>
              <w:bottom w:val="single" w:sz="4" w:space="0" w:color="auto"/>
              <w:right w:val="single" w:sz="4" w:space="0" w:color="auto"/>
            </w:tcBorders>
            <w:noWrap/>
            <w:vAlign w:val="center"/>
          </w:tcPr>
          <w:p w14:paraId="19FEC26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D01798Z</w:t>
            </w:r>
          </w:p>
        </w:tc>
        <w:tc>
          <w:tcPr>
            <w:tcW w:w="703" w:type="dxa"/>
            <w:tcBorders>
              <w:top w:val="nil"/>
              <w:left w:val="nil"/>
              <w:bottom w:val="single" w:sz="4" w:space="0" w:color="auto"/>
              <w:right w:val="single" w:sz="4" w:space="0" w:color="auto"/>
            </w:tcBorders>
            <w:noWrap/>
            <w:vAlign w:val="center"/>
          </w:tcPr>
          <w:p w14:paraId="5D75E96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D7149BZ</w:t>
            </w:r>
          </w:p>
        </w:tc>
        <w:tc>
          <w:tcPr>
            <w:tcW w:w="703" w:type="dxa"/>
            <w:tcBorders>
              <w:top w:val="nil"/>
              <w:left w:val="nil"/>
              <w:bottom w:val="single" w:sz="4" w:space="0" w:color="auto"/>
              <w:right w:val="single" w:sz="4" w:space="0" w:color="auto"/>
            </w:tcBorders>
            <w:noWrap/>
            <w:vAlign w:val="center"/>
          </w:tcPr>
          <w:p w14:paraId="0F88D0E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D9080ZZ</w:t>
            </w:r>
          </w:p>
        </w:tc>
        <w:tc>
          <w:tcPr>
            <w:tcW w:w="736" w:type="dxa"/>
            <w:tcBorders>
              <w:top w:val="nil"/>
              <w:left w:val="nil"/>
              <w:bottom w:val="single" w:sz="4" w:space="0" w:color="auto"/>
              <w:right w:val="single" w:sz="4" w:space="0" w:color="auto"/>
            </w:tcBorders>
            <w:noWrap/>
            <w:vAlign w:val="center"/>
          </w:tcPr>
          <w:p w14:paraId="0EC3847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D9199CZ</w:t>
            </w:r>
          </w:p>
        </w:tc>
        <w:tc>
          <w:tcPr>
            <w:tcW w:w="736" w:type="dxa"/>
            <w:tcBorders>
              <w:top w:val="nil"/>
              <w:left w:val="nil"/>
              <w:bottom w:val="single" w:sz="4" w:space="0" w:color="auto"/>
              <w:right w:val="single" w:sz="4" w:space="0" w:color="auto"/>
            </w:tcBorders>
            <w:noWrap/>
            <w:vAlign w:val="center"/>
          </w:tcPr>
          <w:p w14:paraId="7DBC97F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DB11B7Z</w:t>
            </w:r>
          </w:p>
        </w:tc>
        <w:tc>
          <w:tcPr>
            <w:tcW w:w="695" w:type="dxa"/>
            <w:tcBorders>
              <w:top w:val="nil"/>
              <w:left w:val="nil"/>
              <w:bottom w:val="single" w:sz="4" w:space="0" w:color="auto"/>
              <w:right w:val="single" w:sz="4" w:space="0" w:color="auto"/>
            </w:tcBorders>
            <w:noWrap/>
            <w:vAlign w:val="center"/>
          </w:tcPr>
          <w:p w14:paraId="471E284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DD10B9Z</w:t>
            </w:r>
          </w:p>
        </w:tc>
        <w:tc>
          <w:tcPr>
            <w:tcW w:w="695" w:type="dxa"/>
            <w:tcBorders>
              <w:top w:val="nil"/>
              <w:left w:val="nil"/>
              <w:bottom w:val="single" w:sz="4" w:space="0" w:color="auto"/>
              <w:right w:val="single" w:sz="4" w:space="0" w:color="auto"/>
            </w:tcBorders>
            <w:noWrap/>
            <w:vAlign w:val="center"/>
          </w:tcPr>
          <w:p w14:paraId="6AFB43D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DF10BYZ</w:t>
            </w:r>
          </w:p>
        </w:tc>
        <w:tc>
          <w:tcPr>
            <w:tcW w:w="695" w:type="dxa"/>
            <w:tcBorders>
              <w:top w:val="nil"/>
              <w:left w:val="nil"/>
              <w:bottom w:val="single" w:sz="4" w:space="0" w:color="auto"/>
              <w:right w:val="single" w:sz="4" w:space="0" w:color="auto"/>
            </w:tcBorders>
            <w:noWrap/>
            <w:vAlign w:val="center"/>
          </w:tcPr>
          <w:p w14:paraId="446777F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DG15BB1</w:t>
            </w:r>
          </w:p>
        </w:tc>
        <w:tc>
          <w:tcPr>
            <w:tcW w:w="695" w:type="dxa"/>
            <w:tcBorders>
              <w:top w:val="nil"/>
              <w:left w:val="nil"/>
              <w:bottom w:val="single" w:sz="4" w:space="0" w:color="auto"/>
              <w:right w:val="single" w:sz="4" w:space="0" w:color="auto"/>
            </w:tcBorders>
            <w:noWrap/>
            <w:vAlign w:val="center"/>
          </w:tcPr>
          <w:p w14:paraId="5071E9D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DP023ZZ</w:t>
            </w:r>
          </w:p>
        </w:tc>
        <w:tc>
          <w:tcPr>
            <w:tcW w:w="744" w:type="dxa"/>
            <w:tcBorders>
              <w:top w:val="nil"/>
              <w:left w:val="nil"/>
              <w:bottom w:val="single" w:sz="4" w:space="0" w:color="auto"/>
              <w:right w:val="single" w:sz="4" w:space="0" w:color="auto"/>
            </w:tcBorders>
            <w:noWrap/>
            <w:vAlign w:val="center"/>
          </w:tcPr>
          <w:p w14:paraId="3D23BB6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DT11BCZ</w:t>
            </w:r>
          </w:p>
        </w:tc>
        <w:tc>
          <w:tcPr>
            <w:tcW w:w="777" w:type="dxa"/>
            <w:tcBorders>
              <w:top w:val="nil"/>
              <w:left w:val="nil"/>
              <w:bottom w:val="single" w:sz="4" w:space="0" w:color="auto"/>
              <w:right w:val="single" w:sz="4" w:space="0" w:color="auto"/>
            </w:tcBorders>
            <w:noWrap/>
            <w:vAlign w:val="center"/>
          </w:tcPr>
          <w:p w14:paraId="1ED985B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DV11B9Z</w:t>
            </w:r>
          </w:p>
        </w:tc>
        <w:tc>
          <w:tcPr>
            <w:tcW w:w="740" w:type="dxa"/>
            <w:tcBorders>
              <w:top w:val="nil"/>
              <w:left w:val="nil"/>
              <w:bottom w:val="single" w:sz="4" w:space="0" w:color="auto"/>
              <w:right w:val="single" w:sz="4" w:space="0" w:color="auto"/>
            </w:tcBorders>
            <w:noWrap/>
            <w:vAlign w:val="center"/>
          </w:tcPr>
          <w:p w14:paraId="19EC47E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653DC707"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6D00D68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0VH071Z</w:t>
            </w:r>
          </w:p>
        </w:tc>
        <w:tc>
          <w:tcPr>
            <w:tcW w:w="696" w:type="dxa"/>
            <w:tcBorders>
              <w:top w:val="nil"/>
              <w:left w:val="nil"/>
              <w:bottom w:val="single" w:sz="4" w:space="0" w:color="auto"/>
              <w:right w:val="single" w:sz="4" w:space="0" w:color="auto"/>
            </w:tcBorders>
            <w:noWrap/>
            <w:vAlign w:val="center"/>
          </w:tcPr>
          <w:p w14:paraId="5433AE1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0YHF31Z</w:t>
            </w:r>
          </w:p>
        </w:tc>
        <w:tc>
          <w:tcPr>
            <w:tcW w:w="696" w:type="dxa"/>
            <w:tcBorders>
              <w:top w:val="nil"/>
              <w:left w:val="nil"/>
              <w:bottom w:val="single" w:sz="4" w:space="0" w:color="auto"/>
              <w:right w:val="single" w:sz="4" w:space="0" w:color="auto"/>
            </w:tcBorders>
            <w:noWrap/>
            <w:vAlign w:val="center"/>
          </w:tcPr>
          <w:p w14:paraId="5DABBF7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D01799Z</w:t>
            </w:r>
          </w:p>
        </w:tc>
        <w:tc>
          <w:tcPr>
            <w:tcW w:w="703" w:type="dxa"/>
            <w:tcBorders>
              <w:top w:val="nil"/>
              <w:left w:val="nil"/>
              <w:bottom w:val="single" w:sz="4" w:space="0" w:color="auto"/>
              <w:right w:val="single" w:sz="4" w:space="0" w:color="auto"/>
            </w:tcBorders>
            <w:noWrap/>
            <w:vAlign w:val="center"/>
          </w:tcPr>
          <w:p w14:paraId="20DC264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D7149CZ</w:t>
            </w:r>
          </w:p>
        </w:tc>
        <w:tc>
          <w:tcPr>
            <w:tcW w:w="703" w:type="dxa"/>
            <w:tcBorders>
              <w:top w:val="nil"/>
              <w:left w:val="nil"/>
              <w:bottom w:val="single" w:sz="4" w:space="0" w:color="auto"/>
              <w:right w:val="single" w:sz="4" w:space="0" w:color="auto"/>
            </w:tcBorders>
            <w:noWrap/>
            <w:vAlign w:val="center"/>
          </w:tcPr>
          <w:p w14:paraId="38B5053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D9081ZZ</w:t>
            </w:r>
          </w:p>
        </w:tc>
        <w:tc>
          <w:tcPr>
            <w:tcW w:w="736" w:type="dxa"/>
            <w:tcBorders>
              <w:top w:val="nil"/>
              <w:left w:val="nil"/>
              <w:bottom w:val="single" w:sz="4" w:space="0" w:color="auto"/>
              <w:right w:val="single" w:sz="4" w:space="0" w:color="auto"/>
            </w:tcBorders>
            <w:noWrap/>
            <w:vAlign w:val="center"/>
          </w:tcPr>
          <w:p w14:paraId="1395511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D9199YZ</w:t>
            </w:r>
          </w:p>
        </w:tc>
        <w:tc>
          <w:tcPr>
            <w:tcW w:w="736" w:type="dxa"/>
            <w:tcBorders>
              <w:top w:val="nil"/>
              <w:left w:val="nil"/>
              <w:bottom w:val="single" w:sz="4" w:space="0" w:color="auto"/>
              <w:right w:val="single" w:sz="4" w:space="0" w:color="auto"/>
            </w:tcBorders>
            <w:noWrap/>
            <w:vAlign w:val="center"/>
          </w:tcPr>
          <w:p w14:paraId="6254B7D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DB11B8Z</w:t>
            </w:r>
          </w:p>
        </w:tc>
        <w:tc>
          <w:tcPr>
            <w:tcW w:w="695" w:type="dxa"/>
            <w:tcBorders>
              <w:top w:val="nil"/>
              <w:left w:val="nil"/>
              <w:bottom w:val="single" w:sz="4" w:space="0" w:color="auto"/>
              <w:right w:val="single" w:sz="4" w:space="0" w:color="auto"/>
            </w:tcBorders>
            <w:noWrap/>
            <w:vAlign w:val="center"/>
          </w:tcPr>
          <w:p w14:paraId="671DC72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DD10BB1</w:t>
            </w:r>
          </w:p>
        </w:tc>
        <w:tc>
          <w:tcPr>
            <w:tcW w:w="695" w:type="dxa"/>
            <w:tcBorders>
              <w:top w:val="nil"/>
              <w:left w:val="nil"/>
              <w:bottom w:val="single" w:sz="4" w:space="0" w:color="auto"/>
              <w:right w:val="single" w:sz="4" w:space="0" w:color="auto"/>
            </w:tcBorders>
            <w:noWrap/>
            <w:vAlign w:val="center"/>
          </w:tcPr>
          <w:p w14:paraId="7C6E6D1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DF1197Z</w:t>
            </w:r>
          </w:p>
        </w:tc>
        <w:tc>
          <w:tcPr>
            <w:tcW w:w="695" w:type="dxa"/>
            <w:tcBorders>
              <w:top w:val="nil"/>
              <w:left w:val="nil"/>
              <w:bottom w:val="single" w:sz="4" w:space="0" w:color="auto"/>
              <w:right w:val="single" w:sz="4" w:space="0" w:color="auto"/>
            </w:tcBorders>
            <w:noWrap/>
            <w:vAlign w:val="center"/>
          </w:tcPr>
          <w:p w14:paraId="335C45E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DG15BBZ</w:t>
            </w:r>
          </w:p>
        </w:tc>
        <w:tc>
          <w:tcPr>
            <w:tcW w:w="695" w:type="dxa"/>
            <w:tcBorders>
              <w:top w:val="nil"/>
              <w:left w:val="nil"/>
              <w:bottom w:val="single" w:sz="4" w:space="0" w:color="auto"/>
              <w:right w:val="single" w:sz="4" w:space="0" w:color="auto"/>
            </w:tcBorders>
            <w:noWrap/>
            <w:vAlign w:val="center"/>
          </w:tcPr>
          <w:p w14:paraId="75F37A0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DP024ZZ</w:t>
            </w:r>
          </w:p>
        </w:tc>
        <w:tc>
          <w:tcPr>
            <w:tcW w:w="744" w:type="dxa"/>
            <w:tcBorders>
              <w:top w:val="nil"/>
              <w:left w:val="nil"/>
              <w:bottom w:val="single" w:sz="4" w:space="0" w:color="auto"/>
              <w:right w:val="single" w:sz="4" w:space="0" w:color="auto"/>
            </w:tcBorders>
            <w:noWrap/>
            <w:vAlign w:val="center"/>
          </w:tcPr>
          <w:p w14:paraId="189D2BB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DT11BYZ</w:t>
            </w:r>
          </w:p>
        </w:tc>
        <w:tc>
          <w:tcPr>
            <w:tcW w:w="777" w:type="dxa"/>
            <w:tcBorders>
              <w:top w:val="nil"/>
              <w:left w:val="nil"/>
              <w:bottom w:val="single" w:sz="4" w:space="0" w:color="auto"/>
              <w:right w:val="single" w:sz="4" w:space="0" w:color="auto"/>
            </w:tcBorders>
            <w:noWrap/>
            <w:vAlign w:val="center"/>
          </w:tcPr>
          <w:p w14:paraId="60A30F4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DV11BB1</w:t>
            </w:r>
          </w:p>
        </w:tc>
        <w:tc>
          <w:tcPr>
            <w:tcW w:w="740" w:type="dxa"/>
            <w:tcBorders>
              <w:top w:val="nil"/>
              <w:left w:val="nil"/>
              <w:bottom w:val="single" w:sz="4" w:space="0" w:color="auto"/>
              <w:right w:val="single" w:sz="4" w:space="0" w:color="auto"/>
            </w:tcBorders>
            <w:noWrap/>
            <w:vAlign w:val="center"/>
          </w:tcPr>
          <w:p w14:paraId="6A8E040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2B5A2450"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0E0937C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0VH081Z</w:t>
            </w:r>
          </w:p>
        </w:tc>
        <w:tc>
          <w:tcPr>
            <w:tcW w:w="696" w:type="dxa"/>
            <w:tcBorders>
              <w:top w:val="nil"/>
              <w:left w:val="nil"/>
              <w:bottom w:val="single" w:sz="4" w:space="0" w:color="auto"/>
              <w:right w:val="single" w:sz="4" w:space="0" w:color="auto"/>
            </w:tcBorders>
            <w:noWrap/>
            <w:vAlign w:val="center"/>
          </w:tcPr>
          <w:p w14:paraId="12ACA34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0YHF41Z</w:t>
            </w:r>
          </w:p>
        </w:tc>
        <w:tc>
          <w:tcPr>
            <w:tcW w:w="696" w:type="dxa"/>
            <w:tcBorders>
              <w:top w:val="nil"/>
              <w:left w:val="nil"/>
              <w:bottom w:val="single" w:sz="4" w:space="0" w:color="auto"/>
              <w:right w:val="single" w:sz="4" w:space="0" w:color="auto"/>
            </w:tcBorders>
            <w:noWrap/>
            <w:vAlign w:val="center"/>
          </w:tcPr>
          <w:p w14:paraId="0400D58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D0179BZ</w:t>
            </w:r>
          </w:p>
        </w:tc>
        <w:tc>
          <w:tcPr>
            <w:tcW w:w="703" w:type="dxa"/>
            <w:tcBorders>
              <w:top w:val="nil"/>
              <w:left w:val="nil"/>
              <w:bottom w:val="single" w:sz="4" w:space="0" w:color="auto"/>
              <w:right w:val="single" w:sz="4" w:space="0" w:color="auto"/>
            </w:tcBorders>
            <w:noWrap/>
            <w:vAlign w:val="center"/>
          </w:tcPr>
          <w:p w14:paraId="2F0C63C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D7149YZ</w:t>
            </w:r>
          </w:p>
        </w:tc>
        <w:tc>
          <w:tcPr>
            <w:tcW w:w="703" w:type="dxa"/>
            <w:tcBorders>
              <w:top w:val="nil"/>
              <w:left w:val="nil"/>
              <w:bottom w:val="single" w:sz="4" w:space="0" w:color="auto"/>
              <w:right w:val="single" w:sz="4" w:space="0" w:color="auto"/>
            </w:tcBorders>
            <w:noWrap/>
            <w:vAlign w:val="center"/>
          </w:tcPr>
          <w:p w14:paraId="095B901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D9082ZZ</w:t>
            </w:r>
          </w:p>
        </w:tc>
        <w:tc>
          <w:tcPr>
            <w:tcW w:w="736" w:type="dxa"/>
            <w:tcBorders>
              <w:top w:val="nil"/>
              <w:left w:val="nil"/>
              <w:bottom w:val="single" w:sz="4" w:space="0" w:color="auto"/>
              <w:right w:val="single" w:sz="4" w:space="0" w:color="auto"/>
            </w:tcBorders>
            <w:noWrap/>
            <w:vAlign w:val="center"/>
          </w:tcPr>
          <w:p w14:paraId="18B2DBC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D919B6Z</w:t>
            </w:r>
          </w:p>
        </w:tc>
        <w:tc>
          <w:tcPr>
            <w:tcW w:w="736" w:type="dxa"/>
            <w:tcBorders>
              <w:top w:val="nil"/>
              <w:left w:val="nil"/>
              <w:bottom w:val="single" w:sz="4" w:space="0" w:color="auto"/>
              <w:right w:val="single" w:sz="4" w:space="0" w:color="auto"/>
            </w:tcBorders>
            <w:noWrap/>
            <w:vAlign w:val="center"/>
          </w:tcPr>
          <w:p w14:paraId="20A647F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DB11B9Z</w:t>
            </w:r>
          </w:p>
        </w:tc>
        <w:tc>
          <w:tcPr>
            <w:tcW w:w="695" w:type="dxa"/>
            <w:tcBorders>
              <w:top w:val="nil"/>
              <w:left w:val="nil"/>
              <w:bottom w:val="single" w:sz="4" w:space="0" w:color="auto"/>
              <w:right w:val="single" w:sz="4" w:space="0" w:color="auto"/>
            </w:tcBorders>
            <w:noWrap/>
            <w:vAlign w:val="center"/>
          </w:tcPr>
          <w:p w14:paraId="2622E2E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DD10BBZ</w:t>
            </w:r>
          </w:p>
        </w:tc>
        <w:tc>
          <w:tcPr>
            <w:tcW w:w="695" w:type="dxa"/>
            <w:tcBorders>
              <w:top w:val="nil"/>
              <w:left w:val="nil"/>
              <w:bottom w:val="single" w:sz="4" w:space="0" w:color="auto"/>
              <w:right w:val="single" w:sz="4" w:space="0" w:color="auto"/>
            </w:tcBorders>
            <w:noWrap/>
            <w:vAlign w:val="center"/>
          </w:tcPr>
          <w:p w14:paraId="2367CFE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DF1198Z</w:t>
            </w:r>
          </w:p>
        </w:tc>
        <w:tc>
          <w:tcPr>
            <w:tcW w:w="695" w:type="dxa"/>
            <w:tcBorders>
              <w:top w:val="nil"/>
              <w:left w:val="nil"/>
              <w:bottom w:val="single" w:sz="4" w:space="0" w:color="auto"/>
              <w:right w:val="single" w:sz="4" w:space="0" w:color="auto"/>
            </w:tcBorders>
            <w:noWrap/>
            <w:vAlign w:val="center"/>
          </w:tcPr>
          <w:p w14:paraId="609E85F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DG15BCZ</w:t>
            </w:r>
          </w:p>
        </w:tc>
        <w:tc>
          <w:tcPr>
            <w:tcW w:w="695" w:type="dxa"/>
            <w:tcBorders>
              <w:top w:val="nil"/>
              <w:left w:val="nil"/>
              <w:bottom w:val="single" w:sz="4" w:space="0" w:color="auto"/>
              <w:right w:val="single" w:sz="4" w:space="0" w:color="auto"/>
            </w:tcBorders>
            <w:noWrap/>
            <w:vAlign w:val="center"/>
          </w:tcPr>
          <w:p w14:paraId="3C851F8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DP025ZZ</w:t>
            </w:r>
          </w:p>
        </w:tc>
        <w:tc>
          <w:tcPr>
            <w:tcW w:w="744" w:type="dxa"/>
            <w:tcBorders>
              <w:top w:val="nil"/>
              <w:left w:val="nil"/>
              <w:bottom w:val="single" w:sz="4" w:space="0" w:color="auto"/>
              <w:right w:val="single" w:sz="4" w:space="0" w:color="auto"/>
            </w:tcBorders>
            <w:noWrap/>
            <w:vAlign w:val="center"/>
          </w:tcPr>
          <w:p w14:paraId="5A185C7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DT1297Z</w:t>
            </w:r>
          </w:p>
        </w:tc>
        <w:tc>
          <w:tcPr>
            <w:tcW w:w="777" w:type="dxa"/>
            <w:tcBorders>
              <w:top w:val="nil"/>
              <w:left w:val="nil"/>
              <w:bottom w:val="single" w:sz="4" w:space="0" w:color="auto"/>
              <w:right w:val="single" w:sz="4" w:space="0" w:color="auto"/>
            </w:tcBorders>
            <w:noWrap/>
            <w:vAlign w:val="center"/>
          </w:tcPr>
          <w:p w14:paraId="73A0C8F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DV11BBZ</w:t>
            </w:r>
          </w:p>
        </w:tc>
        <w:tc>
          <w:tcPr>
            <w:tcW w:w="740" w:type="dxa"/>
            <w:tcBorders>
              <w:top w:val="nil"/>
              <w:left w:val="nil"/>
              <w:bottom w:val="single" w:sz="4" w:space="0" w:color="auto"/>
              <w:right w:val="single" w:sz="4" w:space="0" w:color="auto"/>
            </w:tcBorders>
            <w:noWrap/>
            <w:vAlign w:val="center"/>
          </w:tcPr>
          <w:p w14:paraId="7A4B070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075EADB4"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3C2FD98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0WH001Z</w:t>
            </w:r>
          </w:p>
        </w:tc>
        <w:tc>
          <w:tcPr>
            <w:tcW w:w="696" w:type="dxa"/>
            <w:tcBorders>
              <w:top w:val="nil"/>
              <w:left w:val="nil"/>
              <w:bottom w:val="single" w:sz="4" w:space="0" w:color="auto"/>
              <w:right w:val="single" w:sz="4" w:space="0" w:color="auto"/>
            </w:tcBorders>
            <w:noWrap/>
            <w:vAlign w:val="center"/>
          </w:tcPr>
          <w:p w14:paraId="12B88F9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0YHG01Z</w:t>
            </w:r>
          </w:p>
        </w:tc>
        <w:tc>
          <w:tcPr>
            <w:tcW w:w="696" w:type="dxa"/>
            <w:tcBorders>
              <w:top w:val="nil"/>
              <w:left w:val="nil"/>
              <w:bottom w:val="single" w:sz="4" w:space="0" w:color="auto"/>
              <w:right w:val="single" w:sz="4" w:space="0" w:color="auto"/>
            </w:tcBorders>
            <w:noWrap/>
            <w:vAlign w:val="center"/>
          </w:tcPr>
          <w:p w14:paraId="4D69909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D0179CZ</w:t>
            </w:r>
          </w:p>
        </w:tc>
        <w:tc>
          <w:tcPr>
            <w:tcW w:w="703" w:type="dxa"/>
            <w:tcBorders>
              <w:top w:val="nil"/>
              <w:left w:val="nil"/>
              <w:bottom w:val="single" w:sz="4" w:space="0" w:color="auto"/>
              <w:right w:val="single" w:sz="4" w:space="0" w:color="auto"/>
            </w:tcBorders>
            <w:noWrap/>
            <w:vAlign w:val="center"/>
          </w:tcPr>
          <w:p w14:paraId="65DD9B1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D714B6Z</w:t>
            </w:r>
          </w:p>
        </w:tc>
        <w:tc>
          <w:tcPr>
            <w:tcW w:w="703" w:type="dxa"/>
            <w:tcBorders>
              <w:top w:val="nil"/>
              <w:left w:val="nil"/>
              <w:bottom w:val="single" w:sz="4" w:space="0" w:color="auto"/>
              <w:right w:val="single" w:sz="4" w:space="0" w:color="auto"/>
            </w:tcBorders>
            <w:noWrap/>
            <w:vAlign w:val="center"/>
          </w:tcPr>
          <w:p w14:paraId="0192D8A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D9083Z0</w:t>
            </w:r>
          </w:p>
        </w:tc>
        <w:tc>
          <w:tcPr>
            <w:tcW w:w="736" w:type="dxa"/>
            <w:tcBorders>
              <w:top w:val="nil"/>
              <w:left w:val="nil"/>
              <w:bottom w:val="single" w:sz="4" w:space="0" w:color="auto"/>
              <w:right w:val="single" w:sz="4" w:space="0" w:color="auto"/>
            </w:tcBorders>
            <w:noWrap/>
            <w:vAlign w:val="center"/>
          </w:tcPr>
          <w:p w14:paraId="798F6E9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D919B7Z</w:t>
            </w:r>
          </w:p>
        </w:tc>
        <w:tc>
          <w:tcPr>
            <w:tcW w:w="736" w:type="dxa"/>
            <w:tcBorders>
              <w:top w:val="nil"/>
              <w:left w:val="nil"/>
              <w:bottom w:val="single" w:sz="4" w:space="0" w:color="auto"/>
              <w:right w:val="single" w:sz="4" w:space="0" w:color="auto"/>
            </w:tcBorders>
            <w:noWrap/>
            <w:vAlign w:val="center"/>
          </w:tcPr>
          <w:p w14:paraId="0E9184F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DB11BB1</w:t>
            </w:r>
          </w:p>
        </w:tc>
        <w:tc>
          <w:tcPr>
            <w:tcW w:w="695" w:type="dxa"/>
            <w:tcBorders>
              <w:top w:val="nil"/>
              <w:left w:val="nil"/>
              <w:bottom w:val="single" w:sz="4" w:space="0" w:color="auto"/>
              <w:right w:val="single" w:sz="4" w:space="0" w:color="auto"/>
            </w:tcBorders>
            <w:noWrap/>
            <w:vAlign w:val="center"/>
          </w:tcPr>
          <w:p w14:paraId="7FA710C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DD10BCZ</w:t>
            </w:r>
          </w:p>
        </w:tc>
        <w:tc>
          <w:tcPr>
            <w:tcW w:w="695" w:type="dxa"/>
            <w:tcBorders>
              <w:top w:val="nil"/>
              <w:left w:val="nil"/>
              <w:bottom w:val="single" w:sz="4" w:space="0" w:color="auto"/>
              <w:right w:val="single" w:sz="4" w:space="0" w:color="auto"/>
            </w:tcBorders>
            <w:noWrap/>
            <w:vAlign w:val="center"/>
          </w:tcPr>
          <w:p w14:paraId="473CB28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DF1199Z</w:t>
            </w:r>
          </w:p>
        </w:tc>
        <w:tc>
          <w:tcPr>
            <w:tcW w:w="695" w:type="dxa"/>
            <w:tcBorders>
              <w:top w:val="nil"/>
              <w:left w:val="nil"/>
              <w:bottom w:val="single" w:sz="4" w:space="0" w:color="auto"/>
              <w:right w:val="single" w:sz="4" w:space="0" w:color="auto"/>
            </w:tcBorders>
            <w:noWrap/>
            <w:vAlign w:val="center"/>
          </w:tcPr>
          <w:p w14:paraId="7E9AFE5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DG15BYZ</w:t>
            </w:r>
          </w:p>
        </w:tc>
        <w:tc>
          <w:tcPr>
            <w:tcW w:w="695" w:type="dxa"/>
            <w:tcBorders>
              <w:top w:val="nil"/>
              <w:left w:val="nil"/>
              <w:bottom w:val="single" w:sz="4" w:space="0" w:color="auto"/>
              <w:right w:val="single" w:sz="4" w:space="0" w:color="auto"/>
            </w:tcBorders>
            <w:noWrap/>
            <w:vAlign w:val="center"/>
          </w:tcPr>
          <w:p w14:paraId="1B1D8E5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DP026ZZ</w:t>
            </w:r>
          </w:p>
        </w:tc>
        <w:tc>
          <w:tcPr>
            <w:tcW w:w="744" w:type="dxa"/>
            <w:tcBorders>
              <w:top w:val="nil"/>
              <w:left w:val="nil"/>
              <w:bottom w:val="single" w:sz="4" w:space="0" w:color="auto"/>
              <w:right w:val="single" w:sz="4" w:space="0" w:color="auto"/>
            </w:tcBorders>
            <w:noWrap/>
            <w:vAlign w:val="center"/>
          </w:tcPr>
          <w:p w14:paraId="57EA044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DT1298Z</w:t>
            </w:r>
          </w:p>
        </w:tc>
        <w:tc>
          <w:tcPr>
            <w:tcW w:w="777" w:type="dxa"/>
            <w:tcBorders>
              <w:top w:val="nil"/>
              <w:left w:val="nil"/>
              <w:bottom w:val="single" w:sz="4" w:space="0" w:color="auto"/>
              <w:right w:val="single" w:sz="4" w:space="0" w:color="auto"/>
            </w:tcBorders>
            <w:noWrap/>
            <w:vAlign w:val="center"/>
          </w:tcPr>
          <w:p w14:paraId="47B2265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DV11BCZ</w:t>
            </w:r>
          </w:p>
        </w:tc>
        <w:tc>
          <w:tcPr>
            <w:tcW w:w="740" w:type="dxa"/>
            <w:tcBorders>
              <w:top w:val="nil"/>
              <w:left w:val="nil"/>
              <w:bottom w:val="single" w:sz="4" w:space="0" w:color="auto"/>
              <w:right w:val="single" w:sz="4" w:space="0" w:color="auto"/>
            </w:tcBorders>
            <w:noWrap/>
            <w:vAlign w:val="center"/>
          </w:tcPr>
          <w:p w14:paraId="1876246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1CA5DB28"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563A8DA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0WH031Z</w:t>
            </w:r>
          </w:p>
        </w:tc>
        <w:tc>
          <w:tcPr>
            <w:tcW w:w="696" w:type="dxa"/>
            <w:tcBorders>
              <w:top w:val="nil"/>
              <w:left w:val="nil"/>
              <w:bottom w:val="single" w:sz="4" w:space="0" w:color="auto"/>
              <w:right w:val="single" w:sz="4" w:space="0" w:color="auto"/>
            </w:tcBorders>
            <w:noWrap/>
            <w:vAlign w:val="center"/>
          </w:tcPr>
          <w:p w14:paraId="1F5959D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0YHG31Z</w:t>
            </w:r>
          </w:p>
        </w:tc>
        <w:tc>
          <w:tcPr>
            <w:tcW w:w="696" w:type="dxa"/>
            <w:tcBorders>
              <w:top w:val="nil"/>
              <w:left w:val="nil"/>
              <w:bottom w:val="single" w:sz="4" w:space="0" w:color="auto"/>
              <w:right w:val="single" w:sz="4" w:space="0" w:color="auto"/>
            </w:tcBorders>
            <w:noWrap/>
            <w:vAlign w:val="center"/>
          </w:tcPr>
          <w:p w14:paraId="41D992C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D0179YZ</w:t>
            </w:r>
          </w:p>
        </w:tc>
        <w:tc>
          <w:tcPr>
            <w:tcW w:w="703" w:type="dxa"/>
            <w:tcBorders>
              <w:top w:val="nil"/>
              <w:left w:val="nil"/>
              <w:bottom w:val="single" w:sz="4" w:space="0" w:color="auto"/>
              <w:right w:val="single" w:sz="4" w:space="0" w:color="auto"/>
            </w:tcBorders>
            <w:noWrap/>
            <w:vAlign w:val="center"/>
          </w:tcPr>
          <w:p w14:paraId="52E1DE0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D714B7Z</w:t>
            </w:r>
          </w:p>
        </w:tc>
        <w:tc>
          <w:tcPr>
            <w:tcW w:w="703" w:type="dxa"/>
            <w:tcBorders>
              <w:top w:val="nil"/>
              <w:left w:val="nil"/>
              <w:bottom w:val="single" w:sz="4" w:space="0" w:color="auto"/>
              <w:right w:val="single" w:sz="4" w:space="0" w:color="auto"/>
            </w:tcBorders>
            <w:noWrap/>
            <w:vAlign w:val="center"/>
          </w:tcPr>
          <w:p w14:paraId="3E0F695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D9083ZZ</w:t>
            </w:r>
          </w:p>
        </w:tc>
        <w:tc>
          <w:tcPr>
            <w:tcW w:w="736" w:type="dxa"/>
            <w:tcBorders>
              <w:top w:val="nil"/>
              <w:left w:val="nil"/>
              <w:bottom w:val="single" w:sz="4" w:space="0" w:color="auto"/>
              <w:right w:val="single" w:sz="4" w:space="0" w:color="auto"/>
            </w:tcBorders>
            <w:noWrap/>
            <w:vAlign w:val="center"/>
          </w:tcPr>
          <w:p w14:paraId="704819C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D919B8Z</w:t>
            </w:r>
          </w:p>
        </w:tc>
        <w:tc>
          <w:tcPr>
            <w:tcW w:w="736" w:type="dxa"/>
            <w:tcBorders>
              <w:top w:val="nil"/>
              <w:left w:val="nil"/>
              <w:bottom w:val="single" w:sz="4" w:space="0" w:color="auto"/>
              <w:right w:val="single" w:sz="4" w:space="0" w:color="auto"/>
            </w:tcBorders>
            <w:noWrap/>
            <w:vAlign w:val="center"/>
          </w:tcPr>
          <w:p w14:paraId="19128AF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DB11BBZ</w:t>
            </w:r>
          </w:p>
        </w:tc>
        <w:tc>
          <w:tcPr>
            <w:tcW w:w="695" w:type="dxa"/>
            <w:tcBorders>
              <w:top w:val="nil"/>
              <w:left w:val="nil"/>
              <w:bottom w:val="single" w:sz="4" w:space="0" w:color="auto"/>
              <w:right w:val="single" w:sz="4" w:space="0" w:color="auto"/>
            </w:tcBorders>
            <w:noWrap/>
            <w:vAlign w:val="center"/>
          </w:tcPr>
          <w:p w14:paraId="776AEAB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DD10BYZ</w:t>
            </w:r>
          </w:p>
        </w:tc>
        <w:tc>
          <w:tcPr>
            <w:tcW w:w="695" w:type="dxa"/>
            <w:tcBorders>
              <w:top w:val="nil"/>
              <w:left w:val="nil"/>
              <w:bottom w:val="single" w:sz="4" w:space="0" w:color="auto"/>
              <w:right w:val="single" w:sz="4" w:space="0" w:color="auto"/>
            </w:tcBorders>
            <w:noWrap/>
            <w:vAlign w:val="center"/>
          </w:tcPr>
          <w:p w14:paraId="5BBA7FE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DF119BZ</w:t>
            </w:r>
          </w:p>
        </w:tc>
        <w:tc>
          <w:tcPr>
            <w:tcW w:w="695" w:type="dxa"/>
            <w:tcBorders>
              <w:top w:val="nil"/>
              <w:left w:val="nil"/>
              <w:bottom w:val="single" w:sz="4" w:space="0" w:color="auto"/>
              <w:right w:val="single" w:sz="4" w:space="0" w:color="auto"/>
            </w:tcBorders>
            <w:noWrap/>
            <w:vAlign w:val="center"/>
          </w:tcPr>
          <w:p w14:paraId="1CC8FD6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DGY07ZZ</w:t>
            </w:r>
          </w:p>
        </w:tc>
        <w:tc>
          <w:tcPr>
            <w:tcW w:w="695" w:type="dxa"/>
            <w:tcBorders>
              <w:top w:val="nil"/>
              <w:left w:val="nil"/>
              <w:bottom w:val="single" w:sz="4" w:space="0" w:color="auto"/>
              <w:right w:val="single" w:sz="4" w:space="0" w:color="auto"/>
            </w:tcBorders>
            <w:noWrap/>
            <w:vAlign w:val="center"/>
          </w:tcPr>
          <w:p w14:paraId="65AE65B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DP030ZZ</w:t>
            </w:r>
          </w:p>
        </w:tc>
        <w:tc>
          <w:tcPr>
            <w:tcW w:w="744" w:type="dxa"/>
            <w:tcBorders>
              <w:top w:val="nil"/>
              <w:left w:val="nil"/>
              <w:bottom w:val="single" w:sz="4" w:space="0" w:color="auto"/>
              <w:right w:val="single" w:sz="4" w:space="0" w:color="auto"/>
            </w:tcBorders>
            <w:noWrap/>
            <w:vAlign w:val="center"/>
          </w:tcPr>
          <w:p w14:paraId="6E81A6C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DT1299Z</w:t>
            </w:r>
          </w:p>
        </w:tc>
        <w:tc>
          <w:tcPr>
            <w:tcW w:w="777" w:type="dxa"/>
            <w:tcBorders>
              <w:top w:val="nil"/>
              <w:left w:val="nil"/>
              <w:bottom w:val="single" w:sz="4" w:space="0" w:color="auto"/>
              <w:right w:val="single" w:sz="4" w:space="0" w:color="auto"/>
            </w:tcBorders>
            <w:noWrap/>
            <w:vAlign w:val="center"/>
          </w:tcPr>
          <w:p w14:paraId="7EE8E79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DV11BYZ</w:t>
            </w:r>
          </w:p>
        </w:tc>
        <w:tc>
          <w:tcPr>
            <w:tcW w:w="740" w:type="dxa"/>
            <w:tcBorders>
              <w:top w:val="nil"/>
              <w:left w:val="nil"/>
              <w:bottom w:val="single" w:sz="4" w:space="0" w:color="auto"/>
              <w:right w:val="single" w:sz="4" w:space="0" w:color="auto"/>
            </w:tcBorders>
            <w:noWrap/>
            <w:vAlign w:val="center"/>
          </w:tcPr>
          <w:p w14:paraId="4809023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1B4053BC"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21D560B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0WH041Z</w:t>
            </w:r>
          </w:p>
        </w:tc>
        <w:tc>
          <w:tcPr>
            <w:tcW w:w="696" w:type="dxa"/>
            <w:tcBorders>
              <w:top w:val="nil"/>
              <w:left w:val="nil"/>
              <w:bottom w:val="single" w:sz="4" w:space="0" w:color="auto"/>
              <w:right w:val="single" w:sz="4" w:space="0" w:color="auto"/>
            </w:tcBorders>
            <w:noWrap/>
            <w:vAlign w:val="center"/>
          </w:tcPr>
          <w:p w14:paraId="11EBA4B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0YHG41Z</w:t>
            </w:r>
          </w:p>
        </w:tc>
        <w:tc>
          <w:tcPr>
            <w:tcW w:w="696" w:type="dxa"/>
            <w:tcBorders>
              <w:top w:val="nil"/>
              <w:left w:val="nil"/>
              <w:bottom w:val="single" w:sz="4" w:space="0" w:color="auto"/>
              <w:right w:val="single" w:sz="4" w:space="0" w:color="auto"/>
            </w:tcBorders>
            <w:noWrap/>
            <w:vAlign w:val="center"/>
          </w:tcPr>
          <w:p w14:paraId="181A093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D017B6Z</w:t>
            </w:r>
          </w:p>
        </w:tc>
        <w:tc>
          <w:tcPr>
            <w:tcW w:w="703" w:type="dxa"/>
            <w:tcBorders>
              <w:top w:val="nil"/>
              <w:left w:val="nil"/>
              <w:bottom w:val="single" w:sz="4" w:space="0" w:color="auto"/>
              <w:right w:val="single" w:sz="4" w:space="0" w:color="auto"/>
            </w:tcBorders>
            <w:noWrap/>
            <w:vAlign w:val="center"/>
          </w:tcPr>
          <w:p w14:paraId="39DF966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D714B8Z</w:t>
            </w:r>
          </w:p>
        </w:tc>
        <w:tc>
          <w:tcPr>
            <w:tcW w:w="703" w:type="dxa"/>
            <w:tcBorders>
              <w:top w:val="nil"/>
              <w:left w:val="nil"/>
              <w:bottom w:val="single" w:sz="4" w:space="0" w:color="auto"/>
              <w:right w:val="single" w:sz="4" w:space="0" w:color="auto"/>
            </w:tcBorders>
            <w:noWrap/>
            <w:vAlign w:val="center"/>
          </w:tcPr>
          <w:p w14:paraId="519A0C6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D9084ZZ</w:t>
            </w:r>
          </w:p>
        </w:tc>
        <w:tc>
          <w:tcPr>
            <w:tcW w:w="736" w:type="dxa"/>
            <w:tcBorders>
              <w:top w:val="nil"/>
              <w:left w:val="nil"/>
              <w:bottom w:val="single" w:sz="4" w:space="0" w:color="auto"/>
              <w:right w:val="single" w:sz="4" w:space="0" w:color="auto"/>
            </w:tcBorders>
            <w:noWrap/>
            <w:vAlign w:val="center"/>
          </w:tcPr>
          <w:p w14:paraId="1DDB294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D919B9Z</w:t>
            </w:r>
          </w:p>
        </w:tc>
        <w:tc>
          <w:tcPr>
            <w:tcW w:w="736" w:type="dxa"/>
            <w:tcBorders>
              <w:top w:val="nil"/>
              <w:left w:val="nil"/>
              <w:bottom w:val="single" w:sz="4" w:space="0" w:color="auto"/>
              <w:right w:val="single" w:sz="4" w:space="0" w:color="auto"/>
            </w:tcBorders>
            <w:noWrap/>
            <w:vAlign w:val="center"/>
          </w:tcPr>
          <w:p w14:paraId="7BCB82C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DB11BCZ</w:t>
            </w:r>
          </w:p>
        </w:tc>
        <w:tc>
          <w:tcPr>
            <w:tcW w:w="695" w:type="dxa"/>
            <w:tcBorders>
              <w:top w:val="nil"/>
              <w:left w:val="nil"/>
              <w:bottom w:val="single" w:sz="4" w:space="0" w:color="auto"/>
              <w:right w:val="single" w:sz="4" w:space="0" w:color="auto"/>
            </w:tcBorders>
            <w:noWrap/>
            <w:vAlign w:val="center"/>
          </w:tcPr>
          <w:p w14:paraId="4964DB0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DD1197Z</w:t>
            </w:r>
          </w:p>
        </w:tc>
        <w:tc>
          <w:tcPr>
            <w:tcW w:w="695" w:type="dxa"/>
            <w:tcBorders>
              <w:top w:val="nil"/>
              <w:left w:val="nil"/>
              <w:bottom w:val="single" w:sz="4" w:space="0" w:color="auto"/>
              <w:right w:val="single" w:sz="4" w:space="0" w:color="auto"/>
            </w:tcBorders>
            <w:noWrap/>
            <w:vAlign w:val="center"/>
          </w:tcPr>
          <w:p w14:paraId="3D340B3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DF119CZ</w:t>
            </w:r>
          </w:p>
        </w:tc>
        <w:tc>
          <w:tcPr>
            <w:tcW w:w="695" w:type="dxa"/>
            <w:tcBorders>
              <w:top w:val="nil"/>
              <w:left w:val="nil"/>
              <w:bottom w:val="single" w:sz="4" w:space="0" w:color="auto"/>
              <w:right w:val="single" w:sz="4" w:space="0" w:color="auto"/>
            </w:tcBorders>
            <w:noWrap/>
            <w:vAlign w:val="center"/>
          </w:tcPr>
          <w:p w14:paraId="109FFFA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DGY0FZZ</w:t>
            </w:r>
          </w:p>
        </w:tc>
        <w:tc>
          <w:tcPr>
            <w:tcW w:w="695" w:type="dxa"/>
            <w:tcBorders>
              <w:top w:val="nil"/>
              <w:left w:val="nil"/>
              <w:bottom w:val="single" w:sz="4" w:space="0" w:color="auto"/>
              <w:right w:val="single" w:sz="4" w:space="0" w:color="auto"/>
            </w:tcBorders>
            <w:noWrap/>
            <w:vAlign w:val="center"/>
          </w:tcPr>
          <w:p w14:paraId="651E562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DP031ZZ</w:t>
            </w:r>
          </w:p>
        </w:tc>
        <w:tc>
          <w:tcPr>
            <w:tcW w:w="744" w:type="dxa"/>
            <w:tcBorders>
              <w:top w:val="nil"/>
              <w:left w:val="nil"/>
              <w:bottom w:val="single" w:sz="4" w:space="0" w:color="auto"/>
              <w:right w:val="single" w:sz="4" w:space="0" w:color="auto"/>
            </w:tcBorders>
            <w:noWrap/>
            <w:vAlign w:val="center"/>
          </w:tcPr>
          <w:p w14:paraId="57DBAC0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DT129BZ</w:t>
            </w:r>
          </w:p>
        </w:tc>
        <w:tc>
          <w:tcPr>
            <w:tcW w:w="777" w:type="dxa"/>
            <w:tcBorders>
              <w:top w:val="nil"/>
              <w:left w:val="nil"/>
              <w:bottom w:val="single" w:sz="4" w:space="0" w:color="auto"/>
              <w:right w:val="single" w:sz="4" w:space="0" w:color="auto"/>
            </w:tcBorders>
            <w:noWrap/>
            <w:vAlign w:val="center"/>
          </w:tcPr>
          <w:p w14:paraId="216423B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DVY07ZZ</w:t>
            </w:r>
          </w:p>
        </w:tc>
        <w:tc>
          <w:tcPr>
            <w:tcW w:w="740" w:type="dxa"/>
            <w:tcBorders>
              <w:top w:val="nil"/>
              <w:left w:val="nil"/>
              <w:bottom w:val="single" w:sz="4" w:space="0" w:color="auto"/>
              <w:right w:val="single" w:sz="4" w:space="0" w:color="auto"/>
            </w:tcBorders>
            <w:noWrap/>
            <w:vAlign w:val="center"/>
          </w:tcPr>
          <w:p w14:paraId="19BA4D9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653265B9"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0DD902A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0WH101Z</w:t>
            </w:r>
          </w:p>
        </w:tc>
        <w:tc>
          <w:tcPr>
            <w:tcW w:w="696" w:type="dxa"/>
            <w:tcBorders>
              <w:top w:val="nil"/>
              <w:left w:val="nil"/>
              <w:bottom w:val="single" w:sz="4" w:space="0" w:color="auto"/>
              <w:right w:val="single" w:sz="4" w:space="0" w:color="auto"/>
            </w:tcBorders>
            <w:noWrap/>
            <w:vAlign w:val="center"/>
          </w:tcPr>
          <w:p w14:paraId="594792B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0YHH01Z</w:t>
            </w:r>
          </w:p>
        </w:tc>
        <w:tc>
          <w:tcPr>
            <w:tcW w:w="696" w:type="dxa"/>
            <w:tcBorders>
              <w:top w:val="nil"/>
              <w:left w:val="nil"/>
              <w:bottom w:val="single" w:sz="4" w:space="0" w:color="auto"/>
              <w:right w:val="single" w:sz="4" w:space="0" w:color="auto"/>
            </w:tcBorders>
            <w:noWrap/>
            <w:vAlign w:val="center"/>
          </w:tcPr>
          <w:p w14:paraId="29D44C5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D017B7Z</w:t>
            </w:r>
          </w:p>
        </w:tc>
        <w:tc>
          <w:tcPr>
            <w:tcW w:w="703" w:type="dxa"/>
            <w:tcBorders>
              <w:top w:val="nil"/>
              <w:left w:val="nil"/>
              <w:bottom w:val="single" w:sz="4" w:space="0" w:color="auto"/>
              <w:right w:val="single" w:sz="4" w:space="0" w:color="auto"/>
            </w:tcBorders>
            <w:noWrap/>
            <w:vAlign w:val="center"/>
          </w:tcPr>
          <w:p w14:paraId="5081D25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D714B9Z</w:t>
            </w:r>
          </w:p>
        </w:tc>
        <w:tc>
          <w:tcPr>
            <w:tcW w:w="703" w:type="dxa"/>
            <w:tcBorders>
              <w:top w:val="nil"/>
              <w:left w:val="nil"/>
              <w:bottom w:val="single" w:sz="4" w:space="0" w:color="auto"/>
              <w:right w:val="single" w:sz="4" w:space="0" w:color="auto"/>
            </w:tcBorders>
            <w:noWrap/>
            <w:vAlign w:val="center"/>
          </w:tcPr>
          <w:p w14:paraId="1F6E3B0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D9085ZZ</w:t>
            </w:r>
          </w:p>
        </w:tc>
        <w:tc>
          <w:tcPr>
            <w:tcW w:w="736" w:type="dxa"/>
            <w:tcBorders>
              <w:top w:val="nil"/>
              <w:left w:val="nil"/>
              <w:bottom w:val="single" w:sz="4" w:space="0" w:color="auto"/>
              <w:right w:val="single" w:sz="4" w:space="0" w:color="auto"/>
            </w:tcBorders>
            <w:noWrap/>
            <w:vAlign w:val="center"/>
          </w:tcPr>
          <w:p w14:paraId="62DC427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D919BB1</w:t>
            </w:r>
          </w:p>
        </w:tc>
        <w:tc>
          <w:tcPr>
            <w:tcW w:w="736" w:type="dxa"/>
            <w:tcBorders>
              <w:top w:val="nil"/>
              <w:left w:val="nil"/>
              <w:bottom w:val="single" w:sz="4" w:space="0" w:color="auto"/>
              <w:right w:val="single" w:sz="4" w:space="0" w:color="auto"/>
            </w:tcBorders>
            <w:noWrap/>
            <w:vAlign w:val="center"/>
          </w:tcPr>
          <w:p w14:paraId="36EE491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DB11BYZ</w:t>
            </w:r>
          </w:p>
        </w:tc>
        <w:tc>
          <w:tcPr>
            <w:tcW w:w="695" w:type="dxa"/>
            <w:tcBorders>
              <w:top w:val="nil"/>
              <w:left w:val="nil"/>
              <w:bottom w:val="single" w:sz="4" w:space="0" w:color="auto"/>
              <w:right w:val="single" w:sz="4" w:space="0" w:color="auto"/>
            </w:tcBorders>
            <w:noWrap/>
            <w:vAlign w:val="center"/>
          </w:tcPr>
          <w:p w14:paraId="6E76AEE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DD1198Z</w:t>
            </w:r>
          </w:p>
        </w:tc>
        <w:tc>
          <w:tcPr>
            <w:tcW w:w="695" w:type="dxa"/>
            <w:tcBorders>
              <w:top w:val="nil"/>
              <w:left w:val="nil"/>
              <w:bottom w:val="single" w:sz="4" w:space="0" w:color="auto"/>
              <w:right w:val="single" w:sz="4" w:space="0" w:color="auto"/>
            </w:tcBorders>
            <w:noWrap/>
            <w:vAlign w:val="center"/>
          </w:tcPr>
          <w:p w14:paraId="5A1FB81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DF119YZ</w:t>
            </w:r>
          </w:p>
        </w:tc>
        <w:tc>
          <w:tcPr>
            <w:tcW w:w="695" w:type="dxa"/>
            <w:tcBorders>
              <w:top w:val="nil"/>
              <w:left w:val="nil"/>
              <w:bottom w:val="single" w:sz="4" w:space="0" w:color="auto"/>
              <w:right w:val="single" w:sz="4" w:space="0" w:color="auto"/>
            </w:tcBorders>
            <w:noWrap/>
            <w:vAlign w:val="center"/>
          </w:tcPr>
          <w:p w14:paraId="0DE5453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DGY17ZZ</w:t>
            </w:r>
          </w:p>
        </w:tc>
        <w:tc>
          <w:tcPr>
            <w:tcW w:w="695" w:type="dxa"/>
            <w:tcBorders>
              <w:top w:val="nil"/>
              <w:left w:val="nil"/>
              <w:bottom w:val="single" w:sz="4" w:space="0" w:color="auto"/>
              <w:right w:val="single" w:sz="4" w:space="0" w:color="auto"/>
            </w:tcBorders>
            <w:noWrap/>
            <w:vAlign w:val="center"/>
          </w:tcPr>
          <w:p w14:paraId="2F9CE4B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DP032ZZ</w:t>
            </w:r>
          </w:p>
        </w:tc>
        <w:tc>
          <w:tcPr>
            <w:tcW w:w="744" w:type="dxa"/>
            <w:tcBorders>
              <w:top w:val="nil"/>
              <w:left w:val="nil"/>
              <w:bottom w:val="single" w:sz="4" w:space="0" w:color="auto"/>
              <w:right w:val="single" w:sz="4" w:space="0" w:color="auto"/>
            </w:tcBorders>
            <w:noWrap/>
            <w:vAlign w:val="center"/>
          </w:tcPr>
          <w:p w14:paraId="30FEE78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DT129CZ</w:t>
            </w:r>
          </w:p>
        </w:tc>
        <w:tc>
          <w:tcPr>
            <w:tcW w:w="777" w:type="dxa"/>
            <w:tcBorders>
              <w:top w:val="nil"/>
              <w:left w:val="nil"/>
              <w:bottom w:val="single" w:sz="4" w:space="0" w:color="auto"/>
              <w:right w:val="single" w:sz="4" w:space="0" w:color="auto"/>
            </w:tcBorders>
            <w:noWrap/>
            <w:vAlign w:val="center"/>
          </w:tcPr>
          <w:p w14:paraId="3E04A52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DVY0CZZ</w:t>
            </w:r>
          </w:p>
        </w:tc>
        <w:tc>
          <w:tcPr>
            <w:tcW w:w="740" w:type="dxa"/>
            <w:tcBorders>
              <w:top w:val="nil"/>
              <w:left w:val="nil"/>
              <w:bottom w:val="single" w:sz="4" w:space="0" w:color="auto"/>
              <w:right w:val="single" w:sz="4" w:space="0" w:color="auto"/>
            </w:tcBorders>
            <w:noWrap/>
            <w:vAlign w:val="center"/>
          </w:tcPr>
          <w:p w14:paraId="53404F6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2F103506"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5975657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0WH131Z</w:t>
            </w:r>
          </w:p>
        </w:tc>
        <w:tc>
          <w:tcPr>
            <w:tcW w:w="696" w:type="dxa"/>
            <w:tcBorders>
              <w:top w:val="nil"/>
              <w:left w:val="nil"/>
              <w:bottom w:val="single" w:sz="4" w:space="0" w:color="auto"/>
              <w:right w:val="single" w:sz="4" w:space="0" w:color="auto"/>
            </w:tcBorders>
            <w:noWrap/>
            <w:vAlign w:val="center"/>
          </w:tcPr>
          <w:p w14:paraId="07C2585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0YHH31Z</w:t>
            </w:r>
          </w:p>
        </w:tc>
        <w:tc>
          <w:tcPr>
            <w:tcW w:w="696" w:type="dxa"/>
            <w:tcBorders>
              <w:top w:val="nil"/>
              <w:left w:val="nil"/>
              <w:bottom w:val="single" w:sz="4" w:space="0" w:color="auto"/>
              <w:right w:val="single" w:sz="4" w:space="0" w:color="auto"/>
            </w:tcBorders>
            <w:noWrap/>
            <w:vAlign w:val="center"/>
          </w:tcPr>
          <w:p w14:paraId="45C4518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D017B8Z</w:t>
            </w:r>
          </w:p>
        </w:tc>
        <w:tc>
          <w:tcPr>
            <w:tcW w:w="703" w:type="dxa"/>
            <w:tcBorders>
              <w:top w:val="nil"/>
              <w:left w:val="nil"/>
              <w:bottom w:val="single" w:sz="4" w:space="0" w:color="auto"/>
              <w:right w:val="single" w:sz="4" w:space="0" w:color="auto"/>
            </w:tcBorders>
            <w:noWrap/>
            <w:vAlign w:val="center"/>
          </w:tcPr>
          <w:p w14:paraId="1778AA4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D714BB1</w:t>
            </w:r>
          </w:p>
        </w:tc>
        <w:tc>
          <w:tcPr>
            <w:tcW w:w="703" w:type="dxa"/>
            <w:tcBorders>
              <w:top w:val="nil"/>
              <w:left w:val="nil"/>
              <w:bottom w:val="single" w:sz="4" w:space="0" w:color="auto"/>
              <w:right w:val="single" w:sz="4" w:space="0" w:color="auto"/>
            </w:tcBorders>
            <w:noWrap/>
            <w:vAlign w:val="center"/>
          </w:tcPr>
          <w:p w14:paraId="0B28E71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D9086ZZ</w:t>
            </w:r>
          </w:p>
        </w:tc>
        <w:tc>
          <w:tcPr>
            <w:tcW w:w="736" w:type="dxa"/>
            <w:tcBorders>
              <w:top w:val="nil"/>
              <w:left w:val="nil"/>
              <w:bottom w:val="single" w:sz="4" w:space="0" w:color="auto"/>
              <w:right w:val="single" w:sz="4" w:space="0" w:color="auto"/>
            </w:tcBorders>
            <w:noWrap/>
            <w:vAlign w:val="center"/>
          </w:tcPr>
          <w:p w14:paraId="3B35546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D919BBZ</w:t>
            </w:r>
          </w:p>
        </w:tc>
        <w:tc>
          <w:tcPr>
            <w:tcW w:w="736" w:type="dxa"/>
            <w:tcBorders>
              <w:top w:val="nil"/>
              <w:left w:val="nil"/>
              <w:bottom w:val="single" w:sz="4" w:space="0" w:color="auto"/>
              <w:right w:val="single" w:sz="4" w:space="0" w:color="auto"/>
            </w:tcBorders>
            <w:noWrap/>
            <w:vAlign w:val="center"/>
          </w:tcPr>
          <w:p w14:paraId="07F3324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DB1297Z</w:t>
            </w:r>
          </w:p>
        </w:tc>
        <w:tc>
          <w:tcPr>
            <w:tcW w:w="695" w:type="dxa"/>
            <w:tcBorders>
              <w:top w:val="nil"/>
              <w:left w:val="nil"/>
              <w:bottom w:val="single" w:sz="4" w:space="0" w:color="auto"/>
              <w:right w:val="single" w:sz="4" w:space="0" w:color="auto"/>
            </w:tcBorders>
            <w:noWrap/>
            <w:vAlign w:val="center"/>
          </w:tcPr>
          <w:p w14:paraId="17DDBA1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DD1199Z</w:t>
            </w:r>
          </w:p>
        </w:tc>
        <w:tc>
          <w:tcPr>
            <w:tcW w:w="695" w:type="dxa"/>
            <w:tcBorders>
              <w:top w:val="nil"/>
              <w:left w:val="nil"/>
              <w:bottom w:val="single" w:sz="4" w:space="0" w:color="auto"/>
              <w:right w:val="single" w:sz="4" w:space="0" w:color="auto"/>
            </w:tcBorders>
            <w:noWrap/>
            <w:vAlign w:val="center"/>
          </w:tcPr>
          <w:p w14:paraId="303909C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DF11B6Z</w:t>
            </w:r>
          </w:p>
        </w:tc>
        <w:tc>
          <w:tcPr>
            <w:tcW w:w="695" w:type="dxa"/>
            <w:tcBorders>
              <w:top w:val="nil"/>
              <w:left w:val="nil"/>
              <w:bottom w:val="single" w:sz="4" w:space="0" w:color="auto"/>
              <w:right w:val="single" w:sz="4" w:space="0" w:color="auto"/>
            </w:tcBorders>
            <w:noWrap/>
            <w:vAlign w:val="center"/>
          </w:tcPr>
          <w:p w14:paraId="1739EA9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DGY1FZZ</w:t>
            </w:r>
          </w:p>
        </w:tc>
        <w:tc>
          <w:tcPr>
            <w:tcW w:w="695" w:type="dxa"/>
            <w:tcBorders>
              <w:top w:val="nil"/>
              <w:left w:val="nil"/>
              <w:bottom w:val="single" w:sz="4" w:space="0" w:color="auto"/>
              <w:right w:val="single" w:sz="4" w:space="0" w:color="auto"/>
            </w:tcBorders>
            <w:noWrap/>
            <w:vAlign w:val="center"/>
          </w:tcPr>
          <w:p w14:paraId="23E8A88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DP033Z0</w:t>
            </w:r>
          </w:p>
        </w:tc>
        <w:tc>
          <w:tcPr>
            <w:tcW w:w="744" w:type="dxa"/>
            <w:tcBorders>
              <w:top w:val="nil"/>
              <w:left w:val="nil"/>
              <w:bottom w:val="single" w:sz="4" w:space="0" w:color="auto"/>
              <w:right w:val="single" w:sz="4" w:space="0" w:color="auto"/>
            </w:tcBorders>
            <w:noWrap/>
            <w:vAlign w:val="center"/>
          </w:tcPr>
          <w:p w14:paraId="2F94F89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DT129YZ</w:t>
            </w:r>
          </w:p>
        </w:tc>
        <w:tc>
          <w:tcPr>
            <w:tcW w:w="777" w:type="dxa"/>
            <w:tcBorders>
              <w:top w:val="nil"/>
              <w:left w:val="nil"/>
              <w:bottom w:val="single" w:sz="4" w:space="0" w:color="auto"/>
              <w:right w:val="single" w:sz="4" w:space="0" w:color="auto"/>
            </w:tcBorders>
            <w:noWrap/>
            <w:vAlign w:val="center"/>
          </w:tcPr>
          <w:p w14:paraId="0111744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DVY0FZZ</w:t>
            </w:r>
          </w:p>
        </w:tc>
        <w:tc>
          <w:tcPr>
            <w:tcW w:w="740" w:type="dxa"/>
            <w:tcBorders>
              <w:top w:val="nil"/>
              <w:left w:val="nil"/>
              <w:bottom w:val="single" w:sz="4" w:space="0" w:color="auto"/>
              <w:right w:val="single" w:sz="4" w:space="0" w:color="auto"/>
            </w:tcBorders>
            <w:noWrap/>
            <w:vAlign w:val="center"/>
          </w:tcPr>
          <w:p w14:paraId="15A67CD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74E05724"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1BCF024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0WH141Z</w:t>
            </w:r>
          </w:p>
        </w:tc>
        <w:tc>
          <w:tcPr>
            <w:tcW w:w="696" w:type="dxa"/>
            <w:tcBorders>
              <w:top w:val="nil"/>
              <w:left w:val="nil"/>
              <w:bottom w:val="single" w:sz="4" w:space="0" w:color="auto"/>
              <w:right w:val="single" w:sz="4" w:space="0" w:color="auto"/>
            </w:tcBorders>
            <w:noWrap/>
            <w:vAlign w:val="center"/>
          </w:tcPr>
          <w:p w14:paraId="6F965C5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0YHH41Z</w:t>
            </w:r>
          </w:p>
        </w:tc>
        <w:tc>
          <w:tcPr>
            <w:tcW w:w="696" w:type="dxa"/>
            <w:tcBorders>
              <w:top w:val="nil"/>
              <w:left w:val="nil"/>
              <w:bottom w:val="single" w:sz="4" w:space="0" w:color="auto"/>
              <w:right w:val="single" w:sz="4" w:space="0" w:color="auto"/>
            </w:tcBorders>
            <w:noWrap/>
            <w:vAlign w:val="center"/>
          </w:tcPr>
          <w:p w14:paraId="7661DDF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D017B9Z</w:t>
            </w:r>
          </w:p>
        </w:tc>
        <w:tc>
          <w:tcPr>
            <w:tcW w:w="703" w:type="dxa"/>
            <w:tcBorders>
              <w:top w:val="nil"/>
              <w:left w:val="nil"/>
              <w:bottom w:val="single" w:sz="4" w:space="0" w:color="auto"/>
              <w:right w:val="single" w:sz="4" w:space="0" w:color="auto"/>
            </w:tcBorders>
            <w:noWrap/>
            <w:vAlign w:val="center"/>
          </w:tcPr>
          <w:p w14:paraId="238E541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D714BBZ</w:t>
            </w:r>
          </w:p>
        </w:tc>
        <w:tc>
          <w:tcPr>
            <w:tcW w:w="703" w:type="dxa"/>
            <w:tcBorders>
              <w:top w:val="nil"/>
              <w:left w:val="nil"/>
              <w:bottom w:val="single" w:sz="4" w:space="0" w:color="auto"/>
              <w:right w:val="single" w:sz="4" w:space="0" w:color="auto"/>
            </w:tcBorders>
            <w:noWrap/>
            <w:vAlign w:val="center"/>
          </w:tcPr>
          <w:p w14:paraId="263C786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D9090ZZ</w:t>
            </w:r>
          </w:p>
        </w:tc>
        <w:tc>
          <w:tcPr>
            <w:tcW w:w="736" w:type="dxa"/>
            <w:tcBorders>
              <w:top w:val="nil"/>
              <w:left w:val="nil"/>
              <w:bottom w:val="single" w:sz="4" w:space="0" w:color="auto"/>
              <w:right w:val="single" w:sz="4" w:space="0" w:color="auto"/>
            </w:tcBorders>
            <w:noWrap/>
            <w:vAlign w:val="center"/>
          </w:tcPr>
          <w:p w14:paraId="78E2F76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D919BCZ</w:t>
            </w:r>
          </w:p>
        </w:tc>
        <w:tc>
          <w:tcPr>
            <w:tcW w:w="736" w:type="dxa"/>
            <w:tcBorders>
              <w:top w:val="nil"/>
              <w:left w:val="nil"/>
              <w:bottom w:val="single" w:sz="4" w:space="0" w:color="auto"/>
              <w:right w:val="single" w:sz="4" w:space="0" w:color="auto"/>
            </w:tcBorders>
            <w:noWrap/>
            <w:vAlign w:val="center"/>
          </w:tcPr>
          <w:p w14:paraId="363A264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DB1298Z</w:t>
            </w:r>
          </w:p>
        </w:tc>
        <w:tc>
          <w:tcPr>
            <w:tcW w:w="695" w:type="dxa"/>
            <w:tcBorders>
              <w:top w:val="nil"/>
              <w:left w:val="nil"/>
              <w:bottom w:val="single" w:sz="4" w:space="0" w:color="auto"/>
              <w:right w:val="single" w:sz="4" w:space="0" w:color="auto"/>
            </w:tcBorders>
            <w:noWrap/>
            <w:vAlign w:val="center"/>
          </w:tcPr>
          <w:p w14:paraId="6FDB2F0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DD119BZ</w:t>
            </w:r>
          </w:p>
        </w:tc>
        <w:tc>
          <w:tcPr>
            <w:tcW w:w="695" w:type="dxa"/>
            <w:tcBorders>
              <w:top w:val="nil"/>
              <w:left w:val="nil"/>
              <w:bottom w:val="single" w:sz="4" w:space="0" w:color="auto"/>
              <w:right w:val="single" w:sz="4" w:space="0" w:color="auto"/>
            </w:tcBorders>
            <w:noWrap/>
            <w:vAlign w:val="center"/>
          </w:tcPr>
          <w:p w14:paraId="46A748E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DF11B7Z</w:t>
            </w:r>
          </w:p>
        </w:tc>
        <w:tc>
          <w:tcPr>
            <w:tcW w:w="695" w:type="dxa"/>
            <w:tcBorders>
              <w:top w:val="nil"/>
              <w:left w:val="nil"/>
              <w:bottom w:val="single" w:sz="4" w:space="0" w:color="auto"/>
              <w:right w:val="single" w:sz="4" w:space="0" w:color="auto"/>
            </w:tcBorders>
            <w:noWrap/>
            <w:vAlign w:val="center"/>
          </w:tcPr>
          <w:p w14:paraId="1AA586D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DGY27ZZ</w:t>
            </w:r>
          </w:p>
        </w:tc>
        <w:tc>
          <w:tcPr>
            <w:tcW w:w="695" w:type="dxa"/>
            <w:tcBorders>
              <w:top w:val="nil"/>
              <w:left w:val="nil"/>
              <w:bottom w:val="single" w:sz="4" w:space="0" w:color="auto"/>
              <w:right w:val="single" w:sz="4" w:space="0" w:color="auto"/>
            </w:tcBorders>
            <w:noWrap/>
            <w:vAlign w:val="center"/>
          </w:tcPr>
          <w:p w14:paraId="5B32984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DP033ZZ</w:t>
            </w:r>
          </w:p>
        </w:tc>
        <w:tc>
          <w:tcPr>
            <w:tcW w:w="744" w:type="dxa"/>
            <w:tcBorders>
              <w:top w:val="nil"/>
              <w:left w:val="nil"/>
              <w:bottom w:val="single" w:sz="4" w:space="0" w:color="auto"/>
              <w:right w:val="single" w:sz="4" w:space="0" w:color="auto"/>
            </w:tcBorders>
            <w:noWrap/>
            <w:vAlign w:val="center"/>
          </w:tcPr>
          <w:p w14:paraId="3F09DD0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DT12B6Z</w:t>
            </w:r>
          </w:p>
        </w:tc>
        <w:tc>
          <w:tcPr>
            <w:tcW w:w="777" w:type="dxa"/>
            <w:tcBorders>
              <w:top w:val="nil"/>
              <w:left w:val="nil"/>
              <w:bottom w:val="single" w:sz="4" w:space="0" w:color="auto"/>
              <w:right w:val="single" w:sz="4" w:space="0" w:color="auto"/>
            </w:tcBorders>
            <w:noWrap/>
            <w:vAlign w:val="center"/>
          </w:tcPr>
          <w:p w14:paraId="78701BB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DVY17ZZ</w:t>
            </w:r>
          </w:p>
        </w:tc>
        <w:tc>
          <w:tcPr>
            <w:tcW w:w="740" w:type="dxa"/>
            <w:tcBorders>
              <w:top w:val="nil"/>
              <w:left w:val="nil"/>
              <w:bottom w:val="single" w:sz="4" w:space="0" w:color="auto"/>
              <w:right w:val="single" w:sz="4" w:space="0" w:color="auto"/>
            </w:tcBorders>
            <w:noWrap/>
            <w:vAlign w:val="center"/>
          </w:tcPr>
          <w:p w14:paraId="7FE4500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73332D23"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5D7BFE7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0WH201Z</w:t>
            </w:r>
          </w:p>
        </w:tc>
        <w:tc>
          <w:tcPr>
            <w:tcW w:w="696" w:type="dxa"/>
            <w:tcBorders>
              <w:top w:val="nil"/>
              <w:left w:val="nil"/>
              <w:bottom w:val="single" w:sz="4" w:space="0" w:color="auto"/>
              <w:right w:val="single" w:sz="4" w:space="0" w:color="auto"/>
            </w:tcBorders>
            <w:noWrap/>
            <w:vAlign w:val="center"/>
          </w:tcPr>
          <w:p w14:paraId="78DE9F0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0YHJ01Z</w:t>
            </w:r>
          </w:p>
        </w:tc>
        <w:tc>
          <w:tcPr>
            <w:tcW w:w="696" w:type="dxa"/>
            <w:tcBorders>
              <w:top w:val="nil"/>
              <w:left w:val="nil"/>
              <w:bottom w:val="single" w:sz="4" w:space="0" w:color="auto"/>
              <w:right w:val="single" w:sz="4" w:space="0" w:color="auto"/>
            </w:tcBorders>
            <w:noWrap/>
            <w:vAlign w:val="center"/>
          </w:tcPr>
          <w:p w14:paraId="0F86DFE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D017BB1</w:t>
            </w:r>
          </w:p>
        </w:tc>
        <w:tc>
          <w:tcPr>
            <w:tcW w:w="703" w:type="dxa"/>
            <w:tcBorders>
              <w:top w:val="nil"/>
              <w:left w:val="nil"/>
              <w:bottom w:val="single" w:sz="4" w:space="0" w:color="auto"/>
              <w:right w:val="single" w:sz="4" w:space="0" w:color="auto"/>
            </w:tcBorders>
            <w:noWrap/>
            <w:vAlign w:val="center"/>
          </w:tcPr>
          <w:p w14:paraId="4448622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D714BCZ</w:t>
            </w:r>
          </w:p>
        </w:tc>
        <w:tc>
          <w:tcPr>
            <w:tcW w:w="703" w:type="dxa"/>
            <w:tcBorders>
              <w:top w:val="nil"/>
              <w:left w:val="nil"/>
              <w:bottom w:val="single" w:sz="4" w:space="0" w:color="auto"/>
              <w:right w:val="single" w:sz="4" w:space="0" w:color="auto"/>
            </w:tcBorders>
            <w:noWrap/>
            <w:vAlign w:val="center"/>
          </w:tcPr>
          <w:p w14:paraId="27EB609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D9091ZZ</w:t>
            </w:r>
          </w:p>
        </w:tc>
        <w:tc>
          <w:tcPr>
            <w:tcW w:w="736" w:type="dxa"/>
            <w:tcBorders>
              <w:top w:val="nil"/>
              <w:left w:val="nil"/>
              <w:bottom w:val="single" w:sz="4" w:space="0" w:color="auto"/>
              <w:right w:val="single" w:sz="4" w:space="0" w:color="auto"/>
            </w:tcBorders>
            <w:noWrap/>
            <w:vAlign w:val="center"/>
          </w:tcPr>
          <w:p w14:paraId="0BE47D0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D919BYZ</w:t>
            </w:r>
          </w:p>
        </w:tc>
        <w:tc>
          <w:tcPr>
            <w:tcW w:w="736" w:type="dxa"/>
            <w:tcBorders>
              <w:top w:val="nil"/>
              <w:left w:val="nil"/>
              <w:bottom w:val="single" w:sz="4" w:space="0" w:color="auto"/>
              <w:right w:val="single" w:sz="4" w:space="0" w:color="auto"/>
            </w:tcBorders>
            <w:noWrap/>
            <w:vAlign w:val="center"/>
          </w:tcPr>
          <w:p w14:paraId="579E6EE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DB1299Z</w:t>
            </w:r>
          </w:p>
        </w:tc>
        <w:tc>
          <w:tcPr>
            <w:tcW w:w="695" w:type="dxa"/>
            <w:tcBorders>
              <w:top w:val="nil"/>
              <w:left w:val="nil"/>
              <w:bottom w:val="single" w:sz="4" w:space="0" w:color="auto"/>
              <w:right w:val="single" w:sz="4" w:space="0" w:color="auto"/>
            </w:tcBorders>
            <w:noWrap/>
            <w:vAlign w:val="center"/>
          </w:tcPr>
          <w:p w14:paraId="7410A40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DD119CZ</w:t>
            </w:r>
          </w:p>
        </w:tc>
        <w:tc>
          <w:tcPr>
            <w:tcW w:w="695" w:type="dxa"/>
            <w:tcBorders>
              <w:top w:val="nil"/>
              <w:left w:val="nil"/>
              <w:bottom w:val="single" w:sz="4" w:space="0" w:color="auto"/>
              <w:right w:val="single" w:sz="4" w:space="0" w:color="auto"/>
            </w:tcBorders>
            <w:noWrap/>
            <w:vAlign w:val="center"/>
          </w:tcPr>
          <w:p w14:paraId="3D72594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DF11B8Z</w:t>
            </w:r>
          </w:p>
        </w:tc>
        <w:tc>
          <w:tcPr>
            <w:tcW w:w="695" w:type="dxa"/>
            <w:tcBorders>
              <w:top w:val="nil"/>
              <w:left w:val="nil"/>
              <w:bottom w:val="single" w:sz="4" w:space="0" w:color="auto"/>
              <w:right w:val="single" w:sz="4" w:space="0" w:color="auto"/>
            </w:tcBorders>
            <w:noWrap/>
            <w:vAlign w:val="center"/>
          </w:tcPr>
          <w:p w14:paraId="66D872A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DGY2FZZ</w:t>
            </w:r>
          </w:p>
        </w:tc>
        <w:tc>
          <w:tcPr>
            <w:tcW w:w="695" w:type="dxa"/>
            <w:tcBorders>
              <w:top w:val="nil"/>
              <w:left w:val="nil"/>
              <w:bottom w:val="single" w:sz="4" w:space="0" w:color="auto"/>
              <w:right w:val="single" w:sz="4" w:space="0" w:color="auto"/>
            </w:tcBorders>
            <w:noWrap/>
            <w:vAlign w:val="center"/>
          </w:tcPr>
          <w:p w14:paraId="18B44E4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DP034ZZ</w:t>
            </w:r>
          </w:p>
        </w:tc>
        <w:tc>
          <w:tcPr>
            <w:tcW w:w="744" w:type="dxa"/>
            <w:tcBorders>
              <w:top w:val="nil"/>
              <w:left w:val="nil"/>
              <w:bottom w:val="single" w:sz="4" w:space="0" w:color="auto"/>
              <w:right w:val="single" w:sz="4" w:space="0" w:color="auto"/>
            </w:tcBorders>
            <w:noWrap/>
            <w:vAlign w:val="center"/>
          </w:tcPr>
          <w:p w14:paraId="582C0E8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DT12B7Z</w:t>
            </w:r>
          </w:p>
        </w:tc>
        <w:tc>
          <w:tcPr>
            <w:tcW w:w="777" w:type="dxa"/>
            <w:tcBorders>
              <w:top w:val="nil"/>
              <w:left w:val="nil"/>
              <w:bottom w:val="single" w:sz="4" w:space="0" w:color="auto"/>
              <w:right w:val="single" w:sz="4" w:space="0" w:color="auto"/>
            </w:tcBorders>
            <w:noWrap/>
            <w:vAlign w:val="center"/>
          </w:tcPr>
          <w:p w14:paraId="2D3619E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DVY1FZZ</w:t>
            </w:r>
          </w:p>
        </w:tc>
        <w:tc>
          <w:tcPr>
            <w:tcW w:w="740" w:type="dxa"/>
            <w:tcBorders>
              <w:top w:val="nil"/>
              <w:left w:val="nil"/>
              <w:bottom w:val="single" w:sz="4" w:space="0" w:color="auto"/>
              <w:right w:val="single" w:sz="4" w:space="0" w:color="auto"/>
            </w:tcBorders>
            <w:noWrap/>
            <w:vAlign w:val="center"/>
          </w:tcPr>
          <w:p w14:paraId="0F8B6F2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509E06ED"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0D5783F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0WH231Z</w:t>
            </w:r>
          </w:p>
        </w:tc>
        <w:tc>
          <w:tcPr>
            <w:tcW w:w="696" w:type="dxa"/>
            <w:tcBorders>
              <w:top w:val="nil"/>
              <w:left w:val="nil"/>
              <w:bottom w:val="single" w:sz="4" w:space="0" w:color="auto"/>
              <w:right w:val="single" w:sz="4" w:space="0" w:color="auto"/>
            </w:tcBorders>
            <w:noWrap/>
            <w:vAlign w:val="center"/>
          </w:tcPr>
          <w:p w14:paraId="716F468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0YHJ31Z</w:t>
            </w:r>
          </w:p>
        </w:tc>
        <w:tc>
          <w:tcPr>
            <w:tcW w:w="696" w:type="dxa"/>
            <w:tcBorders>
              <w:top w:val="nil"/>
              <w:left w:val="nil"/>
              <w:bottom w:val="single" w:sz="4" w:space="0" w:color="auto"/>
              <w:right w:val="single" w:sz="4" w:space="0" w:color="auto"/>
            </w:tcBorders>
            <w:noWrap/>
            <w:vAlign w:val="center"/>
          </w:tcPr>
          <w:p w14:paraId="54F12C5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D017BBZ</w:t>
            </w:r>
          </w:p>
        </w:tc>
        <w:tc>
          <w:tcPr>
            <w:tcW w:w="703" w:type="dxa"/>
            <w:tcBorders>
              <w:top w:val="nil"/>
              <w:left w:val="nil"/>
              <w:bottom w:val="single" w:sz="4" w:space="0" w:color="auto"/>
              <w:right w:val="single" w:sz="4" w:space="0" w:color="auto"/>
            </w:tcBorders>
            <w:noWrap/>
            <w:vAlign w:val="center"/>
          </w:tcPr>
          <w:p w14:paraId="433EDF2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D714BYZ</w:t>
            </w:r>
          </w:p>
        </w:tc>
        <w:tc>
          <w:tcPr>
            <w:tcW w:w="703" w:type="dxa"/>
            <w:tcBorders>
              <w:top w:val="nil"/>
              <w:left w:val="nil"/>
              <w:bottom w:val="single" w:sz="4" w:space="0" w:color="auto"/>
              <w:right w:val="single" w:sz="4" w:space="0" w:color="auto"/>
            </w:tcBorders>
            <w:noWrap/>
            <w:vAlign w:val="center"/>
          </w:tcPr>
          <w:p w14:paraId="5E036A9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D9092ZZ</w:t>
            </w:r>
          </w:p>
        </w:tc>
        <w:tc>
          <w:tcPr>
            <w:tcW w:w="736" w:type="dxa"/>
            <w:tcBorders>
              <w:top w:val="nil"/>
              <w:left w:val="nil"/>
              <w:bottom w:val="single" w:sz="4" w:space="0" w:color="auto"/>
              <w:right w:val="single" w:sz="4" w:space="0" w:color="auto"/>
            </w:tcBorders>
            <w:noWrap/>
            <w:vAlign w:val="center"/>
          </w:tcPr>
          <w:p w14:paraId="441D7FD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D91B97Z</w:t>
            </w:r>
          </w:p>
        </w:tc>
        <w:tc>
          <w:tcPr>
            <w:tcW w:w="736" w:type="dxa"/>
            <w:tcBorders>
              <w:top w:val="nil"/>
              <w:left w:val="nil"/>
              <w:bottom w:val="single" w:sz="4" w:space="0" w:color="auto"/>
              <w:right w:val="single" w:sz="4" w:space="0" w:color="auto"/>
            </w:tcBorders>
            <w:noWrap/>
            <w:vAlign w:val="center"/>
          </w:tcPr>
          <w:p w14:paraId="3ABD680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DB129BZ</w:t>
            </w:r>
          </w:p>
        </w:tc>
        <w:tc>
          <w:tcPr>
            <w:tcW w:w="695" w:type="dxa"/>
            <w:tcBorders>
              <w:top w:val="nil"/>
              <w:left w:val="nil"/>
              <w:bottom w:val="single" w:sz="4" w:space="0" w:color="auto"/>
              <w:right w:val="single" w:sz="4" w:space="0" w:color="auto"/>
            </w:tcBorders>
            <w:noWrap/>
            <w:vAlign w:val="center"/>
          </w:tcPr>
          <w:p w14:paraId="0F4C3B4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DD119YZ</w:t>
            </w:r>
          </w:p>
        </w:tc>
        <w:tc>
          <w:tcPr>
            <w:tcW w:w="695" w:type="dxa"/>
            <w:tcBorders>
              <w:top w:val="nil"/>
              <w:left w:val="nil"/>
              <w:bottom w:val="single" w:sz="4" w:space="0" w:color="auto"/>
              <w:right w:val="single" w:sz="4" w:space="0" w:color="auto"/>
            </w:tcBorders>
            <w:noWrap/>
            <w:vAlign w:val="center"/>
          </w:tcPr>
          <w:p w14:paraId="7A8B7DE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DF11B9Z</w:t>
            </w:r>
          </w:p>
        </w:tc>
        <w:tc>
          <w:tcPr>
            <w:tcW w:w="695" w:type="dxa"/>
            <w:tcBorders>
              <w:top w:val="nil"/>
              <w:left w:val="nil"/>
              <w:bottom w:val="single" w:sz="4" w:space="0" w:color="auto"/>
              <w:right w:val="single" w:sz="4" w:space="0" w:color="auto"/>
            </w:tcBorders>
            <w:noWrap/>
            <w:vAlign w:val="center"/>
          </w:tcPr>
          <w:p w14:paraId="546A79C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DGY47ZZ</w:t>
            </w:r>
          </w:p>
        </w:tc>
        <w:tc>
          <w:tcPr>
            <w:tcW w:w="695" w:type="dxa"/>
            <w:tcBorders>
              <w:top w:val="nil"/>
              <w:left w:val="nil"/>
              <w:bottom w:val="single" w:sz="4" w:space="0" w:color="auto"/>
              <w:right w:val="single" w:sz="4" w:space="0" w:color="auto"/>
            </w:tcBorders>
            <w:noWrap/>
            <w:vAlign w:val="center"/>
          </w:tcPr>
          <w:p w14:paraId="13CDFC2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DP035ZZ</w:t>
            </w:r>
          </w:p>
        </w:tc>
        <w:tc>
          <w:tcPr>
            <w:tcW w:w="744" w:type="dxa"/>
            <w:tcBorders>
              <w:top w:val="nil"/>
              <w:left w:val="nil"/>
              <w:bottom w:val="single" w:sz="4" w:space="0" w:color="auto"/>
              <w:right w:val="single" w:sz="4" w:space="0" w:color="auto"/>
            </w:tcBorders>
            <w:noWrap/>
            <w:vAlign w:val="center"/>
          </w:tcPr>
          <w:p w14:paraId="604EC3C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DT12B8Z</w:t>
            </w:r>
          </w:p>
        </w:tc>
        <w:tc>
          <w:tcPr>
            <w:tcW w:w="777" w:type="dxa"/>
            <w:tcBorders>
              <w:top w:val="nil"/>
              <w:left w:val="nil"/>
              <w:bottom w:val="single" w:sz="4" w:space="0" w:color="auto"/>
              <w:right w:val="single" w:sz="4" w:space="0" w:color="auto"/>
            </w:tcBorders>
            <w:noWrap/>
            <w:vAlign w:val="center"/>
          </w:tcPr>
          <w:p w14:paraId="48BA575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DW010ZZ</w:t>
            </w:r>
          </w:p>
        </w:tc>
        <w:tc>
          <w:tcPr>
            <w:tcW w:w="740" w:type="dxa"/>
            <w:tcBorders>
              <w:top w:val="nil"/>
              <w:left w:val="nil"/>
              <w:bottom w:val="single" w:sz="4" w:space="0" w:color="auto"/>
              <w:right w:val="single" w:sz="4" w:space="0" w:color="auto"/>
            </w:tcBorders>
            <w:noWrap/>
            <w:vAlign w:val="center"/>
          </w:tcPr>
          <w:p w14:paraId="2FB512C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09FB1272"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597C997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0WH241Z</w:t>
            </w:r>
          </w:p>
        </w:tc>
        <w:tc>
          <w:tcPr>
            <w:tcW w:w="696" w:type="dxa"/>
            <w:tcBorders>
              <w:top w:val="nil"/>
              <w:left w:val="nil"/>
              <w:bottom w:val="single" w:sz="4" w:space="0" w:color="auto"/>
              <w:right w:val="single" w:sz="4" w:space="0" w:color="auto"/>
            </w:tcBorders>
            <w:noWrap/>
            <w:vAlign w:val="center"/>
          </w:tcPr>
          <w:p w14:paraId="1C19907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0YHJ41Z</w:t>
            </w:r>
          </w:p>
        </w:tc>
        <w:tc>
          <w:tcPr>
            <w:tcW w:w="696" w:type="dxa"/>
            <w:tcBorders>
              <w:top w:val="nil"/>
              <w:left w:val="nil"/>
              <w:bottom w:val="single" w:sz="4" w:space="0" w:color="auto"/>
              <w:right w:val="single" w:sz="4" w:space="0" w:color="auto"/>
            </w:tcBorders>
            <w:noWrap/>
            <w:vAlign w:val="center"/>
          </w:tcPr>
          <w:p w14:paraId="1BC77A8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D017BCZ</w:t>
            </w:r>
          </w:p>
        </w:tc>
        <w:tc>
          <w:tcPr>
            <w:tcW w:w="703" w:type="dxa"/>
            <w:tcBorders>
              <w:top w:val="nil"/>
              <w:left w:val="nil"/>
              <w:bottom w:val="single" w:sz="4" w:space="0" w:color="auto"/>
              <w:right w:val="single" w:sz="4" w:space="0" w:color="auto"/>
            </w:tcBorders>
            <w:noWrap/>
            <w:vAlign w:val="center"/>
          </w:tcPr>
          <w:p w14:paraId="4EB42BF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D71597Z</w:t>
            </w:r>
          </w:p>
        </w:tc>
        <w:tc>
          <w:tcPr>
            <w:tcW w:w="703" w:type="dxa"/>
            <w:tcBorders>
              <w:top w:val="nil"/>
              <w:left w:val="nil"/>
              <w:bottom w:val="single" w:sz="4" w:space="0" w:color="auto"/>
              <w:right w:val="single" w:sz="4" w:space="0" w:color="auto"/>
            </w:tcBorders>
            <w:noWrap/>
            <w:vAlign w:val="center"/>
          </w:tcPr>
          <w:p w14:paraId="7108636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D9093Z0</w:t>
            </w:r>
          </w:p>
        </w:tc>
        <w:tc>
          <w:tcPr>
            <w:tcW w:w="736" w:type="dxa"/>
            <w:tcBorders>
              <w:top w:val="nil"/>
              <w:left w:val="nil"/>
              <w:bottom w:val="single" w:sz="4" w:space="0" w:color="auto"/>
              <w:right w:val="single" w:sz="4" w:space="0" w:color="auto"/>
            </w:tcBorders>
            <w:noWrap/>
            <w:vAlign w:val="center"/>
          </w:tcPr>
          <w:p w14:paraId="69DB104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D91B98Z</w:t>
            </w:r>
          </w:p>
        </w:tc>
        <w:tc>
          <w:tcPr>
            <w:tcW w:w="736" w:type="dxa"/>
            <w:tcBorders>
              <w:top w:val="nil"/>
              <w:left w:val="nil"/>
              <w:bottom w:val="single" w:sz="4" w:space="0" w:color="auto"/>
              <w:right w:val="single" w:sz="4" w:space="0" w:color="auto"/>
            </w:tcBorders>
            <w:noWrap/>
            <w:vAlign w:val="center"/>
          </w:tcPr>
          <w:p w14:paraId="140B8EB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DB129CZ</w:t>
            </w:r>
          </w:p>
        </w:tc>
        <w:tc>
          <w:tcPr>
            <w:tcW w:w="695" w:type="dxa"/>
            <w:tcBorders>
              <w:top w:val="nil"/>
              <w:left w:val="nil"/>
              <w:bottom w:val="single" w:sz="4" w:space="0" w:color="auto"/>
              <w:right w:val="single" w:sz="4" w:space="0" w:color="auto"/>
            </w:tcBorders>
            <w:noWrap/>
            <w:vAlign w:val="center"/>
          </w:tcPr>
          <w:p w14:paraId="1A6EDB0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DD11B6Z</w:t>
            </w:r>
          </w:p>
        </w:tc>
        <w:tc>
          <w:tcPr>
            <w:tcW w:w="695" w:type="dxa"/>
            <w:tcBorders>
              <w:top w:val="nil"/>
              <w:left w:val="nil"/>
              <w:bottom w:val="single" w:sz="4" w:space="0" w:color="auto"/>
              <w:right w:val="single" w:sz="4" w:space="0" w:color="auto"/>
            </w:tcBorders>
            <w:noWrap/>
            <w:vAlign w:val="center"/>
          </w:tcPr>
          <w:p w14:paraId="29D629A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DF11BB1</w:t>
            </w:r>
          </w:p>
        </w:tc>
        <w:tc>
          <w:tcPr>
            <w:tcW w:w="695" w:type="dxa"/>
            <w:tcBorders>
              <w:top w:val="nil"/>
              <w:left w:val="nil"/>
              <w:bottom w:val="single" w:sz="4" w:space="0" w:color="auto"/>
              <w:right w:val="single" w:sz="4" w:space="0" w:color="auto"/>
            </w:tcBorders>
            <w:noWrap/>
            <w:vAlign w:val="center"/>
          </w:tcPr>
          <w:p w14:paraId="18090B1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DGY4FZZ</w:t>
            </w:r>
          </w:p>
        </w:tc>
        <w:tc>
          <w:tcPr>
            <w:tcW w:w="695" w:type="dxa"/>
            <w:tcBorders>
              <w:top w:val="nil"/>
              <w:left w:val="nil"/>
              <w:bottom w:val="single" w:sz="4" w:space="0" w:color="auto"/>
              <w:right w:val="single" w:sz="4" w:space="0" w:color="auto"/>
            </w:tcBorders>
            <w:noWrap/>
            <w:vAlign w:val="center"/>
          </w:tcPr>
          <w:p w14:paraId="2DFC45C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DP036ZZ</w:t>
            </w:r>
          </w:p>
        </w:tc>
        <w:tc>
          <w:tcPr>
            <w:tcW w:w="744" w:type="dxa"/>
            <w:tcBorders>
              <w:top w:val="nil"/>
              <w:left w:val="nil"/>
              <w:bottom w:val="single" w:sz="4" w:space="0" w:color="auto"/>
              <w:right w:val="single" w:sz="4" w:space="0" w:color="auto"/>
            </w:tcBorders>
            <w:noWrap/>
            <w:vAlign w:val="center"/>
          </w:tcPr>
          <w:p w14:paraId="420CDE5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DT12B9Z</w:t>
            </w:r>
          </w:p>
        </w:tc>
        <w:tc>
          <w:tcPr>
            <w:tcW w:w="777" w:type="dxa"/>
            <w:tcBorders>
              <w:top w:val="nil"/>
              <w:left w:val="nil"/>
              <w:bottom w:val="single" w:sz="4" w:space="0" w:color="auto"/>
              <w:right w:val="single" w:sz="4" w:space="0" w:color="auto"/>
            </w:tcBorders>
            <w:noWrap/>
            <w:vAlign w:val="center"/>
          </w:tcPr>
          <w:p w14:paraId="02BBB38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DW011ZZ</w:t>
            </w:r>
          </w:p>
        </w:tc>
        <w:tc>
          <w:tcPr>
            <w:tcW w:w="740" w:type="dxa"/>
            <w:tcBorders>
              <w:top w:val="nil"/>
              <w:left w:val="nil"/>
              <w:bottom w:val="single" w:sz="4" w:space="0" w:color="auto"/>
              <w:right w:val="single" w:sz="4" w:space="0" w:color="auto"/>
            </w:tcBorders>
            <w:noWrap/>
            <w:vAlign w:val="center"/>
          </w:tcPr>
          <w:p w14:paraId="75E269A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6CFB8977"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7FFF586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0WH301Z</w:t>
            </w:r>
          </w:p>
        </w:tc>
        <w:tc>
          <w:tcPr>
            <w:tcW w:w="696" w:type="dxa"/>
            <w:tcBorders>
              <w:top w:val="nil"/>
              <w:left w:val="nil"/>
              <w:bottom w:val="single" w:sz="4" w:space="0" w:color="auto"/>
              <w:right w:val="single" w:sz="4" w:space="0" w:color="auto"/>
            </w:tcBorders>
            <w:noWrap/>
            <w:vAlign w:val="center"/>
          </w:tcPr>
          <w:p w14:paraId="01F07CE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0YHK01Z</w:t>
            </w:r>
          </w:p>
        </w:tc>
        <w:tc>
          <w:tcPr>
            <w:tcW w:w="696" w:type="dxa"/>
            <w:tcBorders>
              <w:top w:val="nil"/>
              <w:left w:val="nil"/>
              <w:bottom w:val="single" w:sz="4" w:space="0" w:color="auto"/>
              <w:right w:val="single" w:sz="4" w:space="0" w:color="auto"/>
            </w:tcBorders>
            <w:noWrap/>
            <w:vAlign w:val="center"/>
          </w:tcPr>
          <w:p w14:paraId="01F591C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D017BYZ</w:t>
            </w:r>
          </w:p>
        </w:tc>
        <w:tc>
          <w:tcPr>
            <w:tcW w:w="703" w:type="dxa"/>
            <w:tcBorders>
              <w:top w:val="nil"/>
              <w:left w:val="nil"/>
              <w:bottom w:val="single" w:sz="4" w:space="0" w:color="auto"/>
              <w:right w:val="single" w:sz="4" w:space="0" w:color="auto"/>
            </w:tcBorders>
            <w:noWrap/>
            <w:vAlign w:val="center"/>
          </w:tcPr>
          <w:p w14:paraId="44E7290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D71598Z</w:t>
            </w:r>
          </w:p>
        </w:tc>
        <w:tc>
          <w:tcPr>
            <w:tcW w:w="703" w:type="dxa"/>
            <w:tcBorders>
              <w:top w:val="nil"/>
              <w:left w:val="nil"/>
              <w:bottom w:val="single" w:sz="4" w:space="0" w:color="auto"/>
              <w:right w:val="single" w:sz="4" w:space="0" w:color="auto"/>
            </w:tcBorders>
            <w:noWrap/>
            <w:vAlign w:val="center"/>
          </w:tcPr>
          <w:p w14:paraId="731F0F2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D9093ZZ</w:t>
            </w:r>
          </w:p>
        </w:tc>
        <w:tc>
          <w:tcPr>
            <w:tcW w:w="736" w:type="dxa"/>
            <w:tcBorders>
              <w:top w:val="nil"/>
              <w:left w:val="nil"/>
              <w:bottom w:val="single" w:sz="4" w:space="0" w:color="auto"/>
              <w:right w:val="single" w:sz="4" w:space="0" w:color="auto"/>
            </w:tcBorders>
            <w:noWrap/>
            <w:vAlign w:val="center"/>
          </w:tcPr>
          <w:p w14:paraId="0994C37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D91B99Z</w:t>
            </w:r>
          </w:p>
        </w:tc>
        <w:tc>
          <w:tcPr>
            <w:tcW w:w="736" w:type="dxa"/>
            <w:tcBorders>
              <w:top w:val="nil"/>
              <w:left w:val="nil"/>
              <w:bottom w:val="single" w:sz="4" w:space="0" w:color="auto"/>
              <w:right w:val="single" w:sz="4" w:space="0" w:color="auto"/>
            </w:tcBorders>
            <w:noWrap/>
            <w:vAlign w:val="center"/>
          </w:tcPr>
          <w:p w14:paraId="2B1AF7D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DB129YZ</w:t>
            </w:r>
          </w:p>
        </w:tc>
        <w:tc>
          <w:tcPr>
            <w:tcW w:w="695" w:type="dxa"/>
            <w:tcBorders>
              <w:top w:val="nil"/>
              <w:left w:val="nil"/>
              <w:bottom w:val="single" w:sz="4" w:space="0" w:color="auto"/>
              <w:right w:val="single" w:sz="4" w:space="0" w:color="auto"/>
            </w:tcBorders>
            <w:noWrap/>
            <w:vAlign w:val="center"/>
          </w:tcPr>
          <w:p w14:paraId="44A367A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DD11B7Z</w:t>
            </w:r>
          </w:p>
        </w:tc>
        <w:tc>
          <w:tcPr>
            <w:tcW w:w="695" w:type="dxa"/>
            <w:tcBorders>
              <w:top w:val="nil"/>
              <w:left w:val="nil"/>
              <w:bottom w:val="single" w:sz="4" w:space="0" w:color="auto"/>
              <w:right w:val="single" w:sz="4" w:space="0" w:color="auto"/>
            </w:tcBorders>
            <w:noWrap/>
            <w:vAlign w:val="center"/>
          </w:tcPr>
          <w:p w14:paraId="4BCD068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DF11BBZ</w:t>
            </w:r>
          </w:p>
        </w:tc>
        <w:tc>
          <w:tcPr>
            <w:tcW w:w="695" w:type="dxa"/>
            <w:tcBorders>
              <w:top w:val="nil"/>
              <w:left w:val="nil"/>
              <w:bottom w:val="single" w:sz="4" w:space="0" w:color="auto"/>
              <w:right w:val="single" w:sz="4" w:space="0" w:color="auto"/>
            </w:tcBorders>
            <w:noWrap/>
            <w:vAlign w:val="center"/>
          </w:tcPr>
          <w:p w14:paraId="1380491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DGY57ZZ</w:t>
            </w:r>
          </w:p>
        </w:tc>
        <w:tc>
          <w:tcPr>
            <w:tcW w:w="695" w:type="dxa"/>
            <w:tcBorders>
              <w:top w:val="nil"/>
              <w:left w:val="nil"/>
              <w:bottom w:val="single" w:sz="4" w:space="0" w:color="auto"/>
              <w:right w:val="single" w:sz="4" w:space="0" w:color="auto"/>
            </w:tcBorders>
            <w:noWrap/>
            <w:vAlign w:val="center"/>
          </w:tcPr>
          <w:p w14:paraId="3B813F0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DP040ZZ</w:t>
            </w:r>
          </w:p>
        </w:tc>
        <w:tc>
          <w:tcPr>
            <w:tcW w:w="744" w:type="dxa"/>
            <w:tcBorders>
              <w:top w:val="nil"/>
              <w:left w:val="nil"/>
              <w:bottom w:val="single" w:sz="4" w:space="0" w:color="auto"/>
              <w:right w:val="single" w:sz="4" w:space="0" w:color="auto"/>
            </w:tcBorders>
            <w:noWrap/>
            <w:vAlign w:val="center"/>
          </w:tcPr>
          <w:p w14:paraId="685C3F3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DT12BB1</w:t>
            </w:r>
          </w:p>
        </w:tc>
        <w:tc>
          <w:tcPr>
            <w:tcW w:w="777" w:type="dxa"/>
            <w:tcBorders>
              <w:top w:val="nil"/>
              <w:left w:val="nil"/>
              <w:bottom w:val="single" w:sz="4" w:space="0" w:color="auto"/>
              <w:right w:val="single" w:sz="4" w:space="0" w:color="auto"/>
            </w:tcBorders>
            <w:noWrap/>
            <w:vAlign w:val="center"/>
          </w:tcPr>
          <w:p w14:paraId="35F31AD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DW012ZZ</w:t>
            </w:r>
          </w:p>
        </w:tc>
        <w:tc>
          <w:tcPr>
            <w:tcW w:w="740" w:type="dxa"/>
            <w:tcBorders>
              <w:top w:val="nil"/>
              <w:left w:val="nil"/>
              <w:bottom w:val="single" w:sz="4" w:space="0" w:color="auto"/>
              <w:right w:val="single" w:sz="4" w:space="0" w:color="auto"/>
            </w:tcBorders>
            <w:noWrap/>
            <w:vAlign w:val="center"/>
          </w:tcPr>
          <w:p w14:paraId="4A59AAD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676AB8C3"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08D57D2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0WH331Z</w:t>
            </w:r>
          </w:p>
        </w:tc>
        <w:tc>
          <w:tcPr>
            <w:tcW w:w="696" w:type="dxa"/>
            <w:tcBorders>
              <w:top w:val="nil"/>
              <w:left w:val="nil"/>
              <w:bottom w:val="single" w:sz="4" w:space="0" w:color="auto"/>
              <w:right w:val="single" w:sz="4" w:space="0" w:color="auto"/>
            </w:tcBorders>
            <w:noWrap/>
            <w:vAlign w:val="center"/>
          </w:tcPr>
          <w:p w14:paraId="012E789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0YHK31Z</w:t>
            </w:r>
          </w:p>
        </w:tc>
        <w:tc>
          <w:tcPr>
            <w:tcW w:w="696" w:type="dxa"/>
            <w:tcBorders>
              <w:top w:val="nil"/>
              <w:left w:val="nil"/>
              <w:bottom w:val="single" w:sz="4" w:space="0" w:color="auto"/>
              <w:right w:val="single" w:sz="4" w:space="0" w:color="auto"/>
            </w:tcBorders>
            <w:noWrap/>
            <w:vAlign w:val="center"/>
          </w:tcPr>
          <w:p w14:paraId="6ED405C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D0Y07ZZ</w:t>
            </w:r>
          </w:p>
        </w:tc>
        <w:tc>
          <w:tcPr>
            <w:tcW w:w="703" w:type="dxa"/>
            <w:tcBorders>
              <w:top w:val="nil"/>
              <w:left w:val="nil"/>
              <w:bottom w:val="single" w:sz="4" w:space="0" w:color="auto"/>
              <w:right w:val="single" w:sz="4" w:space="0" w:color="auto"/>
            </w:tcBorders>
            <w:noWrap/>
            <w:vAlign w:val="center"/>
          </w:tcPr>
          <w:p w14:paraId="56EE787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D71599Z</w:t>
            </w:r>
          </w:p>
        </w:tc>
        <w:tc>
          <w:tcPr>
            <w:tcW w:w="703" w:type="dxa"/>
            <w:tcBorders>
              <w:top w:val="nil"/>
              <w:left w:val="nil"/>
              <w:bottom w:val="single" w:sz="4" w:space="0" w:color="auto"/>
              <w:right w:val="single" w:sz="4" w:space="0" w:color="auto"/>
            </w:tcBorders>
            <w:noWrap/>
            <w:vAlign w:val="center"/>
          </w:tcPr>
          <w:p w14:paraId="159126A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D9094ZZ</w:t>
            </w:r>
          </w:p>
        </w:tc>
        <w:tc>
          <w:tcPr>
            <w:tcW w:w="736" w:type="dxa"/>
            <w:tcBorders>
              <w:top w:val="nil"/>
              <w:left w:val="nil"/>
              <w:bottom w:val="single" w:sz="4" w:space="0" w:color="auto"/>
              <w:right w:val="single" w:sz="4" w:space="0" w:color="auto"/>
            </w:tcBorders>
            <w:noWrap/>
            <w:vAlign w:val="center"/>
          </w:tcPr>
          <w:p w14:paraId="7C84CD4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D91B9BZ</w:t>
            </w:r>
          </w:p>
        </w:tc>
        <w:tc>
          <w:tcPr>
            <w:tcW w:w="736" w:type="dxa"/>
            <w:tcBorders>
              <w:top w:val="nil"/>
              <w:left w:val="nil"/>
              <w:bottom w:val="single" w:sz="4" w:space="0" w:color="auto"/>
              <w:right w:val="single" w:sz="4" w:space="0" w:color="auto"/>
            </w:tcBorders>
            <w:noWrap/>
            <w:vAlign w:val="center"/>
          </w:tcPr>
          <w:p w14:paraId="0DC4EDC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DB12B6Z</w:t>
            </w:r>
          </w:p>
        </w:tc>
        <w:tc>
          <w:tcPr>
            <w:tcW w:w="695" w:type="dxa"/>
            <w:tcBorders>
              <w:top w:val="nil"/>
              <w:left w:val="nil"/>
              <w:bottom w:val="single" w:sz="4" w:space="0" w:color="auto"/>
              <w:right w:val="single" w:sz="4" w:space="0" w:color="auto"/>
            </w:tcBorders>
            <w:noWrap/>
            <w:vAlign w:val="center"/>
          </w:tcPr>
          <w:p w14:paraId="56E18C1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DD11B8Z</w:t>
            </w:r>
          </w:p>
        </w:tc>
        <w:tc>
          <w:tcPr>
            <w:tcW w:w="695" w:type="dxa"/>
            <w:tcBorders>
              <w:top w:val="nil"/>
              <w:left w:val="nil"/>
              <w:bottom w:val="single" w:sz="4" w:space="0" w:color="auto"/>
              <w:right w:val="single" w:sz="4" w:space="0" w:color="auto"/>
            </w:tcBorders>
            <w:noWrap/>
            <w:vAlign w:val="center"/>
          </w:tcPr>
          <w:p w14:paraId="25C7D75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DF11BCZ</w:t>
            </w:r>
          </w:p>
        </w:tc>
        <w:tc>
          <w:tcPr>
            <w:tcW w:w="695" w:type="dxa"/>
            <w:tcBorders>
              <w:top w:val="nil"/>
              <w:left w:val="nil"/>
              <w:bottom w:val="single" w:sz="4" w:space="0" w:color="auto"/>
              <w:right w:val="single" w:sz="4" w:space="0" w:color="auto"/>
            </w:tcBorders>
            <w:noWrap/>
            <w:vAlign w:val="center"/>
          </w:tcPr>
          <w:p w14:paraId="7E9D436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DGY5FZZ</w:t>
            </w:r>
          </w:p>
        </w:tc>
        <w:tc>
          <w:tcPr>
            <w:tcW w:w="695" w:type="dxa"/>
            <w:tcBorders>
              <w:top w:val="nil"/>
              <w:left w:val="nil"/>
              <w:bottom w:val="single" w:sz="4" w:space="0" w:color="auto"/>
              <w:right w:val="single" w:sz="4" w:space="0" w:color="auto"/>
            </w:tcBorders>
            <w:noWrap/>
            <w:vAlign w:val="center"/>
          </w:tcPr>
          <w:p w14:paraId="722EB61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DP041ZZ</w:t>
            </w:r>
          </w:p>
        </w:tc>
        <w:tc>
          <w:tcPr>
            <w:tcW w:w="744" w:type="dxa"/>
            <w:tcBorders>
              <w:top w:val="nil"/>
              <w:left w:val="nil"/>
              <w:bottom w:val="single" w:sz="4" w:space="0" w:color="auto"/>
              <w:right w:val="single" w:sz="4" w:space="0" w:color="auto"/>
            </w:tcBorders>
            <w:noWrap/>
            <w:vAlign w:val="center"/>
          </w:tcPr>
          <w:p w14:paraId="050D09F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DT12BBZ</w:t>
            </w:r>
          </w:p>
        </w:tc>
        <w:tc>
          <w:tcPr>
            <w:tcW w:w="777" w:type="dxa"/>
            <w:tcBorders>
              <w:top w:val="nil"/>
              <w:left w:val="nil"/>
              <w:bottom w:val="single" w:sz="4" w:space="0" w:color="auto"/>
              <w:right w:val="single" w:sz="4" w:space="0" w:color="auto"/>
            </w:tcBorders>
            <w:noWrap/>
            <w:vAlign w:val="center"/>
          </w:tcPr>
          <w:p w14:paraId="60433E3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DW013Z0</w:t>
            </w:r>
          </w:p>
        </w:tc>
        <w:tc>
          <w:tcPr>
            <w:tcW w:w="740" w:type="dxa"/>
            <w:tcBorders>
              <w:top w:val="nil"/>
              <w:left w:val="nil"/>
              <w:bottom w:val="single" w:sz="4" w:space="0" w:color="auto"/>
              <w:right w:val="single" w:sz="4" w:space="0" w:color="auto"/>
            </w:tcBorders>
            <w:noWrap/>
            <w:vAlign w:val="center"/>
          </w:tcPr>
          <w:p w14:paraId="0EB596E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3BC65604"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043F0E6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0WH341Z</w:t>
            </w:r>
          </w:p>
        </w:tc>
        <w:tc>
          <w:tcPr>
            <w:tcW w:w="696" w:type="dxa"/>
            <w:tcBorders>
              <w:top w:val="nil"/>
              <w:left w:val="nil"/>
              <w:bottom w:val="single" w:sz="4" w:space="0" w:color="auto"/>
              <w:right w:val="single" w:sz="4" w:space="0" w:color="auto"/>
            </w:tcBorders>
            <w:noWrap/>
            <w:vAlign w:val="center"/>
          </w:tcPr>
          <w:p w14:paraId="0219093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0YHK41Z</w:t>
            </w:r>
          </w:p>
        </w:tc>
        <w:tc>
          <w:tcPr>
            <w:tcW w:w="696" w:type="dxa"/>
            <w:tcBorders>
              <w:top w:val="nil"/>
              <w:left w:val="nil"/>
              <w:bottom w:val="single" w:sz="4" w:space="0" w:color="auto"/>
              <w:right w:val="single" w:sz="4" w:space="0" w:color="auto"/>
            </w:tcBorders>
            <w:noWrap/>
            <w:vAlign w:val="center"/>
          </w:tcPr>
          <w:p w14:paraId="1582935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D0Y0CZZ</w:t>
            </w:r>
          </w:p>
        </w:tc>
        <w:tc>
          <w:tcPr>
            <w:tcW w:w="703" w:type="dxa"/>
            <w:tcBorders>
              <w:top w:val="nil"/>
              <w:left w:val="nil"/>
              <w:bottom w:val="single" w:sz="4" w:space="0" w:color="auto"/>
              <w:right w:val="single" w:sz="4" w:space="0" w:color="auto"/>
            </w:tcBorders>
            <w:noWrap/>
            <w:vAlign w:val="center"/>
          </w:tcPr>
          <w:p w14:paraId="4D5B31B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D7159BZ</w:t>
            </w:r>
          </w:p>
        </w:tc>
        <w:tc>
          <w:tcPr>
            <w:tcW w:w="703" w:type="dxa"/>
            <w:tcBorders>
              <w:top w:val="nil"/>
              <w:left w:val="nil"/>
              <w:bottom w:val="single" w:sz="4" w:space="0" w:color="auto"/>
              <w:right w:val="single" w:sz="4" w:space="0" w:color="auto"/>
            </w:tcBorders>
            <w:noWrap/>
            <w:vAlign w:val="center"/>
          </w:tcPr>
          <w:p w14:paraId="3E8F4AC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D9095ZZ</w:t>
            </w:r>
          </w:p>
        </w:tc>
        <w:tc>
          <w:tcPr>
            <w:tcW w:w="736" w:type="dxa"/>
            <w:tcBorders>
              <w:top w:val="nil"/>
              <w:left w:val="nil"/>
              <w:bottom w:val="single" w:sz="4" w:space="0" w:color="auto"/>
              <w:right w:val="single" w:sz="4" w:space="0" w:color="auto"/>
            </w:tcBorders>
            <w:noWrap/>
            <w:vAlign w:val="center"/>
          </w:tcPr>
          <w:p w14:paraId="1A3422C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D91B9CZ</w:t>
            </w:r>
          </w:p>
        </w:tc>
        <w:tc>
          <w:tcPr>
            <w:tcW w:w="736" w:type="dxa"/>
            <w:tcBorders>
              <w:top w:val="nil"/>
              <w:left w:val="nil"/>
              <w:bottom w:val="single" w:sz="4" w:space="0" w:color="auto"/>
              <w:right w:val="single" w:sz="4" w:space="0" w:color="auto"/>
            </w:tcBorders>
            <w:noWrap/>
            <w:vAlign w:val="center"/>
          </w:tcPr>
          <w:p w14:paraId="5D26595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DB12B7Z</w:t>
            </w:r>
          </w:p>
        </w:tc>
        <w:tc>
          <w:tcPr>
            <w:tcW w:w="695" w:type="dxa"/>
            <w:tcBorders>
              <w:top w:val="nil"/>
              <w:left w:val="nil"/>
              <w:bottom w:val="single" w:sz="4" w:space="0" w:color="auto"/>
              <w:right w:val="single" w:sz="4" w:space="0" w:color="auto"/>
            </w:tcBorders>
            <w:noWrap/>
            <w:vAlign w:val="center"/>
          </w:tcPr>
          <w:p w14:paraId="233E824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DD11B9Z</w:t>
            </w:r>
          </w:p>
        </w:tc>
        <w:tc>
          <w:tcPr>
            <w:tcW w:w="695" w:type="dxa"/>
            <w:tcBorders>
              <w:top w:val="nil"/>
              <w:left w:val="nil"/>
              <w:bottom w:val="single" w:sz="4" w:space="0" w:color="auto"/>
              <w:right w:val="single" w:sz="4" w:space="0" w:color="auto"/>
            </w:tcBorders>
            <w:noWrap/>
            <w:vAlign w:val="center"/>
          </w:tcPr>
          <w:p w14:paraId="30179FB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DF11BYZ</w:t>
            </w:r>
          </w:p>
        </w:tc>
        <w:tc>
          <w:tcPr>
            <w:tcW w:w="695" w:type="dxa"/>
            <w:tcBorders>
              <w:top w:val="nil"/>
              <w:left w:val="nil"/>
              <w:bottom w:val="single" w:sz="4" w:space="0" w:color="auto"/>
              <w:right w:val="single" w:sz="4" w:space="0" w:color="auto"/>
            </w:tcBorders>
            <w:noWrap/>
            <w:vAlign w:val="center"/>
          </w:tcPr>
          <w:p w14:paraId="155676B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DH020ZZ</w:t>
            </w:r>
          </w:p>
        </w:tc>
        <w:tc>
          <w:tcPr>
            <w:tcW w:w="695" w:type="dxa"/>
            <w:tcBorders>
              <w:top w:val="nil"/>
              <w:left w:val="nil"/>
              <w:bottom w:val="single" w:sz="4" w:space="0" w:color="auto"/>
              <w:right w:val="single" w:sz="4" w:space="0" w:color="auto"/>
            </w:tcBorders>
            <w:noWrap/>
            <w:vAlign w:val="center"/>
          </w:tcPr>
          <w:p w14:paraId="3113FD8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DP042ZZ</w:t>
            </w:r>
          </w:p>
        </w:tc>
        <w:tc>
          <w:tcPr>
            <w:tcW w:w="744" w:type="dxa"/>
            <w:tcBorders>
              <w:top w:val="nil"/>
              <w:left w:val="nil"/>
              <w:bottom w:val="single" w:sz="4" w:space="0" w:color="auto"/>
              <w:right w:val="single" w:sz="4" w:space="0" w:color="auto"/>
            </w:tcBorders>
            <w:noWrap/>
            <w:vAlign w:val="center"/>
          </w:tcPr>
          <w:p w14:paraId="66F2EC3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DT12BCZ</w:t>
            </w:r>
          </w:p>
        </w:tc>
        <w:tc>
          <w:tcPr>
            <w:tcW w:w="777" w:type="dxa"/>
            <w:tcBorders>
              <w:top w:val="nil"/>
              <w:left w:val="nil"/>
              <w:bottom w:val="single" w:sz="4" w:space="0" w:color="auto"/>
              <w:right w:val="single" w:sz="4" w:space="0" w:color="auto"/>
            </w:tcBorders>
            <w:noWrap/>
            <w:vAlign w:val="center"/>
          </w:tcPr>
          <w:p w14:paraId="105D5D6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DW013ZZ</w:t>
            </w:r>
          </w:p>
        </w:tc>
        <w:tc>
          <w:tcPr>
            <w:tcW w:w="740" w:type="dxa"/>
            <w:tcBorders>
              <w:top w:val="nil"/>
              <w:left w:val="nil"/>
              <w:bottom w:val="single" w:sz="4" w:space="0" w:color="auto"/>
              <w:right w:val="single" w:sz="4" w:space="0" w:color="auto"/>
            </w:tcBorders>
            <w:noWrap/>
            <w:vAlign w:val="center"/>
          </w:tcPr>
          <w:p w14:paraId="68D4838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6CC8EDF9"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42DEA2F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0WH401Z</w:t>
            </w:r>
          </w:p>
        </w:tc>
        <w:tc>
          <w:tcPr>
            <w:tcW w:w="696" w:type="dxa"/>
            <w:tcBorders>
              <w:top w:val="nil"/>
              <w:left w:val="nil"/>
              <w:bottom w:val="single" w:sz="4" w:space="0" w:color="auto"/>
              <w:right w:val="single" w:sz="4" w:space="0" w:color="auto"/>
            </w:tcBorders>
            <w:noWrap/>
            <w:vAlign w:val="center"/>
          </w:tcPr>
          <w:p w14:paraId="721F549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0YHL01Z</w:t>
            </w:r>
          </w:p>
        </w:tc>
        <w:tc>
          <w:tcPr>
            <w:tcW w:w="696" w:type="dxa"/>
            <w:tcBorders>
              <w:top w:val="nil"/>
              <w:left w:val="nil"/>
              <w:bottom w:val="single" w:sz="4" w:space="0" w:color="auto"/>
              <w:right w:val="single" w:sz="4" w:space="0" w:color="auto"/>
            </w:tcBorders>
            <w:noWrap/>
            <w:vAlign w:val="center"/>
          </w:tcPr>
          <w:p w14:paraId="36FE1EA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D0Y0FZZ</w:t>
            </w:r>
          </w:p>
        </w:tc>
        <w:tc>
          <w:tcPr>
            <w:tcW w:w="703" w:type="dxa"/>
            <w:tcBorders>
              <w:top w:val="nil"/>
              <w:left w:val="nil"/>
              <w:bottom w:val="single" w:sz="4" w:space="0" w:color="auto"/>
              <w:right w:val="single" w:sz="4" w:space="0" w:color="auto"/>
            </w:tcBorders>
            <w:noWrap/>
            <w:vAlign w:val="center"/>
          </w:tcPr>
          <w:p w14:paraId="4DEA737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D7159CZ</w:t>
            </w:r>
          </w:p>
        </w:tc>
        <w:tc>
          <w:tcPr>
            <w:tcW w:w="703" w:type="dxa"/>
            <w:tcBorders>
              <w:top w:val="nil"/>
              <w:left w:val="nil"/>
              <w:bottom w:val="single" w:sz="4" w:space="0" w:color="auto"/>
              <w:right w:val="single" w:sz="4" w:space="0" w:color="auto"/>
            </w:tcBorders>
            <w:noWrap/>
            <w:vAlign w:val="center"/>
          </w:tcPr>
          <w:p w14:paraId="365D4A3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D9096ZZ</w:t>
            </w:r>
          </w:p>
        </w:tc>
        <w:tc>
          <w:tcPr>
            <w:tcW w:w="736" w:type="dxa"/>
            <w:tcBorders>
              <w:top w:val="nil"/>
              <w:left w:val="nil"/>
              <w:bottom w:val="single" w:sz="4" w:space="0" w:color="auto"/>
              <w:right w:val="single" w:sz="4" w:space="0" w:color="auto"/>
            </w:tcBorders>
            <w:noWrap/>
            <w:vAlign w:val="center"/>
          </w:tcPr>
          <w:p w14:paraId="33F4141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D91B9YZ</w:t>
            </w:r>
          </w:p>
        </w:tc>
        <w:tc>
          <w:tcPr>
            <w:tcW w:w="736" w:type="dxa"/>
            <w:tcBorders>
              <w:top w:val="nil"/>
              <w:left w:val="nil"/>
              <w:bottom w:val="single" w:sz="4" w:space="0" w:color="auto"/>
              <w:right w:val="single" w:sz="4" w:space="0" w:color="auto"/>
            </w:tcBorders>
            <w:noWrap/>
            <w:vAlign w:val="center"/>
          </w:tcPr>
          <w:p w14:paraId="35B38B7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DB12B8Z</w:t>
            </w:r>
          </w:p>
        </w:tc>
        <w:tc>
          <w:tcPr>
            <w:tcW w:w="695" w:type="dxa"/>
            <w:tcBorders>
              <w:top w:val="nil"/>
              <w:left w:val="nil"/>
              <w:bottom w:val="single" w:sz="4" w:space="0" w:color="auto"/>
              <w:right w:val="single" w:sz="4" w:space="0" w:color="auto"/>
            </w:tcBorders>
            <w:noWrap/>
            <w:vAlign w:val="center"/>
          </w:tcPr>
          <w:p w14:paraId="43FA87F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DD11BB1</w:t>
            </w:r>
          </w:p>
        </w:tc>
        <w:tc>
          <w:tcPr>
            <w:tcW w:w="695" w:type="dxa"/>
            <w:tcBorders>
              <w:top w:val="nil"/>
              <w:left w:val="nil"/>
              <w:bottom w:val="single" w:sz="4" w:space="0" w:color="auto"/>
              <w:right w:val="single" w:sz="4" w:space="0" w:color="auto"/>
            </w:tcBorders>
            <w:noWrap/>
            <w:vAlign w:val="center"/>
          </w:tcPr>
          <w:p w14:paraId="7D3F9F0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DF1297Z</w:t>
            </w:r>
          </w:p>
        </w:tc>
        <w:tc>
          <w:tcPr>
            <w:tcW w:w="695" w:type="dxa"/>
            <w:tcBorders>
              <w:top w:val="nil"/>
              <w:left w:val="nil"/>
              <w:bottom w:val="single" w:sz="4" w:space="0" w:color="auto"/>
              <w:right w:val="single" w:sz="4" w:space="0" w:color="auto"/>
            </w:tcBorders>
            <w:noWrap/>
            <w:vAlign w:val="center"/>
          </w:tcPr>
          <w:p w14:paraId="0CC45FC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DH021ZZ</w:t>
            </w:r>
          </w:p>
        </w:tc>
        <w:tc>
          <w:tcPr>
            <w:tcW w:w="695" w:type="dxa"/>
            <w:tcBorders>
              <w:top w:val="nil"/>
              <w:left w:val="nil"/>
              <w:bottom w:val="single" w:sz="4" w:space="0" w:color="auto"/>
              <w:right w:val="single" w:sz="4" w:space="0" w:color="auto"/>
            </w:tcBorders>
            <w:noWrap/>
            <w:vAlign w:val="center"/>
          </w:tcPr>
          <w:p w14:paraId="649C255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DP043Z0</w:t>
            </w:r>
          </w:p>
        </w:tc>
        <w:tc>
          <w:tcPr>
            <w:tcW w:w="744" w:type="dxa"/>
            <w:tcBorders>
              <w:top w:val="nil"/>
              <w:left w:val="nil"/>
              <w:bottom w:val="single" w:sz="4" w:space="0" w:color="auto"/>
              <w:right w:val="single" w:sz="4" w:space="0" w:color="auto"/>
            </w:tcBorders>
            <w:noWrap/>
            <w:vAlign w:val="center"/>
          </w:tcPr>
          <w:p w14:paraId="5551940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DT12BYZ</w:t>
            </w:r>
          </w:p>
        </w:tc>
        <w:tc>
          <w:tcPr>
            <w:tcW w:w="777" w:type="dxa"/>
            <w:tcBorders>
              <w:top w:val="nil"/>
              <w:left w:val="nil"/>
              <w:bottom w:val="single" w:sz="4" w:space="0" w:color="auto"/>
              <w:right w:val="single" w:sz="4" w:space="0" w:color="auto"/>
            </w:tcBorders>
            <w:noWrap/>
            <w:vAlign w:val="center"/>
          </w:tcPr>
          <w:p w14:paraId="35A9DD4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DW014ZZ</w:t>
            </w:r>
          </w:p>
        </w:tc>
        <w:tc>
          <w:tcPr>
            <w:tcW w:w="740" w:type="dxa"/>
            <w:tcBorders>
              <w:top w:val="nil"/>
              <w:left w:val="nil"/>
              <w:bottom w:val="single" w:sz="4" w:space="0" w:color="auto"/>
              <w:right w:val="single" w:sz="4" w:space="0" w:color="auto"/>
            </w:tcBorders>
            <w:noWrap/>
            <w:vAlign w:val="center"/>
          </w:tcPr>
          <w:p w14:paraId="509B318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6D3F64FA"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735E5E0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0WH431Z</w:t>
            </w:r>
          </w:p>
        </w:tc>
        <w:tc>
          <w:tcPr>
            <w:tcW w:w="696" w:type="dxa"/>
            <w:tcBorders>
              <w:top w:val="nil"/>
              <w:left w:val="nil"/>
              <w:bottom w:val="single" w:sz="4" w:space="0" w:color="auto"/>
              <w:right w:val="single" w:sz="4" w:space="0" w:color="auto"/>
            </w:tcBorders>
            <w:noWrap/>
            <w:vAlign w:val="center"/>
          </w:tcPr>
          <w:p w14:paraId="064ABE1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0YHL31Z</w:t>
            </w:r>
          </w:p>
        </w:tc>
        <w:tc>
          <w:tcPr>
            <w:tcW w:w="696" w:type="dxa"/>
            <w:tcBorders>
              <w:top w:val="nil"/>
              <w:left w:val="nil"/>
              <w:bottom w:val="single" w:sz="4" w:space="0" w:color="auto"/>
              <w:right w:val="single" w:sz="4" w:space="0" w:color="auto"/>
            </w:tcBorders>
            <w:noWrap/>
            <w:vAlign w:val="center"/>
          </w:tcPr>
          <w:p w14:paraId="7C6C2A9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D0Y17ZZ</w:t>
            </w:r>
          </w:p>
        </w:tc>
        <w:tc>
          <w:tcPr>
            <w:tcW w:w="703" w:type="dxa"/>
            <w:tcBorders>
              <w:top w:val="nil"/>
              <w:left w:val="nil"/>
              <w:bottom w:val="single" w:sz="4" w:space="0" w:color="auto"/>
              <w:right w:val="single" w:sz="4" w:space="0" w:color="auto"/>
            </w:tcBorders>
            <w:noWrap/>
            <w:vAlign w:val="center"/>
          </w:tcPr>
          <w:p w14:paraId="5CAAA45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D7159YZ</w:t>
            </w:r>
          </w:p>
        </w:tc>
        <w:tc>
          <w:tcPr>
            <w:tcW w:w="703" w:type="dxa"/>
            <w:tcBorders>
              <w:top w:val="nil"/>
              <w:left w:val="nil"/>
              <w:bottom w:val="single" w:sz="4" w:space="0" w:color="auto"/>
              <w:right w:val="single" w:sz="4" w:space="0" w:color="auto"/>
            </w:tcBorders>
            <w:noWrap/>
            <w:vAlign w:val="center"/>
          </w:tcPr>
          <w:p w14:paraId="196F948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D90B0ZZ</w:t>
            </w:r>
          </w:p>
        </w:tc>
        <w:tc>
          <w:tcPr>
            <w:tcW w:w="736" w:type="dxa"/>
            <w:tcBorders>
              <w:top w:val="nil"/>
              <w:left w:val="nil"/>
              <w:bottom w:val="single" w:sz="4" w:space="0" w:color="auto"/>
              <w:right w:val="single" w:sz="4" w:space="0" w:color="auto"/>
            </w:tcBorders>
            <w:noWrap/>
            <w:vAlign w:val="center"/>
          </w:tcPr>
          <w:p w14:paraId="68A16FE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D91BB6Z</w:t>
            </w:r>
          </w:p>
        </w:tc>
        <w:tc>
          <w:tcPr>
            <w:tcW w:w="736" w:type="dxa"/>
            <w:tcBorders>
              <w:top w:val="nil"/>
              <w:left w:val="nil"/>
              <w:bottom w:val="single" w:sz="4" w:space="0" w:color="auto"/>
              <w:right w:val="single" w:sz="4" w:space="0" w:color="auto"/>
            </w:tcBorders>
            <w:noWrap/>
            <w:vAlign w:val="center"/>
          </w:tcPr>
          <w:p w14:paraId="144EFCF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DB12B9Z</w:t>
            </w:r>
          </w:p>
        </w:tc>
        <w:tc>
          <w:tcPr>
            <w:tcW w:w="695" w:type="dxa"/>
            <w:tcBorders>
              <w:top w:val="nil"/>
              <w:left w:val="nil"/>
              <w:bottom w:val="single" w:sz="4" w:space="0" w:color="auto"/>
              <w:right w:val="single" w:sz="4" w:space="0" w:color="auto"/>
            </w:tcBorders>
            <w:noWrap/>
            <w:vAlign w:val="center"/>
          </w:tcPr>
          <w:p w14:paraId="354B2F8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DD11BBZ</w:t>
            </w:r>
          </w:p>
        </w:tc>
        <w:tc>
          <w:tcPr>
            <w:tcW w:w="695" w:type="dxa"/>
            <w:tcBorders>
              <w:top w:val="nil"/>
              <w:left w:val="nil"/>
              <w:bottom w:val="single" w:sz="4" w:space="0" w:color="auto"/>
              <w:right w:val="single" w:sz="4" w:space="0" w:color="auto"/>
            </w:tcBorders>
            <w:noWrap/>
            <w:vAlign w:val="center"/>
          </w:tcPr>
          <w:p w14:paraId="206A1BF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DF1298Z</w:t>
            </w:r>
          </w:p>
        </w:tc>
        <w:tc>
          <w:tcPr>
            <w:tcW w:w="695" w:type="dxa"/>
            <w:tcBorders>
              <w:top w:val="nil"/>
              <w:left w:val="nil"/>
              <w:bottom w:val="single" w:sz="4" w:space="0" w:color="auto"/>
              <w:right w:val="single" w:sz="4" w:space="0" w:color="auto"/>
            </w:tcBorders>
            <w:noWrap/>
            <w:vAlign w:val="center"/>
          </w:tcPr>
          <w:p w14:paraId="21BEA93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DH022ZZ</w:t>
            </w:r>
          </w:p>
        </w:tc>
        <w:tc>
          <w:tcPr>
            <w:tcW w:w="695" w:type="dxa"/>
            <w:tcBorders>
              <w:top w:val="nil"/>
              <w:left w:val="nil"/>
              <w:bottom w:val="single" w:sz="4" w:space="0" w:color="auto"/>
              <w:right w:val="single" w:sz="4" w:space="0" w:color="auto"/>
            </w:tcBorders>
            <w:noWrap/>
            <w:vAlign w:val="center"/>
          </w:tcPr>
          <w:p w14:paraId="2A6F8E4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DP043ZZ</w:t>
            </w:r>
          </w:p>
        </w:tc>
        <w:tc>
          <w:tcPr>
            <w:tcW w:w="744" w:type="dxa"/>
            <w:tcBorders>
              <w:top w:val="nil"/>
              <w:left w:val="nil"/>
              <w:bottom w:val="single" w:sz="4" w:space="0" w:color="auto"/>
              <w:right w:val="single" w:sz="4" w:space="0" w:color="auto"/>
            </w:tcBorders>
            <w:noWrap/>
            <w:vAlign w:val="center"/>
          </w:tcPr>
          <w:p w14:paraId="14B33DE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DT1397Z</w:t>
            </w:r>
          </w:p>
        </w:tc>
        <w:tc>
          <w:tcPr>
            <w:tcW w:w="777" w:type="dxa"/>
            <w:tcBorders>
              <w:top w:val="nil"/>
              <w:left w:val="nil"/>
              <w:bottom w:val="single" w:sz="4" w:space="0" w:color="auto"/>
              <w:right w:val="single" w:sz="4" w:space="0" w:color="auto"/>
            </w:tcBorders>
            <w:noWrap/>
            <w:vAlign w:val="center"/>
          </w:tcPr>
          <w:p w14:paraId="3B5B5CA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DW015ZZ</w:t>
            </w:r>
          </w:p>
        </w:tc>
        <w:tc>
          <w:tcPr>
            <w:tcW w:w="740" w:type="dxa"/>
            <w:tcBorders>
              <w:top w:val="nil"/>
              <w:left w:val="nil"/>
              <w:bottom w:val="single" w:sz="4" w:space="0" w:color="auto"/>
              <w:right w:val="single" w:sz="4" w:space="0" w:color="auto"/>
            </w:tcBorders>
            <w:noWrap/>
            <w:vAlign w:val="center"/>
          </w:tcPr>
          <w:p w14:paraId="3AFF3FC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24584E10"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3411ABE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0WH441Z</w:t>
            </w:r>
          </w:p>
        </w:tc>
        <w:tc>
          <w:tcPr>
            <w:tcW w:w="696" w:type="dxa"/>
            <w:tcBorders>
              <w:top w:val="nil"/>
              <w:left w:val="nil"/>
              <w:bottom w:val="single" w:sz="4" w:space="0" w:color="auto"/>
              <w:right w:val="single" w:sz="4" w:space="0" w:color="auto"/>
            </w:tcBorders>
            <w:noWrap/>
            <w:vAlign w:val="center"/>
          </w:tcPr>
          <w:p w14:paraId="24FD8C8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0YHL41Z</w:t>
            </w:r>
          </w:p>
        </w:tc>
        <w:tc>
          <w:tcPr>
            <w:tcW w:w="696" w:type="dxa"/>
            <w:tcBorders>
              <w:top w:val="nil"/>
              <w:left w:val="nil"/>
              <w:bottom w:val="single" w:sz="4" w:space="0" w:color="auto"/>
              <w:right w:val="single" w:sz="4" w:space="0" w:color="auto"/>
            </w:tcBorders>
            <w:noWrap/>
            <w:vAlign w:val="center"/>
          </w:tcPr>
          <w:p w14:paraId="2E04B9F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D0Y1CZZ</w:t>
            </w:r>
          </w:p>
        </w:tc>
        <w:tc>
          <w:tcPr>
            <w:tcW w:w="703" w:type="dxa"/>
            <w:tcBorders>
              <w:top w:val="nil"/>
              <w:left w:val="nil"/>
              <w:bottom w:val="single" w:sz="4" w:space="0" w:color="auto"/>
              <w:right w:val="single" w:sz="4" w:space="0" w:color="auto"/>
            </w:tcBorders>
            <w:noWrap/>
            <w:vAlign w:val="center"/>
          </w:tcPr>
          <w:p w14:paraId="065EDE9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D715B6Z</w:t>
            </w:r>
          </w:p>
        </w:tc>
        <w:tc>
          <w:tcPr>
            <w:tcW w:w="703" w:type="dxa"/>
            <w:tcBorders>
              <w:top w:val="nil"/>
              <w:left w:val="nil"/>
              <w:bottom w:val="single" w:sz="4" w:space="0" w:color="auto"/>
              <w:right w:val="single" w:sz="4" w:space="0" w:color="auto"/>
            </w:tcBorders>
            <w:noWrap/>
            <w:vAlign w:val="center"/>
          </w:tcPr>
          <w:p w14:paraId="008D567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D90B1ZZ</w:t>
            </w:r>
          </w:p>
        </w:tc>
        <w:tc>
          <w:tcPr>
            <w:tcW w:w="736" w:type="dxa"/>
            <w:tcBorders>
              <w:top w:val="nil"/>
              <w:left w:val="nil"/>
              <w:bottom w:val="single" w:sz="4" w:space="0" w:color="auto"/>
              <w:right w:val="single" w:sz="4" w:space="0" w:color="auto"/>
            </w:tcBorders>
            <w:noWrap/>
            <w:vAlign w:val="center"/>
          </w:tcPr>
          <w:p w14:paraId="493ADB6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D91BB7Z</w:t>
            </w:r>
          </w:p>
        </w:tc>
        <w:tc>
          <w:tcPr>
            <w:tcW w:w="736" w:type="dxa"/>
            <w:tcBorders>
              <w:top w:val="nil"/>
              <w:left w:val="nil"/>
              <w:bottom w:val="single" w:sz="4" w:space="0" w:color="auto"/>
              <w:right w:val="single" w:sz="4" w:space="0" w:color="auto"/>
            </w:tcBorders>
            <w:noWrap/>
            <w:vAlign w:val="center"/>
          </w:tcPr>
          <w:p w14:paraId="71FF3BB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DB12BB1</w:t>
            </w:r>
          </w:p>
        </w:tc>
        <w:tc>
          <w:tcPr>
            <w:tcW w:w="695" w:type="dxa"/>
            <w:tcBorders>
              <w:top w:val="nil"/>
              <w:left w:val="nil"/>
              <w:bottom w:val="single" w:sz="4" w:space="0" w:color="auto"/>
              <w:right w:val="single" w:sz="4" w:space="0" w:color="auto"/>
            </w:tcBorders>
            <w:noWrap/>
            <w:vAlign w:val="center"/>
          </w:tcPr>
          <w:p w14:paraId="67A3674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DD11BCZ</w:t>
            </w:r>
          </w:p>
        </w:tc>
        <w:tc>
          <w:tcPr>
            <w:tcW w:w="695" w:type="dxa"/>
            <w:tcBorders>
              <w:top w:val="nil"/>
              <w:left w:val="nil"/>
              <w:bottom w:val="single" w:sz="4" w:space="0" w:color="auto"/>
              <w:right w:val="single" w:sz="4" w:space="0" w:color="auto"/>
            </w:tcBorders>
            <w:noWrap/>
            <w:vAlign w:val="center"/>
          </w:tcPr>
          <w:p w14:paraId="02BDC97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DF1299Z</w:t>
            </w:r>
          </w:p>
        </w:tc>
        <w:tc>
          <w:tcPr>
            <w:tcW w:w="695" w:type="dxa"/>
            <w:tcBorders>
              <w:top w:val="nil"/>
              <w:left w:val="nil"/>
              <w:bottom w:val="single" w:sz="4" w:space="0" w:color="auto"/>
              <w:right w:val="single" w:sz="4" w:space="0" w:color="auto"/>
            </w:tcBorders>
            <w:noWrap/>
            <w:vAlign w:val="center"/>
          </w:tcPr>
          <w:p w14:paraId="45E6965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DH023Z0</w:t>
            </w:r>
          </w:p>
        </w:tc>
        <w:tc>
          <w:tcPr>
            <w:tcW w:w="695" w:type="dxa"/>
            <w:tcBorders>
              <w:top w:val="nil"/>
              <w:left w:val="nil"/>
              <w:bottom w:val="single" w:sz="4" w:space="0" w:color="auto"/>
              <w:right w:val="single" w:sz="4" w:space="0" w:color="auto"/>
            </w:tcBorders>
            <w:noWrap/>
            <w:vAlign w:val="center"/>
          </w:tcPr>
          <w:p w14:paraId="3A21BB8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DP044ZZ</w:t>
            </w:r>
          </w:p>
        </w:tc>
        <w:tc>
          <w:tcPr>
            <w:tcW w:w="744" w:type="dxa"/>
            <w:tcBorders>
              <w:top w:val="nil"/>
              <w:left w:val="nil"/>
              <w:bottom w:val="single" w:sz="4" w:space="0" w:color="auto"/>
              <w:right w:val="single" w:sz="4" w:space="0" w:color="auto"/>
            </w:tcBorders>
            <w:noWrap/>
            <w:vAlign w:val="center"/>
          </w:tcPr>
          <w:p w14:paraId="3B25196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DT1398Z</w:t>
            </w:r>
          </w:p>
        </w:tc>
        <w:tc>
          <w:tcPr>
            <w:tcW w:w="777" w:type="dxa"/>
            <w:tcBorders>
              <w:top w:val="nil"/>
              <w:left w:val="nil"/>
              <w:bottom w:val="single" w:sz="4" w:space="0" w:color="auto"/>
              <w:right w:val="single" w:sz="4" w:space="0" w:color="auto"/>
            </w:tcBorders>
            <w:noWrap/>
            <w:vAlign w:val="center"/>
          </w:tcPr>
          <w:p w14:paraId="194CE7C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DW016ZZ</w:t>
            </w:r>
          </w:p>
        </w:tc>
        <w:tc>
          <w:tcPr>
            <w:tcW w:w="740" w:type="dxa"/>
            <w:tcBorders>
              <w:top w:val="nil"/>
              <w:left w:val="nil"/>
              <w:bottom w:val="single" w:sz="4" w:space="0" w:color="auto"/>
              <w:right w:val="single" w:sz="4" w:space="0" w:color="auto"/>
            </w:tcBorders>
            <w:noWrap/>
            <w:vAlign w:val="center"/>
          </w:tcPr>
          <w:p w14:paraId="36638E5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54083DCC"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6AB786F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0WH501Z</w:t>
            </w:r>
          </w:p>
        </w:tc>
        <w:tc>
          <w:tcPr>
            <w:tcW w:w="696" w:type="dxa"/>
            <w:tcBorders>
              <w:top w:val="nil"/>
              <w:left w:val="nil"/>
              <w:bottom w:val="single" w:sz="4" w:space="0" w:color="auto"/>
              <w:right w:val="single" w:sz="4" w:space="0" w:color="auto"/>
            </w:tcBorders>
            <w:noWrap/>
            <w:vAlign w:val="center"/>
          </w:tcPr>
          <w:p w14:paraId="1DC192B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0YHM01Z</w:t>
            </w:r>
          </w:p>
        </w:tc>
        <w:tc>
          <w:tcPr>
            <w:tcW w:w="696" w:type="dxa"/>
            <w:tcBorders>
              <w:top w:val="nil"/>
              <w:left w:val="nil"/>
              <w:bottom w:val="single" w:sz="4" w:space="0" w:color="auto"/>
              <w:right w:val="single" w:sz="4" w:space="0" w:color="auto"/>
            </w:tcBorders>
            <w:noWrap/>
            <w:vAlign w:val="center"/>
          </w:tcPr>
          <w:p w14:paraId="2625456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D0Y1FZZ</w:t>
            </w:r>
          </w:p>
        </w:tc>
        <w:tc>
          <w:tcPr>
            <w:tcW w:w="703" w:type="dxa"/>
            <w:tcBorders>
              <w:top w:val="nil"/>
              <w:left w:val="nil"/>
              <w:bottom w:val="single" w:sz="4" w:space="0" w:color="auto"/>
              <w:right w:val="single" w:sz="4" w:space="0" w:color="auto"/>
            </w:tcBorders>
            <w:noWrap/>
            <w:vAlign w:val="center"/>
          </w:tcPr>
          <w:p w14:paraId="7EE5381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D715B7Z</w:t>
            </w:r>
          </w:p>
        </w:tc>
        <w:tc>
          <w:tcPr>
            <w:tcW w:w="703" w:type="dxa"/>
            <w:tcBorders>
              <w:top w:val="nil"/>
              <w:left w:val="nil"/>
              <w:bottom w:val="single" w:sz="4" w:space="0" w:color="auto"/>
              <w:right w:val="single" w:sz="4" w:space="0" w:color="auto"/>
            </w:tcBorders>
            <w:noWrap/>
            <w:vAlign w:val="center"/>
          </w:tcPr>
          <w:p w14:paraId="3AA6C8B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D90B2ZZ</w:t>
            </w:r>
          </w:p>
        </w:tc>
        <w:tc>
          <w:tcPr>
            <w:tcW w:w="736" w:type="dxa"/>
            <w:tcBorders>
              <w:top w:val="nil"/>
              <w:left w:val="nil"/>
              <w:bottom w:val="single" w:sz="4" w:space="0" w:color="auto"/>
              <w:right w:val="single" w:sz="4" w:space="0" w:color="auto"/>
            </w:tcBorders>
            <w:noWrap/>
            <w:vAlign w:val="center"/>
          </w:tcPr>
          <w:p w14:paraId="2B6EEB0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D91BB8Z</w:t>
            </w:r>
          </w:p>
        </w:tc>
        <w:tc>
          <w:tcPr>
            <w:tcW w:w="736" w:type="dxa"/>
            <w:tcBorders>
              <w:top w:val="nil"/>
              <w:left w:val="nil"/>
              <w:bottom w:val="single" w:sz="4" w:space="0" w:color="auto"/>
              <w:right w:val="single" w:sz="4" w:space="0" w:color="auto"/>
            </w:tcBorders>
            <w:noWrap/>
            <w:vAlign w:val="center"/>
          </w:tcPr>
          <w:p w14:paraId="593B172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DB12BBZ</w:t>
            </w:r>
          </w:p>
        </w:tc>
        <w:tc>
          <w:tcPr>
            <w:tcW w:w="695" w:type="dxa"/>
            <w:tcBorders>
              <w:top w:val="nil"/>
              <w:left w:val="nil"/>
              <w:bottom w:val="single" w:sz="4" w:space="0" w:color="auto"/>
              <w:right w:val="single" w:sz="4" w:space="0" w:color="auto"/>
            </w:tcBorders>
            <w:noWrap/>
            <w:vAlign w:val="center"/>
          </w:tcPr>
          <w:p w14:paraId="4AF4021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DD11BYZ</w:t>
            </w:r>
          </w:p>
        </w:tc>
        <w:tc>
          <w:tcPr>
            <w:tcW w:w="695" w:type="dxa"/>
            <w:tcBorders>
              <w:top w:val="nil"/>
              <w:left w:val="nil"/>
              <w:bottom w:val="single" w:sz="4" w:space="0" w:color="auto"/>
              <w:right w:val="single" w:sz="4" w:space="0" w:color="auto"/>
            </w:tcBorders>
            <w:noWrap/>
            <w:vAlign w:val="center"/>
          </w:tcPr>
          <w:p w14:paraId="0E002A4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DF129BZ</w:t>
            </w:r>
          </w:p>
        </w:tc>
        <w:tc>
          <w:tcPr>
            <w:tcW w:w="695" w:type="dxa"/>
            <w:tcBorders>
              <w:top w:val="nil"/>
              <w:left w:val="nil"/>
              <w:bottom w:val="single" w:sz="4" w:space="0" w:color="auto"/>
              <w:right w:val="single" w:sz="4" w:space="0" w:color="auto"/>
            </w:tcBorders>
            <w:noWrap/>
            <w:vAlign w:val="center"/>
          </w:tcPr>
          <w:p w14:paraId="3762D96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DH023ZZ</w:t>
            </w:r>
          </w:p>
        </w:tc>
        <w:tc>
          <w:tcPr>
            <w:tcW w:w="695" w:type="dxa"/>
            <w:tcBorders>
              <w:top w:val="nil"/>
              <w:left w:val="nil"/>
              <w:bottom w:val="single" w:sz="4" w:space="0" w:color="auto"/>
              <w:right w:val="single" w:sz="4" w:space="0" w:color="auto"/>
            </w:tcBorders>
            <w:noWrap/>
            <w:vAlign w:val="center"/>
          </w:tcPr>
          <w:p w14:paraId="663B4F0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DP045ZZ</w:t>
            </w:r>
          </w:p>
        </w:tc>
        <w:tc>
          <w:tcPr>
            <w:tcW w:w="744" w:type="dxa"/>
            <w:tcBorders>
              <w:top w:val="nil"/>
              <w:left w:val="nil"/>
              <w:bottom w:val="single" w:sz="4" w:space="0" w:color="auto"/>
              <w:right w:val="single" w:sz="4" w:space="0" w:color="auto"/>
            </w:tcBorders>
            <w:noWrap/>
            <w:vAlign w:val="center"/>
          </w:tcPr>
          <w:p w14:paraId="0C53E77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DT1399Z</w:t>
            </w:r>
          </w:p>
        </w:tc>
        <w:tc>
          <w:tcPr>
            <w:tcW w:w="777" w:type="dxa"/>
            <w:tcBorders>
              <w:top w:val="nil"/>
              <w:left w:val="nil"/>
              <w:bottom w:val="single" w:sz="4" w:space="0" w:color="auto"/>
              <w:right w:val="single" w:sz="4" w:space="0" w:color="auto"/>
            </w:tcBorders>
            <w:noWrap/>
            <w:vAlign w:val="center"/>
          </w:tcPr>
          <w:p w14:paraId="09E34F8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DW020ZZ</w:t>
            </w:r>
          </w:p>
        </w:tc>
        <w:tc>
          <w:tcPr>
            <w:tcW w:w="740" w:type="dxa"/>
            <w:tcBorders>
              <w:top w:val="nil"/>
              <w:left w:val="nil"/>
              <w:bottom w:val="single" w:sz="4" w:space="0" w:color="auto"/>
              <w:right w:val="single" w:sz="4" w:space="0" w:color="auto"/>
            </w:tcBorders>
            <w:noWrap/>
            <w:vAlign w:val="center"/>
          </w:tcPr>
          <w:p w14:paraId="706E56E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2AC4E83D"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5B37945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0WH531Z</w:t>
            </w:r>
          </w:p>
        </w:tc>
        <w:tc>
          <w:tcPr>
            <w:tcW w:w="696" w:type="dxa"/>
            <w:tcBorders>
              <w:top w:val="nil"/>
              <w:left w:val="nil"/>
              <w:bottom w:val="single" w:sz="4" w:space="0" w:color="auto"/>
              <w:right w:val="single" w:sz="4" w:space="0" w:color="auto"/>
            </w:tcBorders>
            <w:noWrap/>
            <w:vAlign w:val="center"/>
          </w:tcPr>
          <w:p w14:paraId="7E4300F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0YHM31Z</w:t>
            </w:r>
          </w:p>
        </w:tc>
        <w:tc>
          <w:tcPr>
            <w:tcW w:w="696" w:type="dxa"/>
            <w:tcBorders>
              <w:top w:val="nil"/>
              <w:left w:val="nil"/>
              <w:bottom w:val="single" w:sz="4" w:space="0" w:color="auto"/>
              <w:right w:val="single" w:sz="4" w:space="0" w:color="auto"/>
            </w:tcBorders>
            <w:noWrap/>
            <w:vAlign w:val="center"/>
          </w:tcPr>
          <w:p w14:paraId="6B89978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D0Y67ZZ</w:t>
            </w:r>
          </w:p>
        </w:tc>
        <w:tc>
          <w:tcPr>
            <w:tcW w:w="703" w:type="dxa"/>
            <w:tcBorders>
              <w:top w:val="nil"/>
              <w:left w:val="nil"/>
              <w:bottom w:val="single" w:sz="4" w:space="0" w:color="auto"/>
              <w:right w:val="single" w:sz="4" w:space="0" w:color="auto"/>
            </w:tcBorders>
            <w:noWrap/>
            <w:vAlign w:val="center"/>
          </w:tcPr>
          <w:p w14:paraId="18877AC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D715B8Z</w:t>
            </w:r>
          </w:p>
        </w:tc>
        <w:tc>
          <w:tcPr>
            <w:tcW w:w="703" w:type="dxa"/>
            <w:tcBorders>
              <w:top w:val="nil"/>
              <w:left w:val="nil"/>
              <w:bottom w:val="single" w:sz="4" w:space="0" w:color="auto"/>
              <w:right w:val="single" w:sz="4" w:space="0" w:color="auto"/>
            </w:tcBorders>
            <w:noWrap/>
            <w:vAlign w:val="center"/>
          </w:tcPr>
          <w:p w14:paraId="207ED31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D90B3Z0</w:t>
            </w:r>
          </w:p>
        </w:tc>
        <w:tc>
          <w:tcPr>
            <w:tcW w:w="736" w:type="dxa"/>
            <w:tcBorders>
              <w:top w:val="nil"/>
              <w:left w:val="nil"/>
              <w:bottom w:val="single" w:sz="4" w:space="0" w:color="auto"/>
              <w:right w:val="single" w:sz="4" w:space="0" w:color="auto"/>
            </w:tcBorders>
            <w:noWrap/>
            <w:vAlign w:val="center"/>
          </w:tcPr>
          <w:p w14:paraId="3C74807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D91BB9Z</w:t>
            </w:r>
          </w:p>
        </w:tc>
        <w:tc>
          <w:tcPr>
            <w:tcW w:w="736" w:type="dxa"/>
            <w:tcBorders>
              <w:top w:val="nil"/>
              <w:left w:val="nil"/>
              <w:bottom w:val="single" w:sz="4" w:space="0" w:color="auto"/>
              <w:right w:val="single" w:sz="4" w:space="0" w:color="auto"/>
            </w:tcBorders>
            <w:noWrap/>
            <w:vAlign w:val="center"/>
          </w:tcPr>
          <w:p w14:paraId="5C71BCD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DB12BCZ</w:t>
            </w:r>
          </w:p>
        </w:tc>
        <w:tc>
          <w:tcPr>
            <w:tcW w:w="695" w:type="dxa"/>
            <w:tcBorders>
              <w:top w:val="nil"/>
              <w:left w:val="nil"/>
              <w:bottom w:val="single" w:sz="4" w:space="0" w:color="auto"/>
              <w:right w:val="single" w:sz="4" w:space="0" w:color="auto"/>
            </w:tcBorders>
            <w:noWrap/>
            <w:vAlign w:val="center"/>
          </w:tcPr>
          <w:p w14:paraId="1266228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DD1297Z</w:t>
            </w:r>
          </w:p>
        </w:tc>
        <w:tc>
          <w:tcPr>
            <w:tcW w:w="695" w:type="dxa"/>
            <w:tcBorders>
              <w:top w:val="nil"/>
              <w:left w:val="nil"/>
              <w:bottom w:val="single" w:sz="4" w:space="0" w:color="auto"/>
              <w:right w:val="single" w:sz="4" w:space="0" w:color="auto"/>
            </w:tcBorders>
            <w:noWrap/>
            <w:vAlign w:val="center"/>
          </w:tcPr>
          <w:p w14:paraId="7347652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DF129CZ</w:t>
            </w:r>
          </w:p>
        </w:tc>
        <w:tc>
          <w:tcPr>
            <w:tcW w:w="695" w:type="dxa"/>
            <w:tcBorders>
              <w:top w:val="nil"/>
              <w:left w:val="nil"/>
              <w:bottom w:val="single" w:sz="4" w:space="0" w:color="auto"/>
              <w:right w:val="single" w:sz="4" w:space="0" w:color="auto"/>
            </w:tcBorders>
            <w:noWrap/>
            <w:vAlign w:val="center"/>
          </w:tcPr>
          <w:p w14:paraId="14FFF69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DH024ZZ</w:t>
            </w:r>
          </w:p>
        </w:tc>
        <w:tc>
          <w:tcPr>
            <w:tcW w:w="695" w:type="dxa"/>
            <w:tcBorders>
              <w:top w:val="nil"/>
              <w:left w:val="nil"/>
              <w:bottom w:val="single" w:sz="4" w:space="0" w:color="auto"/>
              <w:right w:val="single" w:sz="4" w:space="0" w:color="auto"/>
            </w:tcBorders>
            <w:noWrap/>
            <w:vAlign w:val="center"/>
          </w:tcPr>
          <w:p w14:paraId="3AA3B08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DP046ZZ</w:t>
            </w:r>
          </w:p>
        </w:tc>
        <w:tc>
          <w:tcPr>
            <w:tcW w:w="744" w:type="dxa"/>
            <w:tcBorders>
              <w:top w:val="nil"/>
              <w:left w:val="nil"/>
              <w:bottom w:val="single" w:sz="4" w:space="0" w:color="auto"/>
              <w:right w:val="single" w:sz="4" w:space="0" w:color="auto"/>
            </w:tcBorders>
            <w:noWrap/>
            <w:vAlign w:val="center"/>
          </w:tcPr>
          <w:p w14:paraId="34B83BA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DT139BZ</w:t>
            </w:r>
          </w:p>
        </w:tc>
        <w:tc>
          <w:tcPr>
            <w:tcW w:w="777" w:type="dxa"/>
            <w:tcBorders>
              <w:top w:val="nil"/>
              <w:left w:val="nil"/>
              <w:bottom w:val="single" w:sz="4" w:space="0" w:color="auto"/>
              <w:right w:val="single" w:sz="4" w:space="0" w:color="auto"/>
            </w:tcBorders>
            <w:noWrap/>
            <w:vAlign w:val="center"/>
          </w:tcPr>
          <w:p w14:paraId="1AD5653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DW021ZZ</w:t>
            </w:r>
          </w:p>
        </w:tc>
        <w:tc>
          <w:tcPr>
            <w:tcW w:w="740" w:type="dxa"/>
            <w:tcBorders>
              <w:top w:val="nil"/>
              <w:left w:val="nil"/>
              <w:bottom w:val="single" w:sz="4" w:space="0" w:color="auto"/>
              <w:right w:val="single" w:sz="4" w:space="0" w:color="auto"/>
            </w:tcBorders>
            <w:noWrap/>
            <w:vAlign w:val="center"/>
          </w:tcPr>
          <w:p w14:paraId="07999A6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7E019602"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5F0E33F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0WH541Z</w:t>
            </w:r>
          </w:p>
        </w:tc>
        <w:tc>
          <w:tcPr>
            <w:tcW w:w="696" w:type="dxa"/>
            <w:tcBorders>
              <w:top w:val="nil"/>
              <w:left w:val="nil"/>
              <w:bottom w:val="single" w:sz="4" w:space="0" w:color="auto"/>
              <w:right w:val="single" w:sz="4" w:space="0" w:color="auto"/>
            </w:tcBorders>
            <w:noWrap/>
            <w:vAlign w:val="center"/>
          </w:tcPr>
          <w:p w14:paraId="3EEB7ED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0YHM41Z</w:t>
            </w:r>
          </w:p>
        </w:tc>
        <w:tc>
          <w:tcPr>
            <w:tcW w:w="696" w:type="dxa"/>
            <w:tcBorders>
              <w:top w:val="nil"/>
              <w:left w:val="nil"/>
              <w:bottom w:val="single" w:sz="4" w:space="0" w:color="auto"/>
              <w:right w:val="single" w:sz="4" w:space="0" w:color="auto"/>
            </w:tcBorders>
            <w:noWrap/>
            <w:vAlign w:val="center"/>
          </w:tcPr>
          <w:p w14:paraId="6B6DD33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D0Y6CZZ</w:t>
            </w:r>
          </w:p>
        </w:tc>
        <w:tc>
          <w:tcPr>
            <w:tcW w:w="703" w:type="dxa"/>
            <w:tcBorders>
              <w:top w:val="nil"/>
              <w:left w:val="nil"/>
              <w:bottom w:val="single" w:sz="4" w:space="0" w:color="auto"/>
              <w:right w:val="single" w:sz="4" w:space="0" w:color="auto"/>
            </w:tcBorders>
            <w:noWrap/>
            <w:vAlign w:val="center"/>
          </w:tcPr>
          <w:p w14:paraId="6F4D18B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D715B9Z</w:t>
            </w:r>
          </w:p>
        </w:tc>
        <w:tc>
          <w:tcPr>
            <w:tcW w:w="703" w:type="dxa"/>
            <w:tcBorders>
              <w:top w:val="nil"/>
              <w:left w:val="nil"/>
              <w:bottom w:val="single" w:sz="4" w:space="0" w:color="auto"/>
              <w:right w:val="single" w:sz="4" w:space="0" w:color="auto"/>
            </w:tcBorders>
            <w:noWrap/>
            <w:vAlign w:val="center"/>
          </w:tcPr>
          <w:p w14:paraId="7BBAB4D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D90B3ZZ</w:t>
            </w:r>
          </w:p>
        </w:tc>
        <w:tc>
          <w:tcPr>
            <w:tcW w:w="736" w:type="dxa"/>
            <w:tcBorders>
              <w:top w:val="nil"/>
              <w:left w:val="nil"/>
              <w:bottom w:val="single" w:sz="4" w:space="0" w:color="auto"/>
              <w:right w:val="single" w:sz="4" w:space="0" w:color="auto"/>
            </w:tcBorders>
            <w:noWrap/>
            <w:vAlign w:val="center"/>
          </w:tcPr>
          <w:p w14:paraId="44B8A68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D91BBB1</w:t>
            </w:r>
          </w:p>
        </w:tc>
        <w:tc>
          <w:tcPr>
            <w:tcW w:w="736" w:type="dxa"/>
            <w:tcBorders>
              <w:top w:val="nil"/>
              <w:left w:val="nil"/>
              <w:bottom w:val="single" w:sz="4" w:space="0" w:color="auto"/>
              <w:right w:val="single" w:sz="4" w:space="0" w:color="auto"/>
            </w:tcBorders>
            <w:noWrap/>
            <w:vAlign w:val="center"/>
          </w:tcPr>
          <w:p w14:paraId="7AD842D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DB12BYZ</w:t>
            </w:r>
          </w:p>
        </w:tc>
        <w:tc>
          <w:tcPr>
            <w:tcW w:w="695" w:type="dxa"/>
            <w:tcBorders>
              <w:top w:val="nil"/>
              <w:left w:val="nil"/>
              <w:bottom w:val="single" w:sz="4" w:space="0" w:color="auto"/>
              <w:right w:val="single" w:sz="4" w:space="0" w:color="auto"/>
            </w:tcBorders>
            <w:noWrap/>
            <w:vAlign w:val="center"/>
          </w:tcPr>
          <w:p w14:paraId="5589BAE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DD1298Z</w:t>
            </w:r>
          </w:p>
        </w:tc>
        <w:tc>
          <w:tcPr>
            <w:tcW w:w="695" w:type="dxa"/>
            <w:tcBorders>
              <w:top w:val="nil"/>
              <w:left w:val="nil"/>
              <w:bottom w:val="single" w:sz="4" w:space="0" w:color="auto"/>
              <w:right w:val="single" w:sz="4" w:space="0" w:color="auto"/>
            </w:tcBorders>
            <w:noWrap/>
            <w:vAlign w:val="center"/>
          </w:tcPr>
          <w:p w14:paraId="1FD406C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DF129YZ</w:t>
            </w:r>
          </w:p>
        </w:tc>
        <w:tc>
          <w:tcPr>
            <w:tcW w:w="695" w:type="dxa"/>
            <w:tcBorders>
              <w:top w:val="nil"/>
              <w:left w:val="nil"/>
              <w:bottom w:val="single" w:sz="4" w:space="0" w:color="auto"/>
              <w:right w:val="single" w:sz="4" w:space="0" w:color="auto"/>
            </w:tcBorders>
            <w:noWrap/>
            <w:vAlign w:val="center"/>
          </w:tcPr>
          <w:p w14:paraId="24142E5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DH025ZZ</w:t>
            </w:r>
          </w:p>
        </w:tc>
        <w:tc>
          <w:tcPr>
            <w:tcW w:w="695" w:type="dxa"/>
            <w:tcBorders>
              <w:top w:val="nil"/>
              <w:left w:val="nil"/>
              <w:bottom w:val="single" w:sz="4" w:space="0" w:color="auto"/>
              <w:right w:val="single" w:sz="4" w:space="0" w:color="auto"/>
            </w:tcBorders>
            <w:noWrap/>
            <w:vAlign w:val="center"/>
          </w:tcPr>
          <w:p w14:paraId="3541E49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DP050ZZ</w:t>
            </w:r>
          </w:p>
        </w:tc>
        <w:tc>
          <w:tcPr>
            <w:tcW w:w="744" w:type="dxa"/>
            <w:tcBorders>
              <w:top w:val="nil"/>
              <w:left w:val="nil"/>
              <w:bottom w:val="single" w:sz="4" w:space="0" w:color="auto"/>
              <w:right w:val="single" w:sz="4" w:space="0" w:color="auto"/>
            </w:tcBorders>
            <w:noWrap/>
            <w:vAlign w:val="center"/>
          </w:tcPr>
          <w:p w14:paraId="3BEA744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DT139CZ</w:t>
            </w:r>
          </w:p>
        </w:tc>
        <w:tc>
          <w:tcPr>
            <w:tcW w:w="777" w:type="dxa"/>
            <w:tcBorders>
              <w:top w:val="nil"/>
              <w:left w:val="nil"/>
              <w:bottom w:val="single" w:sz="4" w:space="0" w:color="auto"/>
              <w:right w:val="single" w:sz="4" w:space="0" w:color="auto"/>
            </w:tcBorders>
            <w:noWrap/>
            <w:vAlign w:val="center"/>
          </w:tcPr>
          <w:p w14:paraId="2C7BAD5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DW022ZZ</w:t>
            </w:r>
          </w:p>
        </w:tc>
        <w:tc>
          <w:tcPr>
            <w:tcW w:w="740" w:type="dxa"/>
            <w:tcBorders>
              <w:top w:val="nil"/>
              <w:left w:val="nil"/>
              <w:bottom w:val="single" w:sz="4" w:space="0" w:color="auto"/>
              <w:right w:val="single" w:sz="4" w:space="0" w:color="auto"/>
            </w:tcBorders>
            <w:noWrap/>
            <w:vAlign w:val="center"/>
          </w:tcPr>
          <w:p w14:paraId="1FB5015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188E6F25"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1DE4D36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0WH601Z</w:t>
            </w:r>
          </w:p>
        </w:tc>
        <w:tc>
          <w:tcPr>
            <w:tcW w:w="696" w:type="dxa"/>
            <w:tcBorders>
              <w:top w:val="nil"/>
              <w:left w:val="nil"/>
              <w:bottom w:val="single" w:sz="4" w:space="0" w:color="auto"/>
              <w:right w:val="single" w:sz="4" w:space="0" w:color="auto"/>
            </w:tcBorders>
            <w:noWrap/>
            <w:vAlign w:val="center"/>
          </w:tcPr>
          <w:p w14:paraId="6E8EAF8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0YHN01Z</w:t>
            </w:r>
          </w:p>
        </w:tc>
        <w:tc>
          <w:tcPr>
            <w:tcW w:w="696" w:type="dxa"/>
            <w:tcBorders>
              <w:top w:val="nil"/>
              <w:left w:val="nil"/>
              <w:bottom w:val="single" w:sz="4" w:space="0" w:color="auto"/>
              <w:right w:val="single" w:sz="4" w:space="0" w:color="auto"/>
            </w:tcBorders>
            <w:noWrap/>
            <w:vAlign w:val="center"/>
          </w:tcPr>
          <w:p w14:paraId="72F0556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D0Y6FZZ</w:t>
            </w:r>
          </w:p>
        </w:tc>
        <w:tc>
          <w:tcPr>
            <w:tcW w:w="703" w:type="dxa"/>
            <w:tcBorders>
              <w:top w:val="nil"/>
              <w:left w:val="nil"/>
              <w:bottom w:val="single" w:sz="4" w:space="0" w:color="auto"/>
              <w:right w:val="single" w:sz="4" w:space="0" w:color="auto"/>
            </w:tcBorders>
            <w:noWrap/>
            <w:vAlign w:val="center"/>
          </w:tcPr>
          <w:p w14:paraId="0908895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D715BB1</w:t>
            </w:r>
          </w:p>
        </w:tc>
        <w:tc>
          <w:tcPr>
            <w:tcW w:w="703" w:type="dxa"/>
            <w:tcBorders>
              <w:top w:val="nil"/>
              <w:left w:val="nil"/>
              <w:bottom w:val="single" w:sz="4" w:space="0" w:color="auto"/>
              <w:right w:val="single" w:sz="4" w:space="0" w:color="auto"/>
            </w:tcBorders>
            <w:noWrap/>
            <w:vAlign w:val="center"/>
          </w:tcPr>
          <w:p w14:paraId="27888D8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D90B4ZZ</w:t>
            </w:r>
          </w:p>
        </w:tc>
        <w:tc>
          <w:tcPr>
            <w:tcW w:w="736" w:type="dxa"/>
            <w:tcBorders>
              <w:top w:val="nil"/>
              <w:left w:val="nil"/>
              <w:bottom w:val="single" w:sz="4" w:space="0" w:color="auto"/>
              <w:right w:val="single" w:sz="4" w:space="0" w:color="auto"/>
            </w:tcBorders>
            <w:noWrap/>
            <w:vAlign w:val="center"/>
          </w:tcPr>
          <w:p w14:paraId="3CA9D76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D91BBBZ</w:t>
            </w:r>
          </w:p>
        </w:tc>
        <w:tc>
          <w:tcPr>
            <w:tcW w:w="736" w:type="dxa"/>
            <w:tcBorders>
              <w:top w:val="nil"/>
              <w:left w:val="nil"/>
              <w:bottom w:val="single" w:sz="4" w:space="0" w:color="auto"/>
              <w:right w:val="single" w:sz="4" w:space="0" w:color="auto"/>
            </w:tcBorders>
            <w:noWrap/>
            <w:vAlign w:val="center"/>
          </w:tcPr>
          <w:p w14:paraId="5ABA153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DB1597Z</w:t>
            </w:r>
          </w:p>
        </w:tc>
        <w:tc>
          <w:tcPr>
            <w:tcW w:w="695" w:type="dxa"/>
            <w:tcBorders>
              <w:top w:val="nil"/>
              <w:left w:val="nil"/>
              <w:bottom w:val="single" w:sz="4" w:space="0" w:color="auto"/>
              <w:right w:val="single" w:sz="4" w:space="0" w:color="auto"/>
            </w:tcBorders>
            <w:noWrap/>
            <w:vAlign w:val="center"/>
          </w:tcPr>
          <w:p w14:paraId="2FCD982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DD1299Z</w:t>
            </w:r>
          </w:p>
        </w:tc>
        <w:tc>
          <w:tcPr>
            <w:tcW w:w="695" w:type="dxa"/>
            <w:tcBorders>
              <w:top w:val="nil"/>
              <w:left w:val="nil"/>
              <w:bottom w:val="single" w:sz="4" w:space="0" w:color="auto"/>
              <w:right w:val="single" w:sz="4" w:space="0" w:color="auto"/>
            </w:tcBorders>
            <w:noWrap/>
            <w:vAlign w:val="center"/>
          </w:tcPr>
          <w:p w14:paraId="7D54007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DF12B6Z</w:t>
            </w:r>
          </w:p>
        </w:tc>
        <w:tc>
          <w:tcPr>
            <w:tcW w:w="695" w:type="dxa"/>
            <w:tcBorders>
              <w:top w:val="nil"/>
              <w:left w:val="nil"/>
              <w:bottom w:val="single" w:sz="4" w:space="0" w:color="auto"/>
              <w:right w:val="single" w:sz="4" w:space="0" w:color="auto"/>
            </w:tcBorders>
            <w:noWrap/>
            <w:vAlign w:val="center"/>
          </w:tcPr>
          <w:p w14:paraId="1AA1BFD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DH026ZZ</w:t>
            </w:r>
          </w:p>
        </w:tc>
        <w:tc>
          <w:tcPr>
            <w:tcW w:w="695" w:type="dxa"/>
            <w:tcBorders>
              <w:top w:val="nil"/>
              <w:left w:val="nil"/>
              <w:bottom w:val="single" w:sz="4" w:space="0" w:color="auto"/>
              <w:right w:val="single" w:sz="4" w:space="0" w:color="auto"/>
            </w:tcBorders>
            <w:noWrap/>
            <w:vAlign w:val="center"/>
          </w:tcPr>
          <w:p w14:paraId="4A48D44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DP051ZZ</w:t>
            </w:r>
          </w:p>
        </w:tc>
        <w:tc>
          <w:tcPr>
            <w:tcW w:w="744" w:type="dxa"/>
            <w:tcBorders>
              <w:top w:val="nil"/>
              <w:left w:val="nil"/>
              <w:bottom w:val="single" w:sz="4" w:space="0" w:color="auto"/>
              <w:right w:val="single" w:sz="4" w:space="0" w:color="auto"/>
            </w:tcBorders>
            <w:noWrap/>
            <w:vAlign w:val="center"/>
          </w:tcPr>
          <w:p w14:paraId="67054ED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DT139YZ</w:t>
            </w:r>
          </w:p>
        </w:tc>
        <w:tc>
          <w:tcPr>
            <w:tcW w:w="777" w:type="dxa"/>
            <w:tcBorders>
              <w:top w:val="nil"/>
              <w:left w:val="nil"/>
              <w:bottom w:val="single" w:sz="4" w:space="0" w:color="auto"/>
              <w:right w:val="single" w:sz="4" w:space="0" w:color="auto"/>
            </w:tcBorders>
            <w:noWrap/>
            <w:vAlign w:val="center"/>
          </w:tcPr>
          <w:p w14:paraId="51AF334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DW023Z0</w:t>
            </w:r>
          </w:p>
        </w:tc>
        <w:tc>
          <w:tcPr>
            <w:tcW w:w="740" w:type="dxa"/>
            <w:tcBorders>
              <w:top w:val="nil"/>
              <w:left w:val="nil"/>
              <w:bottom w:val="single" w:sz="4" w:space="0" w:color="auto"/>
              <w:right w:val="single" w:sz="4" w:space="0" w:color="auto"/>
            </w:tcBorders>
            <w:noWrap/>
            <w:vAlign w:val="center"/>
          </w:tcPr>
          <w:p w14:paraId="494FE19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79A59252"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2B4A99A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0WH631Z</w:t>
            </w:r>
          </w:p>
        </w:tc>
        <w:tc>
          <w:tcPr>
            <w:tcW w:w="696" w:type="dxa"/>
            <w:tcBorders>
              <w:top w:val="nil"/>
              <w:left w:val="nil"/>
              <w:bottom w:val="single" w:sz="4" w:space="0" w:color="auto"/>
              <w:right w:val="single" w:sz="4" w:space="0" w:color="auto"/>
            </w:tcBorders>
            <w:noWrap/>
            <w:vAlign w:val="center"/>
          </w:tcPr>
          <w:p w14:paraId="67F4C8B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0YHN31Z</w:t>
            </w:r>
          </w:p>
        </w:tc>
        <w:tc>
          <w:tcPr>
            <w:tcW w:w="696" w:type="dxa"/>
            <w:tcBorders>
              <w:top w:val="nil"/>
              <w:left w:val="nil"/>
              <w:bottom w:val="single" w:sz="4" w:space="0" w:color="auto"/>
              <w:right w:val="single" w:sz="4" w:space="0" w:color="auto"/>
            </w:tcBorders>
            <w:noWrap/>
            <w:vAlign w:val="center"/>
          </w:tcPr>
          <w:p w14:paraId="34C5382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D0Y77ZZ</w:t>
            </w:r>
          </w:p>
        </w:tc>
        <w:tc>
          <w:tcPr>
            <w:tcW w:w="703" w:type="dxa"/>
            <w:tcBorders>
              <w:top w:val="nil"/>
              <w:left w:val="nil"/>
              <w:bottom w:val="single" w:sz="4" w:space="0" w:color="auto"/>
              <w:right w:val="single" w:sz="4" w:space="0" w:color="auto"/>
            </w:tcBorders>
            <w:noWrap/>
            <w:vAlign w:val="center"/>
          </w:tcPr>
          <w:p w14:paraId="0D06F21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D715BBZ</w:t>
            </w:r>
          </w:p>
        </w:tc>
        <w:tc>
          <w:tcPr>
            <w:tcW w:w="703" w:type="dxa"/>
            <w:tcBorders>
              <w:top w:val="nil"/>
              <w:left w:val="nil"/>
              <w:bottom w:val="single" w:sz="4" w:space="0" w:color="auto"/>
              <w:right w:val="single" w:sz="4" w:space="0" w:color="auto"/>
            </w:tcBorders>
            <w:noWrap/>
            <w:vAlign w:val="center"/>
          </w:tcPr>
          <w:p w14:paraId="5E81A38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D90B5ZZ</w:t>
            </w:r>
          </w:p>
        </w:tc>
        <w:tc>
          <w:tcPr>
            <w:tcW w:w="736" w:type="dxa"/>
            <w:tcBorders>
              <w:top w:val="nil"/>
              <w:left w:val="nil"/>
              <w:bottom w:val="single" w:sz="4" w:space="0" w:color="auto"/>
              <w:right w:val="single" w:sz="4" w:space="0" w:color="auto"/>
            </w:tcBorders>
            <w:noWrap/>
            <w:vAlign w:val="center"/>
          </w:tcPr>
          <w:p w14:paraId="2E6C8AE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D91BBCZ</w:t>
            </w:r>
          </w:p>
        </w:tc>
        <w:tc>
          <w:tcPr>
            <w:tcW w:w="736" w:type="dxa"/>
            <w:tcBorders>
              <w:top w:val="nil"/>
              <w:left w:val="nil"/>
              <w:bottom w:val="single" w:sz="4" w:space="0" w:color="auto"/>
              <w:right w:val="single" w:sz="4" w:space="0" w:color="auto"/>
            </w:tcBorders>
            <w:noWrap/>
            <w:vAlign w:val="center"/>
          </w:tcPr>
          <w:p w14:paraId="151A881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DB1598Z</w:t>
            </w:r>
          </w:p>
        </w:tc>
        <w:tc>
          <w:tcPr>
            <w:tcW w:w="695" w:type="dxa"/>
            <w:tcBorders>
              <w:top w:val="nil"/>
              <w:left w:val="nil"/>
              <w:bottom w:val="single" w:sz="4" w:space="0" w:color="auto"/>
              <w:right w:val="single" w:sz="4" w:space="0" w:color="auto"/>
            </w:tcBorders>
            <w:noWrap/>
            <w:vAlign w:val="center"/>
          </w:tcPr>
          <w:p w14:paraId="35E43DC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DD129BZ</w:t>
            </w:r>
          </w:p>
        </w:tc>
        <w:tc>
          <w:tcPr>
            <w:tcW w:w="695" w:type="dxa"/>
            <w:tcBorders>
              <w:top w:val="nil"/>
              <w:left w:val="nil"/>
              <w:bottom w:val="single" w:sz="4" w:space="0" w:color="auto"/>
              <w:right w:val="single" w:sz="4" w:space="0" w:color="auto"/>
            </w:tcBorders>
            <w:noWrap/>
            <w:vAlign w:val="center"/>
          </w:tcPr>
          <w:p w14:paraId="1022466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DF12B7Z</w:t>
            </w:r>
          </w:p>
        </w:tc>
        <w:tc>
          <w:tcPr>
            <w:tcW w:w="695" w:type="dxa"/>
            <w:tcBorders>
              <w:top w:val="nil"/>
              <w:left w:val="nil"/>
              <w:bottom w:val="single" w:sz="4" w:space="0" w:color="auto"/>
              <w:right w:val="single" w:sz="4" w:space="0" w:color="auto"/>
            </w:tcBorders>
            <w:noWrap/>
            <w:vAlign w:val="center"/>
          </w:tcPr>
          <w:p w14:paraId="0DF3616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DH030ZZ</w:t>
            </w:r>
          </w:p>
        </w:tc>
        <w:tc>
          <w:tcPr>
            <w:tcW w:w="695" w:type="dxa"/>
            <w:tcBorders>
              <w:top w:val="nil"/>
              <w:left w:val="nil"/>
              <w:bottom w:val="single" w:sz="4" w:space="0" w:color="auto"/>
              <w:right w:val="single" w:sz="4" w:space="0" w:color="auto"/>
            </w:tcBorders>
            <w:noWrap/>
            <w:vAlign w:val="center"/>
          </w:tcPr>
          <w:p w14:paraId="4CEC04D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DP052ZZ</w:t>
            </w:r>
          </w:p>
        </w:tc>
        <w:tc>
          <w:tcPr>
            <w:tcW w:w="744" w:type="dxa"/>
            <w:tcBorders>
              <w:top w:val="nil"/>
              <w:left w:val="nil"/>
              <w:bottom w:val="single" w:sz="4" w:space="0" w:color="auto"/>
              <w:right w:val="single" w:sz="4" w:space="0" w:color="auto"/>
            </w:tcBorders>
            <w:noWrap/>
            <w:vAlign w:val="center"/>
          </w:tcPr>
          <w:p w14:paraId="158322F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DT13B6Z</w:t>
            </w:r>
          </w:p>
        </w:tc>
        <w:tc>
          <w:tcPr>
            <w:tcW w:w="777" w:type="dxa"/>
            <w:tcBorders>
              <w:top w:val="nil"/>
              <w:left w:val="nil"/>
              <w:bottom w:val="single" w:sz="4" w:space="0" w:color="auto"/>
              <w:right w:val="single" w:sz="4" w:space="0" w:color="auto"/>
            </w:tcBorders>
            <w:noWrap/>
            <w:vAlign w:val="center"/>
          </w:tcPr>
          <w:p w14:paraId="62E2578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DW023ZZ</w:t>
            </w:r>
          </w:p>
        </w:tc>
        <w:tc>
          <w:tcPr>
            <w:tcW w:w="740" w:type="dxa"/>
            <w:tcBorders>
              <w:top w:val="nil"/>
              <w:left w:val="nil"/>
              <w:bottom w:val="single" w:sz="4" w:space="0" w:color="auto"/>
              <w:right w:val="single" w:sz="4" w:space="0" w:color="auto"/>
            </w:tcBorders>
            <w:noWrap/>
            <w:vAlign w:val="center"/>
          </w:tcPr>
          <w:p w14:paraId="20445CB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1C656600"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5FEB5CA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0WH641Z</w:t>
            </w:r>
          </w:p>
        </w:tc>
        <w:tc>
          <w:tcPr>
            <w:tcW w:w="696" w:type="dxa"/>
            <w:tcBorders>
              <w:top w:val="nil"/>
              <w:left w:val="nil"/>
              <w:bottom w:val="single" w:sz="4" w:space="0" w:color="auto"/>
              <w:right w:val="single" w:sz="4" w:space="0" w:color="auto"/>
            </w:tcBorders>
            <w:noWrap/>
            <w:vAlign w:val="center"/>
          </w:tcPr>
          <w:p w14:paraId="634F7A0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0YHN41Z</w:t>
            </w:r>
          </w:p>
        </w:tc>
        <w:tc>
          <w:tcPr>
            <w:tcW w:w="696" w:type="dxa"/>
            <w:tcBorders>
              <w:top w:val="nil"/>
              <w:left w:val="nil"/>
              <w:bottom w:val="single" w:sz="4" w:space="0" w:color="auto"/>
              <w:right w:val="single" w:sz="4" w:space="0" w:color="auto"/>
            </w:tcBorders>
            <w:noWrap/>
            <w:vAlign w:val="center"/>
          </w:tcPr>
          <w:p w14:paraId="7B08E07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D0Y7CZZ</w:t>
            </w:r>
          </w:p>
        </w:tc>
        <w:tc>
          <w:tcPr>
            <w:tcW w:w="703" w:type="dxa"/>
            <w:tcBorders>
              <w:top w:val="nil"/>
              <w:left w:val="nil"/>
              <w:bottom w:val="single" w:sz="4" w:space="0" w:color="auto"/>
              <w:right w:val="single" w:sz="4" w:space="0" w:color="auto"/>
            </w:tcBorders>
            <w:noWrap/>
            <w:vAlign w:val="center"/>
          </w:tcPr>
          <w:p w14:paraId="1E9910F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D715BCZ</w:t>
            </w:r>
          </w:p>
        </w:tc>
        <w:tc>
          <w:tcPr>
            <w:tcW w:w="703" w:type="dxa"/>
            <w:tcBorders>
              <w:top w:val="nil"/>
              <w:left w:val="nil"/>
              <w:bottom w:val="single" w:sz="4" w:space="0" w:color="auto"/>
              <w:right w:val="single" w:sz="4" w:space="0" w:color="auto"/>
            </w:tcBorders>
            <w:noWrap/>
            <w:vAlign w:val="center"/>
          </w:tcPr>
          <w:p w14:paraId="712CFA2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D90B6ZZ</w:t>
            </w:r>
          </w:p>
        </w:tc>
        <w:tc>
          <w:tcPr>
            <w:tcW w:w="736" w:type="dxa"/>
            <w:tcBorders>
              <w:top w:val="nil"/>
              <w:left w:val="nil"/>
              <w:bottom w:val="single" w:sz="4" w:space="0" w:color="auto"/>
              <w:right w:val="single" w:sz="4" w:space="0" w:color="auto"/>
            </w:tcBorders>
            <w:noWrap/>
            <w:vAlign w:val="center"/>
          </w:tcPr>
          <w:p w14:paraId="6585478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D91BBYZ</w:t>
            </w:r>
          </w:p>
        </w:tc>
        <w:tc>
          <w:tcPr>
            <w:tcW w:w="736" w:type="dxa"/>
            <w:tcBorders>
              <w:top w:val="nil"/>
              <w:left w:val="nil"/>
              <w:bottom w:val="single" w:sz="4" w:space="0" w:color="auto"/>
              <w:right w:val="single" w:sz="4" w:space="0" w:color="auto"/>
            </w:tcBorders>
            <w:noWrap/>
            <w:vAlign w:val="center"/>
          </w:tcPr>
          <w:p w14:paraId="45165AC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DB1599Z</w:t>
            </w:r>
          </w:p>
        </w:tc>
        <w:tc>
          <w:tcPr>
            <w:tcW w:w="695" w:type="dxa"/>
            <w:tcBorders>
              <w:top w:val="nil"/>
              <w:left w:val="nil"/>
              <w:bottom w:val="single" w:sz="4" w:space="0" w:color="auto"/>
              <w:right w:val="single" w:sz="4" w:space="0" w:color="auto"/>
            </w:tcBorders>
            <w:noWrap/>
            <w:vAlign w:val="center"/>
          </w:tcPr>
          <w:p w14:paraId="05A4DEA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DD129CZ</w:t>
            </w:r>
          </w:p>
        </w:tc>
        <w:tc>
          <w:tcPr>
            <w:tcW w:w="695" w:type="dxa"/>
            <w:tcBorders>
              <w:top w:val="nil"/>
              <w:left w:val="nil"/>
              <w:bottom w:val="single" w:sz="4" w:space="0" w:color="auto"/>
              <w:right w:val="single" w:sz="4" w:space="0" w:color="auto"/>
            </w:tcBorders>
            <w:noWrap/>
            <w:vAlign w:val="center"/>
          </w:tcPr>
          <w:p w14:paraId="20FF8C0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DF12B8Z</w:t>
            </w:r>
          </w:p>
        </w:tc>
        <w:tc>
          <w:tcPr>
            <w:tcW w:w="695" w:type="dxa"/>
            <w:tcBorders>
              <w:top w:val="nil"/>
              <w:left w:val="nil"/>
              <w:bottom w:val="single" w:sz="4" w:space="0" w:color="auto"/>
              <w:right w:val="single" w:sz="4" w:space="0" w:color="auto"/>
            </w:tcBorders>
            <w:noWrap/>
            <w:vAlign w:val="center"/>
          </w:tcPr>
          <w:p w14:paraId="06AAF78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DH031ZZ</w:t>
            </w:r>
          </w:p>
        </w:tc>
        <w:tc>
          <w:tcPr>
            <w:tcW w:w="695" w:type="dxa"/>
            <w:tcBorders>
              <w:top w:val="nil"/>
              <w:left w:val="nil"/>
              <w:bottom w:val="single" w:sz="4" w:space="0" w:color="auto"/>
              <w:right w:val="single" w:sz="4" w:space="0" w:color="auto"/>
            </w:tcBorders>
            <w:noWrap/>
            <w:vAlign w:val="center"/>
          </w:tcPr>
          <w:p w14:paraId="67E7B95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DP053Z0</w:t>
            </w:r>
          </w:p>
        </w:tc>
        <w:tc>
          <w:tcPr>
            <w:tcW w:w="744" w:type="dxa"/>
            <w:tcBorders>
              <w:top w:val="nil"/>
              <w:left w:val="nil"/>
              <w:bottom w:val="single" w:sz="4" w:space="0" w:color="auto"/>
              <w:right w:val="single" w:sz="4" w:space="0" w:color="auto"/>
            </w:tcBorders>
            <w:noWrap/>
            <w:vAlign w:val="center"/>
          </w:tcPr>
          <w:p w14:paraId="3FBECFC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DT13B7Z</w:t>
            </w:r>
          </w:p>
        </w:tc>
        <w:tc>
          <w:tcPr>
            <w:tcW w:w="777" w:type="dxa"/>
            <w:tcBorders>
              <w:top w:val="nil"/>
              <w:left w:val="nil"/>
              <w:bottom w:val="single" w:sz="4" w:space="0" w:color="auto"/>
              <w:right w:val="single" w:sz="4" w:space="0" w:color="auto"/>
            </w:tcBorders>
            <w:noWrap/>
            <w:vAlign w:val="center"/>
          </w:tcPr>
          <w:p w14:paraId="163682A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DW024ZZ</w:t>
            </w:r>
          </w:p>
        </w:tc>
        <w:tc>
          <w:tcPr>
            <w:tcW w:w="740" w:type="dxa"/>
            <w:tcBorders>
              <w:top w:val="nil"/>
              <w:left w:val="nil"/>
              <w:bottom w:val="single" w:sz="4" w:space="0" w:color="auto"/>
              <w:right w:val="single" w:sz="4" w:space="0" w:color="auto"/>
            </w:tcBorders>
            <w:noWrap/>
            <w:vAlign w:val="center"/>
          </w:tcPr>
          <w:p w14:paraId="443E12D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3B9E9BBB"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7906C1B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0WH801Z</w:t>
            </w:r>
          </w:p>
        </w:tc>
        <w:tc>
          <w:tcPr>
            <w:tcW w:w="696" w:type="dxa"/>
            <w:tcBorders>
              <w:top w:val="nil"/>
              <w:left w:val="nil"/>
              <w:bottom w:val="single" w:sz="4" w:space="0" w:color="auto"/>
              <w:right w:val="single" w:sz="4" w:space="0" w:color="auto"/>
            </w:tcBorders>
            <w:noWrap/>
            <w:vAlign w:val="center"/>
          </w:tcPr>
          <w:p w14:paraId="1341D69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3E0B304</w:t>
            </w:r>
          </w:p>
        </w:tc>
        <w:tc>
          <w:tcPr>
            <w:tcW w:w="696" w:type="dxa"/>
            <w:tcBorders>
              <w:top w:val="nil"/>
              <w:left w:val="nil"/>
              <w:bottom w:val="single" w:sz="4" w:space="0" w:color="auto"/>
              <w:right w:val="single" w:sz="4" w:space="0" w:color="auto"/>
            </w:tcBorders>
            <w:noWrap/>
            <w:vAlign w:val="center"/>
          </w:tcPr>
          <w:p w14:paraId="5FD2C56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D0Y7FZZ</w:t>
            </w:r>
          </w:p>
        </w:tc>
        <w:tc>
          <w:tcPr>
            <w:tcW w:w="703" w:type="dxa"/>
            <w:tcBorders>
              <w:top w:val="nil"/>
              <w:left w:val="nil"/>
              <w:bottom w:val="single" w:sz="4" w:space="0" w:color="auto"/>
              <w:right w:val="single" w:sz="4" w:space="0" w:color="auto"/>
            </w:tcBorders>
            <w:noWrap/>
            <w:vAlign w:val="center"/>
          </w:tcPr>
          <w:p w14:paraId="33EC237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D715BYZ</w:t>
            </w:r>
          </w:p>
        </w:tc>
        <w:tc>
          <w:tcPr>
            <w:tcW w:w="703" w:type="dxa"/>
            <w:tcBorders>
              <w:top w:val="nil"/>
              <w:left w:val="nil"/>
              <w:bottom w:val="single" w:sz="4" w:space="0" w:color="auto"/>
              <w:right w:val="single" w:sz="4" w:space="0" w:color="auto"/>
            </w:tcBorders>
            <w:noWrap/>
            <w:vAlign w:val="center"/>
          </w:tcPr>
          <w:p w14:paraId="0519494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D90D0ZZ</w:t>
            </w:r>
          </w:p>
        </w:tc>
        <w:tc>
          <w:tcPr>
            <w:tcW w:w="736" w:type="dxa"/>
            <w:tcBorders>
              <w:top w:val="nil"/>
              <w:left w:val="nil"/>
              <w:bottom w:val="single" w:sz="4" w:space="0" w:color="auto"/>
              <w:right w:val="single" w:sz="4" w:space="0" w:color="auto"/>
            </w:tcBorders>
            <w:noWrap/>
            <w:vAlign w:val="center"/>
          </w:tcPr>
          <w:p w14:paraId="361DC3D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D91D97Z</w:t>
            </w:r>
          </w:p>
        </w:tc>
        <w:tc>
          <w:tcPr>
            <w:tcW w:w="736" w:type="dxa"/>
            <w:tcBorders>
              <w:top w:val="nil"/>
              <w:left w:val="nil"/>
              <w:bottom w:val="single" w:sz="4" w:space="0" w:color="auto"/>
              <w:right w:val="single" w:sz="4" w:space="0" w:color="auto"/>
            </w:tcBorders>
            <w:noWrap/>
            <w:vAlign w:val="center"/>
          </w:tcPr>
          <w:p w14:paraId="2EF024F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DB159BZ</w:t>
            </w:r>
          </w:p>
        </w:tc>
        <w:tc>
          <w:tcPr>
            <w:tcW w:w="695" w:type="dxa"/>
            <w:tcBorders>
              <w:top w:val="nil"/>
              <w:left w:val="nil"/>
              <w:bottom w:val="single" w:sz="4" w:space="0" w:color="auto"/>
              <w:right w:val="single" w:sz="4" w:space="0" w:color="auto"/>
            </w:tcBorders>
            <w:noWrap/>
            <w:vAlign w:val="center"/>
          </w:tcPr>
          <w:p w14:paraId="4DC7FC1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DD129YZ</w:t>
            </w:r>
          </w:p>
        </w:tc>
        <w:tc>
          <w:tcPr>
            <w:tcW w:w="695" w:type="dxa"/>
            <w:tcBorders>
              <w:top w:val="nil"/>
              <w:left w:val="nil"/>
              <w:bottom w:val="single" w:sz="4" w:space="0" w:color="auto"/>
              <w:right w:val="single" w:sz="4" w:space="0" w:color="auto"/>
            </w:tcBorders>
            <w:noWrap/>
            <w:vAlign w:val="center"/>
          </w:tcPr>
          <w:p w14:paraId="0C1ED3B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DF12B9Z</w:t>
            </w:r>
          </w:p>
        </w:tc>
        <w:tc>
          <w:tcPr>
            <w:tcW w:w="695" w:type="dxa"/>
            <w:tcBorders>
              <w:top w:val="nil"/>
              <w:left w:val="nil"/>
              <w:bottom w:val="single" w:sz="4" w:space="0" w:color="auto"/>
              <w:right w:val="single" w:sz="4" w:space="0" w:color="auto"/>
            </w:tcBorders>
            <w:noWrap/>
            <w:vAlign w:val="center"/>
          </w:tcPr>
          <w:p w14:paraId="15AC4F9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DH032ZZ</w:t>
            </w:r>
          </w:p>
        </w:tc>
        <w:tc>
          <w:tcPr>
            <w:tcW w:w="695" w:type="dxa"/>
            <w:tcBorders>
              <w:top w:val="nil"/>
              <w:left w:val="nil"/>
              <w:bottom w:val="single" w:sz="4" w:space="0" w:color="auto"/>
              <w:right w:val="single" w:sz="4" w:space="0" w:color="auto"/>
            </w:tcBorders>
            <w:noWrap/>
            <w:vAlign w:val="center"/>
          </w:tcPr>
          <w:p w14:paraId="0E7664B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DP053ZZ</w:t>
            </w:r>
          </w:p>
        </w:tc>
        <w:tc>
          <w:tcPr>
            <w:tcW w:w="744" w:type="dxa"/>
            <w:tcBorders>
              <w:top w:val="nil"/>
              <w:left w:val="nil"/>
              <w:bottom w:val="single" w:sz="4" w:space="0" w:color="auto"/>
              <w:right w:val="single" w:sz="4" w:space="0" w:color="auto"/>
            </w:tcBorders>
            <w:noWrap/>
            <w:vAlign w:val="center"/>
          </w:tcPr>
          <w:p w14:paraId="6F01B86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DT13B8Z</w:t>
            </w:r>
          </w:p>
        </w:tc>
        <w:tc>
          <w:tcPr>
            <w:tcW w:w="777" w:type="dxa"/>
            <w:tcBorders>
              <w:top w:val="nil"/>
              <w:left w:val="nil"/>
              <w:bottom w:val="single" w:sz="4" w:space="0" w:color="auto"/>
              <w:right w:val="single" w:sz="4" w:space="0" w:color="auto"/>
            </w:tcBorders>
            <w:noWrap/>
            <w:vAlign w:val="center"/>
          </w:tcPr>
          <w:p w14:paraId="300C736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DW025ZZ</w:t>
            </w:r>
          </w:p>
        </w:tc>
        <w:tc>
          <w:tcPr>
            <w:tcW w:w="740" w:type="dxa"/>
            <w:tcBorders>
              <w:top w:val="nil"/>
              <w:left w:val="nil"/>
              <w:bottom w:val="single" w:sz="4" w:space="0" w:color="auto"/>
              <w:right w:val="single" w:sz="4" w:space="0" w:color="auto"/>
            </w:tcBorders>
            <w:noWrap/>
            <w:vAlign w:val="center"/>
          </w:tcPr>
          <w:p w14:paraId="68B324F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5F4134EC"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4EC93A0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0WH831Z</w:t>
            </w:r>
          </w:p>
        </w:tc>
        <w:tc>
          <w:tcPr>
            <w:tcW w:w="696" w:type="dxa"/>
            <w:tcBorders>
              <w:top w:val="nil"/>
              <w:left w:val="nil"/>
              <w:bottom w:val="single" w:sz="4" w:space="0" w:color="auto"/>
              <w:right w:val="single" w:sz="4" w:space="0" w:color="auto"/>
            </w:tcBorders>
            <w:noWrap/>
            <w:vAlign w:val="center"/>
          </w:tcPr>
          <w:p w14:paraId="18C3603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3E0B704</w:t>
            </w:r>
          </w:p>
        </w:tc>
        <w:tc>
          <w:tcPr>
            <w:tcW w:w="696" w:type="dxa"/>
            <w:tcBorders>
              <w:top w:val="nil"/>
              <w:left w:val="nil"/>
              <w:bottom w:val="single" w:sz="4" w:space="0" w:color="auto"/>
              <w:right w:val="single" w:sz="4" w:space="0" w:color="auto"/>
            </w:tcBorders>
            <w:noWrap/>
            <w:vAlign w:val="center"/>
          </w:tcPr>
          <w:p w14:paraId="1A4E7FF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D7000ZZ</w:t>
            </w:r>
          </w:p>
        </w:tc>
        <w:tc>
          <w:tcPr>
            <w:tcW w:w="703" w:type="dxa"/>
            <w:tcBorders>
              <w:top w:val="nil"/>
              <w:left w:val="nil"/>
              <w:bottom w:val="single" w:sz="4" w:space="0" w:color="auto"/>
              <w:right w:val="single" w:sz="4" w:space="0" w:color="auto"/>
            </w:tcBorders>
            <w:noWrap/>
            <w:vAlign w:val="center"/>
          </w:tcPr>
          <w:p w14:paraId="508ED3E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D71697Z</w:t>
            </w:r>
          </w:p>
        </w:tc>
        <w:tc>
          <w:tcPr>
            <w:tcW w:w="703" w:type="dxa"/>
            <w:tcBorders>
              <w:top w:val="nil"/>
              <w:left w:val="nil"/>
              <w:bottom w:val="single" w:sz="4" w:space="0" w:color="auto"/>
              <w:right w:val="single" w:sz="4" w:space="0" w:color="auto"/>
            </w:tcBorders>
            <w:noWrap/>
            <w:vAlign w:val="center"/>
          </w:tcPr>
          <w:p w14:paraId="126359B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D90D1ZZ</w:t>
            </w:r>
          </w:p>
        </w:tc>
        <w:tc>
          <w:tcPr>
            <w:tcW w:w="736" w:type="dxa"/>
            <w:tcBorders>
              <w:top w:val="nil"/>
              <w:left w:val="nil"/>
              <w:bottom w:val="single" w:sz="4" w:space="0" w:color="auto"/>
              <w:right w:val="single" w:sz="4" w:space="0" w:color="auto"/>
            </w:tcBorders>
            <w:noWrap/>
            <w:vAlign w:val="center"/>
          </w:tcPr>
          <w:p w14:paraId="0874DE4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D91D98Z</w:t>
            </w:r>
          </w:p>
        </w:tc>
        <w:tc>
          <w:tcPr>
            <w:tcW w:w="736" w:type="dxa"/>
            <w:tcBorders>
              <w:top w:val="nil"/>
              <w:left w:val="nil"/>
              <w:bottom w:val="single" w:sz="4" w:space="0" w:color="auto"/>
              <w:right w:val="single" w:sz="4" w:space="0" w:color="auto"/>
            </w:tcBorders>
            <w:noWrap/>
            <w:vAlign w:val="center"/>
          </w:tcPr>
          <w:p w14:paraId="068010C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DB159CZ</w:t>
            </w:r>
          </w:p>
        </w:tc>
        <w:tc>
          <w:tcPr>
            <w:tcW w:w="695" w:type="dxa"/>
            <w:tcBorders>
              <w:top w:val="nil"/>
              <w:left w:val="nil"/>
              <w:bottom w:val="single" w:sz="4" w:space="0" w:color="auto"/>
              <w:right w:val="single" w:sz="4" w:space="0" w:color="auto"/>
            </w:tcBorders>
            <w:noWrap/>
            <w:vAlign w:val="center"/>
          </w:tcPr>
          <w:p w14:paraId="7A0F701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DD12B6Z</w:t>
            </w:r>
          </w:p>
        </w:tc>
        <w:tc>
          <w:tcPr>
            <w:tcW w:w="695" w:type="dxa"/>
            <w:tcBorders>
              <w:top w:val="nil"/>
              <w:left w:val="nil"/>
              <w:bottom w:val="single" w:sz="4" w:space="0" w:color="auto"/>
              <w:right w:val="single" w:sz="4" w:space="0" w:color="auto"/>
            </w:tcBorders>
            <w:noWrap/>
            <w:vAlign w:val="center"/>
          </w:tcPr>
          <w:p w14:paraId="3D4CE49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DF12BB1</w:t>
            </w:r>
          </w:p>
        </w:tc>
        <w:tc>
          <w:tcPr>
            <w:tcW w:w="695" w:type="dxa"/>
            <w:tcBorders>
              <w:top w:val="nil"/>
              <w:left w:val="nil"/>
              <w:bottom w:val="single" w:sz="4" w:space="0" w:color="auto"/>
              <w:right w:val="single" w:sz="4" w:space="0" w:color="auto"/>
            </w:tcBorders>
            <w:noWrap/>
            <w:vAlign w:val="center"/>
          </w:tcPr>
          <w:p w14:paraId="49EB8AB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DH033Z0</w:t>
            </w:r>
          </w:p>
        </w:tc>
        <w:tc>
          <w:tcPr>
            <w:tcW w:w="695" w:type="dxa"/>
            <w:tcBorders>
              <w:top w:val="nil"/>
              <w:left w:val="nil"/>
              <w:bottom w:val="single" w:sz="4" w:space="0" w:color="auto"/>
              <w:right w:val="single" w:sz="4" w:space="0" w:color="auto"/>
            </w:tcBorders>
            <w:noWrap/>
            <w:vAlign w:val="center"/>
          </w:tcPr>
          <w:p w14:paraId="6C3672D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DP054ZZ</w:t>
            </w:r>
          </w:p>
        </w:tc>
        <w:tc>
          <w:tcPr>
            <w:tcW w:w="744" w:type="dxa"/>
            <w:tcBorders>
              <w:top w:val="nil"/>
              <w:left w:val="nil"/>
              <w:bottom w:val="single" w:sz="4" w:space="0" w:color="auto"/>
              <w:right w:val="single" w:sz="4" w:space="0" w:color="auto"/>
            </w:tcBorders>
            <w:noWrap/>
            <w:vAlign w:val="center"/>
          </w:tcPr>
          <w:p w14:paraId="7FE0777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DT13B9Z</w:t>
            </w:r>
          </w:p>
        </w:tc>
        <w:tc>
          <w:tcPr>
            <w:tcW w:w="777" w:type="dxa"/>
            <w:tcBorders>
              <w:top w:val="nil"/>
              <w:left w:val="nil"/>
              <w:bottom w:val="single" w:sz="4" w:space="0" w:color="auto"/>
              <w:right w:val="single" w:sz="4" w:space="0" w:color="auto"/>
            </w:tcBorders>
            <w:noWrap/>
            <w:vAlign w:val="center"/>
          </w:tcPr>
          <w:p w14:paraId="61534C6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DW026ZZ</w:t>
            </w:r>
          </w:p>
        </w:tc>
        <w:tc>
          <w:tcPr>
            <w:tcW w:w="740" w:type="dxa"/>
            <w:tcBorders>
              <w:top w:val="nil"/>
              <w:left w:val="nil"/>
              <w:bottom w:val="single" w:sz="4" w:space="0" w:color="auto"/>
              <w:right w:val="single" w:sz="4" w:space="0" w:color="auto"/>
            </w:tcBorders>
            <w:noWrap/>
            <w:vAlign w:val="center"/>
          </w:tcPr>
          <w:p w14:paraId="53A7966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29FC4A21"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63981D3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0WH841Z</w:t>
            </w:r>
          </w:p>
        </w:tc>
        <w:tc>
          <w:tcPr>
            <w:tcW w:w="696" w:type="dxa"/>
            <w:tcBorders>
              <w:top w:val="nil"/>
              <w:left w:val="nil"/>
              <w:bottom w:val="single" w:sz="4" w:space="0" w:color="auto"/>
              <w:right w:val="single" w:sz="4" w:space="0" w:color="auto"/>
            </w:tcBorders>
            <w:noWrap/>
            <w:vAlign w:val="center"/>
          </w:tcPr>
          <w:p w14:paraId="5DA5E53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3E0BX04</w:t>
            </w:r>
          </w:p>
        </w:tc>
        <w:tc>
          <w:tcPr>
            <w:tcW w:w="696" w:type="dxa"/>
            <w:tcBorders>
              <w:top w:val="nil"/>
              <w:left w:val="nil"/>
              <w:bottom w:val="single" w:sz="4" w:space="0" w:color="auto"/>
              <w:right w:val="single" w:sz="4" w:space="0" w:color="auto"/>
            </w:tcBorders>
            <w:noWrap/>
            <w:vAlign w:val="center"/>
          </w:tcPr>
          <w:p w14:paraId="4057D3E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D7001ZZ</w:t>
            </w:r>
          </w:p>
        </w:tc>
        <w:tc>
          <w:tcPr>
            <w:tcW w:w="703" w:type="dxa"/>
            <w:tcBorders>
              <w:top w:val="nil"/>
              <w:left w:val="nil"/>
              <w:bottom w:val="single" w:sz="4" w:space="0" w:color="auto"/>
              <w:right w:val="single" w:sz="4" w:space="0" w:color="auto"/>
            </w:tcBorders>
            <w:noWrap/>
            <w:vAlign w:val="center"/>
          </w:tcPr>
          <w:p w14:paraId="046881F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D71698Z</w:t>
            </w:r>
          </w:p>
        </w:tc>
        <w:tc>
          <w:tcPr>
            <w:tcW w:w="703" w:type="dxa"/>
            <w:tcBorders>
              <w:top w:val="nil"/>
              <w:left w:val="nil"/>
              <w:bottom w:val="single" w:sz="4" w:space="0" w:color="auto"/>
              <w:right w:val="single" w:sz="4" w:space="0" w:color="auto"/>
            </w:tcBorders>
            <w:noWrap/>
            <w:vAlign w:val="center"/>
          </w:tcPr>
          <w:p w14:paraId="384D78D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D90D2ZZ</w:t>
            </w:r>
          </w:p>
        </w:tc>
        <w:tc>
          <w:tcPr>
            <w:tcW w:w="736" w:type="dxa"/>
            <w:tcBorders>
              <w:top w:val="nil"/>
              <w:left w:val="nil"/>
              <w:bottom w:val="single" w:sz="4" w:space="0" w:color="auto"/>
              <w:right w:val="single" w:sz="4" w:space="0" w:color="auto"/>
            </w:tcBorders>
            <w:noWrap/>
            <w:vAlign w:val="center"/>
          </w:tcPr>
          <w:p w14:paraId="0F21300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D91D99Z</w:t>
            </w:r>
          </w:p>
        </w:tc>
        <w:tc>
          <w:tcPr>
            <w:tcW w:w="736" w:type="dxa"/>
            <w:tcBorders>
              <w:top w:val="nil"/>
              <w:left w:val="nil"/>
              <w:bottom w:val="single" w:sz="4" w:space="0" w:color="auto"/>
              <w:right w:val="single" w:sz="4" w:space="0" w:color="auto"/>
            </w:tcBorders>
            <w:noWrap/>
            <w:vAlign w:val="center"/>
          </w:tcPr>
          <w:p w14:paraId="073CAD0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DB159YZ</w:t>
            </w:r>
          </w:p>
        </w:tc>
        <w:tc>
          <w:tcPr>
            <w:tcW w:w="695" w:type="dxa"/>
            <w:tcBorders>
              <w:top w:val="nil"/>
              <w:left w:val="nil"/>
              <w:bottom w:val="single" w:sz="4" w:space="0" w:color="auto"/>
              <w:right w:val="single" w:sz="4" w:space="0" w:color="auto"/>
            </w:tcBorders>
            <w:noWrap/>
            <w:vAlign w:val="center"/>
          </w:tcPr>
          <w:p w14:paraId="3DC5A9C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DD12B7Z</w:t>
            </w:r>
          </w:p>
        </w:tc>
        <w:tc>
          <w:tcPr>
            <w:tcW w:w="695" w:type="dxa"/>
            <w:tcBorders>
              <w:top w:val="nil"/>
              <w:left w:val="nil"/>
              <w:bottom w:val="single" w:sz="4" w:space="0" w:color="auto"/>
              <w:right w:val="single" w:sz="4" w:space="0" w:color="auto"/>
            </w:tcBorders>
            <w:noWrap/>
            <w:vAlign w:val="center"/>
          </w:tcPr>
          <w:p w14:paraId="630EE36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DF12BBZ</w:t>
            </w:r>
          </w:p>
        </w:tc>
        <w:tc>
          <w:tcPr>
            <w:tcW w:w="695" w:type="dxa"/>
            <w:tcBorders>
              <w:top w:val="nil"/>
              <w:left w:val="nil"/>
              <w:bottom w:val="single" w:sz="4" w:space="0" w:color="auto"/>
              <w:right w:val="single" w:sz="4" w:space="0" w:color="auto"/>
            </w:tcBorders>
            <w:noWrap/>
            <w:vAlign w:val="center"/>
          </w:tcPr>
          <w:p w14:paraId="4D37A5E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DH033ZZ</w:t>
            </w:r>
          </w:p>
        </w:tc>
        <w:tc>
          <w:tcPr>
            <w:tcW w:w="695" w:type="dxa"/>
            <w:tcBorders>
              <w:top w:val="nil"/>
              <w:left w:val="nil"/>
              <w:bottom w:val="single" w:sz="4" w:space="0" w:color="auto"/>
              <w:right w:val="single" w:sz="4" w:space="0" w:color="auto"/>
            </w:tcBorders>
            <w:noWrap/>
            <w:vAlign w:val="center"/>
          </w:tcPr>
          <w:p w14:paraId="6AE4C94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DP055ZZ</w:t>
            </w:r>
          </w:p>
        </w:tc>
        <w:tc>
          <w:tcPr>
            <w:tcW w:w="744" w:type="dxa"/>
            <w:tcBorders>
              <w:top w:val="nil"/>
              <w:left w:val="nil"/>
              <w:bottom w:val="single" w:sz="4" w:space="0" w:color="auto"/>
              <w:right w:val="single" w:sz="4" w:space="0" w:color="auto"/>
            </w:tcBorders>
            <w:noWrap/>
            <w:vAlign w:val="center"/>
          </w:tcPr>
          <w:p w14:paraId="660A059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DT13BB1</w:t>
            </w:r>
          </w:p>
        </w:tc>
        <w:tc>
          <w:tcPr>
            <w:tcW w:w="777" w:type="dxa"/>
            <w:tcBorders>
              <w:top w:val="nil"/>
              <w:left w:val="nil"/>
              <w:bottom w:val="single" w:sz="4" w:space="0" w:color="auto"/>
              <w:right w:val="single" w:sz="4" w:space="0" w:color="auto"/>
            </w:tcBorders>
            <w:noWrap/>
            <w:vAlign w:val="center"/>
          </w:tcPr>
          <w:p w14:paraId="2984CA8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DW030ZZ</w:t>
            </w:r>
          </w:p>
        </w:tc>
        <w:tc>
          <w:tcPr>
            <w:tcW w:w="740" w:type="dxa"/>
            <w:tcBorders>
              <w:top w:val="nil"/>
              <w:left w:val="nil"/>
              <w:bottom w:val="single" w:sz="4" w:space="0" w:color="auto"/>
              <w:right w:val="single" w:sz="4" w:space="0" w:color="auto"/>
            </w:tcBorders>
            <w:noWrap/>
            <w:vAlign w:val="center"/>
          </w:tcPr>
          <w:p w14:paraId="665A1C4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707D7D9D"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4EB4A88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0WH901Z</w:t>
            </w:r>
          </w:p>
        </w:tc>
        <w:tc>
          <w:tcPr>
            <w:tcW w:w="696" w:type="dxa"/>
            <w:tcBorders>
              <w:top w:val="nil"/>
              <w:left w:val="nil"/>
              <w:bottom w:val="single" w:sz="4" w:space="0" w:color="auto"/>
              <w:right w:val="single" w:sz="4" w:space="0" w:color="auto"/>
            </w:tcBorders>
            <w:noWrap/>
            <w:vAlign w:val="center"/>
          </w:tcPr>
          <w:p w14:paraId="03B158E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3E0C304</w:t>
            </w:r>
          </w:p>
        </w:tc>
        <w:tc>
          <w:tcPr>
            <w:tcW w:w="696" w:type="dxa"/>
            <w:tcBorders>
              <w:top w:val="nil"/>
              <w:left w:val="nil"/>
              <w:bottom w:val="single" w:sz="4" w:space="0" w:color="auto"/>
              <w:right w:val="single" w:sz="4" w:space="0" w:color="auto"/>
            </w:tcBorders>
            <w:noWrap/>
            <w:vAlign w:val="center"/>
          </w:tcPr>
          <w:p w14:paraId="45AB2E1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D7002ZZ</w:t>
            </w:r>
          </w:p>
        </w:tc>
        <w:tc>
          <w:tcPr>
            <w:tcW w:w="703" w:type="dxa"/>
            <w:tcBorders>
              <w:top w:val="nil"/>
              <w:left w:val="nil"/>
              <w:bottom w:val="single" w:sz="4" w:space="0" w:color="auto"/>
              <w:right w:val="single" w:sz="4" w:space="0" w:color="auto"/>
            </w:tcBorders>
            <w:noWrap/>
            <w:vAlign w:val="center"/>
          </w:tcPr>
          <w:p w14:paraId="5314025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D71699Z</w:t>
            </w:r>
          </w:p>
        </w:tc>
        <w:tc>
          <w:tcPr>
            <w:tcW w:w="703" w:type="dxa"/>
            <w:tcBorders>
              <w:top w:val="nil"/>
              <w:left w:val="nil"/>
              <w:bottom w:val="single" w:sz="4" w:space="0" w:color="auto"/>
              <w:right w:val="single" w:sz="4" w:space="0" w:color="auto"/>
            </w:tcBorders>
            <w:noWrap/>
            <w:vAlign w:val="center"/>
          </w:tcPr>
          <w:p w14:paraId="41AAC99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D90D3Z0</w:t>
            </w:r>
          </w:p>
        </w:tc>
        <w:tc>
          <w:tcPr>
            <w:tcW w:w="736" w:type="dxa"/>
            <w:tcBorders>
              <w:top w:val="nil"/>
              <w:left w:val="nil"/>
              <w:bottom w:val="single" w:sz="4" w:space="0" w:color="auto"/>
              <w:right w:val="single" w:sz="4" w:space="0" w:color="auto"/>
            </w:tcBorders>
            <w:noWrap/>
            <w:vAlign w:val="center"/>
          </w:tcPr>
          <w:p w14:paraId="500403E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D91D9BZ</w:t>
            </w:r>
          </w:p>
        </w:tc>
        <w:tc>
          <w:tcPr>
            <w:tcW w:w="736" w:type="dxa"/>
            <w:tcBorders>
              <w:top w:val="nil"/>
              <w:left w:val="nil"/>
              <w:bottom w:val="single" w:sz="4" w:space="0" w:color="auto"/>
              <w:right w:val="single" w:sz="4" w:space="0" w:color="auto"/>
            </w:tcBorders>
            <w:noWrap/>
            <w:vAlign w:val="center"/>
          </w:tcPr>
          <w:p w14:paraId="4516F6F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DB15B6Z</w:t>
            </w:r>
          </w:p>
        </w:tc>
        <w:tc>
          <w:tcPr>
            <w:tcW w:w="695" w:type="dxa"/>
            <w:tcBorders>
              <w:top w:val="nil"/>
              <w:left w:val="nil"/>
              <w:bottom w:val="single" w:sz="4" w:space="0" w:color="auto"/>
              <w:right w:val="single" w:sz="4" w:space="0" w:color="auto"/>
            </w:tcBorders>
            <w:noWrap/>
            <w:vAlign w:val="center"/>
          </w:tcPr>
          <w:p w14:paraId="1D0DE64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DD12B8Z</w:t>
            </w:r>
          </w:p>
        </w:tc>
        <w:tc>
          <w:tcPr>
            <w:tcW w:w="695" w:type="dxa"/>
            <w:tcBorders>
              <w:top w:val="nil"/>
              <w:left w:val="nil"/>
              <w:bottom w:val="single" w:sz="4" w:space="0" w:color="auto"/>
              <w:right w:val="single" w:sz="4" w:space="0" w:color="auto"/>
            </w:tcBorders>
            <w:noWrap/>
            <w:vAlign w:val="center"/>
          </w:tcPr>
          <w:p w14:paraId="39473B1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DF12BCZ</w:t>
            </w:r>
          </w:p>
        </w:tc>
        <w:tc>
          <w:tcPr>
            <w:tcW w:w="695" w:type="dxa"/>
            <w:tcBorders>
              <w:top w:val="nil"/>
              <w:left w:val="nil"/>
              <w:bottom w:val="single" w:sz="4" w:space="0" w:color="auto"/>
              <w:right w:val="single" w:sz="4" w:space="0" w:color="auto"/>
            </w:tcBorders>
            <w:noWrap/>
            <w:vAlign w:val="center"/>
          </w:tcPr>
          <w:p w14:paraId="7CB35F6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DH034ZZ</w:t>
            </w:r>
          </w:p>
        </w:tc>
        <w:tc>
          <w:tcPr>
            <w:tcW w:w="695" w:type="dxa"/>
            <w:tcBorders>
              <w:top w:val="nil"/>
              <w:left w:val="nil"/>
              <w:bottom w:val="single" w:sz="4" w:space="0" w:color="auto"/>
              <w:right w:val="single" w:sz="4" w:space="0" w:color="auto"/>
            </w:tcBorders>
            <w:noWrap/>
            <w:vAlign w:val="center"/>
          </w:tcPr>
          <w:p w14:paraId="0861235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DP056ZZ</w:t>
            </w:r>
          </w:p>
        </w:tc>
        <w:tc>
          <w:tcPr>
            <w:tcW w:w="744" w:type="dxa"/>
            <w:tcBorders>
              <w:top w:val="nil"/>
              <w:left w:val="nil"/>
              <w:bottom w:val="single" w:sz="4" w:space="0" w:color="auto"/>
              <w:right w:val="single" w:sz="4" w:space="0" w:color="auto"/>
            </w:tcBorders>
            <w:noWrap/>
            <w:vAlign w:val="center"/>
          </w:tcPr>
          <w:p w14:paraId="1196219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DT13BBZ</w:t>
            </w:r>
          </w:p>
        </w:tc>
        <w:tc>
          <w:tcPr>
            <w:tcW w:w="777" w:type="dxa"/>
            <w:tcBorders>
              <w:top w:val="nil"/>
              <w:left w:val="nil"/>
              <w:bottom w:val="single" w:sz="4" w:space="0" w:color="auto"/>
              <w:right w:val="single" w:sz="4" w:space="0" w:color="auto"/>
            </w:tcBorders>
            <w:noWrap/>
            <w:vAlign w:val="center"/>
          </w:tcPr>
          <w:p w14:paraId="47946FC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DW031ZZ</w:t>
            </w:r>
          </w:p>
        </w:tc>
        <w:tc>
          <w:tcPr>
            <w:tcW w:w="740" w:type="dxa"/>
            <w:tcBorders>
              <w:top w:val="nil"/>
              <w:left w:val="nil"/>
              <w:bottom w:val="single" w:sz="4" w:space="0" w:color="auto"/>
              <w:right w:val="single" w:sz="4" w:space="0" w:color="auto"/>
            </w:tcBorders>
            <w:noWrap/>
            <w:vAlign w:val="center"/>
          </w:tcPr>
          <w:p w14:paraId="24912D2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358DB8D2"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1948F17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0WH931Z</w:t>
            </w:r>
          </w:p>
        </w:tc>
        <w:tc>
          <w:tcPr>
            <w:tcW w:w="696" w:type="dxa"/>
            <w:tcBorders>
              <w:top w:val="nil"/>
              <w:left w:val="nil"/>
              <w:bottom w:val="single" w:sz="4" w:space="0" w:color="auto"/>
              <w:right w:val="single" w:sz="4" w:space="0" w:color="auto"/>
            </w:tcBorders>
            <w:noWrap/>
            <w:vAlign w:val="center"/>
          </w:tcPr>
          <w:p w14:paraId="1E6323D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3E0C704</w:t>
            </w:r>
          </w:p>
        </w:tc>
        <w:tc>
          <w:tcPr>
            <w:tcW w:w="696" w:type="dxa"/>
            <w:tcBorders>
              <w:top w:val="nil"/>
              <w:left w:val="nil"/>
              <w:bottom w:val="single" w:sz="4" w:space="0" w:color="auto"/>
              <w:right w:val="single" w:sz="4" w:space="0" w:color="auto"/>
            </w:tcBorders>
            <w:noWrap/>
            <w:vAlign w:val="center"/>
          </w:tcPr>
          <w:p w14:paraId="5C62B3E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D7003Z0</w:t>
            </w:r>
          </w:p>
        </w:tc>
        <w:tc>
          <w:tcPr>
            <w:tcW w:w="703" w:type="dxa"/>
            <w:tcBorders>
              <w:top w:val="nil"/>
              <w:left w:val="nil"/>
              <w:bottom w:val="single" w:sz="4" w:space="0" w:color="auto"/>
              <w:right w:val="single" w:sz="4" w:space="0" w:color="auto"/>
            </w:tcBorders>
            <w:noWrap/>
            <w:vAlign w:val="center"/>
          </w:tcPr>
          <w:p w14:paraId="519C01E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D7169BZ</w:t>
            </w:r>
          </w:p>
        </w:tc>
        <w:tc>
          <w:tcPr>
            <w:tcW w:w="703" w:type="dxa"/>
            <w:tcBorders>
              <w:top w:val="nil"/>
              <w:left w:val="nil"/>
              <w:bottom w:val="single" w:sz="4" w:space="0" w:color="auto"/>
              <w:right w:val="single" w:sz="4" w:space="0" w:color="auto"/>
            </w:tcBorders>
            <w:noWrap/>
            <w:vAlign w:val="center"/>
          </w:tcPr>
          <w:p w14:paraId="6902C19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D90D3ZZ</w:t>
            </w:r>
          </w:p>
        </w:tc>
        <w:tc>
          <w:tcPr>
            <w:tcW w:w="736" w:type="dxa"/>
            <w:tcBorders>
              <w:top w:val="nil"/>
              <w:left w:val="nil"/>
              <w:bottom w:val="single" w:sz="4" w:space="0" w:color="auto"/>
              <w:right w:val="single" w:sz="4" w:space="0" w:color="auto"/>
            </w:tcBorders>
            <w:noWrap/>
            <w:vAlign w:val="center"/>
          </w:tcPr>
          <w:p w14:paraId="29CA2F5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D91D9CZ</w:t>
            </w:r>
          </w:p>
        </w:tc>
        <w:tc>
          <w:tcPr>
            <w:tcW w:w="736" w:type="dxa"/>
            <w:tcBorders>
              <w:top w:val="nil"/>
              <w:left w:val="nil"/>
              <w:bottom w:val="single" w:sz="4" w:space="0" w:color="auto"/>
              <w:right w:val="single" w:sz="4" w:space="0" w:color="auto"/>
            </w:tcBorders>
            <w:noWrap/>
            <w:vAlign w:val="center"/>
          </w:tcPr>
          <w:p w14:paraId="4C87539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DB15B7Z</w:t>
            </w:r>
          </w:p>
        </w:tc>
        <w:tc>
          <w:tcPr>
            <w:tcW w:w="695" w:type="dxa"/>
            <w:tcBorders>
              <w:top w:val="nil"/>
              <w:left w:val="nil"/>
              <w:bottom w:val="single" w:sz="4" w:space="0" w:color="auto"/>
              <w:right w:val="single" w:sz="4" w:space="0" w:color="auto"/>
            </w:tcBorders>
            <w:noWrap/>
            <w:vAlign w:val="center"/>
          </w:tcPr>
          <w:p w14:paraId="7E9E445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DD12B9Z</w:t>
            </w:r>
          </w:p>
        </w:tc>
        <w:tc>
          <w:tcPr>
            <w:tcW w:w="695" w:type="dxa"/>
            <w:tcBorders>
              <w:top w:val="nil"/>
              <w:left w:val="nil"/>
              <w:bottom w:val="single" w:sz="4" w:space="0" w:color="auto"/>
              <w:right w:val="single" w:sz="4" w:space="0" w:color="auto"/>
            </w:tcBorders>
            <w:noWrap/>
            <w:vAlign w:val="center"/>
          </w:tcPr>
          <w:p w14:paraId="18B05C7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DF12BYZ</w:t>
            </w:r>
          </w:p>
        </w:tc>
        <w:tc>
          <w:tcPr>
            <w:tcW w:w="695" w:type="dxa"/>
            <w:tcBorders>
              <w:top w:val="nil"/>
              <w:left w:val="nil"/>
              <w:bottom w:val="single" w:sz="4" w:space="0" w:color="auto"/>
              <w:right w:val="single" w:sz="4" w:space="0" w:color="auto"/>
            </w:tcBorders>
            <w:noWrap/>
            <w:vAlign w:val="center"/>
          </w:tcPr>
          <w:p w14:paraId="40D887D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DH035ZZ</w:t>
            </w:r>
          </w:p>
        </w:tc>
        <w:tc>
          <w:tcPr>
            <w:tcW w:w="695" w:type="dxa"/>
            <w:tcBorders>
              <w:top w:val="nil"/>
              <w:left w:val="nil"/>
              <w:bottom w:val="single" w:sz="4" w:space="0" w:color="auto"/>
              <w:right w:val="single" w:sz="4" w:space="0" w:color="auto"/>
            </w:tcBorders>
            <w:noWrap/>
            <w:vAlign w:val="center"/>
          </w:tcPr>
          <w:p w14:paraId="4DE1176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DP060ZZ</w:t>
            </w:r>
          </w:p>
        </w:tc>
        <w:tc>
          <w:tcPr>
            <w:tcW w:w="744" w:type="dxa"/>
            <w:tcBorders>
              <w:top w:val="nil"/>
              <w:left w:val="nil"/>
              <w:bottom w:val="single" w:sz="4" w:space="0" w:color="auto"/>
              <w:right w:val="single" w:sz="4" w:space="0" w:color="auto"/>
            </w:tcBorders>
            <w:noWrap/>
            <w:vAlign w:val="center"/>
          </w:tcPr>
          <w:p w14:paraId="4F4CB14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DT13BCZ</w:t>
            </w:r>
          </w:p>
        </w:tc>
        <w:tc>
          <w:tcPr>
            <w:tcW w:w="777" w:type="dxa"/>
            <w:tcBorders>
              <w:top w:val="nil"/>
              <w:left w:val="nil"/>
              <w:bottom w:val="single" w:sz="4" w:space="0" w:color="auto"/>
              <w:right w:val="single" w:sz="4" w:space="0" w:color="auto"/>
            </w:tcBorders>
            <w:noWrap/>
            <w:vAlign w:val="center"/>
          </w:tcPr>
          <w:p w14:paraId="4C38B95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DW032ZZ</w:t>
            </w:r>
          </w:p>
        </w:tc>
        <w:tc>
          <w:tcPr>
            <w:tcW w:w="740" w:type="dxa"/>
            <w:tcBorders>
              <w:top w:val="nil"/>
              <w:left w:val="nil"/>
              <w:bottom w:val="single" w:sz="4" w:space="0" w:color="auto"/>
              <w:right w:val="single" w:sz="4" w:space="0" w:color="auto"/>
            </w:tcBorders>
            <w:noWrap/>
            <w:vAlign w:val="center"/>
          </w:tcPr>
          <w:p w14:paraId="372C322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10543182"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18F82D4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0WH941Z</w:t>
            </w:r>
          </w:p>
        </w:tc>
        <w:tc>
          <w:tcPr>
            <w:tcW w:w="696" w:type="dxa"/>
            <w:tcBorders>
              <w:top w:val="nil"/>
              <w:left w:val="nil"/>
              <w:bottom w:val="single" w:sz="4" w:space="0" w:color="auto"/>
              <w:right w:val="single" w:sz="4" w:space="0" w:color="auto"/>
            </w:tcBorders>
            <w:noWrap/>
            <w:vAlign w:val="center"/>
          </w:tcPr>
          <w:p w14:paraId="03EDC03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3E0CX04</w:t>
            </w:r>
          </w:p>
        </w:tc>
        <w:tc>
          <w:tcPr>
            <w:tcW w:w="696" w:type="dxa"/>
            <w:tcBorders>
              <w:top w:val="nil"/>
              <w:left w:val="nil"/>
              <w:bottom w:val="single" w:sz="4" w:space="0" w:color="auto"/>
              <w:right w:val="single" w:sz="4" w:space="0" w:color="auto"/>
            </w:tcBorders>
            <w:noWrap/>
            <w:vAlign w:val="center"/>
          </w:tcPr>
          <w:p w14:paraId="52F45D3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D7003ZZ</w:t>
            </w:r>
          </w:p>
        </w:tc>
        <w:tc>
          <w:tcPr>
            <w:tcW w:w="703" w:type="dxa"/>
            <w:tcBorders>
              <w:top w:val="nil"/>
              <w:left w:val="nil"/>
              <w:bottom w:val="single" w:sz="4" w:space="0" w:color="auto"/>
              <w:right w:val="single" w:sz="4" w:space="0" w:color="auto"/>
            </w:tcBorders>
            <w:noWrap/>
            <w:vAlign w:val="center"/>
          </w:tcPr>
          <w:p w14:paraId="03A7FEC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D7169CZ</w:t>
            </w:r>
          </w:p>
        </w:tc>
        <w:tc>
          <w:tcPr>
            <w:tcW w:w="703" w:type="dxa"/>
            <w:tcBorders>
              <w:top w:val="nil"/>
              <w:left w:val="nil"/>
              <w:bottom w:val="single" w:sz="4" w:space="0" w:color="auto"/>
              <w:right w:val="single" w:sz="4" w:space="0" w:color="auto"/>
            </w:tcBorders>
            <w:noWrap/>
            <w:vAlign w:val="center"/>
          </w:tcPr>
          <w:p w14:paraId="5EE5502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D90D4ZZ</w:t>
            </w:r>
          </w:p>
        </w:tc>
        <w:tc>
          <w:tcPr>
            <w:tcW w:w="736" w:type="dxa"/>
            <w:tcBorders>
              <w:top w:val="nil"/>
              <w:left w:val="nil"/>
              <w:bottom w:val="single" w:sz="4" w:space="0" w:color="auto"/>
              <w:right w:val="single" w:sz="4" w:space="0" w:color="auto"/>
            </w:tcBorders>
            <w:noWrap/>
            <w:vAlign w:val="center"/>
          </w:tcPr>
          <w:p w14:paraId="1E402BA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D91D9YZ</w:t>
            </w:r>
          </w:p>
        </w:tc>
        <w:tc>
          <w:tcPr>
            <w:tcW w:w="736" w:type="dxa"/>
            <w:tcBorders>
              <w:top w:val="nil"/>
              <w:left w:val="nil"/>
              <w:bottom w:val="single" w:sz="4" w:space="0" w:color="auto"/>
              <w:right w:val="single" w:sz="4" w:space="0" w:color="auto"/>
            </w:tcBorders>
            <w:noWrap/>
            <w:vAlign w:val="center"/>
          </w:tcPr>
          <w:p w14:paraId="1ED67BF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DB15B8Z</w:t>
            </w:r>
          </w:p>
        </w:tc>
        <w:tc>
          <w:tcPr>
            <w:tcW w:w="695" w:type="dxa"/>
            <w:tcBorders>
              <w:top w:val="nil"/>
              <w:left w:val="nil"/>
              <w:bottom w:val="single" w:sz="4" w:space="0" w:color="auto"/>
              <w:right w:val="single" w:sz="4" w:space="0" w:color="auto"/>
            </w:tcBorders>
            <w:noWrap/>
            <w:vAlign w:val="center"/>
          </w:tcPr>
          <w:p w14:paraId="255E2FE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DD12BB1</w:t>
            </w:r>
          </w:p>
        </w:tc>
        <w:tc>
          <w:tcPr>
            <w:tcW w:w="695" w:type="dxa"/>
            <w:tcBorders>
              <w:top w:val="nil"/>
              <w:left w:val="nil"/>
              <w:bottom w:val="single" w:sz="4" w:space="0" w:color="auto"/>
              <w:right w:val="single" w:sz="4" w:space="0" w:color="auto"/>
            </w:tcBorders>
            <w:noWrap/>
            <w:vAlign w:val="center"/>
          </w:tcPr>
          <w:p w14:paraId="295FCEB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DF1397Z</w:t>
            </w:r>
          </w:p>
        </w:tc>
        <w:tc>
          <w:tcPr>
            <w:tcW w:w="695" w:type="dxa"/>
            <w:tcBorders>
              <w:top w:val="nil"/>
              <w:left w:val="nil"/>
              <w:bottom w:val="single" w:sz="4" w:space="0" w:color="auto"/>
              <w:right w:val="single" w:sz="4" w:space="0" w:color="auto"/>
            </w:tcBorders>
            <w:noWrap/>
            <w:vAlign w:val="center"/>
          </w:tcPr>
          <w:p w14:paraId="5B890AC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DH036ZZ</w:t>
            </w:r>
          </w:p>
        </w:tc>
        <w:tc>
          <w:tcPr>
            <w:tcW w:w="695" w:type="dxa"/>
            <w:tcBorders>
              <w:top w:val="nil"/>
              <w:left w:val="nil"/>
              <w:bottom w:val="single" w:sz="4" w:space="0" w:color="auto"/>
              <w:right w:val="single" w:sz="4" w:space="0" w:color="auto"/>
            </w:tcBorders>
            <w:noWrap/>
            <w:vAlign w:val="center"/>
          </w:tcPr>
          <w:p w14:paraId="336E7FA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DP061ZZ</w:t>
            </w:r>
          </w:p>
        </w:tc>
        <w:tc>
          <w:tcPr>
            <w:tcW w:w="744" w:type="dxa"/>
            <w:tcBorders>
              <w:top w:val="nil"/>
              <w:left w:val="nil"/>
              <w:bottom w:val="single" w:sz="4" w:space="0" w:color="auto"/>
              <w:right w:val="single" w:sz="4" w:space="0" w:color="auto"/>
            </w:tcBorders>
            <w:noWrap/>
            <w:vAlign w:val="center"/>
          </w:tcPr>
          <w:p w14:paraId="3123247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DT13BYZ</w:t>
            </w:r>
          </w:p>
        </w:tc>
        <w:tc>
          <w:tcPr>
            <w:tcW w:w="777" w:type="dxa"/>
            <w:tcBorders>
              <w:top w:val="nil"/>
              <w:left w:val="nil"/>
              <w:bottom w:val="single" w:sz="4" w:space="0" w:color="auto"/>
              <w:right w:val="single" w:sz="4" w:space="0" w:color="auto"/>
            </w:tcBorders>
            <w:noWrap/>
            <w:vAlign w:val="center"/>
          </w:tcPr>
          <w:p w14:paraId="2C3A04E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DW033Z0</w:t>
            </w:r>
          </w:p>
        </w:tc>
        <w:tc>
          <w:tcPr>
            <w:tcW w:w="740" w:type="dxa"/>
            <w:tcBorders>
              <w:top w:val="nil"/>
              <w:left w:val="nil"/>
              <w:bottom w:val="single" w:sz="4" w:space="0" w:color="auto"/>
              <w:right w:val="single" w:sz="4" w:space="0" w:color="auto"/>
            </w:tcBorders>
            <w:noWrap/>
            <w:vAlign w:val="center"/>
          </w:tcPr>
          <w:p w14:paraId="48DAE37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2C600BE1"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08FBF85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0WHB01Z</w:t>
            </w:r>
          </w:p>
        </w:tc>
        <w:tc>
          <w:tcPr>
            <w:tcW w:w="696" w:type="dxa"/>
            <w:tcBorders>
              <w:top w:val="nil"/>
              <w:left w:val="nil"/>
              <w:bottom w:val="single" w:sz="4" w:space="0" w:color="auto"/>
              <w:right w:val="single" w:sz="4" w:space="0" w:color="auto"/>
            </w:tcBorders>
            <w:noWrap/>
            <w:vAlign w:val="center"/>
          </w:tcPr>
          <w:p w14:paraId="45729FE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3E0D304</w:t>
            </w:r>
          </w:p>
        </w:tc>
        <w:tc>
          <w:tcPr>
            <w:tcW w:w="696" w:type="dxa"/>
            <w:tcBorders>
              <w:top w:val="nil"/>
              <w:left w:val="nil"/>
              <w:bottom w:val="single" w:sz="4" w:space="0" w:color="auto"/>
              <w:right w:val="single" w:sz="4" w:space="0" w:color="auto"/>
            </w:tcBorders>
            <w:noWrap/>
            <w:vAlign w:val="center"/>
          </w:tcPr>
          <w:p w14:paraId="596C741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D7004ZZ</w:t>
            </w:r>
          </w:p>
        </w:tc>
        <w:tc>
          <w:tcPr>
            <w:tcW w:w="703" w:type="dxa"/>
            <w:tcBorders>
              <w:top w:val="nil"/>
              <w:left w:val="nil"/>
              <w:bottom w:val="single" w:sz="4" w:space="0" w:color="auto"/>
              <w:right w:val="single" w:sz="4" w:space="0" w:color="auto"/>
            </w:tcBorders>
            <w:noWrap/>
            <w:vAlign w:val="center"/>
          </w:tcPr>
          <w:p w14:paraId="30AFACF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D7169YZ</w:t>
            </w:r>
          </w:p>
        </w:tc>
        <w:tc>
          <w:tcPr>
            <w:tcW w:w="703" w:type="dxa"/>
            <w:tcBorders>
              <w:top w:val="nil"/>
              <w:left w:val="nil"/>
              <w:bottom w:val="single" w:sz="4" w:space="0" w:color="auto"/>
              <w:right w:val="single" w:sz="4" w:space="0" w:color="auto"/>
            </w:tcBorders>
            <w:noWrap/>
            <w:vAlign w:val="center"/>
          </w:tcPr>
          <w:p w14:paraId="5E8C5D0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D90D5ZZ</w:t>
            </w:r>
          </w:p>
        </w:tc>
        <w:tc>
          <w:tcPr>
            <w:tcW w:w="736" w:type="dxa"/>
            <w:tcBorders>
              <w:top w:val="nil"/>
              <w:left w:val="nil"/>
              <w:bottom w:val="single" w:sz="4" w:space="0" w:color="auto"/>
              <w:right w:val="single" w:sz="4" w:space="0" w:color="auto"/>
            </w:tcBorders>
            <w:noWrap/>
            <w:vAlign w:val="center"/>
          </w:tcPr>
          <w:p w14:paraId="49DA67D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D91DB6Z</w:t>
            </w:r>
          </w:p>
        </w:tc>
        <w:tc>
          <w:tcPr>
            <w:tcW w:w="736" w:type="dxa"/>
            <w:tcBorders>
              <w:top w:val="nil"/>
              <w:left w:val="nil"/>
              <w:bottom w:val="single" w:sz="4" w:space="0" w:color="auto"/>
              <w:right w:val="single" w:sz="4" w:space="0" w:color="auto"/>
            </w:tcBorders>
            <w:noWrap/>
            <w:vAlign w:val="center"/>
          </w:tcPr>
          <w:p w14:paraId="5ACF15D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DB15B9Z</w:t>
            </w:r>
          </w:p>
        </w:tc>
        <w:tc>
          <w:tcPr>
            <w:tcW w:w="695" w:type="dxa"/>
            <w:tcBorders>
              <w:top w:val="nil"/>
              <w:left w:val="nil"/>
              <w:bottom w:val="single" w:sz="4" w:space="0" w:color="auto"/>
              <w:right w:val="single" w:sz="4" w:space="0" w:color="auto"/>
            </w:tcBorders>
            <w:noWrap/>
            <w:vAlign w:val="center"/>
          </w:tcPr>
          <w:p w14:paraId="5586F9A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DD12BBZ</w:t>
            </w:r>
          </w:p>
        </w:tc>
        <w:tc>
          <w:tcPr>
            <w:tcW w:w="695" w:type="dxa"/>
            <w:tcBorders>
              <w:top w:val="nil"/>
              <w:left w:val="nil"/>
              <w:bottom w:val="single" w:sz="4" w:space="0" w:color="auto"/>
              <w:right w:val="single" w:sz="4" w:space="0" w:color="auto"/>
            </w:tcBorders>
            <w:noWrap/>
            <w:vAlign w:val="center"/>
          </w:tcPr>
          <w:p w14:paraId="36238BB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DF1398Z</w:t>
            </w:r>
          </w:p>
        </w:tc>
        <w:tc>
          <w:tcPr>
            <w:tcW w:w="695" w:type="dxa"/>
            <w:tcBorders>
              <w:top w:val="nil"/>
              <w:left w:val="nil"/>
              <w:bottom w:val="single" w:sz="4" w:space="0" w:color="auto"/>
              <w:right w:val="single" w:sz="4" w:space="0" w:color="auto"/>
            </w:tcBorders>
            <w:noWrap/>
            <w:vAlign w:val="center"/>
          </w:tcPr>
          <w:p w14:paraId="0CB42A2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DH040ZZ</w:t>
            </w:r>
          </w:p>
        </w:tc>
        <w:tc>
          <w:tcPr>
            <w:tcW w:w="695" w:type="dxa"/>
            <w:tcBorders>
              <w:top w:val="nil"/>
              <w:left w:val="nil"/>
              <w:bottom w:val="single" w:sz="4" w:space="0" w:color="auto"/>
              <w:right w:val="single" w:sz="4" w:space="0" w:color="auto"/>
            </w:tcBorders>
            <w:noWrap/>
            <w:vAlign w:val="center"/>
          </w:tcPr>
          <w:p w14:paraId="76C2BE6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DP062ZZ</w:t>
            </w:r>
          </w:p>
        </w:tc>
        <w:tc>
          <w:tcPr>
            <w:tcW w:w="744" w:type="dxa"/>
            <w:tcBorders>
              <w:top w:val="nil"/>
              <w:left w:val="nil"/>
              <w:bottom w:val="single" w:sz="4" w:space="0" w:color="auto"/>
              <w:right w:val="single" w:sz="4" w:space="0" w:color="auto"/>
            </w:tcBorders>
            <w:noWrap/>
            <w:vAlign w:val="center"/>
          </w:tcPr>
          <w:p w14:paraId="280EC51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DTY07ZZ</w:t>
            </w:r>
          </w:p>
        </w:tc>
        <w:tc>
          <w:tcPr>
            <w:tcW w:w="777" w:type="dxa"/>
            <w:tcBorders>
              <w:top w:val="nil"/>
              <w:left w:val="nil"/>
              <w:bottom w:val="single" w:sz="4" w:space="0" w:color="auto"/>
              <w:right w:val="single" w:sz="4" w:space="0" w:color="auto"/>
            </w:tcBorders>
            <w:noWrap/>
            <w:vAlign w:val="center"/>
          </w:tcPr>
          <w:p w14:paraId="59ABD73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DW033ZZ</w:t>
            </w:r>
          </w:p>
        </w:tc>
        <w:tc>
          <w:tcPr>
            <w:tcW w:w="740" w:type="dxa"/>
            <w:tcBorders>
              <w:top w:val="nil"/>
              <w:left w:val="nil"/>
              <w:bottom w:val="single" w:sz="4" w:space="0" w:color="auto"/>
              <w:right w:val="single" w:sz="4" w:space="0" w:color="auto"/>
            </w:tcBorders>
            <w:noWrap/>
            <w:vAlign w:val="center"/>
          </w:tcPr>
          <w:p w14:paraId="306BA32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20D3890E"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7BB48D5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0WHB31Z</w:t>
            </w:r>
          </w:p>
        </w:tc>
        <w:tc>
          <w:tcPr>
            <w:tcW w:w="696" w:type="dxa"/>
            <w:tcBorders>
              <w:top w:val="nil"/>
              <w:left w:val="nil"/>
              <w:bottom w:val="single" w:sz="4" w:space="0" w:color="auto"/>
              <w:right w:val="single" w:sz="4" w:space="0" w:color="auto"/>
            </w:tcBorders>
            <w:noWrap/>
            <w:vAlign w:val="center"/>
          </w:tcPr>
          <w:p w14:paraId="589FB4F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3E0D704</w:t>
            </w:r>
          </w:p>
        </w:tc>
        <w:tc>
          <w:tcPr>
            <w:tcW w:w="696" w:type="dxa"/>
            <w:tcBorders>
              <w:top w:val="nil"/>
              <w:left w:val="nil"/>
              <w:bottom w:val="single" w:sz="4" w:space="0" w:color="auto"/>
              <w:right w:val="single" w:sz="4" w:space="0" w:color="auto"/>
            </w:tcBorders>
            <w:noWrap/>
            <w:vAlign w:val="center"/>
          </w:tcPr>
          <w:p w14:paraId="01EF8BD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D7005ZZ</w:t>
            </w:r>
          </w:p>
        </w:tc>
        <w:tc>
          <w:tcPr>
            <w:tcW w:w="703" w:type="dxa"/>
            <w:tcBorders>
              <w:top w:val="nil"/>
              <w:left w:val="nil"/>
              <w:bottom w:val="single" w:sz="4" w:space="0" w:color="auto"/>
              <w:right w:val="single" w:sz="4" w:space="0" w:color="auto"/>
            </w:tcBorders>
            <w:noWrap/>
            <w:vAlign w:val="center"/>
          </w:tcPr>
          <w:p w14:paraId="5DD515A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D716B6Z</w:t>
            </w:r>
          </w:p>
        </w:tc>
        <w:tc>
          <w:tcPr>
            <w:tcW w:w="703" w:type="dxa"/>
            <w:tcBorders>
              <w:top w:val="nil"/>
              <w:left w:val="nil"/>
              <w:bottom w:val="single" w:sz="4" w:space="0" w:color="auto"/>
              <w:right w:val="single" w:sz="4" w:space="0" w:color="auto"/>
            </w:tcBorders>
            <w:noWrap/>
            <w:vAlign w:val="center"/>
          </w:tcPr>
          <w:p w14:paraId="52AC208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D90D6ZZ</w:t>
            </w:r>
          </w:p>
        </w:tc>
        <w:tc>
          <w:tcPr>
            <w:tcW w:w="736" w:type="dxa"/>
            <w:tcBorders>
              <w:top w:val="nil"/>
              <w:left w:val="nil"/>
              <w:bottom w:val="single" w:sz="4" w:space="0" w:color="auto"/>
              <w:right w:val="single" w:sz="4" w:space="0" w:color="auto"/>
            </w:tcBorders>
            <w:noWrap/>
            <w:vAlign w:val="center"/>
          </w:tcPr>
          <w:p w14:paraId="3069A84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D91DB7Z</w:t>
            </w:r>
          </w:p>
        </w:tc>
        <w:tc>
          <w:tcPr>
            <w:tcW w:w="736" w:type="dxa"/>
            <w:tcBorders>
              <w:top w:val="nil"/>
              <w:left w:val="nil"/>
              <w:bottom w:val="single" w:sz="4" w:space="0" w:color="auto"/>
              <w:right w:val="single" w:sz="4" w:space="0" w:color="auto"/>
            </w:tcBorders>
            <w:noWrap/>
            <w:vAlign w:val="center"/>
          </w:tcPr>
          <w:p w14:paraId="60686FB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DB15BB1</w:t>
            </w:r>
          </w:p>
        </w:tc>
        <w:tc>
          <w:tcPr>
            <w:tcW w:w="695" w:type="dxa"/>
            <w:tcBorders>
              <w:top w:val="nil"/>
              <w:left w:val="nil"/>
              <w:bottom w:val="single" w:sz="4" w:space="0" w:color="auto"/>
              <w:right w:val="single" w:sz="4" w:space="0" w:color="auto"/>
            </w:tcBorders>
            <w:noWrap/>
            <w:vAlign w:val="center"/>
          </w:tcPr>
          <w:p w14:paraId="2192E93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DD12BCZ</w:t>
            </w:r>
          </w:p>
        </w:tc>
        <w:tc>
          <w:tcPr>
            <w:tcW w:w="695" w:type="dxa"/>
            <w:tcBorders>
              <w:top w:val="nil"/>
              <w:left w:val="nil"/>
              <w:bottom w:val="single" w:sz="4" w:space="0" w:color="auto"/>
              <w:right w:val="single" w:sz="4" w:space="0" w:color="auto"/>
            </w:tcBorders>
            <w:noWrap/>
            <w:vAlign w:val="center"/>
          </w:tcPr>
          <w:p w14:paraId="1C08E69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DF1399Z</w:t>
            </w:r>
          </w:p>
        </w:tc>
        <w:tc>
          <w:tcPr>
            <w:tcW w:w="695" w:type="dxa"/>
            <w:tcBorders>
              <w:top w:val="nil"/>
              <w:left w:val="nil"/>
              <w:bottom w:val="single" w:sz="4" w:space="0" w:color="auto"/>
              <w:right w:val="single" w:sz="4" w:space="0" w:color="auto"/>
            </w:tcBorders>
            <w:noWrap/>
            <w:vAlign w:val="center"/>
          </w:tcPr>
          <w:p w14:paraId="1C8367B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DH041ZZ</w:t>
            </w:r>
          </w:p>
        </w:tc>
        <w:tc>
          <w:tcPr>
            <w:tcW w:w="695" w:type="dxa"/>
            <w:tcBorders>
              <w:top w:val="nil"/>
              <w:left w:val="nil"/>
              <w:bottom w:val="single" w:sz="4" w:space="0" w:color="auto"/>
              <w:right w:val="single" w:sz="4" w:space="0" w:color="auto"/>
            </w:tcBorders>
            <w:noWrap/>
            <w:vAlign w:val="center"/>
          </w:tcPr>
          <w:p w14:paraId="782E425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DP063Z0</w:t>
            </w:r>
          </w:p>
        </w:tc>
        <w:tc>
          <w:tcPr>
            <w:tcW w:w="744" w:type="dxa"/>
            <w:tcBorders>
              <w:top w:val="nil"/>
              <w:left w:val="nil"/>
              <w:bottom w:val="single" w:sz="4" w:space="0" w:color="auto"/>
              <w:right w:val="single" w:sz="4" w:space="0" w:color="auto"/>
            </w:tcBorders>
            <w:noWrap/>
            <w:vAlign w:val="center"/>
          </w:tcPr>
          <w:p w14:paraId="21B447F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DTY0CZZ</w:t>
            </w:r>
          </w:p>
        </w:tc>
        <w:tc>
          <w:tcPr>
            <w:tcW w:w="777" w:type="dxa"/>
            <w:tcBorders>
              <w:top w:val="nil"/>
              <w:left w:val="nil"/>
              <w:bottom w:val="single" w:sz="4" w:space="0" w:color="auto"/>
              <w:right w:val="single" w:sz="4" w:space="0" w:color="auto"/>
            </w:tcBorders>
            <w:noWrap/>
            <w:vAlign w:val="center"/>
          </w:tcPr>
          <w:p w14:paraId="1C3AB84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DW034ZZ</w:t>
            </w:r>
          </w:p>
        </w:tc>
        <w:tc>
          <w:tcPr>
            <w:tcW w:w="740" w:type="dxa"/>
            <w:tcBorders>
              <w:top w:val="nil"/>
              <w:left w:val="nil"/>
              <w:bottom w:val="single" w:sz="4" w:space="0" w:color="auto"/>
              <w:right w:val="single" w:sz="4" w:space="0" w:color="auto"/>
            </w:tcBorders>
            <w:noWrap/>
            <w:vAlign w:val="center"/>
          </w:tcPr>
          <w:p w14:paraId="13BBA5C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17F1C04D"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6E3D95A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0WHB41Z</w:t>
            </w:r>
          </w:p>
        </w:tc>
        <w:tc>
          <w:tcPr>
            <w:tcW w:w="696" w:type="dxa"/>
            <w:tcBorders>
              <w:top w:val="nil"/>
              <w:left w:val="nil"/>
              <w:bottom w:val="single" w:sz="4" w:space="0" w:color="auto"/>
              <w:right w:val="single" w:sz="4" w:space="0" w:color="auto"/>
            </w:tcBorders>
            <w:noWrap/>
            <w:vAlign w:val="center"/>
          </w:tcPr>
          <w:p w14:paraId="4BA42BD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3E0DX04</w:t>
            </w:r>
          </w:p>
        </w:tc>
        <w:tc>
          <w:tcPr>
            <w:tcW w:w="696" w:type="dxa"/>
            <w:tcBorders>
              <w:top w:val="nil"/>
              <w:left w:val="nil"/>
              <w:bottom w:val="single" w:sz="4" w:space="0" w:color="auto"/>
              <w:right w:val="single" w:sz="4" w:space="0" w:color="auto"/>
            </w:tcBorders>
            <w:noWrap/>
            <w:vAlign w:val="center"/>
          </w:tcPr>
          <w:p w14:paraId="7433E6F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D7006ZZ</w:t>
            </w:r>
          </w:p>
        </w:tc>
        <w:tc>
          <w:tcPr>
            <w:tcW w:w="703" w:type="dxa"/>
            <w:tcBorders>
              <w:top w:val="nil"/>
              <w:left w:val="nil"/>
              <w:bottom w:val="single" w:sz="4" w:space="0" w:color="auto"/>
              <w:right w:val="single" w:sz="4" w:space="0" w:color="auto"/>
            </w:tcBorders>
            <w:noWrap/>
            <w:vAlign w:val="center"/>
          </w:tcPr>
          <w:p w14:paraId="0631AE7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D716B7Z</w:t>
            </w:r>
          </w:p>
        </w:tc>
        <w:tc>
          <w:tcPr>
            <w:tcW w:w="703" w:type="dxa"/>
            <w:tcBorders>
              <w:top w:val="nil"/>
              <w:left w:val="nil"/>
              <w:bottom w:val="single" w:sz="4" w:space="0" w:color="auto"/>
              <w:right w:val="single" w:sz="4" w:space="0" w:color="auto"/>
            </w:tcBorders>
            <w:noWrap/>
            <w:vAlign w:val="center"/>
          </w:tcPr>
          <w:p w14:paraId="3AFDC47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D90F0ZZ</w:t>
            </w:r>
          </w:p>
        </w:tc>
        <w:tc>
          <w:tcPr>
            <w:tcW w:w="736" w:type="dxa"/>
            <w:tcBorders>
              <w:top w:val="nil"/>
              <w:left w:val="nil"/>
              <w:bottom w:val="single" w:sz="4" w:space="0" w:color="auto"/>
              <w:right w:val="single" w:sz="4" w:space="0" w:color="auto"/>
            </w:tcBorders>
            <w:noWrap/>
            <w:vAlign w:val="center"/>
          </w:tcPr>
          <w:p w14:paraId="3466276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D91DB8Z</w:t>
            </w:r>
          </w:p>
        </w:tc>
        <w:tc>
          <w:tcPr>
            <w:tcW w:w="736" w:type="dxa"/>
            <w:tcBorders>
              <w:top w:val="nil"/>
              <w:left w:val="nil"/>
              <w:bottom w:val="single" w:sz="4" w:space="0" w:color="auto"/>
              <w:right w:val="single" w:sz="4" w:space="0" w:color="auto"/>
            </w:tcBorders>
            <w:noWrap/>
            <w:vAlign w:val="center"/>
          </w:tcPr>
          <w:p w14:paraId="4E015F2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DB15BBZ</w:t>
            </w:r>
          </w:p>
        </w:tc>
        <w:tc>
          <w:tcPr>
            <w:tcW w:w="695" w:type="dxa"/>
            <w:tcBorders>
              <w:top w:val="nil"/>
              <w:left w:val="nil"/>
              <w:bottom w:val="single" w:sz="4" w:space="0" w:color="auto"/>
              <w:right w:val="single" w:sz="4" w:space="0" w:color="auto"/>
            </w:tcBorders>
            <w:noWrap/>
            <w:vAlign w:val="center"/>
          </w:tcPr>
          <w:p w14:paraId="25ACF7E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DD12BYZ</w:t>
            </w:r>
          </w:p>
        </w:tc>
        <w:tc>
          <w:tcPr>
            <w:tcW w:w="695" w:type="dxa"/>
            <w:tcBorders>
              <w:top w:val="nil"/>
              <w:left w:val="nil"/>
              <w:bottom w:val="single" w:sz="4" w:space="0" w:color="auto"/>
              <w:right w:val="single" w:sz="4" w:space="0" w:color="auto"/>
            </w:tcBorders>
            <w:noWrap/>
            <w:vAlign w:val="center"/>
          </w:tcPr>
          <w:p w14:paraId="77AEEF0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DF139BZ</w:t>
            </w:r>
          </w:p>
        </w:tc>
        <w:tc>
          <w:tcPr>
            <w:tcW w:w="695" w:type="dxa"/>
            <w:tcBorders>
              <w:top w:val="nil"/>
              <w:left w:val="nil"/>
              <w:bottom w:val="single" w:sz="4" w:space="0" w:color="auto"/>
              <w:right w:val="single" w:sz="4" w:space="0" w:color="auto"/>
            </w:tcBorders>
            <w:noWrap/>
            <w:vAlign w:val="center"/>
          </w:tcPr>
          <w:p w14:paraId="0D14831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DH042ZZ</w:t>
            </w:r>
          </w:p>
        </w:tc>
        <w:tc>
          <w:tcPr>
            <w:tcW w:w="695" w:type="dxa"/>
            <w:tcBorders>
              <w:top w:val="nil"/>
              <w:left w:val="nil"/>
              <w:bottom w:val="single" w:sz="4" w:space="0" w:color="auto"/>
              <w:right w:val="single" w:sz="4" w:space="0" w:color="auto"/>
            </w:tcBorders>
            <w:noWrap/>
            <w:vAlign w:val="center"/>
          </w:tcPr>
          <w:p w14:paraId="66F4B42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DP063ZZ</w:t>
            </w:r>
          </w:p>
        </w:tc>
        <w:tc>
          <w:tcPr>
            <w:tcW w:w="744" w:type="dxa"/>
            <w:tcBorders>
              <w:top w:val="nil"/>
              <w:left w:val="nil"/>
              <w:bottom w:val="single" w:sz="4" w:space="0" w:color="auto"/>
              <w:right w:val="single" w:sz="4" w:space="0" w:color="auto"/>
            </w:tcBorders>
            <w:noWrap/>
            <w:vAlign w:val="center"/>
          </w:tcPr>
          <w:p w14:paraId="54B151D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DTY0FZZ</w:t>
            </w:r>
          </w:p>
        </w:tc>
        <w:tc>
          <w:tcPr>
            <w:tcW w:w="777" w:type="dxa"/>
            <w:tcBorders>
              <w:top w:val="nil"/>
              <w:left w:val="nil"/>
              <w:bottom w:val="single" w:sz="4" w:space="0" w:color="auto"/>
              <w:right w:val="single" w:sz="4" w:space="0" w:color="auto"/>
            </w:tcBorders>
            <w:noWrap/>
            <w:vAlign w:val="center"/>
          </w:tcPr>
          <w:p w14:paraId="319D1B4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DW035ZZ</w:t>
            </w:r>
          </w:p>
        </w:tc>
        <w:tc>
          <w:tcPr>
            <w:tcW w:w="740" w:type="dxa"/>
            <w:tcBorders>
              <w:top w:val="nil"/>
              <w:left w:val="nil"/>
              <w:bottom w:val="single" w:sz="4" w:space="0" w:color="auto"/>
              <w:right w:val="single" w:sz="4" w:space="0" w:color="auto"/>
            </w:tcBorders>
            <w:noWrap/>
            <w:vAlign w:val="center"/>
          </w:tcPr>
          <w:p w14:paraId="732CC79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751606FE"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306B18B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0WHC01Z</w:t>
            </w:r>
          </w:p>
        </w:tc>
        <w:tc>
          <w:tcPr>
            <w:tcW w:w="696" w:type="dxa"/>
            <w:tcBorders>
              <w:top w:val="nil"/>
              <w:left w:val="nil"/>
              <w:bottom w:val="single" w:sz="4" w:space="0" w:color="auto"/>
              <w:right w:val="single" w:sz="4" w:space="0" w:color="auto"/>
            </w:tcBorders>
            <w:noWrap/>
            <w:vAlign w:val="center"/>
          </w:tcPr>
          <w:p w14:paraId="17A0476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3E0E304</w:t>
            </w:r>
          </w:p>
        </w:tc>
        <w:tc>
          <w:tcPr>
            <w:tcW w:w="696" w:type="dxa"/>
            <w:tcBorders>
              <w:top w:val="nil"/>
              <w:left w:val="nil"/>
              <w:bottom w:val="single" w:sz="4" w:space="0" w:color="auto"/>
              <w:right w:val="single" w:sz="4" w:space="0" w:color="auto"/>
            </w:tcBorders>
            <w:noWrap/>
            <w:vAlign w:val="center"/>
          </w:tcPr>
          <w:p w14:paraId="7ADF035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D7010ZZ</w:t>
            </w:r>
          </w:p>
        </w:tc>
        <w:tc>
          <w:tcPr>
            <w:tcW w:w="703" w:type="dxa"/>
            <w:tcBorders>
              <w:top w:val="nil"/>
              <w:left w:val="nil"/>
              <w:bottom w:val="single" w:sz="4" w:space="0" w:color="auto"/>
              <w:right w:val="single" w:sz="4" w:space="0" w:color="auto"/>
            </w:tcBorders>
            <w:noWrap/>
            <w:vAlign w:val="center"/>
          </w:tcPr>
          <w:p w14:paraId="589110A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D716B8Z</w:t>
            </w:r>
          </w:p>
        </w:tc>
        <w:tc>
          <w:tcPr>
            <w:tcW w:w="703" w:type="dxa"/>
            <w:tcBorders>
              <w:top w:val="nil"/>
              <w:left w:val="nil"/>
              <w:bottom w:val="single" w:sz="4" w:space="0" w:color="auto"/>
              <w:right w:val="single" w:sz="4" w:space="0" w:color="auto"/>
            </w:tcBorders>
            <w:noWrap/>
            <w:vAlign w:val="center"/>
          </w:tcPr>
          <w:p w14:paraId="5038B8E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D90F1ZZ</w:t>
            </w:r>
          </w:p>
        </w:tc>
        <w:tc>
          <w:tcPr>
            <w:tcW w:w="736" w:type="dxa"/>
            <w:tcBorders>
              <w:top w:val="nil"/>
              <w:left w:val="nil"/>
              <w:bottom w:val="single" w:sz="4" w:space="0" w:color="auto"/>
              <w:right w:val="single" w:sz="4" w:space="0" w:color="auto"/>
            </w:tcBorders>
            <w:noWrap/>
            <w:vAlign w:val="center"/>
          </w:tcPr>
          <w:p w14:paraId="2B1A2E6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D91DB9Z</w:t>
            </w:r>
          </w:p>
        </w:tc>
        <w:tc>
          <w:tcPr>
            <w:tcW w:w="736" w:type="dxa"/>
            <w:tcBorders>
              <w:top w:val="nil"/>
              <w:left w:val="nil"/>
              <w:bottom w:val="single" w:sz="4" w:space="0" w:color="auto"/>
              <w:right w:val="single" w:sz="4" w:space="0" w:color="auto"/>
            </w:tcBorders>
            <w:noWrap/>
            <w:vAlign w:val="center"/>
          </w:tcPr>
          <w:p w14:paraId="267370B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DB15BCZ</w:t>
            </w:r>
          </w:p>
        </w:tc>
        <w:tc>
          <w:tcPr>
            <w:tcW w:w="695" w:type="dxa"/>
            <w:tcBorders>
              <w:top w:val="nil"/>
              <w:left w:val="nil"/>
              <w:bottom w:val="single" w:sz="4" w:space="0" w:color="auto"/>
              <w:right w:val="single" w:sz="4" w:space="0" w:color="auto"/>
            </w:tcBorders>
            <w:noWrap/>
            <w:vAlign w:val="center"/>
          </w:tcPr>
          <w:p w14:paraId="35B754D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DD1397Z</w:t>
            </w:r>
          </w:p>
        </w:tc>
        <w:tc>
          <w:tcPr>
            <w:tcW w:w="695" w:type="dxa"/>
            <w:tcBorders>
              <w:top w:val="nil"/>
              <w:left w:val="nil"/>
              <w:bottom w:val="single" w:sz="4" w:space="0" w:color="auto"/>
              <w:right w:val="single" w:sz="4" w:space="0" w:color="auto"/>
            </w:tcBorders>
            <w:noWrap/>
            <w:vAlign w:val="center"/>
          </w:tcPr>
          <w:p w14:paraId="553EF02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DF139CZ</w:t>
            </w:r>
          </w:p>
        </w:tc>
        <w:tc>
          <w:tcPr>
            <w:tcW w:w="695" w:type="dxa"/>
            <w:tcBorders>
              <w:top w:val="nil"/>
              <w:left w:val="nil"/>
              <w:bottom w:val="single" w:sz="4" w:space="0" w:color="auto"/>
              <w:right w:val="single" w:sz="4" w:space="0" w:color="auto"/>
            </w:tcBorders>
            <w:noWrap/>
            <w:vAlign w:val="center"/>
          </w:tcPr>
          <w:p w14:paraId="6A901AE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DH043Z0</w:t>
            </w:r>
          </w:p>
        </w:tc>
        <w:tc>
          <w:tcPr>
            <w:tcW w:w="695" w:type="dxa"/>
            <w:tcBorders>
              <w:top w:val="nil"/>
              <w:left w:val="nil"/>
              <w:bottom w:val="single" w:sz="4" w:space="0" w:color="auto"/>
              <w:right w:val="single" w:sz="4" w:space="0" w:color="auto"/>
            </w:tcBorders>
            <w:noWrap/>
            <w:vAlign w:val="center"/>
          </w:tcPr>
          <w:p w14:paraId="3563F63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DP064ZZ</w:t>
            </w:r>
          </w:p>
        </w:tc>
        <w:tc>
          <w:tcPr>
            <w:tcW w:w="744" w:type="dxa"/>
            <w:tcBorders>
              <w:top w:val="nil"/>
              <w:left w:val="nil"/>
              <w:bottom w:val="single" w:sz="4" w:space="0" w:color="auto"/>
              <w:right w:val="single" w:sz="4" w:space="0" w:color="auto"/>
            </w:tcBorders>
            <w:noWrap/>
            <w:vAlign w:val="center"/>
          </w:tcPr>
          <w:p w14:paraId="56EA6D7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DTY17ZZ</w:t>
            </w:r>
          </w:p>
        </w:tc>
        <w:tc>
          <w:tcPr>
            <w:tcW w:w="777" w:type="dxa"/>
            <w:tcBorders>
              <w:top w:val="nil"/>
              <w:left w:val="nil"/>
              <w:bottom w:val="single" w:sz="4" w:space="0" w:color="auto"/>
              <w:right w:val="single" w:sz="4" w:space="0" w:color="auto"/>
            </w:tcBorders>
            <w:noWrap/>
            <w:vAlign w:val="center"/>
          </w:tcPr>
          <w:p w14:paraId="7A75FF8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DW036ZZ</w:t>
            </w:r>
          </w:p>
        </w:tc>
        <w:tc>
          <w:tcPr>
            <w:tcW w:w="740" w:type="dxa"/>
            <w:tcBorders>
              <w:top w:val="nil"/>
              <w:left w:val="nil"/>
              <w:bottom w:val="single" w:sz="4" w:space="0" w:color="auto"/>
              <w:right w:val="single" w:sz="4" w:space="0" w:color="auto"/>
            </w:tcBorders>
            <w:noWrap/>
            <w:vAlign w:val="center"/>
          </w:tcPr>
          <w:p w14:paraId="1BD9296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3A0AC38C"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69172F6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0WHC31Z</w:t>
            </w:r>
          </w:p>
        </w:tc>
        <w:tc>
          <w:tcPr>
            <w:tcW w:w="696" w:type="dxa"/>
            <w:tcBorders>
              <w:top w:val="nil"/>
              <w:left w:val="nil"/>
              <w:bottom w:val="single" w:sz="4" w:space="0" w:color="auto"/>
              <w:right w:val="single" w:sz="4" w:space="0" w:color="auto"/>
            </w:tcBorders>
            <w:noWrap/>
            <w:vAlign w:val="center"/>
          </w:tcPr>
          <w:p w14:paraId="3982DA2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3E0E704</w:t>
            </w:r>
          </w:p>
        </w:tc>
        <w:tc>
          <w:tcPr>
            <w:tcW w:w="696" w:type="dxa"/>
            <w:tcBorders>
              <w:top w:val="nil"/>
              <w:left w:val="nil"/>
              <w:bottom w:val="single" w:sz="4" w:space="0" w:color="auto"/>
              <w:right w:val="single" w:sz="4" w:space="0" w:color="auto"/>
            </w:tcBorders>
            <w:noWrap/>
            <w:vAlign w:val="center"/>
          </w:tcPr>
          <w:p w14:paraId="6BF7486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D7011ZZ</w:t>
            </w:r>
          </w:p>
        </w:tc>
        <w:tc>
          <w:tcPr>
            <w:tcW w:w="703" w:type="dxa"/>
            <w:tcBorders>
              <w:top w:val="nil"/>
              <w:left w:val="nil"/>
              <w:bottom w:val="single" w:sz="4" w:space="0" w:color="auto"/>
              <w:right w:val="single" w:sz="4" w:space="0" w:color="auto"/>
            </w:tcBorders>
            <w:noWrap/>
            <w:vAlign w:val="center"/>
          </w:tcPr>
          <w:p w14:paraId="08A09F0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D716B9Z</w:t>
            </w:r>
          </w:p>
        </w:tc>
        <w:tc>
          <w:tcPr>
            <w:tcW w:w="703" w:type="dxa"/>
            <w:tcBorders>
              <w:top w:val="nil"/>
              <w:left w:val="nil"/>
              <w:bottom w:val="single" w:sz="4" w:space="0" w:color="auto"/>
              <w:right w:val="single" w:sz="4" w:space="0" w:color="auto"/>
            </w:tcBorders>
            <w:noWrap/>
            <w:vAlign w:val="center"/>
          </w:tcPr>
          <w:p w14:paraId="1500ED9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D90F2ZZ</w:t>
            </w:r>
          </w:p>
        </w:tc>
        <w:tc>
          <w:tcPr>
            <w:tcW w:w="736" w:type="dxa"/>
            <w:tcBorders>
              <w:top w:val="nil"/>
              <w:left w:val="nil"/>
              <w:bottom w:val="single" w:sz="4" w:space="0" w:color="auto"/>
              <w:right w:val="single" w:sz="4" w:space="0" w:color="auto"/>
            </w:tcBorders>
            <w:noWrap/>
            <w:vAlign w:val="center"/>
          </w:tcPr>
          <w:p w14:paraId="5FA86A5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D91DBB1</w:t>
            </w:r>
          </w:p>
        </w:tc>
        <w:tc>
          <w:tcPr>
            <w:tcW w:w="736" w:type="dxa"/>
            <w:tcBorders>
              <w:top w:val="nil"/>
              <w:left w:val="nil"/>
              <w:bottom w:val="single" w:sz="4" w:space="0" w:color="auto"/>
              <w:right w:val="single" w:sz="4" w:space="0" w:color="auto"/>
            </w:tcBorders>
            <w:noWrap/>
            <w:vAlign w:val="center"/>
          </w:tcPr>
          <w:p w14:paraId="5B0552D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DB15BYZ</w:t>
            </w:r>
          </w:p>
        </w:tc>
        <w:tc>
          <w:tcPr>
            <w:tcW w:w="695" w:type="dxa"/>
            <w:tcBorders>
              <w:top w:val="nil"/>
              <w:left w:val="nil"/>
              <w:bottom w:val="single" w:sz="4" w:space="0" w:color="auto"/>
              <w:right w:val="single" w:sz="4" w:space="0" w:color="auto"/>
            </w:tcBorders>
            <w:noWrap/>
            <w:vAlign w:val="center"/>
          </w:tcPr>
          <w:p w14:paraId="7646FE6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DD1398Z</w:t>
            </w:r>
          </w:p>
        </w:tc>
        <w:tc>
          <w:tcPr>
            <w:tcW w:w="695" w:type="dxa"/>
            <w:tcBorders>
              <w:top w:val="nil"/>
              <w:left w:val="nil"/>
              <w:bottom w:val="single" w:sz="4" w:space="0" w:color="auto"/>
              <w:right w:val="single" w:sz="4" w:space="0" w:color="auto"/>
            </w:tcBorders>
            <w:noWrap/>
            <w:vAlign w:val="center"/>
          </w:tcPr>
          <w:p w14:paraId="1C99C30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DF139YZ</w:t>
            </w:r>
          </w:p>
        </w:tc>
        <w:tc>
          <w:tcPr>
            <w:tcW w:w="695" w:type="dxa"/>
            <w:tcBorders>
              <w:top w:val="nil"/>
              <w:left w:val="nil"/>
              <w:bottom w:val="single" w:sz="4" w:space="0" w:color="auto"/>
              <w:right w:val="single" w:sz="4" w:space="0" w:color="auto"/>
            </w:tcBorders>
            <w:noWrap/>
            <w:vAlign w:val="center"/>
          </w:tcPr>
          <w:p w14:paraId="51DAC94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DH043ZZ</w:t>
            </w:r>
          </w:p>
        </w:tc>
        <w:tc>
          <w:tcPr>
            <w:tcW w:w="695" w:type="dxa"/>
            <w:tcBorders>
              <w:top w:val="nil"/>
              <w:left w:val="nil"/>
              <w:bottom w:val="single" w:sz="4" w:space="0" w:color="auto"/>
              <w:right w:val="single" w:sz="4" w:space="0" w:color="auto"/>
            </w:tcBorders>
            <w:noWrap/>
            <w:vAlign w:val="center"/>
          </w:tcPr>
          <w:p w14:paraId="51680F9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DP065ZZ</w:t>
            </w:r>
          </w:p>
        </w:tc>
        <w:tc>
          <w:tcPr>
            <w:tcW w:w="744" w:type="dxa"/>
            <w:tcBorders>
              <w:top w:val="nil"/>
              <w:left w:val="nil"/>
              <w:bottom w:val="single" w:sz="4" w:space="0" w:color="auto"/>
              <w:right w:val="single" w:sz="4" w:space="0" w:color="auto"/>
            </w:tcBorders>
            <w:noWrap/>
            <w:vAlign w:val="center"/>
          </w:tcPr>
          <w:p w14:paraId="202BF90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DTY1CZZ</w:t>
            </w:r>
          </w:p>
        </w:tc>
        <w:tc>
          <w:tcPr>
            <w:tcW w:w="777" w:type="dxa"/>
            <w:tcBorders>
              <w:top w:val="nil"/>
              <w:left w:val="nil"/>
              <w:bottom w:val="single" w:sz="4" w:space="0" w:color="auto"/>
              <w:right w:val="single" w:sz="4" w:space="0" w:color="auto"/>
            </w:tcBorders>
            <w:noWrap/>
            <w:vAlign w:val="center"/>
          </w:tcPr>
          <w:p w14:paraId="51FDC9E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DW040ZZ</w:t>
            </w:r>
          </w:p>
        </w:tc>
        <w:tc>
          <w:tcPr>
            <w:tcW w:w="740" w:type="dxa"/>
            <w:tcBorders>
              <w:top w:val="nil"/>
              <w:left w:val="nil"/>
              <w:bottom w:val="single" w:sz="4" w:space="0" w:color="auto"/>
              <w:right w:val="single" w:sz="4" w:space="0" w:color="auto"/>
            </w:tcBorders>
            <w:noWrap/>
            <w:vAlign w:val="center"/>
          </w:tcPr>
          <w:p w14:paraId="1037718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4FFAB6EA"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49FCAF9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0WHC41Z</w:t>
            </w:r>
          </w:p>
        </w:tc>
        <w:tc>
          <w:tcPr>
            <w:tcW w:w="696" w:type="dxa"/>
            <w:tcBorders>
              <w:top w:val="nil"/>
              <w:left w:val="nil"/>
              <w:bottom w:val="single" w:sz="4" w:space="0" w:color="auto"/>
              <w:right w:val="single" w:sz="4" w:space="0" w:color="auto"/>
            </w:tcBorders>
            <w:noWrap/>
            <w:vAlign w:val="center"/>
          </w:tcPr>
          <w:p w14:paraId="7DE93CF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3E0E804</w:t>
            </w:r>
          </w:p>
        </w:tc>
        <w:tc>
          <w:tcPr>
            <w:tcW w:w="696" w:type="dxa"/>
            <w:tcBorders>
              <w:top w:val="nil"/>
              <w:left w:val="nil"/>
              <w:bottom w:val="single" w:sz="4" w:space="0" w:color="auto"/>
              <w:right w:val="single" w:sz="4" w:space="0" w:color="auto"/>
            </w:tcBorders>
            <w:noWrap/>
            <w:vAlign w:val="center"/>
          </w:tcPr>
          <w:p w14:paraId="77D505B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D7012ZZ</w:t>
            </w:r>
          </w:p>
        </w:tc>
        <w:tc>
          <w:tcPr>
            <w:tcW w:w="703" w:type="dxa"/>
            <w:tcBorders>
              <w:top w:val="nil"/>
              <w:left w:val="nil"/>
              <w:bottom w:val="single" w:sz="4" w:space="0" w:color="auto"/>
              <w:right w:val="single" w:sz="4" w:space="0" w:color="auto"/>
            </w:tcBorders>
            <w:noWrap/>
            <w:vAlign w:val="center"/>
          </w:tcPr>
          <w:p w14:paraId="4249B8B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D716BB1</w:t>
            </w:r>
          </w:p>
        </w:tc>
        <w:tc>
          <w:tcPr>
            <w:tcW w:w="703" w:type="dxa"/>
            <w:tcBorders>
              <w:top w:val="nil"/>
              <w:left w:val="nil"/>
              <w:bottom w:val="single" w:sz="4" w:space="0" w:color="auto"/>
              <w:right w:val="single" w:sz="4" w:space="0" w:color="auto"/>
            </w:tcBorders>
            <w:noWrap/>
            <w:vAlign w:val="center"/>
          </w:tcPr>
          <w:p w14:paraId="21401FF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D90F3Z0</w:t>
            </w:r>
          </w:p>
        </w:tc>
        <w:tc>
          <w:tcPr>
            <w:tcW w:w="736" w:type="dxa"/>
            <w:tcBorders>
              <w:top w:val="nil"/>
              <w:left w:val="nil"/>
              <w:bottom w:val="single" w:sz="4" w:space="0" w:color="auto"/>
              <w:right w:val="single" w:sz="4" w:space="0" w:color="auto"/>
            </w:tcBorders>
            <w:noWrap/>
            <w:vAlign w:val="center"/>
          </w:tcPr>
          <w:p w14:paraId="34173E9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D91DBBZ</w:t>
            </w:r>
          </w:p>
        </w:tc>
        <w:tc>
          <w:tcPr>
            <w:tcW w:w="736" w:type="dxa"/>
            <w:tcBorders>
              <w:top w:val="nil"/>
              <w:left w:val="nil"/>
              <w:bottom w:val="single" w:sz="4" w:space="0" w:color="auto"/>
              <w:right w:val="single" w:sz="4" w:space="0" w:color="auto"/>
            </w:tcBorders>
            <w:noWrap/>
            <w:vAlign w:val="center"/>
          </w:tcPr>
          <w:p w14:paraId="7AC9FED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DB1697Z</w:t>
            </w:r>
          </w:p>
        </w:tc>
        <w:tc>
          <w:tcPr>
            <w:tcW w:w="695" w:type="dxa"/>
            <w:tcBorders>
              <w:top w:val="nil"/>
              <w:left w:val="nil"/>
              <w:bottom w:val="single" w:sz="4" w:space="0" w:color="auto"/>
              <w:right w:val="single" w:sz="4" w:space="0" w:color="auto"/>
            </w:tcBorders>
            <w:noWrap/>
            <w:vAlign w:val="center"/>
          </w:tcPr>
          <w:p w14:paraId="3242C7A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DD1399Z</w:t>
            </w:r>
          </w:p>
        </w:tc>
        <w:tc>
          <w:tcPr>
            <w:tcW w:w="695" w:type="dxa"/>
            <w:tcBorders>
              <w:top w:val="nil"/>
              <w:left w:val="nil"/>
              <w:bottom w:val="single" w:sz="4" w:space="0" w:color="auto"/>
              <w:right w:val="single" w:sz="4" w:space="0" w:color="auto"/>
            </w:tcBorders>
            <w:noWrap/>
            <w:vAlign w:val="center"/>
          </w:tcPr>
          <w:p w14:paraId="46F28FE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DF13B6Z</w:t>
            </w:r>
          </w:p>
        </w:tc>
        <w:tc>
          <w:tcPr>
            <w:tcW w:w="695" w:type="dxa"/>
            <w:tcBorders>
              <w:top w:val="nil"/>
              <w:left w:val="nil"/>
              <w:bottom w:val="single" w:sz="4" w:space="0" w:color="auto"/>
              <w:right w:val="single" w:sz="4" w:space="0" w:color="auto"/>
            </w:tcBorders>
            <w:noWrap/>
            <w:vAlign w:val="center"/>
          </w:tcPr>
          <w:p w14:paraId="6287BE9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DH044ZZ</w:t>
            </w:r>
          </w:p>
        </w:tc>
        <w:tc>
          <w:tcPr>
            <w:tcW w:w="695" w:type="dxa"/>
            <w:tcBorders>
              <w:top w:val="nil"/>
              <w:left w:val="nil"/>
              <w:bottom w:val="single" w:sz="4" w:space="0" w:color="auto"/>
              <w:right w:val="single" w:sz="4" w:space="0" w:color="auto"/>
            </w:tcBorders>
            <w:noWrap/>
            <w:vAlign w:val="center"/>
          </w:tcPr>
          <w:p w14:paraId="0CA7F57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DP066ZZ</w:t>
            </w:r>
          </w:p>
        </w:tc>
        <w:tc>
          <w:tcPr>
            <w:tcW w:w="744" w:type="dxa"/>
            <w:tcBorders>
              <w:top w:val="nil"/>
              <w:left w:val="nil"/>
              <w:bottom w:val="single" w:sz="4" w:space="0" w:color="auto"/>
              <w:right w:val="single" w:sz="4" w:space="0" w:color="auto"/>
            </w:tcBorders>
            <w:noWrap/>
            <w:vAlign w:val="center"/>
          </w:tcPr>
          <w:p w14:paraId="227F74D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DTY1FZZ</w:t>
            </w:r>
          </w:p>
        </w:tc>
        <w:tc>
          <w:tcPr>
            <w:tcW w:w="777" w:type="dxa"/>
            <w:tcBorders>
              <w:top w:val="nil"/>
              <w:left w:val="nil"/>
              <w:bottom w:val="single" w:sz="4" w:space="0" w:color="auto"/>
              <w:right w:val="single" w:sz="4" w:space="0" w:color="auto"/>
            </w:tcBorders>
            <w:noWrap/>
            <w:vAlign w:val="center"/>
          </w:tcPr>
          <w:p w14:paraId="0EB2744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DW041ZZ</w:t>
            </w:r>
          </w:p>
        </w:tc>
        <w:tc>
          <w:tcPr>
            <w:tcW w:w="740" w:type="dxa"/>
            <w:tcBorders>
              <w:top w:val="nil"/>
              <w:left w:val="nil"/>
              <w:bottom w:val="single" w:sz="4" w:space="0" w:color="auto"/>
              <w:right w:val="single" w:sz="4" w:space="0" w:color="auto"/>
            </w:tcBorders>
            <w:noWrap/>
            <w:vAlign w:val="center"/>
          </w:tcPr>
          <w:p w14:paraId="6F23EAF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090E1E84"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6048021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0WHD01Z</w:t>
            </w:r>
          </w:p>
        </w:tc>
        <w:tc>
          <w:tcPr>
            <w:tcW w:w="696" w:type="dxa"/>
            <w:tcBorders>
              <w:top w:val="nil"/>
              <w:left w:val="nil"/>
              <w:bottom w:val="single" w:sz="4" w:space="0" w:color="auto"/>
              <w:right w:val="single" w:sz="4" w:space="0" w:color="auto"/>
            </w:tcBorders>
            <w:noWrap/>
            <w:vAlign w:val="center"/>
          </w:tcPr>
          <w:p w14:paraId="45858A2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3E0F304</w:t>
            </w:r>
          </w:p>
        </w:tc>
        <w:tc>
          <w:tcPr>
            <w:tcW w:w="696" w:type="dxa"/>
            <w:tcBorders>
              <w:top w:val="nil"/>
              <w:left w:val="nil"/>
              <w:bottom w:val="single" w:sz="4" w:space="0" w:color="auto"/>
              <w:right w:val="single" w:sz="4" w:space="0" w:color="auto"/>
            </w:tcBorders>
            <w:noWrap/>
            <w:vAlign w:val="center"/>
          </w:tcPr>
          <w:p w14:paraId="2F117A1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D7013Z0</w:t>
            </w:r>
          </w:p>
        </w:tc>
        <w:tc>
          <w:tcPr>
            <w:tcW w:w="703" w:type="dxa"/>
            <w:tcBorders>
              <w:top w:val="nil"/>
              <w:left w:val="nil"/>
              <w:bottom w:val="single" w:sz="4" w:space="0" w:color="auto"/>
              <w:right w:val="single" w:sz="4" w:space="0" w:color="auto"/>
            </w:tcBorders>
            <w:noWrap/>
            <w:vAlign w:val="center"/>
          </w:tcPr>
          <w:p w14:paraId="4C85BD9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D716BBZ</w:t>
            </w:r>
          </w:p>
        </w:tc>
        <w:tc>
          <w:tcPr>
            <w:tcW w:w="703" w:type="dxa"/>
            <w:tcBorders>
              <w:top w:val="nil"/>
              <w:left w:val="nil"/>
              <w:bottom w:val="single" w:sz="4" w:space="0" w:color="auto"/>
              <w:right w:val="single" w:sz="4" w:space="0" w:color="auto"/>
            </w:tcBorders>
            <w:noWrap/>
            <w:vAlign w:val="center"/>
          </w:tcPr>
          <w:p w14:paraId="41C71FA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D90F3ZZ</w:t>
            </w:r>
          </w:p>
        </w:tc>
        <w:tc>
          <w:tcPr>
            <w:tcW w:w="736" w:type="dxa"/>
            <w:tcBorders>
              <w:top w:val="nil"/>
              <w:left w:val="nil"/>
              <w:bottom w:val="single" w:sz="4" w:space="0" w:color="auto"/>
              <w:right w:val="single" w:sz="4" w:space="0" w:color="auto"/>
            </w:tcBorders>
            <w:noWrap/>
            <w:vAlign w:val="center"/>
          </w:tcPr>
          <w:p w14:paraId="0F15FC5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D91DBCZ</w:t>
            </w:r>
          </w:p>
        </w:tc>
        <w:tc>
          <w:tcPr>
            <w:tcW w:w="736" w:type="dxa"/>
            <w:tcBorders>
              <w:top w:val="nil"/>
              <w:left w:val="nil"/>
              <w:bottom w:val="single" w:sz="4" w:space="0" w:color="auto"/>
              <w:right w:val="single" w:sz="4" w:space="0" w:color="auto"/>
            </w:tcBorders>
            <w:noWrap/>
            <w:vAlign w:val="center"/>
          </w:tcPr>
          <w:p w14:paraId="597DA78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DB1698Z</w:t>
            </w:r>
          </w:p>
        </w:tc>
        <w:tc>
          <w:tcPr>
            <w:tcW w:w="695" w:type="dxa"/>
            <w:tcBorders>
              <w:top w:val="nil"/>
              <w:left w:val="nil"/>
              <w:bottom w:val="single" w:sz="4" w:space="0" w:color="auto"/>
              <w:right w:val="single" w:sz="4" w:space="0" w:color="auto"/>
            </w:tcBorders>
            <w:noWrap/>
            <w:vAlign w:val="center"/>
          </w:tcPr>
          <w:p w14:paraId="4491132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DD139BZ</w:t>
            </w:r>
          </w:p>
        </w:tc>
        <w:tc>
          <w:tcPr>
            <w:tcW w:w="695" w:type="dxa"/>
            <w:tcBorders>
              <w:top w:val="nil"/>
              <w:left w:val="nil"/>
              <w:bottom w:val="single" w:sz="4" w:space="0" w:color="auto"/>
              <w:right w:val="single" w:sz="4" w:space="0" w:color="auto"/>
            </w:tcBorders>
            <w:noWrap/>
            <w:vAlign w:val="center"/>
          </w:tcPr>
          <w:p w14:paraId="0C97A31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DF13B7Z</w:t>
            </w:r>
          </w:p>
        </w:tc>
        <w:tc>
          <w:tcPr>
            <w:tcW w:w="695" w:type="dxa"/>
            <w:tcBorders>
              <w:top w:val="nil"/>
              <w:left w:val="nil"/>
              <w:bottom w:val="single" w:sz="4" w:space="0" w:color="auto"/>
              <w:right w:val="single" w:sz="4" w:space="0" w:color="auto"/>
            </w:tcBorders>
            <w:noWrap/>
            <w:vAlign w:val="center"/>
          </w:tcPr>
          <w:p w14:paraId="30589BD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DH045ZZ</w:t>
            </w:r>
          </w:p>
        </w:tc>
        <w:tc>
          <w:tcPr>
            <w:tcW w:w="695" w:type="dxa"/>
            <w:tcBorders>
              <w:top w:val="nil"/>
              <w:left w:val="nil"/>
              <w:bottom w:val="single" w:sz="4" w:space="0" w:color="auto"/>
              <w:right w:val="single" w:sz="4" w:space="0" w:color="auto"/>
            </w:tcBorders>
            <w:noWrap/>
            <w:vAlign w:val="center"/>
          </w:tcPr>
          <w:p w14:paraId="525F9C4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DP070ZZ</w:t>
            </w:r>
          </w:p>
        </w:tc>
        <w:tc>
          <w:tcPr>
            <w:tcW w:w="744" w:type="dxa"/>
            <w:tcBorders>
              <w:top w:val="nil"/>
              <w:left w:val="nil"/>
              <w:bottom w:val="single" w:sz="4" w:space="0" w:color="auto"/>
              <w:right w:val="single" w:sz="4" w:space="0" w:color="auto"/>
            </w:tcBorders>
            <w:noWrap/>
            <w:vAlign w:val="center"/>
          </w:tcPr>
          <w:p w14:paraId="38FB8F2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DTY27ZZ</w:t>
            </w:r>
          </w:p>
        </w:tc>
        <w:tc>
          <w:tcPr>
            <w:tcW w:w="777" w:type="dxa"/>
            <w:tcBorders>
              <w:top w:val="nil"/>
              <w:left w:val="nil"/>
              <w:bottom w:val="single" w:sz="4" w:space="0" w:color="auto"/>
              <w:right w:val="single" w:sz="4" w:space="0" w:color="auto"/>
            </w:tcBorders>
            <w:noWrap/>
            <w:vAlign w:val="center"/>
          </w:tcPr>
          <w:p w14:paraId="25AFEE4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DW042ZZ</w:t>
            </w:r>
          </w:p>
        </w:tc>
        <w:tc>
          <w:tcPr>
            <w:tcW w:w="740" w:type="dxa"/>
            <w:tcBorders>
              <w:top w:val="nil"/>
              <w:left w:val="nil"/>
              <w:bottom w:val="single" w:sz="4" w:space="0" w:color="auto"/>
              <w:right w:val="single" w:sz="4" w:space="0" w:color="auto"/>
            </w:tcBorders>
            <w:noWrap/>
            <w:vAlign w:val="center"/>
          </w:tcPr>
          <w:p w14:paraId="695550E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600EB9B4"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7DB56AF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0WHD31Z</w:t>
            </w:r>
          </w:p>
        </w:tc>
        <w:tc>
          <w:tcPr>
            <w:tcW w:w="696" w:type="dxa"/>
            <w:tcBorders>
              <w:top w:val="nil"/>
              <w:left w:val="nil"/>
              <w:bottom w:val="single" w:sz="4" w:space="0" w:color="auto"/>
              <w:right w:val="single" w:sz="4" w:space="0" w:color="auto"/>
            </w:tcBorders>
            <w:noWrap/>
            <w:vAlign w:val="center"/>
          </w:tcPr>
          <w:p w14:paraId="33D49A3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3E0F704</w:t>
            </w:r>
          </w:p>
        </w:tc>
        <w:tc>
          <w:tcPr>
            <w:tcW w:w="696" w:type="dxa"/>
            <w:tcBorders>
              <w:top w:val="nil"/>
              <w:left w:val="nil"/>
              <w:bottom w:val="single" w:sz="4" w:space="0" w:color="auto"/>
              <w:right w:val="single" w:sz="4" w:space="0" w:color="auto"/>
            </w:tcBorders>
            <w:noWrap/>
            <w:vAlign w:val="center"/>
          </w:tcPr>
          <w:p w14:paraId="7E2CCA6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D7013ZZ</w:t>
            </w:r>
          </w:p>
        </w:tc>
        <w:tc>
          <w:tcPr>
            <w:tcW w:w="703" w:type="dxa"/>
            <w:tcBorders>
              <w:top w:val="nil"/>
              <w:left w:val="nil"/>
              <w:bottom w:val="single" w:sz="4" w:space="0" w:color="auto"/>
              <w:right w:val="single" w:sz="4" w:space="0" w:color="auto"/>
            </w:tcBorders>
            <w:noWrap/>
            <w:vAlign w:val="center"/>
          </w:tcPr>
          <w:p w14:paraId="175EBC6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D716BCZ</w:t>
            </w:r>
          </w:p>
        </w:tc>
        <w:tc>
          <w:tcPr>
            <w:tcW w:w="703" w:type="dxa"/>
            <w:tcBorders>
              <w:top w:val="nil"/>
              <w:left w:val="nil"/>
              <w:bottom w:val="single" w:sz="4" w:space="0" w:color="auto"/>
              <w:right w:val="single" w:sz="4" w:space="0" w:color="auto"/>
            </w:tcBorders>
            <w:noWrap/>
            <w:vAlign w:val="center"/>
          </w:tcPr>
          <w:p w14:paraId="286D5D4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D90F4ZZ</w:t>
            </w:r>
          </w:p>
        </w:tc>
        <w:tc>
          <w:tcPr>
            <w:tcW w:w="736" w:type="dxa"/>
            <w:tcBorders>
              <w:top w:val="nil"/>
              <w:left w:val="nil"/>
              <w:bottom w:val="single" w:sz="4" w:space="0" w:color="auto"/>
              <w:right w:val="single" w:sz="4" w:space="0" w:color="auto"/>
            </w:tcBorders>
            <w:noWrap/>
            <w:vAlign w:val="center"/>
          </w:tcPr>
          <w:p w14:paraId="069F712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D91DBYZ</w:t>
            </w:r>
          </w:p>
        </w:tc>
        <w:tc>
          <w:tcPr>
            <w:tcW w:w="736" w:type="dxa"/>
            <w:tcBorders>
              <w:top w:val="nil"/>
              <w:left w:val="nil"/>
              <w:bottom w:val="single" w:sz="4" w:space="0" w:color="auto"/>
              <w:right w:val="single" w:sz="4" w:space="0" w:color="auto"/>
            </w:tcBorders>
            <w:noWrap/>
            <w:vAlign w:val="center"/>
          </w:tcPr>
          <w:p w14:paraId="2DC516F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DB1699Z</w:t>
            </w:r>
          </w:p>
        </w:tc>
        <w:tc>
          <w:tcPr>
            <w:tcW w:w="695" w:type="dxa"/>
            <w:tcBorders>
              <w:top w:val="nil"/>
              <w:left w:val="nil"/>
              <w:bottom w:val="single" w:sz="4" w:space="0" w:color="auto"/>
              <w:right w:val="single" w:sz="4" w:space="0" w:color="auto"/>
            </w:tcBorders>
            <w:noWrap/>
            <w:vAlign w:val="center"/>
          </w:tcPr>
          <w:p w14:paraId="7D0F299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DD139CZ</w:t>
            </w:r>
          </w:p>
        </w:tc>
        <w:tc>
          <w:tcPr>
            <w:tcW w:w="695" w:type="dxa"/>
            <w:tcBorders>
              <w:top w:val="nil"/>
              <w:left w:val="nil"/>
              <w:bottom w:val="single" w:sz="4" w:space="0" w:color="auto"/>
              <w:right w:val="single" w:sz="4" w:space="0" w:color="auto"/>
            </w:tcBorders>
            <w:noWrap/>
            <w:vAlign w:val="center"/>
          </w:tcPr>
          <w:p w14:paraId="49BA9B1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DF13B8Z</w:t>
            </w:r>
          </w:p>
        </w:tc>
        <w:tc>
          <w:tcPr>
            <w:tcW w:w="695" w:type="dxa"/>
            <w:tcBorders>
              <w:top w:val="nil"/>
              <w:left w:val="nil"/>
              <w:bottom w:val="single" w:sz="4" w:space="0" w:color="auto"/>
              <w:right w:val="single" w:sz="4" w:space="0" w:color="auto"/>
            </w:tcBorders>
            <w:noWrap/>
            <w:vAlign w:val="center"/>
          </w:tcPr>
          <w:p w14:paraId="16DC54C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DH046ZZ</w:t>
            </w:r>
          </w:p>
        </w:tc>
        <w:tc>
          <w:tcPr>
            <w:tcW w:w="695" w:type="dxa"/>
            <w:tcBorders>
              <w:top w:val="nil"/>
              <w:left w:val="nil"/>
              <w:bottom w:val="single" w:sz="4" w:space="0" w:color="auto"/>
              <w:right w:val="single" w:sz="4" w:space="0" w:color="auto"/>
            </w:tcBorders>
            <w:noWrap/>
            <w:vAlign w:val="center"/>
          </w:tcPr>
          <w:p w14:paraId="1DAC986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DP071ZZ</w:t>
            </w:r>
          </w:p>
        </w:tc>
        <w:tc>
          <w:tcPr>
            <w:tcW w:w="744" w:type="dxa"/>
            <w:tcBorders>
              <w:top w:val="nil"/>
              <w:left w:val="nil"/>
              <w:bottom w:val="single" w:sz="4" w:space="0" w:color="auto"/>
              <w:right w:val="single" w:sz="4" w:space="0" w:color="auto"/>
            </w:tcBorders>
            <w:noWrap/>
            <w:vAlign w:val="center"/>
          </w:tcPr>
          <w:p w14:paraId="015F7FE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DTY2CZZ</w:t>
            </w:r>
          </w:p>
        </w:tc>
        <w:tc>
          <w:tcPr>
            <w:tcW w:w="777" w:type="dxa"/>
            <w:tcBorders>
              <w:top w:val="nil"/>
              <w:left w:val="nil"/>
              <w:bottom w:val="single" w:sz="4" w:space="0" w:color="auto"/>
              <w:right w:val="single" w:sz="4" w:space="0" w:color="auto"/>
            </w:tcBorders>
            <w:noWrap/>
            <w:vAlign w:val="center"/>
          </w:tcPr>
          <w:p w14:paraId="47BAD4F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DW043Z0</w:t>
            </w:r>
          </w:p>
        </w:tc>
        <w:tc>
          <w:tcPr>
            <w:tcW w:w="740" w:type="dxa"/>
            <w:tcBorders>
              <w:top w:val="nil"/>
              <w:left w:val="nil"/>
              <w:bottom w:val="single" w:sz="4" w:space="0" w:color="auto"/>
              <w:right w:val="single" w:sz="4" w:space="0" w:color="auto"/>
            </w:tcBorders>
            <w:noWrap/>
            <w:vAlign w:val="center"/>
          </w:tcPr>
          <w:p w14:paraId="658951A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4AFD6C7D"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2FF70B2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0WHD41Z</w:t>
            </w:r>
          </w:p>
        </w:tc>
        <w:tc>
          <w:tcPr>
            <w:tcW w:w="696" w:type="dxa"/>
            <w:tcBorders>
              <w:top w:val="nil"/>
              <w:left w:val="nil"/>
              <w:bottom w:val="single" w:sz="4" w:space="0" w:color="auto"/>
              <w:right w:val="single" w:sz="4" w:space="0" w:color="auto"/>
            </w:tcBorders>
            <w:noWrap/>
            <w:vAlign w:val="center"/>
          </w:tcPr>
          <w:p w14:paraId="3373AC1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3E0F804</w:t>
            </w:r>
          </w:p>
        </w:tc>
        <w:tc>
          <w:tcPr>
            <w:tcW w:w="696" w:type="dxa"/>
            <w:tcBorders>
              <w:top w:val="nil"/>
              <w:left w:val="nil"/>
              <w:bottom w:val="single" w:sz="4" w:space="0" w:color="auto"/>
              <w:right w:val="single" w:sz="4" w:space="0" w:color="auto"/>
            </w:tcBorders>
            <w:noWrap/>
            <w:vAlign w:val="center"/>
          </w:tcPr>
          <w:p w14:paraId="779CB3E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D7014ZZ</w:t>
            </w:r>
          </w:p>
        </w:tc>
        <w:tc>
          <w:tcPr>
            <w:tcW w:w="703" w:type="dxa"/>
            <w:tcBorders>
              <w:top w:val="nil"/>
              <w:left w:val="nil"/>
              <w:bottom w:val="single" w:sz="4" w:space="0" w:color="auto"/>
              <w:right w:val="single" w:sz="4" w:space="0" w:color="auto"/>
            </w:tcBorders>
            <w:noWrap/>
            <w:vAlign w:val="center"/>
          </w:tcPr>
          <w:p w14:paraId="51AFB4A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D716BYZ</w:t>
            </w:r>
          </w:p>
        </w:tc>
        <w:tc>
          <w:tcPr>
            <w:tcW w:w="703" w:type="dxa"/>
            <w:tcBorders>
              <w:top w:val="nil"/>
              <w:left w:val="nil"/>
              <w:bottom w:val="single" w:sz="4" w:space="0" w:color="auto"/>
              <w:right w:val="single" w:sz="4" w:space="0" w:color="auto"/>
            </w:tcBorders>
            <w:noWrap/>
            <w:vAlign w:val="center"/>
          </w:tcPr>
          <w:p w14:paraId="5CB2935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D90F5ZZ</w:t>
            </w:r>
          </w:p>
        </w:tc>
        <w:tc>
          <w:tcPr>
            <w:tcW w:w="736" w:type="dxa"/>
            <w:tcBorders>
              <w:top w:val="nil"/>
              <w:left w:val="nil"/>
              <w:bottom w:val="single" w:sz="4" w:space="0" w:color="auto"/>
              <w:right w:val="single" w:sz="4" w:space="0" w:color="auto"/>
            </w:tcBorders>
            <w:noWrap/>
            <w:vAlign w:val="center"/>
          </w:tcPr>
          <w:p w14:paraId="49CAF8D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D91F97Z</w:t>
            </w:r>
          </w:p>
        </w:tc>
        <w:tc>
          <w:tcPr>
            <w:tcW w:w="736" w:type="dxa"/>
            <w:tcBorders>
              <w:top w:val="nil"/>
              <w:left w:val="nil"/>
              <w:bottom w:val="single" w:sz="4" w:space="0" w:color="auto"/>
              <w:right w:val="single" w:sz="4" w:space="0" w:color="auto"/>
            </w:tcBorders>
            <w:noWrap/>
            <w:vAlign w:val="center"/>
          </w:tcPr>
          <w:p w14:paraId="0AB975E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DB169BZ</w:t>
            </w:r>
          </w:p>
        </w:tc>
        <w:tc>
          <w:tcPr>
            <w:tcW w:w="695" w:type="dxa"/>
            <w:tcBorders>
              <w:top w:val="nil"/>
              <w:left w:val="nil"/>
              <w:bottom w:val="single" w:sz="4" w:space="0" w:color="auto"/>
              <w:right w:val="single" w:sz="4" w:space="0" w:color="auto"/>
            </w:tcBorders>
            <w:noWrap/>
            <w:vAlign w:val="center"/>
          </w:tcPr>
          <w:p w14:paraId="07EDB77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DD139YZ</w:t>
            </w:r>
          </w:p>
        </w:tc>
        <w:tc>
          <w:tcPr>
            <w:tcW w:w="695" w:type="dxa"/>
            <w:tcBorders>
              <w:top w:val="nil"/>
              <w:left w:val="nil"/>
              <w:bottom w:val="single" w:sz="4" w:space="0" w:color="auto"/>
              <w:right w:val="single" w:sz="4" w:space="0" w:color="auto"/>
            </w:tcBorders>
            <w:noWrap/>
            <w:vAlign w:val="center"/>
          </w:tcPr>
          <w:p w14:paraId="45A3930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DF13B9Z</w:t>
            </w:r>
          </w:p>
        </w:tc>
        <w:tc>
          <w:tcPr>
            <w:tcW w:w="695" w:type="dxa"/>
            <w:tcBorders>
              <w:top w:val="nil"/>
              <w:left w:val="nil"/>
              <w:bottom w:val="single" w:sz="4" w:space="0" w:color="auto"/>
              <w:right w:val="single" w:sz="4" w:space="0" w:color="auto"/>
            </w:tcBorders>
            <w:noWrap/>
            <w:vAlign w:val="center"/>
          </w:tcPr>
          <w:p w14:paraId="2F4BCAE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DH060ZZ</w:t>
            </w:r>
          </w:p>
        </w:tc>
        <w:tc>
          <w:tcPr>
            <w:tcW w:w="695" w:type="dxa"/>
            <w:tcBorders>
              <w:top w:val="nil"/>
              <w:left w:val="nil"/>
              <w:bottom w:val="single" w:sz="4" w:space="0" w:color="auto"/>
              <w:right w:val="single" w:sz="4" w:space="0" w:color="auto"/>
            </w:tcBorders>
            <w:noWrap/>
            <w:vAlign w:val="center"/>
          </w:tcPr>
          <w:p w14:paraId="09B4FB6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DP072ZZ</w:t>
            </w:r>
          </w:p>
        </w:tc>
        <w:tc>
          <w:tcPr>
            <w:tcW w:w="744" w:type="dxa"/>
            <w:tcBorders>
              <w:top w:val="nil"/>
              <w:left w:val="nil"/>
              <w:bottom w:val="single" w:sz="4" w:space="0" w:color="auto"/>
              <w:right w:val="single" w:sz="4" w:space="0" w:color="auto"/>
            </w:tcBorders>
            <w:noWrap/>
            <w:vAlign w:val="center"/>
          </w:tcPr>
          <w:p w14:paraId="7F1E852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DTY2FZZ</w:t>
            </w:r>
          </w:p>
        </w:tc>
        <w:tc>
          <w:tcPr>
            <w:tcW w:w="777" w:type="dxa"/>
            <w:tcBorders>
              <w:top w:val="nil"/>
              <w:left w:val="nil"/>
              <w:bottom w:val="single" w:sz="4" w:space="0" w:color="auto"/>
              <w:right w:val="single" w:sz="4" w:space="0" w:color="auto"/>
            </w:tcBorders>
            <w:noWrap/>
            <w:vAlign w:val="center"/>
          </w:tcPr>
          <w:p w14:paraId="50E7DD7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DW043ZZ</w:t>
            </w:r>
          </w:p>
        </w:tc>
        <w:tc>
          <w:tcPr>
            <w:tcW w:w="740" w:type="dxa"/>
            <w:tcBorders>
              <w:top w:val="nil"/>
              <w:left w:val="nil"/>
              <w:bottom w:val="single" w:sz="4" w:space="0" w:color="auto"/>
              <w:right w:val="single" w:sz="4" w:space="0" w:color="auto"/>
            </w:tcBorders>
            <w:noWrap/>
            <w:vAlign w:val="center"/>
          </w:tcPr>
          <w:p w14:paraId="6A293C5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63C1B82F"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7737D3C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0WHF01Z</w:t>
            </w:r>
          </w:p>
        </w:tc>
        <w:tc>
          <w:tcPr>
            <w:tcW w:w="696" w:type="dxa"/>
            <w:tcBorders>
              <w:top w:val="nil"/>
              <w:left w:val="nil"/>
              <w:bottom w:val="single" w:sz="4" w:space="0" w:color="auto"/>
              <w:right w:val="single" w:sz="4" w:space="0" w:color="auto"/>
            </w:tcBorders>
            <w:noWrap/>
            <w:vAlign w:val="center"/>
          </w:tcPr>
          <w:p w14:paraId="33C5118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3E0G304</w:t>
            </w:r>
          </w:p>
        </w:tc>
        <w:tc>
          <w:tcPr>
            <w:tcW w:w="696" w:type="dxa"/>
            <w:tcBorders>
              <w:top w:val="nil"/>
              <w:left w:val="nil"/>
              <w:bottom w:val="single" w:sz="4" w:space="0" w:color="auto"/>
              <w:right w:val="single" w:sz="4" w:space="0" w:color="auto"/>
            </w:tcBorders>
            <w:noWrap/>
            <w:vAlign w:val="center"/>
          </w:tcPr>
          <w:p w14:paraId="2A3E286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D7015ZZ</w:t>
            </w:r>
          </w:p>
        </w:tc>
        <w:tc>
          <w:tcPr>
            <w:tcW w:w="703" w:type="dxa"/>
            <w:tcBorders>
              <w:top w:val="nil"/>
              <w:left w:val="nil"/>
              <w:bottom w:val="single" w:sz="4" w:space="0" w:color="auto"/>
              <w:right w:val="single" w:sz="4" w:space="0" w:color="auto"/>
            </w:tcBorders>
            <w:noWrap/>
            <w:vAlign w:val="center"/>
          </w:tcPr>
          <w:p w14:paraId="2DA0F8B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D71797Z</w:t>
            </w:r>
          </w:p>
        </w:tc>
        <w:tc>
          <w:tcPr>
            <w:tcW w:w="703" w:type="dxa"/>
            <w:tcBorders>
              <w:top w:val="nil"/>
              <w:left w:val="nil"/>
              <w:bottom w:val="single" w:sz="4" w:space="0" w:color="auto"/>
              <w:right w:val="single" w:sz="4" w:space="0" w:color="auto"/>
            </w:tcBorders>
            <w:noWrap/>
            <w:vAlign w:val="center"/>
          </w:tcPr>
          <w:p w14:paraId="13737E7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D90F6ZZ</w:t>
            </w:r>
          </w:p>
        </w:tc>
        <w:tc>
          <w:tcPr>
            <w:tcW w:w="736" w:type="dxa"/>
            <w:tcBorders>
              <w:top w:val="nil"/>
              <w:left w:val="nil"/>
              <w:bottom w:val="single" w:sz="4" w:space="0" w:color="auto"/>
              <w:right w:val="single" w:sz="4" w:space="0" w:color="auto"/>
            </w:tcBorders>
            <w:noWrap/>
            <w:vAlign w:val="center"/>
          </w:tcPr>
          <w:p w14:paraId="50C8901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D91F98Z</w:t>
            </w:r>
          </w:p>
        </w:tc>
        <w:tc>
          <w:tcPr>
            <w:tcW w:w="736" w:type="dxa"/>
            <w:tcBorders>
              <w:top w:val="nil"/>
              <w:left w:val="nil"/>
              <w:bottom w:val="single" w:sz="4" w:space="0" w:color="auto"/>
              <w:right w:val="single" w:sz="4" w:space="0" w:color="auto"/>
            </w:tcBorders>
            <w:noWrap/>
            <w:vAlign w:val="center"/>
          </w:tcPr>
          <w:p w14:paraId="394BFCB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DB169CZ</w:t>
            </w:r>
          </w:p>
        </w:tc>
        <w:tc>
          <w:tcPr>
            <w:tcW w:w="695" w:type="dxa"/>
            <w:tcBorders>
              <w:top w:val="nil"/>
              <w:left w:val="nil"/>
              <w:bottom w:val="single" w:sz="4" w:space="0" w:color="auto"/>
              <w:right w:val="single" w:sz="4" w:space="0" w:color="auto"/>
            </w:tcBorders>
            <w:noWrap/>
            <w:vAlign w:val="center"/>
          </w:tcPr>
          <w:p w14:paraId="332C0F0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DD13B6Z</w:t>
            </w:r>
          </w:p>
        </w:tc>
        <w:tc>
          <w:tcPr>
            <w:tcW w:w="695" w:type="dxa"/>
            <w:tcBorders>
              <w:top w:val="nil"/>
              <w:left w:val="nil"/>
              <w:bottom w:val="single" w:sz="4" w:space="0" w:color="auto"/>
              <w:right w:val="single" w:sz="4" w:space="0" w:color="auto"/>
            </w:tcBorders>
            <w:noWrap/>
            <w:vAlign w:val="center"/>
          </w:tcPr>
          <w:p w14:paraId="3C49E2C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DF13BB1</w:t>
            </w:r>
          </w:p>
        </w:tc>
        <w:tc>
          <w:tcPr>
            <w:tcW w:w="695" w:type="dxa"/>
            <w:tcBorders>
              <w:top w:val="nil"/>
              <w:left w:val="nil"/>
              <w:bottom w:val="single" w:sz="4" w:space="0" w:color="auto"/>
              <w:right w:val="single" w:sz="4" w:space="0" w:color="auto"/>
            </w:tcBorders>
            <w:noWrap/>
            <w:vAlign w:val="center"/>
          </w:tcPr>
          <w:p w14:paraId="798EA91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DH061ZZ</w:t>
            </w:r>
          </w:p>
        </w:tc>
        <w:tc>
          <w:tcPr>
            <w:tcW w:w="695" w:type="dxa"/>
            <w:tcBorders>
              <w:top w:val="nil"/>
              <w:left w:val="nil"/>
              <w:bottom w:val="single" w:sz="4" w:space="0" w:color="auto"/>
              <w:right w:val="single" w:sz="4" w:space="0" w:color="auto"/>
            </w:tcBorders>
            <w:noWrap/>
            <w:vAlign w:val="center"/>
          </w:tcPr>
          <w:p w14:paraId="70F9B04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DP073Z0</w:t>
            </w:r>
          </w:p>
        </w:tc>
        <w:tc>
          <w:tcPr>
            <w:tcW w:w="744" w:type="dxa"/>
            <w:tcBorders>
              <w:top w:val="nil"/>
              <w:left w:val="nil"/>
              <w:bottom w:val="single" w:sz="4" w:space="0" w:color="auto"/>
              <w:right w:val="single" w:sz="4" w:space="0" w:color="auto"/>
            </w:tcBorders>
            <w:noWrap/>
            <w:vAlign w:val="center"/>
          </w:tcPr>
          <w:p w14:paraId="35ED1E7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DTY37ZZ</w:t>
            </w:r>
          </w:p>
        </w:tc>
        <w:tc>
          <w:tcPr>
            <w:tcW w:w="777" w:type="dxa"/>
            <w:tcBorders>
              <w:top w:val="nil"/>
              <w:left w:val="nil"/>
              <w:bottom w:val="single" w:sz="4" w:space="0" w:color="auto"/>
              <w:right w:val="single" w:sz="4" w:space="0" w:color="auto"/>
            </w:tcBorders>
            <w:noWrap/>
            <w:vAlign w:val="center"/>
          </w:tcPr>
          <w:p w14:paraId="64B6806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DW044ZZ</w:t>
            </w:r>
          </w:p>
        </w:tc>
        <w:tc>
          <w:tcPr>
            <w:tcW w:w="740" w:type="dxa"/>
            <w:tcBorders>
              <w:top w:val="nil"/>
              <w:left w:val="nil"/>
              <w:bottom w:val="single" w:sz="4" w:space="0" w:color="auto"/>
              <w:right w:val="single" w:sz="4" w:space="0" w:color="auto"/>
            </w:tcBorders>
            <w:noWrap/>
            <w:vAlign w:val="center"/>
          </w:tcPr>
          <w:p w14:paraId="486848E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005DD442"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19C3BCF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0WHF31Z</w:t>
            </w:r>
          </w:p>
        </w:tc>
        <w:tc>
          <w:tcPr>
            <w:tcW w:w="696" w:type="dxa"/>
            <w:tcBorders>
              <w:top w:val="nil"/>
              <w:left w:val="nil"/>
              <w:bottom w:val="single" w:sz="4" w:space="0" w:color="auto"/>
              <w:right w:val="single" w:sz="4" w:space="0" w:color="auto"/>
            </w:tcBorders>
            <w:noWrap/>
            <w:vAlign w:val="center"/>
          </w:tcPr>
          <w:p w14:paraId="05360E8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3E0G704</w:t>
            </w:r>
          </w:p>
        </w:tc>
        <w:tc>
          <w:tcPr>
            <w:tcW w:w="696" w:type="dxa"/>
            <w:tcBorders>
              <w:top w:val="nil"/>
              <w:left w:val="nil"/>
              <w:bottom w:val="single" w:sz="4" w:space="0" w:color="auto"/>
              <w:right w:val="single" w:sz="4" w:space="0" w:color="auto"/>
            </w:tcBorders>
            <w:noWrap/>
            <w:vAlign w:val="center"/>
          </w:tcPr>
          <w:p w14:paraId="05D90C7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D7016ZZ</w:t>
            </w:r>
          </w:p>
        </w:tc>
        <w:tc>
          <w:tcPr>
            <w:tcW w:w="703" w:type="dxa"/>
            <w:tcBorders>
              <w:top w:val="nil"/>
              <w:left w:val="nil"/>
              <w:bottom w:val="single" w:sz="4" w:space="0" w:color="auto"/>
              <w:right w:val="single" w:sz="4" w:space="0" w:color="auto"/>
            </w:tcBorders>
            <w:noWrap/>
            <w:vAlign w:val="center"/>
          </w:tcPr>
          <w:p w14:paraId="72C10C5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D71798Z</w:t>
            </w:r>
          </w:p>
        </w:tc>
        <w:tc>
          <w:tcPr>
            <w:tcW w:w="703" w:type="dxa"/>
            <w:tcBorders>
              <w:top w:val="nil"/>
              <w:left w:val="nil"/>
              <w:bottom w:val="single" w:sz="4" w:space="0" w:color="auto"/>
              <w:right w:val="single" w:sz="4" w:space="0" w:color="auto"/>
            </w:tcBorders>
            <w:noWrap/>
            <w:vAlign w:val="center"/>
          </w:tcPr>
          <w:p w14:paraId="7304871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D91097Z</w:t>
            </w:r>
          </w:p>
        </w:tc>
        <w:tc>
          <w:tcPr>
            <w:tcW w:w="736" w:type="dxa"/>
            <w:tcBorders>
              <w:top w:val="nil"/>
              <w:left w:val="nil"/>
              <w:bottom w:val="single" w:sz="4" w:space="0" w:color="auto"/>
              <w:right w:val="single" w:sz="4" w:space="0" w:color="auto"/>
            </w:tcBorders>
            <w:noWrap/>
            <w:vAlign w:val="center"/>
          </w:tcPr>
          <w:p w14:paraId="0FBFF48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D91F99Z</w:t>
            </w:r>
          </w:p>
        </w:tc>
        <w:tc>
          <w:tcPr>
            <w:tcW w:w="736" w:type="dxa"/>
            <w:tcBorders>
              <w:top w:val="nil"/>
              <w:left w:val="nil"/>
              <w:bottom w:val="single" w:sz="4" w:space="0" w:color="auto"/>
              <w:right w:val="single" w:sz="4" w:space="0" w:color="auto"/>
            </w:tcBorders>
            <w:noWrap/>
            <w:vAlign w:val="center"/>
          </w:tcPr>
          <w:p w14:paraId="52155B5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DB169YZ</w:t>
            </w:r>
          </w:p>
        </w:tc>
        <w:tc>
          <w:tcPr>
            <w:tcW w:w="695" w:type="dxa"/>
            <w:tcBorders>
              <w:top w:val="nil"/>
              <w:left w:val="nil"/>
              <w:bottom w:val="single" w:sz="4" w:space="0" w:color="auto"/>
              <w:right w:val="single" w:sz="4" w:space="0" w:color="auto"/>
            </w:tcBorders>
            <w:noWrap/>
            <w:vAlign w:val="center"/>
          </w:tcPr>
          <w:p w14:paraId="185D6F6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DD13B7Z</w:t>
            </w:r>
          </w:p>
        </w:tc>
        <w:tc>
          <w:tcPr>
            <w:tcW w:w="695" w:type="dxa"/>
            <w:tcBorders>
              <w:top w:val="nil"/>
              <w:left w:val="nil"/>
              <w:bottom w:val="single" w:sz="4" w:space="0" w:color="auto"/>
              <w:right w:val="single" w:sz="4" w:space="0" w:color="auto"/>
            </w:tcBorders>
            <w:noWrap/>
            <w:vAlign w:val="center"/>
          </w:tcPr>
          <w:p w14:paraId="5387534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DF13BBZ</w:t>
            </w:r>
          </w:p>
        </w:tc>
        <w:tc>
          <w:tcPr>
            <w:tcW w:w="695" w:type="dxa"/>
            <w:tcBorders>
              <w:top w:val="nil"/>
              <w:left w:val="nil"/>
              <w:bottom w:val="single" w:sz="4" w:space="0" w:color="auto"/>
              <w:right w:val="single" w:sz="4" w:space="0" w:color="auto"/>
            </w:tcBorders>
            <w:noWrap/>
            <w:vAlign w:val="center"/>
          </w:tcPr>
          <w:p w14:paraId="09929F9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DH062ZZ</w:t>
            </w:r>
          </w:p>
        </w:tc>
        <w:tc>
          <w:tcPr>
            <w:tcW w:w="695" w:type="dxa"/>
            <w:tcBorders>
              <w:top w:val="nil"/>
              <w:left w:val="nil"/>
              <w:bottom w:val="single" w:sz="4" w:space="0" w:color="auto"/>
              <w:right w:val="single" w:sz="4" w:space="0" w:color="auto"/>
            </w:tcBorders>
            <w:noWrap/>
            <w:vAlign w:val="center"/>
          </w:tcPr>
          <w:p w14:paraId="5902153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DP073ZZ</w:t>
            </w:r>
          </w:p>
        </w:tc>
        <w:tc>
          <w:tcPr>
            <w:tcW w:w="744" w:type="dxa"/>
            <w:tcBorders>
              <w:top w:val="nil"/>
              <w:left w:val="nil"/>
              <w:bottom w:val="single" w:sz="4" w:space="0" w:color="auto"/>
              <w:right w:val="single" w:sz="4" w:space="0" w:color="auto"/>
            </w:tcBorders>
            <w:noWrap/>
            <w:vAlign w:val="center"/>
          </w:tcPr>
          <w:p w14:paraId="3FF3B36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DTY3CZZ</w:t>
            </w:r>
          </w:p>
        </w:tc>
        <w:tc>
          <w:tcPr>
            <w:tcW w:w="777" w:type="dxa"/>
            <w:tcBorders>
              <w:top w:val="nil"/>
              <w:left w:val="nil"/>
              <w:bottom w:val="single" w:sz="4" w:space="0" w:color="auto"/>
              <w:right w:val="single" w:sz="4" w:space="0" w:color="auto"/>
            </w:tcBorders>
            <w:noWrap/>
            <w:vAlign w:val="center"/>
          </w:tcPr>
          <w:p w14:paraId="0336052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DW045ZZ</w:t>
            </w:r>
          </w:p>
        </w:tc>
        <w:tc>
          <w:tcPr>
            <w:tcW w:w="740" w:type="dxa"/>
            <w:tcBorders>
              <w:top w:val="nil"/>
              <w:left w:val="nil"/>
              <w:bottom w:val="single" w:sz="4" w:space="0" w:color="auto"/>
              <w:right w:val="single" w:sz="4" w:space="0" w:color="auto"/>
            </w:tcBorders>
            <w:noWrap/>
            <w:vAlign w:val="center"/>
          </w:tcPr>
          <w:p w14:paraId="4A71873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44E5E783"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2AA488B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0WHF41Z</w:t>
            </w:r>
          </w:p>
        </w:tc>
        <w:tc>
          <w:tcPr>
            <w:tcW w:w="696" w:type="dxa"/>
            <w:tcBorders>
              <w:top w:val="nil"/>
              <w:left w:val="nil"/>
              <w:bottom w:val="single" w:sz="4" w:space="0" w:color="auto"/>
              <w:right w:val="single" w:sz="4" w:space="0" w:color="auto"/>
            </w:tcBorders>
            <w:noWrap/>
            <w:vAlign w:val="center"/>
          </w:tcPr>
          <w:p w14:paraId="051DE32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3E0G804</w:t>
            </w:r>
          </w:p>
        </w:tc>
        <w:tc>
          <w:tcPr>
            <w:tcW w:w="696" w:type="dxa"/>
            <w:tcBorders>
              <w:top w:val="nil"/>
              <w:left w:val="nil"/>
              <w:bottom w:val="single" w:sz="4" w:space="0" w:color="auto"/>
              <w:right w:val="single" w:sz="4" w:space="0" w:color="auto"/>
            </w:tcBorders>
            <w:noWrap/>
            <w:vAlign w:val="center"/>
          </w:tcPr>
          <w:p w14:paraId="669FE4A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D7020ZZ</w:t>
            </w:r>
          </w:p>
        </w:tc>
        <w:tc>
          <w:tcPr>
            <w:tcW w:w="703" w:type="dxa"/>
            <w:tcBorders>
              <w:top w:val="nil"/>
              <w:left w:val="nil"/>
              <w:bottom w:val="single" w:sz="4" w:space="0" w:color="auto"/>
              <w:right w:val="single" w:sz="4" w:space="0" w:color="auto"/>
            </w:tcBorders>
            <w:noWrap/>
            <w:vAlign w:val="center"/>
          </w:tcPr>
          <w:p w14:paraId="1F14795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D71799Z</w:t>
            </w:r>
          </w:p>
        </w:tc>
        <w:tc>
          <w:tcPr>
            <w:tcW w:w="703" w:type="dxa"/>
            <w:tcBorders>
              <w:top w:val="nil"/>
              <w:left w:val="nil"/>
              <w:bottom w:val="single" w:sz="4" w:space="0" w:color="auto"/>
              <w:right w:val="single" w:sz="4" w:space="0" w:color="auto"/>
            </w:tcBorders>
            <w:noWrap/>
            <w:vAlign w:val="center"/>
          </w:tcPr>
          <w:p w14:paraId="6F7FFD2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D91098Z</w:t>
            </w:r>
          </w:p>
        </w:tc>
        <w:tc>
          <w:tcPr>
            <w:tcW w:w="736" w:type="dxa"/>
            <w:tcBorders>
              <w:top w:val="nil"/>
              <w:left w:val="nil"/>
              <w:bottom w:val="single" w:sz="4" w:space="0" w:color="auto"/>
              <w:right w:val="single" w:sz="4" w:space="0" w:color="auto"/>
            </w:tcBorders>
            <w:noWrap/>
            <w:vAlign w:val="center"/>
          </w:tcPr>
          <w:p w14:paraId="1C1FDFB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D91F9BZ</w:t>
            </w:r>
          </w:p>
        </w:tc>
        <w:tc>
          <w:tcPr>
            <w:tcW w:w="736" w:type="dxa"/>
            <w:tcBorders>
              <w:top w:val="nil"/>
              <w:left w:val="nil"/>
              <w:bottom w:val="single" w:sz="4" w:space="0" w:color="auto"/>
              <w:right w:val="single" w:sz="4" w:space="0" w:color="auto"/>
            </w:tcBorders>
            <w:noWrap/>
            <w:vAlign w:val="center"/>
          </w:tcPr>
          <w:p w14:paraId="0DD656C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DB16B6Z</w:t>
            </w:r>
          </w:p>
        </w:tc>
        <w:tc>
          <w:tcPr>
            <w:tcW w:w="695" w:type="dxa"/>
            <w:tcBorders>
              <w:top w:val="nil"/>
              <w:left w:val="nil"/>
              <w:bottom w:val="single" w:sz="4" w:space="0" w:color="auto"/>
              <w:right w:val="single" w:sz="4" w:space="0" w:color="auto"/>
            </w:tcBorders>
            <w:noWrap/>
            <w:vAlign w:val="center"/>
          </w:tcPr>
          <w:p w14:paraId="72CD092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DD13B8Z</w:t>
            </w:r>
          </w:p>
        </w:tc>
        <w:tc>
          <w:tcPr>
            <w:tcW w:w="695" w:type="dxa"/>
            <w:tcBorders>
              <w:top w:val="nil"/>
              <w:left w:val="nil"/>
              <w:bottom w:val="single" w:sz="4" w:space="0" w:color="auto"/>
              <w:right w:val="single" w:sz="4" w:space="0" w:color="auto"/>
            </w:tcBorders>
            <w:noWrap/>
            <w:vAlign w:val="center"/>
          </w:tcPr>
          <w:p w14:paraId="3EE61C9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DF13BCZ</w:t>
            </w:r>
          </w:p>
        </w:tc>
        <w:tc>
          <w:tcPr>
            <w:tcW w:w="695" w:type="dxa"/>
            <w:tcBorders>
              <w:top w:val="nil"/>
              <w:left w:val="nil"/>
              <w:bottom w:val="single" w:sz="4" w:space="0" w:color="auto"/>
              <w:right w:val="single" w:sz="4" w:space="0" w:color="auto"/>
            </w:tcBorders>
            <w:noWrap/>
            <w:vAlign w:val="center"/>
          </w:tcPr>
          <w:p w14:paraId="1CE31EC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DH063Z0</w:t>
            </w:r>
          </w:p>
        </w:tc>
        <w:tc>
          <w:tcPr>
            <w:tcW w:w="695" w:type="dxa"/>
            <w:tcBorders>
              <w:top w:val="nil"/>
              <w:left w:val="nil"/>
              <w:bottom w:val="single" w:sz="4" w:space="0" w:color="auto"/>
              <w:right w:val="single" w:sz="4" w:space="0" w:color="auto"/>
            </w:tcBorders>
            <w:noWrap/>
            <w:vAlign w:val="center"/>
          </w:tcPr>
          <w:p w14:paraId="502076E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DP074ZZ</w:t>
            </w:r>
          </w:p>
        </w:tc>
        <w:tc>
          <w:tcPr>
            <w:tcW w:w="744" w:type="dxa"/>
            <w:tcBorders>
              <w:top w:val="nil"/>
              <w:left w:val="nil"/>
              <w:bottom w:val="single" w:sz="4" w:space="0" w:color="auto"/>
              <w:right w:val="single" w:sz="4" w:space="0" w:color="auto"/>
            </w:tcBorders>
            <w:noWrap/>
            <w:vAlign w:val="center"/>
          </w:tcPr>
          <w:p w14:paraId="087F82F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DTY3FZZ</w:t>
            </w:r>
          </w:p>
        </w:tc>
        <w:tc>
          <w:tcPr>
            <w:tcW w:w="777" w:type="dxa"/>
            <w:tcBorders>
              <w:top w:val="nil"/>
              <w:left w:val="nil"/>
              <w:bottom w:val="single" w:sz="4" w:space="0" w:color="auto"/>
              <w:right w:val="single" w:sz="4" w:space="0" w:color="auto"/>
            </w:tcBorders>
            <w:noWrap/>
            <w:vAlign w:val="center"/>
          </w:tcPr>
          <w:p w14:paraId="1ED03D4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DW046ZZ</w:t>
            </w:r>
          </w:p>
        </w:tc>
        <w:tc>
          <w:tcPr>
            <w:tcW w:w="740" w:type="dxa"/>
            <w:tcBorders>
              <w:top w:val="nil"/>
              <w:left w:val="nil"/>
              <w:bottom w:val="single" w:sz="4" w:space="0" w:color="auto"/>
              <w:right w:val="single" w:sz="4" w:space="0" w:color="auto"/>
            </w:tcBorders>
            <w:noWrap/>
            <w:vAlign w:val="center"/>
          </w:tcPr>
          <w:p w14:paraId="35CAECA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3E3A759A"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42EF577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0WHG01Z</w:t>
            </w:r>
          </w:p>
        </w:tc>
        <w:tc>
          <w:tcPr>
            <w:tcW w:w="696" w:type="dxa"/>
            <w:tcBorders>
              <w:top w:val="nil"/>
              <w:left w:val="nil"/>
              <w:bottom w:val="single" w:sz="4" w:space="0" w:color="auto"/>
              <w:right w:val="single" w:sz="4" w:space="0" w:color="auto"/>
            </w:tcBorders>
            <w:noWrap/>
            <w:vAlign w:val="center"/>
          </w:tcPr>
          <w:p w14:paraId="72FA757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3E0H304</w:t>
            </w:r>
          </w:p>
        </w:tc>
        <w:tc>
          <w:tcPr>
            <w:tcW w:w="696" w:type="dxa"/>
            <w:tcBorders>
              <w:top w:val="nil"/>
              <w:left w:val="nil"/>
              <w:bottom w:val="single" w:sz="4" w:space="0" w:color="auto"/>
              <w:right w:val="single" w:sz="4" w:space="0" w:color="auto"/>
            </w:tcBorders>
            <w:noWrap/>
            <w:vAlign w:val="center"/>
          </w:tcPr>
          <w:p w14:paraId="0D7A751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D7021ZZ</w:t>
            </w:r>
          </w:p>
        </w:tc>
        <w:tc>
          <w:tcPr>
            <w:tcW w:w="703" w:type="dxa"/>
            <w:tcBorders>
              <w:top w:val="nil"/>
              <w:left w:val="nil"/>
              <w:bottom w:val="single" w:sz="4" w:space="0" w:color="auto"/>
              <w:right w:val="single" w:sz="4" w:space="0" w:color="auto"/>
            </w:tcBorders>
            <w:noWrap/>
            <w:vAlign w:val="center"/>
          </w:tcPr>
          <w:p w14:paraId="2DEB834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D7179BZ</w:t>
            </w:r>
          </w:p>
        </w:tc>
        <w:tc>
          <w:tcPr>
            <w:tcW w:w="703" w:type="dxa"/>
            <w:tcBorders>
              <w:top w:val="nil"/>
              <w:left w:val="nil"/>
              <w:bottom w:val="single" w:sz="4" w:space="0" w:color="auto"/>
              <w:right w:val="single" w:sz="4" w:space="0" w:color="auto"/>
            </w:tcBorders>
            <w:noWrap/>
            <w:vAlign w:val="center"/>
          </w:tcPr>
          <w:p w14:paraId="3F17CE9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D91099Z</w:t>
            </w:r>
          </w:p>
        </w:tc>
        <w:tc>
          <w:tcPr>
            <w:tcW w:w="736" w:type="dxa"/>
            <w:tcBorders>
              <w:top w:val="nil"/>
              <w:left w:val="nil"/>
              <w:bottom w:val="single" w:sz="4" w:space="0" w:color="auto"/>
              <w:right w:val="single" w:sz="4" w:space="0" w:color="auto"/>
            </w:tcBorders>
            <w:noWrap/>
            <w:vAlign w:val="center"/>
          </w:tcPr>
          <w:p w14:paraId="0F5CB57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D91F9CZ</w:t>
            </w:r>
          </w:p>
        </w:tc>
        <w:tc>
          <w:tcPr>
            <w:tcW w:w="736" w:type="dxa"/>
            <w:tcBorders>
              <w:top w:val="nil"/>
              <w:left w:val="nil"/>
              <w:bottom w:val="single" w:sz="4" w:space="0" w:color="auto"/>
              <w:right w:val="single" w:sz="4" w:space="0" w:color="auto"/>
            </w:tcBorders>
            <w:noWrap/>
            <w:vAlign w:val="center"/>
          </w:tcPr>
          <w:p w14:paraId="72A99A4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DB16B7Z</w:t>
            </w:r>
          </w:p>
        </w:tc>
        <w:tc>
          <w:tcPr>
            <w:tcW w:w="695" w:type="dxa"/>
            <w:tcBorders>
              <w:top w:val="nil"/>
              <w:left w:val="nil"/>
              <w:bottom w:val="single" w:sz="4" w:space="0" w:color="auto"/>
              <w:right w:val="single" w:sz="4" w:space="0" w:color="auto"/>
            </w:tcBorders>
            <w:noWrap/>
            <w:vAlign w:val="center"/>
          </w:tcPr>
          <w:p w14:paraId="6F91452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DD13B9Z</w:t>
            </w:r>
          </w:p>
        </w:tc>
        <w:tc>
          <w:tcPr>
            <w:tcW w:w="695" w:type="dxa"/>
            <w:tcBorders>
              <w:top w:val="nil"/>
              <w:left w:val="nil"/>
              <w:bottom w:val="single" w:sz="4" w:space="0" w:color="auto"/>
              <w:right w:val="single" w:sz="4" w:space="0" w:color="auto"/>
            </w:tcBorders>
            <w:noWrap/>
            <w:vAlign w:val="center"/>
          </w:tcPr>
          <w:p w14:paraId="3317BB0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DF13BYZ</w:t>
            </w:r>
          </w:p>
        </w:tc>
        <w:tc>
          <w:tcPr>
            <w:tcW w:w="695" w:type="dxa"/>
            <w:tcBorders>
              <w:top w:val="nil"/>
              <w:left w:val="nil"/>
              <w:bottom w:val="single" w:sz="4" w:space="0" w:color="auto"/>
              <w:right w:val="single" w:sz="4" w:space="0" w:color="auto"/>
            </w:tcBorders>
            <w:noWrap/>
            <w:vAlign w:val="center"/>
          </w:tcPr>
          <w:p w14:paraId="306E896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DH063ZZ</w:t>
            </w:r>
          </w:p>
        </w:tc>
        <w:tc>
          <w:tcPr>
            <w:tcW w:w="695" w:type="dxa"/>
            <w:tcBorders>
              <w:top w:val="nil"/>
              <w:left w:val="nil"/>
              <w:bottom w:val="single" w:sz="4" w:space="0" w:color="auto"/>
              <w:right w:val="single" w:sz="4" w:space="0" w:color="auto"/>
            </w:tcBorders>
            <w:noWrap/>
            <w:vAlign w:val="center"/>
          </w:tcPr>
          <w:p w14:paraId="1B9A256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DP075ZZ</w:t>
            </w:r>
          </w:p>
        </w:tc>
        <w:tc>
          <w:tcPr>
            <w:tcW w:w="744" w:type="dxa"/>
            <w:tcBorders>
              <w:top w:val="nil"/>
              <w:left w:val="nil"/>
              <w:bottom w:val="single" w:sz="4" w:space="0" w:color="auto"/>
              <w:right w:val="single" w:sz="4" w:space="0" w:color="auto"/>
            </w:tcBorders>
            <w:noWrap/>
            <w:vAlign w:val="center"/>
          </w:tcPr>
          <w:p w14:paraId="039A03B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DU000ZZ</w:t>
            </w:r>
          </w:p>
        </w:tc>
        <w:tc>
          <w:tcPr>
            <w:tcW w:w="777" w:type="dxa"/>
            <w:tcBorders>
              <w:top w:val="nil"/>
              <w:left w:val="nil"/>
              <w:bottom w:val="single" w:sz="4" w:space="0" w:color="auto"/>
              <w:right w:val="single" w:sz="4" w:space="0" w:color="auto"/>
            </w:tcBorders>
            <w:noWrap/>
            <w:vAlign w:val="center"/>
          </w:tcPr>
          <w:p w14:paraId="468C48E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DW050ZZ</w:t>
            </w:r>
          </w:p>
        </w:tc>
        <w:tc>
          <w:tcPr>
            <w:tcW w:w="740" w:type="dxa"/>
            <w:tcBorders>
              <w:top w:val="nil"/>
              <w:left w:val="nil"/>
              <w:bottom w:val="single" w:sz="4" w:space="0" w:color="auto"/>
              <w:right w:val="single" w:sz="4" w:space="0" w:color="auto"/>
            </w:tcBorders>
            <w:noWrap/>
            <w:vAlign w:val="center"/>
          </w:tcPr>
          <w:p w14:paraId="0ED5E18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56A93F3F"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63BE623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0WHG31Z</w:t>
            </w:r>
          </w:p>
        </w:tc>
        <w:tc>
          <w:tcPr>
            <w:tcW w:w="696" w:type="dxa"/>
            <w:tcBorders>
              <w:top w:val="nil"/>
              <w:left w:val="nil"/>
              <w:bottom w:val="single" w:sz="4" w:space="0" w:color="auto"/>
              <w:right w:val="single" w:sz="4" w:space="0" w:color="auto"/>
            </w:tcBorders>
            <w:noWrap/>
            <w:vAlign w:val="center"/>
          </w:tcPr>
          <w:p w14:paraId="19C9FC6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3E0H704</w:t>
            </w:r>
          </w:p>
        </w:tc>
        <w:tc>
          <w:tcPr>
            <w:tcW w:w="696" w:type="dxa"/>
            <w:tcBorders>
              <w:top w:val="nil"/>
              <w:left w:val="nil"/>
              <w:bottom w:val="single" w:sz="4" w:space="0" w:color="auto"/>
              <w:right w:val="single" w:sz="4" w:space="0" w:color="auto"/>
            </w:tcBorders>
            <w:noWrap/>
            <w:vAlign w:val="center"/>
          </w:tcPr>
          <w:p w14:paraId="74E5700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D7022ZZ</w:t>
            </w:r>
          </w:p>
        </w:tc>
        <w:tc>
          <w:tcPr>
            <w:tcW w:w="703" w:type="dxa"/>
            <w:tcBorders>
              <w:top w:val="nil"/>
              <w:left w:val="nil"/>
              <w:bottom w:val="single" w:sz="4" w:space="0" w:color="auto"/>
              <w:right w:val="single" w:sz="4" w:space="0" w:color="auto"/>
            </w:tcBorders>
            <w:noWrap/>
            <w:vAlign w:val="center"/>
          </w:tcPr>
          <w:p w14:paraId="2108CB7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D7179CZ</w:t>
            </w:r>
          </w:p>
        </w:tc>
        <w:tc>
          <w:tcPr>
            <w:tcW w:w="703" w:type="dxa"/>
            <w:tcBorders>
              <w:top w:val="nil"/>
              <w:left w:val="nil"/>
              <w:bottom w:val="single" w:sz="4" w:space="0" w:color="auto"/>
              <w:right w:val="single" w:sz="4" w:space="0" w:color="auto"/>
            </w:tcBorders>
            <w:noWrap/>
            <w:vAlign w:val="center"/>
          </w:tcPr>
          <w:p w14:paraId="697249C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D9109BZ</w:t>
            </w:r>
          </w:p>
        </w:tc>
        <w:tc>
          <w:tcPr>
            <w:tcW w:w="736" w:type="dxa"/>
            <w:tcBorders>
              <w:top w:val="nil"/>
              <w:left w:val="nil"/>
              <w:bottom w:val="single" w:sz="4" w:space="0" w:color="auto"/>
              <w:right w:val="single" w:sz="4" w:space="0" w:color="auto"/>
            </w:tcBorders>
            <w:noWrap/>
            <w:vAlign w:val="center"/>
          </w:tcPr>
          <w:p w14:paraId="608638C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D91F9YZ</w:t>
            </w:r>
          </w:p>
        </w:tc>
        <w:tc>
          <w:tcPr>
            <w:tcW w:w="736" w:type="dxa"/>
            <w:tcBorders>
              <w:top w:val="nil"/>
              <w:left w:val="nil"/>
              <w:bottom w:val="single" w:sz="4" w:space="0" w:color="auto"/>
              <w:right w:val="single" w:sz="4" w:space="0" w:color="auto"/>
            </w:tcBorders>
            <w:noWrap/>
            <w:vAlign w:val="center"/>
          </w:tcPr>
          <w:p w14:paraId="183E0FE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DB16B8Z</w:t>
            </w:r>
          </w:p>
        </w:tc>
        <w:tc>
          <w:tcPr>
            <w:tcW w:w="695" w:type="dxa"/>
            <w:tcBorders>
              <w:top w:val="nil"/>
              <w:left w:val="nil"/>
              <w:bottom w:val="single" w:sz="4" w:space="0" w:color="auto"/>
              <w:right w:val="single" w:sz="4" w:space="0" w:color="auto"/>
            </w:tcBorders>
            <w:noWrap/>
            <w:vAlign w:val="center"/>
          </w:tcPr>
          <w:p w14:paraId="1FF5CFD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DD13BB1</w:t>
            </w:r>
          </w:p>
        </w:tc>
        <w:tc>
          <w:tcPr>
            <w:tcW w:w="695" w:type="dxa"/>
            <w:tcBorders>
              <w:top w:val="nil"/>
              <w:left w:val="nil"/>
              <w:bottom w:val="single" w:sz="4" w:space="0" w:color="auto"/>
              <w:right w:val="single" w:sz="4" w:space="0" w:color="auto"/>
            </w:tcBorders>
            <w:noWrap/>
            <w:vAlign w:val="center"/>
          </w:tcPr>
          <w:p w14:paraId="34323AC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DFY07ZZ</w:t>
            </w:r>
          </w:p>
        </w:tc>
        <w:tc>
          <w:tcPr>
            <w:tcW w:w="695" w:type="dxa"/>
            <w:tcBorders>
              <w:top w:val="nil"/>
              <w:left w:val="nil"/>
              <w:bottom w:val="single" w:sz="4" w:space="0" w:color="auto"/>
              <w:right w:val="single" w:sz="4" w:space="0" w:color="auto"/>
            </w:tcBorders>
            <w:noWrap/>
            <w:vAlign w:val="center"/>
          </w:tcPr>
          <w:p w14:paraId="060694F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DH064ZZ</w:t>
            </w:r>
          </w:p>
        </w:tc>
        <w:tc>
          <w:tcPr>
            <w:tcW w:w="695" w:type="dxa"/>
            <w:tcBorders>
              <w:top w:val="nil"/>
              <w:left w:val="nil"/>
              <w:bottom w:val="single" w:sz="4" w:space="0" w:color="auto"/>
              <w:right w:val="single" w:sz="4" w:space="0" w:color="auto"/>
            </w:tcBorders>
            <w:noWrap/>
            <w:vAlign w:val="center"/>
          </w:tcPr>
          <w:p w14:paraId="458D1D3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DP076ZZ</w:t>
            </w:r>
          </w:p>
        </w:tc>
        <w:tc>
          <w:tcPr>
            <w:tcW w:w="744" w:type="dxa"/>
            <w:tcBorders>
              <w:top w:val="nil"/>
              <w:left w:val="nil"/>
              <w:bottom w:val="single" w:sz="4" w:space="0" w:color="auto"/>
              <w:right w:val="single" w:sz="4" w:space="0" w:color="auto"/>
            </w:tcBorders>
            <w:noWrap/>
            <w:vAlign w:val="center"/>
          </w:tcPr>
          <w:p w14:paraId="51A7D41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DU001ZZ</w:t>
            </w:r>
          </w:p>
        </w:tc>
        <w:tc>
          <w:tcPr>
            <w:tcW w:w="777" w:type="dxa"/>
            <w:tcBorders>
              <w:top w:val="nil"/>
              <w:left w:val="nil"/>
              <w:bottom w:val="single" w:sz="4" w:space="0" w:color="auto"/>
              <w:right w:val="single" w:sz="4" w:space="0" w:color="auto"/>
            </w:tcBorders>
            <w:noWrap/>
            <w:vAlign w:val="center"/>
          </w:tcPr>
          <w:p w14:paraId="2E80B79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DW051ZZ</w:t>
            </w:r>
          </w:p>
        </w:tc>
        <w:tc>
          <w:tcPr>
            <w:tcW w:w="740" w:type="dxa"/>
            <w:tcBorders>
              <w:top w:val="nil"/>
              <w:left w:val="nil"/>
              <w:bottom w:val="single" w:sz="4" w:space="0" w:color="auto"/>
              <w:right w:val="single" w:sz="4" w:space="0" w:color="auto"/>
            </w:tcBorders>
            <w:noWrap/>
            <w:vAlign w:val="center"/>
          </w:tcPr>
          <w:p w14:paraId="1B102D5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71089277"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35EC346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0WHG41Z</w:t>
            </w:r>
          </w:p>
        </w:tc>
        <w:tc>
          <w:tcPr>
            <w:tcW w:w="696" w:type="dxa"/>
            <w:tcBorders>
              <w:top w:val="nil"/>
              <w:left w:val="nil"/>
              <w:bottom w:val="single" w:sz="4" w:space="0" w:color="auto"/>
              <w:right w:val="single" w:sz="4" w:space="0" w:color="auto"/>
            </w:tcBorders>
            <w:noWrap/>
            <w:vAlign w:val="center"/>
          </w:tcPr>
          <w:p w14:paraId="41A2DEB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3E0H804</w:t>
            </w:r>
          </w:p>
        </w:tc>
        <w:tc>
          <w:tcPr>
            <w:tcW w:w="696" w:type="dxa"/>
            <w:tcBorders>
              <w:top w:val="nil"/>
              <w:left w:val="nil"/>
              <w:bottom w:val="single" w:sz="4" w:space="0" w:color="auto"/>
              <w:right w:val="single" w:sz="4" w:space="0" w:color="auto"/>
            </w:tcBorders>
            <w:noWrap/>
            <w:vAlign w:val="center"/>
          </w:tcPr>
          <w:p w14:paraId="2047962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D7023Z0</w:t>
            </w:r>
          </w:p>
        </w:tc>
        <w:tc>
          <w:tcPr>
            <w:tcW w:w="703" w:type="dxa"/>
            <w:tcBorders>
              <w:top w:val="nil"/>
              <w:left w:val="nil"/>
              <w:bottom w:val="single" w:sz="4" w:space="0" w:color="auto"/>
              <w:right w:val="single" w:sz="4" w:space="0" w:color="auto"/>
            </w:tcBorders>
            <w:noWrap/>
            <w:vAlign w:val="center"/>
          </w:tcPr>
          <w:p w14:paraId="7559524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D7179YZ</w:t>
            </w:r>
          </w:p>
        </w:tc>
        <w:tc>
          <w:tcPr>
            <w:tcW w:w="703" w:type="dxa"/>
            <w:tcBorders>
              <w:top w:val="nil"/>
              <w:left w:val="nil"/>
              <w:bottom w:val="single" w:sz="4" w:space="0" w:color="auto"/>
              <w:right w:val="single" w:sz="4" w:space="0" w:color="auto"/>
            </w:tcBorders>
            <w:noWrap/>
            <w:vAlign w:val="center"/>
          </w:tcPr>
          <w:p w14:paraId="7EB6596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D9109CZ</w:t>
            </w:r>
          </w:p>
        </w:tc>
        <w:tc>
          <w:tcPr>
            <w:tcW w:w="736" w:type="dxa"/>
            <w:tcBorders>
              <w:top w:val="nil"/>
              <w:left w:val="nil"/>
              <w:bottom w:val="single" w:sz="4" w:space="0" w:color="auto"/>
              <w:right w:val="single" w:sz="4" w:space="0" w:color="auto"/>
            </w:tcBorders>
            <w:noWrap/>
            <w:vAlign w:val="center"/>
          </w:tcPr>
          <w:p w14:paraId="349024E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D91FB6Z</w:t>
            </w:r>
          </w:p>
        </w:tc>
        <w:tc>
          <w:tcPr>
            <w:tcW w:w="736" w:type="dxa"/>
            <w:tcBorders>
              <w:top w:val="nil"/>
              <w:left w:val="nil"/>
              <w:bottom w:val="single" w:sz="4" w:space="0" w:color="auto"/>
              <w:right w:val="single" w:sz="4" w:space="0" w:color="auto"/>
            </w:tcBorders>
            <w:noWrap/>
            <w:vAlign w:val="center"/>
          </w:tcPr>
          <w:p w14:paraId="18E36D3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DB16B9Z</w:t>
            </w:r>
          </w:p>
        </w:tc>
        <w:tc>
          <w:tcPr>
            <w:tcW w:w="695" w:type="dxa"/>
            <w:tcBorders>
              <w:top w:val="nil"/>
              <w:left w:val="nil"/>
              <w:bottom w:val="single" w:sz="4" w:space="0" w:color="auto"/>
              <w:right w:val="single" w:sz="4" w:space="0" w:color="auto"/>
            </w:tcBorders>
            <w:noWrap/>
            <w:vAlign w:val="center"/>
          </w:tcPr>
          <w:p w14:paraId="67E251B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DD13BBZ</w:t>
            </w:r>
          </w:p>
        </w:tc>
        <w:tc>
          <w:tcPr>
            <w:tcW w:w="695" w:type="dxa"/>
            <w:tcBorders>
              <w:top w:val="nil"/>
              <w:left w:val="nil"/>
              <w:bottom w:val="single" w:sz="4" w:space="0" w:color="auto"/>
              <w:right w:val="single" w:sz="4" w:space="0" w:color="auto"/>
            </w:tcBorders>
            <w:noWrap/>
            <w:vAlign w:val="center"/>
          </w:tcPr>
          <w:p w14:paraId="7064C44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DFY0CZZ</w:t>
            </w:r>
          </w:p>
        </w:tc>
        <w:tc>
          <w:tcPr>
            <w:tcW w:w="695" w:type="dxa"/>
            <w:tcBorders>
              <w:top w:val="nil"/>
              <w:left w:val="nil"/>
              <w:bottom w:val="single" w:sz="4" w:space="0" w:color="auto"/>
              <w:right w:val="single" w:sz="4" w:space="0" w:color="auto"/>
            </w:tcBorders>
            <w:noWrap/>
            <w:vAlign w:val="center"/>
          </w:tcPr>
          <w:p w14:paraId="64CB7F0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DH065ZZ</w:t>
            </w:r>
          </w:p>
        </w:tc>
        <w:tc>
          <w:tcPr>
            <w:tcW w:w="695" w:type="dxa"/>
            <w:tcBorders>
              <w:top w:val="nil"/>
              <w:left w:val="nil"/>
              <w:bottom w:val="single" w:sz="4" w:space="0" w:color="auto"/>
              <w:right w:val="single" w:sz="4" w:space="0" w:color="auto"/>
            </w:tcBorders>
            <w:noWrap/>
            <w:vAlign w:val="center"/>
          </w:tcPr>
          <w:p w14:paraId="6DD4630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DP080ZZ</w:t>
            </w:r>
          </w:p>
        </w:tc>
        <w:tc>
          <w:tcPr>
            <w:tcW w:w="744" w:type="dxa"/>
            <w:tcBorders>
              <w:top w:val="nil"/>
              <w:left w:val="nil"/>
              <w:bottom w:val="single" w:sz="4" w:space="0" w:color="auto"/>
              <w:right w:val="single" w:sz="4" w:space="0" w:color="auto"/>
            </w:tcBorders>
            <w:noWrap/>
            <w:vAlign w:val="center"/>
          </w:tcPr>
          <w:p w14:paraId="07E8656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DU002ZZ</w:t>
            </w:r>
          </w:p>
        </w:tc>
        <w:tc>
          <w:tcPr>
            <w:tcW w:w="777" w:type="dxa"/>
            <w:tcBorders>
              <w:top w:val="nil"/>
              <w:left w:val="nil"/>
              <w:bottom w:val="single" w:sz="4" w:space="0" w:color="auto"/>
              <w:right w:val="single" w:sz="4" w:space="0" w:color="auto"/>
            </w:tcBorders>
            <w:noWrap/>
            <w:vAlign w:val="center"/>
          </w:tcPr>
          <w:p w14:paraId="7985FFB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DW052ZZ</w:t>
            </w:r>
          </w:p>
        </w:tc>
        <w:tc>
          <w:tcPr>
            <w:tcW w:w="740" w:type="dxa"/>
            <w:tcBorders>
              <w:top w:val="nil"/>
              <w:left w:val="nil"/>
              <w:bottom w:val="single" w:sz="4" w:space="0" w:color="auto"/>
              <w:right w:val="single" w:sz="4" w:space="0" w:color="auto"/>
            </w:tcBorders>
            <w:noWrap/>
            <w:vAlign w:val="center"/>
          </w:tcPr>
          <w:p w14:paraId="24AF381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12150987"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70E7C89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0WHH01Z</w:t>
            </w:r>
          </w:p>
        </w:tc>
        <w:tc>
          <w:tcPr>
            <w:tcW w:w="696" w:type="dxa"/>
            <w:tcBorders>
              <w:top w:val="nil"/>
              <w:left w:val="nil"/>
              <w:bottom w:val="single" w:sz="4" w:space="0" w:color="auto"/>
              <w:right w:val="single" w:sz="4" w:space="0" w:color="auto"/>
            </w:tcBorders>
            <w:noWrap/>
            <w:vAlign w:val="center"/>
          </w:tcPr>
          <w:p w14:paraId="0706BE9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3E0J304</w:t>
            </w:r>
          </w:p>
        </w:tc>
        <w:tc>
          <w:tcPr>
            <w:tcW w:w="696" w:type="dxa"/>
            <w:tcBorders>
              <w:top w:val="nil"/>
              <w:left w:val="nil"/>
              <w:bottom w:val="single" w:sz="4" w:space="0" w:color="auto"/>
              <w:right w:val="single" w:sz="4" w:space="0" w:color="auto"/>
            </w:tcBorders>
            <w:noWrap/>
            <w:vAlign w:val="center"/>
          </w:tcPr>
          <w:p w14:paraId="28CA853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D7023ZZ</w:t>
            </w:r>
          </w:p>
        </w:tc>
        <w:tc>
          <w:tcPr>
            <w:tcW w:w="703" w:type="dxa"/>
            <w:tcBorders>
              <w:top w:val="nil"/>
              <w:left w:val="nil"/>
              <w:bottom w:val="single" w:sz="4" w:space="0" w:color="auto"/>
              <w:right w:val="single" w:sz="4" w:space="0" w:color="auto"/>
            </w:tcBorders>
            <w:noWrap/>
            <w:vAlign w:val="center"/>
          </w:tcPr>
          <w:p w14:paraId="7C64769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D717B6Z</w:t>
            </w:r>
          </w:p>
        </w:tc>
        <w:tc>
          <w:tcPr>
            <w:tcW w:w="703" w:type="dxa"/>
            <w:tcBorders>
              <w:top w:val="nil"/>
              <w:left w:val="nil"/>
              <w:bottom w:val="single" w:sz="4" w:space="0" w:color="auto"/>
              <w:right w:val="single" w:sz="4" w:space="0" w:color="auto"/>
            </w:tcBorders>
            <w:noWrap/>
            <w:vAlign w:val="center"/>
          </w:tcPr>
          <w:p w14:paraId="3525D41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D9109YZ</w:t>
            </w:r>
          </w:p>
        </w:tc>
        <w:tc>
          <w:tcPr>
            <w:tcW w:w="736" w:type="dxa"/>
            <w:tcBorders>
              <w:top w:val="nil"/>
              <w:left w:val="nil"/>
              <w:bottom w:val="single" w:sz="4" w:space="0" w:color="auto"/>
              <w:right w:val="single" w:sz="4" w:space="0" w:color="auto"/>
            </w:tcBorders>
            <w:noWrap/>
            <w:vAlign w:val="center"/>
          </w:tcPr>
          <w:p w14:paraId="07459B5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D91FB7Z</w:t>
            </w:r>
          </w:p>
        </w:tc>
        <w:tc>
          <w:tcPr>
            <w:tcW w:w="736" w:type="dxa"/>
            <w:tcBorders>
              <w:top w:val="nil"/>
              <w:left w:val="nil"/>
              <w:bottom w:val="single" w:sz="4" w:space="0" w:color="auto"/>
              <w:right w:val="single" w:sz="4" w:space="0" w:color="auto"/>
            </w:tcBorders>
            <w:noWrap/>
            <w:vAlign w:val="center"/>
          </w:tcPr>
          <w:p w14:paraId="1464580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DB16BB1</w:t>
            </w:r>
          </w:p>
        </w:tc>
        <w:tc>
          <w:tcPr>
            <w:tcW w:w="695" w:type="dxa"/>
            <w:tcBorders>
              <w:top w:val="nil"/>
              <w:left w:val="nil"/>
              <w:bottom w:val="single" w:sz="4" w:space="0" w:color="auto"/>
              <w:right w:val="single" w:sz="4" w:space="0" w:color="auto"/>
            </w:tcBorders>
            <w:noWrap/>
            <w:vAlign w:val="center"/>
          </w:tcPr>
          <w:p w14:paraId="6891EA1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DD13BCZ</w:t>
            </w:r>
          </w:p>
        </w:tc>
        <w:tc>
          <w:tcPr>
            <w:tcW w:w="695" w:type="dxa"/>
            <w:tcBorders>
              <w:top w:val="nil"/>
              <w:left w:val="nil"/>
              <w:bottom w:val="single" w:sz="4" w:space="0" w:color="auto"/>
              <w:right w:val="single" w:sz="4" w:space="0" w:color="auto"/>
            </w:tcBorders>
            <w:noWrap/>
            <w:vAlign w:val="center"/>
          </w:tcPr>
          <w:p w14:paraId="40CD931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DFY0FZZ</w:t>
            </w:r>
          </w:p>
        </w:tc>
        <w:tc>
          <w:tcPr>
            <w:tcW w:w="695" w:type="dxa"/>
            <w:tcBorders>
              <w:top w:val="nil"/>
              <w:left w:val="nil"/>
              <w:bottom w:val="single" w:sz="4" w:space="0" w:color="auto"/>
              <w:right w:val="single" w:sz="4" w:space="0" w:color="auto"/>
            </w:tcBorders>
            <w:noWrap/>
            <w:vAlign w:val="center"/>
          </w:tcPr>
          <w:p w14:paraId="299108C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DH066ZZ</w:t>
            </w:r>
          </w:p>
        </w:tc>
        <w:tc>
          <w:tcPr>
            <w:tcW w:w="695" w:type="dxa"/>
            <w:tcBorders>
              <w:top w:val="nil"/>
              <w:left w:val="nil"/>
              <w:bottom w:val="single" w:sz="4" w:space="0" w:color="auto"/>
              <w:right w:val="single" w:sz="4" w:space="0" w:color="auto"/>
            </w:tcBorders>
            <w:noWrap/>
            <w:vAlign w:val="center"/>
          </w:tcPr>
          <w:p w14:paraId="3C0A032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DP081ZZ</w:t>
            </w:r>
          </w:p>
        </w:tc>
        <w:tc>
          <w:tcPr>
            <w:tcW w:w="744" w:type="dxa"/>
            <w:tcBorders>
              <w:top w:val="nil"/>
              <w:left w:val="nil"/>
              <w:bottom w:val="single" w:sz="4" w:space="0" w:color="auto"/>
              <w:right w:val="single" w:sz="4" w:space="0" w:color="auto"/>
            </w:tcBorders>
            <w:noWrap/>
            <w:vAlign w:val="center"/>
          </w:tcPr>
          <w:p w14:paraId="6727884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DU003Z0</w:t>
            </w:r>
          </w:p>
        </w:tc>
        <w:tc>
          <w:tcPr>
            <w:tcW w:w="777" w:type="dxa"/>
            <w:tcBorders>
              <w:top w:val="nil"/>
              <w:left w:val="nil"/>
              <w:bottom w:val="single" w:sz="4" w:space="0" w:color="auto"/>
              <w:right w:val="single" w:sz="4" w:space="0" w:color="auto"/>
            </w:tcBorders>
            <w:noWrap/>
            <w:vAlign w:val="center"/>
          </w:tcPr>
          <w:p w14:paraId="72A3932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DW053Z0</w:t>
            </w:r>
          </w:p>
        </w:tc>
        <w:tc>
          <w:tcPr>
            <w:tcW w:w="740" w:type="dxa"/>
            <w:tcBorders>
              <w:top w:val="nil"/>
              <w:left w:val="nil"/>
              <w:bottom w:val="single" w:sz="4" w:space="0" w:color="auto"/>
              <w:right w:val="single" w:sz="4" w:space="0" w:color="auto"/>
            </w:tcBorders>
            <w:noWrap/>
            <w:vAlign w:val="center"/>
          </w:tcPr>
          <w:p w14:paraId="085077E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5667C168"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4C1B386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0WHH31Z</w:t>
            </w:r>
          </w:p>
        </w:tc>
        <w:tc>
          <w:tcPr>
            <w:tcW w:w="696" w:type="dxa"/>
            <w:tcBorders>
              <w:top w:val="nil"/>
              <w:left w:val="nil"/>
              <w:bottom w:val="single" w:sz="4" w:space="0" w:color="auto"/>
              <w:right w:val="single" w:sz="4" w:space="0" w:color="auto"/>
            </w:tcBorders>
            <w:noWrap/>
            <w:vAlign w:val="center"/>
          </w:tcPr>
          <w:p w14:paraId="4B4F1E9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3E0J704</w:t>
            </w:r>
          </w:p>
        </w:tc>
        <w:tc>
          <w:tcPr>
            <w:tcW w:w="696" w:type="dxa"/>
            <w:tcBorders>
              <w:top w:val="nil"/>
              <w:left w:val="nil"/>
              <w:bottom w:val="single" w:sz="4" w:space="0" w:color="auto"/>
              <w:right w:val="single" w:sz="4" w:space="0" w:color="auto"/>
            </w:tcBorders>
            <w:noWrap/>
            <w:vAlign w:val="center"/>
          </w:tcPr>
          <w:p w14:paraId="3555143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D7024ZZ</w:t>
            </w:r>
          </w:p>
        </w:tc>
        <w:tc>
          <w:tcPr>
            <w:tcW w:w="703" w:type="dxa"/>
            <w:tcBorders>
              <w:top w:val="nil"/>
              <w:left w:val="nil"/>
              <w:bottom w:val="single" w:sz="4" w:space="0" w:color="auto"/>
              <w:right w:val="single" w:sz="4" w:space="0" w:color="auto"/>
            </w:tcBorders>
            <w:noWrap/>
            <w:vAlign w:val="center"/>
          </w:tcPr>
          <w:p w14:paraId="1BF4826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D717B7Z</w:t>
            </w:r>
          </w:p>
        </w:tc>
        <w:tc>
          <w:tcPr>
            <w:tcW w:w="703" w:type="dxa"/>
            <w:tcBorders>
              <w:top w:val="nil"/>
              <w:left w:val="nil"/>
              <w:bottom w:val="single" w:sz="4" w:space="0" w:color="auto"/>
              <w:right w:val="single" w:sz="4" w:space="0" w:color="auto"/>
            </w:tcBorders>
            <w:noWrap/>
            <w:vAlign w:val="center"/>
          </w:tcPr>
          <w:p w14:paraId="0E3A904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D910B6Z</w:t>
            </w:r>
          </w:p>
        </w:tc>
        <w:tc>
          <w:tcPr>
            <w:tcW w:w="736" w:type="dxa"/>
            <w:tcBorders>
              <w:top w:val="nil"/>
              <w:left w:val="nil"/>
              <w:bottom w:val="single" w:sz="4" w:space="0" w:color="auto"/>
              <w:right w:val="single" w:sz="4" w:space="0" w:color="auto"/>
            </w:tcBorders>
            <w:noWrap/>
            <w:vAlign w:val="center"/>
          </w:tcPr>
          <w:p w14:paraId="77BD500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D91FB8Z</w:t>
            </w:r>
          </w:p>
        </w:tc>
        <w:tc>
          <w:tcPr>
            <w:tcW w:w="736" w:type="dxa"/>
            <w:tcBorders>
              <w:top w:val="nil"/>
              <w:left w:val="nil"/>
              <w:bottom w:val="single" w:sz="4" w:space="0" w:color="auto"/>
              <w:right w:val="single" w:sz="4" w:space="0" w:color="auto"/>
            </w:tcBorders>
            <w:noWrap/>
            <w:vAlign w:val="center"/>
          </w:tcPr>
          <w:p w14:paraId="34B4EA4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DB16BBZ</w:t>
            </w:r>
          </w:p>
        </w:tc>
        <w:tc>
          <w:tcPr>
            <w:tcW w:w="695" w:type="dxa"/>
            <w:tcBorders>
              <w:top w:val="nil"/>
              <w:left w:val="nil"/>
              <w:bottom w:val="single" w:sz="4" w:space="0" w:color="auto"/>
              <w:right w:val="single" w:sz="4" w:space="0" w:color="auto"/>
            </w:tcBorders>
            <w:noWrap/>
            <w:vAlign w:val="center"/>
          </w:tcPr>
          <w:p w14:paraId="1B8C5A7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DD13BYZ</w:t>
            </w:r>
          </w:p>
        </w:tc>
        <w:tc>
          <w:tcPr>
            <w:tcW w:w="695" w:type="dxa"/>
            <w:tcBorders>
              <w:top w:val="nil"/>
              <w:left w:val="nil"/>
              <w:bottom w:val="single" w:sz="4" w:space="0" w:color="auto"/>
              <w:right w:val="single" w:sz="4" w:space="0" w:color="auto"/>
            </w:tcBorders>
            <w:noWrap/>
            <w:vAlign w:val="center"/>
          </w:tcPr>
          <w:p w14:paraId="72777BA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DFY17ZZ</w:t>
            </w:r>
          </w:p>
        </w:tc>
        <w:tc>
          <w:tcPr>
            <w:tcW w:w="695" w:type="dxa"/>
            <w:tcBorders>
              <w:top w:val="nil"/>
              <w:left w:val="nil"/>
              <w:bottom w:val="single" w:sz="4" w:space="0" w:color="auto"/>
              <w:right w:val="single" w:sz="4" w:space="0" w:color="auto"/>
            </w:tcBorders>
            <w:noWrap/>
            <w:vAlign w:val="center"/>
          </w:tcPr>
          <w:p w14:paraId="6CD0334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DH070ZZ</w:t>
            </w:r>
          </w:p>
        </w:tc>
        <w:tc>
          <w:tcPr>
            <w:tcW w:w="695" w:type="dxa"/>
            <w:tcBorders>
              <w:top w:val="nil"/>
              <w:left w:val="nil"/>
              <w:bottom w:val="single" w:sz="4" w:space="0" w:color="auto"/>
              <w:right w:val="single" w:sz="4" w:space="0" w:color="auto"/>
            </w:tcBorders>
            <w:noWrap/>
            <w:vAlign w:val="center"/>
          </w:tcPr>
          <w:p w14:paraId="0A4CE54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DP082ZZ</w:t>
            </w:r>
          </w:p>
        </w:tc>
        <w:tc>
          <w:tcPr>
            <w:tcW w:w="744" w:type="dxa"/>
            <w:tcBorders>
              <w:top w:val="nil"/>
              <w:left w:val="nil"/>
              <w:bottom w:val="single" w:sz="4" w:space="0" w:color="auto"/>
              <w:right w:val="single" w:sz="4" w:space="0" w:color="auto"/>
            </w:tcBorders>
            <w:noWrap/>
            <w:vAlign w:val="center"/>
          </w:tcPr>
          <w:p w14:paraId="430448E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DU003ZZ</w:t>
            </w:r>
          </w:p>
        </w:tc>
        <w:tc>
          <w:tcPr>
            <w:tcW w:w="777" w:type="dxa"/>
            <w:tcBorders>
              <w:top w:val="nil"/>
              <w:left w:val="nil"/>
              <w:bottom w:val="single" w:sz="4" w:space="0" w:color="auto"/>
              <w:right w:val="single" w:sz="4" w:space="0" w:color="auto"/>
            </w:tcBorders>
            <w:noWrap/>
            <w:vAlign w:val="center"/>
          </w:tcPr>
          <w:p w14:paraId="166CBE2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DW053ZZ</w:t>
            </w:r>
          </w:p>
        </w:tc>
        <w:tc>
          <w:tcPr>
            <w:tcW w:w="740" w:type="dxa"/>
            <w:tcBorders>
              <w:top w:val="nil"/>
              <w:left w:val="nil"/>
              <w:bottom w:val="single" w:sz="4" w:space="0" w:color="auto"/>
              <w:right w:val="single" w:sz="4" w:space="0" w:color="auto"/>
            </w:tcBorders>
            <w:noWrap/>
            <w:vAlign w:val="center"/>
          </w:tcPr>
          <w:p w14:paraId="64C78C8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7D078B14"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657397D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0WHH41Z</w:t>
            </w:r>
          </w:p>
        </w:tc>
        <w:tc>
          <w:tcPr>
            <w:tcW w:w="696" w:type="dxa"/>
            <w:tcBorders>
              <w:top w:val="nil"/>
              <w:left w:val="nil"/>
              <w:bottom w:val="single" w:sz="4" w:space="0" w:color="auto"/>
              <w:right w:val="single" w:sz="4" w:space="0" w:color="auto"/>
            </w:tcBorders>
            <w:noWrap/>
            <w:vAlign w:val="center"/>
          </w:tcPr>
          <w:p w14:paraId="1E95AE0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3E0J804</w:t>
            </w:r>
          </w:p>
        </w:tc>
        <w:tc>
          <w:tcPr>
            <w:tcW w:w="696" w:type="dxa"/>
            <w:tcBorders>
              <w:top w:val="nil"/>
              <w:left w:val="nil"/>
              <w:bottom w:val="single" w:sz="4" w:space="0" w:color="auto"/>
              <w:right w:val="single" w:sz="4" w:space="0" w:color="auto"/>
            </w:tcBorders>
            <w:noWrap/>
            <w:vAlign w:val="center"/>
          </w:tcPr>
          <w:p w14:paraId="6F42645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D7025ZZ</w:t>
            </w:r>
          </w:p>
        </w:tc>
        <w:tc>
          <w:tcPr>
            <w:tcW w:w="703" w:type="dxa"/>
            <w:tcBorders>
              <w:top w:val="nil"/>
              <w:left w:val="nil"/>
              <w:bottom w:val="single" w:sz="4" w:space="0" w:color="auto"/>
              <w:right w:val="single" w:sz="4" w:space="0" w:color="auto"/>
            </w:tcBorders>
            <w:noWrap/>
            <w:vAlign w:val="center"/>
          </w:tcPr>
          <w:p w14:paraId="610F311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D717B8Z</w:t>
            </w:r>
          </w:p>
        </w:tc>
        <w:tc>
          <w:tcPr>
            <w:tcW w:w="703" w:type="dxa"/>
            <w:tcBorders>
              <w:top w:val="nil"/>
              <w:left w:val="nil"/>
              <w:bottom w:val="single" w:sz="4" w:space="0" w:color="auto"/>
              <w:right w:val="single" w:sz="4" w:space="0" w:color="auto"/>
            </w:tcBorders>
            <w:noWrap/>
            <w:vAlign w:val="center"/>
          </w:tcPr>
          <w:p w14:paraId="1EDC470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D910B7Z</w:t>
            </w:r>
          </w:p>
        </w:tc>
        <w:tc>
          <w:tcPr>
            <w:tcW w:w="736" w:type="dxa"/>
            <w:tcBorders>
              <w:top w:val="nil"/>
              <w:left w:val="nil"/>
              <w:bottom w:val="single" w:sz="4" w:space="0" w:color="auto"/>
              <w:right w:val="single" w:sz="4" w:space="0" w:color="auto"/>
            </w:tcBorders>
            <w:noWrap/>
            <w:vAlign w:val="center"/>
          </w:tcPr>
          <w:p w14:paraId="039CDBE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D91FB9Z</w:t>
            </w:r>
          </w:p>
        </w:tc>
        <w:tc>
          <w:tcPr>
            <w:tcW w:w="736" w:type="dxa"/>
            <w:tcBorders>
              <w:top w:val="nil"/>
              <w:left w:val="nil"/>
              <w:bottom w:val="single" w:sz="4" w:space="0" w:color="auto"/>
              <w:right w:val="single" w:sz="4" w:space="0" w:color="auto"/>
            </w:tcBorders>
            <w:noWrap/>
            <w:vAlign w:val="center"/>
          </w:tcPr>
          <w:p w14:paraId="33AD5EB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DB16BCZ</w:t>
            </w:r>
          </w:p>
        </w:tc>
        <w:tc>
          <w:tcPr>
            <w:tcW w:w="695" w:type="dxa"/>
            <w:tcBorders>
              <w:top w:val="nil"/>
              <w:left w:val="nil"/>
              <w:bottom w:val="single" w:sz="4" w:space="0" w:color="auto"/>
              <w:right w:val="single" w:sz="4" w:space="0" w:color="auto"/>
            </w:tcBorders>
            <w:noWrap/>
            <w:vAlign w:val="center"/>
          </w:tcPr>
          <w:p w14:paraId="1D17BA5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DD1497Z</w:t>
            </w:r>
          </w:p>
        </w:tc>
        <w:tc>
          <w:tcPr>
            <w:tcW w:w="695" w:type="dxa"/>
            <w:tcBorders>
              <w:top w:val="nil"/>
              <w:left w:val="nil"/>
              <w:bottom w:val="single" w:sz="4" w:space="0" w:color="auto"/>
              <w:right w:val="single" w:sz="4" w:space="0" w:color="auto"/>
            </w:tcBorders>
            <w:noWrap/>
            <w:vAlign w:val="center"/>
          </w:tcPr>
          <w:p w14:paraId="3253B0D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DFY1CZZ</w:t>
            </w:r>
          </w:p>
        </w:tc>
        <w:tc>
          <w:tcPr>
            <w:tcW w:w="695" w:type="dxa"/>
            <w:tcBorders>
              <w:top w:val="nil"/>
              <w:left w:val="nil"/>
              <w:bottom w:val="single" w:sz="4" w:space="0" w:color="auto"/>
              <w:right w:val="single" w:sz="4" w:space="0" w:color="auto"/>
            </w:tcBorders>
            <w:noWrap/>
            <w:vAlign w:val="center"/>
          </w:tcPr>
          <w:p w14:paraId="4FB3BB7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DH071ZZ</w:t>
            </w:r>
          </w:p>
        </w:tc>
        <w:tc>
          <w:tcPr>
            <w:tcW w:w="695" w:type="dxa"/>
            <w:tcBorders>
              <w:top w:val="nil"/>
              <w:left w:val="nil"/>
              <w:bottom w:val="single" w:sz="4" w:space="0" w:color="auto"/>
              <w:right w:val="single" w:sz="4" w:space="0" w:color="auto"/>
            </w:tcBorders>
            <w:noWrap/>
            <w:vAlign w:val="center"/>
          </w:tcPr>
          <w:p w14:paraId="3D2A8C4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DP083Z0</w:t>
            </w:r>
          </w:p>
        </w:tc>
        <w:tc>
          <w:tcPr>
            <w:tcW w:w="744" w:type="dxa"/>
            <w:tcBorders>
              <w:top w:val="nil"/>
              <w:left w:val="nil"/>
              <w:bottom w:val="single" w:sz="4" w:space="0" w:color="auto"/>
              <w:right w:val="single" w:sz="4" w:space="0" w:color="auto"/>
            </w:tcBorders>
            <w:noWrap/>
            <w:vAlign w:val="center"/>
          </w:tcPr>
          <w:p w14:paraId="245482C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DU004ZZ</w:t>
            </w:r>
          </w:p>
        </w:tc>
        <w:tc>
          <w:tcPr>
            <w:tcW w:w="777" w:type="dxa"/>
            <w:tcBorders>
              <w:top w:val="nil"/>
              <w:left w:val="nil"/>
              <w:bottom w:val="single" w:sz="4" w:space="0" w:color="auto"/>
              <w:right w:val="single" w:sz="4" w:space="0" w:color="auto"/>
            </w:tcBorders>
            <w:noWrap/>
            <w:vAlign w:val="center"/>
          </w:tcPr>
          <w:p w14:paraId="5929868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DW054ZZ</w:t>
            </w:r>
          </w:p>
        </w:tc>
        <w:tc>
          <w:tcPr>
            <w:tcW w:w="740" w:type="dxa"/>
            <w:tcBorders>
              <w:top w:val="nil"/>
              <w:left w:val="nil"/>
              <w:bottom w:val="single" w:sz="4" w:space="0" w:color="auto"/>
              <w:right w:val="single" w:sz="4" w:space="0" w:color="auto"/>
            </w:tcBorders>
            <w:noWrap/>
            <w:vAlign w:val="center"/>
          </w:tcPr>
          <w:p w14:paraId="291A9D0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49F52026"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256F878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0WHJ01Z</w:t>
            </w:r>
          </w:p>
        </w:tc>
        <w:tc>
          <w:tcPr>
            <w:tcW w:w="696" w:type="dxa"/>
            <w:tcBorders>
              <w:top w:val="nil"/>
              <w:left w:val="nil"/>
              <w:bottom w:val="single" w:sz="4" w:space="0" w:color="auto"/>
              <w:right w:val="single" w:sz="4" w:space="0" w:color="auto"/>
            </w:tcBorders>
            <w:noWrap/>
            <w:vAlign w:val="center"/>
          </w:tcPr>
          <w:p w14:paraId="42AF639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3E0K304</w:t>
            </w:r>
          </w:p>
        </w:tc>
        <w:tc>
          <w:tcPr>
            <w:tcW w:w="696" w:type="dxa"/>
            <w:tcBorders>
              <w:top w:val="nil"/>
              <w:left w:val="nil"/>
              <w:bottom w:val="single" w:sz="4" w:space="0" w:color="auto"/>
              <w:right w:val="single" w:sz="4" w:space="0" w:color="auto"/>
            </w:tcBorders>
            <w:noWrap/>
            <w:vAlign w:val="center"/>
          </w:tcPr>
          <w:p w14:paraId="5D8D7DD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D7026ZZ</w:t>
            </w:r>
          </w:p>
        </w:tc>
        <w:tc>
          <w:tcPr>
            <w:tcW w:w="703" w:type="dxa"/>
            <w:tcBorders>
              <w:top w:val="nil"/>
              <w:left w:val="nil"/>
              <w:bottom w:val="single" w:sz="4" w:space="0" w:color="auto"/>
              <w:right w:val="single" w:sz="4" w:space="0" w:color="auto"/>
            </w:tcBorders>
            <w:noWrap/>
            <w:vAlign w:val="center"/>
          </w:tcPr>
          <w:p w14:paraId="18225C7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D717B9Z</w:t>
            </w:r>
          </w:p>
        </w:tc>
        <w:tc>
          <w:tcPr>
            <w:tcW w:w="703" w:type="dxa"/>
            <w:tcBorders>
              <w:top w:val="nil"/>
              <w:left w:val="nil"/>
              <w:bottom w:val="single" w:sz="4" w:space="0" w:color="auto"/>
              <w:right w:val="single" w:sz="4" w:space="0" w:color="auto"/>
            </w:tcBorders>
            <w:noWrap/>
            <w:vAlign w:val="center"/>
          </w:tcPr>
          <w:p w14:paraId="7942A25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D910B8Z</w:t>
            </w:r>
          </w:p>
        </w:tc>
        <w:tc>
          <w:tcPr>
            <w:tcW w:w="736" w:type="dxa"/>
            <w:tcBorders>
              <w:top w:val="nil"/>
              <w:left w:val="nil"/>
              <w:bottom w:val="single" w:sz="4" w:space="0" w:color="auto"/>
              <w:right w:val="single" w:sz="4" w:space="0" w:color="auto"/>
            </w:tcBorders>
            <w:noWrap/>
            <w:vAlign w:val="center"/>
          </w:tcPr>
          <w:p w14:paraId="0C59C9C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D91FBB1</w:t>
            </w:r>
          </w:p>
        </w:tc>
        <w:tc>
          <w:tcPr>
            <w:tcW w:w="736" w:type="dxa"/>
            <w:tcBorders>
              <w:top w:val="nil"/>
              <w:left w:val="nil"/>
              <w:bottom w:val="single" w:sz="4" w:space="0" w:color="auto"/>
              <w:right w:val="single" w:sz="4" w:space="0" w:color="auto"/>
            </w:tcBorders>
            <w:noWrap/>
            <w:vAlign w:val="center"/>
          </w:tcPr>
          <w:p w14:paraId="6B9EB4B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DB16BYZ</w:t>
            </w:r>
          </w:p>
        </w:tc>
        <w:tc>
          <w:tcPr>
            <w:tcW w:w="695" w:type="dxa"/>
            <w:tcBorders>
              <w:top w:val="nil"/>
              <w:left w:val="nil"/>
              <w:bottom w:val="single" w:sz="4" w:space="0" w:color="auto"/>
              <w:right w:val="single" w:sz="4" w:space="0" w:color="auto"/>
            </w:tcBorders>
            <w:noWrap/>
            <w:vAlign w:val="center"/>
          </w:tcPr>
          <w:p w14:paraId="428830D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DD1498Z</w:t>
            </w:r>
          </w:p>
        </w:tc>
        <w:tc>
          <w:tcPr>
            <w:tcW w:w="695" w:type="dxa"/>
            <w:tcBorders>
              <w:top w:val="nil"/>
              <w:left w:val="nil"/>
              <w:bottom w:val="single" w:sz="4" w:space="0" w:color="auto"/>
              <w:right w:val="single" w:sz="4" w:space="0" w:color="auto"/>
            </w:tcBorders>
            <w:noWrap/>
            <w:vAlign w:val="center"/>
          </w:tcPr>
          <w:p w14:paraId="7DC5957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DFY1FZZ</w:t>
            </w:r>
          </w:p>
        </w:tc>
        <w:tc>
          <w:tcPr>
            <w:tcW w:w="695" w:type="dxa"/>
            <w:tcBorders>
              <w:top w:val="nil"/>
              <w:left w:val="nil"/>
              <w:bottom w:val="single" w:sz="4" w:space="0" w:color="auto"/>
              <w:right w:val="single" w:sz="4" w:space="0" w:color="auto"/>
            </w:tcBorders>
            <w:noWrap/>
            <w:vAlign w:val="center"/>
          </w:tcPr>
          <w:p w14:paraId="20040AB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DH072ZZ</w:t>
            </w:r>
          </w:p>
        </w:tc>
        <w:tc>
          <w:tcPr>
            <w:tcW w:w="695" w:type="dxa"/>
            <w:tcBorders>
              <w:top w:val="nil"/>
              <w:left w:val="nil"/>
              <w:bottom w:val="single" w:sz="4" w:space="0" w:color="auto"/>
              <w:right w:val="single" w:sz="4" w:space="0" w:color="auto"/>
            </w:tcBorders>
            <w:noWrap/>
            <w:vAlign w:val="center"/>
          </w:tcPr>
          <w:p w14:paraId="561CCF1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DP083ZZ</w:t>
            </w:r>
          </w:p>
        </w:tc>
        <w:tc>
          <w:tcPr>
            <w:tcW w:w="744" w:type="dxa"/>
            <w:tcBorders>
              <w:top w:val="nil"/>
              <w:left w:val="nil"/>
              <w:bottom w:val="single" w:sz="4" w:space="0" w:color="auto"/>
              <w:right w:val="single" w:sz="4" w:space="0" w:color="auto"/>
            </w:tcBorders>
            <w:noWrap/>
            <w:vAlign w:val="center"/>
          </w:tcPr>
          <w:p w14:paraId="2A41D52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DU005ZZ</w:t>
            </w:r>
          </w:p>
        </w:tc>
        <w:tc>
          <w:tcPr>
            <w:tcW w:w="777" w:type="dxa"/>
            <w:tcBorders>
              <w:top w:val="nil"/>
              <w:left w:val="nil"/>
              <w:bottom w:val="single" w:sz="4" w:space="0" w:color="auto"/>
              <w:right w:val="single" w:sz="4" w:space="0" w:color="auto"/>
            </w:tcBorders>
            <w:noWrap/>
            <w:vAlign w:val="center"/>
          </w:tcPr>
          <w:p w14:paraId="3A9A7E8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DW055ZZ</w:t>
            </w:r>
          </w:p>
        </w:tc>
        <w:tc>
          <w:tcPr>
            <w:tcW w:w="740" w:type="dxa"/>
            <w:tcBorders>
              <w:top w:val="nil"/>
              <w:left w:val="nil"/>
              <w:bottom w:val="single" w:sz="4" w:space="0" w:color="auto"/>
              <w:right w:val="single" w:sz="4" w:space="0" w:color="auto"/>
            </w:tcBorders>
            <w:noWrap/>
            <w:vAlign w:val="center"/>
          </w:tcPr>
          <w:p w14:paraId="53F3C5B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0031092F"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5BDF38C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0WHJ31Z</w:t>
            </w:r>
          </w:p>
        </w:tc>
        <w:tc>
          <w:tcPr>
            <w:tcW w:w="696" w:type="dxa"/>
            <w:tcBorders>
              <w:top w:val="nil"/>
              <w:left w:val="nil"/>
              <w:bottom w:val="single" w:sz="4" w:space="0" w:color="auto"/>
              <w:right w:val="single" w:sz="4" w:space="0" w:color="auto"/>
            </w:tcBorders>
            <w:noWrap/>
            <w:vAlign w:val="center"/>
          </w:tcPr>
          <w:p w14:paraId="1D9133F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3E0K704</w:t>
            </w:r>
          </w:p>
        </w:tc>
        <w:tc>
          <w:tcPr>
            <w:tcW w:w="696" w:type="dxa"/>
            <w:tcBorders>
              <w:top w:val="nil"/>
              <w:left w:val="nil"/>
              <w:bottom w:val="single" w:sz="4" w:space="0" w:color="auto"/>
              <w:right w:val="single" w:sz="4" w:space="0" w:color="auto"/>
            </w:tcBorders>
            <w:noWrap/>
            <w:vAlign w:val="center"/>
          </w:tcPr>
          <w:p w14:paraId="6684054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D7030ZZ</w:t>
            </w:r>
          </w:p>
        </w:tc>
        <w:tc>
          <w:tcPr>
            <w:tcW w:w="703" w:type="dxa"/>
            <w:tcBorders>
              <w:top w:val="nil"/>
              <w:left w:val="nil"/>
              <w:bottom w:val="single" w:sz="4" w:space="0" w:color="auto"/>
              <w:right w:val="single" w:sz="4" w:space="0" w:color="auto"/>
            </w:tcBorders>
            <w:noWrap/>
            <w:vAlign w:val="center"/>
          </w:tcPr>
          <w:p w14:paraId="71CBD14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D717BB1</w:t>
            </w:r>
          </w:p>
        </w:tc>
        <w:tc>
          <w:tcPr>
            <w:tcW w:w="703" w:type="dxa"/>
            <w:tcBorders>
              <w:top w:val="nil"/>
              <w:left w:val="nil"/>
              <w:bottom w:val="single" w:sz="4" w:space="0" w:color="auto"/>
              <w:right w:val="single" w:sz="4" w:space="0" w:color="auto"/>
            </w:tcBorders>
            <w:noWrap/>
            <w:vAlign w:val="center"/>
          </w:tcPr>
          <w:p w14:paraId="33298CF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D910B9Z</w:t>
            </w:r>
          </w:p>
        </w:tc>
        <w:tc>
          <w:tcPr>
            <w:tcW w:w="736" w:type="dxa"/>
            <w:tcBorders>
              <w:top w:val="nil"/>
              <w:left w:val="nil"/>
              <w:bottom w:val="single" w:sz="4" w:space="0" w:color="auto"/>
              <w:right w:val="single" w:sz="4" w:space="0" w:color="auto"/>
            </w:tcBorders>
            <w:noWrap/>
            <w:vAlign w:val="center"/>
          </w:tcPr>
          <w:p w14:paraId="5C12458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D91FBBZ</w:t>
            </w:r>
          </w:p>
        </w:tc>
        <w:tc>
          <w:tcPr>
            <w:tcW w:w="736" w:type="dxa"/>
            <w:tcBorders>
              <w:top w:val="nil"/>
              <w:left w:val="nil"/>
              <w:bottom w:val="single" w:sz="4" w:space="0" w:color="auto"/>
              <w:right w:val="single" w:sz="4" w:space="0" w:color="auto"/>
            </w:tcBorders>
            <w:noWrap/>
            <w:vAlign w:val="center"/>
          </w:tcPr>
          <w:p w14:paraId="4402762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DB1797Z</w:t>
            </w:r>
          </w:p>
        </w:tc>
        <w:tc>
          <w:tcPr>
            <w:tcW w:w="695" w:type="dxa"/>
            <w:tcBorders>
              <w:top w:val="nil"/>
              <w:left w:val="nil"/>
              <w:bottom w:val="single" w:sz="4" w:space="0" w:color="auto"/>
              <w:right w:val="single" w:sz="4" w:space="0" w:color="auto"/>
            </w:tcBorders>
            <w:noWrap/>
            <w:vAlign w:val="center"/>
          </w:tcPr>
          <w:p w14:paraId="2D7AB64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DD1499Z</w:t>
            </w:r>
          </w:p>
        </w:tc>
        <w:tc>
          <w:tcPr>
            <w:tcW w:w="695" w:type="dxa"/>
            <w:tcBorders>
              <w:top w:val="nil"/>
              <w:left w:val="nil"/>
              <w:bottom w:val="single" w:sz="4" w:space="0" w:color="auto"/>
              <w:right w:val="single" w:sz="4" w:space="0" w:color="auto"/>
            </w:tcBorders>
            <w:noWrap/>
            <w:vAlign w:val="center"/>
          </w:tcPr>
          <w:p w14:paraId="57AF263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DFY27ZZ</w:t>
            </w:r>
          </w:p>
        </w:tc>
        <w:tc>
          <w:tcPr>
            <w:tcW w:w="695" w:type="dxa"/>
            <w:tcBorders>
              <w:top w:val="nil"/>
              <w:left w:val="nil"/>
              <w:bottom w:val="single" w:sz="4" w:space="0" w:color="auto"/>
              <w:right w:val="single" w:sz="4" w:space="0" w:color="auto"/>
            </w:tcBorders>
            <w:noWrap/>
            <w:vAlign w:val="center"/>
          </w:tcPr>
          <w:p w14:paraId="755A122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DH073Z0</w:t>
            </w:r>
          </w:p>
        </w:tc>
        <w:tc>
          <w:tcPr>
            <w:tcW w:w="695" w:type="dxa"/>
            <w:tcBorders>
              <w:top w:val="nil"/>
              <w:left w:val="nil"/>
              <w:bottom w:val="single" w:sz="4" w:space="0" w:color="auto"/>
              <w:right w:val="single" w:sz="4" w:space="0" w:color="auto"/>
            </w:tcBorders>
            <w:noWrap/>
            <w:vAlign w:val="center"/>
          </w:tcPr>
          <w:p w14:paraId="1B782E6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DP084ZZ</w:t>
            </w:r>
          </w:p>
        </w:tc>
        <w:tc>
          <w:tcPr>
            <w:tcW w:w="744" w:type="dxa"/>
            <w:tcBorders>
              <w:top w:val="nil"/>
              <w:left w:val="nil"/>
              <w:bottom w:val="single" w:sz="4" w:space="0" w:color="auto"/>
              <w:right w:val="single" w:sz="4" w:space="0" w:color="auto"/>
            </w:tcBorders>
            <w:noWrap/>
            <w:vAlign w:val="center"/>
          </w:tcPr>
          <w:p w14:paraId="6C98E82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DU006ZZ</w:t>
            </w:r>
          </w:p>
        </w:tc>
        <w:tc>
          <w:tcPr>
            <w:tcW w:w="777" w:type="dxa"/>
            <w:tcBorders>
              <w:top w:val="nil"/>
              <w:left w:val="nil"/>
              <w:bottom w:val="single" w:sz="4" w:space="0" w:color="auto"/>
              <w:right w:val="single" w:sz="4" w:space="0" w:color="auto"/>
            </w:tcBorders>
            <w:noWrap/>
            <w:vAlign w:val="center"/>
          </w:tcPr>
          <w:p w14:paraId="4110007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DW056ZZ</w:t>
            </w:r>
          </w:p>
        </w:tc>
        <w:tc>
          <w:tcPr>
            <w:tcW w:w="740" w:type="dxa"/>
            <w:tcBorders>
              <w:top w:val="nil"/>
              <w:left w:val="nil"/>
              <w:bottom w:val="single" w:sz="4" w:space="0" w:color="auto"/>
              <w:right w:val="single" w:sz="4" w:space="0" w:color="auto"/>
            </w:tcBorders>
            <w:noWrap/>
            <w:vAlign w:val="center"/>
          </w:tcPr>
          <w:p w14:paraId="1DEF4B8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7CF0DBE7"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7439F7B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0WHJ41Z</w:t>
            </w:r>
          </w:p>
        </w:tc>
        <w:tc>
          <w:tcPr>
            <w:tcW w:w="696" w:type="dxa"/>
            <w:tcBorders>
              <w:top w:val="nil"/>
              <w:left w:val="nil"/>
              <w:bottom w:val="single" w:sz="4" w:space="0" w:color="auto"/>
              <w:right w:val="single" w:sz="4" w:space="0" w:color="auto"/>
            </w:tcBorders>
            <w:noWrap/>
            <w:vAlign w:val="center"/>
          </w:tcPr>
          <w:p w14:paraId="6EE0DE5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3E0K804</w:t>
            </w:r>
          </w:p>
        </w:tc>
        <w:tc>
          <w:tcPr>
            <w:tcW w:w="696" w:type="dxa"/>
            <w:tcBorders>
              <w:top w:val="nil"/>
              <w:left w:val="nil"/>
              <w:bottom w:val="single" w:sz="4" w:space="0" w:color="auto"/>
              <w:right w:val="single" w:sz="4" w:space="0" w:color="auto"/>
            </w:tcBorders>
            <w:noWrap/>
            <w:vAlign w:val="center"/>
          </w:tcPr>
          <w:p w14:paraId="43BE233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D7031ZZ</w:t>
            </w:r>
          </w:p>
        </w:tc>
        <w:tc>
          <w:tcPr>
            <w:tcW w:w="703" w:type="dxa"/>
            <w:tcBorders>
              <w:top w:val="nil"/>
              <w:left w:val="nil"/>
              <w:bottom w:val="single" w:sz="4" w:space="0" w:color="auto"/>
              <w:right w:val="single" w:sz="4" w:space="0" w:color="auto"/>
            </w:tcBorders>
            <w:noWrap/>
            <w:vAlign w:val="center"/>
          </w:tcPr>
          <w:p w14:paraId="705ADC8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D717BBZ</w:t>
            </w:r>
          </w:p>
        </w:tc>
        <w:tc>
          <w:tcPr>
            <w:tcW w:w="703" w:type="dxa"/>
            <w:tcBorders>
              <w:top w:val="nil"/>
              <w:left w:val="nil"/>
              <w:bottom w:val="single" w:sz="4" w:space="0" w:color="auto"/>
              <w:right w:val="single" w:sz="4" w:space="0" w:color="auto"/>
            </w:tcBorders>
            <w:noWrap/>
            <w:vAlign w:val="center"/>
          </w:tcPr>
          <w:p w14:paraId="68CC4E6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D910BB1</w:t>
            </w:r>
          </w:p>
        </w:tc>
        <w:tc>
          <w:tcPr>
            <w:tcW w:w="736" w:type="dxa"/>
            <w:tcBorders>
              <w:top w:val="nil"/>
              <w:left w:val="nil"/>
              <w:bottom w:val="single" w:sz="4" w:space="0" w:color="auto"/>
              <w:right w:val="single" w:sz="4" w:space="0" w:color="auto"/>
            </w:tcBorders>
            <w:noWrap/>
            <w:vAlign w:val="center"/>
          </w:tcPr>
          <w:p w14:paraId="00E8104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D91FBCZ</w:t>
            </w:r>
          </w:p>
        </w:tc>
        <w:tc>
          <w:tcPr>
            <w:tcW w:w="736" w:type="dxa"/>
            <w:tcBorders>
              <w:top w:val="nil"/>
              <w:left w:val="nil"/>
              <w:bottom w:val="single" w:sz="4" w:space="0" w:color="auto"/>
              <w:right w:val="single" w:sz="4" w:space="0" w:color="auto"/>
            </w:tcBorders>
            <w:noWrap/>
            <w:vAlign w:val="center"/>
          </w:tcPr>
          <w:p w14:paraId="61C5EF6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DB1798Z</w:t>
            </w:r>
          </w:p>
        </w:tc>
        <w:tc>
          <w:tcPr>
            <w:tcW w:w="695" w:type="dxa"/>
            <w:tcBorders>
              <w:top w:val="nil"/>
              <w:left w:val="nil"/>
              <w:bottom w:val="single" w:sz="4" w:space="0" w:color="auto"/>
              <w:right w:val="single" w:sz="4" w:space="0" w:color="auto"/>
            </w:tcBorders>
            <w:noWrap/>
            <w:vAlign w:val="center"/>
          </w:tcPr>
          <w:p w14:paraId="017E1A5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DD149BZ</w:t>
            </w:r>
          </w:p>
        </w:tc>
        <w:tc>
          <w:tcPr>
            <w:tcW w:w="695" w:type="dxa"/>
            <w:tcBorders>
              <w:top w:val="nil"/>
              <w:left w:val="nil"/>
              <w:bottom w:val="single" w:sz="4" w:space="0" w:color="auto"/>
              <w:right w:val="single" w:sz="4" w:space="0" w:color="auto"/>
            </w:tcBorders>
            <w:noWrap/>
            <w:vAlign w:val="center"/>
          </w:tcPr>
          <w:p w14:paraId="5DC4307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DFY2CZZ</w:t>
            </w:r>
          </w:p>
        </w:tc>
        <w:tc>
          <w:tcPr>
            <w:tcW w:w="695" w:type="dxa"/>
            <w:tcBorders>
              <w:top w:val="nil"/>
              <w:left w:val="nil"/>
              <w:bottom w:val="single" w:sz="4" w:space="0" w:color="auto"/>
              <w:right w:val="single" w:sz="4" w:space="0" w:color="auto"/>
            </w:tcBorders>
            <w:noWrap/>
            <w:vAlign w:val="center"/>
          </w:tcPr>
          <w:p w14:paraId="4A8481C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DH073ZZ</w:t>
            </w:r>
          </w:p>
        </w:tc>
        <w:tc>
          <w:tcPr>
            <w:tcW w:w="695" w:type="dxa"/>
            <w:tcBorders>
              <w:top w:val="nil"/>
              <w:left w:val="nil"/>
              <w:bottom w:val="single" w:sz="4" w:space="0" w:color="auto"/>
              <w:right w:val="single" w:sz="4" w:space="0" w:color="auto"/>
            </w:tcBorders>
            <w:noWrap/>
            <w:vAlign w:val="center"/>
          </w:tcPr>
          <w:p w14:paraId="5872885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DP085ZZ</w:t>
            </w:r>
          </w:p>
        </w:tc>
        <w:tc>
          <w:tcPr>
            <w:tcW w:w="744" w:type="dxa"/>
            <w:tcBorders>
              <w:top w:val="nil"/>
              <w:left w:val="nil"/>
              <w:bottom w:val="single" w:sz="4" w:space="0" w:color="auto"/>
              <w:right w:val="single" w:sz="4" w:space="0" w:color="auto"/>
            </w:tcBorders>
            <w:noWrap/>
            <w:vAlign w:val="center"/>
          </w:tcPr>
          <w:p w14:paraId="3CE5CA3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DU010ZZ</w:t>
            </w:r>
          </w:p>
        </w:tc>
        <w:tc>
          <w:tcPr>
            <w:tcW w:w="777" w:type="dxa"/>
            <w:tcBorders>
              <w:top w:val="nil"/>
              <w:left w:val="nil"/>
              <w:bottom w:val="single" w:sz="4" w:space="0" w:color="auto"/>
              <w:right w:val="single" w:sz="4" w:space="0" w:color="auto"/>
            </w:tcBorders>
            <w:noWrap/>
            <w:vAlign w:val="center"/>
          </w:tcPr>
          <w:p w14:paraId="568BCB4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DW060ZZ</w:t>
            </w:r>
          </w:p>
        </w:tc>
        <w:tc>
          <w:tcPr>
            <w:tcW w:w="740" w:type="dxa"/>
            <w:tcBorders>
              <w:top w:val="nil"/>
              <w:left w:val="nil"/>
              <w:bottom w:val="single" w:sz="4" w:space="0" w:color="auto"/>
              <w:right w:val="single" w:sz="4" w:space="0" w:color="auto"/>
            </w:tcBorders>
            <w:noWrap/>
            <w:vAlign w:val="center"/>
          </w:tcPr>
          <w:p w14:paraId="4C01D26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132BDFB4"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3F31391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0WHK01Z</w:t>
            </w:r>
          </w:p>
        </w:tc>
        <w:tc>
          <w:tcPr>
            <w:tcW w:w="696" w:type="dxa"/>
            <w:tcBorders>
              <w:top w:val="nil"/>
              <w:left w:val="nil"/>
              <w:bottom w:val="single" w:sz="4" w:space="0" w:color="auto"/>
              <w:right w:val="single" w:sz="4" w:space="0" w:color="auto"/>
            </w:tcBorders>
            <w:noWrap/>
            <w:vAlign w:val="center"/>
          </w:tcPr>
          <w:p w14:paraId="5E68BB5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3E0L304</w:t>
            </w:r>
          </w:p>
        </w:tc>
        <w:tc>
          <w:tcPr>
            <w:tcW w:w="696" w:type="dxa"/>
            <w:tcBorders>
              <w:top w:val="nil"/>
              <w:left w:val="nil"/>
              <w:bottom w:val="single" w:sz="4" w:space="0" w:color="auto"/>
              <w:right w:val="single" w:sz="4" w:space="0" w:color="auto"/>
            </w:tcBorders>
            <w:noWrap/>
            <w:vAlign w:val="center"/>
          </w:tcPr>
          <w:p w14:paraId="72E6EB9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D7032ZZ</w:t>
            </w:r>
          </w:p>
        </w:tc>
        <w:tc>
          <w:tcPr>
            <w:tcW w:w="703" w:type="dxa"/>
            <w:tcBorders>
              <w:top w:val="nil"/>
              <w:left w:val="nil"/>
              <w:bottom w:val="single" w:sz="4" w:space="0" w:color="auto"/>
              <w:right w:val="single" w:sz="4" w:space="0" w:color="auto"/>
            </w:tcBorders>
            <w:noWrap/>
            <w:vAlign w:val="center"/>
          </w:tcPr>
          <w:p w14:paraId="1FE8DF8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D717BCZ</w:t>
            </w:r>
          </w:p>
        </w:tc>
        <w:tc>
          <w:tcPr>
            <w:tcW w:w="703" w:type="dxa"/>
            <w:tcBorders>
              <w:top w:val="nil"/>
              <w:left w:val="nil"/>
              <w:bottom w:val="single" w:sz="4" w:space="0" w:color="auto"/>
              <w:right w:val="single" w:sz="4" w:space="0" w:color="auto"/>
            </w:tcBorders>
            <w:noWrap/>
            <w:vAlign w:val="center"/>
          </w:tcPr>
          <w:p w14:paraId="43D4895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D910BBZ</w:t>
            </w:r>
          </w:p>
        </w:tc>
        <w:tc>
          <w:tcPr>
            <w:tcW w:w="736" w:type="dxa"/>
            <w:tcBorders>
              <w:top w:val="nil"/>
              <w:left w:val="nil"/>
              <w:bottom w:val="single" w:sz="4" w:space="0" w:color="auto"/>
              <w:right w:val="single" w:sz="4" w:space="0" w:color="auto"/>
            </w:tcBorders>
            <w:noWrap/>
            <w:vAlign w:val="center"/>
          </w:tcPr>
          <w:p w14:paraId="4BA506F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D91FBYZ</w:t>
            </w:r>
          </w:p>
        </w:tc>
        <w:tc>
          <w:tcPr>
            <w:tcW w:w="736" w:type="dxa"/>
            <w:tcBorders>
              <w:top w:val="nil"/>
              <w:left w:val="nil"/>
              <w:bottom w:val="single" w:sz="4" w:space="0" w:color="auto"/>
              <w:right w:val="single" w:sz="4" w:space="0" w:color="auto"/>
            </w:tcBorders>
            <w:noWrap/>
            <w:vAlign w:val="center"/>
          </w:tcPr>
          <w:p w14:paraId="150965C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DB1799Z</w:t>
            </w:r>
          </w:p>
        </w:tc>
        <w:tc>
          <w:tcPr>
            <w:tcW w:w="695" w:type="dxa"/>
            <w:tcBorders>
              <w:top w:val="nil"/>
              <w:left w:val="nil"/>
              <w:bottom w:val="single" w:sz="4" w:space="0" w:color="auto"/>
              <w:right w:val="single" w:sz="4" w:space="0" w:color="auto"/>
            </w:tcBorders>
            <w:noWrap/>
            <w:vAlign w:val="center"/>
          </w:tcPr>
          <w:p w14:paraId="2492960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DD149CZ</w:t>
            </w:r>
          </w:p>
        </w:tc>
        <w:tc>
          <w:tcPr>
            <w:tcW w:w="695" w:type="dxa"/>
            <w:tcBorders>
              <w:top w:val="nil"/>
              <w:left w:val="nil"/>
              <w:bottom w:val="single" w:sz="4" w:space="0" w:color="auto"/>
              <w:right w:val="single" w:sz="4" w:space="0" w:color="auto"/>
            </w:tcBorders>
            <w:noWrap/>
            <w:vAlign w:val="center"/>
          </w:tcPr>
          <w:p w14:paraId="269170D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DFY2FZZ</w:t>
            </w:r>
          </w:p>
        </w:tc>
        <w:tc>
          <w:tcPr>
            <w:tcW w:w="695" w:type="dxa"/>
            <w:tcBorders>
              <w:top w:val="nil"/>
              <w:left w:val="nil"/>
              <w:bottom w:val="single" w:sz="4" w:space="0" w:color="auto"/>
              <w:right w:val="single" w:sz="4" w:space="0" w:color="auto"/>
            </w:tcBorders>
            <w:noWrap/>
            <w:vAlign w:val="center"/>
          </w:tcPr>
          <w:p w14:paraId="34A3B99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DH074ZZ</w:t>
            </w:r>
          </w:p>
        </w:tc>
        <w:tc>
          <w:tcPr>
            <w:tcW w:w="695" w:type="dxa"/>
            <w:tcBorders>
              <w:top w:val="nil"/>
              <w:left w:val="nil"/>
              <w:bottom w:val="single" w:sz="4" w:space="0" w:color="auto"/>
              <w:right w:val="single" w:sz="4" w:space="0" w:color="auto"/>
            </w:tcBorders>
            <w:noWrap/>
            <w:vAlign w:val="center"/>
          </w:tcPr>
          <w:p w14:paraId="0813672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DP086ZZ</w:t>
            </w:r>
          </w:p>
        </w:tc>
        <w:tc>
          <w:tcPr>
            <w:tcW w:w="744" w:type="dxa"/>
            <w:tcBorders>
              <w:top w:val="nil"/>
              <w:left w:val="nil"/>
              <w:bottom w:val="single" w:sz="4" w:space="0" w:color="auto"/>
              <w:right w:val="single" w:sz="4" w:space="0" w:color="auto"/>
            </w:tcBorders>
            <w:noWrap/>
            <w:vAlign w:val="center"/>
          </w:tcPr>
          <w:p w14:paraId="6B698E8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DU011ZZ</w:t>
            </w:r>
          </w:p>
        </w:tc>
        <w:tc>
          <w:tcPr>
            <w:tcW w:w="777" w:type="dxa"/>
            <w:tcBorders>
              <w:top w:val="nil"/>
              <w:left w:val="nil"/>
              <w:bottom w:val="single" w:sz="4" w:space="0" w:color="auto"/>
              <w:right w:val="single" w:sz="4" w:space="0" w:color="auto"/>
            </w:tcBorders>
            <w:noWrap/>
            <w:vAlign w:val="center"/>
          </w:tcPr>
          <w:p w14:paraId="4B8D837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DW061ZZ</w:t>
            </w:r>
          </w:p>
        </w:tc>
        <w:tc>
          <w:tcPr>
            <w:tcW w:w="740" w:type="dxa"/>
            <w:tcBorders>
              <w:top w:val="nil"/>
              <w:left w:val="nil"/>
              <w:bottom w:val="single" w:sz="4" w:space="0" w:color="auto"/>
              <w:right w:val="single" w:sz="4" w:space="0" w:color="auto"/>
            </w:tcBorders>
            <w:noWrap/>
            <w:vAlign w:val="center"/>
          </w:tcPr>
          <w:p w14:paraId="0EF975E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15B26C33"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1531C14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0WHK31Z</w:t>
            </w:r>
          </w:p>
        </w:tc>
        <w:tc>
          <w:tcPr>
            <w:tcW w:w="696" w:type="dxa"/>
            <w:tcBorders>
              <w:top w:val="nil"/>
              <w:left w:val="nil"/>
              <w:bottom w:val="single" w:sz="4" w:space="0" w:color="auto"/>
              <w:right w:val="single" w:sz="4" w:space="0" w:color="auto"/>
            </w:tcBorders>
            <w:noWrap/>
            <w:vAlign w:val="center"/>
          </w:tcPr>
          <w:p w14:paraId="30CF8B5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3E0L704</w:t>
            </w:r>
          </w:p>
        </w:tc>
        <w:tc>
          <w:tcPr>
            <w:tcW w:w="696" w:type="dxa"/>
            <w:tcBorders>
              <w:top w:val="nil"/>
              <w:left w:val="nil"/>
              <w:bottom w:val="single" w:sz="4" w:space="0" w:color="auto"/>
              <w:right w:val="single" w:sz="4" w:space="0" w:color="auto"/>
            </w:tcBorders>
            <w:noWrap/>
            <w:vAlign w:val="center"/>
          </w:tcPr>
          <w:p w14:paraId="25207ED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D7033Z0</w:t>
            </w:r>
          </w:p>
        </w:tc>
        <w:tc>
          <w:tcPr>
            <w:tcW w:w="703" w:type="dxa"/>
            <w:tcBorders>
              <w:top w:val="nil"/>
              <w:left w:val="nil"/>
              <w:bottom w:val="single" w:sz="4" w:space="0" w:color="auto"/>
              <w:right w:val="single" w:sz="4" w:space="0" w:color="auto"/>
            </w:tcBorders>
            <w:noWrap/>
            <w:vAlign w:val="center"/>
          </w:tcPr>
          <w:p w14:paraId="6AADC9F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D717BYZ</w:t>
            </w:r>
          </w:p>
        </w:tc>
        <w:tc>
          <w:tcPr>
            <w:tcW w:w="703" w:type="dxa"/>
            <w:tcBorders>
              <w:top w:val="nil"/>
              <w:left w:val="nil"/>
              <w:bottom w:val="single" w:sz="4" w:space="0" w:color="auto"/>
              <w:right w:val="single" w:sz="4" w:space="0" w:color="auto"/>
            </w:tcBorders>
            <w:noWrap/>
            <w:vAlign w:val="center"/>
          </w:tcPr>
          <w:p w14:paraId="282A628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D910BCZ</w:t>
            </w:r>
          </w:p>
        </w:tc>
        <w:tc>
          <w:tcPr>
            <w:tcW w:w="736" w:type="dxa"/>
            <w:tcBorders>
              <w:top w:val="nil"/>
              <w:left w:val="nil"/>
              <w:bottom w:val="single" w:sz="4" w:space="0" w:color="auto"/>
              <w:right w:val="single" w:sz="4" w:space="0" w:color="auto"/>
            </w:tcBorders>
            <w:noWrap/>
            <w:vAlign w:val="center"/>
          </w:tcPr>
          <w:p w14:paraId="7D136FD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D9Y07ZZ</w:t>
            </w:r>
          </w:p>
        </w:tc>
        <w:tc>
          <w:tcPr>
            <w:tcW w:w="736" w:type="dxa"/>
            <w:tcBorders>
              <w:top w:val="nil"/>
              <w:left w:val="nil"/>
              <w:bottom w:val="single" w:sz="4" w:space="0" w:color="auto"/>
              <w:right w:val="single" w:sz="4" w:space="0" w:color="auto"/>
            </w:tcBorders>
            <w:noWrap/>
            <w:vAlign w:val="center"/>
          </w:tcPr>
          <w:p w14:paraId="6DB5B8C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DB179BZ</w:t>
            </w:r>
          </w:p>
        </w:tc>
        <w:tc>
          <w:tcPr>
            <w:tcW w:w="695" w:type="dxa"/>
            <w:tcBorders>
              <w:top w:val="nil"/>
              <w:left w:val="nil"/>
              <w:bottom w:val="single" w:sz="4" w:space="0" w:color="auto"/>
              <w:right w:val="single" w:sz="4" w:space="0" w:color="auto"/>
            </w:tcBorders>
            <w:noWrap/>
            <w:vAlign w:val="center"/>
          </w:tcPr>
          <w:p w14:paraId="6F7DD2D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DD149YZ</w:t>
            </w:r>
          </w:p>
        </w:tc>
        <w:tc>
          <w:tcPr>
            <w:tcW w:w="695" w:type="dxa"/>
            <w:tcBorders>
              <w:top w:val="nil"/>
              <w:left w:val="nil"/>
              <w:bottom w:val="single" w:sz="4" w:space="0" w:color="auto"/>
              <w:right w:val="single" w:sz="4" w:space="0" w:color="auto"/>
            </w:tcBorders>
            <w:noWrap/>
            <w:vAlign w:val="center"/>
          </w:tcPr>
          <w:p w14:paraId="490ED01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DFY37ZZ</w:t>
            </w:r>
          </w:p>
        </w:tc>
        <w:tc>
          <w:tcPr>
            <w:tcW w:w="695" w:type="dxa"/>
            <w:tcBorders>
              <w:top w:val="nil"/>
              <w:left w:val="nil"/>
              <w:bottom w:val="single" w:sz="4" w:space="0" w:color="auto"/>
              <w:right w:val="single" w:sz="4" w:space="0" w:color="auto"/>
            </w:tcBorders>
            <w:noWrap/>
            <w:vAlign w:val="center"/>
          </w:tcPr>
          <w:p w14:paraId="58519C3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DH075ZZ</w:t>
            </w:r>
          </w:p>
        </w:tc>
        <w:tc>
          <w:tcPr>
            <w:tcW w:w="695" w:type="dxa"/>
            <w:tcBorders>
              <w:top w:val="nil"/>
              <w:left w:val="nil"/>
              <w:bottom w:val="single" w:sz="4" w:space="0" w:color="auto"/>
              <w:right w:val="single" w:sz="4" w:space="0" w:color="auto"/>
            </w:tcBorders>
            <w:noWrap/>
            <w:vAlign w:val="center"/>
          </w:tcPr>
          <w:p w14:paraId="4DE26A4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DP090ZZ</w:t>
            </w:r>
          </w:p>
        </w:tc>
        <w:tc>
          <w:tcPr>
            <w:tcW w:w="744" w:type="dxa"/>
            <w:tcBorders>
              <w:top w:val="nil"/>
              <w:left w:val="nil"/>
              <w:bottom w:val="single" w:sz="4" w:space="0" w:color="auto"/>
              <w:right w:val="single" w:sz="4" w:space="0" w:color="auto"/>
            </w:tcBorders>
            <w:noWrap/>
            <w:vAlign w:val="center"/>
          </w:tcPr>
          <w:p w14:paraId="02141B8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DU012ZZ</w:t>
            </w:r>
          </w:p>
        </w:tc>
        <w:tc>
          <w:tcPr>
            <w:tcW w:w="777" w:type="dxa"/>
            <w:tcBorders>
              <w:top w:val="nil"/>
              <w:left w:val="nil"/>
              <w:bottom w:val="single" w:sz="4" w:space="0" w:color="auto"/>
              <w:right w:val="single" w:sz="4" w:space="0" w:color="auto"/>
            </w:tcBorders>
            <w:noWrap/>
            <w:vAlign w:val="center"/>
          </w:tcPr>
          <w:p w14:paraId="58700B6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DW062ZZ</w:t>
            </w:r>
          </w:p>
        </w:tc>
        <w:tc>
          <w:tcPr>
            <w:tcW w:w="740" w:type="dxa"/>
            <w:tcBorders>
              <w:top w:val="nil"/>
              <w:left w:val="nil"/>
              <w:bottom w:val="single" w:sz="4" w:space="0" w:color="auto"/>
              <w:right w:val="single" w:sz="4" w:space="0" w:color="auto"/>
            </w:tcBorders>
            <w:noWrap/>
            <w:vAlign w:val="center"/>
          </w:tcPr>
          <w:p w14:paraId="5D72BC6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341C3972"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78ED9D8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0WHK41Z</w:t>
            </w:r>
          </w:p>
        </w:tc>
        <w:tc>
          <w:tcPr>
            <w:tcW w:w="696" w:type="dxa"/>
            <w:tcBorders>
              <w:top w:val="nil"/>
              <w:left w:val="nil"/>
              <w:bottom w:val="single" w:sz="4" w:space="0" w:color="auto"/>
              <w:right w:val="single" w:sz="4" w:space="0" w:color="auto"/>
            </w:tcBorders>
            <w:noWrap/>
            <w:vAlign w:val="center"/>
          </w:tcPr>
          <w:p w14:paraId="4EC0CB9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3E0M304</w:t>
            </w:r>
          </w:p>
        </w:tc>
        <w:tc>
          <w:tcPr>
            <w:tcW w:w="696" w:type="dxa"/>
            <w:tcBorders>
              <w:top w:val="nil"/>
              <w:left w:val="nil"/>
              <w:bottom w:val="single" w:sz="4" w:space="0" w:color="auto"/>
              <w:right w:val="single" w:sz="4" w:space="0" w:color="auto"/>
            </w:tcBorders>
            <w:noWrap/>
            <w:vAlign w:val="center"/>
          </w:tcPr>
          <w:p w14:paraId="555006D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D7033ZZ</w:t>
            </w:r>
          </w:p>
        </w:tc>
        <w:tc>
          <w:tcPr>
            <w:tcW w:w="703" w:type="dxa"/>
            <w:tcBorders>
              <w:top w:val="nil"/>
              <w:left w:val="nil"/>
              <w:bottom w:val="single" w:sz="4" w:space="0" w:color="auto"/>
              <w:right w:val="single" w:sz="4" w:space="0" w:color="auto"/>
            </w:tcBorders>
            <w:noWrap/>
            <w:vAlign w:val="center"/>
          </w:tcPr>
          <w:p w14:paraId="7A23913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D71897Z</w:t>
            </w:r>
          </w:p>
        </w:tc>
        <w:tc>
          <w:tcPr>
            <w:tcW w:w="703" w:type="dxa"/>
            <w:tcBorders>
              <w:top w:val="nil"/>
              <w:left w:val="nil"/>
              <w:bottom w:val="single" w:sz="4" w:space="0" w:color="auto"/>
              <w:right w:val="single" w:sz="4" w:space="0" w:color="auto"/>
            </w:tcBorders>
            <w:noWrap/>
            <w:vAlign w:val="center"/>
          </w:tcPr>
          <w:p w14:paraId="4187CC4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D910BYZ</w:t>
            </w:r>
          </w:p>
        </w:tc>
        <w:tc>
          <w:tcPr>
            <w:tcW w:w="736" w:type="dxa"/>
            <w:tcBorders>
              <w:top w:val="nil"/>
              <w:left w:val="nil"/>
              <w:bottom w:val="single" w:sz="4" w:space="0" w:color="auto"/>
              <w:right w:val="single" w:sz="4" w:space="0" w:color="auto"/>
            </w:tcBorders>
            <w:noWrap/>
            <w:vAlign w:val="center"/>
          </w:tcPr>
          <w:p w14:paraId="11B4375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D9Y0FZZ</w:t>
            </w:r>
          </w:p>
        </w:tc>
        <w:tc>
          <w:tcPr>
            <w:tcW w:w="736" w:type="dxa"/>
            <w:tcBorders>
              <w:top w:val="nil"/>
              <w:left w:val="nil"/>
              <w:bottom w:val="single" w:sz="4" w:space="0" w:color="auto"/>
              <w:right w:val="single" w:sz="4" w:space="0" w:color="auto"/>
            </w:tcBorders>
            <w:noWrap/>
            <w:vAlign w:val="center"/>
          </w:tcPr>
          <w:p w14:paraId="49BB573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DB179CZ</w:t>
            </w:r>
          </w:p>
        </w:tc>
        <w:tc>
          <w:tcPr>
            <w:tcW w:w="695" w:type="dxa"/>
            <w:tcBorders>
              <w:top w:val="nil"/>
              <w:left w:val="nil"/>
              <w:bottom w:val="single" w:sz="4" w:space="0" w:color="auto"/>
              <w:right w:val="single" w:sz="4" w:space="0" w:color="auto"/>
            </w:tcBorders>
            <w:noWrap/>
            <w:vAlign w:val="center"/>
          </w:tcPr>
          <w:p w14:paraId="330D168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DD14B6Z</w:t>
            </w:r>
          </w:p>
        </w:tc>
        <w:tc>
          <w:tcPr>
            <w:tcW w:w="695" w:type="dxa"/>
            <w:tcBorders>
              <w:top w:val="nil"/>
              <w:left w:val="nil"/>
              <w:bottom w:val="single" w:sz="4" w:space="0" w:color="auto"/>
              <w:right w:val="single" w:sz="4" w:space="0" w:color="auto"/>
            </w:tcBorders>
            <w:noWrap/>
            <w:vAlign w:val="center"/>
          </w:tcPr>
          <w:p w14:paraId="1825C1B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DFY3CZZ</w:t>
            </w:r>
          </w:p>
        </w:tc>
        <w:tc>
          <w:tcPr>
            <w:tcW w:w="695" w:type="dxa"/>
            <w:tcBorders>
              <w:top w:val="nil"/>
              <w:left w:val="nil"/>
              <w:bottom w:val="single" w:sz="4" w:space="0" w:color="auto"/>
              <w:right w:val="single" w:sz="4" w:space="0" w:color="auto"/>
            </w:tcBorders>
            <w:noWrap/>
            <w:vAlign w:val="center"/>
          </w:tcPr>
          <w:p w14:paraId="7B8625D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DH076ZZ</w:t>
            </w:r>
          </w:p>
        </w:tc>
        <w:tc>
          <w:tcPr>
            <w:tcW w:w="695" w:type="dxa"/>
            <w:tcBorders>
              <w:top w:val="nil"/>
              <w:left w:val="nil"/>
              <w:bottom w:val="single" w:sz="4" w:space="0" w:color="auto"/>
              <w:right w:val="single" w:sz="4" w:space="0" w:color="auto"/>
            </w:tcBorders>
            <w:noWrap/>
            <w:vAlign w:val="center"/>
          </w:tcPr>
          <w:p w14:paraId="646642B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DP091ZZ</w:t>
            </w:r>
          </w:p>
        </w:tc>
        <w:tc>
          <w:tcPr>
            <w:tcW w:w="744" w:type="dxa"/>
            <w:tcBorders>
              <w:top w:val="nil"/>
              <w:left w:val="nil"/>
              <w:bottom w:val="single" w:sz="4" w:space="0" w:color="auto"/>
              <w:right w:val="single" w:sz="4" w:space="0" w:color="auto"/>
            </w:tcBorders>
            <w:noWrap/>
            <w:vAlign w:val="center"/>
          </w:tcPr>
          <w:p w14:paraId="421ADE9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DU013Z0</w:t>
            </w:r>
          </w:p>
        </w:tc>
        <w:tc>
          <w:tcPr>
            <w:tcW w:w="777" w:type="dxa"/>
            <w:tcBorders>
              <w:top w:val="nil"/>
              <w:left w:val="nil"/>
              <w:bottom w:val="single" w:sz="4" w:space="0" w:color="auto"/>
              <w:right w:val="single" w:sz="4" w:space="0" w:color="auto"/>
            </w:tcBorders>
            <w:noWrap/>
            <w:vAlign w:val="center"/>
          </w:tcPr>
          <w:p w14:paraId="1BD94A5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DW063Z0</w:t>
            </w:r>
          </w:p>
        </w:tc>
        <w:tc>
          <w:tcPr>
            <w:tcW w:w="740" w:type="dxa"/>
            <w:tcBorders>
              <w:top w:val="nil"/>
              <w:left w:val="nil"/>
              <w:bottom w:val="single" w:sz="4" w:space="0" w:color="auto"/>
              <w:right w:val="single" w:sz="4" w:space="0" w:color="auto"/>
            </w:tcBorders>
            <w:noWrap/>
            <w:vAlign w:val="center"/>
          </w:tcPr>
          <w:p w14:paraId="7A05305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415B373A"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39D49AF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0WHL01Z</w:t>
            </w:r>
          </w:p>
        </w:tc>
        <w:tc>
          <w:tcPr>
            <w:tcW w:w="696" w:type="dxa"/>
            <w:tcBorders>
              <w:top w:val="nil"/>
              <w:left w:val="nil"/>
              <w:bottom w:val="single" w:sz="4" w:space="0" w:color="auto"/>
              <w:right w:val="single" w:sz="4" w:space="0" w:color="auto"/>
            </w:tcBorders>
            <w:noWrap/>
            <w:vAlign w:val="center"/>
          </w:tcPr>
          <w:p w14:paraId="2C49B35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3E0M704</w:t>
            </w:r>
          </w:p>
        </w:tc>
        <w:tc>
          <w:tcPr>
            <w:tcW w:w="696" w:type="dxa"/>
            <w:tcBorders>
              <w:top w:val="nil"/>
              <w:left w:val="nil"/>
              <w:bottom w:val="single" w:sz="4" w:space="0" w:color="auto"/>
              <w:right w:val="single" w:sz="4" w:space="0" w:color="auto"/>
            </w:tcBorders>
            <w:noWrap/>
            <w:vAlign w:val="center"/>
          </w:tcPr>
          <w:p w14:paraId="2271367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D7034ZZ</w:t>
            </w:r>
          </w:p>
        </w:tc>
        <w:tc>
          <w:tcPr>
            <w:tcW w:w="703" w:type="dxa"/>
            <w:tcBorders>
              <w:top w:val="nil"/>
              <w:left w:val="nil"/>
              <w:bottom w:val="single" w:sz="4" w:space="0" w:color="auto"/>
              <w:right w:val="single" w:sz="4" w:space="0" w:color="auto"/>
            </w:tcBorders>
            <w:noWrap/>
            <w:vAlign w:val="center"/>
          </w:tcPr>
          <w:p w14:paraId="6C435FB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D71898Z</w:t>
            </w:r>
          </w:p>
        </w:tc>
        <w:tc>
          <w:tcPr>
            <w:tcW w:w="703" w:type="dxa"/>
            <w:tcBorders>
              <w:top w:val="nil"/>
              <w:left w:val="nil"/>
              <w:bottom w:val="single" w:sz="4" w:space="0" w:color="auto"/>
              <w:right w:val="single" w:sz="4" w:space="0" w:color="auto"/>
            </w:tcBorders>
            <w:noWrap/>
            <w:vAlign w:val="center"/>
          </w:tcPr>
          <w:p w14:paraId="6FBC3D0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D91197Z</w:t>
            </w:r>
          </w:p>
        </w:tc>
        <w:tc>
          <w:tcPr>
            <w:tcW w:w="736" w:type="dxa"/>
            <w:tcBorders>
              <w:top w:val="nil"/>
              <w:left w:val="nil"/>
              <w:bottom w:val="single" w:sz="4" w:space="0" w:color="auto"/>
              <w:right w:val="single" w:sz="4" w:space="0" w:color="auto"/>
            </w:tcBorders>
            <w:noWrap/>
            <w:vAlign w:val="center"/>
          </w:tcPr>
          <w:p w14:paraId="237D58D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D9Y17ZZ</w:t>
            </w:r>
          </w:p>
        </w:tc>
        <w:tc>
          <w:tcPr>
            <w:tcW w:w="736" w:type="dxa"/>
            <w:tcBorders>
              <w:top w:val="nil"/>
              <w:left w:val="nil"/>
              <w:bottom w:val="single" w:sz="4" w:space="0" w:color="auto"/>
              <w:right w:val="single" w:sz="4" w:space="0" w:color="auto"/>
            </w:tcBorders>
            <w:noWrap/>
            <w:vAlign w:val="center"/>
          </w:tcPr>
          <w:p w14:paraId="1AC6AF6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DB179YZ</w:t>
            </w:r>
          </w:p>
        </w:tc>
        <w:tc>
          <w:tcPr>
            <w:tcW w:w="695" w:type="dxa"/>
            <w:tcBorders>
              <w:top w:val="nil"/>
              <w:left w:val="nil"/>
              <w:bottom w:val="single" w:sz="4" w:space="0" w:color="auto"/>
              <w:right w:val="single" w:sz="4" w:space="0" w:color="auto"/>
            </w:tcBorders>
            <w:noWrap/>
            <w:vAlign w:val="center"/>
          </w:tcPr>
          <w:p w14:paraId="53433D0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DD14B7Z</w:t>
            </w:r>
          </w:p>
        </w:tc>
        <w:tc>
          <w:tcPr>
            <w:tcW w:w="695" w:type="dxa"/>
            <w:tcBorders>
              <w:top w:val="nil"/>
              <w:left w:val="nil"/>
              <w:bottom w:val="single" w:sz="4" w:space="0" w:color="auto"/>
              <w:right w:val="single" w:sz="4" w:space="0" w:color="auto"/>
            </w:tcBorders>
            <w:noWrap/>
            <w:vAlign w:val="center"/>
          </w:tcPr>
          <w:p w14:paraId="5589547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DFY3FZZ</w:t>
            </w:r>
          </w:p>
        </w:tc>
        <w:tc>
          <w:tcPr>
            <w:tcW w:w="695" w:type="dxa"/>
            <w:tcBorders>
              <w:top w:val="nil"/>
              <w:left w:val="nil"/>
              <w:bottom w:val="single" w:sz="4" w:space="0" w:color="auto"/>
              <w:right w:val="single" w:sz="4" w:space="0" w:color="auto"/>
            </w:tcBorders>
            <w:noWrap/>
            <w:vAlign w:val="center"/>
          </w:tcPr>
          <w:p w14:paraId="107A3D0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DH080ZZ</w:t>
            </w:r>
          </w:p>
        </w:tc>
        <w:tc>
          <w:tcPr>
            <w:tcW w:w="695" w:type="dxa"/>
            <w:tcBorders>
              <w:top w:val="nil"/>
              <w:left w:val="nil"/>
              <w:bottom w:val="single" w:sz="4" w:space="0" w:color="auto"/>
              <w:right w:val="single" w:sz="4" w:space="0" w:color="auto"/>
            </w:tcBorders>
            <w:noWrap/>
            <w:vAlign w:val="center"/>
          </w:tcPr>
          <w:p w14:paraId="3C845A0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DP092ZZ</w:t>
            </w:r>
          </w:p>
        </w:tc>
        <w:tc>
          <w:tcPr>
            <w:tcW w:w="744" w:type="dxa"/>
            <w:tcBorders>
              <w:top w:val="nil"/>
              <w:left w:val="nil"/>
              <w:bottom w:val="single" w:sz="4" w:space="0" w:color="auto"/>
              <w:right w:val="single" w:sz="4" w:space="0" w:color="auto"/>
            </w:tcBorders>
            <w:noWrap/>
            <w:vAlign w:val="center"/>
          </w:tcPr>
          <w:p w14:paraId="3C7DF37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DU013ZZ</w:t>
            </w:r>
          </w:p>
        </w:tc>
        <w:tc>
          <w:tcPr>
            <w:tcW w:w="777" w:type="dxa"/>
            <w:tcBorders>
              <w:top w:val="nil"/>
              <w:left w:val="nil"/>
              <w:bottom w:val="single" w:sz="4" w:space="0" w:color="auto"/>
              <w:right w:val="single" w:sz="4" w:space="0" w:color="auto"/>
            </w:tcBorders>
            <w:noWrap/>
            <w:vAlign w:val="center"/>
          </w:tcPr>
          <w:p w14:paraId="46F1F5E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DW063ZZ</w:t>
            </w:r>
          </w:p>
        </w:tc>
        <w:tc>
          <w:tcPr>
            <w:tcW w:w="740" w:type="dxa"/>
            <w:tcBorders>
              <w:top w:val="nil"/>
              <w:left w:val="nil"/>
              <w:bottom w:val="single" w:sz="4" w:space="0" w:color="auto"/>
              <w:right w:val="single" w:sz="4" w:space="0" w:color="auto"/>
            </w:tcBorders>
            <w:noWrap/>
            <w:vAlign w:val="center"/>
          </w:tcPr>
          <w:p w14:paraId="4B74227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320C7D27"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6362798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0WHL31Z</w:t>
            </w:r>
          </w:p>
        </w:tc>
        <w:tc>
          <w:tcPr>
            <w:tcW w:w="696" w:type="dxa"/>
            <w:tcBorders>
              <w:top w:val="nil"/>
              <w:left w:val="nil"/>
              <w:bottom w:val="single" w:sz="4" w:space="0" w:color="auto"/>
              <w:right w:val="single" w:sz="4" w:space="0" w:color="auto"/>
            </w:tcBorders>
            <w:noWrap/>
            <w:vAlign w:val="center"/>
          </w:tcPr>
          <w:p w14:paraId="53DDC2A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3E0N304</w:t>
            </w:r>
          </w:p>
        </w:tc>
        <w:tc>
          <w:tcPr>
            <w:tcW w:w="696" w:type="dxa"/>
            <w:tcBorders>
              <w:top w:val="nil"/>
              <w:left w:val="nil"/>
              <w:bottom w:val="single" w:sz="4" w:space="0" w:color="auto"/>
              <w:right w:val="single" w:sz="4" w:space="0" w:color="auto"/>
            </w:tcBorders>
            <w:noWrap/>
            <w:vAlign w:val="center"/>
          </w:tcPr>
          <w:p w14:paraId="7D8175D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D7035ZZ</w:t>
            </w:r>
          </w:p>
        </w:tc>
        <w:tc>
          <w:tcPr>
            <w:tcW w:w="703" w:type="dxa"/>
            <w:tcBorders>
              <w:top w:val="nil"/>
              <w:left w:val="nil"/>
              <w:bottom w:val="single" w:sz="4" w:space="0" w:color="auto"/>
              <w:right w:val="single" w:sz="4" w:space="0" w:color="auto"/>
            </w:tcBorders>
            <w:noWrap/>
            <w:vAlign w:val="center"/>
          </w:tcPr>
          <w:p w14:paraId="6A932FB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D71899Z</w:t>
            </w:r>
          </w:p>
        </w:tc>
        <w:tc>
          <w:tcPr>
            <w:tcW w:w="703" w:type="dxa"/>
            <w:tcBorders>
              <w:top w:val="nil"/>
              <w:left w:val="nil"/>
              <w:bottom w:val="single" w:sz="4" w:space="0" w:color="auto"/>
              <w:right w:val="single" w:sz="4" w:space="0" w:color="auto"/>
            </w:tcBorders>
            <w:noWrap/>
            <w:vAlign w:val="center"/>
          </w:tcPr>
          <w:p w14:paraId="2B99911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D91198Z</w:t>
            </w:r>
          </w:p>
        </w:tc>
        <w:tc>
          <w:tcPr>
            <w:tcW w:w="736" w:type="dxa"/>
            <w:tcBorders>
              <w:top w:val="nil"/>
              <w:left w:val="nil"/>
              <w:bottom w:val="single" w:sz="4" w:space="0" w:color="auto"/>
              <w:right w:val="single" w:sz="4" w:space="0" w:color="auto"/>
            </w:tcBorders>
            <w:noWrap/>
            <w:vAlign w:val="center"/>
          </w:tcPr>
          <w:p w14:paraId="3D60CA0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D9Y1FZZ</w:t>
            </w:r>
          </w:p>
        </w:tc>
        <w:tc>
          <w:tcPr>
            <w:tcW w:w="736" w:type="dxa"/>
            <w:tcBorders>
              <w:top w:val="nil"/>
              <w:left w:val="nil"/>
              <w:bottom w:val="single" w:sz="4" w:space="0" w:color="auto"/>
              <w:right w:val="single" w:sz="4" w:space="0" w:color="auto"/>
            </w:tcBorders>
            <w:noWrap/>
            <w:vAlign w:val="center"/>
          </w:tcPr>
          <w:p w14:paraId="4532FC6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DB17B6Z</w:t>
            </w:r>
          </w:p>
        </w:tc>
        <w:tc>
          <w:tcPr>
            <w:tcW w:w="695" w:type="dxa"/>
            <w:tcBorders>
              <w:top w:val="nil"/>
              <w:left w:val="nil"/>
              <w:bottom w:val="single" w:sz="4" w:space="0" w:color="auto"/>
              <w:right w:val="single" w:sz="4" w:space="0" w:color="auto"/>
            </w:tcBorders>
            <w:noWrap/>
            <w:vAlign w:val="center"/>
          </w:tcPr>
          <w:p w14:paraId="5009EC6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DD14B8Z</w:t>
            </w:r>
          </w:p>
        </w:tc>
        <w:tc>
          <w:tcPr>
            <w:tcW w:w="695" w:type="dxa"/>
            <w:tcBorders>
              <w:top w:val="nil"/>
              <w:left w:val="nil"/>
              <w:bottom w:val="single" w:sz="4" w:space="0" w:color="auto"/>
              <w:right w:val="single" w:sz="4" w:space="0" w:color="auto"/>
            </w:tcBorders>
            <w:noWrap/>
            <w:vAlign w:val="center"/>
          </w:tcPr>
          <w:p w14:paraId="27BF4EB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DG000ZZ</w:t>
            </w:r>
          </w:p>
        </w:tc>
        <w:tc>
          <w:tcPr>
            <w:tcW w:w="695" w:type="dxa"/>
            <w:tcBorders>
              <w:top w:val="nil"/>
              <w:left w:val="nil"/>
              <w:bottom w:val="single" w:sz="4" w:space="0" w:color="auto"/>
              <w:right w:val="single" w:sz="4" w:space="0" w:color="auto"/>
            </w:tcBorders>
            <w:noWrap/>
            <w:vAlign w:val="center"/>
          </w:tcPr>
          <w:p w14:paraId="713A87E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DH081ZZ</w:t>
            </w:r>
          </w:p>
        </w:tc>
        <w:tc>
          <w:tcPr>
            <w:tcW w:w="695" w:type="dxa"/>
            <w:tcBorders>
              <w:top w:val="nil"/>
              <w:left w:val="nil"/>
              <w:bottom w:val="single" w:sz="4" w:space="0" w:color="auto"/>
              <w:right w:val="single" w:sz="4" w:space="0" w:color="auto"/>
            </w:tcBorders>
            <w:noWrap/>
            <w:vAlign w:val="center"/>
          </w:tcPr>
          <w:p w14:paraId="6D7CC48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DP093Z0</w:t>
            </w:r>
          </w:p>
        </w:tc>
        <w:tc>
          <w:tcPr>
            <w:tcW w:w="744" w:type="dxa"/>
            <w:tcBorders>
              <w:top w:val="nil"/>
              <w:left w:val="nil"/>
              <w:bottom w:val="single" w:sz="4" w:space="0" w:color="auto"/>
              <w:right w:val="single" w:sz="4" w:space="0" w:color="auto"/>
            </w:tcBorders>
            <w:noWrap/>
            <w:vAlign w:val="center"/>
          </w:tcPr>
          <w:p w14:paraId="668CECA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DU014ZZ</w:t>
            </w:r>
          </w:p>
        </w:tc>
        <w:tc>
          <w:tcPr>
            <w:tcW w:w="777" w:type="dxa"/>
            <w:tcBorders>
              <w:top w:val="nil"/>
              <w:left w:val="nil"/>
              <w:bottom w:val="single" w:sz="4" w:space="0" w:color="auto"/>
              <w:right w:val="single" w:sz="4" w:space="0" w:color="auto"/>
            </w:tcBorders>
            <w:noWrap/>
            <w:vAlign w:val="center"/>
          </w:tcPr>
          <w:p w14:paraId="47607D2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DW064ZZ</w:t>
            </w:r>
          </w:p>
        </w:tc>
        <w:tc>
          <w:tcPr>
            <w:tcW w:w="740" w:type="dxa"/>
            <w:tcBorders>
              <w:top w:val="nil"/>
              <w:left w:val="nil"/>
              <w:bottom w:val="single" w:sz="4" w:space="0" w:color="auto"/>
              <w:right w:val="single" w:sz="4" w:space="0" w:color="auto"/>
            </w:tcBorders>
            <w:noWrap/>
            <w:vAlign w:val="center"/>
          </w:tcPr>
          <w:p w14:paraId="5BADB52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2F340A9F"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242A1A0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0WHL41Z</w:t>
            </w:r>
          </w:p>
        </w:tc>
        <w:tc>
          <w:tcPr>
            <w:tcW w:w="696" w:type="dxa"/>
            <w:tcBorders>
              <w:top w:val="nil"/>
              <w:left w:val="nil"/>
              <w:bottom w:val="single" w:sz="4" w:space="0" w:color="auto"/>
              <w:right w:val="single" w:sz="4" w:space="0" w:color="auto"/>
            </w:tcBorders>
            <w:noWrap/>
            <w:vAlign w:val="center"/>
          </w:tcPr>
          <w:p w14:paraId="7E358F1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3E0N704</w:t>
            </w:r>
          </w:p>
        </w:tc>
        <w:tc>
          <w:tcPr>
            <w:tcW w:w="696" w:type="dxa"/>
            <w:tcBorders>
              <w:top w:val="nil"/>
              <w:left w:val="nil"/>
              <w:bottom w:val="single" w:sz="4" w:space="0" w:color="auto"/>
              <w:right w:val="single" w:sz="4" w:space="0" w:color="auto"/>
            </w:tcBorders>
            <w:noWrap/>
            <w:vAlign w:val="center"/>
          </w:tcPr>
          <w:p w14:paraId="67BEDAD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D7036ZZ</w:t>
            </w:r>
          </w:p>
        </w:tc>
        <w:tc>
          <w:tcPr>
            <w:tcW w:w="703" w:type="dxa"/>
            <w:tcBorders>
              <w:top w:val="nil"/>
              <w:left w:val="nil"/>
              <w:bottom w:val="single" w:sz="4" w:space="0" w:color="auto"/>
              <w:right w:val="single" w:sz="4" w:space="0" w:color="auto"/>
            </w:tcBorders>
            <w:noWrap/>
            <w:vAlign w:val="center"/>
          </w:tcPr>
          <w:p w14:paraId="1FDF400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D7189BZ</w:t>
            </w:r>
          </w:p>
        </w:tc>
        <w:tc>
          <w:tcPr>
            <w:tcW w:w="703" w:type="dxa"/>
            <w:tcBorders>
              <w:top w:val="nil"/>
              <w:left w:val="nil"/>
              <w:bottom w:val="single" w:sz="4" w:space="0" w:color="auto"/>
              <w:right w:val="single" w:sz="4" w:space="0" w:color="auto"/>
            </w:tcBorders>
            <w:noWrap/>
            <w:vAlign w:val="center"/>
          </w:tcPr>
          <w:p w14:paraId="52A7398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D91199Z</w:t>
            </w:r>
          </w:p>
        </w:tc>
        <w:tc>
          <w:tcPr>
            <w:tcW w:w="736" w:type="dxa"/>
            <w:tcBorders>
              <w:top w:val="nil"/>
              <w:left w:val="nil"/>
              <w:bottom w:val="single" w:sz="4" w:space="0" w:color="auto"/>
              <w:right w:val="single" w:sz="4" w:space="0" w:color="auto"/>
            </w:tcBorders>
            <w:noWrap/>
            <w:vAlign w:val="center"/>
          </w:tcPr>
          <w:p w14:paraId="7457081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D9Y37ZZ</w:t>
            </w:r>
          </w:p>
        </w:tc>
        <w:tc>
          <w:tcPr>
            <w:tcW w:w="736" w:type="dxa"/>
            <w:tcBorders>
              <w:top w:val="nil"/>
              <w:left w:val="nil"/>
              <w:bottom w:val="single" w:sz="4" w:space="0" w:color="auto"/>
              <w:right w:val="single" w:sz="4" w:space="0" w:color="auto"/>
            </w:tcBorders>
            <w:noWrap/>
            <w:vAlign w:val="center"/>
          </w:tcPr>
          <w:p w14:paraId="49DD896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DB17B7Z</w:t>
            </w:r>
          </w:p>
        </w:tc>
        <w:tc>
          <w:tcPr>
            <w:tcW w:w="695" w:type="dxa"/>
            <w:tcBorders>
              <w:top w:val="nil"/>
              <w:left w:val="nil"/>
              <w:bottom w:val="single" w:sz="4" w:space="0" w:color="auto"/>
              <w:right w:val="single" w:sz="4" w:space="0" w:color="auto"/>
            </w:tcBorders>
            <w:noWrap/>
            <w:vAlign w:val="center"/>
          </w:tcPr>
          <w:p w14:paraId="52EE3A9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DD14B9Z</w:t>
            </w:r>
          </w:p>
        </w:tc>
        <w:tc>
          <w:tcPr>
            <w:tcW w:w="695" w:type="dxa"/>
            <w:tcBorders>
              <w:top w:val="nil"/>
              <w:left w:val="nil"/>
              <w:bottom w:val="single" w:sz="4" w:space="0" w:color="auto"/>
              <w:right w:val="single" w:sz="4" w:space="0" w:color="auto"/>
            </w:tcBorders>
            <w:noWrap/>
            <w:vAlign w:val="center"/>
          </w:tcPr>
          <w:p w14:paraId="1849C55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DG001ZZ</w:t>
            </w:r>
          </w:p>
        </w:tc>
        <w:tc>
          <w:tcPr>
            <w:tcW w:w="695" w:type="dxa"/>
            <w:tcBorders>
              <w:top w:val="nil"/>
              <w:left w:val="nil"/>
              <w:bottom w:val="single" w:sz="4" w:space="0" w:color="auto"/>
              <w:right w:val="single" w:sz="4" w:space="0" w:color="auto"/>
            </w:tcBorders>
            <w:noWrap/>
            <w:vAlign w:val="center"/>
          </w:tcPr>
          <w:p w14:paraId="6123527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DH082ZZ</w:t>
            </w:r>
          </w:p>
        </w:tc>
        <w:tc>
          <w:tcPr>
            <w:tcW w:w="695" w:type="dxa"/>
            <w:tcBorders>
              <w:top w:val="nil"/>
              <w:left w:val="nil"/>
              <w:bottom w:val="single" w:sz="4" w:space="0" w:color="auto"/>
              <w:right w:val="single" w:sz="4" w:space="0" w:color="auto"/>
            </w:tcBorders>
            <w:noWrap/>
            <w:vAlign w:val="center"/>
          </w:tcPr>
          <w:p w14:paraId="231FBF9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DP093ZZ</w:t>
            </w:r>
          </w:p>
        </w:tc>
        <w:tc>
          <w:tcPr>
            <w:tcW w:w="744" w:type="dxa"/>
            <w:tcBorders>
              <w:top w:val="nil"/>
              <w:left w:val="nil"/>
              <w:bottom w:val="single" w:sz="4" w:space="0" w:color="auto"/>
              <w:right w:val="single" w:sz="4" w:space="0" w:color="auto"/>
            </w:tcBorders>
            <w:noWrap/>
            <w:vAlign w:val="center"/>
          </w:tcPr>
          <w:p w14:paraId="14055F8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DU015ZZ</w:t>
            </w:r>
          </w:p>
        </w:tc>
        <w:tc>
          <w:tcPr>
            <w:tcW w:w="777" w:type="dxa"/>
            <w:tcBorders>
              <w:top w:val="nil"/>
              <w:left w:val="nil"/>
              <w:bottom w:val="single" w:sz="4" w:space="0" w:color="auto"/>
              <w:right w:val="single" w:sz="4" w:space="0" w:color="auto"/>
            </w:tcBorders>
            <w:noWrap/>
            <w:vAlign w:val="center"/>
          </w:tcPr>
          <w:p w14:paraId="2D2E211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DW065ZZ</w:t>
            </w:r>
          </w:p>
        </w:tc>
        <w:tc>
          <w:tcPr>
            <w:tcW w:w="740" w:type="dxa"/>
            <w:tcBorders>
              <w:top w:val="nil"/>
              <w:left w:val="nil"/>
              <w:bottom w:val="single" w:sz="4" w:space="0" w:color="auto"/>
              <w:right w:val="single" w:sz="4" w:space="0" w:color="auto"/>
            </w:tcBorders>
            <w:noWrap/>
            <w:vAlign w:val="center"/>
          </w:tcPr>
          <w:p w14:paraId="5DB977C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447B7A69"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7A8831A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0WHM01Z</w:t>
            </w:r>
          </w:p>
        </w:tc>
        <w:tc>
          <w:tcPr>
            <w:tcW w:w="696" w:type="dxa"/>
            <w:tcBorders>
              <w:top w:val="nil"/>
              <w:left w:val="nil"/>
              <w:bottom w:val="single" w:sz="4" w:space="0" w:color="auto"/>
              <w:right w:val="single" w:sz="4" w:space="0" w:color="auto"/>
            </w:tcBorders>
            <w:noWrap/>
            <w:vAlign w:val="center"/>
          </w:tcPr>
          <w:p w14:paraId="55E4CC5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3E0N804</w:t>
            </w:r>
          </w:p>
        </w:tc>
        <w:tc>
          <w:tcPr>
            <w:tcW w:w="696" w:type="dxa"/>
            <w:tcBorders>
              <w:top w:val="nil"/>
              <w:left w:val="nil"/>
              <w:bottom w:val="single" w:sz="4" w:space="0" w:color="auto"/>
              <w:right w:val="single" w:sz="4" w:space="0" w:color="auto"/>
            </w:tcBorders>
            <w:noWrap/>
            <w:vAlign w:val="center"/>
          </w:tcPr>
          <w:p w14:paraId="45804AA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D7040ZZ</w:t>
            </w:r>
          </w:p>
        </w:tc>
        <w:tc>
          <w:tcPr>
            <w:tcW w:w="703" w:type="dxa"/>
            <w:tcBorders>
              <w:top w:val="nil"/>
              <w:left w:val="nil"/>
              <w:bottom w:val="single" w:sz="4" w:space="0" w:color="auto"/>
              <w:right w:val="single" w:sz="4" w:space="0" w:color="auto"/>
            </w:tcBorders>
            <w:noWrap/>
            <w:vAlign w:val="center"/>
          </w:tcPr>
          <w:p w14:paraId="65BD883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D7189CZ</w:t>
            </w:r>
          </w:p>
        </w:tc>
        <w:tc>
          <w:tcPr>
            <w:tcW w:w="703" w:type="dxa"/>
            <w:tcBorders>
              <w:top w:val="nil"/>
              <w:left w:val="nil"/>
              <w:bottom w:val="single" w:sz="4" w:space="0" w:color="auto"/>
              <w:right w:val="single" w:sz="4" w:space="0" w:color="auto"/>
            </w:tcBorders>
            <w:noWrap/>
            <w:vAlign w:val="center"/>
          </w:tcPr>
          <w:p w14:paraId="3320919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D9119BZ</w:t>
            </w:r>
          </w:p>
        </w:tc>
        <w:tc>
          <w:tcPr>
            <w:tcW w:w="736" w:type="dxa"/>
            <w:tcBorders>
              <w:top w:val="nil"/>
              <w:left w:val="nil"/>
              <w:bottom w:val="single" w:sz="4" w:space="0" w:color="auto"/>
              <w:right w:val="single" w:sz="4" w:space="0" w:color="auto"/>
            </w:tcBorders>
            <w:noWrap/>
            <w:vAlign w:val="center"/>
          </w:tcPr>
          <w:p w14:paraId="037ED46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D9Y47ZZ</w:t>
            </w:r>
          </w:p>
        </w:tc>
        <w:tc>
          <w:tcPr>
            <w:tcW w:w="736" w:type="dxa"/>
            <w:tcBorders>
              <w:top w:val="nil"/>
              <w:left w:val="nil"/>
              <w:bottom w:val="single" w:sz="4" w:space="0" w:color="auto"/>
              <w:right w:val="single" w:sz="4" w:space="0" w:color="auto"/>
            </w:tcBorders>
            <w:noWrap/>
            <w:vAlign w:val="center"/>
          </w:tcPr>
          <w:p w14:paraId="33A75F3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DB17B8Z</w:t>
            </w:r>
          </w:p>
        </w:tc>
        <w:tc>
          <w:tcPr>
            <w:tcW w:w="695" w:type="dxa"/>
            <w:tcBorders>
              <w:top w:val="nil"/>
              <w:left w:val="nil"/>
              <w:bottom w:val="single" w:sz="4" w:space="0" w:color="auto"/>
              <w:right w:val="single" w:sz="4" w:space="0" w:color="auto"/>
            </w:tcBorders>
            <w:noWrap/>
            <w:vAlign w:val="center"/>
          </w:tcPr>
          <w:p w14:paraId="36FD8F9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DD14BB1</w:t>
            </w:r>
          </w:p>
        </w:tc>
        <w:tc>
          <w:tcPr>
            <w:tcW w:w="695" w:type="dxa"/>
            <w:tcBorders>
              <w:top w:val="nil"/>
              <w:left w:val="nil"/>
              <w:bottom w:val="single" w:sz="4" w:space="0" w:color="auto"/>
              <w:right w:val="single" w:sz="4" w:space="0" w:color="auto"/>
            </w:tcBorders>
            <w:noWrap/>
            <w:vAlign w:val="center"/>
          </w:tcPr>
          <w:p w14:paraId="387B357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DG002ZZ</w:t>
            </w:r>
          </w:p>
        </w:tc>
        <w:tc>
          <w:tcPr>
            <w:tcW w:w="695" w:type="dxa"/>
            <w:tcBorders>
              <w:top w:val="nil"/>
              <w:left w:val="nil"/>
              <w:bottom w:val="single" w:sz="4" w:space="0" w:color="auto"/>
              <w:right w:val="single" w:sz="4" w:space="0" w:color="auto"/>
            </w:tcBorders>
            <w:noWrap/>
            <w:vAlign w:val="center"/>
          </w:tcPr>
          <w:p w14:paraId="69BE7E8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DH083Z0</w:t>
            </w:r>
          </w:p>
        </w:tc>
        <w:tc>
          <w:tcPr>
            <w:tcW w:w="695" w:type="dxa"/>
            <w:tcBorders>
              <w:top w:val="nil"/>
              <w:left w:val="nil"/>
              <w:bottom w:val="single" w:sz="4" w:space="0" w:color="auto"/>
              <w:right w:val="single" w:sz="4" w:space="0" w:color="auto"/>
            </w:tcBorders>
            <w:noWrap/>
            <w:vAlign w:val="center"/>
          </w:tcPr>
          <w:p w14:paraId="4C09D82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DP094ZZ</w:t>
            </w:r>
          </w:p>
        </w:tc>
        <w:tc>
          <w:tcPr>
            <w:tcW w:w="744" w:type="dxa"/>
            <w:tcBorders>
              <w:top w:val="nil"/>
              <w:left w:val="nil"/>
              <w:bottom w:val="single" w:sz="4" w:space="0" w:color="auto"/>
              <w:right w:val="single" w:sz="4" w:space="0" w:color="auto"/>
            </w:tcBorders>
            <w:noWrap/>
            <w:vAlign w:val="center"/>
          </w:tcPr>
          <w:p w14:paraId="30B5ACA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DU016ZZ</w:t>
            </w:r>
          </w:p>
        </w:tc>
        <w:tc>
          <w:tcPr>
            <w:tcW w:w="777" w:type="dxa"/>
            <w:tcBorders>
              <w:top w:val="nil"/>
              <w:left w:val="nil"/>
              <w:bottom w:val="single" w:sz="4" w:space="0" w:color="auto"/>
              <w:right w:val="single" w:sz="4" w:space="0" w:color="auto"/>
            </w:tcBorders>
            <w:noWrap/>
            <w:vAlign w:val="center"/>
          </w:tcPr>
          <w:p w14:paraId="44AD58C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DW066ZZ</w:t>
            </w:r>
          </w:p>
        </w:tc>
        <w:tc>
          <w:tcPr>
            <w:tcW w:w="740" w:type="dxa"/>
            <w:tcBorders>
              <w:top w:val="nil"/>
              <w:left w:val="nil"/>
              <w:bottom w:val="single" w:sz="4" w:space="0" w:color="auto"/>
              <w:right w:val="single" w:sz="4" w:space="0" w:color="auto"/>
            </w:tcBorders>
            <w:noWrap/>
            <w:vAlign w:val="center"/>
          </w:tcPr>
          <w:p w14:paraId="4932FF5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188BFADC"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5013F00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0WHM31Z</w:t>
            </w:r>
          </w:p>
        </w:tc>
        <w:tc>
          <w:tcPr>
            <w:tcW w:w="696" w:type="dxa"/>
            <w:tcBorders>
              <w:top w:val="nil"/>
              <w:left w:val="nil"/>
              <w:bottom w:val="single" w:sz="4" w:space="0" w:color="auto"/>
              <w:right w:val="single" w:sz="4" w:space="0" w:color="auto"/>
            </w:tcBorders>
            <w:noWrap/>
            <w:vAlign w:val="center"/>
          </w:tcPr>
          <w:p w14:paraId="27EB126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3E0P304</w:t>
            </w:r>
          </w:p>
        </w:tc>
        <w:tc>
          <w:tcPr>
            <w:tcW w:w="696" w:type="dxa"/>
            <w:tcBorders>
              <w:top w:val="nil"/>
              <w:left w:val="nil"/>
              <w:bottom w:val="single" w:sz="4" w:space="0" w:color="auto"/>
              <w:right w:val="single" w:sz="4" w:space="0" w:color="auto"/>
            </w:tcBorders>
            <w:noWrap/>
            <w:vAlign w:val="center"/>
          </w:tcPr>
          <w:p w14:paraId="002D000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D7041ZZ</w:t>
            </w:r>
          </w:p>
        </w:tc>
        <w:tc>
          <w:tcPr>
            <w:tcW w:w="703" w:type="dxa"/>
            <w:tcBorders>
              <w:top w:val="nil"/>
              <w:left w:val="nil"/>
              <w:bottom w:val="single" w:sz="4" w:space="0" w:color="auto"/>
              <w:right w:val="single" w:sz="4" w:space="0" w:color="auto"/>
            </w:tcBorders>
            <w:noWrap/>
            <w:vAlign w:val="center"/>
          </w:tcPr>
          <w:p w14:paraId="5967293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D7189YZ</w:t>
            </w:r>
          </w:p>
        </w:tc>
        <w:tc>
          <w:tcPr>
            <w:tcW w:w="703" w:type="dxa"/>
            <w:tcBorders>
              <w:top w:val="nil"/>
              <w:left w:val="nil"/>
              <w:bottom w:val="single" w:sz="4" w:space="0" w:color="auto"/>
              <w:right w:val="single" w:sz="4" w:space="0" w:color="auto"/>
            </w:tcBorders>
            <w:noWrap/>
            <w:vAlign w:val="center"/>
          </w:tcPr>
          <w:p w14:paraId="65A51BE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D9119CZ</w:t>
            </w:r>
          </w:p>
        </w:tc>
        <w:tc>
          <w:tcPr>
            <w:tcW w:w="736" w:type="dxa"/>
            <w:tcBorders>
              <w:top w:val="nil"/>
              <w:left w:val="nil"/>
              <w:bottom w:val="single" w:sz="4" w:space="0" w:color="auto"/>
              <w:right w:val="single" w:sz="4" w:space="0" w:color="auto"/>
            </w:tcBorders>
            <w:noWrap/>
            <w:vAlign w:val="center"/>
          </w:tcPr>
          <w:p w14:paraId="0A2CCEA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D9Y4CZZ</w:t>
            </w:r>
          </w:p>
        </w:tc>
        <w:tc>
          <w:tcPr>
            <w:tcW w:w="736" w:type="dxa"/>
            <w:tcBorders>
              <w:top w:val="nil"/>
              <w:left w:val="nil"/>
              <w:bottom w:val="single" w:sz="4" w:space="0" w:color="auto"/>
              <w:right w:val="single" w:sz="4" w:space="0" w:color="auto"/>
            </w:tcBorders>
            <w:noWrap/>
            <w:vAlign w:val="center"/>
          </w:tcPr>
          <w:p w14:paraId="7401A78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DB17B9Z</w:t>
            </w:r>
          </w:p>
        </w:tc>
        <w:tc>
          <w:tcPr>
            <w:tcW w:w="695" w:type="dxa"/>
            <w:tcBorders>
              <w:top w:val="nil"/>
              <w:left w:val="nil"/>
              <w:bottom w:val="single" w:sz="4" w:space="0" w:color="auto"/>
              <w:right w:val="single" w:sz="4" w:space="0" w:color="auto"/>
            </w:tcBorders>
            <w:noWrap/>
            <w:vAlign w:val="center"/>
          </w:tcPr>
          <w:p w14:paraId="7E85AAD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DD14BBZ</w:t>
            </w:r>
          </w:p>
        </w:tc>
        <w:tc>
          <w:tcPr>
            <w:tcW w:w="695" w:type="dxa"/>
            <w:tcBorders>
              <w:top w:val="nil"/>
              <w:left w:val="nil"/>
              <w:bottom w:val="single" w:sz="4" w:space="0" w:color="auto"/>
              <w:right w:val="single" w:sz="4" w:space="0" w:color="auto"/>
            </w:tcBorders>
            <w:noWrap/>
            <w:vAlign w:val="center"/>
          </w:tcPr>
          <w:p w14:paraId="68F87D4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DG003Z0</w:t>
            </w:r>
          </w:p>
        </w:tc>
        <w:tc>
          <w:tcPr>
            <w:tcW w:w="695" w:type="dxa"/>
            <w:tcBorders>
              <w:top w:val="nil"/>
              <w:left w:val="nil"/>
              <w:bottom w:val="single" w:sz="4" w:space="0" w:color="auto"/>
              <w:right w:val="single" w:sz="4" w:space="0" w:color="auto"/>
            </w:tcBorders>
            <w:noWrap/>
            <w:vAlign w:val="center"/>
          </w:tcPr>
          <w:p w14:paraId="1FEB186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DH083ZZ</w:t>
            </w:r>
          </w:p>
        </w:tc>
        <w:tc>
          <w:tcPr>
            <w:tcW w:w="695" w:type="dxa"/>
            <w:tcBorders>
              <w:top w:val="nil"/>
              <w:left w:val="nil"/>
              <w:bottom w:val="single" w:sz="4" w:space="0" w:color="auto"/>
              <w:right w:val="single" w:sz="4" w:space="0" w:color="auto"/>
            </w:tcBorders>
            <w:noWrap/>
            <w:vAlign w:val="center"/>
          </w:tcPr>
          <w:p w14:paraId="191350A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DP095ZZ</w:t>
            </w:r>
          </w:p>
        </w:tc>
        <w:tc>
          <w:tcPr>
            <w:tcW w:w="744" w:type="dxa"/>
            <w:tcBorders>
              <w:top w:val="nil"/>
              <w:left w:val="nil"/>
              <w:bottom w:val="single" w:sz="4" w:space="0" w:color="auto"/>
              <w:right w:val="single" w:sz="4" w:space="0" w:color="auto"/>
            </w:tcBorders>
            <w:noWrap/>
            <w:vAlign w:val="center"/>
          </w:tcPr>
          <w:p w14:paraId="1509E379"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DU020ZZ</w:t>
            </w:r>
          </w:p>
        </w:tc>
        <w:tc>
          <w:tcPr>
            <w:tcW w:w="777" w:type="dxa"/>
            <w:tcBorders>
              <w:top w:val="nil"/>
              <w:left w:val="nil"/>
              <w:bottom w:val="single" w:sz="4" w:space="0" w:color="auto"/>
              <w:right w:val="single" w:sz="4" w:space="0" w:color="auto"/>
            </w:tcBorders>
            <w:noWrap/>
            <w:vAlign w:val="center"/>
          </w:tcPr>
          <w:p w14:paraId="3768536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DW1197Z</w:t>
            </w:r>
          </w:p>
        </w:tc>
        <w:tc>
          <w:tcPr>
            <w:tcW w:w="740" w:type="dxa"/>
            <w:tcBorders>
              <w:top w:val="nil"/>
              <w:left w:val="nil"/>
              <w:bottom w:val="single" w:sz="4" w:space="0" w:color="auto"/>
              <w:right w:val="single" w:sz="4" w:space="0" w:color="auto"/>
            </w:tcBorders>
            <w:noWrap/>
            <w:vAlign w:val="center"/>
          </w:tcPr>
          <w:p w14:paraId="385463F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3CD55AE1"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4D2394A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0WHM41Z</w:t>
            </w:r>
          </w:p>
        </w:tc>
        <w:tc>
          <w:tcPr>
            <w:tcW w:w="696" w:type="dxa"/>
            <w:tcBorders>
              <w:top w:val="nil"/>
              <w:left w:val="nil"/>
              <w:bottom w:val="single" w:sz="4" w:space="0" w:color="auto"/>
              <w:right w:val="single" w:sz="4" w:space="0" w:color="auto"/>
            </w:tcBorders>
            <w:noWrap/>
            <w:vAlign w:val="center"/>
          </w:tcPr>
          <w:p w14:paraId="69099BA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3E0P704</w:t>
            </w:r>
          </w:p>
        </w:tc>
        <w:tc>
          <w:tcPr>
            <w:tcW w:w="696" w:type="dxa"/>
            <w:tcBorders>
              <w:top w:val="nil"/>
              <w:left w:val="nil"/>
              <w:bottom w:val="single" w:sz="4" w:space="0" w:color="auto"/>
              <w:right w:val="single" w:sz="4" w:space="0" w:color="auto"/>
            </w:tcBorders>
            <w:noWrap/>
            <w:vAlign w:val="center"/>
          </w:tcPr>
          <w:p w14:paraId="30A48A1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D7042ZZ</w:t>
            </w:r>
          </w:p>
        </w:tc>
        <w:tc>
          <w:tcPr>
            <w:tcW w:w="703" w:type="dxa"/>
            <w:tcBorders>
              <w:top w:val="nil"/>
              <w:left w:val="nil"/>
              <w:bottom w:val="single" w:sz="4" w:space="0" w:color="auto"/>
              <w:right w:val="single" w:sz="4" w:space="0" w:color="auto"/>
            </w:tcBorders>
            <w:noWrap/>
            <w:vAlign w:val="center"/>
          </w:tcPr>
          <w:p w14:paraId="33517D73"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D718B6Z</w:t>
            </w:r>
          </w:p>
        </w:tc>
        <w:tc>
          <w:tcPr>
            <w:tcW w:w="703" w:type="dxa"/>
            <w:tcBorders>
              <w:top w:val="nil"/>
              <w:left w:val="nil"/>
              <w:bottom w:val="single" w:sz="4" w:space="0" w:color="auto"/>
              <w:right w:val="single" w:sz="4" w:space="0" w:color="auto"/>
            </w:tcBorders>
            <w:noWrap/>
            <w:vAlign w:val="center"/>
          </w:tcPr>
          <w:p w14:paraId="5846855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D9119YZ</w:t>
            </w:r>
          </w:p>
        </w:tc>
        <w:tc>
          <w:tcPr>
            <w:tcW w:w="736" w:type="dxa"/>
            <w:tcBorders>
              <w:top w:val="nil"/>
              <w:left w:val="nil"/>
              <w:bottom w:val="single" w:sz="4" w:space="0" w:color="auto"/>
              <w:right w:val="single" w:sz="4" w:space="0" w:color="auto"/>
            </w:tcBorders>
            <w:noWrap/>
            <w:vAlign w:val="center"/>
          </w:tcPr>
          <w:p w14:paraId="2476F96F"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D9Y4FZZ</w:t>
            </w:r>
          </w:p>
        </w:tc>
        <w:tc>
          <w:tcPr>
            <w:tcW w:w="736" w:type="dxa"/>
            <w:tcBorders>
              <w:top w:val="nil"/>
              <w:left w:val="nil"/>
              <w:bottom w:val="single" w:sz="4" w:space="0" w:color="auto"/>
              <w:right w:val="single" w:sz="4" w:space="0" w:color="auto"/>
            </w:tcBorders>
            <w:noWrap/>
            <w:vAlign w:val="center"/>
          </w:tcPr>
          <w:p w14:paraId="034BD71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DB17BB1</w:t>
            </w:r>
          </w:p>
        </w:tc>
        <w:tc>
          <w:tcPr>
            <w:tcW w:w="695" w:type="dxa"/>
            <w:tcBorders>
              <w:top w:val="nil"/>
              <w:left w:val="nil"/>
              <w:bottom w:val="single" w:sz="4" w:space="0" w:color="auto"/>
              <w:right w:val="single" w:sz="4" w:space="0" w:color="auto"/>
            </w:tcBorders>
            <w:noWrap/>
            <w:vAlign w:val="center"/>
          </w:tcPr>
          <w:p w14:paraId="0F8756F0"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DD14BCZ</w:t>
            </w:r>
          </w:p>
        </w:tc>
        <w:tc>
          <w:tcPr>
            <w:tcW w:w="695" w:type="dxa"/>
            <w:tcBorders>
              <w:top w:val="nil"/>
              <w:left w:val="nil"/>
              <w:bottom w:val="single" w:sz="4" w:space="0" w:color="auto"/>
              <w:right w:val="single" w:sz="4" w:space="0" w:color="auto"/>
            </w:tcBorders>
            <w:noWrap/>
            <w:vAlign w:val="center"/>
          </w:tcPr>
          <w:p w14:paraId="561EF6E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DG003ZZ</w:t>
            </w:r>
          </w:p>
        </w:tc>
        <w:tc>
          <w:tcPr>
            <w:tcW w:w="695" w:type="dxa"/>
            <w:tcBorders>
              <w:top w:val="nil"/>
              <w:left w:val="nil"/>
              <w:bottom w:val="single" w:sz="4" w:space="0" w:color="auto"/>
              <w:right w:val="single" w:sz="4" w:space="0" w:color="auto"/>
            </w:tcBorders>
            <w:noWrap/>
            <w:vAlign w:val="center"/>
          </w:tcPr>
          <w:p w14:paraId="7CF2D1DB"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DH084ZZ</w:t>
            </w:r>
          </w:p>
        </w:tc>
        <w:tc>
          <w:tcPr>
            <w:tcW w:w="695" w:type="dxa"/>
            <w:tcBorders>
              <w:top w:val="nil"/>
              <w:left w:val="nil"/>
              <w:bottom w:val="single" w:sz="4" w:space="0" w:color="auto"/>
              <w:right w:val="single" w:sz="4" w:space="0" w:color="auto"/>
            </w:tcBorders>
            <w:noWrap/>
            <w:vAlign w:val="center"/>
          </w:tcPr>
          <w:p w14:paraId="0A69CBE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DP096ZZ</w:t>
            </w:r>
          </w:p>
        </w:tc>
        <w:tc>
          <w:tcPr>
            <w:tcW w:w="744" w:type="dxa"/>
            <w:tcBorders>
              <w:top w:val="nil"/>
              <w:left w:val="nil"/>
              <w:bottom w:val="single" w:sz="4" w:space="0" w:color="auto"/>
              <w:right w:val="single" w:sz="4" w:space="0" w:color="auto"/>
            </w:tcBorders>
            <w:noWrap/>
            <w:vAlign w:val="center"/>
          </w:tcPr>
          <w:p w14:paraId="17BF1A0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DU021ZZ</w:t>
            </w:r>
          </w:p>
        </w:tc>
        <w:tc>
          <w:tcPr>
            <w:tcW w:w="777" w:type="dxa"/>
            <w:tcBorders>
              <w:top w:val="nil"/>
              <w:left w:val="nil"/>
              <w:bottom w:val="single" w:sz="4" w:space="0" w:color="auto"/>
              <w:right w:val="single" w:sz="4" w:space="0" w:color="auto"/>
            </w:tcBorders>
            <w:noWrap/>
            <w:vAlign w:val="center"/>
          </w:tcPr>
          <w:p w14:paraId="19566D9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DW1198Z</w:t>
            </w:r>
          </w:p>
        </w:tc>
        <w:tc>
          <w:tcPr>
            <w:tcW w:w="740" w:type="dxa"/>
            <w:tcBorders>
              <w:top w:val="nil"/>
              <w:left w:val="nil"/>
              <w:bottom w:val="single" w:sz="4" w:space="0" w:color="auto"/>
              <w:right w:val="single" w:sz="4" w:space="0" w:color="auto"/>
            </w:tcBorders>
            <w:noWrap/>
            <w:vAlign w:val="center"/>
          </w:tcPr>
          <w:p w14:paraId="23B6F4AD"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r w:rsidR="00E95E38" w:rsidRPr="00FE6E25" w14:paraId="0FEEA5E7" w14:textId="77777777" w:rsidTr="00B84825">
        <w:trPr>
          <w:trHeight w:val="283"/>
          <w:jc w:val="center"/>
        </w:trPr>
        <w:tc>
          <w:tcPr>
            <w:tcW w:w="729" w:type="dxa"/>
            <w:tcBorders>
              <w:top w:val="nil"/>
              <w:left w:val="single" w:sz="4" w:space="0" w:color="auto"/>
              <w:bottom w:val="single" w:sz="4" w:space="0" w:color="auto"/>
              <w:right w:val="single" w:sz="4" w:space="0" w:color="auto"/>
            </w:tcBorders>
            <w:noWrap/>
            <w:vAlign w:val="center"/>
          </w:tcPr>
          <w:p w14:paraId="600C2EE5"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0WHN01Z</w:t>
            </w:r>
          </w:p>
        </w:tc>
        <w:tc>
          <w:tcPr>
            <w:tcW w:w="696" w:type="dxa"/>
            <w:tcBorders>
              <w:top w:val="nil"/>
              <w:left w:val="nil"/>
              <w:bottom w:val="single" w:sz="4" w:space="0" w:color="auto"/>
              <w:right w:val="single" w:sz="4" w:space="0" w:color="auto"/>
            </w:tcBorders>
            <w:noWrap/>
            <w:vAlign w:val="center"/>
          </w:tcPr>
          <w:p w14:paraId="4E6FFA2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3E0P804</w:t>
            </w:r>
          </w:p>
        </w:tc>
        <w:tc>
          <w:tcPr>
            <w:tcW w:w="696" w:type="dxa"/>
            <w:tcBorders>
              <w:top w:val="nil"/>
              <w:left w:val="nil"/>
              <w:bottom w:val="single" w:sz="4" w:space="0" w:color="auto"/>
              <w:right w:val="single" w:sz="4" w:space="0" w:color="auto"/>
            </w:tcBorders>
            <w:noWrap/>
            <w:vAlign w:val="center"/>
          </w:tcPr>
          <w:p w14:paraId="38DBB641"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D7043Z0</w:t>
            </w:r>
          </w:p>
        </w:tc>
        <w:tc>
          <w:tcPr>
            <w:tcW w:w="703" w:type="dxa"/>
            <w:tcBorders>
              <w:top w:val="nil"/>
              <w:left w:val="nil"/>
              <w:bottom w:val="single" w:sz="4" w:space="0" w:color="auto"/>
              <w:right w:val="single" w:sz="4" w:space="0" w:color="auto"/>
            </w:tcBorders>
            <w:noWrap/>
            <w:vAlign w:val="center"/>
          </w:tcPr>
          <w:p w14:paraId="5FEBB58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D718B7Z</w:t>
            </w:r>
          </w:p>
        </w:tc>
        <w:tc>
          <w:tcPr>
            <w:tcW w:w="703" w:type="dxa"/>
            <w:tcBorders>
              <w:top w:val="nil"/>
              <w:left w:val="nil"/>
              <w:bottom w:val="single" w:sz="4" w:space="0" w:color="auto"/>
              <w:right w:val="single" w:sz="4" w:space="0" w:color="auto"/>
            </w:tcBorders>
            <w:noWrap/>
            <w:vAlign w:val="center"/>
          </w:tcPr>
          <w:p w14:paraId="709FD4AE"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D911B6Z</w:t>
            </w:r>
          </w:p>
        </w:tc>
        <w:tc>
          <w:tcPr>
            <w:tcW w:w="736" w:type="dxa"/>
            <w:tcBorders>
              <w:top w:val="nil"/>
              <w:left w:val="nil"/>
              <w:bottom w:val="single" w:sz="4" w:space="0" w:color="auto"/>
              <w:right w:val="single" w:sz="4" w:space="0" w:color="auto"/>
            </w:tcBorders>
            <w:noWrap/>
            <w:vAlign w:val="center"/>
          </w:tcPr>
          <w:p w14:paraId="3EAF12D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D9Y57ZZ</w:t>
            </w:r>
          </w:p>
        </w:tc>
        <w:tc>
          <w:tcPr>
            <w:tcW w:w="736" w:type="dxa"/>
            <w:tcBorders>
              <w:top w:val="nil"/>
              <w:left w:val="nil"/>
              <w:bottom w:val="single" w:sz="4" w:space="0" w:color="auto"/>
              <w:right w:val="single" w:sz="4" w:space="0" w:color="auto"/>
            </w:tcBorders>
            <w:noWrap/>
            <w:vAlign w:val="center"/>
          </w:tcPr>
          <w:p w14:paraId="5D72B738"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DB17BBZ</w:t>
            </w:r>
          </w:p>
        </w:tc>
        <w:tc>
          <w:tcPr>
            <w:tcW w:w="695" w:type="dxa"/>
            <w:tcBorders>
              <w:top w:val="nil"/>
              <w:left w:val="nil"/>
              <w:bottom w:val="single" w:sz="4" w:space="0" w:color="auto"/>
              <w:right w:val="single" w:sz="4" w:space="0" w:color="auto"/>
            </w:tcBorders>
            <w:noWrap/>
            <w:vAlign w:val="center"/>
          </w:tcPr>
          <w:p w14:paraId="14EBB584"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DD14BYZ</w:t>
            </w:r>
          </w:p>
        </w:tc>
        <w:tc>
          <w:tcPr>
            <w:tcW w:w="695" w:type="dxa"/>
            <w:tcBorders>
              <w:top w:val="nil"/>
              <w:left w:val="nil"/>
              <w:bottom w:val="single" w:sz="4" w:space="0" w:color="auto"/>
              <w:right w:val="single" w:sz="4" w:space="0" w:color="auto"/>
            </w:tcBorders>
            <w:noWrap/>
            <w:vAlign w:val="center"/>
          </w:tcPr>
          <w:p w14:paraId="319F381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DG005ZZ</w:t>
            </w:r>
          </w:p>
        </w:tc>
        <w:tc>
          <w:tcPr>
            <w:tcW w:w="695" w:type="dxa"/>
            <w:tcBorders>
              <w:top w:val="nil"/>
              <w:left w:val="nil"/>
              <w:bottom w:val="single" w:sz="4" w:space="0" w:color="auto"/>
              <w:right w:val="single" w:sz="4" w:space="0" w:color="auto"/>
            </w:tcBorders>
            <w:noWrap/>
            <w:vAlign w:val="center"/>
          </w:tcPr>
          <w:p w14:paraId="44376122"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DH085ZZ</w:t>
            </w:r>
          </w:p>
        </w:tc>
        <w:tc>
          <w:tcPr>
            <w:tcW w:w="695" w:type="dxa"/>
            <w:tcBorders>
              <w:top w:val="nil"/>
              <w:left w:val="nil"/>
              <w:bottom w:val="single" w:sz="4" w:space="0" w:color="auto"/>
              <w:right w:val="single" w:sz="4" w:space="0" w:color="auto"/>
            </w:tcBorders>
            <w:noWrap/>
            <w:vAlign w:val="center"/>
          </w:tcPr>
          <w:p w14:paraId="1B963796"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DP0B0ZZ</w:t>
            </w:r>
          </w:p>
        </w:tc>
        <w:tc>
          <w:tcPr>
            <w:tcW w:w="744" w:type="dxa"/>
            <w:tcBorders>
              <w:top w:val="nil"/>
              <w:left w:val="nil"/>
              <w:bottom w:val="single" w:sz="4" w:space="0" w:color="auto"/>
              <w:right w:val="single" w:sz="4" w:space="0" w:color="auto"/>
            </w:tcBorders>
            <w:noWrap/>
            <w:vAlign w:val="center"/>
          </w:tcPr>
          <w:p w14:paraId="6CDF2DFC"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DU022ZZ</w:t>
            </w:r>
          </w:p>
        </w:tc>
        <w:tc>
          <w:tcPr>
            <w:tcW w:w="777" w:type="dxa"/>
            <w:tcBorders>
              <w:top w:val="nil"/>
              <w:left w:val="nil"/>
              <w:bottom w:val="single" w:sz="4" w:space="0" w:color="auto"/>
              <w:right w:val="single" w:sz="4" w:space="0" w:color="auto"/>
            </w:tcBorders>
            <w:noWrap/>
            <w:vAlign w:val="center"/>
          </w:tcPr>
          <w:p w14:paraId="48F41B1A"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r w:rsidRPr="00FE6E25">
              <w:rPr>
                <w:rFonts w:eastAsia="新細明體"/>
                <w:color w:val="000000"/>
                <w:kern w:val="2"/>
                <w:sz w:val="15"/>
                <w:szCs w:val="15"/>
              </w:rPr>
              <w:t>DW1199Z</w:t>
            </w:r>
          </w:p>
        </w:tc>
        <w:tc>
          <w:tcPr>
            <w:tcW w:w="740" w:type="dxa"/>
            <w:tcBorders>
              <w:top w:val="nil"/>
              <w:left w:val="nil"/>
              <w:bottom w:val="single" w:sz="4" w:space="0" w:color="auto"/>
              <w:right w:val="single" w:sz="4" w:space="0" w:color="auto"/>
            </w:tcBorders>
            <w:noWrap/>
            <w:vAlign w:val="center"/>
          </w:tcPr>
          <w:p w14:paraId="57C08657" w14:textId="77777777" w:rsidR="00E95E38" w:rsidRPr="00FE6E25" w:rsidRDefault="00E95E38" w:rsidP="00E95E38">
            <w:pPr>
              <w:adjustRightInd/>
              <w:spacing w:line="240" w:lineRule="exact"/>
              <w:jc w:val="center"/>
              <w:textAlignment w:val="auto"/>
              <w:rPr>
                <w:rFonts w:eastAsia="新細明體"/>
                <w:color w:val="000000"/>
                <w:kern w:val="2"/>
                <w:sz w:val="15"/>
                <w:szCs w:val="15"/>
              </w:rPr>
            </w:pPr>
          </w:p>
        </w:tc>
      </w:tr>
    </w:tbl>
    <w:p w14:paraId="515F50C7" w14:textId="77777777" w:rsidR="00BD47BB" w:rsidRPr="00EF1647" w:rsidRDefault="00BD47BB" w:rsidP="006F60CC">
      <w:pPr>
        <w:snapToGrid w:val="0"/>
        <w:spacing w:line="288" w:lineRule="auto"/>
        <w:jc w:val="center"/>
        <w:outlineLvl w:val="0"/>
        <w:rPr>
          <w:color w:val="000000"/>
          <w:sz w:val="28"/>
          <w:szCs w:val="28"/>
        </w:rPr>
        <w:sectPr w:rsidR="00BD47BB" w:rsidRPr="00EF1647" w:rsidSect="005E1B5A">
          <w:footerReference w:type="even" r:id="rId8"/>
          <w:footerReference w:type="default" r:id="rId9"/>
          <w:pgSz w:w="11906" w:h="16838"/>
          <w:pgMar w:top="1134" w:right="1134" w:bottom="1134" w:left="1134" w:header="851" w:footer="851" w:gutter="0"/>
          <w:pgNumType w:fmt="numberInDash"/>
          <w:cols w:space="425"/>
          <w:docGrid w:type="lines" w:linePitch="360"/>
        </w:sectPr>
      </w:pPr>
    </w:p>
    <w:p w14:paraId="50AAD588" w14:textId="77777777" w:rsidR="006F60CC" w:rsidRPr="00B459D9" w:rsidRDefault="006F60CC" w:rsidP="006F60CC">
      <w:pPr>
        <w:snapToGrid w:val="0"/>
        <w:spacing w:line="288" w:lineRule="auto"/>
        <w:jc w:val="center"/>
        <w:outlineLvl w:val="0"/>
        <w:rPr>
          <w:b/>
          <w:color w:val="000000"/>
          <w:sz w:val="28"/>
          <w:szCs w:val="28"/>
        </w:rPr>
      </w:pPr>
      <w:r w:rsidRPr="00B459D9">
        <w:rPr>
          <w:color w:val="000000"/>
          <w:sz w:val="28"/>
          <w:szCs w:val="28"/>
        </w:rPr>
        <w:t>附表</w:t>
      </w:r>
      <w:r w:rsidRPr="00B459D9">
        <w:rPr>
          <w:color w:val="000000"/>
          <w:sz w:val="28"/>
          <w:szCs w:val="28"/>
        </w:rPr>
        <w:t xml:space="preserve">7.1   </w:t>
      </w:r>
      <w:r w:rsidRPr="00B459D9">
        <w:rPr>
          <w:b/>
          <w:color w:val="000000"/>
          <w:sz w:val="28"/>
          <w:szCs w:val="28"/>
        </w:rPr>
        <w:t>DRG</w:t>
      </w:r>
      <w:r w:rsidRPr="00B459D9">
        <w:rPr>
          <w:b/>
          <w:color w:val="000000"/>
          <w:sz w:val="28"/>
          <w:szCs w:val="28"/>
        </w:rPr>
        <w:t>支付制度下新增全新功能類別特殊材料因應方案</w:t>
      </w:r>
    </w:p>
    <w:p w14:paraId="44CEAA2F" w14:textId="77777777" w:rsidR="006F60CC" w:rsidRPr="00B459D9" w:rsidRDefault="006F60CC" w:rsidP="00BE1C96">
      <w:pPr>
        <w:snapToGrid w:val="0"/>
        <w:spacing w:line="460" w:lineRule="exact"/>
        <w:ind w:left="560" w:hangingChars="200" w:hanging="560"/>
        <w:rPr>
          <w:color w:val="000000"/>
          <w:sz w:val="28"/>
          <w:szCs w:val="28"/>
        </w:rPr>
      </w:pPr>
      <w:r w:rsidRPr="00B459D9">
        <w:rPr>
          <w:color w:val="000000"/>
          <w:sz w:val="28"/>
          <w:szCs w:val="28"/>
        </w:rPr>
        <w:t>一、目的</w:t>
      </w:r>
    </w:p>
    <w:p w14:paraId="47639681" w14:textId="77777777" w:rsidR="006F60CC" w:rsidRPr="00B459D9" w:rsidRDefault="006F60CC" w:rsidP="00BE1C96">
      <w:pPr>
        <w:snapToGrid w:val="0"/>
        <w:spacing w:line="460" w:lineRule="exact"/>
        <w:ind w:leftChars="200" w:left="480" w:firstLineChars="200" w:firstLine="560"/>
        <w:jc w:val="both"/>
        <w:rPr>
          <w:color w:val="000000"/>
          <w:sz w:val="28"/>
          <w:szCs w:val="28"/>
        </w:rPr>
      </w:pPr>
      <w:r w:rsidRPr="00B459D9">
        <w:rPr>
          <w:color w:val="000000"/>
          <w:sz w:val="28"/>
          <w:szCs w:val="28"/>
        </w:rPr>
        <w:t>全民健康保險醫療服務給付項目及支付標準第七部，各</w:t>
      </w:r>
      <w:r w:rsidRPr="00B459D9">
        <w:rPr>
          <w:color w:val="000000"/>
          <w:sz w:val="28"/>
          <w:szCs w:val="28"/>
        </w:rPr>
        <w:t>DRG</w:t>
      </w:r>
      <w:r w:rsidRPr="00B459D9">
        <w:rPr>
          <w:color w:val="000000"/>
          <w:sz w:val="28"/>
          <w:szCs w:val="28"/>
        </w:rPr>
        <w:t>之支付點數已包含當次住院屬本標準、全民健康保險藥物給付項目及支付標準所訂各項相關費用，為使</w:t>
      </w:r>
      <w:r w:rsidRPr="00B459D9">
        <w:rPr>
          <w:color w:val="000000"/>
          <w:sz w:val="28"/>
          <w:szCs w:val="28"/>
        </w:rPr>
        <w:t>DRG</w:t>
      </w:r>
      <w:r w:rsidRPr="00B459D9">
        <w:rPr>
          <w:color w:val="000000"/>
          <w:sz w:val="28"/>
          <w:szCs w:val="28"/>
        </w:rPr>
        <w:t>支付制度與高科技同時並進，避免影響新特殊材料之引進及保障病患之就醫權益，特訂定本因應方案。</w:t>
      </w:r>
    </w:p>
    <w:p w14:paraId="5291AD00" w14:textId="77777777" w:rsidR="006F60CC" w:rsidRPr="00B459D9" w:rsidRDefault="006F60CC" w:rsidP="00B912A9">
      <w:pPr>
        <w:snapToGrid w:val="0"/>
        <w:spacing w:line="460" w:lineRule="exact"/>
        <w:ind w:left="532" w:hangingChars="190" w:hanging="532"/>
        <w:rPr>
          <w:color w:val="000000"/>
          <w:sz w:val="28"/>
          <w:szCs w:val="28"/>
        </w:rPr>
      </w:pPr>
      <w:r w:rsidRPr="00B459D9">
        <w:rPr>
          <w:color w:val="000000"/>
          <w:sz w:val="28"/>
          <w:szCs w:val="28"/>
        </w:rPr>
        <w:t>二、</w:t>
      </w:r>
      <w:r w:rsidR="00050B86" w:rsidRPr="00B459D9">
        <w:rPr>
          <w:color w:val="000000"/>
          <w:sz w:val="28"/>
          <w:szCs w:val="28"/>
        </w:rPr>
        <w:t>全新功能類別特殊材料</w:t>
      </w:r>
      <w:r w:rsidR="00050B86" w:rsidRPr="00B459D9">
        <w:rPr>
          <w:color w:val="000000"/>
          <w:sz w:val="28"/>
          <w:szCs w:val="28"/>
        </w:rPr>
        <w:t>(</w:t>
      </w:r>
      <w:r w:rsidR="00050B86" w:rsidRPr="00B459D9">
        <w:rPr>
          <w:color w:val="000000"/>
          <w:sz w:val="28"/>
          <w:szCs w:val="28"/>
        </w:rPr>
        <w:t>以下稱新特殊材料</w:t>
      </w:r>
      <w:r w:rsidR="00050B86" w:rsidRPr="00B459D9">
        <w:rPr>
          <w:color w:val="000000"/>
          <w:sz w:val="28"/>
          <w:szCs w:val="28"/>
        </w:rPr>
        <w:t>)</w:t>
      </w:r>
      <w:r w:rsidR="00050B86" w:rsidRPr="00B459D9">
        <w:rPr>
          <w:color w:val="000000"/>
          <w:sz w:val="28"/>
          <w:szCs w:val="28"/>
        </w:rPr>
        <w:t>：係指經保險人「全民健康保險藥物給付項目及支付標準共同擬訂會議」決議具全新功能類別特殊材料之品項。</w:t>
      </w:r>
    </w:p>
    <w:p w14:paraId="39A6C68C" w14:textId="77777777" w:rsidR="006F60CC" w:rsidRPr="00B459D9" w:rsidRDefault="006F60CC" w:rsidP="00BE1C96">
      <w:pPr>
        <w:snapToGrid w:val="0"/>
        <w:spacing w:line="460" w:lineRule="exact"/>
        <w:rPr>
          <w:color w:val="000000"/>
          <w:sz w:val="28"/>
          <w:szCs w:val="28"/>
        </w:rPr>
      </w:pPr>
      <w:r w:rsidRPr="00B459D9">
        <w:rPr>
          <w:color w:val="000000"/>
          <w:sz w:val="28"/>
          <w:szCs w:val="28"/>
        </w:rPr>
        <w:t>三、新特殊材料對</w:t>
      </w:r>
      <w:r w:rsidRPr="00B459D9">
        <w:rPr>
          <w:color w:val="000000"/>
          <w:sz w:val="28"/>
          <w:szCs w:val="28"/>
        </w:rPr>
        <w:t>DRG</w:t>
      </w:r>
      <w:r w:rsidRPr="00B459D9">
        <w:rPr>
          <w:color w:val="000000"/>
          <w:sz w:val="28"/>
          <w:szCs w:val="28"/>
        </w:rPr>
        <w:t>支付點數影響評估方式：</w:t>
      </w:r>
    </w:p>
    <w:p w14:paraId="4E1BB1C4" w14:textId="77777777" w:rsidR="006F60CC" w:rsidRPr="00B459D9" w:rsidRDefault="006F60CC" w:rsidP="00B912A9">
      <w:pPr>
        <w:snapToGrid w:val="0"/>
        <w:spacing w:line="460" w:lineRule="exact"/>
        <w:ind w:leftChars="239" w:left="1050" w:hangingChars="170" w:hanging="476"/>
        <w:rPr>
          <w:color w:val="000000"/>
          <w:sz w:val="28"/>
          <w:szCs w:val="28"/>
        </w:rPr>
      </w:pPr>
      <w:r w:rsidRPr="00B459D9">
        <w:rPr>
          <w:color w:val="000000"/>
          <w:sz w:val="28"/>
          <w:szCs w:val="28"/>
        </w:rPr>
        <w:t>(</w:t>
      </w:r>
      <w:r w:rsidRPr="00B459D9">
        <w:rPr>
          <w:color w:val="000000"/>
          <w:sz w:val="28"/>
          <w:szCs w:val="28"/>
        </w:rPr>
        <w:t>一</w:t>
      </w:r>
      <w:r w:rsidRPr="00B459D9">
        <w:rPr>
          <w:color w:val="000000"/>
          <w:sz w:val="28"/>
          <w:szCs w:val="28"/>
        </w:rPr>
        <w:t>)</w:t>
      </w:r>
      <w:r w:rsidRPr="00B459D9">
        <w:rPr>
          <w:color w:val="000000"/>
          <w:sz w:val="28"/>
          <w:szCs w:val="28"/>
        </w:rPr>
        <w:t>第一類：使用新特殊材料導致臨床診療型態或手術方式改變</w:t>
      </w:r>
      <w:r w:rsidRPr="00B459D9">
        <w:rPr>
          <w:color w:val="000000"/>
          <w:sz w:val="28"/>
          <w:szCs w:val="28"/>
        </w:rPr>
        <w:t>(</w:t>
      </w:r>
      <w:r w:rsidRPr="00B459D9">
        <w:rPr>
          <w:color w:val="000000"/>
          <w:sz w:val="28"/>
          <w:szCs w:val="28"/>
        </w:rPr>
        <w:t>例如傳統手術改變為內視鏡手術</w:t>
      </w:r>
      <w:r w:rsidRPr="00B459D9">
        <w:rPr>
          <w:color w:val="000000"/>
          <w:sz w:val="28"/>
          <w:szCs w:val="28"/>
        </w:rPr>
        <w:t>)</w:t>
      </w:r>
      <w:r w:rsidRPr="00B459D9">
        <w:rPr>
          <w:color w:val="000000"/>
          <w:sz w:val="28"/>
          <w:szCs w:val="28"/>
        </w:rPr>
        <w:t>，醫院過去住院申報資料，缺乏相同診療型態或手術方式個案之醫療利用資料，無評估使用新特殊材料之醫療點數影響。</w:t>
      </w:r>
    </w:p>
    <w:p w14:paraId="177F7BEE" w14:textId="77777777" w:rsidR="006F60CC" w:rsidRPr="00B459D9" w:rsidRDefault="006F60CC" w:rsidP="00B912A9">
      <w:pPr>
        <w:snapToGrid w:val="0"/>
        <w:spacing w:line="460" w:lineRule="exact"/>
        <w:ind w:leftChars="239" w:left="1050" w:hangingChars="170" w:hanging="476"/>
        <w:rPr>
          <w:color w:val="000000"/>
          <w:sz w:val="28"/>
          <w:szCs w:val="28"/>
        </w:rPr>
      </w:pPr>
      <w:r w:rsidRPr="00B459D9">
        <w:rPr>
          <w:color w:val="000000"/>
          <w:sz w:val="28"/>
          <w:szCs w:val="28"/>
        </w:rPr>
        <w:t>(</w:t>
      </w:r>
      <w:r w:rsidRPr="00B459D9">
        <w:rPr>
          <w:color w:val="000000"/>
          <w:sz w:val="28"/>
          <w:szCs w:val="28"/>
        </w:rPr>
        <w:t>二</w:t>
      </w:r>
      <w:r w:rsidRPr="00B459D9">
        <w:rPr>
          <w:color w:val="000000"/>
          <w:sz w:val="28"/>
          <w:szCs w:val="28"/>
        </w:rPr>
        <w:t>)</w:t>
      </w:r>
      <w:r w:rsidRPr="00B459D9">
        <w:rPr>
          <w:color w:val="000000"/>
          <w:sz w:val="28"/>
          <w:szCs w:val="28"/>
        </w:rPr>
        <w:t>第二類：使用新特殊材料惟手術方式不變。</w:t>
      </w:r>
    </w:p>
    <w:p w14:paraId="10C21721" w14:textId="77777777" w:rsidR="006F60CC" w:rsidRPr="00B459D9" w:rsidRDefault="006F60CC" w:rsidP="00BE1C96">
      <w:pPr>
        <w:snapToGrid w:val="0"/>
        <w:spacing w:line="460" w:lineRule="exact"/>
        <w:ind w:leftChars="437" w:left="1273" w:hangingChars="80" w:hanging="224"/>
        <w:rPr>
          <w:color w:val="000000"/>
          <w:sz w:val="28"/>
          <w:szCs w:val="28"/>
        </w:rPr>
      </w:pPr>
      <w:r w:rsidRPr="00B459D9">
        <w:rPr>
          <w:color w:val="000000"/>
          <w:sz w:val="28"/>
          <w:szCs w:val="28"/>
        </w:rPr>
        <w:t>1.</w:t>
      </w:r>
      <w:r w:rsidRPr="00B459D9">
        <w:rPr>
          <w:color w:val="000000"/>
          <w:sz w:val="28"/>
          <w:szCs w:val="28"/>
        </w:rPr>
        <w:t>估算使用新特殊材料之每人平均醫療服務點數：使用原特殊材料個案之醫療服務點數，以新特殊材料校正原特殊材料品項支付點數，計算不同</w:t>
      </w:r>
      <w:r w:rsidRPr="00B459D9">
        <w:rPr>
          <w:color w:val="000000"/>
          <w:sz w:val="28"/>
          <w:szCs w:val="28"/>
        </w:rPr>
        <w:t>DRG</w:t>
      </w:r>
      <w:r w:rsidRPr="00B459D9">
        <w:rPr>
          <w:color w:val="000000"/>
          <w:sz w:val="28"/>
          <w:szCs w:val="28"/>
        </w:rPr>
        <w:t>落點個案之平均醫療服務點數。</w:t>
      </w:r>
    </w:p>
    <w:p w14:paraId="00FE1346" w14:textId="77777777" w:rsidR="006F60CC" w:rsidRPr="00B459D9" w:rsidRDefault="006F60CC" w:rsidP="00BE1C96">
      <w:pPr>
        <w:snapToGrid w:val="0"/>
        <w:spacing w:line="460" w:lineRule="exact"/>
        <w:ind w:leftChars="437" w:left="1273" w:hangingChars="80" w:hanging="224"/>
        <w:rPr>
          <w:color w:val="000000"/>
          <w:sz w:val="28"/>
          <w:szCs w:val="28"/>
        </w:rPr>
      </w:pPr>
      <w:r w:rsidRPr="00B459D9">
        <w:rPr>
          <w:color w:val="000000"/>
          <w:sz w:val="28"/>
          <w:szCs w:val="28"/>
        </w:rPr>
        <w:t>2.</w:t>
      </w:r>
      <w:r w:rsidRPr="00B459D9">
        <w:rPr>
          <w:color w:val="000000"/>
          <w:sz w:val="28"/>
          <w:szCs w:val="28"/>
        </w:rPr>
        <w:t>選擇觀察</w:t>
      </w:r>
      <w:r w:rsidRPr="00B459D9">
        <w:rPr>
          <w:color w:val="000000"/>
          <w:sz w:val="28"/>
          <w:szCs w:val="28"/>
        </w:rPr>
        <w:t>DRG</w:t>
      </w:r>
      <w:r w:rsidRPr="00B459D9">
        <w:rPr>
          <w:color w:val="000000"/>
          <w:sz w:val="28"/>
          <w:szCs w:val="28"/>
        </w:rPr>
        <w:t>：使用原特殊材料個案有多個不同</w:t>
      </w:r>
      <w:r w:rsidRPr="00B459D9">
        <w:rPr>
          <w:color w:val="000000"/>
          <w:sz w:val="28"/>
          <w:szCs w:val="28"/>
        </w:rPr>
        <w:t>DRG</w:t>
      </w:r>
      <w:r w:rsidRPr="00B459D9">
        <w:rPr>
          <w:color w:val="000000"/>
          <w:sz w:val="28"/>
          <w:szCs w:val="28"/>
        </w:rPr>
        <w:t>落點時，以特殊材料使用率最高</w:t>
      </w:r>
      <w:r w:rsidRPr="00B459D9">
        <w:rPr>
          <w:color w:val="000000"/>
          <w:sz w:val="28"/>
          <w:szCs w:val="28"/>
        </w:rPr>
        <w:t>DRG(</w:t>
      </w:r>
      <w:r w:rsidRPr="00B459D9">
        <w:rPr>
          <w:color w:val="000000"/>
          <w:sz w:val="28"/>
          <w:szCs w:val="28"/>
        </w:rPr>
        <w:t>某</w:t>
      </w:r>
      <w:r w:rsidRPr="00B459D9">
        <w:rPr>
          <w:color w:val="000000"/>
          <w:sz w:val="28"/>
          <w:szCs w:val="28"/>
        </w:rPr>
        <w:t>DRG</w:t>
      </w:r>
      <w:r w:rsidRPr="00B459D9">
        <w:rPr>
          <w:color w:val="000000"/>
          <w:sz w:val="28"/>
          <w:szCs w:val="28"/>
        </w:rPr>
        <w:t>使用該特殊材料人數</w:t>
      </w:r>
      <w:r w:rsidRPr="00B459D9">
        <w:rPr>
          <w:color w:val="000000"/>
          <w:sz w:val="28"/>
          <w:szCs w:val="28"/>
        </w:rPr>
        <w:t>/</w:t>
      </w:r>
      <w:r w:rsidRPr="00B459D9">
        <w:rPr>
          <w:color w:val="000000"/>
          <w:sz w:val="28"/>
          <w:szCs w:val="28"/>
        </w:rPr>
        <w:t>某</w:t>
      </w:r>
      <w:r w:rsidRPr="00B459D9">
        <w:rPr>
          <w:color w:val="000000"/>
          <w:sz w:val="28"/>
          <w:szCs w:val="28"/>
        </w:rPr>
        <w:t>DRG</w:t>
      </w:r>
      <w:r w:rsidRPr="00B459D9">
        <w:rPr>
          <w:color w:val="000000"/>
          <w:sz w:val="28"/>
          <w:szCs w:val="28"/>
        </w:rPr>
        <w:t>總人數</w:t>
      </w:r>
      <w:r w:rsidRPr="00B459D9">
        <w:rPr>
          <w:color w:val="000000"/>
          <w:sz w:val="28"/>
          <w:szCs w:val="28"/>
        </w:rPr>
        <w:t>)</w:t>
      </w:r>
      <w:r w:rsidRPr="00B459D9">
        <w:rPr>
          <w:color w:val="000000"/>
          <w:sz w:val="28"/>
          <w:szCs w:val="28"/>
        </w:rPr>
        <w:t>、特殊材料使用人數最高</w:t>
      </w:r>
      <w:r w:rsidRPr="00B459D9">
        <w:rPr>
          <w:color w:val="000000"/>
          <w:sz w:val="28"/>
          <w:szCs w:val="28"/>
        </w:rPr>
        <w:t>DRG(</w:t>
      </w:r>
      <w:r w:rsidRPr="00B459D9">
        <w:rPr>
          <w:color w:val="000000"/>
          <w:sz w:val="28"/>
          <w:szCs w:val="28"/>
        </w:rPr>
        <w:t>某</w:t>
      </w:r>
      <w:r w:rsidRPr="00B459D9">
        <w:rPr>
          <w:color w:val="000000"/>
          <w:sz w:val="28"/>
          <w:szCs w:val="28"/>
        </w:rPr>
        <w:t>DRG</w:t>
      </w:r>
      <w:r w:rsidRPr="00B459D9">
        <w:rPr>
          <w:color w:val="000000"/>
          <w:sz w:val="28"/>
          <w:szCs w:val="28"/>
        </w:rPr>
        <w:t>使用該特殊材料人數</w:t>
      </w:r>
      <w:r w:rsidRPr="00B459D9">
        <w:rPr>
          <w:color w:val="000000"/>
          <w:sz w:val="28"/>
          <w:szCs w:val="28"/>
        </w:rPr>
        <w:t>/</w:t>
      </w:r>
      <w:r w:rsidRPr="00B459D9">
        <w:rPr>
          <w:color w:val="000000"/>
          <w:sz w:val="28"/>
          <w:szCs w:val="28"/>
        </w:rPr>
        <w:t>使用該特殊材料總人數</w:t>
      </w:r>
      <w:r w:rsidRPr="00B459D9">
        <w:rPr>
          <w:color w:val="000000"/>
          <w:sz w:val="28"/>
          <w:szCs w:val="28"/>
        </w:rPr>
        <w:t>)</w:t>
      </w:r>
      <w:r w:rsidRPr="00B459D9">
        <w:rPr>
          <w:color w:val="000000"/>
          <w:sz w:val="28"/>
          <w:szCs w:val="28"/>
        </w:rPr>
        <w:t>為觀察</w:t>
      </w:r>
      <w:r w:rsidRPr="00B459D9">
        <w:rPr>
          <w:color w:val="000000"/>
          <w:sz w:val="28"/>
          <w:szCs w:val="28"/>
        </w:rPr>
        <w:t>DRG</w:t>
      </w:r>
      <w:r w:rsidRPr="00B459D9">
        <w:rPr>
          <w:color w:val="000000"/>
          <w:sz w:val="28"/>
          <w:szCs w:val="28"/>
        </w:rPr>
        <w:t>。</w:t>
      </w:r>
    </w:p>
    <w:p w14:paraId="2E362671" w14:textId="77777777" w:rsidR="006F60CC" w:rsidRPr="00B459D9" w:rsidRDefault="00050B86" w:rsidP="00BE1C96">
      <w:pPr>
        <w:snapToGrid w:val="0"/>
        <w:spacing w:line="460" w:lineRule="exact"/>
        <w:ind w:leftChars="437" w:left="1273" w:hangingChars="80" w:hanging="224"/>
        <w:rPr>
          <w:color w:val="000000"/>
          <w:sz w:val="28"/>
          <w:szCs w:val="28"/>
        </w:rPr>
      </w:pPr>
      <w:r w:rsidRPr="00B459D9">
        <w:rPr>
          <w:color w:val="000000"/>
          <w:sz w:val="28"/>
          <w:szCs w:val="28"/>
        </w:rPr>
        <w:t>3</w:t>
      </w:r>
      <w:r w:rsidR="006F60CC" w:rsidRPr="00B459D9">
        <w:rPr>
          <w:color w:val="000000"/>
          <w:sz w:val="28"/>
          <w:szCs w:val="28"/>
        </w:rPr>
        <w:t>.</w:t>
      </w:r>
      <w:r w:rsidRPr="00B459D9">
        <w:rPr>
          <w:color w:val="000000"/>
          <w:sz w:val="28"/>
          <w:szCs w:val="28"/>
        </w:rPr>
        <w:t>評估新特殊材料是否成為得加計額外點數之項目：使用新特殊材料之每人平均醫療服務點數大於觀察</w:t>
      </w:r>
      <w:r w:rsidRPr="00B459D9">
        <w:rPr>
          <w:color w:val="000000"/>
          <w:sz w:val="28"/>
          <w:szCs w:val="28"/>
        </w:rPr>
        <w:t xml:space="preserve">DRG </w:t>
      </w:r>
      <w:r w:rsidRPr="00B459D9">
        <w:rPr>
          <w:color w:val="000000"/>
          <w:sz w:val="28"/>
          <w:szCs w:val="28"/>
        </w:rPr>
        <w:t>之七十五百分位者，為得加計額外點數之項目；小於任一項觀察</w:t>
      </w:r>
      <w:r w:rsidRPr="00B459D9">
        <w:rPr>
          <w:color w:val="000000"/>
          <w:sz w:val="28"/>
          <w:szCs w:val="28"/>
        </w:rPr>
        <w:t xml:space="preserve">DRG </w:t>
      </w:r>
      <w:r w:rsidRPr="00B459D9">
        <w:rPr>
          <w:color w:val="000000"/>
          <w:sz w:val="28"/>
          <w:szCs w:val="28"/>
        </w:rPr>
        <w:t>之七十五百分位者，其新特殊材料支付點數應包含於</w:t>
      </w:r>
      <w:r w:rsidRPr="00B459D9">
        <w:rPr>
          <w:color w:val="000000"/>
          <w:sz w:val="28"/>
          <w:szCs w:val="28"/>
        </w:rPr>
        <w:t>DRG</w:t>
      </w:r>
      <w:r w:rsidRPr="00B459D9">
        <w:rPr>
          <w:color w:val="000000"/>
          <w:sz w:val="28"/>
          <w:szCs w:val="28"/>
        </w:rPr>
        <w:t>支付點數。</w:t>
      </w:r>
    </w:p>
    <w:p w14:paraId="6E6D97DD" w14:textId="77777777" w:rsidR="006F60CC" w:rsidRPr="00B459D9" w:rsidRDefault="006F60CC" w:rsidP="00BE1C96">
      <w:pPr>
        <w:snapToGrid w:val="0"/>
        <w:spacing w:line="460" w:lineRule="exact"/>
        <w:ind w:left="560" w:hangingChars="200" w:hanging="560"/>
        <w:rPr>
          <w:color w:val="000000"/>
          <w:sz w:val="28"/>
          <w:szCs w:val="28"/>
        </w:rPr>
      </w:pPr>
      <w:r w:rsidRPr="00B459D9">
        <w:rPr>
          <w:color w:val="000000"/>
          <w:sz w:val="28"/>
          <w:szCs w:val="28"/>
        </w:rPr>
        <w:t>四、個案</w:t>
      </w:r>
      <w:r w:rsidRPr="00B459D9">
        <w:rPr>
          <w:color w:val="000000"/>
          <w:sz w:val="28"/>
          <w:szCs w:val="28"/>
        </w:rPr>
        <w:t>DRG</w:t>
      </w:r>
      <w:r w:rsidRPr="00B459D9">
        <w:rPr>
          <w:color w:val="000000"/>
          <w:sz w:val="28"/>
          <w:szCs w:val="28"/>
        </w:rPr>
        <w:t>支付點數之計算方式：</w:t>
      </w:r>
    </w:p>
    <w:p w14:paraId="7D67E451" w14:textId="77777777" w:rsidR="006F60CC" w:rsidRPr="00B459D9" w:rsidRDefault="006F60CC" w:rsidP="00B912A9">
      <w:pPr>
        <w:snapToGrid w:val="0"/>
        <w:spacing w:line="460" w:lineRule="exact"/>
        <w:ind w:leftChars="239" w:left="1050" w:hangingChars="170" w:hanging="476"/>
        <w:rPr>
          <w:color w:val="000000"/>
          <w:sz w:val="28"/>
          <w:szCs w:val="28"/>
        </w:rPr>
      </w:pPr>
      <w:r w:rsidRPr="00B459D9">
        <w:rPr>
          <w:color w:val="000000"/>
          <w:sz w:val="28"/>
          <w:szCs w:val="28"/>
        </w:rPr>
        <w:t>(</w:t>
      </w:r>
      <w:r w:rsidRPr="00B459D9">
        <w:rPr>
          <w:color w:val="000000"/>
          <w:sz w:val="28"/>
          <w:szCs w:val="28"/>
        </w:rPr>
        <w:t>一</w:t>
      </w:r>
      <w:r w:rsidRPr="00B459D9">
        <w:rPr>
          <w:color w:val="000000"/>
          <w:sz w:val="28"/>
          <w:szCs w:val="28"/>
        </w:rPr>
        <w:t>)</w:t>
      </w:r>
      <w:r w:rsidRPr="00B459D9">
        <w:rPr>
          <w:color w:val="000000"/>
          <w:sz w:val="28"/>
          <w:szCs w:val="28"/>
        </w:rPr>
        <w:t>使用第一類新特殊材料之個案：此類個案原應屬</w:t>
      </w:r>
      <w:r w:rsidRPr="00B459D9">
        <w:rPr>
          <w:color w:val="000000"/>
          <w:sz w:val="28"/>
          <w:szCs w:val="28"/>
        </w:rPr>
        <w:t>DRG</w:t>
      </w:r>
      <w:r w:rsidRPr="00B459D9">
        <w:rPr>
          <w:color w:val="000000"/>
          <w:sz w:val="28"/>
          <w:szCs w:val="28"/>
        </w:rPr>
        <w:t>實施期程範圍者，暫以論量計酬方式申報，俟有完整申報資料，經評估後恢復按全民健康保險醫療費用支付標準第七部規定申報。</w:t>
      </w:r>
    </w:p>
    <w:p w14:paraId="15AEF6BB" w14:textId="77777777" w:rsidR="006F60CC" w:rsidRPr="00B459D9" w:rsidRDefault="00BE1C96" w:rsidP="00B912A9">
      <w:pPr>
        <w:snapToGrid w:val="0"/>
        <w:spacing w:line="460" w:lineRule="exact"/>
        <w:ind w:leftChars="239" w:left="1050" w:hangingChars="170" w:hanging="476"/>
        <w:rPr>
          <w:color w:val="000000"/>
          <w:sz w:val="28"/>
          <w:szCs w:val="28"/>
        </w:rPr>
      </w:pPr>
      <w:r w:rsidRPr="00B459D9">
        <w:rPr>
          <w:color w:val="000000"/>
          <w:sz w:val="28"/>
          <w:szCs w:val="28"/>
        </w:rPr>
        <w:br w:type="page"/>
      </w:r>
      <w:r w:rsidR="006F60CC" w:rsidRPr="00B459D9">
        <w:rPr>
          <w:color w:val="000000"/>
          <w:sz w:val="28"/>
          <w:szCs w:val="28"/>
        </w:rPr>
        <w:t>(</w:t>
      </w:r>
      <w:r w:rsidR="006F60CC" w:rsidRPr="00B459D9">
        <w:rPr>
          <w:color w:val="000000"/>
          <w:sz w:val="28"/>
          <w:szCs w:val="28"/>
        </w:rPr>
        <w:t>二</w:t>
      </w:r>
      <w:r w:rsidR="006F60CC" w:rsidRPr="00B459D9">
        <w:rPr>
          <w:color w:val="000000"/>
          <w:sz w:val="28"/>
          <w:szCs w:val="28"/>
        </w:rPr>
        <w:t>)</w:t>
      </w:r>
      <w:r w:rsidR="006F60CC" w:rsidRPr="00B459D9">
        <w:rPr>
          <w:color w:val="000000"/>
          <w:sz w:val="28"/>
          <w:szCs w:val="28"/>
        </w:rPr>
        <w:t>使用第二類得加計額外點數特殊材料項目之個案：個案按全民健康保險醫療費用支付標準第七部第一章支付通則六之</w:t>
      </w:r>
      <w:r w:rsidR="006F60CC" w:rsidRPr="00B459D9">
        <w:rPr>
          <w:color w:val="000000"/>
          <w:sz w:val="28"/>
          <w:szCs w:val="28"/>
        </w:rPr>
        <w:t>(</w:t>
      </w:r>
      <w:r w:rsidR="006F60CC" w:rsidRPr="00B459D9">
        <w:rPr>
          <w:color w:val="000000"/>
          <w:sz w:val="28"/>
          <w:szCs w:val="28"/>
        </w:rPr>
        <w:t>一</w:t>
      </w:r>
      <w:r w:rsidR="006F60CC" w:rsidRPr="00B459D9">
        <w:rPr>
          <w:color w:val="000000"/>
          <w:sz w:val="28"/>
          <w:szCs w:val="28"/>
        </w:rPr>
        <w:t>)</w:t>
      </w:r>
      <w:r w:rsidR="006F60CC" w:rsidRPr="00B459D9">
        <w:rPr>
          <w:color w:val="000000"/>
          <w:sz w:val="28"/>
          <w:szCs w:val="28"/>
        </w:rPr>
        <w:t>至</w:t>
      </w:r>
      <w:r w:rsidR="006F60CC" w:rsidRPr="00B459D9">
        <w:rPr>
          <w:color w:val="000000"/>
          <w:sz w:val="28"/>
          <w:szCs w:val="28"/>
        </w:rPr>
        <w:t>(</w:t>
      </w:r>
      <w:r w:rsidR="006F60CC" w:rsidRPr="00B459D9">
        <w:rPr>
          <w:color w:val="000000"/>
          <w:sz w:val="28"/>
          <w:szCs w:val="28"/>
        </w:rPr>
        <w:t>三</w:t>
      </w:r>
      <w:r w:rsidR="006F60CC" w:rsidRPr="00B459D9">
        <w:rPr>
          <w:color w:val="000000"/>
          <w:sz w:val="28"/>
          <w:szCs w:val="28"/>
        </w:rPr>
        <w:t>)</w:t>
      </w:r>
      <w:r w:rsidR="006F60CC" w:rsidRPr="00B459D9">
        <w:rPr>
          <w:color w:val="000000"/>
          <w:sz w:val="28"/>
          <w:szCs w:val="28"/>
        </w:rPr>
        <w:t>、</w:t>
      </w:r>
      <w:r w:rsidR="006F60CC" w:rsidRPr="00B459D9">
        <w:rPr>
          <w:color w:val="000000"/>
          <w:sz w:val="28"/>
          <w:szCs w:val="28"/>
        </w:rPr>
        <w:t>(</w:t>
      </w:r>
      <w:r w:rsidR="006F60CC" w:rsidRPr="00B459D9">
        <w:rPr>
          <w:color w:val="000000"/>
          <w:sz w:val="28"/>
          <w:szCs w:val="28"/>
        </w:rPr>
        <w:t>六</w:t>
      </w:r>
      <w:r w:rsidR="006F60CC" w:rsidRPr="00B459D9">
        <w:rPr>
          <w:color w:val="000000"/>
          <w:sz w:val="28"/>
          <w:szCs w:val="28"/>
        </w:rPr>
        <w:t>)</w:t>
      </w:r>
      <w:r w:rsidR="006F60CC" w:rsidRPr="00B459D9">
        <w:rPr>
          <w:color w:val="000000"/>
          <w:sz w:val="28"/>
          <w:szCs w:val="28"/>
        </w:rPr>
        <w:t>項計算</w:t>
      </w:r>
      <w:r w:rsidR="006F60CC" w:rsidRPr="00B459D9">
        <w:rPr>
          <w:color w:val="000000"/>
          <w:sz w:val="28"/>
          <w:szCs w:val="28"/>
        </w:rPr>
        <w:t>DRG</w:t>
      </w:r>
      <w:r w:rsidR="006F60CC" w:rsidRPr="00B459D9">
        <w:rPr>
          <w:color w:val="000000"/>
          <w:sz w:val="28"/>
          <w:szCs w:val="28"/>
        </w:rPr>
        <w:t>支付點數及另行核實申報點數外，依下列規定計算加計額外點數。以下所稱定額為權重乘以標準給付額乘以加成項目</w:t>
      </w:r>
      <w:r w:rsidR="006F60CC" w:rsidRPr="00B459D9">
        <w:rPr>
          <w:color w:val="000000"/>
          <w:sz w:val="28"/>
          <w:szCs w:val="28"/>
        </w:rPr>
        <w:t>(RW*SPR*(1+</w:t>
      </w:r>
      <w:r w:rsidR="006F60CC" w:rsidRPr="00B459D9">
        <w:rPr>
          <w:color w:val="000000"/>
          <w:sz w:val="28"/>
          <w:szCs w:val="28"/>
        </w:rPr>
        <w:t>各加成項目</w:t>
      </w:r>
      <w:r w:rsidR="006F60CC" w:rsidRPr="00B459D9">
        <w:rPr>
          <w:color w:val="000000"/>
          <w:sz w:val="28"/>
          <w:szCs w:val="28"/>
        </w:rPr>
        <w:t>))</w:t>
      </w:r>
      <w:r w:rsidR="006F60CC" w:rsidRPr="00B459D9">
        <w:rPr>
          <w:color w:val="000000"/>
          <w:sz w:val="28"/>
          <w:szCs w:val="28"/>
        </w:rPr>
        <w:t>。</w:t>
      </w:r>
    </w:p>
    <w:p w14:paraId="743C2EC9" w14:textId="77777777" w:rsidR="006F60CC" w:rsidRPr="00B459D9" w:rsidRDefault="006F60CC" w:rsidP="00BE1C96">
      <w:pPr>
        <w:snapToGrid w:val="0"/>
        <w:spacing w:line="460" w:lineRule="exact"/>
        <w:ind w:leftChars="437" w:left="1273" w:hangingChars="80" w:hanging="224"/>
        <w:rPr>
          <w:color w:val="000000"/>
          <w:sz w:val="28"/>
          <w:szCs w:val="28"/>
        </w:rPr>
      </w:pPr>
      <w:r w:rsidRPr="00B459D9">
        <w:rPr>
          <w:color w:val="000000"/>
          <w:sz w:val="28"/>
          <w:szCs w:val="28"/>
        </w:rPr>
        <w:t>1.</w:t>
      </w:r>
      <w:r w:rsidRPr="00B459D9">
        <w:rPr>
          <w:color w:val="000000"/>
          <w:sz w:val="28"/>
          <w:szCs w:val="28"/>
        </w:rPr>
        <w:t>有下列情形之一者，不得加計額外點數，且不得向病患收取費用：</w:t>
      </w:r>
    </w:p>
    <w:p w14:paraId="43DBC078" w14:textId="77777777" w:rsidR="006F60CC" w:rsidRPr="00B459D9" w:rsidRDefault="006F60CC" w:rsidP="00BE1C96">
      <w:pPr>
        <w:snapToGrid w:val="0"/>
        <w:spacing w:line="460" w:lineRule="exact"/>
        <w:ind w:leftChars="561" w:left="1559" w:hangingChars="76" w:hanging="213"/>
        <w:rPr>
          <w:color w:val="000000"/>
          <w:sz w:val="28"/>
          <w:szCs w:val="28"/>
        </w:rPr>
      </w:pPr>
      <w:r w:rsidRPr="00B459D9">
        <w:rPr>
          <w:color w:val="000000"/>
          <w:sz w:val="28"/>
          <w:szCs w:val="28"/>
        </w:rPr>
        <w:t>(1)</w:t>
      </w:r>
      <w:r w:rsidRPr="00B459D9">
        <w:rPr>
          <w:color w:val="000000"/>
          <w:sz w:val="28"/>
          <w:szCs w:val="28"/>
        </w:rPr>
        <w:t>實際醫療服務點數小於下限臨界點。</w:t>
      </w:r>
    </w:p>
    <w:p w14:paraId="6073815A" w14:textId="77777777" w:rsidR="006F60CC" w:rsidRPr="00B459D9" w:rsidRDefault="006F60CC" w:rsidP="00BE1C96">
      <w:pPr>
        <w:snapToGrid w:val="0"/>
        <w:spacing w:line="460" w:lineRule="exact"/>
        <w:ind w:leftChars="561" w:left="1559" w:hangingChars="76" w:hanging="213"/>
        <w:rPr>
          <w:color w:val="000000"/>
          <w:sz w:val="28"/>
          <w:szCs w:val="28"/>
        </w:rPr>
      </w:pPr>
      <w:r w:rsidRPr="00B459D9">
        <w:rPr>
          <w:color w:val="000000"/>
          <w:sz w:val="28"/>
          <w:szCs w:val="28"/>
        </w:rPr>
        <w:t>(2)</w:t>
      </w:r>
      <w:r w:rsidRPr="00B459D9">
        <w:rPr>
          <w:color w:val="000000"/>
          <w:sz w:val="28"/>
          <w:szCs w:val="28"/>
        </w:rPr>
        <w:t>實際醫療服務點數小於</w:t>
      </w:r>
      <w:r w:rsidRPr="00B459D9">
        <w:rPr>
          <w:color w:val="000000"/>
          <w:sz w:val="28"/>
          <w:szCs w:val="28"/>
        </w:rPr>
        <w:t>DRG</w:t>
      </w:r>
      <w:r w:rsidRPr="00B459D9">
        <w:rPr>
          <w:color w:val="000000"/>
          <w:sz w:val="28"/>
          <w:szCs w:val="28"/>
        </w:rPr>
        <w:t>定額。</w:t>
      </w:r>
    </w:p>
    <w:p w14:paraId="4A3637A8" w14:textId="77777777" w:rsidR="006F60CC" w:rsidRPr="00B459D9" w:rsidRDefault="006F60CC" w:rsidP="00BE1C96">
      <w:pPr>
        <w:snapToGrid w:val="0"/>
        <w:spacing w:line="460" w:lineRule="exact"/>
        <w:ind w:leftChars="561" w:left="1559" w:hangingChars="76" w:hanging="213"/>
        <w:rPr>
          <w:color w:val="000000"/>
          <w:sz w:val="28"/>
          <w:szCs w:val="28"/>
        </w:rPr>
      </w:pPr>
      <w:r w:rsidRPr="00B459D9">
        <w:rPr>
          <w:color w:val="000000"/>
          <w:sz w:val="28"/>
          <w:szCs w:val="28"/>
        </w:rPr>
        <w:t>(3)</w:t>
      </w:r>
      <w:r w:rsidRPr="00B459D9">
        <w:rPr>
          <w:color w:val="000000"/>
          <w:sz w:val="28"/>
          <w:szCs w:val="28"/>
        </w:rPr>
        <w:t>實際醫療服務點數大於</w:t>
      </w:r>
      <w:r w:rsidRPr="00B459D9">
        <w:rPr>
          <w:color w:val="000000"/>
          <w:sz w:val="28"/>
          <w:szCs w:val="28"/>
        </w:rPr>
        <w:t>DRG</w:t>
      </w:r>
      <w:r w:rsidRPr="00B459D9">
        <w:rPr>
          <w:color w:val="000000"/>
          <w:sz w:val="28"/>
          <w:szCs w:val="28"/>
        </w:rPr>
        <w:t>定額，惟</w:t>
      </w:r>
      <w:r w:rsidRPr="00B459D9">
        <w:rPr>
          <w:color w:val="000000"/>
          <w:sz w:val="28"/>
          <w:szCs w:val="28"/>
        </w:rPr>
        <w:t>DRG</w:t>
      </w:r>
      <w:r w:rsidRPr="00B459D9">
        <w:rPr>
          <w:color w:val="000000"/>
          <w:sz w:val="28"/>
          <w:szCs w:val="28"/>
        </w:rPr>
        <w:t>定額大於上限臨界點。</w:t>
      </w:r>
    </w:p>
    <w:p w14:paraId="1D01F955" w14:textId="77777777" w:rsidR="006F60CC" w:rsidRPr="00B459D9" w:rsidRDefault="006F60CC" w:rsidP="00BE1C96">
      <w:pPr>
        <w:snapToGrid w:val="0"/>
        <w:spacing w:line="460" w:lineRule="exact"/>
        <w:ind w:leftChars="437" w:left="1273" w:hangingChars="80" w:hanging="224"/>
        <w:rPr>
          <w:color w:val="000000"/>
          <w:sz w:val="28"/>
          <w:szCs w:val="28"/>
        </w:rPr>
      </w:pPr>
      <w:r w:rsidRPr="00B459D9">
        <w:rPr>
          <w:color w:val="000000"/>
          <w:sz w:val="28"/>
          <w:szCs w:val="28"/>
        </w:rPr>
        <w:t>2.</w:t>
      </w:r>
      <w:r w:rsidRPr="00B459D9">
        <w:rPr>
          <w:color w:val="000000"/>
          <w:sz w:val="28"/>
          <w:szCs w:val="28"/>
        </w:rPr>
        <w:t>額外加計算點數以下列情況之一且取低者：</w:t>
      </w:r>
      <w:r w:rsidRPr="00B459D9">
        <w:rPr>
          <w:color w:val="000000"/>
          <w:sz w:val="28"/>
          <w:szCs w:val="28"/>
        </w:rPr>
        <w:t xml:space="preserve"> </w:t>
      </w:r>
    </w:p>
    <w:p w14:paraId="6FC6E86D" w14:textId="77777777" w:rsidR="006F60CC" w:rsidRPr="00B459D9" w:rsidRDefault="006F60CC" w:rsidP="00BE1C96">
      <w:pPr>
        <w:snapToGrid w:val="0"/>
        <w:spacing w:line="460" w:lineRule="exact"/>
        <w:ind w:leftChars="561" w:left="1559" w:hangingChars="76" w:hanging="213"/>
        <w:rPr>
          <w:color w:val="000000"/>
          <w:sz w:val="28"/>
          <w:szCs w:val="28"/>
        </w:rPr>
      </w:pPr>
      <w:r w:rsidRPr="00B459D9">
        <w:rPr>
          <w:color w:val="000000"/>
          <w:sz w:val="28"/>
          <w:szCs w:val="28"/>
        </w:rPr>
        <w:t>(1)</w:t>
      </w:r>
      <w:r w:rsidRPr="00B459D9">
        <w:rPr>
          <w:color w:val="000000"/>
          <w:sz w:val="28"/>
          <w:szCs w:val="28"/>
        </w:rPr>
        <w:t>新功能特材總點數之</w:t>
      </w:r>
      <w:r w:rsidR="00050B86" w:rsidRPr="00B459D9">
        <w:rPr>
          <w:color w:val="000000"/>
          <w:sz w:val="28"/>
          <w:szCs w:val="28"/>
        </w:rPr>
        <w:t>百分之五十</w:t>
      </w:r>
      <w:r w:rsidRPr="00B459D9">
        <w:rPr>
          <w:color w:val="000000"/>
          <w:sz w:val="28"/>
          <w:szCs w:val="28"/>
        </w:rPr>
        <w:t>。</w:t>
      </w:r>
    </w:p>
    <w:p w14:paraId="3CCF806E" w14:textId="77777777" w:rsidR="006F60CC" w:rsidRPr="00B459D9" w:rsidRDefault="006F60CC" w:rsidP="00BE1C96">
      <w:pPr>
        <w:snapToGrid w:val="0"/>
        <w:spacing w:line="460" w:lineRule="exact"/>
        <w:ind w:leftChars="561" w:left="1559" w:hangingChars="76" w:hanging="213"/>
        <w:rPr>
          <w:color w:val="000000"/>
          <w:sz w:val="28"/>
          <w:szCs w:val="28"/>
        </w:rPr>
      </w:pPr>
      <w:r w:rsidRPr="00B459D9">
        <w:rPr>
          <w:color w:val="000000"/>
          <w:sz w:val="28"/>
          <w:szCs w:val="28"/>
        </w:rPr>
        <w:t>(2)</w:t>
      </w:r>
      <w:r w:rsidRPr="00B459D9">
        <w:rPr>
          <w:color w:val="000000"/>
          <w:sz w:val="28"/>
          <w:szCs w:val="28"/>
        </w:rPr>
        <w:t>以實際醫療服務點數計算額外加計算點數。</w:t>
      </w:r>
    </w:p>
    <w:p w14:paraId="7F7EC5E9" w14:textId="77777777" w:rsidR="006F60CC" w:rsidRPr="00B459D9" w:rsidRDefault="006F60CC" w:rsidP="00BE1C96">
      <w:pPr>
        <w:snapToGrid w:val="0"/>
        <w:spacing w:line="460" w:lineRule="exact"/>
        <w:ind w:leftChars="710" w:left="1984" w:hangingChars="100" w:hanging="280"/>
        <w:rPr>
          <w:color w:val="000000"/>
          <w:sz w:val="28"/>
          <w:szCs w:val="28"/>
        </w:rPr>
      </w:pPr>
      <w:r w:rsidRPr="00B459D9">
        <w:rPr>
          <w:color w:val="000000"/>
          <w:sz w:val="28"/>
          <w:szCs w:val="28"/>
        </w:rPr>
        <w:t>A.</w:t>
      </w:r>
      <w:r w:rsidRPr="00B459D9">
        <w:rPr>
          <w:color w:val="000000"/>
          <w:sz w:val="28"/>
          <w:szCs w:val="28"/>
        </w:rPr>
        <w:t>實際醫療點數大於定額，但小於上限臨界點者，加計定額至實際醫療點數差額之</w:t>
      </w:r>
      <w:r w:rsidR="00050B86" w:rsidRPr="00B459D9">
        <w:rPr>
          <w:color w:val="000000"/>
          <w:sz w:val="28"/>
          <w:szCs w:val="28"/>
        </w:rPr>
        <w:t>百分之七十</w:t>
      </w:r>
      <w:r w:rsidRPr="00B459D9">
        <w:rPr>
          <w:color w:val="000000"/>
          <w:sz w:val="28"/>
          <w:szCs w:val="28"/>
        </w:rPr>
        <w:t>。</w:t>
      </w:r>
    </w:p>
    <w:p w14:paraId="3D7B8690" w14:textId="77777777" w:rsidR="006F60CC" w:rsidRPr="00B459D9" w:rsidRDefault="006F60CC" w:rsidP="00BE1C96">
      <w:pPr>
        <w:snapToGrid w:val="0"/>
        <w:spacing w:line="460" w:lineRule="exact"/>
        <w:ind w:leftChars="710" w:left="1984" w:hangingChars="100" w:hanging="280"/>
        <w:rPr>
          <w:color w:val="000000"/>
          <w:sz w:val="28"/>
          <w:szCs w:val="28"/>
        </w:rPr>
      </w:pPr>
      <w:r w:rsidRPr="00B459D9">
        <w:rPr>
          <w:color w:val="000000"/>
          <w:sz w:val="28"/>
          <w:szCs w:val="28"/>
        </w:rPr>
        <w:t>B.</w:t>
      </w:r>
      <w:r w:rsidRPr="00B459D9">
        <w:rPr>
          <w:color w:val="000000"/>
          <w:sz w:val="28"/>
          <w:szCs w:val="28"/>
        </w:rPr>
        <w:t>實際醫療點數大於上限臨界點，且上限臨界點大於定額者，加計定額至上限臨界點差額之</w:t>
      </w:r>
      <w:r w:rsidR="00050B86" w:rsidRPr="00B459D9">
        <w:rPr>
          <w:color w:val="000000"/>
          <w:sz w:val="28"/>
          <w:szCs w:val="28"/>
        </w:rPr>
        <w:t>百分之七十</w:t>
      </w:r>
      <w:r w:rsidRPr="00B459D9">
        <w:rPr>
          <w:color w:val="000000"/>
          <w:sz w:val="28"/>
          <w:szCs w:val="28"/>
        </w:rPr>
        <w:t>。</w:t>
      </w:r>
    </w:p>
    <w:p w14:paraId="46E61329" w14:textId="77777777" w:rsidR="00BD47BB" w:rsidRPr="00B459D9" w:rsidRDefault="006F60CC" w:rsidP="00BE1C96">
      <w:pPr>
        <w:snapToGrid w:val="0"/>
        <w:spacing w:line="460" w:lineRule="exact"/>
        <w:ind w:left="560" w:hangingChars="200" w:hanging="560"/>
        <w:jc w:val="both"/>
        <w:rPr>
          <w:color w:val="000000"/>
          <w:sz w:val="28"/>
          <w:szCs w:val="28"/>
        </w:rPr>
        <w:sectPr w:rsidR="00BD47BB" w:rsidRPr="00B459D9" w:rsidSect="005E1B5A">
          <w:headerReference w:type="default" r:id="rId10"/>
          <w:footerReference w:type="default" r:id="rId11"/>
          <w:pgSz w:w="11906" w:h="16838"/>
          <w:pgMar w:top="1134" w:right="1134" w:bottom="1134" w:left="1134" w:header="851" w:footer="851" w:gutter="0"/>
          <w:pgNumType w:fmt="numberInDash" w:start="1"/>
          <w:cols w:space="425"/>
          <w:docGrid w:type="lines" w:linePitch="360"/>
        </w:sectPr>
      </w:pPr>
      <w:r w:rsidRPr="00B459D9">
        <w:rPr>
          <w:color w:val="000000"/>
          <w:sz w:val="28"/>
          <w:szCs w:val="28"/>
        </w:rPr>
        <w:t>五、保險人將定期於保險人全球資訊網公布得論量計酬或得加計額外點數之特殊材料代碼，及後續新增之同類既有類別品項代碼。當使用新特殊材料項目之醫療型態改變或特殊材料項調整支付價格時，保險人將重新評估新特殊材料對</w:t>
      </w:r>
      <w:r w:rsidRPr="00B459D9">
        <w:rPr>
          <w:color w:val="000000"/>
          <w:sz w:val="28"/>
          <w:szCs w:val="28"/>
        </w:rPr>
        <w:t>DRG</w:t>
      </w:r>
      <w:r w:rsidRPr="00B459D9">
        <w:rPr>
          <w:color w:val="000000"/>
          <w:sz w:val="28"/>
          <w:szCs w:val="28"/>
        </w:rPr>
        <w:t>支付點數之影響，重新公布得論量計酬或得加計額外點數之特殊材料代碼。</w:t>
      </w:r>
    </w:p>
    <w:p w14:paraId="0379E55D" w14:textId="77777777" w:rsidR="00A65E1B" w:rsidRPr="00B459D9" w:rsidRDefault="00A65E1B" w:rsidP="00A65E1B">
      <w:pPr>
        <w:snapToGrid w:val="0"/>
        <w:spacing w:line="460" w:lineRule="exact"/>
        <w:ind w:leftChars="437" w:left="1273" w:hangingChars="80" w:hanging="224"/>
        <w:jc w:val="center"/>
        <w:outlineLvl w:val="0"/>
        <w:rPr>
          <w:color w:val="000000"/>
          <w:sz w:val="28"/>
          <w:szCs w:val="28"/>
        </w:rPr>
      </w:pPr>
      <w:r w:rsidRPr="00B459D9">
        <w:rPr>
          <w:color w:val="000000"/>
          <w:sz w:val="28"/>
          <w:szCs w:val="28"/>
        </w:rPr>
        <w:t>附表</w:t>
      </w:r>
      <w:r w:rsidRPr="00B459D9">
        <w:rPr>
          <w:color w:val="000000"/>
          <w:kern w:val="2"/>
          <w:sz w:val="28"/>
          <w:szCs w:val="28"/>
        </w:rPr>
        <w:t xml:space="preserve">7.2.1 </w:t>
      </w:r>
      <w:r w:rsidRPr="00B459D9">
        <w:rPr>
          <w:color w:val="000000"/>
          <w:kern w:val="2"/>
          <w:sz w:val="28"/>
          <w:szCs w:val="28"/>
        </w:rPr>
        <w:t>第</w:t>
      </w:r>
      <w:r w:rsidRPr="00B459D9">
        <w:rPr>
          <w:color w:val="000000"/>
          <w:sz w:val="28"/>
          <w:szCs w:val="28"/>
        </w:rPr>
        <w:t>一</w:t>
      </w:r>
      <w:r w:rsidRPr="00B459D9">
        <w:rPr>
          <w:color w:val="000000"/>
          <w:kern w:val="2"/>
          <w:sz w:val="28"/>
          <w:szCs w:val="28"/>
        </w:rPr>
        <w:t>階段導入之</w:t>
      </w:r>
      <w:r w:rsidR="00181703" w:rsidRPr="00B459D9">
        <w:rPr>
          <w:color w:val="000000"/>
          <w:sz w:val="28"/>
          <w:szCs w:val="28"/>
        </w:rPr>
        <w:t>一百七十</w:t>
      </w:r>
      <w:r w:rsidRPr="00B459D9">
        <w:rPr>
          <w:color w:val="000000"/>
          <w:kern w:val="2"/>
          <w:sz w:val="28"/>
          <w:szCs w:val="28"/>
        </w:rPr>
        <w:t>項</w:t>
      </w:r>
      <w:r w:rsidRPr="00B459D9">
        <w:rPr>
          <w:color w:val="000000"/>
          <w:kern w:val="2"/>
          <w:sz w:val="28"/>
          <w:szCs w:val="28"/>
        </w:rPr>
        <w:t>DRG</w:t>
      </w:r>
      <w:r w:rsidRPr="00B459D9">
        <w:rPr>
          <w:color w:val="000000"/>
          <w:kern w:val="2"/>
          <w:sz w:val="28"/>
          <w:szCs w:val="28"/>
        </w:rPr>
        <w:t>項目表</w:t>
      </w:r>
    </w:p>
    <w:p w14:paraId="7660CF9D" w14:textId="77777777" w:rsidR="00A65E1B" w:rsidRPr="00B459D9" w:rsidRDefault="00A65E1B" w:rsidP="00A65E1B">
      <w:pPr>
        <w:widowControl/>
        <w:adjustRightInd/>
        <w:spacing w:line="240" w:lineRule="auto"/>
        <w:textAlignment w:val="auto"/>
        <w:rPr>
          <w:color w:val="000000"/>
          <w:szCs w:val="24"/>
        </w:rPr>
      </w:pPr>
    </w:p>
    <w:tbl>
      <w:tblPr>
        <w:tblW w:w="9186" w:type="dxa"/>
        <w:jc w:val="center"/>
        <w:tblLayout w:type="fixed"/>
        <w:tblCellMar>
          <w:left w:w="28" w:type="dxa"/>
          <w:right w:w="28" w:type="dxa"/>
        </w:tblCellMar>
        <w:tblLook w:val="04A0" w:firstRow="1" w:lastRow="0" w:firstColumn="1" w:lastColumn="0" w:noHBand="0" w:noVBand="1"/>
      </w:tblPr>
      <w:tblGrid>
        <w:gridCol w:w="737"/>
        <w:gridCol w:w="794"/>
        <w:gridCol w:w="737"/>
        <w:gridCol w:w="794"/>
        <w:gridCol w:w="737"/>
        <w:gridCol w:w="794"/>
        <w:gridCol w:w="737"/>
        <w:gridCol w:w="794"/>
        <w:gridCol w:w="737"/>
        <w:gridCol w:w="794"/>
        <w:gridCol w:w="737"/>
        <w:gridCol w:w="794"/>
      </w:tblGrid>
      <w:tr w:rsidR="00181703" w:rsidRPr="00B459D9" w14:paraId="222C7801" w14:textId="77777777" w:rsidTr="00A77D5E">
        <w:trPr>
          <w:trHeight w:val="330"/>
          <w:jc w:val="center"/>
        </w:trPr>
        <w:tc>
          <w:tcPr>
            <w:tcW w:w="737" w:type="dxa"/>
            <w:tcBorders>
              <w:top w:val="single" w:sz="4" w:space="0" w:color="auto"/>
              <w:left w:val="nil"/>
              <w:bottom w:val="single" w:sz="4" w:space="0" w:color="auto"/>
              <w:right w:val="nil"/>
            </w:tcBorders>
            <w:vAlign w:val="center"/>
            <w:hideMark/>
          </w:tcPr>
          <w:p w14:paraId="7B09A807"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MDC</w:t>
            </w:r>
          </w:p>
        </w:tc>
        <w:tc>
          <w:tcPr>
            <w:tcW w:w="794" w:type="dxa"/>
            <w:tcBorders>
              <w:top w:val="single" w:sz="4" w:space="0" w:color="auto"/>
              <w:left w:val="nil"/>
              <w:bottom w:val="single" w:sz="4" w:space="0" w:color="auto"/>
              <w:right w:val="nil"/>
            </w:tcBorders>
            <w:vAlign w:val="center"/>
            <w:hideMark/>
          </w:tcPr>
          <w:p w14:paraId="3C800742"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DRG</w:t>
            </w:r>
          </w:p>
        </w:tc>
        <w:tc>
          <w:tcPr>
            <w:tcW w:w="737" w:type="dxa"/>
            <w:tcBorders>
              <w:top w:val="single" w:sz="4" w:space="0" w:color="auto"/>
              <w:left w:val="nil"/>
              <w:bottom w:val="single" w:sz="4" w:space="0" w:color="auto"/>
              <w:right w:val="nil"/>
            </w:tcBorders>
            <w:vAlign w:val="center"/>
            <w:hideMark/>
          </w:tcPr>
          <w:p w14:paraId="16A34C6A"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MDC</w:t>
            </w:r>
          </w:p>
        </w:tc>
        <w:tc>
          <w:tcPr>
            <w:tcW w:w="794" w:type="dxa"/>
            <w:tcBorders>
              <w:top w:val="single" w:sz="4" w:space="0" w:color="auto"/>
              <w:left w:val="nil"/>
              <w:bottom w:val="single" w:sz="4" w:space="0" w:color="auto"/>
              <w:right w:val="nil"/>
            </w:tcBorders>
            <w:vAlign w:val="center"/>
            <w:hideMark/>
          </w:tcPr>
          <w:p w14:paraId="11B74565"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DRG</w:t>
            </w:r>
          </w:p>
        </w:tc>
        <w:tc>
          <w:tcPr>
            <w:tcW w:w="737" w:type="dxa"/>
            <w:tcBorders>
              <w:top w:val="single" w:sz="4" w:space="0" w:color="auto"/>
              <w:left w:val="nil"/>
              <w:bottom w:val="single" w:sz="4" w:space="0" w:color="auto"/>
              <w:right w:val="nil"/>
            </w:tcBorders>
            <w:vAlign w:val="center"/>
            <w:hideMark/>
          </w:tcPr>
          <w:p w14:paraId="3EEDE0B9"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MDC</w:t>
            </w:r>
          </w:p>
        </w:tc>
        <w:tc>
          <w:tcPr>
            <w:tcW w:w="794" w:type="dxa"/>
            <w:tcBorders>
              <w:top w:val="single" w:sz="4" w:space="0" w:color="auto"/>
              <w:left w:val="nil"/>
              <w:bottom w:val="single" w:sz="4" w:space="0" w:color="auto"/>
              <w:right w:val="nil"/>
            </w:tcBorders>
            <w:vAlign w:val="center"/>
            <w:hideMark/>
          </w:tcPr>
          <w:p w14:paraId="46D2F96A"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DRG</w:t>
            </w:r>
          </w:p>
        </w:tc>
        <w:tc>
          <w:tcPr>
            <w:tcW w:w="737" w:type="dxa"/>
            <w:tcBorders>
              <w:top w:val="single" w:sz="4" w:space="0" w:color="auto"/>
              <w:left w:val="nil"/>
              <w:bottom w:val="single" w:sz="4" w:space="0" w:color="auto"/>
              <w:right w:val="nil"/>
            </w:tcBorders>
            <w:vAlign w:val="center"/>
            <w:hideMark/>
          </w:tcPr>
          <w:p w14:paraId="26B73A0A"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MDC</w:t>
            </w:r>
          </w:p>
        </w:tc>
        <w:tc>
          <w:tcPr>
            <w:tcW w:w="794" w:type="dxa"/>
            <w:tcBorders>
              <w:top w:val="single" w:sz="4" w:space="0" w:color="auto"/>
              <w:left w:val="nil"/>
              <w:bottom w:val="single" w:sz="4" w:space="0" w:color="auto"/>
              <w:right w:val="nil"/>
            </w:tcBorders>
            <w:vAlign w:val="center"/>
            <w:hideMark/>
          </w:tcPr>
          <w:p w14:paraId="5E3A6600"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DRG</w:t>
            </w:r>
          </w:p>
        </w:tc>
        <w:tc>
          <w:tcPr>
            <w:tcW w:w="737" w:type="dxa"/>
            <w:tcBorders>
              <w:top w:val="single" w:sz="4" w:space="0" w:color="auto"/>
              <w:left w:val="nil"/>
              <w:bottom w:val="single" w:sz="4" w:space="0" w:color="auto"/>
              <w:right w:val="nil"/>
            </w:tcBorders>
            <w:vAlign w:val="center"/>
            <w:hideMark/>
          </w:tcPr>
          <w:p w14:paraId="0167FC13"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MDC</w:t>
            </w:r>
          </w:p>
        </w:tc>
        <w:tc>
          <w:tcPr>
            <w:tcW w:w="794" w:type="dxa"/>
            <w:tcBorders>
              <w:top w:val="single" w:sz="4" w:space="0" w:color="auto"/>
              <w:left w:val="nil"/>
              <w:bottom w:val="single" w:sz="4" w:space="0" w:color="auto"/>
              <w:right w:val="nil"/>
            </w:tcBorders>
            <w:vAlign w:val="center"/>
            <w:hideMark/>
          </w:tcPr>
          <w:p w14:paraId="0D3E11DD"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DRG</w:t>
            </w:r>
          </w:p>
        </w:tc>
        <w:tc>
          <w:tcPr>
            <w:tcW w:w="737" w:type="dxa"/>
            <w:tcBorders>
              <w:top w:val="single" w:sz="4" w:space="0" w:color="auto"/>
              <w:left w:val="nil"/>
              <w:bottom w:val="single" w:sz="4" w:space="0" w:color="auto"/>
              <w:right w:val="nil"/>
            </w:tcBorders>
            <w:vAlign w:val="center"/>
            <w:hideMark/>
          </w:tcPr>
          <w:p w14:paraId="213FFE2A"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MDC</w:t>
            </w:r>
          </w:p>
        </w:tc>
        <w:tc>
          <w:tcPr>
            <w:tcW w:w="794" w:type="dxa"/>
            <w:tcBorders>
              <w:top w:val="single" w:sz="4" w:space="0" w:color="auto"/>
              <w:left w:val="nil"/>
              <w:bottom w:val="single" w:sz="4" w:space="0" w:color="auto"/>
              <w:right w:val="nil"/>
            </w:tcBorders>
            <w:vAlign w:val="center"/>
            <w:hideMark/>
          </w:tcPr>
          <w:p w14:paraId="2F065D0D"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DRG</w:t>
            </w:r>
          </w:p>
        </w:tc>
      </w:tr>
      <w:tr w:rsidR="00181703" w:rsidRPr="00B459D9" w14:paraId="5108282C" w14:textId="77777777" w:rsidTr="00A77D5E">
        <w:trPr>
          <w:trHeight w:val="330"/>
          <w:jc w:val="center"/>
        </w:trPr>
        <w:tc>
          <w:tcPr>
            <w:tcW w:w="737" w:type="dxa"/>
            <w:tcBorders>
              <w:top w:val="nil"/>
              <w:left w:val="nil"/>
              <w:bottom w:val="nil"/>
              <w:right w:val="nil"/>
            </w:tcBorders>
            <w:noWrap/>
            <w:vAlign w:val="center"/>
            <w:hideMark/>
          </w:tcPr>
          <w:p w14:paraId="1F048A01"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2</w:t>
            </w:r>
          </w:p>
        </w:tc>
        <w:tc>
          <w:tcPr>
            <w:tcW w:w="794" w:type="dxa"/>
            <w:tcBorders>
              <w:top w:val="nil"/>
              <w:left w:val="nil"/>
              <w:bottom w:val="nil"/>
              <w:right w:val="nil"/>
            </w:tcBorders>
            <w:noWrap/>
            <w:vAlign w:val="center"/>
            <w:hideMark/>
          </w:tcPr>
          <w:p w14:paraId="0C2F1D13"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03901</w:t>
            </w:r>
          </w:p>
        </w:tc>
        <w:tc>
          <w:tcPr>
            <w:tcW w:w="737" w:type="dxa"/>
            <w:tcBorders>
              <w:top w:val="nil"/>
              <w:left w:val="nil"/>
              <w:bottom w:val="nil"/>
              <w:right w:val="nil"/>
            </w:tcBorders>
            <w:noWrap/>
            <w:vAlign w:val="center"/>
            <w:hideMark/>
          </w:tcPr>
          <w:p w14:paraId="067B0F6D"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5</w:t>
            </w:r>
          </w:p>
        </w:tc>
        <w:tc>
          <w:tcPr>
            <w:tcW w:w="794" w:type="dxa"/>
            <w:tcBorders>
              <w:top w:val="nil"/>
              <w:left w:val="nil"/>
              <w:bottom w:val="nil"/>
              <w:right w:val="nil"/>
            </w:tcBorders>
            <w:noWrap/>
            <w:vAlign w:val="center"/>
            <w:hideMark/>
          </w:tcPr>
          <w:p w14:paraId="3A0B7631"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10509</w:t>
            </w:r>
          </w:p>
        </w:tc>
        <w:tc>
          <w:tcPr>
            <w:tcW w:w="737" w:type="dxa"/>
            <w:tcBorders>
              <w:top w:val="nil"/>
              <w:left w:val="nil"/>
              <w:bottom w:val="nil"/>
              <w:right w:val="nil"/>
            </w:tcBorders>
            <w:noWrap/>
            <w:vAlign w:val="center"/>
            <w:hideMark/>
          </w:tcPr>
          <w:p w14:paraId="64C210B9"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5</w:t>
            </w:r>
          </w:p>
        </w:tc>
        <w:tc>
          <w:tcPr>
            <w:tcW w:w="794" w:type="dxa"/>
            <w:tcBorders>
              <w:top w:val="nil"/>
              <w:left w:val="nil"/>
              <w:bottom w:val="nil"/>
              <w:right w:val="nil"/>
            </w:tcBorders>
            <w:noWrap/>
            <w:vAlign w:val="center"/>
            <w:hideMark/>
          </w:tcPr>
          <w:p w14:paraId="04088657"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11202</w:t>
            </w:r>
          </w:p>
        </w:tc>
        <w:tc>
          <w:tcPr>
            <w:tcW w:w="737" w:type="dxa"/>
            <w:tcBorders>
              <w:top w:val="nil"/>
              <w:left w:val="nil"/>
              <w:bottom w:val="nil"/>
              <w:right w:val="nil"/>
            </w:tcBorders>
            <w:noWrap/>
            <w:vAlign w:val="center"/>
          </w:tcPr>
          <w:p w14:paraId="5616781E"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6</w:t>
            </w:r>
          </w:p>
        </w:tc>
        <w:tc>
          <w:tcPr>
            <w:tcW w:w="794" w:type="dxa"/>
            <w:tcBorders>
              <w:top w:val="nil"/>
              <w:left w:val="nil"/>
              <w:bottom w:val="nil"/>
              <w:right w:val="nil"/>
            </w:tcBorders>
            <w:noWrap/>
            <w:vAlign w:val="center"/>
          </w:tcPr>
          <w:p w14:paraId="370AFFCD"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16306</w:t>
            </w:r>
          </w:p>
        </w:tc>
        <w:tc>
          <w:tcPr>
            <w:tcW w:w="737" w:type="dxa"/>
            <w:tcBorders>
              <w:top w:val="nil"/>
              <w:left w:val="nil"/>
              <w:bottom w:val="nil"/>
              <w:right w:val="nil"/>
            </w:tcBorders>
            <w:noWrap/>
            <w:vAlign w:val="center"/>
          </w:tcPr>
          <w:p w14:paraId="3C041A57"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8</w:t>
            </w:r>
          </w:p>
        </w:tc>
        <w:tc>
          <w:tcPr>
            <w:tcW w:w="794" w:type="dxa"/>
            <w:tcBorders>
              <w:top w:val="nil"/>
              <w:left w:val="nil"/>
              <w:bottom w:val="nil"/>
              <w:right w:val="nil"/>
            </w:tcBorders>
            <w:noWrap/>
            <w:vAlign w:val="center"/>
          </w:tcPr>
          <w:p w14:paraId="04733E4C"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22501</w:t>
            </w:r>
          </w:p>
        </w:tc>
        <w:tc>
          <w:tcPr>
            <w:tcW w:w="737" w:type="dxa"/>
            <w:tcBorders>
              <w:top w:val="nil"/>
              <w:left w:val="nil"/>
              <w:bottom w:val="nil"/>
              <w:right w:val="nil"/>
            </w:tcBorders>
            <w:noWrap/>
            <w:vAlign w:val="center"/>
          </w:tcPr>
          <w:p w14:paraId="5429900C"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13</w:t>
            </w:r>
          </w:p>
        </w:tc>
        <w:tc>
          <w:tcPr>
            <w:tcW w:w="794" w:type="dxa"/>
            <w:tcBorders>
              <w:top w:val="nil"/>
              <w:left w:val="nil"/>
              <w:bottom w:val="nil"/>
              <w:right w:val="nil"/>
            </w:tcBorders>
            <w:noWrap/>
            <w:vAlign w:val="center"/>
          </w:tcPr>
          <w:p w14:paraId="5987FD2A"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35802</w:t>
            </w:r>
          </w:p>
        </w:tc>
      </w:tr>
      <w:tr w:rsidR="00181703" w:rsidRPr="00B459D9" w14:paraId="4468BCE8" w14:textId="77777777" w:rsidTr="00A77D5E">
        <w:trPr>
          <w:trHeight w:val="330"/>
          <w:jc w:val="center"/>
        </w:trPr>
        <w:tc>
          <w:tcPr>
            <w:tcW w:w="737" w:type="dxa"/>
            <w:tcBorders>
              <w:top w:val="nil"/>
              <w:left w:val="nil"/>
              <w:bottom w:val="nil"/>
              <w:right w:val="nil"/>
            </w:tcBorders>
            <w:noWrap/>
            <w:vAlign w:val="center"/>
            <w:hideMark/>
          </w:tcPr>
          <w:p w14:paraId="40F9F9C0"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2</w:t>
            </w:r>
          </w:p>
        </w:tc>
        <w:tc>
          <w:tcPr>
            <w:tcW w:w="794" w:type="dxa"/>
            <w:tcBorders>
              <w:top w:val="nil"/>
              <w:left w:val="nil"/>
              <w:bottom w:val="nil"/>
              <w:right w:val="nil"/>
            </w:tcBorders>
            <w:noWrap/>
            <w:vAlign w:val="center"/>
            <w:hideMark/>
          </w:tcPr>
          <w:p w14:paraId="50EF0574"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03903</w:t>
            </w:r>
          </w:p>
        </w:tc>
        <w:tc>
          <w:tcPr>
            <w:tcW w:w="737" w:type="dxa"/>
            <w:tcBorders>
              <w:top w:val="nil"/>
              <w:left w:val="nil"/>
              <w:bottom w:val="nil"/>
              <w:right w:val="nil"/>
            </w:tcBorders>
            <w:noWrap/>
            <w:vAlign w:val="center"/>
            <w:hideMark/>
          </w:tcPr>
          <w:p w14:paraId="7CB110A6"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5</w:t>
            </w:r>
          </w:p>
        </w:tc>
        <w:tc>
          <w:tcPr>
            <w:tcW w:w="794" w:type="dxa"/>
            <w:tcBorders>
              <w:top w:val="nil"/>
              <w:left w:val="nil"/>
              <w:bottom w:val="nil"/>
              <w:right w:val="nil"/>
            </w:tcBorders>
            <w:noWrap/>
            <w:vAlign w:val="center"/>
            <w:hideMark/>
          </w:tcPr>
          <w:p w14:paraId="2FD8A485"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10510</w:t>
            </w:r>
          </w:p>
        </w:tc>
        <w:tc>
          <w:tcPr>
            <w:tcW w:w="737" w:type="dxa"/>
            <w:tcBorders>
              <w:top w:val="nil"/>
              <w:left w:val="nil"/>
              <w:bottom w:val="nil"/>
              <w:right w:val="nil"/>
            </w:tcBorders>
            <w:noWrap/>
            <w:vAlign w:val="center"/>
            <w:hideMark/>
          </w:tcPr>
          <w:p w14:paraId="252C51AB"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5</w:t>
            </w:r>
          </w:p>
        </w:tc>
        <w:tc>
          <w:tcPr>
            <w:tcW w:w="794" w:type="dxa"/>
            <w:tcBorders>
              <w:top w:val="nil"/>
              <w:left w:val="nil"/>
              <w:bottom w:val="nil"/>
              <w:right w:val="nil"/>
            </w:tcBorders>
            <w:noWrap/>
            <w:vAlign w:val="center"/>
            <w:hideMark/>
          </w:tcPr>
          <w:p w14:paraId="3045CE4F"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11203</w:t>
            </w:r>
          </w:p>
        </w:tc>
        <w:tc>
          <w:tcPr>
            <w:tcW w:w="737" w:type="dxa"/>
            <w:tcBorders>
              <w:top w:val="nil"/>
              <w:left w:val="nil"/>
              <w:bottom w:val="nil"/>
              <w:right w:val="nil"/>
            </w:tcBorders>
            <w:noWrap/>
            <w:vAlign w:val="center"/>
          </w:tcPr>
          <w:p w14:paraId="01088797"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7</w:t>
            </w:r>
          </w:p>
        </w:tc>
        <w:tc>
          <w:tcPr>
            <w:tcW w:w="794" w:type="dxa"/>
            <w:tcBorders>
              <w:top w:val="nil"/>
              <w:left w:val="nil"/>
              <w:bottom w:val="nil"/>
              <w:right w:val="nil"/>
            </w:tcBorders>
            <w:noWrap/>
            <w:vAlign w:val="center"/>
          </w:tcPr>
          <w:p w14:paraId="3F466BFF"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49301</w:t>
            </w:r>
          </w:p>
        </w:tc>
        <w:tc>
          <w:tcPr>
            <w:tcW w:w="737" w:type="dxa"/>
            <w:tcBorders>
              <w:top w:val="nil"/>
              <w:left w:val="nil"/>
              <w:bottom w:val="nil"/>
              <w:right w:val="nil"/>
            </w:tcBorders>
            <w:noWrap/>
            <w:vAlign w:val="center"/>
          </w:tcPr>
          <w:p w14:paraId="0BA9DBB3"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8</w:t>
            </w:r>
          </w:p>
        </w:tc>
        <w:tc>
          <w:tcPr>
            <w:tcW w:w="794" w:type="dxa"/>
            <w:tcBorders>
              <w:top w:val="nil"/>
              <w:left w:val="nil"/>
              <w:bottom w:val="nil"/>
              <w:right w:val="nil"/>
            </w:tcBorders>
            <w:noWrap/>
            <w:vAlign w:val="center"/>
          </w:tcPr>
          <w:p w14:paraId="0E5E1A9A"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22502</w:t>
            </w:r>
          </w:p>
        </w:tc>
        <w:tc>
          <w:tcPr>
            <w:tcW w:w="737" w:type="dxa"/>
            <w:tcBorders>
              <w:top w:val="nil"/>
              <w:left w:val="nil"/>
              <w:bottom w:val="nil"/>
              <w:right w:val="nil"/>
            </w:tcBorders>
            <w:noWrap/>
            <w:vAlign w:val="center"/>
          </w:tcPr>
          <w:p w14:paraId="4B2F3EBE"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13</w:t>
            </w:r>
          </w:p>
        </w:tc>
        <w:tc>
          <w:tcPr>
            <w:tcW w:w="794" w:type="dxa"/>
            <w:tcBorders>
              <w:top w:val="nil"/>
              <w:left w:val="nil"/>
              <w:bottom w:val="nil"/>
              <w:right w:val="nil"/>
            </w:tcBorders>
            <w:noWrap/>
            <w:vAlign w:val="center"/>
          </w:tcPr>
          <w:p w14:paraId="6E86CCB9"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35803</w:t>
            </w:r>
          </w:p>
        </w:tc>
      </w:tr>
      <w:tr w:rsidR="00181703" w:rsidRPr="00B459D9" w14:paraId="214000B2" w14:textId="77777777" w:rsidTr="00A77D5E">
        <w:trPr>
          <w:trHeight w:val="330"/>
          <w:jc w:val="center"/>
        </w:trPr>
        <w:tc>
          <w:tcPr>
            <w:tcW w:w="737" w:type="dxa"/>
            <w:tcBorders>
              <w:top w:val="nil"/>
              <w:left w:val="nil"/>
              <w:bottom w:val="nil"/>
              <w:right w:val="nil"/>
            </w:tcBorders>
            <w:noWrap/>
            <w:vAlign w:val="center"/>
            <w:hideMark/>
          </w:tcPr>
          <w:p w14:paraId="0123F91C"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2</w:t>
            </w:r>
          </w:p>
        </w:tc>
        <w:tc>
          <w:tcPr>
            <w:tcW w:w="794" w:type="dxa"/>
            <w:tcBorders>
              <w:top w:val="nil"/>
              <w:left w:val="nil"/>
              <w:bottom w:val="nil"/>
              <w:right w:val="nil"/>
            </w:tcBorders>
            <w:noWrap/>
            <w:vAlign w:val="center"/>
            <w:hideMark/>
          </w:tcPr>
          <w:p w14:paraId="5C185F11"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03902</w:t>
            </w:r>
          </w:p>
        </w:tc>
        <w:tc>
          <w:tcPr>
            <w:tcW w:w="737" w:type="dxa"/>
            <w:tcBorders>
              <w:top w:val="nil"/>
              <w:left w:val="nil"/>
              <w:bottom w:val="nil"/>
              <w:right w:val="nil"/>
            </w:tcBorders>
            <w:noWrap/>
            <w:vAlign w:val="center"/>
            <w:hideMark/>
          </w:tcPr>
          <w:p w14:paraId="2E03FC59"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5</w:t>
            </w:r>
          </w:p>
        </w:tc>
        <w:tc>
          <w:tcPr>
            <w:tcW w:w="794" w:type="dxa"/>
            <w:tcBorders>
              <w:top w:val="nil"/>
              <w:left w:val="nil"/>
              <w:bottom w:val="nil"/>
              <w:right w:val="nil"/>
            </w:tcBorders>
            <w:noWrap/>
            <w:vAlign w:val="center"/>
            <w:hideMark/>
          </w:tcPr>
          <w:p w14:paraId="69F4BA38"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10504</w:t>
            </w:r>
          </w:p>
        </w:tc>
        <w:tc>
          <w:tcPr>
            <w:tcW w:w="737" w:type="dxa"/>
            <w:tcBorders>
              <w:top w:val="nil"/>
              <w:left w:val="nil"/>
              <w:bottom w:val="nil"/>
              <w:right w:val="nil"/>
            </w:tcBorders>
            <w:noWrap/>
            <w:vAlign w:val="center"/>
          </w:tcPr>
          <w:p w14:paraId="6C98F904"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5</w:t>
            </w:r>
          </w:p>
        </w:tc>
        <w:tc>
          <w:tcPr>
            <w:tcW w:w="794" w:type="dxa"/>
            <w:tcBorders>
              <w:top w:val="nil"/>
              <w:left w:val="nil"/>
              <w:bottom w:val="nil"/>
              <w:right w:val="nil"/>
            </w:tcBorders>
            <w:noWrap/>
            <w:vAlign w:val="center"/>
          </w:tcPr>
          <w:p w14:paraId="43960643"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11205</w:t>
            </w:r>
          </w:p>
        </w:tc>
        <w:tc>
          <w:tcPr>
            <w:tcW w:w="737" w:type="dxa"/>
            <w:tcBorders>
              <w:top w:val="nil"/>
              <w:left w:val="nil"/>
              <w:bottom w:val="nil"/>
              <w:right w:val="nil"/>
            </w:tcBorders>
            <w:noWrap/>
            <w:vAlign w:val="center"/>
          </w:tcPr>
          <w:p w14:paraId="6D7B2343"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7</w:t>
            </w:r>
          </w:p>
        </w:tc>
        <w:tc>
          <w:tcPr>
            <w:tcW w:w="794" w:type="dxa"/>
            <w:tcBorders>
              <w:top w:val="nil"/>
              <w:left w:val="nil"/>
              <w:bottom w:val="nil"/>
              <w:right w:val="nil"/>
            </w:tcBorders>
            <w:noWrap/>
            <w:vAlign w:val="center"/>
          </w:tcPr>
          <w:p w14:paraId="2804A2E6"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49401</w:t>
            </w:r>
          </w:p>
        </w:tc>
        <w:tc>
          <w:tcPr>
            <w:tcW w:w="737" w:type="dxa"/>
            <w:tcBorders>
              <w:top w:val="nil"/>
              <w:left w:val="nil"/>
              <w:bottom w:val="nil"/>
              <w:right w:val="nil"/>
            </w:tcBorders>
            <w:noWrap/>
            <w:vAlign w:val="center"/>
          </w:tcPr>
          <w:p w14:paraId="54EA1836"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8</w:t>
            </w:r>
          </w:p>
        </w:tc>
        <w:tc>
          <w:tcPr>
            <w:tcW w:w="794" w:type="dxa"/>
            <w:tcBorders>
              <w:top w:val="nil"/>
              <w:left w:val="nil"/>
              <w:bottom w:val="nil"/>
              <w:right w:val="nil"/>
            </w:tcBorders>
            <w:noWrap/>
            <w:vAlign w:val="center"/>
          </w:tcPr>
          <w:p w14:paraId="33AFB479"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22503</w:t>
            </w:r>
          </w:p>
        </w:tc>
        <w:tc>
          <w:tcPr>
            <w:tcW w:w="737" w:type="dxa"/>
            <w:tcBorders>
              <w:top w:val="nil"/>
              <w:left w:val="nil"/>
              <w:bottom w:val="nil"/>
              <w:right w:val="nil"/>
            </w:tcBorders>
            <w:noWrap/>
            <w:vAlign w:val="center"/>
          </w:tcPr>
          <w:p w14:paraId="76AB4C29"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13</w:t>
            </w:r>
          </w:p>
        </w:tc>
        <w:tc>
          <w:tcPr>
            <w:tcW w:w="794" w:type="dxa"/>
            <w:tcBorders>
              <w:top w:val="nil"/>
              <w:left w:val="nil"/>
              <w:bottom w:val="nil"/>
              <w:right w:val="nil"/>
            </w:tcBorders>
            <w:noWrap/>
            <w:vAlign w:val="center"/>
          </w:tcPr>
          <w:p w14:paraId="2495C8AB"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35804</w:t>
            </w:r>
          </w:p>
        </w:tc>
      </w:tr>
      <w:tr w:rsidR="00181703" w:rsidRPr="00B459D9" w14:paraId="74682053" w14:textId="77777777" w:rsidTr="00A77D5E">
        <w:trPr>
          <w:trHeight w:val="330"/>
          <w:jc w:val="center"/>
        </w:trPr>
        <w:tc>
          <w:tcPr>
            <w:tcW w:w="737" w:type="dxa"/>
            <w:tcBorders>
              <w:top w:val="nil"/>
              <w:left w:val="nil"/>
              <w:bottom w:val="nil"/>
              <w:right w:val="nil"/>
            </w:tcBorders>
            <w:noWrap/>
            <w:vAlign w:val="center"/>
            <w:hideMark/>
          </w:tcPr>
          <w:p w14:paraId="2F676576"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2</w:t>
            </w:r>
          </w:p>
        </w:tc>
        <w:tc>
          <w:tcPr>
            <w:tcW w:w="794" w:type="dxa"/>
            <w:tcBorders>
              <w:top w:val="nil"/>
              <w:left w:val="nil"/>
              <w:bottom w:val="nil"/>
              <w:right w:val="nil"/>
            </w:tcBorders>
            <w:noWrap/>
            <w:vAlign w:val="center"/>
            <w:hideMark/>
          </w:tcPr>
          <w:p w14:paraId="2CAC2D92"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03904</w:t>
            </w:r>
          </w:p>
        </w:tc>
        <w:tc>
          <w:tcPr>
            <w:tcW w:w="737" w:type="dxa"/>
            <w:tcBorders>
              <w:top w:val="nil"/>
              <w:left w:val="nil"/>
              <w:bottom w:val="nil"/>
              <w:right w:val="nil"/>
            </w:tcBorders>
            <w:noWrap/>
            <w:vAlign w:val="center"/>
            <w:hideMark/>
          </w:tcPr>
          <w:p w14:paraId="645CFB60"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5</w:t>
            </w:r>
          </w:p>
        </w:tc>
        <w:tc>
          <w:tcPr>
            <w:tcW w:w="794" w:type="dxa"/>
            <w:tcBorders>
              <w:top w:val="nil"/>
              <w:left w:val="nil"/>
              <w:bottom w:val="nil"/>
              <w:right w:val="nil"/>
            </w:tcBorders>
            <w:noWrap/>
            <w:vAlign w:val="center"/>
            <w:hideMark/>
          </w:tcPr>
          <w:p w14:paraId="5E247AB3"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10505</w:t>
            </w:r>
          </w:p>
        </w:tc>
        <w:tc>
          <w:tcPr>
            <w:tcW w:w="737" w:type="dxa"/>
            <w:tcBorders>
              <w:top w:val="nil"/>
              <w:left w:val="nil"/>
              <w:bottom w:val="nil"/>
              <w:right w:val="nil"/>
            </w:tcBorders>
            <w:noWrap/>
            <w:vAlign w:val="center"/>
          </w:tcPr>
          <w:p w14:paraId="3884034A"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5</w:t>
            </w:r>
          </w:p>
        </w:tc>
        <w:tc>
          <w:tcPr>
            <w:tcW w:w="794" w:type="dxa"/>
            <w:tcBorders>
              <w:top w:val="nil"/>
              <w:left w:val="nil"/>
              <w:bottom w:val="nil"/>
              <w:right w:val="nil"/>
            </w:tcBorders>
            <w:noWrap/>
            <w:vAlign w:val="center"/>
          </w:tcPr>
          <w:p w14:paraId="3B7EF4B1"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11206</w:t>
            </w:r>
          </w:p>
        </w:tc>
        <w:tc>
          <w:tcPr>
            <w:tcW w:w="737" w:type="dxa"/>
            <w:tcBorders>
              <w:top w:val="nil"/>
              <w:left w:val="nil"/>
              <w:bottom w:val="nil"/>
              <w:right w:val="nil"/>
            </w:tcBorders>
            <w:noWrap/>
            <w:vAlign w:val="center"/>
          </w:tcPr>
          <w:p w14:paraId="107DF6BB"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7</w:t>
            </w:r>
          </w:p>
        </w:tc>
        <w:tc>
          <w:tcPr>
            <w:tcW w:w="794" w:type="dxa"/>
            <w:tcBorders>
              <w:top w:val="nil"/>
              <w:left w:val="nil"/>
              <w:bottom w:val="nil"/>
              <w:right w:val="nil"/>
            </w:tcBorders>
            <w:noWrap/>
            <w:vAlign w:val="center"/>
          </w:tcPr>
          <w:p w14:paraId="4B6F21E6"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49302</w:t>
            </w:r>
          </w:p>
        </w:tc>
        <w:tc>
          <w:tcPr>
            <w:tcW w:w="737" w:type="dxa"/>
            <w:tcBorders>
              <w:top w:val="nil"/>
              <w:left w:val="nil"/>
              <w:bottom w:val="nil"/>
              <w:right w:val="nil"/>
            </w:tcBorders>
            <w:noWrap/>
            <w:vAlign w:val="center"/>
          </w:tcPr>
          <w:p w14:paraId="017456B7"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8</w:t>
            </w:r>
          </w:p>
        </w:tc>
        <w:tc>
          <w:tcPr>
            <w:tcW w:w="794" w:type="dxa"/>
            <w:tcBorders>
              <w:top w:val="nil"/>
              <w:left w:val="nil"/>
              <w:bottom w:val="nil"/>
              <w:right w:val="nil"/>
            </w:tcBorders>
            <w:noWrap/>
            <w:vAlign w:val="center"/>
          </w:tcPr>
          <w:p w14:paraId="672F5C02"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22504</w:t>
            </w:r>
          </w:p>
        </w:tc>
        <w:tc>
          <w:tcPr>
            <w:tcW w:w="737" w:type="dxa"/>
            <w:tcBorders>
              <w:top w:val="nil"/>
              <w:left w:val="nil"/>
              <w:bottom w:val="nil"/>
              <w:right w:val="nil"/>
            </w:tcBorders>
            <w:noWrap/>
            <w:vAlign w:val="center"/>
          </w:tcPr>
          <w:p w14:paraId="1EE9950B"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13</w:t>
            </w:r>
          </w:p>
        </w:tc>
        <w:tc>
          <w:tcPr>
            <w:tcW w:w="794" w:type="dxa"/>
            <w:tcBorders>
              <w:top w:val="nil"/>
              <w:left w:val="nil"/>
              <w:bottom w:val="nil"/>
              <w:right w:val="nil"/>
            </w:tcBorders>
            <w:noWrap/>
            <w:vAlign w:val="center"/>
          </w:tcPr>
          <w:p w14:paraId="02077D8C"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35805</w:t>
            </w:r>
          </w:p>
        </w:tc>
      </w:tr>
      <w:tr w:rsidR="00181703" w:rsidRPr="00B459D9" w14:paraId="192E0240" w14:textId="77777777" w:rsidTr="00A77D5E">
        <w:trPr>
          <w:trHeight w:val="330"/>
          <w:jc w:val="center"/>
        </w:trPr>
        <w:tc>
          <w:tcPr>
            <w:tcW w:w="737" w:type="dxa"/>
            <w:tcBorders>
              <w:top w:val="nil"/>
              <w:left w:val="nil"/>
              <w:bottom w:val="nil"/>
              <w:right w:val="nil"/>
            </w:tcBorders>
            <w:noWrap/>
            <w:vAlign w:val="center"/>
            <w:hideMark/>
          </w:tcPr>
          <w:p w14:paraId="59AD0065"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2</w:t>
            </w:r>
          </w:p>
        </w:tc>
        <w:tc>
          <w:tcPr>
            <w:tcW w:w="794" w:type="dxa"/>
            <w:tcBorders>
              <w:top w:val="nil"/>
              <w:left w:val="nil"/>
              <w:bottom w:val="nil"/>
              <w:right w:val="nil"/>
            </w:tcBorders>
            <w:noWrap/>
            <w:vAlign w:val="center"/>
            <w:hideMark/>
          </w:tcPr>
          <w:p w14:paraId="5CF5175A"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03905</w:t>
            </w:r>
          </w:p>
        </w:tc>
        <w:tc>
          <w:tcPr>
            <w:tcW w:w="737" w:type="dxa"/>
            <w:tcBorders>
              <w:top w:val="nil"/>
              <w:left w:val="nil"/>
              <w:bottom w:val="nil"/>
              <w:right w:val="nil"/>
            </w:tcBorders>
            <w:noWrap/>
            <w:vAlign w:val="center"/>
            <w:hideMark/>
          </w:tcPr>
          <w:p w14:paraId="418DD0C8"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5</w:t>
            </w:r>
          </w:p>
        </w:tc>
        <w:tc>
          <w:tcPr>
            <w:tcW w:w="794" w:type="dxa"/>
            <w:tcBorders>
              <w:top w:val="nil"/>
              <w:left w:val="nil"/>
              <w:bottom w:val="nil"/>
              <w:right w:val="nil"/>
            </w:tcBorders>
            <w:noWrap/>
            <w:vAlign w:val="center"/>
            <w:hideMark/>
          </w:tcPr>
          <w:p w14:paraId="788F5082"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10506</w:t>
            </w:r>
          </w:p>
        </w:tc>
        <w:tc>
          <w:tcPr>
            <w:tcW w:w="737" w:type="dxa"/>
            <w:tcBorders>
              <w:top w:val="nil"/>
              <w:left w:val="nil"/>
              <w:bottom w:val="nil"/>
              <w:right w:val="nil"/>
            </w:tcBorders>
            <w:noWrap/>
            <w:vAlign w:val="center"/>
          </w:tcPr>
          <w:p w14:paraId="2D1092D9"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5</w:t>
            </w:r>
          </w:p>
        </w:tc>
        <w:tc>
          <w:tcPr>
            <w:tcW w:w="794" w:type="dxa"/>
            <w:tcBorders>
              <w:top w:val="nil"/>
              <w:left w:val="nil"/>
              <w:bottom w:val="nil"/>
              <w:right w:val="nil"/>
            </w:tcBorders>
            <w:noWrap/>
            <w:vAlign w:val="center"/>
          </w:tcPr>
          <w:p w14:paraId="6FDE5FFA"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11204</w:t>
            </w:r>
          </w:p>
        </w:tc>
        <w:tc>
          <w:tcPr>
            <w:tcW w:w="737" w:type="dxa"/>
            <w:tcBorders>
              <w:top w:val="nil"/>
              <w:left w:val="nil"/>
              <w:bottom w:val="nil"/>
              <w:right w:val="nil"/>
            </w:tcBorders>
            <w:noWrap/>
            <w:vAlign w:val="center"/>
          </w:tcPr>
          <w:p w14:paraId="4114EF29"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7</w:t>
            </w:r>
          </w:p>
        </w:tc>
        <w:tc>
          <w:tcPr>
            <w:tcW w:w="794" w:type="dxa"/>
            <w:tcBorders>
              <w:top w:val="nil"/>
              <w:left w:val="nil"/>
              <w:bottom w:val="nil"/>
              <w:right w:val="nil"/>
            </w:tcBorders>
            <w:noWrap/>
            <w:vAlign w:val="center"/>
          </w:tcPr>
          <w:p w14:paraId="5B27BCC1"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49402</w:t>
            </w:r>
          </w:p>
        </w:tc>
        <w:tc>
          <w:tcPr>
            <w:tcW w:w="737" w:type="dxa"/>
            <w:tcBorders>
              <w:top w:val="nil"/>
              <w:left w:val="nil"/>
              <w:bottom w:val="nil"/>
              <w:right w:val="nil"/>
            </w:tcBorders>
            <w:noWrap/>
            <w:vAlign w:val="center"/>
          </w:tcPr>
          <w:p w14:paraId="1E810F2F"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8</w:t>
            </w:r>
          </w:p>
        </w:tc>
        <w:tc>
          <w:tcPr>
            <w:tcW w:w="794" w:type="dxa"/>
            <w:tcBorders>
              <w:top w:val="nil"/>
              <w:left w:val="nil"/>
              <w:bottom w:val="nil"/>
              <w:right w:val="nil"/>
            </w:tcBorders>
            <w:noWrap/>
            <w:vAlign w:val="center"/>
          </w:tcPr>
          <w:p w14:paraId="58303419"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22301</w:t>
            </w:r>
          </w:p>
        </w:tc>
        <w:tc>
          <w:tcPr>
            <w:tcW w:w="737" w:type="dxa"/>
            <w:tcBorders>
              <w:top w:val="nil"/>
              <w:left w:val="nil"/>
              <w:bottom w:val="nil"/>
              <w:right w:val="nil"/>
            </w:tcBorders>
            <w:noWrap/>
            <w:vAlign w:val="center"/>
          </w:tcPr>
          <w:p w14:paraId="4C4B7B7F"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13</w:t>
            </w:r>
          </w:p>
        </w:tc>
        <w:tc>
          <w:tcPr>
            <w:tcW w:w="794" w:type="dxa"/>
            <w:tcBorders>
              <w:top w:val="nil"/>
              <w:left w:val="nil"/>
              <w:bottom w:val="nil"/>
              <w:right w:val="nil"/>
            </w:tcBorders>
            <w:noWrap/>
            <w:vAlign w:val="center"/>
          </w:tcPr>
          <w:p w14:paraId="06CD9DDE"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35806</w:t>
            </w:r>
          </w:p>
        </w:tc>
      </w:tr>
      <w:tr w:rsidR="00181703" w:rsidRPr="00B459D9" w14:paraId="3DDB8560" w14:textId="77777777" w:rsidTr="00A77D5E">
        <w:trPr>
          <w:trHeight w:val="330"/>
          <w:jc w:val="center"/>
        </w:trPr>
        <w:tc>
          <w:tcPr>
            <w:tcW w:w="737" w:type="dxa"/>
            <w:tcBorders>
              <w:top w:val="nil"/>
              <w:left w:val="nil"/>
              <w:bottom w:val="nil"/>
              <w:right w:val="nil"/>
            </w:tcBorders>
            <w:noWrap/>
            <w:vAlign w:val="center"/>
            <w:hideMark/>
          </w:tcPr>
          <w:p w14:paraId="1519185C"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2</w:t>
            </w:r>
          </w:p>
        </w:tc>
        <w:tc>
          <w:tcPr>
            <w:tcW w:w="794" w:type="dxa"/>
            <w:tcBorders>
              <w:top w:val="nil"/>
              <w:left w:val="nil"/>
              <w:bottom w:val="nil"/>
              <w:right w:val="nil"/>
            </w:tcBorders>
            <w:noWrap/>
            <w:vAlign w:val="center"/>
            <w:hideMark/>
          </w:tcPr>
          <w:p w14:paraId="7EC8435B"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03906</w:t>
            </w:r>
          </w:p>
        </w:tc>
        <w:tc>
          <w:tcPr>
            <w:tcW w:w="737" w:type="dxa"/>
            <w:tcBorders>
              <w:top w:val="nil"/>
              <w:left w:val="nil"/>
              <w:bottom w:val="nil"/>
              <w:right w:val="nil"/>
            </w:tcBorders>
            <w:noWrap/>
            <w:vAlign w:val="center"/>
            <w:hideMark/>
          </w:tcPr>
          <w:p w14:paraId="63CCF444"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5</w:t>
            </w:r>
          </w:p>
        </w:tc>
        <w:tc>
          <w:tcPr>
            <w:tcW w:w="794" w:type="dxa"/>
            <w:tcBorders>
              <w:top w:val="nil"/>
              <w:left w:val="nil"/>
              <w:bottom w:val="nil"/>
              <w:right w:val="nil"/>
            </w:tcBorders>
            <w:noWrap/>
            <w:vAlign w:val="center"/>
            <w:hideMark/>
          </w:tcPr>
          <w:p w14:paraId="48C3B86F"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10507</w:t>
            </w:r>
          </w:p>
        </w:tc>
        <w:tc>
          <w:tcPr>
            <w:tcW w:w="737" w:type="dxa"/>
            <w:tcBorders>
              <w:top w:val="nil"/>
              <w:left w:val="nil"/>
              <w:bottom w:val="nil"/>
              <w:right w:val="nil"/>
            </w:tcBorders>
            <w:noWrap/>
            <w:vAlign w:val="center"/>
          </w:tcPr>
          <w:p w14:paraId="17874B1A"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5</w:t>
            </w:r>
          </w:p>
        </w:tc>
        <w:tc>
          <w:tcPr>
            <w:tcW w:w="794" w:type="dxa"/>
            <w:tcBorders>
              <w:top w:val="nil"/>
              <w:left w:val="nil"/>
              <w:bottom w:val="nil"/>
              <w:right w:val="nil"/>
            </w:tcBorders>
            <w:noWrap/>
            <w:vAlign w:val="center"/>
          </w:tcPr>
          <w:p w14:paraId="3C58D094"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124</w:t>
            </w:r>
          </w:p>
        </w:tc>
        <w:tc>
          <w:tcPr>
            <w:tcW w:w="737" w:type="dxa"/>
            <w:tcBorders>
              <w:top w:val="nil"/>
              <w:left w:val="nil"/>
              <w:bottom w:val="nil"/>
              <w:right w:val="nil"/>
            </w:tcBorders>
            <w:noWrap/>
            <w:vAlign w:val="center"/>
          </w:tcPr>
          <w:p w14:paraId="36469715"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8</w:t>
            </w:r>
          </w:p>
        </w:tc>
        <w:tc>
          <w:tcPr>
            <w:tcW w:w="794" w:type="dxa"/>
            <w:tcBorders>
              <w:top w:val="nil"/>
              <w:left w:val="nil"/>
              <w:bottom w:val="nil"/>
              <w:right w:val="nil"/>
            </w:tcBorders>
            <w:noWrap/>
            <w:vAlign w:val="center"/>
          </w:tcPr>
          <w:p w14:paraId="4D1EC7E3"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47101</w:t>
            </w:r>
          </w:p>
        </w:tc>
        <w:tc>
          <w:tcPr>
            <w:tcW w:w="737" w:type="dxa"/>
            <w:tcBorders>
              <w:top w:val="nil"/>
              <w:left w:val="nil"/>
              <w:bottom w:val="nil"/>
              <w:right w:val="nil"/>
            </w:tcBorders>
            <w:noWrap/>
            <w:vAlign w:val="center"/>
          </w:tcPr>
          <w:p w14:paraId="30E71F57"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8</w:t>
            </w:r>
          </w:p>
        </w:tc>
        <w:tc>
          <w:tcPr>
            <w:tcW w:w="794" w:type="dxa"/>
            <w:tcBorders>
              <w:top w:val="nil"/>
              <w:left w:val="nil"/>
              <w:bottom w:val="nil"/>
              <w:right w:val="nil"/>
            </w:tcBorders>
            <w:noWrap/>
            <w:vAlign w:val="center"/>
          </w:tcPr>
          <w:p w14:paraId="2DAA1836"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22302</w:t>
            </w:r>
          </w:p>
        </w:tc>
        <w:tc>
          <w:tcPr>
            <w:tcW w:w="737" w:type="dxa"/>
            <w:tcBorders>
              <w:top w:val="nil"/>
              <w:left w:val="nil"/>
              <w:bottom w:val="nil"/>
              <w:right w:val="nil"/>
            </w:tcBorders>
            <w:noWrap/>
            <w:vAlign w:val="center"/>
          </w:tcPr>
          <w:p w14:paraId="716F8DA8"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13</w:t>
            </w:r>
          </w:p>
        </w:tc>
        <w:tc>
          <w:tcPr>
            <w:tcW w:w="794" w:type="dxa"/>
            <w:tcBorders>
              <w:top w:val="nil"/>
              <w:left w:val="nil"/>
              <w:bottom w:val="nil"/>
              <w:right w:val="nil"/>
            </w:tcBorders>
            <w:noWrap/>
            <w:vAlign w:val="center"/>
          </w:tcPr>
          <w:p w14:paraId="5F9A4F27"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35901</w:t>
            </w:r>
          </w:p>
        </w:tc>
      </w:tr>
      <w:tr w:rsidR="00181703" w:rsidRPr="00B459D9" w14:paraId="73794D8F" w14:textId="77777777" w:rsidTr="00A77D5E">
        <w:trPr>
          <w:trHeight w:val="330"/>
          <w:jc w:val="center"/>
        </w:trPr>
        <w:tc>
          <w:tcPr>
            <w:tcW w:w="737" w:type="dxa"/>
            <w:tcBorders>
              <w:top w:val="nil"/>
              <w:left w:val="nil"/>
              <w:bottom w:val="nil"/>
              <w:right w:val="nil"/>
            </w:tcBorders>
            <w:noWrap/>
            <w:vAlign w:val="center"/>
            <w:hideMark/>
          </w:tcPr>
          <w:p w14:paraId="29989788"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3</w:t>
            </w:r>
          </w:p>
        </w:tc>
        <w:tc>
          <w:tcPr>
            <w:tcW w:w="794" w:type="dxa"/>
            <w:tcBorders>
              <w:top w:val="nil"/>
              <w:left w:val="nil"/>
              <w:bottom w:val="nil"/>
              <w:right w:val="nil"/>
            </w:tcBorders>
            <w:noWrap/>
            <w:vAlign w:val="center"/>
            <w:hideMark/>
          </w:tcPr>
          <w:p w14:paraId="5DFA0636"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05701</w:t>
            </w:r>
          </w:p>
        </w:tc>
        <w:tc>
          <w:tcPr>
            <w:tcW w:w="737" w:type="dxa"/>
            <w:tcBorders>
              <w:top w:val="nil"/>
              <w:left w:val="nil"/>
              <w:bottom w:val="nil"/>
              <w:right w:val="nil"/>
            </w:tcBorders>
            <w:noWrap/>
            <w:vAlign w:val="center"/>
            <w:hideMark/>
          </w:tcPr>
          <w:p w14:paraId="5BCD1C3C"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5</w:t>
            </w:r>
          </w:p>
        </w:tc>
        <w:tc>
          <w:tcPr>
            <w:tcW w:w="794" w:type="dxa"/>
            <w:tcBorders>
              <w:top w:val="nil"/>
              <w:left w:val="nil"/>
              <w:bottom w:val="nil"/>
              <w:right w:val="nil"/>
            </w:tcBorders>
            <w:noWrap/>
            <w:vAlign w:val="center"/>
            <w:hideMark/>
          </w:tcPr>
          <w:p w14:paraId="66C102BC"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10508</w:t>
            </w:r>
          </w:p>
        </w:tc>
        <w:tc>
          <w:tcPr>
            <w:tcW w:w="737" w:type="dxa"/>
            <w:tcBorders>
              <w:top w:val="nil"/>
              <w:left w:val="nil"/>
              <w:bottom w:val="nil"/>
              <w:right w:val="nil"/>
            </w:tcBorders>
            <w:noWrap/>
            <w:vAlign w:val="center"/>
          </w:tcPr>
          <w:p w14:paraId="1592D771"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5</w:t>
            </w:r>
          </w:p>
        </w:tc>
        <w:tc>
          <w:tcPr>
            <w:tcW w:w="794" w:type="dxa"/>
            <w:tcBorders>
              <w:top w:val="nil"/>
              <w:left w:val="nil"/>
              <w:bottom w:val="nil"/>
              <w:right w:val="nil"/>
            </w:tcBorders>
            <w:noWrap/>
            <w:vAlign w:val="center"/>
          </w:tcPr>
          <w:p w14:paraId="3D5FC82B"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125</w:t>
            </w:r>
          </w:p>
        </w:tc>
        <w:tc>
          <w:tcPr>
            <w:tcW w:w="737" w:type="dxa"/>
            <w:tcBorders>
              <w:top w:val="nil"/>
              <w:left w:val="nil"/>
              <w:bottom w:val="nil"/>
              <w:right w:val="nil"/>
            </w:tcBorders>
            <w:noWrap/>
            <w:vAlign w:val="center"/>
          </w:tcPr>
          <w:p w14:paraId="1E8EE35A"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8</w:t>
            </w:r>
          </w:p>
        </w:tc>
        <w:tc>
          <w:tcPr>
            <w:tcW w:w="794" w:type="dxa"/>
            <w:tcBorders>
              <w:top w:val="nil"/>
              <w:left w:val="nil"/>
              <w:bottom w:val="nil"/>
              <w:right w:val="nil"/>
            </w:tcBorders>
            <w:noWrap/>
            <w:vAlign w:val="center"/>
          </w:tcPr>
          <w:p w14:paraId="6AB4C358"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47102</w:t>
            </w:r>
          </w:p>
        </w:tc>
        <w:tc>
          <w:tcPr>
            <w:tcW w:w="737" w:type="dxa"/>
            <w:tcBorders>
              <w:top w:val="nil"/>
              <w:left w:val="nil"/>
              <w:bottom w:val="nil"/>
              <w:right w:val="nil"/>
            </w:tcBorders>
            <w:noWrap/>
            <w:vAlign w:val="center"/>
          </w:tcPr>
          <w:p w14:paraId="33B6E408"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8</w:t>
            </w:r>
          </w:p>
        </w:tc>
        <w:tc>
          <w:tcPr>
            <w:tcW w:w="794" w:type="dxa"/>
            <w:tcBorders>
              <w:top w:val="nil"/>
              <w:left w:val="nil"/>
              <w:bottom w:val="nil"/>
              <w:right w:val="nil"/>
            </w:tcBorders>
            <w:noWrap/>
            <w:vAlign w:val="center"/>
          </w:tcPr>
          <w:p w14:paraId="0A56D150"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22401</w:t>
            </w:r>
          </w:p>
        </w:tc>
        <w:tc>
          <w:tcPr>
            <w:tcW w:w="737" w:type="dxa"/>
            <w:tcBorders>
              <w:top w:val="nil"/>
              <w:left w:val="nil"/>
              <w:bottom w:val="nil"/>
              <w:right w:val="nil"/>
            </w:tcBorders>
            <w:noWrap/>
            <w:vAlign w:val="center"/>
          </w:tcPr>
          <w:p w14:paraId="3FA8ABB3"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13</w:t>
            </w:r>
          </w:p>
        </w:tc>
        <w:tc>
          <w:tcPr>
            <w:tcW w:w="794" w:type="dxa"/>
            <w:tcBorders>
              <w:top w:val="nil"/>
              <w:left w:val="nil"/>
              <w:bottom w:val="nil"/>
              <w:right w:val="nil"/>
            </w:tcBorders>
            <w:noWrap/>
            <w:vAlign w:val="center"/>
          </w:tcPr>
          <w:p w14:paraId="44CFD05D"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35902</w:t>
            </w:r>
          </w:p>
        </w:tc>
      </w:tr>
      <w:tr w:rsidR="00181703" w:rsidRPr="00B459D9" w14:paraId="5A1326E6" w14:textId="77777777" w:rsidTr="00A77D5E">
        <w:trPr>
          <w:trHeight w:val="330"/>
          <w:jc w:val="center"/>
        </w:trPr>
        <w:tc>
          <w:tcPr>
            <w:tcW w:w="737" w:type="dxa"/>
            <w:tcBorders>
              <w:top w:val="nil"/>
              <w:left w:val="nil"/>
              <w:bottom w:val="nil"/>
              <w:right w:val="nil"/>
            </w:tcBorders>
            <w:noWrap/>
            <w:vAlign w:val="center"/>
            <w:hideMark/>
          </w:tcPr>
          <w:p w14:paraId="0FA1559F"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3</w:t>
            </w:r>
          </w:p>
        </w:tc>
        <w:tc>
          <w:tcPr>
            <w:tcW w:w="794" w:type="dxa"/>
            <w:tcBorders>
              <w:top w:val="nil"/>
              <w:left w:val="nil"/>
              <w:bottom w:val="nil"/>
              <w:right w:val="nil"/>
            </w:tcBorders>
            <w:noWrap/>
            <w:vAlign w:val="center"/>
            <w:hideMark/>
          </w:tcPr>
          <w:p w14:paraId="3B5E732D"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05702</w:t>
            </w:r>
          </w:p>
        </w:tc>
        <w:tc>
          <w:tcPr>
            <w:tcW w:w="737" w:type="dxa"/>
            <w:tcBorders>
              <w:top w:val="nil"/>
              <w:left w:val="nil"/>
              <w:bottom w:val="nil"/>
              <w:right w:val="nil"/>
            </w:tcBorders>
            <w:noWrap/>
            <w:vAlign w:val="center"/>
            <w:hideMark/>
          </w:tcPr>
          <w:p w14:paraId="31756AF4"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5</w:t>
            </w:r>
          </w:p>
        </w:tc>
        <w:tc>
          <w:tcPr>
            <w:tcW w:w="794" w:type="dxa"/>
            <w:tcBorders>
              <w:top w:val="nil"/>
              <w:left w:val="nil"/>
              <w:bottom w:val="nil"/>
              <w:right w:val="nil"/>
            </w:tcBorders>
            <w:noWrap/>
            <w:vAlign w:val="center"/>
            <w:hideMark/>
          </w:tcPr>
          <w:p w14:paraId="0094D1CF"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10801</w:t>
            </w:r>
          </w:p>
        </w:tc>
        <w:tc>
          <w:tcPr>
            <w:tcW w:w="737" w:type="dxa"/>
            <w:tcBorders>
              <w:top w:val="nil"/>
              <w:left w:val="nil"/>
              <w:bottom w:val="nil"/>
              <w:right w:val="nil"/>
            </w:tcBorders>
            <w:noWrap/>
            <w:vAlign w:val="center"/>
          </w:tcPr>
          <w:p w14:paraId="6841AA65"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6</w:t>
            </w:r>
          </w:p>
        </w:tc>
        <w:tc>
          <w:tcPr>
            <w:tcW w:w="794" w:type="dxa"/>
            <w:tcBorders>
              <w:top w:val="nil"/>
              <w:left w:val="nil"/>
              <w:bottom w:val="nil"/>
              <w:right w:val="nil"/>
            </w:tcBorders>
            <w:noWrap/>
            <w:vAlign w:val="center"/>
          </w:tcPr>
          <w:p w14:paraId="3A32C760"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16401</w:t>
            </w:r>
          </w:p>
        </w:tc>
        <w:tc>
          <w:tcPr>
            <w:tcW w:w="737" w:type="dxa"/>
            <w:tcBorders>
              <w:top w:val="nil"/>
              <w:left w:val="nil"/>
              <w:bottom w:val="nil"/>
              <w:right w:val="nil"/>
            </w:tcBorders>
            <w:noWrap/>
            <w:vAlign w:val="center"/>
          </w:tcPr>
          <w:p w14:paraId="49177548"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8</w:t>
            </w:r>
          </w:p>
        </w:tc>
        <w:tc>
          <w:tcPr>
            <w:tcW w:w="794" w:type="dxa"/>
            <w:tcBorders>
              <w:top w:val="nil"/>
              <w:left w:val="nil"/>
              <w:bottom w:val="nil"/>
              <w:right w:val="nil"/>
            </w:tcBorders>
            <w:noWrap/>
            <w:vAlign w:val="center"/>
          </w:tcPr>
          <w:p w14:paraId="23FB28F8"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47103</w:t>
            </w:r>
          </w:p>
        </w:tc>
        <w:tc>
          <w:tcPr>
            <w:tcW w:w="737" w:type="dxa"/>
            <w:tcBorders>
              <w:top w:val="nil"/>
              <w:left w:val="nil"/>
              <w:bottom w:val="nil"/>
              <w:right w:val="nil"/>
            </w:tcBorders>
            <w:noWrap/>
            <w:vAlign w:val="center"/>
          </w:tcPr>
          <w:p w14:paraId="755F7574"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8</w:t>
            </w:r>
          </w:p>
        </w:tc>
        <w:tc>
          <w:tcPr>
            <w:tcW w:w="794" w:type="dxa"/>
            <w:tcBorders>
              <w:top w:val="nil"/>
              <w:left w:val="nil"/>
              <w:bottom w:val="nil"/>
              <w:right w:val="nil"/>
            </w:tcBorders>
            <w:noWrap/>
            <w:vAlign w:val="center"/>
          </w:tcPr>
          <w:p w14:paraId="6A29C84B"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22402</w:t>
            </w:r>
          </w:p>
        </w:tc>
        <w:tc>
          <w:tcPr>
            <w:tcW w:w="737" w:type="dxa"/>
            <w:tcBorders>
              <w:top w:val="nil"/>
              <w:left w:val="nil"/>
              <w:bottom w:val="nil"/>
              <w:right w:val="nil"/>
            </w:tcBorders>
            <w:noWrap/>
            <w:vAlign w:val="center"/>
          </w:tcPr>
          <w:p w14:paraId="5FF5C77A"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13</w:t>
            </w:r>
          </w:p>
        </w:tc>
        <w:tc>
          <w:tcPr>
            <w:tcW w:w="794" w:type="dxa"/>
            <w:tcBorders>
              <w:top w:val="nil"/>
              <w:left w:val="nil"/>
              <w:bottom w:val="nil"/>
              <w:right w:val="nil"/>
            </w:tcBorders>
            <w:noWrap/>
            <w:vAlign w:val="center"/>
          </w:tcPr>
          <w:p w14:paraId="72F2722D"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35903</w:t>
            </w:r>
          </w:p>
        </w:tc>
      </w:tr>
      <w:tr w:rsidR="00181703" w:rsidRPr="00B459D9" w14:paraId="68CAB4D9" w14:textId="77777777" w:rsidTr="00A77D5E">
        <w:trPr>
          <w:trHeight w:val="330"/>
          <w:jc w:val="center"/>
        </w:trPr>
        <w:tc>
          <w:tcPr>
            <w:tcW w:w="737" w:type="dxa"/>
            <w:tcBorders>
              <w:top w:val="nil"/>
              <w:left w:val="nil"/>
              <w:bottom w:val="nil"/>
              <w:right w:val="nil"/>
            </w:tcBorders>
            <w:noWrap/>
            <w:vAlign w:val="center"/>
            <w:hideMark/>
          </w:tcPr>
          <w:p w14:paraId="2BC83DD1"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3</w:t>
            </w:r>
          </w:p>
        </w:tc>
        <w:tc>
          <w:tcPr>
            <w:tcW w:w="794" w:type="dxa"/>
            <w:tcBorders>
              <w:top w:val="nil"/>
              <w:left w:val="nil"/>
              <w:bottom w:val="nil"/>
              <w:right w:val="nil"/>
            </w:tcBorders>
            <w:noWrap/>
            <w:vAlign w:val="center"/>
            <w:hideMark/>
          </w:tcPr>
          <w:p w14:paraId="3BF842DC"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058</w:t>
            </w:r>
          </w:p>
        </w:tc>
        <w:tc>
          <w:tcPr>
            <w:tcW w:w="737" w:type="dxa"/>
            <w:tcBorders>
              <w:top w:val="nil"/>
              <w:left w:val="nil"/>
              <w:bottom w:val="nil"/>
              <w:right w:val="nil"/>
            </w:tcBorders>
            <w:noWrap/>
            <w:vAlign w:val="center"/>
            <w:hideMark/>
          </w:tcPr>
          <w:p w14:paraId="3E29B3C9"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5</w:t>
            </w:r>
          </w:p>
        </w:tc>
        <w:tc>
          <w:tcPr>
            <w:tcW w:w="794" w:type="dxa"/>
            <w:tcBorders>
              <w:top w:val="nil"/>
              <w:left w:val="nil"/>
              <w:bottom w:val="nil"/>
              <w:right w:val="nil"/>
            </w:tcBorders>
            <w:noWrap/>
            <w:vAlign w:val="center"/>
            <w:hideMark/>
          </w:tcPr>
          <w:p w14:paraId="60E2F2E5"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10802</w:t>
            </w:r>
          </w:p>
        </w:tc>
        <w:tc>
          <w:tcPr>
            <w:tcW w:w="737" w:type="dxa"/>
            <w:tcBorders>
              <w:top w:val="nil"/>
              <w:left w:val="nil"/>
              <w:bottom w:val="nil"/>
              <w:right w:val="nil"/>
            </w:tcBorders>
            <w:noWrap/>
            <w:vAlign w:val="center"/>
          </w:tcPr>
          <w:p w14:paraId="7D8D22F7"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6</w:t>
            </w:r>
          </w:p>
        </w:tc>
        <w:tc>
          <w:tcPr>
            <w:tcW w:w="794" w:type="dxa"/>
            <w:tcBorders>
              <w:top w:val="nil"/>
              <w:left w:val="nil"/>
              <w:bottom w:val="nil"/>
              <w:right w:val="nil"/>
            </w:tcBorders>
            <w:noWrap/>
            <w:vAlign w:val="center"/>
          </w:tcPr>
          <w:p w14:paraId="2A834D86"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16501</w:t>
            </w:r>
          </w:p>
        </w:tc>
        <w:tc>
          <w:tcPr>
            <w:tcW w:w="737" w:type="dxa"/>
            <w:tcBorders>
              <w:top w:val="nil"/>
              <w:left w:val="nil"/>
              <w:bottom w:val="nil"/>
              <w:right w:val="nil"/>
            </w:tcBorders>
            <w:noWrap/>
            <w:vAlign w:val="center"/>
          </w:tcPr>
          <w:p w14:paraId="0A41E7D2"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8</w:t>
            </w:r>
          </w:p>
        </w:tc>
        <w:tc>
          <w:tcPr>
            <w:tcW w:w="794" w:type="dxa"/>
            <w:tcBorders>
              <w:top w:val="nil"/>
              <w:left w:val="nil"/>
              <w:bottom w:val="nil"/>
              <w:right w:val="nil"/>
            </w:tcBorders>
            <w:noWrap/>
            <w:vAlign w:val="center"/>
          </w:tcPr>
          <w:p w14:paraId="1D672A79"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20901</w:t>
            </w:r>
          </w:p>
        </w:tc>
        <w:tc>
          <w:tcPr>
            <w:tcW w:w="737" w:type="dxa"/>
            <w:tcBorders>
              <w:top w:val="nil"/>
              <w:left w:val="nil"/>
              <w:bottom w:val="nil"/>
              <w:right w:val="nil"/>
            </w:tcBorders>
            <w:noWrap/>
            <w:vAlign w:val="center"/>
          </w:tcPr>
          <w:p w14:paraId="19D52CDD"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8</w:t>
            </w:r>
          </w:p>
        </w:tc>
        <w:tc>
          <w:tcPr>
            <w:tcW w:w="794" w:type="dxa"/>
            <w:tcBorders>
              <w:top w:val="nil"/>
              <w:left w:val="nil"/>
              <w:bottom w:val="nil"/>
              <w:right w:val="nil"/>
            </w:tcBorders>
            <w:noWrap/>
            <w:vAlign w:val="center"/>
          </w:tcPr>
          <w:p w14:paraId="2226EA03"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22403</w:t>
            </w:r>
          </w:p>
        </w:tc>
        <w:tc>
          <w:tcPr>
            <w:tcW w:w="737" w:type="dxa"/>
            <w:tcBorders>
              <w:top w:val="nil"/>
              <w:left w:val="nil"/>
              <w:bottom w:val="nil"/>
              <w:right w:val="nil"/>
            </w:tcBorders>
            <w:noWrap/>
            <w:vAlign w:val="center"/>
          </w:tcPr>
          <w:p w14:paraId="49EC32C1"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13</w:t>
            </w:r>
          </w:p>
        </w:tc>
        <w:tc>
          <w:tcPr>
            <w:tcW w:w="794" w:type="dxa"/>
            <w:tcBorders>
              <w:top w:val="nil"/>
              <w:left w:val="nil"/>
              <w:bottom w:val="nil"/>
              <w:right w:val="nil"/>
            </w:tcBorders>
            <w:noWrap/>
            <w:vAlign w:val="center"/>
          </w:tcPr>
          <w:p w14:paraId="056402C3"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35904</w:t>
            </w:r>
          </w:p>
        </w:tc>
      </w:tr>
      <w:tr w:rsidR="00181703" w:rsidRPr="00B459D9" w14:paraId="0E41C0C8" w14:textId="77777777" w:rsidTr="00A77D5E">
        <w:trPr>
          <w:trHeight w:val="330"/>
          <w:jc w:val="center"/>
        </w:trPr>
        <w:tc>
          <w:tcPr>
            <w:tcW w:w="737" w:type="dxa"/>
            <w:tcBorders>
              <w:top w:val="nil"/>
              <w:left w:val="nil"/>
              <w:bottom w:val="nil"/>
              <w:right w:val="nil"/>
            </w:tcBorders>
            <w:noWrap/>
            <w:vAlign w:val="center"/>
            <w:hideMark/>
          </w:tcPr>
          <w:p w14:paraId="4388EA02"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3</w:t>
            </w:r>
          </w:p>
        </w:tc>
        <w:tc>
          <w:tcPr>
            <w:tcW w:w="794" w:type="dxa"/>
            <w:tcBorders>
              <w:top w:val="nil"/>
              <w:left w:val="nil"/>
              <w:bottom w:val="nil"/>
              <w:right w:val="nil"/>
            </w:tcBorders>
            <w:noWrap/>
            <w:vAlign w:val="center"/>
            <w:hideMark/>
          </w:tcPr>
          <w:p w14:paraId="76862E42"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05501</w:t>
            </w:r>
          </w:p>
        </w:tc>
        <w:tc>
          <w:tcPr>
            <w:tcW w:w="737" w:type="dxa"/>
            <w:tcBorders>
              <w:top w:val="nil"/>
              <w:left w:val="nil"/>
              <w:bottom w:val="nil"/>
              <w:right w:val="nil"/>
            </w:tcBorders>
            <w:noWrap/>
            <w:vAlign w:val="center"/>
            <w:hideMark/>
          </w:tcPr>
          <w:p w14:paraId="14A98A86"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5</w:t>
            </w:r>
          </w:p>
        </w:tc>
        <w:tc>
          <w:tcPr>
            <w:tcW w:w="794" w:type="dxa"/>
            <w:tcBorders>
              <w:top w:val="nil"/>
              <w:left w:val="nil"/>
              <w:bottom w:val="nil"/>
              <w:right w:val="nil"/>
            </w:tcBorders>
            <w:noWrap/>
            <w:vAlign w:val="center"/>
            <w:hideMark/>
          </w:tcPr>
          <w:p w14:paraId="4733E390"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10601</w:t>
            </w:r>
          </w:p>
        </w:tc>
        <w:tc>
          <w:tcPr>
            <w:tcW w:w="737" w:type="dxa"/>
            <w:tcBorders>
              <w:top w:val="nil"/>
              <w:left w:val="nil"/>
              <w:bottom w:val="nil"/>
              <w:right w:val="nil"/>
            </w:tcBorders>
            <w:noWrap/>
            <w:vAlign w:val="center"/>
          </w:tcPr>
          <w:p w14:paraId="2CADDD96"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6</w:t>
            </w:r>
          </w:p>
        </w:tc>
        <w:tc>
          <w:tcPr>
            <w:tcW w:w="794" w:type="dxa"/>
            <w:tcBorders>
              <w:top w:val="nil"/>
              <w:left w:val="nil"/>
              <w:bottom w:val="nil"/>
              <w:right w:val="nil"/>
            </w:tcBorders>
            <w:noWrap/>
            <w:vAlign w:val="center"/>
          </w:tcPr>
          <w:p w14:paraId="251A87E7"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16402</w:t>
            </w:r>
          </w:p>
        </w:tc>
        <w:tc>
          <w:tcPr>
            <w:tcW w:w="737" w:type="dxa"/>
            <w:tcBorders>
              <w:top w:val="nil"/>
              <w:left w:val="nil"/>
              <w:bottom w:val="nil"/>
              <w:right w:val="nil"/>
            </w:tcBorders>
            <w:noWrap/>
            <w:vAlign w:val="center"/>
          </w:tcPr>
          <w:p w14:paraId="05DC7C8B"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8</w:t>
            </w:r>
          </w:p>
        </w:tc>
        <w:tc>
          <w:tcPr>
            <w:tcW w:w="794" w:type="dxa"/>
            <w:tcBorders>
              <w:top w:val="nil"/>
              <w:left w:val="nil"/>
              <w:bottom w:val="nil"/>
              <w:right w:val="nil"/>
            </w:tcBorders>
            <w:noWrap/>
            <w:vAlign w:val="center"/>
          </w:tcPr>
          <w:p w14:paraId="76A288E1"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20907</w:t>
            </w:r>
          </w:p>
        </w:tc>
        <w:tc>
          <w:tcPr>
            <w:tcW w:w="737" w:type="dxa"/>
            <w:tcBorders>
              <w:top w:val="nil"/>
              <w:left w:val="nil"/>
              <w:bottom w:val="nil"/>
              <w:right w:val="nil"/>
            </w:tcBorders>
            <w:noWrap/>
            <w:vAlign w:val="center"/>
          </w:tcPr>
          <w:p w14:paraId="546A1C45"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8</w:t>
            </w:r>
          </w:p>
        </w:tc>
        <w:tc>
          <w:tcPr>
            <w:tcW w:w="794" w:type="dxa"/>
            <w:tcBorders>
              <w:top w:val="nil"/>
              <w:left w:val="nil"/>
              <w:bottom w:val="nil"/>
              <w:right w:val="nil"/>
            </w:tcBorders>
            <w:noWrap/>
            <w:vAlign w:val="center"/>
          </w:tcPr>
          <w:p w14:paraId="05CB58B7"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22404</w:t>
            </w:r>
          </w:p>
        </w:tc>
        <w:tc>
          <w:tcPr>
            <w:tcW w:w="737" w:type="dxa"/>
            <w:tcBorders>
              <w:top w:val="nil"/>
              <w:left w:val="nil"/>
              <w:bottom w:val="nil"/>
              <w:right w:val="nil"/>
            </w:tcBorders>
            <w:noWrap/>
            <w:vAlign w:val="center"/>
          </w:tcPr>
          <w:p w14:paraId="65170932"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13</w:t>
            </w:r>
          </w:p>
        </w:tc>
        <w:tc>
          <w:tcPr>
            <w:tcW w:w="794" w:type="dxa"/>
            <w:tcBorders>
              <w:top w:val="nil"/>
              <w:left w:val="nil"/>
              <w:bottom w:val="nil"/>
              <w:right w:val="nil"/>
            </w:tcBorders>
            <w:noWrap/>
            <w:vAlign w:val="center"/>
          </w:tcPr>
          <w:p w14:paraId="3FC89D27"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35905</w:t>
            </w:r>
          </w:p>
        </w:tc>
      </w:tr>
      <w:tr w:rsidR="00181703" w:rsidRPr="00B459D9" w14:paraId="6C873C80" w14:textId="77777777" w:rsidTr="00A77D5E">
        <w:trPr>
          <w:trHeight w:val="330"/>
          <w:jc w:val="center"/>
        </w:trPr>
        <w:tc>
          <w:tcPr>
            <w:tcW w:w="737" w:type="dxa"/>
            <w:tcBorders>
              <w:top w:val="nil"/>
              <w:left w:val="nil"/>
              <w:bottom w:val="nil"/>
              <w:right w:val="nil"/>
            </w:tcBorders>
            <w:noWrap/>
            <w:vAlign w:val="center"/>
            <w:hideMark/>
          </w:tcPr>
          <w:p w14:paraId="0B8D6372"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3</w:t>
            </w:r>
          </w:p>
        </w:tc>
        <w:tc>
          <w:tcPr>
            <w:tcW w:w="794" w:type="dxa"/>
            <w:tcBorders>
              <w:top w:val="nil"/>
              <w:left w:val="nil"/>
              <w:bottom w:val="nil"/>
              <w:right w:val="nil"/>
            </w:tcBorders>
            <w:noWrap/>
            <w:vAlign w:val="center"/>
            <w:hideMark/>
          </w:tcPr>
          <w:p w14:paraId="4A2CB506"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05502</w:t>
            </w:r>
          </w:p>
        </w:tc>
        <w:tc>
          <w:tcPr>
            <w:tcW w:w="737" w:type="dxa"/>
            <w:tcBorders>
              <w:top w:val="nil"/>
              <w:left w:val="nil"/>
              <w:bottom w:val="nil"/>
              <w:right w:val="nil"/>
            </w:tcBorders>
            <w:noWrap/>
            <w:vAlign w:val="center"/>
            <w:hideMark/>
          </w:tcPr>
          <w:p w14:paraId="30299241"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5</w:t>
            </w:r>
          </w:p>
        </w:tc>
        <w:tc>
          <w:tcPr>
            <w:tcW w:w="794" w:type="dxa"/>
            <w:tcBorders>
              <w:top w:val="nil"/>
              <w:left w:val="nil"/>
              <w:bottom w:val="nil"/>
              <w:right w:val="nil"/>
            </w:tcBorders>
            <w:noWrap/>
            <w:vAlign w:val="center"/>
            <w:hideMark/>
          </w:tcPr>
          <w:p w14:paraId="45DC90BE"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10602</w:t>
            </w:r>
          </w:p>
        </w:tc>
        <w:tc>
          <w:tcPr>
            <w:tcW w:w="737" w:type="dxa"/>
            <w:tcBorders>
              <w:top w:val="nil"/>
              <w:left w:val="nil"/>
              <w:bottom w:val="nil"/>
              <w:right w:val="nil"/>
            </w:tcBorders>
            <w:noWrap/>
            <w:vAlign w:val="center"/>
          </w:tcPr>
          <w:p w14:paraId="39A9ADA7"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6</w:t>
            </w:r>
          </w:p>
        </w:tc>
        <w:tc>
          <w:tcPr>
            <w:tcW w:w="794" w:type="dxa"/>
            <w:tcBorders>
              <w:top w:val="nil"/>
              <w:left w:val="nil"/>
              <w:bottom w:val="nil"/>
              <w:right w:val="nil"/>
            </w:tcBorders>
            <w:noWrap/>
            <w:vAlign w:val="center"/>
          </w:tcPr>
          <w:p w14:paraId="3D77B756"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16502</w:t>
            </w:r>
          </w:p>
        </w:tc>
        <w:tc>
          <w:tcPr>
            <w:tcW w:w="737" w:type="dxa"/>
            <w:tcBorders>
              <w:top w:val="nil"/>
              <w:left w:val="nil"/>
              <w:bottom w:val="nil"/>
              <w:right w:val="nil"/>
            </w:tcBorders>
            <w:noWrap/>
            <w:vAlign w:val="center"/>
          </w:tcPr>
          <w:p w14:paraId="34C125A6"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8</w:t>
            </w:r>
          </w:p>
        </w:tc>
        <w:tc>
          <w:tcPr>
            <w:tcW w:w="794" w:type="dxa"/>
            <w:tcBorders>
              <w:top w:val="nil"/>
              <w:left w:val="nil"/>
              <w:bottom w:val="nil"/>
              <w:right w:val="nil"/>
            </w:tcBorders>
            <w:noWrap/>
            <w:vAlign w:val="center"/>
          </w:tcPr>
          <w:p w14:paraId="70CE2F1D"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20902</w:t>
            </w:r>
          </w:p>
        </w:tc>
        <w:tc>
          <w:tcPr>
            <w:tcW w:w="737" w:type="dxa"/>
            <w:tcBorders>
              <w:top w:val="nil"/>
              <w:left w:val="nil"/>
              <w:bottom w:val="nil"/>
              <w:right w:val="nil"/>
            </w:tcBorders>
            <w:noWrap/>
            <w:vAlign w:val="center"/>
          </w:tcPr>
          <w:p w14:paraId="30F25543"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8</w:t>
            </w:r>
          </w:p>
        </w:tc>
        <w:tc>
          <w:tcPr>
            <w:tcW w:w="794" w:type="dxa"/>
            <w:tcBorders>
              <w:top w:val="nil"/>
              <w:left w:val="nil"/>
              <w:bottom w:val="nil"/>
              <w:right w:val="nil"/>
            </w:tcBorders>
            <w:noWrap/>
            <w:vAlign w:val="center"/>
          </w:tcPr>
          <w:p w14:paraId="5BBDAA34"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22901</w:t>
            </w:r>
          </w:p>
        </w:tc>
        <w:tc>
          <w:tcPr>
            <w:tcW w:w="737" w:type="dxa"/>
            <w:tcBorders>
              <w:top w:val="nil"/>
              <w:left w:val="nil"/>
              <w:bottom w:val="nil"/>
              <w:right w:val="nil"/>
            </w:tcBorders>
            <w:noWrap/>
            <w:vAlign w:val="center"/>
          </w:tcPr>
          <w:p w14:paraId="163775F1"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13</w:t>
            </w:r>
          </w:p>
        </w:tc>
        <w:tc>
          <w:tcPr>
            <w:tcW w:w="794" w:type="dxa"/>
            <w:tcBorders>
              <w:top w:val="nil"/>
              <w:left w:val="nil"/>
              <w:bottom w:val="nil"/>
              <w:right w:val="nil"/>
            </w:tcBorders>
            <w:noWrap/>
            <w:vAlign w:val="center"/>
          </w:tcPr>
          <w:p w14:paraId="68B46B5A"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35906</w:t>
            </w:r>
          </w:p>
        </w:tc>
      </w:tr>
      <w:tr w:rsidR="00181703" w:rsidRPr="00B459D9" w14:paraId="2C66254A" w14:textId="77777777" w:rsidTr="00A77D5E">
        <w:trPr>
          <w:trHeight w:val="330"/>
          <w:jc w:val="center"/>
        </w:trPr>
        <w:tc>
          <w:tcPr>
            <w:tcW w:w="737" w:type="dxa"/>
            <w:tcBorders>
              <w:top w:val="nil"/>
              <w:left w:val="nil"/>
              <w:bottom w:val="nil"/>
              <w:right w:val="nil"/>
            </w:tcBorders>
            <w:noWrap/>
            <w:vAlign w:val="center"/>
            <w:hideMark/>
          </w:tcPr>
          <w:p w14:paraId="1B28EE6B"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3</w:t>
            </w:r>
          </w:p>
        </w:tc>
        <w:tc>
          <w:tcPr>
            <w:tcW w:w="794" w:type="dxa"/>
            <w:tcBorders>
              <w:top w:val="nil"/>
              <w:left w:val="nil"/>
              <w:bottom w:val="nil"/>
              <w:right w:val="nil"/>
            </w:tcBorders>
            <w:noWrap/>
            <w:vAlign w:val="center"/>
            <w:hideMark/>
          </w:tcPr>
          <w:p w14:paraId="0C4F325A"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05503</w:t>
            </w:r>
          </w:p>
        </w:tc>
        <w:tc>
          <w:tcPr>
            <w:tcW w:w="737" w:type="dxa"/>
            <w:tcBorders>
              <w:top w:val="nil"/>
              <w:left w:val="nil"/>
              <w:bottom w:val="nil"/>
              <w:right w:val="nil"/>
            </w:tcBorders>
            <w:noWrap/>
            <w:vAlign w:val="center"/>
            <w:hideMark/>
          </w:tcPr>
          <w:p w14:paraId="554B5201"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5</w:t>
            </w:r>
          </w:p>
        </w:tc>
        <w:tc>
          <w:tcPr>
            <w:tcW w:w="794" w:type="dxa"/>
            <w:tcBorders>
              <w:top w:val="nil"/>
              <w:left w:val="nil"/>
              <w:bottom w:val="nil"/>
              <w:right w:val="nil"/>
            </w:tcBorders>
            <w:noWrap/>
            <w:vAlign w:val="center"/>
            <w:hideMark/>
          </w:tcPr>
          <w:p w14:paraId="4595C9C1"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10603</w:t>
            </w:r>
          </w:p>
        </w:tc>
        <w:tc>
          <w:tcPr>
            <w:tcW w:w="737" w:type="dxa"/>
            <w:tcBorders>
              <w:top w:val="nil"/>
              <w:left w:val="nil"/>
              <w:bottom w:val="nil"/>
              <w:right w:val="nil"/>
            </w:tcBorders>
            <w:noWrap/>
            <w:vAlign w:val="center"/>
          </w:tcPr>
          <w:p w14:paraId="1E69BF57"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6</w:t>
            </w:r>
          </w:p>
        </w:tc>
        <w:tc>
          <w:tcPr>
            <w:tcW w:w="794" w:type="dxa"/>
            <w:tcBorders>
              <w:top w:val="nil"/>
              <w:left w:val="nil"/>
              <w:bottom w:val="nil"/>
              <w:right w:val="nil"/>
            </w:tcBorders>
            <w:noWrap/>
            <w:vAlign w:val="center"/>
          </w:tcPr>
          <w:p w14:paraId="59DE385B"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16601</w:t>
            </w:r>
          </w:p>
        </w:tc>
        <w:tc>
          <w:tcPr>
            <w:tcW w:w="737" w:type="dxa"/>
            <w:tcBorders>
              <w:top w:val="nil"/>
              <w:left w:val="nil"/>
              <w:bottom w:val="nil"/>
              <w:right w:val="nil"/>
            </w:tcBorders>
            <w:noWrap/>
            <w:vAlign w:val="center"/>
          </w:tcPr>
          <w:p w14:paraId="3D24ED66"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8</w:t>
            </w:r>
          </w:p>
        </w:tc>
        <w:tc>
          <w:tcPr>
            <w:tcW w:w="794" w:type="dxa"/>
            <w:tcBorders>
              <w:top w:val="nil"/>
              <w:left w:val="nil"/>
              <w:bottom w:val="nil"/>
              <w:right w:val="nil"/>
            </w:tcBorders>
            <w:noWrap/>
            <w:vAlign w:val="center"/>
          </w:tcPr>
          <w:p w14:paraId="4CB442F0"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20908</w:t>
            </w:r>
          </w:p>
        </w:tc>
        <w:tc>
          <w:tcPr>
            <w:tcW w:w="737" w:type="dxa"/>
            <w:tcBorders>
              <w:top w:val="nil"/>
              <w:left w:val="nil"/>
              <w:bottom w:val="nil"/>
              <w:right w:val="nil"/>
            </w:tcBorders>
            <w:noWrap/>
            <w:vAlign w:val="center"/>
          </w:tcPr>
          <w:p w14:paraId="3A78C5B5"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8</w:t>
            </w:r>
          </w:p>
        </w:tc>
        <w:tc>
          <w:tcPr>
            <w:tcW w:w="794" w:type="dxa"/>
            <w:tcBorders>
              <w:top w:val="nil"/>
              <w:left w:val="nil"/>
              <w:bottom w:val="nil"/>
              <w:right w:val="nil"/>
            </w:tcBorders>
            <w:noWrap/>
            <w:vAlign w:val="center"/>
          </w:tcPr>
          <w:p w14:paraId="46458666"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22902</w:t>
            </w:r>
          </w:p>
        </w:tc>
        <w:tc>
          <w:tcPr>
            <w:tcW w:w="737" w:type="dxa"/>
            <w:tcBorders>
              <w:top w:val="nil"/>
              <w:left w:val="nil"/>
              <w:bottom w:val="nil"/>
              <w:right w:val="nil"/>
            </w:tcBorders>
            <w:noWrap/>
            <w:vAlign w:val="center"/>
          </w:tcPr>
          <w:p w14:paraId="7441C221"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14</w:t>
            </w:r>
          </w:p>
        </w:tc>
        <w:tc>
          <w:tcPr>
            <w:tcW w:w="794" w:type="dxa"/>
            <w:tcBorders>
              <w:top w:val="nil"/>
              <w:left w:val="nil"/>
              <w:bottom w:val="nil"/>
              <w:right w:val="nil"/>
            </w:tcBorders>
            <w:noWrap/>
            <w:vAlign w:val="center"/>
          </w:tcPr>
          <w:p w14:paraId="19C16C58"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370</w:t>
            </w:r>
          </w:p>
        </w:tc>
      </w:tr>
      <w:tr w:rsidR="00181703" w:rsidRPr="00B459D9" w14:paraId="0553ACFA" w14:textId="77777777" w:rsidTr="00A77D5E">
        <w:trPr>
          <w:trHeight w:val="330"/>
          <w:jc w:val="center"/>
        </w:trPr>
        <w:tc>
          <w:tcPr>
            <w:tcW w:w="737" w:type="dxa"/>
            <w:tcBorders>
              <w:top w:val="nil"/>
              <w:left w:val="nil"/>
              <w:bottom w:val="nil"/>
              <w:right w:val="nil"/>
            </w:tcBorders>
            <w:noWrap/>
            <w:vAlign w:val="center"/>
            <w:hideMark/>
          </w:tcPr>
          <w:p w14:paraId="65B15FFF"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3</w:t>
            </w:r>
          </w:p>
        </w:tc>
        <w:tc>
          <w:tcPr>
            <w:tcW w:w="794" w:type="dxa"/>
            <w:tcBorders>
              <w:top w:val="nil"/>
              <w:left w:val="nil"/>
              <w:bottom w:val="nil"/>
              <w:right w:val="nil"/>
            </w:tcBorders>
            <w:noWrap/>
            <w:vAlign w:val="center"/>
            <w:hideMark/>
          </w:tcPr>
          <w:p w14:paraId="60BCAADA"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05504</w:t>
            </w:r>
          </w:p>
        </w:tc>
        <w:tc>
          <w:tcPr>
            <w:tcW w:w="737" w:type="dxa"/>
            <w:tcBorders>
              <w:top w:val="nil"/>
              <w:left w:val="nil"/>
              <w:bottom w:val="nil"/>
              <w:right w:val="nil"/>
            </w:tcBorders>
            <w:noWrap/>
            <w:vAlign w:val="center"/>
            <w:hideMark/>
          </w:tcPr>
          <w:p w14:paraId="40F358A5"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5</w:t>
            </w:r>
          </w:p>
        </w:tc>
        <w:tc>
          <w:tcPr>
            <w:tcW w:w="794" w:type="dxa"/>
            <w:tcBorders>
              <w:top w:val="nil"/>
              <w:left w:val="nil"/>
              <w:bottom w:val="nil"/>
              <w:right w:val="nil"/>
            </w:tcBorders>
            <w:noWrap/>
            <w:vAlign w:val="center"/>
            <w:hideMark/>
          </w:tcPr>
          <w:p w14:paraId="529C778D"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10604</w:t>
            </w:r>
          </w:p>
        </w:tc>
        <w:tc>
          <w:tcPr>
            <w:tcW w:w="737" w:type="dxa"/>
            <w:tcBorders>
              <w:top w:val="nil"/>
              <w:left w:val="nil"/>
              <w:bottom w:val="nil"/>
              <w:right w:val="nil"/>
            </w:tcBorders>
            <w:noWrap/>
            <w:vAlign w:val="center"/>
          </w:tcPr>
          <w:p w14:paraId="57A32C3F"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6</w:t>
            </w:r>
          </w:p>
        </w:tc>
        <w:tc>
          <w:tcPr>
            <w:tcW w:w="794" w:type="dxa"/>
            <w:tcBorders>
              <w:top w:val="nil"/>
              <w:left w:val="nil"/>
              <w:bottom w:val="nil"/>
              <w:right w:val="nil"/>
            </w:tcBorders>
            <w:noWrap/>
            <w:vAlign w:val="center"/>
          </w:tcPr>
          <w:p w14:paraId="29E5466D"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16701</w:t>
            </w:r>
          </w:p>
        </w:tc>
        <w:tc>
          <w:tcPr>
            <w:tcW w:w="737" w:type="dxa"/>
            <w:tcBorders>
              <w:top w:val="nil"/>
              <w:left w:val="nil"/>
              <w:bottom w:val="nil"/>
              <w:right w:val="nil"/>
            </w:tcBorders>
            <w:noWrap/>
            <w:vAlign w:val="center"/>
          </w:tcPr>
          <w:p w14:paraId="5BCB9FC2"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8</w:t>
            </w:r>
          </w:p>
        </w:tc>
        <w:tc>
          <w:tcPr>
            <w:tcW w:w="794" w:type="dxa"/>
            <w:tcBorders>
              <w:top w:val="nil"/>
              <w:left w:val="nil"/>
              <w:bottom w:val="nil"/>
              <w:right w:val="nil"/>
            </w:tcBorders>
            <w:noWrap/>
            <w:vAlign w:val="center"/>
          </w:tcPr>
          <w:p w14:paraId="2DBCBF5A"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20903</w:t>
            </w:r>
          </w:p>
        </w:tc>
        <w:tc>
          <w:tcPr>
            <w:tcW w:w="737" w:type="dxa"/>
            <w:tcBorders>
              <w:top w:val="nil"/>
              <w:left w:val="nil"/>
              <w:bottom w:val="nil"/>
              <w:right w:val="nil"/>
            </w:tcBorders>
            <w:noWrap/>
            <w:vAlign w:val="center"/>
          </w:tcPr>
          <w:p w14:paraId="3D05AC6C"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9</w:t>
            </w:r>
          </w:p>
        </w:tc>
        <w:tc>
          <w:tcPr>
            <w:tcW w:w="794" w:type="dxa"/>
            <w:tcBorders>
              <w:top w:val="nil"/>
              <w:left w:val="nil"/>
              <w:bottom w:val="nil"/>
              <w:right w:val="nil"/>
            </w:tcBorders>
            <w:noWrap/>
            <w:vAlign w:val="center"/>
          </w:tcPr>
          <w:p w14:paraId="1DB48513"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25701</w:t>
            </w:r>
          </w:p>
        </w:tc>
        <w:tc>
          <w:tcPr>
            <w:tcW w:w="737" w:type="dxa"/>
            <w:tcBorders>
              <w:top w:val="nil"/>
              <w:left w:val="nil"/>
              <w:bottom w:val="nil"/>
              <w:right w:val="nil"/>
            </w:tcBorders>
            <w:noWrap/>
            <w:vAlign w:val="center"/>
          </w:tcPr>
          <w:p w14:paraId="3161FB93"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14</w:t>
            </w:r>
          </w:p>
        </w:tc>
        <w:tc>
          <w:tcPr>
            <w:tcW w:w="794" w:type="dxa"/>
            <w:tcBorders>
              <w:top w:val="nil"/>
              <w:left w:val="nil"/>
              <w:bottom w:val="nil"/>
              <w:right w:val="nil"/>
            </w:tcBorders>
            <w:noWrap/>
            <w:vAlign w:val="center"/>
          </w:tcPr>
          <w:p w14:paraId="16FD0FCB"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371</w:t>
            </w:r>
          </w:p>
        </w:tc>
      </w:tr>
      <w:tr w:rsidR="00181703" w:rsidRPr="00B459D9" w14:paraId="318D56E0" w14:textId="77777777" w:rsidTr="00A77D5E">
        <w:trPr>
          <w:trHeight w:val="330"/>
          <w:jc w:val="center"/>
        </w:trPr>
        <w:tc>
          <w:tcPr>
            <w:tcW w:w="737" w:type="dxa"/>
            <w:tcBorders>
              <w:top w:val="nil"/>
              <w:left w:val="nil"/>
              <w:bottom w:val="nil"/>
              <w:right w:val="nil"/>
            </w:tcBorders>
            <w:noWrap/>
            <w:vAlign w:val="center"/>
            <w:hideMark/>
          </w:tcPr>
          <w:p w14:paraId="761F9835"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3</w:t>
            </w:r>
          </w:p>
        </w:tc>
        <w:tc>
          <w:tcPr>
            <w:tcW w:w="794" w:type="dxa"/>
            <w:tcBorders>
              <w:top w:val="nil"/>
              <w:left w:val="nil"/>
              <w:bottom w:val="nil"/>
              <w:right w:val="nil"/>
            </w:tcBorders>
            <w:noWrap/>
            <w:vAlign w:val="center"/>
            <w:hideMark/>
          </w:tcPr>
          <w:p w14:paraId="351F1B98"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05505</w:t>
            </w:r>
          </w:p>
        </w:tc>
        <w:tc>
          <w:tcPr>
            <w:tcW w:w="737" w:type="dxa"/>
            <w:tcBorders>
              <w:top w:val="nil"/>
              <w:left w:val="nil"/>
              <w:bottom w:val="nil"/>
              <w:right w:val="nil"/>
            </w:tcBorders>
            <w:noWrap/>
            <w:vAlign w:val="center"/>
            <w:hideMark/>
          </w:tcPr>
          <w:p w14:paraId="05727741"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5</w:t>
            </w:r>
          </w:p>
        </w:tc>
        <w:tc>
          <w:tcPr>
            <w:tcW w:w="794" w:type="dxa"/>
            <w:tcBorders>
              <w:top w:val="nil"/>
              <w:left w:val="nil"/>
              <w:bottom w:val="nil"/>
              <w:right w:val="nil"/>
            </w:tcBorders>
            <w:noWrap/>
            <w:vAlign w:val="center"/>
            <w:hideMark/>
          </w:tcPr>
          <w:p w14:paraId="1355B4B5"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10701</w:t>
            </w:r>
          </w:p>
        </w:tc>
        <w:tc>
          <w:tcPr>
            <w:tcW w:w="737" w:type="dxa"/>
            <w:tcBorders>
              <w:top w:val="nil"/>
              <w:left w:val="nil"/>
              <w:bottom w:val="nil"/>
              <w:right w:val="nil"/>
            </w:tcBorders>
            <w:noWrap/>
            <w:vAlign w:val="center"/>
          </w:tcPr>
          <w:p w14:paraId="5A025127"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6</w:t>
            </w:r>
          </w:p>
        </w:tc>
        <w:tc>
          <w:tcPr>
            <w:tcW w:w="794" w:type="dxa"/>
            <w:tcBorders>
              <w:top w:val="nil"/>
              <w:left w:val="nil"/>
              <w:bottom w:val="nil"/>
              <w:right w:val="nil"/>
            </w:tcBorders>
            <w:noWrap/>
            <w:vAlign w:val="center"/>
          </w:tcPr>
          <w:p w14:paraId="25F0375C"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16602</w:t>
            </w:r>
          </w:p>
        </w:tc>
        <w:tc>
          <w:tcPr>
            <w:tcW w:w="737" w:type="dxa"/>
            <w:tcBorders>
              <w:top w:val="nil"/>
              <w:left w:val="nil"/>
              <w:bottom w:val="nil"/>
              <w:right w:val="nil"/>
            </w:tcBorders>
            <w:noWrap/>
            <w:vAlign w:val="center"/>
          </w:tcPr>
          <w:p w14:paraId="0B88975F"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8</w:t>
            </w:r>
          </w:p>
        </w:tc>
        <w:tc>
          <w:tcPr>
            <w:tcW w:w="794" w:type="dxa"/>
            <w:tcBorders>
              <w:top w:val="nil"/>
              <w:left w:val="nil"/>
              <w:bottom w:val="nil"/>
              <w:right w:val="nil"/>
            </w:tcBorders>
            <w:noWrap/>
            <w:vAlign w:val="center"/>
          </w:tcPr>
          <w:p w14:paraId="1223CDEA"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20904</w:t>
            </w:r>
          </w:p>
        </w:tc>
        <w:tc>
          <w:tcPr>
            <w:tcW w:w="737" w:type="dxa"/>
            <w:tcBorders>
              <w:top w:val="nil"/>
              <w:left w:val="nil"/>
              <w:bottom w:val="nil"/>
              <w:right w:val="nil"/>
            </w:tcBorders>
            <w:noWrap/>
            <w:vAlign w:val="center"/>
          </w:tcPr>
          <w:p w14:paraId="029F388B"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9</w:t>
            </w:r>
          </w:p>
        </w:tc>
        <w:tc>
          <w:tcPr>
            <w:tcW w:w="794" w:type="dxa"/>
            <w:tcBorders>
              <w:top w:val="nil"/>
              <w:left w:val="nil"/>
              <w:bottom w:val="nil"/>
              <w:right w:val="nil"/>
            </w:tcBorders>
            <w:noWrap/>
            <w:vAlign w:val="center"/>
          </w:tcPr>
          <w:p w14:paraId="3148D841"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25801</w:t>
            </w:r>
          </w:p>
        </w:tc>
        <w:tc>
          <w:tcPr>
            <w:tcW w:w="737" w:type="dxa"/>
            <w:tcBorders>
              <w:top w:val="nil"/>
              <w:left w:val="nil"/>
              <w:bottom w:val="nil"/>
              <w:right w:val="nil"/>
            </w:tcBorders>
            <w:noWrap/>
            <w:vAlign w:val="center"/>
          </w:tcPr>
          <w:p w14:paraId="529D1273"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14</w:t>
            </w:r>
          </w:p>
        </w:tc>
        <w:tc>
          <w:tcPr>
            <w:tcW w:w="794" w:type="dxa"/>
            <w:tcBorders>
              <w:top w:val="nil"/>
              <w:left w:val="nil"/>
              <w:bottom w:val="nil"/>
              <w:right w:val="nil"/>
            </w:tcBorders>
            <w:noWrap/>
            <w:vAlign w:val="center"/>
          </w:tcPr>
          <w:p w14:paraId="6ED9B8A4"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37401</w:t>
            </w:r>
          </w:p>
        </w:tc>
      </w:tr>
      <w:tr w:rsidR="00181703" w:rsidRPr="00B459D9" w14:paraId="65D9E61C" w14:textId="77777777" w:rsidTr="00A77D5E">
        <w:trPr>
          <w:trHeight w:val="330"/>
          <w:jc w:val="center"/>
        </w:trPr>
        <w:tc>
          <w:tcPr>
            <w:tcW w:w="737" w:type="dxa"/>
            <w:tcBorders>
              <w:top w:val="nil"/>
              <w:left w:val="nil"/>
              <w:bottom w:val="nil"/>
              <w:right w:val="nil"/>
            </w:tcBorders>
            <w:noWrap/>
            <w:vAlign w:val="center"/>
            <w:hideMark/>
          </w:tcPr>
          <w:p w14:paraId="164AAD6A"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3</w:t>
            </w:r>
          </w:p>
        </w:tc>
        <w:tc>
          <w:tcPr>
            <w:tcW w:w="794" w:type="dxa"/>
            <w:tcBorders>
              <w:top w:val="nil"/>
              <w:left w:val="nil"/>
              <w:bottom w:val="nil"/>
              <w:right w:val="nil"/>
            </w:tcBorders>
            <w:noWrap/>
            <w:vAlign w:val="center"/>
            <w:hideMark/>
          </w:tcPr>
          <w:p w14:paraId="49EB6D69"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05506</w:t>
            </w:r>
          </w:p>
        </w:tc>
        <w:tc>
          <w:tcPr>
            <w:tcW w:w="737" w:type="dxa"/>
            <w:tcBorders>
              <w:top w:val="nil"/>
              <w:left w:val="nil"/>
              <w:bottom w:val="nil"/>
              <w:right w:val="nil"/>
            </w:tcBorders>
            <w:noWrap/>
            <w:vAlign w:val="center"/>
            <w:hideMark/>
          </w:tcPr>
          <w:p w14:paraId="67D12DEF"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5</w:t>
            </w:r>
          </w:p>
        </w:tc>
        <w:tc>
          <w:tcPr>
            <w:tcW w:w="794" w:type="dxa"/>
            <w:tcBorders>
              <w:top w:val="nil"/>
              <w:left w:val="nil"/>
              <w:bottom w:val="nil"/>
              <w:right w:val="nil"/>
            </w:tcBorders>
            <w:noWrap/>
            <w:vAlign w:val="center"/>
            <w:hideMark/>
          </w:tcPr>
          <w:p w14:paraId="5EDC0D07"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10901</w:t>
            </w:r>
          </w:p>
        </w:tc>
        <w:tc>
          <w:tcPr>
            <w:tcW w:w="737" w:type="dxa"/>
            <w:tcBorders>
              <w:top w:val="nil"/>
              <w:left w:val="nil"/>
              <w:bottom w:val="nil"/>
              <w:right w:val="nil"/>
            </w:tcBorders>
            <w:noWrap/>
            <w:vAlign w:val="center"/>
          </w:tcPr>
          <w:p w14:paraId="3AECB244"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6</w:t>
            </w:r>
          </w:p>
        </w:tc>
        <w:tc>
          <w:tcPr>
            <w:tcW w:w="794" w:type="dxa"/>
            <w:tcBorders>
              <w:top w:val="nil"/>
              <w:left w:val="nil"/>
              <w:bottom w:val="nil"/>
              <w:right w:val="nil"/>
            </w:tcBorders>
            <w:noWrap/>
            <w:vAlign w:val="center"/>
          </w:tcPr>
          <w:p w14:paraId="257FA3AF"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16702</w:t>
            </w:r>
          </w:p>
        </w:tc>
        <w:tc>
          <w:tcPr>
            <w:tcW w:w="737" w:type="dxa"/>
            <w:tcBorders>
              <w:top w:val="nil"/>
              <w:left w:val="nil"/>
              <w:bottom w:val="nil"/>
              <w:right w:val="nil"/>
            </w:tcBorders>
            <w:noWrap/>
            <w:vAlign w:val="center"/>
          </w:tcPr>
          <w:p w14:paraId="2CB74745"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8</w:t>
            </w:r>
          </w:p>
        </w:tc>
        <w:tc>
          <w:tcPr>
            <w:tcW w:w="794" w:type="dxa"/>
            <w:tcBorders>
              <w:top w:val="nil"/>
              <w:left w:val="nil"/>
              <w:bottom w:val="nil"/>
              <w:right w:val="nil"/>
            </w:tcBorders>
            <w:noWrap/>
            <w:vAlign w:val="center"/>
          </w:tcPr>
          <w:p w14:paraId="0E35DB9D"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20905</w:t>
            </w:r>
          </w:p>
        </w:tc>
        <w:tc>
          <w:tcPr>
            <w:tcW w:w="737" w:type="dxa"/>
            <w:tcBorders>
              <w:top w:val="nil"/>
              <w:left w:val="nil"/>
              <w:bottom w:val="nil"/>
              <w:right w:val="nil"/>
            </w:tcBorders>
            <w:noWrap/>
            <w:vAlign w:val="center"/>
          </w:tcPr>
          <w:p w14:paraId="4336DCB1"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9</w:t>
            </w:r>
          </w:p>
        </w:tc>
        <w:tc>
          <w:tcPr>
            <w:tcW w:w="794" w:type="dxa"/>
            <w:tcBorders>
              <w:top w:val="nil"/>
              <w:left w:val="nil"/>
              <w:bottom w:val="nil"/>
              <w:right w:val="nil"/>
            </w:tcBorders>
            <w:noWrap/>
            <w:vAlign w:val="center"/>
          </w:tcPr>
          <w:p w14:paraId="2ABD5728"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25702</w:t>
            </w:r>
          </w:p>
        </w:tc>
        <w:tc>
          <w:tcPr>
            <w:tcW w:w="737" w:type="dxa"/>
            <w:tcBorders>
              <w:top w:val="nil"/>
              <w:left w:val="nil"/>
              <w:bottom w:val="nil"/>
              <w:right w:val="nil"/>
            </w:tcBorders>
            <w:noWrap/>
            <w:vAlign w:val="center"/>
          </w:tcPr>
          <w:p w14:paraId="3CC55FBD"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14</w:t>
            </w:r>
          </w:p>
        </w:tc>
        <w:tc>
          <w:tcPr>
            <w:tcW w:w="794" w:type="dxa"/>
            <w:tcBorders>
              <w:top w:val="nil"/>
              <w:left w:val="nil"/>
              <w:bottom w:val="nil"/>
              <w:right w:val="nil"/>
            </w:tcBorders>
            <w:noWrap/>
            <w:vAlign w:val="center"/>
          </w:tcPr>
          <w:p w14:paraId="7AF6B710"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37402</w:t>
            </w:r>
          </w:p>
        </w:tc>
      </w:tr>
      <w:tr w:rsidR="00181703" w:rsidRPr="00B459D9" w14:paraId="23387875" w14:textId="77777777" w:rsidTr="00A77D5E">
        <w:trPr>
          <w:trHeight w:val="330"/>
          <w:jc w:val="center"/>
        </w:trPr>
        <w:tc>
          <w:tcPr>
            <w:tcW w:w="737" w:type="dxa"/>
            <w:tcBorders>
              <w:top w:val="nil"/>
              <w:left w:val="nil"/>
              <w:bottom w:val="nil"/>
              <w:right w:val="nil"/>
            </w:tcBorders>
            <w:noWrap/>
            <w:vAlign w:val="center"/>
            <w:hideMark/>
          </w:tcPr>
          <w:p w14:paraId="735D9F67"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3</w:t>
            </w:r>
          </w:p>
        </w:tc>
        <w:tc>
          <w:tcPr>
            <w:tcW w:w="794" w:type="dxa"/>
            <w:tcBorders>
              <w:top w:val="nil"/>
              <w:left w:val="nil"/>
              <w:bottom w:val="nil"/>
              <w:right w:val="nil"/>
            </w:tcBorders>
            <w:noWrap/>
            <w:vAlign w:val="center"/>
            <w:hideMark/>
          </w:tcPr>
          <w:p w14:paraId="69B92D73"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059</w:t>
            </w:r>
          </w:p>
        </w:tc>
        <w:tc>
          <w:tcPr>
            <w:tcW w:w="737" w:type="dxa"/>
            <w:tcBorders>
              <w:top w:val="nil"/>
              <w:left w:val="nil"/>
              <w:bottom w:val="nil"/>
              <w:right w:val="nil"/>
            </w:tcBorders>
            <w:noWrap/>
            <w:vAlign w:val="center"/>
            <w:hideMark/>
          </w:tcPr>
          <w:p w14:paraId="00117883"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5</w:t>
            </w:r>
          </w:p>
        </w:tc>
        <w:tc>
          <w:tcPr>
            <w:tcW w:w="794" w:type="dxa"/>
            <w:tcBorders>
              <w:top w:val="nil"/>
              <w:left w:val="nil"/>
              <w:bottom w:val="nil"/>
              <w:right w:val="nil"/>
            </w:tcBorders>
            <w:noWrap/>
            <w:vAlign w:val="center"/>
            <w:hideMark/>
          </w:tcPr>
          <w:p w14:paraId="3948E400"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10702</w:t>
            </w:r>
          </w:p>
        </w:tc>
        <w:tc>
          <w:tcPr>
            <w:tcW w:w="737" w:type="dxa"/>
            <w:tcBorders>
              <w:top w:val="nil"/>
              <w:left w:val="nil"/>
              <w:bottom w:val="nil"/>
              <w:right w:val="nil"/>
            </w:tcBorders>
            <w:noWrap/>
            <w:vAlign w:val="center"/>
          </w:tcPr>
          <w:p w14:paraId="3C5FA67F"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6</w:t>
            </w:r>
          </w:p>
        </w:tc>
        <w:tc>
          <w:tcPr>
            <w:tcW w:w="794" w:type="dxa"/>
            <w:tcBorders>
              <w:top w:val="nil"/>
              <w:left w:val="nil"/>
              <w:bottom w:val="nil"/>
              <w:right w:val="nil"/>
            </w:tcBorders>
            <w:noWrap/>
            <w:vAlign w:val="center"/>
          </w:tcPr>
          <w:p w14:paraId="3C833D17"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15701</w:t>
            </w:r>
          </w:p>
        </w:tc>
        <w:tc>
          <w:tcPr>
            <w:tcW w:w="737" w:type="dxa"/>
            <w:tcBorders>
              <w:top w:val="nil"/>
              <w:left w:val="nil"/>
              <w:bottom w:val="nil"/>
              <w:right w:val="nil"/>
            </w:tcBorders>
            <w:noWrap/>
            <w:vAlign w:val="center"/>
          </w:tcPr>
          <w:p w14:paraId="11CB64DD"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8</w:t>
            </w:r>
          </w:p>
        </w:tc>
        <w:tc>
          <w:tcPr>
            <w:tcW w:w="794" w:type="dxa"/>
            <w:tcBorders>
              <w:top w:val="nil"/>
              <w:left w:val="nil"/>
              <w:bottom w:val="nil"/>
              <w:right w:val="nil"/>
            </w:tcBorders>
            <w:noWrap/>
            <w:vAlign w:val="center"/>
          </w:tcPr>
          <w:p w14:paraId="42E92D07"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20906</w:t>
            </w:r>
          </w:p>
        </w:tc>
        <w:tc>
          <w:tcPr>
            <w:tcW w:w="737" w:type="dxa"/>
            <w:tcBorders>
              <w:top w:val="nil"/>
              <w:left w:val="nil"/>
              <w:bottom w:val="nil"/>
              <w:right w:val="nil"/>
            </w:tcBorders>
            <w:noWrap/>
            <w:vAlign w:val="center"/>
          </w:tcPr>
          <w:p w14:paraId="06714EF9"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9</w:t>
            </w:r>
          </w:p>
        </w:tc>
        <w:tc>
          <w:tcPr>
            <w:tcW w:w="794" w:type="dxa"/>
            <w:tcBorders>
              <w:top w:val="nil"/>
              <w:left w:val="nil"/>
              <w:bottom w:val="nil"/>
              <w:right w:val="nil"/>
            </w:tcBorders>
            <w:noWrap/>
            <w:vAlign w:val="center"/>
          </w:tcPr>
          <w:p w14:paraId="43EF4960"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25802</w:t>
            </w:r>
          </w:p>
        </w:tc>
        <w:tc>
          <w:tcPr>
            <w:tcW w:w="737" w:type="dxa"/>
            <w:tcBorders>
              <w:top w:val="nil"/>
              <w:left w:val="nil"/>
              <w:bottom w:val="nil"/>
              <w:right w:val="nil"/>
            </w:tcBorders>
            <w:noWrap/>
            <w:vAlign w:val="center"/>
          </w:tcPr>
          <w:p w14:paraId="4DDEB414"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14</w:t>
            </w:r>
          </w:p>
        </w:tc>
        <w:tc>
          <w:tcPr>
            <w:tcW w:w="794" w:type="dxa"/>
            <w:tcBorders>
              <w:top w:val="nil"/>
              <w:left w:val="nil"/>
              <w:bottom w:val="nil"/>
              <w:right w:val="nil"/>
            </w:tcBorders>
            <w:noWrap/>
            <w:vAlign w:val="center"/>
          </w:tcPr>
          <w:p w14:paraId="73AF32B0"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37501</w:t>
            </w:r>
          </w:p>
        </w:tc>
      </w:tr>
      <w:tr w:rsidR="00181703" w:rsidRPr="00B459D9" w14:paraId="65363021" w14:textId="77777777" w:rsidTr="00A77D5E">
        <w:trPr>
          <w:trHeight w:val="330"/>
          <w:jc w:val="center"/>
        </w:trPr>
        <w:tc>
          <w:tcPr>
            <w:tcW w:w="737" w:type="dxa"/>
            <w:tcBorders>
              <w:top w:val="nil"/>
              <w:left w:val="nil"/>
              <w:bottom w:val="nil"/>
              <w:right w:val="nil"/>
            </w:tcBorders>
            <w:noWrap/>
            <w:vAlign w:val="center"/>
            <w:hideMark/>
          </w:tcPr>
          <w:p w14:paraId="4871F758"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3</w:t>
            </w:r>
          </w:p>
        </w:tc>
        <w:tc>
          <w:tcPr>
            <w:tcW w:w="794" w:type="dxa"/>
            <w:tcBorders>
              <w:top w:val="nil"/>
              <w:left w:val="nil"/>
              <w:bottom w:val="nil"/>
              <w:right w:val="nil"/>
            </w:tcBorders>
            <w:noWrap/>
            <w:vAlign w:val="center"/>
            <w:hideMark/>
          </w:tcPr>
          <w:p w14:paraId="572AD8D0"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060</w:t>
            </w:r>
          </w:p>
        </w:tc>
        <w:tc>
          <w:tcPr>
            <w:tcW w:w="737" w:type="dxa"/>
            <w:tcBorders>
              <w:top w:val="nil"/>
              <w:left w:val="nil"/>
              <w:bottom w:val="nil"/>
              <w:right w:val="nil"/>
            </w:tcBorders>
            <w:noWrap/>
            <w:vAlign w:val="center"/>
            <w:hideMark/>
          </w:tcPr>
          <w:p w14:paraId="21CC8858"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5</w:t>
            </w:r>
          </w:p>
        </w:tc>
        <w:tc>
          <w:tcPr>
            <w:tcW w:w="794" w:type="dxa"/>
            <w:tcBorders>
              <w:top w:val="nil"/>
              <w:left w:val="nil"/>
              <w:bottom w:val="nil"/>
              <w:right w:val="nil"/>
            </w:tcBorders>
            <w:noWrap/>
            <w:vAlign w:val="center"/>
            <w:hideMark/>
          </w:tcPr>
          <w:p w14:paraId="3E975735"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10902</w:t>
            </w:r>
          </w:p>
        </w:tc>
        <w:tc>
          <w:tcPr>
            <w:tcW w:w="737" w:type="dxa"/>
            <w:tcBorders>
              <w:top w:val="nil"/>
              <w:left w:val="nil"/>
              <w:bottom w:val="nil"/>
              <w:right w:val="nil"/>
            </w:tcBorders>
            <w:noWrap/>
            <w:vAlign w:val="center"/>
          </w:tcPr>
          <w:p w14:paraId="4EF971C8"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6</w:t>
            </w:r>
          </w:p>
        </w:tc>
        <w:tc>
          <w:tcPr>
            <w:tcW w:w="794" w:type="dxa"/>
            <w:tcBorders>
              <w:top w:val="nil"/>
              <w:left w:val="nil"/>
              <w:bottom w:val="nil"/>
              <w:right w:val="nil"/>
            </w:tcBorders>
            <w:noWrap/>
            <w:vAlign w:val="center"/>
          </w:tcPr>
          <w:p w14:paraId="528EE437"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15702</w:t>
            </w:r>
          </w:p>
        </w:tc>
        <w:tc>
          <w:tcPr>
            <w:tcW w:w="737" w:type="dxa"/>
            <w:tcBorders>
              <w:top w:val="nil"/>
              <w:left w:val="nil"/>
              <w:bottom w:val="nil"/>
              <w:right w:val="nil"/>
            </w:tcBorders>
            <w:noWrap/>
            <w:vAlign w:val="center"/>
          </w:tcPr>
          <w:p w14:paraId="4ED5F4A9"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8</w:t>
            </w:r>
          </w:p>
        </w:tc>
        <w:tc>
          <w:tcPr>
            <w:tcW w:w="794" w:type="dxa"/>
            <w:tcBorders>
              <w:top w:val="nil"/>
              <w:left w:val="nil"/>
              <w:bottom w:val="nil"/>
              <w:right w:val="nil"/>
            </w:tcBorders>
            <w:noWrap/>
            <w:vAlign w:val="center"/>
          </w:tcPr>
          <w:p w14:paraId="0117D9B4"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21001</w:t>
            </w:r>
          </w:p>
        </w:tc>
        <w:tc>
          <w:tcPr>
            <w:tcW w:w="737" w:type="dxa"/>
            <w:tcBorders>
              <w:top w:val="nil"/>
              <w:left w:val="nil"/>
              <w:bottom w:val="nil"/>
              <w:right w:val="nil"/>
            </w:tcBorders>
            <w:noWrap/>
            <w:vAlign w:val="center"/>
          </w:tcPr>
          <w:p w14:paraId="0B078DDC"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9</w:t>
            </w:r>
          </w:p>
        </w:tc>
        <w:tc>
          <w:tcPr>
            <w:tcW w:w="794" w:type="dxa"/>
            <w:tcBorders>
              <w:top w:val="nil"/>
              <w:left w:val="nil"/>
              <w:bottom w:val="nil"/>
              <w:right w:val="nil"/>
            </w:tcBorders>
            <w:noWrap/>
            <w:vAlign w:val="center"/>
          </w:tcPr>
          <w:p w14:paraId="3BD9DEA1"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259</w:t>
            </w:r>
          </w:p>
        </w:tc>
        <w:tc>
          <w:tcPr>
            <w:tcW w:w="737" w:type="dxa"/>
            <w:tcBorders>
              <w:top w:val="nil"/>
              <w:left w:val="nil"/>
              <w:bottom w:val="nil"/>
              <w:right w:val="nil"/>
            </w:tcBorders>
            <w:noWrap/>
            <w:vAlign w:val="center"/>
          </w:tcPr>
          <w:p w14:paraId="303EA430"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14</w:t>
            </w:r>
          </w:p>
        </w:tc>
        <w:tc>
          <w:tcPr>
            <w:tcW w:w="794" w:type="dxa"/>
            <w:tcBorders>
              <w:top w:val="nil"/>
              <w:left w:val="nil"/>
              <w:bottom w:val="nil"/>
              <w:right w:val="nil"/>
            </w:tcBorders>
            <w:noWrap/>
            <w:vAlign w:val="center"/>
          </w:tcPr>
          <w:p w14:paraId="6E2D9190"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37502</w:t>
            </w:r>
          </w:p>
        </w:tc>
      </w:tr>
      <w:tr w:rsidR="00181703" w:rsidRPr="00B459D9" w14:paraId="0C6E7FCE" w14:textId="77777777" w:rsidTr="00A77D5E">
        <w:trPr>
          <w:trHeight w:val="330"/>
          <w:jc w:val="center"/>
        </w:trPr>
        <w:tc>
          <w:tcPr>
            <w:tcW w:w="737" w:type="dxa"/>
            <w:tcBorders>
              <w:top w:val="nil"/>
              <w:left w:val="nil"/>
              <w:bottom w:val="nil"/>
              <w:right w:val="nil"/>
            </w:tcBorders>
            <w:noWrap/>
            <w:vAlign w:val="center"/>
            <w:hideMark/>
          </w:tcPr>
          <w:p w14:paraId="6AE154B4"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5</w:t>
            </w:r>
          </w:p>
        </w:tc>
        <w:tc>
          <w:tcPr>
            <w:tcW w:w="794" w:type="dxa"/>
            <w:tcBorders>
              <w:top w:val="nil"/>
              <w:left w:val="nil"/>
              <w:bottom w:val="nil"/>
              <w:right w:val="nil"/>
            </w:tcBorders>
            <w:noWrap/>
            <w:vAlign w:val="center"/>
            <w:hideMark/>
          </w:tcPr>
          <w:p w14:paraId="617B5AC0"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10401</w:t>
            </w:r>
          </w:p>
        </w:tc>
        <w:tc>
          <w:tcPr>
            <w:tcW w:w="737" w:type="dxa"/>
            <w:tcBorders>
              <w:top w:val="nil"/>
              <w:left w:val="nil"/>
              <w:bottom w:val="nil"/>
              <w:right w:val="nil"/>
            </w:tcBorders>
            <w:noWrap/>
            <w:vAlign w:val="center"/>
            <w:hideMark/>
          </w:tcPr>
          <w:p w14:paraId="54555E2D"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5</w:t>
            </w:r>
          </w:p>
        </w:tc>
        <w:tc>
          <w:tcPr>
            <w:tcW w:w="794" w:type="dxa"/>
            <w:tcBorders>
              <w:top w:val="nil"/>
              <w:left w:val="nil"/>
              <w:bottom w:val="nil"/>
              <w:right w:val="nil"/>
            </w:tcBorders>
            <w:noWrap/>
            <w:vAlign w:val="center"/>
            <w:hideMark/>
          </w:tcPr>
          <w:p w14:paraId="6A0AC9CC"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11001</w:t>
            </w:r>
          </w:p>
        </w:tc>
        <w:tc>
          <w:tcPr>
            <w:tcW w:w="737" w:type="dxa"/>
            <w:tcBorders>
              <w:top w:val="nil"/>
              <w:left w:val="nil"/>
              <w:bottom w:val="nil"/>
              <w:right w:val="nil"/>
            </w:tcBorders>
            <w:noWrap/>
            <w:vAlign w:val="center"/>
          </w:tcPr>
          <w:p w14:paraId="3AEC9511"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6</w:t>
            </w:r>
          </w:p>
        </w:tc>
        <w:tc>
          <w:tcPr>
            <w:tcW w:w="794" w:type="dxa"/>
            <w:tcBorders>
              <w:top w:val="nil"/>
              <w:left w:val="nil"/>
              <w:bottom w:val="nil"/>
              <w:right w:val="nil"/>
            </w:tcBorders>
            <w:noWrap/>
            <w:vAlign w:val="center"/>
          </w:tcPr>
          <w:p w14:paraId="211F6D9E"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15801</w:t>
            </w:r>
          </w:p>
        </w:tc>
        <w:tc>
          <w:tcPr>
            <w:tcW w:w="737" w:type="dxa"/>
            <w:tcBorders>
              <w:top w:val="nil"/>
              <w:left w:val="nil"/>
              <w:bottom w:val="nil"/>
              <w:right w:val="nil"/>
            </w:tcBorders>
            <w:noWrap/>
            <w:vAlign w:val="center"/>
          </w:tcPr>
          <w:p w14:paraId="4DBD01F7"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8</w:t>
            </w:r>
          </w:p>
        </w:tc>
        <w:tc>
          <w:tcPr>
            <w:tcW w:w="794" w:type="dxa"/>
            <w:tcBorders>
              <w:top w:val="nil"/>
              <w:left w:val="nil"/>
              <w:bottom w:val="nil"/>
              <w:right w:val="nil"/>
            </w:tcBorders>
            <w:noWrap/>
            <w:vAlign w:val="center"/>
          </w:tcPr>
          <w:p w14:paraId="67014A14"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21101</w:t>
            </w:r>
          </w:p>
        </w:tc>
        <w:tc>
          <w:tcPr>
            <w:tcW w:w="737" w:type="dxa"/>
            <w:tcBorders>
              <w:top w:val="nil"/>
              <w:left w:val="nil"/>
              <w:bottom w:val="nil"/>
              <w:right w:val="nil"/>
            </w:tcBorders>
            <w:noWrap/>
            <w:vAlign w:val="center"/>
          </w:tcPr>
          <w:p w14:paraId="3783C9F1"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9</w:t>
            </w:r>
          </w:p>
        </w:tc>
        <w:tc>
          <w:tcPr>
            <w:tcW w:w="794" w:type="dxa"/>
            <w:tcBorders>
              <w:top w:val="nil"/>
              <w:left w:val="nil"/>
              <w:bottom w:val="nil"/>
              <w:right w:val="nil"/>
            </w:tcBorders>
            <w:noWrap/>
            <w:vAlign w:val="center"/>
          </w:tcPr>
          <w:p w14:paraId="55E6F2DF"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260</w:t>
            </w:r>
          </w:p>
        </w:tc>
        <w:tc>
          <w:tcPr>
            <w:tcW w:w="737" w:type="dxa"/>
            <w:tcBorders>
              <w:top w:val="nil"/>
              <w:left w:val="nil"/>
              <w:bottom w:val="nil"/>
              <w:right w:val="nil"/>
            </w:tcBorders>
            <w:noWrap/>
            <w:vAlign w:val="center"/>
          </w:tcPr>
          <w:p w14:paraId="18004A6D"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14</w:t>
            </w:r>
          </w:p>
        </w:tc>
        <w:tc>
          <w:tcPr>
            <w:tcW w:w="794" w:type="dxa"/>
            <w:tcBorders>
              <w:top w:val="nil"/>
              <w:left w:val="nil"/>
              <w:bottom w:val="nil"/>
              <w:right w:val="nil"/>
            </w:tcBorders>
            <w:noWrap/>
            <w:vAlign w:val="center"/>
          </w:tcPr>
          <w:p w14:paraId="5E340346"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372</w:t>
            </w:r>
          </w:p>
        </w:tc>
      </w:tr>
      <w:tr w:rsidR="00181703" w:rsidRPr="00B459D9" w14:paraId="0966BFF7" w14:textId="77777777" w:rsidTr="00A77D5E">
        <w:trPr>
          <w:trHeight w:val="330"/>
          <w:jc w:val="center"/>
        </w:trPr>
        <w:tc>
          <w:tcPr>
            <w:tcW w:w="737" w:type="dxa"/>
            <w:tcBorders>
              <w:top w:val="nil"/>
              <w:left w:val="nil"/>
              <w:bottom w:val="nil"/>
              <w:right w:val="nil"/>
            </w:tcBorders>
            <w:noWrap/>
            <w:vAlign w:val="center"/>
            <w:hideMark/>
          </w:tcPr>
          <w:p w14:paraId="0629C07B"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5</w:t>
            </w:r>
          </w:p>
        </w:tc>
        <w:tc>
          <w:tcPr>
            <w:tcW w:w="794" w:type="dxa"/>
            <w:tcBorders>
              <w:top w:val="nil"/>
              <w:left w:val="nil"/>
              <w:bottom w:val="nil"/>
              <w:right w:val="nil"/>
            </w:tcBorders>
            <w:noWrap/>
            <w:vAlign w:val="center"/>
            <w:hideMark/>
          </w:tcPr>
          <w:p w14:paraId="0AC9DC78"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10402</w:t>
            </w:r>
          </w:p>
        </w:tc>
        <w:tc>
          <w:tcPr>
            <w:tcW w:w="737" w:type="dxa"/>
            <w:tcBorders>
              <w:top w:val="nil"/>
              <w:left w:val="nil"/>
              <w:bottom w:val="nil"/>
              <w:right w:val="nil"/>
            </w:tcBorders>
            <w:noWrap/>
            <w:vAlign w:val="center"/>
            <w:hideMark/>
          </w:tcPr>
          <w:p w14:paraId="7D1B9A64"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5</w:t>
            </w:r>
          </w:p>
        </w:tc>
        <w:tc>
          <w:tcPr>
            <w:tcW w:w="794" w:type="dxa"/>
            <w:tcBorders>
              <w:top w:val="nil"/>
              <w:left w:val="nil"/>
              <w:bottom w:val="nil"/>
              <w:right w:val="nil"/>
            </w:tcBorders>
            <w:noWrap/>
            <w:vAlign w:val="center"/>
            <w:hideMark/>
          </w:tcPr>
          <w:p w14:paraId="26FEF460"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11005</w:t>
            </w:r>
          </w:p>
        </w:tc>
        <w:tc>
          <w:tcPr>
            <w:tcW w:w="737" w:type="dxa"/>
            <w:tcBorders>
              <w:top w:val="nil"/>
              <w:left w:val="nil"/>
              <w:bottom w:val="nil"/>
              <w:right w:val="nil"/>
            </w:tcBorders>
            <w:noWrap/>
            <w:vAlign w:val="center"/>
          </w:tcPr>
          <w:p w14:paraId="1DF1DF11"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6</w:t>
            </w:r>
          </w:p>
        </w:tc>
        <w:tc>
          <w:tcPr>
            <w:tcW w:w="794" w:type="dxa"/>
            <w:tcBorders>
              <w:top w:val="nil"/>
              <w:left w:val="nil"/>
              <w:bottom w:val="nil"/>
              <w:right w:val="nil"/>
            </w:tcBorders>
            <w:noWrap/>
            <w:vAlign w:val="center"/>
          </w:tcPr>
          <w:p w14:paraId="630760FF"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15802</w:t>
            </w:r>
          </w:p>
        </w:tc>
        <w:tc>
          <w:tcPr>
            <w:tcW w:w="737" w:type="dxa"/>
            <w:tcBorders>
              <w:top w:val="nil"/>
              <w:left w:val="nil"/>
              <w:bottom w:val="nil"/>
              <w:right w:val="nil"/>
            </w:tcBorders>
            <w:noWrap/>
            <w:vAlign w:val="center"/>
          </w:tcPr>
          <w:p w14:paraId="2D20FDF7"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8</w:t>
            </w:r>
          </w:p>
        </w:tc>
        <w:tc>
          <w:tcPr>
            <w:tcW w:w="794" w:type="dxa"/>
            <w:tcBorders>
              <w:top w:val="nil"/>
              <w:left w:val="nil"/>
              <w:bottom w:val="nil"/>
              <w:right w:val="nil"/>
            </w:tcBorders>
            <w:noWrap/>
            <w:vAlign w:val="center"/>
          </w:tcPr>
          <w:p w14:paraId="65BBB2B6"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21002</w:t>
            </w:r>
          </w:p>
        </w:tc>
        <w:tc>
          <w:tcPr>
            <w:tcW w:w="737" w:type="dxa"/>
            <w:tcBorders>
              <w:top w:val="nil"/>
              <w:left w:val="nil"/>
              <w:bottom w:val="nil"/>
              <w:right w:val="nil"/>
            </w:tcBorders>
            <w:noWrap/>
            <w:vAlign w:val="center"/>
          </w:tcPr>
          <w:p w14:paraId="6CC3E2FB"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10</w:t>
            </w:r>
          </w:p>
        </w:tc>
        <w:tc>
          <w:tcPr>
            <w:tcW w:w="794" w:type="dxa"/>
            <w:tcBorders>
              <w:top w:val="nil"/>
              <w:left w:val="nil"/>
              <w:bottom w:val="nil"/>
              <w:right w:val="nil"/>
            </w:tcBorders>
            <w:noWrap/>
            <w:vAlign w:val="center"/>
          </w:tcPr>
          <w:p w14:paraId="31E7A27B"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290</w:t>
            </w:r>
          </w:p>
        </w:tc>
        <w:tc>
          <w:tcPr>
            <w:tcW w:w="737" w:type="dxa"/>
            <w:tcBorders>
              <w:top w:val="nil"/>
              <w:left w:val="nil"/>
              <w:bottom w:val="nil"/>
              <w:right w:val="nil"/>
            </w:tcBorders>
            <w:noWrap/>
            <w:vAlign w:val="center"/>
          </w:tcPr>
          <w:p w14:paraId="1E5126B9"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14</w:t>
            </w:r>
          </w:p>
        </w:tc>
        <w:tc>
          <w:tcPr>
            <w:tcW w:w="794" w:type="dxa"/>
            <w:tcBorders>
              <w:top w:val="nil"/>
              <w:left w:val="nil"/>
              <w:bottom w:val="nil"/>
              <w:right w:val="nil"/>
            </w:tcBorders>
            <w:noWrap/>
            <w:vAlign w:val="center"/>
          </w:tcPr>
          <w:p w14:paraId="2A47391C"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37301</w:t>
            </w:r>
          </w:p>
        </w:tc>
      </w:tr>
      <w:tr w:rsidR="00181703" w:rsidRPr="00B459D9" w14:paraId="78C43E1A" w14:textId="77777777" w:rsidTr="00A77D5E">
        <w:trPr>
          <w:trHeight w:val="330"/>
          <w:jc w:val="center"/>
        </w:trPr>
        <w:tc>
          <w:tcPr>
            <w:tcW w:w="737" w:type="dxa"/>
            <w:tcBorders>
              <w:top w:val="nil"/>
              <w:left w:val="nil"/>
              <w:bottom w:val="nil"/>
              <w:right w:val="nil"/>
            </w:tcBorders>
            <w:noWrap/>
            <w:vAlign w:val="center"/>
            <w:hideMark/>
          </w:tcPr>
          <w:p w14:paraId="45DF2392"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5</w:t>
            </w:r>
          </w:p>
        </w:tc>
        <w:tc>
          <w:tcPr>
            <w:tcW w:w="794" w:type="dxa"/>
            <w:tcBorders>
              <w:top w:val="nil"/>
              <w:left w:val="nil"/>
              <w:bottom w:val="nil"/>
              <w:right w:val="nil"/>
            </w:tcBorders>
            <w:noWrap/>
            <w:vAlign w:val="center"/>
            <w:hideMark/>
          </w:tcPr>
          <w:p w14:paraId="1C6484C3"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10403</w:t>
            </w:r>
          </w:p>
        </w:tc>
        <w:tc>
          <w:tcPr>
            <w:tcW w:w="737" w:type="dxa"/>
            <w:tcBorders>
              <w:top w:val="nil"/>
              <w:left w:val="nil"/>
              <w:bottom w:val="nil"/>
              <w:right w:val="nil"/>
            </w:tcBorders>
            <w:noWrap/>
            <w:vAlign w:val="center"/>
            <w:hideMark/>
          </w:tcPr>
          <w:p w14:paraId="5745F5D2"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5</w:t>
            </w:r>
          </w:p>
        </w:tc>
        <w:tc>
          <w:tcPr>
            <w:tcW w:w="794" w:type="dxa"/>
            <w:tcBorders>
              <w:top w:val="nil"/>
              <w:left w:val="nil"/>
              <w:bottom w:val="nil"/>
              <w:right w:val="nil"/>
            </w:tcBorders>
            <w:noWrap/>
            <w:vAlign w:val="center"/>
            <w:hideMark/>
          </w:tcPr>
          <w:p w14:paraId="31F44FFB"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11002</w:t>
            </w:r>
          </w:p>
        </w:tc>
        <w:tc>
          <w:tcPr>
            <w:tcW w:w="737" w:type="dxa"/>
            <w:tcBorders>
              <w:top w:val="nil"/>
              <w:left w:val="nil"/>
              <w:bottom w:val="nil"/>
              <w:right w:val="nil"/>
            </w:tcBorders>
            <w:noWrap/>
            <w:vAlign w:val="center"/>
          </w:tcPr>
          <w:p w14:paraId="04AD3019"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6</w:t>
            </w:r>
          </w:p>
        </w:tc>
        <w:tc>
          <w:tcPr>
            <w:tcW w:w="794" w:type="dxa"/>
            <w:tcBorders>
              <w:top w:val="nil"/>
              <w:left w:val="nil"/>
              <w:bottom w:val="nil"/>
              <w:right w:val="nil"/>
            </w:tcBorders>
            <w:noWrap/>
            <w:vAlign w:val="center"/>
          </w:tcPr>
          <w:p w14:paraId="031ACF61"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16101</w:t>
            </w:r>
          </w:p>
        </w:tc>
        <w:tc>
          <w:tcPr>
            <w:tcW w:w="737" w:type="dxa"/>
            <w:tcBorders>
              <w:top w:val="nil"/>
              <w:left w:val="nil"/>
              <w:bottom w:val="nil"/>
              <w:right w:val="nil"/>
            </w:tcBorders>
            <w:noWrap/>
            <w:vAlign w:val="center"/>
          </w:tcPr>
          <w:p w14:paraId="36927ABB"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8</w:t>
            </w:r>
          </w:p>
        </w:tc>
        <w:tc>
          <w:tcPr>
            <w:tcW w:w="794" w:type="dxa"/>
            <w:tcBorders>
              <w:top w:val="nil"/>
              <w:left w:val="nil"/>
              <w:bottom w:val="nil"/>
              <w:right w:val="nil"/>
            </w:tcBorders>
            <w:noWrap/>
            <w:vAlign w:val="center"/>
          </w:tcPr>
          <w:p w14:paraId="2C7B1E25"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21102</w:t>
            </w:r>
          </w:p>
        </w:tc>
        <w:tc>
          <w:tcPr>
            <w:tcW w:w="737" w:type="dxa"/>
            <w:tcBorders>
              <w:top w:val="nil"/>
              <w:left w:val="nil"/>
              <w:bottom w:val="nil"/>
              <w:right w:val="nil"/>
            </w:tcBorders>
            <w:noWrap/>
            <w:vAlign w:val="center"/>
          </w:tcPr>
          <w:p w14:paraId="0A40437E"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11</w:t>
            </w:r>
          </w:p>
        </w:tc>
        <w:tc>
          <w:tcPr>
            <w:tcW w:w="794" w:type="dxa"/>
            <w:tcBorders>
              <w:top w:val="nil"/>
              <w:left w:val="nil"/>
              <w:bottom w:val="nil"/>
              <w:right w:val="nil"/>
            </w:tcBorders>
            <w:noWrap/>
            <w:vAlign w:val="center"/>
          </w:tcPr>
          <w:p w14:paraId="5E69E847"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30201</w:t>
            </w:r>
          </w:p>
        </w:tc>
        <w:tc>
          <w:tcPr>
            <w:tcW w:w="737" w:type="dxa"/>
            <w:tcBorders>
              <w:top w:val="nil"/>
              <w:left w:val="nil"/>
              <w:bottom w:val="nil"/>
              <w:right w:val="nil"/>
            </w:tcBorders>
            <w:noWrap/>
            <w:vAlign w:val="center"/>
          </w:tcPr>
          <w:p w14:paraId="2000CBC7"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14</w:t>
            </w:r>
          </w:p>
        </w:tc>
        <w:tc>
          <w:tcPr>
            <w:tcW w:w="794" w:type="dxa"/>
            <w:tcBorders>
              <w:top w:val="nil"/>
              <w:left w:val="nil"/>
              <w:bottom w:val="nil"/>
              <w:right w:val="nil"/>
            </w:tcBorders>
            <w:noWrap/>
            <w:vAlign w:val="center"/>
          </w:tcPr>
          <w:p w14:paraId="59965EEB"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37302</w:t>
            </w:r>
          </w:p>
        </w:tc>
      </w:tr>
      <w:tr w:rsidR="00181703" w:rsidRPr="00B459D9" w14:paraId="189D543A" w14:textId="77777777" w:rsidTr="00A77D5E">
        <w:trPr>
          <w:trHeight w:val="330"/>
          <w:jc w:val="center"/>
        </w:trPr>
        <w:tc>
          <w:tcPr>
            <w:tcW w:w="737" w:type="dxa"/>
            <w:tcBorders>
              <w:top w:val="nil"/>
              <w:left w:val="nil"/>
              <w:bottom w:val="nil"/>
              <w:right w:val="nil"/>
            </w:tcBorders>
            <w:noWrap/>
            <w:vAlign w:val="center"/>
            <w:hideMark/>
          </w:tcPr>
          <w:p w14:paraId="1B8F5865"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5</w:t>
            </w:r>
          </w:p>
        </w:tc>
        <w:tc>
          <w:tcPr>
            <w:tcW w:w="794" w:type="dxa"/>
            <w:tcBorders>
              <w:top w:val="nil"/>
              <w:left w:val="nil"/>
              <w:bottom w:val="nil"/>
              <w:right w:val="nil"/>
            </w:tcBorders>
            <w:noWrap/>
            <w:vAlign w:val="center"/>
            <w:hideMark/>
          </w:tcPr>
          <w:p w14:paraId="653ED25C"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10409</w:t>
            </w:r>
          </w:p>
        </w:tc>
        <w:tc>
          <w:tcPr>
            <w:tcW w:w="737" w:type="dxa"/>
            <w:tcBorders>
              <w:top w:val="nil"/>
              <w:left w:val="nil"/>
              <w:bottom w:val="nil"/>
              <w:right w:val="nil"/>
            </w:tcBorders>
            <w:noWrap/>
            <w:vAlign w:val="center"/>
            <w:hideMark/>
          </w:tcPr>
          <w:p w14:paraId="3619120D"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5</w:t>
            </w:r>
          </w:p>
        </w:tc>
        <w:tc>
          <w:tcPr>
            <w:tcW w:w="794" w:type="dxa"/>
            <w:tcBorders>
              <w:top w:val="nil"/>
              <w:left w:val="nil"/>
              <w:bottom w:val="nil"/>
              <w:right w:val="nil"/>
            </w:tcBorders>
            <w:noWrap/>
            <w:vAlign w:val="center"/>
            <w:hideMark/>
          </w:tcPr>
          <w:p w14:paraId="7AD65582"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11006</w:t>
            </w:r>
          </w:p>
        </w:tc>
        <w:tc>
          <w:tcPr>
            <w:tcW w:w="737" w:type="dxa"/>
            <w:tcBorders>
              <w:top w:val="nil"/>
              <w:left w:val="nil"/>
              <w:bottom w:val="nil"/>
              <w:right w:val="nil"/>
            </w:tcBorders>
            <w:noWrap/>
            <w:vAlign w:val="center"/>
          </w:tcPr>
          <w:p w14:paraId="0B9B65CC"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6</w:t>
            </w:r>
          </w:p>
        </w:tc>
        <w:tc>
          <w:tcPr>
            <w:tcW w:w="794" w:type="dxa"/>
            <w:tcBorders>
              <w:top w:val="nil"/>
              <w:left w:val="nil"/>
              <w:bottom w:val="nil"/>
              <w:right w:val="nil"/>
            </w:tcBorders>
            <w:noWrap/>
            <w:vAlign w:val="center"/>
          </w:tcPr>
          <w:p w14:paraId="639D0977"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16201</w:t>
            </w:r>
          </w:p>
        </w:tc>
        <w:tc>
          <w:tcPr>
            <w:tcW w:w="737" w:type="dxa"/>
            <w:tcBorders>
              <w:top w:val="nil"/>
              <w:left w:val="nil"/>
              <w:bottom w:val="nil"/>
              <w:right w:val="nil"/>
            </w:tcBorders>
            <w:noWrap/>
            <w:vAlign w:val="center"/>
          </w:tcPr>
          <w:p w14:paraId="1A810994"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8</w:t>
            </w:r>
          </w:p>
        </w:tc>
        <w:tc>
          <w:tcPr>
            <w:tcW w:w="794" w:type="dxa"/>
            <w:tcBorders>
              <w:top w:val="nil"/>
              <w:left w:val="nil"/>
              <w:bottom w:val="nil"/>
              <w:right w:val="nil"/>
            </w:tcBorders>
            <w:noWrap/>
            <w:vAlign w:val="center"/>
          </w:tcPr>
          <w:p w14:paraId="63592318"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21003</w:t>
            </w:r>
          </w:p>
        </w:tc>
        <w:tc>
          <w:tcPr>
            <w:tcW w:w="737" w:type="dxa"/>
            <w:tcBorders>
              <w:top w:val="nil"/>
              <w:left w:val="nil"/>
              <w:bottom w:val="nil"/>
              <w:right w:val="nil"/>
            </w:tcBorders>
            <w:noWrap/>
            <w:vAlign w:val="center"/>
          </w:tcPr>
          <w:p w14:paraId="6DA42FA0"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11</w:t>
            </w:r>
          </w:p>
        </w:tc>
        <w:tc>
          <w:tcPr>
            <w:tcW w:w="794" w:type="dxa"/>
            <w:tcBorders>
              <w:top w:val="nil"/>
              <w:left w:val="nil"/>
              <w:bottom w:val="nil"/>
              <w:right w:val="nil"/>
            </w:tcBorders>
            <w:noWrap/>
            <w:vAlign w:val="center"/>
          </w:tcPr>
          <w:p w14:paraId="4EC3FA25"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30202</w:t>
            </w:r>
          </w:p>
        </w:tc>
        <w:tc>
          <w:tcPr>
            <w:tcW w:w="737" w:type="dxa"/>
            <w:tcBorders>
              <w:top w:val="nil"/>
              <w:left w:val="nil"/>
              <w:bottom w:val="nil"/>
              <w:right w:val="nil"/>
            </w:tcBorders>
            <w:noWrap/>
            <w:vAlign w:val="center"/>
            <w:hideMark/>
          </w:tcPr>
          <w:p w14:paraId="4F60425F" w14:textId="77777777" w:rsidR="00181703" w:rsidRPr="00B459D9" w:rsidRDefault="00181703" w:rsidP="00A77D5E">
            <w:pPr>
              <w:widowControl/>
              <w:adjustRightInd/>
              <w:spacing w:line="240" w:lineRule="auto"/>
              <w:jc w:val="center"/>
              <w:textAlignment w:val="auto"/>
              <w:rPr>
                <w:color w:val="000000"/>
                <w:szCs w:val="24"/>
              </w:rPr>
            </w:pPr>
          </w:p>
        </w:tc>
        <w:tc>
          <w:tcPr>
            <w:tcW w:w="794" w:type="dxa"/>
            <w:tcBorders>
              <w:top w:val="nil"/>
              <w:left w:val="nil"/>
              <w:bottom w:val="nil"/>
              <w:right w:val="nil"/>
            </w:tcBorders>
            <w:noWrap/>
            <w:vAlign w:val="center"/>
            <w:hideMark/>
          </w:tcPr>
          <w:p w14:paraId="3ADF03B0" w14:textId="77777777" w:rsidR="00181703" w:rsidRPr="00B459D9" w:rsidRDefault="00181703" w:rsidP="00A77D5E">
            <w:pPr>
              <w:widowControl/>
              <w:adjustRightInd/>
              <w:spacing w:line="240" w:lineRule="auto"/>
              <w:jc w:val="center"/>
              <w:textAlignment w:val="auto"/>
              <w:rPr>
                <w:color w:val="000000"/>
                <w:szCs w:val="24"/>
              </w:rPr>
            </w:pPr>
          </w:p>
        </w:tc>
      </w:tr>
      <w:tr w:rsidR="00181703" w:rsidRPr="00B459D9" w14:paraId="422B0BCE" w14:textId="77777777" w:rsidTr="00A77D5E">
        <w:trPr>
          <w:trHeight w:val="330"/>
          <w:jc w:val="center"/>
        </w:trPr>
        <w:tc>
          <w:tcPr>
            <w:tcW w:w="737" w:type="dxa"/>
            <w:tcBorders>
              <w:top w:val="nil"/>
              <w:left w:val="nil"/>
              <w:bottom w:val="nil"/>
              <w:right w:val="nil"/>
            </w:tcBorders>
            <w:noWrap/>
            <w:vAlign w:val="center"/>
            <w:hideMark/>
          </w:tcPr>
          <w:p w14:paraId="66B4EE04"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5</w:t>
            </w:r>
          </w:p>
        </w:tc>
        <w:tc>
          <w:tcPr>
            <w:tcW w:w="794" w:type="dxa"/>
            <w:tcBorders>
              <w:top w:val="nil"/>
              <w:left w:val="nil"/>
              <w:bottom w:val="nil"/>
              <w:right w:val="nil"/>
            </w:tcBorders>
            <w:noWrap/>
            <w:vAlign w:val="center"/>
            <w:hideMark/>
          </w:tcPr>
          <w:p w14:paraId="461BEB17"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10410</w:t>
            </w:r>
          </w:p>
        </w:tc>
        <w:tc>
          <w:tcPr>
            <w:tcW w:w="737" w:type="dxa"/>
            <w:tcBorders>
              <w:top w:val="nil"/>
              <w:left w:val="nil"/>
              <w:bottom w:val="nil"/>
              <w:right w:val="nil"/>
            </w:tcBorders>
            <w:noWrap/>
            <w:vAlign w:val="center"/>
            <w:hideMark/>
          </w:tcPr>
          <w:p w14:paraId="3816B0D1"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5</w:t>
            </w:r>
          </w:p>
        </w:tc>
        <w:tc>
          <w:tcPr>
            <w:tcW w:w="794" w:type="dxa"/>
            <w:tcBorders>
              <w:top w:val="nil"/>
              <w:left w:val="nil"/>
              <w:bottom w:val="nil"/>
              <w:right w:val="nil"/>
            </w:tcBorders>
            <w:noWrap/>
            <w:vAlign w:val="center"/>
            <w:hideMark/>
          </w:tcPr>
          <w:p w14:paraId="598A0523"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11003</w:t>
            </w:r>
          </w:p>
        </w:tc>
        <w:tc>
          <w:tcPr>
            <w:tcW w:w="737" w:type="dxa"/>
            <w:tcBorders>
              <w:top w:val="nil"/>
              <w:left w:val="nil"/>
              <w:bottom w:val="nil"/>
              <w:right w:val="nil"/>
            </w:tcBorders>
            <w:noWrap/>
            <w:vAlign w:val="center"/>
          </w:tcPr>
          <w:p w14:paraId="1EF3E6EF"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6</w:t>
            </w:r>
          </w:p>
        </w:tc>
        <w:tc>
          <w:tcPr>
            <w:tcW w:w="794" w:type="dxa"/>
            <w:tcBorders>
              <w:top w:val="nil"/>
              <w:left w:val="nil"/>
              <w:bottom w:val="nil"/>
              <w:right w:val="nil"/>
            </w:tcBorders>
            <w:noWrap/>
            <w:vAlign w:val="center"/>
          </w:tcPr>
          <w:p w14:paraId="0DEF22CA"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16102</w:t>
            </w:r>
          </w:p>
        </w:tc>
        <w:tc>
          <w:tcPr>
            <w:tcW w:w="737" w:type="dxa"/>
            <w:tcBorders>
              <w:top w:val="nil"/>
              <w:left w:val="nil"/>
              <w:bottom w:val="nil"/>
              <w:right w:val="nil"/>
            </w:tcBorders>
            <w:noWrap/>
            <w:vAlign w:val="center"/>
          </w:tcPr>
          <w:p w14:paraId="2A164932"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8</w:t>
            </w:r>
          </w:p>
        </w:tc>
        <w:tc>
          <w:tcPr>
            <w:tcW w:w="794" w:type="dxa"/>
            <w:tcBorders>
              <w:top w:val="nil"/>
              <w:left w:val="nil"/>
              <w:bottom w:val="nil"/>
              <w:right w:val="nil"/>
            </w:tcBorders>
            <w:noWrap/>
            <w:vAlign w:val="center"/>
          </w:tcPr>
          <w:p w14:paraId="3402C447"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21103</w:t>
            </w:r>
          </w:p>
        </w:tc>
        <w:tc>
          <w:tcPr>
            <w:tcW w:w="737" w:type="dxa"/>
            <w:tcBorders>
              <w:top w:val="nil"/>
              <w:left w:val="nil"/>
              <w:bottom w:val="nil"/>
              <w:right w:val="nil"/>
            </w:tcBorders>
            <w:noWrap/>
            <w:vAlign w:val="center"/>
          </w:tcPr>
          <w:p w14:paraId="6930ABB6" w14:textId="77777777" w:rsidR="00181703" w:rsidRPr="00B459D9" w:rsidRDefault="00181703" w:rsidP="00A77D5E">
            <w:pPr>
              <w:widowControl/>
              <w:adjustRightInd/>
              <w:spacing w:line="240" w:lineRule="auto"/>
              <w:jc w:val="center"/>
              <w:textAlignment w:val="auto"/>
              <w:rPr>
                <w:dstrike/>
                <w:color w:val="000000"/>
                <w:szCs w:val="24"/>
              </w:rPr>
            </w:pPr>
            <w:r w:rsidRPr="00B459D9">
              <w:rPr>
                <w:color w:val="000000"/>
                <w:szCs w:val="24"/>
              </w:rPr>
              <w:t>11</w:t>
            </w:r>
          </w:p>
        </w:tc>
        <w:tc>
          <w:tcPr>
            <w:tcW w:w="794" w:type="dxa"/>
            <w:tcBorders>
              <w:top w:val="nil"/>
              <w:left w:val="nil"/>
              <w:bottom w:val="nil"/>
              <w:right w:val="nil"/>
            </w:tcBorders>
            <w:noWrap/>
            <w:vAlign w:val="center"/>
          </w:tcPr>
          <w:p w14:paraId="0B384FBE" w14:textId="77777777" w:rsidR="00181703" w:rsidRPr="00B459D9" w:rsidRDefault="00181703" w:rsidP="00A77D5E">
            <w:pPr>
              <w:widowControl/>
              <w:adjustRightInd/>
              <w:spacing w:line="240" w:lineRule="auto"/>
              <w:jc w:val="center"/>
              <w:textAlignment w:val="auto"/>
              <w:rPr>
                <w:dstrike/>
                <w:color w:val="000000"/>
                <w:szCs w:val="24"/>
              </w:rPr>
            </w:pPr>
            <w:r w:rsidRPr="00B459D9">
              <w:rPr>
                <w:color w:val="000000"/>
                <w:szCs w:val="24"/>
              </w:rPr>
              <w:t>30601</w:t>
            </w:r>
          </w:p>
        </w:tc>
        <w:tc>
          <w:tcPr>
            <w:tcW w:w="737" w:type="dxa"/>
            <w:tcBorders>
              <w:top w:val="nil"/>
              <w:left w:val="nil"/>
              <w:bottom w:val="nil"/>
              <w:right w:val="nil"/>
            </w:tcBorders>
            <w:noWrap/>
            <w:vAlign w:val="center"/>
            <w:hideMark/>
          </w:tcPr>
          <w:p w14:paraId="0A57F1B6" w14:textId="77777777" w:rsidR="00181703" w:rsidRPr="00B459D9" w:rsidRDefault="00181703" w:rsidP="00A77D5E">
            <w:pPr>
              <w:widowControl/>
              <w:adjustRightInd/>
              <w:spacing w:line="240" w:lineRule="auto"/>
              <w:jc w:val="center"/>
              <w:textAlignment w:val="auto"/>
              <w:rPr>
                <w:color w:val="000000"/>
                <w:szCs w:val="24"/>
              </w:rPr>
            </w:pPr>
          </w:p>
        </w:tc>
        <w:tc>
          <w:tcPr>
            <w:tcW w:w="794" w:type="dxa"/>
            <w:tcBorders>
              <w:top w:val="nil"/>
              <w:left w:val="nil"/>
              <w:bottom w:val="nil"/>
              <w:right w:val="nil"/>
            </w:tcBorders>
            <w:noWrap/>
            <w:vAlign w:val="center"/>
            <w:hideMark/>
          </w:tcPr>
          <w:p w14:paraId="6AE083BE" w14:textId="77777777" w:rsidR="00181703" w:rsidRPr="00B459D9" w:rsidRDefault="00181703" w:rsidP="00A77D5E">
            <w:pPr>
              <w:widowControl/>
              <w:adjustRightInd/>
              <w:spacing w:line="240" w:lineRule="auto"/>
              <w:jc w:val="center"/>
              <w:textAlignment w:val="auto"/>
              <w:rPr>
                <w:color w:val="000000"/>
                <w:szCs w:val="24"/>
              </w:rPr>
            </w:pPr>
          </w:p>
        </w:tc>
      </w:tr>
      <w:tr w:rsidR="00181703" w:rsidRPr="00B459D9" w14:paraId="7D8E1248" w14:textId="77777777" w:rsidTr="00A77D5E">
        <w:trPr>
          <w:trHeight w:val="330"/>
          <w:jc w:val="center"/>
        </w:trPr>
        <w:tc>
          <w:tcPr>
            <w:tcW w:w="737" w:type="dxa"/>
            <w:tcBorders>
              <w:top w:val="nil"/>
              <w:left w:val="nil"/>
              <w:bottom w:val="nil"/>
              <w:right w:val="nil"/>
            </w:tcBorders>
            <w:noWrap/>
            <w:vAlign w:val="center"/>
            <w:hideMark/>
          </w:tcPr>
          <w:p w14:paraId="0870BA60"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5</w:t>
            </w:r>
          </w:p>
        </w:tc>
        <w:tc>
          <w:tcPr>
            <w:tcW w:w="794" w:type="dxa"/>
            <w:tcBorders>
              <w:top w:val="nil"/>
              <w:left w:val="nil"/>
              <w:bottom w:val="nil"/>
              <w:right w:val="nil"/>
            </w:tcBorders>
            <w:noWrap/>
            <w:vAlign w:val="center"/>
            <w:hideMark/>
          </w:tcPr>
          <w:p w14:paraId="67AAB4DD"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10404</w:t>
            </w:r>
          </w:p>
        </w:tc>
        <w:tc>
          <w:tcPr>
            <w:tcW w:w="737" w:type="dxa"/>
            <w:tcBorders>
              <w:top w:val="nil"/>
              <w:left w:val="nil"/>
              <w:bottom w:val="nil"/>
              <w:right w:val="nil"/>
            </w:tcBorders>
            <w:noWrap/>
            <w:vAlign w:val="center"/>
            <w:hideMark/>
          </w:tcPr>
          <w:p w14:paraId="1AE960C6"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5</w:t>
            </w:r>
          </w:p>
        </w:tc>
        <w:tc>
          <w:tcPr>
            <w:tcW w:w="794" w:type="dxa"/>
            <w:tcBorders>
              <w:top w:val="nil"/>
              <w:left w:val="nil"/>
              <w:bottom w:val="nil"/>
              <w:right w:val="nil"/>
            </w:tcBorders>
            <w:noWrap/>
            <w:vAlign w:val="center"/>
            <w:hideMark/>
          </w:tcPr>
          <w:p w14:paraId="06324148"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11004</w:t>
            </w:r>
          </w:p>
        </w:tc>
        <w:tc>
          <w:tcPr>
            <w:tcW w:w="737" w:type="dxa"/>
            <w:tcBorders>
              <w:top w:val="nil"/>
              <w:left w:val="nil"/>
              <w:bottom w:val="nil"/>
              <w:right w:val="nil"/>
            </w:tcBorders>
            <w:noWrap/>
            <w:vAlign w:val="center"/>
          </w:tcPr>
          <w:p w14:paraId="50FF2738"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6</w:t>
            </w:r>
          </w:p>
        </w:tc>
        <w:tc>
          <w:tcPr>
            <w:tcW w:w="794" w:type="dxa"/>
            <w:tcBorders>
              <w:top w:val="nil"/>
              <w:left w:val="nil"/>
              <w:bottom w:val="nil"/>
              <w:right w:val="nil"/>
            </w:tcBorders>
            <w:noWrap/>
            <w:vAlign w:val="center"/>
          </w:tcPr>
          <w:p w14:paraId="679074CB"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16202</w:t>
            </w:r>
          </w:p>
        </w:tc>
        <w:tc>
          <w:tcPr>
            <w:tcW w:w="737" w:type="dxa"/>
            <w:tcBorders>
              <w:top w:val="nil"/>
              <w:left w:val="nil"/>
              <w:bottom w:val="nil"/>
              <w:right w:val="nil"/>
            </w:tcBorders>
            <w:noWrap/>
            <w:vAlign w:val="center"/>
          </w:tcPr>
          <w:p w14:paraId="2BDD8DB4"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8</w:t>
            </w:r>
          </w:p>
        </w:tc>
        <w:tc>
          <w:tcPr>
            <w:tcW w:w="794" w:type="dxa"/>
            <w:tcBorders>
              <w:top w:val="nil"/>
              <w:left w:val="nil"/>
              <w:bottom w:val="nil"/>
              <w:right w:val="nil"/>
            </w:tcBorders>
            <w:noWrap/>
            <w:vAlign w:val="center"/>
          </w:tcPr>
          <w:p w14:paraId="6D91F2D4"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21801</w:t>
            </w:r>
          </w:p>
        </w:tc>
        <w:tc>
          <w:tcPr>
            <w:tcW w:w="737" w:type="dxa"/>
            <w:tcBorders>
              <w:top w:val="nil"/>
              <w:left w:val="nil"/>
              <w:bottom w:val="nil"/>
              <w:right w:val="nil"/>
            </w:tcBorders>
            <w:noWrap/>
            <w:vAlign w:val="center"/>
          </w:tcPr>
          <w:p w14:paraId="131D90F3"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11</w:t>
            </w:r>
          </w:p>
        </w:tc>
        <w:tc>
          <w:tcPr>
            <w:tcW w:w="794" w:type="dxa"/>
            <w:tcBorders>
              <w:top w:val="nil"/>
              <w:left w:val="nil"/>
              <w:bottom w:val="nil"/>
              <w:right w:val="nil"/>
            </w:tcBorders>
            <w:noWrap/>
            <w:vAlign w:val="center"/>
          </w:tcPr>
          <w:p w14:paraId="704E7D56"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30602</w:t>
            </w:r>
          </w:p>
        </w:tc>
        <w:tc>
          <w:tcPr>
            <w:tcW w:w="737" w:type="dxa"/>
            <w:tcBorders>
              <w:top w:val="nil"/>
              <w:left w:val="nil"/>
              <w:bottom w:val="nil"/>
              <w:right w:val="nil"/>
            </w:tcBorders>
            <w:noWrap/>
            <w:vAlign w:val="center"/>
            <w:hideMark/>
          </w:tcPr>
          <w:p w14:paraId="0E2B3BE4" w14:textId="77777777" w:rsidR="00181703" w:rsidRPr="00B459D9" w:rsidRDefault="00181703" w:rsidP="00A77D5E">
            <w:pPr>
              <w:widowControl/>
              <w:adjustRightInd/>
              <w:spacing w:line="240" w:lineRule="auto"/>
              <w:jc w:val="center"/>
              <w:textAlignment w:val="auto"/>
              <w:rPr>
                <w:color w:val="000000"/>
                <w:szCs w:val="24"/>
              </w:rPr>
            </w:pPr>
          </w:p>
        </w:tc>
        <w:tc>
          <w:tcPr>
            <w:tcW w:w="794" w:type="dxa"/>
            <w:tcBorders>
              <w:top w:val="nil"/>
              <w:left w:val="nil"/>
              <w:bottom w:val="nil"/>
              <w:right w:val="nil"/>
            </w:tcBorders>
            <w:noWrap/>
            <w:vAlign w:val="center"/>
            <w:hideMark/>
          </w:tcPr>
          <w:p w14:paraId="2BA53FD1" w14:textId="77777777" w:rsidR="00181703" w:rsidRPr="00B459D9" w:rsidRDefault="00181703" w:rsidP="00A77D5E">
            <w:pPr>
              <w:widowControl/>
              <w:adjustRightInd/>
              <w:spacing w:line="240" w:lineRule="auto"/>
              <w:jc w:val="center"/>
              <w:textAlignment w:val="auto"/>
              <w:rPr>
                <w:color w:val="000000"/>
                <w:szCs w:val="24"/>
              </w:rPr>
            </w:pPr>
          </w:p>
        </w:tc>
      </w:tr>
      <w:tr w:rsidR="00181703" w:rsidRPr="00B459D9" w14:paraId="434E9EF4" w14:textId="77777777" w:rsidTr="00A77D5E">
        <w:trPr>
          <w:trHeight w:val="330"/>
          <w:jc w:val="center"/>
        </w:trPr>
        <w:tc>
          <w:tcPr>
            <w:tcW w:w="737" w:type="dxa"/>
            <w:tcBorders>
              <w:top w:val="nil"/>
              <w:left w:val="nil"/>
              <w:bottom w:val="nil"/>
              <w:right w:val="nil"/>
            </w:tcBorders>
            <w:noWrap/>
            <w:vAlign w:val="center"/>
            <w:hideMark/>
          </w:tcPr>
          <w:p w14:paraId="4E6060CC"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5</w:t>
            </w:r>
          </w:p>
        </w:tc>
        <w:tc>
          <w:tcPr>
            <w:tcW w:w="794" w:type="dxa"/>
            <w:tcBorders>
              <w:top w:val="nil"/>
              <w:left w:val="nil"/>
              <w:bottom w:val="nil"/>
              <w:right w:val="nil"/>
            </w:tcBorders>
            <w:noWrap/>
            <w:vAlign w:val="center"/>
            <w:hideMark/>
          </w:tcPr>
          <w:p w14:paraId="626E49B3"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10405</w:t>
            </w:r>
          </w:p>
        </w:tc>
        <w:tc>
          <w:tcPr>
            <w:tcW w:w="737" w:type="dxa"/>
            <w:tcBorders>
              <w:top w:val="nil"/>
              <w:left w:val="nil"/>
              <w:bottom w:val="nil"/>
              <w:right w:val="nil"/>
            </w:tcBorders>
            <w:noWrap/>
            <w:vAlign w:val="center"/>
            <w:hideMark/>
          </w:tcPr>
          <w:p w14:paraId="3C0E3ED4"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5</w:t>
            </w:r>
          </w:p>
        </w:tc>
        <w:tc>
          <w:tcPr>
            <w:tcW w:w="794" w:type="dxa"/>
            <w:tcBorders>
              <w:top w:val="nil"/>
              <w:left w:val="nil"/>
              <w:bottom w:val="nil"/>
              <w:right w:val="nil"/>
            </w:tcBorders>
            <w:noWrap/>
            <w:vAlign w:val="center"/>
            <w:hideMark/>
          </w:tcPr>
          <w:p w14:paraId="098D2CF3"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11101</w:t>
            </w:r>
          </w:p>
        </w:tc>
        <w:tc>
          <w:tcPr>
            <w:tcW w:w="737" w:type="dxa"/>
            <w:tcBorders>
              <w:top w:val="nil"/>
              <w:left w:val="nil"/>
              <w:bottom w:val="nil"/>
              <w:right w:val="nil"/>
            </w:tcBorders>
            <w:noWrap/>
            <w:vAlign w:val="center"/>
          </w:tcPr>
          <w:p w14:paraId="08022944"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6</w:t>
            </w:r>
          </w:p>
        </w:tc>
        <w:tc>
          <w:tcPr>
            <w:tcW w:w="794" w:type="dxa"/>
            <w:tcBorders>
              <w:top w:val="nil"/>
              <w:left w:val="nil"/>
              <w:bottom w:val="nil"/>
              <w:right w:val="nil"/>
            </w:tcBorders>
            <w:noWrap/>
            <w:vAlign w:val="center"/>
          </w:tcPr>
          <w:p w14:paraId="55F5D803"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159</w:t>
            </w:r>
          </w:p>
        </w:tc>
        <w:tc>
          <w:tcPr>
            <w:tcW w:w="737" w:type="dxa"/>
            <w:tcBorders>
              <w:top w:val="nil"/>
              <w:left w:val="nil"/>
              <w:bottom w:val="nil"/>
              <w:right w:val="nil"/>
            </w:tcBorders>
            <w:noWrap/>
            <w:vAlign w:val="center"/>
          </w:tcPr>
          <w:p w14:paraId="536CE1C7"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8</w:t>
            </w:r>
          </w:p>
        </w:tc>
        <w:tc>
          <w:tcPr>
            <w:tcW w:w="794" w:type="dxa"/>
            <w:tcBorders>
              <w:top w:val="nil"/>
              <w:left w:val="nil"/>
              <w:bottom w:val="nil"/>
              <w:right w:val="nil"/>
            </w:tcBorders>
            <w:noWrap/>
            <w:vAlign w:val="center"/>
          </w:tcPr>
          <w:p w14:paraId="131E5E58"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21802</w:t>
            </w:r>
          </w:p>
        </w:tc>
        <w:tc>
          <w:tcPr>
            <w:tcW w:w="737" w:type="dxa"/>
            <w:tcBorders>
              <w:top w:val="nil"/>
              <w:left w:val="nil"/>
              <w:bottom w:val="nil"/>
              <w:right w:val="nil"/>
            </w:tcBorders>
            <w:noWrap/>
            <w:vAlign w:val="center"/>
          </w:tcPr>
          <w:p w14:paraId="0F1621A6" w14:textId="77777777" w:rsidR="00181703" w:rsidRPr="00B459D9" w:rsidRDefault="00181703" w:rsidP="00A77D5E">
            <w:pPr>
              <w:widowControl/>
              <w:adjustRightInd/>
              <w:spacing w:line="240" w:lineRule="auto"/>
              <w:jc w:val="center"/>
              <w:textAlignment w:val="auto"/>
              <w:rPr>
                <w:dstrike/>
                <w:color w:val="000000"/>
                <w:szCs w:val="24"/>
              </w:rPr>
            </w:pPr>
            <w:r w:rsidRPr="00B459D9">
              <w:rPr>
                <w:color w:val="000000"/>
                <w:szCs w:val="24"/>
              </w:rPr>
              <w:t>11</w:t>
            </w:r>
          </w:p>
        </w:tc>
        <w:tc>
          <w:tcPr>
            <w:tcW w:w="794" w:type="dxa"/>
            <w:tcBorders>
              <w:top w:val="nil"/>
              <w:left w:val="nil"/>
              <w:bottom w:val="nil"/>
              <w:right w:val="nil"/>
            </w:tcBorders>
            <w:noWrap/>
            <w:vAlign w:val="center"/>
          </w:tcPr>
          <w:p w14:paraId="5F15A250" w14:textId="77777777" w:rsidR="00181703" w:rsidRPr="00B459D9" w:rsidRDefault="00181703" w:rsidP="00A77D5E">
            <w:pPr>
              <w:widowControl/>
              <w:adjustRightInd/>
              <w:spacing w:line="240" w:lineRule="auto"/>
              <w:jc w:val="center"/>
              <w:textAlignment w:val="auto"/>
              <w:rPr>
                <w:dstrike/>
                <w:color w:val="000000"/>
                <w:szCs w:val="24"/>
              </w:rPr>
            </w:pPr>
            <w:r w:rsidRPr="00B459D9">
              <w:rPr>
                <w:color w:val="000000"/>
                <w:szCs w:val="24"/>
              </w:rPr>
              <w:t>30701</w:t>
            </w:r>
          </w:p>
        </w:tc>
        <w:tc>
          <w:tcPr>
            <w:tcW w:w="737" w:type="dxa"/>
            <w:tcBorders>
              <w:top w:val="nil"/>
              <w:left w:val="nil"/>
              <w:bottom w:val="nil"/>
              <w:right w:val="nil"/>
            </w:tcBorders>
            <w:noWrap/>
            <w:vAlign w:val="center"/>
            <w:hideMark/>
          </w:tcPr>
          <w:p w14:paraId="5C00BC10" w14:textId="77777777" w:rsidR="00181703" w:rsidRPr="00B459D9" w:rsidRDefault="00181703" w:rsidP="00A77D5E">
            <w:pPr>
              <w:widowControl/>
              <w:adjustRightInd/>
              <w:spacing w:line="240" w:lineRule="auto"/>
              <w:jc w:val="center"/>
              <w:textAlignment w:val="auto"/>
              <w:rPr>
                <w:color w:val="000000"/>
                <w:szCs w:val="24"/>
              </w:rPr>
            </w:pPr>
          </w:p>
        </w:tc>
        <w:tc>
          <w:tcPr>
            <w:tcW w:w="794" w:type="dxa"/>
            <w:tcBorders>
              <w:top w:val="nil"/>
              <w:left w:val="nil"/>
              <w:bottom w:val="nil"/>
              <w:right w:val="nil"/>
            </w:tcBorders>
            <w:noWrap/>
            <w:vAlign w:val="center"/>
            <w:hideMark/>
          </w:tcPr>
          <w:p w14:paraId="233BAC53" w14:textId="77777777" w:rsidR="00181703" w:rsidRPr="00B459D9" w:rsidRDefault="00181703" w:rsidP="00A77D5E">
            <w:pPr>
              <w:widowControl/>
              <w:adjustRightInd/>
              <w:spacing w:line="240" w:lineRule="auto"/>
              <w:jc w:val="center"/>
              <w:textAlignment w:val="auto"/>
              <w:rPr>
                <w:color w:val="000000"/>
                <w:szCs w:val="24"/>
              </w:rPr>
            </w:pPr>
          </w:p>
        </w:tc>
      </w:tr>
      <w:tr w:rsidR="00181703" w:rsidRPr="00B459D9" w14:paraId="1172E6C5" w14:textId="77777777" w:rsidTr="00A77D5E">
        <w:trPr>
          <w:trHeight w:val="330"/>
          <w:jc w:val="center"/>
        </w:trPr>
        <w:tc>
          <w:tcPr>
            <w:tcW w:w="737" w:type="dxa"/>
            <w:tcBorders>
              <w:top w:val="nil"/>
              <w:left w:val="nil"/>
              <w:bottom w:val="nil"/>
              <w:right w:val="nil"/>
            </w:tcBorders>
            <w:noWrap/>
            <w:vAlign w:val="center"/>
            <w:hideMark/>
          </w:tcPr>
          <w:p w14:paraId="3A34D653"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5</w:t>
            </w:r>
          </w:p>
        </w:tc>
        <w:tc>
          <w:tcPr>
            <w:tcW w:w="794" w:type="dxa"/>
            <w:tcBorders>
              <w:top w:val="nil"/>
              <w:left w:val="nil"/>
              <w:bottom w:val="nil"/>
              <w:right w:val="nil"/>
            </w:tcBorders>
            <w:noWrap/>
            <w:vAlign w:val="center"/>
            <w:hideMark/>
          </w:tcPr>
          <w:p w14:paraId="180F0645"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10406</w:t>
            </w:r>
          </w:p>
        </w:tc>
        <w:tc>
          <w:tcPr>
            <w:tcW w:w="737" w:type="dxa"/>
            <w:tcBorders>
              <w:top w:val="nil"/>
              <w:left w:val="nil"/>
              <w:bottom w:val="nil"/>
              <w:right w:val="nil"/>
            </w:tcBorders>
            <w:noWrap/>
            <w:vAlign w:val="center"/>
            <w:hideMark/>
          </w:tcPr>
          <w:p w14:paraId="13704FEC"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5</w:t>
            </w:r>
          </w:p>
        </w:tc>
        <w:tc>
          <w:tcPr>
            <w:tcW w:w="794" w:type="dxa"/>
            <w:tcBorders>
              <w:top w:val="nil"/>
              <w:left w:val="nil"/>
              <w:bottom w:val="nil"/>
              <w:right w:val="nil"/>
            </w:tcBorders>
            <w:noWrap/>
            <w:vAlign w:val="center"/>
            <w:hideMark/>
          </w:tcPr>
          <w:p w14:paraId="56B6D5D1"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11105</w:t>
            </w:r>
          </w:p>
        </w:tc>
        <w:tc>
          <w:tcPr>
            <w:tcW w:w="737" w:type="dxa"/>
            <w:tcBorders>
              <w:top w:val="nil"/>
              <w:left w:val="nil"/>
              <w:bottom w:val="nil"/>
              <w:right w:val="nil"/>
            </w:tcBorders>
            <w:noWrap/>
            <w:vAlign w:val="center"/>
          </w:tcPr>
          <w:p w14:paraId="3F359EE6"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6</w:t>
            </w:r>
          </w:p>
        </w:tc>
        <w:tc>
          <w:tcPr>
            <w:tcW w:w="794" w:type="dxa"/>
            <w:tcBorders>
              <w:top w:val="nil"/>
              <w:left w:val="nil"/>
              <w:bottom w:val="nil"/>
              <w:right w:val="nil"/>
            </w:tcBorders>
            <w:noWrap/>
            <w:vAlign w:val="center"/>
          </w:tcPr>
          <w:p w14:paraId="071DAD95"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160</w:t>
            </w:r>
          </w:p>
        </w:tc>
        <w:tc>
          <w:tcPr>
            <w:tcW w:w="737" w:type="dxa"/>
            <w:tcBorders>
              <w:top w:val="nil"/>
              <w:left w:val="nil"/>
              <w:bottom w:val="nil"/>
              <w:right w:val="nil"/>
            </w:tcBorders>
            <w:noWrap/>
            <w:vAlign w:val="center"/>
          </w:tcPr>
          <w:p w14:paraId="1898E04F"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8</w:t>
            </w:r>
          </w:p>
        </w:tc>
        <w:tc>
          <w:tcPr>
            <w:tcW w:w="794" w:type="dxa"/>
            <w:tcBorders>
              <w:top w:val="nil"/>
              <w:left w:val="nil"/>
              <w:bottom w:val="nil"/>
              <w:right w:val="nil"/>
            </w:tcBorders>
            <w:noWrap/>
            <w:vAlign w:val="center"/>
          </w:tcPr>
          <w:p w14:paraId="3BE1EC80"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21901</w:t>
            </w:r>
          </w:p>
        </w:tc>
        <w:tc>
          <w:tcPr>
            <w:tcW w:w="737" w:type="dxa"/>
            <w:tcBorders>
              <w:top w:val="nil"/>
              <w:left w:val="nil"/>
              <w:bottom w:val="nil"/>
              <w:right w:val="nil"/>
            </w:tcBorders>
            <w:noWrap/>
            <w:vAlign w:val="center"/>
          </w:tcPr>
          <w:p w14:paraId="653AAE02"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11</w:t>
            </w:r>
          </w:p>
        </w:tc>
        <w:tc>
          <w:tcPr>
            <w:tcW w:w="794" w:type="dxa"/>
            <w:tcBorders>
              <w:top w:val="nil"/>
              <w:left w:val="nil"/>
              <w:bottom w:val="nil"/>
              <w:right w:val="nil"/>
            </w:tcBorders>
            <w:noWrap/>
            <w:vAlign w:val="center"/>
          </w:tcPr>
          <w:p w14:paraId="173275D2"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30702</w:t>
            </w:r>
          </w:p>
        </w:tc>
        <w:tc>
          <w:tcPr>
            <w:tcW w:w="737" w:type="dxa"/>
            <w:tcBorders>
              <w:top w:val="nil"/>
              <w:left w:val="nil"/>
              <w:bottom w:val="nil"/>
              <w:right w:val="nil"/>
            </w:tcBorders>
            <w:noWrap/>
            <w:vAlign w:val="center"/>
            <w:hideMark/>
          </w:tcPr>
          <w:p w14:paraId="05DEACC5" w14:textId="77777777" w:rsidR="00181703" w:rsidRPr="00B459D9" w:rsidRDefault="00181703" w:rsidP="00A77D5E">
            <w:pPr>
              <w:widowControl/>
              <w:adjustRightInd/>
              <w:spacing w:line="240" w:lineRule="auto"/>
              <w:jc w:val="center"/>
              <w:textAlignment w:val="auto"/>
              <w:rPr>
                <w:color w:val="000000"/>
                <w:szCs w:val="24"/>
              </w:rPr>
            </w:pPr>
          </w:p>
        </w:tc>
        <w:tc>
          <w:tcPr>
            <w:tcW w:w="794" w:type="dxa"/>
            <w:tcBorders>
              <w:top w:val="nil"/>
              <w:left w:val="nil"/>
              <w:bottom w:val="nil"/>
              <w:right w:val="nil"/>
            </w:tcBorders>
            <w:noWrap/>
            <w:vAlign w:val="center"/>
            <w:hideMark/>
          </w:tcPr>
          <w:p w14:paraId="4A96ACE0" w14:textId="77777777" w:rsidR="00181703" w:rsidRPr="00B459D9" w:rsidRDefault="00181703" w:rsidP="00A77D5E">
            <w:pPr>
              <w:widowControl/>
              <w:adjustRightInd/>
              <w:spacing w:line="240" w:lineRule="auto"/>
              <w:jc w:val="center"/>
              <w:textAlignment w:val="auto"/>
              <w:rPr>
                <w:color w:val="000000"/>
                <w:szCs w:val="24"/>
              </w:rPr>
            </w:pPr>
          </w:p>
        </w:tc>
      </w:tr>
      <w:tr w:rsidR="00181703" w:rsidRPr="00B459D9" w14:paraId="2C53D2DC" w14:textId="77777777" w:rsidTr="00A77D5E">
        <w:trPr>
          <w:trHeight w:val="330"/>
          <w:jc w:val="center"/>
        </w:trPr>
        <w:tc>
          <w:tcPr>
            <w:tcW w:w="737" w:type="dxa"/>
            <w:tcBorders>
              <w:top w:val="nil"/>
              <w:left w:val="nil"/>
              <w:bottom w:val="nil"/>
              <w:right w:val="nil"/>
            </w:tcBorders>
            <w:noWrap/>
            <w:vAlign w:val="center"/>
            <w:hideMark/>
          </w:tcPr>
          <w:p w14:paraId="000BBB6F"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5</w:t>
            </w:r>
          </w:p>
        </w:tc>
        <w:tc>
          <w:tcPr>
            <w:tcW w:w="794" w:type="dxa"/>
            <w:tcBorders>
              <w:top w:val="nil"/>
              <w:left w:val="nil"/>
              <w:bottom w:val="nil"/>
              <w:right w:val="nil"/>
            </w:tcBorders>
            <w:noWrap/>
            <w:vAlign w:val="center"/>
            <w:hideMark/>
          </w:tcPr>
          <w:p w14:paraId="5D2236B6"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10407</w:t>
            </w:r>
          </w:p>
        </w:tc>
        <w:tc>
          <w:tcPr>
            <w:tcW w:w="737" w:type="dxa"/>
            <w:tcBorders>
              <w:top w:val="nil"/>
              <w:left w:val="nil"/>
              <w:bottom w:val="nil"/>
              <w:right w:val="nil"/>
            </w:tcBorders>
            <w:noWrap/>
            <w:vAlign w:val="center"/>
            <w:hideMark/>
          </w:tcPr>
          <w:p w14:paraId="0499D677"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5</w:t>
            </w:r>
          </w:p>
        </w:tc>
        <w:tc>
          <w:tcPr>
            <w:tcW w:w="794" w:type="dxa"/>
            <w:tcBorders>
              <w:top w:val="nil"/>
              <w:left w:val="nil"/>
              <w:bottom w:val="nil"/>
              <w:right w:val="nil"/>
            </w:tcBorders>
            <w:noWrap/>
            <w:vAlign w:val="center"/>
            <w:hideMark/>
          </w:tcPr>
          <w:p w14:paraId="1CC53507"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11102</w:t>
            </w:r>
          </w:p>
        </w:tc>
        <w:tc>
          <w:tcPr>
            <w:tcW w:w="737" w:type="dxa"/>
            <w:tcBorders>
              <w:top w:val="nil"/>
              <w:left w:val="nil"/>
              <w:bottom w:val="nil"/>
              <w:right w:val="nil"/>
            </w:tcBorders>
            <w:noWrap/>
            <w:vAlign w:val="center"/>
          </w:tcPr>
          <w:p w14:paraId="548FFDF2"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6</w:t>
            </w:r>
          </w:p>
        </w:tc>
        <w:tc>
          <w:tcPr>
            <w:tcW w:w="794" w:type="dxa"/>
            <w:tcBorders>
              <w:top w:val="nil"/>
              <w:left w:val="nil"/>
              <w:bottom w:val="nil"/>
              <w:right w:val="nil"/>
            </w:tcBorders>
            <w:noWrap/>
            <w:vAlign w:val="center"/>
          </w:tcPr>
          <w:p w14:paraId="330E13CB"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16301</w:t>
            </w:r>
          </w:p>
        </w:tc>
        <w:tc>
          <w:tcPr>
            <w:tcW w:w="737" w:type="dxa"/>
            <w:tcBorders>
              <w:top w:val="nil"/>
              <w:left w:val="nil"/>
              <w:bottom w:val="nil"/>
              <w:right w:val="nil"/>
            </w:tcBorders>
            <w:noWrap/>
            <w:vAlign w:val="center"/>
          </w:tcPr>
          <w:p w14:paraId="3E1A1548"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8</w:t>
            </w:r>
          </w:p>
        </w:tc>
        <w:tc>
          <w:tcPr>
            <w:tcW w:w="794" w:type="dxa"/>
            <w:tcBorders>
              <w:top w:val="nil"/>
              <w:left w:val="nil"/>
              <w:bottom w:val="nil"/>
              <w:right w:val="nil"/>
            </w:tcBorders>
            <w:noWrap/>
            <w:vAlign w:val="center"/>
          </w:tcPr>
          <w:p w14:paraId="09AF5063"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21902</w:t>
            </w:r>
          </w:p>
        </w:tc>
        <w:tc>
          <w:tcPr>
            <w:tcW w:w="737" w:type="dxa"/>
            <w:tcBorders>
              <w:top w:val="nil"/>
              <w:left w:val="nil"/>
              <w:bottom w:val="nil"/>
              <w:right w:val="nil"/>
            </w:tcBorders>
            <w:noWrap/>
            <w:vAlign w:val="center"/>
          </w:tcPr>
          <w:p w14:paraId="25ABA8A7"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12</w:t>
            </w:r>
          </w:p>
        </w:tc>
        <w:tc>
          <w:tcPr>
            <w:tcW w:w="794" w:type="dxa"/>
            <w:tcBorders>
              <w:top w:val="nil"/>
              <w:left w:val="nil"/>
              <w:bottom w:val="nil"/>
              <w:right w:val="nil"/>
            </w:tcBorders>
            <w:noWrap/>
            <w:vAlign w:val="center"/>
          </w:tcPr>
          <w:p w14:paraId="4571DB78"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33601</w:t>
            </w:r>
          </w:p>
        </w:tc>
        <w:tc>
          <w:tcPr>
            <w:tcW w:w="737" w:type="dxa"/>
            <w:tcBorders>
              <w:top w:val="nil"/>
              <w:left w:val="nil"/>
              <w:bottom w:val="nil"/>
              <w:right w:val="nil"/>
            </w:tcBorders>
            <w:noWrap/>
            <w:vAlign w:val="center"/>
            <w:hideMark/>
          </w:tcPr>
          <w:p w14:paraId="3BFD6B67" w14:textId="77777777" w:rsidR="00181703" w:rsidRPr="00B459D9" w:rsidRDefault="00181703" w:rsidP="00A77D5E">
            <w:pPr>
              <w:widowControl/>
              <w:adjustRightInd/>
              <w:spacing w:line="240" w:lineRule="auto"/>
              <w:jc w:val="center"/>
              <w:textAlignment w:val="auto"/>
              <w:rPr>
                <w:color w:val="000000"/>
                <w:szCs w:val="24"/>
              </w:rPr>
            </w:pPr>
          </w:p>
        </w:tc>
        <w:tc>
          <w:tcPr>
            <w:tcW w:w="794" w:type="dxa"/>
            <w:tcBorders>
              <w:top w:val="nil"/>
              <w:left w:val="nil"/>
              <w:bottom w:val="nil"/>
              <w:right w:val="nil"/>
            </w:tcBorders>
            <w:noWrap/>
            <w:vAlign w:val="center"/>
            <w:hideMark/>
          </w:tcPr>
          <w:p w14:paraId="040E1BF9" w14:textId="77777777" w:rsidR="00181703" w:rsidRPr="00B459D9" w:rsidRDefault="00181703" w:rsidP="00A77D5E">
            <w:pPr>
              <w:widowControl/>
              <w:adjustRightInd/>
              <w:spacing w:line="240" w:lineRule="auto"/>
              <w:jc w:val="center"/>
              <w:textAlignment w:val="auto"/>
              <w:rPr>
                <w:color w:val="000000"/>
                <w:szCs w:val="24"/>
              </w:rPr>
            </w:pPr>
          </w:p>
        </w:tc>
      </w:tr>
      <w:tr w:rsidR="00181703" w:rsidRPr="00B459D9" w14:paraId="668A7798" w14:textId="77777777" w:rsidTr="00A77D5E">
        <w:trPr>
          <w:trHeight w:val="330"/>
          <w:jc w:val="center"/>
        </w:trPr>
        <w:tc>
          <w:tcPr>
            <w:tcW w:w="737" w:type="dxa"/>
            <w:tcBorders>
              <w:top w:val="nil"/>
              <w:left w:val="nil"/>
              <w:bottom w:val="nil"/>
              <w:right w:val="nil"/>
            </w:tcBorders>
            <w:noWrap/>
            <w:vAlign w:val="center"/>
            <w:hideMark/>
          </w:tcPr>
          <w:p w14:paraId="26CD0CA1"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5</w:t>
            </w:r>
          </w:p>
        </w:tc>
        <w:tc>
          <w:tcPr>
            <w:tcW w:w="794" w:type="dxa"/>
            <w:tcBorders>
              <w:top w:val="nil"/>
              <w:left w:val="nil"/>
              <w:bottom w:val="nil"/>
              <w:right w:val="nil"/>
            </w:tcBorders>
            <w:noWrap/>
            <w:vAlign w:val="center"/>
            <w:hideMark/>
          </w:tcPr>
          <w:p w14:paraId="236A33A3"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10408</w:t>
            </w:r>
          </w:p>
        </w:tc>
        <w:tc>
          <w:tcPr>
            <w:tcW w:w="737" w:type="dxa"/>
            <w:tcBorders>
              <w:top w:val="nil"/>
              <w:left w:val="nil"/>
              <w:bottom w:val="nil"/>
              <w:right w:val="nil"/>
            </w:tcBorders>
            <w:noWrap/>
            <w:vAlign w:val="center"/>
            <w:hideMark/>
          </w:tcPr>
          <w:p w14:paraId="3C4BC211"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5</w:t>
            </w:r>
          </w:p>
        </w:tc>
        <w:tc>
          <w:tcPr>
            <w:tcW w:w="794" w:type="dxa"/>
            <w:tcBorders>
              <w:top w:val="nil"/>
              <w:left w:val="nil"/>
              <w:bottom w:val="nil"/>
              <w:right w:val="nil"/>
            </w:tcBorders>
            <w:noWrap/>
            <w:vAlign w:val="center"/>
            <w:hideMark/>
          </w:tcPr>
          <w:p w14:paraId="4160D573"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11106</w:t>
            </w:r>
          </w:p>
        </w:tc>
        <w:tc>
          <w:tcPr>
            <w:tcW w:w="737" w:type="dxa"/>
            <w:tcBorders>
              <w:top w:val="nil"/>
              <w:left w:val="nil"/>
              <w:bottom w:val="nil"/>
              <w:right w:val="nil"/>
            </w:tcBorders>
            <w:noWrap/>
            <w:vAlign w:val="center"/>
          </w:tcPr>
          <w:p w14:paraId="3AE97D5C"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6</w:t>
            </w:r>
          </w:p>
        </w:tc>
        <w:tc>
          <w:tcPr>
            <w:tcW w:w="794" w:type="dxa"/>
            <w:tcBorders>
              <w:top w:val="nil"/>
              <w:left w:val="nil"/>
              <w:bottom w:val="nil"/>
              <w:right w:val="nil"/>
            </w:tcBorders>
            <w:noWrap/>
            <w:vAlign w:val="center"/>
          </w:tcPr>
          <w:p w14:paraId="2A7B116F"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16302</w:t>
            </w:r>
          </w:p>
        </w:tc>
        <w:tc>
          <w:tcPr>
            <w:tcW w:w="737" w:type="dxa"/>
            <w:tcBorders>
              <w:top w:val="nil"/>
              <w:left w:val="nil"/>
              <w:bottom w:val="nil"/>
              <w:right w:val="nil"/>
            </w:tcBorders>
            <w:noWrap/>
            <w:vAlign w:val="center"/>
          </w:tcPr>
          <w:p w14:paraId="4E588F16"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8</w:t>
            </w:r>
          </w:p>
        </w:tc>
        <w:tc>
          <w:tcPr>
            <w:tcW w:w="794" w:type="dxa"/>
            <w:tcBorders>
              <w:top w:val="nil"/>
              <w:left w:val="nil"/>
              <w:bottom w:val="nil"/>
              <w:right w:val="nil"/>
            </w:tcBorders>
            <w:noWrap/>
            <w:vAlign w:val="center"/>
          </w:tcPr>
          <w:p w14:paraId="36762EF0"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21803</w:t>
            </w:r>
          </w:p>
        </w:tc>
        <w:tc>
          <w:tcPr>
            <w:tcW w:w="737" w:type="dxa"/>
            <w:tcBorders>
              <w:top w:val="nil"/>
              <w:left w:val="nil"/>
              <w:bottom w:val="nil"/>
              <w:right w:val="nil"/>
            </w:tcBorders>
            <w:noWrap/>
            <w:vAlign w:val="center"/>
          </w:tcPr>
          <w:p w14:paraId="6EF36EE6"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12</w:t>
            </w:r>
          </w:p>
        </w:tc>
        <w:tc>
          <w:tcPr>
            <w:tcW w:w="794" w:type="dxa"/>
            <w:tcBorders>
              <w:top w:val="nil"/>
              <w:left w:val="nil"/>
              <w:bottom w:val="nil"/>
              <w:right w:val="nil"/>
            </w:tcBorders>
            <w:noWrap/>
            <w:vAlign w:val="center"/>
          </w:tcPr>
          <w:p w14:paraId="0BF252DC"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33602</w:t>
            </w:r>
          </w:p>
        </w:tc>
        <w:tc>
          <w:tcPr>
            <w:tcW w:w="737" w:type="dxa"/>
            <w:tcBorders>
              <w:top w:val="nil"/>
              <w:left w:val="nil"/>
              <w:bottom w:val="nil"/>
              <w:right w:val="nil"/>
            </w:tcBorders>
            <w:noWrap/>
            <w:vAlign w:val="center"/>
            <w:hideMark/>
          </w:tcPr>
          <w:p w14:paraId="6A618B93" w14:textId="77777777" w:rsidR="00181703" w:rsidRPr="00B459D9" w:rsidRDefault="00181703" w:rsidP="00A77D5E">
            <w:pPr>
              <w:widowControl/>
              <w:adjustRightInd/>
              <w:spacing w:line="240" w:lineRule="auto"/>
              <w:jc w:val="center"/>
              <w:textAlignment w:val="auto"/>
              <w:rPr>
                <w:color w:val="000000"/>
                <w:szCs w:val="24"/>
              </w:rPr>
            </w:pPr>
          </w:p>
        </w:tc>
        <w:tc>
          <w:tcPr>
            <w:tcW w:w="794" w:type="dxa"/>
            <w:tcBorders>
              <w:top w:val="nil"/>
              <w:left w:val="nil"/>
              <w:bottom w:val="nil"/>
              <w:right w:val="nil"/>
            </w:tcBorders>
            <w:noWrap/>
            <w:vAlign w:val="center"/>
            <w:hideMark/>
          </w:tcPr>
          <w:p w14:paraId="3B347572" w14:textId="77777777" w:rsidR="00181703" w:rsidRPr="00B459D9" w:rsidRDefault="00181703" w:rsidP="00A77D5E">
            <w:pPr>
              <w:widowControl/>
              <w:adjustRightInd/>
              <w:spacing w:line="240" w:lineRule="auto"/>
              <w:jc w:val="center"/>
              <w:textAlignment w:val="auto"/>
              <w:rPr>
                <w:color w:val="000000"/>
                <w:szCs w:val="24"/>
              </w:rPr>
            </w:pPr>
          </w:p>
        </w:tc>
      </w:tr>
      <w:tr w:rsidR="00181703" w:rsidRPr="00B459D9" w14:paraId="6A28AA97" w14:textId="77777777" w:rsidTr="00A77D5E">
        <w:trPr>
          <w:trHeight w:val="330"/>
          <w:jc w:val="center"/>
        </w:trPr>
        <w:tc>
          <w:tcPr>
            <w:tcW w:w="737" w:type="dxa"/>
            <w:tcBorders>
              <w:top w:val="nil"/>
              <w:left w:val="nil"/>
              <w:bottom w:val="nil"/>
              <w:right w:val="nil"/>
            </w:tcBorders>
            <w:noWrap/>
            <w:vAlign w:val="center"/>
            <w:hideMark/>
          </w:tcPr>
          <w:p w14:paraId="691AF29C"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5</w:t>
            </w:r>
          </w:p>
        </w:tc>
        <w:tc>
          <w:tcPr>
            <w:tcW w:w="794" w:type="dxa"/>
            <w:tcBorders>
              <w:top w:val="nil"/>
              <w:left w:val="nil"/>
              <w:bottom w:val="nil"/>
              <w:right w:val="nil"/>
            </w:tcBorders>
            <w:noWrap/>
            <w:vAlign w:val="center"/>
            <w:hideMark/>
          </w:tcPr>
          <w:p w14:paraId="49DA3632"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10501</w:t>
            </w:r>
          </w:p>
        </w:tc>
        <w:tc>
          <w:tcPr>
            <w:tcW w:w="737" w:type="dxa"/>
            <w:tcBorders>
              <w:top w:val="nil"/>
              <w:left w:val="nil"/>
              <w:bottom w:val="nil"/>
              <w:right w:val="nil"/>
            </w:tcBorders>
            <w:noWrap/>
            <w:vAlign w:val="center"/>
            <w:hideMark/>
          </w:tcPr>
          <w:p w14:paraId="535DE8BD"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5</w:t>
            </w:r>
          </w:p>
        </w:tc>
        <w:tc>
          <w:tcPr>
            <w:tcW w:w="794" w:type="dxa"/>
            <w:tcBorders>
              <w:top w:val="nil"/>
              <w:left w:val="nil"/>
              <w:bottom w:val="nil"/>
              <w:right w:val="nil"/>
            </w:tcBorders>
            <w:noWrap/>
            <w:vAlign w:val="center"/>
            <w:hideMark/>
          </w:tcPr>
          <w:p w14:paraId="54B68CED"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11103</w:t>
            </w:r>
          </w:p>
        </w:tc>
        <w:tc>
          <w:tcPr>
            <w:tcW w:w="737" w:type="dxa"/>
            <w:tcBorders>
              <w:top w:val="nil"/>
              <w:left w:val="nil"/>
              <w:bottom w:val="nil"/>
              <w:right w:val="nil"/>
            </w:tcBorders>
            <w:noWrap/>
            <w:vAlign w:val="center"/>
          </w:tcPr>
          <w:p w14:paraId="7A493A02"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6</w:t>
            </w:r>
          </w:p>
        </w:tc>
        <w:tc>
          <w:tcPr>
            <w:tcW w:w="794" w:type="dxa"/>
            <w:tcBorders>
              <w:top w:val="nil"/>
              <w:left w:val="nil"/>
              <w:bottom w:val="nil"/>
              <w:right w:val="nil"/>
            </w:tcBorders>
            <w:noWrap/>
            <w:vAlign w:val="center"/>
          </w:tcPr>
          <w:p w14:paraId="66435DBA"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16303</w:t>
            </w:r>
          </w:p>
        </w:tc>
        <w:tc>
          <w:tcPr>
            <w:tcW w:w="737" w:type="dxa"/>
            <w:tcBorders>
              <w:top w:val="nil"/>
              <w:left w:val="nil"/>
              <w:bottom w:val="nil"/>
              <w:right w:val="nil"/>
            </w:tcBorders>
            <w:noWrap/>
            <w:vAlign w:val="center"/>
          </w:tcPr>
          <w:p w14:paraId="416FA447"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8</w:t>
            </w:r>
          </w:p>
        </w:tc>
        <w:tc>
          <w:tcPr>
            <w:tcW w:w="794" w:type="dxa"/>
            <w:tcBorders>
              <w:top w:val="nil"/>
              <w:left w:val="nil"/>
              <w:bottom w:val="nil"/>
              <w:right w:val="nil"/>
            </w:tcBorders>
            <w:noWrap/>
            <w:vAlign w:val="center"/>
          </w:tcPr>
          <w:p w14:paraId="72FE0D5C"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21804</w:t>
            </w:r>
          </w:p>
        </w:tc>
        <w:tc>
          <w:tcPr>
            <w:tcW w:w="737" w:type="dxa"/>
            <w:tcBorders>
              <w:top w:val="nil"/>
              <w:left w:val="nil"/>
              <w:bottom w:val="nil"/>
              <w:right w:val="nil"/>
            </w:tcBorders>
            <w:noWrap/>
            <w:vAlign w:val="center"/>
          </w:tcPr>
          <w:p w14:paraId="17536CE6"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12</w:t>
            </w:r>
          </w:p>
        </w:tc>
        <w:tc>
          <w:tcPr>
            <w:tcW w:w="794" w:type="dxa"/>
            <w:tcBorders>
              <w:top w:val="nil"/>
              <w:left w:val="nil"/>
              <w:bottom w:val="nil"/>
              <w:right w:val="nil"/>
            </w:tcBorders>
            <w:noWrap/>
            <w:vAlign w:val="center"/>
          </w:tcPr>
          <w:p w14:paraId="76856B60"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33701</w:t>
            </w:r>
          </w:p>
        </w:tc>
        <w:tc>
          <w:tcPr>
            <w:tcW w:w="737" w:type="dxa"/>
            <w:tcBorders>
              <w:top w:val="nil"/>
              <w:left w:val="nil"/>
              <w:bottom w:val="nil"/>
              <w:right w:val="nil"/>
            </w:tcBorders>
            <w:noWrap/>
            <w:vAlign w:val="center"/>
            <w:hideMark/>
          </w:tcPr>
          <w:p w14:paraId="77752813" w14:textId="77777777" w:rsidR="00181703" w:rsidRPr="00B459D9" w:rsidRDefault="00181703" w:rsidP="00A77D5E">
            <w:pPr>
              <w:widowControl/>
              <w:adjustRightInd/>
              <w:spacing w:line="240" w:lineRule="auto"/>
              <w:jc w:val="center"/>
              <w:textAlignment w:val="auto"/>
              <w:rPr>
                <w:color w:val="000000"/>
                <w:szCs w:val="24"/>
              </w:rPr>
            </w:pPr>
          </w:p>
        </w:tc>
        <w:tc>
          <w:tcPr>
            <w:tcW w:w="794" w:type="dxa"/>
            <w:tcBorders>
              <w:top w:val="nil"/>
              <w:left w:val="nil"/>
              <w:bottom w:val="nil"/>
              <w:right w:val="nil"/>
            </w:tcBorders>
            <w:noWrap/>
            <w:vAlign w:val="center"/>
            <w:hideMark/>
          </w:tcPr>
          <w:p w14:paraId="648F57D0" w14:textId="77777777" w:rsidR="00181703" w:rsidRPr="00B459D9" w:rsidRDefault="00181703" w:rsidP="00A77D5E">
            <w:pPr>
              <w:widowControl/>
              <w:adjustRightInd/>
              <w:spacing w:line="240" w:lineRule="auto"/>
              <w:jc w:val="center"/>
              <w:textAlignment w:val="auto"/>
              <w:rPr>
                <w:color w:val="000000"/>
                <w:szCs w:val="24"/>
              </w:rPr>
            </w:pPr>
          </w:p>
        </w:tc>
      </w:tr>
      <w:tr w:rsidR="00181703" w:rsidRPr="00B459D9" w14:paraId="4970D125" w14:textId="77777777" w:rsidTr="00A77D5E">
        <w:trPr>
          <w:trHeight w:val="330"/>
          <w:jc w:val="center"/>
        </w:trPr>
        <w:tc>
          <w:tcPr>
            <w:tcW w:w="737" w:type="dxa"/>
            <w:tcBorders>
              <w:top w:val="nil"/>
              <w:left w:val="nil"/>
              <w:bottom w:val="nil"/>
              <w:right w:val="nil"/>
            </w:tcBorders>
            <w:noWrap/>
            <w:vAlign w:val="center"/>
            <w:hideMark/>
          </w:tcPr>
          <w:p w14:paraId="35254F81"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5</w:t>
            </w:r>
          </w:p>
        </w:tc>
        <w:tc>
          <w:tcPr>
            <w:tcW w:w="794" w:type="dxa"/>
            <w:tcBorders>
              <w:top w:val="nil"/>
              <w:left w:val="nil"/>
              <w:bottom w:val="nil"/>
              <w:right w:val="nil"/>
            </w:tcBorders>
            <w:noWrap/>
            <w:vAlign w:val="center"/>
            <w:hideMark/>
          </w:tcPr>
          <w:p w14:paraId="7367C9DF"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10502</w:t>
            </w:r>
          </w:p>
        </w:tc>
        <w:tc>
          <w:tcPr>
            <w:tcW w:w="737" w:type="dxa"/>
            <w:tcBorders>
              <w:top w:val="nil"/>
              <w:left w:val="nil"/>
              <w:bottom w:val="nil"/>
              <w:right w:val="nil"/>
            </w:tcBorders>
            <w:noWrap/>
            <w:vAlign w:val="center"/>
            <w:hideMark/>
          </w:tcPr>
          <w:p w14:paraId="6FB8712F"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5</w:t>
            </w:r>
          </w:p>
        </w:tc>
        <w:tc>
          <w:tcPr>
            <w:tcW w:w="794" w:type="dxa"/>
            <w:tcBorders>
              <w:top w:val="nil"/>
              <w:left w:val="nil"/>
              <w:bottom w:val="nil"/>
              <w:right w:val="nil"/>
            </w:tcBorders>
            <w:noWrap/>
            <w:vAlign w:val="center"/>
            <w:hideMark/>
          </w:tcPr>
          <w:p w14:paraId="11DB1DF9"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11104</w:t>
            </w:r>
          </w:p>
        </w:tc>
        <w:tc>
          <w:tcPr>
            <w:tcW w:w="737" w:type="dxa"/>
            <w:tcBorders>
              <w:top w:val="nil"/>
              <w:left w:val="nil"/>
              <w:bottom w:val="nil"/>
              <w:right w:val="nil"/>
            </w:tcBorders>
            <w:noWrap/>
            <w:vAlign w:val="center"/>
          </w:tcPr>
          <w:p w14:paraId="1E19A3B7"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6</w:t>
            </w:r>
          </w:p>
        </w:tc>
        <w:tc>
          <w:tcPr>
            <w:tcW w:w="794" w:type="dxa"/>
            <w:tcBorders>
              <w:top w:val="nil"/>
              <w:left w:val="nil"/>
              <w:bottom w:val="nil"/>
              <w:right w:val="nil"/>
            </w:tcBorders>
            <w:noWrap/>
            <w:vAlign w:val="center"/>
          </w:tcPr>
          <w:p w14:paraId="58AA572E"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16304</w:t>
            </w:r>
          </w:p>
        </w:tc>
        <w:tc>
          <w:tcPr>
            <w:tcW w:w="737" w:type="dxa"/>
            <w:tcBorders>
              <w:top w:val="nil"/>
              <w:left w:val="nil"/>
              <w:bottom w:val="nil"/>
              <w:right w:val="nil"/>
            </w:tcBorders>
            <w:noWrap/>
            <w:vAlign w:val="center"/>
          </w:tcPr>
          <w:p w14:paraId="19DF664A"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8</w:t>
            </w:r>
          </w:p>
        </w:tc>
        <w:tc>
          <w:tcPr>
            <w:tcW w:w="794" w:type="dxa"/>
            <w:tcBorders>
              <w:top w:val="nil"/>
              <w:left w:val="nil"/>
              <w:bottom w:val="nil"/>
              <w:right w:val="nil"/>
            </w:tcBorders>
            <w:noWrap/>
            <w:vAlign w:val="center"/>
          </w:tcPr>
          <w:p w14:paraId="2A63F1E9"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21903</w:t>
            </w:r>
          </w:p>
        </w:tc>
        <w:tc>
          <w:tcPr>
            <w:tcW w:w="737" w:type="dxa"/>
            <w:tcBorders>
              <w:top w:val="nil"/>
              <w:left w:val="nil"/>
              <w:bottom w:val="nil"/>
              <w:right w:val="nil"/>
            </w:tcBorders>
            <w:noWrap/>
            <w:vAlign w:val="center"/>
          </w:tcPr>
          <w:p w14:paraId="574446FE"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12</w:t>
            </w:r>
          </w:p>
        </w:tc>
        <w:tc>
          <w:tcPr>
            <w:tcW w:w="794" w:type="dxa"/>
            <w:tcBorders>
              <w:top w:val="nil"/>
              <w:left w:val="nil"/>
              <w:bottom w:val="nil"/>
              <w:right w:val="nil"/>
            </w:tcBorders>
            <w:noWrap/>
            <w:vAlign w:val="center"/>
          </w:tcPr>
          <w:p w14:paraId="716465D2"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33702</w:t>
            </w:r>
          </w:p>
        </w:tc>
        <w:tc>
          <w:tcPr>
            <w:tcW w:w="737" w:type="dxa"/>
            <w:tcBorders>
              <w:top w:val="nil"/>
              <w:left w:val="nil"/>
              <w:bottom w:val="nil"/>
              <w:right w:val="nil"/>
            </w:tcBorders>
            <w:noWrap/>
            <w:vAlign w:val="center"/>
            <w:hideMark/>
          </w:tcPr>
          <w:p w14:paraId="33A32A8B" w14:textId="77777777" w:rsidR="00181703" w:rsidRPr="00B459D9" w:rsidRDefault="00181703" w:rsidP="00A77D5E">
            <w:pPr>
              <w:widowControl/>
              <w:adjustRightInd/>
              <w:spacing w:line="240" w:lineRule="auto"/>
              <w:jc w:val="center"/>
              <w:textAlignment w:val="auto"/>
              <w:rPr>
                <w:color w:val="000000"/>
                <w:szCs w:val="24"/>
              </w:rPr>
            </w:pPr>
          </w:p>
        </w:tc>
        <w:tc>
          <w:tcPr>
            <w:tcW w:w="794" w:type="dxa"/>
            <w:tcBorders>
              <w:top w:val="nil"/>
              <w:left w:val="nil"/>
              <w:bottom w:val="nil"/>
              <w:right w:val="nil"/>
            </w:tcBorders>
            <w:noWrap/>
            <w:vAlign w:val="center"/>
            <w:hideMark/>
          </w:tcPr>
          <w:p w14:paraId="15A3D6B6" w14:textId="77777777" w:rsidR="00181703" w:rsidRPr="00B459D9" w:rsidRDefault="00181703" w:rsidP="00A77D5E">
            <w:pPr>
              <w:widowControl/>
              <w:adjustRightInd/>
              <w:spacing w:line="240" w:lineRule="auto"/>
              <w:jc w:val="center"/>
              <w:textAlignment w:val="auto"/>
              <w:rPr>
                <w:color w:val="000000"/>
                <w:szCs w:val="24"/>
              </w:rPr>
            </w:pPr>
          </w:p>
        </w:tc>
      </w:tr>
      <w:tr w:rsidR="00181703" w:rsidRPr="00B459D9" w14:paraId="0623B9F6" w14:textId="77777777" w:rsidTr="00A77D5E">
        <w:trPr>
          <w:trHeight w:val="330"/>
          <w:jc w:val="center"/>
        </w:trPr>
        <w:tc>
          <w:tcPr>
            <w:tcW w:w="737" w:type="dxa"/>
            <w:tcBorders>
              <w:top w:val="nil"/>
              <w:left w:val="nil"/>
              <w:bottom w:val="single" w:sz="4" w:space="0" w:color="auto"/>
              <w:right w:val="nil"/>
            </w:tcBorders>
            <w:noWrap/>
            <w:vAlign w:val="center"/>
            <w:hideMark/>
          </w:tcPr>
          <w:p w14:paraId="081447CB"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5</w:t>
            </w:r>
          </w:p>
        </w:tc>
        <w:tc>
          <w:tcPr>
            <w:tcW w:w="794" w:type="dxa"/>
            <w:tcBorders>
              <w:top w:val="nil"/>
              <w:left w:val="nil"/>
              <w:bottom w:val="single" w:sz="4" w:space="0" w:color="auto"/>
              <w:right w:val="nil"/>
            </w:tcBorders>
            <w:noWrap/>
            <w:vAlign w:val="center"/>
            <w:hideMark/>
          </w:tcPr>
          <w:p w14:paraId="0D12F7F0"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10503</w:t>
            </w:r>
          </w:p>
        </w:tc>
        <w:tc>
          <w:tcPr>
            <w:tcW w:w="737" w:type="dxa"/>
            <w:tcBorders>
              <w:top w:val="nil"/>
              <w:left w:val="nil"/>
              <w:bottom w:val="single" w:sz="4" w:space="0" w:color="auto"/>
              <w:right w:val="nil"/>
            </w:tcBorders>
            <w:noWrap/>
            <w:vAlign w:val="center"/>
            <w:hideMark/>
          </w:tcPr>
          <w:p w14:paraId="2BBE66B7"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5</w:t>
            </w:r>
          </w:p>
        </w:tc>
        <w:tc>
          <w:tcPr>
            <w:tcW w:w="794" w:type="dxa"/>
            <w:tcBorders>
              <w:top w:val="nil"/>
              <w:left w:val="nil"/>
              <w:bottom w:val="single" w:sz="4" w:space="0" w:color="auto"/>
              <w:right w:val="nil"/>
            </w:tcBorders>
            <w:noWrap/>
            <w:vAlign w:val="center"/>
            <w:hideMark/>
          </w:tcPr>
          <w:p w14:paraId="42773A9F"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11201</w:t>
            </w:r>
          </w:p>
        </w:tc>
        <w:tc>
          <w:tcPr>
            <w:tcW w:w="737" w:type="dxa"/>
            <w:tcBorders>
              <w:top w:val="nil"/>
              <w:left w:val="nil"/>
              <w:bottom w:val="single" w:sz="4" w:space="0" w:color="auto"/>
              <w:right w:val="nil"/>
            </w:tcBorders>
            <w:noWrap/>
            <w:vAlign w:val="center"/>
          </w:tcPr>
          <w:p w14:paraId="7310ABD1"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6</w:t>
            </w:r>
          </w:p>
        </w:tc>
        <w:tc>
          <w:tcPr>
            <w:tcW w:w="794" w:type="dxa"/>
            <w:tcBorders>
              <w:top w:val="nil"/>
              <w:left w:val="nil"/>
              <w:bottom w:val="single" w:sz="4" w:space="0" w:color="auto"/>
              <w:right w:val="nil"/>
            </w:tcBorders>
            <w:noWrap/>
            <w:vAlign w:val="center"/>
          </w:tcPr>
          <w:p w14:paraId="619C6AC2"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16305</w:t>
            </w:r>
          </w:p>
        </w:tc>
        <w:tc>
          <w:tcPr>
            <w:tcW w:w="737" w:type="dxa"/>
            <w:tcBorders>
              <w:top w:val="nil"/>
              <w:left w:val="nil"/>
              <w:bottom w:val="single" w:sz="4" w:space="0" w:color="auto"/>
              <w:right w:val="nil"/>
            </w:tcBorders>
            <w:noWrap/>
            <w:vAlign w:val="center"/>
          </w:tcPr>
          <w:p w14:paraId="48B87BCD"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8</w:t>
            </w:r>
          </w:p>
        </w:tc>
        <w:tc>
          <w:tcPr>
            <w:tcW w:w="794" w:type="dxa"/>
            <w:tcBorders>
              <w:top w:val="nil"/>
              <w:left w:val="nil"/>
              <w:bottom w:val="single" w:sz="4" w:space="0" w:color="auto"/>
              <w:right w:val="nil"/>
            </w:tcBorders>
            <w:noWrap/>
            <w:vAlign w:val="center"/>
          </w:tcPr>
          <w:p w14:paraId="687253D1"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21904</w:t>
            </w:r>
          </w:p>
        </w:tc>
        <w:tc>
          <w:tcPr>
            <w:tcW w:w="737" w:type="dxa"/>
            <w:tcBorders>
              <w:top w:val="nil"/>
              <w:left w:val="nil"/>
              <w:bottom w:val="single" w:sz="4" w:space="0" w:color="auto"/>
              <w:right w:val="nil"/>
            </w:tcBorders>
            <w:noWrap/>
            <w:vAlign w:val="center"/>
          </w:tcPr>
          <w:p w14:paraId="05066BCB"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13</w:t>
            </w:r>
          </w:p>
        </w:tc>
        <w:tc>
          <w:tcPr>
            <w:tcW w:w="794" w:type="dxa"/>
            <w:tcBorders>
              <w:top w:val="nil"/>
              <w:left w:val="nil"/>
              <w:bottom w:val="single" w:sz="4" w:space="0" w:color="auto"/>
              <w:right w:val="nil"/>
            </w:tcBorders>
            <w:noWrap/>
            <w:vAlign w:val="center"/>
          </w:tcPr>
          <w:p w14:paraId="62620FAE" w14:textId="77777777" w:rsidR="00181703" w:rsidRPr="00B459D9" w:rsidRDefault="00181703" w:rsidP="00A77D5E">
            <w:pPr>
              <w:widowControl/>
              <w:adjustRightInd/>
              <w:spacing w:line="240" w:lineRule="auto"/>
              <w:jc w:val="center"/>
              <w:textAlignment w:val="auto"/>
              <w:rPr>
                <w:color w:val="000000"/>
                <w:szCs w:val="24"/>
              </w:rPr>
            </w:pPr>
            <w:r w:rsidRPr="00B459D9">
              <w:rPr>
                <w:color w:val="000000"/>
                <w:szCs w:val="24"/>
              </w:rPr>
              <w:t>35801</w:t>
            </w:r>
          </w:p>
        </w:tc>
        <w:tc>
          <w:tcPr>
            <w:tcW w:w="737" w:type="dxa"/>
            <w:tcBorders>
              <w:top w:val="nil"/>
              <w:left w:val="nil"/>
              <w:bottom w:val="single" w:sz="4" w:space="0" w:color="auto"/>
              <w:right w:val="nil"/>
            </w:tcBorders>
            <w:noWrap/>
            <w:vAlign w:val="center"/>
            <w:hideMark/>
          </w:tcPr>
          <w:p w14:paraId="6700643E" w14:textId="77777777" w:rsidR="00181703" w:rsidRPr="00B459D9" w:rsidRDefault="00181703" w:rsidP="00A77D5E">
            <w:pPr>
              <w:widowControl/>
              <w:adjustRightInd/>
              <w:spacing w:line="240" w:lineRule="auto"/>
              <w:jc w:val="center"/>
              <w:textAlignment w:val="auto"/>
              <w:rPr>
                <w:color w:val="000000"/>
                <w:szCs w:val="24"/>
              </w:rPr>
            </w:pPr>
          </w:p>
        </w:tc>
        <w:tc>
          <w:tcPr>
            <w:tcW w:w="794" w:type="dxa"/>
            <w:tcBorders>
              <w:top w:val="nil"/>
              <w:left w:val="nil"/>
              <w:bottom w:val="single" w:sz="4" w:space="0" w:color="auto"/>
              <w:right w:val="nil"/>
            </w:tcBorders>
            <w:noWrap/>
            <w:vAlign w:val="center"/>
            <w:hideMark/>
          </w:tcPr>
          <w:p w14:paraId="15129D28" w14:textId="77777777" w:rsidR="00181703" w:rsidRPr="00B459D9" w:rsidRDefault="00181703" w:rsidP="00A77D5E">
            <w:pPr>
              <w:widowControl/>
              <w:adjustRightInd/>
              <w:spacing w:line="240" w:lineRule="auto"/>
              <w:jc w:val="center"/>
              <w:textAlignment w:val="auto"/>
              <w:rPr>
                <w:color w:val="000000"/>
                <w:szCs w:val="24"/>
              </w:rPr>
            </w:pPr>
          </w:p>
        </w:tc>
      </w:tr>
    </w:tbl>
    <w:p w14:paraId="23A1CF36" w14:textId="77777777" w:rsidR="00BD47BB" w:rsidRPr="00B459D9" w:rsidRDefault="00A65E1B" w:rsidP="005A3CFA">
      <w:pPr>
        <w:snapToGrid w:val="0"/>
        <w:spacing w:line="288" w:lineRule="auto"/>
        <w:jc w:val="center"/>
        <w:outlineLvl w:val="0"/>
        <w:rPr>
          <w:color w:val="000000"/>
        </w:rPr>
        <w:sectPr w:rsidR="00BD47BB" w:rsidRPr="00B459D9" w:rsidSect="005E1B5A">
          <w:footerReference w:type="default" r:id="rId12"/>
          <w:pgSz w:w="11906" w:h="16838"/>
          <w:pgMar w:top="1134" w:right="1134" w:bottom="1134" w:left="1134" w:header="680" w:footer="851" w:gutter="0"/>
          <w:pgNumType w:fmt="numberInDash" w:start="1"/>
          <w:cols w:space="425"/>
          <w:docGrid w:type="lines" w:linePitch="360"/>
        </w:sectPr>
      </w:pPr>
      <w:r w:rsidRPr="00B459D9">
        <w:rPr>
          <w:color w:val="000000"/>
          <w:sz w:val="28"/>
          <w:szCs w:val="28"/>
        </w:rPr>
        <w:br w:type="page"/>
      </w:r>
    </w:p>
    <w:p w14:paraId="119710FA" w14:textId="77777777" w:rsidR="00F3799C" w:rsidRPr="00B459D9" w:rsidRDefault="00F3799C" w:rsidP="002D7D0C">
      <w:pPr>
        <w:snapToGrid w:val="0"/>
        <w:spacing w:line="288" w:lineRule="auto"/>
        <w:jc w:val="center"/>
        <w:outlineLvl w:val="0"/>
        <w:rPr>
          <w:color w:val="000000"/>
          <w:kern w:val="2"/>
          <w:sz w:val="28"/>
          <w:szCs w:val="28"/>
        </w:rPr>
      </w:pPr>
      <w:r w:rsidRPr="00B459D9">
        <w:rPr>
          <w:color w:val="000000"/>
          <w:kern w:val="2"/>
          <w:sz w:val="28"/>
          <w:szCs w:val="28"/>
        </w:rPr>
        <w:t>附表</w:t>
      </w:r>
      <w:r w:rsidRPr="00B459D9">
        <w:rPr>
          <w:color w:val="000000"/>
          <w:kern w:val="2"/>
          <w:sz w:val="28"/>
          <w:szCs w:val="28"/>
        </w:rPr>
        <w:t xml:space="preserve">7.2.2 </w:t>
      </w:r>
      <w:r w:rsidRPr="00B459D9">
        <w:rPr>
          <w:color w:val="000000"/>
          <w:kern w:val="2"/>
          <w:sz w:val="28"/>
          <w:szCs w:val="28"/>
        </w:rPr>
        <w:t>第</w:t>
      </w:r>
      <w:r w:rsidRPr="00B459D9">
        <w:rPr>
          <w:color w:val="000000"/>
          <w:kern w:val="2"/>
          <w:sz w:val="28"/>
          <w:szCs w:val="28"/>
        </w:rPr>
        <w:t>2</w:t>
      </w:r>
      <w:r w:rsidRPr="00B459D9">
        <w:rPr>
          <w:color w:val="000000"/>
          <w:kern w:val="2"/>
          <w:sz w:val="28"/>
          <w:szCs w:val="28"/>
        </w:rPr>
        <w:t>階段導入之</w:t>
      </w:r>
      <w:r w:rsidRPr="00B459D9">
        <w:rPr>
          <w:color w:val="000000"/>
          <w:kern w:val="2"/>
          <w:sz w:val="28"/>
          <w:szCs w:val="28"/>
        </w:rPr>
        <w:t>DRG</w:t>
      </w:r>
      <w:r w:rsidRPr="00B459D9">
        <w:rPr>
          <w:color w:val="000000"/>
          <w:kern w:val="2"/>
          <w:sz w:val="28"/>
          <w:szCs w:val="28"/>
        </w:rPr>
        <w:t>項目表</w:t>
      </w:r>
    </w:p>
    <w:tbl>
      <w:tblPr>
        <w:tblW w:w="10440" w:type="dxa"/>
        <w:tblInd w:w="-256" w:type="dxa"/>
        <w:tblCellMar>
          <w:left w:w="28" w:type="dxa"/>
          <w:right w:w="28" w:type="dxa"/>
        </w:tblCellMar>
        <w:tblLook w:val="04A0" w:firstRow="1" w:lastRow="0" w:firstColumn="1" w:lastColumn="0" w:noHBand="0" w:noVBand="1"/>
      </w:tblPr>
      <w:tblGrid>
        <w:gridCol w:w="680"/>
        <w:gridCol w:w="1060"/>
        <w:gridCol w:w="680"/>
        <w:gridCol w:w="1060"/>
        <w:gridCol w:w="680"/>
        <w:gridCol w:w="1060"/>
        <w:gridCol w:w="680"/>
        <w:gridCol w:w="1060"/>
        <w:gridCol w:w="680"/>
        <w:gridCol w:w="1060"/>
        <w:gridCol w:w="680"/>
        <w:gridCol w:w="1060"/>
      </w:tblGrid>
      <w:tr w:rsidR="00F3799C" w:rsidRPr="00B459D9" w14:paraId="313F0998" w14:textId="77777777" w:rsidTr="00BE1C96">
        <w:trPr>
          <w:trHeight w:val="340"/>
        </w:trPr>
        <w:tc>
          <w:tcPr>
            <w:tcW w:w="680" w:type="dxa"/>
            <w:tcBorders>
              <w:top w:val="single" w:sz="8" w:space="0" w:color="auto"/>
              <w:left w:val="nil"/>
              <w:bottom w:val="single" w:sz="8" w:space="0" w:color="auto"/>
              <w:right w:val="nil"/>
            </w:tcBorders>
            <w:vAlign w:val="center"/>
            <w:hideMark/>
          </w:tcPr>
          <w:p w14:paraId="6B730FCC"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MDC</w:t>
            </w:r>
          </w:p>
        </w:tc>
        <w:tc>
          <w:tcPr>
            <w:tcW w:w="1060" w:type="dxa"/>
            <w:tcBorders>
              <w:top w:val="single" w:sz="8" w:space="0" w:color="auto"/>
              <w:left w:val="nil"/>
              <w:bottom w:val="single" w:sz="8" w:space="0" w:color="auto"/>
              <w:right w:val="nil"/>
            </w:tcBorders>
            <w:vAlign w:val="center"/>
            <w:hideMark/>
          </w:tcPr>
          <w:p w14:paraId="3832022A"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DRG</w:t>
            </w:r>
          </w:p>
        </w:tc>
        <w:tc>
          <w:tcPr>
            <w:tcW w:w="680" w:type="dxa"/>
            <w:tcBorders>
              <w:top w:val="single" w:sz="8" w:space="0" w:color="auto"/>
              <w:left w:val="nil"/>
              <w:bottom w:val="single" w:sz="8" w:space="0" w:color="auto"/>
              <w:right w:val="nil"/>
            </w:tcBorders>
            <w:vAlign w:val="center"/>
            <w:hideMark/>
          </w:tcPr>
          <w:p w14:paraId="7189E53D"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MDC</w:t>
            </w:r>
          </w:p>
        </w:tc>
        <w:tc>
          <w:tcPr>
            <w:tcW w:w="1060" w:type="dxa"/>
            <w:tcBorders>
              <w:top w:val="single" w:sz="8" w:space="0" w:color="auto"/>
              <w:left w:val="nil"/>
              <w:bottom w:val="single" w:sz="8" w:space="0" w:color="auto"/>
              <w:right w:val="nil"/>
            </w:tcBorders>
            <w:vAlign w:val="center"/>
            <w:hideMark/>
          </w:tcPr>
          <w:p w14:paraId="522C4926"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DRG</w:t>
            </w:r>
          </w:p>
        </w:tc>
        <w:tc>
          <w:tcPr>
            <w:tcW w:w="680" w:type="dxa"/>
            <w:tcBorders>
              <w:top w:val="single" w:sz="8" w:space="0" w:color="auto"/>
              <w:left w:val="nil"/>
              <w:bottom w:val="single" w:sz="8" w:space="0" w:color="auto"/>
              <w:right w:val="nil"/>
            </w:tcBorders>
            <w:vAlign w:val="center"/>
            <w:hideMark/>
          </w:tcPr>
          <w:p w14:paraId="07FF178A"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MDC</w:t>
            </w:r>
          </w:p>
        </w:tc>
        <w:tc>
          <w:tcPr>
            <w:tcW w:w="1060" w:type="dxa"/>
            <w:tcBorders>
              <w:top w:val="single" w:sz="8" w:space="0" w:color="auto"/>
              <w:left w:val="nil"/>
              <w:bottom w:val="single" w:sz="8" w:space="0" w:color="auto"/>
              <w:right w:val="nil"/>
            </w:tcBorders>
            <w:vAlign w:val="center"/>
            <w:hideMark/>
          </w:tcPr>
          <w:p w14:paraId="6036CFB7"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DRG</w:t>
            </w:r>
          </w:p>
        </w:tc>
        <w:tc>
          <w:tcPr>
            <w:tcW w:w="680" w:type="dxa"/>
            <w:tcBorders>
              <w:top w:val="single" w:sz="8" w:space="0" w:color="auto"/>
              <w:left w:val="nil"/>
              <w:bottom w:val="single" w:sz="8" w:space="0" w:color="auto"/>
              <w:right w:val="nil"/>
            </w:tcBorders>
            <w:vAlign w:val="center"/>
            <w:hideMark/>
          </w:tcPr>
          <w:p w14:paraId="31CB7D5E"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MDC</w:t>
            </w:r>
          </w:p>
        </w:tc>
        <w:tc>
          <w:tcPr>
            <w:tcW w:w="1060" w:type="dxa"/>
            <w:tcBorders>
              <w:top w:val="single" w:sz="8" w:space="0" w:color="auto"/>
              <w:left w:val="nil"/>
              <w:bottom w:val="single" w:sz="8" w:space="0" w:color="auto"/>
              <w:right w:val="nil"/>
            </w:tcBorders>
            <w:vAlign w:val="center"/>
            <w:hideMark/>
          </w:tcPr>
          <w:p w14:paraId="6695497A"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DRG</w:t>
            </w:r>
          </w:p>
        </w:tc>
        <w:tc>
          <w:tcPr>
            <w:tcW w:w="680" w:type="dxa"/>
            <w:tcBorders>
              <w:top w:val="single" w:sz="8" w:space="0" w:color="auto"/>
              <w:left w:val="nil"/>
              <w:bottom w:val="single" w:sz="8" w:space="0" w:color="auto"/>
              <w:right w:val="nil"/>
            </w:tcBorders>
            <w:vAlign w:val="center"/>
            <w:hideMark/>
          </w:tcPr>
          <w:p w14:paraId="0830AE5B"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MDC</w:t>
            </w:r>
          </w:p>
        </w:tc>
        <w:tc>
          <w:tcPr>
            <w:tcW w:w="1060" w:type="dxa"/>
            <w:tcBorders>
              <w:top w:val="single" w:sz="8" w:space="0" w:color="auto"/>
              <w:left w:val="nil"/>
              <w:bottom w:val="single" w:sz="8" w:space="0" w:color="auto"/>
              <w:right w:val="nil"/>
            </w:tcBorders>
            <w:vAlign w:val="center"/>
            <w:hideMark/>
          </w:tcPr>
          <w:p w14:paraId="4E9D9527"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DRG</w:t>
            </w:r>
          </w:p>
        </w:tc>
        <w:tc>
          <w:tcPr>
            <w:tcW w:w="680" w:type="dxa"/>
            <w:tcBorders>
              <w:top w:val="single" w:sz="8" w:space="0" w:color="auto"/>
              <w:left w:val="nil"/>
              <w:bottom w:val="single" w:sz="8" w:space="0" w:color="auto"/>
              <w:right w:val="nil"/>
            </w:tcBorders>
            <w:vAlign w:val="center"/>
            <w:hideMark/>
          </w:tcPr>
          <w:p w14:paraId="0E6FC692"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MDC</w:t>
            </w:r>
          </w:p>
        </w:tc>
        <w:tc>
          <w:tcPr>
            <w:tcW w:w="1060" w:type="dxa"/>
            <w:tcBorders>
              <w:top w:val="single" w:sz="8" w:space="0" w:color="auto"/>
              <w:left w:val="nil"/>
              <w:bottom w:val="single" w:sz="8" w:space="0" w:color="auto"/>
              <w:right w:val="nil"/>
            </w:tcBorders>
            <w:vAlign w:val="center"/>
            <w:hideMark/>
          </w:tcPr>
          <w:p w14:paraId="71219ADD"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DRG</w:t>
            </w:r>
          </w:p>
        </w:tc>
      </w:tr>
      <w:tr w:rsidR="00F3799C" w:rsidRPr="00B459D9" w14:paraId="07D32615" w14:textId="77777777" w:rsidTr="00BE1C96">
        <w:trPr>
          <w:trHeight w:val="283"/>
        </w:trPr>
        <w:tc>
          <w:tcPr>
            <w:tcW w:w="680" w:type="dxa"/>
            <w:tcBorders>
              <w:top w:val="nil"/>
              <w:left w:val="nil"/>
              <w:bottom w:val="nil"/>
              <w:right w:val="nil"/>
            </w:tcBorders>
            <w:noWrap/>
            <w:vAlign w:val="bottom"/>
            <w:hideMark/>
          </w:tcPr>
          <w:p w14:paraId="5A5FE90E"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5</w:t>
            </w:r>
          </w:p>
        </w:tc>
        <w:tc>
          <w:tcPr>
            <w:tcW w:w="1060" w:type="dxa"/>
            <w:tcBorders>
              <w:top w:val="nil"/>
              <w:left w:val="nil"/>
              <w:bottom w:val="nil"/>
              <w:right w:val="nil"/>
            </w:tcBorders>
            <w:noWrap/>
            <w:vAlign w:val="bottom"/>
            <w:hideMark/>
          </w:tcPr>
          <w:p w14:paraId="2C7C99F3"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11301</w:t>
            </w:r>
          </w:p>
        </w:tc>
        <w:tc>
          <w:tcPr>
            <w:tcW w:w="680" w:type="dxa"/>
            <w:tcBorders>
              <w:top w:val="nil"/>
              <w:left w:val="nil"/>
              <w:bottom w:val="nil"/>
              <w:right w:val="nil"/>
            </w:tcBorders>
            <w:noWrap/>
            <w:vAlign w:val="bottom"/>
          </w:tcPr>
          <w:p w14:paraId="432ACD47"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5</w:t>
            </w:r>
          </w:p>
        </w:tc>
        <w:tc>
          <w:tcPr>
            <w:tcW w:w="1060" w:type="dxa"/>
            <w:tcBorders>
              <w:top w:val="nil"/>
              <w:left w:val="nil"/>
              <w:bottom w:val="nil"/>
              <w:right w:val="nil"/>
            </w:tcBorders>
            <w:noWrap/>
            <w:vAlign w:val="bottom"/>
          </w:tcPr>
          <w:p w14:paraId="5C11FA01"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13904</w:t>
            </w:r>
          </w:p>
        </w:tc>
        <w:tc>
          <w:tcPr>
            <w:tcW w:w="680" w:type="dxa"/>
            <w:tcBorders>
              <w:top w:val="nil"/>
              <w:left w:val="nil"/>
              <w:bottom w:val="nil"/>
              <w:right w:val="nil"/>
            </w:tcBorders>
            <w:noWrap/>
            <w:vAlign w:val="bottom"/>
          </w:tcPr>
          <w:p w14:paraId="38B0D0B4"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72436925"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22005</w:t>
            </w:r>
          </w:p>
        </w:tc>
        <w:tc>
          <w:tcPr>
            <w:tcW w:w="680" w:type="dxa"/>
            <w:tcBorders>
              <w:top w:val="nil"/>
              <w:left w:val="nil"/>
              <w:bottom w:val="nil"/>
              <w:right w:val="nil"/>
            </w:tcBorders>
            <w:noWrap/>
            <w:vAlign w:val="bottom"/>
          </w:tcPr>
          <w:p w14:paraId="1F25B5E4"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04BFB2A4"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24101</w:t>
            </w:r>
          </w:p>
        </w:tc>
        <w:tc>
          <w:tcPr>
            <w:tcW w:w="680" w:type="dxa"/>
            <w:tcBorders>
              <w:top w:val="nil"/>
              <w:left w:val="nil"/>
              <w:bottom w:val="nil"/>
              <w:right w:val="nil"/>
            </w:tcBorders>
            <w:noWrap/>
            <w:vAlign w:val="bottom"/>
          </w:tcPr>
          <w:p w14:paraId="4934E3A4"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0D0DEEE9"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50302</w:t>
            </w:r>
          </w:p>
        </w:tc>
        <w:tc>
          <w:tcPr>
            <w:tcW w:w="680" w:type="dxa"/>
            <w:tcBorders>
              <w:top w:val="nil"/>
              <w:left w:val="nil"/>
              <w:bottom w:val="nil"/>
              <w:right w:val="nil"/>
            </w:tcBorders>
            <w:noWrap/>
            <w:vAlign w:val="bottom"/>
          </w:tcPr>
          <w:p w14:paraId="6A931C6F"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13</w:t>
            </w:r>
          </w:p>
        </w:tc>
        <w:tc>
          <w:tcPr>
            <w:tcW w:w="1060" w:type="dxa"/>
            <w:tcBorders>
              <w:top w:val="nil"/>
              <w:left w:val="nil"/>
              <w:bottom w:val="nil"/>
              <w:right w:val="nil"/>
            </w:tcBorders>
            <w:noWrap/>
          </w:tcPr>
          <w:p w14:paraId="28B6CC95"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36501</w:t>
            </w:r>
          </w:p>
        </w:tc>
      </w:tr>
      <w:tr w:rsidR="00F3799C" w:rsidRPr="00B459D9" w14:paraId="1BA5C9A7" w14:textId="77777777" w:rsidTr="00BE1C96">
        <w:trPr>
          <w:trHeight w:val="283"/>
        </w:trPr>
        <w:tc>
          <w:tcPr>
            <w:tcW w:w="680" w:type="dxa"/>
            <w:tcBorders>
              <w:top w:val="nil"/>
              <w:left w:val="nil"/>
              <w:bottom w:val="nil"/>
              <w:right w:val="nil"/>
            </w:tcBorders>
            <w:noWrap/>
            <w:vAlign w:val="bottom"/>
            <w:hideMark/>
          </w:tcPr>
          <w:p w14:paraId="4A689EB6"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5</w:t>
            </w:r>
          </w:p>
        </w:tc>
        <w:tc>
          <w:tcPr>
            <w:tcW w:w="1060" w:type="dxa"/>
            <w:tcBorders>
              <w:top w:val="nil"/>
              <w:left w:val="nil"/>
              <w:bottom w:val="nil"/>
              <w:right w:val="nil"/>
            </w:tcBorders>
            <w:noWrap/>
            <w:vAlign w:val="bottom"/>
            <w:hideMark/>
          </w:tcPr>
          <w:p w14:paraId="2A9D96F7"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11302</w:t>
            </w:r>
          </w:p>
        </w:tc>
        <w:tc>
          <w:tcPr>
            <w:tcW w:w="680" w:type="dxa"/>
            <w:tcBorders>
              <w:top w:val="nil"/>
              <w:left w:val="nil"/>
              <w:bottom w:val="nil"/>
              <w:right w:val="nil"/>
            </w:tcBorders>
            <w:noWrap/>
            <w:vAlign w:val="bottom"/>
          </w:tcPr>
          <w:p w14:paraId="7AB55C51"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5</w:t>
            </w:r>
          </w:p>
        </w:tc>
        <w:tc>
          <w:tcPr>
            <w:tcW w:w="1060" w:type="dxa"/>
            <w:tcBorders>
              <w:top w:val="nil"/>
              <w:left w:val="nil"/>
              <w:bottom w:val="nil"/>
              <w:right w:val="nil"/>
            </w:tcBorders>
            <w:noWrap/>
            <w:vAlign w:val="bottom"/>
          </w:tcPr>
          <w:p w14:paraId="1AA3806C"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13803</w:t>
            </w:r>
          </w:p>
        </w:tc>
        <w:tc>
          <w:tcPr>
            <w:tcW w:w="680" w:type="dxa"/>
            <w:tcBorders>
              <w:top w:val="nil"/>
              <w:left w:val="nil"/>
              <w:bottom w:val="nil"/>
              <w:right w:val="nil"/>
            </w:tcBorders>
            <w:noWrap/>
            <w:vAlign w:val="bottom"/>
          </w:tcPr>
          <w:p w14:paraId="0D825F6B"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5D93377A"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22006</w:t>
            </w:r>
          </w:p>
        </w:tc>
        <w:tc>
          <w:tcPr>
            <w:tcW w:w="680" w:type="dxa"/>
            <w:tcBorders>
              <w:top w:val="nil"/>
              <w:left w:val="nil"/>
              <w:bottom w:val="nil"/>
              <w:right w:val="nil"/>
            </w:tcBorders>
            <w:noWrap/>
            <w:vAlign w:val="bottom"/>
          </w:tcPr>
          <w:p w14:paraId="73C43895"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49BB903C"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24002</w:t>
            </w:r>
          </w:p>
        </w:tc>
        <w:tc>
          <w:tcPr>
            <w:tcW w:w="680" w:type="dxa"/>
            <w:tcBorders>
              <w:top w:val="nil"/>
              <w:left w:val="nil"/>
              <w:bottom w:val="nil"/>
              <w:right w:val="nil"/>
            </w:tcBorders>
            <w:noWrap/>
            <w:vAlign w:val="bottom"/>
          </w:tcPr>
          <w:p w14:paraId="3B991B0C"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7BAF7F9C"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50303</w:t>
            </w:r>
          </w:p>
        </w:tc>
        <w:tc>
          <w:tcPr>
            <w:tcW w:w="680" w:type="dxa"/>
            <w:tcBorders>
              <w:top w:val="nil"/>
              <w:left w:val="nil"/>
              <w:bottom w:val="nil"/>
              <w:right w:val="nil"/>
            </w:tcBorders>
            <w:noWrap/>
            <w:vAlign w:val="bottom"/>
          </w:tcPr>
          <w:p w14:paraId="16BF853A"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13</w:t>
            </w:r>
          </w:p>
        </w:tc>
        <w:tc>
          <w:tcPr>
            <w:tcW w:w="1060" w:type="dxa"/>
            <w:tcBorders>
              <w:top w:val="nil"/>
              <w:left w:val="nil"/>
              <w:bottom w:val="nil"/>
              <w:right w:val="nil"/>
            </w:tcBorders>
            <w:noWrap/>
          </w:tcPr>
          <w:p w14:paraId="4C66B7CB"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36502</w:t>
            </w:r>
          </w:p>
        </w:tc>
      </w:tr>
      <w:tr w:rsidR="00F3799C" w:rsidRPr="00B459D9" w14:paraId="2FF78907" w14:textId="77777777" w:rsidTr="00BE1C96">
        <w:trPr>
          <w:trHeight w:val="283"/>
        </w:trPr>
        <w:tc>
          <w:tcPr>
            <w:tcW w:w="680" w:type="dxa"/>
            <w:tcBorders>
              <w:top w:val="nil"/>
              <w:left w:val="nil"/>
              <w:bottom w:val="nil"/>
              <w:right w:val="nil"/>
            </w:tcBorders>
            <w:noWrap/>
            <w:vAlign w:val="bottom"/>
            <w:hideMark/>
          </w:tcPr>
          <w:p w14:paraId="4235DC84"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5</w:t>
            </w:r>
          </w:p>
        </w:tc>
        <w:tc>
          <w:tcPr>
            <w:tcW w:w="1060" w:type="dxa"/>
            <w:tcBorders>
              <w:top w:val="nil"/>
              <w:left w:val="nil"/>
              <w:bottom w:val="nil"/>
              <w:right w:val="nil"/>
            </w:tcBorders>
            <w:noWrap/>
            <w:vAlign w:val="bottom"/>
            <w:hideMark/>
          </w:tcPr>
          <w:p w14:paraId="27598D6B"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11401</w:t>
            </w:r>
          </w:p>
        </w:tc>
        <w:tc>
          <w:tcPr>
            <w:tcW w:w="680" w:type="dxa"/>
            <w:tcBorders>
              <w:top w:val="nil"/>
              <w:left w:val="nil"/>
              <w:bottom w:val="nil"/>
              <w:right w:val="nil"/>
            </w:tcBorders>
            <w:noWrap/>
            <w:vAlign w:val="bottom"/>
          </w:tcPr>
          <w:p w14:paraId="31931711"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5</w:t>
            </w:r>
          </w:p>
        </w:tc>
        <w:tc>
          <w:tcPr>
            <w:tcW w:w="1060" w:type="dxa"/>
            <w:tcBorders>
              <w:top w:val="nil"/>
              <w:left w:val="nil"/>
              <w:bottom w:val="nil"/>
              <w:right w:val="nil"/>
            </w:tcBorders>
            <w:noWrap/>
            <w:vAlign w:val="bottom"/>
          </w:tcPr>
          <w:p w14:paraId="72E8AECE"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13903</w:t>
            </w:r>
          </w:p>
        </w:tc>
        <w:tc>
          <w:tcPr>
            <w:tcW w:w="680" w:type="dxa"/>
            <w:tcBorders>
              <w:top w:val="nil"/>
              <w:left w:val="nil"/>
              <w:bottom w:val="nil"/>
              <w:right w:val="nil"/>
            </w:tcBorders>
            <w:noWrap/>
            <w:vAlign w:val="bottom"/>
          </w:tcPr>
          <w:p w14:paraId="6387078D"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4E3989A8"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22003</w:t>
            </w:r>
          </w:p>
        </w:tc>
        <w:tc>
          <w:tcPr>
            <w:tcW w:w="680" w:type="dxa"/>
            <w:tcBorders>
              <w:top w:val="nil"/>
              <w:left w:val="nil"/>
              <w:bottom w:val="nil"/>
              <w:right w:val="nil"/>
            </w:tcBorders>
            <w:noWrap/>
            <w:vAlign w:val="bottom"/>
          </w:tcPr>
          <w:p w14:paraId="1062DF48"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3C1C7A30"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24102</w:t>
            </w:r>
          </w:p>
        </w:tc>
        <w:tc>
          <w:tcPr>
            <w:tcW w:w="680" w:type="dxa"/>
            <w:tcBorders>
              <w:top w:val="nil"/>
              <w:left w:val="nil"/>
              <w:bottom w:val="nil"/>
              <w:right w:val="nil"/>
            </w:tcBorders>
            <w:noWrap/>
            <w:vAlign w:val="bottom"/>
          </w:tcPr>
          <w:p w14:paraId="2B8863A6"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2A639379"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50304</w:t>
            </w:r>
          </w:p>
        </w:tc>
        <w:tc>
          <w:tcPr>
            <w:tcW w:w="680" w:type="dxa"/>
            <w:tcBorders>
              <w:top w:val="nil"/>
              <w:left w:val="nil"/>
              <w:bottom w:val="nil"/>
              <w:right w:val="nil"/>
            </w:tcBorders>
            <w:noWrap/>
            <w:vAlign w:val="bottom"/>
          </w:tcPr>
          <w:p w14:paraId="491D5D53"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13</w:t>
            </w:r>
          </w:p>
        </w:tc>
        <w:tc>
          <w:tcPr>
            <w:tcW w:w="1060" w:type="dxa"/>
            <w:tcBorders>
              <w:top w:val="nil"/>
              <w:left w:val="nil"/>
              <w:bottom w:val="nil"/>
              <w:right w:val="nil"/>
            </w:tcBorders>
            <w:noWrap/>
          </w:tcPr>
          <w:p w14:paraId="0692273A"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36604</w:t>
            </w:r>
          </w:p>
        </w:tc>
      </w:tr>
      <w:tr w:rsidR="00F3799C" w:rsidRPr="00B459D9" w14:paraId="4DF5EEC6" w14:textId="77777777" w:rsidTr="00BE1C96">
        <w:trPr>
          <w:trHeight w:val="283"/>
        </w:trPr>
        <w:tc>
          <w:tcPr>
            <w:tcW w:w="680" w:type="dxa"/>
            <w:tcBorders>
              <w:top w:val="nil"/>
              <w:left w:val="nil"/>
              <w:bottom w:val="nil"/>
              <w:right w:val="nil"/>
            </w:tcBorders>
            <w:noWrap/>
            <w:vAlign w:val="bottom"/>
            <w:hideMark/>
          </w:tcPr>
          <w:p w14:paraId="4650AAC8"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5</w:t>
            </w:r>
          </w:p>
        </w:tc>
        <w:tc>
          <w:tcPr>
            <w:tcW w:w="1060" w:type="dxa"/>
            <w:tcBorders>
              <w:top w:val="nil"/>
              <w:left w:val="nil"/>
              <w:bottom w:val="nil"/>
              <w:right w:val="nil"/>
            </w:tcBorders>
            <w:noWrap/>
            <w:vAlign w:val="bottom"/>
            <w:hideMark/>
          </w:tcPr>
          <w:p w14:paraId="1FB4A14F"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11402</w:t>
            </w:r>
          </w:p>
        </w:tc>
        <w:tc>
          <w:tcPr>
            <w:tcW w:w="680" w:type="dxa"/>
            <w:tcBorders>
              <w:top w:val="nil"/>
              <w:left w:val="nil"/>
              <w:bottom w:val="nil"/>
              <w:right w:val="nil"/>
            </w:tcBorders>
            <w:noWrap/>
            <w:vAlign w:val="bottom"/>
          </w:tcPr>
          <w:p w14:paraId="6F9D27B1"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5</w:t>
            </w:r>
          </w:p>
        </w:tc>
        <w:tc>
          <w:tcPr>
            <w:tcW w:w="1060" w:type="dxa"/>
            <w:tcBorders>
              <w:top w:val="nil"/>
              <w:left w:val="nil"/>
              <w:bottom w:val="nil"/>
              <w:right w:val="nil"/>
            </w:tcBorders>
            <w:noWrap/>
            <w:vAlign w:val="bottom"/>
          </w:tcPr>
          <w:p w14:paraId="7B08A2E4"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13805</w:t>
            </w:r>
          </w:p>
        </w:tc>
        <w:tc>
          <w:tcPr>
            <w:tcW w:w="680" w:type="dxa"/>
            <w:tcBorders>
              <w:top w:val="nil"/>
              <w:left w:val="nil"/>
              <w:bottom w:val="nil"/>
              <w:right w:val="nil"/>
            </w:tcBorders>
            <w:noWrap/>
            <w:vAlign w:val="bottom"/>
          </w:tcPr>
          <w:p w14:paraId="155DECC2"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4F507F8E"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22004</w:t>
            </w:r>
          </w:p>
        </w:tc>
        <w:tc>
          <w:tcPr>
            <w:tcW w:w="680" w:type="dxa"/>
            <w:tcBorders>
              <w:top w:val="nil"/>
              <w:left w:val="nil"/>
              <w:bottom w:val="nil"/>
              <w:right w:val="nil"/>
            </w:tcBorders>
            <w:noWrap/>
            <w:vAlign w:val="bottom"/>
          </w:tcPr>
          <w:p w14:paraId="5E3A4373"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7C3A7CF3"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24003</w:t>
            </w:r>
          </w:p>
        </w:tc>
        <w:tc>
          <w:tcPr>
            <w:tcW w:w="680" w:type="dxa"/>
            <w:tcBorders>
              <w:top w:val="nil"/>
              <w:left w:val="nil"/>
              <w:bottom w:val="nil"/>
              <w:right w:val="nil"/>
            </w:tcBorders>
            <w:noWrap/>
            <w:vAlign w:val="bottom"/>
          </w:tcPr>
          <w:p w14:paraId="6AD85EE0"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12</w:t>
            </w:r>
          </w:p>
        </w:tc>
        <w:tc>
          <w:tcPr>
            <w:tcW w:w="1060" w:type="dxa"/>
            <w:tcBorders>
              <w:top w:val="nil"/>
              <w:left w:val="nil"/>
              <w:bottom w:val="nil"/>
              <w:right w:val="nil"/>
            </w:tcBorders>
            <w:noWrap/>
          </w:tcPr>
          <w:p w14:paraId="09BCA719"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334</w:t>
            </w:r>
          </w:p>
        </w:tc>
        <w:tc>
          <w:tcPr>
            <w:tcW w:w="680" w:type="dxa"/>
            <w:tcBorders>
              <w:top w:val="nil"/>
              <w:left w:val="nil"/>
              <w:bottom w:val="nil"/>
              <w:right w:val="nil"/>
            </w:tcBorders>
            <w:noWrap/>
            <w:vAlign w:val="bottom"/>
          </w:tcPr>
          <w:p w14:paraId="256316F7"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13</w:t>
            </w:r>
          </w:p>
        </w:tc>
        <w:tc>
          <w:tcPr>
            <w:tcW w:w="1060" w:type="dxa"/>
            <w:tcBorders>
              <w:top w:val="nil"/>
              <w:left w:val="nil"/>
              <w:bottom w:val="nil"/>
              <w:right w:val="nil"/>
            </w:tcBorders>
            <w:noWrap/>
          </w:tcPr>
          <w:p w14:paraId="6574D400"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36704</w:t>
            </w:r>
          </w:p>
        </w:tc>
      </w:tr>
      <w:tr w:rsidR="00F3799C" w:rsidRPr="00B459D9" w14:paraId="150BC7B7" w14:textId="77777777" w:rsidTr="00BE1C96">
        <w:trPr>
          <w:trHeight w:val="283"/>
        </w:trPr>
        <w:tc>
          <w:tcPr>
            <w:tcW w:w="680" w:type="dxa"/>
            <w:tcBorders>
              <w:top w:val="nil"/>
              <w:left w:val="nil"/>
              <w:bottom w:val="nil"/>
              <w:right w:val="nil"/>
            </w:tcBorders>
            <w:noWrap/>
            <w:vAlign w:val="bottom"/>
            <w:hideMark/>
          </w:tcPr>
          <w:p w14:paraId="6ED5F58C"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5</w:t>
            </w:r>
          </w:p>
        </w:tc>
        <w:tc>
          <w:tcPr>
            <w:tcW w:w="1060" w:type="dxa"/>
            <w:tcBorders>
              <w:top w:val="nil"/>
              <w:left w:val="nil"/>
              <w:bottom w:val="nil"/>
              <w:right w:val="nil"/>
            </w:tcBorders>
            <w:noWrap/>
            <w:vAlign w:val="bottom"/>
            <w:hideMark/>
          </w:tcPr>
          <w:p w14:paraId="2139F0F9"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11501</w:t>
            </w:r>
          </w:p>
        </w:tc>
        <w:tc>
          <w:tcPr>
            <w:tcW w:w="680" w:type="dxa"/>
            <w:tcBorders>
              <w:top w:val="nil"/>
              <w:left w:val="nil"/>
              <w:bottom w:val="nil"/>
              <w:right w:val="nil"/>
            </w:tcBorders>
            <w:noWrap/>
            <w:vAlign w:val="bottom"/>
          </w:tcPr>
          <w:p w14:paraId="46DE56B3"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5</w:t>
            </w:r>
          </w:p>
        </w:tc>
        <w:tc>
          <w:tcPr>
            <w:tcW w:w="1060" w:type="dxa"/>
            <w:tcBorders>
              <w:top w:val="nil"/>
              <w:left w:val="nil"/>
              <w:bottom w:val="nil"/>
              <w:right w:val="nil"/>
            </w:tcBorders>
            <w:noWrap/>
            <w:vAlign w:val="bottom"/>
          </w:tcPr>
          <w:p w14:paraId="5AB0ED7D"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13905</w:t>
            </w:r>
          </w:p>
        </w:tc>
        <w:tc>
          <w:tcPr>
            <w:tcW w:w="680" w:type="dxa"/>
            <w:tcBorders>
              <w:top w:val="nil"/>
              <w:left w:val="nil"/>
              <w:bottom w:val="nil"/>
              <w:right w:val="nil"/>
            </w:tcBorders>
            <w:noWrap/>
            <w:vAlign w:val="bottom"/>
          </w:tcPr>
          <w:p w14:paraId="5093B3CB"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4D65555A"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22007</w:t>
            </w:r>
          </w:p>
        </w:tc>
        <w:tc>
          <w:tcPr>
            <w:tcW w:w="680" w:type="dxa"/>
            <w:tcBorders>
              <w:top w:val="nil"/>
              <w:left w:val="nil"/>
              <w:bottom w:val="nil"/>
              <w:right w:val="nil"/>
            </w:tcBorders>
            <w:noWrap/>
            <w:vAlign w:val="bottom"/>
          </w:tcPr>
          <w:p w14:paraId="43883908"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5C00D1DA"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24103</w:t>
            </w:r>
          </w:p>
        </w:tc>
        <w:tc>
          <w:tcPr>
            <w:tcW w:w="680" w:type="dxa"/>
            <w:tcBorders>
              <w:top w:val="nil"/>
              <w:left w:val="nil"/>
              <w:bottom w:val="nil"/>
              <w:right w:val="nil"/>
            </w:tcBorders>
            <w:noWrap/>
            <w:vAlign w:val="bottom"/>
          </w:tcPr>
          <w:p w14:paraId="267F9241"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12</w:t>
            </w:r>
          </w:p>
        </w:tc>
        <w:tc>
          <w:tcPr>
            <w:tcW w:w="1060" w:type="dxa"/>
            <w:tcBorders>
              <w:top w:val="nil"/>
              <w:left w:val="nil"/>
              <w:bottom w:val="nil"/>
              <w:right w:val="nil"/>
            </w:tcBorders>
            <w:noWrap/>
          </w:tcPr>
          <w:p w14:paraId="071A9D56"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335</w:t>
            </w:r>
          </w:p>
        </w:tc>
        <w:tc>
          <w:tcPr>
            <w:tcW w:w="680" w:type="dxa"/>
            <w:tcBorders>
              <w:top w:val="nil"/>
              <w:left w:val="nil"/>
              <w:bottom w:val="nil"/>
              <w:right w:val="nil"/>
            </w:tcBorders>
            <w:noWrap/>
            <w:vAlign w:val="bottom"/>
          </w:tcPr>
          <w:p w14:paraId="231297ED"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13</w:t>
            </w:r>
          </w:p>
        </w:tc>
        <w:tc>
          <w:tcPr>
            <w:tcW w:w="1060" w:type="dxa"/>
            <w:tcBorders>
              <w:top w:val="nil"/>
              <w:left w:val="nil"/>
              <w:bottom w:val="nil"/>
              <w:right w:val="nil"/>
            </w:tcBorders>
            <w:noWrap/>
          </w:tcPr>
          <w:p w14:paraId="1B5B34F8"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36801</w:t>
            </w:r>
          </w:p>
        </w:tc>
      </w:tr>
      <w:tr w:rsidR="00F3799C" w:rsidRPr="00B459D9" w14:paraId="0E6BEC47" w14:textId="77777777" w:rsidTr="00BE1C96">
        <w:trPr>
          <w:trHeight w:val="283"/>
        </w:trPr>
        <w:tc>
          <w:tcPr>
            <w:tcW w:w="680" w:type="dxa"/>
            <w:tcBorders>
              <w:top w:val="nil"/>
              <w:left w:val="nil"/>
              <w:bottom w:val="nil"/>
              <w:right w:val="nil"/>
            </w:tcBorders>
            <w:noWrap/>
            <w:vAlign w:val="bottom"/>
            <w:hideMark/>
          </w:tcPr>
          <w:p w14:paraId="7FF9851A"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5</w:t>
            </w:r>
          </w:p>
        </w:tc>
        <w:tc>
          <w:tcPr>
            <w:tcW w:w="1060" w:type="dxa"/>
            <w:tcBorders>
              <w:top w:val="nil"/>
              <w:left w:val="nil"/>
              <w:bottom w:val="nil"/>
              <w:right w:val="nil"/>
            </w:tcBorders>
            <w:noWrap/>
            <w:vAlign w:val="bottom"/>
            <w:hideMark/>
          </w:tcPr>
          <w:p w14:paraId="22743D8B"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11502</w:t>
            </w:r>
          </w:p>
        </w:tc>
        <w:tc>
          <w:tcPr>
            <w:tcW w:w="680" w:type="dxa"/>
            <w:tcBorders>
              <w:top w:val="nil"/>
              <w:left w:val="nil"/>
              <w:bottom w:val="nil"/>
              <w:right w:val="nil"/>
            </w:tcBorders>
            <w:noWrap/>
            <w:vAlign w:val="bottom"/>
          </w:tcPr>
          <w:p w14:paraId="6069C427"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5</w:t>
            </w:r>
          </w:p>
        </w:tc>
        <w:tc>
          <w:tcPr>
            <w:tcW w:w="1060" w:type="dxa"/>
            <w:tcBorders>
              <w:top w:val="nil"/>
              <w:left w:val="nil"/>
              <w:bottom w:val="nil"/>
              <w:right w:val="nil"/>
            </w:tcBorders>
            <w:noWrap/>
            <w:vAlign w:val="bottom"/>
          </w:tcPr>
          <w:p w14:paraId="5496F105"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14001</w:t>
            </w:r>
          </w:p>
        </w:tc>
        <w:tc>
          <w:tcPr>
            <w:tcW w:w="680" w:type="dxa"/>
            <w:tcBorders>
              <w:top w:val="nil"/>
              <w:left w:val="nil"/>
              <w:bottom w:val="nil"/>
              <w:right w:val="nil"/>
            </w:tcBorders>
            <w:noWrap/>
            <w:vAlign w:val="bottom"/>
          </w:tcPr>
          <w:p w14:paraId="3DA93963"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200B6C60"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22008</w:t>
            </w:r>
          </w:p>
        </w:tc>
        <w:tc>
          <w:tcPr>
            <w:tcW w:w="680" w:type="dxa"/>
            <w:tcBorders>
              <w:top w:val="nil"/>
              <w:left w:val="nil"/>
              <w:bottom w:val="nil"/>
              <w:right w:val="nil"/>
            </w:tcBorders>
            <w:noWrap/>
            <w:vAlign w:val="bottom"/>
          </w:tcPr>
          <w:p w14:paraId="71495771"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25AC8F93"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24201</w:t>
            </w:r>
          </w:p>
        </w:tc>
        <w:tc>
          <w:tcPr>
            <w:tcW w:w="680" w:type="dxa"/>
            <w:tcBorders>
              <w:top w:val="nil"/>
              <w:left w:val="nil"/>
              <w:bottom w:val="nil"/>
              <w:right w:val="nil"/>
            </w:tcBorders>
            <w:noWrap/>
            <w:vAlign w:val="bottom"/>
          </w:tcPr>
          <w:p w14:paraId="680CC840"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12</w:t>
            </w:r>
          </w:p>
        </w:tc>
        <w:tc>
          <w:tcPr>
            <w:tcW w:w="1060" w:type="dxa"/>
            <w:tcBorders>
              <w:top w:val="nil"/>
              <w:left w:val="nil"/>
              <w:bottom w:val="nil"/>
              <w:right w:val="nil"/>
            </w:tcBorders>
            <w:noWrap/>
          </w:tcPr>
          <w:p w14:paraId="4D6B34E3"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338</w:t>
            </w:r>
          </w:p>
        </w:tc>
        <w:tc>
          <w:tcPr>
            <w:tcW w:w="680" w:type="dxa"/>
            <w:tcBorders>
              <w:top w:val="nil"/>
              <w:left w:val="nil"/>
              <w:bottom w:val="nil"/>
              <w:right w:val="nil"/>
            </w:tcBorders>
            <w:noWrap/>
            <w:vAlign w:val="bottom"/>
          </w:tcPr>
          <w:p w14:paraId="24D8C90D"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13</w:t>
            </w:r>
          </w:p>
        </w:tc>
        <w:tc>
          <w:tcPr>
            <w:tcW w:w="1060" w:type="dxa"/>
            <w:tcBorders>
              <w:top w:val="nil"/>
              <w:left w:val="nil"/>
              <w:bottom w:val="nil"/>
              <w:right w:val="nil"/>
            </w:tcBorders>
            <w:noWrap/>
          </w:tcPr>
          <w:p w14:paraId="2BA5B05F"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36802</w:t>
            </w:r>
          </w:p>
        </w:tc>
      </w:tr>
      <w:tr w:rsidR="00F3799C" w:rsidRPr="00B459D9" w14:paraId="3508122D" w14:textId="77777777" w:rsidTr="00BE1C96">
        <w:trPr>
          <w:trHeight w:val="283"/>
        </w:trPr>
        <w:tc>
          <w:tcPr>
            <w:tcW w:w="680" w:type="dxa"/>
            <w:tcBorders>
              <w:top w:val="nil"/>
              <w:left w:val="nil"/>
              <w:bottom w:val="nil"/>
              <w:right w:val="nil"/>
            </w:tcBorders>
            <w:noWrap/>
            <w:vAlign w:val="bottom"/>
          </w:tcPr>
          <w:p w14:paraId="5D54295F"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5</w:t>
            </w:r>
          </w:p>
        </w:tc>
        <w:tc>
          <w:tcPr>
            <w:tcW w:w="1060" w:type="dxa"/>
            <w:tcBorders>
              <w:top w:val="nil"/>
              <w:left w:val="nil"/>
              <w:bottom w:val="nil"/>
              <w:right w:val="nil"/>
            </w:tcBorders>
            <w:noWrap/>
            <w:vAlign w:val="bottom"/>
          </w:tcPr>
          <w:p w14:paraId="00C40997"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11701</w:t>
            </w:r>
          </w:p>
        </w:tc>
        <w:tc>
          <w:tcPr>
            <w:tcW w:w="680" w:type="dxa"/>
            <w:tcBorders>
              <w:top w:val="nil"/>
              <w:left w:val="nil"/>
              <w:bottom w:val="nil"/>
              <w:right w:val="nil"/>
            </w:tcBorders>
            <w:noWrap/>
            <w:vAlign w:val="bottom"/>
          </w:tcPr>
          <w:p w14:paraId="7BB0A4CB"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5</w:t>
            </w:r>
          </w:p>
        </w:tc>
        <w:tc>
          <w:tcPr>
            <w:tcW w:w="1060" w:type="dxa"/>
            <w:tcBorders>
              <w:top w:val="nil"/>
              <w:left w:val="nil"/>
              <w:bottom w:val="nil"/>
              <w:right w:val="nil"/>
            </w:tcBorders>
            <w:noWrap/>
            <w:vAlign w:val="bottom"/>
          </w:tcPr>
          <w:p w14:paraId="42AEEFC4"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14002</w:t>
            </w:r>
          </w:p>
        </w:tc>
        <w:tc>
          <w:tcPr>
            <w:tcW w:w="680" w:type="dxa"/>
            <w:tcBorders>
              <w:top w:val="nil"/>
              <w:left w:val="nil"/>
              <w:bottom w:val="nil"/>
              <w:right w:val="nil"/>
            </w:tcBorders>
            <w:noWrap/>
            <w:vAlign w:val="bottom"/>
          </w:tcPr>
          <w:p w14:paraId="4C31067F"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0FD31D3E"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22601</w:t>
            </w:r>
          </w:p>
        </w:tc>
        <w:tc>
          <w:tcPr>
            <w:tcW w:w="680" w:type="dxa"/>
            <w:tcBorders>
              <w:top w:val="nil"/>
              <w:left w:val="nil"/>
              <w:bottom w:val="nil"/>
              <w:right w:val="nil"/>
            </w:tcBorders>
            <w:noWrap/>
            <w:vAlign w:val="bottom"/>
          </w:tcPr>
          <w:p w14:paraId="3115849A"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218CE0D0"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24202</w:t>
            </w:r>
          </w:p>
        </w:tc>
        <w:tc>
          <w:tcPr>
            <w:tcW w:w="680" w:type="dxa"/>
            <w:tcBorders>
              <w:top w:val="nil"/>
              <w:left w:val="nil"/>
              <w:bottom w:val="nil"/>
              <w:right w:val="nil"/>
            </w:tcBorders>
            <w:noWrap/>
            <w:vAlign w:val="bottom"/>
          </w:tcPr>
          <w:p w14:paraId="34994F60"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12</w:t>
            </w:r>
          </w:p>
        </w:tc>
        <w:tc>
          <w:tcPr>
            <w:tcW w:w="1060" w:type="dxa"/>
            <w:tcBorders>
              <w:top w:val="nil"/>
              <w:left w:val="nil"/>
              <w:bottom w:val="nil"/>
              <w:right w:val="nil"/>
            </w:tcBorders>
            <w:noWrap/>
          </w:tcPr>
          <w:p w14:paraId="7886D81C"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33901</w:t>
            </w:r>
          </w:p>
        </w:tc>
        <w:tc>
          <w:tcPr>
            <w:tcW w:w="680" w:type="dxa"/>
            <w:tcBorders>
              <w:top w:val="nil"/>
              <w:left w:val="nil"/>
              <w:bottom w:val="nil"/>
              <w:right w:val="nil"/>
            </w:tcBorders>
            <w:noWrap/>
            <w:vAlign w:val="bottom"/>
          </w:tcPr>
          <w:p w14:paraId="681D99E3"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13</w:t>
            </w:r>
          </w:p>
        </w:tc>
        <w:tc>
          <w:tcPr>
            <w:tcW w:w="1060" w:type="dxa"/>
            <w:tcBorders>
              <w:top w:val="nil"/>
              <w:left w:val="nil"/>
              <w:bottom w:val="nil"/>
              <w:right w:val="nil"/>
            </w:tcBorders>
            <w:noWrap/>
          </w:tcPr>
          <w:p w14:paraId="52A59313"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369</w:t>
            </w:r>
          </w:p>
        </w:tc>
      </w:tr>
      <w:tr w:rsidR="00F3799C" w:rsidRPr="00B459D9" w14:paraId="278F1369" w14:textId="77777777" w:rsidTr="00BE1C96">
        <w:trPr>
          <w:trHeight w:val="283"/>
        </w:trPr>
        <w:tc>
          <w:tcPr>
            <w:tcW w:w="680" w:type="dxa"/>
            <w:tcBorders>
              <w:top w:val="nil"/>
              <w:left w:val="nil"/>
              <w:bottom w:val="nil"/>
              <w:right w:val="nil"/>
            </w:tcBorders>
            <w:noWrap/>
            <w:vAlign w:val="bottom"/>
          </w:tcPr>
          <w:p w14:paraId="11AE0CC3"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5</w:t>
            </w:r>
          </w:p>
        </w:tc>
        <w:tc>
          <w:tcPr>
            <w:tcW w:w="1060" w:type="dxa"/>
            <w:tcBorders>
              <w:top w:val="nil"/>
              <w:left w:val="nil"/>
              <w:bottom w:val="nil"/>
              <w:right w:val="nil"/>
            </w:tcBorders>
            <w:noWrap/>
            <w:vAlign w:val="bottom"/>
          </w:tcPr>
          <w:p w14:paraId="5D2C4218"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11702</w:t>
            </w:r>
          </w:p>
        </w:tc>
        <w:tc>
          <w:tcPr>
            <w:tcW w:w="680" w:type="dxa"/>
            <w:tcBorders>
              <w:top w:val="nil"/>
              <w:left w:val="nil"/>
              <w:bottom w:val="nil"/>
              <w:right w:val="nil"/>
            </w:tcBorders>
            <w:noWrap/>
            <w:vAlign w:val="bottom"/>
          </w:tcPr>
          <w:p w14:paraId="05F087D6"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5</w:t>
            </w:r>
          </w:p>
        </w:tc>
        <w:tc>
          <w:tcPr>
            <w:tcW w:w="1060" w:type="dxa"/>
            <w:tcBorders>
              <w:top w:val="nil"/>
              <w:left w:val="nil"/>
              <w:bottom w:val="nil"/>
              <w:right w:val="nil"/>
            </w:tcBorders>
            <w:noWrap/>
            <w:vAlign w:val="bottom"/>
          </w:tcPr>
          <w:p w14:paraId="7797CC8B"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141</w:t>
            </w:r>
          </w:p>
        </w:tc>
        <w:tc>
          <w:tcPr>
            <w:tcW w:w="680" w:type="dxa"/>
            <w:tcBorders>
              <w:top w:val="nil"/>
              <w:left w:val="nil"/>
              <w:bottom w:val="nil"/>
              <w:right w:val="nil"/>
            </w:tcBorders>
            <w:noWrap/>
            <w:vAlign w:val="bottom"/>
          </w:tcPr>
          <w:p w14:paraId="158EEC5B"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270E1C47"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22701</w:t>
            </w:r>
          </w:p>
        </w:tc>
        <w:tc>
          <w:tcPr>
            <w:tcW w:w="680" w:type="dxa"/>
            <w:tcBorders>
              <w:top w:val="nil"/>
              <w:left w:val="nil"/>
              <w:bottom w:val="nil"/>
              <w:right w:val="nil"/>
            </w:tcBorders>
            <w:noWrap/>
            <w:vAlign w:val="bottom"/>
          </w:tcPr>
          <w:p w14:paraId="635F92A1"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64890539"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24203</w:t>
            </w:r>
          </w:p>
        </w:tc>
        <w:tc>
          <w:tcPr>
            <w:tcW w:w="680" w:type="dxa"/>
            <w:tcBorders>
              <w:top w:val="nil"/>
              <w:left w:val="nil"/>
              <w:bottom w:val="nil"/>
              <w:right w:val="nil"/>
            </w:tcBorders>
            <w:noWrap/>
            <w:vAlign w:val="bottom"/>
          </w:tcPr>
          <w:p w14:paraId="779A5AA2"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12</w:t>
            </w:r>
          </w:p>
        </w:tc>
        <w:tc>
          <w:tcPr>
            <w:tcW w:w="1060" w:type="dxa"/>
            <w:tcBorders>
              <w:top w:val="nil"/>
              <w:left w:val="nil"/>
              <w:bottom w:val="nil"/>
              <w:right w:val="nil"/>
            </w:tcBorders>
            <w:noWrap/>
          </w:tcPr>
          <w:p w14:paraId="7793ED83"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33902</w:t>
            </w:r>
          </w:p>
        </w:tc>
        <w:tc>
          <w:tcPr>
            <w:tcW w:w="680" w:type="dxa"/>
            <w:tcBorders>
              <w:top w:val="nil"/>
              <w:left w:val="nil"/>
              <w:bottom w:val="nil"/>
              <w:right w:val="nil"/>
            </w:tcBorders>
            <w:noWrap/>
            <w:vAlign w:val="bottom"/>
          </w:tcPr>
          <w:p w14:paraId="010BB3C1"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14</w:t>
            </w:r>
          </w:p>
        </w:tc>
        <w:tc>
          <w:tcPr>
            <w:tcW w:w="1060" w:type="dxa"/>
            <w:tcBorders>
              <w:top w:val="nil"/>
              <w:left w:val="nil"/>
              <w:bottom w:val="nil"/>
              <w:right w:val="nil"/>
            </w:tcBorders>
            <w:noWrap/>
          </w:tcPr>
          <w:p w14:paraId="38FB9BA6"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37601</w:t>
            </w:r>
          </w:p>
        </w:tc>
      </w:tr>
      <w:tr w:rsidR="00F3799C" w:rsidRPr="00B459D9" w14:paraId="54ECBA0E" w14:textId="77777777" w:rsidTr="00BE1C96">
        <w:trPr>
          <w:trHeight w:val="283"/>
        </w:trPr>
        <w:tc>
          <w:tcPr>
            <w:tcW w:w="680" w:type="dxa"/>
            <w:tcBorders>
              <w:top w:val="nil"/>
              <w:left w:val="nil"/>
              <w:bottom w:val="nil"/>
              <w:right w:val="nil"/>
            </w:tcBorders>
            <w:noWrap/>
            <w:vAlign w:val="bottom"/>
          </w:tcPr>
          <w:p w14:paraId="36E87BDC"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5</w:t>
            </w:r>
          </w:p>
        </w:tc>
        <w:tc>
          <w:tcPr>
            <w:tcW w:w="1060" w:type="dxa"/>
            <w:tcBorders>
              <w:top w:val="nil"/>
              <w:left w:val="nil"/>
              <w:bottom w:val="nil"/>
              <w:right w:val="nil"/>
            </w:tcBorders>
            <w:noWrap/>
            <w:vAlign w:val="bottom"/>
          </w:tcPr>
          <w:p w14:paraId="0FE48329"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11801</w:t>
            </w:r>
          </w:p>
        </w:tc>
        <w:tc>
          <w:tcPr>
            <w:tcW w:w="680" w:type="dxa"/>
            <w:tcBorders>
              <w:top w:val="nil"/>
              <w:left w:val="nil"/>
              <w:bottom w:val="nil"/>
              <w:right w:val="nil"/>
            </w:tcBorders>
            <w:noWrap/>
            <w:vAlign w:val="bottom"/>
          </w:tcPr>
          <w:p w14:paraId="4C88865F"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5</w:t>
            </w:r>
          </w:p>
        </w:tc>
        <w:tc>
          <w:tcPr>
            <w:tcW w:w="1060" w:type="dxa"/>
            <w:tcBorders>
              <w:top w:val="nil"/>
              <w:left w:val="nil"/>
              <w:bottom w:val="nil"/>
              <w:right w:val="nil"/>
            </w:tcBorders>
            <w:noWrap/>
            <w:vAlign w:val="bottom"/>
          </w:tcPr>
          <w:p w14:paraId="2C97D97B"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142</w:t>
            </w:r>
          </w:p>
        </w:tc>
        <w:tc>
          <w:tcPr>
            <w:tcW w:w="680" w:type="dxa"/>
            <w:tcBorders>
              <w:top w:val="nil"/>
              <w:left w:val="nil"/>
              <w:bottom w:val="nil"/>
              <w:right w:val="nil"/>
            </w:tcBorders>
            <w:noWrap/>
            <w:vAlign w:val="bottom"/>
          </w:tcPr>
          <w:p w14:paraId="587F1DE5"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1FAACEB5"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22602</w:t>
            </w:r>
          </w:p>
        </w:tc>
        <w:tc>
          <w:tcPr>
            <w:tcW w:w="680" w:type="dxa"/>
            <w:tcBorders>
              <w:top w:val="nil"/>
              <w:left w:val="nil"/>
              <w:bottom w:val="nil"/>
              <w:right w:val="nil"/>
            </w:tcBorders>
            <w:noWrap/>
            <w:vAlign w:val="bottom"/>
          </w:tcPr>
          <w:p w14:paraId="76C8BA89"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0DA9103C"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24204</w:t>
            </w:r>
          </w:p>
        </w:tc>
        <w:tc>
          <w:tcPr>
            <w:tcW w:w="680" w:type="dxa"/>
            <w:tcBorders>
              <w:top w:val="nil"/>
              <w:left w:val="nil"/>
              <w:bottom w:val="nil"/>
              <w:right w:val="nil"/>
            </w:tcBorders>
            <w:noWrap/>
            <w:vAlign w:val="bottom"/>
          </w:tcPr>
          <w:p w14:paraId="29E08805"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12</w:t>
            </w:r>
          </w:p>
        </w:tc>
        <w:tc>
          <w:tcPr>
            <w:tcW w:w="1060" w:type="dxa"/>
            <w:tcBorders>
              <w:top w:val="nil"/>
              <w:left w:val="nil"/>
              <w:bottom w:val="nil"/>
              <w:right w:val="nil"/>
            </w:tcBorders>
            <w:noWrap/>
          </w:tcPr>
          <w:p w14:paraId="25CEE077"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34001</w:t>
            </w:r>
          </w:p>
        </w:tc>
        <w:tc>
          <w:tcPr>
            <w:tcW w:w="680" w:type="dxa"/>
            <w:tcBorders>
              <w:top w:val="nil"/>
              <w:left w:val="nil"/>
              <w:bottom w:val="nil"/>
              <w:right w:val="nil"/>
            </w:tcBorders>
            <w:noWrap/>
            <w:vAlign w:val="bottom"/>
          </w:tcPr>
          <w:p w14:paraId="0C85F4FF"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14</w:t>
            </w:r>
          </w:p>
        </w:tc>
        <w:tc>
          <w:tcPr>
            <w:tcW w:w="1060" w:type="dxa"/>
            <w:tcBorders>
              <w:top w:val="nil"/>
              <w:left w:val="nil"/>
              <w:bottom w:val="nil"/>
              <w:right w:val="nil"/>
            </w:tcBorders>
            <w:noWrap/>
          </w:tcPr>
          <w:p w14:paraId="0A14A438"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37602</w:t>
            </w:r>
          </w:p>
        </w:tc>
      </w:tr>
      <w:tr w:rsidR="00F3799C" w:rsidRPr="00B459D9" w14:paraId="61603C09" w14:textId="77777777" w:rsidTr="00BE1C96">
        <w:trPr>
          <w:trHeight w:val="283"/>
        </w:trPr>
        <w:tc>
          <w:tcPr>
            <w:tcW w:w="680" w:type="dxa"/>
            <w:tcBorders>
              <w:top w:val="nil"/>
              <w:left w:val="nil"/>
              <w:bottom w:val="nil"/>
              <w:right w:val="nil"/>
            </w:tcBorders>
            <w:noWrap/>
            <w:vAlign w:val="bottom"/>
          </w:tcPr>
          <w:p w14:paraId="18AA9064"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5</w:t>
            </w:r>
          </w:p>
        </w:tc>
        <w:tc>
          <w:tcPr>
            <w:tcW w:w="1060" w:type="dxa"/>
            <w:tcBorders>
              <w:top w:val="nil"/>
              <w:left w:val="nil"/>
              <w:bottom w:val="nil"/>
              <w:right w:val="nil"/>
            </w:tcBorders>
            <w:noWrap/>
            <w:vAlign w:val="bottom"/>
          </w:tcPr>
          <w:p w14:paraId="627215FB"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11802</w:t>
            </w:r>
          </w:p>
        </w:tc>
        <w:tc>
          <w:tcPr>
            <w:tcW w:w="680" w:type="dxa"/>
            <w:tcBorders>
              <w:top w:val="nil"/>
              <w:left w:val="nil"/>
              <w:bottom w:val="nil"/>
              <w:right w:val="nil"/>
            </w:tcBorders>
            <w:noWrap/>
            <w:vAlign w:val="bottom"/>
          </w:tcPr>
          <w:p w14:paraId="4DC22D3A"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5</w:t>
            </w:r>
          </w:p>
        </w:tc>
        <w:tc>
          <w:tcPr>
            <w:tcW w:w="1060" w:type="dxa"/>
            <w:tcBorders>
              <w:top w:val="nil"/>
              <w:left w:val="nil"/>
              <w:bottom w:val="nil"/>
              <w:right w:val="nil"/>
            </w:tcBorders>
            <w:noWrap/>
            <w:vAlign w:val="bottom"/>
          </w:tcPr>
          <w:p w14:paraId="2D4DEB41"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143</w:t>
            </w:r>
          </w:p>
        </w:tc>
        <w:tc>
          <w:tcPr>
            <w:tcW w:w="680" w:type="dxa"/>
            <w:tcBorders>
              <w:top w:val="nil"/>
              <w:left w:val="nil"/>
              <w:bottom w:val="nil"/>
              <w:right w:val="nil"/>
            </w:tcBorders>
            <w:noWrap/>
            <w:vAlign w:val="bottom"/>
          </w:tcPr>
          <w:p w14:paraId="2146E6A5"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380B0D1A"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22702</w:t>
            </w:r>
          </w:p>
        </w:tc>
        <w:tc>
          <w:tcPr>
            <w:tcW w:w="680" w:type="dxa"/>
            <w:tcBorders>
              <w:top w:val="nil"/>
              <w:left w:val="nil"/>
              <w:bottom w:val="nil"/>
              <w:right w:val="nil"/>
            </w:tcBorders>
            <w:noWrap/>
            <w:vAlign w:val="bottom"/>
          </w:tcPr>
          <w:p w14:paraId="1B026B06"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46D09115"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24205</w:t>
            </w:r>
          </w:p>
        </w:tc>
        <w:tc>
          <w:tcPr>
            <w:tcW w:w="680" w:type="dxa"/>
            <w:tcBorders>
              <w:top w:val="nil"/>
              <w:left w:val="nil"/>
              <w:bottom w:val="nil"/>
              <w:right w:val="nil"/>
            </w:tcBorders>
            <w:noWrap/>
            <w:vAlign w:val="bottom"/>
          </w:tcPr>
          <w:p w14:paraId="4A5AAC8B"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12</w:t>
            </w:r>
          </w:p>
        </w:tc>
        <w:tc>
          <w:tcPr>
            <w:tcW w:w="1060" w:type="dxa"/>
            <w:tcBorders>
              <w:top w:val="nil"/>
              <w:left w:val="nil"/>
              <w:bottom w:val="nil"/>
              <w:right w:val="nil"/>
            </w:tcBorders>
            <w:noWrap/>
          </w:tcPr>
          <w:p w14:paraId="139A2924"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34002</w:t>
            </w:r>
          </w:p>
        </w:tc>
        <w:tc>
          <w:tcPr>
            <w:tcW w:w="680" w:type="dxa"/>
            <w:tcBorders>
              <w:top w:val="nil"/>
              <w:left w:val="nil"/>
              <w:bottom w:val="nil"/>
              <w:right w:val="nil"/>
            </w:tcBorders>
            <w:noWrap/>
            <w:vAlign w:val="bottom"/>
          </w:tcPr>
          <w:p w14:paraId="1C28F8FC"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14</w:t>
            </w:r>
          </w:p>
        </w:tc>
        <w:tc>
          <w:tcPr>
            <w:tcW w:w="1060" w:type="dxa"/>
            <w:tcBorders>
              <w:top w:val="nil"/>
              <w:left w:val="nil"/>
              <w:bottom w:val="nil"/>
              <w:right w:val="nil"/>
            </w:tcBorders>
            <w:noWrap/>
          </w:tcPr>
          <w:p w14:paraId="6AE4AA25"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37603</w:t>
            </w:r>
          </w:p>
        </w:tc>
      </w:tr>
      <w:tr w:rsidR="00F3799C" w:rsidRPr="00B459D9" w14:paraId="47BFD6EE" w14:textId="77777777" w:rsidTr="00BE1C96">
        <w:trPr>
          <w:trHeight w:val="283"/>
        </w:trPr>
        <w:tc>
          <w:tcPr>
            <w:tcW w:w="680" w:type="dxa"/>
            <w:tcBorders>
              <w:top w:val="nil"/>
              <w:left w:val="nil"/>
              <w:bottom w:val="nil"/>
              <w:right w:val="nil"/>
            </w:tcBorders>
            <w:noWrap/>
            <w:vAlign w:val="bottom"/>
          </w:tcPr>
          <w:p w14:paraId="43EC0301"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5</w:t>
            </w:r>
          </w:p>
        </w:tc>
        <w:tc>
          <w:tcPr>
            <w:tcW w:w="1060" w:type="dxa"/>
            <w:tcBorders>
              <w:top w:val="nil"/>
              <w:left w:val="nil"/>
              <w:bottom w:val="nil"/>
              <w:right w:val="nil"/>
            </w:tcBorders>
            <w:noWrap/>
            <w:vAlign w:val="bottom"/>
          </w:tcPr>
          <w:p w14:paraId="503C201E"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11803</w:t>
            </w:r>
          </w:p>
        </w:tc>
        <w:tc>
          <w:tcPr>
            <w:tcW w:w="680" w:type="dxa"/>
            <w:tcBorders>
              <w:top w:val="nil"/>
              <w:left w:val="nil"/>
              <w:bottom w:val="nil"/>
              <w:right w:val="nil"/>
            </w:tcBorders>
            <w:noWrap/>
            <w:vAlign w:val="bottom"/>
          </w:tcPr>
          <w:p w14:paraId="2DA9082D"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5</w:t>
            </w:r>
          </w:p>
        </w:tc>
        <w:tc>
          <w:tcPr>
            <w:tcW w:w="1060" w:type="dxa"/>
            <w:tcBorders>
              <w:top w:val="nil"/>
              <w:left w:val="nil"/>
              <w:bottom w:val="nil"/>
              <w:right w:val="nil"/>
            </w:tcBorders>
            <w:noWrap/>
            <w:vAlign w:val="bottom"/>
          </w:tcPr>
          <w:p w14:paraId="48AB61B1"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14401</w:t>
            </w:r>
          </w:p>
        </w:tc>
        <w:tc>
          <w:tcPr>
            <w:tcW w:w="680" w:type="dxa"/>
            <w:tcBorders>
              <w:top w:val="nil"/>
              <w:left w:val="nil"/>
              <w:bottom w:val="nil"/>
              <w:right w:val="nil"/>
            </w:tcBorders>
            <w:noWrap/>
            <w:vAlign w:val="bottom"/>
          </w:tcPr>
          <w:p w14:paraId="71CF97BE"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43FD4910"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228</w:t>
            </w:r>
          </w:p>
        </w:tc>
        <w:tc>
          <w:tcPr>
            <w:tcW w:w="680" w:type="dxa"/>
            <w:tcBorders>
              <w:top w:val="nil"/>
              <w:left w:val="nil"/>
              <w:bottom w:val="nil"/>
              <w:right w:val="nil"/>
            </w:tcBorders>
            <w:noWrap/>
            <w:vAlign w:val="bottom"/>
          </w:tcPr>
          <w:p w14:paraId="66E8BA29"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093A9E73"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24206</w:t>
            </w:r>
          </w:p>
        </w:tc>
        <w:tc>
          <w:tcPr>
            <w:tcW w:w="680" w:type="dxa"/>
            <w:tcBorders>
              <w:top w:val="nil"/>
              <w:left w:val="nil"/>
              <w:bottom w:val="nil"/>
              <w:right w:val="nil"/>
            </w:tcBorders>
            <w:noWrap/>
            <w:vAlign w:val="bottom"/>
          </w:tcPr>
          <w:p w14:paraId="28DD564E"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12</w:t>
            </w:r>
          </w:p>
        </w:tc>
        <w:tc>
          <w:tcPr>
            <w:tcW w:w="1060" w:type="dxa"/>
            <w:tcBorders>
              <w:top w:val="nil"/>
              <w:left w:val="nil"/>
              <w:bottom w:val="nil"/>
              <w:right w:val="nil"/>
            </w:tcBorders>
            <w:noWrap/>
          </w:tcPr>
          <w:p w14:paraId="4E44AE79"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34101</w:t>
            </w:r>
          </w:p>
        </w:tc>
        <w:tc>
          <w:tcPr>
            <w:tcW w:w="680" w:type="dxa"/>
            <w:tcBorders>
              <w:top w:val="nil"/>
              <w:left w:val="nil"/>
              <w:bottom w:val="nil"/>
              <w:right w:val="nil"/>
            </w:tcBorders>
            <w:noWrap/>
            <w:vAlign w:val="bottom"/>
          </w:tcPr>
          <w:p w14:paraId="3BE64461"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14</w:t>
            </w:r>
          </w:p>
        </w:tc>
        <w:tc>
          <w:tcPr>
            <w:tcW w:w="1060" w:type="dxa"/>
            <w:tcBorders>
              <w:top w:val="nil"/>
              <w:left w:val="nil"/>
              <w:bottom w:val="nil"/>
              <w:right w:val="nil"/>
            </w:tcBorders>
            <w:noWrap/>
          </w:tcPr>
          <w:p w14:paraId="0BDA10B6"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37604</w:t>
            </w:r>
          </w:p>
        </w:tc>
      </w:tr>
      <w:tr w:rsidR="00F3799C" w:rsidRPr="00B459D9" w14:paraId="19BF272D" w14:textId="77777777" w:rsidTr="00BE1C96">
        <w:trPr>
          <w:trHeight w:val="283"/>
        </w:trPr>
        <w:tc>
          <w:tcPr>
            <w:tcW w:w="680" w:type="dxa"/>
            <w:tcBorders>
              <w:top w:val="nil"/>
              <w:left w:val="nil"/>
              <w:bottom w:val="nil"/>
              <w:right w:val="nil"/>
            </w:tcBorders>
            <w:noWrap/>
            <w:vAlign w:val="bottom"/>
          </w:tcPr>
          <w:p w14:paraId="25A546DF"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5</w:t>
            </w:r>
          </w:p>
        </w:tc>
        <w:tc>
          <w:tcPr>
            <w:tcW w:w="1060" w:type="dxa"/>
            <w:tcBorders>
              <w:top w:val="nil"/>
              <w:left w:val="nil"/>
              <w:bottom w:val="nil"/>
              <w:right w:val="nil"/>
            </w:tcBorders>
            <w:noWrap/>
            <w:vAlign w:val="bottom"/>
          </w:tcPr>
          <w:p w14:paraId="509CADC1"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11804</w:t>
            </w:r>
          </w:p>
        </w:tc>
        <w:tc>
          <w:tcPr>
            <w:tcW w:w="680" w:type="dxa"/>
            <w:tcBorders>
              <w:top w:val="nil"/>
              <w:left w:val="nil"/>
              <w:bottom w:val="nil"/>
              <w:right w:val="nil"/>
            </w:tcBorders>
            <w:noWrap/>
            <w:vAlign w:val="bottom"/>
          </w:tcPr>
          <w:p w14:paraId="25C2AFAA"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5</w:t>
            </w:r>
          </w:p>
        </w:tc>
        <w:tc>
          <w:tcPr>
            <w:tcW w:w="1060" w:type="dxa"/>
            <w:tcBorders>
              <w:top w:val="nil"/>
              <w:left w:val="nil"/>
              <w:bottom w:val="nil"/>
              <w:right w:val="nil"/>
            </w:tcBorders>
            <w:noWrap/>
            <w:vAlign w:val="bottom"/>
          </w:tcPr>
          <w:p w14:paraId="38D9CB79"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14501</w:t>
            </w:r>
          </w:p>
        </w:tc>
        <w:tc>
          <w:tcPr>
            <w:tcW w:w="680" w:type="dxa"/>
            <w:tcBorders>
              <w:top w:val="nil"/>
              <w:left w:val="nil"/>
              <w:bottom w:val="nil"/>
              <w:right w:val="nil"/>
            </w:tcBorders>
            <w:noWrap/>
            <w:vAlign w:val="bottom"/>
          </w:tcPr>
          <w:p w14:paraId="165FBC13"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71BED394"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23001</w:t>
            </w:r>
          </w:p>
        </w:tc>
        <w:tc>
          <w:tcPr>
            <w:tcW w:w="680" w:type="dxa"/>
            <w:tcBorders>
              <w:top w:val="nil"/>
              <w:left w:val="nil"/>
              <w:bottom w:val="nil"/>
              <w:right w:val="nil"/>
            </w:tcBorders>
            <w:noWrap/>
            <w:vAlign w:val="bottom"/>
          </w:tcPr>
          <w:p w14:paraId="40C7DB30"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4E30952E"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24301</w:t>
            </w:r>
          </w:p>
        </w:tc>
        <w:tc>
          <w:tcPr>
            <w:tcW w:w="680" w:type="dxa"/>
            <w:tcBorders>
              <w:top w:val="nil"/>
              <w:left w:val="nil"/>
              <w:bottom w:val="nil"/>
              <w:right w:val="nil"/>
            </w:tcBorders>
            <w:noWrap/>
            <w:vAlign w:val="bottom"/>
          </w:tcPr>
          <w:p w14:paraId="38D7F042"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12</w:t>
            </w:r>
          </w:p>
        </w:tc>
        <w:tc>
          <w:tcPr>
            <w:tcW w:w="1060" w:type="dxa"/>
            <w:tcBorders>
              <w:top w:val="nil"/>
              <w:left w:val="nil"/>
              <w:bottom w:val="nil"/>
              <w:right w:val="nil"/>
            </w:tcBorders>
            <w:noWrap/>
          </w:tcPr>
          <w:p w14:paraId="4F28F90E"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34102</w:t>
            </w:r>
          </w:p>
        </w:tc>
        <w:tc>
          <w:tcPr>
            <w:tcW w:w="680" w:type="dxa"/>
            <w:tcBorders>
              <w:top w:val="nil"/>
              <w:left w:val="nil"/>
              <w:bottom w:val="nil"/>
              <w:right w:val="nil"/>
            </w:tcBorders>
            <w:noWrap/>
            <w:vAlign w:val="bottom"/>
          </w:tcPr>
          <w:p w14:paraId="71E76932"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14</w:t>
            </w:r>
          </w:p>
        </w:tc>
        <w:tc>
          <w:tcPr>
            <w:tcW w:w="1060" w:type="dxa"/>
            <w:tcBorders>
              <w:top w:val="nil"/>
              <w:left w:val="nil"/>
              <w:bottom w:val="nil"/>
              <w:right w:val="nil"/>
            </w:tcBorders>
            <w:noWrap/>
          </w:tcPr>
          <w:p w14:paraId="55BB9E92"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37605</w:t>
            </w:r>
          </w:p>
        </w:tc>
      </w:tr>
      <w:tr w:rsidR="00F3799C" w:rsidRPr="00B459D9" w14:paraId="636E3096" w14:textId="77777777" w:rsidTr="00BE1C96">
        <w:trPr>
          <w:trHeight w:val="283"/>
        </w:trPr>
        <w:tc>
          <w:tcPr>
            <w:tcW w:w="680" w:type="dxa"/>
            <w:tcBorders>
              <w:top w:val="nil"/>
              <w:left w:val="nil"/>
              <w:bottom w:val="nil"/>
              <w:right w:val="nil"/>
            </w:tcBorders>
            <w:noWrap/>
            <w:vAlign w:val="bottom"/>
          </w:tcPr>
          <w:p w14:paraId="554E9E8C"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5</w:t>
            </w:r>
          </w:p>
        </w:tc>
        <w:tc>
          <w:tcPr>
            <w:tcW w:w="1060" w:type="dxa"/>
            <w:tcBorders>
              <w:top w:val="nil"/>
              <w:left w:val="nil"/>
              <w:bottom w:val="nil"/>
              <w:right w:val="nil"/>
            </w:tcBorders>
            <w:noWrap/>
            <w:vAlign w:val="bottom"/>
          </w:tcPr>
          <w:p w14:paraId="4425395A"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11901</w:t>
            </w:r>
          </w:p>
        </w:tc>
        <w:tc>
          <w:tcPr>
            <w:tcW w:w="680" w:type="dxa"/>
            <w:tcBorders>
              <w:top w:val="nil"/>
              <w:left w:val="nil"/>
              <w:bottom w:val="nil"/>
              <w:right w:val="nil"/>
            </w:tcBorders>
            <w:noWrap/>
            <w:vAlign w:val="bottom"/>
          </w:tcPr>
          <w:p w14:paraId="6315F906"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5</w:t>
            </w:r>
          </w:p>
        </w:tc>
        <w:tc>
          <w:tcPr>
            <w:tcW w:w="1060" w:type="dxa"/>
            <w:tcBorders>
              <w:top w:val="nil"/>
              <w:left w:val="nil"/>
              <w:bottom w:val="nil"/>
              <w:right w:val="nil"/>
            </w:tcBorders>
            <w:noWrap/>
            <w:vAlign w:val="bottom"/>
          </w:tcPr>
          <w:p w14:paraId="5CFF5862"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14402</w:t>
            </w:r>
          </w:p>
        </w:tc>
        <w:tc>
          <w:tcPr>
            <w:tcW w:w="680" w:type="dxa"/>
            <w:tcBorders>
              <w:top w:val="nil"/>
              <w:left w:val="nil"/>
              <w:bottom w:val="nil"/>
              <w:right w:val="nil"/>
            </w:tcBorders>
            <w:noWrap/>
            <w:vAlign w:val="bottom"/>
          </w:tcPr>
          <w:p w14:paraId="4AEE9572"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3DE81B31"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23002</w:t>
            </w:r>
          </w:p>
        </w:tc>
        <w:tc>
          <w:tcPr>
            <w:tcW w:w="680" w:type="dxa"/>
            <w:tcBorders>
              <w:top w:val="nil"/>
              <w:left w:val="nil"/>
              <w:bottom w:val="nil"/>
              <w:right w:val="nil"/>
            </w:tcBorders>
            <w:noWrap/>
            <w:vAlign w:val="bottom"/>
          </w:tcPr>
          <w:p w14:paraId="0C680C68"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0EB0B0F3"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24302</w:t>
            </w:r>
          </w:p>
        </w:tc>
        <w:tc>
          <w:tcPr>
            <w:tcW w:w="680" w:type="dxa"/>
            <w:tcBorders>
              <w:top w:val="nil"/>
              <w:left w:val="nil"/>
              <w:bottom w:val="nil"/>
              <w:right w:val="nil"/>
            </w:tcBorders>
            <w:noWrap/>
            <w:vAlign w:val="bottom"/>
          </w:tcPr>
          <w:p w14:paraId="2B81127A"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12</w:t>
            </w:r>
          </w:p>
        </w:tc>
        <w:tc>
          <w:tcPr>
            <w:tcW w:w="1060" w:type="dxa"/>
            <w:tcBorders>
              <w:top w:val="nil"/>
              <w:left w:val="nil"/>
              <w:bottom w:val="nil"/>
              <w:right w:val="nil"/>
            </w:tcBorders>
            <w:noWrap/>
          </w:tcPr>
          <w:p w14:paraId="11AE8EA4"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34103</w:t>
            </w:r>
          </w:p>
        </w:tc>
        <w:tc>
          <w:tcPr>
            <w:tcW w:w="680" w:type="dxa"/>
            <w:tcBorders>
              <w:top w:val="nil"/>
              <w:left w:val="nil"/>
              <w:bottom w:val="nil"/>
              <w:right w:val="nil"/>
            </w:tcBorders>
            <w:noWrap/>
            <w:vAlign w:val="bottom"/>
          </w:tcPr>
          <w:p w14:paraId="70A2E585"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14</w:t>
            </w:r>
          </w:p>
        </w:tc>
        <w:tc>
          <w:tcPr>
            <w:tcW w:w="1060" w:type="dxa"/>
            <w:tcBorders>
              <w:top w:val="nil"/>
              <w:left w:val="nil"/>
              <w:bottom w:val="nil"/>
              <w:right w:val="nil"/>
            </w:tcBorders>
            <w:noWrap/>
          </w:tcPr>
          <w:p w14:paraId="344C0525"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37701</w:t>
            </w:r>
          </w:p>
        </w:tc>
      </w:tr>
      <w:tr w:rsidR="00F3799C" w:rsidRPr="00B459D9" w14:paraId="6604C853" w14:textId="77777777" w:rsidTr="00BE1C96">
        <w:trPr>
          <w:trHeight w:val="283"/>
        </w:trPr>
        <w:tc>
          <w:tcPr>
            <w:tcW w:w="680" w:type="dxa"/>
            <w:tcBorders>
              <w:top w:val="nil"/>
              <w:left w:val="nil"/>
              <w:bottom w:val="nil"/>
              <w:right w:val="nil"/>
            </w:tcBorders>
            <w:noWrap/>
            <w:vAlign w:val="bottom"/>
          </w:tcPr>
          <w:p w14:paraId="154AC3A9"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5</w:t>
            </w:r>
          </w:p>
        </w:tc>
        <w:tc>
          <w:tcPr>
            <w:tcW w:w="1060" w:type="dxa"/>
            <w:tcBorders>
              <w:top w:val="nil"/>
              <w:left w:val="nil"/>
              <w:bottom w:val="nil"/>
              <w:right w:val="nil"/>
            </w:tcBorders>
            <w:noWrap/>
            <w:vAlign w:val="bottom"/>
          </w:tcPr>
          <w:p w14:paraId="7040E3B6"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11902</w:t>
            </w:r>
          </w:p>
        </w:tc>
        <w:tc>
          <w:tcPr>
            <w:tcW w:w="680" w:type="dxa"/>
            <w:tcBorders>
              <w:top w:val="nil"/>
              <w:left w:val="nil"/>
              <w:bottom w:val="nil"/>
              <w:right w:val="nil"/>
            </w:tcBorders>
            <w:noWrap/>
            <w:vAlign w:val="bottom"/>
          </w:tcPr>
          <w:p w14:paraId="046CBB9A"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5</w:t>
            </w:r>
          </w:p>
        </w:tc>
        <w:tc>
          <w:tcPr>
            <w:tcW w:w="1060" w:type="dxa"/>
            <w:tcBorders>
              <w:top w:val="nil"/>
              <w:left w:val="nil"/>
              <w:bottom w:val="nil"/>
              <w:right w:val="nil"/>
            </w:tcBorders>
            <w:noWrap/>
            <w:vAlign w:val="bottom"/>
          </w:tcPr>
          <w:p w14:paraId="5A65A76F"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14502</w:t>
            </w:r>
          </w:p>
        </w:tc>
        <w:tc>
          <w:tcPr>
            <w:tcW w:w="680" w:type="dxa"/>
            <w:tcBorders>
              <w:top w:val="nil"/>
              <w:left w:val="nil"/>
              <w:bottom w:val="nil"/>
              <w:right w:val="nil"/>
            </w:tcBorders>
            <w:noWrap/>
            <w:vAlign w:val="bottom"/>
          </w:tcPr>
          <w:p w14:paraId="08D538C6"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76EFC989"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23003</w:t>
            </w:r>
          </w:p>
        </w:tc>
        <w:tc>
          <w:tcPr>
            <w:tcW w:w="680" w:type="dxa"/>
            <w:tcBorders>
              <w:top w:val="nil"/>
              <w:left w:val="nil"/>
              <w:bottom w:val="nil"/>
              <w:right w:val="nil"/>
            </w:tcBorders>
            <w:noWrap/>
            <w:vAlign w:val="bottom"/>
          </w:tcPr>
          <w:p w14:paraId="68138327"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4F9B6F12"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244</w:t>
            </w:r>
          </w:p>
        </w:tc>
        <w:tc>
          <w:tcPr>
            <w:tcW w:w="680" w:type="dxa"/>
            <w:tcBorders>
              <w:top w:val="nil"/>
              <w:left w:val="nil"/>
              <w:bottom w:val="nil"/>
              <w:right w:val="nil"/>
            </w:tcBorders>
            <w:noWrap/>
            <w:vAlign w:val="bottom"/>
          </w:tcPr>
          <w:p w14:paraId="1900E1B4"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12</w:t>
            </w:r>
          </w:p>
        </w:tc>
        <w:tc>
          <w:tcPr>
            <w:tcW w:w="1060" w:type="dxa"/>
            <w:tcBorders>
              <w:top w:val="nil"/>
              <w:left w:val="nil"/>
              <w:bottom w:val="nil"/>
              <w:right w:val="nil"/>
            </w:tcBorders>
            <w:noWrap/>
          </w:tcPr>
          <w:p w14:paraId="51DF79E6"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34104</w:t>
            </w:r>
          </w:p>
        </w:tc>
        <w:tc>
          <w:tcPr>
            <w:tcW w:w="680" w:type="dxa"/>
            <w:tcBorders>
              <w:top w:val="nil"/>
              <w:left w:val="nil"/>
              <w:bottom w:val="nil"/>
              <w:right w:val="nil"/>
            </w:tcBorders>
            <w:noWrap/>
            <w:vAlign w:val="bottom"/>
          </w:tcPr>
          <w:p w14:paraId="05545FA6"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14</w:t>
            </w:r>
          </w:p>
        </w:tc>
        <w:tc>
          <w:tcPr>
            <w:tcW w:w="1060" w:type="dxa"/>
            <w:tcBorders>
              <w:top w:val="nil"/>
              <w:left w:val="nil"/>
              <w:bottom w:val="nil"/>
              <w:right w:val="nil"/>
            </w:tcBorders>
            <w:noWrap/>
          </w:tcPr>
          <w:p w14:paraId="10E616C9"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37702</w:t>
            </w:r>
          </w:p>
        </w:tc>
      </w:tr>
      <w:tr w:rsidR="00F3799C" w:rsidRPr="00B459D9" w14:paraId="383F818F" w14:textId="77777777" w:rsidTr="00BE1C96">
        <w:trPr>
          <w:trHeight w:val="283"/>
        </w:trPr>
        <w:tc>
          <w:tcPr>
            <w:tcW w:w="680" w:type="dxa"/>
            <w:tcBorders>
              <w:top w:val="nil"/>
              <w:left w:val="nil"/>
              <w:bottom w:val="nil"/>
              <w:right w:val="nil"/>
            </w:tcBorders>
            <w:noWrap/>
            <w:vAlign w:val="bottom"/>
          </w:tcPr>
          <w:p w14:paraId="608617E7"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5</w:t>
            </w:r>
          </w:p>
        </w:tc>
        <w:tc>
          <w:tcPr>
            <w:tcW w:w="1060" w:type="dxa"/>
            <w:tcBorders>
              <w:top w:val="nil"/>
              <w:left w:val="nil"/>
              <w:bottom w:val="nil"/>
              <w:right w:val="nil"/>
            </w:tcBorders>
            <w:noWrap/>
            <w:vAlign w:val="bottom"/>
          </w:tcPr>
          <w:p w14:paraId="134FED82"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12001</w:t>
            </w:r>
          </w:p>
        </w:tc>
        <w:tc>
          <w:tcPr>
            <w:tcW w:w="680" w:type="dxa"/>
            <w:tcBorders>
              <w:top w:val="nil"/>
              <w:left w:val="nil"/>
              <w:bottom w:val="nil"/>
              <w:right w:val="nil"/>
            </w:tcBorders>
            <w:noWrap/>
            <w:vAlign w:val="bottom"/>
          </w:tcPr>
          <w:p w14:paraId="7C575FFA"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5</w:t>
            </w:r>
          </w:p>
        </w:tc>
        <w:tc>
          <w:tcPr>
            <w:tcW w:w="1060" w:type="dxa"/>
            <w:tcBorders>
              <w:top w:val="nil"/>
              <w:left w:val="nil"/>
              <w:bottom w:val="nil"/>
              <w:right w:val="nil"/>
            </w:tcBorders>
            <w:noWrap/>
            <w:vAlign w:val="bottom"/>
          </w:tcPr>
          <w:p w14:paraId="3F09EC29"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14403</w:t>
            </w:r>
          </w:p>
        </w:tc>
        <w:tc>
          <w:tcPr>
            <w:tcW w:w="680" w:type="dxa"/>
            <w:tcBorders>
              <w:top w:val="nil"/>
              <w:left w:val="nil"/>
              <w:bottom w:val="nil"/>
              <w:right w:val="nil"/>
            </w:tcBorders>
            <w:noWrap/>
            <w:vAlign w:val="bottom"/>
          </w:tcPr>
          <w:p w14:paraId="7AB5C1EC"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29DD838E"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23004</w:t>
            </w:r>
          </w:p>
        </w:tc>
        <w:tc>
          <w:tcPr>
            <w:tcW w:w="680" w:type="dxa"/>
            <w:tcBorders>
              <w:top w:val="nil"/>
              <w:left w:val="nil"/>
              <w:bottom w:val="nil"/>
              <w:right w:val="nil"/>
            </w:tcBorders>
            <w:noWrap/>
            <w:vAlign w:val="bottom"/>
          </w:tcPr>
          <w:p w14:paraId="320CAC23"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2B34947B"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245</w:t>
            </w:r>
          </w:p>
        </w:tc>
        <w:tc>
          <w:tcPr>
            <w:tcW w:w="680" w:type="dxa"/>
            <w:tcBorders>
              <w:top w:val="nil"/>
              <w:left w:val="nil"/>
              <w:bottom w:val="nil"/>
              <w:right w:val="nil"/>
            </w:tcBorders>
            <w:noWrap/>
            <w:vAlign w:val="bottom"/>
          </w:tcPr>
          <w:p w14:paraId="1B30FD64"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12</w:t>
            </w:r>
          </w:p>
        </w:tc>
        <w:tc>
          <w:tcPr>
            <w:tcW w:w="1060" w:type="dxa"/>
            <w:tcBorders>
              <w:top w:val="nil"/>
              <w:left w:val="nil"/>
              <w:bottom w:val="nil"/>
              <w:right w:val="nil"/>
            </w:tcBorders>
            <w:noWrap/>
          </w:tcPr>
          <w:p w14:paraId="41759C7A"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34201</w:t>
            </w:r>
          </w:p>
        </w:tc>
        <w:tc>
          <w:tcPr>
            <w:tcW w:w="680" w:type="dxa"/>
            <w:tcBorders>
              <w:top w:val="nil"/>
              <w:left w:val="nil"/>
              <w:bottom w:val="nil"/>
              <w:right w:val="nil"/>
            </w:tcBorders>
            <w:noWrap/>
            <w:vAlign w:val="bottom"/>
          </w:tcPr>
          <w:p w14:paraId="5800C22B"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14</w:t>
            </w:r>
          </w:p>
        </w:tc>
        <w:tc>
          <w:tcPr>
            <w:tcW w:w="1060" w:type="dxa"/>
            <w:tcBorders>
              <w:top w:val="nil"/>
              <w:left w:val="nil"/>
              <w:bottom w:val="nil"/>
              <w:right w:val="nil"/>
            </w:tcBorders>
            <w:noWrap/>
          </w:tcPr>
          <w:p w14:paraId="3025E143"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37703</w:t>
            </w:r>
          </w:p>
        </w:tc>
      </w:tr>
      <w:tr w:rsidR="00F3799C" w:rsidRPr="00B459D9" w14:paraId="1C69D49C" w14:textId="77777777" w:rsidTr="00BE1C96">
        <w:trPr>
          <w:trHeight w:val="283"/>
        </w:trPr>
        <w:tc>
          <w:tcPr>
            <w:tcW w:w="680" w:type="dxa"/>
            <w:tcBorders>
              <w:top w:val="nil"/>
              <w:left w:val="nil"/>
              <w:bottom w:val="nil"/>
              <w:right w:val="nil"/>
            </w:tcBorders>
            <w:noWrap/>
            <w:vAlign w:val="bottom"/>
          </w:tcPr>
          <w:p w14:paraId="775A29F5"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5</w:t>
            </w:r>
          </w:p>
        </w:tc>
        <w:tc>
          <w:tcPr>
            <w:tcW w:w="1060" w:type="dxa"/>
            <w:tcBorders>
              <w:top w:val="nil"/>
              <w:left w:val="nil"/>
              <w:bottom w:val="nil"/>
              <w:right w:val="nil"/>
            </w:tcBorders>
            <w:noWrap/>
            <w:vAlign w:val="bottom"/>
          </w:tcPr>
          <w:p w14:paraId="59088221"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12002</w:t>
            </w:r>
          </w:p>
        </w:tc>
        <w:tc>
          <w:tcPr>
            <w:tcW w:w="680" w:type="dxa"/>
            <w:tcBorders>
              <w:top w:val="nil"/>
              <w:left w:val="nil"/>
              <w:bottom w:val="nil"/>
              <w:right w:val="nil"/>
            </w:tcBorders>
            <w:noWrap/>
            <w:vAlign w:val="bottom"/>
          </w:tcPr>
          <w:p w14:paraId="36751C02"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5</w:t>
            </w:r>
          </w:p>
        </w:tc>
        <w:tc>
          <w:tcPr>
            <w:tcW w:w="1060" w:type="dxa"/>
            <w:tcBorders>
              <w:top w:val="nil"/>
              <w:left w:val="nil"/>
              <w:bottom w:val="nil"/>
              <w:right w:val="nil"/>
            </w:tcBorders>
            <w:noWrap/>
            <w:vAlign w:val="bottom"/>
          </w:tcPr>
          <w:p w14:paraId="45C04168"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14503</w:t>
            </w:r>
          </w:p>
        </w:tc>
        <w:tc>
          <w:tcPr>
            <w:tcW w:w="680" w:type="dxa"/>
            <w:tcBorders>
              <w:top w:val="nil"/>
              <w:left w:val="nil"/>
              <w:bottom w:val="nil"/>
              <w:right w:val="nil"/>
            </w:tcBorders>
            <w:noWrap/>
            <w:vAlign w:val="bottom"/>
          </w:tcPr>
          <w:p w14:paraId="7B9A13F6"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60FCB4C2"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23101</w:t>
            </w:r>
          </w:p>
        </w:tc>
        <w:tc>
          <w:tcPr>
            <w:tcW w:w="680" w:type="dxa"/>
            <w:tcBorders>
              <w:top w:val="nil"/>
              <w:left w:val="nil"/>
              <w:bottom w:val="nil"/>
              <w:right w:val="nil"/>
            </w:tcBorders>
            <w:noWrap/>
            <w:vAlign w:val="bottom"/>
          </w:tcPr>
          <w:p w14:paraId="59AF61FF"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384F6694"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24601</w:t>
            </w:r>
          </w:p>
        </w:tc>
        <w:tc>
          <w:tcPr>
            <w:tcW w:w="680" w:type="dxa"/>
            <w:tcBorders>
              <w:top w:val="nil"/>
              <w:left w:val="nil"/>
              <w:bottom w:val="nil"/>
              <w:right w:val="nil"/>
            </w:tcBorders>
            <w:noWrap/>
            <w:vAlign w:val="bottom"/>
          </w:tcPr>
          <w:p w14:paraId="591F07AB"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12</w:t>
            </w:r>
          </w:p>
        </w:tc>
        <w:tc>
          <w:tcPr>
            <w:tcW w:w="1060" w:type="dxa"/>
            <w:tcBorders>
              <w:top w:val="nil"/>
              <w:left w:val="nil"/>
              <w:bottom w:val="nil"/>
              <w:right w:val="nil"/>
            </w:tcBorders>
            <w:noWrap/>
          </w:tcPr>
          <w:p w14:paraId="1676050A"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34202</w:t>
            </w:r>
          </w:p>
        </w:tc>
        <w:tc>
          <w:tcPr>
            <w:tcW w:w="680" w:type="dxa"/>
            <w:tcBorders>
              <w:top w:val="nil"/>
              <w:left w:val="nil"/>
              <w:bottom w:val="nil"/>
              <w:right w:val="nil"/>
            </w:tcBorders>
            <w:noWrap/>
            <w:vAlign w:val="bottom"/>
          </w:tcPr>
          <w:p w14:paraId="48AC02E9"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14</w:t>
            </w:r>
          </w:p>
        </w:tc>
        <w:tc>
          <w:tcPr>
            <w:tcW w:w="1060" w:type="dxa"/>
            <w:tcBorders>
              <w:top w:val="nil"/>
              <w:left w:val="nil"/>
              <w:bottom w:val="nil"/>
              <w:right w:val="nil"/>
            </w:tcBorders>
            <w:noWrap/>
          </w:tcPr>
          <w:p w14:paraId="09F879EB"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37704</w:t>
            </w:r>
          </w:p>
        </w:tc>
      </w:tr>
      <w:tr w:rsidR="00F3799C" w:rsidRPr="00B459D9" w14:paraId="38E5EE46" w14:textId="77777777" w:rsidTr="00BE1C96">
        <w:trPr>
          <w:trHeight w:val="283"/>
        </w:trPr>
        <w:tc>
          <w:tcPr>
            <w:tcW w:w="680" w:type="dxa"/>
            <w:tcBorders>
              <w:top w:val="nil"/>
              <w:left w:val="nil"/>
              <w:bottom w:val="nil"/>
              <w:right w:val="nil"/>
            </w:tcBorders>
            <w:noWrap/>
            <w:vAlign w:val="bottom"/>
          </w:tcPr>
          <w:p w14:paraId="230E2CE8"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5</w:t>
            </w:r>
          </w:p>
        </w:tc>
        <w:tc>
          <w:tcPr>
            <w:tcW w:w="1060" w:type="dxa"/>
            <w:tcBorders>
              <w:top w:val="nil"/>
              <w:left w:val="nil"/>
              <w:bottom w:val="nil"/>
              <w:right w:val="nil"/>
            </w:tcBorders>
            <w:noWrap/>
            <w:vAlign w:val="bottom"/>
          </w:tcPr>
          <w:p w14:paraId="71DD77A7"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12101</w:t>
            </w:r>
          </w:p>
        </w:tc>
        <w:tc>
          <w:tcPr>
            <w:tcW w:w="680" w:type="dxa"/>
            <w:tcBorders>
              <w:top w:val="nil"/>
              <w:left w:val="nil"/>
              <w:bottom w:val="nil"/>
              <w:right w:val="nil"/>
            </w:tcBorders>
            <w:noWrap/>
            <w:vAlign w:val="bottom"/>
          </w:tcPr>
          <w:p w14:paraId="5844246C"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5</w:t>
            </w:r>
          </w:p>
        </w:tc>
        <w:tc>
          <w:tcPr>
            <w:tcW w:w="1060" w:type="dxa"/>
            <w:tcBorders>
              <w:top w:val="nil"/>
              <w:left w:val="nil"/>
              <w:bottom w:val="nil"/>
              <w:right w:val="nil"/>
            </w:tcBorders>
            <w:noWrap/>
            <w:vAlign w:val="bottom"/>
          </w:tcPr>
          <w:p w14:paraId="49362CA9"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47801</w:t>
            </w:r>
          </w:p>
        </w:tc>
        <w:tc>
          <w:tcPr>
            <w:tcW w:w="680" w:type="dxa"/>
            <w:tcBorders>
              <w:top w:val="nil"/>
              <w:left w:val="nil"/>
              <w:bottom w:val="nil"/>
              <w:right w:val="nil"/>
            </w:tcBorders>
            <w:noWrap/>
            <w:vAlign w:val="bottom"/>
          </w:tcPr>
          <w:p w14:paraId="3E5C18AD"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6E2B710C"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23102</w:t>
            </w:r>
          </w:p>
        </w:tc>
        <w:tc>
          <w:tcPr>
            <w:tcW w:w="680" w:type="dxa"/>
            <w:tcBorders>
              <w:top w:val="nil"/>
              <w:left w:val="nil"/>
              <w:bottom w:val="nil"/>
              <w:right w:val="nil"/>
            </w:tcBorders>
            <w:noWrap/>
            <w:vAlign w:val="bottom"/>
          </w:tcPr>
          <w:p w14:paraId="139CCF26"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01C3ACF7"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24602</w:t>
            </w:r>
          </w:p>
        </w:tc>
        <w:tc>
          <w:tcPr>
            <w:tcW w:w="680" w:type="dxa"/>
            <w:tcBorders>
              <w:top w:val="nil"/>
              <w:left w:val="nil"/>
              <w:bottom w:val="nil"/>
              <w:right w:val="nil"/>
            </w:tcBorders>
            <w:noWrap/>
            <w:vAlign w:val="bottom"/>
          </w:tcPr>
          <w:p w14:paraId="4ACF3022"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12</w:t>
            </w:r>
          </w:p>
        </w:tc>
        <w:tc>
          <w:tcPr>
            <w:tcW w:w="1060" w:type="dxa"/>
            <w:tcBorders>
              <w:top w:val="nil"/>
              <w:left w:val="nil"/>
              <w:bottom w:val="nil"/>
              <w:right w:val="nil"/>
            </w:tcBorders>
            <w:noWrap/>
          </w:tcPr>
          <w:p w14:paraId="09766F3C"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34301</w:t>
            </w:r>
          </w:p>
        </w:tc>
        <w:tc>
          <w:tcPr>
            <w:tcW w:w="680" w:type="dxa"/>
            <w:tcBorders>
              <w:top w:val="nil"/>
              <w:left w:val="nil"/>
              <w:bottom w:val="nil"/>
              <w:right w:val="nil"/>
            </w:tcBorders>
            <w:noWrap/>
            <w:vAlign w:val="bottom"/>
          </w:tcPr>
          <w:p w14:paraId="1F9603FA"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14</w:t>
            </w:r>
          </w:p>
        </w:tc>
        <w:tc>
          <w:tcPr>
            <w:tcW w:w="1060" w:type="dxa"/>
            <w:tcBorders>
              <w:top w:val="nil"/>
              <w:left w:val="nil"/>
              <w:bottom w:val="nil"/>
              <w:right w:val="nil"/>
            </w:tcBorders>
            <w:noWrap/>
          </w:tcPr>
          <w:p w14:paraId="5923439E"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37705</w:t>
            </w:r>
          </w:p>
        </w:tc>
      </w:tr>
      <w:tr w:rsidR="00F3799C" w:rsidRPr="00B459D9" w14:paraId="7E3E7BE4" w14:textId="77777777" w:rsidTr="00BE1C96">
        <w:trPr>
          <w:trHeight w:val="283"/>
        </w:trPr>
        <w:tc>
          <w:tcPr>
            <w:tcW w:w="680" w:type="dxa"/>
            <w:tcBorders>
              <w:top w:val="nil"/>
              <w:left w:val="nil"/>
              <w:bottom w:val="nil"/>
              <w:right w:val="nil"/>
            </w:tcBorders>
            <w:noWrap/>
            <w:vAlign w:val="bottom"/>
          </w:tcPr>
          <w:p w14:paraId="67F2C027"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5</w:t>
            </w:r>
          </w:p>
        </w:tc>
        <w:tc>
          <w:tcPr>
            <w:tcW w:w="1060" w:type="dxa"/>
            <w:tcBorders>
              <w:top w:val="nil"/>
              <w:left w:val="nil"/>
              <w:bottom w:val="nil"/>
              <w:right w:val="nil"/>
            </w:tcBorders>
            <w:noWrap/>
            <w:vAlign w:val="bottom"/>
          </w:tcPr>
          <w:p w14:paraId="66C2985E"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12102</w:t>
            </w:r>
          </w:p>
        </w:tc>
        <w:tc>
          <w:tcPr>
            <w:tcW w:w="680" w:type="dxa"/>
            <w:tcBorders>
              <w:top w:val="nil"/>
              <w:left w:val="nil"/>
              <w:bottom w:val="nil"/>
              <w:right w:val="nil"/>
            </w:tcBorders>
            <w:noWrap/>
            <w:vAlign w:val="bottom"/>
          </w:tcPr>
          <w:p w14:paraId="525C462F"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5</w:t>
            </w:r>
          </w:p>
        </w:tc>
        <w:tc>
          <w:tcPr>
            <w:tcW w:w="1060" w:type="dxa"/>
            <w:tcBorders>
              <w:top w:val="nil"/>
              <w:left w:val="nil"/>
              <w:bottom w:val="nil"/>
              <w:right w:val="nil"/>
            </w:tcBorders>
            <w:noWrap/>
            <w:vAlign w:val="bottom"/>
          </w:tcPr>
          <w:p w14:paraId="38FD5277"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47901</w:t>
            </w:r>
          </w:p>
        </w:tc>
        <w:tc>
          <w:tcPr>
            <w:tcW w:w="680" w:type="dxa"/>
            <w:tcBorders>
              <w:top w:val="nil"/>
              <w:left w:val="nil"/>
              <w:bottom w:val="nil"/>
              <w:right w:val="nil"/>
            </w:tcBorders>
            <w:noWrap/>
            <w:vAlign w:val="bottom"/>
          </w:tcPr>
          <w:p w14:paraId="69516D74"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73E0ED41"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23103</w:t>
            </w:r>
          </w:p>
        </w:tc>
        <w:tc>
          <w:tcPr>
            <w:tcW w:w="680" w:type="dxa"/>
            <w:tcBorders>
              <w:top w:val="nil"/>
              <w:left w:val="nil"/>
              <w:bottom w:val="nil"/>
              <w:right w:val="nil"/>
            </w:tcBorders>
            <w:noWrap/>
            <w:vAlign w:val="bottom"/>
          </w:tcPr>
          <w:p w14:paraId="16FAC8F5"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2DFC19AD"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24701</w:t>
            </w:r>
          </w:p>
        </w:tc>
        <w:tc>
          <w:tcPr>
            <w:tcW w:w="680" w:type="dxa"/>
            <w:tcBorders>
              <w:top w:val="nil"/>
              <w:left w:val="nil"/>
              <w:bottom w:val="nil"/>
              <w:right w:val="nil"/>
            </w:tcBorders>
            <w:noWrap/>
            <w:vAlign w:val="bottom"/>
          </w:tcPr>
          <w:p w14:paraId="3B71BDF1"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12</w:t>
            </w:r>
          </w:p>
        </w:tc>
        <w:tc>
          <w:tcPr>
            <w:tcW w:w="1060" w:type="dxa"/>
            <w:tcBorders>
              <w:top w:val="nil"/>
              <w:left w:val="nil"/>
              <w:bottom w:val="nil"/>
              <w:right w:val="nil"/>
            </w:tcBorders>
            <w:noWrap/>
          </w:tcPr>
          <w:p w14:paraId="159093F4"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34302</w:t>
            </w:r>
          </w:p>
        </w:tc>
        <w:tc>
          <w:tcPr>
            <w:tcW w:w="680" w:type="dxa"/>
            <w:tcBorders>
              <w:top w:val="nil"/>
              <w:left w:val="nil"/>
              <w:bottom w:val="nil"/>
              <w:right w:val="nil"/>
            </w:tcBorders>
            <w:noWrap/>
            <w:vAlign w:val="bottom"/>
          </w:tcPr>
          <w:p w14:paraId="6688C377"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14</w:t>
            </w:r>
          </w:p>
        </w:tc>
        <w:tc>
          <w:tcPr>
            <w:tcW w:w="1060" w:type="dxa"/>
            <w:tcBorders>
              <w:top w:val="nil"/>
              <w:left w:val="nil"/>
              <w:bottom w:val="nil"/>
              <w:right w:val="nil"/>
            </w:tcBorders>
            <w:noWrap/>
          </w:tcPr>
          <w:p w14:paraId="27BFA58B"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37801</w:t>
            </w:r>
          </w:p>
        </w:tc>
      </w:tr>
      <w:tr w:rsidR="00F3799C" w:rsidRPr="00B459D9" w14:paraId="45581EC6" w14:textId="77777777" w:rsidTr="00BE1C96">
        <w:trPr>
          <w:trHeight w:val="283"/>
        </w:trPr>
        <w:tc>
          <w:tcPr>
            <w:tcW w:w="680" w:type="dxa"/>
            <w:tcBorders>
              <w:top w:val="nil"/>
              <w:left w:val="nil"/>
              <w:bottom w:val="nil"/>
              <w:right w:val="nil"/>
            </w:tcBorders>
            <w:noWrap/>
            <w:vAlign w:val="bottom"/>
          </w:tcPr>
          <w:p w14:paraId="3E23D516"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5</w:t>
            </w:r>
          </w:p>
        </w:tc>
        <w:tc>
          <w:tcPr>
            <w:tcW w:w="1060" w:type="dxa"/>
            <w:tcBorders>
              <w:top w:val="nil"/>
              <w:left w:val="nil"/>
              <w:bottom w:val="nil"/>
              <w:right w:val="nil"/>
            </w:tcBorders>
            <w:noWrap/>
            <w:vAlign w:val="bottom"/>
          </w:tcPr>
          <w:p w14:paraId="7FB27F2F"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12201</w:t>
            </w:r>
          </w:p>
        </w:tc>
        <w:tc>
          <w:tcPr>
            <w:tcW w:w="680" w:type="dxa"/>
            <w:tcBorders>
              <w:top w:val="nil"/>
              <w:left w:val="nil"/>
              <w:bottom w:val="nil"/>
              <w:right w:val="nil"/>
            </w:tcBorders>
            <w:noWrap/>
            <w:vAlign w:val="bottom"/>
          </w:tcPr>
          <w:p w14:paraId="7DC6383D"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5</w:t>
            </w:r>
          </w:p>
        </w:tc>
        <w:tc>
          <w:tcPr>
            <w:tcW w:w="1060" w:type="dxa"/>
            <w:tcBorders>
              <w:top w:val="nil"/>
              <w:left w:val="nil"/>
              <w:bottom w:val="nil"/>
              <w:right w:val="nil"/>
            </w:tcBorders>
            <w:noWrap/>
            <w:vAlign w:val="bottom"/>
          </w:tcPr>
          <w:p w14:paraId="38687A44"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47802</w:t>
            </w:r>
          </w:p>
        </w:tc>
        <w:tc>
          <w:tcPr>
            <w:tcW w:w="680" w:type="dxa"/>
            <w:tcBorders>
              <w:top w:val="nil"/>
              <w:left w:val="nil"/>
              <w:bottom w:val="nil"/>
              <w:right w:val="nil"/>
            </w:tcBorders>
            <w:noWrap/>
            <w:vAlign w:val="bottom"/>
          </w:tcPr>
          <w:p w14:paraId="1B275128"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4E6125D3"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23104</w:t>
            </w:r>
          </w:p>
        </w:tc>
        <w:tc>
          <w:tcPr>
            <w:tcW w:w="680" w:type="dxa"/>
            <w:tcBorders>
              <w:top w:val="nil"/>
              <w:left w:val="nil"/>
              <w:bottom w:val="nil"/>
              <w:right w:val="nil"/>
            </w:tcBorders>
            <w:noWrap/>
            <w:vAlign w:val="bottom"/>
          </w:tcPr>
          <w:p w14:paraId="7FF4F5A0"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7380037E"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24702</w:t>
            </w:r>
          </w:p>
        </w:tc>
        <w:tc>
          <w:tcPr>
            <w:tcW w:w="680" w:type="dxa"/>
            <w:tcBorders>
              <w:top w:val="nil"/>
              <w:left w:val="nil"/>
              <w:bottom w:val="nil"/>
              <w:right w:val="nil"/>
            </w:tcBorders>
            <w:noWrap/>
            <w:vAlign w:val="bottom"/>
          </w:tcPr>
          <w:p w14:paraId="1112E918"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12</w:t>
            </w:r>
          </w:p>
        </w:tc>
        <w:tc>
          <w:tcPr>
            <w:tcW w:w="1060" w:type="dxa"/>
            <w:tcBorders>
              <w:top w:val="nil"/>
              <w:left w:val="nil"/>
              <w:bottom w:val="nil"/>
              <w:right w:val="nil"/>
            </w:tcBorders>
            <w:noWrap/>
          </w:tcPr>
          <w:p w14:paraId="1D84FBFD"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344</w:t>
            </w:r>
          </w:p>
        </w:tc>
        <w:tc>
          <w:tcPr>
            <w:tcW w:w="680" w:type="dxa"/>
            <w:tcBorders>
              <w:top w:val="nil"/>
              <w:left w:val="nil"/>
              <w:bottom w:val="nil"/>
              <w:right w:val="nil"/>
            </w:tcBorders>
            <w:noWrap/>
            <w:vAlign w:val="bottom"/>
          </w:tcPr>
          <w:p w14:paraId="11C3CA37"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14</w:t>
            </w:r>
          </w:p>
        </w:tc>
        <w:tc>
          <w:tcPr>
            <w:tcW w:w="1060" w:type="dxa"/>
            <w:tcBorders>
              <w:top w:val="nil"/>
              <w:left w:val="nil"/>
              <w:bottom w:val="nil"/>
              <w:right w:val="nil"/>
            </w:tcBorders>
            <w:noWrap/>
          </w:tcPr>
          <w:p w14:paraId="1F316764"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37802</w:t>
            </w:r>
          </w:p>
        </w:tc>
      </w:tr>
      <w:tr w:rsidR="00F3799C" w:rsidRPr="00B459D9" w14:paraId="37C7CE0C" w14:textId="77777777" w:rsidTr="00BE1C96">
        <w:trPr>
          <w:trHeight w:val="283"/>
        </w:trPr>
        <w:tc>
          <w:tcPr>
            <w:tcW w:w="680" w:type="dxa"/>
            <w:tcBorders>
              <w:top w:val="nil"/>
              <w:left w:val="nil"/>
              <w:bottom w:val="nil"/>
              <w:right w:val="nil"/>
            </w:tcBorders>
            <w:noWrap/>
            <w:vAlign w:val="bottom"/>
          </w:tcPr>
          <w:p w14:paraId="60A17BA7"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5</w:t>
            </w:r>
          </w:p>
        </w:tc>
        <w:tc>
          <w:tcPr>
            <w:tcW w:w="1060" w:type="dxa"/>
            <w:tcBorders>
              <w:top w:val="nil"/>
              <w:left w:val="nil"/>
              <w:bottom w:val="nil"/>
              <w:right w:val="nil"/>
            </w:tcBorders>
            <w:noWrap/>
            <w:vAlign w:val="bottom"/>
          </w:tcPr>
          <w:p w14:paraId="2E119AD3"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12301</w:t>
            </w:r>
          </w:p>
        </w:tc>
        <w:tc>
          <w:tcPr>
            <w:tcW w:w="680" w:type="dxa"/>
            <w:tcBorders>
              <w:top w:val="nil"/>
              <w:left w:val="nil"/>
              <w:bottom w:val="nil"/>
              <w:right w:val="nil"/>
            </w:tcBorders>
            <w:noWrap/>
            <w:vAlign w:val="bottom"/>
          </w:tcPr>
          <w:p w14:paraId="746D4C5E"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5</w:t>
            </w:r>
          </w:p>
        </w:tc>
        <w:tc>
          <w:tcPr>
            <w:tcW w:w="1060" w:type="dxa"/>
            <w:tcBorders>
              <w:top w:val="nil"/>
              <w:left w:val="nil"/>
              <w:bottom w:val="nil"/>
              <w:right w:val="nil"/>
            </w:tcBorders>
            <w:noWrap/>
            <w:vAlign w:val="bottom"/>
          </w:tcPr>
          <w:p w14:paraId="2017A970"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47902</w:t>
            </w:r>
          </w:p>
        </w:tc>
        <w:tc>
          <w:tcPr>
            <w:tcW w:w="680" w:type="dxa"/>
            <w:tcBorders>
              <w:top w:val="nil"/>
              <w:left w:val="nil"/>
              <w:bottom w:val="nil"/>
              <w:right w:val="nil"/>
            </w:tcBorders>
            <w:noWrap/>
            <w:vAlign w:val="bottom"/>
          </w:tcPr>
          <w:p w14:paraId="46CBE7C2"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1786CE8D"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23201</w:t>
            </w:r>
          </w:p>
        </w:tc>
        <w:tc>
          <w:tcPr>
            <w:tcW w:w="680" w:type="dxa"/>
            <w:tcBorders>
              <w:top w:val="nil"/>
              <w:left w:val="nil"/>
              <w:bottom w:val="nil"/>
              <w:right w:val="nil"/>
            </w:tcBorders>
            <w:noWrap/>
            <w:vAlign w:val="bottom"/>
          </w:tcPr>
          <w:p w14:paraId="29AEBF3B"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2FEB0344"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24801</w:t>
            </w:r>
          </w:p>
        </w:tc>
        <w:tc>
          <w:tcPr>
            <w:tcW w:w="680" w:type="dxa"/>
            <w:tcBorders>
              <w:top w:val="nil"/>
              <w:left w:val="nil"/>
              <w:bottom w:val="nil"/>
              <w:right w:val="nil"/>
            </w:tcBorders>
            <w:noWrap/>
            <w:vAlign w:val="bottom"/>
          </w:tcPr>
          <w:p w14:paraId="65E91075"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12</w:t>
            </w:r>
          </w:p>
        </w:tc>
        <w:tc>
          <w:tcPr>
            <w:tcW w:w="1060" w:type="dxa"/>
            <w:tcBorders>
              <w:top w:val="nil"/>
              <w:left w:val="nil"/>
              <w:bottom w:val="nil"/>
              <w:right w:val="nil"/>
            </w:tcBorders>
            <w:noWrap/>
          </w:tcPr>
          <w:p w14:paraId="392940A8"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34501</w:t>
            </w:r>
          </w:p>
        </w:tc>
        <w:tc>
          <w:tcPr>
            <w:tcW w:w="680" w:type="dxa"/>
            <w:tcBorders>
              <w:top w:val="nil"/>
              <w:left w:val="nil"/>
              <w:bottom w:val="nil"/>
              <w:right w:val="nil"/>
            </w:tcBorders>
            <w:noWrap/>
            <w:vAlign w:val="bottom"/>
          </w:tcPr>
          <w:p w14:paraId="7EA232F0"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14</w:t>
            </w:r>
          </w:p>
        </w:tc>
        <w:tc>
          <w:tcPr>
            <w:tcW w:w="1060" w:type="dxa"/>
            <w:tcBorders>
              <w:top w:val="nil"/>
              <w:left w:val="nil"/>
              <w:bottom w:val="nil"/>
              <w:right w:val="nil"/>
            </w:tcBorders>
            <w:noWrap/>
          </w:tcPr>
          <w:p w14:paraId="2F890D16"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37803</w:t>
            </w:r>
          </w:p>
        </w:tc>
      </w:tr>
      <w:tr w:rsidR="00F3799C" w:rsidRPr="00B459D9" w14:paraId="32950309" w14:textId="77777777" w:rsidTr="00BE1C96">
        <w:trPr>
          <w:trHeight w:val="283"/>
        </w:trPr>
        <w:tc>
          <w:tcPr>
            <w:tcW w:w="680" w:type="dxa"/>
            <w:tcBorders>
              <w:top w:val="nil"/>
              <w:left w:val="nil"/>
              <w:bottom w:val="nil"/>
              <w:right w:val="nil"/>
            </w:tcBorders>
            <w:noWrap/>
            <w:vAlign w:val="bottom"/>
          </w:tcPr>
          <w:p w14:paraId="07388006"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5</w:t>
            </w:r>
          </w:p>
        </w:tc>
        <w:tc>
          <w:tcPr>
            <w:tcW w:w="1060" w:type="dxa"/>
            <w:tcBorders>
              <w:top w:val="nil"/>
              <w:left w:val="nil"/>
              <w:bottom w:val="nil"/>
              <w:right w:val="nil"/>
            </w:tcBorders>
            <w:noWrap/>
            <w:vAlign w:val="bottom"/>
          </w:tcPr>
          <w:p w14:paraId="1D941B9B"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12202</w:t>
            </w:r>
          </w:p>
        </w:tc>
        <w:tc>
          <w:tcPr>
            <w:tcW w:w="680" w:type="dxa"/>
            <w:tcBorders>
              <w:top w:val="nil"/>
              <w:left w:val="nil"/>
              <w:bottom w:val="nil"/>
              <w:right w:val="nil"/>
            </w:tcBorders>
            <w:noWrap/>
            <w:vAlign w:val="bottom"/>
          </w:tcPr>
          <w:p w14:paraId="55F3D057"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5</w:t>
            </w:r>
          </w:p>
        </w:tc>
        <w:tc>
          <w:tcPr>
            <w:tcW w:w="1060" w:type="dxa"/>
            <w:tcBorders>
              <w:top w:val="nil"/>
              <w:left w:val="nil"/>
              <w:bottom w:val="nil"/>
              <w:right w:val="nil"/>
            </w:tcBorders>
            <w:noWrap/>
            <w:vAlign w:val="bottom"/>
          </w:tcPr>
          <w:p w14:paraId="058C7AF1"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47803</w:t>
            </w:r>
          </w:p>
        </w:tc>
        <w:tc>
          <w:tcPr>
            <w:tcW w:w="680" w:type="dxa"/>
            <w:tcBorders>
              <w:top w:val="nil"/>
              <w:left w:val="nil"/>
              <w:bottom w:val="nil"/>
              <w:right w:val="nil"/>
            </w:tcBorders>
            <w:noWrap/>
            <w:vAlign w:val="bottom"/>
          </w:tcPr>
          <w:p w14:paraId="79552126"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51E5B872"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23202</w:t>
            </w:r>
          </w:p>
        </w:tc>
        <w:tc>
          <w:tcPr>
            <w:tcW w:w="680" w:type="dxa"/>
            <w:tcBorders>
              <w:top w:val="nil"/>
              <w:left w:val="nil"/>
              <w:bottom w:val="nil"/>
              <w:right w:val="nil"/>
            </w:tcBorders>
            <w:noWrap/>
            <w:vAlign w:val="bottom"/>
          </w:tcPr>
          <w:p w14:paraId="74E1E12D"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18886D8B"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24802</w:t>
            </w:r>
          </w:p>
        </w:tc>
        <w:tc>
          <w:tcPr>
            <w:tcW w:w="680" w:type="dxa"/>
            <w:tcBorders>
              <w:top w:val="nil"/>
              <w:left w:val="nil"/>
              <w:bottom w:val="nil"/>
              <w:right w:val="nil"/>
            </w:tcBorders>
            <w:noWrap/>
            <w:vAlign w:val="bottom"/>
          </w:tcPr>
          <w:p w14:paraId="44DF1A14"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12</w:t>
            </w:r>
          </w:p>
        </w:tc>
        <w:tc>
          <w:tcPr>
            <w:tcW w:w="1060" w:type="dxa"/>
            <w:tcBorders>
              <w:top w:val="nil"/>
              <w:left w:val="nil"/>
              <w:bottom w:val="nil"/>
              <w:right w:val="nil"/>
            </w:tcBorders>
            <w:noWrap/>
          </w:tcPr>
          <w:p w14:paraId="3DF84E07"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34502</w:t>
            </w:r>
          </w:p>
        </w:tc>
        <w:tc>
          <w:tcPr>
            <w:tcW w:w="680" w:type="dxa"/>
            <w:tcBorders>
              <w:top w:val="nil"/>
              <w:left w:val="nil"/>
              <w:bottom w:val="nil"/>
              <w:right w:val="nil"/>
            </w:tcBorders>
            <w:noWrap/>
            <w:vAlign w:val="bottom"/>
          </w:tcPr>
          <w:p w14:paraId="79D6376F"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14</w:t>
            </w:r>
          </w:p>
        </w:tc>
        <w:tc>
          <w:tcPr>
            <w:tcW w:w="1060" w:type="dxa"/>
            <w:tcBorders>
              <w:top w:val="nil"/>
              <w:left w:val="nil"/>
              <w:bottom w:val="nil"/>
              <w:right w:val="nil"/>
            </w:tcBorders>
            <w:noWrap/>
          </w:tcPr>
          <w:p w14:paraId="2A1995D0"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38001</w:t>
            </w:r>
          </w:p>
        </w:tc>
      </w:tr>
      <w:tr w:rsidR="00F3799C" w:rsidRPr="00B459D9" w14:paraId="11AB2772" w14:textId="77777777" w:rsidTr="00BE1C96">
        <w:trPr>
          <w:trHeight w:val="283"/>
        </w:trPr>
        <w:tc>
          <w:tcPr>
            <w:tcW w:w="680" w:type="dxa"/>
            <w:tcBorders>
              <w:top w:val="nil"/>
              <w:left w:val="nil"/>
              <w:bottom w:val="nil"/>
              <w:right w:val="nil"/>
            </w:tcBorders>
            <w:noWrap/>
            <w:vAlign w:val="bottom"/>
          </w:tcPr>
          <w:p w14:paraId="19A24C22"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5</w:t>
            </w:r>
          </w:p>
        </w:tc>
        <w:tc>
          <w:tcPr>
            <w:tcW w:w="1060" w:type="dxa"/>
            <w:tcBorders>
              <w:top w:val="nil"/>
              <w:left w:val="nil"/>
              <w:bottom w:val="nil"/>
              <w:right w:val="nil"/>
            </w:tcBorders>
            <w:noWrap/>
            <w:vAlign w:val="bottom"/>
          </w:tcPr>
          <w:p w14:paraId="024F825B"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12302</w:t>
            </w:r>
          </w:p>
        </w:tc>
        <w:tc>
          <w:tcPr>
            <w:tcW w:w="680" w:type="dxa"/>
            <w:tcBorders>
              <w:top w:val="nil"/>
              <w:left w:val="nil"/>
              <w:bottom w:val="nil"/>
              <w:right w:val="nil"/>
            </w:tcBorders>
            <w:noWrap/>
            <w:vAlign w:val="bottom"/>
          </w:tcPr>
          <w:p w14:paraId="3F4893E8"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5</w:t>
            </w:r>
          </w:p>
        </w:tc>
        <w:tc>
          <w:tcPr>
            <w:tcW w:w="1060" w:type="dxa"/>
            <w:tcBorders>
              <w:top w:val="nil"/>
              <w:left w:val="nil"/>
              <w:bottom w:val="nil"/>
              <w:right w:val="nil"/>
            </w:tcBorders>
            <w:noWrap/>
            <w:vAlign w:val="bottom"/>
          </w:tcPr>
          <w:p w14:paraId="5E5F039F"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47903</w:t>
            </w:r>
          </w:p>
        </w:tc>
        <w:tc>
          <w:tcPr>
            <w:tcW w:w="680" w:type="dxa"/>
            <w:tcBorders>
              <w:top w:val="nil"/>
              <w:left w:val="nil"/>
              <w:bottom w:val="nil"/>
              <w:right w:val="nil"/>
            </w:tcBorders>
            <w:noWrap/>
            <w:vAlign w:val="bottom"/>
          </w:tcPr>
          <w:p w14:paraId="7E1AE185"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684AA7B2"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23301</w:t>
            </w:r>
          </w:p>
        </w:tc>
        <w:tc>
          <w:tcPr>
            <w:tcW w:w="680" w:type="dxa"/>
            <w:tcBorders>
              <w:top w:val="nil"/>
              <w:left w:val="nil"/>
              <w:bottom w:val="nil"/>
              <w:right w:val="nil"/>
            </w:tcBorders>
            <w:noWrap/>
            <w:vAlign w:val="bottom"/>
          </w:tcPr>
          <w:p w14:paraId="13104596"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724A50DF"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24901</w:t>
            </w:r>
          </w:p>
        </w:tc>
        <w:tc>
          <w:tcPr>
            <w:tcW w:w="680" w:type="dxa"/>
            <w:tcBorders>
              <w:top w:val="nil"/>
              <w:left w:val="nil"/>
              <w:bottom w:val="nil"/>
              <w:right w:val="nil"/>
            </w:tcBorders>
            <w:noWrap/>
            <w:vAlign w:val="bottom"/>
          </w:tcPr>
          <w:p w14:paraId="280D82DC"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12</w:t>
            </w:r>
          </w:p>
        </w:tc>
        <w:tc>
          <w:tcPr>
            <w:tcW w:w="1060" w:type="dxa"/>
            <w:tcBorders>
              <w:top w:val="nil"/>
              <w:left w:val="nil"/>
              <w:bottom w:val="nil"/>
              <w:right w:val="nil"/>
            </w:tcBorders>
            <w:noWrap/>
          </w:tcPr>
          <w:p w14:paraId="2961F18A"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346</w:t>
            </w:r>
          </w:p>
        </w:tc>
        <w:tc>
          <w:tcPr>
            <w:tcW w:w="680" w:type="dxa"/>
            <w:tcBorders>
              <w:top w:val="nil"/>
              <w:left w:val="nil"/>
              <w:bottom w:val="nil"/>
              <w:right w:val="nil"/>
            </w:tcBorders>
            <w:noWrap/>
            <w:vAlign w:val="bottom"/>
          </w:tcPr>
          <w:p w14:paraId="2D7BF6C7"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14</w:t>
            </w:r>
          </w:p>
        </w:tc>
        <w:tc>
          <w:tcPr>
            <w:tcW w:w="1060" w:type="dxa"/>
            <w:tcBorders>
              <w:top w:val="nil"/>
              <w:left w:val="nil"/>
              <w:bottom w:val="nil"/>
              <w:right w:val="nil"/>
            </w:tcBorders>
            <w:noWrap/>
          </w:tcPr>
          <w:p w14:paraId="07B6FA40"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38002</w:t>
            </w:r>
          </w:p>
        </w:tc>
      </w:tr>
      <w:tr w:rsidR="00F3799C" w:rsidRPr="00B459D9" w14:paraId="7A0994A5" w14:textId="77777777" w:rsidTr="00BE1C96">
        <w:trPr>
          <w:trHeight w:val="283"/>
        </w:trPr>
        <w:tc>
          <w:tcPr>
            <w:tcW w:w="680" w:type="dxa"/>
            <w:tcBorders>
              <w:top w:val="nil"/>
              <w:left w:val="nil"/>
              <w:bottom w:val="nil"/>
              <w:right w:val="nil"/>
            </w:tcBorders>
            <w:noWrap/>
            <w:vAlign w:val="bottom"/>
          </w:tcPr>
          <w:p w14:paraId="6E14EABF"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5</w:t>
            </w:r>
          </w:p>
        </w:tc>
        <w:tc>
          <w:tcPr>
            <w:tcW w:w="1060" w:type="dxa"/>
            <w:tcBorders>
              <w:top w:val="nil"/>
              <w:left w:val="nil"/>
              <w:bottom w:val="nil"/>
              <w:right w:val="nil"/>
            </w:tcBorders>
            <w:noWrap/>
            <w:vAlign w:val="bottom"/>
          </w:tcPr>
          <w:p w14:paraId="337E9347"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12801</w:t>
            </w:r>
          </w:p>
        </w:tc>
        <w:tc>
          <w:tcPr>
            <w:tcW w:w="680" w:type="dxa"/>
            <w:tcBorders>
              <w:top w:val="nil"/>
              <w:left w:val="nil"/>
              <w:bottom w:val="nil"/>
              <w:right w:val="nil"/>
            </w:tcBorders>
            <w:noWrap/>
            <w:vAlign w:val="bottom"/>
          </w:tcPr>
          <w:p w14:paraId="19E4E83B"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7DADE650"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21201</w:t>
            </w:r>
          </w:p>
        </w:tc>
        <w:tc>
          <w:tcPr>
            <w:tcW w:w="680" w:type="dxa"/>
            <w:tcBorders>
              <w:top w:val="nil"/>
              <w:left w:val="nil"/>
              <w:bottom w:val="nil"/>
              <w:right w:val="nil"/>
            </w:tcBorders>
            <w:noWrap/>
            <w:vAlign w:val="bottom"/>
          </w:tcPr>
          <w:p w14:paraId="136984D3"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52194C92"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23302</w:t>
            </w:r>
          </w:p>
        </w:tc>
        <w:tc>
          <w:tcPr>
            <w:tcW w:w="680" w:type="dxa"/>
            <w:tcBorders>
              <w:top w:val="nil"/>
              <w:left w:val="nil"/>
              <w:bottom w:val="nil"/>
              <w:right w:val="nil"/>
            </w:tcBorders>
            <w:noWrap/>
            <w:vAlign w:val="bottom"/>
          </w:tcPr>
          <w:p w14:paraId="2F9B668A"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77B98C61"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24902</w:t>
            </w:r>
          </w:p>
        </w:tc>
        <w:tc>
          <w:tcPr>
            <w:tcW w:w="680" w:type="dxa"/>
            <w:tcBorders>
              <w:top w:val="nil"/>
              <w:left w:val="nil"/>
              <w:bottom w:val="nil"/>
              <w:right w:val="nil"/>
            </w:tcBorders>
            <w:noWrap/>
            <w:vAlign w:val="bottom"/>
          </w:tcPr>
          <w:p w14:paraId="244B53AF"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12</w:t>
            </w:r>
          </w:p>
        </w:tc>
        <w:tc>
          <w:tcPr>
            <w:tcW w:w="1060" w:type="dxa"/>
            <w:tcBorders>
              <w:top w:val="nil"/>
              <w:left w:val="nil"/>
              <w:bottom w:val="nil"/>
              <w:right w:val="nil"/>
            </w:tcBorders>
            <w:noWrap/>
          </w:tcPr>
          <w:p w14:paraId="78D63085"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347</w:t>
            </w:r>
          </w:p>
        </w:tc>
        <w:tc>
          <w:tcPr>
            <w:tcW w:w="680" w:type="dxa"/>
            <w:tcBorders>
              <w:top w:val="nil"/>
              <w:left w:val="nil"/>
              <w:bottom w:val="nil"/>
              <w:right w:val="nil"/>
            </w:tcBorders>
            <w:noWrap/>
            <w:vAlign w:val="bottom"/>
          </w:tcPr>
          <w:p w14:paraId="4C105740"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14</w:t>
            </w:r>
          </w:p>
        </w:tc>
        <w:tc>
          <w:tcPr>
            <w:tcW w:w="1060" w:type="dxa"/>
            <w:tcBorders>
              <w:top w:val="nil"/>
              <w:left w:val="nil"/>
              <w:bottom w:val="nil"/>
              <w:right w:val="nil"/>
            </w:tcBorders>
            <w:noWrap/>
          </w:tcPr>
          <w:p w14:paraId="29F012AF"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38101</w:t>
            </w:r>
          </w:p>
        </w:tc>
      </w:tr>
      <w:tr w:rsidR="00F3799C" w:rsidRPr="00B459D9" w14:paraId="429DFA1C" w14:textId="77777777" w:rsidTr="00BE1C96">
        <w:trPr>
          <w:trHeight w:val="283"/>
        </w:trPr>
        <w:tc>
          <w:tcPr>
            <w:tcW w:w="680" w:type="dxa"/>
            <w:tcBorders>
              <w:top w:val="nil"/>
              <w:left w:val="nil"/>
              <w:bottom w:val="nil"/>
              <w:right w:val="nil"/>
            </w:tcBorders>
            <w:noWrap/>
            <w:vAlign w:val="bottom"/>
          </w:tcPr>
          <w:p w14:paraId="5C986C4F"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5</w:t>
            </w:r>
          </w:p>
        </w:tc>
        <w:tc>
          <w:tcPr>
            <w:tcW w:w="1060" w:type="dxa"/>
            <w:tcBorders>
              <w:top w:val="nil"/>
              <w:left w:val="nil"/>
              <w:bottom w:val="nil"/>
              <w:right w:val="nil"/>
            </w:tcBorders>
            <w:noWrap/>
            <w:vAlign w:val="bottom"/>
          </w:tcPr>
          <w:p w14:paraId="5E8001F7"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12802</w:t>
            </w:r>
          </w:p>
        </w:tc>
        <w:tc>
          <w:tcPr>
            <w:tcW w:w="680" w:type="dxa"/>
            <w:tcBorders>
              <w:top w:val="nil"/>
              <w:left w:val="nil"/>
              <w:bottom w:val="nil"/>
              <w:right w:val="nil"/>
            </w:tcBorders>
            <w:noWrap/>
            <w:vAlign w:val="bottom"/>
          </w:tcPr>
          <w:p w14:paraId="6FD856D1"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598773F4"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21202</w:t>
            </w:r>
          </w:p>
        </w:tc>
        <w:tc>
          <w:tcPr>
            <w:tcW w:w="680" w:type="dxa"/>
            <w:tcBorders>
              <w:top w:val="nil"/>
              <w:left w:val="nil"/>
              <w:bottom w:val="nil"/>
              <w:right w:val="nil"/>
            </w:tcBorders>
            <w:noWrap/>
            <w:vAlign w:val="bottom"/>
          </w:tcPr>
          <w:p w14:paraId="3C78445D"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6CE36CC3"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23401</w:t>
            </w:r>
          </w:p>
        </w:tc>
        <w:tc>
          <w:tcPr>
            <w:tcW w:w="680" w:type="dxa"/>
            <w:tcBorders>
              <w:top w:val="nil"/>
              <w:left w:val="nil"/>
              <w:bottom w:val="nil"/>
              <w:right w:val="nil"/>
            </w:tcBorders>
            <w:noWrap/>
            <w:vAlign w:val="bottom"/>
          </w:tcPr>
          <w:p w14:paraId="6BD071E5"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36AE3E2D"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24903</w:t>
            </w:r>
          </w:p>
        </w:tc>
        <w:tc>
          <w:tcPr>
            <w:tcW w:w="680" w:type="dxa"/>
            <w:tcBorders>
              <w:top w:val="nil"/>
              <w:left w:val="nil"/>
              <w:bottom w:val="nil"/>
              <w:right w:val="nil"/>
            </w:tcBorders>
            <w:noWrap/>
            <w:vAlign w:val="bottom"/>
          </w:tcPr>
          <w:p w14:paraId="5594120C"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12</w:t>
            </w:r>
          </w:p>
        </w:tc>
        <w:tc>
          <w:tcPr>
            <w:tcW w:w="1060" w:type="dxa"/>
            <w:tcBorders>
              <w:top w:val="nil"/>
              <w:left w:val="nil"/>
              <w:bottom w:val="nil"/>
              <w:right w:val="nil"/>
            </w:tcBorders>
            <w:noWrap/>
          </w:tcPr>
          <w:p w14:paraId="2C853E10"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348</w:t>
            </w:r>
          </w:p>
        </w:tc>
        <w:tc>
          <w:tcPr>
            <w:tcW w:w="680" w:type="dxa"/>
            <w:tcBorders>
              <w:top w:val="nil"/>
              <w:left w:val="nil"/>
              <w:bottom w:val="nil"/>
              <w:right w:val="nil"/>
            </w:tcBorders>
            <w:noWrap/>
            <w:vAlign w:val="bottom"/>
          </w:tcPr>
          <w:p w14:paraId="0EAAAE47"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14</w:t>
            </w:r>
          </w:p>
        </w:tc>
        <w:tc>
          <w:tcPr>
            <w:tcW w:w="1060" w:type="dxa"/>
            <w:tcBorders>
              <w:top w:val="nil"/>
              <w:left w:val="nil"/>
              <w:bottom w:val="nil"/>
              <w:right w:val="nil"/>
            </w:tcBorders>
            <w:noWrap/>
          </w:tcPr>
          <w:p w14:paraId="44EC91B1"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38102</w:t>
            </w:r>
          </w:p>
        </w:tc>
      </w:tr>
      <w:tr w:rsidR="00F3799C" w:rsidRPr="00B459D9" w14:paraId="45B75CCA" w14:textId="77777777" w:rsidTr="00BE1C96">
        <w:trPr>
          <w:trHeight w:val="283"/>
        </w:trPr>
        <w:tc>
          <w:tcPr>
            <w:tcW w:w="680" w:type="dxa"/>
            <w:tcBorders>
              <w:top w:val="nil"/>
              <w:left w:val="nil"/>
              <w:bottom w:val="nil"/>
              <w:right w:val="nil"/>
            </w:tcBorders>
            <w:noWrap/>
            <w:vAlign w:val="bottom"/>
          </w:tcPr>
          <w:p w14:paraId="4190D099"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5</w:t>
            </w:r>
          </w:p>
        </w:tc>
        <w:tc>
          <w:tcPr>
            <w:tcW w:w="1060" w:type="dxa"/>
            <w:tcBorders>
              <w:top w:val="nil"/>
              <w:left w:val="nil"/>
              <w:bottom w:val="nil"/>
              <w:right w:val="nil"/>
            </w:tcBorders>
            <w:noWrap/>
            <w:vAlign w:val="bottom"/>
          </w:tcPr>
          <w:p w14:paraId="6B9F61E9"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129</w:t>
            </w:r>
          </w:p>
        </w:tc>
        <w:tc>
          <w:tcPr>
            <w:tcW w:w="680" w:type="dxa"/>
            <w:tcBorders>
              <w:top w:val="nil"/>
              <w:left w:val="nil"/>
              <w:bottom w:val="nil"/>
              <w:right w:val="nil"/>
            </w:tcBorders>
            <w:noWrap/>
            <w:vAlign w:val="bottom"/>
          </w:tcPr>
          <w:p w14:paraId="5C7C09CD"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1D90D584"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21203</w:t>
            </w:r>
          </w:p>
        </w:tc>
        <w:tc>
          <w:tcPr>
            <w:tcW w:w="680" w:type="dxa"/>
            <w:tcBorders>
              <w:top w:val="nil"/>
              <w:left w:val="nil"/>
              <w:bottom w:val="nil"/>
              <w:right w:val="nil"/>
            </w:tcBorders>
            <w:noWrap/>
            <w:vAlign w:val="bottom"/>
          </w:tcPr>
          <w:p w14:paraId="585BECD6"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5999BD4F"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23402</w:t>
            </w:r>
          </w:p>
        </w:tc>
        <w:tc>
          <w:tcPr>
            <w:tcW w:w="680" w:type="dxa"/>
            <w:tcBorders>
              <w:top w:val="nil"/>
              <w:left w:val="nil"/>
              <w:bottom w:val="nil"/>
              <w:right w:val="nil"/>
            </w:tcBorders>
            <w:noWrap/>
            <w:vAlign w:val="bottom"/>
          </w:tcPr>
          <w:p w14:paraId="7A006B4B"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7D211627"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24904</w:t>
            </w:r>
          </w:p>
        </w:tc>
        <w:tc>
          <w:tcPr>
            <w:tcW w:w="680" w:type="dxa"/>
            <w:tcBorders>
              <w:top w:val="nil"/>
              <w:left w:val="nil"/>
              <w:bottom w:val="nil"/>
              <w:right w:val="nil"/>
            </w:tcBorders>
            <w:noWrap/>
            <w:vAlign w:val="bottom"/>
          </w:tcPr>
          <w:p w14:paraId="795BC462"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12</w:t>
            </w:r>
          </w:p>
        </w:tc>
        <w:tc>
          <w:tcPr>
            <w:tcW w:w="1060" w:type="dxa"/>
            <w:tcBorders>
              <w:top w:val="nil"/>
              <w:left w:val="nil"/>
              <w:bottom w:val="nil"/>
              <w:right w:val="nil"/>
            </w:tcBorders>
            <w:noWrap/>
          </w:tcPr>
          <w:p w14:paraId="5089EB4C"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349</w:t>
            </w:r>
          </w:p>
        </w:tc>
        <w:tc>
          <w:tcPr>
            <w:tcW w:w="680" w:type="dxa"/>
            <w:tcBorders>
              <w:top w:val="nil"/>
              <w:left w:val="nil"/>
              <w:bottom w:val="nil"/>
              <w:right w:val="nil"/>
            </w:tcBorders>
            <w:noWrap/>
            <w:vAlign w:val="bottom"/>
          </w:tcPr>
          <w:p w14:paraId="56149AA6"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14</w:t>
            </w:r>
          </w:p>
        </w:tc>
        <w:tc>
          <w:tcPr>
            <w:tcW w:w="1060" w:type="dxa"/>
            <w:tcBorders>
              <w:top w:val="nil"/>
              <w:left w:val="nil"/>
              <w:bottom w:val="nil"/>
              <w:right w:val="nil"/>
            </w:tcBorders>
            <w:noWrap/>
          </w:tcPr>
          <w:p w14:paraId="6F7DBC8D"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382</w:t>
            </w:r>
          </w:p>
        </w:tc>
      </w:tr>
      <w:tr w:rsidR="00F3799C" w:rsidRPr="00B459D9" w14:paraId="25FB6FAA" w14:textId="77777777" w:rsidTr="00BE1C96">
        <w:trPr>
          <w:trHeight w:val="283"/>
        </w:trPr>
        <w:tc>
          <w:tcPr>
            <w:tcW w:w="680" w:type="dxa"/>
            <w:tcBorders>
              <w:top w:val="nil"/>
              <w:left w:val="nil"/>
              <w:bottom w:val="nil"/>
              <w:right w:val="nil"/>
            </w:tcBorders>
            <w:noWrap/>
            <w:vAlign w:val="bottom"/>
          </w:tcPr>
          <w:p w14:paraId="266F9D0F"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5</w:t>
            </w:r>
          </w:p>
        </w:tc>
        <w:tc>
          <w:tcPr>
            <w:tcW w:w="1060" w:type="dxa"/>
            <w:tcBorders>
              <w:top w:val="nil"/>
              <w:left w:val="nil"/>
              <w:bottom w:val="nil"/>
              <w:right w:val="nil"/>
            </w:tcBorders>
            <w:noWrap/>
            <w:vAlign w:val="bottom"/>
          </w:tcPr>
          <w:p w14:paraId="22E8FC9A"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13001</w:t>
            </w:r>
          </w:p>
        </w:tc>
        <w:tc>
          <w:tcPr>
            <w:tcW w:w="680" w:type="dxa"/>
            <w:tcBorders>
              <w:top w:val="nil"/>
              <w:left w:val="nil"/>
              <w:bottom w:val="nil"/>
              <w:right w:val="nil"/>
            </w:tcBorders>
            <w:noWrap/>
            <w:vAlign w:val="bottom"/>
          </w:tcPr>
          <w:p w14:paraId="5F2F639B"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380D0BF9"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21204</w:t>
            </w:r>
          </w:p>
        </w:tc>
        <w:tc>
          <w:tcPr>
            <w:tcW w:w="680" w:type="dxa"/>
            <w:tcBorders>
              <w:top w:val="nil"/>
              <w:left w:val="nil"/>
              <w:bottom w:val="nil"/>
              <w:right w:val="nil"/>
            </w:tcBorders>
            <w:noWrap/>
            <w:vAlign w:val="bottom"/>
          </w:tcPr>
          <w:p w14:paraId="6791210D"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45ADE882"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23501</w:t>
            </w:r>
          </w:p>
        </w:tc>
        <w:tc>
          <w:tcPr>
            <w:tcW w:w="680" w:type="dxa"/>
            <w:tcBorders>
              <w:top w:val="nil"/>
              <w:left w:val="nil"/>
              <w:bottom w:val="nil"/>
              <w:right w:val="nil"/>
            </w:tcBorders>
            <w:noWrap/>
            <w:vAlign w:val="bottom"/>
          </w:tcPr>
          <w:p w14:paraId="3BBD9593"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731FF3C7"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250</w:t>
            </w:r>
          </w:p>
        </w:tc>
        <w:tc>
          <w:tcPr>
            <w:tcW w:w="680" w:type="dxa"/>
            <w:tcBorders>
              <w:top w:val="nil"/>
              <w:left w:val="nil"/>
              <w:bottom w:val="nil"/>
              <w:right w:val="nil"/>
            </w:tcBorders>
            <w:noWrap/>
            <w:vAlign w:val="bottom"/>
          </w:tcPr>
          <w:p w14:paraId="2BD80F28"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12</w:t>
            </w:r>
          </w:p>
        </w:tc>
        <w:tc>
          <w:tcPr>
            <w:tcW w:w="1060" w:type="dxa"/>
            <w:tcBorders>
              <w:top w:val="nil"/>
              <w:left w:val="nil"/>
              <w:bottom w:val="nil"/>
              <w:right w:val="nil"/>
            </w:tcBorders>
            <w:noWrap/>
          </w:tcPr>
          <w:p w14:paraId="1ACA40BC"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35001</w:t>
            </w:r>
          </w:p>
        </w:tc>
        <w:tc>
          <w:tcPr>
            <w:tcW w:w="680" w:type="dxa"/>
            <w:tcBorders>
              <w:top w:val="nil"/>
              <w:left w:val="nil"/>
              <w:bottom w:val="nil"/>
              <w:right w:val="nil"/>
            </w:tcBorders>
            <w:noWrap/>
            <w:vAlign w:val="bottom"/>
          </w:tcPr>
          <w:p w14:paraId="5C221F8C"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14</w:t>
            </w:r>
          </w:p>
        </w:tc>
        <w:tc>
          <w:tcPr>
            <w:tcW w:w="1060" w:type="dxa"/>
            <w:tcBorders>
              <w:top w:val="nil"/>
              <w:left w:val="nil"/>
              <w:bottom w:val="nil"/>
              <w:right w:val="nil"/>
            </w:tcBorders>
            <w:noWrap/>
          </w:tcPr>
          <w:p w14:paraId="242120FE"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469</w:t>
            </w:r>
          </w:p>
        </w:tc>
      </w:tr>
      <w:tr w:rsidR="00F3799C" w:rsidRPr="00B459D9" w14:paraId="30701519" w14:textId="77777777" w:rsidTr="00BE1C96">
        <w:trPr>
          <w:trHeight w:val="283"/>
        </w:trPr>
        <w:tc>
          <w:tcPr>
            <w:tcW w:w="680" w:type="dxa"/>
            <w:tcBorders>
              <w:top w:val="nil"/>
              <w:left w:val="nil"/>
              <w:bottom w:val="nil"/>
              <w:right w:val="nil"/>
            </w:tcBorders>
            <w:noWrap/>
            <w:vAlign w:val="bottom"/>
          </w:tcPr>
          <w:p w14:paraId="39F799DC"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5</w:t>
            </w:r>
          </w:p>
        </w:tc>
        <w:tc>
          <w:tcPr>
            <w:tcW w:w="1060" w:type="dxa"/>
            <w:tcBorders>
              <w:top w:val="nil"/>
              <w:left w:val="nil"/>
              <w:bottom w:val="nil"/>
              <w:right w:val="nil"/>
            </w:tcBorders>
            <w:noWrap/>
            <w:vAlign w:val="bottom"/>
          </w:tcPr>
          <w:p w14:paraId="6AD6633D"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13101</w:t>
            </w:r>
          </w:p>
        </w:tc>
        <w:tc>
          <w:tcPr>
            <w:tcW w:w="680" w:type="dxa"/>
            <w:tcBorders>
              <w:top w:val="nil"/>
              <w:left w:val="nil"/>
              <w:bottom w:val="nil"/>
              <w:right w:val="nil"/>
            </w:tcBorders>
            <w:noWrap/>
            <w:vAlign w:val="bottom"/>
          </w:tcPr>
          <w:p w14:paraId="3DA9FE97"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3D98C232"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21205</w:t>
            </w:r>
          </w:p>
        </w:tc>
        <w:tc>
          <w:tcPr>
            <w:tcW w:w="680" w:type="dxa"/>
            <w:tcBorders>
              <w:top w:val="nil"/>
              <w:left w:val="nil"/>
              <w:bottom w:val="nil"/>
              <w:right w:val="nil"/>
            </w:tcBorders>
            <w:noWrap/>
            <w:vAlign w:val="bottom"/>
          </w:tcPr>
          <w:p w14:paraId="285EBBC0"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55558872"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23502</w:t>
            </w:r>
          </w:p>
        </w:tc>
        <w:tc>
          <w:tcPr>
            <w:tcW w:w="680" w:type="dxa"/>
            <w:tcBorders>
              <w:top w:val="nil"/>
              <w:left w:val="nil"/>
              <w:bottom w:val="nil"/>
              <w:right w:val="nil"/>
            </w:tcBorders>
            <w:noWrap/>
            <w:vAlign w:val="bottom"/>
          </w:tcPr>
          <w:p w14:paraId="4D605322"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03621167"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251</w:t>
            </w:r>
          </w:p>
        </w:tc>
        <w:tc>
          <w:tcPr>
            <w:tcW w:w="680" w:type="dxa"/>
            <w:tcBorders>
              <w:top w:val="nil"/>
              <w:left w:val="nil"/>
              <w:bottom w:val="nil"/>
              <w:right w:val="nil"/>
            </w:tcBorders>
            <w:noWrap/>
            <w:vAlign w:val="bottom"/>
          </w:tcPr>
          <w:p w14:paraId="64424BEC"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12</w:t>
            </w:r>
          </w:p>
        </w:tc>
        <w:tc>
          <w:tcPr>
            <w:tcW w:w="1060" w:type="dxa"/>
            <w:tcBorders>
              <w:top w:val="nil"/>
              <w:left w:val="nil"/>
              <w:bottom w:val="nil"/>
              <w:right w:val="nil"/>
            </w:tcBorders>
            <w:noWrap/>
          </w:tcPr>
          <w:p w14:paraId="5E677CB7"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35002</w:t>
            </w:r>
          </w:p>
        </w:tc>
        <w:tc>
          <w:tcPr>
            <w:tcW w:w="680" w:type="dxa"/>
            <w:tcBorders>
              <w:top w:val="nil"/>
              <w:left w:val="nil"/>
              <w:bottom w:val="nil"/>
              <w:right w:val="nil"/>
            </w:tcBorders>
            <w:noWrap/>
            <w:vAlign w:val="bottom"/>
          </w:tcPr>
          <w:p w14:paraId="43286C78"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14</w:t>
            </w:r>
          </w:p>
        </w:tc>
        <w:tc>
          <w:tcPr>
            <w:tcW w:w="1060" w:type="dxa"/>
            <w:tcBorders>
              <w:top w:val="nil"/>
              <w:left w:val="nil"/>
              <w:bottom w:val="nil"/>
              <w:right w:val="nil"/>
            </w:tcBorders>
            <w:noWrap/>
          </w:tcPr>
          <w:p w14:paraId="00D61855"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513</w:t>
            </w:r>
          </w:p>
        </w:tc>
      </w:tr>
      <w:tr w:rsidR="00F3799C" w:rsidRPr="00B459D9" w14:paraId="61575412" w14:textId="77777777" w:rsidTr="00BE1C96">
        <w:trPr>
          <w:trHeight w:val="283"/>
        </w:trPr>
        <w:tc>
          <w:tcPr>
            <w:tcW w:w="680" w:type="dxa"/>
            <w:tcBorders>
              <w:top w:val="nil"/>
              <w:left w:val="nil"/>
              <w:bottom w:val="nil"/>
              <w:right w:val="nil"/>
            </w:tcBorders>
            <w:noWrap/>
            <w:vAlign w:val="bottom"/>
          </w:tcPr>
          <w:p w14:paraId="56E63DF8"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5</w:t>
            </w:r>
          </w:p>
        </w:tc>
        <w:tc>
          <w:tcPr>
            <w:tcW w:w="1060" w:type="dxa"/>
            <w:tcBorders>
              <w:top w:val="nil"/>
              <w:left w:val="nil"/>
              <w:bottom w:val="nil"/>
              <w:right w:val="nil"/>
            </w:tcBorders>
            <w:noWrap/>
            <w:vAlign w:val="bottom"/>
          </w:tcPr>
          <w:p w14:paraId="59E428EC"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13002</w:t>
            </w:r>
          </w:p>
        </w:tc>
        <w:tc>
          <w:tcPr>
            <w:tcW w:w="680" w:type="dxa"/>
            <w:tcBorders>
              <w:top w:val="nil"/>
              <w:left w:val="nil"/>
              <w:bottom w:val="nil"/>
              <w:right w:val="nil"/>
            </w:tcBorders>
            <w:noWrap/>
            <w:vAlign w:val="bottom"/>
          </w:tcPr>
          <w:p w14:paraId="2102D561"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04C0B672"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21206</w:t>
            </w:r>
          </w:p>
        </w:tc>
        <w:tc>
          <w:tcPr>
            <w:tcW w:w="680" w:type="dxa"/>
            <w:tcBorders>
              <w:top w:val="nil"/>
              <w:left w:val="nil"/>
              <w:bottom w:val="nil"/>
              <w:right w:val="nil"/>
            </w:tcBorders>
            <w:noWrap/>
            <w:vAlign w:val="bottom"/>
          </w:tcPr>
          <w:p w14:paraId="7023DC79"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2ACDFC7A"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23503</w:t>
            </w:r>
          </w:p>
        </w:tc>
        <w:tc>
          <w:tcPr>
            <w:tcW w:w="680" w:type="dxa"/>
            <w:tcBorders>
              <w:top w:val="nil"/>
              <w:left w:val="nil"/>
              <w:bottom w:val="nil"/>
              <w:right w:val="nil"/>
            </w:tcBorders>
            <w:noWrap/>
            <w:vAlign w:val="bottom"/>
          </w:tcPr>
          <w:p w14:paraId="3B5BAB2A"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46C231BD"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252</w:t>
            </w:r>
          </w:p>
        </w:tc>
        <w:tc>
          <w:tcPr>
            <w:tcW w:w="680" w:type="dxa"/>
            <w:tcBorders>
              <w:top w:val="nil"/>
              <w:left w:val="nil"/>
              <w:bottom w:val="nil"/>
              <w:right w:val="nil"/>
            </w:tcBorders>
            <w:noWrap/>
            <w:vAlign w:val="bottom"/>
          </w:tcPr>
          <w:p w14:paraId="22FB0471"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12</w:t>
            </w:r>
          </w:p>
        </w:tc>
        <w:tc>
          <w:tcPr>
            <w:tcW w:w="1060" w:type="dxa"/>
            <w:tcBorders>
              <w:top w:val="nil"/>
              <w:left w:val="nil"/>
              <w:bottom w:val="nil"/>
              <w:right w:val="nil"/>
            </w:tcBorders>
            <w:noWrap/>
          </w:tcPr>
          <w:p w14:paraId="12E6224B"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35201</w:t>
            </w:r>
          </w:p>
        </w:tc>
        <w:tc>
          <w:tcPr>
            <w:tcW w:w="680" w:type="dxa"/>
            <w:tcBorders>
              <w:top w:val="nil"/>
              <w:left w:val="nil"/>
              <w:bottom w:val="nil"/>
              <w:right w:val="nil"/>
            </w:tcBorders>
            <w:noWrap/>
            <w:vAlign w:val="bottom"/>
          </w:tcPr>
          <w:p w14:paraId="21BE566A" w14:textId="77777777" w:rsidR="00F3799C" w:rsidRPr="00B459D9" w:rsidRDefault="00F3799C" w:rsidP="009B5AB1">
            <w:pPr>
              <w:widowControl/>
              <w:adjustRightInd/>
              <w:spacing w:line="280" w:lineRule="exact"/>
              <w:jc w:val="right"/>
              <w:textAlignment w:val="auto"/>
              <w:rPr>
                <w:color w:val="000000"/>
                <w:szCs w:val="24"/>
              </w:rPr>
            </w:pPr>
          </w:p>
        </w:tc>
        <w:tc>
          <w:tcPr>
            <w:tcW w:w="1060" w:type="dxa"/>
            <w:tcBorders>
              <w:top w:val="nil"/>
              <w:left w:val="nil"/>
              <w:bottom w:val="nil"/>
              <w:right w:val="nil"/>
            </w:tcBorders>
            <w:noWrap/>
          </w:tcPr>
          <w:p w14:paraId="1E05D8B5" w14:textId="77777777" w:rsidR="00F3799C" w:rsidRPr="00B459D9" w:rsidRDefault="00F3799C" w:rsidP="009B5AB1">
            <w:pPr>
              <w:widowControl/>
              <w:adjustRightInd/>
              <w:spacing w:line="280" w:lineRule="exact"/>
              <w:jc w:val="center"/>
              <w:textAlignment w:val="auto"/>
              <w:rPr>
                <w:color w:val="000000"/>
                <w:szCs w:val="24"/>
              </w:rPr>
            </w:pPr>
          </w:p>
        </w:tc>
      </w:tr>
      <w:tr w:rsidR="00F3799C" w:rsidRPr="00B459D9" w14:paraId="2FC00168" w14:textId="77777777" w:rsidTr="00BE1C96">
        <w:trPr>
          <w:trHeight w:val="283"/>
        </w:trPr>
        <w:tc>
          <w:tcPr>
            <w:tcW w:w="680" w:type="dxa"/>
            <w:tcBorders>
              <w:top w:val="nil"/>
              <w:left w:val="nil"/>
              <w:bottom w:val="nil"/>
              <w:right w:val="nil"/>
            </w:tcBorders>
            <w:noWrap/>
            <w:vAlign w:val="bottom"/>
          </w:tcPr>
          <w:p w14:paraId="6E4118D8"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5</w:t>
            </w:r>
          </w:p>
        </w:tc>
        <w:tc>
          <w:tcPr>
            <w:tcW w:w="1060" w:type="dxa"/>
            <w:tcBorders>
              <w:top w:val="nil"/>
              <w:left w:val="nil"/>
              <w:bottom w:val="nil"/>
              <w:right w:val="nil"/>
            </w:tcBorders>
            <w:noWrap/>
            <w:vAlign w:val="bottom"/>
          </w:tcPr>
          <w:p w14:paraId="5262FC4C"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13102</w:t>
            </w:r>
          </w:p>
        </w:tc>
        <w:tc>
          <w:tcPr>
            <w:tcW w:w="680" w:type="dxa"/>
            <w:tcBorders>
              <w:top w:val="nil"/>
              <w:left w:val="nil"/>
              <w:bottom w:val="nil"/>
              <w:right w:val="nil"/>
            </w:tcBorders>
            <w:noWrap/>
            <w:vAlign w:val="bottom"/>
          </w:tcPr>
          <w:p w14:paraId="3A75C3C1"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52E39C47"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21301</w:t>
            </w:r>
          </w:p>
        </w:tc>
        <w:tc>
          <w:tcPr>
            <w:tcW w:w="680" w:type="dxa"/>
            <w:tcBorders>
              <w:top w:val="nil"/>
              <w:left w:val="nil"/>
              <w:bottom w:val="nil"/>
              <w:right w:val="nil"/>
            </w:tcBorders>
            <w:noWrap/>
            <w:vAlign w:val="bottom"/>
          </w:tcPr>
          <w:p w14:paraId="00EF2F7B"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72FD336F"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23504</w:t>
            </w:r>
          </w:p>
        </w:tc>
        <w:tc>
          <w:tcPr>
            <w:tcW w:w="680" w:type="dxa"/>
            <w:tcBorders>
              <w:top w:val="nil"/>
              <w:left w:val="nil"/>
              <w:bottom w:val="nil"/>
              <w:right w:val="nil"/>
            </w:tcBorders>
            <w:noWrap/>
            <w:vAlign w:val="bottom"/>
          </w:tcPr>
          <w:p w14:paraId="76AB1A8A"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1D261732"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253</w:t>
            </w:r>
          </w:p>
        </w:tc>
        <w:tc>
          <w:tcPr>
            <w:tcW w:w="680" w:type="dxa"/>
            <w:tcBorders>
              <w:top w:val="nil"/>
              <w:left w:val="nil"/>
              <w:bottom w:val="nil"/>
              <w:right w:val="nil"/>
            </w:tcBorders>
            <w:noWrap/>
            <w:vAlign w:val="bottom"/>
          </w:tcPr>
          <w:p w14:paraId="5954A4C4"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12</w:t>
            </w:r>
          </w:p>
        </w:tc>
        <w:tc>
          <w:tcPr>
            <w:tcW w:w="1060" w:type="dxa"/>
            <w:tcBorders>
              <w:top w:val="nil"/>
              <w:left w:val="nil"/>
              <w:bottom w:val="nil"/>
              <w:right w:val="nil"/>
            </w:tcBorders>
            <w:noWrap/>
          </w:tcPr>
          <w:p w14:paraId="1F41D79C"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35202</w:t>
            </w:r>
          </w:p>
        </w:tc>
        <w:tc>
          <w:tcPr>
            <w:tcW w:w="680" w:type="dxa"/>
            <w:tcBorders>
              <w:top w:val="nil"/>
              <w:left w:val="nil"/>
              <w:bottom w:val="nil"/>
              <w:right w:val="nil"/>
            </w:tcBorders>
            <w:noWrap/>
            <w:vAlign w:val="bottom"/>
          </w:tcPr>
          <w:p w14:paraId="3BF93E6F" w14:textId="77777777" w:rsidR="00F3799C" w:rsidRPr="00B459D9" w:rsidRDefault="00F3799C" w:rsidP="009B5AB1">
            <w:pPr>
              <w:widowControl/>
              <w:adjustRightInd/>
              <w:spacing w:line="280" w:lineRule="exact"/>
              <w:jc w:val="right"/>
              <w:textAlignment w:val="auto"/>
              <w:rPr>
                <w:color w:val="000000"/>
                <w:szCs w:val="24"/>
              </w:rPr>
            </w:pPr>
          </w:p>
        </w:tc>
        <w:tc>
          <w:tcPr>
            <w:tcW w:w="1060" w:type="dxa"/>
            <w:tcBorders>
              <w:top w:val="nil"/>
              <w:left w:val="nil"/>
              <w:bottom w:val="nil"/>
              <w:right w:val="nil"/>
            </w:tcBorders>
            <w:noWrap/>
          </w:tcPr>
          <w:p w14:paraId="63DCFC18" w14:textId="77777777" w:rsidR="00F3799C" w:rsidRPr="00B459D9" w:rsidRDefault="00F3799C" w:rsidP="009B5AB1">
            <w:pPr>
              <w:widowControl/>
              <w:adjustRightInd/>
              <w:spacing w:line="280" w:lineRule="exact"/>
              <w:jc w:val="center"/>
              <w:textAlignment w:val="auto"/>
              <w:rPr>
                <w:color w:val="000000"/>
                <w:szCs w:val="24"/>
              </w:rPr>
            </w:pPr>
          </w:p>
        </w:tc>
      </w:tr>
      <w:tr w:rsidR="00F3799C" w:rsidRPr="00B459D9" w14:paraId="303D8819" w14:textId="77777777" w:rsidTr="00BE1C96">
        <w:trPr>
          <w:trHeight w:val="283"/>
        </w:trPr>
        <w:tc>
          <w:tcPr>
            <w:tcW w:w="680" w:type="dxa"/>
            <w:tcBorders>
              <w:top w:val="nil"/>
              <w:left w:val="nil"/>
              <w:bottom w:val="nil"/>
              <w:right w:val="nil"/>
            </w:tcBorders>
            <w:noWrap/>
            <w:vAlign w:val="bottom"/>
          </w:tcPr>
          <w:p w14:paraId="7402C0B4"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5</w:t>
            </w:r>
          </w:p>
        </w:tc>
        <w:tc>
          <w:tcPr>
            <w:tcW w:w="1060" w:type="dxa"/>
            <w:tcBorders>
              <w:top w:val="nil"/>
              <w:left w:val="nil"/>
              <w:bottom w:val="nil"/>
              <w:right w:val="nil"/>
            </w:tcBorders>
            <w:noWrap/>
            <w:vAlign w:val="bottom"/>
          </w:tcPr>
          <w:p w14:paraId="28A7B600"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132</w:t>
            </w:r>
          </w:p>
        </w:tc>
        <w:tc>
          <w:tcPr>
            <w:tcW w:w="680" w:type="dxa"/>
            <w:tcBorders>
              <w:top w:val="nil"/>
              <w:left w:val="nil"/>
              <w:bottom w:val="nil"/>
              <w:right w:val="nil"/>
            </w:tcBorders>
            <w:noWrap/>
            <w:vAlign w:val="bottom"/>
          </w:tcPr>
          <w:p w14:paraId="44FDD42C"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58C18256"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21302</w:t>
            </w:r>
          </w:p>
        </w:tc>
        <w:tc>
          <w:tcPr>
            <w:tcW w:w="680" w:type="dxa"/>
            <w:tcBorders>
              <w:top w:val="nil"/>
              <w:left w:val="nil"/>
              <w:bottom w:val="nil"/>
              <w:right w:val="nil"/>
            </w:tcBorders>
            <w:noWrap/>
            <w:vAlign w:val="bottom"/>
          </w:tcPr>
          <w:p w14:paraId="12B1FBBB"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5112EA48"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23601</w:t>
            </w:r>
          </w:p>
        </w:tc>
        <w:tc>
          <w:tcPr>
            <w:tcW w:w="680" w:type="dxa"/>
            <w:tcBorders>
              <w:top w:val="nil"/>
              <w:left w:val="nil"/>
              <w:bottom w:val="nil"/>
              <w:right w:val="nil"/>
            </w:tcBorders>
            <w:noWrap/>
            <w:vAlign w:val="bottom"/>
          </w:tcPr>
          <w:p w14:paraId="5DB2B295"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2B79E395"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254</w:t>
            </w:r>
          </w:p>
        </w:tc>
        <w:tc>
          <w:tcPr>
            <w:tcW w:w="680" w:type="dxa"/>
            <w:tcBorders>
              <w:top w:val="nil"/>
              <w:left w:val="nil"/>
              <w:bottom w:val="nil"/>
              <w:right w:val="nil"/>
            </w:tcBorders>
            <w:noWrap/>
            <w:vAlign w:val="bottom"/>
          </w:tcPr>
          <w:p w14:paraId="7E1CA2B7"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12</w:t>
            </w:r>
          </w:p>
        </w:tc>
        <w:tc>
          <w:tcPr>
            <w:tcW w:w="1060" w:type="dxa"/>
            <w:tcBorders>
              <w:top w:val="nil"/>
              <w:left w:val="nil"/>
              <w:bottom w:val="nil"/>
              <w:right w:val="nil"/>
            </w:tcBorders>
            <w:noWrap/>
          </w:tcPr>
          <w:p w14:paraId="2B9B53A6"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35203</w:t>
            </w:r>
          </w:p>
        </w:tc>
        <w:tc>
          <w:tcPr>
            <w:tcW w:w="680" w:type="dxa"/>
            <w:tcBorders>
              <w:top w:val="nil"/>
              <w:left w:val="nil"/>
              <w:bottom w:val="nil"/>
              <w:right w:val="nil"/>
            </w:tcBorders>
            <w:noWrap/>
            <w:vAlign w:val="bottom"/>
          </w:tcPr>
          <w:p w14:paraId="00E4C2E0" w14:textId="77777777" w:rsidR="00F3799C" w:rsidRPr="00B459D9" w:rsidRDefault="00F3799C" w:rsidP="009B5AB1">
            <w:pPr>
              <w:widowControl/>
              <w:adjustRightInd/>
              <w:spacing w:line="280" w:lineRule="exact"/>
              <w:jc w:val="right"/>
              <w:textAlignment w:val="auto"/>
              <w:rPr>
                <w:color w:val="000000"/>
                <w:szCs w:val="24"/>
              </w:rPr>
            </w:pPr>
          </w:p>
        </w:tc>
        <w:tc>
          <w:tcPr>
            <w:tcW w:w="1060" w:type="dxa"/>
            <w:tcBorders>
              <w:top w:val="nil"/>
              <w:left w:val="nil"/>
              <w:bottom w:val="nil"/>
              <w:right w:val="nil"/>
            </w:tcBorders>
            <w:noWrap/>
          </w:tcPr>
          <w:p w14:paraId="6314CE5C" w14:textId="77777777" w:rsidR="00F3799C" w:rsidRPr="00B459D9" w:rsidRDefault="00F3799C" w:rsidP="009B5AB1">
            <w:pPr>
              <w:widowControl/>
              <w:adjustRightInd/>
              <w:spacing w:line="280" w:lineRule="exact"/>
              <w:jc w:val="center"/>
              <w:textAlignment w:val="auto"/>
              <w:rPr>
                <w:color w:val="000000"/>
                <w:szCs w:val="24"/>
              </w:rPr>
            </w:pPr>
          </w:p>
        </w:tc>
      </w:tr>
      <w:tr w:rsidR="00F3799C" w:rsidRPr="00B459D9" w14:paraId="58FFBC5F" w14:textId="77777777" w:rsidTr="00BE1C96">
        <w:trPr>
          <w:trHeight w:val="283"/>
        </w:trPr>
        <w:tc>
          <w:tcPr>
            <w:tcW w:w="680" w:type="dxa"/>
            <w:tcBorders>
              <w:top w:val="nil"/>
              <w:left w:val="nil"/>
              <w:bottom w:val="nil"/>
              <w:right w:val="nil"/>
            </w:tcBorders>
            <w:noWrap/>
            <w:vAlign w:val="bottom"/>
          </w:tcPr>
          <w:p w14:paraId="439B02DF"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5</w:t>
            </w:r>
          </w:p>
        </w:tc>
        <w:tc>
          <w:tcPr>
            <w:tcW w:w="1060" w:type="dxa"/>
            <w:tcBorders>
              <w:top w:val="nil"/>
              <w:left w:val="nil"/>
              <w:bottom w:val="nil"/>
              <w:right w:val="nil"/>
            </w:tcBorders>
            <w:noWrap/>
            <w:vAlign w:val="bottom"/>
          </w:tcPr>
          <w:p w14:paraId="2CC9EC0C"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133</w:t>
            </w:r>
          </w:p>
        </w:tc>
        <w:tc>
          <w:tcPr>
            <w:tcW w:w="680" w:type="dxa"/>
            <w:tcBorders>
              <w:top w:val="nil"/>
              <w:left w:val="nil"/>
              <w:bottom w:val="nil"/>
              <w:right w:val="nil"/>
            </w:tcBorders>
            <w:noWrap/>
            <w:vAlign w:val="bottom"/>
          </w:tcPr>
          <w:p w14:paraId="59714354"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6930C57B"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21303</w:t>
            </w:r>
          </w:p>
        </w:tc>
        <w:tc>
          <w:tcPr>
            <w:tcW w:w="680" w:type="dxa"/>
            <w:tcBorders>
              <w:top w:val="nil"/>
              <w:left w:val="nil"/>
              <w:bottom w:val="nil"/>
              <w:right w:val="nil"/>
            </w:tcBorders>
            <w:noWrap/>
            <w:vAlign w:val="bottom"/>
          </w:tcPr>
          <w:p w14:paraId="0F14E2F8"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2F53EB0F"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23602</w:t>
            </w:r>
          </w:p>
        </w:tc>
        <w:tc>
          <w:tcPr>
            <w:tcW w:w="680" w:type="dxa"/>
            <w:tcBorders>
              <w:top w:val="nil"/>
              <w:left w:val="nil"/>
              <w:bottom w:val="nil"/>
              <w:right w:val="nil"/>
            </w:tcBorders>
            <w:noWrap/>
            <w:vAlign w:val="bottom"/>
          </w:tcPr>
          <w:p w14:paraId="416D634F"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1C87A4C5"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255</w:t>
            </w:r>
          </w:p>
        </w:tc>
        <w:tc>
          <w:tcPr>
            <w:tcW w:w="680" w:type="dxa"/>
            <w:tcBorders>
              <w:top w:val="nil"/>
              <w:left w:val="nil"/>
              <w:bottom w:val="nil"/>
              <w:right w:val="nil"/>
            </w:tcBorders>
            <w:noWrap/>
            <w:vAlign w:val="bottom"/>
          </w:tcPr>
          <w:p w14:paraId="1AC8CF98"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12</w:t>
            </w:r>
          </w:p>
        </w:tc>
        <w:tc>
          <w:tcPr>
            <w:tcW w:w="1060" w:type="dxa"/>
            <w:tcBorders>
              <w:top w:val="nil"/>
              <w:left w:val="nil"/>
              <w:bottom w:val="nil"/>
              <w:right w:val="nil"/>
            </w:tcBorders>
            <w:noWrap/>
          </w:tcPr>
          <w:p w14:paraId="24D0AC46"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35204</w:t>
            </w:r>
          </w:p>
        </w:tc>
        <w:tc>
          <w:tcPr>
            <w:tcW w:w="680" w:type="dxa"/>
            <w:tcBorders>
              <w:top w:val="nil"/>
              <w:left w:val="nil"/>
              <w:bottom w:val="nil"/>
              <w:right w:val="nil"/>
            </w:tcBorders>
            <w:noWrap/>
            <w:vAlign w:val="bottom"/>
          </w:tcPr>
          <w:p w14:paraId="746DB9CA" w14:textId="77777777" w:rsidR="00F3799C" w:rsidRPr="00B459D9" w:rsidRDefault="00F3799C" w:rsidP="009B5AB1">
            <w:pPr>
              <w:widowControl/>
              <w:adjustRightInd/>
              <w:spacing w:line="280" w:lineRule="exact"/>
              <w:jc w:val="right"/>
              <w:textAlignment w:val="auto"/>
              <w:rPr>
                <w:color w:val="000000"/>
                <w:szCs w:val="24"/>
              </w:rPr>
            </w:pPr>
          </w:p>
        </w:tc>
        <w:tc>
          <w:tcPr>
            <w:tcW w:w="1060" w:type="dxa"/>
            <w:tcBorders>
              <w:top w:val="nil"/>
              <w:left w:val="nil"/>
              <w:bottom w:val="nil"/>
              <w:right w:val="nil"/>
            </w:tcBorders>
            <w:noWrap/>
          </w:tcPr>
          <w:p w14:paraId="307D7BB6" w14:textId="77777777" w:rsidR="00F3799C" w:rsidRPr="00B459D9" w:rsidRDefault="00F3799C" w:rsidP="009B5AB1">
            <w:pPr>
              <w:widowControl/>
              <w:adjustRightInd/>
              <w:spacing w:line="280" w:lineRule="exact"/>
              <w:jc w:val="center"/>
              <w:textAlignment w:val="auto"/>
              <w:rPr>
                <w:color w:val="000000"/>
                <w:szCs w:val="24"/>
              </w:rPr>
            </w:pPr>
          </w:p>
        </w:tc>
      </w:tr>
      <w:tr w:rsidR="00F3799C" w:rsidRPr="00B459D9" w14:paraId="286DD6C9" w14:textId="77777777" w:rsidTr="00BE1C96">
        <w:trPr>
          <w:trHeight w:val="283"/>
        </w:trPr>
        <w:tc>
          <w:tcPr>
            <w:tcW w:w="680" w:type="dxa"/>
            <w:tcBorders>
              <w:top w:val="nil"/>
              <w:left w:val="nil"/>
              <w:bottom w:val="nil"/>
              <w:right w:val="nil"/>
            </w:tcBorders>
            <w:noWrap/>
            <w:vAlign w:val="bottom"/>
          </w:tcPr>
          <w:p w14:paraId="65EA7EBF"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5</w:t>
            </w:r>
          </w:p>
        </w:tc>
        <w:tc>
          <w:tcPr>
            <w:tcW w:w="1060" w:type="dxa"/>
            <w:tcBorders>
              <w:top w:val="nil"/>
              <w:left w:val="nil"/>
              <w:bottom w:val="nil"/>
              <w:right w:val="nil"/>
            </w:tcBorders>
            <w:noWrap/>
            <w:vAlign w:val="bottom"/>
          </w:tcPr>
          <w:p w14:paraId="700D575A"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13401</w:t>
            </w:r>
          </w:p>
        </w:tc>
        <w:tc>
          <w:tcPr>
            <w:tcW w:w="680" w:type="dxa"/>
            <w:tcBorders>
              <w:top w:val="nil"/>
              <w:left w:val="nil"/>
              <w:bottom w:val="nil"/>
              <w:right w:val="nil"/>
            </w:tcBorders>
            <w:noWrap/>
            <w:vAlign w:val="bottom"/>
          </w:tcPr>
          <w:p w14:paraId="4ADCFC19"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1AC03436"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21304</w:t>
            </w:r>
          </w:p>
        </w:tc>
        <w:tc>
          <w:tcPr>
            <w:tcW w:w="680" w:type="dxa"/>
            <w:tcBorders>
              <w:top w:val="nil"/>
              <w:left w:val="nil"/>
              <w:bottom w:val="nil"/>
              <w:right w:val="nil"/>
            </w:tcBorders>
            <w:noWrap/>
            <w:vAlign w:val="bottom"/>
          </w:tcPr>
          <w:p w14:paraId="5A9FA906"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3A2427DE"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23701</w:t>
            </w:r>
          </w:p>
        </w:tc>
        <w:tc>
          <w:tcPr>
            <w:tcW w:w="680" w:type="dxa"/>
            <w:tcBorders>
              <w:top w:val="nil"/>
              <w:left w:val="nil"/>
              <w:bottom w:val="nil"/>
              <w:right w:val="nil"/>
            </w:tcBorders>
            <w:noWrap/>
            <w:vAlign w:val="bottom"/>
          </w:tcPr>
          <w:p w14:paraId="181A3D94"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41B906A5"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25601</w:t>
            </w:r>
          </w:p>
        </w:tc>
        <w:tc>
          <w:tcPr>
            <w:tcW w:w="680" w:type="dxa"/>
            <w:tcBorders>
              <w:top w:val="nil"/>
              <w:left w:val="nil"/>
              <w:bottom w:val="nil"/>
              <w:right w:val="nil"/>
            </w:tcBorders>
            <w:noWrap/>
            <w:vAlign w:val="bottom"/>
          </w:tcPr>
          <w:p w14:paraId="7240C466"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12</w:t>
            </w:r>
          </w:p>
        </w:tc>
        <w:tc>
          <w:tcPr>
            <w:tcW w:w="1060" w:type="dxa"/>
            <w:tcBorders>
              <w:top w:val="nil"/>
              <w:left w:val="nil"/>
              <w:bottom w:val="nil"/>
              <w:right w:val="nil"/>
            </w:tcBorders>
            <w:noWrap/>
          </w:tcPr>
          <w:p w14:paraId="39BB82CD"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35205</w:t>
            </w:r>
          </w:p>
        </w:tc>
        <w:tc>
          <w:tcPr>
            <w:tcW w:w="680" w:type="dxa"/>
            <w:tcBorders>
              <w:top w:val="nil"/>
              <w:left w:val="nil"/>
              <w:bottom w:val="nil"/>
              <w:right w:val="nil"/>
            </w:tcBorders>
            <w:noWrap/>
            <w:vAlign w:val="bottom"/>
          </w:tcPr>
          <w:p w14:paraId="6995D527" w14:textId="77777777" w:rsidR="00F3799C" w:rsidRPr="00B459D9" w:rsidRDefault="00F3799C" w:rsidP="009B5AB1">
            <w:pPr>
              <w:widowControl/>
              <w:adjustRightInd/>
              <w:spacing w:line="280" w:lineRule="exact"/>
              <w:jc w:val="right"/>
              <w:textAlignment w:val="auto"/>
              <w:rPr>
                <w:color w:val="000000"/>
                <w:szCs w:val="24"/>
              </w:rPr>
            </w:pPr>
          </w:p>
        </w:tc>
        <w:tc>
          <w:tcPr>
            <w:tcW w:w="1060" w:type="dxa"/>
            <w:tcBorders>
              <w:top w:val="nil"/>
              <w:left w:val="nil"/>
              <w:bottom w:val="nil"/>
              <w:right w:val="nil"/>
            </w:tcBorders>
            <w:noWrap/>
          </w:tcPr>
          <w:p w14:paraId="341F1B7A" w14:textId="77777777" w:rsidR="00F3799C" w:rsidRPr="00B459D9" w:rsidRDefault="00F3799C" w:rsidP="009B5AB1">
            <w:pPr>
              <w:widowControl/>
              <w:adjustRightInd/>
              <w:spacing w:line="280" w:lineRule="exact"/>
              <w:jc w:val="center"/>
              <w:textAlignment w:val="auto"/>
              <w:rPr>
                <w:color w:val="000000"/>
                <w:szCs w:val="24"/>
              </w:rPr>
            </w:pPr>
          </w:p>
        </w:tc>
      </w:tr>
      <w:tr w:rsidR="00F3799C" w:rsidRPr="00B459D9" w14:paraId="392447B2" w14:textId="77777777" w:rsidTr="00BE1C96">
        <w:trPr>
          <w:trHeight w:val="283"/>
        </w:trPr>
        <w:tc>
          <w:tcPr>
            <w:tcW w:w="680" w:type="dxa"/>
            <w:tcBorders>
              <w:top w:val="nil"/>
              <w:left w:val="nil"/>
              <w:bottom w:val="nil"/>
              <w:right w:val="nil"/>
            </w:tcBorders>
            <w:noWrap/>
            <w:vAlign w:val="bottom"/>
          </w:tcPr>
          <w:p w14:paraId="18D5B117"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5</w:t>
            </w:r>
          </w:p>
        </w:tc>
        <w:tc>
          <w:tcPr>
            <w:tcW w:w="1060" w:type="dxa"/>
            <w:tcBorders>
              <w:top w:val="nil"/>
              <w:left w:val="nil"/>
              <w:bottom w:val="nil"/>
              <w:right w:val="nil"/>
            </w:tcBorders>
            <w:noWrap/>
            <w:vAlign w:val="bottom"/>
          </w:tcPr>
          <w:p w14:paraId="58F7918D"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13402</w:t>
            </w:r>
          </w:p>
        </w:tc>
        <w:tc>
          <w:tcPr>
            <w:tcW w:w="680" w:type="dxa"/>
            <w:tcBorders>
              <w:top w:val="nil"/>
              <w:left w:val="nil"/>
              <w:bottom w:val="nil"/>
              <w:right w:val="nil"/>
            </w:tcBorders>
            <w:noWrap/>
            <w:vAlign w:val="bottom"/>
          </w:tcPr>
          <w:p w14:paraId="2C97B207"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52958E48"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21305</w:t>
            </w:r>
          </w:p>
        </w:tc>
        <w:tc>
          <w:tcPr>
            <w:tcW w:w="680" w:type="dxa"/>
            <w:tcBorders>
              <w:top w:val="nil"/>
              <w:left w:val="nil"/>
              <w:bottom w:val="nil"/>
              <w:right w:val="nil"/>
            </w:tcBorders>
            <w:noWrap/>
            <w:vAlign w:val="bottom"/>
          </w:tcPr>
          <w:p w14:paraId="4E8054E5"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2C45AEE2"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23702</w:t>
            </w:r>
          </w:p>
        </w:tc>
        <w:tc>
          <w:tcPr>
            <w:tcW w:w="680" w:type="dxa"/>
            <w:tcBorders>
              <w:top w:val="nil"/>
              <w:left w:val="nil"/>
              <w:bottom w:val="nil"/>
              <w:right w:val="nil"/>
            </w:tcBorders>
            <w:noWrap/>
            <w:vAlign w:val="bottom"/>
          </w:tcPr>
          <w:p w14:paraId="0852D7D7"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6D2F0E5F"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25602</w:t>
            </w:r>
          </w:p>
        </w:tc>
        <w:tc>
          <w:tcPr>
            <w:tcW w:w="680" w:type="dxa"/>
            <w:tcBorders>
              <w:top w:val="nil"/>
              <w:left w:val="nil"/>
              <w:bottom w:val="nil"/>
              <w:right w:val="nil"/>
            </w:tcBorders>
            <w:noWrap/>
            <w:vAlign w:val="bottom"/>
          </w:tcPr>
          <w:p w14:paraId="4147465A"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13</w:t>
            </w:r>
          </w:p>
        </w:tc>
        <w:tc>
          <w:tcPr>
            <w:tcW w:w="1060" w:type="dxa"/>
            <w:tcBorders>
              <w:top w:val="nil"/>
              <w:left w:val="nil"/>
              <w:bottom w:val="nil"/>
              <w:right w:val="nil"/>
            </w:tcBorders>
            <w:noWrap/>
          </w:tcPr>
          <w:p w14:paraId="6662BDA4"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35301</w:t>
            </w:r>
          </w:p>
        </w:tc>
        <w:tc>
          <w:tcPr>
            <w:tcW w:w="680" w:type="dxa"/>
            <w:tcBorders>
              <w:top w:val="nil"/>
              <w:left w:val="nil"/>
              <w:bottom w:val="nil"/>
              <w:right w:val="nil"/>
            </w:tcBorders>
            <w:noWrap/>
            <w:vAlign w:val="bottom"/>
          </w:tcPr>
          <w:p w14:paraId="75121956" w14:textId="77777777" w:rsidR="00F3799C" w:rsidRPr="00B459D9" w:rsidRDefault="00F3799C" w:rsidP="009B5AB1">
            <w:pPr>
              <w:widowControl/>
              <w:adjustRightInd/>
              <w:spacing w:line="280" w:lineRule="exact"/>
              <w:jc w:val="right"/>
              <w:textAlignment w:val="auto"/>
              <w:rPr>
                <w:color w:val="000000"/>
                <w:szCs w:val="24"/>
              </w:rPr>
            </w:pPr>
          </w:p>
        </w:tc>
        <w:tc>
          <w:tcPr>
            <w:tcW w:w="1060" w:type="dxa"/>
            <w:tcBorders>
              <w:top w:val="nil"/>
              <w:left w:val="nil"/>
              <w:bottom w:val="nil"/>
              <w:right w:val="nil"/>
            </w:tcBorders>
            <w:noWrap/>
          </w:tcPr>
          <w:p w14:paraId="5262F380" w14:textId="77777777" w:rsidR="00F3799C" w:rsidRPr="00B459D9" w:rsidRDefault="00F3799C" w:rsidP="009B5AB1">
            <w:pPr>
              <w:widowControl/>
              <w:adjustRightInd/>
              <w:spacing w:line="280" w:lineRule="exact"/>
              <w:jc w:val="center"/>
              <w:textAlignment w:val="auto"/>
              <w:rPr>
                <w:color w:val="000000"/>
                <w:szCs w:val="24"/>
              </w:rPr>
            </w:pPr>
          </w:p>
        </w:tc>
      </w:tr>
      <w:tr w:rsidR="00F3799C" w:rsidRPr="00B459D9" w14:paraId="0AB36B2F" w14:textId="77777777" w:rsidTr="00BE1C96">
        <w:trPr>
          <w:trHeight w:val="283"/>
        </w:trPr>
        <w:tc>
          <w:tcPr>
            <w:tcW w:w="680" w:type="dxa"/>
            <w:tcBorders>
              <w:top w:val="nil"/>
              <w:left w:val="nil"/>
              <w:bottom w:val="nil"/>
              <w:right w:val="nil"/>
            </w:tcBorders>
            <w:noWrap/>
            <w:vAlign w:val="bottom"/>
          </w:tcPr>
          <w:p w14:paraId="3FDF5B78"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5</w:t>
            </w:r>
          </w:p>
        </w:tc>
        <w:tc>
          <w:tcPr>
            <w:tcW w:w="1060" w:type="dxa"/>
            <w:tcBorders>
              <w:top w:val="nil"/>
              <w:left w:val="nil"/>
              <w:bottom w:val="nil"/>
              <w:right w:val="nil"/>
            </w:tcBorders>
            <w:noWrap/>
            <w:vAlign w:val="bottom"/>
          </w:tcPr>
          <w:p w14:paraId="76C4E255"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135</w:t>
            </w:r>
          </w:p>
        </w:tc>
        <w:tc>
          <w:tcPr>
            <w:tcW w:w="680" w:type="dxa"/>
            <w:tcBorders>
              <w:top w:val="nil"/>
              <w:left w:val="nil"/>
              <w:bottom w:val="nil"/>
              <w:right w:val="nil"/>
            </w:tcBorders>
            <w:noWrap/>
            <w:vAlign w:val="bottom"/>
          </w:tcPr>
          <w:p w14:paraId="7A2BCB9D"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7D2F463C"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21306</w:t>
            </w:r>
          </w:p>
        </w:tc>
        <w:tc>
          <w:tcPr>
            <w:tcW w:w="680" w:type="dxa"/>
            <w:tcBorders>
              <w:top w:val="nil"/>
              <w:left w:val="nil"/>
              <w:bottom w:val="nil"/>
              <w:right w:val="nil"/>
            </w:tcBorders>
            <w:noWrap/>
            <w:vAlign w:val="bottom"/>
          </w:tcPr>
          <w:p w14:paraId="19A663E9"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1F539BB7"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23801</w:t>
            </w:r>
          </w:p>
        </w:tc>
        <w:tc>
          <w:tcPr>
            <w:tcW w:w="680" w:type="dxa"/>
            <w:tcBorders>
              <w:top w:val="nil"/>
              <w:left w:val="nil"/>
              <w:bottom w:val="nil"/>
              <w:right w:val="nil"/>
            </w:tcBorders>
            <w:noWrap/>
            <w:vAlign w:val="bottom"/>
          </w:tcPr>
          <w:p w14:paraId="65898C8D"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68E1EB97"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25603</w:t>
            </w:r>
          </w:p>
        </w:tc>
        <w:tc>
          <w:tcPr>
            <w:tcW w:w="680" w:type="dxa"/>
            <w:tcBorders>
              <w:top w:val="nil"/>
              <w:left w:val="nil"/>
              <w:bottom w:val="nil"/>
              <w:right w:val="nil"/>
            </w:tcBorders>
            <w:noWrap/>
            <w:vAlign w:val="bottom"/>
          </w:tcPr>
          <w:p w14:paraId="3E17EF0D"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13</w:t>
            </w:r>
          </w:p>
        </w:tc>
        <w:tc>
          <w:tcPr>
            <w:tcW w:w="1060" w:type="dxa"/>
            <w:tcBorders>
              <w:top w:val="nil"/>
              <w:left w:val="nil"/>
              <w:bottom w:val="nil"/>
              <w:right w:val="nil"/>
            </w:tcBorders>
            <w:noWrap/>
          </w:tcPr>
          <w:p w14:paraId="373A8E7B"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35302</w:t>
            </w:r>
          </w:p>
        </w:tc>
        <w:tc>
          <w:tcPr>
            <w:tcW w:w="680" w:type="dxa"/>
            <w:tcBorders>
              <w:top w:val="nil"/>
              <w:left w:val="nil"/>
              <w:bottom w:val="nil"/>
              <w:right w:val="nil"/>
            </w:tcBorders>
            <w:noWrap/>
            <w:vAlign w:val="bottom"/>
          </w:tcPr>
          <w:p w14:paraId="5C78C678" w14:textId="77777777" w:rsidR="00F3799C" w:rsidRPr="00B459D9" w:rsidRDefault="00F3799C" w:rsidP="009B5AB1">
            <w:pPr>
              <w:widowControl/>
              <w:adjustRightInd/>
              <w:spacing w:line="280" w:lineRule="exact"/>
              <w:jc w:val="right"/>
              <w:textAlignment w:val="auto"/>
              <w:rPr>
                <w:color w:val="000000"/>
                <w:szCs w:val="24"/>
              </w:rPr>
            </w:pPr>
          </w:p>
        </w:tc>
        <w:tc>
          <w:tcPr>
            <w:tcW w:w="1060" w:type="dxa"/>
            <w:tcBorders>
              <w:top w:val="nil"/>
              <w:left w:val="nil"/>
              <w:bottom w:val="nil"/>
              <w:right w:val="nil"/>
            </w:tcBorders>
            <w:noWrap/>
          </w:tcPr>
          <w:p w14:paraId="2062D5DE" w14:textId="77777777" w:rsidR="00F3799C" w:rsidRPr="00B459D9" w:rsidRDefault="00F3799C" w:rsidP="009B5AB1">
            <w:pPr>
              <w:widowControl/>
              <w:adjustRightInd/>
              <w:spacing w:line="280" w:lineRule="exact"/>
              <w:jc w:val="center"/>
              <w:textAlignment w:val="auto"/>
              <w:rPr>
                <w:color w:val="000000"/>
                <w:szCs w:val="24"/>
              </w:rPr>
            </w:pPr>
          </w:p>
        </w:tc>
      </w:tr>
      <w:tr w:rsidR="00F3799C" w:rsidRPr="00B459D9" w14:paraId="2EB53F77" w14:textId="77777777" w:rsidTr="00BE1C96">
        <w:trPr>
          <w:trHeight w:val="283"/>
        </w:trPr>
        <w:tc>
          <w:tcPr>
            <w:tcW w:w="680" w:type="dxa"/>
            <w:tcBorders>
              <w:top w:val="nil"/>
              <w:left w:val="nil"/>
              <w:bottom w:val="nil"/>
              <w:right w:val="nil"/>
            </w:tcBorders>
            <w:noWrap/>
            <w:vAlign w:val="bottom"/>
          </w:tcPr>
          <w:p w14:paraId="2023B322"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5</w:t>
            </w:r>
          </w:p>
        </w:tc>
        <w:tc>
          <w:tcPr>
            <w:tcW w:w="1060" w:type="dxa"/>
            <w:tcBorders>
              <w:top w:val="nil"/>
              <w:left w:val="nil"/>
              <w:bottom w:val="nil"/>
              <w:right w:val="nil"/>
            </w:tcBorders>
            <w:noWrap/>
            <w:vAlign w:val="bottom"/>
          </w:tcPr>
          <w:p w14:paraId="149BD6A7"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136</w:t>
            </w:r>
          </w:p>
        </w:tc>
        <w:tc>
          <w:tcPr>
            <w:tcW w:w="680" w:type="dxa"/>
            <w:tcBorders>
              <w:top w:val="nil"/>
              <w:left w:val="nil"/>
              <w:bottom w:val="nil"/>
              <w:right w:val="nil"/>
            </w:tcBorders>
            <w:noWrap/>
            <w:vAlign w:val="bottom"/>
          </w:tcPr>
          <w:p w14:paraId="39867A18"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7706B1BF"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21601</w:t>
            </w:r>
          </w:p>
        </w:tc>
        <w:tc>
          <w:tcPr>
            <w:tcW w:w="680" w:type="dxa"/>
            <w:tcBorders>
              <w:top w:val="nil"/>
              <w:left w:val="nil"/>
              <w:bottom w:val="nil"/>
              <w:right w:val="nil"/>
            </w:tcBorders>
            <w:noWrap/>
            <w:vAlign w:val="bottom"/>
          </w:tcPr>
          <w:p w14:paraId="56DDF415"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1BE9A1AC"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23802</w:t>
            </w:r>
          </w:p>
        </w:tc>
        <w:tc>
          <w:tcPr>
            <w:tcW w:w="680" w:type="dxa"/>
            <w:tcBorders>
              <w:top w:val="nil"/>
              <w:left w:val="nil"/>
              <w:bottom w:val="nil"/>
              <w:right w:val="nil"/>
            </w:tcBorders>
            <w:noWrap/>
            <w:vAlign w:val="bottom"/>
          </w:tcPr>
          <w:p w14:paraId="6CEC075E"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35E390B8"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25604</w:t>
            </w:r>
          </w:p>
        </w:tc>
        <w:tc>
          <w:tcPr>
            <w:tcW w:w="680" w:type="dxa"/>
            <w:tcBorders>
              <w:top w:val="nil"/>
              <w:left w:val="nil"/>
              <w:bottom w:val="nil"/>
              <w:right w:val="nil"/>
            </w:tcBorders>
            <w:noWrap/>
            <w:vAlign w:val="center"/>
          </w:tcPr>
          <w:p w14:paraId="7633A826"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13</w:t>
            </w:r>
          </w:p>
        </w:tc>
        <w:tc>
          <w:tcPr>
            <w:tcW w:w="1060" w:type="dxa"/>
            <w:tcBorders>
              <w:top w:val="nil"/>
              <w:left w:val="nil"/>
              <w:bottom w:val="nil"/>
              <w:right w:val="nil"/>
            </w:tcBorders>
            <w:noWrap/>
            <w:vAlign w:val="center"/>
          </w:tcPr>
          <w:p w14:paraId="36C6BAAF"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35601</w:t>
            </w:r>
          </w:p>
        </w:tc>
        <w:tc>
          <w:tcPr>
            <w:tcW w:w="680" w:type="dxa"/>
            <w:tcBorders>
              <w:top w:val="nil"/>
              <w:left w:val="nil"/>
              <w:bottom w:val="nil"/>
              <w:right w:val="nil"/>
            </w:tcBorders>
            <w:noWrap/>
            <w:vAlign w:val="bottom"/>
            <w:hideMark/>
          </w:tcPr>
          <w:p w14:paraId="00F48F3D" w14:textId="77777777" w:rsidR="00F3799C" w:rsidRPr="00B459D9" w:rsidRDefault="00F3799C" w:rsidP="009B5AB1">
            <w:pPr>
              <w:widowControl/>
              <w:adjustRightInd/>
              <w:spacing w:line="280" w:lineRule="exact"/>
              <w:jc w:val="right"/>
              <w:textAlignment w:val="auto"/>
              <w:rPr>
                <w:color w:val="000000"/>
                <w:szCs w:val="24"/>
              </w:rPr>
            </w:pPr>
          </w:p>
        </w:tc>
        <w:tc>
          <w:tcPr>
            <w:tcW w:w="1060" w:type="dxa"/>
            <w:tcBorders>
              <w:top w:val="nil"/>
              <w:left w:val="nil"/>
              <w:bottom w:val="nil"/>
              <w:right w:val="nil"/>
            </w:tcBorders>
            <w:noWrap/>
            <w:vAlign w:val="bottom"/>
            <w:hideMark/>
          </w:tcPr>
          <w:p w14:paraId="4127CB76" w14:textId="77777777" w:rsidR="00F3799C" w:rsidRPr="00B459D9" w:rsidRDefault="00F3799C" w:rsidP="009B5AB1">
            <w:pPr>
              <w:widowControl/>
              <w:adjustRightInd/>
              <w:spacing w:line="280" w:lineRule="exact"/>
              <w:jc w:val="center"/>
              <w:textAlignment w:val="auto"/>
              <w:rPr>
                <w:color w:val="000000"/>
                <w:szCs w:val="24"/>
              </w:rPr>
            </w:pPr>
          </w:p>
        </w:tc>
      </w:tr>
      <w:tr w:rsidR="00F3799C" w:rsidRPr="00B459D9" w14:paraId="093B89F5" w14:textId="77777777" w:rsidTr="00BE1C96">
        <w:trPr>
          <w:trHeight w:val="283"/>
        </w:trPr>
        <w:tc>
          <w:tcPr>
            <w:tcW w:w="680" w:type="dxa"/>
            <w:tcBorders>
              <w:top w:val="nil"/>
              <w:left w:val="nil"/>
              <w:bottom w:val="nil"/>
              <w:right w:val="nil"/>
            </w:tcBorders>
            <w:noWrap/>
            <w:vAlign w:val="center"/>
          </w:tcPr>
          <w:p w14:paraId="7A50961D"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5</w:t>
            </w:r>
          </w:p>
        </w:tc>
        <w:tc>
          <w:tcPr>
            <w:tcW w:w="1060" w:type="dxa"/>
            <w:tcBorders>
              <w:top w:val="nil"/>
              <w:left w:val="nil"/>
              <w:bottom w:val="nil"/>
              <w:right w:val="nil"/>
            </w:tcBorders>
            <w:noWrap/>
            <w:vAlign w:val="center"/>
          </w:tcPr>
          <w:p w14:paraId="009BC73B"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13701</w:t>
            </w:r>
          </w:p>
        </w:tc>
        <w:tc>
          <w:tcPr>
            <w:tcW w:w="680" w:type="dxa"/>
            <w:tcBorders>
              <w:top w:val="nil"/>
              <w:left w:val="nil"/>
              <w:bottom w:val="nil"/>
              <w:right w:val="nil"/>
            </w:tcBorders>
            <w:noWrap/>
            <w:vAlign w:val="center"/>
          </w:tcPr>
          <w:p w14:paraId="7336DD1A"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center"/>
          </w:tcPr>
          <w:p w14:paraId="1ACD10E8"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21602</w:t>
            </w:r>
          </w:p>
        </w:tc>
        <w:tc>
          <w:tcPr>
            <w:tcW w:w="680" w:type="dxa"/>
            <w:tcBorders>
              <w:top w:val="nil"/>
              <w:left w:val="nil"/>
              <w:bottom w:val="nil"/>
              <w:right w:val="nil"/>
            </w:tcBorders>
            <w:noWrap/>
            <w:vAlign w:val="bottom"/>
          </w:tcPr>
          <w:p w14:paraId="480E46DC"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66C130B3"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23803</w:t>
            </w:r>
          </w:p>
        </w:tc>
        <w:tc>
          <w:tcPr>
            <w:tcW w:w="680" w:type="dxa"/>
            <w:tcBorders>
              <w:top w:val="nil"/>
              <w:left w:val="nil"/>
              <w:bottom w:val="nil"/>
              <w:right w:val="nil"/>
            </w:tcBorders>
            <w:noWrap/>
            <w:vAlign w:val="bottom"/>
          </w:tcPr>
          <w:p w14:paraId="1C762782"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7BD66FF4"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49101</w:t>
            </w:r>
          </w:p>
        </w:tc>
        <w:tc>
          <w:tcPr>
            <w:tcW w:w="680" w:type="dxa"/>
            <w:tcBorders>
              <w:top w:val="nil"/>
              <w:left w:val="nil"/>
              <w:bottom w:val="nil"/>
              <w:right w:val="nil"/>
            </w:tcBorders>
            <w:noWrap/>
            <w:vAlign w:val="bottom"/>
          </w:tcPr>
          <w:p w14:paraId="6C91D9A6"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13</w:t>
            </w:r>
          </w:p>
        </w:tc>
        <w:tc>
          <w:tcPr>
            <w:tcW w:w="1060" w:type="dxa"/>
            <w:tcBorders>
              <w:top w:val="nil"/>
              <w:left w:val="nil"/>
              <w:bottom w:val="nil"/>
              <w:right w:val="nil"/>
            </w:tcBorders>
            <w:noWrap/>
          </w:tcPr>
          <w:p w14:paraId="3257B8CE"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35602</w:t>
            </w:r>
          </w:p>
        </w:tc>
        <w:tc>
          <w:tcPr>
            <w:tcW w:w="680" w:type="dxa"/>
            <w:tcBorders>
              <w:top w:val="nil"/>
              <w:left w:val="nil"/>
              <w:bottom w:val="nil"/>
              <w:right w:val="nil"/>
            </w:tcBorders>
            <w:noWrap/>
            <w:vAlign w:val="bottom"/>
            <w:hideMark/>
          </w:tcPr>
          <w:p w14:paraId="6A598848" w14:textId="77777777" w:rsidR="00F3799C" w:rsidRPr="00B459D9" w:rsidRDefault="00F3799C" w:rsidP="009B5AB1">
            <w:pPr>
              <w:widowControl/>
              <w:adjustRightInd/>
              <w:spacing w:line="280" w:lineRule="exact"/>
              <w:jc w:val="right"/>
              <w:textAlignment w:val="auto"/>
              <w:rPr>
                <w:color w:val="000000"/>
                <w:szCs w:val="24"/>
              </w:rPr>
            </w:pPr>
          </w:p>
        </w:tc>
        <w:tc>
          <w:tcPr>
            <w:tcW w:w="1060" w:type="dxa"/>
            <w:tcBorders>
              <w:top w:val="nil"/>
              <w:left w:val="nil"/>
              <w:bottom w:val="nil"/>
              <w:right w:val="nil"/>
            </w:tcBorders>
            <w:noWrap/>
            <w:vAlign w:val="bottom"/>
            <w:hideMark/>
          </w:tcPr>
          <w:p w14:paraId="07CE1D02" w14:textId="77777777" w:rsidR="00F3799C" w:rsidRPr="00B459D9" w:rsidRDefault="00F3799C" w:rsidP="009B5AB1">
            <w:pPr>
              <w:widowControl/>
              <w:adjustRightInd/>
              <w:spacing w:line="280" w:lineRule="exact"/>
              <w:jc w:val="center"/>
              <w:textAlignment w:val="auto"/>
              <w:rPr>
                <w:color w:val="000000"/>
                <w:szCs w:val="24"/>
              </w:rPr>
            </w:pPr>
          </w:p>
        </w:tc>
      </w:tr>
      <w:tr w:rsidR="00F3799C" w:rsidRPr="00B459D9" w14:paraId="3A8F5DC5" w14:textId="77777777" w:rsidTr="00BE1C96">
        <w:trPr>
          <w:trHeight w:val="283"/>
        </w:trPr>
        <w:tc>
          <w:tcPr>
            <w:tcW w:w="680" w:type="dxa"/>
            <w:tcBorders>
              <w:top w:val="nil"/>
              <w:left w:val="nil"/>
              <w:bottom w:val="nil"/>
              <w:right w:val="nil"/>
            </w:tcBorders>
            <w:noWrap/>
            <w:vAlign w:val="bottom"/>
          </w:tcPr>
          <w:p w14:paraId="4C282045"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5</w:t>
            </w:r>
          </w:p>
        </w:tc>
        <w:tc>
          <w:tcPr>
            <w:tcW w:w="1060" w:type="dxa"/>
            <w:tcBorders>
              <w:top w:val="nil"/>
              <w:left w:val="nil"/>
              <w:bottom w:val="nil"/>
              <w:right w:val="nil"/>
            </w:tcBorders>
            <w:noWrap/>
            <w:vAlign w:val="bottom"/>
          </w:tcPr>
          <w:p w14:paraId="3A6ACD9C"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13702</w:t>
            </w:r>
          </w:p>
        </w:tc>
        <w:tc>
          <w:tcPr>
            <w:tcW w:w="680" w:type="dxa"/>
            <w:tcBorders>
              <w:top w:val="nil"/>
              <w:left w:val="nil"/>
              <w:bottom w:val="nil"/>
              <w:right w:val="nil"/>
            </w:tcBorders>
            <w:noWrap/>
            <w:vAlign w:val="bottom"/>
          </w:tcPr>
          <w:p w14:paraId="2E5EABA5"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00EBA7D8"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21701</w:t>
            </w:r>
          </w:p>
        </w:tc>
        <w:tc>
          <w:tcPr>
            <w:tcW w:w="680" w:type="dxa"/>
            <w:tcBorders>
              <w:top w:val="nil"/>
              <w:left w:val="nil"/>
              <w:bottom w:val="nil"/>
              <w:right w:val="nil"/>
            </w:tcBorders>
            <w:noWrap/>
            <w:vAlign w:val="bottom"/>
          </w:tcPr>
          <w:p w14:paraId="6B92C735"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78F12FDE"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23804</w:t>
            </w:r>
          </w:p>
        </w:tc>
        <w:tc>
          <w:tcPr>
            <w:tcW w:w="680" w:type="dxa"/>
            <w:tcBorders>
              <w:top w:val="nil"/>
              <w:left w:val="nil"/>
              <w:bottom w:val="nil"/>
              <w:right w:val="nil"/>
            </w:tcBorders>
            <w:noWrap/>
            <w:vAlign w:val="bottom"/>
          </w:tcPr>
          <w:p w14:paraId="57C64784"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6CB27422"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49102</w:t>
            </w:r>
          </w:p>
        </w:tc>
        <w:tc>
          <w:tcPr>
            <w:tcW w:w="680" w:type="dxa"/>
            <w:tcBorders>
              <w:top w:val="nil"/>
              <w:left w:val="nil"/>
              <w:bottom w:val="nil"/>
              <w:right w:val="nil"/>
            </w:tcBorders>
            <w:noWrap/>
            <w:vAlign w:val="bottom"/>
          </w:tcPr>
          <w:p w14:paraId="151E2CBF"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13</w:t>
            </w:r>
          </w:p>
        </w:tc>
        <w:tc>
          <w:tcPr>
            <w:tcW w:w="1060" w:type="dxa"/>
            <w:tcBorders>
              <w:top w:val="nil"/>
              <w:left w:val="nil"/>
              <w:bottom w:val="nil"/>
              <w:right w:val="nil"/>
            </w:tcBorders>
            <w:noWrap/>
          </w:tcPr>
          <w:p w14:paraId="41A7608C"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36001</w:t>
            </w:r>
          </w:p>
        </w:tc>
        <w:tc>
          <w:tcPr>
            <w:tcW w:w="680" w:type="dxa"/>
            <w:tcBorders>
              <w:top w:val="nil"/>
              <w:left w:val="nil"/>
              <w:bottom w:val="nil"/>
              <w:right w:val="nil"/>
            </w:tcBorders>
            <w:noWrap/>
            <w:vAlign w:val="bottom"/>
            <w:hideMark/>
          </w:tcPr>
          <w:p w14:paraId="4D2FA770" w14:textId="77777777" w:rsidR="00F3799C" w:rsidRPr="00B459D9" w:rsidRDefault="00F3799C" w:rsidP="009B5AB1">
            <w:pPr>
              <w:widowControl/>
              <w:adjustRightInd/>
              <w:spacing w:line="280" w:lineRule="exact"/>
              <w:jc w:val="right"/>
              <w:textAlignment w:val="auto"/>
              <w:rPr>
                <w:color w:val="000000"/>
                <w:szCs w:val="24"/>
              </w:rPr>
            </w:pPr>
          </w:p>
        </w:tc>
        <w:tc>
          <w:tcPr>
            <w:tcW w:w="1060" w:type="dxa"/>
            <w:tcBorders>
              <w:top w:val="nil"/>
              <w:left w:val="nil"/>
              <w:bottom w:val="nil"/>
              <w:right w:val="nil"/>
            </w:tcBorders>
            <w:noWrap/>
            <w:vAlign w:val="bottom"/>
            <w:hideMark/>
          </w:tcPr>
          <w:p w14:paraId="38373F97" w14:textId="77777777" w:rsidR="00F3799C" w:rsidRPr="00B459D9" w:rsidRDefault="00F3799C" w:rsidP="009B5AB1">
            <w:pPr>
              <w:widowControl/>
              <w:adjustRightInd/>
              <w:spacing w:line="280" w:lineRule="exact"/>
              <w:jc w:val="center"/>
              <w:textAlignment w:val="auto"/>
              <w:rPr>
                <w:color w:val="000000"/>
                <w:szCs w:val="24"/>
              </w:rPr>
            </w:pPr>
          </w:p>
        </w:tc>
      </w:tr>
      <w:tr w:rsidR="00F3799C" w:rsidRPr="00B459D9" w14:paraId="111F98B0" w14:textId="77777777" w:rsidTr="00BE1C96">
        <w:trPr>
          <w:trHeight w:val="283"/>
        </w:trPr>
        <w:tc>
          <w:tcPr>
            <w:tcW w:w="680" w:type="dxa"/>
            <w:tcBorders>
              <w:top w:val="nil"/>
              <w:left w:val="nil"/>
              <w:bottom w:val="nil"/>
              <w:right w:val="nil"/>
            </w:tcBorders>
            <w:noWrap/>
            <w:vAlign w:val="bottom"/>
          </w:tcPr>
          <w:p w14:paraId="290D2735"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5</w:t>
            </w:r>
          </w:p>
        </w:tc>
        <w:tc>
          <w:tcPr>
            <w:tcW w:w="1060" w:type="dxa"/>
            <w:tcBorders>
              <w:top w:val="nil"/>
              <w:left w:val="nil"/>
              <w:bottom w:val="nil"/>
              <w:right w:val="nil"/>
            </w:tcBorders>
            <w:noWrap/>
            <w:vAlign w:val="bottom"/>
          </w:tcPr>
          <w:p w14:paraId="78A5F185"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13801</w:t>
            </w:r>
          </w:p>
        </w:tc>
        <w:tc>
          <w:tcPr>
            <w:tcW w:w="680" w:type="dxa"/>
            <w:tcBorders>
              <w:top w:val="nil"/>
              <w:left w:val="nil"/>
              <w:bottom w:val="nil"/>
              <w:right w:val="nil"/>
            </w:tcBorders>
            <w:noWrap/>
            <w:vAlign w:val="bottom"/>
          </w:tcPr>
          <w:p w14:paraId="112F7048"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63F34276"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21702</w:t>
            </w:r>
          </w:p>
        </w:tc>
        <w:tc>
          <w:tcPr>
            <w:tcW w:w="680" w:type="dxa"/>
            <w:tcBorders>
              <w:top w:val="nil"/>
              <w:left w:val="nil"/>
              <w:bottom w:val="nil"/>
              <w:right w:val="nil"/>
            </w:tcBorders>
            <w:noWrap/>
            <w:vAlign w:val="center"/>
          </w:tcPr>
          <w:p w14:paraId="06498D93"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center"/>
          </w:tcPr>
          <w:p w14:paraId="4EC8F8AC"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23805</w:t>
            </w:r>
          </w:p>
        </w:tc>
        <w:tc>
          <w:tcPr>
            <w:tcW w:w="680" w:type="dxa"/>
            <w:tcBorders>
              <w:top w:val="nil"/>
              <w:left w:val="nil"/>
              <w:bottom w:val="nil"/>
              <w:right w:val="nil"/>
            </w:tcBorders>
            <w:noWrap/>
            <w:vAlign w:val="bottom"/>
          </w:tcPr>
          <w:p w14:paraId="0EF8C823"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79229E89"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49201</w:t>
            </w:r>
          </w:p>
        </w:tc>
        <w:tc>
          <w:tcPr>
            <w:tcW w:w="680" w:type="dxa"/>
            <w:tcBorders>
              <w:top w:val="nil"/>
              <w:left w:val="nil"/>
              <w:bottom w:val="nil"/>
              <w:right w:val="nil"/>
            </w:tcBorders>
            <w:noWrap/>
            <w:vAlign w:val="bottom"/>
          </w:tcPr>
          <w:p w14:paraId="4028D3F9"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13</w:t>
            </w:r>
          </w:p>
        </w:tc>
        <w:tc>
          <w:tcPr>
            <w:tcW w:w="1060" w:type="dxa"/>
            <w:tcBorders>
              <w:top w:val="nil"/>
              <w:left w:val="nil"/>
              <w:bottom w:val="nil"/>
              <w:right w:val="nil"/>
            </w:tcBorders>
            <w:noWrap/>
          </w:tcPr>
          <w:p w14:paraId="7958C800"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36002</w:t>
            </w:r>
          </w:p>
        </w:tc>
        <w:tc>
          <w:tcPr>
            <w:tcW w:w="680" w:type="dxa"/>
            <w:tcBorders>
              <w:top w:val="nil"/>
              <w:left w:val="nil"/>
              <w:bottom w:val="nil"/>
              <w:right w:val="nil"/>
            </w:tcBorders>
            <w:noWrap/>
            <w:vAlign w:val="bottom"/>
            <w:hideMark/>
          </w:tcPr>
          <w:p w14:paraId="5DFDB251" w14:textId="77777777" w:rsidR="00F3799C" w:rsidRPr="00B459D9" w:rsidRDefault="00F3799C" w:rsidP="009B5AB1">
            <w:pPr>
              <w:widowControl/>
              <w:adjustRightInd/>
              <w:spacing w:line="280" w:lineRule="exact"/>
              <w:jc w:val="right"/>
              <w:textAlignment w:val="auto"/>
              <w:rPr>
                <w:color w:val="000000"/>
                <w:szCs w:val="24"/>
              </w:rPr>
            </w:pPr>
          </w:p>
        </w:tc>
        <w:tc>
          <w:tcPr>
            <w:tcW w:w="1060" w:type="dxa"/>
            <w:tcBorders>
              <w:top w:val="nil"/>
              <w:left w:val="nil"/>
              <w:bottom w:val="nil"/>
              <w:right w:val="nil"/>
            </w:tcBorders>
            <w:noWrap/>
            <w:vAlign w:val="bottom"/>
            <w:hideMark/>
          </w:tcPr>
          <w:p w14:paraId="68AEB340" w14:textId="77777777" w:rsidR="00F3799C" w:rsidRPr="00B459D9" w:rsidRDefault="00F3799C" w:rsidP="009B5AB1">
            <w:pPr>
              <w:widowControl/>
              <w:adjustRightInd/>
              <w:spacing w:line="280" w:lineRule="exact"/>
              <w:jc w:val="center"/>
              <w:textAlignment w:val="auto"/>
              <w:rPr>
                <w:color w:val="000000"/>
                <w:szCs w:val="24"/>
              </w:rPr>
            </w:pPr>
          </w:p>
        </w:tc>
      </w:tr>
      <w:tr w:rsidR="00F3799C" w:rsidRPr="00B459D9" w14:paraId="198299DB" w14:textId="77777777" w:rsidTr="00BE1C96">
        <w:trPr>
          <w:trHeight w:val="283"/>
        </w:trPr>
        <w:tc>
          <w:tcPr>
            <w:tcW w:w="680" w:type="dxa"/>
            <w:tcBorders>
              <w:top w:val="nil"/>
              <w:left w:val="nil"/>
              <w:bottom w:val="nil"/>
              <w:right w:val="nil"/>
            </w:tcBorders>
            <w:noWrap/>
            <w:vAlign w:val="bottom"/>
          </w:tcPr>
          <w:p w14:paraId="043143C6"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5</w:t>
            </w:r>
          </w:p>
        </w:tc>
        <w:tc>
          <w:tcPr>
            <w:tcW w:w="1060" w:type="dxa"/>
            <w:tcBorders>
              <w:top w:val="nil"/>
              <w:left w:val="nil"/>
              <w:bottom w:val="nil"/>
              <w:right w:val="nil"/>
            </w:tcBorders>
            <w:noWrap/>
            <w:vAlign w:val="bottom"/>
          </w:tcPr>
          <w:p w14:paraId="7101C05E"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13901</w:t>
            </w:r>
          </w:p>
        </w:tc>
        <w:tc>
          <w:tcPr>
            <w:tcW w:w="680" w:type="dxa"/>
            <w:tcBorders>
              <w:top w:val="nil"/>
              <w:left w:val="nil"/>
              <w:bottom w:val="nil"/>
              <w:right w:val="nil"/>
            </w:tcBorders>
            <w:noWrap/>
            <w:vAlign w:val="bottom"/>
          </w:tcPr>
          <w:p w14:paraId="6B3DD440"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3E049010"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21703</w:t>
            </w:r>
          </w:p>
        </w:tc>
        <w:tc>
          <w:tcPr>
            <w:tcW w:w="680" w:type="dxa"/>
            <w:tcBorders>
              <w:top w:val="nil"/>
              <w:left w:val="nil"/>
              <w:bottom w:val="nil"/>
              <w:right w:val="nil"/>
            </w:tcBorders>
            <w:noWrap/>
            <w:vAlign w:val="bottom"/>
          </w:tcPr>
          <w:p w14:paraId="5017968B"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33F73F71"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23806</w:t>
            </w:r>
          </w:p>
        </w:tc>
        <w:tc>
          <w:tcPr>
            <w:tcW w:w="680" w:type="dxa"/>
            <w:tcBorders>
              <w:top w:val="nil"/>
              <w:left w:val="nil"/>
              <w:bottom w:val="nil"/>
              <w:right w:val="nil"/>
            </w:tcBorders>
            <w:noWrap/>
            <w:vAlign w:val="bottom"/>
          </w:tcPr>
          <w:p w14:paraId="2F49AFF0"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38EF5484"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49202</w:t>
            </w:r>
          </w:p>
        </w:tc>
        <w:tc>
          <w:tcPr>
            <w:tcW w:w="680" w:type="dxa"/>
            <w:tcBorders>
              <w:top w:val="nil"/>
              <w:left w:val="nil"/>
              <w:bottom w:val="nil"/>
              <w:right w:val="nil"/>
            </w:tcBorders>
            <w:noWrap/>
            <w:vAlign w:val="bottom"/>
          </w:tcPr>
          <w:p w14:paraId="508A2CFC"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13</w:t>
            </w:r>
          </w:p>
        </w:tc>
        <w:tc>
          <w:tcPr>
            <w:tcW w:w="1060" w:type="dxa"/>
            <w:tcBorders>
              <w:top w:val="nil"/>
              <w:left w:val="nil"/>
              <w:bottom w:val="nil"/>
              <w:right w:val="nil"/>
            </w:tcBorders>
            <w:noWrap/>
          </w:tcPr>
          <w:p w14:paraId="5FECA200"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36101</w:t>
            </w:r>
          </w:p>
        </w:tc>
        <w:tc>
          <w:tcPr>
            <w:tcW w:w="680" w:type="dxa"/>
            <w:tcBorders>
              <w:top w:val="nil"/>
              <w:left w:val="nil"/>
              <w:bottom w:val="nil"/>
              <w:right w:val="nil"/>
            </w:tcBorders>
            <w:noWrap/>
            <w:vAlign w:val="bottom"/>
            <w:hideMark/>
          </w:tcPr>
          <w:p w14:paraId="140FCDC4" w14:textId="77777777" w:rsidR="00F3799C" w:rsidRPr="00B459D9" w:rsidRDefault="00F3799C" w:rsidP="009B5AB1">
            <w:pPr>
              <w:widowControl/>
              <w:adjustRightInd/>
              <w:spacing w:line="280" w:lineRule="exact"/>
              <w:jc w:val="right"/>
              <w:textAlignment w:val="auto"/>
              <w:rPr>
                <w:color w:val="000000"/>
                <w:szCs w:val="24"/>
              </w:rPr>
            </w:pPr>
          </w:p>
        </w:tc>
        <w:tc>
          <w:tcPr>
            <w:tcW w:w="1060" w:type="dxa"/>
            <w:tcBorders>
              <w:top w:val="nil"/>
              <w:left w:val="nil"/>
              <w:bottom w:val="nil"/>
              <w:right w:val="nil"/>
            </w:tcBorders>
            <w:noWrap/>
            <w:vAlign w:val="bottom"/>
            <w:hideMark/>
          </w:tcPr>
          <w:p w14:paraId="3D55A408" w14:textId="77777777" w:rsidR="00F3799C" w:rsidRPr="00B459D9" w:rsidRDefault="00F3799C" w:rsidP="009B5AB1">
            <w:pPr>
              <w:widowControl/>
              <w:adjustRightInd/>
              <w:spacing w:line="280" w:lineRule="exact"/>
              <w:jc w:val="center"/>
              <w:textAlignment w:val="auto"/>
              <w:rPr>
                <w:color w:val="000000"/>
                <w:szCs w:val="24"/>
              </w:rPr>
            </w:pPr>
          </w:p>
        </w:tc>
      </w:tr>
      <w:tr w:rsidR="00F3799C" w:rsidRPr="00B459D9" w14:paraId="0C4C65FE" w14:textId="77777777" w:rsidTr="00BE1C96">
        <w:trPr>
          <w:trHeight w:val="283"/>
        </w:trPr>
        <w:tc>
          <w:tcPr>
            <w:tcW w:w="680" w:type="dxa"/>
            <w:tcBorders>
              <w:top w:val="nil"/>
              <w:left w:val="nil"/>
              <w:bottom w:val="nil"/>
              <w:right w:val="nil"/>
            </w:tcBorders>
            <w:noWrap/>
            <w:vAlign w:val="bottom"/>
          </w:tcPr>
          <w:p w14:paraId="42551CF5"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5</w:t>
            </w:r>
          </w:p>
        </w:tc>
        <w:tc>
          <w:tcPr>
            <w:tcW w:w="1060" w:type="dxa"/>
            <w:tcBorders>
              <w:top w:val="nil"/>
              <w:left w:val="nil"/>
              <w:bottom w:val="nil"/>
              <w:right w:val="nil"/>
            </w:tcBorders>
            <w:noWrap/>
            <w:vAlign w:val="bottom"/>
          </w:tcPr>
          <w:p w14:paraId="5644B7E6"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13802</w:t>
            </w:r>
          </w:p>
        </w:tc>
        <w:tc>
          <w:tcPr>
            <w:tcW w:w="680" w:type="dxa"/>
            <w:tcBorders>
              <w:top w:val="nil"/>
              <w:left w:val="nil"/>
              <w:bottom w:val="nil"/>
              <w:right w:val="nil"/>
            </w:tcBorders>
            <w:noWrap/>
            <w:vAlign w:val="bottom"/>
          </w:tcPr>
          <w:p w14:paraId="254FC4AE"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0038FDB0"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21704</w:t>
            </w:r>
          </w:p>
        </w:tc>
        <w:tc>
          <w:tcPr>
            <w:tcW w:w="680" w:type="dxa"/>
            <w:tcBorders>
              <w:top w:val="nil"/>
              <w:left w:val="nil"/>
              <w:bottom w:val="nil"/>
              <w:right w:val="nil"/>
            </w:tcBorders>
            <w:noWrap/>
            <w:vAlign w:val="bottom"/>
          </w:tcPr>
          <w:p w14:paraId="2568FE70"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47F5DCB0"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23901</w:t>
            </w:r>
          </w:p>
        </w:tc>
        <w:tc>
          <w:tcPr>
            <w:tcW w:w="680" w:type="dxa"/>
            <w:tcBorders>
              <w:top w:val="nil"/>
              <w:left w:val="nil"/>
              <w:bottom w:val="nil"/>
              <w:right w:val="nil"/>
            </w:tcBorders>
            <w:noWrap/>
            <w:vAlign w:val="bottom"/>
          </w:tcPr>
          <w:p w14:paraId="3E203789"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74FF5650"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501</w:t>
            </w:r>
          </w:p>
        </w:tc>
        <w:tc>
          <w:tcPr>
            <w:tcW w:w="680" w:type="dxa"/>
            <w:tcBorders>
              <w:top w:val="nil"/>
              <w:left w:val="nil"/>
              <w:bottom w:val="nil"/>
              <w:right w:val="nil"/>
            </w:tcBorders>
            <w:noWrap/>
            <w:vAlign w:val="bottom"/>
          </w:tcPr>
          <w:p w14:paraId="029F2936"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13</w:t>
            </w:r>
          </w:p>
        </w:tc>
        <w:tc>
          <w:tcPr>
            <w:tcW w:w="1060" w:type="dxa"/>
            <w:tcBorders>
              <w:top w:val="nil"/>
              <w:left w:val="nil"/>
              <w:bottom w:val="nil"/>
              <w:right w:val="nil"/>
            </w:tcBorders>
            <w:noWrap/>
          </w:tcPr>
          <w:p w14:paraId="2EFCB0B2"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36102</w:t>
            </w:r>
          </w:p>
        </w:tc>
        <w:tc>
          <w:tcPr>
            <w:tcW w:w="680" w:type="dxa"/>
            <w:tcBorders>
              <w:top w:val="nil"/>
              <w:left w:val="nil"/>
              <w:bottom w:val="nil"/>
              <w:right w:val="nil"/>
            </w:tcBorders>
            <w:noWrap/>
            <w:vAlign w:val="bottom"/>
            <w:hideMark/>
          </w:tcPr>
          <w:p w14:paraId="2F13595C" w14:textId="77777777" w:rsidR="00F3799C" w:rsidRPr="00B459D9" w:rsidRDefault="00F3799C" w:rsidP="009B5AB1">
            <w:pPr>
              <w:widowControl/>
              <w:adjustRightInd/>
              <w:spacing w:line="280" w:lineRule="exact"/>
              <w:jc w:val="right"/>
              <w:textAlignment w:val="auto"/>
              <w:rPr>
                <w:color w:val="000000"/>
                <w:szCs w:val="24"/>
              </w:rPr>
            </w:pPr>
          </w:p>
        </w:tc>
        <w:tc>
          <w:tcPr>
            <w:tcW w:w="1060" w:type="dxa"/>
            <w:tcBorders>
              <w:top w:val="nil"/>
              <w:left w:val="nil"/>
              <w:bottom w:val="nil"/>
              <w:right w:val="nil"/>
            </w:tcBorders>
            <w:noWrap/>
            <w:vAlign w:val="bottom"/>
            <w:hideMark/>
          </w:tcPr>
          <w:p w14:paraId="1457EDD9" w14:textId="77777777" w:rsidR="00F3799C" w:rsidRPr="00B459D9" w:rsidRDefault="00F3799C" w:rsidP="009B5AB1">
            <w:pPr>
              <w:widowControl/>
              <w:adjustRightInd/>
              <w:spacing w:line="280" w:lineRule="exact"/>
              <w:jc w:val="center"/>
              <w:textAlignment w:val="auto"/>
              <w:rPr>
                <w:color w:val="000000"/>
                <w:szCs w:val="24"/>
              </w:rPr>
            </w:pPr>
          </w:p>
        </w:tc>
      </w:tr>
      <w:tr w:rsidR="00F3799C" w:rsidRPr="00B459D9" w14:paraId="6CD426CA" w14:textId="77777777" w:rsidTr="00BE1C96">
        <w:trPr>
          <w:trHeight w:val="283"/>
        </w:trPr>
        <w:tc>
          <w:tcPr>
            <w:tcW w:w="680" w:type="dxa"/>
            <w:tcBorders>
              <w:top w:val="nil"/>
              <w:left w:val="nil"/>
              <w:bottom w:val="nil"/>
              <w:right w:val="nil"/>
            </w:tcBorders>
            <w:noWrap/>
            <w:vAlign w:val="bottom"/>
          </w:tcPr>
          <w:p w14:paraId="69F171AD"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5</w:t>
            </w:r>
          </w:p>
        </w:tc>
        <w:tc>
          <w:tcPr>
            <w:tcW w:w="1060" w:type="dxa"/>
            <w:tcBorders>
              <w:top w:val="nil"/>
              <w:left w:val="nil"/>
              <w:bottom w:val="nil"/>
              <w:right w:val="nil"/>
            </w:tcBorders>
            <w:noWrap/>
            <w:vAlign w:val="bottom"/>
          </w:tcPr>
          <w:p w14:paraId="6EA2E0B9"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13902</w:t>
            </w:r>
          </w:p>
        </w:tc>
        <w:tc>
          <w:tcPr>
            <w:tcW w:w="680" w:type="dxa"/>
            <w:tcBorders>
              <w:top w:val="nil"/>
              <w:left w:val="nil"/>
              <w:bottom w:val="nil"/>
              <w:right w:val="nil"/>
            </w:tcBorders>
            <w:noWrap/>
            <w:vAlign w:val="bottom"/>
          </w:tcPr>
          <w:p w14:paraId="7994021A"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3E21AB0A"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22001</w:t>
            </w:r>
          </w:p>
        </w:tc>
        <w:tc>
          <w:tcPr>
            <w:tcW w:w="680" w:type="dxa"/>
            <w:tcBorders>
              <w:top w:val="nil"/>
              <w:left w:val="nil"/>
              <w:bottom w:val="nil"/>
              <w:right w:val="nil"/>
            </w:tcBorders>
            <w:noWrap/>
            <w:vAlign w:val="bottom"/>
          </w:tcPr>
          <w:p w14:paraId="2CAB6165"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45C43376"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23902</w:t>
            </w:r>
          </w:p>
        </w:tc>
        <w:tc>
          <w:tcPr>
            <w:tcW w:w="680" w:type="dxa"/>
            <w:tcBorders>
              <w:top w:val="nil"/>
              <w:left w:val="nil"/>
              <w:bottom w:val="nil"/>
              <w:right w:val="nil"/>
            </w:tcBorders>
            <w:noWrap/>
            <w:vAlign w:val="bottom"/>
          </w:tcPr>
          <w:p w14:paraId="12F7128E"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nil"/>
              <w:right w:val="nil"/>
            </w:tcBorders>
            <w:noWrap/>
            <w:vAlign w:val="bottom"/>
          </w:tcPr>
          <w:p w14:paraId="2B8F9F83"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502</w:t>
            </w:r>
          </w:p>
        </w:tc>
        <w:tc>
          <w:tcPr>
            <w:tcW w:w="680" w:type="dxa"/>
            <w:tcBorders>
              <w:top w:val="nil"/>
              <w:left w:val="nil"/>
              <w:bottom w:val="nil"/>
              <w:right w:val="nil"/>
            </w:tcBorders>
            <w:noWrap/>
            <w:vAlign w:val="bottom"/>
          </w:tcPr>
          <w:p w14:paraId="3FE73AD5"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13</w:t>
            </w:r>
          </w:p>
        </w:tc>
        <w:tc>
          <w:tcPr>
            <w:tcW w:w="1060" w:type="dxa"/>
            <w:tcBorders>
              <w:top w:val="nil"/>
              <w:left w:val="nil"/>
              <w:bottom w:val="nil"/>
              <w:right w:val="nil"/>
            </w:tcBorders>
            <w:noWrap/>
          </w:tcPr>
          <w:p w14:paraId="24C8D9D8"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363</w:t>
            </w:r>
          </w:p>
        </w:tc>
        <w:tc>
          <w:tcPr>
            <w:tcW w:w="680" w:type="dxa"/>
            <w:tcBorders>
              <w:top w:val="nil"/>
              <w:left w:val="nil"/>
              <w:bottom w:val="nil"/>
              <w:right w:val="nil"/>
            </w:tcBorders>
            <w:noWrap/>
            <w:vAlign w:val="bottom"/>
            <w:hideMark/>
          </w:tcPr>
          <w:p w14:paraId="4859EC7D" w14:textId="77777777" w:rsidR="00F3799C" w:rsidRPr="00B459D9" w:rsidRDefault="00F3799C" w:rsidP="009B5AB1">
            <w:pPr>
              <w:widowControl/>
              <w:adjustRightInd/>
              <w:spacing w:line="280" w:lineRule="exact"/>
              <w:jc w:val="right"/>
              <w:textAlignment w:val="auto"/>
              <w:rPr>
                <w:color w:val="000000"/>
                <w:szCs w:val="24"/>
              </w:rPr>
            </w:pPr>
          </w:p>
        </w:tc>
        <w:tc>
          <w:tcPr>
            <w:tcW w:w="1060" w:type="dxa"/>
            <w:tcBorders>
              <w:top w:val="nil"/>
              <w:left w:val="nil"/>
              <w:bottom w:val="nil"/>
              <w:right w:val="nil"/>
            </w:tcBorders>
            <w:noWrap/>
            <w:vAlign w:val="bottom"/>
            <w:hideMark/>
          </w:tcPr>
          <w:p w14:paraId="3CD25A04" w14:textId="77777777" w:rsidR="00F3799C" w:rsidRPr="00B459D9" w:rsidRDefault="00F3799C" w:rsidP="009B5AB1">
            <w:pPr>
              <w:widowControl/>
              <w:adjustRightInd/>
              <w:spacing w:line="280" w:lineRule="exact"/>
              <w:jc w:val="center"/>
              <w:textAlignment w:val="auto"/>
              <w:rPr>
                <w:color w:val="000000"/>
                <w:szCs w:val="24"/>
              </w:rPr>
            </w:pPr>
          </w:p>
        </w:tc>
      </w:tr>
      <w:tr w:rsidR="00F3799C" w:rsidRPr="00B459D9" w14:paraId="7F890A9F" w14:textId="77777777" w:rsidTr="00BE1C96">
        <w:trPr>
          <w:trHeight w:val="58"/>
        </w:trPr>
        <w:tc>
          <w:tcPr>
            <w:tcW w:w="680" w:type="dxa"/>
            <w:tcBorders>
              <w:top w:val="nil"/>
              <w:left w:val="nil"/>
              <w:bottom w:val="single" w:sz="8" w:space="0" w:color="auto"/>
              <w:right w:val="nil"/>
            </w:tcBorders>
            <w:noWrap/>
            <w:vAlign w:val="bottom"/>
          </w:tcPr>
          <w:p w14:paraId="21E0FD55"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5</w:t>
            </w:r>
          </w:p>
        </w:tc>
        <w:tc>
          <w:tcPr>
            <w:tcW w:w="1060" w:type="dxa"/>
            <w:tcBorders>
              <w:top w:val="nil"/>
              <w:left w:val="nil"/>
              <w:bottom w:val="single" w:sz="8" w:space="0" w:color="auto"/>
              <w:right w:val="nil"/>
            </w:tcBorders>
            <w:noWrap/>
            <w:vAlign w:val="bottom"/>
          </w:tcPr>
          <w:p w14:paraId="4F6379B9"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13804</w:t>
            </w:r>
          </w:p>
        </w:tc>
        <w:tc>
          <w:tcPr>
            <w:tcW w:w="680" w:type="dxa"/>
            <w:tcBorders>
              <w:top w:val="nil"/>
              <w:left w:val="nil"/>
              <w:bottom w:val="single" w:sz="8" w:space="0" w:color="auto"/>
              <w:right w:val="nil"/>
            </w:tcBorders>
            <w:noWrap/>
            <w:vAlign w:val="bottom"/>
          </w:tcPr>
          <w:p w14:paraId="364191DD"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single" w:sz="8" w:space="0" w:color="auto"/>
              <w:right w:val="nil"/>
            </w:tcBorders>
            <w:noWrap/>
            <w:vAlign w:val="bottom"/>
          </w:tcPr>
          <w:p w14:paraId="0C859518"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22002</w:t>
            </w:r>
          </w:p>
        </w:tc>
        <w:tc>
          <w:tcPr>
            <w:tcW w:w="680" w:type="dxa"/>
            <w:tcBorders>
              <w:top w:val="nil"/>
              <w:left w:val="nil"/>
              <w:bottom w:val="single" w:sz="8" w:space="0" w:color="auto"/>
              <w:right w:val="nil"/>
            </w:tcBorders>
            <w:noWrap/>
            <w:vAlign w:val="bottom"/>
          </w:tcPr>
          <w:p w14:paraId="7BB569F8"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single" w:sz="8" w:space="0" w:color="auto"/>
              <w:right w:val="nil"/>
            </w:tcBorders>
            <w:noWrap/>
            <w:vAlign w:val="bottom"/>
          </w:tcPr>
          <w:p w14:paraId="79AF4E65"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24001</w:t>
            </w:r>
          </w:p>
        </w:tc>
        <w:tc>
          <w:tcPr>
            <w:tcW w:w="680" w:type="dxa"/>
            <w:tcBorders>
              <w:top w:val="nil"/>
              <w:left w:val="nil"/>
              <w:bottom w:val="single" w:sz="8" w:space="0" w:color="auto"/>
              <w:right w:val="nil"/>
            </w:tcBorders>
            <w:noWrap/>
            <w:vAlign w:val="bottom"/>
          </w:tcPr>
          <w:p w14:paraId="555F69E8"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8</w:t>
            </w:r>
          </w:p>
        </w:tc>
        <w:tc>
          <w:tcPr>
            <w:tcW w:w="1060" w:type="dxa"/>
            <w:tcBorders>
              <w:top w:val="nil"/>
              <w:left w:val="nil"/>
              <w:bottom w:val="single" w:sz="8" w:space="0" w:color="auto"/>
              <w:right w:val="nil"/>
            </w:tcBorders>
            <w:noWrap/>
            <w:vAlign w:val="bottom"/>
          </w:tcPr>
          <w:p w14:paraId="486ED4CE"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50301</w:t>
            </w:r>
          </w:p>
        </w:tc>
        <w:tc>
          <w:tcPr>
            <w:tcW w:w="680" w:type="dxa"/>
            <w:tcBorders>
              <w:top w:val="nil"/>
              <w:left w:val="nil"/>
              <w:bottom w:val="single" w:sz="8" w:space="0" w:color="auto"/>
              <w:right w:val="nil"/>
            </w:tcBorders>
            <w:noWrap/>
            <w:vAlign w:val="bottom"/>
          </w:tcPr>
          <w:p w14:paraId="5EE6AF69"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13</w:t>
            </w:r>
          </w:p>
        </w:tc>
        <w:tc>
          <w:tcPr>
            <w:tcW w:w="1060" w:type="dxa"/>
            <w:tcBorders>
              <w:top w:val="nil"/>
              <w:left w:val="nil"/>
              <w:bottom w:val="single" w:sz="8" w:space="0" w:color="auto"/>
              <w:right w:val="nil"/>
            </w:tcBorders>
            <w:noWrap/>
          </w:tcPr>
          <w:p w14:paraId="52E44169" w14:textId="77777777" w:rsidR="00F3799C" w:rsidRPr="00B459D9" w:rsidRDefault="00F3799C" w:rsidP="009B5AB1">
            <w:pPr>
              <w:widowControl/>
              <w:adjustRightInd/>
              <w:spacing w:line="280" w:lineRule="exact"/>
              <w:jc w:val="center"/>
              <w:textAlignment w:val="auto"/>
              <w:rPr>
                <w:color w:val="000000"/>
                <w:szCs w:val="24"/>
              </w:rPr>
            </w:pPr>
            <w:r w:rsidRPr="00B459D9">
              <w:rPr>
                <w:color w:val="000000"/>
                <w:szCs w:val="24"/>
              </w:rPr>
              <w:t>364</w:t>
            </w:r>
          </w:p>
        </w:tc>
        <w:tc>
          <w:tcPr>
            <w:tcW w:w="680" w:type="dxa"/>
            <w:tcBorders>
              <w:top w:val="nil"/>
              <w:left w:val="nil"/>
              <w:bottom w:val="single" w:sz="8" w:space="0" w:color="auto"/>
              <w:right w:val="nil"/>
            </w:tcBorders>
            <w:noWrap/>
            <w:vAlign w:val="bottom"/>
            <w:hideMark/>
          </w:tcPr>
          <w:p w14:paraId="19AE3310" w14:textId="77777777" w:rsidR="00F3799C" w:rsidRPr="00B459D9" w:rsidRDefault="00F3799C" w:rsidP="009B5AB1">
            <w:pPr>
              <w:widowControl/>
              <w:adjustRightInd/>
              <w:spacing w:line="280" w:lineRule="exact"/>
              <w:jc w:val="right"/>
              <w:textAlignment w:val="auto"/>
              <w:rPr>
                <w:color w:val="000000"/>
                <w:szCs w:val="24"/>
              </w:rPr>
            </w:pPr>
            <w:r w:rsidRPr="00B459D9">
              <w:rPr>
                <w:color w:val="000000"/>
                <w:szCs w:val="24"/>
              </w:rPr>
              <w:t xml:space="preserve">　</w:t>
            </w:r>
          </w:p>
        </w:tc>
        <w:tc>
          <w:tcPr>
            <w:tcW w:w="1060" w:type="dxa"/>
            <w:tcBorders>
              <w:top w:val="nil"/>
              <w:left w:val="nil"/>
              <w:bottom w:val="single" w:sz="8" w:space="0" w:color="auto"/>
              <w:right w:val="nil"/>
            </w:tcBorders>
            <w:noWrap/>
            <w:vAlign w:val="bottom"/>
            <w:hideMark/>
          </w:tcPr>
          <w:p w14:paraId="4AE99F17" w14:textId="77777777" w:rsidR="00F3799C" w:rsidRPr="00B459D9" w:rsidRDefault="00F3799C" w:rsidP="009B5AB1">
            <w:pPr>
              <w:widowControl/>
              <w:adjustRightInd/>
              <w:spacing w:line="280" w:lineRule="exact"/>
              <w:jc w:val="center"/>
              <w:textAlignment w:val="auto"/>
              <w:rPr>
                <w:color w:val="000000"/>
                <w:szCs w:val="24"/>
              </w:rPr>
            </w:pPr>
          </w:p>
        </w:tc>
      </w:tr>
    </w:tbl>
    <w:p w14:paraId="47696ABA" w14:textId="77777777" w:rsidR="00F3799C" w:rsidRPr="00B459D9" w:rsidRDefault="00F3799C" w:rsidP="00F3799C">
      <w:pPr>
        <w:pStyle w:val="33"/>
        <w:snapToGrid w:val="0"/>
        <w:ind w:left="708" w:rightChars="100" w:right="240" w:hangingChars="295" w:hanging="708"/>
        <w:rPr>
          <w:rFonts w:ascii="Times New Roman" w:hAnsi="Times New Roman"/>
          <w:kern w:val="0"/>
          <w:szCs w:val="24"/>
        </w:rPr>
      </w:pPr>
      <w:r w:rsidRPr="00B459D9">
        <w:rPr>
          <w:rFonts w:ascii="Times New Roman" w:hAnsi="Times New Roman"/>
          <w:kern w:val="0"/>
          <w:szCs w:val="24"/>
        </w:rPr>
        <w:t>註：</w:t>
      </w:r>
      <w:r w:rsidRPr="00B459D9">
        <w:rPr>
          <w:rFonts w:ascii="Times New Roman" w:hAnsi="Times New Roman"/>
          <w:kern w:val="0"/>
          <w:szCs w:val="24"/>
        </w:rPr>
        <w:t>1.</w:t>
      </w:r>
      <w:r w:rsidRPr="00B459D9">
        <w:rPr>
          <w:rFonts w:ascii="Times New Roman" w:hAnsi="Times New Roman"/>
          <w:kern w:val="0"/>
          <w:szCs w:val="24"/>
        </w:rPr>
        <w:t>安胎相關之</w:t>
      </w:r>
      <w:r w:rsidRPr="00B459D9">
        <w:rPr>
          <w:rFonts w:ascii="Times New Roman" w:hAnsi="Times New Roman"/>
          <w:kern w:val="0"/>
          <w:szCs w:val="24"/>
        </w:rPr>
        <w:t>6</w:t>
      </w:r>
      <w:r w:rsidRPr="00B459D9">
        <w:rPr>
          <w:rFonts w:ascii="Times New Roman" w:hAnsi="Times New Roman"/>
          <w:kern w:val="0"/>
          <w:szCs w:val="24"/>
        </w:rPr>
        <w:t>項</w:t>
      </w:r>
      <w:r w:rsidRPr="00B459D9">
        <w:rPr>
          <w:rFonts w:ascii="Times New Roman" w:hAnsi="Times New Roman"/>
          <w:kern w:val="0"/>
          <w:szCs w:val="24"/>
        </w:rPr>
        <w:t>DRG</w:t>
      </w:r>
      <w:r w:rsidRPr="00B459D9">
        <w:rPr>
          <w:rFonts w:ascii="Times New Roman" w:hAnsi="Times New Roman"/>
          <w:kern w:val="0"/>
          <w:szCs w:val="24"/>
        </w:rPr>
        <w:t>（</w:t>
      </w:r>
      <w:r w:rsidRPr="00B459D9">
        <w:rPr>
          <w:rFonts w:ascii="Times New Roman" w:hAnsi="Times New Roman"/>
          <w:kern w:val="0"/>
          <w:szCs w:val="24"/>
        </w:rPr>
        <w:t>DRG37901</w:t>
      </w:r>
      <w:r w:rsidRPr="00B459D9">
        <w:rPr>
          <w:rFonts w:ascii="Times New Roman" w:hAnsi="Times New Roman"/>
          <w:kern w:val="0"/>
          <w:szCs w:val="24"/>
        </w:rPr>
        <w:t>、</w:t>
      </w:r>
      <w:r w:rsidRPr="00B459D9">
        <w:rPr>
          <w:rFonts w:ascii="Times New Roman" w:hAnsi="Times New Roman"/>
          <w:kern w:val="0"/>
          <w:szCs w:val="24"/>
        </w:rPr>
        <w:t>37902</w:t>
      </w:r>
      <w:r w:rsidRPr="00B459D9">
        <w:rPr>
          <w:rFonts w:ascii="Times New Roman" w:hAnsi="Times New Roman"/>
          <w:kern w:val="0"/>
          <w:szCs w:val="24"/>
        </w:rPr>
        <w:t>、</w:t>
      </w:r>
      <w:r w:rsidRPr="00B459D9">
        <w:rPr>
          <w:rFonts w:ascii="Times New Roman" w:hAnsi="Times New Roman"/>
          <w:kern w:val="0"/>
          <w:szCs w:val="24"/>
        </w:rPr>
        <w:t>37903</w:t>
      </w:r>
      <w:r w:rsidRPr="00B459D9">
        <w:rPr>
          <w:rFonts w:ascii="Times New Roman" w:hAnsi="Times New Roman"/>
          <w:kern w:val="0"/>
          <w:szCs w:val="24"/>
        </w:rPr>
        <w:t>、</w:t>
      </w:r>
      <w:r w:rsidRPr="00B459D9">
        <w:rPr>
          <w:rFonts w:ascii="Times New Roman" w:hAnsi="Times New Roman"/>
          <w:kern w:val="0"/>
          <w:szCs w:val="24"/>
        </w:rPr>
        <w:t>38301</w:t>
      </w:r>
      <w:r w:rsidRPr="00B459D9">
        <w:rPr>
          <w:rFonts w:ascii="Times New Roman" w:hAnsi="Times New Roman"/>
          <w:kern w:val="0"/>
          <w:szCs w:val="24"/>
        </w:rPr>
        <w:t>、</w:t>
      </w:r>
      <w:r w:rsidRPr="00B459D9">
        <w:rPr>
          <w:rFonts w:ascii="Times New Roman" w:hAnsi="Times New Roman"/>
          <w:kern w:val="0"/>
          <w:szCs w:val="24"/>
        </w:rPr>
        <w:t>38302</w:t>
      </w:r>
      <w:r w:rsidRPr="00B459D9">
        <w:rPr>
          <w:rFonts w:ascii="Times New Roman" w:hAnsi="Times New Roman"/>
          <w:kern w:val="0"/>
          <w:szCs w:val="24"/>
        </w:rPr>
        <w:t>、</w:t>
      </w:r>
      <w:r w:rsidRPr="00B459D9">
        <w:rPr>
          <w:rFonts w:ascii="Times New Roman" w:hAnsi="Times New Roman"/>
          <w:kern w:val="0"/>
          <w:szCs w:val="24"/>
        </w:rPr>
        <w:t>384</w:t>
      </w:r>
      <w:r w:rsidRPr="00B459D9">
        <w:rPr>
          <w:rFonts w:ascii="Times New Roman" w:hAnsi="Times New Roman"/>
          <w:kern w:val="0"/>
          <w:szCs w:val="24"/>
        </w:rPr>
        <w:t>）、</w:t>
      </w:r>
      <w:r w:rsidRPr="00B459D9">
        <w:rPr>
          <w:rFonts w:ascii="Times New Roman" w:hAnsi="Times New Roman"/>
          <w:kern w:val="0"/>
          <w:szCs w:val="24"/>
        </w:rPr>
        <w:t>MDC5</w:t>
      </w:r>
      <w:r w:rsidRPr="00B459D9">
        <w:rPr>
          <w:rFonts w:ascii="Times New Roman" w:hAnsi="Times New Roman"/>
          <w:kern w:val="0"/>
          <w:szCs w:val="24"/>
        </w:rPr>
        <w:t>「循環系統」之</w:t>
      </w:r>
      <w:r w:rsidRPr="00B459D9">
        <w:rPr>
          <w:rFonts w:ascii="Times New Roman" w:hAnsi="Times New Roman"/>
          <w:kern w:val="0"/>
          <w:szCs w:val="24"/>
        </w:rPr>
        <w:t>10</w:t>
      </w:r>
      <w:r w:rsidRPr="00B459D9">
        <w:rPr>
          <w:rFonts w:ascii="Times New Roman" w:hAnsi="Times New Roman"/>
          <w:kern w:val="0"/>
          <w:szCs w:val="24"/>
        </w:rPr>
        <w:t>項</w:t>
      </w:r>
      <w:r w:rsidRPr="00B459D9">
        <w:rPr>
          <w:rFonts w:ascii="Times New Roman" w:hAnsi="Times New Roman"/>
          <w:kern w:val="0"/>
          <w:szCs w:val="24"/>
        </w:rPr>
        <w:t>DRG(DRG11601</w:t>
      </w:r>
      <w:r w:rsidRPr="00B459D9">
        <w:rPr>
          <w:rFonts w:ascii="Times New Roman" w:hAnsi="Times New Roman"/>
          <w:kern w:val="0"/>
          <w:szCs w:val="24"/>
        </w:rPr>
        <w:t>、</w:t>
      </w:r>
      <w:r w:rsidRPr="00B459D9">
        <w:rPr>
          <w:rFonts w:ascii="Times New Roman" w:hAnsi="Times New Roman"/>
          <w:kern w:val="0"/>
          <w:szCs w:val="24"/>
        </w:rPr>
        <w:t>11602</w:t>
      </w:r>
      <w:r w:rsidRPr="00B459D9">
        <w:rPr>
          <w:rFonts w:ascii="Times New Roman" w:hAnsi="Times New Roman"/>
          <w:kern w:val="0"/>
          <w:szCs w:val="24"/>
        </w:rPr>
        <w:t>、</w:t>
      </w:r>
      <w:r w:rsidRPr="00B459D9">
        <w:rPr>
          <w:rFonts w:ascii="Times New Roman" w:hAnsi="Times New Roman"/>
          <w:kern w:val="0"/>
          <w:szCs w:val="24"/>
        </w:rPr>
        <w:t>11603</w:t>
      </w:r>
      <w:r w:rsidRPr="00B459D9">
        <w:rPr>
          <w:rFonts w:ascii="Times New Roman" w:hAnsi="Times New Roman"/>
          <w:kern w:val="0"/>
          <w:szCs w:val="24"/>
        </w:rPr>
        <w:t>、</w:t>
      </w:r>
      <w:r w:rsidRPr="00B459D9">
        <w:rPr>
          <w:rFonts w:ascii="Times New Roman" w:hAnsi="Times New Roman"/>
          <w:kern w:val="0"/>
          <w:szCs w:val="24"/>
        </w:rPr>
        <w:t>11604</w:t>
      </w:r>
      <w:r w:rsidRPr="00B459D9">
        <w:rPr>
          <w:rFonts w:ascii="Times New Roman" w:hAnsi="Times New Roman"/>
          <w:kern w:val="0"/>
          <w:szCs w:val="24"/>
        </w:rPr>
        <w:t>、</w:t>
      </w:r>
      <w:r w:rsidRPr="00B459D9">
        <w:rPr>
          <w:rFonts w:ascii="Times New Roman" w:hAnsi="Times New Roman"/>
          <w:kern w:val="0"/>
          <w:szCs w:val="24"/>
        </w:rPr>
        <w:t>11605</w:t>
      </w:r>
      <w:r w:rsidRPr="00B459D9">
        <w:rPr>
          <w:rFonts w:ascii="Times New Roman" w:hAnsi="Times New Roman"/>
          <w:kern w:val="0"/>
          <w:szCs w:val="24"/>
        </w:rPr>
        <w:t>、</w:t>
      </w:r>
      <w:r w:rsidRPr="00B459D9">
        <w:rPr>
          <w:rFonts w:ascii="Times New Roman" w:hAnsi="Times New Roman"/>
          <w:kern w:val="0"/>
          <w:szCs w:val="24"/>
        </w:rPr>
        <w:t>126</w:t>
      </w:r>
      <w:r w:rsidRPr="00B459D9">
        <w:rPr>
          <w:rFonts w:ascii="Times New Roman" w:hAnsi="Times New Roman"/>
          <w:kern w:val="0"/>
          <w:szCs w:val="24"/>
        </w:rPr>
        <w:t>、</w:t>
      </w:r>
      <w:r w:rsidRPr="00B459D9">
        <w:rPr>
          <w:rFonts w:ascii="Times New Roman" w:hAnsi="Times New Roman"/>
          <w:kern w:val="0"/>
          <w:szCs w:val="24"/>
        </w:rPr>
        <w:t>12701</w:t>
      </w:r>
      <w:r w:rsidRPr="00B459D9">
        <w:rPr>
          <w:rFonts w:ascii="Times New Roman" w:hAnsi="Times New Roman"/>
          <w:kern w:val="0"/>
          <w:szCs w:val="24"/>
        </w:rPr>
        <w:t>、</w:t>
      </w:r>
      <w:r w:rsidRPr="00B459D9">
        <w:rPr>
          <w:rFonts w:ascii="Times New Roman" w:hAnsi="Times New Roman"/>
          <w:kern w:val="0"/>
          <w:szCs w:val="24"/>
        </w:rPr>
        <w:t>12702</w:t>
      </w:r>
      <w:r w:rsidRPr="00B459D9">
        <w:rPr>
          <w:rFonts w:ascii="Times New Roman" w:hAnsi="Times New Roman"/>
          <w:kern w:val="0"/>
          <w:szCs w:val="24"/>
        </w:rPr>
        <w:t>、</w:t>
      </w:r>
      <w:r w:rsidRPr="00B459D9">
        <w:rPr>
          <w:rFonts w:ascii="Times New Roman" w:hAnsi="Times New Roman"/>
          <w:kern w:val="0"/>
          <w:szCs w:val="24"/>
        </w:rPr>
        <w:t>47804</w:t>
      </w:r>
      <w:r w:rsidRPr="00B459D9">
        <w:rPr>
          <w:rFonts w:ascii="Times New Roman" w:hAnsi="Times New Roman"/>
          <w:kern w:val="0"/>
          <w:szCs w:val="24"/>
        </w:rPr>
        <w:t>、</w:t>
      </w:r>
      <w:r w:rsidRPr="00B459D9">
        <w:rPr>
          <w:rFonts w:ascii="Times New Roman" w:hAnsi="Times New Roman"/>
          <w:kern w:val="0"/>
          <w:szCs w:val="24"/>
        </w:rPr>
        <w:t>47904)</w:t>
      </w:r>
      <w:r w:rsidRPr="00B459D9">
        <w:rPr>
          <w:rFonts w:ascii="Times New Roman" w:hAnsi="Times New Roman"/>
          <w:kern w:val="0"/>
          <w:szCs w:val="24"/>
        </w:rPr>
        <w:t>、</w:t>
      </w:r>
      <w:r w:rsidRPr="00B459D9">
        <w:rPr>
          <w:rFonts w:ascii="Times New Roman" w:hAnsi="Times New Roman"/>
          <w:kern w:val="0"/>
          <w:szCs w:val="24"/>
        </w:rPr>
        <w:t xml:space="preserve">MDC8 </w:t>
      </w:r>
      <w:r w:rsidRPr="00B459D9">
        <w:rPr>
          <w:rFonts w:ascii="Times New Roman" w:hAnsi="Times New Roman"/>
          <w:kern w:val="0"/>
          <w:szCs w:val="24"/>
        </w:rPr>
        <w:t>「肌肉骨骼、肌肉系統及結締組織」之</w:t>
      </w:r>
      <w:r w:rsidRPr="00B459D9">
        <w:rPr>
          <w:rFonts w:ascii="Times New Roman" w:hAnsi="Times New Roman"/>
          <w:kern w:val="0"/>
          <w:szCs w:val="24"/>
        </w:rPr>
        <w:t>7</w:t>
      </w:r>
      <w:r w:rsidRPr="00B459D9">
        <w:rPr>
          <w:rFonts w:ascii="Times New Roman" w:hAnsi="Times New Roman"/>
          <w:kern w:val="0"/>
          <w:szCs w:val="24"/>
        </w:rPr>
        <w:t>項</w:t>
      </w:r>
      <w:r w:rsidRPr="00B459D9">
        <w:rPr>
          <w:rFonts w:ascii="Times New Roman" w:hAnsi="Times New Roman"/>
          <w:kern w:val="0"/>
          <w:szCs w:val="24"/>
        </w:rPr>
        <w:t>DRG(DRG496</w:t>
      </w:r>
      <w:r w:rsidRPr="00B459D9">
        <w:rPr>
          <w:rFonts w:ascii="Times New Roman" w:hAnsi="Times New Roman"/>
          <w:kern w:val="0"/>
          <w:szCs w:val="24"/>
        </w:rPr>
        <w:t>、</w:t>
      </w:r>
      <w:r w:rsidRPr="00B459D9">
        <w:rPr>
          <w:rFonts w:ascii="Times New Roman" w:hAnsi="Times New Roman"/>
          <w:kern w:val="0"/>
          <w:szCs w:val="24"/>
        </w:rPr>
        <w:t>49701</w:t>
      </w:r>
      <w:r w:rsidRPr="00B459D9">
        <w:rPr>
          <w:rFonts w:ascii="Times New Roman" w:hAnsi="Times New Roman"/>
          <w:kern w:val="0"/>
          <w:szCs w:val="24"/>
        </w:rPr>
        <w:t>、</w:t>
      </w:r>
      <w:r w:rsidRPr="00B459D9">
        <w:rPr>
          <w:rFonts w:ascii="Times New Roman" w:hAnsi="Times New Roman"/>
          <w:kern w:val="0"/>
          <w:szCs w:val="24"/>
        </w:rPr>
        <w:t>49702</w:t>
      </w:r>
      <w:r w:rsidRPr="00B459D9">
        <w:rPr>
          <w:rFonts w:ascii="Times New Roman" w:hAnsi="Times New Roman"/>
          <w:kern w:val="0"/>
          <w:szCs w:val="24"/>
        </w:rPr>
        <w:t>、</w:t>
      </w:r>
      <w:r w:rsidRPr="00B459D9">
        <w:rPr>
          <w:rFonts w:ascii="Times New Roman" w:hAnsi="Times New Roman"/>
          <w:kern w:val="0"/>
          <w:szCs w:val="24"/>
        </w:rPr>
        <w:t>49801</w:t>
      </w:r>
      <w:r w:rsidRPr="00B459D9">
        <w:rPr>
          <w:rFonts w:ascii="Times New Roman" w:hAnsi="Times New Roman"/>
          <w:kern w:val="0"/>
          <w:szCs w:val="24"/>
        </w:rPr>
        <w:t>、</w:t>
      </w:r>
      <w:r w:rsidRPr="00B459D9">
        <w:rPr>
          <w:rFonts w:ascii="Times New Roman" w:hAnsi="Times New Roman"/>
          <w:kern w:val="0"/>
          <w:szCs w:val="24"/>
        </w:rPr>
        <w:t>49802</w:t>
      </w:r>
      <w:r w:rsidRPr="00B459D9">
        <w:rPr>
          <w:rFonts w:ascii="Times New Roman" w:hAnsi="Times New Roman"/>
          <w:kern w:val="0"/>
          <w:szCs w:val="24"/>
        </w:rPr>
        <w:t>、</w:t>
      </w:r>
      <w:r w:rsidRPr="00B459D9">
        <w:rPr>
          <w:rFonts w:ascii="Times New Roman" w:hAnsi="Times New Roman"/>
          <w:kern w:val="0"/>
          <w:szCs w:val="24"/>
        </w:rPr>
        <w:t>499</w:t>
      </w:r>
      <w:r w:rsidRPr="00B459D9">
        <w:rPr>
          <w:rFonts w:ascii="Times New Roman" w:hAnsi="Times New Roman"/>
          <w:kern w:val="0"/>
          <w:szCs w:val="24"/>
        </w:rPr>
        <w:t>、</w:t>
      </w:r>
      <w:r w:rsidRPr="00B459D9">
        <w:rPr>
          <w:rFonts w:ascii="Times New Roman" w:hAnsi="Times New Roman"/>
          <w:kern w:val="0"/>
          <w:szCs w:val="24"/>
        </w:rPr>
        <w:t>500)</w:t>
      </w:r>
      <w:r w:rsidRPr="00B459D9">
        <w:rPr>
          <w:rFonts w:ascii="Times New Roman" w:hAnsi="Times New Roman"/>
          <w:kern w:val="0"/>
          <w:szCs w:val="24"/>
        </w:rPr>
        <w:t>，第</w:t>
      </w:r>
      <w:r w:rsidRPr="00B459D9">
        <w:rPr>
          <w:rFonts w:ascii="Times New Roman" w:hAnsi="Times New Roman"/>
          <w:kern w:val="0"/>
          <w:szCs w:val="24"/>
        </w:rPr>
        <w:t>2</w:t>
      </w:r>
      <w:r w:rsidRPr="00B459D9">
        <w:rPr>
          <w:rFonts w:ascii="Times New Roman" w:hAnsi="Times New Roman"/>
          <w:kern w:val="0"/>
          <w:szCs w:val="24"/>
        </w:rPr>
        <w:t>階段暫不導入。</w:t>
      </w:r>
    </w:p>
    <w:p w14:paraId="323029E1" w14:textId="77777777" w:rsidR="00BD47BB" w:rsidRPr="00B459D9" w:rsidRDefault="00F3799C" w:rsidP="00F3799C">
      <w:pPr>
        <w:pStyle w:val="33"/>
        <w:snapToGrid w:val="0"/>
        <w:ind w:leftChars="177" w:left="706" w:rightChars="100" w:right="240" w:hangingChars="117" w:hanging="281"/>
        <w:rPr>
          <w:rFonts w:ascii="Times New Roman" w:hAnsi="Times New Roman"/>
          <w:kern w:val="0"/>
          <w:szCs w:val="24"/>
        </w:rPr>
      </w:pPr>
      <w:r w:rsidRPr="00B459D9">
        <w:rPr>
          <w:rFonts w:ascii="Times New Roman" w:hAnsi="Times New Roman"/>
          <w:kern w:val="0"/>
          <w:szCs w:val="24"/>
        </w:rPr>
        <w:t>2.</w:t>
      </w:r>
      <w:r w:rsidRPr="00B459D9">
        <w:rPr>
          <w:rFonts w:ascii="Times New Roman" w:hAnsi="Times New Roman"/>
          <w:kern w:val="0"/>
          <w:szCs w:val="24"/>
        </w:rPr>
        <w:t>第二階段導入之</w:t>
      </w:r>
      <w:r w:rsidRPr="00B459D9">
        <w:rPr>
          <w:rFonts w:ascii="Times New Roman" w:hAnsi="Times New Roman"/>
          <w:kern w:val="0"/>
          <w:szCs w:val="24"/>
        </w:rPr>
        <w:t>DRG</w:t>
      </w:r>
      <w:r w:rsidRPr="00B459D9">
        <w:rPr>
          <w:rFonts w:ascii="Times New Roman" w:hAnsi="Times New Roman"/>
          <w:kern w:val="0"/>
          <w:szCs w:val="24"/>
        </w:rPr>
        <w:t>項目共</w:t>
      </w:r>
      <w:r w:rsidRPr="00B459D9">
        <w:rPr>
          <w:rFonts w:ascii="Times New Roman" w:hAnsi="Times New Roman"/>
          <w:kern w:val="0"/>
          <w:szCs w:val="24"/>
        </w:rPr>
        <w:t>237</w:t>
      </w:r>
      <w:r w:rsidRPr="00B459D9">
        <w:rPr>
          <w:rFonts w:ascii="Times New Roman" w:hAnsi="Times New Roman"/>
          <w:kern w:val="0"/>
          <w:szCs w:val="24"/>
        </w:rPr>
        <w:t>項。</w:t>
      </w:r>
    </w:p>
    <w:p w14:paraId="7CC35B13" w14:textId="77777777" w:rsidR="00BD47BB" w:rsidRPr="00B459D9" w:rsidRDefault="00BD47BB" w:rsidP="00F3799C">
      <w:pPr>
        <w:pStyle w:val="33"/>
        <w:snapToGrid w:val="0"/>
        <w:ind w:leftChars="177" w:left="706" w:rightChars="100" w:right="240" w:hangingChars="117" w:hanging="281"/>
        <w:rPr>
          <w:rFonts w:ascii="Times New Roman" w:hAnsi="Times New Roman"/>
          <w:kern w:val="0"/>
          <w:szCs w:val="24"/>
        </w:rPr>
      </w:pPr>
      <w:r w:rsidRPr="00B459D9">
        <w:rPr>
          <w:rFonts w:ascii="Times New Roman" w:hAnsi="Times New Roman"/>
          <w:kern w:val="0"/>
          <w:szCs w:val="24"/>
        </w:rPr>
        <w:br w:type="page"/>
      </w:r>
    </w:p>
    <w:p w14:paraId="6D89ECE6" w14:textId="77777777" w:rsidR="00BD47BB" w:rsidRPr="00B459D9" w:rsidRDefault="00BD47BB" w:rsidP="00BD47BB">
      <w:pPr>
        <w:pStyle w:val="33"/>
        <w:snapToGrid w:val="0"/>
        <w:ind w:leftChars="63" w:left="151" w:rightChars="100" w:right="240"/>
        <w:rPr>
          <w:rFonts w:ascii="Times New Roman" w:hAnsi="Times New Roman"/>
          <w:kern w:val="0"/>
          <w:szCs w:val="24"/>
          <w:lang w:eastAsia="zh-TW"/>
        </w:rPr>
        <w:sectPr w:rsidR="00BD47BB" w:rsidRPr="00B459D9" w:rsidSect="005E1B5A">
          <w:headerReference w:type="default" r:id="rId13"/>
          <w:footerReference w:type="default" r:id="rId14"/>
          <w:pgSz w:w="11906" w:h="16838"/>
          <w:pgMar w:top="1134" w:right="1134" w:bottom="1134" w:left="1134" w:header="680" w:footer="851" w:gutter="0"/>
          <w:pgNumType w:fmt="numberInDash" w:start="1"/>
          <w:cols w:space="425"/>
          <w:docGrid w:type="lines" w:linePitch="360"/>
        </w:sectPr>
      </w:pPr>
    </w:p>
    <w:p w14:paraId="5F521D47" w14:textId="77777777" w:rsidR="00F06841" w:rsidRPr="00B459D9" w:rsidRDefault="00A84A1D" w:rsidP="00F06841">
      <w:pPr>
        <w:widowControl/>
        <w:tabs>
          <w:tab w:val="left" w:pos="8443"/>
          <w:tab w:val="left" w:pos="10045"/>
          <w:tab w:val="left" w:pos="11625"/>
        </w:tabs>
        <w:spacing w:beforeLines="50" w:before="180" w:afterLines="50" w:after="180" w:line="360" w:lineRule="exact"/>
        <w:ind w:left="28"/>
        <w:jc w:val="center"/>
        <w:rPr>
          <w:color w:val="000000"/>
          <w:sz w:val="20"/>
        </w:rPr>
      </w:pPr>
      <w:r w:rsidRPr="00B459D9">
        <w:rPr>
          <w:b/>
          <w:color w:val="000000"/>
          <w:sz w:val="28"/>
          <w:szCs w:val="28"/>
        </w:rPr>
        <w:t>附表</w:t>
      </w:r>
      <w:r w:rsidRPr="00B459D9">
        <w:rPr>
          <w:b/>
          <w:color w:val="000000"/>
          <w:sz w:val="28"/>
          <w:szCs w:val="28"/>
        </w:rPr>
        <w:t>7.3</w:t>
      </w:r>
      <w:r w:rsidRPr="00B459D9">
        <w:rPr>
          <w:b/>
          <w:color w:val="000000"/>
          <w:sz w:val="28"/>
          <w:szCs w:val="28"/>
        </w:rPr>
        <w:t xml:space="preserve">　</w:t>
      </w:r>
      <w:r w:rsidR="005A05AC" w:rsidRPr="00B459D9">
        <w:rPr>
          <w:b/>
          <w:bCs/>
          <w:color w:val="000000"/>
          <w:sz w:val="28"/>
          <w:szCs w:val="28"/>
        </w:rPr>
        <w:t>113</w:t>
      </w:r>
      <w:r w:rsidR="005A05AC" w:rsidRPr="00B459D9">
        <w:rPr>
          <w:b/>
          <w:bCs/>
          <w:color w:val="000000"/>
          <w:sz w:val="28"/>
          <w:szCs w:val="28"/>
        </w:rPr>
        <w:t>年</w:t>
      </w:r>
      <w:r w:rsidR="00F06841" w:rsidRPr="00B459D9">
        <w:rPr>
          <w:b/>
          <w:color w:val="000000"/>
          <w:szCs w:val="24"/>
        </w:rPr>
        <w:t>7</w:t>
      </w:r>
      <w:r w:rsidR="00F06841" w:rsidRPr="00B459D9">
        <w:rPr>
          <w:b/>
          <w:color w:val="000000"/>
          <w:sz w:val="28"/>
          <w:szCs w:val="28"/>
        </w:rPr>
        <w:t>月至</w:t>
      </w:r>
      <w:r w:rsidR="00F06841" w:rsidRPr="00B459D9">
        <w:rPr>
          <w:b/>
          <w:color w:val="000000"/>
          <w:szCs w:val="24"/>
        </w:rPr>
        <w:t>12</w:t>
      </w:r>
      <w:r w:rsidR="00F06841" w:rsidRPr="00B459D9">
        <w:rPr>
          <w:b/>
          <w:color w:val="000000"/>
          <w:sz w:val="28"/>
          <w:szCs w:val="28"/>
        </w:rPr>
        <w:t>月</w:t>
      </w:r>
      <w:r w:rsidR="00F06841" w:rsidRPr="00B459D9">
        <w:rPr>
          <w:b/>
          <w:bCs/>
          <w:color w:val="000000"/>
          <w:szCs w:val="24"/>
        </w:rPr>
        <w:t>3.4</w:t>
      </w:r>
      <w:r w:rsidR="00F06841" w:rsidRPr="00B459D9">
        <w:rPr>
          <w:b/>
          <w:bCs/>
          <w:color w:val="000000"/>
          <w:szCs w:val="24"/>
        </w:rPr>
        <w:t>版</w:t>
      </w:r>
      <w:r w:rsidR="00F06841" w:rsidRPr="00B459D9">
        <w:rPr>
          <w:b/>
          <w:bCs/>
          <w:color w:val="000000"/>
          <w:szCs w:val="24"/>
        </w:rPr>
        <w:t>1,068</w:t>
      </w:r>
      <w:r w:rsidR="00F06841" w:rsidRPr="00B459D9">
        <w:rPr>
          <w:b/>
          <w:bCs/>
          <w:color w:val="000000"/>
          <w:szCs w:val="24"/>
        </w:rPr>
        <w:t>項</w:t>
      </w:r>
      <w:r w:rsidR="00F06841" w:rsidRPr="00B459D9">
        <w:rPr>
          <w:b/>
          <w:bCs/>
          <w:color w:val="000000"/>
          <w:szCs w:val="24"/>
        </w:rPr>
        <w:t>Tw-DRGs</w:t>
      </w:r>
      <w:r w:rsidR="00F06841" w:rsidRPr="00B459D9">
        <w:rPr>
          <w:b/>
          <w:bCs/>
          <w:color w:val="000000"/>
          <w:szCs w:val="24"/>
        </w:rPr>
        <w:t>權重表</w:t>
      </w:r>
    </w:p>
    <w:p w14:paraId="6C3A1205" w14:textId="77777777" w:rsidR="00F06841" w:rsidRPr="00B459D9" w:rsidRDefault="00F06841" w:rsidP="00F06841">
      <w:pPr>
        <w:widowControl/>
        <w:tabs>
          <w:tab w:val="left" w:pos="4844"/>
          <w:tab w:val="left" w:pos="5359"/>
          <w:tab w:val="left" w:pos="5873"/>
          <w:tab w:val="left" w:pos="6387"/>
          <w:tab w:val="left" w:pos="6901"/>
          <w:tab w:val="left" w:pos="7415"/>
          <w:tab w:val="left" w:pos="7929"/>
          <w:tab w:val="left" w:pos="8443"/>
          <w:tab w:val="left" w:pos="10045"/>
          <w:tab w:val="left" w:pos="11625"/>
        </w:tabs>
        <w:spacing w:line="320" w:lineRule="exact"/>
        <w:ind w:left="28"/>
        <w:rPr>
          <w:color w:val="000000"/>
          <w:sz w:val="20"/>
        </w:rPr>
      </w:pPr>
      <w:r w:rsidRPr="00B459D9">
        <w:rPr>
          <w:color w:val="000000"/>
          <w:szCs w:val="24"/>
        </w:rPr>
        <w:t>註</w:t>
      </w:r>
      <w:r w:rsidRPr="00B459D9">
        <w:rPr>
          <w:color w:val="000000"/>
          <w:szCs w:val="24"/>
        </w:rPr>
        <w:t>:</w:t>
      </w:r>
    </w:p>
    <w:p w14:paraId="0AD232DF" w14:textId="77777777" w:rsidR="00F06841" w:rsidRPr="00B459D9" w:rsidRDefault="00F06841" w:rsidP="00F06841">
      <w:pPr>
        <w:widowControl/>
        <w:tabs>
          <w:tab w:val="left" w:pos="11625"/>
        </w:tabs>
        <w:spacing w:line="320" w:lineRule="exact"/>
        <w:ind w:left="192" w:hangingChars="80" w:hanging="192"/>
        <w:rPr>
          <w:color w:val="000000"/>
          <w:szCs w:val="24"/>
        </w:rPr>
      </w:pPr>
      <w:r w:rsidRPr="00B459D9">
        <w:rPr>
          <w:color w:val="000000"/>
          <w:szCs w:val="24"/>
        </w:rPr>
        <w:t>1.</w:t>
      </w:r>
      <w:r w:rsidRPr="00B459D9">
        <w:rPr>
          <w:color w:val="000000"/>
          <w:szCs w:val="24"/>
        </w:rPr>
        <w:t>本表每</w:t>
      </w:r>
      <w:r w:rsidRPr="00B459D9">
        <w:rPr>
          <w:color w:val="000000"/>
          <w:szCs w:val="24"/>
        </w:rPr>
        <w:t>1</w:t>
      </w:r>
      <w:r w:rsidRPr="00B459D9">
        <w:rPr>
          <w:color w:val="000000"/>
          <w:szCs w:val="24"/>
        </w:rPr>
        <w:t>權重之標準給付額</w:t>
      </w:r>
      <w:r w:rsidRPr="00B459D9">
        <w:rPr>
          <w:color w:val="000000"/>
          <w:szCs w:val="24"/>
        </w:rPr>
        <w:t>(SPR)</w:t>
      </w:r>
      <w:r w:rsidRPr="00B459D9">
        <w:rPr>
          <w:color w:val="000000"/>
          <w:szCs w:val="24"/>
        </w:rPr>
        <w:t>為</w:t>
      </w:r>
      <w:r w:rsidRPr="00B459D9">
        <w:rPr>
          <w:color w:val="000000"/>
          <w:szCs w:val="24"/>
        </w:rPr>
        <w:t>53,632</w:t>
      </w:r>
      <w:r w:rsidRPr="00B459D9">
        <w:rPr>
          <w:color w:val="000000"/>
          <w:szCs w:val="24"/>
        </w:rPr>
        <w:t>點，係以一百十一年一至十二月醫院住院符合</w:t>
      </w:r>
      <w:r w:rsidRPr="00B459D9">
        <w:rPr>
          <w:color w:val="000000"/>
          <w:szCs w:val="24"/>
        </w:rPr>
        <w:t>DRG</w:t>
      </w:r>
      <w:r w:rsidRPr="00B459D9">
        <w:rPr>
          <w:color w:val="000000"/>
          <w:szCs w:val="24"/>
        </w:rPr>
        <w:t>範圍申報資料</w:t>
      </w:r>
      <w:r w:rsidRPr="00B459D9">
        <w:rPr>
          <w:color w:val="000000"/>
          <w:szCs w:val="24"/>
        </w:rPr>
        <w:t>(</w:t>
      </w:r>
      <w:r w:rsidRPr="00B459D9">
        <w:rPr>
          <w:color w:val="000000"/>
          <w:szCs w:val="24"/>
        </w:rPr>
        <w:t>已校正一百十一年起支付標準調整及一百十二年特材價格調整及一百十二年特材支付點數調升</w:t>
      </w:r>
      <w:r w:rsidRPr="00B459D9">
        <w:rPr>
          <w:color w:val="000000"/>
          <w:szCs w:val="24"/>
        </w:rPr>
        <w:t>)</w:t>
      </w:r>
      <w:r w:rsidRPr="00B459D9">
        <w:rPr>
          <w:color w:val="000000"/>
          <w:szCs w:val="24"/>
        </w:rPr>
        <w:t>及支付通則規定辦理。</w:t>
      </w:r>
    </w:p>
    <w:p w14:paraId="3CF63B9A" w14:textId="77777777" w:rsidR="00F06841" w:rsidRPr="00B459D9" w:rsidRDefault="00F06841" w:rsidP="00F06841">
      <w:pPr>
        <w:widowControl/>
        <w:tabs>
          <w:tab w:val="left" w:pos="8443"/>
          <w:tab w:val="left" w:pos="10045"/>
          <w:tab w:val="left" w:pos="11625"/>
        </w:tabs>
        <w:spacing w:line="320" w:lineRule="exact"/>
        <w:ind w:left="192" w:hangingChars="80" w:hanging="192"/>
        <w:rPr>
          <w:color w:val="000000"/>
          <w:szCs w:val="24"/>
        </w:rPr>
      </w:pPr>
      <w:r w:rsidRPr="00B459D9">
        <w:rPr>
          <w:color w:val="000000"/>
          <w:szCs w:val="24"/>
        </w:rPr>
        <w:t>2.</w:t>
      </w:r>
      <w:r w:rsidRPr="00B459D9">
        <w:rPr>
          <w:color w:val="000000"/>
          <w:szCs w:val="24"/>
        </w:rPr>
        <w:t>無權重者</w:t>
      </w:r>
      <w:r w:rsidRPr="00B459D9">
        <w:rPr>
          <w:color w:val="000000"/>
          <w:szCs w:val="24"/>
        </w:rPr>
        <w:t>(</w:t>
      </w:r>
      <w:r w:rsidRPr="00B459D9">
        <w:rPr>
          <w:color w:val="000000"/>
          <w:szCs w:val="24"/>
        </w:rPr>
        <w:t>計七十六項</w:t>
      </w:r>
      <w:r w:rsidRPr="00B459D9">
        <w:rPr>
          <w:color w:val="000000"/>
          <w:szCs w:val="24"/>
        </w:rPr>
        <w:t>)</w:t>
      </w:r>
      <w:r w:rsidRPr="00B459D9">
        <w:rPr>
          <w:color w:val="000000"/>
          <w:szCs w:val="24"/>
        </w:rPr>
        <w:t>依支付標準通則採核實申報醫療費用。</w:t>
      </w:r>
    </w:p>
    <w:p w14:paraId="4D594B53" w14:textId="77777777" w:rsidR="00F06841" w:rsidRPr="00B459D9" w:rsidRDefault="00F06841" w:rsidP="00F06841">
      <w:pPr>
        <w:widowControl/>
        <w:tabs>
          <w:tab w:val="left" w:pos="8443"/>
          <w:tab w:val="left" w:pos="10045"/>
          <w:tab w:val="left" w:pos="11625"/>
        </w:tabs>
        <w:spacing w:line="320" w:lineRule="exact"/>
        <w:ind w:left="192" w:hangingChars="80" w:hanging="192"/>
        <w:rPr>
          <w:color w:val="000000"/>
          <w:szCs w:val="24"/>
        </w:rPr>
      </w:pPr>
      <w:r w:rsidRPr="00B459D9">
        <w:rPr>
          <w:color w:val="000000"/>
          <w:szCs w:val="24"/>
        </w:rPr>
        <w:t>3.</w:t>
      </w:r>
      <w:r w:rsidRPr="00B459D9">
        <w:rPr>
          <w:color w:val="000000"/>
          <w:szCs w:val="24"/>
        </w:rPr>
        <w:t>註記＊者</w:t>
      </w:r>
      <w:r w:rsidRPr="00B459D9">
        <w:rPr>
          <w:color w:val="000000"/>
          <w:szCs w:val="24"/>
        </w:rPr>
        <w:t>(</w:t>
      </w:r>
      <w:r w:rsidRPr="00B459D9">
        <w:rPr>
          <w:color w:val="000000"/>
          <w:szCs w:val="24"/>
        </w:rPr>
        <w:t>計兩百零七項</w:t>
      </w:r>
      <w:r w:rsidRPr="00B459D9">
        <w:rPr>
          <w:color w:val="000000"/>
          <w:szCs w:val="24"/>
        </w:rPr>
        <w:t>)</w:t>
      </w:r>
      <w:r w:rsidRPr="00B459D9">
        <w:rPr>
          <w:color w:val="000000"/>
          <w:szCs w:val="24"/>
        </w:rPr>
        <w:t>為去極值後個案數小於二十件，依支付標準通則暫以核實申報醫療服務點數。</w:t>
      </w:r>
    </w:p>
    <w:p w14:paraId="75AB9AD2" w14:textId="77777777" w:rsidR="00F06841" w:rsidRPr="00B459D9" w:rsidRDefault="00F06841" w:rsidP="00F06841">
      <w:pPr>
        <w:widowControl/>
        <w:tabs>
          <w:tab w:val="left" w:pos="7212"/>
          <w:tab w:val="left" w:pos="8443"/>
          <w:tab w:val="left" w:pos="10045"/>
          <w:tab w:val="left" w:pos="11625"/>
        </w:tabs>
        <w:spacing w:line="320" w:lineRule="exact"/>
        <w:ind w:left="192" w:hangingChars="80" w:hanging="192"/>
        <w:rPr>
          <w:color w:val="000000"/>
          <w:szCs w:val="24"/>
        </w:rPr>
      </w:pPr>
      <w:r w:rsidRPr="00B459D9">
        <w:rPr>
          <w:color w:val="000000"/>
          <w:szCs w:val="24"/>
        </w:rPr>
        <w:t>4.</w:t>
      </w:r>
      <w:r w:rsidRPr="00B459D9">
        <w:rPr>
          <w:color w:val="000000"/>
          <w:szCs w:val="24"/>
        </w:rPr>
        <w:t>邏輯註記</w:t>
      </w:r>
      <w:r w:rsidRPr="00B459D9">
        <w:rPr>
          <w:color w:val="000000"/>
          <w:szCs w:val="24"/>
        </w:rPr>
        <w:t>●</w:t>
      </w:r>
      <w:r w:rsidRPr="00B459D9">
        <w:rPr>
          <w:color w:val="000000"/>
          <w:szCs w:val="24"/>
        </w:rPr>
        <w:t>者</w:t>
      </w:r>
      <w:r w:rsidRPr="00B459D9">
        <w:rPr>
          <w:color w:val="000000"/>
          <w:szCs w:val="24"/>
        </w:rPr>
        <w:t>(</w:t>
      </w:r>
      <w:r w:rsidRPr="00B459D9">
        <w:rPr>
          <w:color w:val="000000"/>
          <w:szCs w:val="24"/>
        </w:rPr>
        <w:t>六十項</w:t>
      </w:r>
      <w:r w:rsidRPr="00B459D9">
        <w:rPr>
          <w:color w:val="000000"/>
          <w:szCs w:val="24"/>
        </w:rPr>
        <w:t>)</w:t>
      </w:r>
      <w:r w:rsidRPr="00B459D9">
        <w:rPr>
          <w:color w:val="000000"/>
          <w:szCs w:val="24"/>
        </w:rPr>
        <w:t>為該組</w:t>
      </w:r>
      <w:r w:rsidRPr="00B459D9">
        <w:rPr>
          <w:color w:val="000000"/>
          <w:szCs w:val="24"/>
        </w:rPr>
        <w:t>DRG</w:t>
      </w:r>
      <w:r w:rsidRPr="00B459D9">
        <w:rPr>
          <w:color w:val="000000"/>
          <w:szCs w:val="24"/>
        </w:rPr>
        <w:t>違反單向邏輯已校正後之權重。</w:t>
      </w:r>
    </w:p>
    <w:p w14:paraId="535F6B2A" w14:textId="77777777" w:rsidR="00F06841" w:rsidRPr="00B459D9" w:rsidRDefault="00F06841" w:rsidP="00F06841">
      <w:pPr>
        <w:widowControl/>
        <w:tabs>
          <w:tab w:val="left" w:pos="7212"/>
          <w:tab w:val="left" w:pos="8443"/>
          <w:tab w:val="left" w:pos="10045"/>
          <w:tab w:val="left" w:pos="11625"/>
        </w:tabs>
        <w:spacing w:line="320" w:lineRule="exact"/>
        <w:ind w:left="192" w:hangingChars="80" w:hanging="192"/>
        <w:rPr>
          <w:color w:val="000000"/>
          <w:sz w:val="20"/>
        </w:rPr>
      </w:pPr>
      <w:r w:rsidRPr="00B459D9">
        <w:rPr>
          <w:color w:val="000000"/>
          <w:szCs w:val="24"/>
        </w:rPr>
        <w:t>5</w:t>
      </w:r>
      <w:r w:rsidRPr="00B459D9">
        <w:rPr>
          <w:color w:val="000000"/>
          <w:szCs w:val="24"/>
        </w:rPr>
        <w:t>下限臨界點採實際醫療點數之</w:t>
      </w:r>
      <w:r w:rsidRPr="00B459D9">
        <w:rPr>
          <w:color w:val="000000"/>
          <w:szCs w:val="24"/>
        </w:rPr>
        <w:t>2.5</w:t>
      </w:r>
      <w:r w:rsidRPr="00B459D9">
        <w:rPr>
          <w:color w:val="000000"/>
          <w:szCs w:val="24"/>
        </w:rPr>
        <w:t>百分位計算；</w:t>
      </w:r>
      <w:r w:rsidRPr="00B459D9">
        <w:rPr>
          <w:color w:val="000000"/>
          <w:szCs w:val="24"/>
        </w:rPr>
        <w:t xml:space="preserve"> </w:t>
      </w:r>
      <w:r w:rsidRPr="00B459D9">
        <w:rPr>
          <w:color w:val="000000"/>
          <w:szCs w:val="24"/>
        </w:rPr>
        <w:t>上限臨界點為醫療點數之各</w:t>
      </w:r>
      <w:r w:rsidRPr="00B459D9">
        <w:rPr>
          <w:color w:val="000000"/>
          <w:szCs w:val="24"/>
        </w:rPr>
        <w:t>DRG90</w:t>
      </w:r>
      <w:r w:rsidRPr="00B459D9">
        <w:rPr>
          <w:color w:val="000000"/>
          <w:szCs w:val="24"/>
        </w:rPr>
        <w:t>百分位。</w:t>
      </w:r>
    </w:p>
    <w:p w14:paraId="0E9F1449" w14:textId="77777777" w:rsidR="00F06841" w:rsidRPr="00B459D9" w:rsidRDefault="00F06841" w:rsidP="00F06841">
      <w:pPr>
        <w:widowControl/>
        <w:tabs>
          <w:tab w:val="left" w:pos="11625"/>
        </w:tabs>
        <w:spacing w:line="320" w:lineRule="exact"/>
        <w:ind w:left="192" w:hangingChars="80" w:hanging="192"/>
        <w:rPr>
          <w:color w:val="000000"/>
          <w:szCs w:val="24"/>
        </w:rPr>
      </w:pPr>
      <w:r w:rsidRPr="00B459D9">
        <w:rPr>
          <w:color w:val="000000"/>
          <w:szCs w:val="24"/>
        </w:rPr>
        <w:t>6.DRG513</w:t>
      </w:r>
      <w:r w:rsidRPr="00B459D9">
        <w:rPr>
          <w:color w:val="000000"/>
          <w:szCs w:val="24"/>
        </w:rPr>
        <w:t>支付點數以「標準給付額」</w:t>
      </w:r>
      <w:r w:rsidRPr="00B459D9">
        <w:rPr>
          <w:color w:val="000000"/>
          <w:szCs w:val="24"/>
        </w:rPr>
        <w:t>x</w:t>
      </w:r>
      <w:r w:rsidRPr="00B459D9">
        <w:rPr>
          <w:color w:val="000000"/>
          <w:szCs w:val="24"/>
        </w:rPr>
        <w:t>「權重」計算，不得加計各項加成或其他另行加計之醫療點數。</w:t>
      </w:r>
    </w:p>
    <w:p w14:paraId="07D9E8D3" w14:textId="77777777" w:rsidR="005A05AC" w:rsidRPr="00B459D9" w:rsidRDefault="00F06841" w:rsidP="00F06841">
      <w:pPr>
        <w:widowControl/>
        <w:tabs>
          <w:tab w:val="left" w:pos="11625"/>
        </w:tabs>
        <w:spacing w:line="320" w:lineRule="exact"/>
        <w:ind w:left="192" w:hangingChars="80" w:hanging="192"/>
        <w:rPr>
          <w:color w:val="000000"/>
          <w:szCs w:val="24"/>
        </w:rPr>
      </w:pPr>
      <w:r w:rsidRPr="00B459D9">
        <w:rPr>
          <w:color w:val="000000"/>
          <w:szCs w:val="24"/>
        </w:rPr>
        <w:t>7.</w:t>
      </w:r>
      <w:r w:rsidRPr="00B459D9">
        <w:rPr>
          <w:color w:val="000000"/>
          <w:szCs w:val="24"/>
        </w:rPr>
        <w:t>資料期間：一百十一年一至十二月；</w:t>
      </w:r>
      <w:r w:rsidRPr="00B459D9">
        <w:rPr>
          <w:color w:val="000000"/>
          <w:szCs w:val="24"/>
        </w:rPr>
        <w:t xml:space="preserve"> </w:t>
      </w:r>
      <w:r w:rsidRPr="00B459D9">
        <w:rPr>
          <w:color w:val="000000"/>
          <w:szCs w:val="24"/>
        </w:rPr>
        <w:t>製表日期一百十三年五月八日。</w:t>
      </w:r>
    </w:p>
    <w:p w14:paraId="4DC591E3" w14:textId="77777777" w:rsidR="005A05AC" w:rsidRPr="00B459D9" w:rsidRDefault="005A05AC" w:rsidP="005A05AC">
      <w:pPr>
        <w:tabs>
          <w:tab w:val="left" w:pos="8014"/>
          <w:tab w:val="left" w:pos="8612"/>
          <w:tab w:val="left" w:pos="9210"/>
          <w:tab w:val="left" w:pos="9808"/>
          <w:tab w:val="left" w:pos="11626"/>
        </w:tabs>
        <w:spacing w:line="320" w:lineRule="exact"/>
        <w:ind w:left="160" w:hangingChars="80" w:hanging="160"/>
        <w:jc w:val="both"/>
        <w:rPr>
          <w:color w:val="000000"/>
          <w:sz w:val="20"/>
        </w:rPr>
      </w:pPr>
    </w:p>
    <w:tbl>
      <w:tblPr>
        <w:tblW w:w="10104" w:type="dxa"/>
        <w:tblInd w:w="33" w:type="dxa"/>
        <w:tblCellMar>
          <w:left w:w="28" w:type="dxa"/>
          <w:right w:w="28" w:type="dxa"/>
        </w:tblCellMar>
        <w:tblLook w:val="04A0" w:firstRow="1" w:lastRow="0" w:firstColumn="1" w:lastColumn="0" w:noHBand="0" w:noVBand="1"/>
      </w:tblPr>
      <w:tblGrid>
        <w:gridCol w:w="981"/>
        <w:gridCol w:w="998"/>
        <w:gridCol w:w="1060"/>
        <w:gridCol w:w="1083"/>
        <w:gridCol w:w="981"/>
        <w:gridCol w:w="981"/>
        <w:gridCol w:w="1219"/>
        <w:gridCol w:w="1378"/>
        <w:gridCol w:w="1423"/>
      </w:tblGrid>
      <w:tr w:rsidR="0065519D" w:rsidRPr="00B459D9" w14:paraId="54F59321" w14:textId="77777777" w:rsidTr="008D76EA">
        <w:trPr>
          <w:trHeight w:val="20"/>
          <w:tblHeader/>
        </w:trPr>
        <w:tc>
          <w:tcPr>
            <w:tcW w:w="981" w:type="dxa"/>
            <w:tcBorders>
              <w:top w:val="single" w:sz="4" w:space="0" w:color="000000"/>
              <w:left w:val="single" w:sz="4" w:space="0" w:color="000000"/>
              <w:bottom w:val="single" w:sz="4" w:space="0" w:color="000000"/>
              <w:right w:val="single" w:sz="4" w:space="0" w:color="000000"/>
            </w:tcBorders>
            <w:vAlign w:val="center"/>
            <w:hideMark/>
          </w:tcPr>
          <w:p w14:paraId="2F7A83E3" w14:textId="77777777" w:rsidR="0065519D" w:rsidRPr="00B459D9" w:rsidRDefault="0065519D" w:rsidP="008D76EA">
            <w:pPr>
              <w:widowControl/>
              <w:adjustRightInd/>
              <w:spacing w:line="360" w:lineRule="exact"/>
              <w:jc w:val="center"/>
              <w:textAlignment w:val="auto"/>
              <w:rPr>
                <w:color w:val="000000"/>
                <w:szCs w:val="24"/>
              </w:rPr>
            </w:pPr>
            <w:r w:rsidRPr="00B459D9">
              <w:rPr>
                <w:color w:val="000000"/>
                <w:szCs w:val="24"/>
              </w:rPr>
              <w:t>MDC</w:t>
            </w:r>
          </w:p>
        </w:tc>
        <w:tc>
          <w:tcPr>
            <w:tcW w:w="998" w:type="dxa"/>
            <w:tcBorders>
              <w:top w:val="single" w:sz="4" w:space="0" w:color="000000"/>
              <w:left w:val="nil"/>
              <w:bottom w:val="single" w:sz="4" w:space="0" w:color="000000"/>
              <w:right w:val="single" w:sz="4" w:space="0" w:color="000000"/>
            </w:tcBorders>
            <w:vAlign w:val="center"/>
            <w:hideMark/>
          </w:tcPr>
          <w:p w14:paraId="0A226DD1" w14:textId="77777777" w:rsidR="0065519D" w:rsidRPr="00B459D9" w:rsidRDefault="0065519D" w:rsidP="008D76EA">
            <w:pPr>
              <w:widowControl/>
              <w:adjustRightInd/>
              <w:spacing w:line="360" w:lineRule="exact"/>
              <w:jc w:val="center"/>
              <w:textAlignment w:val="auto"/>
              <w:rPr>
                <w:color w:val="000000"/>
                <w:szCs w:val="24"/>
              </w:rPr>
            </w:pPr>
            <w:r w:rsidRPr="00B459D9">
              <w:rPr>
                <w:color w:val="000000"/>
                <w:szCs w:val="24"/>
              </w:rPr>
              <w:t>流水號</w:t>
            </w:r>
          </w:p>
        </w:tc>
        <w:tc>
          <w:tcPr>
            <w:tcW w:w="1060" w:type="dxa"/>
            <w:tcBorders>
              <w:top w:val="single" w:sz="4" w:space="0" w:color="000000"/>
              <w:left w:val="nil"/>
              <w:bottom w:val="single" w:sz="4" w:space="0" w:color="000000"/>
              <w:right w:val="single" w:sz="4" w:space="0" w:color="000000"/>
            </w:tcBorders>
            <w:vAlign w:val="center"/>
            <w:hideMark/>
          </w:tcPr>
          <w:p w14:paraId="65DB8FF0" w14:textId="77777777" w:rsidR="0065519D" w:rsidRPr="00B459D9" w:rsidRDefault="0065519D" w:rsidP="008D76EA">
            <w:pPr>
              <w:widowControl/>
              <w:adjustRightInd/>
              <w:spacing w:line="360" w:lineRule="exact"/>
              <w:jc w:val="center"/>
              <w:textAlignment w:val="auto"/>
              <w:rPr>
                <w:color w:val="000000"/>
                <w:szCs w:val="24"/>
              </w:rPr>
            </w:pPr>
            <w:r w:rsidRPr="00B459D9">
              <w:rPr>
                <w:color w:val="000000"/>
                <w:szCs w:val="24"/>
              </w:rPr>
              <w:t>DRG</w:t>
            </w:r>
          </w:p>
        </w:tc>
        <w:tc>
          <w:tcPr>
            <w:tcW w:w="1083" w:type="dxa"/>
            <w:tcBorders>
              <w:top w:val="single" w:sz="4" w:space="0" w:color="000000"/>
              <w:left w:val="nil"/>
              <w:bottom w:val="single" w:sz="4" w:space="0" w:color="000000"/>
              <w:right w:val="single" w:sz="4" w:space="0" w:color="000000"/>
            </w:tcBorders>
            <w:vAlign w:val="center"/>
            <w:hideMark/>
          </w:tcPr>
          <w:p w14:paraId="332DE00D" w14:textId="77777777" w:rsidR="0065519D" w:rsidRPr="00B459D9" w:rsidRDefault="0065519D" w:rsidP="0065519D">
            <w:pPr>
              <w:widowControl/>
              <w:adjustRightInd/>
              <w:spacing w:line="360" w:lineRule="exact"/>
              <w:jc w:val="center"/>
              <w:textAlignment w:val="auto"/>
              <w:rPr>
                <w:color w:val="000000"/>
                <w:szCs w:val="24"/>
              </w:rPr>
            </w:pPr>
            <w:r w:rsidRPr="00B459D9">
              <w:rPr>
                <w:color w:val="000000"/>
                <w:szCs w:val="24"/>
              </w:rPr>
              <w:t>RW</w:t>
            </w:r>
          </w:p>
        </w:tc>
        <w:tc>
          <w:tcPr>
            <w:tcW w:w="981" w:type="dxa"/>
            <w:tcBorders>
              <w:top w:val="single" w:sz="4" w:space="0" w:color="000000"/>
              <w:left w:val="nil"/>
              <w:bottom w:val="single" w:sz="4" w:space="0" w:color="000000"/>
              <w:right w:val="single" w:sz="4" w:space="0" w:color="000000"/>
            </w:tcBorders>
            <w:vAlign w:val="center"/>
            <w:hideMark/>
          </w:tcPr>
          <w:p w14:paraId="01F921DA" w14:textId="77777777" w:rsidR="0065519D" w:rsidRPr="00B459D9" w:rsidRDefault="0065519D" w:rsidP="0065519D">
            <w:pPr>
              <w:widowControl/>
              <w:adjustRightInd/>
              <w:spacing w:line="360" w:lineRule="exact"/>
              <w:jc w:val="center"/>
              <w:textAlignment w:val="auto"/>
              <w:rPr>
                <w:color w:val="000000"/>
                <w:szCs w:val="24"/>
              </w:rPr>
            </w:pPr>
            <w:r w:rsidRPr="00B459D9">
              <w:rPr>
                <w:color w:val="000000"/>
                <w:szCs w:val="24"/>
              </w:rPr>
              <w:t>個案數</w:t>
            </w:r>
            <w:r w:rsidRPr="00B459D9">
              <w:rPr>
                <w:color w:val="000000"/>
                <w:szCs w:val="24"/>
              </w:rPr>
              <w:t>&lt;20</w:t>
            </w:r>
            <w:r w:rsidRPr="00B459D9">
              <w:rPr>
                <w:color w:val="000000"/>
                <w:szCs w:val="24"/>
              </w:rPr>
              <w:t>註記</w:t>
            </w:r>
          </w:p>
        </w:tc>
        <w:tc>
          <w:tcPr>
            <w:tcW w:w="981" w:type="dxa"/>
            <w:tcBorders>
              <w:top w:val="single" w:sz="4" w:space="0" w:color="000000"/>
              <w:left w:val="nil"/>
              <w:bottom w:val="single" w:sz="4" w:space="0" w:color="000000"/>
              <w:right w:val="single" w:sz="4" w:space="0" w:color="000000"/>
            </w:tcBorders>
            <w:vAlign w:val="center"/>
            <w:hideMark/>
          </w:tcPr>
          <w:p w14:paraId="4D94547A" w14:textId="77777777" w:rsidR="0065519D" w:rsidRPr="00B459D9" w:rsidRDefault="0065519D" w:rsidP="0065519D">
            <w:pPr>
              <w:widowControl/>
              <w:adjustRightInd/>
              <w:spacing w:line="360" w:lineRule="exact"/>
              <w:jc w:val="center"/>
              <w:textAlignment w:val="auto"/>
              <w:rPr>
                <w:color w:val="000000"/>
                <w:szCs w:val="24"/>
              </w:rPr>
            </w:pPr>
            <w:r w:rsidRPr="00B459D9">
              <w:rPr>
                <w:color w:val="000000"/>
                <w:szCs w:val="24"/>
              </w:rPr>
              <w:t>邏輯</w:t>
            </w:r>
            <w:r w:rsidRPr="00B459D9">
              <w:rPr>
                <w:color w:val="000000"/>
                <w:szCs w:val="24"/>
              </w:rPr>
              <w:br/>
            </w:r>
            <w:r w:rsidRPr="00B459D9">
              <w:rPr>
                <w:color w:val="000000"/>
                <w:szCs w:val="24"/>
              </w:rPr>
              <w:t>註記</w:t>
            </w:r>
          </w:p>
        </w:tc>
        <w:tc>
          <w:tcPr>
            <w:tcW w:w="1219" w:type="dxa"/>
            <w:tcBorders>
              <w:top w:val="single" w:sz="4" w:space="0" w:color="000000"/>
              <w:left w:val="nil"/>
              <w:bottom w:val="single" w:sz="4" w:space="0" w:color="000000"/>
              <w:right w:val="single" w:sz="4" w:space="0" w:color="000000"/>
            </w:tcBorders>
            <w:vAlign w:val="center"/>
            <w:hideMark/>
          </w:tcPr>
          <w:p w14:paraId="4E79B393" w14:textId="77777777" w:rsidR="0065519D" w:rsidRPr="00B459D9" w:rsidRDefault="0065519D" w:rsidP="0065519D">
            <w:pPr>
              <w:widowControl/>
              <w:adjustRightInd/>
              <w:spacing w:line="360" w:lineRule="exact"/>
              <w:jc w:val="center"/>
              <w:textAlignment w:val="auto"/>
              <w:rPr>
                <w:color w:val="000000"/>
                <w:szCs w:val="24"/>
              </w:rPr>
            </w:pPr>
            <w:r w:rsidRPr="00B459D9">
              <w:rPr>
                <w:color w:val="000000"/>
                <w:szCs w:val="24"/>
              </w:rPr>
              <w:t>幾何平均</w:t>
            </w:r>
            <w:r w:rsidRPr="00B459D9">
              <w:rPr>
                <w:color w:val="000000"/>
                <w:szCs w:val="24"/>
              </w:rPr>
              <w:br/>
            </w:r>
            <w:r w:rsidRPr="00B459D9">
              <w:rPr>
                <w:color w:val="000000"/>
                <w:szCs w:val="24"/>
              </w:rPr>
              <w:t>住院日</w:t>
            </w:r>
          </w:p>
        </w:tc>
        <w:tc>
          <w:tcPr>
            <w:tcW w:w="1378" w:type="dxa"/>
            <w:tcBorders>
              <w:top w:val="single" w:sz="4" w:space="0" w:color="000000"/>
              <w:left w:val="nil"/>
              <w:bottom w:val="single" w:sz="4" w:space="0" w:color="000000"/>
              <w:right w:val="single" w:sz="4" w:space="0" w:color="000000"/>
            </w:tcBorders>
            <w:vAlign w:val="center"/>
            <w:hideMark/>
          </w:tcPr>
          <w:p w14:paraId="2DEAE46C" w14:textId="77777777" w:rsidR="0065519D" w:rsidRPr="00B459D9" w:rsidRDefault="0065519D" w:rsidP="0065519D">
            <w:pPr>
              <w:widowControl/>
              <w:adjustRightInd/>
              <w:spacing w:line="360" w:lineRule="exact"/>
              <w:jc w:val="center"/>
              <w:textAlignment w:val="auto"/>
              <w:rPr>
                <w:color w:val="000000"/>
                <w:szCs w:val="24"/>
              </w:rPr>
            </w:pPr>
            <w:r w:rsidRPr="00B459D9">
              <w:rPr>
                <w:color w:val="000000"/>
                <w:szCs w:val="24"/>
              </w:rPr>
              <w:t>下限臨界點</w:t>
            </w:r>
          </w:p>
        </w:tc>
        <w:tc>
          <w:tcPr>
            <w:tcW w:w="1423" w:type="dxa"/>
            <w:tcBorders>
              <w:top w:val="single" w:sz="4" w:space="0" w:color="000000"/>
              <w:left w:val="nil"/>
              <w:bottom w:val="single" w:sz="4" w:space="0" w:color="000000"/>
              <w:right w:val="single" w:sz="4" w:space="0" w:color="000000"/>
            </w:tcBorders>
            <w:vAlign w:val="center"/>
            <w:hideMark/>
          </w:tcPr>
          <w:p w14:paraId="2749CACB" w14:textId="77777777" w:rsidR="0065519D" w:rsidRPr="00B459D9" w:rsidRDefault="0065519D" w:rsidP="0065519D">
            <w:pPr>
              <w:widowControl/>
              <w:adjustRightInd/>
              <w:spacing w:line="360" w:lineRule="exact"/>
              <w:jc w:val="center"/>
              <w:textAlignment w:val="auto"/>
              <w:rPr>
                <w:color w:val="000000"/>
                <w:szCs w:val="24"/>
              </w:rPr>
            </w:pPr>
            <w:r w:rsidRPr="00B459D9">
              <w:rPr>
                <w:color w:val="000000"/>
                <w:szCs w:val="24"/>
              </w:rPr>
              <w:t>上限臨界點</w:t>
            </w:r>
          </w:p>
        </w:tc>
      </w:tr>
      <w:tr w:rsidR="002E7632" w:rsidRPr="00B459D9" w14:paraId="50C67EAF"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C1A3A78" w14:textId="77777777" w:rsidR="002E7632" w:rsidRPr="00B459D9" w:rsidRDefault="002E7632" w:rsidP="002E7632">
            <w:pPr>
              <w:widowControl/>
              <w:jc w:val="center"/>
              <w:rPr>
                <w:color w:val="000000"/>
                <w:szCs w:val="24"/>
              </w:rPr>
            </w:pPr>
            <w:r w:rsidRPr="00B459D9">
              <w:rPr>
                <w:color w:val="000000"/>
                <w:szCs w:val="24"/>
              </w:rPr>
              <w:t>PRE</w:t>
            </w:r>
          </w:p>
        </w:tc>
        <w:tc>
          <w:tcPr>
            <w:tcW w:w="998" w:type="dxa"/>
            <w:tcBorders>
              <w:top w:val="nil"/>
              <w:left w:val="nil"/>
              <w:bottom w:val="single" w:sz="4" w:space="0" w:color="000000"/>
              <w:right w:val="single" w:sz="4" w:space="0" w:color="000000"/>
            </w:tcBorders>
            <w:noWrap/>
            <w:hideMark/>
          </w:tcPr>
          <w:p w14:paraId="4541F37F" w14:textId="77777777" w:rsidR="002E7632" w:rsidRPr="00B459D9" w:rsidRDefault="002E7632" w:rsidP="002E7632">
            <w:pPr>
              <w:widowControl/>
              <w:jc w:val="center"/>
              <w:rPr>
                <w:color w:val="000000"/>
                <w:szCs w:val="24"/>
              </w:rPr>
            </w:pPr>
            <w:r w:rsidRPr="00B459D9">
              <w:rPr>
                <w:color w:val="000000"/>
                <w:szCs w:val="24"/>
              </w:rPr>
              <w:t>1</w:t>
            </w:r>
          </w:p>
        </w:tc>
        <w:tc>
          <w:tcPr>
            <w:tcW w:w="1060" w:type="dxa"/>
            <w:tcBorders>
              <w:top w:val="nil"/>
              <w:left w:val="nil"/>
              <w:bottom w:val="single" w:sz="4" w:space="0" w:color="000000"/>
              <w:right w:val="single" w:sz="4" w:space="0" w:color="000000"/>
            </w:tcBorders>
            <w:noWrap/>
            <w:hideMark/>
          </w:tcPr>
          <w:p w14:paraId="0E272A2E" w14:textId="77777777" w:rsidR="002E7632" w:rsidRPr="00B459D9" w:rsidRDefault="002E7632" w:rsidP="002E7632">
            <w:pPr>
              <w:widowControl/>
              <w:jc w:val="center"/>
              <w:rPr>
                <w:color w:val="000000"/>
                <w:szCs w:val="24"/>
              </w:rPr>
            </w:pPr>
            <w:r w:rsidRPr="00B459D9">
              <w:rPr>
                <w:color w:val="000000"/>
                <w:szCs w:val="24"/>
              </w:rPr>
              <w:t>10301</w:t>
            </w:r>
          </w:p>
        </w:tc>
        <w:tc>
          <w:tcPr>
            <w:tcW w:w="1083" w:type="dxa"/>
            <w:tcBorders>
              <w:top w:val="nil"/>
              <w:left w:val="nil"/>
              <w:bottom w:val="single" w:sz="4" w:space="0" w:color="000000"/>
              <w:right w:val="single" w:sz="4" w:space="0" w:color="000000"/>
            </w:tcBorders>
            <w:noWrap/>
            <w:hideMark/>
          </w:tcPr>
          <w:p w14:paraId="0F89CE6D" w14:textId="77777777" w:rsidR="002E7632" w:rsidRPr="00B459D9" w:rsidRDefault="002E7632" w:rsidP="002E7632">
            <w:pPr>
              <w:widowControl/>
              <w:jc w:val="center"/>
              <w:rPr>
                <w:color w:val="000000"/>
                <w:szCs w:val="24"/>
              </w:rPr>
            </w:pPr>
            <w:r w:rsidRPr="00B459D9">
              <w:rPr>
                <w:color w:val="000000"/>
                <w:szCs w:val="24"/>
              </w:rPr>
              <w:t>18.6721</w:t>
            </w:r>
          </w:p>
        </w:tc>
        <w:tc>
          <w:tcPr>
            <w:tcW w:w="981" w:type="dxa"/>
            <w:tcBorders>
              <w:top w:val="nil"/>
              <w:left w:val="nil"/>
              <w:bottom w:val="single" w:sz="4" w:space="0" w:color="000000"/>
              <w:right w:val="single" w:sz="4" w:space="0" w:color="000000"/>
            </w:tcBorders>
            <w:noWrap/>
            <w:hideMark/>
          </w:tcPr>
          <w:p w14:paraId="34C0E96A"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67C75BB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616CEB4" w14:textId="77777777" w:rsidR="002E7632" w:rsidRPr="00B459D9" w:rsidRDefault="002E7632" w:rsidP="002E7632">
            <w:pPr>
              <w:widowControl/>
              <w:jc w:val="center"/>
              <w:rPr>
                <w:color w:val="000000"/>
                <w:szCs w:val="24"/>
              </w:rPr>
            </w:pPr>
            <w:r w:rsidRPr="00B459D9">
              <w:rPr>
                <w:color w:val="000000"/>
                <w:szCs w:val="24"/>
              </w:rPr>
              <w:t>24</w:t>
            </w:r>
          </w:p>
        </w:tc>
        <w:tc>
          <w:tcPr>
            <w:tcW w:w="1378" w:type="dxa"/>
            <w:tcBorders>
              <w:top w:val="nil"/>
              <w:left w:val="nil"/>
              <w:bottom w:val="single" w:sz="4" w:space="0" w:color="000000"/>
              <w:right w:val="single" w:sz="4" w:space="0" w:color="000000"/>
            </w:tcBorders>
            <w:noWrap/>
            <w:hideMark/>
          </w:tcPr>
          <w:p w14:paraId="1404AAF5" w14:textId="77777777" w:rsidR="002E7632" w:rsidRPr="00B459D9" w:rsidRDefault="002E7632" w:rsidP="002E7632">
            <w:pPr>
              <w:widowControl/>
              <w:jc w:val="center"/>
              <w:rPr>
                <w:color w:val="000000"/>
                <w:szCs w:val="24"/>
              </w:rPr>
            </w:pPr>
            <w:r w:rsidRPr="00B459D9">
              <w:rPr>
                <w:color w:val="000000"/>
                <w:szCs w:val="24"/>
              </w:rPr>
              <w:t>910,134</w:t>
            </w:r>
          </w:p>
        </w:tc>
        <w:tc>
          <w:tcPr>
            <w:tcW w:w="1423" w:type="dxa"/>
            <w:tcBorders>
              <w:top w:val="nil"/>
              <w:left w:val="nil"/>
              <w:bottom w:val="single" w:sz="4" w:space="0" w:color="000000"/>
              <w:right w:val="single" w:sz="4" w:space="0" w:color="000000"/>
            </w:tcBorders>
            <w:noWrap/>
            <w:hideMark/>
          </w:tcPr>
          <w:p w14:paraId="121F2B22" w14:textId="77777777" w:rsidR="002E7632" w:rsidRPr="00B459D9" w:rsidRDefault="002E7632" w:rsidP="002E7632">
            <w:pPr>
              <w:widowControl/>
              <w:jc w:val="center"/>
              <w:rPr>
                <w:color w:val="000000"/>
                <w:szCs w:val="24"/>
              </w:rPr>
            </w:pPr>
            <w:r w:rsidRPr="00B459D9">
              <w:rPr>
                <w:color w:val="000000"/>
                <w:szCs w:val="24"/>
              </w:rPr>
              <w:t>1,200,761</w:t>
            </w:r>
          </w:p>
        </w:tc>
      </w:tr>
      <w:tr w:rsidR="002E7632" w:rsidRPr="00B459D9" w14:paraId="63737A6A"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9F6D66A" w14:textId="77777777" w:rsidR="002E7632" w:rsidRPr="00B459D9" w:rsidRDefault="002E7632" w:rsidP="002E7632">
            <w:pPr>
              <w:widowControl/>
              <w:jc w:val="center"/>
              <w:rPr>
                <w:color w:val="000000"/>
                <w:szCs w:val="24"/>
              </w:rPr>
            </w:pPr>
            <w:r w:rsidRPr="00B459D9">
              <w:rPr>
                <w:color w:val="000000"/>
                <w:szCs w:val="24"/>
              </w:rPr>
              <w:t>PRE</w:t>
            </w:r>
          </w:p>
        </w:tc>
        <w:tc>
          <w:tcPr>
            <w:tcW w:w="998" w:type="dxa"/>
            <w:tcBorders>
              <w:top w:val="nil"/>
              <w:left w:val="nil"/>
              <w:bottom w:val="single" w:sz="4" w:space="0" w:color="000000"/>
              <w:right w:val="single" w:sz="4" w:space="0" w:color="000000"/>
            </w:tcBorders>
            <w:noWrap/>
            <w:hideMark/>
          </w:tcPr>
          <w:p w14:paraId="3D8C8E5A" w14:textId="77777777" w:rsidR="002E7632" w:rsidRPr="00B459D9" w:rsidRDefault="002E7632" w:rsidP="002E7632">
            <w:pPr>
              <w:widowControl/>
              <w:jc w:val="center"/>
              <w:rPr>
                <w:color w:val="000000"/>
                <w:szCs w:val="24"/>
              </w:rPr>
            </w:pPr>
            <w:r w:rsidRPr="00B459D9">
              <w:rPr>
                <w:color w:val="000000"/>
                <w:szCs w:val="24"/>
              </w:rPr>
              <w:t>2</w:t>
            </w:r>
          </w:p>
        </w:tc>
        <w:tc>
          <w:tcPr>
            <w:tcW w:w="1060" w:type="dxa"/>
            <w:tcBorders>
              <w:top w:val="nil"/>
              <w:left w:val="nil"/>
              <w:bottom w:val="single" w:sz="4" w:space="0" w:color="000000"/>
              <w:right w:val="single" w:sz="4" w:space="0" w:color="000000"/>
            </w:tcBorders>
            <w:noWrap/>
            <w:hideMark/>
          </w:tcPr>
          <w:p w14:paraId="543DF779" w14:textId="77777777" w:rsidR="002E7632" w:rsidRPr="00B459D9" w:rsidRDefault="002E7632" w:rsidP="002E7632">
            <w:pPr>
              <w:widowControl/>
              <w:jc w:val="center"/>
              <w:rPr>
                <w:color w:val="000000"/>
                <w:szCs w:val="24"/>
              </w:rPr>
            </w:pPr>
            <w:r w:rsidRPr="00B459D9">
              <w:rPr>
                <w:color w:val="000000"/>
                <w:szCs w:val="24"/>
              </w:rPr>
              <w:t>10302</w:t>
            </w:r>
          </w:p>
        </w:tc>
        <w:tc>
          <w:tcPr>
            <w:tcW w:w="1083" w:type="dxa"/>
            <w:tcBorders>
              <w:top w:val="nil"/>
              <w:left w:val="nil"/>
              <w:bottom w:val="single" w:sz="4" w:space="0" w:color="000000"/>
              <w:right w:val="single" w:sz="4" w:space="0" w:color="000000"/>
            </w:tcBorders>
            <w:noWrap/>
            <w:hideMark/>
          </w:tcPr>
          <w:p w14:paraId="684BC28F"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3D73CD7A"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1E9E9FE2"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6685D6B"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2CD4B42E"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7711082C"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3A17195F"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02C2D37" w14:textId="77777777" w:rsidR="002E7632" w:rsidRPr="00B459D9" w:rsidRDefault="002E7632" w:rsidP="002E7632">
            <w:pPr>
              <w:widowControl/>
              <w:jc w:val="center"/>
              <w:rPr>
                <w:color w:val="000000"/>
                <w:szCs w:val="24"/>
              </w:rPr>
            </w:pPr>
            <w:r w:rsidRPr="00B459D9">
              <w:rPr>
                <w:color w:val="000000"/>
                <w:szCs w:val="24"/>
              </w:rPr>
              <w:t>PRE</w:t>
            </w:r>
          </w:p>
        </w:tc>
        <w:tc>
          <w:tcPr>
            <w:tcW w:w="998" w:type="dxa"/>
            <w:tcBorders>
              <w:top w:val="nil"/>
              <w:left w:val="nil"/>
              <w:bottom w:val="single" w:sz="4" w:space="0" w:color="000000"/>
              <w:right w:val="single" w:sz="4" w:space="0" w:color="000000"/>
            </w:tcBorders>
            <w:noWrap/>
            <w:hideMark/>
          </w:tcPr>
          <w:p w14:paraId="19CF88B9" w14:textId="77777777" w:rsidR="002E7632" w:rsidRPr="00B459D9" w:rsidRDefault="002E7632" w:rsidP="002E7632">
            <w:pPr>
              <w:widowControl/>
              <w:jc w:val="center"/>
              <w:rPr>
                <w:color w:val="000000"/>
                <w:szCs w:val="24"/>
              </w:rPr>
            </w:pPr>
            <w:r w:rsidRPr="00B459D9">
              <w:rPr>
                <w:color w:val="000000"/>
                <w:szCs w:val="24"/>
              </w:rPr>
              <w:t>3</w:t>
            </w:r>
          </w:p>
        </w:tc>
        <w:tc>
          <w:tcPr>
            <w:tcW w:w="1060" w:type="dxa"/>
            <w:tcBorders>
              <w:top w:val="nil"/>
              <w:left w:val="nil"/>
              <w:bottom w:val="single" w:sz="4" w:space="0" w:color="000000"/>
              <w:right w:val="single" w:sz="4" w:space="0" w:color="000000"/>
            </w:tcBorders>
            <w:noWrap/>
            <w:hideMark/>
          </w:tcPr>
          <w:p w14:paraId="49BCF0B5" w14:textId="77777777" w:rsidR="002E7632" w:rsidRPr="00B459D9" w:rsidRDefault="002E7632" w:rsidP="002E7632">
            <w:pPr>
              <w:widowControl/>
              <w:jc w:val="center"/>
              <w:rPr>
                <w:color w:val="000000"/>
                <w:szCs w:val="24"/>
              </w:rPr>
            </w:pPr>
            <w:r w:rsidRPr="00B459D9">
              <w:rPr>
                <w:color w:val="000000"/>
                <w:szCs w:val="24"/>
              </w:rPr>
              <w:t>48301</w:t>
            </w:r>
          </w:p>
        </w:tc>
        <w:tc>
          <w:tcPr>
            <w:tcW w:w="1083" w:type="dxa"/>
            <w:tcBorders>
              <w:top w:val="nil"/>
              <w:left w:val="nil"/>
              <w:bottom w:val="single" w:sz="4" w:space="0" w:color="000000"/>
              <w:right w:val="single" w:sz="4" w:space="0" w:color="000000"/>
            </w:tcBorders>
            <w:noWrap/>
            <w:hideMark/>
          </w:tcPr>
          <w:p w14:paraId="706B1EE0" w14:textId="77777777" w:rsidR="002E7632" w:rsidRPr="00B459D9" w:rsidRDefault="002E7632" w:rsidP="002E7632">
            <w:pPr>
              <w:widowControl/>
              <w:jc w:val="center"/>
              <w:rPr>
                <w:color w:val="000000"/>
                <w:szCs w:val="24"/>
              </w:rPr>
            </w:pPr>
            <w:r w:rsidRPr="00B459D9">
              <w:rPr>
                <w:color w:val="000000"/>
                <w:szCs w:val="24"/>
              </w:rPr>
              <w:t>2.9595</w:t>
            </w:r>
          </w:p>
        </w:tc>
        <w:tc>
          <w:tcPr>
            <w:tcW w:w="981" w:type="dxa"/>
            <w:tcBorders>
              <w:top w:val="nil"/>
              <w:left w:val="nil"/>
              <w:bottom w:val="single" w:sz="4" w:space="0" w:color="000000"/>
              <w:right w:val="single" w:sz="4" w:space="0" w:color="000000"/>
            </w:tcBorders>
            <w:noWrap/>
            <w:hideMark/>
          </w:tcPr>
          <w:p w14:paraId="588C7062"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EC046EE"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16DDE71" w14:textId="77777777" w:rsidR="002E7632" w:rsidRPr="00B459D9" w:rsidRDefault="002E7632" w:rsidP="002E7632">
            <w:pPr>
              <w:widowControl/>
              <w:jc w:val="center"/>
              <w:rPr>
                <w:color w:val="000000"/>
                <w:szCs w:val="24"/>
              </w:rPr>
            </w:pPr>
            <w:r w:rsidRPr="00B459D9">
              <w:rPr>
                <w:color w:val="000000"/>
                <w:szCs w:val="24"/>
              </w:rPr>
              <w:t>16</w:t>
            </w:r>
          </w:p>
        </w:tc>
        <w:tc>
          <w:tcPr>
            <w:tcW w:w="1378" w:type="dxa"/>
            <w:tcBorders>
              <w:top w:val="nil"/>
              <w:left w:val="nil"/>
              <w:bottom w:val="single" w:sz="4" w:space="0" w:color="000000"/>
              <w:right w:val="single" w:sz="4" w:space="0" w:color="000000"/>
            </w:tcBorders>
            <w:noWrap/>
            <w:hideMark/>
          </w:tcPr>
          <w:p w14:paraId="7EFB87EA" w14:textId="77777777" w:rsidR="002E7632" w:rsidRPr="00B459D9" w:rsidRDefault="002E7632" w:rsidP="002E7632">
            <w:pPr>
              <w:widowControl/>
              <w:jc w:val="center"/>
              <w:rPr>
                <w:color w:val="000000"/>
                <w:szCs w:val="24"/>
              </w:rPr>
            </w:pPr>
            <w:r w:rsidRPr="00B459D9">
              <w:rPr>
                <w:color w:val="000000"/>
                <w:szCs w:val="24"/>
              </w:rPr>
              <w:t>31,884</w:t>
            </w:r>
          </w:p>
        </w:tc>
        <w:tc>
          <w:tcPr>
            <w:tcW w:w="1423" w:type="dxa"/>
            <w:tcBorders>
              <w:top w:val="nil"/>
              <w:left w:val="nil"/>
              <w:bottom w:val="single" w:sz="4" w:space="0" w:color="000000"/>
              <w:right w:val="single" w:sz="4" w:space="0" w:color="000000"/>
            </w:tcBorders>
            <w:noWrap/>
            <w:hideMark/>
          </w:tcPr>
          <w:p w14:paraId="129A074F" w14:textId="77777777" w:rsidR="002E7632" w:rsidRPr="00B459D9" w:rsidRDefault="002E7632" w:rsidP="002E7632">
            <w:pPr>
              <w:widowControl/>
              <w:jc w:val="center"/>
              <w:rPr>
                <w:color w:val="000000"/>
                <w:szCs w:val="24"/>
              </w:rPr>
            </w:pPr>
            <w:r w:rsidRPr="00B459D9">
              <w:rPr>
                <w:color w:val="000000"/>
                <w:szCs w:val="24"/>
              </w:rPr>
              <w:t>370,241</w:t>
            </w:r>
          </w:p>
        </w:tc>
      </w:tr>
      <w:tr w:rsidR="002E7632" w:rsidRPr="00B459D9" w14:paraId="6A2B098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33529C8" w14:textId="77777777" w:rsidR="002E7632" w:rsidRPr="00B459D9" w:rsidRDefault="002E7632" w:rsidP="002E7632">
            <w:pPr>
              <w:widowControl/>
              <w:jc w:val="center"/>
              <w:rPr>
                <w:color w:val="000000"/>
                <w:szCs w:val="24"/>
              </w:rPr>
            </w:pPr>
            <w:r w:rsidRPr="00B459D9">
              <w:rPr>
                <w:color w:val="000000"/>
                <w:szCs w:val="24"/>
              </w:rPr>
              <w:t>PRE</w:t>
            </w:r>
          </w:p>
        </w:tc>
        <w:tc>
          <w:tcPr>
            <w:tcW w:w="998" w:type="dxa"/>
            <w:tcBorders>
              <w:top w:val="nil"/>
              <w:left w:val="nil"/>
              <w:bottom w:val="single" w:sz="4" w:space="0" w:color="000000"/>
              <w:right w:val="single" w:sz="4" w:space="0" w:color="000000"/>
            </w:tcBorders>
            <w:noWrap/>
            <w:hideMark/>
          </w:tcPr>
          <w:p w14:paraId="49909015" w14:textId="77777777" w:rsidR="002E7632" w:rsidRPr="00B459D9" w:rsidRDefault="002E7632" w:rsidP="002E7632">
            <w:pPr>
              <w:widowControl/>
              <w:jc w:val="center"/>
              <w:rPr>
                <w:color w:val="000000"/>
                <w:szCs w:val="24"/>
              </w:rPr>
            </w:pPr>
            <w:r w:rsidRPr="00B459D9">
              <w:rPr>
                <w:color w:val="000000"/>
                <w:szCs w:val="24"/>
              </w:rPr>
              <w:t>4</w:t>
            </w:r>
          </w:p>
        </w:tc>
        <w:tc>
          <w:tcPr>
            <w:tcW w:w="1060" w:type="dxa"/>
            <w:tcBorders>
              <w:top w:val="nil"/>
              <w:left w:val="nil"/>
              <w:bottom w:val="single" w:sz="4" w:space="0" w:color="000000"/>
              <w:right w:val="single" w:sz="4" w:space="0" w:color="000000"/>
            </w:tcBorders>
            <w:noWrap/>
            <w:hideMark/>
          </w:tcPr>
          <w:p w14:paraId="49F458D5" w14:textId="77777777" w:rsidR="002E7632" w:rsidRPr="00B459D9" w:rsidRDefault="002E7632" w:rsidP="002E7632">
            <w:pPr>
              <w:widowControl/>
              <w:jc w:val="center"/>
              <w:rPr>
                <w:color w:val="000000"/>
                <w:szCs w:val="24"/>
              </w:rPr>
            </w:pPr>
            <w:r w:rsidRPr="00B459D9">
              <w:rPr>
                <w:color w:val="000000"/>
                <w:szCs w:val="24"/>
              </w:rPr>
              <w:t>48302</w:t>
            </w:r>
          </w:p>
        </w:tc>
        <w:tc>
          <w:tcPr>
            <w:tcW w:w="1083" w:type="dxa"/>
            <w:tcBorders>
              <w:top w:val="nil"/>
              <w:left w:val="nil"/>
              <w:bottom w:val="single" w:sz="4" w:space="0" w:color="000000"/>
              <w:right w:val="single" w:sz="4" w:space="0" w:color="000000"/>
            </w:tcBorders>
            <w:noWrap/>
            <w:hideMark/>
          </w:tcPr>
          <w:p w14:paraId="3E00D01A" w14:textId="77777777" w:rsidR="002E7632" w:rsidRPr="00B459D9" w:rsidRDefault="002E7632" w:rsidP="002E7632">
            <w:pPr>
              <w:widowControl/>
              <w:jc w:val="center"/>
              <w:rPr>
                <w:color w:val="000000"/>
                <w:szCs w:val="24"/>
              </w:rPr>
            </w:pPr>
            <w:r w:rsidRPr="00B459D9">
              <w:rPr>
                <w:color w:val="000000"/>
                <w:szCs w:val="24"/>
              </w:rPr>
              <w:t>2.3232</w:t>
            </w:r>
          </w:p>
        </w:tc>
        <w:tc>
          <w:tcPr>
            <w:tcW w:w="981" w:type="dxa"/>
            <w:tcBorders>
              <w:top w:val="nil"/>
              <w:left w:val="nil"/>
              <w:bottom w:val="single" w:sz="4" w:space="0" w:color="000000"/>
              <w:right w:val="single" w:sz="4" w:space="0" w:color="000000"/>
            </w:tcBorders>
            <w:noWrap/>
            <w:hideMark/>
          </w:tcPr>
          <w:p w14:paraId="403C3E6D"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233B24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44BA0CA" w14:textId="77777777" w:rsidR="002E7632" w:rsidRPr="00B459D9" w:rsidRDefault="002E7632" w:rsidP="002E7632">
            <w:pPr>
              <w:widowControl/>
              <w:jc w:val="center"/>
              <w:rPr>
                <w:color w:val="000000"/>
                <w:szCs w:val="24"/>
              </w:rPr>
            </w:pPr>
            <w:r w:rsidRPr="00B459D9">
              <w:rPr>
                <w:color w:val="000000"/>
                <w:szCs w:val="24"/>
              </w:rPr>
              <w:t>11</w:t>
            </w:r>
          </w:p>
        </w:tc>
        <w:tc>
          <w:tcPr>
            <w:tcW w:w="1378" w:type="dxa"/>
            <w:tcBorders>
              <w:top w:val="nil"/>
              <w:left w:val="nil"/>
              <w:bottom w:val="single" w:sz="4" w:space="0" w:color="000000"/>
              <w:right w:val="single" w:sz="4" w:space="0" w:color="000000"/>
            </w:tcBorders>
            <w:noWrap/>
            <w:hideMark/>
          </w:tcPr>
          <w:p w14:paraId="14645268" w14:textId="77777777" w:rsidR="002E7632" w:rsidRPr="00B459D9" w:rsidRDefault="002E7632" w:rsidP="002E7632">
            <w:pPr>
              <w:widowControl/>
              <w:jc w:val="center"/>
              <w:rPr>
                <w:color w:val="000000"/>
                <w:szCs w:val="24"/>
              </w:rPr>
            </w:pPr>
            <w:r w:rsidRPr="00B459D9">
              <w:rPr>
                <w:color w:val="000000"/>
                <w:szCs w:val="24"/>
              </w:rPr>
              <w:t>15,053</w:t>
            </w:r>
          </w:p>
        </w:tc>
        <w:tc>
          <w:tcPr>
            <w:tcW w:w="1423" w:type="dxa"/>
            <w:tcBorders>
              <w:top w:val="nil"/>
              <w:left w:val="nil"/>
              <w:bottom w:val="single" w:sz="4" w:space="0" w:color="000000"/>
              <w:right w:val="single" w:sz="4" w:space="0" w:color="000000"/>
            </w:tcBorders>
            <w:noWrap/>
            <w:hideMark/>
          </w:tcPr>
          <w:p w14:paraId="67BA1E58" w14:textId="77777777" w:rsidR="002E7632" w:rsidRPr="00B459D9" w:rsidRDefault="002E7632" w:rsidP="002E7632">
            <w:pPr>
              <w:widowControl/>
              <w:jc w:val="center"/>
              <w:rPr>
                <w:color w:val="000000"/>
                <w:szCs w:val="24"/>
              </w:rPr>
            </w:pPr>
            <w:r w:rsidRPr="00B459D9">
              <w:rPr>
                <w:color w:val="000000"/>
                <w:szCs w:val="24"/>
              </w:rPr>
              <w:t>309,270</w:t>
            </w:r>
          </w:p>
        </w:tc>
      </w:tr>
      <w:tr w:rsidR="002E7632" w:rsidRPr="00B459D9" w14:paraId="0B9B2498"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0189D84" w14:textId="77777777" w:rsidR="002E7632" w:rsidRPr="00B459D9" w:rsidRDefault="002E7632" w:rsidP="002E7632">
            <w:pPr>
              <w:widowControl/>
              <w:jc w:val="center"/>
              <w:rPr>
                <w:color w:val="000000"/>
                <w:szCs w:val="24"/>
              </w:rPr>
            </w:pPr>
            <w:r w:rsidRPr="00B459D9">
              <w:rPr>
                <w:color w:val="000000"/>
                <w:szCs w:val="24"/>
              </w:rPr>
              <w:t>PRE</w:t>
            </w:r>
          </w:p>
        </w:tc>
        <w:tc>
          <w:tcPr>
            <w:tcW w:w="998" w:type="dxa"/>
            <w:tcBorders>
              <w:top w:val="nil"/>
              <w:left w:val="nil"/>
              <w:bottom w:val="single" w:sz="4" w:space="0" w:color="000000"/>
              <w:right w:val="single" w:sz="4" w:space="0" w:color="000000"/>
            </w:tcBorders>
            <w:noWrap/>
            <w:hideMark/>
          </w:tcPr>
          <w:p w14:paraId="1B5F89E7" w14:textId="77777777" w:rsidR="002E7632" w:rsidRPr="00B459D9" w:rsidRDefault="002E7632" w:rsidP="002E7632">
            <w:pPr>
              <w:widowControl/>
              <w:jc w:val="center"/>
              <w:rPr>
                <w:color w:val="000000"/>
                <w:szCs w:val="24"/>
              </w:rPr>
            </w:pPr>
            <w:r w:rsidRPr="00B459D9">
              <w:rPr>
                <w:color w:val="000000"/>
                <w:szCs w:val="24"/>
              </w:rPr>
              <w:t>5</w:t>
            </w:r>
          </w:p>
        </w:tc>
        <w:tc>
          <w:tcPr>
            <w:tcW w:w="1060" w:type="dxa"/>
            <w:tcBorders>
              <w:top w:val="nil"/>
              <w:left w:val="nil"/>
              <w:bottom w:val="single" w:sz="4" w:space="0" w:color="000000"/>
              <w:right w:val="single" w:sz="4" w:space="0" w:color="000000"/>
            </w:tcBorders>
            <w:noWrap/>
            <w:hideMark/>
          </w:tcPr>
          <w:p w14:paraId="3B3A1831" w14:textId="77777777" w:rsidR="002E7632" w:rsidRPr="00B459D9" w:rsidRDefault="002E7632" w:rsidP="002E7632">
            <w:pPr>
              <w:widowControl/>
              <w:jc w:val="center"/>
              <w:rPr>
                <w:color w:val="000000"/>
                <w:szCs w:val="24"/>
              </w:rPr>
            </w:pPr>
            <w:r w:rsidRPr="00B459D9">
              <w:rPr>
                <w:color w:val="000000"/>
                <w:szCs w:val="24"/>
              </w:rPr>
              <w:t>48001</w:t>
            </w:r>
          </w:p>
        </w:tc>
        <w:tc>
          <w:tcPr>
            <w:tcW w:w="1083" w:type="dxa"/>
            <w:tcBorders>
              <w:top w:val="nil"/>
              <w:left w:val="nil"/>
              <w:bottom w:val="single" w:sz="4" w:space="0" w:color="000000"/>
              <w:right w:val="single" w:sz="4" w:space="0" w:color="000000"/>
            </w:tcBorders>
            <w:noWrap/>
            <w:hideMark/>
          </w:tcPr>
          <w:p w14:paraId="3EBEEF43" w14:textId="77777777" w:rsidR="002E7632" w:rsidRPr="00B459D9" w:rsidRDefault="002E7632" w:rsidP="002E7632">
            <w:pPr>
              <w:widowControl/>
              <w:jc w:val="center"/>
              <w:rPr>
                <w:color w:val="000000"/>
                <w:szCs w:val="24"/>
              </w:rPr>
            </w:pPr>
            <w:r w:rsidRPr="00B459D9">
              <w:rPr>
                <w:color w:val="000000"/>
                <w:szCs w:val="24"/>
              </w:rPr>
              <w:t>25.0643</w:t>
            </w:r>
          </w:p>
        </w:tc>
        <w:tc>
          <w:tcPr>
            <w:tcW w:w="981" w:type="dxa"/>
            <w:tcBorders>
              <w:top w:val="nil"/>
              <w:left w:val="nil"/>
              <w:bottom w:val="single" w:sz="4" w:space="0" w:color="000000"/>
              <w:right w:val="single" w:sz="4" w:space="0" w:color="000000"/>
            </w:tcBorders>
            <w:noWrap/>
            <w:hideMark/>
          </w:tcPr>
          <w:p w14:paraId="3DEDA08D"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0351870"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FF76B02" w14:textId="77777777" w:rsidR="002E7632" w:rsidRPr="00B459D9" w:rsidRDefault="002E7632" w:rsidP="002E7632">
            <w:pPr>
              <w:widowControl/>
              <w:jc w:val="center"/>
              <w:rPr>
                <w:color w:val="000000"/>
                <w:szCs w:val="24"/>
              </w:rPr>
            </w:pPr>
            <w:r w:rsidRPr="00B459D9">
              <w:rPr>
                <w:color w:val="000000"/>
                <w:szCs w:val="24"/>
              </w:rPr>
              <w:t>22</w:t>
            </w:r>
          </w:p>
        </w:tc>
        <w:tc>
          <w:tcPr>
            <w:tcW w:w="1378" w:type="dxa"/>
            <w:tcBorders>
              <w:top w:val="nil"/>
              <w:left w:val="nil"/>
              <w:bottom w:val="single" w:sz="4" w:space="0" w:color="000000"/>
              <w:right w:val="single" w:sz="4" w:space="0" w:color="000000"/>
            </w:tcBorders>
            <w:noWrap/>
            <w:hideMark/>
          </w:tcPr>
          <w:p w14:paraId="01D12244" w14:textId="77777777" w:rsidR="002E7632" w:rsidRPr="00B459D9" w:rsidRDefault="002E7632" w:rsidP="002E7632">
            <w:pPr>
              <w:widowControl/>
              <w:jc w:val="center"/>
              <w:rPr>
                <w:color w:val="000000"/>
                <w:szCs w:val="24"/>
              </w:rPr>
            </w:pPr>
            <w:r w:rsidRPr="00B459D9">
              <w:rPr>
                <w:color w:val="000000"/>
                <w:szCs w:val="24"/>
              </w:rPr>
              <w:t>804,116</w:t>
            </w:r>
          </w:p>
        </w:tc>
        <w:tc>
          <w:tcPr>
            <w:tcW w:w="1423" w:type="dxa"/>
            <w:tcBorders>
              <w:top w:val="nil"/>
              <w:left w:val="nil"/>
              <w:bottom w:val="single" w:sz="4" w:space="0" w:color="000000"/>
              <w:right w:val="single" w:sz="4" w:space="0" w:color="000000"/>
            </w:tcBorders>
            <w:noWrap/>
            <w:hideMark/>
          </w:tcPr>
          <w:p w14:paraId="4F1C4BF7" w14:textId="77777777" w:rsidR="002E7632" w:rsidRPr="00B459D9" w:rsidRDefault="002E7632" w:rsidP="002E7632">
            <w:pPr>
              <w:widowControl/>
              <w:jc w:val="center"/>
              <w:rPr>
                <w:color w:val="000000"/>
                <w:szCs w:val="24"/>
              </w:rPr>
            </w:pPr>
            <w:r w:rsidRPr="00B459D9">
              <w:rPr>
                <w:color w:val="000000"/>
                <w:szCs w:val="24"/>
              </w:rPr>
              <w:t>2,046,544</w:t>
            </w:r>
          </w:p>
        </w:tc>
      </w:tr>
      <w:tr w:rsidR="002E7632" w:rsidRPr="00B459D9" w14:paraId="131D025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9D787E0" w14:textId="77777777" w:rsidR="002E7632" w:rsidRPr="00B459D9" w:rsidRDefault="002E7632" w:rsidP="002E7632">
            <w:pPr>
              <w:widowControl/>
              <w:jc w:val="center"/>
              <w:rPr>
                <w:color w:val="000000"/>
                <w:szCs w:val="24"/>
              </w:rPr>
            </w:pPr>
            <w:r w:rsidRPr="00B459D9">
              <w:rPr>
                <w:color w:val="000000"/>
                <w:szCs w:val="24"/>
              </w:rPr>
              <w:t>PRE</w:t>
            </w:r>
          </w:p>
        </w:tc>
        <w:tc>
          <w:tcPr>
            <w:tcW w:w="998" w:type="dxa"/>
            <w:tcBorders>
              <w:top w:val="nil"/>
              <w:left w:val="nil"/>
              <w:bottom w:val="single" w:sz="4" w:space="0" w:color="000000"/>
              <w:right w:val="single" w:sz="4" w:space="0" w:color="000000"/>
            </w:tcBorders>
            <w:noWrap/>
            <w:hideMark/>
          </w:tcPr>
          <w:p w14:paraId="3C84801B" w14:textId="77777777" w:rsidR="002E7632" w:rsidRPr="00B459D9" w:rsidRDefault="002E7632" w:rsidP="002E7632">
            <w:pPr>
              <w:widowControl/>
              <w:jc w:val="center"/>
              <w:rPr>
                <w:color w:val="000000"/>
                <w:szCs w:val="24"/>
              </w:rPr>
            </w:pPr>
            <w:r w:rsidRPr="00B459D9">
              <w:rPr>
                <w:color w:val="000000"/>
                <w:szCs w:val="24"/>
              </w:rPr>
              <w:t>6</w:t>
            </w:r>
          </w:p>
        </w:tc>
        <w:tc>
          <w:tcPr>
            <w:tcW w:w="1060" w:type="dxa"/>
            <w:tcBorders>
              <w:top w:val="nil"/>
              <w:left w:val="nil"/>
              <w:bottom w:val="single" w:sz="4" w:space="0" w:color="000000"/>
              <w:right w:val="single" w:sz="4" w:space="0" w:color="000000"/>
            </w:tcBorders>
            <w:noWrap/>
            <w:hideMark/>
          </w:tcPr>
          <w:p w14:paraId="42335C95" w14:textId="77777777" w:rsidR="002E7632" w:rsidRPr="00B459D9" w:rsidRDefault="002E7632" w:rsidP="002E7632">
            <w:pPr>
              <w:widowControl/>
              <w:jc w:val="center"/>
              <w:rPr>
                <w:color w:val="000000"/>
                <w:szCs w:val="24"/>
              </w:rPr>
            </w:pPr>
            <w:r w:rsidRPr="00B459D9">
              <w:rPr>
                <w:color w:val="000000"/>
                <w:szCs w:val="24"/>
              </w:rPr>
              <w:t>48002</w:t>
            </w:r>
          </w:p>
        </w:tc>
        <w:tc>
          <w:tcPr>
            <w:tcW w:w="1083" w:type="dxa"/>
            <w:tcBorders>
              <w:top w:val="nil"/>
              <w:left w:val="nil"/>
              <w:bottom w:val="single" w:sz="4" w:space="0" w:color="000000"/>
              <w:right w:val="single" w:sz="4" w:space="0" w:color="000000"/>
            </w:tcBorders>
            <w:noWrap/>
            <w:hideMark/>
          </w:tcPr>
          <w:p w14:paraId="477392A0" w14:textId="77777777" w:rsidR="002E7632" w:rsidRPr="00B459D9" w:rsidRDefault="002E7632" w:rsidP="002E7632">
            <w:pPr>
              <w:widowControl/>
              <w:jc w:val="center"/>
              <w:rPr>
                <w:color w:val="000000"/>
                <w:szCs w:val="24"/>
              </w:rPr>
            </w:pPr>
            <w:r w:rsidRPr="00B459D9">
              <w:rPr>
                <w:color w:val="000000"/>
                <w:szCs w:val="24"/>
              </w:rPr>
              <w:t>16.1238</w:t>
            </w:r>
          </w:p>
        </w:tc>
        <w:tc>
          <w:tcPr>
            <w:tcW w:w="981" w:type="dxa"/>
            <w:tcBorders>
              <w:top w:val="nil"/>
              <w:left w:val="nil"/>
              <w:bottom w:val="single" w:sz="4" w:space="0" w:color="000000"/>
              <w:right w:val="single" w:sz="4" w:space="0" w:color="000000"/>
            </w:tcBorders>
            <w:noWrap/>
            <w:hideMark/>
          </w:tcPr>
          <w:p w14:paraId="37CCDD71"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4957FF4F"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FEA4992" w14:textId="77777777" w:rsidR="002E7632" w:rsidRPr="00B459D9" w:rsidRDefault="002E7632" w:rsidP="002E7632">
            <w:pPr>
              <w:widowControl/>
              <w:jc w:val="center"/>
              <w:rPr>
                <w:color w:val="000000"/>
                <w:szCs w:val="24"/>
              </w:rPr>
            </w:pPr>
            <w:r w:rsidRPr="00B459D9">
              <w:rPr>
                <w:color w:val="000000"/>
                <w:szCs w:val="24"/>
              </w:rPr>
              <w:t>22</w:t>
            </w:r>
          </w:p>
        </w:tc>
        <w:tc>
          <w:tcPr>
            <w:tcW w:w="1378" w:type="dxa"/>
            <w:tcBorders>
              <w:top w:val="nil"/>
              <w:left w:val="nil"/>
              <w:bottom w:val="single" w:sz="4" w:space="0" w:color="000000"/>
              <w:right w:val="single" w:sz="4" w:space="0" w:color="000000"/>
            </w:tcBorders>
            <w:noWrap/>
            <w:hideMark/>
          </w:tcPr>
          <w:p w14:paraId="6A155801" w14:textId="77777777" w:rsidR="002E7632" w:rsidRPr="00B459D9" w:rsidRDefault="002E7632" w:rsidP="002E7632">
            <w:pPr>
              <w:widowControl/>
              <w:jc w:val="center"/>
              <w:rPr>
                <w:color w:val="000000"/>
                <w:szCs w:val="24"/>
              </w:rPr>
            </w:pPr>
            <w:r w:rsidRPr="00B459D9">
              <w:rPr>
                <w:color w:val="000000"/>
                <w:szCs w:val="24"/>
              </w:rPr>
              <w:t>746,873</w:t>
            </w:r>
          </w:p>
        </w:tc>
        <w:tc>
          <w:tcPr>
            <w:tcW w:w="1423" w:type="dxa"/>
            <w:tcBorders>
              <w:top w:val="nil"/>
              <w:left w:val="nil"/>
              <w:bottom w:val="single" w:sz="4" w:space="0" w:color="000000"/>
              <w:right w:val="single" w:sz="4" w:space="0" w:color="000000"/>
            </w:tcBorders>
            <w:noWrap/>
            <w:hideMark/>
          </w:tcPr>
          <w:p w14:paraId="4FDE02C4" w14:textId="77777777" w:rsidR="002E7632" w:rsidRPr="00B459D9" w:rsidRDefault="002E7632" w:rsidP="002E7632">
            <w:pPr>
              <w:widowControl/>
              <w:jc w:val="center"/>
              <w:rPr>
                <w:color w:val="000000"/>
                <w:szCs w:val="24"/>
              </w:rPr>
            </w:pPr>
            <w:r w:rsidRPr="00B459D9">
              <w:rPr>
                <w:color w:val="000000"/>
                <w:szCs w:val="24"/>
              </w:rPr>
              <w:t>1,145,021</w:t>
            </w:r>
          </w:p>
        </w:tc>
      </w:tr>
      <w:tr w:rsidR="002E7632" w:rsidRPr="00B459D9" w14:paraId="19F5A8CE"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AEF2449" w14:textId="77777777" w:rsidR="002E7632" w:rsidRPr="00B459D9" w:rsidRDefault="002E7632" w:rsidP="002E7632">
            <w:pPr>
              <w:widowControl/>
              <w:jc w:val="center"/>
              <w:rPr>
                <w:color w:val="000000"/>
                <w:szCs w:val="24"/>
              </w:rPr>
            </w:pPr>
            <w:r w:rsidRPr="00B459D9">
              <w:rPr>
                <w:color w:val="000000"/>
                <w:szCs w:val="24"/>
              </w:rPr>
              <w:t>PRE</w:t>
            </w:r>
          </w:p>
        </w:tc>
        <w:tc>
          <w:tcPr>
            <w:tcW w:w="998" w:type="dxa"/>
            <w:tcBorders>
              <w:top w:val="nil"/>
              <w:left w:val="nil"/>
              <w:bottom w:val="single" w:sz="4" w:space="0" w:color="000000"/>
              <w:right w:val="single" w:sz="4" w:space="0" w:color="000000"/>
            </w:tcBorders>
            <w:noWrap/>
            <w:hideMark/>
          </w:tcPr>
          <w:p w14:paraId="234FE135" w14:textId="77777777" w:rsidR="002E7632" w:rsidRPr="00B459D9" w:rsidRDefault="002E7632" w:rsidP="002E7632">
            <w:pPr>
              <w:widowControl/>
              <w:jc w:val="center"/>
              <w:rPr>
                <w:color w:val="000000"/>
                <w:szCs w:val="24"/>
              </w:rPr>
            </w:pPr>
            <w:r w:rsidRPr="00B459D9">
              <w:rPr>
                <w:color w:val="000000"/>
                <w:szCs w:val="24"/>
              </w:rPr>
              <w:t>7</w:t>
            </w:r>
          </w:p>
        </w:tc>
        <w:tc>
          <w:tcPr>
            <w:tcW w:w="1060" w:type="dxa"/>
            <w:tcBorders>
              <w:top w:val="nil"/>
              <w:left w:val="nil"/>
              <w:bottom w:val="single" w:sz="4" w:space="0" w:color="000000"/>
              <w:right w:val="single" w:sz="4" w:space="0" w:color="000000"/>
            </w:tcBorders>
            <w:noWrap/>
            <w:hideMark/>
          </w:tcPr>
          <w:p w14:paraId="4A7F7C2E" w14:textId="77777777" w:rsidR="002E7632" w:rsidRPr="00B459D9" w:rsidRDefault="002E7632" w:rsidP="002E7632">
            <w:pPr>
              <w:widowControl/>
              <w:jc w:val="center"/>
              <w:rPr>
                <w:color w:val="000000"/>
                <w:szCs w:val="24"/>
              </w:rPr>
            </w:pPr>
            <w:r w:rsidRPr="00B459D9">
              <w:rPr>
                <w:color w:val="000000"/>
                <w:szCs w:val="24"/>
              </w:rPr>
              <w:t>48101</w:t>
            </w:r>
          </w:p>
        </w:tc>
        <w:tc>
          <w:tcPr>
            <w:tcW w:w="1083" w:type="dxa"/>
            <w:tcBorders>
              <w:top w:val="nil"/>
              <w:left w:val="nil"/>
              <w:bottom w:val="single" w:sz="4" w:space="0" w:color="000000"/>
              <w:right w:val="single" w:sz="4" w:space="0" w:color="000000"/>
            </w:tcBorders>
            <w:noWrap/>
            <w:hideMark/>
          </w:tcPr>
          <w:p w14:paraId="17CBC6F5" w14:textId="77777777" w:rsidR="002E7632" w:rsidRPr="00B459D9" w:rsidRDefault="002E7632" w:rsidP="002E7632">
            <w:pPr>
              <w:widowControl/>
              <w:jc w:val="center"/>
              <w:rPr>
                <w:color w:val="000000"/>
                <w:szCs w:val="24"/>
              </w:rPr>
            </w:pPr>
            <w:r w:rsidRPr="00B459D9">
              <w:rPr>
                <w:color w:val="000000"/>
                <w:szCs w:val="24"/>
              </w:rPr>
              <w:t>8.5302</w:t>
            </w:r>
          </w:p>
        </w:tc>
        <w:tc>
          <w:tcPr>
            <w:tcW w:w="981" w:type="dxa"/>
            <w:tcBorders>
              <w:top w:val="nil"/>
              <w:left w:val="nil"/>
              <w:bottom w:val="single" w:sz="4" w:space="0" w:color="000000"/>
              <w:right w:val="single" w:sz="4" w:space="0" w:color="000000"/>
            </w:tcBorders>
            <w:noWrap/>
            <w:hideMark/>
          </w:tcPr>
          <w:p w14:paraId="7F9C5B19"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2C5FD3D5" w14:textId="77777777" w:rsidR="002E7632" w:rsidRPr="00B459D9" w:rsidRDefault="002E7632" w:rsidP="002E7632">
            <w:pPr>
              <w:widowControl/>
              <w:jc w:val="center"/>
              <w:rPr>
                <w:rFonts w:ascii="標楷體" w:hAnsi="標楷體"/>
                <w:color w:val="000000"/>
                <w:szCs w:val="24"/>
              </w:rPr>
            </w:pPr>
            <w:r w:rsidRPr="00B459D9">
              <w:rPr>
                <w:rFonts w:ascii="標楷體" w:hAnsi="標楷體"/>
                <w:color w:val="000000"/>
                <w:szCs w:val="24"/>
              </w:rPr>
              <w:t>●</w:t>
            </w:r>
          </w:p>
        </w:tc>
        <w:tc>
          <w:tcPr>
            <w:tcW w:w="1219" w:type="dxa"/>
            <w:tcBorders>
              <w:top w:val="nil"/>
              <w:left w:val="nil"/>
              <w:bottom w:val="single" w:sz="4" w:space="0" w:color="000000"/>
              <w:right w:val="single" w:sz="4" w:space="0" w:color="000000"/>
            </w:tcBorders>
            <w:noWrap/>
            <w:hideMark/>
          </w:tcPr>
          <w:p w14:paraId="734E4EB2" w14:textId="77777777" w:rsidR="002E7632" w:rsidRPr="00B459D9" w:rsidRDefault="002E7632" w:rsidP="002E7632">
            <w:pPr>
              <w:widowControl/>
              <w:jc w:val="center"/>
              <w:rPr>
                <w:color w:val="000000"/>
                <w:szCs w:val="24"/>
              </w:rPr>
            </w:pPr>
            <w:r w:rsidRPr="00B459D9">
              <w:rPr>
                <w:color w:val="000000"/>
                <w:szCs w:val="24"/>
              </w:rPr>
              <w:t>24</w:t>
            </w:r>
          </w:p>
        </w:tc>
        <w:tc>
          <w:tcPr>
            <w:tcW w:w="1378" w:type="dxa"/>
            <w:tcBorders>
              <w:top w:val="nil"/>
              <w:left w:val="nil"/>
              <w:bottom w:val="single" w:sz="4" w:space="0" w:color="000000"/>
              <w:right w:val="single" w:sz="4" w:space="0" w:color="000000"/>
            </w:tcBorders>
            <w:noWrap/>
            <w:hideMark/>
          </w:tcPr>
          <w:p w14:paraId="1E2DE4F9" w14:textId="77777777" w:rsidR="002E7632" w:rsidRPr="00B459D9" w:rsidRDefault="002E7632" w:rsidP="002E7632">
            <w:pPr>
              <w:widowControl/>
              <w:jc w:val="center"/>
              <w:rPr>
                <w:color w:val="000000"/>
                <w:szCs w:val="24"/>
              </w:rPr>
            </w:pPr>
            <w:r w:rsidRPr="00B459D9">
              <w:rPr>
                <w:color w:val="000000"/>
                <w:szCs w:val="24"/>
              </w:rPr>
              <w:t>41,666</w:t>
            </w:r>
          </w:p>
        </w:tc>
        <w:tc>
          <w:tcPr>
            <w:tcW w:w="1423" w:type="dxa"/>
            <w:tcBorders>
              <w:top w:val="nil"/>
              <w:left w:val="nil"/>
              <w:bottom w:val="single" w:sz="4" w:space="0" w:color="000000"/>
              <w:right w:val="single" w:sz="4" w:space="0" w:color="000000"/>
            </w:tcBorders>
            <w:noWrap/>
            <w:hideMark/>
          </w:tcPr>
          <w:p w14:paraId="61B5E3EB" w14:textId="77777777" w:rsidR="002E7632" w:rsidRPr="00B459D9" w:rsidRDefault="002E7632" w:rsidP="002E7632">
            <w:pPr>
              <w:widowControl/>
              <w:jc w:val="center"/>
              <w:rPr>
                <w:color w:val="000000"/>
                <w:szCs w:val="24"/>
              </w:rPr>
            </w:pPr>
            <w:r w:rsidRPr="00B459D9">
              <w:rPr>
                <w:color w:val="000000"/>
                <w:szCs w:val="24"/>
              </w:rPr>
              <w:t>830,089</w:t>
            </w:r>
          </w:p>
        </w:tc>
      </w:tr>
      <w:tr w:rsidR="002E7632" w:rsidRPr="00B459D9" w14:paraId="1B0AC1B7"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059B909" w14:textId="77777777" w:rsidR="002E7632" w:rsidRPr="00B459D9" w:rsidRDefault="002E7632" w:rsidP="002E7632">
            <w:pPr>
              <w:widowControl/>
              <w:jc w:val="center"/>
              <w:rPr>
                <w:color w:val="000000"/>
                <w:szCs w:val="24"/>
              </w:rPr>
            </w:pPr>
            <w:r w:rsidRPr="00B459D9">
              <w:rPr>
                <w:color w:val="000000"/>
                <w:szCs w:val="24"/>
              </w:rPr>
              <w:t>PRE</w:t>
            </w:r>
          </w:p>
        </w:tc>
        <w:tc>
          <w:tcPr>
            <w:tcW w:w="998" w:type="dxa"/>
            <w:tcBorders>
              <w:top w:val="nil"/>
              <w:left w:val="nil"/>
              <w:bottom w:val="single" w:sz="4" w:space="0" w:color="000000"/>
              <w:right w:val="single" w:sz="4" w:space="0" w:color="000000"/>
            </w:tcBorders>
            <w:noWrap/>
            <w:hideMark/>
          </w:tcPr>
          <w:p w14:paraId="0D1C4BB7" w14:textId="77777777" w:rsidR="002E7632" w:rsidRPr="00B459D9" w:rsidRDefault="002E7632" w:rsidP="002E7632">
            <w:pPr>
              <w:widowControl/>
              <w:jc w:val="center"/>
              <w:rPr>
                <w:color w:val="000000"/>
                <w:szCs w:val="24"/>
              </w:rPr>
            </w:pPr>
            <w:r w:rsidRPr="00B459D9">
              <w:rPr>
                <w:color w:val="000000"/>
                <w:szCs w:val="24"/>
              </w:rPr>
              <w:t>8</w:t>
            </w:r>
          </w:p>
        </w:tc>
        <w:tc>
          <w:tcPr>
            <w:tcW w:w="1060" w:type="dxa"/>
            <w:tcBorders>
              <w:top w:val="nil"/>
              <w:left w:val="nil"/>
              <w:bottom w:val="single" w:sz="4" w:space="0" w:color="000000"/>
              <w:right w:val="single" w:sz="4" w:space="0" w:color="000000"/>
            </w:tcBorders>
            <w:noWrap/>
            <w:hideMark/>
          </w:tcPr>
          <w:p w14:paraId="11915CDD" w14:textId="77777777" w:rsidR="002E7632" w:rsidRPr="00B459D9" w:rsidRDefault="002E7632" w:rsidP="002E7632">
            <w:pPr>
              <w:widowControl/>
              <w:jc w:val="center"/>
              <w:rPr>
                <w:color w:val="000000"/>
                <w:szCs w:val="24"/>
              </w:rPr>
            </w:pPr>
            <w:r w:rsidRPr="00B459D9">
              <w:rPr>
                <w:color w:val="000000"/>
                <w:szCs w:val="24"/>
              </w:rPr>
              <w:t>48102</w:t>
            </w:r>
          </w:p>
        </w:tc>
        <w:tc>
          <w:tcPr>
            <w:tcW w:w="1083" w:type="dxa"/>
            <w:tcBorders>
              <w:top w:val="nil"/>
              <w:left w:val="nil"/>
              <w:bottom w:val="single" w:sz="4" w:space="0" w:color="000000"/>
              <w:right w:val="single" w:sz="4" w:space="0" w:color="000000"/>
            </w:tcBorders>
            <w:noWrap/>
            <w:hideMark/>
          </w:tcPr>
          <w:p w14:paraId="10A440AD" w14:textId="77777777" w:rsidR="002E7632" w:rsidRPr="00B459D9" w:rsidRDefault="002E7632" w:rsidP="002E7632">
            <w:pPr>
              <w:widowControl/>
              <w:jc w:val="center"/>
              <w:rPr>
                <w:color w:val="000000"/>
                <w:szCs w:val="24"/>
              </w:rPr>
            </w:pPr>
            <w:r w:rsidRPr="00B459D9">
              <w:rPr>
                <w:color w:val="000000"/>
                <w:szCs w:val="24"/>
              </w:rPr>
              <w:t>8.5302</w:t>
            </w:r>
          </w:p>
        </w:tc>
        <w:tc>
          <w:tcPr>
            <w:tcW w:w="981" w:type="dxa"/>
            <w:tcBorders>
              <w:top w:val="nil"/>
              <w:left w:val="nil"/>
              <w:bottom w:val="single" w:sz="4" w:space="0" w:color="000000"/>
              <w:right w:val="single" w:sz="4" w:space="0" w:color="000000"/>
            </w:tcBorders>
            <w:noWrap/>
            <w:hideMark/>
          </w:tcPr>
          <w:p w14:paraId="0851F27F"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4AD0B276" w14:textId="77777777" w:rsidR="002E7632" w:rsidRPr="00B459D9" w:rsidRDefault="002E7632" w:rsidP="002E7632">
            <w:pPr>
              <w:widowControl/>
              <w:jc w:val="center"/>
              <w:rPr>
                <w:rFonts w:ascii="標楷體" w:hAnsi="標楷體"/>
                <w:color w:val="000000"/>
                <w:szCs w:val="24"/>
              </w:rPr>
            </w:pPr>
            <w:r w:rsidRPr="00B459D9">
              <w:rPr>
                <w:rFonts w:ascii="標楷體" w:hAnsi="標楷體"/>
                <w:color w:val="000000"/>
                <w:szCs w:val="24"/>
              </w:rPr>
              <w:t>●</w:t>
            </w:r>
          </w:p>
        </w:tc>
        <w:tc>
          <w:tcPr>
            <w:tcW w:w="1219" w:type="dxa"/>
            <w:tcBorders>
              <w:top w:val="nil"/>
              <w:left w:val="nil"/>
              <w:bottom w:val="single" w:sz="4" w:space="0" w:color="000000"/>
              <w:right w:val="single" w:sz="4" w:space="0" w:color="000000"/>
            </w:tcBorders>
            <w:noWrap/>
            <w:hideMark/>
          </w:tcPr>
          <w:p w14:paraId="435B4387" w14:textId="77777777" w:rsidR="002E7632" w:rsidRPr="00B459D9" w:rsidRDefault="002E7632" w:rsidP="002E7632">
            <w:pPr>
              <w:widowControl/>
              <w:jc w:val="center"/>
              <w:rPr>
                <w:color w:val="000000"/>
                <w:szCs w:val="24"/>
              </w:rPr>
            </w:pPr>
            <w:r w:rsidRPr="00B459D9">
              <w:rPr>
                <w:color w:val="000000"/>
                <w:szCs w:val="24"/>
              </w:rPr>
              <w:t>24</w:t>
            </w:r>
          </w:p>
        </w:tc>
        <w:tc>
          <w:tcPr>
            <w:tcW w:w="1378" w:type="dxa"/>
            <w:tcBorders>
              <w:top w:val="nil"/>
              <w:left w:val="nil"/>
              <w:bottom w:val="single" w:sz="4" w:space="0" w:color="000000"/>
              <w:right w:val="single" w:sz="4" w:space="0" w:color="000000"/>
            </w:tcBorders>
            <w:noWrap/>
            <w:hideMark/>
          </w:tcPr>
          <w:p w14:paraId="1F3A6E5B" w14:textId="77777777" w:rsidR="002E7632" w:rsidRPr="00B459D9" w:rsidRDefault="002E7632" w:rsidP="002E7632">
            <w:pPr>
              <w:widowControl/>
              <w:jc w:val="center"/>
              <w:rPr>
                <w:color w:val="000000"/>
                <w:szCs w:val="24"/>
              </w:rPr>
            </w:pPr>
            <w:r w:rsidRPr="00B459D9">
              <w:rPr>
                <w:color w:val="000000"/>
                <w:szCs w:val="24"/>
              </w:rPr>
              <w:t>329,138</w:t>
            </w:r>
          </w:p>
        </w:tc>
        <w:tc>
          <w:tcPr>
            <w:tcW w:w="1423" w:type="dxa"/>
            <w:tcBorders>
              <w:top w:val="nil"/>
              <w:left w:val="nil"/>
              <w:bottom w:val="single" w:sz="4" w:space="0" w:color="000000"/>
              <w:right w:val="single" w:sz="4" w:space="0" w:color="000000"/>
            </w:tcBorders>
            <w:noWrap/>
            <w:hideMark/>
          </w:tcPr>
          <w:p w14:paraId="1FA86A82" w14:textId="77777777" w:rsidR="002E7632" w:rsidRPr="00B459D9" w:rsidRDefault="002E7632" w:rsidP="002E7632">
            <w:pPr>
              <w:widowControl/>
              <w:jc w:val="center"/>
              <w:rPr>
                <w:color w:val="000000"/>
                <w:szCs w:val="24"/>
              </w:rPr>
            </w:pPr>
            <w:r w:rsidRPr="00B459D9">
              <w:rPr>
                <w:color w:val="000000"/>
                <w:szCs w:val="24"/>
              </w:rPr>
              <w:t>805,011</w:t>
            </w:r>
          </w:p>
        </w:tc>
      </w:tr>
      <w:tr w:rsidR="002E7632" w:rsidRPr="00B459D9" w14:paraId="73288D0E"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6B63DB6" w14:textId="77777777" w:rsidR="002E7632" w:rsidRPr="00B459D9" w:rsidRDefault="002E7632" w:rsidP="002E7632">
            <w:pPr>
              <w:widowControl/>
              <w:jc w:val="center"/>
              <w:rPr>
                <w:color w:val="000000"/>
                <w:szCs w:val="24"/>
              </w:rPr>
            </w:pPr>
            <w:r w:rsidRPr="00B459D9">
              <w:rPr>
                <w:color w:val="000000"/>
                <w:szCs w:val="24"/>
              </w:rPr>
              <w:t>PRE</w:t>
            </w:r>
          </w:p>
        </w:tc>
        <w:tc>
          <w:tcPr>
            <w:tcW w:w="998" w:type="dxa"/>
            <w:tcBorders>
              <w:top w:val="nil"/>
              <w:left w:val="nil"/>
              <w:bottom w:val="single" w:sz="4" w:space="0" w:color="000000"/>
              <w:right w:val="single" w:sz="4" w:space="0" w:color="000000"/>
            </w:tcBorders>
            <w:noWrap/>
            <w:hideMark/>
          </w:tcPr>
          <w:p w14:paraId="186A1363" w14:textId="77777777" w:rsidR="002E7632" w:rsidRPr="00B459D9" w:rsidRDefault="002E7632" w:rsidP="002E7632">
            <w:pPr>
              <w:widowControl/>
              <w:jc w:val="center"/>
              <w:rPr>
                <w:color w:val="000000"/>
                <w:szCs w:val="24"/>
              </w:rPr>
            </w:pPr>
            <w:r w:rsidRPr="00B459D9">
              <w:rPr>
                <w:color w:val="000000"/>
                <w:szCs w:val="24"/>
              </w:rPr>
              <w:t>9</w:t>
            </w:r>
          </w:p>
        </w:tc>
        <w:tc>
          <w:tcPr>
            <w:tcW w:w="1060" w:type="dxa"/>
            <w:tcBorders>
              <w:top w:val="nil"/>
              <w:left w:val="nil"/>
              <w:bottom w:val="single" w:sz="4" w:space="0" w:color="000000"/>
              <w:right w:val="single" w:sz="4" w:space="0" w:color="000000"/>
            </w:tcBorders>
            <w:noWrap/>
            <w:hideMark/>
          </w:tcPr>
          <w:p w14:paraId="38766D25" w14:textId="77777777" w:rsidR="002E7632" w:rsidRPr="00B459D9" w:rsidRDefault="002E7632" w:rsidP="002E7632">
            <w:pPr>
              <w:widowControl/>
              <w:jc w:val="center"/>
              <w:rPr>
                <w:color w:val="000000"/>
                <w:szCs w:val="24"/>
              </w:rPr>
            </w:pPr>
            <w:r w:rsidRPr="00B459D9">
              <w:rPr>
                <w:color w:val="000000"/>
                <w:szCs w:val="24"/>
              </w:rPr>
              <w:t>49501</w:t>
            </w:r>
          </w:p>
        </w:tc>
        <w:tc>
          <w:tcPr>
            <w:tcW w:w="1083" w:type="dxa"/>
            <w:tcBorders>
              <w:top w:val="nil"/>
              <w:left w:val="nil"/>
              <w:bottom w:val="single" w:sz="4" w:space="0" w:color="000000"/>
              <w:right w:val="single" w:sz="4" w:space="0" w:color="000000"/>
            </w:tcBorders>
            <w:noWrap/>
            <w:hideMark/>
          </w:tcPr>
          <w:p w14:paraId="3245F66A"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410B0F68"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605AECE2"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B3E8DB8"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49CF89BC"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39E3CC7C"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2425229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5B85462" w14:textId="77777777" w:rsidR="002E7632" w:rsidRPr="00B459D9" w:rsidRDefault="002E7632" w:rsidP="002E7632">
            <w:pPr>
              <w:widowControl/>
              <w:jc w:val="center"/>
              <w:rPr>
                <w:color w:val="000000"/>
                <w:szCs w:val="24"/>
              </w:rPr>
            </w:pPr>
            <w:r w:rsidRPr="00B459D9">
              <w:rPr>
                <w:color w:val="000000"/>
                <w:szCs w:val="24"/>
              </w:rPr>
              <w:t>PRE</w:t>
            </w:r>
          </w:p>
        </w:tc>
        <w:tc>
          <w:tcPr>
            <w:tcW w:w="998" w:type="dxa"/>
            <w:tcBorders>
              <w:top w:val="nil"/>
              <w:left w:val="nil"/>
              <w:bottom w:val="single" w:sz="4" w:space="0" w:color="000000"/>
              <w:right w:val="single" w:sz="4" w:space="0" w:color="000000"/>
            </w:tcBorders>
            <w:noWrap/>
            <w:hideMark/>
          </w:tcPr>
          <w:p w14:paraId="3B8A2F02" w14:textId="77777777" w:rsidR="002E7632" w:rsidRPr="00B459D9" w:rsidRDefault="002E7632" w:rsidP="002E7632">
            <w:pPr>
              <w:widowControl/>
              <w:jc w:val="center"/>
              <w:rPr>
                <w:color w:val="000000"/>
                <w:szCs w:val="24"/>
              </w:rPr>
            </w:pPr>
            <w:r w:rsidRPr="00B459D9">
              <w:rPr>
                <w:color w:val="000000"/>
                <w:szCs w:val="24"/>
              </w:rPr>
              <w:t>10</w:t>
            </w:r>
          </w:p>
        </w:tc>
        <w:tc>
          <w:tcPr>
            <w:tcW w:w="1060" w:type="dxa"/>
            <w:tcBorders>
              <w:top w:val="nil"/>
              <w:left w:val="nil"/>
              <w:bottom w:val="single" w:sz="4" w:space="0" w:color="000000"/>
              <w:right w:val="single" w:sz="4" w:space="0" w:color="000000"/>
            </w:tcBorders>
            <w:noWrap/>
            <w:hideMark/>
          </w:tcPr>
          <w:p w14:paraId="3F3A3FDC" w14:textId="77777777" w:rsidR="002E7632" w:rsidRPr="00B459D9" w:rsidRDefault="002E7632" w:rsidP="002E7632">
            <w:pPr>
              <w:widowControl/>
              <w:jc w:val="center"/>
              <w:rPr>
                <w:color w:val="000000"/>
                <w:szCs w:val="24"/>
              </w:rPr>
            </w:pPr>
            <w:r w:rsidRPr="00B459D9">
              <w:rPr>
                <w:color w:val="000000"/>
                <w:szCs w:val="24"/>
              </w:rPr>
              <w:t>49502</w:t>
            </w:r>
          </w:p>
        </w:tc>
        <w:tc>
          <w:tcPr>
            <w:tcW w:w="1083" w:type="dxa"/>
            <w:tcBorders>
              <w:top w:val="nil"/>
              <w:left w:val="nil"/>
              <w:bottom w:val="single" w:sz="4" w:space="0" w:color="000000"/>
              <w:right w:val="single" w:sz="4" w:space="0" w:color="000000"/>
            </w:tcBorders>
            <w:noWrap/>
            <w:hideMark/>
          </w:tcPr>
          <w:p w14:paraId="38B0B67C"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6E558B89"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62D6F476"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B6D5012"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5BA5B062"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7E6C8487"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4D4C019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FAC8B91" w14:textId="77777777" w:rsidR="002E7632" w:rsidRPr="00B459D9" w:rsidRDefault="002E7632" w:rsidP="002E7632">
            <w:pPr>
              <w:widowControl/>
              <w:jc w:val="center"/>
              <w:rPr>
                <w:color w:val="000000"/>
                <w:szCs w:val="24"/>
              </w:rPr>
            </w:pPr>
            <w:r w:rsidRPr="00B459D9">
              <w:rPr>
                <w:color w:val="000000"/>
                <w:szCs w:val="24"/>
              </w:rPr>
              <w:t>PRE</w:t>
            </w:r>
          </w:p>
        </w:tc>
        <w:tc>
          <w:tcPr>
            <w:tcW w:w="998" w:type="dxa"/>
            <w:tcBorders>
              <w:top w:val="nil"/>
              <w:left w:val="nil"/>
              <w:bottom w:val="single" w:sz="4" w:space="0" w:color="000000"/>
              <w:right w:val="single" w:sz="4" w:space="0" w:color="000000"/>
            </w:tcBorders>
            <w:noWrap/>
            <w:hideMark/>
          </w:tcPr>
          <w:p w14:paraId="5973008F" w14:textId="77777777" w:rsidR="002E7632" w:rsidRPr="00B459D9" w:rsidRDefault="002E7632" w:rsidP="002E7632">
            <w:pPr>
              <w:widowControl/>
              <w:jc w:val="center"/>
              <w:rPr>
                <w:color w:val="000000"/>
                <w:szCs w:val="24"/>
              </w:rPr>
            </w:pPr>
            <w:r w:rsidRPr="00B459D9">
              <w:rPr>
                <w:color w:val="000000"/>
                <w:szCs w:val="24"/>
              </w:rPr>
              <w:t>11</w:t>
            </w:r>
          </w:p>
        </w:tc>
        <w:tc>
          <w:tcPr>
            <w:tcW w:w="1060" w:type="dxa"/>
            <w:tcBorders>
              <w:top w:val="nil"/>
              <w:left w:val="nil"/>
              <w:bottom w:val="single" w:sz="4" w:space="0" w:color="000000"/>
              <w:right w:val="single" w:sz="4" w:space="0" w:color="000000"/>
            </w:tcBorders>
            <w:noWrap/>
            <w:hideMark/>
          </w:tcPr>
          <w:p w14:paraId="2BE94159" w14:textId="77777777" w:rsidR="002E7632" w:rsidRPr="00B459D9" w:rsidRDefault="002E7632" w:rsidP="002E7632">
            <w:pPr>
              <w:widowControl/>
              <w:jc w:val="center"/>
              <w:rPr>
                <w:color w:val="000000"/>
                <w:szCs w:val="24"/>
              </w:rPr>
            </w:pPr>
            <w:r w:rsidRPr="00B459D9">
              <w:rPr>
                <w:color w:val="000000"/>
                <w:szCs w:val="24"/>
              </w:rPr>
              <w:t>48201</w:t>
            </w:r>
          </w:p>
        </w:tc>
        <w:tc>
          <w:tcPr>
            <w:tcW w:w="1083" w:type="dxa"/>
            <w:tcBorders>
              <w:top w:val="nil"/>
              <w:left w:val="nil"/>
              <w:bottom w:val="single" w:sz="4" w:space="0" w:color="000000"/>
              <w:right w:val="single" w:sz="4" w:space="0" w:color="000000"/>
            </w:tcBorders>
            <w:noWrap/>
            <w:hideMark/>
          </w:tcPr>
          <w:p w14:paraId="2E7CAD2E" w14:textId="77777777" w:rsidR="002E7632" w:rsidRPr="00B459D9" w:rsidRDefault="002E7632" w:rsidP="002E7632">
            <w:pPr>
              <w:widowControl/>
              <w:jc w:val="center"/>
              <w:rPr>
                <w:color w:val="000000"/>
                <w:szCs w:val="24"/>
              </w:rPr>
            </w:pPr>
            <w:r w:rsidRPr="00B459D9">
              <w:rPr>
                <w:color w:val="000000"/>
                <w:szCs w:val="24"/>
              </w:rPr>
              <w:t>2.6704</w:t>
            </w:r>
          </w:p>
        </w:tc>
        <w:tc>
          <w:tcPr>
            <w:tcW w:w="981" w:type="dxa"/>
            <w:tcBorders>
              <w:top w:val="nil"/>
              <w:left w:val="nil"/>
              <w:bottom w:val="single" w:sz="4" w:space="0" w:color="000000"/>
              <w:right w:val="single" w:sz="4" w:space="0" w:color="000000"/>
            </w:tcBorders>
            <w:noWrap/>
            <w:hideMark/>
          </w:tcPr>
          <w:p w14:paraId="000C79E2"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9AC811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9E1D6E1" w14:textId="77777777" w:rsidR="002E7632" w:rsidRPr="00B459D9" w:rsidRDefault="002E7632" w:rsidP="002E7632">
            <w:pPr>
              <w:widowControl/>
              <w:jc w:val="center"/>
              <w:rPr>
                <w:color w:val="000000"/>
                <w:szCs w:val="24"/>
              </w:rPr>
            </w:pPr>
            <w:r w:rsidRPr="00B459D9">
              <w:rPr>
                <w:color w:val="000000"/>
                <w:szCs w:val="24"/>
              </w:rPr>
              <w:t>12</w:t>
            </w:r>
          </w:p>
        </w:tc>
        <w:tc>
          <w:tcPr>
            <w:tcW w:w="1378" w:type="dxa"/>
            <w:tcBorders>
              <w:top w:val="nil"/>
              <w:left w:val="nil"/>
              <w:bottom w:val="single" w:sz="4" w:space="0" w:color="000000"/>
              <w:right w:val="single" w:sz="4" w:space="0" w:color="000000"/>
            </w:tcBorders>
            <w:noWrap/>
            <w:hideMark/>
          </w:tcPr>
          <w:p w14:paraId="17FD56C6" w14:textId="77777777" w:rsidR="002E7632" w:rsidRPr="00B459D9" w:rsidRDefault="002E7632" w:rsidP="002E7632">
            <w:pPr>
              <w:widowControl/>
              <w:jc w:val="center"/>
              <w:rPr>
                <w:color w:val="000000"/>
                <w:szCs w:val="24"/>
              </w:rPr>
            </w:pPr>
            <w:r w:rsidRPr="00B459D9">
              <w:rPr>
                <w:color w:val="000000"/>
                <w:szCs w:val="24"/>
              </w:rPr>
              <w:t>30,290</w:t>
            </w:r>
          </w:p>
        </w:tc>
        <w:tc>
          <w:tcPr>
            <w:tcW w:w="1423" w:type="dxa"/>
            <w:tcBorders>
              <w:top w:val="nil"/>
              <w:left w:val="nil"/>
              <w:bottom w:val="single" w:sz="4" w:space="0" w:color="000000"/>
              <w:right w:val="single" w:sz="4" w:space="0" w:color="000000"/>
            </w:tcBorders>
            <w:noWrap/>
            <w:hideMark/>
          </w:tcPr>
          <w:p w14:paraId="6CF6A605" w14:textId="77777777" w:rsidR="002E7632" w:rsidRPr="00B459D9" w:rsidRDefault="002E7632" w:rsidP="002E7632">
            <w:pPr>
              <w:widowControl/>
              <w:jc w:val="center"/>
              <w:rPr>
                <w:color w:val="000000"/>
                <w:szCs w:val="24"/>
              </w:rPr>
            </w:pPr>
            <w:r w:rsidRPr="00B459D9">
              <w:rPr>
                <w:color w:val="000000"/>
                <w:szCs w:val="24"/>
              </w:rPr>
              <w:t>326,409</w:t>
            </w:r>
          </w:p>
        </w:tc>
      </w:tr>
      <w:tr w:rsidR="002E7632" w:rsidRPr="00B459D9" w14:paraId="60ABDF57"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7E57D07" w14:textId="77777777" w:rsidR="002E7632" w:rsidRPr="00B459D9" w:rsidRDefault="002E7632" w:rsidP="002E7632">
            <w:pPr>
              <w:widowControl/>
              <w:jc w:val="center"/>
              <w:rPr>
                <w:color w:val="000000"/>
                <w:szCs w:val="24"/>
              </w:rPr>
            </w:pPr>
            <w:r w:rsidRPr="00B459D9">
              <w:rPr>
                <w:color w:val="000000"/>
                <w:szCs w:val="24"/>
              </w:rPr>
              <w:t>PRE</w:t>
            </w:r>
          </w:p>
        </w:tc>
        <w:tc>
          <w:tcPr>
            <w:tcW w:w="998" w:type="dxa"/>
            <w:tcBorders>
              <w:top w:val="nil"/>
              <w:left w:val="nil"/>
              <w:bottom w:val="single" w:sz="4" w:space="0" w:color="000000"/>
              <w:right w:val="single" w:sz="4" w:space="0" w:color="000000"/>
            </w:tcBorders>
            <w:noWrap/>
            <w:hideMark/>
          </w:tcPr>
          <w:p w14:paraId="39FA75D2" w14:textId="77777777" w:rsidR="002E7632" w:rsidRPr="00B459D9" w:rsidRDefault="002E7632" w:rsidP="002E7632">
            <w:pPr>
              <w:widowControl/>
              <w:jc w:val="center"/>
              <w:rPr>
                <w:color w:val="000000"/>
                <w:szCs w:val="24"/>
              </w:rPr>
            </w:pPr>
            <w:r w:rsidRPr="00B459D9">
              <w:rPr>
                <w:color w:val="000000"/>
                <w:szCs w:val="24"/>
              </w:rPr>
              <w:t>12</w:t>
            </w:r>
          </w:p>
        </w:tc>
        <w:tc>
          <w:tcPr>
            <w:tcW w:w="1060" w:type="dxa"/>
            <w:tcBorders>
              <w:top w:val="nil"/>
              <w:left w:val="nil"/>
              <w:bottom w:val="single" w:sz="4" w:space="0" w:color="000000"/>
              <w:right w:val="single" w:sz="4" w:space="0" w:color="000000"/>
            </w:tcBorders>
            <w:noWrap/>
            <w:hideMark/>
          </w:tcPr>
          <w:p w14:paraId="5886D1EE" w14:textId="77777777" w:rsidR="002E7632" w:rsidRPr="00B459D9" w:rsidRDefault="002E7632" w:rsidP="002E7632">
            <w:pPr>
              <w:widowControl/>
              <w:jc w:val="center"/>
              <w:rPr>
                <w:color w:val="000000"/>
                <w:szCs w:val="24"/>
              </w:rPr>
            </w:pPr>
            <w:r w:rsidRPr="00B459D9">
              <w:rPr>
                <w:color w:val="000000"/>
                <w:szCs w:val="24"/>
              </w:rPr>
              <w:t>48202</w:t>
            </w:r>
          </w:p>
        </w:tc>
        <w:tc>
          <w:tcPr>
            <w:tcW w:w="1083" w:type="dxa"/>
            <w:tcBorders>
              <w:top w:val="nil"/>
              <w:left w:val="nil"/>
              <w:bottom w:val="single" w:sz="4" w:space="0" w:color="000000"/>
              <w:right w:val="single" w:sz="4" w:space="0" w:color="000000"/>
            </w:tcBorders>
            <w:noWrap/>
            <w:hideMark/>
          </w:tcPr>
          <w:p w14:paraId="47306CBB" w14:textId="77777777" w:rsidR="002E7632" w:rsidRPr="00B459D9" w:rsidRDefault="002E7632" w:rsidP="002E7632">
            <w:pPr>
              <w:widowControl/>
              <w:jc w:val="center"/>
              <w:rPr>
                <w:color w:val="000000"/>
                <w:szCs w:val="24"/>
              </w:rPr>
            </w:pPr>
            <w:r w:rsidRPr="00B459D9">
              <w:rPr>
                <w:color w:val="000000"/>
                <w:szCs w:val="24"/>
              </w:rPr>
              <w:t>2.5929</w:t>
            </w:r>
          </w:p>
        </w:tc>
        <w:tc>
          <w:tcPr>
            <w:tcW w:w="981" w:type="dxa"/>
            <w:tcBorders>
              <w:top w:val="nil"/>
              <w:left w:val="nil"/>
              <w:bottom w:val="single" w:sz="4" w:space="0" w:color="000000"/>
              <w:right w:val="single" w:sz="4" w:space="0" w:color="000000"/>
            </w:tcBorders>
            <w:noWrap/>
            <w:hideMark/>
          </w:tcPr>
          <w:p w14:paraId="27C81089"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12F2000"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7EB7DBC" w14:textId="77777777" w:rsidR="002E7632" w:rsidRPr="00B459D9" w:rsidRDefault="002E7632" w:rsidP="002E7632">
            <w:pPr>
              <w:widowControl/>
              <w:jc w:val="center"/>
              <w:rPr>
                <w:color w:val="000000"/>
                <w:szCs w:val="24"/>
              </w:rPr>
            </w:pPr>
            <w:r w:rsidRPr="00B459D9">
              <w:rPr>
                <w:color w:val="000000"/>
                <w:szCs w:val="24"/>
              </w:rPr>
              <w:t>11</w:t>
            </w:r>
          </w:p>
        </w:tc>
        <w:tc>
          <w:tcPr>
            <w:tcW w:w="1378" w:type="dxa"/>
            <w:tcBorders>
              <w:top w:val="nil"/>
              <w:left w:val="nil"/>
              <w:bottom w:val="single" w:sz="4" w:space="0" w:color="000000"/>
              <w:right w:val="single" w:sz="4" w:space="0" w:color="000000"/>
            </w:tcBorders>
            <w:noWrap/>
            <w:hideMark/>
          </w:tcPr>
          <w:p w14:paraId="3043780E" w14:textId="77777777" w:rsidR="002E7632" w:rsidRPr="00B459D9" w:rsidRDefault="002E7632" w:rsidP="002E7632">
            <w:pPr>
              <w:widowControl/>
              <w:jc w:val="center"/>
              <w:rPr>
                <w:color w:val="000000"/>
                <w:szCs w:val="24"/>
              </w:rPr>
            </w:pPr>
            <w:r w:rsidRPr="00B459D9">
              <w:rPr>
                <w:color w:val="000000"/>
                <w:szCs w:val="24"/>
              </w:rPr>
              <w:t>27,811</w:t>
            </w:r>
          </w:p>
        </w:tc>
        <w:tc>
          <w:tcPr>
            <w:tcW w:w="1423" w:type="dxa"/>
            <w:tcBorders>
              <w:top w:val="nil"/>
              <w:left w:val="nil"/>
              <w:bottom w:val="single" w:sz="4" w:space="0" w:color="000000"/>
              <w:right w:val="single" w:sz="4" w:space="0" w:color="000000"/>
            </w:tcBorders>
            <w:noWrap/>
            <w:hideMark/>
          </w:tcPr>
          <w:p w14:paraId="27617400" w14:textId="77777777" w:rsidR="002E7632" w:rsidRPr="00B459D9" w:rsidRDefault="002E7632" w:rsidP="002E7632">
            <w:pPr>
              <w:widowControl/>
              <w:jc w:val="center"/>
              <w:rPr>
                <w:color w:val="000000"/>
                <w:szCs w:val="24"/>
              </w:rPr>
            </w:pPr>
            <w:r w:rsidRPr="00B459D9">
              <w:rPr>
                <w:color w:val="000000"/>
                <w:szCs w:val="24"/>
              </w:rPr>
              <w:t>360,873</w:t>
            </w:r>
          </w:p>
        </w:tc>
      </w:tr>
      <w:tr w:rsidR="002E7632" w:rsidRPr="00B459D9" w14:paraId="563BBBAD"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CA4076A" w14:textId="77777777" w:rsidR="002E7632" w:rsidRPr="00B459D9" w:rsidRDefault="002E7632" w:rsidP="002E7632">
            <w:pPr>
              <w:widowControl/>
              <w:jc w:val="center"/>
              <w:rPr>
                <w:color w:val="000000"/>
                <w:szCs w:val="24"/>
              </w:rPr>
            </w:pPr>
            <w:r w:rsidRPr="00B459D9">
              <w:rPr>
                <w:color w:val="000000"/>
                <w:szCs w:val="24"/>
              </w:rPr>
              <w:t>PRE</w:t>
            </w:r>
          </w:p>
        </w:tc>
        <w:tc>
          <w:tcPr>
            <w:tcW w:w="998" w:type="dxa"/>
            <w:tcBorders>
              <w:top w:val="nil"/>
              <w:left w:val="nil"/>
              <w:bottom w:val="single" w:sz="4" w:space="0" w:color="000000"/>
              <w:right w:val="single" w:sz="4" w:space="0" w:color="000000"/>
            </w:tcBorders>
            <w:noWrap/>
            <w:hideMark/>
          </w:tcPr>
          <w:p w14:paraId="7BBD3C2E" w14:textId="77777777" w:rsidR="002E7632" w:rsidRPr="00B459D9" w:rsidRDefault="002E7632" w:rsidP="002E7632">
            <w:pPr>
              <w:widowControl/>
              <w:jc w:val="center"/>
              <w:rPr>
                <w:color w:val="000000"/>
                <w:szCs w:val="24"/>
              </w:rPr>
            </w:pPr>
            <w:r w:rsidRPr="00B459D9">
              <w:rPr>
                <w:color w:val="000000"/>
                <w:szCs w:val="24"/>
              </w:rPr>
              <w:t>13</w:t>
            </w:r>
          </w:p>
        </w:tc>
        <w:tc>
          <w:tcPr>
            <w:tcW w:w="1060" w:type="dxa"/>
            <w:tcBorders>
              <w:top w:val="nil"/>
              <w:left w:val="nil"/>
              <w:bottom w:val="single" w:sz="4" w:space="0" w:color="000000"/>
              <w:right w:val="single" w:sz="4" w:space="0" w:color="000000"/>
            </w:tcBorders>
            <w:noWrap/>
            <w:hideMark/>
          </w:tcPr>
          <w:p w14:paraId="25BAA646" w14:textId="77777777" w:rsidR="002E7632" w:rsidRPr="00B459D9" w:rsidRDefault="002E7632" w:rsidP="002E7632">
            <w:pPr>
              <w:widowControl/>
              <w:jc w:val="center"/>
              <w:rPr>
                <w:color w:val="000000"/>
                <w:szCs w:val="24"/>
              </w:rPr>
            </w:pPr>
            <w:r w:rsidRPr="00B459D9">
              <w:rPr>
                <w:color w:val="000000"/>
                <w:szCs w:val="24"/>
              </w:rPr>
              <w:t>512</w:t>
            </w:r>
          </w:p>
        </w:tc>
        <w:tc>
          <w:tcPr>
            <w:tcW w:w="1083" w:type="dxa"/>
            <w:tcBorders>
              <w:top w:val="nil"/>
              <w:left w:val="nil"/>
              <w:bottom w:val="single" w:sz="4" w:space="0" w:color="000000"/>
              <w:right w:val="single" w:sz="4" w:space="0" w:color="000000"/>
            </w:tcBorders>
            <w:noWrap/>
            <w:hideMark/>
          </w:tcPr>
          <w:p w14:paraId="0489A51F" w14:textId="77777777" w:rsidR="002E7632" w:rsidRPr="00B459D9" w:rsidRDefault="002E7632" w:rsidP="002E7632">
            <w:pPr>
              <w:widowControl/>
              <w:jc w:val="center"/>
              <w:rPr>
                <w:color w:val="000000"/>
                <w:szCs w:val="24"/>
              </w:rPr>
            </w:pPr>
            <w:r w:rsidRPr="00B459D9">
              <w:rPr>
                <w:color w:val="000000"/>
                <w:szCs w:val="24"/>
              </w:rPr>
              <w:t>13.7937</w:t>
            </w:r>
          </w:p>
        </w:tc>
        <w:tc>
          <w:tcPr>
            <w:tcW w:w="981" w:type="dxa"/>
            <w:tcBorders>
              <w:top w:val="nil"/>
              <w:left w:val="nil"/>
              <w:bottom w:val="single" w:sz="4" w:space="0" w:color="000000"/>
              <w:right w:val="single" w:sz="4" w:space="0" w:color="000000"/>
            </w:tcBorders>
            <w:noWrap/>
            <w:hideMark/>
          </w:tcPr>
          <w:p w14:paraId="2F905A00"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4FD96D45"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341BD8A" w14:textId="77777777" w:rsidR="002E7632" w:rsidRPr="00B459D9" w:rsidRDefault="002E7632" w:rsidP="002E7632">
            <w:pPr>
              <w:widowControl/>
              <w:jc w:val="center"/>
              <w:rPr>
                <w:color w:val="000000"/>
                <w:szCs w:val="24"/>
              </w:rPr>
            </w:pPr>
            <w:r w:rsidRPr="00B459D9">
              <w:rPr>
                <w:color w:val="000000"/>
                <w:szCs w:val="24"/>
              </w:rPr>
              <w:t>18</w:t>
            </w:r>
          </w:p>
        </w:tc>
        <w:tc>
          <w:tcPr>
            <w:tcW w:w="1378" w:type="dxa"/>
            <w:tcBorders>
              <w:top w:val="nil"/>
              <w:left w:val="nil"/>
              <w:bottom w:val="single" w:sz="4" w:space="0" w:color="000000"/>
              <w:right w:val="single" w:sz="4" w:space="0" w:color="000000"/>
            </w:tcBorders>
            <w:noWrap/>
            <w:hideMark/>
          </w:tcPr>
          <w:p w14:paraId="6C11504A" w14:textId="77777777" w:rsidR="002E7632" w:rsidRPr="00B459D9" w:rsidRDefault="002E7632" w:rsidP="002E7632">
            <w:pPr>
              <w:widowControl/>
              <w:jc w:val="center"/>
              <w:rPr>
                <w:color w:val="000000"/>
                <w:szCs w:val="24"/>
              </w:rPr>
            </w:pPr>
            <w:r w:rsidRPr="00B459D9">
              <w:rPr>
                <w:color w:val="000000"/>
                <w:szCs w:val="24"/>
              </w:rPr>
              <w:t>674,174</w:t>
            </w:r>
          </w:p>
        </w:tc>
        <w:tc>
          <w:tcPr>
            <w:tcW w:w="1423" w:type="dxa"/>
            <w:tcBorders>
              <w:top w:val="nil"/>
              <w:left w:val="nil"/>
              <w:bottom w:val="single" w:sz="4" w:space="0" w:color="000000"/>
              <w:right w:val="single" w:sz="4" w:space="0" w:color="000000"/>
            </w:tcBorders>
            <w:noWrap/>
            <w:hideMark/>
          </w:tcPr>
          <w:p w14:paraId="6F421C11" w14:textId="77777777" w:rsidR="002E7632" w:rsidRPr="00B459D9" w:rsidRDefault="002E7632" w:rsidP="002E7632">
            <w:pPr>
              <w:widowControl/>
              <w:jc w:val="center"/>
              <w:rPr>
                <w:color w:val="000000"/>
                <w:szCs w:val="24"/>
              </w:rPr>
            </w:pPr>
            <w:r w:rsidRPr="00B459D9">
              <w:rPr>
                <w:color w:val="000000"/>
                <w:szCs w:val="24"/>
              </w:rPr>
              <w:t>1,113,327</w:t>
            </w:r>
          </w:p>
        </w:tc>
      </w:tr>
      <w:tr w:rsidR="002E7632" w:rsidRPr="00B459D9" w14:paraId="230B7684"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C9BAD4B"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0B540119" w14:textId="77777777" w:rsidR="002E7632" w:rsidRPr="00B459D9" w:rsidRDefault="002E7632" w:rsidP="002E7632">
            <w:pPr>
              <w:widowControl/>
              <w:jc w:val="center"/>
              <w:rPr>
                <w:color w:val="000000"/>
                <w:szCs w:val="24"/>
              </w:rPr>
            </w:pPr>
            <w:r w:rsidRPr="00B459D9">
              <w:rPr>
                <w:color w:val="000000"/>
                <w:szCs w:val="24"/>
              </w:rPr>
              <w:t>1</w:t>
            </w:r>
          </w:p>
        </w:tc>
        <w:tc>
          <w:tcPr>
            <w:tcW w:w="1060" w:type="dxa"/>
            <w:tcBorders>
              <w:top w:val="nil"/>
              <w:left w:val="nil"/>
              <w:bottom w:val="single" w:sz="4" w:space="0" w:color="000000"/>
              <w:right w:val="single" w:sz="4" w:space="0" w:color="000000"/>
            </w:tcBorders>
            <w:noWrap/>
            <w:hideMark/>
          </w:tcPr>
          <w:p w14:paraId="30BAD04F" w14:textId="77777777" w:rsidR="002E7632" w:rsidRPr="00B459D9" w:rsidRDefault="002E7632" w:rsidP="002E7632">
            <w:pPr>
              <w:widowControl/>
              <w:jc w:val="center"/>
              <w:rPr>
                <w:color w:val="000000"/>
                <w:szCs w:val="24"/>
              </w:rPr>
            </w:pPr>
            <w:r w:rsidRPr="00B459D9">
              <w:rPr>
                <w:color w:val="000000"/>
                <w:szCs w:val="24"/>
              </w:rPr>
              <w:t>00201</w:t>
            </w:r>
          </w:p>
        </w:tc>
        <w:tc>
          <w:tcPr>
            <w:tcW w:w="1083" w:type="dxa"/>
            <w:tcBorders>
              <w:top w:val="nil"/>
              <w:left w:val="nil"/>
              <w:bottom w:val="single" w:sz="4" w:space="0" w:color="000000"/>
              <w:right w:val="single" w:sz="4" w:space="0" w:color="000000"/>
            </w:tcBorders>
            <w:noWrap/>
            <w:hideMark/>
          </w:tcPr>
          <w:p w14:paraId="09D63155" w14:textId="77777777" w:rsidR="002E7632" w:rsidRPr="00B459D9" w:rsidRDefault="002E7632" w:rsidP="002E7632">
            <w:pPr>
              <w:widowControl/>
              <w:jc w:val="center"/>
              <w:rPr>
                <w:color w:val="000000"/>
                <w:szCs w:val="24"/>
              </w:rPr>
            </w:pPr>
            <w:r w:rsidRPr="00B459D9">
              <w:rPr>
                <w:color w:val="000000"/>
                <w:szCs w:val="24"/>
              </w:rPr>
              <w:t>3.9846</w:t>
            </w:r>
          </w:p>
        </w:tc>
        <w:tc>
          <w:tcPr>
            <w:tcW w:w="981" w:type="dxa"/>
            <w:tcBorders>
              <w:top w:val="nil"/>
              <w:left w:val="nil"/>
              <w:bottom w:val="single" w:sz="4" w:space="0" w:color="000000"/>
              <w:right w:val="single" w:sz="4" w:space="0" w:color="000000"/>
            </w:tcBorders>
            <w:noWrap/>
            <w:hideMark/>
          </w:tcPr>
          <w:p w14:paraId="792F3A0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3D3236C"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602B548" w14:textId="77777777" w:rsidR="002E7632" w:rsidRPr="00B459D9" w:rsidRDefault="002E7632" w:rsidP="002E7632">
            <w:pPr>
              <w:widowControl/>
              <w:jc w:val="center"/>
              <w:rPr>
                <w:color w:val="000000"/>
                <w:szCs w:val="24"/>
              </w:rPr>
            </w:pPr>
            <w:r w:rsidRPr="00B459D9">
              <w:rPr>
                <w:color w:val="000000"/>
                <w:szCs w:val="24"/>
              </w:rPr>
              <w:t>15</w:t>
            </w:r>
          </w:p>
        </w:tc>
        <w:tc>
          <w:tcPr>
            <w:tcW w:w="1378" w:type="dxa"/>
            <w:tcBorders>
              <w:top w:val="nil"/>
              <w:left w:val="nil"/>
              <w:bottom w:val="single" w:sz="4" w:space="0" w:color="000000"/>
              <w:right w:val="single" w:sz="4" w:space="0" w:color="000000"/>
            </w:tcBorders>
            <w:noWrap/>
            <w:hideMark/>
          </w:tcPr>
          <w:p w14:paraId="60F17D32" w14:textId="77777777" w:rsidR="002E7632" w:rsidRPr="00B459D9" w:rsidRDefault="002E7632" w:rsidP="002E7632">
            <w:pPr>
              <w:widowControl/>
              <w:jc w:val="center"/>
              <w:rPr>
                <w:color w:val="000000"/>
                <w:szCs w:val="24"/>
              </w:rPr>
            </w:pPr>
            <w:r w:rsidRPr="00B459D9">
              <w:rPr>
                <w:color w:val="000000"/>
                <w:szCs w:val="24"/>
              </w:rPr>
              <w:t>65,214</w:t>
            </w:r>
          </w:p>
        </w:tc>
        <w:tc>
          <w:tcPr>
            <w:tcW w:w="1423" w:type="dxa"/>
            <w:tcBorders>
              <w:top w:val="nil"/>
              <w:left w:val="nil"/>
              <w:bottom w:val="single" w:sz="4" w:space="0" w:color="000000"/>
              <w:right w:val="single" w:sz="4" w:space="0" w:color="000000"/>
            </w:tcBorders>
            <w:noWrap/>
            <w:hideMark/>
          </w:tcPr>
          <w:p w14:paraId="2B5CD2B0" w14:textId="77777777" w:rsidR="002E7632" w:rsidRPr="00B459D9" w:rsidRDefault="002E7632" w:rsidP="002E7632">
            <w:pPr>
              <w:widowControl/>
              <w:jc w:val="center"/>
              <w:rPr>
                <w:color w:val="000000"/>
                <w:szCs w:val="24"/>
              </w:rPr>
            </w:pPr>
            <w:r w:rsidRPr="00B459D9">
              <w:rPr>
                <w:color w:val="000000"/>
                <w:szCs w:val="24"/>
              </w:rPr>
              <w:t>401,500</w:t>
            </w:r>
          </w:p>
        </w:tc>
      </w:tr>
      <w:tr w:rsidR="002E7632" w:rsidRPr="00B459D9" w14:paraId="0F19B26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9CE71DC"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4FF2B879" w14:textId="77777777" w:rsidR="002E7632" w:rsidRPr="00B459D9" w:rsidRDefault="002E7632" w:rsidP="002E7632">
            <w:pPr>
              <w:widowControl/>
              <w:jc w:val="center"/>
              <w:rPr>
                <w:color w:val="000000"/>
                <w:szCs w:val="24"/>
              </w:rPr>
            </w:pPr>
            <w:r w:rsidRPr="00B459D9">
              <w:rPr>
                <w:color w:val="000000"/>
                <w:szCs w:val="24"/>
              </w:rPr>
              <w:t>2</w:t>
            </w:r>
          </w:p>
        </w:tc>
        <w:tc>
          <w:tcPr>
            <w:tcW w:w="1060" w:type="dxa"/>
            <w:tcBorders>
              <w:top w:val="nil"/>
              <w:left w:val="nil"/>
              <w:bottom w:val="single" w:sz="4" w:space="0" w:color="000000"/>
              <w:right w:val="single" w:sz="4" w:space="0" w:color="000000"/>
            </w:tcBorders>
            <w:noWrap/>
            <w:hideMark/>
          </w:tcPr>
          <w:p w14:paraId="2D9BD299" w14:textId="77777777" w:rsidR="002E7632" w:rsidRPr="00B459D9" w:rsidRDefault="002E7632" w:rsidP="002E7632">
            <w:pPr>
              <w:widowControl/>
              <w:jc w:val="center"/>
              <w:rPr>
                <w:color w:val="000000"/>
                <w:szCs w:val="24"/>
              </w:rPr>
            </w:pPr>
            <w:r w:rsidRPr="00B459D9">
              <w:rPr>
                <w:color w:val="000000"/>
                <w:szCs w:val="24"/>
              </w:rPr>
              <w:t>00202</w:t>
            </w:r>
          </w:p>
        </w:tc>
        <w:tc>
          <w:tcPr>
            <w:tcW w:w="1083" w:type="dxa"/>
            <w:tcBorders>
              <w:top w:val="nil"/>
              <w:left w:val="nil"/>
              <w:bottom w:val="single" w:sz="4" w:space="0" w:color="000000"/>
              <w:right w:val="single" w:sz="4" w:space="0" w:color="000000"/>
            </w:tcBorders>
            <w:noWrap/>
            <w:hideMark/>
          </w:tcPr>
          <w:p w14:paraId="4DEB0CDA" w14:textId="77777777" w:rsidR="002E7632" w:rsidRPr="00B459D9" w:rsidRDefault="002E7632" w:rsidP="002E7632">
            <w:pPr>
              <w:widowControl/>
              <w:jc w:val="center"/>
              <w:rPr>
                <w:color w:val="000000"/>
                <w:szCs w:val="24"/>
              </w:rPr>
            </w:pPr>
            <w:r w:rsidRPr="00B459D9">
              <w:rPr>
                <w:color w:val="000000"/>
                <w:szCs w:val="24"/>
              </w:rPr>
              <w:t>2.6528</w:t>
            </w:r>
          </w:p>
        </w:tc>
        <w:tc>
          <w:tcPr>
            <w:tcW w:w="981" w:type="dxa"/>
            <w:tcBorders>
              <w:top w:val="nil"/>
              <w:left w:val="nil"/>
              <w:bottom w:val="single" w:sz="4" w:space="0" w:color="000000"/>
              <w:right w:val="single" w:sz="4" w:space="0" w:color="000000"/>
            </w:tcBorders>
            <w:noWrap/>
            <w:hideMark/>
          </w:tcPr>
          <w:p w14:paraId="4D58D5CB"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40EBB5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435D658" w14:textId="77777777" w:rsidR="002E7632" w:rsidRPr="00B459D9" w:rsidRDefault="002E7632" w:rsidP="002E7632">
            <w:pPr>
              <w:widowControl/>
              <w:jc w:val="center"/>
              <w:rPr>
                <w:color w:val="000000"/>
                <w:szCs w:val="24"/>
              </w:rPr>
            </w:pPr>
            <w:r w:rsidRPr="00B459D9">
              <w:rPr>
                <w:color w:val="000000"/>
                <w:szCs w:val="24"/>
              </w:rPr>
              <w:t>9</w:t>
            </w:r>
          </w:p>
        </w:tc>
        <w:tc>
          <w:tcPr>
            <w:tcW w:w="1378" w:type="dxa"/>
            <w:tcBorders>
              <w:top w:val="nil"/>
              <w:left w:val="nil"/>
              <w:bottom w:val="single" w:sz="4" w:space="0" w:color="000000"/>
              <w:right w:val="single" w:sz="4" w:space="0" w:color="000000"/>
            </w:tcBorders>
            <w:noWrap/>
            <w:hideMark/>
          </w:tcPr>
          <w:p w14:paraId="406CAA5C" w14:textId="77777777" w:rsidR="002E7632" w:rsidRPr="00B459D9" w:rsidRDefault="002E7632" w:rsidP="002E7632">
            <w:pPr>
              <w:widowControl/>
              <w:jc w:val="center"/>
              <w:rPr>
                <w:color w:val="000000"/>
                <w:szCs w:val="24"/>
              </w:rPr>
            </w:pPr>
            <w:r w:rsidRPr="00B459D9">
              <w:rPr>
                <w:color w:val="000000"/>
                <w:szCs w:val="24"/>
              </w:rPr>
              <w:t>51,899</w:t>
            </w:r>
          </w:p>
        </w:tc>
        <w:tc>
          <w:tcPr>
            <w:tcW w:w="1423" w:type="dxa"/>
            <w:tcBorders>
              <w:top w:val="nil"/>
              <w:left w:val="nil"/>
              <w:bottom w:val="single" w:sz="4" w:space="0" w:color="000000"/>
              <w:right w:val="single" w:sz="4" w:space="0" w:color="000000"/>
            </w:tcBorders>
            <w:noWrap/>
            <w:hideMark/>
          </w:tcPr>
          <w:p w14:paraId="23D074B3" w14:textId="77777777" w:rsidR="002E7632" w:rsidRPr="00B459D9" w:rsidRDefault="002E7632" w:rsidP="002E7632">
            <w:pPr>
              <w:widowControl/>
              <w:jc w:val="center"/>
              <w:rPr>
                <w:color w:val="000000"/>
                <w:szCs w:val="24"/>
              </w:rPr>
            </w:pPr>
            <w:r w:rsidRPr="00B459D9">
              <w:rPr>
                <w:color w:val="000000"/>
                <w:szCs w:val="24"/>
              </w:rPr>
              <w:t>294,036</w:t>
            </w:r>
          </w:p>
        </w:tc>
      </w:tr>
      <w:tr w:rsidR="002E7632" w:rsidRPr="00B459D9" w14:paraId="72AA2E77"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7DCBAF4"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19FD17AE" w14:textId="77777777" w:rsidR="002E7632" w:rsidRPr="00B459D9" w:rsidRDefault="002E7632" w:rsidP="002E7632">
            <w:pPr>
              <w:widowControl/>
              <w:jc w:val="center"/>
              <w:rPr>
                <w:color w:val="000000"/>
                <w:szCs w:val="24"/>
              </w:rPr>
            </w:pPr>
            <w:r w:rsidRPr="00B459D9">
              <w:rPr>
                <w:color w:val="000000"/>
                <w:szCs w:val="24"/>
              </w:rPr>
              <w:t>3</w:t>
            </w:r>
          </w:p>
        </w:tc>
        <w:tc>
          <w:tcPr>
            <w:tcW w:w="1060" w:type="dxa"/>
            <w:tcBorders>
              <w:top w:val="nil"/>
              <w:left w:val="nil"/>
              <w:bottom w:val="single" w:sz="4" w:space="0" w:color="000000"/>
              <w:right w:val="single" w:sz="4" w:space="0" w:color="000000"/>
            </w:tcBorders>
            <w:noWrap/>
            <w:hideMark/>
          </w:tcPr>
          <w:p w14:paraId="1D823D6A" w14:textId="77777777" w:rsidR="002E7632" w:rsidRPr="00B459D9" w:rsidRDefault="002E7632" w:rsidP="002E7632">
            <w:pPr>
              <w:widowControl/>
              <w:jc w:val="center"/>
              <w:rPr>
                <w:color w:val="000000"/>
                <w:szCs w:val="24"/>
              </w:rPr>
            </w:pPr>
            <w:r w:rsidRPr="00B459D9">
              <w:rPr>
                <w:color w:val="000000"/>
                <w:szCs w:val="24"/>
              </w:rPr>
              <w:t>00101</w:t>
            </w:r>
          </w:p>
        </w:tc>
        <w:tc>
          <w:tcPr>
            <w:tcW w:w="1083" w:type="dxa"/>
            <w:tcBorders>
              <w:top w:val="nil"/>
              <w:left w:val="nil"/>
              <w:bottom w:val="single" w:sz="4" w:space="0" w:color="000000"/>
              <w:right w:val="single" w:sz="4" w:space="0" w:color="000000"/>
            </w:tcBorders>
            <w:noWrap/>
            <w:hideMark/>
          </w:tcPr>
          <w:p w14:paraId="287ABEC3" w14:textId="77777777" w:rsidR="002E7632" w:rsidRPr="00B459D9" w:rsidRDefault="002E7632" w:rsidP="002E7632">
            <w:pPr>
              <w:widowControl/>
              <w:jc w:val="center"/>
              <w:rPr>
                <w:color w:val="000000"/>
                <w:szCs w:val="24"/>
              </w:rPr>
            </w:pPr>
            <w:r w:rsidRPr="00B459D9">
              <w:rPr>
                <w:color w:val="000000"/>
                <w:szCs w:val="24"/>
              </w:rPr>
              <w:t>4.6752</w:t>
            </w:r>
          </w:p>
        </w:tc>
        <w:tc>
          <w:tcPr>
            <w:tcW w:w="981" w:type="dxa"/>
            <w:tcBorders>
              <w:top w:val="nil"/>
              <w:left w:val="nil"/>
              <w:bottom w:val="single" w:sz="4" w:space="0" w:color="000000"/>
              <w:right w:val="single" w:sz="4" w:space="0" w:color="000000"/>
            </w:tcBorders>
            <w:noWrap/>
            <w:hideMark/>
          </w:tcPr>
          <w:p w14:paraId="07F4FB9C"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C654F0F"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596E5EA" w14:textId="77777777" w:rsidR="002E7632" w:rsidRPr="00B459D9" w:rsidRDefault="002E7632" w:rsidP="002E7632">
            <w:pPr>
              <w:widowControl/>
              <w:jc w:val="center"/>
              <w:rPr>
                <w:color w:val="000000"/>
                <w:szCs w:val="24"/>
              </w:rPr>
            </w:pPr>
            <w:r w:rsidRPr="00B459D9">
              <w:rPr>
                <w:color w:val="000000"/>
                <w:szCs w:val="24"/>
              </w:rPr>
              <w:t>12</w:t>
            </w:r>
          </w:p>
        </w:tc>
        <w:tc>
          <w:tcPr>
            <w:tcW w:w="1378" w:type="dxa"/>
            <w:tcBorders>
              <w:top w:val="nil"/>
              <w:left w:val="nil"/>
              <w:bottom w:val="single" w:sz="4" w:space="0" w:color="000000"/>
              <w:right w:val="single" w:sz="4" w:space="0" w:color="000000"/>
            </w:tcBorders>
            <w:noWrap/>
            <w:hideMark/>
          </w:tcPr>
          <w:p w14:paraId="78FF1852" w14:textId="77777777" w:rsidR="002E7632" w:rsidRPr="00B459D9" w:rsidRDefault="002E7632" w:rsidP="002E7632">
            <w:pPr>
              <w:widowControl/>
              <w:jc w:val="center"/>
              <w:rPr>
                <w:color w:val="000000"/>
                <w:szCs w:val="24"/>
              </w:rPr>
            </w:pPr>
            <w:r w:rsidRPr="00B459D9">
              <w:rPr>
                <w:color w:val="000000"/>
                <w:szCs w:val="24"/>
              </w:rPr>
              <w:t>51,504</w:t>
            </w:r>
          </w:p>
        </w:tc>
        <w:tc>
          <w:tcPr>
            <w:tcW w:w="1423" w:type="dxa"/>
            <w:tcBorders>
              <w:top w:val="nil"/>
              <w:left w:val="nil"/>
              <w:bottom w:val="single" w:sz="4" w:space="0" w:color="000000"/>
              <w:right w:val="single" w:sz="4" w:space="0" w:color="000000"/>
            </w:tcBorders>
            <w:noWrap/>
            <w:hideMark/>
          </w:tcPr>
          <w:p w14:paraId="6D550B94" w14:textId="77777777" w:rsidR="002E7632" w:rsidRPr="00B459D9" w:rsidRDefault="002E7632" w:rsidP="002E7632">
            <w:pPr>
              <w:widowControl/>
              <w:jc w:val="center"/>
              <w:rPr>
                <w:color w:val="000000"/>
                <w:szCs w:val="24"/>
              </w:rPr>
            </w:pPr>
            <w:r w:rsidRPr="00B459D9">
              <w:rPr>
                <w:color w:val="000000"/>
                <w:szCs w:val="24"/>
              </w:rPr>
              <w:t>509,557</w:t>
            </w:r>
          </w:p>
        </w:tc>
      </w:tr>
      <w:tr w:rsidR="002E7632" w:rsidRPr="00B459D9" w14:paraId="073D074F"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5C57542"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0330195B" w14:textId="77777777" w:rsidR="002E7632" w:rsidRPr="00B459D9" w:rsidRDefault="002E7632" w:rsidP="002E7632">
            <w:pPr>
              <w:widowControl/>
              <w:jc w:val="center"/>
              <w:rPr>
                <w:color w:val="000000"/>
                <w:szCs w:val="24"/>
              </w:rPr>
            </w:pPr>
            <w:r w:rsidRPr="00B459D9">
              <w:rPr>
                <w:color w:val="000000"/>
                <w:szCs w:val="24"/>
              </w:rPr>
              <w:t>4</w:t>
            </w:r>
          </w:p>
        </w:tc>
        <w:tc>
          <w:tcPr>
            <w:tcW w:w="1060" w:type="dxa"/>
            <w:tcBorders>
              <w:top w:val="nil"/>
              <w:left w:val="nil"/>
              <w:bottom w:val="single" w:sz="4" w:space="0" w:color="000000"/>
              <w:right w:val="single" w:sz="4" w:space="0" w:color="000000"/>
            </w:tcBorders>
            <w:noWrap/>
            <w:hideMark/>
          </w:tcPr>
          <w:p w14:paraId="67496A42" w14:textId="77777777" w:rsidR="002E7632" w:rsidRPr="00B459D9" w:rsidRDefault="002E7632" w:rsidP="002E7632">
            <w:pPr>
              <w:widowControl/>
              <w:jc w:val="center"/>
              <w:rPr>
                <w:color w:val="000000"/>
                <w:szCs w:val="24"/>
              </w:rPr>
            </w:pPr>
            <w:r w:rsidRPr="00B459D9">
              <w:rPr>
                <w:color w:val="000000"/>
                <w:szCs w:val="24"/>
              </w:rPr>
              <w:t>00102</w:t>
            </w:r>
          </w:p>
        </w:tc>
        <w:tc>
          <w:tcPr>
            <w:tcW w:w="1083" w:type="dxa"/>
            <w:tcBorders>
              <w:top w:val="nil"/>
              <w:left w:val="nil"/>
              <w:bottom w:val="single" w:sz="4" w:space="0" w:color="000000"/>
              <w:right w:val="single" w:sz="4" w:space="0" w:color="000000"/>
            </w:tcBorders>
            <w:noWrap/>
            <w:hideMark/>
          </w:tcPr>
          <w:p w14:paraId="067E5AA5" w14:textId="77777777" w:rsidR="002E7632" w:rsidRPr="00B459D9" w:rsidRDefault="002E7632" w:rsidP="002E7632">
            <w:pPr>
              <w:widowControl/>
              <w:jc w:val="center"/>
              <w:rPr>
                <w:color w:val="000000"/>
                <w:szCs w:val="24"/>
              </w:rPr>
            </w:pPr>
            <w:r w:rsidRPr="00B459D9">
              <w:rPr>
                <w:color w:val="000000"/>
                <w:szCs w:val="24"/>
              </w:rPr>
              <w:t>4.3539</w:t>
            </w:r>
          </w:p>
        </w:tc>
        <w:tc>
          <w:tcPr>
            <w:tcW w:w="981" w:type="dxa"/>
            <w:tcBorders>
              <w:top w:val="nil"/>
              <w:left w:val="nil"/>
              <w:bottom w:val="single" w:sz="4" w:space="0" w:color="000000"/>
              <w:right w:val="single" w:sz="4" w:space="0" w:color="000000"/>
            </w:tcBorders>
            <w:noWrap/>
            <w:hideMark/>
          </w:tcPr>
          <w:p w14:paraId="38682F4D"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FEB822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8EBE7B4" w14:textId="77777777" w:rsidR="002E7632" w:rsidRPr="00B459D9" w:rsidRDefault="002E7632" w:rsidP="002E7632">
            <w:pPr>
              <w:widowControl/>
              <w:jc w:val="center"/>
              <w:rPr>
                <w:color w:val="000000"/>
                <w:szCs w:val="24"/>
              </w:rPr>
            </w:pPr>
            <w:r w:rsidRPr="00B459D9">
              <w:rPr>
                <w:color w:val="000000"/>
                <w:szCs w:val="24"/>
              </w:rPr>
              <w:t>7</w:t>
            </w:r>
          </w:p>
        </w:tc>
        <w:tc>
          <w:tcPr>
            <w:tcW w:w="1378" w:type="dxa"/>
            <w:tcBorders>
              <w:top w:val="nil"/>
              <w:left w:val="nil"/>
              <w:bottom w:val="single" w:sz="4" w:space="0" w:color="000000"/>
              <w:right w:val="single" w:sz="4" w:space="0" w:color="000000"/>
            </w:tcBorders>
            <w:noWrap/>
            <w:hideMark/>
          </w:tcPr>
          <w:p w14:paraId="6D24DBAD" w14:textId="77777777" w:rsidR="002E7632" w:rsidRPr="00B459D9" w:rsidRDefault="002E7632" w:rsidP="002E7632">
            <w:pPr>
              <w:widowControl/>
              <w:jc w:val="center"/>
              <w:rPr>
                <w:color w:val="000000"/>
                <w:szCs w:val="24"/>
              </w:rPr>
            </w:pPr>
            <w:r w:rsidRPr="00B459D9">
              <w:rPr>
                <w:color w:val="000000"/>
                <w:szCs w:val="24"/>
              </w:rPr>
              <w:t>46,970</w:t>
            </w:r>
          </w:p>
        </w:tc>
        <w:tc>
          <w:tcPr>
            <w:tcW w:w="1423" w:type="dxa"/>
            <w:tcBorders>
              <w:top w:val="nil"/>
              <w:left w:val="nil"/>
              <w:bottom w:val="single" w:sz="4" w:space="0" w:color="000000"/>
              <w:right w:val="single" w:sz="4" w:space="0" w:color="000000"/>
            </w:tcBorders>
            <w:noWrap/>
            <w:hideMark/>
          </w:tcPr>
          <w:p w14:paraId="3A0C5C48" w14:textId="77777777" w:rsidR="002E7632" w:rsidRPr="00B459D9" w:rsidRDefault="002E7632" w:rsidP="002E7632">
            <w:pPr>
              <w:widowControl/>
              <w:jc w:val="center"/>
              <w:rPr>
                <w:color w:val="000000"/>
                <w:szCs w:val="24"/>
              </w:rPr>
            </w:pPr>
            <w:r w:rsidRPr="00B459D9">
              <w:rPr>
                <w:color w:val="000000"/>
                <w:szCs w:val="24"/>
              </w:rPr>
              <w:t>451,000</w:t>
            </w:r>
          </w:p>
        </w:tc>
      </w:tr>
      <w:tr w:rsidR="002E7632" w:rsidRPr="00B459D9" w14:paraId="489D81BD"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B4E0A4F"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0BEE63C6" w14:textId="77777777" w:rsidR="002E7632" w:rsidRPr="00B459D9" w:rsidRDefault="002E7632" w:rsidP="002E7632">
            <w:pPr>
              <w:widowControl/>
              <w:jc w:val="center"/>
              <w:rPr>
                <w:color w:val="000000"/>
                <w:szCs w:val="24"/>
              </w:rPr>
            </w:pPr>
            <w:r w:rsidRPr="00B459D9">
              <w:rPr>
                <w:color w:val="000000"/>
                <w:szCs w:val="24"/>
              </w:rPr>
              <w:t>5</w:t>
            </w:r>
          </w:p>
        </w:tc>
        <w:tc>
          <w:tcPr>
            <w:tcW w:w="1060" w:type="dxa"/>
            <w:tcBorders>
              <w:top w:val="nil"/>
              <w:left w:val="nil"/>
              <w:bottom w:val="single" w:sz="4" w:space="0" w:color="000000"/>
              <w:right w:val="single" w:sz="4" w:space="0" w:color="000000"/>
            </w:tcBorders>
            <w:noWrap/>
            <w:hideMark/>
          </w:tcPr>
          <w:p w14:paraId="53766C0F" w14:textId="77777777" w:rsidR="002E7632" w:rsidRPr="00B459D9" w:rsidRDefault="002E7632" w:rsidP="002E7632">
            <w:pPr>
              <w:widowControl/>
              <w:jc w:val="center"/>
              <w:rPr>
                <w:color w:val="000000"/>
                <w:szCs w:val="24"/>
              </w:rPr>
            </w:pPr>
            <w:r w:rsidRPr="00B459D9">
              <w:rPr>
                <w:color w:val="000000"/>
                <w:szCs w:val="24"/>
              </w:rPr>
              <w:t>00301</w:t>
            </w:r>
          </w:p>
        </w:tc>
        <w:tc>
          <w:tcPr>
            <w:tcW w:w="1083" w:type="dxa"/>
            <w:tcBorders>
              <w:top w:val="nil"/>
              <w:left w:val="nil"/>
              <w:bottom w:val="single" w:sz="4" w:space="0" w:color="000000"/>
              <w:right w:val="single" w:sz="4" w:space="0" w:color="000000"/>
            </w:tcBorders>
            <w:noWrap/>
            <w:hideMark/>
          </w:tcPr>
          <w:p w14:paraId="011C6015" w14:textId="77777777" w:rsidR="002E7632" w:rsidRPr="00B459D9" w:rsidRDefault="002E7632" w:rsidP="002E7632">
            <w:pPr>
              <w:widowControl/>
              <w:jc w:val="center"/>
              <w:rPr>
                <w:color w:val="000000"/>
                <w:szCs w:val="24"/>
              </w:rPr>
            </w:pPr>
            <w:r w:rsidRPr="00B459D9">
              <w:rPr>
                <w:color w:val="000000"/>
                <w:szCs w:val="24"/>
              </w:rPr>
              <w:t>5.1626</w:t>
            </w:r>
          </w:p>
        </w:tc>
        <w:tc>
          <w:tcPr>
            <w:tcW w:w="981" w:type="dxa"/>
            <w:tcBorders>
              <w:top w:val="nil"/>
              <w:left w:val="nil"/>
              <w:bottom w:val="single" w:sz="4" w:space="0" w:color="000000"/>
              <w:right w:val="single" w:sz="4" w:space="0" w:color="000000"/>
            </w:tcBorders>
            <w:noWrap/>
            <w:hideMark/>
          </w:tcPr>
          <w:p w14:paraId="389EB6E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BDCB63C"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D47DEB6" w14:textId="77777777" w:rsidR="002E7632" w:rsidRPr="00B459D9" w:rsidRDefault="002E7632" w:rsidP="002E7632">
            <w:pPr>
              <w:widowControl/>
              <w:jc w:val="center"/>
              <w:rPr>
                <w:color w:val="000000"/>
                <w:szCs w:val="24"/>
              </w:rPr>
            </w:pPr>
            <w:r w:rsidRPr="00B459D9">
              <w:rPr>
                <w:color w:val="000000"/>
                <w:szCs w:val="24"/>
              </w:rPr>
              <w:t>13</w:t>
            </w:r>
          </w:p>
        </w:tc>
        <w:tc>
          <w:tcPr>
            <w:tcW w:w="1378" w:type="dxa"/>
            <w:tcBorders>
              <w:top w:val="nil"/>
              <w:left w:val="nil"/>
              <w:bottom w:val="single" w:sz="4" w:space="0" w:color="000000"/>
              <w:right w:val="single" w:sz="4" w:space="0" w:color="000000"/>
            </w:tcBorders>
            <w:noWrap/>
            <w:hideMark/>
          </w:tcPr>
          <w:p w14:paraId="6937A775" w14:textId="77777777" w:rsidR="002E7632" w:rsidRPr="00B459D9" w:rsidRDefault="002E7632" w:rsidP="002E7632">
            <w:pPr>
              <w:widowControl/>
              <w:jc w:val="center"/>
              <w:rPr>
                <w:color w:val="000000"/>
                <w:szCs w:val="24"/>
              </w:rPr>
            </w:pPr>
            <w:r w:rsidRPr="00B459D9">
              <w:rPr>
                <w:color w:val="000000"/>
                <w:szCs w:val="24"/>
              </w:rPr>
              <w:t>50,354</w:t>
            </w:r>
          </w:p>
        </w:tc>
        <w:tc>
          <w:tcPr>
            <w:tcW w:w="1423" w:type="dxa"/>
            <w:tcBorders>
              <w:top w:val="nil"/>
              <w:left w:val="nil"/>
              <w:bottom w:val="single" w:sz="4" w:space="0" w:color="000000"/>
              <w:right w:val="single" w:sz="4" w:space="0" w:color="000000"/>
            </w:tcBorders>
            <w:noWrap/>
            <w:hideMark/>
          </w:tcPr>
          <w:p w14:paraId="17202E50" w14:textId="77777777" w:rsidR="002E7632" w:rsidRPr="00B459D9" w:rsidRDefault="002E7632" w:rsidP="002E7632">
            <w:pPr>
              <w:widowControl/>
              <w:jc w:val="center"/>
              <w:rPr>
                <w:color w:val="000000"/>
                <w:szCs w:val="24"/>
              </w:rPr>
            </w:pPr>
            <w:r w:rsidRPr="00B459D9">
              <w:rPr>
                <w:color w:val="000000"/>
                <w:szCs w:val="24"/>
              </w:rPr>
              <w:t>526,401</w:t>
            </w:r>
          </w:p>
        </w:tc>
      </w:tr>
      <w:tr w:rsidR="002E7632" w:rsidRPr="00B459D9" w14:paraId="2B468CA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D86FEDC"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1EEC178A" w14:textId="77777777" w:rsidR="002E7632" w:rsidRPr="00B459D9" w:rsidRDefault="002E7632" w:rsidP="002E7632">
            <w:pPr>
              <w:widowControl/>
              <w:jc w:val="center"/>
              <w:rPr>
                <w:color w:val="000000"/>
                <w:szCs w:val="24"/>
              </w:rPr>
            </w:pPr>
            <w:r w:rsidRPr="00B459D9">
              <w:rPr>
                <w:color w:val="000000"/>
                <w:szCs w:val="24"/>
              </w:rPr>
              <w:t>6</w:t>
            </w:r>
          </w:p>
        </w:tc>
        <w:tc>
          <w:tcPr>
            <w:tcW w:w="1060" w:type="dxa"/>
            <w:tcBorders>
              <w:top w:val="nil"/>
              <w:left w:val="nil"/>
              <w:bottom w:val="single" w:sz="4" w:space="0" w:color="000000"/>
              <w:right w:val="single" w:sz="4" w:space="0" w:color="000000"/>
            </w:tcBorders>
            <w:noWrap/>
            <w:hideMark/>
          </w:tcPr>
          <w:p w14:paraId="624FC5E6" w14:textId="77777777" w:rsidR="002E7632" w:rsidRPr="00B459D9" w:rsidRDefault="002E7632" w:rsidP="002E7632">
            <w:pPr>
              <w:widowControl/>
              <w:jc w:val="center"/>
              <w:rPr>
                <w:color w:val="000000"/>
                <w:szCs w:val="24"/>
              </w:rPr>
            </w:pPr>
            <w:r w:rsidRPr="00B459D9">
              <w:rPr>
                <w:color w:val="000000"/>
                <w:szCs w:val="24"/>
              </w:rPr>
              <w:t>00302</w:t>
            </w:r>
          </w:p>
        </w:tc>
        <w:tc>
          <w:tcPr>
            <w:tcW w:w="1083" w:type="dxa"/>
            <w:tcBorders>
              <w:top w:val="nil"/>
              <w:left w:val="nil"/>
              <w:bottom w:val="single" w:sz="4" w:space="0" w:color="000000"/>
              <w:right w:val="single" w:sz="4" w:space="0" w:color="000000"/>
            </w:tcBorders>
            <w:noWrap/>
            <w:hideMark/>
          </w:tcPr>
          <w:p w14:paraId="2967EE4F" w14:textId="77777777" w:rsidR="002E7632" w:rsidRPr="00B459D9" w:rsidRDefault="002E7632" w:rsidP="002E7632">
            <w:pPr>
              <w:widowControl/>
              <w:jc w:val="center"/>
              <w:rPr>
                <w:color w:val="000000"/>
                <w:szCs w:val="24"/>
              </w:rPr>
            </w:pPr>
            <w:r w:rsidRPr="00B459D9">
              <w:rPr>
                <w:color w:val="000000"/>
                <w:szCs w:val="24"/>
              </w:rPr>
              <w:t>3.5981</w:t>
            </w:r>
          </w:p>
        </w:tc>
        <w:tc>
          <w:tcPr>
            <w:tcW w:w="981" w:type="dxa"/>
            <w:tcBorders>
              <w:top w:val="nil"/>
              <w:left w:val="nil"/>
              <w:bottom w:val="single" w:sz="4" w:space="0" w:color="000000"/>
              <w:right w:val="single" w:sz="4" w:space="0" w:color="000000"/>
            </w:tcBorders>
            <w:noWrap/>
            <w:hideMark/>
          </w:tcPr>
          <w:p w14:paraId="132E19C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AA0A3C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FB85FD0" w14:textId="77777777" w:rsidR="002E7632" w:rsidRPr="00B459D9" w:rsidRDefault="002E7632" w:rsidP="002E7632">
            <w:pPr>
              <w:widowControl/>
              <w:jc w:val="center"/>
              <w:rPr>
                <w:color w:val="000000"/>
                <w:szCs w:val="24"/>
              </w:rPr>
            </w:pPr>
            <w:r w:rsidRPr="00B459D9">
              <w:rPr>
                <w:color w:val="000000"/>
                <w:szCs w:val="24"/>
              </w:rPr>
              <w:t>9</w:t>
            </w:r>
          </w:p>
        </w:tc>
        <w:tc>
          <w:tcPr>
            <w:tcW w:w="1378" w:type="dxa"/>
            <w:tcBorders>
              <w:top w:val="nil"/>
              <w:left w:val="nil"/>
              <w:bottom w:val="single" w:sz="4" w:space="0" w:color="000000"/>
              <w:right w:val="single" w:sz="4" w:space="0" w:color="000000"/>
            </w:tcBorders>
            <w:noWrap/>
            <w:hideMark/>
          </w:tcPr>
          <w:p w14:paraId="4F4089D3" w14:textId="77777777" w:rsidR="002E7632" w:rsidRPr="00B459D9" w:rsidRDefault="002E7632" w:rsidP="002E7632">
            <w:pPr>
              <w:widowControl/>
              <w:jc w:val="center"/>
              <w:rPr>
                <w:color w:val="000000"/>
                <w:szCs w:val="24"/>
              </w:rPr>
            </w:pPr>
            <w:r w:rsidRPr="00B459D9">
              <w:rPr>
                <w:color w:val="000000"/>
                <w:szCs w:val="24"/>
              </w:rPr>
              <w:t>57,558</w:t>
            </w:r>
          </w:p>
        </w:tc>
        <w:tc>
          <w:tcPr>
            <w:tcW w:w="1423" w:type="dxa"/>
            <w:tcBorders>
              <w:top w:val="nil"/>
              <w:left w:val="nil"/>
              <w:bottom w:val="single" w:sz="4" w:space="0" w:color="000000"/>
              <w:right w:val="single" w:sz="4" w:space="0" w:color="000000"/>
            </w:tcBorders>
            <w:noWrap/>
            <w:hideMark/>
          </w:tcPr>
          <w:p w14:paraId="79F446A1" w14:textId="77777777" w:rsidR="002E7632" w:rsidRPr="00B459D9" w:rsidRDefault="002E7632" w:rsidP="002E7632">
            <w:pPr>
              <w:widowControl/>
              <w:jc w:val="center"/>
              <w:rPr>
                <w:color w:val="000000"/>
                <w:szCs w:val="24"/>
              </w:rPr>
            </w:pPr>
            <w:r w:rsidRPr="00B459D9">
              <w:rPr>
                <w:color w:val="000000"/>
                <w:szCs w:val="24"/>
              </w:rPr>
              <w:t>385,189</w:t>
            </w:r>
          </w:p>
        </w:tc>
      </w:tr>
      <w:tr w:rsidR="002E7632" w:rsidRPr="00B459D9" w14:paraId="16E3FC4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C8F5177"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313517CD" w14:textId="77777777" w:rsidR="002E7632" w:rsidRPr="00B459D9" w:rsidRDefault="002E7632" w:rsidP="002E7632">
            <w:pPr>
              <w:widowControl/>
              <w:jc w:val="center"/>
              <w:rPr>
                <w:color w:val="000000"/>
                <w:szCs w:val="24"/>
              </w:rPr>
            </w:pPr>
            <w:r w:rsidRPr="00B459D9">
              <w:rPr>
                <w:color w:val="000000"/>
                <w:szCs w:val="24"/>
              </w:rPr>
              <w:t>7</w:t>
            </w:r>
          </w:p>
        </w:tc>
        <w:tc>
          <w:tcPr>
            <w:tcW w:w="1060" w:type="dxa"/>
            <w:tcBorders>
              <w:top w:val="nil"/>
              <w:left w:val="nil"/>
              <w:bottom w:val="single" w:sz="4" w:space="0" w:color="000000"/>
              <w:right w:val="single" w:sz="4" w:space="0" w:color="000000"/>
            </w:tcBorders>
            <w:noWrap/>
            <w:hideMark/>
          </w:tcPr>
          <w:p w14:paraId="5CDED795" w14:textId="77777777" w:rsidR="002E7632" w:rsidRPr="00B459D9" w:rsidRDefault="002E7632" w:rsidP="002E7632">
            <w:pPr>
              <w:widowControl/>
              <w:jc w:val="center"/>
              <w:rPr>
                <w:color w:val="000000"/>
                <w:szCs w:val="24"/>
              </w:rPr>
            </w:pPr>
            <w:r w:rsidRPr="00B459D9">
              <w:rPr>
                <w:color w:val="000000"/>
                <w:szCs w:val="24"/>
              </w:rPr>
              <w:t>00401</w:t>
            </w:r>
          </w:p>
        </w:tc>
        <w:tc>
          <w:tcPr>
            <w:tcW w:w="1083" w:type="dxa"/>
            <w:tcBorders>
              <w:top w:val="nil"/>
              <w:left w:val="nil"/>
              <w:bottom w:val="single" w:sz="4" w:space="0" w:color="000000"/>
              <w:right w:val="single" w:sz="4" w:space="0" w:color="000000"/>
            </w:tcBorders>
            <w:noWrap/>
            <w:hideMark/>
          </w:tcPr>
          <w:p w14:paraId="6C014D3D" w14:textId="77777777" w:rsidR="002E7632" w:rsidRPr="00B459D9" w:rsidRDefault="002E7632" w:rsidP="002E7632">
            <w:pPr>
              <w:widowControl/>
              <w:jc w:val="center"/>
              <w:rPr>
                <w:color w:val="000000"/>
                <w:szCs w:val="24"/>
              </w:rPr>
            </w:pPr>
            <w:r w:rsidRPr="00B459D9">
              <w:rPr>
                <w:color w:val="000000"/>
                <w:szCs w:val="24"/>
              </w:rPr>
              <w:t>2.5189</w:t>
            </w:r>
          </w:p>
        </w:tc>
        <w:tc>
          <w:tcPr>
            <w:tcW w:w="981" w:type="dxa"/>
            <w:tcBorders>
              <w:top w:val="nil"/>
              <w:left w:val="nil"/>
              <w:bottom w:val="single" w:sz="4" w:space="0" w:color="000000"/>
              <w:right w:val="single" w:sz="4" w:space="0" w:color="000000"/>
            </w:tcBorders>
            <w:noWrap/>
            <w:hideMark/>
          </w:tcPr>
          <w:p w14:paraId="08FCFC66"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C6B836F"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39E23DF" w14:textId="77777777" w:rsidR="002E7632" w:rsidRPr="00B459D9" w:rsidRDefault="002E7632" w:rsidP="002E7632">
            <w:pPr>
              <w:widowControl/>
              <w:jc w:val="center"/>
              <w:rPr>
                <w:color w:val="000000"/>
                <w:szCs w:val="24"/>
              </w:rPr>
            </w:pPr>
            <w:r w:rsidRPr="00B459D9">
              <w:rPr>
                <w:color w:val="000000"/>
                <w:szCs w:val="24"/>
              </w:rPr>
              <w:t>8</w:t>
            </w:r>
          </w:p>
        </w:tc>
        <w:tc>
          <w:tcPr>
            <w:tcW w:w="1378" w:type="dxa"/>
            <w:tcBorders>
              <w:top w:val="nil"/>
              <w:left w:val="nil"/>
              <w:bottom w:val="single" w:sz="4" w:space="0" w:color="000000"/>
              <w:right w:val="single" w:sz="4" w:space="0" w:color="000000"/>
            </w:tcBorders>
            <w:noWrap/>
            <w:hideMark/>
          </w:tcPr>
          <w:p w14:paraId="14D3073E" w14:textId="77777777" w:rsidR="002E7632" w:rsidRPr="00B459D9" w:rsidRDefault="002E7632" w:rsidP="002E7632">
            <w:pPr>
              <w:widowControl/>
              <w:jc w:val="center"/>
              <w:rPr>
                <w:color w:val="000000"/>
                <w:szCs w:val="24"/>
              </w:rPr>
            </w:pPr>
            <w:r w:rsidRPr="00B459D9">
              <w:rPr>
                <w:color w:val="000000"/>
                <w:szCs w:val="24"/>
              </w:rPr>
              <w:t>37,698</w:t>
            </w:r>
          </w:p>
        </w:tc>
        <w:tc>
          <w:tcPr>
            <w:tcW w:w="1423" w:type="dxa"/>
            <w:tcBorders>
              <w:top w:val="nil"/>
              <w:left w:val="nil"/>
              <w:bottom w:val="single" w:sz="4" w:space="0" w:color="000000"/>
              <w:right w:val="single" w:sz="4" w:space="0" w:color="000000"/>
            </w:tcBorders>
            <w:noWrap/>
            <w:hideMark/>
          </w:tcPr>
          <w:p w14:paraId="7EC99848" w14:textId="77777777" w:rsidR="002E7632" w:rsidRPr="00B459D9" w:rsidRDefault="002E7632" w:rsidP="002E7632">
            <w:pPr>
              <w:widowControl/>
              <w:jc w:val="center"/>
              <w:rPr>
                <w:color w:val="000000"/>
                <w:szCs w:val="24"/>
              </w:rPr>
            </w:pPr>
            <w:r w:rsidRPr="00B459D9">
              <w:rPr>
                <w:color w:val="000000"/>
                <w:szCs w:val="24"/>
              </w:rPr>
              <w:t>255,718</w:t>
            </w:r>
          </w:p>
        </w:tc>
      </w:tr>
      <w:tr w:rsidR="002E7632" w:rsidRPr="00B459D9" w14:paraId="397E060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3527FB8"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4EFA91B5" w14:textId="77777777" w:rsidR="002E7632" w:rsidRPr="00B459D9" w:rsidRDefault="002E7632" w:rsidP="002E7632">
            <w:pPr>
              <w:widowControl/>
              <w:jc w:val="center"/>
              <w:rPr>
                <w:color w:val="000000"/>
                <w:szCs w:val="24"/>
              </w:rPr>
            </w:pPr>
            <w:r w:rsidRPr="00B459D9">
              <w:rPr>
                <w:color w:val="000000"/>
                <w:szCs w:val="24"/>
              </w:rPr>
              <w:t>8</w:t>
            </w:r>
          </w:p>
        </w:tc>
        <w:tc>
          <w:tcPr>
            <w:tcW w:w="1060" w:type="dxa"/>
            <w:tcBorders>
              <w:top w:val="nil"/>
              <w:left w:val="nil"/>
              <w:bottom w:val="single" w:sz="4" w:space="0" w:color="000000"/>
              <w:right w:val="single" w:sz="4" w:space="0" w:color="000000"/>
            </w:tcBorders>
            <w:noWrap/>
            <w:hideMark/>
          </w:tcPr>
          <w:p w14:paraId="7DB49AC0" w14:textId="77777777" w:rsidR="002E7632" w:rsidRPr="00B459D9" w:rsidRDefault="002E7632" w:rsidP="002E7632">
            <w:pPr>
              <w:widowControl/>
              <w:jc w:val="center"/>
              <w:rPr>
                <w:color w:val="000000"/>
                <w:szCs w:val="24"/>
              </w:rPr>
            </w:pPr>
            <w:r w:rsidRPr="00B459D9">
              <w:rPr>
                <w:color w:val="000000"/>
                <w:szCs w:val="24"/>
              </w:rPr>
              <w:t>00402</w:t>
            </w:r>
          </w:p>
        </w:tc>
        <w:tc>
          <w:tcPr>
            <w:tcW w:w="1083" w:type="dxa"/>
            <w:tcBorders>
              <w:top w:val="nil"/>
              <w:left w:val="nil"/>
              <w:bottom w:val="single" w:sz="4" w:space="0" w:color="000000"/>
              <w:right w:val="single" w:sz="4" w:space="0" w:color="000000"/>
            </w:tcBorders>
            <w:noWrap/>
            <w:hideMark/>
          </w:tcPr>
          <w:p w14:paraId="14A1BB54" w14:textId="77777777" w:rsidR="002E7632" w:rsidRPr="00B459D9" w:rsidRDefault="002E7632" w:rsidP="002E7632">
            <w:pPr>
              <w:widowControl/>
              <w:jc w:val="center"/>
              <w:rPr>
                <w:color w:val="000000"/>
                <w:szCs w:val="24"/>
              </w:rPr>
            </w:pPr>
            <w:r w:rsidRPr="00B459D9">
              <w:rPr>
                <w:color w:val="000000"/>
                <w:szCs w:val="24"/>
              </w:rPr>
              <w:t>1.9800</w:t>
            </w:r>
          </w:p>
        </w:tc>
        <w:tc>
          <w:tcPr>
            <w:tcW w:w="981" w:type="dxa"/>
            <w:tcBorders>
              <w:top w:val="nil"/>
              <w:left w:val="nil"/>
              <w:bottom w:val="single" w:sz="4" w:space="0" w:color="000000"/>
              <w:right w:val="single" w:sz="4" w:space="0" w:color="000000"/>
            </w:tcBorders>
            <w:noWrap/>
            <w:hideMark/>
          </w:tcPr>
          <w:p w14:paraId="1B9C377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309BC88"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7928C7E"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0C248482" w14:textId="77777777" w:rsidR="002E7632" w:rsidRPr="00B459D9" w:rsidRDefault="002E7632" w:rsidP="002E7632">
            <w:pPr>
              <w:widowControl/>
              <w:jc w:val="center"/>
              <w:rPr>
                <w:color w:val="000000"/>
                <w:szCs w:val="24"/>
              </w:rPr>
            </w:pPr>
            <w:r w:rsidRPr="00B459D9">
              <w:rPr>
                <w:color w:val="000000"/>
                <w:szCs w:val="24"/>
              </w:rPr>
              <w:t>31,480</w:t>
            </w:r>
          </w:p>
        </w:tc>
        <w:tc>
          <w:tcPr>
            <w:tcW w:w="1423" w:type="dxa"/>
            <w:tcBorders>
              <w:top w:val="nil"/>
              <w:left w:val="nil"/>
              <w:bottom w:val="single" w:sz="4" w:space="0" w:color="000000"/>
              <w:right w:val="single" w:sz="4" w:space="0" w:color="000000"/>
            </w:tcBorders>
            <w:noWrap/>
            <w:hideMark/>
          </w:tcPr>
          <w:p w14:paraId="6FFC34AF" w14:textId="77777777" w:rsidR="002E7632" w:rsidRPr="00B459D9" w:rsidRDefault="002E7632" w:rsidP="002E7632">
            <w:pPr>
              <w:widowControl/>
              <w:jc w:val="center"/>
              <w:rPr>
                <w:color w:val="000000"/>
                <w:szCs w:val="24"/>
              </w:rPr>
            </w:pPr>
            <w:r w:rsidRPr="00B459D9">
              <w:rPr>
                <w:color w:val="000000"/>
                <w:szCs w:val="24"/>
              </w:rPr>
              <w:t>174,958</w:t>
            </w:r>
          </w:p>
        </w:tc>
      </w:tr>
      <w:tr w:rsidR="002E7632" w:rsidRPr="00B459D9" w14:paraId="4232325A"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2B9F61D"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23237986" w14:textId="77777777" w:rsidR="002E7632" w:rsidRPr="00B459D9" w:rsidRDefault="002E7632" w:rsidP="002E7632">
            <w:pPr>
              <w:widowControl/>
              <w:jc w:val="center"/>
              <w:rPr>
                <w:color w:val="000000"/>
                <w:szCs w:val="24"/>
              </w:rPr>
            </w:pPr>
            <w:r w:rsidRPr="00B459D9">
              <w:rPr>
                <w:color w:val="000000"/>
                <w:szCs w:val="24"/>
              </w:rPr>
              <w:t>9</w:t>
            </w:r>
          </w:p>
        </w:tc>
        <w:tc>
          <w:tcPr>
            <w:tcW w:w="1060" w:type="dxa"/>
            <w:tcBorders>
              <w:top w:val="nil"/>
              <w:left w:val="nil"/>
              <w:bottom w:val="single" w:sz="4" w:space="0" w:color="000000"/>
              <w:right w:val="single" w:sz="4" w:space="0" w:color="000000"/>
            </w:tcBorders>
            <w:noWrap/>
            <w:hideMark/>
          </w:tcPr>
          <w:p w14:paraId="22F9CBFE" w14:textId="77777777" w:rsidR="002E7632" w:rsidRPr="00B459D9" w:rsidRDefault="002E7632" w:rsidP="002E7632">
            <w:pPr>
              <w:widowControl/>
              <w:jc w:val="center"/>
              <w:rPr>
                <w:color w:val="000000"/>
                <w:szCs w:val="24"/>
              </w:rPr>
            </w:pPr>
            <w:r w:rsidRPr="00B459D9">
              <w:rPr>
                <w:color w:val="000000"/>
                <w:szCs w:val="24"/>
              </w:rPr>
              <w:t>00501</w:t>
            </w:r>
          </w:p>
        </w:tc>
        <w:tc>
          <w:tcPr>
            <w:tcW w:w="1083" w:type="dxa"/>
            <w:tcBorders>
              <w:top w:val="nil"/>
              <w:left w:val="nil"/>
              <w:bottom w:val="single" w:sz="4" w:space="0" w:color="000000"/>
              <w:right w:val="single" w:sz="4" w:space="0" w:color="000000"/>
            </w:tcBorders>
            <w:noWrap/>
            <w:hideMark/>
          </w:tcPr>
          <w:p w14:paraId="64139F98" w14:textId="77777777" w:rsidR="002E7632" w:rsidRPr="00B459D9" w:rsidRDefault="002E7632" w:rsidP="002E7632">
            <w:pPr>
              <w:widowControl/>
              <w:jc w:val="center"/>
              <w:rPr>
                <w:color w:val="000000"/>
                <w:szCs w:val="24"/>
              </w:rPr>
            </w:pPr>
            <w:r w:rsidRPr="00B459D9">
              <w:rPr>
                <w:color w:val="000000"/>
                <w:szCs w:val="24"/>
              </w:rPr>
              <w:t>2.7733</w:t>
            </w:r>
          </w:p>
        </w:tc>
        <w:tc>
          <w:tcPr>
            <w:tcW w:w="981" w:type="dxa"/>
            <w:tcBorders>
              <w:top w:val="nil"/>
              <w:left w:val="nil"/>
              <w:bottom w:val="single" w:sz="4" w:space="0" w:color="000000"/>
              <w:right w:val="single" w:sz="4" w:space="0" w:color="000000"/>
            </w:tcBorders>
            <w:noWrap/>
            <w:hideMark/>
          </w:tcPr>
          <w:p w14:paraId="5FDE7FA1"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5D33587" w14:textId="77777777" w:rsidR="002E7632" w:rsidRPr="00B459D9" w:rsidRDefault="002E7632" w:rsidP="002E7632">
            <w:pPr>
              <w:widowControl/>
              <w:jc w:val="center"/>
              <w:rPr>
                <w:rFonts w:ascii="標楷體" w:hAnsi="標楷體"/>
                <w:color w:val="000000"/>
                <w:szCs w:val="24"/>
              </w:rPr>
            </w:pPr>
            <w:r w:rsidRPr="00B459D9">
              <w:rPr>
                <w:rFonts w:ascii="標楷體" w:hAnsi="標楷體"/>
                <w:color w:val="000000"/>
                <w:szCs w:val="24"/>
              </w:rPr>
              <w:t>●</w:t>
            </w:r>
          </w:p>
        </w:tc>
        <w:tc>
          <w:tcPr>
            <w:tcW w:w="1219" w:type="dxa"/>
            <w:tcBorders>
              <w:top w:val="nil"/>
              <w:left w:val="nil"/>
              <w:bottom w:val="single" w:sz="4" w:space="0" w:color="000000"/>
              <w:right w:val="single" w:sz="4" w:space="0" w:color="000000"/>
            </w:tcBorders>
            <w:noWrap/>
            <w:hideMark/>
          </w:tcPr>
          <w:p w14:paraId="42B9676A"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5DC13296" w14:textId="77777777" w:rsidR="002E7632" w:rsidRPr="00B459D9" w:rsidRDefault="002E7632" w:rsidP="002E7632">
            <w:pPr>
              <w:widowControl/>
              <w:jc w:val="center"/>
              <w:rPr>
                <w:color w:val="000000"/>
                <w:szCs w:val="24"/>
              </w:rPr>
            </w:pPr>
            <w:r w:rsidRPr="00B459D9">
              <w:rPr>
                <w:color w:val="000000"/>
                <w:szCs w:val="24"/>
              </w:rPr>
              <w:t>45,085</w:t>
            </w:r>
          </w:p>
        </w:tc>
        <w:tc>
          <w:tcPr>
            <w:tcW w:w="1423" w:type="dxa"/>
            <w:tcBorders>
              <w:top w:val="nil"/>
              <w:left w:val="nil"/>
              <w:bottom w:val="single" w:sz="4" w:space="0" w:color="000000"/>
              <w:right w:val="single" w:sz="4" w:space="0" w:color="000000"/>
            </w:tcBorders>
            <w:noWrap/>
            <w:hideMark/>
          </w:tcPr>
          <w:p w14:paraId="57BE7F9B" w14:textId="77777777" w:rsidR="002E7632" w:rsidRPr="00B459D9" w:rsidRDefault="002E7632" w:rsidP="002E7632">
            <w:pPr>
              <w:widowControl/>
              <w:jc w:val="center"/>
              <w:rPr>
                <w:color w:val="000000"/>
                <w:szCs w:val="24"/>
              </w:rPr>
            </w:pPr>
            <w:r w:rsidRPr="00B459D9">
              <w:rPr>
                <w:color w:val="000000"/>
                <w:szCs w:val="24"/>
              </w:rPr>
              <w:t>294,938</w:t>
            </w:r>
          </w:p>
        </w:tc>
      </w:tr>
      <w:tr w:rsidR="002E7632" w:rsidRPr="00B459D9" w14:paraId="494EBB07"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AC286C2"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33B86EB5" w14:textId="77777777" w:rsidR="002E7632" w:rsidRPr="00B459D9" w:rsidRDefault="002E7632" w:rsidP="002E7632">
            <w:pPr>
              <w:widowControl/>
              <w:jc w:val="center"/>
              <w:rPr>
                <w:color w:val="000000"/>
                <w:szCs w:val="24"/>
              </w:rPr>
            </w:pPr>
            <w:r w:rsidRPr="00B459D9">
              <w:rPr>
                <w:color w:val="000000"/>
                <w:szCs w:val="24"/>
              </w:rPr>
              <w:t>10</w:t>
            </w:r>
          </w:p>
        </w:tc>
        <w:tc>
          <w:tcPr>
            <w:tcW w:w="1060" w:type="dxa"/>
            <w:tcBorders>
              <w:top w:val="nil"/>
              <w:left w:val="nil"/>
              <w:bottom w:val="single" w:sz="4" w:space="0" w:color="000000"/>
              <w:right w:val="single" w:sz="4" w:space="0" w:color="000000"/>
            </w:tcBorders>
            <w:noWrap/>
            <w:hideMark/>
          </w:tcPr>
          <w:p w14:paraId="457BF25E" w14:textId="77777777" w:rsidR="002E7632" w:rsidRPr="00B459D9" w:rsidRDefault="002E7632" w:rsidP="002E7632">
            <w:pPr>
              <w:widowControl/>
              <w:jc w:val="center"/>
              <w:rPr>
                <w:color w:val="000000"/>
                <w:szCs w:val="24"/>
              </w:rPr>
            </w:pPr>
            <w:r w:rsidRPr="00B459D9">
              <w:rPr>
                <w:color w:val="000000"/>
                <w:szCs w:val="24"/>
              </w:rPr>
              <w:t>00502</w:t>
            </w:r>
          </w:p>
        </w:tc>
        <w:tc>
          <w:tcPr>
            <w:tcW w:w="1083" w:type="dxa"/>
            <w:tcBorders>
              <w:top w:val="nil"/>
              <w:left w:val="nil"/>
              <w:bottom w:val="single" w:sz="4" w:space="0" w:color="000000"/>
              <w:right w:val="single" w:sz="4" w:space="0" w:color="000000"/>
            </w:tcBorders>
            <w:noWrap/>
            <w:hideMark/>
          </w:tcPr>
          <w:p w14:paraId="3F0DC71B" w14:textId="77777777" w:rsidR="002E7632" w:rsidRPr="00B459D9" w:rsidRDefault="002E7632" w:rsidP="002E7632">
            <w:pPr>
              <w:widowControl/>
              <w:jc w:val="center"/>
              <w:rPr>
                <w:color w:val="000000"/>
                <w:szCs w:val="24"/>
              </w:rPr>
            </w:pPr>
            <w:r w:rsidRPr="00B459D9">
              <w:rPr>
                <w:color w:val="000000"/>
                <w:szCs w:val="24"/>
              </w:rPr>
              <w:t>2.7733</w:t>
            </w:r>
          </w:p>
        </w:tc>
        <w:tc>
          <w:tcPr>
            <w:tcW w:w="981" w:type="dxa"/>
            <w:tcBorders>
              <w:top w:val="nil"/>
              <w:left w:val="nil"/>
              <w:bottom w:val="single" w:sz="4" w:space="0" w:color="000000"/>
              <w:right w:val="single" w:sz="4" w:space="0" w:color="000000"/>
            </w:tcBorders>
            <w:noWrap/>
            <w:hideMark/>
          </w:tcPr>
          <w:p w14:paraId="0E9C312D"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9174113" w14:textId="77777777" w:rsidR="002E7632" w:rsidRPr="00B459D9" w:rsidRDefault="002E7632" w:rsidP="002E7632">
            <w:pPr>
              <w:widowControl/>
              <w:jc w:val="center"/>
              <w:rPr>
                <w:rFonts w:ascii="標楷體" w:hAnsi="標楷體"/>
                <w:color w:val="000000"/>
                <w:szCs w:val="24"/>
              </w:rPr>
            </w:pPr>
            <w:r w:rsidRPr="00B459D9">
              <w:rPr>
                <w:rFonts w:ascii="標楷體" w:hAnsi="標楷體"/>
                <w:color w:val="000000"/>
                <w:szCs w:val="24"/>
              </w:rPr>
              <w:t>●</w:t>
            </w:r>
          </w:p>
        </w:tc>
        <w:tc>
          <w:tcPr>
            <w:tcW w:w="1219" w:type="dxa"/>
            <w:tcBorders>
              <w:top w:val="nil"/>
              <w:left w:val="nil"/>
              <w:bottom w:val="single" w:sz="4" w:space="0" w:color="000000"/>
              <w:right w:val="single" w:sz="4" w:space="0" w:color="000000"/>
            </w:tcBorders>
            <w:noWrap/>
            <w:hideMark/>
          </w:tcPr>
          <w:p w14:paraId="2C283272"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1D241044" w14:textId="77777777" w:rsidR="002E7632" w:rsidRPr="00B459D9" w:rsidRDefault="002E7632" w:rsidP="002E7632">
            <w:pPr>
              <w:widowControl/>
              <w:jc w:val="center"/>
              <w:rPr>
                <w:color w:val="000000"/>
                <w:szCs w:val="24"/>
              </w:rPr>
            </w:pPr>
            <w:r w:rsidRPr="00B459D9">
              <w:rPr>
                <w:color w:val="000000"/>
                <w:szCs w:val="24"/>
              </w:rPr>
              <w:t>62,282</w:t>
            </w:r>
          </w:p>
        </w:tc>
        <w:tc>
          <w:tcPr>
            <w:tcW w:w="1423" w:type="dxa"/>
            <w:tcBorders>
              <w:top w:val="nil"/>
              <w:left w:val="nil"/>
              <w:bottom w:val="single" w:sz="4" w:space="0" w:color="000000"/>
              <w:right w:val="single" w:sz="4" w:space="0" w:color="000000"/>
            </w:tcBorders>
            <w:noWrap/>
            <w:hideMark/>
          </w:tcPr>
          <w:p w14:paraId="0B90B3CF" w14:textId="77777777" w:rsidR="002E7632" w:rsidRPr="00B459D9" w:rsidRDefault="002E7632" w:rsidP="002E7632">
            <w:pPr>
              <w:widowControl/>
              <w:jc w:val="center"/>
              <w:rPr>
                <w:color w:val="000000"/>
                <w:szCs w:val="24"/>
              </w:rPr>
            </w:pPr>
            <w:r w:rsidRPr="00B459D9">
              <w:rPr>
                <w:color w:val="000000"/>
                <w:szCs w:val="24"/>
              </w:rPr>
              <w:t>260,949</w:t>
            </w:r>
          </w:p>
        </w:tc>
      </w:tr>
      <w:tr w:rsidR="002E7632" w:rsidRPr="00B459D9" w14:paraId="627FA86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C69E989"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36311F7C" w14:textId="77777777" w:rsidR="002E7632" w:rsidRPr="00B459D9" w:rsidRDefault="002E7632" w:rsidP="002E7632">
            <w:pPr>
              <w:widowControl/>
              <w:jc w:val="center"/>
              <w:rPr>
                <w:color w:val="000000"/>
                <w:szCs w:val="24"/>
              </w:rPr>
            </w:pPr>
            <w:r w:rsidRPr="00B459D9">
              <w:rPr>
                <w:color w:val="000000"/>
                <w:szCs w:val="24"/>
              </w:rPr>
              <w:t>11</w:t>
            </w:r>
          </w:p>
        </w:tc>
        <w:tc>
          <w:tcPr>
            <w:tcW w:w="1060" w:type="dxa"/>
            <w:tcBorders>
              <w:top w:val="nil"/>
              <w:left w:val="nil"/>
              <w:bottom w:val="single" w:sz="4" w:space="0" w:color="000000"/>
              <w:right w:val="single" w:sz="4" w:space="0" w:color="000000"/>
            </w:tcBorders>
            <w:noWrap/>
            <w:hideMark/>
          </w:tcPr>
          <w:p w14:paraId="1591B57C" w14:textId="77777777" w:rsidR="002E7632" w:rsidRPr="00B459D9" w:rsidRDefault="002E7632" w:rsidP="002E7632">
            <w:pPr>
              <w:widowControl/>
              <w:jc w:val="center"/>
              <w:rPr>
                <w:color w:val="000000"/>
                <w:szCs w:val="24"/>
              </w:rPr>
            </w:pPr>
            <w:r w:rsidRPr="00B459D9">
              <w:rPr>
                <w:color w:val="000000"/>
                <w:szCs w:val="24"/>
              </w:rPr>
              <w:t>00601</w:t>
            </w:r>
          </w:p>
        </w:tc>
        <w:tc>
          <w:tcPr>
            <w:tcW w:w="1083" w:type="dxa"/>
            <w:tcBorders>
              <w:top w:val="nil"/>
              <w:left w:val="nil"/>
              <w:bottom w:val="single" w:sz="4" w:space="0" w:color="000000"/>
              <w:right w:val="single" w:sz="4" w:space="0" w:color="000000"/>
            </w:tcBorders>
            <w:noWrap/>
            <w:hideMark/>
          </w:tcPr>
          <w:p w14:paraId="11EC1CEF" w14:textId="77777777" w:rsidR="002E7632" w:rsidRPr="00B459D9" w:rsidRDefault="002E7632" w:rsidP="002E7632">
            <w:pPr>
              <w:widowControl/>
              <w:jc w:val="center"/>
              <w:rPr>
                <w:color w:val="000000"/>
                <w:szCs w:val="24"/>
              </w:rPr>
            </w:pPr>
            <w:r w:rsidRPr="00B459D9">
              <w:rPr>
                <w:color w:val="000000"/>
                <w:szCs w:val="24"/>
              </w:rPr>
              <w:t>0.3987</w:t>
            </w:r>
          </w:p>
        </w:tc>
        <w:tc>
          <w:tcPr>
            <w:tcW w:w="981" w:type="dxa"/>
            <w:tcBorders>
              <w:top w:val="nil"/>
              <w:left w:val="nil"/>
              <w:bottom w:val="single" w:sz="4" w:space="0" w:color="000000"/>
              <w:right w:val="single" w:sz="4" w:space="0" w:color="000000"/>
            </w:tcBorders>
            <w:noWrap/>
            <w:hideMark/>
          </w:tcPr>
          <w:p w14:paraId="2A1EA9DC"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56716C3"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EE13FBD"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7256E3BD" w14:textId="77777777" w:rsidR="002E7632" w:rsidRPr="00B459D9" w:rsidRDefault="002E7632" w:rsidP="002E7632">
            <w:pPr>
              <w:widowControl/>
              <w:jc w:val="center"/>
              <w:rPr>
                <w:color w:val="000000"/>
                <w:szCs w:val="24"/>
              </w:rPr>
            </w:pPr>
            <w:r w:rsidRPr="00B459D9">
              <w:rPr>
                <w:color w:val="000000"/>
                <w:szCs w:val="24"/>
              </w:rPr>
              <w:t>10,252</w:t>
            </w:r>
          </w:p>
        </w:tc>
        <w:tc>
          <w:tcPr>
            <w:tcW w:w="1423" w:type="dxa"/>
            <w:tcBorders>
              <w:top w:val="nil"/>
              <w:left w:val="nil"/>
              <w:bottom w:val="single" w:sz="4" w:space="0" w:color="000000"/>
              <w:right w:val="single" w:sz="4" w:space="0" w:color="000000"/>
            </w:tcBorders>
            <w:noWrap/>
            <w:hideMark/>
          </w:tcPr>
          <w:p w14:paraId="0A6BBEB4" w14:textId="77777777" w:rsidR="002E7632" w:rsidRPr="00B459D9" w:rsidRDefault="002E7632" w:rsidP="002E7632">
            <w:pPr>
              <w:widowControl/>
              <w:jc w:val="center"/>
              <w:rPr>
                <w:color w:val="000000"/>
                <w:szCs w:val="24"/>
              </w:rPr>
            </w:pPr>
            <w:r w:rsidRPr="00B459D9">
              <w:rPr>
                <w:color w:val="000000"/>
                <w:szCs w:val="24"/>
              </w:rPr>
              <w:t>39,213</w:t>
            </w:r>
          </w:p>
        </w:tc>
      </w:tr>
      <w:tr w:rsidR="002E7632" w:rsidRPr="00B459D9" w14:paraId="6F87B507"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66B526D"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6E45FA7C" w14:textId="77777777" w:rsidR="002E7632" w:rsidRPr="00B459D9" w:rsidRDefault="002E7632" w:rsidP="002E7632">
            <w:pPr>
              <w:widowControl/>
              <w:jc w:val="center"/>
              <w:rPr>
                <w:color w:val="000000"/>
                <w:szCs w:val="24"/>
              </w:rPr>
            </w:pPr>
            <w:r w:rsidRPr="00B459D9">
              <w:rPr>
                <w:color w:val="000000"/>
                <w:szCs w:val="24"/>
              </w:rPr>
              <w:t>12</w:t>
            </w:r>
          </w:p>
        </w:tc>
        <w:tc>
          <w:tcPr>
            <w:tcW w:w="1060" w:type="dxa"/>
            <w:tcBorders>
              <w:top w:val="nil"/>
              <w:left w:val="nil"/>
              <w:bottom w:val="single" w:sz="4" w:space="0" w:color="000000"/>
              <w:right w:val="single" w:sz="4" w:space="0" w:color="000000"/>
            </w:tcBorders>
            <w:noWrap/>
            <w:hideMark/>
          </w:tcPr>
          <w:p w14:paraId="0DA74D8D" w14:textId="77777777" w:rsidR="002E7632" w:rsidRPr="00B459D9" w:rsidRDefault="002E7632" w:rsidP="002E7632">
            <w:pPr>
              <w:widowControl/>
              <w:jc w:val="center"/>
              <w:rPr>
                <w:color w:val="000000"/>
                <w:szCs w:val="24"/>
              </w:rPr>
            </w:pPr>
            <w:r w:rsidRPr="00B459D9">
              <w:rPr>
                <w:color w:val="000000"/>
                <w:szCs w:val="24"/>
              </w:rPr>
              <w:t>00602</w:t>
            </w:r>
          </w:p>
        </w:tc>
        <w:tc>
          <w:tcPr>
            <w:tcW w:w="1083" w:type="dxa"/>
            <w:tcBorders>
              <w:top w:val="nil"/>
              <w:left w:val="nil"/>
              <w:bottom w:val="single" w:sz="4" w:space="0" w:color="000000"/>
              <w:right w:val="single" w:sz="4" w:space="0" w:color="000000"/>
            </w:tcBorders>
            <w:noWrap/>
            <w:hideMark/>
          </w:tcPr>
          <w:p w14:paraId="6656E047" w14:textId="77777777" w:rsidR="002E7632" w:rsidRPr="00B459D9" w:rsidRDefault="002E7632" w:rsidP="002E7632">
            <w:pPr>
              <w:widowControl/>
              <w:jc w:val="center"/>
              <w:rPr>
                <w:color w:val="000000"/>
                <w:szCs w:val="24"/>
              </w:rPr>
            </w:pPr>
            <w:r w:rsidRPr="00B459D9">
              <w:rPr>
                <w:color w:val="000000"/>
                <w:szCs w:val="24"/>
              </w:rPr>
              <w:t>0.3384</w:t>
            </w:r>
          </w:p>
        </w:tc>
        <w:tc>
          <w:tcPr>
            <w:tcW w:w="981" w:type="dxa"/>
            <w:tcBorders>
              <w:top w:val="nil"/>
              <w:left w:val="nil"/>
              <w:bottom w:val="single" w:sz="4" w:space="0" w:color="000000"/>
              <w:right w:val="single" w:sz="4" w:space="0" w:color="000000"/>
            </w:tcBorders>
            <w:noWrap/>
            <w:hideMark/>
          </w:tcPr>
          <w:p w14:paraId="2DE6FDA1"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19CCA4E"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709CA62"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5DA5E658" w14:textId="77777777" w:rsidR="002E7632" w:rsidRPr="00B459D9" w:rsidRDefault="002E7632" w:rsidP="002E7632">
            <w:pPr>
              <w:widowControl/>
              <w:jc w:val="center"/>
              <w:rPr>
                <w:color w:val="000000"/>
                <w:szCs w:val="24"/>
              </w:rPr>
            </w:pPr>
            <w:r w:rsidRPr="00B459D9">
              <w:rPr>
                <w:color w:val="000000"/>
                <w:szCs w:val="24"/>
              </w:rPr>
              <w:t>10,355</w:t>
            </w:r>
          </w:p>
        </w:tc>
        <w:tc>
          <w:tcPr>
            <w:tcW w:w="1423" w:type="dxa"/>
            <w:tcBorders>
              <w:top w:val="nil"/>
              <w:left w:val="nil"/>
              <w:bottom w:val="single" w:sz="4" w:space="0" w:color="000000"/>
              <w:right w:val="single" w:sz="4" w:space="0" w:color="000000"/>
            </w:tcBorders>
            <w:noWrap/>
            <w:hideMark/>
          </w:tcPr>
          <w:p w14:paraId="4082A884" w14:textId="77777777" w:rsidR="002E7632" w:rsidRPr="00B459D9" w:rsidRDefault="002E7632" w:rsidP="002E7632">
            <w:pPr>
              <w:widowControl/>
              <w:jc w:val="center"/>
              <w:rPr>
                <w:color w:val="000000"/>
                <w:szCs w:val="24"/>
              </w:rPr>
            </w:pPr>
            <w:r w:rsidRPr="00B459D9">
              <w:rPr>
                <w:color w:val="000000"/>
                <w:szCs w:val="24"/>
              </w:rPr>
              <w:t>26,898</w:t>
            </w:r>
          </w:p>
        </w:tc>
      </w:tr>
      <w:tr w:rsidR="002E7632" w:rsidRPr="00B459D9" w14:paraId="4711C70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438CF05"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526AC7DC" w14:textId="77777777" w:rsidR="002E7632" w:rsidRPr="00B459D9" w:rsidRDefault="002E7632" w:rsidP="002E7632">
            <w:pPr>
              <w:widowControl/>
              <w:jc w:val="center"/>
              <w:rPr>
                <w:color w:val="000000"/>
                <w:szCs w:val="24"/>
              </w:rPr>
            </w:pPr>
            <w:r w:rsidRPr="00B459D9">
              <w:rPr>
                <w:color w:val="000000"/>
                <w:szCs w:val="24"/>
              </w:rPr>
              <w:t>13</w:t>
            </w:r>
          </w:p>
        </w:tc>
        <w:tc>
          <w:tcPr>
            <w:tcW w:w="1060" w:type="dxa"/>
            <w:tcBorders>
              <w:top w:val="nil"/>
              <w:left w:val="nil"/>
              <w:bottom w:val="single" w:sz="4" w:space="0" w:color="000000"/>
              <w:right w:val="single" w:sz="4" w:space="0" w:color="000000"/>
            </w:tcBorders>
            <w:noWrap/>
            <w:hideMark/>
          </w:tcPr>
          <w:p w14:paraId="658222FA" w14:textId="77777777" w:rsidR="002E7632" w:rsidRPr="00B459D9" w:rsidRDefault="002E7632" w:rsidP="002E7632">
            <w:pPr>
              <w:widowControl/>
              <w:jc w:val="center"/>
              <w:rPr>
                <w:color w:val="000000"/>
                <w:szCs w:val="24"/>
              </w:rPr>
            </w:pPr>
            <w:r w:rsidRPr="00B459D9">
              <w:rPr>
                <w:color w:val="000000"/>
                <w:szCs w:val="24"/>
              </w:rPr>
              <w:t>00701</w:t>
            </w:r>
          </w:p>
        </w:tc>
        <w:tc>
          <w:tcPr>
            <w:tcW w:w="1083" w:type="dxa"/>
            <w:tcBorders>
              <w:top w:val="nil"/>
              <w:left w:val="nil"/>
              <w:bottom w:val="single" w:sz="4" w:space="0" w:color="000000"/>
              <w:right w:val="single" w:sz="4" w:space="0" w:color="000000"/>
            </w:tcBorders>
            <w:noWrap/>
            <w:hideMark/>
          </w:tcPr>
          <w:p w14:paraId="4C84CBC7"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1D8A6DE8"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62A7243D"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1261286"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6CA17AC4"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09EF941D"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42AE7B0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00CE449"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599E7359" w14:textId="77777777" w:rsidR="002E7632" w:rsidRPr="00B459D9" w:rsidRDefault="002E7632" w:rsidP="002E7632">
            <w:pPr>
              <w:widowControl/>
              <w:jc w:val="center"/>
              <w:rPr>
                <w:color w:val="000000"/>
                <w:szCs w:val="24"/>
              </w:rPr>
            </w:pPr>
            <w:r w:rsidRPr="00B459D9">
              <w:rPr>
                <w:color w:val="000000"/>
                <w:szCs w:val="24"/>
              </w:rPr>
              <w:t>14</w:t>
            </w:r>
          </w:p>
        </w:tc>
        <w:tc>
          <w:tcPr>
            <w:tcW w:w="1060" w:type="dxa"/>
            <w:tcBorders>
              <w:top w:val="nil"/>
              <w:left w:val="nil"/>
              <w:bottom w:val="single" w:sz="4" w:space="0" w:color="000000"/>
              <w:right w:val="single" w:sz="4" w:space="0" w:color="000000"/>
            </w:tcBorders>
            <w:noWrap/>
            <w:hideMark/>
          </w:tcPr>
          <w:p w14:paraId="2EBC0B54" w14:textId="77777777" w:rsidR="002E7632" w:rsidRPr="00B459D9" w:rsidRDefault="002E7632" w:rsidP="002E7632">
            <w:pPr>
              <w:widowControl/>
              <w:jc w:val="center"/>
              <w:rPr>
                <w:color w:val="000000"/>
                <w:szCs w:val="24"/>
              </w:rPr>
            </w:pPr>
            <w:r w:rsidRPr="00B459D9">
              <w:rPr>
                <w:color w:val="000000"/>
                <w:szCs w:val="24"/>
              </w:rPr>
              <w:t>00702</w:t>
            </w:r>
          </w:p>
        </w:tc>
        <w:tc>
          <w:tcPr>
            <w:tcW w:w="1083" w:type="dxa"/>
            <w:tcBorders>
              <w:top w:val="nil"/>
              <w:left w:val="nil"/>
              <w:bottom w:val="single" w:sz="4" w:space="0" w:color="000000"/>
              <w:right w:val="single" w:sz="4" w:space="0" w:color="000000"/>
            </w:tcBorders>
            <w:noWrap/>
            <w:hideMark/>
          </w:tcPr>
          <w:p w14:paraId="7F0B61DD" w14:textId="77777777" w:rsidR="002E7632" w:rsidRPr="00B459D9" w:rsidRDefault="002E7632" w:rsidP="002E7632">
            <w:pPr>
              <w:widowControl/>
              <w:jc w:val="center"/>
              <w:rPr>
                <w:color w:val="000000"/>
                <w:szCs w:val="24"/>
              </w:rPr>
            </w:pPr>
            <w:r w:rsidRPr="00B459D9">
              <w:rPr>
                <w:color w:val="000000"/>
                <w:szCs w:val="24"/>
              </w:rPr>
              <w:t>2.0415</w:t>
            </w:r>
          </w:p>
        </w:tc>
        <w:tc>
          <w:tcPr>
            <w:tcW w:w="981" w:type="dxa"/>
            <w:tcBorders>
              <w:top w:val="nil"/>
              <w:left w:val="nil"/>
              <w:bottom w:val="single" w:sz="4" w:space="0" w:color="000000"/>
              <w:right w:val="single" w:sz="4" w:space="0" w:color="000000"/>
            </w:tcBorders>
            <w:noWrap/>
            <w:hideMark/>
          </w:tcPr>
          <w:p w14:paraId="72B65F02"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5967B62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AC3DBB1" w14:textId="77777777" w:rsidR="002E7632" w:rsidRPr="00B459D9" w:rsidRDefault="002E7632" w:rsidP="002E7632">
            <w:pPr>
              <w:widowControl/>
              <w:jc w:val="center"/>
              <w:rPr>
                <w:color w:val="000000"/>
                <w:szCs w:val="24"/>
              </w:rPr>
            </w:pPr>
            <w:r w:rsidRPr="00B459D9">
              <w:rPr>
                <w:color w:val="000000"/>
                <w:szCs w:val="24"/>
              </w:rPr>
              <w:t>7</w:t>
            </w:r>
          </w:p>
        </w:tc>
        <w:tc>
          <w:tcPr>
            <w:tcW w:w="1378" w:type="dxa"/>
            <w:tcBorders>
              <w:top w:val="nil"/>
              <w:left w:val="nil"/>
              <w:bottom w:val="single" w:sz="4" w:space="0" w:color="000000"/>
              <w:right w:val="single" w:sz="4" w:space="0" w:color="000000"/>
            </w:tcBorders>
            <w:noWrap/>
            <w:hideMark/>
          </w:tcPr>
          <w:p w14:paraId="46D01A39" w14:textId="77777777" w:rsidR="002E7632" w:rsidRPr="00B459D9" w:rsidRDefault="002E7632" w:rsidP="002E7632">
            <w:pPr>
              <w:widowControl/>
              <w:jc w:val="center"/>
              <w:rPr>
                <w:color w:val="000000"/>
                <w:szCs w:val="24"/>
              </w:rPr>
            </w:pPr>
            <w:r w:rsidRPr="00B459D9">
              <w:rPr>
                <w:color w:val="000000"/>
                <w:szCs w:val="24"/>
              </w:rPr>
              <w:t>41,497</w:t>
            </w:r>
          </w:p>
        </w:tc>
        <w:tc>
          <w:tcPr>
            <w:tcW w:w="1423" w:type="dxa"/>
            <w:tcBorders>
              <w:top w:val="nil"/>
              <w:left w:val="nil"/>
              <w:bottom w:val="single" w:sz="4" w:space="0" w:color="000000"/>
              <w:right w:val="single" w:sz="4" w:space="0" w:color="000000"/>
            </w:tcBorders>
            <w:noWrap/>
            <w:hideMark/>
          </w:tcPr>
          <w:p w14:paraId="388ADF8A" w14:textId="77777777" w:rsidR="002E7632" w:rsidRPr="00B459D9" w:rsidRDefault="002E7632" w:rsidP="002E7632">
            <w:pPr>
              <w:widowControl/>
              <w:jc w:val="center"/>
              <w:rPr>
                <w:color w:val="000000"/>
                <w:szCs w:val="24"/>
              </w:rPr>
            </w:pPr>
            <w:r w:rsidRPr="00B459D9">
              <w:rPr>
                <w:color w:val="000000"/>
                <w:szCs w:val="24"/>
              </w:rPr>
              <w:t>245,864</w:t>
            </w:r>
          </w:p>
        </w:tc>
      </w:tr>
      <w:tr w:rsidR="002E7632" w:rsidRPr="00B459D9" w14:paraId="60B3D4B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AB1FFAD"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59AA64AA" w14:textId="77777777" w:rsidR="002E7632" w:rsidRPr="00B459D9" w:rsidRDefault="002E7632" w:rsidP="002E7632">
            <w:pPr>
              <w:widowControl/>
              <w:jc w:val="center"/>
              <w:rPr>
                <w:color w:val="000000"/>
                <w:szCs w:val="24"/>
              </w:rPr>
            </w:pPr>
            <w:r w:rsidRPr="00B459D9">
              <w:rPr>
                <w:color w:val="000000"/>
                <w:szCs w:val="24"/>
              </w:rPr>
              <w:t>15</w:t>
            </w:r>
          </w:p>
        </w:tc>
        <w:tc>
          <w:tcPr>
            <w:tcW w:w="1060" w:type="dxa"/>
            <w:tcBorders>
              <w:top w:val="nil"/>
              <w:left w:val="nil"/>
              <w:bottom w:val="single" w:sz="4" w:space="0" w:color="000000"/>
              <w:right w:val="single" w:sz="4" w:space="0" w:color="000000"/>
            </w:tcBorders>
            <w:noWrap/>
            <w:hideMark/>
          </w:tcPr>
          <w:p w14:paraId="78E4BF45" w14:textId="77777777" w:rsidR="002E7632" w:rsidRPr="00B459D9" w:rsidRDefault="002E7632" w:rsidP="002E7632">
            <w:pPr>
              <w:widowControl/>
              <w:jc w:val="center"/>
              <w:rPr>
                <w:color w:val="000000"/>
                <w:szCs w:val="24"/>
              </w:rPr>
            </w:pPr>
            <w:r w:rsidRPr="00B459D9">
              <w:rPr>
                <w:color w:val="000000"/>
                <w:szCs w:val="24"/>
              </w:rPr>
              <w:t>00703</w:t>
            </w:r>
          </w:p>
        </w:tc>
        <w:tc>
          <w:tcPr>
            <w:tcW w:w="1083" w:type="dxa"/>
            <w:tcBorders>
              <w:top w:val="nil"/>
              <w:left w:val="nil"/>
              <w:bottom w:val="single" w:sz="4" w:space="0" w:color="000000"/>
              <w:right w:val="single" w:sz="4" w:space="0" w:color="000000"/>
            </w:tcBorders>
            <w:noWrap/>
            <w:hideMark/>
          </w:tcPr>
          <w:p w14:paraId="7A8AC162" w14:textId="77777777" w:rsidR="002E7632" w:rsidRPr="00B459D9" w:rsidRDefault="002E7632" w:rsidP="002E7632">
            <w:pPr>
              <w:widowControl/>
              <w:jc w:val="center"/>
              <w:rPr>
                <w:color w:val="000000"/>
                <w:szCs w:val="24"/>
              </w:rPr>
            </w:pPr>
            <w:r w:rsidRPr="00B459D9">
              <w:rPr>
                <w:color w:val="000000"/>
                <w:szCs w:val="24"/>
              </w:rPr>
              <w:t>0.9592</w:t>
            </w:r>
          </w:p>
        </w:tc>
        <w:tc>
          <w:tcPr>
            <w:tcW w:w="981" w:type="dxa"/>
            <w:tcBorders>
              <w:top w:val="nil"/>
              <w:left w:val="nil"/>
              <w:bottom w:val="single" w:sz="4" w:space="0" w:color="000000"/>
              <w:right w:val="single" w:sz="4" w:space="0" w:color="000000"/>
            </w:tcBorders>
            <w:noWrap/>
            <w:hideMark/>
          </w:tcPr>
          <w:p w14:paraId="3829CE9A"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6E7C97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5293DDC"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4A371A61" w14:textId="77777777" w:rsidR="002E7632" w:rsidRPr="00B459D9" w:rsidRDefault="002E7632" w:rsidP="002E7632">
            <w:pPr>
              <w:widowControl/>
              <w:jc w:val="center"/>
              <w:rPr>
                <w:color w:val="000000"/>
                <w:szCs w:val="24"/>
              </w:rPr>
            </w:pPr>
            <w:r w:rsidRPr="00B459D9">
              <w:rPr>
                <w:color w:val="000000"/>
                <w:szCs w:val="24"/>
              </w:rPr>
              <w:t>19,588</w:t>
            </w:r>
          </w:p>
        </w:tc>
        <w:tc>
          <w:tcPr>
            <w:tcW w:w="1423" w:type="dxa"/>
            <w:tcBorders>
              <w:top w:val="nil"/>
              <w:left w:val="nil"/>
              <w:bottom w:val="single" w:sz="4" w:space="0" w:color="000000"/>
              <w:right w:val="single" w:sz="4" w:space="0" w:color="000000"/>
            </w:tcBorders>
            <w:noWrap/>
            <w:hideMark/>
          </w:tcPr>
          <w:p w14:paraId="3EFBE603" w14:textId="77777777" w:rsidR="002E7632" w:rsidRPr="00B459D9" w:rsidRDefault="002E7632" w:rsidP="002E7632">
            <w:pPr>
              <w:widowControl/>
              <w:jc w:val="center"/>
              <w:rPr>
                <w:color w:val="000000"/>
                <w:szCs w:val="24"/>
              </w:rPr>
            </w:pPr>
            <w:r w:rsidRPr="00B459D9">
              <w:rPr>
                <w:color w:val="000000"/>
                <w:szCs w:val="24"/>
              </w:rPr>
              <w:t>114,106</w:t>
            </w:r>
          </w:p>
        </w:tc>
      </w:tr>
      <w:tr w:rsidR="002E7632" w:rsidRPr="00B459D9" w14:paraId="45A2562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DF418DD"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486AD2D1" w14:textId="77777777" w:rsidR="002E7632" w:rsidRPr="00B459D9" w:rsidRDefault="002E7632" w:rsidP="002E7632">
            <w:pPr>
              <w:widowControl/>
              <w:jc w:val="center"/>
              <w:rPr>
                <w:color w:val="000000"/>
                <w:szCs w:val="24"/>
              </w:rPr>
            </w:pPr>
            <w:r w:rsidRPr="00B459D9">
              <w:rPr>
                <w:color w:val="000000"/>
                <w:szCs w:val="24"/>
              </w:rPr>
              <w:t>16</w:t>
            </w:r>
          </w:p>
        </w:tc>
        <w:tc>
          <w:tcPr>
            <w:tcW w:w="1060" w:type="dxa"/>
            <w:tcBorders>
              <w:top w:val="nil"/>
              <w:left w:val="nil"/>
              <w:bottom w:val="single" w:sz="4" w:space="0" w:color="000000"/>
              <w:right w:val="single" w:sz="4" w:space="0" w:color="000000"/>
            </w:tcBorders>
            <w:noWrap/>
            <w:hideMark/>
          </w:tcPr>
          <w:p w14:paraId="45267192" w14:textId="77777777" w:rsidR="002E7632" w:rsidRPr="00B459D9" w:rsidRDefault="002E7632" w:rsidP="002E7632">
            <w:pPr>
              <w:widowControl/>
              <w:jc w:val="center"/>
              <w:rPr>
                <w:color w:val="000000"/>
                <w:szCs w:val="24"/>
              </w:rPr>
            </w:pPr>
            <w:r w:rsidRPr="00B459D9">
              <w:rPr>
                <w:color w:val="000000"/>
                <w:szCs w:val="24"/>
              </w:rPr>
              <w:t>00704</w:t>
            </w:r>
          </w:p>
        </w:tc>
        <w:tc>
          <w:tcPr>
            <w:tcW w:w="1083" w:type="dxa"/>
            <w:tcBorders>
              <w:top w:val="nil"/>
              <w:left w:val="nil"/>
              <w:bottom w:val="single" w:sz="4" w:space="0" w:color="000000"/>
              <w:right w:val="single" w:sz="4" w:space="0" w:color="000000"/>
            </w:tcBorders>
            <w:noWrap/>
            <w:hideMark/>
          </w:tcPr>
          <w:p w14:paraId="6EDFB91D" w14:textId="77777777" w:rsidR="002E7632" w:rsidRPr="00B459D9" w:rsidRDefault="002E7632" w:rsidP="002E7632">
            <w:pPr>
              <w:widowControl/>
              <w:jc w:val="center"/>
              <w:rPr>
                <w:color w:val="000000"/>
                <w:szCs w:val="24"/>
              </w:rPr>
            </w:pPr>
            <w:r w:rsidRPr="00B459D9">
              <w:rPr>
                <w:color w:val="000000"/>
                <w:szCs w:val="24"/>
              </w:rPr>
              <w:t>1.2862</w:t>
            </w:r>
          </w:p>
        </w:tc>
        <w:tc>
          <w:tcPr>
            <w:tcW w:w="981" w:type="dxa"/>
            <w:tcBorders>
              <w:top w:val="nil"/>
              <w:left w:val="nil"/>
              <w:bottom w:val="single" w:sz="4" w:space="0" w:color="000000"/>
              <w:right w:val="single" w:sz="4" w:space="0" w:color="000000"/>
            </w:tcBorders>
            <w:noWrap/>
            <w:hideMark/>
          </w:tcPr>
          <w:p w14:paraId="17CD8DE4"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3C91D26"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57012EC"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0792B297" w14:textId="77777777" w:rsidR="002E7632" w:rsidRPr="00B459D9" w:rsidRDefault="002E7632" w:rsidP="002E7632">
            <w:pPr>
              <w:widowControl/>
              <w:jc w:val="center"/>
              <w:rPr>
                <w:color w:val="000000"/>
                <w:szCs w:val="24"/>
              </w:rPr>
            </w:pPr>
            <w:r w:rsidRPr="00B459D9">
              <w:rPr>
                <w:color w:val="000000"/>
                <w:szCs w:val="24"/>
              </w:rPr>
              <w:t>17,996</w:t>
            </w:r>
          </w:p>
        </w:tc>
        <w:tc>
          <w:tcPr>
            <w:tcW w:w="1423" w:type="dxa"/>
            <w:tcBorders>
              <w:top w:val="nil"/>
              <w:left w:val="nil"/>
              <w:bottom w:val="single" w:sz="4" w:space="0" w:color="000000"/>
              <w:right w:val="single" w:sz="4" w:space="0" w:color="000000"/>
            </w:tcBorders>
            <w:noWrap/>
            <w:hideMark/>
          </w:tcPr>
          <w:p w14:paraId="21DA0FF1" w14:textId="77777777" w:rsidR="002E7632" w:rsidRPr="00B459D9" w:rsidRDefault="002E7632" w:rsidP="002E7632">
            <w:pPr>
              <w:widowControl/>
              <w:jc w:val="center"/>
              <w:rPr>
                <w:color w:val="000000"/>
                <w:szCs w:val="24"/>
              </w:rPr>
            </w:pPr>
            <w:r w:rsidRPr="00B459D9">
              <w:rPr>
                <w:color w:val="000000"/>
                <w:szCs w:val="24"/>
              </w:rPr>
              <w:t>187,370</w:t>
            </w:r>
          </w:p>
        </w:tc>
      </w:tr>
      <w:tr w:rsidR="002E7632" w:rsidRPr="00B459D9" w14:paraId="7500AA4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FD032EA"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713E3AE8" w14:textId="77777777" w:rsidR="002E7632" w:rsidRPr="00B459D9" w:rsidRDefault="002E7632" w:rsidP="002E7632">
            <w:pPr>
              <w:widowControl/>
              <w:jc w:val="center"/>
              <w:rPr>
                <w:color w:val="000000"/>
                <w:szCs w:val="24"/>
              </w:rPr>
            </w:pPr>
            <w:r w:rsidRPr="00B459D9">
              <w:rPr>
                <w:color w:val="000000"/>
                <w:szCs w:val="24"/>
              </w:rPr>
              <w:t>17</w:t>
            </w:r>
          </w:p>
        </w:tc>
        <w:tc>
          <w:tcPr>
            <w:tcW w:w="1060" w:type="dxa"/>
            <w:tcBorders>
              <w:top w:val="nil"/>
              <w:left w:val="nil"/>
              <w:bottom w:val="single" w:sz="4" w:space="0" w:color="000000"/>
              <w:right w:val="single" w:sz="4" w:space="0" w:color="000000"/>
            </w:tcBorders>
            <w:noWrap/>
            <w:hideMark/>
          </w:tcPr>
          <w:p w14:paraId="7B66D8E1" w14:textId="77777777" w:rsidR="002E7632" w:rsidRPr="00B459D9" w:rsidRDefault="002E7632" w:rsidP="002E7632">
            <w:pPr>
              <w:widowControl/>
              <w:jc w:val="center"/>
              <w:rPr>
                <w:color w:val="000000"/>
                <w:szCs w:val="24"/>
              </w:rPr>
            </w:pPr>
            <w:r w:rsidRPr="00B459D9">
              <w:rPr>
                <w:color w:val="000000"/>
                <w:szCs w:val="24"/>
              </w:rPr>
              <w:t>008</w:t>
            </w:r>
          </w:p>
        </w:tc>
        <w:tc>
          <w:tcPr>
            <w:tcW w:w="1083" w:type="dxa"/>
            <w:tcBorders>
              <w:top w:val="nil"/>
              <w:left w:val="nil"/>
              <w:bottom w:val="single" w:sz="4" w:space="0" w:color="000000"/>
              <w:right w:val="single" w:sz="4" w:space="0" w:color="000000"/>
            </w:tcBorders>
            <w:noWrap/>
            <w:hideMark/>
          </w:tcPr>
          <w:p w14:paraId="339B20A8" w14:textId="77777777" w:rsidR="002E7632" w:rsidRPr="00B459D9" w:rsidRDefault="002E7632" w:rsidP="002E7632">
            <w:pPr>
              <w:widowControl/>
              <w:jc w:val="center"/>
              <w:rPr>
                <w:color w:val="000000"/>
                <w:szCs w:val="24"/>
              </w:rPr>
            </w:pPr>
            <w:r w:rsidRPr="00B459D9">
              <w:rPr>
                <w:color w:val="000000"/>
                <w:szCs w:val="24"/>
              </w:rPr>
              <w:t>0.7908</w:t>
            </w:r>
          </w:p>
        </w:tc>
        <w:tc>
          <w:tcPr>
            <w:tcW w:w="981" w:type="dxa"/>
            <w:tcBorders>
              <w:top w:val="nil"/>
              <w:left w:val="nil"/>
              <w:bottom w:val="single" w:sz="4" w:space="0" w:color="000000"/>
              <w:right w:val="single" w:sz="4" w:space="0" w:color="000000"/>
            </w:tcBorders>
            <w:noWrap/>
            <w:hideMark/>
          </w:tcPr>
          <w:p w14:paraId="61409CA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6C79C4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2C2F3D6"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7C111A60" w14:textId="77777777" w:rsidR="002E7632" w:rsidRPr="00B459D9" w:rsidRDefault="002E7632" w:rsidP="002E7632">
            <w:pPr>
              <w:widowControl/>
              <w:jc w:val="center"/>
              <w:rPr>
                <w:color w:val="000000"/>
                <w:szCs w:val="24"/>
              </w:rPr>
            </w:pPr>
            <w:r w:rsidRPr="00B459D9">
              <w:rPr>
                <w:color w:val="000000"/>
                <w:szCs w:val="24"/>
              </w:rPr>
              <w:t>16,382</w:t>
            </w:r>
          </w:p>
        </w:tc>
        <w:tc>
          <w:tcPr>
            <w:tcW w:w="1423" w:type="dxa"/>
            <w:tcBorders>
              <w:top w:val="nil"/>
              <w:left w:val="nil"/>
              <w:bottom w:val="single" w:sz="4" w:space="0" w:color="000000"/>
              <w:right w:val="single" w:sz="4" w:space="0" w:color="000000"/>
            </w:tcBorders>
            <w:noWrap/>
            <w:hideMark/>
          </w:tcPr>
          <w:p w14:paraId="372DD993" w14:textId="77777777" w:rsidR="002E7632" w:rsidRPr="00B459D9" w:rsidRDefault="002E7632" w:rsidP="002E7632">
            <w:pPr>
              <w:widowControl/>
              <w:jc w:val="center"/>
              <w:rPr>
                <w:color w:val="000000"/>
                <w:szCs w:val="24"/>
              </w:rPr>
            </w:pPr>
            <w:r w:rsidRPr="00B459D9">
              <w:rPr>
                <w:color w:val="000000"/>
                <w:szCs w:val="24"/>
              </w:rPr>
              <w:t>154,175</w:t>
            </w:r>
          </w:p>
        </w:tc>
      </w:tr>
      <w:tr w:rsidR="002E7632" w:rsidRPr="00B459D9" w14:paraId="34868F3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5904EE3"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7C2F3B32" w14:textId="77777777" w:rsidR="002E7632" w:rsidRPr="00B459D9" w:rsidRDefault="002E7632" w:rsidP="002E7632">
            <w:pPr>
              <w:widowControl/>
              <w:jc w:val="center"/>
              <w:rPr>
                <w:color w:val="000000"/>
                <w:szCs w:val="24"/>
              </w:rPr>
            </w:pPr>
            <w:r w:rsidRPr="00B459D9">
              <w:rPr>
                <w:color w:val="000000"/>
                <w:szCs w:val="24"/>
              </w:rPr>
              <w:t>18</w:t>
            </w:r>
          </w:p>
        </w:tc>
        <w:tc>
          <w:tcPr>
            <w:tcW w:w="1060" w:type="dxa"/>
            <w:tcBorders>
              <w:top w:val="nil"/>
              <w:left w:val="nil"/>
              <w:bottom w:val="single" w:sz="4" w:space="0" w:color="000000"/>
              <w:right w:val="single" w:sz="4" w:space="0" w:color="000000"/>
            </w:tcBorders>
            <w:noWrap/>
            <w:hideMark/>
          </w:tcPr>
          <w:p w14:paraId="3AFEDA1C" w14:textId="77777777" w:rsidR="002E7632" w:rsidRPr="00B459D9" w:rsidRDefault="002E7632" w:rsidP="002E7632">
            <w:pPr>
              <w:widowControl/>
              <w:jc w:val="center"/>
              <w:rPr>
                <w:color w:val="000000"/>
                <w:szCs w:val="24"/>
              </w:rPr>
            </w:pPr>
            <w:r w:rsidRPr="00B459D9">
              <w:rPr>
                <w:color w:val="000000"/>
                <w:szCs w:val="24"/>
              </w:rPr>
              <w:t>00901</w:t>
            </w:r>
          </w:p>
        </w:tc>
        <w:tc>
          <w:tcPr>
            <w:tcW w:w="1083" w:type="dxa"/>
            <w:tcBorders>
              <w:top w:val="nil"/>
              <w:left w:val="nil"/>
              <w:bottom w:val="single" w:sz="4" w:space="0" w:color="000000"/>
              <w:right w:val="single" w:sz="4" w:space="0" w:color="000000"/>
            </w:tcBorders>
            <w:noWrap/>
            <w:hideMark/>
          </w:tcPr>
          <w:p w14:paraId="5E024235" w14:textId="77777777" w:rsidR="002E7632" w:rsidRPr="00B459D9" w:rsidRDefault="002E7632" w:rsidP="002E7632">
            <w:pPr>
              <w:widowControl/>
              <w:jc w:val="center"/>
              <w:rPr>
                <w:color w:val="000000"/>
                <w:szCs w:val="24"/>
              </w:rPr>
            </w:pPr>
            <w:r w:rsidRPr="00B459D9">
              <w:rPr>
                <w:color w:val="000000"/>
                <w:szCs w:val="24"/>
              </w:rPr>
              <w:t>0.7197</w:t>
            </w:r>
          </w:p>
        </w:tc>
        <w:tc>
          <w:tcPr>
            <w:tcW w:w="981" w:type="dxa"/>
            <w:tcBorders>
              <w:top w:val="nil"/>
              <w:left w:val="nil"/>
              <w:bottom w:val="single" w:sz="4" w:space="0" w:color="000000"/>
              <w:right w:val="single" w:sz="4" w:space="0" w:color="000000"/>
            </w:tcBorders>
            <w:noWrap/>
            <w:hideMark/>
          </w:tcPr>
          <w:p w14:paraId="17B2C386"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0039E1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5D55503" w14:textId="77777777" w:rsidR="002E7632" w:rsidRPr="00B459D9" w:rsidRDefault="002E7632" w:rsidP="002E7632">
            <w:pPr>
              <w:widowControl/>
              <w:jc w:val="center"/>
              <w:rPr>
                <w:color w:val="000000"/>
                <w:szCs w:val="24"/>
              </w:rPr>
            </w:pPr>
            <w:r w:rsidRPr="00B459D9">
              <w:rPr>
                <w:color w:val="000000"/>
                <w:szCs w:val="24"/>
              </w:rPr>
              <w:t>7</w:t>
            </w:r>
          </w:p>
        </w:tc>
        <w:tc>
          <w:tcPr>
            <w:tcW w:w="1378" w:type="dxa"/>
            <w:tcBorders>
              <w:top w:val="nil"/>
              <w:left w:val="nil"/>
              <w:bottom w:val="single" w:sz="4" w:space="0" w:color="000000"/>
              <w:right w:val="single" w:sz="4" w:space="0" w:color="000000"/>
            </w:tcBorders>
            <w:noWrap/>
            <w:hideMark/>
          </w:tcPr>
          <w:p w14:paraId="442B40D0" w14:textId="77777777" w:rsidR="002E7632" w:rsidRPr="00B459D9" w:rsidRDefault="002E7632" w:rsidP="002E7632">
            <w:pPr>
              <w:widowControl/>
              <w:jc w:val="center"/>
              <w:rPr>
                <w:color w:val="000000"/>
                <w:szCs w:val="24"/>
              </w:rPr>
            </w:pPr>
            <w:r w:rsidRPr="00B459D9">
              <w:rPr>
                <w:color w:val="000000"/>
                <w:szCs w:val="24"/>
              </w:rPr>
              <w:t>4,498</w:t>
            </w:r>
          </w:p>
        </w:tc>
        <w:tc>
          <w:tcPr>
            <w:tcW w:w="1423" w:type="dxa"/>
            <w:tcBorders>
              <w:top w:val="nil"/>
              <w:left w:val="nil"/>
              <w:bottom w:val="single" w:sz="4" w:space="0" w:color="000000"/>
              <w:right w:val="single" w:sz="4" w:space="0" w:color="000000"/>
            </w:tcBorders>
            <w:noWrap/>
            <w:hideMark/>
          </w:tcPr>
          <w:p w14:paraId="4A62348B" w14:textId="77777777" w:rsidR="002E7632" w:rsidRPr="00B459D9" w:rsidRDefault="002E7632" w:rsidP="002E7632">
            <w:pPr>
              <w:widowControl/>
              <w:jc w:val="center"/>
              <w:rPr>
                <w:color w:val="000000"/>
                <w:szCs w:val="24"/>
              </w:rPr>
            </w:pPr>
            <w:r w:rsidRPr="00B459D9">
              <w:rPr>
                <w:color w:val="000000"/>
                <w:szCs w:val="24"/>
              </w:rPr>
              <w:t>87,349</w:t>
            </w:r>
          </w:p>
        </w:tc>
      </w:tr>
      <w:tr w:rsidR="002E7632" w:rsidRPr="00B459D9" w14:paraId="15182411"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9300459"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322390FE" w14:textId="77777777" w:rsidR="002E7632" w:rsidRPr="00B459D9" w:rsidRDefault="002E7632" w:rsidP="002E7632">
            <w:pPr>
              <w:widowControl/>
              <w:jc w:val="center"/>
              <w:rPr>
                <w:color w:val="000000"/>
                <w:szCs w:val="24"/>
              </w:rPr>
            </w:pPr>
            <w:r w:rsidRPr="00B459D9">
              <w:rPr>
                <w:color w:val="000000"/>
                <w:szCs w:val="24"/>
              </w:rPr>
              <w:t>19</w:t>
            </w:r>
          </w:p>
        </w:tc>
        <w:tc>
          <w:tcPr>
            <w:tcW w:w="1060" w:type="dxa"/>
            <w:tcBorders>
              <w:top w:val="nil"/>
              <w:left w:val="nil"/>
              <w:bottom w:val="single" w:sz="4" w:space="0" w:color="000000"/>
              <w:right w:val="single" w:sz="4" w:space="0" w:color="000000"/>
            </w:tcBorders>
            <w:noWrap/>
            <w:hideMark/>
          </w:tcPr>
          <w:p w14:paraId="197E1EC4" w14:textId="77777777" w:rsidR="002E7632" w:rsidRPr="00B459D9" w:rsidRDefault="002E7632" w:rsidP="002E7632">
            <w:pPr>
              <w:widowControl/>
              <w:jc w:val="center"/>
              <w:rPr>
                <w:color w:val="000000"/>
                <w:szCs w:val="24"/>
              </w:rPr>
            </w:pPr>
            <w:r w:rsidRPr="00B459D9">
              <w:rPr>
                <w:color w:val="000000"/>
                <w:szCs w:val="24"/>
              </w:rPr>
              <w:t>00902</w:t>
            </w:r>
          </w:p>
        </w:tc>
        <w:tc>
          <w:tcPr>
            <w:tcW w:w="1083" w:type="dxa"/>
            <w:tcBorders>
              <w:top w:val="nil"/>
              <w:left w:val="nil"/>
              <w:bottom w:val="single" w:sz="4" w:space="0" w:color="000000"/>
              <w:right w:val="single" w:sz="4" w:space="0" w:color="000000"/>
            </w:tcBorders>
            <w:noWrap/>
            <w:hideMark/>
          </w:tcPr>
          <w:p w14:paraId="166F0B6A" w14:textId="77777777" w:rsidR="002E7632" w:rsidRPr="00B459D9" w:rsidRDefault="002E7632" w:rsidP="002E7632">
            <w:pPr>
              <w:widowControl/>
              <w:jc w:val="center"/>
              <w:rPr>
                <w:color w:val="000000"/>
                <w:szCs w:val="24"/>
              </w:rPr>
            </w:pPr>
            <w:r w:rsidRPr="00B459D9">
              <w:rPr>
                <w:color w:val="000000"/>
                <w:szCs w:val="24"/>
              </w:rPr>
              <w:t>0.4179</w:t>
            </w:r>
          </w:p>
        </w:tc>
        <w:tc>
          <w:tcPr>
            <w:tcW w:w="981" w:type="dxa"/>
            <w:tcBorders>
              <w:top w:val="nil"/>
              <w:left w:val="nil"/>
              <w:bottom w:val="single" w:sz="4" w:space="0" w:color="000000"/>
              <w:right w:val="single" w:sz="4" w:space="0" w:color="000000"/>
            </w:tcBorders>
            <w:noWrap/>
            <w:hideMark/>
          </w:tcPr>
          <w:p w14:paraId="3D159C8D"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123AC29"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09059B1"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4CCDA901" w14:textId="77777777" w:rsidR="002E7632" w:rsidRPr="00B459D9" w:rsidRDefault="002E7632" w:rsidP="002E7632">
            <w:pPr>
              <w:widowControl/>
              <w:jc w:val="center"/>
              <w:rPr>
                <w:color w:val="000000"/>
                <w:szCs w:val="24"/>
              </w:rPr>
            </w:pPr>
            <w:r w:rsidRPr="00B459D9">
              <w:rPr>
                <w:color w:val="000000"/>
                <w:szCs w:val="24"/>
              </w:rPr>
              <w:t>3,600</w:t>
            </w:r>
          </w:p>
        </w:tc>
        <w:tc>
          <w:tcPr>
            <w:tcW w:w="1423" w:type="dxa"/>
            <w:tcBorders>
              <w:top w:val="nil"/>
              <w:left w:val="nil"/>
              <w:bottom w:val="single" w:sz="4" w:space="0" w:color="000000"/>
              <w:right w:val="single" w:sz="4" w:space="0" w:color="000000"/>
            </w:tcBorders>
            <w:noWrap/>
            <w:hideMark/>
          </w:tcPr>
          <w:p w14:paraId="08D9582B" w14:textId="77777777" w:rsidR="002E7632" w:rsidRPr="00B459D9" w:rsidRDefault="002E7632" w:rsidP="002E7632">
            <w:pPr>
              <w:widowControl/>
              <w:jc w:val="center"/>
              <w:rPr>
                <w:color w:val="000000"/>
                <w:szCs w:val="24"/>
              </w:rPr>
            </w:pPr>
            <w:r w:rsidRPr="00B459D9">
              <w:rPr>
                <w:color w:val="000000"/>
                <w:szCs w:val="24"/>
              </w:rPr>
              <w:t>44,970</w:t>
            </w:r>
          </w:p>
        </w:tc>
      </w:tr>
      <w:tr w:rsidR="002E7632" w:rsidRPr="00B459D9" w14:paraId="1678F14F"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A2C6DBA"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757A5255" w14:textId="77777777" w:rsidR="002E7632" w:rsidRPr="00B459D9" w:rsidRDefault="002E7632" w:rsidP="002E7632">
            <w:pPr>
              <w:widowControl/>
              <w:jc w:val="center"/>
              <w:rPr>
                <w:color w:val="000000"/>
                <w:szCs w:val="24"/>
              </w:rPr>
            </w:pPr>
            <w:r w:rsidRPr="00B459D9">
              <w:rPr>
                <w:color w:val="000000"/>
                <w:szCs w:val="24"/>
              </w:rPr>
              <w:t>20</w:t>
            </w:r>
          </w:p>
        </w:tc>
        <w:tc>
          <w:tcPr>
            <w:tcW w:w="1060" w:type="dxa"/>
            <w:tcBorders>
              <w:top w:val="nil"/>
              <w:left w:val="nil"/>
              <w:bottom w:val="single" w:sz="4" w:space="0" w:color="000000"/>
              <w:right w:val="single" w:sz="4" w:space="0" w:color="000000"/>
            </w:tcBorders>
            <w:noWrap/>
            <w:hideMark/>
          </w:tcPr>
          <w:p w14:paraId="70B577F1" w14:textId="77777777" w:rsidR="002E7632" w:rsidRPr="00B459D9" w:rsidRDefault="002E7632" w:rsidP="002E7632">
            <w:pPr>
              <w:widowControl/>
              <w:jc w:val="center"/>
              <w:rPr>
                <w:color w:val="000000"/>
                <w:szCs w:val="24"/>
              </w:rPr>
            </w:pPr>
            <w:r w:rsidRPr="00B459D9">
              <w:rPr>
                <w:color w:val="000000"/>
                <w:szCs w:val="24"/>
              </w:rPr>
              <w:t>00903</w:t>
            </w:r>
          </w:p>
        </w:tc>
        <w:tc>
          <w:tcPr>
            <w:tcW w:w="1083" w:type="dxa"/>
            <w:tcBorders>
              <w:top w:val="nil"/>
              <w:left w:val="nil"/>
              <w:bottom w:val="single" w:sz="4" w:space="0" w:color="000000"/>
              <w:right w:val="single" w:sz="4" w:space="0" w:color="000000"/>
            </w:tcBorders>
            <w:noWrap/>
            <w:hideMark/>
          </w:tcPr>
          <w:p w14:paraId="7CC75C7F" w14:textId="77777777" w:rsidR="002E7632" w:rsidRPr="00B459D9" w:rsidRDefault="002E7632" w:rsidP="002E7632">
            <w:pPr>
              <w:widowControl/>
              <w:jc w:val="center"/>
              <w:rPr>
                <w:color w:val="000000"/>
                <w:szCs w:val="24"/>
              </w:rPr>
            </w:pPr>
            <w:r w:rsidRPr="00B459D9">
              <w:rPr>
                <w:color w:val="000000"/>
                <w:szCs w:val="24"/>
              </w:rPr>
              <w:t>0.6199</w:t>
            </w:r>
          </w:p>
        </w:tc>
        <w:tc>
          <w:tcPr>
            <w:tcW w:w="981" w:type="dxa"/>
            <w:tcBorders>
              <w:top w:val="nil"/>
              <w:left w:val="nil"/>
              <w:bottom w:val="single" w:sz="4" w:space="0" w:color="000000"/>
              <w:right w:val="single" w:sz="4" w:space="0" w:color="000000"/>
            </w:tcBorders>
            <w:noWrap/>
            <w:hideMark/>
          </w:tcPr>
          <w:p w14:paraId="07346F66"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1A247E4"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9ACB345" w14:textId="77777777" w:rsidR="002E7632" w:rsidRPr="00B459D9" w:rsidRDefault="002E7632" w:rsidP="002E7632">
            <w:pPr>
              <w:widowControl/>
              <w:jc w:val="center"/>
              <w:rPr>
                <w:color w:val="000000"/>
                <w:szCs w:val="24"/>
              </w:rPr>
            </w:pPr>
            <w:r w:rsidRPr="00B459D9">
              <w:rPr>
                <w:color w:val="000000"/>
                <w:szCs w:val="24"/>
              </w:rPr>
              <w:t>8</w:t>
            </w:r>
          </w:p>
        </w:tc>
        <w:tc>
          <w:tcPr>
            <w:tcW w:w="1378" w:type="dxa"/>
            <w:tcBorders>
              <w:top w:val="nil"/>
              <w:left w:val="nil"/>
              <w:bottom w:val="single" w:sz="4" w:space="0" w:color="000000"/>
              <w:right w:val="single" w:sz="4" w:space="0" w:color="000000"/>
            </w:tcBorders>
            <w:noWrap/>
            <w:hideMark/>
          </w:tcPr>
          <w:p w14:paraId="016635D0" w14:textId="77777777" w:rsidR="002E7632" w:rsidRPr="00B459D9" w:rsidRDefault="002E7632" w:rsidP="002E7632">
            <w:pPr>
              <w:widowControl/>
              <w:jc w:val="center"/>
              <w:rPr>
                <w:color w:val="000000"/>
                <w:szCs w:val="24"/>
              </w:rPr>
            </w:pPr>
            <w:r w:rsidRPr="00B459D9">
              <w:rPr>
                <w:color w:val="000000"/>
                <w:szCs w:val="24"/>
              </w:rPr>
              <w:t>6,238</w:t>
            </w:r>
          </w:p>
        </w:tc>
        <w:tc>
          <w:tcPr>
            <w:tcW w:w="1423" w:type="dxa"/>
            <w:tcBorders>
              <w:top w:val="nil"/>
              <w:left w:val="nil"/>
              <w:bottom w:val="single" w:sz="4" w:space="0" w:color="000000"/>
              <w:right w:val="single" w:sz="4" w:space="0" w:color="000000"/>
            </w:tcBorders>
            <w:noWrap/>
            <w:hideMark/>
          </w:tcPr>
          <w:p w14:paraId="492B200A" w14:textId="77777777" w:rsidR="002E7632" w:rsidRPr="00B459D9" w:rsidRDefault="002E7632" w:rsidP="002E7632">
            <w:pPr>
              <w:widowControl/>
              <w:jc w:val="center"/>
              <w:rPr>
                <w:color w:val="000000"/>
                <w:szCs w:val="24"/>
              </w:rPr>
            </w:pPr>
            <w:r w:rsidRPr="00B459D9">
              <w:rPr>
                <w:color w:val="000000"/>
                <w:szCs w:val="24"/>
              </w:rPr>
              <w:t>79,160</w:t>
            </w:r>
          </w:p>
        </w:tc>
      </w:tr>
      <w:tr w:rsidR="002E7632" w:rsidRPr="00B459D9" w14:paraId="48B417BD"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8CE2231"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57027802" w14:textId="77777777" w:rsidR="002E7632" w:rsidRPr="00B459D9" w:rsidRDefault="002E7632" w:rsidP="002E7632">
            <w:pPr>
              <w:widowControl/>
              <w:jc w:val="center"/>
              <w:rPr>
                <w:color w:val="000000"/>
                <w:szCs w:val="24"/>
              </w:rPr>
            </w:pPr>
            <w:r w:rsidRPr="00B459D9">
              <w:rPr>
                <w:color w:val="000000"/>
                <w:szCs w:val="24"/>
              </w:rPr>
              <w:t>21</w:t>
            </w:r>
          </w:p>
        </w:tc>
        <w:tc>
          <w:tcPr>
            <w:tcW w:w="1060" w:type="dxa"/>
            <w:tcBorders>
              <w:top w:val="nil"/>
              <w:left w:val="nil"/>
              <w:bottom w:val="single" w:sz="4" w:space="0" w:color="000000"/>
              <w:right w:val="single" w:sz="4" w:space="0" w:color="000000"/>
            </w:tcBorders>
            <w:noWrap/>
            <w:hideMark/>
          </w:tcPr>
          <w:p w14:paraId="14C2C623" w14:textId="77777777" w:rsidR="002E7632" w:rsidRPr="00B459D9" w:rsidRDefault="002E7632" w:rsidP="002E7632">
            <w:pPr>
              <w:widowControl/>
              <w:jc w:val="center"/>
              <w:rPr>
                <w:color w:val="000000"/>
                <w:szCs w:val="24"/>
              </w:rPr>
            </w:pPr>
            <w:r w:rsidRPr="00B459D9">
              <w:rPr>
                <w:color w:val="000000"/>
                <w:szCs w:val="24"/>
              </w:rPr>
              <w:t>00904</w:t>
            </w:r>
          </w:p>
        </w:tc>
        <w:tc>
          <w:tcPr>
            <w:tcW w:w="1083" w:type="dxa"/>
            <w:tcBorders>
              <w:top w:val="nil"/>
              <w:left w:val="nil"/>
              <w:bottom w:val="single" w:sz="4" w:space="0" w:color="000000"/>
              <w:right w:val="single" w:sz="4" w:space="0" w:color="000000"/>
            </w:tcBorders>
            <w:noWrap/>
            <w:hideMark/>
          </w:tcPr>
          <w:p w14:paraId="0F37E54A" w14:textId="77777777" w:rsidR="002E7632" w:rsidRPr="00B459D9" w:rsidRDefault="002E7632" w:rsidP="002E7632">
            <w:pPr>
              <w:widowControl/>
              <w:jc w:val="center"/>
              <w:rPr>
                <w:color w:val="000000"/>
                <w:szCs w:val="24"/>
              </w:rPr>
            </w:pPr>
            <w:r w:rsidRPr="00B459D9">
              <w:rPr>
                <w:color w:val="000000"/>
                <w:szCs w:val="24"/>
              </w:rPr>
              <w:t>0.3477</w:t>
            </w:r>
          </w:p>
        </w:tc>
        <w:tc>
          <w:tcPr>
            <w:tcW w:w="981" w:type="dxa"/>
            <w:tcBorders>
              <w:top w:val="nil"/>
              <w:left w:val="nil"/>
              <w:bottom w:val="single" w:sz="4" w:space="0" w:color="000000"/>
              <w:right w:val="single" w:sz="4" w:space="0" w:color="000000"/>
            </w:tcBorders>
            <w:noWrap/>
            <w:hideMark/>
          </w:tcPr>
          <w:p w14:paraId="6E6400AD"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D7AE0E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E13326C"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018222AB" w14:textId="77777777" w:rsidR="002E7632" w:rsidRPr="00B459D9" w:rsidRDefault="002E7632" w:rsidP="002E7632">
            <w:pPr>
              <w:widowControl/>
              <w:jc w:val="center"/>
              <w:rPr>
                <w:color w:val="000000"/>
                <w:szCs w:val="24"/>
              </w:rPr>
            </w:pPr>
            <w:r w:rsidRPr="00B459D9">
              <w:rPr>
                <w:color w:val="000000"/>
                <w:szCs w:val="24"/>
              </w:rPr>
              <w:t>4,136</w:t>
            </w:r>
          </w:p>
        </w:tc>
        <w:tc>
          <w:tcPr>
            <w:tcW w:w="1423" w:type="dxa"/>
            <w:tcBorders>
              <w:top w:val="nil"/>
              <w:left w:val="nil"/>
              <w:bottom w:val="single" w:sz="4" w:space="0" w:color="000000"/>
              <w:right w:val="single" w:sz="4" w:space="0" w:color="000000"/>
            </w:tcBorders>
            <w:noWrap/>
            <w:hideMark/>
          </w:tcPr>
          <w:p w14:paraId="7878ADE5" w14:textId="77777777" w:rsidR="002E7632" w:rsidRPr="00B459D9" w:rsidRDefault="002E7632" w:rsidP="002E7632">
            <w:pPr>
              <w:widowControl/>
              <w:jc w:val="center"/>
              <w:rPr>
                <w:color w:val="000000"/>
                <w:szCs w:val="24"/>
              </w:rPr>
            </w:pPr>
            <w:r w:rsidRPr="00B459D9">
              <w:rPr>
                <w:color w:val="000000"/>
                <w:szCs w:val="24"/>
              </w:rPr>
              <w:t>36,863</w:t>
            </w:r>
          </w:p>
        </w:tc>
      </w:tr>
      <w:tr w:rsidR="002E7632" w:rsidRPr="00B459D9" w14:paraId="3F7B12F1"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FFF821B"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482F147C" w14:textId="77777777" w:rsidR="002E7632" w:rsidRPr="00B459D9" w:rsidRDefault="002E7632" w:rsidP="002E7632">
            <w:pPr>
              <w:widowControl/>
              <w:jc w:val="center"/>
              <w:rPr>
                <w:color w:val="000000"/>
                <w:szCs w:val="24"/>
              </w:rPr>
            </w:pPr>
            <w:r w:rsidRPr="00B459D9">
              <w:rPr>
                <w:color w:val="000000"/>
                <w:szCs w:val="24"/>
              </w:rPr>
              <w:t>22</w:t>
            </w:r>
          </w:p>
        </w:tc>
        <w:tc>
          <w:tcPr>
            <w:tcW w:w="1060" w:type="dxa"/>
            <w:tcBorders>
              <w:top w:val="nil"/>
              <w:left w:val="nil"/>
              <w:bottom w:val="single" w:sz="4" w:space="0" w:color="000000"/>
              <w:right w:val="single" w:sz="4" w:space="0" w:color="000000"/>
            </w:tcBorders>
            <w:noWrap/>
            <w:hideMark/>
          </w:tcPr>
          <w:p w14:paraId="5131A83F" w14:textId="77777777" w:rsidR="002E7632" w:rsidRPr="00B459D9" w:rsidRDefault="002E7632" w:rsidP="002E7632">
            <w:pPr>
              <w:widowControl/>
              <w:jc w:val="center"/>
              <w:rPr>
                <w:color w:val="000000"/>
                <w:szCs w:val="24"/>
              </w:rPr>
            </w:pPr>
            <w:r w:rsidRPr="00B459D9">
              <w:rPr>
                <w:color w:val="000000"/>
                <w:szCs w:val="24"/>
              </w:rPr>
              <w:t>00905</w:t>
            </w:r>
          </w:p>
        </w:tc>
        <w:tc>
          <w:tcPr>
            <w:tcW w:w="1083" w:type="dxa"/>
            <w:tcBorders>
              <w:top w:val="nil"/>
              <w:left w:val="nil"/>
              <w:bottom w:val="single" w:sz="4" w:space="0" w:color="000000"/>
              <w:right w:val="single" w:sz="4" w:space="0" w:color="000000"/>
            </w:tcBorders>
            <w:noWrap/>
            <w:hideMark/>
          </w:tcPr>
          <w:p w14:paraId="7910527F" w14:textId="77777777" w:rsidR="002E7632" w:rsidRPr="00B459D9" w:rsidRDefault="002E7632" w:rsidP="002E7632">
            <w:pPr>
              <w:widowControl/>
              <w:jc w:val="center"/>
              <w:rPr>
                <w:color w:val="000000"/>
                <w:szCs w:val="24"/>
              </w:rPr>
            </w:pPr>
            <w:r w:rsidRPr="00B459D9">
              <w:rPr>
                <w:color w:val="000000"/>
                <w:szCs w:val="24"/>
              </w:rPr>
              <w:t>0.6943</w:t>
            </w:r>
          </w:p>
        </w:tc>
        <w:tc>
          <w:tcPr>
            <w:tcW w:w="981" w:type="dxa"/>
            <w:tcBorders>
              <w:top w:val="nil"/>
              <w:left w:val="nil"/>
              <w:bottom w:val="single" w:sz="4" w:space="0" w:color="000000"/>
              <w:right w:val="single" w:sz="4" w:space="0" w:color="000000"/>
            </w:tcBorders>
            <w:noWrap/>
            <w:hideMark/>
          </w:tcPr>
          <w:p w14:paraId="0239DBA2"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0AB9552"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18C187F"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0694A956" w14:textId="77777777" w:rsidR="002E7632" w:rsidRPr="00B459D9" w:rsidRDefault="002E7632" w:rsidP="002E7632">
            <w:pPr>
              <w:widowControl/>
              <w:jc w:val="center"/>
              <w:rPr>
                <w:color w:val="000000"/>
                <w:szCs w:val="24"/>
              </w:rPr>
            </w:pPr>
            <w:r w:rsidRPr="00B459D9">
              <w:rPr>
                <w:color w:val="000000"/>
                <w:szCs w:val="24"/>
              </w:rPr>
              <w:t>1,390</w:t>
            </w:r>
          </w:p>
        </w:tc>
        <w:tc>
          <w:tcPr>
            <w:tcW w:w="1423" w:type="dxa"/>
            <w:tcBorders>
              <w:top w:val="nil"/>
              <w:left w:val="nil"/>
              <w:bottom w:val="single" w:sz="4" w:space="0" w:color="000000"/>
              <w:right w:val="single" w:sz="4" w:space="0" w:color="000000"/>
            </w:tcBorders>
            <w:noWrap/>
            <w:hideMark/>
          </w:tcPr>
          <w:p w14:paraId="1030E983" w14:textId="77777777" w:rsidR="002E7632" w:rsidRPr="00B459D9" w:rsidRDefault="002E7632" w:rsidP="002E7632">
            <w:pPr>
              <w:widowControl/>
              <w:jc w:val="center"/>
              <w:rPr>
                <w:color w:val="000000"/>
                <w:szCs w:val="24"/>
              </w:rPr>
            </w:pPr>
            <w:r w:rsidRPr="00B459D9">
              <w:rPr>
                <w:color w:val="000000"/>
                <w:szCs w:val="24"/>
              </w:rPr>
              <w:t>82,275</w:t>
            </w:r>
          </w:p>
        </w:tc>
      </w:tr>
      <w:tr w:rsidR="002E7632" w:rsidRPr="00B459D9" w14:paraId="643119D8"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F9284E9"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6301C4EB" w14:textId="77777777" w:rsidR="002E7632" w:rsidRPr="00B459D9" w:rsidRDefault="002E7632" w:rsidP="002E7632">
            <w:pPr>
              <w:widowControl/>
              <w:jc w:val="center"/>
              <w:rPr>
                <w:color w:val="000000"/>
                <w:szCs w:val="24"/>
              </w:rPr>
            </w:pPr>
            <w:r w:rsidRPr="00B459D9">
              <w:rPr>
                <w:color w:val="000000"/>
                <w:szCs w:val="24"/>
              </w:rPr>
              <w:t>23</w:t>
            </w:r>
          </w:p>
        </w:tc>
        <w:tc>
          <w:tcPr>
            <w:tcW w:w="1060" w:type="dxa"/>
            <w:tcBorders>
              <w:top w:val="nil"/>
              <w:left w:val="nil"/>
              <w:bottom w:val="single" w:sz="4" w:space="0" w:color="000000"/>
              <w:right w:val="single" w:sz="4" w:space="0" w:color="000000"/>
            </w:tcBorders>
            <w:noWrap/>
            <w:hideMark/>
          </w:tcPr>
          <w:p w14:paraId="55EC6953" w14:textId="77777777" w:rsidR="002E7632" w:rsidRPr="00B459D9" w:rsidRDefault="002E7632" w:rsidP="002E7632">
            <w:pPr>
              <w:widowControl/>
              <w:jc w:val="center"/>
              <w:rPr>
                <w:color w:val="000000"/>
                <w:szCs w:val="24"/>
              </w:rPr>
            </w:pPr>
            <w:r w:rsidRPr="00B459D9">
              <w:rPr>
                <w:color w:val="000000"/>
                <w:szCs w:val="24"/>
              </w:rPr>
              <w:t>01001</w:t>
            </w:r>
          </w:p>
        </w:tc>
        <w:tc>
          <w:tcPr>
            <w:tcW w:w="1083" w:type="dxa"/>
            <w:tcBorders>
              <w:top w:val="nil"/>
              <w:left w:val="nil"/>
              <w:bottom w:val="single" w:sz="4" w:space="0" w:color="000000"/>
              <w:right w:val="single" w:sz="4" w:space="0" w:color="000000"/>
            </w:tcBorders>
            <w:noWrap/>
            <w:hideMark/>
          </w:tcPr>
          <w:p w14:paraId="69917BF4" w14:textId="77777777" w:rsidR="002E7632" w:rsidRPr="00B459D9" w:rsidRDefault="002E7632" w:rsidP="002E7632">
            <w:pPr>
              <w:widowControl/>
              <w:jc w:val="center"/>
              <w:rPr>
                <w:color w:val="000000"/>
                <w:szCs w:val="24"/>
              </w:rPr>
            </w:pPr>
            <w:r w:rsidRPr="00B459D9">
              <w:rPr>
                <w:color w:val="000000"/>
                <w:szCs w:val="24"/>
              </w:rPr>
              <w:t>0.7760</w:t>
            </w:r>
          </w:p>
        </w:tc>
        <w:tc>
          <w:tcPr>
            <w:tcW w:w="981" w:type="dxa"/>
            <w:tcBorders>
              <w:top w:val="nil"/>
              <w:left w:val="nil"/>
              <w:bottom w:val="single" w:sz="4" w:space="0" w:color="000000"/>
              <w:right w:val="single" w:sz="4" w:space="0" w:color="000000"/>
            </w:tcBorders>
            <w:noWrap/>
            <w:hideMark/>
          </w:tcPr>
          <w:p w14:paraId="0D4D2193"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30DC763"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2A709A4"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7D29A8E6" w14:textId="77777777" w:rsidR="002E7632" w:rsidRPr="00B459D9" w:rsidRDefault="002E7632" w:rsidP="002E7632">
            <w:pPr>
              <w:widowControl/>
              <w:jc w:val="center"/>
              <w:rPr>
                <w:color w:val="000000"/>
                <w:szCs w:val="24"/>
              </w:rPr>
            </w:pPr>
            <w:r w:rsidRPr="00B459D9">
              <w:rPr>
                <w:color w:val="000000"/>
                <w:szCs w:val="24"/>
              </w:rPr>
              <w:t>6,253</w:t>
            </w:r>
          </w:p>
        </w:tc>
        <w:tc>
          <w:tcPr>
            <w:tcW w:w="1423" w:type="dxa"/>
            <w:tcBorders>
              <w:top w:val="nil"/>
              <w:left w:val="nil"/>
              <w:bottom w:val="single" w:sz="4" w:space="0" w:color="000000"/>
              <w:right w:val="single" w:sz="4" w:space="0" w:color="000000"/>
            </w:tcBorders>
            <w:noWrap/>
            <w:hideMark/>
          </w:tcPr>
          <w:p w14:paraId="424174F8" w14:textId="77777777" w:rsidR="002E7632" w:rsidRPr="00B459D9" w:rsidRDefault="002E7632" w:rsidP="002E7632">
            <w:pPr>
              <w:widowControl/>
              <w:jc w:val="center"/>
              <w:rPr>
                <w:color w:val="000000"/>
                <w:szCs w:val="24"/>
              </w:rPr>
            </w:pPr>
            <w:r w:rsidRPr="00B459D9">
              <w:rPr>
                <w:color w:val="000000"/>
                <w:szCs w:val="24"/>
              </w:rPr>
              <w:t>89,387</w:t>
            </w:r>
          </w:p>
        </w:tc>
      </w:tr>
      <w:tr w:rsidR="002E7632" w:rsidRPr="00B459D9" w14:paraId="62E72BB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AB965CF"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45839715" w14:textId="77777777" w:rsidR="002E7632" w:rsidRPr="00B459D9" w:rsidRDefault="002E7632" w:rsidP="002E7632">
            <w:pPr>
              <w:widowControl/>
              <w:jc w:val="center"/>
              <w:rPr>
                <w:color w:val="000000"/>
                <w:szCs w:val="24"/>
              </w:rPr>
            </w:pPr>
            <w:r w:rsidRPr="00B459D9">
              <w:rPr>
                <w:color w:val="000000"/>
                <w:szCs w:val="24"/>
              </w:rPr>
              <w:t>24</w:t>
            </w:r>
          </w:p>
        </w:tc>
        <w:tc>
          <w:tcPr>
            <w:tcW w:w="1060" w:type="dxa"/>
            <w:tcBorders>
              <w:top w:val="nil"/>
              <w:left w:val="nil"/>
              <w:bottom w:val="single" w:sz="4" w:space="0" w:color="000000"/>
              <w:right w:val="single" w:sz="4" w:space="0" w:color="000000"/>
            </w:tcBorders>
            <w:noWrap/>
            <w:hideMark/>
          </w:tcPr>
          <w:p w14:paraId="6447D525" w14:textId="77777777" w:rsidR="002E7632" w:rsidRPr="00B459D9" w:rsidRDefault="002E7632" w:rsidP="002E7632">
            <w:pPr>
              <w:widowControl/>
              <w:jc w:val="center"/>
              <w:rPr>
                <w:color w:val="000000"/>
                <w:szCs w:val="24"/>
              </w:rPr>
            </w:pPr>
            <w:r w:rsidRPr="00B459D9">
              <w:rPr>
                <w:color w:val="000000"/>
                <w:szCs w:val="24"/>
              </w:rPr>
              <w:t>01002</w:t>
            </w:r>
          </w:p>
        </w:tc>
        <w:tc>
          <w:tcPr>
            <w:tcW w:w="1083" w:type="dxa"/>
            <w:tcBorders>
              <w:top w:val="nil"/>
              <w:left w:val="nil"/>
              <w:bottom w:val="single" w:sz="4" w:space="0" w:color="000000"/>
              <w:right w:val="single" w:sz="4" w:space="0" w:color="000000"/>
            </w:tcBorders>
            <w:noWrap/>
            <w:hideMark/>
          </w:tcPr>
          <w:p w14:paraId="32C8E873" w14:textId="77777777" w:rsidR="002E7632" w:rsidRPr="00B459D9" w:rsidRDefault="002E7632" w:rsidP="002E7632">
            <w:pPr>
              <w:widowControl/>
              <w:jc w:val="center"/>
              <w:rPr>
                <w:color w:val="000000"/>
                <w:szCs w:val="24"/>
              </w:rPr>
            </w:pPr>
            <w:r w:rsidRPr="00B459D9">
              <w:rPr>
                <w:color w:val="000000"/>
                <w:szCs w:val="24"/>
              </w:rPr>
              <w:t>0.6942</w:t>
            </w:r>
          </w:p>
        </w:tc>
        <w:tc>
          <w:tcPr>
            <w:tcW w:w="981" w:type="dxa"/>
            <w:tcBorders>
              <w:top w:val="nil"/>
              <w:left w:val="nil"/>
              <w:bottom w:val="single" w:sz="4" w:space="0" w:color="000000"/>
              <w:right w:val="single" w:sz="4" w:space="0" w:color="000000"/>
            </w:tcBorders>
            <w:noWrap/>
            <w:hideMark/>
          </w:tcPr>
          <w:p w14:paraId="608A4EDB"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500018C"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C483777"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5984C7BD" w14:textId="77777777" w:rsidR="002E7632" w:rsidRPr="00B459D9" w:rsidRDefault="002E7632" w:rsidP="002E7632">
            <w:pPr>
              <w:widowControl/>
              <w:jc w:val="center"/>
              <w:rPr>
                <w:color w:val="000000"/>
                <w:szCs w:val="24"/>
              </w:rPr>
            </w:pPr>
            <w:r w:rsidRPr="00B459D9">
              <w:rPr>
                <w:color w:val="000000"/>
                <w:szCs w:val="24"/>
              </w:rPr>
              <w:t>2,973</w:t>
            </w:r>
          </w:p>
        </w:tc>
        <w:tc>
          <w:tcPr>
            <w:tcW w:w="1423" w:type="dxa"/>
            <w:tcBorders>
              <w:top w:val="nil"/>
              <w:left w:val="nil"/>
              <w:bottom w:val="single" w:sz="4" w:space="0" w:color="000000"/>
              <w:right w:val="single" w:sz="4" w:space="0" w:color="000000"/>
            </w:tcBorders>
            <w:noWrap/>
            <w:hideMark/>
          </w:tcPr>
          <w:p w14:paraId="55EF92FF" w14:textId="77777777" w:rsidR="002E7632" w:rsidRPr="00B459D9" w:rsidRDefault="002E7632" w:rsidP="002E7632">
            <w:pPr>
              <w:widowControl/>
              <w:jc w:val="center"/>
              <w:rPr>
                <w:color w:val="000000"/>
                <w:szCs w:val="24"/>
              </w:rPr>
            </w:pPr>
            <w:r w:rsidRPr="00B459D9">
              <w:rPr>
                <w:color w:val="000000"/>
                <w:szCs w:val="24"/>
              </w:rPr>
              <w:t>83,983</w:t>
            </w:r>
          </w:p>
        </w:tc>
      </w:tr>
      <w:tr w:rsidR="002E7632" w:rsidRPr="00B459D9" w14:paraId="7223CC3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984AE3F"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521D8B84" w14:textId="77777777" w:rsidR="002E7632" w:rsidRPr="00B459D9" w:rsidRDefault="002E7632" w:rsidP="002E7632">
            <w:pPr>
              <w:widowControl/>
              <w:jc w:val="center"/>
              <w:rPr>
                <w:color w:val="000000"/>
                <w:szCs w:val="24"/>
              </w:rPr>
            </w:pPr>
            <w:r w:rsidRPr="00B459D9">
              <w:rPr>
                <w:color w:val="000000"/>
                <w:szCs w:val="24"/>
              </w:rPr>
              <w:t>25</w:t>
            </w:r>
          </w:p>
        </w:tc>
        <w:tc>
          <w:tcPr>
            <w:tcW w:w="1060" w:type="dxa"/>
            <w:tcBorders>
              <w:top w:val="nil"/>
              <w:left w:val="nil"/>
              <w:bottom w:val="single" w:sz="4" w:space="0" w:color="000000"/>
              <w:right w:val="single" w:sz="4" w:space="0" w:color="000000"/>
            </w:tcBorders>
            <w:noWrap/>
            <w:hideMark/>
          </w:tcPr>
          <w:p w14:paraId="527E1E9E" w14:textId="77777777" w:rsidR="002E7632" w:rsidRPr="00B459D9" w:rsidRDefault="002E7632" w:rsidP="002E7632">
            <w:pPr>
              <w:widowControl/>
              <w:jc w:val="center"/>
              <w:rPr>
                <w:color w:val="000000"/>
                <w:szCs w:val="24"/>
              </w:rPr>
            </w:pPr>
            <w:r w:rsidRPr="00B459D9">
              <w:rPr>
                <w:color w:val="000000"/>
                <w:szCs w:val="24"/>
              </w:rPr>
              <w:t>01101</w:t>
            </w:r>
          </w:p>
        </w:tc>
        <w:tc>
          <w:tcPr>
            <w:tcW w:w="1083" w:type="dxa"/>
            <w:tcBorders>
              <w:top w:val="nil"/>
              <w:left w:val="nil"/>
              <w:bottom w:val="single" w:sz="4" w:space="0" w:color="000000"/>
              <w:right w:val="single" w:sz="4" w:space="0" w:color="000000"/>
            </w:tcBorders>
            <w:noWrap/>
            <w:hideMark/>
          </w:tcPr>
          <w:p w14:paraId="4B69812B" w14:textId="77777777" w:rsidR="002E7632" w:rsidRPr="00B459D9" w:rsidRDefault="002E7632" w:rsidP="002E7632">
            <w:pPr>
              <w:widowControl/>
              <w:jc w:val="center"/>
              <w:rPr>
                <w:color w:val="000000"/>
                <w:szCs w:val="24"/>
              </w:rPr>
            </w:pPr>
            <w:r w:rsidRPr="00B459D9">
              <w:rPr>
                <w:color w:val="000000"/>
                <w:szCs w:val="24"/>
              </w:rPr>
              <w:t>0.5216</w:t>
            </w:r>
          </w:p>
        </w:tc>
        <w:tc>
          <w:tcPr>
            <w:tcW w:w="981" w:type="dxa"/>
            <w:tcBorders>
              <w:top w:val="nil"/>
              <w:left w:val="nil"/>
              <w:bottom w:val="single" w:sz="4" w:space="0" w:color="000000"/>
              <w:right w:val="single" w:sz="4" w:space="0" w:color="000000"/>
            </w:tcBorders>
            <w:noWrap/>
            <w:hideMark/>
          </w:tcPr>
          <w:p w14:paraId="298D2C6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7EE61B0"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F265BB9"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7D99D0A6" w14:textId="77777777" w:rsidR="002E7632" w:rsidRPr="00B459D9" w:rsidRDefault="002E7632" w:rsidP="002E7632">
            <w:pPr>
              <w:widowControl/>
              <w:jc w:val="center"/>
              <w:rPr>
                <w:color w:val="000000"/>
                <w:szCs w:val="24"/>
              </w:rPr>
            </w:pPr>
            <w:r w:rsidRPr="00B459D9">
              <w:rPr>
                <w:color w:val="000000"/>
                <w:szCs w:val="24"/>
              </w:rPr>
              <w:t>3,583</w:t>
            </w:r>
          </w:p>
        </w:tc>
        <w:tc>
          <w:tcPr>
            <w:tcW w:w="1423" w:type="dxa"/>
            <w:tcBorders>
              <w:top w:val="nil"/>
              <w:left w:val="nil"/>
              <w:bottom w:val="single" w:sz="4" w:space="0" w:color="000000"/>
              <w:right w:val="single" w:sz="4" w:space="0" w:color="000000"/>
            </w:tcBorders>
            <w:noWrap/>
            <w:hideMark/>
          </w:tcPr>
          <w:p w14:paraId="10E667AB" w14:textId="77777777" w:rsidR="002E7632" w:rsidRPr="00B459D9" w:rsidRDefault="002E7632" w:rsidP="002E7632">
            <w:pPr>
              <w:widowControl/>
              <w:jc w:val="center"/>
              <w:rPr>
                <w:color w:val="000000"/>
                <w:szCs w:val="24"/>
              </w:rPr>
            </w:pPr>
            <w:r w:rsidRPr="00B459D9">
              <w:rPr>
                <w:color w:val="000000"/>
                <w:szCs w:val="24"/>
              </w:rPr>
              <w:t>54,594</w:t>
            </w:r>
          </w:p>
        </w:tc>
      </w:tr>
      <w:tr w:rsidR="002E7632" w:rsidRPr="00B459D9" w14:paraId="79BD59E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25EEDB7"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6ED2701A" w14:textId="77777777" w:rsidR="002E7632" w:rsidRPr="00B459D9" w:rsidRDefault="002E7632" w:rsidP="002E7632">
            <w:pPr>
              <w:widowControl/>
              <w:jc w:val="center"/>
              <w:rPr>
                <w:color w:val="000000"/>
                <w:szCs w:val="24"/>
              </w:rPr>
            </w:pPr>
            <w:r w:rsidRPr="00B459D9">
              <w:rPr>
                <w:color w:val="000000"/>
                <w:szCs w:val="24"/>
              </w:rPr>
              <w:t>26</w:t>
            </w:r>
          </w:p>
        </w:tc>
        <w:tc>
          <w:tcPr>
            <w:tcW w:w="1060" w:type="dxa"/>
            <w:tcBorders>
              <w:top w:val="nil"/>
              <w:left w:val="nil"/>
              <w:bottom w:val="single" w:sz="4" w:space="0" w:color="000000"/>
              <w:right w:val="single" w:sz="4" w:space="0" w:color="000000"/>
            </w:tcBorders>
            <w:noWrap/>
            <w:hideMark/>
          </w:tcPr>
          <w:p w14:paraId="1A23817F" w14:textId="77777777" w:rsidR="002E7632" w:rsidRPr="00B459D9" w:rsidRDefault="002E7632" w:rsidP="002E7632">
            <w:pPr>
              <w:widowControl/>
              <w:jc w:val="center"/>
              <w:rPr>
                <w:color w:val="000000"/>
                <w:szCs w:val="24"/>
              </w:rPr>
            </w:pPr>
            <w:r w:rsidRPr="00B459D9">
              <w:rPr>
                <w:color w:val="000000"/>
                <w:szCs w:val="24"/>
              </w:rPr>
              <w:t>01102</w:t>
            </w:r>
          </w:p>
        </w:tc>
        <w:tc>
          <w:tcPr>
            <w:tcW w:w="1083" w:type="dxa"/>
            <w:tcBorders>
              <w:top w:val="nil"/>
              <w:left w:val="nil"/>
              <w:bottom w:val="single" w:sz="4" w:space="0" w:color="000000"/>
              <w:right w:val="single" w:sz="4" w:space="0" w:color="000000"/>
            </w:tcBorders>
            <w:noWrap/>
            <w:hideMark/>
          </w:tcPr>
          <w:p w14:paraId="5F2B95EA" w14:textId="77777777" w:rsidR="002E7632" w:rsidRPr="00B459D9" w:rsidRDefault="002E7632" w:rsidP="002E7632">
            <w:pPr>
              <w:widowControl/>
              <w:jc w:val="center"/>
              <w:rPr>
                <w:color w:val="000000"/>
                <w:szCs w:val="24"/>
              </w:rPr>
            </w:pPr>
            <w:r w:rsidRPr="00B459D9">
              <w:rPr>
                <w:color w:val="000000"/>
                <w:szCs w:val="24"/>
              </w:rPr>
              <w:t>0.5436</w:t>
            </w:r>
          </w:p>
        </w:tc>
        <w:tc>
          <w:tcPr>
            <w:tcW w:w="981" w:type="dxa"/>
            <w:tcBorders>
              <w:top w:val="nil"/>
              <w:left w:val="nil"/>
              <w:bottom w:val="single" w:sz="4" w:space="0" w:color="000000"/>
              <w:right w:val="single" w:sz="4" w:space="0" w:color="000000"/>
            </w:tcBorders>
            <w:noWrap/>
            <w:hideMark/>
          </w:tcPr>
          <w:p w14:paraId="2623155D"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AF76515"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FED975D"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08D4C898" w14:textId="77777777" w:rsidR="002E7632" w:rsidRPr="00B459D9" w:rsidRDefault="002E7632" w:rsidP="002E7632">
            <w:pPr>
              <w:widowControl/>
              <w:jc w:val="center"/>
              <w:rPr>
                <w:color w:val="000000"/>
                <w:szCs w:val="24"/>
              </w:rPr>
            </w:pPr>
            <w:r w:rsidRPr="00B459D9">
              <w:rPr>
                <w:color w:val="000000"/>
                <w:szCs w:val="24"/>
              </w:rPr>
              <w:t>4,001</w:t>
            </w:r>
          </w:p>
        </w:tc>
        <w:tc>
          <w:tcPr>
            <w:tcW w:w="1423" w:type="dxa"/>
            <w:tcBorders>
              <w:top w:val="nil"/>
              <w:left w:val="nil"/>
              <w:bottom w:val="single" w:sz="4" w:space="0" w:color="000000"/>
              <w:right w:val="single" w:sz="4" w:space="0" w:color="000000"/>
            </w:tcBorders>
            <w:noWrap/>
            <w:hideMark/>
          </w:tcPr>
          <w:p w14:paraId="662021CB" w14:textId="77777777" w:rsidR="002E7632" w:rsidRPr="00B459D9" w:rsidRDefault="002E7632" w:rsidP="002E7632">
            <w:pPr>
              <w:widowControl/>
              <w:jc w:val="center"/>
              <w:rPr>
                <w:color w:val="000000"/>
                <w:szCs w:val="24"/>
              </w:rPr>
            </w:pPr>
            <w:r w:rsidRPr="00B459D9">
              <w:rPr>
                <w:color w:val="000000"/>
                <w:szCs w:val="24"/>
              </w:rPr>
              <w:t>67,979</w:t>
            </w:r>
          </w:p>
        </w:tc>
      </w:tr>
      <w:tr w:rsidR="002E7632" w:rsidRPr="00B459D9" w14:paraId="3755AFFE"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02E3DF1"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390B36B8" w14:textId="77777777" w:rsidR="002E7632" w:rsidRPr="00B459D9" w:rsidRDefault="002E7632" w:rsidP="002E7632">
            <w:pPr>
              <w:widowControl/>
              <w:jc w:val="center"/>
              <w:rPr>
                <w:color w:val="000000"/>
                <w:szCs w:val="24"/>
              </w:rPr>
            </w:pPr>
            <w:r w:rsidRPr="00B459D9">
              <w:rPr>
                <w:color w:val="000000"/>
                <w:szCs w:val="24"/>
              </w:rPr>
              <w:t>27</w:t>
            </w:r>
          </w:p>
        </w:tc>
        <w:tc>
          <w:tcPr>
            <w:tcW w:w="1060" w:type="dxa"/>
            <w:tcBorders>
              <w:top w:val="nil"/>
              <w:left w:val="nil"/>
              <w:bottom w:val="single" w:sz="4" w:space="0" w:color="000000"/>
              <w:right w:val="single" w:sz="4" w:space="0" w:color="000000"/>
            </w:tcBorders>
            <w:noWrap/>
            <w:hideMark/>
          </w:tcPr>
          <w:p w14:paraId="7E3F0788" w14:textId="77777777" w:rsidR="002E7632" w:rsidRPr="00B459D9" w:rsidRDefault="002E7632" w:rsidP="002E7632">
            <w:pPr>
              <w:widowControl/>
              <w:jc w:val="center"/>
              <w:rPr>
                <w:color w:val="000000"/>
                <w:szCs w:val="24"/>
              </w:rPr>
            </w:pPr>
            <w:r w:rsidRPr="00B459D9">
              <w:rPr>
                <w:color w:val="000000"/>
                <w:szCs w:val="24"/>
              </w:rPr>
              <w:t>01201</w:t>
            </w:r>
          </w:p>
        </w:tc>
        <w:tc>
          <w:tcPr>
            <w:tcW w:w="1083" w:type="dxa"/>
            <w:tcBorders>
              <w:top w:val="nil"/>
              <w:left w:val="nil"/>
              <w:bottom w:val="single" w:sz="4" w:space="0" w:color="000000"/>
              <w:right w:val="single" w:sz="4" w:space="0" w:color="000000"/>
            </w:tcBorders>
            <w:noWrap/>
            <w:hideMark/>
          </w:tcPr>
          <w:p w14:paraId="5310F2AD" w14:textId="77777777" w:rsidR="002E7632" w:rsidRPr="00B459D9" w:rsidRDefault="002E7632" w:rsidP="002E7632">
            <w:pPr>
              <w:widowControl/>
              <w:jc w:val="center"/>
              <w:rPr>
                <w:color w:val="000000"/>
                <w:szCs w:val="24"/>
              </w:rPr>
            </w:pPr>
            <w:r w:rsidRPr="00B459D9">
              <w:rPr>
                <w:color w:val="000000"/>
                <w:szCs w:val="24"/>
              </w:rPr>
              <w:t>0.7873</w:t>
            </w:r>
          </w:p>
        </w:tc>
        <w:tc>
          <w:tcPr>
            <w:tcW w:w="981" w:type="dxa"/>
            <w:tcBorders>
              <w:top w:val="nil"/>
              <w:left w:val="nil"/>
              <w:bottom w:val="single" w:sz="4" w:space="0" w:color="000000"/>
              <w:right w:val="single" w:sz="4" w:space="0" w:color="000000"/>
            </w:tcBorders>
            <w:noWrap/>
            <w:hideMark/>
          </w:tcPr>
          <w:p w14:paraId="4C3AC3D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579008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E151B13" w14:textId="77777777" w:rsidR="002E7632" w:rsidRPr="00B459D9" w:rsidRDefault="002E7632" w:rsidP="002E7632">
            <w:pPr>
              <w:widowControl/>
              <w:jc w:val="center"/>
              <w:rPr>
                <w:color w:val="000000"/>
                <w:szCs w:val="24"/>
              </w:rPr>
            </w:pPr>
            <w:r w:rsidRPr="00B459D9">
              <w:rPr>
                <w:color w:val="000000"/>
                <w:szCs w:val="24"/>
              </w:rPr>
              <w:t>7</w:t>
            </w:r>
          </w:p>
        </w:tc>
        <w:tc>
          <w:tcPr>
            <w:tcW w:w="1378" w:type="dxa"/>
            <w:tcBorders>
              <w:top w:val="nil"/>
              <w:left w:val="nil"/>
              <w:bottom w:val="single" w:sz="4" w:space="0" w:color="000000"/>
              <w:right w:val="single" w:sz="4" w:space="0" w:color="000000"/>
            </w:tcBorders>
            <w:noWrap/>
            <w:hideMark/>
          </w:tcPr>
          <w:p w14:paraId="5ABC62F2" w14:textId="77777777" w:rsidR="002E7632" w:rsidRPr="00B459D9" w:rsidRDefault="002E7632" w:rsidP="002E7632">
            <w:pPr>
              <w:widowControl/>
              <w:jc w:val="center"/>
              <w:rPr>
                <w:color w:val="000000"/>
                <w:szCs w:val="24"/>
              </w:rPr>
            </w:pPr>
            <w:r w:rsidRPr="00B459D9">
              <w:rPr>
                <w:color w:val="000000"/>
                <w:szCs w:val="24"/>
              </w:rPr>
              <w:t>7,771</w:t>
            </w:r>
          </w:p>
        </w:tc>
        <w:tc>
          <w:tcPr>
            <w:tcW w:w="1423" w:type="dxa"/>
            <w:tcBorders>
              <w:top w:val="nil"/>
              <w:left w:val="nil"/>
              <w:bottom w:val="single" w:sz="4" w:space="0" w:color="000000"/>
              <w:right w:val="single" w:sz="4" w:space="0" w:color="000000"/>
            </w:tcBorders>
            <w:noWrap/>
            <w:hideMark/>
          </w:tcPr>
          <w:p w14:paraId="082CBCDA" w14:textId="77777777" w:rsidR="002E7632" w:rsidRPr="00B459D9" w:rsidRDefault="002E7632" w:rsidP="002E7632">
            <w:pPr>
              <w:widowControl/>
              <w:jc w:val="center"/>
              <w:rPr>
                <w:color w:val="000000"/>
                <w:szCs w:val="24"/>
              </w:rPr>
            </w:pPr>
            <w:r w:rsidRPr="00B459D9">
              <w:rPr>
                <w:color w:val="000000"/>
                <w:szCs w:val="24"/>
              </w:rPr>
              <w:t>103,776</w:t>
            </w:r>
          </w:p>
        </w:tc>
      </w:tr>
      <w:tr w:rsidR="002E7632" w:rsidRPr="00B459D9" w14:paraId="19F1C4B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D4D70F9"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4EF3E828" w14:textId="77777777" w:rsidR="002E7632" w:rsidRPr="00B459D9" w:rsidRDefault="002E7632" w:rsidP="002E7632">
            <w:pPr>
              <w:widowControl/>
              <w:jc w:val="center"/>
              <w:rPr>
                <w:color w:val="000000"/>
                <w:szCs w:val="24"/>
              </w:rPr>
            </w:pPr>
            <w:r w:rsidRPr="00B459D9">
              <w:rPr>
                <w:color w:val="000000"/>
                <w:szCs w:val="24"/>
              </w:rPr>
              <w:t>28</w:t>
            </w:r>
          </w:p>
        </w:tc>
        <w:tc>
          <w:tcPr>
            <w:tcW w:w="1060" w:type="dxa"/>
            <w:tcBorders>
              <w:top w:val="nil"/>
              <w:left w:val="nil"/>
              <w:bottom w:val="single" w:sz="4" w:space="0" w:color="000000"/>
              <w:right w:val="single" w:sz="4" w:space="0" w:color="000000"/>
            </w:tcBorders>
            <w:noWrap/>
            <w:hideMark/>
          </w:tcPr>
          <w:p w14:paraId="7E1E2F5A" w14:textId="77777777" w:rsidR="002E7632" w:rsidRPr="00B459D9" w:rsidRDefault="002E7632" w:rsidP="002E7632">
            <w:pPr>
              <w:widowControl/>
              <w:jc w:val="center"/>
              <w:rPr>
                <w:color w:val="000000"/>
                <w:szCs w:val="24"/>
              </w:rPr>
            </w:pPr>
            <w:r w:rsidRPr="00B459D9">
              <w:rPr>
                <w:color w:val="000000"/>
                <w:szCs w:val="24"/>
              </w:rPr>
              <w:t>01202</w:t>
            </w:r>
          </w:p>
        </w:tc>
        <w:tc>
          <w:tcPr>
            <w:tcW w:w="1083" w:type="dxa"/>
            <w:tcBorders>
              <w:top w:val="nil"/>
              <w:left w:val="nil"/>
              <w:bottom w:val="single" w:sz="4" w:space="0" w:color="000000"/>
              <w:right w:val="single" w:sz="4" w:space="0" w:color="000000"/>
            </w:tcBorders>
            <w:noWrap/>
            <w:hideMark/>
          </w:tcPr>
          <w:p w14:paraId="670B9451" w14:textId="77777777" w:rsidR="002E7632" w:rsidRPr="00B459D9" w:rsidRDefault="002E7632" w:rsidP="002E7632">
            <w:pPr>
              <w:widowControl/>
              <w:jc w:val="center"/>
              <w:rPr>
                <w:color w:val="000000"/>
                <w:szCs w:val="24"/>
              </w:rPr>
            </w:pPr>
            <w:r w:rsidRPr="00B459D9">
              <w:rPr>
                <w:color w:val="000000"/>
                <w:szCs w:val="24"/>
              </w:rPr>
              <w:t>0.8606</w:t>
            </w:r>
          </w:p>
        </w:tc>
        <w:tc>
          <w:tcPr>
            <w:tcW w:w="981" w:type="dxa"/>
            <w:tcBorders>
              <w:top w:val="nil"/>
              <w:left w:val="nil"/>
              <w:bottom w:val="single" w:sz="4" w:space="0" w:color="000000"/>
              <w:right w:val="single" w:sz="4" w:space="0" w:color="000000"/>
            </w:tcBorders>
            <w:noWrap/>
            <w:hideMark/>
          </w:tcPr>
          <w:p w14:paraId="4245D4B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BFF7DC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3880AD6" w14:textId="77777777" w:rsidR="002E7632" w:rsidRPr="00B459D9" w:rsidRDefault="002E7632" w:rsidP="002E7632">
            <w:pPr>
              <w:widowControl/>
              <w:jc w:val="center"/>
              <w:rPr>
                <w:color w:val="000000"/>
                <w:szCs w:val="24"/>
              </w:rPr>
            </w:pPr>
            <w:r w:rsidRPr="00B459D9">
              <w:rPr>
                <w:color w:val="000000"/>
                <w:szCs w:val="24"/>
              </w:rPr>
              <w:t>7</w:t>
            </w:r>
          </w:p>
        </w:tc>
        <w:tc>
          <w:tcPr>
            <w:tcW w:w="1378" w:type="dxa"/>
            <w:tcBorders>
              <w:top w:val="nil"/>
              <w:left w:val="nil"/>
              <w:bottom w:val="single" w:sz="4" w:space="0" w:color="000000"/>
              <w:right w:val="single" w:sz="4" w:space="0" w:color="000000"/>
            </w:tcBorders>
            <w:noWrap/>
            <w:hideMark/>
          </w:tcPr>
          <w:p w14:paraId="751496A5" w14:textId="77777777" w:rsidR="002E7632" w:rsidRPr="00B459D9" w:rsidRDefault="002E7632" w:rsidP="002E7632">
            <w:pPr>
              <w:widowControl/>
              <w:jc w:val="center"/>
              <w:rPr>
                <w:color w:val="000000"/>
                <w:szCs w:val="24"/>
              </w:rPr>
            </w:pPr>
            <w:r w:rsidRPr="00B459D9">
              <w:rPr>
                <w:color w:val="000000"/>
                <w:szCs w:val="24"/>
              </w:rPr>
              <w:t>6,252</w:t>
            </w:r>
          </w:p>
        </w:tc>
        <w:tc>
          <w:tcPr>
            <w:tcW w:w="1423" w:type="dxa"/>
            <w:tcBorders>
              <w:top w:val="nil"/>
              <w:left w:val="nil"/>
              <w:bottom w:val="single" w:sz="4" w:space="0" w:color="000000"/>
              <w:right w:val="single" w:sz="4" w:space="0" w:color="000000"/>
            </w:tcBorders>
            <w:noWrap/>
            <w:hideMark/>
          </w:tcPr>
          <w:p w14:paraId="31E42F27" w14:textId="77777777" w:rsidR="002E7632" w:rsidRPr="00B459D9" w:rsidRDefault="002E7632" w:rsidP="002E7632">
            <w:pPr>
              <w:widowControl/>
              <w:jc w:val="center"/>
              <w:rPr>
                <w:color w:val="000000"/>
                <w:szCs w:val="24"/>
              </w:rPr>
            </w:pPr>
            <w:r w:rsidRPr="00B459D9">
              <w:rPr>
                <w:color w:val="000000"/>
                <w:szCs w:val="24"/>
              </w:rPr>
              <w:t>100,354</w:t>
            </w:r>
          </w:p>
        </w:tc>
      </w:tr>
      <w:tr w:rsidR="002E7632" w:rsidRPr="00B459D9" w14:paraId="00E1D16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B142FEA"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007F0DE3" w14:textId="77777777" w:rsidR="002E7632" w:rsidRPr="00B459D9" w:rsidRDefault="002E7632" w:rsidP="002E7632">
            <w:pPr>
              <w:widowControl/>
              <w:jc w:val="center"/>
              <w:rPr>
                <w:color w:val="000000"/>
                <w:szCs w:val="24"/>
              </w:rPr>
            </w:pPr>
            <w:r w:rsidRPr="00B459D9">
              <w:rPr>
                <w:color w:val="000000"/>
                <w:szCs w:val="24"/>
              </w:rPr>
              <w:t>29</w:t>
            </w:r>
          </w:p>
        </w:tc>
        <w:tc>
          <w:tcPr>
            <w:tcW w:w="1060" w:type="dxa"/>
            <w:tcBorders>
              <w:top w:val="nil"/>
              <w:left w:val="nil"/>
              <w:bottom w:val="single" w:sz="4" w:space="0" w:color="000000"/>
              <w:right w:val="single" w:sz="4" w:space="0" w:color="000000"/>
            </w:tcBorders>
            <w:noWrap/>
            <w:hideMark/>
          </w:tcPr>
          <w:p w14:paraId="254463E8" w14:textId="77777777" w:rsidR="002E7632" w:rsidRPr="00B459D9" w:rsidRDefault="002E7632" w:rsidP="002E7632">
            <w:pPr>
              <w:widowControl/>
              <w:jc w:val="center"/>
              <w:rPr>
                <w:color w:val="000000"/>
                <w:szCs w:val="24"/>
              </w:rPr>
            </w:pPr>
            <w:r w:rsidRPr="00B459D9">
              <w:rPr>
                <w:color w:val="000000"/>
                <w:szCs w:val="24"/>
              </w:rPr>
              <w:t>01203</w:t>
            </w:r>
          </w:p>
        </w:tc>
        <w:tc>
          <w:tcPr>
            <w:tcW w:w="1083" w:type="dxa"/>
            <w:tcBorders>
              <w:top w:val="nil"/>
              <w:left w:val="nil"/>
              <w:bottom w:val="single" w:sz="4" w:space="0" w:color="000000"/>
              <w:right w:val="single" w:sz="4" w:space="0" w:color="000000"/>
            </w:tcBorders>
            <w:noWrap/>
            <w:hideMark/>
          </w:tcPr>
          <w:p w14:paraId="4BB975BA" w14:textId="77777777" w:rsidR="002E7632" w:rsidRPr="00B459D9" w:rsidRDefault="002E7632" w:rsidP="002E7632">
            <w:pPr>
              <w:widowControl/>
              <w:jc w:val="center"/>
              <w:rPr>
                <w:color w:val="000000"/>
                <w:szCs w:val="24"/>
              </w:rPr>
            </w:pPr>
            <w:r w:rsidRPr="00B459D9">
              <w:rPr>
                <w:color w:val="000000"/>
                <w:szCs w:val="24"/>
              </w:rPr>
              <w:t>0.6108</w:t>
            </w:r>
          </w:p>
        </w:tc>
        <w:tc>
          <w:tcPr>
            <w:tcW w:w="981" w:type="dxa"/>
            <w:tcBorders>
              <w:top w:val="nil"/>
              <w:left w:val="nil"/>
              <w:bottom w:val="single" w:sz="4" w:space="0" w:color="000000"/>
              <w:right w:val="single" w:sz="4" w:space="0" w:color="000000"/>
            </w:tcBorders>
            <w:noWrap/>
            <w:hideMark/>
          </w:tcPr>
          <w:p w14:paraId="24E639A0"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F3D713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32D0666"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515B5277" w14:textId="77777777" w:rsidR="002E7632" w:rsidRPr="00B459D9" w:rsidRDefault="002E7632" w:rsidP="002E7632">
            <w:pPr>
              <w:widowControl/>
              <w:jc w:val="center"/>
              <w:rPr>
                <w:color w:val="000000"/>
                <w:szCs w:val="24"/>
              </w:rPr>
            </w:pPr>
            <w:r w:rsidRPr="00B459D9">
              <w:rPr>
                <w:color w:val="000000"/>
                <w:szCs w:val="24"/>
              </w:rPr>
              <w:t>5,265</w:t>
            </w:r>
          </w:p>
        </w:tc>
        <w:tc>
          <w:tcPr>
            <w:tcW w:w="1423" w:type="dxa"/>
            <w:tcBorders>
              <w:top w:val="nil"/>
              <w:left w:val="nil"/>
              <w:bottom w:val="single" w:sz="4" w:space="0" w:color="000000"/>
              <w:right w:val="single" w:sz="4" w:space="0" w:color="000000"/>
            </w:tcBorders>
            <w:noWrap/>
            <w:hideMark/>
          </w:tcPr>
          <w:p w14:paraId="37779026" w14:textId="77777777" w:rsidR="002E7632" w:rsidRPr="00B459D9" w:rsidRDefault="002E7632" w:rsidP="002E7632">
            <w:pPr>
              <w:widowControl/>
              <w:jc w:val="center"/>
              <w:rPr>
                <w:color w:val="000000"/>
                <w:szCs w:val="24"/>
              </w:rPr>
            </w:pPr>
            <w:r w:rsidRPr="00B459D9">
              <w:rPr>
                <w:color w:val="000000"/>
                <w:szCs w:val="24"/>
              </w:rPr>
              <w:t>66,063</w:t>
            </w:r>
          </w:p>
        </w:tc>
      </w:tr>
      <w:tr w:rsidR="002E7632" w:rsidRPr="00B459D9" w14:paraId="09DD0FF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22A4C54"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5BBF2767" w14:textId="77777777" w:rsidR="002E7632" w:rsidRPr="00B459D9" w:rsidRDefault="002E7632" w:rsidP="002E7632">
            <w:pPr>
              <w:widowControl/>
              <w:jc w:val="center"/>
              <w:rPr>
                <w:color w:val="000000"/>
                <w:szCs w:val="24"/>
              </w:rPr>
            </w:pPr>
            <w:r w:rsidRPr="00B459D9">
              <w:rPr>
                <w:color w:val="000000"/>
                <w:szCs w:val="24"/>
              </w:rPr>
              <w:t>30</w:t>
            </w:r>
          </w:p>
        </w:tc>
        <w:tc>
          <w:tcPr>
            <w:tcW w:w="1060" w:type="dxa"/>
            <w:tcBorders>
              <w:top w:val="nil"/>
              <w:left w:val="nil"/>
              <w:bottom w:val="single" w:sz="4" w:space="0" w:color="000000"/>
              <w:right w:val="single" w:sz="4" w:space="0" w:color="000000"/>
            </w:tcBorders>
            <w:noWrap/>
            <w:hideMark/>
          </w:tcPr>
          <w:p w14:paraId="4F578D95" w14:textId="77777777" w:rsidR="002E7632" w:rsidRPr="00B459D9" w:rsidRDefault="002E7632" w:rsidP="002E7632">
            <w:pPr>
              <w:widowControl/>
              <w:jc w:val="center"/>
              <w:rPr>
                <w:color w:val="000000"/>
                <w:szCs w:val="24"/>
              </w:rPr>
            </w:pPr>
            <w:r w:rsidRPr="00B459D9">
              <w:rPr>
                <w:color w:val="000000"/>
                <w:szCs w:val="24"/>
              </w:rPr>
              <w:t>01301</w:t>
            </w:r>
          </w:p>
        </w:tc>
        <w:tc>
          <w:tcPr>
            <w:tcW w:w="1083" w:type="dxa"/>
            <w:tcBorders>
              <w:top w:val="nil"/>
              <w:left w:val="nil"/>
              <w:bottom w:val="single" w:sz="4" w:space="0" w:color="000000"/>
              <w:right w:val="single" w:sz="4" w:space="0" w:color="000000"/>
            </w:tcBorders>
            <w:noWrap/>
            <w:hideMark/>
          </w:tcPr>
          <w:p w14:paraId="6CDF6DEF" w14:textId="77777777" w:rsidR="002E7632" w:rsidRPr="00B459D9" w:rsidRDefault="002E7632" w:rsidP="002E7632">
            <w:pPr>
              <w:widowControl/>
              <w:jc w:val="center"/>
              <w:rPr>
                <w:color w:val="000000"/>
                <w:szCs w:val="24"/>
              </w:rPr>
            </w:pPr>
            <w:r w:rsidRPr="00B459D9">
              <w:rPr>
                <w:color w:val="000000"/>
                <w:szCs w:val="24"/>
              </w:rPr>
              <w:t>0.8111</w:t>
            </w:r>
          </w:p>
        </w:tc>
        <w:tc>
          <w:tcPr>
            <w:tcW w:w="981" w:type="dxa"/>
            <w:tcBorders>
              <w:top w:val="nil"/>
              <w:left w:val="nil"/>
              <w:bottom w:val="single" w:sz="4" w:space="0" w:color="000000"/>
              <w:right w:val="single" w:sz="4" w:space="0" w:color="000000"/>
            </w:tcBorders>
            <w:noWrap/>
            <w:hideMark/>
          </w:tcPr>
          <w:p w14:paraId="52895DBD"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ADDF57F" w14:textId="77777777" w:rsidR="002E7632" w:rsidRPr="00B459D9" w:rsidRDefault="002E7632" w:rsidP="002E7632">
            <w:pPr>
              <w:widowControl/>
              <w:jc w:val="center"/>
              <w:rPr>
                <w:rFonts w:ascii="標楷體" w:hAnsi="標楷體"/>
                <w:color w:val="000000"/>
                <w:szCs w:val="24"/>
              </w:rPr>
            </w:pPr>
            <w:r w:rsidRPr="00B459D9">
              <w:rPr>
                <w:rFonts w:ascii="標楷體" w:hAnsi="標楷體"/>
                <w:color w:val="000000"/>
                <w:szCs w:val="24"/>
              </w:rPr>
              <w:t>●</w:t>
            </w:r>
          </w:p>
        </w:tc>
        <w:tc>
          <w:tcPr>
            <w:tcW w:w="1219" w:type="dxa"/>
            <w:tcBorders>
              <w:top w:val="nil"/>
              <w:left w:val="nil"/>
              <w:bottom w:val="single" w:sz="4" w:space="0" w:color="000000"/>
              <w:right w:val="single" w:sz="4" w:space="0" w:color="000000"/>
            </w:tcBorders>
            <w:noWrap/>
            <w:hideMark/>
          </w:tcPr>
          <w:p w14:paraId="3020012C"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56D9CE86" w14:textId="77777777" w:rsidR="002E7632" w:rsidRPr="00B459D9" w:rsidRDefault="002E7632" w:rsidP="002E7632">
            <w:pPr>
              <w:widowControl/>
              <w:jc w:val="center"/>
              <w:rPr>
                <w:color w:val="000000"/>
                <w:szCs w:val="24"/>
              </w:rPr>
            </w:pPr>
            <w:r w:rsidRPr="00B459D9">
              <w:rPr>
                <w:color w:val="000000"/>
                <w:szCs w:val="24"/>
              </w:rPr>
              <w:t>16,280</w:t>
            </w:r>
          </w:p>
        </w:tc>
        <w:tc>
          <w:tcPr>
            <w:tcW w:w="1423" w:type="dxa"/>
            <w:tcBorders>
              <w:top w:val="nil"/>
              <w:left w:val="nil"/>
              <w:bottom w:val="single" w:sz="4" w:space="0" w:color="000000"/>
              <w:right w:val="single" w:sz="4" w:space="0" w:color="000000"/>
            </w:tcBorders>
            <w:noWrap/>
            <w:hideMark/>
          </w:tcPr>
          <w:p w14:paraId="7CD4C6D7" w14:textId="77777777" w:rsidR="002E7632" w:rsidRPr="00B459D9" w:rsidRDefault="002E7632" w:rsidP="002E7632">
            <w:pPr>
              <w:widowControl/>
              <w:jc w:val="center"/>
              <w:rPr>
                <w:color w:val="000000"/>
                <w:szCs w:val="24"/>
              </w:rPr>
            </w:pPr>
            <w:r w:rsidRPr="00B459D9">
              <w:rPr>
                <w:color w:val="000000"/>
                <w:szCs w:val="24"/>
              </w:rPr>
              <w:t>76,592</w:t>
            </w:r>
          </w:p>
        </w:tc>
      </w:tr>
      <w:tr w:rsidR="002E7632" w:rsidRPr="00B459D9" w14:paraId="5DF4D247"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0BADCFD"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1BBC905B" w14:textId="77777777" w:rsidR="002E7632" w:rsidRPr="00B459D9" w:rsidRDefault="002E7632" w:rsidP="002E7632">
            <w:pPr>
              <w:widowControl/>
              <w:jc w:val="center"/>
              <w:rPr>
                <w:color w:val="000000"/>
                <w:szCs w:val="24"/>
              </w:rPr>
            </w:pPr>
            <w:r w:rsidRPr="00B459D9">
              <w:rPr>
                <w:color w:val="000000"/>
                <w:szCs w:val="24"/>
              </w:rPr>
              <w:t>31</w:t>
            </w:r>
          </w:p>
        </w:tc>
        <w:tc>
          <w:tcPr>
            <w:tcW w:w="1060" w:type="dxa"/>
            <w:tcBorders>
              <w:top w:val="nil"/>
              <w:left w:val="nil"/>
              <w:bottom w:val="single" w:sz="4" w:space="0" w:color="000000"/>
              <w:right w:val="single" w:sz="4" w:space="0" w:color="000000"/>
            </w:tcBorders>
            <w:noWrap/>
            <w:hideMark/>
          </w:tcPr>
          <w:p w14:paraId="2BFAC09D" w14:textId="77777777" w:rsidR="002E7632" w:rsidRPr="00B459D9" w:rsidRDefault="002E7632" w:rsidP="002E7632">
            <w:pPr>
              <w:widowControl/>
              <w:jc w:val="center"/>
              <w:rPr>
                <w:color w:val="000000"/>
                <w:szCs w:val="24"/>
              </w:rPr>
            </w:pPr>
            <w:r w:rsidRPr="00B459D9">
              <w:rPr>
                <w:color w:val="000000"/>
                <w:szCs w:val="24"/>
              </w:rPr>
              <w:t>01302</w:t>
            </w:r>
          </w:p>
        </w:tc>
        <w:tc>
          <w:tcPr>
            <w:tcW w:w="1083" w:type="dxa"/>
            <w:tcBorders>
              <w:top w:val="nil"/>
              <w:left w:val="nil"/>
              <w:bottom w:val="single" w:sz="4" w:space="0" w:color="000000"/>
              <w:right w:val="single" w:sz="4" w:space="0" w:color="000000"/>
            </w:tcBorders>
            <w:noWrap/>
            <w:hideMark/>
          </w:tcPr>
          <w:p w14:paraId="4DBC05F0" w14:textId="77777777" w:rsidR="002E7632" w:rsidRPr="00B459D9" w:rsidRDefault="002E7632" w:rsidP="002E7632">
            <w:pPr>
              <w:widowControl/>
              <w:jc w:val="center"/>
              <w:rPr>
                <w:color w:val="000000"/>
                <w:szCs w:val="24"/>
              </w:rPr>
            </w:pPr>
            <w:r w:rsidRPr="00B459D9">
              <w:rPr>
                <w:color w:val="000000"/>
                <w:szCs w:val="24"/>
              </w:rPr>
              <w:t>0.8111</w:t>
            </w:r>
          </w:p>
        </w:tc>
        <w:tc>
          <w:tcPr>
            <w:tcW w:w="981" w:type="dxa"/>
            <w:tcBorders>
              <w:top w:val="nil"/>
              <w:left w:val="nil"/>
              <w:bottom w:val="single" w:sz="4" w:space="0" w:color="000000"/>
              <w:right w:val="single" w:sz="4" w:space="0" w:color="000000"/>
            </w:tcBorders>
            <w:noWrap/>
            <w:hideMark/>
          </w:tcPr>
          <w:p w14:paraId="413CA18A"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E0E0918" w14:textId="77777777" w:rsidR="002E7632" w:rsidRPr="00B459D9" w:rsidRDefault="002E7632" w:rsidP="002E7632">
            <w:pPr>
              <w:widowControl/>
              <w:jc w:val="center"/>
              <w:rPr>
                <w:rFonts w:ascii="標楷體" w:hAnsi="標楷體"/>
                <w:color w:val="000000"/>
                <w:szCs w:val="24"/>
              </w:rPr>
            </w:pPr>
            <w:r w:rsidRPr="00B459D9">
              <w:rPr>
                <w:rFonts w:ascii="標楷體" w:hAnsi="標楷體"/>
                <w:color w:val="000000"/>
                <w:szCs w:val="24"/>
              </w:rPr>
              <w:t>●</w:t>
            </w:r>
          </w:p>
        </w:tc>
        <w:tc>
          <w:tcPr>
            <w:tcW w:w="1219" w:type="dxa"/>
            <w:tcBorders>
              <w:top w:val="nil"/>
              <w:left w:val="nil"/>
              <w:bottom w:val="single" w:sz="4" w:space="0" w:color="000000"/>
              <w:right w:val="single" w:sz="4" w:space="0" w:color="000000"/>
            </w:tcBorders>
            <w:noWrap/>
            <w:hideMark/>
          </w:tcPr>
          <w:p w14:paraId="0B7FAF05"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3C6A095D" w14:textId="77777777" w:rsidR="002E7632" w:rsidRPr="00B459D9" w:rsidRDefault="002E7632" w:rsidP="002E7632">
            <w:pPr>
              <w:widowControl/>
              <w:jc w:val="center"/>
              <w:rPr>
                <w:color w:val="000000"/>
                <w:szCs w:val="24"/>
              </w:rPr>
            </w:pPr>
            <w:r w:rsidRPr="00B459D9">
              <w:rPr>
                <w:color w:val="000000"/>
                <w:szCs w:val="24"/>
              </w:rPr>
              <w:t>6,952</w:t>
            </w:r>
          </w:p>
        </w:tc>
        <w:tc>
          <w:tcPr>
            <w:tcW w:w="1423" w:type="dxa"/>
            <w:tcBorders>
              <w:top w:val="nil"/>
              <w:left w:val="nil"/>
              <w:bottom w:val="single" w:sz="4" w:space="0" w:color="000000"/>
              <w:right w:val="single" w:sz="4" w:space="0" w:color="000000"/>
            </w:tcBorders>
            <w:noWrap/>
            <w:hideMark/>
          </w:tcPr>
          <w:p w14:paraId="4AF6179D" w14:textId="77777777" w:rsidR="002E7632" w:rsidRPr="00B459D9" w:rsidRDefault="002E7632" w:rsidP="002E7632">
            <w:pPr>
              <w:widowControl/>
              <w:jc w:val="center"/>
              <w:rPr>
                <w:color w:val="000000"/>
                <w:szCs w:val="24"/>
              </w:rPr>
            </w:pPr>
            <w:r w:rsidRPr="00B459D9">
              <w:rPr>
                <w:color w:val="000000"/>
                <w:szCs w:val="24"/>
              </w:rPr>
              <w:t>95,847</w:t>
            </w:r>
          </w:p>
        </w:tc>
      </w:tr>
      <w:tr w:rsidR="002E7632" w:rsidRPr="00B459D9" w14:paraId="30F3C5E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433CB62"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220E1D0F" w14:textId="77777777" w:rsidR="002E7632" w:rsidRPr="00B459D9" w:rsidRDefault="002E7632" w:rsidP="002E7632">
            <w:pPr>
              <w:widowControl/>
              <w:jc w:val="center"/>
              <w:rPr>
                <w:color w:val="000000"/>
                <w:szCs w:val="24"/>
              </w:rPr>
            </w:pPr>
            <w:r w:rsidRPr="00B459D9">
              <w:rPr>
                <w:color w:val="000000"/>
                <w:szCs w:val="24"/>
              </w:rPr>
              <w:t>32</w:t>
            </w:r>
          </w:p>
        </w:tc>
        <w:tc>
          <w:tcPr>
            <w:tcW w:w="1060" w:type="dxa"/>
            <w:tcBorders>
              <w:top w:val="nil"/>
              <w:left w:val="nil"/>
              <w:bottom w:val="single" w:sz="4" w:space="0" w:color="000000"/>
              <w:right w:val="single" w:sz="4" w:space="0" w:color="000000"/>
            </w:tcBorders>
            <w:noWrap/>
            <w:hideMark/>
          </w:tcPr>
          <w:p w14:paraId="127D939B" w14:textId="77777777" w:rsidR="002E7632" w:rsidRPr="00B459D9" w:rsidRDefault="002E7632" w:rsidP="002E7632">
            <w:pPr>
              <w:widowControl/>
              <w:jc w:val="center"/>
              <w:rPr>
                <w:color w:val="000000"/>
                <w:szCs w:val="24"/>
              </w:rPr>
            </w:pPr>
            <w:r w:rsidRPr="00B459D9">
              <w:rPr>
                <w:color w:val="000000"/>
                <w:szCs w:val="24"/>
              </w:rPr>
              <w:t>01303</w:t>
            </w:r>
          </w:p>
        </w:tc>
        <w:tc>
          <w:tcPr>
            <w:tcW w:w="1083" w:type="dxa"/>
            <w:tcBorders>
              <w:top w:val="nil"/>
              <w:left w:val="nil"/>
              <w:bottom w:val="single" w:sz="4" w:space="0" w:color="000000"/>
              <w:right w:val="single" w:sz="4" w:space="0" w:color="000000"/>
            </w:tcBorders>
            <w:noWrap/>
            <w:hideMark/>
          </w:tcPr>
          <w:p w14:paraId="76945BE6" w14:textId="77777777" w:rsidR="002E7632" w:rsidRPr="00B459D9" w:rsidRDefault="002E7632" w:rsidP="002E7632">
            <w:pPr>
              <w:widowControl/>
              <w:jc w:val="center"/>
              <w:rPr>
                <w:color w:val="000000"/>
                <w:szCs w:val="24"/>
              </w:rPr>
            </w:pPr>
            <w:r w:rsidRPr="00B459D9">
              <w:rPr>
                <w:color w:val="000000"/>
                <w:szCs w:val="24"/>
              </w:rPr>
              <w:t>0.8980</w:t>
            </w:r>
          </w:p>
        </w:tc>
        <w:tc>
          <w:tcPr>
            <w:tcW w:w="981" w:type="dxa"/>
            <w:tcBorders>
              <w:top w:val="nil"/>
              <w:left w:val="nil"/>
              <w:bottom w:val="single" w:sz="4" w:space="0" w:color="000000"/>
              <w:right w:val="single" w:sz="4" w:space="0" w:color="000000"/>
            </w:tcBorders>
            <w:noWrap/>
            <w:hideMark/>
          </w:tcPr>
          <w:p w14:paraId="34968868"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DFBCF62"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04F8EAA"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5720BBBD" w14:textId="77777777" w:rsidR="002E7632" w:rsidRPr="00B459D9" w:rsidRDefault="002E7632" w:rsidP="002E7632">
            <w:pPr>
              <w:widowControl/>
              <w:jc w:val="center"/>
              <w:rPr>
                <w:color w:val="000000"/>
                <w:szCs w:val="24"/>
              </w:rPr>
            </w:pPr>
            <w:r w:rsidRPr="00B459D9">
              <w:rPr>
                <w:color w:val="000000"/>
                <w:szCs w:val="24"/>
              </w:rPr>
              <w:t>3,352</w:t>
            </w:r>
          </w:p>
        </w:tc>
        <w:tc>
          <w:tcPr>
            <w:tcW w:w="1423" w:type="dxa"/>
            <w:tcBorders>
              <w:top w:val="nil"/>
              <w:left w:val="nil"/>
              <w:bottom w:val="single" w:sz="4" w:space="0" w:color="000000"/>
              <w:right w:val="single" w:sz="4" w:space="0" w:color="000000"/>
            </w:tcBorders>
            <w:noWrap/>
            <w:hideMark/>
          </w:tcPr>
          <w:p w14:paraId="1DCF3367" w14:textId="77777777" w:rsidR="002E7632" w:rsidRPr="00B459D9" w:rsidRDefault="002E7632" w:rsidP="002E7632">
            <w:pPr>
              <w:widowControl/>
              <w:jc w:val="center"/>
              <w:rPr>
                <w:color w:val="000000"/>
                <w:szCs w:val="24"/>
              </w:rPr>
            </w:pPr>
            <w:r w:rsidRPr="00B459D9">
              <w:rPr>
                <w:color w:val="000000"/>
                <w:szCs w:val="24"/>
              </w:rPr>
              <w:t>128,016</w:t>
            </w:r>
          </w:p>
        </w:tc>
      </w:tr>
      <w:tr w:rsidR="002E7632" w:rsidRPr="00B459D9" w14:paraId="163F901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2FC9780"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7F4CB5C7" w14:textId="77777777" w:rsidR="002E7632" w:rsidRPr="00B459D9" w:rsidRDefault="002E7632" w:rsidP="002E7632">
            <w:pPr>
              <w:widowControl/>
              <w:jc w:val="center"/>
              <w:rPr>
                <w:color w:val="000000"/>
                <w:szCs w:val="24"/>
              </w:rPr>
            </w:pPr>
            <w:r w:rsidRPr="00B459D9">
              <w:rPr>
                <w:color w:val="000000"/>
                <w:szCs w:val="24"/>
              </w:rPr>
              <w:t>33</w:t>
            </w:r>
          </w:p>
        </w:tc>
        <w:tc>
          <w:tcPr>
            <w:tcW w:w="1060" w:type="dxa"/>
            <w:tcBorders>
              <w:top w:val="nil"/>
              <w:left w:val="nil"/>
              <w:bottom w:val="single" w:sz="4" w:space="0" w:color="000000"/>
              <w:right w:val="single" w:sz="4" w:space="0" w:color="000000"/>
            </w:tcBorders>
            <w:noWrap/>
            <w:hideMark/>
          </w:tcPr>
          <w:p w14:paraId="3CE6A0E8" w14:textId="77777777" w:rsidR="002E7632" w:rsidRPr="00B459D9" w:rsidRDefault="002E7632" w:rsidP="002E7632">
            <w:pPr>
              <w:widowControl/>
              <w:jc w:val="center"/>
              <w:rPr>
                <w:color w:val="000000"/>
                <w:szCs w:val="24"/>
              </w:rPr>
            </w:pPr>
            <w:r w:rsidRPr="00B459D9">
              <w:rPr>
                <w:color w:val="000000"/>
                <w:szCs w:val="24"/>
              </w:rPr>
              <w:t>01304</w:t>
            </w:r>
          </w:p>
        </w:tc>
        <w:tc>
          <w:tcPr>
            <w:tcW w:w="1083" w:type="dxa"/>
            <w:tcBorders>
              <w:top w:val="nil"/>
              <w:left w:val="nil"/>
              <w:bottom w:val="single" w:sz="4" w:space="0" w:color="000000"/>
              <w:right w:val="single" w:sz="4" w:space="0" w:color="000000"/>
            </w:tcBorders>
            <w:noWrap/>
            <w:hideMark/>
          </w:tcPr>
          <w:p w14:paraId="76B7C9CE" w14:textId="77777777" w:rsidR="002E7632" w:rsidRPr="00B459D9" w:rsidRDefault="002E7632" w:rsidP="002E7632">
            <w:pPr>
              <w:widowControl/>
              <w:jc w:val="center"/>
              <w:rPr>
                <w:color w:val="000000"/>
                <w:szCs w:val="24"/>
              </w:rPr>
            </w:pPr>
            <w:r w:rsidRPr="00B459D9">
              <w:rPr>
                <w:color w:val="000000"/>
                <w:szCs w:val="24"/>
              </w:rPr>
              <w:t>0.7526</w:t>
            </w:r>
          </w:p>
        </w:tc>
        <w:tc>
          <w:tcPr>
            <w:tcW w:w="981" w:type="dxa"/>
            <w:tcBorders>
              <w:top w:val="nil"/>
              <w:left w:val="nil"/>
              <w:bottom w:val="single" w:sz="4" w:space="0" w:color="000000"/>
              <w:right w:val="single" w:sz="4" w:space="0" w:color="000000"/>
            </w:tcBorders>
            <w:noWrap/>
            <w:hideMark/>
          </w:tcPr>
          <w:p w14:paraId="03C5E8C3"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A7F3D4E"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E5FC994"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1BC5105B" w14:textId="77777777" w:rsidR="002E7632" w:rsidRPr="00B459D9" w:rsidRDefault="002E7632" w:rsidP="002E7632">
            <w:pPr>
              <w:widowControl/>
              <w:jc w:val="center"/>
              <w:rPr>
                <w:color w:val="000000"/>
                <w:szCs w:val="24"/>
              </w:rPr>
            </w:pPr>
            <w:r w:rsidRPr="00B459D9">
              <w:rPr>
                <w:color w:val="000000"/>
                <w:szCs w:val="24"/>
              </w:rPr>
              <w:t>4,157</w:t>
            </w:r>
          </w:p>
        </w:tc>
        <w:tc>
          <w:tcPr>
            <w:tcW w:w="1423" w:type="dxa"/>
            <w:tcBorders>
              <w:top w:val="nil"/>
              <w:left w:val="nil"/>
              <w:bottom w:val="single" w:sz="4" w:space="0" w:color="000000"/>
              <w:right w:val="single" w:sz="4" w:space="0" w:color="000000"/>
            </w:tcBorders>
            <w:noWrap/>
            <w:hideMark/>
          </w:tcPr>
          <w:p w14:paraId="72112183" w14:textId="77777777" w:rsidR="002E7632" w:rsidRPr="00B459D9" w:rsidRDefault="002E7632" w:rsidP="002E7632">
            <w:pPr>
              <w:widowControl/>
              <w:jc w:val="center"/>
              <w:rPr>
                <w:color w:val="000000"/>
                <w:szCs w:val="24"/>
              </w:rPr>
            </w:pPr>
            <w:r w:rsidRPr="00B459D9">
              <w:rPr>
                <w:color w:val="000000"/>
                <w:szCs w:val="24"/>
              </w:rPr>
              <w:t>95,681</w:t>
            </w:r>
          </w:p>
        </w:tc>
      </w:tr>
      <w:tr w:rsidR="002E7632" w:rsidRPr="00B459D9" w14:paraId="6689C45E"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F883CD8"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4892E690" w14:textId="77777777" w:rsidR="002E7632" w:rsidRPr="00B459D9" w:rsidRDefault="002E7632" w:rsidP="002E7632">
            <w:pPr>
              <w:widowControl/>
              <w:jc w:val="center"/>
              <w:rPr>
                <w:color w:val="000000"/>
                <w:szCs w:val="24"/>
              </w:rPr>
            </w:pPr>
            <w:r w:rsidRPr="00B459D9">
              <w:rPr>
                <w:color w:val="000000"/>
                <w:szCs w:val="24"/>
              </w:rPr>
              <w:t>34</w:t>
            </w:r>
          </w:p>
        </w:tc>
        <w:tc>
          <w:tcPr>
            <w:tcW w:w="1060" w:type="dxa"/>
            <w:tcBorders>
              <w:top w:val="nil"/>
              <w:left w:val="nil"/>
              <w:bottom w:val="single" w:sz="4" w:space="0" w:color="000000"/>
              <w:right w:val="single" w:sz="4" w:space="0" w:color="000000"/>
            </w:tcBorders>
            <w:noWrap/>
            <w:hideMark/>
          </w:tcPr>
          <w:p w14:paraId="46A3EFB7" w14:textId="77777777" w:rsidR="002E7632" w:rsidRPr="00B459D9" w:rsidRDefault="002E7632" w:rsidP="002E7632">
            <w:pPr>
              <w:widowControl/>
              <w:jc w:val="center"/>
              <w:rPr>
                <w:color w:val="000000"/>
                <w:szCs w:val="24"/>
              </w:rPr>
            </w:pPr>
            <w:r w:rsidRPr="00B459D9">
              <w:rPr>
                <w:color w:val="000000"/>
                <w:szCs w:val="24"/>
              </w:rPr>
              <w:t>01401</w:t>
            </w:r>
          </w:p>
        </w:tc>
        <w:tc>
          <w:tcPr>
            <w:tcW w:w="1083" w:type="dxa"/>
            <w:tcBorders>
              <w:top w:val="nil"/>
              <w:left w:val="nil"/>
              <w:bottom w:val="single" w:sz="4" w:space="0" w:color="000000"/>
              <w:right w:val="single" w:sz="4" w:space="0" w:color="000000"/>
            </w:tcBorders>
            <w:noWrap/>
            <w:hideMark/>
          </w:tcPr>
          <w:p w14:paraId="1A300B4F" w14:textId="77777777" w:rsidR="002E7632" w:rsidRPr="00B459D9" w:rsidRDefault="002E7632" w:rsidP="002E7632">
            <w:pPr>
              <w:widowControl/>
              <w:jc w:val="center"/>
              <w:rPr>
                <w:color w:val="000000"/>
                <w:szCs w:val="24"/>
              </w:rPr>
            </w:pPr>
            <w:r w:rsidRPr="00B459D9">
              <w:rPr>
                <w:color w:val="000000"/>
                <w:szCs w:val="24"/>
              </w:rPr>
              <w:t>1.3560</w:t>
            </w:r>
          </w:p>
        </w:tc>
        <w:tc>
          <w:tcPr>
            <w:tcW w:w="981" w:type="dxa"/>
            <w:tcBorders>
              <w:top w:val="nil"/>
              <w:left w:val="nil"/>
              <w:bottom w:val="single" w:sz="4" w:space="0" w:color="000000"/>
              <w:right w:val="single" w:sz="4" w:space="0" w:color="000000"/>
            </w:tcBorders>
            <w:noWrap/>
            <w:hideMark/>
          </w:tcPr>
          <w:p w14:paraId="402EA8A5"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9089EB4"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ABD3449" w14:textId="77777777" w:rsidR="002E7632" w:rsidRPr="00B459D9" w:rsidRDefault="002E7632" w:rsidP="002E7632">
            <w:pPr>
              <w:widowControl/>
              <w:jc w:val="center"/>
              <w:rPr>
                <w:color w:val="000000"/>
                <w:szCs w:val="24"/>
              </w:rPr>
            </w:pPr>
            <w:r w:rsidRPr="00B459D9">
              <w:rPr>
                <w:color w:val="000000"/>
                <w:szCs w:val="24"/>
              </w:rPr>
              <w:t>12</w:t>
            </w:r>
          </w:p>
        </w:tc>
        <w:tc>
          <w:tcPr>
            <w:tcW w:w="1378" w:type="dxa"/>
            <w:tcBorders>
              <w:top w:val="nil"/>
              <w:left w:val="nil"/>
              <w:bottom w:val="single" w:sz="4" w:space="0" w:color="000000"/>
              <w:right w:val="single" w:sz="4" w:space="0" w:color="000000"/>
            </w:tcBorders>
            <w:noWrap/>
            <w:hideMark/>
          </w:tcPr>
          <w:p w14:paraId="078BA6A5" w14:textId="77777777" w:rsidR="002E7632" w:rsidRPr="00B459D9" w:rsidRDefault="002E7632" w:rsidP="002E7632">
            <w:pPr>
              <w:widowControl/>
              <w:jc w:val="center"/>
              <w:rPr>
                <w:color w:val="000000"/>
                <w:szCs w:val="24"/>
              </w:rPr>
            </w:pPr>
            <w:r w:rsidRPr="00B459D9">
              <w:rPr>
                <w:color w:val="000000"/>
                <w:szCs w:val="24"/>
              </w:rPr>
              <w:t>12,248</w:t>
            </w:r>
          </w:p>
        </w:tc>
        <w:tc>
          <w:tcPr>
            <w:tcW w:w="1423" w:type="dxa"/>
            <w:tcBorders>
              <w:top w:val="nil"/>
              <w:left w:val="nil"/>
              <w:bottom w:val="single" w:sz="4" w:space="0" w:color="000000"/>
              <w:right w:val="single" w:sz="4" w:space="0" w:color="000000"/>
            </w:tcBorders>
            <w:noWrap/>
            <w:hideMark/>
          </w:tcPr>
          <w:p w14:paraId="1384BE6B" w14:textId="77777777" w:rsidR="002E7632" w:rsidRPr="00B459D9" w:rsidRDefault="002E7632" w:rsidP="002E7632">
            <w:pPr>
              <w:widowControl/>
              <w:jc w:val="center"/>
              <w:rPr>
                <w:color w:val="000000"/>
                <w:szCs w:val="24"/>
              </w:rPr>
            </w:pPr>
            <w:r w:rsidRPr="00B459D9">
              <w:rPr>
                <w:color w:val="000000"/>
                <w:szCs w:val="24"/>
              </w:rPr>
              <w:t>150,707</w:t>
            </w:r>
          </w:p>
        </w:tc>
      </w:tr>
      <w:tr w:rsidR="002E7632" w:rsidRPr="00B459D9" w14:paraId="4FF59FA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E3F3E83"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6B4E04CC" w14:textId="77777777" w:rsidR="002E7632" w:rsidRPr="00B459D9" w:rsidRDefault="002E7632" w:rsidP="002E7632">
            <w:pPr>
              <w:widowControl/>
              <w:jc w:val="center"/>
              <w:rPr>
                <w:color w:val="000000"/>
                <w:szCs w:val="24"/>
              </w:rPr>
            </w:pPr>
            <w:r w:rsidRPr="00B459D9">
              <w:rPr>
                <w:color w:val="000000"/>
                <w:szCs w:val="24"/>
              </w:rPr>
              <w:t>35</w:t>
            </w:r>
          </w:p>
        </w:tc>
        <w:tc>
          <w:tcPr>
            <w:tcW w:w="1060" w:type="dxa"/>
            <w:tcBorders>
              <w:top w:val="nil"/>
              <w:left w:val="nil"/>
              <w:bottom w:val="single" w:sz="4" w:space="0" w:color="000000"/>
              <w:right w:val="single" w:sz="4" w:space="0" w:color="000000"/>
            </w:tcBorders>
            <w:noWrap/>
            <w:hideMark/>
          </w:tcPr>
          <w:p w14:paraId="2B1B04D1" w14:textId="77777777" w:rsidR="002E7632" w:rsidRPr="00B459D9" w:rsidRDefault="002E7632" w:rsidP="002E7632">
            <w:pPr>
              <w:widowControl/>
              <w:jc w:val="center"/>
              <w:rPr>
                <w:color w:val="000000"/>
                <w:szCs w:val="24"/>
              </w:rPr>
            </w:pPr>
            <w:r w:rsidRPr="00B459D9">
              <w:rPr>
                <w:color w:val="000000"/>
                <w:szCs w:val="24"/>
              </w:rPr>
              <w:t>01402</w:t>
            </w:r>
          </w:p>
        </w:tc>
        <w:tc>
          <w:tcPr>
            <w:tcW w:w="1083" w:type="dxa"/>
            <w:tcBorders>
              <w:top w:val="nil"/>
              <w:left w:val="nil"/>
              <w:bottom w:val="single" w:sz="4" w:space="0" w:color="000000"/>
              <w:right w:val="single" w:sz="4" w:space="0" w:color="000000"/>
            </w:tcBorders>
            <w:noWrap/>
            <w:hideMark/>
          </w:tcPr>
          <w:p w14:paraId="46947F65" w14:textId="77777777" w:rsidR="002E7632" w:rsidRPr="00B459D9" w:rsidRDefault="002E7632" w:rsidP="002E7632">
            <w:pPr>
              <w:widowControl/>
              <w:jc w:val="center"/>
              <w:rPr>
                <w:color w:val="000000"/>
                <w:szCs w:val="24"/>
              </w:rPr>
            </w:pPr>
            <w:r w:rsidRPr="00B459D9">
              <w:rPr>
                <w:color w:val="000000"/>
                <w:szCs w:val="24"/>
              </w:rPr>
              <w:t>0.8457</w:t>
            </w:r>
          </w:p>
        </w:tc>
        <w:tc>
          <w:tcPr>
            <w:tcW w:w="981" w:type="dxa"/>
            <w:tcBorders>
              <w:top w:val="nil"/>
              <w:left w:val="nil"/>
              <w:bottom w:val="single" w:sz="4" w:space="0" w:color="000000"/>
              <w:right w:val="single" w:sz="4" w:space="0" w:color="000000"/>
            </w:tcBorders>
            <w:noWrap/>
            <w:hideMark/>
          </w:tcPr>
          <w:p w14:paraId="49E82BB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AE300FF"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1AA22D6" w14:textId="77777777" w:rsidR="002E7632" w:rsidRPr="00B459D9" w:rsidRDefault="002E7632" w:rsidP="002E7632">
            <w:pPr>
              <w:widowControl/>
              <w:jc w:val="center"/>
              <w:rPr>
                <w:color w:val="000000"/>
                <w:szCs w:val="24"/>
              </w:rPr>
            </w:pPr>
            <w:r w:rsidRPr="00B459D9">
              <w:rPr>
                <w:color w:val="000000"/>
                <w:szCs w:val="24"/>
              </w:rPr>
              <w:t>7</w:t>
            </w:r>
          </w:p>
        </w:tc>
        <w:tc>
          <w:tcPr>
            <w:tcW w:w="1378" w:type="dxa"/>
            <w:tcBorders>
              <w:top w:val="nil"/>
              <w:left w:val="nil"/>
              <w:bottom w:val="single" w:sz="4" w:space="0" w:color="000000"/>
              <w:right w:val="single" w:sz="4" w:space="0" w:color="000000"/>
            </w:tcBorders>
            <w:noWrap/>
            <w:hideMark/>
          </w:tcPr>
          <w:p w14:paraId="17072A4F" w14:textId="77777777" w:rsidR="002E7632" w:rsidRPr="00B459D9" w:rsidRDefault="002E7632" w:rsidP="002E7632">
            <w:pPr>
              <w:widowControl/>
              <w:jc w:val="center"/>
              <w:rPr>
                <w:color w:val="000000"/>
                <w:szCs w:val="24"/>
              </w:rPr>
            </w:pPr>
            <w:r w:rsidRPr="00B459D9">
              <w:rPr>
                <w:color w:val="000000"/>
                <w:szCs w:val="24"/>
              </w:rPr>
              <w:t>6,909</w:t>
            </w:r>
          </w:p>
        </w:tc>
        <w:tc>
          <w:tcPr>
            <w:tcW w:w="1423" w:type="dxa"/>
            <w:tcBorders>
              <w:top w:val="nil"/>
              <w:left w:val="nil"/>
              <w:bottom w:val="single" w:sz="4" w:space="0" w:color="000000"/>
              <w:right w:val="single" w:sz="4" w:space="0" w:color="000000"/>
            </w:tcBorders>
            <w:noWrap/>
            <w:hideMark/>
          </w:tcPr>
          <w:p w14:paraId="08EEE5E1" w14:textId="77777777" w:rsidR="002E7632" w:rsidRPr="00B459D9" w:rsidRDefault="002E7632" w:rsidP="002E7632">
            <w:pPr>
              <w:widowControl/>
              <w:jc w:val="center"/>
              <w:rPr>
                <w:color w:val="000000"/>
                <w:szCs w:val="24"/>
              </w:rPr>
            </w:pPr>
            <w:r w:rsidRPr="00B459D9">
              <w:rPr>
                <w:color w:val="000000"/>
                <w:szCs w:val="24"/>
              </w:rPr>
              <w:t>94,388</w:t>
            </w:r>
          </w:p>
        </w:tc>
      </w:tr>
      <w:tr w:rsidR="002E7632" w:rsidRPr="00B459D9" w14:paraId="688A90AD"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CFAF5B5"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62B0D607" w14:textId="77777777" w:rsidR="002E7632" w:rsidRPr="00B459D9" w:rsidRDefault="002E7632" w:rsidP="002E7632">
            <w:pPr>
              <w:widowControl/>
              <w:jc w:val="center"/>
              <w:rPr>
                <w:color w:val="000000"/>
                <w:szCs w:val="24"/>
              </w:rPr>
            </w:pPr>
            <w:r w:rsidRPr="00B459D9">
              <w:rPr>
                <w:color w:val="000000"/>
                <w:szCs w:val="24"/>
              </w:rPr>
              <w:t>36</w:t>
            </w:r>
          </w:p>
        </w:tc>
        <w:tc>
          <w:tcPr>
            <w:tcW w:w="1060" w:type="dxa"/>
            <w:tcBorders>
              <w:top w:val="nil"/>
              <w:left w:val="nil"/>
              <w:bottom w:val="single" w:sz="4" w:space="0" w:color="000000"/>
              <w:right w:val="single" w:sz="4" w:space="0" w:color="000000"/>
            </w:tcBorders>
            <w:noWrap/>
            <w:hideMark/>
          </w:tcPr>
          <w:p w14:paraId="350FAA01" w14:textId="77777777" w:rsidR="002E7632" w:rsidRPr="00B459D9" w:rsidRDefault="002E7632" w:rsidP="002E7632">
            <w:pPr>
              <w:widowControl/>
              <w:jc w:val="center"/>
              <w:rPr>
                <w:color w:val="000000"/>
                <w:szCs w:val="24"/>
              </w:rPr>
            </w:pPr>
            <w:r w:rsidRPr="00B459D9">
              <w:rPr>
                <w:color w:val="000000"/>
                <w:szCs w:val="24"/>
              </w:rPr>
              <w:t>01403</w:t>
            </w:r>
          </w:p>
        </w:tc>
        <w:tc>
          <w:tcPr>
            <w:tcW w:w="1083" w:type="dxa"/>
            <w:tcBorders>
              <w:top w:val="nil"/>
              <w:left w:val="nil"/>
              <w:bottom w:val="single" w:sz="4" w:space="0" w:color="000000"/>
              <w:right w:val="single" w:sz="4" w:space="0" w:color="000000"/>
            </w:tcBorders>
            <w:noWrap/>
            <w:hideMark/>
          </w:tcPr>
          <w:p w14:paraId="34F9AB93" w14:textId="77777777" w:rsidR="002E7632" w:rsidRPr="00B459D9" w:rsidRDefault="002E7632" w:rsidP="002E7632">
            <w:pPr>
              <w:widowControl/>
              <w:jc w:val="center"/>
              <w:rPr>
                <w:color w:val="000000"/>
                <w:szCs w:val="24"/>
              </w:rPr>
            </w:pPr>
            <w:r w:rsidRPr="00B459D9">
              <w:rPr>
                <w:color w:val="000000"/>
                <w:szCs w:val="24"/>
              </w:rPr>
              <w:t>1.1490</w:t>
            </w:r>
          </w:p>
        </w:tc>
        <w:tc>
          <w:tcPr>
            <w:tcW w:w="981" w:type="dxa"/>
            <w:tcBorders>
              <w:top w:val="nil"/>
              <w:left w:val="nil"/>
              <w:bottom w:val="single" w:sz="4" w:space="0" w:color="000000"/>
              <w:right w:val="single" w:sz="4" w:space="0" w:color="000000"/>
            </w:tcBorders>
            <w:noWrap/>
            <w:hideMark/>
          </w:tcPr>
          <w:p w14:paraId="6937FD9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40980B9"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B9C0962" w14:textId="77777777" w:rsidR="002E7632" w:rsidRPr="00B459D9" w:rsidRDefault="002E7632" w:rsidP="002E7632">
            <w:pPr>
              <w:widowControl/>
              <w:jc w:val="center"/>
              <w:rPr>
                <w:color w:val="000000"/>
                <w:szCs w:val="24"/>
              </w:rPr>
            </w:pPr>
            <w:r w:rsidRPr="00B459D9">
              <w:rPr>
                <w:color w:val="000000"/>
                <w:szCs w:val="24"/>
              </w:rPr>
              <w:t>9</w:t>
            </w:r>
          </w:p>
        </w:tc>
        <w:tc>
          <w:tcPr>
            <w:tcW w:w="1378" w:type="dxa"/>
            <w:tcBorders>
              <w:top w:val="nil"/>
              <w:left w:val="nil"/>
              <w:bottom w:val="single" w:sz="4" w:space="0" w:color="000000"/>
              <w:right w:val="single" w:sz="4" w:space="0" w:color="000000"/>
            </w:tcBorders>
            <w:noWrap/>
            <w:hideMark/>
          </w:tcPr>
          <w:p w14:paraId="4C20B5B7" w14:textId="77777777" w:rsidR="002E7632" w:rsidRPr="00B459D9" w:rsidRDefault="002E7632" w:rsidP="002E7632">
            <w:pPr>
              <w:widowControl/>
              <w:jc w:val="center"/>
              <w:rPr>
                <w:color w:val="000000"/>
                <w:szCs w:val="24"/>
              </w:rPr>
            </w:pPr>
            <w:r w:rsidRPr="00B459D9">
              <w:rPr>
                <w:color w:val="000000"/>
                <w:szCs w:val="24"/>
              </w:rPr>
              <w:t>17,082</w:t>
            </w:r>
          </w:p>
        </w:tc>
        <w:tc>
          <w:tcPr>
            <w:tcW w:w="1423" w:type="dxa"/>
            <w:tcBorders>
              <w:top w:val="nil"/>
              <w:left w:val="nil"/>
              <w:bottom w:val="single" w:sz="4" w:space="0" w:color="000000"/>
              <w:right w:val="single" w:sz="4" w:space="0" w:color="000000"/>
            </w:tcBorders>
            <w:noWrap/>
            <w:hideMark/>
          </w:tcPr>
          <w:p w14:paraId="1DE80167" w14:textId="77777777" w:rsidR="002E7632" w:rsidRPr="00B459D9" w:rsidRDefault="002E7632" w:rsidP="002E7632">
            <w:pPr>
              <w:widowControl/>
              <w:jc w:val="center"/>
              <w:rPr>
                <w:color w:val="000000"/>
                <w:szCs w:val="24"/>
              </w:rPr>
            </w:pPr>
            <w:r w:rsidRPr="00B459D9">
              <w:rPr>
                <w:color w:val="000000"/>
                <w:szCs w:val="24"/>
              </w:rPr>
              <w:t>139,882</w:t>
            </w:r>
          </w:p>
        </w:tc>
      </w:tr>
      <w:tr w:rsidR="002E7632" w:rsidRPr="00B459D9" w14:paraId="24C0E00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6DD28E5"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0D76B030" w14:textId="77777777" w:rsidR="002E7632" w:rsidRPr="00B459D9" w:rsidRDefault="002E7632" w:rsidP="002E7632">
            <w:pPr>
              <w:widowControl/>
              <w:jc w:val="center"/>
              <w:rPr>
                <w:color w:val="000000"/>
                <w:szCs w:val="24"/>
              </w:rPr>
            </w:pPr>
            <w:r w:rsidRPr="00B459D9">
              <w:rPr>
                <w:color w:val="000000"/>
                <w:szCs w:val="24"/>
              </w:rPr>
              <w:t>37</w:t>
            </w:r>
          </w:p>
        </w:tc>
        <w:tc>
          <w:tcPr>
            <w:tcW w:w="1060" w:type="dxa"/>
            <w:tcBorders>
              <w:top w:val="nil"/>
              <w:left w:val="nil"/>
              <w:bottom w:val="single" w:sz="4" w:space="0" w:color="000000"/>
              <w:right w:val="single" w:sz="4" w:space="0" w:color="000000"/>
            </w:tcBorders>
            <w:noWrap/>
            <w:hideMark/>
          </w:tcPr>
          <w:p w14:paraId="1D51D07F" w14:textId="77777777" w:rsidR="002E7632" w:rsidRPr="00B459D9" w:rsidRDefault="002E7632" w:rsidP="002E7632">
            <w:pPr>
              <w:widowControl/>
              <w:jc w:val="center"/>
              <w:rPr>
                <w:color w:val="000000"/>
                <w:szCs w:val="24"/>
              </w:rPr>
            </w:pPr>
            <w:r w:rsidRPr="00B459D9">
              <w:rPr>
                <w:color w:val="000000"/>
                <w:szCs w:val="24"/>
              </w:rPr>
              <w:t>01404</w:t>
            </w:r>
          </w:p>
        </w:tc>
        <w:tc>
          <w:tcPr>
            <w:tcW w:w="1083" w:type="dxa"/>
            <w:tcBorders>
              <w:top w:val="nil"/>
              <w:left w:val="nil"/>
              <w:bottom w:val="single" w:sz="4" w:space="0" w:color="000000"/>
              <w:right w:val="single" w:sz="4" w:space="0" w:color="000000"/>
            </w:tcBorders>
            <w:noWrap/>
            <w:hideMark/>
          </w:tcPr>
          <w:p w14:paraId="66B84E4F" w14:textId="77777777" w:rsidR="002E7632" w:rsidRPr="00B459D9" w:rsidRDefault="002E7632" w:rsidP="002E7632">
            <w:pPr>
              <w:widowControl/>
              <w:jc w:val="center"/>
              <w:rPr>
                <w:color w:val="000000"/>
                <w:szCs w:val="24"/>
              </w:rPr>
            </w:pPr>
            <w:r w:rsidRPr="00B459D9">
              <w:rPr>
                <w:color w:val="000000"/>
                <w:szCs w:val="24"/>
              </w:rPr>
              <w:t>0.7229</w:t>
            </w:r>
          </w:p>
        </w:tc>
        <w:tc>
          <w:tcPr>
            <w:tcW w:w="981" w:type="dxa"/>
            <w:tcBorders>
              <w:top w:val="nil"/>
              <w:left w:val="nil"/>
              <w:bottom w:val="single" w:sz="4" w:space="0" w:color="000000"/>
              <w:right w:val="single" w:sz="4" w:space="0" w:color="000000"/>
            </w:tcBorders>
            <w:noWrap/>
            <w:hideMark/>
          </w:tcPr>
          <w:p w14:paraId="47A1130D"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964B836"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7FBA4F7"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0BF47E29" w14:textId="77777777" w:rsidR="002E7632" w:rsidRPr="00B459D9" w:rsidRDefault="002E7632" w:rsidP="002E7632">
            <w:pPr>
              <w:widowControl/>
              <w:jc w:val="center"/>
              <w:rPr>
                <w:color w:val="000000"/>
                <w:szCs w:val="24"/>
              </w:rPr>
            </w:pPr>
            <w:r w:rsidRPr="00B459D9">
              <w:rPr>
                <w:color w:val="000000"/>
                <w:szCs w:val="24"/>
              </w:rPr>
              <w:t>12,401</w:t>
            </w:r>
          </w:p>
        </w:tc>
        <w:tc>
          <w:tcPr>
            <w:tcW w:w="1423" w:type="dxa"/>
            <w:tcBorders>
              <w:top w:val="nil"/>
              <w:left w:val="nil"/>
              <w:bottom w:val="single" w:sz="4" w:space="0" w:color="000000"/>
              <w:right w:val="single" w:sz="4" w:space="0" w:color="000000"/>
            </w:tcBorders>
            <w:noWrap/>
            <w:hideMark/>
          </w:tcPr>
          <w:p w14:paraId="3D98AA0F" w14:textId="77777777" w:rsidR="002E7632" w:rsidRPr="00B459D9" w:rsidRDefault="002E7632" w:rsidP="002E7632">
            <w:pPr>
              <w:widowControl/>
              <w:jc w:val="center"/>
              <w:rPr>
                <w:color w:val="000000"/>
                <w:szCs w:val="24"/>
              </w:rPr>
            </w:pPr>
            <w:r w:rsidRPr="00B459D9">
              <w:rPr>
                <w:color w:val="000000"/>
                <w:szCs w:val="24"/>
              </w:rPr>
              <w:t>73,254</w:t>
            </w:r>
          </w:p>
        </w:tc>
      </w:tr>
      <w:tr w:rsidR="002E7632" w:rsidRPr="00B459D9" w14:paraId="3F7761A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65E8F69"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44B06B16" w14:textId="77777777" w:rsidR="002E7632" w:rsidRPr="00B459D9" w:rsidRDefault="002E7632" w:rsidP="002E7632">
            <w:pPr>
              <w:widowControl/>
              <w:jc w:val="center"/>
              <w:rPr>
                <w:color w:val="000000"/>
                <w:szCs w:val="24"/>
              </w:rPr>
            </w:pPr>
            <w:r w:rsidRPr="00B459D9">
              <w:rPr>
                <w:color w:val="000000"/>
                <w:szCs w:val="24"/>
              </w:rPr>
              <w:t>38</w:t>
            </w:r>
          </w:p>
        </w:tc>
        <w:tc>
          <w:tcPr>
            <w:tcW w:w="1060" w:type="dxa"/>
            <w:tcBorders>
              <w:top w:val="nil"/>
              <w:left w:val="nil"/>
              <w:bottom w:val="single" w:sz="4" w:space="0" w:color="000000"/>
              <w:right w:val="single" w:sz="4" w:space="0" w:color="000000"/>
            </w:tcBorders>
            <w:noWrap/>
            <w:hideMark/>
          </w:tcPr>
          <w:p w14:paraId="3F0910D2" w14:textId="77777777" w:rsidR="002E7632" w:rsidRPr="00B459D9" w:rsidRDefault="002E7632" w:rsidP="002E7632">
            <w:pPr>
              <w:widowControl/>
              <w:jc w:val="center"/>
              <w:rPr>
                <w:color w:val="000000"/>
                <w:szCs w:val="24"/>
              </w:rPr>
            </w:pPr>
            <w:r w:rsidRPr="00B459D9">
              <w:rPr>
                <w:color w:val="000000"/>
                <w:szCs w:val="24"/>
              </w:rPr>
              <w:t>01405</w:t>
            </w:r>
          </w:p>
        </w:tc>
        <w:tc>
          <w:tcPr>
            <w:tcW w:w="1083" w:type="dxa"/>
            <w:tcBorders>
              <w:top w:val="nil"/>
              <w:left w:val="nil"/>
              <w:bottom w:val="single" w:sz="4" w:space="0" w:color="000000"/>
              <w:right w:val="single" w:sz="4" w:space="0" w:color="000000"/>
            </w:tcBorders>
            <w:noWrap/>
            <w:hideMark/>
          </w:tcPr>
          <w:p w14:paraId="59D71C5B" w14:textId="77777777" w:rsidR="002E7632" w:rsidRPr="00B459D9" w:rsidRDefault="002E7632" w:rsidP="002E7632">
            <w:pPr>
              <w:widowControl/>
              <w:jc w:val="center"/>
              <w:rPr>
                <w:color w:val="000000"/>
                <w:szCs w:val="24"/>
              </w:rPr>
            </w:pPr>
            <w:r w:rsidRPr="00B459D9">
              <w:rPr>
                <w:color w:val="000000"/>
                <w:szCs w:val="24"/>
              </w:rPr>
              <w:t>1.0400</w:t>
            </w:r>
          </w:p>
        </w:tc>
        <w:tc>
          <w:tcPr>
            <w:tcW w:w="981" w:type="dxa"/>
            <w:tcBorders>
              <w:top w:val="nil"/>
              <w:left w:val="nil"/>
              <w:bottom w:val="single" w:sz="4" w:space="0" w:color="000000"/>
              <w:right w:val="single" w:sz="4" w:space="0" w:color="000000"/>
            </w:tcBorders>
            <w:noWrap/>
            <w:hideMark/>
          </w:tcPr>
          <w:p w14:paraId="2C67C79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461DC34"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9498EA1" w14:textId="77777777" w:rsidR="002E7632" w:rsidRPr="00B459D9" w:rsidRDefault="002E7632" w:rsidP="002E7632">
            <w:pPr>
              <w:widowControl/>
              <w:jc w:val="center"/>
              <w:rPr>
                <w:color w:val="000000"/>
                <w:szCs w:val="24"/>
              </w:rPr>
            </w:pPr>
            <w:r w:rsidRPr="00B459D9">
              <w:rPr>
                <w:color w:val="000000"/>
                <w:szCs w:val="24"/>
              </w:rPr>
              <w:t>9</w:t>
            </w:r>
          </w:p>
        </w:tc>
        <w:tc>
          <w:tcPr>
            <w:tcW w:w="1378" w:type="dxa"/>
            <w:tcBorders>
              <w:top w:val="nil"/>
              <w:left w:val="nil"/>
              <w:bottom w:val="single" w:sz="4" w:space="0" w:color="000000"/>
              <w:right w:val="single" w:sz="4" w:space="0" w:color="000000"/>
            </w:tcBorders>
            <w:noWrap/>
            <w:hideMark/>
          </w:tcPr>
          <w:p w14:paraId="75F1AB39" w14:textId="77777777" w:rsidR="002E7632" w:rsidRPr="00B459D9" w:rsidRDefault="002E7632" w:rsidP="002E7632">
            <w:pPr>
              <w:widowControl/>
              <w:jc w:val="center"/>
              <w:rPr>
                <w:color w:val="000000"/>
                <w:szCs w:val="24"/>
              </w:rPr>
            </w:pPr>
            <w:r w:rsidRPr="00B459D9">
              <w:rPr>
                <w:color w:val="000000"/>
                <w:szCs w:val="24"/>
              </w:rPr>
              <w:t>15,904</w:t>
            </w:r>
          </w:p>
        </w:tc>
        <w:tc>
          <w:tcPr>
            <w:tcW w:w="1423" w:type="dxa"/>
            <w:tcBorders>
              <w:top w:val="nil"/>
              <w:left w:val="nil"/>
              <w:bottom w:val="single" w:sz="4" w:space="0" w:color="000000"/>
              <w:right w:val="single" w:sz="4" w:space="0" w:color="000000"/>
            </w:tcBorders>
            <w:noWrap/>
            <w:hideMark/>
          </w:tcPr>
          <w:p w14:paraId="5342A9C2" w14:textId="77777777" w:rsidR="002E7632" w:rsidRPr="00B459D9" w:rsidRDefault="002E7632" w:rsidP="002E7632">
            <w:pPr>
              <w:widowControl/>
              <w:jc w:val="center"/>
              <w:rPr>
                <w:color w:val="000000"/>
                <w:szCs w:val="24"/>
              </w:rPr>
            </w:pPr>
            <w:r w:rsidRPr="00B459D9">
              <w:rPr>
                <w:color w:val="000000"/>
                <w:szCs w:val="24"/>
              </w:rPr>
              <w:t>126,610</w:t>
            </w:r>
          </w:p>
        </w:tc>
      </w:tr>
      <w:tr w:rsidR="002E7632" w:rsidRPr="00B459D9" w14:paraId="510C985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1EA05E7"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69F15EA2" w14:textId="77777777" w:rsidR="002E7632" w:rsidRPr="00B459D9" w:rsidRDefault="002E7632" w:rsidP="002E7632">
            <w:pPr>
              <w:widowControl/>
              <w:jc w:val="center"/>
              <w:rPr>
                <w:color w:val="000000"/>
                <w:szCs w:val="24"/>
              </w:rPr>
            </w:pPr>
            <w:r w:rsidRPr="00B459D9">
              <w:rPr>
                <w:color w:val="000000"/>
                <w:szCs w:val="24"/>
              </w:rPr>
              <w:t>39</w:t>
            </w:r>
          </w:p>
        </w:tc>
        <w:tc>
          <w:tcPr>
            <w:tcW w:w="1060" w:type="dxa"/>
            <w:tcBorders>
              <w:top w:val="nil"/>
              <w:left w:val="nil"/>
              <w:bottom w:val="single" w:sz="4" w:space="0" w:color="000000"/>
              <w:right w:val="single" w:sz="4" w:space="0" w:color="000000"/>
            </w:tcBorders>
            <w:noWrap/>
            <w:hideMark/>
          </w:tcPr>
          <w:p w14:paraId="6BC86662" w14:textId="77777777" w:rsidR="002E7632" w:rsidRPr="00B459D9" w:rsidRDefault="002E7632" w:rsidP="002E7632">
            <w:pPr>
              <w:widowControl/>
              <w:jc w:val="center"/>
              <w:rPr>
                <w:color w:val="000000"/>
                <w:szCs w:val="24"/>
              </w:rPr>
            </w:pPr>
            <w:r w:rsidRPr="00B459D9">
              <w:rPr>
                <w:color w:val="000000"/>
                <w:szCs w:val="24"/>
              </w:rPr>
              <w:t>01406</w:t>
            </w:r>
          </w:p>
        </w:tc>
        <w:tc>
          <w:tcPr>
            <w:tcW w:w="1083" w:type="dxa"/>
            <w:tcBorders>
              <w:top w:val="nil"/>
              <w:left w:val="nil"/>
              <w:bottom w:val="single" w:sz="4" w:space="0" w:color="000000"/>
              <w:right w:val="single" w:sz="4" w:space="0" w:color="000000"/>
            </w:tcBorders>
            <w:noWrap/>
            <w:hideMark/>
          </w:tcPr>
          <w:p w14:paraId="020CAF46" w14:textId="77777777" w:rsidR="002E7632" w:rsidRPr="00B459D9" w:rsidRDefault="002E7632" w:rsidP="002E7632">
            <w:pPr>
              <w:widowControl/>
              <w:jc w:val="center"/>
              <w:rPr>
                <w:color w:val="000000"/>
                <w:szCs w:val="24"/>
              </w:rPr>
            </w:pPr>
            <w:r w:rsidRPr="00B459D9">
              <w:rPr>
                <w:color w:val="000000"/>
                <w:szCs w:val="24"/>
              </w:rPr>
              <w:t>0.6691</w:t>
            </w:r>
          </w:p>
        </w:tc>
        <w:tc>
          <w:tcPr>
            <w:tcW w:w="981" w:type="dxa"/>
            <w:tcBorders>
              <w:top w:val="nil"/>
              <w:left w:val="nil"/>
              <w:bottom w:val="single" w:sz="4" w:space="0" w:color="000000"/>
              <w:right w:val="single" w:sz="4" w:space="0" w:color="000000"/>
            </w:tcBorders>
            <w:noWrap/>
            <w:hideMark/>
          </w:tcPr>
          <w:p w14:paraId="3BACB2AC"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B4F4AB3"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BF19A2E"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5EB4B8F1" w14:textId="77777777" w:rsidR="002E7632" w:rsidRPr="00B459D9" w:rsidRDefault="002E7632" w:rsidP="002E7632">
            <w:pPr>
              <w:widowControl/>
              <w:jc w:val="center"/>
              <w:rPr>
                <w:color w:val="000000"/>
                <w:szCs w:val="24"/>
              </w:rPr>
            </w:pPr>
            <w:r w:rsidRPr="00B459D9">
              <w:rPr>
                <w:color w:val="000000"/>
                <w:szCs w:val="24"/>
              </w:rPr>
              <w:t>13,358</w:t>
            </w:r>
          </w:p>
        </w:tc>
        <w:tc>
          <w:tcPr>
            <w:tcW w:w="1423" w:type="dxa"/>
            <w:tcBorders>
              <w:top w:val="nil"/>
              <w:left w:val="nil"/>
              <w:bottom w:val="single" w:sz="4" w:space="0" w:color="000000"/>
              <w:right w:val="single" w:sz="4" w:space="0" w:color="000000"/>
            </w:tcBorders>
            <w:noWrap/>
            <w:hideMark/>
          </w:tcPr>
          <w:p w14:paraId="5627D469" w14:textId="77777777" w:rsidR="002E7632" w:rsidRPr="00B459D9" w:rsidRDefault="002E7632" w:rsidP="002E7632">
            <w:pPr>
              <w:widowControl/>
              <w:jc w:val="center"/>
              <w:rPr>
                <w:color w:val="000000"/>
                <w:szCs w:val="24"/>
              </w:rPr>
            </w:pPr>
            <w:r w:rsidRPr="00B459D9">
              <w:rPr>
                <w:color w:val="000000"/>
                <w:szCs w:val="24"/>
              </w:rPr>
              <w:t>65,030</w:t>
            </w:r>
          </w:p>
        </w:tc>
      </w:tr>
      <w:tr w:rsidR="002E7632" w:rsidRPr="00B459D9" w14:paraId="4DAFAA6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B3CED10"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1B5F6624" w14:textId="77777777" w:rsidR="002E7632" w:rsidRPr="00B459D9" w:rsidRDefault="002E7632" w:rsidP="002E7632">
            <w:pPr>
              <w:widowControl/>
              <w:jc w:val="center"/>
              <w:rPr>
                <w:color w:val="000000"/>
                <w:szCs w:val="24"/>
              </w:rPr>
            </w:pPr>
            <w:r w:rsidRPr="00B459D9">
              <w:rPr>
                <w:color w:val="000000"/>
                <w:szCs w:val="24"/>
              </w:rPr>
              <w:t>40</w:t>
            </w:r>
          </w:p>
        </w:tc>
        <w:tc>
          <w:tcPr>
            <w:tcW w:w="1060" w:type="dxa"/>
            <w:tcBorders>
              <w:top w:val="nil"/>
              <w:left w:val="nil"/>
              <w:bottom w:val="single" w:sz="4" w:space="0" w:color="000000"/>
              <w:right w:val="single" w:sz="4" w:space="0" w:color="000000"/>
            </w:tcBorders>
            <w:noWrap/>
            <w:hideMark/>
          </w:tcPr>
          <w:p w14:paraId="35DE3923" w14:textId="77777777" w:rsidR="002E7632" w:rsidRPr="00B459D9" w:rsidRDefault="002E7632" w:rsidP="002E7632">
            <w:pPr>
              <w:widowControl/>
              <w:jc w:val="center"/>
              <w:rPr>
                <w:color w:val="000000"/>
                <w:szCs w:val="24"/>
              </w:rPr>
            </w:pPr>
            <w:r w:rsidRPr="00B459D9">
              <w:rPr>
                <w:color w:val="000000"/>
                <w:szCs w:val="24"/>
              </w:rPr>
              <w:t>01501</w:t>
            </w:r>
          </w:p>
        </w:tc>
        <w:tc>
          <w:tcPr>
            <w:tcW w:w="1083" w:type="dxa"/>
            <w:tcBorders>
              <w:top w:val="nil"/>
              <w:left w:val="nil"/>
              <w:bottom w:val="single" w:sz="4" w:space="0" w:color="000000"/>
              <w:right w:val="single" w:sz="4" w:space="0" w:color="000000"/>
            </w:tcBorders>
            <w:noWrap/>
            <w:hideMark/>
          </w:tcPr>
          <w:p w14:paraId="2942C730" w14:textId="77777777" w:rsidR="002E7632" w:rsidRPr="00B459D9" w:rsidRDefault="002E7632" w:rsidP="002E7632">
            <w:pPr>
              <w:widowControl/>
              <w:jc w:val="center"/>
              <w:rPr>
                <w:color w:val="000000"/>
                <w:szCs w:val="24"/>
              </w:rPr>
            </w:pPr>
            <w:r w:rsidRPr="00B459D9">
              <w:rPr>
                <w:color w:val="000000"/>
                <w:szCs w:val="24"/>
              </w:rPr>
              <w:t>0.6334</w:t>
            </w:r>
          </w:p>
        </w:tc>
        <w:tc>
          <w:tcPr>
            <w:tcW w:w="981" w:type="dxa"/>
            <w:tcBorders>
              <w:top w:val="nil"/>
              <w:left w:val="nil"/>
              <w:bottom w:val="single" w:sz="4" w:space="0" w:color="000000"/>
              <w:right w:val="single" w:sz="4" w:space="0" w:color="000000"/>
            </w:tcBorders>
            <w:noWrap/>
            <w:hideMark/>
          </w:tcPr>
          <w:p w14:paraId="01E03D41"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29A9EA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0C58E24"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45EAD644" w14:textId="77777777" w:rsidR="002E7632" w:rsidRPr="00B459D9" w:rsidRDefault="002E7632" w:rsidP="002E7632">
            <w:pPr>
              <w:widowControl/>
              <w:jc w:val="center"/>
              <w:rPr>
                <w:color w:val="000000"/>
                <w:szCs w:val="24"/>
              </w:rPr>
            </w:pPr>
            <w:r w:rsidRPr="00B459D9">
              <w:rPr>
                <w:color w:val="000000"/>
                <w:szCs w:val="24"/>
              </w:rPr>
              <w:t>12,154</w:t>
            </w:r>
          </w:p>
        </w:tc>
        <w:tc>
          <w:tcPr>
            <w:tcW w:w="1423" w:type="dxa"/>
            <w:tcBorders>
              <w:top w:val="nil"/>
              <w:left w:val="nil"/>
              <w:bottom w:val="single" w:sz="4" w:space="0" w:color="000000"/>
              <w:right w:val="single" w:sz="4" w:space="0" w:color="000000"/>
            </w:tcBorders>
            <w:noWrap/>
            <w:hideMark/>
          </w:tcPr>
          <w:p w14:paraId="5D2ACAB7" w14:textId="77777777" w:rsidR="002E7632" w:rsidRPr="00B459D9" w:rsidRDefault="002E7632" w:rsidP="002E7632">
            <w:pPr>
              <w:widowControl/>
              <w:jc w:val="center"/>
              <w:rPr>
                <w:color w:val="000000"/>
                <w:szCs w:val="24"/>
              </w:rPr>
            </w:pPr>
            <w:r w:rsidRPr="00B459D9">
              <w:rPr>
                <w:color w:val="000000"/>
                <w:szCs w:val="24"/>
              </w:rPr>
              <w:t>62,225</w:t>
            </w:r>
          </w:p>
        </w:tc>
      </w:tr>
      <w:tr w:rsidR="002E7632" w:rsidRPr="00B459D9" w14:paraId="520F36D8"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7299FD6"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42E5D432" w14:textId="77777777" w:rsidR="002E7632" w:rsidRPr="00B459D9" w:rsidRDefault="002E7632" w:rsidP="002E7632">
            <w:pPr>
              <w:widowControl/>
              <w:jc w:val="center"/>
              <w:rPr>
                <w:color w:val="000000"/>
                <w:szCs w:val="24"/>
              </w:rPr>
            </w:pPr>
            <w:r w:rsidRPr="00B459D9">
              <w:rPr>
                <w:color w:val="000000"/>
                <w:szCs w:val="24"/>
              </w:rPr>
              <w:t>41</w:t>
            </w:r>
          </w:p>
        </w:tc>
        <w:tc>
          <w:tcPr>
            <w:tcW w:w="1060" w:type="dxa"/>
            <w:tcBorders>
              <w:top w:val="nil"/>
              <w:left w:val="nil"/>
              <w:bottom w:val="single" w:sz="4" w:space="0" w:color="000000"/>
              <w:right w:val="single" w:sz="4" w:space="0" w:color="000000"/>
            </w:tcBorders>
            <w:noWrap/>
            <w:hideMark/>
          </w:tcPr>
          <w:p w14:paraId="060A5AE2" w14:textId="77777777" w:rsidR="002E7632" w:rsidRPr="00B459D9" w:rsidRDefault="002E7632" w:rsidP="002E7632">
            <w:pPr>
              <w:widowControl/>
              <w:jc w:val="center"/>
              <w:rPr>
                <w:color w:val="000000"/>
                <w:szCs w:val="24"/>
              </w:rPr>
            </w:pPr>
            <w:r w:rsidRPr="00B459D9">
              <w:rPr>
                <w:color w:val="000000"/>
                <w:szCs w:val="24"/>
              </w:rPr>
              <w:t>01502</w:t>
            </w:r>
          </w:p>
        </w:tc>
        <w:tc>
          <w:tcPr>
            <w:tcW w:w="1083" w:type="dxa"/>
            <w:tcBorders>
              <w:top w:val="nil"/>
              <w:left w:val="nil"/>
              <w:bottom w:val="single" w:sz="4" w:space="0" w:color="000000"/>
              <w:right w:val="single" w:sz="4" w:space="0" w:color="000000"/>
            </w:tcBorders>
            <w:noWrap/>
            <w:hideMark/>
          </w:tcPr>
          <w:p w14:paraId="564D45F9" w14:textId="77777777" w:rsidR="002E7632" w:rsidRPr="00B459D9" w:rsidRDefault="002E7632" w:rsidP="002E7632">
            <w:pPr>
              <w:widowControl/>
              <w:jc w:val="center"/>
              <w:rPr>
                <w:color w:val="000000"/>
                <w:szCs w:val="24"/>
              </w:rPr>
            </w:pPr>
            <w:r w:rsidRPr="00B459D9">
              <w:rPr>
                <w:color w:val="000000"/>
                <w:szCs w:val="24"/>
              </w:rPr>
              <w:t>0.5493</w:t>
            </w:r>
          </w:p>
        </w:tc>
        <w:tc>
          <w:tcPr>
            <w:tcW w:w="981" w:type="dxa"/>
            <w:tcBorders>
              <w:top w:val="nil"/>
              <w:left w:val="nil"/>
              <w:bottom w:val="single" w:sz="4" w:space="0" w:color="000000"/>
              <w:right w:val="single" w:sz="4" w:space="0" w:color="000000"/>
            </w:tcBorders>
            <w:noWrap/>
            <w:hideMark/>
          </w:tcPr>
          <w:p w14:paraId="6D82524C"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B9C1C94"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F01340D"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1C36D235" w14:textId="77777777" w:rsidR="002E7632" w:rsidRPr="00B459D9" w:rsidRDefault="002E7632" w:rsidP="002E7632">
            <w:pPr>
              <w:widowControl/>
              <w:jc w:val="center"/>
              <w:rPr>
                <w:color w:val="000000"/>
                <w:szCs w:val="24"/>
              </w:rPr>
            </w:pPr>
            <w:r w:rsidRPr="00B459D9">
              <w:rPr>
                <w:color w:val="000000"/>
                <w:szCs w:val="24"/>
              </w:rPr>
              <w:t>7,138</w:t>
            </w:r>
          </w:p>
        </w:tc>
        <w:tc>
          <w:tcPr>
            <w:tcW w:w="1423" w:type="dxa"/>
            <w:tcBorders>
              <w:top w:val="nil"/>
              <w:left w:val="nil"/>
              <w:bottom w:val="single" w:sz="4" w:space="0" w:color="000000"/>
              <w:right w:val="single" w:sz="4" w:space="0" w:color="000000"/>
            </w:tcBorders>
            <w:noWrap/>
            <w:hideMark/>
          </w:tcPr>
          <w:p w14:paraId="7E2AFBEA" w14:textId="77777777" w:rsidR="002E7632" w:rsidRPr="00B459D9" w:rsidRDefault="002E7632" w:rsidP="002E7632">
            <w:pPr>
              <w:widowControl/>
              <w:jc w:val="center"/>
              <w:rPr>
                <w:color w:val="000000"/>
                <w:szCs w:val="24"/>
              </w:rPr>
            </w:pPr>
            <w:r w:rsidRPr="00B459D9">
              <w:rPr>
                <w:color w:val="000000"/>
                <w:szCs w:val="24"/>
              </w:rPr>
              <w:t>46,395</w:t>
            </w:r>
          </w:p>
        </w:tc>
      </w:tr>
      <w:tr w:rsidR="002E7632" w:rsidRPr="00B459D9" w14:paraId="4AD3700F"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CB7D99B"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2423E0AF" w14:textId="77777777" w:rsidR="002E7632" w:rsidRPr="00B459D9" w:rsidRDefault="002E7632" w:rsidP="002E7632">
            <w:pPr>
              <w:widowControl/>
              <w:jc w:val="center"/>
              <w:rPr>
                <w:color w:val="000000"/>
                <w:szCs w:val="24"/>
              </w:rPr>
            </w:pPr>
            <w:r w:rsidRPr="00B459D9">
              <w:rPr>
                <w:color w:val="000000"/>
                <w:szCs w:val="24"/>
              </w:rPr>
              <w:t>42</w:t>
            </w:r>
          </w:p>
        </w:tc>
        <w:tc>
          <w:tcPr>
            <w:tcW w:w="1060" w:type="dxa"/>
            <w:tcBorders>
              <w:top w:val="nil"/>
              <w:left w:val="nil"/>
              <w:bottom w:val="single" w:sz="4" w:space="0" w:color="000000"/>
              <w:right w:val="single" w:sz="4" w:space="0" w:color="000000"/>
            </w:tcBorders>
            <w:noWrap/>
            <w:hideMark/>
          </w:tcPr>
          <w:p w14:paraId="0F6F5718" w14:textId="77777777" w:rsidR="002E7632" w:rsidRPr="00B459D9" w:rsidRDefault="002E7632" w:rsidP="002E7632">
            <w:pPr>
              <w:widowControl/>
              <w:jc w:val="center"/>
              <w:rPr>
                <w:color w:val="000000"/>
                <w:szCs w:val="24"/>
              </w:rPr>
            </w:pPr>
            <w:r w:rsidRPr="00B459D9">
              <w:rPr>
                <w:color w:val="000000"/>
                <w:szCs w:val="24"/>
              </w:rPr>
              <w:t>01503</w:t>
            </w:r>
          </w:p>
        </w:tc>
        <w:tc>
          <w:tcPr>
            <w:tcW w:w="1083" w:type="dxa"/>
            <w:tcBorders>
              <w:top w:val="nil"/>
              <w:left w:val="nil"/>
              <w:bottom w:val="single" w:sz="4" w:space="0" w:color="000000"/>
              <w:right w:val="single" w:sz="4" w:space="0" w:color="000000"/>
            </w:tcBorders>
            <w:noWrap/>
            <w:hideMark/>
          </w:tcPr>
          <w:p w14:paraId="3D6CEC11" w14:textId="77777777" w:rsidR="002E7632" w:rsidRPr="00B459D9" w:rsidRDefault="002E7632" w:rsidP="002E7632">
            <w:pPr>
              <w:widowControl/>
              <w:jc w:val="center"/>
              <w:rPr>
                <w:color w:val="000000"/>
                <w:szCs w:val="24"/>
              </w:rPr>
            </w:pPr>
            <w:r w:rsidRPr="00B459D9">
              <w:rPr>
                <w:color w:val="000000"/>
                <w:szCs w:val="24"/>
              </w:rPr>
              <w:t>0.6390</w:t>
            </w:r>
          </w:p>
        </w:tc>
        <w:tc>
          <w:tcPr>
            <w:tcW w:w="981" w:type="dxa"/>
            <w:tcBorders>
              <w:top w:val="nil"/>
              <w:left w:val="nil"/>
              <w:bottom w:val="single" w:sz="4" w:space="0" w:color="000000"/>
              <w:right w:val="single" w:sz="4" w:space="0" w:color="000000"/>
            </w:tcBorders>
            <w:noWrap/>
            <w:hideMark/>
          </w:tcPr>
          <w:p w14:paraId="16A9126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F34E006"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A832CC1"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7558DB93" w14:textId="77777777" w:rsidR="002E7632" w:rsidRPr="00B459D9" w:rsidRDefault="002E7632" w:rsidP="002E7632">
            <w:pPr>
              <w:widowControl/>
              <w:jc w:val="center"/>
              <w:rPr>
                <w:color w:val="000000"/>
                <w:szCs w:val="24"/>
              </w:rPr>
            </w:pPr>
            <w:r w:rsidRPr="00B459D9">
              <w:rPr>
                <w:color w:val="000000"/>
                <w:szCs w:val="24"/>
              </w:rPr>
              <w:t>7,338</w:t>
            </w:r>
          </w:p>
        </w:tc>
        <w:tc>
          <w:tcPr>
            <w:tcW w:w="1423" w:type="dxa"/>
            <w:tcBorders>
              <w:top w:val="nil"/>
              <w:left w:val="nil"/>
              <w:bottom w:val="single" w:sz="4" w:space="0" w:color="000000"/>
              <w:right w:val="single" w:sz="4" w:space="0" w:color="000000"/>
            </w:tcBorders>
            <w:noWrap/>
            <w:hideMark/>
          </w:tcPr>
          <w:p w14:paraId="6CEC9315" w14:textId="77777777" w:rsidR="002E7632" w:rsidRPr="00B459D9" w:rsidRDefault="002E7632" w:rsidP="002E7632">
            <w:pPr>
              <w:widowControl/>
              <w:jc w:val="center"/>
              <w:rPr>
                <w:color w:val="000000"/>
                <w:szCs w:val="24"/>
              </w:rPr>
            </w:pPr>
            <w:r w:rsidRPr="00B459D9">
              <w:rPr>
                <w:color w:val="000000"/>
                <w:szCs w:val="24"/>
              </w:rPr>
              <w:t>80,246</w:t>
            </w:r>
          </w:p>
        </w:tc>
      </w:tr>
      <w:tr w:rsidR="002E7632" w:rsidRPr="00B459D9" w14:paraId="02AAF13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C7ECACA"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17366AF9" w14:textId="77777777" w:rsidR="002E7632" w:rsidRPr="00B459D9" w:rsidRDefault="002E7632" w:rsidP="002E7632">
            <w:pPr>
              <w:widowControl/>
              <w:jc w:val="center"/>
              <w:rPr>
                <w:color w:val="000000"/>
                <w:szCs w:val="24"/>
              </w:rPr>
            </w:pPr>
            <w:r w:rsidRPr="00B459D9">
              <w:rPr>
                <w:color w:val="000000"/>
                <w:szCs w:val="24"/>
              </w:rPr>
              <w:t>43</w:t>
            </w:r>
          </w:p>
        </w:tc>
        <w:tc>
          <w:tcPr>
            <w:tcW w:w="1060" w:type="dxa"/>
            <w:tcBorders>
              <w:top w:val="nil"/>
              <w:left w:val="nil"/>
              <w:bottom w:val="single" w:sz="4" w:space="0" w:color="000000"/>
              <w:right w:val="single" w:sz="4" w:space="0" w:color="000000"/>
            </w:tcBorders>
            <w:noWrap/>
            <w:hideMark/>
          </w:tcPr>
          <w:p w14:paraId="1DB27FCB" w14:textId="77777777" w:rsidR="002E7632" w:rsidRPr="00B459D9" w:rsidRDefault="002E7632" w:rsidP="002E7632">
            <w:pPr>
              <w:widowControl/>
              <w:jc w:val="center"/>
              <w:rPr>
                <w:color w:val="000000"/>
                <w:szCs w:val="24"/>
              </w:rPr>
            </w:pPr>
            <w:r w:rsidRPr="00B459D9">
              <w:rPr>
                <w:color w:val="000000"/>
                <w:szCs w:val="24"/>
              </w:rPr>
              <w:t>01504</w:t>
            </w:r>
          </w:p>
        </w:tc>
        <w:tc>
          <w:tcPr>
            <w:tcW w:w="1083" w:type="dxa"/>
            <w:tcBorders>
              <w:top w:val="nil"/>
              <w:left w:val="nil"/>
              <w:bottom w:val="single" w:sz="4" w:space="0" w:color="000000"/>
              <w:right w:val="single" w:sz="4" w:space="0" w:color="000000"/>
            </w:tcBorders>
            <w:noWrap/>
            <w:hideMark/>
          </w:tcPr>
          <w:p w14:paraId="63DD3E19" w14:textId="77777777" w:rsidR="002E7632" w:rsidRPr="00B459D9" w:rsidRDefault="002E7632" w:rsidP="002E7632">
            <w:pPr>
              <w:widowControl/>
              <w:jc w:val="center"/>
              <w:rPr>
                <w:color w:val="000000"/>
                <w:szCs w:val="24"/>
              </w:rPr>
            </w:pPr>
            <w:r w:rsidRPr="00B459D9">
              <w:rPr>
                <w:color w:val="000000"/>
                <w:szCs w:val="24"/>
              </w:rPr>
              <w:t>0.5763</w:t>
            </w:r>
          </w:p>
        </w:tc>
        <w:tc>
          <w:tcPr>
            <w:tcW w:w="981" w:type="dxa"/>
            <w:tcBorders>
              <w:top w:val="nil"/>
              <w:left w:val="nil"/>
              <w:bottom w:val="single" w:sz="4" w:space="0" w:color="000000"/>
              <w:right w:val="single" w:sz="4" w:space="0" w:color="000000"/>
            </w:tcBorders>
            <w:noWrap/>
            <w:hideMark/>
          </w:tcPr>
          <w:p w14:paraId="39A43D7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CD7E0A4"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0D1D390"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7CAE0902" w14:textId="77777777" w:rsidR="002E7632" w:rsidRPr="00B459D9" w:rsidRDefault="002E7632" w:rsidP="002E7632">
            <w:pPr>
              <w:widowControl/>
              <w:jc w:val="center"/>
              <w:rPr>
                <w:color w:val="000000"/>
                <w:szCs w:val="24"/>
              </w:rPr>
            </w:pPr>
            <w:r w:rsidRPr="00B459D9">
              <w:rPr>
                <w:color w:val="000000"/>
                <w:szCs w:val="24"/>
              </w:rPr>
              <w:t>7,083</w:t>
            </w:r>
          </w:p>
        </w:tc>
        <w:tc>
          <w:tcPr>
            <w:tcW w:w="1423" w:type="dxa"/>
            <w:tcBorders>
              <w:top w:val="nil"/>
              <w:left w:val="nil"/>
              <w:bottom w:val="single" w:sz="4" w:space="0" w:color="000000"/>
              <w:right w:val="single" w:sz="4" w:space="0" w:color="000000"/>
            </w:tcBorders>
            <w:noWrap/>
            <w:hideMark/>
          </w:tcPr>
          <w:p w14:paraId="3B9C9FCB" w14:textId="77777777" w:rsidR="002E7632" w:rsidRPr="00B459D9" w:rsidRDefault="002E7632" w:rsidP="002E7632">
            <w:pPr>
              <w:widowControl/>
              <w:jc w:val="center"/>
              <w:rPr>
                <w:color w:val="000000"/>
                <w:szCs w:val="24"/>
              </w:rPr>
            </w:pPr>
            <w:r w:rsidRPr="00B459D9">
              <w:rPr>
                <w:color w:val="000000"/>
                <w:szCs w:val="24"/>
              </w:rPr>
              <w:t>57,031</w:t>
            </w:r>
          </w:p>
        </w:tc>
      </w:tr>
      <w:tr w:rsidR="002E7632" w:rsidRPr="00B459D9" w14:paraId="64D8EF34"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2F45C83"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238DFAC4" w14:textId="77777777" w:rsidR="002E7632" w:rsidRPr="00B459D9" w:rsidRDefault="002E7632" w:rsidP="002E7632">
            <w:pPr>
              <w:widowControl/>
              <w:jc w:val="center"/>
              <w:rPr>
                <w:color w:val="000000"/>
                <w:szCs w:val="24"/>
              </w:rPr>
            </w:pPr>
            <w:r w:rsidRPr="00B459D9">
              <w:rPr>
                <w:color w:val="000000"/>
                <w:szCs w:val="24"/>
              </w:rPr>
              <w:t>44</w:t>
            </w:r>
          </w:p>
        </w:tc>
        <w:tc>
          <w:tcPr>
            <w:tcW w:w="1060" w:type="dxa"/>
            <w:tcBorders>
              <w:top w:val="nil"/>
              <w:left w:val="nil"/>
              <w:bottom w:val="single" w:sz="4" w:space="0" w:color="000000"/>
              <w:right w:val="single" w:sz="4" w:space="0" w:color="000000"/>
            </w:tcBorders>
            <w:noWrap/>
            <w:hideMark/>
          </w:tcPr>
          <w:p w14:paraId="18D9EE46" w14:textId="77777777" w:rsidR="002E7632" w:rsidRPr="00B459D9" w:rsidRDefault="002E7632" w:rsidP="002E7632">
            <w:pPr>
              <w:widowControl/>
              <w:jc w:val="center"/>
              <w:rPr>
                <w:color w:val="000000"/>
                <w:szCs w:val="24"/>
              </w:rPr>
            </w:pPr>
            <w:r w:rsidRPr="00B459D9">
              <w:rPr>
                <w:color w:val="000000"/>
                <w:szCs w:val="24"/>
              </w:rPr>
              <w:t>01505</w:t>
            </w:r>
          </w:p>
        </w:tc>
        <w:tc>
          <w:tcPr>
            <w:tcW w:w="1083" w:type="dxa"/>
            <w:tcBorders>
              <w:top w:val="nil"/>
              <w:left w:val="nil"/>
              <w:bottom w:val="single" w:sz="4" w:space="0" w:color="000000"/>
              <w:right w:val="single" w:sz="4" w:space="0" w:color="000000"/>
            </w:tcBorders>
            <w:noWrap/>
            <w:hideMark/>
          </w:tcPr>
          <w:p w14:paraId="7B96A853" w14:textId="77777777" w:rsidR="002E7632" w:rsidRPr="00B459D9" w:rsidRDefault="002E7632" w:rsidP="002E7632">
            <w:pPr>
              <w:widowControl/>
              <w:jc w:val="center"/>
              <w:rPr>
                <w:color w:val="000000"/>
                <w:szCs w:val="24"/>
              </w:rPr>
            </w:pPr>
            <w:r w:rsidRPr="00B459D9">
              <w:rPr>
                <w:color w:val="000000"/>
                <w:szCs w:val="24"/>
              </w:rPr>
              <w:t>0.5988</w:t>
            </w:r>
          </w:p>
        </w:tc>
        <w:tc>
          <w:tcPr>
            <w:tcW w:w="981" w:type="dxa"/>
            <w:tcBorders>
              <w:top w:val="nil"/>
              <w:left w:val="nil"/>
              <w:bottom w:val="single" w:sz="4" w:space="0" w:color="000000"/>
              <w:right w:val="single" w:sz="4" w:space="0" w:color="000000"/>
            </w:tcBorders>
            <w:noWrap/>
            <w:hideMark/>
          </w:tcPr>
          <w:p w14:paraId="5DC4817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6A8BD0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26891DB"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20B05002" w14:textId="77777777" w:rsidR="002E7632" w:rsidRPr="00B459D9" w:rsidRDefault="002E7632" w:rsidP="002E7632">
            <w:pPr>
              <w:widowControl/>
              <w:jc w:val="center"/>
              <w:rPr>
                <w:color w:val="000000"/>
                <w:szCs w:val="24"/>
              </w:rPr>
            </w:pPr>
            <w:r w:rsidRPr="00B459D9">
              <w:rPr>
                <w:color w:val="000000"/>
                <w:szCs w:val="24"/>
              </w:rPr>
              <w:t>9,745</w:t>
            </w:r>
          </w:p>
        </w:tc>
        <w:tc>
          <w:tcPr>
            <w:tcW w:w="1423" w:type="dxa"/>
            <w:tcBorders>
              <w:top w:val="nil"/>
              <w:left w:val="nil"/>
              <w:bottom w:val="single" w:sz="4" w:space="0" w:color="000000"/>
              <w:right w:val="single" w:sz="4" w:space="0" w:color="000000"/>
            </w:tcBorders>
            <w:noWrap/>
            <w:hideMark/>
          </w:tcPr>
          <w:p w14:paraId="26FA2136" w14:textId="77777777" w:rsidR="002E7632" w:rsidRPr="00B459D9" w:rsidRDefault="002E7632" w:rsidP="002E7632">
            <w:pPr>
              <w:widowControl/>
              <w:jc w:val="center"/>
              <w:rPr>
                <w:color w:val="000000"/>
                <w:szCs w:val="24"/>
              </w:rPr>
            </w:pPr>
            <w:r w:rsidRPr="00B459D9">
              <w:rPr>
                <w:color w:val="000000"/>
                <w:szCs w:val="24"/>
              </w:rPr>
              <w:t>58,245</w:t>
            </w:r>
          </w:p>
        </w:tc>
      </w:tr>
      <w:tr w:rsidR="002E7632" w:rsidRPr="00B459D9" w14:paraId="31B120B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15D8EE1"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2D3F4AA5" w14:textId="77777777" w:rsidR="002E7632" w:rsidRPr="00B459D9" w:rsidRDefault="002E7632" w:rsidP="002E7632">
            <w:pPr>
              <w:widowControl/>
              <w:jc w:val="center"/>
              <w:rPr>
                <w:color w:val="000000"/>
                <w:szCs w:val="24"/>
              </w:rPr>
            </w:pPr>
            <w:r w:rsidRPr="00B459D9">
              <w:rPr>
                <w:color w:val="000000"/>
                <w:szCs w:val="24"/>
              </w:rPr>
              <w:t>45</w:t>
            </w:r>
          </w:p>
        </w:tc>
        <w:tc>
          <w:tcPr>
            <w:tcW w:w="1060" w:type="dxa"/>
            <w:tcBorders>
              <w:top w:val="nil"/>
              <w:left w:val="nil"/>
              <w:bottom w:val="single" w:sz="4" w:space="0" w:color="000000"/>
              <w:right w:val="single" w:sz="4" w:space="0" w:color="000000"/>
            </w:tcBorders>
            <w:noWrap/>
            <w:hideMark/>
          </w:tcPr>
          <w:p w14:paraId="701F6DFC" w14:textId="77777777" w:rsidR="002E7632" w:rsidRPr="00B459D9" w:rsidRDefault="002E7632" w:rsidP="002E7632">
            <w:pPr>
              <w:widowControl/>
              <w:jc w:val="center"/>
              <w:rPr>
                <w:color w:val="000000"/>
                <w:szCs w:val="24"/>
              </w:rPr>
            </w:pPr>
            <w:r w:rsidRPr="00B459D9">
              <w:rPr>
                <w:color w:val="000000"/>
                <w:szCs w:val="24"/>
              </w:rPr>
              <w:t>01506</w:t>
            </w:r>
          </w:p>
        </w:tc>
        <w:tc>
          <w:tcPr>
            <w:tcW w:w="1083" w:type="dxa"/>
            <w:tcBorders>
              <w:top w:val="nil"/>
              <w:left w:val="nil"/>
              <w:bottom w:val="single" w:sz="4" w:space="0" w:color="000000"/>
              <w:right w:val="single" w:sz="4" w:space="0" w:color="000000"/>
            </w:tcBorders>
            <w:noWrap/>
            <w:hideMark/>
          </w:tcPr>
          <w:p w14:paraId="00CB58C8" w14:textId="77777777" w:rsidR="002E7632" w:rsidRPr="00B459D9" w:rsidRDefault="002E7632" w:rsidP="002E7632">
            <w:pPr>
              <w:widowControl/>
              <w:jc w:val="center"/>
              <w:rPr>
                <w:color w:val="000000"/>
                <w:szCs w:val="24"/>
              </w:rPr>
            </w:pPr>
            <w:r w:rsidRPr="00B459D9">
              <w:rPr>
                <w:color w:val="000000"/>
                <w:szCs w:val="24"/>
              </w:rPr>
              <w:t>0.4628</w:t>
            </w:r>
          </w:p>
        </w:tc>
        <w:tc>
          <w:tcPr>
            <w:tcW w:w="981" w:type="dxa"/>
            <w:tcBorders>
              <w:top w:val="nil"/>
              <w:left w:val="nil"/>
              <w:bottom w:val="single" w:sz="4" w:space="0" w:color="000000"/>
              <w:right w:val="single" w:sz="4" w:space="0" w:color="000000"/>
            </w:tcBorders>
            <w:noWrap/>
            <w:hideMark/>
          </w:tcPr>
          <w:p w14:paraId="1419AA6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7ABF329"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A9C4FE3"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39B18D7C" w14:textId="77777777" w:rsidR="002E7632" w:rsidRPr="00B459D9" w:rsidRDefault="002E7632" w:rsidP="002E7632">
            <w:pPr>
              <w:widowControl/>
              <w:jc w:val="center"/>
              <w:rPr>
                <w:color w:val="000000"/>
                <w:szCs w:val="24"/>
              </w:rPr>
            </w:pPr>
            <w:r w:rsidRPr="00B459D9">
              <w:rPr>
                <w:color w:val="000000"/>
                <w:szCs w:val="24"/>
              </w:rPr>
              <w:t>9,340</w:t>
            </w:r>
          </w:p>
        </w:tc>
        <w:tc>
          <w:tcPr>
            <w:tcW w:w="1423" w:type="dxa"/>
            <w:tcBorders>
              <w:top w:val="nil"/>
              <w:left w:val="nil"/>
              <w:bottom w:val="single" w:sz="4" w:space="0" w:color="000000"/>
              <w:right w:val="single" w:sz="4" w:space="0" w:color="000000"/>
            </w:tcBorders>
            <w:noWrap/>
            <w:hideMark/>
          </w:tcPr>
          <w:p w14:paraId="6B8D959A" w14:textId="77777777" w:rsidR="002E7632" w:rsidRPr="00B459D9" w:rsidRDefault="002E7632" w:rsidP="002E7632">
            <w:pPr>
              <w:widowControl/>
              <w:jc w:val="center"/>
              <w:rPr>
                <w:color w:val="000000"/>
                <w:szCs w:val="24"/>
              </w:rPr>
            </w:pPr>
            <w:r w:rsidRPr="00B459D9">
              <w:rPr>
                <w:color w:val="000000"/>
                <w:szCs w:val="24"/>
              </w:rPr>
              <w:t>40,896</w:t>
            </w:r>
          </w:p>
        </w:tc>
      </w:tr>
      <w:tr w:rsidR="002E7632" w:rsidRPr="00B459D9" w14:paraId="3ACB41FA"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34007EE"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7A7D294C" w14:textId="77777777" w:rsidR="002E7632" w:rsidRPr="00B459D9" w:rsidRDefault="002E7632" w:rsidP="002E7632">
            <w:pPr>
              <w:widowControl/>
              <w:jc w:val="center"/>
              <w:rPr>
                <w:color w:val="000000"/>
                <w:szCs w:val="24"/>
              </w:rPr>
            </w:pPr>
            <w:r w:rsidRPr="00B459D9">
              <w:rPr>
                <w:color w:val="000000"/>
                <w:szCs w:val="24"/>
              </w:rPr>
              <w:t>46</w:t>
            </w:r>
          </w:p>
        </w:tc>
        <w:tc>
          <w:tcPr>
            <w:tcW w:w="1060" w:type="dxa"/>
            <w:tcBorders>
              <w:top w:val="nil"/>
              <w:left w:val="nil"/>
              <w:bottom w:val="single" w:sz="4" w:space="0" w:color="000000"/>
              <w:right w:val="single" w:sz="4" w:space="0" w:color="000000"/>
            </w:tcBorders>
            <w:noWrap/>
            <w:hideMark/>
          </w:tcPr>
          <w:p w14:paraId="2EA641EB" w14:textId="77777777" w:rsidR="002E7632" w:rsidRPr="00B459D9" w:rsidRDefault="002E7632" w:rsidP="002E7632">
            <w:pPr>
              <w:widowControl/>
              <w:jc w:val="center"/>
              <w:rPr>
                <w:color w:val="000000"/>
                <w:szCs w:val="24"/>
              </w:rPr>
            </w:pPr>
            <w:r w:rsidRPr="00B459D9">
              <w:rPr>
                <w:color w:val="000000"/>
                <w:szCs w:val="24"/>
              </w:rPr>
              <w:t>01601</w:t>
            </w:r>
          </w:p>
        </w:tc>
        <w:tc>
          <w:tcPr>
            <w:tcW w:w="1083" w:type="dxa"/>
            <w:tcBorders>
              <w:top w:val="nil"/>
              <w:left w:val="nil"/>
              <w:bottom w:val="single" w:sz="4" w:space="0" w:color="000000"/>
              <w:right w:val="single" w:sz="4" w:space="0" w:color="000000"/>
            </w:tcBorders>
            <w:noWrap/>
            <w:hideMark/>
          </w:tcPr>
          <w:p w14:paraId="3B3BB135" w14:textId="77777777" w:rsidR="002E7632" w:rsidRPr="00B459D9" w:rsidRDefault="002E7632" w:rsidP="002E7632">
            <w:pPr>
              <w:widowControl/>
              <w:jc w:val="center"/>
              <w:rPr>
                <w:color w:val="000000"/>
                <w:szCs w:val="24"/>
              </w:rPr>
            </w:pPr>
            <w:r w:rsidRPr="00B459D9">
              <w:rPr>
                <w:color w:val="000000"/>
                <w:szCs w:val="24"/>
              </w:rPr>
              <w:t>0.9353</w:t>
            </w:r>
          </w:p>
        </w:tc>
        <w:tc>
          <w:tcPr>
            <w:tcW w:w="981" w:type="dxa"/>
            <w:tcBorders>
              <w:top w:val="nil"/>
              <w:left w:val="nil"/>
              <w:bottom w:val="single" w:sz="4" w:space="0" w:color="000000"/>
              <w:right w:val="single" w:sz="4" w:space="0" w:color="000000"/>
            </w:tcBorders>
            <w:noWrap/>
            <w:hideMark/>
          </w:tcPr>
          <w:p w14:paraId="7C0A1A1D"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A98BEE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0E05AD7" w14:textId="77777777" w:rsidR="002E7632" w:rsidRPr="00B459D9" w:rsidRDefault="002E7632" w:rsidP="002E7632">
            <w:pPr>
              <w:widowControl/>
              <w:jc w:val="center"/>
              <w:rPr>
                <w:color w:val="000000"/>
                <w:szCs w:val="24"/>
              </w:rPr>
            </w:pPr>
            <w:r w:rsidRPr="00B459D9">
              <w:rPr>
                <w:color w:val="000000"/>
                <w:szCs w:val="24"/>
              </w:rPr>
              <w:t>8</w:t>
            </w:r>
          </w:p>
        </w:tc>
        <w:tc>
          <w:tcPr>
            <w:tcW w:w="1378" w:type="dxa"/>
            <w:tcBorders>
              <w:top w:val="nil"/>
              <w:left w:val="nil"/>
              <w:bottom w:val="single" w:sz="4" w:space="0" w:color="000000"/>
              <w:right w:val="single" w:sz="4" w:space="0" w:color="000000"/>
            </w:tcBorders>
            <w:noWrap/>
            <w:hideMark/>
          </w:tcPr>
          <w:p w14:paraId="7A09C969" w14:textId="77777777" w:rsidR="002E7632" w:rsidRPr="00B459D9" w:rsidRDefault="002E7632" w:rsidP="002E7632">
            <w:pPr>
              <w:widowControl/>
              <w:jc w:val="center"/>
              <w:rPr>
                <w:color w:val="000000"/>
                <w:szCs w:val="24"/>
              </w:rPr>
            </w:pPr>
            <w:r w:rsidRPr="00B459D9">
              <w:rPr>
                <w:color w:val="000000"/>
                <w:szCs w:val="24"/>
              </w:rPr>
              <w:t>8,817</w:t>
            </w:r>
          </w:p>
        </w:tc>
        <w:tc>
          <w:tcPr>
            <w:tcW w:w="1423" w:type="dxa"/>
            <w:tcBorders>
              <w:top w:val="nil"/>
              <w:left w:val="nil"/>
              <w:bottom w:val="single" w:sz="4" w:space="0" w:color="000000"/>
              <w:right w:val="single" w:sz="4" w:space="0" w:color="000000"/>
            </w:tcBorders>
            <w:noWrap/>
            <w:hideMark/>
          </w:tcPr>
          <w:p w14:paraId="6480C325" w14:textId="77777777" w:rsidR="002E7632" w:rsidRPr="00B459D9" w:rsidRDefault="002E7632" w:rsidP="002E7632">
            <w:pPr>
              <w:widowControl/>
              <w:jc w:val="center"/>
              <w:rPr>
                <w:color w:val="000000"/>
                <w:szCs w:val="24"/>
              </w:rPr>
            </w:pPr>
            <w:r w:rsidRPr="00B459D9">
              <w:rPr>
                <w:color w:val="000000"/>
                <w:szCs w:val="24"/>
              </w:rPr>
              <w:t>121,268</w:t>
            </w:r>
          </w:p>
        </w:tc>
      </w:tr>
      <w:tr w:rsidR="002E7632" w:rsidRPr="00B459D9" w14:paraId="4A35C8D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2AEDE00"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29877919" w14:textId="77777777" w:rsidR="002E7632" w:rsidRPr="00B459D9" w:rsidRDefault="002E7632" w:rsidP="002E7632">
            <w:pPr>
              <w:widowControl/>
              <w:jc w:val="center"/>
              <w:rPr>
                <w:color w:val="000000"/>
                <w:szCs w:val="24"/>
              </w:rPr>
            </w:pPr>
            <w:r w:rsidRPr="00B459D9">
              <w:rPr>
                <w:color w:val="000000"/>
                <w:szCs w:val="24"/>
              </w:rPr>
              <w:t>47</w:t>
            </w:r>
          </w:p>
        </w:tc>
        <w:tc>
          <w:tcPr>
            <w:tcW w:w="1060" w:type="dxa"/>
            <w:tcBorders>
              <w:top w:val="nil"/>
              <w:left w:val="nil"/>
              <w:bottom w:val="single" w:sz="4" w:space="0" w:color="000000"/>
              <w:right w:val="single" w:sz="4" w:space="0" w:color="000000"/>
            </w:tcBorders>
            <w:noWrap/>
            <w:hideMark/>
          </w:tcPr>
          <w:p w14:paraId="4D3D786B" w14:textId="77777777" w:rsidR="002E7632" w:rsidRPr="00B459D9" w:rsidRDefault="002E7632" w:rsidP="002E7632">
            <w:pPr>
              <w:widowControl/>
              <w:jc w:val="center"/>
              <w:rPr>
                <w:color w:val="000000"/>
                <w:szCs w:val="24"/>
              </w:rPr>
            </w:pPr>
            <w:r w:rsidRPr="00B459D9">
              <w:rPr>
                <w:color w:val="000000"/>
                <w:szCs w:val="24"/>
              </w:rPr>
              <w:t>01602</w:t>
            </w:r>
          </w:p>
        </w:tc>
        <w:tc>
          <w:tcPr>
            <w:tcW w:w="1083" w:type="dxa"/>
            <w:tcBorders>
              <w:top w:val="nil"/>
              <w:left w:val="nil"/>
              <w:bottom w:val="single" w:sz="4" w:space="0" w:color="000000"/>
              <w:right w:val="single" w:sz="4" w:space="0" w:color="000000"/>
            </w:tcBorders>
            <w:noWrap/>
            <w:hideMark/>
          </w:tcPr>
          <w:p w14:paraId="4A416D86" w14:textId="77777777" w:rsidR="002E7632" w:rsidRPr="00B459D9" w:rsidRDefault="002E7632" w:rsidP="002E7632">
            <w:pPr>
              <w:widowControl/>
              <w:jc w:val="center"/>
              <w:rPr>
                <w:color w:val="000000"/>
                <w:szCs w:val="24"/>
              </w:rPr>
            </w:pPr>
            <w:r w:rsidRPr="00B459D9">
              <w:rPr>
                <w:color w:val="000000"/>
                <w:szCs w:val="24"/>
              </w:rPr>
              <w:t>0.6465</w:t>
            </w:r>
          </w:p>
        </w:tc>
        <w:tc>
          <w:tcPr>
            <w:tcW w:w="981" w:type="dxa"/>
            <w:tcBorders>
              <w:top w:val="nil"/>
              <w:left w:val="nil"/>
              <w:bottom w:val="single" w:sz="4" w:space="0" w:color="000000"/>
              <w:right w:val="single" w:sz="4" w:space="0" w:color="000000"/>
            </w:tcBorders>
            <w:noWrap/>
            <w:hideMark/>
          </w:tcPr>
          <w:p w14:paraId="4B13808D"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6377704"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8DDAD77"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4B54A657" w14:textId="77777777" w:rsidR="002E7632" w:rsidRPr="00B459D9" w:rsidRDefault="002E7632" w:rsidP="002E7632">
            <w:pPr>
              <w:widowControl/>
              <w:jc w:val="center"/>
              <w:rPr>
                <w:color w:val="000000"/>
                <w:szCs w:val="24"/>
              </w:rPr>
            </w:pPr>
            <w:r w:rsidRPr="00B459D9">
              <w:rPr>
                <w:color w:val="000000"/>
                <w:szCs w:val="24"/>
              </w:rPr>
              <w:t>12,727</w:t>
            </w:r>
          </w:p>
        </w:tc>
        <w:tc>
          <w:tcPr>
            <w:tcW w:w="1423" w:type="dxa"/>
            <w:tcBorders>
              <w:top w:val="nil"/>
              <w:left w:val="nil"/>
              <w:bottom w:val="single" w:sz="4" w:space="0" w:color="000000"/>
              <w:right w:val="single" w:sz="4" w:space="0" w:color="000000"/>
            </w:tcBorders>
            <w:noWrap/>
            <w:hideMark/>
          </w:tcPr>
          <w:p w14:paraId="097E37F8" w14:textId="77777777" w:rsidR="002E7632" w:rsidRPr="00B459D9" w:rsidRDefault="002E7632" w:rsidP="002E7632">
            <w:pPr>
              <w:widowControl/>
              <w:jc w:val="center"/>
              <w:rPr>
                <w:color w:val="000000"/>
                <w:szCs w:val="24"/>
              </w:rPr>
            </w:pPr>
            <w:r w:rsidRPr="00B459D9">
              <w:rPr>
                <w:color w:val="000000"/>
                <w:szCs w:val="24"/>
              </w:rPr>
              <w:t>68,363</w:t>
            </w:r>
          </w:p>
        </w:tc>
      </w:tr>
      <w:tr w:rsidR="002E7632" w:rsidRPr="00B459D9" w14:paraId="08301BFD"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C6685DF"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542A8477" w14:textId="77777777" w:rsidR="002E7632" w:rsidRPr="00B459D9" w:rsidRDefault="002E7632" w:rsidP="002E7632">
            <w:pPr>
              <w:widowControl/>
              <w:jc w:val="center"/>
              <w:rPr>
                <w:color w:val="000000"/>
                <w:szCs w:val="24"/>
              </w:rPr>
            </w:pPr>
            <w:r w:rsidRPr="00B459D9">
              <w:rPr>
                <w:color w:val="000000"/>
                <w:szCs w:val="24"/>
              </w:rPr>
              <w:t>48</w:t>
            </w:r>
          </w:p>
        </w:tc>
        <w:tc>
          <w:tcPr>
            <w:tcW w:w="1060" w:type="dxa"/>
            <w:tcBorders>
              <w:top w:val="nil"/>
              <w:left w:val="nil"/>
              <w:bottom w:val="single" w:sz="4" w:space="0" w:color="000000"/>
              <w:right w:val="single" w:sz="4" w:space="0" w:color="000000"/>
            </w:tcBorders>
            <w:noWrap/>
            <w:hideMark/>
          </w:tcPr>
          <w:p w14:paraId="7E28BBDE" w14:textId="77777777" w:rsidR="002E7632" w:rsidRPr="00B459D9" w:rsidRDefault="002E7632" w:rsidP="002E7632">
            <w:pPr>
              <w:widowControl/>
              <w:jc w:val="center"/>
              <w:rPr>
                <w:color w:val="000000"/>
                <w:szCs w:val="24"/>
              </w:rPr>
            </w:pPr>
            <w:r w:rsidRPr="00B459D9">
              <w:rPr>
                <w:color w:val="000000"/>
                <w:szCs w:val="24"/>
              </w:rPr>
              <w:t>01701</w:t>
            </w:r>
          </w:p>
        </w:tc>
        <w:tc>
          <w:tcPr>
            <w:tcW w:w="1083" w:type="dxa"/>
            <w:tcBorders>
              <w:top w:val="nil"/>
              <w:left w:val="nil"/>
              <w:bottom w:val="single" w:sz="4" w:space="0" w:color="000000"/>
              <w:right w:val="single" w:sz="4" w:space="0" w:color="000000"/>
            </w:tcBorders>
            <w:noWrap/>
            <w:hideMark/>
          </w:tcPr>
          <w:p w14:paraId="7BBC3067" w14:textId="77777777" w:rsidR="002E7632" w:rsidRPr="00B459D9" w:rsidRDefault="002E7632" w:rsidP="002E7632">
            <w:pPr>
              <w:widowControl/>
              <w:jc w:val="center"/>
              <w:rPr>
                <w:color w:val="000000"/>
                <w:szCs w:val="24"/>
              </w:rPr>
            </w:pPr>
            <w:r w:rsidRPr="00B459D9">
              <w:rPr>
                <w:color w:val="000000"/>
                <w:szCs w:val="24"/>
              </w:rPr>
              <w:t>0.5341</w:t>
            </w:r>
          </w:p>
        </w:tc>
        <w:tc>
          <w:tcPr>
            <w:tcW w:w="981" w:type="dxa"/>
            <w:tcBorders>
              <w:top w:val="nil"/>
              <w:left w:val="nil"/>
              <w:bottom w:val="single" w:sz="4" w:space="0" w:color="000000"/>
              <w:right w:val="single" w:sz="4" w:space="0" w:color="000000"/>
            </w:tcBorders>
            <w:noWrap/>
            <w:hideMark/>
          </w:tcPr>
          <w:p w14:paraId="7D99C9E3"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FE30E04"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49D6F5F"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76C640A9" w14:textId="77777777" w:rsidR="002E7632" w:rsidRPr="00B459D9" w:rsidRDefault="002E7632" w:rsidP="002E7632">
            <w:pPr>
              <w:widowControl/>
              <w:jc w:val="center"/>
              <w:rPr>
                <w:color w:val="000000"/>
                <w:szCs w:val="24"/>
              </w:rPr>
            </w:pPr>
            <w:r w:rsidRPr="00B459D9">
              <w:rPr>
                <w:color w:val="000000"/>
                <w:szCs w:val="24"/>
              </w:rPr>
              <w:t>7,224</w:t>
            </w:r>
          </w:p>
        </w:tc>
        <w:tc>
          <w:tcPr>
            <w:tcW w:w="1423" w:type="dxa"/>
            <w:tcBorders>
              <w:top w:val="nil"/>
              <w:left w:val="nil"/>
              <w:bottom w:val="single" w:sz="4" w:space="0" w:color="000000"/>
              <w:right w:val="single" w:sz="4" w:space="0" w:color="000000"/>
            </w:tcBorders>
            <w:noWrap/>
            <w:hideMark/>
          </w:tcPr>
          <w:p w14:paraId="2EAB9998" w14:textId="77777777" w:rsidR="002E7632" w:rsidRPr="00B459D9" w:rsidRDefault="002E7632" w:rsidP="002E7632">
            <w:pPr>
              <w:widowControl/>
              <w:jc w:val="center"/>
              <w:rPr>
                <w:color w:val="000000"/>
                <w:szCs w:val="24"/>
              </w:rPr>
            </w:pPr>
            <w:r w:rsidRPr="00B459D9">
              <w:rPr>
                <w:color w:val="000000"/>
                <w:szCs w:val="24"/>
              </w:rPr>
              <w:t>57,168</w:t>
            </w:r>
          </w:p>
        </w:tc>
      </w:tr>
      <w:tr w:rsidR="002E7632" w:rsidRPr="00B459D9" w14:paraId="52D3992A"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8AE5C21"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14111FB4" w14:textId="77777777" w:rsidR="002E7632" w:rsidRPr="00B459D9" w:rsidRDefault="002E7632" w:rsidP="002E7632">
            <w:pPr>
              <w:widowControl/>
              <w:jc w:val="center"/>
              <w:rPr>
                <w:color w:val="000000"/>
                <w:szCs w:val="24"/>
              </w:rPr>
            </w:pPr>
            <w:r w:rsidRPr="00B459D9">
              <w:rPr>
                <w:color w:val="000000"/>
                <w:szCs w:val="24"/>
              </w:rPr>
              <w:t>49</w:t>
            </w:r>
          </w:p>
        </w:tc>
        <w:tc>
          <w:tcPr>
            <w:tcW w:w="1060" w:type="dxa"/>
            <w:tcBorders>
              <w:top w:val="nil"/>
              <w:left w:val="nil"/>
              <w:bottom w:val="single" w:sz="4" w:space="0" w:color="000000"/>
              <w:right w:val="single" w:sz="4" w:space="0" w:color="000000"/>
            </w:tcBorders>
            <w:noWrap/>
            <w:hideMark/>
          </w:tcPr>
          <w:p w14:paraId="6FF9FB54" w14:textId="77777777" w:rsidR="002E7632" w:rsidRPr="00B459D9" w:rsidRDefault="002E7632" w:rsidP="002E7632">
            <w:pPr>
              <w:widowControl/>
              <w:jc w:val="center"/>
              <w:rPr>
                <w:color w:val="000000"/>
                <w:szCs w:val="24"/>
              </w:rPr>
            </w:pPr>
            <w:r w:rsidRPr="00B459D9">
              <w:rPr>
                <w:color w:val="000000"/>
                <w:szCs w:val="24"/>
              </w:rPr>
              <w:t>01702</w:t>
            </w:r>
          </w:p>
        </w:tc>
        <w:tc>
          <w:tcPr>
            <w:tcW w:w="1083" w:type="dxa"/>
            <w:tcBorders>
              <w:top w:val="nil"/>
              <w:left w:val="nil"/>
              <w:bottom w:val="single" w:sz="4" w:space="0" w:color="000000"/>
              <w:right w:val="single" w:sz="4" w:space="0" w:color="000000"/>
            </w:tcBorders>
            <w:noWrap/>
            <w:hideMark/>
          </w:tcPr>
          <w:p w14:paraId="642BB588" w14:textId="77777777" w:rsidR="002E7632" w:rsidRPr="00B459D9" w:rsidRDefault="002E7632" w:rsidP="002E7632">
            <w:pPr>
              <w:widowControl/>
              <w:jc w:val="center"/>
              <w:rPr>
                <w:color w:val="000000"/>
                <w:szCs w:val="24"/>
              </w:rPr>
            </w:pPr>
            <w:r w:rsidRPr="00B459D9">
              <w:rPr>
                <w:color w:val="000000"/>
                <w:szCs w:val="24"/>
              </w:rPr>
              <w:t>0.4766</w:t>
            </w:r>
          </w:p>
        </w:tc>
        <w:tc>
          <w:tcPr>
            <w:tcW w:w="981" w:type="dxa"/>
            <w:tcBorders>
              <w:top w:val="nil"/>
              <w:left w:val="nil"/>
              <w:bottom w:val="single" w:sz="4" w:space="0" w:color="000000"/>
              <w:right w:val="single" w:sz="4" w:space="0" w:color="000000"/>
            </w:tcBorders>
            <w:noWrap/>
            <w:hideMark/>
          </w:tcPr>
          <w:p w14:paraId="7BE01186"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E0D29D4"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A0A9670"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433A1A28" w14:textId="77777777" w:rsidR="002E7632" w:rsidRPr="00B459D9" w:rsidRDefault="002E7632" w:rsidP="002E7632">
            <w:pPr>
              <w:widowControl/>
              <w:jc w:val="center"/>
              <w:rPr>
                <w:color w:val="000000"/>
                <w:szCs w:val="24"/>
              </w:rPr>
            </w:pPr>
            <w:r w:rsidRPr="00B459D9">
              <w:rPr>
                <w:color w:val="000000"/>
                <w:szCs w:val="24"/>
              </w:rPr>
              <w:t>4,876</w:t>
            </w:r>
          </w:p>
        </w:tc>
        <w:tc>
          <w:tcPr>
            <w:tcW w:w="1423" w:type="dxa"/>
            <w:tcBorders>
              <w:top w:val="nil"/>
              <w:left w:val="nil"/>
              <w:bottom w:val="single" w:sz="4" w:space="0" w:color="000000"/>
              <w:right w:val="single" w:sz="4" w:space="0" w:color="000000"/>
            </w:tcBorders>
            <w:noWrap/>
            <w:hideMark/>
          </w:tcPr>
          <w:p w14:paraId="270A57B6" w14:textId="77777777" w:rsidR="002E7632" w:rsidRPr="00B459D9" w:rsidRDefault="002E7632" w:rsidP="002E7632">
            <w:pPr>
              <w:widowControl/>
              <w:jc w:val="center"/>
              <w:rPr>
                <w:color w:val="000000"/>
                <w:szCs w:val="24"/>
              </w:rPr>
            </w:pPr>
            <w:r w:rsidRPr="00B459D9">
              <w:rPr>
                <w:color w:val="000000"/>
                <w:szCs w:val="24"/>
              </w:rPr>
              <w:t>41,058</w:t>
            </w:r>
          </w:p>
        </w:tc>
      </w:tr>
      <w:tr w:rsidR="002E7632" w:rsidRPr="00B459D9" w14:paraId="64F3BA8E"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AA7B501"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2ED7AB8D" w14:textId="77777777" w:rsidR="002E7632" w:rsidRPr="00B459D9" w:rsidRDefault="002E7632" w:rsidP="002E7632">
            <w:pPr>
              <w:widowControl/>
              <w:jc w:val="center"/>
              <w:rPr>
                <w:color w:val="000000"/>
                <w:szCs w:val="24"/>
              </w:rPr>
            </w:pPr>
            <w:r w:rsidRPr="00B459D9">
              <w:rPr>
                <w:color w:val="000000"/>
                <w:szCs w:val="24"/>
              </w:rPr>
              <w:t>50</w:t>
            </w:r>
          </w:p>
        </w:tc>
        <w:tc>
          <w:tcPr>
            <w:tcW w:w="1060" w:type="dxa"/>
            <w:tcBorders>
              <w:top w:val="nil"/>
              <w:left w:val="nil"/>
              <w:bottom w:val="single" w:sz="4" w:space="0" w:color="000000"/>
              <w:right w:val="single" w:sz="4" w:space="0" w:color="000000"/>
            </w:tcBorders>
            <w:noWrap/>
            <w:hideMark/>
          </w:tcPr>
          <w:p w14:paraId="22DCFEF1" w14:textId="77777777" w:rsidR="002E7632" w:rsidRPr="00B459D9" w:rsidRDefault="002E7632" w:rsidP="002E7632">
            <w:pPr>
              <w:widowControl/>
              <w:jc w:val="center"/>
              <w:rPr>
                <w:color w:val="000000"/>
                <w:szCs w:val="24"/>
              </w:rPr>
            </w:pPr>
            <w:r w:rsidRPr="00B459D9">
              <w:rPr>
                <w:color w:val="000000"/>
                <w:szCs w:val="24"/>
              </w:rPr>
              <w:t>018</w:t>
            </w:r>
          </w:p>
        </w:tc>
        <w:tc>
          <w:tcPr>
            <w:tcW w:w="1083" w:type="dxa"/>
            <w:tcBorders>
              <w:top w:val="nil"/>
              <w:left w:val="nil"/>
              <w:bottom w:val="single" w:sz="4" w:space="0" w:color="000000"/>
              <w:right w:val="single" w:sz="4" w:space="0" w:color="000000"/>
            </w:tcBorders>
            <w:noWrap/>
            <w:hideMark/>
          </w:tcPr>
          <w:p w14:paraId="132D184E" w14:textId="77777777" w:rsidR="002E7632" w:rsidRPr="00B459D9" w:rsidRDefault="002E7632" w:rsidP="002E7632">
            <w:pPr>
              <w:widowControl/>
              <w:jc w:val="center"/>
              <w:rPr>
                <w:color w:val="000000"/>
                <w:szCs w:val="24"/>
              </w:rPr>
            </w:pPr>
            <w:r w:rsidRPr="00B459D9">
              <w:rPr>
                <w:color w:val="000000"/>
                <w:szCs w:val="24"/>
              </w:rPr>
              <w:t>0.7340</w:t>
            </w:r>
          </w:p>
        </w:tc>
        <w:tc>
          <w:tcPr>
            <w:tcW w:w="981" w:type="dxa"/>
            <w:tcBorders>
              <w:top w:val="nil"/>
              <w:left w:val="nil"/>
              <w:bottom w:val="single" w:sz="4" w:space="0" w:color="000000"/>
              <w:right w:val="single" w:sz="4" w:space="0" w:color="000000"/>
            </w:tcBorders>
            <w:noWrap/>
            <w:hideMark/>
          </w:tcPr>
          <w:p w14:paraId="440A1704"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221D483"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6E27A2E"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697639AF" w14:textId="77777777" w:rsidR="002E7632" w:rsidRPr="00B459D9" w:rsidRDefault="002E7632" w:rsidP="002E7632">
            <w:pPr>
              <w:widowControl/>
              <w:jc w:val="center"/>
              <w:rPr>
                <w:color w:val="000000"/>
                <w:szCs w:val="24"/>
              </w:rPr>
            </w:pPr>
            <w:r w:rsidRPr="00B459D9">
              <w:rPr>
                <w:color w:val="000000"/>
                <w:szCs w:val="24"/>
              </w:rPr>
              <w:t>5,376</w:t>
            </w:r>
          </w:p>
        </w:tc>
        <w:tc>
          <w:tcPr>
            <w:tcW w:w="1423" w:type="dxa"/>
            <w:tcBorders>
              <w:top w:val="nil"/>
              <w:left w:val="nil"/>
              <w:bottom w:val="single" w:sz="4" w:space="0" w:color="000000"/>
              <w:right w:val="single" w:sz="4" w:space="0" w:color="000000"/>
            </w:tcBorders>
            <w:noWrap/>
            <w:hideMark/>
          </w:tcPr>
          <w:p w14:paraId="778FDBE4" w14:textId="77777777" w:rsidR="002E7632" w:rsidRPr="00B459D9" w:rsidRDefault="002E7632" w:rsidP="002E7632">
            <w:pPr>
              <w:widowControl/>
              <w:jc w:val="center"/>
              <w:rPr>
                <w:color w:val="000000"/>
                <w:szCs w:val="24"/>
              </w:rPr>
            </w:pPr>
            <w:r w:rsidRPr="00B459D9">
              <w:rPr>
                <w:color w:val="000000"/>
                <w:szCs w:val="24"/>
              </w:rPr>
              <w:t>83,569</w:t>
            </w:r>
          </w:p>
        </w:tc>
      </w:tr>
      <w:tr w:rsidR="002E7632" w:rsidRPr="00B459D9" w14:paraId="004C8EC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548B5D2"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01742A23" w14:textId="77777777" w:rsidR="002E7632" w:rsidRPr="00B459D9" w:rsidRDefault="002E7632" w:rsidP="002E7632">
            <w:pPr>
              <w:widowControl/>
              <w:jc w:val="center"/>
              <w:rPr>
                <w:color w:val="000000"/>
                <w:szCs w:val="24"/>
              </w:rPr>
            </w:pPr>
            <w:r w:rsidRPr="00B459D9">
              <w:rPr>
                <w:color w:val="000000"/>
                <w:szCs w:val="24"/>
              </w:rPr>
              <w:t>51</w:t>
            </w:r>
          </w:p>
        </w:tc>
        <w:tc>
          <w:tcPr>
            <w:tcW w:w="1060" w:type="dxa"/>
            <w:tcBorders>
              <w:top w:val="nil"/>
              <w:left w:val="nil"/>
              <w:bottom w:val="single" w:sz="4" w:space="0" w:color="000000"/>
              <w:right w:val="single" w:sz="4" w:space="0" w:color="000000"/>
            </w:tcBorders>
            <w:noWrap/>
            <w:hideMark/>
          </w:tcPr>
          <w:p w14:paraId="6081231B" w14:textId="77777777" w:rsidR="002E7632" w:rsidRPr="00B459D9" w:rsidRDefault="002E7632" w:rsidP="002E7632">
            <w:pPr>
              <w:widowControl/>
              <w:jc w:val="center"/>
              <w:rPr>
                <w:color w:val="000000"/>
                <w:szCs w:val="24"/>
              </w:rPr>
            </w:pPr>
            <w:r w:rsidRPr="00B459D9">
              <w:rPr>
                <w:color w:val="000000"/>
                <w:szCs w:val="24"/>
              </w:rPr>
              <w:t>019</w:t>
            </w:r>
          </w:p>
        </w:tc>
        <w:tc>
          <w:tcPr>
            <w:tcW w:w="1083" w:type="dxa"/>
            <w:tcBorders>
              <w:top w:val="nil"/>
              <w:left w:val="nil"/>
              <w:bottom w:val="single" w:sz="4" w:space="0" w:color="000000"/>
              <w:right w:val="single" w:sz="4" w:space="0" w:color="000000"/>
            </w:tcBorders>
            <w:noWrap/>
            <w:hideMark/>
          </w:tcPr>
          <w:p w14:paraId="552CAAF6" w14:textId="77777777" w:rsidR="002E7632" w:rsidRPr="00B459D9" w:rsidRDefault="002E7632" w:rsidP="002E7632">
            <w:pPr>
              <w:widowControl/>
              <w:jc w:val="center"/>
              <w:rPr>
                <w:color w:val="000000"/>
                <w:szCs w:val="24"/>
              </w:rPr>
            </w:pPr>
            <w:r w:rsidRPr="00B459D9">
              <w:rPr>
                <w:color w:val="000000"/>
                <w:szCs w:val="24"/>
              </w:rPr>
              <w:t>0.5104</w:t>
            </w:r>
          </w:p>
        </w:tc>
        <w:tc>
          <w:tcPr>
            <w:tcW w:w="981" w:type="dxa"/>
            <w:tcBorders>
              <w:top w:val="nil"/>
              <w:left w:val="nil"/>
              <w:bottom w:val="single" w:sz="4" w:space="0" w:color="000000"/>
              <w:right w:val="single" w:sz="4" w:space="0" w:color="000000"/>
            </w:tcBorders>
            <w:noWrap/>
            <w:hideMark/>
          </w:tcPr>
          <w:p w14:paraId="2DA770B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B9CE68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D451AD8"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7F239AB8" w14:textId="77777777" w:rsidR="002E7632" w:rsidRPr="00B459D9" w:rsidRDefault="002E7632" w:rsidP="002E7632">
            <w:pPr>
              <w:widowControl/>
              <w:jc w:val="center"/>
              <w:rPr>
                <w:color w:val="000000"/>
                <w:szCs w:val="24"/>
              </w:rPr>
            </w:pPr>
            <w:r w:rsidRPr="00B459D9">
              <w:rPr>
                <w:color w:val="000000"/>
                <w:szCs w:val="24"/>
              </w:rPr>
              <w:t>3,748</w:t>
            </w:r>
          </w:p>
        </w:tc>
        <w:tc>
          <w:tcPr>
            <w:tcW w:w="1423" w:type="dxa"/>
            <w:tcBorders>
              <w:top w:val="nil"/>
              <w:left w:val="nil"/>
              <w:bottom w:val="single" w:sz="4" w:space="0" w:color="000000"/>
              <w:right w:val="single" w:sz="4" w:space="0" w:color="000000"/>
            </w:tcBorders>
            <w:noWrap/>
            <w:hideMark/>
          </w:tcPr>
          <w:p w14:paraId="13F38546" w14:textId="77777777" w:rsidR="002E7632" w:rsidRPr="00B459D9" w:rsidRDefault="002E7632" w:rsidP="002E7632">
            <w:pPr>
              <w:widowControl/>
              <w:jc w:val="center"/>
              <w:rPr>
                <w:color w:val="000000"/>
                <w:szCs w:val="24"/>
              </w:rPr>
            </w:pPr>
            <w:r w:rsidRPr="00B459D9">
              <w:rPr>
                <w:color w:val="000000"/>
                <w:szCs w:val="24"/>
              </w:rPr>
              <w:t>57,288</w:t>
            </w:r>
          </w:p>
        </w:tc>
      </w:tr>
      <w:tr w:rsidR="002E7632" w:rsidRPr="00B459D9" w14:paraId="16AAEEC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40EDCB6"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1935F93A" w14:textId="77777777" w:rsidR="002E7632" w:rsidRPr="00B459D9" w:rsidRDefault="002E7632" w:rsidP="002E7632">
            <w:pPr>
              <w:widowControl/>
              <w:jc w:val="center"/>
              <w:rPr>
                <w:color w:val="000000"/>
                <w:szCs w:val="24"/>
              </w:rPr>
            </w:pPr>
            <w:r w:rsidRPr="00B459D9">
              <w:rPr>
                <w:color w:val="000000"/>
                <w:szCs w:val="24"/>
              </w:rPr>
              <w:t>52</w:t>
            </w:r>
          </w:p>
        </w:tc>
        <w:tc>
          <w:tcPr>
            <w:tcW w:w="1060" w:type="dxa"/>
            <w:tcBorders>
              <w:top w:val="nil"/>
              <w:left w:val="nil"/>
              <w:bottom w:val="single" w:sz="4" w:space="0" w:color="000000"/>
              <w:right w:val="single" w:sz="4" w:space="0" w:color="000000"/>
            </w:tcBorders>
            <w:noWrap/>
            <w:hideMark/>
          </w:tcPr>
          <w:p w14:paraId="46A6F660" w14:textId="77777777" w:rsidR="002E7632" w:rsidRPr="00B459D9" w:rsidRDefault="002E7632" w:rsidP="002E7632">
            <w:pPr>
              <w:widowControl/>
              <w:jc w:val="center"/>
              <w:rPr>
                <w:color w:val="000000"/>
                <w:szCs w:val="24"/>
              </w:rPr>
            </w:pPr>
            <w:r w:rsidRPr="00B459D9">
              <w:rPr>
                <w:color w:val="000000"/>
                <w:szCs w:val="24"/>
              </w:rPr>
              <w:t>02001</w:t>
            </w:r>
          </w:p>
        </w:tc>
        <w:tc>
          <w:tcPr>
            <w:tcW w:w="1083" w:type="dxa"/>
            <w:tcBorders>
              <w:top w:val="nil"/>
              <w:left w:val="nil"/>
              <w:bottom w:val="single" w:sz="4" w:space="0" w:color="000000"/>
              <w:right w:val="single" w:sz="4" w:space="0" w:color="000000"/>
            </w:tcBorders>
            <w:noWrap/>
            <w:hideMark/>
          </w:tcPr>
          <w:p w14:paraId="0E4697C7" w14:textId="77777777" w:rsidR="002E7632" w:rsidRPr="00B459D9" w:rsidRDefault="002E7632" w:rsidP="002E7632">
            <w:pPr>
              <w:widowControl/>
              <w:jc w:val="center"/>
              <w:rPr>
                <w:color w:val="000000"/>
                <w:szCs w:val="24"/>
              </w:rPr>
            </w:pPr>
            <w:r w:rsidRPr="00B459D9">
              <w:rPr>
                <w:color w:val="000000"/>
                <w:szCs w:val="24"/>
              </w:rPr>
              <w:t>1.6661</w:t>
            </w:r>
          </w:p>
        </w:tc>
        <w:tc>
          <w:tcPr>
            <w:tcW w:w="981" w:type="dxa"/>
            <w:tcBorders>
              <w:top w:val="nil"/>
              <w:left w:val="nil"/>
              <w:bottom w:val="single" w:sz="4" w:space="0" w:color="000000"/>
              <w:right w:val="single" w:sz="4" w:space="0" w:color="000000"/>
            </w:tcBorders>
            <w:noWrap/>
            <w:hideMark/>
          </w:tcPr>
          <w:p w14:paraId="45395D3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4BB1D5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96087B0" w14:textId="77777777" w:rsidR="002E7632" w:rsidRPr="00B459D9" w:rsidRDefault="002E7632" w:rsidP="002E7632">
            <w:pPr>
              <w:widowControl/>
              <w:jc w:val="center"/>
              <w:rPr>
                <w:color w:val="000000"/>
                <w:szCs w:val="24"/>
              </w:rPr>
            </w:pPr>
            <w:r w:rsidRPr="00B459D9">
              <w:rPr>
                <w:color w:val="000000"/>
                <w:szCs w:val="24"/>
              </w:rPr>
              <w:t>10</w:t>
            </w:r>
          </w:p>
        </w:tc>
        <w:tc>
          <w:tcPr>
            <w:tcW w:w="1378" w:type="dxa"/>
            <w:tcBorders>
              <w:top w:val="nil"/>
              <w:left w:val="nil"/>
              <w:bottom w:val="single" w:sz="4" w:space="0" w:color="000000"/>
              <w:right w:val="single" w:sz="4" w:space="0" w:color="000000"/>
            </w:tcBorders>
            <w:noWrap/>
            <w:hideMark/>
          </w:tcPr>
          <w:p w14:paraId="67424DEA" w14:textId="77777777" w:rsidR="002E7632" w:rsidRPr="00B459D9" w:rsidRDefault="002E7632" w:rsidP="002E7632">
            <w:pPr>
              <w:widowControl/>
              <w:jc w:val="center"/>
              <w:rPr>
                <w:color w:val="000000"/>
                <w:szCs w:val="24"/>
              </w:rPr>
            </w:pPr>
            <w:r w:rsidRPr="00B459D9">
              <w:rPr>
                <w:color w:val="000000"/>
                <w:szCs w:val="24"/>
              </w:rPr>
              <w:t>9,237</w:t>
            </w:r>
          </w:p>
        </w:tc>
        <w:tc>
          <w:tcPr>
            <w:tcW w:w="1423" w:type="dxa"/>
            <w:tcBorders>
              <w:top w:val="nil"/>
              <w:left w:val="nil"/>
              <w:bottom w:val="single" w:sz="4" w:space="0" w:color="000000"/>
              <w:right w:val="single" w:sz="4" w:space="0" w:color="000000"/>
            </w:tcBorders>
            <w:noWrap/>
            <w:hideMark/>
          </w:tcPr>
          <w:p w14:paraId="75B4082F" w14:textId="77777777" w:rsidR="002E7632" w:rsidRPr="00B459D9" w:rsidRDefault="002E7632" w:rsidP="002E7632">
            <w:pPr>
              <w:widowControl/>
              <w:jc w:val="center"/>
              <w:rPr>
                <w:color w:val="000000"/>
                <w:szCs w:val="24"/>
              </w:rPr>
            </w:pPr>
            <w:r w:rsidRPr="00B459D9">
              <w:rPr>
                <w:color w:val="000000"/>
                <w:szCs w:val="24"/>
              </w:rPr>
              <w:t>209,385</w:t>
            </w:r>
          </w:p>
        </w:tc>
      </w:tr>
      <w:tr w:rsidR="002E7632" w:rsidRPr="00B459D9" w14:paraId="14A86811"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697444D"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6424090D" w14:textId="77777777" w:rsidR="002E7632" w:rsidRPr="00B459D9" w:rsidRDefault="002E7632" w:rsidP="002E7632">
            <w:pPr>
              <w:widowControl/>
              <w:jc w:val="center"/>
              <w:rPr>
                <w:color w:val="000000"/>
                <w:szCs w:val="24"/>
              </w:rPr>
            </w:pPr>
            <w:r w:rsidRPr="00B459D9">
              <w:rPr>
                <w:color w:val="000000"/>
                <w:szCs w:val="24"/>
              </w:rPr>
              <w:t>53</w:t>
            </w:r>
          </w:p>
        </w:tc>
        <w:tc>
          <w:tcPr>
            <w:tcW w:w="1060" w:type="dxa"/>
            <w:tcBorders>
              <w:top w:val="nil"/>
              <w:left w:val="nil"/>
              <w:bottom w:val="single" w:sz="4" w:space="0" w:color="000000"/>
              <w:right w:val="single" w:sz="4" w:space="0" w:color="000000"/>
            </w:tcBorders>
            <w:noWrap/>
            <w:hideMark/>
          </w:tcPr>
          <w:p w14:paraId="557C11B6" w14:textId="77777777" w:rsidR="002E7632" w:rsidRPr="00B459D9" w:rsidRDefault="002E7632" w:rsidP="002E7632">
            <w:pPr>
              <w:widowControl/>
              <w:jc w:val="center"/>
              <w:rPr>
                <w:color w:val="000000"/>
                <w:szCs w:val="24"/>
              </w:rPr>
            </w:pPr>
            <w:r w:rsidRPr="00B459D9">
              <w:rPr>
                <w:color w:val="000000"/>
                <w:szCs w:val="24"/>
              </w:rPr>
              <w:t>02002</w:t>
            </w:r>
          </w:p>
        </w:tc>
        <w:tc>
          <w:tcPr>
            <w:tcW w:w="1083" w:type="dxa"/>
            <w:tcBorders>
              <w:top w:val="nil"/>
              <w:left w:val="nil"/>
              <w:bottom w:val="single" w:sz="4" w:space="0" w:color="000000"/>
              <w:right w:val="single" w:sz="4" w:space="0" w:color="000000"/>
            </w:tcBorders>
            <w:noWrap/>
            <w:hideMark/>
          </w:tcPr>
          <w:p w14:paraId="13C052BB" w14:textId="77777777" w:rsidR="002E7632" w:rsidRPr="00B459D9" w:rsidRDefault="002E7632" w:rsidP="002E7632">
            <w:pPr>
              <w:widowControl/>
              <w:jc w:val="center"/>
              <w:rPr>
                <w:color w:val="000000"/>
                <w:szCs w:val="24"/>
              </w:rPr>
            </w:pPr>
            <w:r w:rsidRPr="00B459D9">
              <w:rPr>
                <w:color w:val="000000"/>
                <w:szCs w:val="24"/>
              </w:rPr>
              <w:t>1.1276</w:t>
            </w:r>
          </w:p>
        </w:tc>
        <w:tc>
          <w:tcPr>
            <w:tcW w:w="981" w:type="dxa"/>
            <w:tcBorders>
              <w:top w:val="nil"/>
              <w:left w:val="nil"/>
              <w:bottom w:val="single" w:sz="4" w:space="0" w:color="000000"/>
              <w:right w:val="single" w:sz="4" w:space="0" w:color="000000"/>
            </w:tcBorders>
            <w:noWrap/>
            <w:hideMark/>
          </w:tcPr>
          <w:p w14:paraId="54327AB7"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F9AB3D2"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CF143FF" w14:textId="77777777" w:rsidR="002E7632" w:rsidRPr="00B459D9" w:rsidRDefault="002E7632" w:rsidP="002E7632">
            <w:pPr>
              <w:widowControl/>
              <w:jc w:val="center"/>
              <w:rPr>
                <w:color w:val="000000"/>
                <w:szCs w:val="24"/>
              </w:rPr>
            </w:pPr>
            <w:r w:rsidRPr="00B459D9">
              <w:rPr>
                <w:color w:val="000000"/>
                <w:szCs w:val="24"/>
              </w:rPr>
              <w:t>7</w:t>
            </w:r>
          </w:p>
        </w:tc>
        <w:tc>
          <w:tcPr>
            <w:tcW w:w="1378" w:type="dxa"/>
            <w:tcBorders>
              <w:top w:val="nil"/>
              <w:left w:val="nil"/>
              <w:bottom w:val="single" w:sz="4" w:space="0" w:color="000000"/>
              <w:right w:val="single" w:sz="4" w:space="0" w:color="000000"/>
            </w:tcBorders>
            <w:noWrap/>
            <w:hideMark/>
          </w:tcPr>
          <w:p w14:paraId="2ECA7D22" w14:textId="77777777" w:rsidR="002E7632" w:rsidRPr="00B459D9" w:rsidRDefault="002E7632" w:rsidP="002E7632">
            <w:pPr>
              <w:widowControl/>
              <w:jc w:val="center"/>
              <w:rPr>
                <w:color w:val="000000"/>
                <w:szCs w:val="24"/>
              </w:rPr>
            </w:pPr>
            <w:r w:rsidRPr="00B459D9">
              <w:rPr>
                <w:color w:val="000000"/>
                <w:szCs w:val="24"/>
              </w:rPr>
              <w:t>8,068</w:t>
            </w:r>
          </w:p>
        </w:tc>
        <w:tc>
          <w:tcPr>
            <w:tcW w:w="1423" w:type="dxa"/>
            <w:tcBorders>
              <w:top w:val="nil"/>
              <w:left w:val="nil"/>
              <w:bottom w:val="single" w:sz="4" w:space="0" w:color="000000"/>
              <w:right w:val="single" w:sz="4" w:space="0" w:color="000000"/>
            </w:tcBorders>
            <w:noWrap/>
            <w:hideMark/>
          </w:tcPr>
          <w:p w14:paraId="292F3F9E" w14:textId="77777777" w:rsidR="002E7632" w:rsidRPr="00B459D9" w:rsidRDefault="002E7632" w:rsidP="002E7632">
            <w:pPr>
              <w:widowControl/>
              <w:jc w:val="center"/>
              <w:rPr>
                <w:color w:val="000000"/>
                <w:szCs w:val="24"/>
              </w:rPr>
            </w:pPr>
            <w:r w:rsidRPr="00B459D9">
              <w:rPr>
                <w:color w:val="000000"/>
                <w:szCs w:val="24"/>
              </w:rPr>
              <w:t>136,499</w:t>
            </w:r>
          </w:p>
        </w:tc>
      </w:tr>
      <w:tr w:rsidR="002E7632" w:rsidRPr="00B459D9" w14:paraId="70F5AFAD"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BAD1B96"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5B0800F0" w14:textId="77777777" w:rsidR="002E7632" w:rsidRPr="00B459D9" w:rsidRDefault="002E7632" w:rsidP="002E7632">
            <w:pPr>
              <w:widowControl/>
              <w:jc w:val="center"/>
              <w:rPr>
                <w:color w:val="000000"/>
                <w:szCs w:val="24"/>
              </w:rPr>
            </w:pPr>
            <w:r w:rsidRPr="00B459D9">
              <w:rPr>
                <w:color w:val="000000"/>
                <w:szCs w:val="24"/>
              </w:rPr>
              <w:t>54</w:t>
            </w:r>
          </w:p>
        </w:tc>
        <w:tc>
          <w:tcPr>
            <w:tcW w:w="1060" w:type="dxa"/>
            <w:tcBorders>
              <w:top w:val="nil"/>
              <w:left w:val="nil"/>
              <w:bottom w:val="single" w:sz="4" w:space="0" w:color="000000"/>
              <w:right w:val="single" w:sz="4" w:space="0" w:color="000000"/>
            </w:tcBorders>
            <w:noWrap/>
            <w:hideMark/>
          </w:tcPr>
          <w:p w14:paraId="5D18E0E9" w14:textId="77777777" w:rsidR="002E7632" w:rsidRPr="00B459D9" w:rsidRDefault="002E7632" w:rsidP="002E7632">
            <w:pPr>
              <w:widowControl/>
              <w:jc w:val="center"/>
              <w:rPr>
                <w:color w:val="000000"/>
                <w:szCs w:val="24"/>
              </w:rPr>
            </w:pPr>
            <w:r w:rsidRPr="00B459D9">
              <w:rPr>
                <w:color w:val="000000"/>
                <w:szCs w:val="24"/>
              </w:rPr>
              <w:t>02003</w:t>
            </w:r>
          </w:p>
        </w:tc>
        <w:tc>
          <w:tcPr>
            <w:tcW w:w="1083" w:type="dxa"/>
            <w:tcBorders>
              <w:top w:val="nil"/>
              <w:left w:val="nil"/>
              <w:bottom w:val="single" w:sz="4" w:space="0" w:color="000000"/>
              <w:right w:val="single" w:sz="4" w:space="0" w:color="000000"/>
            </w:tcBorders>
            <w:noWrap/>
            <w:hideMark/>
          </w:tcPr>
          <w:p w14:paraId="1E792FCD" w14:textId="77777777" w:rsidR="002E7632" w:rsidRPr="00B459D9" w:rsidRDefault="002E7632" w:rsidP="002E7632">
            <w:pPr>
              <w:widowControl/>
              <w:jc w:val="center"/>
              <w:rPr>
                <w:color w:val="000000"/>
                <w:szCs w:val="24"/>
              </w:rPr>
            </w:pPr>
            <w:r w:rsidRPr="00B459D9">
              <w:rPr>
                <w:color w:val="000000"/>
                <w:szCs w:val="24"/>
              </w:rPr>
              <w:t>2.4262</w:t>
            </w:r>
          </w:p>
        </w:tc>
        <w:tc>
          <w:tcPr>
            <w:tcW w:w="981" w:type="dxa"/>
            <w:tcBorders>
              <w:top w:val="nil"/>
              <w:left w:val="nil"/>
              <w:bottom w:val="single" w:sz="4" w:space="0" w:color="000000"/>
              <w:right w:val="single" w:sz="4" w:space="0" w:color="000000"/>
            </w:tcBorders>
            <w:noWrap/>
            <w:hideMark/>
          </w:tcPr>
          <w:p w14:paraId="2A2B8731"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2EE33B9"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74320A3" w14:textId="77777777" w:rsidR="002E7632" w:rsidRPr="00B459D9" w:rsidRDefault="002E7632" w:rsidP="002E7632">
            <w:pPr>
              <w:widowControl/>
              <w:jc w:val="center"/>
              <w:rPr>
                <w:color w:val="000000"/>
                <w:szCs w:val="24"/>
              </w:rPr>
            </w:pPr>
            <w:r w:rsidRPr="00B459D9">
              <w:rPr>
                <w:color w:val="000000"/>
                <w:szCs w:val="24"/>
              </w:rPr>
              <w:t>13</w:t>
            </w:r>
          </w:p>
        </w:tc>
        <w:tc>
          <w:tcPr>
            <w:tcW w:w="1378" w:type="dxa"/>
            <w:tcBorders>
              <w:top w:val="nil"/>
              <w:left w:val="nil"/>
              <w:bottom w:val="single" w:sz="4" w:space="0" w:color="000000"/>
              <w:right w:val="single" w:sz="4" w:space="0" w:color="000000"/>
            </w:tcBorders>
            <w:noWrap/>
            <w:hideMark/>
          </w:tcPr>
          <w:p w14:paraId="154804A7" w14:textId="77777777" w:rsidR="002E7632" w:rsidRPr="00B459D9" w:rsidRDefault="002E7632" w:rsidP="002E7632">
            <w:pPr>
              <w:widowControl/>
              <w:jc w:val="center"/>
              <w:rPr>
                <w:color w:val="000000"/>
                <w:szCs w:val="24"/>
              </w:rPr>
            </w:pPr>
            <w:r w:rsidRPr="00B459D9">
              <w:rPr>
                <w:color w:val="000000"/>
                <w:szCs w:val="24"/>
              </w:rPr>
              <w:t>13,640</w:t>
            </w:r>
          </w:p>
        </w:tc>
        <w:tc>
          <w:tcPr>
            <w:tcW w:w="1423" w:type="dxa"/>
            <w:tcBorders>
              <w:top w:val="nil"/>
              <w:left w:val="nil"/>
              <w:bottom w:val="single" w:sz="4" w:space="0" w:color="000000"/>
              <w:right w:val="single" w:sz="4" w:space="0" w:color="000000"/>
            </w:tcBorders>
            <w:noWrap/>
            <w:hideMark/>
          </w:tcPr>
          <w:p w14:paraId="06E742AE" w14:textId="77777777" w:rsidR="002E7632" w:rsidRPr="00B459D9" w:rsidRDefault="002E7632" w:rsidP="002E7632">
            <w:pPr>
              <w:widowControl/>
              <w:jc w:val="center"/>
              <w:rPr>
                <w:color w:val="000000"/>
                <w:szCs w:val="24"/>
              </w:rPr>
            </w:pPr>
            <w:r w:rsidRPr="00B459D9">
              <w:rPr>
                <w:color w:val="000000"/>
                <w:szCs w:val="24"/>
              </w:rPr>
              <w:t>279,608</w:t>
            </w:r>
          </w:p>
        </w:tc>
      </w:tr>
      <w:tr w:rsidR="002E7632" w:rsidRPr="00B459D9" w14:paraId="05AB5C6F"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C616EF8"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60EAE1F4" w14:textId="77777777" w:rsidR="002E7632" w:rsidRPr="00B459D9" w:rsidRDefault="002E7632" w:rsidP="002E7632">
            <w:pPr>
              <w:widowControl/>
              <w:jc w:val="center"/>
              <w:rPr>
                <w:color w:val="000000"/>
                <w:szCs w:val="24"/>
              </w:rPr>
            </w:pPr>
            <w:r w:rsidRPr="00B459D9">
              <w:rPr>
                <w:color w:val="000000"/>
                <w:szCs w:val="24"/>
              </w:rPr>
              <w:t>55</w:t>
            </w:r>
          </w:p>
        </w:tc>
        <w:tc>
          <w:tcPr>
            <w:tcW w:w="1060" w:type="dxa"/>
            <w:tcBorders>
              <w:top w:val="nil"/>
              <w:left w:val="nil"/>
              <w:bottom w:val="single" w:sz="4" w:space="0" w:color="000000"/>
              <w:right w:val="single" w:sz="4" w:space="0" w:color="000000"/>
            </w:tcBorders>
            <w:noWrap/>
            <w:hideMark/>
          </w:tcPr>
          <w:p w14:paraId="2DEB40E2" w14:textId="77777777" w:rsidR="002E7632" w:rsidRPr="00B459D9" w:rsidRDefault="002E7632" w:rsidP="002E7632">
            <w:pPr>
              <w:widowControl/>
              <w:jc w:val="center"/>
              <w:rPr>
                <w:color w:val="000000"/>
                <w:szCs w:val="24"/>
              </w:rPr>
            </w:pPr>
            <w:r w:rsidRPr="00B459D9">
              <w:rPr>
                <w:color w:val="000000"/>
                <w:szCs w:val="24"/>
              </w:rPr>
              <w:t>02004</w:t>
            </w:r>
          </w:p>
        </w:tc>
        <w:tc>
          <w:tcPr>
            <w:tcW w:w="1083" w:type="dxa"/>
            <w:tcBorders>
              <w:top w:val="nil"/>
              <w:left w:val="nil"/>
              <w:bottom w:val="single" w:sz="4" w:space="0" w:color="000000"/>
              <w:right w:val="single" w:sz="4" w:space="0" w:color="000000"/>
            </w:tcBorders>
            <w:noWrap/>
            <w:hideMark/>
          </w:tcPr>
          <w:p w14:paraId="3524DF84" w14:textId="77777777" w:rsidR="002E7632" w:rsidRPr="00B459D9" w:rsidRDefault="002E7632" w:rsidP="002E7632">
            <w:pPr>
              <w:widowControl/>
              <w:jc w:val="center"/>
              <w:rPr>
                <w:color w:val="000000"/>
                <w:szCs w:val="24"/>
              </w:rPr>
            </w:pPr>
            <w:r w:rsidRPr="00B459D9">
              <w:rPr>
                <w:color w:val="000000"/>
                <w:szCs w:val="24"/>
              </w:rPr>
              <w:t>1.5938</w:t>
            </w:r>
          </w:p>
        </w:tc>
        <w:tc>
          <w:tcPr>
            <w:tcW w:w="981" w:type="dxa"/>
            <w:tcBorders>
              <w:top w:val="nil"/>
              <w:left w:val="nil"/>
              <w:bottom w:val="single" w:sz="4" w:space="0" w:color="000000"/>
              <w:right w:val="single" w:sz="4" w:space="0" w:color="000000"/>
            </w:tcBorders>
            <w:noWrap/>
            <w:hideMark/>
          </w:tcPr>
          <w:p w14:paraId="629F9462"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F0C4DBE"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60F3935" w14:textId="77777777" w:rsidR="002E7632" w:rsidRPr="00B459D9" w:rsidRDefault="002E7632" w:rsidP="002E7632">
            <w:pPr>
              <w:widowControl/>
              <w:jc w:val="center"/>
              <w:rPr>
                <w:color w:val="000000"/>
                <w:szCs w:val="24"/>
              </w:rPr>
            </w:pPr>
            <w:r w:rsidRPr="00B459D9">
              <w:rPr>
                <w:color w:val="000000"/>
                <w:szCs w:val="24"/>
              </w:rPr>
              <w:t>10</w:t>
            </w:r>
          </w:p>
        </w:tc>
        <w:tc>
          <w:tcPr>
            <w:tcW w:w="1378" w:type="dxa"/>
            <w:tcBorders>
              <w:top w:val="nil"/>
              <w:left w:val="nil"/>
              <w:bottom w:val="single" w:sz="4" w:space="0" w:color="000000"/>
              <w:right w:val="single" w:sz="4" w:space="0" w:color="000000"/>
            </w:tcBorders>
            <w:noWrap/>
            <w:hideMark/>
          </w:tcPr>
          <w:p w14:paraId="01126F2A" w14:textId="77777777" w:rsidR="002E7632" w:rsidRPr="00B459D9" w:rsidRDefault="002E7632" w:rsidP="002E7632">
            <w:pPr>
              <w:widowControl/>
              <w:jc w:val="center"/>
              <w:rPr>
                <w:color w:val="000000"/>
                <w:szCs w:val="24"/>
              </w:rPr>
            </w:pPr>
            <w:r w:rsidRPr="00B459D9">
              <w:rPr>
                <w:color w:val="000000"/>
                <w:szCs w:val="24"/>
              </w:rPr>
              <w:t>13,261</w:t>
            </w:r>
          </w:p>
        </w:tc>
        <w:tc>
          <w:tcPr>
            <w:tcW w:w="1423" w:type="dxa"/>
            <w:tcBorders>
              <w:top w:val="nil"/>
              <w:left w:val="nil"/>
              <w:bottom w:val="single" w:sz="4" w:space="0" w:color="000000"/>
              <w:right w:val="single" w:sz="4" w:space="0" w:color="000000"/>
            </w:tcBorders>
            <w:noWrap/>
            <w:hideMark/>
          </w:tcPr>
          <w:p w14:paraId="3B3F479E" w14:textId="77777777" w:rsidR="002E7632" w:rsidRPr="00B459D9" w:rsidRDefault="002E7632" w:rsidP="002E7632">
            <w:pPr>
              <w:widowControl/>
              <w:jc w:val="center"/>
              <w:rPr>
                <w:color w:val="000000"/>
                <w:szCs w:val="24"/>
              </w:rPr>
            </w:pPr>
            <w:r w:rsidRPr="00B459D9">
              <w:rPr>
                <w:color w:val="000000"/>
                <w:szCs w:val="24"/>
              </w:rPr>
              <w:t>163,771</w:t>
            </w:r>
          </w:p>
        </w:tc>
      </w:tr>
      <w:tr w:rsidR="002E7632" w:rsidRPr="00B459D9" w14:paraId="7FD4816E"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A05B9B6"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68B2351C" w14:textId="77777777" w:rsidR="002E7632" w:rsidRPr="00B459D9" w:rsidRDefault="002E7632" w:rsidP="002E7632">
            <w:pPr>
              <w:widowControl/>
              <w:jc w:val="center"/>
              <w:rPr>
                <w:color w:val="000000"/>
                <w:szCs w:val="24"/>
              </w:rPr>
            </w:pPr>
            <w:r w:rsidRPr="00B459D9">
              <w:rPr>
                <w:color w:val="000000"/>
                <w:szCs w:val="24"/>
              </w:rPr>
              <w:t>56</w:t>
            </w:r>
          </w:p>
        </w:tc>
        <w:tc>
          <w:tcPr>
            <w:tcW w:w="1060" w:type="dxa"/>
            <w:tcBorders>
              <w:top w:val="nil"/>
              <w:left w:val="nil"/>
              <w:bottom w:val="single" w:sz="4" w:space="0" w:color="000000"/>
              <w:right w:val="single" w:sz="4" w:space="0" w:color="000000"/>
            </w:tcBorders>
            <w:noWrap/>
            <w:hideMark/>
          </w:tcPr>
          <w:p w14:paraId="17AC63A4" w14:textId="77777777" w:rsidR="002E7632" w:rsidRPr="00B459D9" w:rsidRDefault="002E7632" w:rsidP="002E7632">
            <w:pPr>
              <w:widowControl/>
              <w:jc w:val="center"/>
              <w:rPr>
                <w:color w:val="000000"/>
                <w:szCs w:val="24"/>
              </w:rPr>
            </w:pPr>
            <w:r w:rsidRPr="00B459D9">
              <w:rPr>
                <w:color w:val="000000"/>
                <w:szCs w:val="24"/>
              </w:rPr>
              <w:t>02101</w:t>
            </w:r>
          </w:p>
        </w:tc>
        <w:tc>
          <w:tcPr>
            <w:tcW w:w="1083" w:type="dxa"/>
            <w:tcBorders>
              <w:top w:val="nil"/>
              <w:left w:val="nil"/>
              <w:bottom w:val="single" w:sz="4" w:space="0" w:color="000000"/>
              <w:right w:val="single" w:sz="4" w:space="0" w:color="000000"/>
            </w:tcBorders>
            <w:noWrap/>
            <w:hideMark/>
          </w:tcPr>
          <w:p w14:paraId="4B7756B4" w14:textId="77777777" w:rsidR="002E7632" w:rsidRPr="00B459D9" w:rsidRDefault="002E7632" w:rsidP="002E7632">
            <w:pPr>
              <w:widowControl/>
              <w:jc w:val="center"/>
              <w:rPr>
                <w:color w:val="000000"/>
                <w:szCs w:val="24"/>
              </w:rPr>
            </w:pPr>
            <w:r w:rsidRPr="00B459D9">
              <w:rPr>
                <w:color w:val="000000"/>
                <w:szCs w:val="24"/>
              </w:rPr>
              <w:t>1.5260</w:t>
            </w:r>
          </w:p>
        </w:tc>
        <w:tc>
          <w:tcPr>
            <w:tcW w:w="981" w:type="dxa"/>
            <w:tcBorders>
              <w:top w:val="nil"/>
              <w:left w:val="nil"/>
              <w:bottom w:val="single" w:sz="4" w:space="0" w:color="000000"/>
              <w:right w:val="single" w:sz="4" w:space="0" w:color="000000"/>
            </w:tcBorders>
            <w:noWrap/>
            <w:hideMark/>
          </w:tcPr>
          <w:p w14:paraId="3C462636"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A34B1E4"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2997496" w14:textId="77777777" w:rsidR="002E7632" w:rsidRPr="00B459D9" w:rsidRDefault="002E7632" w:rsidP="002E7632">
            <w:pPr>
              <w:widowControl/>
              <w:jc w:val="center"/>
              <w:rPr>
                <w:color w:val="000000"/>
                <w:szCs w:val="24"/>
              </w:rPr>
            </w:pPr>
            <w:r w:rsidRPr="00B459D9">
              <w:rPr>
                <w:color w:val="000000"/>
                <w:szCs w:val="24"/>
              </w:rPr>
              <w:t>12</w:t>
            </w:r>
          </w:p>
        </w:tc>
        <w:tc>
          <w:tcPr>
            <w:tcW w:w="1378" w:type="dxa"/>
            <w:tcBorders>
              <w:top w:val="nil"/>
              <w:left w:val="nil"/>
              <w:bottom w:val="single" w:sz="4" w:space="0" w:color="000000"/>
              <w:right w:val="single" w:sz="4" w:space="0" w:color="000000"/>
            </w:tcBorders>
            <w:noWrap/>
            <w:hideMark/>
          </w:tcPr>
          <w:p w14:paraId="541A6287" w14:textId="77777777" w:rsidR="002E7632" w:rsidRPr="00B459D9" w:rsidRDefault="002E7632" w:rsidP="002E7632">
            <w:pPr>
              <w:widowControl/>
              <w:jc w:val="center"/>
              <w:rPr>
                <w:color w:val="000000"/>
                <w:szCs w:val="24"/>
              </w:rPr>
            </w:pPr>
            <w:r w:rsidRPr="00B459D9">
              <w:rPr>
                <w:color w:val="000000"/>
                <w:szCs w:val="24"/>
              </w:rPr>
              <w:t>25,831</w:t>
            </w:r>
          </w:p>
        </w:tc>
        <w:tc>
          <w:tcPr>
            <w:tcW w:w="1423" w:type="dxa"/>
            <w:tcBorders>
              <w:top w:val="nil"/>
              <w:left w:val="nil"/>
              <w:bottom w:val="single" w:sz="4" w:space="0" w:color="000000"/>
              <w:right w:val="single" w:sz="4" w:space="0" w:color="000000"/>
            </w:tcBorders>
            <w:noWrap/>
            <w:hideMark/>
          </w:tcPr>
          <w:p w14:paraId="1342AC31" w14:textId="77777777" w:rsidR="002E7632" w:rsidRPr="00B459D9" w:rsidRDefault="002E7632" w:rsidP="002E7632">
            <w:pPr>
              <w:widowControl/>
              <w:jc w:val="center"/>
              <w:rPr>
                <w:color w:val="000000"/>
                <w:szCs w:val="24"/>
              </w:rPr>
            </w:pPr>
            <w:r w:rsidRPr="00B459D9">
              <w:rPr>
                <w:color w:val="000000"/>
                <w:szCs w:val="24"/>
              </w:rPr>
              <w:t>144,468</w:t>
            </w:r>
          </w:p>
        </w:tc>
      </w:tr>
      <w:tr w:rsidR="002E7632" w:rsidRPr="00B459D9" w14:paraId="28BA0D7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6764A8E"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5316EB26" w14:textId="77777777" w:rsidR="002E7632" w:rsidRPr="00B459D9" w:rsidRDefault="002E7632" w:rsidP="002E7632">
            <w:pPr>
              <w:widowControl/>
              <w:jc w:val="center"/>
              <w:rPr>
                <w:color w:val="000000"/>
                <w:szCs w:val="24"/>
              </w:rPr>
            </w:pPr>
            <w:r w:rsidRPr="00B459D9">
              <w:rPr>
                <w:color w:val="000000"/>
                <w:szCs w:val="24"/>
              </w:rPr>
              <w:t>57</w:t>
            </w:r>
          </w:p>
        </w:tc>
        <w:tc>
          <w:tcPr>
            <w:tcW w:w="1060" w:type="dxa"/>
            <w:tcBorders>
              <w:top w:val="nil"/>
              <w:left w:val="nil"/>
              <w:bottom w:val="single" w:sz="4" w:space="0" w:color="000000"/>
              <w:right w:val="single" w:sz="4" w:space="0" w:color="000000"/>
            </w:tcBorders>
            <w:noWrap/>
            <w:hideMark/>
          </w:tcPr>
          <w:p w14:paraId="3147E82C" w14:textId="77777777" w:rsidR="002E7632" w:rsidRPr="00B459D9" w:rsidRDefault="002E7632" w:rsidP="002E7632">
            <w:pPr>
              <w:widowControl/>
              <w:jc w:val="center"/>
              <w:rPr>
                <w:color w:val="000000"/>
                <w:szCs w:val="24"/>
              </w:rPr>
            </w:pPr>
            <w:r w:rsidRPr="00B459D9">
              <w:rPr>
                <w:color w:val="000000"/>
                <w:szCs w:val="24"/>
              </w:rPr>
              <w:t>02102</w:t>
            </w:r>
          </w:p>
        </w:tc>
        <w:tc>
          <w:tcPr>
            <w:tcW w:w="1083" w:type="dxa"/>
            <w:tcBorders>
              <w:top w:val="nil"/>
              <w:left w:val="nil"/>
              <w:bottom w:val="single" w:sz="4" w:space="0" w:color="000000"/>
              <w:right w:val="single" w:sz="4" w:space="0" w:color="000000"/>
            </w:tcBorders>
            <w:noWrap/>
            <w:hideMark/>
          </w:tcPr>
          <w:p w14:paraId="2EA2B1E2" w14:textId="77777777" w:rsidR="002E7632" w:rsidRPr="00B459D9" w:rsidRDefault="002E7632" w:rsidP="002E7632">
            <w:pPr>
              <w:widowControl/>
              <w:jc w:val="center"/>
              <w:rPr>
                <w:color w:val="000000"/>
                <w:szCs w:val="24"/>
              </w:rPr>
            </w:pPr>
            <w:r w:rsidRPr="00B459D9">
              <w:rPr>
                <w:color w:val="000000"/>
                <w:szCs w:val="24"/>
              </w:rPr>
              <w:t>1.1595</w:t>
            </w:r>
          </w:p>
        </w:tc>
        <w:tc>
          <w:tcPr>
            <w:tcW w:w="981" w:type="dxa"/>
            <w:tcBorders>
              <w:top w:val="nil"/>
              <w:left w:val="nil"/>
              <w:bottom w:val="single" w:sz="4" w:space="0" w:color="000000"/>
              <w:right w:val="single" w:sz="4" w:space="0" w:color="000000"/>
            </w:tcBorders>
            <w:noWrap/>
            <w:hideMark/>
          </w:tcPr>
          <w:p w14:paraId="328EF309"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10E6222"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FD77F3B" w14:textId="77777777" w:rsidR="002E7632" w:rsidRPr="00B459D9" w:rsidRDefault="002E7632" w:rsidP="002E7632">
            <w:pPr>
              <w:widowControl/>
              <w:jc w:val="center"/>
              <w:rPr>
                <w:color w:val="000000"/>
                <w:szCs w:val="24"/>
              </w:rPr>
            </w:pPr>
            <w:r w:rsidRPr="00B459D9">
              <w:rPr>
                <w:color w:val="000000"/>
                <w:szCs w:val="24"/>
              </w:rPr>
              <w:t>11</w:t>
            </w:r>
          </w:p>
        </w:tc>
        <w:tc>
          <w:tcPr>
            <w:tcW w:w="1378" w:type="dxa"/>
            <w:tcBorders>
              <w:top w:val="nil"/>
              <w:left w:val="nil"/>
              <w:bottom w:val="single" w:sz="4" w:space="0" w:color="000000"/>
              <w:right w:val="single" w:sz="4" w:space="0" w:color="000000"/>
            </w:tcBorders>
            <w:noWrap/>
            <w:hideMark/>
          </w:tcPr>
          <w:p w14:paraId="5938BBD8" w14:textId="77777777" w:rsidR="002E7632" w:rsidRPr="00B459D9" w:rsidRDefault="002E7632" w:rsidP="002E7632">
            <w:pPr>
              <w:widowControl/>
              <w:jc w:val="center"/>
              <w:rPr>
                <w:color w:val="000000"/>
                <w:szCs w:val="24"/>
              </w:rPr>
            </w:pPr>
            <w:r w:rsidRPr="00B459D9">
              <w:rPr>
                <w:color w:val="000000"/>
                <w:szCs w:val="24"/>
              </w:rPr>
              <w:t>6,459</w:t>
            </w:r>
          </w:p>
        </w:tc>
        <w:tc>
          <w:tcPr>
            <w:tcW w:w="1423" w:type="dxa"/>
            <w:tcBorders>
              <w:top w:val="nil"/>
              <w:left w:val="nil"/>
              <w:bottom w:val="single" w:sz="4" w:space="0" w:color="000000"/>
              <w:right w:val="single" w:sz="4" w:space="0" w:color="000000"/>
            </w:tcBorders>
            <w:noWrap/>
            <w:hideMark/>
          </w:tcPr>
          <w:p w14:paraId="708B3D42" w14:textId="77777777" w:rsidR="002E7632" w:rsidRPr="00B459D9" w:rsidRDefault="002E7632" w:rsidP="002E7632">
            <w:pPr>
              <w:widowControl/>
              <w:jc w:val="center"/>
              <w:rPr>
                <w:color w:val="000000"/>
                <w:szCs w:val="24"/>
              </w:rPr>
            </w:pPr>
            <w:r w:rsidRPr="00B459D9">
              <w:rPr>
                <w:color w:val="000000"/>
                <w:szCs w:val="24"/>
              </w:rPr>
              <w:t>114,613</w:t>
            </w:r>
          </w:p>
        </w:tc>
      </w:tr>
      <w:tr w:rsidR="002E7632" w:rsidRPr="00B459D9" w14:paraId="28072D9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4A3EEF2"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2012636D" w14:textId="77777777" w:rsidR="002E7632" w:rsidRPr="00B459D9" w:rsidRDefault="002E7632" w:rsidP="002E7632">
            <w:pPr>
              <w:widowControl/>
              <w:jc w:val="center"/>
              <w:rPr>
                <w:color w:val="000000"/>
                <w:szCs w:val="24"/>
              </w:rPr>
            </w:pPr>
            <w:r w:rsidRPr="00B459D9">
              <w:rPr>
                <w:color w:val="000000"/>
                <w:szCs w:val="24"/>
              </w:rPr>
              <w:t>58</w:t>
            </w:r>
          </w:p>
        </w:tc>
        <w:tc>
          <w:tcPr>
            <w:tcW w:w="1060" w:type="dxa"/>
            <w:tcBorders>
              <w:top w:val="nil"/>
              <w:left w:val="nil"/>
              <w:bottom w:val="single" w:sz="4" w:space="0" w:color="000000"/>
              <w:right w:val="single" w:sz="4" w:space="0" w:color="000000"/>
            </w:tcBorders>
            <w:noWrap/>
            <w:hideMark/>
          </w:tcPr>
          <w:p w14:paraId="7C7D1832" w14:textId="77777777" w:rsidR="002E7632" w:rsidRPr="00B459D9" w:rsidRDefault="002E7632" w:rsidP="002E7632">
            <w:pPr>
              <w:widowControl/>
              <w:jc w:val="center"/>
              <w:rPr>
                <w:color w:val="000000"/>
                <w:szCs w:val="24"/>
              </w:rPr>
            </w:pPr>
            <w:r w:rsidRPr="00B459D9">
              <w:rPr>
                <w:color w:val="000000"/>
                <w:szCs w:val="24"/>
              </w:rPr>
              <w:t>02103</w:t>
            </w:r>
          </w:p>
        </w:tc>
        <w:tc>
          <w:tcPr>
            <w:tcW w:w="1083" w:type="dxa"/>
            <w:tcBorders>
              <w:top w:val="nil"/>
              <w:left w:val="nil"/>
              <w:bottom w:val="single" w:sz="4" w:space="0" w:color="000000"/>
              <w:right w:val="single" w:sz="4" w:space="0" w:color="000000"/>
            </w:tcBorders>
            <w:noWrap/>
            <w:hideMark/>
          </w:tcPr>
          <w:p w14:paraId="661640EE" w14:textId="77777777" w:rsidR="002E7632" w:rsidRPr="00B459D9" w:rsidRDefault="002E7632" w:rsidP="002E7632">
            <w:pPr>
              <w:widowControl/>
              <w:jc w:val="center"/>
              <w:rPr>
                <w:color w:val="000000"/>
                <w:szCs w:val="24"/>
              </w:rPr>
            </w:pPr>
            <w:r w:rsidRPr="00B459D9">
              <w:rPr>
                <w:color w:val="000000"/>
                <w:szCs w:val="24"/>
              </w:rPr>
              <w:t>1.2536</w:t>
            </w:r>
          </w:p>
        </w:tc>
        <w:tc>
          <w:tcPr>
            <w:tcW w:w="981" w:type="dxa"/>
            <w:tcBorders>
              <w:top w:val="nil"/>
              <w:left w:val="nil"/>
              <w:bottom w:val="single" w:sz="4" w:space="0" w:color="000000"/>
              <w:right w:val="single" w:sz="4" w:space="0" w:color="000000"/>
            </w:tcBorders>
            <w:noWrap/>
            <w:hideMark/>
          </w:tcPr>
          <w:p w14:paraId="7EC5D395"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652F544"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797E82D" w14:textId="77777777" w:rsidR="002E7632" w:rsidRPr="00B459D9" w:rsidRDefault="002E7632" w:rsidP="002E7632">
            <w:pPr>
              <w:widowControl/>
              <w:jc w:val="center"/>
              <w:rPr>
                <w:color w:val="000000"/>
                <w:szCs w:val="24"/>
              </w:rPr>
            </w:pPr>
            <w:r w:rsidRPr="00B459D9">
              <w:rPr>
                <w:color w:val="000000"/>
                <w:szCs w:val="24"/>
              </w:rPr>
              <w:t>9</w:t>
            </w:r>
          </w:p>
        </w:tc>
        <w:tc>
          <w:tcPr>
            <w:tcW w:w="1378" w:type="dxa"/>
            <w:tcBorders>
              <w:top w:val="nil"/>
              <w:left w:val="nil"/>
              <w:bottom w:val="single" w:sz="4" w:space="0" w:color="000000"/>
              <w:right w:val="single" w:sz="4" w:space="0" w:color="000000"/>
            </w:tcBorders>
            <w:noWrap/>
            <w:hideMark/>
          </w:tcPr>
          <w:p w14:paraId="59B2E235" w14:textId="77777777" w:rsidR="002E7632" w:rsidRPr="00B459D9" w:rsidRDefault="002E7632" w:rsidP="002E7632">
            <w:pPr>
              <w:widowControl/>
              <w:jc w:val="center"/>
              <w:rPr>
                <w:color w:val="000000"/>
                <w:szCs w:val="24"/>
              </w:rPr>
            </w:pPr>
            <w:r w:rsidRPr="00B459D9">
              <w:rPr>
                <w:color w:val="000000"/>
                <w:szCs w:val="24"/>
              </w:rPr>
              <w:t>14,759</w:t>
            </w:r>
          </w:p>
        </w:tc>
        <w:tc>
          <w:tcPr>
            <w:tcW w:w="1423" w:type="dxa"/>
            <w:tcBorders>
              <w:top w:val="nil"/>
              <w:left w:val="nil"/>
              <w:bottom w:val="single" w:sz="4" w:space="0" w:color="000000"/>
              <w:right w:val="single" w:sz="4" w:space="0" w:color="000000"/>
            </w:tcBorders>
            <w:noWrap/>
            <w:hideMark/>
          </w:tcPr>
          <w:p w14:paraId="3E9CFF9E" w14:textId="77777777" w:rsidR="002E7632" w:rsidRPr="00B459D9" w:rsidRDefault="002E7632" w:rsidP="002E7632">
            <w:pPr>
              <w:widowControl/>
              <w:jc w:val="center"/>
              <w:rPr>
                <w:color w:val="000000"/>
                <w:szCs w:val="24"/>
              </w:rPr>
            </w:pPr>
            <w:r w:rsidRPr="00B459D9">
              <w:rPr>
                <w:color w:val="000000"/>
                <w:szCs w:val="24"/>
              </w:rPr>
              <w:t>139,446</w:t>
            </w:r>
          </w:p>
        </w:tc>
      </w:tr>
      <w:tr w:rsidR="002E7632" w:rsidRPr="00B459D9" w14:paraId="2E8DE17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66D9203"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24875CDA" w14:textId="77777777" w:rsidR="002E7632" w:rsidRPr="00B459D9" w:rsidRDefault="002E7632" w:rsidP="002E7632">
            <w:pPr>
              <w:widowControl/>
              <w:jc w:val="center"/>
              <w:rPr>
                <w:color w:val="000000"/>
                <w:szCs w:val="24"/>
              </w:rPr>
            </w:pPr>
            <w:r w:rsidRPr="00B459D9">
              <w:rPr>
                <w:color w:val="000000"/>
                <w:szCs w:val="24"/>
              </w:rPr>
              <w:t>59</w:t>
            </w:r>
          </w:p>
        </w:tc>
        <w:tc>
          <w:tcPr>
            <w:tcW w:w="1060" w:type="dxa"/>
            <w:tcBorders>
              <w:top w:val="nil"/>
              <w:left w:val="nil"/>
              <w:bottom w:val="single" w:sz="4" w:space="0" w:color="000000"/>
              <w:right w:val="single" w:sz="4" w:space="0" w:color="000000"/>
            </w:tcBorders>
            <w:noWrap/>
            <w:hideMark/>
          </w:tcPr>
          <w:p w14:paraId="7801CFEA" w14:textId="77777777" w:rsidR="002E7632" w:rsidRPr="00B459D9" w:rsidRDefault="002E7632" w:rsidP="002E7632">
            <w:pPr>
              <w:widowControl/>
              <w:jc w:val="center"/>
              <w:rPr>
                <w:color w:val="000000"/>
                <w:szCs w:val="24"/>
              </w:rPr>
            </w:pPr>
            <w:r w:rsidRPr="00B459D9">
              <w:rPr>
                <w:color w:val="000000"/>
                <w:szCs w:val="24"/>
              </w:rPr>
              <w:t>02104</w:t>
            </w:r>
          </w:p>
        </w:tc>
        <w:tc>
          <w:tcPr>
            <w:tcW w:w="1083" w:type="dxa"/>
            <w:tcBorders>
              <w:top w:val="nil"/>
              <w:left w:val="nil"/>
              <w:bottom w:val="single" w:sz="4" w:space="0" w:color="000000"/>
              <w:right w:val="single" w:sz="4" w:space="0" w:color="000000"/>
            </w:tcBorders>
            <w:noWrap/>
            <w:hideMark/>
          </w:tcPr>
          <w:p w14:paraId="7892311A" w14:textId="77777777" w:rsidR="002E7632" w:rsidRPr="00B459D9" w:rsidRDefault="002E7632" w:rsidP="002E7632">
            <w:pPr>
              <w:widowControl/>
              <w:jc w:val="center"/>
              <w:rPr>
                <w:color w:val="000000"/>
                <w:szCs w:val="24"/>
              </w:rPr>
            </w:pPr>
            <w:r w:rsidRPr="00B459D9">
              <w:rPr>
                <w:color w:val="000000"/>
                <w:szCs w:val="24"/>
              </w:rPr>
              <w:t>1.0295</w:t>
            </w:r>
          </w:p>
        </w:tc>
        <w:tc>
          <w:tcPr>
            <w:tcW w:w="981" w:type="dxa"/>
            <w:tcBorders>
              <w:top w:val="nil"/>
              <w:left w:val="nil"/>
              <w:bottom w:val="single" w:sz="4" w:space="0" w:color="000000"/>
              <w:right w:val="single" w:sz="4" w:space="0" w:color="000000"/>
            </w:tcBorders>
            <w:noWrap/>
            <w:hideMark/>
          </w:tcPr>
          <w:p w14:paraId="1B729E45"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72E7F3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DD3BCD1" w14:textId="77777777" w:rsidR="002E7632" w:rsidRPr="00B459D9" w:rsidRDefault="002E7632" w:rsidP="002E7632">
            <w:pPr>
              <w:widowControl/>
              <w:jc w:val="center"/>
              <w:rPr>
                <w:color w:val="000000"/>
                <w:szCs w:val="24"/>
              </w:rPr>
            </w:pPr>
            <w:r w:rsidRPr="00B459D9">
              <w:rPr>
                <w:color w:val="000000"/>
                <w:szCs w:val="24"/>
              </w:rPr>
              <w:t>8</w:t>
            </w:r>
          </w:p>
        </w:tc>
        <w:tc>
          <w:tcPr>
            <w:tcW w:w="1378" w:type="dxa"/>
            <w:tcBorders>
              <w:top w:val="nil"/>
              <w:left w:val="nil"/>
              <w:bottom w:val="single" w:sz="4" w:space="0" w:color="000000"/>
              <w:right w:val="single" w:sz="4" w:space="0" w:color="000000"/>
            </w:tcBorders>
            <w:noWrap/>
            <w:hideMark/>
          </w:tcPr>
          <w:p w14:paraId="6EFF9B94" w14:textId="77777777" w:rsidR="002E7632" w:rsidRPr="00B459D9" w:rsidRDefault="002E7632" w:rsidP="002E7632">
            <w:pPr>
              <w:widowControl/>
              <w:jc w:val="center"/>
              <w:rPr>
                <w:color w:val="000000"/>
                <w:szCs w:val="24"/>
              </w:rPr>
            </w:pPr>
            <w:r w:rsidRPr="00B459D9">
              <w:rPr>
                <w:color w:val="000000"/>
                <w:szCs w:val="24"/>
              </w:rPr>
              <w:t>14,099</w:t>
            </w:r>
          </w:p>
        </w:tc>
        <w:tc>
          <w:tcPr>
            <w:tcW w:w="1423" w:type="dxa"/>
            <w:tcBorders>
              <w:top w:val="nil"/>
              <w:left w:val="nil"/>
              <w:bottom w:val="single" w:sz="4" w:space="0" w:color="000000"/>
              <w:right w:val="single" w:sz="4" w:space="0" w:color="000000"/>
            </w:tcBorders>
            <w:noWrap/>
            <w:hideMark/>
          </w:tcPr>
          <w:p w14:paraId="5F006E21" w14:textId="77777777" w:rsidR="002E7632" w:rsidRPr="00B459D9" w:rsidRDefault="002E7632" w:rsidP="002E7632">
            <w:pPr>
              <w:widowControl/>
              <w:jc w:val="center"/>
              <w:rPr>
                <w:color w:val="000000"/>
                <w:szCs w:val="24"/>
              </w:rPr>
            </w:pPr>
            <w:r w:rsidRPr="00B459D9">
              <w:rPr>
                <w:color w:val="000000"/>
                <w:szCs w:val="24"/>
              </w:rPr>
              <w:t>99,761</w:t>
            </w:r>
          </w:p>
        </w:tc>
      </w:tr>
      <w:tr w:rsidR="002E7632" w:rsidRPr="00B459D9" w14:paraId="35DB797A"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40EBD1D"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1479CE31" w14:textId="77777777" w:rsidR="002E7632" w:rsidRPr="00B459D9" w:rsidRDefault="002E7632" w:rsidP="002E7632">
            <w:pPr>
              <w:widowControl/>
              <w:jc w:val="center"/>
              <w:rPr>
                <w:color w:val="000000"/>
                <w:szCs w:val="24"/>
              </w:rPr>
            </w:pPr>
            <w:r w:rsidRPr="00B459D9">
              <w:rPr>
                <w:color w:val="000000"/>
                <w:szCs w:val="24"/>
              </w:rPr>
              <w:t>60</w:t>
            </w:r>
          </w:p>
        </w:tc>
        <w:tc>
          <w:tcPr>
            <w:tcW w:w="1060" w:type="dxa"/>
            <w:tcBorders>
              <w:top w:val="nil"/>
              <w:left w:val="nil"/>
              <w:bottom w:val="single" w:sz="4" w:space="0" w:color="000000"/>
              <w:right w:val="single" w:sz="4" w:space="0" w:color="000000"/>
            </w:tcBorders>
            <w:noWrap/>
            <w:hideMark/>
          </w:tcPr>
          <w:p w14:paraId="1FE7DA4F" w14:textId="77777777" w:rsidR="002E7632" w:rsidRPr="00B459D9" w:rsidRDefault="002E7632" w:rsidP="002E7632">
            <w:pPr>
              <w:widowControl/>
              <w:jc w:val="center"/>
              <w:rPr>
                <w:color w:val="000000"/>
                <w:szCs w:val="24"/>
              </w:rPr>
            </w:pPr>
            <w:r w:rsidRPr="00B459D9">
              <w:rPr>
                <w:color w:val="000000"/>
                <w:szCs w:val="24"/>
              </w:rPr>
              <w:t>02201</w:t>
            </w:r>
          </w:p>
        </w:tc>
        <w:tc>
          <w:tcPr>
            <w:tcW w:w="1083" w:type="dxa"/>
            <w:tcBorders>
              <w:top w:val="nil"/>
              <w:left w:val="nil"/>
              <w:bottom w:val="single" w:sz="4" w:space="0" w:color="000000"/>
              <w:right w:val="single" w:sz="4" w:space="0" w:color="000000"/>
            </w:tcBorders>
            <w:noWrap/>
            <w:hideMark/>
          </w:tcPr>
          <w:p w14:paraId="1CAEDE7F" w14:textId="77777777" w:rsidR="002E7632" w:rsidRPr="00B459D9" w:rsidRDefault="002E7632" w:rsidP="002E7632">
            <w:pPr>
              <w:widowControl/>
              <w:jc w:val="center"/>
              <w:rPr>
                <w:color w:val="000000"/>
                <w:szCs w:val="24"/>
              </w:rPr>
            </w:pPr>
            <w:r w:rsidRPr="00B459D9">
              <w:rPr>
                <w:color w:val="000000"/>
                <w:szCs w:val="24"/>
              </w:rPr>
              <w:t>0.6387</w:t>
            </w:r>
          </w:p>
        </w:tc>
        <w:tc>
          <w:tcPr>
            <w:tcW w:w="981" w:type="dxa"/>
            <w:tcBorders>
              <w:top w:val="nil"/>
              <w:left w:val="nil"/>
              <w:bottom w:val="single" w:sz="4" w:space="0" w:color="000000"/>
              <w:right w:val="single" w:sz="4" w:space="0" w:color="000000"/>
            </w:tcBorders>
            <w:noWrap/>
            <w:hideMark/>
          </w:tcPr>
          <w:p w14:paraId="7B9A60C9"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C7FF72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4388D6D"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08963963" w14:textId="77777777" w:rsidR="002E7632" w:rsidRPr="00B459D9" w:rsidRDefault="002E7632" w:rsidP="002E7632">
            <w:pPr>
              <w:widowControl/>
              <w:jc w:val="center"/>
              <w:rPr>
                <w:color w:val="000000"/>
                <w:szCs w:val="24"/>
              </w:rPr>
            </w:pPr>
            <w:r w:rsidRPr="00B459D9">
              <w:rPr>
                <w:color w:val="000000"/>
                <w:szCs w:val="24"/>
              </w:rPr>
              <w:t>3,494</w:t>
            </w:r>
          </w:p>
        </w:tc>
        <w:tc>
          <w:tcPr>
            <w:tcW w:w="1423" w:type="dxa"/>
            <w:tcBorders>
              <w:top w:val="nil"/>
              <w:left w:val="nil"/>
              <w:bottom w:val="single" w:sz="4" w:space="0" w:color="000000"/>
              <w:right w:val="single" w:sz="4" w:space="0" w:color="000000"/>
            </w:tcBorders>
            <w:noWrap/>
            <w:hideMark/>
          </w:tcPr>
          <w:p w14:paraId="06243394" w14:textId="77777777" w:rsidR="002E7632" w:rsidRPr="00B459D9" w:rsidRDefault="002E7632" w:rsidP="002E7632">
            <w:pPr>
              <w:widowControl/>
              <w:jc w:val="center"/>
              <w:rPr>
                <w:color w:val="000000"/>
                <w:szCs w:val="24"/>
              </w:rPr>
            </w:pPr>
            <w:r w:rsidRPr="00B459D9">
              <w:rPr>
                <w:color w:val="000000"/>
                <w:szCs w:val="24"/>
              </w:rPr>
              <w:t>75,520</w:t>
            </w:r>
          </w:p>
        </w:tc>
      </w:tr>
      <w:tr w:rsidR="002E7632" w:rsidRPr="00B459D9" w14:paraId="29D7EDA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FD00673"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2A944E68" w14:textId="77777777" w:rsidR="002E7632" w:rsidRPr="00B459D9" w:rsidRDefault="002E7632" w:rsidP="002E7632">
            <w:pPr>
              <w:widowControl/>
              <w:jc w:val="center"/>
              <w:rPr>
                <w:color w:val="000000"/>
                <w:szCs w:val="24"/>
              </w:rPr>
            </w:pPr>
            <w:r w:rsidRPr="00B459D9">
              <w:rPr>
                <w:color w:val="000000"/>
                <w:szCs w:val="24"/>
              </w:rPr>
              <w:t>61</w:t>
            </w:r>
          </w:p>
        </w:tc>
        <w:tc>
          <w:tcPr>
            <w:tcW w:w="1060" w:type="dxa"/>
            <w:tcBorders>
              <w:top w:val="nil"/>
              <w:left w:val="nil"/>
              <w:bottom w:val="single" w:sz="4" w:space="0" w:color="000000"/>
              <w:right w:val="single" w:sz="4" w:space="0" w:color="000000"/>
            </w:tcBorders>
            <w:noWrap/>
            <w:hideMark/>
          </w:tcPr>
          <w:p w14:paraId="1690C373" w14:textId="77777777" w:rsidR="002E7632" w:rsidRPr="00B459D9" w:rsidRDefault="002E7632" w:rsidP="002E7632">
            <w:pPr>
              <w:widowControl/>
              <w:jc w:val="center"/>
              <w:rPr>
                <w:color w:val="000000"/>
                <w:szCs w:val="24"/>
              </w:rPr>
            </w:pPr>
            <w:r w:rsidRPr="00B459D9">
              <w:rPr>
                <w:color w:val="000000"/>
                <w:szCs w:val="24"/>
              </w:rPr>
              <w:t>02202</w:t>
            </w:r>
          </w:p>
        </w:tc>
        <w:tc>
          <w:tcPr>
            <w:tcW w:w="1083" w:type="dxa"/>
            <w:tcBorders>
              <w:top w:val="nil"/>
              <w:left w:val="nil"/>
              <w:bottom w:val="single" w:sz="4" w:space="0" w:color="000000"/>
              <w:right w:val="single" w:sz="4" w:space="0" w:color="000000"/>
            </w:tcBorders>
            <w:noWrap/>
            <w:hideMark/>
          </w:tcPr>
          <w:p w14:paraId="4AA6DA2F" w14:textId="77777777" w:rsidR="002E7632" w:rsidRPr="00B459D9" w:rsidRDefault="002E7632" w:rsidP="002E7632">
            <w:pPr>
              <w:widowControl/>
              <w:jc w:val="center"/>
              <w:rPr>
                <w:color w:val="000000"/>
                <w:szCs w:val="24"/>
              </w:rPr>
            </w:pPr>
            <w:r w:rsidRPr="00B459D9">
              <w:rPr>
                <w:color w:val="000000"/>
                <w:szCs w:val="24"/>
              </w:rPr>
              <w:t>0.5158</w:t>
            </w:r>
          </w:p>
        </w:tc>
        <w:tc>
          <w:tcPr>
            <w:tcW w:w="981" w:type="dxa"/>
            <w:tcBorders>
              <w:top w:val="nil"/>
              <w:left w:val="nil"/>
              <w:bottom w:val="single" w:sz="4" w:space="0" w:color="000000"/>
              <w:right w:val="single" w:sz="4" w:space="0" w:color="000000"/>
            </w:tcBorders>
            <w:noWrap/>
            <w:hideMark/>
          </w:tcPr>
          <w:p w14:paraId="7E0D1AE2"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57CD39D3"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73038E1"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1002F8CA" w14:textId="77777777" w:rsidR="002E7632" w:rsidRPr="00B459D9" w:rsidRDefault="002E7632" w:rsidP="002E7632">
            <w:pPr>
              <w:widowControl/>
              <w:jc w:val="center"/>
              <w:rPr>
                <w:color w:val="000000"/>
                <w:szCs w:val="24"/>
              </w:rPr>
            </w:pPr>
            <w:r w:rsidRPr="00B459D9">
              <w:rPr>
                <w:color w:val="000000"/>
                <w:szCs w:val="24"/>
              </w:rPr>
              <w:t>10,460</w:t>
            </w:r>
          </w:p>
        </w:tc>
        <w:tc>
          <w:tcPr>
            <w:tcW w:w="1423" w:type="dxa"/>
            <w:tcBorders>
              <w:top w:val="nil"/>
              <w:left w:val="nil"/>
              <w:bottom w:val="single" w:sz="4" w:space="0" w:color="000000"/>
              <w:right w:val="single" w:sz="4" w:space="0" w:color="000000"/>
            </w:tcBorders>
            <w:noWrap/>
            <w:hideMark/>
          </w:tcPr>
          <w:p w14:paraId="5D0F2A55" w14:textId="77777777" w:rsidR="002E7632" w:rsidRPr="00B459D9" w:rsidRDefault="002E7632" w:rsidP="002E7632">
            <w:pPr>
              <w:widowControl/>
              <w:jc w:val="center"/>
              <w:rPr>
                <w:color w:val="000000"/>
                <w:szCs w:val="24"/>
              </w:rPr>
            </w:pPr>
            <w:r w:rsidRPr="00B459D9">
              <w:rPr>
                <w:color w:val="000000"/>
                <w:szCs w:val="24"/>
              </w:rPr>
              <w:t>53,263</w:t>
            </w:r>
          </w:p>
        </w:tc>
      </w:tr>
      <w:tr w:rsidR="002E7632" w:rsidRPr="00B459D9" w14:paraId="2B71DF9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BC3D86F"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0352F4D7" w14:textId="77777777" w:rsidR="002E7632" w:rsidRPr="00B459D9" w:rsidRDefault="002E7632" w:rsidP="002E7632">
            <w:pPr>
              <w:widowControl/>
              <w:jc w:val="center"/>
              <w:rPr>
                <w:color w:val="000000"/>
                <w:szCs w:val="24"/>
              </w:rPr>
            </w:pPr>
            <w:r w:rsidRPr="00B459D9">
              <w:rPr>
                <w:color w:val="000000"/>
                <w:szCs w:val="24"/>
              </w:rPr>
              <w:t>62</w:t>
            </w:r>
          </w:p>
        </w:tc>
        <w:tc>
          <w:tcPr>
            <w:tcW w:w="1060" w:type="dxa"/>
            <w:tcBorders>
              <w:top w:val="nil"/>
              <w:left w:val="nil"/>
              <w:bottom w:val="single" w:sz="4" w:space="0" w:color="000000"/>
              <w:right w:val="single" w:sz="4" w:space="0" w:color="000000"/>
            </w:tcBorders>
            <w:noWrap/>
            <w:hideMark/>
          </w:tcPr>
          <w:p w14:paraId="20879FC5" w14:textId="77777777" w:rsidR="002E7632" w:rsidRPr="00B459D9" w:rsidRDefault="002E7632" w:rsidP="002E7632">
            <w:pPr>
              <w:widowControl/>
              <w:jc w:val="center"/>
              <w:rPr>
                <w:color w:val="000000"/>
                <w:szCs w:val="24"/>
              </w:rPr>
            </w:pPr>
            <w:r w:rsidRPr="00B459D9">
              <w:rPr>
                <w:color w:val="000000"/>
                <w:szCs w:val="24"/>
              </w:rPr>
              <w:t>02301</w:t>
            </w:r>
          </w:p>
        </w:tc>
        <w:tc>
          <w:tcPr>
            <w:tcW w:w="1083" w:type="dxa"/>
            <w:tcBorders>
              <w:top w:val="nil"/>
              <w:left w:val="nil"/>
              <w:bottom w:val="single" w:sz="4" w:space="0" w:color="000000"/>
              <w:right w:val="single" w:sz="4" w:space="0" w:color="000000"/>
            </w:tcBorders>
            <w:noWrap/>
            <w:hideMark/>
          </w:tcPr>
          <w:p w14:paraId="0E08FCDF" w14:textId="77777777" w:rsidR="002E7632" w:rsidRPr="00B459D9" w:rsidRDefault="002E7632" w:rsidP="002E7632">
            <w:pPr>
              <w:widowControl/>
              <w:jc w:val="center"/>
              <w:rPr>
                <w:color w:val="000000"/>
                <w:szCs w:val="24"/>
              </w:rPr>
            </w:pPr>
            <w:r w:rsidRPr="00B459D9">
              <w:rPr>
                <w:color w:val="000000"/>
                <w:szCs w:val="24"/>
              </w:rPr>
              <w:t>0.7846</w:t>
            </w:r>
          </w:p>
        </w:tc>
        <w:tc>
          <w:tcPr>
            <w:tcW w:w="981" w:type="dxa"/>
            <w:tcBorders>
              <w:top w:val="nil"/>
              <w:left w:val="nil"/>
              <w:bottom w:val="single" w:sz="4" w:space="0" w:color="000000"/>
              <w:right w:val="single" w:sz="4" w:space="0" w:color="000000"/>
            </w:tcBorders>
            <w:noWrap/>
            <w:hideMark/>
          </w:tcPr>
          <w:p w14:paraId="09D9B941"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0A4959C"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50C2E7B" w14:textId="77777777" w:rsidR="002E7632" w:rsidRPr="00B459D9" w:rsidRDefault="002E7632" w:rsidP="002E7632">
            <w:pPr>
              <w:widowControl/>
              <w:jc w:val="center"/>
              <w:rPr>
                <w:color w:val="000000"/>
                <w:szCs w:val="24"/>
              </w:rPr>
            </w:pPr>
            <w:r w:rsidRPr="00B459D9">
              <w:rPr>
                <w:color w:val="000000"/>
                <w:szCs w:val="24"/>
              </w:rPr>
              <w:t>7</w:t>
            </w:r>
          </w:p>
        </w:tc>
        <w:tc>
          <w:tcPr>
            <w:tcW w:w="1378" w:type="dxa"/>
            <w:tcBorders>
              <w:top w:val="nil"/>
              <w:left w:val="nil"/>
              <w:bottom w:val="single" w:sz="4" w:space="0" w:color="000000"/>
              <w:right w:val="single" w:sz="4" w:space="0" w:color="000000"/>
            </w:tcBorders>
            <w:noWrap/>
            <w:hideMark/>
          </w:tcPr>
          <w:p w14:paraId="7F5FEFFC" w14:textId="77777777" w:rsidR="002E7632" w:rsidRPr="00B459D9" w:rsidRDefault="002E7632" w:rsidP="002E7632">
            <w:pPr>
              <w:widowControl/>
              <w:jc w:val="center"/>
              <w:rPr>
                <w:color w:val="000000"/>
                <w:szCs w:val="24"/>
              </w:rPr>
            </w:pPr>
            <w:r w:rsidRPr="00B459D9">
              <w:rPr>
                <w:color w:val="000000"/>
                <w:szCs w:val="24"/>
              </w:rPr>
              <w:t>7,693</w:t>
            </w:r>
          </w:p>
        </w:tc>
        <w:tc>
          <w:tcPr>
            <w:tcW w:w="1423" w:type="dxa"/>
            <w:tcBorders>
              <w:top w:val="nil"/>
              <w:left w:val="nil"/>
              <w:bottom w:val="single" w:sz="4" w:space="0" w:color="000000"/>
              <w:right w:val="single" w:sz="4" w:space="0" w:color="000000"/>
            </w:tcBorders>
            <w:noWrap/>
            <w:hideMark/>
          </w:tcPr>
          <w:p w14:paraId="1E8690E8" w14:textId="77777777" w:rsidR="002E7632" w:rsidRPr="00B459D9" w:rsidRDefault="002E7632" w:rsidP="002E7632">
            <w:pPr>
              <w:widowControl/>
              <w:jc w:val="center"/>
              <w:rPr>
                <w:color w:val="000000"/>
                <w:szCs w:val="24"/>
              </w:rPr>
            </w:pPr>
            <w:r w:rsidRPr="00B459D9">
              <w:rPr>
                <w:color w:val="000000"/>
                <w:szCs w:val="24"/>
              </w:rPr>
              <w:t>93,167</w:t>
            </w:r>
          </w:p>
        </w:tc>
      </w:tr>
      <w:tr w:rsidR="002E7632" w:rsidRPr="00B459D9" w14:paraId="29E3EF5D"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A9B4606"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41DA276D" w14:textId="77777777" w:rsidR="002E7632" w:rsidRPr="00B459D9" w:rsidRDefault="002E7632" w:rsidP="002E7632">
            <w:pPr>
              <w:widowControl/>
              <w:jc w:val="center"/>
              <w:rPr>
                <w:color w:val="000000"/>
                <w:szCs w:val="24"/>
              </w:rPr>
            </w:pPr>
            <w:r w:rsidRPr="00B459D9">
              <w:rPr>
                <w:color w:val="000000"/>
                <w:szCs w:val="24"/>
              </w:rPr>
              <w:t>63</w:t>
            </w:r>
          </w:p>
        </w:tc>
        <w:tc>
          <w:tcPr>
            <w:tcW w:w="1060" w:type="dxa"/>
            <w:tcBorders>
              <w:top w:val="nil"/>
              <w:left w:val="nil"/>
              <w:bottom w:val="single" w:sz="4" w:space="0" w:color="000000"/>
              <w:right w:val="single" w:sz="4" w:space="0" w:color="000000"/>
            </w:tcBorders>
            <w:noWrap/>
            <w:hideMark/>
          </w:tcPr>
          <w:p w14:paraId="692752DE" w14:textId="77777777" w:rsidR="002E7632" w:rsidRPr="00B459D9" w:rsidRDefault="002E7632" w:rsidP="002E7632">
            <w:pPr>
              <w:widowControl/>
              <w:jc w:val="center"/>
              <w:rPr>
                <w:color w:val="000000"/>
                <w:szCs w:val="24"/>
              </w:rPr>
            </w:pPr>
            <w:r w:rsidRPr="00B459D9">
              <w:rPr>
                <w:color w:val="000000"/>
                <w:szCs w:val="24"/>
              </w:rPr>
              <w:t>02302</w:t>
            </w:r>
          </w:p>
        </w:tc>
        <w:tc>
          <w:tcPr>
            <w:tcW w:w="1083" w:type="dxa"/>
            <w:tcBorders>
              <w:top w:val="nil"/>
              <w:left w:val="nil"/>
              <w:bottom w:val="single" w:sz="4" w:space="0" w:color="000000"/>
              <w:right w:val="single" w:sz="4" w:space="0" w:color="000000"/>
            </w:tcBorders>
            <w:noWrap/>
            <w:hideMark/>
          </w:tcPr>
          <w:p w14:paraId="24A2F96C" w14:textId="77777777" w:rsidR="002E7632" w:rsidRPr="00B459D9" w:rsidRDefault="002E7632" w:rsidP="002E7632">
            <w:pPr>
              <w:widowControl/>
              <w:jc w:val="center"/>
              <w:rPr>
                <w:color w:val="000000"/>
                <w:szCs w:val="24"/>
              </w:rPr>
            </w:pPr>
            <w:r w:rsidRPr="00B459D9">
              <w:rPr>
                <w:color w:val="000000"/>
                <w:szCs w:val="24"/>
              </w:rPr>
              <w:t>0.4767</w:t>
            </w:r>
          </w:p>
        </w:tc>
        <w:tc>
          <w:tcPr>
            <w:tcW w:w="981" w:type="dxa"/>
            <w:tcBorders>
              <w:top w:val="nil"/>
              <w:left w:val="nil"/>
              <w:bottom w:val="single" w:sz="4" w:space="0" w:color="000000"/>
              <w:right w:val="single" w:sz="4" w:space="0" w:color="000000"/>
            </w:tcBorders>
            <w:noWrap/>
            <w:hideMark/>
          </w:tcPr>
          <w:p w14:paraId="1B4777DB"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FCDDB4F"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7633BDE"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74FC8924" w14:textId="77777777" w:rsidR="002E7632" w:rsidRPr="00B459D9" w:rsidRDefault="002E7632" w:rsidP="002E7632">
            <w:pPr>
              <w:widowControl/>
              <w:jc w:val="center"/>
              <w:rPr>
                <w:color w:val="000000"/>
                <w:szCs w:val="24"/>
              </w:rPr>
            </w:pPr>
            <w:r w:rsidRPr="00B459D9">
              <w:rPr>
                <w:color w:val="000000"/>
                <w:szCs w:val="24"/>
              </w:rPr>
              <w:t>3,689</w:t>
            </w:r>
          </w:p>
        </w:tc>
        <w:tc>
          <w:tcPr>
            <w:tcW w:w="1423" w:type="dxa"/>
            <w:tcBorders>
              <w:top w:val="nil"/>
              <w:left w:val="nil"/>
              <w:bottom w:val="single" w:sz="4" w:space="0" w:color="000000"/>
              <w:right w:val="single" w:sz="4" w:space="0" w:color="000000"/>
            </w:tcBorders>
            <w:noWrap/>
            <w:hideMark/>
          </w:tcPr>
          <w:p w14:paraId="17260D96" w14:textId="77777777" w:rsidR="002E7632" w:rsidRPr="00B459D9" w:rsidRDefault="002E7632" w:rsidP="002E7632">
            <w:pPr>
              <w:widowControl/>
              <w:jc w:val="center"/>
              <w:rPr>
                <w:color w:val="000000"/>
                <w:szCs w:val="24"/>
              </w:rPr>
            </w:pPr>
            <w:r w:rsidRPr="00B459D9">
              <w:rPr>
                <w:color w:val="000000"/>
                <w:szCs w:val="24"/>
              </w:rPr>
              <w:t>46,536</w:t>
            </w:r>
          </w:p>
        </w:tc>
      </w:tr>
      <w:tr w:rsidR="002E7632" w:rsidRPr="00B459D9" w14:paraId="71115F3E"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8627B48"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65205158" w14:textId="77777777" w:rsidR="002E7632" w:rsidRPr="00B459D9" w:rsidRDefault="002E7632" w:rsidP="002E7632">
            <w:pPr>
              <w:widowControl/>
              <w:jc w:val="center"/>
              <w:rPr>
                <w:color w:val="000000"/>
                <w:szCs w:val="24"/>
              </w:rPr>
            </w:pPr>
            <w:r w:rsidRPr="00B459D9">
              <w:rPr>
                <w:color w:val="000000"/>
                <w:szCs w:val="24"/>
              </w:rPr>
              <w:t>64</w:t>
            </w:r>
          </w:p>
        </w:tc>
        <w:tc>
          <w:tcPr>
            <w:tcW w:w="1060" w:type="dxa"/>
            <w:tcBorders>
              <w:top w:val="nil"/>
              <w:left w:val="nil"/>
              <w:bottom w:val="single" w:sz="4" w:space="0" w:color="000000"/>
              <w:right w:val="single" w:sz="4" w:space="0" w:color="000000"/>
            </w:tcBorders>
            <w:noWrap/>
            <w:hideMark/>
          </w:tcPr>
          <w:p w14:paraId="23DD9528" w14:textId="77777777" w:rsidR="002E7632" w:rsidRPr="00B459D9" w:rsidRDefault="002E7632" w:rsidP="002E7632">
            <w:pPr>
              <w:widowControl/>
              <w:jc w:val="center"/>
              <w:rPr>
                <w:color w:val="000000"/>
                <w:szCs w:val="24"/>
              </w:rPr>
            </w:pPr>
            <w:r w:rsidRPr="00B459D9">
              <w:rPr>
                <w:color w:val="000000"/>
                <w:szCs w:val="24"/>
              </w:rPr>
              <w:t>024</w:t>
            </w:r>
          </w:p>
        </w:tc>
        <w:tc>
          <w:tcPr>
            <w:tcW w:w="1083" w:type="dxa"/>
            <w:tcBorders>
              <w:top w:val="nil"/>
              <w:left w:val="nil"/>
              <w:bottom w:val="single" w:sz="4" w:space="0" w:color="000000"/>
              <w:right w:val="single" w:sz="4" w:space="0" w:color="000000"/>
            </w:tcBorders>
            <w:noWrap/>
            <w:hideMark/>
          </w:tcPr>
          <w:p w14:paraId="06AFE07F" w14:textId="77777777" w:rsidR="002E7632" w:rsidRPr="00B459D9" w:rsidRDefault="002E7632" w:rsidP="002E7632">
            <w:pPr>
              <w:widowControl/>
              <w:jc w:val="center"/>
              <w:rPr>
                <w:color w:val="000000"/>
                <w:szCs w:val="24"/>
              </w:rPr>
            </w:pPr>
            <w:r w:rsidRPr="00B459D9">
              <w:rPr>
                <w:color w:val="000000"/>
                <w:szCs w:val="24"/>
              </w:rPr>
              <w:t>0.8627</w:t>
            </w:r>
          </w:p>
        </w:tc>
        <w:tc>
          <w:tcPr>
            <w:tcW w:w="981" w:type="dxa"/>
            <w:tcBorders>
              <w:top w:val="nil"/>
              <w:left w:val="nil"/>
              <w:bottom w:val="single" w:sz="4" w:space="0" w:color="000000"/>
              <w:right w:val="single" w:sz="4" w:space="0" w:color="000000"/>
            </w:tcBorders>
            <w:noWrap/>
            <w:hideMark/>
          </w:tcPr>
          <w:p w14:paraId="24442E1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6AA27C3"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8C44F24" w14:textId="77777777" w:rsidR="002E7632" w:rsidRPr="00B459D9" w:rsidRDefault="002E7632" w:rsidP="002E7632">
            <w:pPr>
              <w:widowControl/>
              <w:jc w:val="center"/>
              <w:rPr>
                <w:color w:val="000000"/>
                <w:szCs w:val="24"/>
              </w:rPr>
            </w:pPr>
            <w:r w:rsidRPr="00B459D9">
              <w:rPr>
                <w:color w:val="000000"/>
                <w:szCs w:val="24"/>
              </w:rPr>
              <w:t>7</w:t>
            </w:r>
          </w:p>
        </w:tc>
        <w:tc>
          <w:tcPr>
            <w:tcW w:w="1378" w:type="dxa"/>
            <w:tcBorders>
              <w:top w:val="nil"/>
              <w:left w:val="nil"/>
              <w:bottom w:val="single" w:sz="4" w:space="0" w:color="000000"/>
              <w:right w:val="single" w:sz="4" w:space="0" w:color="000000"/>
            </w:tcBorders>
            <w:noWrap/>
            <w:hideMark/>
          </w:tcPr>
          <w:p w14:paraId="0E1CCFC1" w14:textId="77777777" w:rsidR="002E7632" w:rsidRPr="00B459D9" w:rsidRDefault="002E7632" w:rsidP="002E7632">
            <w:pPr>
              <w:widowControl/>
              <w:jc w:val="center"/>
              <w:rPr>
                <w:color w:val="000000"/>
                <w:szCs w:val="24"/>
              </w:rPr>
            </w:pPr>
            <w:r w:rsidRPr="00B459D9">
              <w:rPr>
                <w:color w:val="000000"/>
                <w:szCs w:val="24"/>
              </w:rPr>
              <w:t>7,946</w:t>
            </w:r>
          </w:p>
        </w:tc>
        <w:tc>
          <w:tcPr>
            <w:tcW w:w="1423" w:type="dxa"/>
            <w:tcBorders>
              <w:top w:val="nil"/>
              <w:left w:val="nil"/>
              <w:bottom w:val="single" w:sz="4" w:space="0" w:color="000000"/>
              <w:right w:val="single" w:sz="4" w:space="0" w:color="000000"/>
            </w:tcBorders>
            <w:noWrap/>
            <w:hideMark/>
          </w:tcPr>
          <w:p w14:paraId="025AD105" w14:textId="77777777" w:rsidR="002E7632" w:rsidRPr="00B459D9" w:rsidRDefault="002E7632" w:rsidP="002E7632">
            <w:pPr>
              <w:widowControl/>
              <w:jc w:val="center"/>
              <w:rPr>
                <w:color w:val="000000"/>
                <w:szCs w:val="24"/>
              </w:rPr>
            </w:pPr>
            <w:r w:rsidRPr="00B459D9">
              <w:rPr>
                <w:color w:val="000000"/>
                <w:szCs w:val="24"/>
              </w:rPr>
              <w:t>111,932</w:t>
            </w:r>
          </w:p>
        </w:tc>
      </w:tr>
      <w:tr w:rsidR="002E7632" w:rsidRPr="00B459D9" w14:paraId="2FA8963F"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27FB0BB"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37ABD35F" w14:textId="77777777" w:rsidR="002E7632" w:rsidRPr="00B459D9" w:rsidRDefault="002E7632" w:rsidP="002E7632">
            <w:pPr>
              <w:widowControl/>
              <w:jc w:val="center"/>
              <w:rPr>
                <w:color w:val="000000"/>
                <w:szCs w:val="24"/>
              </w:rPr>
            </w:pPr>
            <w:r w:rsidRPr="00B459D9">
              <w:rPr>
                <w:color w:val="000000"/>
                <w:szCs w:val="24"/>
              </w:rPr>
              <w:t>65</w:t>
            </w:r>
          </w:p>
        </w:tc>
        <w:tc>
          <w:tcPr>
            <w:tcW w:w="1060" w:type="dxa"/>
            <w:tcBorders>
              <w:top w:val="nil"/>
              <w:left w:val="nil"/>
              <w:bottom w:val="single" w:sz="4" w:space="0" w:color="000000"/>
              <w:right w:val="single" w:sz="4" w:space="0" w:color="000000"/>
            </w:tcBorders>
            <w:noWrap/>
            <w:hideMark/>
          </w:tcPr>
          <w:p w14:paraId="55D8AA65" w14:textId="77777777" w:rsidR="002E7632" w:rsidRPr="00B459D9" w:rsidRDefault="002E7632" w:rsidP="002E7632">
            <w:pPr>
              <w:widowControl/>
              <w:jc w:val="center"/>
              <w:rPr>
                <w:color w:val="000000"/>
                <w:szCs w:val="24"/>
              </w:rPr>
            </w:pPr>
            <w:r w:rsidRPr="00B459D9">
              <w:rPr>
                <w:color w:val="000000"/>
                <w:szCs w:val="24"/>
              </w:rPr>
              <w:t>025</w:t>
            </w:r>
          </w:p>
        </w:tc>
        <w:tc>
          <w:tcPr>
            <w:tcW w:w="1083" w:type="dxa"/>
            <w:tcBorders>
              <w:top w:val="nil"/>
              <w:left w:val="nil"/>
              <w:bottom w:val="single" w:sz="4" w:space="0" w:color="000000"/>
              <w:right w:val="single" w:sz="4" w:space="0" w:color="000000"/>
            </w:tcBorders>
            <w:noWrap/>
            <w:hideMark/>
          </w:tcPr>
          <w:p w14:paraId="740DB815" w14:textId="77777777" w:rsidR="002E7632" w:rsidRPr="00B459D9" w:rsidRDefault="002E7632" w:rsidP="002E7632">
            <w:pPr>
              <w:widowControl/>
              <w:jc w:val="center"/>
              <w:rPr>
                <w:color w:val="000000"/>
                <w:szCs w:val="24"/>
              </w:rPr>
            </w:pPr>
            <w:r w:rsidRPr="00B459D9">
              <w:rPr>
                <w:color w:val="000000"/>
                <w:szCs w:val="24"/>
              </w:rPr>
              <w:t>0.4487</w:t>
            </w:r>
          </w:p>
        </w:tc>
        <w:tc>
          <w:tcPr>
            <w:tcW w:w="981" w:type="dxa"/>
            <w:tcBorders>
              <w:top w:val="nil"/>
              <w:left w:val="nil"/>
              <w:bottom w:val="single" w:sz="4" w:space="0" w:color="000000"/>
              <w:right w:val="single" w:sz="4" w:space="0" w:color="000000"/>
            </w:tcBorders>
            <w:noWrap/>
            <w:hideMark/>
          </w:tcPr>
          <w:p w14:paraId="4D5C0433"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E19FB0E"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5C142D2"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022D3A00" w14:textId="77777777" w:rsidR="002E7632" w:rsidRPr="00B459D9" w:rsidRDefault="002E7632" w:rsidP="002E7632">
            <w:pPr>
              <w:widowControl/>
              <w:jc w:val="center"/>
              <w:rPr>
                <w:color w:val="000000"/>
                <w:szCs w:val="24"/>
              </w:rPr>
            </w:pPr>
            <w:r w:rsidRPr="00B459D9">
              <w:rPr>
                <w:color w:val="000000"/>
                <w:szCs w:val="24"/>
              </w:rPr>
              <w:t>3,196</w:t>
            </w:r>
          </w:p>
        </w:tc>
        <w:tc>
          <w:tcPr>
            <w:tcW w:w="1423" w:type="dxa"/>
            <w:tcBorders>
              <w:top w:val="nil"/>
              <w:left w:val="nil"/>
              <w:bottom w:val="single" w:sz="4" w:space="0" w:color="000000"/>
              <w:right w:val="single" w:sz="4" w:space="0" w:color="000000"/>
            </w:tcBorders>
            <w:noWrap/>
            <w:hideMark/>
          </w:tcPr>
          <w:p w14:paraId="1C16BEF6" w14:textId="77777777" w:rsidR="002E7632" w:rsidRPr="00B459D9" w:rsidRDefault="002E7632" w:rsidP="002E7632">
            <w:pPr>
              <w:widowControl/>
              <w:jc w:val="center"/>
              <w:rPr>
                <w:color w:val="000000"/>
                <w:szCs w:val="24"/>
              </w:rPr>
            </w:pPr>
            <w:r w:rsidRPr="00B459D9">
              <w:rPr>
                <w:color w:val="000000"/>
                <w:szCs w:val="24"/>
              </w:rPr>
              <w:t>49,700</w:t>
            </w:r>
          </w:p>
        </w:tc>
      </w:tr>
      <w:tr w:rsidR="002E7632" w:rsidRPr="00B459D9" w14:paraId="2F339F5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198C62D"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0CF79DA5" w14:textId="77777777" w:rsidR="002E7632" w:rsidRPr="00B459D9" w:rsidRDefault="002E7632" w:rsidP="002E7632">
            <w:pPr>
              <w:widowControl/>
              <w:jc w:val="center"/>
              <w:rPr>
                <w:color w:val="000000"/>
                <w:szCs w:val="24"/>
              </w:rPr>
            </w:pPr>
            <w:r w:rsidRPr="00B459D9">
              <w:rPr>
                <w:color w:val="000000"/>
                <w:szCs w:val="24"/>
              </w:rPr>
              <w:t>66</w:t>
            </w:r>
          </w:p>
        </w:tc>
        <w:tc>
          <w:tcPr>
            <w:tcW w:w="1060" w:type="dxa"/>
            <w:tcBorders>
              <w:top w:val="nil"/>
              <w:left w:val="nil"/>
              <w:bottom w:val="single" w:sz="4" w:space="0" w:color="000000"/>
              <w:right w:val="single" w:sz="4" w:space="0" w:color="000000"/>
            </w:tcBorders>
            <w:noWrap/>
            <w:hideMark/>
          </w:tcPr>
          <w:p w14:paraId="126768A2" w14:textId="77777777" w:rsidR="002E7632" w:rsidRPr="00B459D9" w:rsidRDefault="002E7632" w:rsidP="002E7632">
            <w:pPr>
              <w:widowControl/>
              <w:jc w:val="center"/>
              <w:rPr>
                <w:color w:val="000000"/>
                <w:szCs w:val="24"/>
              </w:rPr>
            </w:pPr>
            <w:r w:rsidRPr="00B459D9">
              <w:rPr>
                <w:color w:val="000000"/>
                <w:szCs w:val="24"/>
              </w:rPr>
              <w:t>02601</w:t>
            </w:r>
          </w:p>
        </w:tc>
        <w:tc>
          <w:tcPr>
            <w:tcW w:w="1083" w:type="dxa"/>
            <w:tcBorders>
              <w:top w:val="nil"/>
              <w:left w:val="nil"/>
              <w:bottom w:val="single" w:sz="4" w:space="0" w:color="000000"/>
              <w:right w:val="single" w:sz="4" w:space="0" w:color="000000"/>
            </w:tcBorders>
            <w:noWrap/>
            <w:hideMark/>
          </w:tcPr>
          <w:p w14:paraId="2425D057" w14:textId="77777777" w:rsidR="002E7632" w:rsidRPr="00B459D9" w:rsidRDefault="002E7632" w:rsidP="002E7632">
            <w:pPr>
              <w:widowControl/>
              <w:jc w:val="center"/>
              <w:rPr>
                <w:color w:val="000000"/>
                <w:szCs w:val="24"/>
              </w:rPr>
            </w:pPr>
            <w:r w:rsidRPr="00B459D9">
              <w:rPr>
                <w:color w:val="000000"/>
                <w:szCs w:val="24"/>
              </w:rPr>
              <w:t>0.6173</w:t>
            </w:r>
          </w:p>
        </w:tc>
        <w:tc>
          <w:tcPr>
            <w:tcW w:w="981" w:type="dxa"/>
            <w:tcBorders>
              <w:top w:val="nil"/>
              <w:left w:val="nil"/>
              <w:bottom w:val="single" w:sz="4" w:space="0" w:color="000000"/>
              <w:right w:val="single" w:sz="4" w:space="0" w:color="000000"/>
            </w:tcBorders>
            <w:noWrap/>
            <w:hideMark/>
          </w:tcPr>
          <w:p w14:paraId="59B66A01"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60D7E62"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EB63D29"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00551348" w14:textId="77777777" w:rsidR="002E7632" w:rsidRPr="00B459D9" w:rsidRDefault="002E7632" w:rsidP="002E7632">
            <w:pPr>
              <w:widowControl/>
              <w:jc w:val="center"/>
              <w:rPr>
                <w:color w:val="000000"/>
                <w:szCs w:val="24"/>
              </w:rPr>
            </w:pPr>
            <w:r w:rsidRPr="00B459D9">
              <w:rPr>
                <w:color w:val="000000"/>
                <w:szCs w:val="24"/>
              </w:rPr>
              <w:t>6,799</w:t>
            </w:r>
          </w:p>
        </w:tc>
        <w:tc>
          <w:tcPr>
            <w:tcW w:w="1423" w:type="dxa"/>
            <w:tcBorders>
              <w:top w:val="nil"/>
              <w:left w:val="nil"/>
              <w:bottom w:val="single" w:sz="4" w:space="0" w:color="000000"/>
              <w:right w:val="single" w:sz="4" w:space="0" w:color="000000"/>
            </w:tcBorders>
            <w:noWrap/>
            <w:hideMark/>
          </w:tcPr>
          <w:p w14:paraId="5AD16C46" w14:textId="77777777" w:rsidR="002E7632" w:rsidRPr="00B459D9" w:rsidRDefault="002E7632" w:rsidP="002E7632">
            <w:pPr>
              <w:widowControl/>
              <w:jc w:val="center"/>
              <w:rPr>
                <w:color w:val="000000"/>
                <w:szCs w:val="24"/>
              </w:rPr>
            </w:pPr>
            <w:r w:rsidRPr="00B459D9">
              <w:rPr>
                <w:color w:val="000000"/>
                <w:szCs w:val="24"/>
              </w:rPr>
              <w:t>86,607</w:t>
            </w:r>
          </w:p>
        </w:tc>
      </w:tr>
      <w:tr w:rsidR="002E7632" w:rsidRPr="00B459D9" w14:paraId="7DB18667"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A74694D"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0EF89E9E" w14:textId="77777777" w:rsidR="002E7632" w:rsidRPr="00B459D9" w:rsidRDefault="002E7632" w:rsidP="002E7632">
            <w:pPr>
              <w:widowControl/>
              <w:jc w:val="center"/>
              <w:rPr>
                <w:color w:val="000000"/>
                <w:szCs w:val="24"/>
              </w:rPr>
            </w:pPr>
            <w:r w:rsidRPr="00B459D9">
              <w:rPr>
                <w:color w:val="000000"/>
                <w:szCs w:val="24"/>
              </w:rPr>
              <w:t>67</w:t>
            </w:r>
          </w:p>
        </w:tc>
        <w:tc>
          <w:tcPr>
            <w:tcW w:w="1060" w:type="dxa"/>
            <w:tcBorders>
              <w:top w:val="nil"/>
              <w:left w:val="nil"/>
              <w:bottom w:val="single" w:sz="4" w:space="0" w:color="000000"/>
              <w:right w:val="single" w:sz="4" w:space="0" w:color="000000"/>
            </w:tcBorders>
            <w:noWrap/>
            <w:hideMark/>
          </w:tcPr>
          <w:p w14:paraId="72E9DF99" w14:textId="77777777" w:rsidR="002E7632" w:rsidRPr="00B459D9" w:rsidRDefault="002E7632" w:rsidP="002E7632">
            <w:pPr>
              <w:widowControl/>
              <w:jc w:val="center"/>
              <w:rPr>
                <w:color w:val="000000"/>
                <w:szCs w:val="24"/>
              </w:rPr>
            </w:pPr>
            <w:r w:rsidRPr="00B459D9">
              <w:rPr>
                <w:color w:val="000000"/>
                <w:szCs w:val="24"/>
              </w:rPr>
              <w:t>02602</w:t>
            </w:r>
          </w:p>
        </w:tc>
        <w:tc>
          <w:tcPr>
            <w:tcW w:w="1083" w:type="dxa"/>
            <w:tcBorders>
              <w:top w:val="nil"/>
              <w:left w:val="nil"/>
              <w:bottom w:val="single" w:sz="4" w:space="0" w:color="000000"/>
              <w:right w:val="single" w:sz="4" w:space="0" w:color="000000"/>
            </w:tcBorders>
            <w:noWrap/>
            <w:hideMark/>
          </w:tcPr>
          <w:p w14:paraId="1133E65F" w14:textId="77777777" w:rsidR="002E7632" w:rsidRPr="00B459D9" w:rsidRDefault="002E7632" w:rsidP="002E7632">
            <w:pPr>
              <w:widowControl/>
              <w:jc w:val="center"/>
              <w:rPr>
                <w:color w:val="000000"/>
                <w:szCs w:val="24"/>
              </w:rPr>
            </w:pPr>
            <w:r w:rsidRPr="00B459D9">
              <w:rPr>
                <w:color w:val="000000"/>
                <w:szCs w:val="24"/>
              </w:rPr>
              <w:t>0.3831</w:t>
            </w:r>
          </w:p>
        </w:tc>
        <w:tc>
          <w:tcPr>
            <w:tcW w:w="981" w:type="dxa"/>
            <w:tcBorders>
              <w:top w:val="nil"/>
              <w:left w:val="nil"/>
              <w:bottom w:val="single" w:sz="4" w:space="0" w:color="000000"/>
              <w:right w:val="single" w:sz="4" w:space="0" w:color="000000"/>
            </w:tcBorders>
            <w:noWrap/>
            <w:hideMark/>
          </w:tcPr>
          <w:p w14:paraId="0F1992AC"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31C80E3"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7896B57"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4DE7D181" w14:textId="77777777" w:rsidR="002E7632" w:rsidRPr="00B459D9" w:rsidRDefault="002E7632" w:rsidP="002E7632">
            <w:pPr>
              <w:widowControl/>
              <w:jc w:val="center"/>
              <w:rPr>
                <w:color w:val="000000"/>
                <w:szCs w:val="24"/>
              </w:rPr>
            </w:pPr>
            <w:r w:rsidRPr="00B459D9">
              <w:rPr>
                <w:color w:val="000000"/>
                <w:szCs w:val="24"/>
              </w:rPr>
              <w:t>4,622</w:t>
            </w:r>
          </w:p>
        </w:tc>
        <w:tc>
          <w:tcPr>
            <w:tcW w:w="1423" w:type="dxa"/>
            <w:tcBorders>
              <w:top w:val="nil"/>
              <w:left w:val="nil"/>
              <w:bottom w:val="single" w:sz="4" w:space="0" w:color="000000"/>
              <w:right w:val="single" w:sz="4" w:space="0" w:color="000000"/>
            </w:tcBorders>
            <w:noWrap/>
            <w:hideMark/>
          </w:tcPr>
          <w:p w14:paraId="515D2717" w14:textId="77777777" w:rsidR="002E7632" w:rsidRPr="00B459D9" w:rsidRDefault="002E7632" w:rsidP="002E7632">
            <w:pPr>
              <w:widowControl/>
              <w:jc w:val="center"/>
              <w:rPr>
                <w:color w:val="000000"/>
                <w:szCs w:val="24"/>
              </w:rPr>
            </w:pPr>
            <w:r w:rsidRPr="00B459D9">
              <w:rPr>
                <w:color w:val="000000"/>
                <w:szCs w:val="24"/>
              </w:rPr>
              <w:t>45,370</w:t>
            </w:r>
          </w:p>
        </w:tc>
      </w:tr>
      <w:tr w:rsidR="002E7632" w:rsidRPr="00B459D9" w14:paraId="10561E6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E7E1096"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654F0502" w14:textId="77777777" w:rsidR="002E7632" w:rsidRPr="00B459D9" w:rsidRDefault="002E7632" w:rsidP="002E7632">
            <w:pPr>
              <w:widowControl/>
              <w:jc w:val="center"/>
              <w:rPr>
                <w:color w:val="000000"/>
                <w:szCs w:val="24"/>
              </w:rPr>
            </w:pPr>
            <w:r w:rsidRPr="00B459D9">
              <w:rPr>
                <w:color w:val="000000"/>
                <w:szCs w:val="24"/>
              </w:rPr>
              <w:t>68</w:t>
            </w:r>
          </w:p>
        </w:tc>
        <w:tc>
          <w:tcPr>
            <w:tcW w:w="1060" w:type="dxa"/>
            <w:tcBorders>
              <w:top w:val="nil"/>
              <w:left w:val="nil"/>
              <w:bottom w:val="single" w:sz="4" w:space="0" w:color="000000"/>
              <w:right w:val="single" w:sz="4" w:space="0" w:color="000000"/>
            </w:tcBorders>
            <w:noWrap/>
            <w:hideMark/>
          </w:tcPr>
          <w:p w14:paraId="2380189C" w14:textId="77777777" w:rsidR="002E7632" w:rsidRPr="00B459D9" w:rsidRDefault="002E7632" w:rsidP="002E7632">
            <w:pPr>
              <w:widowControl/>
              <w:jc w:val="center"/>
              <w:rPr>
                <w:color w:val="000000"/>
                <w:szCs w:val="24"/>
              </w:rPr>
            </w:pPr>
            <w:r w:rsidRPr="00B459D9">
              <w:rPr>
                <w:color w:val="000000"/>
                <w:szCs w:val="24"/>
              </w:rPr>
              <w:t>02701</w:t>
            </w:r>
          </w:p>
        </w:tc>
        <w:tc>
          <w:tcPr>
            <w:tcW w:w="1083" w:type="dxa"/>
            <w:tcBorders>
              <w:top w:val="nil"/>
              <w:left w:val="nil"/>
              <w:bottom w:val="single" w:sz="4" w:space="0" w:color="000000"/>
              <w:right w:val="single" w:sz="4" w:space="0" w:color="000000"/>
            </w:tcBorders>
            <w:noWrap/>
            <w:hideMark/>
          </w:tcPr>
          <w:p w14:paraId="043CEE52" w14:textId="77777777" w:rsidR="002E7632" w:rsidRPr="00B459D9" w:rsidRDefault="002E7632" w:rsidP="002E7632">
            <w:pPr>
              <w:widowControl/>
              <w:jc w:val="center"/>
              <w:rPr>
                <w:color w:val="000000"/>
                <w:szCs w:val="24"/>
              </w:rPr>
            </w:pPr>
            <w:r w:rsidRPr="00B459D9">
              <w:rPr>
                <w:color w:val="000000"/>
                <w:szCs w:val="24"/>
              </w:rPr>
              <w:t>0.9446</w:t>
            </w:r>
          </w:p>
        </w:tc>
        <w:tc>
          <w:tcPr>
            <w:tcW w:w="981" w:type="dxa"/>
            <w:tcBorders>
              <w:top w:val="nil"/>
              <w:left w:val="nil"/>
              <w:bottom w:val="single" w:sz="4" w:space="0" w:color="000000"/>
              <w:right w:val="single" w:sz="4" w:space="0" w:color="000000"/>
            </w:tcBorders>
            <w:noWrap/>
            <w:hideMark/>
          </w:tcPr>
          <w:p w14:paraId="308F6481"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80F82D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61BC4CE" w14:textId="77777777" w:rsidR="002E7632" w:rsidRPr="00B459D9" w:rsidRDefault="002E7632" w:rsidP="002E7632">
            <w:pPr>
              <w:widowControl/>
              <w:jc w:val="center"/>
              <w:rPr>
                <w:color w:val="000000"/>
                <w:szCs w:val="24"/>
              </w:rPr>
            </w:pPr>
            <w:r w:rsidRPr="00B459D9">
              <w:rPr>
                <w:color w:val="000000"/>
                <w:szCs w:val="24"/>
              </w:rPr>
              <w:t>7</w:t>
            </w:r>
          </w:p>
        </w:tc>
        <w:tc>
          <w:tcPr>
            <w:tcW w:w="1378" w:type="dxa"/>
            <w:tcBorders>
              <w:top w:val="nil"/>
              <w:left w:val="nil"/>
              <w:bottom w:val="single" w:sz="4" w:space="0" w:color="000000"/>
              <w:right w:val="single" w:sz="4" w:space="0" w:color="000000"/>
            </w:tcBorders>
            <w:noWrap/>
            <w:hideMark/>
          </w:tcPr>
          <w:p w14:paraId="0259E3FD" w14:textId="77777777" w:rsidR="002E7632" w:rsidRPr="00B459D9" w:rsidRDefault="002E7632" w:rsidP="002E7632">
            <w:pPr>
              <w:widowControl/>
              <w:jc w:val="center"/>
              <w:rPr>
                <w:color w:val="000000"/>
                <w:szCs w:val="24"/>
              </w:rPr>
            </w:pPr>
            <w:r w:rsidRPr="00B459D9">
              <w:rPr>
                <w:color w:val="000000"/>
                <w:szCs w:val="24"/>
              </w:rPr>
              <w:t>5,796</w:t>
            </w:r>
          </w:p>
        </w:tc>
        <w:tc>
          <w:tcPr>
            <w:tcW w:w="1423" w:type="dxa"/>
            <w:tcBorders>
              <w:top w:val="nil"/>
              <w:left w:val="nil"/>
              <w:bottom w:val="single" w:sz="4" w:space="0" w:color="000000"/>
              <w:right w:val="single" w:sz="4" w:space="0" w:color="000000"/>
            </w:tcBorders>
            <w:noWrap/>
            <w:hideMark/>
          </w:tcPr>
          <w:p w14:paraId="4D8C0985" w14:textId="77777777" w:rsidR="002E7632" w:rsidRPr="00B459D9" w:rsidRDefault="002E7632" w:rsidP="002E7632">
            <w:pPr>
              <w:widowControl/>
              <w:jc w:val="center"/>
              <w:rPr>
                <w:color w:val="000000"/>
                <w:szCs w:val="24"/>
              </w:rPr>
            </w:pPr>
            <w:r w:rsidRPr="00B459D9">
              <w:rPr>
                <w:color w:val="000000"/>
                <w:szCs w:val="24"/>
              </w:rPr>
              <w:t>137,999</w:t>
            </w:r>
          </w:p>
        </w:tc>
      </w:tr>
      <w:tr w:rsidR="002E7632" w:rsidRPr="00B459D9" w14:paraId="6584ACF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2D8C276"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60A9046E" w14:textId="77777777" w:rsidR="002E7632" w:rsidRPr="00B459D9" w:rsidRDefault="002E7632" w:rsidP="002E7632">
            <w:pPr>
              <w:widowControl/>
              <w:jc w:val="center"/>
              <w:rPr>
                <w:color w:val="000000"/>
                <w:szCs w:val="24"/>
              </w:rPr>
            </w:pPr>
            <w:r w:rsidRPr="00B459D9">
              <w:rPr>
                <w:color w:val="000000"/>
                <w:szCs w:val="24"/>
              </w:rPr>
              <w:t>69</w:t>
            </w:r>
          </w:p>
        </w:tc>
        <w:tc>
          <w:tcPr>
            <w:tcW w:w="1060" w:type="dxa"/>
            <w:tcBorders>
              <w:top w:val="nil"/>
              <w:left w:val="nil"/>
              <w:bottom w:val="single" w:sz="4" w:space="0" w:color="000000"/>
              <w:right w:val="single" w:sz="4" w:space="0" w:color="000000"/>
            </w:tcBorders>
            <w:noWrap/>
            <w:hideMark/>
          </w:tcPr>
          <w:p w14:paraId="4F1BC873" w14:textId="77777777" w:rsidR="002E7632" w:rsidRPr="00B459D9" w:rsidRDefault="002E7632" w:rsidP="002E7632">
            <w:pPr>
              <w:widowControl/>
              <w:jc w:val="center"/>
              <w:rPr>
                <w:color w:val="000000"/>
                <w:szCs w:val="24"/>
              </w:rPr>
            </w:pPr>
            <w:r w:rsidRPr="00B459D9">
              <w:rPr>
                <w:color w:val="000000"/>
                <w:szCs w:val="24"/>
              </w:rPr>
              <w:t>02702</w:t>
            </w:r>
          </w:p>
        </w:tc>
        <w:tc>
          <w:tcPr>
            <w:tcW w:w="1083" w:type="dxa"/>
            <w:tcBorders>
              <w:top w:val="nil"/>
              <w:left w:val="nil"/>
              <w:bottom w:val="single" w:sz="4" w:space="0" w:color="000000"/>
              <w:right w:val="single" w:sz="4" w:space="0" w:color="000000"/>
            </w:tcBorders>
            <w:noWrap/>
            <w:hideMark/>
          </w:tcPr>
          <w:p w14:paraId="77E5D178" w14:textId="77777777" w:rsidR="002E7632" w:rsidRPr="00B459D9" w:rsidRDefault="002E7632" w:rsidP="002E7632">
            <w:pPr>
              <w:widowControl/>
              <w:jc w:val="center"/>
              <w:rPr>
                <w:color w:val="000000"/>
                <w:szCs w:val="24"/>
              </w:rPr>
            </w:pPr>
            <w:r w:rsidRPr="00B459D9">
              <w:rPr>
                <w:color w:val="000000"/>
                <w:szCs w:val="24"/>
              </w:rPr>
              <w:t>0.5003</w:t>
            </w:r>
          </w:p>
        </w:tc>
        <w:tc>
          <w:tcPr>
            <w:tcW w:w="981" w:type="dxa"/>
            <w:tcBorders>
              <w:top w:val="nil"/>
              <w:left w:val="nil"/>
              <w:bottom w:val="single" w:sz="4" w:space="0" w:color="000000"/>
              <w:right w:val="single" w:sz="4" w:space="0" w:color="000000"/>
            </w:tcBorders>
            <w:noWrap/>
            <w:hideMark/>
          </w:tcPr>
          <w:p w14:paraId="46A1E5CD"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BF9B10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509454A"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0FB4095E" w14:textId="77777777" w:rsidR="002E7632" w:rsidRPr="00B459D9" w:rsidRDefault="002E7632" w:rsidP="002E7632">
            <w:pPr>
              <w:widowControl/>
              <w:jc w:val="center"/>
              <w:rPr>
                <w:color w:val="000000"/>
                <w:szCs w:val="24"/>
              </w:rPr>
            </w:pPr>
            <w:r w:rsidRPr="00B459D9">
              <w:rPr>
                <w:color w:val="000000"/>
                <w:szCs w:val="24"/>
              </w:rPr>
              <w:t>4,349</w:t>
            </w:r>
          </w:p>
        </w:tc>
        <w:tc>
          <w:tcPr>
            <w:tcW w:w="1423" w:type="dxa"/>
            <w:tcBorders>
              <w:top w:val="nil"/>
              <w:left w:val="nil"/>
              <w:bottom w:val="single" w:sz="4" w:space="0" w:color="000000"/>
              <w:right w:val="single" w:sz="4" w:space="0" w:color="000000"/>
            </w:tcBorders>
            <w:noWrap/>
            <w:hideMark/>
          </w:tcPr>
          <w:p w14:paraId="08D81AB1" w14:textId="77777777" w:rsidR="002E7632" w:rsidRPr="00B459D9" w:rsidRDefault="002E7632" w:rsidP="002E7632">
            <w:pPr>
              <w:widowControl/>
              <w:jc w:val="center"/>
              <w:rPr>
                <w:color w:val="000000"/>
                <w:szCs w:val="24"/>
              </w:rPr>
            </w:pPr>
            <w:r w:rsidRPr="00B459D9">
              <w:rPr>
                <w:color w:val="000000"/>
                <w:szCs w:val="24"/>
              </w:rPr>
              <w:t>65,394</w:t>
            </w:r>
          </w:p>
        </w:tc>
      </w:tr>
      <w:tr w:rsidR="002E7632" w:rsidRPr="00B459D9" w14:paraId="2179348F"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DECC0E6"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6EB0F55E" w14:textId="77777777" w:rsidR="002E7632" w:rsidRPr="00B459D9" w:rsidRDefault="002E7632" w:rsidP="002E7632">
            <w:pPr>
              <w:widowControl/>
              <w:jc w:val="center"/>
              <w:rPr>
                <w:color w:val="000000"/>
                <w:szCs w:val="24"/>
              </w:rPr>
            </w:pPr>
            <w:r w:rsidRPr="00B459D9">
              <w:rPr>
                <w:color w:val="000000"/>
                <w:szCs w:val="24"/>
              </w:rPr>
              <w:t>70</w:t>
            </w:r>
          </w:p>
        </w:tc>
        <w:tc>
          <w:tcPr>
            <w:tcW w:w="1060" w:type="dxa"/>
            <w:tcBorders>
              <w:top w:val="nil"/>
              <w:left w:val="nil"/>
              <w:bottom w:val="single" w:sz="4" w:space="0" w:color="000000"/>
              <w:right w:val="single" w:sz="4" w:space="0" w:color="000000"/>
            </w:tcBorders>
            <w:noWrap/>
            <w:hideMark/>
          </w:tcPr>
          <w:p w14:paraId="15C211BC" w14:textId="77777777" w:rsidR="002E7632" w:rsidRPr="00B459D9" w:rsidRDefault="002E7632" w:rsidP="002E7632">
            <w:pPr>
              <w:widowControl/>
              <w:jc w:val="center"/>
              <w:rPr>
                <w:color w:val="000000"/>
                <w:szCs w:val="24"/>
              </w:rPr>
            </w:pPr>
            <w:r w:rsidRPr="00B459D9">
              <w:rPr>
                <w:color w:val="000000"/>
                <w:szCs w:val="24"/>
              </w:rPr>
              <w:t>02801</w:t>
            </w:r>
          </w:p>
        </w:tc>
        <w:tc>
          <w:tcPr>
            <w:tcW w:w="1083" w:type="dxa"/>
            <w:tcBorders>
              <w:top w:val="nil"/>
              <w:left w:val="nil"/>
              <w:bottom w:val="single" w:sz="4" w:space="0" w:color="000000"/>
              <w:right w:val="single" w:sz="4" w:space="0" w:color="000000"/>
            </w:tcBorders>
            <w:noWrap/>
            <w:hideMark/>
          </w:tcPr>
          <w:p w14:paraId="512F1311" w14:textId="77777777" w:rsidR="002E7632" w:rsidRPr="00B459D9" w:rsidRDefault="002E7632" w:rsidP="002E7632">
            <w:pPr>
              <w:widowControl/>
              <w:jc w:val="center"/>
              <w:rPr>
                <w:color w:val="000000"/>
                <w:szCs w:val="24"/>
              </w:rPr>
            </w:pPr>
            <w:r w:rsidRPr="00B459D9">
              <w:rPr>
                <w:color w:val="000000"/>
                <w:szCs w:val="24"/>
              </w:rPr>
              <w:t>0.7145</w:t>
            </w:r>
          </w:p>
        </w:tc>
        <w:tc>
          <w:tcPr>
            <w:tcW w:w="981" w:type="dxa"/>
            <w:tcBorders>
              <w:top w:val="nil"/>
              <w:left w:val="nil"/>
              <w:bottom w:val="single" w:sz="4" w:space="0" w:color="000000"/>
              <w:right w:val="single" w:sz="4" w:space="0" w:color="000000"/>
            </w:tcBorders>
            <w:noWrap/>
            <w:hideMark/>
          </w:tcPr>
          <w:p w14:paraId="15FB4EB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5088126"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24F7C81"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0E681158" w14:textId="77777777" w:rsidR="002E7632" w:rsidRPr="00B459D9" w:rsidRDefault="002E7632" w:rsidP="002E7632">
            <w:pPr>
              <w:widowControl/>
              <w:jc w:val="center"/>
              <w:rPr>
                <w:color w:val="000000"/>
                <w:szCs w:val="24"/>
              </w:rPr>
            </w:pPr>
            <w:r w:rsidRPr="00B459D9">
              <w:rPr>
                <w:color w:val="000000"/>
                <w:szCs w:val="24"/>
              </w:rPr>
              <w:t>5,864</w:t>
            </w:r>
          </w:p>
        </w:tc>
        <w:tc>
          <w:tcPr>
            <w:tcW w:w="1423" w:type="dxa"/>
            <w:tcBorders>
              <w:top w:val="nil"/>
              <w:left w:val="nil"/>
              <w:bottom w:val="single" w:sz="4" w:space="0" w:color="000000"/>
              <w:right w:val="single" w:sz="4" w:space="0" w:color="000000"/>
            </w:tcBorders>
            <w:noWrap/>
            <w:hideMark/>
          </w:tcPr>
          <w:p w14:paraId="496E2473" w14:textId="77777777" w:rsidR="002E7632" w:rsidRPr="00B459D9" w:rsidRDefault="002E7632" w:rsidP="002E7632">
            <w:pPr>
              <w:widowControl/>
              <w:jc w:val="center"/>
              <w:rPr>
                <w:color w:val="000000"/>
                <w:szCs w:val="24"/>
              </w:rPr>
            </w:pPr>
            <w:r w:rsidRPr="00B459D9">
              <w:rPr>
                <w:color w:val="000000"/>
                <w:szCs w:val="24"/>
              </w:rPr>
              <w:t>93,812</w:t>
            </w:r>
          </w:p>
        </w:tc>
      </w:tr>
      <w:tr w:rsidR="002E7632" w:rsidRPr="00B459D9" w14:paraId="1CEF198A"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1E21130"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18BA43F8" w14:textId="77777777" w:rsidR="002E7632" w:rsidRPr="00B459D9" w:rsidRDefault="002E7632" w:rsidP="002E7632">
            <w:pPr>
              <w:widowControl/>
              <w:jc w:val="center"/>
              <w:rPr>
                <w:color w:val="000000"/>
                <w:szCs w:val="24"/>
              </w:rPr>
            </w:pPr>
            <w:r w:rsidRPr="00B459D9">
              <w:rPr>
                <w:color w:val="000000"/>
                <w:szCs w:val="24"/>
              </w:rPr>
              <w:t>71</w:t>
            </w:r>
          </w:p>
        </w:tc>
        <w:tc>
          <w:tcPr>
            <w:tcW w:w="1060" w:type="dxa"/>
            <w:tcBorders>
              <w:top w:val="nil"/>
              <w:left w:val="nil"/>
              <w:bottom w:val="single" w:sz="4" w:space="0" w:color="000000"/>
              <w:right w:val="single" w:sz="4" w:space="0" w:color="000000"/>
            </w:tcBorders>
            <w:noWrap/>
            <w:hideMark/>
          </w:tcPr>
          <w:p w14:paraId="3CCE394A" w14:textId="77777777" w:rsidR="002E7632" w:rsidRPr="00B459D9" w:rsidRDefault="002E7632" w:rsidP="002E7632">
            <w:pPr>
              <w:widowControl/>
              <w:jc w:val="center"/>
              <w:rPr>
                <w:color w:val="000000"/>
                <w:szCs w:val="24"/>
              </w:rPr>
            </w:pPr>
            <w:r w:rsidRPr="00B459D9">
              <w:rPr>
                <w:color w:val="000000"/>
                <w:szCs w:val="24"/>
              </w:rPr>
              <w:t>02802</w:t>
            </w:r>
          </w:p>
        </w:tc>
        <w:tc>
          <w:tcPr>
            <w:tcW w:w="1083" w:type="dxa"/>
            <w:tcBorders>
              <w:top w:val="nil"/>
              <w:left w:val="nil"/>
              <w:bottom w:val="single" w:sz="4" w:space="0" w:color="000000"/>
              <w:right w:val="single" w:sz="4" w:space="0" w:color="000000"/>
            </w:tcBorders>
            <w:noWrap/>
            <w:hideMark/>
          </w:tcPr>
          <w:p w14:paraId="4E78AE90" w14:textId="77777777" w:rsidR="002E7632" w:rsidRPr="00B459D9" w:rsidRDefault="002E7632" w:rsidP="002E7632">
            <w:pPr>
              <w:widowControl/>
              <w:jc w:val="center"/>
              <w:rPr>
                <w:color w:val="000000"/>
                <w:szCs w:val="24"/>
              </w:rPr>
            </w:pPr>
            <w:r w:rsidRPr="00B459D9">
              <w:rPr>
                <w:color w:val="000000"/>
                <w:szCs w:val="24"/>
              </w:rPr>
              <w:t>0.7793</w:t>
            </w:r>
          </w:p>
        </w:tc>
        <w:tc>
          <w:tcPr>
            <w:tcW w:w="981" w:type="dxa"/>
            <w:tcBorders>
              <w:top w:val="nil"/>
              <w:left w:val="nil"/>
              <w:bottom w:val="single" w:sz="4" w:space="0" w:color="000000"/>
              <w:right w:val="single" w:sz="4" w:space="0" w:color="000000"/>
            </w:tcBorders>
            <w:noWrap/>
            <w:hideMark/>
          </w:tcPr>
          <w:p w14:paraId="06CDAC9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B640F3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8A8F823"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35444F47" w14:textId="77777777" w:rsidR="002E7632" w:rsidRPr="00B459D9" w:rsidRDefault="002E7632" w:rsidP="002E7632">
            <w:pPr>
              <w:widowControl/>
              <w:jc w:val="center"/>
              <w:rPr>
                <w:color w:val="000000"/>
                <w:szCs w:val="24"/>
              </w:rPr>
            </w:pPr>
            <w:r w:rsidRPr="00B459D9">
              <w:rPr>
                <w:color w:val="000000"/>
                <w:szCs w:val="24"/>
              </w:rPr>
              <w:t>5,121</w:t>
            </w:r>
          </w:p>
        </w:tc>
        <w:tc>
          <w:tcPr>
            <w:tcW w:w="1423" w:type="dxa"/>
            <w:tcBorders>
              <w:top w:val="nil"/>
              <w:left w:val="nil"/>
              <w:bottom w:val="single" w:sz="4" w:space="0" w:color="000000"/>
              <w:right w:val="single" w:sz="4" w:space="0" w:color="000000"/>
            </w:tcBorders>
            <w:noWrap/>
            <w:hideMark/>
          </w:tcPr>
          <w:p w14:paraId="18A2143D" w14:textId="77777777" w:rsidR="002E7632" w:rsidRPr="00B459D9" w:rsidRDefault="002E7632" w:rsidP="002E7632">
            <w:pPr>
              <w:widowControl/>
              <w:jc w:val="center"/>
              <w:rPr>
                <w:color w:val="000000"/>
                <w:szCs w:val="24"/>
              </w:rPr>
            </w:pPr>
            <w:r w:rsidRPr="00B459D9">
              <w:rPr>
                <w:color w:val="000000"/>
                <w:szCs w:val="24"/>
              </w:rPr>
              <w:t>105,338</w:t>
            </w:r>
          </w:p>
        </w:tc>
      </w:tr>
      <w:tr w:rsidR="002E7632" w:rsidRPr="00B459D9" w14:paraId="5967EDB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BB39183"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52E201EA" w14:textId="77777777" w:rsidR="002E7632" w:rsidRPr="00B459D9" w:rsidRDefault="002E7632" w:rsidP="002E7632">
            <w:pPr>
              <w:widowControl/>
              <w:jc w:val="center"/>
              <w:rPr>
                <w:color w:val="000000"/>
                <w:szCs w:val="24"/>
              </w:rPr>
            </w:pPr>
            <w:r w:rsidRPr="00B459D9">
              <w:rPr>
                <w:color w:val="000000"/>
                <w:szCs w:val="24"/>
              </w:rPr>
              <w:t>72</w:t>
            </w:r>
          </w:p>
        </w:tc>
        <w:tc>
          <w:tcPr>
            <w:tcW w:w="1060" w:type="dxa"/>
            <w:tcBorders>
              <w:top w:val="nil"/>
              <w:left w:val="nil"/>
              <w:bottom w:val="single" w:sz="4" w:space="0" w:color="000000"/>
              <w:right w:val="single" w:sz="4" w:space="0" w:color="000000"/>
            </w:tcBorders>
            <w:noWrap/>
            <w:hideMark/>
          </w:tcPr>
          <w:p w14:paraId="4370581B" w14:textId="77777777" w:rsidR="002E7632" w:rsidRPr="00B459D9" w:rsidRDefault="002E7632" w:rsidP="002E7632">
            <w:pPr>
              <w:widowControl/>
              <w:jc w:val="center"/>
              <w:rPr>
                <w:color w:val="000000"/>
                <w:szCs w:val="24"/>
              </w:rPr>
            </w:pPr>
            <w:r w:rsidRPr="00B459D9">
              <w:rPr>
                <w:color w:val="000000"/>
                <w:szCs w:val="24"/>
              </w:rPr>
              <w:t>02803</w:t>
            </w:r>
          </w:p>
        </w:tc>
        <w:tc>
          <w:tcPr>
            <w:tcW w:w="1083" w:type="dxa"/>
            <w:tcBorders>
              <w:top w:val="nil"/>
              <w:left w:val="nil"/>
              <w:bottom w:val="single" w:sz="4" w:space="0" w:color="000000"/>
              <w:right w:val="single" w:sz="4" w:space="0" w:color="000000"/>
            </w:tcBorders>
            <w:noWrap/>
            <w:hideMark/>
          </w:tcPr>
          <w:p w14:paraId="47F0E571" w14:textId="77777777" w:rsidR="002E7632" w:rsidRPr="00B459D9" w:rsidRDefault="002E7632" w:rsidP="002E7632">
            <w:pPr>
              <w:widowControl/>
              <w:jc w:val="center"/>
              <w:rPr>
                <w:color w:val="000000"/>
                <w:szCs w:val="24"/>
              </w:rPr>
            </w:pPr>
            <w:r w:rsidRPr="00B459D9">
              <w:rPr>
                <w:color w:val="000000"/>
                <w:szCs w:val="24"/>
              </w:rPr>
              <w:t>0.3897</w:t>
            </w:r>
          </w:p>
        </w:tc>
        <w:tc>
          <w:tcPr>
            <w:tcW w:w="981" w:type="dxa"/>
            <w:tcBorders>
              <w:top w:val="nil"/>
              <w:left w:val="nil"/>
              <w:bottom w:val="single" w:sz="4" w:space="0" w:color="000000"/>
              <w:right w:val="single" w:sz="4" w:space="0" w:color="000000"/>
            </w:tcBorders>
            <w:noWrap/>
            <w:hideMark/>
          </w:tcPr>
          <w:p w14:paraId="7F9EED86"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0F0B26D8"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9DDD501"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0E416B79" w14:textId="77777777" w:rsidR="002E7632" w:rsidRPr="00B459D9" w:rsidRDefault="002E7632" w:rsidP="002E7632">
            <w:pPr>
              <w:widowControl/>
              <w:jc w:val="center"/>
              <w:rPr>
                <w:color w:val="000000"/>
                <w:szCs w:val="24"/>
              </w:rPr>
            </w:pPr>
            <w:r w:rsidRPr="00B459D9">
              <w:rPr>
                <w:color w:val="000000"/>
                <w:szCs w:val="24"/>
              </w:rPr>
              <w:t>5,927</w:t>
            </w:r>
          </w:p>
        </w:tc>
        <w:tc>
          <w:tcPr>
            <w:tcW w:w="1423" w:type="dxa"/>
            <w:tcBorders>
              <w:top w:val="nil"/>
              <w:left w:val="nil"/>
              <w:bottom w:val="single" w:sz="4" w:space="0" w:color="000000"/>
              <w:right w:val="single" w:sz="4" w:space="0" w:color="000000"/>
            </w:tcBorders>
            <w:noWrap/>
            <w:hideMark/>
          </w:tcPr>
          <w:p w14:paraId="7EC4A7D7" w14:textId="77777777" w:rsidR="002E7632" w:rsidRPr="00B459D9" w:rsidRDefault="002E7632" w:rsidP="002E7632">
            <w:pPr>
              <w:widowControl/>
              <w:jc w:val="center"/>
              <w:rPr>
                <w:color w:val="000000"/>
                <w:szCs w:val="24"/>
              </w:rPr>
            </w:pPr>
            <w:r w:rsidRPr="00B459D9">
              <w:rPr>
                <w:color w:val="000000"/>
                <w:szCs w:val="24"/>
              </w:rPr>
              <w:t>47,205</w:t>
            </w:r>
          </w:p>
        </w:tc>
      </w:tr>
      <w:tr w:rsidR="002E7632" w:rsidRPr="00B459D9" w14:paraId="76138C41"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317AD8C"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3E699772" w14:textId="77777777" w:rsidR="002E7632" w:rsidRPr="00B459D9" w:rsidRDefault="002E7632" w:rsidP="002E7632">
            <w:pPr>
              <w:widowControl/>
              <w:jc w:val="center"/>
              <w:rPr>
                <w:color w:val="000000"/>
                <w:szCs w:val="24"/>
              </w:rPr>
            </w:pPr>
            <w:r w:rsidRPr="00B459D9">
              <w:rPr>
                <w:color w:val="000000"/>
                <w:szCs w:val="24"/>
              </w:rPr>
              <w:t>73</w:t>
            </w:r>
          </w:p>
        </w:tc>
        <w:tc>
          <w:tcPr>
            <w:tcW w:w="1060" w:type="dxa"/>
            <w:tcBorders>
              <w:top w:val="nil"/>
              <w:left w:val="nil"/>
              <w:bottom w:val="single" w:sz="4" w:space="0" w:color="000000"/>
              <w:right w:val="single" w:sz="4" w:space="0" w:color="000000"/>
            </w:tcBorders>
            <w:noWrap/>
            <w:hideMark/>
          </w:tcPr>
          <w:p w14:paraId="73E3C41C" w14:textId="77777777" w:rsidR="002E7632" w:rsidRPr="00B459D9" w:rsidRDefault="002E7632" w:rsidP="002E7632">
            <w:pPr>
              <w:widowControl/>
              <w:jc w:val="center"/>
              <w:rPr>
                <w:color w:val="000000"/>
                <w:szCs w:val="24"/>
              </w:rPr>
            </w:pPr>
            <w:r w:rsidRPr="00B459D9">
              <w:rPr>
                <w:color w:val="000000"/>
                <w:szCs w:val="24"/>
              </w:rPr>
              <w:t>02901</w:t>
            </w:r>
          </w:p>
        </w:tc>
        <w:tc>
          <w:tcPr>
            <w:tcW w:w="1083" w:type="dxa"/>
            <w:tcBorders>
              <w:top w:val="nil"/>
              <w:left w:val="nil"/>
              <w:bottom w:val="single" w:sz="4" w:space="0" w:color="000000"/>
              <w:right w:val="single" w:sz="4" w:space="0" w:color="000000"/>
            </w:tcBorders>
            <w:noWrap/>
            <w:hideMark/>
          </w:tcPr>
          <w:p w14:paraId="03E752E6" w14:textId="77777777" w:rsidR="002E7632" w:rsidRPr="00B459D9" w:rsidRDefault="002E7632" w:rsidP="002E7632">
            <w:pPr>
              <w:widowControl/>
              <w:jc w:val="center"/>
              <w:rPr>
                <w:color w:val="000000"/>
                <w:szCs w:val="24"/>
              </w:rPr>
            </w:pPr>
            <w:r w:rsidRPr="00B459D9">
              <w:rPr>
                <w:color w:val="000000"/>
                <w:szCs w:val="24"/>
              </w:rPr>
              <w:t>0.4454</w:t>
            </w:r>
          </w:p>
        </w:tc>
        <w:tc>
          <w:tcPr>
            <w:tcW w:w="981" w:type="dxa"/>
            <w:tcBorders>
              <w:top w:val="nil"/>
              <w:left w:val="nil"/>
              <w:bottom w:val="single" w:sz="4" w:space="0" w:color="000000"/>
              <w:right w:val="single" w:sz="4" w:space="0" w:color="000000"/>
            </w:tcBorders>
            <w:noWrap/>
            <w:hideMark/>
          </w:tcPr>
          <w:p w14:paraId="5C63E43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F38228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79230A6"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2E61176A" w14:textId="77777777" w:rsidR="002E7632" w:rsidRPr="00B459D9" w:rsidRDefault="002E7632" w:rsidP="002E7632">
            <w:pPr>
              <w:widowControl/>
              <w:jc w:val="center"/>
              <w:rPr>
                <w:color w:val="000000"/>
                <w:szCs w:val="24"/>
              </w:rPr>
            </w:pPr>
            <w:r w:rsidRPr="00B459D9">
              <w:rPr>
                <w:color w:val="000000"/>
                <w:szCs w:val="24"/>
              </w:rPr>
              <w:t>4,542</w:t>
            </w:r>
          </w:p>
        </w:tc>
        <w:tc>
          <w:tcPr>
            <w:tcW w:w="1423" w:type="dxa"/>
            <w:tcBorders>
              <w:top w:val="nil"/>
              <w:left w:val="nil"/>
              <w:bottom w:val="single" w:sz="4" w:space="0" w:color="000000"/>
              <w:right w:val="single" w:sz="4" w:space="0" w:color="000000"/>
            </w:tcBorders>
            <w:noWrap/>
            <w:hideMark/>
          </w:tcPr>
          <w:p w14:paraId="5DCBFF71" w14:textId="77777777" w:rsidR="002E7632" w:rsidRPr="00B459D9" w:rsidRDefault="002E7632" w:rsidP="002E7632">
            <w:pPr>
              <w:widowControl/>
              <w:jc w:val="center"/>
              <w:rPr>
                <w:color w:val="000000"/>
                <w:szCs w:val="24"/>
              </w:rPr>
            </w:pPr>
            <w:r w:rsidRPr="00B459D9">
              <w:rPr>
                <w:color w:val="000000"/>
                <w:szCs w:val="24"/>
              </w:rPr>
              <w:t>51,042</w:t>
            </w:r>
          </w:p>
        </w:tc>
      </w:tr>
      <w:tr w:rsidR="002E7632" w:rsidRPr="00B459D9" w14:paraId="5B53B8D1"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6F8A3A1"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6BAA47CE" w14:textId="77777777" w:rsidR="002E7632" w:rsidRPr="00B459D9" w:rsidRDefault="002E7632" w:rsidP="002E7632">
            <w:pPr>
              <w:widowControl/>
              <w:jc w:val="center"/>
              <w:rPr>
                <w:color w:val="000000"/>
                <w:szCs w:val="24"/>
              </w:rPr>
            </w:pPr>
            <w:r w:rsidRPr="00B459D9">
              <w:rPr>
                <w:color w:val="000000"/>
                <w:szCs w:val="24"/>
              </w:rPr>
              <w:t>74</w:t>
            </w:r>
          </w:p>
        </w:tc>
        <w:tc>
          <w:tcPr>
            <w:tcW w:w="1060" w:type="dxa"/>
            <w:tcBorders>
              <w:top w:val="nil"/>
              <w:left w:val="nil"/>
              <w:bottom w:val="single" w:sz="4" w:space="0" w:color="000000"/>
              <w:right w:val="single" w:sz="4" w:space="0" w:color="000000"/>
            </w:tcBorders>
            <w:noWrap/>
            <w:hideMark/>
          </w:tcPr>
          <w:p w14:paraId="7E918E63" w14:textId="77777777" w:rsidR="002E7632" w:rsidRPr="00B459D9" w:rsidRDefault="002E7632" w:rsidP="002E7632">
            <w:pPr>
              <w:widowControl/>
              <w:jc w:val="center"/>
              <w:rPr>
                <w:color w:val="000000"/>
                <w:szCs w:val="24"/>
              </w:rPr>
            </w:pPr>
            <w:r w:rsidRPr="00B459D9">
              <w:rPr>
                <w:color w:val="000000"/>
                <w:szCs w:val="24"/>
              </w:rPr>
              <w:t>02902</w:t>
            </w:r>
          </w:p>
        </w:tc>
        <w:tc>
          <w:tcPr>
            <w:tcW w:w="1083" w:type="dxa"/>
            <w:tcBorders>
              <w:top w:val="nil"/>
              <w:left w:val="nil"/>
              <w:bottom w:val="single" w:sz="4" w:space="0" w:color="000000"/>
              <w:right w:val="single" w:sz="4" w:space="0" w:color="000000"/>
            </w:tcBorders>
            <w:noWrap/>
            <w:hideMark/>
          </w:tcPr>
          <w:p w14:paraId="3110632D" w14:textId="77777777" w:rsidR="002E7632" w:rsidRPr="00B459D9" w:rsidRDefault="002E7632" w:rsidP="002E7632">
            <w:pPr>
              <w:widowControl/>
              <w:jc w:val="center"/>
              <w:rPr>
                <w:color w:val="000000"/>
                <w:szCs w:val="24"/>
              </w:rPr>
            </w:pPr>
            <w:r w:rsidRPr="00B459D9">
              <w:rPr>
                <w:color w:val="000000"/>
                <w:szCs w:val="24"/>
              </w:rPr>
              <w:t>0.4390</w:t>
            </w:r>
          </w:p>
        </w:tc>
        <w:tc>
          <w:tcPr>
            <w:tcW w:w="981" w:type="dxa"/>
            <w:tcBorders>
              <w:top w:val="nil"/>
              <w:left w:val="nil"/>
              <w:bottom w:val="single" w:sz="4" w:space="0" w:color="000000"/>
              <w:right w:val="single" w:sz="4" w:space="0" w:color="000000"/>
            </w:tcBorders>
            <w:noWrap/>
            <w:hideMark/>
          </w:tcPr>
          <w:p w14:paraId="5CB98EE3"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5AB76A0"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DF2C200"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550946BA" w14:textId="77777777" w:rsidR="002E7632" w:rsidRPr="00B459D9" w:rsidRDefault="002E7632" w:rsidP="002E7632">
            <w:pPr>
              <w:widowControl/>
              <w:jc w:val="center"/>
              <w:rPr>
                <w:color w:val="000000"/>
                <w:szCs w:val="24"/>
              </w:rPr>
            </w:pPr>
            <w:r w:rsidRPr="00B459D9">
              <w:rPr>
                <w:color w:val="000000"/>
                <w:szCs w:val="24"/>
              </w:rPr>
              <w:t>4,044</w:t>
            </w:r>
          </w:p>
        </w:tc>
        <w:tc>
          <w:tcPr>
            <w:tcW w:w="1423" w:type="dxa"/>
            <w:tcBorders>
              <w:top w:val="nil"/>
              <w:left w:val="nil"/>
              <w:bottom w:val="single" w:sz="4" w:space="0" w:color="000000"/>
              <w:right w:val="single" w:sz="4" w:space="0" w:color="000000"/>
            </w:tcBorders>
            <w:noWrap/>
            <w:hideMark/>
          </w:tcPr>
          <w:p w14:paraId="5FEB2768" w14:textId="77777777" w:rsidR="002E7632" w:rsidRPr="00B459D9" w:rsidRDefault="002E7632" w:rsidP="002E7632">
            <w:pPr>
              <w:widowControl/>
              <w:jc w:val="center"/>
              <w:rPr>
                <w:color w:val="000000"/>
                <w:szCs w:val="24"/>
              </w:rPr>
            </w:pPr>
            <w:r w:rsidRPr="00B459D9">
              <w:rPr>
                <w:color w:val="000000"/>
                <w:szCs w:val="24"/>
              </w:rPr>
              <w:t>56,237</w:t>
            </w:r>
          </w:p>
        </w:tc>
      </w:tr>
      <w:tr w:rsidR="002E7632" w:rsidRPr="00B459D9" w14:paraId="5AEFC08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5E60351"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541A08A6" w14:textId="77777777" w:rsidR="002E7632" w:rsidRPr="00B459D9" w:rsidRDefault="002E7632" w:rsidP="002E7632">
            <w:pPr>
              <w:widowControl/>
              <w:jc w:val="center"/>
              <w:rPr>
                <w:color w:val="000000"/>
                <w:szCs w:val="24"/>
              </w:rPr>
            </w:pPr>
            <w:r w:rsidRPr="00B459D9">
              <w:rPr>
                <w:color w:val="000000"/>
                <w:szCs w:val="24"/>
              </w:rPr>
              <w:t>75</w:t>
            </w:r>
          </w:p>
        </w:tc>
        <w:tc>
          <w:tcPr>
            <w:tcW w:w="1060" w:type="dxa"/>
            <w:tcBorders>
              <w:top w:val="nil"/>
              <w:left w:val="nil"/>
              <w:bottom w:val="single" w:sz="4" w:space="0" w:color="000000"/>
              <w:right w:val="single" w:sz="4" w:space="0" w:color="000000"/>
            </w:tcBorders>
            <w:noWrap/>
            <w:hideMark/>
          </w:tcPr>
          <w:p w14:paraId="05CABA6D" w14:textId="77777777" w:rsidR="002E7632" w:rsidRPr="00B459D9" w:rsidRDefault="002E7632" w:rsidP="002E7632">
            <w:pPr>
              <w:widowControl/>
              <w:jc w:val="center"/>
              <w:rPr>
                <w:color w:val="000000"/>
                <w:szCs w:val="24"/>
              </w:rPr>
            </w:pPr>
            <w:r w:rsidRPr="00B459D9">
              <w:rPr>
                <w:color w:val="000000"/>
                <w:szCs w:val="24"/>
              </w:rPr>
              <w:t>02903</w:t>
            </w:r>
          </w:p>
        </w:tc>
        <w:tc>
          <w:tcPr>
            <w:tcW w:w="1083" w:type="dxa"/>
            <w:tcBorders>
              <w:top w:val="nil"/>
              <w:left w:val="nil"/>
              <w:bottom w:val="single" w:sz="4" w:space="0" w:color="000000"/>
              <w:right w:val="single" w:sz="4" w:space="0" w:color="000000"/>
            </w:tcBorders>
            <w:noWrap/>
            <w:hideMark/>
          </w:tcPr>
          <w:p w14:paraId="4D5E8D36" w14:textId="77777777" w:rsidR="002E7632" w:rsidRPr="00B459D9" w:rsidRDefault="002E7632" w:rsidP="002E7632">
            <w:pPr>
              <w:widowControl/>
              <w:jc w:val="center"/>
              <w:rPr>
                <w:color w:val="000000"/>
                <w:szCs w:val="24"/>
              </w:rPr>
            </w:pPr>
            <w:r w:rsidRPr="00B459D9">
              <w:rPr>
                <w:color w:val="000000"/>
                <w:szCs w:val="24"/>
              </w:rPr>
              <w:t>0.2753</w:t>
            </w:r>
          </w:p>
        </w:tc>
        <w:tc>
          <w:tcPr>
            <w:tcW w:w="981" w:type="dxa"/>
            <w:tcBorders>
              <w:top w:val="nil"/>
              <w:left w:val="nil"/>
              <w:bottom w:val="single" w:sz="4" w:space="0" w:color="000000"/>
              <w:right w:val="single" w:sz="4" w:space="0" w:color="000000"/>
            </w:tcBorders>
            <w:noWrap/>
            <w:hideMark/>
          </w:tcPr>
          <w:p w14:paraId="3F5C3180"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4EE3D005"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4B02576"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4499EAF2" w14:textId="77777777" w:rsidR="002E7632" w:rsidRPr="00B459D9" w:rsidRDefault="002E7632" w:rsidP="002E7632">
            <w:pPr>
              <w:widowControl/>
              <w:jc w:val="center"/>
              <w:rPr>
                <w:color w:val="000000"/>
                <w:szCs w:val="24"/>
              </w:rPr>
            </w:pPr>
            <w:r w:rsidRPr="00B459D9">
              <w:rPr>
                <w:color w:val="000000"/>
                <w:szCs w:val="24"/>
              </w:rPr>
              <w:t>4,439</w:t>
            </w:r>
          </w:p>
        </w:tc>
        <w:tc>
          <w:tcPr>
            <w:tcW w:w="1423" w:type="dxa"/>
            <w:tcBorders>
              <w:top w:val="nil"/>
              <w:left w:val="nil"/>
              <w:bottom w:val="single" w:sz="4" w:space="0" w:color="000000"/>
              <w:right w:val="single" w:sz="4" w:space="0" w:color="000000"/>
            </w:tcBorders>
            <w:noWrap/>
            <w:hideMark/>
          </w:tcPr>
          <w:p w14:paraId="5FD71FE7" w14:textId="77777777" w:rsidR="002E7632" w:rsidRPr="00B459D9" w:rsidRDefault="002E7632" w:rsidP="002E7632">
            <w:pPr>
              <w:widowControl/>
              <w:jc w:val="center"/>
              <w:rPr>
                <w:color w:val="000000"/>
                <w:szCs w:val="24"/>
              </w:rPr>
            </w:pPr>
            <w:r w:rsidRPr="00B459D9">
              <w:rPr>
                <w:color w:val="000000"/>
                <w:szCs w:val="24"/>
              </w:rPr>
              <w:t>32,983</w:t>
            </w:r>
          </w:p>
        </w:tc>
      </w:tr>
      <w:tr w:rsidR="002E7632" w:rsidRPr="00B459D9" w14:paraId="012539C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AB9CC31"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04DB42C7" w14:textId="77777777" w:rsidR="002E7632" w:rsidRPr="00B459D9" w:rsidRDefault="002E7632" w:rsidP="002E7632">
            <w:pPr>
              <w:widowControl/>
              <w:jc w:val="center"/>
              <w:rPr>
                <w:color w:val="000000"/>
                <w:szCs w:val="24"/>
              </w:rPr>
            </w:pPr>
            <w:r w:rsidRPr="00B459D9">
              <w:rPr>
                <w:color w:val="000000"/>
                <w:szCs w:val="24"/>
              </w:rPr>
              <w:t>76</w:t>
            </w:r>
          </w:p>
        </w:tc>
        <w:tc>
          <w:tcPr>
            <w:tcW w:w="1060" w:type="dxa"/>
            <w:tcBorders>
              <w:top w:val="nil"/>
              <w:left w:val="nil"/>
              <w:bottom w:val="single" w:sz="4" w:space="0" w:color="000000"/>
              <w:right w:val="single" w:sz="4" w:space="0" w:color="000000"/>
            </w:tcBorders>
            <w:noWrap/>
            <w:hideMark/>
          </w:tcPr>
          <w:p w14:paraId="6A9D9100" w14:textId="77777777" w:rsidR="002E7632" w:rsidRPr="00B459D9" w:rsidRDefault="002E7632" w:rsidP="002E7632">
            <w:pPr>
              <w:widowControl/>
              <w:jc w:val="center"/>
              <w:rPr>
                <w:color w:val="000000"/>
                <w:szCs w:val="24"/>
              </w:rPr>
            </w:pPr>
            <w:r w:rsidRPr="00B459D9">
              <w:rPr>
                <w:color w:val="000000"/>
                <w:szCs w:val="24"/>
              </w:rPr>
              <w:t>03001</w:t>
            </w:r>
          </w:p>
        </w:tc>
        <w:tc>
          <w:tcPr>
            <w:tcW w:w="1083" w:type="dxa"/>
            <w:tcBorders>
              <w:top w:val="nil"/>
              <w:left w:val="nil"/>
              <w:bottom w:val="single" w:sz="4" w:space="0" w:color="000000"/>
              <w:right w:val="single" w:sz="4" w:space="0" w:color="000000"/>
            </w:tcBorders>
            <w:noWrap/>
            <w:hideMark/>
          </w:tcPr>
          <w:p w14:paraId="39D09C7E"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13107268"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7901B115"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0F36066"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23C606F1"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7F0515E0"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6FE4110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C261D1A"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2D371C74" w14:textId="77777777" w:rsidR="002E7632" w:rsidRPr="00B459D9" w:rsidRDefault="002E7632" w:rsidP="002E7632">
            <w:pPr>
              <w:widowControl/>
              <w:jc w:val="center"/>
              <w:rPr>
                <w:color w:val="000000"/>
                <w:szCs w:val="24"/>
              </w:rPr>
            </w:pPr>
            <w:r w:rsidRPr="00B459D9">
              <w:rPr>
                <w:color w:val="000000"/>
                <w:szCs w:val="24"/>
              </w:rPr>
              <w:t>77</w:t>
            </w:r>
          </w:p>
        </w:tc>
        <w:tc>
          <w:tcPr>
            <w:tcW w:w="1060" w:type="dxa"/>
            <w:tcBorders>
              <w:top w:val="nil"/>
              <w:left w:val="nil"/>
              <w:bottom w:val="single" w:sz="4" w:space="0" w:color="000000"/>
              <w:right w:val="single" w:sz="4" w:space="0" w:color="000000"/>
            </w:tcBorders>
            <w:noWrap/>
            <w:hideMark/>
          </w:tcPr>
          <w:p w14:paraId="364B6159" w14:textId="77777777" w:rsidR="002E7632" w:rsidRPr="00B459D9" w:rsidRDefault="002E7632" w:rsidP="002E7632">
            <w:pPr>
              <w:widowControl/>
              <w:jc w:val="center"/>
              <w:rPr>
                <w:color w:val="000000"/>
                <w:szCs w:val="24"/>
              </w:rPr>
            </w:pPr>
            <w:r w:rsidRPr="00B459D9">
              <w:rPr>
                <w:color w:val="000000"/>
                <w:szCs w:val="24"/>
              </w:rPr>
              <w:t>03002</w:t>
            </w:r>
          </w:p>
        </w:tc>
        <w:tc>
          <w:tcPr>
            <w:tcW w:w="1083" w:type="dxa"/>
            <w:tcBorders>
              <w:top w:val="nil"/>
              <w:left w:val="nil"/>
              <w:bottom w:val="single" w:sz="4" w:space="0" w:color="000000"/>
              <w:right w:val="single" w:sz="4" w:space="0" w:color="000000"/>
            </w:tcBorders>
            <w:noWrap/>
            <w:hideMark/>
          </w:tcPr>
          <w:p w14:paraId="04E2754E" w14:textId="77777777" w:rsidR="002E7632" w:rsidRPr="00B459D9" w:rsidRDefault="002E7632" w:rsidP="002E7632">
            <w:pPr>
              <w:widowControl/>
              <w:jc w:val="center"/>
              <w:rPr>
                <w:color w:val="000000"/>
                <w:szCs w:val="24"/>
              </w:rPr>
            </w:pPr>
            <w:r w:rsidRPr="00B459D9">
              <w:rPr>
                <w:color w:val="000000"/>
                <w:szCs w:val="24"/>
              </w:rPr>
              <w:t>0.5047</w:t>
            </w:r>
          </w:p>
        </w:tc>
        <w:tc>
          <w:tcPr>
            <w:tcW w:w="981" w:type="dxa"/>
            <w:tcBorders>
              <w:top w:val="nil"/>
              <w:left w:val="nil"/>
              <w:bottom w:val="single" w:sz="4" w:space="0" w:color="000000"/>
              <w:right w:val="single" w:sz="4" w:space="0" w:color="000000"/>
            </w:tcBorders>
            <w:noWrap/>
            <w:hideMark/>
          </w:tcPr>
          <w:p w14:paraId="7EBAE495"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2E0319F"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DDC8697"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202422ED" w14:textId="77777777" w:rsidR="002E7632" w:rsidRPr="00B459D9" w:rsidRDefault="002E7632" w:rsidP="002E7632">
            <w:pPr>
              <w:widowControl/>
              <w:jc w:val="center"/>
              <w:rPr>
                <w:color w:val="000000"/>
                <w:szCs w:val="24"/>
              </w:rPr>
            </w:pPr>
            <w:r w:rsidRPr="00B459D9">
              <w:rPr>
                <w:color w:val="000000"/>
                <w:szCs w:val="24"/>
              </w:rPr>
              <w:t>3,039</w:t>
            </w:r>
          </w:p>
        </w:tc>
        <w:tc>
          <w:tcPr>
            <w:tcW w:w="1423" w:type="dxa"/>
            <w:tcBorders>
              <w:top w:val="nil"/>
              <w:left w:val="nil"/>
              <w:bottom w:val="single" w:sz="4" w:space="0" w:color="000000"/>
              <w:right w:val="single" w:sz="4" w:space="0" w:color="000000"/>
            </w:tcBorders>
            <w:noWrap/>
            <w:hideMark/>
          </w:tcPr>
          <w:p w14:paraId="255CB04C" w14:textId="77777777" w:rsidR="002E7632" w:rsidRPr="00B459D9" w:rsidRDefault="002E7632" w:rsidP="002E7632">
            <w:pPr>
              <w:widowControl/>
              <w:jc w:val="center"/>
              <w:rPr>
                <w:color w:val="000000"/>
                <w:szCs w:val="24"/>
              </w:rPr>
            </w:pPr>
            <w:r w:rsidRPr="00B459D9">
              <w:rPr>
                <w:color w:val="000000"/>
                <w:szCs w:val="24"/>
              </w:rPr>
              <w:t>54,570</w:t>
            </w:r>
          </w:p>
        </w:tc>
      </w:tr>
      <w:tr w:rsidR="002E7632" w:rsidRPr="00B459D9" w14:paraId="1C4A88C1"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B6EF777"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0B185EAF" w14:textId="77777777" w:rsidR="002E7632" w:rsidRPr="00B459D9" w:rsidRDefault="002E7632" w:rsidP="002E7632">
            <w:pPr>
              <w:widowControl/>
              <w:jc w:val="center"/>
              <w:rPr>
                <w:color w:val="000000"/>
                <w:szCs w:val="24"/>
              </w:rPr>
            </w:pPr>
            <w:r w:rsidRPr="00B459D9">
              <w:rPr>
                <w:color w:val="000000"/>
                <w:szCs w:val="24"/>
              </w:rPr>
              <w:t>78</w:t>
            </w:r>
          </w:p>
        </w:tc>
        <w:tc>
          <w:tcPr>
            <w:tcW w:w="1060" w:type="dxa"/>
            <w:tcBorders>
              <w:top w:val="nil"/>
              <w:left w:val="nil"/>
              <w:bottom w:val="single" w:sz="4" w:space="0" w:color="000000"/>
              <w:right w:val="single" w:sz="4" w:space="0" w:color="000000"/>
            </w:tcBorders>
            <w:noWrap/>
            <w:hideMark/>
          </w:tcPr>
          <w:p w14:paraId="40F519DE" w14:textId="77777777" w:rsidR="002E7632" w:rsidRPr="00B459D9" w:rsidRDefault="002E7632" w:rsidP="002E7632">
            <w:pPr>
              <w:widowControl/>
              <w:jc w:val="center"/>
              <w:rPr>
                <w:color w:val="000000"/>
                <w:szCs w:val="24"/>
              </w:rPr>
            </w:pPr>
            <w:r w:rsidRPr="00B459D9">
              <w:rPr>
                <w:color w:val="000000"/>
                <w:szCs w:val="24"/>
              </w:rPr>
              <w:t>03003</w:t>
            </w:r>
          </w:p>
        </w:tc>
        <w:tc>
          <w:tcPr>
            <w:tcW w:w="1083" w:type="dxa"/>
            <w:tcBorders>
              <w:top w:val="nil"/>
              <w:left w:val="nil"/>
              <w:bottom w:val="single" w:sz="4" w:space="0" w:color="000000"/>
              <w:right w:val="single" w:sz="4" w:space="0" w:color="000000"/>
            </w:tcBorders>
            <w:noWrap/>
            <w:hideMark/>
          </w:tcPr>
          <w:p w14:paraId="15EE3FA1" w14:textId="77777777" w:rsidR="002E7632" w:rsidRPr="00B459D9" w:rsidRDefault="002E7632" w:rsidP="002E7632">
            <w:pPr>
              <w:widowControl/>
              <w:jc w:val="center"/>
              <w:rPr>
                <w:color w:val="000000"/>
                <w:szCs w:val="24"/>
              </w:rPr>
            </w:pPr>
            <w:r w:rsidRPr="00B459D9">
              <w:rPr>
                <w:color w:val="000000"/>
                <w:szCs w:val="24"/>
              </w:rPr>
              <w:t>1.0204</w:t>
            </w:r>
          </w:p>
        </w:tc>
        <w:tc>
          <w:tcPr>
            <w:tcW w:w="981" w:type="dxa"/>
            <w:tcBorders>
              <w:top w:val="nil"/>
              <w:left w:val="nil"/>
              <w:bottom w:val="single" w:sz="4" w:space="0" w:color="000000"/>
              <w:right w:val="single" w:sz="4" w:space="0" w:color="000000"/>
            </w:tcBorders>
            <w:noWrap/>
            <w:hideMark/>
          </w:tcPr>
          <w:p w14:paraId="700BBF21"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DB0454F"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E5FA5F7"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766ECC65" w14:textId="77777777" w:rsidR="002E7632" w:rsidRPr="00B459D9" w:rsidRDefault="002E7632" w:rsidP="002E7632">
            <w:pPr>
              <w:widowControl/>
              <w:jc w:val="center"/>
              <w:rPr>
                <w:color w:val="000000"/>
                <w:szCs w:val="24"/>
              </w:rPr>
            </w:pPr>
            <w:r w:rsidRPr="00B459D9">
              <w:rPr>
                <w:color w:val="000000"/>
                <w:szCs w:val="24"/>
              </w:rPr>
              <w:t>8,354</w:t>
            </w:r>
          </w:p>
        </w:tc>
        <w:tc>
          <w:tcPr>
            <w:tcW w:w="1423" w:type="dxa"/>
            <w:tcBorders>
              <w:top w:val="nil"/>
              <w:left w:val="nil"/>
              <w:bottom w:val="single" w:sz="4" w:space="0" w:color="000000"/>
              <w:right w:val="single" w:sz="4" w:space="0" w:color="000000"/>
            </w:tcBorders>
            <w:noWrap/>
            <w:hideMark/>
          </w:tcPr>
          <w:p w14:paraId="13A42C77" w14:textId="77777777" w:rsidR="002E7632" w:rsidRPr="00B459D9" w:rsidRDefault="002E7632" w:rsidP="002E7632">
            <w:pPr>
              <w:widowControl/>
              <w:jc w:val="center"/>
              <w:rPr>
                <w:color w:val="000000"/>
                <w:szCs w:val="24"/>
              </w:rPr>
            </w:pPr>
            <w:r w:rsidRPr="00B459D9">
              <w:rPr>
                <w:color w:val="000000"/>
                <w:szCs w:val="24"/>
              </w:rPr>
              <w:t>170,649</w:t>
            </w:r>
          </w:p>
        </w:tc>
      </w:tr>
      <w:tr w:rsidR="002E7632" w:rsidRPr="00B459D9" w14:paraId="7187FB54"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26D1E70"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5F35B615" w14:textId="77777777" w:rsidR="002E7632" w:rsidRPr="00B459D9" w:rsidRDefault="002E7632" w:rsidP="002E7632">
            <w:pPr>
              <w:widowControl/>
              <w:jc w:val="center"/>
              <w:rPr>
                <w:color w:val="000000"/>
                <w:szCs w:val="24"/>
              </w:rPr>
            </w:pPr>
            <w:r w:rsidRPr="00B459D9">
              <w:rPr>
                <w:color w:val="000000"/>
                <w:szCs w:val="24"/>
              </w:rPr>
              <w:t>79</w:t>
            </w:r>
          </w:p>
        </w:tc>
        <w:tc>
          <w:tcPr>
            <w:tcW w:w="1060" w:type="dxa"/>
            <w:tcBorders>
              <w:top w:val="nil"/>
              <w:left w:val="nil"/>
              <w:bottom w:val="single" w:sz="4" w:space="0" w:color="000000"/>
              <w:right w:val="single" w:sz="4" w:space="0" w:color="000000"/>
            </w:tcBorders>
            <w:noWrap/>
            <w:hideMark/>
          </w:tcPr>
          <w:p w14:paraId="2A972629" w14:textId="77777777" w:rsidR="002E7632" w:rsidRPr="00B459D9" w:rsidRDefault="002E7632" w:rsidP="002E7632">
            <w:pPr>
              <w:widowControl/>
              <w:jc w:val="center"/>
              <w:rPr>
                <w:color w:val="000000"/>
                <w:szCs w:val="24"/>
              </w:rPr>
            </w:pPr>
            <w:r w:rsidRPr="00B459D9">
              <w:rPr>
                <w:color w:val="000000"/>
                <w:szCs w:val="24"/>
              </w:rPr>
              <w:t>03004</w:t>
            </w:r>
          </w:p>
        </w:tc>
        <w:tc>
          <w:tcPr>
            <w:tcW w:w="1083" w:type="dxa"/>
            <w:tcBorders>
              <w:top w:val="nil"/>
              <w:left w:val="nil"/>
              <w:bottom w:val="single" w:sz="4" w:space="0" w:color="000000"/>
              <w:right w:val="single" w:sz="4" w:space="0" w:color="000000"/>
            </w:tcBorders>
            <w:noWrap/>
            <w:hideMark/>
          </w:tcPr>
          <w:p w14:paraId="039FC745" w14:textId="77777777" w:rsidR="002E7632" w:rsidRPr="00B459D9" w:rsidRDefault="002E7632" w:rsidP="002E7632">
            <w:pPr>
              <w:widowControl/>
              <w:jc w:val="center"/>
              <w:rPr>
                <w:color w:val="000000"/>
                <w:szCs w:val="24"/>
              </w:rPr>
            </w:pPr>
            <w:r w:rsidRPr="00B459D9">
              <w:rPr>
                <w:color w:val="000000"/>
                <w:szCs w:val="24"/>
              </w:rPr>
              <w:t>0.4360</w:t>
            </w:r>
          </w:p>
        </w:tc>
        <w:tc>
          <w:tcPr>
            <w:tcW w:w="981" w:type="dxa"/>
            <w:tcBorders>
              <w:top w:val="nil"/>
              <w:left w:val="nil"/>
              <w:bottom w:val="single" w:sz="4" w:space="0" w:color="000000"/>
              <w:right w:val="single" w:sz="4" w:space="0" w:color="000000"/>
            </w:tcBorders>
            <w:noWrap/>
            <w:hideMark/>
          </w:tcPr>
          <w:p w14:paraId="23AC4369"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2A2E678"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E703C78"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12CCAE40" w14:textId="77777777" w:rsidR="002E7632" w:rsidRPr="00B459D9" w:rsidRDefault="002E7632" w:rsidP="002E7632">
            <w:pPr>
              <w:widowControl/>
              <w:jc w:val="center"/>
              <w:rPr>
                <w:color w:val="000000"/>
                <w:szCs w:val="24"/>
              </w:rPr>
            </w:pPr>
            <w:r w:rsidRPr="00B459D9">
              <w:rPr>
                <w:color w:val="000000"/>
                <w:szCs w:val="24"/>
              </w:rPr>
              <w:t>3,340</w:t>
            </w:r>
          </w:p>
        </w:tc>
        <w:tc>
          <w:tcPr>
            <w:tcW w:w="1423" w:type="dxa"/>
            <w:tcBorders>
              <w:top w:val="nil"/>
              <w:left w:val="nil"/>
              <w:bottom w:val="single" w:sz="4" w:space="0" w:color="000000"/>
              <w:right w:val="single" w:sz="4" w:space="0" w:color="000000"/>
            </w:tcBorders>
            <w:noWrap/>
            <w:hideMark/>
          </w:tcPr>
          <w:p w14:paraId="51457AE1" w14:textId="77777777" w:rsidR="002E7632" w:rsidRPr="00B459D9" w:rsidRDefault="002E7632" w:rsidP="002E7632">
            <w:pPr>
              <w:widowControl/>
              <w:jc w:val="center"/>
              <w:rPr>
                <w:color w:val="000000"/>
                <w:szCs w:val="24"/>
              </w:rPr>
            </w:pPr>
            <w:r w:rsidRPr="00B459D9">
              <w:rPr>
                <w:color w:val="000000"/>
                <w:szCs w:val="24"/>
              </w:rPr>
              <w:t>59,201</w:t>
            </w:r>
          </w:p>
        </w:tc>
      </w:tr>
      <w:tr w:rsidR="002E7632" w:rsidRPr="00B459D9" w14:paraId="79373B48"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8C1AD72"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09279F7F" w14:textId="77777777" w:rsidR="002E7632" w:rsidRPr="00B459D9" w:rsidRDefault="002E7632" w:rsidP="002E7632">
            <w:pPr>
              <w:widowControl/>
              <w:jc w:val="center"/>
              <w:rPr>
                <w:color w:val="000000"/>
                <w:szCs w:val="24"/>
              </w:rPr>
            </w:pPr>
            <w:r w:rsidRPr="00B459D9">
              <w:rPr>
                <w:color w:val="000000"/>
                <w:szCs w:val="24"/>
              </w:rPr>
              <w:t>80</w:t>
            </w:r>
          </w:p>
        </w:tc>
        <w:tc>
          <w:tcPr>
            <w:tcW w:w="1060" w:type="dxa"/>
            <w:tcBorders>
              <w:top w:val="nil"/>
              <w:left w:val="nil"/>
              <w:bottom w:val="single" w:sz="4" w:space="0" w:color="000000"/>
              <w:right w:val="single" w:sz="4" w:space="0" w:color="000000"/>
            </w:tcBorders>
            <w:noWrap/>
            <w:hideMark/>
          </w:tcPr>
          <w:p w14:paraId="501E7DA3" w14:textId="77777777" w:rsidR="002E7632" w:rsidRPr="00B459D9" w:rsidRDefault="002E7632" w:rsidP="002E7632">
            <w:pPr>
              <w:widowControl/>
              <w:jc w:val="center"/>
              <w:rPr>
                <w:color w:val="000000"/>
                <w:szCs w:val="24"/>
              </w:rPr>
            </w:pPr>
            <w:r w:rsidRPr="00B459D9">
              <w:rPr>
                <w:color w:val="000000"/>
                <w:szCs w:val="24"/>
              </w:rPr>
              <w:t>03005</w:t>
            </w:r>
          </w:p>
        </w:tc>
        <w:tc>
          <w:tcPr>
            <w:tcW w:w="1083" w:type="dxa"/>
            <w:tcBorders>
              <w:top w:val="nil"/>
              <w:left w:val="nil"/>
              <w:bottom w:val="single" w:sz="4" w:space="0" w:color="000000"/>
              <w:right w:val="single" w:sz="4" w:space="0" w:color="000000"/>
            </w:tcBorders>
            <w:noWrap/>
            <w:hideMark/>
          </w:tcPr>
          <w:p w14:paraId="3CC6C064"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2FCF7E91"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46374A08"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21FE813"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2D171292"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69303391"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29AA967D"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6EA31CA"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7184FD4E" w14:textId="77777777" w:rsidR="002E7632" w:rsidRPr="00B459D9" w:rsidRDefault="002E7632" w:rsidP="002E7632">
            <w:pPr>
              <w:widowControl/>
              <w:jc w:val="center"/>
              <w:rPr>
                <w:color w:val="000000"/>
                <w:szCs w:val="24"/>
              </w:rPr>
            </w:pPr>
            <w:r w:rsidRPr="00B459D9">
              <w:rPr>
                <w:color w:val="000000"/>
                <w:szCs w:val="24"/>
              </w:rPr>
              <w:t>81</w:t>
            </w:r>
          </w:p>
        </w:tc>
        <w:tc>
          <w:tcPr>
            <w:tcW w:w="1060" w:type="dxa"/>
            <w:tcBorders>
              <w:top w:val="nil"/>
              <w:left w:val="nil"/>
              <w:bottom w:val="single" w:sz="4" w:space="0" w:color="000000"/>
              <w:right w:val="single" w:sz="4" w:space="0" w:color="000000"/>
            </w:tcBorders>
            <w:noWrap/>
            <w:hideMark/>
          </w:tcPr>
          <w:p w14:paraId="15F67AE5" w14:textId="77777777" w:rsidR="002E7632" w:rsidRPr="00B459D9" w:rsidRDefault="002E7632" w:rsidP="002E7632">
            <w:pPr>
              <w:widowControl/>
              <w:jc w:val="center"/>
              <w:rPr>
                <w:color w:val="000000"/>
                <w:szCs w:val="24"/>
              </w:rPr>
            </w:pPr>
            <w:r w:rsidRPr="00B459D9">
              <w:rPr>
                <w:color w:val="000000"/>
                <w:szCs w:val="24"/>
              </w:rPr>
              <w:t>03006</w:t>
            </w:r>
          </w:p>
        </w:tc>
        <w:tc>
          <w:tcPr>
            <w:tcW w:w="1083" w:type="dxa"/>
            <w:tcBorders>
              <w:top w:val="nil"/>
              <w:left w:val="nil"/>
              <w:bottom w:val="single" w:sz="4" w:space="0" w:color="000000"/>
              <w:right w:val="single" w:sz="4" w:space="0" w:color="000000"/>
            </w:tcBorders>
            <w:noWrap/>
            <w:hideMark/>
          </w:tcPr>
          <w:p w14:paraId="2BD569DA"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354A8EB0"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0850BC26"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C4EB8DA"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13163BC5"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56FFAD5C"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690C5F3F"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05BFAC0"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33AF5A36" w14:textId="77777777" w:rsidR="002E7632" w:rsidRPr="00B459D9" w:rsidRDefault="002E7632" w:rsidP="002E7632">
            <w:pPr>
              <w:widowControl/>
              <w:jc w:val="center"/>
              <w:rPr>
                <w:color w:val="000000"/>
                <w:szCs w:val="24"/>
              </w:rPr>
            </w:pPr>
            <w:r w:rsidRPr="00B459D9">
              <w:rPr>
                <w:color w:val="000000"/>
                <w:szCs w:val="24"/>
              </w:rPr>
              <w:t>82</w:t>
            </w:r>
          </w:p>
        </w:tc>
        <w:tc>
          <w:tcPr>
            <w:tcW w:w="1060" w:type="dxa"/>
            <w:tcBorders>
              <w:top w:val="nil"/>
              <w:left w:val="nil"/>
              <w:bottom w:val="single" w:sz="4" w:space="0" w:color="000000"/>
              <w:right w:val="single" w:sz="4" w:space="0" w:color="000000"/>
            </w:tcBorders>
            <w:noWrap/>
            <w:hideMark/>
          </w:tcPr>
          <w:p w14:paraId="6924A7E0" w14:textId="77777777" w:rsidR="002E7632" w:rsidRPr="00B459D9" w:rsidRDefault="002E7632" w:rsidP="002E7632">
            <w:pPr>
              <w:widowControl/>
              <w:jc w:val="center"/>
              <w:rPr>
                <w:color w:val="000000"/>
                <w:szCs w:val="24"/>
              </w:rPr>
            </w:pPr>
            <w:r w:rsidRPr="00B459D9">
              <w:rPr>
                <w:color w:val="000000"/>
                <w:szCs w:val="24"/>
              </w:rPr>
              <w:t>031</w:t>
            </w:r>
          </w:p>
        </w:tc>
        <w:tc>
          <w:tcPr>
            <w:tcW w:w="1083" w:type="dxa"/>
            <w:tcBorders>
              <w:top w:val="nil"/>
              <w:left w:val="nil"/>
              <w:bottom w:val="single" w:sz="4" w:space="0" w:color="000000"/>
              <w:right w:val="single" w:sz="4" w:space="0" w:color="000000"/>
            </w:tcBorders>
            <w:noWrap/>
            <w:hideMark/>
          </w:tcPr>
          <w:p w14:paraId="3E49298C" w14:textId="77777777" w:rsidR="002E7632" w:rsidRPr="00B459D9" w:rsidRDefault="002E7632" w:rsidP="002E7632">
            <w:pPr>
              <w:widowControl/>
              <w:jc w:val="center"/>
              <w:rPr>
                <w:color w:val="000000"/>
                <w:szCs w:val="24"/>
              </w:rPr>
            </w:pPr>
            <w:r w:rsidRPr="00B459D9">
              <w:rPr>
                <w:color w:val="000000"/>
                <w:szCs w:val="24"/>
              </w:rPr>
              <w:t>0.3261</w:t>
            </w:r>
          </w:p>
        </w:tc>
        <w:tc>
          <w:tcPr>
            <w:tcW w:w="981" w:type="dxa"/>
            <w:tcBorders>
              <w:top w:val="nil"/>
              <w:left w:val="nil"/>
              <w:bottom w:val="single" w:sz="4" w:space="0" w:color="000000"/>
              <w:right w:val="single" w:sz="4" w:space="0" w:color="000000"/>
            </w:tcBorders>
            <w:noWrap/>
            <w:hideMark/>
          </w:tcPr>
          <w:p w14:paraId="17CBAC4A"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B9D50D8"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D3376FD"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1A689FF4" w14:textId="77777777" w:rsidR="002E7632" w:rsidRPr="00B459D9" w:rsidRDefault="002E7632" w:rsidP="002E7632">
            <w:pPr>
              <w:widowControl/>
              <w:jc w:val="center"/>
              <w:rPr>
                <w:color w:val="000000"/>
                <w:szCs w:val="24"/>
              </w:rPr>
            </w:pPr>
            <w:r w:rsidRPr="00B459D9">
              <w:rPr>
                <w:color w:val="000000"/>
                <w:szCs w:val="24"/>
              </w:rPr>
              <w:t>3,157</w:t>
            </w:r>
          </w:p>
        </w:tc>
        <w:tc>
          <w:tcPr>
            <w:tcW w:w="1423" w:type="dxa"/>
            <w:tcBorders>
              <w:top w:val="nil"/>
              <w:left w:val="nil"/>
              <w:bottom w:val="single" w:sz="4" w:space="0" w:color="000000"/>
              <w:right w:val="single" w:sz="4" w:space="0" w:color="000000"/>
            </w:tcBorders>
            <w:noWrap/>
            <w:hideMark/>
          </w:tcPr>
          <w:p w14:paraId="3ACD1787" w14:textId="77777777" w:rsidR="002E7632" w:rsidRPr="00B459D9" w:rsidRDefault="002E7632" w:rsidP="002E7632">
            <w:pPr>
              <w:widowControl/>
              <w:jc w:val="center"/>
              <w:rPr>
                <w:color w:val="000000"/>
                <w:szCs w:val="24"/>
              </w:rPr>
            </w:pPr>
            <w:r w:rsidRPr="00B459D9">
              <w:rPr>
                <w:color w:val="000000"/>
                <w:szCs w:val="24"/>
              </w:rPr>
              <w:t>36,391</w:t>
            </w:r>
          </w:p>
        </w:tc>
      </w:tr>
      <w:tr w:rsidR="002E7632" w:rsidRPr="00B459D9" w14:paraId="3E99852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AAEDF7D"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41C06B98" w14:textId="77777777" w:rsidR="002E7632" w:rsidRPr="00B459D9" w:rsidRDefault="002E7632" w:rsidP="002E7632">
            <w:pPr>
              <w:widowControl/>
              <w:jc w:val="center"/>
              <w:rPr>
                <w:color w:val="000000"/>
                <w:szCs w:val="24"/>
              </w:rPr>
            </w:pPr>
            <w:r w:rsidRPr="00B459D9">
              <w:rPr>
                <w:color w:val="000000"/>
                <w:szCs w:val="24"/>
              </w:rPr>
              <w:t>83</w:t>
            </w:r>
          </w:p>
        </w:tc>
        <w:tc>
          <w:tcPr>
            <w:tcW w:w="1060" w:type="dxa"/>
            <w:tcBorders>
              <w:top w:val="nil"/>
              <w:left w:val="nil"/>
              <w:bottom w:val="single" w:sz="4" w:space="0" w:color="000000"/>
              <w:right w:val="single" w:sz="4" w:space="0" w:color="000000"/>
            </w:tcBorders>
            <w:noWrap/>
            <w:hideMark/>
          </w:tcPr>
          <w:p w14:paraId="0DEC6E01" w14:textId="77777777" w:rsidR="002E7632" w:rsidRPr="00B459D9" w:rsidRDefault="002E7632" w:rsidP="002E7632">
            <w:pPr>
              <w:widowControl/>
              <w:jc w:val="center"/>
              <w:rPr>
                <w:color w:val="000000"/>
                <w:szCs w:val="24"/>
              </w:rPr>
            </w:pPr>
            <w:r w:rsidRPr="00B459D9">
              <w:rPr>
                <w:color w:val="000000"/>
                <w:szCs w:val="24"/>
              </w:rPr>
              <w:t>032</w:t>
            </w:r>
          </w:p>
        </w:tc>
        <w:tc>
          <w:tcPr>
            <w:tcW w:w="1083" w:type="dxa"/>
            <w:tcBorders>
              <w:top w:val="nil"/>
              <w:left w:val="nil"/>
              <w:bottom w:val="single" w:sz="4" w:space="0" w:color="000000"/>
              <w:right w:val="single" w:sz="4" w:space="0" w:color="000000"/>
            </w:tcBorders>
            <w:noWrap/>
            <w:hideMark/>
          </w:tcPr>
          <w:p w14:paraId="4244D04A" w14:textId="77777777" w:rsidR="002E7632" w:rsidRPr="00B459D9" w:rsidRDefault="002E7632" w:rsidP="002E7632">
            <w:pPr>
              <w:widowControl/>
              <w:jc w:val="center"/>
              <w:rPr>
                <w:color w:val="000000"/>
                <w:szCs w:val="24"/>
              </w:rPr>
            </w:pPr>
            <w:r w:rsidRPr="00B459D9">
              <w:rPr>
                <w:color w:val="000000"/>
                <w:szCs w:val="24"/>
              </w:rPr>
              <w:t>0.2167</w:t>
            </w:r>
          </w:p>
        </w:tc>
        <w:tc>
          <w:tcPr>
            <w:tcW w:w="981" w:type="dxa"/>
            <w:tcBorders>
              <w:top w:val="nil"/>
              <w:left w:val="nil"/>
              <w:bottom w:val="single" w:sz="4" w:space="0" w:color="000000"/>
              <w:right w:val="single" w:sz="4" w:space="0" w:color="000000"/>
            </w:tcBorders>
            <w:noWrap/>
            <w:hideMark/>
          </w:tcPr>
          <w:p w14:paraId="64F77C00"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55CF308"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9E42404"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20468A71" w14:textId="77777777" w:rsidR="002E7632" w:rsidRPr="00B459D9" w:rsidRDefault="002E7632" w:rsidP="002E7632">
            <w:pPr>
              <w:widowControl/>
              <w:jc w:val="center"/>
              <w:rPr>
                <w:color w:val="000000"/>
                <w:szCs w:val="24"/>
              </w:rPr>
            </w:pPr>
            <w:r w:rsidRPr="00B459D9">
              <w:rPr>
                <w:color w:val="000000"/>
                <w:szCs w:val="24"/>
              </w:rPr>
              <w:t>2,694</w:t>
            </w:r>
          </w:p>
        </w:tc>
        <w:tc>
          <w:tcPr>
            <w:tcW w:w="1423" w:type="dxa"/>
            <w:tcBorders>
              <w:top w:val="nil"/>
              <w:left w:val="nil"/>
              <w:bottom w:val="single" w:sz="4" w:space="0" w:color="000000"/>
              <w:right w:val="single" w:sz="4" w:space="0" w:color="000000"/>
            </w:tcBorders>
            <w:noWrap/>
            <w:hideMark/>
          </w:tcPr>
          <w:p w14:paraId="4D39D47C" w14:textId="77777777" w:rsidR="002E7632" w:rsidRPr="00B459D9" w:rsidRDefault="002E7632" w:rsidP="002E7632">
            <w:pPr>
              <w:widowControl/>
              <w:jc w:val="center"/>
              <w:rPr>
                <w:color w:val="000000"/>
                <w:szCs w:val="24"/>
              </w:rPr>
            </w:pPr>
            <w:r w:rsidRPr="00B459D9">
              <w:rPr>
                <w:color w:val="000000"/>
                <w:szCs w:val="24"/>
              </w:rPr>
              <w:t>21,867</w:t>
            </w:r>
          </w:p>
        </w:tc>
      </w:tr>
      <w:tr w:rsidR="002E7632" w:rsidRPr="00B459D9" w14:paraId="0A59B898"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296A095"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079B456E" w14:textId="77777777" w:rsidR="002E7632" w:rsidRPr="00B459D9" w:rsidRDefault="002E7632" w:rsidP="002E7632">
            <w:pPr>
              <w:widowControl/>
              <w:jc w:val="center"/>
              <w:rPr>
                <w:color w:val="000000"/>
                <w:szCs w:val="24"/>
              </w:rPr>
            </w:pPr>
            <w:r w:rsidRPr="00B459D9">
              <w:rPr>
                <w:color w:val="000000"/>
                <w:szCs w:val="24"/>
              </w:rPr>
              <w:t>84</w:t>
            </w:r>
          </w:p>
        </w:tc>
        <w:tc>
          <w:tcPr>
            <w:tcW w:w="1060" w:type="dxa"/>
            <w:tcBorders>
              <w:top w:val="nil"/>
              <w:left w:val="nil"/>
              <w:bottom w:val="single" w:sz="4" w:space="0" w:color="000000"/>
              <w:right w:val="single" w:sz="4" w:space="0" w:color="000000"/>
            </w:tcBorders>
            <w:noWrap/>
            <w:hideMark/>
          </w:tcPr>
          <w:p w14:paraId="6AC34382" w14:textId="77777777" w:rsidR="002E7632" w:rsidRPr="00B459D9" w:rsidRDefault="002E7632" w:rsidP="002E7632">
            <w:pPr>
              <w:widowControl/>
              <w:jc w:val="center"/>
              <w:rPr>
                <w:color w:val="000000"/>
                <w:szCs w:val="24"/>
              </w:rPr>
            </w:pPr>
            <w:r w:rsidRPr="00B459D9">
              <w:rPr>
                <w:color w:val="000000"/>
                <w:szCs w:val="24"/>
              </w:rPr>
              <w:t>03301</w:t>
            </w:r>
          </w:p>
        </w:tc>
        <w:tc>
          <w:tcPr>
            <w:tcW w:w="1083" w:type="dxa"/>
            <w:tcBorders>
              <w:top w:val="nil"/>
              <w:left w:val="nil"/>
              <w:bottom w:val="single" w:sz="4" w:space="0" w:color="000000"/>
              <w:right w:val="single" w:sz="4" w:space="0" w:color="000000"/>
            </w:tcBorders>
            <w:noWrap/>
            <w:hideMark/>
          </w:tcPr>
          <w:p w14:paraId="6001B50E" w14:textId="77777777" w:rsidR="002E7632" w:rsidRPr="00B459D9" w:rsidRDefault="002E7632" w:rsidP="002E7632">
            <w:pPr>
              <w:widowControl/>
              <w:jc w:val="center"/>
              <w:rPr>
                <w:color w:val="000000"/>
                <w:szCs w:val="24"/>
              </w:rPr>
            </w:pPr>
            <w:r w:rsidRPr="00B459D9">
              <w:rPr>
                <w:color w:val="000000"/>
                <w:szCs w:val="24"/>
              </w:rPr>
              <w:t>0.3105</w:t>
            </w:r>
          </w:p>
        </w:tc>
        <w:tc>
          <w:tcPr>
            <w:tcW w:w="981" w:type="dxa"/>
            <w:tcBorders>
              <w:top w:val="nil"/>
              <w:left w:val="nil"/>
              <w:bottom w:val="single" w:sz="4" w:space="0" w:color="000000"/>
              <w:right w:val="single" w:sz="4" w:space="0" w:color="000000"/>
            </w:tcBorders>
            <w:noWrap/>
            <w:hideMark/>
          </w:tcPr>
          <w:p w14:paraId="3C8BCA54"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9DDD61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E6B7844"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6BF193DB" w14:textId="77777777" w:rsidR="002E7632" w:rsidRPr="00B459D9" w:rsidRDefault="002E7632" w:rsidP="002E7632">
            <w:pPr>
              <w:widowControl/>
              <w:jc w:val="center"/>
              <w:rPr>
                <w:color w:val="000000"/>
                <w:szCs w:val="24"/>
              </w:rPr>
            </w:pPr>
            <w:r w:rsidRPr="00B459D9">
              <w:rPr>
                <w:color w:val="000000"/>
                <w:szCs w:val="24"/>
              </w:rPr>
              <w:t>3,378</w:t>
            </w:r>
          </w:p>
        </w:tc>
        <w:tc>
          <w:tcPr>
            <w:tcW w:w="1423" w:type="dxa"/>
            <w:tcBorders>
              <w:top w:val="nil"/>
              <w:left w:val="nil"/>
              <w:bottom w:val="single" w:sz="4" w:space="0" w:color="000000"/>
              <w:right w:val="single" w:sz="4" w:space="0" w:color="000000"/>
            </w:tcBorders>
            <w:noWrap/>
            <w:hideMark/>
          </w:tcPr>
          <w:p w14:paraId="2DC21984" w14:textId="77777777" w:rsidR="002E7632" w:rsidRPr="00B459D9" w:rsidRDefault="002E7632" w:rsidP="002E7632">
            <w:pPr>
              <w:widowControl/>
              <w:jc w:val="center"/>
              <w:rPr>
                <w:color w:val="000000"/>
                <w:szCs w:val="24"/>
              </w:rPr>
            </w:pPr>
            <w:r w:rsidRPr="00B459D9">
              <w:rPr>
                <w:color w:val="000000"/>
                <w:szCs w:val="24"/>
              </w:rPr>
              <w:t>29,615</w:t>
            </w:r>
          </w:p>
        </w:tc>
      </w:tr>
      <w:tr w:rsidR="002E7632" w:rsidRPr="00B459D9" w14:paraId="164A4D4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F0B5851"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6147DEA2" w14:textId="77777777" w:rsidR="002E7632" w:rsidRPr="00B459D9" w:rsidRDefault="002E7632" w:rsidP="002E7632">
            <w:pPr>
              <w:widowControl/>
              <w:jc w:val="center"/>
              <w:rPr>
                <w:color w:val="000000"/>
                <w:szCs w:val="24"/>
              </w:rPr>
            </w:pPr>
            <w:r w:rsidRPr="00B459D9">
              <w:rPr>
                <w:color w:val="000000"/>
                <w:szCs w:val="24"/>
              </w:rPr>
              <w:t>85</w:t>
            </w:r>
          </w:p>
        </w:tc>
        <w:tc>
          <w:tcPr>
            <w:tcW w:w="1060" w:type="dxa"/>
            <w:tcBorders>
              <w:top w:val="nil"/>
              <w:left w:val="nil"/>
              <w:bottom w:val="single" w:sz="4" w:space="0" w:color="000000"/>
              <w:right w:val="single" w:sz="4" w:space="0" w:color="000000"/>
            </w:tcBorders>
            <w:noWrap/>
            <w:hideMark/>
          </w:tcPr>
          <w:p w14:paraId="1D34EA6F" w14:textId="77777777" w:rsidR="002E7632" w:rsidRPr="00B459D9" w:rsidRDefault="002E7632" w:rsidP="002E7632">
            <w:pPr>
              <w:widowControl/>
              <w:jc w:val="center"/>
              <w:rPr>
                <w:color w:val="000000"/>
                <w:szCs w:val="24"/>
              </w:rPr>
            </w:pPr>
            <w:r w:rsidRPr="00B459D9">
              <w:rPr>
                <w:color w:val="000000"/>
                <w:szCs w:val="24"/>
              </w:rPr>
              <w:t>03302</w:t>
            </w:r>
          </w:p>
        </w:tc>
        <w:tc>
          <w:tcPr>
            <w:tcW w:w="1083" w:type="dxa"/>
            <w:tcBorders>
              <w:top w:val="nil"/>
              <w:left w:val="nil"/>
              <w:bottom w:val="single" w:sz="4" w:space="0" w:color="000000"/>
              <w:right w:val="single" w:sz="4" w:space="0" w:color="000000"/>
            </w:tcBorders>
            <w:noWrap/>
            <w:hideMark/>
          </w:tcPr>
          <w:p w14:paraId="1212684A" w14:textId="77777777" w:rsidR="002E7632" w:rsidRPr="00B459D9" w:rsidRDefault="002E7632" w:rsidP="002E7632">
            <w:pPr>
              <w:widowControl/>
              <w:jc w:val="center"/>
              <w:rPr>
                <w:color w:val="000000"/>
                <w:szCs w:val="24"/>
              </w:rPr>
            </w:pPr>
            <w:r w:rsidRPr="00B459D9">
              <w:rPr>
                <w:color w:val="000000"/>
                <w:szCs w:val="24"/>
              </w:rPr>
              <w:t>0.1944</w:t>
            </w:r>
          </w:p>
        </w:tc>
        <w:tc>
          <w:tcPr>
            <w:tcW w:w="981" w:type="dxa"/>
            <w:tcBorders>
              <w:top w:val="nil"/>
              <w:left w:val="nil"/>
              <w:bottom w:val="single" w:sz="4" w:space="0" w:color="000000"/>
              <w:right w:val="single" w:sz="4" w:space="0" w:color="000000"/>
            </w:tcBorders>
            <w:noWrap/>
            <w:hideMark/>
          </w:tcPr>
          <w:p w14:paraId="673788B1"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883D5C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4AD0736"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0CFA8D3E" w14:textId="77777777" w:rsidR="002E7632" w:rsidRPr="00B459D9" w:rsidRDefault="002E7632" w:rsidP="002E7632">
            <w:pPr>
              <w:widowControl/>
              <w:jc w:val="center"/>
              <w:rPr>
                <w:color w:val="000000"/>
                <w:szCs w:val="24"/>
              </w:rPr>
            </w:pPr>
            <w:r w:rsidRPr="00B459D9">
              <w:rPr>
                <w:color w:val="000000"/>
                <w:szCs w:val="24"/>
              </w:rPr>
              <w:t>2,566</w:t>
            </w:r>
          </w:p>
        </w:tc>
        <w:tc>
          <w:tcPr>
            <w:tcW w:w="1423" w:type="dxa"/>
            <w:tcBorders>
              <w:top w:val="nil"/>
              <w:left w:val="nil"/>
              <w:bottom w:val="single" w:sz="4" w:space="0" w:color="000000"/>
              <w:right w:val="single" w:sz="4" w:space="0" w:color="000000"/>
            </w:tcBorders>
            <w:noWrap/>
            <w:hideMark/>
          </w:tcPr>
          <w:p w14:paraId="03094936" w14:textId="77777777" w:rsidR="002E7632" w:rsidRPr="00B459D9" w:rsidRDefault="002E7632" w:rsidP="002E7632">
            <w:pPr>
              <w:widowControl/>
              <w:jc w:val="center"/>
              <w:rPr>
                <w:color w:val="000000"/>
                <w:szCs w:val="24"/>
              </w:rPr>
            </w:pPr>
            <w:r w:rsidRPr="00B459D9">
              <w:rPr>
                <w:color w:val="000000"/>
                <w:szCs w:val="24"/>
              </w:rPr>
              <w:t>22,118</w:t>
            </w:r>
          </w:p>
        </w:tc>
      </w:tr>
      <w:tr w:rsidR="002E7632" w:rsidRPr="00B459D9" w14:paraId="272D4A6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B823F4F"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0EC386E1" w14:textId="77777777" w:rsidR="002E7632" w:rsidRPr="00B459D9" w:rsidRDefault="002E7632" w:rsidP="002E7632">
            <w:pPr>
              <w:widowControl/>
              <w:jc w:val="center"/>
              <w:rPr>
                <w:color w:val="000000"/>
                <w:szCs w:val="24"/>
              </w:rPr>
            </w:pPr>
            <w:r w:rsidRPr="00B459D9">
              <w:rPr>
                <w:color w:val="000000"/>
                <w:szCs w:val="24"/>
              </w:rPr>
              <w:t>86</w:t>
            </w:r>
          </w:p>
        </w:tc>
        <w:tc>
          <w:tcPr>
            <w:tcW w:w="1060" w:type="dxa"/>
            <w:tcBorders>
              <w:top w:val="nil"/>
              <w:left w:val="nil"/>
              <w:bottom w:val="single" w:sz="4" w:space="0" w:color="000000"/>
              <w:right w:val="single" w:sz="4" w:space="0" w:color="000000"/>
            </w:tcBorders>
            <w:noWrap/>
            <w:hideMark/>
          </w:tcPr>
          <w:p w14:paraId="7E1A1CA8" w14:textId="77777777" w:rsidR="002E7632" w:rsidRPr="00B459D9" w:rsidRDefault="002E7632" w:rsidP="002E7632">
            <w:pPr>
              <w:widowControl/>
              <w:jc w:val="center"/>
              <w:rPr>
                <w:color w:val="000000"/>
                <w:szCs w:val="24"/>
              </w:rPr>
            </w:pPr>
            <w:r w:rsidRPr="00B459D9">
              <w:rPr>
                <w:color w:val="000000"/>
                <w:szCs w:val="24"/>
              </w:rPr>
              <w:t>034</w:t>
            </w:r>
          </w:p>
        </w:tc>
        <w:tc>
          <w:tcPr>
            <w:tcW w:w="1083" w:type="dxa"/>
            <w:tcBorders>
              <w:top w:val="nil"/>
              <w:left w:val="nil"/>
              <w:bottom w:val="single" w:sz="4" w:space="0" w:color="000000"/>
              <w:right w:val="single" w:sz="4" w:space="0" w:color="000000"/>
            </w:tcBorders>
            <w:noWrap/>
            <w:hideMark/>
          </w:tcPr>
          <w:p w14:paraId="4ACA5EB4" w14:textId="77777777" w:rsidR="002E7632" w:rsidRPr="00B459D9" w:rsidRDefault="002E7632" w:rsidP="002E7632">
            <w:pPr>
              <w:widowControl/>
              <w:jc w:val="center"/>
              <w:rPr>
                <w:color w:val="000000"/>
                <w:szCs w:val="24"/>
              </w:rPr>
            </w:pPr>
            <w:r w:rsidRPr="00B459D9">
              <w:rPr>
                <w:color w:val="000000"/>
                <w:szCs w:val="24"/>
              </w:rPr>
              <w:t>0.7916</w:t>
            </w:r>
          </w:p>
        </w:tc>
        <w:tc>
          <w:tcPr>
            <w:tcW w:w="981" w:type="dxa"/>
            <w:tcBorders>
              <w:top w:val="nil"/>
              <w:left w:val="nil"/>
              <w:bottom w:val="single" w:sz="4" w:space="0" w:color="000000"/>
              <w:right w:val="single" w:sz="4" w:space="0" w:color="000000"/>
            </w:tcBorders>
            <w:noWrap/>
            <w:hideMark/>
          </w:tcPr>
          <w:p w14:paraId="509FFB07"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46E1B0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F0EB893"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62CBB69E" w14:textId="77777777" w:rsidR="002E7632" w:rsidRPr="00B459D9" w:rsidRDefault="002E7632" w:rsidP="002E7632">
            <w:pPr>
              <w:widowControl/>
              <w:jc w:val="center"/>
              <w:rPr>
                <w:color w:val="000000"/>
                <w:szCs w:val="24"/>
              </w:rPr>
            </w:pPr>
            <w:r w:rsidRPr="00B459D9">
              <w:rPr>
                <w:color w:val="000000"/>
                <w:szCs w:val="24"/>
              </w:rPr>
              <w:t>4,752</w:t>
            </w:r>
          </w:p>
        </w:tc>
        <w:tc>
          <w:tcPr>
            <w:tcW w:w="1423" w:type="dxa"/>
            <w:tcBorders>
              <w:top w:val="nil"/>
              <w:left w:val="nil"/>
              <w:bottom w:val="single" w:sz="4" w:space="0" w:color="000000"/>
              <w:right w:val="single" w:sz="4" w:space="0" w:color="000000"/>
            </w:tcBorders>
            <w:noWrap/>
            <w:hideMark/>
          </w:tcPr>
          <w:p w14:paraId="3C29B5B9" w14:textId="77777777" w:rsidR="002E7632" w:rsidRPr="00B459D9" w:rsidRDefault="002E7632" w:rsidP="002E7632">
            <w:pPr>
              <w:widowControl/>
              <w:jc w:val="center"/>
              <w:rPr>
                <w:color w:val="000000"/>
                <w:szCs w:val="24"/>
              </w:rPr>
            </w:pPr>
            <w:r w:rsidRPr="00B459D9">
              <w:rPr>
                <w:color w:val="000000"/>
                <w:szCs w:val="24"/>
              </w:rPr>
              <w:t>103,348</w:t>
            </w:r>
          </w:p>
        </w:tc>
      </w:tr>
      <w:tr w:rsidR="002E7632" w:rsidRPr="00B459D9" w14:paraId="2A570E1F"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F8B52B8" w14:textId="77777777" w:rsidR="002E7632" w:rsidRPr="00B459D9" w:rsidRDefault="002E7632" w:rsidP="002E7632">
            <w:pPr>
              <w:widowControl/>
              <w:jc w:val="center"/>
              <w:rPr>
                <w:color w:val="000000"/>
                <w:szCs w:val="24"/>
              </w:rPr>
            </w:pPr>
            <w:r w:rsidRPr="00B459D9">
              <w:rPr>
                <w:color w:val="000000"/>
                <w:szCs w:val="24"/>
              </w:rPr>
              <w:t>1</w:t>
            </w:r>
          </w:p>
        </w:tc>
        <w:tc>
          <w:tcPr>
            <w:tcW w:w="998" w:type="dxa"/>
            <w:tcBorders>
              <w:top w:val="nil"/>
              <w:left w:val="nil"/>
              <w:bottom w:val="single" w:sz="4" w:space="0" w:color="000000"/>
              <w:right w:val="single" w:sz="4" w:space="0" w:color="000000"/>
            </w:tcBorders>
            <w:noWrap/>
            <w:hideMark/>
          </w:tcPr>
          <w:p w14:paraId="6EF10A66" w14:textId="77777777" w:rsidR="002E7632" w:rsidRPr="00B459D9" w:rsidRDefault="002E7632" w:rsidP="002E7632">
            <w:pPr>
              <w:widowControl/>
              <w:jc w:val="center"/>
              <w:rPr>
                <w:color w:val="000000"/>
                <w:szCs w:val="24"/>
              </w:rPr>
            </w:pPr>
            <w:r w:rsidRPr="00B459D9">
              <w:rPr>
                <w:color w:val="000000"/>
                <w:szCs w:val="24"/>
              </w:rPr>
              <w:t>87</w:t>
            </w:r>
          </w:p>
        </w:tc>
        <w:tc>
          <w:tcPr>
            <w:tcW w:w="1060" w:type="dxa"/>
            <w:tcBorders>
              <w:top w:val="nil"/>
              <w:left w:val="nil"/>
              <w:bottom w:val="single" w:sz="4" w:space="0" w:color="000000"/>
              <w:right w:val="single" w:sz="4" w:space="0" w:color="000000"/>
            </w:tcBorders>
            <w:noWrap/>
            <w:hideMark/>
          </w:tcPr>
          <w:p w14:paraId="3028D5AE" w14:textId="77777777" w:rsidR="002E7632" w:rsidRPr="00B459D9" w:rsidRDefault="002E7632" w:rsidP="002E7632">
            <w:pPr>
              <w:widowControl/>
              <w:jc w:val="center"/>
              <w:rPr>
                <w:color w:val="000000"/>
                <w:szCs w:val="24"/>
              </w:rPr>
            </w:pPr>
            <w:r w:rsidRPr="00B459D9">
              <w:rPr>
                <w:color w:val="000000"/>
                <w:szCs w:val="24"/>
              </w:rPr>
              <w:t>035</w:t>
            </w:r>
          </w:p>
        </w:tc>
        <w:tc>
          <w:tcPr>
            <w:tcW w:w="1083" w:type="dxa"/>
            <w:tcBorders>
              <w:top w:val="nil"/>
              <w:left w:val="nil"/>
              <w:bottom w:val="single" w:sz="4" w:space="0" w:color="000000"/>
              <w:right w:val="single" w:sz="4" w:space="0" w:color="000000"/>
            </w:tcBorders>
            <w:noWrap/>
            <w:hideMark/>
          </w:tcPr>
          <w:p w14:paraId="299A39F9" w14:textId="77777777" w:rsidR="002E7632" w:rsidRPr="00B459D9" w:rsidRDefault="002E7632" w:rsidP="002E7632">
            <w:pPr>
              <w:widowControl/>
              <w:jc w:val="center"/>
              <w:rPr>
                <w:color w:val="000000"/>
                <w:szCs w:val="24"/>
              </w:rPr>
            </w:pPr>
            <w:r w:rsidRPr="00B459D9">
              <w:rPr>
                <w:color w:val="000000"/>
                <w:szCs w:val="24"/>
              </w:rPr>
              <w:t>0.4681</w:t>
            </w:r>
          </w:p>
        </w:tc>
        <w:tc>
          <w:tcPr>
            <w:tcW w:w="981" w:type="dxa"/>
            <w:tcBorders>
              <w:top w:val="nil"/>
              <w:left w:val="nil"/>
              <w:bottom w:val="single" w:sz="4" w:space="0" w:color="000000"/>
              <w:right w:val="single" w:sz="4" w:space="0" w:color="000000"/>
            </w:tcBorders>
            <w:noWrap/>
            <w:hideMark/>
          </w:tcPr>
          <w:p w14:paraId="1CAEBD0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697936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FFDF384"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3C73CB6C" w14:textId="77777777" w:rsidR="002E7632" w:rsidRPr="00B459D9" w:rsidRDefault="002E7632" w:rsidP="002E7632">
            <w:pPr>
              <w:widowControl/>
              <w:jc w:val="center"/>
              <w:rPr>
                <w:color w:val="000000"/>
                <w:szCs w:val="24"/>
              </w:rPr>
            </w:pPr>
            <w:r w:rsidRPr="00B459D9">
              <w:rPr>
                <w:color w:val="000000"/>
                <w:szCs w:val="24"/>
              </w:rPr>
              <w:t>3,828</w:t>
            </w:r>
          </w:p>
        </w:tc>
        <w:tc>
          <w:tcPr>
            <w:tcW w:w="1423" w:type="dxa"/>
            <w:tcBorders>
              <w:top w:val="nil"/>
              <w:left w:val="nil"/>
              <w:bottom w:val="single" w:sz="4" w:space="0" w:color="000000"/>
              <w:right w:val="single" w:sz="4" w:space="0" w:color="000000"/>
            </w:tcBorders>
            <w:noWrap/>
            <w:hideMark/>
          </w:tcPr>
          <w:p w14:paraId="414FB81D" w14:textId="77777777" w:rsidR="002E7632" w:rsidRPr="00B459D9" w:rsidRDefault="002E7632" w:rsidP="002E7632">
            <w:pPr>
              <w:widowControl/>
              <w:jc w:val="center"/>
              <w:rPr>
                <w:color w:val="000000"/>
                <w:szCs w:val="24"/>
              </w:rPr>
            </w:pPr>
            <w:r w:rsidRPr="00B459D9">
              <w:rPr>
                <w:color w:val="000000"/>
                <w:szCs w:val="24"/>
              </w:rPr>
              <w:t>52,066</w:t>
            </w:r>
          </w:p>
        </w:tc>
      </w:tr>
      <w:tr w:rsidR="002E7632" w:rsidRPr="00B459D9" w14:paraId="4DA51D7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8C59014" w14:textId="77777777" w:rsidR="002E7632" w:rsidRPr="00B459D9" w:rsidRDefault="002E7632" w:rsidP="002E7632">
            <w:pPr>
              <w:widowControl/>
              <w:jc w:val="center"/>
              <w:rPr>
                <w:color w:val="000000"/>
                <w:szCs w:val="24"/>
              </w:rPr>
            </w:pPr>
            <w:r w:rsidRPr="00B459D9">
              <w:rPr>
                <w:color w:val="000000"/>
                <w:szCs w:val="24"/>
              </w:rPr>
              <w:t>2</w:t>
            </w:r>
          </w:p>
        </w:tc>
        <w:tc>
          <w:tcPr>
            <w:tcW w:w="998" w:type="dxa"/>
            <w:tcBorders>
              <w:top w:val="nil"/>
              <w:left w:val="nil"/>
              <w:bottom w:val="single" w:sz="4" w:space="0" w:color="000000"/>
              <w:right w:val="single" w:sz="4" w:space="0" w:color="000000"/>
            </w:tcBorders>
            <w:noWrap/>
            <w:hideMark/>
          </w:tcPr>
          <w:p w14:paraId="7E3540C7" w14:textId="77777777" w:rsidR="002E7632" w:rsidRPr="00B459D9" w:rsidRDefault="002E7632" w:rsidP="002E7632">
            <w:pPr>
              <w:widowControl/>
              <w:jc w:val="center"/>
              <w:rPr>
                <w:color w:val="000000"/>
                <w:szCs w:val="24"/>
              </w:rPr>
            </w:pPr>
            <w:r w:rsidRPr="00B459D9">
              <w:rPr>
                <w:color w:val="000000"/>
                <w:szCs w:val="24"/>
              </w:rPr>
              <w:t>1</w:t>
            </w:r>
          </w:p>
        </w:tc>
        <w:tc>
          <w:tcPr>
            <w:tcW w:w="1060" w:type="dxa"/>
            <w:tcBorders>
              <w:top w:val="nil"/>
              <w:left w:val="nil"/>
              <w:bottom w:val="single" w:sz="4" w:space="0" w:color="000000"/>
              <w:right w:val="single" w:sz="4" w:space="0" w:color="000000"/>
            </w:tcBorders>
            <w:noWrap/>
            <w:hideMark/>
          </w:tcPr>
          <w:p w14:paraId="5C03199D" w14:textId="77777777" w:rsidR="002E7632" w:rsidRPr="00B459D9" w:rsidRDefault="002E7632" w:rsidP="002E7632">
            <w:pPr>
              <w:widowControl/>
              <w:jc w:val="center"/>
              <w:rPr>
                <w:color w:val="000000"/>
                <w:szCs w:val="24"/>
              </w:rPr>
            </w:pPr>
            <w:r w:rsidRPr="00B459D9">
              <w:rPr>
                <w:color w:val="000000"/>
                <w:szCs w:val="24"/>
              </w:rPr>
              <w:t>03701</w:t>
            </w:r>
          </w:p>
        </w:tc>
        <w:tc>
          <w:tcPr>
            <w:tcW w:w="1083" w:type="dxa"/>
            <w:tcBorders>
              <w:top w:val="nil"/>
              <w:left w:val="nil"/>
              <w:bottom w:val="single" w:sz="4" w:space="0" w:color="000000"/>
              <w:right w:val="single" w:sz="4" w:space="0" w:color="000000"/>
            </w:tcBorders>
            <w:noWrap/>
            <w:hideMark/>
          </w:tcPr>
          <w:p w14:paraId="7DFA77AB" w14:textId="77777777" w:rsidR="002E7632" w:rsidRPr="00B459D9" w:rsidRDefault="002E7632" w:rsidP="002E7632">
            <w:pPr>
              <w:widowControl/>
              <w:jc w:val="center"/>
              <w:rPr>
                <w:color w:val="000000"/>
                <w:szCs w:val="24"/>
              </w:rPr>
            </w:pPr>
            <w:r w:rsidRPr="00B459D9">
              <w:rPr>
                <w:color w:val="000000"/>
                <w:szCs w:val="24"/>
              </w:rPr>
              <w:t>1.0786</w:t>
            </w:r>
          </w:p>
        </w:tc>
        <w:tc>
          <w:tcPr>
            <w:tcW w:w="981" w:type="dxa"/>
            <w:tcBorders>
              <w:top w:val="nil"/>
              <w:left w:val="nil"/>
              <w:bottom w:val="single" w:sz="4" w:space="0" w:color="000000"/>
              <w:right w:val="single" w:sz="4" w:space="0" w:color="000000"/>
            </w:tcBorders>
            <w:noWrap/>
            <w:hideMark/>
          </w:tcPr>
          <w:p w14:paraId="0CCDE0F2"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13B6746"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EF5CD95"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66DCAF35" w14:textId="77777777" w:rsidR="002E7632" w:rsidRPr="00B459D9" w:rsidRDefault="002E7632" w:rsidP="002E7632">
            <w:pPr>
              <w:widowControl/>
              <w:jc w:val="center"/>
              <w:rPr>
                <w:color w:val="000000"/>
                <w:szCs w:val="24"/>
              </w:rPr>
            </w:pPr>
            <w:r w:rsidRPr="00B459D9">
              <w:rPr>
                <w:color w:val="000000"/>
                <w:szCs w:val="24"/>
              </w:rPr>
              <w:t>26,509</w:t>
            </w:r>
          </w:p>
        </w:tc>
        <w:tc>
          <w:tcPr>
            <w:tcW w:w="1423" w:type="dxa"/>
            <w:tcBorders>
              <w:top w:val="nil"/>
              <w:left w:val="nil"/>
              <w:bottom w:val="single" w:sz="4" w:space="0" w:color="000000"/>
              <w:right w:val="single" w:sz="4" w:space="0" w:color="000000"/>
            </w:tcBorders>
            <w:noWrap/>
            <w:hideMark/>
          </w:tcPr>
          <w:p w14:paraId="3B3A7B9E" w14:textId="77777777" w:rsidR="002E7632" w:rsidRPr="00B459D9" w:rsidRDefault="002E7632" w:rsidP="002E7632">
            <w:pPr>
              <w:widowControl/>
              <w:jc w:val="center"/>
              <w:rPr>
                <w:color w:val="000000"/>
                <w:szCs w:val="24"/>
              </w:rPr>
            </w:pPr>
            <w:r w:rsidRPr="00B459D9">
              <w:rPr>
                <w:color w:val="000000"/>
                <w:szCs w:val="24"/>
              </w:rPr>
              <w:t>106,081</w:t>
            </w:r>
          </w:p>
        </w:tc>
      </w:tr>
      <w:tr w:rsidR="002E7632" w:rsidRPr="00B459D9" w14:paraId="27B65BD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2671EA3" w14:textId="77777777" w:rsidR="002E7632" w:rsidRPr="00B459D9" w:rsidRDefault="002E7632" w:rsidP="002E7632">
            <w:pPr>
              <w:widowControl/>
              <w:jc w:val="center"/>
              <w:rPr>
                <w:color w:val="000000"/>
                <w:szCs w:val="24"/>
              </w:rPr>
            </w:pPr>
            <w:r w:rsidRPr="00B459D9">
              <w:rPr>
                <w:color w:val="000000"/>
                <w:szCs w:val="24"/>
              </w:rPr>
              <w:t>2</w:t>
            </w:r>
          </w:p>
        </w:tc>
        <w:tc>
          <w:tcPr>
            <w:tcW w:w="998" w:type="dxa"/>
            <w:tcBorders>
              <w:top w:val="nil"/>
              <w:left w:val="nil"/>
              <w:bottom w:val="single" w:sz="4" w:space="0" w:color="000000"/>
              <w:right w:val="single" w:sz="4" w:space="0" w:color="000000"/>
            </w:tcBorders>
            <w:noWrap/>
            <w:hideMark/>
          </w:tcPr>
          <w:p w14:paraId="590F41F5" w14:textId="77777777" w:rsidR="002E7632" w:rsidRPr="00B459D9" w:rsidRDefault="002E7632" w:rsidP="002E7632">
            <w:pPr>
              <w:widowControl/>
              <w:jc w:val="center"/>
              <w:rPr>
                <w:color w:val="000000"/>
                <w:szCs w:val="24"/>
              </w:rPr>
            </w:pPr>
            <w:r w:rsidRPr="00B459D9">
              <w:rPr>
                <w:color w:val="000000"/>
                <w:szCs w:val="24"/>
              </w:rPr>
              <w:t>2</w:t>
            </w:r>
          </w:p>
        </w:tc>
        <w:tc>
          <w:tcPr>
            <w:tcW w:w="1060" w:type="dxa"/>
            <w:tcBorders>
              <w:top w:val="nil"/>
              <w:left w:val="nil"/>
              <w:bottom w:val="single" w:sz="4" w:space="0" w:color="000000"/>
              <w:right w:val="single" w:sz="4" w:space="0" w:color="000000"/>
            </w:tcBorders>
            <w:noWrap/>
            <w:hideMark/>
          </w:tcPr>
          <w:p w14:paraId="39623FAD" w14:textId="77777777" w:rsidR="002E7632" w:rsidRPr="00B459D9" w:rsidRDefault="002E7632" w:rsidP="002E7632">
            <w:pPr>
              <w:widowControl/>
              <w:jc w:val="center"/>
              <w:rPr>
                <w:color w:val="000000"/>
                <w:szCs w:val="24"/>
              </w:rPr>
            </w:pPr>
            <w:r w:rsidRPr="00B459D9">
              <w:rPr>
                <w:color w:val="000000"/>
                <w:szCs w:val="24"/>
              </w:rPr>
              <w:t>03702</w:t>
            </w:r>
          </w:p>
        </w:tc>
        <w:tc>
          <w:tcPr>
            <w:tcW w:w="1083" w:type="dxa"/>
            <w:tcBorders>
              <w:top w:val="nil"/>
              <w:left w:val="nil"/>
              <w:bottom w:val="single" w:sz="4" w:space="0" w:color="000000"/>
              <w:right w:val="single" w:sz="4" w:space="0" w:color="000000"/>
            </w:tcBorders>
            <w:noWrap/>
            <w:hideMark/>
          </w:tcPr>
          <w:p w14:paraId="0931AA5D" w14:textId="77777777" w:rsidR="002E7632" w:rsidRPr="00B459D9" w:rsidRDefault="002E7632" w:rsidP="002E7632">
            <w:pPr>
              <w:widowControl/>
              <w:jc w:val="center"/>
              <w:rPr>
                <w:color w:val="000000"/>
                <w:szCs w:val="24"/>
              </w:rPr>
            </w:pPr>
            <w:r w:rsidRPr="00B459D9">
              <w:rPr>
                <w:color w:val="000000"/>
                <w:szCs w:val="24"/>
              </w:rPr>
              <w:t>0.8927</w:t>
            </w:r>
          </w:p>
        </w:tc>
        <w:tc>
          <w:tcPr>
            <w:tcW w:w="981" w:type="dxa"/>
            <w:tcBorders>
              <w:top w:val="nil"/>
              <w:left w:val="nil"/>
              <w:bottom w:val="single" w:sz="4" w:space="0" w:color="000000"/>
              <w:right w:val="single" w:sz="4" w:space="0" w:color="000000"/>
            </w:tcBorders>
            <w:noWrap/>
            <w:hideMark/>
          </w:tcPr>
          <w:p w14:paraId="51617572"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2E37114"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A75DDDE"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66CD39B4" w14:textId="77777777" w:rsidR="002E7632" w:rsidRPr="00B459D9" w:rsidRDefault="002E7632" w:rsidP="002E7632">
            <w:pPr>
              <w:widowControl/>
              <w:jc w:val="center"/>
              <w:rPr>
                <w:color w:val="000000"/>
                <w:szCs w:val="24"/>
              </w:rPr>
            </w:pPr>
            <w:r w:rsidRPr="00B459D9">
              <w:rPr>
                <w:color w:val="000000"/>
                <w:szCs w:val="24"/>
              </w:rPr>
              <w:t>25,945</w:t>
            </w:r>
          </w:p>
        </w:tc>
        <w:tc>
          <w:tcPr>
            <w:tcW w:w="1423" w:type="dxa"/>
            <w:tcBorders>
              <w:top w:val="nil"/>
              <w:left w:val="nil"/>
              <w:bottom w:val="single" w:sz="4" w:space="0" w:color="000000"/>
              <w:right w:val="single" w:sz="4" w:space="0" w:color="000000"/>
            </w:tcBorders>
            <w:noWrap/>
            <w:hideMark/>
          </w:tcPr>
          <w:p w14:paraId="6A2BA719" w14:textId="77777777" w:rsidR="002E7632" w:rsidRPr="00B459D9" w:rsidRDefault="002E7632" w:rsidP="002E7632">
            <w:pPr>
              <w:widowControl/>
              <w:jc w:val="center"/>
              <w:rPr>
                <w:color w:val="000000"/>
                <w:szCs w:val="24"/>
              </w:rPr>
            </w:pPr>
            <w:r w:rsidRPr="00B459D9">
              <w:rPr>
                <w:color w:val="000000"/>
                <w:szCs w:val="24"/>
              </w:rPr>
              <w:t>83,462</w:t>
            </w:r>
          </w:p>
        </w:tc>
      </w:tr>
      <w:tr w:rsidR="002E7632" w:rsidRPr="00B459D9" w14:paraId="09FA139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9ED7D27" w14:textId="77777777" w:rsidR="002E7632" w:rsidRPr="00B459D9" w:rsidRDefault="002E7632" w:rsidP="002E7632">
            <w:pPr>
              <w:widowControl/>
              <w:jc w:val="center"/>
              <w:rPr>
                <w:color w:val="000000"/>
                <w:szCs w:val="24"/>
              </w:rPr>
            </w:pPr>
            <w:r w:rsidRPr="00B459D9">
              <w:rPr>
                <w:color w:val="000000"/>
                <w:szCs w:val="24"/>
              </w:rPr>
              <w:t>2</w:t>
            </w:r>
          </w:p>
        </w:tc>
        <w:tc>
          <w:tcPr>
            <w:tcW w:w="998" w:type="dxa"/>
            <w:tcBorders>
              <w:top w:val="nil"/>
              <w:left w:val="nil"/>
              <w:bottom w:val="single" w:sz="4" w:space="0" w:color="000000"/>
              <w:right w:val="single" w:sz="4" w:space="0" w:color="000000"/>
            </w:tcBorders>
            <w:noWrap/>
            <w:hideMark/>
          </w:tcPr>
          <w:p w14:paraId="46E7104B" w14:textId="77777777" w:rsidR="002E7632" w:rsidRPr="00B459D9" w:rsidRDefault="002E7632" w:rsidP="002E7632">
            <w:pPr>
              <w:widowControl/>
              <w:jc w:val="center"/>
              <w:rPr>
                <w:color w:val="000000"/>
                <w:szCs w:val="24"/>
              </w:rPr>
            </w:pPr>
            <w:r w:rsidRPr="00B459D9">
              <w:rPr>
                <w:color w:val="000000"/>
                <w:szCs w:val="24"/>
              </w:rPr>
              <w:t>3</w:t>
            </w:r>
          </w:p>
        </w:tc>
        <w:tc>
          <w:tcPr>
            <w:tcW w:w="1060" w:type="dxa"/>
            <w:tcBorders>
              <w:top w:val="nil"/>
              <w:left w:val="nil"/>
              <w:bottom w:val="single" w:sz="4" w:space="0" w:color="000000"/>
              <w:right w:val="single" w:sz="4" w:space="0" w:color="000000"/>
            </w:tcBorders>
            <w:noWrap/>
            <w:hideMark/>
          </w:tcPr>
          <w:p w14:paraId="2968DFE5" w14:textId="77777777" w:rsidR="002E7632" w:rsidRPr="00B459D9" w:rsidRDefault="002E7632" w:rsidP="002E7632">
            <w:pPr>
              <w:widowControl/>
              <w:jc w:val="center"/>
              <w:rPr>
                <w:color w:val="000000"/>
                <w:szCs w:val="24"/>
              </w:rPr>
            </w:pPr>
            <w:r w:rsidRPr="00B459D9">
              <w:rPr>
                <w:color w:val="000000"/>
                <w:szCs w:val="24"/>
              </w:rPr>
              <w:t>03703</w:t>
            </w:r>
          </w:p>
        </w:tc>
        <w:tc>
          <w:tcPr>
            <w:tcW w:w="1083" w:type="dxa"/>
            <w:tcBorders>
              <w:top w:val="nil"/>
              <w:left w:val="nil"/>
              <w:bottom w:val="single" w:sz="4" w:space="0" w:color="000000"/>
              <w:right w:val="single" w:sz="4" w:space="0" w:color="000000"/>
            </w:tcBorders>
            <w:noWrap/>
            <w:hideMark/>
          </w:tcPr>
          <w:p w14:paraId="37621515"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48CF85A5"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5C46DB90"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5620E3D"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3DC8F55B"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61796A90"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0769ADA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9CE7CAB" w14:textId="77777777" w:rsidR="002E7632" w:rsidRPr="00B459D9" w:rsidRDefault="002E7632" w:rsidP="002E7632">
            <w:pPr>
              <w:widowControl/>
              <w:jc w:val="center"/>
              <w:rPr>
                <w:color w:val="000000"/>
                <w:szCs w:val="24"/>
              </w:rPr>
            </w:pPr>
            <w:r w:rsidRPr="00B459D9">
              <w:rPr>
                <w:color w:val="000000"/>
                <w:szCs w:val="24"/>
              </w:rPr>
              <w:t>2</w:t>
            </w:r>
          </w:p>
        </w:tc>
        <w:tc>
          <w:tcPr>
            <w:tcW w:w="998" w:type="dxa"/>
            <w:tcBorders>
              <w:top w:val="nil"/>
              <w:left w:val="nil"/>
              <w:bottom w:val="single" w:sz="4" w:space="0" w:color="000000"/>
              <w:right w:val="single" w:sz="4" w:space="0" w:color="000000"/>
            </w:tcBorders>
            <w:noWrap/>
            <w:hideMark/>
          </w:tcPr>
          <w:p w14:paraId="61918CC7" w14:textId="77777777" w:rsidR="002E7632" w:rsidRPr="00B459D9" w:rsidRDefault="002E7632" w:rsidP="002E7632">
            <w:pPr>
              <w:widowControl/>
              <w:jc w:val="center"/>
              <w:rPr>
                <w:color w:val="000000"/>
                <w:szCs w:val="24"/>
              </w:rPr>
            </w:pPr>
            <w:r w:rsidRPr="00B459D9">
              <w:rPr>
                <w:color w:val="000000"/>
                <w:szCs w:val="24"/>
              </w:rPr>
              <w:t>4</w:t>
            </w:r>
          </w:p>
        </w:tc>
        <w:tc>
          <w:tcPr>
            <w:tcW w:w="1060" w:type="dxa"/>
            <w:tcBorders>
              <w:top w:val="nil"/>
              <w:left w:val="nil"/>
              <w:bottom w:val="single" w:sz="4" w:space="0" w:color="000000"/>
              <w:right w:val="single" w:sz="4" w:space="0" w:color="000000"/>
            </w:tcBorders>
            <w:noWrap/>
            <w:hideMark/>
          </w:tcPr>
          <w:p w14:paraId="27D29446" w14:textId="77777777" w:rsidR="002E7632" w:rsidRPr="00B459D9" w:rsidRDefault="002E7632" w:rsidP="002E7632">
            <w:pPr>
              <w:widowControl/>
              <w:jc w:val="center"/>
              <w:rPr>
                <w:color w:val="000000"/>
                <w:szCs w:val="24"/>
              </w:rPr>
            </w:pPr>
            <w:r w:rsidRPr="00B459D9">
              <w:rPr>
                <w:color w:val="000000"/>
                <w:szCs w:val="24"/>
              </w:rPr>
              <w:t>03704</w:t>
            </w:r>
          </w:p>
        </w:tc>
        <w:tc>
          <w:tcPr>
            <w:tcW w:w="1083" w:type="dxa"/>
            <w:tcBorders>
              <w:top w:val="nil"/>
              <w:left w:val="nil"/>
              <w:bottom w:val="single" w:sz="4" w:space="0" w:color="000000"/>
              <w:right w:val="single" w:sz="4" w:space="0" w:color="000000"/>
            </w:tcBorders>
            <w:noWrap/>
            <w:hideMark/>
          </w:tcPr>
          <w:p w14:paraId="548EFD12" w14:textId="77777777" w:rsidR="002E7632" w:rsidRPr="00B459D9" w:rsidRDefault="002E7632" w:rsidP="002E7632">
            <w:pPr>
              <w:widowControl/>
              <w:jc w:val="center"/>
              <w:rPr>
                <w:color w:val="000000"/>
                <w:szCs w:val="24"/>
              </w:rPr>
            </w:pPr>
            <w:r w:rsidRPr="00B459D9">
              <w:rPr>
                <w:color w:val="000000"/>
                <w:szCs w:val="24"/>
              </w:rPr>
              <w:t>1.0064</w:t>
            </w:r>
          </w:p>
        </w:tc>
        <w:tc>
          <w:tcPr>
            <w:tcW w:w="981" w:type="dxa"/>
            <w:tcBorders>
              <w:top w:val="nil"/>
              <w:left w:val="nil"/>
              <w:bottom w:val="single" w:sz="4" w:space="0" w:color="000000"/>
              <w:right w:val="single" w:sz="4" w:space="0" w:color="000000"/>
            </w:tcBorders>
            <w:noWrap/>
            <w:hideMark/>
          </w:tcPr>
          <w:p w14:paraId="0C8F8BDC"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79F5351C"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F036A3B"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510F4B66" w14:textId="77777777" w:rsidR="002E7632" w:rsidRPr="00B459D9" w:rsidRDefault="002E7632" w:rsidP="002E7632">
            <w:pPr>
              <w:widowControl/>
              <w:jc w:val="center"/>
              <w:rPr>
                <w:color w:val="000000"/>
                <w:szCs w:val="24"/>
              </w:rPr>
            </w:pPr>
            <w:r w:rsidRPr="00B459D9">
              <w:rPr>
                <w:color w:val="000000"/>
                <w:szCs w:val="24"/>
              </w:rPr>
              <w:t>38,385</w:t>
            </w:r>
          </w:p>
        </w:tc>
        <w:tc>
          <w:tcPr>
            <w:tcW w:w="1423" w:type="dxa"/>
            <w:tcBorders>
              <w:top w:val="nil"/>
              <w:left w:val="nil"/>
              <w:bottom w:val="single" w:sz="4" w:space="0" w:color="000000"/>
              <w:right w:val="single" w:sz="4" w:space="0" w:color="000000"/>
            </w:tcBorders>
            <w:noWrap/>
            <w:hideMark/>
          </w:tcPr>
          <w:p w14:paraId="52CC6C75" w14:textId="77777777" w:rsidR="002E7632" w:rsidRPr="00B459D9" w:rsidRDefault="002E7632" w:rsidP="002E7632">
            <w:pPr>
              <w:widowControl/>
              <w:jc w:val="center"/>
              <w:rPr>
                <w:color w:val="000000"/>
                <w:szCs w:val="24"/>
              </w:rPr>
            </w:pPr>
            <w:r w:rsidRPr="00B459D9">
              <w:rPr>
                <w:color w:val="000000"/>
                <w:szCs w:val="24"/>
              </w:rPr>
              <w:t>84,941</w:t>
            </w:r>
          </w:p>
        </w:tc>
      </w:tr>
      <w:tr w:rsidR="002E7632" w:rsidRPr="00B459D9" w14:paraId="1C7D5F1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C36CD41" w14:textId="77777777" w:rsidR="002E7632" w:rsidRPr="00B459D9" w:rsidRDefault="002E7632" w:rsidP="002E7632">
            <w:pPr>
              <w:widowControl/>
              <w:jc w:val="center"/>
              <w:rPr>
                <w:color w:val="000000"/>
                <w:szCs w:val="24"/>
              </w:rPr>
            </w:pPr>
            <w:r w:rsidRPr="00B459D9">
              <w:rPr>
                <w:color w:val="000000"/>
                <w:szCs w:val="24"/>
              </w:rPr>
              <w:t>2</w:t>
            </w:r>
          </w:p>
        </w:tc>
        <w:tc>
          <w:tcPr>
            <w:tcW w:w="998" w:type="dxa"/>
            <w:tcBorders>
              <w:top w:val="nil"/>
              <w:left w:val="nil"/>
              <w:bottom w:val="single" w:sz="4" w:space="0" w:color="000000"/>
              <w:right w:val="single" w:sz="4" w:space="0" w:color="000000"/>
            </w:tcBorders>
            <w:noWrap/>
            <w:hideMark/>
          </w:tcPr>
          <w:p w14:paraId="5D6D39A9" w14:textId="77777777" w:rsidR="002E7632" w:rsidRPr="00B459D9" w:rsidRDefault="002E7632" w:rsidP="002E7632">
            <w:pPr>
              <w:widowControl/>
              <w:jc w:val="center"/>
              <w:rPr>
                <w:color w:val="000000"/>
                <w:szCs w:val="24"/>
              </w:rPr>
            </w:pPr>
            <w:r w:rsidRPr="00B459D9">
              <w:rPr>
                <w:color w:val="000000"/>
                <w:szCs w:val="24"/>
              </w:rPr>
              <w:t>5</w:t>
            </w:r>
          </w:p>
        </w:tc>
        <w:tc>
          <w:tcPr>
            <w:tcW w:w="1060" w:type="dxa"/>
            <w:tcBorders>
              <w:top w:val="nil"/>
              <w:left w:val="nil"/>
              <w:bottom w:val="single" w:sz="4" w:space="0" w:color="000000"/>
              <w:right w:val="single" w:sz="4" w:space="0" w:color="000000"/>
            </w:tcBorders>
            <w:noWrap/>
            <w:hideMark/>
          </w:tcPr>
          <w:p w14:paraId="4249FCC2" w14:textId="77777777" w:rsidR="002E7632" w:rsidRPr="00B459D9" w:rsidRDefault="002E7632" w:rsidP="002E7632">
            <w:pPr>
              <w:widowControl/>
              <w:jc w:val="center"/>
              <w:rPr>
                <w:color w:val="000000"/>
                <w:szCs w:val="24"/>
              </w:rPr>
            </w:pPr>
            <w:r w:rsidRPr="00B459D9">
              <w:rPr>
                <w:color w:val="000000"/>
                <w:szCs w:val="24"/>
              </w:rPr>
              <w:t>03705</w:t>
            </w:r>
          </w:p>
        </w:tc>
        <w:tc>
          <w:tcPr>
            <w:tcW w:w="1083" w:type="dxa"/>
            <w:tcBorders>
              <w:top w:val="nil"/>
              <w:left w:val="nil"/>
              <w:bottom w:val="single" w:sz="4" w:space="0" w:color="000000"/>
              <w:right w:val="single" w:sz="4" w:space="0" w:color="000000"/>
            </w:tcBorders>
            <w:noWrap/>
            <w:hideMark/>
          </w:tcPr>
          <w:p w14:paraId="2B727BB0" w14:textId="77777777" w:rsidR="002E7632" w:rsidRPr="00B459D9" w:rsidRDefault="002E7632" w:rsidP="002E7632">
            <w:pPr>
              <w:widowControl/>
              <w:jc w:val="center"/>
              <w:rPr>
                <w:color w:val="000000"/>
                <w:szCs w:val="24"/>
              </w:rPr>
            </w:pPr>
            <w:r w:rsidRPr="00B459D9">
              <w:rPr>
                <w:color w:val="000000"/>
                <w:szCs w:val="24"/>
              </w:rPr>
              <w:t>0.8261</w:t>
            </w:r>
          </w:p>
        </w:tc>
        <w:tc>
          <w:tcPr>
            <w:tcW w:w="981" w:type="dxa"/>
            <w:tcBorders>
              <w:top w:val="nil"/>
              <w:left w:val="nil"/>
              <w:bottom w:val="single" w:sz="4" w:space="0" w:color="000000"/>
              <w:right w:val="single" w:sz="4" w:space="0" w:color="000000"/>
            </w:tcBorders>
            <w:noWrap/>
            <w:hideMark/>
          </w:tcPr>
          <w:p w14:paraId="61FFE747"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1586E8D"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895F64F"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1C16FB6F" w14:textId="77777777" w:rsidR="002E7632" w:rsidRPr="00B459D9" w:rsidRDefault="002E7632" w:rsidP="002E7632">
            <w:pPr>
              <w:widowControl/>
              <w:jc w:val="center"/>
              <w:rPr>
                <w:color w:val="000000"/>
                <w:szCs w:val="24"/>
              </w:rPr>
            </w:pPr>
            <w:r w:rsidRPr="00B459D9">
              <w:rPr>
                <w:color w:val="000000"/>
                <w:szCs w:val="24"/>
              </w:rPr>
              <w:t>22,156</w:t>
            </w:r>
          </w:p>
        </w:tc>
        <w:tc>
          <w:tcPr>
            <w:tcW w:w="1423" w:type="dxa"/>
            <w:tcBorders>
              <w:top w:val="nil"/>
              <w:left w:val="nil"/>
              <w:bottom w:val="single" w:sz="4" w:space="0" w:color="000000"/>
              <w:right w:val="single" w:sz="4" w:space="0" w:color="000000"/>
            </w:tcBorders>
            <w:noWrap/>
            <w:hideMark/>
          </w:tcPr>
          <w:p w14:paraId="38B896C9" w14:textId="77777777" w:rsidR="002E7632" w:rsidRPr="00B459D9" w:rsidRDefault="002E7632" w:rsidP="002E7632">
            <w:pPr>
              <w:widowControl/>
              <w:jc w:val="center"/>
              <w:rPr>
                <w:color w:val="000000"/>
                <w:szCs w:val="24"/>
              </w:rPr>
            </w:pPr>
            <w:r w:rsidRPr="00B459D9">
              <w:rPr>
                <w:color w:val="000000"/>
                <w:szCs w:val="24"/>
              </w:rPr>
              <w:t>68,966</w:t>
            </w:r>
          </w:p>
        </w:tc>
      </w:tr>
      <w:tr w:rsidR="002E7632" w:rsidRPr="00B459D9" w14:paraId="6FF6A81F"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0B67098" w14:textId="77777777" w:rsidR="002E7632" w:rsidRPr="00B459D9" w:rsidRDefault="002E7632" w:rsidP="002E7632">
            <w:pPr>
              <w:widowControl/>
              <w:jc w:val="center"/>
              <w:rPr>
                <w:color w:val="000000"/>
                <w:szCs w:val="24"/>
              </w:rPr>
            </w:pPr>
            <w:r w:rsidRPr="00B459D9">
              <w:rPr>
                <w:color w:val="000000"/>
                <w:szCs w:val="24"/>
              </w:rPr>
              <w:t>2</w:t>
            </w:r>
          </w:p>
        </w:tc>
        <w:tc>
          <w:tcPr>
            <w:tcW w:w="998" w:type="dxa"/>
            <w:tcBorders>
              <w:top w:val="nil"/>
              <w:left w:val="nil"/>
              <w:bottom w:val="single" w:sz="4" w:space="0" w:color="000000"/>
              <w:right w:val="single" w:sz="4" w:space="0" w:color="000000"/>
            </w:tcBorders>
            <w:noWrap/>
            <w:hideMark/>
          </w:tcPr>
          <w:p w14:paraId="420A2C45" w14:textId="77777777" w:rsidR="002E7632" w:rsidRPr="00B459D9" w:rsidRDefault="002E7632" w:rsidP="002E7632">
            <w:pPr>
              <w:widowControl/>
              <w:jc w:val="center"/>
              <w:rPr>
                <w:color w:val="000000"/>
                <w:szCs w:val="24"/>
              </w:rPr>
            </w:pPr>
            <w:r w:rsidRPr="00B459D9">
              <w:rPr>
                <w:color w:val="000000"/>
                <w:szCs w:val="24"/>
              </w:rPr>
              <w:t>6</w:t>
            </w:r>
          </w:p>
        </w:tc>
        <w:tc>
          <w:tcPr>
            <w:tcW w:w="1060" w:type="dxa"/>
            <w:tcBorders>
              <w:top w:val="nil"/>
              <w:left w:val="nil"/>
              <w:bottom w:val="single" w:sz="4" w:space="0" w:color="000000"/>
              <w:right w:val="single" w:sz="4" w:space="0" w:color="000000"/>
            </w:tcBorders>
            <w:noWrap/>
            <w:hideMark/>
          </w:tcPr>
          <w:p w14:paraId="1B511D9F" w14:textId="77777777" w:rsidR="002E7632" w:rsidRPr="00B459D9" w:rsidRDefault="002E7632" w:rsidP="002E7632">
            <w:pPr>
              <w:widowControl/>
              <w:jc w:val="center"/>
              <w:rPr>
                <w:color w:val="000000"/>
                <w:szCs w:val="24"/>
              </w:rPr>
            </w:pPr>
            <w:r w:rsidRPr="00B459D9">
              <w:rPr>
                <w:color w:val="000000"/>
                <w:szCs w:val="24"/>
              </w:rPr>
              <w:t>03706</w:t>
            </w:r>
          </w:p>
        </w:tc>
        <w:tc>
          <w:tcPr>
            <w:tcW w:w="1083" w:type="dxa"/>
            <w:tcBorders>
              <w:top w:val="nil"/>
              <w:left w:val="nil"/>
              <w:bottom w:val="single" w:sz="4" w:space="0" w:color="000000"/>
              <w:right w:val="single" w:sz="4" w:space="0" w:color="000000"/>
            </w:tcBorders>
            <w:noWrap/>
            <w:hideMark/>
          </w:tcPr>
          <w:p w14:paraId="11EA2C57" w14:textId="77777777" w:rsidR="002E7632" w:rsidRPr="00B459D9" w:rsidRDefault="002E7632" w:rsidP="002E7632">
            <w:pPr>
              <w:widowControl/>
              <w:jc w:val="center"/>
              <w:rPr>
                <w:color w:val="000000"/>
                <w:szCs w:val="24"/>
              </w:rPr>
            </w:pPr>
            <w:r w:rsidRPr="00B459D9">
              <w:rPr>
                <w:color w:val="000000"/>
                <w:szCs w:val="24"/>
              </w:rPr>
              <w:t>1.5554</w:t>
            </w:r>
          </w:p>
        </w:tc>
        <w:tc>
          <w:tcPr>
            <w:tcW w:w="981" w:type="dxa"/>
            <w:tcBorders>
              <w:top w:val="nil"/>
              <w:left w:val="nil"/>
              <w:bottom w:val="single" w:sz="4" w:space="0" w:color="000000"/>
              <w:right w:val="single" w:sz="4" w:space="0" w:color="000000"/>
            </w:tcBorders>
            <w:noWrap/>
            <w:hideMark/>
          </w:tcPr>
          <w:p w14:paraId="5FB3B555"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C4072C5"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F7FB0D5"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00AF96E0" w14:textId="77777777" w:rsidR="002E7632" w:rsidRPr="00B459D9" w:rsidRDefault="002E7632" w:rsidP="002E7632">
            <w:pPr>
              <w:widowControl/>
              <w:jc w:val="center"/>
              <w:rPr>
                <w:color w:val="000000"/>
                <w:szCs w:val="24"/>
              </w:rPr>
            </w:pPr>
            <w:r w:rsidRPr="00B459D9">
              <w:rPr>
                <w:color w:val="000000"/>
                <w:szCs w:val="24"/>
              </w:rPr>
              <w:t>36,057</w:t>
            </w:r>
          </w:p>
        </w:tc>
        <w:tc>
          <w:tcPr>
            <w:tcW w:w="1423" w:type="dxa"/>
            <w:tcBorders>
              <w:top w:val="nil"/>
              <w:left w:val="nil"/>
              <w:bottom w:val="single" w:sz="4" w:space="0" w:color="000000"/>
              <w:right w:val="single" w:sz="4" w:space="0" w:color="000000"/>
            </w:tcBorders>
            <w:noWrap/>
            <w:hideMark/>
          </w:tcPr>
          <w:p w14:paraId="6B3BCB64" w14:textId="77777777" w:rsidR="002E7632" w:rsidRPr="00B459D9" w:rsidRDefault="002E7632" w:rsidP="002E7632">
            <w:pPr>
              <w:widowControl/>
              <w:jc w:val="center"/>
              <w:rPr>
                <w:color w:val="000000"/>
                <w:szCs w:val="24"/>
              </w:rPr>
            </w:pPr>
            <w:r w:rsidRPr="00B459D9">
              <w:rPr>
                <w:color w:val="000000"/>
                <w:szCs w:val="24"/>
              </w:rPr>
              <w:t>148,557</w:t>
            </w:r>
          </w:p>
        </w:tc>
      </w:tr>
      <w:tr w:rsidR="002E7632" w:rsidRPr="00B459D9" w14:paraId="0E0F90DF"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49CAF1C" w14:textId="77777777" w:rsidR="002E7632" w:rsidRPr="00B459D9" w:rsidRDefault="002E7632" w:rsidP="002E7632">
            <w:pPr>
              <w:widowControl/>
              <w:jc w:val="center"/>
              <w:rPr>
                <w:color w:val="000000"/>
                <w:szCs w:val="24"/>
              </w:rPr>
            </w:pPr>
            <w:r w:rsidRPr="00B459D9">
              <w:rPr>
                <w:color w:val="000000"/>
                <w:szCs w:val="24"/>
              </w:rPr>
              <w:t>2</w:t>
            </w:r>
          </w:p>
        </w:tc>
        <w:tc>
          <w:tcPr>
            <w:tcW w:w="998" w:type="dxa"/>
            <w:tcBorders>
              <w:top w:val="nil"/>
              <w:left w:val="nil"/>
              <w:bottom w:val="single" w:sz="4" w:space="0" w:color="000000"/>
              <w:right w:val="single" w:sz="4" w:space="0" w:color="000000"/>
            </w:tcBorders>
            <w:noWrap/>
            <w:hideMark/>
          </w:tcPr>
          <w:p w14:paraId="69F6BD21" w14:textId="77777777" w:rsidR="002E7632" w:rsidRPr="00B459D9" w:rsidRDefault="002E7632" w:rsidP="002E7632">
            <w:pPr>
              <w:widowControl/>
              <w:jc w:val="center"/>
              <w:rPr>
                <w:color w:val="000000"/>
                <w:szCs w:val="24"/>
              </w:rPr>
            </w:pPr>
            <w:r w:rsidRPr="00B459D9">
              <w:rPr>
                <w:color w:val="000000"/>
                <w:szCs w:val="24"/>
              </w:rPr>
              <w:t>7</w:t>
            </w:r>
          </w:p>
        </w:tc>
        <w:tc>
          <w:tcPr>
            <w:tcW w:w="1060" w:type="dxa"/>
            <w:tcBorders>
              <w:top w:val="nil"/>
              <w:left w:val="nil"/>
              <w:bottom w:val="single" w:sz="4" w:space="0" w:color="000000"/>
              <w:right w:val="single" w:sz="4" w:space="0" w:color="000000"/>
            </w:tcBorders>
            <w:noWrap/>
            <w:hideMark/>
          </w:tcPr>
          <w:p w14:paraId="39C293C6" w14:textId="77777777" w:rsidR="002E7632" w:rsidRPr="00B459D9" w:rsidRDefault="002E7632" w:rsidP="002E7632">
            <w:pPr>
              <w:widowControl/>
              <w:jc w:val="center"/>
              <w:rPr>
                <w:color w:val="000000"/>
                <w:szCs w:val="24"/>
              </w:rPr>
            </w:pPr>
            <w:r w:rsidRPr="00B459D9">
              <w:rPr>
                <w:color w:val="000000"/>
                <w:szCs w:val="24"/>
              </w:rPr>
              <w:t>03707</w:t>
            </w:r>
          </w:p>
        </w:tc>
        <w:tc>
          <w:tcPr>
            <w:tcW w:w="1083" w:type="dxa"/>
            <w:tcBorders>
              <w:top w:val="nil"/>
              <w:left w:val="nil"/>
              <w:bottom w:val="single" w:sz="4" w:space="0" w:color="000000"/>
              <w:right w:val="single" w:sz="4" w:space="0" w:color="000000"/>
            </w:tcBorders>
            <w:noWrap/>
            <w:hideMark/>
          </w:tcPr>
          <w:p w14:paraId="78ABE546" w14:textId="77777777" w:rsidR="002E7632" w:rsidRPr="00B459D9" w:rsidRDefault="002E7632" w:rsidP="002E7632">
            <w:pPr>
              <w:widowControl/>
              <w:jc w:val="center"/>
              <w:rPr>
                <w:color w:val="000000"/>
                <w:szCs w:val="24"/>
              </w:rPr>
            </w:pPr>
            <w:r w:rsidRPr="00B459D9">
              <w:rPr>
                <w:color w:val="000000"/>
                <w:szCs w:val="24"/>
              </w:rPr>
              <w:t>1.0723</w:t>
            </w:r>
          </w:p>
        </w:tc>
        <w:tc>
          <w:tcPr>
            <w:tcW w:w="981" w:type="dxa"/>
            <w:tcBorders>
              <w:top w:val="nil"/>
              <w:left w:val="nil"/>
              <w:bottom w:val="single" w:sz="4" w:space="0" w:color="000000"/>
              <w:right w:val="single" w:sz="4" w:space="0" w:color="000000"/>
            </w:tcBorders>
            <w:noWrap/>
            <w:hideMark/>
          </w:tcPr>
          <w:p w14:paraId="7587A02B"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F1887A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B182EFD"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09CF715C" w14:textId="77777777" w:rsidR="002E7632" w:rsidRPr="00B459D9" w:rsidRDefault="002E7632" w:rsidP="002E7632">
            <w:pPr>
              <w:widowControl/>
              <w:jc w:val="center"/>
              <w:rPr>
                <w:color w:val="000000"/>
                <w:szCs w:val="24"/>
              </w:rPr>
            </w:pPr>
            <w:r w:rsidRPr="00B459D9">
              <w:rPr>
                <w:color w:val="000000"/>
                <w:szCs w:val="24"/>
              </w:rPr>
              <w:t>32,623</w:t>
            </w:r>
          </w:p>
        </w:tc>
        <w:tc>
          <w:tcPr>
            <w:tcW w:w="1423" w:type="dxa"/>
            <w:tcBorders>
              <w:top w:val="nil"/>
              <w:left w:val="nil"/>
              <w:bottom w:val="single" w:sz="4" w:space="0" w:color="000000"/>
              <w:right w:val="single" w:sz="4" w:space="0" w:color="000000"/>
            </w:tcBorders>
            <w:noWrap/>
            <w:hideMark/>
          </w:tcPr>
          <w:p w14:paraId="763C9AE7" w14:textId="77777777" w:rsidR="002E7632" w:rsidRPr="00B459D9" w:rsidRDefault="002E7632" w:rsidP="002E7632">
            <w:pPr>
              <w:widowControl/>
              <w:jc w:val="center"/>
              <w:rPr>
                <w:color w:val="000000"/>
                <w:szCs w:val="24"/>
              </w:rPr>
            </w:pPr>
            <w:r w:rsidRPr="00B459D9">
              <w:rPr>
                <w:color w:val="000000"/>
                <w:szCs w:val="24"/>
              </w:rPr>
              <w:t>88,760</w:t>
            </w:r>
          </w:p>
        </w:tc>
      </w:tr>
      <w:tr w:rsidR="002E7632" w:rsidRPr="00B459D9" w14:paraId="4E181B17"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63585B8" w14:textId="77777777" w:rsidR="002E7632" w:rsidRPr="00B459D9" w:rsidRDefault="002E7632" w:rsidP="002E7632">
            <w:pPr>
              <w:widowControl/>
              <w:jc w:val="center"/>
              <w:rPr>
                <w:color w:val="000000"/>
                <w:szCs w:val="24"/>
              </w:rPr>
            </w:pPr>
            <w:r w:rsidRPr="00B459D9">
              <w:rPr>
                <w:color w:val="000000"/>
                <w:szCs w:val="24"/>
              </w:rPr>
              <w:t>2</w:t>
            </w:r>
          </w:p>
        </w:tc>
        <w:tc>
          <w:tcPr>
            <w:tcW w:w="998" w:type="dxa"/>
            <w:tcBorders>
              <w:top w:val="nil"/>
              <w:left w:val="nil"/>
              <w:bottom w:val="single" w:sz="4" w:space="0" w:color="000000"/>
              <w:right w:val="single" w:sz="4" w:space="0" w:color="000000"/>
            </w:tcBorders>
            <w:noWrap/>
            <w:hideMark/>
          </w:tcPr>
          <w:p w14:paraId="4E579AFE" w14:textId="77777777" w:rsidR="002E7632" w:rsidRPr="00B459D9" w:rsidRDefault="002E7632" w:rsidP="002E7632">
            <w:pPr>
              <w:widowControl/>
              <w:jc w:val="center"/>
              <w:rPr>
                <w:color w:val="000000"/>
                <w:szCs w:val="24"/>
              </w:rPr>
            </w:pPr>
            <w:r w:rsidRPr="00B459D9">
              <w:rPr>
                <w:color w:val="000000"/>
                <w:szCs w:val="24"/>
              </w:rPr>
              <w:t>8</w:t>
            </w:r>
          </w:p>
        </w:tc>
        <w:tc>
          <w:tcPr>
            <w:tcW w:w="1060" w:type="dxa"/>
            <w:tcBorders>
              <w:top w:val="nil"/>
              <w:left w:val="nil"/>
              <w:bottom w:val="single" w:sz="4" w:space="0" w:color="000000"/>
              <w:right w:val="single" w:sz="4" w:space="0" w:color="000000"/>
            </w:tcBorders>
            <w:noWrap/>
            <w:hideMark/>
          </w:tcPr>
          <w:p w14:paraId="11E1D021" w14:textId="77777777" w:rsidR="002E7632" w:rsidRPr="00B459D9" w:rsidRDefault="002E7632" w:rsidP="002E7632">
            <w:pPr>
              <w:widowControl/>
              <w:jc w:val="center"/>
              <w:rPr>
                <w:color w:val="000000"/>
                <w:szCs w:val="24"/>
              </w:rPr>
            </w:pPr>
            <w:r w:rsidRPr="00B459D9">
              <w:rPr>
                <w:color w:val="000000"/>
                <w:szCs w:val="24"/>
              </w:rPr>
              <w:t>04001</w:t>
            </w:r>
          </w:p>
        </w:tc>
        <w:tc>
          <w:tcPr>
            <w:tcW w:w="1083" w:type="dxa"/>
            <w:tcBorders>
              <w:top w:val="nil"/>
              <w:left w:val="nil"/>
              <w:bottom w:val="single" w:sz="4" w:space="0" w:color="000000"/>
              <w:right w:val="single" w:sz="4" w:space="0" w:color="000000"/>
            </w:tcBorders>
            <w:noWrap/>
            <w:hideMark/>
          </w:tcPr>
          <w:p w14:paraId="1EFA2AE7" w14:textId="77777777" w:rsidR="002E7632" w:rsidRPr="00B459D9" w:rsidRDefault="002E7632" w:rsidP="002E7632">
            <w:pPr>
              <w:widowControl/>
              <w:jc w:val="center"/>
              <w:rPr>
                <w:color w:val="000000"/>
                <w:szCs w:val="24"/>
              </w:rPr>
            </w:pPr>
            <w:r w:rsidRPr="00B459D9">
              <w:rPr>
                <w:color w:val="000000"/>
                <w:szCs w:val="24"/>
              </w:rPr>
              <w:t>0.5956</w:t>
            </w:r>
          </w:p>
        </w:tc>
        <w:tc>
          <w:tcPr>
            <w:tcW w:w="981" w:type="dxa"/>
            <w:tcBorders>
              <w:top w:val="nil"/>
              <w:left w:val="nil"/>
              <w:bottom w:val="single" w:sz="4" w:space="0" w:color="000000"/>
              <w:right w:val="single" w:sz="4" w:space="0" w:color="000000"/>
            </w:tcBorders>
            <w:noWrap/>
            <w:hideMark/>
          </w:tcPr>
          <w:p w14:paraId="7E4C9A22"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BC20FB9"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EE21256"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01E636D3" w14:textId="77777777" w:rsidR="002E7632" w:rsidRPr="00B459D9" w:rsidRDefault="002E7632" w:rsidP="002E7632">
            <w:pPr>
              <w:widowControl/>
              <w:jc w:val="center"/>
              <w:rPr>
                <w:color w:val="000000"/>
                <w:szCs w:val="24"/>
              </w:rPr>
            </w:pPr>
            <w:r w:rsidRPr="00B459D9">
              <w:rPr>
                <w:color w:val="000000"/>
                <w:szCs w:val="24"/>
              </w:rPr>
              <w:t>16,333</w:t>
            </w:r>
          </w:p>
        </w:tc>
        <w:tc>
          <w:tcPr>
            <w:tcW w:w="1423" w:type="dxa"/>
            <w:tcBorders>
              <w:top w:val="nil"/>
              <w:left w:val="nil"/>
              <w:bottom w:val="single" w:sz="4" w:space="0" w:color="000000"/>
              <w:right w:val="single" w:sz="4" w:space="0" w:color="000000"/>
            </w:tcBorders>
            <w:noWrap/>
            <w:hideMark/>
          </w:tcPr>
          <w:p w14:paraId="77D1FE5D" w14:textId="77777777" w:rsidR="002E7632" w:rsidRPr="00B459D9" w:rsidRDefault="002E7632" w:rsidP="002E7632">
            <w:pPr>
              <w:widowControl/>
              <w:jc w:val="center"/>
              <w:rPr>
                <w:color w:val="000000"/>
                <w:szCs w:val="24"/>
              </w:rPr>
            </w:pPr>
            <w:r w:rsidRPr="00B459D9">
              <w:rPr>
                <w:color w:val="000000"/>
                <w:szCs w:val="24"/>
              </w:rPr>
              <w:t>54,982</w:t>
            </w:r>
          </w:p>
        </w:tc>
      </w:tr>
      <w:tr w:rsidR="002E7632" w:rsidRPr="00B459D9" w14:paraId="7478C7D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DD42217" w14:textId="77777777" w:rsidR="002E7632" w:rsidRPr="00B459D9" w:rsidRDefault="002E7632" w:rsidP="002E7632">
            <w:pPr>
              <w:widowControl/>
              <w:jc w:val="center"/>
              <w:rPr>
                <w:color w:val="000000"/>
                <w:szCs w:val="24"/>
              </w:rPr>
            </w:pPr>
            <w:r w:rsidRPr="00B459D9">
              <w:rPr>
                <w:color w:val="000000"/>
                <w:szCs w:val="24"/>
              </w:rPr>
              <w:t>2</w:t>
            </w:r>
          </w:p>
        </w:tc>
        <w:tc>
          <w:tcPr>
            <w:tcW w:w="998" w:type="dxa"/>
            <w:tcBorders>
              <w:top w:val="nil"/>
              <w:left w:val="nil"/>
              <w:bottom w:val="single" w:sz="4" w:space="0" w:color="000000"/>
              <w:right w:val="single" w:sz="4" w:space="0" w:color="000000"/>
            </w:tcBorders>
            <w:noWrap/>
            <w:hideMark/>
          </w:tcPr>
          <w:p w14:paraId="1E2C92F1" w14:textId="77777777" w:rsidR="002E7632" w:rsidRPr="00B459D9" w:rsidRDefault="002E7632" w:rsidP="002E7632">
            <w:pPr>
              <w:widowControl/>
              <w:jc w:val="center"/>
              <w:rPr>
                <w:color w:val="000000"/>
                <w:szCs w:val="24"/>
              </w:rPr>
            </w:pPr>
            <w:r w:rsidRPr="00B459D9">
              <w:rPr>
                <w:color w:val="000000"/>
                <w:szCs w:val="24"/>
              </w:rPr>
              <w:t>9</w:t>
            </w:r>
          </w:p>
        </w:tc>
        <w:tc>
          <w:tcPr>
            <w:tcW w:w="1060" w:type="dxa"/>
            <w:tcBorders>
              <w:top w:val="nil"/>
              <w:left w:val="nil"/>
              <w:bottom w:val="single" w:sz="4" w:space="0" w:color="000000"/>
              <w:right w:val="single" w:sz="4" w:space="0" w:color="000000"/>
            </w:tcBorders>
            <w:noWrap/>
            <w:hideMark/>
          </w:tcPr>
          <w:p w14:paraId="2F0DDF13" w14:textId="77777777" w:rsidR="002E7632" w:rsidRPr="00B459D9" w:rsidRDefault="002E7632" w:rsidP="002E7632">
            <w:pPr>
              <w:widowControl/>
              <w:jc w:val="center"/>
              <w:rPr>
                <w:color w:val="000000"/>
                <w:szCs w:val="24"/>
              </w:rPr>
            </w:pPr>
            <w:r w:rsidRPr="00B459D9">
              <w:rPr>
                <w:color w:val="000000"/>
                <w:szCs w:val="24"/>
              </w:rPr>
              <w:t>04002</w:t>
            </w:r>
          </w:p>
        </w:tc>
        <w:tc>
          <w:tcPr>
            <w:tcW w:w="1083" w:type="dxa"/>
            <w:tcBorders>
              <w:top w:val="nil"/>
              <w:left w:val="nil"/>
              <w:bottom w:val="single" w:sz="4" w:space="0" w:color="000000"/>
              <w:right w:val="single" w:sz="4" w:space="0" w:color="000000"/>
            </w:tcBorders>
            <w:noWrap/>
            <w:hideMark/>
          </w:tcPr>
          <w:p w14:paraId="4233A63B" w14:textId="77777777" w:rsidR="002E7632" w:rsidRPr="00B459D9" w:rsidRDefault="002E7632" w:rsidP="002E7632">
            <w:pPr>
              <w:widowControl/>
              <w:jc w:val="center"/>
              <w:rPr>
                <w:color w:val="000000"/>
                <w:szCs w:val="24"/>
              </w:rPr>
            </w:pPr>
            <w:r w:rsidRPr="00B459D9">
              <w:rPr>
                <w:color w:val="000000"/>
                <w:szCs w:val="24"/>
              </w:rPr>
              <w:t>0.4324</w:t>
            </w:r>
          </w:p>
        </w:tc>
        <w:tc>
          <w:tcPr>
            <w:tcW w:w="981" w:type="dxa"/>
            <w:tcBorders>
              <w:top w:val="nil"/>
              <w:left w:val="nil"/>
              <w:bottom w:val="single" w:sz="4" w:space="0" w:color="000000"/>
              <w:right w:val="single" w:sz="4" w:space="0" w:color="000000"/>
            </w:tcBorders>
            <w:noWrap/>
            <w:hideMark/>
          </w:tcPr>
          <w:p w14:paraId="527D0677"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16DE5B0"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0115E57"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055CFB70" w14:textId="77777777" w:rsidR="002E7632" w:rsidRPr="00B459D9" w:rsidRDefault="002E7632" w:rsidP="002E7632">
            <w:pPr>
              <w:widowControl/>
              <w:jc w:val="center"/>
              <w:rPr>
                <w:color w:val="000000"/>
                <w:szCs w:val="24"/>
              </w:rPr>
            </w:pPr>
            <w:r w:rsidRPr="00B459D9">
              <w:rPr>
                <w:color w:val="000000"/>
                <w:szCs w:val="24"/>
              </w:rPr>
              <w:t>6,308</w:t>
            </w:r>
          </w:p>
        </w:tc>
        <w:tc>
          <w:tcPr>
            <w:tcW w:w="1423" w:type="dxa"/>
            <w:tcBorders>
              <w:top w:val="nil"/>
              <w:left w:val="nil"/>
              <w:bottom w:val="single" w:sz="4" w:space="0" w:color="000000"/>
              <w:right w:val="single" w:sz="4" w:space="0" w:color="000000"/>
            </w:tcBorders>
            <w:noWrap/>
            <w:hideMark/>
          </w:tcPr>
          <w:p w14:paraId="5B26A445" w14:textId="77777777" w:rsidR="002E7632" w:rsidRPr="00B459D9" w:rsidRDefault="002E7632" w:rsidP="002E7632">
            <w:pPr>
              <w:widowControl/>
              <w:jc w:val="center"/>
              <w:rPr>
                <w:color w:val="000000"/>
                <w:szCs w:val="24"/>
              </w:rPr>
            </w:pPr>
            <w:r w:rsidRPr="00B459D9">
              <w:rPr>
                <w:color w:val="000000"/>
                <w:szCs w:val="24"/>
              </w:rPr>
              <w:t>51,934</w:t>
            </w:r>
          </w:p>
        </w:tc>
      </w:tr>
      <w:tr w:rsidR="002E7632" w:rsidRPr="00B459D9" w14:paraId="1803C96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896E4E9" w14:textId="77777777" w:rsidR="002E7632" w:rsidRPr="00B459D9" w:rsidRDefault="002E7632" w:rsidP="002E7632">
            <w:pPr>
              <w:widowControl/>
              <w:jc w:val="center"/>
              <w:rPr>
                <w:color w:val="000000"/>
                <w:szCs w:val="24"/>
              </w:rPr>
            </w:pPr>
            <w:r w:rsidRPr="00B459D9">
              <w:rPr>
                <w:color w:val="000000"/>
                <w:szCs w:val="24"/>
              </w:rPr>
              <w:t>2</w:t>
            </w:r>
          </w:p>
        </w:tc>
        <w:tc>
          <w:tcPr>
            <w:tcW w:w="998" w:type="dxa"/>
            <w:tcBorders>
              <w:top w:val="nil"/>
              <w:left w:val="nil"/>
              <w:bottom w:val="single" w:sz="4" w:space="0" w:color="000000"/>
              <w:right w:val="single" w:sz="4" w:space="0" w:color="000000"/>
            </w:tcBorders>
            <w:noWrap/>
            <w:hideMark/>
          </w:tcPr>
          <w:p w14:paraId="2FD890D8" w14:textId="77777777" w:rsidR="002E7632" w:rsidRPr="00B459D9" w:rsidRDefault="002E7632" w:rsidP="002E7632">
            <w:pPr>
              <w:widowControl/>
              <w:jc w:val="center"/>
              <w:rPr>
                <w:color w:val="000000"/>
                <w:szCs w:val="24"/>
              </w:rPr>
            </w:pPr>
            <w:r w:rsidRPr="00B459D9">
              <w:rPr>
                <w:color w:val="000000"/>
                <w:szCs w:val="24"/>
              </w:rPr>
              <w:t>10</w:t>
            </w:r>
          </w:p>
        </w:tc>
        <w:tc>
          <w:tcPr>
            <w:tcW w:w="1060" w:type="dxa"/>
            <w:tcBorders>
              <w:top w:val="nil"/>
              <w:left w:val="nil"/>
              <w:bottom w:val="single" w:sz="4" w:space="0" w:color="000000"/>
              <w:right w:val="single" w:sz="4" w:space="0" w:color="000000"/>
            </w:tcBorders>
            <w:noWrap/>
            <w:hideMark/>
          </w:tcPr>
          <w:p w14:paraId="22396BE9" w14:textId="77777777" w:rsidR="002E7632" w:rsidRPr="00B459D9" w:rsidRDefault="002E7632" w:rsidP="002E7632">
            <w:pPr>
              <w:widowControl/>
              <w:jc w:val="center"/>
              <w:rPr>
                <w:color w:val="000000"/>
                <w:szCs w:val="24"/>
              </w:rPr>
            </w:pPr>
            <w:r w:rsidRPr="00B459D9">
              <w:rPr>
                <w:color w:val="000000"/>
                <w:szCs w:val="24"/>
              </w:rPr>
              <w:t>04003</w:t>
            </w:r>
          </w:p>
        </w:tc>
        <w:tc>
          <w:tcPr>
            <w:tcW w:w="1083" w:type="dxa"/>
            <w:tcBorders>
              <w:top w:val="nil"/>
              <w:left w:val="nil"/>
              <w:bottom w:val="single" w:sz="4" w:space="0" w:color="000000"/>
              <w:right w:val="single" w:sz="4" w:space="0" w:color="000000"/>
            </w:tcBorders>
            <w:noWrap/>
            <w:hideMark/>
          </w:tcPr>
          <w:p w14:paraId="0FEDA164"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2A552157"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1EECE04C"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0658759"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52061C99"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4F840D6C"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1956003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452D7E6" w14:textId="77777777" w:rsidR="002E7632" w:rsidRPr="00B459D9" w:rsidRDefault="002E7632" w:rsidP="002E7632">
            <w:pPr>
              <w:widowControl/>
              <w:jc w:val="center"/>
              <w:rPr>
                <w:color w:val="000000"/>
                <w:szCs w:val="24"/>
              </w:rPr>
            </w:pPr>
            <w:r w:rsidRPr="00B459D9">
              <w:rPr>
                <w:color w:val="000000"/>
                <w:szCs w:val="24"/>
              </w:rPr>
              <w:t>2</w:t>
            </w:r>
          </w:p>
        </w:tc>
        <w:tc>
          <w:tcPr>
            <w:tcW w:w="998" w:type="dxa"/>
            <w:tcBorders>
              <w:top w:val="nil"/>
              <w:left w:val="nil"/>
              <w:bottom w:val="single" w:sz="4" w:space="0" w:color="000000"/>
              <w:right w:val="single" w:sz="4" w:space="0" w:color="000000"/>
            </w:tcBorders>
            <w:noWrap/>
            <w:hideMark/>
          </w:tcPr>
          <w:p w14:paraId="59317E13" w14:textId="77777777" w:rsidR="002E7632" w:rsidRPr="00B459D9" w:rsidRDefault="002E7632" w:rsidP="002E7632">
            <w:pPr>
              <w:widowControl/>
              <w:jc w:val="center"/>
              <w:rPr>
                <w:color w:val="000000"/>
                <w:szCs w:val="24"/>
              </w:rPr>
            </w:pPr>
            <w:r w:rsidRPr="00B459D9">
              <w:rPr>
                <w:color w:val="000000"/>
                <w:szCs w:val="24"/>
              </w:rPr>
              <w:t>11</w:t>
            </w:r>
          </w:p>
        </w:tc>
        <w:tc>
          <w:tcPr>
            <w:tcW w:w="1060" w:type="dxa"/>
            <w:tcBorders>
              <w:top w:val="nil"/>
              <w:left w:val="nil"/>
              <w:bottom w:val="single" w:sz="4" w:space="0" w:color="000000"/>
              <w:right w:val="single" w:sz="4" w:space="0" w:color="000000"/>
            </w:tcBorders>
            <w:noWrap/>
            <w:hideMark/>
          </w:tcPr>
          <w:p w14:paraId="5ABE91D7" w14:textId="77777777" w:rsidR="002E7632" w:rsidRPr="00B459D9" w:rsidRDefault="002E7632" w:rsidP="002E7632">
            <w:pPr>
              <w:widowControl/>
              <w:jc w:val="center"/>
              <w:rPr>
                <w:color w:val="000000"/>
                <w:szCs w:val="24"/>
              </w:rPr>
            </w:pPr>
            <w:r w:rsidRPr="00B459D9">
              <w:rPr>
                <w:color w:val="000000"/>
                <w:szCs w:val="24"/>
              </w:rPr>
              <w:t>04004</w:t>
            </w:r>
          </w:p>
        </w:tc>
        <w:tc>
          <w:tcPr>
            <w:tcW w:w="1083" w:type="dxa"/>
            <w:tcBorders>
              <w:top w:val="nil"/>
              <w:left w:val="nil"/>
              <w:bottom w:val="single" w:sz="4" w:space="0" w:color="000000"/>
              <w:right w:val="single" w:sz="4" w:space="0" w:color="000000"/>
            </w:tcBorders>
            <w:noWrap/>
            <w:hideMark/>
          </w:tcPr>
          <w:p w14:paraId="5BEDD75F" w14:textId="77777777" w:rsidR="002E7632" w:rsidRPr="00B459D9" w:rsidRDefault="002E7632" w:rsidP="002E7632">
            <w:pPr>
              <w:widowControl/>
              <w:jc w:val="center"/>
              <w:rPr>
                <w:color w:val="000000"/>
                <w:szCs w:val="24"/>
              </w:rPr>
            </w:pPr>
            <w:r w:rsidRPr="00B459D9">
              <w:rPr>
                <w:color w:val="000000"/>
                <w:szCs w:val="24"/>
              </w:rPr>
              <w:t>0.7490</w:t>
            </w:r>
          </w:p>
        </w:tc>
        <w:tc>
          <w:tcPr>
            <w:tcW w:w="981" w:type="dxa"/>
            <w:tcBorders>
              <w:top w:val="nil"/>
              <w:left w:val="nil"/>
              <w:bottom w:val="single" w:sz="4" w:space="0" w:color="000000"/>
              <w:right w:val="single" w:sz="4" w:space="0" w:color="000000"/>
            </w:tcBorders>
            <w:noWrap/>
            <w:hideMark/>
          </w:tcPr>
          <w:p w14:paraId="4E6C316D"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27B0FB3D"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BA3286E"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4D52D28F" w14:textId="77777777" w:rsidR="002E7632" w:rsidRPr="00B459D9" w:rsidRDefault="002E7632" w:rsidP="002E7632">
            <w:pPr>
              <w:widowControl/>
              <w:jc w:val="center"/>
              <w:rPr>
                <w:color w:val="000000"/>
                <w:szCs w:val="24"/>
              </w:rPr>
            </w:pPr>
            <w:r w:rsidRPr="00B459D9">
              <w:rPr>
                <w:color w:val="000000"/>
                <w:szCs w:val="24"/>
              </w:rPr>
              <w:t>31,714</w:t>
            </w:r>
          </w:p>
        </w:tc>
        <w:tc>
          <w:tcPr>
            <w:tcW w:w="1423" w:type="dxa"/>
            <w:tcBorders>
              <w:top w:val="nil"/>
              <w:left w:val="nil"/>
              <w:bottom w:val="single" w:sz="4" w:space="0" w:color="000000"/>
              <w:right w:val="single" w:sz="4" w:space="0" w:color="000000"/>
            </w:tcBorders>
            <w:noWrap/>
            <w:hideMark/>
          </w:tcPr>
          <w:p w14:paraId="7D64A68A" w14:textId="77777777" w:rsidR="002E7632" w:rsidRPr="00B459D9" w:rsidRDefault="002E7632" w:rsidP="002E7632">
            <w:pPr>
              <w:widowControl/>
              <w:jc w:val="center"/>
              <w:rPr>
                <w:color w:val="000000"/>
                <w:szCs w:val="24"/>
              </w:rPr>
            </w:pPr>
            <w:r w:rsidRPr="00B459D9">
              <w:rPr>
                <w:color w:val="000000"/>
                <w:szCs w:val="24"/>
              </w:rPr>
              <w:t>70,273</w:t>
            </w:r>
          </w:p>
        </w:tc>
      </w:tr>
      <w:tr w:rsidR="002E7632" w:rsidRPr="00B459D9" w14:paraId="350DB6C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353BA44" w14:textId="77777777" w:rsidR="002E7632" w:rsidRPr="00B459D9" w:rsidRDefault="002E7632" w:rsidP="002E7632">
            <w:pPr>
              <w:widowControl/>
              <w:jc w:val="center"/>
              <w:rPr>
                <w:color w:val="000000"/>
                <w:szCs w:val="24"/>
              </w:rPr>
            </w:pPr>
            <w:r w:rsidRPr="00B459D9">
              <w:rPr>
                <w:color w:val="000000"/>
                <w:szCs w:val="24"/>
              </w:rPr>
              <w:t>2</w:t>
            </w:r>
          </w:p>
        </w:tc>
        <w:tc>
          <w:tcPr>
            <w:tcW w:w="998" w:type="dxa"/>
            <w:tcBorders>
              <w:top w:val="nil"/>
              <w:left w:val="nil"/>
              <w:bottom w:val="single" w:sz="4" w:space="0" w:color="000000"/>
              <w:right w:val="single" w:sz="4" w:space="0" w:color="000000"/>
            </w:tcBorders>
            <w:noWrap/>
            <w:hideMark/>
          </w:tcPr>
          <w:p w14:paraId="0E1D8C96" w14:textId="77777777" w:rsidR="002E7632" w:rsidRPr="00B459D9" w:rsidRDefault="002E7632" w:rsidP="002E7632">
            <w:pPr>
              <w:widowControl/>
              <w:jc w:val="center"/>
              <w:rPr>
                <w:color w:val="000000"/>
                <w:szCs w:val="24"/>
              </w:rPr>
            </w:pPr>
            <w:r w:rsidRPr="00B459D9">
              <w:rPr>
                <w:color w:val="000000"/>
                <w:szCs w:val="24"/>
              </w:rPr>
              <w:t>12</w:t>
            </w:r>
          </w:p>
        </w:tc>
        <w:tc>
          <w:tcPr>
            <w:tcW w:w="1060" w:type="dxa"/>
            <w:tcBorders>
              <w:top w:val="nil"/>
              <w:left w:val="nil"/>
              <w:bottom w:val="single" w:sz="4" w:space="0" w:color="000000"/>
              <w:right w:val="single" w:sz="4" w:space="0" w:color="000000"/>
            </w:tcBorders>
            <w:noWrap/>
            <w:hideMark/>
          </w:tcPr>
          <w:p w14:paraId="1EA70DB7" w14:textId="77777777" w:rsidR="002E7632" w:rsidRPr="00B459D9" w:rsidRDefault="002E7632" w:rsidP="002E7632">
            <w:pPr>
              <w:widowControl/>
              <w:jc w:val="center"/>
              <w:rPr>
                <w:color w:val="000000"/>
                <w:szCs w:val="24"/>
              </w:rPr>
            </w:pPr>
            <w:r w:rsidRPr="00B459D9">
              <w:rPr>
                <w:color w:val="000000"/>
                <w:szCs w:val="24"/>
              </w:rPr>
              <w:t>04101</w:t>
            </w:r>
          </w:p>
        </w:tc>
        <w:tc>
          <w:tcPr>
            <w:tcW w:w="1083" w:type="dxa"/>
            <w:tcBorders>
              <w:top w:val="nil"/>
              <w:left w:val="nil"/>
              <w:bottom w:val="single" w:sz="4" w:space="0" w:color="000000"/>
              <w:right w:val="single" w:sz="4" w:space="0" w:color="000000"/>
            </w:tcBorders>
            <w:noWrap/>
            <w:hideMark/>
          </w:tcPr>
          <w:p w14:paraId="09C5FA4E" w14:textId="77777777" w:rsidR="002E7632" w:rsidRPr="00B459D9" w:rsidRDefault="002E7632" w:rsidP="002E7632">
            <w:pPr>
              <w:widowControl/>
              <w:jc w:val="center"/>
              <w:rPr>
                <w:color w:val="000000"/>
                <w:szCs w:val="24"/>
              </w:rPr>
            </w:pPr>
            <w:r w:rsidRPr="00B459D9">
              <w:rPr>
                <w:color w:val="000000"/>
                <w:szCs w:val="24"/>
              </w:rPr>
              <w:t>0.4525</w:t>
            </w:r>
          </w:p>
        </w:tc>
        <w:tc>
          <w:tcPr>
            <w:tcW w:w="981" w:type="dxa"/>
            <w:tcBorders>
              <w:top w:val="nil"/>
              <w:left w:val="nil"/>
              <w:bottom w:val="single" w:sz="4" w:space="0" w:color="000000"/>
              <w:right w:val="single" w:sz="4" w:space="0" w:color="000000"/>
            </w:tcBorders>
            <w:noWrap/>
            <w:hideMark/>
          </w:tcPr>
          <w:p w14:paraId="0B202721"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B89D794"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2204A9E"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4BDB60FF" w14:textId="77777777" w:rsidR="002E7632" w:rsidRPr="00B459D9" w:rsidRDefault="002E7632" w:rsidP="002E7632">
            <w:pPr>
              <w:widowControl/>
              <w:jc w:val="center"/>
              <w:rPr>
                <w:color w:val="000000"/>
                <w:szCs w:val="24"/>
              </w:rPr>
            </w:pPr>
            <w:r w:rsidRPr="00B459D9">
              <w:rPr>
                <w:color w:val="000000"/>
                <w:szCs w:val="24"/>
              </w:rPr>
              <w:t>15,540</w:t>
            </w:r>
          </w:p>
        </w:tc>
        <w:tc>
          <w:tcPr>
            <w:tcW w:w="1423" w:type="dxa"/>
            <w:tcBorders>
              <w:top w:val="nil"/>
              <w:left w:val="nil"/>
              <w:bottom w:val="single" w:sz="4" w:space="0" w:color="000000"/>
              <w:right w:val="single" w:sz="4" w:space="0" w:color="000000"/>
            </w:tcBorders>
            <w:noWrap/>
            <w:hideMark/>
          </w:tcPr>
          <w:p w14:paraId="3A24E90F" w14:textId="77777777" w:rsidR="002E7632" w:rsidRPr="00B459D9" w:rsidRDefault="002E7632" w:rsidP="002E7632">
            <w:pPr>
              <w:widowControl/>
              <w:jc w:val="center"/>
              <w:rPr>
                <w:color w:val="000000"/>
                <w:szCs w:val="24"/>
              </w:rPr>
            </w:pPr>
            <w:r w:rsidRPr="00B459D9">
              <w:rPr>
                <w:color w:val="000000"/>
                <w:szCs w:val="24"/>
              </w:rPr>
              <w:t>37,620</w:t>
            </w:r>
          </w:p>
        </w:tc>
      </w:tr>
      <w:tr w:rsidR="002E7632" w:rsidRPr="00B459D9" w14:paraId="401420DA"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A2A7B7C" w14:textId="77777777" w:rsidR="002E7632" w:rsidRPr="00B459D9" w:rsidRDefault="002E7632" w:rsidP="002E7632">
            <w:pPr>
              <w:widowControl/>
              <w:jc w:val="center"/>
              <w:rPr>
                <w:color w:val="000000"/>
                <w:szCs w:val="24"/>
              </w:rPr>
            </w:pPr>
            <w:r w:rsidRPr="00B459D9">
              <w:rPr>
                <w:color w:val="000000"/>
                <w:szCs w:val="24"/>
              </w:rPr>
              <w:t>2</w:t>
            </w:r>
          </w:p>
        </w:tc>
        <w:tc>
          <w:tcPr>
            <w:tcW w:w="998" w:type="dxa"/>
            <w:tcBorders>
              <w:top w:val="nil"/>
              <w:left w:val="nil"/>
              <w:bottom w:val="single" w:sz="4" w:space="0" w:color="000000"/>
              <w:right w:val="single" w:sz="4" w:space="0" w:color="000000"/>
            </w:tcBorders>
            <w:noWrap/>
            <w:hideMark/>
          </w:tcPr>
          <w:p w14:paraId="7AD039E8" w14:textId="77777777" w:rsidR="002E7632" w:rsidRPr="00B459D9" w:rsidRDefault="002E7632" w:rsidP="002E7632">
            <w:pPr>
              <w:widowControl/>
              <w:jc w:val="center"/>
              <w:rPr>
                <w:color w:val="000000"/>
                <w:szCs w:val="24"/>
              </w:rPr>
            </w:pPr>
            <w:r w:rsidRPr="00B459D9">
              <w:rPr>
                <w:color w:val="000000"/>
                <w:szCs w:val="24"/>
              </w:rPr>
              <w:t>13</w:t>
            </w:r>
          </w:p>
        </w:tc>
        <w:tc>
          <w:tcPr>
            <w:tcW w:w="1060" w:type="dxa"/>
            <w:tcBorders>
              <w:top w:val="nil"/>
              <w:left w:val="nil"/>
              <w:bottom w:val="single" w:sz="4" w:space="0" w:color="000000"/>
              <w:right w:val="single" w:sz="4" w:space="0" w:color="000000"/>
            </w:tcBorders>
            <w:noWrap/>
            <w:hideMark/>
          </w:tcPr>
          <w:p w14:paraId="214A6EC5" w14:textId="77777777" w:rsidR="002E7632" w:rsidRPr="00B459D9" w:rsidRDefault="002E7632" w:rsidP="002E7632">
            <w:pPr>
              <w:widowControl/>
              <w:jc w:val="center"/>
              <w:rPr>
                <w:color w:val="000000"/>
                <w:szCs w:val="24"/>
              </w:rPr>
            </w:pPr>
            <w:r w:rsidRPr="00B459D9">
              <w:rPr>
                <w:color w:val="000000"/>
                <w:szCs w:val="24"/>
              </w:rPr>
              <w:t>04102</w:t>
            </w:r>
          </w:p>
        </w:tc>
        <w:tc>
          <w:tcPr>
            <w:tcW w:w="1083" w:type="dxa"/>
            <w:tcBorders>
              <w:top w:val="nil"/>
              <w:left w:val="nil"/>
              <w:bottom w:val="single" w:sz="4" w:space="0" w:color="000000"/>
              <w:right w:val="single" w:sz="4" w:space="0" w:color="000000"/>
            </w:tcBorders>
            <w:noWrap/>
            <w:hideMark/>
          </w:tcPr>
          <w:p w14:paraId="3F884E36" w14:textId="77777777" w:rsidR="002E7632" w:rsidRPr="00B459D9" w:rsidRDefault="002E7632" w:rsidP="002E7632">
            <w:pPr>
              <w:widowControl/>
              <w:jc w:val="center"/>
              <w:rPr>
                <w:color w:val="000000"/>
                <w:szCs w:val="24"/>
              </w:rPr>
            </w:pPr>
            <w:r w:rsidRPr="00B459D9">
              <w:rPr>
                <w:color w:val="000000"/>
                <w:szCs w:val="24"/>
              </w:rPr>
              <w:t>0.4241</w:t>
            </w:r>
          </w:p>
        </w:tc>
        <w:tc>
          <w:tcPr>
            <w:tcW w:w="981" w:type="dxa"/>
            <w:tcBorders>
              <w:top w:val="nil"/>
              <w:left w:val="nil"/>
              <w:bottom w:val="single" w:sz="4" w:space="0" w:color="000000"/>
              <w:right w:val="single" w:sz="4" w:space="0" w:color="000000"/>
            </w:tcBorders>
            <w:noWrap/>
            <w:hideMark/>
          </w:tcPr>
          <w:p w14:paraId="6B2D54DE"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451DAE0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EAA133E"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7DB0FD0C" w14:textId="77777777" w:rsidR="002E7632" w:rsidRPr="00B459D9" w:rsidRDefault="002E7632" w:rsidP="002E7632">
            <w:pPr>
              <w:widowControl/>
              <w:jc w:val="center"/>
              <w:rPr>
                <w:color w:val="000000"/>
                <w:szCs w:val="24"/>
              </w:rPr>
            </w:pPr>
            <w:r w:rsidRPr="00B459D9">
              <w:rPr>
                <w:color w:val="000000"/>
                <w:szCs w:val="24"/>
              </w:rPr>
              <w:t>15,470</w:t>
            </w:r>
          </w:p>
        </w:tc>
        <w:tc>
          <w:tcPr>
            <w:tcW w:w="1423" w:type="dxa"/>
            <w:tcBorders>
              <w:top w:val="nil"/>
              <w:left w:val="nil"/>
              <w:bottom w:val="single" w:sz="4" w:space="0" w:color="000000"/>
              <w:right w:val="single" w:sz="4" w:space="0" w:color="000000"/>
            </w:tcBorders>
            <w:noWrap/>
            <w:hideMark/>
          </w:tcPr>
          <w:p w14:paraId="09E8B929" w14:textId="77777777" w:rsidR="002E7632" w:rsidRPr="00B459D9" w:rsidRDefault="002E7632" w:rsidP="002E7632">
            <w:pPr>
              <w:widowControl/>
              <w:jc w:val="center"/>
              <w:rPr>
                <w:color w:val="000000"/>
                <w:szCs w:val="24"/>
              </w:rPr>
            </w:pPr>
            <w:r w:rsidRPr="00B459D9">
              <w:rPr>
                <w:color w:val="000000"/>
                <w:szCs w:val="24"/>
              </w:rPr>
              <w:t>49,690</w:t>
            </w:r>
          </w:p>
        </w:tc>
      </w:tr>
      <w:tr w:rsidR="002E7632" w:rsidRPr="00B459D9" w14:paraId="5A40FB51"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F3D258F" w14:textId="77777777" w:rsidR="002E7632" w:rsidRPr="00B459D9" w:rsidRDefault="002E7632" w:rsidP="002E7632">
            <w:pPr>
              <w:widowControl/>
              <w:jc w:val="center"/>
              <w:rPr>
                <w:color w:val="000000"/>
                <w:szCs w:val="24"/>
              </w:rPr>
            </w:pPr>
            <w:r w:rsidRPr="00B459D9">
              <w:rPr>
                <w:color w:val="000000"/>
                <w:szCs w:val="24"/>
              </w:rPr>
              <w:t>2</w:t>
            </w:r>
          </w:p>
        </w:tc>
        <w:tc>
          <w:tcPr>
            <w:tcW w:w="998" w:type="dxa"/>
            <w:tcBorders>
              <w:top w:val="nil"/>
              <w:left w:val="nil"/>
              <w:bottom w:val="single" w:sz="4" w:space="0" w:color="000000"/>
              <w:right w:val="single" w:sz="4" w:space="0" w:color="000000"/>
            </w:tcBorders>
            <w:noWrap/>
            <w:hideMark/>
          </w:tcPr>
          <w:p w14:paraId="47D6BB09" w14:textId="77777777" w:rsidR="002E7632" w:rsidRPr="00B459D9" w:rsidRDefault="002E7632" w:rsidP="002E7632">
            <w:pPr>
              <w:widowControl/>
              <w:jc w:val="center"/>
              <w:rPr>
                <w:color w:val="000000"/>
                <w:szCs w:val="24"/>
              </w:rPr>
            </w:pPr>
            <w:r w:rsidRPr="00B459D9">
              <w:rPr>
                <w:color w:val="000000"/>
                <w:szCs w:val="24"/>
              </w:rPr>
              <w:t>14</w:t>
            </w:r>
          </w:p>
        </w:tc>
        <w:tc>
          <w:tcPr>
            <w:tcW w:w="1060" w:type="dxa"/>
            <w:tcBorders>
              <w:top w:val="nil"/>
              <w:left w:val="nil"/>
              <w:bottom w:val="single" w:sz="4" w:space="0" w:color="000000"/>
              <w:right w:val="single" w:sz="4" w:space="0" w:color="000000"/>
            </w:tcBorders>
            <w:noWrap/>
            <w:hideMark/>
          </w:tcPr>
          <w:p w14:paraId="13D22B2E" w14:textId="77777777" w:rsidR="002E7632" w:rsidRPr="00B459D9" w:rsidRDefault="002E7632" w:rsidP="002E7632">
            <w:pPr>
              <w:widowControl/>
              <w:jc w:val="center"/>
              <w:rPr>
                <w:color w:val="000000"/>
                <w:szCs w:val="24"/>
              </w:rPr>
            </w:pPr>
            <w:r w:rsidRPr="00B459D9">
              <w:rPr>
                <w:color w:val="000000"/>
                <w:szCs w:val="24"/>
              </w:rPr>
              <w:t>04103</w:t>
            </w:r>
          </w:p>
        </w:tc>
        <w:tc>
          <w:tcPr>
            <w:tcW w:w="1083" w:type="dxa"/>
            <w:tcBorders>
              <w:top w:val="nil"/>
              <w:left w:val="nil"/>
              <w:bottom w:val="single" w:sz="4" w:space="0" w:color="000000"/>
              <w:right w:val="single" w:sz="4" w:space="0" w:color="000000"/>
            </w:tcBorders>
            <w:noWrap/>
            <w:hideMark/>
          </w:tcPr>
          <w:p w14:paraId="00CF2E33"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272C0DA1"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6013AEAE"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E2142B4"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0D08F4B8"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2BA0FE1A"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1ECA08C7"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9F64465" w14:textId="77777777" w:rsidR="002E7632" w:rsidRPr="00B459D9" w:rsidRDefault="002E7632" w:rsidP="002E7632">
            <w:pPr>
              <w:widowControl/>
              <w:jc w:val="center"/>
              <w:rPr>
                <w:color w:val="000000"/>
                <w:szCs w:val="24"/>
              </w:rPr>
            </w:pPr>
            <w:r w:rsidRPr="00B459D9">
              <w:rPr>
                <w:color w:val="000000"/>
                <w:szCs w:val="24"/>
              </w:rPr>
              <w:t>2</w:t>
            </w:r>
          </w:p>
        </w:tc>
        <w:tc>
          <w:tcPr>
            <w:tcW w:w="998" w:type="dxa"/>
            <w:tcBorders>
              <w:top w:val="nil"/>
              <w:left w:val="nil"/>
              <w:bottom w:val="single" w:sz="4" w:space="0" w:color="000000"/>
              <w:right w:val="single" w:sz="4" w:space="0" w:color="000000"/>
            </w:tcBorders>
            <w:noWrap/>
            <w:hideMark/>
          </w:tcPr>
          <w:p w14:paraId="47AA94BB" w14:textId="77777777" w:rsidR="002E7632" w:rsidRPr="00B459D9" w:rsidRDefault="002E7632" w:rsidP="002E7632">
            <w:pPr>
              <w:widowControl/>
              <w:jc w:val="center"/>
              <w:rPr>
                <w:color w:val="000000"/>
                <w:szCs w:val="24"/>
              </w:rPr>
            </w:pPr>
            <w:r w:rsidRPr="00B459D9">
              <w:rPr>
                <w:color w:val="000000"/>
                <w:szCs w:val="24"/>
              </w:rPr>
              <w:t>15</w:t>
            </w:r>
          </w:p>
        </w:tc>
        <w:tc>
          <w:tcPr>
            <w:tcW w:w="1060" w:type="dxa"/>
            <w:tcBorders>
              <w:top w:val="nil"/>
              <w:left w:val="nil"/>
              <w:bottom w:val="single" w:sz="4" w:space="0" w:color="000000"/>
              <w:right w:val="single" w:sz="4" w:space="0" w:color="000000"/>
            </w:tcBorders>
            <w:noWrap/>
            <w:hideMark/>
          </w:tcPr>
          <w:p w14:paraId="7618B30E" w14:textId="77777777" w:rsidR="002E7632" w:rsidRPr="00B459D9" w:rsidRDefault="002E7632" w:rsidP="002E7632">
            <w:pPr>
              <w:widowControl/>
              <w:jc w:val="center"/>
              <w:rPr>
                <w:color w:val="000000"/>
                <w:szCs w:val="24"/>
              </w:rPr>
            </w:pPr>
            <w:r w:rsidRPr="00B459D9">
              <w:rPr>
                <w:color w:val="000000"/>
                <w:szCs w:val="24"/>
              </w:rPr>
              <w:t>04104</w:t>
            </w:r>
          </w:p>
        </w:tc>
        <w:tc>
          <w:tcPr>
            <w:tcW w:w="1083" w:type="dxa"/>
            <w:tcBorders>
              <w:top w:val="nil"/>
              <w:left w:val="nil"/>
              <w:bottom w:val="single" w:sz="4" w:space="0" w:color="000000"/>
              <w:right w:val="single" w:sz="4" w:space="0" w:color="000000"/>
            </w:tcBorders>
            <w:noWrap/>
            <w:hideMark/>
          </w:tcPr>
          <w:p w14:paraId="2C9A1A38"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2EECB32E"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49A2C793"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4CF2068"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191AECA2"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38F4B4D4"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1614CF2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7BF7303" w14:textId="77777777" w:rsidR="002E7632" w:rsidRPr="00B459D9" w:rsidRDefault="002E7632" w:rsidP="002E7632">
            <w:pPr>
              <w:widowControl/>
              <w:jc w:val="center"/>
              <w:rPr>
                <w:color w:val="000000"/>
                <w:szCs w:val="24"/>
              </w:rPr>
            </w:pPr>
            <w:r w:rsidRPr="00B459D9">
              <w:rPr>
                <w:color w:val="000000"/>
                <w:szCs w:val="24"/>
              </w:rPr>
              <w:t>2</w:t>
            </w:r>
          </w:p>
        </w:tc>
        <w:tc>
          <w:tcPr>
            <w:tcW w:w="998" w:type="dxa"/>
            <w:tcBorders>
              <w:top w:val="nil"/>
              <w:left w:val="nil"/>
              <w:bottom w:val="single" w:sz="4" w:space="0" w:color="000000"/>
              <w:right w:val="single" w:sz="4" w:space="0" w:color="000000"/>
            </w:tcBorders>
            <w:noWrap/>
            <w:hideMark/>
          </w:tcPr>
          <w:p w14:paraId="16AC2730" w14:textId="77777777" w:rsidR="002E7632" w:rsidRPr="00B459D9" w:rsidRDefault="002E7632" w:rsidP="002E7632">
            <w:pPr>
              <w:widowControl/>
              <w:jc w:val="center"/>
              <w:rPr>
                <w:color w:val="000000"/>
                <w:szCs w:val="24"/>
              </w:rPr>
            </w:pPr>
            <w:r w:rsidRPr="00B459D9">
              <w:rPr>
                <w:color w:val="000000"/>
                <w:szCs w:val="24"/>
              </w:rPr>
              <w:t>16</w:t>
            </w:r>
          </w:p>
        </w:tc>
        <w:tc>
          <w:tcPr>
            <w:tcW w:w="1060" w:type="dxa"/>
            <w:tcBorders>
              <w:top w:val="nil"/>
              <w:left w:val="nil"/>
              <w:bottom w:val="single" w:sz="4" w:space="0" w:color="000000"/>
              <w:right w:val="single" w:sz="4" w:space="0" w:color="000000"/>
            </w:tcBorders>
            <w:noWrap/>
            <w:hideMark/>
          </w:tcPr>
          <w:p w14:paraId="656821E5" w14:textId="77777777" w:rsidR="002E7632" w:rsidRPr="00B459D9" w:rsidRDefault="002E7632" w:rsidP="002E7632">
            <w:pPr>
              <w:widowControl/>
              <w:jc w:val="center"/>
              <w:rPr>
                <w:color w:val="000000"/>
                <w:szCs w:val="24"/>
              </w:rPr>
            </w:pPr>
            <w:r w:rsidRPr="00B459D9">
              <w:rPr>
                <w:color w:val="000000"/>
                <w:szCs w:val="24"/>
              </w:rPr>
              <w:t>03601</w:t>
            </w:r>
          </w:p>
        </w:tc>
        <w:tc>
          <w:tcPr>
            <w:tcW w:w="1083" w:type="dxa"/>
            <w:tcBorders>
              <w:top w:val="nil"/>
              <w:left w:val="nil"/>
              <w:bottom w:val="single" w:sz="4" w:space="0" w:color="000000"/>
              <w:right w:val="single" w:sz="4" w:space="0" w:color="000000"/>
            </w:tcBorders>
            <w:noWrap/>
            <w:hideMark/>
          </w:tcPr>
          <w:p w14:paraId="66E936A4" w14:textId="77777777" w:rsidR="002E7632" w:rsidRPr="00B459D9" w:rsidRDefault="002E7632" w:rsidP="002E7632">
            <w:pPr>
              <w:widowControl/>
              <w:jc w:val="center"/>
              <w:rPr>
                <w:color w:val="000000"/>
                <w:szCs w:val="24"/>
              </w:rPr>
            </w:pPr>
            <w:r w:rsidRPr="00B459D9">
              <w:rPr>
                <w:color w:val="000000"/>
                <w:szCs w:val="24"/>
              </w:rPr>
              <w:t>1.3815</w:t>
            </w:r>
          </w:p>
        </w:tc>
        <w:tc>
          <w:tcPr>
            <w:tcW w:w="981" w:type="dxa"/>
            <w:tcBorders>
              <w:top w:val="nil"/>
              <w:left w:val="nil"/>
              <w:bottom w:val="single" w:sz="4" w:space="0" w:color="000000"/>
              <w:right w:val="single" w:sz="4" w:space="0" w:color="000000"/>
            </w:tcBorders>
            <w:noWrap/>
            <w:hideMark/>
          </w:tcPr>
          <w:p w14:paraId="1BE2135D"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B0D8BD6"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1BA5B4B"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454D422F" w14:textId="77777777" w:rsidR="002E7632" w:rsidRPr="00B459D9" w:rsidRDefault="002E7632" w:rsidP="002E7632">
            <w:pPr>
              <w:widowControl/>
              <w:jc w:val="center"/>
              <w:rPr>
                <w:color w:val="000000"/>
                <w:szCs w:val="24"/>
              </w:rPr>
            </w:pPr>
            <w:r w:rsidRPr="00B459D9">
              <w:rPr>
                <w:color w:val="000000"/>
                <w:szCs w:val="24"/>
              </w:rPr>
              <w:t>38,221</w:t>
            </w:r>
          </w:p>
        </w:tc>
        <w:tc>
          <w:tcPr>
            <w:tcW w:w="1423" w:type="dxa"/>
            <w:tcBorders>
              <w:top w:val="nil"/>
              <w:left w:val="nil"/>
              <w:bottom w:val="single" w:sz="4" w:space="0" w:color="000000"/>
              <w:right w:val="single" w:sz="4" w:space="0" w:color="000000"/>
            </w:tcBorders>
            <w:noWrap/>
            <w:hideMark/>
          </w:tcPr>
          <w:p w14:paraId="3FF0DB2B" w14:textId="77777777" w:rsidR="002E7632" w:rsidRPr="00B459D9" w:rsidRDefault="002E7632" w:rsidP="002E7632">
            <w:pPr>
              <w:widowControl/>
              <w:jc w:val="center"/>
              <w:rPr>
                <w:color w:val="000000"/>
                <w:szCs w:val="24"/>
              </w:rPr>
            </w:pPr>
            <w:r w:rsidRPr="00B459D9">
              <w:rPr>
                <w:color w:val="000000"/>
                <w:szCs w:val="24"/>
              </w:rPr>
              <w:t>102,411</w:t>
            </w:r>
          </w:p>
        </w:tc>
      </w:tr>
      <w:tr w:rsidR="002E7632" w:rsidRPr="00B459D9" w14:paraId="2755674F"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75BA611" w14:textId="77777777" w:rsidR="002E7632" w:rsidRPr="00B459D9" w:rsidRDefault="002E7632" w:rsidP="002E7632">
            <w:pPr>
              <w:widowControl/>
              <w:jc w:val="center"/>
              <w:rPr>
                <w:color w:val="000000"/>
                <w:szCs w:val="24"/>
              </w:rPr>
            </w:pPr>
            <w:r w:rsidRPr="00B459D9">
              <w:rPr>
                <w:color w:val="000000"/>
                <w:szCs w:val="24"/>
              </w:rPr>
              <w:t>2</w:t>
            </w:r>
          </w:p>
        </w:tc>
        <w:tc>
          <w:tcPr>
            <w:tcW w:w="998" w:type="dxa"/>
            <w:tcBorders>
              <w:top w:val="nil"/>
              <w:left w:val="nil"/>
              <w:bottom w:val="single" w:sz="4" w:space="0" w:color="000000"/>
              <w:right w:val="single" w:sz="4" w:space="0" w:color="000000"/>
            </w:tcBorders>
            <w:noWrap/>
            <w:hideMark/>
          </w:tcPr>
          <w:p w14:paraId="51FEBC08" w14:textId="77777777" w:rsidR="002E7632" w:rsidRPr="00B459D9" w:rsidRDefault="002E7632" w:rsidP="002E7632">
            <w:pPr>
              <w:widowControl/>
              <w:jc w:val="center"/>
              <w:rPr>
                <w:color w:val="000000"/>
                <w:szCs w:val="24"/>
              </w:rPr>
            </w:pPr>
            <w:r w:rsidRPr="00B459D9">
              <w:rPr>
                <w:color w:val="000000"/>
                <w:szCs w:val="24"/>
              </w:rPr>
              <w:t>17</w:t>
            </w:r>
          </w:p>
        </w:tc>
        <w:tc>
          <w:tcPr>
            <w:tcW w:w="1060" w:type="dxa"/>
            <w:tcBorders>
              <w:top w:val="nil"/>
              <w:left w:val="nil"/>
              <w:bottom w:val="single" w:sz="4" w:space="0" w:color="000000"/>
              <w:right w:val="single" w:sz="4" w:space="0" w:color="000000"/>
            </w:tcBorders>
            <w:noWrap/>
            <w:hideMark/>
          </w:tcPr>
          <w:p w14:paraId="3480614A" w14:textId="77777777" w:rsidR="002E7632" w:rsidRPr="00B459D9" w:rsidRDefault="002E7632" w:rsidP="002E7632">
            <w:pPr>
              <w:widowControl/>
              <w:jc w:val="center"/>
              <w:rPr>
                <w:color w:val="000000"/>
                <w:szCs w:val="24"/>
              </w:rPr>
            </w:pPr>
            <w:r w:rsidRPr="00B459D9">
              <w:rPr>
                <w:color w:val="000000"/>
                <w:szCs w:val="24"/>
              </w:rPr>
              <w:t>03602</w:t>
            </w:r>
          </w:p>
        </w:tc>
        <w:tc>
          <w:tcPr>
            <w:tcW w:w="1083" w:type="dxa"/>
            <w:tcBorders>
              <w:top w:val="nil"/>
              <w:left w:val="nil"/>
              <w:bottom w:val="single" w:sz="4" w:space="0" w:color="000000"/>
              <w:right w:val="single" w:sz="4" w:space="0" w:color="000000"/>
            </w:tcBorders>
            <w:noWrap/>
            <w:hideMark/>
          </w:tcPr>
          <w:p w14:paraId="3C211A51" w14:textId="77777777" w:rsidR="002E7632" w:rsidRPr="00B459D9" w:rsidRDefault="002E7632" w:rsidP="002E7632">
            <w:pPr>
              <w:widowControl/>
              <w:jc w:val="center"/>
              <w:rPr>
                <w:color w:val="000000"/>
                <w:szCs w:val="24"/>
              </w:rPr>
            </w:pPr>
            <w:r w:rsidRPr="00B459D9">
              <w:rPr>
                <w:color w:val="000000"/>
                <w:szCs w:val="24"/>
              </w:rPr>
              <w:t>0.7859</w:t>
            </w:r>
          </w:p>
        </w:tc>
        <w:tc>
          <w:tcPr>
            <w:tcW w:w="981" w:type="dxa"/>
            <w:tcBorders>
              <w:top w:val="nil"/>
              <w:left w:val="nil"/>
              <w:bottom w:val="single" w:sz="4" w:space="0" w:color="000000"/>
              <w:right w:val="single" w:sz="4" w:space="0" w:color="000000"/>
            </w:tcBorders>
            <w:noWrap/>
            <w:hideMark/>
          </w:tcPr>
          <w:p w14:paraId="5CFB655F"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336CE672"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3D183B2"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47B62D2A" w14:textId="77777777" w:rsidR="002E7632" w:rsidRPr="00B459D9" w:rsidRDefault="002E7632" w:rsidP="002E7632">
            <w:pPr>
              <w:widowControl/>
              <w:jc w:val="center"/>
              <w:rPr>
                <w:color w:val="000000"/>
                <w:szCs w:val="24"/>
              </w:rPr>
            </w:pPr>
            <w:r w:rsidRPr="00B459D9">
              <w:rPr>
                <w:color w:val="000000"/>
                <w:szCs w:val="24"/>
              </w:rPr>
              <w:t>15,187</w:t>
            </w:r>
          </w:p>
        </w:tc>
        <w:tc>
          <w:tcPr>
            <w:tcW w:w="1423" w:type="dxa"/>
            <w:tcBorders>
              <w:top w:val="nil"/>
              <w:left w:val="nil"/>
              <w:bottom w:val="single" w:sz="4" w:space="0" w:color="000000"/>
              <w:right w:val="single" w:sz="4" w:space="0" w:color="000000"/>
            </w:tcBorders>
            <w:noWrap/>
            <w:hideMark/>
          </w:tcPr>
          <w:p w14:paraId="32EF7482" w14:textId="77777777" w:rsidR="002E7632" w:rsidRPr="00B459D9" w:rsidRDefault="002E7632" w:rsidP="002E7632">
            <w:pPr>
              <w:widowControl/>
              <w:jc w:val="center"/>
              <w:rPr>
                <w:color w:val="000000"/>
                <w:szCs w:val="24"/>
              </w:rPr>
            </w:pPr>
            <w:r w:rsidRPr="00B459D9">
              <w:rPr>
                <w:color w:val="000000"/>
                <w:szCs w:val="24"/>
              </w:rPr>
              <w:t>132,027</w:t>
            </w:r>
          </w:p>
        </w:tc>
      </w:tr>
      <w:tr w:rsidR="002E7632" w:rsidRPr="00B459D9" w14:paraId="4D72193E"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2691180" w14:textId="77777777" w:rsidR="002E7632" w:rsidRPr="00B459D9" w:rsidRDefault="002E7632" w:rsidP="002E7632">
            <w:pPr>
              <w:widowControl/>
              <w:jc w:val="center"/>
              <w:rPr>
                <w:color w:val="000000"/>
                <w:szCs w:val="24"/>
              </w:rPr>
            </w:pPr>
            <w:r w:rsidRPr="00B459D9">
              <w:rPr>
                <w:color w:val="000000"/>
                <w:szCs w:val="24"/>
              </w:rPr>
              <w:t>2</w:t>
            </w:r>
          </w:p>
        </w:tc>
        <w:tc>
          <w:tcPr>
            <w:tcW w:w="998" w:type="dxa"/>
            <w:tcBorders>
              <w:top w:val="nil"/>
              <w:left w:val="nil"/>
              <w:bottom w:val="single" w:sz="4" w:space="0" w:color="000000"/>
              <w:right w:val="single" w:sz="4" w:space="0" w:color="000000"/>
            </w:tcBorders>
            <w:noWrap/>
            <w:hideMark/>
          </w:tcPr>
          <w:p w14:paraId="63D12022" w14:textId="77777777" w:rsidR="002E7632" w:rsidRPr="00B459D9" w:rsidRDefault="002E7632" w:rsidP="002E7632">
            <w:pPr>
              <w:widowControl/>
              <w:jc w:val="center"/>
              <w:rPr>
                <w:color w:val="000000"/>
                <w:szCs w:val="24"/>
              </w:rPr>
            </w:pPr>
            <w:r w:rsidRPr="00B459D9">
              <w:rPr>
                <w:color w:val="000000"/>
                <w:szCs w:val="24"/>
              </w:rPr>
              <w:t>18</w:t>
            </w:r>
          </w:p>
        </w:tc>
        <w:tc>
          <w:tcPr>
            <w:tcW w:w="1060" w:type="dxa"/>
            <w:tcBorders>
              <w:top w:val="nil"/>
              <w:left w:val="nil"/>
              <w:bottom w:val="single" w:sz="4" w:space="0" w:color="000000"/>
              <w:right w:val="single" w:sz="4" w:space="0" w:color="000000"/>
            </w:tcBorders>
            <w:noWrap/>
            <w:hideMark/>
          </w:tcPr>
          <w:p w14:paraId="68CAA0E0" w14:textId="77777777" w:rsidR="002E7632" w:rsidRPr="00B459D9" w:rsidRDefault="002E7632" w:rsidP="002E7632">
            <w:pPr>
              <w:widowControl/>
              <w:jc w:val="center"/>
              <w:rPr>
                <w:color w:val="000000"/>
                <w:szCs w:val="24"/>
              </w:rPr>
            </w:pPr>
            <w:r w:rsidRPr="00B459D9">
              <w:rPr>
                <w:color w:val="000000"/>
                <w:szCs w:val="24"/>
              </w:rPr>
              <w:t>04201</w:t>
            </w:r>
          </w:p>
        </w:tc>
        <w:tc>
          <w:tcPr>
            <w:tcW w:w="1083" w:type="dxa"/>
            <w:tcBorders>
              <w:top w:val="nil"/>
              <w:left w:val="nil"/>
              <w:bottom w:val="single" w:sz="4" w:space="0" w:color="000000"/>
              <w:right w:val="single" w:sz="4" w:space="0" w:color="000000"/>
            </w:tcBorders>
            <w:noWrap/>
            <w:hideMark/>
          </w:tcPr>
          <w:p w14:paraId="408A9A20" w14:textId="77777777" w:rsidR="002E7632" w:rsidRPr="00B459D9" w:rsidRDefault="002E7632" w:rsidP="002E7632">
            <w:pPr>
              <w:widowControl/>
              <w:jc w:val="center"/>
              <w:rPr>
                <w:color w:val="000000"/>
                <w:szCs w:val="24"/>
              </w:rPr>
            </w:pPr>
            <w:r w:rsidRPr="00B459D9">
              <w:rPr>
                <w:color w:val="000000"/>
                <w:szCs w:val="24"/>
              </w:rPr>
              <w:t>1.0989</w:t>
            </w:r>
          </w:p>
        </w:tc>
        <w:tc>
          <w:tcPr>
            <w:tcW w:w="981" w:type="dxa"/>
            <w:tcBorders>
              <w:top w:val="nil"/>
              <w:left w:val="nil"/>
              <w:bottom w:val="single" w:sz="4" w:space="0" w:color="000000"/>
              <w:right w:val="single" w:sz="4" w:space="0" w:color="000000"/>
            </w:tcBorders>
            <w:noWrap/>
            <w:hideMark/>
          </w:tcPr>
          <w:p w14:paraId="204794EB"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528C64C"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84C4407"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60DA821B" w14:textId="77777777" w:rsidR="002E7632" w:rsidRPr="00B459D9" w:rsidRDefault="002E7632" w:rsidP="002E7632">
            <w:pPr>
              <w:widowControl/>
              <w:jc w:val="center"/>
              <w:rPr>
                <w:color w:val="000000"/>
                <w:szCs w:val="24"/>
              </w:rPr>
            </w:pPr>
            <w:r w:rsidRPr="00B459D9">
              <w:rPr>
                <w:color w:val="000000"/>
                <w:szCs w:val="24"/>
              </w:rPr>
              <w:t>20,431</w:t>
            </w:r>
          </w:p>
        </w:tc>
        <w:tc>
          <w:tcPr>
            <w:tcW w:w="1423" w:type="dxa"/>
            <w:tcBorders>
              <w:top w:val="nil"/>
              <w:left w:val="nil"/>
              <w:bottom w:val="single" w:sz="4" w:space="0" w:color="000000"/>
              <w:right w:val="single" w:sz="4" w:space="0" w:color="000000"/>
            </w:tcBorders>
            <w:noWrap/>
            <w:hideMark/>
          </w:tcPr>
          <w:p w14:paraId="39BE1D2D" w14:textId="77777777" w:rsidR="002E7632" w:rsidRPr="00B459D9" w:rsidRDefault="002E7632" w:rsidP="002E7632">
            <w:pPr>
              <w:widowControl/>
              <w:jc w:val="center"/>
              <w:rPr>
                <w:color w:val="000000"/>
                <w:szCs w:val="24"/>
              </w:rPr>
            </w:pPr>
            <w:r w:rsidRPr="00B459D9">
              <w:rPr>
                <w:color w:val="000000"/>
                <w:szCs w:val="24"/>
              </w:rPr>
              <w:t>87,764</w:t>
            </w:r>
          </w:p>
        </w:tc>
      </w:tr>
      <w:tr w:rsidR="002E7632" w:rsidRPr="00B459D9" w14:paraId="355A1D2F"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D3F4DD2" w14:textId="77777777" w:rsidR="002E7632" w:rsidRPr="00B459D9" w:rsidRDefault="002E7632" w:rsidP="002E7632">
            <w:pPr>
              <w:widowControl/>
              <w:jc w:val="center"/>
              <w:rPr>
                <w:color w:val="000000"/>
                <w:szCs w:val="24"/>
              </w:rPr>
            </w:pPr>
            <w:r w:rsidRPr="00B459D9">
              <w:rPr>
                <w:color w:val="000000"/>
                <w:szCs w:val="24"/>
              </w:rPr>
              <w:t>2</w:t>
            </w:r>
          </w:p>
        </w:tc>
        <w:tc>
          <w:tcPr>
            <w:tcW w:w="998" w:type="dxa"/>
            <w:tcBorders>
              <w:top w:val="nil"/>
              <w:left w:val="nil"/>
              <w:bottom w:val="single" w:sz="4" w:space="0" w:color="000000"/>
              <w:right w:val="single" w:sz="4" w:space="0" w:color="000000"/>
            </w:tcBorders>
            <w:noWrap/>
            <w:hideMark/>
          </w:tcPr>
          <w:p w14:paraId="70993326" w14:textId="77777777" w:rsidR="002E7632" w:rsidRPr="00B459D9" w:rsidRDefault="002E7632" w:rsidP="002E7632">
            <w:pPr>
              <w:widowControl/>
              <w:jc w:val="center"/>
              <w:rPr>
                <w:color w:val="000000"/>
                <w:szCs w:val="24"/>
              </w:rPr>
            </w:pPr>
            <w:r w:rsidRPr="00B459D9">
              <w:rPr>
                <w:color w:val="000000"/>
                <w:szCs w:val="24"/>
              </w:rPr>
              <w:t>19</w:t>
            </w:r>
          </w:p>
        </w:tc>
        <w:tc>
          <w:tcPr>
            <w:tcW w:w="1060" w:type="dxa"/>
            <w:tcBorders>
              <w:top w:val="nil"/>
              <w:left w:val="nil"/>
              <w:bottom w:val="single" w:sz="4" w:space="0" w:color="000000"/>
              <w:right w:val="single" w:sz="4" w:space="0" w:color="000000"/>
            </w:tcBorders>
            <w:noWrap/>
            <w:hideMark/>
          </w:tcPr>
          <w:p w14:paraId="404C2C0B" w14:textId="77777777" w:rsidR="002E7632" w:rsidRPr="00B459D9" w:rsidRDefault="002E7632" w:rsidP="002E7632">
            <w:pPr>
              <w:widowControl/>
              <w:jc w:val="center"/>
              <w:rPr>
                <w:color w:val="000000"/>
                <w:szCs w:val="24"/>
              </w:rPr>
            </w:pPr>
            <w:r w:rsidRPr="00B459D9">
              <w:rPr>
                <w:color w:val="000000"/>
                <w:szCs w:val="24"/>
              </w:rPr>
              <w:t>04202</w:t>
            </w:r>
          </w:p>
        </w:tc>
        <w:tc>
          <w:tcPr>
            <w:tcW w:w="1083" w:type="dxa"/>
            <w:tcBorders>
              <w:top w:val="nil"/>
              <w:left w:val="nil"/>
              <w:bottom w:val="single" w:sz="4" w:space="0" w:color="000000"/>
              <w:right w:val="single" w:sz="4" w:space="0" w:color="000000"/>
            </w:tcBorders>
            <w:noWrap/>
            <w:hideMark/>
          </w:tcPr>
          <w:p w14:paraId="454289EC" w14:textId="77777777" w:rsidR="002E7632" w:rsidRPr="00B459D9" w:rsidRDefault="002E7632" w:rsidP="002E7632">
            <w:pPr>
              <w:widowControl/>
              <w:jc w:val="center"/>
              <w:rPr>
                <w:color w:val="000000"/>
                <w:szCs w:val="24"/>
              </w:rPr>
            </w:pPr>
            <w:r w:rsidRPr="00B459D9">
              <w:rPr>
                <w:color w:val="000000"/>
                <w:szCs w:val="24"/>
              </w:rPr>
              <w:t>0.4251</w:t>
            </w:r>
          </w:p>
        </w:tc>
        <w:tc>
          <w:tcPr>
            <w:tcW w:w="981" w:type="dxa"/>
            <w:tcBorders>
              <w:top w:val="nil"/>
              <w:left w:val="nil"/>
              <w:bottom w:val="single" w:sz="4" w:space="0" w:color="000000"/>
              <w:right w:val="single" w:sz="4" w:space="0" w:color="000000"/>
            </w:tcBorders>
            <w:noWrap/>
            <w:hideMark/>
          </w:tcPr>
          <w:p w14:paraId="24B1FA1A"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AD4895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6A5BCE7"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3F4CABC8" w14:textId="77777777" w:rsidR="002E7632" w:rsidRPr="00B459D9" w:rsidRDefault="002E7632" w:rsidP="002E7632">
            <w:pPr>
              <w:widowControl/>
              <w:jc w:val="center"/>
              <w:rPr>
                <w:color w:val="000000"/>
                <w:szCs w:val="24"/>
              </w:rPr>
            </w:pPr>
            <w:r w:rsidRPr="00B459D9">
              <w:rPr>
                <w:color w:val="000000"/>
                <w:szCs w:val="24"/>
              </w:rPr>
              <w:t>10,588</w:t>
            </w:r>
          </w:p>
        </w:tc>
        <w:tc>
          <w:tcPr>
            <w:tcW w:w="1423" w:type="dxa"/>
            <w:tcBorders>
              <w:top w:val="nil"/>
              <w:left w:val="nil"/>
              <w:bottom w:val="single" w:sz="4" w:space="0" w:color="000000"/>
              <w:right w:val="single" w:sz="4" w:space="0" w:color="000000"/>
            </w:tcBorders>
            <w:noWrap/>
            <w:hideMark/>
          </w:tcPr>
          <w:p w14:paraId="7B66E488" w14:textId="77777777" w:rsidR="002E7632" w:rsidRPr="00B459D9" w:rsidRDefault="002E7632" w:rsidP="002E7632">
            <w:pPr>
              <w:widowControl/>
              <w:jc w:val="center"/>
              <w:rPr>
                <w:color w:val="000000"/>
                <w:szCs w:val="24"/>
              </w:rPr>
            </w:pPr>
            <w:r w:rsidRPr="00B459D9">
              <w:rPr>
                <w:color w:val="000000"/>
                <w:szCs w:val="24"/>
              </w:rPr>
              <w:t>35,149</w:t>
            </w:r>
          </w:p>
        </w:tc>
      </w:tr>
      <w:tr w:rsidR="002E7632" w:rsidRPr="00B459D9" w14:paraId="6BB3909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D1E5D94" w14:textId="77777777" w:rsidR="002E7632" w:rsidRPr="00B459D9" w:rsidRDefault="002E7632" w:rsidP="002E7632">
            <w:pPr>
              <w:widowControl/>
              <w:jc w:val="center"/>
              <w:rPr>
                <w:color w:val="000000"/>
                <w:szCs w:val="24"/>
              </w:rPr>
            </w:pPr>
            <w:r w:rsidRPr="00B459D9">
              <w:rPr>
                <w:color w:val="000000"/>
                <w:szCs w:val="24"/>
              </w:rPr>
              <w:t>2</w:t>
            </w:r>
          </w:p>
        </w:tc>
        <w:tc>
          <w:tcPr>
            <w:tcW w:w="998" w:type="dxa"/>
            <w:tcBorders>
              <w:top w:val="nil"/>
              <w:left w:val="nil"/>
              <w:bottom w:val="single" w:sz="4" w:space="0" w:color="000000"/>
              <w:right w:val="single" w:sz="4" w:space="0" w:color="000000"/>
            </w:tcBorders>
            <w:noWrap/>
            <w:hideMark/>
          </w:tcPr>
          <w:p w14:paraId="70F8D7DF" w14:textId="77777777" w:rsidR="002E7632" w:rsidRPr="00B459D9" w:rsidRDefault="002E7632" w:rsidP="002E7632">
            <w:pPr>
              <w:widowControl/>
              <w:jc w:val="center"/>
              <w:rPr>
                <w:color w:val="000000"/>
                <w:szCs w:val="24"/>
              </w:rPr>
            </w:pPr>
            <w:r w:rsidRPr="00B459D9">
              <w:rPr>
                <w:color w:val="000000"/>
                <w:szCs w:val="24"/>
              </w:rPr>
              <w:t>20</w:t>
            </w:r>
          </w:p>
        </w:tc>
        <w:tc>
          <w:tcPr>
            <w:tcW w:w="1060" w:type="dxa"/>
            <w:tcBorders>
              <w:top w:val="nil"/>
              <w:left w:val="nil"/>
              <w:bottom w:val="single" w:sz="4" w:space="0" w:color="000000"/>
              <w:right w:val="single" w:sz="4" w:space="0" w:color="000000"/>
            </w:tcBorders>
            <w:noWrap/>
            <w:hideMark/>
          </w:tcPr>
          <w:p w14:paraId="157E6F70" w14:textId="77777777" w:rsidR="002E7632" w:rsidRPr="00B459D9" w:rsidRDefault="002E7632" w:rsidP="002E7632">
            <w:pPr>
              <w:widowControl/>
              <w:jc w:val="center"/>
              <w:rPr>
                <w:color w:val="000000"/>
                <w:szCs w:val="24"/>
              </w:rPr>
            </w:pPr>
            <w:r w:rsidRPr="00B459D9">
              <w:rPr>
                <w:color w:val="000000"/>
                <w:szCs w:val="24"/>
              </w:rPr>
              <w:t>03901</w:t>
            </w:r>
          </w:p>
        </w:tc>
        <w:tc>
          <w:tcPr>
            <w:tcW w:w="1083" w:type="dxa"/>
            <w:tcBorders>
              <w:top w:val="nil"/>
              <w:left w:val="nil"/>
              <w:bottom w:val="single" w:sz="4" w:space="0" w:color="000000"/>
              <w:right w:val="single" w:sz="4" w:space="0" w:color="000000"/>
            </w:tcBorders>
            <w:noWrap/>
            <w:hideMark/>
          </w:tcPr>
          <w:p w14:paraId="2E85E50B" w14:textId="77777777" w:rsidR="002E7632" w:rsidRPr="00B459D9" w:rsidRDefault="002E7632" w:rsidP="002E7632">
            <w:pPr>
              <w:widowControl/>
              <w:jc w:val="center"/>
              <w:rPr>
                <w:color w:val="000000"/>
                <w:szCs w:val="24"/>
              </w:rPr>
            </w:pPr>
            <w:r w:rsidRPr="00B459D9">
              <w:rPr>
                <w:color w:val="000000"/>
                <w:szCs w:val="24"/>
              </w:rPr>
              <w:t>2.1950</w:t>
            </w:r>
          </w:p>
        </w:tc>
        <w:tc>
          <w:tcPr>
            <w:tcW w:w="981" w:type="dxa"/>
            <w:tcBorders>
              <w:top w:val="nil"/>
              <w:left w:val="nil"/>
              <w:bottom w:val="single" w:sz="4" w:space="0" w:color="000000"/>
              <w:right w:val="single" w:sz="4" w:space="0" w:color="000000"/>
            </w:tcBorders>
            <w:noWrap/>
            <w:hideMark/>
          </w:tcPr>
          <w:p w14:paraId="61B0AA2A"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17CFEEC"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34C92A1"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6BA1FDBB" w14:textId="77777777" w:rsidR="002E7632" w:rsidRPr="00B459D9" w:rsidRDefault="002E7632" w:rsidP="002E7632">
            <w:pPr>
              <w:widowControl/>
              <w:jc w:val="center"/>
              <w:rPr>
                <w:color w:val="000000"/>
                <w:szCs w:val="24"/>
              </w:rPr>
            </w:pPr>
            <w:r w:rsidRPr="00B459D9">
              <w:rPr>
                <w:color w:val="000000"/>
                <w:szCs w:val="24"/>
              </w:rPr>
              <w:t>40,028</w:t>
            </w:r>
          </w:p>
        </w:tc>
        <w:tc>
          <w:tcPr>
            <w:tcW w:w="1423" w:type="dxa"/>
            <w:tcBorders>
              <w:top w:val="nil"/>
              <w:left w:val="nil"/>
              <w:bottom w:val="single" w:sz="4" w:space="0" w:color="000000"/>
              <w:right w:val="single" w:sz="4" w:space="0" w:color="000000"/>
            </w:tcBorders>
            <w:noWrap/>
            <w:hideMark/>
          </w:tcPr>
          <w:p w14:paraId="408FE792" w14:textId="77777777" w:rsidR="002E7632" w:rsidRPr="00B459D9" w:rsidRDefault="002E7632" w:rsidP="002E7632">
            <w:pPr>
              <w:widowControl/>
              <w:jc w:val="center"/>
              <w:rPr>
                <w:color w:val="000000"/>
                <w:szCs w:val="24"/>
              </w:rPr>
            </w:pPr>
            <w:r w:rsidRPr="00B459D9">
              <w:rPr>
                <w:color w:val="000000"/>
                <w:szCs w:val="24"/>
              </w:rPr>
              <w:t>169,881</w:t>
            </w:r>
          </w:p>
        </w:tc>
      </w:tr>
      <w:tr w:rsidR="002E7632" w:rsidRPr="00B459D9" w14:paraId="1821F4FA"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2BF1F23" w14:textId="77777777" w:rsidR="002E7632" w:rsidRPr="00B459D9" w:rsidRDefault="002E7632" w:rsidP="002E7632">
            <w:pPr>
              <w:widowControl/>
              <w:jc w:val="center"/>
              <w:rPr>
                <w:color w:val="000000"/>
                <w:szCs w:val="24"/>
              </w:rPr>
            </w:pPr>
            <w:r w:rsidRPr="00B459D9">
              <w:rPr>
                <w:color w:val="000000"/>
                <w:szCs w:val="24"/>
              </w:rPr>
              <w:t>2</w:t>
            </w:r>
          </w:p>
        </w:tc>
        <w:tc>
          <w:tcPr>
            <w:tcW w:w="998" w:type="dxa"/>
            <w:tcBorders>
              <w:top w:val="nil"/>
              <w:left w:val="nil"/>
              <w:bottom w:val="single" w:sz="4" w:space="0" w:color="000000"/>
              <w:right w:val="single" w:sz="4" w:space="0" w:color="000000"/>
            </w:tcBorders>
            <w:noWrap/>
            <w:hideMark/>
          </w:tcPr>
          <w:p w14:paraId="591A6EBC" w14:textId="77777777" w:rsidR="002E7632" w:rsidRPr="00B459D9" w:rsidRDefault="002E7632" w:rsidP="002E7632">
            <w:pPr>
              <w:widowControl/>
              <w:jc w:val="center"/>
              <w:rPr>
                <w:color w:val="000000"/>
                <w:szCs w:val="24"/>
              </w:rPr>
            </w:pPr>
            <w:r w:rsidRPr="00B459D9">
              <w:rPr>
                <w:color w:val="000000"/>
                <w:szCs w:val="24"/>
              </w:rPr>
              <w:t>21</w:t>
            </w:r>
          </w:p>
        </w:tc>
        <w:tc>
          <w:tcPr>
            <w:tcW w:w="1060" w:type="dxa"/>
            <w:tcBorders>
              <w:top w:val="nil"/>
              <w:left w:val="nil"/>
              <w:bottom w:val="single" w:sz="4" w:space="0" w:color="000000"/>
              <w:right w:val="single" w:sz="4" w:space="0" w:color="000000"/>
            </w:tcBorders>
            <w:noWrap/>
            <w:hideMark/>
          </w:tcPr>
          <w:p w14:paraId="66170726" w14:textId="77777777" w:rsidR="002E7632" w:rsidRPr="00B459D9" w:rsidRDefault="002E7632" w:rsidP="002E7632">
            <w:pPr>
              <w:widowControl/>
              <w:jc w:val="center"/>
              <w:rPr>
                <w:color w:val="000000"/>
                <w:szCs w:val="24"/>
              </w:rPr>
            </w:pPr>
            <w:r w:rsidRPr="00B459D9">
              <w:rPr>
                <w:color w:val="000000"/>
                <w:szCs w:val="24"/>
              </w:rPr>
              <w:t>03903</w:t>
            </w:r>
          </w:p>
        </w:tc>
        <w:tc>
          <w:tcPr>
            <w:tcW w:w="1083" w:type="dxa"/>
            <w:tcBorders>
              <w:top w:val="nil"/>
              <w:left w:val="nil"/>
              <w:bottom w:val="single" w:sz="4" w:space="0" w:color="000000"/>
              <w:right w:val="single" w:sz="4" w:space="0" w:color="000000"/>
            </w:tcBorders>
            <w:noWrap/>
            <w:hideMark/>
          </w:tcPr>
          <w:p w14:paraId="1C7A2961" w14:textId="77777777" w:rsidR="002E7632" w:rsidRPr="00B459D9" w:rsidRDefault="002E7632" w:rsidP="002E7632">
            <w:pPr>
              <w:widowControl/>
              <w:jc w:val="center"/>
              <w:rPr>
                <w:color w:val="000000"/>
                <w:szCs w:val="24"/>
              </w:rPr>
            </w:pPr>
            <w:r w:rsidRPr="00B459D9">
              <w:rPr>
                <w:color w:val="000000"/>
                <w:szCs w:val="24"/>
              </w:rPr>
              <w:t>0.9560</w:t>
            </w:r>
          </w:p>
        </w:tc>
        <w:tc>
          <w:tcPr>
            <w:tcW w:w="981" w:type="dxa"/>
            <w:tcBorders>
              <w:top w:val="nil"/>
              <w:left w:val="nil"/>
              <w:bottom w:val="single" w:sz="4" w:space="0" w:color="000000"/>
              <w:right w:val="single" w:sz="4" w:space="0" w:color="000000"/>
            </w:tcBorders>
            <w:noWrap/>
            <w:hideMark/>
          </w:tcPr>
          <w:p w14:paraId="15922949"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3468E18"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4C5E783"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174F80A8" w14:textId="77777777" w:rsidR="002E7632" w:rsidRPr="00B459D9" w:rsidRDefault="002E7632" w:rsidP="002E7632">
            <w:pPr>
              <w:widowControl/>
              <w:jc w:val="center"/>
              <w:rPr>
                <w:color w:val="000000"/>
                <w:szCs w:val="24"/>
              </w:rPr>
            </w:pPr>
            <w:r w:rsidRPr="00B459D9">
              <w:rPr>
                <w:color w:val="000000"/>
                <w:szCs w:val="24"/>
              </w:rPr>
              <w:t>18,477</w:t>
            </w:r>
          </w:p>
        </w:tc>
        <w:tc>
          <w:tcPr>
            <w:tcW w:w="1423" w:type="dxa"/>
            <w:tcBorders>
              <w:top w:val="nil"/>
              <w:left w:val="nil"/>
              <w:bottom w:val="single" w:sz="4" w:space="0" w:color="000000"/>
              <w:right w:val="single" w:sz="4" w:space="0" w:color="000000"/>
            </w:tcBorders>
            <w:noWrap/>
            <w:hideMark/>
          </w:tcPr>
          <w:p w14:paraId="60076E5E" w14:textId="77777777" w:rsidR="002E7632" w:rsidRPr="00B459D9" w:rsidRDefault="002E7632" w:rsidP="002E7632">
            <w:pPr>
              <w:widowControl/>
              <w:jc w:val="center"/>
              <w:rPr>
                <w:color w:val="000000"/>
                <w:szCs w:val="24"/>
              </w:rPr>
            </w:pPr>
            <w:r w:rsidRPr="00B459D9">
              <w:rPr>
                <w:color w:val="000000"/>
                <w:szCs w:val="24"/>
              </w:rPr>
              <w:t>55,980</w:t>
            </w:r>
          </w:p>
        </w:tc>
      </w:tr>
      <w:tr w:rsidR="002E7632" w:rsidRPr="00B459D9" w14:paraId="79322FB4"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9BFD2B7" w14:textId="77777777" w:rsidR="002E7632" w:rsidRPr="00B459D9" w:rsidRDefault="002E7632" w:rsidP="002E7632">
            <w:pPr>
              <w:widowControl/>
              <w:jc w:val="center"/>
              <w:rPr>
                <w:color w:val="000000"/>
                <w:szCs w:val="24"/>
              </w:rPr>
            </w:pPr>
            <w:r w:rsidRPr="00B459D9">
              <w:rPr>
                <w:color w:val="000000"/>
                <w:szCs w:val="24"/>
              </w:rPr>
              <w:t>2</w:t>
            </w:r>
          </w:p>
        </w:tc>
        <w:tc>
          <w:tcPr>
            <w:tcW w:w="998" w:type="dxa"/>
            <w:tcBorders>
              <w:top w:val="nil"/>
              <w:left w:val="nil"/>
              <w:bottom w:val="single" w:sz="4" w:space="0" w:color="000000"/>
              <w:right w:val="single" w:sz="4" w:space="0" w:color="000000"/>
            </w:tcBorders>
            <w:noWrap/>
            <w:hideMark/>
          </w:tcPr>
          <w:p w14:paraId="7F03A3A6" w14:textId="77777777" w:rsidR="002E7632" w:rsidRPr="00B459D9" w:rsidRDefault="002E7632" w:rsidP="002E7632">
            <w:pPr>
              <w:widowControl/>
              <w:jc w:val="center"/>
              <w:rPr>
                <w:color w:val="000000"/>
                <w:szCs w:val="24"/>
              </w:rPr>
            </w:pPr>
            <w:r w:rsidRPr="00B459D9">
              <w:rPr>
                <w:color w:val="000000"/>
                <w:szCs w:val="24"/>
              </w:rPr>
              <w:t>22</w:t>
            </w:r>
          </w:p>
        </w:tc>
        <w:tc>
          <w:tcPr>
            <w:tcW w:w="1060" w:type="dxa"/>
            <w:tcBorders>
              <w:top w:val="nil"/>
              <w:left w:val="nil"/>
              <w:bottom w:val="single" w:sz="4" w:space="0" w:color="000000"/>
              <w:right w:val="single" w:sz="4" w:space="0" w:color="000000"/>
            </w:tcBorders>
            <w:noWrap/>
            <w:hideMark/>
          </w:tcPr>
          <w:p w14:paraId="49AA0A18" w14:textId="77777777" w:rsidR="002E7632" w:rsidRPr="00B459D9" w:rsidRDefault="002E7632" w:rsidP="002E7632">
            <w:pPr>
              <w:widowControl/>
              <w:jc w:val="center"/>
              <w:rPr>
                <w:color w:val="000000"/>
                <w:szCs w:val="24"/>
              </w:rPr>
            </w:pPr>
            <w:r w:rsidRPr="00B459D9">
              <w:rPr>
                <w:color w:val="000000"/>
                <w:szCs w:val="24"/>
              </w:rPr>
              <w:t>03902</w:t>
            </w:r>
          </w:p>
        </w:tc>
        <w:tc>
          <w:tcPr>
            <w:tcW w:w="1083" w:type="dxa"/>
            <w:tcBorders>
              <w:top w:val="nil"/>
              <w:left w:val="nil"/>
              <w:bottom w:val="single" w:sz="4" w:space="0" w:color="000000"/>
              <w:right w:val="single" w:sz="4" w:space="0" w:color="000000"/>
            </w:tcBorders>
            <w:noWrap/>
            <w:hideMark/>
          </w:tcPr>
          <w:p w14:paraId="1B521F0D"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387DF184"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52A72CD8"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27036C7"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55F2681A"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4F90985E"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28B4DE3E"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55CF944" w14:textId="77777777" w:rsidR="002E7632" w:rsidRPr="00B459D9" w:rsidRDefault="002E7632" w:rsidP="002E7632">
            <w:pPr>
              <w:widowControl/>
              <w:jc w:val="center"/>
              <w:rPr>
                <w:color w:val="000000"/>
                <w:szCs w:val="24"/>
              </w:rPr>
            </w:pPr>
            <w:r w:rsidRPr="00B459D9">
              <w:rPr>
                <w:color w:val="000000"/>
                <w:szCs w:val="24"/>
              </w:rPr>
              <w:t>2</w:t>
            </w:r>
          </w:p>
        </w:tc>
        <w:tc>
          <w:tcPr>
            <w:tcW w:w="998" w:type="dxa"/>
            <w:tcBorders>
              <w:top w:val="nil"/>
              <w:left w:val="nil"/>
              <w:bottom w:val="single" w:sz="4" w:space="0" w:color="000000"/>
              <w:right w:val="single" w:sz="4" w:space="0" w:color="000000"/>
            </w:tcBorders>
            <w:noWrap/>
            <w:hideMark/>
          </w:tcPr>
          <w:p w14:paraId="2AD35655" w14:textId="77777777" w:rsidR="002E7632" w:rsidRPr="00B459D9" w:rsidRDefault="002E7632" w:rsidP="002E7632">
            <w:pPr>
              <w:widowControl/>
              <w:jc w:val="center"/>
              <w:rPr>
                <w:color w:val="000000"/>
                <w:szCs w:val="24"/>
              </w:rPr>
            </w:pPr>
            <w:r w:rsidRPr="00B459D9">
              <w:rPr>
                <w:color w:val="000000"/>
                <w:szCs w:val="24"/>
              </w:rPr>
              <w:t>23</w:t>
            </w:r>
          </w:p>
        </w:tc>
        <w:tc>
          <w:tcPr>
            <w:tcW w:w="1060" w:type="dxa"/>
            <w:tcBorders>
              <w:top w:val="nil"/>
              <w:left w:val="nil"/>
              <w:bottom w:val="single" w:sz="4" w:space="0" w:color="000000"/>
              <w:right w:val="single" w:sz="4" w:space="0" w:color="000000"/>
            </w:tcBorders>
            <w:noWrap/>
            <w:hideMark/>
          </w:tcPr>
          <w:p w14:paraId="08A3D04D" w14:textId="77777777" w:rsidR="002E7632" w:rsidRPr="00B459D9" w:rsidRDefault="002E7632" w:rsidP="002E7632">
            <w:pPr>
              <w:widowControl/>
              <w:jc w:val="center"/>
              <w:rPr>
                <w:color w:val="000000"/>
                <w:szCs w:val="24"/>
              </w:rPr>
            </w:pPr>
            <w:r w:rsidRPr="00B459D9">
              <w:rPr>
                <w:color w:val="000000"/>
                <w:szCs w:val="24"/>
              </w:rPr>
              <w:t>03904</w:t>
            </w:r>
          </w:p>
        </w:tc>
        <w:tc>
          <w:tcPr>
            <w:tcW w:w="1083" w:type="dxa"/>
            <w:tcBorders>
              <w:top w:val="nil"/>
              <w:left w:val="nil"/>
              <w:bottom w:val="single" w:sz="4" w:space="0" w:color="000000"/>
              <w:right w:val="single" w:sz="4" w:space="0" w:color="000000"/>
            </w:tcBorders>
            <w:noWrap/>
            <w:hideMark/>
          </w:tcPr>
          <w:p w14:paraId="0F7AD026" w14:textId="77777777" w:rsidR="002E7632" w:rsidRPr="00B459D9" w:rsidRDefault="002E7632" w:rsidP="002E7632">
            <w:pPr>
              <w:widowControl/>
              <w:jc w:val="center"/>
              <w:rPr>
                <w:color w:val="000000"/>
                <w:szCs w:val="24"/>
              </w:rPr>
            </w:pPr>
            <w:r w:rsidRPr="00B459D9">
              <w:rPr>
                <w:color w:val="000000"/>
                <w:szCs w:val="24"/>
              </w:rPr>
              <w:t>0.8914</w:t>
            </w:r>
          </w:p>
        </w:tc>
        <w:tc>
          <w:tcPr>
            <w:tcW w:w="981" w:type="dxa"/>
            <w:tcBorders>
              <w:top w:val="nil"/>
              <w:left w:val="nil"/>
              <w:bottom w:val="single" w:sz="4" w:space="0" w:color="000000"/>
              <w:right w:val="single" w:sz="4" w:space="0" w:color="000000"/>
            </w:tcBorders>
            <w:noWrap/>
            <w:hideMark/>
          </w:tcPr>
          <w:p w14:paraId="759001CA"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0A1A73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4995E39" w14:textId="77777777" w:rsidR="002E7632" w:rsidRPr="00B459D9" w:rsidRDefault="002E7632" w:rsidP="002E7632">
            <w:pPr>
              <w:widowControl/>
              <w:jc w:val="center"/>
              <w:rPr>
                <w:color w:val="000000"/>
                <w:szCs w:val="24"/>
              </w:rPr>
            </w:pPr>
            <w:r w:rsidRPr="00B459D9">
              <w:rPr>
                <w:color w:val="000000"/>
                <w:szCs w:val="24"/>
              </w:rPr>
              <w:t>1</w:t>
            </w:r>
          </w:p>
        </w:tc>
        <w:tc>
          <w:tcPr>
            <w:tcW w:w="1378" w:type="dxa"/>
            <w:tcBorders>
              <w:top w:val="nil"/>
              <w:left w:val="nil"/>
              <w:bottom w:val="single" w:sz="4" w:space="0" w:color="000000"/>
              <w:right w:val="single" w:sz="4" w:space="0" w:color="000000"/>
            </w:tcBorders>
            <w:noWrap/>
            <w:hideMark/>
          </w:tcPr>
          <w:p w14:paraId="4AC077BD" w14:textId="77777777" w:rsidR="002E7632" w:rsidRPr="00B459D9" w:rsidRDefault="002E7632" w:rsidP="002E7632">
            <w:pPr>
              <w:widowControl/>
              <w:jc w:val="center"/>
              <w:rPr>
                <w:color w:val="000000"/>
                <w:szCs w:val="24"/>
              </w:rPr>
            </w:pPr>
            <w:r w:rsidRPr="00B459D9">
              <w:rPr>
                <w:color w:val="000000"/>
                <w:szCs w:val="24"/>
              </w:rPr>
              <w:t>32,494</w:t>
            </w:r>
          </w:p>
        </w:tc>
        <w:tc>
          <w:tcPr>
            <w:tcW w:w="1423" w:type="dxa"/>
            <w:tcBorders>
              <w:top w:val="nil"/>
              <w:left w:val="nil"/>
              <w:bottom w:val="single" w:sz="4" w:space="0" w:color="000000"/>
              <w:right w:val="single" w:sz="4" w:space="0" w:color="000000"/>
            </w:tcBorders>
            <w:noWrap/>
            <w:hideMark/>
          </w:tcPr>
          <w:p w14:paraId="54BE6EFE" w14:textId="77777777" w:rsidR="002E7632" w:rsidRPr="00B459D9" w:rsidRDefault="002E7632" w:rsidP="002E7632">
            <w:pPr>
              <w:widowControl/>
              <w:jc w:val="center"/>
              <w:rPr>
                <w:color w:val="000000"/>
                <w:szCs w:val="24"/>
              </w:rPr>
            </w:pPr>
            <w:r w:rsidRPr="00B459D9">
              <w:rPr>
                <w:color w:val="000000"/>
                <w:szCs w:val="24"/>
              </w:rPr>
              <w:t>52,464</w:t>
            </w:r>
          </w:p>
        </w:tc>
      </w:tr>
      <w:tr w:rsidR="002E7632" w:rsidRPr="00B459D9" w14:paraId="6C92779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DBEAD71" w14:textId="77777777" w:rsidR="002E7632" w:rsidRPr="00B459D9" w:rsidRDefault="002E7632" w:rsidP="002E7632">
            <w:pPr>
              <w:widowControl/>
              <w:jc w:val="center"/>
              <w:rPr>
                <w:color w:val="000000"/>
                <w:szCs w:val="24"/>
              </w:rPr>
            </w:pPr>
            <w:r w:rsidRPr="00B459D9">
              <w:rPr>
                <w:color w:val="000000"/>
                <w:szCs w:val="24"/>
              </w:rPr>
              <w:t>2</w:t>
            </w:r>
          </w:p>
        </w:tc>
        <w:tc>
          <w:tcPr>
            <w:tcW w:w="998" w:type="dxa"/>
            <w:tcBorders>
              <w:top w:val="nil"/>
              <w:left w:val="nil"/>
              <w:bottom w:val="single" w:sz="4" w:space="0" w:color="000000"/>
              <w:right w:val="single" w:sz="4" w:space="0" w:color="000000"/>
            </w:tcBorders>
            <w:noWrap/>
            <w:hideMark/>
          </w:tcPr>
          <w:p w14:paraId="57109560" w14:textId="77777777" w:rsidR="002E7632" w:rsidRPr="00B459D9" w:rsidRDefault="002E7632" w:rsidP="002E7632">
            <w:pPr>
              <w:widowControl/>
              <w:jc w:val="center"/>
              <w:rPr>
                <w:color w:val="000000"/>
                <w:szCs w:val="24"/>
              </w:rPr>
            </w:pPr>
            <w:r w:rsidRPr="00B459D9">
              <w:rPr>
                <w:color w:val="000000"/>
                <w:szCs w:val="24"/>
              </w:rPr>
              <w:t>24</w:t>
            </w:r>
          </w:p>
        </w:tc>
        <w:tc>
          <w:tcPr>
            <w:tcW w:w="1060" w:type="dxa"/>
            <w:tcBorders>
              <w:top w:val="nil"/>
              <w:left w:val="nil"/>
              <w:bottom w:val="single" w:sz="4" w:space="0" w:color="000000"/>
              <w:right w:val="single" w:sz="4" w:space="0" w:color="000000"/>
            </w:tcBorders>
            <w:noWrap/>
            <w:hideMark/>
          </w:tcPr>
          <w:p w14:paraId="323F6F19" w14:textId="77777777" w:rsidR="002E7632" w:rsidRPr="00B459D9" w:rsidRDefault="002E7632" w:rsidP="002E7632">
            <w:pPr>
              <w:widowControl/>
              <w:jc w:val="center"/>
              <w:rPr>
                <w:color w:val="000000"/>
                <w:szCs w:val="24"/>
              </w:rPr>
            </w:pPr>
            <w:r w:rsidRPr="00B459D9">
              <w:rPr>
                <w:color w:val="000000"/>
                <w:szCs w:val="24"/>
              </w:rPr>
              <w:t>03905</w:t>
            </w:r>
          </w:p>
        </w:tc>
        <w:tc>
          <w:tcPr>
            <w:tcW w:w="1083" w:type="dxa"/>
            <w:tcBorders>
              <w:top w:val="nil"/>
              <w:left w:val="nil"/>
              <w:bottom w:val="single" w:sz="4" w:space="0" w:color="000000"/>
              <w:right w:val="single" w:sz="4" w:space="0" w:color="000000"/>
            </w:tcBorders>
            <w:noWrap/>
            <w:hideMark/>
          </w:tcPr>
          <w:p w14:paraId="4695E926" w14:textId="77777777" w:rsidR="002E7632" w:rsidRPr="00B459D9" w:rsidRDefault="002E7632" w:rsidP="002E7632">
            <w:pPr>
              <w:widowControl/>
              <w:jc w:val="center"/>
              <w:rPr>
                <w:color w:val="000000"/>
                <w:szCs w:val="24"/>
              </w:rPr>
            </w:pPr>
            <w:r w:rsidRPr="00B459D9">
              <w:rPr>
                <w:color w:val="000000"/>
                <w:szCs w:val="24"/>
              </w:rPr>
              <w:t>0.4765</w:t>
            </w:r>
          </w:p>
        </w:tc>
        <w:tc>
          <w:tcPr>
            <w:tcW w:w="981" w:type="dxa"/>
            <w:tcBorders>
              <w:top w:val="nil"/>
              <w:left w:val="nil"/>
              <w:bottom w:val="single" w:sz="4" w:space="0" w:color="000000"/>
              <w:right w:val="single" w:sz="4" w:space="0" w:color="000000"/>
            </w:tcBorders>
            <w:noWrap/>
            <w:hideMark/>
          </w:tcPr>
          <w:p w14:paraId="001E3332"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19EB738"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0E79FB5" w14:textId="77777777" w:rsidR="002E7632" w:rsidRPr="00B459D9" w:rsidRDefault="002E7632" w:rsidP="002E7632">
            <w:pPr>
              <w:widowControl/>
              <w:jc w:val="center"/>
              <w:rPr>
                <w:color w:val="000000"/>
                <w:szCs w:val="24"/>
              </w:rPr>
            </w:pPr>
            <w:r w:rsidRPr="00B459D9">
              <w:rPr>
                <w:color w:val="000000"/>
                <w:szCs w:val="24"/>
              </w:rPr>
              <w:t>1</w:t>
            </w:r>
          </w:p>
        </w:tc>
        <w:tc>
          <w:tcPr>
            <w:tcW w:w="1378" w:type="dxa"/>
            <w:tcBorders>
              <w:top w:val="nil"/>
              <w:left w:val="nil"/>
              <w:bottom w:val="single" w:sz="4" w:space="0" w:color="000000"/>
              <w:right w:val="single" w:sz="4" w:space="0" w:color="000000"/>
            </w:tcBorders>
            <w:noWrap/>
            <w:hideMark/>
          </w:tcPr>
          <w:p w14:paraId="30E6CC1B" w14:textId="77777777" w:rsidR="002E7632" w:rsidRPr="00B459D9" w:rsidRDefault="002E7632" w:rsidP="002E7632">
            <w:pPr>
              <w:widowControl/>
              <w:jc w:val="center"/>
              <w:rPr>
                <w:color w:val="000000"/>
                <w:szCs w:val="24"/>
              </w:rPr>
            </w:pPr>
            <w:r w:rsidRPr="00B459D9">
              <w:rPr>
                <w:color w:val="000000"/>
                <w:szCs w:val="24"/>
              </w:rPr>
              <w:t>20,767</w:t>
            </w:r>
          </w:p>
        </w:tc>
        <w:tc>
          <w:tcPr>
            <w:tcW w:w="1423" w:type="dxa"/>
            <w:tcBorders>
              <w:top w:val="nil"/>
              <w:left w:val="nil"/>
              <w:bottom w:val="single" w:sz="4" w:space="0" w:color="000000"/>
              <w:right w:val="single" w:sz="4" w:space="0" w:color="000000"/>
            </w:tcBorders>
            <w:noWrap/>
            <w:hideMark/>
          </w:tcPr>
          <w:p w14:paraId="2130EA1F" w14:textId="77777777" w:rsidR="002E7632" w:rsidRPr="00B459D9" w:rsidRDefault="002E7632" w:rsidP="002E7632">
            <w:pPr>
              <w:widowControl/>
              <w:jc w:val="center"/>
              <w:rPr>
                <w:color w:val="000000"/>
                <w:szCs w:val="24"/>
              </w:rPr>
            </w:pPr>
            <w:r w:rsidRPr="00B459D9">
              <w:rPr>
                <w:color w:val="000000"/>
                <w:szCs w:val="24"/>
              </w:rPr>
              <w:t>28,898</w:t>
            </w:r>
          </w:p>
        </w:tc>
      </w:tr>
      <w:tr w:rsidR="002E7632" w:rsidRPr="00B459D9" w14:paraId="5899AA84"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A02848B" w14:textId="77777777" w:rsidR="002E7632" w:rsidRPr="00B459D9" w:rsidRDefault="002E7632" w:rsidP="002E7632">
            <w:pPr>
              <w:widowControl/>
              <w:jc w:val="center"/>
              <w:rPr>
                <w:color w:val="000000"/>
                <w:szCs w:val="24"/>
              </w:rPr>
            </w:pPr>
            <w:r w:rsidRPr="00B459D9">
              <w:rPr>
                <w:color w:val="000000"/>
                <w:szCs w:val="24"/>
              </w:rPr>
              <w:t>2</w:t>
            </w:r>
          </w:p>
        </w:tc>
        <w:tc>
          <w:tcPr>
            <w:tcW w:w="998" w:type="dxa"/>
            <w:tcBorders>
              <w:top w:val="nil"/>
              <w:left w:val="nil"/>
              <w:bottom w:val="single" w:sz="4" w:space="0" w:color="000000"/>
              <w:right w:val="single" w:sz="4" w:space="0" w:color="000000"/>
            </w:tcBorders>
            <w:noWrap/>
            <w:hideMark/>
          </w:tcPr>
          <w:p w14:paraId="5DA3943F" w14:textId="77777777" w:rsidR="002E7632" w:rsidRPr="00B459D9" w:rsidRDefault="002E7632" w:rsidP="002E7632">
            <w:pPr>
              <w:widowControl/>
              <w:jc w:val="center"/>
              <w:rPr>
                <w:color w:val="000000"/>
                <w:szCs w:val="24"/>
              </w:rPr>
            </w:pPr>
            <w:r w:rsidRPr="00B459D9">
              <w:rPr>
                <w:color w:val="000000"/>
                <w:szCs w:val="24"/>
              </w:rPr>
              <w:t>25</w:t>
            </w:r>
          </w:p>
        </w:tc>
        <w:tc>
          <w:tcPr>
            <w:tcW w:w="1060" w:type="dxa"/>
            <w:tcBorders>
              <w:top w:val="nil"/>
              <w:left w:val="nil"/>
              <w:bottom w:val="single" w:sz="4" w:space="0" w:color="000000"/>
              <w:right w:val="single" w:sz="4" w:space="0" w:color="000000"/>
            </w:tcBorders>
            <w:noWrap/>
            <w:hideMark/>
          </w:tcPr>
          <w:p w14:paraId="677B273A" w14:textId="77777777" w:rsidR="002E7632" w:rsidRPr="00B459D9" w:rsidRDefault="002E7632" w:rsidP="002E7632">
            <w:pPr>
              <w:widowControl/>
              <w:jc w:val="center"/>
              <w:rPr>
                <w:color w:val="000000"/>
                <w:szCs w:val="24"/>
              </w:rPr>
            </w:pPr>
            <w:r w:rsidRPr="00B459D9">
              <w:rPr>
                <w:color w:val="000000"/>
                <w:szCs w:val="24"/>
              </w:rPr>
              <w:t>03906</w:t>
            </w:r>
          </w:p>
        </w:tc>
        <w:tc>
          <w:tcPr>
            <w:tcW w:w="1083" w:type="dxa"/>
            <w:tcBorders>
              <w:top w:val="nil"/>
              <w:left w:val="nil"/>
              <w:bottom w:val="single" w:sz="4" w:space="0" w:color="000000"/>
              <w:right w:val="single" w:sz="4" w:space="0" w:color="000000"/>
            </w:tcBorders>
            <w:noWrap/>
            <w:hideMark/>
          </w:tcPr>
          <w:p w14:paraId="7A9CBCF3" w14:textId="77777777" w:rsidR="002E7632" w:rsidRPr="00B459D9" w:rsidRDefault="002E7632" w:rsidP="002E7632">
            <w:pPr>
              <w:widowControl/>
              <w:jc w:val="center"/>
              <w:rPr>
                <w:color w:val="000000"/>
                <w:szCs w:val="24"/>
              </w:rPr>
            </w:pPr>
            <w:r w:rsidRPr="00B459D9">
              <w:rPr>
                <w:color w:val="000000"/>
                <w:szCs w:val="24"/>
              </w:rPr>
              <w:t>0.6657</w:t>
            </w:r>
          </w:p>
        </w:tc>
        <w:tc>
          <w:tcPr>
            <w:tcW w:w="981" w:type="dxa"/>
            <w:tcBorders>
              <w:top w:val="nil"/>
              <w:left w:val="nil"/>
              <w:bottom w:val="single" w:sz="4" w:space="0" w:color="000000"/>
              <w:right w:val="single" w:sz="4" w:space="0" w:color="000000"/>
            </w:tcBorders>
            <w:noWrap/>
            <w:hideMark/>
          </w:tcPr>
          <w:p w14:paraId="6A09B128"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10DE478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A6B4436"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4024A59B" w14:textId="77777777" w:rsidR="002E7632" w:rsidRPr="00B459D9" w:rsidRDefault="002E7632" w:rsidP="002E7632">
            <w:pPr>
              <w:widowControl/>
              <w:jc w:val="center"/>
              <w:rPr>
                <w:color w:val="000000"/>
                <w:szCs w:val="24"/>
              </w:rPr>
            </w:pPr>
            <w:r w:rsidRPr="00B459D9">
              <w:rPr>
                <w:color w:val="000000"/>
                <w:szCs w:val="24"/>
              </w:rPr>
              <w:t>9,575</w:t>
            </w:r>
          </w:p>
        </w:tc>
        <w:tc>
          <w:tcPr>
            <w:tcW w:w="1423" w:type="dxa"/>
            <w:tcBorders>
              <w:top w:val="nil"/>
              <w:left w:val="nil"/>
              <w:bottom w:val="single" w:sz="4" w:space="0" w:color="000000"/>
              <w:right w:val="single" w:sz="4" w:space="0" w:color="000000"/>
            </w:tcBorders>
            <w:noWrap/>
            <w:hideMark/>
          </w:tcPr>
          <w:p w14:paraId="58F20AEA" w14:textId="77777777" w:rsidR="002E7632" w:rsidRPr="00B459D9" w:rsidRDefault="002E7632" w:rsidP="002E7632">
            <w:pPr>
              <w:widowControl/>
              <w:jc w:val="center"/>
              <w:rPr>
                <w:color w:val="000000"/>
                <w:szCs w:val="24"/>
              </w:rPr>
            </w:pPr>
            <w:r w:rsidRPr="00B459D9">
              <w:rPr>
                <w:color w:val="000000"/>
                <w:szCs w:val="24"/>
              </w:rPr>
              <w:t>59,836</w:t>
            </w:r>
          </w:p>
        </w:tc>
      </w:tr>
      <w:tr w:rsidR="002E7632" w:rsidRPr="00B459D9" w14:paraId="5AE2097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A2F7F4B" w14:textId="77777777" w:rsidR="002E7632" w:rsidRPr="00B459D9" w:rsidRDefault="002E7632" w:rsidP="002E7632">
            <w:pPr>
              <w:widowControl/>
              <w:jc w:val="center"/>
              <w:rPr>
                <w:color w:val="000000"/>
                <w:szCs w:val="24"/>
              </w:rPr>
            </w:pPr>
            <w:r w:rsidRPr="00B459D9">
              <w:rPr>
                <w:color w:val="000000"/>
                <w:szCs w:val="24"/>
              </w:rPr>
              <w:t>2</w:t>
            </w:r>
          </w:p>
        </w:tc>
        <w:tc>
          <w:tcPr>
            <w:tcW w:w="998" w:type="dxa"/>
            <w:tcBorders>
              <w:top w:val="nil"/>
              <w:left w:val="nil"/>
              <w:bottom w:val="single" w:sz="4" w:space="0" w:color="000000"/>
              <w:right w:val="single" w:sz="4" w:space="0" w:color="000000"/>
            </w:tcBorders>
            <w:noWrap/>
            <w:hideMark/>
          </w:tcPr>
          <w:p w14:paraId="2B3324F5" w14:textId="77777777" w:rsidR="002E7632" w:rsidRPr="00B459D9" w:rsidRDefault="002E7632" w:rsidP="002E7632">
            <w:pPr>
              <w:widowControl/>
              <w:jc w:val="center"/>
              <w:rPr>
                <w:color w:val="000000"/>
                <w:szCs w:val="24"/>
              </w:rPr>
            </w:pPr>
            <w:r w:rsidRPr="00B459D9">
              <w:rPr>
                <w:color w:val="000000"/>
                <w:szCs w:val="24"/>
              </w:rPr>
              <w:t>26</w:t>
            </w:r>
          </w:p>
        </w:tc>
        <w:tc>
          <w:tcPr>
            <w:tcW w:w="1060" w:type="dxa"/>
            <w:tcBorders>
              <w:top w:val="nil"/>
              <w:left w:val="nil"/>
              <w:bottom w:val="single" w:sz="4" w:space="0" w:color="000000"/>
              <w:right w:val="single" w:sz="4" w:space="0" w:color="000000"/>
            </w:tcBorders>
            <w:noWrap/>
            <w:hideMark/>
          </w:tcPr>
          <w:p w14:paraId="641D9422" w14:textId="77777777" w:rsidR="002E7632" w:rsidRPr="00B459D9" w:rsidRDefault="002E7632" w:rsidP="002E7632">
            <w:pPr>
              <w:widowControl/>
              <w:jc w:val="center"/>
              <w:rPr>
                <w:color w:val="000000"/>
                <w:szCs w:val="24"/>
              </w:rPr>
            </w:pPr>
            <w:r w:rsidRPr="00B459D9">
              <w:rPr>
                <w:color w:val="000000"/>
                <w:szCs w:val="24"/>
              </w:rPr>
              <w:t>03801</w:t>
            </w:r>
          </w:p>
        </w:tc>
        <w:tc>
          <w:tcPr>
            <w:tcW w:w="1083" w:type="dxa"/>
            <w:tcBorders>
              <w:top w:val="nil"/>
              <w:left w:val="nil"/>
              <w:bottom w:val="single" w:sz="4" w:space="0" w:color="000000"/>
              <w:right w:val="single" w:sz="4" w:space="0" w:color="000000"/>
            </w:tcBorders>
            <w:noWrap/>
            <w:hideMark/>
          </w:tcPr>
          <w:p w14:paraId="5DC8C0FB" w14:textId="77777777" w:rsidR="002E7632" w:rsidRPr="00B459D9" w:rsidRDefault="002E7632" w:rsidP="002E7632">
            <w:pPr>
              <w:widowControl/>
              <w:jc w:val="center"/>
              <w:rPr>
                <w:color w:val="000000"/>
                <w:szCs w:val="24"/>
              </w:rPr>
            </w:pPr>
            <w:r w:rsidRPr="00B459D9">
              <w:rPr>
                <w:color w:val="000000"/>
                <w:szCs w:val="24"/>
              </w:rPr>
              <w:t>0.4481</w:t>
            </w:r>
          </w:p>
        </w:tc>
        <w:tc>
          <w:tcPr>
            <w:tcW w:w="981" w:type="dxa"/>
            <w:tcBorders>
              <w:top w:val="nil"/>
              <w:left w:val="nil"/>
              <w:bottom w:val="single" w:sz="4" w:space="0" w:color="000000"/>
              <w:right w:val="single" w:sz="4" w:space="0" w:color="000000"/>
            </w:tcBorders>
            <w:noWrap/>
            <w:hideMark/>
          </w:tcPr>
          <w:p w14:paraId="79A034D9"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1218569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ABF2FD5"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239AC8B6" w14:textId="77777777" w:rsidR="002E7632" w:rsidRPr="00B459D9" w:rsidRDefault="002E7632" w:rsidP="002E7632">
            <w:pPr>
              <w:widowControl/>
              <w:jc w:val="center"/>
              <w:rPr>
                <w:color w:val="000000"/>
                <w:szCs w:val="24"/>
              </w:rPr>
            </w:pPr>
            <w:r w:rsidRPr="00B459D9">
              <w:rPr>
                <w:color w:val="000000"/>
                <w:szCs w:val="24"/>
              </w:rPr>
              <w:t>17,710</w:t>
            </w:r>
          </w:p>
        </w:tc>
        <w:tc>
          <w:tcPr>
            <w:tcW w:w="1423" w:type="dxa"/>
            <w:tcBorders>
              <w:top w:val="nil"/>
              <w:left w:val="nil"/>
              <w:bottom w:val="single" w:sz="4" w:space="0" w:color="000000"/>
              <w:right w:val="single" w:sz="4" w:space="0" w:color="000000"/>
            </w:tcBorders>
            <w:noWrap/>
            <w:hideMark/>
          </w:tcPr>
          <w:p w14:paraId="0412A8CA" w14:textId="77777777" w:rsidR="002E7632" w:rsidRPr="00B459D9" w:rsidRDefault="002E7632" w:rsidP="002E7632">
            <w:pPr>
              <w:widowControl/>
              <w:jc w:val="center"/>
              <w:rPr>
                <w:color w:val="000000"/>
                <w:szCs w:val="24"/>
              </w:rPr>
            </w:pPr>
            <w:r w:rsidRPr="00B459D9">
              <w:rPr>
                <w:color w:val="000000"/>
                <w:szCs w:val="24"/>
              </w:rPr>
              <w:t>35,974</w:t>
            </w:r>
          </w:p>
        </w:tc>
      </w:tr>
      <w:tr w:rsidR="002E7632" w:rsidRPr="00B459D9" w14:paraId="0CDD348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C925AB9" w14:textId="77777777" w:rsidR="002E7632" w:rsidRPr="00B459D9" w:rsidRDefault="002E7632" w:rsidP="002E7632">
            <w:pPr>
              <w:widowControl/>
              <w:jc w:val="center"/>
              <w:rPr>
                <w:color w:val="000000"/>
                <w:szCs w:val="24"/>
              </w:rPr>
            </w:pPr>
            <w:r w:rsidRPr="00B459D9">
              <w:rPr>
                <w:color w:val="000000"/>
                <w:szCs w:val="24"/>
              </w:rPr>
              <w:t>2</w:t>
            </w:r>
          </w:p>
        </w:tc>
        <w:tc>
          <w:tcPr>
            <w:tcW w:w="998" w:type="dxa"/>
            <w:tcBorders>
              <w:top w:val="nil"/>
              <w:left w:val="nil"/>
              <w:bottom w:val="single" w:sz="4" w:space="0" w:color="000000"/>
              <w:right w:val="single" w:sz="4" w:space="0" w:color="000000"/>
            </w:tcBorders>
            <w:noWrap/>
            <w:hideMark/>
          </w:tcPr>
          <w:p w14:paraId="05AF370A" w14:textId="77777777" w:rsidR="002E7632" w:rsidRPr="00B459D9" w:rsidRDefault="002E7632" w:rsidP="002E7632">
            <w:pPr>
              <w:widowControl/>
              <w:jc w:val="center"/>
              <w:rPr>
                <w:color w:val="000000"/>
                <w:szCs w:val="24"/>
              </w:rPr>
            </w:pPr>
            <w:r w:rsidRPr="00B459D9">
              <w:rPr>
                <w:color w:val="000000"/>
                <w:szCs w:val="24"/>
              </w:rPr>
              <w:t>27</w:t>
            </w:r>
          </w:p>
        </w:tc>
        <w:tc>
          <w:tcPr>
            <w:tcW w:w="1060" w:type="dxa"/>
            <w:tcBorders>
              <w:top w:val="nil"/>
              <w:left w:val="nil"/>
              <w:bottom w:val="single" w:sz="4" w:space="0" w:color="000000"/>
              <w:right w:val="single" w:sz="4" w:space="0" w:color="000000"/>
            </w:tcBorders>
            <w:noWrap/>
            <w:hideMark/>
          </w:tcPr>
          <w:p w14:paraId="2DDF2737" w14:textId="77777777" w:rsidR="002E7632" w:rsidRPr="00B459D9" w:rsidRDefault="002E7632" w:rsidP="002E7632">
            <w:pPr>
              <w:widowControl/>
              <w:jc w:val="center"/>
              <w:rPr>
                <w:color w:val="000000"/>
                <w:szCs w:val="24"/>
              </w:rPr>
            </w:pPr>
            <w:r w:rsidRPr="00B459D9">
              <w:rPr>
                <w:color w:val="000000"/>
                <w:szCs w:val="24"/>
              </w:rPr>
              <w:t>03802</w:t>
            </w:r>
          </w:p>
        </w:tc>
        <w:tc>
          <w:tcPr>
            <w:tcW w:w="1083" w:type="dxa"/>
            <w:tcBorders>
              <w:top w:val="nil"/>
              <w:left w:val="nil"/>
              <w:bottom w:val="single" w:sz="4" w:space="0" w:color="000000"/>
              <w:right w:val="single" w:sz="4" w:space="0" w:color="000000"/>
            </w:tcBorders>
            <w:noWrap/>
            <w:hideMark/>
          </w:tcPr>
          <w:p w14:paraId="64F045BD" w14:textId="77777777" w:rsidR="002E7632" w:rsidRPr="00B459D9" w:rsidRDefault="002E7632" w:rsidP="002E7632">
            <w:pPr>
              <w:widowControl/>
              <w:jc w:val="center"/>
              <w:rPr>
                <w:color w:val="000000"/>
                <w:szCs w:val="24"/>
              </w:rPr>
            </w:pPr>
            <w:r w:rsidRPr="00B459D9">
              <w:rPr>
                <w:color w:val="000000"/>
                <w:szCs w:val="24"/>
              </w:rPr>
              <w:t>0.3272</w:t>
            </w:r>
          </w:p>
        </w:tc>
        <w:tc>
          <w:tcPr>
            <w:tcW w:w="981" w:type="dxa"/>
            <w:tcBorders>
              <w:top w:val="nil"/>
              <w:left w:val="nil"/>
              <w:bottom w:val="single" w:sz="4" w:space="0" w:color="000000"/>
              <w:right w:val="single" w:sz="4" w:space="0" w:color="000000"/>
            </w:tcBorders>
            <w:noWrap/>
            <w:hideMark/>
          </w:tcPr>
          <w:p w14:paraId="70B05EEA"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39362F7E"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EC8D19B"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291E2989" w14:textId="77777777" w:rsidR="002E7632" w:rsidRPr="00B459D9" w:rsidRDefault="002E7632" w:rsidP="002E7632">
            <w:pPr>
              <w:widowControl/>
              <w:jc w:val="center"/>
              <w:rPr>
                <w:color w:val="000000"/>
                <w:szCs w:val="24"/>
              </w:rPr>
            </w:pPr>
            <w:r w:rsidRPr="00B459D9">
              <w:rPr>
                <w:color w:val="000000"/>
                <w:szCs w:val="24"/>
              </w:rPr>
              <w:t>10,377</w:t>
            </w:r>
          </w:p>
        </w:tc>
        <w:tc>
          <w:tcPr>
            <w:tcW w:w="1423" w:type="dxa"/>
            <w:tcBorders>
              <w:top w:val="nil"/>
              <w:left w:val="nil"/>
              <w:bottom w:val="single" w:sz="4" w:space="0" w:color="000000"/>
              <w:right w:val="single" w:sz="4" w:space="0" w:color="000000"/>
            </w:tcBorders>
            <w:noWrap/>
            <w:hideMark/>
          </w:tcPr>
          <w:p w14:paraId="052C3AEC" w14:textId="77777777" w:rsidR="002E7632" w:rsidRPr="00B459D9" w:rsidRDefault="002E7632" w:rsidP="002E7632">
            <w:pPr>
              <w:widowControl/>
              <w:jc w:val="center"/>
              <w:rPr>
                <w:color w:val="000000"/>
                <w:szCs w:val="24"/>
              </w:rPr>
            </w:pPr>
            <w:r w:rsidRPr="00B459D9">
              <w:rPr>
                <w:color w:val="000000"/>
                <w:szCs w:val="24"/>
              </w:rPr>
              <w:t>35,281</w:t>
            </w:r>
          </w:p>
        </w:tc>
      </w:tr>
      <w:tr w:rsidR="002E7632" w:rsidRPr="00B459D9" w14:paraId="5B6EB84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D34A26B" w14:textId="77777777" w:rsidR="002E7632" w:rsidRPr="00B459D9" w:rsidRDefault="002E7632" w:rsidP="002E7632">
            <w:pPr>
              <w:widowControl/>
              <w:jc w:val="center"/>
              <w:rPr>
                <w:color w:val="000000"/>
                <w:szCs w:val="24"/>
              </w:rPr>
            </w:pPr>
            <w:r w:rsidRPr="00B459D9">
              <w:rPr>
                <w:color w:val="000000"/>
                <w:szCs w:val="24"/>
              </w:rPr>
              <w:t>2</w:t>
            </w:r>
          </w:p>
        </w:tc>
        <w:tc>
          <w:tcPr>
            <w:tcW w:w="998" w:type="dxa"/>
            <w:tcBorders>
              <w:top w:val="nil"/>
              <w:left w:val="nil"/>
              <w:bottom w:val="single" w:sz="4" w:space="0" w:color="000000"/>
              <w:right w:val="single" w:sz="4" w:space="0" w:color="000000"/>
            </w:tcBorders>
            <w:noWrap/>
            <w:hideMark/>
          </w:tcPr>
          <w:p w14:paraId="07479D05" w14:textId="77777777" w:rsidR="002E7632" w:rsidRPr="00B459D9" w:rsidRDefault="002E7632" w:rsidP="002E7632">
            <w:pPr>
              <w:widowControl/>
              <w:jc w:val="center"/>
              <w:rPr>
                <w:color w:val="000000"/>
                <w:szCs w:val="24"/>
              </w:rPr>
            </w:pPr>
            <w:r w:rsidRPr="00B459D9">
              <w:rPr>
                <w:color w:val="000000"/>
                <w:szCs w:val="24"/>
              </w:rPr>
              <w:t>28</w:t>
            </w:r>
          </w:p>
        </w:tc>
        <w:tc>
          <w:tcPr>
            <w:tcW w:w="1060" w:type="dxa"/>
            <w:tcBorders>
              <w:top w:val="nil"/>
              <w:left w:val="nil"/>
              <w:bottom w:val="single" w:sz="4" w:space="0" w:color="000000"/>
              <w:right w:val="single" w:sz="4" w:space="0" w:color="000000"/>
            </w:tcBorders>
            <w:noWrap/>
            <w:hideMark/>
          </w:tcPr>
          <w:p w14:paraId="615F7A7E" w14:textId="77777777" w:rsidR="002E7632" w:rsidRPr="00B459D9" w:rsidRDefault="002E7632" w:rsidP="002E7632">
            <w:pPr>
              <w:widowControl/>
              <w:jc w:val="center"/>
              <w:rPr>
                <w:color w:val="000000"/>
                <w:szCs w:val="24"/>
              </w:rPr>
            </w:pPr>
            <w:r w:rsidRPr="00B459D9">
              <w:rPr>
                <w:color w:val="000000"/>
                <w:szCs w:val="24"/>
              </w:rPr>
              <w:t>04301</w:t>
            </w:r>
          </w:p>
        </w:tc>
        <w:tc>
          <w:tcPr>
            <w:tcW w:w="1083" w:type="dxa"/>
            <w:tcBorders>
              <w:top w:val="nil"/>
              <w:left w:val="nil"/>
              <w:bottom w:val="single" w:sz="4" w:space="0" w:color="000000"/>
              <w:right w:val="single" w:sz="4" w:space="0" w:color="000000"/>
            </w:tcBorders>
            <w:noWrap/>
            <w:hideMark/>
          </w:tcPr>
          <w:p w14:paraId="26EB1E06"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24EB9563"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7CCEBC32"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216C413"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5E6CD4C2"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102AF7BD"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66E7F75F"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1A0FCA6" w14:textId="77777777" w:rsidR="002E7632" w:rsidRPr="00B459D9" w:rsidRDefault="002E7632" w:rsidP="002E7632">
            <w:pPr>
              <w:widowControl/>
              <w:jc w:val="center"/>
              <w:rPr>
                <w:color w:val="000000"/>
                <w:szCs w:val="24"/>
              </w:rPr>
            </w:pPr>
            <w:r w:rsidRPr="00B459D9">
              <w:rPr>
                <w:color w:val="000000"/>
                <w:szCs w:val="24"/>
              </w:rPr>
              <w:t>2</w:t>
            </w:r>
          </w:p>
        </w:tc>
        <w:tc>
          <w:tcPr>
            <w:tcW w:w="998" w:type="dxa"/>
            <w:tcBorders>
              <w:top w:val="nil"/>
              <w:left w:val="nil"/>
              <w:bottom w:val="single" w:sz="4" w:space="0" w:color="000000"/>
              <w:right w:val="single" w:sz="4" w:space="0" w:color="000000"/>
            </w:tcBorders>
            <w:noWrap/>
            <w:hideMark/>
          </w:tcPr>
          <w:p w14:paraId="58093941" w14:textId="77777777" w:rsidR="002E7632" w:rsidRPr="00B459D9" w:rsidRDefault="002E7632" w:rsidP="002E7632">
            <w:pPr>
              <w:widowControl/>
              <w:jc w:val="center"/>
              <w:rPr>
                <w:color w:val="000000"/>
                <w:szCs w:val="24"/>
              </w:rPr>
            </w:pPr>
            <w:r w:rsidRPr="00B459D9">
              <w:rPr>
                <w:color w:val="000000"/>
                <w:szCs w:val="24"/>
              </w:rPr>
              <w:t>29</w:t>
            </w:r>
          </w:p>
        </w:tc>
        <w:tc>
          <w:tcPr>
            <w:tcW w:w="1060" w:type="dxa"/>
            <w:tcBorders>
              <w:top w:val="nil"/>
              <w:left w:val="nil"/>
              <w:bottom w:val="single" w:sz="4" w:space="0" w:color="000000"/>
              <w:right w:val="single" w:sz="4" w:space="0" w:color="000000"/>
            </w:tcBorders>
            <w:noWrap/>
            <w:hideMark/>
          </w:tcPr>
          <w:p w14:paraId="74E6615B" w14:textId="77777777" w:rsidR="002E7632" w:rsidRPr="00B459D9" w:rsidRDefault="002E7632" w:rsidP="002E7632">
            <w:pPr>
              <w:widowControl/>
              <w:jc w:val="center"/>
              <w:rPr>
                <w:color w:val="000000"/>
                <w:szCs w:val="24"/>
              </w:rPr>
            </w:pPr>
            <w:r w:rsidRPr="00B459D9">
              <w:rPr>
                <w:color w:val="000000"/>
                <w:szCs w:val="24"/>
              </w:rPr>
              <w:t>04302</w:t>
            </w:r>
          </w:p>
        </w:tc>
        <w:tc>
          <w:tcPr>
            <w:tcW w:w="1083" w:type="dxa"/>
            <w:tcBorders>
              <w:top w:val="nil"/>
              <w:left w:val="nil"/>
              <w:bottom w:val="single" w:sz="4" w:space="0" w:color="000000"/>
              <w:right w:val="single" w:sz="4" w:space="0" w:color="000000"/>
            </w:tcBorders>
            <w:noWrap/>
            <w:hideMark/>
          </w:tcPr>
          <w:p w14:paraId="4531CBBB"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22619F86"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1631A250"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92C873F"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0C4D2780"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06F1020A"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150F1B0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C09EB20" w14:textId="77777777" w:rsidR="002E7632" w:rsidRPr="00B459D9" w:rsidRDefault="002E7632" w:rsidP="002E7632">
            <w:pPr>
              <w:widowControl/>
              <w:jc w:val="center"/>
              <w:rPr>
                <w:color w:val="000000"/>
                <w:szCs w:val="24"/>
              </w:rPr>
            </w:pPr>
            <w:r w:rsidRPr="00B459D9">
              <w:rPr>
                <w:color w:val="000000"/>
                <w:szCs w:val="24"/>
              </w:rPr>
              <w:t>2</w:t>
            </w:r>
          </w:p>
        </w:tc>
        <w:tc>
          <w:tcPr>
            <w:tcW w:w="998" w:type="dxa"/>
            <w:tcBorders>
              <w:top w:val="nil"/>
              <w:left w:val="nil"/>
              <w:bottom w:val="single" w:sz="4" w:space="0" w:color="000000"/>
              <w:right w:val="single" w:sz="4" w:space="0" w:color="000000"/>
            </w:tcBorders>
            <w:noWrap/>
            <w:hideMark/>
          </w:tcPr>
          <w:p w14:paraId="538E0EE1" w14:textId="77777777" w:rsidR="002E7632" w:rsidRPr="00B459D9" w:rsidRDefault="002E7632" w:rsidP="002E7632">
            <w:pPr>
              <w:widowControl/>
              <w:jc w:val="center"/>
              <w:rPr>
                <w:color w:val="000000"/>
                <w:szCs w:val="24"/>
              </w:rPr>
            </w:pPr>
            <w:r w:rsidRPr="00B459D9">
              <w:rPr>
                <w:color w:val="000000"/>
                <w:szCs w:val="24"/>
              </w:rPr>
              <w:t>30</w:t>
            </w:r>
          </w:p>
        </w:tc>
        <w:tc>
          <w:tcPr>
            <w:tcW w:w="1060" w:type="dxa"/>
            <w:tcBorders>
              <w:top w:val="nil"/>
              <w:left w:val="nil"/>
              <w:bottom w:val="single" w:sz="4" w:space="0" w:color="000000"/>
              <w:right w:val="single" w:sz="4" w:space="0" w:color="000000"/>
            </w:tcBorders>
            <w:noWrap/>
            <w:hideMark/>
          </w:tcPr>
          <w:p w14:paraId="0BDDA914" w14:textId="77777777" w:rsidR="002E7632" w:rsidRPr="00B459D9" w:rsidRDefault="002E7632" w:rsidP="002E7632">
            <w:pPr>
              <w:widowControl/>
              <w:jc w:val="center"/>
              <w:rPr>
                <w:color w:val="000000"/>
                <w:szCs w:val="24"/>
              </w:rPr>
            </w:pPr>
            <w:r w:rsidRPr="00B459D9">
              <w:rPr>
                <w:color w:val="000000"/>
                <w:szCs w:val="24"/>
              </w:rPr>
              <w:t>04401</w:t>
            </w:r>
          </w:p>
        </w:tc>
        <w:tc>
          <w:tcPr>
            <w:tcW w:w="1083" w:type="dxa"/>
            <w:tcBorders>
              <w:top w:val="nil"/>
              <w:left w:val="nil"/>
              <w:bottom w:val="single" w:sz="4" w:space="0" w:color="000000"/>
              <w:right w:val="single" w:sz="4" w:space="0" w:color="000000"/>
            </w:tcBorders>
            <w:noWrap/>
            <w:hideMark/>
          </w:tcPr>
          <w:p w14:paraId="51AC27DA" w14:textId="77777777" w:rsidR="002E7632" w:rsidRPr="00B459D9" w:rsidRDefault="002E7632" w:rsidP="002E7632">
            <w:pPr>
              <w:widowControl/>
              <w:jc w:val="center"/>
              <w:rPr>
                <w:color w:val="000000"/>
                <w:szCs w:val="24"/>
              </w:rPr>
            </w:pPr>
            <w:r w:rsidRPr="00B459D9">
              <w:rPr>
                <w:color w:val="000000"/>
                <w:szCs w:val="24"/>
              </w:rPr>
              <w:t>0.5638</w:t>
            </w:r>
          </w:p>
        </w:tc>
        <w:tc>
          <w:tcPr>
            <w:tcW w:w="981" w:type="dxa"/>
            <w:tcBorders>
              <w:top w:val="nil"/>
              <w:left w:val="nil"/>
              <w:bottom w:val="single" w:sz="4" w:space="0" w:color="000000"/>
              <w:right w:val="single" w:sz="4" w:space="0" w:color="000000"/>
            </w:tcBorders>
            <w:noWrap/>
            <w:hideMark/>
          </w:tcPr>
          <w:p w14:paraId="5481A9E4"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D5F658D"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FC77DE8" w14:textId="77777777" w:rsidR="002E7632" w:rsidRPr="00B459D9" w:rsidRDefault="002E7632" w:rsidP="002E7632">
            <w:pPr>
              <w:widowControl/>
              <w:jc w:val="center"/>
              <w:rPr>
                <w:color w:val="000000"/>
                <w:szCs w:val="24"/>
              </w:rPr>
            </w:pPr>
            <w:r w:rsidRPr="00B459D9">
              <w:rPr>
                <w:color w:val="000000"/>
                <w:szCs w:val="24"/>
              </w:rPr>
              <w:t>8</w:t>
            </w:r>
          </w:p>
        </w:tc>
        <w:tc>
          <w:tcPr>
            <w:tcW w:w="1378" w:type="dxa"/>
            <w:tcBorders>
              <w:top w:val="nil"/>
              <w:left w:val="nil"/>
              <w:bottom w:val="single" w:sz="4" w:space="0" w:color="000000"/>
              <w:right w:val="single" w:sz="4" w:space="0" w:color="000000"/>
            </w:tcBorders>
            <w:noWrap/>
            <w:hideMark/>
          </w:tcPr>
          <w:p w14:paraId="43360326" w14:textId="77777777" w:rsidR="002E7632" w:rsidRPr="00B459D9" w:rsidRDefault="002E7632" w:rsidP="002E7632">
            <w:pPr>
              <w:widowControl/>
              <w:jc w:val="center"/>
              <w:rPr>
                <w:color w:val="000000"/>
                <w:szCs w:val="24"/>
              </w:rPr>
            </w:pPr>
            <w:r w:rsidRPr="00B459D9">
              <w:rPr>
                <w:color w:val="000000"/>
                <w:szCs w:val="24"/>
              </w:rPr>
              <w:t>7,941</w:t>
            </w:r>
          </w:p>
        </w:tc>
        <w:tc>
          <w:tcPr>
            <w:tcW w:w="1423" w:type="dxa"/>
            <w:tcBorders>
              <w:top w:val="nil"/>
              <w:left w:val="nil"/>
              <w:bottom w:val="single" w:sz="4" w:space="0" w:color="000000"/>
              <w:right w:val="single" w:sz="4" w:space="0" w:color="000000"/>
            </w:tcBorders>
            <w:noWrap/>
            <w:hideMark/>
          </w:tcPr>
          <w:p w14:paraId="0A23A8CB" w14:textId="77777777" w:rsidR="002E7632" w:rsidRPr="00B459D9" w:rsidRDefault="002E7632" w:rsidP="002E7632">
            <w:pPr>
              <w:widowControl/>
              <w:jc w:val="center"/>
              <w:rPr>
                <w:color w:val="000000"/>
                <w:szCs w:val="24"/>
              </w:rPr>
            </w:pPr>
            <w:r w:rsidRPr="00B459D9">
              <w:rPr>
                <w:color w:val="000000"/>
                <w:szCs w:val="24"/>
              </w:rPr>
              <w:t>69,289</w:t>
            </w:r>
          </w:p>
        </w:tc>
      </w:tr>
      <w:tr w:rsidR="002E7632" w:rsidRPr="00B459D9" w14:paraId="0A6E19C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F8BFC75" w14:textId="77777777" w:rsidR="002E7632" w:rsidRPr="00B459D9" w:rsidRDefault="002E7632" w:rsidP="002E7632">
            <w:pPr>
              <w:widowControl/>
              <w:jc w:val="center"/>
              <w:rPr>
                <w:color w:val="000000"/>
                <w:szCs w:val="24"/>
              </w:rPr>
            </w:pPr>
            <w:r w:rsidRPr="00B459D9">
              <w:rPr>
                <w:color w:val="000000"/>
                <w:szCs w:val="24"/>
              </w:rPr>
              <w:t>2</w:t>
            </w:r>
          </w:p>
        </w:tc>
        <w:tc>
          <w:tcPr>
            <w:tcW w:w="998" w:type="dxa"/>
            <w:tcBorders>
              <w:top w:val="nil"/>
              <w:left w:val="nil"/>
              <w:bottom w:val="single" w:sz="4" w:space="0" w:color="000000"/>
              <w:right w:val="single" w:sz="4" w:space="0" w:color="000000"/>
            </w:tcBorders>
            <w:noWrap/>
            <w:hideMark/>
          </w:tcPr>
          <w:p w14:paraId="38610173" w14:textId="77777777" w:rsidR="002E7632" w:rsidRPr="00B459D9" w:rsidRDefault="002E7632" w:rsidP="002E7632">
            <w:pPr>
              <w:widowControl/>
              <w:jc w:val="center"/>
              <w:rPr>
                <w:color w:val="000000"/>
                <w:szCs w:val="24"/>
              </w:rPr>
            </w:pPr>
            <w:r w:rsidRPr="00B459D9">
              <w:rPr>
                <w:color w:val="000000"/>
                <w:szCs w:val="24"/>
              </w:rPr>
              <w:t>31</w:t>
            </w:r>
          </w:p>
        </w:tc>
        <w:tc>
          <w:tcPr>
            <w:tcW w:w="1060" w:type="dxa"/>
            <w:tcBorders>
              <w:top w:val="nil"/>
              <w:left w:val="nil"/>
              <w:bottom w:val="single" w:sz="4" w:space="0" w:color="000000"/>
              <w:right w:val="single" w:sz="4" w:space="0" w:color="000000"/>
            </w:tcBorders>
            <w:noWrap/>
            <w:hideMark/>
          </w:tcPr>
          <w:p w14:paraId="7C8176CF" w14:textId="77777777" w:rsidR="002E7632" w:rsidRPr="00B459D9" w:rsidRDefault="002E7632" w:rsidP="002E7632">
            <w:pPr>
              <w:widowControl/>
              <w:jc w:val="center"/>
              <w:rPr>
                <w:color w:val="000000"/>
                <w:szCs w:val="24"/>
              </w:rPr>
            </w:pPr>
            <w:r w:rsidRPr="00B459D9">
              <w:rPr>
                <w:color w:val="000000"/>
                <w:szCs w:val="24"/>
              </w:rPr>
              <w:t>04402</w:t>
            </w:r>
          </w:p>
        </w:tc>
        <w:tc>
          <w:tcPr>
            <w:tcW w:w="1083" w:type="dxa"/>
            <w:tcBorders>
              <w:top w:val="nil"/>
              <w:left w:val="nil"/>
              <w:bottom w:val="single" w:sz="4" w:space="0" w:color="000000"/>
              <w:right w:val="single" w:sz="4" w:space="0" w:color="000000"/>
            </w:tcBorders>
            <w:noWrap/>
            <w:hideMark/>
          </w:tcPr>
          <w:p w14:paraId="0DB7E1D5" w14:textId="77777777" w:rsidR="002E7632" w:rsidRPr="00B459D9" w:rsidRDefault="002E7632" w:rsidP="002E7632">
            <w:pPr>
              <w:widowControl/>
              <w:jc w:val="center"/>
              <w:rPr>
                <w:color w:val="000000"/>
                <w:szCs w:val="24"/>
              </w:rPr>
            </w:pPr>
            <w:r w:rsidRPr="00B459D9">
              <w:rPr>
                <w:color w:val="000000"/>
                <w:szCs w:val="24"/>
              </w:rPr>
              <w:t>0.3336</w:t>
            </w:r>
          </w:p>
        </w:tc>
        <w:tc>
          <w:tcPr>
            <w:tcW w:w="981" w:type="dxa"/>
            <w:tcBorders>
              <w:top w:val="nil"/>
              <w:left w:val="nil"/>
              <w:bottom w:val="single" w:sz="4" w:space="0" w:color="000000"/>
              <w:right w:val="single" w:sz="4" w:space="0" w:color="000000"/>
            </w:tcBorders>
            <w:noWrap/>
            <w:hideMark/>
          </w:tcPr>
          <w:p w14:paraId="625F5AF4"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F3133C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D9C6423"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13BA5C86" w14:textId="77777777" w:rsidR="002E7632" w:rsidRPr="00B459D9" w:rsidRDefault="002E7632" w:rsidP="002E7632">
            <w:pPr>
              <w:widowControl/>
              <w:jc w:val="center"/>
              <w:rPr>
                <w:color w:val="000000"/>
                <w:szCs w:val="24"/>
              </w:rPr>
            </w:pPr>
            <w:r w:rsidRPr="00B459D9">
              <w:rPr>
                <w:color w:val="000000"/>
                <w:szCs w:val="24"/>
              </w:rPr>
              <w:t>6,118</w:t>
            </w:r>
          </w:p>
        </w:tc>
        <w:tc>
          <w:tcPr>
            <w:tcW w:w="1423" w:type="dxa"/>
            <w:tcBorders>
              <w:top w:val="nil"/>
              <w:left w:val="nil"/>
              <w:bottom w:val="single" w:sz="4" w:space="0" w:color="000000"/>
              <w:right w:val="single" w:sz="4" w:space="0" w:color="000000"/>
            </w:tcBorders>
            <w:noWrap/>
            <w:hideMark/>
          </w:tcPr>
          <w:p w14:paraId="6F7C30EE" w14:textId="77777777" w:rsidR="002E7632" w:rsidRPr="00B459D9" w:rsidRDefault="002E7632" w:rsidP="002E7632">
            <w:pPr>
              <w:widowControl/>
              <w:jc w:val="center"/>
              <w:rPr>
                <w:color w:val="000000"/>
                <w:szCs w:val="24"/>
              </w:rPr>
            </w:pPr>
            <w:r w:rsidRPr="00B459D9">
              <w:rPr>
                <w:color w:val="000000"/>
                <w:szCs w:val="24"/>
              </w:rPr>
              <w:t>41,115</w:t>
            </w:r>
          </w:p>
        </w:tc>
      </w:tr>
      <w:tr w:rsidR="002E7632" w:rsidRPr="00B459D9" w14:paraId="3DC5A2D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CDF3F0F" w14:textId="77777777" w:rsidR="002E7632" w:rsidRPr="00B459D9" w:rsidRDefault="002E7632" w:rsidP="002E7632">
            <w:pPr>
              <w:widowControl/>
              <w:jc w:val="center"/>
              <w:rPr>
                <w:color w:val="000000"/>
                <w:szCs w:val="24"/>
              </w:rPr>
            </w:pPr>
            <w:r w:rsidRPr="00B459D9">
              <w:rPr>
                <w:color w:val="000000"/>
                <w:szCs w:val="24"/>
              </w:rPr>
              <w:t>2</w:t>
            </w:r>
          </w:p>
        </w:tc>
        <w:tc>
          <w:tcPr>
            <w:tcW w:w="998" w:type="dxa"/>
            <w:tcBorders>
              <w:top w:val="nil"/>
              <w:left w:val="nil"/>
              <w:bottom w:val="single" w:sz="4" w:space="0" w:color="000000"/>
              <w:right w:val="single" w:sz="4" w:space="0" w:color="000000"/>
            </w:tcBorders>
            <w:noWrap/>
            <w:hideMark/>
          </w:tcPr>
          <w:p w14:paraId="5B82E788" w14:textId="77777777" w:rsidR="002E7632" w:rsidRPr="00B459D9" w:rsidRDefault="002E7632" w:rsidP="002E7632">
            <w:pPr>
              <w:widowControl/>
              <w:jc w:val="center"/>
              <w:rPr>
                <w:color w:val="000000"/>
                <w:szCs w:val="24"/>
              </w:rPr>
            </w:pPr>
            <w:r w:rsidRPr="00B459D9">
              <w:rPr>
                <w:color w:val="000000"/>
                <w:szCs w:val="24"/>
              </w:rPr>
              <w:t>32</w:t>
            </w:r>
          </w:p>
        </w:tc>
        <w:tc>
          <w:tcPr>
            <w:tcW w:w="1060" w:type="dxa"/>
            <w:tcBorders>
              <w:top w:val="nil"/>
              <w:left w:val="nil"/>
              <w:bottom w:val="single" w:sz="4" w:space="0" w:color="000000"/>
              <w:right w:val="single" w:sz="4" w:space="0" w:color="000000"/>
            </w:tcBorders>
            <w:noWrap/>
            <w:hideMark/>
          </w:tcPr>
          <w:p w14:paraId="47F93861" w14:textId="77777777" w:rsidR="002E7632" w:rsidRPr="00B459D9" w:rsidRDefault="002E7632" w:rsidP="002E7632">
            <w:pPr>
              <w:widowControl/>
              <w:jc w:val="center"/>
              <w:rPr>
                <w:color w:val="000000"/>
                <w:szCs w:val="24"/>
              </w:rPr>
            </w:pPr>
            <w:r w:rsidRPr="00B459D9">
              <w:rPr>
                <w:color w:val="000000"/>
                <w:szCs w:val="24"/>
              </w:rPr>
              <w:t>04501</w:t>
            </w:r>
          </w:p>
        </w:tc>
        <w:tc>
          <w:tcPr>
            <w:tcW w:w="1083" w:type="dxa"/>
            <w:tcBorders>
              <w:top w:val="nil"/>
              <w:left w:val="nil"/>
              <w:bottom w:val="single" w:sz="4" w:space="0" w:color="000000"/>
              <w:right w:val="single" w:sz="4" w:space="0" w:color="000000"/>
            </w:tcBorders>
            <w:noWrap/>
            <w:hideMark/>
          </w:tcPr>
          <w:p w14:paraId="3EF4B143" w14:textId="77777777" w:rsidR="002E7632" w:rsidRPr="00B459D9" w:rsidRDefault="002E7632" w:rsidP="002E7632">
            <w:pPr>
              <w:widowControl/>
              <w:jc w:val="center"/>
              <w:rPr>
                <w:color w:val="000000"/>
                <w:szCs w:val="24"/>
              </w:rPr>
            </w:pPr>
            <w:r w:rsidRPr="00B459D9">
              <w:rPr>
                <w:color w:val="000000"/>
                <w:szCs w:val="24"/>
              </w:rPr>
              <w:t>0.5978</w:t>
            </w:r>
          </w:p>
        </w:tc>
        <w:tc>
          <w:tcPr>
            <w:tcW w:w="981" w:type="dxa"/>
            <w:tcBorders>
              <w:top w:val="nil"/>
              <w:left w:val="nil"/>
              <w:bottom w:val="single" w:sz="4" w:space="0" w:color="000000"/>
              <w:right w:val="single" w:sz="4" w:space="0" w:color="000000"/>
            </w:tcBorders>
            <w:noWrap/>
            <w:hideMark/>
          </w:tcPr>
          <w:p w14:paraId="4C4130E1"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BFD03E6"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48B786E"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6597E0C3" w14:textId="77777777" w:rsidR="002E7632" w:rsidRPr="00B459D9" w:rsidRDefault="002E7632" w:rsidP="002E7632">
            <w:pPr>
              <w:widowControl/>
              <w:jc w:val="center"/>
              <w:rPr>
                <w:color w:val="000000"/>
                <w:szCs w:val="24"/>
              </w:rPr>
            </w:pPr>
            <w:r w:rsidRPr="00B459D9">
              <w:rPr>
                <w:color w:val="000000"/>
                <w:szCs w:val="24"/>
              </w:rPr>
              <w:t>7,440</w:t>
            </w:r>
          </w:p>
        </w:tc>
        <w:tc>
          <w:tcPr>
            <w:tcW w:w="1423" w:type="dxa"/>
            <w:tcBorders>
              <w:top w:val="nil"/>
              <w:left w:val="nil"/>
              <w:bottom w:val="single" w:sz="4" w:space="0" w:color="000000"/>
              <w:right w:val="single" w:sz="4" w:space="0" w:color="000000"/>
            </w:tcBorders>
            <w:noWrap/>
            <w:hideMark/>
          </w:tcPr>
          <w:p w14:paraId="0E9679A7" w14:textId="77777777" w:rsidR="002E7632" w:rsidRPr="00B459D9" w:rsidRDefault="002E7632" w:rsidP="002E7632">
            <w:pPr>
              <w:widowControl/>
              <w:jc w:val="center"/>
              <w:rPr>
                <w:color w:val="000000"/>
                <w:szCs w:val="24"/>
              </w:rPr>
            </w:pPr>
            <w:r w:rsidRPr="00B459D9">
              <w:rPr>
                <w:color w:val="000000"/>
                <w:szCs w:val="24"/>
              </w:rPr>
              <w:t>62,251</w:t>
            </w:r>
          </w:p>
        </w:tc>
      </w:tr>
      <w:tr w:rsidR="002E7632" w:rsidRPr="00B459D9" w14:paraId="62B7E7CD"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2058552" w14:textId="77777777" w:rsidR="002E7632" w:rsidRPr="00B459D9" w:rsidRDefault="002E7632" w:rsidP="002E7632">
            <w:pPr>
              <w:widowControl/>
              <w:jc w:val="center"/>
              <w:rPr>
                <w:color w:val="000000"/>
                <w:szCs w:val="24"/>
              </w:rPr>
            </w:pPr>
            <w:r w:rsidRPr="00B459D9">
              <w:rPr>
                <w:color w:val="000000"/>
                <w:szCs w:val="24"/>
              </w:rPr>
              <w:t>2</w:t>
            </w:r>
          </w:p>
        </w:tc>
        <w:tc>
          <w:tcPr>
            <w:tcW w:w="998" w:type="dxa"/>
            <w:tcBorders>
              <w:top w:val="nil"/>
              <w:left w:val="nil"/>
              <w:bottom w:val="single" w:sz="4" w:space="0" w:color="000000"/>
              <w:right w:val="single" w:sz="4" w:space="0" w:color="000000"/>
            </w:tcBorders>
            <w:noWrap/>
            <w:hideMark/>
          </w:tcPr>
          <w:p w14:paraId="08D88BDC" w14:textId="77777777" w:rsidR="002E7632" w:rsidRPr="00B459D9" w:rsidRDefault="002E7632" w:rsidP="002E7632">
            <w:pPr>
              <w:widowControl/>
              <w:jc w:val="center"/>
              <w:rPr>
                <w:color w:val="000000"/>
                <w:szCs w:val="24"/>
              </w:rPr>
            </w:pPr>
            <w:r w:rsidRPr="00B459D9">
              <w:rPr>
                <w:color w:val="000000"/>
                <w:szCs w:val="24"/>
              </w:rPr>
              <w:t>33</w:t>
            </w:r>
          </w:p>
        </w:tc>
        <w:tc>
          <w:tcPr>
            <w:tcW w:w="1060" w:type="dxa"/>
            <w:tcBorders>
              <w:top w:val="nil"/>
              <w:left w:val="nil"/>
              <w:bottom w:val="single" w:sz="4" w:space="0" w:color="000000"/>
              <w:right w:val="single" w:sz="4" w:space="0" w:color="000000"/>
            </w:tcBorders>
            <w:noWrap/>
            <w:hideMark/>
          </w:tcPr>
          <w:p w14:paraId="767A2E11" w14:textId="77777777" w:rsidR="002E7632" w:rsidRPr="00B459D9" w:rsidRDefault="002E7632" w:rsidP="002E7632">
            <w:pPr>
              <w:widowControl/>
              <w:jc w:val="center"/>
              <w:rPr>
                <w:color w:val="000000"/>
                <w:szCs w:val="24"/>
              </w:rPr>
            </w:pPr>
            <w:r w:rsidRPr="00B459D9">
              <w:rPr>
                <w:color w:val="000000"/>
                <w:szCs w:val="24"/>
              </w:rPr>
              <w:t>04502</w:t>
            </w:r>
          </w:p>
        </w:tc>
        <w:tc>
          <w:tcPr>
            <w:tcW w:w="1083" w:type="dxa"/>
            <w:tcBorders>
              <w:top w:val="nil"/>
              <w:left w:val="nil"/>
              <w:bottom w:val="single" w:sz="4" w:space="0" w:color="000000"/>
              <w:right w:val="single" w:sz="4" w:space="0" w:color="000000"/>
            </w:tcBorders>
            <w:noWrap/>
            <w:hideMark/>
          </w:tcPr>
          <w:p w14:paraId="48463664" w14:textId="77777777" w:rsidR="002E7632" w:rsidRPr="00B459D9" w:rsidRDefault="002E7632" w:rsidP="002E7632">
            <w:pPr>
              <w:widowControl/>
              <w:jc w:val="center"/>
              <w:rPr>
                <w:color w:val="000000"/>
                <w:szCs w:val="24"/>
              </w:rPr>
            </w:pPr>
            <w:r w:rsidRPr="00B459D9">
              <w:rPr>
                <w:color w:val="000000"/>
                <w:szCs w:val="24"/>
              </w:rPr>
              <w:t>0.4762</w:t>
            </w:r>
          </w:p>
        </w:tc>
        <w:tc>
          <w:tcPr>
            <w:tcW w:w="981" w:type="dxa"/>
            <w:tcBorders>
              <w:top w:val="nil"/>
              <w:left w:val="nil"/>
              <w:bottom w:val="single" w:sz="4" w:space="0" w:color="000000"/>
              <w:right w:val="single" w:sz="4" w:space="0" w:color="000000"/>
            </w:tcBorders>
            <w:noWrap/>
            <w:hideMark/>
          </w:tcPr>
          <w:p w14:paraId="48A169AD"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35FF965"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3EF98F1"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59CB3C20" w14:textId="77777777" w:rsidR="002E7632" w:rsidRPr="00B459D9" w:rsidRDefault="002E7632" w:rsidP="002E7632">
            <w:pPr>
              <w:widowControl/>
              <w:jc w:val="center"/>
              <w:rPr>
                <w:color w:val="000000"/>
                <w:szCs w:val="24"/>
              </w:rPr>
            </w:pPr>
            <w:r w:rsidRPr="00B459D9">
              <w:rPr>
                <w:color w:val="000000"/>
                <w:szCs w:val="24"/>
              </w:rPr>
              <w:t>6,102</w:t>
            </w:r>
          </w:p>
        </w:tc>
        <w:tc>
          <w:tcPr>
            <w:tcW w:w="1423" w:type="dxa"/>
            <w:tcBorders>
              <w:top w:val="nil"/>
              <w:left w:val="nil"/>
              <w:bottom w:val="single" w:sz="4" w:space="0" w:color="000000"/>
              <w:right w:val="single" w:sz="4" w:space="0" w:color="000000"/>
            </w:tcBorders>
            <w:noWrap/>
            <w:hideMark/>
          </w:tcPr>
          <w:p w14:paraId="64CE8B03" w14:textId="77777777" w:rsidR="002E7632" w:rsidRPr="00B459D9" w:rsidRDefault="002E7632" w:rsidP="002E7632">
            <w:pPr>
              <w:widowControl/>
              <w:jc w:val="center"/>
              <w:rPr>
                <w:color w:val="000000"/>
                <w:szCs w:val="24"/>
              </w:rPr>
            </w:pPr>
            <w:r w:rsidRPr="00B459D9">
              <w:rPr>
                <w:color w:val="000000"/>
                <w:szCs w:val="24"/>
              </w:rPr>
              <w:t>48,977</w:t>
            </w:r>
          </w:p>
        </w:tc>
      </w:tr>
      <w:tr w:rsidR="002E7632" w:rsidRPr="00B459D9" w14:paraId="01D27FF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4448B06" w14:textId="77777777" w:rsidR="002E7632" w:rsidRPr="00B459D9" w:rsidRDefault="002E7632" w:rsidP="002E7632">
            <w:pPr>
              <w:widowControl/>
              <w:jc w:val="center"/>
              <w:rPr>
                <w:color w:val="000000"/>
                <w:szCs w:val="24"/>
              </w:rPr>
            </w:pPr>
            <w:r w:rsidRPr="00B459D9">
              <w:rPr>
                <w:color w:val="000000"/>
                <w:szCs w:val="24"/>
              </w:rPr>
              <w:t>2</w:t>
            </w:r>
          </w:p>
        </w:tc>
        <w:tc>
          <w:tcPr>
            <w:tcW w:w="998" w:type="dxa"/>
            <w:tcBorders>
              <w:top w:val="nil"/>
              <w:left w:val="nil"/>
              <w:bottom w:val="single" w:sz="4" w:space="0" w:color="000000"/>
              <w:right w:val="single" w:sz="4" w:space="0" w:color="000000"/>
            </w:tcBorders>
            <w:noWrap/>
            <w:hideMark/>
          </w:tcPr>
          <w:p w14:paraId="14964012" w14:textId="77777777" w:rsidR="002E7632" w:rsidRPr="00B459D9" w:rsidRDefault="002E7632" w:rsidP="002E7632">
            <w:pPr>
              <w:widowControl/>
              <w:jc w:val="center"/>
              <w:rPr>
                <w:color w:val="000000"/>
                <w:szCs w:val="24"/>
              </w:rPr>
            </w:pPr>
            <w:r w:rsidRPr="00B459D9">
              <w:rPr>
                <w:color w:val="000000"/>
                <w:szCs w:val="24"/>
              </w:rPr>
              <w:t>34</w:t>
            </w:r>
          </w:p>
        </w:tc>
        <w:tc>
          <w:tcPr>
            <w:tcW w:w="1060" w:type="dxa"/>
            <w:tcBorders>
              <w:top w:val="nil"/>
              <w:left w:val="nil"/>
              <w:bottom w:val="single" w:sz="4" w:space="0" w:color="000000"/>
              <w:right w:val="single" w:sz="4" w:space="0" w:color="000000"/>
            </w:tcBorders>
            <w:noWrap/>
            <w:hideMark/>
          </w:tcPr>
          <w:p w14:paraId="6324B2AD" w14:textId="77777777" w:rsidR="002E7632" w:rsidRPr="00B459D9" w:rsidRDefault="002E7632" w:rsidP="002E7632">
            <w:pPr>
              <w:widowControl/>
              <w:jc w:val="center"/>
              <w:rPr>
                <w:color w:val="000000"/>
                <w:szCs w:val="24"/>
              </w:rPr>
            </w:pPr>
            <w:r w:rsidRPr="00B459D9">
              <w:rPr>
                <w:color w:val="000000"/>
                <w:szCs w:val="24"/>
              </w:rPr>
              <w:t>046</w:t>
            </w:r>
          </w:p>
        </w:tc>
        <w:tc>
          <w:tcPr>
            <w:tcW w:w="1083" w:type="dxa"/>
            <w:tcBorders>
              <w:top w:val="nil"/>
              <w:left w:val="nil"/>
              <w:bottom w:val="single" w:sz="4" w:space="0" w:color="000000"/>
              <w:right w:val="single" w:sz="4" w:space="0" w:color="000000"/>
            </w:tcBorders>
            <w:noWrap/>
            <w:hideMark/>
          </w:tcPr>
          <w:p w14:paraId="11E78346" w14:textId="77777777" w:rsidR="002E7632" w:rsidRPr="00B459D9" w:rsidRDefault="002E7632" w:rsidP="002E7632">
            <w:pPr>
              <w:widowControl/>
              <w:jc w:val="center"/>
              <w:rPr>
                <w:color w:val="000000"/>
                <w:szCs w:val="24"/>
              </w:rPr>
            </w:pPr>
            <w:r w:rsidRPr="00B459D9">
              <w:rPr>
                <w:color w:val="000000"/>
                <w:szCs w:val="24"/>
              </w:rPr>
              <w:t>0.4267</w:t>
            </w:r>
          </w:p>
        </w:tc>
        <w:tc>
          <w:tcPr>
            <w:tcW w:w="981" w:type="dxa"/>
            <w:tcBorders>
              <w:top w:val="nil"/>
              <w:left w:val="nil"/>
              <w:bottom w:val="single" w:sz="4" w:space="0" w:color="000000"/>
              <w:right w:val="single" w:sz="4" w:space="0" w:color="000000"/>
            </w:tcBorders>
            <w:noWrap/>
            <w:hideMark/>
          </w:tcPr>
          <w:p w14:paraId="79A3C189"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A448BF3"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2B9A166"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3671A1C5" w14:textId="77777777" w:rsidR="002E7632" w:rsidRPr="00B459D9" w:rsidRDefault="002E7632" w:rsidP="002E7632">
            <w:pPr>
              <w:widowControl/>
              <w:jc w:val="center"/>
              <w:rPr>
                <w:color w:val="000000"/>
                <w:szCs w:val="24"/>
              </w:rPr>
            </w:pPr>
            <w:r w:rsidRPr="00B459D9">
              <w:rPr>
                <w:color w:val="000000"/>
                <w:szCs w:val="24"/>
              </w:rPr>
              <w:t>2,784</w:t>
            </w:r>
          </w:p>
        </w:tc>
        <w:tc>
          <w:tcPr>
            <w:tcW w:w="1423" w:type="dxa"/>
            <w:tcBorders>
              <w:top w:val="nil"/>
              <w:left w:val="nil"/>
              <w:bottom w:val="single" w:sz="4" w:space="0" w:color="000000"/>
              <w:right w:val="single" w:sz="4" w:space="0" w:color="000000"/>
            </w:tcBorders>
            <w:noWrap/>
            <w:hideMark/>
          </w:tcPr>
          <w:p w14:paraId="4057C2A1" w14:textId="77777777" w:rsidR="002E7632" w:rsidRPr="00B459D9" w:rsidRDefault="002E7632" w:rsidP="002E7632">
            <w:pPr>
              <w:widowControl/>
              <w:jc w:val="center"/>
              <w:rPr>
                <w:color w:val="000000"/>
                <w:szCs w:val="24"/>
              </w:rPr>
            </w:pPr>
            <w:r w:rsidRPr="00B459D9">
              <w:rPr>
                <w:color w:val="000000"/>
                <w:szCs w:val="24"/>
              </w:rPr>
              <w:t>56,109</w:t>
            </w:r>
          </w:p>
        </w:tc>
      </w:tr>
      <w:tr w:rsidR="002E7632" w:rsidRPr="00B459D9" w14:paraId="569A42F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3831825" w14:textId="77777777" w:rsidR="002E7632" w:rsidRPr="00B459D9" w:rsidRDefault="002E7632" w:rsidP="002E7632">
            <w:pPr>
              <w:widowControl/>
              <w:jc w:val="center"/>
              <w:rPr>
                <w:color w:val="000000"/>
                <w:szCs w:val="24"/>
              </w:rPr>
            </w:pPr>
            <w:r w:rsidRPr="00B459D9">
              <w:rPr>
                <w:color w:val="000000"/>
                <w:szCs w:val="24"/>
              </w:rPr>
              <w:t>2</w:t>
            </w:r>
          </w:p>
        </w:tc>
        <w:tc>
          <w:tcPr>
            <w:tcW w:w="998" w:type="dxa"/>
            <w:tcBorders>
              <w:top w:val="nil"/>
              <w:left w:val="nil"/>
              <w:bottom w:val="single" w:sz="4" w:space="0" w:color="000000"/>
              <w:right w:val="single" w:sz="4" w:space="0" w:color="000000"/>
            </w:tcBorders>
            <w:noWrap/>
            <w:hideMark/>
          </w:tcPr>
          <w:p w14:paraId="574203E2" w14:textId="77777777" w:rsidR="002E7632" w:rsidRPr="00B459D9" w:rsidRDefault="002E7632" w:rsidP="002E7632">
            <w:pPr>
              <w:widowControl/>
              <w:jc w:val="center"/>
              <w:rPr>
                <w:color w:val="000000"/>
                <w:szCs w:val="24"/>
              </w:rPr>
            </w:pPr>
            <w:r w:rsidRPr="00B459D9">
              <w:rPr>
                <w:color w:val="000000"/>
                <w:szCs w:val="24"/>
              </w:rPr>
              <w:t>35</w:t>
            </w:r>
          </w:p>
        </w:tc>
        <w:tc>
          <w:tcPr>
            <w:tcW w:w="1060" w:type="dxa"/>
            <w:tcBorders>
              <w:top w:val="nil"/>
              <w:left w:val="nil"/>
              <w:bottom w:val="single" w:sz="4" w:space="0" w:color="000000"/>
              <w:right w:val="single" w:sz="4" w:space="0" w:color="000000"/>
            </w:tcBorders>
            <w:noWrap/>
            <w:hideMark/>
          </w:tcPr>
          <w:p w14:paraId="1A9BC7AA" w14:textId="77777777" w:rsidR="002E7632" w:rsidRPr="00B459D9" w:rsidRDefault="002E7632" w:rsidP="002E7632">
            <w:pPr>
              <w:widowControl/>
              <w:jc w:val="center"/>
              <w:rPr>
                <w:color w:val="000000"/>
                <w:szCs w:val="24"/>
              </w:rPr>
            </w:pPr>
            <w:r w:rsidRPr="00B459D9">
              <w:rPr>
                <w:color w:val="000000"/>
                <w:szCs w:val="24"/>
              </w:rPr>
              <w:t>047</w:t>
            </w:r>
          </w:p>
        </w:tc>
        <w:tc>
          <w:tcPr>
            <w:tcW w:w="1083" w:type="dxa"/>
            <w:tcBorders>
              <w:top w:val="nil"/>
              <w:left w:val="nil"/>
              <w:bottom w:val="single" w:sz="4" w:space="0" w:color="000000"/>
              <w:right w:val="single" w:sz="4" w:space="0" w:color="000000"/>
            </w:tcBorders>
            <w:noWrap/>
            <w:hideMark/>
          </w:tcPr>
          <w:p w14:paraId="654795C1" w14:textId="77777777" w:rsidR="002E7632" w:rsidRPr="00B459D9" w:rsidRDefault="002E7632" w:rsidP="002E7632">
            <w:pPr>
              <w:widowControl/>
              <w:jc w:val="center"/>
              <w:rPr>
                <w:color w:val="000000"/>
                <w:szCs w:val="24"/>
              </w:rPr>
            </w:pPr>
            <w:r w:rsidRPr="00B459D9">
              <w:rPr>
                <w:color w:val="000000"/>
                <w:szCs w:val="24"/>
              </w:rPr>
              <w:t>0.2956</w:t>
            </w:r>
          </w:p>
        </w:tc>
        <w:tc>
          <w:tcPr>
            <w:tcW w:w="981" w:type="dxa"/>
            <w:tcBorders>
              <w:top w:val="nil"/>
              <w:left w:val="nil"/>
              <w:bottom w:val="single" w:sz="4" w:space="0" w:color="000000"/>
              <w:right w:val="single" w:sz="4" w:space="0" w:color="000000"/>
            </w:tcBorders>
            <w:noWrap/>
            <w:hideMark/>
          </w:tcPr>
          <w:p w14:paraId="0648F485"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7D938E8"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368E4AA"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0A191312" w14:textId="77777777" w:rsidR="002E7632" w:rsidRPr="00B459D9" w:rsidRDefault="002E7632" w:rsidP="002E7632">
            <w:pPr>
              <w:widowControl/>
              <w:jc w:val="center"/>
              <w:rPr>
                <w:color w:val="000000"/>
                <w:szCs w:val="24"/>
              </w:rPr>
            </w:pPr>
            <w:r w:rsidRPr="00B459D9">
              <w:rPr>
                <w:color w:val="000000"/>
                <w:szCs w:val="24"/>
              </w:rPr>
              <w:t>2,279</w:t>
            </w:r>
          </w:p>
        </w:tc>
        <w:tc>
          <w:tcPr>
            <w:tcW w:w="1423" w:type="dxa"/>
            <w:tcBorders>
              <w:top w:val="nil"/>
              <w:left w:val="nil"/>
              <w:bottom w:val="single" w:sz="4" w:space="0" w:color="000000"/>
              <w:right w:val="single" w:sz="4" w:space="0" w:color="000000"/>
            </w:tcBorders>
            <w:noWrap/>
            <w:hideMark/>
          </w:tcPr>
          <w:p w14:paraId="7EFD4DB0" w14:textId="77777777" w:rsidR="002E7632" w:rsidRPr="00B459D9" w:rsidRDefault="002E7632" w:rsidP="002E7632">
            <w:pPr>
              <w:widowControl/>
              <w:jc w:val="center"/>
              <w:rPr>
                <w:color w:val="000000"/>
                <w:szCs w:val="24"/>
              </w:rPr>
            </w:pPr>
            <w:r w:rsidRPr="00B459D9">
              <w:rPr>
                <w:color w:val="000000"/>
                <w:szCs w:val="24"/>
              </w:rPr>
              <w:t>36,167</w:t>
            </w:r>
          </w:p>
        </w:tc>
      </w:tr>
      <w:tr w:rsidR="002E7632" w:rsidRPr="00B459D9" w14:paraId="6FA0034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707B21A" w14:textId="77777777" w:rsidR="002E7632" w:rsidRPr="00B459D9" w:rsidRDefault="002E7632" w:rsidP="002E7632">
            <w:pPr>
              <w:widowControl/>
              <w:jc w:val="center"/>
              <w:rPr>
                <w:color w:val="000000"/>
                <w:szCs w:val="24"/>
              </w:rPr>
            </w:pPr>
            <w:r w:rsidRPr="00B459D9">
              <w:rPr>
                <w:color w:val="000000"/>
                <w:szCs w:val="24"/>
              </w:rPr>
              <w:t>2</w:t>
            </w:r>
          </w:p>
        </w:tc>
        <w:tc>
          <w:tcPr>
            <w:tcW w:w="998" w:type="dxa"/>
            <w:tcBorders>
              <w:top w:val="nil"/>
              <w:left w:val="nil"/>
              <w:bottom w:val="single" w:sz="4" w:space="0" w:color="000000"/>
              <w:right w:val="single" w:sz="4" w:space="0" w:color="000000"/>
            </w:tcBorders>
            <w:noWrap/>
            <w:hideMark/>
          </w:tcPr>
          <w:p w14:paraId="7D488E5F" w14:textId="77777777" w:rsidR="002E7632" w:rsidRPr="00B459D9" w:rsidRDefault="002E7632" w:rsidP="002E7632">
            <w:pPr>
              <w:widowControl/>
              <w:jc w:val="center"/>
              <w:rPr>
                <w:color w:val="000000"/>
                <w:szCs w:val="24"/>
              </w:rPr>
            </w:pPr>
            <w:r w:rsidRPr="00B459D9">
              <w:rPr>
                <w:color w:val="000000"/>
                <w:szCs w:val="24"/>
              </w:rPr>
              <w:t>36</w:t>
            </w:r>
          </w:p>
        </w:tc>
        <w:tc>
          <w:tcPr>
            <w:tcW w:w="1060" w:type="dxa"/>
            <w:tcBorders>
              <w:top w:val="nil"/>
              <w:left w:val="nil"/>
              <w:bottom w:val="single" w:sz="4" w:space="0" w:color="000000"/>
              <w:right w:val="single" w:sz="4" w:space="0" w:color="000000"/>
            </w:tcBorders>
            <w:noWrap/>
            <w:hideMark/>
          </w:tcPr>
          <w:p w14:paraId="638AC753" w14:textId="77777777" w:rsidR="002E7632" w:rsidRPr="00B459D9" w:rsidRDefault="002E7632" w:rsidP="002E7632">
            <w:pPr>
              <w:widowControl/>
              <w:jc w:val="center"/>
              <w:rPr>
                <w:color w:val="000000"/>
                <w:szCs w:val="24"/>
              </w:rPr>
            </w:pPr>
            <w:r w:rsidRPr="00B459D9">
              <w:rPr>
                <w:color w:val="000000"/>
                <w:szCs w:val="24"/>
              </w:rPr>
              <w:t>048</w:t>
            </w:r>
          </w:p>
        </w:tc>
        <w:tc>
          <w:tcPr>
            <w:tcW w:w="1083" w:type="dxa"/>
            <w:tcBorders>
              <w:top w:val="nil"/>
              <w:left w:val="nil"/>
              <w:bottom w:val="single" w:sz="4" w:space="0" w:color="000000"/>
              <w:right w:val="single" w:sz="4" w:space="0" w:color="000000"/>
            </w:tcBorders>
            <w:noWrap/>
            <w:hideMark/>
          </w:tcPr>
          <w:p w14:paraId="5E0D9BE2" w14:textId="77777777" w:rsidR="002E7632" w:rsidRPr="00B459D9" w:rsidRDefault="002E7632" w:rsidP="002E7632">
            <w:pPr>
              <w:widowControl/>
              <w:jc w:val="center"/>
              <w:rPr>
                <w:color w:val="000000"/>
                <w:szCs w:val="24"/>
              </w:rPr>
            </w:pPr>
            <w:r w:rsidRPr="00B459D9">
              <w:rPr>
                <w:color w:val="000000"/>
                <w:szCs w:val="24"/>
              </w:rPr>
              <w:t>0.3459</w:t>
            </w:r>
          </w:p>
        </w:tc>
        <w:tc>
          <w:tcPr>
            <w:tcW w:w="981" w:type="dxa"/>
            <w:tcBorders>
              <w:top w:val="nil"/>
              <w:left w:val="nil"/>
              <w:bottom w:val="single" w:sz="4" w:space="0" w:color="000000"/>
              <w:right w:val="single" w:sz="4" w:space="0" w:color="000000"/>
            </w:tcBorders>
            <w:noWrap/>
            <w:hideMark/>
          </w:tcPr>
          <w:p w14:paraId="4B221A0C"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64E1C3E"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D9E6738"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30EA8A04" w14:textId="77777777" w:rsidR="002E7632" w:rsidRPr="00B459D9" w:rsidRDefault="002E7632" w:rsidP="002E7632">
            <w:pPr>
              <w:widowControl/>
              <w:jc w:val="center"/>
              <w:rPr>
                <w:color w:val="000000"/>
                <w:szCs w:val="24"/>
              </w:rPr>
            </w:pPr>
            <w:r w:rsidRPr="00B459D9">
              <w:rPr>
                <w:color w:val="000000"/>
                <w:szCs w:val="24"/>
              </w:rPr>
              <w:t>2,641</w:t>
            </w:r>
          </w:p>
        </w:tc>
        <w:tc>
          <w:tcPr>
            <w:tcW w:w="1423" w:type="dxa"/>
            <w:tcBorders>
              <w:top w:val="nil"/>
              <w:left w:val="nil"/>
              <w:bottom w:val="single" w:sz="4" w:space="0" w:color="000000"/>
              <w:right w:val="single" w:sz="4" w:space="0" w:color="000000"/>
            </w:tcBorders>
            <w:noWrap/>
            <w:hideMark/>
          </w:tcPr>
          <w:p w14:paraId="30BD778C" w14:textId="77777777" w:rsidR="002E7632" w:rsidRPr="00B459D9" w:rsidRDefault="002E7632" w:rsidP="002E7632">
            <w:pPr>
              <w:widowControl/>
              <w:jc w:val="center"/>
              <w:rPr>
                <w:color w:val="000000"/>
                <w:szCs w:val="24"/>
              </w:rPr>
            </w:pPr>
            <w:r w:rsidRPr="00B459D9">
              <w:rPr>
                <w:color w:val="000000"/>
                <w:szCs w:val="24"/>
              </w:rPr>
              <w:t>38,130</w:t>
            </w:r>
          </w:p>
        </w:tc>
      </w:tr>
      <w:tr w:rsidR="002E7632" w:rsidRPr="00B459D9" w14:paraId="73793D6F"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8A9ED2A" w14:textId="77777777" w:rsidR="002E7632" w:rsidRPr="00B459D9" w:rsidRDefault="002E7632" w:rsidP="002E7632">
            <w:pPr>
              <w:widowControl/>
              <w:jc w:val="center"/>
              <w:rPr>
                <w:color w:val="000000"/>
                <w:szCs w:val="24"/>
              </w:rPr>
            </w:pPr>
            <w:r w:rsidRPr="00B459D9">
              <w:rPr>
                <w:color w:val="000000"/>
                <w:szCs w:val="24"/>
              </w:rPr>
              <w:t>3</w:t>
            </w:r>
          </w:p>
        </w:tc>
        <w:tc>
          <w:tcPr>
            <w:tcW w:w="998" w:type="dxa"/>
            <w:tcBorders>
              <w:top w:val="nil"/>
              <w:left w:val="nil"/>
              <w:bottom w:val="single" w:sz="4" w:space="0" w:color="000000"/>
              <w:right w:val="single" w:sz="4" w:space="0" w:color="000000"/>
            </w:tcBorders>
            <w:noWrap/>
            <w:hideMark/>
          </w:tcPr>
          <w:p w14:paraId="59FC5D91" w14:textId="77777777" w:rsidR="002E7632" w:rsidRPr="00B459D9" w:rsidRDefault="002E7632" w:rsidP="002E7632">
            <w:pPr>
              <w:widowControl/>
              <w:jc w:val="center"/>
              <w:rPr>
                <w:color w:val="000000"/>
                <w:szCs w:val="24"/>
              </w:rPr>
            </w:pPr>
            <w:r w:rsidRPr="00B459D9">
              <w:rPr>
                <w:color w:val="000000"/>
                <w:szCs w:val="24"/>
              </w:rPr>
              <w:t>1</w:t>
            </w:r>
          </w:p>
        </w:tc>
        <w:tc>
          <w:tcPr>
            <w:tcW w:w="1060" w:type="dxa"/>
            <w:tcBorders>
              <w:top w:val="nil"/>
              <w:left w:val="nil"/>
              <w:bottom w:val="single" w:sz="4" w:space="0" w:color="000000"/>
              <w:right w:val="single" w:sz="4" w:space="0" w:color="000000"/>
            </w:tcBorders>
            <w:noWrap/>
            <w:hideMark/>
          </w:tcPr>
          <w:p w14:paraId="419E6070" w14:textId="77777777" w:rsidR="002E7632" w:rsidRPr="00B459D9" w:rsidRDefault="002E7632" w:rsidP="002E7632">
            <w:pPr>
              <w:widowControl/>
              <w:jc w:val="center"/>
              <w:rPr>
                <w:color w:val="000000"/>
                <w:szCs w:val="24"/>
              </w:rPr>
            </w:pPr>
            <w:r w:rsidRPr="00B459D9">
              <w:rPr>
                <w:color w:val="000000"/>
                <w:szCs w:val="24"/>
              </w:rPr>
              <w:t>04901</w:t>
            </w:r>
          </w:p>
        </w:tc>
        <w:tc>
          <w:tcPr>
            <w:tcW w:w="1083" w:type="dxa"/>
            <w:tcBorders>
              <w:top w:val="nil"/>
              <w:left w:val="nil"/>
              <w:bottom w:val="single" w:sz="4" w:space="0" w:color="000000"/>
              <w:right w:val="single" w:sz="4" w:space="0" w:color="000000"/>
            </w:tcBorders>
            <w:noWrap/>
            <w:hideMark/>
          </w:tcPr>
          <w:p w14:paraId="73E67D94" w14:textId="77777777" w:rsidR="002E7632" w:rsidRPr="00B459D9" w:rsidRDefault="002E7632" w:rsidP="002E7632">
            <w:pPr>
              <w:widowControl/>
              <w:jc w:val="center"/>
              <w:rPr>
                <w:color w:val="000000"/>
                <w:szCs w:val="24"/>
              </w:rPr>
            </w:pPr>
            <w:r w:rsidRPr="00B459D9">
              <w:rPr>
                <w:color w:val="000000"/>
                <w:szCs w:val="24"/>
              </w:rPr>
              <w:t>4.5000</w:t>
            </w:r>
          </w:p>
        </w:tc>
        <w:tc>
          <w:tcPr>
            <w:tcW w:w="981" w:type="dxa"/>
            <w:tcBorders>
              <w:top w:val="nil"/>
              <w:left w:val="nil"/>
              <w:bottom w:val="single" w:sz="4" w:space="0" w:color="000000"/>
              <w:right w:val="single" w:sz="4" w:space="0" w:color="000000"/>
            </w:tcBorders>
            <w:noWrap/>
            <w:hideMark/>
          </w:tcPr>
          <w:p w14:paraId="6C6C8F3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BC0671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F3F92EE" w14:textId="77777777" w:rsidR="002E7632" w:rsidRPr="00B459D9" w:rsidRDefault="002E7632" w:rsidP="002E7632">
            <w:pPr>
              <w:widowControl/>
              <w:jc w:val="center"/>
              <w:rPr>
                <w:color w:val="000000"/>
                <w:szCs w:val="24"/>
              </w:rPr>
            </w:pPr>
            <w:r w:rsidRPr="00B459D9">
              <w:rPr>
                <w:color w:val="000000"/>
                <w:szCs w:val="24"/>
              </w:rPr>
              <w:t>11</w:t>
            </w:r>
          </w:p>
        </w:tc>
        <w:tc>
          <w:tcPr>
            <w:tcW w:w="1378" w:type="dxa"/>
            <w:tcBorders>
              <w:top w:val="nil"/>
              <w:left w:val="nil"/>
              <w:bottom w:val="single" w:sz="4" w:space="0" w:color="000000"/>
              <w:right w:val="single" w:sz="4" w:space="0" w:color="000000"/>
            </w:tcBorders>
            <w:noWrap/>
            <w:hideMark/>
          </w:tcPr>
          <w:p w14:paraId="04F4896F" w14:textId="77777777" w:rsidR="002E7632" w:rsidRPr="00B459D9" w:rsidRDefault="002E7632" w:rsidP="002E7632">
            <w:pPr>
              <w:widowControl/>
              <w:jc w:val="center"/>
              <w:rPr>
                <w:color w:val="000000"/>
                <w:szCs w:val="24"/>
              </w:rPr>
            </w:pPr>
            <w:r w:rsidRPr="00B459D9">
              <w:rPr>
                <w:color w:val="000000"/>
                <w:szCs w:val="24"/>
              </w:rPr>
              <w:t>44,521</w:t>
            </w:r>
          </w:p>
        </w:tc>
        <w:tc>
          <w:tcPr>
            <w:tcW w:w="1423" w:type="dxa"/>
            <w:tcBorders>
              <w:top w:val="nil"/>
              <w:left w:val="nil"/>
              <w:bottom w:val="single" w:sz="4" w:space="0" w:color="000000"/>
              <w:right w:val="single" w:sz="4" w:space="0" w:color="000000"/>
            </w:tcBorders>
            <w:noWrap/>
            <w:hideMark/>
          </w:tcPr>
          <w:p w14:paraId="34491A0D" w14:textId="77777777" w:rsidR="002E7632" w:rsidRPr="00B459D9" w:rsidRDefault="002E7632" w:rsidP="002E7632">
            <w:pPr>
              <w:widowControl/>
              <w:jc w:val="center"/>
              <w:rPr>
                <w:color w:val="000000"/>
                <w:szCs w:val="24"/>
              </w:rPr>
            </w:pPr>
            <w:r w:rsidRPr="00B459D9">
              <w:rPr>
                <w:color w:val="000000"/>
                <w:szCs w:val="24"/>
              </w:rPr>
              <w:t>509,700</w:t>
            </w:r>
          </w:p>
        </w:tc>
      </w:tr>
      <w:tr w:rsidR="002E7632" w:rsidRPr="00B459D9" w14:paraId="7A01958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D36CDED" w14:textId="77777777" w:rsidR="002E7632" w:rsidRPr="00B459D9" w:rsidRDefault="002E7632" w:rsidP="002E7632">
            <w:pPr>
              <w:widowControl/>
              <w:jc w:val="center"/>
              <w:rPr>
                <w:color w:val="000000"/>
                <w:szCs w:val="24"/>
              </w:rPr>
            </w:pPr>
            <w:r w:rsidRPr="00B459D9">
              <w:rPr>
                <w:color w:val="000000"/>
                <w:szCs w:val="24"/>
              </w:rPr>
              <w:t>3</w:t>
            </w:r>
          </w:p>
        </w:tc>
        <w:tc>
          <w:tcPr>
            <w:tcW w:w="998" w:type="dxa"/>
            <w:tcBorders>
              <w:top w:val="nil"/>
              <w:left w:val="nil"/>
              <w:bottom w:val="single" w:sz="4" w:space="0" w:color="000000"/>
              <w:right w:val="single" w:sz="4" w:space="0" w:color="000000"/>
            </w:tcBorders>
            <w:noWrap/>
            <w:hideMark/>
          </w:tcPr>
          <w:p w14:paraId="0A86C7A8" w14:textId="77777777" w:rsidR="002E7632" w:rsidRPr="00B459D9" w:rsidRDefault="002E7632" w:rsidP="002E7632">
            <w:pPr>
              <w:widowControl/>
              <w:jc w:val="center"/>
              <w:rPr>
                <w:color w:val="000000"/>
                <w:szCs w:val="24"/>
              </w:rPr>
            </w:pPr>
            <w:r w:rsidRPr="00B459D9">
              <w:rPr>
                <w:color w:val="000000"/>
                <w:szCs w:val="24"/>
              </w:rPr>
              <w:t>2</w:t>
            </w:r>
          </w:p>
        </w:tc>
        <w:tc>
          <w:tcPr>
            <w:tcW w:w="1060" w:type="dxa"/>
            <w:tcBorders>
              <w:top w:val="nil"/>
              <w:left w:val="nil"/>
              <w:bottom w:val="single" w:sz="4" w:space="0" w:color="000000"/>
              <w:right w:val="single" w:sz="4" w:space="0" w:color="000000"/>
            </w:tcBorders>
            <w:noWrap/>
            <w:hideMark/>
          </w:tcPr>
          <w:p w14:paraId="6FA6213D" w14:textId="77777777" w:rsidR="002E7632" w:rsidRPr="00B459D9" w:rsidRDefault="002E7632" w:rsidP="002E7632">
            <w:pPr>
              <w:widowControl/>
              <w:jc w:val="center"/>
              <w:rPr>
                <w:color w:val="000000"/>
                <w:szCs w:val="24"/>
              </w:rPr>
            </w:pPr>
            <w:r w:rsidRPr="00B459D9">
              <w:rPr>
                <w:color w:val="000000"/>
                <w:szCs w:val="24"/>
              </w:rPr>
              <w:t>04902</w:t>
            </w:r>
          </w:p>
        </w:tc>
        <w:tc>
          <w:tcPr>
            <w:tcW w:w="1083" w:type="dxa"/>
            <w:tcBorders>
              <w:top w:val="nil"/>
              <w:left w:val="nil"/>
              <w:bottom w:val="single" w:sz="4" w:space="0" w:color="000000"/>
              <w:right w:val="single" w:sz="4" w:space="0" w:color="000000"/>
            </w:tcBorders>
            <w:noWrap/>
            <w:hideMark/>
          </w:tcPr>
          <w:p w14:paraId="53561D9D" w14:textId="77777777" w:rsidR="002E7632" w:rsidRPr="00B459D9" w:rsidRDefault="002E7632" w:rsidP="002E7632">
            <w:pPr>
              <w:widowControl/>
              <w:jc w:val="center"/>
              <w:rPr>
                <w:color w:val="000000"/>
                <w:szCs w:val="24"/>
              </w:rPr>
            </w:pPr>
            <w:r w:rsidRPr="00B459D9">
              <w:rPr>
                <w:color w:val="000000"/>
                <w:szCs w:val="24"/>
              </w:rPr>
              <w:t>1.9353</w:t>
            </w:r>
          </w:p>
        </w:tc>
        <w:tc>
          <w:tcPr>
            <w:tcW w:w="981" w:type="dxa"/>
            <w:tcBorders>
              <w:top w:val="nil"/>
              <w:left w:val="nil"/>
              <w:bottom w:val="single" w:sz="4" w:space="0" w:color="000000"/>
              <w:right w:val="single" w:sz="4" w:space="0" w:color="000000"/>
            </w:tcBorders>
            <w:noWrap/>
            <w:hideMark/>
          </w:tcPr>
          <w:p w14:paraId="29BB0500"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6BB993C"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5F24A2B"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1B143661" w14:textId="77777777" w:rsidR="002E7632" w:rsidRPr="00B459D9" w:rsidRDefault="002E7632" w:rsidP="002E7632">
            <w:pPr>
              <w:widowControl/>
              <w:jc w:val="center"/>
              <w:rPr>
                <w:color w:val="000000"/>
                <w:szCs w:val="24"/>
              </w:rPr>
            </w:pPr>
            <w:r w:rsidRPr="00B459D9">
              <w:rPr>
                <w:color w:val="000000"/>
                <w:szCs w:val="24"/>
              </w:rPr>
              <w:t>29,314</w:t>
            </w:r>
          </w:p>
        </w:tc>
        <w:tc>
          <w:tcPr>
            <w:tcW w:w="1423" w:type="dxa"/>
            <w:tcBorders>
              <w:top w:val="nil"/>
              <w:left w:val="nil"/>
              <w:bottom w:val="single" w:sz="4" w:space="0" w:color="000000"/>
              <w:right w:val="single" w:sz="4" w:space="0" w:color="000000"/>
            </w:tcBorders>
            <w:noWrap/>
            <w:hideMark/>
          </w:tcPr>
          <w:p w14:paraId="7176EA26" w14:textId="77777777" w:rsidR="002E7632" w:rsidRPr="00B459D9" w:rsidRDefault="002E7632" w:rsidP="002E7632">
            <w:pPr>
              <w:widowControl/>
              <w:jc w:val="center"/>
              <w:rPr>
                <w:color w:val="000000"/>
                <w:szCs w:val="24"/>
              </w:rPr>
            </w:pPr>
            <w:r w:rsidRPr="00B459D9">
              <w:rPr>
                <w:color w:val="000000"/>
                <w:szCs w:val="24"/>
              </w:rPr>
              <w:t>199,571</w:t>
            </w:r>
          </w:p>
        </w:tc>
      </w:tr>
      <w:tr w:rsidR="002E7632" w:rsidRPr="00B459D9" w14:paraId="0100C2E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9D19709" w14:textId="77777777" w:rsidR="002E7632" w:rsidRPr="00B459D9" w:rsidRDefault="002E7632" w:rsidP="002E7632">
            <w:pPr>
              <w:widowControl/>
              <w:jc w:val="center"/>
              <w:rPr>
                <w:color w:val="000000"/>
                <w:szCs w:val="24"/>
              </w:rPr>
            </w:pPr>
            <w:r w:rsidRPr="00B459D9">
              <w:rPr>
                <w:color w:val="000000"/>
                <w:szCs w:val="24"/>
              </w:rPr>
              <w:t>3</w:t>
            </w:r>
          </w:p>
        </w:tc>
        <w:tc>
          <w:tcPr>
            <w:tcW w:w="998" w:type="dxa"/>
            <w:tcBorders>
              <w:top w:val="nil"/>
              <w:left w:val="nil"/>
              <w:bottom w:val="single" w:sz="4" w:space="0" w:color="000000"/>
              <w:right w:val="single" w:sz="4" w:space="0" w:color="000000"/>
            </w:tcBorders>
            <w:noWrap/>
            <w:hideMark/>
          </w:tcPr>
          <w:p w14:paraId="689C0304" w14:textId="77777777" w:rsidR="002E7632" w:rsidRPr="00B459D9" w:rsidRDefault="002E7632" w:rsidP="002E7632">
            <w:pPr>
              <w:widowControl/>
              <w:jc w:val="center"/>
              <w:rPr>
                <w:color w:val="000000"/>
                <w:szCs w:val="24"/>
              </w:rPr>
            </w:pPr>
            <w:r w:rsidRPr="00B459D9">
              <w:rPr>
                <w:color w:val="000000"/>
                <w:szCs w:val="24"/>
              </w:rPr>
              <w:t>3</w:t>
            </w:r>
          </w:p>
        </w:tc>
        <w:tc>
          <w:tcPr>
            <w:tcW w:w="1060" w:type="dxa"/>
            <w:tcBorders>
              <w:top w:val="nil"/>
              <w:left w:val="nil"/>
              <w:bottom w:val="single" w:sz="4" w:space="0" w:color="000000"/>
              <w:right w:val="single" w:sz="4" w:space="0" w:color="000000"/>
            </w:tcBorders>
            <w:noWrap/>
            <w:hideMark/>
          </w:tcPr>
          <w:p w14:paraId="442CACFC" w14:textId="77777777" w:rsidR="002E7632" w:rsidRPr="00B459D9" w:rsidRDefault="002E7632" w:rsidP="002E7632">
            <w:pPr>
              <w:widowControl/>
              <w:jc w:val="center"/>
              <w:rPr>
                <w:color w:val="000000"/>
                <w:szCs w:val="24"/>
              </w:rPr>
            </w:pPr>
            <w:r w:rsidRPr="00B459D9">
              <w:rPr>
                <w:color w:val="000000"/>
                <w:szCs w:val="24"/>
              </w:rPr>
              <w:t>06101</w:t>
            </w:r>
          </w:p>
        </w:tc>
        <w:tc>
          <w:tcPr>
            <w:tcW w:w="1083" w:type="dxa"/>
            <w:tcBorders>
              <w:top w:val="nil"/>
              <w:left w:val="nil"/>
              <w:bottom w:val="single" w:sz="4" w:space="0" w:color="000000"/>
              <w:right w:val="single" w:sz="4" w:space="0" w:color="000000"/>
            </w:tcBorders>
            <w:noWrap/>
            <w:hideMark/>
          </w:tcPr>
          <w:p w14:paraId="00F5150B" w14:textId="77777777" w:rsidR="002E7632" w:rsidRPr="00B459D9" w:rsidRDefault="002E7632" w:rsidP="002E7632">
            <w:pPr>
              <w:widowControl/>
              <w:jc w:val="center"/>
              <w:rPr>
                <w:color w:val="000000"/>
                <w:szCs w:val="24"/>
              </w:rPr>
            </w:pPr>
            <w:r w:rsidRPr="00B459D9">
              <w:rPr>
                <w:color w:val="000000"/>
                <w:szCs w:val="24"/>
              </w:rPr>
              <w:t>0.8180</w:t>
            </w:r>
          </w:p>
        </w:tc>
        <w:tc>
          <w:tcPr>
            <w:tcW w:w="981" w:type="dxa"/>
            <w:tcBorders>
              <w:top w:val="nil"/>
              <w:left w:val="nil"/>
              <w:bottom w:val="single" w:sz="4" w:space="0" w:color="000000"/>
              <w:right w:val="single" w:sz="4" w:space="0" w:color="000000"/>
            </w:tcBorders>
            <w:noWrap/>
            <w:hideMark/>
          </w:tcPr>
          <w:p w14:paraId="55350423"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6DEC94F2"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81AF23D"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2CCBDE69" w14:textId="77777777" w:rsidR="002E7632" w:rsidRPr="00B459D9" w:rsidRDefault="002E7632" w:rsidP="002E7632">
            <w:pPr>
              <w:widowControl/>
              <w:jc w:val="center"/>
              <w:rPr>
                <w:color w:val="000000"/>
                <w:szCs w:val="24"/>
              </w:rPr>
            </w:pPr>
            <w:r w:rsidRPr="00B459D9">
              <w:rPr>
                <w:color w:val="000000"/>
                <w:szCs w:val="24"/>
              </w:rPr>
              <w:t>15,160</w:t>
            </w:r>
          </w:p>
        </w:tc>
        <w:tc>
          <w:tcPr>
            <w:tcW w:w="1423" w:type="dxa"/>
            <w:tcBorders>
              <w:top w:val="nil"/>
              <w:left w:val="nil"/>
              <w:bottom w:val="single" w:sz="4" w:space="0" w:color="000000"/>
              <w:right w:val="single" w:sz="4" w:space="0" w:color="000000"/>
            </w:tcBorders>
            <w:noWrap/>
            <w:hideMark/>
          </w:tcPr>
          <w:p w14:paraId="24202A3A" w14:textId="77777777" w:rsidR="002E7632" w:rsidRPr="00B459D9" w:rsidRDefault="002E7632" w:rsidP="002E7632">
            <w:pPr>
              <w:widowControl/>
              <w:jc w:val="center"/>
              <w:rPr>
                <w:color w:val="000000"/>
                <w:szCs w:val="24"/>
              </w:rPr>
            </w:pPr>
            <w:r w:rsidRPr="00B459D9">
              <w:rPr>
                <w:color w:val="000000"/>
                <w:szCs w:val="24"/>
              </w:rPr>
              <w:t>97,081</w:t>
            </w:r>
          </w:p>
        </w:tc>
      </w:tr>
      <w:tr w:rsidR="002E7632" w:rsidRPr="00B459D9" w14:paraId="3C607A5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540A9A6" w14:textId="77777777" w:rsidR="002E7632" w:rsidRPr="00B459D9" w:rsidRDefault="002E7632" w:rsidP="002E7632">
            <w:pPr>
              <w:widowControl/>
              <w:jc w:val="center"/>
              <w:rPr>
                <w:color w:val="000000"/>
                <w:szCs w:val="24"/>
              </w:rPr>
            </w:pPr>
            <w:r w:rsidRPr="00B459D9">
              <w:rPr>
                <w:color w:val="000000"/>
                <w:szCs w:val="24"/>
              </w:rPr>
              <w:t>3</w:t>
            </w:r>
          </w:p>
        </w:tc>
        <w:tc>
          <w:tcPr>
            <w:tcW w:w="998" w:type="dxa"/>
            <w:tcBorders>
              <w:top w:val="nil"/>
              <w:left w:val="nil"/>
              <w:bottom w:val="single" w:sz="4" w:space="0" w:color="000000"/>
              <w:right w:val="single" w:sz="4" w:space="0" w:color="000000"/>
            </w:tcBorders>
            <w:noWrap/>
            <w:hideMark/>
          </w:tcPr>
          <w:p w14:paraId="6CB90777" w14:textId="77777777" w:rsidR="002E7632" w:rsidRPr="00B459D9" w:rsidRDefault="002E7632" w:rsidP="002E7632">
            <w:pPr>
              <w:widowControl/>
              <w:jc w:val="center"/>
              <w:rPr>
                <w:color w:val="000000"/>
                <w:szCs w:val="24"/>
              </w:rPr>
            </w:pPr>
            <w:r w:rsidRPr="00B459D9">
              <w:rPr>
                <w:color w:val="000000"/>
                <w:szCs w:val="24"/>
              </w:rPr>
              <w:t>4</w:t>
            </w:r>
          </w:p>
        </w:tc>
        <w:tc>
          <w:tcPr>
            <w:tcW w:w="1060" w:type="dxa"/>
            <w:tcBorders>
              <w:top w:val="nil"/>
              <w:left w:val="nil"/>
              <w:bottom w:val="single" w:sz="4" w:space="0" w:color="000000"/>
              <w:right w:val="single" w:sz="4" w:space="0" w:color="000000"/>
            </w:tcBorders>
            <w:noWrap/>
            <w:hideMark/>
          </w:tcPr>
          <w:p w14:paraId="1160547C" w14:textId="77777777" w:rsidR="002E7632" w:rsidRPr="00B459D9" w:rsidRDefault="002E7632" w:rsidP="002E7632">
            <w:pPr>
              <w:widowControl/>
              <w:jc w:val="center"/>
              <w:rPr>
                <w:color w:val="000000"/>
                <w:szCs w:val="24"/>
              </w:rPr>
            </w:pPr>
            <w:r w:rsidRPr="00B459D9">
              <w:rPr>
                <w:color w:val="000000"/>
                <w:szCs w:val="24"/>
              </w:rPr>
              <w:t>06102</w:t>
            </w:r>
          </w:p>
        </w:tc>
        <w:tc>
          <w:tcPr>
            <w:tcW w:w="1083" w:type="dxa"/>
            <w:tcBorders>
              <w:top w:val="nil"/>
              <w:left w:val="nil"/>
              <w:bottom w:val="single" w:sz="4" w:space="0" w:color="000000"/>
              <w:right w:val="single" w:sz="4" w:space="0" w:color="000000"/>
            </w:tcBorders>
            <w:noWrap/>
            <w:hideMark/>
          </w:tcPr>
          <w:p w14:paraId="3795D8A9" w14:textId="77777777" w:rsidR="002E7632" w:rsidRPr="00B459D9" w:rsidRDefault="002E7632" w:rsidP="002E7632">
            <w:pPr>
              <w:widowControl/>
              <w:jc w:val="center"/>
              <w:rPr>
                <w:color w:val="000000"/>
                <w:szCs w:val="24"/>
              </w:rPr>
            </w:pPr>
            <w:r w:rsidRPr="00B459D9">
              <w:rPr>
                <w:color w:val="000000"/>
                <w:szCs w:val="24"/>
              </w:rPr>
              <w:t>0.4079</w:t>
            </w:r>
          </w:p>
        </w:tc>
        <w:tc>
          <w:tcPr>
            <w:tcW w:w="981" w:type="dxa"/>
            <w:tcBorders>
              <w:top w:val="nil"/>
              <w:left w:val="nil"/>
              <w:bottom w:val="single" w:sz="4" w:space="0" w:color="000000"/>
              <w:right w:val="single" w:sz="4" w:space="0" w:color="000000"/>
            </w:tcBorders>
            <w:noWrap/>
            <w:hideMark/>
          </w:tcPr>
          <w:p w14:paraId="0AA5AD68"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0FA1260"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49FAB10"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5C727BDF" w14:textId="77777777" w:rsidR="002E7632" w:rsidRPr="00B459D9" w:rsidRDefault="002E7632" w:rsidP="002E7632">
            <w:pPr>
              <w:widowControl/>
              <w:jc w:val="center"/>
              <w:rPr>
                <w:color w:val="000000"/>
                <w:szCs w:val="24"/>
              </w:rPr>
            </w:pPr>
            <w:r w:rsidRPr="00B459D9">
              <w:rPr>
                <w:color w:val="000000"/>
                <w:szCs w:val="24"/>
              </w:rPr>
              <w:t>11,289</w:t>
            </w:r>
          </w:p>
        </w:tc>
        <w:tc>
          <w:tcPr>
            <w:tcW w:w="1423" w:type="dxa"/>
            <w:tcBorders>
              <w:top w:val="nil"/>
              <w:left w:val="nil"/>
              <w:bottom w:val="single" w:sz="4" w:space="0" w:color="000000"/>
              <w:right w:val="single" w:sz="4" w:space="0" w:color="000000"/>
            </w:tcBorders>
            <w:noWrap/>
            <w:hideMark/>
          </w:tcPr>
          <w:p w14:paraId="2F070BE7" w14:textId="77777777" w:rsidR="002E7632" w:rsidRPr="00B459D9" w:rsidRDefault="002E7632" w:rsidP="002E7632">
            <w:pPr>
              <w:widowControl/>
              <w:jc w:val="center"/>
              <w:rPr>
                <w:color w:val="000000"/>
                <w:szCs w:val="24"/>
              </w:rPr>
            </w:pPr>
            <w:r w:rsidRPr="00B459D9">
              <w:rPr>
                <w:color w:val="000000"/>
                <w:szCs w:val="24"/>
              </w:rPr>
              <w:t>34,522</w:t>
            </w:r>
          </w:p>
        </w:tc>
      </w:tr>
      <w:tr w:rsidR="002E7632" w:rsidRPr="00B459D9" w14:paraId="0425199D"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C42BBF0" w14:textId="77777777" w:rsidR="002E7632" w:rsidRPr="00B459D9" w:rsidRDefault="002E7632" w:rsidP="002E7632">
            <w:pPr>
              <w:widowControl/>
              <w:jc w:val="center"/>
              <w:rPr>
                <w:color w:val="000000"/>
                <w:szCs w:val="24"/>
              </w:rPr>
            </w:pPr>
            <w:r w:rsidRPr="00B459D9">
              <w:rPr>
                <w:color w:val="000000"/>
                <w:szCs w:val="24"/>
              </w:rPr>
              <w:t>3</w:t>
            </w:r>
          </w:p>
        </w:tc>
        <w:tc>
          <w:tcPr>
            <w:tcW w:w="998" w:type="dxa"/>
            <w:tcBorders>
              <w:top w:val="nil"/>
              <w:left w:val="nil"/>
              <w:bottom w:val="single" w:sz="4" w:space="0" w:color="000000"/>
              <w:right w:val="single" w:sz="4" w:space="0" w:color="000000"/>
            </w:tcBorders>
            <w:noWrap/>
            <w:hideMark/>
          </w:tcPr>
          <w:p w14:paraId="0730DFF3" w14:textId="77777777" w:rsidR="002E7632" w:rsidRPr="00B459D9" w:rsidRDefault="002E7632" w:rsidP="002E7632">
            <w:pPr>
              <w:widowControl/>
              <w:jc w:val="center"/>
              <w:rPr>
                <w:color w:val="000000"/>
                <w:szCs w:val="24"/>
              </w:rPr>
            </w:pPr>
            <w:r w:rsidRPr="00B459D9">
              <w:rPr>
                <w:color w:val="000000"/>
                <w:szCs w:val="24"/>
              </w:rPr>
              <w:t>5</w:t>
            </w:r>
          </w:p>
        </w:tc>
        <w:tc>
          <w:tcPr>
            <w:tcW w:w="1060" w:type="dxa"/>
            <w:tcBorders>
              <w:top w:val="nil"/>
              <w:left w:val="nil"/>
              <w:bottom w:val="single" w:sz="4" w:space="0" w:color="000000"/>
              <w:right w:val="single" w:sz="4" w:space="0" w:color="000000"/>
            </w:tcBorders>
            <w:noWrap/>
            <w:hideMark/>
          </w:tcPr>
          <w:p w14:paraId="790C271E" w14:textId="77777777" w:rsidR="002E7632" w:rsidRPr="00B459D9" w:rsidRDefault="002E7632" w:rsidP="002E7632">
            <w:pPr>
              <w:widowControl/>
              <w:jc w:val="center"/>
              <w:rPr>
                <w:color w:val="000000"/>
                <w:szCs w:val="24"/>
              </w:rPr>
            </w:pPr>
            <w:r w:rsidRPr="00B459D9">
              <w:rPr>
                <w:color w:val="000000"/>
                <w:szCs w:val="24"/>
              </w:rPr>
              <w:t>062</w:t>
            </w:r>
          </w:p>
        </w:tc>
        <w:tc>
          <w:tcPr>
            <w:tcW w:w="1083" w:type="dxa"/>
            <w:tcBorders>
              <w:top w:val="nil"/>
              <w:left w:val="nil"/>
              <w:bottom w:val="single" w:sz="4" w:space="0" w:color="000000"/>
              <w:right w:val="single" w:sz="4" w:space="0" w:color="000000"/>
            </w:tcBorders>
            <w:noWrap/>
            <w:hideMark/>
          </w:tcPr>
          <w:p w14:paraId="6245B2CA" w14:textId="77777777" w:rsidR="002E7632" w:rsidRPr="00B459D9" w:rsidRDefault="002E7632" w:rsidP="002E7632">
            <w:pPr>
              <w:widowControl/>
              <w:jc w:val="center"/>
              <w:rPr>
                <w:color w:val="000000"/>
                <w:szCs w:val="24"/>
              </w:rPr>
            </w:pPr>
            <w:r w:rsidRPr="00B459D9">
              <w:rPr>
                <w:color w:val="000000"/>
                <w:szCs w:val="24"/>
              </w:rPr>
              <w:t>0.4469</w:t>
            </w:r>
          </w:p>
        </w:tc>
        <w:tc>
          <w:tcPr>
            <w:tcW w:w="981" w:type="dxa"/>
            <w:tcBorders>
              <w:top w:val="nil"/>
              <w:left w:val="nil"/>
              <w:bottom w:val="single" w:sz="4" w:space="0" w:color="000000"/>
              <w:right w:val="single" w:sz="4" w:space="0" w:color="000000"/>
            </w:tcBorders>
            <w:noWrap/>
            <w:hideMark/>
          </w:tcPr>
          <w:p w14:paraId="26E8EA31"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06D287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6B69F86" w14:textId="77777777" w:rsidR="002E7632" w:rsidRPr="00B459D9" w:rsidRDefault="002E7632" w:rsidP="002E7632">
            <w:pPr>
              <w:widowControl/>
              <w:jc w:val="center"/>
              <w:rPr>
                <w:color w:val="000000"/>
                <w:szCs w:val="24"/>
              </w:rPr>
            </w:pPr>
            <w:r w:rsidRPr="00B459D9">
              <w:rPr>
                <w:color w:val="000000"/>
                <w:szCs w:val="24"/>
              </w:rPr>
              <w:t>1</w:t>
            </w:r>
          </w:p>
        </w:tc>
        <w:tc>
          <w:tcPr>
            <w:tcW w:w="1378" w:type="dxa"/>
            <w:tcBorders>
              <w:top w:val="nil"/>
              <w:left w:val="nil"/>
              <w:bottom w:val="single" w:sz="4" w:space="0" w:color="000000"/>
              <w:right w:val="single" w:sz="4" w:space="0" w:color="000000"/>
            </w:tcBorders>
            <w:noWrap/>
            <w:hideMark/>
          </w:tcPr>
          <w:p w14:paraId="27128AEF" w14:textId="77777777" w:rsidR="002E7632" w:rsidRPr="00B459D9" w:rsidRDefault="002E7632" w:rsidP="002E7632">
            <w:pPr>
              <w:widowControl/>
              <w:jc w:val="center"/>
              <w:rPr>
                <w:color w:val="000000"/>
                <w:szCs w:val="24"/>
              </w:rPr>
            </w:pPr>
            <w:r w:rsidRPr="00B459D9">
              <w:rPr>
                <w:color w:val="000000"/>
                <w:szCs w:val="24"/>
              </w:rPr>
              <w:t>14,271</w:t>
            </w:r>
          </w:p>
        </w:tc>
        <w:tc>
          <w:tcPr>
            <w:tcW w:w="1423" w:type="dxa"/>
            <w:tcBorders>
              <w:top w:val="nil"/>
              <w:left w:val="nil"/>
              <w:bottom w:val="single" w:sz="4" w:space="0" w:color="000000"/>
              <w:right w:val="single" w:sz="4" w:space="0" w:color="000000"/>
            </w:tcBorders>
            <w:noWrap/>
            <w:hideMark/>
          </w:tcPr>
          <w:p w14:paraId="0D68AF98" w14:textId="77777777" w:rsidR="002E7632" w:rsidRPr="00B459D9" w:rsidRDefault="002E7632" w:rsidP="002E7632">
            <w:pPr>
              <w:widowControl/>
              <w:jc w:val="center"/>
              <w:rPr>
                <w:color w:val="000000"/>
                <w:szCs w:val="24"/>
              </w:rPr>
            </w:pPr>
            <w:r w:rsidRPr="00B459D9">
              <w:rPr>
                <w:color w:val="000000"/>
                <w:szCs w:val="24"/>
              </w:rPr>
              <w:t>34,551</w:t>
            </w:r>
          </w:p>
        </w:tc>
      </w:tr>
      <w:tr w:rsidR="002E7632" w:rsidRPr="00B459D9" w14:paraId="746A26D1"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E5442C7" w14:textId="77777777" w:rsidR="002E7632" w:rsidRPr="00B459D9" w:rsidRDefault="002E7632" w:rsidP="002E7632">
            <w:pPr>
              <w:widowControl/>
              <w:jc w:val="center"/>
              <w:rPr>
                <w:color w:val="000000"/>
                <w:szCs w:val="24"/>
              </w:rPr>
            </w:pPr>
            <w:r w:rsidRPr="00B459D9">
              <w:rPr>
                <w:color w:val="000000"/>
                <w:szCs w:val="24"/>
              </w:rPr>
              <w:t>3</w:t>
            </w:r>
          </w:p>
        </w:tc>
        <w:tc>
          <w:tcPr>
            <w:tcW w:w="998" w:type="dxa"/>
            <w:tcBorders>
              <w:top w:val="nil"/>
              <w:left w:val="nil"/>
              <w:bottom w:val="single" w:sz="4" w:space="0" w:color="000000"/>
              <w:right w:val="single" w:sz="4" w:space="0" w:color="000000"/>
            </w:tcBorders>
            <w:noWrap/>
            <w:hideMark/>
          </w:tcPr>
          <w:p w14:paraId="21927C40" w14:textId="77777777" w:rsidR="002E7632" w:rsidRPr="00B459D9" w:rsidRDefault="002E7632" w:rsidP="002E7632">
            <w:pPr>
              <w:widowControl/>
              <w:jc w:val="center"/>
              <w:rPr>
                <w:color w:val="000000"/>
                <w:szCs w:val="24"/>
              </w:rPr>
            </w:pPr>
            <w:r w:rsidRPr="00B459D9">
              <w:rPr>
                <w:color w:val="000000"/>
                <w:szCs w:val="24"/>
              </w:rPr>
              <w:t>6</w:t>
            </w:r>
          </w:p>
        </w:tc>
        <w:tc>
          <w:tcPr>
            <w:tcW w:w="1060" w:type="dxa"/>
            <w:tcBorders>
              <w:top w:val="nil"/>
              <w:left w:val="nil"/>
              <w:bottom w:val="single" w:sz="4" w:space="0" w:color="000000"/>
              <w:right w:val="single" w:sz="4" w:space="0" w:color="000000"/>
            </w:tcBorders>
            <w:noWrap/>
            <w:hideMark/>
          </w:tcPr>
          <w:p w14:paraId="0BB56052" w14:textId="77777777" w:rsidR="002E7632" w:rsidRPr="00B459D9" w:rsidRDefault="002E7632" w:rsidP="002E7632">
            <w:pPr>
              <w:widowControl/>
              <w:jc w:val="center"/>
              <w:rPr>
                <w:color w:val="000000"/>
                <w:szCs w:val="24"/>
              </w:rPr>
            </w:pPr>
            <w:r w:rsidRPr="00B459D9">
              <w:rPr>
                <w:color w:val="000000"/>
                <w:szCs w:val="24"/>
              </w:rPr>
              <w:t>05301</w:t>
            </w:r>
          </w:p>
        </w:tc>
        <w:tc>
          <w:tcPr>
            <w:tcW w:w="1083" w:type="dxa"/>
            <w:tcBorders>
              <w:top w:val="nil"/>
              <w:left w:val="nil"/>
              <w:bottom w:val="single" w:sz="4" w:space="0" w:color="000000"/>
              <w:right w:val="single" w:sz="4" w:space="0" w:color="000000"/>
            </w:tcBorders>
            <w:noWrap/>
            <w:hideMark/>
          </w:tcPr>
          <w:p w14:paraId="483CDEB0" w14:textId="77777777" w:rsidR="002E7632" w:rsidRPr="00B459D9" w:rsidRDefault="002E7632" w:rsidP="002E7632">
            <w:pPr>
              <w:widowControl/>
              <w:jc w:val="center"/>
              <w:rPr>
                <w:color w:val="000000"/>
                <w:szCs w:val="24"/>
              </w:rPr>
            </w:pPr>
            <w:r w:rsidRPr="00B459D9">
              <w:rPr>
                <w:color w:val="000000"/>
                <w:szCs w:val="24"/>
              </w:rPr>
              <w:t>1.0326</w:t>
            </w:r>
          </w:p>
        </w:tc>
        <w:tc>
          <w:tcPr>
            <w:tcW w:w="981" w:type="dxa"/>
            <w:tcBorders>
              <w:top w:val="nil"/>
              <w:left w:val="nil"/>
              <w:bottom w:val="single" w:sz="4" w:space="0" w:color="000000"/>
              <w:right w:val="single" w:sz="4" w:space="0" w:color="000000"/>
            </w:tcBorders>
            <w:noWrap/>
            <w:hideMark/>
          </w:tcPr>
          <w:p w14:paraId="6237E8EA"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5EF573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9F0A1C9"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3F7B4B3A" w14:textId="77777777" w:rsidR="002E7632" w:rsidRPr="00B459D9" w:rsidRDefault="002E7632" w:rsidP="002E7632">
            <w:pPr>
              <w:widowControl/>
              <w:jc w:val="center"/>
              <w:rPr>
                <w:color w:val="000000"/>
                <w:szCs w:val="24"/>
              </w:rPr>
            </w:pPr>
            <w:r w:rsidRPr="00B459D9">
              <w:rPr>
                <w:color w:val="000000"/>
                <w:szCs w:val="24"/>
              </w:rPr>
              <w:t>29,487</w:t>
            </w:r>
          </w:p>
        </w:tc>
        <w:tc>
          <w:tcPr>
            <w:tcW w:w="1423" w:type="dxa"/>
            <w:tcBorders>
              <w:top w:val="nil"/>
              <w:left w:val="nil"/>
              <w:bottom w:val="single" w:sz="4" w:space="0" w:color="000000"/>
              <w:right w:val="single" w:sz="4" w:space="0" w:color="000000"/>
            </w:tcBorders>
            <w:noWrap/>
            <w:hideMark/>
          </w:tcPr>
          <w:p w14:paraId="7801B42D" w14:textId="77777777" w:rsidR="002E7632" w:rsidRPr="00B459D9" w:rsidRDefault="002E7632" w:rsidP="002E7632">
            <w:pPr>
              <w:widowControl/>
              <w:jc w:val="center"/>
              <w:rPr>
                <w:color w:val="000000"/>
                <w:szCs w:val="24"/>
              </w:rPr>
            </w:pPr>
            <w:r w:rsidRPr="00B459D9">
              <w:rPr>
                <w:color w:val="000000"/>
                <w:szCs w:val="24"/>
              </w:rPr>
              <w:t>93,094</w:t>
            </w:r>
          </w:p>
        </w:tc>
      </w:tr>
      <w:tr w:rsidR="002E7632" w:rsidRPr="00B459D9" w14:paraId="7FC76C0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7602586" w14:textId="77777777" w:rsidR="002E7632" w:rsidRPr="00B459D9" w:rsidRDefault="002E7632" w:rsidP="002E7632">
            <w:pPr>
              <w:widowControl/>
              <w:jc w:val="center"/>
              <w:rPr>
                <w:color w:val="000000"/>
                <w:szCs w:val="24"/>
              </w:rPr>
            </w:pPr>
            <w:r w:rsidRPr="00B459D9">
              <w:rPr>
                <w:color w:val="000000"/>
                <w:szCs w:val="24"/>
              </w:rPr>
              <w:t>3</w:t>
            </w:r>
          </w:p>
        </w:tc>
        <w:tc>
          <w:tcPr>
            <w:tcW w:w="998" w:type="dxa"/>
            <w:tcBorders>
              <w:top w:val="nil"/>
              <w:left w:val="nil"/>
              <w:bottom w:val="single" w:sz="4" w:space="0" w:color="000000"/>
              <w:right w:val="single" w:sz="4" w:space="0" w:color="000000"/>
            </w:tcBorders>
            <w:noWrap/>
            <w:hideMark/>
          </w:tcPr>
          <w:p w14:paraId="2E8C5A6D" w14:textId="77777777" w:rsidR="002E7632" w:rsidRPr="00B459D9" w:rsidRDefault="002E7632" w:rsidP="002E7632">
            <w:pPr>
              <w:widowControl/>
              <w:jc w:val="center"/>
              <w:rPr>
                <w:color w:val="000000"/>
                <w:szCs w:val="24"/>
              </w:rPr>
            </w:pPr>
            <w:r w:rsidRPr="00B459D9">
              <w:rPr>
                <w:color w:val="000000"/>
                <w:szCs w:val="24"/>
              </w:rPr>
              <w:t>7</w:t>
            </w:r>
          </w:p>
        </w:tc>
        <w:tc>
          <w:tcPr>
            <w:tcW w:w="1060" w:type="dxa"/>
            <w:tcBorders>
              <w:top w:val="nil"/>
              <w:left w:val="nil"/>
              <w:bottom w:val="single" w:sz="4" w:space="0" w:color="000000"/>
              <w:right w:val="single" w:sz="4" w:space="0" w:color="000000"/>
            </w:tcBorders>
            <w:noWrap/>
            <w:hideMark/>
          </w:tcPr>
          <w:p w14:paraId="5975CBC8" w14:textId="77777777" w:rsidR="002E7632" w:rsidRPr="00B459D9" w:rsidRDefault="002E7632" w:rsidP="002E7632">
            <w:pPr>
              <w:widowControl/>
              <w:jc w:val="center"/>
              <w:rPr>
                <w:color w:val="000000"/>
                <w:szCs w:val="24"/>
              </w:rPr>
            </w:pPr>
            <w:r w:rsidRPr="00B459D9">
              <w:rPr>
                <w:color w:val="000000"/>
                <w:szCs w:val="24"/>
              </w:rPr>
              <w:t>05302</w:t>
            </w:r>
          </w:p>
        </w:tc>
        <w:tc>
          <w:tcPr>
            <w:tcW w:w="1083" w:type="dxa"/>
            <w:tcBorders>
              <w:top w:val="nil"/>
              <w:left w:val="nil"/>
              <w:bottom w:val="single" w:sz="4" w:space="0" w:color="000000"/>
              <w:right w:val="single" w:sz="4" w:space="0" w:color="000000"/>
            </w:tcBorders>
            <w:noWrap/>
            <w:hideMark/>
          </w:tcPr>
          <w:p w14:paraId="17179CBD" w14:textId="77777777" w:rsidR="002E7632" w:rsidRPr="00B459D9" w:rsidRDefault="002E7632" w:rsidP="002E7632">
            <w:pPr>
              <w:widowControl/>
              <w:jc w:val="center"/>
              <w:rPr>
                <w:color w:val="000000"/>
                <w:szCs w:val="24"/>
              </w:rPr>
            </w:pPr>
            <w:r w:rsidRPr="00B459D9">
              <w:rPr>
                <w:color w:val="000000"/>
                <w:szCs w:val="24"/>
              </w:rPr>
              <w:t>0.9915</w:t>
            </w:r>
          </w:p>
        </w:tc>
        <w:tc>
          <w:tcPr>
            <w:tcW w:w="981" w:type="dxa"/>
            <w:tcBorders>
              <w:top w:val="nil"/>
              <w:left w:val="nil"/>
              <w:bottom w:val="single" w:sz="4" w:space="0" w:color="000000"/>
              <w:right w:val="single" w:sz="4" w:space="0" w:color="000000"/>
            </w:tcBorders>
            <w:noWrap/>
            <w:hideMark/>
          </w:tcPr>
          <w:p w14:paraId="7FE4B368"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3C3983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1B24993"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2FBD419A" w14:textId="77777777" w:rsidR="002E7632" w:rsidRPr="00B459D9" w:rsidRDefault="002E7632" w:rsidP="002E7632">
            <w:pPr>
              <w:widowControl/>
              <w:jc w:val="center"/>
              <w:rPr>
                <w:color w:val="000000"/>
                <w:szCs w:val="24"/>
              </w:rPr>
            </w:pPr>
            <w:r w:rsidRPr="00B459D9">
              <w:rPr>
                <w:color w:val="000000"/>
                <w:szCs w:val="24"/>
              </w:rPr>
              <w:t>31,544</w:t>
            </w:r>
          </w:p>
        </w:tc>
        <w:tc>
          <w:tcPr>
            <w:tcW w:w="1423" w:type="dxa"/>
            <w:tcBorders>
              <w:top w:val="nil"/>
              <w:left w:val="nil"/>
              <w:bottom w:val="single" w:sz="4" w:space="0" w:color="000000"/>
              <w:right w:val="single" w:sz="4" w:space="0" w:color="000000"/>
            </w:tcBorders>
            <w:noWrap/>
            <w:hideMark/>
          </w:tcPr>
          <w:p w14:paraId="0A8A8971" w14:textId="77777777" w:rsidR="002E7632" w:rsidRPr="00B459D9" w:rsidRDefault="002E7632" w:rsidP="002E7632">
            <w:pPr>
              <w:widowControl/>
              <w:jc w:val="center"/>
              <w:rPr>
                <w:color w:val="000000"/>
                <w:szCs w:val="24"/>
              </w:rPr>
            </w:pPr>
            <w:r w:rsidRPr="00B459D9">
              <w:rPr>
                <w:color w:val="000000"/>
                <w:szCs w:val="24"/>
              </w:rPr>
              <w:t>82,213</w:t>
            </w:r>
          </w:p>
        </w:tc>
      </w:tr>
      <w:tr w:rsidR="002E7632" w:rsidRPr="00B459D9" w14:paraId="432961F4"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087EFF5" w14:textId="77777777" w:rsidR="002E7632" w:rsidRPr="00B459D9" w:rsidRDefault="002E7632" w:rsidP="002E7632">
            <w:pPr>
              <w:widowControl/>
              <w:jc w:val="center"/>
              <w:rPr>
                <w:color w:val="000000"/>
                <w:szCs w:val="24"/>
              </w:rPr>
            </w:pPr>
            <w:r w:rsidRPr="00B459D9">
              <w:rPr>
                <w:color w:val="000000"/>
                <w:szCs w:val="24"/>
              </w:rPr>
              <w:t>3</w:t>
            </w:r>
          </w:p>
        </w:tc>
        <w:tc>
          <w:tcPr>
            <w:tcW w:w="998" w:type="dxa"/>
            <w:tcBorders>
              <w:top w:val="nil"/>
              <w:left w:val="nil"/>
              <w:bottom w:val="single" w:sz="4" w:space="0" w:color="000000"/>
              <w:right w:val="single" w:sz="4" w:space="0" w:color="000000"/>
            </w:tcBorders>
            <w:noWrap/>
            <w:hideMark/>
          </w:tcPr>
          <w:p w14:paraId="1A0D5276" w14:textId="77777777" w:rsidR="002E7632" w:rsidRPr="00B459D9" w:rsidRDefault="002E7632" w:rsidP="002E7632">
            <w:pPr>
              <w:widowControl/>
              <w:jc w:val="center"/>
              <w:rPr>
                <w:color w:val="000000"/>
                <w:szCs w:val="24"/>
              </w:rPr>
            </w:pPr>
            <w:r w:rsidRPr="00B459D9">
              <w:rPr>
                <w:color w:val="000000"/>
                <w:szCs w:val="24"/>
              </w:rPr>
              <w:t>8</w:t>
            </w:r>
          </w:p>
        </w:tc>
        <w:tc>
          <w:tcPr>
            <w:tcW w:w="1060" w:type="dxa"/>
            <w:tcBorders>
              <w:top w:val="nil"/>
              <w:left w:val="nil"/>
              <w:bottom w:val="single" w:sz="4" w:space="0" w:color="000000"/>
              <w:right w:val="single" w:sz="4" w:space="0" w:color="000000"/>
            </w:tcBorders>
            <w:noWrap/>
            <w:hideMark/>
          </w:tcPr>
          <w:p w14:paraId="0C214526" w14:textId="77777777" w:rsidR="002E7632" w:rsidRPr="00B459D9" w:rsidRDefault="002E7632" w:rsidP="002E7632">
            <w:pPr>
              <w:widowControl/>
              <w:jc w:val="center"/>
              <w:rPr>
                <w:color w:val="000000"/>
                <w:szCs w:val="24"/>
              </w:rPr>
            </w:pPr>
            <w:r w:rsidRPr="00B459D9">
              <w:rPr>
                <w:color w:val="000000"/>
                <w:szCs w:val="24"/>
              </w:rPr>
              <w:t>05401</w:t>
            </w:r>
          </w:p>
        </w:tc>
        <w:tc>
          <w:tcPr>
            <w:tcW w:w="1083" w:type="dxa"/>
            <w:tcBorders>
              <w:top w:val="nil"/>
              <w:left w:val="nil"/>
              <w:bottom w:val="single" w:sz="4" w:space="0" w:color="000000"/>
              <w:right w:val="single" w:sz="4" w:space="0" w:color="000000"/>
            </w:tcBorders>
            <w:noWrap/>
            <w:hideMark/>
          </w:tcPr>
          <w:p w14:paraId="736672D5" w14:textId="77777777" w:rsidR="002E7632" w:rsidRPr="00B459D9" w:rsidRDefault="002E7632" w:rsidP="002E7632">
            <w:pPr>
              <w:widowControl/>
              <w:jc w:val="center"/>
              <w:rPr>
                <w:color w:val="000000"/>
                <w:szCs w:val="24"/>
              </w:rPr>
            </w:pPr>
            <w:r w:rsidRPr="00B459D9">
              <w:rPr>
                <w:color w:val="000000"/>
                <w:szCs w:val="24"/>
              </w:rPr>
              <w:t>1.7456</w:t>
            </w:r>
          </w:p>
        </w:tc>
        <w:tc>
          <w:tcPr>
            <w:tcW w:w="981" w:type="dxa"/>
            <w:tcBorders>
              <w:top w:val="nil"/>
              <w:left w:val="nil"/>
              <w:bottom w:val="single" w:sz="4" w:space="0" w:color="000000"/>
              <w:right w:val="single" w:sz="4" w:space="0" w:color="000000"/>
            </w:tcBorders>
            <w:noWrap/>
            <w:hideMark/>
          </w:tcPr>
          <w:p w14:paraId="3C503FC7"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6DAB8C6F"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93761AD"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0CAB24A9" w14:textId="77777777" w:rsidR="002E7632" w:rsidRPr="00B459D9" w:rsidRDefault="002E7632" w:rsidP="002E7632">
            <w:pPr>
              <w:widowControl/>
              <w:jc w:val="center"/>
              <w:rPr>
                <w:color w:val="000000"/>
                <w:szCs w:val="24"/>
              </w:rPr>
            </w:pPr>
            <w:r w:rsidRPr="00B459D9">
              <w:rPr>
                <w:color w:val="000000"/>
                <w:szCs w:val="24"/>
              </w:rPr>
              <w:t>38,893</w:t>
            </w:r>
          </w:p>
        </w:tc>
        <w:tc>
          <w:tcPr>
            <w:tcW w:w="1423" w:type="dxa"/>
            <w:tcBorders>
              <w:top w:val="nil"/>
              <w:left w:val="nil"/>
              <w:bottom w:val="single" w:sz="4" w:space="0" w:color="000000"/>
              <w:right w:val="single" w:sz="4" w:space="0" w:color="000000"/>
            </w:tcBorders>
            <w:noWrap/>
            <w:hideMark/>
          </w:tcPr>
          <w:p w14:paraId="1CAA0FB5" w14:textId="77777777" w:rsidR="002E7632" w:rsidRPr="00B459D9" w:rsidRDefault="002E7632" w:rsidP="002E7632">
            <w:pPr>
              <w:widowControl/>
              <w:jc w:val="center"/>
              <w:rPr>
                <w:color w:val="000000"/>
                <w:szCs w:val="24"/>
              </w:rPr>
            </w:pPr>
            <w:r w:rsidRPr="00B459D9">
              <w:rPr>
                <w:color w:val="000000"/>
                <w:szCs w:val="24"/>
              </w:rPr>
              <w:t>228,833</w:t>
            </w:r>
          </w:p>
        </w:tc>
      </w:tr>
      <w:tr w:rsidR="002E7632" w:rsidRPr="00B459D9" w14:paraId="14A33E9F"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59FA742" w14:textId="77777777" w:rsidR="002E7632" w:rsidRPr="00B459D9" w:rsidRDefault="002E7632" w:rsidP="002E7632">
            <w:pPr>
              <w:widowControl/>
              <w:jc w:val="center"/>
              <w:rPr>
                <w:color w:val="000000"/>
                <w:szCs w:val="24"/>
              </w:rPr>
            </w:pPr>
            <w:r w:rsidRPr="00B459D9">
              <w:rPr>
                <w:color w:val="000000"/>
                <w:szCs w:val="24"/>
              </w:rPr>
              <w:t>3</w:t>
            </w:r>
          </w:p>
        </w:tc>
        <w:tc>
          <w:tcPr>
            <w:tcW w:w="998" w:type="dxa"/>
            <w:tcBorders>
              <w:top w:val="nil"/>
              <w:left w:val="nil"/>
              <w:bottom w:val="single" w:sz="4" w:space="0" w:color="000000"/>
              <w:right w:val="single" w:sz="4" w:space="0" w:color="000000"/>
            </w:tcBorders>
            <w:noWrap/>
            <w:hideMark/>
          </w:tcPr>
          <w:p w14:paraId="78E04BBE" w14:textId="77777777" w:rsidR="002E7632" w:rsidRPr="00B459D9" w:rsidRDefault="002E7632" w:rsidP="002E7632">
            <w:pPr>
              <w:widowControl/>
              <w:jc w:val="center"/>
              <w:rPr>
                <w:color w:val="000000"/>
                <w:szCs w:val="24"/>
              </w:rPr>
            </w:pPr>
            <w:r w:rsidRPr="00B459D9">
              <w:rPr>
                <w:color w:val="000000"/>
                <w:szCs w:val="24"/>
              </w:rPr>
              <w:t>9</w:t>
            </w:r>
          </w:p>
        </w:tc>
        <w:tc>
          <w:tcPr>
            <w:tcW w:w="1060" w:type="dxa"/>
            <w:tcBorders>
              <w:top w:val="nil"/>
              <w:left w:val="nil"/>
              <w:bottom w:val="single" w:sz="4" w:space="0" w:color="000000"/>
              <w:right w:val="single" w:sz="4" w:space="0" w:color="000000"/>
            </w:tcBorders>
            <w:noWrap/>
            <w:hideMark/>
          </w:tcPr>
          <w:p w14:paraId="4FC69DC7" w14:textId="77777777" w:rsidR="002E7632" w:rsidRPr="00B459D9" w:rsidRDefault="002E7632" w:rsidP="002E7632">
            <w:pPr>
              <w:widowControl/>
              <w:jc w:val="center"/>
              <w:rPr>
                <w:color w:val="000000"/>
                <w:szCs w:val="24"/>
              </w:rPr>
            </w:pPr>
            <w:r w:rsidRPr="00B459D9">
              <w:rPr>
                <w:color w:val="000000"/>
                <w:szCs w:val="24"/>
              </w:rPr>
              <w:t>05402</w:t>
            </w:r>
          </w:p>
        </w:tc>
        <w:tc>
          <w:tcPr>
            <w:tcW w:w="1083" w:type="dxa"/>
            <w:tcBorders>
              <w:top w:val="nil"/>
              <w:left w:val="nil"/>
              <w:bottom w:val="single" w:sz="4" w:space="0" w:color="000000"/>
              <w:right w:val="single" w:sz="4" w:space="0" w:color="000000"/>
            </w:tcBorders>
            <w:noWrap/>
            <w:hideMark/>
          </w:tcPr>
          <w:p w14:paraId="119FA88C" w14:textId="77777777" w:rsidR="002E7632" w:rsidRPr="00B459D9" w:rsidRDefault="002E7632" w:rsidP="002E7632">
            <w:pPr>
              <w:widowControl/>
              <w:jc w:val="center"/>
              <w:rPr>
                <w:color w:val="000000"/>
                <w:szCs w:val="24"/>
              </w:rPr>
            </w:pPr>
            <w:r w:rsidRPr="00B459D9">
              <w:rPr>
                <w:color w:val="000000"/>
                <w:szCs w:val="24"/>
              </w:rPr>
              <w:t>1.0340</w:t>
            </w:r>
          </w:p>
        </w:tc>
        <w:tc>
          <w:tcPr>
            <w:tcW w:w="981" w:type="dxa"/>
            <w:tcBorders>
              <w:top w:val="nil"/>
              <w:left w:val="nil"/>
              <w:bottom w:val="single" w:sz="4" w:space="0" w:color="000000"/>
              <w:right w:val="single" w:sz="4" w:space="0" w:color="000000"/>
            </w:tcBorders>
            <w:noWrap/>
            <w:hideMark/>
          </w:tcPr>
          <w:p w14:paraId="3511C0C0"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51C60F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CBFB333"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514A8777" w14:textId="77777777" w:rsidR="002E7632" w:rsidRPr="00B459D9" w:rsidRDefault="002E7632" w:rsidP="002E7632">
            <w:pPr>
              <w:widowControl/>
              <w:jc w:val="center"/>
              <w:rPr>
                <w:color w:val="000000"/>
                <w:szCs w:val="24"/>
              </w:rPr>
            </w:pPr>
            <w:r w:rsidRPr="00B459D9">
              <w:rPr>
                <w:color w:val="000000"/>
                <w:szCs w:val="24"/>
              </w:rPr>
              <w:t>32,461</w:t>
            </w:r>
          </w:p>
        </w:tc>
        <w:tc>
          <w:tcPr>
            <w:tcW w:w="1423" w:type="dxa"/>
            <w:tcBorders>
              <w:top w:val="nil"/>
              <w:left w:val="nil"/>
              <w:bottom w:val="single" w:sz="4" w:space="0" w:color="000000"/>
              <w:right w:val="single" w:sz="4" w:space="0" w:color="000000"/>
            </w:tcBorders>
            <w:noWrap/>
            <w:hideMark/>
          </w:tcPr>
          <w:p w14:paraId="333BB533" w14:textId="77777777" w:rsidR="002E7632" w:rsidRPr="00B459D9" w:rsidRDefault="002E7632" w:rsidP="002E7632">
            <w:pPr>
              <w:widowControl/>
              <w:jc w:val="center"/>
              <w:rPr>
                <w:color w:val="000000"/>
                <w:szCs w:val="24"/>
              </w:rPr>
            </w:pPr>
            <w:r w:rsidRPr="00B459D9">
              <w:rPr>
                <w:color w:val="000000"/>
                <w:szCs w:val="24"/>
              </w:rPr>
              <w:t>82,950</w:t>
            </w:r>
          </w:p>
        </w:tc>
      </w:tr>
      <w:tr w:rsidR="002E7632" w:rsidRPr="00B459D9" w14:paraId="15D9588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5A60C1D" w14:textId="77777777" w:rsidR="002E7632" w:rsidRPr="00B459D9" w:rsidRDefault="002E7632" w:rsidP="002E7632">
            <w:pPr>
              <w:widowControl/>
              <w:jc w:val="center"/>
              <w:rPr>
                <w:color w:val="000000"/>
                <w:szCs w:val="24"/>
              </w:rPr>
            </w:pPr>
            <w:r w:rsidRPr="00B459D9">
              <w:rPr>
                <w:color w:val="000000"/>
                <w:szCs w:val="24"/>
              </w:rPr>
              <w:t>3</w:t>
            </w:r>
          </w:p>
        </w:tc>
        <w:tc>
          <w:tcPr>
            <w:tcW w:w="998" w:type="dxa"/>
            <w:tcBorders>
              <w:top w:val="nil"/>
              <w:left w:val="nil"/>
              <w:bottom w:val="single" w:sz="4" w:space="0" w:color="000000"/>
              <w:right w:val="single" w:sz="4" w:space="0" w:color="000000"/>
            </w:tcBorders>
            <w:noWrap/>
            <w:hideMark/>
          </w:tcPr>
          <w:p w14:paraId="5E2B90C5" w14:textId="77777777" w:rsidR="002E7632" w:rsidRPr="00B459D9" w:rsidRDefault="002E7632" w:rsidP="002E7632">
            <w:pPr>
              <w:widowControl/>
              <w:jc w:val="center"/>
              <w:rPr>
                <w:color w:val="000000"/>
                <w:szCs w:val="24"/>
              </w:rPr>
            </w:pPr>
            <w:r w:rsidRPr="00B459D9">
              <w:rPr>
                <w:color w:val="000000"/>
                <w:szCs w:val="24"/>
              </w:rPr>
              <w:t>10</w:t>
            </w:r>
          </w:p>
        </w:tc>
        <w:tc>
          <w:tcPr>
            <w:tcW w:w="1060" w:type="dxa"/>
            <w:tcBorders>
              <w:top w:val="nil"/>
              <w:left w:val="nil"/>
              <w:bottom w:val="single" w:sz="4" w:space="0" w:color="000000"/>
              <w:right w:val="single" w:sz="4" w:space="0" w:color="000000"/>
            </w:tcBorders>
            <w:noWrap/>
            <w:hideMark/>
          </w:tcPr>
          <w:p w14:paraId="485DC669" w14:textId="77777777" w:rsidR="002E7632" w:rsidRPr="00B459D9" w:rsidRDefault="002E7632" w:rsidP="002E7632">
            <w:pPr>
              <w:widowControl/>
              <w:jc w:val="center"/>
              <w:rPr>
                <w:color w:val="000000"/>
                <w:szCs w:val="24"/>
              </w:rPr>
            </w:pPr>
            <w:r w:rsidRPr="00B459D9">
              <w:rPr>
                <w:color w:val="000000"/>
                <w:szCs w:val="24"/>
              </w:rPr>
              <w:t>05701</w:t>
            </w:r>
          </w:p>
        </w:tc>
        <w:tc>
          <w:tcPr>
            <w:tcW w:w="1083" w:type="dxa"/>
            <w:tcBorders>
              <w:top w:val="nil"/>
              <w:left w:val="nil"/>
              <w:bottom w:val="single" w:sz="4" w:space="0" w:color="000000"/>
              <w:right w:val="single" w:sz="4" w:space="0" w:color="000000"/>
            </w:tcBorders>
            <w:noWrap/>
            <w:hideMark/>
          </w:tcPr>
          <w:p w14:paraId="509172C0" w14:textId="77777777" w:rsidR="002E7632" w:rsidRPr="00B459D9" w:rsidRDefault="002E7632" w:rsidP="002E7632">
            <w:pPr>
              <w:widowControl/>
              <w:jc w:val="center"/>
              <w:rPr>
                <w:color w:val="000000"/>
                <w:szCs w:val="24"/>
              </w:rPr>
            </w:pPr>
            <w:r w:rsidRPr="00B459D9">
              <w:rPr>
                <w:color w:val="000000"/>
                <w:szCs w:val="24"/>
              </w:rPr>
              <w:t>0.8012</w:t>
            </w:r>
          </w:p>
        </w:tc>
        <w:tc>
          <w:tcPr>
            <w:tcW w:w="981" w:type="dxa"/>
            <w:tcBorders>
              <w:top w:val="nil"/>
              <w:left w:val="nil"/>
              <w:bottom w:val="single" w:sz="4" w:space="0" w:color="000000"/>
              <w:right w:val="single" w:sz="4" w:space="0" w:color="000000"/>
            </w:tcBorders>
            <w:noWrap/>
            <w:hideMark/>
          </w:tcPr>
          <w:p w14:paraId="76EC09F6"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84716E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A45A0F6"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1C3CD470" w14:textId="77777777" w:rsidR="002E7632" w:rsidRPr="00B459D9" w:rsidRDefault="002E7632" w:rsidP="002E7632">
            <w:pPr>
              <w:widowControl/>
              <w:jc w:val="center"/>
              <w:rPr>
                <w:color w:val="000000"/>
                <w:szCs w:val="24"/>
              </w:rPr>
            </w:pPr>
            <w:r w:rsidRPr="00B459D9">
              <w:rPr>
                <w:color w:val="000000"/>
                <w:szCs w:val="24"/>
              </w:rPr>
              <w:t>15,500</w:t>
            </w:r>
          </w:p>
        </w:tc>
        <w:tc>
          <w:tcPr>
            <w:tcW w:w="1423" w:type="dxa"/>
            <w:tcBorders>
              <w:top w:val="nil"/>
              <w:left w:val="nil"/>
              <w:bottom w:val="single" w:sz="4" w:space="0" w:color="000000"/>
              <w:right w:val="single" w:sz="4" w:space="0" w:color="000000"/>
            </w:tcBorders>
            <w:noWrap/>
            <w:hideMark/>
          </w:tcPr>
          <w:p w14:paraId="64AE82B5" w14:textId="77777777" w:rsidR="002E7632" w:rsidRPr="00B459D9" w:rsidRDefault="002E7632" w:rsidP="002E7632">
            <w:pPr>
              <w:widowControl/>
              <w:jc w:val="center"/>
              <w:rPr>
                <w:color w:val="000000"/>
                <w:szCs w:val="24"/>
              </w:rPr>
            </w:pPr>
            <w:r w:rsidRPr="00B459D9">
              <w:rPr>
                <w:color w:val="000000"/>
                <w:szCs w:val="24"/>
              </w:rPr>
              <w:t>48,899</w:t>
            </w:r>
          </w:p>
        </w:tc>
      </w:tr>
      <w:tr w:rsidR="002E7632" w:rsidRPr="00B459D9" w14:paraId="46D5243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E264022" w14:textId="77777777" w:rsidR="002E7632" w:rsidRPr="00B459D9" w:rsidRDefault="002E7632" w:rsidP="002E7632">
            <w:pPr>
              <w:widowControl/>
              <w:jc w:val="center"/>
              <w:rPr>
                <w:color w:val="000000"/>
                <w:szCs w:val="24"/>
              </w:rPr>
            </w:pPr>
            <w:r w:rsidRPr="00B459D9">
              <w:rPr>
                <w:color w:val="000000"/>
                <w:szCs w:val="24"/>
              </w:rPr>
              <w:t>3</w:t>
            </w:r>
          </w:p>
        </w:tc>
        <w:tc>
          <w:tcPr>
            <w:tcW w:w="998" w:type="dxa"/>
            <w:tcBorders>
              <w:top w:val="nil"/>
              <w:left w:val="nil"/>
              <w:bottom w:val="single" w:sz="4" w:space="0" w:color="000000"/>
              <w:right w:val="single" w:sz="4" w:space="0" w:color="000000"/>
            </w:tcBorders>
            <w:noWrap/>
            <w:hideMark/>
          </w:tcPr>
          <w:p w14:paraId="2C773351" w14:textId="77777777" w:rsidR="002E7632" w:rsidRPr="00B459D9" w:rsidRDefault="002E7632" w:rsidP="002E7632">
            <w:pPr>
              <w:widowControl/>
              <w:jc w:val="center"/>
              <w:rPr>
                <w:color w:val="000000"/>
                <w:szCs w:val="24"/>
              </w:rPr>
            </w:pPr>
            <w:r w:rsidRPr="00B459D9">
              <w:rPr>
                <w:color w:val="000000"/>
                <w:szCs w:val="24"/>
              </w:rPr>
              <w:t>11</w:t>
            </w:r>
          </w:p>
        </w:tc>
        <w:tc>
          <w:tcPr>
            <w:tcW w:w="1060" w:type="dxa"/>
            <w:tcBorders>
              <w:top w:val="nil"/>
              <w:left w:val="nil"/>
              <w:bottom w:val="single" w:sz="4" w:space="0" w:color="000000"/>
              <w:right w:val="single" w:sz="4" w:space="0" w:color="000000"/>
            </w:tcBorders>
            <w:noWrap/>
            <w:hideMark/>
          </w:tcPr>
          <w:p w14:paraId="73F87188" w14:textId="77777777" w:rsidR="002E7632" w:rsidRPr="00B459D9" w:rsidRDefault="002E7632" w:rsidP="002E7632">
            <w:pPr>
              <w:widowControl/>
              <w:jc w:val="center"/>
              <w:rPr>
                <w:color w:val="000000"/>
                <w:szCs w:val="24"/>
              </w:rPr>
            </w:pPr>
            <w:r w:rsidRPr="00B459D9">
              <w:rPr>
                <w:color w:val="000000"/>
                <w:szCs w:val="24"/>
              </w:rPr>
              <w:t>05702</w:t>
            </w:r>
          </w:p>
        </w:tc>
        <w:tc>
          <w:tcPr>
            <w:tcW w:w="1083" w:type="dxa"/>
            <w:tcBorders>
              <w:top w:val="nil"/>
              <w:left w:val="nil"/>
              <w:bottom w:val="single" w:sz="4" w:space="0" w:color="000000"/>
              <w:right w:val="single" w:sz="4" w:space="0" w:color="000000"/>
            </w:tcBorders>
            <w:noWrap/>
            <w:hideMark/>
          </w:tcPr>
          <w:p w14:paraId="1D2856B5" w14:textId="77777777" w:rsidR="002E7632" w:rsidRPr="00B459D9" w:rsidRDefault="002E7632" w:rsidP="002E7632">
            <w:pPr>
              <w:widowControl/>
              <w:jc w:val="center"/>
              <w:rPr>
                <w:color w:val="000000"/>
                <w:szCs w:val="24"/>
              </w:rPr>
            </w:pPr>
            <w:r w:rsidRPr="00B459D9">
              <w:rPr>
                <w:color w:val="000000"/>
                <w:szCs w:val="24"/>
              </w:rPr>
              <w:t>0.4912</w:t>
            </w:r>
          </w:p>
        </w:tc>
        <w:tc>
          <w:tcPr>
            <w:tcW w:w="981" w:type="dxa"/>
            <w:tcBorders>
              <w:top w:val="nil"/>
              <w:left w:val="nil"/>
              <w:bottom w:val="single" w:sz="4" w:space="0" w:color="000000"/>
              <w:right w:val="single" w:sz="4" w:space="0" w:color="000000"/>
            </w:tcBorders>
            <w:noWrap/>
            <w:hideMark/>
          </w:tcPr>
          <w:p w14:paraId="2F93319A"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CE29E3D"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CDD53F7"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31EB0159" w14:textId="77777777" w:rsidR="002E7632" w:rsidRPr="00B459D9" w:rsidRDefault="002E7632" w:rsidP="002E7632">
            <w:pPr>
              <w:widowControl/>
              <w:jc w:val="center"/>
              <w:rPr>
                <w:color w:val="000000"/>
                <w:szCs w:val="24"/>
              </w:rPr>
            </w:pPr>
            <w:r w:rsidRPr="00B459D9">
              <w:rPr>
                <w:color w:val="000000"/>
                <w:szCs w:val="24"/>
              </w:rPr>
              <w:t>10,224</w:t>
            </w:r>
          </w:p>
        </w:tc>
        <w:tc>
          <w:tcPr>
            <w:tcW w:w="1423" w:type="dxa"/>
            <w:tcBorders>
              <w:top w:val="nil"/>
              <w:left w:val="nil"/>
              <w:bottom w:val="single" w:sz="4" w:space="0" w:color="000000"/>
              <w:right w:val="single" w:sz="4" w:space="0" w:color="000000"/>
            </w:tcBorders>
            <w:noWrap/>
            <w:hideMark/>
          </w:tcPr>
          <w:p w14:paraId="1F9F8C46" w14:textId="77777777" w:rsidR="002E7632" w:rsidRPr="00B459D9" w:rsidRDefault="002E7632" w:rsidP="002E7632">
            <w:pPr>
              <w:widowControl/>
              <w:jc w:val="center"/>
              <w:rPr>
                <w:color w:val="000000"/>
                <w:szCs w:val="24"/>
              </w:rPr>
            </w:pPr>
            <w:r w:rsidRPr="00B459D9">
              <w:rPr>
                <w:color w:val="000000"/>
                <w:szCs w:val="24"/>
              </w:rPr>
              <w:t>32,399</w:t>
            </w:r>
          </w:p>
        </w:tc>
      </w:tr>
      <w:tr w:rsidR="002E7632" w:rsidRPr="00B459D9" w14:paraId="4666EEE7"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9DAE9BB" w14:textId="77777777" w:rsidR="002E7632" w:rsidRPr="00B459D9" w:rsidRDefault="002E7632" w:rsidP="002E7632">
            <w:pPr>
              <w:widowControl/>
              <w:jc w:val="center"/>
              <w:rPr>
                <w:color w:val="000000"/>
                <w:szCs w:val="24"/>
              </w:rPr>
            </w:pPr>
            <w:r w:rsidRPr="00B459D9">
              <w:rPr>
                <w:color w:val="000000"/>
                <w:szCs w:val="24"/>
              </w:rPr>
              <w:t>3</w:t>
            </w:r>
          </w:p>
        </w:tc>
        <w:tc>
          <w:tcPr>
            <w:tcW w:w="998" w:type="dxa"/>
            <w:tcBorders>
              <w:top w:val="nil"/>
              <w:left w:val="nil"/>
              <w:bottom w:val="single" w:sz="4" w:space="0" w:color="000000"/>
              <w:right w:val="single" w:sz="4" w:space="0" w:color="000000"/>
            </w:tcBorders>
            <w:noWrap/>
            <w:hideMark/>
          </w:tcPr>
          <w:p w14:paraId="5E459B06" w14:textId="77777777" w:rsidR="002E7632" w:rsidRPr="00B459D9" w:rsidRDefault="002E7632" w:rsidP="002E7632">
            <w:pPr>
              <w:widowControl/>
              <w:jc w:val="center"/>
              <w:rPr>
                <w:color w:val="000000"/>
                <w:szCs w:val="24"/>
              </w:rPr>
            </w:pPr>
            <w:r w:rsidRPr="00B459D9">
              <w:rPr>
                <w:color w:val="000000"/>
                <w:szCs w:val="24"/>
              </w:rPr>
              <w:t>12</w:t>
            </w:r>
          </w:p>
        </w:tc>
        <w:tc>
          <w:tcPr>
            <w:tcW w:w="1060" w:type="dxa"/>
            <w:tcBorders>
              <w:top w:val="nil"/>
              <w:left w:val="nil"/>
              <w:bottom w:val="single" w:sz="4" w:space="0" w:color="000000"/>
              <w:right w:val="single" w:sz="4" w:space="0" w:color="000000"/>
            </w:tcBorders>
            <w:noWrap/>
            <w:hideMark/>
          </w:tcPr>
          <w:p w14:paraId="2F592B31" w14:textId="77777777" w:rsidR="002E7632" w:rsidRPr="00B459D9" w:rsidRDefault="002E7632" w:rsidP="002E7632">
            <w:pPr>
              <w:widowControl/>
              <w:jc w:val="center"/>
              <w:rPr>
                <w:color w:val="000000"/>
                <w:szCs w:val="24"/>
              </w:rPr>
            </w:pPr>
            <w:r w:rsidRPr="00B459D9">
              <w:rPr>
                <w:color w:val="000000"/>
                <w:szCs w:val="24"/>
              </w:rPr>
              <w:t>058</w:t>
            </w:r>
          </w:p>
        </w:tc>
        <w:tc>
          <w:tcPr>
            <w:tcW w:w="1083" w:type="dxa"/>
            <w:tcBorders>
              <w:top w:val="nil"/>
              <w:left w:val="nil"/>
              <w:bottom w:val="single" w:sz="4" w:space="0" w:color="000000"/>
              <w:right w:val="single" w:sz="4" w:space="0" w:color="000000"/>
            </w:tcBorders>
            <w:noWrap/>
            <w:hideMark/>
          </w:tcPr>
          <w:p w14:paraId="0ADAD3DE" w14:textId="77777777" w:rsidR="002E7632" w:rsidRPr="00B459D9" w:rsidRDefault="002E7632" w:rsidP="002E7632">
            <w:pPr>
              <w:widowControl/>
              <w:jc w:val="center"/>
              <w:rPr>
                <w:color w:val="000000"/>
                <w:szCs w:val="24"/>
              </w:rPr>
            </w:pPr>
            <w:r w:rsidRPr="00B459D9">
              <w:rPr>
                <w:color w:val="000000"/>
                <w:szCs w:val="24"/>
              </w:rPr>
              <w:t>0.7853</w:t>
            </w:r>
          </w:p>
        </w:tc>
        <w:tc>
          <w:tcPr>
            <w:tcW w:w="981" w:type="dxa"/>
            <w:tcBorders>
              <w:top w:val="nil"/>
              <w:left w:val="nil"/>
              <w:bottom w:val="single" w:sz="4" w:space="0" w:color="000000"/>
              <w:right w:val="single" w:sz="4" w:space="0" w:color="000000"/>
            </w:tcBorders>
            <w:noWrap/>
            <w:hideMark/>
          </w:tcPr>
          <w:p w14:paraId="07FE8FB1"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BDB3AF0"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470E786"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6A6ECD74" w14:textId="77777777" w:rsidR="002E7632" w:rsidRPr="00B459D9" w:rsidRDefault="002E7632" w:rsidP="002E7632">
            <w:pPr>
              <w:widowControl/>
              <w:jc w:val="center"/>
              <w:rPr>
                <w:color w:val="000000"/>
                <w:szCs w:val="24"/>
              </w:rPr>
            </w:pPr>
            <w:r w:rsidRPr="00B459D9">
              <w:rPr>
                <w:color w:val="000000"/>
                <w:szCs w:val="24"/>
              </w:rPr>
              <w:t>23,470</w:t>
            </w:r>
          </w:p>
        </w:tc>
        <w:tc>
          <w:tcPr>
            <w:tcW w:w="1423" w:type="dxa"/>
            <w:tcBorders>
              <w:top w:val="nil"/>
              <w:left w:val="nil"/>
              <w:bottom w:val="single" w:sz="4" w:space="0" w:color="000000"/>
              <w:right w:val="single" w:sz="4" w:space="0" w:color="000000"/>
            </w:tcBorders>
            <w:noWrap/>
            <w:hideMark/>
          </w:tcPr>
          <w:p w14:paraId="37CCC9CF" w14:textId="77777777" w:rsidR="002E7632" w:rsidRPr="00B459D9" w:rsidRDefault="002E7632" w:rsidP="002E7632">
            <w:pPr>
              <w:widowControl/>
              <w:jc w:val="center"/>
              <w:rPr>
                <w:color w:val="000000"/>
                <w:szCs w:val="24"/>
              </w:rPr>
            </w:pPr>
            <w:r w:rsidRPr="00B459D9">
              <w:rPr>
                <w:color w:val="000000"/>
                <w:szCs w:val="24"/>
              </w:rPr>
              <w:t>49,073</w:t>
            </w:r>
          </w:p>
        </w:tc>
      </w:tr>
      <w:tr w:rsidR="002E7632" w:rsidRPr="00B459D9" w14:paraId="25865DF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5E7F28D" w14:textId="77777777" w:rsidR="002E7632" w:rsidRPr="00B459D9" w:rsidRDefault="002E7632" w:rsidP="002E7632">
            <w:pPr>
              <w:widowControl/>
              <w:jc w:val="center"/>
              <w:rPr>
                <w:color w:val="000000"/>
                <w:szCs w:val="24"/>
              </w:rPr>
            </w:pPr>
            <w:r w:rsidRPr="00B459D9">
              <w:rPr>
                <w:color w:val="000000"/>
                <w:szCs w:val="24"/>
              </w:rPr>
              <w:t>3</w:t>
            </w:r>
          </w:p>
        </w:tc>
        <w:tc>
          <w:tcPr>
            <w:tcW w:w="998" w:type="dxa"/>
            <w:tcBorders>
              <w:top w:val="nil"/>
              <w:left w:val="nil"/>
              <w:bottom w:val="single" w:sz="4" w:space="0" w:color="000000"/>
              <w:right w:val="single" w:sz="4" w:space="0" w:color="000000"/>
            </w:tcBorders>
            <w:noWrap/>
            <w:hideMark/>
          </w:tcPr>
          <w:p w14:paraId="5E50F4DF" w14:textId="77777777" w:rsidR="002E7632" w:rsidRPr="00B459D9" w:rsidRDefault="002E7632" w:rsidP="002E7632">
            <w:pPr>
              <w:widowControl/>
              <w:jc w:val="center"/>
              <w:rPr>
                <w:color w:val="000000"/>
                <w:szCs w:val="24"/>
              </w:rPr>
            </w:pPr>
            <w:r w:rsidRPr="00B459D9">
              <w:rPr>
                <w:color w:val="000000"/>
                <w:szCs w:val="24"/>
              </w:rPr>
              <w:t>13</w:t>
            </w:r>
          </w:p>
        </w:tc>
        <w:tc>
          <w:tcPr>
            <w:tcW w:w="1060" w:type="dxa"/>
            <w:tcBorders>
              <w:top w:val="nil"/>
              <w:left w:val="nil"/>
              <w:bottom w:val="single" w:sz="4" w:space="0" w:color="000000"/>
              <w:right w:val="single" w:sz="4" w:space="0" w:color="000000"/>
            </w:tcBorders>
            <w:noWrap/>
            <w:hideMark/>
          </w:tcPr>
          <w:p w14:paraId="62CEED58" w14:textId="77777777" w:rsidR="002E7632" w:rsidRPr="00B459D9" w:rsidRDefault="002E7632" w:rsidP="002E7632">
            <w:pPr>
              <w:widowControl/>
              <w:jc w:val="center"/>
              <w:rPr>
                <w:color w:val="000000"/>
                <w:szCs w:val="24"/>
              </w:rPr>
            </w:pPr>
            <w:r w:rsidRPr="00B459D9">
              <w:rPr>
                <w:color w:val="000000"/>
                <w:szCs w:val="24"/>
              </w:rPr>
              <w:t>052</w:t>
            </w:r>
          </w:p>
        </w:tc>
        <w:tc>
          <w:tcPr>
            <w:tcW w:w="1083" w:type="dxa"/>
            <w:tcBorders>
              <w:top w:val="nil"/>
              <w:left w:val="nil"/>
              <w:bottom w:val="single" w:sz="4" w:space="0" w:color="000000"/>
              <w:right w:val="single" w:sz="4" w:space="0" w:color="000000"/>
            </w:tcBorders>
            <w:noWrap/>
            <w:hideMark/>
          </w:tcPr>
          <w:p w14:paraId="37743D1C" w14:textId="77777777" w:rsidR="002E7632" w:rsidRPr="00B459D9" w:rsidRDefault="002E7632" w:rsidP="002E7632">
            <w:pPr>
              <w:widowControl/>
              <w:jc w:val="center"/>
              <w:rPr>
                <w:color w:val="000000"/>
                <w:szCs w:val="24"/>
              </w:rPr>
            </w:pPr>
            <w:r w:rsidRPr="00B459D9">
              <w:rPr>
                <w:color w:val="000000"/>
                <w:szCs w:val="24"/>
              </w:rPr>
              <w:t>1.4268</w:t>
            </w:r>
          </w:p>
        </w:tc>
        <w:tc>
          <w:tcPr>
            <w:tcW w:w="981" w:type="dxa"/>
            <w:tcBorders>
              <w:top w:val="nil"/>
              <w:left w:val="nil"/>
              <w:bottom w:val="single" w:sz="4" w:space="0" w:color="000000"/>
              <w:right w:val="single" w:sz="4" w:space="0" w:color="000000"/>
            </w:tcBorders>
            <w:noWrap/>
            <w:hideMark/>
          </w:tcPr>
          <w:p w14:paraId="0159237B"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3B2E406"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0E298D2"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600D58AC" w14:textId="77777777" w:rsidR="002E7632" w:rsidRPr="00B459D9" w:rsidRDefault="002E7632" w:rsidP="002E7632">
            <w:pPr>
              <w:widowControl/>
              <w:jc w:val="center"/>
              <w:rPr>
                <w:color w:val="000000"/>
                <w:szCs w:val="24"/>
              </w:rPr>
            </w:pPr>
            <w:r w:rsidRPr="00B459D9">
              <w:rPr>
                <w:color w:val="000000"/>
                <w:szCs w:val="24"/>
              </w:rPr>
              <w:t>36,767</w:t>
            </w:r>
          </w:p>
        </w:tc>
        <w:tc>
          <w:tcPr>
            <w:tcW w:w="1423" w:type="dxa"/>
            <w:tcBorders>
              <w:top w:val="nil"/>
              <w:left w:val="nil"/>
              <w:bottom w:val="single" w:sz="4" w:space="0" w:color="000000"/>
              <w:right w:val="single" w:sz="4" w:space="0" w:color="000000"/>
            </w:tcBorders>
            <w:noWrap/>
            <w:hideMark/>
          </w:tcPr>
          <w:p w14:paraId="7B0FBB03" w14:textId="77777777" w:rsidR="002E7632" w:rsidRPr="00B459D9" w:rsidRDefault="002E7632" w:rsidP="002E7632">
            <w:pPr>
              <w:widowControl/>
              <w:jc w:val="center"/>
              <w:rPr>
                <w:color w:val="000000"/>
                <w:szCs w:val="24"/>
              </w:rPr>
            </w:pPr>
            <w:r w:rsidRPr="00B459D9">
              <w:rPr>
                <w:color w:val="000000"/>
                <w:szCs w:val="24"/>
              </w:rPr>
              <w:t>109,607</w:t>
            </w:r>
          </w:p>
        </w:tc>
      </w:tr>
      <w:tr w:rsidR="002E7632" w:rsidRPr="00B459D9" w14:paraId="0BD06EC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ECEF07F" w14:textId="77777777" w:rsidR="002E7632" w:rsidRPr="00B459D9" w:rsidRDefault="002E7632" w:rsidP="002E7632">
            <w:pPr>
              <w:widowControl/>
              <w:jc w:val="center"/>
              <w:rPr>
                <w:color w:val="000000"/>
                <w:szCs w:val="24"/>
              </w:rPr>
            </w:pPr>
            <w:r w:rsidRPr="00B459D9">
              <w:rPr>
                <w:color w:val="000000"/>
                <w:szCs w:val="24"/>
              </w:rPr>
              <w:t>3</w:t>
            </w:r>
          </w:p>
        </w:tc>
        <w:tc>
          <w:tcPr>
            <w:tcW w:w="998" w:type="dxa"/>
            <w:tcBorders>
              <w:top w:val="nil"/>
              <w:left w:val="nil"/>
              <w:bottom w:val="single" w:sz="4" w:space="0" w:color="000000"/>
              <w:right w:val="single" w:sz="4" w:space="0" w:color="000000"/>
            </w:tcBorders>
            <w:noWrap/>
            <w:hideMark/>
          </w:tcPr>
          <w:p w14:paraId="53ECFAF9" w14:textId="77777777" w:rsidR="002E7632" w:rsidRPr="00B459D9" w:rsidRDefault="002E7632" w:rsidP="002E7632">
            <w:pPr>
              <w:widowControl/>
              <w:jc w:val="center"/>
              <w:rPr>
                <w:color w:val="000000"/>
                <w:szCs w:val="24"/>
              </w:rPr>
            </w:pPr>
            <w:r w:rsidRPr="00B459D9">
              <w:rPr>
                <w:color w:val="000000"/>
                <w:szCs w:val="24"/>
              </w:rPr>
              <w:t>14</w:t>
            </w:r>
          </w:p>
        </w:tc>
        <w:tc>
          <w:tcPr>
            <w:tcW w:w="1060" w:type="dxa"/>
            <w:tcBorders>
              <w:top w:val="nil"/>
              <w:left w:val="nil"/>
              <w:bottom w:val="single" w:sz="4" w:space="0" w:color="000000"/>
              <w:right w:val="single" w:sz="4" w:space="0" w:color="000000"/>
            </w:tcBorders>
            <w:noWrap/>
            <w:hideMark/>
          </w:tcPr>
          <w:p w14:paraId="4564FD32" w14:textId="77777777" w:rsidR="002E7632" w:rsidRPr="00B459D9" w:rsidRDefault="002E7632" w:rsidP="002E7632">
            <w:pPr>
              <w:widowControl/>
              <w:jc w:val="center"/>
              <w:rPr>
                <w:color w:val="000000"/>
                <w:szCs w:val="24"/>
              </w:rPr>
            </w:pPr>
            <w:r w:rsidRPr="00B459D9">
              <w:rPr>
                <w:color w:val="000000"/>
                <w:szCs w:val="24"/>
              </w:rPr>
              <w:t>168</w:t>
            </w:r>
          </w:p>
        </w:tc>
        <w:tc>
          <w:tcPr>
            <w:tcW w:w="1083" w:type="dxa"/>
            <w:tcBorders>
              <w:top w:val="nil"/>
              <w:left w:val="nil"/>
              <w:bottom w:val="single" w:sz="4" w:space="0" w:color="000000"/>
              <w:right w:val="single" w:sz="4" w:space="0" w:color="000000"/>
            </w:tcBorders>
            <w:noWrap/>
            <w:hideMark/>
          </w:tcPr>
          <w:p w14:paraId="4E523FBB" w14:textId="77777777" w:rsidR="002E7632" w:rsidRPr="00B459D9" w:rsidRDefault="002E7632" w:rsidP="002E7632">
            <w:pPr>
              <w:widowControl/>
              <w:jc w:val="center"/>
              <w:rPr>
                <w:color w:val="000000"/>
                <w:szCs w:val="24"/>
              </w:rPr>
            </w:pPr>
            <w:r w:rsidRPr="00B459D9">
              <w:rPr>
                <w:color w:val="000000"/>
                <w:szCs w:val="24"/>
              </w:rPr>
              <w:t>0.8771</w:t>
            </w:r>
          </w:p>
        </w:tc>
        <w:tc>
          <w:tcPr>
            <w:tcW w:w="981" w:type="dxa"/>
            <w:tcBorders>
              <w:top w:val="nil"/>
              <w:left w:val="nil"/>
              <w:bottom w:val="single" w:sz="4" w:space="0" w:color="000000"/>
              <w:right w:val="single" w:sz="4" w:space="0" w:color="000000"/>
            </w:tcBorders>
            <w:noWrap/>
            <w:hideMark/>
          </w:tcPr>
          <w:p w14:paraId="4463B73C"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0794B85"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852F52D"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71947A3D" w14:textId="77777777" w:rsidR="002E7632" w:rsidRPr="00B459D9" w:rsidRDefault="002E7632" w:rsidP="002E7632">
            <w:pPr>
              <w:widowControl/>
              <w:jc w:val="center"/>
              <w:rPr>
                <w:color w:val="000000"/>
                <w:szCs w:val="24"/>
              </w:rPr>
            </w:pPr>
            <w:r w:rsidRPr="00B459D9">
              <w:rPr>
                <w:color w:val="000000"/>
                <w:szCs w:val="24"/>
              </w:rPr>
              <w:t>12,898</w:t>
            </w:r>
          </w:p>
        </w:tc>
        <w:tc>
          <w:tcPr>
            <w:tcW w:w="1423" w:type="dxa"/>
            <w:tcBorders>
              <w:top w:val="nil"/>
              <w:left w:val="nil"/>
              <w:bottom w:val="single" w:sz="4" w:space="0" w:color="000000"/>
              <w:right w:val="single" w:sz="4" w:space="0" w:color="000000"/>
            </w:tcBorders>
            <w:noWrap/>
            <w:hideMark/>
          </w:tcPr>
          <w:p w14:paraId="68226D85" w14:textId="77777777" w:rsidR="002E7632" w:rsidRPr="00B459D9" w:rsidRDefault="002E7632" w:rsidP="002E7632">
            <w:pPr>
              <w:widowControl/>
              <w:jc w:val="center"/>
              <w:rPr>
                <w:color w:val="000000"/>
                <w:szCs w:val="24"/>
              </w:rPr>
            </w:pPr>
            <w:r w:rsidRPr="00B459D9">
              <w:rPr>
                <w:color w:val="000000"/>
                <w:szCs w:val="24"/>
              </w:rPr>
              <w:t>90,647</w:t>
            </w:r>
          </w:p>
        </w:tc>
      </w:tr>
      <w:tr w:rsidR="002E7632" w:rsidRPr="00B459D9" w14:paraId="192AFD54"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63735AA" w14:textId="77777777" w:rsidR="002E7632" w:rsidRPr="00B459D9" w:rsidRDefault="002E7632" w:rsidP="002E7632">
            <w:pPr>
              <w:widowControl/>
              <w:jc w:val="center"/>
              <w:rPr>
                <w:color w:val="000000"/>
                <w:szCs w:val="24"/>
              </w:rPr>
            </w:pPr>
            <w:r w:rsidRPr="00B459D9">
              <w:rPr>
                <w:color w:val="000000"/>
                <w:szCs w:val="24"/>
              </w:rPr>
              <w:t>3</w:t>
            </w:r>
          </w:p>
        </w:tc>
        <w:tc>
          <w:tcPr>
            <w:tcW w:w="998" w:type="dxa"/>
            <w:tcBorders>
              <w:top w:val="nil"/>
              <w:left w:val="nil"/>
              <w:bottom w:val="single" w:sz="4" w:space="0" w:color="000000"/>
              <w:right w:val="single" w:sz="4" w:space="0" w:color="000000"/>
            </w:tcBorders>
            <w:noWrap/>
            <w:hideMark/>
          </w:tcPr>
          <w:p w14:paraId="1F12A562" w14:textId="77777777" w:rsidR="002E7632" w:rsidRPr="00B459D9" w:rsidRDefault="002E7632" w:rsidP="002E7632">
            <w:pPr>
              <w:widowControl/>
              <w:jc w:val="center"/>
              <w:rPr>
                <w:color w:val="000000"/>
                <w:szCs w:val="24"/>
              </w:rPr>
            </w:pPr>
            <w:r w:rsidRPr="00B459D9">
              <w:rPr>
                <w:color w:val="000000"/>
                <w:szCs w:val="24"/>
              </w:rPr>
              <w:t>15</w:t>
            </w:r>
          </w:p>
        </w:tc>
        <w:tc>
          <w:tcPr>
            <w:tcW w:w="1060" w:type="dxa"/>
            <w:tcBorders>
              <w:top w:val="nil"/>
              <w:left w:val="nil"/>
              <w:bottom w:val="single" w:sz="4" w:space="0" w:color="000000"/>
              <w:right w:val="single" w:sz="4" w:space="0" w:color="000000"/>
            </w:tcBorders>
            <w:noWrap/>
            <w:hideMark/>
          </w:tcPr>
          <w:p w14:paraId="295F6649" w14:textId="77777777" w:rsidR="002E7632" w:rsidRPr="00B459D9" w:rsidRDefault="002E7632" w:rsidP="002E7632">
            <w:pPr>
              <w:widowControl/>
              <w:jc w:val="center"/>
              <w:rPr>
                <w:color w:val="000000"/>
                <w:szCs w:val="24"/>
              </w:rPr>
            </w:pPr>
            <w:r w:rsidRPr="00B459D9">
              <w:rPr>
                <w:color w:val="000000"/>
                <w:szCs w:val="24"/>
              </w:rPr>
              <w:t>169</w:t>
            </w:r>
          </w:p>
        </w:tc>
        <w:tc>
          <w:tcPr>
            <w:tcW w:w="1083" w:type="dxa"/>
            <w:tcBorders>
              <w:top w:val="nil"/>
              <w:left w:val="nil"/>
              <w:bottom w:val="single" w:sz="4" w:space="0" w:color="000000"/>
              <w:right w:val="single" w:sz="4" w:space="0" w:color="000000"/>
            </w:tcBorders>
            <w:noWrap/>
            <w:hideMark/>
          </w:tcPr>
          <w:p w14:paraId="4BE3D583" w14:textId="77777777" w:rsidR="002E7632" w:rsidRPr="00B459D9" w:rsidRDefault="002E7632" w:rsidP="002E7632">
            <w:pPr>
              <w:widowControl/>
              <w:jc w:val="center"/>
              <w:rPr>
                <w:color w:val="000000"/>
                <w:szCs w:val="24"/>
              </w:rPr>
            </w:pPr>
            <w:r w:rsidRPr="00B459D9">
              <w:rPr>
                <w:color w:val="000000"/>
                <w:szCs w:val="24"/>
              </w:rPr>
              <w:t>0.6901</w:t>
            </w:r>
          </w:p>
        </w:tc>
        <w:tc>
          <w:tcPr>
            <w:tcW w:w="981" w:type="dxa"/>
            <w:tcBorders>
              <w:top w:val="nil"/>
              <w:left w:val="nil"/>
              <w:bottom w:val="single" w:sz="4" w:space="0" w:color="000000"/>
              <w:right w:val="single" w:sz="4" w:space="0" w:color="000000"/>
            </w:tcBorders>
            <w:noWrap/>
            <w:hideMark/>
          </w:tcPr>
          <w:p w14:paraId="7E82D801"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CA5A142"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9286DC3"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1F07DDBC" w14:textId="77777777" w:rsidR="002E7632" w:rsidRPr="00B459D9" w:rsidRDefault="002E7632" w:rsidP="002E7632">
            <w:pPr>
              <w:widowControl/>
              <w:jc w:val="center"/>
              <w:rPr>
                <w:color w:val="000000"/>
                <w:szCs w:val="24"/>
              </w:rPr>
            </w:pPr>
            <w:r w:rsidRPr="00B459D9">
              <w:rPr>
                <w:color w:val="000000"/>
                <w:szCs w:val="24"/>
              </w:rPr>
              <w:t>18,575</w:t>
            </w:r>
          </w:p>
        </w:tc>
        <w:tc>
          <w:tcPr>
            <w:tcW w:w="1423" w:type="dxa"/>
            <w:tcBorders>
              <w:top w:val="nil"/>
              <w:left w:val="nil"/>
              <w:bottom w:val="single" w:sz="4" w:space="0" w:color="000000"/>
              <w:right w:val="single" w:sz="4" w:space="0" w:color="000000"/>
            </w:tcBorders>
            <w:noWrap/>
            <w:hideMark/>
          </w:tcPr>
          <w:p w14:paraId="0BD22D92" w14:textId="77777777" w:rsidR="002E7632" w:rsidRPr="00B459D9" w:rsidRDefault="002E7632" w:rsidP="002E7632">
            <w:pPr>
              <w:widowControl/>
              <w:jc w:val="center"/>
              <w:rPr>
                <w:color w:val="000000"/>
                <w:szCs w:val="24"/>
              </w:rPr>
            </w:pPr>
            <w:r w:rsidRPr="00B459D9">
              <w:rPr>
                <w:color w:val="000000"/>
                <w:szCs w:val="24"/>
              </w:rPr>
              <w:t>57,120</w:t>
            </w:r>
          </w:p>
        </w:tc>
      </w:tr>
      <w:tr w:rsidR="002E7632" w:rsidRPr="00B459D9" w14:paraId="1B7CFE4D"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1453757" w14:textId="77777777" w:rsidR="002E7632" w:rsidRPr="00B459D9" w:rsidRDefault="002E7632" w:rsidP="002E7632">
            <w:pPr>
              <w:widowControl/>
              <w:jc w:val="center"/>
              <w:rPr>
                <w:color w:val="000000"/>
                <w:szCs w:val="24"/>
              </w:rPr>
            </w:pPr>
            <w:r w:rsidRPr="00B459D9">
              <w:rPr>
                <w:color w:val="000000"/>
                <w:szCs w:val="24"/>
              </w:rPr>
              <w:t>3</w:t>
            </w:r>
          </w:p>
        </w:tc>
        <w:tc>
          <w:tcPr>
            <w:tcW w:w="998" w:type="dxa"/>
            <w:tcBorders>
              <w:top w:val="nil"/>
              <w:left w:val="nil"/>
              <w:bottom w:val="single" w:sz="4" w:space="0" w:color="000000"/>
              <w:right w:val="single" w:sz="4" w:space="0" w:color="000000"/>
            </w:tcBorders>
            <w:noWrap/>
            <w:hideMark/>
          </w:tcPr>
          <w:p w14:paraId="7768C471" w14:textId="77777777" w:rsidR="002E7632" w:rsidRPr="00B459D9" w:rsidRDefault="002E7632" w:rsidP="002E7632">
            <w:pPr>
              <w:widowControl/>
              <w:jc w:val="center"/>
              <w:rPr>
                <w:color w:val="000000"/>
                <w:szCs w:val="24"/>
              </w:rPr>
            </w:pPr>
            <w:r w:rsidRPr="00B459D9">
              <w:rPr>
                <w:color w:val="000000"/>
                <w:szCs w:val="24"/>
              </w:rPr>
              <w:t>16</w:t>
            </w:r>
          </w:p>
        </w:tc>
        <w:tc>
          <w:tcPr>
            <w:tcW w:w="1060" w:type="dxa"/>
            <w:tcBorders>
              <w:top w:val="nil"/>
              <w:left w:val="nil"/>
              <w:bottom w:val="single" w:sz="4" w:space="0" w:color="000000"/>
              <w:right w:val="single" w:sz="4" w:space="0" w:color="000000"/>
            </w:tcBorders>
            <w:noWrap/>
            <w:hideMark/>
          </w:tcPr>
          <w:p w14:paraId="094519F7" w14:textId="77777777" w:rsidR="002E7632" w:rsidRPr="00B459D9" w:rsidRDefault="002E7632" w:rsidP="002E7632">
            <w:pPr>
              <w:widowControl/>
              <w:jc w:val="center"/>
              <w:rPr>
                <w:color w:val="000000"/>
                <w:szCs w:val="24"/>
              </w:rPr>
            </w:pPr>
            <w:r w:rsidRPr="00B459D9">
              <w:rPr>
                <w:color w:val="000000"/>
                <w:szCs w:val="24"/>
              </w:rPr>
              <w:t>05601</w:t>
            </w:r>
          </w:p>
        </w:tc>
        <w:tc>
          <w:tcPr>
            <w:tcW w:w="1083" w:type="dxa"/>
            <w:tcBorders>
              <w:top w:val="nil"/>
              <w:left w:val="nil"/>
              <w:bottom w:val="single" w:sz="4" w:space="0" w:color="000000"/>
              <w:right w:val="single" w:sz="4" w:space="0" w:color="000000"/>
            </w:tcBorders>
            <w:noWrap/>
            <w:hideMark/>
          </w:tcPr>
          <w:p w14:paraId="3B01D666" w14:textId="77777777" w:rsidR="002E7632" w:rsidRPr="00B459D9" w:rsidRDefault="002E7632" w:rsidP="002E7632">
            <w:pPr>
              <w:widowControl/>
              <w:jc w:val="center"/>
              <w:rPr>
                <w:color w:val="000000"/>
                <w:szCs w:val="24"/>
              </w:rPr>
            </w:pPr>
            <w:r w:rsidRPr="00B459D9">
              <w:rPr>
                <w:color w:val="000000"/>
                <w:szCs w:val="24"/>
              </w:rPr>
              <w:t>0.8972</w:t>
            </w:r>
          </w:p>
        </w:tc>
        <w:tc>
          <w:tcPr>
            <w:tcW w:w="981" w:type="dxa"/>
            <w:tcBorders>
              <w:top w:val="nil"/>
              <w:left w:val="nil"/>
              <w:bottom w:val="single" w:sz="4" w:space="0" w:color="000000"/>
              <w:right w:val="single" w:sz="4" w:space="0" w:color="000000"/>
            </w:tcBorders>
            <w:noWrap/>
            <w:hideMark/>
          </w:tcPr>
          <w:p w14:paraId="508ACD56"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77F4449D"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0F93C35"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2487C327" w14:textId="77777777" w:rsidR="002E7632" w:rsidRPr="00B459D9" w:rsidRDefault="002E7632" w:rsidP="002E7632">
            <w:pPr>
              <w:widowControl/>
              <w:jc w:val="center"/>
              <w:rPr>
                <w:color w:val="000000"/>
                <w:szCs w:val="24"/>
              </w:rPr>
            </w:pPr>
            <w:r w:rsidRPr="00B459D9">
              <w:rPr>
                <w:color w:val="000000"/>
                <w:szCs w:val="24"/>
              </w:rPr>
              <w:t>18,282</w:t>
            </w:r>
          </w:p>
        </w:tc>
        <w:tc>
          <w:tcPr>
            <w:tcW w:w="1423" w:type="dxa"/>
            <w:tcBorders>
              <w:top w:val="nil"/>
              <w:left w:val="nil"/>
              <w:bottom w:val="single" w:sz="4" w:space="0" w:color="000000"/>
              <w:right w:val="single" w:sz="4" w:space="0" w:color="000000"/>
            </w:tcBorders>
            <w:noWrap/>
            <w:hideMark/>
          </w:tcPr>
          <w:p w14:paraId="0756796D" w14:textId="77777777" w:rsidR="002E7632" w:rsidRPr="00B459D9" w:rsidRDefault="002E7632" w:rsidP="002E7632">
            <w:pPr>
              <w:widowControl/>
              <w:jc w:val="center"/>
              <w:rPr>
                <w:color w:val="000000"/>
                <w:szCs w:val="24"/>
              </w:rPr>
            </w:pPr>
            <w:r w:rsidRPr="00B459D9">
              <w:rPr>
                <w:color w:val="000000"/>
                <w:szCs w:val="24"/>
              </w:rPr>
              <w:t>71,651</w:t>
            </w:r>
          </w:p>
        </w:tc>
      </w:tr>
      <w:tr w:rsidR="002E7632" w:rsidRPr="00B459D9" w14:paraId="1A9D0EE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5349030" w14:textId="77777777" w:rsidR="002E7632" w:rsidRPr="00B459D9" w:rsidRDefault="002E7632" w:rsidP="002E7632">
            <w:pPr>
              <w:widowControl/>
              <w:jc w:val="center"/>
              <w:rPr>
                <w:color w:val="000000"/>
                <w:szCs w:val="24"/>
              </w:rPr>
            </w:pPr>
            <w:r w:rsidRPr="00B459D9">
              <w:rPr>
                <w:color w:val="000000"/>
                <w:szCs w:val="24"/>
              </w:rPr>
              <w:t>3</w:t>
            </w:r>
          </w:p>
        </w:tc>
        <w:tc>
          <w:tcPr>
            <w:tcW w:w="998" w:type="dxa"/>
            <w:tcBorders>
              <w:top w:val="nil"/>
              <w:left w:val="nil"/>
              <w:bottom w:val="single" w:sz="4" w:space="0" w:color="000000"/>
              <w:right w:val="single" w:sz="4" w:space="0" w:color="000000"/>
            </w:tcBorders>
            <w:noWrap/>
            <w:hideMark/>
          </w:tcPr>
          <w:p w14:paraId="6C8C4E76" w14:textId="77777777" w:rsidR="002E7632" w:rsidRPr="00B459D9" w:rsidRDefault="002E7632" w:rsidP="002E7632">
            <w:pPr>
              <w:widowControl/>
              <w:jc w:val="center"/>
              <w:rPr>
                <w:color w:val="000000"/>
                <w:szCs w:val="24"/>
              </w:rPr>
            </w:pPr>
            <w:r w:rsidRPr="00B459D9">
              <w:rPr>
                <w:color w:val="000000"/>
                <w:szCs w:val="24"/>
              </w:rPr>
              <w:t>17</w:t>
            </w:r>
          </w:p>
        </w:tc>
        <w:tc>
          <w:tcPr>
            <w:tcW w:w="1060" w:type="dxa"/>
            <w:tcBorders>
              <w:top w:val="nil"/>
              <w:left w:val="nil"/>
              <w:bottom w:val="single" w:sz="4" w:space="0" w:color="000000"/>
              <w:right w:val="single" w:sz="4" w:space="0" w:color="000000"/>
            </w:tcBorders>
            <w:noWrap/>
            <w:hideMark/>
          </w:tcPr>
          <w:p w14:paraId="5DAAFA94" w14:textId="77777777" w:rsidR="002E7632" w:rsidRPr="00B459D9" w:rsidRDefault="002E7632" w:rsidP="002E7632">
            <w:pPr>
              <w:widowControl/>
              <w:jc w:val="center"/>
              <w:rPr>
                <w:color w:val="000000"/>
                <w:szCs w:val="24"/>
              </w:rPr>
            </w:pPr>
            <w:r w:rsidRPr="00B459D9">
              <w:rPr>
                <w:color w:val="000000"/>
                <w:szCs w:val="24"/>
              </w:rPr>
              <w:t>05602</w:t>
            </w:r>
          </w:p>
        </w:tc>
        <w:tc>
          <w:tcPr>
            <w:tcW w:w="1083" w:type="dxa"/>
            <w:tcBorders>
              <w:top w:val="nil"/>
              <w:left w:val="nil"/>
              <w:bottom w:val="single" w:sz="4" w:space="0" w:color="000000"/>
              <w:right w:val="single" w:sz="4" w:space="0" w:color="000000"/>
            </w:tcBorders>
            <w:noWrap/>
            <w:hideMark/>
          </w:tcPr>
          <w:p w14:paraId="035BE765" w14:textId="77777777" w:rsidR="002E7632" w:rsidRPr="00B459D9" w:rsidRDefault="002E7632" w:rsidP="002E7632">
            <w:pPr>
              <w:widowControl/>
              <w:jc w:val="center"/>
              <w:rPr>
                <w:color w:val="000000"/>
                <w:szCs w:val="24"/>
              </w:rPr>
            </w:pPr>
            <w:r w:rsidRPr="00B459D9">
              <w:rPr>
                <w:color w:val="000000"/>
                <w:szCs w:val="24"/>
              </w:rPr>
              <w:t>0.4968</w:t>
            </w:r>
          </w:p>
        </w:tc>
        <w:tc>
          <w:tcPr>
            <w:tcW w:w="981" w:type="dxa"/>
            <w:tcBorders>
              <w:top w:val="nil"/>
              <w:left w:val="nil"/>
              <w:bottom w:val="single" w:sz="4" w:space="0" w:color="000000"/>
              <w:right w:val="single" w:sz="4" w:space="0" w:color="000000"/>
            </w:tcBorders>
            <w:noWrap/>
            <w:hideMark/>
          </w:tcPr>
          <w:p w14:paraId="77C8C92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CDAF274"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6943903"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1F5BFF15" w14:textId="77777777" w:rsidR="002E7632" w:rsidRPr="00B459D9" w:rsidRDefault="002E7632" w:rsidP="002E7632">
            <w:pPr>
              <w:widowControl/>
              <w:jc w:val="center"/>
              <w:rPr>
                <w:color w:val="000000"/>
                <w:szCs w:val="24"/>
              </w:rPr>
            </w:pPr>
            <w:r w:rsidRPr="00B459D9">
              <w:rPr>
                <w:color w:val="000000"/>
                <w:szCs w:val="24"/>
              </w:rPr>
              <w:t>19,231</w:t>
            </w:r>
          </w:p>
        </w:tc>
        <w:tc>
          <w:tcPr>
            <w:tcW w:w="1423" w:type="dxa"/>
            <w:tcBorders>
              <w:top w:val="nil"/>
              <w:left w:val="nil"/>
              <w:bottom w:val="single" w:sz="4" w:space="0" w:color="000000"/>
              <w:right w:val="single" w:sz="4" w:space="0" w:color="000000"/>
            </w:tcBorders>
            <w:noWrap/>
            <w:hideMark/>
          </w:tcPr>
          <w:p w14:paraId="27559E0D" w14:textId="77777777" w:rsidR="002E7632" w:rsidRPr="00B459D9" w:rsidRDefault="002E7632" w:rsidP="002E7632">
            <w:pPr>
              <w:widowControl/>
              <w:jc w:val="center"/>
              <w:rPr>
                <w:color w:val="000000"/>
                <w:szCs w:val="24"/>
              </w:rPr>
            </w:pPr>
            <w:r w:rsidRPr="00B459D9">
              <w:rPr>
                <w:color w:val="000000"/>
                <w:szCs w:val="24"/>
              </w:rPr>
              <w:t>36,031</w:t>
            </w:r>
          </w:p>
        </w:tc>
      </w:tr>
      <w:tr w:rsidR="002E7632" w:rsidRPr="00B459D9" w14:paraId="58887BE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6514D8C" w14:textId="77777777" w:rsidR="002E7632" w:rsidRPr="00B459D9" w:rsidRDefault="002E7632" w:rsidP="002E7632">
            <w:pPr>
              <w:widowControl/>
              <w:jc w:val="center"/>
              <w:rPr>
                <w:color w:val="000000"/>
                <w:szCs w:val="24"/>
              </w:rPr>
            </w:pPr>
            <w:r w:rsidRPr="00B459D9">
              <w:rPr>
                <w:color w:val="000000"/>
                <w:szCs w:val="24"/>
              </w:rPr>
              <w:t>3</w:t>
            </w:r>
          </w:p>
        </w:tc>
        <w:tc>
          <w:tcPr>
            <w:tcW w:w="998" w:type="dxa"/>
            <w:tcBorders>
              <w:top w:val="nil"/>
              <w:left w:val="nil"/>
              <w:bottom w:val="single" w:sz="4" w:space="0" w:color="000000"/>
              <w:right w:val="single" w:sz="4" w:space="0" w:color="000000"/>
            </w:tcBorders>
            <w:noWrap/>
            <w:hideMark/>
          </w:tcPr>
          <w:p w14:paraId="4818ABFB" w14:textId="77777777" w:rsidR="002E7632" w:rsidRPr="00B459D9" w:rsidRDefault="002E7632" w:rsidP="002E7632">
            <w:pPr>
              <w:widowControl/>
              <w:jc w:val="center"/>
              <w:rPr>
                <w:color w:val="000000"/>
                <w:szCs w:val="24"/>
              </w:rPr>
            </w:pPr>
            <w:r w:rsidRPr="00B459D9">
              <w:rPr>
                <w:color w:val="000000"/>
                <w:szCs w:val="24"/>
              </w:rPr>
              <w:t>18</w:t>
            </w:r>
          </w:p>
        </w:tc>
        <w:tc>
          <w:tcPr>
            <w:tcW w:w="1060" w:type="dxa"/>
            <w:tcBorders>
              <w:top w:val="nil"/>
              <w:left w:val="nil"/>
              <w:bottom w:val="single" w:sz="4" w:space="0" w:color="000000"/>
              <w:right w:val="single" w:sz="4" w:space="0" w:color="000000"/>
            </w:tcBorders>
            <w:noWrap/>
            <w:hideMark/>
          </w:tcPr>
          <w:p w14:paraId="758A97E5" w14:textId="77777777" w:rsidR="002E7632" w:rsidRPr="00B459D9" w:rsidRDefault="002E7632" w:rsidP="002E7632">
            <w:pPr>
              <w:widowControl/>
              <w:jc w:val="center"/>
              <w:rPr>
                <w:color w:val="000000"/>
                <w:szCs w:val="24"/>
              </w:rPr>
            </w:pPr>
            <w:r w:rsidRPr="00B459D9">
              <w:rPr>
                <w:color w:val="000000"/>
                <w:szCs w:val="24"/>
              </w:rPr>
              <w:t>05001</w:t>
            </w:r>
          </w:p>
        </w:tc>
        <w:tc>
          <w:tcPr>
            <w:tcW w:w="1083" w:type="dxa"/>
            <w:tcBorders>
              <w:top w:val="nil"/>
              <w:left w:val="nil"/>
              <w:bottom w:val="single" w:sz="4" w:space="0" w:color="000000"/>
              <w:right w:val="single" w:sz="4" w:space="0" w:color="000000"/>
            </w:tcBorders>
            <w:noWrap/>
            <w:hideMark/>
          </w:tcPr>
          <w:p w14:paraId="60F2129E" w14:textId="77777777" w:rsidR="002E7632" w:rsidRPr="00B459D9" w:rsidRDefault="002E7632" w:rsidP="002E7632">
            <w:pPr>
              <w:widowControl/>
              <w:jc w:val="center"/>
              <w:rPr>
                <w:color w:val="000000"/>
                <w:szCs w:val="24"/>
              </w:rPr>
            </w:pPr>
            <w:r w:rsidRPr="00B459D9">
              <w:rPr>
                <w:color w:val="000000"/>
                <w:szCs w:val="24"/>
              </w:rPr>
              <w:t>1.0835</w:t>
            </w:r>
          </w:p>
        </w:tc>
        <w:tc>
          <w:tcPr>
            <w:tcW w:w="981" w:type="dxa"/>
            <w:tcBorders>
              <w:top w:val="nil"/>
              <w:left w:val="nil"/>
              <w:bottom w:val="single" w:sz="4" w:space="0" w:color="000000"/>
              <w:right w:val="single" w:sz="4" w:space="0" w:color="000000"/>
            </w:tcBorders>
            <w:noWrap/>
            <w:hideMark/>
          </w:tcPr>
          <w:p w14:paraId="41C11CED"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87F8EA9"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090A5B6"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0832196D" w14:textId="77777777" w:rsidR="002E7632" w:rsidRPr="00B459D9" w:rsidRDefault="002E7632" w:rsidP="002E7632">
            <w:pPr>
              <w:widowControl/>
              <w:jc w:val="center"/>
              <w:rPr>
                <w:color w:val="000000"/>
                <w:szCs w:val="24"/>
              </w:rPr>
            </w:pPr>
            <w:r w:rsidRPr="00B459D9">
              <w:rPr>
                <w:color w:val="000000"/>
                <w:szCs w:val="24"/>
              </w:rPr>
              <w:t>31,803</w:t>
            </w:r>
          </w:p>
        </w:tc>
        <w:tc>
          <w:tcPr>
            <w:tcW w:w="1423" w:type="dxa"/>
            <w:tcBorders>
              <w:top w:val="nil"/>
              <w:left w:val="nil"/>
              <w:bottom w:val="single" w:sz="4" w:space="0" w:color="000000"/>
              <w:right w:val="single" w:sz="4" w:space="0" w:color="000000"/>
            </w:tcBorders>
            <w:noWrap/>
            <w:hideMark/>
          </w:tcPr>
          <w:p w14:paraId="05062A11" w14:textId="77777777" w:rsidR="002E7632" w:rsidRPr="00B459D9" w:rsidRDefault="002E7632" w:rsidP="002E7632">
            <w:pPr>
              <w:widowControl/>
              <w:jc w:val="center"/>
              <w:rPr>
                <w:color w:val="000000"/>
                <w:szCs w:val="24"/>
              </w:rPr>
            </w:pPr>
            <w:r w:rsidRPr="00B459D9">
              <w:rPr>
                <w:color w:val="000000"/>
                <w:szCs w:val="24"/>
              </w:rPr>
              <w:t>83,088</w:t>
            </w:r>
          </w:p>
        </w:tc>
      </w:tr>
      <w:tr w:rsidR="002E7632" w:rsidRPr="00B459D9" w14:paraId="4C7CF804"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7055F4D" w14:textId="77777777" w:rsidR="002E7632" w:rsidRPr="00B459D9" w:rsidRDefault="002E7632" w:rsidP="002E7632">
            <w:pPr>
              <w:widowControl/>
              <w:jc w:val="center"/>
              <w:rPr>
                <w:color w:val="000000"/>
                <w:szCs w:val="24"/>
              </w:rPr>
            </w:pPr>
            <w:r w:rsidRPr="00B459D9">
              <w:rPr>
                <w:color w:val="000000"/>
                <w:szCs w:val="24"/>
              </w:rPr>
              <w:t>3</w:t>
            </w:r>
          </w:p>
        </w:tc>
        <w:tc>
          <w:tcPr>
            <w:tcW w:w="998" w:type="dxa"/>
            <w:tcBorders>
              <w:top w:val="nil"/>
              <w:left w:val="nil"/>
              <w:bottom w:val="single" w:sz="4" w:space="0" w:color="000000"/>
              <w:right w:val="single" w:sz="4" w:space="0" w:color="000000"/>
            </w:tcBorders>
            <w:noWrap/>
            <w:hideMark/>
          </w:tcPr>
          <w:p w14:paraId="7425CA69" w14:textId="77777777" w:rsidR="002E7632" w:rsidRPr="00B459D9" w:rsidRDefault="002E7632" w:rsidP="002E7632">
            <w:pPr>
              <w:widowControl/>
              <w:jc w:val="center"/>
              <w:rPr>
                <w:color w:val="000000"/>
                <w:szCs w:val="24"/>
              </w:rPr>
            </w:pPr>
            <w:r w:rsidRPr="00B459D9">
              <w:rPr>
                <w:color w:val="000000"/>
                <w:szCs w:val="24"/>
              </w:rPr>
              <w:t>19</w:t>
            </w:r>
          </w:p>
        </w:tc>
        <w:tc>
          <w:tcPr>
            <w:tcW w:w="1060" w:type="dxa"/>
            <w:tcBorders>
              <w:top w:val="nil"/>
              <w:left w:val="nil"/>
              <w:bottom w:val="single" w:sz="4" w:space="0" w:color="000000"/>
              <w:right w:val="single" w:sz="4" w:space="0" w:color="000000"/>
            </w:tcBorders>
            <w:noWrap/>
            <w:hideMark/>
          </w:tcPr>
          <w:p w14:paraId="68D31C3F" w14:textId="77777777" w:rsidR="002E7632" w:rsidRPr="00B459D9" w:rsidRDefault="002E7632" w:rsidP="002E7632">
            <w:pPr>
              <w:widowControl/>
              <w:jc w:val="center"/>
              <w:rPr>
                <w:color w:val="000000"/>
                <w:szCs w:val="24"/>
              </w:rPr>
            </w:pPr>
            <w:r w:rsidRPr="00B459D9">
              <w:rPr>
                <w:color w:val="000000"/>
                <w:szCs w:val="24"/>
              </w:rPr>
              <w:t>05002</w:t>
            </w:r>
          </w:p>
        </w:tc>
        <w:tc>
          <w:tcPr>
            <w:tcW w:w="1083" w:type="dxa"/>
            <w:tcBorders>
              <w:top w:val="nil"/>
              <w:left w:val="nil"/>
              <w:bottom w:val="single" w:sz="4" w:space="0" w:color="000000"/>
              <w:right w:val="single" w:sz="4" w:space="0" w:color="000000"/>
            </w:tcBorders>
            <w:noWrap/>
            <w:hideMark/>
          </w:tcPr>
          <w:p w14:paraId="05EF91B4" w14:textId="77777777" w:rsidR="002E7632" w:rsidRPr="00B459D9" w:rsidRDefault="002E7632" w:rsidP="002E7632">
            <w:pPr>
              <w:widowControl/>
              <w:jc w:val="center"/>
              <w:rPr>
                <w:color w:val="000000"/>
                <w:szCs w:val="24"/>
              </w:rPr>
            </w:pPr>
            <w:r w:rsidRPr="00B459D9">
              <w:rPr>
                <w:color w:val="000000"/>
                <w:szCs w:val="24"/>
              </w:rPr>
              <w:t>0.9656</w:t>
            </w:r>
          </w:p>
        </w:tc>
        <w:tc>
          <w:tcPr>
            <w:tcW w:w="981" w:type="dxa"/>
            <w:tcBorders>
              <w:top w:val="nil"/>
              <w:left w:val="nil"/>
              <w:bottom w:val="single" w:sz="4" w:space="0" w:color="000000"/>
              <w:right w:val="single" w:sz="4" w:space="0" w:color="000000"/>
            </w:tcBorders>
            <w:noWrap/>
            <w:hideMark/>
          </w:tcPr>
          <w:p w14:paraId="52B560A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34AFF8E"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F3AA63B"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4807EF63" w14:textId="77777777" w:rsidR="002E7632" w:rsidRPr="00B459D9" w:rsidRDefault="002E7632" w:rsidP="002E7632">
            <w:pPr>
              <w:widowControl/>
              <w:jc w:val="center"/>
              <w:rPr>
                <w:color w:val="000000"/>
                <w:szCs w:val="24"/>
              </w:rPr>
            </w:pPr>
            <w:r w:rsidRPr="00B459D9">
              <w:rPr>
                <w:color w:val="000000"/>
                <w:szCs w:val="24"/>
              </w:rPr>
              <w:t>25,047</w:t>
            </w:r>
          </w:p>
        </w:tc>
        <w:tc>
          <w:tcPr>
            <w:tcW w:w="1423" w:type="dxa"/>
            <w:tcBorders>
              <w:top w:val="nil"/>
              <w:left w:val="nil"/>
              <w:bottom w:val="single" w:sz="4" w:space="0" w:color="000000"/>
              <w:right w:val="single" w:sz="4" w:space="0" w:color="000000"/>
            </w:tcBorders>
            <w:noWrap/>
            <w:hideMark/>
          </w:tcPr>
          <w:p w14:paraId="73778D84" w14:textId="77777777" w:rsidR="002E7632" w:rsidRPr="00B459D9" w:rsidRDefault="002E7632" w:rsidP="002E7632">
            <w:pPr>
              <w:widowControl/>
              <w:jc w:val="center"/>
              <w:rPr>
                <w:color w:val="000000"/>
                <w:szCs w:val="24"/>
              </w:rPr>
            </w:pPr>
            <w:r w:rsidRPr="00B459D9">
              <w:rPr>
                <w:color w:val="000000"/>
                <w:szCs w:val="24"/>
              </w:rPr>
              <w:t>73,658</w:t>
            </w:r>
          </w:p>
        </w:tc>
      </w:tr>
      <w:tr w:rsidR="002E7632" w:rsidRPr="00B459D9" w14:paraId="21251E0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1437D0E" w14:textId="77777777" w:rsidR="002E7632" w:rsidRPr="00B459D9" w:rsidRDefault="002E7632" w:rsidP="002E7632">
            <w:pPr>
              <w:widowControl/>
              <w:jc w:val="center"/>
              <w:rPr>
                <w:color w:val="000000"/>
                <w:szCs w:val="24"/>
              </w:rPr>
            </w:pPr>
            <w:r w:rsidRPr="00B459D9">
              <w:rPr>
                <w:color w:val="000000"/>
                <w:szCs w:val="24"/>
              </w:rPr>
              <w:t>3</w:t>
            </w:r>
          </w:p>
        </w:tc>
        <w:tc>
          <w:tcPr>
            <w:tcW w:w="998" w:type="dxa"/>
            <w:tcBorders>
              <w:top w:val="nil"/>
              <w:left w:val="nil"/>
              <w:bottom w:val="single" w:sz="4" w:space="0" w:color="000000"/>
              <w:right w:val="single" w:sz="4" w:space="0" w:color="000000"/>
            </w:tcBorders>
            <w:noWrap/>
            <w:hideMark/>
          </w:tcPr>
          <w:p w14:paraId="4521667D" w14:textId="77777777" w:rsidR="002E7632" w:rsidRPr="00B459D9" w:rsidRDefault="002E7632" w:rsidP="002E7632">
            <w:pPr>
              <w:widowControl/>
              <w:jc w:val="center"/>
              <w:rPr>
                <w:color w:val="000000"/>
                <w:szCs w:val="24"/>
              </w:rPr>
            </w:pPr>
            <w:r w:rsidRPr="00B459D9">
              <w:rPr>
                <w:color w:val="000000"/>
                <w:szCs w:val="24"/>
              </w:rPr>
              <w:t>20</w:t>
            </w:r>
          </w:p>
        </w:tc>
        <w:tc>
          <w:tcPr>
            <w:tcW w:w="1060" w:type="dxa"/>
            <w:tcBorders>
              <w:top w:val="nil"/>
              <w:left w:val="nil"/>
              <w:bottom w:val="single" w:sz="4" w:space="0" w:color="000000"/>
              <w:right w:val="single" w:sz="4" w:space="0" w:color="000000"/>
            </w:tcBorders>
            <w:noWrap/>
            <w:hideMark/>
          </w:tcPr>
          <w:p w14:paraId="2D65B289" w14:textId="77777777" w:rsidR="002E7632" w:rsidRPr="00B459D9" w:rsidRDefault="002E7632" w:rsidP="002E7632">
            <w:pPr>
              <w:widowControl/>
              <w:jc w:val="center"/>
              <w:rPr>
                <w:color w:val="000000"/>
                <w:szCs w:val="24"/>
              </w:rPr>
            </w:pPr>
            <w:r w:rsidRPr="00B459D9">
              <w:rPr>
                <w:color w:val="000000"/>
                <w:szCs w:val="24"/>
              </w:rPr>
              <w:t>05101</w:t>
            </w:r>
          </w:p>
        </w:tc>
        <w:tc>
          <w:tcPr>
            <w:tcW w:w="1083" w:type="dxa"/>
            <w:tcBorders>
              <w:top w:val="nil"/>
              <w:left w:val="nil"/>
              <w:bottom w:val="single" w:sz="4" w:space="0" w:color="000000"/>
              <w:right w:val="single" w:sz="4" w:space="0" w:color="000000"/>
            </w:tcBorders>
            <w:noWrap/>
            <w:hideMark/>
          </w:tcPr>
          <w:p w14:paraId="317F058A" w14:textId="77777777" w:rsidR="002E7632" w:rsidRPr="00B459D9" w:rsidRDefault="002E7632" w:rsidP="002E7632">
            <w:pPr>
              <w:widowControl/>
              <w:jc w:val="center"/>
              <w:rPr>
                <w:color w:val="000000"/>
                <w:szCs w:val="24"/>
              </w:rPr>
            </w:pPr>
            <w:r w:rsidRPr="00B459D9">
              <w:rPr>
                <w:color w:val="000000"/>
                <w:szCs w:val="24"/>
              </w:rPr>
              <w:t>0.9949</w:t>
            </w:r>
          </w:p>
        </w:tc>
        <w:tc>
          <w:tcPr>
            <w:tcW w:w="981" w:type="dxa"/>
            <w:tcBorders>
              <w:top w:val="nil"/>
              <w:left w:val="nil"/>
              <w:bottom w:val="single" w:sz="4" w:space="0" w:color="000000"/>
              <w:right w:val="single" w:sz="4" w:space="0" w:color="000000"/>
            </w:tcBorders>
            <w:noWrap/>
            <w:hideMark/>
          </w:tcPr>
          <w:p w14:paraId="71045BD1"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4F43553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528F539" w14:textId="77777777" w:rsidR="002E7632" w:rsidRPr="00B459D9" w:rsidRDefault="002E7632" w:rsidP="002E7632">
            <w:pPr>
              <w:widowControl/>
              <w:jc w:val="center"/>
              <w:rPr>
                <w:color w:val="000000"/>
                <w:szCs w:val="24"/>
              </w:rPr>
            </w:pPr>
            <w:r w:rsidRPr="00B459D9">
              <w:rPr>
                <w:color w:val="000000"/>
                <w:szCs w:val="24"/>
              </w:rPr>
              <w:t>7</w:t>
            </w:r>
          </w:p>
        </w:tc>
        <w:tc>
          <w:tcPr>
            <w:tcW w:w="1378" w:type="dxa"/>
            <w:tcBorders>
              <w:top w:val="nil"/>
              <w:left w:val="nil"/>
              <w:bottom w:val="single" w:sz="4" w:space="0" w:color="000000"/>
              <w:right w:val="single" w:sz="4" w:space="0" w:color="000000"/>
            </w:tcBorders>
            <w:noWrap/>
            <w:hideMark/>
          </w:tcPr>
          <w:p w14:paraId="6F54682A" w14:textId="77777777" w:rsidR="002E7632" w:rsidRPr="00B459D9" w:rsidRDefault="002E7632" w:rsidP="002E7632">
            <w:pPr>
              <w:widowControl/>
              <w:jc w:val="center"/>
              <w:rPr>
                <w:color w:val="000000"/>
                <w:szCs w:val="24"/>
              </w:rPr>
            </w:pPr>
            <w:r w:rsidRPr="00B459D9">
              <w:rPr>
                <w:color w:val="000000"/>
                <w:szCs w:val="24"/>
              </w:rPr>
              <w:t>38,027</w:t>
            </w:r>
          </w:p>
        </w:tc>
        <w:tc>
          <w:tcPr>
            <w:tcW w:w="1423" w:type="dxa"/>
            <w:tcBorders>
              <w:top w:val="nil"/>
              <w:left w:val="nil"/>
              <w:bottom w:val="single" w:sz="4" w:space="0" w:color="000000"/>
              <w:right w:val="single" w:sz="4" w:space="0" w:color="000000"/>
            </w:tcBorders>
            <w:noWrap/>
            <w:hideMark/>
          </w:tcPr>
          <w:p w14:paraId="142D1902" w14:textId="77777777" w:rsidR="002E7632" w:rsidRPr="00B459D9" w:rsidRDefault="002E7632" w:rsidP="002E7632">
            <w:pPr>
              <w:widowControl/>
              <w:jc w:val="center"/>
              <w:rPr>
                <w:color w:val="000000"/>
                <w:szCs w:val="24"/>
              </w:rPr>
            </w:pPr>
            <w:r w:rsidRPr="00B459D9">
              <w:rPr>
                <w:color w:val="000000"/>
                <w:szCs w:val="24"/>
              </w:rPr>
              <w:t>78,279</w:t>
            </w:r>
          </w:p>
        </w:tc>
      </w:tr>
      <w:tr w:rsidR="002E7632" w:rsidRPr="00B459D9" w14:paraId="7C845FE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7FE6E4E" w14:textId="77777777" w:rsidR="002E7632" w:rsidRPr="00B459D9" w:rsidRDefault="002E7632" w:rsidP="002E7632">
            <w:pPr>
              <w:widowControl/>
              <w:jc w:val="center"/>
              <w:rPr>
                <w:color w:val="000000"/>
                <w:szCs w:val="24"/>
              </w:rPr>
            </w:pPr>
            <w:r w:rsidRPr="00B459D9">
              <w:rPr>
                <w:color w:val="000000"/>
                <w:szCs w:val="24"/>
              </w:rPr>
              <w:t>3</w:t>
            </w:r>
          </w:p>
        </w:tc>
        <w:tc>
          <w:tcPr>
            <w:tcW w:w="998" w:type="dxa"/>
            <w:tcBorders>
              <w:top w:val="nil"/>
              <w:left w:val="nil"/>
              <w:bottom w:val="single" w:sz="4" w:space="0" w:color="000000"/>
              <w:right w:val="single" w:sz="4" w:space="0" w:color="000000"/>
            </w:tcBorders>
            <w:noWrap/>
            <w:hideMark/>
          </w:tcPr>
          <w:p w14:paraId="66DA65CC" w14:textId="77777777" w:rsidR="002E7632" w:rsidRPr="00B459D9" w:rsidRDefault="002E7632" w:rsidP="002E7632">
            <w:pPr>
              <w:widowControl/>
              <w:jc w:val="center"/>
              <w:rPr>
                <w:color w:val="000000"/>
                <w:szCs w:val="24"/>
              </w:rPr>
            </w:pPr>
            <w:r w:rsidRPr="00B459D9">
              <w:rPr>
                <w:color w:val="000000"/>
                <w:szCs w:val="24"/>
              </w:rPr>
              <w:t>21</w:t>
            </w:r>
          </w:p>
        </w:tc>
        <w:tc>
          <w:tcPr>
            <w:tcW w:w="1060" w:type="dxa"/>
            <w:tcBorders>
              <w:top w:val="nil"/>
              <w:left w:val="nil"/>
              <w:bottom w:val="single" w:sz="4" w:space="0" w:color="000000"/>
              <w:right w:val="single" w:sz="4" w:space="0" w:color="000000"/>
            </w:tcBorders>
            <w:noWrap/>
            <w:hideMark/>
          </w:tcPr>
          <w:p w14:paraId="63803D8A" w14:textId="77777777" w:rsidR="002E7632" w:rsidRPr="00B459D9" w:rsidRDefault="002E7632" w:rsidP="002E7632">
            <w:pPr>
              <w:widowControl/>
              <w:jc w:val="center"/>
              <w:rPr>
                <w:color w:val="000000"/>
                <w:szCs w:val="24"/>
              </w:rPr>
            </w:pPr>
            <w:r w:rsidRPr="00B459D9">
              <w:rPr>
                <w:color w:val="000000"/>
                <w:szCs w:val="24"/>
              </w:rPr>
              <w:t>05102</w:t>
            </w:r>
          </w:p>
        </w:tc>
        <w:tc>
          <w:tcPr>
            <w:tcW w:w="1083" w:type="dxa"/>
            <w:tcBorders>
              <w:top w:val="nil"/>
              <w:left w:val="nil"/>
              <w:bottom w:val="single" w:sz="4" w:space="0" w:color="000000"/>
              <w:right w:val="single" w:sz="4" w:space="0" w:color="000000"/>
            </w:tcBorders>
            <w:noWrap/>
            <w:hideMark/>
          </w:tcPr>
          <w:p w14:paraId="49C5CFB1" w14:textId="77777777" w:rsidR="002E7632" w:rsidRPr="00B459D9" w:rsidRDefault="002E7632" w:rsidP="002E7632">
            <w:pPr>
              <w:widowControl/>
              <w:jc w:val="center"/>
              <w:rPr>
                <w:color w:val="000000"/>
                <w:szCs w:val="24"/>
              </w:rPr>
            </w:pPr>
            <w:r w:rsidRPr="00B459D9">
              <w:rPr>
                <w:color w:val="000000"/>
                <w:szCs w:val="24"/>
              </w:rPr>
              <w:t>0.6410</w:t>
            </w:r>
          </w:p>
        </w:tc>
        <w:tc>
          <w:tcPr>
            <w:tcW w:w="981" w:type="dxa"/>
            <w:tcBorders>
              <w:top w:val="nil"/>
              <w:left w:val="nil"/>
              <w:bottom w:val="single" w:sz="4" w:space="0" w:color="000000"/>
              <w:right w:val="single" w:sz="4" w:space="0" w:color="000000"/>
            </w:tcBorders>
            <w:noWrap/>
            <w:hideMark/>
          </w:tcPr>
          <w:p w14:paraId="44BD9D1B"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940EC8D"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ABFAB9A"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7626E645" w14:textId="77777777" w:rsidR="002E7632" w:rsidRPr="00B459D9" w:rsidRDefault="002E7632" w:rsidP="002E7632">
            <w:pPr>
              <w:widowControl/>
              <w:jc w:val="center"/>
              <w:rPr>
                <w:color w:val="000000"/>
                <w:szCs w:val="24"/>
              </w:rPr>
            </w:pPr>
            <w:r w:rsidRPr="00B459D9">
              <w:rPr>
                <w:color w:val="000000"/>
                <w:szCs w:val="24"/>
              </w:rPr>
              <w:t>19,033</w:t>
            </w:r>
          </w:p>
        </w:tc>
        <w:tc>
          <w:tcPr>
            <w:tcW w:w="1423" w:type="dxa"/>
            <w:tcBorders>
              <w:top w:val="nil"/>
              <w:left w:val="nil"/>
              <w:bottom w:val="single" w:sz="4" w:space="0" w:color="000000"/>
              <w:right w:val="single" w:sz="4" w:space="0" w:color="000000"/>
            </w:tcBorders>
            <w:noWrap/>
            <w:hideMark/>
          </w:tcPr>
          <w:p w14:paraId="4D5CCF2A" w14:textId="77777777" w:rsidR="002E7632" w:rsidRPr="00B459D9" w:rsidRDefault="002E7632" w:rsidP="002E7632">
            <w:pPr>
              <w:widowControl/>
              <w:jc w:val="center"/>
              <w:rPr>
                <w:color w:val="000000"/>
                <w:szCs w:val="24"/>
              </w:rPr>
            </w:pPr>
            <w:r w:rsidRPr="00B459D9">
              <w:rPr>
                <w:color w:val="000000"/>
                <w:szCs w:val="24"/>
              </w:rPr>
              <w:t>48,768</w:t>
            </w:r>
          </w:p>
        </w:tc>
      </w:tr>
      <w:tr w:rsidR="002E7632" w:rsidRPr="00B459D9" w14:paraId="2EF5F0D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D5F7B4D" w14:textId="77777777" w:rsidR="002E7632" w:rsidRPr="00B459D9" w:rsidRDefault="002E7632" w:rsidP="002E7632">
            <w:pPr>
              <w:widowControl/>
              <w:jc w:val="center"/>
              <w:rPr>
                <w:color w:val="000000"/>
                <w:szCs w:val="24"/>
              </w:rPr>
            </w:pPr>
            <w:r w:rsidRPr="00B459D9">
              <w:rPr>
                <w:color w:val="000000"/>
                <w:szCs w:val="24"/>
              </w:rPr>
              <w:t>3</w:t>
            </w:r>
          </w:p>
        </w:tc>
        <w:tc>
          <w:tcPr>
            <w:tcW w:w="998" w:type="dxa"/>
            <w:tcBorders>
              <w:top w:val="nil"/>
              <w:left w:val="nil"/>
              <w:bottom w:val="single" w:sz="4" w:space="0" w:color="000000"/>
              <w:right w:val="single" w:sz="4" w:space="0" w:color="000000"/>
            </w:tcBorders>
            <w:noWrap/>
            <w:hideMark/>
          </w:tcPr>
          <w:p w14:paraId="530A3248" w14:textId="77777777" w:rsidR="002E7632" w:rsidRPr="00B459D9" w:rsidRDefault="002E7632" w:rsidP="002E7632">
            <w:pPr>
              <w:widowControl/>
              <w:jc w:val="center"/>
              <w:rPr>
                <w:color w:val="000000"/>
                <w:szCs w:val="24"/>
              </w:rPr>
            </w:pPr>
            <w:r w:rsidRPr="00B459D9">
              <w:rPr>
                <w:color w:val="000000"/>
                <w:szCs w:val="24"/>
              </w:rPr>
              <w:t>22</w:t>
            </w:r>
          </w:p>
        </w:tc>
        <w:tc>
          <w:tcPr>
            <w:tcW w:w="1060" w:type="dxa"/>
            <w:tcBorders>
              <w:top w:val="nil"/>
              <w:left w:val="nil"/>
              <w:bottom w:val="single" w:sz="4" w:space="0" w:color="000000"/>
              <w:right w:val="single" w:sz="4" w:space="0" w:color="000000"/>
            </w:tcBorders>
            <w:noWrap/>
            <w:hideMark/>
          </w:tcPr>
          <w:p w14:paraId="4937D0FE" w14:textId="77777777" w:rsidR="002E7632" w:rsidRPr="00B459D9" w:rsidRDefault="002E7632" w:rsidP="002E7632">
            <w:pPr>
              <w:widowControl/>
              <w:jc w:val="center"/>
              <w:rPr>
                <w:color w:val="000000"/>
                <w:szCs w:val="24"/>
              </w:rPr>
            </w:pPr>
            <w:r w:rsidRPr="00B459D9">
              <w:rPr>
                <w:color w:val="000000"/>
                <w:szCs w:val="24"/>
              </w:rPr>
              <w:t>05501</w:t>
            </w:r>
          </w:p>
        </w:tc>
        <w:tc>
          <w:tcPr>
            <w:tcW w:w="1083" w:type="dxa"/>
            <w:tcBorders>
              <w:top w:val="nil"/>
              <w:left w:val="nil"/>
              <w:bottom w:val="single" w:sz="4" w:space="0" w:color="000000"/>
              <w:right w:val="single" w:sz="4" w:space="0" w:color="000000"/>
            </w:tcBorders>
            <w:noWrap/>
            <w:hideMark/>
          </w:tcPr>
          <w:p w14:paraId="7D597C22" w14:textId="77777777" w:rsidR="002E7632" w:rsidRPr="00B459D9" w:rsidRDefault="002E7632" w:rsidP="002E7632">
            <w:pPr>
              <w:widowControl/>
              <w:jc w:val="center"/>
              <w:rPr>
                <w:color w:val="000000"/>
                <w:szCs w:val="24"/>
              </w:rPr>
            </w:pPr>
            <w:r w:rsidRPr="00B459D9">
              <w:rPr>
                <w:color w:val="000000"/>
                <w:szCs w:val="24"/>
              </w:rPr>
              <w:t>3.7840</w:t>
            </w:r>
          </w:p>
        </w:tc>
        <w:tc>
          <w:tcPr>
            <w:tcW w:w="981" w:type="dxa"/>
            <w:tcBorders>
              <w:top w:val="nil"/>
              <w:left w:val="nil"/>
              <w:bottom w:val="single" w:sz="4" w:space="0" w:color="000000"/>
              <w:right w:val="single" w:sz="4" w:space="0" w:color="000000"/>
            </w:tcBorders>
            <w:noWrap/>
            <w:hideMark/>
          </w:tcPr>
          <w:p w14:paraId="6CFC18B6"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1E4D01C5"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B499B97" w14:textId="77777777" w:rsidR="002E7632" w:rsidRPr="00B459D9" w:rsidRDefault="002E7632" w:rsidP="002E7632">
            <w:pPr>
              <w:widowControl/>
              <w:jc w:val="center"/>
              <w:rPr>
                <w:color w:val="000000"/>
                <w:szCs w:val="24"/>
              </w:rPr>
            </w:pPr>
            <w:r w:rsidRPr="00B459D9">
              <w:rPr>
                <w:color w:val="000000"/>
                <w:szCs w:val="24"/>
              </w:rPr>
              <w:t>9</w:t>
            </w:r>
          </w:p>
        </w:tc>
        <w:tc>
          <w:tcPr>
            <w:tcW w:w="1378" w:type="dxa"/>
            <w:tcBorders>
              <w:top w:val="nil"/>
              <w:left w:val="nil"/>
              <w:bottom w:val="single" w:sz="4" w:space="0" w:color="000000"/>
              <w:right w:val="single" w:sz="4" w:space="0" w:color="000000"/>
            </w:tcBorders>
            <w:noWrap/>
            <w:hideMark/>
          </w:tcPr>
          <w:p w14:paraId="21E2AC1A" w14:textId="77777777" w:rsidR="002E7632" w:rsidRPr="00B459D9" w:rsidRDefault="002E7632" w:rsidP="002E7632">
            <w:pPr>
              <w:widowControl/>
              <w:jc w:val="center"/>
              <w:rPr>
                <w:color w:val="000000"/>
                <w:szCs w:val="24"/>
              </w:rPr>
            </w:pPr>
            <w:r w:rsidRPr="00B459D9">
              <w:rPr>
                <w:color w:val="000000"/>
                <w:szCs w:val="24"/>
              </w:rPr>
              <w:t>36,605</w:t>
            </w:r>
          </w:p>
        </w:tc>
        <w:tc>
          <w:tcPr>
            <w:tcW w:w="1423" w:type="dxa"/>
            <w:tcBorders>
              <w:top w:val="nil"/>
              <w:left w:val="nil"/>
              <w:bottom w:val="single" w:sz="4" w:space="0" w:color="000000"/>
              <w:right w:val="single" w:sz="4" w:space="0" w:color="000000"/>
            </w:tcBorders>
            <w:noWrap/>
            <w:hideMark/>
          </w:tcPr>
          <w:p w14:paraId="0FF1166C" w14:textId="77777777" w:rsidR="002E7632" w:rsidRPr="00B459D9" w:rsidRDefault="002E7632" w:rsidP="002E7632">
            <w:pPr>
              <w:widowControl/>
              <w:jc w:val="center"/>
              <w:rPr>
                <w:color w:val="000000"/>
                <w:szCs w:val="24"/>
              </w:rPr>
            </w:pPr>
            <w:r w:rsidRPr="00B459D9">
              <w:rPr>
                <w:color w:val="000000"/>
                <w:szCs w:val="24"/>
              </w:rPr>
              <w:t>362,871</w:t>
            </w:r>
          </w:p>
        </w:tc>
      </w:tr>
      <w:tr w:rsidR="002E7632" w:rsidRPr="00B459D9" w14:paraId="7C99CF5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C247BFC" w14:textId="77777777" w:rsidR="002E7632" w:rsidRPr="00B459D9" w:rsidRDefault="002E7632" w:rsidP="002E7632">
            <w:pPr>
              <w:widowControl/>
              <w:jc w:val="center"/>
              <w:rPr>
                <w:color w:val="000000"/>
                <w:szCs w:val="24"/>
              </w:rPr>
            </w:pPr>
            <w:r w:rsidRPr="00B459D9">
              <w:rPr>
                <w:color w:val="000000"/>
                <w:szCs w:val="24"/>
              </w:rPr>
              <w:t>3</w:t>
            </w:r>
          </w:p>
        </w:tc>
        <w:tc>
          <w:tcPr>
            <w:tcW w:w="998" w:type="dxa"/>
            <w:tcBorders>
              <w:top w:val="nil"/>
              <w:left w:val="nil"/>
              <w:bottom w:val="single" w:sz="4" w:space="0" w:color="000000"/>
              <w:right w:val="single" w:sz="4" w:space="0" w:color="000000"/>
            </w:tcBorders>
            <w:noWrap/>
            <w:hideMark/>
          </w:tcPr>
          <w:p w14:paraId="0EB54845" w14:textId="77777777" w:rsidR="002E7632" w:rsidRPr="00B459D9" w:rsidRDefault="002E7632" w:rsidP="002E7632">
            <w:pPr>
              <w:widowControl/>
              <w:jc w:val="center"/>
              <w:rPr>
                <w:color w:val="000000"/>
                <w:szCs w:val="24"/>
              </w:rPr>
            </w:pPr>
            <w:r w:rsidRPr="00B459D9">
              <w:rPr>
                <w:color w:val="000000"/>
                <w:szCs w:val="24"/>
              </w:rPr>
              <w:t>23</w:t>
            </w:r>
          </w:p>
        </w:tc>
        <w:tc>
          <w:tcPr>
            <w:tcW w:w="1060" w:type="dxa"/>
            <w:tcBorders>
              <w:top w:val="nil"/>
              <w:left w:val="nil"/>
              <w:bottom w:val="single" w:sz="4" w:space="0" w:color="000000"/>
              <w:right w:val="single" w:sz="4" w:space="0" w:color="000000"/>
            </w:tcBorders>
            <w:noWrap/>
            <w:hideMark/>
          </w:tcPr>
          <w:p w14:paraId="5BA22AC0" w14:textId="77777777" w:rsidR="002E7632" w:rsidRPr="00B459D9" w:rsidRDefault="002E7632" w:rsidP="002E7632">
            <w:pPr>
              <w:widowControl/>
              <w:jc w:val="center"/>
              <w:rPr>
                <w:color w:val="000000"/>
                <w:szCs w:val="24"/>
              </w:rPr>
            </w:pPr>
            <w:r w:rsidRPr="00B459D9">
              <w:rPr>
                <w:color w:val="000000"/>
                <w:szCs w:val="24"/>
              </w:rPr>
              <w:t>05502</w:t>
            </w:r>
          </w:p>
        </w:tc>
        <w:tc>
          <w:tcPr>
            <w:tcW w:w="1083" w:type="dxa"/>
            <w:tcBorders>
              <w:top w:val="nil"/>
              <w:left w:val="nil"/>
              <w:bottom w:val="single" w:sz="4" w:space="0" w:color="000000"/>
              <w:right w:val="single" w:sz="4" w:space="0" w:color="000000"/>
            </w:tcBorders>
            <w:noWrap/>
            <w:hideMark/>
          </w:tcPr>
          <w:p w14:paraId="774EDD9D" w14:textId="77777777" w:rsidR="002E7632" w:rsidRPr="00B459D9" w:rsidRDefault="002E7632" w:rsidP="002E7632">
            <w:pPr>
              <w:widowControl/>
              <w:jc w:val="center"/>
              <w:rPr>
                <w:color w:val="000000"/>
                <w:szCs w:val="24"/>
              </w:rPr>
            </w:pPr>
            <w:r w:rsidRPr="00B459D9">
              <w:rPr>
                <w:color w:val="000000"/>
                <w:szCs w:val="24"/>
              </w:rPr>
              <w:t>3.1825</w:t>
            </w:r>
          </w:p>
        </w:tc>
        <w:tc>
          <w:tcPr>
            <w:tcW w:w="981" w:type="dxa"/>
            <w:tcBorders>
              <w:top w:val="nil"/>
              <w:left w:val="nil"/>
              <w:bottom w:val="single" w:sz="4" w:space="0" w:color="000000"/>
              <w:right w:val="single" w:sz="4" w:space="0" w:color="000000"/>
            </w:tcBorders>
            <w:noWrap/>
            <w:hideMark/>
          </w:tcPr>
          <w:p w14:paraId="2798D662"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2D653B4E"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FA0E0AD" w14:textId="77777777" w:rsidR="002E7632" w:rsidRPr="00B459D9" w:rsidRDefault="002E7632" w:rsidP="002E7632">
            <w:pPr>
              <w:widowControl/>
              <w:jc w:val="center"/>
              <w:rPr>
                <w:color w:val="000000"/>
                <w:szCs w:val="24"/>
              </w:rPr>
            </w:pPr>
            <w:r w:rsidRPr="00B459D9">
              <w:rPr>
                <w:color w:val="000000"/>
                <w:szCs w:val="24"/>
              </w:rPr>
              <w:t>8</w:t>
            </w:r>
          </w:p>
        </w:tc>
        <w:tc>
          <w:tcPr>
            <w:tcW w:w="1378" w:type="dxa"/>
            <w:tcBorders>
              <w:top w:val="nil"/>
              <w:left w:val="nil"/>
              <w:bottom w:val="single" w:sz="4" w:space="0" w:color="000000"/>
              <w:right w:val="single" w:sz="4" w:space="0" w:color="000000"/>
            </w:tcBorders>
            <w:noWrap/>
            <w:hideMark/>
          </w:tcPr>
          <w:p w14:paraId="79D80F4E" w14:textId="77777777" w:rsidR="002E7632" w:rsidRPr="00B459D9" w:rsidRDefault="002E7632" w:rsidP="002E7632">
            <w:pPr>
              <w:widowControl/>
              <w:jc w:val="center"/>
              <w:rPr>
                <w:color w:val="000000"/>
                <w:szCs w:val="24"/>
              </w:rPr>
            </w:pPr>
            <w:r w:rsidRPr="00B459D9">
              <w:rPr>
                <w:color w:val="000000"/>
                <w:szCs w:val="24"/>
              </w:rPr>
              <w:t>51,328</w:t>
            </w:r>
          </w:p>
        </w:tc>
        <w:tc>
          <w:tcPr>
            <w:tcW w:w="1423" w:type="dxa"/>
            <w:tcBorders>
              <w:top w:val="nil"/>
              <w:left w:val="nil"/>
              <w:bottom w:val="single" w:sz="4" w:space="0" w:color="000000"/>
              <w:right w:val="single" w:sz="4" w:space="0" w:color="000000"/>
            </w:tcBorders>
            <w:noWrap/>
            <w:hideMark/>
          </w:tcPr>
          <w:p w14:paraId="70D027F5" w14:textId="77777777" w:rsidR="002E7632" w:rsidRPr="00B459D9" w:rsidRDefault="002E7632" w:rsidP="002E7632">
            <w:pPr>
              <w:widowControl/>
              <w:jc w:val="center"/>
              <w:rPr>
                <w:color w:val="000000"/>
                <w:szCs w:val="24"/>
              </w:rPr>
            </w:pPr>
            <w:r w:rsidRPr="00B459D9">
              <w:rPr>
                <w:color w:val="000000"/>
                <w:szCs w:val="24"/>
              </w:rPr>
              <w:t>296,429</w:t>
            </w:r>
          </w:p>
        </w:tc>
      </w:tr>
      <w:tr w:rsidR="002E7632" w:rsidRPr="00B459D9" w14:paraId="619E764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3B37D98" w14:textId="77777777" w:rsidR="002E7632" w:rsidRPr="00B459D9" w:rsidRDefault="002E7632" w:rsidP="002E7632">
            <w:pPr>
              <w:widowControl/>
              <w:jc w:val="center"/>
              <w:rPr>
                <w:color w:val="000000"/>
                <w:szCs w:val="24"/>
              </w:rPr>
            </w:pPr>
            <w:r w:rsidRPr="00B459D9">
              <w:rPr>
                <w:color w:val="000000"/>
                <w:szCs w:val="24"/>
              </w:rPr>
              <w:t>3</w:t>
            </w:r>
          </w:p>
        </w:tc>
        <w:tc>
          <w:tcPr>
            <w:tcW w:w="998" w:type="dxa"/>
            <w:tcBorders>
              <w:top w:val="nil"/>
              <w:left w:val="nil"/>
              <w:bottom w:val="single" w:sz="4" w:space="0" w:color="000000"/>
              <w:right w:val="single" w:sz="4" w:space="0" w:color="000000"/>
            </w:tcBorders>
            <w:noWrap/>
            <w:hideMark/>
          </w:tcPr>
          <w:p w14:paraId="07E5ECFD" w14:textId="77777777" w:rsidR="002E7632" w:rsidRPr="00B459D9" w:rsidRDefault="002E7632" w:rsidP="002E7632">
            <w:pPr>
              <w:widowControl/>
              <w:jc w:val="center"/>
              <w:rPr>
                <w:color w:val="000000"/>
                <w:szCs w:val="24"/>
              </w:rPr>
            </w:pPr>
            <w:r w:rsidRPr="00B459D9">
              <w:rPr>
                <w:color w:val="000000"/>
                <w:szCs w:val="24"/>
              </w:rPr>
              <w:t>24</w:t>
            </w:r>
          </w:p>
        </w:tc>
        <w:tc>
          <w:tcPr>
            <w:tcW w:w="1060" w:type="dxa"/>
            <w:tcBorders>
              <w:top w:val="nil"/>
              <w:left w:val="nil"/>
              <w:bottom w:val="single" w:sz="4" w:space="0" w:color="000000"/>
              <w:right w:val="single" w:sz="4" w:space="0" w:color="000000"/>
            </w:tcBorders>
            <w:noWrap/>
            <w:hideMark/>
          </w:tcPr>
          <w:p w14:paraId="1AC1654D" w14:textId="77777777" w:rsidR="002E7632" w:rsidRPr="00B459D9" w:rsidRDefault="002E7632" w:rsidP="002E7632">
            <w:pPr>
              <w:widowControl/>
              <w:jc w:val="center"/>
              <w:rPr>
                <w:color w:val="000000"/>
                <w:szCs w:val="24"/>
              </w:rPr>
            </w:pPr>
            <w:r w:rsidRPr="00B459D9">
              <w:rPr>
                <w:color w:val="000000"/>
                <w:szCs w:val="24"/>
              </w:rPr>
              <w:t>05503</w:t>
            </w:r>
          </w:p>
        </w:tc>
        <w:tc>
          <w:tcPr>
            <w:tcW w:w="1083" w:type="dxa"/>
            <w:tcBorders>
              <w:top w:val="nil"/>
              <w:left w:val="nil"/>
              <w:bottom w:val="single" w:sz="4" w:space="0" w:color="000000"/>
              <w:right w:val="single" w:sz="4" w:space="0" w:color="000000"/>
            </w:tcBorders>
            <w:noWrap/>
            <w:hideMark/>
          </w:tcPr>
          <w:p w14:paraId="08580814" w14:textId="77777777" w:rsidR="002E7632" w:rsidRPr="00B459D9" w:rsidRDefault="002E7632" w:rsidP="002E7632">
            <w:pPr>
              <w:widowControl/>
              <w:jc w:val="center"/>
              <w:rPr>
                <w:color w:val="000000"/>
                <w:szCs w:val="24"/>
              </w:rPr>
            </w:pPr>
            <w:r w:rsidRPr="00B459D9">
              <w:rPr>
                <w:color w:val="000000"/>
                <w:szCs w:val="24"/>
              </w:rPr>
              <w:t>0.7487</w:t>
            </w:r>
          </w:p>
        </w:tc>
        <w:tc>
          <w:tcPr>
            <w:tcW w:w="981" w:type="dxa"/>
            <w:tcBorders>
              <w:top w:val="nil"/>
              <w:left w:val="nil"/>
              <w:bottom w:val="single" w:sz="4" w:space="0" w:color="000000"/>
              <w:right w:val="single" w:sz="4" w:space="0" w:color="000000"/>
            </w:tcBorders>
            <w:noWrap/>
            <w:hideMark/>
          </w:tcPr>
          <w:p w14:paraId="343A9739"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6C822C6"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6EAE132"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7BCDF7C7" w14:textId="77777777" w:rsidR="002E7632" w:rsidRPr="00B459D9" w:rsidRDefault="002E7632" w:rsidP="002E7632">
            <w:pPr>
              <w:widowControl/>
              <w:jc w:val="center"/>
              <w:rPr>
                <w:color w:val="000000"/>
                <w:szCs w:val="24"/>
              </w:rPr>
            </w:pPr>
            <w:r w:rsidRPr="00B459D9">
              <w:rPr>
                <w:color w:val="000000"/>
                <w:szCs w:val="24"/>
              </w:rPr>
              <w:t>23,846</w:t>
            </w:r>
          </w:p>
        </w:tc>
        <w:tc>
          <w:tcPr>
            <w:tcW w:w="1423" w:type="dxa"/>
            <w:tcBorders>
              <w:top w:val="nil"/>
              <w:left w:val="nil"/>
              <w:bottom w:val="single" w:sz="4" w:space="0" w:color="000000"/>
              <w:right w:val="single" w:sz="4" w:space="0" w:color="000000"/>
            </w:tcBorders>
            <w:noWrap/>
            <w:hideMark/>
          </w:tcPr>
          <w:p w14:paraId="27A78B79" w14:textId="77777777" w:rsidR="002E7632" w:rsidRPr="00B459D9" w:rsidRDefault="002E7632" w:rsidP="002E7632">
            <w:pPr>
              <w:widowControl/>
              <w:jc w:val="center"/>
              <w:rPr>
                <w:color w:val="000000"/>
                <w:szCs w:val="24"/>
              </w:rPr>
            </w:pPr>
            <w:r w:rsidRPr="00B459D9">
              <w:rPr>
                <w:color w:val="000000"/>
                <w:szCs w:val="24"/>
              </w:rPr>
              <w:t>45,854</w:t>
            </w:r>
          </w:p>
        </w:tc>
      </w:tr>
      <w:tr w:rsidR="002E7632" w:rsidRPr="00B459D9" w14:paraId="624A702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72D3D8B" w14:textId="77777777" w:rsidR="002E7632" w:rsidRPr="00B459D9" w:rsidRDefault="002E7632" w:rsidP="002E7632">
            <w:pPr>
              <w:widowControl/>
              <w:jc w:val="center"/>
              <w:rPr>
                <w:color w:val="000000"/>
                <w:szCs w:val="24"/>
              </w:rPr>
            </w:pPr>
            <w:r w:rsidRPr="00B459D9">
              <w:rPr>
                <w:color w:val="000000"/>
                <w:szCs w:val="24"/>
              </w:rPr>
              <w:t>3</w:t>
            </w:r>
          </w:p>
        </w:tc>
        <w:tc>
          <w:tcPr>
            <w:tcW w:w="998" w:type="dxa"/>
            <w:tcBorders>
              <w:top w:val="nil"/>
              <w:left w:val="nil"/>
              <w:bottom w:val="single" w:sz="4" w:space="0" w:color="000000"/>
              <w:right w:val="single" w:sz="4" w:space="0" w:color="000000"/>
            </w:tcBorders>
            <w:noWrap/>
            <w:hideMark/>
          </w:tcPr>
          <w:p w14:paraId="3D9EC19B" w14:textId="77777777" w:rsidR="002E7632" w:rsidRPr="00B459D9" w:rsidRDefault="002E7632" w:rsidP="002E7632">
            <w:pPr>
              <w:widowControl/>
              <w:jc w:val="center"/>
              <w:rPr>
                <w:color w:val="000000"/>
                <w:szCs w:val="24"/>
              </w:rPr>
            </w:pPr>
            <w:r w:rsidRPr="00B459D9">
              <w:rPr>
                <w:color w:val="000000"/>
                <w:szCs w:val="24"/>
              </w:rPr>
              <w:t>25</w:t>
            </w:r>
          </w:p>
        </w:tc>
        <w:tc>
          <w:tcPr>
            <w:tcW w:w="1060" w:type="dxa"/>
            <w:tcBorders>
              <w:top w:val="nil"/>
              <w:left w:val="nil"/>
              <w:bottom w:val="single" w:sz="4" w:space="0" w:color="000000"/>
              <w:right w:val="single" w:sz="4" w:space="0" w:color="000000"/>
            </w:tcBorders>
            <w:noWrap/>
            <w:hideMark/>
          </w:tcPr>
          <w:p w14:paraId="0E76356C" w14:textId="77777777" w:rsidR="002E7632" w:rsidRPr="00B459D9" w:rsidRDefault="002E7632" w:rsidP="002E7632">
            <w:pPr>
              <w:widowControl/>
              <w:jc w:val="center"/>
              <w:rPr>
                <w:color w:val="000000"/>
                <w:szCs w:val="24"/>
              </w:rPr>
            </w:pPr>
            <w:r w:rsidRPr="00B459D9">
              <w:rPr>
                <w:color w:val="000000"/>
                <w:szCs w:val="24"/>
              </w:rPr>
              <w:t>05504</w:t>
            </w:r>
          </w:p>
        </w:tc>
        <w:tc>
          <w:tcPr>
            <w:tcW w:w="1083" w:type="dxa"/>
            <w:tcBorders>
              <w:top w:val="nil"/>
              <w:left w:val="nil"/>
              <w:bottom w:val="single" w:sz="4" w:space="0" w:color="000000"/>
              <w:right w:val="single" w:sz="4" w:space="0" w:color="000000"/>
            </w:tcBorders>
            <w:noWrap/>
            <w:hideMark/>
          </w:tcPr>
          <w:p w14:paraId="67EC291A" w14:textId="77777777" w:rsidR="002E7632" w:rsidRPr="00B459D9" w:rsidRDefault="002E7632" w:rsidP="002E7632">
            <w:pPr>
              <w:widowControl/>
              <w:jc w:val="center"/>
              <w:rPr>
                <w:color w:val="000000"/>
                <w:szCs w:val="24"/>
              </w:rPr>
            </w:pPr>
            <w:r w:rsidRPr="00B459D9">
              <w:rPr>
                <w:color w:val="000000"/>
                <w:szCs w:val="24"/>
              </w:rPr>
              <w:t>0.6747</w:t>
            </w:r>
          </w:p>
        </w:tc>
        <w:tc>
          <w:tcPr>
            <w:tcW w:w="981" w:type="dxa"/>
            <w:tcBorders>
              <w:top w:val="nil"/>
              <w:left w:val="nil"/>
              <w:bottom w:val="single" w:sz="4" w:space="0" w:color="000000"/>
              <w:right w:val="single" w:sz="4" w:space="0" w:color="000000"/>
            </w:tcBorders>
            <w:noWrap/>
            <w:hideMark/>
          </w:tcPr>
          <w:p w14:paraId="69F1C57A"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B31BCE6"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E28ACC1"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397842DA" w14:textId="77777777" w:rsidR="002E7632" w:rsidRPr="00B459D9" w:rsidRDefault="002E7632" w:rsidP="002E7632">
            <w:pPr>
              <w:widowControl/>
              <w:jc w:val="center"/>
              <w:rPr>
                <w:color w:val="000000"/>
                <w:szCs w:val="24"/>
              </w:rPr>
            </w:pPr>
            <w:r w:rsidRPr="00B459D9">
              <w:rPr>
                <w:color w:val="000000"/>
                <w:szCs w:val="24"/>
              </w:rPr>
              <w:t>24,921</w:t>
            </w:r>
          </w:p>
        </w:tc>
        <w:tc>
          <w:tcPr>
            <w:tcW w:w="1423" w:type="dxa"/>
            <w:tcBorders>
              <w:top w:val="nil"/>
              <w:left w:val="nil"/>
              <w:bottom w:val="single" w:sz="4" w:space="0" w:color="000000"/>
              <w:right w:val="single" w:sz="4" w:space="0" w:color="000000"/>
            </w:tcBorders>
            <w:noWrap/>
            <w:hideMark/>
          </w:tcPr>
          <w:p w14:paraId="55A97DC2" w14:textId="77777777" w:rsidR="002E7632" w:rsidRPr="00B459D9" w:rsidRDefault="002E7632" w:rsidP="002E7632">
            <w:pPr>
              <w:widowControl/>
              <w:jc w:val="center"/>
              <w:rPr>
                <w:color w:val="000000"/>
                <w:szCs w:val="24"/>
              </w:rPr>
            </w:pPr>
            <w:r w:rsidRPr="00B459D9">
              <w:rPr>
                <w:color w:val="000000"/>
                <w:szCs w:val="24"/>
              </w:rPr>
              <w:t>41,382</w:t>
            </w:r>
          </w:p>
        </w:tc>
      </w:tr>
      <w:tr w:rsidR="002E7632" w:rsidRPr="00B459D9" w14:paraId="1D05842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CBCE7CC" w14:textId="77777777" w:rsidR="002E7632" w:rsidRPr="00B459D9" w:rsidRDefault="002E7632" w:rsidP="002E7632">
            <w:pPr>
              <w:widowControl/>
              <w:jc w:val="center"/>
              <w:rPr>
                <w:color w:val="000000"/>
                <w:szCs w:val="24"/>
              </w:rPr>
            </w:pPr>
            <w:r w:rsidRPr="00B459D9">
              <w:rPr>
                <w:color w:val="000000"/>
                <w:szCs w:val="24"/>
              </w:rPr>
              <w:t>3</w:t>
            </w:r>
          </w:p>
        </w:tc>
        <w:tc>
          <w:tcPr>
            <w:tcW w:w="998" w:type="dxa"/>
            <w:tcBorders>
              <w:top w:val="nil"/>
              <w:left w:val="nil"/>
              <w:bottom w:val="single" w:sz="4" w:space="0" w:color="000000"/>
              <w:right w:val="single" w:sz="4" w:space="0" w:color="000000"/>
            </w:tcBorders>
            <w:noWrap/>
            <w:hideMark/>
          </w:tcPr>
          <w:p w14:paraId="56156B54" w14:textId="77777777" w:rsidR="002E7632" w:rsidRPr="00B459D9" w:rsidRDefault="002E7632" w:rsidP="002E7632">
            <w:pPr>
              <w:widowControl/>
              <w:jc w:val="center"/>
              <w:rPr>
                <w:color w:val="000000"/>
                <w:szCs w:val="24"/>
              </w:rPr>
            </w:pPr>
            <w:r w:rsidRPr="00B459D9">
              <w:rPr>
                <w:color w:val="000000"/>
                <w:szCs w:val="24"/>
              </w:rPr>
              <w:t>26</w:t>
            </w:r>
          </w:p>
        </w:tc>
        <w:tc>
          <w:tcPr>
            <w:tcW w:w="1060" w:type="dxa"/>
            <w:tcBorders>
              <w:top w:val="nil"/>
              <w:left w:val="nil"/>
              <w:bottom w:val="single" w:sz="4" w:space="0" w:color="000000"/>
              <w:right w:val="single" w:sz="4" w:space="0" w:color="000000"/>
            </w:tcBorders>
            <w:noWrap/>
            <w:hideMark/>
          </w:tcPr>
          <w:p w14:paraId="0EC356C7" w14:textId="77777777" w:rsidR="002E7632" w:rsidRPr="00B459D9" w:rsidRDefault="002E7632" w:rsidP="002E7632">
            <w:pPr>
              <w:widowControl/>
              <w:jc w:val="center"/>
              <w:rPr>
                <w:color w:val="000000"/>
                <w:szCs w:val="24"/>
              </w:rPr>
            </w:pPr>
            <w:r w:rsidRPr="00B459D9">
              <w:rPr>
                <w:color w:val="000000"/>
                <w:szCs w:val="24"/>
              </w:rPr>
              <w:t>05505</w:t>
            </w:r>
          </w:p>
        </w:tc>
        <w:tc>
          <w:tcPr>
            <w:tcW w:w="1083" w:type="dxa"/>
            <w:tcBorders>
              <w:top w:val="nil"/>
              <w:left w:val="nil"/>
              <w:bottom w:val="single" w:sz="4" w:space="0" w:color="000000"/>
              <w:right w:val="single" w:sz="4" w:space="0" w:color="000000"/>
            </w:tcBorders>
            <w:noWrap/>
            <w:hideMark/>
          </w:tcPr>
          <w:p w14:paraId="76E4BAED" w14:textId="77777777" w:rsidR="002E7632" w:rsidRPr="00B459D9" w:rsidRDefault="002E7632" w:rsidP="002E7632">
            <w:pPr>
              <w:widowControl/>
              <w:jc w:val="center"/>
              <w:rPr>
                <w:color w:val="000000"/>
                <w:szCs w:val="24"/>
              </w:rPr>
            </w:pPr>
            <w:r w:rsidRPr="00B459D9">
              <w:rPr>
                <w:color w:val="000000"/>
                <w:szCs w:val="24"/>
              </w:rPr>
              <w:t>0.6975</w:t>
            </w:r>
          </w:p>
        </w:tc>
        <w:tc>
          <w:tcPr>
            <w:tcW w:w="981" w:type="dxa"/>
            <w:tcBorders>
              <w:top w:val="nil"/>
              <w:left w:val="nil"/>
              <w:bottom w:val="single" w:sz="4" w:space="0" w:color="000000"/>
              <w:right w:val="single" w:sz="4" w:space="0" w:color="000000"/>
            </w:tcBorders>
            <w:noWrap/>
            <w:hideMark/>
          </w:tcPr>
          <w:p w14:paraId="3FE3FD80"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880E474"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3C8FE85"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00D91FFE" w14:textId="77777777" w:rsidR="002E7632" w:rsidRPr="00B459D9" w:rsidRDefault="002E7632" w:rsidP="002E7632">
            <w:pPr>
              <w:widowControl/>
              <w:jc w:val="center"/>
              <w:rPr>
                <w:color w:val="000000"/>
                <w:szCs w:val="24"/>
              </w:rPr>
            </w:pPr>
            <w:r w:rsidRPr="00B459D9">
              <w:rPr>
                <w:color w:val="000000"/>
                <w:szCs w:val="24"/>
              </w:rPr>
              <w:t>17,929</w:t>
            </w:r>
          </w:p>
        </w:tc>
        <w:tc>
          <w:tcPr>
            <w:tcW w:w="1423" w:type="dxa"/>
            <w:tcBorders>
              <w:top w:val="nil"/>
              <w:left w:val="nil"/>
              <w:bottom w:val="single" w:sz="4" w:space="0" w:color="000000"/>
              <w:right w:val="single" w:sz="4" w:space="0" w:color="000000"/>
            </w:tcBorders>
            <w:noWrap/>
            <w:hideMark/>
          </w:tcPr>
          <w:p w14:paraId="24AD0780" w14:textId="77777777" w:rsidR="002E7632" w:rsidRPr="00B459D9" w:rsidRDefault="002E7632" w:rsidP="002E7632">
            <w:pPr>
              <w:widowControl/>
              <w:jc w:val="center"/>
              <w:rPr>
                <w:color w:val="000000"/>
                <w:szCs w:val="24"/>
              </w:rPr>
            </w:pPr>
            <w:r w:rsidRPr="00B459D9">
              <w:rPr>
                <w:color w:val="000000"/>
                <w:szCs w:val="24"/>
              </w:rPr>
              <w:t>43,623</w:t>
            </w:r>
          </w:p>
        </w:tc>
      </w:tr>
      <w:tr w:rsidR="002E7632" w:rsidRPr="00B459D9" w14:paraId="46A06BDD"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7AAC807" w14:textId="77777777" w:rsidR="002E7632" w:rsidRPr="00B459D9" w:rsidRDefault="002E7632" w:rsidP="002E7632">
            <w:pPr>
              <w:widowControl/>
              <w:jc w:val="center"/>
              <w:rPr>
                <w:color w:val="000000"/>
                <w:szCs w:val="24"/>
              </w:rPr>
            </w:pPr>
            <w:r w:rsidRPr="00B459D9">
              <w:rPr>
                <w:color w:val="000000"/>
                <w:szCs w:val="24"/>
              </w:rPr>
              <w:t>3</w:t>
            </w:r>
          </w:p>
        </w:tc>
        <w:tc>
          <w:tcPr>
            <w:tcW w:w="998" w:type="dxa"/>
            <w:tcBorders>
              <w:top w:val="nil"/>
              <w:left w:val="nil"/>
              <w:bottom w:val="single" w:sz="4" w:space="0" w:color="000000"/>
              <w:right w:val="single" w:sz="4" w:space="0" w:color="000000"/>
            </w:tcBorders>
            <w:noWrap/>
            <w:hideMark/>
          </w:tcPr>
          <w:p w14:paraId="6DC8BB86" w14:textId="77777777" w:rsidR="002E7632" w:rsidRPr="00B459D9" w:rsidRDefault="002E7632" w:rsidP="002E7632">
            <w:pPr>
              <w:widowControl/>
              <w:jc w:val="center"/>
              <w:rPr>
                <w:color w:val="000000"/>
                <w:szCs w:val="24"/>
              </w:rPr>
            </w:pPr>
            <w:r w:rsidRPr="00B459D9">
              <w:rPr>
                <w:color w:val="000000"/>
                <w:szCs w:val="24"/>
              </w:rPr>
              <w:t>27</w:t>
            </w:r>
          </w:p>
        </w:tc>
        <w:tc>
          <w:tcPr>
            <w:tcW w:w="1060" w:type="dxa"/>
            <w:tcBorders>
              <w:top w:val="nil"/>
              <w:left w:val="nil"/>
              <w:bottom w:val="single" w:sz="4" w:space="0" w:color="000000"/>
              <w:right w:val="single" w:sz="4" w:space="0" w:color="000000"/>
            </w:tcBorders>
            <w:noWrap/>
            <w:hideMark/>
          </w:tcPr>
          <w:p w14:paraId="48CEF964" w14:textId="77777777" w:rsidR="002E7632" w:rsidRPr="00B459D9" w:rsidRDefault="002E7632" w:rsidP="002E7632">
            <w:pPr>
              <w:widowControl/>
              <w:jc w:val="center"/>
              <w:rPr>
                <w:color w:val="000000"/>
                <w:szCs w:val="24"/>
              </w:rPr>
            </w:pPr>
            <w:r w:rsidRPr="00B459D9">
              <w:rPr>
                <w:color w:val="000000"/>
                <w:szCs w:val="24"/>
              </w:rPr>
              <w:t>05506</w:t>
            </w:r>
          </w:p>
        </w:tc>
        <w:tc>
          <w:tcPr>
            <w:tcW w:w="1083" w:type="dxa"/>
            <w:tcBorders>
              <w:top w:val="nil"/>
              <w:left w:val="nil"/>
              <w:bottom w:val="single" w:sz="4" w:space="0" w:color="000000"/>
              <w:right w:val="single" w:sz="4" w:space="0" w:color="000000"/>
            </w:tcBorders>
            <w:noWrap/>
            <w:hideMark/>
          </w:tcPr>
          <w:p w14:paraId="474258F4" w14:textId="77777777" w:rsidR="002E7632" w:rsidRPr="00B459D9" w:rsidRDefault="002E7632" w:rsidP="002E7632">
            <w:pPr>
              <w:widowControl/>
              <w:jc w:val="center"/>
              <w:rPr>
                <w:color w:val="000000"/>
                <w:szCs w:val="24"/>
              </w:rPr>
            </w:pPr>
            <w:r w:rsidRPr="00B459D9">
              <w:rPr>
                <w:color w:val="000000"/>
                <w:szCs w:val="24"/>
              </w:rPr>
              <w:t>0.5218</w:t>
            </w:r>
          </w:p>
        </w:tc>
        <w:tc>
          <w:tcPr>
            <w:tcW w:w="981" w:type="dxa"/>
            <w:tcBorders>
              <w:top w:val="nil"/>
              <w:left w:val="nil"/>
              <w:bottom w:val="single" w:sz="4" w:space="0" w:color="000000"/>
              <w:right w:val="single" w:sz="4" w:space="0" w:color="000000"/>
            </w:tcBorders>
            <w:noWrap/>
            <w:hideMark/>
          </w:tcPr>
          <w:p w14:paraId="575B6A7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9116C84"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C7CF0BF"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402CC5B3" w14:textId="77777777" w:rsidR="002E7632" w:rsidRPr="00B459D9" w:rsidRDefault="002E7632" w:rsidP="002E7632">
            <w:pPr>
              <w:widowControl/>
              <w:jc w:val="center"/>
              <w:rPr>
                <w:color w:val="000000"/>
                <w:szCs w:val="24"/>
              </w:rPr>
            </w:pPr>
            <w:r w:rsidRPr="00B459D9">
              <w:rPr>
                <w:color w:val="000000"/>
                <w:szCs w:val="24"/>
              </w:rPr>
              <w:t>15,749</w:t>
            </w:r>
          </w:p>
        </w:tc>
        <w:tc>
          <w:tcPr>
            <w:tcW w:w="1423" w:type="dxa"/>
            <w:tcBorders>
              <w:top w:val="nil"/>
              <w:left w:val="nil"/>
              <w:bottom w:val="single" w:sz="4" w:space="0" w:color="000000"/>
              <w:right w:val="single" w:sz="4" w:space="0" w:color="000000"/>
            </w:tcBorders>
            <w:noWrap/>
            <w:hideMark/>
          </w:tcPr>
          <w:p w14:paraId="10A9369A" w14:textId="77777777" w:rsidR="002E7632" w:rsidRPr="00B459D9" w:rsidRDefault="002E7632" w:rsidP="002E7632">
            <w:pPr>
              <w:widowControl/>
              <w:jc w:val="center"/>
              <w:rPr>
                <w:color w:val="000000"/>
                <w:szCs w:val="24"/>
              </w:rPr>
            </w:pPr>
            <w:r w:rsidRPr="00B459D9">
              <w:rPr>
                <w:color w:val="000000"/>
                <w:szCs w:val="24"/>
              </w:rPr>
              <w:t>33,488</w:t>
            </w:r>
          </w:p>
        </w:tc>
      </w:tr>
      <w:tr w:rsidR="002E7632" w:rsidRPr="00B459D9" w14:paraId="089F227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356E6CA" w14:textId="77777777" w:rsidR="002E7632" w:rsidRPr="00B459D9" w:rsidRDefault="002E7632" w:rsidP="002E7632">
            <w:pPr>
              <w:widowControl/>
              <w:jc w:val="center"/>
              <w:rPr>
                <w:color w:val="000000"/>
                <w:szCs w:val="24"/>
              </w:rPr>
            </w:pPr>
            <w:r w:rsidRPr="00B459D9">
              <w:rPr>
                <w:color w:val="000000"/>
                <w:szCs w:val="24"/>
              </w:rPr>
              <w:t>3</w:t>
            </w:r>
          </w:p>
        </w:tc>
        <w:tc>
          <w:tcPr>
            <w:tcW w:w="998" w:type="dxa"/>
            <w:tcBorders>
              <w:top w:val="nil"/>
              <w:left w:val="nil"/>
              <w:bottom w:val="single" w:sz="4" w:space="0" w:color="000000"/>
              <w:right w:val="single" w:sz="4" w:space="0" w:color="000000"/>
            </w:tcBorders>
            <w:noWrap/>
            <w:hideMark/>
          </w:tcPr>
          <w:p w14:paraId="07E07D45" w14:textId="77777777" w:rsidR="002E7632" w:rsidRPr="00B459D9" w:rsidRDefault="002E7632" w:rsidP="002E7632">
            <w:pPr>
              <w:widowControl/>
              <w:jc w:val="center"/>
              <w:rPr>
                <w:color w:val="000000"/>
                <w:szCs w:val="24"/>
              </w:rPr>
            </w:pPr>
            <w:r w:rsidRPr="00B459D9">
              <w:rPr>
                <w:color w:val="000000"/>
                <w:szCs w:val="24"/>
              </w:rPr>
              <w:t>28</w:t>
            </w:r>
          </w:p>
        </w:tc>
        <w:tc>
          <w:tcPr>
            <w:tcW w:w="1060" w:type="dxa"/>
            <w:tcBorders>
              <w:top w:val="nil"/>
              <w:left w:val="nil"/>
              <w:bottom w:val="single" w:sz="4" w:space="0" w:color="000000"/>
              <w:right w:val="single" w:sz="4" w:space="0" w:color="000000"/>
            </w:tcBorders>
            <w:noWrap/>
            <w:hideMark/>
          </w:tcPr>
          <w:p w14:paraId="4A328826" w14:textId="77777777" w:rsidR="002E7632" w:rsidRPr="00B459D9" w:rsidRDefault="002E7632" w:rsidP="002E7632">
            <w:pPr>
              <w:widowControl/>
              <w:jc w:val="center"/>
              <w:rPr>
                <w:color w:val="000000"/>
                <w:szCs w:val="24"/>
              </w:rPr>
            </w:pPr>
            <w:r w:rsidRPr="00B459D9">
              <w:rPr>
                <w:color w:val="000000"/>
                <w:szCs w:val="24"/>
              </w:rPr>
              <w:t>059</w:t>
            </w:r>
          </w:p>
        </w:tc>
        <w:tc>
          <w:tcPr>
            <w:tcW w:w="1083" w:type="dxa"/>
            <w:tcBorders>
              <w:top w:val="nil"/>
              <w:left w:val="nil"/>
              <w:bottom w:val="single" w:sz="4" w:space="0" w:color="000000"/>
              <w:right w:val="single" w:sz="4" w:space="0" w:color="000000"/>
            </w:tcBorders>
            <w:noWrap/>
            <w:hideMark/>
          </w:tcPr>
          <w:p w14:paraId="0F9DE99B" w14:textId="77777777" w:rsidR="002E7632" w:rsidRPr="00B459D9" w:rsidRDefault="002E7632" w:rsidP="002E7632">
            <w:pPr>
              <w:widowControl/>
              <w:jc w:val="center"/>
              <w:rPr>
                <w:color w:val="000000"/>
                <w:szCs w:val="24"/>
              </w:rPr>
            </w:pPr>
            <w:r w:rsidRPr="00B459D9">
              <w:rPr>
                <w:color w:val="000000"/>
                <w:szCs w:val="24"/>
              </w:rPr>
              <w:t>0.4837</w:t>
            </w:r>
          </w:p>
        </w:tc>
        <w:tc>
          <w:tcPr>
            <w:tcW w:w="981" w:type="dxa"/>
            <w:tcBorders>
              <w:top w:val="nil"/>
              <w:left w:val="nil"/>
              <w:bottom w:val="single" w:sz="4" w:space="0" w:color="000000"/>
              <w:right w:val="single" w:sz="4" w:space="0" w:color="000000"/>
            </w:tcBorders>
            <w:noWrap/>
            <w:hideMark/>
          </w:tcPr>
          <w:p w14:paraId="3817A3F2"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DF93D13"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DA8EAA7"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343EE01C" w14:textId="77777777" w:rsidR="002E7632" w:rsidRPr="00B459D9" w:rsidRDefault="002E7632" w:rsidP="002E7632">
            <w:pPr>
              <w:widowControl/>
              <w:jc w:val="center"/>
              <w:rPr>
                <w:color w:val="000000"/>
                <w:szCs w:val="24"/>
              </w:rPr>
            </w:pPr>
            <w:r w:rsidRPr="00B459D9">
              <w:rPr>
                <w:color w:val="000000"/>
                <w:szCs w:val="24"/>
              </w:rPr>
              <w:t>22,233</w:t>
            </w:r>
          </w:p>
        </w:tc>
        <w:tc>
          <w:tcPr>
            <w:tcW w:w="1423" w:type="dxa"/>
            <w:tcBorders>
              <w:top w:val="nil"/>
              <w:left w:val="nil"/>
              <w:bottom w:val="single" w:sz="4" w:space="0" w:color="000000"/>
              <w:right w:val="single" w:sz="4" w:space="0" w:color="000000"/>
            </w:tcBorders>
            <w:noWrap/>
            <w:hideMark/>
          </w:tcPr>
          <w:p w14:paraId="6B286B09" w14:textId="77777777" w:rsidR="002E7632" w:rsidRPr="00B459D9" w:rsidRDefault="002E7632" w:rsidP="002E7632">
            <w:pPr>
              <w:widowControl/>
              <w:jc w:val="center"/>
              <w:rPr>
                <w:color w:val="000000"/>
                <w:szCs w:val="24"/>
              </w:rPr>
            </w:pPr>
            <w:r w:rsidRPr="00B459D9">
              <w:rPr>
                <w:color w:val="000000"/>
                <w:szCs w:val="24"/>
              </w:rPr>
              <w:t>29,269</w:t>
            </w:r>
          </w:p>
        </w:tc>
      </w:tr>
      <w:tr w:rsidR="002E7632" w:rsidRPr="00B459D9" w14:paraId="00EA206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BF931B9" w14:textId="77777777" w:rsidR="002E7632" w:rsidRPr="00B459D9" w:rsidRDefault="002E7632" w:rsidP="002E7632">
            <w:pPr>
              <w:widowControl/>
              <w:jc w:val="center"/>
              <w:rPr>
                <w:color w:val="000000"/>
                <w:szCs w:val="24"/>
              </w:rPr>
            </w:pPr>
            <w:r w:rsidRPr="00B459D9">
              <w:rPr>
                <w:color w:val="000000"/>
                <w:szCs w:val="24"/>
              </w:rPr>
              <w:t>3</w:t>
            </w:r>
          </w:p>
        </w:tc>
        <w:tc>
          <w:tcPr>
            <w:tcW w:w="998" w:type="dxa"/>
            <w:tcBorders>
              <w:top w:val="nil"/>
              <w:left w:val="nil"/>
              <w:bottom w:val="single" w:sz="4" w:space="0" w:color="000000"/>
              <w:right w:val="single" w:sz="4" w:space="0" w:color="000000"/>
            </w:tcBorders>
            <w:noWrap/>
            <w:hideMark/>
          </w:tcPr>
          <w:p w14:paraId="01F57CE6" w14:textId="77777777" w:rsidR="002E7632" w:rsidRPr="00B459D9" w:rsidRDefault="002E7632" w:rsidP="002E7632">
            <w:pPr>
              <w:widowControl/>
              <w:jc w:val="center"/>
              <w:rPr>
                <w:color w:val="000000"/>
                <w:szCs w:val="24"/>
              </w:rPr>
            </w:pPr>
            <w:r w:rsidRPr="00B459D9">
              <w:rPr>
                <w:color w:val="000000"/>
                <w:szCs w:val="24"/>
              </w:rPr>
              <w:t>29</w:t>
            </w:r>
          </w:p>
        </w:tc>
        <w:tc>
          <w:tcPr>
            <w:tcW w:w="1060" w:type="dxa"/>
            <w:tcBorders>
              <w:top w:val="nil"/>
              <w:left w:val="nil"/>
              <w:bottom w:val="single" w:sz="4" w:space="0" w:color="000000"/>
              <w:right w:val="single" w:sz="4" w:space="0" w:color="000000"/>
            </w:tcBorders>
            <w:noWrap/>
            <w:hideMark/>
          </w:tcPr>
          <w:p w14:paraId="41C52C3E" w14:textId="77777777" w:rsidR="002E7632" w:rsidRPr="00B459D9" w:rsidRDefault="002E7632" w:rsidP="002E7632">
            <w:pPr>
              <w:widowControl/>
              <w:jc w:val="center"/>
              <w:rPr>
                <w:color w:val="000000"/>
                <w:szCs w:val="24"/>
              </w:rPr>
            </w:pPr>
            <w:r w:rsidRPr="00B459D9">
              <w:rPr>
                <w:color w:val="000000"/>
                <w:szCs w:val="24"/>
              </w:rPr>
              <w:t>060</w:t>
            </w:r>
          </w:p>
        </w:tc>
        <w:tc>
          <w:tcPr>
            <w:tcW w:w="1083" w:type="dxa"/>
            <w:tcBorders>
              <w:top w:val="nil"/>
              <w:left w:val="nil"/>
              <w:bottom w:val="single" w:sz="4" w:space="0" w:color="000000"/>
              <w:right w:val="single" w:sz="4" w:space="0" w:color="000000"/>
            </w:tcBorders>
            <w:noWrap/>
            <w:hideMark/>
          </w:tcPr>
          <w:p w14:paraId="443F1234" w14:textId="77777777" w:rsidR="002E7632" w:rsidRPr="00B459D9" w:rsidRDefault="002E7632" w:rsidP="002E7632">
            <w:pPr>
              <w:widowControl/>
              <w:jc w:val="center"/>
              <w:rPr>
                <w:color w:val="000000"/>
                <w:szCs w:val="24"/>
              </w:rPr>
            </w:pPr>
            <w:r w:rsidRPr="00B459D9">
              <w:rPr>
                <w:color w:val="000000"/>
                <w:szCs w:val="24"/>
              </w:rPr>
              <w:t>0.6065</w:t>
            </w:r>
          </w:p>
        </w:tc>
        <w:tc>
          <w:tcPr>
            <w:tcW w:w="981" w:type="dxa"/>
            <w:tcBorders>
              <w:top w:val="nil"/>
              <w:left w:val="nil"/>
              <w:bottom w:val="single" w:sz="4" w:space="0" w:color="000000"/>
              <w:right w:val="single" w:sz="4" w:space="0" w:color="000000"/>
            </w:tcBorders>
            <w:noWrap/>
            <w:hideMark/>
          </w:tcPr>
          <w:p w14:paraId="42AA30E7"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622E9DC"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4724B87"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3FC85322" w14:textId="77777777" w:rsidR="002E7632" w:rsidRPr="00B459D9" w:rsidRDefault="002E7632" w:rsidP="002E7632">
            <w:pPr>
              <w:widowControl/>
              <w:jc w:val="center"/>
              <w:rPr>
                <w:color w:val="000000"/>
                <w:szCs w:val="24"/>
              </w:rPr>
            </w:pPr>
            <w:r w:rsidRPr="00B459D9">
              <w:rPr>
                <w:color w:val="000000"/>
                <w:szCs w:val="24"/>
              </w:rPr>
              <w:t>22,012</w:t>
            </w:r>
          </w:p>
        </w:tc>
        <w:tc>
          <w:tcPr>
            <w:tcW w:w="1423" w:type="dxa"/>
            <w:tcBorders>
              <w:top w:val="nil"/>
              <w:left w:val="nil"/>
              <w:bottom w:val="single" w:sz="4" w:space="0" w:color="000000"/>
              <w:right w:val="single" w:sz="4" w:space="0" w:color="000000"/>
            </w:tcBorders>
            <w:noWrap/>
            <w:hideMark/>
          </w:tcPr>
          <w:p w14:paraId="032A1812" w14:textId="77777777" w:rsidR="002E7632" w:rsidRPr="00B459D9" w:rsidRDefault="002E7632" w:rsidP="002E7632">
            <w:pPr>
              <w:widowControl/>
              <w:jc w:val="center"/>
              <w:rPr>
                <w:color w:val="000000"/>
                <w:szCs w:val="24"/>
              </w:rPr>
            </w:pPr>
            <w:r w:rsidRPr="00B459D9">
              <w:rPr>
                <w:color w:val="000000"/>
                <w:szCs w:val="24"/>
              </w:rPr>
              <w:t>37,510</w:t>
            </w:r>
          </w:p>
        </w:tc>
      </w:tr>
      <w:tr w:rsidR="002E7632" w:rsidRPr="00B459D9" w14:paraId="6B69CAB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0EA4CFD" w14:textId="77777777" w:rsidR="002E7632" w:rsidRPr="00B459D9" w:rsidRDefault="002E7632" w:rsidP="002E7632">
            <w:pPr>
              <w:widowControl/>
              <w:jc w:val="center"/>
              <w:rPr>
                <w:color w:val="000000"/>
                <w:szCs w:val="24"/>
              </w:rPr>
            </w:pPr>
            <w:r w:rsidRPr="00B459D9">
              <w:rPr>
                <w:color w:val="000000"/>
                <w:szCs w:val="24"/>
              </w:rPr>
              <w:t>3</w:t>
            </w:r>
          </w:p>
        </w:tc>
        <w:tc>
          <w:tcPr>
            <w:tcW w:w="998" w:type="dxa"/>
            <w:tcBorders>
              <w:top w:val="nil"/>
              <w:left w:val="nil"/>
              <w:bottom w:val="single" w:sz="4" w:space="0" w:color="000000"/>
              <w:right w:val="single" w:sz="4" w:space="0" w:color="000000"/>
            </w:tcBorders>
            <w:noWrap/>
            <w:hideMark/>
          </w:tcPr>
          <w:p w14:paraId="27986584" w14:textId="77777777" w:rsidR="002E7632" w:rsidRPr="00B459D9" w:rsidRDefault="002E7632" w:rsidP="002E7632">
            <w:pPr>
              <w:widowControl/>
              <w:jc w:val="center"/>
              <w:rPr>
                <w:color w:val="000000"/>
                <w:szCs w:val="24"/>
              </w:rPr>
            </w:pPr>
            <w:r w:rsidRPr="00B459D9">
              <w:rPr>
                <w:color w:val="000000"/>
                <w:szCs w:val="24"/>
              </w:rPr>
              <w:t>30</w:t>
            </w:r>
          </w:p>
        </w:tc>
        <w:tc>
          <w:tcPr>
            <w:tcW w:w="1060" w:type="dxa"/>
            <w:tcBorders>
              <w:top w:val="nil"/>
              <w:left w:val="nil"/>
              <w:bottom w:val="single" w:sz="4" w:space="0" w:color="000000"/>
              <w:right w:val="single" w:sz="4" w:space="0" w:color="000000"/>
            </w:tcBorders>
            <w:noWrap/>
            <w:hideMark/>
          </w:tcPr>
          <w:p w14:paraId="1C7B36F5" w14:textId="77777777" w:rsidR="002E7632" w:rsidRPr="00B459D9" w:rsidRDefault="002E7632" w:rsidP="002E7632">
            <w:pPr>
              <w:widowControl/>
              <w:jc w:val="center"/>
              <w:rPr>
                <w:color w:val="000000"/>
                <w:szCs w:val="24"/>
              </w:rPr>
            </w:pPr>
            <w:r w:rsidRPr="00B459D9">
              <w:rPr>
                <w:color w:val="000000"/>
                <w:szCs w:val="24"/>
              </w:rPr>
              <w:t>06301</w:t>
            </w:r>
          </w:p>
        </w:tc>
        <w:tc>
          <w:tcPr>
            <w:tcW w:w="1083" w:type="dxa"/>
            <w:tcBorders>
              <w:top w:val="nil"/>
              <w:left w:val="nil"/>
              <w:bottom w:val="single" w:sz="4" w:space="0" w:color="000000"/>
              <w:right w:val="single" w:sz="4" w:space="0" w:color="000000"/>
            </w:tcBorders>
            <w:noWrap/>
            <w:hideMark/>
          </w:tcPr>
          <w:p w14:paraId="3DF82777" w14:textId="77777777" w:rsidR="002E7632" w:rsidRPr="00B459D9" w:rsidRDefault="002E7632" w:rsidP="002E7632">
            <w:pPr>
              <w:widowControl/>
              <w:jc w:val="center"/>
              <w:rPr>
                <w:color w:val="000000"/>
                <w:szCs w:val="24"/>
              </w:rPr>
            </w:pPr>
            <w:r w:rsidRPr="00B459D9">
              <w:rPr>
                <w:color w:val="000000"/>
                <w:szCs w:val="24"/>
              </w:rPr>
              <w:t>1.5957</w:t>
            </w:r>
          </w:p>
        </w:tc>
        <w:tc>
          <w:tcPr>
            <w:tcW w:w="981" w:type="dxa"/>
            <w:tcBorders>
              <w:top w:val="nil"/>
              <w:left w:val="nil"/>
              <w:bottom w:val="single" w:sz="4" w:space="0" w:color="000000"/>
              <w:right w:val="single" w:sz="4" w:space="0" w:color="000000"/>
            </w:tcBorders>
            <w:noWrap/>
            <w:hideMark/>
          </w:tcPr>
          <w:p w14:paraId="740EC2E0"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5570E32"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7C89A10"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55CB2211" w14:textId="77777777" w:rsidR="002E7632" w:rsidRPr="00B459D9" w:rsidRDefault="002E7632" w:rsidP="002E7632">
            <w:pPr>
              <w:widowControl/>
              <w:jc w:val="center"/>
              <w:rPr>
                <w:color w:val="000000"/>
                <w:szCs w:val="24"/>
              </w:rPr>
            </w:pPr>
            <w:r w:rsidRPr="00B459D9">
              <w:rPr>
                <w:color w:val="000000"/>
                <w:szCs w:val="24"/>
              </w:rPr>
              <w:t>27,110</w:t>
            </w:r>
          </w:p>
        </w:tc>
        <w:tc>
          <w:tcPr>
            <w:tcW w:w="1423" w:type="dxa"/>
            <w:tcBorders>
              <w:top w:val="nil"/>
              <w:left w:val="nil"/>
              <w:bottom w:val="single" w:sz="4" w:space="0" w:color="000000"/>
              <w:right w:val="single" w:sz="4" w:space="0" w:color="000000"/>
            </w:tcBorders>
            <w:noWrap/>
            <w:hideMark/>
          </w:tcPr>
          <w:p w14:paraId="6CE6C03D" w14:textId="77777777" w:rsidR="002E7632" w:rsidRPr="00B459D9" w:rsidRDefault="002E7632" w:rsidP="002E7632">
            <w:pPr>
              <w:widowControl/>
              <w:jc w:val="center"/>
              <w:rPr>
                <w:color w:val="000000"/>
                <w:szCs w:val="24"/>
              </w:rPr>
            </w:pPr>
            <w:r w:rsidRPr="00B459D9">
              <w:rPr>
                <w:color w:val="000000"/>
                <w:szCs w:val="24"/>
              </w:rPr>
              <w:t>163,883</w:t>
            </w:r>
          </w:p>
        </w:tc>
      </w:tr>
      <w:tr w:rsidR="002E7632" w:rsidRPr="00B459D9" w14:paraId="6BEFB4E4"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49381C3" w14:textId="77777777" w:rsidR="002E7632" w:rsidRPr="00B459D9" w:rsidRDefault="002E7632" w:rsidP="002E7632">
            <w:pPr>
              <w:widowControl/>
              <w:jc w:val="center"/>
              <w:rPr>
                <w:color w:val="000000"/>
                <w:szCs w:val="24"/>
              </w:rPr>
            </w:pPr>
            <w:r w:rsidRPr="00B459D9">
              <w:rPr>
                <w:color w:val="000000"/>
                <w:szCs w:val="24"/>
              </w:rPr>
              <w:t>3</w:t>
            </w:r>
          </w:p>
        </w:tc>
        <w:tc>
          <w:tcPr>
            <w:tcW w:w="998" w:type="dxa"/>
            <w:tcBorders>
              <w:top w:val="nil"/>
              <w:left w:val="nil"/>
              <w:bottom w:val="single" w:sz="4" w:space="0" w:color="000000"/>
              <w:right w:val="single" w:sz="4" w:space="0" w:color="000000"/>
            </w:tcBorders>
            <w:noWrap/>
            <w:hideMark/>
          </w:tcPr>
          <w:p w14:paraId="39E5EC3C" w14:textId="77777777" w:rsidR="002E7632" w:rsidRPr="00B459D9" w:rsidRDefault="002E7632" w:rsidP="002E7632">
            <w:pPr>
              <w:widowControl/>
              <w:jc w:val="center"/>
              <w:rPr>
                <w:color w:val="000000"/>
                <w:szCs w:val="24"/>
              </w:rPr>
            </w:pPr>
            <w:r w:rsidRPr="00B459D9">
              <w:rPr>
                <w:color w:val="000000"/>
                <w:szCs w:val="24"/>
              </w:rPr>
              <w:t>31</w:t>
            </w:r>
          </w:p>
        </w:tc>
        <w:tc>
          <w:tcPr>
            <w:tcW w:w="1060" w:type="dxa"/>
            <w:tcBorders>
              <w:top w:val="nil"/>
              <w:left w:val="nil"/>
              <w:bottom w:val="single" w:sz="4" w:space="0" w:color="000000"/>
              <w:right w:val="single" w:sz="4" w:space="0" w:color="000000"/>
            </w:tcBorders>
            <w:noWrap/>
            <w:hideMark/>
          </w:tcPr>
          <w:p w14:paraId="44A47DD5" w14:textId="77777777" w:rsidR="002E7632" w:rsidRPr="00B459D9" w:rsidRDefault="002E7632" w:rsidP="002E7632">
            <w:pPr>
              <w:widowControl/>
              <w:jc w:val="center"/>
              <w:rPr>
                <w:color w:val="000000"/>
                <w:szCs w:val="24"/>
              </w:rPr>
            </w:pPr>
            <w:r w:rsidRPr="00B459D9">
              <w:rPr>
                <w:color w:val="000000"/>
                <w:szCs w:val="24"/>
              </w:rPr>
              <w:t>06302</w:t>
            </w:r>
          </w:p>
        </w:tc>
        <w:tc>
          <w:tcPr>
            <w:tcW w:w="1083" w:type="dxa"/>
            <w:tcBorders>
              <w:top w:val="nil"/>
              <w:left w:val="nil"/>
              <w:bottom w:val="single" w:sz="4" w:space="0" w:color="000000"/>
              <w:right w:val="single" w:sz="4" w:space="0" w:color="000000"/>
            </w:tcBorders>
            <w:noWrap/>
            <w:hideMark/>
          </w:tcPr>
          <w:p w14:paraId="757C2B84" w14:textId="77777777" w:rsidR="002E7632" w:rsidRPr="00B459D9" w:rsidRDefault="002E7632" w:rsidP="002E7632">
            <w:pPr>
              <w:widowControl/>
              <w:jc w:val="center"/>
              <w:rPr>
                <w:color w:val="000000"/>
                <w:szCs w:val="24"/>
              </w:rPr>
            </w:pPr>
            <w:r w:rsidRPr="00B459D9">
              <w:rPr>
                <w:color w:val="000000"/>
                <w:szCs w:val="24"/>
              </w:rPr>
              <w:t>0.8669</w:t>
            </w:r>
          </w:p>
        </w:tc>
        <w:tc>
          <w:tcPr>
            <w:tcW w:w="981" w:type="dxa"/>
            <w:tcBorders>
              <w:top w:val="nil"/>
              <w:left w:val="nil"/>
              <w:bottom w:val="single" w:sz="4" w:space="0" w:color="000000"/>
              <w:right w:val="single" w:sz="4" w:space="0" w:color="000000"/>
            </w:tcBorders>
            <w:noWrap/>
            <w:hideMark/>
          </w:tcPr>
          <w:p w14:paraId="379E70AC"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4554AED"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7285B22"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123D1CEB" w14:textId="77777777" w:rsidR="002E7632" w:rsidRPr="00B459D9" w:rsidRDefault="002E7632" w:rsidP="002E7632">
            <w:pPr>
              <w:widowControl/>
              <w:jc w:val="center"/>
              <w:rPr>
                <w:color w:val="000000"/>
                <w:szCs w:val="24"/>
              </w:rPr>
            </w:pPr>
            <w:r w:rsidRPr="00B459D9">
              <w:rPr>
                <w:color w:val="000000"/>
                <w:szCs w:val="24"/>
              </w:rPr>
              <w:t>21,778</w:t>
            </w:r>
          </w:p>
        </w:tc>
        <w:tc>
          <w:tcPr>
            <w:tcW w:w="1423" w:type="dxa"/>
            <w:tcBorders>
              <w:top w:val="nil"/>
              <w:left w:val="nil"/>
              <w:bottom w:val="single" w:sz="4" w:space="0" w:color="000000"/>
              <w:right w:val="single" w:sz="4" w:space="0" w:color="000000"/>
            </w:tcBorders>
            <w:noWrap/>
            <w:hideMark/>
          </w:tcPr>
          <w:p w14:paraId="4D8B169F" w14:textId="77777777" w:rsidR="002E7632" w:rsidRPr="00B459D9" w:rsidRDefault="002E7632" w:rsidP="002E7632">
            <w:pPr>
              <w:widowControl/>
              <w:jc w:val="center"/>
              <w:rPr>
                <w:color w:val="000000"/>
                <w:szCs w:val="24"/>
              </w:rPr>
            </w:pPr>
            <w:r w:rsidRPr="00B459D9">
              <w:rPr>
                <w:color w:val="000000"/>
                <w:szCs w:val="24"/>
              </w:rPr>
              <w:t>77,393</w:t>
            </w:r>
          </w:p>
        </w:tc>
      </w:tr>
      <w:tr w:rsidR="002E7632" w:rsidRPr="00B459D9" w14:paraId="0E0D74F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5FB7494" w14:textId="77777777" w:rsidR="002E7632" w:rsidRPr="00B459D9" w:rsidRDefault="002E7632" w:rsidP="002E7632">
            <w:pPr>
              <w:widowControl/>
              <w:jc w:val="center"/>
              <w:rPr>
                <w:color w:val="000000"/>
                <w:szCs w:val="24"/>
              </w:rPr>
            </w:pPr>
            <w:r w:rsidRPr="00B459D9">
              <w:rPr>
                <w:color w:val="000000"/>
                <w:szCs w:val="24"/>
              </w:rPr>
              <w:t>3</w:t>
            </w:r>
          </w:p>
        </w:tc>
        <w:tc>
          <w:tcPr>
            <w:tcW w:w="998" w:type="dxa"/>
            <w:tcBorders>
              <w:top w:val="nil"/>
              <w:left w:val="nil"/>
              <w:bottom w:val="single" w:sz="4" w:space="0" w:color="000000"/>
              <w:right w:val="single" w:sz="4" w:space="0" w:color="000000"/>
            </w:tcBorders>
            <w:noWrap/>
            <w:hideMark/>
          </w:tcPr>
          <w:p w14:paraId="7AB44560" w14:textId="77777777" w:rsidR="002E7632" w:rsidRPr="00B459D9" w:rsidRDefault="002E7632" w:rsidP="002E7632">
            <w:pPr>
              <w:widowControl/>
              <w:jc w:val="center"/>
              <w:rPr>
                <w:color w:val="000000"/>
                <w:szCs w:val="24"/>
              </w:rPr>
            </w:pPr>
            <w:r w:rsidRPr="00B459D9">
              <w:rPr>
                <w:color w:val="000000"/>
                <w:szCs w:val="24"/>
              </w:rPr>
              <w:t>32</w:t>
            </w:r>
          </w:p>
        </w:tc>
        <w:tc>
          <w:tcPr>
            <w:tcW w:w="1060" w:type="dxa"/>
            <w:tcBorders>
              <w:top w:val="nil"/>
              <w:left w:val="nil"/>
              <w:bottom w:val="single" w:sz="4" w:space="0" w:color="000000"/>
              <w:right w:val="single" w:sz="4" w:space="0" w:color="000000"/>
            </w:tcBorders>
            <w:noWrap/>
            <w:hideMark/>
          </w:tcPr>
          <w:p w14:paraId="70D67E7D" w14:textId="77777777" w:rsidR="002E7632" w:rsidRPr="00B459D9" w:rsidRDefault="002E7632" w:rsidP="002E7632">
            <w:pPr>
              <w:widowControl/>
              <w:jc w:val="center"/>
              <w:rPr>
                <w:color w:val="000000"/>
                <w:szCs w:val="24"/>
              </w:rPr>
            </w:pPr>
            <w:r w:rsidRPr="00B459D9">
              <w:rPr>
                <w:color w:val="000000"/>
                <w:szCs w:val="24"/>
              </w:rPr>
              <w:t>06401</w:t>
            </w:r>
          </w:p>
        </w:tc>
        <w:tc>
          <w:tcPr>
            <w:tcW w:w="1083" w:type="dxa"/>
            <w:tcBorders>
              <w:top w:val="nil"/>
              <w:left w:val="nil"/>
              <w:bottom w:val="single" w:sz="4" w:space="0" w:color="000000"/>
              <w:right w:val="single" w:sz="4" w:space="0" w:color="000000"/>
            </w:tcBorders>
            <w:noWrap/>
            <w:hideMark/>
          </w:tcPr>
          <w:p w14:paraId="6FBF831C" w14:textId="77777777" w:rsidR="002E7632" w:rsidRPr="00B459D9" w:rsidRDefault="002E7632" w:rsidP="002E7632">
            <w:pPr>
              <w:widowControl/>
              <w:jc w:val="center"/>
              <w:rPr>
                <w:color w:val="000000"/>
                <w:szCs w:val="24"/>
              </w:rPr>
            </w:pPr>
            <w:r w:rsidRPr="00B459D9">
              <w:rPr>
                <w:color w:val="000000"/>
                <w:szCs w:val="24"/>
              </w:rPr>
              <w:t>0.6899</w:t>
            </w:r>
          </w:p>
        </w:tc>
        <w:tc>
          <w:tcPr>
            <w:tcW w:w="981" w:type="dxa"/>
            <w:tcBorders>
              <w:top w:val="nil"/>
              <w:left w:val="nil"/>
              <w:bottom w:val="single" w:sz="4" w:space="0" w:color="000000"/>
              <w:right w:val="single" w:sz="4" w:space="0" w:color="000000"/>
            </w:tcBorders>
            <w:noWrap/>
            <w:hideMark/>
          </w:tcPr>
          <w:p w14:paraId="2115B333"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58885FE7" w14:textId="77777777" w:rsidR="002E7632" w:rsidRPr="00B459D9" w:rsidRDefault="002E7632" w:rsidP="002E7632">
            <w:pPr>
              <w:widowControl/>
              <w:jc w:val="center"/>
              <w:rPr>
                <w:rFonts w:ascii="標楷體" w:hAnsi="標楷體"/>
                <w:color w:val="000000"/>
                <w:szCs w:val="24"/>
              </w:rPr>
            </w:pPr>
            <w:r w:rsidRPr="00B459D9">
              <w:rPr>
                <w:rFonts w:ascii="標楷體" w:hAnsi="標楷體"/>
                <w:color w:val="000000"/>
                <w:szCs w:val="24"/>
              </w:rPr>
              <w:t>●</w:t>
            </w:r>
          </w:p>
        </w:tc>
        <w:tc>
          <w:tcPr>
            <w:tcW w:w="1219" w:type="dxa"/>
            <w:tcBorders>
              <w:top w:val="nil"/>
              <w:left w:val="nil"/>
              <w:bottom w:val="single" w:sz="4" w:space="0" w:color="000000"/>
              <w:right w:val="single" w:sz="4" w:space="0" w:color="000000"/>
            </w:tcBorders>
            <w:noWrap/>
            <w:hideMark/>
          </w:tcPr>
          <w:p w14:paraId="02D3F97D"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1916D85A" w14:textId="77777777" w:rsidR="002E7632" w:rsidRPr="00B459D9" w:rsidRDefault="002E7632" w:rsidP="002E7632">
            <w:pPr>
              <w:widowControl/>
              <w:jc w:val="center"/>
              <w:rPr>
                <w:color w:val="000000"/>
                <w:szCs w:val="24"/>
              </w:rPr>
            </w:pPr>
            <w:r w:rsidRPr="00B459D9">
              <w:rPr>
                <w:color w:val="000000"/>
                <w:szCs w:val="24"/>
              </w:rPr>
              <w:t>5,036</w:t>
            </w:r>
          </w:p>
        </w:tc>
        <w:tc>
          <w:tcPr>
            <w:tcW w:w="1423" w:type="dxa"/>
            <w:tcBorders>
              <w:top w:val="nil"/>
              <w:left w:val="nil"/>
              <w:bottom w:val="single" w:sz="4" w:space="0" w:color="000000"/>
              <w:right w:val="single" w:sz="4" w:space="0" w:color="000000"/>
            </w:tcBorders>
            <w:noWrap/>
            <w:hideMark/>
          </w:tcPr>
          <w:p w14:paraId="1C76A10F" w14:textId="77777777" w:rsidR="002E7632" w:rsidRPr="00B459D9" w:rsidRDefault="002E7632" w:rsidP="002E7632">
            <w:pPr>
              <w:widowControl/>
              <w:jc w:val="center"/>
              <w:rPr>
                <w:color w:val="000000"/>
                <w:szCs w:val="24"/>
              </w:rPr>
            </w:pPr>
            <w:r w:rsidRPr="00B459D9">
              <w:rPr>
                <w:color w:val="000000"/>
                <w:szCs w:val="24"/>
              </w:rPr>
              <w:t>81,889</w:t>
            </w:r>
          </w:p>
        </w:tc>
      </w:tr>
      <w:tr w:rsidR="002E7632" w:rsidRPr="00B459D9" w14:paraId="038C757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54C401B" w14:textId="77777777" w:rsidR="002E7632" w:rsidRPr="00B459D9" w:rsidRDefault="002E7632" w:rsidP="002E7632">
            <w:pPr>
              <w:widowControl/>
              <w:jc w:val="center"/>
              <w:rPr>
                <w:color w:val="000000"/>
                <w:szCs w:val="24"/>
              </w:rPr>
            </w:pPr>
            <w:r w:rsidRPr="00B459D9">
              <w:rPr>
                <w:color w:val="000000"/>
                <w:szCs w:val="24"/>
              </w:rPr>
              <w:t>3</w:t>
            </w:r>
          </w:p>
        </w:tc>
        <w:tc>
          <w:tcPr>
            <w:tcW w:w="998" w:type="dxa"/>
            <w:tcBorders>
              <w:top w:val="nil"/>
              <w:left w:val="nil"/>
              <w:bottom w:val="single" w:sz="4" w:space="0" w:color="000000"/>
              <w:right w:val="single" w:sz="4" w:space="0" w:color="000000"/>
            </w:tcBorders>
            <w:noWrap/>
            <w:hideMark/>
          </w:tcPr>
          <w:p w14:paraId="49441DA1" w14:textId="77777777" w:rsidR="002E7632" w:rsidRPr="00B459D9" w:rsidRDefault="002E7632" w:rsidP="002E7632">
            <w:pPr>
              <w:widowControl/>
              <w:jc w:val="center"/>
              <w:rPr>
                <w:color w:val="000000"/>
                <w:szCs w:val="24"/>
              </w:rPr>
            </w:pPr>
            <w:r w:rsidRPr="00B459D9">
              <w:rPr>
                <w:color w:val="000000"/>
                <w:szCs w:val="24"/>
              </w:rPr>
              <w:t>33</w:t>
            </w:r>
          </w:p>
        </w:tc>
        <w:tc>
          <w:tcPr>
            <w:tcW w:w="1060" w:type="dxa"/>
            <w:tcBorders>
              <w:top w:val="nil"/>
              <w:left w:val="nil"/>
              <w:bottom w:val="single" w:sz="4" w:space="0" w:color="000000"/>
              <w:right w:val="single" w:sz="4" w:space="0" w:color="000000"/>
            </w:tcBorders>
            <w:noWrap/>
            <w:hideMark/>
          </w:tcPr>
          <w:p w14:paraId="553190D0" w14:textId="77777777" w:rsidR="002E7632" w:rsidRPr="00B459D9" w:rsidRDefault="002E7632" w:rsidP="002E7632">
            <w:pPr>
              <w:widowControl/>
              <w:jc w:val="center"/>
              <w:rPr>
                <w:color w:val="000000"/>
                <w:szCs w:val="24"/>
              </w:rPr>
            </w:pPr>
            <w:r w:rsidRPr="00B459D9">
              <w:rPr>
                <w:color w:val="000000"/>
                <w:szCs w:val="24"/>
              </w:rPr>
              <w:t>06402</w:t>
            </w:r>
          </w:p>
        </w:tc>
        <w:tc>
          <w:tcPr>
            <w:tcW w:w="1083" w:type="dxa"/>
            <w:tcBorders>
              <w:top w:val="nil"/>
              <w:left w:val="nil"/>
              <w:bottom w:val="single" w:sz="4" w:space="0" w:color="000000"/>
              <w:right w:val="single" w:sz="4" w:space="0" w:color="000000"/>
            </w:tcBorders>
            <w:noWrap/>
            <w:hideMark/>
          </w:tcPr>
          <w:p w14:paraId="698D67E8" w14:textId="77777777" w:rsidR="002E7632" w:rsidRPr="00B459D9" w:rsidRDefault="002E7632" w:rsidP="002E7632">
            <w:pPr>
              <w:widowControl/>
              <w:jc w:val="center"/>
              <w:rPr>
                <w:color w:val="000000"/>
                <w:szCs w:val="24"/>
              </w:rPr>
            </w:pPr>
            <w:r w:rsidRPr="00B459D9">
              <w:rPr>
                <w:color w:val="000000"/>
                <w:szCs w:val="24"/>
              </w:rPr>
              <w:t>0.6899</w:t>
            </w:r>
          </w:p>
        </w:tc>
        <w:tc>
          <w:tcPr>
            <w:tcW w:w="981" w:type="dxa"/>
            <w:tcBorders>
              <w:top w:val="nil"/>
              <w:left w:val="nil"/>
              <w:bottom w:val="single" w:sz="4" w:space="0" w:color="000000"/>
              <w:right w:val="single" w:sz="4" w:space="0" w:color="000000"/>
            </w:tcBorders>
            <w:noWrap/>
            <w:hideMark/>
          </w:tcPr>
          <w:p w14:paraId="70D82225"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EA2D0BD" w14:textId="77777777" w:rsidR="002E7632" w:rsidRPr="00B459D9" w:rsidRDefault="002E7632" w:rsidP="002E7632">
            <w:pPr>
              <w:widowControl/>
              <w:jc w:val="center"/>
              <w:rPr>
                <w:rFonts w:ascii="標楷體" w:hAnsi="標楷體"/>
                <w:color w:val="000000"/>
                <w:szCs w:val="24"/>
              </w:rPr>
            </w:pPr>
            <w:r w:rsidRPr="00B459D9">
              <w:rPr>
                <w:rFonts w:ascii="標楷體" w:hAnsi="標楷體"/>
                <w:color w:val="000000"/>
                <w:szCs w:val="24"/>
              </w:rPr>
              <w:t>●</w:t>
            </w:r>
          </w:p>
        </w:tc>
        <w:tc>
          <w:tcPr>
            <w:tcW w:w="1219" w:type="dxa"/>
            <w:tcBorders>
              <w:top w:val="nil"/>
              <w:left w:val="nil"/>
              <w:bottom w:val="single" w:sz="4" w:space="0" w:color="000000"/>
              <w:right w:val="single" w:sz="4" w:space="0" w:color="000000"/>
            </w:tcBorders>
            <w:noWrap/>
            <w:hideMark/>
          </w:tcPr>
          <w:p w14:paraId="372EC0B2"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17A344EF" w14:textId="77777777" w:rsidR="002E7632" w:rsidRPr="00B459D9" w:rsidRDefault="002E7632" w:rsidP="002E7632">
            <w:pPr>
              <w:widowControl/>
              <w:jc w:val="center"/>
              <w:rPr>
                <w:color w:val="000000"/>
                <w:szCs w:val="24"/>
              </w:rPr>
            </w:pPr>
            <w:r w:rsidRPr="00B459D9">
              <w:rPr>
                <w:color w:val="000000"/>
                <w:szCs w:val="24"/>
              </w:rPr>
              <w:t>6,901</w:t>
            </w:r>
          </w:p>
        </w:tc>
        <w:tc>
          <w:tcPr>
            <w:tcW w:w="1423" w:type="dxa"/>
            <w:tcBorders>
              <w:top w:val="nil"/>
              <w:left w:val="nil"/>
              <w:bottom w:val="single" w:sz="4" w:space="0" w:color="000000"/>
              <w:right w:val="single" w:sz="4" w:space="0" w:color="000000"/>
            </w:tcBorders>
            <w:noWrap/>
            <w:hideMark/>
          </w:tcPr>
          <w:p w14:paraId="6D983740" w14:textId="77777777" w:rsidR="002E7632" w:rsidRPr="00B459D9" w:rsidRDefault="002E7632" w:rsidP="002E7632">
            <w:pPr>
              <w:widowControl/>
              <w:jc w:val="center"/>
              <w:rPr>
                <w:color w:val="000000"/>
                <w:szCs w:val="24"/>
              </w:rPr>
            </w:pPr>
            <w:r w:rsidRPr="00B459D9">
              <w:rPr>
                <w:color w:val="000000"/>
                <w:szCs w:val="24"/>
              </w:rPr>
              <w:t>98,449</w:t>
            </w:r>
          </w:p>
        </w:tc>
      </w:tr>
      <w:tr w:rsidR="002E7632" w:rsidRPr="00B459D9" w14:paraId="687D129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E82CFDD" w14:textId="77777777" w:rsidR="002E7632" w:rsidRPr="00B459D9" w:rsidRDefault="002E7632" w:rsidP="002E7632">
            <w:pPr>
              <w:widowControl/>
              <w:jc w:val="center"/>
              <w:rPr>
                <w:color w:val="000000"/>
                <w:szCs w:val="24"/>
              </w:rPr>
            </w:pPr>
            <w:r w:rsidRPr="00B459D9">
              <w:rPr>
                <w:color w:val="000000"/>
                <w:szCs w:val="24"/>
              </w:rPr>
              <w:t>3</w:t>
            </w:r>
          </w:p>
        </w:tc>
        <w:tc>
          <w:tcPr>
            <w:tcW w:w="998" w:type="dxa"/>
            <w:tcBorders>
              <w:top w:val="nil"/>
              <w:left w:val="nil"/>
              <w:bottom w:val="single" w:sz="4" w:space="0" w:color="000000"/>
              <w:right w:val="single" w:sz="4" w:space="0" w:color="000000"/>
            </w:tcBorders>
            <w:noWrap/>
            <w:hideMark/>
          </w:tcPr>
          <w:p w14:paraId="3B6D1A44" w14:textId="77777777" w:rsidR="002E7632" w:rsidRPr="00B459D9" w:rsidRDefault="002E7632" w:rsidP="002E7632">
            <w:pPr>
              <w:widowControl/>
              <w:jc w:val="center"/>
              <w:rPr>
                <w:color w:val="000000"/>
                <w:szCs w:val="24"/>
              </w:rPr>
            </w:pPr>
            <w:r w:rsidRPr="00B459D9">
              <w:rPr>
                <w:color w:val="000000"/>
                <w:szCs w:val="24"/>
              </w:rPr>
              <w:t>34</w:t>
            </w:r>
          </w:p>
        </w:tc>
        <w:tc>
          <w:tcPr>
            <w:tcW w:w="1060" w:type="dxa"/>
            <w:tcBorders>
              <w:top w:val="nil"/>
              <w:left w:val="nil"/>
              <w:bottom w:val="single" w:sz="4" w:space="0" w:color="000000"/>
              <w:right w:val="single" w:sz="4" w:space="0" w:color="000000"/>
            </w:tcBorders>
            <w:noWrap/>
            <w:hideMark/>
          </w:tcPr>
          <w:p w14:paraId="63957965" w14:textId="77777777" w:rsidR="002E7632" w:rsidRPr="00B459D9" w:rsidRDefault="002E7632" w:rsidP="002E7632">
            <w:pPr>
              <w:widowControl/>
              <w:jc w:val="center"/>
              <w:rPr>
                <w:color w:val="000000"/>
                <w:szCs w:val="24"/>
              </w:rPr>
            </w:pPr>
            <w:r w:rsidRPr="00B459D9">
              <w:rPr>
                <w:color w:val="000000"/>
                <w:szCs w:val="24"/>
              </w:rPr>
              <w:t>065</w:t>
            </w:r>
          </w:p>
        </w:tc>
        <w:tc>
          <w:tcPr>
            <w:tcW w:w="1083" w:type="dxa"/>
            <w:tcBorders>
              <w:top w:val="nil"/>
              <w:left w:val="nil"/>
              <w:bottom w:val="single" w:sz="4" w:space="0" w:color="000000"/>
              <w:right w:val="single" w:sz="4" w:space="0" w:color="000000"/>
            </w:tcBorders>
            <w:noWrap/>
            <w:hideMark/>
          </w:tcPr>
          <w:p w14:paraId="785EF799" w14:textId="77777777" w:rsidR="002E7632" w:rsidRPr="00B459D9" w:rsidRDefault="002E7632" w:rsidP="002E7632">
            <w:pPr>
              <w:widowControl/>
              <w:jc w:val="center"/>
              <w:rPr>
                <w:color w:val="000000"/>
                <w:szCs w:val="24"/>
              </w:rPr>
            </w:pPr>
            <w:r w:rsidRPr="00B459D9">
              <w:rPr>
                <w:color w:val="000000"/>
                <w:szCs w:val="24"/>
              </w:rPr>
              <w:t>0.3669</w:t>
            </w:r>
          </w:p>
        </w:tc>
        <w:tc>
          <w:tcPr>
            <w:tcW w:w="981" w:type="dxa"/>
            <w:tcBorders>
              <w:top w:val="nil"/>
              <w:left w:val="nil"/>
              <w:bottom w:val="single" w:sz="4" w:space="0" w:color="000000"/>
              <w:right w:val="single" w:sz="4" w:space="0" w:color="000000"/>
            </w:tcBorders>
            <w:noWrap/>
            <w:hideMark/>
          </w:tcPr>
          <w:p w14:paraId="6E4D959A"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17119E0"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AFA73A0"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5532A561" w14:textId="77777777" w:rsidR="002E7632" w:rsidRPr="00B459D9" w:rsidRDefault="002E7632" w:rsidP="002E7632">
            <w:pPr>
              <w:widowControl/>
              <w:jc w:val="center"/>
              <w:rPr>
                <w:color w:val="000000"/>
                <w:szCs w:val="24"/>
              </w:rPr>
            </w:pPr>
            <w:r w:rsidRPr="00B459D9">
              <w:rPr>
                <w:color w:val="000000"/>
                <w:szCs w:val="24"/>
              </w:rPr>
              <w:t>3,881</w:t>
            </w:r>
          </w:p>
        </w:tc>
        <w:tc>
          <w:tcPr>
            <w:tcW w:w="1423" w:type="dxa"/>
            <w:tcBorders>
              <w:top w:val="nil"/>
              <w:left w:val="nil"/>
              <w:bottom w:val="single" w:sz="4" w:space="0" w:color="000000"/>
              <w:right w:val="single" w:sz="4" w:space="0" w:color="000000"/>
            </w:tcBorders>
            <w:noWrap/>
            <w:hideMark/>
          </w:tcPr>
          <w:p w14:paraId="12FF556E" w14:textId="77777777" w:rsidR="002E7632" w:rsidRPr="00B459D9" w:rsidRDefault="002E7632" w:rsidP="002E7632">
            <w:pPr>
              <w:widowControl/>
              <w:jc w:val="center"/>
              <w:rPr>
                <w:color w:val="000000"/>
                <w:szCs w:val="24"/>
              </w:rPr>
            </w:pPr>
            <w:r w:rsidRPr="00B459D9">
              <w:rPr>
                <w:color w:val="000000"/>
                <w:szCs w:val="24"/>
              </w:rPr>
              <w:t>36,814</w:t>
            </w:r>
          </w:p>
        </w:tc>
      </w:tr>
      <w:tr w:rsidR="002E7632" w:rsidRPr="00B459D9" w14:paraId="31DA6DF4"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13FC69C" w14:textId="77777777" w:rsidR="002E7632" w:rsidRPr="00B459D9" w:rsidRDefault="002E7632" w:rsidP="002E7632">
            <w:pPr>
              <w:widowControl/>
              <w:jc w:val="center"/>
              <w:rPr>
                <w:color w:val="000000"/>
                <w:szCs w:val="24"/>
              </w:rPr>
            </w:pPr>
            <w:r w:rsidRPr="00B459D9">
              <w:rPr>
                <w:color w:val="000000"/>
                <w:szCs w:val="24"/>
              </w:rPr>
              <w:t>3</w:t>
            </w:r>
          </w:p>
        </w:tc>
        <w:tc>
          <w:tcPr>
            <w:tcW w:w="998" w:type="dxa"/>
            <w:tcBorders>
              <w:top w:val="nil"/>
              <w:left w:val="nil"/>
              <w:bottom w:val="single" w:sz="4" w:space="0" w:color="000000"/>
              <w:right w:val="single" w:sz="4" w:space="0" w:color="000000"/>
            </w:tcBorders>
            <w:noWrap/>
            <w:hideMark/>
          </w:tcPr>
          <w:p w14:paraId="26B323A4" w14:textId="77777777" w:rsidR="002E7632" w:rsidRPr="00B459D9" w:rsidRDefault="002E7632" w:rsidP="002E7632">
            <w:pPr>
              <w:widowControl/>
              <w:jc w:val="center"/>
              <w:rPr>
                <w:color w:val="000000"/>
                <w:szCs w:val="24"/>
              </w:rPr>
            </w:pPr>
            <w:r w:rsidRPr="00B459D9">
              <w:rPr>
                <w:color w:val="000000"/>
                <w:szCs w:val="24"/>
              </w:rPr>
              <w:t>35</w:t>
            </w:r>
          </w:p>
        </w:tc>
        <w:tc>
          <w:tcPr>
            <w:tcW w:w="1060" w:type="dxa"/>
            <w:tcBorders>
              <w:top w:val="nil"/>
              <w:left w:val="nil"/>
              <w:bottom w:val="single" w:sz="4" w:space="0" w:color="000000"/>
              <w:right w:val="single" w:sz="4" w:space="0" w:color="000000"/>
            </w:tcBorders>
            <w:noWrap/>
            <w:hideMark/>
          </w:tcPr>
          <w:p w14:paraId="416B23AB" w14:textId="77777777" w:rsidR="002E7632" w:rsidRPr="00B459D9" w:rsidRDefault="002E7632" w:rsidP="002E7632">
            <w:pPr>
              <w:widowControl/>
              <w:jc w:val="center"/>
              <w:rPr>
                <w:color w:val="000000"/>
                <w:szCs w:val="24"/>
              </w:rPr>
            </w:pPr>
            <w:r w:rsidRPr="00B459D9">
              <w:rPr>
                <w:color w:val="000000"/>
                <w:szCs w:val="24"/>
              </w:rPr>
              <w:t>06601</w:t>
            </w:r>
          </w:p>
        </w:tc>
        <w:tc>
          <w:tcPr>
            <w:tcW w:w="1083" w:type="dxa"/>
            <w:tcBorders>
              <w:top w:val="nil"/>
              <w:left w:val="nil"/>
              <w:bottom w:val="single" w:sz="4" w:space="0" w:color="000000"/>
              <w:right w:val="single" w:sz="4" w:space="0" w:color="000000"/>
            </w:tcBorders>
            <w:noWrap/>
            <w:hideMark/>
          </w:tcPr>
          <w:p w14:paraId="46442FD6" w14:textId="77777777" w:rsidR="002E7632" w:rsidRPr="00B459D9" w:rsidRDefault="002E7632" w:rsidP="002E7632">
            <w:pPr>
              <w:widowControl/>
              <w:jc w:val="center"/>
              <w:rPr>
                <w:color w:val="000000"/>
                <w:szCs w:val="24"/>
              </w:rPr>
            </w:pPr>
            <w:r w:rsidRPr="00B459D9">
              <w:rPr>
                <w:color w:val="000000"/>
                <w:szCs w:val="24"/>
              </w:rPr>
              <w:t>0.5104</w:t>
            </w:r>
          </w:p>
        </w:tc>
        <w:tc>
          <w:tcPr>
            <w:tcW w:w="981" w:type="dxa"/>
            <w:tcBorders>
              <w:top w:val="nil"/>
              <w:left w:val="nil"/>
              <w:bottom w:val="single" w:sz="4" w:space="0" w:color="000000"/>
              <w:right w:val="single" w:sz="4" w:space="0" w:color="000000"/>
            </w:tcBorders>
            <w:noWrap/>
            <w:hideMark/>
          </w:tcPr>
          <w:p w14:paraId="40EC00FB"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8EE67A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D0BAD5D"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3406A300" w14:textId="77777777" w:rsidR="002E7632" w:rsidRPr="00B459D9" w:rsidRDefault="002E7632" w:rsidP="002E7632">
            <w:pPr>
              <w:widowControl/>
              <w:jc w:val="center"/>
              <w:rPr>
                <w:color w:val="000000"/>
                <w:szCs w:val="24"/>
              </w:rPr>
            </w:pPr>
            <w:r w:rsidRPr="00B459D9">
              <w:rPr>
                <w:color w:val="000000"/>
                <w:szCs w:val="24"/>
              </w:rPr>
              <w:t>4,543</w:t>
            </w:r>
          </w:p>
        </w:tc>
        <w:tc>
          <w:tcPr>
            <w:tcW w:w="1423" w:type="dxa"/>
            <w:tcBorders>
              <w:top w:val="nil"/>
              <w:left w:val="nil"/>
              <w:bottom w:val="single" w:sz="4" w:space="0" w:color="000000"/>
              <w:right w:val="single" w:sz="4" w:space="0" w:color="000000"/>
            </w:tcBorders>
            <w:noWrap/>
            <w:hideMark/>
          </w:tcPr>
          <w:p w14:paraId="7DA80526" w14:textId="77777777" w:rsidR="002E7632" w:rsidRPr="00B459D9" w:rsidRDefault="002E7632" w:rsidP="002E7632">
            <w:pPr>
              <w:widowControl/>
              <w:jc w:val="center"/>
              <w:rPr>
                <w:color w:val="000000"/>
                <w:szCs w:val="24"/>
              </w:rPr>
            </w:pPr>
            <w:r w:rsidRPr="00B459D9">
              <w:rPr>
                <w:color w:val="000000"/>
                <w:szCs w:val="24"/>
              </w:rPr>
              <w:t>64,440</w:t>
            </w:r>
          </w:p>
        </w:tc>
      </w:tr>
      <w:tr w:rsidR="002E7632" w:rsidRPr="00B459D9" w14:paraId="3128D2E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3B8F9E4" w14:textId="77777777" w:rsidR="002E7632" w:rsidRPr="00B459D9" w:rsidRDefault="002E7632" w:rsidP="002E7632">
            <w:pPr>
              <w:widowControl/>
              <w:jc w:val="center"/>
              <w:rPr>
                <w:color w:val="000000"/>
                <w:szCs w:val="24"/>
              </w:rPr>
            </w:pPr>
            <w:r w:rsidRPr="00B459D9">
              <w:rPr>
                <w:color w:val="000000"/>
                <w:szCs w:val="24"/>
              </w:rPr>
              <w:t>3</w:t>
            </w:r>
          </w:p>
        </w:tc>
        <w:tc>
          <w:tcPr>
            <w:tcW w:w="998" w:type="dxa"/>
            <w:tcBorders>
              <w:top w:val="nil"/>
              <w:left w:val="nil"/>
              <w:bottom w:val="single" w:sz="4" w:space="0" w:color="000000"/>
              <w:right w:val="single" w:sz="4" w:space="0" w:color="000000"/>
            </w:tcBorders>
            <w:noWrap/>
            <w:hideMark/>
          </w:tcPr>
          <w:p w14:paraId="0A5767EA" w14:textId="77777777" w:rsidR="002E7632" w:rsidRPr="00B459D9" w:rsidRDefault="002E7632" w:rsidP="002E7632">
            <w:pPr>
              <w:widowControl/>
              <w:jc w:val="center"/>
              <w:rPr>
                <w:color w:val="000000"/>
                <w:szCs w:val="24"/>
              </w:rPr>
            </w:pPr>
            <w:r w:rsidRPr="00B459D9">
              <w:rPr>
                <w:color w:val="000000"/>
                <w:szCs w:val="24"/>
              </w:rPr>
              <w:t>36</w:t>
            </w:r>
          </w:p>
        </w:tc>
        <w:tc>
          <w:tcPr>
            <w:tcW w:w="1060" w:type="dxa"/>
            <w:tcBorders>
              <w:top w:val="nil"/>
              <w:left w:val="nil"/>
              <w:bottom w:val="single" w:sz="4" w:space="0" w:color="000000"/>
              <w:right w:val="single" w:sz="4" w:space="0" w:color="000000"/>
            </w:tcBorders>
            <w:noWrap/>
            <w:hideMark/>
          </w:tcPr>
          <w:p w14:paraId="563A2571" w14:textId="77777777" w:rsidR="002E7632" w:rsidRPr="00B459D9" w:rsidRDefault="002E7632" w:rsidP="002E7632">
            <w:pPr>
              <w:widowControl/>
              <w:jc w:val="center"/>
              <w:rPr>
                <w:color w:val="000000"/>
                <w:szCs w:val="24"/>
              </w:rPr>
            </w:pPr>
            <w:r w:rsidRPr="00B459D9">
              <w:rPr>
                <w:color w:val="000000"/>
                <w:szCs w:val="24"/>
              </w:rPr>
              <w:t>06602</w:t>
            </w:r>
          </w:p>
        </w:tc>
        <w:tc>
          <w:tcPr>
            <w:tcW w:w="1083" w:type="dxa"/>
            <w:tcBorders>
              <w:top w:val="nil"/>
              <w:left w:val="nil"/>
              <w:bottom w:val="single" w:sz="4" w:space="0" w:color="000000"/>
              <w:right w:val="single" w:sz="4" w:space="0" w:color="000000"/>
            </w:tcBorders>
            <w:noWrap/>
            <w:hideMark/>
          </w:tcPr>
          <w:p w14:paraId="0FBB4B0D" w14:textId="77777777" w:rsidR="002E7632" w:rsidRPr="00B459D9" w:rsidRDefault="002E7632" w:rsidP="002E7632">
            <w:pPr>
              <w:widowControl/>
              <w:jc w:val="center"/>
              <w:rPr>
                <w:color w:val="000000"/>
                <w:szCs w:val="24"/>
              </w:rPr>
            </w:pPr>
            <w:r w:rsidRPr="00B459D9">
              <w:rPr>
                <w:color w:val="000000"/>
                <w:szCs w:val="24"/>
              </w:rPr>
              <w:t>0.2465</w:t>
            </w:r>
          </w:p>
        </w:tc>
        <w:tc>
          <w:tcPr>
            <w:tcW w:w="981" w:type="dxa"/>
            <w:tcBorders>
              <w:top w:val="nil"/>
              <w:left w:val="nil"/>
              <w:bottom w:val="single" w:sz="4" w:space="0" w:color="000000"/>
              <w:right w:val="single" w:sz="4" w:space="0" w:color="000000"/>
            </w:tcBorders>
            <w:noWrap/>
            <w:hideMark/>
          </w:tcPr>
          <w:p w14:paraId="1F3AF3E3"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3AB0DD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43F3B7D"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48D9F557" w14:textId="77777777" w:rsidR="002E7632" w:rsidRPr="00B459D9" w:rsidRDefault="002E7632" w:rsidP="002E7632">
            <w:pPr>
              <w:widowControl/>
              <w:jc w:val="center"/>
              <w:rPr>
                <w:color w:val="000000"/>
                <w:szCs w:val="24"/>
              </w:rPr>
            </w:pPr>
            <w:r w:rsidRPr="00B459D9">
              <w:rPr>
                <w:color w:val="000000"/>
                <w:szCs w:val="24"/>
              </w:rPr>
              <w:t>3,113</w:t>
            </w:r>
          </w:p>
        </w:tc>
        <w:tc>
          <w:tcPr>
            <w:tcW w:w="1423" w:type="dxa"/>
            <w:tcBorders>
              <w:top w:val="nil"/>
              <w:left w:val="nil"/>
              <w:bottom w:val="single" w:sz="4" w:space="0" w:color="000000"/>
              <w:right w:val="single" w:sz="4" w:space="0" w:color="000000"/>
            </w:tcBorders>
            <w:noWrap/>
            <w:hideMark/>
          </w:tcPr>
          <w:p w14:paraId="6CA5D6A8" w14:textId="77777777" w:rsidR="002E7632" w:rsidRPr="00B459D9" w:rsidRDefault="002E7632" w:rsidP="002E7632">
            <w:pPr>
              <w:widowControl/>
              <w:jc w:val="center"/>
              <w:rPr>
                <w:color w:val="000000"/>
                <w:szCs w:val="24"/>
              </w:rPr>
            </w:pPr>
            <w:r w:rsidRPr="00B459D9">
              <w:rPr>
                <w:color w:val="000000"/>
                <w:szCs w:val="24"/>
              </w:rPr>
              <w:t>26,421</w:t>
            </w:r>
          </w:p>
        </w:tc>
      </w:tr>
      <w:tr w:rsidR="002E7632" w:rsidRPr="00B459D9" w14:paraId="777E2BC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62EF8A7" w14:textId="77777777" w:rsidR="002E7632" w:rsidRPr="00B459D9" w:rsidRDefault="002E7632" w:rsidP="002E7632">
            <w:pPr>
              <w:widowControl/>
              <w:jc w:val="center"/>
              <w:rPr>
                <w:color w:val="000000"/>
                <w:szCs w:val="24"/>
              </w:rPr>
            </w:pPr>
            <w:r w:rsidRPr="00B459D9">
              <w:rPr>
                <w:color w:val="000000"/>
                <w:szCs w:val="24"/>
              </w:rPr>
              <w:t>3</w:t>
            </w:r>
          </w:p>
        </w:tc>
        <w:tc>
          <w:tcPr>
            <w:tcW w:w="998" w:type="dxa"/>
            <w:tcBorders>
              <w:top w:val="nil"/>
              <w:left w:val="nil"/>
              <w:bottom w:val="single" w:sz="4" w:space="0" w:color="000000"/>
              <w:right w:val="single" w:sz="4" w:space="0" w:color="000000"/>
            </w:tcBorders>
            <w:noWrap/>
            <w:hideMark/>
          </w:tcPr>
          <w:p w14:paraId="5305DC42" w14:textId="77777777" w:rsidR="002E7632" w:rsidRPr="00B459D9" w:rsidRDefault="002E7632" w:rsidP="002E7632">
            <w:pPr>
              <w:widowControl/>
              <w:jc w:val="center"/>
              <w:rPr>
                <w:color w:val="000000"/>
                <w:szCs w:val="24"/>
              </w:rPr>
            </w:pPr>
            <w:r w:rsidRPr="00B459D9">
              <w:rPr>
                <w:color w:val="000000"/>
                <w:szCs w:val="24"/>
              </w:rPr>
              <w:t>37</w:t>
            </w:r>
          </w:p>
        </w:tc>
        <w:tc>
          <w:tcPr>
            <w:tcW w:w="1060" w:type="dxa"/>
            <w:tcBorders>
              <w:top w:val="nil"/>
              <w:left w:val="nil"/>
              <w:bottom w:val="single" w:sz="4" w:space="0" w:color="000000"/>
              <w:right w:val="single" w:sz="4" w:space="0" w:color="000000"/>
            </w:tcBorders>
            <w:noWrap/>
            <w:hideMark/>
          </w:tcPr>
          <w:p w14:paraId="22DFB5A8" w14:textId="77777777" w:rsidR="002E7632" w:rsidRPr="00B459D9" w:rsidRDefault="002E7632" w:rsidP="002E7632">
            <w:pPr>
              <w:widowControl/>
              <w:jc w:val="center"/>
              <w:rPr>
                <w:color w:val="000000"/>
                <w:szCs w:val="24"/>
              </w:rPr>
            </w:pPr>
            <w:r w:rsidRPr="00B459D9">
              <w:rPr>
                <w:color w:val="000000"/>
                <w:szCs w:val="24"/>
              </w:rPr>
              <w:t>06701</w:t>
            </w:r>
          </w:p>
        </w:tc>
        <w:tc>
          <w:tcPr>
            <w:tcW w:w="1083" w:type="dxa"/>
            <w:tcBorders>
              <w:top w:val="nil"/>
              <w:left w:val="nil"/>
              <w:bottom w:val="single" w:sz="4" w:space="0" w:color="000000"/>
              <w:right w:val="single" w:sz="4" w:space="0" w:color="000000"/>
            </w:tcBorders>
            <w:noWrap/>
            <w:hideMark/>
          </w:tcPr>
          <w:p w14:paraId="7B48B429" w14:textId="77777777" w:rsidR="002E7632" w:rsidRPr="00B459D9" w:rsidRDefault="002E7632" w:rsidP="002E7632">
            <w:pPr>
              <w:widowControl/>
              <w:jc w:val="center"/>
              <w:rPr>
                <w:color w:val="000000"/>
                <w:szCs w:val="24"/>
              </w:rPr>
            </w:pPr>
            <w:r w:rsidRPr="00B459D9">
              <w:rPr>
                <w:color w:val="000000"/>
                <w:szCs w:val="24"/>
              </w:rPr>
              <w:t>0.7088</w:t>
            </w:r>
          </w:p>
        </w:tc>
        <w:tc>
          <w:tcPr>
            <w:tcW w:w="981" w:type="dxa"/>
            <w:tcBorders>
              <w:top w:val="nil"/>
              <w:left w:val="nil"/>
              <w:bottom w:val="single" w:sz="4" w:space="0" w:color="000000"/>
              <w:right w:val="single" w:sz="4" w:space="0" w:color="000000"/>
            </w:tcBorders>
            <w:noWrap/>
            <w:hideMark/>
          </w:tcPr>
          <w:p w14:paraId="2F3489B3"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D9354CC"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828D57F"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01935C9B" w14:textId="77777777" w:rsidR="002E7632" w:rsidRPr="00B459D9" w:rsidRDefault="002E7632" w:rsidP="002E7632">
            <w:pPr>
              <w:widowControl/>
              <w:jc w:val="center"/>
              <w:rPr>
                <w:color w:val="000000"/>
                <w:szCs w:val="24"/>
              </w:rPr>
            </w:pPr>
            <w:r w:rsidRPr="00B459D9">
              <w:rPr>
                <w:color w:val="000000"/>
                <w:szCs w:val="24"/>
              </w:rPr>
              <w:t>5,821</w:t>
            </w:r>
          </w:p>
        </w:tc>
        <w:tc>
          <w:tcPr>
            <w:tcW w:w="1423" w:type="dxa"/>
            <w:tcBorders>
              <w:top w:val="nil"/>
              <w:left w:val="nil"/>
              <w:bottom w:val="single" w:sz="4" w:space="0" w:color="000000"/>
              <w:right w:val="single" w:sz="4" w:space="0" w:color="000000"/>
            </w:tcBorders>
            <w:noWrap/>
            <w:hideMark/>
          </w:tcPr>
          <w:p w14:paraId="0D545644" w14:textId="77777777" w:rsidR="002E7632" w:rsidRPr="00B459D9" w:rsidRDefault="002E7632" w:rsidP="002E7632">
            <w:pPr>
              <w:widowControl/>
              <w:jc w:val="center"/>
              <w:rPr>
                <w:color w:val="000000"/>
                <w:szCs w:val="24"/>
              </w:rPr>
            </w:pPr>
            <w:r w:rsidRPr="00B459D9">
              <w:rPr>
                <w:color w:val="000000"/>
                <w:szCs w:val="24"/>
              </w:rPr>
              <w:t>106,971</w:t>
            </w:r>
          </w:p>
        </w:tc>
      </w:tr>
      <w:tr w:rsidR="002E7632" w:rsidRPr="00B459D9" w14:paraId="30936F9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E620B55" w14:textId="77777777" w:rsidR="002E7632" w:rsidRPr="00B459D9" w:rsidRDefault="002E7632" w:rsidP="002E7632">
            <w:pPr>
              <w:widowControl/>
              <w:jc w:val="center"/>
              <w:rPr>
                <w:color w:val="000000"/>
                <w:szCs w:val="24"/>
              </w:rPr>
            </w:pPr>
            <w:r w:rsidRPr="00B459D9">
              <w:rPr>
                <w:color w:val="000000"/>
                <w:szCs w:val="24"/>
              </w:rPr>
              <w:t>3</w:t>
            </w:r>
          </w:p>
        </w:tc>
        <w:tc>
          <w:tcPr>
            <w:tcW w:w="998" w:type="dxa"/>
            <w:tcBorders>
              <w:top w:val="nil"/>
              <w:left w:val="nil"/>
              <w:bottom w:val="single" w:sz="4" w:space="0" w:color="000000"/>
              <w:right w:val="single" w:sz="4" w:space="0" w:color="000000"/>
            </w:tcBorders>
            <w:noWrap/>
            <w:hideMark/>
          </w:tcPr>
          <w:p w14:paraId="5259872E" w14:textId="77777777" w:rsidR="002E7632" w:rsidRPr="00B459D9" w:rsidRDefault="002E7632" w:rsidP="002E7632">
            <w:pPr>
              <w:widowControl/>
              <w:jc w:val="center"/>
              <w:rPr>
                <w:color w:val="000000"/>
                <w:szCs w:val="24"/>
              </w:rPr>
            </w:pPr>
            <w:r w:rsidRPr="00B459D9">
              <w:rPr>
                <w:color w:val="000000"/>
                <w:szCs w:val="24"/>
              </w:rPr>
              <w:t>38</w:t>
            </w:r>
          </w:p>
        </w:tc>
        <w:tc>
          <w:tcPr>
            <w:tcW w:w="1060" w:type="dxa"/>
            <w:tcBorders>
              <w:top w:val="nil"/>
              <w:left w:val="nil"/>
              <w:bottom w:val="single" w:sz="4" w:space="0" w:color="000000"/>
              <w:right w:val="single" w:sz="4" w:space="0" w:color="000000"/>
            </w:tcBorders>
            <w:noWrap/>
            <w:hideMark/>
          </w:tcPr>
          <w:p w14:paraId="4FA3DE9B" w14:textId="77777777" w:rsidR="002E7632" w:rsidRPr="00B459D9" w:rsidRDefault="002E7632" w:rsidP="002E7632">
            <w:pPr>
              <w:widowControl/>
              <w:jc w:val="center"/>
              <w:rPr>
                <w:color w:val="000000"/>
                <w:szCs w:val="24"/>
              </w:rPr>
            </w:pPr>
            <w:r w:rsidRPr="00B459D9">
              <w:rPr>
                <w:color w:val="000000"/>
                <w:szCs w:val="24"/>
              </w:rPr>
              <w:t>06702</w:t>
            </w:r>
          </w:p>
        </w:tc>
        <w:tc>
          <w:tcPr>
            <w:tcW w:w="1083" w:type="dxa"/>
            <w:tcBorders>
              <w:top w:val="nil"/>
              <w:left w:val="nil"/>
              <w:bottom w:val="single" w:sz="4" w:space="0" w:color="000000"/>
              <w:right w:val="single" w:sz="4" w:space="0" w:color="000000"/>
            </w:tcBorders>
            <w:noWrap/>
            <w:hideMark/>
          </w:tcPr>
          <w:p w14:paraId="5C9FB38D" w14:textId="77777777" w:rsidR="002E7632" w:rsidRPr="00B459D9" w:rsidRDefault="002E7632" w:rsidP="002E7632">
            <w:pPr>
              <w:widowControl/>
              <w:jc w:val="center"/>
              <w:rPr>
                <w:color w:val="000000"/>
                <w:szCs w:val="24"/>
              </w:rPr>
            </w:pPr>
            <w:r w:rsidRPr="00B459D9">
              <w:rPr>
                <w:color w:val="000000"/>
                <w:szCs w:val="24"/>
              </w:rPr>
              <w:t>0.2940</w:t>
            </w:r>
          </w:p>
        </w:tc>
        <w:tc>
          <w:tcPr>
            <w:tcW w:w="981" w:type="dxa"/>
            <w:tcBorders>
              <w:top w:val="nil"/>
              <w:left w:val="nil"/>
              <w:bottom w:val="single" w:sz="4" w:space="0" w:color="000000"/>
              <w:right w:val="single" w:sz="4" w:space="0" w:color="000000"/>
            </w:tcBorders>
            <w:noWrap/>
            <w:hideMark/>
          </w:tcPr>
          <w:p w14:paraId="75B820DB"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3D15C55"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1CFFC94"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2319691F" w14:textId="77777777" w:rsidR="002E7632" w:rsidRPr="00B459D9" w:rsidRDefault="002E7632" w:rsidP="002E7632">
            <w:pPr>
              <w:widowControl/>
              <w:jc w:val="center"/>
              <w:rPr>
                <w:color w:val="000000"/>
                <w:szCs w:val="24"/>
              </w:rPr>
            </w:pPr>
            <w:r w:rsidRPr="00B459D9">
              <w:rPr>
                <w:color w:val="000000"/>
                <w:szCs w:val="24"/>
              </w:rPr>
              <w:t>6,334</w:t>
            </w:r>
          </w:p>
        </w:tc>
        <w:tc>
          <w:tcPr>
            <w:tcW w:w="1423" w:type="dxa"/>
            <w:tcBorders>
              <w:top w:val="nil"/>
              <w:left w:val="nil"/>
              <w:bottom w:val="single" w:sz="4" w:space="0" w:color="000000"/>
              <w:right w:val="single" w:sz="4" w:space="0" w:color="000000"/>
            </w:tcBorders>
            <w:noWrap/>
            <w:hideMark/>
          </w:tcPr>
          <w:p w14:paraId="20E29C50" w14:textId="77777777" w:rsidR="002E7632" w:rsidRPr="00B459D9" w:rsidRDefault="002E7632" w:rsidP="002E7632">
            <w:pPr>
              <w:widowControl/>
              <w:jc w:val="center"/>
              <w:rPr>
                <w:color w:val="000000"/>
                <w:szCs w:val="24"/>
              </w:rPr>
            </w:pPr>
            <w:r w:rsidRPr="00B459D9">
              <w:rPr>
                <w:color w:val="000000"/>
                <w:szCs w:val="24"/>
              </w:rPr>
              <w:t>30,767</w:t>
            </w:r>
          </w:p>
        </w:tc>
      </w:tr>
      <w:tr w:rsidR="002E7632" w:rsidRPr="00B459D9" w14:paraId="6BFE2794"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32C0AF5" w14:textId="77777777" w:rsidR="002E7632" w:rsidRPr="00B459D9" w:rsidRDefault="002E7632" w:rsidP="002E7632">
            <w:pPr>
              <w:widowControl/>
              <w:jc w:val="center"/>
              <w:rPr>
                <w:color w:val="000000"/>
                <w:szCs w:val="24"/>
              </w:rPr>
            </w:pPr>
            <w:r w:rsidRPr="00B459D9">
              <w:rPr>
                <w:color w:val="000000"/>
                <w:szCs w:val="24"/>
              </w:rPr>
              <w:t>3</w:t>
            </w:r>
          </w:p>
        </w:tc>
        <w:tc>
          <w:tcPr>
            <w:tcW w:w="998" w:type="dxa"/>
            <w:tcBorders>
              <w:top w:val="nil"/>
              <w:left w:val="nil"/>
              <w:bottom w:val="single" w:sz="4" w:space="0" w:color="000000"/>
              <w:right w:val="single" w:sz="4" w:space="0" w:color="000000"/>
            </w:tcBorders>
            <w:noWrap/>
            <w:hideMark/>
          </w:tcPr>
          <w:p w14:paraId="6BAD2774" w14:textId="77777777" w:rsidR="002E7632" w:rsidRPr="00B459D9" w:rsidRDefault="002E7632" w:rsidP="002E7632">
            <w:pPr>
              <w:widowControl/>
              <w:jc w:val="center"/>
              <w:rPr>
                <w:color w:val="000000"/>
                <w:szCs w:val="24"/>
              </w:rPr>
            </w:pPr>
            <w:r w:rsidRPr="00B459D9">
              <w:rPr>
                <w:color w:val="000000"/>
                <w:szCs w:val="24"/>
              </w:rPr>
              <w:t>39</w:t>
            </w:r>
          </w:p>
        </w:tc>
        <w:tc>
          <w:tcPr>
            <w:tcW w:w="1060" w:type="dxa"/>
            <w:tcBorders>
              <w:top w:val="nil"/>
              <w:left w:val="nil"/>
              <w:bottom w:val="single" w:sz="4" w:space="0" w:color="000000"/>
              <w:right w:val="single" w:sz="4" w:space="0" w:color="000000"/>
            </w:tcBorders>
            <w:noWrap/>
            <w:hideMark/>
          </w:tcPr>
          <w:p w14:paraId="6CCF6DCC" w14:textId="77777777" w:rsidR="002E7632" w:rsidRPr="00B459D9" w:rsidRDefault="002E7632" w:rsidP="002E7632">
            <w:pPr>
              <w:widowControl/>
              <w:jc w:val="center"/>
              <w:rPr>
                <w:color w:val="000000"/>
                <w:szCs w:val="24"/>
              </w:rPr>
            </w:pPr>
            <w:r w:rsidRPr="00B459D9">
              <w:rPr>
                <w:color w:val="000000"/>
                <w:szCs w:val="24"/>
              </w:rPr>
              <w:t>068</w:t>
            </w:r>
          </w:p>
        </w:tc>
        <w:tc>
          <w:tcPr>
            <w:tcW w:w="1083" w:type="dxa"/>
            <w:tcBorders>
              <w:top w:val="nil"/>
              <w:left w:val="nil"/>
              <w:bottom w:val="single" w:sz="4" w:space="0" w:color="000000"/>
              <w:right w:val="single" w:sz="4" w:space="0" w:color="000000"/>
            </w:tcBorders>
            <w:noWrap/>
            <w:hideMark/>
          </w:tcPr>
          <w:p w14:paraId="6CB4113C" w14:textId="77777777" w:rsidR="002E7632" w:rsidRPr="00B459D9" w:rsidRDefault="002E7632" w:rsidP="002E7632">
            <w:pPr>
              <w:widowControl/>
              <w:jc w:val="center"/>
              <w:rPr>
                <w:color w:val="000000"/>
                <w:szCs w:val="24"/>
              </w:rPr>
            </w:pPr>
            <w:r w:rsidRPr="00B459D9">
              <w:rPr>
                <w:color w:val="000000"/>
                <w:szCs w:val="24"/>
              </w:rPr>
              <w:t>0.4004</w:t>
            </w:r>
          </w:p>
        </w:tc>
        <w:tc>
          <w:tcPr>
            <w:tcW w:w="981" w:type="dxa"/>
            <w:tcBorders>
              <w:top w:val="nil"/>
              <w:left w:val="nil"/>
              <w:bottom w:val="single" w:sz="4" w:space="0" w:color="000000"/>
              <w:right w:val="single" w:sz="4" w:space="0" w:color="000000"/>
            </w:tcBorders>
            <w:noWrap/>
            <w:hideMark/>
          </w:tcPr>
          <w:p w14:paraId="53061AD0"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C3F8CAF"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D04D75D"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5DC6D0B1" w14:textId="77777777" w:rsidR="002E7632" w:rsidRPr="00B459D9" w:rsidRDefault="002E7632" w:rsidP="002E7632">
            <w:pPr>
              <w:widowControl/>
              <w:jc w:val="center"/>
              <w:rPr>
                <w:color w:val="000000"/>
                <w:szCs w:val="24"/>
              </w:rPr>
            </w:pPr>
            <w:r w:rsidRPr="00B459D9">
              <w:rPr>
                <w:color w:val="000000"/>
                <w:szCs w:val="24"/>
              </w:rPr>
              <w:t>4,364</w:t>
            </w:r>
          </w:p>
        </w:tc>
        <w:tc>
          <w:tcPr>
            <w:tcW w:w="1423" w:type="dxa"/>
            <w:tcBorders>
              <w:top w:val="nil"/>
              <w:left w:val="nil"/>
              <w:bottom w:val="single" w:sz="4" w:space="0" w:color="000000"/>
              <w:right w:val="single" w:sz="4" w:space="0" w:color="000000"/>
            </w:tcBorders>
            <w:noWrap/>
            <w:hideMark/>
          </w:tcPr>
          <w:p w14:paraId="2F410233" w14:textId="77777777" w:rsidR="002E7632" w:rsidRPr="00B459D9" w:rsidRDefault="002E7632" w:rsidP="002E7632">
            <w:pPr>
              <w:widowControl/>
              <w:jc w:val="center"/>
              <w:rPr>
                <w:color w:val="000000"/>
                <w:szCs w:val="24"/>
              </w:rPr>
            </w:pPr>
            <w:r w:rsidRPr="00B459D9">
              <w:rPr>
                <w:color w:val="000000"/>
                <w:szCs w:val="24"/>
              </w:rPr>
              <w:t>46,476</w:t>
            </w:r>
          </w:p>
        </w:tc>
      </w:tr>
      <w:tr w:rsidR="002E7632" w:rsidRPr="00B459D9" w14:paraId="05058D9D"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0415CCB" w14:textId="77777777" w:rsidR="002E7632" w:rsidRPr="00B459D9" w:rsidRDefault="002E7632" w:rsidP="002E7632">
            <w:pPr>
              <w:widowControl/>
              <w:jc w:val="center"/>
              <w:rPr>
                <w:color w:val="000000"/>
                <w:szCs w:val="24"/>
              </w:rPr>
            </w:pPr>
            <w:r w:rsidRPr="00B459D9">
              <w:rPr>
                <w:color w:val="000000"/>
                <w:szCs w:val="24"/>
              </w:rPr>
              <w:t>3</w:t>
            </w:r>
          </w:p>
        </w:tc>
        <w:tc>
          <w:tcPr>
            <w:tcW w:w="998" w:type="dxa"/>
            <w:tcBorders>
              <w:top w:val="nil"/>
              <w:left w:val="nil"/>
              <w:bottom w:val="single" w:sz="4" w:space="0" w:color="000000"/>
              <w:right w:val="single" w:sz="4" w:space="0" w:color="000000"/>
            </w:tcBorders>
            <w:noWrap/>
            <w:hideMark/>
          </w:tcPr>
          <w:p w14:paraId="36918D52" w14:textId="77777777" w:rsidR="002E7632" w:rsidRPr="00B459D9" w:rsidRDefault="002E7632" w:rsidP="002E7632">
            <w:pPr>
              <w:widowControl/>
              <w:jc w:val="center"/>
              <w:rPr>
                <w:color w:val="000000"/>
                <w:szCs w:val="24"/>
              </w:rPr>
            </w:pPr>
            <w:r w:rsidRPr="00B459D9">
              <w:rPr>
                <w:color w:val="000000"/>
                <w:szCs w:val="24"/>
              </w:rPr>
              <w:t>40</w:t>
            </w:r>
          </w:p>
        </w:tc>
        <w:tc>
          <w:tcPr>
            <w:tcW w:w="1060" w:type="dxa"/>
            <w:tcBorders>
              <w:top w:val="nil"/>
              <w:left w:val="nil"/>
              <w:bottom w:val="single" w:sz="4" w:space="0" w:color="000000"/>
              <w:right w:val="single" w:sz="4" w:space="0" w:color="000000"/>
            </w:tcBorders>
            <w:noWrap/>
            <w:hideMark/>
          </w:tcPr>
          <w:p w14:paraId="08E757C3" w14:textId="77777777" w:rsidR="002E7632" w:rsidRPr="00B459D9" w:rsidRDefault="002E7632" w:rsidP="002E7632">
            <w:pPr>
              <w:widowControl/>
              <w:jc w:val="center"/>
              <w:rPr>
                <w:color w:val="000000"/>
                <w:szCs w:val="24"/>
              </w:rPr>
            </w:pPr>
            <w:r w:rsidRPr="00B459D9">
              <w:rPr>
                <w:color w:val="000000"/>
                <w:szCs w:val="24"/>
              </w:rPr>
              <w:t>069</w:t>
            </w:r>
          </w:p>
        </w:tc>
        <w:tc>
          <w:tcPr>
            <w:tcW w:w="1083" w:type="dxa"/>
            <w:tcBorders>
              <w:top w:val="nil"/>
              <w:left w:val="nil"/>
              <w:bottom w:val="single" w:sz="4" w:space="0" w:color="000000"/>
              <w:right w:val="single" w:sz="4" w:space="0" w:color="000000"/>
            </w:tcBorders>
            <w:noWrap/>
            <w:hideMark/>
          </w:tcPr>
          <w:p w14:paraId="2E1E8691" w14:textId="77777777" w:rsidR="002E7632" w:rsidRPr="00B459D9" w:rsidRDefault="002E7632" w:rsidP="002E7632">
            <w:pPr>
              <w:widowControl/>
              <w:jc w:val="center"/>
              <w:rPr>
                <w:color w:val="000000"/>
                <w:szCs w:val="24"/>
              </w:rPr>
            </w:pPr>
            <w:r w:rsidRPr="00B459D9">
              <w:rPr>
                <w:color w:val="000000"/>
                <w:szCs w:val="24"/>
              </w:rPr>
              <w:t>0.2533</w:t>
            </w:r>
          </w:p>
        </w:tc>
        <w:tc>
          <w:tcPr>
            <w:tcW w:w="981" w:type="dxa"/>
            <w:tcBorders>
              <w:top w:val="nil"/>
              <w:left w:val="nil"/>
              <w:bottom w:val="single" w:sz="4" w:space="0" w:color="000000"/>
              <w:right w:val="single" w:sz="4" w:space="0" w:color="000000"/>
            </w:tcBorders>
            <w:noWrap/>
            <w:hideMark/>
          </w:tcPr>
          <w:p w14:paraId="641D4164"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1627590"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9450627"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7809F522" w14:textId="77777777" w:rsidR="002E7632" w:rsidRPr="00B459D9" w:rsidRDefault="002E7632" w:rsidP="002E7632">
            <w:pPr>
              <w:widowControl/>
              <w:jc w:val="center"/>
              <w:rPr>
                <w:color w:val="000000"/>
                <w:szCs w:val="24"/>
              </w:rPr>
            </w:pPr>
            <w:r w:rsidRPr="00B459D9">
              <w:rPr>
                <w:color w:val="000000"/>
                <w:szCs w:val="24"/>
              </w:rPr>
              <w:t>3,746</w:t>
            </w:r>
          </w:p>
        </w:tc>
        <w:tc>
          <w:tcPr>
            <w:tcW w:w="1423" w:type="dxa"/>
            <w:tcBorders>
              <w:top w:val="nil"/>
              <w:left w:val="nil"/>
              <w:bottom w:val="single" w:sz="4" w:space="0" w:color="000000"/>
              <w:right w:val="single" w:sz="4" w:space="0" w:color="000000"/>
            </w:tcBorders>
            <w:noWrap/>
            <w:hideMark/>
          </w:tcPr>
          <w:p w14:paraId="310E19EE" w14:textId="77777777" w:rsidR="002E7632" w:rsidRPr="00B459D9" w:rsidRDefault="002E7632" w:rsidP="002E7632">
            <w:pPr>
              <w:widowControl/>
              <w:jc w:val="center"/>
              <w:rPr>
                <w:color w:val="000000"/>
                <w:szCs w:val="24"/>
              </w:rPr>
            </w:pPr>
            <w:r w:rsidRPr="00B459D9">
              <w:rPr>
                <w:color w:val="000000"/>
                <w:szCs w:val="24"/>
              </w:rPr>
              <w:t>26,777</w:t>
            </w:r>
          </w:p>
        </w:tc>
      </w:tr>
      <w:tr w:rsidR="002E7632" w:rsidRPr="00B459D9" w14:paraId="7722B43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11684D2" w14:textId="77777777" w:rsidR="002E7632" w:rsidRPr="00B459D9" w:rsidRDefault="002E7632" w:rsidP="002E7632">
            <w:pPr>
              <w:widowControl/>
              <w:jc w:val="center"/>
              <w:rPr>
                <w:color w:val="000000"/>
                <w:szCs w:val="24"/>
              </w:rPr>
            </w:pPr>
            <w:r w:rsidRPr="00B459D9">
              <w:rPr>
                <w:color w:val="000000"/>
                <w:szCs w:val="24"/>
              </w:rPr>
              <w:t>3</w:t>
            </w:r>
          </w:p>
        </w:tc>
        <w:tc>
          <w:tcPr>
            <w:tcW w:w="998" w:type="dxa"/>
            <w:tcBorders>
              <w:top w:val="nil"/>
              <w:left w:val="nil"/>
              <w:bottom w:val="single" w:sz="4" w:space="0" w:color="000000"/>
              <w:right w:val="single" w:sz="4" w:space="0" w:color="000000"/>
            </w:tcBorders>
            <w:noWrap/>
            <w:hideMark/>
          </w:tcPr>
          <w:p w14:paraId="17F23C64" w14:textId="77777777" w:rsidR="002E7632" w:rsidRPr="00B459D9" w:rsidRDefault="002E7632" w:rsidP="002E7632">
            <w:pPr>
              <w:widowControl/>
              <w:jc w:val="center"/>
              <w:rPr>
                <w:color w:val="000000"/>
                <w:szCs w:val="24"/>
              </w:rPr>
            </w:pPr>
            <w:r w:rsidRPr="00B459D9">
              <w:rPr>
                <w:color w:val="000000"/>
                <w:szCs w:val="24"/>
              </w:rPr>
              <w:t>41</w:t>
            </w:r>
          </w:p>
        </w:tc>
        <w:tc>
          <w:tcPr>
            <w:tcW w:w="1060" w:type="dxa"/>
            <w:tcBorders>
              <w:top w:val="nil"/>
              <w:left w:val="nil"/>
              <w:bottom w:val="single" w:sz="4" w:space="0" w:color="000000"/>
              <w:right w:val="single" w:sz="4" w:space="0" w:color="000000"/>
            </w:tcBorders>
            <w:noWrap/>
            <w:hideMark/>
          </w:tcPr>
          <w:p w14:paraId="43038279" w14:textId="77777777" w:rsidR="002E7632" w:rsidRPr="00B459D9" w:rsidRDefault="002E7632" w:rsidP="002E7632">
            <w:pPr>
              <w:widowControl/>
              <w:jc w:val="center"/>
              <w:rPr>
                <w:color w:val="000000"/>
                <w:szCs w:val="24"/>
              </w:rPr>
            </w:pPr>
            <w:r w:rsidRPr="00B459D9">
              <w:rPr>
                <w:color w:val="000000"/>
                <w:szCs w:val="24"/>
              </w:rPr>
              <w:t>070</w:t>
            </w:r>
          </w:p>
        </w:tc>
        <w:tc>
          <w:tcPr>
            <w:tcW w:w="1083" w:type="dxa"/>
            <w:tcBorders>
              <w:top w:val="nil"/>
              <w:left w:val="nil"/>
              <w:bottom w:val="single" w:sz="4" w:space="0" w:color="000000"/>
              <w:right w:val="single" w:sz="4" w:space="0" w:color="000000"/>
            </w:tcBorders>
            <w:noWrap/>
            <w:hideMark/>
          </w:tcPr>
          <w:p w14:paraId="78B133FF" w14:textId="77777777" w:rsidR="002E7632" w:rsidRPr="00B459D9" w:rsidRDefault="002E7632" w:rsidP="002E7632">
            <w:pPr>
              <w:widowControl/>
              <w:jc w:val="center"/>
              <w:rPr>
                <w:color w:val="000000"/>
                <w:szCs w:val="24"/>
              </w:rPr>
            </w:pPr>
            <w:r w:rsidRPr="00B459D9">
              <w:rPr>
                <w:color w:val="000000"/>
                <w:szCs w:val="24"/>
              </w:rPr>
              <w:t>0.2885</w:t>
            </w:r>
          </w:p>
        </w:tc>
        <w:tc>
          <w:tcPr>
            <w:tcW w:w="981" w:type="dxa"/>
            <w:tcBorders>
              <w:top w:val="nil"/>
              <w:left w:val="nil"/>
              <w:bottom w:val="single" w:sz="4" w:space="0" w:color="000000"/>
              <w:right w:val="single" w:sz="4" w:space="0" w:color="000000"/>
            </w:tcBorders>
            <w:noWrap/>
            <w:hideMark/>
          </w:tcPr>
          <w:p w14:paraId="4124A7E3"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64978D2"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BACE376"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729EF12B" w14:textId="77777777" w:rsidR="002E7632" w:rsidRPr="00B459D9" w:rsidRDefault="002E7632" w:rsidP="002E7632">
            <w:pPr>
              <w:widowControl/>
              <w:jc w:val="center"/>
              <w:rPr>
                <w:color w:val="000000"/>
                <w:szCs w:val="24"/>
              </w:rPr>
            </w:pPr>
            <w:r w:rsidRPr="00B459D9">
              <w:rPr>
                <w:color w:val="000000"/>
                <w:szCs w:val="24"/>
              </w:rPr>
              <w:t>6,261</w:t>
            </w:r>
          </w:p>
        </w:tc>
        <w:tc>
          <w:tcPr>
            <w:tcW w:w="1423" w:type="dxa"/>
            <w:tcBorders>
              <w:top w:val="nil"/>
              <w:left w:val="nil"/>
              <w:bottom w:val="single" w:sz="4" w:space="0" w:color="000000"/>
              <w:right w:val="single" w:sz="4" w:space="0" w:color="000000"/>
            </w:tcBorders>
            <w:noWrap/>
            <w:hideMark/>
          </w:tcPr>
          <w:p w14:paraId="5696ED84" w14:textId="77777777" w:rsidR="002E7632" w:rsidRPr="00B459D9" w:rsidRDefault="002E7632" w:rsidP="002E7632">
            <w:pPr>
              <w:widowControl/>
              <w:jc w:val="center"/>
              <w:rPr>
                <w:color w:val="000000"/>
                <w:szCs w:val="24"/>
              </w:rPr>
            </w:pPr>
            <w:r w:rsidRPr="00B459D9">
              <w:rPr>
                <w:color w:val="000000"/>
                <w:szCs w:val="24"/>
              </w:rPr>
              <w:t>28,114</w:t>
            </w:r>
          </w:p>
        </w:tc>
      </w:tr>
      <w:tr w:rsidR="002E7632" w:rsidRPr="00B459D9" w14:paraId="63F54C7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967DACD" w14:textId="77777777" w:rsidR="002E7632" w:rsidRPr="00B459D9" w:rsidRDefault="002E7632" w:rsidP="002E7632">
            <w:pPr>
              <w:widowControl/>
              <w:jc w:val="center"/>
              <w:rPr>
                <w:color w:val="000000"/>
                <w:szCs w:val="24"/>
              </w:rPr>
            </w:pPr>
            <w:r w:rsidRPr="00B459D9">
              <w:rPr>
                <w:color w:val="000000"/>
                <w:szCs w:val="24"/>
              </w:rPr>
              <w:t>3</w:t>
            </w:r>
          </w:p>
        </w:tc>
        <w:tc>
          <w:tcPr>
            <w:tcW w:w="998" w:type="dxa"/>
            <w:tcBorders>
              <w:top w:val="nil"/>
              <w:left w:val="nil"/>
              <w:bottom w:val="single" w:sz="4" w:space="0" w:color="000000"/>
              <w:right w:val="single" w:sz="4" w:space="0" w:color="000000"/>
            </w:tcBorders>
            <w:noWrap/>
            <w:hideMark/>
          </w:tcPr>
          <w:p w14:paraId="7041AF08" w14:textId="77777777" w:rsidR="002E7632" w:rsidRPr="00B459D9" w:rsidRDefault="002E7632" w:rsidP="002E7632">
            <w:pPr>
              <w:widowControl/>
              <w:jc w:val="center"/>
              <w:rPr>
                <w:color w:val="000000"/>
                <w:szCs w:val="24"/>
              </w:rPr>
            </w:pPr>
            <w:r w:rsidRPr="00B459D9">
              <w:rPr>
                <w:color w:val="000000"/>
                <w:szCs w:val="24"/>
              </w:rPr>
              <w:t>42</w:t>
            </w:r>
          </w:p>
        </w:tc>
        <w:tc>
          <w:tcPr>
            <w:tcW w:w="1060" w:type="dxa"/>
            <w:tcBorders>
              <w:top w:val="nil"/>
              <w:left w:val="nil"/>
              <w:bottom w:val="single" w:sz="4" w:space="0" w:color="000000"/>
              <w:right w:val="single" w:sz="4" w:space="0" w:color="000000"/>
            </w:tcBorders>
            <w:noWrap/>
            <w:hideMark/>
          </w:tcPr>
          <w:p w14:paraId="22E4A777" w14:textId="77777777" w:rsidR="002E7632" w:rsidRPr="00B459D9" w:rsidRDefault="002E7632" w:rsidP="002E7632">
            <w:pPr>
              <w:widowControl/>
              <w:jc w:val="center"/>
              <w:rPr>
                <w:color w:val="000000"/>
                <w:szCs w:val="24"/>
              </w:rPr>
            </w:pPr>
            <w:r w:rsidRPr="00B459D9">
              <w:rPr>
                <w:color w:val="000000"/>
                <w:szCs w:val="24"/>
              </w:rPr>
              <w:t>071</w:t>
            </w:r>
          </w:p>
        </w:tc>
        <w:tc>
          <w:tcPr>
            <w:tcW w:w="1083" w:type="dxa"/>
            <w:tcBorders>
              <w:top w:val="nil"/>
              <w:left w:val="nil"/>
              <w:bottom w:val="single" w:sz="4" w:space="0" w:color="000000"/>
              <w:right w:val="single" w:sz="4" w:space="0" w:color="000000"/>
            </w:tcBorders>
            <w:noWrap/>
            <w:hideMark/>
          </w:tcPr>
          <w:p w14:paraId="38F946E3" w14:textId="77777777" w:rsidR="002E7632" w:rsidRPr="00B459D9" w:rsidRDefault="002E7632" w:rsidP="002E7632">
            <w:pPr>
              <w:widowControl/>
              <w:jc w:val="center"/>
              <w:rPr>
                <w:color w:val="000000"/>
                <w:szCs w:val="24"/>
              </w:rPr>
            </w:pPr>
            <w:r w:rsidRPr="00B459D9">
              <w:rPr>
                <w:color w:val="000000"/>
                <w:szCs w:val="24"/>
              </w:rPr>
              <w:t>0.3063</w:t>
            </w:r>
          </w:p>
        </w:tc>
        <w:tc>
          <w:tcPr>
            <w:tcW w:w="981" w:type="dxa"/>
            <w:tcBorders>
              <w:top w:val="nil"/>
              <w:left w:val="nil"/>
              <w:bottom w:val="single" w:sz="4" w:space="0" w:color="000000"/>
              <w:right w:val="single" w:sz="4" w:space="0" w:color="000000"/>
            </w:tcBorders>
            <w:noWrap/>
            <w:hideMark/>
          </w:tcPr>
          <w:p w14:paraId="4E215751"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01FAAFF"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9EFDA0C"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518CB6EE" w14:textId="77777777" w:rsidR="002E7632" w:rsidRPr="00B459D9" w:rsidRDefault="002E7632" w:rsidP="002E7632">
            <w:pPr>
              <w:widowControl/>
              <w:jc w:val="center"/>
              <w:rPr>
                <w:color w:val="000000"/>
                <w:szCs w:val="24"/>
              </w:rPr>
            </w:pPr>
            <w:r w:rsidRPr="00B459D9">
              <w:rPr>
                <w:color w:val="000000"/>
                <w:szCs w:val="24"/>
              </w:rPr>
              <w:t>5,849</w:t>
            </w:r>
          </w:p>
        </w:tc>
        <w:tc>
          <w:tcPr>
            <w:tcW w:w="1423" w:type="dxa"/>
            <w:tcBorders>
              <w:top w:val="nil"/>
              <w:left w:val="nil"/>
              <w:bottom w:val="single" w:sz="4" w:space="0" w:color="000000"/>
              <w:right w:val="single" w:sz="4" w:space="0" w:color="000000"/>
            </w:tcBorders>
            <w:noWrap/>
            <w:hideMark/>
          </w:tcPr>
          <w:p w14:paraId="1E52A79F" w14:textId="77777777" w:rsidR="002E7632" w:rsidRPr="00B459D9" w:rsidRDefault="002E7632" w:rsidP="002E7632">
            <w:pPr>
              <w:widowControl/>
              <w:jc w:val="center"/>
              <w:rPr>
                <w:color w:val="000000"/>
                <w:szCs w:val="24"/>
              </w:rPr>
            </w:pPr>
            <w:r w:rsidRPr="00B459D9">
              <w:rPr>
                <w:color w:val="000000"/>
                <w:szCs w:val="24"/>
              </w:rPr>
              <w:t>29,673</w:t>
            </w:r>
          </w:p>
        </w:tc>
      </w:tr>
      <w:tr w:rsidR="002E7632" w:rsidRPr="00B459D9" w14:paraId="22507D0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4833291" w14:textId="77777777" w:rsidR="002E7632" w:rsidRPr="00B459D9" w:rsidRDefault="002E7632" w:rsidP="002E7632">
            <w:pPr>
              <w:widowControl/>
              <w:jc w:val="center"/>
              <w:rPr>
                <w:color w:val="000000"/>
                <w:szCs w:val="24"/>
              </w:rPr>
            </w:pPr>
            <w:r w:rsidRPr="00B459D9">
              <w:rPr>
                <w:color w:val="000000"/>
                <w:szCs w:val="24"/>
              </w:rPr>
              <w:t>3</w:t>
            </w:r>
          </w:p>
        </w:tc>
        <w:tc>
          <w:tcPr>
            <w:tcW w:w="998" w:type="dxa"/>
            <w:tcBorders>
              <w:top w:val="nil"/>
              <w:left w:val="nil"/>
              <w:bottom w:val="single" w:sz="4" w:space="0" w:color="000000"/>
              <w:right w:val="single" w:sz="4" w:space="0" w:color="000000"/>
            </w:tcBorders>
            <w:noWrap/>
            <w:hideMark/>
          </w:tcPr>
          <w:p w14:paraId="4837CD80" w14:textId="77777777" w:rsidR="002E7632" w:rsidRPr="00B459D9" w:rsidRDefault="002E7632" w:rsidP="002E7632">
            <w:pPr>
              <w:widowControl/>
              <w:jc w:val="center"/>
              <w:rPr>
                <w:color w:val="000000"/>
                <w:szCs w:val="24"/>
              </w:rPr>
            </w:pPr>
            <w:r w:rsidRPr="00B459D9">
              <w:rPr>
                <w:color w:val="000000"/>
                <w:szCs w:val="24"/>
              </w:rPr>
              <w:t>43</w:t>
            </w:r>
          </w:p>
        </w:tc>
        <w:tc>
          <w:tcPr>
            <w:tcW w:w="1060" w:type="dxa"/>
            <w:tcBorders>
              <w:top w:val="nil"/>
              <w:left w:val="nil"/>
              <w:bottom w:val="single" w:sz="4" w:space="0" w:color="000000"/>
              <w:right w:val="single" w:sz="4" w:space="0" w:color="000000"/>
            </w:tcBorders>
            <w:noWrap/>
            <w:hideMark/>
          </w:tcPr>
          <w:p w14:paraId="1FD385C3" w14:textId="77777777" w:rsidR="002E7632" w:rsidRPr="00B459D9" w:rsidRDefault="002E7632" w:rsidP="002E7632">
            <w:pPr>
              <w:widowControl/>
              <w:jc w:val="center"/>
              <w:rPr>
                <w:color w:val="000000"/>
                <w:szCs w:val="24"/>
              </w:rPr>
            </w:pPr>
            <w:r w:rsidRPr="00B459D9">
              <w:rPr>
                <w:color w:val="000000"/>
                <w:szCs w:val="24"/>
              </w:rPr>
              <w:t>072</w:t>
            </w:r>
          </w:p>
        </w:tc>
        <w:tc>
          <w:tcPr>
            <w:tcW w:w="1083" w:type="dxa"/>
            <w:tcBorders>
              <w:top w:val="nil"/>
              <w:left w:val="nil"/>
              <w:bottom w:val="single" w:sz="4" w:space="0" w:color="000000"/>
              <w:right w:val="single" w:sz="4" w:space="0" w:color="000000"/>
            </w:tcBorders>
            <w:noWrap/>
            <w:hideMark/>
          </w:tcPr>
          <w:p w14:paraId="10BF50A6" w14:textId="77777777" w:rsidR="002E7632" w:rsidRPr="00B459D9" w:rsidRDefault="002E7632" w:rsidP="002E7632">
            <w:pPr>
              <w:widowControl/>
              <w:jc w:val="center"/>
              <w:rPr>
                <w:color w:val="000000"/>
                <w:szCs w:val="24"/>
              </w:rPr>
            </w:pPr>
            <w:r w:rsidRPr="00B459D9">
              <w:rPr>
                <w:color w:val="000000"/>
                <w:szCs w:val="24"/>
              </w:rPr>
              <w:t>0.3128</w:t>
            </w:r>
          </w:p>
        </w:tc>
        <w:tc>
          <w:tcPr>
            <w:tcW w:w="981" w:type="dxa"/>
            <w:tcBorders>
              <w:top w:val="nil"/>
              <w:left w:val="nil"/>
              <w:bottom w:val="single" w:sz="4" w:space="0" w:color="000000"/>
              <w:right w:val="single" w:sz="4" w:space="0" w:color="000000"/>
            </w:tcBorders>
            <w:noWrap/>
            <w:hideMark/>
          </w:tcPr>
          <w:p w14:paraId="1685BCBC"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3A63644"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A7C8A7F"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56DA0207" w14:textId="77777777" w:rsidR="002E7632" w:rsidRPr="00B459D9" w:rsidRDefault="002E7632" w:rsidP="002E7632">
            <w:pPr>
              <w:widowControl/>
              <w:jc w:val="center"/>
              <w:rPr>
                <w:color w:val="000000"/>
                <w:szCs w:val="24"/>
              </w:rPr>
            </w:pPr>
            <w:r w:rsidRPr="00B459D9">
              <w:rPr>
                <w:color w:val="000000"/>
                <w:szCs w:val="24"/>
              </w:rPr>
              <w:t>3,246</w:t>
            </w:r>
          </w:p>
        </w:tc>
        <w:tc>
          <w:tcPr>
            <w:tcW w:w="1423" w:type="dxa"/>
            <w:tcBorders>
              <w:top w:val="nil"/>
              <w:left w:val="nil"/>
              <w:bottom w:val="single" w:sz="4" w:space="0" w:color="000000"/>
              <w:right w:val="single" w:sz="4" w:space="0" w:color="000000"/>
            </w:tcBorders>
            <w:noWrap/>
            <w:hideMark/>
          </w:tcPr>
          <w:p w14:paraId="048CA2DC" w14:textId="77777777" w:rsidR="002E7632" w:rsidRPr="00B459D9" w:rsidRDefault="002E7632" w:rsidP="002E7632">
            <w:pPr>
              <w:widowControl/>
              <w:jc w:val="center"/>
              <w:rPr>
                <w:color w:val="000000"/>
                <w:szCs w:val="24"/>
              </w:rPr>
            </w:pPr>
            <w:r w:rsidRPr="00B459D9">
              <w:rPr>
                <w:color w:val="000000"/>
                <w:szCs w:val="24"/>
              </w:rPr>
              <w:t>27,233</w:t>
            </w:r>
          </w:p>
        </w:tc>
      </w:tr>
      <w:tr w:rsidR="002E7632" w:rsidRPr="00B459D9" w14:paraId="5662E2F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4D87A37" w14:textId="77777777" w:rsidR="002E7632" w:rsidRPr="00B459D9" w:rsidRDefault="002E7632" w:rsidP="002E7632">
            <w:pPr>
              <w:widowControl/>
              <w:jc w:val="center"/>
              <w:rPr>
                <w:color w:val="000000"/>
                <w:szCs w:val="24"/>
              </w:rPr>
            </w:pPr>
            <w:r w:rsidRPr="00B459D9">
              <w:rPr>
                <w:color w:val="000000"/>
                <w:szCs w:val="24"/>
              </w:rPr>
              <w:t>3</w:t>
            </w:r>
          </w:p>
        </w:tc>
        <w:tc>
          <w:tcPr>
            <w:tcW w:w="998" w:type="dxa"/>
            <w:tcBorders>
              <w:top w:val="nil"/>
              <w:left w:val="nil"/>
              <w:bottom w:val="single" w:sz="4" w:space="0" w:color="000000"/>
              <w:right w:val="single" w:sz="4" w:space="0" w:color="000000"/>
            </w:tcBorders>
            <w:noWrap/>
            <w:hideMark/>
          </w:tcPr>
          <w:p w14:paraId="7FD54434" w14:textId="77777777" w:rsidR="002E7632" w:rsidRPr="00B459D9" w:rsidRDefault="002E7632" w:rsidP="002E7632">
            <w:pPr>
              <w:widowControl/>
              <w:jc w:val="center"/>
              <w:rPr>
                <w:color w:val="000000"/>
                <w:szCs w:val="24"/>
              </w:rPr>
            </w:pPr>
            <w:r w:rsidRPr="00B459D9">
              <w:rPr>
                <w:color w:val="000000"/>
                <w:szCs w:val="24"/>
              </w:rPr>
              <w:t>44</w:t>
            </w:r>
          </w:p>
        </w:tc>
        <w:tc>
          <w:tcPr>
            <w:tcW w:w="1060" w:type="dxa"/>
            <w:tcBorders>
              <w:top w:val="nil"/>
              <w:left w:val="nil"/>
              <w:bottom w:val="single" w:sz="4" w:space="0" w:color="000000"/>
              <w:right w:val="single" w:sz="4" w:space="0" w:color="000000"/>
            </w:tcBorders>
            <w:noWrap/>
            <w:hideMark/>
          </w:tcPr>
          <w:p w14:paraId="33A66FE2" w14:textId="77777777" w:rsidR="002E7632" w:rsidRPr="00B459D9" w:rsidRDefault="002E7632" w:rsidP="002E7632">
            <w:pPr>
              <w:widowControl/>
              <w:jc w:val="center"/>
              <w:rPr>
                <w:color w:val="000000"/>
                <w:szCs w:val="24"/>
              </w:rPr>
            </w:pPr>
            <w:r w:rsidRPr="00B459D9">
              <w:rPr>
                <w:color w:val="000000"/>
                <w:szCs w:val="24"/>
              </w:rPr>
              <w:t>07301</w:t>
            </w:r>
          </w:p>
        </w:tc>
        <w:tc>
          <w:tcPr>
            <w:tcW w:w="1083" w:type="dxa"/>
            <w:tcBorders>
              <w:top w:val="nil"/>
              <w:left w:val="nil"/>
              <w:bottom w:val="single" w:sz="4" w:space="0" w:color="000000"/>
              <w:right w:val="single" w:sz="4" w:space="0" w:color="000000"/>
            </w:tcBorders>
            <w:noWrap/>
            <w:hideMark/>
          </w:tcPr>
          <w:p w14:paraId="131F07A6" w14:textId="77777777" w:rsidR="002E7632" w:rsidRPr="00B459D9" w:rsidRDefault="002E7632" w:rsidP="002E7632">
            <w:pPr>
              <w:widowControl/>
              <w:jc w:val="center"/>
              <w:rPr>
                <w:color w:val="000000"/>
                <w:szCs w:val="24"/>
              </w:rPr>
            </w:pPr>
            <w:r w:rsidRPr="00B459D9">
              <w:rPr>
                <w:color w:val="000000"/>
                <w:szCs w:val="24"/>
              </w:rPr>
              <w:t>0.5481</w:t>
            </w:r>
          </w:p>
        </w:tc>
        <w:tc>
          <w:tcPr>
            <w:tcW w:w="981" w:type="dxa"/>
            <w:tcBorders>
              <w:top w:val="nil"/>
              <w:left w:val="nil"/>
              <w:bottom w:val="single" w:sz="4" w:space="0" w:color="000000"/>
              <w:right w:val="single" w:sz="4" w:space="0" w:color="000000"/>
            </w:tcBorders>
            <w:noWrap/>
            <w:hideMark/>
          </w:tcPr>
          <w:p w14:paraId="287516EA"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EFCDDE9"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5D9F163"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050E3038" w14:textId="77777777" w:rsidR="002E7632" w:rsidRPr="00B459D9" w:rsidRDefault="002E7632" w:rsidP="002E7632">
            <w:pPr>
              <w:widowControl/>
              <w:jc w:val="center"/>
              <w:rPr>
                <w:color w:val="000000"/>
                <w:szCs w:val="24"/>
              </w:rPr>
            </w:pPr>
            <w:r w:rsidRPr="00B459D9">
              <w:rPr>
                <w:color w:val="000000"/>
                <w:szCs w:val="24"/>
              </w:rPr>
              <w:t>5,140</w:t>
            </w:r>
          </w:p>
        </w:tc>
        <w:tc>
          <w:tcPr>
            <w:tcW w:w="1423" w:type="dxa"/>
            <w:tcBorders>
              <w:top w:val="nil"/>
              <w:left w:val="nil"/>
              <w:bottom w:val="single" w:sz="4" w:space="0" w:color="000000"/>
              <w:right w:val="single" w:sz="4" w:space="0" w:color="000000"/>
            </w:tcBorders>
            <w:noWrap/>
            <w:hideMark/>
          </w:tcPr>
          <w:p w14:paraId="0C5C923D" w14:textId="77777777" w:rsidR="002E7632" w:rsidRPr="00B459D9" w:rsidRDefault="002E7632" w:rsidP="002E7632">
            <w:pPr>
              <w:widowControl/>
              <w:jc w:val="center"/>
              <w:rPr>
                <w:color w:val="000000"/>
                <w:szCs w:val="24"/>
              </w:rPr>
            </w:pPr>
            <w:r w:rsidRPr="00B459D9">
              <w:rPr>
                <w:color w:val="000000"/>
                <w:szCs w:val="24"/>
              </w:rPr>
              <w:t>61,303</w:t>
            </w:r>
          </w:p>
        </w:tc>
      </w:tr>
      <w:tr w:rsidR="002E7632" w:rsidRPr="00B459D9" w14:paraId="5CED521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AAAB98F" w14:textId="77777777" w:rsidR="002E7632" w:rsidRPr="00B459D9" w:rsidRDefault="002E7632" w:rsidP="002E7632">
            <w:pPr>
              <w:widowControl/>
              <w:jc w:val="center"/>
              <w:rPr>
                <w:color w:val="000000"/>
                <w:szCs w:val="24"/>
              </w:rPr>
            </w:pPr>
            <w:r w:rsidRPr="00B459D9">
              <w:rPr>
                <w:color w:val="000000"/>
                <w:szCs w:val="24"/>
              </w:rPr>
              <w:t>3</w:t>
            </w:r>
          </w:p>
        </w:tc>
        <w:tc>
          <w:tcPr>
            <w:tcW w:w="998" w:type="dxa"/>
            <w:tcBorders>
              <w:top w:val="nil"/>
              <w:left w:val="nil"/>
              <w:bottom w:val="single" w:sz="4" w:space="0" w:color="000000"/>
              <w:right w:val="single" w:sz="4" w:space="0" w:color="000000"/>
            </w:tcBorders>
            <w:noWrap/>
            <w:hideMark/>
          </w:tcPr>
          <w:p w14:paraId="729D7EE2" w14:textId="77777777" w:rsidR="002E7632" w:rsidRPr="00B459D9" w:rsidRDefault="002E7632" w:rsidP="002E7632">
            <w:pPr>
              <w:widowControl/>
              <w:jc w:val="center"/>
              <w:rPr>
                <w:color w:val="000000"/>
                <w:szCs w:val="24"/>
              </w:rPr>
            </w:pPr>
            <w:r w:rsidRPr="00B459D9">
              <w:rPr>
                <w:color w:val="000000"/>
                <w:szCs w:val="24"/>
              </w:rPr>
              <w:t>45</w:t>
            </w:r>
          </w:p>
        </w:tc>
        <w:tc>
          <w:tcPr>
            <w:tcW w:w="1060" w:type="dxa"/>
            <w:tcBorders>
              <w:top w:val="nil"/>
              <w:left w:val="nil"/>
              <w:bottom w:val="single" w:sz="4" w:space="0" w:color="000000"/>
              <w:right w:val="single" w:sz="4" w:space="0" w:color="000000"/>
            </w:tcBorders>
            <w:noWrap/>
            <w:hideMark/>
          </w:tcPr>
          <w:p w14:paraId="1F199F70" w14:textId="77777777" w:rsidR="002E7632" w:rsidRPr="00B459D9" w:rsidRDefault="002E7632" w:rsidP="002E7632">
            <w:pPr>
              <w:widowControl/>
              <w:jc w:val="center"/>
              <w:rPr>
                <w:color w:val="000000"/>
                <w:szCs w:val="24"/>
              </w:rPr>
            </w:pPr>
            <w:r w:rsidRPr="00B459D9">
              <w:rPr>
                <w:color w:val="000000"/>
                <w:szCs w:val="24"/>
              </w:rPr>
              <w:t>07302</w:t>
            </w:r>
          </w:p>
        </w:tc>
        <w:tc>
          <w:tcPr>
            <w:tcW w:w="1083" w:type="dxa"/>
            <w:tcBorders>
              <w:top w:val="nil"/>
              <w:left w:val="nil"/>
              <w:bottom w:val="single" w:sz="4" w:space="0" w:color="000000"/>
              <w:right w:val="single" w:sz="4" w:space="0" w:color="000000"/>
            </w:tcBorders>
            <w:noWrap/>
            <w:hideMark/>
          </w:tcPr>
          <w:p w14:paraId="35063E91" w14:textId="77777777" w:rsidR="002E7632" w:rsidRPr="00B459D9" w:rsidRDefault="002E7632" w:rsidP="002E7632">
            <w:pPr>
              <w:widowControl/>
              <w:jc w:val="center"/>
              <w:rPr>
                <w:color w:val="000000"/>
                <w:szCs w:val="24"/>
              </w:rPr>
            </w:pPr>
            <w:r w:rsidRPr="00B459D9">
              <w:rPr>
                <w:color w:val="000000"/>
                <w:szCs w:val="24"/>
              </w:rPr>
              <w:t>0.4030</w:t>
            </w:r>
          </w:p>
        </w:tc>
        <w:tc>
          <w:tcPr>
            <w:tcW w:w="981" w:type="dxa"/>
            <w:tcBorders>
              <w:top w:val="nil"/>
              <w:left w:val="nil"/>
              <w:bottom w:val="single" w:sz="4" w:space="0" w:color="000000"/>
              <w:right w:val="single" w:sz="4" w:space="0" w:color="000000"/>
            </w:tcBorders>
            <w:noWrap/>
            <w:hideMark/>
          </w:tcPr>
          <w:p w14:paraId="4B9B00F7"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480D7B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DE0C5CD"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23110B09" w14:textId="77777777" w:rsidR="002E7632" w:rsidRPr="00B459D9" w:rsidRDefault="002E7632" w:rsidP="002E7632">
            <w:pPr>
              <w:widowControl/>
              <w:jc w:val="center"/>
              <w:rPr>
                <w:color w:val="000000"/>
                <w:szCs w:val="24"/>
              </w:rPr>
            </w:pPr>
            <w:r w:rsidRPr="00B459D9">
              <w:rPr>
                <w:color w:val="000000"/>
                <w:szCs w:val="24"/>
              </w:rPr>
              <w:t>4,381</w:t>
            </w:r>
          </w:p>
        </w:tc>
        <w:tc>
          <w:tcPr>
            <w:tcW w:w="1423" w:type="dxa"/>
            <w:tcBorders>
              <w:top w:val="nil"/>
              <w:left w:val="nil"/>
              <w:bottom w:val="single" w:sz="4" w:space="0" w:color="000000"/>
              <w:right w:val="single" w:sz="4" w:space="0" w:color="000000"/>
            </w:tcBorders>
            <w:noWrap/>
            <w:hideMark/>
          </w:tcPr>
          <w:p w14:paraId="5FE12FA2" w14:textId="77777777" w:rsidR="002E7632" w:rsidRPr="00B459D9" w:rsidRDefault="002E7632" w:rsidP="002E7632">
            <w:pPr>
              <w:widowControl/>
              <w:jc w:val="center"/>
              <w:rPr>
                <w:color w:val="000000"/>
                <w:szCs w:val="24"/>
              </w:rPr>
            </w:pPr>
            <w:r w:rsidRPr="00B459D9">
              <w:rPr>
                <w:color w:val="000000"/>
                <w:szCs w:val="24"/>
              </w:rPr>
              <w:t>38,036</w:t>
            </w:r>
          </w:p>
        </w:tc>
      </w:tr>
      <w:tr w:rsidR="002E7632" w:rsidRPr="00B459D9" w14:paraId="08D1FA2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773EA78" w14:textId="77777777" w:rsidR="002E7632" w:rsidRPr="00B459D9" w:rsidRDefault="002E7632" w:rsidP="002E7632">
            <w:pPr>
              <w:widowControl/>
              <w:jc w:val="center"/>
              <w:rPr>
                <w:color w:val="000000"/>
                <w:szCs w:val="24"/>
              </w:rPr>
            </w:pPr>
            <w:r w:rsidRPr="00B459D9">
              <w:rPr>
                <w:color w:val="000000"/>
                <w:szCs w:val="24"/>
              </w:rPr>
              <w:t>3</w:t>
            </w:r>
          </w:p>
        </w:tc>
        <w:tc>
          <w:tcPr>
            <w:tcW w:w="998" w:type="dxa"/>
            <w:tcBorders>
              <w:top w:val="nil"/>
              <w:left w:val="nil"/>
              <w:bottom w:val="single" w:sz="4" w:space="0" w:color="000000"/>
              <w:right w:val="single" w:sz="4" w:space="0" w:color="000000"/>
            </w:tcBorders>
            <w:noWrap/>
            <w:hideMark/>
          </w:tcPr>
          <w:p w14:paraId="54F6BF74" w14:textId="77777777" w:rsidR="002E7632" w:rsidRPr="00B459D9" w:rsidRDefault="002E7632" w:rsidP="002E7632">
            <w:pPr>
              <w:widowControl/>
              <w:jc w:val="center"/>
              <w:rPr>
                <w:color w:val="000000"/>
                <w:szCs w:val="24"/>
              </w:rPr>
            </w:pPr>
            <w:r w:rsidRPr="00B459D9">
              <w:rPr>
                <w:color w:val="000000"/>
                <w:szCs w:val="24"/>
              </w:rPr>
              <w:t>46</w:t>
            </w:r>
          </w:p>
        </w:tc>
        <w:tc>
          <w:tcPr>
            <w:tcW w:w="1060" w:type="dxa"/>
            <w:tcBorders>
              <w:top w:val="nil"/>
              <w:left w:val="nil"/>
              <w:bottom w:val="single" w:sz="4" w:space="0" w:color="000000"/>
              <w:right w:val="single" w:sz="4" w:space="0" w:color="000000"/>
            </w:tcBorders>
            <w:noWrap/>
            <w:hideMark/>
          </w:tcPr>
          <w:p w14:paraId="191BB862" w14:textId="77777777" w:rsidR="002E7632" w:rsidRPr="00B459D9" w:rsidRDefault="002E7632" w:rsidP="002E7632">
            <w:pPr>
              <w:widowControl/>
              <w:jc w:val="center"/>
              <w:rPr>
                <w:color w:val="000000"/>
                <w:szCs w:val="24"/>
              </w:rPr>
            </w:pPr>
            <w:r w:rsidRPr="00B459D9">
              <w:rPr>
                <w:color w:val="000000"/>
                <w:szCs w:val="24"/>
              </w:rPr>
              <w:t>07401</w:t>
            </w:r>
          </w:p>
        </w:tc>
        <w:tc>
          <w:tcPr>
            <w:tcW w:w="1083" w:type="dxa"/>
            <w:tcBorders>
              <w:top w:val="nil"/>
              <w:left w:val="nil"/>
              <w:bottom w:val="single" w:sz="4" w:space="0" w:color="000000"/>
              <w:right w:val="single" w:sz="4" w:space="0" w:color="000000"/>
            </w:tcBorders>
            <w:noWrap/>
            <w:hideMark/>
          </w:tcPr>
          <w:p w14:paraId="577D4903" w14:textId="77777777" w:rsidR="002E7632" w:rsidRPr="00B459D9" w:rsidRDefault="002E7632" w:rsidP="002E7632">
            <w:pPr>
              <w:widowControl/>
              <w:jc w:val="center"/>
              <w:rPr>
                <w:color w:val="000000"/>
                <w:szCs w:val="24"/>
              </w:rPr>
            </w:pPr>
            <w:r w:rsidRPr="00B459D9">
              <w:rPr>
                <w:color w:val="000000"/>
                <w:szCs w:val="24"/>
              </w:rPr>
              <w:t>0.7240</w:t>
            </w:r>
          </w:p>
        </w:tc>
        <w:tc>
          <w:tcPr>
            <w:tcW w:w="981" w:type="dxa"/>
            <w:tcBorders>
              <w:top w:val="nil"/>
              <w:left w:val="nil"/>
              <w:bottom w:val="single" w:sz="4" w:space="0" w:color="000000"/>
              <w:right w:val="single" w:sz="4" w:space="0" w:color="000000"/>
            </w:tcBorders>
            <w:noWrap/>
            <w:hideMark/>
          </w:tcPr>
          <w:p w14:paraId="7C66E7E1"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2DAA33E"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8B548C7"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0DB5F089" w14:textId="77777777" w:rsidR="002E7632" w:rsidRPr="00B459D9" w:rsidRDefault="002E7632" w:rsidP="002E7632">
            <w:pPr>
              <w:widowControl/>
              <w:jc w:val="center"/>
              <w:rPr>
                <w:color w:val="000000"/>
                <w:szCs w:val="24"/>
              </w:rPr>
            </w:pPr>
            <w:r w:rsidRPr="00B459D9">
              <w:rPr>
                <w:color w:val="000000"/>
                <w:szCs w:val="24"/>
              </w:rPr>
              <w:t>9,111</w:t>
            </w:r>
          </w:p>
        </w:tc>
        <w:tc>
          <w:tcPr>
            <w:tcW w:w="1423" w:type="dxa"/>
            <w:tcBorders>
              <w:top w:val="nil"/>
              <w:left w:val="nil"/>
              <w:bottom w:val="single" w:sz="4" w:space="0" w:color="000000"/>
              <w:right w:val="single" w:sz="4" w:space="0" w:color="000000"/>
            </w:tcBorders>
            <w:noWrap/>
            <w:hideMark/>
          </w:tcPr>
          <w:p w14:paraId="17D95D03" w14:textId="77777777" w:rsidR="002E7632" w:rsidRPr="00B459D9" w:rsidRDefault="002E7632" w:rsidP="002E7632">
            <w:pPr>
              <w:widowControl/>
              <w:jc w:val="center"/>
              <w:rPr>
                <w:color w:val="000000"/>
                <w:szCs w:val="24"/>
              </w:rPr>
            </w:pPr>
            <w:r w:rsidRPr="00B459D9">
              <w:rPr>
                <w:color w:val="000000"/>
                <w:szCs w:val="24"/>
              </w:rPr>
              <w:t>99,085</w:t>
            </w:r>
          </w:p>
        </w:tc>
      </w:tr>
      <w:tr w:rsidR="002E7632" w:rsidRPr="00B459D9" w14:paraId="41EAFA1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A75AD1C" w14:textId="77777777" w:rsidR="002E7632" w:rsidRPr="00B459D9" w:rsidRDefault="002E7632" w:rsidP="002E7632">
            <w:pPr>
              <w:widowControl/>
              <w:jc w:val="center"/>
              <w:rPr>
                <w:color w:val="000000"/>
                <w:szCs w:val="24"/>
              </w:rPr>
            </w:pPr>
            <w:r w:rsidRPr="00B459D9">
              <w:rPr>
                <w:color w:val="000000"/>
                <w:szCs w:val="24"/>
              </w:rPr>
              <w:t>3</w:t>
            </w:r>
          </w:p>
        </w:tc>
        <w:tc>
          <w:tcPr>
            <w:tcW w:w="998" w:type="dxa"/>
            <w:tcBorders>
              <w:top w:val="nil"/>
              <w:left w:val="nil"/>
              <w:bottom w:val="single" w:sz="4" w:space="0" w:color="000000"/>
              <w:right w:val="single" w:sz="4" w:space="0" w:color="000000"/>
            </w:tcBorders>
            <w:noWrap/>
            <w:hideMark/>
          </w:tcPr>
          <w:p w14:paraId="0F7F054F" w14:textId="77777777" w:rsidR="002E7632" w:rsidRPr="00B459D9" w:rsidRDefault="002E7632" w:rsidP="002E7632">
            <w:pPr>
              <w:widowControl/>
              <w:jc w:val="center"/>
              <w:rPr>
                <w:color w:val="000000"/>
                <w:szCs w:val="24"/>
              </w:rPr>
            </w:pPr>
            <w:r w:rsidRPr="00B459D9">
              <w:rPr>
                <w:color w:val="000000"/>
                <w:szCs w:val="24"/>
              </w:rPr>
              <w:t>47</w:t>
            </w:r>
          </w:p>
        </w:tc>
        <w:tc>
          <w:tcPr>
            <w:tcW w:w="1060" w:type="dxa"/>
            <w:tcBorders>
              <w:top w:val="nil"/>
              <w:left w:val="nil"/>
              <w:bottom w:val="single" w:sz="4" w:space="0" w:color="000000"/>
              <w:right w:val="single" w:sz="4" w:space="0" w:color="000000"/>
            </w:tcBorders>
            <w:noWrap/>
            <w:hideMark/>
          </w:tcPr>
          <w:p w14:paraId="16FB5E2D" w14:textId="77777777" w:rsidR="002E7632" w:rsidRPr="00B459D9" w:rsidRDefault="002E7632" w:rsidP="002E7632">
            <w:pPr>
              <w:widowControl/>
              <w:jc w:val="center"/>
              <w:rPr>
                <w:color w:val="000000"/>
                <w:szCs w:val="24"/>
              </w:rPr>
            </w:pPr>
            <w:r w:rsidRPr="00B459D9">
              <w:rPr>
                <w:color w:val="000000"/>
                <w:szCs w:val="24"/>
              </w:rPr>
              <w:t>07402</w:t>
            </w:r>
          </w:p>
        </w:tc>
        <w:tc>
          <w:tcPr>
            <w:tcW w:w="1083" w:type="dxa"/>
            <w:tcBorders>
              <w:top w:val="nil"/>
              <w:left w:val="nil"/>
              <w:bottom w:val="single" w:sz="4" w:space="0" w:color="000000"/>
              <w:right w:val="single" w:sz="4" w:space="0" w:color="000000"/>
            </w:tcBorders>
            <w:noWrap/>
            <w:hideMark/>
          </w:tcPr>
          <w:p w14:paraId="445899D9" w14:textId="77777777" w:rsidR="002E7632" w:rsidRPr="00B459D9" w:rsidRDefault="002E7632" w:rsidP="002E7632">
            <w:pPr>
              <w:widowControl/>
              <w:jc w:val="center"/>
              <w:rPr>
                <w:color w:val="000000"/>
                <w:szCs w:val="24"/>
              </w:rPr>
            </w:pPr>
            <w:r w:rsidRPr="00B459D9">
              <w:rPr>
                <w:color w:val="000000"/>
                <w:szCs w:val="24"/>
              </w:rPr>
              <w:t>0.4165</w:t>
            </w:r>
          </w:p>
        </w:tc>
        <w:tc>
          <w:tcPr>
            <w:tcW w:w="981" w:type="dxa"/>
            <w:tcBorders>
              <w:top w:val="nil"/>
              <w:left w:val="nil"/>
              <w:bottom w:val="single" w:sz="4" w:space="0" w:color="000000"/>
              <w:right w:val="single" w:sz="4" w:space="0" w:color="000000"/>
            </w:tcBorders>
            <w:noWrap/>
            <w:hideMark/>
          </w:tcPr>
          <w:p w14:paraId="1612E7D6"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E54B396"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27A8032"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7094DDFF" w14:textId="77777777" w:rsidR="002E7632" w:rsidRPr="00B459D9" w:rsidRDefault="002E7632" w:rsidP="002E7632">
            <w:pPr>
              <w:widowControl/>
              <w:jc w:val="center"/>
              <w:rPr>
                <w:color w:val="000000"/>
                <w:szCs w:val="24"/>
              </w:rPr>
            </w:pPr>
            <w:r w:rsidRPr="00B459D9">
              <w:rPr>
                <w:color w:val="000000"/>
                <w:szCs w:val="24"/>
              </w:rPr>
              <w:t>4,222</w:t>
            </w:r>
          </w:p>
        </w:tc>
        <w:tc>
          <w:tcPr>
            <w:tcW w:w="1423" w:type="dxa"/>
            <w:tcBorders>
              <w:top w:val="nil"/>
              <w:left w:val="nil"/>
              <w:bottom w:val="single" w:sz="4" w:space="0" w:color="000000"/>
              <w:right w:val="single" w:sz="4" w:space="0" w:color="000000"/>
            </w:tcBorders>
            <w:noWrap/>
            <w:hideMark/>
          </w:tcPr>
          <w:p w14:paraId="1A1565B1" w14:textId="77777777" w:rsidR="002E7632" w:rsidRPr="00B459D9" w:rsidRDefault="002E7632" w:rsidP="002E7632">
            <w:pPr>
              <w:widowControl/>
              <w:jc w:val="center"/>
              <w:rPr>
                <w:color w:val="000000"/>
                <w:szCs w:val="24"/>
              </w:rPr>
            </w:pPr>
            <w:r w:rsidRPr="00B459D9">
              <w:rPr>
                <w:color w:val="000000"/>
                <w:szCs w:val="24"/>
              </w:rPr>
              <w:t>46,693</w:t>
            </w:r>
          </w:p>
        </w:tc>
      </w:tr>
      <w:tr w:rsidR="002E7632" w:rsidRPr="00B459D9" w14:paraId="0D0FD5C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E880B94" w14:textId="77777777" w:rsidR="002E7632" w:rsidRPr="00B459D9" w:rsidRDefault="002E7632" w:rsidP="002E7632">
            <w:pPr>
              <w:widowControl/>
              <w:jc w:val="center"/>
              <w:rPr>
                <w:color w:val="000000"/>
                <w:szCs w:val="24"/>
              </w:rPr>
            </w:pPr>
            <w:r w:rsidRPr="00B459D9">
              <w:rPr>
                <w:color w:val="000000"/>
                <w:szCs w:val="24"/>
              </w:rPr>
              <w:t>3</w:t>
            </w:r>
          </w:p>
        </w:tc>
        <w:tc>
          <w:tcPr>
            <w:tcW w:w="998" w:type="dxa"/>
            <w:tcBorders>
              <w:top w:val="nil"/>
              <w:left w:val="nil"/>
              <w:bottom w:val="single" w:sz="4" w:space="0" w:color="000000"/>
              <w:right w:val="single" w:sz="4" w:space="0" w:color="000000"/>
            </w:tcBorders>
            <w:noWrap/>
            <w:hideMark/>
          </w:tcPr>
          <w:p w14:paraId="74312FD0" w14:textId="77777777" w:rsidR="002E7632" w:rsidRPr="00B459D9" w:rsidRDefault="002E7632" w:rsidP="002E7632">
            <w:pPr>
              <w:widowControl/>
              <w:jc w:val="center"/>
              <w:rPr>
                <w:color w:val="000000"/>
                <w:szCs w:val="24"/>
              </w:rPr>
            </w:pPr>
            <w:r w:rsidRPr="00B459D9">
              <w:rPr>
                <w:color w:val="000000"/>
                <w:szCs w:val="24"/>
              </w:rPr>
              <w:t>48</w:t>
            </w:r>
          </w:p>
        </w:tc>
        <w:tc>
          <w:tcPr>
            <w:tcW w:w="1060" w:type="dxa"/>
            <w:tcBorders>
              <w:top w:val="nil"/>
              <w:left w:val="nil"/>
              <w:bottom w:val="single" w:sz="4" w:space="0" w:color="000000"/>
              <w:right w:val="single" w:sz="4" w:space="0" w:color="000000"/>
            </w:tcBorders>
            <w:noWrap/>
            <w:hideMark/>
          </w:tcPr>
          <w:p w14:paraId="1E0432EE" w14:textId="77777777" w:rsidR="002E7632" w:rsidRPr="00B459D9" w:rsidRDefault="002E7632" w:rsidP="002E7632">
            <w:pPr>
              <w:widowControl/>
              <w:jc w:val="center"/>
              <w:rPr>
                <w:color w:val="000000"/>
                <w:szCs w:val="24"/>
              </w:rPr>
            </w:pPr>
            <w:r w:rsidRPr="00B459D9">
              <w:rPr>
                <w:color w:val="000000"/>
                <w:szCs w:val="24"/>
              </w:rPr>
              <w:t>18701</w:t>
            </w:r>
          </w:p>
        </w:tc>
        <w:tc>
          <w:tcPr>
            <w:tcW w:w="1083" w:type="dxa"/>
            <w:tcBorders>
              <w:top w:val="nil"/>
              <w:left w:val="nil"/>
              <w:bottom w:val="single" w:sz="4" w:space="0" w:color="000000"/>
              <w:right w:val="single" w:sz="4" w:space="0" w:color="000000"/>
            </w:tcBorders>
            <w:noWrap/>
            <w:hideMark/>
          </w:tcPr>
          <w:p w14:paraId="22228B63" w14:textId="77777777" w:rsidR="002E7632" w:rsidRPr="00B459D9" w:rsidRDefault="002E7632" w:rsidP="002E7632">
            <w:pPr>
              <w:widowControl/>
              <w:jc w:val="center"/>
              <w:rPr>
                <w:color w:val="000000"/>
                <w:szCs w:val="24"/>
              </w:rPr>
            </w:pPr>
            <w:r w:rsidRPr="00B459D9">
              <w:rPr>
                <w:color w:val="000000"/>
                <w:szCs w:val="24"/>
              </w:rPr>
              <w:t>0.4639</w:t>
            </w:r>
          </w:p>
        </w:tc>
        <w:tc>
          <w:tcPr>
            <w:tcW w:w="981" w:type="dxa"/>
            <w:tcBorders>
              <w:top w:val="nil"/>
              <w:left w:val="nil"/>
              <w:bottom w:val="single" w:sz="4" w:space="0" w:color="000000"/>
              <w:right w:val="single" w:sz="4" w:space="0" w:color="000000"/>
            </w:tcBorders>
            <w:noWrap/>
            <w:hideMark/>
          </w:tcPr>
          <w:p w14:paraId="224A0DEA"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E047F49"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D93CC9D"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0A1D8C9D" w14:textId="77777777" w:rsidR="002E7632" w:rsidRPr="00B459D9" w:rsidRDefault="002E7632" w:rsidP="002E7632">
            <w:pPr>
              <w:widowControl/>
              <w:jc w:val="center"/>
              <w:rPr>
                <w:color w:val="000000"/>
                <w:szCs w:val="24"/>
              </w:rPr>
            </w:pPr>
            <w:r w:rsidRPr="00B459D9">
              <w:rPr>
                <w:color w:val="000000"/>
                <w:szCs w:val="24"/>
              </w:rPr>
              <w:t>8,805</w:t>
            </w:r>
          </w:p>
        </w:tc>
        <w:tc>
          <w:tcPr>
            <w:tcW w:w="1423" w:type="dxa"/>
            <w:tcBorders>
              <w:top w:val="nil"/>
              <w:left w:val="nil"/>
              <w:bottom w:val="single" w:sz="4" w:space="0" w:color="000000"/>
              <w:right w:val="single" w:sz="4" w:space="0" w:color="000000"/>
            </w:tcBorders>
            <w:noWrap/>
            <w:hideMark/>
          </w:tcPr>
          <w:p w14:paraId="2AA813E4" w14:textId="77777777" w:rsidR="002E7632" w:rsidRPr="00B459D9" w:rsidRDefault="002E7632" w:rsidP="002E7632">
            <w:pPr>
              <w:widowControl/>
              <w:jc w:val="center"/>
              <w:rPr>
                <w:color w:val="000000"/>
                <w:szCs w:val="24"/>
              </w:rPr>
            </w:pPr>
            <w:r w:rsidRPr="00B459D9">
              <w:rPr>
                <w:color w:val="000000"/>
                <w:szCs w:val="24"/>
              </w:rPr>
              <w:t>46,576</w:t>
            </w:r>
          </w:p>
        </w:tc>
      </w:tr>
      <w:tr w:rsidR="002E7632" w:rsidRPr="00B459D9" w14:paraId="56194DCA"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389768F" w14:textId="77777777" w:rsidR="002E7632" w:rsidRPr="00B459D9" w:rsidRDefault="002E7632" w:rsidP="002E7632">
            <w:pPr>
              <w:widowControl/>
              <w:jc w:val="center"/>
              <w:rPr>
                <w:color w:val="000000"/>
                <w:szCs w:val="24"/>
              </w:rPr>
            </w:pPr>
            <w:r w:rsidRPr="00B459D9">
              <w:rPr>
                <w:color w:val="000000"/>
                <w:szCs w:val="24"/>
              </w:rPr>
              <w:t>3</w:t>
            </w:r>
          </w:p>
        </w:tc>
        <w:tc>
          <w:tcPr>
            <w:tcW w:w="998" w:type="dxa"/>
            <w:tcBorders>
              <w:top w:val="nil"/>
              <w:left w:val="nil"/>
              <w:bottom w:val="single" w:sz="4" w:space="0" w:color="000000"/>
              <w:right w:val="single" w:sz="4" w:space="0" w:color="000000"/>
            </w:tcBorders>
            <w:noWrap/>
            <w:hideMark/>
          </w:tcPr>
          <w:p w14:paraId="3B960D10" w14:textId="77777777" w:rsidR="002E7632" w:rsidRPr="00B459D9" w:rsidRDefault="002E7632" w:rsidP="002E7632">
            <w:pPr>
              <w:widowControl/>
              <w:jc w:val="center"/>
              <w:rPr>
                <w:color w:val="000000"/>
                <w:szCs w:val="24"/>
              </w:rPr>
            </w:pPr>
            <w:r w:rsidRPr="00B459D9">
              <w:rPr>
                <w:color w:val="000000"/>
                <w:szCs w:val="24"/>
              </w:rPr>
              <w:t>49</w:t>
            </w:r>
          </w:p>
        </w:tc>
        <w:tc>
          <w:tcPr>
            <w:tcW w:w="1060" w:type="dxa"/>
            <w:tcBorders>
              <w:top w:val="nil"/>
              <w:left w:val="nil"/>
              <w:bottom w:val="single" w:sz="4" w:space="0" w:color="000000"/>
              <w:right w:val="single" w:sz="4" w:space="0" w:color="000000"/>
            </w:tcBorders>
            <w:noWrap/>
            <w:hideMark/>
          </w:tcPr>
          <w:p w14:paraId="067FF2BC" w14:textId="77777777" w:rsidR="002E7632" w:rsidRPr="00B459D9" w:rsidRDefault="002E7632" w:rsidP="002E7632">
            <w:pPr>
              <w:widowControl/>
              <w:jc w:val="center"/>
              <w:rPr>
                <w:color w:val="000000"/>
                <w:szCs w:val="24"/>
              </w:rPr>
            </w:pPr>
            <w:r w:rsidRPr="00B459D9">
              <w:rPr>
                <w:color w:val="000000"/>
                <w:szCs w:val="24"/>
              </w:rPr>
              <w:t>18702</w:t>
            </w:r>
          </w:p>
        </w:tc>
        <w:tc>
          <w:tcPr>
            <w:tcW w:w="1083" w:type="dxa"/>
            <w:tcBorders>
              <w:top w:val="nil"/>
              <w:left w:val="nil"/>
              <w:bottom w:val="single" w:sz="4" w:space="0" w:color="000000"/>
              <w:right w:val="single" w:sz="4" w:space="0" w:color="000000"/>
            </w:tcBorders>
            <w:noWrap/>
            <w:hideMark/>
          </w:tcPr>
          <w:p w14:paraId="758FDA8E" w14:textId="77777777" w:rsidR="002E7632" w:rsidRPr="00B459D9" w:rsidRDefault="002E7632" w:rsidP="002E7632">
            <w:pPr>
              <w:widowControl/>
              <w:jc w:val="center"/>
              <w:rPr>
                <w:color w:val="000000"/>
                <w:szCs w:val="24"/>
              </w:rPr>
            </w:pPr>
            <w:r w:rsidRPr="00B459D9">
              <w:rPr>
                <w:color w:val="000000"/>
                <w:szCs w:val="24"/>
              </w:rPr>
              <w:t>0.4073</w:t>
            </w:r>
          </w:p>
        </w:tc>
        <w:tc>
          <w:tcPr>
            <w:tcW w:w="981" w:type="dxa"/>
            <w:tcBorders>
              <w:top w:val="nil"/>
              <w:left w:val="nil"/>
              <w:bottom w:val="single" w:sz="4" w:space="0" w:color="000000"/>
              <w:right w:val="single" w:sz="4" w:space="0" w:color="000000"/>
            </w:tcBorders>
            <w:noWrap/>
            <w:hideMark/>
          </w:tcPr>
          <w:p w14:paraId="2AC065A2"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207CEFF"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09CC9A0"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49EFF9C8" w14:textId="77777777" w:rsidR="002E7632" w:rsidRPr="00B459D9" w:rsidRDefault="002E7632" w:rsidP="002E7632">
            <w:pPr>
              <w:widowControl/>
              <w:jc w:val="center"/>
              <w:rPr>
                <w:color w:val="000000"/>
                <w:szCs w:val="24"/>
              </w:rPr>
            </w:pPr>
            <w:r w:rsidRPr="00B459D9">
              <w:rPr>
                <w:color w:val="000000"/>
                <w:szCs w:val="24"/>
              </w:rPr>
              <w:t>7,631</w:t>
            </w:r>
          </w:p>
        </w:tc>
        <w:tc>
          <w:tcPr>
            <w:tcW w:w="1423" w:type="dxa"/>
            <w:tcBorders>
              <w:top w:val="nil"/>
              <w:left w:val="nil"/>
              <w:bottom w:val="single" w:sz="4" w:space="0" w:color="000000"/>
              <w:right w:val="single" w:sz="4" w:space="0" w:color="000000"/>
            </w:tcBorders>
            <w:noWrap/>
            <w:hideMark/>
          </w:tcPr>
          <w:p w14:paraId="164E54D6" w14:textId="77777777" w:rsidR="002E7632" w:rsidRPr="00B459D9" w:rsidRDefault="002E7632" w:rsidP="002E7632">
            <w:pPr>
              <w:widowControl/>
              <w:jc w:val="center"/>
              <w:rPr>
                <w:color w:val="000000"/>
                <w:szCs w:val="24"/>
              </w:rPr>
            </w:pPr>
            <w:r w:rsidRPr="00B459D9">
              <w:rPr>
                <w:color w:val="000000"/>
                <w:szCs w:val="24"/>
              </w:rPr>
              <w:t>40,309</w:t>
            </w:r>
          </w:p>
        </w:tc>
      </w:tr>
      <w:tr w:rsidR="002E7632" w:rsidRPr="00B459D9" w14:paraId="05FEB04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3CA1321" w14:textId="77777777" w:rsidR="002E7632" w:rsidRPr="00B459D9" w:rsidRDefault="002E7632" w:rsidP="002E7632">
            <w:pPr>
              <w:widowControl/>
              <w:jc w:val="center"/>
              <w:rPr>
                <w:color w:val="000000"/>
                <w:szCs w:val="24"/>
              </w:rPr>
            </w:pPr>
            <w:r w:rsidRPr="00B459D9">
              <w:rPr>
                <w:color w:val="000000"/>
                <w:szCs w:val="24"/>
              </w:rPr>
              <w:t>3</w:t>
            </w:r>
          </w:p>
        </w:tc>
        <w:tc>
          <w:tcPr>
            <w:tcW w:w="998" w:type="dxa"/>
            <w:tcBorders>
              <w:top w:val="nil"/>
              <w:left w:val="nil"/>
              <w:bottom w:val="single" w:sz="4" w:space="0" w:color="000000"/>
              <w:right w:val="single" w:sz="4" w:space="0" w:color="000000"/>
            </w:tcBorders>
            <w:noWrap/>
            <w:hideMark/>
          </w:tcPr>
          <w:p w14:paraId="1A4C9D2D" w14:textId="77777777" w:rsidR="002E7632" w:rsidRPr="00B459D9" w:rsidRDefault="002E7632" w:rsidP="002E7632">
            <w:pPr>
              <w:widowControl/>
              <w:jc w:val="center"/>
              <w:rPr>
                <w:color w:val="000000"/>
                <w:szCs w:val="24"/>
              </w:rPr>
            </w:pPr>
            <w:r w:rsidRPr="00B459D9">
              <w:rPr>
                <w:color w:val="000000"/>
                <w:szCs w:val="24"/>
              </w:rPr>
              <w:t>50</w:t>
            </w:r>
          </w:p>
        </w:tc>
        <w:tc>
          <w:tcPr>
            <w:tcW w:w="1060" w:type="dxa"/>
            <w:tcBorders>
              <w:top w:val="nil"/>
              <w:left w:val="nil"/>
              <w:bottom w:val="single" w:sz="4" w:space="0" w:color="000000"/>
              <w:right w:val="single" w:sz="4" w:space="0" w:color="000000"/>
            </w:tcBorders>
            <w:noWrap/>
            <w:hideMark/>
          </w:tcPr>
          <w:p w14:paraId="08368611" w14:textId="77777777" w:rsidR="002E7632" w:rsidRPr="00B459D9" w:rsidRDefault="002E7632" w:rsidP="002E7632">
            <w:pPr>
              <w:widowControl/>
              <w:jc w:val="center"/>
              <w:rPr>
                <w:color w:val="000000"/>
                <w:szCs w:val="24"/>
              </w:rPr>
            </w:pPr>
            <w:r w:rsidRPr="00B459D9">
              <w:rPr>
                <w:color w:val="000000"/>
                <w:szCs w:val="24"/>
              </w:rPr>
              <w:t>18703</w:t>
            </w:r>
          </w:p>
        </w:tc>
        <w:tc>
          <w:tcPr>
            <w:tcW w:w="1083" w:type="dxa"/>
            <w:tcBorders>
              <w:top w:val="nil"/>
              <w:left w:val="nil"/>
              <w:bottom w:val="single" w:sz="4" w:space="0" w:color="000000"/>
              <w:right w:val="single" w:sz="4" w:space="0" w:color="000000"/>
            </w:tcBorders>
            <w:noWrap/>
            <w:hideMark/>
          </w:tcPr>
          <w:p w14:paraId="2EC1EEED" w14:textId="77777777" w:rsidR="002E7632" w:rsidRPr="00B459D9" w:rsidRDefault="002E7632" w:rsidP="002E7632">
            <w:pPr>
              <w:widowControl/>
              <w:jc w:val="center"/>
              <w:rPr>
                <w:color w:val="000000"/>
                <w:szCs w:val="24"/>
              </w:rPr>
            </w:pPr>
            <w:r w:rsidRPr="00B459D9">
              <w:rPr>
                <w:color w:val="000000"/>
                <w:szCs w:val="24"/>
              </w:rPr>
              <w:t>0.4743</w:t>
            </w:r>
          </w:p>
        </w:tc>
        <w:tc>
          <w:tcPr>
            <w:tcW w:w="981" w:type="dxa"/>
            <w:tcBorders>
              <w:top w:val="nil"/>
              <w:left w:val="nil"/>
              <w:bottom w:val="single" w:sz="4" w:space="0" w:color="000000"/>
              <w:right w:val="single" w:sz="4" w:space="0" w:color="000000"/>
            </w:tcBorders>
            <w:noWrap/>
            <w:hideMark/>
          </w:tcPr>
          <w:p w14:paraId="60F7CF24"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DD27823"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E57AB4F"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7453D24F" w14:textId="77777777" w:rsidR="002E7632" w:rsidRPr="00B459D9" w:rsidRDefault="002E7632" w:rsidP="002E7632">
            <w:pPr>
              <w:widowControl/>
              <w:jc w:val="center"/>
              <w:rPr>
                <w:color w:val="000000"/>
                <w:szCs w:val="24"/>
              </w:rPr>
            </w:pPr>
            <w:r w:rsidRPr="00B459D9">
              <w:rPr>
                <w:color w:val="000000"/>
                <w:szCs w:val="24"/>
              </w:rPr>
              <w:t>12,729</w:t>
            </w:r>
          </w:p>
        </w:tc>
        <w:tc>
          <w:tcPr>
            <w:tcW w:w="1423" w:type="dxa"/>
            <w:tcBorders>
              <w:top w:val="nil"/>
              <w:left w:val="nil"/>
              <w:bottom w:val="single" w:sz="4" w:space="0" w:color="000000"/>
              <w:right w:val="single" w:sz="4" w:space="0" w:color="000000"/>
            </w:tcBorders>
            <w:noWrap/>
            <w:hideMark/>
          </w:tcPr>
          <w:p w14:paraId="4EB80E05" w14:textId="77777777" w:rsidR="002E7632" w:rsidRPr="00B459D9" w:rsidRDefault="002E7632" w:rsidP="002E7632">
            <w:pPr>
              <w:widowControl/>
              <w:jc w:val="center"/>
              <w:rPr>
                <w:color w:val="000000"/>
                <w:szCs w:val="24"/>
              </w:rPr>
            </w:pPr>
            <w:r w:rsidRPr="00B459D9">
              <w:rPr>
                <w:color w:val="000000"/>
                <w:szCs w:val="24"/>
              </w:rPr>
              <w:t>41,980</w:t>
            </w:r>
          </w:p>
        </w:tc>
      </w:tr>
      <w:tr w:rsidR="002E7632" w:rsidRPr="00B459D9" w14:paraId="303096C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6BC90AC" w14:textId="77777777" w:rsidR="002E7632" w:rsidRPr="00B459D9" w:rsidRDefault="002E7632" w:rsidP="002E7632">
            <w:pPr>
              <w:widowControl/>
              <w:jc w:val="center"/>
              <w:rPr>
                <w:color w:val="000000"/>
                <w:szCs w:val="24"/>
              </w:rPr>
            </w:pPr>
            <w:r w:rsidRPr="00B459D9">
              <w:rPr>
                <w:color w:val="000000"/>
                <w:szCs w:val="24"/>
              </w:rPr>
              <w:t>3</w:t>
            </w:r>
          </w:p>
        </w:tc>
        <w:tc>
          <w:tcPr>
            <w:tcW w:w="998" w:type="dxa"/>
            <w:tcBorders>
              <w:top w:val="nil"/>
              <w:left w:val="nil"/>
              <w:bottom w:val="single" w:sz="4" w:space="0" w:color="000000"/>
              <w:right w:val="single" w:sz="4" w:space="0" w:color="000000"/>
            </w:tcBorders>
            <w:noWrap/>
            <w:hideMark/>
          </w:tcPr>
          <w:p w14:paraId="5B06CEE7" w14:textId="77777777" w:rsidR="002E7632" w:rsidRPr="00B459D9" w:rsidRDefault="002E7632" w:rsidP="002E7632">
            <w:pPr>
              <w:widowControl/>
              <w:jc w:val="center"/>
              <w:rPr>
                <w:color w:val="000000"/>
                <w:szCs w:val="24"/>
              </w:rPr>
            </w:pPr>
            <w:r w:rsidRPr="00B459D9">
              <w:rPr>
                <w:color w:val="000000"/>
                <w:szCs w:val="24"/>
              </w:rPr>
              <w:t>51</w:t>
            </w:r>
          </w:p>
        </w:tc>
        <w:tc>
          <w:tcPr>
            <w:tcW w:w="1060" w:type="dxa"/>
            <w:tcBorders>
              <w:top w:val="nil"/>
              <w:left w:val="nil"/>
              <w:bottom w:val="single" w:sz="4" w:space="0" w:color="000000"/>
              <w:right w:val="single" w:sz="4" w:space="0" w:color="000000"/>
            </w:tcBorders>
            <w:noWrap/>
            <w:hideMark/>
          </w:tcPr>
          <w:p w14:paraId="2F3C6B81" w14:textId="77777777" w:rsidR="002E7632" w:rsidRPr="00B459D9" w:rsidRDefault="002E7632" w:rsidP="002E7632">
            <w:pPr>
              <w:widowControl/>
              <w:jc w:val="center"/>
              <w:rPr>
                <w:color w:val="000000"/>
                <w:szCs w:val="24"/>
              </w:rPr>
            </w:pPr>
            <w:r w:rsidRPr="00B459D9">
              <w:rPr>
                <w:color w:val="000000"/>
                <w:szCs w:val="24"/>
              </w:rPr>
              <w:t>185</w:t>
            </w:r>
          </w:p>
        </w:tc>
        <w:tc>
          <w:tcPr>
            <w:tcW w:w="1083" w:type="dxa"/>
            <w:tcBorders>
              <w:top w:val="nil"/>
              <w:left w:val="nil"/>
              <w:bottom w:val="single" w:sz="4" w:space="0" w:color="000000"/>
              <w:right w:val="single" w:sz="4" w:space="0" w:color="000000"/>
            </w:tcBorders>
            <w:noWrap/>
            <w:hideMark/>
          </w:tcPr>
          <w:p w14:paraId="3BF509CE" w14:textId="77777777" w:rsidR="002E7632" w:rsidRPr="00B459D9" w:rsidRDefault="002E7632" w:rsidP="002E7632">
            <w:pPr>
              <w:widowControl/>
              <w:jc w:val="center"/>
              <w:rPr>
                <w:color w:val="000000"/>
                <w:szCs w:val="24"/>
              </w:rPr>
            </w:pPr>
            <w:r w:rsidRPr="00B459D9">
              <w:rPr>
                <w:color w:val="000000"/>
                <w:szCs w:val="24"/>
              </w:rPr>
              <w:t>0.3694</w:t>
            </w:r>
          </w:p>
        </w:tc>
        <w:tc>
          <w:tcPr>
            <w:tcW w:w="981" w:type="dxa"/>
            <w:tcBorders>
              <w:top w:val="nil"/>
              <w:left w:val="nil"/>
              <w:bottom w:val="single" w:sz="4" w:space="0" w:color="000000"/>
              <w:right w:val="single" w:sz="4" w:space="0" w:color="000000"/>
            </w:tcBorders>
            <w:noWrap/>
            <w:hideMark/>
          </w:tcPr>
          <w:p w14:paraId="42860ACA"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B58B0E4"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486D593"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43BC2B77" w14:textId="77777777" w:rsidR="002E7632" w:rsidRPr="00B459D9" w:rsidRDefault="002E7632" w:rsidP="002E7632">
            <w:pPr>
              <w:widowControl/>
              <w:jc w:val="center"/>
              <w:rPr>
                <w:color w:val="000000"/>
                <w:szCs w:val="24"/>
              </w:rPr>
            </w:pPr>
            <w:r w:rsidRPr="00B459D9">
              <w:rPr>
                <w:color w:val="000000"/>
                <w:szCs w:val="24"/>
              </w:rPr>
              <w:t>3,698</w:t>
            </w:r>
          </w:p>
        </w:tc>
        <w:tc>
          <w:tcPr>
            <w:tcW w:w="1423" w:type="dxa"/>
            <w:tcBorders>
              <w:top w:val="nil"/>
              <w:left w:val="nil"/>
              <w:bottom w:val="single" w:sz="4" w:space="0" w:color="000000"/>
              <w:right w:val="single" w:sz="4" w:space="0" w:color="000000"/>
            </w:tcBorders>
            <w:noWrap/>
            <w:hideMark/>
          </w:tcPr>
          <w:p w14:paraId="24DC3D83" w14:textId="77777777" w:rsidR="002E7632" w:rsidRPr="00B459D9" w:rsidRDefault="002E7632" w:rsidP="002E7632">
            <w:pPr>
              <w:widowControl/>
              <w:jc w:val="center"/>
              <w:rPr>
                <w:color w:val="000000"/>
                <w:szCs w:val="24"/>
              </w:rPr>
            </w:pPr>
            <w:r w:rsidRPr="00B459D9">
              <w:rPr>
                <w:color w:val="000000"/>
                <w:szCs w:val="24"/>
              </w:rPr>
              <w:t>41,065</w:t>
            </w:r>
          </w:p>
        </w:tc>
      </w:tr>
      <w:tr w:rsidR="002E7632" w:rsidRPr="00B459D9" w14:paraId="230C991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315B92B" w14:textId="77777777" w:rsidR="002E7632" w:rsidRPr="00B459D9" w:rsidRDefault="002E7632" w:rsidP="002E7632">
            <w:pPr>
              <w:widowControl/>
              <w:jc w:val="center"/>
              <w:rPr>
                <w:color w:val="000000"/>
                <w:szCs w:val="24"/>
              </w:rPr>
            </w:pPr>
            <w:r w:rsidRPr="00B459D9">
              <w:rPr>
                <w:color w:val="000000"/>
                <w:szCs w:val="24"/>
              </w:rPr>
              <w:t>3</w:t>
            </w:r>
          </w:p>
        </w:tc>
        <w:tc>
          <w:tcPr>
            <w:tcW w:w="998" w:type="dxa"/>
            <w:tcBorders>
              <w:top w:val="nil"/>
              <w:left w:val="nil"/>
              <w:bottom w:val="single" w:sz="4" w:space="0" w:color="000000"/>
              <w:right w:val="single" w:sz="4" w:space="0" w:color="000000"/>
            </w:tcBorders>
            <w:noWrap/>
            <w:hideMark/>
          </w:tcPr>
          <w:p w14:paraId="036D9525" w14:textId="77777777" w:rsidR="002E7632" w:rsidRPr="00B459D9" w:rsidRDefault="002E7632" w:rsidP="002E7632">
            <w:pPr>
              <w:widowControl/>
              <w:jc w:val="center"/>
              <w:rPr>
                <w:color w:val="000000"/>
                <w:szCs w:val="24"/>
              </w:rPr>
            </w:pPr>
            <w:r w:rsidRPr="00B459D9">
              <w:rPr>
                <w:color w:val="000000"/>
                <w:szCs w:val="24"/>
              </w:rPr>
              <w:t>52</w:t>
            </w:r>
          </w:p>
        </w:tc>
        <w:tc>
          <w:tcPr>
            <w:tcW w:w="1060" w:type="dxa"/>
            <w:tcBorders>
              <w:top w:val="nil"/>
              <w:left w:val="nil"/>
              <w:bottom w:val="single" w:sz="4" w:space="0" w:color="000000"/>
              <w:right w:val="single" w:sz="4" w:space="0" w:color="000000"/>
            </w:tcBorders>
            <w:noWrap/>
            <w:hideMark/>
          </w:tcPr>
          <w:p w14:paraId="1DFF5CD9" w14:textId="77777777" w:rsidR="002E7632" w:rsidRPr="00B459D9" w:rsidRDefault="002E7632" w:rsidP="002E7632">
            <w:pPr>
              <w:widowControl/>
              <w:jc w:val="center"/>
              <w:rPr>
                <w:color w:val="000000"/>
                <w:szCs w:val="24"/>
              </w:rPr>
            </w:pPr>
            <w:r w:rsidRPr="00B459D9">
              <w:rPr>
                <w:color w:val="000000"/>
                <w:szCs w:val="24"/>
              </w:rPr>
              <w:t>186</w:t>
            </w:r>
          </w:p>
        </w:tc>
        <w:tc>
          <w:tcPr>
            <w:tcW w:w="1083" w:type="dxa"/>
            <w:tcBorders>
              <w:top w:val="nil"/>
              <w:left w:val="nil"/>
              <w:bottom w:val="single" w:sz="4" w:space="0" w:color="000000"/>
              <w:right w:val="single" w:sz="4" w:space="0" w:color="000000"/>
            </w:tcBorders>
            <w:noWrap/>
            <w:hideMark/>
          </w:tcPr>
          <w:p w14:paraId="6899B158" w14:textId="77777777" w:rsidR="002E7632" w:rsidRPr="00B459D9" w:rsidRDefault="002E7632" w:rsidP="002E7632">
            <w:pPr>
              <w:widowControl/>
              <w:jc w:val="center"/>
              <w:rPr>
                <w:color w:val="000000"/>
                <w:szCs w:val="24"/>
              </w:rPr>
            </w:pPr>
            <w:r w:rsidRPr="00B459D9">
              <w:rPr>
                <w:color w:val="000000"/>
                <w:szCs w:val="24"/>
              </w:rPr>
              <w:t>0.3045</w:t>
            </w:r>
          </w:p>
        </w:tc>
        <w:tc>
          <w:tcPr>
            <w:tcW w:w="981" w:type="dxa"/>
            <w:tcBorders>
              <w:top w:val="nil"/>
              <w:left w:val="nil"/>
              <w:bottom w:val="single" w:sz="4" w:space="0" w:color="000000"/>
              <w:right w:val="single" w:sz="4" w:space="0" w:color="000000"/>
            </w:tcBorders>
            <w:noWrap/>
            <w:hideMark/>
          </w:tcPr>
          <w:p w14:paraId="6B3565D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A91DAE0"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886AC80"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71947E58" w14:textId="77777777" w:rsidR="002E7632" w:rsidRPr="00B459D9" w:rsidRDefault="002E7632" w:rsidP="002E7632">
            <w:pPr>
              <w:widowControl/>
              <w:jc w:val="center"/>
              <w:rPr>
                <w:color w:val="000000"/>
                <w:szCs w:val="24"/>
              </w:rPr>
            </w:pPr>
            <w:r w:rsidRPr="00B459D9">
              <w:rPr>
                <w:color w:val="000000"/>
                <w:szCs w:val="24"/>
              </w:rPr>
              <w:t>5,676</w:t>
            </w:r>
          </w:p>
        </w:tc>
        <w:tc>
          <w:tcPr>
            <w:tcW w:w="1423" w:type="dxa"/>
            <w:tcBorders>
              <w:top w:val="nil"/>
              <w:left w:val="nil"/>
              <w:bottom w:val="single" w:sz="4" w:space="0" w:color="000000"/>
              <w:right w:val="single" w:sz="4" w:space="0" w:color="000000"/>
            </w:tcBorders>
            <w:noWrap/>
            <w:hideMark/>
          </w:tcPr>
          <w:p w14:paraId="68BFD99F" w14:textId="77777777" w:rsidR="002E7632" w:rsidRPr="00B459D9" w:rsidRDefault="002E7632" w:rsidP="002E7632">
            <w:pPr>
              <w:widowControl/>
              <w:jc w:val="center"/>
              <w:rPr>
                <w:color w:val="000000"/>
                <w:szCs w:val="24"/>
              </w:rPr>
            </w:pPr>
            <w:r w:rsidRPr="00B459D9">
              <w:rPr>
                <w:color w:val="000000"/>
                <w:szCs w:val="24"/>
              </w:rPr>
              <w:t>29,778</w:t>
            </w:r>
          </w:p>
        </w:tc>
      </w:tr>
      <w:tr w:rsidR="002E7632" w:rsidRPr="00B459D9" w14:paraId="2E5957D8"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55978D2"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447CE0FD" w14:textId="77777777" w:rsidR="002E7632" w:rsidRPr="00B459D9" w:rsidRDefault="002E7632" w:rsidP="002E7632">
            <w:pPr>
              <w:widowControl/>
              <w:jc w:val="center"/>
              <w:rPr>
                <w:color w:val="000000"/>
                <w:szCs w:val="24"/>
              </w:rPr>
            </w:pPr>
            <w:r w:rsidRPr="00B459D9">
              <w:rPr>
                <w:color w:val="000000"/>
                <w:szCs w:val="24"/>
              </w:rPr>
              <w:t>1</w:t>
            </w:r>
          </w:p>
        </w:tc>
        <w:tc>
          <w:tcPr>
            <w:tcW w:w="1060" w:type="dxa"/>
            <w:tcBorders>
              <w:top w:val="nil"/>
              <w:left w:val="nil"/>
              <w:bottom w:val="single" w:sz="4" w:space="0" w:color="000000"/>
              <w:right w:val="single" w:sz="4" w:space="0" w:color="000000"/>
            </w:tcBorders>
            <w:noWrap/>
            <w:hideMark/>
          </w:tcPr>
          <w:p w14:paraId="05D01571" w14:textId="77777777" w:rsidR="002E7632" w:rsidRPr="00B459D9" w:rsidRDefault="002E7632" w:rsidP="002E7632">
            <w:pPr>
              <w:widowControl/>
              <w:jc w:val="center"/>
              <w:rPr>
                <w:color w:val="000000"/>
                <w:szCs w:val="24"/>
              </w:rPr>
            </w:pPr>
            <w:r w:rsidRPr="00B459D9">
              <w:rPr>
                <w:color w:val="000000"/>
                <w:szCs w:val="24"/>
              </w:rPr>
              <w:t>07501</w:t>
            </w:r>
          </w:p>
        </w:tc>
        <w:tc>
          <w:tcPr>
            <w:tcW w:w="1083" w:type="dxa"/>
            <w:tcBorders>
              <w:top w:val="nil"/>
              <w:left w:val="nil"/>
              <w:bottom w:val="single" w:sz="4" w:space="0" w:color="000000"/>
              <w:right w:val="single" w:sz="4" w:space="0" w:color="000000"/>
            </w:tcBorders>
            <w:noWrap/>
            <w:hideMark/>
          </w:tcPr>
          <w:p w14:paraId="1AD34720" w14:textId="77777777" w:rsidR="002E7632" w:rsidRPr="00B459D9" w:rsidRDefault="002E7632" w:rsidP="002E7632">
            <w:pPr>
              <w:widowControl/>
              <w:jc w:val="center"/>
              <w:rPr>
                <w:color w:val="000000"/>
                <w:szCs w:val="24"/>
              </w:rPr>
            </w:pPr>
            <w:r w:rsidRPr="00B459D9">
              <w:rPr>
                <w:color w:val="000000"/>
                <w:szCs w:val="24"/>
              </w:rPr>
              <w:t>3.3490</w:t>
            </w:r>
          </w:p>
        </w:tc>
        <w:tc>
          <w:tcPr>
            <w:tcW w:w="981" w:type="dxa"/>
            <w:tcBorders>
              <w:top w:val="nil"/>
              <w:left w:val="nil"/>
              <w:bottom w:val="single" w:sz="4" w:space="0" w:color="000000"/>
              <w:right w:val="single" w:sz="4" w:space="0" w:color="000000"/>
            </w:tcBorders>
            <w:noWrap/>
            <w:hideMark/>
          </w:tcPr>
          <w:p w14:paraId="365C5D82"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07C17A0"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3A30EF9" w14:textId="77777777" w:rsidR="002E7632" w:rsidRPr="00B459D9" w:rsidRDefault="002E7632" w:rsidP="002E7632">
            <w:pPr>
              <w:widowControl/>
              <w:jc w:val="center"/>
              <w:rPr>
                <w:color w:val="000000"/>
                <w:szCs w:val="24"/>
              </w:rPr>
            </w:pPr>
            <w:r w:rsidRPr="00B459D9">
              <w:rPr>
                <w:color w:val="000000"/>
                <w:szCs w:val="24"/>
              </w:rPr>
              <w:t>11</w:t>
            </w:r>
          </w:p>
        </w:tc>
        <w:tc>
          <w:tcPr>
            <w:tcW w:w="1378" w:type="dxa"/>
            <w:tcBorders>
              <w:top w:val="nil"/>
              <w:left w:val="nil"/>
              <w:bottom w:val="single" w:sz="4" w:space="0" w:color="000000"/>
              <w:right w:val="single" w:sz="4" w:space="0" w:color="000000"/>
            </w:tcBorders>
            <w:noWrap/>
            <w:hideMark/>
          </w:tcPr>
          <w:p w14:paraId="218222A0" w14:textId="77777777" w:rsidR="002E7632" w:rsidRPr="00B459D9" w:rsidRDefault="002E7632" w:rsidP="002E7632">
            <w:pPr>
              <w:widowControl/>
              <w:jc w:val="center"/>
              <w:rPr>
                <w:color w:val="000000"/>
                <w:szCs w:val="24"/>
              </w:rPr>
            </w:pPr>
            <w:r w:rsidRPr="00B459D9">
              <w:rPr>
                <w:color w:val="000000"/>
                <w:szCs w:val="24"/>
              </w:rPr>
              <w:t>59,923</w:t>
            </w:r>
          </w:p>
        </w:tc>
        <w:tc>
          <w:tcPr>
            <w:tcW w:w="1423" w:type="dxa"/>
            <w:tcBorders>
              <w:top w:val="nil"/>
              <w:left w:val="nil"/>
              <w:bottom w:val="single" w:sz="4" w:space="0" w:color="000000"/>
              <w:right w:val="single" w:sz="4" w:space="0" w:color="000000"/>
            </w:tcBorders>
            <w:noWrap/>
            <w:hideMark/>
          </w:tcPr>
          <w:p w14:paraId="1877287F" w14:textId="77777777" w:rsidR="002E7632" w:rsidRPr="00B459D9" w:rsidRDefault="002E7632" w:rsidP="002E7632">
            <w:pPr>
              <w:widowControl/>
              <w:jc w:val="center"/>
              <w:rPr>
                <w:color w:val="000000"/>
                <w:szCs w:val="24"/>
              </w:rPr>
            </w:pPr>
            <w:r w:rsidRPr="00B459D9">
              <w:rPr>
                <w:color w:val="000000"/>
                <w:szCs w:val="24"/>
              </w:rPr>
              <w:t>357,816</w:t>
            </w:r>
          </w:p>
        </w:tc>
      </w:tr>
      <w:tr w:rsidR="002E7632" w:rsidRPr="00B459D9" w14:paraId="68315B5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48BCCCA"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723C3A9F" w14:textId="77777777" w:rsidR="002E7632" w:rsidRPr="00B459D9" w:rsidRDefault="002E7632" w:rsidP="002E7632">
            <w:pPr>
              <w:widowControl/>
              <w:jc w:val="center"/>
              <w:rPr>
                <w:color w:val="000000"/>
                <w:szCs w:val="24"/>
              </w:rPr>
            </w:pPr>
            <w:r w:rsidRPr="00B459D9">
              <w:rPr>
                <w:color w:val="000000"/>
                <w:szCs w:val="24"/>
              </w:rPr>
              <w:t>2</w:t>
            </w:r>
          </w:p>
        </w:tc>
        <w:tc>
          <w:tcPr>
            <w:tcW w:w="1060" w:type="dxa"/>
            <w:tcBorders>
              <w:top w:val="nil"/>
              <w:left w:val="nil"/>
              <w:bottom w:val="single" w:sz="4" w:space="0" w:color="000000"/>
              <w:right w:val="single" w:sz="4" w:space="0" w:color="000000"/>
            </w:tcBorders>
            <w:noWrap/>
            <w:hideMark/>
          </w:tcPr>
          <w:p w14:paraId="0BA1CC6B" w14:textId="77777777" w:rsidR="002E7632" w:rsidRPr="00B459D9" w:rsidRDefault="002E7632" w:rsidP="002E7632">
            <w:pPr>
              <w:widowControl/>
              <w:jc w:val="center"/>
              <w:rPr>
                <w:color w:val="000000"/>
                <w:szCs w:val="24"/>
              </w:rPr>
            </w:pPr>
            <w:r w:rsidRPr="00B459D9">
              <w:rPr>
                <w:color w:val="000000"/>
                <w:szCs w:val="24"/>
              </w:rPr>
              <w:t>07502</w:t>
            </w:r>
          </w:p>
        </w:tc>
        <w:tc>
          <w:tcPr>
            <w:tcW w:w="1083" w:type="dxa"/>
            <w:tcBorders>
              <w:top w:val="nil"/>
              <w:left w:val="nil"/>
              <w:bottom w:val="single" w:sz="4" w:space="0" w:color="000000"/>
              <w:right w:val="single" w:sz="4" w:space="0" w:color="000000"/>
            </w:tcBorders>
            <w:noWrap/>
            <w:hideMark/>
          </w:tcPr>
          <w:p w14:paraId="592BD2A7" w14:textId="77777777" w:rsidR="002E7632" w:rsidRPr="00B459D9" w:rsidRDefault="002E7632" w:rsidP="002E7632">
            <w:pPr>
              <w:widowControl/>
              <w:jc w:val="center"/>
              <w:rPr>
                <w:color w:val="000000"/>
                <w:szCs w:val="24"/>
              </w:rPr>
            </w:pPr>
            <w:r w:rsidRPr="00B459D9">
              <w:rPr>
                <w:color w:val="000000"/>
                <w:szCs w:val="24"/>
              </w:rPr>
              <w:t>2.3297</w:t>
            </w:r>
          </w:p>
        </w:tc>
        <w:tc>
          <w:tcPr>
            <w:tcW w:w="981" w:type="dxa"/>
            <w:tcBorders>
              <w:top w:val="nil"/>
              <w:left w:val="nil"/>
              <w:bottom w:val="single" w:sz="4" w:space="0" w:color="000000"/>
              <w:right w:val="single" w:sz="4" w:space="0" w:color="000000"/>
            </w:tcBorders>
            <w:noWrap/>
            <w:hideMark/>
          </w:tcPr>
          <w:p w14:paraId="013D29D6"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27AB01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7C12DEE"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290BD9D1" w14:textId="77777777" w:rsidR="002E7632" w:rsidRPr="00B459D9" w:rsidRDefault="002E7632" w:rsidP="002E7632">
            <w:pPr>
              <w:widowControl/>
              <w:jc w:val="center"/>
              <w:rPr>
                <w:color w:val="000000"/>
                <w:szCs w:val="24"/>
              </w:rPr>
            </w:pPr>
            <w:r w:rsidRPr="00B459D9">
              <w:rPr>
                <w:color w:val="000000"/>
                <w:szCs w:val="24"/>
              </w:rPr>
              <w:t>55,275</w:t>
            </w:r>
          </w:p>
        </w:tc>
        <w:tc>
          <w:tcPr>
            <w:tcW w:w="1423" w:type="dxa"/>
            <w:tcBorders>
              <w:top w:val="nil"/>
              <w:left w:val="nil"/>
              <w:bottom w:val="single" w:sz="4" w:space="0" w:color="000000"/>
              <w:right w:val="single" w:sz="4" w:space="0" w:color="000000"/>
            </w:tcBorders>
            <w:noWrap/>
            <w:hideMark/>
          </w:tcPr>
          <w:p w14:paraId="46AFFAB2" w14:textId="77777777" w:rsidR="002E7632" w:rsidRPr="00B459D9" w:rsidRDefault="002E7632" w:rsidP="002E7632">
            <w:pPr>
              <w:widowControl/>
              <w:jc w:val="center"/>
              <w:rPr>
                <w:color w:val="000000"/>
                <w:szCs w:val="24"/>
              </w:rPr>
            </w:pPr>
            <w:r w:rsidRPr="00B459D9">
              <w:rPr>
                <w:color w:val="000000"/>
                <w:szCs w:val="24"/>
              </w:rPr>
              <w:t>213,801</w:t>
            </w:r>
          </w:p>
        </w:tc>
      </w:tr>
      <w:tr w:rsidR="002E7632" w:rsidRPr="00B459D9" w14:paraId="08857008"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88A599F"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7E9CFF00" w14:textId="77777777" w:rsidR="002E7632" w:rsidRPr="00B459D9" w:rsidRDefault="002E7632" w:rsidP="002E7632">
            <w:pPr>
              <w:widowControl/>
              <w:jc w:val="center"/>
              <w:rPr>
                <w:color w:val="000000"/>
                <w:szCs w:val="24"/>
              </w:rPr>
            </w:pPr>
            <w:r w:rsidRPr="00B459D9">
              <w:rPr>
                <w:color w:val="000000"/>
                <w:szCs w:val="24"/>
              </w:rPr>
              <w:t>3</w:t>
            </w:r>
          </w:p>
        </w:tc>
        <w:tc>
          <w:tcPr>
            <w:tcW w:w="1060" w:type="dxa"/>
            <w:tcBorders>
              <w:top w:val="nil"/>
              <w:left w:val="nil"/>
              <w:bottom w:val="single" w:sz="4" w:space="0" w:color="000000"/>
              <w:right w:val="single" w:sz="4" w:space="0" w:color="000000"/>
            </w:tcBorders>
            <w:noWrap/>
            <w:hideMark/>
          </w:tcPr>
          <w:p w14:paraId="67EFA5D3" w14:textId="77777777" w:rsidR="002E7632" w:rsidRPr="00B459D9" w:rsidRDefault="002E7632" w:rsidP="002E7632">
            <w:pPr>
              <w:widowControl/>
              <w:jc w:val="center"/>
              <w:rPr>
                <w:color w:val="000000"/>
                <w:szCs w:val="24"/>
              </w:rPr>
            </w:pPr>
            <w:r w:rsidRPr="00B459D9">
              <w:rPr>
                <w:color w:val="000000"/>
                <w:szCs w:val="24"/>
              </w:rPr>
              <w:t>07503</w:t>
            </w:r>
          </w:p>
        </w:tc>
        <w:tc>
          <w:tcPr>
            <w:tcW w:w="1083" w:type="dxa"/>
            <w:tcBorders>
              <w:top w:val="nil"/>
              <w:left w:val="nil"/>
              <w:bottom w:val="single" w:sz="4" w:space="0" w:color="000000"/>
              <w:right w:val="single" w:sz="4" w:space="0" w:color="000000"/>
            </w:tcBorders>
            <w:noWrap/>
            <w:hideMark/>
          </w:tcPr>
          <w:p w14:paraId="6FB96F2F" w14:textId="77777777" w:rsidR="002E7632" w:rsidRPr="00B459D9" w:rsidRDefault="002E7632" w:rsidP="002E7632">
            <w:pPr>
              <w:widowControl/>
              <w:jc w:val="center"/>
              <w:rPr>
                <w:color w:val="000000"/>
                <w:szCs w:val="24"/>
              </w:rPr>
            </w:pPr>
            <w:r w:rsidRPr="00B459D9">
              <w:rPr>
                <w:color w:val="000000"/>
                <w:szCs w:val="24"/>
              </w:rPr>
              <w:t>2.8019</w:t>
            </w:r>
          </w:p>
        </w:tc>
        <w:tc>
          <w:tcPr>
            <w:tcW w:w="981" w:type="dxa"/>
            <w:tcBorders>
              <w:top w:val="nil"/>
              <w:left w:val="nil"/>
              <w:bottom w:val="single" w:sz="4" w:space="0" w:color="000000"/>
              <w:right w:val="single" w:sz="4" w:space="0" w:color="000000"/>
            </w:tcBorders>
            <w:noWrap/>
            <w:hideMark/>
          </w:tcPr>
          <w:p w14:paraId="37EB4E9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933D6A4"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4BE4A37" w14:textId="77777777" w:rsidR="002E7632" w:rsidRPr="00B459D9" w:rsidRDefault="002E7632" w:rsidP="002E7632">
            <w:pPr>
              <w:widowControl/>
              <w:jc w:val="center"/>
              <w:rPr>
                <w:color w:val="000000"/>
                <w:szCs w:val="24"/>
              </w:rPr>
            </w:pPr>
            <w:r w:rsidRPr="00B459D9">
              <w:rPr>
                <w:color w:val="000000"/>
                <w:szCs w:val="24"/>
              </w:rPr>
              <w:t>8</w:t>
            </w:r>
          </w:p>
        </w:tc>
        <w:tc>
          <w:tcPr>
            <w:tcW w:w="1378" w:type="dxa"/>
            <w:tcBorders>
              <w:top w:val="nil"/>
              <w:left w:val="nil"/>
              <w:bottom w:val="single" w:sz="4" w:space="0" w:color="000000"/>
              <w:right w:val="single" w:sz="4" w:space="0" w:color="000000"/>
            </w:tcBorders>
            <w:noWrap/>
            <w:hideMark/>
          </w:tcPr>
          <w:p w14:paraId="0331E465" w14:textId="77777777" w:rsidR="002E7632" w:rsidRPr="00B459D9" w:rsidRDefault="002E7632" w:rsidP="002E7632">
            <w:pPr>
              <w:widowControl/>
              <w:jc w:val="center"/>
              <w:rPr>
                <w:color w:val="000000"/>
                <w:szCs w:val="24"/>
              </w:rPr>
            </w:pPr>
            <w:r w:rsidRPr="00B459D9">
              <w:rPr>
                <w:color w:val="000000"/>
                <w:szCs w:val="24"/>
              </w:rPr>
              <w:t>62,959</w:t>
            </w:r>
          </w:p>
        </w:tc>
        <w:tc>
          <w:tcPr>
            <w:tcW w:w="1423" w:type="dxa"/>
            <w:tcBorders>
              <w:top w:val="nil"/>
              <w:left w:val="nil"/>
              <w:bottom w:val="single" w:sz="4" w:space="0" w:color="000000"/>
              <w:right w:val="single" w:sz="4" w:space="0" w:color="000000"/>
            </w:tcBorders>
            <w:noWrap/>
            <w:hideMark/>
          </w:tcPr>
          <w:p w14:paraId="2C13A3F3" w14:textId="77777777" w:rsidR="002E7632" w:rsidRPr="00B459D9" w:rsidRDefault="002E7632" w:rsidP="002E7632">
            <w:pPr>
              <w:widowControl/>
              <w:jc w:val="center"/>
              <w:rPr>
                <w:color w:val="000000"/>
                <w:szCs w:val="24"/>
              </w:rPr>
            </w:pPr>
            <w:r w:rsidRPr="00B459D9">
              <w:rPr>
                <w:color w:val="000000"/>
                <w:szCs w:val="24"/>
              </w:rPr>
              <w:t>276,950</w:t>
            </w:r>
          </w:p>
        </w:tc>
      </w:tr>
      <w:tr w:rsidR="002E7632" w:rsidRPr="00B459D9" w14:paraId="4E2762C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227A9B8"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46A69DE8" w14:textId="77777777" w:rsidR="002E7632" w:rsidRPr="00B459D9" w:rsidRDefault="002E7632" w:rsidP="002E7632">
            <w:pPr>
              <w:widowControl/>
              <w:jc w:val="center"/>
              <w:rPr>
                <w:color w:val="000000"/>
                <w:szCs w:val="24"/>
              </w:rPr>
            </w:pPr>
            <w:r w:rsidRPr="00B459D9">
              <w:rPr>
                <w:color w:val="000000"/>
                <w:szCs w:val="24"/>
              </w:rPr>
              <w:t>4</w:t>
            </w:r>
          </w:p>
        </w:tc>
        <w:tc>
          <w:tcPr>
            <w:tcW w:w="1060" w:type="dxa"/>
            <w:tcBorders>
              <w:top w:val="nil"/>
              <w:left w:val="nil"/>
              <w:bottom w:val="single" w:sz="4" w:space="0" w:color="000000"/>
              <w:right w:val="single" w:sz="4" w:space="0" w:color="000000"/>
            </w:tcBorders>
            <w:noWrap/>
            <w:hideMark/>
          </w:tcPr>
          <w:p w14:paraId="0104B19E" w14:textId="77777777" w:rsidR="002E7632" w:rsidRPr="00B459D9" w:rsidRDefault="002E7632" w:rsidP="002E7632">
            <w:pPr>
              <w:widowControl/>
              <w:jc w:val="center"/>
              <w:rPr>
                <w:color w:val="000000"/>
                <w:szCs w:val="24"/>
              </w:rPr>
            </w:pPr>
            <w:r w:rsidRPr="00B459D9">
              <w:rPr>
                <w:color w:val="000000"/>
                <w:szCs w:val="24"/>
              </w:rPr>
              <w:t>07504</w:t>
            </w:r>
          </w:p>
        </w:tc>
        <w:tc>
          <w:tcPr>
            <w:tcW w:w="1083" w:type="dxa"/>
            <w:tcBorders>
              <w:top w:val="nil"/>
              <w:left w:val="nil"/>
              <w:bottom w:val="single" w:sz="4" w:space="0" w:color="000000"/>
              <w:right w:val="single" w:sz="4" w:space="0" w:color="000000"/>
            </w:tcBorders>
            <w:noWrap/>
            <w:hideMark/>
          </w:tcPr>
          <w:p w14:paraId="2C1EA6D5" w14:textId="77777777" w:rsidR="002E7632" w:rsidRPr="00B459D9" w:rsidRDefault="002E7632" w:rsidP="002E7632">
            <w:pPr>
              <w:widowControl/>
              <w:jc w:val="center"/>
              <w:rPr>
                <w:color w:val="000000"/>
                <w:szCs w:val="24"/>
              </w:rPr>
            </w:pPr>
            <w:r w:rsidRPr="00B459D9">
              <w:rPr>
                <w:color w:val="000000"/>
                <w:szCs w:val="24"/>
              </w:rPr>
              <w:t>2.1544</w:t>
            </w:r>
          </w:p>
        </w:tc>
        <w:tc>
          <w:tcPr>
            <w:tcW w:w="981" w:type="dxa"/>
            <w:tcBorders>
              <w:top w:val="nil"/>
              <w:left w:val="nil"/>
              <w:bottom w:val="single" w:sz="4" w:space="0" w:color="000000"/>
              <w:right w:val="single" w:sz="4" w:space="0" w:color="000000"/>
            </w:tcBorders>
            <w:noWrap/>
            <w:hideMark/>
          </w:tcPr>
          <w:p w14:paraId="2EF30835"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C8E9B8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5F16A10"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597ECC11" w14:textId="77777777" w:rsidR="002E7632" w:rsidRPr="00B459D9" w:rsidRDefault="002E7632" w:rsidP="002E7632">
            <w:pPr>
              <w:widowControl/>
              <w:jc w:val="center"/>
              <w:rPr>
                <w:color w:val="000000"/>
                <w:szCs w:val="24"/>
              </w:rPr>
            </w:pPr>
            <w:r w:rsidRPr="00B459D9">
              <w:rPr>
                <w:color w:val="000000"/>
                <w:szCs w:val="24"/>
              </w:rPr>
              <w:t>72,054</w:t>
            </w:r>
          </w:p>
        </w:tc>
        <w:tc>
          <w:tcPr>
            <w:tcW w:w="1423" w:type="dxa"/>
            <w:tcBorders>
              <w:top w:val="nil"/>
              <w:left w:val="nil"/>
              <w:bottom w:val="single" w:sz="4" w:space="0" w:color="000000"/>
              <w:right w:val="single" w:sz="4" w:space="0" w:color="000000"/>
            </w:tcBorders>
            <w:noWrap/>
            <w:hideMark/>
          </w:tcPr>
          <w:p w14:paraId="7067835C" w14:textId="77777777" w:rsidR="002E7632" w:rsidRPr="00B459D9" w:rsidRDefault="002E7632" w:rsidP="002E7632">
            <w:pPr>
              <w:widowControl/>
              <w:jc w:val="center"/>
              <w:rPr>
                <w:color w:val="000000"/>
                <w:szCs w:val="24"/>
              </w:rPr>
            </w:pPr>
            <w:r w:rsidRPr="00B459D9">
              <w:rPr>
                <w:color w:val="000000"/>
                <w:szCs w:val="24"/>
              </w:rPr>
              <w:t>175,495</w:t>
            </w:r>
          </w:p>
        </w:tc>
      </w:tr>
      <w:tr w:rsidR="002E7632" w:rsidRPr="00B459D9" w14:paraId="7667A1C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806080C"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7A6F8953" w14:textId="77777777" w:rsidR="002E7632" w:rsidRPr="00B459D9" w:rsidRDefault="002E7632" w:rsidP="002E7632">
            <w:pPr>
              <w:widowControl/>
              <w:jc w:val="center"/>
              <w:rPr>
                <w:color w:val="000000"/>
                <w:szCs w:val="24"/>
              </w:rPr>
            </w:pPr>
            <w:r w:rsidRPr="00B459D9">
              <w:rPr>
                <w:color w:val="000000"/>
                <w:szCs w:val="24"/>
              </w:rPr>
              <w:t>5</w:t>
            </w:r>
          </w:p>
        </w:tc>
        <w:tc>
          <w:tcPr>
            <w:tcW w:w="1060" w:type="dxa"/>
            <w:tcBorders>
              <w:top w:val="nil"/>
              <w:left w:val="nil"/>
              <w:bottom w:val="single" w:sz="4" w:space="0" w:color="000000"/>
              <w:right w:val="single" w:sz="4" w:space="0" w:color="000000"/>
            </w:tcBorders>
            <w:noWrap/>
            <w:hideMark/>
          </w:tcPr>
          <w:p w14:paraId="23F4349B" w14:textId="77777777" w:rsidR="002E7632" w:rsidRPr="00B459D9" w:rsidRDefault="002E7632" w:rsidP="002E7632">
            <w:pPr>
              <w:widowControl/>
              <w:jc w:val="center"/>
              <w:rPr>
                <w:color w:val="000000"/>
                <w:szCs w:val="24"/>
              </w:rPr>
            </w:pPr>
            <w:r w:rsidRPr="00B459D9">
              <w:rPr>
                <w:color w:val="000000"/>
                <w:szCs w:val="24"/>
              </w:rPr>
              <w:t>07601</w:t>
            </w:r>
          </w:p>
        </w:tc>
        <w:tc>
          <w:tcPr>
            <w:tcW w:w="1083" w:type="dxa"/>
            <w:tcBorders>
              <w:top w:val="nil"/>
              <w:left w:val="nil"/>
              <w:bottom w:val="single" w:sz="4" w:space="0" w:color="000000"/>
              <w:right w:val="single" w:sz="4" w:space="0" w:color="000000"/>
            </w:tcBorders>
            <w:noWrap/>
            <w:hideMark/>
          </w:tcPr>
          <w:p w14:paraId="6A92F719" w14:textId="77777777" w:rsidR="002E7632" w:rsidRPr="00B459D9" w:rsidRDefault="002E7632" w:rsidP="002E7632">
            <w:pPr>
              <w:widowControl/>
              <w:jc w:val="center"/>
              <w:rPr>
                <w:color w:val="000000"/>
                <w:szCs w:val="24"/>
              </w:rPr>
            </w:pPr>
            <w:r w:rsidRPr="00B459D9">
              <w:rPr>
                <w:color w:val="000000"/>
                <w:szCs w:val="24"/>
              </w:rPr>
              <w:t>1.7042</w:t>
            </w:r>
          </w:p>
        </w:tc>
        <w:tc>
          <w:tcPr>
            <w:tcW w:w="981" w:type="dxa"/>
            <w:tcBorders>
              <w:top w:val="nil"/>
              <w:left w:val="nil"/>
              <w:bottom w:val="single" w:sz="4" w:space="0" w:color="000000"/>
              <w:right w:val="single" w:sz="4" w:space="0" w:color="000000"/>
            </w:tcBorders>
            <w:noWrap/>
            <w:hideMark/>
          </w:tcPr>
          <w:p w14:paraId="231E5D4A"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EEDA63D"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E0F6181" w14:textId="77777777" w:rsidR="002E7632" w:rsidRPr="00B459D9" w:rsidRDefault="002E7632" w:rsidP="002E7632">
            <w:pPr>
              <w:widowControl/>
              <w:jc w:val="center"/>
              <w:rPr>
                <w:color w:val="000000"/>
                <w:szCs w:val="24"/>
              </w:rPr>
            </w:pPr>
            <w:r w:rsidRPr="00B459D9">
              <w:rPr>
                <w:color w:val="000000"/>
                <w:szCs w:val="24"/>
              </w:rPr>
              <w:t>9</w:t>
            </w:r>
          </w:p>
        </w:tc>
        <w:tc>
          <w:tcPr>
            <w:tcW w:w="1378" w:type="dxa"/>
            <w:tcBorders>
              <w:top w:val="nil"/>
              <w:left w:val="nil"/>
              <w:bottom w:val="single" w:sz="4" w:space="0" w:color="000000"/>
              <w:right w:val="single" w:sz="4" w:space="0" w:color="000000"/>
            </w:tcBorders>
            <w:noWrap/>
            <w:hideMark/>
          </w:tcPr>
          <w:p w14:paraId="0F1C688F" w14:textId="77777777" w:rsidR="002E7632" w:rsidRPr="00B459D9" w:rsidRDefault="002E7632" w:rsidP="002E7632">
            <w:pPr>
              <w:widowControl/>
              <w:jc w:val="center"/>
              <w:rPr>
                <w:color w:val="000000"/>
                <w:szCs w:val="24"/>
              </w:rPr>
            </w:pPr>
            <w:r w:rsidRPr="00B459D9">
              <w:rPr>
                <w:color w:val="000000"/>
                <w:szCs w:val="24"/>
              </w:rPr>
              <w:t>29,047</w:t>
            </w:r>
          </w:p>
        </w:tc>
        <w:tc>
          <w:tcPr>
            <w:tcW w:w="1423" w:type="dxa"/>
            <w:tcBorders>
              <w:top w:val="nil"/>
              <w:left w:val="nil"/>
              <w:bottom w:val="single" w:sz="4" w:space="0" w:color="000000"/>
              <w:right w:val="single" w:sz="4" w:space="0" w:color="000000"/>
            </w:tcBorders>
            <w:noWrap/>
            <w:hideMark/>
          </w:tcPr>
          <w:p w14:paraId="4FE3EF7E" w14:textId="77777777" w:rsidR="002E7632" w:rsidRPr="00B459D9" w:rsidRDefault="002E7632" w:rsidP="002E7632">
            <w:pPr>
              <w:widowControl/>
              <w:jc w:val="center"/>
              <w:rPr>
                <w:color w:val="000000"/>
                <w:szCs w:val="24"/>
              </w:rPr>
            </w:pPr>
            <w:r w:rsidRPr="00B459D9">
              <w:rPr>
                <w:color w:val="000000"/>
                <w:szCs w:val="24"/>
              </w:rPr>
              <w:t>269,092</w:t>
            </w:r>
          </w:p>
        </w:tc>
      </w:tr>
      <w:tr w:rsidR="002E7632" w:rsidRPr="00B459D9" w14:paraId="1042353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0B6CD9B"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7FFA534D" w14:textId="77777777" w:rsidR="002E7632" w:rsidRPr="00B459D9" w:rsidRDefault="002E7632" w:rsidP="002E7632">
            <w:pPr>
              <w:widowControl/>
              <w:jc w:val="center"/>
              <w:rPr>
                <w:color w:val="000000"/>
                <w:szCs w:val="24"/>
              </w:rPr>
            </w:pPr>
            <w:r w:rsidRPr="00B459D9">
              <w:rPr>
                <w:color w:val="000000"/>
                <w:szCs w:val="24"/>
              </w:rPr>
              <w:t>6</w:t>
            </w:r>
          </w:p>
        </w:tc>
        <w:tc>
          <w:tcPr>
            <w:tcW w:w="1060" w:type="dxa"/>
            <w:tcBorders>
              <w:top w:val="nil"/>
              <w:left w:val="nil"/>
              <w:bottom w:val="single" w:sz="4" w:space="0" w:color="000000"/>
              <w:right w:val="single" w:sz="4" w:space="0" w:color="000000"/>
            </w:tcBorders>
            <w:noWrap/>
            <w:hideMark/>
          </w:tcPr>
          <w:p w14:paraId="415AA051" w14:textId="77777777" w:rsidR="002E7632" w:rsidRPr="00B459D9" w:rsidRDefault="002E7632" w:rsidP="002E7632">
            <w:pPr>
              <w:widowControl/>
              <w:jc w:val="center"/>
              <w:rPr>
                <w:color w:val="000000"/>
                <w:szCs w:val="24"/>
              </w:rPr>
            </w:pPr>
            <w:r w:rsidRPr="00B459D9">
              <w:rPr>
                <w:color w:val="000000"/>
                <w:szCs w:val="24"/>
              </w:rPr>
              <w:t>07602</w:t>
            </w:r>
          </w:p>
        </w:tc>
        <w:tc>
          <w:tcPr>
            <w:tcW w:w="1083" w:type="dxa"/>
            <w:tcBorders>
              <w:top w:val="nil"/>
              <w:left w:val="nil"/>
              <w:bottom w:val="single" w:sz="4" w:space="0" w:color="000000"/>
              <w:right w:val="single" w:sz="4" w:space="0" w:color="000000"/>
            </w:tcBorders>
            <w:noWrap/>
            <w:hideMark/>
          </w:tcPr>
          <w:p w14:paraId="4CC525A8" w14:textId="77777777" w:rsidR="002E7632" w:rsidRPr="00B459D9" w:rsidRDefault="002E7632" w:rsidP="002E7632">
            <w:pPr>
              <w:widowControl/>
              <w:jc w:val="center"/>
              <w:rPr>
                <w:color w:val="000000"/>
                <w:szCs w:val="24"/>
              </w:rPr>
            </w:pPr>
            <w:r w:rsidRPr="00B459D9">
              <w:rPr>
                <w:color w:val="000000"/>
                <w:szCs w:val="24"/>
              </w:rPr>
              <w:t>2.8911</w:t>
            </w:r>
          </w:p>
        </w:tc>
        <w:tc>
          <w:tcPr>
            <w:tcW w:w="981" w:type="dxa"/>
            <w:tcBorders>
              <w:top w:val="nil"/>
              <w:left w:val="nil"/>
              <w:bottom w:val="single" w:sz="4" w:space="0" w:color="000000"/>
              <w:right w:val="single" w:sz="4" w:space="0" w:color="000000"/>
            </w:tcBorders>
            <w:noWrap/>
            <w:hideMark/>
          </w:tcPr>
          <w:p w14:paraId="42427CE4"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BBE0F06"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55304A4"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2CE5C88B" w14:textId="77777777" w:rsidR="002E7632" w:rsidRPr="00B459D9" w:rsidRDefault="002E7632" w:rsidP="002E7632">
            <w:pPr>
              <w:widowControl/>
              <w:jc w:val="center"/>
              <w:rPr>
                <w:color w:val="000000"/>
                <w:szCs w:val="24"/>
              </w:rPr>
            </w:pPr>
            <w:r w:rsidRPr="00B459D9">
              <w:rPr>
                <w:color w:val="000000"/>
                <w:szCs w:val="24"/>
              </w:rPr>
              <w:t>73,768</w:t>
            </w:r>
          </w:p>
        </w:tc>
        <w:tc>
          <w:tcPr>
            <w:tcW w:w="1423" w:type="dxa"/>
            <w:tcBorders>
              <w:top w:val="nil"/>
              <w:left w:val="nil"/>
              <w:bottom w:val="single" w:sz="4" w:space="0" w:color="000000"/>
              <w:right w:val="single" w:sz="4" w:space="0" w:color="000000"/>
            </w:tcBorders>
            <w:noWrap/>
            <w:hideMark/>
          </w:tcPr>
          <w:p w14:paraId="064B427C" w14:textId="77777777" w:rsidR="002E7632" w:rsidRPr="00B459D9" w:rsidRDefault="002E7632" w:rsidP="002E7632">
            <w:pPr>
              <w:widowControl/>
              <w:jc w:val="center"/>
              <w:rPr>
                <w:color w:val="000000"/>
                <w:szCs w:val="24"/>
              </w:rPr>
            </w:pPr>
            <w:r w:rsidRPr="00B459D9">
              <w:rPr>
                <w:color w:val="000000"/>
                <w:szCs w:val="24"/>
              </w:rPr>
              <w:t>236,404</w:t>
            </w:r>
          </w:p>
        </w:tc>
      </w:tr>
      <w:tr w:rsidR="002E7632" w:rsidRPr="00B459D9" w14:paraId="781E32F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6FF375F"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17FC158D" w14:textId="77777777" w:rsidR="002E7632" w:rsidRPr="00B459D9" w:rsidRDefault="002E7632" w:rsidP="002E7632">
            <w:pPr>
              <w:widowControl/>
              <w:jc w:val="center"/>
              <w:rPr>
                <w:color w:val="000000"/>
                <w:szCs w:val="24"/>
              </w:rPr>
            </w:pPr>
            <w:r w:rsidRPr="00B459D9">
              <w:rPr>
                <w:color w:val="000000"/>
                <w:szCs w:val="24"/>
              </w:rPr>
              <w:t>7</w:t>
            </w:r>
          </w:p>
        </w:tc>
        <w:tc>
          <w:tcPr>
            <w:tcW w:w="1060" w:type="dxa"/>
            <w:tcBorders>
              <w:top w:val="nil"/>
              <w:left w:val="nil"/>
              <w:bottom w:val="single" w:sz="4" w:space="0" w:color="000000"/>
              <w:right w:val="single" w:sz="4" w:space="0" w:color="000000"/>
            </w:tcBorders>
            <w:noWrap/>
            <w:hideMark/>
          </w:tcPr>
          <w:p w14:paraId="3CD37420" w14:textId="77777777" w:rsidR="002E7632" w:rsidRPr="00B459D9" w:rsidRDefault="002E7632" w:rsidP="002E7632">
            <w:pPr>
              <w:widowControl/>
              <w:jc w:val="center"/>
              <w:rPr>
                <w:color w:val="000000"/>
                <w:szCs w:val="24"/>
              </w:rPr>
            </w:pPr>
            <w:r w:rsidRPr="00B459D9">
              <w:rPr>
                <w:color w:val="000000"/>
                <w:szCs w:val="24"/>
              </w:rPr>
              <w:t>07603</w:t>
            </w:r>
          </w:p>
        </w:tc>
        <w:tc>
          <w:tcPr>
            <w:tcW w:w="1083" w:type="dxa"/>
            <w:tcBorders>
              <w:top w:val="nil"/>
              <w:left w:val="nil"/>
              <w:bottom w:val="single" w:sz="4" w:space="0" w:color="000000"/>
              <w:right w:val="single" w:sz="4" w:space="0" w:color="000000"/>
            </w:tcBorders>
            <w:noWrap/>
            <w:hideMark/>
          </w:tcPr>
          <w:p w14:paraId="171AC86B" w14:textId="77777777" w:rsidR="002E7632" w:rsidRPr="00B459D9" w:rsidRDefault="002E7632" w:rsidP="002E7632">
            <w:pPr>
              <w:widowControl/>
              <w:jc w:val="center"/>
              <w:rPr>
                <w:color w:val="000000"/>
                <w:szCs w:val="24"/>
              </w:rPr>
            </w:pPr>
            <w:r w:rsidRPr="00B459D9">
              <w:rPr>
                <w:color w:val="000000"/>
                <w:szCs w:val="24"/>
              </w:rPr>
              <w:t>1.9499</w:t>
            </w:r>
          </w:p>
        </w:tc>
        <w:tc>
          <w:tcPr>
            <w:tcW w:w="981" w:type="dxa"/>
            <w:tcBorders>
              <w:top w:val="nil"/>
              <w:left w:val="nil"/>
              <w:bottom w:val="single" w:sz="4" w:space="0" w:color="000000"/>
              <w:right w:val="single" w:sz="4" w:space="0" w:color="000000"/>
            </w:tcBorders>
            <w:noWrap/>
            <w:hideMark/>
          </w:tcPr>
          <w:p w14:paraId="79876DB6"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B88CBD6"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A00C02A" w14:textId="77777777" w:rsidR="002E7632" w:rsidRPr="00B459D9" w:rsidRDefault="002E7632" w:rsidP="002E7632">
            <w:pPr>
              <w:widowControl/>
              <w:jc w:val="center"/>
              <w:rPr>
                <w:color w:val="000000"/>
                <w:szCs w:val="24"/>
              </w:rPr>
            </w:pPr>
            <w:r w:rsidRPr="00B459D9">
              <w:rPr>
                <w:color w:val="000000"/>
                <w:szCs w:val="24"/>
              </w:rPr>
              <w:t>11</w:t>
            </w:r>
          </w:p>
        </w:tc>
        <w:tc>
          <w:tcPr>
            <w:tcW w:w="1378" w:type="dxa"/>
            <w:tcBorders>
              <w:top w:val="nil"/>
              <w:left w:val="nil"/>
              <w:bottom w:val="single" w:sz="4" w:space="0" w:color="000000"/>
              <w:right w:val="single" w:sz="4" w:space="0" w:color="000000"/>
            </w:tcBorders>
            <w:noWrap/>
            <w:hideMark/>
          </w:tcPr>
          <w:p w14:paraId="79D8C28D" w14:textId="77777777" w:rsidR="002E7632" w:rsidRPr="00B459D9" w:rsidRDefault="002E7632" w:rsidP="002E7632">
            <w:pPr>
              <w:widowControl/>
              <w:jc w:val="center"/>
              <w:rPr>
                <w:color w:val="000000"/>
                <w:szCs w:val="24"/>
              </w:rPr>
            </w:pPr>
            <w:r w:rsidRPr="00B459D9">
              <w:rPr>
                <w:color w:val="000000"/>
                <w:szCs w:val="24"/>
              </w:rPr>
              <w:t>21,544</w:t>
            </w:r>
          </w:p>
        </w:tc>
        <w:tc>
          <w:tcPr>
            <w:tcW w:w="1423" w:type="dxa"/>
            <w:tcBorders>
              <w:top w:val="nil"/>
              <w:left w:val="nil"/>
              <w:bottom w:val="single" w:sz="4" w:space="0" w:color="000000"/>
              <w:right w:val="single" w:sz="4" w:space="0" w:color="000000"/>
            </w:tcBorders>
            <w:noWrap/>
            <w:hideMark/>
          </w:tcPr>
          <w:p w14:paraId="0BAC9D60" w14:textId="77777777" w:rsidR="002E7632" w:rsidRPr="00B459D9" w:rsidRDefault="002E7632" w:rsidP="002E7632">
            <w:pPr>
              <w:widowControl/>
              <w:jc w:val="center"/>
              <w:rPr>
                <w:color w:val="000000"/>
                <w:szCs w:val="24"/>
              </w:rPr>
            </w:pPr>
            <w:r w:rsidRPr="00B459D9">
              <w:rPr>
                <w:color w:val="000000"/>
                <w:szCs w:val="24"/>
              </w:rPr>
              <w:t>270,478</w:t>
            </w:r>
          </w:p>
        </w:tc>
      </w:tr>
      <w:tr w:rsidR="002E7632" w:rsidRPr="00B459D9" w14:paraId="4E09FC9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996AF7C"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64D6FBE4" w14:textId="77777777" w:rsidR="002E7632" w:rsidRPr="00B459D9" w:rsidRDefault="002E7632" w:rsidP="002E7632">
            <w:pPr>
              <w:widowControl/>
              <w:jc w:val="center"/>
              <w:rPr>
                <w:color w:val="000000"/>
                <w:szCs w:val="24"/>
              </w:rPr>
            </w:pPr>
            <w:r w:rsidRPr="00B459D9">
              <w:rPr>
                <w:color w:val="000000"/>
                <w:szCs w:val="24"/>
              </w:rPr>
              <w:t>8</w:t>
            </w:r>
          </w:p>
        </w:tc>
        <w:tc>
          <w:tcPr>
            <w:tcW w:w="1060" w:type="dxa"/>
            <w:tcBorders>
              <w:top w:val="nil"/>
              <w:left w:val="nil"/>
              <w:bottom w:val="single" w:sz="4" w:space="0" w:color="000000"/>
              <w:right w:val="single" w:sz="4" w:space="0" w:color="000000"/>
            </w:tcBorders>
            <w:noWrap/>
            <w:hideMark/>
          </w:tcPr>
          <w:p w14:paraId="268A3D7C" w14:textId="77777777" w:rsidR="002E7632" w:rsidRPr="00B459D9" w:rsidRDefault="002E7632" w:rsidP="002E7632">
            <w:pPr>
              <w:widowControl/>
              <w:jc w:val="center"/>
              <w:rPr>
                <w:color w:val="000000"/>
                <w:szCs w:val="24"/>
              </w:rPr>
            </w:pPr>
            <w:r w:rsidRPr="00B459D9">
              <w:rPr>
                <w:color w:val="000000"/>
                <w:szCs w:val="24"/>
              </w:rPr>
              <w:t>07701</w:t>
            </w:r>
          </w:p>
        </w:tc>
        <w:tc>
          <w:tcPr>
            <w:tcW w:w="1083" w:type="dxa"/>
            <w:tcBorders>
              <w:top w:val="nil"/>
              <w:left w:val="nil"/>
              <w:bottom w:val="single" w:sz="4" w:space="0" w:color="000000"/>
              <w:right w:val="single" w:sz="4" w:space="0" w:color="000000"/>
            </w:tcBorders>
            <w:noWrap/>
            <w:hideMark/>
          </w:tcPr>
          <w:p w14:paraId="206587DA" w14:textId="77777777" w:rsidR="002E7632" w:rsidRPr="00B459D9" w:rsidRDefault="002E7632" w:rsidP="002E7632">
            <w:pPr>
              <w:widowControl/>
              <w:jc w:val="center"/>
              <w:rPr>
                <w:color w:val="000000"/>
                <w:szCs w:val="24"/>
              </w:rPr>
            </w:pPr>
            <w:r w:rsidRPr="00B459D9">
              <w:rPr>
                <w:color w:val="000000"/>
                <w:szCs w:val="24"/>
              </w:rPr>
              <w:t>0.8549</w:t>
            </w:r>
          </w:p>
        </w:tc>
        <w:tc>
          <w:tcPr>
            <w:tcW w:w="981" w:type="dxa"/>
            <w:tcBorders>
              <w:top w:val="nil"/>
              <w:left w:val="nil"/>
              <w:bottom w:val="single" w:sz="4" w:space="0" w:color="000000"/>
              <w:right w:val="single" w:sz="4" w:space="0" w:color="000000"/>
            </w:tcBorders>
            <w:noWrap/>
            <w:hideMark/>
          </w:tcPr>
          <w:p w14:paraId="72198CC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93BE080"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9207FB7"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1ED07AEE" w14:textId="77777777" w:rsidR="002E7632" w:rsidRPr="00B459D9" w:rsidRDefault="002E7632" w:rsidP="002E7632">
            <w:pPr>
              <w:widowControl/>
              <w:jc w:val="center"/>
              <w:rPr>
                <w:color w:val="000000"/>
                <w:szCs w:val="24"/>
              </w:rPr>
            </w:pPr>
            <w:r w:rsidRPr="00B459D9">
              <w:rPr>
                <w:color w:val="000000"/>
                <w:szCs w:val="24"/>
              </w:rPr>
              <w:t>19,747</w:t>
            </w:r>
          </w:p>
        </w:tc>
        <w:tc>
          <w:tcPr>
            <w:tcW w:w="1423" w:type="dxa"/>
            <w:tcBorders>
              <w:top w:val="nil"/>
              <w:left w:val="nil"/>
              <w:bottom w:val="single" w:sz="4" w:space="0" w:color="000000"/>
              <w:right w:val="single" w:sz="4" w:space="0" w:color="000000"/>
            </w:tcBorders>
            <w:noWrap/>
            <w:hideMark/>
          </w:tcPr>
          <w:p w14:paraId="3F08C212" w14:textId="77777777" w:rsidR="002E7632" w:rsidRPr="00B459D9" w:rsidRDefault="002E7632" w:rsidP="002E7632">
            <w:pPr>
              <w:widowControl/>
              <w:jc w:val="center"/>
              <w:rPr>
                <w:color w:val="000000"/>
                <w:szCs w:val="24"/>
              </w:rPr>
            </w:pPr>
            <w:r w:rsidRPr="00B459D9">
              <w:rPr>
                <w:color w:val="000000"/>
                <w:szCs w:val="24"/>
              </w:rPr>
              <w:t>105,064</w:t>
            </w:r>
          </w:p>
        </w:tc>
      </w:tr>
      <w:tr w:rsidR="002E7632" w:rsidRPr="00B459D9" w14:paraId="0A3EC9A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02AF9D9"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3BBFFC5C" w14:textId="77777777" w:rsidR="002E7632" w:rsidRPr="00B459D9" w:rsidRDefault="002E7632" w:rsidP="002E7632">
            <w:pPr>
              <w:widowControl/>
              <w:jc w:val="center"/>
              <w:rPr>
                <w:color w:val="000000"/>
                <w:szCs w:val="24"/>
              </w:rPr>
            </w:pPr>
            <w:r w:rsidRPr="00B459D9">
              <w:rPr>
                <w:color w:val="000000"/>
                <w:szCs w:val="24"/>
              </w:rPr>
              <w:t>9</w:t>
            </w:r>
          </w:p>
        </w:tc>
        <w:tc>
          <w:tcPr>
            <w:tcW w:w="1060" w:type="dxa"/>
            <w:tcBorders>
              <w:top w:val="nil"/>
              <w:left w:val="nil"/>
              <w:bottom w:val="single" w:sz="4" w:space="0" w:color="000000"/>
              <w:right w:val="single" w:sz="4" w:space="0" w:color="000000"/>
            </w:tcBorders>
            <w:noWrap/>
            <w:hideMark/>
          </w:tcPr>
          <w:p w14:paraId="4F411915" w14:textId="77777777" w:rsidR="002E7632" w:rsidRPr="00B459D9" w:rsidRDefault="002E7632" w:rsidP="002E7632">
            <w:pPr>
              <w:widowControl/>
              <w:jc w:val="center"/>
              <w:rPr>
                <w:color w:val="000000"/>
                <w:szCs w:val="24"/>
              </w:rPr>
            </w:pPr>
            <w:r w:rsidRPr="00B459D9">
              <w:rPr>
                <w:color w:val="000000"/>
                <w:szCs w:val="24"/>
              </w:rPr>
              <w:t>07702</w:t>
            </w:r>
          </w:p>
        </w:tc>
        <w:tc>
          <w:tcPr>
            <w:tcW w:w="1083" w:type="dxa"/>
            <w:tcBorders>
              <w:top w:val="nil"/>
              <w:left w:val="nil"/>
              <w:bottom w:val="single" w:sz="4" w:space="0" w:color="000000"/>
              <w:right w:val="single" w:sz="4" w:space="0" w:color="000000"/>
            </w:tcBorders>
            <w:noWrap/>
            <w:hideMark/>
          </w:tcPr>
          <w:p w14:paraId="0F6C154C" w14:textId="77777777" w:rsidR="002E7632" w:rsidRPr="00B459D9" w:rsidRDefault="002E7632" w:rsidP="002E7632">
            <w:pPr>
              <w:widowControl/>
              <w:jc w:val="center"/>
              <w:rPr>
                <w:color w:val="000000"/>
                <w:szCs w:val="24"/>
              </w:rPr>
            </w:pPr>
            <w:r w:rsidRPr="00B459D9">
              <w:rPr>
                <w:color w:val="000000"/>
                <w:szCs w:val="24"/>
              </w:rPr>
              <w:t>2.6440</w:t>
            </w:r>
          </w:p>
        </w:tc>
        <w:tc>
          <w:tcPr>
            <w:tcW w:w="981" w:type="dxa"/>
            <w:tcBorders>
              <w:top w:val="nil"/>
              <w:left w:val="nil"/>
              <w:bottom w:val="single" w:sz="4" w:space="0" w:color="000000"/>
              <w:right w:val="single" w:sz="4" w:space="0" w:color="000000"/>
            </w:tcBorders>
            <w:noWrap/>
            <w:hideMark/>
          </w:tcPr>
          <w:p w14:paraId="4079AFD8"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75BC3E5"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676D42D"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07B68DBB" w14:textId="77777777" w:rsidR="002E7632" w:rsidRPr="00B459D9" w:rsidRDefault="002E7632" w:rsidP="002E7632">
            <w:pPr>
              <w:widowControl/>
              <w:jc w:val="center"/>
              <w:rPr>
                <w:color w:val="000000"/>
                <w:szCs w:val="24"/>
              </w:rPr>
            </w:pPr>
            <w:r w:rsidRPr="00B459D9">
              <w:rPr>
                <w:color w:val="000000"/>
                <w:szCs w:val="24"/>
              </w:rPr>
              <w:t>98,110</w:t>
            </w:r>
          </w:p>
        </w:tc>
        <w:tc>
          <w:tcPr>
            <w:tcW w:w="1423" w:type="dxa"/>
            <w:tcBorders>
              <w:top w:val="nil"/>
              <w:left w:val="nil"/>
              <w:bottom w:val="single" w:sz="4" w:space="0" w:color="000000"/>
              <w:right w:val="single" w:sz="4" w:space="0" w:color="000000"/>
            </w:tcBorders>
            <w:noWrap/>
            <w:hideMark/>
          </w:tcPr>
          <w:p w14:paraId="0167E813" w14:textId="77777777" w:rsidR="002E7632" w:rsidRPr="00B459D9" w:rsidRDefault="002E7632" w:rsidP="002E7632">
            <w:pPr>
              <w:widowControl/>
              <w:jc w:val="center"/>
              <w:rPr>
                <w:color w:val="000000"/>
                <w:szCs w:val="24"/>
              </w:rPr>
            </w:pPr>
            <w:r w:rsidRPr="00B459D9">
              <w:rPr>
                <w:color w:val="000000"/>
                <w:szCs w:val="24"/>
              </w:rPr>
              <w:t>203,991</w:t>
            </w:r>
          </w:p>
        </w:tc>
      </w:tr>
      <w:tr w:rsidR="002E7632" w:rsidRPr="00B459D9" w14:paraId="366A6A4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5CB5168"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03FECF2D" w14:textId="77777777" w:rsidR="002E7632" w:rsidRPr="00B459D9" w:rsidRDefault="002E7632" w:rsidP="002E7632">
            <w:pPr>
              <w:widowControl/>
              <w:jc w:val="center"/>
              <w:rPr>
                <w:color w:val="000000"/>
                <w:szCs w:val="24"/>
              </w:rPr>
            </w:pPr>
            <w:r w:rsidRPr="00B459D9">
              <w:rPr>
                <w:color w:val="000000"/>
                <w:szCs w:val="24"/>
              </w:rPr>
              <w:t>10</w:t>
            </w:r>
          </w:p>
        </w:tc>
        <w:tc>
          <w:tcPr>
            <w:tcW w:w="1060" w:type="dxa"/>
            <w:tcBorders>
              <w:top w:val="nil"/>
              <w:left w:val="nil"/>
              <w:bottom w:val="single" w:sz="4" w:space="0" w:color="000000"/>
              <w:right w:val="single" w:sz="4" w:space="0" w:color="000000"/>
            </w:tcBorders>
            <w:noWrap/>
            <w:hideMark/>
          </w:tcPr>
          <w:p w14:paraId="615E98A5" w14:textId="77777777" w:rsidR="002E7632" w:rsidRPr="00B459D9" w:rsidRDefault="002E7632" w:rsidP="002E7632">
            <w:pPr>
              <w:widowControl/>
              <w:jc w:val="center"/>
              <w:rPr>
                <w:color w:val="000000"/>
                <w:szCs w:val="24"/>
              </w:rPr>
            </w:pPr>
            <w:r w:rsidRPr="00B459D9">
              <w:rPr>
                <w:color w:val="000000"/>
                <w:szCs w:val="24"/>
              </w:rPr>
              <w:t>07703</w:t>
            </w:r>
          </w:p>
        </w:tc>
        <w:tc>
          <w:tcPr>
            <w:tcW w:w="1083" w:type="dxa"/>
            <w:tcBorders>
              <w:top w:val="nil"/>
              <w:left w:val="nil"/>
              <w:bottom w:val="single" w:sz="4" w:space="0" w:color="000000"/>
              <w:right w:val="single" w:sz="4" w:space="0" w:color="000000"/>
            </w:tcBorders>
            <w:noWrap/>
            <w:hideMark/>
          </w:tcPr>
          <w:p w14:paraId="0512E958" w14:textId="77777777" w:rsidR="002E7632" w:rsidRPr="00B459D9" w:rsidRDefault="002E7632" w:rsidP="002E7632">
            <w:pPr>
              <w:widowControl/>
              <w:jc w:val="center"/>
              <w:rPr>
                <w:color w:val="000000"/>
                <w:szCs w:val="24"/>
              </w:rPr>
            </w:pPr>
            <w:r w:rsidRPr="00B459D9">
              <w:rPr>
                <w:color w:val="000000"/>
                <w:szCs w:val="24"/>
              </w:rPr>
              <w:t>0.8963</w:t>
            </w:r>
          </w:p>
        </w:tc>
        <w:tc>
          <w:tcPr>
            <w:tcW w:w="981" w:type="dxa"/>
            <w:tcBorders>
              <w:top w:val="nil"/>
              <w:left w:val="nil"/>
              <w:bottom w:val="single" w:sz="4" w:space="0" w:color="000000"/>
              <w:right w:val="single" w:sz="4" w:space="0" w:color="000000"/>
            </w:tcBorders>
            <w:noWrap/>
            <w:hideMark/>
          </w:tcPr>
          <w:p w14:paraId="418E8646"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3C1F2D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28DD98E"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66DFDFF2" w14:textId="77777777" w:rsidR="002E7632" w:rsidRPr="00B459D9" w:rsidRDefault="002E7632" w:rsidP="002E7632">
            <w:pPr>
              <w:widowControl/>
              <w:jc w:val="center"/>
              <w:rPr>
                <w:color w:val="000000"/>
                <w:szCs w:val="24"/>
              </w:rPr>
            </w:pPr>
            <w:r w:rsidRPr="00B459D9">
              <w:rPr>
                <w:color w:val="000000"/>
                <w:szCs w:val="24"/>
              </w:rPr>
              <w:t>14,363</w:t>
            </w:r>
          </w:p>
        </w:tc>
        <w:tc>
          <w:tcPr>
            <w:tcW w:w="1423" w:type="dxa"/>
            <w:tcBorders>
              <w:top w:val="nil"/>
              <w:left w:val="nil"/>
              <w:bottom w:val="single" w:sz="4" w:space="0" w:color="000000"/>
              <w:right w:val="single" w:sz="4" w:space="0" w:color="000000"/>
            </w:tcBorders>
            <w:noWrap/>
            <w:hideMark/>
          </w:tcPr>
          <w:p w14:paraId="359F2C11" w14:textId="77777777" w:rsidR="002E7632" w:rsidRPr="00B459D9" w:rsidRDefault="002E7632" w:rsidP="002E7632">
            <w:pPr>
              <w:widowControl/>
              <w:jc w:val="center"/>
              <w:rPr>
                <w:color w:val="000000"/>
                <w:szCs w:val="24"/>
              </w:rPr>
            </w:pPr>
            <w:r w:rsidRPr="00B459D9">
              <w:rPr>
                <w:color w:val="000000"/>
                <w:szCs w:val="24"/>
              </w:rPr>
              <w:t>108,747</w:t>
            </w:r>
          </w:p>
        </w:tc>
      </w:tr>
      <w:tr w:rsidR="002E7632" w:rsidRPr="00B459D9" w14:paraId="6C4C5D1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B7B36E7"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30F5F5FD" w14:textId="77777777" w:rsidR="002E7632" w:rsidRPr="00B459D9" w:rsidRDefault="002E7632" w:rsidP="002E7632">
            <w:pPr>
              <w:widowControl/>
              <w:jc w:val="center"/>
              <w:rPr>
                <w:color w:val="000000"/>
                <w:szCs w:val="24"/>
              </w:rPr>
            </w:pPr>
            <w:r w:rsidRPr="00B459D9">
              <w:rPr>
                <w:color w:val="000000"/>
                <w:szCs w:val="24"/>
              </w:rPr>
              <w:t>11</w:t>
            </w:r>
          </w:p>
        </w:tc>
        <w:tc>
          <w:tcPr>
            <w:tcW w:w="1060" w:type="dxa"/>
            <w:tcBorders>
              <w:top w:val="nil"/>
              <w:left w:val="nil"/>
              <w:bottom w:val="single" w:sz="4" w:space="0" w:color="000000"/>
              <w:right w:val="single" w:sz="4" w:space="0" w:color="000000"/>
            </w:tcBorders>
            <w:noWrap/>
            <w:hideMark/>
          </w:tcPr>
          <w:p w14:paraId="66EABBFB" w14:textId="77777777" w:rsidR="002E7632" w:rsidRPr="00B459D9" w:rsidRDefault="002E7632" w:rsidP="002E7632">
            <w:pPr>
              <w:widowControl/>
              <w:jc w:val="center"/>
              <w:rPr>
                <w:color w:val="000000"/>
                <w:szCs w:val="24"/>
              </w:rPr>
            </w:pPr>
            <w:r w:rsidRPr="00B459D9">
              <w:rPr>
                <w:color w:val="000000"/>
                <w:szCs w:val="24"/>
              </w:rPr>
              <w:t>47501</w:t>
            </w:r>
          </w:p>
        </w:tc>
        <w:tc>
          <w:tcPr>
            <w:tcW w:w="1083" w:type="dxa"/>
            <w:tcBorders>
              <w:top w:val="nil"/>
              <w:left w:val="nil"/>
              <w:bottom w:val="single" w:sz="4" w:space="0" w:color="000000"/>
              <w:right w:val="single" w:sz="4" w:space="0" w:color="000000"/>
            </w:tcBorders>
            <w:noWrap/>
            <w:hideMark/>
          </w:tcPr>
          <w:p w14:paraId="563A7A8D" w14:textId="77777777" w:rsidR="002E7632" w:rsidRPr="00B459D9" w:rsidRDefault="002E7632" w:rsidP="002E7632">
            <w:pPr>
              <w:widowControl/>
              <w:jc w:val="center"/>
              <w:rPr>
                <w:color w:val="000000"/>
                <w:szCs w:val="24"/>
              </w:rPr>
            </w:pPr>
            <w:r w:rsidRPr="00B459D9">
              <w:rPr>
                <w:color w:val="000000"/>
                <w:szCs w:val="24"/>
              </w:rPr>
              <w:t>2.5988</w:t>
            </w:r>
          </w:p>
        </w:tc>
        <w:tc>
          <w:tcPr>
            <w:tcW w:w="981" w:type="dxa"/>
            <w:tcBorders>
              <w:top w:val="nil"/>
              <w:left w:val="nil"/>
              <w:bottom w:val="single" w:sz="4" w:space="0" w:color="000000"/>
              <w:right w:val="single" w:sz="4" w:space="0" w:color="000000"/>
            </w:tcBorders>
            <w:noWrap/>
            <w:hideMark/>
          </w:tcPr>
          <w:p w14:paraId="1C7C626B"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AD86BA0"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BA5C147" w14:textId="77777777" w:rsidR="002E7632" w:rsidRPr="00B459D9" w:rsidRDefault="002E7632" w:rsidP="002E7632">
            <w:pPr>
              <w:widowControl/>
              <w:jc w:val="center"/>
              <w:rPr>
                <w:color w:val="000000"/>
                <w:szCs w:val="24"/>
              </w:rPr>
            </w:pPr>
            <w:r w:rsidRPr="00B459D9">
              <w:rPr>
                <w:color w:val="000000"/>
                <w:szCs w:val="24"/>
              </w:rPr>
              <w:t>14</w:t>
            </w:r>
          </w:p>
        </w:tc>
        <w:tc>
          <w:tcPr>
            <w:tcW w:w="1378" w:type="dxa"/>
            <w:tcBorders>
              <w:top w:val="nil"/>
              <w:left w:val="nil"/>
              <w:bottom w:val="single" w:sz="4" w:space="0" w:color="000000"/>
              <w:right w:val="single" w:sz="4" w:space="0" w:color="000000"/>
            </w:tcBorders>
            <w:noWrap/>
            <w:hideMark/>
          </w:tcPr>
          <w:p w14:paraId="70F486D9" w14:textId="77777777" w:rsidR="002E7632" w:rsidRPr="00B459D9" w:rsidRDefault="002E7632" w:rsidP="002E7632">
            <w:pPr>
              <w:widowControl/>
              <w:jc w:val="center"/>
              <w:rPr>
                <w:color w:val="000000"/>
                <w:szCs w:val="24"/>
              </w:rPr>
            </w:pPr>
            <w:r w:rsidRPr="00B459D9">
              <w:rPr>
                <w:color w:val="000000"/>
                <w:szCs w:val="24"/>
              </w:rPr>
              <w:t>39,472</w:t>
            </w:r>
          </w:p>
        </w:tc>
        <w:tc>
          <w:tcPr>
            <w:tcW w:w="1423" w:type="dxa"/>
            <w:tcBorders>
              <w:top w:val="nil"/>
              <w:left w:val="nil"/>
              <w:bottom w:val="single" w:sz="4" w:space="0" w:color="000000"/>
              <w:right w:val="single" w:sz="4" w:space="0" w:color="000000"/>
            </w:tcBorders>
            <w:noWrap/>
            <w:hideMark/>
          </w:tcPr>
          <w:p w14:paraId="6FE62CAA" w14:textId="77777777" w:rsidR="002E7632" w:rsidRPr="00B459D9" w:rsidRDefault="002E7632" w:rsidP="002E7632">
            <w:pPr>
              <w:widowControl/>
              <w:jc w:val="center"/>
              <w:rPr>
                <w:color w:val="000000"/>
                <w:szCs w:val="24"/>
              </w:rPr>
            </w:pPr>
            <w:r w:rsidRPr="00B459D9">
              <w:rPr>
                <w:color w:val="000000"/>
                <w:szCs w:val="24"/>
              </w:rPr>
              <w:t>279,368</w:t>
            </w:r>
          </w:p>
        </w:tc>
      </w:tr>
      <w:tr w:rsidR="002E7632" w:rsidRPr="00B459D9" w14:paraId="25A972F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89BDB0D"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1E2F5545" w14:textId="77777777" w:rsidR="002E7632" w:rsidRPr="00B459D9" w:rsidRDefault="002E7632" w:rsidP="002E7632">
            <w:pPr>
              <w:widowControl/>
              <w:jc w:val="center"/>
              <w:rPr>
                <w:color w:val="000000"/>
                <w:szCs w:val="24"/>
              </w:rPr>
            </w:pPr>
            <w:r w:rsidRPr="00B459D9">
              <w:rPr>
                <w:color w:val="000000"/>
                <w:szCs w:val="24"/>
              </w:rPr>
              <w:t>12</w:t>
            </w:r>
          </w:p>
        </w:tc>
        <w:tc>
          <w:tcPr>
            <w:tcW w:w="1060" w:type="dxa"/>
            <w:tcBorders>
              <w:top w:val="nil"/>
              <w:left w:val="nil"/>
              <w:bottom w:val="single" w:sz="4" w:space="0" w:color="000000"/>
              <w:right w:val="single" w:sz="4" w:space="0" w:color="000000"/>
            </w:tcBorders>
            <w:noWrap/>
            <w:hideMark/>
          </w:tcPr>
          <w:p w14:paraId="18E6FFDA" w14:textId="77777777" w:rsidR="002E7632" w:rsidRPr="00B459D9" w:rsidRDefault="002E7632" w:rsidP="002E7632">
            <w:pPr>
              <w:widowControl/>
              <w:jc w:val="center"/>
              <w:rPr>
                <w:color w:val="000000"/>
                <w:szCs w:val="24"/>
              </w:rPr>
            </w:pPr>
            <w:r w:rsidRPr="00B459D9">
              <w:rPr>
                <w:color w:val="000000"/>
                <w:szCs w:val="24"/>
              </w:rPr>
              <w:t>47502</w:t>
            </w:r>
          </w:p>
        </w:tc>
        <w:tc>
          <w:tcPr>
            <w:tcW w:w="1083" w:type="dxa"/>
            <w:tcBorders>
              <w:top w:val="nil"/>
              <w:left w:val="nil"/>
              <w:bottom w:val="single" w:sz="4" w:space="0" w:color="000000"/>
              <w:right w:val="single" w:sz="4" w:space="0" w:color="000000"/>
            </w:tcBorders>
            <w:noWrap/>
            <w:hideMark/>
          </w:tcPr>
          <w:p w14:paraId="70F2021E" w14:textId="77777777" w:rsidR="002E7632" w:rsidRPr="00B459D9" w:rsidRDefault="002E7632" w:rsidP="002E7632">
            <w:pPr>
              <w:widowControl/>
              <w:jc w:val="center"/>
              <w:rPr>
                <w:color w:val="000000"/>
                <w:szCs w:val="24"/>
              </w:rPr>
            </w:pPr>
            <w:r w:rsidRPr="00B459D9">
              <w:rPr>
                <w:color w:val="000000"/>
                <w:szCs w:val="24"/>
              </w:rPr>
              <w:t>1.9521</w:t>
            </w:r>
          </w:p>
        </w:tc>
        <w:tc>
          <w:tcPr>
            <w:tcW w:w="981" w:type="dxa"/>
            <w:tcBorders>
              <w:top w:val="nil"/>
              <w:left w:val="nil"/>
              <w:bottom w:val="single" w:sz="4" w:space="0" w:color="000000"/>
              <w:right w:val="single" w:sz="4" w:space="0" w:color="000000"/>
            </w:tcBorders>
            <w:noWrap/>
            <w:hideMark/>
          </w:tcPr>
          <w:p w14:paraId="0F483462"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00E5443"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0C3852E" w14:textId="77777777" w:rsidR="002E7632" w:rsidRPr="00B459D9" w:rsidRDefault="002E7632" w:rsidP="002E7632">
            <w:pPr>
              <w:widowControl/>
              <w:jc w:val="center"/>
              <w:rPr>
                <w:color w:val="000000"/>
                <w:szCs w:val="24"/>
              </w:rPr>
            </w:pPr>
            <w:r w:rsidRPr="00B459D9">
              <w:rPr>
                <w:color w:val="000000"/>
                <w:szCs w:val="24"/>
              </w:rPr>
              <w:t>9</w:t>
            </w:r>
          </w:p>
        </w:tc>
        <w:tc>
          <w:tcPr>
            <w:tcW w:w="1378" w:type="dxa"/>
            <w:tcBorders>
              <w:top w:val="nil"/>
              <w:left w:val="nil"/>
              <w:bottom w:val="single" w:sz="4" w:space="0" w:color="000000"/>
              <w:right w:val="single" w:sz="4" w:space="0" w:color="000000"/>
            </w:tcBorders>
            <w:noWrap/>
            <w:hideMark/>
          </w:tcPr>
          <w:p w14:paraId="07D8EC56" w14:textId="77777777" w:rsidR="002E7632" w:rsidRPr="00B459D9" w:rsidRDefault="002E7632" w:rsidP="002E7632">
            <w:pPr>
              <w:widowControl/>
              <w:jc w:val="center"/>
              <w:rPr>
                <w:color w:val="000000"/>
                <w:szCs w:val="24"/>
              </w:rPr>
            </w:pPr>
            <w:r w:rsidRPr="00B459D9">
              <w:rPr>
                <w:color w:val="000000"/>
                <w:szCs w:val="24"/>
              </w:rPr>
              <w:t>23,163</w:t>
            </w:r>
          </w:p>
        </w:tc>
        <w:tc>
          <w:tcPr>
            <w:tcW w:w="1423" w:type="dxa"/>
            <w:tcBorders>
              <w:top w:val="nil"/>
              <w:left w:val="nil"/>
              <w:bottom w:val="single" w:sz="4" w:space="0" w:color="000000"/>
              <w:right w:val="single" w:sz="4" w:space="0" w:color="000000"/>
            </w:tcBorders>
            <w:noWrap/>
            <w:hideMark/>
          </w:tcPr>
          <w:p w14:paraId="27EF62AE" w14:textId="77777777" w:rsidR="002E7632" w:rsidRPr="00B459D9" w:rsidRDefault="002E7632" w:rsidP="002E7632">
            <w:pPr>
              <w:widowControl/>
              <w:jc w:val="center"/>
              <w:rPr>
                <w:color w:val="000000"/>
                <w:szCs w:val="24"/>
              </w:rPr>
            </w:pPr>
            <w:r w:rsidRPr="00B459D9">
              <w:rPr>
                <w:color w:val="000000"/>
                <w:szCs w:val="24"/>
              </w:rPr>
              <w:t>196,944</w:t>
            </w:r>
          </w:p>
        </w:tc>
      </w:tr>
      <w:tr w:rsidR="002E7632" w:rsidRPr="00B459D9" w14:paraId="7CFC25E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0AC720D"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22A05463" w14:textId="77777777" w:rsidR="002E7632" w:rsidRPr="00B459D9" w:rsidRDefault="002E7632" w:rsidP="002E7632">
            <w:pPr>
              <w:widowControl/>
              <w:jc w:val="center"/>
              <w:rPr>
                <w:color w:val="000000"/>
                <w:szCs w:val="24"/>
              </w:rPr>
            </w:pPr>
            <w:r w:rsidRPr="00B459D9">
              <w:rPr>
                <w:color w:val="000000"/>
                <w:szCs w:val="24"/>
              </w:rPr>
              <w:t>13</w:t>
            </w:r>
          </w:p>
        </w:tc>
        <w:tc>
          <w:tcPr>
            <w:tcW w:w="1060" w:type="dxa"/>
            <w:tcBorders>
              <w:top w:val="nil"/>
              <w:left w:val="nil"/>
              <w:bottom w:val="single" w:sz="4" w:space="0" w:color="000000"/>
              <w:right w:val="single" w:sz="4" w:space="0" w:color="000000"/>
            </w:tcBorders>
            <w:noWrap/>
            <w:hideMark/>
          </w:tcPr>
          <w:p w14:paraId="7BD21096" w14:textId="77777777" w:rsidR="002E7632" w:rsidRPr="00B459D9" w:rsidRDefault="002E7632" w:rsidP="002E7632">
            <w:pPr>
              <w:widowControl/>
              <w:jc w:val="center"/>
              <w:rPr>
                <w:color w:val="000000"/>
                <w:szCs w:val="24"/>
              </w:rPr>
            </w:pPr>
            <w:r w:rsidRPr="00B459D9">
              <w:rPr>
                <w:color w:val="000000"/>
                <w:szCs w:val="24"/>
              </w:rPr>
              <w:t>07801</w:t>
            </w:r>
          </w:p>
        </w:tc>
        <w:tc>
          <w:tcPr>
            <w:tcW w:w="1083" w:type="dxa"/>
            <w:tcBorders>
              <w:top w:val="nil"/>
              <w:left w:val="nil"/>
              <w:bottom w:val="single" w:sz="4" w:space="0" w:color="000000"/>
              <w:right w:val="single" w:sz="4" w:space="0" w:color="000000"/>
            </w:tcBorders>
            <w:noWrap/>
            <w:hideMark/>
          </w:tcPr>
          <w:p w14:paraId="44D3344A" w14:textId="77777777" w:rsidR="002E7632" w:rsidRPr="00B459D9" w:rsidRDefault="002E7632" w:rsidP="002E7632">
            <w:pPr>
              <w:widowControl/>
              <w:jc w:val="center"/>
              <w:rPr>
                <w:color w:val="000000"/>
                <w:szCs w:val="24"/>
              </w:rPr>
            </w:pPr>
            <w:r w:rsidRPr="00B459D9">
              <w:rPr>
                <w:color w:val="000000"/>
                <w:szCs w:val="24"/>
              </w:rPr>
              <w:t>1.1053</w:t>
            </w:r>
          </w:p>
        </w:tc>
        <w:tc>
          <w:tcPr>
            <w:tcW w:w="981" w:type="dxa"/>
            <w:tcBorders>
              <w:top w:val="nil"/>
              <w:left w:val="nil"/>
              <w:bottom w:val="single" w:sz="4" w:space="0" w:color="000000"/>
              <w:right w:val="single" w:sz="4" w:space="0" w:color="000000"/>
            </w:tcBorders>
            <w:noWrap/>
            <w:hideMark/>
          </w:tcPr>
          <w:p w14:paraId="7589E700"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66FEF53"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F3D1499" w14:textId="77777777" w:rsidR="002E7632" w:rsidRPr="00B459D9" w:rsidRDefault="002E7632" w:rsidP="002E7632">
            <w:pPr>
              <w:widowControl/>
              <w:jc w:val="center"/>
              <w:rPr>
                <w:color w:val="000000"/>
                <w:szCs w:val="24"/>
              </w:rPr>
            </w:pPr>
            <w:r w:rsidRPr="00B459D9">
              <w:rPr>
                <w:color w:val="000000"/>
                <w:szCs w:val="24"/>
              </w:rPr>
              <w:t>8</w:t>
            </w:r>
          </w:p>
        </w:tc>
        <w:tc>
          <w:tcPr>
            <w:tcW w:w="1378" w:type="dxa"/>
            <w:tcBorders>
              <w:top w:val="nil"/>
              <w:left w:val="nil"/>
              <w:bottom w:val="single" w:sz="4" w:space="0" w:color="000000"/>
              <w:right w:val="single" w:sz="4" w:space="0" w:color="000000"/>
            </w:tcBorders>
            <w:noWrap/>
            <w:hideMark/>
          </w:tcPr>
          <w:p w14:paraId="754C1C6D" w14:textId="77777777" w:rsidR="002E7632" w:rsidRPr="00B459D9" w:rsidRDefault="002E7632" w:rsidP="002E7632">
            <w:pPr>
              <w:widowControl/>
              <w:jc w:val="center"/>
              <w:rPr>
                <w:color w:val="000000"/>
                <w:szCs w:val="24"/>
              </w:rPr>
            </w:pPr>
            <w:r w:rsidRPr="00B459D9">
              <w:rPr>
                <w:color w:val="000000"/>
                <w:szCs w:val="24"/>
              </w:rPr>
              <w:t>12,195</w:t>
            </w:r>
          </w:p>
        </w:tc>
        <w:tc>
          <w:tcPr>
            <w:tcW w:w="1423" w:type="dxa"/>
            <w:tcBorders>
              <w:top w:val="nil"/>
              <w:left w:val="nil"/>
              <w:bottom w:val="single" w:sz="4" w:space="0" w:color="000000"/>
              <w:right w:val="single" w:sz="4" w:space="0" w:color="000000"/>
            </w:tcBorders>
            <w:noWrap/>
            <w:hideMark/>
          </w:tcPr>
          <w:p w14:paraId="03EB828E" w14:textId="77777777" w:rsidR="002E7632" w:rsidRPr="00B459D9" w:rsidRDefault="002E7632" w:rsidP="002E7632">
            <w:pPr>
              <w:widowControl/>
              <w:jc w:val="center"/>
              <w:rPr>
                <w:color w:val="000000"/>
                <w:szCs w:val="24"/>
              </w:rPr>
            </w:pPr>
            <w:r w:rsidRPr="00B459D9">
              <w:rPr>
                <w:color w:val="000000"/>
                <w:szCs w:val="24"/>
              </w:rPr>
              <w:t>128,516</w:t>
            </w:r>
          </w:p>
        </w:tc>
      </w:tr>
      <w:tr w:rsidR="002E7632" w:rsidRPr="00B459D9" w14:paraId="57F12861"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047D29B"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0E677887" w14:textId="77777777" w:rsidR="002E7632" w:rsidRPr="00B459D9" w:rsidRDefault="002E7632" w:rsidP="002E7632">
            <w:pPr>
              <w:widowControl/>
              <w:jc w:val="center"/>
              <w:rPr>
                <w:color w:val="000000"/>
                <w:szCs w:val="24"/>
              </w:rPr>
            </w:pPr>
            <w:r w:rsidRPr="00B459D9">
              <w:rPr>
                <w:color w:val="000000"/>
                <w:szCs w:val="24"/>
              </w:rPr>
              <w:t>14</w:t>
            </w:r>
          </w:p>
        </w:tc>
        <w:tc>
          <w:tcPr>
            <w:tcW w:w="1060" w:type="dxa"/>
            <w:tcBorders>
              <w:top w:val="nil"/>
              <w:left w:val="nil"/>
              <w:bottom w:val="single" w:sz="4" w:space="0" w:color="000000"/>
              <w:right w:val="single" w:sz="4" w:space="0" w:color="000000"/>
            </w:tcBorders>
            <w:noWrap/>
            <w:hideMark/>
          </w:tcPr>
          <w:p w14:paraId="32877C08" w14:textId="77777777" w:rsidR="002E7632" w:rsidRPr="00B459D9" w:rsidRDefault="002E7632" w:rsidP="002E7632">
            <w:pPr>
              <w:widowControl/>
              <w:jc w:val="center"/>
              <w:rPr>
                <w:color w:val="000000"/>
                <w:szCs w:val="24"/>
              </w:rPr>
            </w:pPr>
            <w:r w:rsidRPr="00B459D9">
              <w:rPr>
                <w:color w:val="000000"/>
                <w:szCs w:val="24"/>
              </w:rPr>
              <w:t>07802</w:t>
            </w:r>
          </w:p>
        </w:tc>
        <w:tc>
          <w:tcPr>
            <w:tcW w:w="1083" w:type="dxa"/>
            <w:tcBorders>
              <w:top w:val="nil"/>
              <w:left w:val="nil"/>
              <w:bottom w:val="single" w:sz="4" w:space="0" w:color="000000"/>
              <w:right w:val="single" w:sz="4" w:space="0" w:color="000000"/>
            </w:tcBorders>
            <w:noWrap/>
            <w:hideMark/>
          </w:tcPr>
          <w:p w14:paraId="12AE0019" w14:textId="77777777" w:rsidR="002E7632" w:rsidRPr="00B459D9" w:rsidRDefault="002E7632" w:rsidP="002E7632">
            <w:pPr>
              <w:widowControl/>
              <w:jc w:val="center"/>
              <w:rPr>
                <w:color w:val="000000"/>
                <w:szCs w:val="24"/>
              </w:rPr>
            </w:pPr>
            <w:r w:rsidRPr="00B459D9">
              <w:rPr>
                <w:color w:val="000000"/>
                <w:szCs w:val="24"/>
              </w:rPr>
              <w:t>0.8342</w:t>
            </w:r>
          </w:p>
        </w:tc>
        <w:tc>
          <w:tcPr>
            <w:tcW w:w="981" w:type="dxa"/>
            <w:tcBorders>
              <w:top w:val="nil"/>
              <w:left w:val="nil"/>
              <w:bottom w:val="single" w:sz="4" w:space="0" w:color="000000"/>
              <w:right w:val="single" w:sz="4" w:space="0" w:color="000000"/>
            </w:tcBorders>
            <w:noWrap/>
            <w:hideMark/>
          </w:tcPr>
          <w:p w14:paraId="3846739C"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1CDE7D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342DC9F"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4716933C" w14:textId="77777777" w:rsidR="002E7632" w:rsidRPr="00B459D9" w:rsidRDefault="002E7632" w:rsidP="002E7632">
            <w:pPr>
              <w:widowControl/>
              <w:jc w:val="center"/>
              <w:rPr>
                <w:color w:val="000000"/>
                <w:szCs w:val="24"/>
              </w:rPr>
            </w:pPr>
            <w:r w:rsidRPr="00B459D9">
              <w:rPr>
                <w:color w:val="000000"/>
                <w:szCs w:val="24"/>
              </w:rPr>
              <w:t>11,870</w:t>
            </w:r>
          </w:p>
        </w:tc>
        <w:tc>
          <w:tcPr>
            <w:tcW w:w="1423" w:type="dxa"/>
            <w:tcBorders>
              <w:top w:val="nil"/>
              <w:left w:val="nil"/>
              <w:bottom w:val="single" w:sz="4" w:space="0" w:color="000000"/>
              <w:right w:val="single" w:sz="4" w:space="0" w:color="000000"/>
            </w:tcBorders>
            <w:noWrap/>
            <w:hideMark/>
          </w:tcPr>
          <w:p w14:paraId="481B3C9D" w14:textId="77777777" w:rsidR="002E7632" w:rsidRPr="00B459D9" w:rsidRDefault="002E7632" w:rsidP="002E7632">
            <w:pPr>
              <w:widowControl/>
              <w:jc w:val="center"/>
              <w:rPr>
                <w:color w:val="000000"/>
                <w:szCs w:val="24"/>
              </w:rPr>
            </w:pPr>
            <w:r w:rsidRPr="00B459D9">
              <w:rPr>
                <w:color w:val="000000"/>
                <w:szCs w:val="24"/>
              </w:rPr>
              <w:t>89,536</w:t>
            </w:r>
          </w:p>
        </w:tc>
      </w:tr>
      <w:tr w:rsidR="002E7632" w:rsidRPr="00B459D9" w14:paraId="7E602514"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9A6E6CE"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72F1574E" w14:textId="77777777" w:rsidR="002E7632" w:rsidRPr="00B459D9" w:rsidRDefault="002E7632" w:rsidP="002E7632">
            <w:pPr>
              <w:widowControl/>
              <w:jc w:val="center"/>
              <w:rPr>
                <w:color w:val="000000"/>
                <w:szCs w:val="24"/>
              </w:rPr>
            </w:pPr>
            <w:r w:rsidRPr="00B459D9">
              <w:rPr>
                <w:color w:val="000000"/>
                <w:szCs w:val="24"/>
              </w:rPr>
              <w:t>15</w:t>
            </w:r>
          </w:p>
        </w:tc>
        <w:tc>
          <w:tcPr>
            <w:tcW w:w="1060" w:type="dxa"/>
            <w:tcBorders>
              <w:top w:val="nil"/>
              <w:left w:val="nil"/>
              <w:bottom w:val="single" w:sz="4" w:space="0" w:color="000000"/>
              <w:right w:val="single" w:sz="4" w:space="0" w:color="000000"/>
            </w:tcBorders>
            <w:noWrap/>
            <w:hideMark/>
          </w:tcPr>
          <w:p w14:paraId="2FAF4FCF" w14:textId="77777777" w:rsidR="002E7632" w:rsidRPr="00B459D9" w:rsidRDefault="002E7632" w:rsidP="002E7632">
            <w:pPr>
              <w:widowControl/>
              <w:jc w:val="center"/>
              <w:rPr>
                <w:color w:val="000000"/>
                <w:szCs w:val="24"/>
              </w:rPr>
            </w:pPr>
            <w:r w:rsidRPr="00B459D9">
              <w:rPr>
                <w:color w:val="000000"/>
                <w:szCs w:val="24"/>
              </w:rPr>
              <w:t>07901</w:t>
            </w:r>
          </w:p>
        </w:tc>
        <w:tc>
          <w:tcPr>
            <w:tcW w:w="1083" w:type="dxa"/>
            <w:tcBorders>
              <w:top w:val="nil"/>
              <w:left w:val="nil"/>
              <w:bottom w:val="single" w:sz="4" w:space="0" w:color="000000"/>
              <w:right w:val="single" w:sz="4" w:space="0" w:color="000000"/>
            </w:tcBorders>
            <w:noWrap/>
            <w:hideMark/>
          </w:tcPr>
          <w:p w14:paraId="7395976E" w14:textId="77777777" w:rsidR="002E7632" w:rsidRPr="00B459D9" w:rsidRDefault="002E7632" w:rsidP="002E7632">
            <w:pPr>
              <w:widowControl/>
              <w:jc w:val="center"/>
              <w:rPr>
                <w:color w:val="000000"/>
                <w:szCs w:val="24"/>
              </w:rPr>
            </w:pPr>
            <w:r w:rsidRPr="00B459D9">
              <w:rPr>
                <w:color w:val="000000"/>
                <w:szCs w:val="24"/>
              </w:rPr>
              <w:t>1.4048</w:t>
            </w:r>
          </w:p>
        </w:tc>
        <w:tc>
          <w:tcPr>
            <w:tcW w:w="981" w:type="dxa"/>
            <w:tcBorders>
              <w:top w:val="nil"/>
              <w:left w:val="nil"/>
              <w:bottom w:val="single" w:sz="4" w:space="0" w:color="000000"/>
              <w:right w:val="single" w:sz="4" w:space="0" w:color="000000"/>
            </w:tcBorders>
            <w:noWrap/>
            <w:hideMark/>
          </w:tcPr>
          <w:p w14:paraId="4CDF51F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E59610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5EB3423" w14:textId="77777777" w:rsidR="002E7632" w:rsidRPr="00B459D9" w:rsidRDefault="002E7632" w:rsidP="002E7632">
            <w:pPr>
              <w:widowControl/>
              <w:jc w:val="center"/>
              <w:rPr>
                <w:color w:val="000000"/>
                <w:szCs w:val="24"/>
              </w:rPr>
            </w:pPr>
            <w:r w:rsidRPr="00B459D9">
              <w:rPr>
                <w:color w:val="000000"/>
                <w:szCs w:val="24"/>
              </w:rPr>
              <w:t>12</w:t>
            </w:r>
          </w:p>
        </w:tc>
        <w:tc>
          <w:tcPr>
            <w:tcW w:w="1378" w:type="dxa"/>
            <w:tcBorders>
              <w:top w:val="nil"/>
              <w:left w:val="nil"/>
              <w:bottom w:val="single" w:sz="4" w:space="0" w:color="000000"/>
              <w:right w:val="single" w:sz="4" w:space="0" w:color="000000"/>
            </w:tcBorders>
            <w:noWrap/>
            <w:hideMark/>
          </w:tcPr>
          <w:p w14:paraId="1B3BF537" w14:textId="77777777" w:rsidR="002E7632" w:rsidRPr="00B459D9" w:rsidRDefault="002E7632" w:rsidP="002E7632">
            <w:pPr>
              <w:widowControl/>
              <w:jc w:val="center"/>
              <w:rPr>
                <w:color w:val="000000"/>
                <w:szCs w:val="24"/>
              </w:rPr>
            </w:pPr>
            <w:r w:rsidRPr="00B459D9">
              <w:rPr>
                <w:color w:val="000000"/>
                <w:szCs w:val="24"/>
              </w:rPr>
              <w:t>15,013</w:t>
            </w:r>
          </w:p>
        </w:tc>
        <w:tc>
          <w:tcPr>
            <w:tcW w:w="1423" w:type="dxa"/>
            <w:tcBorders>
              <w:top w:val="nil"/>
              <w:left w:val="nil"/>
              <w:bottom w:val="single" w:sz="4" w:space="0" w:color="000000"/>
              <w:right w:val="single" w:sz="4" w:space="0" w:color="000000"/>
            </w:tcBorders>
            <w:noWrap/>
            <w:hideMark/>
          </w:tcPr>
          <w:p w14:paraId="663AF1EE" w14:textId="77777777" w:rsidR="002E7632" w:rsidRPr="00B459D9" w:rsidRDefault="002E7632" w:rsidP="002E7632">
            <w:pPr>
              <w:widowControl/>
              <w:jc w:val="center"/>
              <w:rPr>
                <w:color w:val="000000"/>
                <w:szCs w:val="24"/>
              </w:rPr>
            </w:pPr>
            <w:r w:rsidRPr="00B459D9">
              <w:rPr>
                <w:color w:val="000000"/>
                <w:szCs w:val="24"/>
              </w:rPr>
              <w:t>156,224</w:t>
            </w:r>
          </w:p>
        </w:tc>
      </w:tr>
      <w:tr w:rsidR="002E7632" w:rsidRPr="00B459D9" w14:paraId="50DC0FA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97B6681"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1E182E9E" w14:textId="77777777" w:rsidR="002E7632" w:rsidRPr="00B459D9" w:rsidRDefault="002E7632" w:rsidP="002E7632">
            <w:pPr>
              <w:widowControl/>
              <w:jc w:val="center"/>
              <w:rPr>
                <w:color w:val="000000"/>
                <w:szCs w:val="24"/>
              </w:rPr>
            </w:pPr>
            <w:r w:rsidRPr="00B459D9">
              <w:rPr>
                <w:color w:val="000000"/>
                <w:szCs w:val="24"/>
              </w:rPr>
              <w:t>16</w:t>
            </w:r>
          </w:p>
        </w:tc>
        <w:tc>
          <w:tcPr>
            <w:tcW w:w="1060" w:type="dxa"/>
            <w:tcBorders>
              <w:top w:val="nil"/>
              <w:left w:val="nil"/>
              <w:bottom w:val="single" w:sz="4" w:space="0" w:color="000000"/>
              <w:right w:val="single" w:sz="4" w:space="0" w:color="000000"/>
            </w:tcBorders>
            <w:noWrap/>
            <w:hideMark/>
          </w:tcPr>
          <w:p w14:paraId="20C12F61" w14:textId="77777777" w:rsidR="002E7632" w:rsidRPr="00B459D9" w:rsidRDefault="002E7632" w:rsidP="002E7632">
            <w:pPr>
              <w:widowControl/>
              <w:jc w:val="center"/>
              <w:rPr>
                <w:color w:val="000000"/>
                <w:szCs w:val="24"/>
              </w:rPr>
            </w:pPr>
            <w:r w:rsidRPr="00B459D9">
              <w:rPr>
                <w:color w:val="000000"/>
                <w:szCs w:val="24"/>
              </w:rPr>
              <w:t>07902</w:t>
            </w:r>
          </w:p>
        </w:tc>
        <w:tc>
          <w:tcPr>
            <w:tcW w:w="1083" w:type="dxa"/>
            <w:tcBorders>
              <w:top w:val="nil"/>
              <w:left w:val="nil"/>
              <w:bottom w:val="single" w:sz="4" w:space="0" w:color="000000"/>
              <w:right w:val="single" w:sz="4" w:space="0" w:color="000000"/>
            </w:tcBorders>
            <w:noWrap/>
            <w:hideMark/>
          </w:tcPr>
          <w:p w14:paraId="2E4356C2" w14:textId="77777777" w:rsidR="002E7632" w:rsidRPr="00B459D9" w:rsidRDefault="002E7632" w:rsidP="002E7632">
            <w:pPr>
              <w:widowControl/>
              <w:jc w:val="center"/>
              <w:rPr>
                <w:color w:val="000000"/>
                <w:szCs w:val="24"/>
              </w:rPr>
            </w:pPr>
            <w:r w:rsidRPr="00B459D9">
              <w:rPr>
                <w:color w:val="000000"/>
                <w:szCs w:val="24"/>
              </w:rPr>
              <w:t>1.0482</w:t>
            </w:r>
          </w:p>
        </w:tc>
        <w:tc>
          <w:tcPr>
            <w:tcW w:w="981" w:type="dxa"/>
            <w:tcBorders>
              <w:top w:val="nil"/>
              <w:left w:val="nil"/>
              <w:bottom w:val="single" w:sz="4" w:space="0" w:color="000000"/>
              <w:right w:val="single" w:sz="4" w:space="0" w:color="000000"/>
            </w:tcBorders>
            <w:noWrap/>
            <w:hideMark/>
          </w:tcPr>
          <w:p w14:paraId="686424F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4EC204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19F353C" w14:textId="77777777" w:rsidR="002E7632" w:rsidRPr="00B459D9" w:rsidRDefault="002E7632" w:rsidP="002E7632">
            <w:pPr>
              <w:widowControl/>
              <w:jc w:val="center"/>
              <w:rPr>
                <w:color w:val="000000"/>
                <w:szCs w:val="24"/>
              </w:rPr>
            </w:pPr>
            <w:r w:rsidRPr="00B459D9">
              <w:rPr>
                <w:color w:val="000000"/>
                <w:szCs w:val="24"/>
              </w:rPr>
              <w:t>11</w:t>
            </w:r>
          </w:p>
        </w:tc>
        <w:tc>
          <w:tcPr>
            <w:tcW w:w="1378" w:type="dxa"/>
            <w:tcBorders>
              <w:top w:val="nil"/>
              <w:left w:val="nil"/>
              <w:bottom w:val="single" w:sz="4" w:space="0" w:color="000000"/>
              <w:right w:val="single" w:sz="4" w:space="0" w:color="000000"/>
            </w:tcBorders>
            <w:noWrap/>
            <w:hideMark/>
          </w:tcPr>
          <w:p w14:paraId="63CA18C9" w14:textId="77777777" w:rsidR="002E7632" w:rsidRPr="00B459D9" w:rsidRDefault="002E7632" w:rsidP="002E7632">
            <w:pPr>
              <w:widowControl/>
              <w:jc w:val="center"/>
              <w:rPr>
                <w:color w:val="000000"/>
                <w:szCs w:val="24"/>
              </w:rPr>
            </w:pPr>
            <w:r w:rsidRPr="00B459D9">
              <w:rPr>
                <w:color w:val="000000"/>
                <w:szCs w:val="24"/>
              </w:rPr>
              <w:t>14,495</w:t>
            </w:r>
          </w:p>
        </w:tc>
        <w:tc>
          <w:tcPr>
            <w:tcW w:w="1423" w:type="dxa"/>
            <w:tcBorders>
              <w:top w:val="nil"/>
              <w:left w:val="nil"/>
              <w:bottom w:val="single" w:sz="4" w:space="0" w:color="000000"/>
              <w:right w:val="single" w:sz="4" w:space="0" w:color="000000"/>
            </w:tcBorders>
            <w:noWrap/>
            <w:hideMark/>
          </w:tcPr>
          <w:p w14:paraId="5B25B6A0" w14:textId="77777777" w:rsidR="002E7632" w:rsidRPr="00B459D9" w:rsidRDefault="002E7632" w:rsidP="002E7632">
            <w:pPr>
              <w:widowControl/>
              <w:jc w:val="center"/>
              <w:rPr>
                <w:color w:val="000000"/>
                <w:szCs w:val="24"/>
              </w:rPr>
            </w:pPr>
            <w:r w:rsidRPr="00B459D9">
              <w:rPr>
                <w:color w:val="000000"/>
                <w:szCs w:val="24"/>
              </w:rPr>
              <w:t>119,948</w:t>
            </w:r>
          </w:p>
        </w:tc>
      </w:tr>
      <w:tr w:rsidR="002E7632" w:rsidRPr="00B459D9" w14:paraId="2C9CC39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550AF31"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235DAF83" w14:textId="77777777" w:rsidR="002E7632" w:rsidRPr="00B459D9" w:rsidRDefault="002E7632" w:rsidP="002E7632">
            <w:pPr>
              <w:widowControl/>
              <w:jc w:val="center"/>
              <w:rPr>
                <w:color w:val="000000"/>
                <w:szCs w:val="24"/>
              </w:rPr>
            </w:pPr>
            <w:r w:rsidRPr="00B459D9">
              <w:rPr>
                <w:color w:val="000000"/>
                <w:szCs w:val="24"/>
              </w:rPr>
              <w:t>17</w:t>
            </w:r>
          </w:p>
        </w:tc>
        <w:tc>
          <w:tcPr>
            <w:tcW w:w="1060" w:type="dxa"/>
            <w:tcBorders>
              <w:top w:val="nil"/>
              <w:left w:val="nil"/>
              <w:bottom w:val="single" w:sz="4" w:space="0" w:color="000000"/>
              <w:right w:val="single" w:sz="4" w:space="0" w:color="000000"/>
            </w:tcBorders>
            <w:noWrap/>
            <w:hideMark/>
          </w:tcPr>
          <w:p w14:paraId="5C22FDB8" w14:textId="77777777" w:rsidR="002E7632" w:rsidRPr="00B459D9" w:rsidRDefault="002E7632" w:rsidP="002E7632">
            <w:pPr>
              <w:widowControl/>
              <w:jc w:val="center"/>
              <w:rPr>
                <w:color w:val="000000"/>
                <w:szCs w:val="24"/>
              </w:rPr>
            </w:pPr>
            <w:r w:rsidRPr="00B459D9">
              <w:rPr>
                <w:color w:val="000000"/>
                <w:szCs w:val="24"/>
              </w:rPr>
              <w:t>07903</w:t>
            </w:r>
          </w:p>
        </w:tc>
        <w:tc>
          <w:tcPr>
            <w:tcW w:w="1083" w:type="dxa"/>
            <w:tcBorders>
              <w:top w:val="nil"/>
              <w:left w:val="nil"/>
              <w:bottom w:val="single" w:sz="4" w:space="0" w:color="000000"/>
              <w:right w:val="single" w:sz="4" w:space="0" w:color="000000"/>
            </w:tcBorders>
            <w:noWrap/>
            <w:hideMark/>
          </w:tcPr>
          <w:p w14:paraId="456C6079" w14:textId="77777777" w:rsidR="002E7632" w:rsidRPr="00B459D9" w:rsidRDefault="002E7632" w:rsidP="002E7632">
            <w:pPr>
              <w:widowControl/>
              <w:jc w:val="center"/>
              <w:rPr>
                <w:color w:val="000000"/>
                <w:szCs w:val="24"/>
              </w:rPr>
            </w:pPr>
            <w:r w:rsidRPr="00B459D9">
              <w:rPr>
                <w:color w:val="000000"/>
                <w:szCs w:val="24"/>
              </w:rPr>
              <w:t>1.1980</w:t>
            </w:r>
          </w:p>
        </w:tc>
        <w:tc>
          <w:tcPr>
            <w:tcW w:w="981" w:type="dxa"/>
            <w:tcBorders>
              <w:top w:val="nil"/>
              <w:left w:val="nil"/>
              <w:bottom w:val="single" w:sz="4" w:space="0" w:color="000000"/>
              <w:right w:val="single" w:sz="4" w:space="0" w:color="000000"/>
            </w:tcBorders>
            <w:noWrap/>
            <w:hideMark/>
          </w:tcPr>
          <w:p w14:paraId="69BDD99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3529688"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265BD38" w14:textId="77777777" w:rsidR="002E7632" w:rsidRPr="00B459D9" w:rsidRDefault="002E7632" w:rsidP="002E7632">
            <w:pPr>
              <w:widowControl/>
              <w:jc w:val="center"/>
              <w:rPr>
                <w:color w:val="000000"/>
                <w:szCs w:val="24"/>
              </w:rPr>
            </w:pPr>
            <w:r w:rsidRPr="00B459D9">
              <w:rPr>
                <w:color w:val="000000"/>
                <w:szCs w:val="24"/>
              </w:rPr>
              <w:t>12</w:t>
            </w:r>
          </w:p>
        </w:tc>
        <w:tc>
          <w:tcPr>
            <w:tcW w:w="1378" w:type="dxa"/>
            <w:tcBorders>
              <w:top w:val="nil"/>
              <w:left w:val="nil"/>
              <w:bottom w:val="single" w:sz="4" w:space="0" w:color="000000"/>
              <w:right w:val="single" w:sz="4" w:space="0" w:color="000000"/>
            </w:tcBorders>
            <w:noWrap/>
            <w:hideMark/>
          </w:tcPr>
          <w:p w14:paraId="1418D0B5" w14:textId="77777777" w:rsidR="002E7632" w:rsidRPr="00B459D9" w:rsidRDefault="002E7632" w:rsidP="002E7632">
            <w:pPr>
              <w:widowControl/>
              <w:jc w:val="center"/>
              <w:rPr>
                <w:color w:val="000000"/>
                <w:szCs w:val="24"/>
              </w:rPr>
            </w:pPr>
            <w:r w:rsidRPr="00B459D9">
              <w:rPr>
                <w:color w:val="000000"/>
                <w:szCs w:val="24"/>
              </w:rPr>
              <w:t>19,742</w:t>
            </w:r>
          </w:p>
        </w:tc>
        <w:tc>
          <w:tcPr>
            <w:tcW w:w="1423" w:type="dxa"/>
            <w:tcBorders>
              <w:top w:val="nil"/>
              <w:left w:val="nil"/>
              <w:bottom w:val="single" w:sz="4" w:space="0" w:color="000000"/>
              <w:right w:val="single" w:sz="4" w:space="0" w:color="000000"/>
            </w:tcBorders>
            <w:noWrap/>
            <w:hideMark/>
          </w:tcPr>
          <w:p w14:paraId="170B6E8D" w14:textId="77777777" w:rsidR="002E7632" w:rsidRPr="00B459D9" w:rsidRDefault="002E7632" w:rsidP="002E7632">
            <w:pPr>
              <w:widowControl/>
              <w:jc w:val="center"/>
              <w:rPr>
                <w:color w:val="000000"/>
                <w:szCs w:val="24"/>
              </w:rPr>
            </w:pPr>
            <w:r w:rsidRPr="00B459D9">
              <w:rPr>
                <w:color w:val="000000"/>
                <w:szCs w:val="24"/>
              </w:rPr>
              <w:t>133,449</w:t>
            </w:r>
          </w:p>
        </w:tc>
      </w:tr>
      <w:tr w:rsidR="002E7632" w:rsidRPr="00B459D9" w14:paraId="040F5E5A"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507F2FD"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6D018ECD" w14:textId="77777777" w:rsidR="002E7632" w:rsidRPr="00B459D9" w:rsidRDefault="002E7632" w:rsidP="002E7632">
            <w:pPr>
              <w:widowControl/>
              <w:jc w:val="center"/>
              <w:rPr>
                <w:color w:val="000000"/>
                <w:szCs w:val="24"/>
              </w:rPr>
            </w:pPr>
            <w:r w:rsidRPr="00B459D9">
              <w:rPr>
                <w:color w:val="000000"/>
                <w:szCs w:val="24"/>
              </w:rPr>
              <w:t>18</w:t>
            </w:r>
          </w:p>
        </w:tc>
        <w:tc>
          <w:tcPr>
            <w:tcW w:w="1060" w:type="dxa"/>
            <w:tcBorders>
              <w:top w:val="nil"/>
              <w:left w:val="nil"/>
              <w:bottom w:val="single" w:sz="4" w:space="0" w:color="000000"/>
              <w:right w:val="single" w:sz="4" w:space="0" w:color="000000"/>
            </w:tcBorders>
            <w:noWrap/>
            <w:hideMark/>
          </w:tcPr>
          <w:p w14:paraId="6FD045D5" w14:textId="77777777" w:rsidR="002E7632" w:rsidRPr="00B459D9" w:rsidRDefault="002E7632" w:rsidP="002E7632">
            <w:pPr>
              <w:widowControl/>
              <w:jc w:val="center"/>
              <w:rPr>
                <w:color w:val="000000"/>
                <w:szCs w:val="24"/>
              </w:rPr>
            </w:pPr>
            <w:r w:rsidRPr="00B459D9">
              <w:rPr>
                <w:color w:val="000000"/>
                <w:szCs w:val="24"/>
              </w:rPr>
              <w:t>07904</w:t>
            </w:r>
          </w:p>
        </w:tc>
        <w:tc>
          <w:tcPr>
            <w:tcW w:w="1083" w:type="dxa"/>
            <w:tcBorders>
              <w:top w:val="nil"/>
              <w:left w:val="nil"/>
              <w:bottom w:val="single" w:sz="4" w:space="0" w:color="000000"/>
              <w:right w:val="single" w:sz="4" w:space="0" w:color="000000"/>
            </w:tcBorders>
            <w:noWrap/>
            <w:hideMark/>
          </w:tcPr>
          <w:p w14:paraId="2413E3DB" w14:textId="77777777" w:rsidR="002E7632" w:rsidRPr="00B459D9" w:rsidRDefault="002E7632" w:rsidP="002E7632">
            <w:pPr>
              <w:widowControl/>
              <w:jc w:val="center"/>
              <w:rPr>
                <w:color w:val="000000"/>
                <w:szCs w:val="24"/>
              </w:rPr>
            </w:pPr>
            <w:r w:rsidRPr="00B459D9">
              <w:rPr>
                <w:color w:val="000000"/>
                <w:szCs w:val="24"/>
              </w:rPr>
              <w:t>0.9801</w:t>
            </w:r>
          </w:p>
        </w:tc>
        <w:tc>
          <w:tcPr>
            <w:tcW w:w="981" w:type="dxa"/>
            <w:tcBorders>
              <w:top w:val="nil"/>
              <w:left w:val="nil"/>
              <w:bottom w:val="single" w:sz="4" w:space="0" w:color="000000"/>
              <w:right w:val="single" w:sz="4" w:space="0" w:color="000000"/>
            </w:tcBorders>
            <w:noWrap/>
            <w:hideMark/>
          </w:tcPr>
          <w:p w14:paraId="2A191C8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0693ED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09B997E" w14:textId="77777777" w:rsidR="002E7632" w:rsidRPr="00B459D9" w:rsidRDefault="002E7632" w:rsidP="002E7632">
            <w:pPr>
              <w:widowControl/>
              <w:jc w:val="center"/>
              <w:rPr>
                <w:color w:val="000000"/>
                <w:szCs w:val="24"/>
              </w:rPr>
            </w:pPr>
            <w:r w:rsidRPr="00B459D9">
              <w:rPr>
                <w:color w:val="000000"/>
                <w:szCs w:val="24"/>
              </w:rPr>
              <w:t>8</w:t>
            </w:r>
          </w:p>
        </w:tc>
        <w:tc>
          <w:tcPr>
            <w:tcW w:w="1378" w:type="dxa"/>
            <w:tcBorders>
              <w:top w:val="nil"/>
              <w:left w:val="nil"/>
              <w:bottom w:val="single" w:sz="4" w:space="0" w:color="000000"/>
              <w:right w:val="single" w:sz="4" w:space="0" w:color="000000"/>
            </w:tcBorders>
            <w:noWrap/>
            <w:hideMark/>
          </w:tcPr>
          <w:p w14:paraId="6C5C27C6" w14:textId="77777777" w:rsidR="002E7632" w:rsidRPr="00B459D9" w:rsidRDefault="002E7632" w:rsidP="002E7632">
            <w:pPr>
              <w:widowControl/>
              <w:jc w:val="center"/>
              <w:rPr>
                <w:color w:val="000000"/>
                <w:szCs w:val="24"/>
              </w:rPr>
            </w:pPr>
            <w:r w:rsidRPr="00B459D9">
              <w:rPr>
                <w:color w:val="000000"/>
                <w:szCs w:val="24"/>
              </w:rPr>
              <w:t>9,130</w:t>
            </w:r>
          </w:p>
        </w:tc>
        <w:tc>
          <w:tcPr>
            <w:tcW w:w="1423" w:type="dxa"/>
            <w:tcBorders>
              <w:top w:val="nil"/>
              <w:left w:val="nil"/>
              <w:bottom w:val="single" w:sz="4" w:space="0" w:color="000000"/>
              <w:right w:val="single" w:sz="4" w:space="0" w:color="000000"/>
            </w:tcBorders>
            <w:noWrap/>
            <w:hideMark/>
          </w:tcPr>
          <w:p w14:paraId="266ECF31" w14:textId="77777777" w:rsidR="002E7632" w:rsidRPr="00B459D9" w:rsidRDefault="002E7632" w:rsidP="002E7632">
            <w:pPr>
              <w:widowControl/>
              <w:jc w:val="center"/>
              <w:rPr>
                <w:color w:val="000000"/>
                <w:szCs w:val="24"/>
              </w:rPr>
            </w:pPr>
            <w:r w:rsidRPr="00B459D9">
              <w:rPr>
                <w:color w:val="000000"/>
                <w:szCs w:val="24"/>
              </w:rPr>
              <w:t>107,919</w:t>
            </w:r>
          </w:p>
        </w:tc>
      </w:tr>
      <w:tr w:rsidR="002E7632" w:rsidRPr="00B459D9" w14:paraId="0C684C7F"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CA3441D"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7E78E6D2" w14:textId="77777777" w:rsidR="002E7632" w:rsidRPr="00B459D9" w:rsidRDefault="002E7632" w:rsidP="002E7632">
            <w:pPr>
              <w:widowControl/>
              <w:jc w:val="center"/>
              <w:rPr>
                <w:color w:val="000000"/>
                <w:szCs w:val="24"/>
              </w:rPr>
            </w:pPr>
            <w:r w:rsidRPr="00B459D9">
              <w:rPr>
                <w:color w:val="000000"/>
                <w:szCs w:val="24"/>
              </w:rPr>
              <w:t>19</w:t>
            </w:r>
          </w:p>
        </w:tc>
        <w:tc>
          <w:tcPr>
            <w:tcW w:w="1060" w:type="dxa"/>
            <w:tcBorders>
              <w:top w:val="nil"/>
              <w:left w:val="nil"/>
              <w:bottom w:val="single" w:sz="4" w:space="0" w:color="000000"/>
              <w:right w:val="single" w:sz="4" w:space="0" w:color="000000"/>
            </w:tcBorders>
            <w:noWrap/>
            <w:hideMark/>
          </w:tcPr>
          <w:p w14:paraId="7F3C01C4" w14:textId="77777777" w:rsidR="002E7632" w:rsidRPr="00B459D9" w:rsidRDefault="002E7632" w:rsidP="002E7632">
            <w:pPr>
              <w:widowControl/>
              <w:jc w:val="center"/>
              <w:rPr>
                <w:color w:val="000000"/>
                <w:szCs w:val="24"/>
              </w:rPr>
            </w:pPr>
            <w:r w:rsidRPr="00B459D9">
              <w:rPr>
                <w:color w:val="000000"/>
                <w:szCs w:val="24"/>
              </w:rPr>
              <w:t>07905</w:t>
            </w:r>
          </w:p>
        </w:tc>
        <w:tc>
          <w:tcPr>
            <w:tcW w:w="1083" w:type="dxa"/>
            <w:tcBorders>
              <w:top w:val="nil"/>
              <w:left w:val="nil"/>
              <w:bottom w:val="single" w:sz="4" w:space="0" w:color="000000"/>
              <w:right w:val="single" w:sz="4" w:space="0" w:color="000000"/>
            </w:tcBorders>
            <w:noWrap/>
            <w:hideMark/>
          </w:tcPr>
          <w:p w14:paraId="3C1CC998" w14:textId="77777777" w:rsidR="002E7632" w:rsidRPr="00B459D9" w:rsidRDefault="002E7632" w:rsidP="002E7632">
            <w:pPr>
              <w:widowControl/>
              <w:jc w:val="center"/>
              <w:rPr>
                <w:color w:val="000000"/>
                <w:szCs w:val="24"/>
              </w:rPr>
            </w:pPr>
            <w:r w:rsidRPr="00B459D9">
              <w:rPr>
                <w:color w:val="000000"/>
                <w:szCs w:val="24"/>
              </w:rPr>
              <w:t>0.5432</w:t>
            </w:r>
          </w:p>
        </w:tc>
        <w:tc>
          <w:tcPr>
            <w:tcW w:w="981" w:type="dxa"/>
            <w:tcBorders>
              <w:top w:val="nil"/>
              <w:left w:val="nil"/>
              <w:bottom w:val="single" w:sz="4" w:space="0" w:color="000000"/>
              <w:right w:val="single" w:sz="4" w:space="0" w:color="000000"/>
            </w:tcBorders>
            <w:noWrap/>
            <w:hideMark/>
          </w:tcPr>
          <w:p w14:paraId="376E9CC4"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2980EF29"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263B735" w14:textId="77777777" w:rsidR="002E7632" w:rsidRPr="00B459D9" w:rsidRDefault="002E7632" w:rsidP="002E7632">
            <w:pPr>
              <w:widowControl/>
              <w:jc w:val="center"/>
              <w:rPr>
                <w:color w:val="000000"/>
                <w:szCs w:val="24"/>
              </w:rPr>
            </w:pPr>
            <w:r w:rsidRPr="00B459D9">
              <w:rPr>
                <w:color w:val="000000"/>
                <w:szCs w:val="24"/>
              </w:rPr>
              <w:t>10</w:t>
            </w:r>
          </w:p>
        </w:tc>
        <w:tc>
          <w:tcPr>
            <w:tcW w:w="1378" w:type="dxa"/>
            <w:tcBorders>
              <w:top w:val="nil"/>
              <w:left w:val="nil"/>
              <w:bottom w:val="single" w:sz="4" w:space="0" w:color="000000"/>
              <w:right w:val="single" w:sz="4" w:space="0" w:color="000000"/>
            </w:tcBorders>
            <w:noWrap/>
            <w:hideMark/>
          </w:tcPr>
          <w:p w14:paraId="567858C0" w14:textId="77777777" w:rsidR="002E7632" w:rsidRPr="00B459D9" w:rsidRDefault="002E7632" w:rsidP="002E7632">
            <w:pPr>
              <w:widowControl/>
              <w:jc w:val="center"/>
              <w:rPr>
                <w:color w:val="000000"/>
                <w:szCs w:val="24"/>
              </w:rPr>
            </w:pPr>
            <w:r w:rsidRPr="00B459D9">
              <w:rPr>
                <w:color w:val="000000"/>
                <w:szCs w:val="24"/>
              </w:rPr>
              <w:t>7,996</w:t>
            </w:r>
          </w:p>
        </w:tc>
        <w:tc>
          <w:tcPr>
            <w:tcW w:w="1423" w:type="dxa"/>
            <w:tcBorders>
              <w:top w:val="nil"/>
              <w:left w:val="nil"/>
              <w:bottom w:val="single" w:sz="4" w:space="0" w:color="000000"/>
              <w:right w:val="single" w:sz="4" w:space="0" w:color="000000"/>
            </w:tcBorders>
            <w:noWrap/>
            <w:hideMark/>
          </w:tcPr>
          <w:p w14:paraId="61F19830" w14:textId="77777777" w:rsidR="002E7632" w:rsidRPr="00B459D9" w:rsidRDefault="002E7632" w:rsidP="002E7632">
            <w:pPr>
              <w:widowControl/>
              <w:jc w:val="center"/>
              <w:rPr>
                <w:color w:val="000000"/>
                <w:szCs w:val="24"/>
              </w:rPr>
            </w:pPr>
            <w:r w:rsidRPr="00B459D9">
              <w:rPr>
                <w:color w:val="000000"/>
                <w:szCs w:val="24"/>
              </w:rPr>
              <w:t>58,991</w:t>
            </w:r>
          </w:p>
        </w:tc>
      </w:tr>
      <w:tr w:rsidR="002E7632" w:rsidRPr="00B459D9" w14:paraId="74170BB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84B5C8F"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1E2AAB2D" w14:textId="77777777" w:rsidR="002E7632" w:rsidRPr="00B459D9" w:rsidRDefault="002E7632" w:rsidP="002E7632">
            <w:pPr>
              <w:widowControl/>
              <w:jc w:val="center"/>
              <w:rPr>
                <w:color w:val="000000"/>
                <w:szCs w:val="24"/>
              </w:rPr>
            </w:pPr>
            <w:r w:rsidRPr="00B459D9">
              <w:rPr>
                <w:color w:val="000000"/>
                <w:szCs w:val="24"/>
              </w:rPr>
              <w:t>20</w:t>
            </w:r>
          </w:p>
        </w:tc>
        <w:tc>
          <w:tcPr>
            <w:tcW w:w="1060" w:type="dxa"/>
            <w:tcBorders>
              <w:top w:val="nil"/>
              <w:left w:val="nil"/>
              <w:bottom w:val="single" w:sz="4" w:space="0" w:color="000000"/>
              <w:right w:val="single" w:sz="4" w:space="0" w:color="000000"/>
            </w:tcBorders>
            <w:noWrap/>
            <w:hideMark/>
          </w:tcPr>
          <w:p w14:paraId="65F58CED" w14:textId="77777777" w:rsidR="002E7632" w:rsidRPr="00B459D9" w:rsidRDefault="002E7632" w:rsidP="002E7632">
            <w:pPr>
              <w:widowControl/>
              <w:jc w:val="center"/>
              <w:rPr>
                <w:color w:val="000000"/>
                <w:szCs w:val="24"/>
              </w:rPr>
            </w:pPr>
            <w:r w:rsidRPr="00B459D9">
              <w:rPr>
                <w:color w:val="000000"/>
                <w:szCs w:val="24"/>
              </w:rPr>
              <w:t>08001</w:t>
            </w:r>
          </w:p>
        </w:tc>
        <w:tc>
          <w:tcPr>
            <w:tcW w:w="1083" w:type="dxa"/>
            <w:tcBorders>
              <w:top w:val="nil"/>
              <w:left w:val="nil"/>
              <w:bottom w:val="single" w:sz="4" w:space="0" w:color="000000"/>
              <w:right w:val="single" w:sz="4" w:space="0" w:color="000000"/>
            </w:tcBorders>
            <w:noWrap/>
            <w:hideMark/>
          </w:tcPr>
          <w:p w14:paraId="182C470D" w14:textId="77777777" w:rsidR="002E7632" w:rsidRPr="00B459D9" w:rsidRDefault="002E7632" w:rsidP="002E7632">
            <w:pPr>
              <w:widowControl/>
              <w:jc w:val="center"/>
              <w:rPr>
                <w:color w:val="000000"/>
                <w:szCs w:val="24"/>
              </w:rPr>
            </w:pPr>
            <w:r w:rsidRPr="00B459D9">
              <w:rPr>
                <w:color w:val="000000"/>
                <w:szCs w:val="24"/>
              </w:rPr>
              <w:t>1.0731</w:t>
            </w:r>
          </w:p>
        </w:tc>
        <w:tc>
          <w:tcPr>
            <w:tcW w:w="981" w:type="dxa"/>
            <w:tcBorders>
              <w:top w:val="nil"/>
              <w:left w:val="nil"/>
              <w:bottom w:val="single" w:sz="4" w:space="0" w:color="000000"/>
              <w:right w:val="single" w:sz="4" w:space="0" w:color="000000"/>
            </w:tcBorders>
            <w:noWrap/>
            <w:hideMark/>
          </w:tcPr>
          <w:p w14:paraId="75AE8739"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3869D2D"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E48B0C6" w14:textId="77777777" w:rsidR="002E7632" w:rsidRPr="00B459D9" w:rsidRDefault="002E7632" w:rsidP="002E7632">
            <w:pPr>
              <w:widowControl/>
              <w:jc w:val="center"/>
              <w:rPr>
                <w:color w:val="000000"/>
                <w:szCs w:val="24"/>
              </w:rPr>
            </w:pPr>
            <w:r w:rsidRPr="00B459D9">
              <w:rPr>
                <w:color w:val="000000"/>
                <w:szCs w:val="24"/>
              </w:rPr>
              <w:t>10</w:t>
            </w:r>
          </w:p>
        </w:tc>
        <w:tc>
          <w:tcPr>
            <w:tcW w:w="1378" w:type="dxa"/>
            <w:tcBorders>
              <w:top w:val="nil"/>
              <w:left w:val="nil"/>
              <w:bottom w:val="single" w:sz="4" w:space="0" w:color="000000"/>
              <w:right w:val="single" w:sz="4" w:space="0" w:color="000000"/>
            </w:tcBorders>
            <w:noWrap/>
            <w:hideMark/>
          </w:tcPr>
          <w:p w14:paraId="65B26535" w14:textId="77777777" w:rsidR="002E7632" w:rsidRPr="00B459D9" w:rsidRDefault="002E7632" w:rsidP="002E7632">
            <w:pPr>
              <w:widowControl/>
              <w:jc w:val="center"/>
              <w:rPr>
                <w:color w:val="000000"/>
                <w:szCs w:val="24"/>
              </w:rPr>
            </w:pPr>
            <w:r w:rsidRPr="00B459D9">
              <w:rPr>
                <w:color w:val="000000"/>
                <w:szCs w:val="24"/>
              </w:rPr>
              <w:t>10,327</w:t>
            </w:r>
          </w:p>
        </w:tc>
        <w:tc>
          <w:tcPr>
            <w:tcW w:w="1423" w:type="dxa"/>
            <w:tcBorders>
              <w:top w:val="nil"/>
              <w:left w:val="nil"/>
              <w:bottom w:val="single" w:sz="4" w:space="0" w:color="000000"/>
              <w:right w:val="single" w:sz="4" w:space="0" w:color="000000"/>
            </w:tcBorders>
            <w:noWrap/>
            <w:hideMark/>
          </w:tcPr>
          <w:p w14:paraId="07E194D3" w14:textId="77777777" w:rsidR="002E7632" w:rsidRPr="00B459D9" w:rsidRDefault="002E7632" w:rsidP="002E7632">
            <w:pPr>
              <w:widowControl/>
              <w:jc w:val="center"/>
              <w:rPr>
                <w:color w:val="000000"/>
                <w:szCs w:val="24"/>
              </w:rPr>
            </w:pPr>
            <w:r w:rsidRPr="00B459D9">
              <w:rPr>
                <w:color w:val="000000"/>
                <w:szCs w:val="24"/>
              </w:rPr>
              <w:t>118,066</w:t>
            </w:r>
          </w:p>
        </w:tc>
      </w:tr>
      <w:tr w:rsidR="002E7632" w:rsidRPr="00B459D9" w14:paraId="6E30435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32933A3"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4EAECB0E" w14:textId="77777777" w:rsidR="002E7632" w:rsidRPr="00B459D9" w:rsidRDefault="002E7632" w:rsidP="002E7632">
            <w:pPr>
              <w:widowControl/>
              <w:jc w:val="center"/>
              <w:rPr>
                <w:color w:val="000000"/>
                <w:szCs w:val="24"/>
              </w:rPr>
            </w:pPr>
            <w:r w:rsidRPr="00B459D9">
              <w:rPr>
                <w:color w:val="000000"/>
                <w:szCs w:val="24"/>
              </w:rPr>
              <w:t>21</w:t>
            </w:r>
          </w:p>
        </w:tc>
        <w:tc>
          <w:tcPr>
            <w:tcW w:w="1060" w:type="dxa"/>
            <w:tcBorders>
              <w:top w:val="nil"/>
              <w:left w:val="nil"/>
              <w:bottom w:val="single" w:sz="4" w:space="0" w:color="000000"/>
              <w:right w:val="single" w:sz="4" w:space="0" w:color="000000"/>
            </w:tcBorders>
            <w:noWrap/>
            <w:hideMark/>
          </w:tcPr>
          <w:p w14:paraId="22B0C5EF" w14:textId="77777777" w:rsidR="002E7632" w:rsidRPr="00B459D9" w:rsidRDefault="002E7632" w:rsidP="002E7632">
            <w:pPr>
              <w:widowControl/>
              <w:jc w:val="center"/>
              <w:rPr>
                <w:color w:val="000000"/>
                <w:szCs w:val="24"/>
              </w:rPr>
            </w:pPr>
            <w:r w:rsidRPr="00B459D9">
              <w:rPr>
                <w:color w:val="000000"/>
                <w:szCs w:val="24"/>
              </w:rPr>
              <w:t>08002</w:t>
            </w:r>
          </w:p>
        </w:tc>
        <w:tc>
          <w:tcPr>
            <w:tcW w:w="1083" w:type="dxa"/>
            <w:tcBorders>
              <w:top w:val="nil"/>
              <w:left w:val="nil"/>
              <w:bottom w:val="single" w:sz="4" w:space="0" w:color="000000"/>
              <w:right w:val="single" w:sz="4" w:space="0" w:color="000000"/>
            </w:tcBorders>
            <w:noWrap/>
            <w:hideMark/>
          </w:tcPr>
          <w:p w14:paraId="72A6203D" w14:textId="77777777" w:rsidR="002E7632" w:rsidRPr="00B459D9" w:rsidRDefault="002E7632" w:rsidP="002E7632">
            <w:pPr>
              <w:widowControl/>
              <w:jc w:val="center"/>
              <w:rPr>
                <w:color w:val="000000"/>
                <w:szCs w:val="24"/>
              </w:rPr>
            </w:pPr>
            <w:r w:rsidRPr="00B459D9">
              <w:rPr>
                <w:color w:val="000000"/>
                <w:szCs w:val="24"/>
              </w:rPr>
              <w:t>0.6886</w:t>
            </w:r>
          </w:p>
        </w:tc>
        <w:tc>
          <w:tcPr>
            <w:tcW w:w="981" w:type="dxa"/>
            <w:tcBorders>
              <w:top w:val="nil"/>
              <w:left w:val="nil"/>
              <w:bottom w:val="single" w:sz="4" w:space="0" w:color="000000"/>
              <w:right w:val="single" w:sz="4" w:space="0" w:color="000000"/>
            </w:tcBorders>
            <w:noWrap/>
            <w:hideMark/>
          </w:tcPr>
          <w:p w14:paraId="6A2FA9C3"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190835E"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00C8BB5" w14:textId="77777777" w:rsidR="002E7632" w:rsidRPr="00B459D9" w:rsidRDefault="002E7632" w:rsidP="002E7632">
            <w:pPr>
              <w:widowControl/>
              <w:jc w:val="center"/>
              <w:rPr>
                <w:color w:val="000000"/>
                <w:szCs w:val="24"/>
              </w:rPr>
            </w:pPr>
            <w:r w:rsidRPr="00B459D9">
              <w:rPr>
                <w:color w:val="000000"/>
                <w:szCs w:val="24"/>
              </w:rPr>
              <w:t>8</w:t>
            </w:r>
          </w:p>
        </w:tc>
        <w:tc>
          <w:tcPr>
            <w:tcW w:w="1378" w:type="dxa"/>
            <w:tcBorders>
              <w:top w:val="nil"/>
              <w:left w:val="nil"/>
              <w:bottom w:val="single" w:sz="4" w:space="0" w:color="000000"/>
              <w:right w:val="single" w:sz="4" w:space="0" w:color="000000"/>
            </w:tcBorders>
            <w:noWrap/>
            <w:hideMark/>
          </w:tcPr>
          <w:p w14:paraId="5C58816F" w14:textId="77777777" w:rsidR="002E7632" w:rsidRPr="00B459D9" w:rsidRDefault="002E7632" w:rsidP="002E7632">
            <w:pPr>
              <w:widowControl/>
              <w:jc w:val="center"/>
              <w:rPr>
                <w:color w:val="000000"/>
                <w:szCs w:val="24"/>
              </w:rPr>
            </w:pPr>
            <w:r w:rsidRPr="00B459D9">
              <w:rPr>
                <w:color w:val="000000"/>
                <w:szCs w:val="24"/>
              </w:rPr>
              <w:t>9,866</w:t>
            </w:r>
          </w:p>
        </w:tc>
        <w:tc>
          <w:tcPr>
            <w:tcW w:w="1423" w:type="dxa"/>
            <w:tcBorders>
              <w:top w:val="nil"/>
              <w:left w:val="nil"/>
              <w:bottom w:val="single" w:sz="4" w:space="0" w:color="000000"/>
              <w:right w:val="single" w:sz="4" w:space="0" w:color="000000"/>
            </w:tcBorders>
            <w:noWrap/>
            <w:hideMark/>
          </w:tcPr>
          <w:p w14:paraId="4A6A61A1" w14:textId="77777777" w:rsidR="002E7632" w:rsidRPr="00B459D9" w:rsidRDefault="002E7632" w:rsidP="002E7632">
            <w:pPr>
              <w:widowControl/>
              <w:jc w:val="center"/>
              <w:rPr>
                <w:color w:val="000000"/>
                <w:szCs w:val="24"/>
              </w:rPr>
            </w:pPr>
            <w:r w:rsidRPr="00B459D9">
              <w:rPr>
                <w:color w:val="000000"/>
                <w:szCs w:val="24"/>
              </w:rPr>
              <w:t>73,995</w:t>
            </w:r>
          </w:p>
        </w:tc>
      </w:tr>
      <w:tr w:rsidR="002E7632" w:rsidRPr="00B459D9" w14:paraId="6CEC751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C934E7F"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4A37307C" w14:textId="77777777" w:rsidR="002E7632" w:rsidRPr="00B459D9" w:rsidRDefault="002E7632" w:rsidP="002E7632">
            <w:pPr>
              <w:widowControl/>
              <w:jc w:val="center"/>
              <w:rPr>
                <w:color w:val="000000"/>
                <w:szCs w:val="24"/>
              </w:rPr>
            </w:pPr>
            <w:r w:rsidRPr="00B459D9">
              <w:rPr>
                <w:color w:val="000000"/>
                <w:szCs w:val="24"/>
              </w:rPr>
              <w:t>22</w:t>
            </w:r>
          </w:p>
        </w:tc>
        <w:tc>
          <w:tcPr>
            <w:tcW w:w="1060" w:type="dxa"/>
            <w:tcBorders>
              <w:top w:val="nil"/>
              <w:left w:val="nil"/>
              <w:bottom w:val="single" w:sz="4" w:space="0" w:color="000000"/>
              <w:right w:val="single" w:sz="4" w:space="0" w:color="000000"/>
            </w:tcBorders>
            <w:noWrap/>
            <w:hideMark/>
          </w:tcPr>
          <w:p w14:paraId="424BD06D" w14:textId="77777777" w:rsidR="002E7632" w:rsidRPr="00B459D9" w:rsidRDefault="002E7632" w:rsidP="002E7632">
            <w:pPr>
              <w:widowControl/>
              <w:jc w:val="center"/>
              <w:rPr>
                <w:color w:val="000000"/>
                <w:szCs w:val="24"/>
              </w:rPr>
            </w:pPr>
            <w:r w:rsidRPr="00B459D9">
              <w:rPr>
                <w:color w:val="000000"/>
                <w:szCs w:val="24"/>
              </w:rPr>
              <w:t>08003</w:t>
            </w:r>
          </w:p>
        </w:tc>
        <w:tc>
          <w:tcPr>
            <w:tcW w:w="1083" w:type="dxa"/>
            <w:tcBorders>
              <w:top w:val="nil"/>
              <w:left w:val="nil"/>
              <w:bottom w:val="single" w:sz="4" w:space="0" w:color="000000"/>
              <w:right w:val="single" w:sz="4" w:space="0" w:color="000000"/>
            </w:tcBorders>
            <w:noWrap/>
            <w:hideMark/>
          </w:tcPr>
          <w:p w14:paraId="7187B518" w14:textId="77777777" w:rsidR="002E7632" w:rsidRPr="00B459D9" w:rsidRDefault="002E7632" w:rsidP="002E7632">
            <w:pPr>
              <w:widowControl/>
              <w:jc w:val="center"/>
              <w:rPr>
                <w:color w:val="000000"/>
                <w:szCs w:val="24"/>
              </w:rPr>
            </w:pPr>
            <w:r w:rsidRPr="00B459D9">
              <w:rPr>
                <w:color w:val="000000"/>
                <w:szCs w:val="24"/>
              </w:rPr>
              <w:t>0.8654</w:t>
            </w:r>
          </w:p>
        </w:tc>
        <w:tc>
          <w:tcPr>
            <w:tcW w:w="981" w:type="dxa"/>
            <w:tcBorders>
              <w:top w:val="nil"/>
              <w:left w:val="nil"/>
              <w:bottom w:val="single" w:sz="4" w:space="0" w:color="000000"/>
              <w:right w:val="single" w:sz="4" w:space="0" w:color="000000"/>
            </w:tcBorders>
            <w:noWrap/>
            <w:hideMark/>
          </w:tcPr>
          <w:p w14:paraId="7E3B4F34"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45A76E6"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D903CE1" w14:textId="77777777" w:rsidR="002E7632" w:rsidRPr="00B459D9" w:rsidRDefault="002E7632" w:rsidP="002E7632">
            <w:pPr>
              <w:widowControl/>
              <w:jc w:val="center"/>
              <w:rPr>
                <w:color w:val="000000"/>
                <w:szCs w:val="24"/>
              </w:rPr>
            </w:pPr>
            <w:r w:rsidRPr="00B459D9">
              <w:rPr>
                <w:color w:val="000000"/>
                <w:szCs w:val="24"/>
              </w:rPr>
              <w:t>10</w:t>
            </w:r>
          </w:p>
        </w:tc>
        <w:tc>
          <w:tcPr>
            <w:tcW w:w="1378" w:type="dxa"/>
            <w:tcBorders>
              <w:top w:val="nil"/>
              <w:left w:val="nil"/>
              <w:bottom w:val="single" w:sz="4" w:space="0" w:color="000000"/>
              <w:right w:val="single" w:sz="4" w:space="0" w:color="000000"/>
            </w:tcBorders>
            <w:noWrap/>
            <w:hideMark/>
          </w:tcPr>
          <w:p w14:paraId="017C7017" w14:textId="77777777" w:rsidR="002E7632" w:rsidRPr="00B459D9" w:rsidRDefault="002E7632" w:rsidP="002E7632">
            <w:pPr>
              <w:widowControl/>
              <w:jc w:val="center"/>
              <w:rPr>
                <w:color w:val="000000"/>
                <w:szCs w:val="24"/>
              </w:rPr>
            </w:pPr>
            <w:r w:rsidRPr="00B459D9">
              <w:rPr>
                <w:color w:val="000000"/>
                <w:szCs w:val="24"/>
              </w:rPr>
              <w:t>13,414</w:t>
            </w:r>
          </w:p>
        </w:tc>
        <w:tc>
          <w:tcPr>
            <w:tcW w:w="1423" w:type="dxa"/>
            <w:tcBorders>
              <w:top w:val="nil"/>
              <w:left w:val="nil"/>
              <w:bottom w:val="single" w:sz="4" w:space="0" w:color="000000"/>
              <w:right w:val="single" w:sz="4" w:space="0" w:color="000000"/>
            </w:tcBorders>
            <w:noWrap/>
            <w:hideMark/>
          </w:tcPr>
          <w:p w14:paraId="1DE4C87F" w14:textId="77777777" w:rsidR="002E7632" w:rsidRPr="00B459D9" w:rsidRDefault="002E7632" w:rsidP="002E7632">
            <w:pPr>
              <w:widowControl/>
              <w:jc w:val="center"/>
              <w:rPr>
                <w:color w:val="000000"/>
                <w:szCs w:val="24"/>
              </w:rPr>
            </w:pPr>
            <w:r w:rsidRPr="00B459D9">
              <w:rPr>
                <w:color w:val="000000"/>
                <w:szCs w:val="24"/>
              </w:rPr>
              <w:t>88,703</w:t>
            </w:r>
          </w:p>
        </w:tc>
      </w:tr>
      <w:tr w:rsidR="002E7632" w:rsidRPr="00B459D9" w14:paraId="1D619FC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6541D13"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23EC48EE" w14:textId="77777777" w:rsidR="002E7632" w:rsidRPr="00B459D9" w:rsidRDefault="002E7632" w:rsidP="002E7632">
            <w:pPr>
              <w:widowControl/>
              <w:jc w:val="center"/>
              <w:rPr>
                <w:color w:val="000000"/>
                <w:szCs w:val="24"/>
              </w:rPr>
            </w:pPr>
            <w:r w:rsidRPr="00B459D9">
              <w:rPr>
                <w:color w:val="000000"/>
                <w:szCs w:val="24"/>
              </w:rPr>
              <w:t>23</w:t>
            </w:r>
          </w:p>
        </w:tc>
        <w:tc>
          <w:tcPr>
            <w:tcW w:w="1060" w:type="dxa"/>
            <w:tcBorders>
              <w:top w:val="nil"/>
              <w:left w:val="nil"/>
              <w:bottom w:val="single" w:sz="4" w:space="0" w:color="000000"/>
              <w:right w:val="single" w:sz="4" w:space="0" w:color="000000"/>
            </w:tcBorders>
            <w:noWrap/>
            <w:hideMark/>
          </w:tcPr>
          <w:p w14:paraId="3AB6A2EF" w14:textId="77777777" w:rsidR="002E7632" w:rsidRPr="00B459D9" w:rsidRDefault="002E7632" w:rsidP="002E7632">
            <w:pPr>
              <w:widowControl/>
              <w:jc w:val="center"/>
              <w:rPr>
                <w:color w:val="000000"/>
                <w:szCs w:val="24"/>
              </w:rPr>
            </w:pPr>
            <w:r w:rsidRPr="00B459D9">
              <w:rPr>
                <w:color w:val="000000"/>
                <w:szCs w:val="24"/>
              </w:rPr>
              <w:t>08004</w:t>
            </w:r>
          </w:p>
        </w:tc>
        <w:tc>
          <w:tcPr>
            <w:tcW w:w="1083" w:type="dxa"/>
            <w:tcBorders>
              <w:top w:val="nil"/>
              <w:left w:val="nil"/>
              <w:bottom w:val="single" w:sz="4" w:space="0" w:color="000000"/>
              <w:right w:val="single" w:sz="4" w:space="0" w:color="000000"/>
            </w:tcBorders>
            <w:noWrap/>
            <w:hideMark/>
          </w:tcPr>
          <w:p w14:paraId="0B9587D0" w14:textId="77777777" w:rsidR="002E7632" w:rsidRPr="00B459D9" w:rsidRDefault="002E7632" w:rsidP="002E7632">
            <w:pPr>
              <w:widowControl/>
              <w:jc w:val="center"/>
              <w:rPr>
                <w:color w:val="000000"/>
                <w:szCs w:val="24"/>
              </w:rPr>
            </w:pPr>
            <w:r w:rsidRPr="00B459D9">
              <w:rPr>
                <w:color w:val="000000"/>
                <w:szCs w:val="24"/>
              </w:rPr>
              <w:t>0.7183</w:t>
            </w:r>
          </w:p>
        </w:tc>
        <w:tc>
          <w:tcPr>
            <w:tcW w:w="981" w:type="dxa"/>
            <w:tcBorders>
              <w:top w:val="nil"/>
              <w:left w:val="nil"/>
              <w:bottom w:val="single" w:sz="4" w:space="0" w:color="000000"/>
              <w:right w:val="single" w:sz="4" w:space="0" w:color="000000"/>
            </w:tcBorders>
            <w:noWrap/>
            <w:hideMark/>
          </w:tcPr>
          <w:p w14:paraId="0287FA01"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358E97C2"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A60CB71"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2E696FFD" w14:textId="77777777" w:rsidR="002E7632" w:rsidRPr="00B459D9" w:rsidRDefault="002E7632" w:rsidP="002E7632">
            <w:pPr>
              <w:widowControl/>
              <w:jc w:val="center"/>
              <w:rPr>
                <w:color w:val="000000"/>
                <w:szCs w:val="24"/>
              </w:rPr>
            </w:pPr>
            <w:r w:rsidRPr="00B459D9">
              <w:rPr>
                <w:color w:val="000000"/>
                <w:szCs w:val="24"/>
              </w:rPr>
              <w:t>5,178</w:t>
            </w:r>
          </w:p>
        </w:tc>
        <w:tc>
          <w:tcPr>
            <w:tcW w:w="1423" w:type="dxa"/>
            <w:tcBorders>
              <w:top w:val="nil"/>
              <w:left w:val="nil"/>
              <w:bottom w:val="single" w:sz="4" w:space="0" w:color="000000"/>
              <w:right w:val="single" w:sz="4" w:space="0" w:color="000000"/>
            </w:tcBorders>
            <w:noWrap/>
            <w:hideMark/>
          </w:tcPr>
          <w:p w14:paraId="1DFA10C2" w14:textId="77777777" w:rsidR="002E7632" w:rsidRPr="00B459D9" w:rsidRDefault="002E7632" w:rsidP="002E7632">
            <w:pPr>
              <w:widowControl/>
              <w:jc w:val="center"/>
              <w:rPr>
                <w:color w:val="000000"/>
                <w:szCs w:val="24"/>
              </w:rPr>
            </w:pPr>
            <w:r w:rsidRPr="00B459D9">
              <w:rPr>
                <w:color w:val="000000"/>
                <w:szCs w:val="24"/>
              </w:rPr>
              <w:t>95,899</w:t>
            </w:r>
          </w:p>
        </w:tc>
      </w:tr>
      <w:tr w:rsidR="002E7632" w:rsidRPr="00B459D9" w14:paraId="0F26F3B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53B125F"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063C9D22" w14:textId="77777777" w:rsidR="002E7632" w:rsidRPr="00B459D9" w:rsidRDefault="002E7632" w:rsidP="002E7632">
            <w:pPr>
              <w:widowControl/>
              <w:jc w:val="center"/>
              <w:rPr>
                <w:color w:val="000000"/>
                <w:szCs w:val="24"/>
              </w:rPr>
            </w:pPr>
            <w:r w:rsidRPr="00B459D9">
              <w:rPr>
                <w:color w:val="000000"/>
                <w:szCs w:val="24"/>
              </w:rPr>
              <w:t>24</w:t>
            </w:r>
          </w:p>
        </w:tc>
        <w:tc>
          <w:tcPr>
            <w:tcW w:w="1060" w:type="dxa"/>
            <w:tcBorders>
              <w:top w:val="nil"/>
              <w:left w:val="nil"/>
              <w:bottom w:val="single" w:sz="4" w:space="0" w:color="000000"/>
              <w:right w:val="single" w:sz="4" w:space="0" w:color="000000"/>
            </w:tcBorders>
            <w:noWrap/>
            <w:hideMark/>
          </w:tcPr>
          <w:p w14:paraId="5E64D3ED" w14:textId="77777777" w:rsidR="002E7632" w:rsidRPr="00B459D9" w:rsidRDefault="002E7632" w:rsidP="002E7632">
            <w:pPr>
              <w:widowControl/>
              <w:jc w:val="center"/>
              <w:rPr>
                <w:color w:val="000000"/>
                <w:szCs w:val="24"/>
              </w:rPr>
            </w:pPr>
            <w:r w:rsidRPr="00B459D9">
              <w:rPr>
                <w:color w:val="000000"/>
                <w:szCs w:val="24"/>
              </w:rPr>
              <w:t>08005</w:t>
            </w:r>
          </w:p>
        </w:tc>
        <w:tc>
          <w:tcPr>
            <w:tcW w:w="1083" w:type="dxa"/>
            <w:tcBorders>
              <w:top w:val="nil"/>
              <w:left w:val="nil"/>
              <w:bottom w:val="single" w:sz="4" w:space="0" w:color="000000"/>
              <w:right w:val="single" w:sz="4" w:space="0" w:color="000000"/>
            </w:tcBorders>
            <w:noWrap/>
            <w:hideMark/>
          </w:tcPr>
          <w:p w14:paraId="5D231C3D"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26FF34A4"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2793414F"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73D4359"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644D8A64"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0DC30F19"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7163A5CD"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460B82D"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6D868A7C" w14:textId="77777777" w:rsidR="002E7632" w:rsidRPr="00B459D9" w:rsidRDefault="002E7632" w:rsidP="002E7632">
            <w:pPr>
              <w:widowControl/>
              <w:jc w:val="center"/>
              <w:rPr>
                <w:color w:val="000000"/>
                <w:szCs w:val="24"/>
              </w:rPr>
            </w:pPr>
            <w:r w:rsidRPr="00B459D9">
              <w:rPr>
                <w:color w:val="000000"/>
                <w:szCs w:val="24"/>
              </w:rPr>
              <w:t>25</w:t>
            </w:r>
          </w:p>
        </w:tc>
        <w:tc>
          <w:tcPr>
            <w:tcW w:w="1060" w:type="dxa"/>
            <w:tcBorders>
              <w:top w:val="nil"/>
              <w:left w:val="nil"/>
              <w:bottom w:val="single" w:sz="4" w:space="0" w:color="000000"/>
              <w:right w:val="single" w:sz="4" w:space="0" w:color="000000"/>
            </w:tcBorders>
            <w:noWrap/>
            <w:hideMark/>
          </w:tcPr>
          <w:p w14:paraId="5D7BA5B7" w14:textId="77777777" w:rsidR="002E7632" w:rsidRPr="00B459D9" w:rsidRDefault="002E7632" w:rsidP="002E7632">
            <w:pPr>
              <w:widowControl/>
              <w:jc w:val="center"/>
              <w:rPr>
                <w:color w:val="000000"/>
                <w:szCs w:val="24"/>
              </w:rPr>
            </w:pPr>
            <w:r w:rsidRPr="00B459D9">
              <w:rPr>
                <w:color w:val="000000"/>
                <w:szCs w:val="24"/>
              </w:rPr>
              <w:t>08101</w:t>
            </w:r>
          </w:p>
        </w:tc>
        <w:tc>
          <w:tcPr>
            <w:tcW w:w="1083" w:type="dxa"/>
            <w:tcBorders>
              <w:top w:val="nil"/>
              <w:left w:val="nil"/>
              <w:bottom w:val="single" w:sz="4" w:space="0" w:color="000000"/>
              <w:right w:val="single" w:sz="4" w:space="0" w:color="000000"/>
            </w:tcBorders>
            <w:noWrap/>
            <w:hideMark/>
          </w:tcPr>
          <w:p w14:paraId="6B914242"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3EA7C394"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4506EA4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5571DCE"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6A1F4A84"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4D7A8C42"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0ED8E1B8"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6DCA3E9"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2988CDA1" w14:textId="77777777" w:rsidR="002E7632" w:rsidRPr="00B459D9" w:rsidRDefault="002E7632" w:rsidP="002E7632">
            <w:pPr>
              <w:widowControl/>
              <w:jc w:val="center"/>
              <w:rPr>
                <w:color w:val="000000"/>
                <w:szCs w:val="24"/>
              </w:rPr>
            </w:pPr>
            <w:r w:rsidRPr="00B459D9">
              <w:rPr>
                <w:color w:val="000000"/>
                <w:szCs w:val="24"/>
              </w:rPr>
              <w:t>26</w:t>
            </w:r>
          </w:p>
        </w:tc>
        <w:tc>
          <w:tcPr>
            <w:tcW w:w="1060" w:type="dxa"/>
            <w:tcBorders>
              <w:top w:val="nil"/>
              <w:left w:val="nil"/>
              <w:bottom w:val="single" w:sz="4" w:space="0" w:color="000000"/>
              <w:right w:val="single" w:sz="4" w:space="0" w:color="000000"/>
            </w:tcBorders>
            <w:noWrap/>
            <w:hideMark/>
          </w:tcPr>
          <w:p w14:paraId="004564DF" w14:textId="77777777" w:rsidR="002E7632" w:rsidRPr="00B459D9" w:rsidRDefault="002E7632" w:rsidP="002E7632">
            <w:pPr>
              <w:widowControl/>
              <w:jc w:val="center"/>
              <w:rPr>
                <w:color w:val="000000"/>
                <w:szCs w:val="24"/>
              </w:rPr>
            </w:pPr>
            <w:r w:rsidRPr="00B459D9">
              <w:rPr>
                <w:color w:val="000000"/>
                <w:szCs w:val="24"/>
              </w:rPr>
              <w:t>08102</w:t>
            </w:r>
          </w:p>
        </w:tc>
        <w:tc>
          <w:tcPr>
            <w:tcW w:w="1083" w:type="dxa"/>
            <w:tcBorders>
              <w:top w:val="nil"/>
              <w:left w:val="nil"/>
              <w:bottom w:val="single" w:sz="4" w:space="0" w:color="000000"/>
              <w:right w:val="single" w:sz="4" w:space="0" w:color="000000"/>
            </w:tcBorders>
            <w:noWrap/>
            <w:hideMark/>
          </w:tcPr>
          <w:p w14:paraId="013B6827" w14:textId="77777777" w:rsidR="002E7632" w:rsidRPr="00B459D9" w:rsidRDefault="002E7632" w:rsidP="002E7632">
            <w:pPr>
              <w:widowControl/>
              <w:jc w:val="center"/>
              <w:rPr>
                <w:color w:val="000000"/>
                <w:szCs w:val="24"/>
              </w:rPr>
            </w:pPr>
            <w:r w:rsidRPr="00B459D9">
              <w:rPr>
                <w:color w:val="000000"/>
                <w:szCs w:val="24"/>
              </w:rPr>
              <w:t>1.6912</w:t>
            </w:r>
          </w:p>
        </w:tc>
        <w:tc>
          <w:tcPr>
            <w:tcW w:w="981" w:type="dxa"/>
            <w:tcBorders>
              <w:top w:val="nil"/>
              <w:left w:val="nil"/>
              <w:bottom w:val="single" w:sz="4" w:space="0" w:color="000000"/>
              <w:right w:val="single" w:sz="4" w:space="0" w:color="000000"/>
            </w:tcBorders>
            <w:noWrap/>
            <w:hideMark/>
          </w:tcPr>
          <w:p w14:paraId="5F1748EE"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1B55B37C"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1D34CC0" w14:textId="77777777" w:rsidR="002E7632" w:rsidRPr="00B459D9" w:rsidRDefault="002E7632" w:rsidP="002E7632">
            <w:pPr>
              <w:widowControl/>
              <w:jc w:val="center"/>
              <w:rPr>
                <w:color w:val="000000"/>
                <w:szCs w:val="24"/>
              </w:rPr>
            </w:pPr>
            <w:r w:rsidRPr="00B459D9">
              <w:rPr>
                <w:color w:val="000000"/>
                <w:szCs w:val="24"/>
              </w:rPr>
              <w:t>14</w:t>
            </w:r>
          </w:p>
        </w:tc>
        <w:tc>
          <w:tcPr>
            <w:tcW w:w="1378" w:type="dxa"/>
            <w:tcBorders>
              <w:top w:val="nil"/>
              <w:left w:val="nil"/>
              <w:bottom w:val="single" w:sz="4" w:space="0" w:color="000000"/>
              <w:right w:val="single" w:sz="4" w:space="0" w:color="000000"/>
            </w:tcBorders>
            <w:noWrap/>
            <w:hideMark/>
          </w:tcPr>
          <w:p w14:paraId="62343E23" w14:textId="77777777" w:rsidR="002E7632" w:rsidRPr="00B459D9" w:rsidRDefault="002E7632" w:rsidP="002E7632">
            <w:pPr>
              <w:widowControl/>
              <w:jc w:val="center"/>
              <w:rPr>
                <w:color w:val="000000"/>
                <w:szCs w:val="24"/>
              </w:rPr>
            </w:pPr>
            <w:r w:rsidRPr="00B459D9">
              <w:rPr>
                <w:color w:val="000000"/>
                <w:szCs w:val="24"/>
              </w:rPr>
              <w:t>24,575</w:t>
            </w:r>
          </w:p>
        </w:tc>
        <w:tc>
          <w:tcPr>
            <w:tcW w:w="1423" w:type="dxa"/>
            <w:tcBorders>
              <w:top w:val="nil"/>
              <w:left w:val="nil"/>
              <w:bottom w:val="single" w:sz="4" w:space="0" w:color="000000"/>
              <w:right w:val="single" w:sz="4" w:space="0" w:color="000000"/>
            </w:tcBorders>
            <w:noWrap/>
            <w:hideMark/>
          </w:tcPr>
          <w:p w14:paraId="09409D22" w14:textId="77777777" w:rsidR="002E7632" w:rsidRPr="00B459D9" w:rsidRDefault="002E7632" w:rsidP="002E7632">
            <w:pPr>
              <w:widowControl/>
              <w:jc w:val="center"/>
              <w:rPr>
                <w:color w:val="000000"/>
                <w:szCs w:val="24"/>
              </w:rPr>
            </w:pPr>
            <w:r w:rsidRPr="00B459D9">
              <w:rPr>
                <w:color w:val="000000"/>
                <w:szCs w:val="24"/>
              </w:rPr>
              <w:t>220,241</w:t>
            </w:r>
          </w:p>
        </w:tc>
      </w:tr>
      <w:tr w:rsidR="002E7632" w:rsidRPr="00B459D9" w14:paraId="0B57B721"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1580472"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18AF5086" w14:textId="77777777" w:rsidR="002E7632" w:rsidRPr="00B459D9" w:rsidRDefault="002E7632" w:rsidP="002E7632">
            <w:pPr>
              <w:widowControl/>
              <w:jc w:val="center"/>
              <w:rPr>
                <w:color w:val="000000"/>
                <w:szCs w:val="24"/>
              </w:rPr>
            </w:pPr>
            <w:r w:rsidRPr="00B459D9">
              <w:rPr>
                <w:color w:val="000000"/>
                <w:szCs w:val="24"/>
              </w:rPr>
              <w:t>27</w:t>
            </w:r>
          </w:p>
        </w:tc>
        <w:tc>
          <w:tcPr>
            <w:tcW w:w="1060" w:type="dxa"/>
            <w:tcBorders>
              <w:top w:val="nil"/>
              <w:left w:val="nil"/>
              <w:bottom w:val="single" w:sz="4" w:space="0" w:color="000000"/>
              <w:right w:val="single" w:sz="4" w:space="0" w:color="000000"/>
            </w:tcBorders>
            <w:noWrap/>
            <w:hideMark/>
          </w:tcPr>
          <w:p w14:paraId="18B0E69F" w14:textId="77777777" w:rsidR="002E7632" w:rsidRPr="00B459D9" w:rsidRDefault="002E7632" w:rsidP="002E7632">
            <w:pPr>
              <w:widowControl/>
              <w:jc w:val="center"/>
              <w:rPr>
                <w:color w:val="000000"/>
                <w:szCs w:val="24"/>
              </w:rPr>
            </w:pPr>
            <w:r w:rsidRPr="00B459D9">
              <w:rPr>
                <w:color w:val="000000"/>
                <w:szCs w:val="24"/>
              </w:rPr>
              <w:t>08103</w:t>
            </w:r>
          </w:p>
        </w:tc>
        <w:tc>
          <w:tcPr>
            <w:tcW w:w="1083" w:type="dxa"/>
            <w:tcBorders>
              <w:top w:val="nil"/>
              <w:left w:val="nil"/>
              <w:bottom w:val="single" w:sz="4" w:space="0" w:color="000000"/>
              <w:right w:val="single" w:sz="4" w:space="0" w:color="000000"/>
            </w:tcBorders>
            <w:noWrap/>
            <w:hideMark/>
          </w:tcPr>
          <w:p w14:paraId="558C0F3E" w14:textId="77777777" w:rsidR="002E7632" w:rsidRPr="00B459D9" w:rsidRDefault="002E7632" w:rsidP="002E7632">
            <w:pPr>
              <w:widowControl/>
              <w:jc w:val="center"/>
              <w:rPr>
                <w:color w:val="000000"/>
                <w:szCs w:val="24"/>
              </w:rPr>
            </w:pPr>
            <w:r w:rsidRPr="00B459D9">
              <w:rPr>
                <w:color w:val="000000"/>
                <w:szCs w:val="24"/>
              </w:rPr>
              <w:t>1.1373</w:t>
            </w:r>
          </w:p>
        </w:tc>
        <w:tc>
          <w:tcPr>
            <w:tcW w:w="981" w:type="dxa"/>
            <w:tcBorders>
              <w:top w:val="nil"/>
              <w:left w:val="nil"/>
              <w:bottom w:val="single" w:sz="4" w:space="0" w:color="000000"/>
              <w:right w:val="single" w:sz="4" w:space="0" w:color="000000"/>
            </w:tcBorders>
            <w:noWrap/>
            <w:hideMark/>
          </w:tcPr>
          <w:p w14:paraId="7931A12D"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0012B85"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7EF3DA5" w14:textId="77777777" w:rsidR="002E7632" w:rsidRPr="00B459D9" w:rsidRDefault="002E7632" w:rsidP="002E7632">
            <w:pPr>
              <w:widowControl/>
              <w:jc w:val="center"/>
              <w:rPr>
                <w:color w:val="000000"/>
                <w:szCs w:val="24"/>
              </w:rPr>
            </w:pPr>
            <w:r w:rsidRPr="00B459D9">
              <w:rPr>
                <w:color w:val="000000"/>
                <w:szCs w:val="24"/>
              </w:rPr>
              <w:t>7</w:t>
            </w:r>
          </w:p>
        </w:tc>
        <w:tc>
          <w:tcPr>
            <w:tcW w:w="1378" w:type="dxa"/>
            <w:tcBorders>
              <w:top w:val="nil"/>
              <w:left w:val="nil"/>
              <w:bottom w:val="single" w:sz="4" w:space="0" w:color="000000"/>
              <w:right w:val="single" w:sz="4" w:space="0" w:color="000000"/>
            </w:tcBorders>
            <w:noWrap/>
            <w:hideMark/>
          </w:tcPr>
          <w:p w14:paraId="401CC2DA" w14:textId="77777777" w:rsidR="002E7632" w:rsidRPr="00B459D9" w:rsidRDefault="002E7632" w:rsidP="002E7632">
            <w:pPr>
              <w:widowControl/>
              <w:jc w:val="center"/>
              <w:rPr>
                <w:color w:val="000000"/>
                <w:szCs w:val="24"/>
              </w:rPr>
            </w:pPr>
            <w:r w:rsidRPr="00B459D9">
              <w:rPr>
                <w:color w:val="000000"/>
                <w:szCs w:val="24"/>
              </w:rPr>
              <w:t>8,305</w:t>
            </w:r>
          </w:p>
        </w:tc>
        <w:tc>
          <w:tcPr>
            <w:tcW w:w="1423" w:type="dxa"/>
            <w:tcBorders>
              <w:top w:val="nil"/>
              <w:left w:val="nil"/>
              <w:bottom w:val="single" w:sz="4" w:space="0" w:color="000000"/>
              <w:right w:val="single" w:sz="4" w:space="0" w:color="000000"/>
            </w:tcBorders>
            <w:noWrap/>
            <w:hideMark/>
          </w:tcPr>
          <w:p w14:paraId="2A6BF9B7" w14:textId="77777777" w:rsidR="002E7632" w:rsidRPr="00B459D9" w:rsidRDefault="002E7632" w:rsidP="002E7632">
            <w:pPr>
              <w:widowControl/>
              <w:jc w:val="center"/>
              <w:rPr>
                <w:color w:val="000000"/>
                <w:szCs w:val="24"/>
              </w:rPr>
            </w:pPr>
            <w:r w:rsidRPr="00B459D9">
              <w:rPr>
                <w:color w:val="000000"/>
                <w:szCs w:val="24"/>
              </w:rPr>
              <w:t>156,537</w:t>
            </w:r>
          </w:p>
        </w:tc>
      </w:tr>
      <w:tr w:rsidR="002E7632" w:rsidRPr="00B459D9" w14:paraId="1B242BDE"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F1911B4"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3FC90061" w14:textId="77777777" w:rsidR="002E7632" w:rsidRPr="00B459D9" w:rsidRDefault="002E7632" w:rsidP="002E7632">
            <w:pPr>
              <w:widowControl/>
              <w:jc w:val="center"/>
              <w:rPr>
                <w:color w:val="000000"/>
                <w:szCs w:val="24"/>
              </w:rPr>
            </w:pPr>
            <w:r w:rsidRPr="00B459D9">
              <w:rPr>
                <w:color w:val="000000"/>
                <w:szCs w:val="24"/>
              </w:rPr>
              <w:t>28</w:t>
            </w:r>
          </w:p>
        </w:tc>
        <w:tc>
          <w:tcPr>
            <w:tcW w:w="1060" w:type="dxa"/>
            <w:tcBorders>
              <w:top w:val="nil"/>
              <w:left w:val="nil"/>
              <w:bottom w:val="single" w:sz="4" w:space="0" w:color="000000"/>
              <w:right w:val="single" w:sz="4" w:space="0" w:color="000000"/>
            </w:tcBorders>
            <w:noWrap/>
            <w:hideMark/>
          </w:tcPr>
          <w:p w14:paraId="1D2068D9" w14:textId="77777777" w:rsidR="002E7632" w:rsidRPr="00B459D9" w:rsidRDefault="002E7632" w:rsidP="002E7632">
            <w:pPr>
              <w:widowControl/>
              <w:jc w:val="center"/>
              <w:rPr>
                <w:color w:val="000000"/>
                <w:szCs w:val="24"/>
              </w:rPr>
            </w:pPr>
            <w:r w:rsidRPr="00B459D9">
              <w:rPr>
                <w:color w:val="000000"/>
                <w:szCs w:val="24"/>
              </w:rPr>
              <w:t>08104</w:t>
            </w:r>
          </w:p>
        </w:tc>
        <w:tc>
          <w:tcPr>
            <w:tcW w:w="1083" w:type="dxa"/>
            <w:tcBorders>
              <w:top w:val="nil"/>
              <w:left w:val="nil"/>
              <w:bottom w:val="single" w:sz="4" w:space="0" w:color="000000"/>
              <w:right w:val="single" w:sz="4" w:space="0" w:color="000000"/>
            </w:tcBorders>
            <w:noWrap/>
            <w:hideMark/>
          </w:tcPr>
          <w:p w14:paraId="7F631DFA" w14:textId="77777777" w:rsidR="002E7632" w:rsidRPr="00B459D9" w:rsidRDefault="002E7632" w:rsidP="002E7632">
            <w:pPr>
              <w:widowControl/>
              <w:jc w:val="center"/>
              <w:rPr>
                <w:color w:val="000000"/>
                <w:szCs w:val="24"/>
              </w:rPr>
            </w:pPr>
            <w:r w:rsidRPr="00B459D9">
              <w:rPr>
                <w:color w:val="000000"/>
                <w:szCs w:val="24"/>
              </w:rPr>
              <w:t>0.7234</w:t>
            </w:r>
          </w:p>
        </w:tc>
        <w:tc>
          <w:tcPr>
            <w:tcW w:w="981" w:type="dxa"/>
            <w:tcBorders>
              <w:top w:val="nil"/>
              <w:left w:val="nil"/>
              <w:bottom w:val="single" w:sz="4" w:space="0" w:color="000000"/>
              <w:right w:val="single" w:sz="4" w:space="0" w:color="000000"/>
            </w:tcBorders>
            <w:noWrap/>
            <w:hideMark/>
          </w:tcPr>
          <w:p w14:paraId="1881F529"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CA6EAC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A88C52E"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2C015219" w14:textId="77777777" w:rsidR="002E7632" w:rsidRPr="00B459D9" w:rsidRDefault="002E7632" w:rsidP="002E7632">
            <w:pPr>
              <w:widowControl/>
              <w:jc w:val="center"/>
              <w:rPr>
                <w:color w:val="000000"/>
                <w:szCs w:val="24"/>
              </w:rPr>
            </w:pPr>
            <w:r w:rsidRPr="00B459D9">
              <w:rPr>
                <w:color w:val="000000"/>
                <w:szCs w:val="24"/>
              </w:rPr>
              <w:t>7,276</w:t>
            </w:r>
          </w:p>
        </w:tc>
        <w:tc>
          <w:tcPr>
            <w:tcW w:w="1423" w:type="dxa"/>
            <w:tcBorders>
              <w:top w:val="nil"/>
              <w:left w:val="nil"/>
              <w:bottom w:val="single" w:sz="4" w:space="0" w:color="000000"/>
              <w:right w:val="single" w:sz="4" w:space="0" w:color="000000"/>
            </w:tcBorders>
            <w:noWrap/>
            <w:hideMark/>
          </w:tcPr>
          <w:p w14:paraId="49B7617F" w14:textId="77777777" w:rsidR="002E7632" w:rsidRPr="00B459D9" w:rsidRDefault="002E7632" w:rsidP="002E7632">
            <w:pPr>
              <w:widowControl/>
              <w:jc w:val="center"/>
              <w:rPr>
                <w:color w:val="000000"/>
                <w:szCs w:val="24"/>
              </w:rPr>
            </w:pPr>
            <w:r w:rsidRPr="00B459D9">
              <w:rPr>
                <w:color w:val="000000"/>
                <w:szCs w:val="24"/>
              </w:rPr>
              <w:t>130,611</w:t>
            </w:r>
          </w:p>
        </w:tc>
      </w:tr>
      <w:tr w:rsidR="002E7632" w:rsidRPr="00B459D9" w14:paraId="38CB1A6F"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5B3983F"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65E4965B" w14:textId="77777777" w:rsidR="002E7632" w:rsidRPr="00B459D9" w:rsidRDefault="002E7632" w:rsidP="002E7632">
            <w:pPr>
              <w:widowControl/>
              <w:jc w:val="center"/>
              <w:rPr>
                <w:color w:val="000000"/>
                <w:szCs w:val="24"/>
              </w:rPr>
            </w:pPr>
            <w:r w:rsidRPr="00B459D9">
              <w:rPr>
                <w:color w:val="000000"/>
                <w:szCs w:val="24"/>
              </w:rPr>
              <w:t>29</w:t>
            </w:r>
          </w:p>
        </w:tc>
        <w:tc>
          <w:tcPr>
            <w:tcW w:w="1060" w:type="dxa"/>
            <w:tcBorders>
              <w:top w:val="nil"/>
              <w:left w:val="nil"/>
              <w:bottom w:val="single" w:sz="4" w:space="0" w:color="000000"/>
              <w:right w:val="single" w:sz="4" w:space="0" w:color="000000"/>
            </w:tcBorders>
            <w:noWrap/>
            <w:hideMark/>
          </w:tcPr>
          <w:p w14:paraId="0D69095D" w14:textId="77777777" w:rsidR="002E7632" w:rsidRPr="00B459D9" w:rsidRDefault="002E7632" w:rsidP="002E7632">
            <w:pPr>
              <w:widowControl/>
              <w:jc w:val="center"/>
              <w:rPr>
                <w:color w:val="000000"/>
                <w:szCs w:val="24"/>
              </w:rPr>
            </w:pPr>
            <w:r w:rsidRPr="00B459D9">
              <w:rPr>
                <w:color w:val="000000"/>
                <w:szCs w:val="24"/>
              </w:rPr>
              <w:t>08105</w:t>
            </w:r>
          </w:p>
        </w:tc>
        <w:tc>
          <w:tcPr>
            <w:tcW w:w="1083" w:type="dxa"/>
            <w:tcBorders>
              <w:top w:val="nil"/>
              <w:left w:val="nil"/>
              <w:bottom w:val="single" w:sz="4" w:space="0" w:color="000000"/>
              <w:right w:val="single" w:sz="4" w:space="0" w:color="000000"/>
            </w:tcBorders>
            <w:noWrap/>
            <w:hideMark/>
          </w:tcPr>
          <w:p w14:paraId="1198E245" w14:textId="77777777" w:rsidR="002E7632" w:rsidRPr="00B459D9" w:rsidRDefault="002E7632" w:rsidP="002E7632">
            <w:pPr>
              <w:widowControl/>
              <w:jc w:val="center"/>
              <w:rPr>
                <w:color w:val="000000"/>
                <w:szCs w:val="24"/>
              </w:rPr>
            </w:pPr>
            <w:r w:rsidRPr="00B459D9">
              <w:rPr>
                <w:color w:val="000000"/>
                <w:szCs w:val="24"/>
              </w:rPr>
              <w:t>0.8335</w:t>
            </w:r>
          </w:p>
        </w:tc>
        <w:tc>
          <w:tcPr>
            <w:tcW w:w="981" w:type="dxa"/>
            <w:tcBorders>
              <w:top w:val="nil"/>
              <w:left w:val="nil"/>
              <w:bottom w:val="single" w:sz="4" w:space="0" w:color="000000"/>
              <w:right w:val="single" w:sz="4" w:space="0" w:color="000000"/>
            </w:tcBorders>
            <w:noWrap/>
            <w:hideMark/>
          </w:tcPr>
          <w:p w14:paraId="312D2E5C"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D58493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EFE0CB0"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633994E0" w14:textId="77777777" w:rsidR="002E7632" w:rsidRPr="00B459D9" w:rsidRDefault="002E7632" w:rsidP="002E7632">
            <w:pPr>
              <w:widowControl/>
              <w:jc w:val="center"/>
              <w:rPr>
                <w:color w:val="000000"/>
                <w:szCs w:val="24"/>
              </w:rPr>
            </w:pPr>
            <w:r w:rsidRPr="00B459D9">
              <w:rPr>
                <w:color w:val="000000"/>
                <w:szCs w:val="24"/>
              </w:rPr>
              <w:t>10,917</w:t>
            </w:r>
          </w:p>
        </w:tc>
        <w:tc>
          <w:tcPr>
            <w:tcW w:w="1423" w:type="dxa"/>
            <w:tcBorders>
              <w:top w:val="nil"/>
              <w:left w:val="nil"/>
              <w:bottom w:val="single" w:sz="4" w:space="0" w:color="000000"/>
              <w:right w:val="single" w:sz="4" w:space="0" w:color="000000"/>
            </w:tcBorders>
            <w:noWrap/>
            <w:hideMark/>
          </w:tcPr>
          <w:p w14:paraId="33114685" w14:textId="77777777" w:rsidR="002E7632" w:rsidRPr="00B459D9" w:rsidRDefault="002E7632" w:rsidP="002E7632">
            <w:pPr>
              <w:widowControl/>
              <w:jc w:val="center"/>
              <w:rPr>
                <w:color w:val="000000"/>
                <w:szCs w:val="24"/>
              </w:rPr>
            </w:pPr>
            <w:r w:rsidRPr="00B459D9">
              <w:rPr>
                <w:color w:val="000000"/>
                <w:szCs w:val="24"/>
              </w:rPr>
              <w:t>193,191</w:t>
            </w:r>
          </w:p>
        </w:tc>
      </w:tr>
      <w:tr w:rsidR="002E7632" w:rsidRPr="00B459D9" w14:paraId="30F634EE"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2C1DE0D"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42708EBC" w14:textId="77777777" w:rsidR="002E7632" w:rsidRPr="00B459D9" w:rsidRDefault="002E7632" w:rsidP="002E7632">
            <w:pPr>
              <w:widowControl/>
              <w:jc w:val="center"/>
              <w:rPr>
                <w:color w:val="000000"/>
                <w:szCs w:val="24"/>
              </w:rPr>
            </w:pPr>
            <w:r w:rsidRPr="00B459D9">
              <w:rPr>
                <w:color w:val="000000"/>
                <w:szCs w:val="24"/>
              </w:rPr>
              <w:t>30</w:t>
            </w:r>
          </w:p>
        </w:tc>
        <w:tc>
          <w:tcPr>
            <w:tcW w:w="1060" w:type="dxa"/>
            <w:tcBorders>
              <w:top w:val="nil"/>
              <w:left w:val="nil"/>
              <w:bottom w:val="single" w:sz="4" w:space="0" w:color="000000"/>
              <w:right w:val="single" w:sz="4" w:space="0" w:color="000000"/>
            </w:tcBorders>
            <w:noWrap/>
            <w:hideMark/>
          </w:tcPr>
          <w:p w14:paraId="73209F5B" w14:textId="77777777" w:rsidR="002E7632" w:rsidRPr="00B459D9" w:rsidRDefault="002E7632" w:rsidP="002E7632">
            <w:pPr>
              <w:widowControl/>
              <w:jc w:val="center"/>
              <w:rPr>
                <w:color w:val="000000"/>
                <w:szCs w:val="24"/>
              </w:rPr>
            </w:pPr>
            <w:r w:rsidRPr="00B459D9">
              <w:rPr>
                <w:color w:val="000000"/>
                <w:szCs w:val="24"/>
              </w:rPr>
              <w:t>08106</w:t>
            </w:r>
          </w:p>
        </w:tc>
        <w:tc>
          <w:tcPr>
            <w:tcW w:w="1083" w:type="dxa"/>
            <w:tcBorders>
              <w:top w:val="nil"/>
              <w:left w:val="nil"/>
              <w:bottom w:val="single" w:sz="4" w:space="0" w:color="000000"/>
              <w:right w:val="single" w:sz="4" w:space="0" w:color="000000"/>
            </w:tcBorders>
            <w:noWrap/>
            <w:hideMark/>
          </w:tcPr>
          <w:p w14:paraId="458E56D3" w14:textId="77777777" w:rsidR="002E7632" w:rsidRPr="00B459D9" w:rsidRDefault="002E7632" w:rsidP="002E7632">
            <w:pPr>
              <w:widowControl/>
              <w:jc w:val="center"/>
              <w:rPr>
                <w:color w:val="000000"/>
                <w:szCs w:val="24"/>
              </w:rPr>
            </w:pPr>
            <w:r w:rsidRPr="00B459D9">
              <w:rPr>
                <w:color w:val="000000"/>
                <w:szCs w:val="24"/>
              </w:rPr>
              <w:t>0.3819</w:t>
            </w:r>
          </w:p>
        </w:tc>
        <w:tc>
          <w:tcPr>
            <w:tcW w:w="981" w:type="dxa"/>
            <w:tcBorders>
              <w:top w:val="nil"/>
              <w:left w:val="nil"/>
              <w:bottom w:val="single" w:sz="4" w:space="0" w:color="000000"/>
              <w:right w:val="single" w:sz="4" w:space="0" w:color="000000"/>
            </w:tcBorders>
            <w:noWrap/>
            <w:hideMark/>
          </w:tcPr>
          <w:p w14:paraId="00A5C4BB"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278F8DF"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5F07308"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1479CE34" w14:textId="77777777" w:rsidR="002E7632" w:rsidRPr="00B459D9" w:rsidRDefault="002E7632" w:rsidP="002E7632">
            <w:pPr>
              <w:widowControl/>
              <w:jc w:val="center"/>
              <w:rPr>
                <w:color w:val="000000"/>
                <w:szCs w:val="24"/>
              </w:rPr>
            </w:pPr>
            <w:r w:rsidRPr="00B459D9">
              <w:rPr>
                <w:color w:val="000000"/>
                <w:szCs w:val="24"/>
              </w:rPr>
              <w:t>7,989</w:t>
            </w:r>
          </w:p>
        </w:tc>
        <w:tc>
          <w:tcPr>
            <w:tcW w:w="1423" w:type="dxa"/>
            <w:tcBorders>
              <w:top w:val="nil"/>
              <w:left w:val="nil"/>
              <w:bottom w:val="single" w:sz="4" w:space="0" w:color="000000"/>
              <w:right w:val="single" w:sz="4" w:space="0" w:color="000000"/>
            </w:tcBorders>
            <w:noWrap/>
            <w:hideMark/>
          </w:tcPr>
          <w:p w14:paraId="1FE861A2" w14:textId="77777777" w:rsidR="002E7632" w:rsidRPr="00B459D9" w:rsidRDefault="002E7632" w:rsidP="002E7632">
            <w:pPr>
              <w:widowControl/>
              <w:jc w:val="center"/>
              <w:rPr>
                <w:color w:val="000000"/>
                <w:szCs w:val="24"/>
              </w:rPr>
            </w:pPr>
            <w:r w:rsidRPr="00B459D9">
              <w:rPr>
                <w:color w:val="000000"/>
                <w:szCs w:val="24"/>
              </w:rPr>
              <w:t>42,513</w:t>
            </w:r>
          </w:p>
        </w:tc>
      </w:tr>
      <w:tr w:rsidR="002E7632" w:rsidRPr="00B459D9" w14:paraId="72A9450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0596753"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30DDC554" w14:textId="77777777" w:rsidR="002E7632" w:rsidRPr="00B459D9" w:rsidRDefault="002E7632" w:rsidP="002E7632">
            <w:pPr>
              <w:widowControl/>
              <w:jc w:val="center"/>
              <w:rPr>
                <w:color w:val="000000"/>
                <w:szCs w:val="24"/>
              </w:rPr>
            </w:pPr>
            <w:r w:rsidRPr="00B459D9">
              <w:rPr>
                <w:color w:val="000000"/>
                <w:szCs w:val="24"/>
              </w:rPr>
              <w:t>31</w:t>
            </w:r>
          </w:p>
        </w:tc>
        <w:tc>
          <w:tcPr>
            <w:tcW w:w="1060" w:type="dxa"/>
            <w:tcBorders>
              <w:top w:val="nil"/>
              <w:left w:val="nil"/>
              <w:bottom w:val="single" w:sz="4" w:space="0" w:color="000000"/>
              <w:right w:val="single" w:sz="4" w:space="0" w:color="000000"/>
            </w:tcBorders>
            <w:noWrap/>
            <w:hideMark/>
          </w:tcPr>
          <w:p w14:paraId="46E7E9D4" w14:textId="77777777" w:rsidR="002E7632" w:rsidRPr="00B459D9" w:rsidRDefault="002E7632" w:rsidP="002E7632">
            <w:pPr>
              <w:widowControl/>
              <w:jc w:val="center"/>
              <w:rPr>
                <w:color w:val="000000"/>
                <w:szCs w:val="24"/>
              </w:rPr>
            </w:pPr>
            <w:r w:rsidRPr="00B459D9">
              <w:rPr>
                <w:color w:val="000000"/>
                <w:szCs w:val="24"/>
              </w:rPr>
              <w:t>08107</w:t>
            </w:r>
          </w:p>
        </w:tc>
        <w:tc>
          <w:tcPr>
            <w:tcW w:w="1083" w:type="dxa"/>
            <w:tcBorders>
              <w:top w:val="nil"/>
              <w:left w:val="nil"/>
              <w:bottom w:val="single" w:sz="4" w:space="0" w:color="000000"/>
              <w:right w:val="single" w:sz="4" w:space="0" w:color="000000"/>
            </w:tcBorders>
            <w:noWrap/>
            <w:hideMark/>
          </w:tcPr>
          <w:p w14:paraId="4A023A57"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5284EAA7"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502AFAB5"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BE0DD21"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1C8FF9A1"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5A6869A2"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7944EB14"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2C98A22"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68C538E7" w14:textId="77777777" w:rsidR="002E7632" w:rsidRPr="00B459D9" w:rsidRDefault="002E7632" w:rsidP="002E7632">
            <w:pPr>
              <w:widowControl/>
              <w:jc w:val="center"/>
              <w:rPr>
                <w:color w:val="000000"/>
                <w:szCs w:val="24"/>
              </w:rPr>
            </w:pPr>
            <w:r w:rsidRPr="00B459D9">
              <w:rPr>
                <w:color w:val="000000"/>
                <w:szCs w:val="24"/>
              </w:rPr>
              <w:t>32</w:t>
            </w:r>
          </w:p>
        </w:tc>
        <w:tc>
          <w:tcPr>
            <w:tcW w:w="1060" w:type="dxa"/>
            <w:tcBorders>
              <w:top w:val="nil"/>
              <w:left w:val="nil"/>
              <w:bottom w:val="single" w:sz="4" w:space="0" w:color="000000"/>
              <w:right w:val="single" w:sz="4" w:space="0" w:color="000000"/>
            </w:tcBorders>
            <w:noWrap/>
            <w:hideMark/>
          </w:tcPr>
          <w:p w14:paraId="7124EE1A" w14:textId="77777777" w:rsidR="002E7632" w:rsidRPr="00B459D9" w:rsidRDefault="002E7632" w:rsidP="002E7632">
            <w:pPr>
              <w:widowControl/>
              <w:jc w:val="center"/>
              <w:rPr>
                <w:color w:val="000000"/>
                <w:szCs w:val="24"/>
              </w:rPr>
            </w:pPr>
            <w:r w:rsidRPr="00B459D9">
              <w:rPr>
                <w:color w:val="000000"/>
                <w:szCs w:val="24"/>
              </w:rPr>
              <w:t>08108</w:t>
            </w:r>
          </w:p>
        </w:tc>
        <w:tc>
          <w:tcPr>
            <w:tcW w:w="1083" w:type="dxa"/>
            <w:tcBorders>
              <w:top w:val="nil"/>
              <w:left w:val="nil"/>
              <w:bottom w:val="single" w:sz="4" w:space="0" w:color="000000"/>
              <w:right w:val="single" w:sz="4" w:space="0" w:color="000000"/>
            </w:tcBorders>
            <w:noWrap/>
            <w:hideMark/>
          </w:tcPr>
          <w:p w14:paraId="30CF42C6"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1A416BFE"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5AD89C6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2F41C6A"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29F2ECEB"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6777C81D"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7C416A6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3FB69B5"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3F131FF1" w14:textId="77777777" w:rsidR="002E7632" w:rsidRPr="00B459D9" w:rsidRDefault="002E7632" w:rsidP="002E7632">
            <w:pPr>
              <w:widowControl/>
              <w:jc w:val="center"/>
              <w:rPr>
                <w:color w:val="000000"/>
                <w:szCs w:val="24"/>
              </w:rPr>
            </w:pPr>
            <w:r w:rsidRPr="00B459D9">
              <w:rPr>
                <w:color w:val="000000"/>
                <w:szCs w:val="24"/>
              </w:rPr>
              <w:t>33</w:t>
            </w:r>
          </w:p>
        </w:tc>
        <w:tc>
          <w:tcPr>
            <w:tcW w:w="1060" w:type="dxa"/>
            <w:tcBorders>
              <w:top w:val="nil"/>
              <w:left w:val="nil"/>
              <w:bottom w:val="single" w:sz="4" w:space="0" w:color="000000"/>
              <w:right w:val="single" w:sz="4" w:space="0" w:color="000000"/>
            </w:tcBorders>
            <w:noWrap/>
            <w:hideMark/>
          </w:tcPr>
          <w:p w14:paraId="5BBD3C90" w14:textId="77777777" w:rsidR="002E7632" w:rsidRPr="00B459D9" w:rsidRDefault="002E7632" w:rsidP="002E7632">
            <w:pPr>
              <w:widowControl/>
              <w:jc w:val="center"/>
              <w:rPr>
                <w:color w:val="000000"/>
                <w:szCs w:val="24"/>
              </w:rPr>
            </w:pPr>
            <w:r w:rsidRPr="00B459D9">
              <w:rPr>
                <w:color w:val="000000"/>
                <w:szCs w:val="24"/>
              </w:rPr>
              <w:t>08109</w:t>
            </w:r>
          </w:p>
        </w:tc>
        <w:tc>
          <w:tcPr>
            <w:tcW w:w="1083" w:type="dxa"/>
            <w:tcBorders>
              <w:top w:val="nil"/>
              <w:left w:val="nil"/>
              <w:bottom w:val="single" w:sz="4" w:space="0" w:color="000000"/>
              <w:right w:val="single" w:sz="4" w:space="0" w:color="000000"/>
            </w:tcBorders>
            <w:noWrap/>
            <w:hideMark/>
          </w:tcPr>
          <w:p w14:paraId="05C93C41"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14193839"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268E956F"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7079C0A"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09FA07E0"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580CC07D"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375129A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49AE573"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7561614A" w14:textId="77777777" w:rsidR="002E7632" w:rsidRPr="00B459D9" w:rsidRDefault="002E7632" w:rsidP="002E7632">
            <w:pPr>
              <w:widowControl/>
              <w:jc w:val="center"/>
              <w:rPr>
                <w:color w:val="000000"/>
                <w:szCs w:val="24"/>
              </w:rPr>
            </w:pPr>
            <w:r w:rsidRPr="00B459D9">
              <w:rPr>
                <w:color w:val="000000"/>
                <w:szCs w:val="24"/>
              </w:rPr>
              <w:t>34</w:t>
            </w:r>
          </w:p>
        </w:tc>
        <w:tc>
          <w:tcPr>
            <w:tcW w:w="1060" w:type="dxa"/>
            <w:tcBorders>
              <w:top w:val="nil"/>
              <w:left w:val="nil"/>
              <w:bottom w:val="single" w:sz="4" w:space="0" w:color="000000"/>
              <w:right w:val="single" w:sz="4" w:space="0" w:color="000000"/>
            </w:tcBorders>
            <w:noWrap/>
            <w:hideMark/>
          </w:tcPr>
          <w:p w14:paraId="33DE3F1B" w14:textId="77777777" w:rsidR="002E7632" w:rsidRPr="00B459D9" w:rsidRDefault="002E7632" w:rsidP="002E7632">
            <w:pPr>
              <w:widowControl/>
              <w:jc w:val="center"/>
              <w:rPr>
                <w:color w:val="000000"/>
                <w:szCs w:val="24"/>
              </w:rPr>
            </w:pPr>
            <w:r w:rsidRPr="00B459D9">
              <w:rPr>
                <w:color w:val="000000"/>
                <w:szCs w:val="24"/>
              </w:rPr>
              <w:t>082</w:t>
            </w:r>
          </w:p>
        </w:tc>
        <w:tc>
          <w:tcPr>
            <w:tcW w:w="1083" w:type="dxa"/>
            <w:tcBorders>
              <w:top w:val="nil"/>
              <w:left w:val="nil"/>
              <w:bottom w:val="single" w:sz="4" w:space="0" w:color="000000"/>
              <w:right w:val="single" w:sz="4" w:space="0" w:color="000000"/>
            </w:tcBorders>
            <w:noWrap/>
            <w:hideMark/>
          </w:tcPr>
          <w:p w14:paraId="7027C5F3" w14:textId="77777777" w:rsidR="002E7632" w:rsidRPr="00B459D9" w:rsidRDefault="002E7632" w:rsidP="002E7632">
            <w:pPr>
              <w:widowControl/>
              <w:jc w:val="center"/>
              <w:rPr>
                <w:color w:val="000000"/>
                <w:szCs w:val="24"/>
              </w:rPr>
            </w:pPr>
            <w:r w:rsidRPr="00B459D9">
              <w:rPr>
                <w:color w:val="000000"/>
                <w:szCs w:val="24"/>
              </w:rPr>
              <w:t>0.4797</w:t>
            </w:r>
          </w:p>
        </w:tc>
        <w:tc>
          <w:tcPr>
            <w:tcW w:w="981" w:type="dxa"/>
            <w:tcBorders>
              <w:top w:val="nil"/>
              <w:left w:val="nil"/>
              <w:bottom w:val="single" w:sz="4" w:space="0" w:color="000000"/>
              <w:right w:val="single" w:sz="4" w:space="0" w:color="000000"/>
            </w:tcBorders>
            <w:noWrap/>
            <w:hideMark/>
          </w:tcPr>
          <w:p w14:paraId="40E1DEA2"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426C14C"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DD24F49"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183872B9" w14:textId="77777777" w:rsidR="002E7632" w:rsidRPr="00B459D9" w:rsidRDefault="002E7632" w:rsidP="002E7632">
            <w:pPr>
              <w:widowControl/>
              <w:jc w:val="center"/>
              <w:rPr>
                <w:color w:val="000000"/>
                <w:szCs w:val="24"/>
              </w:rPr>
            </w:pPr>
            <w:r w:rsidRPr="00B459D9">
              <w:rPr>
                <w:color w:val="000000"/>
                <w:szCs w:val="24"/>
              </w:rPr>
              <w:t>3,683</w:t>
            </w:r>
          </w:p>
        </w:tc>
        <w:tc>
          <w:tcPr>
            <w:tcW w:w="1423" w:type="dxa"/>
            <w:tcBorders>
              <w:top w:val="nil"/>
              <w:left w:val="nil"/>
              <w:bottom w:val="single" w:sz="4" w:space="0" w:color="000000"/>
              <w:right w:val="single" w:sz="4" w:space="0" w:color="000000"/>
            </w:tcBorders>
            <w:noWrap/>
            <w:hideMark/>
          </w:tcPr>
          <w:p w14:paraId="4895D675" w14:textId="77777777" w:rsidR="002E7632" w:rsidRPr="00B459D9" w:rsidRDefault="002E7632" w:rsidP="002E7632">
            <w:pPr>
              <w:widowControl/>
              <w:jc w:val="center"/>
              <w:rPr>
                <w:color w:val="000000"/>
                <w:szCs w:val="24"/>
              </w:rPr>
            </w:pPr>
            <w:r w:rsidRPr="00B459D9">
              <w:rPr>
                <w:color w:val="000000"/>
                <w:szCs w:val="24"/>
              </w:rPr>
              <w:t>55,730</w:t>
            </w:r>
          </w:p>
        </w:tc>
      </w:tr>
      <w:tr w:rsidR="002E7632" w:rsidRPr="00B459D9" w14:paraId="27BC33B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FB7119B"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6D2B3468" w14:textId="77777777" w:rsidR="002E7632" w:rsidRPr="00B459D9" w:rsidRDefault="002E7632" w:rsidP="002E7632">
            <w:pPr>
              <w:widowControl/>
              <w:jc w:val="center"/>
              <w:rPr>
                <w:color w:val="000000"/>
                <w:szCs w:val="24"/>
              </w:rPr>
            </w:pPr>
            <w:r w:rsidRPr="00B459D9">
              <w:rPr>
                <w:color w:val="000000"/>
                <w:szCs w:val="24"/>
              </w:rPr>
              <w:t>35</w:t>
            </w:r>
          </w:p>
        </w:tc>
        <w:tc>
          <w:tcPr>
            <w:tcW w:w="1060" w:type="dxa"/>
            <w:tcBorders>
              <w:top w:val="nil"/>
              <w:left w:val="nil"/>
              <w:bottom w:val="single" w:sz="4" w:space="0" w:color="000000"/>
              <w:right w:val="single" w:sz="4" w:space="0" w:color="000000"/>
            </w:tcBorders>
            <w:noWrap/>
            <w:hideMark/>
          </w:tcPr>
          <w:p w14:paraId="2D867677" w14:textId="77777777" w:rsidR="002E7632" w:rsidRPr="00B459D9" w:rsidRDefault="002E7632" w:rsidP="002E7632">
            <w:pPr>
              <w:widowControl/>
              <w:jc w:val="center"/>
              <w:rPr>
                <w:color w:val="000000"/>
                <w:szCs w:val="24"/>
              </w:rPr>
            </w:pPr>
            <w:r w:rsidRPr="00B459D9">
              <w:rPr>
                <w:color w:val="000000"/>
                <w:szCs w:val="24"/>
              </w:rPr>
              <w:t>08301</w:t>
            </w:r>
          </w:p>
        </w:tc>
        <w:tc>
          <w:tcPr>
            <w:tcW w:w="1083" w:type="dxa"/>
            <w:tcBorders>
              <w:top w:val="nil"/>
              <w:left w:val="nil"/>
              <w:bottom w:val="single" w:sz="4" w:space="0" w:color="000000"/>
              <w:right w:val="single" w:sz="4" w:space="0" w:color="000000"/>
            </w:tcBorders>
            <w:noWrap/>
            <w:hideMark/>
          </w:tcPr>
          <w:p w14:paraId="1A7B704D" w14:textId="77777777" w:rsidR="002E7632" w:rsidRPr="00B459D9" w:rsidRDefault="002E7632" w:rsidP="002E7632">
            <w:pPr>
              <w:widowControl/>
              <w:jc w:val="center"/>
              <w:rPr>
                <w:color w:val="000000"/>
                <w:szCs w:val="24"/>
              </w:rPr>
            </w:pPr>
            <w:r w:rsidRPr="00B459D9">
              <w:rPr>
                <w:color w:val="000000"/>
                <w:szCs w:val="24"/>
              </w:rPr>
              <w:t>0.5189</w:t>
            </w:r>
          </w:p>
        </w:tc>
        <w:tc>
          <w:tcPr>
            <w:tcW w:w="981" w:type="dxa"/>
            <w:tcBorders>
              <w:top w:val="nil"/>
              <w:left w:val="nil"/>
              <w:bottom w:val="single" w:sz="4" w:space="0" w:color="000000"/>
              <w:right w:val="single" w:sz="4" w:space="0" w:color="000000"/>
            </w:tcBorders>
            <w:noWrap/>
            <w:hideMark/>
          </w:tcPr>
          <w:p w14:paraId="0C8FEEE0"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8CBC3FF"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C2ABF18"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5EF1AAB2" w14:textId="77777777" w:rsidR="002E7632" w:rsidRPr="00B459D9" w:rsidRDefault="002E7632" w:rsidP="002E7632">
            <w:pPr>
              <w:widowControl/>
              <w:jc w:val="center"/>
              <w:rPr>
                <w:color w:val="000000"/>
                <w:szCs w:val="24"/>
              </w:rPr>
            </w:pPr>
            <w:r w:rsidRPr="00B459D9">
              <w:rPr>
                <w:color w:val="000000"/>
                <w:szCs w:val="24"/>
              </w:rPr>
              <w:t>3,809</w:t>
            </w:r>
          </w:p>
        </w:tc>
        <w:tc>
          <w:tcPr>
            <w:tcW w:w="1423" w:type="dxa"/>
            <w:tcBorders>
              <w:top w:val="nil"/>
              <w:left w:val="nil"/>
              <w:bottom w:val="single" w:sz="4" w:space="0" w:color="000000"/>
              <w:right w:val="single" w:sz="4" w:space="0" w:color="000000"/>
            </w:tcBorders>
            <w:noWrap/>
            <w:hideMark/>
          </w:tcPr>
          <w:p w14:paraId="782E6A98" w14:textId="77777777" w:rsidR="002E7632" w:rsidRPr="00B459D9" w:rsidRDefault="002E7632" w:rsidP="002E7632">
            <w:pPr>
              <w:widowControl/>
              <w:jc w:val="center"/>
              <w:rPr>
                <w:color w:val="000000"/>
                <w:szCs w:val="24"/>
              </w:rPr>
            </w:pPr>
            <w:r w:rsidRPr="00B459D9">
              <w:rPr>
                <w:color w:val="000000"/>
                <w:szCs w:val="24"/>
              </w:rPr>
              <w:t>67,904</w:t>
            </w:r>
          </w:p>
        </w:tc>
      </w:tr>
      <w:tr w:rsidR="002E7632" w:rsidRPr="00B459D9" w14:paraId="05686404"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A17EB7C"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02B1DA41" w14:textId="77777777" w:rsidR="002E7632" w:rsidRPr="00B459D9" w:rsidRDefault="002E7632" w:rsidP="002E7632">
            <w:pPr>
              <w:widowControl/>
              <w:jc w:val="center"/>
              <w:rPr>
                <w:color w:val="000000"/>
                <w:szCs w:val="24"/>
              </w:rPr>
            </w:pPr>
            <w:r w:rsidRPr="00B459D9">
              <w:rPr>
                <w:color w:val="000000"/>
                <w:szCs w:val="24"/>
              </w:rPr>
              <w:t>36</w:t>
            </w:r>
          </w:p>
        </w:tc>
        <w:tc>
          <w:tcPr>
            <w:tcW w:w="1060" w:type="dxa"/>
            <w:tcBorders>
              <w:top w:val="nil"/>
              <w:left w:val="nil"/>
              <w:bottom w:val="single" w:sz="4" w:space="0" w:color="000000"/>
              <w:right w:val="single" w:sz="4" w:space="0" w:color="000000"/>
            </w:tcBorders>
            <w:noWrap/>
            <w:hideMark/>
          </w:tcPr>
          <w:p w14:paraId="7C0E99CB" w14:textId="77777777" w:rsidR="002E7632" w:rsidRPr="00B459D9" w:rsidRDefault="002E7632" w:rsidP="002E7632">
            <w:pPr>
              <w:widowControl/>
              <w:jc w:val="center"/>
              <w:rPr>
                <w:color w:val="000000"/>
                <w:szCs w:val="24"/>
              </w:rPr>
            </w:pPr>
            <w:r w:rsidRPr="00B459D9">
              <w:rPr>
                <w:color w:val="000000"/>
                <w:szCs w:val="24"/>
              </w:rPr>
              <w:t>08302</w:t>
            </w:r>
          </w:p>
        </w:tc>
        <w:tc>
          <w:tcPr>
            <w:tcW w:w="1083" w:type="dxa"/>
            <w:tcBorders>
              <w:top w:val="nil"/>
              <w:left w:val="nil"/>
              <w:bottom w:val="single" w:sz="4" w:space="0" w:color="000000"/>
              <w:right w:val="single" w:sz="4" w:space="0" w:color="000000"/>
            </w:tcBorders>
            <w:noWrap/>
            <w:hideMark/>
          </w:tcPr>
          <w:p w14:paraId="572F0B11" w14:textId="77777777" w:rsidR="002E7632" w:rsidRPr="00B459D9" w:rsidRDefault="002E7632" w:rsidP="002E7632">
            <w:pPr>
              <w:widowControl/>
              <w:jc w:val="center"/>
              <w:rPr>
                <w:color w:val="000000"/>
                <w:szCs w:val="24"/>
              </w:rPr>
            </w:pPr>
            <w:r w:rsidRPr="00B459D9">
              <w:rPr>
                <w:color w:val="000000"/>
                <w:szCs w:val="24"/>
              </w:rPr>
              <w:t>0.4062</w:t>
            </w:r>
          </w:p>
        </w:tc>
        <w:tc>
          <w:tcPr>
            <w:tcW w:w="981" w:type="dxa"/>
            <w:tcBorders>
              <w:top w:val="nil"/>
              <w:left w:val="nil"/>
              <w:bottom w:val="single" w:sz="4" w:space="0" w:color="000000"/>
              <w:right w:val="single" w:sz="4" w:space="0" w:color="000000"/>
            </w:tcBorders>
            <w:noWrap/>
            <w:hideMark/>
          </w:tcPr>
          <w:p w14:paraId="42C86191"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C53E214"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914CA0B"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0D97EB5B" w14:textId="77777777" w:rsidR="002E7632" w:rsidRPr="00B459D9" w:rsidRDefault="002E7632" w:rsidP="002E7632">
            <w:pPr>
              <w:widowControl/>
              <w:jc w:val="center"/>
              <w:rPr>
                <w:color w:val="000000"/>
                <w:szCs w:val="24"/>
              </w:rPr>
            </w:pPr>
            <w:r w:rsidRPr="00B459D9">
              <w:rPr>
                <w:color w:val="000000"/>
                <w:szCs w:val="24"/>
              </w:rPr>
              <w:t>5,070</w:t>
            </w:r>
          </w:p>
        </w:tc>
        <w:tc>
          <w:tcPr>
            <w:tcW w:w="1423" w:type="dxa"/>
            <w:tcBorders>
              <w:top w:val="nil"/>
              <w:left w:val="nil"/>
              <w:bottom w:val="single" w:sz="4" w:space="0" w:color="000000"/>
              <w:right w:val="single" w:sz="4" w:space="0" w:color="000000"/>
            </w:tcBorders>
            <w:noWrap/>
            <w:hideMark/>
          </w:tcPr>
          <w:p w14:paraId="182CAFFE" w14:textId="77777777" w:rsidR="002E7632" w:rsidRPr="00B459D9" w:rsidRDefault="002E7632" w:rsidP="002E7632">
            <w:pPr>
              <w:widowControl/>
              <w:jc w:val="center"/>
              <w:rPr>
                <w:color w:val="000000"/>
                <w:szCs w:val="24"/>
              </w:rPr>
            </w:pPr>
            <w:r w:rsidRPr="00B459D9">
              <w:rPr>
                <w:color w:val="000000"/>
                <w:szCs w:val="24"/>
              </w:rPr>
              <w:t>48,893</w:t>
            </w:r>
          </w:p>
        </w:tc>
      </w:tr>
      <w:tr w:rsidR="002E7632" w:rsidRPr="00B459D9" w14:paraId="7B47A9A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0D19E89"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54BBA045" w14:textId="77777777" w:rsidR="002E7632" w:rsidRPr="00B459D9" w:rsidRDefault="002E7632" w:rsidP="002E7632">
            <w:pPr>
              <w:widowControl/>
              <w:jc w:val="center"/>
              <w:rPr>
                <w:color w:val="000000"/>
                <w:szCs w:val="24"/>
              </w:rPr>
            </w:pPr>
            <w:r w:rsidRPr="00B459D9">
              <w:rPr>
                <w:color w:val="000000"/>
                <w:szCs w:val="24"/>
              </w:rPr>
              <w:t>37</w:t>
            </w:r>
          </w:p>
        </w:tc>
        <w:tc>
          <w:tcPr>
            <w:tcW w:w="1060" w:type="dxa"/>
            <w:tcBorders>
              <w:top w:val="nil"/>
              <w:left w:val="nil"/>
              <w:bottom w:val="single" w:sz="4" w:space="0" w:color="000000"/>
              <w:right w:val="single" w:sz="4" w:space="0" w:color="000000"/>
            </w:tcBorders>
            <w:noWrap/>
            <w:hideMark/>
          </w:tcPr>
          <w:p w14:paraId="3D00613E" w14:textId="77777777" w:rsidR="002E7632" w:rsidRPr="00B459D9" w:rsidRDefault="002E7632" w:rsidP="002E7632">
            <w:pPr>
              <w:widowControl/>
              <w:jc w:val="center"/>
              <w:rPr>
                <w:color w:val="000000"/>
                <w:szCs w:val="24"/>
              </w:rPr>
            </w:pPr>
            <w:r w:rsidRPr="00B459D9">
              <w:rPr>
                <w:color w:val="000000"/>
                <w:szCs w:val="24"/>
              </w:rPr>
              <w:t>08303</w:t>
            </w:r>
          </w:p>
        </w:tc>
        <w:tc>
          <w:tcPr>
            <w:tcW w:w="1083" w:type="dxa"/>
            <w:tcBorders>
              <w:top w:val="nil"/>
              <w:left w:val="nil"/>
              <w:bottom w:val="single" w:sz="4" w:space="0" w:color="000000"/>
              <w:right w:val="single" w:sz="4" w:space="0" w:color="000000"/>
            </w:tcBorders>
            <w:noWrap/>
            <w:hideMark/>
          </w:tcPr>
          <w:p w14:paraId="529F49C2"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43DD8732"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24985C56"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41B1A8D"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1ED63564"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1ACB1093"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6E648BF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7451643"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0073B5AD" w14:textId="77777777" w:rsidR="002E7632" w:rsidRPr="00B459D9" w:rsidRDefault="002E7632" w:rsidP="002E7632">
            <w:pPr>
              <w:widowControl/>
              <w:jc w:val="center"/>
              <w:rPr>
                <w:color w:val="000000"/>
                <w:szCs w:val="24"/>
              </w:rPr>
            </w:pPr>
            <w:r w:rsidRPr="00B459D9">
              <w:rPr>
                <w:color w:val="000000"/>
                <w:szCs w:val="24"/>
              </w:rPr>
              <w:t>38</w:t>
            </w:r>
          </w:p>
        </w:tc>
        <w:tc>
          <w:tcPr>
            <w:tcW w:w="1060" w:type="dxa"/>
            <w:tcBorders>
              <w:top w:val="nil"/>
              <w:left w:val="nil"/>
              <w:bottom w:val="single" w:sz="4" w:space="0" w:color="000000"/>
              <w:right w:val="single" w:sz="4" w:space="0" w:color="000000"/>
            </w:tcBorders>
            <w:noWrap/>
            <w:hideMark/>
          </w:tcPr>
          <w:p w14:paraId="720D5D33" w14:textId="77777777" w:rsidR="002E7632" w:rsidRPr="00B459D9" w:rsidRDefault="002E7632" w:rsidP="002E7632">
            <w:pPr>
              <w:widowControl/>
              <w:jc w:val="center"/>
              <w:rPr>
                <w:color w:val="000000"/>
                <w:szCs w:val="24"/>
              </w:rPr>
            </w:pPr>
            <w:r w:rsidRPr="00B459D9">
              <w:rPr>
                <w:color w:val="000000"/>
                <w:szCs w:val="24"/>
              </w:rPr>
              <w:t>08401</w:t>
            </w:r>
          </w:p>
        </w:tc>
        <w:tc>
          <w:tcPr>
            <w:tcW w:w="1083" w:type="dxa"/>
            <w:tcBorders>
              <w:top w:val="nil"/>
              <w:left w:val="nil"/>
              <w:bottom w:val="single" w:sz="4" w:space="0" w:color="000000"/>
              <w:right w:val="single" w:sz="4" w:space="0" w:color="000000"/>
            </w:tcBorders>
            <w:noWrap/>
            <w:hideMark/>
          </w:tcPr>
          <w:p w14:paraId="05BD65F1" w14:textId="77777777" w:rsidR="002E7632" w:rsidRPr="00B459D9" w:rsidRDefault="002E7632" w:rsidP="002E7632">
            <w:pPr>
              <w:widowControl/>
              <w:jc w:val="center"/>
              <w:rPr>
                <w:color w:val="000000"/>
                <w:szCs w:val="24"/>
              </w:rPr>
            </w:pPr>
            <w:r w:rsidRPr="00B459D9">
              <w:rPr>
                <w:color w:val="000000"/>
                <w:szCs w:val="24"/>
              </w:rPr>
              <w:t>0.2950</w:t>
            </w:r>
          </w:p>
        </w:tc>
        <w:tc>
          <w:tcPr>
            <w:tcW w:w="981" w:type="dxa"/>
            <w:tcBorders>
              <w:top w:val="nil"/>
              <w:left w:val="nil"/>
              <w:bottom w:val="single" w:sz="4" w:space="0" w:color="000000"/>
              <w:right w:val="single" w:sz="4" w:space="0" w:color="000000"/>
            </w:tcBorders>
            <w:noWrap/>
            <w:hideMark/>
          </w:tcPr>
          <w:p w14:paraId="4DFC89AB"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6C3A4B05"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35D0038"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71DE327E" w14:textId="77777777" w:rsidR="002E7632" w:rsidRPr="00B459D9" w:rsidRDefault="002E7632" w:rsidP="002E7632">
            <w:pPr>
              <w:widowControl/>
              <w:jc w:val="center"/>
              <w:rPr>
                <w:color w:val="000000"/>
                <w:szCs w:val="24"/>
              </w:rPr>
            </w:pPr>
            <w:r w:rsidRPr="00B459D9">
              <w:rPr>
                <w:color w:val="000000"/>
                <w:szCs w:val="24"/>
              </w:rPr>
              <w:t>4,087</w:t>
            </w:r>
          </w:p>
        </w:tc>
        <w:tc>
          <w:tcPr>
            <w:tcW w:w="1423" w:type="dxa"/>
            <w:tcBorders>
              <w:top w:val="nil"/>
              <w:left w:val="nil"/>
              <w:bottom w:val="single" w:sz="4" w:space="0" w:color="000000"/>
              <w:right w:val="single" w:sz="4" w:space="0" w:color="000000"/>
            </w:tcBorders>
            <w:noWrap/>
            <w:hideMark/>
          </w:tcPr>
          <w:p w14:paraId="7443F6EB" w14:textId="77777777" w:rsidR="002E7632" w:rsidRPr="00B459D9" w:rsidRDefault="002E7632" w:rsidP="002E7632">
            <w:pPr>
              <w:widowControl/>
              <w:jc w:val="center"/>
              <w:rPr>
                <w:color w:val="000000"/>
                <w:szCs w:val="24"/>
              </w:rPr>
            </w:pPr>
            <w:r w:rsidRPr="00B459D9">
              <w:rPr>
                <w:color w:val="000000"/>
                <w:szCs w:val="24"/>
              </w:rPr>
              <w:t>38,841</w:t>
            </w:r>
          </w:p>
        </w:tc>
      </w:tr>
      <w:tr w:rsidR="002E7632" w:rsidRPr="00B459D9" w14:paraId="24B3759F"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25B0AB4"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19B6723C" w14:textId="77777777" w:rsidR="002E7632" w:rsidRPr="00B459D9" w:rsidRDefault="002E7632" w:rsidP="002E7632">
            <w:pPr>
              <w:widowControl/>
              <w:jc w:val="center"/>
              <w:rPr>
                <w:color w:val="000000"/>
                <w:szCs w:val="24"/>
              </w:rPr>
            </w:pPr>
            <w:r w:rsidRPr="00B459D9">
              <w:rPr>
                <w:color w:val="000000"/>
                <w:szCs w:val="24"/>
              </w:rPr>
              <w:t>39</w:t>
            </w:r>
          </w:p>
        </w:tc>
        <w:tc>
          <w:tcPr>
            <w:tcW w:w="1060" w:type="dxa"/>
            <w:tcBorders>
              <w:top w:val="nil"/>
              <w:left w:val="nil"/>
              <w:bottom w:val="single" w:sz="4" w:space="0" w:color="000000"/>
              <w:right w:val="single" w:sz="4" w:space="0" w:color="000000"/>
            </w:tcBorders>
            <w:noWrap/>
            <w:hideMark/>
          </w:tcPr>
          <w:p w14:paraId="07492F48" w14:textId="77777777" w:rsidR="002E7632" w:rsidRPr="00B459D9" w:rsidRDefault="002E7632" w:rsidP="002E7632">
            <w:pPr>
              <w:widowControl/>
              <w:jc w:val="center"/>
              <w:rPr>
                <w:color w:val="000000"/>
                <w:szCs w:val="24"/>
              </w:rPr>
            </w:pPr>
            <w:r w:rsidRPr="00B459D9">
              <w:rPr>
                <w:color w:val="000000"/>
                <w:szCs w:val="24"/>
              </w:rPr>
              <w:t>08402</w:t>
            </w:r>
          </w:p>
        </w:tc>
        <w:tc>
          <w:tcPr>
            <w:tcW w:w="1083" w:type="dxa"/>
            <w:tcBorders>
              <w:top w:val="nil"/>
              <w:left w:val="nil"/>
              <w:bottom w:val="single" w:sz="4" w:space="0" w:color="000000"/>
              <w:right w:val="single" w:sz="4" w:space="0" w:color="000000"/>
            </w:tcBorders>
            <w:noWrap/>
            <w:hideMark/>
          </w:tcPr>
          <w:p w14:paraId="1DA79B93" w14:textId="77777777" w:rsidR="002E7632" w:rsidRPr="00B459D9" w:rsidRDefault="002E7632" w:rsidP="002E7632">
            <w:pPr>
              <w:widowControl/>
              <w:jc w:val="center"/>
              <w:rPr>
                <w:color w:val="000000"/>
                <w:szCs w:val="24"/>
              </w:rPr>
            </w:pPr>
            <w:r w:rsidRPr="00B459D9">
              <w:rPr>
                <w:color w:val="000000"/>
                <w:szCs w:val="24"/>
              </w:rPr>
              <w:t>0.2414</w:t>
            </w:r>
          </w:p>
        </w:tc>
        <w:tc>
          <w:tcPr>
            <w:tcW w:w="981" w:type="dxa"/>
            <w:tcBorders>
              <w:top w:val="nil"/>
              <w:left w:val="nil"/>
              <w:bottom w:val="single" w:sz="4" w:space="0" w:color="000000"/>
              <w:right w:val="single" w:sz="4" w:space="0" w:color="000000"/>
            </w:tcBorders>
            <w:noWrap/>
            <w:hideMark/>
          </w:tcPr>
          <w:p w14:paraId="420815A4"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B331A1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27D5C5F"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1E4D64D5" w14:textId="77777777" w:rsidR="002E7632" w:rsidRPr="00B459D9" w:rsidRDefault="002E7632" w:rsidP="002E7632">
            <w:pPr>
              <w:widowControl/>
              <w:jc w:val="center"/>
              <w:rPr>
                <w:color w:val="000000"/>
                <w:szCs w:val="24"/>
              </w:rPr>
            </w:pPr>
            <w:r w:rsidRPr="00B459D9">
              <w:rPr>
                <w:color w:val="000000"/>
                <w:szCs w:val="24"/>
              </w:rPr>
              <w:t>3,698</w:t>
            </w:r>
          </w:p>
        </w:tc>
        <w:tc>
          <w:tcPr>
            <w:tcW w:w="1423" w:type="dxa"/>
            <w:tcBorders>
              <w:top w:val="nil"/>
              <w:left w:val="nil"/>
              <w:bottom w:val="single" w:sz="4" w:space="0" w:color="000000"/>
              <w:right w:val="single" w:sz="4" w:space="0" w:color="000000"/>
            </w:tcBorders>
            <w:noWrap/>
            <w:hideMark/>
          </w:tcPr>
          <w:p w14:paraId="1A21FB54" w14:textId="77777777" w:rsidR="002E7632" w:rsidRPr="00B459D9" w:rsidRDefault="002E7632" w:rsidP="002E7632">
            <w:pPr>
              <w:widowControl/>
              <w:jc w:val="center"/>
              <w:rPr>
                <w:color w:val="000000"/>
                <w:szCs w:val="24"/>
              </w:rPr>
            </w:pPr>
            <w:r w:rsidRPr="00B459D9">
              <w:rPr>
                <w:color w:val="000000"/>
                <w:szCs w:val="24"/>
              </w:rPr>
              <w:t>23,903</w:t>
            </w:r>
          </w:p>
        </w:tc>
      </w:tr>
      <w:tr w:rsidR="002E7632" w:rsidRPr="00B459D9" w14:paraId="179A4D98"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3B41FC5"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0033753A" w14:textId="77777777" w:rsidR="002E7632" w:rsidRPr="00B459D9" w:rsidRDefault="002E7632" w:rsidP="002E7632">
            <w:pPr>
              <w:widowControl/>
              <w:jc w:val="center"/>
              <w:rPr>
                <w:color w:val="000000"/>
                <w:szCs w:val="24"/>
              </w:rPr>
            </w:pPr>
            <w:r w:rsidRPr="00B459D9">
              <w:rPr>
                <w:color w:val="000000"/>
                <w:szCs w:val="24"/>
              </w:rPr>
              <w:t>40</w:t>
            </w:r>
          </w:p>
        </w:tc>
        <w:tc>
          <w:tcPr>
            <w:tcW w:w="1060" w:type="dxa"/>
            <w:tcBorders>
              <w:top w:val="nil"/>
              <w:left w:val="nil"/>
              <w:bottom w:val="single" w:sz="4" w:space="0" w:color="000000"/>
              <w:right w:val="single" w:sz="4" w:space="0" w:color="000000"/>
            </w:tcBorders>
            <w:noWrap/>
            <w:hideMark/>
          </w:tcPr>
          <w:p w14:paraId="5124EF70" w14:textId="77777777" w:rsidR="002E7632" w:rsidRPr="00B459D9" w:rsidRDefault="002E7632" w:rsidP="002E7632">
            <w:pPr>
              <w:widowControl/>
              <w:jc w:val="center"/>
              <w:rPr>
                <w:color w:val="000000"/>
                <w:szCs w:val="24"/>
              </w:rPr>
            </w:pPr>
            <w:r w:rsidRPr="00B459D9">
              <w:rPr>
                <w:color w:val="000000"/>
                <w:szCs w:val="24"/>
              </w:rPr>
              <w:t>08403</w:t>
            </w:r>
          </w:p>
        </w:tc>
        <w:tc>
          <w:tcPr>
            <w:tcW w:w="1083" w:type="dxa"/>
            <w:tcBorders>
              <w:top w:val="nil"/>
              <w:left w:val="nil"/>
              <w:bottom w:val="single" w:sz="4" w:space="0" w:color="000000"/>
              <w:right w:val="single" w:sz="4" w:space="0" w:color="000000"/>
            </w:tcBorders>
            <w:noWrap/>
            <w:hideMark/>
          </w:tcPr>
          <w:p w14:paraId="11026C77"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2507CBC0"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37205945"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F0D81B5"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7435EE31"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53FFCE4D"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6039463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59F9018"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2567B453" w14:textId="77777777" w:rsidR="002E7632" w:rsidRPr="00B459D9" w:rsidRDefault="002E7632" w:rsidP="002E7632">
            <w:pPr>
              <w:widowControl/>
              <w:jc w:val="center"/>
              <w:rPr>
                <w:color w:val="000000"/>
                <w:szCs w:val="24"/>
              </w:rPr>
            </w:pPr>
            <w:r w:rsidRPr="00B459D9">
              <w:rPr>
                <w:color w:val="000000"/>
                <w:szCs w:val="24"/>
              </w:rPr>
              <w:t>41</w:t>
            </w:r>
          </w:p>
        </w:tc>
        <w:tc>
          <w:tcPr>
            <w:tcW w:w="1060" w:type="dxa"/>
            <w:tcBorders>
              <w:top w:val="nil"/>
              <w:left w:val="nil"/>
              <w:bottom w:val="single" w:sz="4" w:space="0" w:color="000000"/>
              <w:right w:val="single" w:sz="4" w:space="0" w:color="000000"/>
            </w:tcBorders>
            <w:noWrap/>
            <w:hideMark/>
          </w:tcPr>
          <w:p w14:paraId="167D9232" w14:textId="77777777" w:rsidR="002E7632" w:rsidRPr="00B459D9" w:rsidRDefault="002E7632" w:rsidP="002E7632">
            <w:pPr>
              <w:widowControl/>
              <w:jc w:val="center"/>
              <w:rPr>
                <w:color w:val="000000"/>
                <w:szCs w:val="24"/>
              </w:rPr>
            </w:pPr>
            <w:r w:rsidRPr="00B459D9">
              <w:rPr>
                <w:color w:val="000000"/>
                <w:szCs w:val="24"/>
              </w:rPr>
              <w:t>085</w:t>
            </w:r>
          </w:p>
        </w:tc>
        <w:tc>
          <w:tcPr>
            <w:tcW w:w="1083" w:type="dxa"/>
            <w:tcBorders>
              <w:top w:val="nil"/>
              <w:left w:val="nil"/>
              <w:bottom w:val="single" w:sz="4" w:space="0" w:color="000000"/>
              <w:right w:val="single" w:sz="4" w:space="0" w:color="000000"/>
            </w:tcBorders>
            <w:noWrap/>
            <w:hideMark/>
          </w:tcPr>
          <w:p w14:paraId="6A5E4AEC" w14:textId="77777777" w:rsidR="002E7632" w:rsidRPr="00B459D9" w:rsidRDefault="002E7632" w:rsidP="002E7632">
            <w:pPr>
              <w:widowControl/>
              <w:jc w:val="center"/>
              <w:rPr>
                <w:color w:val="000000"/>
                <w:szCs w:val="24"/>
              </w:rPr>
            </w:pPr>
            <w:r w:rsidRPr="00B459D9">
              <w:rPr>
                <w:color w:val="000000"/>
                <w:szCs w:val="24"/>
              </w:rPr>
              <w:t>0.8691</w:t>
            </w:r>
          </w:p>
        </w:tc>
        <w:tc>
          <w:tcPr>
            <w:tcW w:w="981" w:type="dxa"/>
            <w:tcBorders>
              <w:top w:val="nil"/>
              <w:left w:val="nil"/>
              <w:bottom w:val="single" w:sz="4" w:space="0" w:color="000000"/>
              <w:right w:val="single" w:sz="4" w:space="0" w:color="000000"/>
            </w:tcBorders>
            <w:noWrap/>
            <w:hideMark/>
          </w:tcPr>
          <w:p w14:paraId="3E6D39D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F51D655"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1986F2C" w14:textId="77777777" w:rsidR="002E7632" w:rsidRPr="00B459D9" w:rsidRDefault="002E7632" w:rsidP="002E7632">
            <w:pPr>
              <w:widowControl/>
              <w:jc w:val="center"/>
              <w:rPr>
                <w:color w:val="000000"/>
                <w:szCs w:val="24"/>
              </w:rPr>
            </w:pPr>
            <w:r w:rsidRPr="00B459D9">
              <w:rPr>
                <w:color w:val="000000"/>
                <w:szCs w:val="24"/>
              </w:rPr>
              <w:t>8</w:t>
            </w:r>
          </w:p>
        </w:tc>
        <w:tc>
          <w:tcPr>
            <w:tcW w:w="1378" w:type="dxa"/>
            <w:tcBorders>
              <w:top w:val="nil"/>
              <w:left w:val="nil"/>
              <w:bottom w:val="single" w:sz="4" w:space="0" w:color="000000"/>
              <w:right w:val="single" w:sz="4" w:space="0" w:color="000000"/>
            </w:tcBorders>
            <w:noWrap/>
            <w:hideMark/>
          </w:tcPr>
          <w:p w14:paraId="4FED9ADD" w14:textId="77777777" w:rsidR="002E7632" w:rsidRPr="00B459D9" w:rsidRDefault="002E7632" w:rsidP="002E7632">
            <w:pPr>
              <w:widowControl/>
              <w:jc w:val="center"/>
              <w:rPr>
                <w:color w:val="000000"/>
                <w:szCs w:val="24"/>
              </w:rPr>
            </w:pPr>
            <w:r w:rsidRPr="00B459D9">
              <w:rPr>
                <w:color w:val="000000"/>
                <w:szCs w:val="24"/>
              </w:rPr>
              <w:t>9,726</w:t>
            </w:r>
          </w:p>
        </w:tc>
        <w:tc>
          <w:tcPr>
            <w:tcW w:w="1423" w:type="dxa"/>
            <w:tcBorders>
              <w:top w:val="nil"/>
              <w:left w:val="nil"/>
              <w:bottom w:val="single" w:sz="4" w:space="0" w:color="000000"/>
              <w:right w:val="single" w:sz="4" w:space="0" w:color="000000"/>
            </w:tcBorders>
            <w:noWrap/>
            <w:hideMark/>
          </w:tcPr>
          <w:p w14:paraId="695AECBF" w14:textId="77777777" w:rsidR="002E7632" w:rsidRPr="00B459D9" w:rsidRDefault="002E7632" w:rsidP="002E7632">
            <w:pPr>
              <w:widowControl/>
              <w:jc w:val="center"/>
              <w:rPr>
                <w:color w:val="000000"/>
                <w:szCs w:val="24"/>
              </w:rPr>
            </w:pPr>
            <w:r w:rsidRPr="00B459D9">
              <w:rPr>
                <w:color w:val="000000"/>
                <w:szCs w:val="24"/>
              </w:rPr>
              <w:t>101,912</w:t>
            </w:r>
          </w:p>
        </w:tc>
      </w:tr>
      <w:tr w:rsidR="002E7632" w:rsidRPr="00B459D9" w14:paraId="05649FD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0484663"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3FC10E98" w14:textId="77777777" w:rsidR="002E7632" w:rsidRPr="00B459D9" w:rsidRDefault="002E7632" w:rsidP="002E7632">
            <w:pPr>
              <w:widowControl/>
              <w:jc w:val="center"/>
              <w:rPr>
                <w:color w:val="000000"/>
                <w:szCs w:val="24"/>
              </w:rPr>
            </w:pPr>
            <w:r w:rsidRPr="00B459D9">
              <w:rPr>
                <w:color w:val="000000"/>
                <w:szCs w:val="24"/>
              </w:rPr>
              <w:t>42</w:t>
            </w:r>
          </w:p>
        </w:tc>
        <w:tc>
          <w:tcPr>
            <w:tcW w:w="1060" w:type="dxa"/>
            <w:tcBorders>
              <w:top w:val="nil"/>
              <w:left w:val="nil"/>
              <w:bottom w:val="single" w:sz="4" w:space="0" w:color="000000"/>
              <w:right w:val="single" w:sz="4" w:space="0" w:color="000000"/>
            </w:tcBorders>
            <w:noWrap/>
            <w:hideMark/>
          </w:tcPr>
          <w:p w14:paraId="6C59B3C2" w14:textId="77777777" w:rsidR="002E7632" w:rsidRPr="00B459D9" w:rsidRDefault="002E7632" w:rsidP="002E7632">
            <w:pPr>
              <w:widowControl/>
              <w:jc w:val="center"/>
              <w:rPr>
                <w:color w:val="000000"/>
                <w:szCs w:val="24"/>
              </w:rPr>
            </w:pPr>
            <w:r w:rsidRPr="00B459D9">
              <w:rPr>
                <w:color w:val="000000"/>
                <w:szCs w:val="24"/>
              </w:rPr>
              <w:t>086</w:t>
            </w:r>
          </w:p>
        </w:tc>
        <w:tc>
          <w:tcPr>
            <w:tcW w:w="1083" w:type="dxa"/>
            <w:tcBorders>
              <w:top w:val="nil"/>
              <w:left w:val="nil"/>
              <w:bottom w:val="single" w:sz="4" w:space="0" w:color="000000"/>
              <w:right w:val="single" w:sz="4" w:space="0" w:color="000000"/>
            </w:tcBorders>
            <w:noWrap/>
            <w:hideMark/>
          </w:tcPr>
          <w:p w14:paraId="485211D0" w14:textId="77777777" w:rsidR="002E7632" w:rsidRPr="00B459D9" w:rsidRDefault="002E7632" w:rsidP="002E7632">
            <w:pPr>
              <w:widowControl/>
              <w:jc w:val="center"/>
              <w:rPr>
                <w:color w:val="000000"/>
                <w:szCs w:val="24"/>
              </w:rPr>
            </w:pPr>
            <w:r w:rsidRPr="00B459D9">
              <w:rPr>
                <w:color w:val="000000"/>
                <w:szCs w:val="24"/>
              </w:rPr>
              <w:t>0.5991</w:t>
            </w:r>
          </w:p>
        </w:tc>
        <w:tc>
          <w:tcPr>
            <w:tcW w:w="981" w:type="dxa"/>
            <w:tcBorders>
              <w:top w:val="nil"/>
              <w:left w:val="nil"/>
              <w:bottom w:val="single" w:sz="4" w:space="0" w:color="000000"/>
              <w:right w:val="single" w:sz="4" w:space="0" w:color="000000"/>
            </w:tcBorders>
            <w:noWrap/>
            <w:hideMark/>
          </w:tcPr>
          <w:p w14:paraId="0F82279D"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F367DB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8819A7D"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5F109269" w14:textId="77777777" w:rsidR="002E7632" w:rsidRPr="00B459D9" w:rsidRDefault="002E7632" w:rsidP="002E7632">
            <w:pPr>
              <w:widowControl/>
              <w:jc w:val="center"/>
              <w:rPr>
                <w:color w:val="000000"/>
                <w:szCs w:val="24"/>
              </w:rPr>
            </w:pPr>
            <w:r w:rsidRPr="00B459D9">
              <w:rPr>
                <w:color w:val="000000"/>
                <w:szCs w:val="24"/>
              </w:rPr>
              <w:t>7,500</w:t>
            </w:r>
          </w:p>
        </w:tc>
        <w:tc>
          <w:tcPr>
            <w:tcW w:w="1423" w:type="dxa"/>
            <w:tcBorders>
              <w:top w:val="nil"/>
              <w:left w:val="nil"/>
              <w:bottom w:val="single" w:sz="4" w:space="0" w:color="000000"/>
              <w:right w:val="single" w:sz="4" w:space="0" w:color="000000"/>
            </w:tcBorders>
            <w:noWrap/>
            <w:hideMark/>
          </w:tcPr>
          <w:p w14:paraId="19CDC0A8" w14:textId="77777777" w:rsidR="002E7632" w:rsidRPr="00B459D9" w:rsidRDefault="002E7632" w:rsidP="002E7632">
            <w:pPr>
              <w:widowControl/>
              <w:jc w:val="center"/>
              <w:rPr>
                <w:color w:val="000000"/>
                <w:szCs w:val="24"/>
              </w:rPr>
            </w:pPr>
            <w:r w:rsidRPr="00B459D9">
              <w:rPr>
                <w:color w:val="000000"/>
                <w:szCs w:val="24"/>
              </w:rPr>
              <w:t>61,829</w:t>
            </w:r>
          </w:p>
        </w:tc>
      </w:tr>
      <w:tr w:rsidR="002E7632" w:rsidRPr="00B459D9" w14:paraId="413682C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0548E11"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46DAD3EE" w14:textId="77777777" w:rsidR="002E7632" w:rsidRPr="00B459D9" w:rsidRDefault="002E7632" w:rsidP="002E7632">
            <w:pPr>
              <w:widowControl/>
              <w:jc w:val="center"/>
              <w:rPr>
                <w:color w:val="000000"/>
                <w:szCs w:val="24"/>
              </w:rPr>
            </w:pPr>
            <w:r w:rsidRPr="00B459D9">
              <w:rPr>
                <w:color w:val="000000"/>
                <w:szCs w:val="24"/>
              </w:rPr>
              <w:t>43</w:t>
            </w:r>
          </w:p>
        </w:tc>
        <w:tc>
          <w:tcPr>
            <w:tcW w:w="1060" w:type="dxa"/>
            <w:tcBorders>
              <w:top w:val="nil"/>
              <w:left w:val="nil"/>
              <w:bottom w:val="single" w:sz="4" w:space="0" w:color="000000"/>
              <w:right w:val="single" w:sz="4" w:space="0" w:color="000000"/>
            </w:tcBorders>
            <w:noWrap/>
            <w:hideMark/>
          </w:tcPr>
          <w:p w14:paraId="54011C51" w14:textId="77777777" w:rsidR="002E7632" w:rsidRPr="00B459D9" w:rsidRDefault="002E7632" w:rsidP="002E7632">
            <w:pPr>
              <w:widowControl/>
              <w:jc w:val="center"/>
              <w:rPr>
                <w:color w:val="000000"/>
                <w:szCs w:val="24"/>
              </w:rPr>
            </w:pPr>
            <w:r w:rsidRPr="00B459D9">
              <w:rPr>
                <w:color w:val="000000"/>
                <w:szCs w:val="24"/>
              </w:rPr>
              <w:t>08701</w:t>
            </w:r>
          </w:p>
        </w:tc>
        <w:tc>
          <w:tcPr>
            <w:tcW w:w="1083" w:type="dxa"/>
            <w:tcBorders>
              <w:top w:val="nil"/>
              <w:left w:val="nil"/>
              <w:bottom w:val="single" w:sz="4" w:space="0" w:color="000000"/>
              <w:right w:val="single" w:sz="4" w:space="0" w:color="000000"/>
            </w:tcBorders>
            <w:noWrap/>
            <w:hideMark/>
          </w:tcPr>
          <w:p w14:paraId="49A822E5" w14:textId="77777777" w:rsidR="002E7632" w:rsidRPr="00B459D9" w:rsidRDefault="002E7632" w:rsidP="002E7632">
            <w:pPr>
              <w:widowControl/>
              <w:jc w:val="center"/>
              <w:rPr>
                <w:color w:val="000000"/>
                <w:szCs w:val="24"/>
              </w:rPr>
            </w:pPr>
            <w:r w:rsidRPr="00B459D9">
              <w:rPr>
                <w:color w:val="000000"/>
                <w:szCs w:val="24"/>
              </w:rPr>
              <w:t>1.4794</w:t>
            </w:r>
          </w:p>
        </w:tc>
        <w:tc>
          <w:tcPr>
            <w:tcW w:w="981" w:type="dxa"/>
            <w:tcBorders>
              <w:top w:val="nil"/>
              <w:left w:val="nil"/>
              <w:bottom w:val="single" w:sz="4" w:space="0" w:color="000000"/>
              <w:right w:val="single" w:sz="4" w:space="0" w:color="000000"/>
            </w:tcBorders>
            <w:noWrap/>
            <w:hideMark/>
          </w:tcPr>
          <w:p w14:paraId="524F925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1AEFE8F"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16888B1" w14:textId="77777777" w:rsidR="002E7632" w:rsidRPr="00B459D9" w:rsidRDefault="002E7632" w:rsidP="002E7632">
            <w:pPr>
              <w:widowControl/>
              <w:jc w:val="center"/>
              <w:rPr>
                <w:color w:val="000000"/>
                <w:szCs w:val="24"/>
              </w:rPr>
            </w:pPr>
            <w:r w:rsidRPr="00B459D9">
              <w:rPr>
                <w:color w:val="000000"/>
                <w:szCs w:val="24"/>
              </w:rPr>
              <w:t>12</w:t>
            </w:r>
          </w:p>
        </w:tc>
        <w:tc>
          <w:tcPr>
            <w:tcW w:w="1378" w:type="dxa"/>
            <w:tcBorders>
              <w:top w:val="nil"/>
              <w:left w:val="nil"/>
              <w:bottom w:val="single" w:sz="4" w:space="0" w:color="000000"/>
              <w:right w:val="single" w:sz="4" w:space="0" w:color="000000"/>
            </w:tcBorders>
            <w:noWrap/>
            <w:hideMark/>
          </w:tcPr>
          <w:p w14:paraId="6250D8D9" w14:textId="77777777" w:rsidR="002E7632" w:rsidRPr="00B459D9" w:rsidRDefault="002E7632" w:rsidP="002E7632">
            <w:pPr>
              <w:widowControl/>
              <w:jc w:val="center"/>
              <w:rPr>
                <w:color w:val="000000"/>
                <w:szCs w:val="24"/>
              </w:rPr>
            </w:pPr>
            <w:r w:rsidRPr="00B459D9">
              <w:rPr>
                <w:color w:val="000000"/>
                <w:szCs w:val="24"/>
              </w:rPr>
              <w:t>16,977</w:t>
            </w:r>
          </w:p>
        </w:tc>
        <w:tc>
          <w:tcPr>
            <w:tcW w:w="1423" w:type="dxa"/>
            <w:tcBorders>
              <w:top w:val="nil"/>
              <w:left w:val="nil"/>
              <w:bottom w:val="single" w:sz="4" w:space="0" w:color="000000"/>
              <w:right w:val="single" w:sz="4" w:space="0" w:color="000000"/>
            </w:tcBorders>
            <w:noWrap/>
            <w:hideMark/>
          </w:tcPr>
          <w:p w14:paraId="529BE1E9" w14:textId="77777777" w:rsidR="002E7632" w:rsidRPr="00B459D9" w:rsidRDefault="002E7632" w:rsidP="002E7632">
            <w:pPr>
              <w:widowControl/>
              <w:jc w:val="center"/>
              <w:rPr>
                <w:color w:val="000000"/>
                <w:szCs w:val="24"/>
              </w:rPr>
            </w:pPr>
            <w:r w:rsidRPr="00B459D9">
              <w:rPr>
                <w:color w:val="000000"/>
                <w:szCs w:val="24"/>
              </w:rPr>
              <w:t>162,326</w:t>
            </w:r>
          </w:p>
        </w:tc>
      </w:tr>
      <w:tr w:rsidR="002E7632" w:rsidRPr="00B459D9" w14:paraId="78F003C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3432185"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2169CB60" w14:textId="77777777" w:rsidR="002E7632" w:rsidRPr="00B459D9" w:rsidRDefault="002E7632" w:rsidP="002E7632">
            <w:pPr>
              <w:widowControl/>
              <w:jc w:val="center"/>
              <w:rPr>
                <w:color w:val="000000"/>
                <w:szCs w:val="24"/>
              </w:rPr>
            </w:pPr>
            <w:r w:rsidRPr="00B459D9">
              <w:rPr>
                <w:color w:val="000000"/>
                <w:szCs w:val="24"/>
              </w:rPr>
              <w:t>44</w:t>
            </w:r>
          </w:p>
        </w:tc>
        <w:tc>
          <w:tcPr>
            <w:tcW w:w="1060" w:type="dxa"/>
            <w:tcBorders>
              <w:top w:val="nil"/>
              <w:left w:val="nil"/>
              <w:bottom w:val="single" w:sz="4" w:space="0" w:color="000000"/>
              <w:right w:val="single" w:sz="4" w:space="0" w:color="000000"/>
            </w:tcBorders>
            <w:noWrap/>
            <w:hideMark/>
          </w:tcPr>
          <w:p w14:paraId="72ABF677" w14:textId="77777777" w:rsidR="002E7632" w:rsidRPr="00B459D9" w:rsidRDefault="002E7632" w:rsidP="002E7632">
            <w:pPr>
              <w:widowControl/>
              <w:jc w:val="center"/>
              <w:rPr>
                <w:color w:val="000000"/>
                <w:szCs w:val="24"/>
              </w:rPr>
            </w:pPr>
            <w:r w:rsidRPr="00B459D9">
              <w:rPr>
                <w:color w:val="000000"/>
                <w:szCs w:val="24"/>
              </w:rPr>
              <w:t>08702</w:t>
            </w:r>
          </w:p>
        </w:tc>
        <w:tc>
          <w:tcPr>
            <w:tcW w:w="1083" w:type="dxa"/>
            <w:tcBorders>
              <w:top w:val="nil"/>
              <w:left w:val="nil"/>
              <w:bottom w:val="single" w:sz="4" w:space="0" w:color="000000"/>
              <w:right w:val="single" w:sz="4" w:space="0" w:color="000000"/>
            </w:tcBorders>
            <w:noWrap/>
            <w:hideMark/>
          </w:tcPr>
          <w:p w14:paraId="4A1B3634" w14:textId="77777777" w:rsidR="002E7632" w:rsidRPr="00B459D9" w:rsidRDefault="002E7632" w:rsidP="002E7632">
            <w:pPr>
              <w:widowControl/>
              <w:jc w:val="center"/>
              <w:rPr>
                <w:color w:val="000000"/>
                <w:szCs w:val="24"/>
              </w:rPr>
            </w:pPr>
            <w:r w:rsidRPr="00B459D9">
              <w:rPr>
                <w:color w:val="000000"/>
                <w:szCs w:val="24"/>
              </w:rPr>
              <w:t>0.6528</w:t>
            </w:r>
          </w:p>
        </w:tc>
        <w:tc>
          <w:tcPr>
            <w:tcW w:w="981" w:type="dxa"/>
            <w:tcBorders>
              <w:top w:val="nil"/>
              <w:left w:val="nil"/>
              <w:bottom w:val="single" w:sz="4" w:space="0" w:color="000000"/>
              <w:right w:val="single" w:sz="4" w:space="0" w:color="000000"/>
            </w:tcBorders>
            <w:noWrap/>
            <w:hideMark/>
          </w:tcPr>
          <w:p w14:paraId="10FB5637"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5272FFC"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B688C46"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14DA15FA" w14:textId="77777777" w:rsidR="002E7632" w:rsidRPr="00B459D9" w:rsidRDefault="002E7632" w:rsidP="002E7632">
            <w:pPr>
              <w:widowControl/>
              <w:jc w:val="center"/>
              <w:rPr>
                <w:color w:val="000000"/>
                <w:szCs w:val="24"/>
              </w:rPr>
            </w:pPr>
            <w:r w:rsidRPr="00B459D9">
              <w:rPr>
                <w:color w:val="000000"/>
                <w:szCs w:val="24"/>
              </w:rPr>
              <w:t>4,463</w:t>
            </w:r>
          </w:p>
        </w:tc>
        <w:tc>
          <w:tcPr>
            <w:tcW w:w="1423" w:type="dxa"/>
            <w:tcBorders>
              <w:top w:val="nil"/>
              <w:left w:val="nil"/>
              <w:bottom w:val="single" w:sz="4" w:space="0" w:color="000000"/>
              <w:right w:val="single" w:sz="4" w:space="0" w:color="000000"/>
            </w:tcBorders>
            <w:noWrap/>
            <w:hideMark/>
          </w:tcPr>
          <w:p w14:paraId="0D89C24F" w14:textId="77777777" w:rsidR="002E7632" w:rsidRPr="00B459D9" w:rsidRDefault="002E7632" w:rsidP="002E7632">
            <w:pPr>
              <w:widowControl/>
              <w:jc w:val="center"/>
              <w:rPr>
                <w:color w:val="000000"/>
                <w:szCs w:val="24"/>
              </w:rPr>
            </w:pPr>
            <w:r w:rsidRPr="00B459D9">
              <w:rPr>
                <w:color w:val="000000"/>
                <w:szCs w:val="24"/>
              </w:rPr>
              <w:t>87,392</w:t>
            </w:r>
          </w:p>
        </w:tc>
      </w:tr>
      <w:tr w:rsidR="002E7632" w:rsidRPr="00B459D9" w14:paraId="486C314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ACEA4AB"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548FFBD4" w14:textId="77777777" w:rsidR="002E7632" w:rsidRPr="00B459D9" w:rsidRDefault="002E7632" w:rsidP="002E7632">
            <w:pPr>
              <w:widowControl/>
              <w:jc w:val="center"/>
              <w:rPr>
                <w:color w:val="000000"/>
                <w:szCs w:val="24"/>
              </w:rPr>
            </w:pPr>
            <w:r w:rsidRPr="00B459D9">
              <w:rPr>
                <w:color w:val="000000"/>
                <w:szCs w:val="24"/>
              </w:rPr>
              <w:t>45</w:t>
            </w:r>
          </w:p>
        </w:tc>
        <w:tc>
          <w:tcPr>
            <w:tcW w:w="1060" w:type="dxa"/>
            <w:tcBorders>
              <w:top w:val="nil"/>
              <w:left w:val="nil"/>
              <w:bottom w:val="single" w:sz="4" w:space="0" w:color="000000"/>
              <w:right w:val="single" w:sz="4" w:space="0" w:color="000000"/>
            </w:tcBorders>
            <w:noWrap/>
            <w:hideMark/>
          </w:tcPr>
          <w:p w14:paraId="32BCC756" w14:textId="77777777" w:rsidR="002E7632" w:rsidRPr="00B459D9" w:rsidRDefault="002E7632" w:rsidP="002E7632">
            <w:pPr>
              <w:widowControl/>
              <w:jc w:val="center"/>
              <w:rPr>
                <w:color w:val="000000"/>
                <w:szCs w:val="24"/>
              </w:rPr>
            </w:pPr>
            <w:r w:rsidRPr="00B459D9">
              <w:rPr>
                <w:color w:val="000000"/>
                <w:szCs w:val="24"/>
              </w:rPr>
              <w:t>08703</w:t>
            </w:r>
          </w:p>
        </w:tc>
        <w:tc>
          <w:tcPr>
            <w:tcW w:w="1083" w:type="dxa"/>
            <w:tcBorders>
              <w:top w:val="nil"/>
              <w:left w:val="nil"/>
              <w:bottom w:val="single" w:sz="4" w:space="0" w:color="000000"/>
              <w:right w:val="single" w:sz="4" w:space="0" w:color="000000"/>
            </w:tcBorders>
            <w:noWrap/>
            <w:hideMark/>
          </w:tcPr>
          <w:p w14:paraId="0F38077C" w14:textId="77777777" w:rsidR="002E7632" w:rsidRPr="00B459D9" w:rsidRDefault="002E7632" w:rsidP="002E7632">
            <w:pPr>
              <w:widowControl/>
              <w:jc w:val="center"/>
              <w:rPr>
                <w:color w:val="000000"/>
                <w:szCs w:val="24"/>
              </w:rPr>
            </w:pPr>
            <w:r w:rsidRPr="00B459D9">
              <w:rPr>
                <w:color w:val="000000"/>
                <w:szCs w:val="24"/>
              </w:rPr>
              <w:t>0.7222</w:t>
            </w:r>
          </w:p>
        </w:tc>
        <w:tc>
          <w:tcPr>
            <w:tcW w:w="981" w:type="dxa"/>
            <w:tcBorders>
              <w:top w:val="nil"/>
              <w:left w:val="nil"/>
              <w:bottom w:val="single" w:sz="4" w:space="0" w:color="000000"/>
              <w:right w:val="single" w:sz="4" w:space="0" w:color="000000"/>
            </w:tcBorders>
            <w:noWrap/>
            <w:hideMark/>
          </w:tcPr>
          <w:p w14:paraId="7383E055"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542173D"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3824A76"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686F7FC2" w14:textId="77777777" w:rsidR="002E7632" w:rsidRPr="00B459D9" w:rsidRDefault="002E7632" w:rsidP="002E7632">
            <w:pPr>
              <w:widowControl/>
              <w:jc w:val="center"/>
              <w:rPr>
                <w:color w:val="000000"/>
                <w:szCs w:val="24"/>
              </w:rPr>
            </w:pPr>
            <w:r w:rsidRPr="00B459D9">
              <w:rPr>
                <w:color w:val="000000"/>
                <w:szCs w:val="24"/>
              </w:rPr>
              <w:t>6,889</w:t>
            </w:r>
          </w:p>
        </w:tc>
        <w:tc>
          <w:tcPr>
            <w:tcW w:w="1423" w:type="dxa"/>
            <w:tcBorders>
              <w:top w:val="nil"/>
              <w:left w:val="nil"/>
              <w:bottom w:val="single" w:sz="4" w:space="0" w:color="000000"/>
              <w:right w:val="single" w:sz="4" w:space="0" w:color="000000"/>
            </w:tcBorders>
            <w:noWrap/>
            <w:hideMark/>
          </w:tcPr>
          <w:p w14:paraId="18852F17" w14:textId="77777777" w:rsidR="002E7632" w:rsidRPr="00B459D9" w:rsidRDefault="002E7632" w:rsidP="002E7632">
            <w:pPr>
              <w:widowControl/>
              <w:jc w:val="center"/>
              <w:rPr>
                <w:color w:val="000000"/>
                <w:szCs w:val="24"/>
              </w:rPr>
            </w:pPr>
            <w:r w:rsidRPr="00B459D9">
              <w:rPr>
                <w:color w:val="000000"/>
                <w:szCs w:val="24"/>
              </w:rPr>
              <w:t>90,896</w:t>
            </w:r>
          </w:p>
        </w:tc>
      </w:tr>
      <w:tr w:rsidR="002E7632" w:rsidRPr="00B459D9" w14:paraId="552EAB94"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9AAC21C"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26E5A628" w14:textId="77777777" w:rsidR="002E7632" w:rsidRPr="00B459D9" w:rsidRDefault="002E7632" w:rsidP="002E7632">
            <w:pPr>
              <w:widowControl/>
              <w:jc w:val="center"/>
              <w:rPr>
                <w:color w:val="000000"/>
                <w:szCs w:val="24"/>
              </w:rPr>
            </w:pPr>
            <w:r w:rsidRPr="00B459D9">
              <w:rPr>
                <w:color w:val="000000"/>
                <w:szCs w:val="24"/>
              </w:rPr>
              <w:t>46</w:t>
            </w:r>
          </w:p>
        </w:tc>
        <w:tc>
          <w:tcPr>
            <w:tcW w:w="1060" w:type="dxa"/>
            <w:tcBorders>
              <w:top w:val="nil"/>
              <w:left w:val="nil"/>
              <w:bottom w:val="single" w:sz="4" w:space="0" w:color="000000"/>
              <w:right w:val="single" w:sz="4" w:space="0" w:color="000000"/>
            </w:tcBorders>
            <w:noWrap/>
            <w:hideMark/>
          </w:tcPr>
          <w:p w14:paraId="53241B48" w14:textId="77777777" w:rsidR="002E7632" w:rsidRPr="00B459D9" w:rsidRDefault="002E7632" w:rsidP="002E7632">
            <w:pPr>
              <w:widowControl/>
              <w:jc w:val="center"/>
              <w:rPr>
                <w:color w:val="000000"/>
                <w:szCs w:val="24"/>
              </w:rPr>
            </w:pPr>
            <w:r w:rsidRPr="00B459D9">
              <w:rPr>
                <w:color w:val="000000"/>
                <w:szCs w:val="24"/>
              </w:rPr>
              <w:t>08704</w:t>
            </w:r>
          </w:p>
        </w:tc>
        <w:tc>
          <w:tcPr>
            <w:tcW w:w="1083" w:type="dxa"/>
            <w:tcBorders>
              <w:top w:val="nil"/>
              <w:left w:val="nil"/>
              <w:bottom w:val="single" w:sz="4" w:space="0" w:color="000000"/>
              <w:right w:val="single" w:sz="4" w:space="0" w:color="000000"/>
            </w:tcBorders>
            <w:noWrap/>
            <w:hideMark/>
          </w:tcPr>
          <w:p w14:paraId="2B376F53" w14:textId="77777777" w:rsidR="002E7632" w:rsidRPr="00B459D9" w:rsidRDefault="002E7632" w:rsidP="002E7632">
            <w:pPr>
              <w:widowControl/>
              <w:jc w:val="center"/>
              <w:rPr>
                <w:color w:val="000000"/>
                <w:szCs w:val="24"/>
              </w:rPr>
            </w:pPr>
            <w:r w:rsidRPr="00B459D9">
              <w:rPr>
                <w:color w:val="000000"/>
                <w:szCs w:val="24"/>
              </w:rPr>
              <w:t>0.4829</w:t>
            </w:r>
          </w:p>
        </w:tc>
        <w:tc>
          <w:tcPr>
            <w:tcW w:w="981" w:type="dxa"/>
            <w:tcBorders>
              <w:top w:val="nil"/>
              <w:left w:val="nil"/>
              <w:bottom w:val="single" w:sz="4" w:space="0" w:color="000000"/>
              <w:right w:val="single" w:sz="4" w:space="0" w:color="000000"/>
            </w:tcBorders>
            <w:noWrap/>
            <w:hideMark/>
          </w:tcPr>
          <w:p w14:paraId="08B698A6"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00AD572"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AAB58A6"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3A7490CD" w14:textId="77777777" w:rsidR="002E7632" w:rsidRPr="00B459D9" w:rsidRDefault="002E7632" w:rsidP="002E7632">
            <w:pPr>
              <w:widowControl/>
              <w:jc w:val="center"/>
              <w:rPr>
                <w:color w:val="000000"/>
                <w:szCs w:val="24"/>
              </w:rPr>
            </w:pPr>
            <w:r w:rsidRPr="00B459D9">
              <w:rPr>
                <w:color w:val="000000"/>
                <w:szCs w:val="24"/>
              </w:rPr>
              <w:t>3,557</w:t>
            </w:r>
          </w:p>
        </w:tc>
        <w:tc>
          <w:tcPr>
            <w:tcW w:w="1423" w:type="dxa"/>
            <w:tcBorders>
              <w:top w:val="nil"/>
              <w:left w:val="nil"/>
              <w:bottom w:val="single" w:sz="4" w:space="0" w:color="000000"/>
              <w:right w:val="single" w:sz="4" w:space="0" w:color="000000"/>
            </w:tcBorders>
            <w:noWrap/>
            <w:hideMark/>
          </w:tcPr>
          <w:p w14:paraId="24E3E0AA" w14:textId="77777777" w:rsidR="002E7632" w:rsidRPr="00B459D9" w:rsidRDefault="002E7632" w:rsidP="002E7632">
            <w:pPr>
              <w:widowControl/>
              <w:jc w:val="center"/>
              <w:rPr>
                <w:color w:val="000000"/>
                <w:szCs w:val="24"/>
              </w:rPr>
            </w:pPr>
            <w:r w:rsidRPr="00B459D9">
              <w:rPr>
                <w:color w:val="000000"/>
                <w:szCs w:val="24"/>
              </w:rPr>
              <w:t>50,077</w:t>
            </w:r>
          </w:p>
        </w:tc>
      </w:tr>
      <w:tr w:rsidR="002E7632" w:rsidRPr="00B459D9" w14:paraId="56C655C7"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A793417"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16D042B4" w14:textId="77777777" w:rsidR="002E7632" w:rsidRPr="00B459D9" w:rsidRDefault="002E7632" w:rsidP="002E7632">
            <w:pPr>
              <w:widowControl/>
              <w:jc w:val="center"/>
              <w:rPr>
                <w:color w:val="000000"/>
                <w:szCs w:val="24"/>
              </w:rPr>
            </w:pPr>
            <w:r w:rsidRPr="00B459D9">
              <w:rPr>
                <w:color w:val="000000"/>
                <w:szCs w:val="24"/>
              </w:rPr>
              <w:t>47</w:t>
            </w:r>
          </w:p>
        </w:tc>
        <w:tc>
          <w:tcPr>
            <w:tcW w:w="1060" w:type="dxa"/>
            <w:tcBorders>
              <w:top w:val="nil"/>
              <w:left w:val="nil"/>
              <w:bottom w:val="single" w:sz="4" w:space="0" w:color="000000"/>
              <w:right w:val="single" w:sz="4" w:space="0" w:color="000000"/>
            </w:tcBorders>
            <w:noWrap/>
            <w:hideMark/>
          </w:tcPr>
          <w:p w14:paraId="4E9BC00B" w14:textId="77777777" w:rsidR="002E7632" w:rsidRPr="00B459D9" w:rsidRDefault="002E7632" w:rsidP="002E7632">
            <w:pPr>
              <w:widowControl/>
              <w:jc w:val="center"/>
              <w:rPr>
                <w:color w:val="000000"/>
                <w:szCs w:val="24"/>
              </w:rPr>
            </w:pPr>
            <w:r w:rsidRPr="00B459D9">
              <w:rPr>
                <w:color w:val="000000"/>
                <w:szCs w:val="24"/>
              </w:rPr>
              <w:t>08801</w:t>
            </w:r>
          </w:p>
        </w:tc>
        <w:tc>
          <w:tcPr>
            <w:tcW w:w="1083" w:type="dxa"/>
            <w:tcBorders>
              <w:top w:val="nil"/>
              <w:left w:val="nil"/>
              <w:bottom w:val="single" w:sz="4" w:space="0" w:color="000000"/>
              <w:right w:val="single" w:sz="4" w:space="0" w:color="000000"/>
            </w:tcBorders>
            <w:noWrap/>
            <w:hideMark/>
          </w:tcPr>
          <w:p w14:paraId="482338DE" w14:textId="77777777" w:rsidR="002E7632" w:rsidRPr="00B459D9" w:rsidRDefault="002E7632" w:rsidP="002E7632">
            <w:pPr>
              <w:widowControl/>
              <w:jc w:val="center"/>
              <w:rPr>
                <w:color w:val="000000"/>
                <w:szCs w:val="24"/>
              </w:rPr>
            </w:pPr>
            <w:r w:rsidRPr="00B459D9">
              <w:rPr>
                <w:color w:val="000000"/>
                <w:szCs w:val="24"/>
              </w:rPr>
              <w:t>0.7197</w:t>
            </w:r>
          </w:p>
        </w:tc>
        <w:tc>
          <w:tcPr>
            <w:tcW w:w="981" w:type="dxa"/>
            <w:tcBorders>
              <w:top w:val="nil"/>
              <w:left w:val="nil"/>
              <w:bottom w:val="single" w:sz="4" w:space="0" w:color="000000"/>
              <w:right w:val="single" w:sz="4" w:space="0" w:color="000000"/>
            </w:tcBorders>
            <w:noWrap/>
            <w:hideMark/>
          </w:tcPr>
          <w:p w14:paraId="0A497272"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EB8321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B6587EC" w14:textId="77777777" w:rsidR="002E7632" w:rsidRPr="00B459D9" w:rsidRDefault="002E7632" w:rsidP="002E7632">
            <w:pPr>
              <w:widowControl/>
              <w:jc w:val="center"/>
              <w:rPr>
                <w:color w:val="000000"/>
                <w:szCs w:val="24"/>
              </w:rPr>
            </w:pPr>
            <w:r w:rsidRPr="00B459D9">
              <w:rPr>
                <w:color w:val="000000"/>
                <w:szCs w:val="24"/>
              </w:rPr>
              <w:t>8</w:t>
            </w:r>
          </w:p>
        </w:tc>
        <w:tc>
          <w:tcPr>
            <w:tcW w:w="1378" w:type="dxa"/>
            <w:tcBorders>
              <w:top w:val="nil"/>
              <w:left w:val="nil"/>
              <w:bottom w:val="single" w:sz="4" w:space="0" w:color="000000"/>
              <w:right w:val="single" w:sz="4" w:space="0" w:color="000000"/>
            </w:tcBorders>
            <w:noWrap/>
            <w:hideMark/>
          </w:tcPr>
          <w:p w14:paraId="411C4918" w14:textId="77777777" w:rsidR="002E7632" w:rsidRPr="00B459D9" w:rsidRDefault="002E7632" w:rsidP="002E7632">
            <w:pPr>
              <w:widowControl/>
              <w:jc w:val="center"/>
              <w:rPr>
                <w:color w:val="000000"/>
                <w:szCs w:val="24"/>
              </w:rPr>
            </w:pPr>
            <w:r w:rsidRPr="00B459D9">
              <w:rPr>
                <w:color w:val="000000"/>
                <w:szCs w:val="24"/>
              </w:rPr>
              <w:t>10,243</w:t>
            </w:r>
          </w:p>
        </w:tc>
        <w:tc>
          <w:tcPr>
            <w:tcW w:w="1423" w:type="dxa"/>
            <w:tcBorders>
              <w:top w:val="nil"/>
              <w:left w:val="nil"/>
              <w:bottom w:val="single" w:sz="4" w:space="0" w:color="000000"/>
              <w:right w:val="single" w:sz="4" w:space="0" w:color="000000"/>
            </w:tcBorders>
            <w:noWrap/>
            <w:hideMark/>
          </w:tcPr>
          <w:p w14:paraId="752CE7D2" w14:textId="77777777" w:rsidR="002E7632" w:rsidRPr="00B459D9" w:rsidRDefault="002E7632" w:rsidP="002E7632">
            <w:pPr>
              <w:widowControl/>
              <w:jc w:val="center"/>
              <w:rPr>
                <w:color w:val="000000"/>
                <w:szCs w:val="24"/>
              </w:rPr>
            </w:pPr>
            <w:r w:rsidRPr="00B459D9">
              <w:rPr>
                <w:color w:val="000000"/>
                <w:szCs w:val="24"/>
              </w:rPr>
              <w:t>82,025</w:t>
            </w:r>
          </w:p>
        </w:tc>
      </w:tr>
      <w:tr w:rsidR="002E7632" w:rsidRPr="00B459D9" w14:paraId="51D75D27"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1D5A21D"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4BB8FED0" w14:textId="77777777" w:rsidR="002E7632" w:rsidRPr="00B459D9" w:rsidRDefault="002E7632" w:rsidP="002E7632">
            <w:pPr>
              <w:widowControl/>
              <w:jc w:val="center"/>
              <w:rPr>
                <w:color w:val="000000"/>
                <w:szCs w:val="24"/>
              </w:rPr>
            </w:pPr>
            <w:r w:rsidRPr="00B459D9">
              <w:rPr>
                <w:color w:val="000000"/>
                <w:szCs w:val="24"/>
              </w:rPr>
              <w:t>48</w:t>
            </w:r>
          </w:p>
        </w:tc>
        <w:tc>
          <w:tcPr>
            <w:tcW w:w="1060" w:type="dxa"/>
            <w:tcBorders>
              <w:top w:val="nil"/>
              <w:left w:val="nil"/>
              <w:bottom w:val="single" w:sz="4" w:space="0" w:color="000000"/>
              <w:right w:val="single" w:sz="4" w:space="0" w:color="000000"/>
            </w:tcBorders>
            <w:noWrap/>
            <w:hideMark/>
          </w:tcPr>
          <w:p w14:paraId="131447F5" w14:textId="77777777" w:rsidR="002E7632" w:rsidRPr="00B459D9" w:rsidRDefault="002E7632" w:rsidP="002E7632">
            <w:pPr>
              <w:widowControl/>
              <w:jc w:val="center"/>
              <w:rPr>
                <w:color w:val="000000"/>
                <w:szCs w:val="24"/>
              </w:rPr>
            </w:pPr>
            <w:r w:rsidRPr="00B459D9">
              <w:rPr>
                <w:color w:val="000000"/>
                <w:szCs w:val="24"/>
              </w:rPr>
              <w:t>08802</w:t>
            </w:r>
          </w:p>
        </w:tc>
        <w:tc>
          <w:tcPr>
            <w:tcW w:w="1083" w:type="dxa"/>
            <w:tcBorders>
              <w:top w:val="nil"/>
              <w:left w:val="nil"/>
              <w:bottom w:val="single" w:sz="4" w:space="0" w:color="000000"/>
              <w:right w:val="single" w:sz="4" w:space="0" w:color="000000"/>
            </w:tcBorders>
            <w:noWrap/>
            <w:hideMark/>
          </w:tcPr>
          <w:p w14:paraId="0C19460B" w14:textId="77777777" w:rsidR="002E7632" w:rsidRPr="00B459D9" w:rsidRDefault="002E7632" w:rsidP="002E7632">
            <w:pPr>
              <w:widowControl/>
              <w:jc w:val="center"/>
              <w:rPr>
                <w:color w:val="000000"/>
                <w:szCs w:val="24"/>
              </w:rPr>
            </w:pPr>
            <w:r w:rsidRPr="00B459D9">
              <w:rPr>
                <w:color w:val="000000"/>
                <w:szCs w:val="24"/>
              </w:rPr>
              <w:t>0.4976</w:t>
            </w:r>
          </w:p>
        </w:tc>
        <w:tc>
          <w:tcPr>
            <w:tcW w:w="981" w:type="dxa"/>
            <w:tcBorders>
              <w:top w:val="nil"/>
              <w:left w:val="nil"/>
              <w:bottom w:val="single" w:sz="4" w:space="0" w:color="000000"/>
              <w:right w:val="single" w:sz="4" w:space="0" w:color="000000"/>
            </w:tcBorders>
            <w:noWrap/>
            <w:hideMark/>
          </w:tcPr>
          <w:p w14:paraId="40A0C4C6"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2A9C348"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5B59BD0"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532761BD" w14:textId="77777777" w:rsidR="002E7632" w:rsidRPr="00B459D9" w:rsidRDefault="002E7632" w:rsidP="002E7632">
            <w:pPr>
              <w:widowControl/>
              <w:jc w:val="center"/>
              <w:rPr>
                <w:color w:val="000000"/>
                <w:szCs w:val="24"/>
              </w:rPr>
            </w:pPr>
            <w:r w:rsidRPr="00B459D9">
              <w:rPr>
                <w:color w:val="000000"/>
                <w:szCs w:val="24"/>
              </w:rPr>
              <w:t>7,915</w:t>
            </w:r>
          </w:p>
        </w:tc>
        <w:tc>
          <w:tcPr>
            <w:tcW w:w="1423" w:type="dxa"/>
            <w:tcBorders>
              <w:top w:val="nil"/>
              <w:left w:val="nil"/>
              <w:bottom w:val="single" w:sz="4" w:space="0" w:color="000000"/>
              <w:right w:val="single" w:sz="4" w:space="0" w:color="000000"/>
            </w:tcBorders>
            <w:noWrap/>
            <w:hideMark/>
          </w:tcPr>
          <w:p w14:paraId="28DD6E25" w14:textId="77777777" w:rsidR="002E7632" w:rsidRPr="00B459D9" w:rsidRDefault="002E7632" w:rsidP="002E7632">
            <w:pPr>
              <w:widowControl/>
              <w:jc w:val="center"/>
              <w:rPr>
                <w:color w:val="000000"/>
                <w:szCs w:val="24"/>
              </w:rPr>
            </w:pPr>
            <w:r w:rsidRPr="00B459D9">
              <w:rPr>
                <w:color w:val="000000"/>
                <w:szCs w:val="24"/>
              </w:rPr>
              <w:t>51,115</w:t>
            </w:r>
          </w:p>
        </w:tc>
      </w:tr>
      <w:tr w:rsidR="002E7632" w:rsidRPr="00B459D9" w14:paraId="46A72E6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E1D8798"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5DE7B7AC" w14:textId="77777777" w:rsidR="002E7632" w:rsidRPr="00B459D9" w:rsidRDefault="002E7632" w:rsidP="002E7632">
            <w:pPr>
              <w:widowControl/>
              <w:jc w:val="center"/>
              <w:rPr>
                <w:color w:val="000000"/>
                <w:szCs w:val="24"/>
              </w:rPr>
            </w:pPr>
            <w:r w:rsidRPr="00B459D9">
              <w:rPr>
                <w:color w:val="000000"/>
                <w:szCs w:val="24"/>
              </w:rPr>
              <w:t>49</w:t>
            </w:r>
          </w:p>
        </w:tc>
        <w:tc>
          <w:tcPr>
            <w:tcW w:w="1060" w:type="dxa"/>
            <w:tcBorders>
              <w:top w:val="nil"/>
              <w:left w:val="nil"/>
              <w:bottom w:val="single" w:sz="4" w:space="0" w:color="000000"/>
              <w:right w:val="single" w:sz="4" w:space="0" w:color="000000"/>
            </w:tcBorders>
            <w:noWrap/>
            <w:hideMark/>
          </w:tcPr>
          <w:p w14:paraId="1D7E1914" w14:textId="77777777" w:rsidR="002E7632" w:rsidRPr="00B459D9" w:rsidRDefault="002E7632" w:rsidP="002E7632">
            <w:pPr>
              <w:widowControl/>
              <w:jc w:val="center"/>
              <w:rPr>
                <w:color w:val="000000"/>
                <w:szCs w:val="24"/>
              </w:rPr>
            </w:pPr>
            <w:r w:rsidRPr="00B459D9">
              <w:rPr>
                <w:color w:val="000000"/>
                <w:szCs w:val="24"/>
              </w:rPr>
              <w:t>089</w:t>
            </w:r>
          </w:p>
        </w:tc>
        <w:tc>
          <w:tcPr>
            <w:tcW w:w="1083" w:type="dxa"/>
            <w:tcBorders>
              <w:top w:val="nil"/>
              <w:left w:val="nil"/>
              <w:bottom w:val="single" w:sz="4" w:space="0" w:color="000000"/>
              <w:right w:val="single" w:sz="4" w:space="0" w:color="000000"/>
            </w:tcBorders>
            <w:noWrap/>
            <w:hideMark/>
          </w:tcPr>
          <w:p w14:paraId="0994D4B5" w14:textId="77777777" w:rsidR="002E7632" w:rsidRPr="00B459D9" w:rsidRDefault="002E7632" w:rsidP="002E7632">
            <w:pPr>
              <w:widowControl/>
              <w:jc w:val="center"/>
              <w:rPr>
                <w:color w:val="000000"/>
                <w:szCs w:val="24"/>
              </w:rPr>
            </w:pPr>
            <w:r w:rsidRPr="00B459D9">
              <w:rPr>
                <w:color w:val="000000"/>
                <w:szCs w:val="24"/>
              </w:rPr>
              <w:t>0.9010</w:t>
            </w:r>
          </w:p>
        </w:tc>
        <w:tc>
          <w:tcPr>
            <w:tcW w:w="981" w:type="dxa"/>
            <w:tcBorders>
              <w:top w:val="nil"/>
              <w:left w:val="nil"/>
              <w:bottom w:val="single" w:sz="4" w:space="0" w:color="000000"/>
              <w:right w:val="single" w:sz="4" w:space="0" w:color="000000"/>
            </w:tcBorders>
            <w:noWrap/>
            <w:hideMark/>
          </w:tcPr>
          <w:p w14:paraId="2DB0DF53"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5743623"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64DC565" w14:textId="77777777" w:rsidR="002E7632" w:rsidRPr="00B459D9" w:rsidRDefault="002E7632" w:rsidP="002E7632">
            <w:pPr>
              <w:widowControl/>
              <w:jc w:val="center"/>
              <w:rPr>
                <w:color w:val="000000"/>
                <w:szCs w:val="24"/>
              </w:rPr>
            </w:pPr>
            <w:r w:rsidRPr="00B459D9">
              <w:rPr>
                <w:color w:val="000000"/>
                <w:szCs w:val="24"/>
              </w:rPr>
              <w:t>9</w:t>
            </w:r>
          </w:p>
        </w:tc>
        <w:tc>
          <w:tcPr>
            <w:tcW w:w="1378" w:type="dxa"/>
            <w:tcBorders>
              <w:top w:val="nil"/>
              <w:left w:val="nil"/>
              <w:bottom w:val="single" w:sz="4" w:space="0" w:color="000000"/>
              <w:right w:val="single" w:sz="4" w:space="0" w:color="000000"/>
            </w:tcBorders>
            <w:noWrap/>
            <w:hideMark/>
          </w:tcPr>
          <w:p w14:paraId="709A5DB9" w14:textId="77777777" w:rsidR="002E7632" w:rsidRPr="00B459D9" w:rsidRDefault="002E7632" w:rsidP="002E7632">
            <w:pPr>
              <w:widowControl/>
              <w:jc w:val="center"/>
              <w:rPr>
                <w:color w:val="000000"/>
                <w:szCs w:val="24"/>
              </w:rPr>
            </w:pPr>
            <w:r w:rsidRPr="00B459D9">
              <w:rPr>
                <w:color w:val="000000"/>
                <w:szCs w:val="24"/>
              </w:rPr>
              <w:t>12,602</w:t>
            </w:r>
          </w:p>
        </w:tc>
        <w:tc>
          <w:tcPr>
            <w:tcW w:w="1423" w:type="dxa"/>
            <w:tcBorders>
              <w:top w:val="nil"/>
              <w:left w:val="nil"/>
              <w:bottom w:val="single" w:sz="4" w:space="0" w:color="000000"/>
              <w:right w:val="single" w:sz="4" w:space="0" w:color="000000"/>
            </w:tcBorders>
            <w:noWrap/>
            <w:hideMark/>
          </w:tcPr>
          <w:p w14:paraId="6D0A7E96" w14:textId="77777777" w:rsidR="002E7632" w:rsidRPr="00B459D9" w:rsidRDefault="002E7632" w:rsidP="002E7632">
            <w:pPr>
              <w:widowControl/>
              <w:jc w:val="center"/>
              <w:rPr>
                <w:color w:val="000000"/>
                <w:szCs w:val="24"/>
              </w:rPr>
            </w:pPr>
            <w:r w:rsidRPr="00B459D9">
              <w:rPr>
                <w:color w:val="000000"/>
                <w:szCs w:val="24"/>
              </w:rPr>
              <w:t>102,023</w:t>
            </w:r>
          </w:p>
        </w:tc>
      </w:tr>
      <w:tr w:rsidR="002E7632" w:rsidRPr="00B459D9" w14:paraId="035580F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6AC5DF8"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6D9DB52E" w14:textId="77777777" w:rsidR="002E7632" w:rsidRPr="00B459D9" w:rsidRDefault="002E7632" w:rsidP="002E7632">
            <w:pPr>
              <w:widowControl/>
              <w:jc w:val="center"/>
              <w:rPr>
                <w:color w:val="000000"/>
                <w:szCs w:val="24"/>
              </w:rPr>
            </w:pPr>
            <w:r w:rsidRPr="00B459D9">
              <w:rPr>
                <w:color w:val="000000"/>
                <w:szCs w:val="24"/>
              </w:rPr>
              <w:t>50</w:t>
            </w:r>
          </w:p>
        </w:tc>
        <w:tc>
          <w:tcPr>
            <w:tcW w:w="1060" w:type="dxa"/>
            <w:tcBorders>
              <w:top w:val="nil"/>
              <w:left w:val="nil"/>
              <w:bottom w:val="single" w:sz="4" w:space="0" w:color="000000"/>
              <w:right w:val="single" w:sz="4" w:space="0" w:color="000000"/>
            </w:tcBorders>
            <w:noWrap/>
            <w:hideMark/>
          </w:tcPr>
          <w:p w14:paraId="563C877E" w14:textId="77777777" w:rsidR="002E7632" w:rsidRPr="00B459D9" w:rsidRDefault="002E7632" w:rsidP="002E7632">
            <w:pPr>
              <w:widowControl/>
              <w:jc w:val="center"/>
              <w:rPr>
                <w:color w:val="000000"/>
                <w:szCs w:val="24"/>
              </w:rPr>
            </w:pPr>
            <w:r w:rsidRPr="00B459D9">
              <w:rPr>
                <w:color w:val="000000"/>
                <w:szCs w:val="24"/>
              </w:rPr>
              <w:t>090</w:t>
            </w:r>
          </w:p>
        </w:tc>
        <w:tc>
          <w:tcPr>
            <w:tcW w:w="1083" w:type="dxa"/>
            <w:tcBorders>
              <w:top w:val="nil"/>
              <w:left w:val="nil"/>
              <w:bottom w:val="single" w:sz="4" w:space="0" w:color="000000"/>
              <w:right w:val="single" w:sz="4" w:space="0" w:color="000000"/>
            </w:tcBorders>
            <w:noWrap/>
            <w:hideMark/>
          </w:tcPr>
          <w:p w14:paraId="6B26C842" w14:textId="77777777" w:rsidR="002E7632" w:rsidRPr="00B459D9" w:rsidRDefault="002E7632" w:rsidP="002E7632">
            <w:pPr>
              <w:widowControl/>
              <w:jc w:val="center"/>
              <w:rPr>
                <w:color w:val="000000"/>
                <w:szCs w:val="24"/>
              </w:rPr>
            </w:pPr>
            <w:r w:rsidRPr="00B459D9">
              <w:rPr>
                <w:color w:val="000000"/>
                <w:szCs w:val="24"/>
              </w:rPr>
              <w:t>0.5890</w:t>
            </w:r>
          </w:p>
        </w:tc>
        <w:tc>
          <w:tcPr>
            <w:tcW w:w="981" w:type="dxa"/>
            <w:tcBorders>
              <w:top w:val="nil"/>
              <w:left w:val="nil"/>
              <w:bottom w:val="single" w:sz="4" w:space="0" w:color="000000"/>
              <w:right w:val="single" w:sz="4" w:space="0" w:color="000000"/>
            </w:tcBorders>
            <w:noWrap/>
            <w:hideMark/>
          </w:tcPr>
          <w:p w14:paraId="49DD83DD"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21880BD"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10FA921" w14:textId="77777777" w:rsidR="002E7632" w:rsidRPr="00B459D9" w:rsidRDefault="002E7632" w:rsidP="002E7632">
            <w:pPr>
              <w:widowControl/>
              <w:jc w:val="center"/>
              <w:rPr>
                <w:color w:val="000000"/>
                <w:szCs w:val="24"/>
              </w:rPr>
            </w:pPr>
            <w:r w:rsidRPr="00B459D9">
              <w:rPr>
                <w:color w:val="000000"/>
                <w:szCs w:val="24"/>
              </w:rPr>
              <w:t>7</w:t>
            </w:r>
          </w:p>
        </w:tc>
        <w:tc>
          <w:tcPr>
            <w:tcW w:w="1378" w:type="dxa"/>
            <w:tcBorders>
              <w:top w:val="nil"/>
              <w:left w:val="nil"/>
              <w:bottom w:val="single" w:sz="4" w:space="0" w:color="000000"/>
              <w:right w:val="single" w:sz="4" w:space="0" w:color="000000"/>
            </w:tcBorders>
            <w:noWrap/>
            <w:hideMark/>
          </w:tcPr>
          <w:p w14:paraId="20D821FE" w14:textId="77777777" w:rsidR="002E7632" w:rsidRPr="00B459D9" w:rsidRDefault="002E7632" w:rsidP="002E7632">
            <w:pPr>
              <w:widowControl/>
              <w:jc w:val="center"/>
              <w:rPr>
                <w:color w:val="000000"/>
                <w:szCs w:val="24"/>
              </w:rPr>
            </w:pPr>
            <w:r w:rsidRPr="00B459D9">
              <w:rPr>
                <w:color w:val="000000"/>
                <w:szCs w:val="24"/>
              </w:rPr>
              <w:t>8,281</w:t>
            </w:r>
          </w:p>
        </w:tc>
        <w:tc>
          <w:tcPr>
            <w:tcW w:w="1423" w:type="dxa"/>
            <w:tcBorders>
              <w:top w:val="nil"/>
              <w:left w:val="nil"/>
              <w:bottom w:val="single" w:sz="4" w:space="0" w:color="000000"/>
              <w:right w:val="single" w:sz="4" w:space="0" w:color="000000"/>
            </w:tcBorders>
            <w:noWrap/>
            <w:hideMark/>
          </w:tcPr>
          <w:p w14:paraId="1E9CE04C" w14:textId="77777777" w:rsidR="002E7632" w:rsidRPr="00B459D9" w:rsidRDefault="002E7632" w:rsidP="002E7632">
            <w:pPr>
              <w:widowControl/>
              <w:jc w:val="center"/>
              <w:rPr>
                <w:color w:val="000000"/>
                <w:szCs w:val="24"/>
              </w:rPr>
            </w:pPr>
            <w:r w:rsidRPr="00B459D9">
              <w:rPr>
                <w:color w:val="000000"/>
                <w:szCs w:val="24"/>
              </w:rPr>
              <w:t>64,139</w:t>
            </w:r>
          </w:p>
        </w:tc>
      </w:tr>
      <w:tr w:rsidR="002E7632" w:rsidRPr="00B459D9" w14:paraId="1A275917"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241C799"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3092E4B7" w14:textId="77777777" w:rsidR="002E7632" w:rsidRPr="00B459D9" w:rsidRDefault="002E7632" w:rsidP="002E7632">
            <w:pPr>
              <w:widowControl/>
              <w:jc w:val="center"/>
              <w:rPr>
                <w:color w:val="000000"/>
                <w:szCs w:val="24"/>
              </w:rPr>
            </w:pPr>
            <w:r w:rsidRPr="00B459D9">
              <w:rPr>
                <w:color w:val="000000"/>
                <w:szCs w:val="24"/>
              </w:rPr>
              <w:t>51</w:t>
            </w:r>
          </w:p>
        </w:tc>
        <w:tc>
          <w:tcPr>
            <w:tcW w:w="1060" w:type="dxa"/>
            <w:tcBorders>
              <w:top w:val="nil"/>
              <w:left w:val="nil"/>
              <w:bottom w:val="single" w:sz="4" w:space="0" w:color="000000"/>
              <w:right w:val="single" w:sz="4" w:space="0" w:color="000000"/>
            </w:tcBorders>
            <w:noWrap/>
            <w:hideMark/>
          </w:tcPr>
          <w:p w14:paraId="0E5D19CD" w14:textId="77777777" w:rsidR="002E7632" w:rsidRPr="00B459D9" w:rsidRDefault="002E7632" w:rsidP="002E7632">
            <w:pPr>
              <w:widowControl/>
              <w:jc w:val="center"/>
              <w:rPr>
                <w:color w:val="000000"/>
                <w:szCs w:val="24"/>
              </w:rPr>
            </w:pPr>
            <w:r w:rsidRPr="00B459D9">
              <w:rPr>
                <w:color w:val="000000"/>
                <w:szCs w:val="24"/>
              </w:rPr>
              <w:t>09101</w:t>
            </w:r>
          </w:p>
        </w:tc>
        <w:tc>
          <w:tcPr>
            <w:tcW w:w="1083" w:type="dxa"/>
            <w:tcBorders>
              <w:top w:val="nil"/>
              <w:left w:val="nil"/>
              <w:bottom w:val="single" w:sz="4" w:space="0" w:color="000000"/>
              <w:right w:val="single" w:sz="4" w:space="0" w:color="000000"/>
            </w:tcBorders>
            <w:noWrap/>
            <w:hideMark/>
          </w:tcPr>
          <w:p w14:paraId="24B3855F" w14:textId="77777777" w:rsidR="002E7632" w:rsidRPr="00B459D9" w:rsidRDefault="002E7632" w:rsidP="002E7632">
            <w:pPr>
              <w:widowControl/>
              <w:jc w:val="center"/>
              <w:rPr>
                <w:color w:val="000000"/>
                <w:szCs w:val="24"/>
              </w:rPr>
            </w:pPr>
            <w:r w:rsidRPr="00B459D9">
              <w:rPr>
                <w:color w:val="000000"/>
                <w:szCs w:val="24"/>
              </w:rPr>
              <w:t>0.4052</w:t>
            </w:r>
          </w:p>
        </w:tc>
        <w:tc>
          <w:tcPr>
            <w:tcW w:w="981" w:type="dxa"/>
            <w:tcBorders>
              <w:top w:val="nil"/>
              <w:left w:val="nil"/>
              <w:bottom w:val="single" w:sz="4" w:space="0" w:color="000000"/>
              <w:right w:val="single" w:sz="4" w:space="0" w:color="000000"/>
            </w:tcBorders>
            <w:noWrap/>
            <w:hideMark/>
          </w:tcPr>
          <w:p w14:paraId="16105452"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B7F9A38"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94C144F"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36B3FCDB" w14:textId="77777777" w:rsidR="002E7632" w:rsidRPr="00B459D9" w:rsidRDefault="002E7632" w:rsidP="002E7632">
            <w:pPr>
              <w:widowControl/>
              <w:jc w:val="center"/>
              <w:rPr>
                <w:color w:val="000000"/>
                <w:szCs w:val="24"/>
              </w:rPr>
            </w:pPr>
            <w:r w:rsidRPr="00B459D9">
              <w:rPr>
                <w:color w:val="000000"/>
                <w:szCs w:val="24"/>
              </w:rPr>
              <w:t>8,641</w:t>
            </w:r>
          </w:p>
        </w:tc>
        <w:tc>
          <w:tcPr>
            <w:tcW w:w="1423" w:type="dxa"/>
            <w:tcBorders>
              <w:top w:val="nil"/>
              <w:left w:val="nil"/>
              <w:bottom w:val="single" w:sz="4" w:space="0" w:color="000000"/>
              <w:right w:val="single" w:sz="4" w:space="0" w:color="000000"/>
            </w:tcBorders>
            <w:noWrap/>
            <w:hideMark/>
          </w:tcPr>
          <w:p w14:paraId="31F83573" w14:textId="77777777" w:rsidR="002E7632" w:rsidRPr="00B459D9" w:rsidRDefault="002E7632" w:rsidP="002E7632">
            <w:pPr>
              <w:widowControl/>
              <w:jc w:val="center"/>
              <w:rPr>
                <w:color w:val="000000"/>
                <w:szCs w:val="24"/>
              </w:rPr>
            </w:pPr>
            <w:r w:rsidRPr="00B459D9">
              <w:rPr>
                <w:color w:val="000000"/>
                <w:szCs w:val="24"/>
              </w:rPr>
              <w:t>39,515</w:t>
            </w:r>
          </w:p>
        </w:tc>
      </w:tr>
      <w:tr w:rsidR="002E7632" w:rsidRPr="00B459D9" w14:paraId="5FD4E87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29198CD"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569FDB52" w14:textId="77777777" w:rsidR="002E7632" w:rsidRPr="00B459D9" w:rsidRDefault="002E7632" w:rsidP="002E7632">
            <w:pPr>
              <w:widowControl/>
              <w:jc w:val="center"/>
              <w:rPr>
                <w:color w:val="000000"/>
                <w:szCs w:val="24"/>
              </w:rPr>
            </w:pPr>
            <w:r w:rsidRPr="00B459D9">
              <w:rPr>
                <w:color w:val="000000"/>
                <w:szCs w:val="24"/>
              </w:rPr>
              <w:t>52</w:t>
            </w:r>
          </w:p>
        </w:tc>
        <w:tc>
          <w:tcPr>
            <w:tcW w:w="1060" w:type="dxa"/>
            <w:tcBorders>
              <w:top w:val="nil"/>
              <w:left w:val="nil"/>
              <w:bottom w:val="single" w:sz="4" w:space="0" w:color="000000"/>
              <w:right w:val="single" w:sz="4" w:space="0" w:color="000000"/>
            </w:tcBorders>
            <w:noWrap/>
            <w:hideMark/>
          </w:tcPr>
          <w:p w14:paraId="4DADB387" w14:textId="77777777" w:rsidR="002E7632" w:rsidRPr="00B459D9" w:rsidRDefault="002E7632" w:rsidP="002E7632">
            <w:pPr>
              <w:widowControl/>
              <w:jc w:val="center"/>
              <w:rPr>
                <w:color w:val="000000"/>
                <w:szCs w:val="24"/>
              </w:rPr>
            </w:pPr>
            <w:r w:rsidRPr="00B459D9">
              <w:rPr>
                <w:color w:val="000000"/>
                <w:szCs w:val="24"/>
              </w:rPr>
              <w:t>09102</w:t>
            </w:r>
          </w:p>
        </w:tc>
        <w:tc>
          <w:tcPr>
            <w:tcW w:w="1083" w:type="dxa"/>
            <w:tcBorders>
              <w:top w:val="nil"/>
              <w:left w:val="nil"/>
              <w:bottom w:val="single" w:sz="4" w:space="0" w:color="000000"/>
              <w:right w:val="single" w:sz="4" w:space="0" w:color="000000"/>
            </w:tcBorders>
            <w:noWrap/>
            <w:hideMark/>
          </w:tcPr>
          <w:p w14:paraId="1BCD1A9C" w14:textId="77777777" w:rsidR="002E7632" w:rsidRPr="00B459D9" w:rsidRDefault="002E7632" w:rsidP="002E7632">
            <w:pPr>
              <w:widowControl/>
              <w:jc w:val="center"/>
              <w:rPr>
                <w:color w:val="000000"/>
                <w:szCs w:val="24"/>
              </w:rPr>
            </w:pPr>
            <w:r w:rsidRPr="00B459D9">
              <w:rPr>
                <w:color w:val="000000"/>
                <w:szCs w:val="24"/>
              </w:rPr>
              <w:t>0.3186</w:t>
            </w:r>
          </w:p>
        </w:tc>
        <w:tc>
          <w:tcPr>
            <w:tcW w:w="981" w:type="dxa"/>
            <w:tcBorders>
              <w:top w:val="nil"/>
              <w:left w:val="nil"/>
              <w:bottom w:val="single" w:sz="4" w:space="0" w:color="000000"/>
              <w:right w:val="single" w:sz="4" w:space="0" w:color="000000"/>
            </w:tcBorders>
            <w:noWrap/>
            <w:hideMark/>
          </w:tcPr>
          <w:p w14:paraId="2682A0F9"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C66432D"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A2C0390"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0591B303" w14:textId="77777777" w:rsidR="002E7632" w:rsidRPr="00B459D9" w:rsidRDefault="002E7632" w:rsidP="002E7632">
            <w:pPr>
              <w:widowControl/>
              <w:jc w:val="center"/>
              <w:rPr>
                <w:color w:val="000000"/>
                <w:szCs w:val="24"/>
              </w:rPr>
            </w:pPr>
            <w:r w:rsidRPr="00B459D9">
              <w:rPr>
                <w:color w:val="000000"/>
                <w:szCs w:val="24"/>
              </w:rPr>
              <w:t>7,654</w:t>
            </w:r>
          </w:p>
        </w:tc>
        <w:tc>
          <w:tcPr>
            <w:tcW w:w="1423" w:type="dxa"/>
            <w:tcBorders>
              <w:top w:val="nil"/>
              <w:left w:val="nil"/>
              <w:bottom w:val="single" w:sz="4" w:space="0" w:color="000000"/>
              <w:right w:val="single" w:sz="4" w:space="0" w:color="000000"/>
            </w:tcBorders>
            <w:noWrap/>
            <w:hideMark/>
          </w:tcPr>
          <w:p w14:paraId="418D2BC4" w14:textId="77777777" w:rsidR="002E7632" w:rsidRPr="00B459D9" w:rsidRDefault="002E7632" w:rsidP="002E7632">
            <w:pPr>
              <w:widowControl/>
              <w:jc w:val="center"/>
              <w:rPr>
                <w:color w:val="000000"/>
                <w:szCs w:val="24"/>
              </w:rPr>
            </w:pPr>
            <w:r w:rsidRPr="00B459D9">
              <w:rPr>
                <w:color w:val="000000"/>
                <w:szCs w:val="24"/>
              </w:rPr>
              <w:t>29,409</w:t>
            </w:r>
          </w:p>
        </w:tc>
      </w:tr>
      <w:tr w:rsidR="002E7632" w:rsidRPr="00B459D9" w14:paraId="5ED88D0D"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5E67359"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74E3E290" w14:textId="77777777" w:rsidR="002E7632" w:rsidRPr="00B459D9" w:rsidRDefault="002E7632" w:rsidP="002E7632">
            <w:pPr>
              <w:widowControl/>
              <w:jc w:val="center"/>
              <w:rPr>
                <w:color w:val="000000"/>
                <w:szCs w:val="24"/>
              </w:rPr>
            </w:pPr>
            <w:r w:rsidRPr="00B459D9">
              <w:rPr>
                <w:color w:val="000000"/>
                <w:szCs w:val="24"/>
              </w:rPr>
              <w:t>53</w:t>
            </w:r>
          </w:p>
        </w:tc>
        <w:tc>
          <w:tcPr>
            <w:tcW w:w="1060" w:type="dxa"/>
            <w:tcBorders>
              <w:top w:val="nil"/>
              <w:left w:val="nil"/>
              <w:bottom w:val="single" w:sz="4" w:space="0" w:color="000000"/>
              <w:right w:val="single" w:sz="4" w:space="0" w:color="000000"/>
            </w:tcBorders>
            <w:noWrap/>
            <w:hideMark/>
          </w:tcPr>
          <w:p w14:paraId="6577A838" w14:textId="77777777" w:rsidR="002E7632" w:rsidRPr="00B459D9" w:rsidRDefault="002E7632" w:rsidP="002E7632">
            <w:pPr>
              <w:widowControl/>
              <w:jc w:val="center"/>
              <w:rPr>
                <w:color w:val="000000"/>
                <w:szCs w:val="24"/>
              </w:rPr>
            </w:pPr>
            <w:r w:rsidRPr="00B459D9">
              <w:rPr>
                <w:color w:val="000000"/>
                <w:szCs w:val="24"/>
              </w:rPr>
              <w:t>092</w:t>
            </w:r>
          </w:p>
        </w:tc>
        <w:tc>
          <w:tcPr>
            <w:tcW w:w="1083" w:type="dxa"/>
            <w:tcBorders>
              <w:top w:val="nil"/>
              <w:left w:val="nil"/>
              <w:bottom w:val="single" w:sz="4" w:space="0" w:color="000000"/>
              <w:right w:val="single" w:sz="4" w:space="0" w:color="000000"/>
            </w:tcBorders>
            <w:noWrap/>
            <w:hideMark/>
          </w:tcPr>
          <w:p w14:paraId="3A7D5A90" w14:textId="77777777" w:rsidR="002E7632" w:rsidRPr="00B459D9" w:rsidRDefault="002E7632" w:rsidP="002E7632">
            <w:pPr>
              <w:widowControl/>
              <w:jc w:val="center"/>
              <w:rPr>
                <w:color w:val="000000"/>
                <w:szCs w:val="24"/>
              </w:rPr>
            </w:pPr>
            <w:r w:rsidRPr="00B459D9">
              <w:rPr>
                <w:color w:val="000000"/>
                <w:szCs w:val="24"/>
              </w:rPr>
              <w:t>0.6690</w:t>
            </w:r>
          </w:p>
        </w:tc>
        <w:tc>
          <w:tcPr>
            <w:tcW w:w="981" w:type="dxa"/>
            <w:tcBorders>
              <w:top w:val="nil"/>
              <w:left w:val="nil"/>
              <w:bottom w:val="single" w:sz="4" w:space="0" w:color="000000"/>
              <w:right w:val="single" w:sz="4" w:space="0" w:color="000000"/>
            </w:tcBorders>
            <w:noWrap/>
            <w:hideMark/>
          </w:tcPr>
          <w:p w14:paraId="76082791"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1E2DD0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74689BE"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181F384F" w14:textId="77777777" w:rsidR="002E7632" w:rsidRPr="00B459D9" w:rsidRDefault="002E7632" w:rsidP="002E7632">
            <w:pPr>
              <w:widowControl/>
              <w:jc w:val="center"/>
              <w:rPr>
                <w:color w:val="000000"/>
                <w:szCs w:val="24"/>
              </w:rPr>
            </w:pPr>
            <w:r w:rsidRPr="00B459D9">
              <w:rPr>
                <w:color w:val="000000"/>
                <w:szCs w:val="24"/>
              </w:rPr>
              <w:t>4,004</w:t>
            </w:r>
          </w:p>
        </w:tc>
        <w:tc>
          <w:tcPr>
            <w:tcW w:w="1423" w:type="dxa"/>
            <w:tcBorders>
              <w:top w:val="nil"/>
              <w:left w:val="nil"/>
              <w:bottom w:val="single" w:sz="4" w:space="0" w:color="000000"/>
              <w:right w:val="single" w:sz="4" w:space="0" w:color="000000"/>
            </w:tcBorders>
            <w:noWrap/>
            <w:hideMark/>
          </w:tcPr>
          <w:p w14:paraId="00BFF2F7" w14:textId="77777777" w:rsidR="002E7632" w:rsidRPr="00B459D9" w:rsidRDefault="002E7632" w:rsidP="002E7632">
            <w:pPr>
              <w:widowControl/>
              <w:jc w:val="center"/>
              <w:rPr>
                <w:color w:val="000000"/>
                <w:szCs w:val="24"/>
              </w:rPr>
            </w:pPr>
            <w:r w:rsidRPr="00B459D9">
              <w:rPr>
                <w:color w:val="000000"/>
                <w:szCs w:val="24"/>
              </w:rPr>
              <w:t>91,352</w:t>
            </w:r>
          </w:p>
        </w:tc>
      </w:tr>
      <w:tr w:rsidR="002E7632" w:rsidRPr="00B459D9" w14:paraId="5D8E68D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4A802B7"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2C7D075D" w14:textId="77777777" w:rsidR="002E7632" w:rsidRPr="00B459D9" w:rsidRDefault="002E7632" w:rsidP="002E7632">
            <w:pPr>
              <w:widowControl/>
              <w:jc w:val="center"/>
              <w:rPr>
                <w:color w:val="000000"/>
                <w:szCs w:val="24"/>
              </w:rPr>
            </w:pPr>
            <w:r w:rsidRPr="00B459D9">
              <w:rPr>
                <w:color w:val="000000"/>
                <w:szCs w:val="24"/>
              </w:rPr>
              <w:t>54</w:t>
            </w:r>
          </w:p>
        </w:tc>
        <w:tc>
          <w:tcPr>
            <w:tcW w:w="1060" w:type="dxa"/>
            <w:tcBorders>
              <w:top w:val="nil"/>
              <w:left w:val="nil"/>
              <w:bottom w:val="single" w:sz="4" w:space="0" w:color="000000"/>
              <w:right w:val="single" w:sz="4" w:space="0" w:color="000000"/>
            </w:tcBorders>
            <w:noWrap/>
            <w:hideMark/>
          </w:tcPr>
          <w:p w14:paraId="53904F4E" w14:textId="77777777" w:rsidR="002E7632" w:rsidRPr="00B459D9" w:rsidRDefault="002E7632" w:rsidP="002E7632">
            <w:pPr>
              <w:widowControl/>
              <w:jc w:val="center"/>
              <w:rPr>
                <w:color w:val="000000"/>
                <w:szCs w:val="24"/>
              </w:rPr>
            </w:pPr>
            <w:r w:rsidRPr="00B459D9">
              <w:rPr>
                <w:color w:val="000000"/>
                <w:szCs w:val="24"/>
              </w:rPr>
              <w:t>093</w:t>
            </w:r>
          </w:p>
        </w:tc>
        <w:tc>
          <w:tcPr>
            <w:tcW w:w="1083" w:type="dxa"/>
            <w:tcBorders>
              <w:top w:val="nil"/>
              <w:left w:val="nil"/>
              <w:bottom w:val="single" w:sz="4" w:space="0" w:color="000000"/>
              <w:right w:val="single" w:sz="4" w:space="0" w:color="000000"/>
            </w:tcBorders>
            <w:noWrap/>
            <w:hideMark/>
          </w:tcPr>
          <w:p w14:paraId="623F38FA" w14:textId="77777777" w:rsidR="002E7632" w:rsidRPr="00B459D9" w:rsidRDefault="002E7632" w:rsidP="002E7632">
            <w:pPr>
              <w:widowControl/>
              <w:jc w:val="center"/>
              <w:rPr>
                <w:color w:val="000000"/>
                <w:szCs w:val="24"/>
              </w:rPr>
            </w:pPr>
            <w:r w:rsidRPr="00B459D9">
              <w:rPr>
                <w:color w:val="000000"/>
                <w:szCs w:val="24"/>
              </w:rPr>
              <w:t>0.4559</w:t>
            </w:r>
          </w:p>
        </w:tc>
        <w:tc>
          <w:tcPr>
            <w:tcW w:w="981" w:type="dxa"/>
            <w:tcBorders>
              <w:top w:val="nil"/>
              <w:left w:val="nil"/>
              <w:bottom w:val="single" w:sz="4" w:space="0" w:color="000000"/>
              <w:right w:val="single" w:sz="4" w:space="0" w:color="000000"/>
            </w:tcBorders>
            <w:noWrap/>
            <w:hideMark/>
          </w:tcPr>
          <w:p w14:paraId="2E79C043"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FD1A455"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89A0A1F"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48833EC6" w14:textId="77777777" w:rsidR="002E7632" w:rsidRPr="00B459D9" w:rsidRDefault="002E7632" w:rsidP="002E7632">
            <w:pPr>
              <w:widowControl/>
              <w:jc w:val="center"/>
              <w:rPr>
                <w:color w:val="000000"/>
                <w:szCs w:val="24"/>
              </w:rPr>
            </w:pPr>
            <w:r w:rsidRPr="00B459D9">
              <w:rPr>
                <w:color w:val="000000"/>
                <w:szCs w:val="24"/>
              </w:rPr>
              <w:t>2,908</w:t>
            </w:r>
          </w:p>
        </w:tc>
        <w:tc>
          <w:tcPr>
            <w:tcW w:w="1423" w:type="dxa"/>
            <w:tcBorders>
              <w:top w:val="nil"/>
              <w:left w:val="nil"/>
              <w:bottom w:val="single" w:sz="4" w:space="0" w:color="000000"/>
              <w:right w:val="single" w:sz="4" w:space="0" w:color="000000"/>
            </w:tcBorders>
            <w:noWrap/>
            <w:hideMark/>
          </w:tcPr>
          <w:p w14:paraId="6E0C00FA" w14:textId="77777777" w:rsidR="002E7632" w:rsidRPr="00B459D9" w:rsidRDefault="002E7632" w:rsidP="002E7632">
            <w:pPr>
              <w:widowControl/>
              <w:jc w:val="center"/>
              <w:rPr>
                <w:color w:val="000000"/>
                <w:szCs w:val="24"/>
              </w:rPr>
            </w:pPr>
            <w:r w:rsidRPr="00B459D9">
              <w:rPr>
                <w:color w:val="000000"/>
                <w:szCs w:val="24"/>
              </w:rPr>
              <w:t>59,502</w:t>
            </w:r>
          </w:p>
        </w:tc>
      </w:tr>
      <w:tr w:rsidR="002E7632" w:rsidRPr="00B459D9" w14:paraId="3E80713E"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B59AB72"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7A1300FD" w14:textId="77777777" w:rsidR="002E7632" w:rsidRPr="00B459D9" w:rsidRDefault="002E7632" w:rsidP="002E7632">
            <w:pPr>
              <w:widowControl/>
              <w:jc w:val="center"/>
              <w:rPr>
                <w:color w:val="000000"/>
                <w:szCs w:val="24"/>
              </w:rPr>
            </w:pPr>
            <w:r w:rsidRPr="00B459D9">
              <w:rPr>
                <w:color w:val="000000"/>
                <w:szCs w:val="24"/>
              </w:rPr>
              <w:t>55</w:t>
            </w:r>
          </w:p>
        </w:tc>
        <w:tc>
          <w:tcPr>
            <w:tcW w:w="1060" w:type="dxa"/>
            <w:tcBorders>
              <w:top w:val="nil"/>
              <w:left w:val="nil"/>
              <w:bottom w:val="single" w:sz="4" w:space="0" w:color="000000"/>
              <w:right w:val="single" w:sz="4" w:space="0" w:color="000000"/>
            </w:tcBorders>
            <w:noWrap/>
            <w:hideMark/>
          </w:tcPr>
          <w:p w14:paraId="4619DC2D" w14:textId="77777777" w:rsidR="002E7632" w:rsidRPr="00B459D9" w:rsidRDefault="002E7632" w:rsidP="002E7632">
            <w:pPr>
              <w:widowControl/>
              <w:jc w:val="center"/>
              <w:rPr>
                <w:color w:val="000000"/>
                <w:szCs w:val="24"/>
              </w:rPr>
            </w:pPr>
            <w:r w:rsidRPr="00B459D9">
              <w:rPr>
                <w:color w:val="000000"/>
                <w:szCs w:val="24"/>
              </w:rPr>
              <w:t>094</w:t>
            </w:r>
          </w:p>
        </w:tc>
        <w:tc>
          <w:tcPr>
            <w:tcW w:w="1083" w:type="dxa"/>
            <w:tcBorders>
              <w:top w:val="nil"/>
              <w:left w:val="nil"/>
              <w:bottom w:val="single" w:sz="4" w:space="0" w:color="000000"/>
              <w:right w:val="single" w:sz="4" w:space="0" w:color="000000"/>
            </w:tcBorders>
            <w:noWrap/>
            <w:hideMark/>
          </w:tcPr>
          <w:p w14:paraId="69208456" w14:textId="77777777" w:rsidR="002E7632" w:rsidRPr="00B459D9" w:rsidRDefault="002E7632" w:rsidP="002E7632">
            <w:pPr>
              <w:widowControl/>
              <w:jc w:val="center"/>
              <w:rPr>
                <w:color w:val="000000"/>
                <w:szCs w:val="24"/>
              </w:rPr>
            </w:pPr>
            <w:r w:rsidRPr="00B459D9">
              <w:rPr>
                <w:color w:val="000000"/>
                <w:szCs w:val="24"/>
              </w:rPr>
              <w:t>0.4680</w:t>
            </w:r>
          </w:p>
        </w:tc>
        <w:tc>
          <w:tcPr>
            <w:tcW w:w="981" w:type="dxa"/>
            <w:tcBorders>
              <w:top w:val="nil"/>
              <w:left w:val="nil"/>
              <w:bottom w:val="single" w:sz="4" w:space="0" w:color="000000"/>
              <w:right w:val="single" w:sz="4" w:space="0" w:color="000000"/>
            </w:tcBorders>
            <w:noWrap/>
            <w:hideMark/>
          </w:tcPr>
          <w:p w14:paraId="1F81B6DA"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E509A58"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53DF0F2"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345138A0" w14:textId="77777777" w:rsidR="002E7632" w:rsidRPr="00B459D9" w:rsidRDefault="002E7632" w:rsidP="002E7632">
            <w:pPr>
              <w:widowControl/>
              <w:jc w:val="center"/>
              <w:rPr>
                <w:color w:val="000000"/>
                <w:szCs w:val="24"/>
              </w:rPr>
            </w:pPr>
            <w:r w:rsidRPr="00B459D9">
              <w:rPr>
                <w:color w:val="000000"/>
                <w:szCs w:val="24"/>
              </w:rPr>
              <w:t>5,081</w:t>
            </w:r>
          </w:p>
        </w:tc>
        <w:tc>
          <w:tcPr>
            <w:tcW w:w="1423" w:type="dxa"/>
            <w:tcBorders>
              <w:top w:val="nil"/>
              <w:left w:val="nil"/>
              <w:bottom w:val="single" w:sz="4" w:space="0" w:color="000000"/>
              <w:right w:val="single" w:sz="4" w:space="0" w:color="000000"/>
            </w:tcBorders>
            <w:noWrap/>
            <w:hideMark/>
          </w:tcPr>
          <w:p w14:paraId="2AF61B42" w14:textId="77777777" w:rsidR="002E7632" w:rsidRPr="00B459D9" w:rsidRDefault="002E7632" w:rsidP="002E7632">
            <w:pPr>
              <w:widowControl/>
              <w:jc w:val="center"/>
              <w:rPr>
                <w:color w:val="000000"/>
                <w:szCs w:val="24"/>
              </w:rPr>
            </w:pPr>
            <w:r w:rsidRPr="00B459D9">
              <w:rPr>
                <w:color w:val="000000"/>
                <w:szCs w:val="24"/>
              </w:rPr>
              <w:t>60,716</w:t>
            </w:r>
          </w:p>
        </w:tc>
      </w:tr>
      <w:tr w:rsidR="002E7632" w:rsidRPr="00B459D9" w14:paraId="181DFFD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0852F30"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70703234" w14:textId="77777777" w:rsidR="002E7632" w:rsidRPr="00B459D9" w:rsidRDefault="002E7632" w:rsidP="002E7632">
            <w:pPr>
              <w:widowControl/>
              <w:jc w:val="center"/>
              <w:rPr>
                <w:color w:val="000000"/>
                <w:szCs w:val="24"/>
              </w:rPr>
            </w:pPr>
            <w:r w:rsidRPr="00B459D9">
              <w:rPr>
                <w:color w:val="000000"/>
                <w:szCs w:val="24"/>
              </w:rPr>
              <w:t>56</w:t>
            </w:r>
          </w:p>
        </w:tc>
        <w:tc>
          <w:tcPr>
            <w:tcW w:w="1060" w:type="dxa"/>
            <w:tcBorders>
              <w:top w:val="nil"/>
              <w:left w:val="nil"/>
              <w:bottom w:val="single" w:sz="4" w:space="0" w:color="000000"/>
              <w:right w:val="single" w:sz="4" w:space="0" w:color="000000"/>
            </w:tcBorders>
            <w:noWrap/>
            <w:hideMark/>
          </w:tcPr>
          <w:p w14:paraId="1B42F911" w14:textId="77777777" w:rsidR="002E7632" w:rsidRPr="00B459D9" w:rsidRDefault="002E7632" w:rsidP="002E7632">
            <w:pPr>
              <w:widowControl/>
              <w:jc w:val="center"/>
              <w:rPr>
                <w:color w:val="000000"/>
                <w:szCs w:val="24"/>
              </w:rPr>
            </w:pPr>
            <w:r w:rsidRPr="00B459D9">
              <w:rPr>
                <w:color w:val="000000"/>
                <w:szCs w:val="24"/>
              </w:rPr>
              <w:t>095</w:t>
            </w:r>
          </w:p>
        </w:tc>
        <w:tc>
          <w:tcPr>
            <w:tcW w:w="1083" w:type="dxa"/>
            <w:tcBorders>
              <w:top w:val="nil"/>
              <w:left w:val="nil"/>
              <w:bottom w:val="single" w:sz="4" w:space="0" w:color="000000"/>
              <w:right w:val="single" w:sz="4" w:space="0" w:color="000000"/>
            </w:tcBorders>
            <w:noWrap/>
            <w:hideMark/>
          </w:tcPr>
          <w:p w14:paraId="7359C489" w14:textId="77777777" w:rsidR="002E7632" w:rsidRPr="00B459D9" w:rsidRDefault="002E7632" w:rsidP="002E7632">
            <w:pPr>
              <w:widowControl/>
              <w:jc w:val="center"/>
              <w:rPr>
                <w:color w:val="000000"/>
                <w:szCs w:val="24"/>
              </w:rPr>
            </w:pPr>
            <w:r w:rsidRPr="00B459D9">
              <w:rPr>
                <w:color w:val="000000"/>
                <w:szCs w:val="24"/>
              </w:rPr>
              <w:t>0.2846</w:t>
            </w:r>
          </w:p>
        </w:tc>
        <w:tc>
          <w:tcPr>
            <w:tcW w:w="981" w:type="dxa"/>
            <w:tcBorders>
              <w:top w:val="nil"/>
              <w:left w:val="nil"/>
              <w:bottom w:val="single" w:sz="4" w:space="0" w:color="000000"/>
              <w:right w:val="single" w:sz="4" w:space="0" w:color="000000"/>
            </w:tcBorders>
            <w:noWrap/>
            <w:hideMark/>
          </w:tcPr>
          <w:p w14:paraId="55D5A0EC"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F8B5FF6"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0ED6598"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4E5F2A32" w14:textId="77777777" w:rsidR="002E7632" w:rsidRPr="00B459D9" w:rsidRDefault="002E7632" w:rsidP="002E7632">
            <w:pPr>
              <w:widowControl/>
              <w:jc w:val="center"/>
              <w:rPr>
                <w:color w:val="000000"/>
                <w:szCs w:val="24"/>
              </w:rPr>
            </w:pPr>
            <w:r w:rsidRPr="00B459D9">
              <w:rPr>
                <w:color w:val="000000"/>
                <w:szCs w:val="24"/>
              </w:rPr>
              <w:t>3,688</w:t>
            </w:r>
          </w:p>
        </w:tc>
        <w:tc>
          <w:tcPr>
            <w:tcW w:w="1423" w:type="dxa"/>
            <w:tcBorders>
              <w:top w:val="nil"/>
              <w:left w:val="nil"/>
              <w:bottom w:val="single" w:sz="4" w:space="0" w:color="000000"/>
              <w:right w:val="single" w:sz="4" w:space="0" w:color="000000"/>
            </w:tcBorders>
            <w:noWrap/>
            <w:hideMark/>
          </w:tcPr>
          <w:p w14:paraId="33E29FEC" w14:textId="77777777" w:rsidR="002E7632" w:rsidRPr="00B459D9" w:rsidRDefault="002E7632" w:rsidP="002E7632">
            <w:pPr>
              <w:widowControl/>
              <w:jc w:val="center"/>
              <w:rPr>
                <w:color w:val="000000"/>
                <w:szCs w:val="24"/>
              </w:rPr>
            </w:pPr>
            <w:r w:rsidRPr="00B459D9">
              <w:rPr>
                <w:color w:val="000000"/>
                <w:szCs w:val="24"/>
              </w:rPr>
              <w:t>31,442</w:t>
            </w:r>
          </w:p>
        </w:tc>
      </w:tr>
      <w:tr w:rsidR="002E7632" w:rsidRPr="00B459D9" w14:paraId="4A1DD081"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1EBE205"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614AC5A3" w14:textId="77777777" w:rsidR="002E7632" w:rsidRPr="00B459D9" w:rsidRDefault="002E7632" w:rsidP="002E7632">
            <w:pPr>
              <w:widowControl/>
              <w:jc w:val="center"/>
              <w:rPr>
                <w:color w:val="000000"/>
                <w:szCs w:val="24"/>
              </w:rPr>
            </w:pPr>
            <w:r w:rsidRPr="00B459D9">
              <w:rPr>
                <w:color w:val="000000"/>
                <w:szCs w:val="24"/>
              </w:rPr>
              <w:t>57</w:t>
            </w:r>
          </w:p>
        </w:tc>
        <w:tc>
          <w:tcPr>
            <w:tcW w:w="1060" w:type="dxa"/>
            <w:tcBorders>
              <w:top w:val="nil"/>
              <w:left w:val="nil"/>
              <w:bottom w:val="single" w:sz="4" w:space="0" w:color="000000"/>
              <w:right w:val="single" w:sz="4" w:space="0" w:color="000000"/>
            </w:tcBorders>
            <w:noWrap/>
            <w:hideMark/>
          </w:tcPr>
          <w:p w14:paraId="0C8CE6AB" w14:textId="77777777" w:rsidR="002E7632" w:rsidRPr="00B459D9" w:rsidRDefault="002E7632" w:rsidP="002E7632">
            <w:pPr>
              <w:widowControl/>
              <w:jc w:val="center"/>
              <w:rPr>
                <w:color w:val="000000"/>
                <w:szCs w:val="24"/>
              </w:rPr>
            </w:pPr>
            <w:r w:rsidRPr="00B459D9">
              <w:rPr>
                <w:color w:val="000000"/>
                <w:szCs w:val="24"/>
              </w:rPr>
              <w:t>09601</w:t>
            </w:r>
          </w:p>
        </w:tc>
        <w:tc>
          <w:tcPr>
            <w:tcW w:w="1083" w:type="dxa"/>
            <w:tcBorders>
              <w:top w:val="nil"/>
              <w:left w:val="nil"/>
              <w:bottom w:val="single" w:sz="4" w:space="0" w:color="000000"/>
              <w:right w:val="single" w:sz="4" w:space="0" w:color="000000"/>
            </w:tcBorders>
            <w:noWrap/>
            <w:hideMark/>
          </w:tcPr>
          <w:p w14:paraId="1479E98B" w14:textId="77777777" w:rsidR="002E7632" w:rsidRPr="00B459D9" w:rsidRDefault="002E7632" w:rsidP="002E7632">
            <w:pPr>
              <w:widowControl/>
              <w:jc w:val="center"/>
              <w:rPr>
                <w:color w:val="000000"/>
                <w:szCs w:val="24"/>
              </w:rPr>
            </w:pPr>
            <w:r w:rsidRPr="00B459D9">
              <w:rPr>
                <w:color w:val="000000"/>
                <w:szCs w:val="24"/>
              </w:rPr>
              <w:t>0.5914</w:t>
            </w:r>
          </w:p>
        </w:tc>
        <w:tc>
          <w:tcPr>
            <w:tcW w:w="981" w:type="dxa"/>
            <w:tcBorders>
              <w:top w:val="nil"/>
              <w:left w:val="nil"/>
              <w:bottom w:val="single" w:sz="4" w:space="0" w:color="000000"/>
              <w:right w:val="single" w:sz="4" w:space="0" w:color="000000"/>
            </w:tcBorders>
            <w:noWrap/>
            <w:hideMark/>
          </w:tcPr>
          <w:p w14:paraId="24012E8C"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C637B69"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F826114" w14:textId="77777777" w:rsidR="002E7632" w:rsidRPr="00B459D9" w:rsidRDefault="002E7632" w:rsidP="002E7632">
            <w:pPr>
              <w:widowControl/>
              <w:jc w:val="center"/>
              <w:rPr>
                <w:color w:val="000000"/>
                <w:szCs w:val="24"/>
              </w:rPr>
            </w:pPr>
            <w:r w:rsidRPr="00B459D9">
              <w:rPr>
                <w:color w:val="000000"/>
                <w:szCs w:val="24"/>
              </w:rPr>
              <w:t>7</w:t>
            </w:r>
          </w:p>
        </w:tc>
        <w:tc>
          <w:tcPr>
            <w:tcW w:w="1378" w:type="dxa"/>
            <w:tcBorders>
              <w:top w:val="nil"/>
              <w:left w:val="nil"/>
              <w:bottom w:val="single" w:sz="4" w:space="0" w:color="000000"/>
              <w:right w:val="single" w:sz="4" w:space="0" w:color="000000"/>
            </w:tcBorders>
            <w:noWrap/>
            <w:hideMark/>
          </w:tcPr>
          <w:p w14:paraId="77D338B8" w14:textId="77777777" w:rsidR="002E7632" w:rsidRPr="00B459D9" w:rsidRDefault="002E7632" w:rsidP="002E7632">
            <w:pPr>
              <w:widowControl/>
              <w:jc w:val="center"/>
              <w:rPr>
                <w:color w:val="000000"/>
                <w:szCs w:val="24"/>
              </w:rPr>
            </w:pPr>
            <w:r w:rsidRPr="00B459D9">
              <w:rPr>
                <w:color w:val="000000"/>
                <w:szCs w:val="24"/>
              </w:rPr>
              <w:t>8,239</w:t>
            </w:r>
          </w:p>
        </w:tc>
        <w:tc>
          <w:tcPr>
            <w:tcW w:w="1423" w:type="dxa"/>
            <w:tcBorders>
              <w:top w:val="nil"/>
              <w:left w:val="nil"/>
              <w:bottom w:val="single" w:sz="4" w:space="0" w:color="000000"/>
              <w:right w:val="single" w:sz="4" w:space="0" w:color="000000"/>
            </w:tcBorders>
            <w:noWrap/>
            <w:hideMark/>
          </w:tcPr>
          <w:p w14:paraId="7D33DFCE" w14:textId="77777777" w:rsidR="002E7632" w:rsidRPr="00B459D9" w:rsidRDefault="002E7632" w:rsidP="002E7632">
            <w:pPr>
              <w:widowControl/>
              <w:jc w:val="center"/>
              <w:rPr>
                <w:color w:val="000000"/>
                <w:szCs w:val="24"/>
              </w:rPr>
            </w:pPr>
            <w:r w:rsidRPr="00B459D9">
              <w:rPr>
                <w:color w:val="000000"/>
                <w:szCs w:val="24"/>
              </w:rPr>
              <w:t>63,848</w:t>
            </w:r>
          </w:p>
        </w:tc>
      </w:tr>
      <w:tr w:rsidR="002E7632" w:rsidRPr="00B459D9" w14:paraId="4B50EFFA"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4D4C9A4"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22487E2F" w14:textId="77777777" w:rsidR="002E7632" w:rsidRPr="00B459D9" w:rsidRDefault="002E7632" w:rsidP="002E7632">
            <w:pPr>
              <w:widowControl/>
              <w:jc w:val="center"/>
              <w:rPr>
                <w:color w:val="000000"/>
                <w:szCs w:val="24"/>
              </w:rPr>
            </w:pPr>
            <w:r w:rsidRPr="00B459D9">
              <w:rPr>
                <w:color w:val="000000"/>
                <w:szCs w:val="24"/>
              </w:rPr>
              <w:t>58</w:t>
            </w:r>
          </w:p>
        </w:tc>
        <w:tc>
          <w:tcPr>
            <w:tcW w:w="1060" w:type="dxa"/>
            <w:tcBorders>
              <w:top w:val="nil"/>
              <w:left w:val="nil"/>
              <w:bottom w:val="single" w:sz="4" w:space="0" w:color="000000"/>
              <w:right w:val="single" w:sz="4" w:space="0" w:color="000000"/>
            </w:tcBorders>
            <w:noWrap/>
            <w:hideMark/>
          </w:tcPr>
          <w:p w14:paraId="521D903D" w14:textId="77777777" w:rsidR="002E7632" w:rsidRPr="00B459D9" w:rsidRDefault="002E7632" w:rsidP="002E7632">
            <w:pPr>
              <w:widowControl/>
              <w:jc w:val="center"/>
              <w:rPr>
                <w:color w:val="000000"/>
                <w:szCs w:val="24"/>
              </w:rPr>
            </w:pPr>
            <w:r w:rsidRPr="00B459D9">
              <w:rPr>
                <w:color w:val="000000"/>
                <w:szCs w:val="24"/>
              </w:rPr>
              <w:t>09602</w:t>
            </w:r>
          </w:p>
        </w:tc>
        <w:tc>
          <w:tcPr>
            <w:tcW w:w="1083" w:type="dxa"/>
            <w:tcBorders>
              <w:top w:val="nil"/>
              <w:left w:val="nil"/>
              <w:bottom w:val="single" w:sz="4" w:space="0" w:color="000000"/>
              <w:right w:val="single" w:sz="4" w:space="0" w:color="000000"/>
            </w:tcBorders>
            <w:noWrap/>
            <w:hideMark/>
          </w:tcPr>
          <w:p w14:paraId="533352B8" w14:textId="77777777" w:rsidR="002E7632" w:rsidRPr="00B459D9" w:rsidRDefault="002E7632" w:rsidP="002E7632">
            <w:pPr>
              <w:widowControl/>
              <w:jc w:val="center"/>
              <w:rPr>
                <w:color w:val="000000"/>
                <w:szCs w:val="24"/>
              </w:rPr>
            </w:pPr>
            <w:r w:rsidRPr="00B459D9">
              <w:rPr>
                <w:color w:val="000000"/>
                <w:szCs w:val="24"/>
              </w:rPr>
              <w:t>0.4915</w:t>
            </w:r>
          </w:p>
        </w:tc>
        <w:tc>
          <w:tcPr>
            <w:tcW w:w="981" w:type="dxa"/>
            <w:tcBorders>
              <w:top w:val="nil"/>
              <w:left w:val="nil"/>
              <w:bottom w:val="single" w:sz="4" w:space="0" w:color="000000"/>
              <w:right w:val="single" w:sz="4" w:space="0" w:color="000000"/>
            </w:tcBorders>
            <w:noWrap/>
            <w:hideMark/>
          </w:tcPr>
          <w:p w14:paraId="72F93F86"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F06D9FC"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4E57E60"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132DFCF3" w14:textId="77777777" w:rsidR="002E7632" w:rsidRPr="00B459D9" w:rsidRDefault="002E7632" w:rsidP="002E7632">
            <w:pPr>
              <w:widowControl/>
              <w:jc w:val="center"/>
              <w:rPr>
                <w:color w:val="000000"/>
                <w:szCs w:val="24"/>
              </w:rPr>
            </w:pPr>
            <w:r w:rsidRPr="00B459D9">
              <w:rPr>
                <w:color w:val="000000"/>
                <w:szCs w:val="24"/>
              </w:rPr>
              <w:t>7,616</w:t>
            </w:r>
          </w:p>
        </w:tc>
        <w:tc>
          <w:tcPr>
            <w:tcW w:w="1423" w:type="dxa"/>
            <w:tcBorders>
              <w:top w:val="nil"/>
              <w:left w:val="nil"/>
              <w:bottom w:val="single" w:sz="4" w:space="0" w:color="000000"/>
              <w:right w:val="single" w:sz="4" w:space="0" w:color="000000"/>
            </w:tcBorders>
            <w:noWrap/>
            <w:hideMark/>
          </w:tcPr>
          <w:p w14:paraId="664DA21C" w14:textId="77777777" w:rsidR="002E7632" w:rsidRPr="00B459D9" w:rsidRDefault="002E7632" w:rsidP="002E7632">
            <w:pPr>
              <w:widowControl/>
              <w:jc w:val="center"/>
              <w:rPr>
                <w:color w:val="000000"/>
                <w:szCs w:val="24"/>
              </w:rPr>
            </w:pPr>
            <w:r w:rsidRPr="00B459D9">
              <w:rPr>
                <w:color w:val="000000"/>
                <w:szCs w:val="24"/>
              </w:rPr>
              <w:t>54,549</w:t>
            </w:r>
          </w:p>
        </w:tc>
      </w:tr>
      <w:tr w:rsidR="002E7632" w:rsidRPr="00B459D9" w14:paraId="4687988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B13218F"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27FB5FB0" w14:textId="77777777" w:rsidR="002E7632" w:rsidRPr="00B459D9" w:rsidRDefault="002E7632" w:rsidP="002E7632">
            <w:pPr>
              <w:widowControl/>
              <w:jc w:val="center"/>
              <w:rPr>
                <w:color w:val="000000"/>
                <w:szCs w:val="24"/>
              </w:rPr>
            </w:pPr>
            <w:r w:rsidRPr="00B459D9">
              <w:rPr>
                <w:color w:val="000000"/>
                <w:szCs w:val="24"/>
              </w:rPr>
              <w:t>59</w:t>
            </w:r>
          </w:p>
        </w:tc>
        <w:tc>
          <w:tcPr>
            <w:tcW w:w="1060" w:type="dxa"/>
            <w:tcBorders>
              <w:top w:val="nil"/>
              <w:left w:val="nil"/>
              <w:bottom w:val="single" w:sz="4" w:space="0" w:color="000000"/>
              <w:right w:val="single" w:sz="4" w:space="0" w:color="000000"/>
            </w:tcBorders>
            <w:noWrap/>
            <w:hideMark/>
          </w:tcPr>
          <w:p w14:paraId="7192BCC6" w14:textId="77777777" w:rsidR="002E7632" w:rsidRPr="00B459D9" w:rsidRDefault="002E7632" w:rsidP="002E7632">
            <w:pPr>
              <w:widowControl/>
              <w:jc w:val="center"/>
              <w:rPr>
                <w:color w:val="000000"/>
                <w:szCs w:val="24"/>
              </w:rPr>
            </w:pPr>
            <w:r w:rsidRPr="00B459D9">
              <w:rPr>
                <w:color w:val="000000"/>
                <w:szCs w:val="24"/>
              </w:rPr>
              <w:t>09701</w:t>
            </w:r>
          </w:p>
        </w:tc>
        <w:tc>
          <w:tcPr>
            <w:tcW w:w="1083" w:type="dxa"/>
            <w:tcBorders>
              <w:top w:val="nil"/>
              <w:left w:val="nil"/>
              <w:bottom w:val="single" w:sz="4" w:space="0" w:color="000000"/>
              <w:right w:val="single" w:sz="4" w:space="0" w:color="000000"/>
            </w:tcBorders>
            <w:noWrap/>
            <w:hideMark/>
          </w:tcPr>
          <w:p w14:paraId="2560EFF7" w14:textId="77777777" w:rsidR="002E7632" w:rsidRPr="00B459D9" w:rsidRDefault="002E7632" w:rsidP="002E7632">
            <w:pPr>
              <w:widowControl/>
              <w:jc w:val="center"/>
              <w:rPr>
                <w:color w:val="000000"/>
                <w:szCs w:val="24"/>
              </w:rPr>
            </w:pPr>
            <w:r w:rsidRPr="00B459D9">
              <w:rPr>
                <w:color w:val="000000"/>
                <w:szCs w:val="24"/>
              </w:rPr>
              <w:t>0.4006</w:t>
            </w:r>
          </w:p>
        </w:tc>
        <w:tc>
          <w:tcPr>
            <w:tcW w:w="981" w:type="dxa"/>
            <w:tcBorders>
              <w:top w:val="nil"/>
              <w:left w:val="nil"/>
              <w:bottom w:val="single" w:sz="4" w:space="0" w:color="000000"/>
              <w:right w:val="single" w:sz="4" w:space="0" w:color="000000"/>
            </w:tcBorders>
            <w:noWrap/>
            <w:hideMark/>
          </w:tcPr>
          <w:p w14:paraId="12E2B046"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D91233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40151F1"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21B17DA5" w14:textId="77777777" w:rsidR="002E7632" w:rsidRPr="00B459D9" w:rsidRDefault="002E7632" w:rsidP="002E7632">
            <w:pPr>
              <w:widowControl/>
              <w:jc w:val="center"/>
              <w:rPr>
                <w:color w:val="000000"/>
                <w:szCs w:val="24"/>
              </w:rPr>
            </w:pPr>
            <w:r w:rsidRPr="00B459D9">
              <w:rPr>
                <w:color w:val="000000"/>
                <w:szCs w:val="24"/>
              </w:rPr>
              <w:t>3,970</w:t>
            </w:r>
          </w:p>
        </w:tc>
        <w:tc>
          <w:tcPr>
            <w:tcW w:w="1423" w:type="dxa"/>
            <w:tcBorders>
              <w:top w:val="nil"/>
              <w:left w:val="nil"/>
              <w:bottom w:val="single" w:sz="4" w:space="0" w:color="000000"/>
              <w:right w:val="single" w:sz="4" w:space="0" w:color="000000"/>
            </w:tcBorders>
            <w:noWrap/>
            <w:hideMark/>
          </w:tcPr>
          <w:p w14:paraId="312DD66B" w14:textId="77777777" w:rsidR="002E7632" w:rsidRPr="00B459D9" w:rsidRDefault="002E7632" w:rsidP="002E7632">
            <w:pPr>
              <w:widowControl/>
              <w:jc w:val="center"/>
              <w:rPr>
                <w:color w:val="000000"/>
                <w:szCs w:val="24"/>
              </w:rPr>
            </w:pPr>
            <w:r w:rsidRPr="00B459D9">
              <w:rPr>
                <w:color w:val="000000"/>
                <w:szCs w:val="24"/>
              </w:rPr>
              <w:t>42,280</w:t>
            </w:r>
          </w:p>
        </w:tc>
      </w:tr>
      <w:tr w:rsidR="002E7632" w:rsidRPr="00B459D9" w14:paraId="63A4E92F"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AF3E5E2"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59C703B0" w14:textId="77777777" w:rsidR="002E7632" w:rsidRPr="00B459D9" w:rsidRDefault="002E7632" w:rsidP="002E7632">
            <w:pPr>
              <w:widowControl/>
              <w:jc w:val="center"/>
              <w:rPr>
                <w:color w:val="000000"/>
                <w:szCs w:val="24"/>
              </w:rPr>
            </w:pPr>
            <w:r w:rsidRPr="00B459D9">
              <w:rPr>
                <w:color w:val="000000"/>
                <w:szCs w:val="24"/>
              </w:rPr>
              <w:t>60</w:t>
            </w:r>
          </w:p>
        </w:tc>
        <w:tc>
          <w:tcPr>
            <w:tcW w:w="1060" w:type="dxa"/>
            <w:tcBorders>
              <w:top w:val="nil"/>
              <w:left w:val="nil"/>
              <w:bottom w:val="single" w:sz="4" w:space="0" w:color="000000"/>
              <w:right w:val="single" w:sz="4" w:space="0" w:color="000000"/>
            </w:tcBorders>
            <w:noWrap/>
            <w:hideMark/>
          </w:tcPr>
          <w:p w14:paraId="42E5690E" w14:textId="77777777" w:rsidR="002E7632" w:rsidRPr="00B459D9" w:rsidRDefault="002E7632" w:rsidP="002E7632">
            <w:pPr>
              <w:widowControl/>
              <w:jc w:val="center"/>
              <w:rPr>
                <w:color w:val="000000"/>
                <w:szCs w:val="24"/>
              </w:rPr>
            </w:pPr>
            <w:r w:rsidRPr="00B459D9">
              <w:rPr>
                <w:color w:val="000000"/>
                <w:szCs w:val="24"/>
              </w:rPr>
              <w:t>09702</w:t>
            </w:r>
          </w:p>
        </w:tc>
        <w:tc>
          <w:tcPr>
            <w:tcW w:w="1083" w:type="dxa"/>
            <w:tcBorders>
              <w:top w:val="nil"/>
              <w:left w:val="nil"/>
              <w:bottom w:val="single" w:sz="4" w:space="0" w:color="000000"/>
              <w:right w:val="single" w:sz="4" w:space="0" w:color="000000"/>
            </w:tcBorders>
            <w:noWrap/>
            <w:hideMark/>
          </w:tcPr>
          <w:p w14:paraId="75FC0A0F" w14:textId="77777777" w:rsidR="002E7632" w:rsidRPr="00B459D9" w:rsidRDefault="002E7632" w:rsidP="002E7632">
            <w:pPr>
              <w:widowControl/>
              <w:jc w:val="center"/>
              <w:rPr>
                <w:color w:val="000000"/>
                <w:szCs w:val="24"/>
              </w:rPr>
            </w:pPr>
            <w:r w:rsidRPr="00B459D9">
              <w:rPr>
                <w:color w:val="000000"/>
                <w:szCs w:val="24"/>
              </w:rPr>
              <w:t>0.2867</w:t>
            </w:r>
          </w:p>
        </w:tc>
        <w:tc>
          <w:tcPr>
            <w:tcW w:w="981" w:type="dxa"/>
            <w:tcBorders>
              <w:top w:val="nil"/>
              <w:left w:val="nil"/>
              <w:bottom w:val="single" w:sz="4" w:space="0" w:color="000000"/>
              <w:right w:val="single" w:sz="4" w:space="0" w:color="000000"/>
            </w:tcBorders>
            <w:noWrap/>
            <w:hideMark/>
          </w:tcPr>
          <w:p w14:paraId="611AE8B1"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05DC942"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8FEC597"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30EEF8D0" w14:textId="77777777" w:rsidR="002E7632" w:rsidRPr="00B459D9" w:rsidRDefault="002E7632" w:rsidP="002E7632">
            <w:pPr>
              <w:widowControl/>
              <w:jc w:val="center"/>
              <w:rPr>
                <w:color w:val="000000"/>
                <w:szCs w:val="24"/>
              </w:rPr>
            </w:pPr>
            <w:r w:rsidRPr="00B459D9">
              <w:rPr>
                <w:color w:val="000000"/>
                <w:szCs w:val="24"/>
              </w:rPr>
              <w:t>3,842</w:t>
            </w:r>
          </w:p>
        </w:tc>
        <w:tc>
          <w:tcPr>
            <w:tcW w:w="1423" w:type="dxa"/>
            <w:tcBorders>
              <w:top w:val="nil"/>
              <w:left w:val="nil"/>
              <w:bottom w:val="single" w:sz="4" w:space="0" w:color="000000"/>
              <w:right w:val="single" w:sz="4" w:space="0" w:color="000000"/>
            </w:tcBorders>
            <w:noWrap/>
            <w:hideMark/>
          </w:tcPr>
          <w:p w14:paraId="5ACC1DED" w14:textId="77777777" w:rsidR="002E7632" w:rsidRPr="00B459D9" w:rsidRDefault="002E7632" w:rsidP="002E7632">
            <w:pPr>
              <w:widowControl/>
              <w:jc w:val="center"/>
              <w:rPr>
                <w:color w:val="000000"/>
                <w:szCs w:val="24"/>
              </w:rPr>
            </w:pPr>
            <w:r w:rsidRPr="00B459D9">
              <w:rPr>
                <w:color w:val="000000"/>
                <w:szCs w:val="24"/>
              </w:rPr>
              <w:t>27,517</w:t>
            </w:r>
          </w:p>
        </w:tc>
      </w:tr>
      <w:tr w:rsidR="002E7632" w:rsidRPr="00B459D9" w14:paraId="0900417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89292FB"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3A1D7808" w14:textId="77777777" w:rsidR="002E7632" w:rsidRPr="00B459D9" w:rsidRDefault="002E7632" w:rsidP="002E7632">
            <w:pPr>
              <w:widowControl/>
              <w:jc w:val="center"/>
              <w:rPr>
                <w:color w:val="000000"/>
                <w:szCs w:val="24"/>
              </w:rPr>
            </w:pPr>
            <w:r w:rsidRPr="00B459D9">
              <w:rPr>
                <w:color w:val="000000"/>
                <w:szCs w:val="24"/>
              </w:rPr>
              <w:t>61</w:t>
            </w:r>
          </w:p>
        </w:tc>
        <w:tc>
          <w:tcPr>
            <w:tcW w:w="1060" w:type="dxa"/>
            <w:tcBorders>
              <w:top w:val="nil"/>
              <w:left w:val="nil"/>
              <w:bottom w:val="single" w:sz="4" w:space="0" w:color="000000"/>
              <w:right w:val="single" w:sz="4" w:space="0" w:color="000000"/>
            </w:tcBorders>
            <w:noWrap/>
            <w:hideMark/>
          </w:tcPr>
          <w:p w14:paraId="1792A460" w14:textId="77777777" w:rsidR="002E7632" w:rsidRPr="00B459D9" w:rsidRDefault="002E7632" w:rsidP="002E7632">
            <w:pPr>
              <w:widowControl/>
              <w:jc w:val="center"/>
              <w:rPr>
                <w:color w:val="000000"/>
                <w:szCs w:val="24"/>
              </w:rPr>
            </w:pPr>
            <w:r w:rsidRPr="00B459D9">
              <w:rPr>
                <w:color w:val="000000"/>
                <w:szCs w:val="24"/>
              </w:rPr>
              <w:t>09801</w:t>
            </w:r>
          </w:p>
        </w:tc>
        <w:tc>
          <w:tcPr>
            <w:tcW w:w="1083" w:type="dxa"/>
            <w:tcBorders>
              <w:top w:val="nil"/>
              <w:left w:val="nil"/>
              <w:bottom w:val="single" w:sz="4" w:space="0" w:color="000000"/>
              <w:right w:val="single" w:sz="4" w:space="0" w:color="000000"/>
            </w:tcBorders>
            <w:noWrap/>
            <w:hideMark/>
          </w:tcPr>
          <w:p w14:paraId="6FB8A5B4" w14:textId="77777777" w:rsidR="002E7632" w:rsidRPr="00B459D9" w:rsidRDefault="002E7632" w:rsidP="002E7632">
            <w:pPr>
              <w:widowControl/>
              <w:jc w:val="center"/>
              <w:rPr>
                <w:color w:val="000000"/>
                <w:szCs w:val="24"/>
              </w:rPr>
            </w:pPr>
            <w:r w:rsidRPr="00B459D9">
              <w:rPr>
                <w:color w:val="000000"/>
                <w:szCs w:val="24"/>
              </w:rPr>
              <w:t>0.3712</w:t>
            </w:r>
          </w:p>
        </w:tc>
        <w:tc>
          <w:tcPr>
            <w:tcW w:w="981" w:type="dxa"/>
            <w:tcBorders>
              <w:top w:val="nil"/>
              <w:left w:val="nil"/>
              <w:bottom w:val="single" w:sz="4" w:space="0" w:color="000000"/>
              <w:right w:val="single" w:sz="4" w:space="0" w:color="000000"/>
            </w:tcBorders>
            <w:noWrap/>
            <w:hideMark/>
          </w:tcPr>
          <w:p w14:paraId="19B9D863"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9AF1A52"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D9172CA"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6FED6F4B" w14:textId="77777777" w:rsidR="002E7632" w:rsidRPr="00B459D9" w:rsidRDefault="002E7632" w:rsidP="002E7632">
            <w:pPr>
              <w:widowControl/>
              <w:jc w:val="center"/>
              <w:rPr>
                <w:color w:val="000000"/>
                <w:szCs w:val="24"/>
              </w:rPr>
            </w:pPr>
            <w:r w:rsidRPr="00B459D9">
              <w:rPr>
                <w:color w:val="000000"/>
                <w:szCs w:val="24"/>
              </w:rPr>
              <w:t>7,765</w:t>
            </w:r>
          </w:p>
        </w:tc>
        <w:tc>
          <w:tcPr>
            <w:tcW w:w="1423" w:type="dxa"/>
            <w:tcBorders>
              <w:top w:val="nil"/>
              <w:left w:val="nil"/>
              <w:bottom w:val="single" w:sz="4" w:space="0" w:color="000000"/>
              <w:right w:val="single" w:sz="4" w:space="0" w:color="000000"/>
            </w:tcBorders>
            <w:noWrap/>
            <w:hideMark/>
          </w:tcPr>
          <w:p w14:paraId="02D38E21" w14:textId="77777777" w:rsidR="002E7632" w:rsidRPr="00B459D9" w:rsidRDefault="002E7632" w:rsidP="002E7632">
            <w:pPr>
              <w:widowControl/>
              <w:jc w:val="center"/>
              <w:rPr>
                <w:color w:val="000000"/>
                <w:szCs w:val="24"/>
              </w:rPr>
            </w:pPr>
            <w:r w:rsidRPr="00B459D9">
              <w:rPr>
                <w:color w:val="000000"/>
                <w:szCs w:val="24"/>
              </w:rPr>
              <w:t>38,619</w:t>
            </w:r>
          </w:p>
        </w:tc>
      </w:tr>
      <w:tr w:rsidR="002E7632" w:rsidRPr="00B459D9" w14:paraId="0E1D4A3E"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9DC0B8E"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39B4468E" w14:textId="77777777" w:rsidR="002E7632" w:rsidRPr="00B459D9" w:rsidRDefault="002E7632" w:rsidP="002E7632">
            <w:pPr>
              <w:widowControl/>
              <w:jc w:val="center"/>
              <w:rPr>
                <w:color w:val="000000"/>
                <w:szCs w:val="24"/>
              </w:rPr>
            </w:pPr>
            <w:r w:rsidRPr="00B459D9">
              <w:rPr>
                <w:color w:val="000000"/>
                <w:szCs w:val="24"/>
              </w:rPr>
              <w:t>62</w:t>
            </w:r>
          </w:p>
        </w:tc>
        <w:tc>
          <w:tcPr>
            <w:tcW w:w="1060" w:type="dxa"/>
            <w:tcBorders>
              <w:top w:val="nil"/>
              <w:left w:val="nil"/>
              <w:bottom w:val="single" w:sz="4" w:space="0" w:color="000000"/>
              <w:right w:val="single" w:sz="4" w:space="0" w:color="000000"/>
            </w:tcBorders>
            <w:noWrap/>
            <w:hideMark/>
          </w:tcPr>
          <w:p w14:paraId="5403896E" w14:textId="77777777" w:rsidR="002E7632" w:rsidRPr="00B459D9" w:rsidRDefault="002E7632" w:rsidP="002E7632">
            <w:pPr>
              <w:widowControl/>
              <w:jc w:val="center"/>
              <w:rPr>
                <w:color w:val="000000"/>
                <w:szCs w:val="24"/>
              </w:rPr>
            </w:pPr>
            <w:r w:rsidRPr="00B459D9">
              <w:rPr>
                <w:color w:val="000000"/>
                <w:szCs w:val="24"/>
              </w:rPr>
              <w:t>09802</w:t>
            </w:r>
          </w:p>
        </w:tc>
        <w:tc>
          <w:tcPr>
            <w:tcW w:w="1083" w:type="dxa"/>
            <w:tcBorders>
              <w:top w:val="nil"/>
              <w:left w:val="nil"/>
              <w:bottom w:val="single" w:sz="4" w:space="0" w:color="000000"/>
              <w:right w:val="single" w:sz="4" w:space="0" w:color="000000"/>
            </w:tcBorders>
            <w:noWrap/>
            <w:hideMark/>
          </w:tcPr>
          <w:p w14:paraId="26BC249E" w14:textId="77777777" w:rsidR="002E7632" w:rsidRPr="00B459D9" w:rsidRDefault="002E7632" w:rsidP="002E7632">
            <w:pPr>
              <w:widowControl/>
              <w:jc w:val="center"/>
              <w:rPr>
                <w:color w:val="000000"/>
                <w:szCs w:val="24"/>
              </w:rPr>
            </w:pPr>
            <w:r w:rsidRPr="00B459D9">
              <w:rPr>
                <w:color w:val="000000"/>
                <w:szCs w:val="24"/>
              </w:rPr>
              <w:t>0.2765</w:t>
            </w:r>
          </w:p>
        </w:tc>
        <w:tc>
          <w:tcPr>
            <w:tcW w:w="981" w:type="dxa"/>
            <w:tcBorders>
              <w:top w:val="nil"/>
              <w:left w:val="nil"/>
              <w:bottom w:val="single" w:sz="4" w:space="0" w:color="000000"/>
              <w:right w:val="single" w:sz="4" w:space="0" w:color="000000"/>
            </w:tcBorders>
            <w:noWrap/>
            <w:hideMark/>
          </w:tcPr>
          <w:p w14:paraId="1AD58B35"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D4A2083"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FCDF42A"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4B1CE066" w14:textId="77777777" w:rsidR="002E7632" w:rsidRPr="00B459D9" w:rsidRDefault="002E7632" w:rsidP="002E7632">
            <w:pPr>
              <w:widowControl/>
              <w:jc w:val="center"/>
              <w:rPr>
                <w:color w:val="000000"/>
                <w:szCs w:val="24"/>
              </w:rPr>
            </w:pPr>
            <w:r w:rsidRPr="00B459D9">
              <w:rPr>
                <w:color w:val="000000"/>
                <w:szCs w:val="24"/>
              </w:rPr>
              <w:t>4,928</w:t>
            </w:r>
          </w:p>
        </w:tc>
        <w:tc>
          <w:tcPr>
            <w:tcW w:w="1423" w:type="dxa"/>
            <w:tcBorders>
              <w:top w:val="nil"/>
              <w:left w:val="nil"/>
              <w:bottom w:val="single" w:sz="4" w:space="0" w:color="000000"/>
              <w:right w:val="single" w:sz="4" w:space="0" w:color="000000"/>
            </w:tcBorders>
            <w:noWrap/>
            <w:hideMark/>
          </w:tcPr>
          <w:p w14:paraId="2DD98DAF" w14:textId="77777777" w:rsidR="002E7632" w:rsidRPr="00B459D9" w:rsidRDefault="002E7632" w:rsidP="002E7632">
            <w:pPr>
              <w:widowControl/>
              <w:jc w:val="center"/>
              <w:rPr>
                <w:color w:val="000000"/>
                <w:szCs w:val="24"/>
              </w:rPr>
            </w:pPr>
            <w:r w:rsidRPr="00B459D9">
              <w:rPr>
                <w:color w:val="000000"/>
                <w:szCs w:val="24"/>
              </w:rPr>
              <w:t>27,059</w:t>
            </w:r>
          </w:p>
        </w:tc>
      </w:tr>
      <w:tr w:rsidR="002E7632" w:rsidRPr="00B459D9" w14:paraId="2A4F2B2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4B5F3EF"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235BCF46" w14:textId="77777777" w:rsidR="002E7632" w:rsidRPr="00B459D9" w:rsidRDefault="002E7632" w:rsidP="002E7632">
            <w:pPr>
              <w:widowControl/>
              <w:jc w:val="center"/>
              <w:rPr>
                <w:color w:val="000000"/>
                <w:szCs w:val="24"/>
              </w:rPr>
            </w:pPr>
            <w:r w:rsidRPr="00B459D9">
              <w:rPr>
                <w:color w:val="000000"/>
                <w:szCs w:val="24"/>
              </w:rPr>
              <w:t>63</w:t>
            </w:r>
          </w:p>
        </w:tc>
        <w:tc>
          <w:tcPr>
            <w:tcW w:w="1060" w:type="dxa"/>
            <w:tcBorders>
              <w:top w:val="nil"/>
              <w:left w:val="nil"/>
              <w:bottom w:val="single" w:sz="4" w:space="0" w:color="000000"/>
              <w:right w:val="single" w:sz="4" w:space="0" w:color="000000"/>
            </w:tcBorders>
            <w:noWrap/>
            <w:hideMark/>
          </w:tcPr>
          <w:p w14:paraId="142B73CB" w14:textId="77777777" w:rsidR="002E7632" w:rsidRPr="00B459D9" w:rsidRDefault="002E7632" w:rsidP="002E7632">
            <w:pPr>
              <w:widowControl/>
              <w:jc w:val="center"/>
              <w:rPr>
                <w:color w:val="000000"/>
                <w:szCs w:val="24"/>
              </w:rPr>
            </w:pPr>
            <w:r w:rsidRPr="00B459D9">
              <w:rPr>
                <w:color w:val="000000"/>
                <w:szCs w:val="24"/>
              </w:rPr>
              <w:t>09803</w:t>
            </w:r>
          </w:p>
        </w:tc>
        <w:tc>
          <w:tcPr>
            <w:tcW w:w="1083" w:type="dxa"/>
            <w:tcBorders>
              <w:top w:val="nil"/>
              <w:left w:val="nil"/>
              <w:bottom w:val="single" w:sz="4" w:space="0" w:color="000000"/>
              <w:right w:val="single" w:sz="4" w:space="0" w:color="000000"/>
            </w:tcBorders>
            <w:noWrap/>
            <w:hideMark/>
          </w:tcPr>
          <w:p w14:paraId="6205F189" w14:textId="77777777" w:rsidR="002E7632" w:rsidRPr="00B459D9" w:rsidRDefault="002E7632" w:rsidP="002E7632">
            <w:pPr>
              <w:widowControl/>
              <w:jc w:val="center"/>
              <w:rPr>
                <w:color w:val="000000"/>
                <w:szCs w:val="24"/>
              </w:rPr>
            </w:pPr>
            <w:r w:rsidRPr="00B459D9">
              <w:rPr>
                <w:color w:val="000000"/>
                <w:szCs w:val="24"/>
              </w:rPr>
              <w:t>0.4503</w:t>
            </w:r>
          </w:p>
        </w:tc>
        <w:tc>
          <w:tcPr>
            <w:tcW w:w="981" w:type="dxa"/>
            <w:tcBorders>
              <w:top w:val="nil"/>
              <w:left w:val="nil"/>
              <w:bottom w:val="single" w:sz="4" w:space="0" w:color="000000"/>
              <w:right w:val="single" w:sz="4" w:space="0" w:color="000000"/>
            </w:tcBorders>
            <w:noWrap/>
            <w:hideMark/>
          </w:tcPr>
          <w:p w14:paraId="190FF6DA"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47DDA1F"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B259155"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2B453AF4" w14:textId="77777777" w:rsidR="002E7632" w:rsidRPr="00B459D9" w:rsidRDefault="002E7632" w:rsidP="002E7632">
            <w:pPr>
              <w:widowControl/>
              <w:jc w:val="center"/>
              <w:rPr>
                <w:color w:val="000000"/>
                <w:szCs w:val="24"/>
              </w:rPr>
            </w:pPr>
            <w:r w:rsidRPr="00B459D9">
              <w:rPr>
                <w:color w:val="000000"/>
                <w:szCs w:val="24"/>
              </w:rPr>
              <w:t>8,051</w:t>
            </w:r>
          </w:p>
        </w:tc>
        <w:tc>
          <w:tcPr>
            <w:tcW w:w="1423" w:type="dxa"/>
            <w:tcBorders>
              <w:top w:val="nil"/>
              <w:left w:val="nil"/>
              <w:bottom w:val="single" w:sz="4" w:space="0" w:color="000000"/>
              <w:right w:val="single" w:sz="4" w:space="0" w:color="000000"/>
            </w:tcBorders>
            <w:noWrap/>
            <w:hideMark/>
          </w:tcPr>
          <w:p w14:paraId="19F36AA6" w14:textId="77777777" w:rsidR="002E7632" w:rsidRPr="00B459D9" w:rsidRDefault="002E7632" w:rsidP="002E7632">
            <w:pPr>
              <w:widowControl/>
              <w:jc w:val="center"/>
              <w:rPr>
                <w:color w:val="000000"/>
                <w:szCs w:val="24"/>
              </w:rPr>
            </w:pPr>
            <w:r w:rsidRPr="00B459D9">
              <w:rPr>
                <w:color w:val="000000"/>
                <w:szCs w:val="24"/>
              </w:rPr>
              <w:t>50,292</w:t>
            </w:r>
          </w:p>
        </w:tc>
      </w:tr>
      <w:tr w:rsidR="002E7632" w:rsidRPr="00B459D9" w14:paraId="53AA289E"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A36A679"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5D9D31BE" w14:textId="77777777" w:rsidR="002E7632" w:rsidRPr="00B459D9" w:rsidRDefault="002E7632" w:rsidP="002E7632">
            <w:pPr>
              <w:widowControl/>
              <w:jc w:val="center"/>
              <w:rPr>
                <w:color w:val="000000"/>
                <w:szCs w:val="24"/>
              </w:rPr>
            </w:pPr>
            <w:r w:rsidRPr="00B459D9">
              <w:rPr>
                <w:color w:val="000000"/>
                <w:szCs w:val="24"/>
              </w:rPr>
              <w:t>64</w:t>
            </w:r>
          </w:p>
        </w:tc>
        <w:tc>
          <w:tcPr>
            <w:tcW w:w="1060" w:type="dxa"/>
            <w:tcBorders>
              <w:top w:val="nil"/>
              <w:left w:val="nil"/>
              <w:bottom w:val="single" w:sz="4" w:space="0" w:color="000000"/>
              <w:right w:val="single" w:sz="4" w:space="0" w:color="000000"/>
            </w:tcBorders>
            <w:noWrap/>
            <w:hideMark/>
          </w:tcPr>
          <w:p w14:paraId="728A324B" w14:textId="77777777" w:rsidR="002E7632" w:rsidRPr="00B459D9" w:rsidRDefault="002E7632" w:rsidP="002E7632">
            <w:pPr>
              <w:widowControl/>
              <w:jc w:val="center"/>
              <w:rPr>
                <w:color w:val="000000"/>
                <w:szCs w:val="24"/>
              </w:rPr>
            </w:pPr>
            <w:r w:rsidRPr="00B459D9">
              <w:rPr>
                <w:color w:val="000000"/>
                <w:szCs w:val="24"/>
              </w:rPr>
              <w:t>09804</w:t>
            </w:r>
          </w:p>
        </w:tc>
        <w:tc>
          <w:tcPr>
            <w:tcW w:w="1083" w:type="dxa"/>
            <w:tcBorders>
              <w:top w:val="nil"/>
              <w:left w:val="nil"/>
              <w:bottom w:val="single" w:sz="4" w:space="0" w:color="000000"/>
              <w:right w:val="single" w:sz="4" w:space="0" w:color="000000"/>
            </w:tcBorders>
            <w:noWrap/>
            <w:hideMark/>
          </w:tcPr>
          <w:p w14:paraId="3AB85325" w14:textId="77777777" w:rsidR="002E7632" w:rsidRPr="00B459D9" w:rsidRDefault="002E7632" w:rsidP="002E7632">
            <w:pPr>
              <w:widowControl/>
              <w:jc w:val="center"/>
              <w:rPr>
                <w:color w:val="000000"/>
                <w:szCs w:val="24"/>
              </w:rPr>
            </w:pPr>
            <w:r w:rsidRPr="00B459D9">
              <w:rPr>
                <w:color w:val="000000"/>
                <w:szCs w:val="24"/>
              </w:rPr>
              <w:t>0.3631</w:t>
            </w:r>
          </w:p>
        </w:tc>
        <w:tc>
          <w:tcPr>
            <w:tcW w:w="981" w:type="dxa"/>
            <w:tcBorders>
              <w:top w:val="nil"/>
              <w:left w:val="nil"/>
              <w:bottom w:val="single" w:sz="4" w:space="0" w:color="000000"/>
              <w:right w:val="single" w:sz="4" w:space="0" w:color="000000"/>
            </w:tcBorders>
            <w:noWrap/>
            <w:hideMark/>
          </w:tcPr>
          <w:p w14:paraId="4C5A7B7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64094CC"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69931E6"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2E1C0B97" w14:textId="77777777" w:rsidR="002E7632" w:rsidRPr="00B459D9" w:rsidRDefault="002E7632" w:rsidP="002E7632">
            <w:pPr>
              <w:widowControl/>
              <w:jc w:val="center"/>
              <w:rPr>
                <w:color w:val="000000"/>
                <w:szCs w:val="24"/>
              </w:rPr>
            </w:pPr>
            <w:r w:rsidRPr="00B459D9">
              <w:rPr>
                <w:color w:val="000000"/>
                <w:szCs w:val="24"/>
              </w:rPr>
              <w:t>7,186</w:t>
            </w:r>
          </w:p>
        </w:tc>
        <w:tc>
          <w:tcPr>
            <w:tcW w:w="1423" w:type="dxa"/>
            <w:tcBorders>
              <w:top w:val="nil"/>
              <w:left w:val="nil"/>
              <w:bottom w:val="single" w:sz="4" w:space="0" w:color="000000"/>
              <w:right w:val="single" w:sz="4" w:space="0" w:color="000000"/>
            </w:tcBorders>
            <w:noWrap/>
            <w:hideMark/>
          </w:tcPr>
          <w:p w14:paraId="04F55AD4" w14:textId="77777777" w:rsidR="002E7632" w:rsidRPr="00B459D9" w:rsidRDefault="002E7632" w:rsidP="002E7632">
            <w:pPr>
              <w:widowControl/>
              <w:jc w:val="center"/>
              <w:rPr>
                <w:color w:val="000000"/>
                <w:szCs w:val="24"/>
              </w:rPr>
            </w:pPr>
            <w:r w:rsidRPr="00B459D9">
              <w:rPr>
                <w:color w:val="000000"/>
                <w:szCs w:val="24"/>
              </w:rPr>
              <w:t>38,908</w:t>
            </w:r>
          </w:p>
        </w:tc>
      </w:tr>
      <w:tr w:rsidR="002E7632" w:rsidRPr="00B459D9" w14:paraId="2C90A15D"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1E518AE"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0CF0988A" w14:textId="77777777" w:rsidR="002E7632" w:rsidRPr="00B459D9" w:rsidRDefault="002E7632" w:rsidP="002E7632">
            <w:pPr>
              <w:widowControl/>
              <w:jc w:val="center"/>
              <w:rPr>
                <w:color w:val="000000"/>
                <w:szCs w:val="24"/>
              </w:rPr>
            </w:pPr>
            <w:r w:rsidRPr="00B459D9">
              <w:rPr>
                <w:color w:val="000000"/>
                <w:szCs w:val="24"/>
              </w:rPr>
              <w:t>65</w:t>
            </w:r>
          </w:p>
        </w:tc>
        <w:tc>
          <w:tcPr>
            <w:tcW w:w="1060" w:type="dxa"/>
            <w:tcBorders>
              <w:top w:val="nil"/>
              <w:left w:val="nil"/>
              <w:bottom w:val="single" w:sz="4" w:space="0" w:color="000000"/>
              <w:right w:val="single" w:sz="4" w:space="0" w:color="000000"/>
            </w:tcBorders>
            <w:noWrap/>
            <w:hideMark/>
          </w:tcPr>
          <w:p w14:paraId="0518AAFF" w14:textId="77777777" w:rsidR="002E7632" w:rsidRPr="00B459D9" w:rsidRDefault="002E7632" w:rsidP="002E7632">
            <w:pPr>
              <w:widowControl/>
              <w:jc w:val="center"/>
              <w:rPr>
                <w:color w:val="000000"/>
                <w:szCs w:val="24"/>
              </w:rPr>
            </w:pPr>
            <w:r w:rsidRPr="00B459D9">
              <w:rPr>
                <w:color w:val="000000"/>
                <w:szCs w:val="24"/>
              </w:rPr>
              <w:t>09901</w:t>
            </w:r>
          </w:p>
        </w:tc>
        <w:tc>
          <w:tcPr>
            <w:tcW w:w="1083" w:type="dxa"/>
            <w:tcBorders>
              <w:top w:val="nil"/>
              <w:left w:val="nil"/>
              <w:bottom w:val="single" w:sz="4" w:space="0" w:color="000000"/>
              <w:right w:val="single" w:sz="4" w:space="0" w:color="000000"/>
            </w:tcBorders>
            <w:noWrap/>
            <w:hideMark/>
          </w:tcPr>
          <w:p w14:paraId="1E64A958" w14:textId="77777777" w:rsidR="002E7632" w:rsidRPr="00B459D9" w:rsidRDefault="002E7632" w:rsidP="002E7632">
            <w:pPr>
              <w:widowControl/>
              <w:jc w:val="center"/>
              <w:rPr>
                <w:color w:val="000000"/>
                <w:szCs w:val="24"/>
              </w:rPr>
            </w:pPr>
            <w:r w:rsidRPr="00B459D9">
              <w:rPr>
                <w:color w:val="000000"/>
                <w:szCs w:val="24"/>
              </w:rPr>
              <w:t>0.3544</w:t>
            </w:r>
          </w:p>
        </w:tc>
        <w:tc>
          <w:tcPr>
            <w:tcW w:w="981" w:type="dxa"/>
            <w:tcBorders>
              <w:top w:val="nil"/>
              <w:left w:val="nil"/>
              <w:bottom w:val="single" w:sz="4" w:space="0" w:color="000000"/>
              <w:right w:val="single" w:sz="4" w:space="0" w:color="000000"/>
            </w:tcBorders>
            <w:noWrap/>
            <w:hideMark/>
          </w:tcPr>
          <w:p w14:paraId="16C14AFF"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1066CAB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27AA8AA"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46A55CB8" w14:textId="77777777" w:rsidR="002E7632" w:rsidRPr="00B459D9" w:rsidRDefault="002E7632" w:rsidP="002E7632">
            <w:pPr>
              <w:widowControl/>
              <w:jc w:val="center"/>
              <w:rPr>
                <w:color w:val="000000"/>
                <w:szCs w:val="24"/>
              </w:rPr>
            </w:pPr>
            <w:r w:rsidRPr="00B459D9">
              <w:rPr>
                <w:color w:val="000000"/>
                <w:szCs w:val="24"/>
              </w:rPr>
              <w:t>2,750</w:t>
            </w:r>
          </w:p>
        </w:tc>
        <w:tc>
          <w:tcPr>
            <w:tcW w:w="1423" w:type="dxa"/>
            <w:tcBorders>
              <w:top w:val="nil"/>
              <w:left w:val="nil"/>
              <w:bottom w:val="single" w:sz="4" w:space="0" w:color="000000"/>
              <w:right w:val="single" w:sz="4" w:space="0" w:color="000000"/>
            </w:tcBorders>
            <w:noWrap/>
            <w:hideMark/>
          </w:tcPr>
          <w:p w14:paraId="50E2EC50" w14:textId="77777777" w:rsidR="002E7632" w:rsidRPr="00B459D9" w:rsidRDefault="002E7632" w:rsidP="002E7632">
            <w:pPr>
              <w:widowControl/>
              <w:jc w:val="center"/>
              <w:rPr>
                <w:color w:val="000000"/>
                <w:szCs w:val="24"/>
              </w:rPr>
            </w:pPr>
            <w:r w:rsidRPr="00B459D9">
              <w:rPr>
                <w:color w:val="000000"/>
                <w:szCs w:val="24"/>
              </w:rPr>
              <w:t>39,819</w:t>
            </w:r>
          </w:p>
        </w:tc>
      </w:tr>
      <w:tr w:rsidR="002E7632" w:rsidRPr="00B459D9" w14:paraId="473EEAC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38B40A1"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503B4424" w14:textId="77777777" w:rsidR="002E7632" w:rsidRPr="00B459D9" w:rsidRDefault="002E7632" w:rsidP="002E7632">
            <w:pPr>
              <w:widowControl/>
              <w:jc w:val="center"/>
              <w:rPr>
                <w:color w:val="000000"/>
                <w:szCs w:val="24"/>
              </w:rPr>
            </w:pPr>
            <w:r w:rsidRPr="00B459D9">
              <w:rPr>
                <w:color w:val="000000"/>
                <w:szCs w:val="24"/>
              </w:rPr>
              <w:t>66</w:t>
            </w:r>
          </w:p>
        </w:tc>
        <w:tc>
          <w:tcPr>
            <w:tcW w:w="1060" w:type="dxa"/>
            <w:tcBorders>
              <w:top w:val="nil"/>
              <w:left w:val="nil"/>
              <w:bottom w:val="single" w:sz="4" w:space="0" w:color="000000"/>
              <w:right w:val="single" w:sz="4" w:space="0" w:color="000000"/>
            </w:tcBorders>
            <w:noWrap/>
            <w:hideMark/>
          </w:tcPr>
          <w:p w14:paraId="0CB20940" w14:textId="77777777" w:rsidR="002E7632" w:rsidRPr="00B459D9" w:rsidRDefault="002E7632" w:rsidP="002E7632">
            <w:pPr>
              <w:widowControl/>
              <w:jc w:val="center"/>
              <w:rPr>
                <w:color w:val="000000"/>
                <w:szCs w:val="24"/>
              </w:rPr>
            </w:pPr>
            <w:r w:rsidRPr="00B459D9">
              <w:rPr>
                <w:color w:val="000000"/>
                <w:szCs w:val="24"/>
              </w:rPr>
              <w:t>09902</w:t>
            </w:r>
          </w:p>
        </w:tc>
        <w:tc>
          <w:tcPr>
            <w:tcW w:w="1083" w:type="dxa"/>
            <w:tcBorders>
              <w:top w:val="nil"/>
              <w:left w:val="nil"/>
              <w:bottom w:val="single" w:sz="4" w:space="0" w:color="000000"/>
              <w:right w:val="single" w:sz="4" w:space="0" w:color="000000"/>
            </w:tcBorders>
            <w:noWrap/>
            <w:hideMark/>
          </w:tcPr>
          <w:p w14:paraId="25198C81" w14:textId="77777777" w:rsidR="002E7632" w:rsidRPr="00B459D9" w:rsidRDefault="002E7632" w:rsidP="002E7632">
            <w:pPr>
              <w:widowControl/>
              <w:jc w:val="center"/>
              <w:rPr>
                <w:color w:val="000000"/>
                <w:szCs w:val="24"/>
              </w:rPr>
            </w:pPr>
            <w:r w:rsidRPr="00B459D9">
              <w:rPr>
                <w:color w:val="000000"/>
                <w:szCs w:val="24"/>
              </w:rPr>
              <w:t>0.5372</w:t>
            </w:r>
          </w:p>
        </w:tc>
        <w:tc>
          <w:tcPr>
            <w:tcW w:w="981" w:type="dxa"/>
            <w:tcBorders>
              <w:top w:val="nil"/>
              <w:left w:val="nil"/>
              <w:bottom w:val="single" w:sz="4" w:space="0" w:color="000000"/>
              <w:right w:val="single" w:sz="4" w:space="0" w:color="000000"/>
            </w:tcBorders>
            <w:noWrap/>
            <w:hideMark/>
          </w:tcPr>
          <w:p w14:paraId="603009CD"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DF4EE9E"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872E184"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5A424EAE" w14:textId="77777777" w:rsidR="002E7632" w:rsidRPr="00B459D9" w:rsidRDefault="002E7632" w:rsidP="002E7632">
            <w:pPr>
              <w:widowControl/>
              <w:jc w:val="center"/>
              <w:rPr>
                <w:color w:val="000000"/>
                <w:szCs w:val="24"/>
              </w:rPr>
            </w:pPr>
            <w:r w:rsidRPr="00B459D9">
              <w:rPr>
                <w:color w:val="000000"/>
                <w:szCs w:val="24"/>
              </w:rPr>
              <w:t>8,011</w:t>
            </w:r>
          </w:p>
        </w:tc>
        <w:tc>
          <w:tcPr>
            <w:tcW w:w="1423" w:type="dxa"/>
            <w:tcBorders>
              <w:top w:val="nil"/>
              <w:left w:val="nil"/>
              <w:bottom w:val="single" w:sz="4" w:space="0" w:color="000000"/>
              <w:right w:val="single" w:sz="4" w:space="0" w:color="000000"/>
            </w:tcBorders>
            <w:noWrap/>
            <w:hideMark/>
          </w:tcPr>
          <w:p w14:paraId="3CD15F39" w14:textId="77777777" w:rsidR="002E7632" w:rsidRPr="00B459D9" w:rsidRDefault="002E7632" w:rsidP="002E7632">
            <w:pPr>
              <w:widowControl/>
              <w:jc w:val="center"/>
              <w:rPr>
                <w:color w:val="000000"/>
                <w:szCs w:val="24"/>
              </w:rPr>
            </w:pPr>
            <w:r w:rsidRPr="00B459D9">
              <w:rPr>
                <w:color w:val="000000"/>
                <w:szCs w:val="24"/>
              </w:rPr>
              <w:t>68,818</w:t>
            </w:r>
          </w:p>
        </w:tc>
      </w:tr>
      <w:tr w:rsidR="002E7632" w:rsidRPr="00B459D9" w14:paraId="6FFA1A8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3C151F8"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3A727F18" w14:textId="77777777" w:rsidR="002E7632" w:rsidRPr="00B459D9" w:rsidRDefault="002E7632" w:rsidP="002E7632">
            <w:pPr>
              <w:widowControl/>
              <w:jc w:val="center"/>
              <w:rPr>
                <w:color w:val="000000"/>
                <w:szCs w:val="24"/>
              </w:rPr>
            </w:pPr>
            <w:r w:rsidRPr="00B459D9">
              <w:rPr>
                <w:color w:val="000000"/>
                <w:szCs w:val="24"/>
              </w:rPr>
              <w:t>67</w:t>
            </w:r>
          </w:p>
        </w:tc>
        <w:tc>
          <w:tcPr>
            <w:tcW w:w="1060" w:type="dxa"/>
            <w:tcBorders>
              <w:top w:val="nil"/>
              <w:left w:val="nil"/>
              <w:bottom w:val="single" w:sz="4" w:space="0" w:color="000000"/>
              <w:right w:val="single" w:sz="4" w:space="0" w:color="000000"/>
            </w:tcBorders>
            <w:noWrap/>
            <w:hideMark/>
          </w:tcPr>
          <w:p w14:paraId="55829A0D" w14:textId="77777777" w:rsidR="002E7632" w:rsidRPr="00B459D9" w:rsidRDefault="002E7632" w:rsidP="002E7632">
            <w:pPr>
              <w:widowControl/>
              <w:jc w:val="center"/>
              <w:rPr>
                <w:color w:val="000000"/>
                <w:szCs w:val="24"/>
              </w:rPr>
            </w:pPr>
            <w:r w:rsidRPr="00B459D9">
              <w:rPr>
                <w:color w:val="000000"/>
                <w:szCs w:val="24"/>
              </w:rPr>
              <w:t>09903</w:t>
            </w:r>
          </w:p>
        </w:tc>
        <w:tc>
          <w:tcPr>
            <w:tcW w:w="1083" w:type="dxa"/>
            <w:tcBorders>
              <w:top w:val="nil"/>
              <w:left w:val="nil"/>
              <w:bottom w:val="single" w:sz="4" w:space="0" w:color="000000"/>
              <w:right w:val="single" w:sz="4" w:space="0" w:color="000000"/>
            </w:tcBorders>
            <w:noWrap/>
            <w:hideMark/>
          </w:tcPr>
          <w:p w14:paraId="0E5CD8DD" w14:textId="77777777" w:rsidR="002E7632" w:rsidRPr="00B459D9" w:rsidRDefault="002E7632" w:rsidP="002E7632">
            <w:pPr>
              <w:widowControl/>
              <w:jc w:val="center"/>
              <w:rPr>
                <w:color w:val="000000"/>
                <w:szCs w:val="24"/>
              </w:rPr>
            </w:pPr>
            <w:r w:rsidRPr="00B459D9">
              <w:rPr>
                <w:color w:val="000000"/>
                <w:szCs w:val="24"/>
              </w:rPr>
              <w:t>0.5728</w:t>
            </w:r>
          </w:p>
        </w:tc>
        <w:tc>
          <w:tcPr>
            <w:tcW w:w="981" w:type="dxa"/>
            <w:tcBorders>
              <w:top w:val="nil"/>
              <w:left w:val="nil"/>
              <w:bottom w:val="single" w:sz="4" w:space="0" w:color="000000"/>
              <w:right w:val="single" w:sz="4" w:space="0" w:color="000000"/>
            </w:tcBorders>
            <w:noWrap/>
            <w:hideMark/>
          </w:tcPr>
          <w:p w14:paraId="1AF85E98"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551AB8F"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92F6B95"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5B3F1CC7" w14:textId="77777777" w:rsidR="002E7632" w:rsidRPr="00B459D9" w:rsidRDefault="002E7632" w:rsidP="002E7632">
            <w:pPr>
              <w:widowControl/>
              <w:jc w:val="center"/>
              <w:rPr>
                <w:color w:val="000000"/>
                <w:szCs w:val="24"/>
              </w:rPr>
            </w:pPr>
            <w:r w:rsidRPr="00B459D9">
              <w:rPr>
                <w:color w:val="000000"/>
                <w:szCs w:val="24"/>
              </w:rPr>
              <w:t>7,413</w:t>
            </w:r>
          </w:p>
        </w:tc>
        <w:tc>
          <w:tcPr>
            <w:tcW w:w="1423" w:type="dxa"/>
            <w:tcBorders>
              <w:top w:val="nil"/>
              <w:left w:val="nil"/>
              <w:bottom w:val="single" w:sz="4" w:space="0" w:color="000000"/>
              <w:right w:val="single" w:sz="4" w:space="0" w:color="000000"/>
            </w:tcBorders>
            <w:noWrap/>
            <w:hideMark/>
          </w:tcPr>
          <w:p w14:paraId="1F3FDC7B" w14:textId="77777777" w:rsidR="002E7632" w:rsidRPr="00B459D9" w:rsidRDefault="002E7632" w:rsidP="002E7632">
            <w:pPr>
              <w:widowControl/>
              <w:jc w:val="center"/>
              <w:rPr>
                <w:color w:val="000000"/>
                <w:szCs w:val="24"/>
              </w:rPr>
            </w:pPr>
            <w:r w:rsidRPr="00B459D9">
              <w:rPr>
                <w:color w:val="000000"/>
                <w:szCs w:val="24"/>
              </w:rPr>
              <w:t>67,094</w:t>
            </w:r>
          </w:p>
        </w:tc>
      </w:tr>
      <w:tr w:rsidR="002E7632" w:rsidRPr="00B459D9" w14:paraId="39715F78"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8D8573A"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4E973019" w14:textId="77777777" w:rsidR="002E7632" w:rsidRPr="00B459D9" w:rsidRDefault="002E7632" w:rsidP="002E7632">
            <w:pPr>
              <w:widowControl/>
              <w:jc w:val="center"/>
              <w:rPr>
                <w:color w:val="000000"/>
                <w:szCs w:val="24"/>
              </w:rPr>
            </w:pPr>
            <w:r w:rsidRPr="00B459D9">
              <w:rPr>
                <w:color w:val="000000"/>
                <w:szCs w:val="24"/>
              </w:rPr>
              <w:t>68</w:t>
            </w:r>
          </w:p>
        </w:tc>
        <w:tc>
          <w:tcPr>
            <w:tcW w:w="1060" w:type="dxa"/>
            <w:tcBorders>
              <w:top w:val="nil"/>
              <w:left w:val="nil"/>
              <w:bottom w:val="single" w:sz="4" w:space="0" w:color="000000"/>
              <w:right w:val="single" w:sz="4" w:space="0" w:color="000000"/>
            </w:tcBorders>
            <w:noWrap/>
            <w:hideMark/>
          </w:tcPr>
          <w:p w14:paraId="191D1BBB" w14:textId="77777777" w:rsidR="002E7632" w:rsidRPr="00B459D9" w:rsidRDefault="002E7632" w:rsidP="002E7632">
            <w:pPr>
              <w:widowControl/>
              <w:jc w:val="center"/>
              <w:rPr>
                <w:color w:val="000000"/>
                <w:szCs w:val="24"/>
              </w:rPr>
            </w:pPr>
            <w:r w:rsidRPr="00B459D9">
              <w:rPr>
                <w:color w:val="000000"/>
                <w:szCs w:val="24"/>
              </w:rPr>
              <w:t>10001</w:t>
            </w:r>
          </w:p>
        </w:tc>
        <w:tc>
          <w:tcPr>
            <w:tcW w:w="1083" w:type="dxa"/>
            <w:tcBorders>
              <w:top w:val="nil"/>
              <w:left w:val="nil"/>
              <w:bottom w:val="single" w:sz="4" w:space="0" w:color="000000"/>
              <w:right w:val="single" w:sz="4" w:space="0" w:color="000000"/>
            </w:tcBorders>
            <w:noWrap/>
            <w:hideMark/>
          </w:tcPr>
          <w:p w14:paraId="0CBD96F3" w14:textId="77777777" w:rsidR="002E7632" w:rsidRPr="00B459D9" w:rsidRDefault="002E7632" w:rsidP="002E7632">
            <w:pPr>
              <w:widowControl/>
              <w:jc w:val="center"/>
              <w:rPr>
                <w:color w:val="000000"/>
                <w:szCs w:val="24"/>
              </w:rPr>
            </w:pPr>
            <w:r w:rsidRPr="00B459D9">
              <w:rPr>
                <w:color w:val="000000"/>
                <w:szCs w:val="24"/>
              </w:rPr>
              <w:t>0.2777</w:t>
            </w:r>
          </w:p>
        </w:tc>
        <w:tc>
          <w:tcPr>
            <w:tcW w:w="981" w:type="dxa"/>
            <w:tcBorders>
              <w:top w:val="nil"/>
              <w:left w:val="nil"/>
              <w:bottom w:val="single" w:sz="4" w:space="0" w:color="000000"/>
              <w:right w:val="single" w:sz="4" w:space="0" w:color="000000"/>
            </w:tcBorders>
            <w:noWrap/>
            <w:hideMark/>
          </w:tcPr>
          <w:p w14:paraId="60549CBA"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90D6B1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2D2B4FE"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68762101" w14:textId="77777777" w:rsidR="002E7632" w:rsidRPr="00B459D9" w:rsidRDefault="002E7632" w:rsidP="002E7632">
            <w:pPr>
              <w:widowControl/>
              <w:jc w:val="center"/>
              <w:rPr>
                <w:color w:val="000000"/>
                <w:szCs w:val="24"/>
              </w:rPr>
            </w:pPr>
            <w:r w:rsidRPr="00B459D9">
              <w:rPr>
                <w:color w:val="000000"/>
                <w:szCs w:val="24"/>
              </w:rPr>
              <w:t>4,377</w:t>
            </w:r>
          </w:p>
        </w:tc>
        <w:tc>
          <w:tcPr>
            <w:tcW w:w="1423" w:type="dxa"/>
            <w:tcBorders>
              <w:top w:val="nil"/>
              <w:left w:val="nil"/>
              <w:bottom w:val="single" w:sz="4" w:space="0" w:color="000000"/>
              <w:right w:val="single" w:sz="4" w:space="0" w:color="000000"/>
            </w:tcBorders>
            <w:noWrap/>
            <w:hideMark/>
          </w:tcPr>
          <w:p w14:paraId="16DD0E11" w14:textId="77777777" w:rsidR="002E7632" w:rsidRPr="00B459D9" w:rsidRDefault="002E7632" w:rsidP="002E7632">
            <w:pPr>
              <w:widowControl/>
              <w:jc w:val="center"/>
              <w:rPr>
                <w:color w:val="000000"/>
                <w:szCs w:val="24"/>
              </w:rPr>
            </w:pPr>
            <w:r w:rsidRPr="00B459D9">
              <w:rPr>
                <w:color w:val="000000"/>
                <w:szCs w:val="24"/>
              </w:rPr>
              <w:t>30,447</w:t>
            </w:r>
          </w:p>
        </w:tc>
      </w:tr>
      <w:tr w:rsidR="002E7632" w:rsidRPr="00B459D9" w14:paraId="3A21E707"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D684866"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34AE47AC" w14:textId="77777777" w:rsidR="002E7632" w:rsidRPr="00B459D9" w:rsidRDefault="002E7632" w:rsidP="002E7632">
            <w:pPr>
              <w:widowControl/>
              <w:jc w:val="center"/>
              <w:rPr>
                <w:color w:val="000000"/>
                <w:szCs w:val="24"/>
              </w:rPr>
            </w:pPr>
            <w:r w:rsidRPr="00B459D9">
              <w:rPr>
                <w:color w:val="000000"/>
                <w:szCs w:val="24"/>
              </w:rPr>
              <w:t>69</w:t>
            </w:r>
          </w:p>
        </w:tc>
        <w:tc>
          <w:tcPr>
            <w:tcW w:w="1060" w:type="dxa"/>
            <w:tcBorders>
              <w:top w:val="nil"/>
              <w:left w:val="nil"/>
              <w:bottom w:val="single" w:sz="4" w:space="0" w:color="000000"/>
              <w:right w:val="single" w:sz="4" w:space="0" w:color="000000"/>
            </w:tcBorders>
            <w:noWrap/>
            <w:hideMark/>
          </w:tcPr>
          <w:p w14:paraId="1D006A6D" w14:textId="77777777" w:rsidR="002E7632" w:rsidRPr="00B459D9" w:rsidRDefault="002E7632" w:rsidP="002E7632">
            <w:pPr>
              <w:widowControl/>
              <w:jc w:val="center"/>
              <w:rPr>
                <w:color w:val="000000"/>
                <w:szCs w:val="24"/>
              </w:rPr>
            </w:pPr>
            <w:r w:rsidRPr="00B459D9">
              <w:rPr>
                <w:color w:val="000000"/>
                <w:szCs w:val="24"/>
              </w:rPr>
              <w:t>10002</w:t>
            </w:r>
          </w:p>
        </w:tc>
        <w:tc>
          <w:tcPr>
            <w:tcW w:w="1083" w:type="dxa"/>
            <w:tcBorders>
              <w:top w:val="nil"/>
              <w:left w:val="nil"/>
              <w:bottom w:val="single" w:sz="4" w:space="0" w:color="000000"/>
              <w:right w:val="single" w:sz="4" w:space="0" w:color="000000"/>
            </w:tcBorders>
            <w:noWrap/>
            <w:hideMark/>
          </w:tcPr>
          <w:p w14:paraId="33FFA261" w14:textId="77777777" w:rsidR="002E7632" w:rsidRPr="00B459D9" w:rsidRDefault="002E7632" w:rsidP="002E7632">
            <w:pPr>
              <w:widowControl/>
              <w:jc w:val="center"/>
              <w:rPr>
                <w:color w:val="000000"/>
                <w:szCs w:val="24"/>
              </w:rPr>
            </w:pPr>
            <w:r w:rsidRPr="00B459D9">
              <w:rPr>
                <w:color w:val="000000"/>
                <w:szCs w:val="24"/>
              </w:rPr>
              <w:t>0.3673</w:t>
            </w:r>
          </w:p>
        </w:tc>
        <w:tc>
          <w:tcPr>
            <w:tcW w:w="981" w:type="dxa"/>
            <w:tcBorders>
              <w:top w:val="nil"/>
              <w:left w:val="nil"/>
              <w:bottom w:val="single" w:sz="4" w:space="0" w:color="000000"/>
              <w:right w:val="single" w:sz="4" w:space="0" w:color="000000"/>
            </w:tcBorders>
            <w:noWrap/>
            <w:hideMark/>
          </w:tcPr>
          <w:p w14:paraId="7105215A"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CDD69C9"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5303A09"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262F220B" w14:textId="77777777" w:rsidR="002E7632" w:rsidRPr="00B459D9" w:rsidRDefault="002E7632" w:rsidP="002E7632">
            <w:pPr>
              <w:widowControl/>
              <w:jc w:val="center"/>
              <w:rPr>
                <w:color w:val="000000"/>
                <w:szCs w:val="24"/>
              </w:rPr>
            </w:pPr>
            <w:r w:rsidRPr="00B459D9">
              <w:rPr>
                <w:color w:val="000000"/>
                <w:szCs w:val="24"/>
              </w:rPr>
              <w:t>3,652</w:t>
            </w:r>
          </w:p>
        </w:tc>
        <w:tc>
          <w:tcPr>
            <w:tcW w:w="1423" w:type="dxa"/>
            <w:tcBorders>
              <w:top w:val="nil"/>
              <w:left w:val="nil"/>
              <w:bottom w:val="single" w:sz="4" w:space="0" w:color="000000"/>
              <w:right w:val="single" w:sz="4" w:space="0" w:color="000000"/>
            </w:tcBorders>
            <w:noWrap/>
            <w:hideMark/>
          </w:tcPr>
          <w:p w14:paraId="7939D15D" w14:textId="77777777" w:rsidR="002E7632" w:rsidRPr="00B459D9" w:rsidRDefault="002E7632" w:rsidP="002E7632">
            <w:pPr>
              <w:widowControl/>
              <w:jc w:val="center"/>
              <w:rPr>
                <w:color w:val="000000"/>
                <w:szCs w:val="24"/>
              </w:rPr>
            </w:pPr>
            <w:r w:rsidRPr="00B459D9">
              <w:rPr>
                <w:color w:val="000000"/>
                <w:szCs w:val="24"/>
              </w:rPr>
              <w:t>37,713</w:t>
            </w:r>
          </w:p>
        </w:tc>
      </w:tr>
      <w:tr w:rsidR="002E7632" w:rsidRPr="00B459D9" w14:paraId="0185E2CD"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1A8D654"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053325BE" w14:textId="77777777" w:rsidR="002E7632" w:rsidRPr="00B459D9" w:rsidRDefault="002E7632" w:rsidP="002E7632">
            <w:pPr>
              <w:widowControl/>
              <w:jc w:val="center"/>
              <w:rPr>
                <w:color w:val="000000"/>
                <w:szCs w:val="24"/>
              </w:rPr>
            </w:pPr>
            <w:r w:rsidRPr="00B459D9">
              <w:rPr>
                <w:color w:val="000000"/>
                <w:szCs w:val="24"/>
              </w:rPr>
              <w:t>70</w:t>
            </w:r>
          </w:p>
        </w:tc>
        <w:tc>
          <w:tcPr>
            <w:tcW w:w="1060" w:type="dxa"/>
            <w:tcBorders>
              <w:top w:val="nil"/>
              <w:left w:val="nil"/>
              <w:bottom w:val="single" w:sz="4" w:space="0" w:color="000000"/>
              <w:right w:val="single" w:sz="4" w:space="0" w:color="000000"/>
            </w:tcBorders>
            <w:noWrap/>
            <w:hideMark/>
          </w:tcPr>
          <w:p w14:paraId="163B999B" w14:textId="77777777" w:rsidR="002E7632" w:rsidRPr="00B459D9" w:rsidRDefault="002E7632" w:rsidP="002E7632">
            <w:pPr>
              <w:widowControl/>
              <w:jc w:val="center"/>
              <w:rPr>
                <w:color w:val="000000"/>
                <w:szCs w:val="24"/>
              </w:rPr>
            </w:pPr>
            <w:r w:rsidRPr="00B459D9">
              <w:rPr>
                <w:color w:val="000000"/>
                <w:szCs w:val="24"/>
              </w:rPr>
              <w:t>10003</w:t>
            </w:r>
          </w:p>
        </w:tc>
        <w:tc>
          <w:tcPr>
            <w:tcW w:w="1083" w:type="dxa"/>
            <w:tcBorders>
              <w:top w:val="nil"/>
              <w:left w:val="nil"/>
              <w:bottom w:val="single" w:sz="4" w:space="0" w:color="000000"/>
              <w:right w:val="single" w:sz="4" w:space="0" w:color="000000"/>
            </w:tcBorders>
            <w:noWrap/>
            <w:hideMark/>
          </w:tcPr>
          <w:p w14:paraId="07808FE7" w14:textId="77777777" w:rsidR="002E7632" w:rsidRPr="00B459D9" w:rsidRDefault="002E7632" w:rsidP="002E7632">
            <w:pPr>
              <w:widowControl/>
              <w:jc w:val="center"/>
              <w:rPr>
                <w:color w:val="000000"/>
                <w:szCs w:val="24"/>
              </w:rPr>
            </w:pPr>
            <w:r w:rsidRPr="00B459D9">
              <w:rPr>
                <w:color w:val="000000"/>
                <w:szCs w:val="24"/>
              </w:rPr>
              <w:t>0.3295</w:t>
            </w:r>
          </w:p>
        </w:tc>
        <w:tc>
          <w:tcPr>
            <w:tcW w:w="981" w:type="dxa"/>
            <w:tcBorders>
              <w:top w:val="nil"/>
              <w:left w:val="nil"/>
              <w:bottom w:val="single" w:sz="4" w:space="0" w:color="000000"/>
              <w:right w:val="single" w:sz="4" w:space="0" w:color="000000"/>
            </w:tcBorders>
            <w:noWrap/>
            <w:hideMark/>
          </w:tcPr>
          <w:p w14:paraId="6A1D340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D63048E"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AB2A502"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12712D73" w14:textId="77777777" w:rsidR="002E7632" w:rsidRPr="00B459D9" w:rsidRDefault="002E7632" w:rsidP="002E7632">
            <w:pPr>
              <w:widowControl/>
              <w:jc w:val="center"/>
              <w:rPr>
                <w:color w:val="000000"/>
                <w:szCs w:val="24"/>
              </w:rPr>
            </w:pPr>
            <w:r w:rsidRPr="00B459D9">
              <w:rPr>
                <w:color w:val="000000"/>
                <w:szCs w:val="24"/>
              </w:rPr>
              <w:t>3,701</w:t>
            </w:r>
          </w:p>
        </w:tc>
        <w:tc>
          <w:tcPr>
            <w:tcW w:w="1423" w:type="dxa"/>
            <w:tcBorders>
              <w:top w:val="nil"/>
              <w:left w:val="nil"/>
              <w:bottom w:val="single" w:sz="4" w:space="0" w:color="000000"/>
              <w:right w:val="single" w:sz="4" w:space="0" w:color="000000"/>
            </w:tcBorders>
            <w:noWrap/>
            <w:hideMark/>
          </w:tcPr>
          <w:p w14:paraId="1AE94196" w14:textId="77777777" w:rsidR="002E7632" w:rsidRPr="00B459D9" w:rsidRDefault="002E7632" w:rsidP="002E7632">
            <w:pPr>
              <w:widowControl/>
              <w:jc w:val="center"/>
              <w:rPr>
                <w:color w:val="000000"/>
                <w:szCs w:val="24"/>
              </w:rPr>
            </w:pPr>
            <w:r w:rsidRPr="00B459D9">
              <w:rPr>
                <w:color w:val="000000"/>
                <w:szCs w:val="24"/>
              </w:rPr>
              <w:t>34,288</w:t>
            </w:r>
          </w:p>
        </w:tc>
      </w:tr>
      <w:tr w:rsidR="002E7632" w:rsidRPr="00B459D9" w14:paraId="1DBFD018"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85A74A5"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11398AD4" w14:textId="77777777" w:rsidR="002E7632" w:rsidRPr="00B459D9" w:rsidRDefault="002E7632" w:rsidP="002E7632">
            <w:pPr>
              <w:widowControl/>
              <w:jc w:val="center"/>
              <w:rPr>
                <w:color w:val="000000"/>
                <w:szCs w:val="24"/>
              </w:rPr>
            </w:pPr>
            <w:r w:rsidRPr="00B459D9">
              <w:rPr>
                <w:color w:val="000000"/>
                <w:szCs w:val="24"/>
              </w:rPr>
              <w:t>71</w:t>
            </w:r>
          </w:p>
        </w:tc>
        <w:tc>
          <w:tcPr>
            <w:tcW w:w="1060" w:type="dxa"/>
            <w:tcBorders>
              <w:top w:val="nil"/>
              <w:left w:val="nil"/>
              <w:bottom w:val="single" w:sz="4" w:space="0" w:color="000000"/>
              <w:right w:val="single" w:sz="4" w:space="0" w:color="000000"/>
            </w:tcBorders>
            <w:noWrap/>
            <w:hideMark/>
          </w:tcPr>
          <w:p w14:paraId="678F9E6C" w14:textId="77777777" w:rsidR="002E7632" w:rsidRPr="00B459D9" w:rsidRDefault="002E7632" w:rsidP="002E7632">
            <w:pPr>
              <w:widowControl/>
              <w:jc w:val="center"/>
              <w:rPr>
                <w:color w:val="000000"/>
                <w:szCs w:val="24"/>
              </w:rPr>
            </w:pPr>
            <w:r w:rsidRPr="00B459D9">
              <w:rPr>
                <w:color w:val="000000"/>
                <w:szCs w:val="24"/>
              </w:rPr>
              <w:t>10101</w:t>
            </w:r>
          </w:p>
        </w:tc>
        <w:tc>
          <w:tcPr>
            <w:tcW w:w="1083" w:type="dxa"/>
            <w:tcBorders>
              <w:top w:val="nil"/>
              <w:left w:val="nil"/>
              <w:bottom w:val="single" w:sz="4" w:space="0" w:color="000000"/>
              <w:right w:val="single" w:sz="4" w:space="0" w:color="000000"/>
            </w:tcBorders>
            <w:noWrap/>
            <w:hideMark/>
          </w:tcPr>
          <w:p w14:paraId="0BBD8EA9" w14:textId="77777777" w:rsidR="002E7632" w:rsidRPr="00B459D9" w:rsidRDefault="002E7632" w:rsidP="002E7632">
            <w:pPr>
              <w:widowControl/>
              <w:jc w:val="center"/>
              <w:rPr>
                <w:color w:val="000000"/>
                <w:szCs w:val="24"/>
              </w:rPr>
            </w:pPr>
            <w:r w:rsidRPr="00B459D9">
              <w:rPr>
                <w:color w:val="000000"/>
                <w:szCs w:val="24"/>
              </w:rPr>
              <w:t>0.4990</w:t>
            </w:r>
          </w:p>
        </w:tc>
        <w:tc>
          <w:tcPr>
            <w:tcW w:w="981" w:type="dxa"/>
            <w:tcBorders>
              <w:top w:val="nil"/>
              <w:left w:val="nil"/>
              <w:bottom w:val="single" w:sz="4" w:space="0" w:color="000000"/>
              <w:right w:val="single" w:sz="4" w:space="0" w:color="000000"/>
            </w:tcBorders>
            <w:noWrap/>
            <w:hideMark/>
          </w:tcPr>
          <w:p w14:paraId="0216971B"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7AF92A4"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5998162"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4D057B58" w14:textId="77777777" w:rsidR="002E7632" w:rsidRPr="00B459D9" w:rsidRDefault="002E7632" w:rsidP="002E7632">
            <w:pPr>
              <w:widowControl/>
              <w:jc w:val="center"/>
              <w:rPr>
                <w:color w:val="000000"/>
                <w:szCs w:val="24"/>
              </w:rPr>
            </w:pPr>
            <w:r w:rsidRPr="00B459D9">
              <w:rPr>
                <w:color w:val="000000"/>
                <w:szCs w:val="24"/>
              </w:rPr>
              <w:t>4,085</w:t>
            </w:r>
          </w:p>
        </w:tc>
        <w:tc>
          <w:tcPr>
            <w:tcW w:w="1423" w:type="dxa"/>
            <w:tcBorders>
              <w:top w:val="nil"/>
              <w:left w:val="nil"/>
              <w:bottom w:val="single" w:sz="4" w:space="0" w:color="000000"/>
              <w:right w:val="single" w:sz="4" w:space="0" w:color="000000"/>
            </w:tcBorders>
            <w:noWrap/>
            <w:hideMark/>
          </w:tcPr>
          <w:p w14:paraId="6659CAA4" w14:textId="77777777" w:rsidR="002E7632" w:rsidRPr="00B459D9" w:rsidRDefault="002E7632" w:rsidP="002E7632">
            <w:pPr>
              <w:widowControl/>
              <w:jc w:val="center"/>
              <w:rPr>
                <w:color w:val="000000"/>
                <w:szCs w:val="24"/>
              </w:rPr>
            </w:pPr>
            <w:r w:rsidRPr="00B459D9">
              <w:rPr>
                <w:color w:val="000000"/>
                <w:szCs w:val="24"/>
              </w:rPr>
              <w:t>68,236</w:t>
            </w:r>
          </w:p>
        </w:tc>
      </w:tr>
      <w:tr w:rsidR="002E7632" w:rsidRPr="00B459D9" w14:paraId="317AF718"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29EEC61"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05DF1FE8" w14:textId="77777777" w:rsidR="002E7632" w:rsidRPr="00B459D9" w:rsidRDefault="002E7632" w:rsidP="002E7632">
            <w:pPr>
              <w:widowControl/>
              <w:jc w:val="center"/>
              <w:rPr>
                <w:color w:val="000000"/>
                <w:szCs w:val="24"/>
              </w:rPr>
            </w:pPr>
            <w:r w:rsidRPr="00B459D9">
              <w:rPr>
                <w:color w:val="000000"/>
                <w:szCs w:val="24"/>
              </w:rPr>
              <w:t>72</w:t>
            </w:r>
          </w:p>
        </w:tc>
        <w:tc>
          <w:tcPr>
            <w:tcW w:w="1060" w:type="dxa"/>
            <w:tcBorders>
              <w:top w:val="nil"/>
              <w:left w:val="nil"/>
              <w:bottom w:val="single" w:sz="4" w:space="0" w:color="000000"/>
              <w:right w:val="single" w:sz="4" w:space="0" w:color="000000"/>
            </w:tcBorders>
            <w:noWrap/>
            <w:hideMark/>
          </w:tcPr>
          <w:p w14:paraId="5BD7B283" w14:textId="77777777" w:rsidR="002E7632" w:rsidRPr="00B459D9" w:rsidRDefault="002E7632" w:rsidP="002E7632">
            <w:pPr>
              <w:widowControl/>
              <w:jc w:val="center"/>
              <w:rPr>
                <w:color w:val="000000"/>
                <w:szCs w:val="24"/>
              </w:rPr>
            </w:pPr>
            <w:r w:rsidRPr="00B459D9">
              <w:rPr>
                <w:color w:val="000000"/>
                <w:szCs w:val="24"/>
              </w:rPr>
              <w:t>10102</w:t>
            </w:r>
          </w:p>
        </w:tc>
        <w:tc>
          <w:tcPr>
            <w:tcW w:w="1083" w:type="dxa"/>
            <w:tcBorders>
              <w:top w:val="nil"/>
              <w:left w:val="nil"/>
              <w:bottom w:val="single" w:sz="4" w:space="0" w:color="000000"/>
              <w:right w:val="single" w:sz="4" w:space="0" w:color="000000"/>
            </w:tcBorders>
            <w:noWrap/>
            <w:hideMark/>
          </w:tcPr>
          <w:p w14:paraId="7CE8445F" w14:textId="77777777" w:rsidR="002E7632" w:rsidRPr="00B459D9" w:rsidRDefault="002E7632" w:rsidP="002E7632">
            <w:pPr>
              <w:widowControl/>
              <w:jc w:val="center"/>
              <w:rPr>
                <w:color w:val="000000"/>
                <w:szCs w:val="24"/>
              </w:rPr>
            </w:pPr>
            <w:r w:rsidRPr="00B459D9">
              <w:rPr>
                <w:color w:val="000000"/>
                <w:szCs w:val="24"/>
              </w:rPr>
              <w:t>0.6770</w:t>
            </w:r>
          </w:p>
        </w:tc>
        <w:tc>
          <w:tcPr>
            <w:tcW w:w="981" w:type="dxa"/>
            <w:tcBorders>
              <w:top w:val="nil"/>
              <w:left w:val="nil"/>
              <w:bottom w:val="single" w:sz="4" w:space="0" w:color="000000"/>
              <w:right w:val="single" w:sz="4" w:space="0" w:color="000000"/>
            </w:tcBorders>
            <w:noWrap/>
            <w:hideMark/>
          </w:tcPr>
          <w:p w14:paraId="7593E938"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666FB29"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7BE2A6F"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556EDCA8" w14:textId="77777777" w:rsidR="002E7632" w:rsidRPr="00B459D9" w:rsidRDefault="002E7632" w:rsidP="002E7632">
            <w:pPr>
              <w:widowControl/>
              <w:jc w:val="center"/>
              <w:rPr>
                <w:color w:val="000000"/>
                <w:szCs w:val="24"/>
              </w:rPr>
            </w:pPr>
            <w:r w:rsidRPr="00B459D9">
              <w:rPr>
                <w:color w:val="000000"/>
                <w:szCs w:val="24"/>
              </w:rPr>
              <w:t>5,361</w:t>
            </w:r>
          </w:p>
        </w:tc>
        <w:tc>
          <w:tcPr>
            <w:tcW w:w="1423" w:type="dxa"/>
            <w:tcBorders>
              <w:top w:val="nil"/>
              <w:left w:val="nil"/>
              <w:bottom w:val="single" w:sz="4" w:space="0" w:color="000000"/>
              <w:right w:val="single" w:sz="4" w:space="0" w:color="000000"/>
            </w:tcBorders>
            <w:noWrap/>
            <w:hideMark/>
          </w:tcPr>
          <w:p w14:paraId="19140E72" w14:textId="77777777" w:rsidR="002E7632" w:rsidRPr="00B459D9" w:rsidRDefault="002E7632" w:rsidP="002E7632">
            <w:pPr>
              <w:widowControl/>
              <w:jc w:val="center"/>
              <w:rPr>
                <w:color w:val="000000"/>
                <w:szCs w:val="24"/>
              </w:rPr>
            </w:pPr>
            <w:r w:rsidRPr="00B459D9">
              <w:rPr>
                <w:color w:val="000000"/>
                <w:szCs w:val="24"/>
              </w:rPr>
              <w:t>95,715</w:t>
            </w:r>
          </w:p>
        </w:tc>
      </w:tr>
      <w:tr w:rsidR="002E7632" w:rsidRPr="00B459D9" w14:paraId="4D07F66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56618BA"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48CF7C93" w14:textId="77777777" w:rsidR="002E7632" w:rsidRPr="00B459D9" w:rsidRDefault="002E7632" w:rsidP="002E7632">
            <w:pPr>
              <w:widowControl/>
              <w:jc w:val="center"/>
              <w:rPr>
                <w:color w:val="000000"/>
                <w:szCs w:val="24"/>
              </w:rPr>
            </w:pPr>
            <w:r w:rsidRPr="00B459D9">
              <w:rPr>
                <w:color w:val="000000"/>
                <w:szCs w:val="24"/>
              </w:rPr>
              <w:t>73</w:t>
            </w:r>
          </w:p>
        </w:tc>
        <w:tc>
          <w:tcPr>
            <w:tcW w:w="1060" w:type="dxa"/>
            <w:tcBorders>
              <w:top w:val="nil"/>
              <w:left w:val="nil"/>
              <w:bottom w:val="single" w:sz="4" w:space="0" w:color="000000"/>
              <w:right w:val="single" w:sz="4" w:space="0" w:color="000000"/>
            </w:tcBorders>
            <w:noWrap/>
            <w:hideMark/>
          </w:tcPr>
          <w:p w14:paraId="5AEAE78C" w14:textId="77777777" w:rsidR="002E7632" w:rsidRPr="00B459D9" w:rsidRDefault="002E7632" w:rsidP="002E7632">
            <w:pPr>
              <w:widowControl/>
              <w:jc w:val="center"/>
              <w:rPr>
                <w:color w:val="000000"/>
                <w:szCs w:val="24"/>
              </w:rPr>
            </w:pPr>
            <w:r w:rsidRPr="00B459D9">
              <w:rPr>
                <w:color w:val="000000"/>
                <w:szCs w:val="24"/>
              </w:rPr>
              <w:t>10103</w:t>
            </w:r>
          </w:p>
        </w:tc>
        <w:tc>
          <w:tcPr>
            <w:tcW w:w="1083" w:type="dxa"/>
            <w:tcBorders>
              <w:top w:val="nil"/>
              <w:left w:val="nil"/>
              <w:bottom w:val="single" w:sz="4" w:space="0" w:color="000000"/>
              <w:right w:val="single" w:sz="4" w:space="0" w:color="000000"/>
            </w:tcBorders>
            <w:noWrap/>
            <w:hideMark/>
          </w:tcPr>
          <w:p w14:paraId="00C1BF07" w14:textId="77777777" w:rsidR="002E7632" w:rsidRPr="00B459D9" w:rsidRDefault="002E7632" w:rsidP="002E7632">
            <w:pPr>
              <w:widowControl/>
              <w:jc w:val="center"/>
              <w:rPr>
                <w:color w:val="000000"/>
                <w:szCs w:val="24"/>
              </w:rPr>
            </w:pPr>
            <w:r w:rsidRPr="00B459D9">
              <w:rPr>
                <w:color w:val="000000"/>
                <w:szCs w:val="24"/>
              </w:rPr>
              <w:t>0.3855</w:t>
            </w:r>
          </w:p>
        </w:tc>
        <w:tc>
          <w:tcPr>
            <w:tcW w:w="981" w:type="dxa"/>
            <w:tcBorders>
              <w:top w:val="nil"/>
              <w:left w:val="nil"/>
              <w:bottom w:val="single" w:sz="4" w:space="0" w:color="000000"/>
              <w:right w:val="single" w:sz="4" w:space="0" w:color="000000"/>
            </w:tcBorders>
            <w:noWrap/>
            <w:hideMark/>
          </w:tcPr>
          <w:p w14:paraId="23CA28DD"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D8E7E68"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E940BC5"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10947EAA" w14:textId="77777777" w:rsidR="002E7632" w:rsidRPr="00B459D9" w:rsidRDefault="002E7632" w:rsidP="002E7632">
            <w:pPr>
              <w:widowControl/>
              <w:jc w:val="center"/>
              <w:rPr>
                <w:color w:val="000000"/>
                <w:szCs w:val="24"/>
              </w:rPr>
            </w:pPr>
            <w:r w:rsidRPr="00B459D9">
              <w:rPr>
                <w:color w:val="000000"/>
                <w:szCs w:val="24"/>
              </w:rPr>
              <w:t>4,163</w:t>
            </w:r>
          </w:p>
        </w:tc>
        <w:tc>
          <w:tcPr>
            <w:tcW w:w="1423" w:type="dxa"/>
            <w:tcBorders>
              <w:top w:val="nil"/>
              <w:left w:val="nil"/>
              <w:bottom w:val="single" w:sz="4" w:space="0" w:color="000000"/>
              <w:right w:val="single" w:sz="4" w:space="0" w:color="000000"/>
            </w:tcBorders>
            <w:noWrap/>
            <w:hideMark/>
          </w:tcPr>
          <w:p w14:paraId="2BCC05D1" w14:textId="77777777" w:rsidR="002E7632" w:rsidRPr="00B459D9" w:rsidRDefault="002E7632" w:rsidP="002E7632">
            <w:pPr>
              <w:widowControl/>
              <w:jc w:val="center"/>
              <w:rPr>
                <w:color w:val="000000"/>
                <w:szCs w:val="24"/>
              </w:rPr>
            </w:pPr>
            <w:r w:rsidRPr="00B459D9">
              <w:rPr>
                <w:color w:val="000000"/>
                <w:szCs w:val="24"/>
              </w:rPr>
              <w:t>53,443</w:t>
            </w:r>
          </w:p>
        </w:tc>
      </w:tr>
      <w:tr w:rsidR="002E7632" w:rsidRPr="00B459D9" w14:paraId="29109BD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58467DE"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03918E10" w14:textId="77777777" w:rsidR="002E7632" w:rsidRPr="00B459D9" w:rsidRDefault="002E7632" w:rsidP="002E7632">
            <w:pPr>
              <w:widowControl/>
              <w:jc w:val="center"/>
              <w:rPr>
                <w:color w:val="000000"/>
                <w:szCs w:val="24"/>
              </w:rPr>
            </w:pPr>
            <w:r w:rsidRPr="00B459D9">
              <w:rPr>
                <w:color w:val="000000"/>
                <w:szCs w:val="24"/>
              </w:rPr>
              <w:t>74</w:t>
            </w:r>
          </w:p>
        </w:tc>
        <w:tc>
          <w:tcPr>
            <w:tcW w:w="1060" w:type="dxa"/>
            <w:tcBorders>
              <w:top w:val="nil"/>
              <w:left w:val="nil"/>
              <w:bottom w:val="single" w:sz="4" w:space="0" w:color="000000"/>
              <w:right w:val="single" w:sz="4" w:space="0" w:color="000000"/>
            </w:tcBorders>
            <w:noWrap/>
            <w:hideMark/>
          </w:tcPr>
          <w:p w14:paraId="0203AA32" w14:textId="77777777" w:rsidR="002E7632" w:rsidRPr="00B459D9" w:rsidRDefault="002E7632" w:rsidP="002E7632">
            <w:pPr>
              <w:widowControl/>
              <w:jc w:val="center"/>
              <w:rPr>
                <w:color w:val="000000"/>
                <w:szCs w:val="24"/>
              </w:rPr>
            </w:pPr>
            <w:r w:rsidRPr="00B459D9">
              <w:rPr>
                <w:color w:val="000000"/>
                <w:szCs w:val="24"/>
              </w:rPr>
              <w:t>10104</w:t>
            </w:r>
          </w:p>
        </w:tc>
        <w:tc>
          <w:tcPr>
            <w:tcW w:w="1083" w:type="dxa"/>
            <w:tcBorders>
              <w:top w:val="nil"/>
              <w:left w:val="nil"/>
              <w:bottom w:val="single" w:sz="4" w:space="0" w:color="000000"/>
              <w:right w:val="single" w:sz="4" w:space="0" w:color="000000"/>
            </w:tcBorders>
            <w:noWrap/>
            <w:hideMark/>
          </w:tcPr>
          <w:p w14:paraId="61A50459"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12A4AF6A"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52EA4142"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FD67350"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6112CB4E"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290E6A4C"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555D2DEF"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D380DE0"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6A794B19" w14:textId="77777777" w:rsidR="002E7632" w:rsidRPr="00B459D9" w:rsidRDefault="002E7632" w:rsidP="002E7632">
            <w:pPr>
              <w:widowControl/>
              <w:jc w:val="center"/>
              <w:rPr>
                <w:color w:val="000000"/>
                <w:szCs w:val="24"/>
              </w:rPr>
            </w:pPr>
            <w:r w:rsidRPr="00B459D9">
              <w:rPr>
                <w:color w:val="000000"/>
                <w:szCs w:val="24"/>
              </w:rPr>
              <w:t>75</w:t>
            </w:r>
          </w:p>
        </w:tc>
        <w:tc>
          <w:tcPr>
            <w:tcW w:w="1060" w:type="dxa"/>
            <w:tcBorders>
              <w:top w:val="nil"/>
              <w:left w:val="nil"/>
              <w:bottom w:val="single" w:sz="4" w:space="0" w:color="000000"/>
              <w:right w:val="single" w:sz="4" w:space="0" w:color="000000"/>
            </w:tcBorders>
            <w:noWrap/>
            <w:hideMark/>
          </w:tcPr>
          <w:p w14:paraId="4A4300AF" w14:textId="77777777" w:rsidR="002E7632" w:rsidRPr="00B459D9" w:rsidRDefault="002E7632" w:rsidP="002E7632">
            <w:pPr>
              <w:widowControl/>
              <w:jc w:val="center"/>
              <w:rPr>
                <w:color w:val="000000"/>
                <w:szCs w:val="24"/>
              </w:rPr>
            </w:pPr>
            <w:r w:rsidRPr="00B459D9">
              <w:rPr>
                <w:color w:val="000000"/>
                <w:szCs w:val="24"/>
              </w:rPr>
              <w:t>10105</w:t>
            </w:r>
          </w:p>
        </w:tc>
        <w:tc>
          <w:tcPr>
            <w:tcW w:w="1083" w:type="dxa"/>
            <w:tcBorders>
              <w:top w:val="nil"/>
              <w:left w:val="nil"/>
              <w:bottom w:val="single" w:sz="4" w:space="0" w:color="000000"/>
              <w:right w:val="single" w:sz="4" w:space="0" w:color="000000"/>
            </w:tcBorders>
            <w:noWrap/>
            <w:hideMark/>
          </w:tcPr>
          <w:p w14:paraId="077E040F"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086E55B2"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0BDA4185"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F10331A"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3B855798"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057E3252"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0043C2F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2B801DD"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182C6589" w14:textId="77777777" w:rsidR="002E7632" w:rsidRPr="00B459D9" w:rsidRDefault="002E7632" w:rsidP="002E7632">
            <w:pPr>
              <w:widowControl/>
              <w:jc w:val="center"/>
              <w:rPr>
                <w:color w:val="000000"/>
                <w:szCs w:val="24"/>
              </w:rPr>
            </w:pPr>
            <w:r w:rsidRPr="00B459D9">
              <w:rPr>
                <w:color w:val="000000"/>
                <w:szCs w:val="24"/>
              </w:rPr>
              <w:t>76</w:t>
            </w:r>
          </w:p>
        </w:tc>
        <w:tc>
          <w:tcPr>
            <w:tcW w:w="1060" w:type="dxa"/>
            <w:tcBorders>
              <w:top w:val="nil"/>
              <w:left w:val="nil"/>
              <w:bottom w:val="single" w:sz="4" w:space="0" w:color="000000"/>
              <w:right w:val="single" w:sz="4" w:space="0" w:color="000000"/>
            </w:tcBorders>
            <w:noWrap/>
            <w:hideMark/>
          </w:tcPr>
          <w:p w14:paraId="7A40021F" w14:textId="77777777" w:rsidR="002E7632" w:rsidRPr="00B459D9" w:rsidRDefault="002E7632" w:rsidP="002E7632">
            <w:pPr>
              <w:widowControl/>
              <w:jc w:val="center"/>
              <w:rPr>
                <w:color w:val="000000"/>
                <w:szCs w:val="24"/>
              </w:rPr>
            </w:pPr>
            <w:r w:rsidRPr="00B459D9">
              <w:rPr>
                <w:color w:val="000000"/>
                <w:szCs w:val="24"/>
              </w:rPr>
              <w:t>10106</w:t>
            </w:r>
          </w:p>
        </w:tc>
        <w:tc>
          <w:tcPr>
            <w:tcW w:w="1083" w:type="dxa"/>
            <w:tcBorders>
              <w:top w:val="nil"/>
              <w:left w:val="nil"/>
              <w:bottom w:val="single" w:sz="4" w:space="0" w:color="000000"/>
              <w:right w:val="single" w:sz="4" w:space="0" w:color="000000"/>
            </w:tcBorders>
            <w:noWrap/>
            <w:hideMark/>
          </w:tcPr>
          <w:p w14:paraId="049E58CD" w14:textId="77777777" w:rsidR="002E7632" w:rsidRPr="00B459D9" w:rsidRDefault="002E7632" w:rsidP="002E7632">
            <w:pPr>
              <w:widowControl/>
              <w:jc w:val="center"/>
              <w:rPr>
                <w:color w:val="000000"/>
                <w:szCs w:val="24"/>
              </w:rPr>
            </w:pPr>
            <w:r w:rsidRPr="00B459D9">
              <w:rPr>
                <w:color w:val="000000"/>
                <w:szCs w:val="24"/>
              </w:rPr>
              <w:t>0.7525</w:t>
            </w:r>
          </w:p>
        </w:tc>
        <w:tc>
          <w:tcPr>
            <w:tcW w:w="981" w:type="dxa"/>
            <w:tcBorders>
              <w:top w:val="nil"/>
              <w:left w:val="nil"/>
              <w:bottom w:val="single" w:sz="4" w:space="0" w:color="000000"/>
              <w:right w:val="single" w:sz="4" w:space="0" w:color="000000"/>
            </w:tcBorders>
            <w:noWrap/>
            <w:hideMark/>
          </w:tcPr>
          <w:p w14:paraId="49C15590"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8FC4BC8"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1F402A9"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2916E06B" w14:textId="77777777" w:rsidR="002E7632" w:rsidRPr="00B459D9" w:rsidRDefault="002E7632" w:rsidP="002E7632">
            <w:pPr>
              <w:widowControl/>
              <w:jc w:val="center"/>
              <w:rPr>
                <w:color w:val="000000"/>
                <w:szCs w:val="24"/>
              </w:rPr>
            </w:pPr>
            <w:r w:rsidRPr="00B459D9">
              <w:rPr>
                <w:color w:val="000000"/>
                <w:szCs w:val="24"/>
              </w:rPr>
              <w:t>5,857</w:t>
            </w:r>
          </w:p>
        </w:tc>
        <w:tc>
          <w:tcPr>
            <w:tcW w:w="1423" w:type="dxa"/>
            <w:tcBorders>
              <w:top w:val="nil"/>
              <w:left w:val="nil"/>
              <w:bottom w:val="single" w:sz="4" w:space="0" w:color="000000"/>
              <w:right w:val="single" w:sz="4" w:space="0" w:color="000000"/>
            </w:tcBorders>
            <w:noWrap/>
            <w:hideMark/>
          </w:tcPr>
          <w:p w14:paraId="6DAC263C" w14:textId="77777777" w:rsidR="002E7632" w:rsidRPr="00B459D9" w:rsidRDefault="002E7632" w:rsidP="002E7632">
            <w:pPr>
              <w:widowControl/>
              <w:jc w:val="center"/>
              <w:rPr>
                <w:color w:val="000000"/>
                <w:szCs w:val="24"/>
              </w:rPr>
            </w:pPr>
            <w:r w:rsidRPr="00B459D9">
              <w:rPr>
                <w:color w:val="000000"/>
                <w:szCs w:val="24"/>
              </w:rPr>
              <w:t>93,380</w:t>
            </w:r>
          </w:p>
        </w:tc>
      </w:tr>
      <w:tr w:rsidR="002E7632" w:rsidRPr="00B459D9" w14:paraId="7F4A2F47"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29A1D78"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2D696BD9" w14:textId="77777777" w:rsidR="002E7632" w:rsidRPr="00B459D9" w:rsidRDefault="002E7632" w:rsidP="002E7632">
            <w:pPr>
              <w:widowControl/>
              <w:jc w:val="center"/>
              <w:rPr>
                <w:color w:val="000000"/>
                <w:szCs w:val="24"/>
              </w:rPr>
            </w:pPr>
            <w:r w:rsidRPr="00B459D9">
              <w:rPr>
                <w:color w:val="000000"/>
                <w:szCs w:val="24"/>
              </w:rPr>
              <w:t>77</w:t>
            </w:r>
          </w:p>
        </w:tc>
        <w:tc>
          <w:tcPr>
            <w:tcW w:w="1060" w:type="dxa"/>
            <w:tcBorders>
              <w:top w:val="nil"/>
              <w:left w:val="nil"/>
              <w:bottom w:val="single" w:sz="4" w:space="0" w:color="000000"/>
              <w:right w:val="single" w:sz="4" w:space="0" w:color="000000"/>
            </w:tcBorders>
            <w:noWrap/>
            <w:hideMark/>
          </w:tcPr>
          <w:p w14:paraId="405B313C" w14:textId="77777777" w:rsidR="002E7632" w:rsidRPr="00B459D9" w:rsidRDefault="002E7632" w:rsidP="002E7632">
            <w:pPr>
              <w:widowControl/>
              <w:jc w:val="center"/>
              <w:rPr>
                <w:color w:val="000000"/>
                <w:szCs w:val="24"/>
              </w:rPr>
            </w:pPr>
            <w:r w:rsidRPr="00B459D9">
              <w:rPr>
                <w:color w:val="000000"/>
                <w:szCs w:val="24"/>
              </w:rPr>
              <w:t>10201</w:t>
            </w:r>
          </w:p>
        </w:tc>
        <w:tc>
          <w:tcPr>
            <w:tcW w:w="1083" w:type="dxa"/>
            <w:tcBorders>
              <w:top w:val="nil"/>
              <w:left w:val="nil"/>
              <w:bottom w:val="single" w:sz="4" w:space="0" w:color="000000"/>
              <w:right w:val="single" w:sz="4" w:space="0" w:color="000000"/>
            </w:tcBorders>
            <w:noWrap/>
            <w:hideMark/>
          </w:tcPr>
          <w:p w14:paraId="057C96A1" w14:textId="77777777" w:rsidR="002E7632" w:rsidRPr="00B459D9" w:rsidRDefault="002E7632" w:rsidP="002E7632">
            <w:pPr>
              <w:widowControl/>
              <w:jc w:val="center"/>
              <w:rPr>
                <w:color w:val="000000"/>
                <w:szCs w:val="24"/>
              </w:rPr>
            </w:pPr>
            <w:r w:rsidRPr="00B459D9">
              <w:rPr>
                <w:color w:val="000000"/>
                <w:szCs w:val="24"/>
              </w:rPr>
              <w:t>0.2908</w:t>
            </w:r>
          </w:p>
        </w:tc>
        <w:tc>
          <w:tcPr>
            <w:tcW w:w="981" w:type="dxa"/>
            <w:tcBorders>
              <w:top w:val="nil"/>
              <w:left w:val="nil"/>
              <w:bottom w:val="single" w:sz="4" w:space="0" w:color="000000"/>
              <w:right w:val="single" w:sz="4" w:space="0" w:color="000000"/>
            </w:tcBorders>
            <w:noWrap/>
            <w:hideMark/>
          </w:tcPr>
          <w:p w14:paraId="17AB4B13"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16BCE4D"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FD634DE"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17B6FAC6" w14:textId="77777777" w:rsidR="002E7632" w:rsidRPr="00B459D9" w:rsidRDefault="002E7632" w:rsidP="002E7632">
            <w:pPr>
              <w:widowControl/>
              <w:jc w:val="center"/>
              <w:rPr>
                <w:color w:val="000000"/>
                <w:szCs w:val="24"/>
              </w:rPr>
            </w:pPr>
            <w:r w:rsidRPr="00B459D9">
              <w:rPr>
                <w:color w:val="000000"/>
                <w:szCs w:val="24"/>
              </w:rPr>
              <w:t>3,468</w:t>
            </w:r>
          </w:p>
        </w:tc>
        <w:tc>
          <w:tcPr>
            <w:tcW w:w="1423" w:type="dxa"/>
            <w:tcBorders>
              <w:top w:val="nil"/>
              <w:left w:val="nil"/>
              <w:bottom w:val="single" w:sz="4" w:space="0" w:color="000000"/>
              <w:right w:val="single" w:sz="4" w:space="0" w:color="000000"/>
            </w:tcBorders>
            <w:noWrap/>
            <w:hideMark/>
          </w:tcPr>
          <w:p w14:paraId="61BF3467" w14:textId="77777777" w:rsidR="002E7632" w:rsidRPr="00B459D9" w:rsidRDefault="002E7632" w:rsidP="002E7632">
            <w:pPr>
              <w:widowControl/>
              <w:jc w:val="center"/>
              <w:rPr>
                <w:color w:val="000000"/>
                <w:szCs w:val="24"/>
              </w:rPr>
            </w:pPr>
            <w:r w:rsidRPr="00B459D9">
              <w:rPr>
                <w:color w:val="000000"/>
                <w:szCs w:val="24"/>
              </w:rPr>
              <w:t>31,679</w:t>
            </w:r>
          </w:p>
        </w:tc>
      </w:tr>
      <w:tr w:rsidR="002E7632" w:rsidRPr="00B459D9" w14:paraId="2CCB4C64"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C04AB28"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3A26FAD1" w14:textId="77777777" w:rsidR="002E7632" w:rsidRPr="00B459D9" w:rsidRDefault="002E7632" w:rsidP="002E7632">
            <w:pPr>
              <w:widowControl/>
              <w:jc w:val="center"/>
              <w:rPr>
                <w:color w:val="000000"/>
                <w:szCs w:val="24"/>
              </w:rPr>
            </w:pPr>
            <w:r w:rsidRPr="00B459D9">
              <w:rPr>
                <w:color w:val="000000"/>
                <w:szCs w:val="24"/>
              </w:rPr>
              <w:t>78</w:t>
            </w:r>
          </w:p>
        </w:tc>
        <w:tc>
          <w:tcPr>
            <w:tcW w:w="1060" w:type="dxa"/>
            <w:tcBorders>
              <w:top w:val="nil"/>
              <w:left w:val="nil"/>
              <w:bottom w:val="single" w:sz="4" w:space="0" w:color="000000"/>
              <w:right w:val="single" w:sz="4" w:space="0" w:color="000000"/>
            </w:tcBorders>
            <w:noWrap/>
            <w:hideMark/>
          </w:tcPr>
          <w:p w14:paraId="0471033D" w14:textId="77777777" w:rsidR="002E7632" w:rsidRPr="00B459D9" w:rsidRDefault="002E7632" w:rsidP="002E7632">
            <w:pPr>
              <w:widowControl/>
              <w:jc w:val="center"/>
              <w:rPr>
                <w:color w:val="000000"/>
                <w:szCs w:val="24"/>
              </w:rPr>
            </w:pPr>
            <w:r w:rsidRPr="00B459D9">
              <w:rPr>
                <w:color w:val="000000"/>
                <w:szCs w:val="24"/>
              </w:rPr>
              <w:t>10202</w:t>
            </w:r>
          </w:p>
        </w:tc>
        <w:tc>
          <w:tcPr>
            <w:tcW w:w="1083" w:type="dxa"/>
            <w:tcBorders>
              <w:top w:val="nil"/>
              <w:left w:val="nil"/>
              <w:bottom w:val="single" w:sz="4" w:space="0" w:color="000000"/>
              <w:right w:val="single" w:sz="4" w:space="0" w:color="000000"/>
            </w:tcBorders>
            <w:noWrap/>
            <w:hideMark/>
          </w:tcPr>
          <w:p w14:paraId="7E95F06E" w14:textId="77777777" w:rsidR="002E7632" w:rsidRPr="00B459D9" w:rsidRDefault="002E7632" w:rsidP="002E7632">
            <w:pPr>
              <w:widowControl/>
              <w:jc w:val="center"/>
              <w:rPr>
                <w:color w:val="000000"/>
                <w:szCs w:val="24"/>
              </w:rPr>
            </w:pPr>
            <w:r w:rsidRPr="00B459D9">
              <w:rPr>
                <w:color w:val="000000"/>
                <w:szCs w:val="24"/>
              </w:rPr>
              <w:t>0.5144</w:t>
            </w:r>
          </w:p>
        </w:tc>
        <w:tc>
          <w:tcPr>
            <w:tcW w:w="981" w:type="dxa"/>
            <w:tcBorders>
              <w:top w:val="nil"/>
              <w:left w:val="nil"/>
              <w:bottom w:val="single" w:sz="4" w:space="0" w:color="000000"/>
              <w:right w:val="single" w:sz="4" w:space="0" w:color="000000"/>
            </w:tcBorders>
            <w:noWrap/>
            <w:hideMark/>
          </w:tcPr>
          <w:p w14:paraId="5935B1C8"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BF22F60"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5108165"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3540BB8F" w14:textId="77777777" w:rsidR="002E7632" w:rsidRPr="00B459D9" w:rsidRDefault="002E7632" w:rsidP="002E7632">
            <w:pPr>
              <w:widowControl/>
              <w:jc w:val="center"/>
              <w:rPr>
                <w:color w:val="000000"/>
                <w:szCs w:val="24"/>
              </w:rPr>
            </w:pPr>
            <w:r w:rsidRPr="00B459D9">
              <w:rPr>
                <w:color w:val="000000"/>
                <w:szCs w:val="24"/>
              </w:rPr>
              <w:t>3,859</w:t>
            </w:r>
          </w:p>
        </w:tc>
        <w:tc>
          <w:tcPr>
            <w:tcW w:w="1423" w:type="dxa"/>
            <w:tcBorders>
              <w:top w:val="nil"/>
              <w:left w:val="nil"/>
              <w:bottom w:val="single" w:sz="4" w:space="0" w:color="000000"/>
              <w:right w:val="single" w:sz="4" w:space="0" w:color="000000"/>
            </w:tcBorders>
            <w:noWrap/>
            <w:hideMark/>
          </w:tcPr>
          <w:p w14:paraId="0F683BD0" w14:textId="77777777" w:rsidR="002E7632" w:rsidRPr="00B459D9" w:rsidRDefault="002E7632" w:rsidP="002E7632">
            <w:pPr>
              <w:widowControl/>
              <w:jc w:val="center"/>
              <w:rPr>
                <w:color w:val="000000"/>
                <w:szCs w:val="24"/>
              </w:rPr>
            </w:pPr>
            <w:r w:rsidRPr="00B459D9">
              <w:rPr>
                <w:color w:val="000000"/>
                <w:szCs w:val="24"/>
              </w:rPr>
              <w:t>66,232</w:t>
            </w:r>
          </w:p>
        </w:tc>
      </w:tr>
      <w:tr w:rsidR="002E7632" w:rsidRPr="00B459D9" w14:paraId="57F234BF"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E3E6A27"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0B7B1B22" w14:textId="77777777" w:rsidR="002E7632" w:rsidRPr="00B459D9" w:rsidRDefault="002E7632" w:rsidP="002E7632">
            <w:pPr>
              <w:widowControl/>
              <w:jc w:val="center"/>
              <w:rPr>
                <w:color w:val="000000"/>
                <w:szCs w:val="24"/>
              </w:rPr>
            </w:pPr>
            <w:r w:rsidRPr="00B459D9">
              <w:rPr>
                <w:color w:val="000000"/>
                <w:szCs w:val="24"/>
              </w:rPr>
              <w:t>79</w:t>
            </w:r>
          </w:p>
        </w:tc>
        <w:tc>
          <w:tcPr>
            <w:tcW w:w="1060" w:type="dxa"/>
            <w:tcBorders>
              <w:top w:val="nil"/>
              <w:left w:val="nil"/>
              <w:bottom w:val="single" w:sz="4" w:space="0" w:color="000000"/>
              <w:right w:val="single" w:sz="4" w:space="0" w:color="000000"/>
            </w:tcBorders>
            <w:noWrap/>
            <w:hideMark/>
          </w:tcPr>
          <w:p w14:paraId="0CCCAD57" w14:textId="77777777" w:rsidR="002E7632" w:rsidRPr="00B459D9" w:rsidRDefault="002E7632" w:rsidP="002E7632">
            <w:pPr>
              <w:widowControl/>
              <w:jc w:val="center"/>
              <w:rPr>
                <w:color w:val="000000"/>
                <w:szCs w:val="24"/>
              </w:rPr>
            </w:pPr>
            <w:r w:rsidRPr="00B459D9">
              <w:rPr>
                <w:color w:val="000000"/>
                <w:szCs w:val="24"/>
              </w:rPr>
              <w:t>10203</w:t>
            </w:r>
          </w:p>
        </w:tc>
        <w:tc>
          <w:tcPr>
            <w:tcW w:w="1083" w:type="dxa"/>
            <w:tcBorders>
              <w:top w:val="nil"/>
              <w:left w:val="nil"/>
              <w:bottom w:val="single" w:sz="4" w:space="0" w:color="000000"/>
              <w:right w:val="single" w:sz="4" w:space="0" w:color="000000"/>
            </w:tcBorders>
            <w:noWrap/>
            <w:hideMark/>
          </w:tcPr>
          <w:p w14:paraId="232288BF" w14:textId="77777777" w:rsidR="002E7632" w:rsidRPr="00B459D9" w:rsidRDefault="002E7632" w:rsidP="002E7632">
            <w:pPr>
              <w:widowControl/>
              <w:jc w:val="center"/>
              <w:rPr>
                <w:color w:val="000000"/>
                <w:szCs w:val="24"/>
              </w:rPr>
            </w:pPr>
            <w:r w:rsidRPr="00B459D9">
              <w:rPr>
                <w:color w:val="000000"/>
                <w:szCs w:val="24"/>
              </w:rPr>
              <w:t>0.3032</w:t>
            </w:r>
          </w:p>
        </w:tc>
        <w:tc>
          <w:tcPr>
            <w:tcW w:w="981" w:type="dxa"/>
            <w:tcBorders>
              <w:top w:val="nil"/>
              <w:left w:val="nil"/>
              <w:bottom w:val="single" w:sz="4" w:space="0" w:color="000000"/>
              <w:right w:val="single" w:sz="4" w:space="0" w:color="000000"/>
            </w:tcBorders>
            <w:noWrap/>
            <w:hideMark/>
          </w:tcPr>
          <w:p w14:paraId="7EE4CC51"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A7F43D3"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F59CDFE"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63406908" w14:textId="77777777" w:rsidR="002E7632" w:rsidRPr="00B459D9" w:rsidRDefault="002E7632" w:rsidP="002E7632">
            <w:pPr>
              <w:widowControl/>
              <w:jc w:val="center"/>
              <w:rPr>
                <w:color w:val="000000"/>
                <w:szCs w:val="24"/>
              </w:rPr>
            </w:pPr>
            <w:r w:rsidRPr="00B459D9">
              <w:rPr>
                <w:color w:val="000000"/>
                <w:szCs w:val="24"/>
              </w:rPr>
              <w:t>4,562</w:t>
            </w:r>
          </w:p>
        </w:tc>
        <w:tc>
          <w:tcPr>
            <w:tcW w:w="1423" w:type="dxa"/>
            <w:tcBorders>
              <w:top w:val="nil"/>
              <w:left w:val="nil"/>
              <w:bottom w:val="single" w:sz="4" w:space="0" w:color="000000"/>
              <w:right w:val="single" w:sz="4" w:space="0" w:color="000000"/>
            </w:tcBorders>
            <w:noWrap/>
            <w:hideMark/>
          </w:tcPr>
          <w:p w14:paraId="390A3724" w14:textId="77777777" w:rsidR="002E7632" w:rsidRPr="00B459D9" w:rsidRDefault="002E7632" w:rsidP="002E7632">
            <w:pPr>
              <w:widowControl/>
              <w:jc w:val="center"/>
              <w:rPr>
                <w:color w:val="000000"/>
                <w:szCs w:val="24"/>
              </w:rPr>
            </w:pPr>
            <w:r w:rsidRPr="00B459D9">
              <w:rPr>
                <w:color w:val="000000"/>
                <w:szCs w:val="24"/>
              </w:rPr>
              <w:t>30,720</w:t>
            </w:r>
          </w:p>
        </w:tc>
      </w:tr>
      <w:tr w:rsidR="002E7632" w:rsidRPr="00B459D9" w14:paraId="2217630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1DE66F8"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4C20FAEE" w14:textId="77777777" w:rsidR="002E7632" w:rsidRPr="00B459D9" w:rsidRDefault="002E7632" w:rsidP="002E7632">
            <w:pPr>
              <w:widowControl/>
              <w:jc w:val="center"/>
              <w:rPr>
                <w:color w:val="000000"/>
                <w:szCs w:val="24"/>
              </w:rPr>
            </w:pPr>
            <w:r w:rsidRPr="00B459D9">
              <w:rPr>
                <w:color w:val="000000"/>
                <w:szCs w:val="24"/>
              </w:rPr>
              <w:t>80</w:t>
            </w:r>
          </w:p>
        </w:tc>
        <w:tc>
          <w:tcPr>
            <w:tcW w:w="1060" w:type="dxa"/>
            <w:tcBorders>
              <w:top w:val="nil"/>
              <w:left w:val="nil"/>
              <w:bottom w:val="single" w:sz="4" w:space="0" w:color="000000"/>
              <w:right w:val="single" w:sz="4" w:space="0" w:color="000000"/>
            </w:tcBorders>
            <w:noWrap/>
            <w:hideMark/>
          </w:tcPr>
          <w:p w14:paraId="28475734" w14:textId="77777777" w:rsidR="002E7632" w:rsidRPr="00B459D9" w:rsidRDefault="002E7632" w:rsidP="002E7632">
            <w:pPr>
              <w:widowControl/>
              <w:jc w:val="center"/>
              <w:rPr>
                <w:color w:val="000000"/>
                <w:szCs w:val="24"/>
              </w:rPr>
            </w:pPr>
            <w:r w:rsidRPr="00B459D9">
              <w:rPr>
                <w:color w:val="000000"/>
                <w:szCs w:val="24"/>
              </w:rPr>
              <w:t>10204</w:t>
            </w:r>
          </w:p>
        </w:tc>
        <w:tc>
          <w:tcPr>
            <w:tcW w:w="1083" w:type="dxa"/>
            <w:tcBorders>
              <w:top w:val="nil"/>
              <w:left w:val="nil"/>
              <w:bottom w:val="single" w:sz="4" w:space="0" w:color="000000"/>
              <w:right w:val="single" w:sz="4" w:space="0" w:color="000000"/>
            </w:tcBorders>
            <w:noWrap/>
            <w:hideMark/>
          </w:tcPr>
          <w:p w14:paraId="53E92F18"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33C09751"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7E79D1F8"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279053E"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17CACF9A"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5A8B03A3"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471CD36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63DC838"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3B3708A7" w14:textId="77777777" w:rsidR="002E7632" w:rsidRPr="00B459D9" w:rsidRDefault="002E7632" w:rsidP="002E7632">
            <w:pPr>
              <w:widowControl/>
              <w:jc w:val="center"/>
              <w:rPr>
                <w:color w:val="000000"/>
                <w:szCs w:val="24"/>
              </w:rPr>
            </w:pPr>
            <w:r w:rsidRPr="00B459D9">
              <w:rPr>
                <w:color w:val="000000"/>
                <w:szCs w:val="24"/>
              </w:rPr>
              <w:t>81</w:t>
            </w:r>
          </w:p>
        </w:tc>
        <w:tc>
          <w:tcPr>
            <w:tcW w:w="1060" w:type="dxa"/>
            <w:tcBorders>
              <w:top w:val="nil"/>
              <w:left w:val="nil"/>
              <w:bottom w:val="single" w:sz="4" w:space="0" w:color="000000"/>
              <w:right w:val="single" w:sz="4" w:space="0" w:color="000000"/>
            </w:tcBorders>
            <w:noWrap/>
            <w:hideMark/>
          </w:tcPr>
          <w:p w14:paraId="4953AF55" w14:textId="77777777" w:rsidR="002E7632" w:rsidRPr="00B459D9" w:rsidRDefault="002E7632" w:rsidP="002E7632">
            <w:pPr>
              <w:widowControl/>
              <w:jc w:val="center"/>
              <w:rPr>
                <w:color w:val="000000"/>
                <w:szCs w:val="24"/>
              </w:rPr>
            </w:pPr>
            <w:r w:rsidRPr="00B459D9">
              <w:rPr>
                <w:color w:val="000000"/>
                <w:szCs w:val="24"/>
              </w:rPr>
              <w:t>10205</w:t>
            </w:r>
          </w:p>
        </w:tc>
        <w:tc>
          <w:tcPr>
            <w:tcW w:w="1083" w:type="dxa"/>
            <w:tcBorders>
              <w:top w:val="nil"/>
              <w:left w:val="nil"/>
              <w:bottom w:val="single" w:sz="4" w:space="0" w:color="000000"/>
              <w:right w:val="single" w:sz="4" w:space="0" w:color="000000"/>
            </w:tcBorders>
            <w:noWrap/>
            <w:hideMark/>
          </w:tcPr>
          <w:p w14:paraId="2A7A205B"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2A37F9AF"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40727203"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18CA2DA"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0B503CCC"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2039090C"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0408BB3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7E72E43" w14:textId="77777777" w:rsidR="002E7632" w:rsidRPr="00B459D9" w:rsidRDefault="002E7632" w:rsidP="002E7632">
            <w:pPr>
              <w:widowControl/>
              <w:jc w:val="center"/>
              <w:rPr>
                <w:color w:val="000000"/>
                <w:szCs w:val="24"/>
              </w:rPr>
            </w:pPr>
            <w:r w:rsidRPr="00B459D9">
              <w:rPr>
                <w:color w:val="000000"/>
                <w:szCs w:val="24"/>
              </w:rPr>
              <w:t>4</w:t>
            </w:r>
          </w:p>
        </w:tc>
        <w:tc>
          <w:tcPr>
            <w:tcW w:w="998" w:type="dxa"/>
            <w:tcBorders>
              <w:top w:val="nil"/>
              <w:left w:val="nil"/>
              <w:bottom w:val="single" w:sz="4" w:space="0" w:color="000000"/>
              <w:right w:val="single" w:sz="4" w:space="0" w:color="000000"/>
            </w:tcBorders>
            <w:noWrap/>
            <w:hideMark/>
          </w:tcPr>
          <w:p w14:paraId="3AE68AAB" w14:textId="77777777" w:rsidR="002E7632" w:rsidRPr="00B459D9" w:rsidRDefault="002E7632" w:rsidP="002E7632">
            <w:pPr>
              <w:widowControl/>
              <w:jc w:val="center"/>
              <w:rPr>
                <w:color w:val="000000"/>
                <w:szCs w:val="24"/>
              </w:rPr>
            </w:pPr>
            <w:r w:rsidRPr="00B459D9">
              <w:rPr>
                <w:color w:val="000000"/>
                <w:szCs w:val="24"/>
              </w:rPr>
              <w:t>82</w:t>
            </w:r>
          </w:p>
        </w:tc>
        <w:tc>
          <w:tcPr>
            <w:tcW w:w="1060" w:type="dxa"/>
            <w:tcBorders>
              <w:top w:val="nil"/>
              <w:left w:val="nil"/>
              <w:bottom w:val="single" w:sz="4" w:space="0" w:color="000000"/>
              <w:right w:val="single" w:sz="4" w:space="0" w:color="000000"/>
            </w:tcBorders>
            <w:noWrap/>
            <w:hideMark/>
          </w:tcPr>
          <w:p w14:paraId="3962A327" w14:textId="77777777" w:rsidR="002E7632" w:rsidRPr="00B459D9" w:rsidRDefault="002E7632" w:rsidP="002E7632">
            <w:pPr>
              <w:widowControl/>
              <w:jc w:val="center"/>
              <w:rPr>
                <w:color w:val="000000"/>
                <w:szCs w:val="24"/>
              </w:rPr>
            </w:pPr>
            <w:r w:rsidRPr="00B459D9">
              <w:rPr>
                <w:color w:val="000000"/>
                <w:szCs w:val="24"/>
              </w:rPr>
              <w:t>10206</w:t>
            </w:r>
          </w:p>
        </w:tc>
        <w:tc>
          <w:tcPr>
            <w:tcW w:w="1083" w:type="dxa"/>
            <w:tcBorders>
              <w:top w:val="nil"/>
              <w:left w:val="nil"/>
              <w:bottom w:val="single" w:sz="4" w:space="0" w:color="000000"/>
              <w:right w:val="single" w:sz="4" w:space="0" w:color="000000"/>
            </w:tcBorders>
            <w:noWrap/>
            <w:hideMark/>
          </w:tcPr>
          <w:p w14:paraId="1819F1A0" w14:textId="77777777" w:rsidR="002E7632" w:rsidRPr="00B459D9" w:rsidRDefault="002E7632" w:rsidP="002E7632">
            <w:pPr>
              <w:widowControl/>
              <w:jc w:val="center"/>
              <w:rPr>
                <w:color w:val="000000"/>
                <w:szCs w:val="24"/>
              </w:rPr>
            </w:pPr>
            <w:r w:rsidRPr="00B459D9">
              <w:rPr>
                <w:color w:val="000000"/>
                <w:szCs w:val="24"/>
              </w:rPr>
              <w:t>0.4341</w:t>
            </w:r>
          </w:p>
        </w:tc>
        <w:tc>
          <w:tcPr>
            <w:tcW w:w="981" w:type="dxa"/>
            <w:tcBorders>
              <w:top w:val="nil"/>
              <w:left w:val="nil"/>
              <w:bottom w:val="single" w:sz="4" w:space="0" w:color="000000"/>
              <w:right w:val="single" w:sz="4" w:space="0" w:color="000000"/>
            </w:tcBorders>
            <w:noWrap/>
            <w:hideMark/>
          </w:tcPr>
          <w:p w14:paraId="36575487"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F528ADF"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CA65FF5"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05BC16C5" w14:textId="77777777" w:rsidR="002E7632" w:rsidRPr="00B459D9" w:rsidRDefault="002E7632" w:rsidP="002E7632">
            <w:pPr>
              <w:widowControl/>
              <w:jc w:val="center"/>
              <w:rPr>
                <w:color w:val="000000"/>
                <w:szCs w:val="24"/>
              </w:rPr>
            </w:pPr>
            <w:r w:rsidRPr="00B459D9">
              <w:rPr>
                <w:color w:val="000000"/>
                <w:szCs w:val="24"/>
              </w:rPr>
              <w:t>3,059</w:t>
            </w:r>
          </w:p>
        </w:tc>
        <w:tc>
          <w:tcPr>
            <w:tcW w:w="1423" w:type="dxa"/>
            <w:tcBorders>
              <w:top w:val="nil"/>
              <w:left w:val="nil"/>
              <w:bottom w:val="single" w:sz="4" w:space="0" w:color="000000"/>
              <w:right w:val="single" w:sz="4" w:space="0" w:color="000000"/>
            </w:tcBorders>
            <w:noWrap/>
            <w:hideMark/>
          </w:tcPr>
          <w:p w14:paraId="1BC23219" w14:textId="77777777" w:rsidR="002E7632" w:rsidRPr="00B459D9" w:rsidRDefault="002E7632" w:rsidP="002E7632">
            <w:pPr>
              <w:widowControl/>
              <w:jc w:val="center"/>
              <w:rPr>
                <w:color w:val="000000"/>
                <w:szCs w:val="24"/>
              </w:rPr>
            </w:pPr>
            <w:r w:rsidRPr="00B459D9">
              <w:rPr>
                <w:color w:val="000000"/>
                <w:szCs w:val="24"/>
              </w:rPr>
              <w:t>49,705</w:t>
            </w:r>
          </w:p>
        </w:tc>
      </w:tr>
      <w:tr w:rsidR="002E7632" w:rsidRPr="00B459D9" w14:paraId="6E01BBC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E0296BA"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245D396F" w14:textId="77777777" w:rsidR="002E7632" w:rsidRPr="00B459D9" w:rsidRDefault="002E7632" w:rsidP="002E7632">
            <w:pPr>
              <w:widowControl/>
              <w:jc w:val="center"/>
              <w:rPr>
                <w:color w:val="000000"/>
                <w:szCs w:val="24"/>
              </w:rPr>
            </w:pPr>
            <w:r w:rsidRPr="00B459D9">
              <w:rPr>
                <w:color w:val="000000"/>
                <w:szCs w:val="24"/>
              </w:rPr>
              <w:t>1</w:t>
            </w:r>
          </w:p>
        </w:tc>
        <w:tc>
          <w:tcPr>
            <w:tcW w:w="1060" w:type="dxa"/>
            <w:tcBorders>
              <w:top w:val="nil"/>
              <w:left w:val="nil"/>
              <w:bottom w:val="single" w:sz="4" w:space="0" w:color="000000"/>
              <w:right w:val="single" w:sz="4" w:space="0" w:color="000000"/>
            </w:tcBorders>
            <w:noWrap/>
            <w:hideMark/>
          </w:tcPr>
          <w:p w14:paraId="27712554" w14:textId="77777777" w:rsidR="002E7632" w:rsidRPr="00B459D9" w:rsidRDefault="002E7632" w:rsidP="002E7632">
            <w:pPr>
              <w:widowControl/>
              <w:jc w:val="center"/>
              <w:rPr>
                <w:color w:val="000000"/>
                <w:szCs w:val="24"/>
              </w:rPr>
            </w:pPr>
            <w:r w:rsidRPr="00B459D9">
              <w:rPr>
                <w:color w:val="000000"/>
                <w:szCs w:val="24"/>
              </w:rPr>
              <w:t>10401</w:t>
            </w:r>
          </w:p>
        </w:tc>
        <w:tc>
          <w:tcPr>
            <w:tcW w:w="1083" w:type="dxa"/>
            <w:tcBorders>
              <w:top w:val="nil"/>
              <w:left w:val="nil"/>
              <w:bottom w:val="single" w:sz="4" w:space="0" w:color="000000"/>
              <w:right w:val="single" w:sz="4" w:space="0" w:color="000000"/>
            </w:tcBorders>
            <w:noWrap/>
            <w:hideMark/>
          </w:tcPr>
          <w:p w14:paraId="3AB1BE5D" w14:textId="77777777" w:rsidR="002E7632" w:rsidRPr="00B459D9" w:rsidRDefault="002E7632" w:rsidP="002E7632">
            <w:pPr>
              <w:widowControl/>
              <w:jc w:val="center"/>
              <w:rPr>
                <w:color w:val="000000"/>
                <w:szCs w:val="24"/>
              </w:rPr>
            </w:pPr>
            <w:r w:rsidRPr="00B459D9">
              <w:rPr>
                <w:color w:val="000000"/>
                <w:szCs w:val="24"/>
              </w:rPr>
              <w:t>8.9785</w:t>
            </w:r>
          </w:p>
        </w:tc>
        <w:tc>
          <w:tcPr>
            <w:tcW w:w="981" w:type="dxa"/>
            <w:tcBorders>
              <w:top w:val="nil"/>
              <w:left w:val="nil"/>
              <w:bottom w:val="single" w:sz="4" w:space="0" w:color="000000"/>
              <w:right w:val="single" w:sz="4" w:space="0" w:color="000000"/>
            </w:tcBorders>
            <w:noWrap/>
            <w:hideMark/>
          </w:tcPr>
          <w:p w14:paraId="4FE0CE20"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E50816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1806BAF" w14:textId="77777777" w:rsidR="002E7632" w:rsidRPr="00B459D9" w:rsidRDefault="002E7632" w:rsidP="002E7632">
            <w:pPr>
              <w:widowControl/>
              <w:jc w:val="center"/>
              <w:rPr>
                <w:color w:val="000000"/>
                <w:szCs w:val="24"/>
              </w:rPr>
            </w:pPr>
            <w:r w:rsidRPr="00B459D9">
              <w:rPr>
                <w:color w:val="000000"/>
                <w:szCs w:val="24"/>
              </w:rPr>
              <w:t>16</w:t>
            </w:r>
          </w:p>
        </w:tc>
        <w:tc>
          <w:tcPr>
            <w:tcW w:w="1378" w:type="dxa"/>
            <w:tcBorders>
              <w:top w:val="nil"/>
              <w:left w:val="nil"/>
              <w:bottom w:val="single" w:sz="4" w:space="0" w:color="000000"/>
              <w:right w:val="single" w:sz="4" w:space="0" w:color="000000"/>
            </w:tcBorders>
            <w:noWrap/>
            <w:hideMark/>
          </w:tcPr>
          <w:p w14:paraId="66B005BE" w14:textId="77777777" w:rsidR="002E7632" w:rsidRPr="00B459D9" w:rsidRDefault="002E7632" w:rsidP="002E7632">
            <w:pPr>
              <w:widowControl/>
              <w:jc w:val="center"/>
              <w:rPr>
                <w:color w:val="000000"/>
                <w:szCs w:val="24"/>
              </w:rPr>
            </w:pPr>
            <w:r w:rsidRPr="00B459D9">
              <w:rPr>
                <w:color w:val="000000"/>
                <w:szCs w:val="24"/>
              </w:rPr>
              <w:t>326,410</w:t>
            </w:r>
          </w:p>
        </w:tc>
        <w:tc>
          <w:tcPr>
            <w:tcW w:w="1423" w:type="dxa"/>
            <w:tcBorders>
              <w:top w:val="nil"/>
              <w:left w:val="nil"/>
              <w:bottom w:val="single" w:sz="4" w:space="0" w:color="000000"/>
              <w:right w:val="single" w:sz="4" w:space="0" w:color="000000"/>
            </w:tcBorders>
            <w:noWrap/>
            <w:hideMark/>
          </w:tcPr>
          <w:p w14:paraId="09D93CE4" w14:textId="77777777" w:rsidR="002E7632" w:rsidRPr="00B459D9" w:rsidRDefault="002E7632" w:rsidP="002E7632">
            <w:pPr>
              <w:widowControl/>
              <w:jc w:val="center"/>
              <w:rPr>
                <w:color w:val="000000"/>
                <w:szCs w:val="24"/>
              </w:rPr>
            </w:pPr>
            <w:r w:rsidRPr="00B459D9">
              <w:rPr>
                <w:color w:val="000000"/>
                <w:szCs w:val="24"/>
              </w:rPr>
              <w:t>578,366</w:t>
            </w:r>
          </w:p>
        </w:tc>
      </w:tr>
      <w:tr w:rsidR="002E7632" w:rsidRPr="00B459D9" w14:paraId="12EFEAD8"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38D05E0"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64273AB7" w14:textId="77777777" w:rsidR="002E7632" w:rsidRPr="00B459D9" w:rsidRDefault="002E7632" w:rsidP="002E7632">
            <w:pPr>
              <w:widowControl/>
              <w:jc w:val="center"/>
              <w:rPr>
                <w:color w:val="000000"/>
                <w:szCs w:val="24"/>
              </w:rPr>
            </w:pPr>
            <w:r w:rsidRPr="00B459D9">
              <w:rPr>
                <w:color w:val="000000"/>
                <w:szCs w:val="24"/>
              </w:rPr>
              <w:t>2</w:t>
            </w:r>
          </w:p>
        </w:tc>
        <w:tc>
          <w:tcPr>
            <w:tcW w:w="1060" w:type="dxa"/>
            <w:tcBorders>
              <w:top w:val="nil"/>
              <w:left w:val="nil"/>
              <w:bottom w:val="single" w:sz="4" w:space="0" w:color="000000"/>
              <w:right w:val="single" w:sz="4" w:space="0" w:color="000000"/>
            </w:tcBorders>
            <w:noWrap/>
            <w:hideMark/>
          </w:tcPr>
          <w:p w14:paraId="50045E3D" w14:textId="77777777" w:rsidR="002E7632" w:rsidRPr="00B459D9" w:rsidRDefault="002E7632" w:rsidP="002E7632">
            <w:pPr>
              <w:widowControl/>
              <w:jc w:val="center"/>
              <w:rPr>
                <w:color w:val="000000"/>
                <w:szCs w:val="24"/>
              </w:rPr>
            </w:pPr>
            <w:r w:rsidRPr="00B459D9">
              <w:rPr>
                <w:color w:val="000000"/>
                <w:szCs w:val="24"/>
              </w:rPr>
              <w:t>10402</w:t>
            </w:r>
          </w:p>
        </w:tc>
        <w:tc>
          <w:tcPr>
            <w:tcW w:w="1083" w:type="dxa"/>
            <w:tcBorders>
              <w:top w:val="nil"/>
              <w:left w:val="nil"/>
              <w:bottom w:val="single" w:sz="4" w:space="0" w:color="000000"/>
              <w:right w:val="single" w:sz="4" w:space="0" w:color="000000"/>
            </w:tcBorders>
            <w:noWrap/>
            <w:hideMark/>
          </w:tcPr>
          <w:p w14:paraId="52A0293E" w14:textId="77777777" w:rsidR="002E7632" w:rsidRPr="00B459D9" w:rsidRDefault="002E7632" w:rsidP="002E7632">
            <w:pPr>
              <w:widowControl/>
              <w:jc w:val="center"/>
              <w:rPr>
                <w:color w:val="000000"/>
                <w:szCs w:val="24"/>
              </w:rPr>
            </w:pPr>
            <w:r w:rsidRPr="00B459D9">
              <w:rPr>
                <w:color w:val="000000"/>
                <w:szCs w:val="24"/>
              </w:rPr>
              <w:t>10.9202</w:t>
            </w:r>
          </w:p>
        </w:tc>
        <w:tc>
          <w:tcPr>
            <w:tcW w:w="981" w:type="dxa"/>
            <w:tcBorders>
              <w:top w:val="nil"/>
              <w:left w:val="nil"/>
              <w:bottom w:val="single" w:sz="4" w:space="0" w:color="000000"/>
              <w:right w:val="single" w:sz="4" w:space="0" w:color="000000"/>
            </w:tcBorders>
            <w:noWrap/>
            <w:hideMark/>
          </w:tcPr>
          <w:p w14:paraId="655B1C9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365C538"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24BDDCC" w14:textId="77777777" w:rsidR="002E7632" w:rsidRPr="00B459D9" w:rsidRDefault="002E7632" w:rsidP="002E7632">
            <w:pPr>
              <w:widowControl/>
              <w:jc w:val="center"/>
              <w:rPr>
                <w:color w:val="000000"/>
                <w:szCs w:val="24"/>
              </w:rPr>
            </w:pPr>
            <w:r w:rsidRPr="00B459D9">
              <w:rPr>
                <w:color w:val="000000"/>
                <w:szCs w:val="24"/>
              </w:rPr>
              <w:t>18</w:t>
            </w:r>
          </w:p>
        </w:tc>
        <w:tc>
          <w:tcPr>
            <w:tcW w:w="1378" w:type="dxa"/>
            <w:tcBorders>
              <w:top w:val="nil"/>
              <w:left w:val="nil"/>
              <w:bottom w:val="single" w:sz="4" w:space="0" w:color="000000"/>
              <w:right w:val="single" w:sz="4" w:space="0" w:color="000000"/>
            </w:tcBorders>
            <w:noWrap/>
            <w:hideMark/>
          </w:tcPr>
          <w:p w14:paraId="538896AD" w14:textId="77777777" w:rsidR="002E7632" w:rsidRPr="00B459D9" w:rsidRDefault="002E7632" w:rsidP="002E7632">
            <w:pPr>
              <w:widowControl/>
              <w:jc w:val="center"/>
              <w:rPr>
                <w:color w:val="000000"/>
                <w:szCs w:val="24"/>
              </w:rPr>
            </w:pPr>
            <w:r w:rsidRPr="00B459D9">
              <w:rPr>
                <w:color w:val="000000"/>
                <w:szCs w:val="24"/>
              </w:rPr>
              <w:t>475,757</w:t>
            </w:r>
          </w:p>
        </w:tc>
        <w:tc>
          <w:tcPr>
            <w:tcW w:w="1423" w:type="dxa"/>
            <w:tcBorders>
              <w:top w:val="nil"/>
              <w:left w:val="nil"/>
              <w:bottom w:val="single" w:sz="4" w:space="0" w:color="000000"/>
              <w:right w:val="single" w:sz="4" w:space="0" w:color="000000"/>
            </w:tcBorders>
            <w:noWrap/>
            <w:hideMark/>
          </w:tcPr>
          <w:p w14:paraId="3A095433" w14:textId="77777777" w:rsidR="002E7632" w:rsidRPr="00B459D9" w:rsidRDefault="002E7632" w:rsidP="002E7632">
            <w:pPr>
              <w:widowControl/>
              <w:jc w:val="center"/>
              <w:rPr>
                <w:color w:val="000000"/>
                <w:szCs w:val="24"/>
              </w:rPr>
            </w:pPr>
            <w:r w:rsidRPr="00B459D9">
              <w:rPr>
                <w:color w:val="000000"/>
                <w:szCs w:val="24"/>
              </w:rPr>
              <w:t>782,165</w:t>
            </w:r>
          </w:p>
        </w:tc>
      </w:tr>
      <w:tr w:rsidR="002E7632" w:rsidRPr="00B459D9" w14:paraId="7828517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9110A6E"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3DC9ED03" w14:textId="77777777" w:rsidR="002E7632" w:rsidRPr="00B459D9" w:rsidRDefault="002E7632" w:rsidP="002E7632">
            <w:pPr>
              <w:widowControl/>
              <w:jc w:val="center"/>
              <w:rPr>
                <w:color w:val="000000"/>
                <w:szCs w:val="24"/>
              </w:rPr>
            </w:pPr>
            <w:r w:rsidRPr="00B459D9">
              <w:rPr>
                <w:color w:val="000000"/>
                <w:szCs w:val="24"/>
              </w:rPr>
              <w:t>3</w:t>
            </w:r>
          </w:p>
        </w:tc>
        <w:tc>
          <w:tcPr>
            <w:tcW w:w="1060" w:type="dxa"/>
            <w:tcBorders>
              <w:top w:val="nil"/>
              <w:left w:val="nil"/>
              <w:bottom w:val="single" w:sz="4" w:space="0" w:color="000000"/>
              <w:right w:val="single" w:sz="4" w:space="0" w:color="000000"/>
            </w:tcBorders>
            <w:noWrap/>
            <w:hideMark/>
          </w:tcPr>
          <w:p w14:paraId="069657C5" w14:textId="77777777" w:rsidR="002E7632" w:rsidRPr="00B459D9" w:rsidRDefault="002E7632" w:rsidP="002E7632">
            <w:pPr>
              <w:widowControl/>
              <w:jc w:val="center"/>
              <w:rPr>
                <w:color w:val="000000"/>
                <w:szCs w:val="24"/>
              </w:rPr>
            </w:pPr>
            <w:r w:rsidRPr="00B459D9">
              <w:rPr>
                <w:color w:val="000000"/>
                <w:szCs w:val="24"/>
              </w:rPr>
              <w:t>10403</w:t>
            </w:r>
          </w:p>
        </w:tc>
        <w:tc>
          <w:tcPr>
            <w:tcW w:w="1083" w:type="dxa"/>
            <w:tcBorders>
              <w:top w:val="nil"/>
              <w:left w:val="nil"/>
              <w:bottom w:val="single" w:sz="4" w:space="0" w:color="000000"/>
              <w:right w:val="single" w:sz="4" w:space="0" w:color="000000"/>
            </w:tcBorders>
            <w:noWrap/>
            <w:hideMark/>
          </w:tcPr>
          <w:p w14:paraId="50B1E593" w14:textId="77777777" w:rsidR="002E7632" w:rsidRPr="00B459D9" w:rsidRDefault="002E7632" w:rsidP="002E7632">
            <w:pPr>
              <w:widowControl/>
              <w:jc w:val="center"/>
              <w:rPr>
                <w:color w:val="000000"/>
                <w:szCs w:val="24"/>
              </w:rPr>
            </w:pPr>
            <w:r w:rsidRPr="00B459D9">
              <w:rPr>
                <w:color w:val="000000"/>
                <w:szCs w:val="24"/>
              </w:rPr>
              <w:t>9.8995</w:t>
            </w:r>
          </w:p>
        </w:tc>
        <w:tc>
          <w:tcPr>
            <w:tcW w:w="981" w:type="dxa"/>
            <w:tcBorders>
              <w:top w:val="nil"/>
              <w:left w:val="nil"/>
              <w:bottom w:val="single" w:sz="4" w:space="0" w:color="000000"/>
              <w:right w:val="single" w:sz="4" w:space="0" w:color="000000"/>
            </w:tcBorders>
            <w:noWrap/>
            <w:hideMark/>
          </w:tcPr>
          <w:p w14:paraId="53C11D68"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3291F2ED"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4214744" w14:textId="77777777" w:rsidR="002E7632" w:rsidRPr="00B459D9" w:rsidRDefault="002E7632" w:rsidP="002E7632">
            <w:pPr>
              <w:widowControl/>
              <w:jc w:val="center"/>
              <w:rPr>
                <w:color w:val="000000"/>
                <w:szCs w:val="24"/>
              </w:rPr>
            </w:pPr>
            <w:r w:rsidRPr="00B459D9">
              <w:rPr>
                <w:color w:val="000000"/>
                <w:szCs w:val="24"/>
              </w:rPr>
              <w:t>15</w:t>
            </w:r>
          </w:p>
        </w:tc>
        <w:tc>
          <w:tcPr>
            <w:tcW w:w="1378" w:type="dxa"/>
            <w:tcBorders>
              <w:top w:val="nil"/>
              <w:left w:val="nil"/>
              <w:bottom w:val="single" w:sz="4" w:space="0" w:color="000000"/>
              <w:right w:val="single" w:sz="4" w:space="0" w:color="000000"/>
            </w:tcBorders>
            <w:noWrap/>
            <w:hideMark/>
          </w:tcPr>
          <w:p w14:paraId="2BB7B506" w14:textId="77777777" w:rsidR="002E7632" w:rsidRPr="00B459D9" w:rsidRDefault="002E7632" w:rsidP="002E7632">
            <w:pPr>
              <w:widowControl/>
              <w:jc w:val="center"/>
              <w:rPr>
                <w:color w:val="000000"/>
                <w:szCs w:val="24"/>
              </w:rPr>
            </w:pPr>
            <w:r w:rsidRPr="00B459D9">
              <w:rPr>
                <w:color w:val="000000"/>
                <w:szCs w:val="24"/>
              </w:rPr>
              <w:t>450,695</w:t>
            </w:r>
          </w:p>
        </w:tc>
        <w:tc>
          <w:tcPr>
            <w:tcW w:w="1423" w:type="dxa"/>
            <w:tcBorders>
              <w:top w:val="nil"/>
              <w:left w:val="nil"/>
              <w:bottom w:val="single" w:sz="4" w:space="0" w:color="000000"/>
              <w:right w:val="single" w:sz="4" w:space="0" w:color="000000"/>
            </w:tcBorders>
            <w:noWrap/>
            <w:hideMark/>
          </w:tcPr>
          <w:p w14:paraId="41A87F4C" w14:textId="77777777" w:rsidR="002E7632" w:rsidRPr="00B459D9" w:rsidRDefault="002E7632" w:rsidP="002E7632">
            <w:pPr>
              <w:widowControl/>
              <w:jc w:val="center"/>
              <w:rPr>
                <w:color w:val="000000"/>
                <w:szCs w:val="24"/>
              </w:rPr>
            </w:pPr>
            <w:r w:rsidRPr="00B459D9">
              <w:rPr>
                <w:color w:val="000000"/>
                <w:szCs w:val="24"/>
              </w:rPr>
              <w:t>582,882</w:t>
            </w:r>
          </w:p>
        </w:tc>
      </w:tr>
      <w:tr w:rsidR="002E7632" w:rsidRPr="00B459D9" w14:paraId="05F095A7"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DCA0751"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0A877430" w14:textId="77777777" w:rsidR="002E7632" w:rsidRPr="00B459D9" w:rsidRDefault="002E7632" w:rsidP="002E7632">
            <w:pPr>
              <w:widowControl/>
              <w:jc w:val="center"/>
              <w:rPr>
                <w:color w:val="000000"/>
                <w:szCs w:val="24"/>
              </w:rPr>
            </w:pPr>
            <w:r w:rsidRPr="00B459D9">
              <w:rPr>
                <w:color w:val="000000"/>
                <w:szCs w:val="24"/>
              </w:rPr>
              <w:t>4</w:t>
            </w:r>
          </w:p>
        </w:tc>
        <w:tc>
          <w:tcPr>
            <w:tcW w:w="1060" w:type="dxa"/>
            <w:tcBorders>
              <w:top w:val="nil"/>
              <w:left w:val="nil"/>
              <w:bottom w:val="single" w:sz="4" w:space="0" w:color="000000"/>
              <w:right w:val="single" w:sz="4" w:space="0" w:color="000000"/>
            </w:tcBorders>
            <w:noWrap/>
            <w:hideMark/>
          </w:tcPr>
          <w:p w14:paraId="09810D0A" w14:textId="77777777" w:rsidR="002E7632" w:rsidRPr="00B459D9" w:rsidRDefault="002E7632" w:rsidP="002E7632">
            <w:pPr>
              <w:widowControl/>
              <w:jc w:val="center"/>
              <w:rPr>
                <w:color w:val="000000"/>
                <w:szCs w:val="24"/>
              </w:rPr>
            </w:pPr>
            <w:r w:rsidRPr="00B459D9">
              <w:rPr>
                <w:color w:val="000000"/>
                <w:szCs w:val="24"/>
              </w:rPr>
              <w:t>10409</w:t>
            </w:r>
          </w:p>
        </w:tc>
        <w:tc>
          <w:tcPr>
            <w:tcW w:w="1083" w:type="dxa"/>
            <w:tcBorders>
              <w:top w:val="nil"/>
              <w:left w:val="nil"/>
              <w:bottom w:val="single" w:sz="4" w:space="0" w:color="000000"/>
              <w:right w:val="single" w:sz="4" w:space="0" w:color="000000"/>
            </w:tcBorders>
            <w:noWrap/>
            <w:hideMark/>
          </w:tcPr>
          <w:p w14:paraId="36DDE391" w14:textId="77777777" w:rsidR="002E7632" w:rsidRPr="00B459D9" w:rsidRDefault="002E7632" w:rsidP="002E7632">
            <w:pPr>
              <w:widowControl/>
              <w:jc w:val="center"/>
              <w:rPr>
                <w:color w:val="000000"/>
                <w:szCs w:val="24"/>
              </w:rPr>
            </w:pPr>
            <w:r w:rsidRPr="00B459D9">
              <w:rPr>
                <w:color w:val="000000"/>
                <w:szCs w:val="24"/>
              </w:rPr>
              <w:t>8.2222</w:t>
            </w:r>
          </w:p>
        </w:tc>
        <w:tc>
          <w:tcPr>
            <w:tcW w:w="981" w:type="dxa"/>
            <w:tcBorders>
              <w:top w:val="nil"/>
              <w:left w:val="nil"/>
              <w:bottom w:val="single" w:sz="4" w:space="0" w:color="000000"/>
              <w:right w:val="single" w:sz="4" w:space="0" w:color="000000"/>
            </w:tcBorders>
            <w:noWrap/>
            <w:hideMark/>
          </w:tcPr>
          <w:p w14:paraId="79700E95"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AEC7352"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C11011B" w14:textId="77777777" w:rsidR="002E7632" w:rsidRPr="00B459D9" w:rsidRDefault="002E7632" w:rsidP="002E7632">
            <w:pPr>
              <w:widowControl/>
              <w:jc w:val="center"/>
              <w:rPr>
                <w:color w:val="000000"/>
                <w:szCs w:val="24"/>
              </w:rPr>
            </w:pPr>
            <w:r w:rsidRPr="00B459D9">
              <w:rPr>
                <w:color w:val="000000"/>
                <w:szCs w:val="24"/>
              </w:rPr>
              <w:t>16</w:t>
            </w:r>
          </w:p>
        </w:tc>
        <w:tc>
          <w:tcPr>
            <w:tcW w:w="1378" w:type="dxa"/>
            <w:tcBorders>
              <w:top w:val="nil"/>
              <w:left w:val="nil"/>
              <w:bottom w:val="single" w:sz="4" w:space="0" w:color="000000"/>
              <w:right w:val="single" w:sz="4" w:space="0" w:color="000000"/>
            </w:tcBorders>
            <w:noWrap/>
            <w:hideMark/>
          </w:tcPr>
          <w:p w14:paraId="73644D5C" w14:textId="77777777" w:rsidR="002E7632" w:rsidRPr="00B459D9" w:rsidRDefault="002E7632" w:rsidP="002E7632">
            <w:pPr>
              <w:widowControl/>
              <w:jc w:val="center"/>
              <w:rPr>
                <w:color w:val="000000"/>
                <w:szCs w:val="24"/>
              </w:rPr>
            </w:pPr>
            <w:r w:rsidRPr="00B459D9">
              <w:rPr>
                <w:color w:val="000000"/>
                <w:szCs w:val="24"/>
              </w:rPr>
              <w:t>363,702</w:t>
            </w:r>
          </w:p>
        </w:tc>
        <w:tc>
          <w:tcPr>
            <w:tcW w:w="1423" w:type="dxa"/>
            <w:tcBorders>
              <w:top w:val="nil"/>
              <w:left w:val="nil"/>
              <w:bottom w:val="single" w:sz="4" w:space="0" w:color="000000"/>
              <w:right w:val="single" w:sz="4" w:space="0" w:color="000000"/>
            </w:tcBorders>
            <w:noWrap/>
            <w:hideMark/>
          </w:tcPr>
          <w:p w14:paraId="69F8B97B" w14:textId="77777777" w:rsidR="002E7632" w:rsidRPr="00B459D9" w:rsidRDefault="002E7632" w:rsidP="002E7632">
            <w:pPr>
              <w:widowControl/>
              <w:jc w:val="center"/>
              <w:rPr>
                <w:color w:val="000000"/>
                <w:szCs w:val="24"/>
              </w:rPr>
            </w:pPr>
            <w:r w:rsidRPr="00B459D9">
              <w:rPr>
                <w:color w:val="000000"/>
                <w:szCs w:val="24"/>
              </w:rPr>
              <w:t>522,030</w:t>
            </w:r>
          </w:p>
        </w:tc>
      </w:tr>
      <w:tr w:rsidR="002E7632" w:rsidRPr="00B459D9" w14:paraId="6CE9039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9A9E5B5"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05DE39E2" w14:textId="77777777" w:rsidR="002E7632" w:rsidRPr="00B459D9" w:rsidRDefault="002E7632" w:rsidP="002E7632">
            <w:pPr>
              <w:widowControl/>
              <w:jc w:val="center"/>
              <w:rPr>
                <w:color w:val="000000"/>
                <w:szCs w:val="24"/>
              </w:rPr>
            </w:pPr>
            <w:r w:rsidRPr="00B459D9">
              <w:rPr>
                <w:color w:val="000000"/>
                <w:szCs w:val="24"/>
              </w:rPr>
              <w:t>5</w:t>
            </w:r>
          </w:p>
        </w:tc>
        <w:tc>
          <w:tcPr>
            <w:tcW w:w="1060" w:type="dxa"/>
            <w:tcBorders>
              <w:top w:val="nil"/>
              <w:left w:val="nil"/>
              <w:bottom w:val="single" w:sz="4" w:space="0" w:color="000000"/>
              <w:right w:val="single" w:sz="4" w:space="0" w:color="000000"/>
            </w:tcBorders>
            <w:noWrap/>
            <w:hideMark/>
          </w:tcPr>
          <w:p w14:paraId="395F4095" w14:textId="77777777" w:rsidR="002E7632" w:rsidRPr="00B459D9" w:rsidRDefault="002E7632" w:rsidP="002E7632">
            <w:pPr>
              <w:widowControl/>
              <w:jc w:val="center"/>
              <w:rPr>
                <w:color w:val="000000"/>
                <w:szCs w:val="24"/>
              </w:rPr>
            </w:pPr>
            <w:r w:rsidRPr="00B459D9">
              <w:rPr>
                <w:color w:val="000000"/>
                <w:szCs w:val="24"/>
              </w:rPr>
              <w:t>10410</w:t>
            </w:r>
          </w:p>
        </w:tc>
        <w:tc>
          <w:tcPr>
            <w:tcW w:w="1083" w:type="dxa"/>
            <w:tcBorders>
              <w:top w:val="nil"/>
              <w:left w:val="nil"/>
              <w:bottom w:val="single" w:sz="4" w:space="0" w:color="000000"/>
              <w:right w:val="single" w:sz="4" w:space="0" w:color="000000"/>
            </w:tcBorders>
            <w:noWrap/>
            <w:hideMark/>
          </w:tcPr>
          <w:p w14:paraId="163D77C9" w14:textId="77777777" w:rsidR="002E7632" w:rsidRPr="00B459D9" w:rsidRDefault="002E7632" w:rsidP="002E7632">
            <w:pPr>
              <w:widowControl/>
              <w:jc w:val="center"/>
              <w:rPr>
                <w:color w:val="000000"/>
                <w:szCs w:val="24"/>
              </w:rPr>
            </w:pPr>
            <w:r w:rsidRPr="00B459D9">
              <w:rPr>
                <w:color w:val="000000"/>
                <w:szCs w:val="24"/>
              </w:rPr>
              <w:t>7.3556</w:t>
            </w:r>
          </w:p>
        </w:tc>
        <w:tc>
          <w:tcPr>
            <w:tcW w:w="981" w:type="dxa"/>
            <w:tcBorders>
              <w:top w:val="nil"/>
              <w:left w:val="nil"/>
              <w:bottom w:val="single" w:sz="4" w:space="0" w:color="000000"/>
              <w:right w:val="single" w:sz="4" w:space="0" w:color="000000"/>
            </w:tcBorders>
            <w:noWrap/>
            <w:hideMark/>
          </w:tcPr>
          <w:p w14:paraId="4F2923D3"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8502C44"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6BF2C02" w14:textId="77777777" w:rsidR="002E7632" w:rsidRPr="00B459D9" w:rsidRDefault="002E7632" w:rsidP="002E7632">
            <w:pPr>
              <w:widowControl/>
              <w:jc w:val="center"/>
              <w:rPr>
                <w:color w:val="000000"/>
                <w:szCs w:val="24"/>
              </w:rPr>
            </w:pPr>
            <w:r w:rsidRPr="00B459D9">
              <w:rPr>
                <w:color w:val="000000"/>
                <w:szCs w:val="24"/>
              </w:rPr>
              <w:t>15</w:t>
            </w:r>
          </w:p>
        </w:tc>
        <w:tc>
          <w:tcPr>
            <w:tcW w:w="1378" w:type="dxa"/>
            <w:tcBorders>
              <w:top w:val="nil"/>
              <w:left w:val="nil"/>
              <w:bottom w:val="single" w:sz="4" w:space="0" w:color="000000"/>
              <w:right w:val="single" w:sz="4" w:space="0" w:color="000000"/>
            </w:tcBorders>
            <w:noWrap/>
            <w:hideMark/>
          </w:tcPr>
          <w:p w14:paraId="5F081394" w14:textId="77777777" w:rsidR="002E7632" w:rsidRPr="00B459D9" w:rsidRDefault="002E7632" w:rsidP="002E7632">
            <w:pPr>
              <w:widowControl/>
              <w:jc w:val="center"/>
              <w:rPr>
                <w:color w:val="000000"/>
                <w:szCs w:val="24"/>
              </w:rPr>
            </w:pPr>
            <w:r w:rsidRPr="00B459D9">
              <w:rPr>
                <w:color w:val="000000"/>
                <w:szCs w:val="24"/>
              </w:rPr>
              <w:t>303,713</w:t>
            </w:r>
          </w:p>
        </w:tc>
        <w:tc>
          <w:tcPr>
            <w:tcW w:w="1423" w:type="dxa"/>
            <w:tcBorders>
              <w:top w:val="nil"/>
              <w:left w:val="nil"/>
              <w:bottom w:val="single" w:sz="4" w:space="0" w:color="000000"/>
              <w:right w:val="single" w:sz="4" w:space="0" w:color="000000"/>
            </w:tcBorders>
            <w:noWrap/>
            <w:hideMark/>
          </w:tcPr>
          <w:p w14:paraId="53E40036" w14:textId="77777777" w:rsidR="002E7632" w:rsidRPr="00B459D9" w:rsidRDefault="002E7632" w:rsidP="002E7632">
            <w:pPr>
              <w:widowControl/>
              <w:jc w:val="center"/>
              <w:rPr>
                <w:color w:val="000000"/>
                <w:szCs w:val="24"/>
              </w:rPr>
            </w:pPr>
            <w:r w:rsidRPr="00B459D9">
              <w:rPr>
                <w:color w:val="000000"/>
                <w:szCs w:val="24"/>
              </w:rPr>
              <w:t>469,265</w:t>
            </w:r>
          </w:p>
        </w:tc>
      </w:tr>
      <w:tr w:rsidR="002E7632" w:rsidRPr="00B459D9" w14:paraId="1A6338C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23B87E1"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00D89C48" w14:textId="77777777" w:rsidR="002E7632" w:rsidRPr="00B459D9" w:rsidRDefault="002E7632" w:rsidP="002E7632">
            <w:pPr>
              <w:widowControl/>
              <w:jc w:val="center"/>
              <w:rPr>
                <w:color w:val="000000"/>
                <w:szCs w:val="24"/>
              </w:rPr>
            </w:pPr>
            <w:r w:rsidRPr="00B459D9">
              <w:rPr>
                <w:color w:val="000000"/>
                <w:szCs w:val="24"/>
              </w:rPr>
              <w:t>6</w:t>
            </w:r>
          </w:p>
        </w:tc>
        <w:tc>
          <w:tcPr>
            <w:tcW w:w="1060" w:type="dxa"/>
            <w:tcBorders>
              <w:top w:val="nil"/>
              <w:left w:val="nil"/>
              <w:bottom w:val="single" w:sz="4" w:space="0" w:color="000000"/>
              <w:right w:val="single" w:sz="4" w:space="0" w:color="000000"/>
            </w:tcBorders>
            <w:noWrap/>
            <w:hideMark/>
          </w:tcPr>
          <w:p w14:paraId="10F02BF5" w14:textId="77777777" w:rsidR="002E7632" w:rsidRPr="00B459D9" w:rsidRDefault="002E7632" w:rsidP="002E7632">
            <w:pPr>
              <w:widowControl/>
              <w:jc w:val="center"/>
              <w:rPr>
                <w:color w:val="000000"/>
                <w:szCs w:val="24"/>
              </w:rPr>
            </w:pPr>
            <w:r w:rsidRPr="00B459D9">
              <w:rPr>
                <w:color w:val="000000"/>
                <w:szCs w:val="24"/>
              </w:rPr>
              <w:t>10404</w:t>
            </w:r>
          </w:p>
        </w:tc>
        <w:tc>
          <w:tcPr>
            <w:tcW w:w="1083" w:type="dxa"/>
            <w:tcBorders>
              <w:top w:val="nil"/>
              <w:left w:val="nil"/>
              <w:bottom w:val="single" w:sz="4" w:space="0" w:color="000000"/>
              <w:right w:val="single" w:sz="4" w:space="0" w:color="000000"/>
            </w:tcBorders>
            <w:noWrap/>
            <w:hideMark/>
          </w:tcPr>
          <w:p w14:paraId="68D31983" w14:textId="77777777" w:rsidR="002E7632" w:rsidRPr="00B459D9" w:rsidRDefault="002E7632" w:rsidP="002E7632">
            <w:pPr>
              <w:widowControl/>
              <w:jc w:val="center"/>
              <w:rPr>
                <w:color w:val="000000"/>
                <w:szCs w:val="24"/>
              </w:rPr>
            </w:pPr>
            <w:r w:rsidRPr="00B459D9">
              <w:rPr>
                <w:color w:val="000000"/>
                <w:szCs w:val="24"/>
              </w:rPr>
              <w:t>6.8522</w:t>
            </w:r>
          </w:p>
        </w:tc>
        <w:tc>
          <w:tcPr>
            <w:tcW w:w="981" w:type="dxa"/>
            <w:tcBorders>
              <w:top w:val="nil"/>
              <w:left w:val="nil"/>
              <w:bottom w:val="single" w:sz="4" w:space="0" w:color="000000"/>
              <w:right w:val="single" w:sz="4" w:space="0" w:color="000000"/>
            </w:tcBorders>
            <w:noWrap/>
            <w:hideMark/>
          </w:tcPr>
          <w:p w14:paraId="0586B52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BE18E2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7179CAD" w14:textId="77777777" w:rsidR="002E7632" w:rsidRPr="00B459D9" w:rsidRDefault="002E7632" w:rsidP="002E7632">
            <w:pPr>
              <w:widowControl/>
              <w:jc w:val="center"/>
              <w:rPr>
                <w:color w:val="000000"/>
                <w:szCs w:val="24"/>
              </w:rPr>
            </w:pPr>
            <w:r w:rsidRPr="00B459D9">
              <w:rPr>
                <w:color w:val="000000"/>
                <w:szCs w:val="24"/>
              </w:rPr>
              <w:t>14</w:t>
            </w:r>
          </w:p>
        </w:tc>
        <w:tc>
          <w:tcPr>
            <w:tcW w:w="1378" w:type="dxa"/>
            <w:tcBorders>
              <w:top w:val="nil"/>
              <w:left w:val="nil"/>
              <w:bottom w:val="single" w:sz="4" w:space="0" w:color="000000"/>
              <w:right w:val="single" w:sz="4" w:space="0" w:color="000000"/>
            </w:tcBorders>
            <w:noWrap/>
            <w:hideMark/>
          </w:tcPr>
          <w:p w14:paraId="1FE27443" w14:textId="77777777" w:rsidR="002E7632" w:rsidRPr="00B459D9" w:rsidRDefault="002E7632" w:rsidP="002E7632">
            <w:pPr>
              <w:widowControl/>
              <w:jc w:val="center"/>
              <w:rPr>
                <w:color w:val="000000"/>
                <w:szCs w:val="24"/>
              </w:rPr>
            </w:pPr>
            <w:r w:rsidRPr="00B459D9">
              <w:rPr>
                <w:color w:val="000000"/>
                <w:szCs w:val="24"/>
              </w:rPr>
              <w:t>178,345</w:t>
            </w:r>
          </w:p>
        </w:tc>
        <w:tc>
          <w:tcPr>
            <w:tcW w:w="1423" w:type="dxa"/>
            <w:tcBorders>
              <w:top w:val="nil"/>
              <w:left w:val="nil"/>
              <w:bottom w:val="single" w:sz="4" w:space="0" w:color="000000"/>
              <w:right w:val="single" w:sz="4" w:space="0" w:color="000000"/>
            </w:tcBorders>
            <w:noWrap/>
            <w:hideMark/>
          </w:tcPr>
          <w:p w14:paraId="4D92F8E5" w14:textId="77777777" w:rsidR="002E7632" w:rsidRPr="00B459D9" w:rsidRDefault="002E7632" w:rsidP="002E7632">
            <w:pPr>
              <w:widowControl/>
              <w:jc w:val="center"/>
              <w:rPr>
                <w:color w:val="000000"/>
                <w:szCs w:val="24"/>
              </w:rPr>
            </w:pPr>
            <w:r w:rsidRPr="00B459D9">
              <w:rPr>
                <w:color w:val="000000"/>
                <w:szCs w:val="24"/>
              </w:rPr>
              <w:t>484,597</w:t>
            </w:r>
          </w:p>
        </w:tc>
      </w:tr>
      <w:tr w:rsidR="002E7632" w:rsidRPr="00B459D9" w14:paraId="6D547F6E"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B858D4B"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7D8A6B21" w14:textId="77777777" w:rsidR="002E7632" w:rsidRPr="00B459D9" w:rsidRDefault="002E7632" w:rsidP="002E7632">
            <w:pPr>
              <w:widowControl/>
              <w:jc w:val="center"/>
              <w:rPr>
                <w:color w:val="000000"/>
                <w:szCs w:val="24"/>
              </w:rPr>
            </w:pPr>
            <w:r w:rsidRPr="00B459D9">
              <w:rPr>
                <w:color w:val="000000"/>
                <w:szCs w:val="24"/>
              </w:rPr>
              <w:t>7</w:t>
            </w:r>
          </w:p>
        </w:tc>
        <w:tc>
          <w:tcPr>
            <w:tcW w:w="1060" w:type="dxa"/>
            <w:tcBorders>
              <w:top w:val="nil"/>
              <w:left w:val="nil"/>
              <w:bottom w:val="single" w:sz="4" w:space="0" w:color="000000"/>
              <w:right w:val="single" w:sz="4" w:space="0" w:color="000000"/>
            </w:tcBorders>
            <w:noWrap/>
            <w:hideMark/>
          </w:tcPr>
          <w:p w14:paraId="423CDEFA" w14:textId="77777777" w:rsidR="002E7632" w:rsidRPr="00B459D9" w:rsidRDefault="002E7632" w:rsidP="002E7632">
            <w:pPr>
              <w:widowControl/>
              <w:jc w:val="center"/>
              <w:rPr>
                <w:color w:val="000000"/>
                <w:szCs w:val="24"/>
              </w:rPr>
            </w:pPr>
            <w:r w:rsidRPr="00B459D9">
              <w:rPr>
                <w:color w:val="000000"/>
                <w:szCs w:val="24"/>
              </w:rPr>
              <w:t>10405</w:t>
            </w:r>
          </w:p>
        </w:tc>
        <w:tc>
          <w:tcPr>
            <w:tcW w:w="1083" w:type="dxa"/>
            <w:tcBorders>
              <w:top w:val="nil"/>
              <w:left w:val="nil"/>
              <w:bottom w:val="single" w:sz="4" w:space="0" w:color="000000"/>
              <w:right w:val="single" w:sz="4" w:space="0" w:color="000000"/>
            </w:tcBorders>
            <w:noWrap/>
            <w:hideMark/>
          </w:tcPr>
          <w:p w14:paraId="3442FEC1"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0933F51A"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294EA8C2"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9ACEACD"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09B88987"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0780A55C"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58150B9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DA983F6"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4B386EE0" w14:textId="77777777" w:rsidR="002E7632" w:rsidRPr="00B459D9" w:rsidRDefault="002E7632" w:rsidP="002E7632">
            <w:pPr>
              <w:widowControl/>
              <w:jc w:val="center"/>
              <w:rPr>
                <w:color w:val="000000"/>
                <w:szCs w:val="24"/>
              </w:rPr>
            </w:pPr>
            <w:r w:rsidRPr="00B459D9">
              <w:rPr>
                <w:color w:val="000000"/>
                <w:szCs w:val="24"/>
              </w:rPr>
              <w:t>8</w:t>
            </w:r>
          </w:p>
        </w:tc>
        <w:tc>
          <w:tcPr>
            <w:tcW w:w="1060" w:type="dxa"/>
            <w:tcBorders>
              <w:top w:val="nil"/>
              <w:left w:val="nil"/>
              <w:bottom w:val="single" w:sz="4" w:space="0" w:color="000000"/>
              <w:right w:val="single" w:sz="4" w:space="0" w:color="000000"/>
            </w:tcBorders>
            <w:noWrap/>
            <w:hideMark/>
          </w:tcPr>
          <w:p w14:paraId="4F02608A" w14:textId="77777777" w:rsidR="002E7632" w:rsidRPr="00B459D9" w:rsidRDefault="002E7632" w:rsidP="002E7632">
            <w:pPr>
              <w:widowControl/>
              <w:jc w:val="center"/>
              <w:rPr>
                <w:color w:val="000000"/>
                <w:szCs w:val="24"/>
              </w:rPr>
            </w:pPr>
            <w:r w:rsidRPr="00B459D9">
              <w:rPr>
                <w:color w:val="000000"/>
                <w:szCs w:val="24"/>
              </w:rPr>
              <w:t>10406</w:t>
            </w:r>
          </w:p>
        </w:tc>
        <w:tc>
          <w:tcPr>
            <w:tcW w:w="1083" w:type="dxa"/>
            <w:tcBorders>
              <w:top w:val="nil"/>
              <w:left w:val="nil"/>
              <w:bottom w:val="single" w:sz="4" w:space="0" w:color="000000"/>
              <w:right w:val="single" w:sz="4" w:space="0" w:color="000000"/>
            </w:tcBorders>
            <w:noWrap/>
            <w:hideMark/>
          </w:tcPr>
          <w:p w14:paraId="293E6DD1"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5B07C30A"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53D247D9"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51B3B47"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40BDFEC4"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53E3753A"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7F6A4494"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A6B3BD6"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3EE34441" w14:textId="77777777" w:rsidR="002E7632" w:rsidRPr="00B459D9" w:rsidRDefault="002E7632" w:rsidP="002E7632">
            <w:pPr>
              <w:widowControl/>
              <w:jc w:val="center"/>
              <w:rPr>
                <w:color w:val="000000"/>
                <w:szCs w:val="24"/>
              </w:rPr>
            </w:pPr>
            <w:r w:rsidRPr="00B459D9">
              <w:rPr>
                <w:color w:val="000000"/>
                <w:szCs w:val="24"/>
              </w:rPr>
              <w:t>9</w:t>
            </w:r>
          </w:p>
        </w:tc>
        <w:tc>
          <w:tcPr>
            <w:tcW w:w="1060" w:type="dxa"/>
            <w:tcBorders>
              <w:top w:val="nil"/>
              <w:left w:val="nil"/>
              <w:bottom w:val="single" w:sz="4" w:space="0" w:color="000000"/>
              <w:right w:val="single" w:sz="4" w:space="0" w:color="000000"/>
            </w:tcBorders>
            <w:noWrap/>
            <w:hideMark/>
          </w:tcPr>
          <w:p w14:paraId="2FBE3E57" w14:textId="77777777" w:rsidR="002E7632" w:rsidRPr="00B459D9" w:rsidRDefault="002E7632" w:rsidP="002E7632">
            <w:pPr>
              <w:widowControl/>
              <w:jc w:val="center"/>
              <w:rPr>
                <w:color w:val="000000"/>
                <w:szCs w:val="24"/>
              </w:rPr>
            </w:pPr>
            <w:r w:rsidRPr="00B459D9">
              <w:rPr>
                <w:color w:val="000000"/>
                <w:szCs w:val="24"/>
              </w:rPr>
              <w:t>10407</w:t>
            </w:r>
          </w:p>
        </w:tc>
        <w:tc>
          <w:tcPr>
            <w:tcW w:w="1083" w:type="dxa"/>
            <w:tcBorders>
              <w:top w:val="nil"/>
              <w:left w:val="nil"/>
              <w:bottom w:val="single" w:sz="4" w:space="0" w:color="000000"/>
              <w:right w:val="single" w:sz="4" w:space="0" w:color="000000"/>
            </w:tcBorders>
            <w:noWrap/>
            <w:hideMark/>
          </w:tcPr>
          <w:p w14:paraId="306A6972" w14:textId="77777777" w:rsidR="002E7632" w:rsidRPr="00B459D9" w:rsidRDefault="002E7632" w:rsidP="002E7632">
            <w:pPr>
              <w:widowControl/>
              <w:jc w:val="center"/>
              <w:rPr>
                <w:color w:val="000000"/>
                <w:szCs w:val="24"/>
              </w:rPr>
            </w:pPr>
            <w:r w:rsidRPr="00B459D9">
              <w:rPr>
                <w:color w:val="000000"/>
                <w:szCs w:val="24"/>
              </w:rPr>
              <w:t>7.7387</w:t>
            </w:r>
          </w:p>
        </w:tc>
        <w:tc>
          <w:tcPr>
            <w:tcW w:w="981" w:type="dxa"/>
            <w:tcBorders>
              <w:top w:val="nil"/>
              <w:left w:val="nil"/>
              <w:bottom w:val="single" w:sz="4" w:space="0" w:color="000000"/>
              <w:right w:val="single" w:sz="4" w:space="0" w:color="000000"/>
            </w:tcBorders>
            <w:noWrap/>
            <w:hideMark/>
          </w:tcPr>
          <w:p w14:paraId="7D5C0C15"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F488162"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B985AE7" w14:textId="77777777" w:rsidR="002E7632" w:rsidRPr="00B459D9" w:rsidRDefault="002E7632" w:rsidP="002E7632">
            <w:pPr>
              <w:widowControl/>
              <w:jc w:val="center"/>
              <w:rPr>
                <w:color w:val="000000"/>
                <w:szCs w:val="24"/>
              </w:rPr>
            </w:pPr>
            <w:r w:rsidRPr="00B459D9">
              <w:rPr>
                <w:color w:val="000000"/>
                <w:szCs w:val="24"/>
              </w:rPr>
              <w:t>10</w:t>
            </w:r>
          </w:p>
        </w:tc>
        <w:tc>
          <w:tcPr>
            <w:tcW w:w="1378" w:type="dxa"/>
            <w:tcBorders>
              <w:top w:val="nil"/>
              <w:left w:val="nil"/>
              <w:bottom w:val="single" w:sz="4" w:space="0" w:color="000000"/>
              <w:right w:val="single" w:sz="4" w:space="0" w:color="000000"/>
            </w:tcBorders>
            <w:noWrap/>
            <w:hideMark/>
          </w:tcPr>
          <w:p w14:paraId="0EE422A4" w14:textId="77777777" w:rsidR="002E7632" w:rsidRPr="00B459D9" w:rsidRDefault="002E7632" w:rsidP="002E7632">
            <w:pPr>
              <w:widowControl/>
              <w:jc w:val="center"/>
              <w:rPr>
                <w:color w:val="000000"/>
                <w:szCs w:val="24"/>
              </w:rPr>
            </w:pPr>
            <w:r w:rsidRPr="00B459D9">
              <w:rPr>
                <w:color w:val="000000"/>
                <w:szCs w:val="24"/>
              </w:rPr>
              <w:t>131,526</w:t>
            </w:r>
          </w:p>
        </w:tc>
        <w:tc>
          <w:tcPr>
            <w:tcW w:w="1423" w:type="dxa"/>
            <w:tcBorders>
              <w:top w:val="nil"/>
              <w:left w:val="nil"/>
              <w:bottom w:val="single" w:sz="4" w:space="0" w:color="000000"/>
              <w:right w:val="single" w:sz="4" w:space="0" w:color="000000"/>
            </w:tcBorders>
            <w:noWrap/>
            <w:hideMark/>
          </w:tcPr>
          <w:p w14:paraId="6111B56F" w14:textId="77777777" w:rsidR="002E7632" w:rsidRPr="00B459D9" w:rsidRDefault="002E7632" w:rsidP="002E7632">
            <w:pPr>
              <w:widowControl/>
              <w:jc w:val="center"/>
              <w:rPr>
                <w:color w:val="000000"/>
                <w:szCs w:val="24"/>
              </w:rPr>
            </w:pPr>
            <w:r w:rsidRPr="00B459D9">
              <w:rPr>
                <w:color w:val="000000"/>
                <w:szCs w:val="24"/>
              </w:rPr>
              <w:t>744,933</w:t>
            </w:r>
          </w:p>
        </w:tc>
      </w:tr>
      <w:tr w:rsidR="002E7632" w:rsidRPr="00B459D9" w14:paraId="57D3D37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AD5D921"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68F78819" w14:textId="77777777" w:rsidR="002E7632" w:rsidRPr="00B459D9" w:rsidRDefault="002E7632" w:rsidP="002E7632">
            <w:pPr>
              <w:widowControl/>
              <w:jc w:val="center"/>
              <w:rPr>
                <w:color w:val="000000"/>
                <w:szCs w:val="24"/>
              </w:rPr>
            </w:pPr>
            <w:r w:rsidRPr="00B459D9">
              <w:rPr>
                <w:color w:val="000000"/>
                <w:szCs w:val="24"/>
              </w:rPr>
              <w:t>10</w:t>
            </w:r>
          </w:p>
        </w:tc>
        <w:tc>
          <w:tcPr>
            <w:tcW w:w="1060" w:type="dxa"/>
            <w:tcBorders>
              <w:top w:val="nil"/>
              <w:left w:val="nil"/>
              <w:bottom w:val="single" w:sz="4" w:space="0" w:color="000000"/>
              <w:right w:val="single" w:sz="4" w:space="0" w:color="000000"/>
            </w:tcBorders>
            <w:noWrap/>
            <w:hideMark/>
          </w:tcPr>
          <w:p w14:paraId="7B2D215D" w14:textId="77777777" w:rsidR="002E7632" w:rsidRPr="00B459D9" w:rsidRDefault="002E7632" w:rsidP="002E7632">
            <w:pPr>
              <w:widowControl/>
              <w:jc w:val="center"/>
              <w:rPr>
                <w:color w:val="000000"/>
                <w:szCs w:val="24"/>
              </w:rPr>
            </w:pPr>
            <w:r w:rsidRPr="00B459D9">
              <w:rPr>
                <w:color w:val="000000"/>
                <w:szCs w:val="24"/>
              </w:rPr>
              <w:t>10408</w:t>
            </w:r>
          </w:p>
        </w:tc>
        <w:tc>
          <w:tcPr>
            <w:tcW w:w="1083" w:type="dxa"/>
            <w:tcBorders>
              <w:top w:val="nil"/>
              <w:left w:val="nil"/>
              <w:bottom w:val="single" w:sz="4" w:space="0" w:color="000000"/>
              <w:right w:val="single" w:sz="4" w:space="0" w:color="000000"/>
            </w:tcBorders>
            <w:noWrap/>
            <w:hideMark/>
          </w:tcPr>
          <w:p w14:paraId="0D65D769" w14:textId="77777777" w:rsidR="002E7632" w:rsidRPr="00B459D9" w:rsidRDefault="002E7632" w:rsidP="002E7632">
            <w:pPr>
              <w:widowControl/>
              <w:jc w:val="center"/>
              <w:rPr>
                <w:color w:val="000000"/>
                <w:szCs w:val="24"/>
              </w:rPr>
            </w:pPr>
            <w:r w:rsidRPr="00B459D9">
              <w:rPr>
                <w:color w:val="000000"/>
                <w:szCs w:val="24"/>
              </w:rPr>
              <w:t>5.4435</w:t>
            </w:r>
          </w:p>
        </w:tc>
        <w:tc>
          <w:tcPr>
            <w:tcW w:w="981" w:type="dxa"/>
            <w:tcBorders>
              <w:top w:val="nil"/>
              <w:left w:val="nil"/>
              <w:bottom w:val="single" w:sz="4" w:space="0" w:color="000000"/>
              <w:right w:val="single" w:sz="4" w:space="0" w:color="000000"/>
            </w:tcBorders>
            <w:noWrap/>
            <w:hideMark/>
          </w:tcPr>
          <w:p w14:paraId="17059CE8"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D6127E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343B40A"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775E9A2D" w14:textId="77777777" w:rsidR="002E7632" w:rsidRPr="00B459D9" w:rsidRDefault="002E7632" w:rsidP="002E7632">
            <w:pPr>
              <w:widowControl/>
              <w:jc w:val="center"/>
              <w:rPr>
                <w:color w:val="000000"/>
                <w:szCs w:val="24"/>
              </w:rPr>
            </w:pPr>
            <w:r w:rsidRPr="00B459D9">
              <w:rPr>
                <w:color w:val="000000"/>
                <w:szCs w:val="24"/>
              </w:rPr>
              <w:t>58,886</w:t>
            </w:r>
          </w:p>
        </w:tc>
        <w:tc>
          <w:tcPr>
            <w:tcW w:w="1423" w:type="dxa"/>
            <w:tcBorders>
              <w:top w:val="nil"/>
              <w:left w:val="nil"/>
              <w:bottom w:val="single" w:sz="4" w:space="0" w:color="000000"/>
              <w:right w:val="single" w:sz="4" w:space="0" w:color="000000"/>
            </w:tcBorders>
            <w:noWrap/>
            <w:hideMark/>
          </w:tcPr>
          <w:p w14:paraId="034DB98C" w14:textId="77777777" w:rsidR="002E7632" w:rsidRPr="00B459D9" w:rsidRDefault="002E7632" w:rsidP="002E7632">
            <w:pPr>
              <w:widowControl/>
              <w:jc w:val="center"/>
              <w:rPr>
                <w:color w:val="000000"/>
                <w:szCs w:val="24"/>
              </w:rPr>
            </w:pPr>
            <w:r w:rsidRPr="00B459D9">
              <w:rPr>
                <w:color w:val="000000"/>
                <w:szCs w:val="24"/>
              </w:rPr>
              <w:t>671,852</w:t>
            </w:r>
          </w:p>
        </w:tc>
      </w:tr>
      <w:tr w:rsidR="002E7632" w:rsidRPr="00B459D9" w14:paraId="3FE8E11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463C755"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32E2EF95" w14:textId="77777777" w:rsidR="002E7632" w:rsidRPr="00B459D9" w:rsidRDefault="002E7632" w:rsidP="002E7632">
            <w:pPr>
              <w:widowControl/>
              <w:jc w:val="center"/>
              <w:rPr>
                <w:color w:val="000000"/>
                <w:szCs w:val="24"/>
              </w:rPr>
            </w:pPr>
            <w:r w:rsidRPr="00B459D9">
              <w:rPr>
                <w:color w:val="000000"/>
                <w:szCs w:val="24"/>
              </w:rPr>
              <w:t>11</w:t>
            </w:r>
          </w:p>
        </w:tc>
        <w:tc>
          <w:tcPr>
            <w:tcW w:w="1060" w:type="dxa"/>
            <w:tcBorders>
              <w:top w:val="nil"/>
              <w:left w:val="nil"/>
              <w:bottom w:val="single" w:sz="4" w:space="0" w:color="000000"/>
              <w:right w:val="single" w:sz="4" w:space="0" w:color="000000"/>
            </w:tcBorders>
            <w:noWrap/>
            <w:hideMark/>
          </w:tcPr>
          <w:p w14:paraId="470DE997" w14:textId="77777777" w:rsidR="002E7632" w:rsidRPr="00B459D9" w:rsidRDefault="002E7632" w:rsidP="002E7632">
            <w:pPr>
              <w:widowControl/>
              <w:jc w:val="center"/>
              <w:rPr>
                <w:color w:val="000000"/>
                <w:szCs w:val="24"/>
              </w:rPr>
            </w:pPr>
            <w:r w:rsidRPr="00B459D9">
              <w:rPr>
                <w:color w:val="000000"/>
                <w:szCs w:val="24"/>
              </w:rPr>
              <w:t>10501</w:t>
            </w:r>
          </w:p>
        </w:tc>
        <w:tc>
          <w:tcPr>
            <w:tcW w:w="1083" w:type="dxa"/>
            <w:tcBorders>
              <w:top w:val="nil"/>
              <w:left w:val="nil"/>
              <w:bottom w:val="single" w:sz="4" w:space="0" w:color="000000"/>
              <w:right w:val="single" w:sz="4" w:space="0" w:color="000000"/>
            </w:tcBorders>
            <w:noWrap/>
            <w:hideMark/>
          </w:tcPr>
          <w:p w14:paraId="7BC7241D" w14:textId="77777777" w:rsidR="002E7632" w:rsidRPr="00B459D9" w:rsidRDefault="002E7632" w:rsidP="002E7632">
            <w:pPr>
              <w:widowControl/>
              <w:jc w:val="center"/>
              <w:rPr>
                <w:color w:val="000000"/>
                <w:szCs w:val="24"/>
              </w:rPr>
            </w:pPr>
            <w:r w:rsidRPr="00B459D9">
              <w:rPr>
                <w:color w:val="000000"/>
                <w:szCs w:val="24"/>
              </w:rPr>
              <w:t>8.8645</w:t>
            </w:r>
          </w:p>
        </w:tc>
        <w:tc>
          <w:tcPr>
            <w:tcW w:w="981" w:type="dxa"/>
            <w:tcBorders>
              <w:top w:val="nil"/>
              <w:left w:val="nil"/>
              <w:bottom w:val="single" w:sz="4" w:space="0" w:color="000000"/>
              <w:right w:val="single" w:sz="4" w:space="0" w:color="000000"/>
            </w:tcBorders>
            <w:noWrap/>
            <w:hideMark/>
          </w:tcPr>
          <w:p w14:paraId="21C159B5"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19B4142"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C2345EA" w14:textId="77777777" w:rsidR="002E7632" w:rsidRPr="00B459D9" w:rsidRDefault="002E7632" w:rsidP="002E7632">
            <w:pPr>
              <w:widowControl/>
              <w:jc w:val="center"/>
              <w:rPr>
                <w:color w:val="000000"/>
                <w:szCs w:val="24"/>
              </w:rPr>
            </w:pPr>
            <w:r w:rsidRPr="00B459D9">
              <w:rPr>
                <w:color w:val="000000"/>
                <w:szCs w:val="24"/>
              </w:rPr>
              <w:t>13</w:t>
            </w:r>
          </w:p>
        </w:tc>
        <w:tc>
          <w:tcPr>
            <w:tcW w:w="1378" w:type="dxa"/>
            <w:tcBorders>
              <w:top w:val="nil"/>
              <w:left w:val="nil"/>
              <w:bottom w:val="single" w:sz="4" w:space="0" w:color="000000"/>
              <w:right w:val="single" w:sz="4" w:space="0" w:color="000000"/>
            </w:tcBorders>
            <w:noWrap/>
            <w:hideMark/>
          </w:tcPr>
          <w:p w14:paraId="403DD9AE" w14:textId="77777777" w:rsidR="002E7632" w:rsidRPr="00B459D9" w:rsidRDefault="002E7632" w:rsidP="002E7632">
            <w:pPr>
              <w:widowControl/>
              <w:jc w:val="center"/>
              <w:rPr>
                <w:color w:val="000000"/>
                <w:szCs w:val="24"/>
              </w:rPr>
            </w:pPr>
            <w:r w:rsidRPr="00B459D9">
              <w:rPr>
                <w:color w:val="000000"/>
                <w:szCs w:val="24"/>
              </w:rPr>
              <w:t>276,978</w:t>
            </w:r>
          </w:p>
        </w:tc>
        <w:tc>
          <w:tcPr>
            <w:tcW w:w="1423" w:type="dxa"/>
            <w:tcBorders>
              <w:top w:val="nil"/>
              <w:left w:val="nil"/>
              <w:bottom w:val="single" w:sz="4" w:space="0" w:color="000000"/>
              <w:right w:val="single" w:sz="4" w:space="0" w:color="000000"/>
            </w:tcBorders>
            <w:noWrap/>
            <w:hideMark/>
          </w:tcPr>
          <w:p w14:paraId="1FD4C07B" w14:textId="77777777" w:rsidR="002E7632" w:rsidRPr="00B459D9" w:rsidRDefault="002E7632" w:rsidP="002E7632">
            <w:pPr>
              <w:widowControl/>
              <w:jc w:val="center"/>
              <w:rPr>
                <w:color w:val="000000"/>
                <w:szCs w:val="24"/>
              </w:rPr>
            </w:pPr>
            <w:r w:rsidRPr="00B459D9">
              <w:rPr>
                <w:color w:val="000000"/>
                <w:szCs w:val="24"/>
              </w:rPr>
              <w:t>603,323</w:t>
            </w:r>
          </w:p>
        </w:tc>
      </w:tr>
      <w:tr w:rsidR="002E7632" w:rsidRPr="00B459D9" w14:paraId="0A879B08"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410D260"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74639998" w14:textId="77777777" w:rsidR="002E7632" w:rsidRPr="00B459D9" w:rsidRDefault="002E7632" w:rsidP="002E7632">
            <w:pPr>
              <w:widowControl/>
              <w:jc w:val="center"/>
              <w:rPr>
                <w:color w:val="000000"/>
                <w:szCs w:val="24"/>
              </w:rPr>
            </w:pPr>
            <w:r w:rsidRPr="00B459D9">
              <w:rPr>
                <w:color w:val="000000"/>
                <w:szCs w:val="24"/>
              </w:rPr>
              <w:t>12</w:t>
            </w:r>
          </w:p>
        </w:tc>
        <w:tc>
          <w:tcPr>
            <w:tcW w:w="1060" w:type="dxa"/>
            <w:tcBorders>
              <w:top w:val="nil"/>
              <w:left w:val="nil"/>
              <w:bottom w:val="single" w:sz="4" w:space="0" w:color="000000"/>
              <w:right w:val="single" w:sz="4" w:space="0" w:color="000000"/>
            </w:tcBorders>
            <w:noWrap/>
            <w:hideMark/>
          </w:tcPr>
          <w:p w14:paraId="2C084B90" w14:textId="77777777" w:rsidR="002E7632" w:rsidRPr="00B459D9" w:rsidRDefault="002E7632" w:rsidP="002E7632">
            <w:pPr>
              <w:widowControl/>
              <w:jc w:val="center"/>
              <w:rPr>
                <w:color w:val="000000"/>
                <w:szCs w:val="24"/>
              </w:rPr>
            </w:pPr>
            <w:r w:rsidRPr="00B459D9">
              <w:rPr>
                <w:color w:val="000000"/>
                <w:szCs w:val="24"/>
              </w:rPr>
              <w:t>10502</w:t>
            </w:r>
          </w:p>
        </w:tc>
        <w:tc>
          <w:tcPr>
            <w:tcW w:w="1083" w:type="dxa"/>
            <w:tcBorders>
              <w:top w:val="nil"/>
              <w:left w:val="nil"/>
              <w:bottom w:val="single" w:sz="4" w:space="0" w:color="000000"/>
              <w:right w:val="single" w:sz="4" w:space="0" w:color="000000"/>
            </w:tcBorders>
            <w:noWrap/>
            <w:hideMark/>
          </w:tcPr>
          <w:p w14:paraId="5547AA27" w14:textId="77777777" w:rsidR="002E7632" w:rsidRPr="00B459D9" w:rsidRDefault="002E7632" w:rsidP="002E7632">
            <w:pPr>
              <w:widowControl/>
              <w:jc w:val="center"/>
              <w:rPr>
                <w:color w:val="000000"/>
                <w:szCs w:val="24"/>
              </w:rPr>
            </w:pPr>
            <w:r w:rsidRPr="00B459D9">
              <w:rPr>
                <w:color w:val="000000"/>
                <w:szCs w:val="24"/>
              </w:rPr>
              <w:t>11.2236</w:t>
            </w:r>
          </w:p>
        </w:tc>
        <w:tc>
          <w:tcPr>
            <w:tcW w:w="981" w:type="dxa"/>
            <w:tcBorders>
              <w:top w:val="nil"/>
              <w:left w:val="nil"/>
              <w:bottom w:val="single" w:sz="4" w:space="0" w:color="000000"/>
              <w:right w:val="single" w:sz="4" w:space="0" w:color="000000"/>
            </w:tcBorders>
            <w:noWrap/>
            <w:hideMark/>
          </w:tcPr>
          <w:p w14:paraId="39578803"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6E09BFDE"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7128D41" w14:textId="77777777" w:rsidR="002E7632" w:rsidRPr="00B459D9" w:rsidRDefault="002E7632" w:rsidP="002E7632">
            <w:pPr>
              <w:widowControl/>
              <w:jc w:val="center"/>
              <w:rPr>
                <w:color w:val="000000"/>
                <w:szCs w:val="24"/>
              </w:rPr>
            </w:pPr>
            <w:r w:rsidRPr="00B459D9">
              <w:rPr>
                <w:color w:val="000000"/>
                <w:szCs w:val="24"/>
              </w:rPr>
              <w:t>17</w:t>
            </w:r>
          </w:p>
        </w:tc>
        <w:tc>
          <w:tcPr>
            <w:tcW w:w="1378" w:type="dxa"/>
            <w:tcBorders>
              <w:top w:val="nil"/>
              <w:left w:val="nil"/>
              <w:bottom w:val="single" w:sz="4" w:space="0" w:color="000000"/>
              <w:right w:val="single" w:sz="4" w:space="0" w:color="000000"/>
            </w:tcBorders>
            <w:noWrap/>
            <w:hideMark/>
          </w:tcPr>
          <w:p w14:paraId="6DC1B5C6" w14:textId="77777777" w:rsidR="002E7632" w:rsidRPr="00B459D9" w:rsidRDefault="002E7632" w:rsidP="002E7632">
            <w:pPr>
              <w:widowControl/>
              <w:jc w:val="center"/>
              <w:rPr>
                <w:color w:val="000000"/>
                <w:szCs w:val="24"/>
              </w:rPr>
            </w:pPr>
            <w:r w:rsidRPr="00B459D9">
              <w:rPr>
                <w:color w:val="000000"/>
                <w:szCs w:val="24"/>
              </w:rPr>
              <w:t>508,534</w:t>
            </w:r>
          </w:p>
        </w:tc>
        <w:tc>
          <w:tcPr>
            <w:tcW w:w="1423" w:type="dxa"/>
            <w:tcBorders>
              <w:top w:val="nil"/>
              <w:left w:val="nil"/>
              <w:bottom w:val="single" w:sz="4" w:space="0" w:color="000000"/>
              <w:right w:val="single" w:sz="4" w:space="0" w:color="000000"/>
            </w:tcBorders>
            <w:noWrap/>
            <w:hideMark/>
          </w:tcPr>
          <w:p w14:paraId="3B6771DA" w14:textId="77777777" w:rsidR="002E7632" w:rsidRPr="00B459D9" w:rsidRDefault="002E7632" w:rsidP="002E7632">
            <w:pPr>
              <w:widowControl/>
              <w:jc w:val="center"/>
              <w:rPr>
                <w:color w:val="000000"/>
                <w:szCs w:val="24"/>
              </w:rPr>
            </w:pPr>
            <w:r w:rsidRPr="00B459D9">
              <w:rPr>
                <w:color w:val="000000"/>
                <w:szCs w:val="24"/>
              </w:rPr>
              <w:t>837,363</w:t>
            </w:r>
          </w:p>
        </w:tc>
      </w:tr>
      <w:tr w:rsidR="002E7632" w:rsidRPr="00B459D9" w14:paraId="6F88230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F53256D"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03CF7DD3" w14:textId="77777777" w:rsidR="002E7632" w:rsidRPr="00B459D9" w:rsidRDefault="002E7632" w:rsidP="002E7632">
            <w:pPr>
              <w:widowControl/>
              <w:jc w:val="center"/>
              <w:rPr>
                <w:color w:val="000000"/>
                <w:szCs w:val="24"/>
              </w:rPr>
            </w:pPr>
            <w:r w:rsidRPr="00B459D9">
              <w:rPr>
                <w:color w:val="000000"/>
                <w:szCs w:val="24"/>
              </w:rPr>
              <w:t>13</w:t>
            </w:r>
          </w:p>
        </w:tc>
        <w:tc>
          <w:tcPr>
            <w:tcW w:w="1060" w:type="dxa"/>
            <w:tcBorders>
              <w:top w:val="nil"/>
              <w:left w:val="nil"/>
              <w:bottom w:val="single" w:sz="4" w:space="0" w:color="000000"/>
              <w:right w:val="single" w:sz="4" w:space="0" w:color="000000"/>
            </w:tcBorders>
            <w:noWrap/>
            <w:hideMark/>
          </w:tcPr>
          <w:p w14:paraId="4A1AB61C" w14:textId="77777777" w:rsidR="002E7632" w:rsidRPr="00B459D9" w:rsidRDefault="002E7632" w:rsidP="002E7632">
            <w:pPr>
              <w:widowControl/>
              <w:jc w:val="center"/>
              <w:rPr>
                <w:color w:val="000000"/>
                <w:szCs w:val="24"/>
              </w:rPr>
            </w:pPr>
            <w:r w:rsidRPr="00B459D9">
              <w:rPr>
                <w:color w:val="000000"/>
                <w:szCs w:val="24"/>
              </w:rPr>
              <w:t>10503</w:t>
            </w:r>
          </w:p>
        </w:tc>
        <w:tc>
          <w:tcPr>
            <w:tcW w:w="1083" w:type="dxa"/>
            <w:tcBorders>
              <w:top w:val="nil"/>
              <w:left w:val="nil"/>
              <w:bottom w:val="single" w:sz="4" w:space="0" w:color="000000"/>
              <w:right w:val="single" w:sz="4" w:space="0" w:color="000000"/>
            </w:tcBorders>
            <w:noWrap/>
            <w:hideMark/>
          </w:tcPr>
          <w:p w14:paraId="7DC91B52" w14:textId="77777777" w:rsidR="002E7632" w:rsidRPr="00B459D9" w:rsidRDefault="002E7632" w:rsidP="002E7632">
            <w:pPr>
              <w:widowControl/>
              <w:jc w:val="center"/>
              <w:rPr>
                <w:color w:val="000000"/>
                <w:szCs w:val="24"/>
              </w:rPr>
            </w:pPr>
            <w:r w:rsidRPr="00B459D9">
              <w:rPr>
                <w:color w:val="000000"/>
                <w:szCs w:val="24"/>
              </w:rPr>
              <w:t>9.0960</w:t>
            </w:r>
          </w:p>
        </w:tc>
        <w:tc>
          <w:tcPr>
            <w:tcW w:w="981" w:type="dxa"/>
            <w:tcBorders>
              <w:top w:val="nil"/>
              <w:left w:val="nil"/>
              <w:bottom w:val="single" w:sz="4" w:space="0" w:color="000000"/>
              <w:right w:val="single" w:sz="4" w:space="0" w:color="000000"/>
            </w:tcBorders>
            <w:noWrap/>
            <w:hideMark/>
          </w:tcPr>
          <w:p w14:paraId="272A201D"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161EADD0"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1FEBDA9" w14:textId="77777777" w:rsidR="002E7632" w:rsidRPr="00B459D9" w:rsidRDefault="002E7632" w:rsidP="002E7632">
            <w:pPr>
              <w:widowControl/>
              <w:jc w:val="center"/>
              <w:rPr>
                <w:color w:val="000000"/>
                <w:szCs w:val="24"/>
              </w:rPr>
            </w:pPr>
            <w:r w:rsidRPr="00B459D9">
              <w:rPr>
                <w:color w:val="000000"/>
                <w:szCs w:val="24"/>
              </w:rPr>
              <w:t>11</w:t>
            </w:r>
          </w:p>
        </w:tc>
        <w:tc>
          <w:tcPr>
            <w:tcW w:w="1378" w:type="dxa"/>
            <w:tcBorders>
              <w:top w:val="nil"/>
              <w:left w:val="nil"/>
              <w:bottom w:val="single" w:sz="4" w:space="0" w:color="000000"/>
              <w:right w:val="single" w:sz="4" w:space="0" w:color="000000"/>
            </w:tcBorders>
            <w:noWrap/>
            <w:hideMark/>
          </w:tcPr>
          <w:p w14:paraId="14BEBF9C" w14:textId="77777777" w:rsidR="002E7632" w:rsidRPr="00B459D9" w:rsidRDefault="002E7632" w:rsidP="002E7632">
            <w:pPr>
              <w:widowControl/>
              <w:jc w:val="center"/>
              <w:rPr>
                <w:color w:val="000000"/>
                <w:szCs w:val="24"/>
              </w:rPr>
            </w:pPr>
            <w:r w:rsidRPr="00B459D9">
              <w:rPr>
                <w:color w:val="000000"/>
                <w:szCs w:val="24"/>
              </w:rPr>
              <w:t>431,278</w:t>
            </w:r>
          </w:p>
        </w:tc>
        <w:tc>
          <w:tcPr>
            <w:tcW w:w="1423" w:type="dxa"/>
            <w:tcBorders>
              <w:top w:val="nil"/>
              <w:left w:val="nil"/>
              <w:bottom w:val="single" w:sz="4" w:space="0" w:color="000000"/>
              <w:right w:val="single" w:sz="4" w:space="0" w:color="000000"/>
            </w:tcBorders>
            <w:noWrap/>
            <w:hideMark/>
          </w:tcPr>
          <w:p w14:paraId="74C97486" w14:textId="77777777" w:rsidR="002E7632" w:rsidRPr="00B459D9" w:rsidRDefault="002E7632" w:rsidP="002E7632">
            <w:pPr>
              <w:widowControl/>
              <w:jc w:val="center"/>
              <w:rPr>
                <w:color w:val="000000"/>
                <w:szCs w:val="24"/>
              </w:rPr>
            </w:pPr>
            <w:r w:rsidRPr="00B459D9">
              <w:rPr>
                <w:color w:val="000000"/>
                <w:szCs w:val="24"/>
              </w:rPr>
              <w:t>540,451</w:t>
            </w:r>
          </w:p>
        </w:tc>
      </w:tr>
      <w:tr w:rsidR="002E7632" w:rsidRPr="00B459D9" w14:paraId="4358520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4B3AD9C"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0C182832" w14:textId="77777777" w:rsidR="002E7632" w:rsidRPr="00B459D9" w:rsidRDefault="002E7632" w:rsidP="002E7632">
            <w:pPr>
              <w:widowControl/>
              <w:jc w:val="center"/>
              <w:rPr>
                <w:color w:val="000000"/>
                <w:szCs w:val="24"/>
              </w:rPr>
            </w:pPr>
            <w:r w:rsidRPr="00B459D9">
              <w:rPr>
                <w:color w:val="000000"/>
                <w:szCs w:val="24"/>
              </w:rPr>
              <w:t>14</w:t>
            </w:r>
          </w:p>
        </w:tc>
        <w:tc>
          <w:tcPr>
            <w:tcW w:w="1060" w:type="dxa"/>
            <w:tcBorders>
              <w:top w:val="nil"/>
              <w:left w:val="nil"/>
              <w:bottom w:val="single" w:sz="4" w:space="0" w:color="000000"/>
              <w:right w:val="single" w:sz="4" w:space="0" w:color="000000"/>
            </w:tcBorders>
            <w:noWrap/>
            <w:hideMark/>
          </w:tcPr>
          <w:p w14:paraId="15CAB692" w14:textId="77777777" w:rsidR="002E7632" w:rsidRPr="00B459D9" w:rsidRDefault="002E7632" w:rsidP="002E7632">
            <w:pPr>
              <w:widowControl/>
              <w:jc w:val="center"/>
              <w:rPr>
                <w:color w:val="000000"/>
                <w:szCs w:val="24"/>
              </w:rPr>
            </w:pPr>
            <w:r w:rsidRPr="00B459D9">
              <w:rPr>
                <w:color w:val="000000"/>
                <w:szCs w:val="24"/>
              </w:rPr>
              <w:t>10509</w:t>
            </w:r>
          </w:p>
        </w:tc>
        <w:tc>
          <w:tcPr>
            <w:tcW w:w="1083" w:type="dxa"/>
            <w:tcBorders>
              <w:top w:val="nil"/>
              <w:left w:val="nil"/>
              <w:bottom w:val="single" w:sz="4" w:space="0" w:color="000000"/>
              <w:right w:val="single" w:sz="4" w:space="0" w:color="000000"/>
            </w:tcBorders>
            <w:noWrap/>
            <w:hideMark/>
          </w:tcPr>
          <w:p w14:paraId="1CCABF8E" w14:textId="77777777" w:rsidR="002E7632" w:rsidRPr="00B459D9" w:rsidRDefault="002E7632" w:rsidP="002E7632">
            <w:pPr>
              <w:widowControl/>
              <w:jc w:val="center"/>
              <w:rPr>
                <w:color w:val="000000"/>
                <w:szCs w:val="24"/>
              </w:rPr>
            </w:pPr>
            <w:r w:rsidRPr="00B459D9">
              <w:rPr>
                <w:color w:val="000000"/>
                <w:szCs w:val="24"/>
              </w:rPr>
              <w:t>7.5354</w:t>
            </w:r>
          </w:p>
        </w:tc>
        <w:tc>
          <w:tcPr>
            <w:tcW w:w="981" w:type="dxa"/>
            <w:tcBorders>
              <w:top w:val="nil"/>
              <w:left w:val="nil"/>
              <w:bottom w:val="single" w:sz="4" w:space="0" w:color="000000"/>
              <w:right w:val="single" w:sz="4" w:space="0" w:color="000000"/>
            </w:tcBorders>
            <w:noWrap/>
            <w:hideMark/>
          </w:tcPr>
          <w:p w14:paraId="29236D20"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4F1E237D"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2445B75" w14:textId="77777777" w:rsidR="002E7632" w:rsidRPr="00B459D9" w:rsidRDefault="002E7632" w:rsidP="002E7632">
            <w:pPr>
              <w:widowControl/>
              <w:jc w:val="center"/>
              <w:rPr>
                <w:color w:val="000000"/>
                <w:szCs w:val="24"/>
              </w:rPr>
            </w:pPr>
            <w:r w:rsidRPr="00B459D9">
              <w:rPr>
                <w:color w:val="000000"/>
                <w:szCs w:val="24"/>
              </w:rPr>
              <w:t>13</w:t>
            </w:r>
          </w:p>
        </w:tc>
        <w:tc>
          <w:tcPr>
            <w:tcW w:w="1378" w:type="dxa"/>
            <w:tcBorders>
              <w:top w:val="nil"/>
              <w:left w:val="nil"/>
              <w:bottom w:val="single" w:sz="4" w:space="0" w:color="000000"/>
              <w:right w:val="single" w:sz="4" w:space="0" w:color="000000"/>
            </w:tcBorders>
            <w:noWrap/>
            <w:hideMark/>
          </w:tcPr>
          <w:p w14:paraId="23758AAC" w14:textId="77777777" w:rsidR="002E7632" w:rsidRPr="00B459D9" w:rsidRDefault="002E7632" w:rsidP="002E7632">
            <w:pPr>
              <w:widowControl/>
              <w:jc w:val="center"/>
              <w:rPr>
                <w:color w:val="000000"/>
                <w:szCs w:val="24"/>
              </w:rPr>
            </w:pPr>
            <w:r w:rsidRPr="00B459D9">
              <w:rPr>
                <w:color w:val="000000"/>
                <w:szCs w:val="24"/>
              </w:rPr>
              <w:t>347,589</w:t>
            </w:r>
          </w:p>
        </w:tc>
        <w:tc>
          <w:tcPr>
            <w:tcW w:w="1423" w:type="dxa"/>
            <w:tcBorders>
              <w:top w:val="nil"/>
              <w:left w:val="nil"/>
              <w:bottom w:val="single" w:sz="4" w:space="0" w:color="000000"/>
              <w:right w:val="single" w:sz="4" w:space="0" w:color="000000"/>
            </w:tcBorders>
            <w:noWrap/>
            <w:hideMark/>
          </w:tcPr>
          <w:p w14:paraId="6F55A2ED" w14:textId="77777777" w:rsidR="002E7632" w:rsidRPr="00B459D9" w:rsidRDefault="002E7632" w:rsidP="002E7632">
            <w:pPr>
              <w:widowControl/>
              <w:jc w:val="center"/>
              <w:rPr>
                <w:color w:val="000000"/>
                <w:szCs w:val="24"/>
              </w:rPr>
            </w:pPr>
            <w:r w:rsidRPr="00B459D9">
              <w:rPr>
                <w:color w:val="000000"/>
                <w:szCs w:val="24"/>
              </w:rPr>
              <w:t>467,790</w:t>
            </w:r>
          </w:p>
        </w:tc>
      </w:tr>
      <w:tr w:rsidR="002E7632" w:rsidRPr="00B459D9" w14:paraId="6D13D6E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E4F16EE"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2B2F7A22" w14:textId="77777777" w:rsidR="002E7632" w:rsidRPr="00B459D9" w:rsidRDefault="002E7632" w:rsidP="002E7632">
            <w:pPr>
              <w:widowControl/>
              <w:jc w:val="center"/>
              <w:rPr>
                <w:color w:val="000000"/>
                <w:szCs w:val="24"/>
              </w:rPr>
            </w:pPr>
            <w:r w:rsidRPr="00B459D9">
              <w:rPr>
                <w:color w:val="000000"/>
                <w:szCs w:val="24"/>
              </w:rPr>
              <w:t>15</w:t>
            </w:r>
          </w:p>
        </w:tc>
        <w:tc>
          <w:tcPr>
            <w:tcW w:w="1060" w:type="dxa"/>
            <w:tcBorders>
              <w:top w:val="nil"/>
              <w:left w:val="nil"/>
              <w:bottom w:val="single" w:sz="4" w:space="0" w:color="000000"/>
              <w:right w:val="single" w:sz="4" w:space="0" w:color="000000"/>
            </w:tcBorders>
            <w:noWrap/>
            <w:hideMark/>
          </w:tcPr>
          <w:p w14:paraId="576D43BD" w14:textId="77777777" w:rsidR="002E7632" w:rsidRPr="00B459D9" w:rsidRDefault="002E7632" w:rsidP="002E7632">
            <w:pPr>
              <w:widowControl/>
              <w:jc w:val="center"/>
              <w:rPr>
                <w:color w:val="000000"/>
                <w:szCs w:val="24"/>
              </w:rPr>
            </w:pPr>
            <w:r w:rsidRPr="00B459D9">
              <w:rPr>
                <w:color w:val="000000"/>
                <w:szCs w:val="24"/>
              </w:rPr>
              <w:t>10510</w:t>
            </w:r>
          </w:p>
        </w:tc>
        <w:tc>
          <w:tcPr>
            <w:tcW w:w="1083" w:type="dxa"/>
            <w:tcBorders>
              <w:top w:val="nil"/>
              <w:left w:val="nil"/>
              <w:bottom w:val="single" w:sz="4" w:space="0" w:color="000000"/>
              <w:right w:val="single" w:sz="4" w:space="0" w:color="000000"/>
            </w:tcBorders>
            <w:noWrap/>
            <w:hideMark/>
          </w:tcPr>
          <w:p w14:paraId="15CC9E40" w14:textId="77777777" w:rsidR="002E7632" w:rsidRPr="00B459D9" w:rsidRDefault="002E7632" w:rsidP="002E7632">
            <w:pPr>
              <w:widowControl/>
              <w:jc w:val="center"/>
              <w:rPr>
                <w:color w:val="000000"/>
                <w:szCs w:val="24"/>
              </w:rPr>
            </w:pPr>
            <w:r w:rsidRPr="00B459D9">
              <w:rPr>
                <w:color w:val="000000"/>
                <w:szCs w:val="24"/>
              </w:rPr>
              <w:t>7.1446</w:t>
            </w:r>
          </w:p>
        </w:tc>
        <w:tc>
          <w:tcPr>
            <w:tcW w:w="981" w:type="dxa"/>
            <w:tcBorders>
              <w:top w:val="nil"/>
              <w:left w:val="nil"/>
              <w:bottom w:val="single" w:sz="4" w:space="0" w:color="000000"/>
              <w:right w:val="single" w:sz="4" w:space="0" w:color="000000"/>
            </w:tcBorders>
            <w:noWrap/>
            <w:hideMark/>
          </w:tcPr>
          <w:p w14:paraId="65DFC900"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52EF75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5D3A57E" w14:textId="77777777" w:rsidR="002E7632" w:rsidRPr="00B459D9" w:rsidRDefault="002E7632" w:rsidP="002E7632">
            <w:pPr>
              <w:widowControl/>
              <w:jc w:val="center"/>
              <w:rPr>
                <w:color w:val="000000"/>
                <w:szCs w:val="24"/>
              </w:rPr>
            </w:pPr>
            <w:r w:rsidRPr="00B459D9">
              <w:rPr>
                <w:color w:val="000000"/>
                <w:szCs w:val="24"/>
              </w:rPr>
              <w:t>13</w:t>
            </w:r>
          </w:p>
        </w:tc>
        <w:tc>
          <w:tcPr>
            <w:tcW w:w="1378" w:type="dxa"/>
            <w:tcBorders>
              <w:top w:val="nil"/>
              <w:left w:val="nil"/>
              <w:bottom w:val="single" w:sz="4" w:space="0" w:color="000000"/>
              <w:right w:val="single" w:sz="4" w:space="0" w:color="000000"/>
            </w:tcBorders>
            <w:noWrap/>
            <w:hideMark/>
          </w:tcPr>
          <w:p w14:paraId="238080EE" w14:textId="77777777" w:rsidR="002E7632" w:rsidRPr="00B459D9" w:rsidRDefault="002E7632" w:rsidP="002E7632">
            <w:pPr>
              <w:widowControl/>
              <w:jc w:val="center"/>
              <w:rPr>
                <w:color w:val="000000"/>
                <w:szCs w:val="24"/>
              </w:rPr>
            </w:pPr>
            <w:r w:rsidRPr="00B459D9">
              <w:rPr>
                <w:color w:val="000000"/>
                <w:szCs w:val="24"/>
              </w:rPr>
              <w:t>173,321</w:t>
            </w:r>
          </w:p>
        </w:tc>
        <w:tc>
          <w:tcPr>
            <w:tcW w:w="1423" w:type="dxa"/>
            <w:tcBorders>
              <w:top w:val="nil"/>
              <w:left w:val="nil"/>
              <w:bottom w:val="single" w:sz="4" w:space="0" w:color="000000"/>
              <w:right w:val="single" w:sz="4" w:space="0" w:color="000000"/>
            </w:tcBorders>
            <w:noWrap/>
            <w:hideMark/>
          </w:tcPr>
          <w:p w14:paraId="13DF001B" w14:textId="77777777" w:rsidR="002E7632" w:rsidRPr="00B459D9" w:rsidRDefault="002E7632" w:rsidP="002E7632">
            <w:pPr>
              <w:widowControl/>
              <w:jc w:val="center"/>
              <w:rPr>
                <w:color w:val="000000"/>
                <w:szCs w:val="24"/>
              </w:rPr>
            </w:pPr>
            <w:r w:rsidRPr="00B459D9">
              <w:rPr>
                <w:color w:val="000000"/>
                <w:szCs w:val="24"/>
              </w:rPr>
              <w:t>460,286</w:t>
            </w:r>
          </w:p>
        </w:tc>
      </w:tr>
      <w:tr w:rsidR="002E7632" w:rsidRPr="00B459D9" w14:paraId="727EC5C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D279C75"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63A9EDD2" w14:textId="77777777" w:rsidR="002E7632" w:rsidRPr="00B459D9" w:rsidRDefault="002E7632" w:rsidP="002E7632">
            <w:pPr>
              <w:widowControl/>
              <w:jc w:val="center"/>
              <w:rPr>
                <w:color w:val="000000"/>
                <w:szCs w:val="24"/>
              </w:rPr>
            </w:pPr>
            <w:r w:rsidRPr="00B459D9">
              <w:rPr>
                <w:color w:val="000000"/>
                <w:szCs w:val="24"/>
              </w:rPr>
              <w:t>16</w:t>
            </w:r>
          </w:p>
        </w:tc>
        <w:tc>
          <w:tcPr>
            <w:tcW w:w="1060" w:type="dxa"/>
            <w:tcBorders>
              <w:top w:val="nil"/>
              <w:left w:val="nil"/>
              <w:bottom w:val="single" w:sz="4" w:space="0" w:color="000000"/>
              <w:right w:val="single" w:sz="4" w:space="0" w:color="000000"/>
            </w:tcBorders>
            <w:noWrap/>
            <w:hideMark/>
          </w:tcPr>
          <w:p w14:paraId="09158FC6" w14:textId="77777777" w:rsidR="002E7632" w:rsidRPr="00B459D9" w:rsidRDefault="002E7632" w:rsidP="002E7632">
            <w:pPr>
              <w:widowControl/>
              <w:jc w:val="center"/>
              <w:rPr>
                <w:color w:val="000000"/>
                <w:szCs w:val="24"/>
              </w:rPr>
            </w:pPr>
            <w:r w:rsidRPr="00B459D9">
              <w:rPr>
                <w:color w:val="000000"/>
                <w:szCs w:val="24"/>
              </w:rPr>
              <w:t>10504</w:t>
            </w:r>
          </w:p>
        </w:tc>
        <w:tc>
          <w:tcPr>
            <w:tcW w:w="1083" w:type="dxa"/>
            <w:tcBorders>
              <w:top w:val="nil"/>
              <w:left w:val="nil"/>
              <w:bottom w:val="single" w:sz="4" w:space="0" w:color="000000"/>
              <w:right w:val="single" w:sz="4" w:space="0" w:color="000000"/>
            </w:tcBorders>
            <w:noWrap/>
            <w:hideMark/>
          </w:tcPr>
          <w:p w14:paraId="1B39436C" w14:textId="77777777" w:rsidR="002E7632" w:rsidRPr="00B459D9" w:rsidRDefault="002E7632" w:rsidP="002E7632">
            <w:pPr>
              <w:widowControl/>
              <w:jc w:val="center"/>
              <w:rPr>
                <w:color w:val="000000"/>
                <w:szCs w:val="24"/>
              </w:rPr>
            </w:pPr>
            <w:r w:rsidRPr="00B459D9">
              <w:rPr>
                <w:color w:val="000000"/>
                <w:szCs w:val="24"/>
              </w:rPr>
              <w:t>5.9388</w:t>
            </w:r>
          </w:p>
        </w:tc>
        <w:tc>
          <w:tcPr>
            <w:tcW w:w="981" w:type="dxa"/>
            <w:tcBorders>
              <w:top w:val="nil"/>
              <w:left w:val="nil"/>
              <w:bottom w:val="single" w:sz="4" w:space="0" w:color="000000"/>
              <w:right w:val="single" w:sz="4" w:space="0" w:color="000000"/>
            </w:tcBorders>
            <w:noWrap/>
            <w:hideMark/>
          </w:tcPr>
          <w:p w14:paraId="7EDC4B51"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4424E65"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EC66F27" w14:textId="77777777" w:rsidR="002E7632" w:rsidRPr="00B459D9" w:rsidRDefault="002E7632" w:rsidP="002E7632">
            <w:pPr>
              <w:widowControl/>
              <w:jc w:val="center"/>
              <w:rPr>
                <w:color w:val="000000"/>
                <w:szCs w:val="24"/>
              </w:rPr>
            </w:pPr>
            <w:r w:rsidRPr="00B459D9">
              <w:rPr>
                <w:color w:val="000000"/>
                <w:szCs w:val="24"/>
              </w:rPr>
              <w:t>12</w:t>
            </w:r>
          </w:p>
        </w:tc>
        <w:tc>
          <w:tcPr>
            <w:tcW w:w="1378" w:type="dxa"/>
            <w:tcBorders>
              <w:top w:val="nil"/>
              <w:left w:val="nil"/>
              <w:bottom w:val="single" w:sz="4" w:space="0" w:color="000000"/>
              <w:right w:val="single" w:sz="4" w:space="0" w:color="000000"/>
            </w:tcBorders>
            <w:noWrap/>
            <w:hideMark/>
          </w:tcPr>
          <w:p w14:paraId="7DA30BAC" w14:textId="77777777" w:rsidR="002E7632" w:rsidRPr="00B459D9" w:rsidRDefault="002E7632" w:rsidP="002E7632">
            <w:pPr>
              <w:widowControl/>
              <w:jc w:val="center"/>
              <w:rPr>
                <w:color w:val="000000"/>
                <w:szCs w:val="24"/>
              </w:rPr>
            </w:pPr>
            <w:r w:rsidRPr="00B459D9">
              <w:rPr>
                <w:color w:val="000000"/>
                <w:szCs w:val="24"/>
              </w:rPr>
              <w:t>162,959</w:t>
            </w:r>
          </w:p>
        </w:tc>
        <w:tc>
          <w:tcPr>
            <w:tcW w:w="1423" w:type="dxa"/>
            <w:tcBorders>
              <w:top w:val="nil"/>
              <w:left w:val="nil"/>
              <w:bottom w:val="single" w:sz="4" w:space="0" w:color="000000"/>
              <w:right w:val="single" w:sz="4" w:space="0" w:color="000000"/>
            </w:tcBorders>
            <w:noWrap/>
            <w:hideMark/>
          </w:tcPr>
          <w:p w14:paraId="7303C3E3" w14:textId="77777777" w:rsidR="002E7632" w:rsidRPr="00B459D9" w:rsidRDefault="002E7632" w:rsidP="002E7632">
            <w:pPr>
              <w:widowControl/>
              <w:jc w:val="center"/>
              <w:rPr>
                <w:color w:val="000000"/>
                <w:szCs w:val="24"/>
              </w:rPr>
            </w:pPr>
            <w:r w:rsidRPr="00B459D9">
              <w:rPr>
                <w:color w:val="000000"/>
                <w:szCs w:val="24"/>
              </w:rPr>
              <w:t>381,414</w:t>
            </w:r>
          </w:p>
        </w:tc>
      </w:tr>
      <w:tr w:rsidR="002E7632" w:rsidRPr="00B459D9" w14:paraId="35C4245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476A6A3"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56E35D02" w14:textId="77777777" w:rsidR="002E7632" w:rsidRPr="00B459D9" w:rsidRDefault="002E7632" w:rsidP="002E7632">
            <w:pPr>
              <w:widowControl/>
              <w:jc w:val="center"/>
              <w:rPr>
                <w:color w:val="000000"/>
                <w:szCs w:val="24"/>
              </w:rPr>
            </w:pPr>
            <w:r w:rsidRPr="00B459D9">
              <w:rPr>
                <w:color w:val="000000"/>
                <w:szCs w:val="24"/>
              </w:rPr>
              <w:t>17</w:t>
            </w:r>
          </w:p>
        </w:tc>
        <w:tc>
          <w:tcPr>
            <w:tcW w:w="1060" w:type="dxa"/>
            <w:tcBorders>
              <w:top w:val="nil"/>
              <w:left w:val="nil"/>
              <w:bottom w:val="single" w:sz="4" w:space="0" w:color="000000"/>
              <w:right w:val="single" w:sz="4" w:space="0" w:color="000000"/>
            </w:tcBorders>
            <w:noWrap/>
            <w:hideMark/>
          </w:tcPr>
          <w:p w14:paraId="6B73EC7E" w14:textId="77777777" w:rsidR="002E7632" w:rsidRPr="00B459D9" w:rsidRDefault="002E7632" w:rsidP="002E7632">
            <w:pPr>
              <w:widowControl/>
              <w:jc w:val="center"/>
              <w:rPr>
                <w:color w:val="000000"/>
                <w:szCs w:val="24"/>
              </w:rPr>
            </w:pPr>
            <w:r w:rsidRPr="00B459D9">
              <w:rPr>
                <w:color w:val="000000"/>
                <w:szCs w:val="24"/>
              </w:rPr>
              <w:t>10505</w:t>
            </w:r>
          </w:p>
        </w:tc>
        <w:tc>
          <w:tcPr>
            <w:tcW w:w="1083" w:type="dxa"/>
            <w:tcBorders>
              <w:top w:val="nil"/>
              <w:left w:val="nil"/>
              <w:bottom w:val="single" w:sz="4" w:space="0" w:color="000000"/>
              <w:right w:val="single" w:sz="4" w:space="0" w:color="000000"/>
            </w:tcBorders>
            <w:noWrap/>
            <w:hideMark/>
          </w:tcPr>
          <w:p w14:paraId="594484A6" w14:textId="77777777" w:rsidR="002E7632" w:rsidRPr="00B459D9" w:rsidRDefault="002E7632" w:rsidP="002E7632">
            <w:pPr>
              <w:widowControl/>
              <w:jc w:val="center"/>
              <w:rPr>
                <w:color w:val="000000"/>
                <w:szCs w:val="24"/>
              </w:rPr>
            </w:pPr>
            <w:r w:rsidRPr="00B459D9">
              <w:rPr>
                <w:color w:val="000000"/>
                <w:szCs w:val="24"/>
              </w:rPr>
              <w:t>24.1428</w:t>
            </w:r>
          </w:p>
        </w:tc>
        <w:tc>
          <w:tcPr>
            <w:tcW w:w="981" w:type="dxa"/>
            <w:tcBorders>
              <w:top w:val="nil"/>
              <w:left w:val="nil"/>
              <w:bottom w:val="single" w:sz="4" w:space="0" w:color="000000"/>
              <w:right w:val="single" w:sz="4" w:space="0" w:color="000000"/>
            </w:tcBorders>
            <w:noWrap/>
            <w:hideMark/>
          </w:tcPr>
          <w:p w14:paraId="34A1BD48"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3BE738FD"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08226D7" w14:textId="77777777" w:rsidR="002E7632" w:rsidRPr="00B459D9" w:rsidRDefault="002E7632" w:rsidP="002E7632">
            <w:pPr>
              <w:widowControl/>
              <w:jc w:val="center"/>
              <w:rPr>
                <w:color w:val="000000"/>
                <w:szCs w:val="24"/>
              </w:rPr>
            </w:pPr>
            <w:r w:rsidRPr="00B459D9">
              <w:rPr>
                <w:color w:val="000000"/>
                <w:szCs w:val="24"/>
              </w:rPr>
              <w:t>22</w:t>
            </w:r>
          </w:p>
        </w:tc>
        <w:tc>
          <w:tcPr>
            <w:tcW w:w="1378" w:type="dxa"/>
            <w:tcBorders>
              <w:top w:val="nil"/>
              <w:left w:val="nil"/>
              <w:bottom w:val="single" w:sz="4" w:space="0" w:color="000000"/>
              <w:right w:val="single" w:sz="4" w:space="0" w:color="000000"/>
            </w:tcBorders>
            <w:noWrap/>
            <w:hideMark/>
          </w:tcPr>
          <w:p w14:paraId="0C18D349" w14:textId="77777777" w:rsidR="002E7632" w:rsidRPr="00B459D9" w:rsidRDefault="002E7632" w:rsidP="002E7632">
            <w:pPr>
              <w:widowControl/>
              <w:jc w:val="center"/>
              <w:rPr>
                <w:color w:val="000000"/>
                <w:szCs w:val="24"/>
              </w:rPr>
            </w:pPr>
            <w:r w:rsidRPr="00B459D9">
              <w:rPr>
                <w:color w:val="000000"/>
                <w:szCs w:val="24"/>
              </w:rPr>
              <w:t>673,075</w:t>
            </w:r>
          </w:p>
        </w:tc>
        <w:tc>
          <w:tcPr>
            <w:tcW w:w="1423" w:type="dxa"/>
            <w:tcBorders>
              <w:top w:val="nil"/>
              <w:left w:val="nil"/>
              <w:bottom w:val="single" w:sz="4" w:space="0" w:color="000000"/>
              <w:right w:val="single" w:sz="4" w:space="0" w:color="000000"/>
            </w:tcBorders>
            <w:noWrap/>
            <w:hideMark/>
          </w:tcPr>
          <w:p w14:paraId="2F6E4E71" w14:textId="77777777" w:rsidR="002E7632" w:rsidRPr="00B459D9" w:rsidRDefault="002E7632" w:rsidP="002E7632">
            <w:pPr>
              <w:widowControl/>
              <w:jc w:val="center"/>
              <w:rPr>
                <w:color w:val="000000"/>
                <w:szCs w:val="24"/>
              </w:rPr>
            </w:pPr>
            <w:r w:rsidRPr="00B459D9">
              <w:rPr>
                <w:color w:val="000000"/>
                <w:szCs w:val="24"/>
              </w:rPr>
              <w:t>1,100,364</w:t>
            </w:r>
          </w:p>
        </w:tc>
      </w:tr>
      <w:tr w:rsidR="002E7632" w:rsidRPr="00B459D9" w14:paraId="0DA6EAB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0B3B90F"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49CF53E8" w14:textId="77777777" w:rsidR="002E7632" w:rsidRPr="00B459D9" w:rsidRDefault="002E7632" w:rsidP="002E7632">
            <w:pPr>
              <w:widowControl/>
              <w:jc w:val="center"/>
              <w:rPr>
                <w:color w:val="000000"/>
                <w:szCs w:val="24"/>
              </w:rPr>
            </w:pPr>
            <w:r w:rsidRPr="00B459D9">
              <w:rPr>
                <w:color w:val="000000"/>
                <w:szCs w:val="24"/>
              </w:rPr>
              <w:t>18</w:t>
            </w:r>
          </w:p>
        </w:tc>
        <w:tc>
          <w:tcPr>
            <w:tcW w:w="1060" w:type="dxa"/>
            <w:tcBorders>
              <w:top w:val="nil"/>
              <w:left w:val="nil"/>
              <w:bottom w:val="single" w:sz="4" w:space="0" w:color="000000"/>
              <w:right w:val="single" w:sz="4" w:space="0" w:color="000000"/>
            </w:tcBorders>
            <w:noWrap/>
            <w:hideMark/>
          </w:tcPr>
          <w:p w14:paraId="31D2D4DB" w14:textId="77777777" w:rsidR="002E7632" w:rsidRPr="00B459D9" w:rsidRDefault="002E7632" w:rsidP="002E7632">
            <w:pPr>
              <w:widowControl/>
              <w:jc w:val="center"/>
              <w:rPr>
                <w:color w:val="000000"/>
                <w:szCs w:val="24"/>
              </w:rPr>
            </w:pPr>
            <w:r w:rsidRPr="00B459D9">
              <w:rPr>
                <w:color w:val="000000"/>
                <w:szCs w:val="24"/>
              </w:rPr>
              <w:t>10506</w:t>
            </w:r>
          </w:p>
        </w:tc>
        <w:tc>
          <w:tcPr>
            <w:tcW w:w="1083" w:type="dxa"/>
            <w:tcBorders>
              <w:top w:val="nil"/>
              <w:left w:val="nil"/>
              <w:bottom w:val="single" w:sz="4" w:space="0" w:color="000000"/>
              <w:right w:val="single" w:sz="4" w:space="0" w:color="000000"/>
            </w:tcBorders>
            <w:noWrap/>
            <w:hideMark/>
          </w:tcPr>
          <w:p w14:paraId="003CACC8"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32BD1241"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1A7217C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6076FE2"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065C003B"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128183B8"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38068D7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787ED4F"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14A7E6B0" w14:textId="77777777" w:rsidR="002E7632" w:rsidRPr="00B459D9" w:rsidRDefault="002E7632" w:rsidP="002E7632">
            <w:pPr>
              <w:widowControl/>
              <w:jc w:val="center"/>
              <w:rPr>
                <w:color w:val="000000"/>
                <w:szCs w:val="24"/>
              </w:rPr>
            </w:pPr>
            <w:r w:rsidRPr="00B459D9">
              <w:rPr>
                <w:color w:val="000000"/>
                <w:szCs w:val="24"/>
              </w:rPr>
              <w:t>19</w:t>
            </w:r>
          </w:p>
        </w:tc>
        <w:tc>
          <w:tcPr>
            <w:tcW w:w="1060" w:type="dxa"/>
            <w:tcBorders>
              <w:top w:val="nil"/>
              <w:left w:val="nil"/>
              <w:bottom w:val="single" w:sz="4" w:space="0" w:color="000000"/>
              <w:right w:val="single" w:sz="4" w:space="0" w:color="000000"/>
            </w:tcBorders>
            <w:noWrap/>
            <w:hideMark/>
          </w:tcPr>
          <w:p w14:paraId="0849B280" w14:textId="77777777" w:rsidR="002E7632" w:rsidRPr="00B459D9" w:rsidRDefault="002E7632" w:rsidP="002E7632">
            <w:pPr>
              <w:widowControl/>
              <w:jc w:val="center"/>
              <w:rPr>
                <w:color w:val="000000"/>
                <w:szCs w:val="24"/>
              </w:rPr>
            </w:pPr>
            <w:r w:rsidRPr="00B459D9">
              <w:rPr>
                <w:color w:val="000000"/>
                <w:szCs w:val="24"/>
              </w:rPr>
              <w:t>10507</w:t>
            </w:r>
          </w:p>
        </w:tc>
        <w:tc>
          <w:tcPr>
            <w:tcW w:w="1083" w:type="dxa"/>
            <w:tcBorders>
              <w:top w:val="nil"/>
              <w:left w:val="nil"/>
              <w:bottom w:val="single" w:sz="4" w:space="0" w:color="000000"/>
              <w:right w:val="single" w:sz="4" w:space="0" w:color="000000"/>
            </w:tcBorders>
            <w:noWrap/>
            <w:hideMark/>
          </w:tcPr>
          <w:p w14:paraId="0E5193B2" w14:textId="77777777" w:rsidR="002E7632" w:rsidRPr="00B459D9" w:rsidRDefault="002E7632" w:rsidP="002E7632">
            <w:pPr>
              <w:widowControl/>
              <w:jc w:val="center"/>
              <w:rPr>
                <w:color w:val="000000"/>
                <w:szCs w:val="24"/>
              </w:rPr>
            </w:pPr>
            <w:r w:rsidRPr="00B459D9">
              <w:rPr>
                <w:color w:val="000000"/>
                <w:szCs w:val="24"/>
              </w:rPr>
              <w:t>4.6205</w:t>
            </w:r>
          </w:p>
        </w:tc>
        <w:tc>
          <w:tcPr>
            <w:tcW w:w="981" w:type="dxa"/>
            <w:tcBorders>
              <w:top w:val="nil"/>
              <w:left w:val="nil"/>
              <w:bottom w:val="single" w:sz="4" w:space="0" w:color="000000"/>
              <w:right w:val="single" w:sz="4" w:space="0" w:color="000000"/>
            </w:tcBorders>
            <w:noWrap/>
            <w:hideMark/>
          </w:tcPr>
          <w:p w14:paraId="6A9BDA2B"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80DA0E6"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DE28C5E" w14:textId="77777777" w:rsidR="002E7632" w:rsidRPr="00B459D9" w:rsidRDefault="002E7632" w:rsidP="002E7632">
            <w:pPr>
              <w:widowControl/>
              <w:jc w:val="center"/>
              <w:rPr>
                <w:color w:val="000000"/>
                <w:szCs w:val="24"/>
              </w:rPr>
            </w:pPr>
            <w:r w:rsidRPr="00B459D9">
              <w:rPr>
                <w:color w:val="000000"/>
                <w:szCs w:val="24"/>
              </w:rPr>
              <w:t>7</w:t>
            </w:r>
          </w:p>
        </w:tc>
        <w:tc>
          <w:tcPr>
            <w:tcW w:w="1378" w:type="dxa"/>
            <w:tcBorders>
              <w:top w:val="nil"/>
              <w:left w:val="nil"/>
              <w:bottom w:val="single" w:sz="4" w:space="0" w:color="000000"/>
              <w:right w:val="single" w:sz="4" w:space="0" w:color="000000"/>
            </w:tcBorders>
            <w:noWrap/>
            <w:hideMark/>
          </w:tcPr>
          <w:p w14:paraId="372FD2E2" w14:textId="77777777" w:rsidR="002E7632" w:rsidRPr="00B459D9" w:rsidRDefault="002E7632" w:rsidP="002E7632">
            <w:pPr>
              <w:widowControl/>
              <w:jc w:val="center"/>
              <w:rPr>
                <w:color w:val="000000"/>
                <w:szCs w:val="24"/>
              </w:rPr>
            </w:pPr>
            <w:r w:rsidRPr="00B459D9">
              <w:rPr>
                <w:color w:val="000000"/>
                <w:szCs w:val="24"/>
              </w:rPr>
              <w:t>45,190</w:t>
            </w:r>
          </w:p>
        </w:tc>
        <w:tc>
          <w:tcPr>
            <w:tcW w:w="1423" w:type="dxa"/>
            <w:tcBorders>
              <w:top w:val="nil"/>
              <w:left w:val="nil"/>
              <w:bottom w:val="single" w:sz="4" w:space="0" w:color="000000"/>
              <w:right w:val="single" w:sz="4" w:space="0" w:color="000000"/>
            </w:tcBorders>
            <w:noWrap/>
            <w:hideMark/>
          </w:tcPr>
          <w:p w14:paraId="40B9EEAF" w14:textId="77777777" w:rsidR="002E7632" w:rsidRPr="00B459D9" w:rsidRDefault="002E7632" w:rsidP="002E7632">
            <w:pPr>
              <w:widowControl/>
              <w:jc w:val="center"/>
              <w:rPr>
                <w:color w:val="000000"/>
                <w:szCs w:val="24"/>
              </w:rPr>
            </w:pPr>
            <w:r w:rsidRPr="00B459D9">
              <w:rPr>
                <w:color w:val="000000"/>
                <w:szCs w:val="24"/>
              </w:rPr>
              <w:t>640,097</w:t>
            </w:r>
          </w:p>
        </w:tc>
      </w:tr>
      <w:tr w:rsidR="002E7632" w:rsidRPr="00B459D9" w14:paraId="0619F82A"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E6DB232"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015A0933" w14:textId="77777777" w:rsidR="002E7632" w:rsidRPr="00B459D9" w:rsidRDefault="002E7632" w:rsidP="002E7632">
            <w:pPr>
              <w:widowControl/>
              <w:jc w:val="center"/>
              <w:rPr>
                <w:color w:val="000000"/>
                <w:szCs w:val="24"/>
              </w:rPr>
            </w:pPr>
            <w:r w:rsidRPr="00B459D9">
              <w:rPr>
                <w:color w:val="000000"/>
                <w:szCs w:val="24"/>
              </w:rPr>
              <w:t>20</w:t>
            </w:r>
          </w:p>
        </w:tc>
        <w:tc>
          <w:tcPr>
            <w:tcW w:w="1060" w:type="dxa"/>
            <w:tcBorders>
              <w:top w:val="nil"/>
              <w:left w:val="nil"/>
              <w:bottom w:val="single" w:sz="4" w:space="0" w:color="000000"/>
              <w:right w:val="single" w:sz="4" w:space="0" w:color="000000"/>
            </w:tcBorders>
            <w:noWrap/>
            <w:hideMark/>
          </w:tcPr>
          <w:p w14:paraId="761FA5B1" w14:textId="77777777" w:rsidR="002E7632" w:rsidRPr="00B459D9" w:rsidRDefault="002E7632" w:rsidP="002E7632">
            <w:pPr>
              <w:widowControl/>
              <w:jc w:val="center"/>
              <w:rPr>
                <w:color w:val="000000"/>
                <w:szCs w:val="24"/>
              </w:rPr>
            </w:pPr>
            <w:r w:rsidRPr="00B459D9">
              <w:rPr>
                <w:color w:val="000000"/>
                <w:szCs w:val="24"/>
              </w:rPr>
              <w:t>10508</w:t>
            </w:r>
          </w:p>
        </w:tc>
        <w:tc>
          <w:tcPr>
            <w:tcW w:w="1083" w:type="dxa"/>
            <w:tcBorders>
              <w:top w:val="nil"/>
              <w:left w:val="nil"/>
              <w:bottom w:val="single" w:sz="4" w:space="0" w:color="000000"/>
              <w:right w:val="single" w:sz="4" w:space="0" w:color="000000"/>
            </w:tcBorders>
            <w:noWrap/>
            <w:hideMark/>
          </w:tcPr>
          <w:p w14:paraId="37247209" w14:textId="77777777" w:rsidR="002E7632" w:rsidRPr="00B459D9" w:rsidRDefault="002E7632" w:rsidP="002E7632">
            <w:pPr>
              <w:widowControl/>
              <w:jc w:val="center"/>
              <w:rPr>
                <w:color w:val="000000"/>
                <w:szCs w:val="24"/>
              </w:rPr>
            </w:pPr>
            <w:r w:rsidRPr="00B459D9">
              <w:rPr>
                <w:color w:val="000000"/>
                <w:szCs w:val="24"/>
              </w:rPr>
              <w:t>3.3370</w:t>
            </w:r>
          </w:p>
        </w:tc>
        <w:tc>
          <w:tcPr>
            <w:tcW w:w="981" w:type="dxa"/>
            <w:tcBorders>
              <w:top w:val="nil"/>
              <w:left w:val="nil"/>
              <w:bottom w:val="single" w:sz="4" w:space="0" w:color="000000"/>
              <w:right w:val="single" w:sz="4" w:space="0" w:color="000000"/>
            </w:tcBorders>
            <w:noWrap/>
            <w:hideMark/>
          </w:tcPr>
          <w:p w14:paraId="0C379685"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B961839"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82C2D7B"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31D99B4E" w14:textId="77777777" w:rsidR="002E7632" w:rsidRPr="00B459D9" w:rsidRDefault="002E7632" w:rsidP="002E7632">
            <w:pPr>
              <w:widowControl/>
              <w:jc w:val="center"/>
              <w:rPr>
                <w:color w:val="000000"/>
                <w:szCs w:val="24"/>
              </w:rPr>
            </w:pPr>
            <w:r w:rsidRPr="00B459D9">
              <w:rPr>
                <w:color w:val="000000"/>
                <w:szCs w:val="24"/>
              </w:rPr>
              <w:t>24,472</w:t>
            </w:r>
          </w:p>
        </w:tc>
        <w:tc>
          <w:tcPr>
            <w:tcW w:w="1423" w:type="dxa"/>
            <w:tcBorders>
              <w:top w:val="nil"/>
              <w:left w:val="nil"/>
              <w:bottom w:val="single" w:sz="4" w:space="0" w:color="000000"/>
              <w:right w:val="single" w:sz="4" w:space="0" w:color="000000"/>
            </w:tcBorders>
            <w:noWrap/>
            <w:hideMark/>
          </w:tcPr>
          <w:p w14:paraId="0427CE17" w14:textId="77777777" w:rsidR="002E7632" w:rsidRPr="00B459D9" w:rsidRDefault="002E7632" w:rsidP="002E7632">
            <w:pPr>
              <w:widowControl/>
              <w:jc w:val="center"/>
              <w:rPr>
                <w:color w:val="000000"/>
                <w:szCs w:val="24"/>
              </w:rPr>
            </w:pPr>
            <w:r w:rsidRPr="00B459D9">
              <w:rPr>
                <w:color w:val="000000"/>
                <w:szCs w:val="24"/>
              </w:rPr>
              <w:t>595,329</w:t>
            </w:r>
          </w:p>
        </w:tc>
      </w:tr>
      <w:tr w:rsidR="002E7632" w:rsidRPr="00B459D9" w14:paraId="4FFABAE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D521264"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40984378" w14:textId="77777777" w:rsidR="002E7632" w:rsidRPr="00B459D9" w:rsidRDefault="002E7632" w:rsidP="002E7632">
            <w:pPr>
              <w:widowControl/>
              <w:jc w:val="center"/>
              <w:rPr>
                <w:color w:val="000000"/>
                <w:szCs w:val="24"/>
              </w:rPr>
            </w:pPr>
            <w:r w:rsidRPr="00B459D9">
              <w:rPr>
                <w:color w:val="000000"/>
                <w:szCs w:val="24"/>
              </w:rPr>
              <w:t>21</w:t>
            </w:r>
          </w:p>
        </w:tc>
        <w:tc>
          <w:tcPr>
            <w:tcW w:w="1060" w:type="dxa"/>
            <w:tcBorders>
              <w:top w:val="nil"/>
              <w:left w:val="nil"/>
              <w:bottom w:val="single" w:sz="4" w:space="0" w:color="000000"/>
              <w:right w:val="single" w:sz="4" w:space="0" w:color="000000"/>
            </w:tcBorders>
            <w:noWrap/>
            <w:hideMark/>
          </w:tcPr>
          <w:p w14:paraId="2C6134D4" w14:textId="77777777" w:rsidR="002E7632" w:rsidRPr="00B459D9" w:rsidRDefault="002E7632" w:rsidP="002E7632">
            <w:pPr>
              <w:widowControl/>
              <w:jc w:val="center"/>
              <w:rPr>
                <w:color w:val="000000"/>
                <w:szCs w:val="24"/>
              </w:rPr>
            </w:pPr>
            <w:r w:rsidRPr="00B459D9">
              <w:rPr>
                <w:color w:val="000000"/>
                <w:szCs w:val="24"/>
              </w:rPr>
              <w:t>10801</w:t>
            </w:r>
          </w:p>
        </w:tc>
        <w:tc>
          <w:tcPr>
            <w:tcW w:w="1083" w:type="dxa"/>
            <w:tcBorders>
              <w:top w:val="nil"/>
              <w:left w:val="nil"/>
              <w:bottom w:val="single" w:sz="4" w:space="0" w:color="000000"/>
              <w:right w:val="single" w:sz="4" w:space="0" w:color="000000"/>
            </w:tcBorders>
            <w:noWrap/>
            <w:hideMark/>
          </w:tcPr>
          <w:p w14:paraId="28346183" w14:textId="77777777" w:rsidR="002E7632" w:rsidRPr="00B459D9" w:rsidRDefault="002E7632" w:rsidP="002E7632">
            <w:pPr>
              <w:widowControl/>
              <w:jc w:val="center"/>
              <w:rPr>
                <w:color w:val="000000"/>
                <w:szCs w:val="24"/>
              </w:rPr>
            </w:pPr>
            <w:r w:rsidRPr="00B459D9">
              <w:rPr>
                <w:color w:val="000000"/>
                <w:szCs w:val="24"/>
              </w:rPr>
              <w:t>10.3171</w:t>
            </w:r>
          </w:p>
        </w:tc>
        <w:tc>
          <w:tcPr>
            <w:tcW w:w="981" w:type="dxa"/>
            <w:tcBorders>
              <w:top w:val="nil"/>
              <w:left w:val="nil"/>
              <w:bottom w:val="single" w:sz="4" w:space="0" w:color="000000"/>
              <w:right w:val="single" w:sz="4" w:space="0" w:color="000000"/>
            </w:tcBorders>
            <w:noWrap/>
            <w:hideMark/>
          </w:tcPr>
          <w:p w14:paraId="7C8DB6C7"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3A9E87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84877A6" w14:textId="77777777" w:rsidR="002E7632" w:rsidRPr="00B459D9" w:rsidRDefault="002E7632" w:rsidP="002E7632">
            <w:pPr>
              <w:widowControl/>
              <w:jc w:val="center"/>
              <w:rPr>
                <w:color w:val="000000"/>
                <w:szCs w:val="24"/>
              </w:rPr>
            </w:pPr>
            <w:r w:rsidRPr="00B459D9">
              <w:rPr>
                <w:color w:val="000000"/>
                <w:szCs w:val="24"/>
              </w:rPr>
              <w:t>11</w:t>
            </w:r>
          </w:p>
        </w:tc>
        <w:tc>
          <w:tcPr>
            <w:tcW w:w="1378" w:type="dxa"/>
            <w:tcBorders>
              <w:top w:val="nil"/>
              <w:left w:val="nil"/>
              <w:bottom w:val="single" w:sz="4" w:space="0" w:color="000000"/>
              <w:right w:val="single" w:sz="4" w:space="0" w:color="000000"/>
            </w:tcBorders>
            <w:noWrap/>
            <w:hideMark/>
          </w:tcPr>
          <w:p w14:paraId="5F22E149" w14:textId="77777777" w:rsidR="002E7632" w:rsidRPr="00B459D9" w:rsidRDefault="002E7632" w:rsidP="002E7632">
            <w:pPr>
              <w:widowControl/>
              <w:jc w:val="center"/>
              <w:rPr>
                <w:color w:val="000000"/>
                <w:szCs w:val="24"/>
              </w:rPr>
            </w:pPr>
            <w:r w:rsidRPr="00B459D9">
              <w:rPr>
                <w:color w:val="000000"/>
                <w:szCs w:val="24"/>
              </w:rPr>
              <w:t>205,993</w:t>
            </w:r>
          </w:p>
        </w:tc>
        <w:tc>
          <w:tcPr>
            <w:tcW w:w="1423" w:type="dxa"/>
            <w:tcBorders>
              <w:top w:val="nil"/>
              <w:left w:val="nil"/>
              <w:bottom w:val="single" w:sz="4" w:space="0" w:color="000000"/>
              <w:right w:val="single" w:sz="4" w:space="0" w:color="000000"/>
            </w:tcBorders>
            <w:noWrap/>
            <w:hideMark/>
          </w:tcPr>
          <w:p w14:paraId="5829A062" w14:textId="77777777" w:rsidR="002E7632" w:rsidRPr="00B459D9" w:rsidRDefault="002E7632" w:rsidP="002E7632">
            <w:pPr>
              <w:widowControl/>
              <w:jc w:val="center"/>
              <w:rPr>
                <w:color w:val="000000"/>
                <w:szCs w:val="24"/>
              </w:rPr>
            </w:pPr>
            <w:r w:rsidRPr="00B459D9">
              <w:rPr>
                <w:color w:val="000000"/>
                <w:szCs w:val="24"/>
              </w:rPr>
              <w:t>680,934</w:t>
            </w:r>
          </w:p>
        </w:tc>
      </w:tr>
      <w:tr w:rsidR="002E7632" w:rsidRPr="00B459D9" w14:paraId="291D0FB1"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0E0E797"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2F21641F" w14:textId="77777777" w:rsidR="002E7632" w:rsidRPr="00B459D9" w:rsidRDefault="002E7632" w:rsidP="002E7632">
            <w:pPr>
              <w:widowControl/>
              <w:jc w:val="center"/>
              <w:rPr>
                <w:color w:val="000000"/>
                <w:szCs w:val="24"/>
              </w:rPr>
            </w:pPr>
            <w:r w:rsidRPr="00B459D9">
              <w:rPr>
                <w:color w:val="000000"/>
                <w:szCs w:val="24"/>
              </w:rPr>
              <w:t>22</w:t>
            </w:r>
          </w:p>
        </w:tc>
        <w:tc>
          <w:tcPr>
            <w:tcW w:w="1060" w:type="dxa"/>
            <w:tcBorders>
              <w:top w:val="nil"/>
              <w:left w:val="nil"/>
              <w:bottom w:val="single" w:sz="4" w:space="0" w:color="000000"/>
              <w:right w:val="single" w:sz="4" w:space="0" w:color="000000"/>
            </w:tcBorders>
            <w:noWrap/>
            <w:hideMark/>
          </w:tcPr>
          <w:p w14:paraId="2F0AD20E" w14:textId="77777777" w:rsidR="002E7632" w:rsidRPr="00B459D9" w:rsidRDefault="002E7632" w:rsidP="002E7632">
            <w:pPr>
              <w:widowControl/>
              <w:jc w:val="center"/>
              <w:rPr>
                <w:color w:val="000000"/>
                <w:szCs w:val="24"/>
              </w:rPr>
            </w:pPr>
            <w:r w:rsidRPr="00B459D9">
              <w:rPr>
                <w:color w:val="000000"/>
                <w:szCs w:val="24"/>
              </w:rPr>
              <w:t>10802</w:t>
            </w:r>
          </w:p>
        </w:tc>
        <w:tc>
          <w:tcPr>
            <w:tcW w:w="1083" w:type="dxa"/>
            <w:tcBorders>
              <w:top w:val="nil"/>
              <w:left w:val="nil"/>
              <w:bottom w:val="single" w:sz="4" w:space="0" w:color="000000"/>
              <w:right w:val="single" w:sz="4" w:space="0" w:color="000000"/>
            </w:tcBorders>
            <w:noWrap/>
            <w:hideMark/>
          </w:tcPr>
          <w:p w14:paraId="4D291FED" w14:textId="77777777" w:rsidR="002E7632" w:rsidRPr="00B459D9" w:rsidRDefault="002E7632" w:rsidP="002E7632">
            <w:pPr>
              <w:widowControl/>
              <w:jc w:val="center"/>
              <w:rPr>
                <w:color w:val="000000"/>
                <w:szCs w:val="24"/>
              </w:rPr>
            </w:pPr>
            <w:r w:rsidRPr="00B459D9">
              <w:rPr>
                <w:color w:val="000000"/>
                <w:szCs w:val="24"/>
              </w:rPr>
              <w:t>6.6442</w:t>
            </w:r>
          </w:p>
        </w:tc>
        <w:tc>
          <w:tcPr>
            <w:tcW w:w="981" w:type="dxa"/>
            <w:tcBorders>
              <w:top w:val="nil"/>
              <w:left w:val="nil"/>
              <w:bottom w:val="single" w:sz="4" w:space="0" w:color="000000"/>
              <w:right w:val="single" w:sz="4" w:space="0" w:color="000000"/>
            </w:tcBorders>
            <w:noWrap/>
            <w:hideMark/>
          </w:tcPr>
          <w:p w14:paraId="3DBAB3D2"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E914845"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68E55C2"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7D7CD362" w14:textId="77777777" w:rsidR="002E7632" w:rsidRPr="00B459D9" w:rsidRDefault="002E7632" w:rsidP="002E7632">
            <w:pPr>
              <w:widowControl/>
              <w:jc w:val="center"/>
              <w:rPr>
                <w:color w:val="000000"/>
                <w:szCs w:val="24"/>
              </w:rPr>
            </w:pPr>
            <w:r w:rsidRPr="00B459D9">
              <w:rPr>
                <w:color w:val="000000"/>
                <w:szCs w:val="24"/>
              </w:rPr>
              <w:t>117,772</w:t>
            </w:r>
          </w:p>
        </w:tc>
        <w:tc>
          <w:tcPr>
            <w:tcW w:w="1423" w:type="dxa"/>
            <w:tcBorders>
              <w:top w:val="nil"/>
              <w:left w:val="nil"/>
              <w:bottom w:val="single" w:sz="4" w:space="0" w:color="000000"/>
              <w:right w:val="single" w:sz="4" w:space="0" w:color="000000"/>
            </w:tcBorders>
            <w:noWrap/>
            <w:hideMark/>
          </w:tcPr>
          <w:p w14:paraId="38C6439F" w14:textId="77777777" w:rsidR="002E7632" w:rsidRPr="00B459D9" w:rsidRDefault="002E7632" w:rsidP="002E7632">
            <w:pPr>
              <w:widowControl/>
              <w:jc w:val="center"/>
              <w:rPr>
                <w:color w:val="000000"/>
                <w:szCs w:val="24"/>
              </w:rPr>
            </w:pPr>
            <w:r w:rsidRPr="00B459D9">
              <w:rPr>
                <w:color w:val="000000"/>
                <w:szCs w:val="24"/>
              </w:rPr>
              <w:t>410,207</w:t>
            </w:r>
          </w:p>
        </w:tc>
      </w:tr>
      <w:tr w:rsidR="002E7632" w:rsidRPr="00B459D9" w14:paraId="348BFF2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AEFC67A"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3B9E139B" w14:textId="77777777" w:rsidR="002E7632" w:rsidRPr="00B459D9" w:rsidRDefault="002E7632" w:rsidP="002E7632">
            <w:pPr>
              <w:widowControl/>
              <w:jc w:val="center"/>
              <w:rPr>
                <w:color w:val="000000"/>
                <w:szCs w:val="24"/>
              </w:rPr>
            </w:pPr>
            <w:r w:rsidRPr="00B459D9">
              <w:rPr>
                <w:color w:val="000000"/>
                <w:szCs w:val="24"/>
              </w:rPr>
              <w:t>23</w:t>
            </w:r>
          </w:p>
        </w:tc>
        <w:tc>
          <w:tcPr>
            <w:tcW w:w="1060" w:type="dxa"/>
            <w:tcBorders>
              <w:top w:val="nil"/>
              <w:left w:val="nil"/>
              <w:bottom w:val="single" w:sz="4" w:space="0" w:color="000000"/>
              <w:right w:val="single" w:sz="4" w:space="0" w:color="000000"/>
            </w:tcBorders>
            <w:noWrap/>
            <w:hideMark/>
          </w:tcPr>
          <w:p w14:paraId="3A63009E" w14:textId="77777777" w:rsidR="002E7632" w:rsidRPr="00B459D9" w:rsidRDefault="002E7632" w:rsidP="002E7632">
            <w:pPr>
              <w:widowControl/>
              <w:jc w:val="center"/>
              <w:rPr>
                <w:color w:val="000000"/>
                <w:szCs w:val="24"/>
              </w:rPr>
            </w:pPr>
            <w:r w:rsidRPr="00B459D9">
              <w:rPr>
                <w:color w:val="000000"/>
                <w:szCs w:val="24"/>
              </w:rPr>
              <w:t>10601</w:t>
            </w:r>
          </w:p>
        </w:tc>
        <w:tc>
          <w:tcPr>
            <w:tcW w:w="1083" w:type="dxa"/>
            <w:tcBorders>
              <w:top w:val="nil"/>
              <w:left w:val="nil"/>
              <w:bottom w:val="single" w:sz="4" w:space="0" w:color="000000"/>
              <w:right w:val="single" w:sz="4" w:space="0" w:color="000000"/>
            </w:tcBorders>
            <w:noWrap/>
            <w:hideMark/>
          </w:tcPr>
          <w:p w14:paraId="031B890A" w14:textId="77777777" w:rsidR="002E7632" w:rsidRPr="00B459D9" w:rsidRDefault="002E7632" w:rsidP="002E7632">
            <w:pPr>
              <w:widowControl/>
              <w:jc w:val="center"/>
              <w:rPr>
                <w:color w:val="000000"/>
                <w:szCs w:val="24"/>
              </w:rPr>
            </w:pPr>
            <w:r w:rsidRPr="00B459D9">
              <w:rPr>
                <w:color w:val="000000"/>
                <w:szCs w:val="24"/>
              </w:rPr>
              <w:t>8.6928</w:t>
            </w:r>
          </w:p>
        </w:tc>
        <w:tc>
          <w:tcPr>
            <w:tcW w:w="981" w:type="dxa"/>
            <w:tcBorders>
              <w:top w:val="nil"/>
              <w:left w:val="nil"/>
              <w:bottom w:val="single" w:sz="4" w:space="0" w:color="000000"/>
              <w:right w:val="single" w:sz="4" w:space="0" w:color="000000"/>
            </w:tcBorders>
            <w:noWrap/>
            <w:hideMark/>
          </w:tcPr>
          <w:p w14:paraId="5264FDBA"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0766B22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9CD23AA" w14:textId="77777777" w:rsidR="002E7632" w:rsidRPr="00B459D9" w:rsidRDefault="002E7632" w:rsidP="002E7632">
            <w:pPr>
              <w:widowControl/>
              <w:jc w:val="center"/>
              <w:rPr>
                <w:color w:val="000000"/>
                <w:szCs w:val="24"/>
              </w:rPr>
            </w:pPr>
            <w:r w:rsidRPr="00B459D9">
              <w:rPr>
                <w:color w:val="000000"/>
                <w:szCs w:val="24"/>
              </w:rPr>
              <w:t>15</w:t>
            </w:r>
          </w:p>
        </w:tc>
        <w:tc>
          <w:tcPr>
            <w:tcW w:w="1378" w:type="dxa"/>
            <w:tcBorders>
              <w:top w:val="nil"/>
              <w:left w:val="nil"/>
              <w:bottom w:val="single" w:sz="4" w:space="0" w:color="000000"/>
              <w:right w:val="single" w:sz="4" w:space="0" w:color="000000"/>
            </w:tcBorders>
            <w:noWrap/>
            <w:hideMark/>
          </w:tcPr>
          <w:p w14:paraId="1DDDEBA7" w14:textId="77777777" w:rsidR="002E7632" w:rsidRPr="00B459D9" w:rsidRDefault="002E7632" w:rsidP="002E7632">
            <w:pPr>
              <w:widowControl/>
              <w:jc w:val="center"/>
              <w:rPr>
                <w:color w:val="000000"/>
                <w:szCs w:val="24"/>
              </w:rPr>
            </w:pPr>
            <w:r w:rsidRPr="00B459D9">
              <w:rPr>
                <w:color w:val="000000"/>
                <w:szCs w:val="24"/>
              </w:rPr>
              <w:t>472,037</w:t>
            </w:r>
          </w:p>
        </w:tc>
        <w:tc>
          <w:tcPr>
            <w:tcW w:w="1423" w:type="dxa"/>
            <w:tcBorders>
              <w:top w:val="nil"/>
              <w:left w:val="nil"/>
              <w:bottom w:val="single" w:sz="4" w:space="0" w:color="000000"/>
              <w:right w:val="single" w:sz="4" w:space="0" w:color="000000"/>
            </w:tcBorders>
            <w:noWrap/>
            <w:hideMark/>
          </w:tcPr>
          <w:p w14:paraId="65A636AA" w14:textId="77777777" w:rsidR="002E7632" w:rsidRPr="00B459D9" w:rsidRDefault="002E7632" w:rsidP="002E7632">
            <w:pPr>
              <w:widowControl/>
              <w:jc w:val="center"/>
              <w:rPr>
                <w:color w:val="000000"/>
                <w:szCs w:val="24"/>
              </w:rPr>
            </w:pPr>
            <w:r w:rsidRPr="00B459D9">
              <w:rPr>
                <w:color w:val="000000"/>
                <w:szCs w:val="24"/>
              </w:rPr>
              <w:t>1,077,746</w:t>
            </w:r>
          </w:p>
        </w:tc>
      </w:tr>
      <w:tr w:rsidR="002E7632" w:rsidRPr="00B459D9" w14:paraId="4DE94F7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9C894D8"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1F031137" w14:textId="77777777" w:rsidR="002E7632" w:rsidRPr="00B459D9" w:rsidRDefault="002E7632" w:rsidP="002E7632">
            <w:pPr>
              <w:widowControl/>
              <w:jc w:val="center"/>
              <w:rPr>
                <w:color w:val="000000"/>
                <w:szCs w:val="24"/>
              </w:rPr>
            </w:pPr>
            <w:r w:rsidRPr="00B459D9">
              <w:rPr>
                <w:color w:val="000000"/>
                <w:szCs w:val="24"/>
              </w:rPr>
              <w:t>24</w:t>
            </w:r>
          </w:p>
        </w:tc>
        <w:tc>
          <w:tcPr>
            <w:tcW w:w="1060" w:type="dxa"/>
            <w:tcBorders>
              <w:top w:val="nil"/>
              <w:left w:val="nil"/>
              <w:bottom w:val="single" w:sz="4" w:space="0" w:color="000000"/>
              <w:right w:val="single" w:sz="4" w:space="0" w:color="000000"/>
            </w:tcBorders>
            <w:noWrap/>
            <w:hideMark/>
          </w:tcPr>
          <w:p w14:paraId="53B83070" w14:textId="77777777" w:rsidR="002E7632" w:rsidRPr="00B459D9" w:rsidRDefault="002E7632" w:rsidP="002E7632">
            <w:pPr>
              <w:widowControl/>
              <w:jc w:val="center"/>
              <w:rPr>
                <w:color w:val="000000"/>
                <w:szCs w:val="24"/>
              </w:rPr>
            </w:pPr>
            <w:r w:rsidRPr="00B459D9">
              <w:rPr>
                <w:color w:val="000000"/>
                <w:szCs w:val="24"/>
              </w:rPr>
              <w:t>10602</w:t>
            </w:r>
          </w:p>
        </w:tc>
        <w:tc>
          <w:tcPr>
            <w:tcW w:w="1083" w:type="dxa"/>
            <w:tcBorders>
              <w:top w:val="nil"/>
              <w:left w:val="nil"/>
              <w:bottom w:val="single" w:sz="4" w:space="0" w:color="000000"/>
              <w:right w:val="single" w:sz="4" w:space="0" w:color="000000"/>
            </w:tcBorders>
            <w:noWrap/>
            <w:hideMark/>
          </w:tcPr>
          <w:p w14:paraId="5C272123"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642F1D7F"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7E8B6C8C"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5D027C7"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5D92CCF1"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63CD169C"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436485A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A9963B1"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39923546" w14:textId="77777777" w:rsidR="002E7632" w:rsidRPr="00B459D9" w:rsidRDefault="002E7632" w:rsidP="002E7632">
            <w:pPr>
              <w:widowControl/>
              <w:jc w:val="center"/>
              <w:rPr>
                <w:color w:val="000000"/>
                <w:szCs w:val="24"/>
              </w:rPr>
            </w:pPr>
            <w:r w:rsidRPr="00B459D9">
              <w:rPr>
                <w:color w:val="000000"/>
                <w:szCs w:val="24"/>
              </w:rPr>
              <w:t>25</w:t>
            </w:r>
          </w:p>
        </w:tc>
        <w:tc>
          <w:tcPr>
            <w:tcW w:w="1060" w:type="dxa"/>
            <w:tcBorders>
              <w:top w:val="nil"/>
              <w:left w:val="nil"/>
              <w:bottom w:val="single" w:sz="4" w:space="0" w:color="000000"/>
              <w:right w:val="single" w:sz="4" w:space="0" w:color="000000"/>
            </w:tcBorders>
            <w:noWrap/>
            <w:hideMark/>
          </w:tcPr>
          <w:p w14:paraId="39128C35" w14:textId="77777777" w:rsidR="002E7632" w:rsidRPr="00B459D9" w:rsidRDefault="002E7632" w:rsidP="002E7632">
            <w:pPr>
              <w:widowControl/>
              <w:jc w:val="center"/>
              <w:rPr>
                <w:color w:val="000000"/>
                <w:szCs w:val="24"/>
              </w:rPr>
            </w:pPr>
            <w:r w:rsidRPr="00B459D9">
              <w:rPr>
                <w:color w:val="000000"/>
                <w:szCs w:val="24"/>
              </w:rPr>
              <w:t>10603</w:t>
            </w:r>
          </w:p>
        </w:tc>
        <w:tc>
          <w:tcPr>
            <w:tcW w:w="1083" w:type="dxa"/>
            <w:tcBorders>
              <w:top w:val="nil"/>
              <w:left w:val="nil"/>
              <w:bottom w:val="single" w:sz="4" w:space="0" w:color="000000"/>
              <w:right w:val="single" w:sz="4" w:space="0" w:color="000000"/>
            </w:tcBorders>
            <w:noWrap/>
            <w:hideMark/>
          </w:tcPr>
          <w:p w14:paraId="17999590" w14:textId="77777777" w:rsidR="002E7632" w:rsidRPr="00B459D9" w:rsidRDefault="002E7632" w:rsidP="002E7632">
            <w:pPr>
              <w:widowControl/>
              <w:jc w:val="center"/>
              <w:rPr>
                <w:color w:val="000000"/>
                <w:szCs w:val="24"/>
              </w:rPr>
            </w:pPr>
            <w:r w:rsidRPr="00B459D9">
              <w:rPr>
                <w:color w:val="000000"/>
                <w:szCs w:val="24"/>
              </w:rPr>
              <w:t>9.4815</w:t>
            </w:r>
          </w:p>
        </w:tc>
        <w:tc>
          <w:tcPr>
            <w:tcW w:w="981" w:type="dxa"/>
            <w:tcBorders>
              <w:top w:val="nil"/>
              <w:left w:val="nil"/>
              <w:bottom w:val="single" w:sz="4" w:space="0" w:color="000000"/>
              <w:right w:val="single" w:sz="4" w:space="0" w:color="000000"/>
            </w:tcBorders>
            <w:noWrap/>
            <w:hideMark/>
          </w:tcPr>
          <w:p w14:paraId="7A0B73A6"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460AC4E" w14:textId="77777777" w:rsidR="002E7632" w:rsidRPr="00B459D9" w:rsidRDefault="002E7632" w:rsidP="002E7632">
            <w:pPr>
              <w:widowControl/>
              <w:jc w:val="center"/>
              <w:rPr>
                <w:rFonts w:ascii="標楷體" w:hAnsi="標楷體"/>
                <w:color w:val="000000"/>
                <w:szCs w:val="24"/>
              </w:rPr>
            </w:pPr>
            <w:r w:rsidRPr="00B459D9">
              <w:rPr>
                <w:rFonts w:ascii="標楷體" w:hAnsi="標楷體"/>
                <w:color w:val="000000"/>
                <w:szCs w:val="24"/>
              </w:rPr>
              <w:t>●</w:t>
            </w:r>
          </w:p>
        </w:tc>
        <w:tc>
          <w:tcPr>
            <w:tcW w:w="1219" w:type="dxa"/>
            <w:tcBorders>
              <w:top w:val="nil"/>
              <w:left w:val="nil"/>
              <w:bottom w:val="single" w:sz="4" w:space="0" w:color="000000"/>
              <w:right w:val="single" w:sz="4" w:space="0" w:color="000000"/>
            </w:tcBorders>
            <w:noWrap/>
            <w:hideMark/>
          </w:tcPr>
          <w:p w14:paraId="2BBEEFB3" w14:textId="77777777" w:rsidR="002E7632" w:rsidRPr="00B459D9" w:rsidRDefault="002E7632" w:rsidP="002E7632">
            <w:pPr>
              <w:widowControl/>
              <w:jc w:val="center"/>
              <w:rPr>
                <w:color w:val="000000"/>
                <w:szCs w:val="24"/>
              </w:rPr>
            </w:pPr>
            <w:r w:rsidRPr="00B459D9">
              <w:rPr>
                <w:color w:val="000000"/>
                <w:szCs w:val="24"/>
              </w:rPr>
              <w:t>15</w:t>
            </w:r>
          </w:p>
        </w:tc>
        <w:tc>
          <w:tcPr>
            <w:tcW w:w="1378" w:type="dxa"/>
            <w:tcBorders>
              <w:top w:val="nil"/>
              <w:left w:val="nil"/>
              <w:bottom w:val="single" w:sz="4" w:space="0" w:color="000000"/>
              <w:right w:val="single" w:sz="4" w:space="0" w:color="000000"/>
            </w:tcBorders>
            <w:noWrap/>
            <w:hideMark/>
          </w:tcPr>
          <w:p w14:paraId="56FE64D1" w14:textId="77777777" w:rsidR="002E7632" w:rsidRPr="00B459D9" w:rsidRDefault="002E7632" w:rsidP="002E7632">
            <w:pPr>
              <w:widowControl/>
              <w:jc w:val="center"/>
              <w:rPr>
                <w:color w:val="000000"/>
                <w:szCs w:val="24"/>
              </w:rPr>
            </w:pPr>
            <w:r w:rsidRPr="00B459D9">
              <w:rPr>
                <w:color w:val="000000"/>
                <w:szCs w:val="24"/>
              </w:rPr>
              <w:t>323,083</w:t>
            </w:r>
          </w:p>
        </w:tc>
        <w:tc>
          <w:tcPr>
            <w:tcW w:w="1423" w:type="dxa"/>
            <w:tcBorders>
              <w:top w:val="nil"/>
              <w:left w:val="nil"/>
              <w:bottom w:val="single" w:sz="4" w:space="0" w:color="000000"/>
              <w:right w:val="single" w:sz="4" w:space="0" w:color="000000"/>
            </w:tcBorders>
            <w:noWrap/>
            <w:hideMark/>
          </w:tcPr>
          <w:p w14:paraId="786E8801" w14:textId="77777777" w:rsidR="002E7632" w:rsidRPr="00B459D9" w:rsidRDefault="002E7632" w:rsidP="002E7632">
            <w:pPr>
              <w:widowControl/>
              <w:jc w:val="center"/>
              <w:rPr>
                <w:color w:val="000000"/>
                <w:szCs w:val="24"/>
              </w:rPr>
            </w:pPr>
            <w:r w:rsidRPr="00B459D9">
              <w:rPr>
                <w:color w:val="000000"/>
                <w:szCs w:val="24"/>
              </w:rPr>
              <w:t>664,032</w:t>
            </w:r>
          </w:p>
        </w:tc>
      </w:tr>
      <w:tr w:rsidR="002E7632" w:rsidRPr="00B459D9" w14:paraId="6AB7B9FA"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26811BE"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6D7D50BB" w14:textId="77777777" w:rsidR="002E7632" w:rsidRPr="00B459D9" w:rsidRDefault="002E7632" w:rsidP="002E7632">
            <w:pPr>
              <w:widowControl/>
              <w:jc w:val="center"/>
              <w:rPr>
                <w:color w:val="000000"/>
                <w:szCs w:val="24"/>
              </w:rPr>
            </w:pPr>
            <w:r w:rsidRPr="00B459D9">
              <w:rPr>
                <w:color w:val="000000"/>
                <w:szCs w:val="24"/>
              </w:rPr>
              <w:t>26</w:t>
            </w:r>
          </w:p>
        </w:tc>
        <w:tc>
          <w:tcPr>
            <w:tcW w:w="1060" w:type="dxa"/>
            <w:tcBorders>
              <w:top w:val="nil"/>
              <w:left w:val="nil"/>
              <w:bottom w:val="single" w:sz="4" w:space="0" w:color="000000"/>
              <w:right w:val="single" w:sz="4" w:space="0" w:color="000000"/>
            </w:tcBorders>
            <w:noWrap/>
            <w:hideMark/>
          </w:tcPr>
          <w:p w14:paraId="7B8F044D" w14:textId="77777777" w:rsidR="002E7632" w:rsidRPr="00B459D9" w:rsidRDefault="002E7632" w:rsidP="002E7632">
            <w:pPr>
              <w:widowControl/>
              <w:jc w:val="center"/>
              <w:rPr>
                <w:color w:val="000000"/>
                <w:szCs w:val="24"/>
              </w:rPr>
            </w:pPr>
            <w:r w:rsidRPr="00B459D9">
              <w:rPr>
                <w:color w:val="000000"/>
                <w:szCs w:val="24"/>
              </w:rPr>
              <w:t>10604</w:t>
            </w:r>
          </w:p>
        </w:tc>
        <w:tc>
          <w:tcPr>
            <w:tcW w:w="1083" w:type="dxa"/>
            <w:tcBorders>
              <w:top w:val="nil"/>
              <w:left w:val="nil"/>
              <w:bottom w:val="single" w:sz="4" w:space="0" w:color="000000"/>
              <w:right w:val="single" w:sz="4" w:space="0" w:color="000000"/>
            </w:tcBorders>
            <w:noWrap/>
            <w:hideMark/>
          </w:tcPr>
          <w:p w14:paraId="38A5042C" w14:textId="77777777" w:rsidR="002E7632" w:rsidRPr="00B459D9" w:rsidRDefault="002E7632" w:rsidP="002E7632">
            <w:pPr>
              <w:widowControl/>
              <w:jc w:val="center"/>
              <w:rPr>
                <w:color w:val="000000"/>
                <w:szCs w:val="24"/>
              </w:rPr>
            </w:pPr>
            <w:r w:rsidRPr="00B459D9">
              <w:rPr>
                <w:color w:val="000000"/>
                <w:szCs w:val="24"/>
              </w:rPr>
              <w:t>9.4815</w:t>
            </w:r>
          </w:p>
        </w:tc>
        <w:tc>
          <w:tcPr>
            <w:tcW w:w="981" w:type="dxa"/>
            <w:tcBorders>
              <w:top w:val="nil"/>
              <w:left w:val="nil"/>
              <w:bottom w:val="single" w:sz="4" w:space="0" w:color="000000"/>
              <w:right w:val="single" w:sz="4" w:space="0" w:color="000000"/>
            </w:tcBorders>
            <w:noWrap/>
            <w:hideMark/>
          </w:tcPr>
          <w:p w14:paraId="2D9DCBC0"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199E4E55" w14:textId="77777777" w:rsidR="002E7632" w:rsidRPr="00B459D9" w:rsidRDefault="002E7632" w:rsidP="002E7632">
            <w:pPr>
              <w:widowControl/>
              <w:jc w:val="center"/>
              <w:rPr>
                <w:rFonts w:ascii="標楷體" w:hAnsi="標楷體"/>
                <w:color w:val="000000"/>
                <w:szCs w:val="24"/>
              </w:rPr>
            </w:pPr>
            <w:r w:rsidRPr="00B459D9">
              <w:rPr>
                <w:rFonts w:ascii="標楷體" w:hAnsi="標楷體"/>
                <w:color w:val="000000"/>
                <w:szCs w:val="24"/>
              </w:rPr>
              <w:t>●</w:t>
            </w:r>
          </w:p>
        </w:tc>
        <w:tc>
          <w:tcPr>
            <w:tcW w:w="1219" w:type="dxa"/>
            <w:tcBorders>
              <w:top w:val="nil"/>
              <w:left w:val="nil"/>
              <w:bottom w:val="single" w:sz="4" w:space="0" w:color="000000"/>
              <w:right w:val="single" w:sz="4" w:space="0" w:color="000000"/>
            </w:tcBorders>
            <w:noWrap/>
            <w:hideMark/>
          </w:tcPr>
          <w:p w14:paraId="692FD497" w14:textId="77777777" w:rsidR="002E7632" w:rsidRPr="00B459D9" w:rsidRDefault="002E7632" w:rsidP="002E7632">
            <w:pPr>
              <w:widowControl/>
              <w:jc w:val="center"/>
              <w:rPr>
                <w:color w:val="000000"/>
                <w:szCs w:val="24"/>
              </w:rPr>
            </w:pPr>
            <w:r w:rsidRPr="00B459D9">
              <w:rPr>
                <w:color w:val="000000"/>
                <w:szCs w:val="24"/>
              </w:rPr>
              <w:t>15</w:t>
            </w:r>
          </w:p>
        </w:tc>
        <w:tc>
          <w:tcPr>
            <w:tcW w:w="1378" w:type="dxa"/>
            <w:tcBorders>
              <w:top w:val="nil"/>
              <w:left w:val="nil"/>
              <w:bottom w:val="single" w:sz="4" w:space="0" w:color="000000"/>
              <w:right w:val="single" w:sz="4" w:space="0" w:color="000000"/>
            </w:tcBorders>
            <w:noWrap/>
            <w:hideMark/>
          </w:tcPr>
          <w:p w14:paraId="6AFB8A28" w14:textId="77777777" w:rsidR="002E7632" w:rsidRPr="00B459D9" w:rsidRDefault="002E7632" w:rsidP="002E7632">
            <w:pPr>
              <w:widowControl/>
              <w:jc w:val="center"/>
              <w:rPr>
                <w:color w:val="000000"/>
                <w:szCs w:val="24"/>
              </w:rPr>
            </w:pPr>
            <w:r w:rsidRPr="00B459D9">
              <w:rPr>
                <w:color w:val="000000"/>
                <w:szCs w:val="24"/>
              </w:rPr>
              <w:t>352,871</w:t>
            </w:r>
          </w:p>
        </w:tc>
        <w:tc>
          <w:tcPr>
            <w:tcW w:w="1423" w:type="dxa"/>
            <w:tcBorders>
              <w:top w:val="nil"/>
              <w:left w:val="nil"/>
              <w:bottom w:val="single" w:sz="4" w:space="0" w:color="000000"/>
              <w:right w:val="single" w:sz="4" w:space="0" w:color="000000"/>
            </w:tcBorders>
            <w:noWrap/>
            <w:hideMark/>
          </w:tcPr>
          <w:p w14:paraId="4EF0108C" w14:textId="77777777" w:rsidR="002E7632" w:rsidRPr="00B459D9" w:rsidRDefault="002E7632" w:rsidP="002E7632">
            <w:pPr>
              <w:widowControl/>
              <w:jc w:val="center"/>
              <w:rPr>
                <w:color w:val="000000"/>
                <w:szCs w:val="24"/>
              </w:rPr>
            </w:pPr>
            <w:r w:rsidRPr="00B459D9">
              <w:rPr>
                <w:color w:val="000000"/>
                <w:szCs w:val="24"/>
              </w:rPr>
              <w:t>691,856</w:t>
            </w:r>
          </w:p>
        </w:tc>
      </w:tr>
      <w:tr w:rsidR="002E7632" w:rsidRPr="00B459D9" w14:paraId="2F8A7F2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56693F9"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6B477D5D" w14:textId="77777777" w:rsidR="002E7632" w:rsidRPr="00B459D9" w:rsidRDefault="002E7632" w:rsidP="002E7632">
            <w:pPr>
              <w:widowControl/>
              <w:jc w:val="center"/>
              <w:rPr>
                <w:color w:val="000000"/>
                <w:szCs w:val="24"/>
              </w:rPr>
            </w:pPr>
            <w:r w:rsidRPr="00B459D9">
              <w:rPr>
                <w:color w:val="000000"/>
                <w:szCs w:val="24"/>
              </w:rPr>
              <w:t>27</w:t>
            </w:r>
          </w:p>
        </w:tc>
        <w:tc>
          <w:tcPr>
            <w:tcW w:w="1060" w:type="dxa"/>
            <w:tcBorders>
              <w:top w:val="nil"/>
              <w:left w:val="nil"/>
              <w:bottom w:val="single" w:sz="4" w:space="0" w:color="000000"/>
              <w:right w:val="single" w:sz="4" w:space="0" w:color="000000"/>
            </w:tcBorders>
            <w:noWrap/>
            <w:hideMark/>
          </w:tcPr>
          <w:p w14:paraId="30A144AF" w14:textId="77777777" w:rsidR="002E7632" w:rsidRPr="00B459D9" w:rsidRDefault="002E7632" w:rsidP="002E7632">
            <w:pPr>
              <w:widowControl/>
              <w:jc w:val="center"/>
              <w:rPr>
                <w:color w:val="000000"/>
                <w:szCs w:val="24"/>
              </w:rPr>
            </w:pPr>
            <w:r w:rsidRPr="00B459D9">
              <w:rPr>
                <w:color w:val="000000"/>
                <w:szCs w:val="24"/>
              </w:rPr>
              <w:t>10701</w:t>
            </w:r>
          </w:p>
        </w:tc>
        <w:tc>
          <w:tcPr>
            <w:tcW w:w="1083" w:type="dxa"/>
            <w:tcBorders>
              <w:top w:val="nil"/>
              <w:left w:val="nil"/>
              <w:bottom w:val="single" w:sz="4" w:space="0" w:color="000000"/>
              <w:right w:val="single" w:sz="4" w:space="0" w:color="000000"/>
            </w:tcBorders>
            <w:noWrap/>
            <w:hideMark/>
          </w:tcPr>
          <w:p w14:paraId="35D4B6A1" w14:textId="77777777" w:rsidR="002E7632" w:rsidRPr="00B459D9" w:rsidRDefault="002E7632" w:rsidP="002E7632">
            <w:pPr>
              <w:widowControl/>
              <w:jc w:val="center"/>
              <w:rPr>
                <w:color w:val="000000"/>
                <w:szCs w:val="24"/>
              </w:rPr>
            </w:pPr>
            <w:r w:rsidRPr="00B459D9">
              <w:rPr>
                <w:color w:val="000000"/>
                <w:szCs w:val="24"/>
              </w:rPr>
              <w:t>8.0573</w:t>
            </w:r>
          </w:p>
        </w:tc>
        <w:tc>
          <w:tcPr>
            <w:tcW w:w="981" w:type="dxa"/>
            <w:tcBorders>
              <w:top w:val="nil"/>
              <w:left w:val="nil"/>
              <w:bottom w:val="single" w:sz="4" w:space="0" w:color="000000"/>
              <w:right w:val="single" w:sz="4" w:space="0" w:color="000000"/>
            </w:tcBorders>
            <w:noWrap/>
            <w:hideMark/>
          </w:tcPr>
          <w:p w14:paraId="3C6F1C26"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D97B998"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0B7C341" w14:textId="77777777" w:rsidR="002E7632" w:rsidRPr="00B459D9" w:rsidRDefault="002E7632" w:rsidP="002E7632">
            <w:pPr>
              <w:widowControl/>
              <w:jc w:val="center"/>
              <w:rPr>
                <w:color w:val="000000"/>
                <w:szCs w:val="24"/>
              </w:rPr>
            </w:pPr>
            <w:r w:rsidRPr="00B459D9">
              <w:rPr>
                <w:color w:val="000000"/>
                <w:szCs w:val="24"/>
              </w:rPr>
              <w:t>17</w:t>
            </w:r>
          </w:p>
        </w:tc>
        <w:tc>
          <w:tcPr>
            <w:tcW w:w="1378" w:type="dxa"/>
            <w:tcBorders>
              <w:top w:val="nil"/>
              <w:left w:val="nil"/>
              <w:bottom w:val="single" w:sz="4" w:space="0" w:color="000000"/>
              <w:right w:val="single" w:sz="4" w:space="0" w:color="000000"/>
            </w:tcBorders>
            <w:noWrap/>
            <w:hideMark/>
          </w:tcPr>
          <w:p w14:paraId="74CA4F94" w14:textId="77777777" w:rsidR="002E7632" w:rsidRPr="00B459D9" w:rsidRDefault="002E7632" w:rsidP="002E7632">
            <w:pPr>
              <w:widowControl/>
              <w:jc w:val="center"/>
              <w:rPr>
                <w:color w:val="000000"/>
                <w:szCs w:val="24"/>
              </w:rPr>
            </w:pPr>
            <w:r w:rsidRPr="00B459D9">
              <w:rPr>
                <w:color w:val="000000"/>
                <w:szCs w:val="24"/>
              </w:rPr>
              <w:t>320,313</w:t>
            </w:r>
          </w:p>
        </w:tc>
        <w:tc>
          <w:tcPr>
            <w:tcW w:w="1423" w:type="dxa"/>
            <w:tcBorders>
              <w:top w:val="nil"/>
              <w:left w:val="nil"/>
              <w:bottom w:val="single" w:sz="4" w:space="0" w:color="000000"/>
              <w:right w:val="single" w:sz="4" w:space="0" w:color="000000"/>
            </w:tcBorders>
            <w:noWrap/>
            <w:hideMark/>
          </w:tcPr>
          <w:p w14:paraId="105BDF19" w14:textId="77777777" w:rsidR="002E7632" w:rsidRPr="00B459D9" w:rsidRDefault="002E7632" w:rsidP="002E7632">
            <w:pPr>
              <w:widowControl/>
              <w:jc w:val="center"/>
              <w:rPr>
                <w:color w:val="000000"/>
                <w:szCs w:val="24"/>
              </w:rPr>
            </w:pPr>
            <w:r w:rsidRPr="00B459D9">
              <w:rPr>
                <w:color w:val="000000"/>
                <w:szCs w:val="24"/>
              </w:rPr>
              <w:t>521,423</w:t>
            </w:r>
          </w:p>
        </w:tc>
      </w:tr>
      <w:tr w:rsidR="002E7632" w:rsidRPr="00B459D9" w14:paraId="34A86D3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F3CB011"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063B5F29" w14:textId="77777777" w:rsidR="002E7632" w:rsidRPr="00B459D9" w:rsidRDefault="002E7632" w:rsidP="002E7632">
            <w:pPr>
              <w:widowControl/>
              <w:jc w:val="center"/>
              <w:rPr>
                <w:color w:val="000000"/>
                <w:szCs w:val="24"/>
              </w:rPr>
            </w:pPr>
            <w:r w:rsidRPr="00B459D9">
              <w:rPr>
                <w:color w:val="000000"/>
                <w:szCs w:val="24"/>
              </w:rPr>
              <w:t>28</w:t>
            </w:r>
          </w:p>
        </w:tc>
        <w:tc>
          <w:tcPr>
            <w:tcW w:w="1060" w:type="dxa"/>
            <w:tcBorders>
              <w:top w:val="nil"/>
              <w:left w:val="nil"/>
              <w:bottom w:val="single" w:sz="4" w:space="0" w:color="000000"/>
              <w:right w:val="single" w:sz="4" w:space="0" w:color="000000"/>
            </w:tcBorders>
            <w:noWrap/>
            <w:hideMark/>
          </w:tcPr>
          <w:p w14:paraId="2EBE596C" w14:textId="77777777" w:rsidR="002E7632" w:rsidRPr="00B459D9" w:rsidRDefault="002E7632" w:rsidP="002E7632">
            <w:pPr>
              <w:widowControl/>
              <w:jc w:val="center"/>
              <w:rPr>
                <w:color w:val="000000"/>
                <w:szCs w:val="24"/>
              </w:rPr>
            </w:pPr>
            <w:r w:rsidRPr="00B459D9">
              <w:rPr>
                <w:color w:val="000000"/>
                <w:szCs w:val="24"/>
              </w:rPr>
              <w:t>10901</w:t>
            </w:r>
          </w:p>
        </w:tc>
        <w:tc>
          <w:tcPr>
            <w:tcW w:w="1083" w:type="dxa"/>
            <w:tcBorders>
              <w:top w:val="nil"/>
              <w:left w:val="nil"/>
              <w:bottom w:val="single" w:sz="4" w:space="0" w:color="000000"/>
              <w:right w:val="single" w:sz="4" w:space="0" w:color="000000"/>
            </w:tcBorders>
            <w:noWrap/>
            <w:hideMark/>
          </w:tcPr>
          <w:p w14:paraId="5779608C" w14:textId="77777777" w:rsidR="002E7632" w:rsidRPr="00B459D9" w:rsidRDefault="002E7632" w:rsidP="002E7632">
            <w:pPr>
              <w:widowControl/>
              <w:jc w:val="center"/>
              <w:rPr>
                <w:color w:val="000000"/>
                <w:szCs w:val="24"/>
              </w:rPr>
            </w:pPr>
            <w:r w:rsidRPr="00B459D9">
              <w:rPr>
                <w:color w:val="000000"/>
                <w:szCs w:val="24"/>
              </w:rPr>
              <w:t>7.5562</w:t>
            </w:r>
          </w:p>
        </w:tc>
        <w:tc>
          <w:tcPr>
            <w:tcW w:w="981" w:type="dxa"/>
            <w:tcBorders>
              <w:top w:val="nil"/>
              <w:left w:val="nil"/>
              <w:bottom w:val="single" w:sz="4" w:space="0" w:color="000000"/>
              <w:right w:val="single" w:sz="4" w:space="0" w:color="000000"/>
            </w:tcBorders>
            <w:noWrap/>
            <w:hideMark/>
          </w:tcPr>
          <w:p w14:paraId="6679AC4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4D4172F"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78A40AA" w14:textId="77777777" w:rsidR="002E7632" w:rsidRPr="00B459D9" w:rsidRDefault="002E7632" w:rsidP="002E7632">
            <w:pPr>
              <w:widowControl/>
              <w:jc w:val="center"/>
              <w:rPr>
                <w:color w:val="000000"/>
                <w:szCs w:val="24"/>
              </w:rPr>
            </w:pPr>
            <w:r w:rsidRPr="00B459D9">
              <w:rPr>
                <w:color w:val="000000"/>
                <w:szCs w:val="24"/>
              </w:rPr>
              <w:t>14</w:t>
            </w:r>
          </w:p>
        </w:tc>
        <w:tc>
          <w:tcPr>
            <w:tcW w:w="1378" w:type="dxa"/>
            <w:tcBorders>
              <w:top w:val="nil"/>
              <w:left w:val="nil"/>
              <w:bottom w:val="single" w:sz="4" w:space="0" w:color="000000"/>
              <w:right w:val="single" w:sz="4" w:space="0" w:color="000000"/>
            </w:tcBorders>
            <w:noWrap/>
            <w:hideMark/>
          </w:tcPr>
          <w:p w14:paraId="4DDF8463" w14:textId="77777777" w:rsidR="002E7632" w:rsidRPr="00B459D9" w:rsidRDefault="002E7632" w:rsidP="002E7632">
            <w:pPr>
              <w:widowControl/>
              <w:jc w:val="center"/>
              <w:rPr>
                <w:color w:val="000000"/>
                <w:szCs w:val="24"/>
              </w:rPr>
            </w:pPr>
            <w:r w:rsidRPr="00B459D9">
              <w:rPr>
                <w:color w:val="000000"/>
                <w:szCs w:val="24"/>
              </w:rPr>
              <w:t>285,702</w:t>
            </w:r>
          </w:p>
        </w:tc>
        <w:tc>
          <w:tcPr>
            <w:tcW w:w="1423" w:type="dxa"/>
            <w:tcBorders>
              <w:top w:val="nil"/>
              <w:left w:val="nil"/>
              <w:bottom w:val="single" w:sz="4" w:space="0" w:color="000000"/>
              <w:right w:val="single" w:sz="4" w:space="0" w:color="000000"/>
            </w:tcBorders>
            <w:noWrap/>
            <w:hideMark/>
          </w:tcPr>
          <w:p w14:paraId="12E6A083" w14:textId="77777777" w:rsidR="002E7632" w:rsidRPr="00B459D9" w:rsidRDefault="002E7632" w:rsidP="002E7632">
            <w:pPr>
              <w:widowControl/>
              <w:jc w:val="center"/>
              <w:rPr>
                <w:color w:val="000000"/>
                <w:szCs w:val="24"/>
              </w:rPr>
            </w:pPr>
            <w:r w:rsidRPr="00B459D9">
              <w:rPr>
                <w:color w:val="000000"/>
                <w:szCs w:val="24"/>
              </w:rPr>
              <w:t>470,988</w:t>
            </w:r>
          </w:p>
        </w:tc>
      </w:tr>
      <w:tr w:rsidR="002E7632" w:rsidRPr="00B459D9" w14:paraId="56C632D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C720C6D"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7E5395B3" w14:textId="77777777" w:rsidR="002E7632" w:rsidRPr="00B459D9" w:rsidRDefault="002E7632" w:rsidP="002E7632">
            <w:pPr>
              <w:widowControl/>
              <w:jc w:val="center"/>
              <w:rPr>
                <w:color w:val="000000"/>
                <w:szCs w:val="24"/>
              </w:rPr>
            </w:pPr>
            <w:r w:rsidRPr="00B459D9">
              <w:rPr>
                <w:color w:val="000000"/>
                <w:szCs w:val="24"/>
              </w:rPr>
              <w:t>29</w:t>
            </w:r>
          </w:p>
        </w:tc>
        <w:tc>
          <w:tcPr>
            <w:tcW w:w="1060" w:type="dxa"/>
            <w:tcBorders>
              <w:top w:val="nil"/>
              <w:left w:val="nil"/>
              <w:bottom w:val="single" w:sz="4" w:space="0" w:color="000000"/>
              <w:right w:val="single" w:sz="4" w:space="0" w:color="000000"/>
            </w:tcBorders>
            <w:noWrap/>
            <w:hideMark/>
          </w:tcPr>
          <w:p w14:paraId="67A2E7A4" w14:textId="77777777" w:rsidR="002E7632" w:rsidRPr="00B459D9" w:rsidRDefault="002E7632" w:rsidP="002E7632">
            <w:pPr>
              <w:widowControl/>
              <w:jc w:val="center"/>
              <w:rPr>
                <w:color w:val="000000"/>
                <w:szCs w:val="24"/>
              </w:rPr>
            </w:pPr>
            <w:r w:rsidRPr="00B459D9">
              <w:rPr>
                <w:color w:val="000000"/>
                <w:szCs w:val="24"/>
              </w:rPr>
              <w:t>10702</w:t>
            </w:r>
          </w:p>
        </w:tc>
        <w:tc>
          <w:tcPr>
            <w:tcW w:w="1083" w:type="dxa"/>
            <w:tcBorders>
              <w:top w:val="nil"/>
              <w:left w:val="nil"/>
              <w:bottom w:val="single" w:sz="4" w:space="0" w:color="000000"/>
              <w:right w:val="single" w:sz="4" w:space="0" w:color="000000"/>
            </w:tcBorders>
            <w:noWrap/>
            <w:hideMark/>
          </w:tcPr>
          <w:p w14:paraId="6F9D62E8" w14:textId="77777777" w:rsidR="002E7632" w:rsidRPr="00B459D9" w:rsidRDefault="002E7632" w:rsidP="002E7632">
            <w:pPr>
              <w:widowControl/>
              <w:jc w:val="center"/>
              <w:rPr>
                <w:color w:val="000000"/>
                <w:szCs w:val="24"/>
              </w:rPr>
            </w:pPr>
            <w:r w:rsidRPr="00B459D9">
              <w:rPr>
                <w:color w:val="000000"/>
                <w:szCs w:val="24"/>
              </w:rPr>
              <w:t>7.1701</w:t>
            </w:r>
          </w:p>
        </w:tc>
        <w:tc>
          <w:tcPr>
            <w:tcW w:w="981" w:type="dxa"/>
            <w:tcBorders>
              <w:top w:val="nil"/>
              <w:left w:val="nil"/>
              <w:bottom w:val="single" w:sz="4" w:space="0" w:color="000000"/>
              <w:right w:val="single" w:sz="4" w:space="0" w:color="000000"/>
            </w:tcBorders>
            <w:noWrap/>
            <w:hideMark/>
          </w:tcPr>
          <w:p w14:paraId="03E84071"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FFCE0B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34629D2" w14:textId="77777777" w:rsidR="002E7632" w:rsidRPr="00B459D9" w:rsidRDefault="002E7632" w:rsidP="002E7632">
            <w:pPr>
              <w:widowControl/>
              <w:jc w:val="center"/>
              <w:rPr>
                <w:color w:val="000000"/>
                <w:szCs w:val="24"/>
              </w:rPr>
            </w:pPr>
            <w:r w:rsidRPr="00B459D9">
              <w:rPr>
                <w:color w:val="000000"/>
                <w:szCs w:val="24"/>
              </w:rPr>
              <w:t>14</w:t>
            </w:r>
          </w:p>
        </w:tc>
        <w:tc>
          <w:tcPr>
            <w:tcW w:w="1378" w:type="dxa"/>
            <w:tcBorders>
              <w:top w:val="nil"/>
              <w:left w:val="nil"/>
              <w:bottom w:val="single" w:sz="4" w:space="0" w:color="000000"/>
              <w:right w:val="single" w:sz="4" w:space="0" w:color="000000"/>
            </w:tcBorders>
            <w:noWrap/>
            <w:hideMark/>
          </w:tcPr>
          <w:p w14:paraId="55BF26A5" w14:textId="77777777" w:rsidR="002E7632" w:rsidRPr="00B459D9" w:rsidRDefault="002E7632" w:rsidP="002E7632">
            <w:pPr>
              <w:widowControl/>
              <w:jc w:val="center"/>
              <w:rPr>
                <w:color w:val="000000"/>
                <w:szCs w:val="24"/>
              </w:rPr>
            </w:pPr>
            <w:r w:rsidRPr="00B459D9">
              <w:rPr>
                <w:color w:val="000000"/>
                <w:szCs w:val="24"/>
              </w:rPr>
              <w:t>258,596</w:t>
            </w:r>
          </w:p>
        </w:tc>
        <w:tc>
          <w:tcPr>
            <w:tcW w:w="1423" w:type="dxa"/>
            <w:tcBorders>
              <w:top w:val="nil"/>
              <w:left w:val="nil"/>
              <w:bottom w:val="single" w:sz="4" w:space="0" w:color="000000"/>
              <w:right w:val="single" w:sz="4" w:space="0" w:color="000000"/>
            </w:tcBorders>
            <w:noWrap/>
            <w:hideMark/>
          </w:tcPr>
          <w:p w14:paraId="213A5B1D" w14:textId="77777777" w:rsidR="002E7632" w:rsidRPr="00B459D9" w:rsidRDefault="002E7632" w:rsidP="002E7632">
            <w:pPr>
              <w:widowControl/>
              <w:jc w:val="center"/>
              <w:rPr>
                <w:color w:val="000000"/>
                <w:szCs w:val="24"/>
              </w:rPr>
            </w:pPr>
            <w:r w:rsidRPr="00B459D9">
              <w:rPr>
                <w:color w:val="000000"/>
                <w:szCs w:val="24"/>
              </w:rPr>
              <w:t>463,709</w:t>
            </w:r>
          </w:p>
        </w:tc>
      </w:tr>
      <w:tr w:rsidR="002E7632" w:rsidRPr="00B459D9" w14:paraId="56424854"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C992AA4"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6B058275" w14:textId="77777777" w:rsidR="002E7632" w:rsidRPr="00B459D9" w:rsidRDefault="002E7632" w:rsidP="002E7632">
            <w:pPr>
              <w:widowControl/>
              <w:jc w:val="center"/>
              <w:rPr>
                <w:color w:val="000000"/>
                <w:szCs w:val="24"/>
              </w:rPr>
            </w:pPr>
            <w:r w:rsidRPr="00B459D9">
              <w:rPr>
                <w:color w:val="000000"/>
                <w:szCs w:val="24"/>
              </w:rPr>
              <w:t>30</w:t>
            </w:r>
          </w:p>
        </w:tc>
        <w:tc>
          <w:tcPr>
            <w:tcW w:w="1060" w:type="dxa"/>
            <w:tcBorders>
              <w:top w:val="nil"/>
              <w:left w:val="nil"/>
              <w:bottom w:val="single" w:sz="4" w:space="0" w:color="000000"/>
              <w:right w:val="single" w:sz="4" w:space="0" w:color="000000"/>
            </w:tcBorders>
            <w:noWrap/>
            <w:hideMark/>
          </w:tcPr>
          <w:p w14:paraId="4D6ABB23" w14:textId="77777777" w:rsidR="002E7632" w:rsidRPr="00B459D9" w:rsidRDefault="002E7632" w:rsidP="002E7632">
            <w:pPr>
              <w:widowControl/>
              <w:jc w:val="center"/>
              <w:rPr>
                <w:color w:val="000000"/>
                <w:szCs w:val="24"/>
              </w:rPr>
            </w:pPr>
            <w:r w:rsidRPr="00B459D9">
              <w:rPr>
                <w:color w:val="000000"/>
                <w:szCs w:val="24"/>
              </w:rPr>
              <w:t>10902</w:t>
            </w:r>
          </w:p>
        </w:tc>
        <w:tc>
          <w:tcPr>
            <w:tcW w:w="1083" w:type="dxa"/>
            <w:tcBorders>
              <w:top w:val="nil"/>
              <w:left w:val="nil"/>
              <w:bottom w:val="single" w:sz="4" w:space="0" w:color="000000"/>
              <w:right w:val="single" w:sz="4" w:space="0" w:color="000000"/>
            </w:tcBorders>
            <w:noWrap/>
            <w:hideMark/>
          </w:tcPr>
          <w:p w14:paraId="129A18A4" w14:textId="77777777" w:rsidR="002E7632" w:rsidRPr="00B459D9" w:rsidRDefault="002E7632" w:rsidP="002E7632">
            <w:pPr>
              <w:widowControl/>
              <w:jc w:val="center"/>
              <w:rPr>
                <w:color w:val="000000"/>
                <w:szCs w:val="24"/>
              </w:rPr>
            </w:pPr>
            <w:r w:rsidRPr="00B459D9">
              <w:rPr>
                <w:color w:val="000000"/>
                <w:szCs w:val="24"/>
              </w:rPr>
              <w:t>6.3098</w:t>
            </w:r>
          </w:p>
        </w:tc>
        <w:tc>
          <w:tcPr>
            <w:tcW w:w="981" w:type="dxa"/>
            <w:tcBorders>
              <w:top w:val="nil"/>
              <w:left w:val="nil"/>
              <w:bottom w:val="single" w:sz="4" w:space="0" w:color="000000"/>
              <w:right w:val="single" w:sz="4" w:space="0" w:color="000000"/>
            </w:tcBorders>
            <w:noWrap/>
            <w:hideMark/>
          </w:tcPr>
          <w:p w14:paraId="3CB006C6"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800A070"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B17BF9A" w14:textId="77777777" w:rsidR="002E7632" w:rsidRPr="00B459D9" w:rsidRDefault="002E7632" w:rsidP="002E7632">
            <w:pPr>
              <w:widowControl/>
              <w:jc w:val="center"/>
              <w:rPr>
                <w:color w:val="000000"/>
                <w:szCs w:val="24"/>
              </w:rPr>
            </w:pPr>
            <w:r w:rsidRPr="00B459D9">
              <w:rPr>
                <w:color w:val="000000"/>
                <w:szCs w:val="24"/>
              </w:rPr>
              <w:t>11</w:t>
            </w:r>
          </w:p>
        </w:tc>
        <w:tc>
          <w:tcPr>
            <w:tcW w:w="1378" w:type="dxa"/>
            <w:tcBorders>
              <w:top w:val="nil"/>
              <w:left w:val="nil"/>
              <w:bottom w:val="single" w:sz="4" w:space="0" w:color="000000"/>
              <w:right w:val="single" w:sz="4" w:space="0" w:color="000000"/>
            </w:tcBorders>
            <w:noWrap/>
            <w:hideMark/>
          </w:tcPr>
          <w:p w14:paraId="391E6BC2" w14:textId="77777777" w:rsidR="002E7632" w:rsidRPr="00B459D9" w:rsidRDefault="002E7632" w:rsidP="002E7632">
            <w:pPr>
              <w:widowControl/>
              <w:jc w:val="center"/>
              <w:rPr>
                <w:color w:val="000000"/>
                <w:szCs w:val="24"/>
              </w:rPr>
            </w:pPr>
            <w:r w:rsidRPr="00B459D9">
              <w:rPr>
                <w:color w:val="000000"/>
                <w:szCs w:val="24"/>
              </w:rPr>
              <w:t>204,345</w:t>
            </w:r>
          </w:p>
        </w:tc>
        <w:tc>
          <w:tcPr>
            <w:tcW w:w="1423" w:type="dxa"/>
            <w:tcBorders>
              <w:top w:val="nil"/>
              <w:left w:val="nil"/>
              <w:bottom w:val="single" w:sz="4" w:space="0" w:color="000000"/>
              <w:right w:val="single" w:sz="4" w:space="0" w:color="000000"/>
            </w:tcBorders>
            <w:noWrap/>
            <w:hideMark/>
          </w:tcPr>
          <w:p w14:paraId="5F18D222" w14:textId="77777777" w:rsidR="002E7632" w:rsidRPr="00B459D9" w:rsidRDefault="002E7632" w:rsidP="002E7632">
            <w:pPr>
              <w:widowControl/>
              <w:jc w:val="center"/>
              <w:rPr>
                <w:color w:val="000000"/>
                <w:szCs w:val="24"/>
              </w:rPr>
            </w:pPr>
            <w:r w:rsidRPr="00B459D9">
              <w:rPr>
                <w:color w:val="000000"/>
                <w:szCs w:val="24"/>
              </w:rPr>
              <w:t>413,062</w:t>
            </w:r>
          </w:p>
        </w:tc>
      </w:tr>
      <w:tr w:rsidR="002E7632" w:rsidRPr="00B459D9" w14:paraId="2F86D0EE"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7DDA086"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1C63FEA3" w14:textId="77777777" w:rsidR="002E7632" w:rsidRPr="00B459D9" w:rsidRDefault="002E7632" w:rsidP="002E7632">
            <w:pPr>
              <w:widowControl/>
              <w:jc w:val="center"/>
              <w:rPr>
                <w:color w:val="000000"/>
                <w:szCs w:val="24"/>
              </w:rPr>
            </w:pPr>
            <w:r w:rsidRPr="00B459D9">
              <w:rPr>
                <w:color w:val="000000"/>
                <w:szCs w:val="24"/>
              </w:rPr>
              <w:t>31</w:t>
            </w:r>
          </w:p>
        </w:tc>
        <w:tc>
          <w:tcPr>
            <w:tcW w:w="1060" w:type="dxa"/>
            <w:tcBorders>
              <w:top w:val="nil"/>
              <w:left w:val="nil"/>
              <w:bottom w:val="single" w:sz="4" w:space="0" w:color="000000"/>
              <w:right w:val="single" w:sz="4" w:space="0" w:color="000000"/>
            </w:tcBorders>
            <w:noWrap/>
            <w:hideMark/>
          </w:tcPr>
          <w:p w14:paraId="432C7168" w14:textId="77777777" w:rsidR="002E7632" w:rsidRPr="00B459D9" w:rsidRDefault="002E7632" w:rsidP="002E7632">
            <w:pPr>
              <w:widowControl/>
              <w:jc w:val="center"/>
              <w:rPr>
                <w:color w:val="000000"/>
                <w:szCs w:val="24"/>
              </w:rPr>
            </w:pPr>
            <w:r w:rsidRPr="00B459D9">
              <w:rPr>
                <w:color w:val="000000"/>
                <w:szCs w:val="24"/>
              </w:rPr>
              <w:t>11001</w:t>
            </w:r>
          </w:p>
        </w:tc>
        <w:tc>
          <w:tcPr>
            <w:tcW w:w="1083" w:type="dxa"/>
            <w:tcBorders>
              <w:top w:val="nil"/>
              <w:left w:val="nil"/>
              <w:bottom w:val="single" w:sz="4" w:space="0" w:color="000000"/>
              <w:right w:val="single" w:sz="4" w:space="0" w:color="000000"/>
            </w:tcBorders>
            <w:noWrap/>
            <w:hideMark/>
          </w:tcPr>
          <w:p w14:paraId="1B07737B" w14:textId="77777777" w:rsidR="002E7632" w:rsidRPr="00B459D9" w:rsidRDefault="002E7632" w:rsidP="002E7632">
            <w:pPr>
              <w:widowControl/>
              <w:jc w:val="center"/>
              <w:rPr>
                <w:color w:val="000000"/>
                <w:szCs w:val="24"/>
              </w:rPr>
            </w:pPr>
            <w:r w:rsidRPr="00B459D9">
              <w:rPr>
                <w:color w:val="000000"/>
                <w:szCs w:val="24"/>
              </w:rPr>
              <w:t>10.8686</w:t>
            </w:r>
          </w:p>
        </w:tc>
        <w:tc>
          <w:tcPr>
            <w:tcW w:w="981" w:type="dxa"/>
            <w:tcBorders>
              <w:top w:val="nil"/>
              <w:left w:val="nil"/>
              <w:bottom w:val="single" w:sz="4" w:space="0" w:color="000000"/>
              <w:right w:val="single" w:sz="4" w:space="0" w:color="000000"/>
            </w:tcBorders>
            <w:noWrap/>
            <w:hideMark/>
          </w:tcPr>
          <w:p w14:paraId="07E60137"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DC9520E"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F5DA9F8" w14:textId="77777777" w:rsidR="002E7632" w:rsidRPr="00B459D9" w:rsidRDefault="002E7632" w:rsidP="002E7632">
            <w:pPr>
              <w:widowControl/>
              <w:jc w:val="center"/>
              <w:rPr>
                <w:color w:val="000000"/>
                <w:szCs w:val="24"/>
              </w:rPr>
            </w:pPr>
            <w:r w:rsidRPr="00B459D9">
              <w:rPr>
                <w:color w:val="000000"/>
                <w:szCs w:val="24"/>
              </w:rPr>
              <w:t>17</w:t>
            </w:r>
          </w:p>
        </w:tc>
        <w:tc>
          <w:tcPr>
            <w:tcW w:w="1378" w:type="dxa"/>
            <w:tcBorders>
              <w:top w:val="nil"/>
              <w:left w:val="nil"/>
              <w:bottom w:val="single" w:sz="4" w:space="0" w:color="000000"/>
              <w:right w:val="single" w:sz="4" w:space="0" w:color="000000"/>
            </w:tcBorders>
            <w:noWrap/>
            <w:hideMark/>
          </w:tcPr>
          <w:p w14:paraId="574E627D" w14:textId="77777777" w:rsidR="002E7632" w:rsidRPr="00B459D9" w:rsidRDefault="002E7632" w:rsidP="002E7632">
            <w:pPr>
              <w:widowControl/>
              <w:jc w:val="center"/>
              <w:rPr>
                <w:color w:val="000000"/>
                <w:szCs w:val="24"/>
              </w:rPr>
            </w:pPr>
            <w:r w:rsidRPr="00B459D9">
              <w:rPr>
                <w:color w:val="000000"/>
                <w:szCs w:val="24"/>
              </w:rPr>
              <w:t>312,695</w:t>
            </w:r>
          </w:p>
        </w:tc>
        <w:tc>
          <w:tcPr>
            <w:tcW w:w="1423" w:type="dxa"/>
            <w:tcBorders>
              <w:top w:val="nil"/>
              <w:left w:val="nil"/>
              <w:bottom w:val="single" w:sz="4" w:space="0" w:color="000000"/>
              <w:right w:val="single" w:sz="4" w:space="0" w:color="000000"/>
            </w:tcBorders>
            <w:noWrap/>
            <w:hideMark/>
          </w:tcPr>
          <w:p w14:paraId="7525359D" w14:textId="77777777" w:rsidR="002E7632" w:rsidRPr="00B459D9" w:rsidRDefault="002E7632" w:rsidP="002E7632">
            <w:pPr>
              <w:widowControl/>
              <w:jc w:val="center"/>
              <w:rPr>
                <w:color w:val="000000"/>
                <w:szCs w:val="24"/>
              </w:rPr>
            </w:pPr>
            <w:r w:rsidRPr="00B459D9">
              <w:rPr>
                <w:color w:val="000000"/>
                <w:szCs w:val="24"/>
              </w:rPr>
              <w:t>699,327</w:t>
            </w:r>
          </w:p>
        </w:tc>
      </w:tr>
      <w:tr w:rsidR="002E7632" w:rsidRPr="00B459D9" w14:paraId="3155740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20A0EE7"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36EAA8F5" w14:textId="77777777" w:rsidR="002E7632" w:rsidRPr="00B459D9" w:rsidRDefault="002E7632" w:rsidP="002E7632">
            <w:pPr>
              <w:widowControl/>
              <w:jc w:val="center"/>
              <w:rPr>
                <w:color w:val="000000"/>
                <w:szCs w:val="24"/>
              </w:rPr>
            </w:pPr>
            <w:r w:rsidRPr="00B459D9">
              <w:rPr>
                <w:color w:val="000000"/>
                <w:szCs w:val="24"/>
              </w:rPr>
              <w:t>32</w:t>
            </w:r>
          </w:p>
        </w:tc>
        <w:tc>
          <w:tcPr>
            <w:tcW w:w="1060" w:type="dxa"/>
            <w:tcBorders>
              <w:top w:val="nil"/>
              <w:left w:val="nil"/>
              <w:bottom w:val="single" w:sz="4" w:space="0" w:color="000000"/>
              <w:right w:val="single" w:sz="4" w:space="0" w:color="000000"/>
            </w:tcBorders>
            <w:noWrap/>
            <w:hideMark/>
          </w:tcPr>
          <w:p w14:paraId="63608E34" w14:textId="77777777" w:rsidR="002E7632" w:rsidRPr="00B459D9" w:rsidRDefault="002E7632" w:rsidP="002E7632">
            <w:pPr>
              <w:widowControl/>
              <w:jc w:val="center"/>
              <w:rPr>
                <w:color w:val="000000"/>
                <w:szCs w:val="24"/>
              </w:rPr>
            </w:pPr>
            <w:r w:rsidRPr="00B459D9">
              <w:rPr>
                <w:color w:val="000000"/>
                <w:szCs w:val="24"/>
              </w:rPr>
              <w:t>11005</w:t>
            </w:r>
          </w:p>
        </w:tc>
        <w:tc>
          <w:tcPr>
            <w:tcW w:w="1083" w:type="dxa"/>
            <w:tcBorders>
              <w:top w:val="nil"/>
              <w:left w:val="nil"/>
              <w:bottom w:val="single" w:sz="4" w:space="0" w:color="000000"/>
              <w:right w:val="single" w:sz="4" w:space="0" w:color="000000"/>
            </w:tcBorders>
            <w:noWrap/>
            <w:hideMark/>
          </w:tcPr>
          <w:p w14:paraId="0A3C3A82" w14:textId="77777777" w:rsidR="002E7632" w:rsidRPr="00B459D9" w:rsidRDefault="002E7632" w:rsidP="002E7632">
            <w:pPr>
              <w:widowControl/>
              <w:jc w:val="center"/>
              <w:rPr>
                <w:color w:val="000000"/>
                <w:szCs w:val="24"/>
              </w:rPr>
            </w:pPr>
            <w:r w:rsidRPr="00B459D9">
              <w:rPr>
                <w:color w:val="000000"/>
                <w:szCs w:val="24"/>
              </w:rPr>
              <w:t>5.5891</w:t>
            </w:r>
          </w:p>
        </w:tc>
        <w:tc>
          <w:tcPr>
            <w:tcW w:w="981" w:type="dxa"/>
            <w:tcBorders>
              <w:top w:val="nil"/>
              <w:left w:val="nil"/>
              <w:bottom w:val="single" w:sz="4" w:space="0" w:color="000000"/>
              <w:right w:val="single" w:sz="4" w:space="0" w:color="000000"/>
            </w:tcBorders>
            <w:noWrap/>
            <w:hideMark/>
          </w:tcPr>
          <w:p w14:paraId="439D49F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42C7B08"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97888A5"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601EF842" w14:textId="77777777" w:rsidR="002E7632" w:rsidRPr="00B459D9" w:rsidRDefault="002E7632" w:rsidP="002E7632">
            <w:pPr>
              <w:widowControl/>
              <w:jc w:val="center"/>
              <w:rPr>
                <w:color w:val="000000"/>
                <w:szCs w:val="24"/>
              </w:rPr>
            </w:pPr>
            <w:r w:rsidRPr="00B459D9">
              <w:rPr>
                <w:color w:val="000000"/>
                <w:szCs w:val="24"/>
              </w:rPr>
              <w:t>21,985</w:t>
            </w:r>
          </w:p>
        </w:tc>
        <w:tc>
          <w:tcPr>
            <w:tcW w:w="1423" w:type="dxa"/>
            <w:tcBorders>
              <w:top w:val="nil"/>
              <w:left w:val="nil"/>
              <w:bottom w:val="single" w:sz="4" w:space="0" w:color="000000"/>
              <w:right w:val="single" w:sz="4" w:space="0" w:color="000000"/>
            </w:tcBorders>
            <w:noWrap/>
            <w:hideMark/>
          </w:tcPr>
          <w:p w14:paraId="1F26DF69" w14:textId="77777777" w:rsidR="002E7632" w:rsidRPr="00B459D9" w:rsidRDefault="002E7632" w:rsidP="002E7632">
            <w:pPr>
              <w:widowControl/>
              <w:jc w:val="center"/>
              <w:rPr>
                <w:color w:val="000000"/>
                <w:szCs w:val="24"/>
              </w:rPr>
            </w:pPr>
            <w:r w:rsidRPr="00B459D9">
              <w:rPr>
                <w:color w:val="000000"/>
                <w:szCs w:val="24"/>
              </w:rPr>
              <w:t>339,630</w:t>
            </w:r>
          </w:p>
        </w:tc>
      </w:tr>
      <w:tr w:rsidR="002E7632" w:rsidRPr="00B459D9" w14:paraId="5314E69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651ACFA"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7665CAA2" w14:textId="77777777" w:rsidR="002E7632" w:rsidRPr="00B459D9" w:rsidRDefault="002E7632" w:rsidP="002E7632">
            <w:pPr>
              <w:widowControl/>
              <w:jc w:val="center"/>
              <w:rPr>
                <w:color w:val="000000"/>
                <w:szCs w:val="24"/>
              </w:rPr>
            </w:pPr>
            <w:r w:rsidRPr="00B459D9">
              <w:rPr>
                <w:color w:val="000000"/>
                <w:szCs w:val="24"/>
              </w:rPr>
              <w:t>33</w:t>
            </w:r>
          </w:p>
        </w:tc>
        <w:tc>
          <w:tcPr>
            <w:tcW w:w="1060" w:type="dxa"/>
            <w:tcBorders>
              <w:top w:val="nil"/>
              <w:left w:val="nil"/>
              <w:bottom w:val="single" w:sz="4" w:space="0" w:color="000000"/>
              <w:right w:val="single" w:sz="4" w:space="0" w:color="000000"/>
            </w:tcBorders>
            <w:noWrap/>
            <w:hideMark/>
          </w:tcPr>
          <w:p w14:paraId="3A1BA48F" w14:textId="77777777" w:rsidR="002E7632" w:rsidRPr="00B459D9" w:rsidRDefault="002E7632" w:rsidP="002E7632">
            <w:pPr>
              <w:widowControl/>
              <w:jc w:val="center"/>
              <w:rPr>
                <w:color w:val="000000"/>
                <w:szCs w:val="24"/>
              </w:rPr>
            </w:pPr>
            <w:r w:rsidRPr="00B459D9">
              <w:rPr>
                <w:color w:val="000000"/>
                <w:szCs w:val="24"/>
              </w:rPr>
              <w:t>11002</w:t>
            </w:r>
          </w:p>
        </w:tc>
        <w:tc>
          <w:tcPr>
            <w:tcW w:w="1083" w:type="dxa"/>
            <w:tcBorders>
              <w:top w:val="nil"/>
              <w:left w:val="nil"/>
              <w:bottom w:val="single" w:sz="4" w:space="0" w:color="000000"/>
              <w:right w:val="single" w:sz="4" w:space="0" w:color="000000"/>
            </w:tcBorders>
            <w:noWrap/>
            <w:hideMark/>
          </w:tcPr>
          <w:p w14:paraId="5184D797" w14:textId="77777777" w:rsidR="002E7632" w:rsidRPr="00B459D9" w:rsidRDefault="002E7632" w:rsidP="002E7632">
            <w:pPr>
              <w:widowControl/>
              <w:jc w:val="center"/>
              <w:rPr>
                <w:color w:val="000000"/>
                <w:szCs w:val="24"/>
              </w:rPr>
            </w:pPr>
            <w:r w:rsidRPr="00B459D9">
              <w:rPr>
                <w:color w:val="000000"/>
                <w:szCs w:val="24"/>
              </w:rPr>
              <w:t>3.3103</w:t>
            </w:r>
          </w:p>
        </w:tc>
        <w:tc>
          <w:tcPr>
            <w:tcW w:w="981" w:type="dxa"/>
            <w:tcBorders>
              <w:top w:val="nil"/>
              <w:left w:val="nil"/>
              <w:bottom w:val="single" w:sz="4" w:space="0" w:color="000000"/>
              <w:right w:val="single" w:sz="4" w:space="0" w:color="000000"/>
            </w:tcBorders>
            <w:noWrap/>
            <w:hideMark/>
          </w:tcPr>
          <w:p w14:paraId="704FAD4B"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BB81699" w14:textId="77777777" w:rsidR="002E7632" w:rsidRPr="00B459D9" w:rsidRDefault="002E7632" w:rsidP="002E7632">
            <w:pPr>
              <w:widowControl/>
              <w:jc w:val="center"/>
              <w:rPr>
                <w:rFonts w:ascii="標楷體" w:hAnsi="標楷體"/>
                <w:color w:val="000000"/>
                <w:szCs w:val="24"/>
              </w:rPr>
            </w:pPr>
            <w:r w:rsidRPr="00B459D9">
              <w:rPr>
                <w:rFonts w:ascii="標楷體" w:hAnsi="標楷體"/>
                <w:color w:val="000000"/>
                <w:szCs w:val="24"/>
              </w:rPr>
              <w:t>●</w:t>
            </w:r>
          </w:p>
        </w:tc>
        <w:tc>
          <w:tcPr>
            <w:tcW w:w="1219" w:type="dxa"/>
            <w:tcBorders>
              <w:top w:val="nil"/>
              <w:left w:val="nil"/>
              <w:bottom w:val="single" w:sz="4" w:space="0" w:color="000000"/>
              <w:right w:val="single" w:sz="4" w:space="0" w:color="000000"/>
            </w:tcBorders>
            <w:noWrap/>
            <w:hideMark/>
          </w:tcPr>
          <w:p w14:paraId="2047CB45" w14:textId="77777777" w:rsidR="002E7632" w:rsidRPr="00B459D9" w:rsidRDefault="002E7632" w:rsidP="002E7632">
            <w:pPr>
              <w:widowControl/>
              <w:jc w:val="center"/>
              <w:rPr>
                <w:color w:val="000000"/>
                <w:szCs w:val="24"/>
              </w:rPr>
            </w:pPr>
            <w:r w:rsidRPr="00B459D9">
              <w:rPr>
                <w:color w:val="000000"/>
                <w:szCs w:val="24"/>
              </w:rPr>
              <w:t>8</w:t>
            </w:r>
          </w:p>
        </w:tc>
        <w:tc>
          <w:tcPr>
            <w:tcW w:w="1378" w:type="dxa"/>
            <w:tcBorders>
              <w:top w:val="nil"/>
              <w:left w:val="nil"/>
              <w:bottom w:val="single" w:sz="4" w:space="0" w:color="000000"/>
              <w:right w:val="single" w:sz="4" w:space="0" w:color="000000"/>
            </w:tcBorders>
            <w:noWrap/>
            <w:hideMark/>
          </w:tcPr>
          <w:p w14:paraId="7D4DC7D1" w14:textId="77777777" w:rsidR="002E7632" w:rsidRPr="00B459D9" w:rsidRDefault="002E7632" w:rsidP="002E7632">
            <w:pPr>
              <w:widowControl/>
              <w:jc w:val="center"/>
              <w:rPr>
                <w:color w:val="000000"/>
                <w:szCs w:val="24"/>
              </w:rPr>
            </w:pPr>
            <w:r w:rsidRPr="00B459D9">
              <w:rPr>
                <w:color w:val="000000"/>
                <w:szCs w:val="24"/>
              </w:rPr>
              <w:t>15,641</w:t>
            </w:r>
          </w:p>
        </w:tc>
        <w:tc>
          <w:tcPr>
            <w:tcW w:w="1423" w:type="dxa"/>
            <w:tcBorders>
              <w:top w:val="nil"/>
              <w:left w:val="nil"/>
              <w:bottom w:val="single" w:sz="4" w:space="0" w:color="000000"/>
              <w:right w:val="single" w:sz="4" w:space="0" w:color="000000"/>
            </w:tcBorders>
            <w:noWrap/>
            <w:hideMark/>
          </w:tcPr>
          <w:p w14:paraId="2BF78E25" w14:textId="77777777" w:rsidR="002E7632" w:rsidRPr="00B459D9" w:rsidRDefault="002E7632" w:rsidP="002E7632">
            <w:pPr>
              <w:widowControl/>
              <w:jc w:val="center"/>
              <w:rPr>
                <w:color w:val="000000"/>
                <w:szCs w:val="24"/>
              </w:rPr>
            </w:pPr>
            <w:r w:rsidRPr="00B459D9">
              <w:rPr>
                <w:color w:val="000000"/>
                <w:szCs w:val="24"/>
              </w:rPr>
              <w:t>206,668</w:t>
            </w:r>
          </w:p>
        </w:tc>
      </w:tr>
      <w:tr w:rsidR="002E7632" w:rsidRPr="00B459D9" w14:paraId="4227BDA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3DF6E85"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0D9FD696" w14:textId="77777777" w:rsidR="002E7632" w:rsidRPr="00B459D9" w:rsidRDefault="002E7632" w:rsidP="002E7632">
            <w:pPr>
              <w:widowControl/>
              <w:jc w:val="center"/>
              <w:rPr>
                <w:color w:val="000000"/>
                <w:szCs w:val="24"/>
              </w:rPr>
            </w:pPr>
            <w:r w:rsidRPr="00B459D9">
              <w:rPr>
                <w:color w:val="000000"/>
                <w:szCs w:val="24"/>
              </w:rPr>
              <w:t>34</w:t>
            </w:r>
          </w:p>
        </w:tc>
        <w:tc>
          <w:tcPr>
            <w:tcW w:w="1060" w:type="dxa"/>
            <w:tcBorders>
              <w:top w:val="nil"/>
              <w:left w:val="nil"/>
              <w:bottom w:val="single" w:sz="4" w:space="0" w:color="000000"/>
              <w:right w:val="single" w:sz="4" w:space="0" w:color="000000"/>
            </w:tcBorders>
            <w:noWrap/>
            <w:hideMark/>
          </w:tcPr>
          <w:p w14:paraId="47F7EC0B" w14:textId="77777777" w:rsidR="002E7632" w:rsidRPr="00B459D9" w:rsidRDefault="002E7632" w:rsidP="002E7632">
            <w:pPr>
              <w:widowControl/>
              <w:jc w:val="center"/>
              <w:rPr>
                <w:color w:val="000000"/>
                <w:szCs w:val="24"/>
              </w:rPr>
            </w:pPr>
            <w:r w:rsidRPr="00B459D9">
              <w:rPr>
                <w:color w:val="000000"/>
                <w:szCs w:val="24"/>
              </w:rPr>
              <w:t>11006</w:t>
            </w:r>
          </w:p>
        </w:tc>
        <w:tc>
          <w:tcPr>
            <w:tcW w:w="1083" w:type="dxa"/>
            <w:tcBorders>
              <w:top w:val="nil"/>
              <w:left w:val="nil"/>
              <w:bottom w:val="single" w:sz="4" w:space="0" w:color="000000"/>
              <w:right w:val="single" w:sz="4" w:space="0" w:color="000000"/>
            </w:tcBorders>
            <w:noWrap/>
            <w:hideMark/>
          </w:tcPr>
          <w:p w14:paraId="0D273AA4" w14:textId="77777777" w:rsidR="002E7632" w:rsidRPr="00B459D9" w:rsidRDefault="002E7632" w:rsidP="002E7632">
            <w:pPr>
              <w:widowControl/>
              <w:jc w:val="center"/>
              <w:rPr>
                <w:color w:val="000000"/>
                <w:szCs w:val="24"/>
              </w:rPr>
            </w:pPr>
            <w:r w:rsidRPr="00B459D9">
              <w:rPr>
                <w:color w:val="000000"/>
                <w:szCs w:val="24"/>
              </w:rPr>
              <w:t>2.6985</w:t>
            </w:r>
          </w:p>
        </w:tc>
        <w:tc>
          <w:tcPr>
            <w:tcW w:w="981" w:type="dxa"/>
            <w:tcBorders>
              <w:top w:val="nil"/>
              <w:left w:val="nil"/>
              <w:bottom w:val="single" w:sz="4" w:space="0" w:color="000000"/>
              <w:right w:val="single" w:sz="4" w:space="0" w:color="000000"/>
            </w:tcBorders>
            <w:noWrap/>
            <w:hideMark/>
          </w:tcPr>
          <w:p w14:paraId="3501547C"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0F12E7A6" w14:textId="77777777" w:rsidR="002E7632" w:rsidRPr="00B459D9" w:rsidRDefault="002E7632" w:rsidP="002E7632">
            <w:pPr>
              <w:widowControl/>
              <w:jc w:val="center"/>
              <w:rPr>
                <w:rFonts w:ascii="標楷體" w:hAnsi="標楷體"/>
                <w:color w:val="000000"/>
                <w:szCs w:val="24"/>
              </w:rPr>
            </w:pPr>
            <w:r w:rsidRPr="00B459D9">
              <w:rPr>
                <w:rFonts w:ascii="標楷體" w:hAnsi="標楷體"/>
                <w:color w:val="000000"/>
                <w:szCs w:val="24"/>
              </w:rPr>
              <w:t>●</w:t>
            </w:r>
          </w:p>
        </w:tc>
        <w:tc>
          <w:tcPr>
            <w:tcW w:w="1219" w:type="dxa"/>
            <w:tcBorders>
              <w:top w:val="nil"/>
              <w:left w:val="nil"/>
              <w:bottom w:val="single" w:sz="4" w:space="0" w:color="000000"/>
              <w:right w:val="single" w:sz="4" w:space="0" w:color="000000"/>
            </w:tcBorders>
            <w:noWrap/>
            <w:hideMark/>
          </w:tcPr>
          <w:p w14:paraId="634D9389"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3221CC82" w14:textId="77777777" w:rsidR="002E7632" w:rsidRPr="00B459D9" w:rsidRDefault="002E7632" w:rsidP="002E7632">
            <w:pPr>
              <w:widowControl/>
              <w:jc w:val="center"/>
              <w:rPr>
                <w:color w:val="000000"/>
                <w:szCs w:val="24"/>
              </w:rPr>
            </w:pPr>
            <w:r w:rsidRPr="00B459D9">
              <w:rPr>
                <w:color w:val="000000"/>
                <w:szCs w:val="24"/>
              </w:rPr>
              <w:t>60,365</w:t>
            </w:r>
          </w:p>
        </w:tc>
        <w:tc>
          <w:tcPr>
            <w:tcW w:w="1423" w:type="dxa"/>
            <w:tcBorders>
              <w:top w:val="nil"/>
              <w:left w:val="nil"/>
              <w:bottom w:val="single" w:sz="4" w:space="0" w:color="000000"/>
              <w:right w:val="single" w:sz="4" w:space="0" w:color="000000"/>
            </w:tcBorders>
            <w:noWrap/>
            <w:hideMark/>
          </w:tcPr>
          <w:p w14:paraId="55AF539E" w14:textId="77777777" w:rsidR="002E7632" w:rsidRPr="00B459D9" w:rsidRDefault="002E7632" w:rsidP="002E7632">
            <w:pPr>
              <w:widowControl/>
              <w:jc w:val="center"/>
              <w:rPr>
                <w:color w:val="000000"/>
                <w:szCs w:val="24"/>
              </w:rPr>
            </w:pPr>
            <w:r w:rsidRPr="00B459D9">
              <w:rPr>
                <w:color w:val="000000"/>
                <w:szCs w:val="24"/>
              </w:rPr>
              <w:t>145,859</w:t>
            </w:r>
          </w:p>
        </w:tc>
      </w:tr>
      <w:tr w:rsidR="002E7632" w:rsidRPr="00B459D9" w14:paraId="3D4D18A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9A45132"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7FCB993E" w14:textId="77777777" w:rsidR="002E7632" w:rsidRPr="00B459D9" w:rsidRDefault="002E7632" w:rsidP="002E7632">
            <w:pPr>
              <w:widowControl/>
              <w:jc w:val="center"/>
              <w:rPr>
                <w:color w:val="000000"/>
                <w:szCs w:val="24"/>
              </w:rPr>
            </w:pPr>
            <w:r w:rsidRPr="00B459D9">
              <w:rPr>
                <w:color w:val="000000"/>
                <w:szCs w:val="24"/>
              </w:rPr>
              <w:t>35</w:t>
            </w:r>
          </w:p>
        </w:tc>
        <w:tc>
          <w:tcPr>
            <w:tcW w:w="1060" w:type="dxa"/>
            <w:tcBorders>
              <w:top w:val="nil"/>
              <w:left w:val="nil"/>
              <w:bottom w:val="single" w:sz="4" w:space="0" w:color="000000"/>
              <w:right w:val="single" w:sz="4" w:space="0" w:color="000000"/>
            </w:tcBorders>
            <w:noWrap/>
            <w:hideMark/>
          </w:tcPr>
          <w:p w14:paraId="40C2D490" w14:textId="77777777" w:rsidR="002E7632" w:rsidRPr="00B459D9" w:rsidRDefault="002E7632" w:rsidP="002E7632">
            <w:pPr>
              <w:widowControl/>
              <w:jc w:val="center"/>
              <w:rPr>
                <w:color w:val="000000"/>
                <w:szCs w:val="24"/>
              </w:rPr>
            </w:pPr>
            <w:r w:rsidRPr="00B459D9">
              <w:rPr>
                <w:color w:val="000000"/>
                <w:szCs w:val="24"/>
              </w:rPr>
              <w:t>11003</w:t>
            </w:r>
          </w:p>
        </w:tc>
        <w:tc>
          <w:tcPr>
            <w:tcW w:w="1083" w:type="dxa"/>
            <w:tcBorders>
              <w:top w:val="nil"/>
              <w:left w:val="nil"/>
              <w:bottom w:val="single" w:sz="4" w:space="0" w:color="000000"/>
              <w:right w:val="single" w:sz="4" w:space="0" w:color="000000"/>
            </w:tcBorders>
            <w:noWrap/>
            <w:hideMark/>
          </w:tcPr>
          <w:p w14:paraId="0D6167AA" w14:textId="77777777" w:rsidR="002E7632" w:rsidRPr="00B459D9" w:rsidRDefault="002E7632" w:rsidP="002E7632">
            <w:pPr>
              <w:widowControl/>
              <w:jc w:val="center"/>
              <w:rPr>
                <w:color w:val="000000"/>
                <w:szCs w:val="24"/>
              </w:rPr>
            </w:pPr>
            <w:r w:rsidRPr="00B459D9">
              <w:rPr>
                <w:color w:val="000000"/>
                <w:szCs w:val="24"/>
              </w:rPr>
              <w:t>5.2472</w:t>
            </w:r>
          </w:p>
        </w:tc>
        <w:tc>
          <w:tcPr>
            <w:tcW w:w="981" w:type="dxa"/>
            <w:tcBorders>
              <w:top w:val="nil"/>
              <w:left w:val="nil"/>
              <w:bottom w:val="single" w:sz="4" w:space="0" w:color="000000"/>
              <w:right w:val="single" w:sz="4" w:space="0" w:color="000000"/>
            </w:tcBorders>
            <w:noWrap/>
            <w:hideMark/>
          </w:tcPr>
          <w:p w14:paraId="6CD2A5F1"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8350FCD" w14:textId="77777777" w:rsidR="002E7632" w:rsidRPr="00B459D9" w:rsidRDefault="002E7632" w:rsidP="002E7632">
            <w:pPr>
              <w:widowControl/>
              <w:jc w:val="center"/>
              <w:rPr>
                <w:rFonts w:ascii="標楷體" w:hAnsi="標楷體"/>
                <w:color w:val="000000"/>
                <w:szCs w:val="24"/>
              </w:rPr>
            </w:pPr>
            <w:r w:rsidRPr="00B459D9">
              <w:rPr>
                <w:rFonts w:ascii="標楷體" w:hAnsi="標楷體"/>
                <w:color w:val="000000"/>
                <w:szCs w:val="24"/>
              </w:rPr>
              <w:t>●</w:t>
            </w:r>
          </w:p>
        </w:tc>
        <w:tc>
          <w:tcPr>
            <w:tcW w:w="1219" w:type="dxa"/>
            <w:tcBorders>
              <w:top w:val="nil"/>
              <w:left w:val="nil"/>
              <w:bottom w:val="single" w:sz="4" w:space="0" w:color="000000"/>
              <w:right w:val="single" w:sz="4" w:space="0" w:color="000000"/>
            </w:tcBorders>
            <w:noWrap/>
            <w:hideMark/>
          </w:tcPr>
          <w:p w14:paraId="56AC120C" w14:textId="77777777" w:rsidR="002E7632" w:rsidRPr="00B459D9" w:rsidRDefault="002E7632" w:rsidP="002E7632">
            <w:pPr>
              <w:widowControl/>
              <w:jc w:val="center"/>
              <w:rPr>
                <w:color w:val="000000"/>
                <w:szCs w:val="24"/>
              </w:rPr>
            </w:pPr>
            <w:r w:rsidRPr="00B459D9">
              <w:rPr>
                <w:color w:val="000000"/>
                <w:szCs w:val="24"/>
              </w:rPr>
              <w:t>7</w:t>
            </w:r>
          </w:p>
        </w:tc>
        <w:tc>
          <w:tcPr>
            <w:tcW w:w="1378" w:type="dxa"/>
            <w:tcBorders>
              <w:top w:val="nil"/>
              <w:left w:val="nil"/>
              <w:bottom w:val="single" w:sz="4" w:space="0" w:color="000000"/>
              <w:right w:val="single" w:sz="4" w:space="0" w:color="000000"/>
            </w:tcBorders>
            <w:noWrap/>
            <w:hideMark/>
          </w:tcPr>
          <w:p w14:paraId="223D49C0" w14:textId="77777777" w:rsidR="002E7632" w:rsidRPr="00B459D9" w:rsidRDefault="002E7632" w:rsidP="002E7632">
            <w:pPr>
              <w:widowControl/>
              <w:jc w:val="center"/>
              <w:rPr>
                <w:color w:val="000000"/>
                <w:szCs w:val="24"/>
              </w:rPr>
            </w:pPr>
            <w:r w:rsidRPr="00B459D9">
              <w:rPr>
                <w:color w:val="000000"/>
                <w:szCs w:val="24"/>
              </w:rPr>
              <w:t>26,943</w:t>
            </w:r>
          </w:p>
        </w:tc>
        <w:tc>
          <w:tcPr>
            <w:tcW w:w="1423" w:type="dxa"/>
            <w:tcBorders>
              <w:top w:val="nil"/>
              <w:left w:val="nil"/>
              <w:bottom w:val="single" w:sz="4" w:space="0" w:color="000000"/>
              <w:right w:val="single" w:sz="4" w:space="0" w:color="000000"/>
            </w:tcBorders>
            <w:noWrap/>
            <w:hideMark/>
          </w:tcPr>
          <w:p w14:paraId="24431A1A" w14:textId="77777777" w:rsidR="002E7632" w:rsidRPr="00B459D9" w:rsidRDefault="002E7632" w:rsidP="002E7632">
            <w:pPr>
              <w:widowControl/>
              <w:jc w:val="center"/>
              <w:rPr>
                <w:color w:val="000000"/>
                <w:szCs w:val="24"/>
              </w:rPr>
            </w:pPr>
            <w:r w:rsidRPr="00B459D9">
              <w:rPr>
                <w:color w:val="000000"/>
                <w:szCs w:val="24"/>
              </w:rPr>
              <w:t>374,218</w:t>
            </w:r>
          </w:p>
        </w:tc>
      </w:tr>
      <w:tr w:rsidR="002E7632" w:rsidRPr="00B459D9" w14:paraId="538429E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1B6D9BD"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6ECC0E29" w14:textId="77777777" w:rsidR="002E7632" w:rsidRPr="00B459D9" w:rsidRDefault="002E7632" w:rsidP="002E7632">
            <w:pPr>
              <w:widowControl/>
              <w:jc w:val="center"/>
              <w:rPr>
                <w:color w:val="000000"/>
                <w:szCs w:val="24"/>
              </w:rPr>
            </w:pPr>
            <w:r w:rsidRPr="00B459D9">
              <w:rPr>
                <w:color w:val="000000"/>
                <w:szCs w:val="24"/>
              </w:rPr>
              <w:t>36</w:t>
            </w:r>
          </w:p>
        </w:tc>
        <w:tc>
          <w:tcPr>
            <w:tcW w:w="1060" w:type="dxa"/>
            <w:tcBorders>
              <w:top w:val="nil"/>
              <w:left w:val="nil"/>
              <w:bottom w:val="single" w:sz="4" w:space="0" w:color="000000"/>
              <w:right w:val="single" w:sz="4" w:space="0" w:color="000000"/>
            </w:tcBorders>
            <w:noWrap/>
            <w:hideMark/>
          </w:tcPr>
          <w:p w14:paraId="25482751" w14:textId="77777777" w:rsidR="002E7632" w:rsidRPr="00B459D9" w:rsidRDefault="002E7632" w:rsidP="002E7632">
            <w:pPr>
              <w:widowControl/>
              <w:jc w:val="center"/>
              <w:rPr>
                <w:color w:val="000000"/>
                <w:szCs w:val="24"/>
              </w:rPr>
            </w:pPr>
            <w:r w:rsidRPr="00B459D9">
              <w:rPr>
                <w:color w:val="000000"/>
                <w:szCs w:val="24"/>
              </w:rPr>
              <w:t>11004</w:t>
            </w:r>
          </w:p>
        </w:tc>
        <w:tc>
          <w:tcPr>
            <w:tcW w:w="1083" w:type="dxa"/>
            <w:tcBorders>
              <w:top w:val="nil"/>
              <w:left w:val="nil"/>
              <w:bottom w:val="single" w:sz="4" w:space="0" w:color="000000"/>
              <w:right w:val="single" w:sz="4" w:space="0" w:color="000000"/>
            </w:tcBorders>
            <w:noWrap/>
            <w:hideMark/>
          </w:tcPr>
          <w:p w14:paraId="5C1921F8" w14:textId="77777777" w:rsidR="002E7632" w:rsidRPr="00B459D9" w:rsidRDefault="002E7632" w:rsidP="002E7632">
            <w:pPr>
              <w:widowControl/>
              <w:jc w:val="center"/>
              <w:rPr>
                <w:color w:val="000000"/>
                <w:szCs w:val="24"/>
              </w:rPr>
            </w:pPr>
            <w:r w:rsidRPr="00B459D9">
              <w:rPr>
                <w:color w:val="000000"/>
                <w:szCs w:val="24"/>
              </w:rPr>
              <w:t>7.3133</w:t>
            </w:r>
          </w:p>
        </w:tc>
        <w:tc>
          <w:tcPr>
            <w:tcW w:w="981" w:type="dxa"/>
            <w:tcBorders>
              <w:top w:val="nil"/>
              <w:left w:val="nil"/>
              <w:bottom w:val="single" w:sz="4" w:space="0" w:color="000000"/>
              <w:right w:val="single" w:sz="4" w:space="0" w:color="000000"/>
            </w:tcBorders>
            <w:noWrap/>
            <w:hideMark/>
          </w:tcPr>
          <w:p w14:paraId="4B39153D"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67F09F72" w14:textId="77777777" w:rsidR="002E7632" w:rsidRPr="00B459D9" w:rsidRDefault="002E7632" w:rsidP="002E7632">
            <w:pPr>
              <w:widowControl/>
              <w:jc w:val="center"/>
              <w:rPr>
                <w:rFonts w:ascii="標楷體" w:hAnsi="標楷體"/>
                <w:color w:val="000000"/>
                <w:szCs w:val="24"/>
              </w:rPr>
            </w:pPr>
            <w:r w:rsidRPr="00B459D9">
              <w:rPr>
                <w:rFonts w:ascii="標楷體" w:hAnsi="標楷體"/>
                <w:color w:val="000000"/>
                <w:szCs w:val="24"/>
              </w:rPr>
              <w:t>●</w:t>
            </w:r>
          </w:p>
        </w:tc>
        <w:tc>
          <w:tcPr>
            <w:tcW w:w="1219" w:type="dxa"/>
            <w:tcBorders>
              <w:top w:val="nil"/>
              <w:left w:val="nil"/>
              <w:bottom w:val="single" w:sz="4" w:space="0" w:color="000000"/>
              <w:right w:val="single" w:sz="4" w:space="0" w:color="000000"/>
            </w:tcBorders>
            <w:noWrap/>
            <w:hideMark/>
          </w:tcPr>
          <w:p w14:paraId="1521D3E6" w14:textId="77777777" w:rsidR="002E7632" w:rsidRPr="00B459D9" w:rsidRDefault="002E7632" w:rsidP="002E7632">
            <w:pPr>
              <w:widowControl/>
              <w:jc w:val="center"/>
              <w:rPr>
                <w:color w:val="000000"/>
                <w:szCs w:val="24"/>
              </w:rPr>
            </w:pPr>
            <w:r w:rsidRPr="00B459D9">
              <w:rPr>
                <w:color w:val="000000"/>
                <w:szCs w:val="24"/>
              </w:rPr>
              <w:t>14</w:t>
            </w:r>
          </w:p>
        </w:tc>
        <w:tc>
          <w:tcPr>
            <w:tcW w:w="1378" w:type="dxa"/>
            <w:tcBorders>
              <w:top w:val="nil"/>
              <w:left w:val="nil"/>
              <w:bottom w:val="single" w:sz="4" w:space="0" w:color="000000"/>
              <w:right w:val="single" w:sz="4" w:space="0" w:color="000000"/>
            </w:tcBorders>
            <w:noWrap/>
            <w:hideMark/>
          </w:tcPr>
          <w:p w14:paraId="4DCADF38" w14:textId="77777777" w:rsidR="002E7632" w:rsidRPr="00B459D9" w:rsidRDefault="002E7632" w:rsidP="002E7632">
            <w:pPr>
              <w:widowControl/>
              <w:jc w:val="center"/>
              <w:rPr>
                <w:color w:val="000000"/>
                <w:szCs w:val="24"/>
              </w:rPr>
            </w:pPr>
            <w:r w:rsidRPr="00B459D9">
              <w:rPr>
                <w:color w:val="000000"/>
                <w:szCs w:val="24"/>
              </w:rPr>
              <w:t>150,155</w:t>
            </w:r>
          </w:p>
        </w:tc>
        <w:tc>
          <w:tcPr>
            <w:tcW w:w="1423" w:type="dxa"/>
            <w:tcBorders>
              <w:top w:val="nil"/>
              <w:left w:val="nil"/>
              <w:bottom w:val="single" w:sz="4" w:space="0" w:color="000000"/>
              <w:right w:val="single" w:sz="4" w:space="0" w:color="000000"/>
            </w:tcBorders>
            <w:noWrap/>
            <w:hideMark/>
          </w:tcPr>
          <w:p w14:paraId="7AE237D0" w14:textId="77777777" w:rsidR="002E7632" w:rsidRPr="00B459D9" w:rsidRDefault="002E7632" w:rsidP="002E7632">
            <w:pPr>
              <w:widowControl/>
              <w:jc w:val="center"/>
              <w:rPr>
                <w:color w:val="000000"/>
                <w:szCs w:val="24"/>
              </w:rPr>
            </w:pPr>
            <w:r w:rsidRPr="00B459D9">
              <w:rPr>
                <w:color w:val="000000"/>
                <w:szCs w:val="24"/>
              </w:rPr>
              <w:t>406,246</w:t>
            </w:r>
          </w:p>
        </w:tc>
      </w:tr>
      <w:tr w:rsidR="002E7632" w:rsidRPr="00B459D9" w14:paraId="4304E03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048B985"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5101F00B" w14:textId="77777777" w:rsidR="002E7632" w:rsidRPr="00B459D9" w:rsidRDefault="002E7632" w:rsidP="002E7632">
            <w:pPr>
              <w:widowControl/>
              <w:jc w:val="center"/>
              <w:rPr>
                <w:color w:val="000000"/>
                <w:szCs w:val="24"/>
              </w:rPr>
            </w:pPr>
            <w:r w:rsidRPr="00B459D9">
              <w:rPr>
                <w:color w:val="000000"/>
                <w:szCs w:val="24"/>
              </w:rPr>
              <w:t>37</w:t>
            </w:r>
          </w:p>
        </w:tc>
        <w:tc>
          <w:tcPr>
            <w:tcW w:w="1060" w:type="dxa"/>
            <w:tcBorders>
              <w:top w:val="nil"/>
              <w:left w:val="nil"/>
              <w:bottom w:val="single" w:sz="4" w:space="0" w:color="000000"/>
              <w:right w:val="single" w:sz="4" w:space="0" w:color="000000"/>
            </w:tcBorders>
            <w:noWrap/>
            <w:hideMark/>
          </w:tcPr>
          <w:p w14:paraId="5262AFD6" w14:textId="77777777" w:rsidR="002E7632" w:rsidRPr="00B459D9" w:rsidRDefault="002E7632" w:rsidP="002E7632">
            <w:pPr>
              <w:widowControl/>
              <w:jc w:val="center"/>
              <w:rPr>
                <w:color w:val="000000"/>
                <w:szCs w:val="24"/>
              </w:rPr>
            </w:pPr>
            <w:r w:rsidRPr="00B459D9">
              <w:rPr>
                <w:color w:val="000000"/>
                <w:szCs w:val="24"/>
              </w:rPr>
              <w:t>11101</w:t>
            </w:r>
          </w:p>
        </w:tc>
        <w:tc>
          <w:tcPr>
            <w:tcW w:w="1083" w:type="dxa"/>
            <w:tcBorders>
              <w:top w:val="nil"/>
              <w:left w:val="nil"/>
              <w:bottom w:val="single" w:sz="4" w:space="0" w:color="000000"/>
              <w:right w:val="single" w:sz="4" w:space="0" w:color="000000"/>
            </w:tcBorders>
            <w:noWrap/>
            <w:hideMark/>
          </w:tcPr>
          <w:p w14:paraId="2F00766A" w14:textId="77777777" w:rsidR="002E7632" w:rsidRPr="00B459D9" w:rsidRDefault="002E7632" w:rsidP="002E7632">
            <w:pPr>
              <w:widowControl/>
              <w:jc w:val="center"/>
              <w:rPr>
                <w:color w:val="000000"/>
                <w:szCs w:val="24"/>
              </w:rPr>
            </w:pPr>
            <w:r w:rsidRPr="00B459D9">
              <w:rPr>
                <w:color w:val="000000"/>
                <w:szCs w:val="24"/>
              </w:rPr>
              <w:t>8.8181</w:t>
            </w:r>
          </w:p>
        </w:tc>
        <w:tc>
          <w:tcPr>
            <w:tcW w:w="981" w:type="dxa"/>
            <w:tcBorders>
              <w:top w:val="nil"/>
              <w:left w:val="nil"/>
              <w:bottom w:val="single" w:sz="4" w:space="0" w:color="000000"/>
              <w:right w:val="single" w:sz="4" w:space="0" w:color="000000"/>
            </w:tcBorders>
            <w:noWrap/>
            <w:hideMark/>
          </w:tcPr>
          <w:p w14:paraId="3FCB99E6"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0DBDAC9"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D64F66A" w14:textId="77777777" w:rsidR="002E7632" w:rsidRPr="00B459D9" w:rsidRDefault="002E7632" w:rsidP="002E7632">
            <w:pPr>
              <w:widowControl/>
              <w:jc w:val="center"/>
              <w:rPr>
                <w:color w:val="000000"/>
                <w:szCs w:val="24"/>
              </w:rPr>
            </w:pPr>
            <w:r w:rsidRPr="00B459D9">
              <w:rPr>
                <w:color w:val="000000"/>
                <w:szCs w:val="24"/>
              </w:rPr>
              <w:t>15</w:t>
            </w:r>
          </w:p>
        </w:tc>
        <w:tc>
          <w:tcPr>
            <w:tcW w:w="1378" w:type="dxa"/>
            <w:tcBorders>
              <w:top w:val="nil"/>
              <w:left w:val="nil"/>
              <w:bottom w:val="single" w:sz="4" w:space="0" w:color="000000"/>
              <w:right w:val="single" w:sz="4" w:space="0" w:color="000000"/>
            </w:tcBorders>
            <w:noWrap/>
            <w:hideMark/>
          </w:tcPr>
          <w:p w14:paraId="754DE61F" w14:textId="77777777" w:rsidR="002E7632" w:rsidRPr="00B459D9" w:rsidRDefault="002E7632" w:rsidP="002E7632">
            <w:pPr>
              <w:widowControl/>
              <w:jc w:val="center"/>
              <w:rPr>
                <w:color w:val="000000"/>
                <w:szCs w:val="24"/>
              </w:rPr>
            </w:pPr>
            <w:r w:rsidRPr="00B459D9">
              <w:rPr>
                <w:color w:val="000000"/>
                <w:szCs w:val="24"/>
              </w:rPr>
              <w:t>212,379</w:t>
            </w:r>
          </w:p>
        </w:tc>
        <w:tc>
          <w:tcPr>
            <w:tcW w:w="1423" w:type="dxa"/>
            <w:tcBorders>
              <w:top w:val="nil"/>
              <w:left w:val="nil"/>
              <w:bottom w:val="single" w:sz="4" w:space="0" w:color="000000"/>
              <w:right w:val="single" w:sz="4" w:space="0" w:color="000000"/>
            </w:tcBorders>
            <w:noWrap/>
            <w:hideMark/>
          </w:tcPr>
          <w:p w14:paraId="48821FA5" w14:textId="77777777" w:rsidR="002E7632" w:rsidRPr="00B459D9" w:rsidRDefault="002E7632" w:rsidP="002E7632">
            <w:pPr>
              <w:widowControl/>
              <w:jc w:val="center"/>
              <w:rPr>
                <w:color w:val="000000"/>
                <w:szCs w:val="24"/>
              </w:rPr>
            </w:pPr>
            <w:r w:rsidRPr="00B459D9">
              <w:rPr>
                <w:color w:val="000000"/>
                <w:szCs w:val="24"/>
              </w:rPr>
              <w:t>674,700</w:t>
            </w:r>
          </w:p>
        </w:tc>
      </w:tr>
      <w:tr w:rsidR="002E7632" w:rsidRPr="00B459D9" w14:paraId="7A14CCD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D1AB809"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7512F620" w14:textId="77777777" w:rsidR="002E7632" w:rsidRPr="00B459D9" w:rsidRDefault="002E7632" w:rsidP="002E7632">
            <w:pPr>
              <w:widowControl/>
              <w:jc w:val="center"/>
              <w:rPr>
                <w:color w:val="000000"/>
                <w:szCs w:val="24"/>
              </w:rPr>
            </w:pPr>
            <w:r w:rsidRPr="00B459D9">
              <w:rPr>
                <w:color w:val="000000"/>
                <w:szCs w:val="24"/>
              </w:rPr>
              <w:t>38</w:t>
            </w:r>
          </w:p>
        </w:tc>
        <w:tc>
          <w:tcPr>
            <w:tcW w:w="1060" w:type="dxa"/>
            <w:tcBorders>
              <w:top w:val="nil"/>
              <w:left w:val="nil"/>
              <w:bottom w:val="single" w:sz="4" w:space="0" w:color="000000"/>
              <w:right w:val="single" w:sz="4" w:space="0" w:color="000000"/>
            </w:tcBorders>
            <w:noWrap/>
            <w:hideMark/>
          </w:tcPr>
          <w:p w14:paraId="7379270D" w14:textId="77777777" w:rsidR="002E7632" w:rsidRPr="00B459D9" w:rsidRDefault="002E7632" w:rsidP="002E7632">
            <w:pPr>
              <w:widowControl/>
              <w:jc w:val="center"/>
              <w:rPr>
                <w:color w:val="000000"/>
                <w:szCs w:val="24"/>
              </w:rPr>
            </w:pPr>
            <w:r w:rsidRPr="00B459D9">
              <w:rPr>
                <w:color w:val="000000"/>
                <w:szCs w:val="24"/>
              </w:rPr>
              <w:t>11105</w:t>
            </w:r>
          </w:p>
        </w:tc>
        <w:tc>
          <w:tcPr>
            <w:tcW w:w="1083" w:type="dxa"/>
            <w:tcBorders>
              <w:top w:val="nil"/>
              <w:left w:val="nil"/>
              <w:bottom w:val="single" w:sz="4" w:space="0" w:color="000000"/>
              <w:right w:val="single" w:sz="4" w:space="0" w:color="000000"/>
            </w:tcBorders>
            <w:noWrap/>
            <w:hideMark/>
          </w:tcPr>
          <w:p w14:paraId="09DC20A0" w14:textId="77777777" w:rsidR="002E7632" w:rsidRPr="00B459D9" w:rsidRDefault="002E7632" w:rsidP="002E7632">
            <w:pPr>
              <w:widowControl/>
              <w:jc w:val="center"/>
              <w:rPr>
                <w:color w:val="000000"/>
                <w:szCs w:val="24"/>
              </w:rPr>
            </w:pPr>
            <w:r w:rsidRPr="00B459D9">
              <w:rPr>
                <w:color w:val="000000"/>
                <w:szCs w:val="24"/>
              </w:rPr>
              <w:t>4.3190</w:t>
            </w:r>
          </w:p>
        </w:tc>
        <w:tc>
          <w:tcPr>
            <w:tcW w:w="981" w:type="dxa"/>
            <w:tcBorders>
              <w:top w:val="nil"/>
              <w:left w:val="nil"/>
              <w:bottom w:val="single" w:sz="4" w:space="0" w:color="000000"/>
              <w:right w:val="single" w:sz="4" w:space="0" w:color="000000"/>
            </w:tcBorders>
            <w:noWrap/>
            <w:hideMark/>
          </w:tcPr>
          <w:p w14:paraId="5CDC5A30"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0C7CC8E5"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A33AA6C" w14:textId="77777777" w:rsidR="002E7632" w:rsidRPr="00B459D9" w:rsidRDefault="002E7632" w:rsidP="002E7632">
            <w:pPr>
              <w:widowControl/>
              <w:jc w:val="center"/>
              <w:rPr>
                <w:color w:val="000000"/>
                <w:szCs w:val="24"/>
              </w:rPr>
            </w:pPr>
            <w:r w:rsidRPr="00B459D9">
              <w:rPr>
                <w:color w:val="000000"/>
                <w:szCs w:val="24"/>
              </w:rPr>
              <w:t>11</w:t>
            </w:r>
          </w:p>
        </w:tc>
        <w:tc>
          <w:tcPr>
            <w:tcW w:w="1378" w:type="dxa"/>
            <w:tcBorders>
              <w:top w:val="nil"/>
              <w:left w:val="nil"/>
              <w:bottom w:val="single" w:sz="4" w:space="0" w:color="000000"/>
              <w:right w:val="single" w:sz="4" w:space="0" w:color="000000"/>
            </w:tcBorders>
            <w:noWrap/>
            <w:hideMark/>
          </w:tcPr>
          <w:p w14:paraId="1B1DB1AD" w14:textId="77777777" w:rsidR="002E7632" w:rsidRPr="00B459D9" w:rsidRDefault="002E7632" w:rsidP="002E7632">
            <w:pPr>
              <w:widowControl/>
              <w:jc w:val="center"/>
              <w:rPr>
                <w:color w:val="000000"/>
                <w:szCs w:val="24"/>
              </w:rPr>
            </w:pPr>
            <w:r w:rsidRPr="00B459D9">
              <w:rPr>
                <w:color w:val="000000"/>
                <w:szCs w:val="24"/>
              </w:rPr>
              <w:t>56,102</w:t>
            </w:r>
          </w:p>
        </w:tc>
        <w:tc>
          <w:tcPr>
            <w:tcW w:w="1423" w:type="dxa"/>
            <w:tcBorders>
              <w:top w:val="nil"/>
              <w:left w:val="nil"/>
              <w:bottom w:val="single" w:sz="4" w:space="0" w:color="000000"/>
              <w:right w:val="single" w:sz="4" w:space="0" w:color="000000"/>
            </w:tcBorders>
            <w:noWrap/>
            <w:hideMark/>
          </w:tcPr>
          <w:p w14:paraId="5D35F56A" w14:textId="77777777" w:rsidR="002E7632" w:rsidRPr="00B459D9" w:rsidRDefault="002E7632" w:rsidP="002E7632">
            <w:pPr>
              <w:widowControl/>
              <w:jc w:val="center"/>
              <w:rPr>
                <w:color w:val="000000"/>
                <w:szCs w:val="24"/>
              </w:rPr>
            </w:pPr>
            <w:r w:rsidRPr="00B459D9">
              <w:rPr>
                <w:color w:val="000000"/>
                <w:szCs w:val="24"/>
              </w:rPr>
              <w:t>301,889</w:t>
            </w:r>
          </w:p>
        </w:tc>
      </w:tr>
      <w:tr w:rsidR="002E7632" w:rsidRPr="00B459D9" w14:paraId="78E69DAF"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B03D63D"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2D3E8C32" w14:textId="77777777" w:rsidR="002E7632" w:rsidRPr="00B459D9" w:rsidRDefault="002E7632" w:rsidP="002E7632">
            <w:pPr>
              <w:widowControl/>
              <w:jc w:val="center"/>
              <w:rPr>
                <w:color w:val="000000"/>
                <w:szCs w:val="24"/>
              </w:rPr>
            </w:pPr>
            <w:r w:rsidRPr="00B459D9">
              <w:rPr>
                <w:color w:val="000000"/>
                <w:szCs w:val="24"/>
              </w:rPr>
              <w:t>39</w:t>
            </w:r>
          </w:p>
        </w:tc>
        <w:tc>
          <w:tcPr>
            <w:tcW w:w="1060" w:type="dxa"/>
            <w:tcBorders>
              <w:top w:val="nil"/>
              <w:left w:val="nil"/>
              <w:bottom w:val="single" w:sz="4" w:space="0" w:color="000000"/>
              <w:right w:val="single" w:sz="4" w:space="0" w:color="000000"/>
            </w:tcBorders>
            <w:noWrap/>
            <w:hideMark/>
          </w:tcPr>
          <w:p w14:paraId="5395302E" w14:textId="77777777" w:rsidR="002E7632" w:rsidRPr="00B459D9" w:rsidRDefault="002E7632" w:rsidP="002E7632">
            <w:pPr>
              <w:widowControl/>
              <w:jc w:val="center"/>
              <w:rPr>
                <w:color w:val="000000"/>
                <w:szCs w:val="24"/>
              </w:rPr>
            </w:pPr>
            <w:r w:rsidRPr="00B459D9">
              <w:rPr>
                <w:color w:val="000000"/>
                <w:szCs w:val="24"/>
              </w:rPr>
              <w:t>11102</w:t>
            </w:r>
          </w:p>
        </w:tc>
        <w:tc>
          <w:tcPr>
            <w:tcW w:w="1083" w:type="dxa"/>
            <w:tcBorders>
              <w:top w:val="nil"/>
              <w:left w:val="nil"/>
              <w:bottom w:val="single" w:sz="4" w:space="0" w:color="000000"/>
              <w:right w:val="single" w:sz="4" w:space="0" w:color="000000"/>
            </w:tcBorders>
            <w:noWrap/>
            <w:hideMark/>
          </w:tcPr>
          <w:p w14:paraId="1D6642A2" w14:textId="77777777" w:rsidR="002E7632" w:rsidRPr="00B459D9" w:rsidRDefault="002E7632" w:rsidP="002E7632">
            <w:pPr>
              <w:widowControl/>
              <w:jc w:val="center"/>
              <w:rPr>
                <w:color w:val="000000"/>
                <w:szCs w:val="24"/>
              </w:rPr>
            </w:pPr>
            <w:r w:rsidRPr="00B459D9">
              <w:rPr>
                <w:color w:val="000000"/>
                <w:szCs w:val="24"/>
              </w:rPr>
              <w:t>3.3103</w:t>
            </w:r>
          </w:p>
        </w:tc>
        <w:tc>
          <w:tcPr>
            <w:tcW w:w="981" w:type="dxa"/>
            <w:tcBorders>
              <w:top w:val="nil"/>
              <w:left w:val="nil"/>
              <w:bottom w:val="single" w:sz="4" w:space="0" w:color="000000"/>
              <w:right w:val="single" w:sz="4" w:space="0" w:color="000000"/>
            </w:tcBorders>
            <w:noWrap/>
            <w:hideMark/>
          </w:tcPr>
          <w:p w14:paraId="7717063B"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9570D47" w14:textId="77777777" w:rsidR="002E7632" w:rsidRPr="00B459D9" w:rsidRDefault="002E7632" w:rsidP="002E7632">
            <w:pPr>
              <w:widowControl/>
              <w:jc w:val="center"/>
              <w:rPr>
                <w:rFonts w:ascii="標楷體" w:hAnsi="標楷體"/>
                <w:color w:val="000000"/>
                <w:szCs w:val="24"/>
              </w:rPr>
            </w:pPr>
            <w:r w:rsidRPr="00B459D9">
              <w:rPr>
                <w:rFonts w:ascii="標楷體" w:hAnsi="標楷體"/>
                <w:color w:val="000000"/>
                <w:szCs w:val="24"/>
              </w:rPr>
              <w:t>●</w:t>
            </w:r>
          </w:p>
        </w:tc>
        <w:tc>
          <w:tcPr>
            <w:tcW w:w="1219" w:type="dxa"/>
            <w:tcBorders>
              <w:top w:val="nil"/>
              <w:left w:val="nil"/>
              <w:bottom w:val="single" w:sz="4" w:space="0" w:color="000000"/>
              <w:right w:val="single" w:sz="4" w:space="0" w:color="000000"/>
            </w:tcBorders>
            <w:noWrap/>
            <w:hideMark/>
          </w:tcPr>
          <w:p w14:paraId="2BA542C6"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7DFF6192" w14:textId="77777777" w:rsidR="002E7632" w:rsidRPr="00B459D9" w:rsidRDefault="002E7632" w:rsidP="002E7632">
            <w:pPr>
              <w:widowControl/>
              <w:jc w:val="center"/>
              <w:rPr>
                <w:color w:val="000000"/>
                <w:szCs w:val="24"/>
              </w:rPr>
            </w:pPr>
            <w:r w:rsidRPr="00B459D9">
              <w:rPr>
                <w:color w:val="000000"/>
                <w:szCs w:val="24"/>
              </w:rPr>
              <w:t>9,311</w:t>
            </w:r>
          </w:p>
        </w:tc>
        <w:tc>
          <w:tcPr>
            <w:tcW w:w="1423" w:type="dxa"/>
            <w:tcBorders>
              <w:top w:val="nil"/>
              <w:left w:val="nil"/>
              <w:bottom w:val="single" w:sz="4" w:space="0" w:color="000000"/>
              <w:right w:val="single" w:sz="4" w:space="0" w:color="000000"/>
            </w:tcBorders>
            <w:noWrap/>
            <w:hideMark/>
          </w:tcPr>
          <w:p w14:paraId="494F0E5B" w14:textId="77777777" w:rsidR="002E7632" w:rsidRPr="00B459D9" w:rsidRDefault="002E7632" w:rsidP="002E7632">
            <w:pPr>
              <w:widowControl/>
              <w:jc w:val="center"/>
              <w:rPr>
                <w:color w:val="000000"/>
                <w:szCs w:val="24"/>
              </w:rPr>
            </w:pPr>
            <w:r w:rsidRPr="00B459D9">
              <w:rPr>
                <w:color w:val="000000"/>
                <w:szCs w:val="24"/>
              </w:rPr>
              <w:t>227,795</w:t>
            </w:r>
          </w:p>
        </w:tc>
      </w:tr>
      <w:tr w:rsidR="002E7632" w:rsidRPr="00B459D9" w14:paraId="30D4998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23C409B"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1C8741DE" w14:textId="77777777" w:rsidR="002E7632" w:rsidRPr="00B459D9" w:rsidRDefault="002E7632" w:rsidP="002E7632">
            <w:pPr>
              <w:widowControl/>
              <w:jc w:val="center"/>
              <w:rPr>
                <w:color w:val="000000"/>
                <w:szCs w:val="24"/>
              </w:rPr>
            </w:pPr>
            <w:r w:rsidRPr="00B459D9">
              <w:rPr>
                <w:color w:val="000000"/>
                <w:szCs w:val="24"/>
              </w:rPr>
              <w:t>40</w:t>
            </w:r>
          </w:p>
        </w:tc>
        <w:tc>
          <w:tcPr>
            <w:tcW w:w="1060" w:type="dxa"/>
            <w:tcBorders>
              <w:top w:val="nil"/>
              <w:left w:val="nil"/>
              <w:bottom w:val="single" w:sz="4" w:space="0" w:color="000000"/>
              <w:right w:val="single" w:sz="4" w:space="0" w:color="000000"/>
            </w:tcBorders>
            <w:noWrap/>
            <w:hideMark/>
          </w:tcPr>
          <w:p w14:paraId="0BF6A709" w14:textId="77777777" w:rsidR="002E7632" w:rsidRPr="00B459D9" w:rsidRDefault="002E7632" w:rsidP="002E7632">
            <w:pPr>
              <w:widowControl/>
              <w:jc w:val="center"/>
              <w:rPr>
                <w:color w:val="000000"/>
                <w:szCs w:val="24"/>
              </w:rPr>
            </w:pPr>
            <w:r w:rsidRPr="00B459D9">
              <w:rPr>
                <w:color w:val="000000"/>
                <w:szCs w:val="24"/>
              </w:rPr>
              <w:t>11106</w:t>
            </w:r>
          </w:p>
        </w:tc>
        <w:tc>
          <w:tcPr>
            <w:tcW w:w="1083" w:type="dxa"/>
            <w:tcBorders>
              <w:top w:val="nil"/>
              <w:left w:val="nil"/>
              <w:bottom w:val="single" w:sz="4" w:space="0" w:color="000000"/>
              <w:right w:val="single" w:sz="4" w:space="0" w:color="000000"/>
            </w:tcBorders>
            <w:noWrap/>
            <w:hideMark/>
          </w:tcPr>
          <w:p w14:paraId="1072BF64" w14:textId="77777777" w:rsidR="002E7632" w:rsidRPr="00B459D9" w:rsidRDefault="002E7632" w:rsidP="002E7632">
            <w:pPr>
              <w:widowControl/>
              <w:jc w:val="center"/>
              <w:rPr>
                <w:color w:val="000000"/>
                <w:szCs w:val="24"/>
              </w:rPr>
            </w:pPr>
            <w:r w:rsidRPr="00B459D9">
              <w:rPr>
                <w:color w:val="000000"/>
                <w:szCs w:val="24"/>
              </w:rPr>
              <w:t>2.6985</w:t>
            </w:r>
          </w:p>
        </w:tc>
        <w:tc>
          <w:tcPr>
            <w:tcW w:w="981" w:type="dxa"/>
            <w:tcBorders>
              <w:top w:val="nil"/>
              <w:left w:val="nil"/>
              <w:bottom w:val="single" w:sz="4" w:space="0" w:color="000000"/>
              <w:right w:val="single" w:sz="4" w:space="0" w:color="000000"/>
            </w:tcBorders>
            <w:noWrap/>
            <w:hideMark/>
          </w:tcPr>
          <w:p w14:paraId="1D251ED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41E05B0" w14:textId="77777777" w:rsidR="002E7632" w:rsidRPr="00B459D9" w:rsidRDefault="002E7632" w:rsidP="002E7632">
            <w:pPr>
              <w:widowControl/>
              <w:jc w:val="center"/>
              <w:rPr>
                <w:rFonts w:ascii="標楷體" w:hAnsi="標楷體"/>
                <w:color w:val="000000"/>
                <w:szCs w:val="24"/>
              </w:rPr>
            </w:pPr>
            <w:r w:rsidRPr="00B459D9">
              <w:rPr>
                <w:rFonts w:ascii="標楷體" w:hAnsi="標楷體"/>
                <w:color w:val="000000"/>
                <w:szCs w:val="24"/>
              </w:rPr>
              <w:t>●</w:t>
            </w:r>
          </w:p>
        </w:tc>
        <w:tc>
          <w:tcPr>
            <w:tcW w:w="1219" w:type="dxa"/>
            <w:tcBorders>
              <w:top w:val="nil"/>
              <w:left w:val="nil"/>
              <w:bottom w:val="single" w:sz="4" w:space="0" w:color="000000"/>
              <w:right w:val="single" w:sz="4" w:space="0" w:color="000000"/>
            </w:tcBorders>
            <w:noWrap/>
            <w:hideMark/>
          </w:tcPr>
          <w:p w14:paraId="7ECCFF02"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195FFA46" w14:textId="77777777" w:rsidR="002E7632" w:rsidRPr="00B459D9" w:rsidRDefault="002E7632" w:rsidP="002E7632">
            <w:pPr>
              <w:widowControl/>
              <w:jc w:val="center"/>
              <w:rPr>
                <w:color w:val="000000"/>
                <w:szCs w:val="24"/>
              </w:rPr>
            </w:pPr>
            <w:r w:rsidRPr="00B459D9">
              <w:rPr>
                <w:color w:val="000000"/>
                <w:szCs w:val="24"/>
              </w:rPr>
              <w:t>73,353</w:t>
            </w:r>
          </w:p>
        </w:tc>
        <w:tc>
          <w:tcPr>
            <w:tcW w:w="1423" w:type="dxa"/>
            <w:tcBorders>
              <w:top w:val="nil"/>
              <w:left w:val="nil"/>
              <w:bottom w:val="single" w:sz="4" w:space="0" w:color="000000"/>
              <w:right w:val="single" w:sz="4" w:space="0" w:color="000000"/>
            </w:tcBorders>
            <w:noWrap/>
            <w:hideMark/>
          </w:tcPr>
          <w:p w14:paraId="1210FD5D" w14:textId="77777777" w:rsidR="002E7632" w:rsidRPr="00B459D9" w:rsidRDefault="002E7632" w:rsidP="002E7632">
            <w:pPr>
              <w:widowControl/>
              <w:jc w:val="center"/>
              <w:rPr>
                <w:color w:val="000000"/>
                <w:szCs w:val="24"/>
              </w:rPr>
            </w:pPr>
            <w:r w:rsidRPr="00B459D9">
              <w:rPr>
                <w:color w:val="000000"/>
                <w:szCs w:val="24"/>
              </w:rPr>
              <w:t>173,974</w:t>
            </w:r>
          </w:p>
        </w:tc>
      </w:tr>
      <w:tr w:rsidR="002E7632" w:rsidRPr="00B459D9" w14:paraId="5A835F4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712811E"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4BF05B20" w14:textId="77777777" w:rsidR="002E7632" w:rsidRPr="00B459D9" w:rsidRDefault="002E7632" w:rsidP="002E7632">
            <w:pPr>
              <w:widowControl/>
              <w:jc w:val="center"/>
              <w:rPr>
                <w:color w:val="000000"/>
                <w:szCs w:val="24"/>
              </w:rPr>
            </w:pPr>
            <w:r w:rsidRPr="00B459D9">
              <w:rPr>
                <w:color w:val="000000"/>
                <w:szCs w:val="24"/>
              </w:rPr>
              <w:t>41</w:t>
            </w:r>
          </w:p>
        </w:tc>
        <w:tc>
          <w:tcPr>
            <w:tcW w:w="1060" w:type="dxa"/>
            <w:tcBorders>
              <w:top w:val="nil"/>
              <w:left w:val="nil"/>
              <w:bottom w:val="single" w:sz="4" w:space="0" w:color="000000"/>
              <w:right w:val="single" w:sz="4" w:space="0" w:color="000000"/>
            </w:tcBorders>
            <w:noWrap/>
            <w:hideMark/>
          </w:tcPr>
          <w:p w14:paraId="5EE4C4CC" w14:textId="77777777" w:rsidR="002E7632" w:rsidRPr="00B459D9" w:rsidRDefault="002E7632" w:rsidP="002E7632">
            <w:pPr>
              <w:widowControl/>
              <w:jc w:val="center"/>
              <w:rPr>
                <w:color w:val="000000"/>
                <w:szCs w:val="24"/>
              </w:rPr>
            </w:pPr>
            <w:r w:rsidRPr="00B459D9">
              <w:rPr>
                <w:color w:val="000000"/>
                <w:szCs w:val="24"/>
              </w:rPr>
              <w:t>11103</w:t>
            </w:r>
          </w:p>
        </w:tc>
        <w:tc>
          <w:tcPr>
            <w:tcW w:w="1083" w:type="dxa"/>
            <w:tcBorders>
              <w:top w:val="nil"/>
              <w:left w:val="nil"/>
              <w:bottom w:val="single" w:sz="4" w:space="0" w:color="000000"/>
              <w:right w:val="single" w:sz="4" w:space="0" w:color="000000"/>
            </w:tcBorders>
            <w:noWrap/>
            <w:hideMark/>
          </w:tcPr>
          <w:p w14:paraId="095EAEB7" w14:textId="77777777" w:rsidR="002E7632" w:rsidRPr="00B459D9" w:rsidRDefault="002E7632" w:rsidP="002E7632">
            <w:pPr>
              <w:widowControl/>
              <w:jc w:val="center"/>
              <w:rPr>
                <w:color w:val="000000"/>
                <w:szCs w:val="24"/>
              </w:rPr>
            </w:pPr>
            <w:r w:rsidRPr="00B459D9">
              <w:rPr>
                <w:color w:val="000000"/>
                <w:szCs w:val="24"/>
              </w:rPr>
              <w:t>5.2472</w:t>
            </w:r>
          </w:p>
        </w:tc>
        <w:tc>
          <w:tcPr>
            <w:tcW w:w="981" w:type="dxa"/>
            <w:tcBorders>
              <w:top w:val="nil"/>
              <w:left w:val="nil"/>
              <w:bottom w:val="single" w:sz="4" w:space="0" w:color="000000"/>
              <w:right w:val="single" w:sz="4" w:space="0" w:color="000000"/>
            </w:tcBorders>
            <w:noWrap/>
            <w:hideMark/>
          </w:tcPr>
          <w:p w14:paraId="1061457A"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EB30620" w14:textId="77777777" w:rsidR="002E7632" w:rsidRPr="00B459D9" w:rsidRDefault="002E7632" w:rsidP="002E7632">
            <w:pPr>
              <w:widowControl/>
              <w:jc w:val="center"/>
              <w:rPr>
                <w:rFonts w:ascii="標楷體" w:hAnsi="標楷體"/>
                <w:color w:val="000000"/>
                <w:szCs w:val="24"/>
              </w:rPr>
            </w:pPr>
            <w:r w:rsidRPr="00B459D9">
              <w:rPr>
                <w:rFonts w:ascii="標楷體" w:hAnsi="標楷體"/>
                <w:color w:val="000000"/>
                <w:szCs w:val="24"/>
              </w:rPr>
              <w:t>●</w:t>
            </w:r>
          </w:p>
        </w:tc>
        <w:tc>
          <w:tcPr>
            <w:tcW w:w="1219" w:type="dxa"/>
            <w:tcBorders>
              <w:top w:val="nil"/>
              <w:left w:val="nil"/>
              <w:bottom w:val="single" w:sz="4" w:space="0" w:color="000000"/>
              <w:right w:val="single" w:sz="4" w:space="0" w:color="000000"/>
            </w:tcBorders>
            <w:noWrap/>
            <w:hideMark/>
          </w:tcPr>
          <w:p w14:paraId="34FEEB4B"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329564DA" w14:textId="77777777" w:rsidR="002E7632" w:rsidRPr="00B459D9" w:rsidRDefault="002E7632" w:rsidP="002E7632">
            <w:pPr>
              <w:widowControl/>
              <w:jc w:val="center"/>
              <w:rPr>
                <w:color w:val="000000"/>
                <w:szCs w:val="24"/>
              </w:rPr>
            </w:pPr>
            <w:r w:rsidRPr="00B459D9">
              <w:rPr>
                <w:color w:val="000000"/>
                <w:szCs w:val="24"/>
              </w:rPr>
              <w:t>51,147</w:t>
            </w:r>
          </w:p>
        </w:tc>
        <w:tc>
          <w:tcPr>
            <w:tcW w:w="1423" w:type="dxa"/>
            <w:tcBorders>
              <w:top w:val="nil"/>
              <w:left w:val="nil"/>
              <w:bottom w:val="single" w:sz="4" w:space="0" w:color="000000"/>
              <w:right w:val="single" w:sz="4" w:space="0" w:color="000000"/>
            </w:tcBorders>
            <w:noWrap/>
            <w:hideMark/>
          </w:tcPr>
          <w:p w14:paraId="284AD969" w14:textId="77777777" w:rsidR="002E7632" w:rsidRPr="00B459D9" w:rsidRDefault="002E7632" w:rsidP="002E7632">
            <w:pPr>
              <w:widowControl/>
              <w:jc w:val="center"/>
              <w:rPr>
                <w:color w:val="000000"/>
                <w:szCs w:val="24"/>
              </w:rPr>
            </w:pPr>
            <w:r w:rsidRPr="00B459D9">
              <w:rPr>
                <w:color w:val="000000"/>
                <w:szCs w:val="24"/>
              </w:rPr>
              <w:t>368,498</w:t>
            </w:r>
          </w:p>
        </w:tc>
      </w:tr>
      <w:tr w:rsidR="002E7632" w:rsidRPr="00B459D9" w14:paraId="4794703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CEBAB64"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781B11C9" w14:textId="77777777" w:rsidR="002E7632" w:rsidRPr="00B459D9" w:rsidRDefault="002E7632" w:rsidP="002E7632">
            <w:pPr>
              <w:widowControl/>
              <w:jc w:val="center"/>
              <w:rPr>
                <w:color w:val="000000"/>
                <w:szCs w:val="24"/>
              </w:rPr>
            </w:pPr>
            <w:r w:rsidRPr="00B459D9">
              <w:rPr>
                <w:color w:val="000000"/>
                <w:szCs w:val="24"/>
              </w:rPr>
              <w:t>42</w:t>
            </w:r>
          </w:p>
        </w:tc>
        <w:tc>
          <w:tcPr>
            <w:tcW w:w="1060" w:type="dxa"/>
            <w:tcBorders>
              <w:top w:val="nil"/>
              <w:left w:val="nil"/>
              <w:bottom w:val="single" w:sz="4" w:space="0" w:color="000000"/>
              <w:right w:val="single" w:sz="4" w:space="0" w:color="000000"/>
            </w:tcBorders>
            <w:noWrap/>
            <w:hideMark/>
          </w:tcPr>
          <w:p w14:paraId="418652F7" w14:textId="77777777" w:rsidR="002E7632" w:rsidRPr="00B459D9" w:rsidRDefault="002E7632" w:rsidP="002E7632">
            <w:pPr>
              <w:widowControl/>
              <w:jc w:val="center"/>
              <w:rPr>
                <w:color w:val="000000"/>
                <w:szCs w:val="24"/>
              </w:rPr>
            </w:pPr>
            <w:r w:rsidRPr="00B459D9">
              <w:rPr>
                <w:color w:val="000000"/>
                <w:szCs w:val="24"/>
              </w:rPr>
              <w:t>11104</w:t>
            </w:r>
          </w:p>
        </w:tc>
        <w:tc>
          <w:tcPr>
            <w:tcW w:w="1083" w:type="dxa"/>
            <w:tcBorders>
              <w:top w:val="nil"/>
              <w:left w:val="nil"/>
              <w:bottom w:val="single" w:sz="4" w:space="0" w:color="000000"/>
              <w:right w:val="single" w:sz="4" w:space="0" w:color="000000"/>
            </w:tcBorders>
            <w:noWrap/>
            <w:hideMark/>
          </w:tcPr>
          <w:p w14:paraId="5929ACD0" w14:textId="77777777" w:rsidR="002E7632" w:rsidRPr="00B459D9" w:rsidRDefault="002E7632" w:rsidP="002E7632">
            <w:pPr>
              <w:widowControl/>
              <w:jc w:val="center"/>
              <w:rPr>
                <w:color w:val="000000"/>
                <w:szCs w:val="24"/>
              </w:rPr>
            </w:pPr>
            <w:r w:rsidRPr="00B459D9">
              <w:rPr>
                <w:color w:val="000000"/>
                <w:szCs w:val="24"/>
              </w:rPr>
              <w:t>7.3133</w:t>
            </w:r>
          </w:p>
        </w:tc>
        <w:tc>
          <w:tcPr>
            <w:tcW w:w="981" w:type="dxa"/>
            <w:tcBorders>
              <w:top w:val="nil"/>
              <w:left w:val="nil"/>
              <w:bottom w:val="single" w:sz="4" w:space="0" w:color="000000"/>
              <w:right w:val="single" w:sz="4" w:space="0" w:color="000000"/>
            </w:tcBorders>
            <w:noWrap/>
            <w:hideMark/>
          </w:tcPr>
          <w:p w14:paraId="2ED794A9"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1F6EDCDB" w14:textId="77777777" w:rsidR="002E7632" w:rsidRPr="00B459D9" w:rsidRDefault="002E7632" w:rsidP="002E7632">
            <w:pPr>
              <w:widowControl/>
              <w:jc w:val="center"/>
              <w:rPr>
                <w:rFonts w:ascii="標楷體" w:hAnsi="標楷體"/>
                <w:color w:val="000000"/>
                <w:szCs w:val="24"/>
              </w:rPr>
            </w:pPr>
            <w:r w:rsidRPr="00B459D9">
              <w:rPr>
                <w:rFonts w:ascii="標楷體" w:hAnsi="標楷體"/>
                <w:color w:val="000000"/>
                <w:szCs w:val="24"/>
              </w:rPr>
              <w:t>●</w:t>
            </w:r>
          </w:p>
        </w:tc>
        <w:tc>
          <w:tcPr>
            <w:tcW w:w="1219" w:type="dxa"/>
            <w:tcBorders>
              <w:top w:val="nil"/>
              <w:left w:val="nil"/>
              <w:bottom w:val="single" w:sz="4" w:space="0" w:color="000000"/>
              <w:right w:val="single" w:sz="4" w:space="0" w:color="000000"/>
            </w:tcBorders>
            <w:noWrap/>
            <w:hideMark/>
          </w:tcPr>
          <w:p w14:paraId="7B1B7FA4" w14:textId="77777777" w:rsidR="002E7632" w:rsidRPr="00B459D9" w:rsidRDefault="002E7632" w:rsidP="002E7632">
            <w:pPr>
              <w:widowControl/>
              <w:jc w:val="center"/>
              <w:rPr>
                <w:color w:val="000000"/>
                <w:szCs w:val="24"/>
              </w:rPr>
            </w:pPr>
            <w:r w:rsidRPr="00B459D9">
              <w:rPr>
                <w:color w:val="000000"/>
                <w:szCs w:val="24"/>
              </w:rPr>
              <w:t>14</w:t>
            </w:r>
          </w:p>
        </w:tc>
        <w:tc>
          <w:tcPr>
            <w:tcW w:w="1378" w:type="dxa"/>
            <w:tcBorders>
              <w:top w:val="nil"/>
              <w:left w:val="nil"/>
              <w:bottom w:val="single" w:sz="4" w:space="0" w:color="000000"/>
              <w:right w:val="single" w:sz="4" w:space="0" w:color="000000"/>
            </w:tcBorders>
            <w:noWrap/>
            <w:hideMark/>
          </w:tcPr>
          <w:p w14:paraId="68FCBEB8" w14:textId="77777777" w:rsidR="002E7632" w:rsidRPr="00B459D9" w:rsidRDefault="002E7632" w:rsidP="002E7632">
            <w:pPr>
              <w:widowControl/>
              <w:jc w:val="center"/>
              <w:rPr>
                <w:color w:val="000000"/>
                <w:szCs w:val="24"/>
              </w:rPr>
            </w:pPr>
            <w:r w:rsidRPr="00B459D9">
              <w:rPr>
                <w:color w:val="000000"/>
                <w:szCs w:val="24"/>
              </w:rPr>
              <w:t>499,053</w:t>
            </w:r>
          </w:p>
        </w:tc>
        <w:tc>
          <w:tcPr>
            <w:tcW w:w="1423" w:type="dxa"/>
            <w:tcBorders>
              <w:top w:val="nil"/>
              <w:left w:val="nil"/>
              <w:bottom w:val="single" w:sz="4" w:space="0" w:color="000000"/>
              <w:right w:val="single" w:sz="4" w:space="0" w:color="000000"/>
            </w:tcBorders>
            <w:noWrap/>
            <w:hideMark/>
          </w:tcPr>
          <w:p w14:paraId="432D9AB2" w14:textId="77777777" w:rsidR="002E7632" w:rsidRPr="00B459D9" w:rsidRDefault="002E7632" w:rsidP="002E7632">
            <w:pPr>
              <w:widowControl/>
              <w:jc w:val="center"/>
              <w:rPr>
                <w:color w:val="000000"/>
                <w:szCs w:val="24"/>
              </w:rPr>
            </w:pPr>
            <w:r w:rsidRPr="00B459D9">
              <w:rPr>
                <w:color w:val="000000"/>
                <w:szCs w:val="24"/>
              </w:rPr>
              <w:t>640,790</w:t>
            </w:r>
          </w:p>
        </w:tc>
      </w:tr>
      <w:tr w:rsidR="002E7632" w:rsidRPr="00B459D9" w14:paraId="71D83378"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4A0ACE4"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43157D4C" w14:textId="77777777" w:rsidR="002E7632" w:rsidRPr="00B459D9" w:rsidRDefault="002E7632" w:rsidP="002E7632">
            <w:pPr>
              <w:widowControl/>
              <w:jc w:val="center"/>
              <w:rPr>
                <w:color w:val="000000"/>
                <w:szCs w:val="24"/>
              </w:rPr>
            </w:pPr>
            <w:r w:rsidRPr="00B459D9">
              <w:rPr>
                <w:color w:val="000000"/>
                <w:szCs w:val="24"/>
              </w:rPr>
              <w:t>43</w:t>
            </w:r>
          </w:p>
        </w:tc>
        <w:tc>
          <w:tcPr>
            <w:tcW w:w="1060" w:type="dxa"/>
            <w:tcBorders>
              <w:top w:val="nil"/>
              <w:left w:val="nil"/>
              <w:bottom w:val="single" w:sz="4" w:space="0" w:color="000000"/>
              <w:right w:val="single" w:sz="4" w:space="0" w:color="000000"/>
            </w:tcBorders>
            <w:noWrap/>
            <w:hideMark/>
          </w:tcPr>
          <w:p w14:paraId="2A74979D" w14:textId="77777777" w:rsidR="002E7632" w:rsidRPr="00B459D9" w:rsidRDefault="002E7632" w:rsidP="002E7632">
            <w:pPr>
              <w:widowControl/>
              <w:jc w:val="center"/>
              <w:rPr>
                <w:color w:val="000000"/>
                <w:szCs w:val="24"/>
              </w:rPr>
            </w:pPr>
            <w:r w:rsidRPr="00B459D9">
              <w:rPr>
                <w:color w:val="000000"/>
                <w:szCs w:val="24"/>
              </w:rPr>
              <w:t>11301</w:t>
            </w:r>
          </w:p>
        </w:tc>
        <w:tc>
          <w:tcPr>
            <w:tcW w:w="1083" w:type="dxa"/>
            <w:tcBorders>
              <w:top w:val="nil"/>
              <w:left w:val="nil"/>
              <w:bottom w:val="single" w:sz="4" w:space="0" w:color="000000"/>
              <w:right w:val="single" w:sz="4" w:space="0" w:color="000000"/>
            </w:tcBorders>
            <w:noWrap/>
            <w:hideMark/>
          </w:tcPr>
          <w:p w14:paraId="55E9350E" w14:textId="77777777" w:rsidR="002E7632" w:rsidRPr="00B459D9" w:rsidRDefault="002E7632" w:rsidP="002E7632">
            <w:pPr>
              <w:widowControl/>
              <w:jc w:val="center"/>
              <w:rPr>
                <w:color w:val="000000"/>
                <w:szCs w:val="24"/>
              </w:rPr>
            </w:pPr>
            <w:r w:rsidRPr="00B459D9">
              <w:rPr>
                <w:color w:val="000000"/>
                <w:szCs w:val="24"/>
              </w:rPr>
              <w:t>1.9004</w:t>
            </w:r>
          </w:p>
        </w:tc>
        <w:tc>
          <w:tcPr>
            <w:tcW w:w="981" w:type="dxa"/>
            <w:tcBorders>
              <w:top w:val="nil"/>
              <w:left w:val="nil"/>
              <w:bottom w:val="single" w:sz="4" w:space="0" w:color="000000"/>
              <w:right w:val="single" w:sz="4" w:space="0" w:color="000000"/>
            </w:tcBorders>
            <w:noWrap/>
            <w:hideMark/>
          </w:tcPr>
          <w:p w14:paraId="6EA53DD0"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4414BB3" w14:textId="77777777" w:rsidR="002E7632" w:rsidRPr="00B459D9" w:rsidRDefault="002E7632" w:rsidP="002E7632">
            <w:pPr>
              <w:widowControl/>
              <w:jc w:val="center"/>
              <w:rPr>
                <w:rFonts w:ascii="標楷體" w:hAnsi="標楷體"/>
                <w:color w:val="000000"/>
                <w:szCs w:val="24"/>
              </w:rPr>
            </w:pPr>
            <w:r w:rsidRPr="00B459D9">
              <w:rPr>
                <w:rFonts w:ascii="標楷體" w:hAnsi="標楷體"/>
                <w:color w:val="000000"/>
                <w:szCs w:val="24"/>
              </w:rPr>
              <w:t>●</w:t>
            </w:r>
          </w:p>
        </w:tc>
        <w:tc>
          <w:tcPr>
            <w:tcW w:w="1219" w:type="dxa"/>
            <w:tcBorders>
              <w:top w:val="nil"/>
              <w:left w:val="nil"/>
              <w:bottom w:val="single" w:sz="4" w:space="0" w:color="000000"/>
              <w:right w:val="single" w:sz="4" w:space="0" w:color="000000"/>
            </w:tcBorders>
            <w:noWrap/>
            <w:hideMark/>
          </w:tcPr>
          <w:p w14:paraId="6801E4AC" w14:textId="77777777" w:rsidR="002E7632" w:rsidRPr="00B459D9" w:rsidRDefault="002E7632" w:rsidP="002E7632">
            <w:pPr>
              <w:widowControl/>
              <w:jc w:val="center"/>
              <w:rPr>
                <w:color w:val="000000"/>
                <w:szCs w:val="24"/>
              </w:rPr>
            </w:pPr>
            <w:r w:rsidRPr="00B459D9">
              <w:rPr>
                <w:color w:val="000000"/>
                <w:szCs w:val="24"/>
              </w:rPr>
              <w:t>11</w:t>
            </w:r>
          </w:p>
        </w:tc>
        <w:tc>
          <w:tcPr>
            <w:tcW w:w="1378" w:type="dxa"/>
            <w:tcBorders>
              <w:top w:val="nil"/>
              <w:left w:val="nil"/>
              <w:bottom w:val="single" w:sz="4" w:space="0" w:color="000000"/>
              <w:right w:val="single" w:sz="4" w:space="0" w:color="000000"/>
            </w:tcBorders>
            <w:noWrap/>
            <w:hideMark/>
          </w:tcPr>
          <w:p w14:paraId="2BAE81BD" w14:textId="77777777" w:rsidR="002E7632" w:rsidRPr="00B459D9" w:rsidRDefault="002E7632" w:rsidP="002E7632">
            <w:pPr>
              <w:widowControl/>
              <w:jc w:val="center"/>
              <w:rPr>
                <w:color w:val="000000"/>
                <w:szCs w:val="24"/>
              </w:rPr>
            </w:pPr>
            <w:r w:rsidRPr="00B459D9">
              <w:rPr>
                <w:color w:val="000000"/>
                <w:szCs w:val="24"/>
              </w:rPr>
              <w:t>36,538</w:t>
            </w:r>
          </w:p>
        </w:tc>
        <w:tc>
          <w:tcPr>
            <w:tcW w:w="1423" w:type="dxa"/>
            <w:tcBorders>
              <w:top w:val="nil"/>
              <w:left w:val="nil"/>
              <w:bottom w:val="single" w:sz="4" w:space="0" w:color="000000"/>
              <w:right w:val="single" w:sz="4" w:space="0" w:color="000000"/>
            </w:tcBorders>
            <w:noWrap/>
            <w:hideMark/>
          </w:tcPr>
          <w:p w14:paraId="60B3EEAC" w14:textId="77777777" w:rsidR="002E7632" w:rsidRPr="00B459D9" w:rsidRDefault="002E7632" w:rsidP="002E7632">
            <w:pPr>
              <w:widowControl/>
              <w:jc w:val="center"/>
              <w:rPr>
                <w:color w:val="000000"/>
                <w:szCs w:val="24"/>
              </w:rPr>
            </w:pPr>
            <w:r w:rsidRPr="00B459D9">
              <w:rPr>
                <w:color w:val="000000"/>
                <w:szCs w:val="24"/>
              </w:rPr>
              <w:t>128,916</w:t>
            </w:r>
          </w:p>
        </w:tc>
      </w:tr>
      <w:tr w:rsidR="002E7632" w:rsidRPr="00B459D9" w14:paraId="6B20611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E3B6D85"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18E54296" w14:textId="77777777" w:rsidR="002E7632" w:rsidRPr="00B459D9" w:rsidRDefault="002E7632" w:rsidP="002E7632">
            <w:pPr>
              <w:widowControl/>
              <w:jc w:val="center"/>
              <w:rPr>
                <w:color w:val="000000"/>
                <w:szCs w:val="24"/>
              </w:rPr>
            </w:pPr>
            <w:r w:rsidRPr="00B459D9">
              <w:rPr>
                <w:color w:val="000000"/>
                <w:szCs w:val="24"/>
              </w:rPr>
              <w:t>44</w:t>
            </w:r>
          </w:p>
        </w:tc>
        <w:tc>
          <w:tcPr>
            <w:tcW w:w="1060" w:type="dxa"/>
            <w:tcBorders>
              <w:top w:val="nil"/>
              <w:left w:val="nil"/>
              <w:bottom w:val="single" w:sz="4" w:space="0" w:color="000000"/>
              <w:right w:val="single" w:sz="4" w:space="0" w:color="000000"/>
            </w:tcBorders>
            <w:noWrap/>
            <w:hideMark/>
          </w:tcPr>
          <w:p w14:paraId="2E3841F8" w14:textId="77777777" w:rsidR="002E7632" w:rsidRPr="00B459D9" w:rsidRDefault="002E7632" w:rsidP="002E7632">
            <w:pPr>
              <w:widowControl/>
              <w:jc w:val="center"/>
              <w:rPr>
                <w:color w:val="000000"/>
                <w:szCs w:val="24"/>
              </w:rPr>
            </w:pPr>
            <w:r w:rsidRPr="00B459D9">
              <w:rPr>
                <w:color w:val="000000"/>
                <w:szCs w:val="24"/>
              </w:rPr>
              <w:t>11302</w:t>
            </w:r>
          </w:p>
        </w:tc>
        <w:tc>
          <w:tcPr>
            <w:tcW w:w="1083" w:type="dxa"/>
            <w:tcBorders>
              <w:top w:val="nil"/>
              <w:left w:val="nil"/>
              <w:bottom w:val="single" w:sz="4" w:space="0" w:color="000000"/>
              <w:right w:val="single" w:sz="4" w:space="0" w:color="000000"/>
            </w:tcBorders>
            <w:noWrap/>
            <w:hideMark/>
          </w:tcPr>
          <w:p w14:paraId="3F4799E4" w14:textId="77777777" w:rsidR="002E7632" w:rsidRPr="00B459D9" w:rsidRDefault="002E7632" w:rsidP="002E7632">
            <w:pPr>
              <w:widowControl/>
              <w:jc w:val="center"/>
              <w:rPr>
                <w:color w:val="000000"/>
                <w:szCs w:val="24"/>
              </w:rPr>
            </w:pPr>
            <w:r w:rsidRPr="00B459D9">
              <w:rPr>
                <w:color w:val="000000"/>
                <w:szCs w:val="24"/>
              </w:rPr>
              <w:t>1.9004</w:t>
            </w:r>
          </w:p>
        </w:tc>
        <w:tc>
          <w:tcPr>
            <w:tcW w:w="981" w:type="dxa"/>
            <w:tcBorders>
              <w:top w:val="nil"/>
              <w:left w:val="nil"/>
              <w:bottom w:val="single" w:sz="4" w:space="0" w:color="000000"/>
              <w:right w:val="single" w:sz="4" w:space="0" w:color="000000"/>
            </w:tcBorders>
            <w:noWrap/>
            <w:hideMark/>
          </w:tcPr>
          <w:p w14:paraId="38E78EA7"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65879CE" w14:textId="77777777" w:rsidR="002E7632" w:rsidRPr="00B459D9" w:rsidRDefault="002E7632" w:rsidP="002E7632">
            <w:pPr>
              <w:widowControl/>
              <w:jc w:val="center"/>
              <w:rPr>
                <w:rFonts w:ascii="標楷體" w:hAnsi="標楷體"/>
                <w:color w:val="000000"/>
                <w:szCs w:val="24"/>
              </w:rPr>
            </w:pPr>
            <w:r w:rsidRPr="00B459D9">
              <w:rPr>
                <w:rFonts w:ascii="標楷體" w:hAnsi="標楷體"/>
                <w:color w:val="000000"/>
                <w:szCs w:val="24"/>
              </w:rPr>
              <w:t>●</w:t>
            </w:r>
          </w:p>
        </w:tc>
        <w:tc>
          <w:tcPr>
            <w:tcW w:w="1219" w:type="dxa"/>
            <w:tcBorders>
              <w:top w:val="nil"/>
              <w:left w:val="nil"/>
              <w:bottom w:val="single" w:sz="4" w:space="0" w:color="000000"/>
              <w:right w:val="single" w:sz="4" w:space="0" w:color="000000"/>
            </w:tcBorders>
            <w:noWrap/>
            <w:hideMark/>
          </w:tcPr>
          <w:p w14:paraId="2B45A536" w14:textId="77777777" w:rsidR="002E7632" w:rsidRPr="00B459D9" w:rsidRDefault="002E7632" w:rsidP="002E7632">
            <w:pPr>
              <w:widowControl/>
              <w:jc w:val="center"/>
              <w:rPr>
                <w:color w:val="000000"/>
                <w:szCs w:val="24"/>
              </w:rPr>
            </w:pPr>
            <w:r w:rsidRPr="00B459D9">
              <w:rPr>
                <w:color w:val="000000"/>
                <w:szCs w:val="24"/>
              </w:rPr>
              <w:t>11</w:t>
            </w:r>
          </w:p>
        </w:tc>
        <w:tc>
          <w:tcPr>
            <w:tcW w:w="1378" w:type="dxa"/>
            <w:tcBorders>
              <w:top w:val="nil"/>
              <w:left w:val="nil"/>
              <w:bottom w:val="single" w:sz="4" w:space="0" w:color="000000"/>
              <w:right w:val="single" w:sz="4" w:space="0" w:color="000000"/>
            </w:tcBorders>
            <w:noWrap/>
            <w:hideMark/>
          </w:tcPr>
          <w:p w14:paraId="29DFC623" w14:textId="77777777" w:rsidR="002E7632" w:rsidRPr="00B459D9" w:rsidRDefault="002E7632" w:rsidP="002E7632">
            <w:pPr>
              <w:widowControl/>
              <w:jc w:val="center"/>
              <w:rPr>
                <w:color w:val="000000"/>
                <w:szCs w:val="24"/>
              </w:rPr>
            </w:pPr>
            <w:r w:rsidRPr="00B459D9">
              <w:rPr>
                <w:color w:val="000000"/>
                <w:szCs w:val="24"/>
              </w:rPr>
              <w:t>39,432</w:t>
            </w:r>
          </w:p>
        </w:tc>
        <w:tc>
          <w:tcPr>
            <w:tcW w:w="1423" w:type="dxa"/>
            <w:tcBorders>
              <w:top w:val="nil"/>
              <w:left w:val="nil"/>
              <w:bottom w:val="single" w:sz="4" w:space="0" w:color="000000"/>
              <w:right w:val="single" w:sz="4" w:space="0" w:color="000000"/>
            </w:tcBorders>
            <w:noWrap/>
            <w:hideMark/>
          </w:tcPr>
          <w:p w14:paraId="08C0E511" w14:textId="77777777" w:rsidR="002E7632" w:rsidRPr="00B459D9" w:rsidRDefault="002E7632" w:rsidP="002E7632">
            <w:pPr>
              <w:widowControl/>
              <w:jc w:val="center"/>
              <w:rPr>
                <w:color w:val="000000"/>
                <w:szCs w:val="24"/>
              </w:rPr>
            </w:pPr>
            <w:r w:rsidRPr="00B459D9">
              <w:rPr>
                <w:color w:val="000000"/>
                <w:szCs w:val="24"/>
              </w:rPr>
              <w:t>190,378</w:t>
            </w:r>
          </w:p>
        </w:tc>
      </w:tr>
      <w:tr w:rsidR="002E7632" w:rsidRPr="00B459D9" w14:paraId="33097EA7"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438A33D"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1BDB41E4" w14:textId="77777777" w:rsidR="002E7632" w:rsidRPr="00B459D9" w:rsidRDefault="002E7632" w:rsidP="002E7632">
            <w:pPr>
              <w:widowControl/>
              <w:jc w:val="center"/>
              <w:rPr>
                <w:color w:val="000000"/>
                <w:szCs w:val="24"/>
              </w:rPr>
            </w:pPr>
            <w:r w:rsidRPr="00B459D9">
              <w:rPr>
                <w:color w:val="000000"/>
                <w:szCs w:val="24"/>
              </w:rPr>
              <w:t>45</w:t>
            </w:r>
          </w:p>
        </w:tc>
        <w:tc>
          <w:tcPr>
            <w:tcW w:w="1060" w:type="dxa"/>
            <w:tcBorders>
              <w:top w:val="nil"/>
              <w:left w:val="nil"/>
              <w:bottom w:val="single" w:sz="4" w:space="0" w:color="000000"/>
              <w:right w:val="single" w:sz="4" w:space="0" w:color="000000"/>
            </w:tcBorders>
            <w:noWrap/>
            <w:hideMark/>
          </w:tcPr>
          <w:p w14:paraId="457B7C6E" w14:textId="77777777" w:rsidR="002E7632" w:rsidRPr="00B459D9" w:rsidRDefault="002E7632" w:rsidP="002E7632">
            <w:pPr>
              <w:widowControl/>
              <w:jc w:val="center"/>
              <w:rPr>
                <w:color w:val="000000"/>
                <w:szCs w:val="24"/>
              </w:rPr>
            </w:pPr>
            <w:r w:rsidRPr="00B459D9">
              <w:rPr>
                <w:color w:val="000000"/>
                <w:szCs w:val="24"/>
              </w:rPr>
              <w:t>11501</w:t>
            </w:r>
          </w:p>
        </w:tc>
        <w:tc>
          <w:tcPr>
            <w:tcW w:w="1083" w:type="dxa"/>
            <w:tcBorders>
              <w:top w:val="nil"/>
              <w:left w:val="nil"/>
              <w:bottom w:val="single" w:sz="4" w:space="0" w:color="000000"/>
              <w:right w:val="single" w:sz="4" w:space="0" w:color="000000"/>
            </w:tcBorders>
            <w:noWrap/>
            <w:hideMark/>
          </w:tcPr>
          <w:p w14:paraId="2D614F12" w14:textId="77777777" w:rsidR="002E7632" w:rsidRPr="00B459D9" w:rsidRDefault="002E7632" w:rsidP="002E7632">
            <w:pPr>
              <w:widowControl/>
              <w:jc w:val="center"/>
              <w:rPr>
                <w:color w:val="000000"/>
                <w:szCs w:val="24"/>
              </w:rPr>
            </w:pPr>
            <w:r w:rsidRPr="00B459D9">
              <w:rPr>
                <w:color w:val="000000"/>
                <w:szCs w:val="24"/>
              </w:rPr>
              <w:t>4.9254</w:t>
            </w:r>
          </w:p>
        </w:tc>
        <w:tc>
          <w:tcPr>
            <w:tcW w:w="981" w:type="dxa"/>
            <w:tcBorders>
              <w:top w:val="nil"/>
              <w:left w:val="nil"/>
              <w:bottom w:val="single" w:sz="4" w:space="0" w:color="000000"/>
              <w:right w:val="single" w:sz="4" w:space="0" w:color="000000"/>
            </w:tcBorders>
            <w:noWrap/>
            <w:hideMark/>
          </w:tcPr>
          <w:p w14:paraId="0923277B"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4AE472B" w14:textId="77777777" w:rsidR="002E7632" w:rsidRPr="00B459D9" w:rsidRDefault="002E7632" w:rsidP="002E7632">
            <w:pPr>
              <w:widowControl/>
              <w:jc w:val="center"/>
              <w:rPr>
                <w:rFonts w:ascii="標楷體" w:hAnsi="標楷體"/>
                <w:color w:val="000000"/>
                <w:szCs w:val="24"/>
              </w:rPr>
            </w:pPr>
            <w:r w:rsidRPr="00B459D9">
              <w:rPr>
                <w:rFonts w:ascii="標楷體" w:hAnsi="標楷體"/>
                <w:color w:val="000000"/>
                <w:szCs w:val="24"/>
              </w:rPr>
              <w:t>●</w:t>
            </w:r>
          </w:p>
        </w:tc>
        <w:tc>
          <w:tcPr>
            <w:tcW w:w="1219" w:type="dxa"/>
            <w:tcBorders>
              <w:top w:val="nil"/>
              <w:left w:val="nil"/>
              <w:bottom w:val="single" w:sz="4" w:space="0" w:color="000000"/>
              <w:right w:val="single" w:sz="4" w:space="0" w:color="000000"/>
            </w:tcBorders>
            <w:noWrap/>
            <w:hideMark/>
          </w:tcPr>
          <w:p w14:paraId="4CECF9E9"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3A3C4FD0" w14:textId="77777777" w:rsidR="002E7632" w:rsidRPr="00B459D9" w:rsidRDefault="002E7632" w:rsidP="002E7632">
            <w:pPr>
              <w:widowControl/>
              <w:jc w:val="center"/>
              <w:rPr>
                <w:color w:val="000000"/>
                <w:szCs w:val="24"/>
              </w:rPr>
            </w:pPr>
            <w:r w:rsidRPr="00B459D9">
              <w:rPr>
                <w:color w:val="000000"/>
                <w:szCs w:val="24"/>
              </w:rPr>
              <w:t>18,263</w:t>
            </w:r>
          </w:p>
        </w:tc>
        <w:tc>
          <w:tcPr>
            <w:tcW w:w="1423" w:type="dxa"/>
            <w:tcBorders>
              <w:top w:val="nil"/>
              <w:left w:val="nil"/>
              <w:bottom w:val="single" w:sz="4" w:space="0" w:color="000000"/>
              <w:right w:val="single" w:sz="4" w:space="0" w:color="000000"/>
            </w:tcBorders>
            <w:noWrap/>
            <w:hideMark/>
          </w:tcPr>
          <w:p w14:paraId="36CEB52E" w14:textId="77777777" w:rsidR="002E7632" w:rsidRPr="00B459D9" w:rsidRDefault="002E7632" w:rsidP="002E7632">
            <w:pPr>
              <w:widowControl/>
              <w:jc w:val="center"/>
              <w:rPr>
                <w:color w:val="000000"/>
                <w:szCs w:val="24"/>
              </w:rPr>
            </w:pPr>
            <w:r w:rsidRPr="00B459D9">
              <w:rPr>
                <w:color w:val="000000"/>
                <w:szCs w:val="24"/>
              </w:rPr>
              <w:t>423,348</w:t>
            </w:r>
          </w:p>
        </w:tc>
      </w:tr>
      <w:tr w:rsidR="002E7632" w:rsidRPr="00B459D9" w14:paraId="7FEB4697"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E4C9773"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2B5AD4E5" w14:textId="77777777" w:rsidR="002E7632" w:rsidRPr="00B459D9" w:rsidRDefault="002E7632" w:rsidP="002E7632">
            <w:pPr>
              <w:widowControl/>
              <w:jc w:val="center"/>
              <w:rPr>
                <w:color w:val="000000"/>
                <w:szCs w:val="24"/>
              </w:rPr>
            </w:pPr>
            <w:r w:rsidRPr="00B459D9">
              <w:rPr>
                <w:color w:val="000000"/>
                <w:szCs w:val="24"/>
              </w:rPr>
              <w:t>46</w:t>
            </w:r>
          </w:p>
        </w:tc>
        <w:tc>
          <w:tcPr>
            <w:tcW w:w="1060" w:type="dxa"/>
            <w:tcBorders>
              <w:top w:val="nil"/>
              <w:left w:val="nil"/>
              <w:bottom w:val="single" w:sz="4" w:space="0" w:color="000000"/>
              <w:right w:val="single" w:sz="4" w:space="0" w:color="000000"/>
            </w:tcBorders>
            <w:noWrap/>
            <w:hideMark/>
          </w:tcPr>
          <w:p w14:paraId="56A61EEB" w14:textId="77777777" w:rsidR="002E7632" w:rsidRPr="00B459D9" w:rsidRDefault="002E7632" w:rsidP="002E7632">
            <w:pPr>
              <w:widowControl/>
              <w:jc w:val="center"/>
              <w:rPr>
                <w:color w:val="000000"/>
                <w:szCs w:val="24"/>
              </w:rPr>
            </w:pPr>
            <w:r w:rsidRPr="00B459D9">
              <w:rPr>
                <w:color w:val="000000"/>
                <w:szCs w:val="24"/>
              </w:rPr>
              <w:t>11502</w:t>
            </w:r>
          </w:p>
        </w:tc>
        <w:tc>
          <w:tcPr>
            <w:tcW w:w="1083" w:type="dxa"/>
            <w:tcBorders>
              <w:top w:val="nil"/>
              <w:left w:val="nil"/>
              <w:bottom w:val="single" w:sz="4" w:space="0" w:color="000000"/>
              <w:right w:val="single" w:sz="4" w:space="0" w:color="000000"/>
            </w:tcBorders>
            <w:noWrap/>
            <w:hideMark/>
          </w:tcPr>
          <w:p w14:paraId="3DFD1362" w14:textId="77777777" w:rsidR="002E7632" w:rsidRPr="00B459D9" w:rsidRDefault="002E7632" w:rsidP="002E7632">
            <w:pPr>
              <w:widowControl/>
              <w:jc w:val="center"/>
              <w:rPr>
                <w:color w:val="000000"/>
                <w:szCs w:val="24"/>
              </w:rPr>
            </w:pPr>
            <w:r w:rsidRPr="00B459D9">
              <w:rPr>
                <w:color w:val="000000"/>
                <w:szCs w:val="24"/>
              </w:rPr>
              <w:t>4.9254</w:t>
            </w:r>
          </w:p>
        </w:tc>
        <w:tc>
          <w:tcPr>
            <w:tcW w:w="981" w:type="dxa"/>
            <w:tcBorders>
              <w:top w:val="nil"/>
              <w:left w:val="nil"/>
              <w:bottom w:val="single" w:sz="4" w:space="0" w:color="000000"/>
              <w:right w:val="single" w:sz="4" w:space="0" w:color="000000"/>
            </w:tcBorders>
            <w:noWrap/>
            <w:hideMark/>
          </w:tcPr>
          <w:p w14:paraId="30DD73AA"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AAB0B2A" w14:textId="77777777" w:rsidR="002E7632" w:rsidRPr="00B459D9" w:rsidRDefault="002E7632" w:rsidP="002E7632">
            <w:pPr>
              <w:widowControl/>
              <w:jc w:val="center"/>
              <w:rPr>
                <w:rFonts w:ascii="標楷體" w:hAnsi="標楷體"/>
                <w:color w:val="000000"/>
                <w:szCs w:val="24"/>
              </w:rPr>
            </w:pPr>
            <w:r w:rsidRPr="00B459D9">
              <w:rPr>
                <w:rFonts w:ascii="標楷體" w:hAnsi="標楷體"/>
                <w:color w:val="000000"/>
                <w:szCs w:val="24"/>
              </w:rPr>
              <w:t>●</w:t>
            </w:r>
          </w:p>
        </w:tc>
        <w:tc>
          <w:tcPr>
            <w:tcW w:w="1219" w:type="dxa"/>
            <w:tcBorders>
              <w:top w:val="nil"/>
              <w:left w:val="nil"/>
              <w:bottom w:val="single" w:sz="4" w:space="0" w:color="000000"/>
              <w:right w:val="single" w:sz="4" w:space="0" w:color="000000"/>
            </w:tcBorders>
            <w:noWrap/>
            <w:hideMark/>
          </w:tcPr>
          <w:p w14:paraId="4ED80BE5"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514D2E87" w14:textId="77777777" w:rsidR="002E7632" w:rsidRPr="00B459D9" w:rsidRDefault="002E7632" w:rsidP="002E7632">
            <w:pPr>
              <w:widowControl/>
              <w:jc w:val="center"/>
              <w:rPr>
                <w:color w:val="000000"/>
                <w:szCs w:val="24"/>
              </w:rPr>
            </w:pPr>
            <w:r w:rsidRPr="00B459D9">
              <w:rPr>
                <w:color w:val="000000"/>
                <w:szCs w:val="24"/>
              </w:rPr>
              <w:t>18,221</w:t>
            </w:r>
          </w:p>
        </w:tc>
        <w:tc>
          <w:tcPr>
            <w:tcW w:w="1423" w:type="dxa"/>
            <w:tcBorders>
              <w:top w:val="nil"/>
              <w:left w:val="nil"/>
              <w:bottom w:val="single" w:sz="4" w:space="0" w:color="000000"/>
              <w:right w:val="single" w:sz="4" w:space="0" w:color="000000"/>
            </w:tcBorders>
            <w:noWrap/>
            <w:hideMark/>
          </w:tcPr>
          <w:p w14:paraId="18FEBED2" w14:textId="77777777" w:rsidR="002E7632" w:rsidRPr="00B459D9" w:rsidRDefault="002E7632" w:rsidP="002E7632">
            <w:pPr>
              <w:widowControl/>
              <w:jc w:val="center"/>
              <w:rPr>
                <w:color w:val="000000"/>
                <w:szCs w:val="24"/>
              </w:rPr>
            </w:pPr>
            <w:r w:rsidRPr="00B459D9">
              <w:rPr>
                <w:color w:val="000000"/>
                <w:szCs w:val="24"/>
              </w:rPr>
              <w:t>398,478</w:t>
            </w:r>
          </w:p>
        </w:tc>
      </w:tr>
      <w:tr w:rsidR="002E7632" w:rsidRPr="00B459D9" w14:paraId="4564845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00019ED"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1EEF515F" w14:textId="77777777" w:rsidR="002E7632" w:rsidRPr="00B459D9" w:rsidRDefault="002E7632" w:rsidP="002E7632">
            <w:pPr>
              <w:widowControl/>
              <w:jc w:val="center"/>
              <w:rPr>
                <w:color w:val="000000"/>
                <w:szCs w:val="24"/>
              </w:rPr>
            </w:pPr>
            <w:r w:rsidRPr="00B459D9">
              <w:rPr>
                <w:color w:val="000000"/>
                <w:szCs w:val="24"/>
              </w:rPr>
              <w:t>47</w:t>
            </w:r>
          </w:p>
        </w:tc>
        <w:tc>
          <w:tcPr>
            <w:tcW w:w="1060" w:type="dxa"/>
            <w:tcBorders>
              <w:top w:val="nil"/>
              <w:left w:val="nil"/>
              <w:bottom w:val="single" w:sz="4" w:space="0" w:color="000000"/>
              <w:right w:val="single" w:sz="4" w:space="0" w:color="000000"/>
            </w:tcBorders>
            <w:noWrap/>
            <w:hideMark/>
          </w:tcPr>
          <w:p w14:paraId="5E116CCC" w14:textId="77777777" w:rsidR="002E7632" w:rsidRPr="00B459D9" w:rsidRDefault="002E7632" w:rsidP="002E7632">
            <w:pPr>
              <w:widowControl/>
              <w:jc w:val="center"/>
              <w:rPr>
                <w:color w:val="000000"/>
                <w:szCs w:val="24"/>
              </w:rPr>
            </w:pPr>
            <w:r w:rsidRPr="00B459D9">
              <w:rPr>
                <w:color w:val="000000"/>
                <w:szCs w:val="24"/>
              </w:rPr>
              <w:t>11601</w:t>
            </w:r>
          </w:p>
        </w:tc>
        <w:tc>
          <w:tcPr>
            <w:tcW w:w="1083" w:type="dxa"/>
            <w:tcBorders>
              <w:top w:val="nil"/>
              <w:left w:val="nil"/>
              <w:bottom w:val="single" w:sz="4" w:space="0" w:color="000000"/>
              <w:right w:val="single" w:sz="4" w:space="0" w:color="000000"/>
            </w:tcBorders>
            <w:noWrap/>
            <w:hideMark/>
          </w:tcPr>
          <w:p w14:paraId="5D87BA14" w14:textId="77777777" w:rsidR="002E7632" w:rsidRPr="00B459D9" w:rsidRDefault="002E7632" w:rsidP="002E7632">
            <w:pPr>
              <w:widowControl/>
              <w:jc w:val="center"/>
              <w:rPr>
                <w:color w:val="000000"/>
                <w:szCs w:val="24"/>
              </w:rPr>
            </w:pPr>
            <w:r w:rsidRPr="00B459D9">
              <w:rPr>
                <w:color w:val="000000"/>
                <w:szCs w:val="24"/>
              </w:rPr>
              <w:t>2.3207</w:t>
            </w:r>
          </w:p>
        </w:tc>
        <w:tc>
          <w:tcPr>
            <w:tcW w:w="981" w:type="dxa"/>
            <w:tcBorders>
              <w:top w:val="nil"/>
              <w:left w:val="nil"/>
              <w:bottom w:val="single" w:sz="4" w:space="0" w:color="000000"/>
              <w:right w:val="single" w:sz="4" w:space="0" w:color="000000"/>
            </w:tcBorders>
            <w:noWrap/>
            <w:hideMark/>
          </w:tcPr>
          <w:p w14:paraId="3AFA87A7"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832EB35"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4762C6B"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1492C862" w14:textId="77777777" w:rsidR="002E7632" w:rsidRPr="00B459D9" w:rsidRDefault="002E7632" w:rsidP="002E7632">
            <w:pPr>
              <w:widowControl/>
              <w:jc w:val="center"/>
              <w:rPr>
                <w:color w:val="000000"/>
                <w:szCs w:val="24"/>
              </w:rPr>
            </w:pPr>
            <w:r w:rsidRPr="00B459D9">
              <w:rPr>
                <w:color w:val="000000"/>
                <w:szCs w:val="24"/>
              </w:rPr>
              <w:t>88,832</w:t>
            </w:r>
          </w:p>
        </w:tc>
        <w:tc>
          <w:tcPr>
            <w:tcW w:w="1423" w:type="dxa"/>
            <w:tcBorders>
              <w:top w:val="nil"/>
              <w:left w:val="nil"/>
              <w:bottom w:val="single" w:sz="4" w:space="0" w:color="000000"/>
              <w:right w:val="single" w:sz="4" w:space="0" w:color="000000"/>
            </w:tcBorders>
            <w:noWrap/>
            <w:hideMark/>
          </w:tcPr>
          <w:p w14:paraId="5E1E2454" w14:textId="77777777" w:rsidR="002E7632" w:rsidRPr="00B459D9" w:rsidRDefault="002E7632" w:rsidP="002E7632">
            <w:pPr>
              <w:widowControl/>
              <w:jc w:val="center"/>
              <w:rPr>
                <w:color w:val="000000"/>
                <w:szCs w:val="24"/>
              </w:rPr>
            </w:pPr>
            <w:r w:rsidRPr="00B459D9">
              <w:rPr>
                <w:color w:val="000000"/>
                <w:szCs w:val="24"/>
              </w:rPr>
              <w:t>191,122</w:t>
            </w:r>
          </w:p>
        </w:tc>
      </w:tr>
      <w:tr w:rsidR="002E7632" w:rsidRPr="00B459D9" w14:paraId="7015F41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C3668BB"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0E5CA754" w14:textId="77777777" w:rsidR="002E7632" w:rsidRPr="00B459D9" w:rsidRDefault="002E7632" w:rsidP="002E7632">
            <w:pPr>
              <w:widowControl/>
              <w:jc w:val="center"/>
              <w:rPr>
                <w:color w:val="000000"/>
                <w:szCs w:val="24"/>
              </w:rPr>
            </w:pPr>
            <w:r w:rsidRPr="00B459D9">
              <w:rPr>
                <w:color w:val="000000"/>
                <w:szCs w:val="24"/>
              </w:rPr>
              <w:t>48</w:t>
            </w:r>
          </w:p>
        </w:tc>
        <w:tc>
          <w:tcPr>
            <w:tcW w:w="1060" w:type="dxa"/>
            <w:tcBorders>
              <w:top w:val="nil"/>
              <w:left w:val="nil"/>
              <w:bottom w:val="single" w:sz="4" w:space="0" w:color="000000"/>
              <w:right w:val="single" w:sz="4" w:space="0" w:color="000000"/>
            </w:tcBorders>
            <w:noWrap/>
            <w:hideMark/>
          </w:tcPr>
          <w:p w14:paraId="138BE961" w14:textId="77777777" w:rsidR="002E7632" w:rsidRPr="00B459D9" w:rsidRDefault="002E7632" w:rsidP="002E7632">
            <w:pPr>
              <w:widowControl/>
              <w:jc w:val="center"/>
              <w:rPr>
                <w:color w:val="000000"/>
                <w:szCs w:val="24"/>
              </w:rPr>
            </w:pPr>
            <w:r w:rsidRPr="00B459D9">
              <w:rPr>
                <w:color w:val="000000"/>
                <w:szCs w:val="24"/>
              </w:rPr>
              <w:t>11602</w:t>
            </w:r>
          </w:p>
        </w:tc>
        <w:tc>
          <w:tcPr>
            <w:tcW w:w="1083" w:type="dxa"/>
            <w:tcBorders>
              <w:top w:val="nil"/>
              <w:left w:val="nil"/>
              <w:bottom w:val="single" w:sz="4" w:space="0" w:color="000000"/>
              <w:right w:val="single" w:sz="4" w:space="0" w:color="000000"/>
            </w:tcBorders>
            <w:noWrap/>
            <w:hideMark/>
          </w:tcPr>
          <w:p w14:paraId="7984F9FD" w14:textId="77777777" w:rsidR="002E7632" w:rsidRPr="00B459D9" w:rsidRDefault="002E7632" w:rsidP="002E7632">
            <w:pPr>
              <w:widowControl/>
              <w:jc w:val="center"/>
              <w:rPr>
                <w:color w:val="000000"/>
                <w:szCs w:val="24"/>
              </w:rPr>
            </w:pPr>
            <w:r w:rsidRPr="00B459D9">
              <w:rPr>
                <w:color w:val="000000"/>
                <w:szCs w:val="24"/>
              </w:rPr>
              <w:t>3.2470</w:t>
            </w:r>
          </w:p>
        </w:tc>
        <w:tc>
          <w:tcPr>
            <w:tcW w:w="981" w:type="dxa"/>
            <w:tcBorders>
              <w:top w:val="nil"/>
              <w:left w:val="nil"/>
              <w:bottom w:val="single" w:sz="4" w:space="0" w:color="000000"/>
              <w:right w:val="single" w:sz="4" w:space="0" w:color="000000"/>
            </w:tcBorders>
            <w:noWrap/>
            <w:hideMark/>
          </w:tcPr>
          <w:p w14:paraId="7D77513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574E548"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08CDDB0"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47217D4F" w14:textId="77777777" w:rsidR="002E7632" w:rsidRPr="00B459D9" w:rsidRDefault="002E7632" w:rsidP="002E7632">
            <w:pPr>
              <w:widowControl/>
              <w:jc w:val="center"/>
              <w:rPr>
                <w:color w:val="000000"/>
                <w:szCs w:val="24"/>
              </w:rPr>
            </w:pPr>
            <w:r w:rsidRPr="00B459D9">
              <w:rPr>
                <w:color w:val="000000"/>
                <w:szCs w:val="24"/>
              </w:rPr>
              <w:t>109,077</w:t>
            </w:r>
          </w:p>
        </w:tc>
        <w:tc>
          <w:tcPr>
            <w:tcW w:w="1423" w:type="dxa"/>
            <w:tcBorders>
              <w:top w:val="nil"/>
              <w:left w:val="nil"/>
              <w:bottom w:val="single" w:sz="4" w:space="0" w:color="000000"/>
              <w:right w:val="single" w:sz="4" w:space="0" w:color="000000"/>
            </w:tcBorders>
            <w:noWrap/>
            <w:hideMark/>
          </w:tcPr>
          <w:p w14:paraId="6AD10767" w14:textId="77777777" w:rsidR="002E7632" w:rsidRPr="00B459D9" w:rsidRDefault="002E7632" w:rsidP="002E7632">
            <w:pPr>
              <w:widowControl/>
              <w:jc w:val="center"/>
              <w:rPr>
                <w:color w:val="000000"/>
                <w:szCs w:val="24"/>
              </w:rPr>
            </w:pPr>
            <w:r w:rsidRPr="00B459D9">
              <w:rPr>
                <w:color w:val="000000"/>
                <w:szCs w:val="24"/>
              </w:rPr>
              <w:t>276,203</w:t>
            </w:r>
          </w:p>
        </w:tc>
      </w:tr>
      <w:tr w:rsidR="002E7632" w:rsidRPr="00B459D9" w14:paraId="6FDDA95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54262B0"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2ED0BA4D" w14:textId="77777777" w:rsidR="002E7632" w:rsidRPr="00B459D9" w:rsidRDefault="002E7632" w:rsidP="002E7632">
            <w:pPr>
              <w:widowControl/>
              <w:jc w:val="center"/>
              <w:rPr>
                <w:color w:val="000000"/>
                <w:szCs w:val="24"/>
              </w:rPr>
            </w:pPr>
            <w:r w:rsidRPr="00B459D9">
              <w:rPr>
                <w:color w:val="000000"/>
                <w:szCs w:val="24"/>
              </w:rPr>
              <w:t>49</w:t>
            </w:r>
          </w:p>
        </w:tc>
        <w:tc>
          <w:tcPr>
            <w:tcW w:w="1060" w:type="dxa"/>
            <w:tcBorders>
              <w:top w:val="nil"/>
              <w:left w:val="nil"/>
              <w:bottom w:val="single" w:sz="4" w:space="0" w:color="000000"/>
              <w:right w:val="single" w:sz="4" w:space="0" w:color="000000"/>
            </w:tcBorders>
            <w:noWrap/>
            <w:hideMark/>
          </w:tcPr>
          <w:p w14:paraId="1887F6F0" w14:textId="77777777" w:rsidR="002E7632" w:rsidRPr="00B459D9" w:rsidRDefault="002E7632" w:rsidP="002E7632">
            <w:pPr>
              <w:widowControl/>
              <w:jc w:val="center"/>
              <w:rPr>
                <w:color w:val="000000"/>
                <w:szCs w:val="24"/>
              </w:rPr>
            </w:pPr>
            <w:r w:rsidRPr="00B459D9">
              <w:rPr>
                <w:color w:val="000000"/>
                <w:szCs w:val="24"/>
              </w:rPr>
              <w:t>11603</w:t>
            </w:r>
          </w:p>
        </w:tc>
        <w:tc>
          <w:tcPr>
            <w:tcW w:w="1083" w:type="dxa"/>
            <w:tcBorders>
              <w:top w:val="nil"/>
              <w:left w:val="nil"/>
              <w:bottom w:val="single" w:sz="4" w:space="0" w:color="000000"/>
              <w:right w:val="single" w:sz="4" w:space="0" w:color="000000"/>
            </w:tcBorders>
            <w:noWrap/>
            <w:hideMark/>
          </w:tcPr>
          <w:p w14:paraId="33191C4C" w14:textId="77777777" w:rsidR="002E7632" w:rsidRPr="00B459D9" w:rsidRDefault="002E7632" w:rsidP="002E7632">
            <w:pPr>
              <w:widowControl/>
              <w:jc w:val="center"/>
              <w:rPr>
                <w:color w:val="000000"/>
                <w:szCs w:val="24"/>
              </w:rPr>
            </w:pPr>
            <w:r w:rsidRPr="00B459D9">
              <w:rPr>
                <w:color w:val="000000"/>
                <w:szCs w:val="24"/>
              </w:rPr>
              <w:t>3.1333</w:t>
            </w:r>
          </w:p>
        </w:tc>
        <w:tc>
          <w:tcPr>
            <w:tcW w:w="981" w:type="dxa"/>
            <w:tcBorders>
              <w:top w:val="nil"/>
              <w:left w:val="nil"/>
              <w:bottom w:val="single" w:sz="4" w:space="0" w:color="000000"/>
              <w:right w:val="single" w:sz="4" w:space="0" w:color="000000"/>
            </w:tcBorders>
            <w:noWrap/>
            <w:hideMark/>
          </w:tcPr>
          <w:p w14:paraId="655F518B"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4C83BB5"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0A74C0B"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0D1D322B" w14:textId="77777777" w:rsidR="002E7632" w:rsidRPr="00B459D9" w:rsidRDefault="002E7632" w:rsidP="002E7632">
            <w:pPr>
              <w:widowControl/>
              <w:jc w:val="center"/>
              <w:rPr>
                <w:color w:val="000000"/>
                <w:szCs w:val="24"/>
              </w:rPr>
            </w:pPr>
            <w:r w:rsidRPr="00B459D9">
              <w:rPr>
                <w:color w:val="000000"/>
                <w:szCs w:val="24"/>
              </w:rPr>
              <w:t>126,109</w:t>
            </w:r>
          </w:p>
        </w:tc>
        <w:tc>
          <w:tcPr>
            <w:tcW w:w="1423" w:type="dxa"/>
            <w:tcBorders>
              <w:top w:val="nil"/>
              <w:left w:val="nil"/>
              <w:bottom w:val="single" w:sz="4" w:space="0" w:color="000000"/>
              <w:right w:val="single" w:sz="4" w:space="0" w:color="000000"/>
            </w:tcBorders>
            <w:noWrap/>
            <w:hideMark/>
          </w:tcPr>
          <w:p w14:paraId="341A4BE0" w14:textId="77777777" w:rsidR="002E7632" w:rsidRPr="00B459D9" w:rsidRDefault="002E7632" w:rsidP="002E7632">
            <w:pPr>
              <w:widowControl/>
              <w:jc w:val="center"/>
              <w:rPr>
                <w:color w:val="000000"/>
                <w:szCs w:val="24"/>
              </w:rPr>
            </w:pPr>
            <w:r w:rsidRPr="00B459D9">
              <w:rPr>
                <w:color w:val="000000"/>
                <w:szCs w:val="24"/>
              </w:rPr>
              <w:t>230,916</w:t>
            </w:r>
          </w:p>
        </w:tc>
      </w:tr>
      <w:tr w:rsidR="002E7632" w:rsidRPr="00B459D9" w14:paraId="4B2F394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5B55335"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3845D685" w14:textId="77777777" w:rsidR="002E7632" w:rsidRPr="00B459D9" w:rsidRDefault="002E7632" w:rsidP="002E7632">
            <w:pPr>
              <w:widowControl/>
              <w:jc w:val="center"/>
              <w:rPr>
                <w:color w:val="000000"/>
                <w:szCs w:val="24"/>
              </w:rPr>
            </w:pPr>
            <w:r w:rsidRPr="00B459D9">
              <w:rPr>
                <w:color w:val="000000"/>
                <w:szCs w:val="24"/>
              </w:rPr>
              <w:t>50</w:t>
            </w:r>
          </w:p>
        </w:tc>
        <w:tc>
          <w:tcPr>
            <w:tcW w:w="1060" w:type="dxa"/>
            <w:tcBorders>
              <w:top w:val="nil"/>
              <w:left w:val="nil"/>
              <w:bottom w:val="single" w:sz="4" w:space="0" w:color="000000"/>
              <w:right w:val="single" w:sz="4" w:space="0" w:color="000000"/>
            </w:tcBorders>
            <w:noWrap/>
            <w:hideMark/>
          </w:tcPr>
          <w:p w14:paraId="6A4383FB" w14:textId="77777777" w:rsidR="002E7632" w:rsidRPr="00B459D9" w:rsidRDefault="002E7632" w:rsidP="002E7632">
            <w:pPr>
              <w:widowControl/>
              <w:jc w:val="center"/>
              <w:rPr>
                <w:color w:val="000000"/>
                <w:szCs w:val="24"/>
              </w:rPr>
            </w:pPr>
            <w:r w:rsidRPr="00B459D9">
              <w:rPr>
                <w:color w:val="000000"/>
                <w:szCs w:val="24"/>
              </w:rPr>
              <w:t>11604</w:t>
            </w:r>
          </w:p>
        </w:tc>
        <w:tc>
          <w:tcPr>
            <w:tcW w:w="1083" w:type="dxa"/>
            <w:tcBorders>
              <w:top w:val="nil"/>
              <w:left w:val="nil"/>
              <w:bottom w:val="single" w:sz="4" w:space="0" w:color="000000"/>
              <w:right w:val="single" w:sz="4" w:space="0" w:color="000000"/>
            </w:tcBorders>
            <w:noWrap/>
            <w:hideMark/>
          </w:tcPr>
          <w:p w14:paraId="3B2B21F4" w14:textId="77777777" w:rsidR="002E7632" w:rsidRPr="00B459D9" w:rsidRDefault="002E7632" w:rsidP="002E7632">
            <w:pPr>
              <w:widowControl/>
              <w:jc w:val="center"/>
              <w:rPr>
                <w:color w:val="000000"/>
                <w:szCs w:val="24"/>
              </w:rPr>
            </w:pPr>
            <w:r w:rsidRPr="00B459D9">
              <w:rPr>
                <w:color w:val="000000"/>
                <w:szCs w:val="24"/>
              </w:rPr>
              <w:t>2.4779</w:t>
            </w:r>
          </w:p>
        </w:tc>
        <w:tc>
          <w:tcPr>
            <w:tcW w:w="981" w:type="dxa"/>
            <w:tcBorders>
              <w:top w:val="nil"/>
              <w:left w:val="nil"/>
              <w:bottom w:val="single" w:sz="4" w:space="0" w:color="000000"/>
              <w:right w:val="single" w:sz="4" w:space="0" w:color="000000"/>
            </w:tcBorders>
            <w:noWrap/>
            <w:hideMark/>
          </w:tcPr>
          <w:p w14:paraId="00C26B74"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DA10480"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53687A7"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77FEFF36" w14:textId="77777777" w:rsidR="002E7632" w:rsidRPr="00B459D9" w:rsidRDefault="002E7632" w:rsidP="002E7632">
            <w:pPr>
              <w:widowControl/>
              <w:jc w:val="center"/>
              <w:rPr>
                <w:color w:val="000000"/>
                <w:szCs w:val="24"/>
              </w:rPr>
            </w:pPr>
            <w:r w:rsidRPr="00B459D9">
              <w:rPr>
                <w:color w:val="000000"/>
                <w:szCs w:val="24"/>
              </w:rPr>
              <w:t>93,813</w:t>
            </w:r>
          </w:p>
        </w:tc>
        <w:tc>
          <w:tcPr>
            <w:tcW w:w="1423" w:type="dxa"/>
            <w:tcBorders>
              <w:top w:val="nil"/>
              <w:left w:val="nil"/>
              <w:bottom w:val="single" w:sz="4" w:space="0" w:color="000000"/>
              <w:right w:val="single" w:sz="4" w:space="0" w:color="000000"/>
            </w:tcBorders>
            <w:noWrap/>
            <w:hideMark/>
          </w:tcPr>
          <w:p w14:paraId="0C91A9E4" w14:textId="77777777" w:rsidR="002E7632" w:rsidRPr="00B459D9" w:rsidRDefault="002E7632" w:rsidP="002E7632">
            <w:pPr>
              <w:widowControl/>
              <w:jc w:val="center"/>
              <w:rPr>
                <w:color w:val="000000"/>
                <w:szCs w:val="24"/>
              </w:rPr>
            </w:pPr>
            <w:r w:rsidRPr="00B459D9">
              <w:rPr>
                <w:color w:val="000000"/>
                <w:szCs w:val="24"/>
              </w:rPr>
              <w:t>193,946</w:t>
            </w:r>
          </w:p>
        </w:tc>
      </w:tr>
      <w:tr w:rsidR="002E7632" w:rsidRPr="00B459D9" w14:paraId="150BBD2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DB4AA56"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46F78DC4" w14:textId="77777777" w:rsidR="002E7632" w:rsidRPr="00B459D9" w:rsidRDefault="002E7632" w:rsidP="002E7632">
            <w:pPr>
              <w:widowControl/>
              <w:jc w:val="center"/>
              <w:rPr>
                <w:color w:val="000000"/>
                <w:szCs w:val="24"/>
              </w:rPr>
            </w:pPr>
            <w:r w:rsidRPr="00B459D9">
              <w:rPr>
                <w:color w:val="000000"/>
                <w:szCs w:val="24"/>
              </w:rPr>
              <w:t>51</w:t>
            </w:r>
          </w:p>
        </w:tc>
        <w:tc>
          <w:tcPr>
            <w:tcW w:w="1060" w:type="dxa"/>
            <w:tcBorders>
              <w:top w:val="nil"/>
              <w:left w:val="nil"/>
              <w:bottom w:val="single" w:sz="4" w:space="0" w:color="000000"/>
              <w:right w:val="single" w:sz="4" w:space="0" w:color="000000"/>
            </w:tcBorders>
            <w:noWrap/>
            <w:hideMark/>
          </w:tcPr>
          <w:p w14:paraId="22068108" w14:textId="77777777" w:rsidR="002E7632" w:rsidRPr="00B459D9" w:rsidRDefault="002E7632" w:rsidP="002E7632">
            <w:pPr>
              <w:widowControl/>
              <w:jc w:val="center"/>
              <w:rPr>
                <w:color w:val="000000"/>
                <w:szCs w:val="24"/>
              </w:rPr>
            </w:pPr>
            <w:r w:rsidRPr="00B459D9">
              <w:rPr>
                <w:color w:val="000000"/>
                <w:szCs w:val="24"/>
              </w:rPr>
              <w:t>11605</w:t>
            </w:r>
          </w:p>
        </w:tc>
        <w:tc>
          <w:tcPr>
            <w:tcW w:w="1083" w:type="dxa"/>
            <w:tcBorders>
              <w:top w:val="nil"/>
              <w:left w:val="nil"/>
              <w:bottom w:val="single" w:sz="4" w:space="0" w:color="000000"/>
              <w:right w:val="single" w:sz="4" w:space="0" w:color="000000"/>
            </w:tcBorders>
            <w:noWrap/>
            <w:hideMark/>
          </w:tcPr>
          <w:p w14:paraId="6E90C7CD" w14:textId="77777777" w:rsidR="002E7632" w:rsidRPr="00B459D9" w:rsidRDefault="002E7632" w:rsidP="002E7632">
            <w:pPr>
              <w:widowControl/>
              <w:jc w:val="center"/>
              <w:rPr>
                <w:color w:val="000000"/>
                <w:szCs w:val="24"/>
              </w:rPr>
            </w:pPr>
            <w:r w:rsidRPr="00B459D9">
              <w:rPr>
                <w:color w:val="000000"/>
                <w:szCs w:val="24"/>
              </w:rPr>
              <w:t>5.2817</w:t>
            </w:r>
          </w:p>
        </w:tc>
        <w:tc>
          <w:tcPr>
            <w:tcW w:w="981" w:type="dxa"/>
            <w:tcBorders>
              <w:top w:val="nil"/>
              <w:left w:val="nil"/>
              <w:bottom w:val="single" w:sz="4" w:space="0" w:color="000000"/>
              <w:right w:val="single" w:sz="4" w:space="0" w:color="000000"/>
            </w:tcBorders>
            <w:noWrap/>
            <w:hideMark/>
          </w:tcPr>
          <w:p w14:paraId="434DF0A5"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015B672"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C04F858"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65B84C5D" w14:textId="77777777" w:rsidR="002E7632" w:rsidRPr="00B459D9" w:rsidRDefault="002E7632" w:rsidP="002E7632">
            <w:pPr>
              <w:widowControl/>
              <w:jc w:val="center"/>
              <w:rPr>
                <w:color w:val="000000"/>
                <w:szCs w:val="24"/>
              </w:rPr>
            </w:pPr>
            <w:r w:rsidRPr="00B459D9">
              <w:rPr>
                <w:color w:val="000000"/>
                <w:szCs w:val="24"/>
              </w:rPr>
              <w:t>117,663</w:t>
            </w:r>
          </w:p>
        </w:tc>
        <w:tc>
          <w:tcPr>
            <w:tcW w:w="1423" w:type="dxa"/>
            <w:tcBorders>
              <w:top w:val="nil"/>
              <w:left w:val="nil"/>
              <w:bottom w:val="single" w:sz="4" w:space="0" w:color="000000"/>
              <w:right w:val="single" w:sz="4" w:space="0" w:color="000000"/>
            </w:tcBorders>
            <w:noWrap/>
            <w:hideMark/>
          </w:tcPr>
          <w:p w14:paraId="6A568A7D" w14:textId="77777777" w:rsidR="002E7632" w:rsidRPr="00B459D9" w:rsidRDefault="002E7632" w:rsidP="002E7632">
            <w:pPr>
              <w:widowControl/>
              <w:jc w:val="center"/>
              <w:rPr>
                <w:color w:val="000000"/>
                <w:szCs w:val="24"/>
              </w:rPr>
            </w:pPr>
            <w:r w:rsidRPr="00B459D9">
              <w:rPr>
                <w:color w:val="000000"/>
                <w:szCs w:val="24"/>
              </w:rPr>
              <w:t>474,292</w:t>
            </w:r>
          </w:p>
        </w:tc>
      </w:tr>
      <w:tr w:rsidR="002E7632" w:rsidRPr="00B459D9" w14:paraId="4D8A94C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E64F9B4"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02CC5B7E" w14:textId="77777777" w:rsidR="002E7632" w:rsidRPr="00B459D9" w:rsidRDefault="002E7632" w:rsidP="002E7632">
            <w:pPr>
              <w:widowControl/>
              <w:jc w:val="center"/>
              <w:rPr>
                <w:color w:val="000000"/>
                <w:szCs w:val="24"/>
              </w:rPr>
            </w:pPr>
            <w:r w:rsidRPr="00B459D9">
              <w:rPr>
                <w:color w:val="000000"/>
                <w:szCs w:val="24"/>
              </w:rPr>
              <w:t>52</w:t>
            </w:r>
          </w:p>
        </w:tc>
        <w:tc>
          <w:tcPr>
            <w:tcW w:w="1060" w:type="dxa"/>
            <w:tcBorders>
              <w:top w:val="nil"/>
              <w:left w:val="nil"/>
              <w:bottom w:val="single" w:sz="4" w:space="0" w:color="000000"/>
              <w:right w:val="single" w:sz="4" w:space="0" w:color="000000"/>
            </w:tcBorders>
            <w:noWrap/>
            <w:hideMark/>
          </w:tcPr>
          <w:p w14:paraId="74DE8FDE" w14:textId="77777777" w:rsidR="002E7632" w:rsidRPr="00B459D9" w:rsidRDefault="002E7632" w:rsidP="002E7632">
            <w:pPr>
              <w:widowControl/>
              <w:jc w:val="center"/>
              <w:rPr>
                <w:color w:val="000000"/>
                <w:szCs w:val="24"/>
              </w:rPr>
            </w:pPr>
            <w:r w:rsidRPr="00B459D9">
              <w:rPr>
                <w:color w:val="000000"/>
                <w:szCs w:val="24"/>
              </w:rPr>
              <w:t>47801</w:t>
            </w:r>
          </w:p>
        </w:tc>
        <w:tc>
          <w:tcPr>
            <w:tcW w:w="1083" w:type="dxa"/>
            <w:tcBorders>
              <w:top w:val="nil"/>
              <w:left w:val="nil"/>
              <w:bottom w:val="single" w:sz="4" w:space="0" w:color="000000"/>
              <w:right w:val="single" w:sz="4" w:space="0" w:color="000000"/>
            </w:tcBorders>
            <w:noWrap/>
            <w:hideMark/>
          </w:tcPr>
          <w:p w14:paraId="1942201A" w14:textId="77777777" w:rsidR="002E7632" w:rsidRPr="00B459D9" w:rsidRDefault="002E7632" w:rsidP="002E7632">
            <w:pPr>
              <w:widowControl/>
              <w:jc w:val="center"/>
              <w:rPr>
                <w:color w:val="000000"/>
                <w:szCs w:val="24"/>
              </w:rPr>
            </w:pPr>
            <w:r w:rsidRPr="00B459D9">
              <w:rPr>
                <w:color w:val="000000"/>
                <w:szCs w:val="24"/>
              </w:rPr>
              <w:t>4.3515</w:t>
            </w:r>
          </w:p>
        </w:tc>
        <w:tc>
          <w:tcPr>
            <w:tcW w:w="981" w:type="dxa"/>
            <w:tcBorders>
              <w:top w:val="nil"/>
              <w:left w:val="nil"/>
              <w:bottom w:val="single" w:sz="4" w:space="0" w:color="000000"/>
              <w:right w:val="single" w:sz="4" w:space="0" w:color="000000"/>
            </w:tcBorders>
            <w:noWrap/>
            <w:hideMark/>
          </w:tcPr>
          <w:p w14:paraId="18D657F2"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1F891DD"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800B8E7" w14:textId="77777777" w:rsidR="002E7632" w:rsidRPr="00B459D9" w:rsidRDefault="002E7632" w:rsidP="002E7632">
            <w:pPr>
              <w:widowControl/>
              <w:jc w:val="center"/>
              <w:rPr>
                <w:color w:val="000000"/>
                <w:szCs w:val="24"/>
              </w:rPr>
            </w:pPr>
            <w:r w:rsidRPr="00B459D9">
              <w:rPr>
                <w:color w:val="000000"/>
                <w:szCs w:val="24"/>
              </w:rPr>
              <w:t>8</w:t>
            </w:r>
          </w:p>
        </w:tc>
        <w:tc>
          <w:tcPr>
            <w:tcW w:w="1378" w:type="dxa"/>
            <w:tcBorders>
              <w:top w:val="nil"/>
              <w:left w:val="nil"/>
              <w:bottom w:val="single" w:sz="4" w:space="0" w:color="000000"/>
              <w:right w:val="single" w:sz="4" w:space="0" w:color="000000"/>
            </w:tcBorders>
            <w:noWrap/>
            <w:hideMark/>
          </w:tcPr>
          <w:p w14:paraId="7EC26C3A" w14:textId="77777777" w:rsidR="002E7632" w:rsidRPr="00B459D9" w:rsidRDefault="002E7632" w:rsidP="002E7632">
            <w:pPr>
              <w:widowControl/>
              <w:jc w:val="center"/>
              <w:rPr>
                <w:color w:val="000000"/>
                <w:szCs w:val="24"/>
              </w:rPr>
            </w:pPr>
            <w:r w:rsidRPr="00B459D9">
              <w:rPr>
                <w:color w:val="000000"/>
                <w:szCs w:val="24"/>
              </w:rPr>
              <w:t>78,841</w:t>
            </w:r>
          </w:p>
        </w:tc>
        <w:tc>
          <w:tcPr>
            <w:tcW w:w="1423" w:type="dxa"/>
            <w:tcBorders>
              <w:top w:val="nil"/>
              <w:left w:val="nil"/>
              <w:bottom w:val="single" w:sz="4" w:space="0" w:color="000000"/>
              <w:right w:val="single" w:sz="4" w:space="0" w:color="000000"/>
            </w:tcBorders>
            <w:noWrap/>
            <w:hideMark/>
          </w:tcPr>
          <w:p w14:paraId="03BEE602" w14:textId="77777777" w:rsidR="002E7632" w:rsidRPr="00B459D9" w:rsidRDefault="002E7632" w:rsidP="002E7632">
            <w:pPr>
              <w:widowControl/>
              <w:jc w:val="center"/>
              <w:rPr>
                <w:color w:val="000000"/>
                <w:szCs w:val="24"/>
              </w:rPr>
            </w:pPr>
            <w:r w:rsidRPr="00B459D9">
              <w:rPr>
                <w:color w:val="000000"/>
                <w:szCs w:val="24"/>
              </w:rPr>
              <w:t>340,572</w:t>
            </w:r>
          </w:p>
        </w:tc>
      </w:tr>
      <w:tr w:rsidR="002E7632" w:rsidRPr="00B459D9" w14:paraId="43F992B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87B272E"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079AFE16" w14:textId="77777777" w:rsidR="002E7632" w:rsidRPr="00B459D9" w:rsidRDefault="002E7632" w:rsidP="002E7632">
            <w:pPr>
              <w:widowControl/>
              <w:jc w:val="center"/>
              <w:rPr>
                <w:color w:val="000000"/>
                <w:szCs w:val="24"/>
              </w:rPr>
            </w:pPr>
            <w:r w:rsidRPr="00B459D9">
              <w:rPr>
                <w:color w:val="000000"/>
                <w:szCs w:val="24"/>
              </w:rPr>
              <w:t>53</w:t>
            </w:r>
          </w:p>
        </w:tc>
        <w:tc>
          <w:tcPr>
            <w:tcW w:w="1060" w:type="dxa"/>
            <w:tcBorders>
              <w:top w:val="nil"/>
              <w:left w:val="nil"/>
              <w:bottom w:val="single" w:sz="4" w:space="0" w:color="000000"/>
              <w:right w:val="single" w:sz="4" w:space="0" w:color="000000"/>
            </w:tcBorders>
            <w:noWrap/>
            <w:hideMark/>
          </w:tcPr>
          <w:p w14:paraId="60123475" w14:textId="77777777" w:rsidR="002E7632" w:rsidRPr="00B459D9" w:rsidRDefault="002E7632" w:rsidP="002E7632">
            <w:pPr>
              <w:widowControl/>
              <w:jc w:val="center"/>
              <w:rPr>
                <w:color w:val="000000"/>
                <w:szCs w:val="24"/>
              </w:rPr>
            </w:pPr>
            <w:r w:rsidRPr="00B459D9">
              <w:rPr>
                <w:color w:val="000000"/>
                <w:szCs w:val="24"/>
              </w:rPr>
              <w:t>47802</w:t>
            </w:r>
          </w:p>
        </w:tc>
        <w:tc>
          <w:tcPr>
            <w:tcW w:w="1083" w:type="dxa"/>
            <w:tcBorders>
              <w:top w:val="nil"/>
              <w:left w:val="nil"/>
              <w:bottom w:val="single" w:sz="4" w:space="0" w:color="000000"/>
              <w:right w:val="single" w:sz="4" w:space="0" w:color="000000"/>
            </w:tcBorders>
            <w:noWrap/>
            <w:hideMark/>
          </w:tcPr>
          <w:p w14:paraId="35735BA0" w14:textId="77777777" w:rsidR="002E7632" w:rsidRPr="00B459D9" w:rsidRDefault="002E7632" w:rsidP="002E7632">
            <w:pPr>
              <w:widowControl/>
              <w:jc w:val="center"/>
              <w:rPr>
                <w:color w:val="000000"/>
                <w:szCs w:val="24"/>
              </w:rPr>
            </w:pPr>
            <w:r w:rsidRPr="00B459D9">
              <w:rPr>
                <w:color w:val="000000"/>
                <w:szCs w:val="24"/>
              </w:rPr>
              <w:t>1.5108</w:t>
            </w:r>
          </w:p>
        </w:tc>
        <w:tc>
          <w:tcPr>
            <w:tcW w:w="981" w:type="dxa"/>
            <w:tcBorders>
              <w:top w:val="nil"/>
              <w:left w:val="nil"/>
              <w:bottom w:val="single" w:sz="4" w:space="0" w:color="000000"/>
              <w:right w:val="single" w:sz="4" w:space="0" w:color="000000"/>
            </w:tcBorders>
            <w:noWrap/>
            <w:hideMark/>
          </w:tcPr>
          <w:p w14:paraId="258ECAEA"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20B38EA" w14:textId="77777777" w:rsidR="002E7632" w:rsidRPr="00B459D9" w:rsidRDefault="002E7632" w:rsidP="002E7632">
            <w:pPr>
              <w:widowControl/>
              <w:jc w:val="center"/>
              <w:rPr>
                <w:rFonts w:ascii="標楷體" w:hAnsi="標楷體"/>
                <w:color w:val="000000"/>
                <w:szCs w:val="24"/>
              </w:rPr>
            </w:pPr>
            <w:r w:rsidRPr="00B459D9">
              <w:rPr>
                <w:rFonts w:ascii="標楷體" w:hAnsi="標楷體"/>
                <w:color w:val="000000"/>
                <w:szCs w:val="24"/>
              </w:rPr>
              <w:t>●</w:t>
            </w:r>
          </w:p>
        </w:tc>
        <w:tc>
          <w:tcPr>
            <w:tcW w:w="1219" w:type="dxa"/>
            <w:tcBorders>
              <w:top w:val="nil"/>
              <w:left w:val="nil"/>
              <w:bottom w:val="single" w:sz="4" w:space="0" w:color="000000"/>
              <w:right w:val="single" w:sz="4" w:space="0" w:color="000000"/>
            </w:tcBorders>
            <w:noWrap/>
            <w:hideMark/>
          </w:tcPr>
          <w:p w14:paraId="339354E8"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362D1156" w14:textId="77777777" w:rsidR="002E7632" w:rsidRPr="00B459D9" w:rsidRDefault="002E7632" w:rsidP="002E7632">
            <w:pPr>
              <w:widowControl/>
              <w:jc w:val="center"/>
              <w:rPr>
                <w:color w:val="000000"/>
                <w:szCs w:val="24"/>
              </w:rPr>
            </w:pPr>
            <w:r w:rsidRPr="00B459D9">
              <w:rPr>
                <w:color w:val="000000"/>
                <w:szCs w:val="24"/>
              </w:rPr>
              <w:t>23,804</w:t>
            </w:r>
          </w:p>
        </w:tc>
        <w:tc>
          <w:tcPr>
            <w:tcW w:w="1423" w:type="dxa"/>
            <w:tcBorders>
              <w:top w:val="nil"/>
              <w:left w:val="nil"/>
              <w:bottom w:val="single" w:sz="4" w:space="0" w:color="000000"/>
              <w:right w:val="single" w:sz="4" w:space="0" w:color="000000"/>
            </w:tcBorders>
            <w:noWrap/>
            <w:hideMark/>
          </w:tcPr>
          <w:p w14:paraId="79FEEDE6" w14:textId="77777777" w:rsidR="002E7632" w:rsidRPr="00B459D9" w:rsidRDefault="002E7632" w:rsidP="002E7632">
            <w:pPr>
              <w:widowControl/>
              <w:jc w:val="center"/>
              <w:rPr>
                <w:color w:val="000000"/>
                <w:szCs w:val="24"/>
              </w:rPr>
            </w:pPr>
            <w:r w:rsidRPr="00B459D9">
              <w:rPr>
                <w:color w:val="000000"/>
                <w:szCs w:val="24"/>
              </w:rPr>
              <w:t>104,438</w:t>
            </w:r>
          </w:p>
        </w:tc>
      </w:tr>
      <w:tr w:rsidR="002E7632" w:rsidRPr="00B459D9" w14:paraId="5DBF7E3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87DF0DC"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728E1038" w14:textId="77777777" w:rsidR="002E7632" w:rsidRPr="00B459D9" w:rsidRDefault="002E7632" w:rsidP="002E7632">
            <w:pPr>
              <w:widowControl/>
              <w:jc w:val="center"/>
              <w:rPr>
                <w:color w:val="000000"/>
                <w:szCs w:val="24"/>
              </w:rPr>
            </w:pPr>
            <w:r w:rsidRPr="00B459D9">
              <w:rPr>
                <w:color w:val="000000"/>
                <w:szCs w:val="24"/>
              </w:rPr>
              <w:t>54</w:t>
            </w:r>
          </w:p>
        </w:tc>
        <w:tc>
          <w:tcPr>
            <w:tcW w:w="1060" w:type="dxa"/>
            <w:tcBorders>
              <w:top w:val="nil"/>
              <w:left w:val="nil"/>
              <w:bottom w:val="single" w:sz="4" w:space="0" w:color="000000"/>
              <w:right w:val="single" w:sz="4" w:space="0" w:color="000000"/>
            </w:tcBorders>
            <w:noWrap/>
            <w:hideMark/>
          </w:tcPr>
          <w:p w14:paraId="4F112E8D" w14:textId="77777777" w:rsidR="002E7632" w:rsidRPr="00B459D9" w:rsidRDefault="002E7632" w:rsidP="002E7632">
            <w:pPr>
              <w:widowControl/>
              <w:jc w:val="center"/>
              <w:rPr>
                <w:color w:val="000000"/>
                <w:szCs w:val="24"/>
              </w:rPr>
            </w:pPr>
            <w:r w:rsidRPr="00B459D9">
              <w:rPr>
                <w:color w:val="000000"/>
                <w:szCs w:val="24"/>
              </w:rPr>
              <w:t>47803</w:t>
            </w:r>
          </w:p>
        </w:tc>
        <w:tc>
          <w:tcPr>
            <w:tcW w:w="1083" w:type="dxa"/>
            <w:tcBorders>
              <w:top w:val="nil"/>
              <w:left w:val="nil"/>
              <w:bottom w:val="single" w:sz="4" w:space="0" w:color="000000"/>
              <w:right w:val="single" w:sz="4" w:space="0" w:color="000000"/>
            </w:tcBorders>
            <w:noWrap/>
            <w:hideMark/>
          </w:tcPr>
          <w:p w14:paraId="6133BAF3" w14:textId="77777777" w:rsidR="002E7632" w:rsidRPr="00B459D9" w:rsidRDefault="002E7632" w:rsidP="002E7632">
            <w:pPr>
              <w:widowControl/>
              <w:jc w:val="center"/>
              <w:rPr>
                <w:color w:val="000000"/>
                <w:szCs w:val="24"/>
              </w:rPr>
            </w:pPr>
            <w:r w:rsidRPr="00B459D9">
              <w:rPr>
                <w:color w:val="000000"/>
                <w:szCs w:val="24"/>
              </w:rPr>
              <w:t>2.0113</w:t>
            </w:r>
          </w:p>
        </w:tc>
        <w:tc>
          <w:tcPr>
            <w:tcW w:w="981" w:type="dxa"/>
            <w:tcBorders>
              <w:top w:val="nil"/>
              <w:left w:val="nil"/>
              <w:bottom w:val="single" w:sz="4" w:space="0" w:color="000000"/>
              <w:right w:val="single" w:sz="4" w:space="0" w:color="000000"/>
            </w:tcBorders>
            <w:noWrap/>
            <w:hideMark/>
          </w:tcPr>
          <w:p w14:paraId="1897F36B"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861FC02"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20D8BAF"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5CB45977" w14:textId="77777777" w:rsidR="002E7632" w:rsidRPr="00B459D9" w:rsidRDefault="002E7632" w:rsidP="002E7632">
            <w:pPr>
              <w:widowControl/>
              <w:jc w:val="center"/>
              <w:rPr>
                <w:color w:val="000000"/>
                <w:szCs w:val="24"/>
              </w:rPr>
            </w:pPr>
            <w:r w:rsidRPr="00B459D9">
              <w:rPr>
                <w:color w:val="000000"/>
                <w:szCs w:val="24"/>
              </w:rPr>
              <w:t>29,548</w:t>
            </w:r>
          </w:p>
        </w:tc>
        <w:tc>
          <w:tcPr>
            <w:tcW w:w="1423" w:type="dxa"/>
            <w:tcBorders>
              <w:top w:val="nil"/>
              <w:left w:val="nil"/>
              <w:bottom w:val="single" w:sz="4" w:space="0" w:color="000000"/>
              <w:right w:val="single" w:sz="4" w:space="0" w:color="000000"/>
            </w:tcBorders>
            <w:noWrap/>
            <w:hideMark/>
          </w:tcPr>
          <w:p w14:paraId="0DD92079" w14:textId="77777777" w:rsidR="002E7632" w:rsidRPr="00B459D9" w:rsidRDefault="002E7632" w:rsidP="002E7632">
            <w:pPr>
              <w:widowControl/>
              <w:jc w:val="center"/>
              <w:rPr>
                <w:color w:val="000000"/>
                <w:szCs w:val="24"/>
              </w:rPr>
            </w:pPr>
            <w:r w:rsidRPr="00B459D9">
              <w:rPr>
                <w:color w:val="000000"/>
                <w:szCs w:val="24"/>
              </w:rPr>
              <w:t>143,519</w:t>
            </w:r>
          </w:p>
        </w:tc>
      </w:tr>
      <w:tr w:rsidR="002E7632" w:rsidRPr="00B459D9" w14:paraId="051A201D"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65945DE"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79DA193B" w14:textId="77777777" w:rsidR="002E7632" w:rsidRPr="00B459D9" w:rsidRDefault="002E7632" w:rsidP="002E7632">
            <w:pPr>
              <w:widowControl/>
              <w:jc w:val="center"/>
              <w:rPr>
                <w:color w:val="000000"/>
                <w:szCs w:val="24"/>
              </w:rPr>
            </w:pPr>
            <w:r w:rsidRPr="00B459D9">
              <w:rPr>
                <w:color w:val="000000"/>
                <w:szCs w:val="24"/>
              </w:rPr>
              <w:t>55</w:t>
            </w:r>
          </w:p>
        </w:tc>
        <w:tc>
          <w:tcPr>
            <w:tcW w:w="1060" w:type="dxa"/>
            <w:tcBorders>
              <w:top w:val="nil"/>
              <w:left w:val="nil"/>
              <w:bottom w:val="single" w:sz="4" w:space="0" w:color="000000"/>
              <w:right w:val="single" w:sz="4" w:space="0" w:color="000000"/>
            </w:tcBorders>
            <w:noWrap/>
            <w:hideMark/>
          </w:tcPr>
          <w:p w14:paraId="3F06E67E" w14:textId="77777777" w:rsidR="002E7632" w:rsidRPr="00B459D9" w:rsidRDefault="002E7632" w:rsidP="002E7632">
            <w:pPr>
              <w:widowControl/>
              <w:jc w:val="center"/>
              <w:rPr>
                <w:color w:val="000000"/>
                <w:szCs w:val="24"/>
              </w:rPr>
            </w:pPr>
            <w:r w:rsidRPr="00B459D9">
              <w:rPr>
                <w:color w:val="000000"/>
                <w:szCs w:val="24"/>
              </w:rPr>
              <w:t>47804</w:t>
            </w:r>
          </w:p>
        </w:tc>
        <w:tc>
          <w:tcPr>
            <w:tcW w:w="1083" w:type="dxa"/>
            <w:tcBorders>
              <w:top w:val="nil"/>
              <w:left w:val="nil"/>
              <w:bottom w:val="single" w:sz="4" w:space="0" w:color="000000"/>
              <w:right w:val="single" w:sz="4" w:space="0" w:color="000000"/>
            </w:tcBorders>
            <w:noWrap/>
            <w:hideMark/>
          </w:tcPr>
          <w:p w14:paraId="06C54592" w14:textId="77777777" w:rsidR="002E7632" w:rsidRPr="00B459D9" w:rsidRDefault="002E7632" w:rsidP="002E7632">
            <w:pPr>
              <w:widowControl/>
              <w:jc w:val="center"/>
              <w:rPr>
                <w:color w:val="000000"/>
                <w:szCs w:val="24"/>
              </w:rPr>
            </w:pPr>
            <w:r w:rsidRPr="00B459D9">
              <w:rPr>
                <w:color w:val="000000"/>
                <w:szCs w:val="24"/>
              </w:rPr>
              <w:t>3.8612</w:t>
            </w:r>
          </w:p>
        </w:tc>
        <w:tc>
          <w:tcPr>
            <w:tcW w:w="981" w:type="dxa"/>
            <w:tcBorders>
              <w:top w:val="nil"/>
              <w:left w:val="nil"/>
              <w:bottom w:val="single" w:sz="4" w:space="0" w:color="000000"/>
              <w:right w:val="single" w:sz="4" w:space="0" w:color="000000"/>
            </w:tcBorders>
            <w:noWrap/>
            <w:hideMark/>
          </w:tcPr>
          <w:p w14:paraId="590AA4B0"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85CEC0D"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FD868B7"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5C3624F2" w14:textId="77777777" w:rsidR="002E7632" w:rsidRPr="00B459D9" w:rsidRDefault="002E7632" w:rsidP="002E7632">
            <w:pPr>
              <w:widowControl/>
              <w:jc w:val="center"/>
              <w:rPr>
                <w:color w:val="000000"/>
                <w:szCs w:val="24"/>
              </w:rPr>
            </w:pPr>
            <w:r w:rsidRPr="00B459D9">
              <w:rPr>
                <w:color w:val="000000"/>
                <w:szCs w:val="24"/>
              </w:rPr>
              <w:t>50,103</w:t>
            </w:r>
          </w:p>
        </w:tc>
        <w:tc>
          <w:tcPr>
            <w:tcW w:w="1423" w:type="dxa"/>
            <w:tcBorders>
              <w:top w:val="nil"/>
              <w:left w:val="nil"/>
              <w:bottom w:val="single" w:sz="4" w:space="0" w:color="000000"/>
              <w:right w:val="single" w:sz="4" w:space="0" w:color="000000"/>
            </w:tcBorders>
            <w:noWrap/>
            <w:hideMark/>
          </w:tcPr>
          <w:p w14:paraId="24344A7B" w14:textId="77777777" w:rsidR="002E7632" w:rsidRPr="00B459D9" w:rsidRDefault="002E7632" w:rsidP="002E7632">
            <w:pPr>
              <w:widowControl/>
              <w:jc w:val="center"/>
              <w:rPr>
                <w:color w:val="000000"/>
                <w:szCs w:val="24"/>
              </w:rPr>
            </w:pPr>
            <w:r w:rsidRPr="00B459D9">
              <w:rPr>
                <w:color w:val="000000"/>
                <w:szCs w:val="24"/>
              </w:rPr>
              <w:t>405,679</w:t>
            </w:r>
          </w:p>
        </w:tc>
      </w:tr>
      <w:tr w:rsidR="002E7632" w:rsidRPr="00B459D9" w14:paraId="0049A46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64E9A54"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20835F49" w14:textId="77777777" w:rsidR="002E7632" w:rsidRPr="00B459D9" w:rsidRDefault="002E7632" w:rsidP="002E7632">
            <w:pPr>
              <w:widowControl/>
              <w:jc w:val="center"/>
              <w:rPr>
                <w:color w:val="000000"/>
                <w:szCs w:val="24"/>
              </w:rPr>
            </w:pPr>
            <w:r w:rsidRPr="00B459D9">
              <w:rPr>
                <w:color w:val="000000"/>
                <w:szCs w:val="24"/>
              </w:rPr>
              <w:t>56</w:t>
            </w:r>
          </w:p>
        </w:tc>
        <w:tc>
          <w:tcPr>
            <w:tcW w:w="1060" w:type="dxa"/>
            <w:tcBorders>
              <w:top w:val="nil"/>
              <w:left w:val="nil"/>
              <w:bottom w:val="single" w:sz="4" w:space="0" w:color="000000"/>
              <w:right w:val="single" w:sz="4" w:space="0" w:color="000000"/>
            </w:tcBorders>
            <w:noWrap/>
            <w:hideMark/>
          </w:tcPr>
          <w:p w14:paraId="6AEB3408" w14:textId="77777777" w:rsidR="002E7632" w:rsidRPr="00B459D9" w:rsidRDefault="002E7632" w:rsidP="002E7632">
            <w:pPr>
              <w:widowControl/>
              <w:jc w:val="center"/>
              <w:rPr>
                <w:color w:val="000000"/>
                <w:szCs w:val="24"/>
              </w:rPr>
            </w:pPr>
            <w:r w:rsidRPr="00B459D9">
              <w:rPr>
                <w:color w:val="000000"/>
                <w:szCs w:val="24"/>
              </w:rPr>
              <w:t>47901</w:t>
            </w:r>
          </w:p>
        </w:tc>
        <w:tc>
          <w:tcPr>
            <w:tcW w:w="1083" w:type="dxa"/>
            <w:tcBorders>
              <w:top w:val="nil"/>
              <w:left w:val="nil"/>
              <w:bottom w:val="single" w:sz="4" w:space="0" w:color="000000"/>
              <w:right w:val="single" w:sz="4" w:space="0" w:color="000000"/>
            </w:tcBorders>
            <w:noWrap/>
            <w:hideMark/>
          </w:tcPr>
          <w:p w14:paraId="5C37FFCE" w14:textId="77777777" w:rsidR="002E7632" w:rsidRPr="00B459D9" w:rsidRDefault="002E7632" w:rsidP="002E7632">
            <w:pPr>
              <w:widowControl/>
              <w:jc w:val="center"/>
              <w:rPr>
                <w:color w:val="000000"/>
                <w:szCs w:val="24"/>
              </w:rPr>
            </w:pPr>
            <w:r w:rsidRPr="00B459D9">
              <w:rPr>
                <w:color w:val="000000"/>
                <w:szCs w:val="24"/>
              </w:rPr>
              <w:t>3.3951</w:t>
            </w:r>
          </w:p>
        </w:tc>
        <w:tc>
          <w:tcPr>
            <w:tcW w:w="981" w:type="dxa"/>
            <w:tcBorders>
              <w:top w:val="nil"/>
              <w:left w:val="nil"/>
              <w:bottom w:val="single" w:sz="4" w:space="0" w:color="000000"/>
              <w:right w:val="single" w:sz="4" w:space="0" w:color="000000"/>
            </w:tcBorders>
            <w:noWrap/>
            <w:hideMark/>
          </w:tcPr>
          <w:p w14:paraId="6B5D6710"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947B9DC"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FB2203C"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7F8B8C9D" w14:textId="77777777" w:rsidR="002E7632" w:rsidRPr="00B459D9" w:rsidRDefault="002E7632" w:rsidP="002E7632">
            <w:pPr>
              <w:widowControl/>
              <w:jc w:val="center"/>
              <w:rPr>
                <w:color w:val="000000"/>
                <w:szCs w:val="24"/>
              </w:rPr>
            </w:pPr>
            <w:r w:rsidRPr="00B459D9">
              <w:rPr>
                <w:color w:val="000000"/>
                <w:szCs w:val="24"/>
              </w:rPr>
              <w:t>67,444</w:t>
            </w:r>
          </w:p>
        </w:tc>
        <w:tc>
          <w:tcPr>
            <w:tcW w:w="1423" w:type="dxa"/>
            <w:tcBorders>
              <w:top w:val="nil"/>
              <w:left w:val="nil"/>
              <w:bottom w:val="single" w:sz="4" w:space="0" w:color="000000"/>
              <w:right w:val="single" w:sz="4" w:space="0" w:color="000000"/>
            </w:tcBorders>
            <w:noWrap/>
            <w:hideMark/>
          </w:tcPr>
          <w:p w14:paraId="279E55AD" w14:textId="77777777" w:rsidR="002E7632" w:rsidRPr="00B459D9" w:rsidRDefault="002E7632" w:rsidP="002E7632">
            <w:pPr>
              <w:widowControl/>
              <w:jc w:val="center"/>
              <w:rPr>
                <w:color w:val="000000"/>
                <w:szCs w:val="24"/>
              </w:rPr>
            </w:pPr>
            <w:r w:rsidRPr="00B459D9">
              <w:rPr>
                <w:color w:val="000000"/>
                <w:szCs w:val="24"/>
              </w:rPr>
              <w:t>211,878</w:t>
            </w:r>
          </w:p>
        </w:tc>
      </w:tr>
      <w:tr w:rsidR="002E7632" w:rsidRPr="00B459D9" w14:paraId="5473872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434624D"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08ABF2E1" w14:textId="77777777" w:rsidR="002E7632" w:rsidRPr="00B459D9" w:rsidRDefault="002E7632" w:rsidP="002E7632">
            <w:pPr>
              <w:widowControl/>
              <w:jc w:val="center"/>
              <w:rPr>
                <w:color w:val="000000"/>
                <w:szCs w:val="24"/>
              </w:rPr>
            </w:pPr>
            <w:r w:rsidRPr="00B459D9">
              <w:rPr>
                <w:color w:val="000000"/>
                <w:szCs w:val="24"/>
              </w:rPr>
              <w:t>57</w:t>
            </w:r>
          </w:p>
        </w:tc>
        <w:tc>
          <w:tcPr>
            <w:tcW w:w="1060" w:type="dxa"/>
            <w:tcBorders>
              <w:top w:val="nil"/>
              <w:left w:val="nil"/>
              <w:bottom w:val="single" w:sz="4" w:space="0" w:color="000000"/>
              <w:right w:val="single" w:sz="4" w:space="0" w:color="000000"/>
            </w:tcBorders>
            <w:noWrap/>
            <w:hideMark/>
          </w:tcPr>
          <w:p w14:paraId="47914781" w14:textId="77777777" w:rsidR="002E7632" w:rsidRPr="00B459D9" w:rsidRDefault="002E7632" w:rsidP="002E7632">
            <w:pPr>
              <w:widowControl/>
              <w:jc w:val="center"/>
              <w:rPr>
                <w:color w:val="000000"/>
                <w:szCs w:val="24"/>
              </w:rPr>
            </w:pPr>
            <w:r w:rsidRPr="00B459D9">
              <w:rPr>
                <w:color w:val="000000"/>
                <w:szCs w:val="24"/>
              </w:rPr>
              <w:t>47902</w:t>
            </w:r>
          </w:p>
        </w:tc>
        <w:tc>
          <w:tcPr>
            <w:tcW w:w="1083" w:type="dxa"/>
            <w:tcBorders>
              <w:top w:val="nil"/>
              <w:left w:val="nil"/>
              <w:bottom w:val="single" w:sz="4" w:space="0" w:color="000000"/>
              <w:right w:val="single" w:sz="4" w:space="0" w:color="000000"/>
            </w:tcBorders>
            <w:noWrap/>
            <w:hideMark/>
          </w:tcPr>
          <w:p w14:paraId="2B70E852" w14:textId="77777777" w:rsidR="002E7632" w:rsidRPr="00B459D9" w:rsidRDefault="002E7632" w:rsidP="002E7632">
            <w:pPr>
              <w:widowControl/>
              <w:jc w:val="center"/>
              <w:rPr>
                <w:color w:val="000000"/>
                <w:szCs w:val="24"/>
              </w:rPr>
            </w:pPr>
            <w:r w:rsidRPr="00B459D9">
              <w:rPr>
                <w:color w:val="000000"/>
                <w:szCs w:val="24"/>
              </w:rPr>
              <w:t>1.5108</w:t>
            </w:r>
          </w:p>
        </w:tc>
        <w:tc>
          <w:tcPr>
            <w:tcW w:w="981" w:type="dxa"/>
            <w:tcBorders>
              <w:top w:val="nil"/>
              <w:left w:val="nil"/>
              <w:bottom w:val="single" w:sz="4" w:space="0" w:color="000000"/>
              <w:right w:val="single" w:sz="4" w:space="0" w:color="000000"/>
            </w:tcBorders>
            <w:noWrap/>
            <w:hideMark/>
          </w:tcPr>
          <w:p w14:paraId="258D5E11"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B5E8892" w14:textId="77777777" w:rsidR="002E7632" w:rsidRPr="00B459D9" w:rsidRDefault="002E7632" w:rsidP="002E7632">
            <w:pPr>
              <w:widowControl/>
              <w:jc w:val="center"/>
              <w:rPr>
                <w:rFonts w:ascii="標楷體" w:hAnsi="標楷體"/>
                <w:color w:val="000000"/>
                <w:szCs w:val="24"/>
              </w:rPr>
            </w:pPr>
            <w:r w:rsidRPr="00B459D9">
              <w:rPr>
                <w:rFonts w:ascii="標楷體" w:hAnsi="標楷體"/>
                <w:color w:val="000000"/>
                <w:szCs w:val="24"/>
              </w:rPr>
              <w:t>●</w:t>
            </w:r>
          </w:p>
        </w:tc>
        <w:tc>
          <w:tcPr>
            <w:tcW w:w="1219" w:type="dxa"/>
            <w:tcBorders>
              <w:top w:val="nil"/>
              <w:left w:val="nil"/>
              <w:bottom w:val="single" w:sz="4" w:space="0" w:color="000000"/>
              <w:right w:val="single" w:sz="4" w:space="0" w:color="000000"/>
            </w:tcBorders>
            <w:noWrap/>
            <w:hideMark/>
          </w:tcPr>
          <w:p w14:paraId="34AA0D13"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7AC4690A" w14:textId="77777777" w:rsidR="002E7632" w:rsidRPr="00B459D9" w:rsidRDefault="002E7632" w:rsidP="002E7632">
            <w:pPr>
              <w:widowControl/>
              <w:jc w:val="center"/>
              <w:rPr>
                <w:color w:val="000000"/>
                <w:szCs w:val="24"/>
              </w:rPr>
            </w:pPr>
            <w:r w:rsidRPr="00B459D9">
              <w:rPr>
                <w:color w:val="000000"/>
                <w:szCs w:val="24"/>
              </w:rPr>
              <w:t>23,301</w:t>
            </w:r>
          </w:p>
        </w:tc>
        <w:tc>
          <w:tcPr>
            <w:tcW w:w="1423" w:type="dxa"/>
            <w:tcBorders>
              <w:top w:val="nil"/>
              <w:left w:val="nil"/>
              <w:bottom w:val="single" w:sz="4" w:space="0" w:color="000000"/>
              <w:right w:val="single" w:sz="4" w:space="0" w:color="000000"/>
            </w:tcBorders>
            <w:noWrap/>
            <w:hideMark/>
          </w:tcPr>
          <w:p w14:paraId="5BFEAE5A" w14:textId="77777777" w:rsidR="002E7632" w:rsidRPr="00B459D9" w:rsidRDefault="002E7632" w:rsidP="002E7632">
            <w:pPr>
              <w:widowControl/>
              <w:jc w:val="center"/>
              <w:rPr>
                <w:color w:val="000000"/>
                <w:szCs w:val="24"/>
              </w:rPr>
            </w:pPr>
            <w:r w:rsidRPr="00B459D9">
              <w:rPr>
                <w:color w:val="000000"/>
                <w:szCs w:val="24"/>
              </w:rPr>
              <w:t>116,662</w:t>
            </w:r>
          </w:p>
        </w:tc>
      </w:tr>
      <w:tr w:rsidR="002E7632" w:rsidRPr="00B459D9" w14:paraId="4E795EAA"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F143EC0"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76B8414F" w14:textId="77777777" w:rsidR="002E7632" w:rsidRPr="00B459D9" w:rsidRDefault="002E7632" w:rsidP="002E7632">
            <w:pPr>
              <w:widowControl/>
              <w:jc w:val="center"/>
              <w:rPr>
                <w:color w:val="000000"/>
                <w:szCs w:val="24"/>
              </w:rPr>
            </w:pPr>
            <w:r w:rsidRPr="00B459D9">
              <w:rPr>
                <w:color w:val="000000"/>
                <w:szCs w:val="24"/>
              </w:rPr>
              <w:t>58</w:t>
            </w:r>
          </w:p>
        </w:tc>
        <w:tc>
          <w:tcPr>
            <w:tcW w:w="1060" w:type="dxa"/>
            <w:tcBorders>
              <w:top w:val="nil"/>
              <w:left w:val="nil"/>
              <w:bottom w:val="single" w:sz="4" w:space="0" w:color="000000"/>
              <w:right w:val="single" w:sz="4" w:space="0" w:color="000000"/>
            </w:tcBorders>
            <w:noWrap/>
            <w:hideMark/>
          </w:tcPr>
          <w:p w14:paraId="15AE73C1" w14:textId="77777777" w:rsidR="002E7632" w:rsidRPr="00B459D9" w:rsidRDefault="002E7632" w:rsidP="002E7632">
            <w:pPr>
              <w:widowControl/>
              <w:jc w:val="center"/>
              <w:rPr>
                <w:color w:val="000000"/>
                <w:szCs w:val="24"/>
              </w:rPr>
            </w:pPr>
            <w:r w:rsidRPr="00B459D9">
              <w:rPr>
                <w:color w:val="000000"/>
                <w:szCs w:val="24"/>
              </w:rPr>
              <w:t>47903</w:t>
            </w:r>
          </w:p>
        </w:tc>
        <w:tc>
          <w:tcPr>
            <w:tcW w:w="1083" w:type="dxa"/>
            <w:tcBorders>
              <w:top w:val="nil"/>
              <w:left w:val="nil"/>
              <w:bottom w:val="single" w:sz="4" w:space="0" w:color="000000"/>
              <w:right w:val="single" w:sz="4" w:space="0" w:color="000000"/>
            </w:tcBorders>
            <w:noWrap/>
            <w:hideMark/>
          </w:tcPr>
          <w:p w14:paraId="609B76EC" w14:textId="77777777" w:rsidR="002E7632" w:rsidRPr="00B459D9" w:rsidRDefault="002E7632" w:rsidP="002E7632">
            <w:pPr>
              <w:widowControl/>
              <w:jc w:val="center"/>
              <w:rPr>
                <w:color w:val="000000"/>
                <w:szCs w:val="24"/>
              </w:rPr>
            </w:pPr>
            <w:r w:rsidRPr="00B459D9">
              <w:rPr>
                <w:color w:val="000000"/>
                <w:szCs w:val="24"/>
              </w:rPr>
              <w:t>1.8606</w:t>
            </w:r>
          </w:p>
        </w:tc>
        <w:tc>
          <w:tcPr>
            <w:tcW w:w="981" w:type="dxa"/>
            <w:tcBorders>
              <w:top w:val="nil"/>
              <w:left w:val="nil"/>
              <w:bottom w:val="single" w:sz="4" w:space="0" w:color="000000"/>
              <w:right w:val="single" w:sz="4" w:space="0" w:color="000000"/>
            </w:tcBorders>
            <w:noWrap/>
            <w:hideMark/>
          </w:tcPr>
          <w:p w14:paraId="472E2456"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034C099"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2CD80C1"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70D1376A" w14:textId="77777777" w:rsidR="002E7632" w:rsidRPr="00B459D9" w:rsidRDefault="002E7632" w:rsidP="002E7632">
            <w:pPr>
              <w:widowControl/>
              <w:jc w:val="center"/>
              <w:rPr>
                <w:color w:val="000000"/>
                <w:szCs w:val="24"/>
              </w:rPr>
            </w:pPr>
            <w:r w:rsidRPr="00B459D9">
              <w:rPr>
                <w:color w:val="000000"/>
                <w:szCs w:val="24"/>
              </w:rPr>
              <w:t>30,756</w:t>
            </w:r>
          </w:p>
        </w:tc>
        <w:tc>
          <w:tcPr>
            <w:tcW w:w="1423" w:type="dxa"/>
            <w:tcBorders>
              <w:top w:val="nil"/>
              <w:left w:val="nil"/>
              <w:bottom w:val="single" w:sz="4" w:space="0" w:color="000000"/>
              <w:right w:val="single" w:sz="4" w:space="0" w:color="000000"/>
            </w:tcBorders>
            <w:noWrap/>
            <w:hideMark/>
          </w:tcPr>
          <w:p w14:paraId="2547CC67" w14:textId="77777777" w:rsidR="002E7632" w:rsidRPr="00B459D9" w:rsidRDefault="002E7632" w:rsidP="002E7632">
            <w:pPr>
              <w:widowControl/>
              <w:jc w:val="center"/>
              <w:rPr>
                <w:color w:val="000000"/>
                <w:szCs w:val="24"/>
              </w:rPr>
            </w:pPr>
            <w:r w:rsidRPr="00B459D9">
              <w:rPr>
                <w:color w:val="000000"/>
                <w:szCs w:val="24"/>
              </w:rPr>
              <w:t>113,367</w:t>
            </w:r>
          </w:p>
        </w:tc>
      </w:tr>
      <w:tr w:rsidR="002E7632" w:rsidRPr="00B459D9" w14:paraId="011592D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1317208"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00F06152" w14:textId="77777777" w:rsidR="002E7632" w:rsidRPr="00B459D9" w:rsidRDefault="002E7632" w:rsidP="002E7632">
            <w:pPr>
              <w:widowControl/>
              <w:jc w:val="center"/>
              <w:rPr>
                <w:color w:val="000000"/>
                <w:szCs w:val="24"/>
              </w:rPr>
            </w:pPr>
            <w:r w:rsidRPr="00B459D9">
              <w:rPr>
                <w:color w:val="000000"/>
                <w:szCs w:val="24"/>
              </w:rPr>
              <w:t>59</w:t>
            </w:r>
          </w:p>
        </w:tc>
        <w:tc>
          <w:tcPr>
            <w:tcW w:w="1060" w:type="dxa"/>
            <w:tcBorders>
              <w:top w:val="nil"/>
              <w:left w:val="nil"/>
              <w:bottom w:val="single" w:sz="4" w:space="0" w:color="000000"/>
              <w:right w:val="single" w:sz="4" w:space="0" w:color="000000"/>
            </w:tcBorders>
            <w:noWrap/>
            <w:hideMark/>
          </w:tcPr>
          <w:p w14:paraId="20D2340C" w14:textId="77777777" w:rsidR="002E7632" w:rsidRPr="00B459D9" w:rsidRDefault="002E7632" w:rsidP="002E7632">
            <w:pPr>
              <w:widowControl/>
              <w:jc w:val="center"/>
              <w:rPr>
                <w:color w:val="000000"/>
                <w:szCs w:val="24"/>
              </w:rPr>
            </w:pPr>
            <w:r w:rsidRPr="00B459D9">
              <w:rPr>
                <w:color w:val="000000"/>
                <w:szCs w:val="24"/>
              </w:rPr>
              <w:t>47904</w:t>
            </w:r>
          </w:p>
        </w:tc>
        <w:tc>
          <w:tcPr>
            <w:tcW w:w="1083" w:type="dxa"/>
            <w:tcBorders>
              <w:top w:val="nil"/>
              <w:left w:val="nil"/>
              <w:bottom w:val="single" w:sz="4" w:space="0" w:color="000000"/>
              <w:right w:val="single" w:sz="4" w:space="0" w:color="000000"/>
            </w:tcBorders>
            <w:noWrap/>
            <w:hideMark/>
          </w:tcPr>
          <w:p w14:paraId="3B237F1C" w14:textId="77777777" w:rsidR="002E7632" w:rsidRPr="00B459D9" w:rsidRDefault="002E7632" w:rsidP="002E7632">
            <w:pPr>
              <w:widowControl/>
              <w:jc w:val="center"/>
              <w:rPr>
                <w:color w:val="000000"/>
                <w:szCs w:val="24"/>
              </w:rPr>
            </w:pPr>
            <w:r w:rsidRPr="00B459D9">
              <w:rPr>
                <w:color w:val="000000"/>
                <w:szCs w:val="24"/>
              </w:rPr>
              <w:t>2.5265</w:t>
            </w:r>
          </w:p>
        </w:tc>
        <w:tc>
          <w:tcPr>
            <w:tcW w:w="981" w:type="dxa"/>
            <w:tcBorders>
              <w:top w:val="nil"/>
              <w:left w:val="nil"/>
              <w:bottom w:val="single" w:sz="4" w:space="0" w:color="000000"/>
              <w:right w:val="single" w:sz="4" w:space="0" w:color="000000"/>
            </w:tcBorders>
            <w:noWrap/>
            <w:hideMark/>
          </w:tcPr>
          <w:p w14:paraId="5BD036D7"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DD4BA35"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4F876DE"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0AF506E8" w14:textId="77777777" w:rsidR="002E7632" w:rsidRPr="00B459D9" w:rsidRDefault="002E7632" w:rsidP="002E7632">
            <w:pPr>
              <w:widowControl/>
              <w:jc w:val="center"/>
              <w:rPr>
                <w:color w:val="000000"/>
                <w:szCs w:val="24"/>
              </w:rPr>
            </w:pPr>
            <w:r w:rsidRPr="00B459D9">
              <w:rPr>
                <w:color w:val="000000"/>
                <w:szCs w:val="24"/>
              </w:rPr>
              <w:t>38,469</w:t>
            </w:r>
          </w:p>
        </w:tc>
        <w:tc>
          <w:tcPr>
            <w:tcW w:w="1423" w:type="dxa"/>
            <w:tcBorders>
              <w:top w:val="nil"/>
              <w:left w:val="nil"/>
              <w:bottom w:val="single" w:sz="4" w:space="0" w:color="000000"/>
              <w:right w:val="single" w:sz="4" w:space="0" w:color="000000"/>
            </w:tcBorders>
            <w:noWrap/>
            <w:hideMark/>
          </w:tcPr>
          <w:p w14:paraId="7516A71A" w14:textId="77777777" w:rsidR="002E7632" w:rsidRPr="00B459D9" w:rsidRDefault="002E7632" w:rsidP="002E7632">
            <w:pPr>
              <w:widowControl/>
              <w:jc w:val="center"/>
              <w:rPr>
                <w:color w:val="000000"/>
                <w:szCs w:val="24"/>
              </w:rPr>
            </w:pPr>
            <w:r w:rsidRPr="00B459D9">
              <w:rPr>
                <w:color w:val="000000"/>
                <w:szCs w:val="24"/>
              </w:rPr>
              <w:t>274,925</w:t>
            </w:r>
          </w:p>
        </w:tc>
      </w:tr>
      <w:tr w:rsidR="002E7632" w:rsidRPr="00B459D9" w14:paraId="4A337648"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3AE5E3A"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4361AC0A" w14:textId="77777777" w:rsidR="002E7632" w:rsidRPr="00B459D9" w:rsidRDefault="002E7632" w:rsidP="002E7632">
            <w:pPr>
              <w:widowControl/>
              <w:jc w:val="center"/>
              <w:rPr>
                <w:color w:val="000000"/>
                <w:szCs w:val="24"/>
              </w:rPr>
            </w:pPr>
            <w:r w:rsidRPr="00B459D9">
              <w:rPr>
                <w:color w:val="000000"/>
                <w:szCs w:val="24"/>
              </w:rPr>
              <w:t>60</w:t>
            </w:r>
          </w:p>
        </w:tc>
        <w:tc>
          <w:tcPr>
            <w:tcW w:w="1060" w:type="dxa"/>
            <w:tcBorders>
              <w:top w:val="nil"/>
              <w:left w:val="nil"/>
              <w:bottom w:val="single" w:sz="4" w:space="0" w:color="000000"/>
              <w:right w:val="single" w:sz="4" w:space="0" w:color="000000"/>
            </w:tcBorders>
            <w:noWrap/>
            <w:hideMark/>
          </w:tcPr>
          <w:p w14:paraId="1511E03A" w14:textId="77777777" w:rsidR="002E7632" w:rsidRPr="00B459D9" w:rsidRDefault="002E7632" w:rsidP="002E7632">
            <w:pPr>
              <w:widowControl/>
              <w:jc w:val="center"/>
              <w:rPr>
                <w:color w:val="000000"/>
                <w:szCs w:val="24"/>
              </w:rPr>
            </w:pPr>
            <w:r w:rsidRPr="00B459D9">
              <w:rPr>
                <w:color w:val="000000"/>
                <w:szCs w:val="24"/>
              </w:rPr>
              <w:t>11201</w:t>
            </w:r>
          </w:p>
        </w:tc>
        <w:tc>
          <w:tcPr>
            <w:tcW w:w="1083" w:type="dxa"/>
            <w:tcBorders>
              <w:top w:val="nil"/>
              <w:left w:val="nil"/>
              <w:bottom w:val="single" w:sz="4" w:space="0" w:color="000000"/>
              <w:right w:val="single" w:sz="4" w:space="0" w:color="000000"/>
            </w:tcBorders>
            <w:noWrap/>
            <w:hideMark/>
          </w:tcPr>
          <w:p w14:paraId="69D3D21B" w14:textId="77777777" w:rsidR="002E7632" w:rsidRPr="00B459D9" w:rsidRDefault="002E7632" w:rsidP="002E7632">
            <w:pPr>
              <w:widowControl/>
              <w:jc w:val="center"/>
              <w:rPr>
                <w:color w:val="000000"/>
                <w:szCs w:val="24"/>
              </w:rPr>
            </w:pPr>
            <w:r w:rsidRPr="00B459D9">
              <w:rPr>
                <w:color w:val="000000"/>
                <w:szCs w:val="24"/>
              </w:rPr>
              <w:t>3.3838</w:t>
            </w:r>
          </w:p>
        </w:tc>
        <w:tc>
          <w:tcPr>
            <w:tcW w:w="981" w:type="dxa"/>
            <w:tcBorders>
              <w:top w:val="nil"/>
              <w:left w:val="nil"/>
              <w:bottom w:val="single" w:sz="4" w:space="0" w:color="000000"/>
              <w:right w:val="single" w:sz="4" w:space="0" w:color="000000"/>
            </w:tcBorders>
            <w:noWrap/>
            <w:hideMark/>
          </w:tcPr>
          <w:p w14:paraId="7E30491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D721902"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D362730"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618A1E86" w14:textId="77777777" w:rsidR="002E7632" w:rsidRPr="00B459D9" w:rsidRDefault="002E7632" w:rsidP="002E7632">
            <w:pPr>
              <w:widowControl/>
              <w:jc w:val="center"/>
              <w:rPr>
                <w:color w:val="000000"/>
                <w:szCs w:val="24"/>
              </w:rPr>
            </w:pPr>
            <w:r w:rsidRPr="00B459D9">
              <w:rPr>
                <w:color w:val="000000"/>
                <w:szCs w:val="24"/>
              </w:rPr>
              <w:t>85,767</w:t>
            </w:r>
          </w:p>
        </w:tc>
        <w:tc>
          <w:tcPr>
            <w:tcW w:w="1423" w:type="dxa"/>
            <w:tcBorders>
              <w:top w:val="nil"/>
              <w:left w:val="nil"/>
              <w:bottom w:val="single" w:sz="4" w:space="0" w:color="000000"/>
              <w:right w:val="single" w:sz="4" w:space="0" w:color="000000"/>
            </w:tcBorders>
            <w:noWrap/>
            <w:hideMark/>
          </w:tcPr>
          <w:p w14:paraId="0AC1DC77" w14:textId="77777777" w:rsidR="002E7632" w:rsidRPr="00B459D9" w:rsidRDefault="002E7632" w:rsidP="002E7632">
            <w:pPr>
              <w:widowControl/>
              <w:jc w:val="center"/>
              <w:rPr>
                <w:color w:val="000000"/>
                <w:szCs w:val="24"/>
              </w:rPr>
            </w:pPr>
            <w:r w:rsidRPr="00B459D9">
              <w:rPr>
                <w:color w:val="000000"/>
                <w:szCs w:val="24"/>
              </w:rPr>
              <w:t>237,780</w:t>
            </w:r>
          </w:p>
        </w:tc>
      </w:tr>
      <w:tr w:rsidR="002E7632" w:rsidRPr="00B459D9" w14:paraId="0934453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34D72B6"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3D367FB1" w14:textId="77777777" w:rsidR="002E7632" w:rsidRPr="00B459D9" w:rsidRDefault="002E7632" w:rsidP="002E7632">
            <w:pPr>
              <w:widowControl/>
              <w:jc w:val="center"/>
              <w:rPr>
                <w:color w:val="000000"/>
                <w:szCs w:val="24"/>
              </w:rPr>
            </w:pPr>
            <w:r w:rsidRPr="00B459D9">
              <w:rPr>
                <w:color w:val="000000"/>
                <w:szCs w:val="24"/>
              </w:rPr>
              <w:t>61</w:t>
            </w:r>
          </w:p>
        </w:tc>
        <w:tc>
          <w:tcPr>
            <w:tcW w:w="1060" w:type="dxa"/>
            <w:tcBorders>
              <w:top w:val="nil"/>
              <w:left w:val="nil"/>
              <w:bottom w:val="single" w:sz="4" w:space="0" w:color="000000"/>
              <w:right w:val="single" w:sz="4" w:space="0" w:color="000000"/>
            </w:tcBorders>
            <w:noWrap/>
            <w:hideMark/>
          </w:tcPr>
          <w:p w14:paraId="6ECD7F64" w14:textId="77777777" w:rsidR="002E7632" w:rsidRPr="00B459D9" w:rsidRDefault="002E7632" w:rsidP="002E7632">
            <w:pPr>
              <w:widowControl/>
              <w:jc w:val="center"/>
              <w:rPr>
                <w:color w:val="000000"/>
                <w:szCs w:val="24"/>
              </w:rPr>
            </w:pPr>
            <w:r w:rsidRPr="00B459D9">
              <w:rPr>
                <w:color w:val="000000"/>
                <w:szCs w:val="24"/>
              </w:rPr>
              <w:t>11202</w:t>
            </w:r>
          </w:p>
        </w:tc>
        <w:tc>
          <w:tcPr>
            <w:tcW w:w="1083" w:type="dxa"/>
            <w:tcBorders>
              <w:top w:val="nil"/>
              <w:left w:val="nil"/>
              <w:bottom w:val="single" w:sz="4" w:space="0" w:color="000000"/>
              <w:right w:val="single" w:sz="4" w:space="0" w:color="000000"/>
            </w:tcBorders>
            <w:noWrap/>
            <w:hideMark/>
          </w:tcPr>
          <w:p w14:paraId="5C9D1437" w14:textId="77777777" w:rsidR="002E7632" w:rsidRPr="00B459D9" w:rsidRDefault="002E7632" w:rsidP="002E7632">
            <w:pPr>
              <w:widowControl/>
              <w:jc w:val="center"/>
              <w:rPr>
                <w:color w:val="000000"/>
                <w:szCs w:val="24"/>
              </w:rPr>
            </w:pPr>
            <w:r w:rsidRPr="00B459D9">
              <w:rPr>
                <w:color w:val="000000"/>
                <w:szCs w:val="24"/>
              </w:rPr>
              <w:t>2.4564</w:t>
            </w:r>
          </w:p>
        </w:tc>
        <w:tc>
          <w:tcPr>
            <w:tcW w:w="981" w:type="dxa"/>
            <w:tcBorders>
              <w:top w:val="nil"/>
              <w:left w:val="nil"/>
              <w:bottom w:val="single" w:sz="4" w:space="0" w:color="000000"/>
              <w:right w:val="single" w:sz="4" w:space="0" w:color="000000"/>
            </w:tcBorders>
            <w:noWrap/>
            <w:hideMark/>
          </w:tcPr>
          <w:p w14:paraId="111D699C"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069412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0F5CAA3"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006BBC04" w14:textId="77777777" w:rsidR="002E7632" w:rsidRPr="00B459D9" w:rsidRDefault="002E7632" w:rsidP="002E7632">
            <w:pPr>
              <w:widowControl/>
              <w:jc w:val="center"/>
              <w:rPr>
                <w:color w:val="000000"/>
                <w:szCs w:val="24"/>
              </w:rPr>
            </w:pPr>
            <w:r w:rsidRPr="00B459D9">
              <w:rPr>
                <w:color w:val="000000"/>
                <w:szCs w:val="24"/>
              </w:rPr>
              <w:t>73,996</w:t>
            </w:r>
          </w:p>
        </w:tc>
        <w:tc>
          <w:tcPr>
            <w:tcW w:w="1423" w:type="dxa"/>
            <w:tcBorders>
              <w:top w:val="nil"/>
              <w:left w:val="nil"/>
              <w:bottom w:val="single" w:sz="4" w:space="0" w:color="000000"/>
              <w:right w:val="single" w:sz="4" w:space="0" w:color="000000"/>
            </w:tcBorders>
            <w:noWrap/>
            <w:hideMark/>
          </w:tcPr>
          <w:p w14:paraId="40188F0A" w14:textId="77777777" w:rsidR="002E7632" w:rsidRPr="00B459D9" w:rsidRDefault="002E7632" w:rsidP="002E7632">
            <w:pPr>
              <w:widowControl/>
              <w:jc w:val="center"/>
              <w:rPr>
                <w:color w:val="000000"/>
                <w:szCs w:val="24"/>
              </w:rPr>
            </w:pPr>
            <w:r w:rsidRPr="00B459D9">
              <w:rPr>
                <w:color w:val="000000"/>
                <w:szCs w:val="24"/>
              </w:rPr>
              <w:t>165,249</w:t>
            </w:r>
          </w:p>
        </w:tc>
      </w:tr>
      <w:tr w:rsidR="002E7632" w:rsidRPr="00B459D9" w14:paraId="4270DE7A"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54FC7A3"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50AA99B2" w14:textId="77777777" w:rsidR="002E7632" w:rsidRPr="00B459D9" w:rsidRDefault="002E7632" w:rsidP="002E7632">
            <w:pPr>
              <w:widowControl/>
              <w:jc w:val="center"/>
              <w:rPr>
                <w:color w:val="000000"/>
                <w:szCs w:val="24"/>
              </w:rPr>
            </w:pPr>
            <w:r w:rsidRPr="00B459D9">
              <w:rPr>
                <w:color w:val="000000"/>
                <w:szCs w:val="24"/>
              </w:rPr>
              <w:t>62</w:t>
            </w:r>
          </w:p>
        </w:tc>
        <w:tc>
          <w:tcPr>
            <w:tcW w:w="1060" w:type="dxa"/>
            <w:tcBorders>
              <w:top w:val="nil"/>
              <w:left w:val="nil"/>
              <w:bottom w:val="single" w:sz="4" w:space="0" w:color="000000"/>
              <w:right w:val="single" w:sz="4" w:space="0" w:color="000000"/>
            </w:tcBorders>
            <w:noWrap/>
            <w:hideMark/>
          </w:tcPr>
          <w:p w14:paraId="3BD72791" w14:textId="77777777" w:rsidR="002E7632" w:rsidRPr="00B459D9" w:rsidRDefault="002E7632" w:rsidP="002E7632">
            <w:pPr>
              <w:widowControl/>
              <w:jc w:val="center"/>
              <w:rPr>
                <w:color w:val="000000"/>
                <w:szCs w:val="24"/>
              </w:rPr>
            </w:pPr>
            <w:r w:rsidRPr="00B459D9">
              <w:rPr>
                <w:color w:val="000000"/>
                <w:szCs w:val="24"/>
              </w:rPr>
              <w:t>11203</w:t>
            </w:r>
          </w:p>
        </w:tc>
        <w:tc>
          <w:tcPr>
            <w:tcW w:w="1083" w:type="dxa"/>
            <w:tcBorders>
              <w:top w:val="nil"/>
              <w:left w:val="nil"/>
              <w:bottom w:val="single" w:sz="4" w:space="0" w:color="000000"/>
              <w:right w:val="single" w:sz="4" w:space="0" w:color="000000"/>
            </w:tcBorders>
            <w:noWrap/>
            <w:hideMark/>
          </w:tcPr>
          <w:p w14:paraId="4815C0B7" w14:textId="77777777" w:rsidR="002E7632" w:rsidRPr="00B459D9" w:rsidRDefault="002E7632" w:rsidP="002E7632">
            <w:pPr>
              <w:widowControl/>
              <w:jc w:val="center"/>
              <w:rPr>
                <w:color w:val="000000"/>
                <w:szCs w:val="24"/>
              </w:rPr>
            </w:pPr>
            <w:r w:rsidRPr="00B459D9">
              <w:rPr>
                <w:color w:val="000000"/>
                <w:szCs w:val="24"/>
              </w:rPr>
              <w:t>3.1668</w:t>
            </w:r>
          </w:p>
        </w:tc>
        <w:tc>
          <w:tcPr>
            <w:tcW w:w="981" w:type="dxa"/>
            <w:tcBorders>
              <w:top w:val="nil"/>
              <w:left w:val="nil"/>
              <w:bottom w:val="single" w:sz="4" w:space="0" w:color="000000"/>
              <w:right w:val="single" w:sz="4" w:space="0" w:color="000000"/>
            </w:tcBorders>
            <w:noWrap/>
            <w:hideMark/>
          </w:tcPr>
          <w:p w14:paraId="058EFA8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92EFDC4"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ACA1C6B"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36B13B5E" w14:textId="77777777" w:rsidR="002E7632" w:rsidRPr="00B459D9" w:rsidRDefault="002E7632" w:rsidP="002E7632">
            <w:pPr>
              <w:widowControl/>
              <w:jc w:val="center"/>
              <w:rPr>
                <w:color w:val="000000"/>
                <w:szCs w:val="24"/>
              </w:rPr>
            </w:pPr>
            <w:r w:rsidRPr="00B459D9">
              <w:rPr>
                <w:color w:val="000000"/>
                <w:szCs w:val="24"/>
              </w:rPr>
              <w:t>114,050</w:t>
            </w:r>
          </w:p>
        </w:tc>
        <w:tc>
          <w:tcPr>
            <w:tcW w:w="1423" w:type="dxa"/>
            <w:tcBorders>
              <w:top w:val="nil"/>
              <w:left w:val="nil"/>
              <w:bottom w:val="single" w:sz="4" w:space="0" w:color="000000"/>
              <w:right w:val="single" w:sz="4" w:space="0" w:color="000000"/>
            </w:tcBorders>
            <w:noWrap/>
            <w:hideMark/>
          </w:tcPr>
          <w:p w14:paraId="483F60C9" w14:textId="77777777" w:rsidR="002E7632" w:rsidRPr="00B459D9" w:rsidRDefault="002E7632" w:rsidP="002E7632">
            <w:pPr>
              <w:widowControl/>
              <w:jc w:val="center"/>
              <w:rPr>
                <w:color w:val="000000"/>
                <w:szCs w:val="24"/>
              </w:rPr>
            </w:pPr>
            <w:r w:rsidRPr="00B459D9">
              <w:rPr>
                <w:color w:val="000000"/>
                <w:szCs w:val="24"/>
              </w:rPr>
              <w:t>207,335</w:t>
            </w:r>
          </w:p>
        </w:tc>
      </w:tr>
      <w:tr w:rsidR="002E7632" w:rsidRPr="00B459D9" w14:paraId="3D702488"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F13D7E4"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374E4369" w14:textId="77777777" w:rsidR="002E7632" w:rsidRPr="00B459D9" w:rsidRDefault="002E7632" w:rsidP="002E7632">
            <w:pPr>
              <w:widowControl/>
              <w:jc w:val="center"/>
              <w:rPr>
                <w:color w:val="000000"/>
                <w:szCs w:val="24"/>
              </w:rPr>
            </w:pPr>
            <w:r w:rsidRPr="00B459D9">
              <w:rPr>
                <w:color w:val="000000"/>
                <w:szCs w:val="24"/>
              </w:rPr>
              <w:t>63</w:t>
            </w:r>
          </w:p>
        </w:tc>
        <w:tc>
          <w:tcPr>
            <w:tcW w:w="1060" w:type="dxa"/>
            <w:tcBorders>
              <w:top w:val="nil"/>
              <w:left w:val="nil"/>
              <w:bottom w:val="single" w:sz="4" w:space="0" w:color="000000"/>
              <w:right w:val="single" w:sz="4" w:space="0" w:color="000000"/>
            </w:tcBorders>
            <w:noWrap/>
            <w:hideMark/>
          </w:tcPr>
          <w:p w14:paraId="507CD71B" w14:textId="77777777" w:rsidR="002E7632" w:rsidRPr="00B459D9" w:rsidRDefault="002E7632" w:rsidP="002E7632">
            <w:pPr>
              <w:widowControl/>
              <w:jc w:val="center"/>
              <w:rPr>
                <w:color w:val="000000"/>
                <w:szCs w:val="24"/>
              </w:rPr>
            </w:pPr>
            <w:r w:rsidRPr="00B459D9">
              <w:rPr>
                <w:color w:val="000000"/>
                <w:szCs w:val="24"/>
              </w:rPr>
              <w:t>11205</w:t>
            </w:r>
          </w:p>
        </w:tc>
        <w:tc>
          <w:tcPr>
            <w:tcW w:w="1083" w:type="dxa"/>
            <w:tcBorders>
              <w:top w:val="nil"/>
              <w:left w:val="nil"/>
              <w:bottom w:val="single" w:sz="4" w:space="0" w:color="000000"/>
              <w:right w:val="single" w:sz="4" w:space="0" w:color="000000"/>
            </w:tcBorders>
            <w:noWrap/>
            <w:hideMark/>
          </w:tcPr>
          <w:p w14:paraId="6054F6FB" w14:textId="77777777" w:rsidR="002E7632" w:rsidRPr="00B459D9" w:rsidRDefault="002E7632" w:rsidP="002E7632">
            <w:pPr>
              <w:widowControl/>
              <w:jc w:val="center"/>
              <w:rPr>
                <w:color w:val="000000"/>
                <w:szCs w:val="24"/>
              </w:rPr>
            </w:pPr>
            <w:r w:rsidRPr="00B459D9">
              <w:rPr>
                <w:color w:val="000000"/>
                <w:szCs w:val="24"/>
              </w:rPr>
              <w:t>3.9511</w:t>
            </w:r>
          </w:p>
        </w:tc>
        <w:tc>
          <w:tcPr>
            <w:tcW w:w="981" w:type="dxa"/>
            <w:tcBorders>
              <w:top w:val="nil"/>
              <w:left w:val="nil"/>
              <w:bottom w:val="single" w:sz="4" w:space="0" w:color="000000"/>
              <w:right w:val="single" w:sz="4" w:space="0" w:color="000000"/>
            </w:tcBorders>
            <w:noWrap/>
            <w:hideMark/>
          </w:tcPr>
          <w:p w14:paraId="3693E2A9"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26B4150"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7B584AF"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19B019A0" w14:textId="77777777" w:rsidR="002E7632" w:rsidRPr="00B459D9" w:rsidRDefault="002E7632" w:rsidP="002E7632">
            <w:pPr>
              <w:widowControl/>
              <w:jc w:val="center"/>
              <w:rPr>
                <w:color w:val="000000"/>
                <w:szCs w:val="24"/>
              </w:rPr>
            </w:pPr>
            <w:r w:rsidRPr="00B459D9">
              <w:rPr>
                <w:color w:val="000000"/>
                <w:szCs w:val="24"/>
              </w:rPr>
              <w:t>125,370</w:t>
            </w:r>
          </w:p>
        </w:tc>
        <w:tc>
          <w:tcPr>
            <w:tcW w:w="1423" w:type="dxa"/>
            <w:tcBorders>
              <w:top w:val="nil"/>
              <w:left w:val="nil"/>
              <w:bottom w:val="single" w:sz="4" w:space="0" w:color="000000"/>
              <w:right w:val="single" w:sz="4" w:space="0" w:color="000000"/>
            </w:tcBorders>
            <w:noWrap/>
            <w:hideMark/>
          </w:tcPr>
          <w:p w14:paraId="13D3BFC2" w14:textId="77777777" w:rsidR="002E7632" w:rsidRPr="00B459D9" w:rsidRDefault="002E7632" w:rsidP="002E7632">
            <w:pPr>
              <w:widowControl/>
              <w:jc w:val="center"/>
              <w:rPr>
                <w:color w:val="000000"/>
                <w:szCs w:val="24"/>
              </w:rPr>
            </w:pPr>
            <w:r w:rsidRPr="00B459D9">
              <w:rPr>
                <w:color w:val="000000"/>
                <w:szCs w:val="24"/>
              </w:rPr>
              <w:t>255,398</w:t>
            </w:r>
          </w:p>
        </w:tc>
      </w:tr>
      <w:tr w:rsidR="002E7632" w:rsidRPr="00B459D9" w14:paraId="3A8E2F8E"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23651F2"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48F270E7" w14:textId="77777777" w:rsidR="002E7632" w:rsidRPr="00B459D9" w:rsidRDefault="002E7632" w:rsidP="002E7632">
            <w:pPr>
              <w:widowControl/>
              <w:jc w:val="center"/>
              <w:rPr>
                <w:color w:val="000000"/>
                <w:szCs w:val="24"/>
              </w:rPr>
            </w:pPr>
            <w:r w:rsidRPr="00B459D9">
              <w:rPr>
                <w:color w:val="000000"/>
                <w:szCs w:val="24"/>
              </w:rPr>
              <w:t>64</w:t>
            </w:r>
          </w:p>
        </w:tc>
        <w:tc>
          <w:tcPr>
            <w:tcW w:w="1060" w:type="dxa"/>
            <w:tcBorders>
              <w:top w:val="nil"/>
              <w:left w:val="nil"/>
              <w:bottom w:val="single" w:sz="4" w:space="0" w:color="000000"/>
              <w:right w:val="single" w:sz="4" w:space="0" w:color="000000"/>
            </w:tcBorders>
            <w:noWrap/>
            <w:hideMark/>
          </w:tcPr>
          <w:p w14:paraId="17E22C68" w14:textId="77777777" w:rsidR="002E7632" w:rsidRPr="00B459D9" w:rsidRDefault="002E7632" w:rsidP="002E7632">
            <w:pPr>
              <w:widowControl/>
              <w:jc w:val="center"/>
              <w:rPr>
                <w:color w:val="000000"/>
                <w:szCs w:val="24"/>
              </w:rPr>
            </w:pPr>
            <w:r w:rsidRPr="00B459D9">
              <w:rPr>
                <w:color w:val="000000"/>
                <w:szCs w:val="24"/>
              </w:rPr>
              <w:t>11206</w:t>
            </w:r>
          </w:p>
        </w:tc>
        <w:tc>
          <w:tcPr>
            <w:tcW w:w="1083" w:type="dxa"/>
            <w:tcBorders>
              <w:top w:val="nil"/>
              <w:left w:val="nil"/>
              <w:bottom w:val="single" w:sz="4" w:space="0" w:color="000000"/>
              <w:right w:val="single" w:sz="4" w:space="0" w:color="000000"/>
            </w:tcBorders>
            <w:noWrap/>
            <w:hideMark/>
          </w:tcPr>
          <w:p w14:paraId="5ACE4721" w14:textId="77777777" w:rsidR="002E7632" w:rsidRPr="00B459D9" w:rsidRDefault="002E7632" w:rsidP="002E7632">
            <w:pPr>
              <w:widowControl/>
              <w:jc w:val="center"/>
              <w:rPr>
                <w:color w:val="000000"/>
                <w:szCs w:val="24"/>
              </w:rPr>
            </w:pPr>
            <w:r w:rsidRPr="00B459D9">
              <w:rPr>
                <w:color w:val="000000"/>
                <w:szCs w:val="24"/>
              </w:rPr>
              <w:t>2.9212</w:t>
            </w:r>
          </w:p>
        </w:tc>
        <w:tc>
          <w:tcPr>
            <w:tcW w:w="981" w:type="dxa"/>
            <w:tcBorders>
              <w:top w:val="nil"/>
              <w:left w:val="nil"/>
              <w:bottom w:val="single" w:sz="4" w:space="0" w:color="000000"/>
              <w:right w:val="single" w:sz="4" w:space="0" w:color="000000"/>
            </w:tcBorders>
            <w:noWrap/>
            <w:hideMark/>
          </w:tcPr>
          <w:p w14:paraId="368BA36B"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608FEF6"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229FAF5"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5F8D6FCE" w14:textId="77777777" w:rsidR="002E7632" w:rsidRPr="00B459D9" w:rsidRDefault="002E7632" w:rsidP="002E7632">
            <w:pPr>
              <w:widowControl/>
              <w:jc w:val="center"/>
              <w:rPr>
                <w:color w:val="000000"/>
                <w:szCs w:val="24"/>
              </w:rPr>
            </w:pPr>
            <w:r w:rsidRPr="00B459D9">
              <w:rPr>
                <w:color w:val="000000"/>
                <w:szCs w:val="24"/>
              </w:rPr>
              <w:t>99,927</w:t>
            </w:r>
          </w:p>
        </w:tc>
        <w:tc>
          <w:tcPr>
            <w:tcW w:w="1423" w:type="dxa"/>
            <w:tcBorders>
              <w:top w:val="nil"/>
              <w:left w:val="nil"/>
              <w:bottom w:val="single" w:sz="4" w:space="0" w:color="000000"/>
              <w:right w:val="single" w:sz="4" w:space="0" w:color="000000"/>
            </w:tcBorders>
            <w:noWrap/>
            <w:hideMark/>
          </w:tcPr>
          <w:p w14:paraId="500713C4" w14:textId="77777777" w:rsidR="002E7632" w:rsidRPr="00B459D9" w:rsidRDefault="002E7632" w:rsidP="002E7632">
            <w:pPr>
              <w:widowControl/>
              <w:jc w:val="center"/>
              <w:rPr>
                <w:color w:val="000000"/>
                <w:szCs w:val="24"/>
              </w:rPr>
            </w:pPr>
            <w:r w:rsidRPr="00B459D9">
              <w:rPr>
                <w:color w:val="000000"/>
                <w:szCs w:val="24"/>
              </w:rPr>
              <w:t>178,358</w:t>
            </w:r>
          </w:p>
        </w:tc>
      </w:tr>
      <w:tr w:rsidR="002E7632" w:rsidRPr="00B459D9" w14:paraId="5F6B985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BC31CE5"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073873E2" w14:textId="77777777" w:rsidR="002E7632" w:rsidRPr="00B459D9" w:rsidRDefault="002E7632" w:rsidP="002E7632">
            <w:pPr>
              <w:widowControl/>
              <w:jc w:val="center"/>
              <w:rPr>
                <w:color w:val="000000"/>
                <w:szCs w:val="24"/>
              </w:rPr>
            </w:pPr>
            <w:r w:rsidRPr="00B459D9">
              <w:rPr>
                <w:color w:val="000000"/>
                <w:szCs w:val="24"/>
              </w:rPr>
              <w:t>65</w:t>
            </w:r>
          </w:p>
        </w:tc>
        <w:tc>
          <w:tcPr>
            <w:tcW w:w="1060" w:type="dxa"/>
            <w:tcBorders>
              <w:top w:val="nil"/>
              <w:left w:val="nil"/>
              <w:bottom w:val="single" w:sz="4" w:space="0" w:color="000000"/>
              <w:right w:val="single" w:sz="4" w:space="0" w:color="000000"/>
            </w:tcBorders>
            <w:noWrap/>
            <w:hideMark/>
          </w:tcPr>
          <w:p w14:paraId="1BC24DCA" w14:textId="77777777" w:rsidR="002E7632" w:rsidRPr="00B459D9" w:rsidRDefault="002E7632" w:rsidP="002E7632">
            <w:pPr>
              <w:widowControl/>
              <w:jc w:val="center"/>
              <w:rPr>
                <w:color w:val="000000"/>
                <w:szCs w:val="24"/>
              </w:rPr>
            </w:pPr>
            <w:r w:rsidRPr="00B459D9">
              <w:rPr>
                <w:color w:val="000000"/>
                <w:szCs w:val="24"/>
              </w:rPr>
              <w:t>11204</w:t>
            </w:r>
          </w:p>
        </w:tc>
        <w:tc>
          <w:tcPr>
            <w:tcW w:w="1083" w:type="dxa"/>
            <w:tcBorders>
              <w:top w:val="nil"/>
              <w:left w:val="nil"/>
              <w:bottom w:val="single" w:sz="4" w:space="0" w:color="000000"/>
              <w:right w:val="single" w:sz="4" w:space="0" w:color="000000"/>
            </w:tcBorders>
            <w:noWrap/>
            <w:hideMark/>
          </w:tcPr>
          <w:p w14:paraId="082F0A10" w14:textId="77777777" w:rsidR="002E7632" w:rsidRPr="00B459D9" w:rsidRDefault="002E7632" w:rsidP="002E7632">
            <w:pPr>
              <w:widowControl/>
              <w:jc w:val="center"/>
              <w:rPr>
                <w:color w:val="000000"/>
                <w:szCs w:val="24"/>
              </w:rPr>
            </w:pPr>
            <w:r w:rsidRPr="00B459D9">
              <w:rPr>
                <w:color w:val="000000"/>
                <w:szCs w:val="24"/>
              </w:rPr>
              <w:t>1.6586</w:t>
            </w:r>
          </w:p>
        </w:tc>
        <w:tc>
          <w:tcPr>
            <w:tcW w:w="981" w:type="dxa"/>
            <w:tcBorders>
              <w:top w:val="nil"/>
              <w:left w:val="nil"/>
              <w:bottom w:val="single" w:sz="4" w:space="0" w:color="000000"/>
              <w:right w:val="single" w:sz="4" w:space="0" w:color="000000"/>
            </w:tcBorders>
            <w:noWrap/>
            <w:hideMark/>
          </w:tcPr>
          <w:p w14:paraId="0FA1CCD3"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D3B794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DA90663"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5867037E" w14:textId="77777777" w:rsidR="002E7632" w:rsidRPr="00B459D9" w:rsidRDefault="002E7632" w:rsidP="002E7632">
            <w:pPr>
              <w:widowControl/>
              <w:jc w:val="center"/>
              <w:rPr>
                <w:color w:val="000000"/>
                <w:szCs w:val="24"/>
              </w:rPr>
            </w:pPr>
            <w:r w:rsidRPr="00B459D9">
              <w:rPr>
                <w:color w:val="000000"/>
                <w:szCs w:val="24"/>
              </w:rPr>
              <w:t>17,077</w:t>
            </w:r>
          </w:p>
        </w:tc>
        <w:tc>
          <w:tcPr>
            <w:tcW w:w="1423" w:type="dxa"/>
            <w:tcBorders>
              <w:top w:val="nil"/>
              <w:left w:val="nil"/>
              <w:bottom w:val="single" w:sz="4" w:space="0" w:color="000000"/>
              <w:right w:val="single" w:sz="4" w:space="0" w:color="000000"/>
            </w:tcBorders>
            <w:noWrap/>
            <w:hideMark/>
          </w:tcPr>
          <w:p w14:paraId="02FDD89C" w14:textId="77777777" w:rsidR="002E7632" w:rsidRPr="00B459D9" w:rsidRDefault="002E7632" w:rsidP="002E7632">
            <w:pPr>
              <w:widowControl/>
              <w:jc w:val="center"/>
              <w:rPr>
                <w:color w:val="000000"/>
                <w:szCs w:val="24"/>
              </w:rPr>
            </w:pPr>
            <w:r w:rsidRPr="00B459D9">
              <w:rPr>
                <w:color w:val="000000"/>
                <w:szCs w:val="24"/>
              </w:rPr>
              <w:t>96,797</w:t>
            </w:r>
          </w:p>
        </w:tc>
      </w:tr>
      <w:tr w:rsidR="002E7632" w:rsidRPr="00B459D9" w14:paraId="2371185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DC0EA66"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2CED27E4" w14:textId="77777777" w:rsidR="002E7632" w:rsidRPr="00B459D9" w:rsidRDefault="002E7632" w:rsidP="002E7632">
            <w:pPr>
              <w:widowControl/>
              <w:jc w:val="center"/>
              <w:rPr>
                <w:color w:val="000000"/>
                <w:szCs w:val="24"/>
              </w:rPr>
            </w:pPr>
            <w:r w:rsidRPr="00B459D9">
              <w:rPr>
                <w:color w:val="000000"/>
                <w:szCs w:val="24"/>
              </w:rPr>
              <w:t>66</w:t>
            </w:r>
          </w:p>
        </w:tc>
        <w:tc>
          <w:tcPr>
            <w:tcW w:w="1060" w:type="dxa"/>
            <w:tcBorders>
              <w:top w:val="nil"/>
              <w:left w:val="nil"/>
              <w:bottom w:val="single" w:sz="4" w:space="0" w:color="000000"/>
              <w:right w:val="single" w:sz="4" w:space="0" w:color="000000"/>
            </w:tcBorders>
            <w:noWrap/>
            <w:hideMark/>
          </w:tcPr>
          <w:p w14:paraId="212031B1" w14:textId="77777777" w:rsidR="002E7632" w:rsidRPr="00B459D9" w:rsidRDefault="002E7632" w:rsidP="002E7632">
            <w:pPr>
              <w:widowControl/>
              <w:jc w:val="center"/>
              <w:rPr>
                <w:color w:val="000000"/>
                <w:szCs w:val="24"/>
              </w:rPr>
            </w:pPr>
            <w:r w:rsidRPr="00B459D9">
              <w:rPr>
                <w:color w:val="000000"/>
                <w:szCs w:val="24"/>
              </w:rPr>
              <w:t>11401</w:t>
            </w:r>
          </w:p>
        </w:tc>
        <w:tc>
          <w:tcPr>
            <w:tcW w:w="1083" w:type="dxa"/>
            <w:tcBorders>
              <w:top w:val="nil"/>
              <w:left w:val="nil"/>
              <w:bottom w:val="single" w:sz="4" w:space="0" w:color="000000"/>
              <w:right w:val="single" w:sz="4" w:space="0" w:color="000000"/>
            </w:tcBorders>
            <w:noWrap/>
            <w:hideMark/>
          </w:tcPr>
          <w:p w14:paraId="6B1F214D" w14:textId="77777777" w:rsidR="002E7632" w:rsidRPr="00B459D9" w:rsidRDefault="002E7632" w:rsidP="002E7632">
            <w:pPr>
              <w:widowControl/>
              <w:jc w:val="center"/>
              <w:rPr>
                <w:color w:val="000000"/>
                <w:szCs w:val="24"/>
              </w:rPr>
            </w:pPr>
            <w:r w:rsidRPr="00B459D9">
              <w:rPr>
                <w:color w:val="000000"/>
                <w:szCs w:val="24"/>
              </w:rPr>
              <w:t>1.1370</w:t>
            </w:r>
          </w:p>
        </w:tc>
        <w:tc>
          <w:tcPr>
            <w:tcW w:w="981" w:type="dxa"/>
            <w:tcBorders>
              <w:top w:val="nil"/>
              <w:left w:val="nil"/>
              <w:bottom w:val="single" w:sz="4" w:space="0" w:color="000000"/>
              <w:right w:val="single" w:sz="4" w:space="0" w:color="000000"/>
            </w:tcBorders>
            <w:noWrap/>
            <w:hideMark/>
          </w:tcPr>
          <w:p w14:paraId="244D642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809376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49FBD45" w14:textId="77777777" w:rsidR="002E7632" w:rsidRPr="00B459D9" w:rsidRDefault="002E7632" w:rsidP="002E7632">
            <w:pPr>
              <w:widowControl/>
              <w:jc w:val="center"/>
              <w:rPr>
                <w:color w:val="000000"/>
                <w:szCs w:val="24"/>
              </w:rPr>
            </w:pPr>
            <w:r w:rsidRPr="00B459D9">
              <w:rPr>
                <w:color w:val="000000"/>
                <w:szCs w:val="24"/>
              </w:rPr>
              <w:t>7</w:t>
            </w:r>
          </w:p>
        </w:tc>
        <w:tc>
          <w:tcPr>
            <w:tcW w:w="1378" w:type="dxa"/>
            <w:tcBorders>
              <w:top w:val="nil"/>
              <w:left w:val="nil"/>
              <w:bottom w:val="single" w:sz="4" w:space="0" w:color="000000"/>
              <w:right w:val="single" w:sz="4" w:space="0" w:color="000000"/>
            </w:tcBorders>
            <w:noWrap/>
            <w:hideMark/>
          </w:tcPr>
          <w:p w14:paraId="1F2CB8CA" w14:textId="77777777" w:rsidR="002E7632" w:rsidRPr="00B459D9" w:rsidRDefault="002E7632" w:rsidP="002E7632">
            <w:pPr>
              <w:widowControl/>
              <w:jc w:val="center"/>
              <w:rPr>
                <w:color w:val="000000"/>
                <w:szCs w:val="24"/>
              </w:rPr>
            </w:pPr>
            <w:r w:rsidRPr="00B459D9">
              <w:rPr>
                <w:color w:val="000000"/>
                <w:szCs w:val="24"/>
              </w:rPr>
              <w:t>21,192</w:t>
            </w:r>
          </w:p>
        </w:tc>
        <w:tc>
          <w:tcPr>
            <w:tcW w:w="1423" w:type="dxa"/>
            <w:tcBorders>
              <w:top w:val="nil"/>
              <w:left w:val="nil"/>
              <w:bottom w:val="single" w:sz="4" w:space="0" w:color="000000"/>
              <w:right w:val="single" w:sz="4" w:space="0" w:color="000000"/>
            </w:tcBorders>
            <w:noWrap/>
            <w:hideMark/>
          </w:tcPr>
          <w:p w14:paraId="11B9E41E" w14:textId="77777777" w:rsidR="002E7632" w:rsidRPr="00B459D9" w:rsidRDefault="002E7632" w:rsidP="002E7632">
            <w:pPr>
              <w:widowControl/>
              <w:jc w:val="center"/>
              <w:rPr>
                <w:color w:val="000000"/>
                <w:szCs w:val="24"/>
              </w:rPr>
            </w:pPr>
            <w:r w:rsidRPr="00B459D9">
              <w:rPr>
                <w:color w:val="000000"/>
                <w:szCs w:val="24"/>
              </w:rPr>
              <w:t>82,473</w:t>
            </w:r>
          </w:p>
        </w:tc>
      </w:tr>
      <w:tr w:rsidR="002E7632" w:rsidRPr="00B459D9" w14:paraId="582F79AF"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4C04382"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1EEAB403" w14:textId="77777777" w:rsidR="002E7632" w:rsidRPr="00B459D9" w:rsidRDefault="002E7632" w:rsidP="002E7632">
            <w:pPr>
              <w:widowControl/>
              <w:jc w:val="center"/>
              <w:rPr>
                <w:color w:val="000000"/>
                <w:szCs w:val="24"/>
              </w:rPr>
            </w:pPr>
            <w:r w:rsidRPr="00B459D9">
              <w:rPr>
                <w:color w:val="000000"/>
                <w:szCs w:val="24"/>
              </w:rPr>
              <w:t>67</w:t>
            </w:r>
          </w:p>
        </w:tc>
        <w:tc>
          <w:tcPr>
            <w:tcW w:w="1060" w:type="dxa"/>
            <w:tcBorders>
              <w:top w:val="nil"/>
              <w:left w:val="nil"/>
              <w:bottom w:val="single" w:sz="4" w:space="0" w:color="000000"/>
              <w:right w:val="single" w:sz="4" w:space="0" w:color="000000"/>
            </w:tcBorders>
            <w:noWrap/>
            <w:hideMark/>
          </w:tcPr>
          <w:p w14:paraId="2D088C24" w14:textId="77777777" w:rsidR="002E7632" w:rsidRPr="00B459D9" w:rsidRDefault="002E7632" w:rsidP="002E7632">
            <w:pPr>
              <w:widowControl/>
              <w:jc w:val="center"/>
              <w:rPr>
                <w:color w:val="000000"/>
                <w:szCs w:val="24"/>
              </w:rPr>
            </w:pPr>
            <w:r w:rsidRPr="00B459D9">
              <w:rPr>
                <w:color w:val="000000"/>
                <w:szCs w:val="24"/>
              </w:rPr>
              <w:t>11402</w:t>
            </w:r>
          </w:p>
        </w:tc>
        <w:tc>
          <w:tcPr>
            <w:tcW w:w="1083" w:type="dxa"/>
            <w:tcBorders>
              <w:top w:val="nil"/>
              <w:left w:val="nil"/>
              <w:bottom w:val="single" w:sz="4" w:space="0" w:color="000000"/>
              <w:right w:val="single" w:sz="4" w:space="0" w:color="000000"/>
            </w:tcBorders>
            <w:noWrap/>
            <w:hideMark/>
          </w:tcPr>
          <w:p w14:paraId="3BF50BA2" w14:textId="77777777" w:rsidR="002E7632" w:rsidRPr="00B459D9" w:rsidRDefault="002E7632" w:rsidP="002E7632">
            <w:pPr>
              <w:widowControl/>
              <w:jc w:val="center"/>
              <w:rPr>
                <w:color w:val="000000"/>
                <w:szCs w:val="24"/>
              </w:rPr>
            </w:pPr>
            <w:r w:rsidRPr="00B459D9">
              <w:rPr>
                <w:color w:val="000000"/>
                <w:szCs w:val="24"/>
              </w:rPr>
              <w:t>0.7514</w:t>
            </w:r>
          </w:p>
        </w:tc>
        <w:tc>
          <w:tcPr>
            <w:tcW w:w="981" w:type="dxa"/>
            <w:tcBorders>
              <w:top w:val="nil"/>
              <w:left w:val="nil"/>
              <w:bottom w:val="single" w:sz="4" w:space="0" w:color="000000"/>
              <w:right w:val="single" w:sz="4" w:space="0" w:color="000000"/>
            </w:tcBorders>
            <w:noWrap/>
            <w:hideMark/>
          </w:tcPr>
          <w:p w14:paraId="42CC156D"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A5ECCB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1DF70D4"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43F83647" w14:textId="77777777" w:rsidR="002E7632" w:rsidRPr="00B459D9" w:rsidRDefault="002E7632" w:rsidP="002E7632">
            <w:pPr>
              <w:widowControl/>
              <w:jc w:val="center"/>
              <w:rPr>
                <w:color w:val="000000"/>
                <w:szCs w:val="24"/>
              </w:rPr>
            </w:pPr>
            <w:r w:rsidRPr="00B459D9">
              <w:rPr>
                <w:color w:val="000000"/>
                <w:szCs w:val="24"/>
              </w:rPr>
              <w:t>17,627</w:t>
            </w:r>
          </w:p>
        </w:tc>
        <w:tc>
          <w:tcPr>
            <w:tcW w:w="1423" w:type="dxa"/>
            <w:tcBorders>
              <w:top w:val="nil"/>
              <w:left w:val="nil"/>
              <w:bottom w:val="single" w:sz="4" w:space="0" w:color="000000"/>
              <w:right w:val="single" w:sz="4" w:space="0" w:color="000000"/>
            </w:tcBorders>
            <w:noWrap/>
            <w:hideMark/>
          </w:tcPr>
          <w:p w14:paraId="244723A7" w14:textId="77777777" w:rsidR="002E7632" w:rsidRPr="00B459D9" w:rsidRDefault="002E7632" w:rsidP="002E7632">
            <w:pPr>
              <w:widowControl/>
              <w:jc w:val="center"/>
              <w:rPr>
                <w:color w:val="000000"/>
                <w:szCs w:val="24"/>
              </w:rPr>
            </w:pPr>
            <w:r w:rsidRPr="00B459D9">
              <w:rPr>
                <w:color w:val="000000"/>
                <w:szCs w:val="24"/>
              </w:rPr>
              <w:t>53,668</w:t>
            </w:r>
          </w:p>
        </w:tc>
      </w:tr>
      <w:tr w:rsidR="002E7632" w:rsidRPr="00B459D9" w14:paraId="265474B7"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05C1B5F"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5892DB76" w14:textId="77777777" w:rsidR="002E7632" w:rsidRPr="00B459D9" w:rsidRDefault="002E7632" w:rsidP="002E7632">
            <w:pPr>
              <w:widowControl/>
              <w:jc w:val="center"/>
              <w:rPr>
                <w:color w:val="000000"/>
                <w:szCs w:val="24"/>
              </w:rPr>
            </w:pPr>
            <w:r w:rsidRPr="00B459D9">
              <w:rPr>
                <w:color w:val="000000"/>
                <w:szCs w:val="24"/>
              </w:rPr>
              <w:t>68</w:t>
            </w:r>
          </w:p>
        </w:tc>
        <w:tc>
          <w:tcPr>
            <w:tcW w:w="1060" w:type="dxa"/>
            <w:tcBorders>
              <w:top w:val="nil"/>
              <w:left w:val="nil"/>
              <w:bottom w:val="single" w:sz="4" w:space="0" w:color="000000"/>
              <w:right w:val="single" w:sz="4" w:space="0" w:color="000000"/>
            </w:tcBorders>
            <w:noWrap/>
            <w:hideMark/>
          </w:tcPr>
          <w:p w14:paraId="14FA1071" w14:textId="77777777" w:rsidR="002E7632" w:rsidRPr="00B459D9" w:rsidRDefault="002E7632" w:rsidP="002E7632">
            <w:pPr>
              <w:widowControl/>
              <w:jc w:val="center"/>
              <w:rPr>
                <w:color w:val="000000"/>
                <w:szCs w:val="24"/>
              </w:rPr>
            </w:pPr>
            <w:r w:rsidRPr="00B459D9">
              <w:rPr>
                <w:color w:val="000000"/>
                <w:szCs w:val="24"/>
              </w:rPr>
              <w:t>11801</w:t>
            </w:r>
          </w:p>
        </w:tc>
        <w:tc>
          <w:tcPr>
            <w:tcW w:w="1083" w:type="dxa"/>
            <w:tcBorders>
              <w:top w:val="nil"/>
              <w:left w:val="nil"/>
              <w:bottom w:val="single" w:sz="4" w:space="0" w:color="000000"/>
              <w:right w:val="single" w:sz="4" w:space="0" w:color="000000"/>
            </w:tcBorders>
            <w:noWrap/>
            <w:hideMark/>
          </w:tcPr>
          <w:p w14:paraId="585578F8" w14:textId="77777777" w:rsidR="002E7632" w:rsidRPr="00B459D9" w:rsidRDefault="002E7632" w:rsidP="002E7632">
            <w:pPr>
              <w:widowControl/>
              <w:jc w:val="center"/>
              <w:rPr>
                <w:color w:val="000000"/>
                <w:szCs w:val="24"/>
              </w:rPr>
            </w:pPr>
            <w:r w:rsidRPr="00B459D9">
              <w:rPr>
                <w:color w:val="000000"/>
                <w:szCs w:val="24"/>
              </w:rPr>
              <w:t>2.4543</w:t>
            </w:r>
          </w:p>
        </w:tc>
        <w:tc>
          <w:tcPr>
            <w:tcW w:w="981" w:type="dxa"/>
            <w:tcBorders>
              <w:top w:val="nil"/>
              <w:left w:val="nil"/>
              <w:bottom w:val="single" w:sz="4" w:space="0" w:color="000000"/>
              <w:right w:val="single" w:sz="4" w:space="0" w:color="000000"/>
            </w:tcBorders>
            <w:noWrap/>
            <w:hideMark/>
          </w:tcPr>
          <w:p w14:paraId="620EAB97"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7D9B67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639E1AD"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159379A6" w14:textId="77777777" w:rsidR="002E7632" w:rsidRPr="00B459D9" w:rsidRDefault="002E7632" w:rsidP="002E7632">
            <w:pPr>
              <w:widowControl/>
              <w:jc w:val="center"/>
              <w:rPr>
                <w:color w:val="000000"/>
                <w:szCs w:val="24"/>
              </w:rPr>
            </w:pPr>
            <w:r w:rsidRPr="00B459D9">
              <w:rPr>
                <w:color w:val="000000"/>
                <w:szCs w:val="24"/>
              </w:rPr>
              <w:t>109,844</w:t>
            </w:r>
          </w:p>
        </w:tc>
        <w:tc>
          <w:tcPr>
            <w:tcW w:w="1423" w:type="dxa"/>
            <w:tcBorders>
              <w:top w:val="nil"/>
              <w:left w:val="nil"/>
              <w:bottom w:val="single" w:sz="4" w:space="0" w:color="000000"/>
              <w:right w:val="single" w:sz="4" w:space="0" w:color="000000"/>
            </w:tcBorders>
            <w:noWrap/>
            <w:hideMark/>
          </w:tcPr>
          <w:p w14:paraId="55AE99F0" w14:textId="77777777" w:rsidR="002E7632" w:rsidRPr="00B459D9" w:rsidRDefault="002E7632" w:rsidP="002E7632">
            <w:pPr>
              <w:widowControl/>
              <w:jc w:val="center"/>
              <w:rPr>
                <w:color w:val="000000"/>
                <w:szCs w:val="24"/>
              </w:rPr>
            </w:pPr>
            <w:r w:rsidRPr="00B459D9">
              <w:rPr>
                <w:color w:val="000000"/>
                <w:szCs w:val="24"/>
              </w:rPr>
              <w:t>143,383</w:t>
            </w:r>
          </w:p>
        </w:tc>
      </w:tr>
      <w:tr w:rsidR="002E7632" w:rsidRPr="00B459D9" w14:paraId="12F830D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10E52DF"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6D8DE5F0" w14:textId="77777777" w:rsidR="002E7632" w:rsidRPr="00B459D9" w:rsidRDefault="002E7632" w:rsidP="002E7632">
            <w:pPr>
              <w:widowControl/>
              <w:jc w:val="center"/>
              <w:rPr>
                <w:color w:val="000000"/>
                <w:szCs w:val="24"/>
              </w:rPr>
            </w:pPr>
            <w:r w:rsidRPr="00B459D9">
              <w:rPr>
                <w:color w:val="000000"/>
                <w:szCs w:val="24"/>
              </w:rPr>
              <w:t>69</w:t>
            </w:r>
          </w:p>
        </w:tc>
        <w:tc>
          <w:tcPr>
            <w:tcW w:w="1060" w:type="dxa"/>
            <w:tcBorders>
              <w:top w:val="nil"/>
              <w:left w:val="nil"/>
              <w:bottom w:val="single" w:sz="4" w:space="0" w:color="000000"/>
              <w:right w:val="single" w:sz="4" w:space="0" w:color="000000"/>
            </w:tcBorders>
            <w:noWrap/>
            <w:hideMark/>
          </w:tcPr>
          <w:p w14:paraId="77BB197A" w14:textId="77777777" w:rsidR="002E7632" w:rsidRPr="00B459D9" w:rsidRDefault="002E7632" w:rsidP="002E7632">
            <w:pPr>
              <w:widowControl/>
              <w:jc w:val="center"/>
              <w:rPr>
                <w:color w:val="000000"/>
                <w:szCs w:val="24"/>
              </w:rPr>
            </w:pPr>
            <w:r w:rsidRPr="00B459D9">
              <w:rPr>
                <w:color w:val="000000"/>
                <w:szCs w:val="24"/>
              </w:rPr>
              <w:t>11802</w:t>
            </w:r>
          </w:p>
        </w:tc>
        <w:tc>
          <w:tcPr>
            <w:tcW w:w="1083" w:type="dxa"/>
            <w:tcBorders>
              <w:top w:val="nil"/>
              <w:left w:val="nil"/>
              <w:bottom w:val="single" w:sz="4" w:space="0" w:color="000000"/>
              <w:right w:val="single" w:sz="4" w:space="0" w:color="000000"/>
            </w:tcBorders>
            <w:noWrap/>
            <w:hideMark/>
          </w:tcPr>
          <w:p w14:paraId="5FCD4FBC" w14:textId="77777777" w:rsidR="002E7632" w:rsidRPr="00B459D9" w:rsidRDefault="002E7632" w:rsidP="002E7632">
            <w:pPr>
              <w:widowControl/>
              <w:jc w:val="center"/>
              <w:rPr>
                <w:color w:val="000000"/>
                <w:szCs w:val="24"/>
              </w:rPr>
            </w:pPr>
            <w:r w:rsidRPr="00B459D9">
              <w:rPr>
                <w:color w:val="000000"/>
                <w:szCs w:val="24"/>
              </w:rPr>
              <w:t>2.1738</w:t>
            </w:r>
          </w:p>
        </w:tc>
        <w:tc>
          <w:tcPr>
            <w:tcW w:w="981" w:type="dxa"/>
            <w:tcBorders>
              <w:top w:val="nil"/>
              <w:left w:val="nil"/>
              <w:bottom w:val="single" w:sz="4" w:space="0" w:color="000000"/>
              <w:right w:val="single" w:sz="4" w:space="0" w:color="000000"/>
            </w:tcBorders>
            <w:noWrap/>
            <w:hideMark/>
          </w:tcPr>
          <w:p w14:paraId="6278C738"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E7FAD13"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31F83CD"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3B101768" w14:textId="77777777" w:rsidR="002E7632" w:rsidRPr="00B459D9" w:rsidRDefault="002E7632" w:rsidP="002E7632">
            <w:pPr>
              <w:widowControl/>
              <w:jc w:val="center"/>
              <w:rPr>
                <w:color w:val="000000"/>
                <w:szCs w:val="24"/>
              </w:rPr>
            </w:pPr>
            <w:r w:rsidRPr="00B459D9">
              <w:rPr>
                <w:color w:val="000000"/>
                <w:szCs w:val="24"/>
              </w:rPr>
              <w:t>109,266</w:t>
            </w:r>
          </w:p>
        </w:tc>
        <w:tc>
          <w:tcPr>
            <w:tcW w:w="1423" w:type="dxa"/>
            <w:tcBorders>
              <w:top w:val="nil"/>
              <w:left w:val="nil"/>
              <w:bottom w:val="single" w:sz="4" w:space="0" w:color="000000"/>
              <w:right w:val="single" w:sz="4" w:space="0" w:color="000000"/>
            </w:tcBorders>
            <w:noWrap/>
            <w:hideMark/>
          </w:tcPr>
          <w:p w14:paraId="735EB2A4" w14:textId="77777777" w:rsidR="002E7632" w:rsidRPr="00B459D9" w:rsidRDefault="002E7632" w:rsidP="002E7632">
            <w:pPr>
              <w:widowControl/>
              <w:jc w:val="center"/>
              <w:rPr>
                <w:color w:val="000000"/>
                <w:szCs w:val="24"/>
              </w:rPr>
            </w:pPr>
            <w:r w:rsidRPr="00B459D9">
              <w:rPr>
                <w:color w:val="000000"/>
                <w:szCs w:val="24"/>
              </w:rPr>
              <w:t>127,404</w:t>
            </w:r>
          </w:p>
        </w:tc>
      </w:tr>
      <w:tr w:rsidR="002E7632" w:rsidRPr="00B459D9" w14:paraId="3665253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675A9DA"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7B01E78F" w14:textId="77777777" w:rsidR="002E7632" w:rsidRPr="00B459D9" w:rsidRDefault="002E7632" w:rsidP="002E7632">
            <w:pPr>
              <w:widowControl/>
              <w:jc w:val="center"/>
              <w:rPr>
                <w:color w:val="000000"/>
                <w:szCs w:val="24"/>
              </w:rPr>
            </w:pPr>
            <w:r w:rsidRPr="00B459D9">
              <w:rPr>
                <w:color w:val="000000"/>
                <w:szCs w:val="24"/>
              </w:rPr>
              <w:t>70</w:t>
            </w:r>
          </w:p>
        </w:tc>
        <w:tc>
          <w:tcPr>
            <w:tcW w:w="1060" w:type="dxa"/>
            <w:tcBorders>
              <w:top w:val="nil"/>
              <w:left w:val="nil"/>
              <w:bottom w:val="single" w:sz="4" w:space="0" w:color="000000"/>
              <w:right w:val="single" w:sz="4" w:space="0" w:color="000000"/>
            </w:tcBorders>
            <w:noWrap/>
            <w:hideMark/>
          </w:tcPr>
          <w:p w14:paraId="131D5136" w14:textId="77777777" w:rsidR="002E7632" w:rsidRPr="00B459D9" w:rsidRDefault="002E7632" w:rsidP="002E7632">
            <w:pPr>
              <w:widowControl/>
              <w:jc w:val="center"/>
              <w:rPr>
                <w:color w:val="000000"/>
                <w:szCs w:val="24"/>
              </w:rPr>
            </w:pPr>
            <w:r w:rsidRPr="00B459D9">
              <w:rPr>
                <w:color w:val="000000"/>
                <w:szCs w:val="24"/>
              </w:rPr>
              <w:t>11803</w:t>
            </w:r>
          </w:p>
        </w:tc>
        <w:tc>
          <w:tcPr>
            <w:tcW w:w="1083" w:type="dxa"/>
            <w:tcBorders>
              <w:top w:val="nil"/>
              <w:left w:val="nil"/>
              <w:bottom w:val="single" w:sz="4" w:space="0" w:color="000000"/>
              <w:right w:val="single" w:sz="4" w:space="0" w:color="000000"/>
            </w:tcBorders>
            <w:noWrap/>
            <w:hideMark/>
          </w:tcPr>
          <w:p w14:paraId="66C14C9F" w14:textId="77777777" w:rsidR="002E7632" w:rsidRPr="00B459D9" w:rsidRDefault="002E7632" w:rsidP="002E7632">
            <w:pPr>
              <w:widowControl/>
              <w:jc w:val="center"/>
              <w:rPr>
                <w:color w:val="000000"/>
                <w:szCs w:val="24"/>
              </w:rPr>
            </w:pPr>
            <w:r w:rsidRPr="00B459D9">
              <w:rPr>
                <w:color w:val="000000"/>
                <w:szCs w:val="24"/>
              </w:rPr>
              <w:t>1.9843</w:t>
            </w:r>
          </w:p>
        </w:tc>
        <w:tc>
          <w:tcPr>
            <w:tcW w:w="981" w:type="dxa"/>
            <w:tcBorders>
              <w:top w:val="nil"/>
              <w:left w:val="nil"/>
              <w:bottom w:val="single" w:sz="4" w:space="0" w:color="000000"/>
              <w:right w:val="single" w:sz="4" w:space="0" w:color="000000"/>
            </w:tcBorders>
            <w:noWrap/>
            <w:hideMark/>
          </w:tcPr>
          <w:p w14:paraId="20A55EF5"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338A5C3"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F3BEBA1"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28CB4567" w14:textId="77777777" w:rsidR="002E7632" w:rsidRPr="00B459D9" w:rsidRDefault="002E7632" w:rsidP="002E7632">
            <w:pPr>
              <w:widowControl/>
              <w:jc w:val="center"/>
              <w:rPr>
                <w:color w:val="000000"/>
                <w:szCs w:val="24"/>
              </w:rPr>
            </w:pPr>
            <w:r w:rsidRPr="00B459D9">
              <w:rPr>
                <w:color w:val="000000"/>
                <w:szCs w:val="24"/>
              </w:rPr>
              <w:t>78,151</w:t>
            </w:r>
          </w:p>
        </w:tc>
        <w:tc>
          <w:tcPr>
            <w:tcW w:w="1423" w:type="dxa"/>
            <w:tcBorders>
              <w:top w:val="nil"/>
              <w:left w:val="nil"/>
              <w:bottom w:val="single" w:sz="4" w:space="0" w:color="000000"/>
              <w:right w:val="single" w:sz="4" w:space="0" w:color="000000"/>
            </w:tcBorders>
            <w:noWrap/>
            <w:hideMark/>
          </w:tcPr>
          <w:p w14:paraId="19323698" w14:textId="77777777" w:rsidR="002E7632" w:rsidRPr="00B459D9" w:rsidRDefault="002E7632" w:rsidP="002E7632">
            <w:pPr>
              <w:widowControl/>
              <w:jc w:val="center"/>
              <w:rPr>
                <w:color w:val="000000"/>
                <w:szCs w:val="24"/>
              </w:rPr>
            </w:pPr>
            <w:r w:rsidRPr="00B459D9">
              <w:rPr>
                <w:color w:val="000000"/>
                <w:szCs w:val="24"/>
              </w:rPr>
              <w:t>121,369</w:t>
            </w:r>
          </w:p>
        </w:tc>
      </w:tr>
      <w:tr w:rsidR="002E7632" w:rsidRPr="00B459D9" w14:paraId="1CBA71F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15140BD"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052D6E60" w14:textId="77777777" w:rsidR="002E7632" w:rsidRPr="00B459D9" w:rsidRDefault="002E7632" w:rsidP="002E7632">
            <w:pPr>
              <w:widowControl/>
              <w:jc w:val="center"/>
              <w:rPr>
                <w:color w:val="000000"/>
                <w:szCs w:val="24"/>
              </w:rPr>
            </w:pPr>
            <w:r w:rsidRPr="00B459D9">
              <w:rPr>
                <w:color w:val="000000"/>
                <w:szCs w:val="24"/>
              </w:rPr>
              <w:t>71</w:t>
            </w:r>
          </w:p>
        </w:tc>
        <w:tc>
          <w:tcPr>
            <w:tcW w:w="1060" w:type="dxa"/>
            <w:tcBorders>
              <w:top w:val="nil"/>
              <w:left w:val="nil"/>
              <w:bottom w:val="single" w:sz="4" w:space="0" w:color="000000"/>
              <w:right w:val="single" w:sz="4" w:space="0" w:color="000000"/>
            </w:tcBorders>
            <w:noWrap/>
            <w:hideMark/>
          </w:tcPr>
          <w:p w14:paraId="3AF018F0" w14:textId="77777777" w:rsidR="002E7632" w:rsidRPr="00B459D9" w:rsidRDefault="002E7632" w:rsidP="002E7632">
            <w:pPr>
              <w:widowControl/>
              <w:jc w:val="center"/>
              <w:rPr>
                <w:color w:val="000000"/>
                <w:szCs w:val="24"/>
              </w:rPr>
            </w:pPr>
            <w:r w:rsidRPr="00B459D9">
              <w:rPr>
                <w:color w:val="000000"/>
                <w:szCs w:val="24"/>
              </w:rPr>
              <w:t>11804</w:t>
            </w:r>
          </w:p>
        </w:tc>
        <w:tc>
          <w:tcPr>
            <w:tcW w:w="1083" w:type="dxa"/>
            <w:tcBorders>
              <w:top w:val="nil"/>
              <w:left w:val="nil"/>
              <w:bottom w:val="single" w:sz="4" w:space="0" w:color="000000"/>
              <w:right w:val="single" w:sz="4" w:space="0" w:color="000000"/>
            </w:tcBorders>
            <w:noWrap/>
            <w:hideMark/>
          </w:tcPr>
          <w:p w14:paraId="27F994A4" w14:textId="77777777" w:rsidR="002E7632" w:rsidRPr="00B459D9" w:rsidRDefault="002E7632" w:rsidP="002E7632">
            <w:pPr>
              <w:widowControl/>
              <w:jc w:val="center"/>
              <w:rPr>
                <w:color w:val="000000"/>
                <w:szCs w:val="24"/>
              </w:rPr>
            </w:pPr>
            <w:r w:rsidRPr="00B459D9">
              <w:rPr>
                <w:color w:val="000000"/>
                <w:szCs w:val="24"/>
              </w:rPr>
              <w:t>1.7249</w:t>
            </w:r>
          </w:p>
        </w:tc>
        <w:tc>
          <w:tcPr>
            <w:tcW w:w="981" w:type="dxa"/>
            <w:tcBorders>
              <w:top w:val="nil"/>
              <w:left w:val="nil"/>
              <w:bottom w:val="single" w:sz="4" w:space="0" w:color="000000"/>
              <w:right w:val="single" w:sz="4" w:space="0" w:color="000000"/>
            </w:tcBorders>
            <w:noWrap/>
            <w:hideMark/>
          </w:tcPr>
          <w:p w14:paraId="2CC82F2C"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6C66B6D"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513F02A"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78F1649B" w14:textId="77777777" w:rsidR="002E7632" w:rsidRPr="00B459D9" w:rsidRDefault="002E7632" w:rsidP="002E7632">
            <w:pPr>
              <w:widowControl/>
              <w:jc w:val="center"/>
              <w:rPr>
                <w:color w:val="000000"/>
                <w:szCs w:val="24"/>
              </w:rPr>
            </w:pPr>
            <w:r w:rsidRPr="00B459D9">
              <w:rPr>
                <w:color w:val="000000"/>
                <w:szCs w:val="24"/>
              </w:rPr>
              <w:t>68,559</w:t>
            </w:r>
          </w:p>
        </w:tc>
        <w:tc>
          <w:tcPr>
            <w:tcW w:w="1423" w:type="dxa"/>
            <w:tcBorders>
              <w:top w:val="nil"/>
              <w:left w:val="nil"/>
              <w:bottom w:val="single" w:sz="4" w:space="0" w:color="000000"/>
              <w:right w:val="single" w:sz="4" w:space="0" w:color="000000"/>
            </w:tcBorders>
            <w:noWrap/>
            <w:hideMark/>
          </w:tcPr>
          <w:p w14:paraId="5FAD76FB" w14:textId="77777777" w:rsidR="002E7632" w:rsidRPr="00B459D9" w:rsidRDefault="002E7632" w:rsidP="002E7632">
            <w:pPr>
              <w:widowControl/>
              <w:jc w:val="center"/>
              <w:rPr>
                <w:color w:val="000000"/>
                <w:szCs w:val="24"/>
              </w:rPr>
            </w:pPr>
            <w:r w:rsidRPr="00B459D9">
              <w:rPr>
                <w:color w:val="000000"/>
                <w:szCs w:val="24"/>
              </w:rPr>
              <w:t>105,941</w:t>
            </w:r>
          </w:p>
        </w:tc>
      </w:tr>
      <w:tr w:rsidR="002E7632" w:rsidRPr="00B459D9" w14:paraId="64C110A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7B226EF"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488C6661" w14:textId="77777777" w:rsidR="002E7632" w:rsidRPr="00B459D9" w:rsidRDefault="002E7632" w:rsidP="002E7632">
            <w:pPr>
              <w:widowControl/>
              <w:jc w:val="center"/>
              <w:rPr>
                <w:color w:val="000000"/>
                <w:szCs w:val="24"/>
              </w:rPr>
            </w:pPr>
            <w:r w:rsidRPr="00B459D9">
              <w:rPr>
                <w:color w:val="000000"/>
                <w:szCs w:val="24"/>
              </w:rPr>
              <w:t>72</w:t>
            </w:r>
          </w:p>
        </w:tc>
        <w:tc>
          <w:tcPr>
            <w:tcW w:w="1060" w:type="dxa"/>
            <w:tcBorders>
              <w:top w:val="nil"/>
              <w:left w:val="nil"/>
              <w:bottom w:val="single" w:sz="4" w:space="0" w:color="000000"/>
              <w:right w:val="single" w:sz="4" w:space="0" w:color="000000"/>
            </w:tcBorders>
            <w:noWrap/>
            <w:hideMark/>
          </w:tcPr>
          <w:p w14:paraId="4D4082FC" w14:textId="77777777" w:rsidR="002E7632" w:rsidRPr="00B459D9" w:rsidRDefault="002E7632" w:rsidP="002E7632">
            <w:pPr>
              <w:widowControl/>
              <w:jc w:val="center"/>
              <w:rPr>
                <w:color w:val="000000"/>
                <w:szCs w:val="24"/>
              </w:rPr>
            </w:pPr>
            <w:r w:rsidRPr="00B459D9">
              <w:rPr>
                <w:color w:val="000000"/>
                <w:szCs w:val="24"/>
              </w:rPr>
              <w:t>11701</w:t>
            </w:r>
          </w:p>
        </w:tc>
        <w:tc>
          <w:tcPr>
            <w:tcW w:w="1083" w:type="dxa"/>
            <w:tcBorders>
              <w:top w:val="nil"/>
              <w:left w:val="nil"/>
              <w:bottom w:val="single" w:sz="4" w:space="0" w:color="000000"/>
              <w:right w:val="single" w:sz="4" w:space="0" w:color="000000"/>
            </w:tcBorders>
            <w:noWrap/>
            <w:hideMark/>
          </w:tcPr>
          <w:p w14:paraId="3EEDDF07" w14:textId="77777777" w:rsidR="002E7632" w:rsidRPr="00B459D9" w:rsidRDefault="002E7632" w:rsidP="002E7632">
            <w:pPr>
              <w:widowControl/>
              <w:jc w:val="center"/>
              <w:rPr>
                <w:color w:val="000000"/>
                <w:szCs w:val="24"/>
              </w:rPr>
            </w:pPr>
            <w:r w:rsidRPr="00B459D9">
              <w:rPr>
                <w:color w:val="000000"/>
                <w:szCs w:val="24"/>
              </w:rPr>
              <w:t>1.6650</w:t>
            </w:r>
          </w:p>
        </w:tc>
        <w:tc>
          <w:tcPr>
            <w:tcW w:w="981" w:type="dxa"/>
            <w:tcBorders>
              <w:top w:val="nil"/>
              <w:left w:val="nil"/>
              <w:bottom w:val="single" w:sz="4" w:space="0" w:color="000000"/>
              <w:right w:val="single" w:sz="4" w:space="0" w:color="000000"/>
            </w:tcBorders>
            <w:noWrap/>
            <w:hideMark/>
          </w:tcPr>
          <w:p w14:paraId="4691F572"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881F173"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C18BD37"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3C1FCB29" w14:textId="77777777" w:rsidR="002E7632" w:rsidRPr="00B459D9" w:rsidRDefault="002E7632" w:rsidP="002E7632">
            <w:pPr>
              <w:widowControl/>
              <w:jc w:val="center"/>
              <w:rPr>
                <w:color w:val="000000"/>
                <w:szCs w:val="24"/>
              </w:rPr>
            </w:pPr>
            <w:r w:rsidRPr="00B459D9">
              <w:rPr>
                <w:color w:val="000000"/>
                <w:szCs w:val="24"/>
              </w:rPr>
              <w:t>15,564</w:t>
            </w:r>
          </w:p>
        </w:tc>
        <w:tc>
          <w:tcPr>
            <w:tcW w:w="1423" w:type="dxa"/>
            <w:tcBorders>
              <w:top w:val="nil"/>
              <w:left w:val="nil"/>
              <w:bottom w:val="single" w:sz="4" w:space="0" w:color="000000"/>
              <w:right w:val="single" w:sz="4" w:space="0" w:color="000000"/>
            </w:tcBorders>
            <w:noWrap/>
            <w:hideMark/>
          </w:tcPr>
          <w:p w14:paraId="2AC1B81E" w14:textId="77777777" w:rsidR="002E7632" w:rsidRPr="00B459D9" w:rsidRDefault="002E7632" w:rsidP="002E7632">
            <w:pPr>
              <w:widowControl/>
              <w:jc w:val="center"/>
              <w:rPr>
                <w:color w:val="000000"/>
                <w:szCs w:val="24"/>
              </w:rPr>
            </w:pPr>
            <w:r w:rsidRPr="00B459D9">
              <w:rPr>
                <w:color w:val="000000"/>
                <w:szCs w:val="24"/>
              </w:rPr>
              <w:t>105,026</w:t>
            </w:r>
          </w:p>
        </w:tc>
      </w:tr>
      <w:tr w:rsidR="002E7632" w:rsidRPr="00B459D9" w14:paraId="1282E0B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DA94BAF"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42C95111" w14:textId="77777777" w:rsidR="002E7632" w:rsidRPr="00B459D9" w:rsidRDefault="002E7632" w:rsidP="002E7632">
            <w:pPr>
              <w:widowControl/>
              <w:jc w:val="center"/>
              <w:rPr>
                <w:color w:val="000000"/>
                <w:szCs w:val="24"/>
              </w:rPr>
            </w:pPr>
            <w:r w:rsidRPr="00B459D9">
              <w:rPr>
                <w:color w:val="000000"/>
                <w:szCs w:val="24"/>
              </w:rPr>
              <w:t>73</w:t>
            </w:r>
          </w:p>
        </w:tc>
        <w:tc>
          <w:tcPr>
            <w:tcW w:w="1060" w:type="dxa"/>
            <w:tcBorders>
              <w:top w:val="nil"/>
              <w:left w:val="nil"/>
              <w:bottom w:val="single" w:sz="4" w:space="0" w:color="000000"/>
              <w:right w:val="single" w:sz="4" w:space="0" w:color="000000"/>
            </w:tcBorders>
            <w:noWrap/>
            <w:hideMark/>
          </w:tcPr>
          <w:p w14:paraId="4037C082" w14:textId="77777777" w:rsidR="002E7632" w:rsidRPr="00B459D9" w:rsidRDefault="002E7632" w:rsidP="002E7632">
            <w:pPr>
              <w:widowControl/>
              <w:jc w:val="center"/>
              <w:rPr>
                <w:color w:val="000000"/>
                <w:szCs w:val="24"/>
              </w:rPr>
            </w:pPr>
            <w:r w:rsidRPr="00B459D9">
              <w:rPr>
                <w:color w:val="000000"/>
                <w:szCs w:val="24"/>
              </w:rPr>
              <w:t>11702</w:t>
            </w:r>
          </w:p>
        </w:tc>
        <w:tc>
          <w:tcPr>
            <w:tcW w:w="1083" w:type="dxa"/>
            <w:tcBorders>
              <w:top w:val="nil"/>
              <w:left w:val="nil"/>
              <w:bottom w:val="single" w:sz="4" w:space="0" w:color="000000"/>
              <w:right w:val="single" w:sz="4" w:space="0" w:color="000000"/>
            </w:tcBorders>
            <w:noWrap/>
            <w:hideMark/>
          </w:tcPr>
          <w:p w14:paraId="35E11212" w14:textId="77777777" w:rsidR="002E7632" w:rsidRPr="00B459D9" w:rsidRDefault="002E7632" w:rsidP="002E7632">
            <w:pPr>
              <w:widowControl/>
              <w:jc w:val="center"/>
              <w:rPr>
                <w:color w:val="000000"/>
                <w:szCs w:val="24"/>
              </w:rPr>
            </w:pPr>
            <w:r w:rsidRPr="00B459D9">
              <w:rPr>
                <w:color w:val="000000"/>
                <w:szCs w:val="24"/>
              </w:rPr>
              <w:t>0.8810</w:t>
            </w:r>
          </w:p>
        </w:tc>
        <w:tc>
          <w:tcPr>
            <w:tcW w:w="981" w:type="dxa"/>
            <w:tcBorders>
              <w:top w:val="nil"/>
              <w:left w:val="nil"/>
              <w:bottom w:val="single" w:sz="4" w:space="0" w:color="000000"/>
              <w:right w:val="single" w:sz="4" w:space="0" w:color="000000"/>
            </w:tcBorders>
            <w:noWrap/>
            <w:hideMark/>
          </w:tcPr>
          <w:p w14:paraId="167F0406"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21CA1899"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11E64D2"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660EB1D1" w14:textId="77777777" w:rsidR="002E7632" w:rsidRPr="00B459D9" w:rsidRDefault="002E7632" w:rsidP="002E7632">
            <w:pPr>
              <w:widowControl/>
              <w:jc w:val="center"/>
              <w:rPr>
                <w:color w:val="000000"/>
                <w:szCs w:val="24"/>
              </w:rPr>
            </w:pPr>
            <w:r w:rsidRPr="00B459D9">
              <w:rPr>
                <w:color w:val="000000"/>
                <w:szCs w:val="24"/>
              </w:rPr>
              <w:t>15,299</w:t>
            </w:r>
          </w:p>
        </w:tc>
        <w:tc>
          <w:tcPr>
            <w:tcW w:w="1423" w:type="dxa"/>
            <w:tcBorders>
              <w:top w:val="nil"/>
              <w:left w:val="nil"/>
              <w:bottom w:val="single" w:sz="4" w:space="0" w:color="000000"/>
              <w:right w:val="single" w:sz="4" w:space="0" w:color="000000"/>
            </w:tcBorders>
            <w:noWrap/>
            <w:hideMark/>
          </w:tcPr>
          <w:p w14:paraId="5CC87D7C" w14:textId="77777777" w:rsidR="002E7632" w:rsidRPr="00B459D9" w:rsidRDefault="002E7632" w:rsidP="002E7632">
            <w:pPr>
              <w:widowControl/>
              <w:jc w:val="center"/>
              <w:rPr>
                <w:color w:val="000000"/>
                <w:szCs w:val="24"/>
              </w:rPr>
            </w:pPr>
            <w:r w:rsidRPr="00B459D9">
              <w:rPr>
                <w:color w:val="000000"/>
                <w:szCs w:val="24"/>
              </w:rPr>
              <w:t>82,420</w:t>
            </w:r>
          </w:p>
        </w:tc>
      </w:tr>
      <w:tr w:rsidR="002E7632" w:rsidRPr="00B459D9" w14:paraId="2CAD56A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1F421E0"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4DC47434" w14:textId="77777777" w:rsidR="002E7632" w:rsidRPr="00B459D9" w:rsidRDefault="002E7632" w:rsidP="002E7632">
            <w:pPr>
              <w:widowControl/>
              <w:jc w:val="center"/>
              <w:rPr>
                <w:color w:val="000000"/>
                <w:szCs w:val="24"/>
              </w:rPr>
            </w:pPr>
            <w:r w:rsidRPr="00B459D9">
              <w:rPr>
                <w:color w:val="000000"/>
                <w:szCs w:val="24"/>
              </w:rPr>
              <w:t>74</w:t>
            </w:r>
          </w:p>
        </w:tc>
        <w:tc>
          <w:tcPr>
            <w:tcW w:w="1060" w:type="dxa"/>
            <w:tcBorders>
              <w:top w:val="nil"/>
              <w:left w:val="nil"/>
              <w:bottom w:val="single" w:sz="4" w:space="0" w:color="000000"/>
              <w:right w:val="single" w:sz="4" w:space="0" w:color="000000"/>
            </w:tcBorders>
            <w:noWrap/>
            <w:hideMark/>
          </w:tcPr>
          <w:p w14:paraId="04AAC2F7" w14:textId="77777777" w:rsidR="002E7632" w:rsidRPr="00B459D9" w:rsidRDefault="002E7632" w:rsidP="002E7632">
            <w:pPr>
              <w:widowControl/>
              <w:jc w:val="center"/>
              <w:rPr>
                <w:color w:val="000000"/>
                <w:szCs w:val="24"/>
              </w:rPr>
            </w:pPr>
            <w:r w:rsidRPr="00B459D9">
              <w:rPr>
                <w:color w:val="000000"/>
                <w:szCs w:val="24"/>
              </w:rPr>
              <w:t>11901</w:t>
            </w:r>
          </w:p>
        </w:tc>
        <w:tc>
          <w:tcPr>
            <w:tcW w:w="1083" w:type="dxa"/>
            <w:tcBorders>
              <w:top w:val="nil"/>
              <w:left w:val="nil"/>
              <w:bottom w:val="single" w:sz="4" w:space="0" w:color="000000"/>
              <w:right w:val="single" w:sz="4" w:space="0" w:color="000000"/>
            </w:tcBorders>
            <w:noWrap/>
            <w:hideMark/>
          </w:tcPr>
          <w:p w14:paraId="26062991" w14:textId="77777777" w:rsidR="002E7632" w:rsidRPr="00B459D9" w:rsidRDefault="002E7632" w:rsidP="002E7632">
            <w:pPr>
              <w:widowControl/>
              <w:jc w:val="center"/>
              <w:rPr>
                <w:color w:val="000000"/>
                <w:szCs w:val="24"/>
              </w:rPr>
            </w:pPr>
            <w:r w:rsidRPr="00B459D9">
              <w:rPr>
                <w:color w:val="000000"/>
                <w:szCs w:val="24"/>
              </w:rPr>
              <w:t>0.6578</w:t>
            </w:r>
          </w:p>
        </w:tc>
        <w:tc>
          <w:tcPr>
            <w:tcW w:w="981" w:type="dxa"/>
            <w:tcBorders>
              <w:top w:val="nil"/>
              <w:left w:val="nil"/>
              <w:bottom w:val="single" w:sz="4" w:space="0" w:color="000000"/>
              <w:right w:val="single" w:sz="4" w:space="0" w:color="000000"/>
            </w:tcBorders>
            <w:noWrap/>
            <w:hideMark/>
          </w:tcPr>
          <w:p w14:paraId="55755D1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2821FA4"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504A4F5"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3E38FE55" w14:textId="77777777" w:rsidR="002E7632" w:rsidRPr="00B459D9" w:rsidRDefault="002E7632" w:rsidP="002E7632">
            <w:pPr>
              <w:widowControl/>
              <w:jc w:val="center"/>
              <w:rPr>
                <w:color w:val="000000"/>
                <w:szCs w:val="24"/>
              </w:rPr>
            </w:pPr>
            <w:r w:rsidRPr="00B459D9">
              <w:rPr>
                <w:color w:val="000000"/>
                <w:szCs w:val="24"/>
              </w:rPr>
              <w:t>21,131</w:t>
            </w:r>
          </w:p>
        </w:tc>
        <w:tc>
          <w:tcPr>
            <w:tcW w:w="1423" w:type="dxa"/>
            <w:tcBorders>
              <w:top w:val="nil"/>
              <w:left w:val="nil"/>
              <w:bottom w:val="single" w:sz="4" w:space="0" w:color="000000"/>
              <w:right w:val="single" w:sz="4" w:space="0" w:color="000000"/>
            </w:tcBorders>
            <w:noWrap/>
            <w:hideMark/>
          </w:tcPr>
          <w:p w14:paraId="2B81C69E" w14:textId="77777777" w:rsidR="002E7632" w:rsidRPr="00B459D9" w:rsidRDefault="002E7632" w:rsidP="002E7632">
            <w:pPr>
              <w:widowControl/>
              <w:jc w:val="center"/>
              <w:rPr>
                <w:color w:val="000000"/>
                <w:szCs w:val="24"/>
              </w:rPr>
            </w:pPr>
            <w:r w:rsidRPr="00B459D9">
              <w:rPr>
                <w:color w:val="000000"/>
                <w:szCs w:val="24"/>
              </w:rPr>
              <w:t>39,334</w:t>
            </w:r>
          </w:p>
        </w:tc>
      </w:tr>
      <w:tr w:rsidR="002E7632" w:rsidRPr="00B459D9" w14:paraId="5BD9B041"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0E2AB9A"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62DDDF60" w14:textId="77777777" w:rsidR="002E7632" w:rsidRPr="00B459D9" w:rsidRDefault="002E7632" w:rsidP="002E7632">
            <w:pPr>
              <w:widowControl/>
              <w:jc w:val="center"/>
              <w:rPr>
                <w:color w:val="000000"/>
                <w:szCs w:val="24"/>
              </w:rPr>
            </w:pPr>
            <w:r w:rsidRPr="00B459D9">
              <w:rPr>
                <w:color w:val="000000"/>
                <w:szCs w:val="24"/>
              </w:rPr>
              <w:t>75</w:t>
            </w:r>
          </w:p>
        </w:tc>
        <w:tc>
          <w:tcPr>
            <w:tcW w:w="1060" w:type="dxa"/>
            <w:tcBorders>
              <w:top w:val="nil"/>
              <w:left w:val="nil"/>
              <w:bottom w:val="single" w:sz="4" w:space="0" w:color="000000"/>
              <w:right w:val="single" w:sz="4" w:space="0" w:color="000000"/>
            </w:tcBorders>
            <w:noWrap/>
            <w:hideMark/>
          </w:tcPr>
          <w:p w14:paraId="74CF5B0F" w14:textId="77777777" w:rsidR="002E7632" w:rsidRPr="00B459D9" w:rsidRDefault="002E7632" w:rsidP="002E7632">
            <w:pPr>
              <w:widowControl/>
              <w:jc w:val="center"/>
              <w:rPr>
                <w:color w:val="000000"/>
                <w:szCs w:val="24"/>
              </w:rPr>
            </w:pPr>
            <w:r w:rsidRPr="00B459D9">
              <w:rPr>
                <w:color w:val="000000"/>
                <w:szCs w:val="24"/>
              </w:rPr>
              <w:t>11902</w:t>
            </w:r>
          </w:p>
        </w:tc>
        <w:tc>
          <w:tcPr>
            <w:tcW w:w="1083" w:type="dxa"/>
            <w:tcBorders>
              <w:top w:val="nil"/>
              <w:left w:val="nil"/>
              <w:bottom w:val="single" w:sz="4" w:space="0" w:color="000000"/>
              <w:right w:val="single" w:sz="4" w:space="0" w:color="000000"/>
            </w:tcBorders>
            <w:noWrap/>
            <w:hideMark/>
          </w:tcPr>
          <w:p w14:paraId="51E551F3" w14:textId="77777777" w:rsidR="002E7632" w:rsidRPr="00B459D9" w:rsidRDefault="002E7632" w:rsidP="002E7632">
            <w:pPr>
              <w:widowControl/>
              <w:jc w:val="center"/>
              <w:rPr>
                <w:color w:val="000000"/>
                <w:szCs w:val="24"/>
              </w:rPr>
            </w:pPr>
            <w:r w:rsidRPr="00B459D9">
              <w:rPr>
                <w:color w:val="000000"/>
                <w:szCs w:val="24"/>
              </w:rPr>
              <w:t>0.5310</w:t>
            </w:r>
          </w:p>
        </w:tc>
        <w:tc>
          <w:tcPr>
            <w:tcW w:w="981" w:type="dxa"/>
            <w:tcBorders>
              <w:top w:val="nil"/>
              <w:left w:val="nil"/>
              <w:bottom w:val="single" w:sz="4" w:space="0" w:color="000000"/>
              <w:right w:val="single" w:sz="4" w:space="0" w:color="000000"/>
            </w:tcBorders>
            <w:noWrap/>
            <w:hideMark/>
          </w:tcPr>
          <w:p w14:paraId="6585A8B9"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3A6AC0E"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C236FAD"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36800A7A" w14:textId="77777777" w:rsidR="002E7632" w:rsidRPr="00B459D9" w:rsidRDefault="002E7632" w:rsidP="002E7632">
            <w:pPr>
              <w:widowControl/>
              <w:jc w:val="center"/>
              <w:rPr>
                <w:color w:val="000000"/>
                <w:szCs w:val="24"/>
              </w:rPr>
            </w:pPr>
            <w:r w:rsidRPr="00B459D9">
              <w:rPr>
                <w:color w:val="000000"/>
                <w:szCs w:val="24"/>
              </w:rPr>
              <w:t>16,820</w:t>
            </w:r>
          </w:p>
        </w:tc>
        <w:tc>
          <w:tcPr>
            <w:tcW w:w="1423" w:type="dxa"/>
            <w:tcBorders>
              <w:top w:val="nil"/>
              <w:left w:val="nil"/>
              <w:bottom w:val="single" w:sz="4" w:space="0" w:color="000000"/>
              <w:right w:val="single" w:sz="4" w:space="0" w:color="000000"/>
            </w:tcBorders>
            <w:noWrap/>
            <w:hideMark/>
          </w:tcPr>
          <w:p w14:paraId="691EC0DC" w14:textId="77777777" w:rsidR="002E7632" w:rsidRPr="00B459D9" w:rsidRDefault="002E7632" w:rsidP="002E7632">
            <w:pPr>
              <w:widowControl/>
              <w:jc w:val="center"/>
              <w:rPr>
                <w:color w:val="000000"/>
                <w:szCs w:val="24"/>
              </w:rPr>
            </w:pPr>
            <w:r w:rsidRPr="00B459D9">
              <w:rPr>
                <w:color w:val="000000"/>
                <w:szCs w:val="24"/>
              </w:rPr>
              <w:t>33,101</w:t>
            </w:r>
          </w:p>
        </w:tc>
      </w:tr>
      <w:tr w:rsidR="002E7632" w:rsidRPr="00B459D9" w14:paraId="4CBE4E57"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94BA2E0"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75B44F7A" w14:textId="77777777" w:rsidR="002E7632" w:rsidRPr="00B459D9" w:rsidRDefault="002E7632" w:rsidP="002E7632">
            <w:pPr>
              <w:widowControl/>
              <w:jc w:val="center"/>
              <w:rPr>
                <w:color w:val="000000"/>
                <w:szCs w:val="24"/>
              </w:rPr>
            </w:pPr>
            <w:r w:rsidRPr="00B459D9">
              <w:rPr>
                <w:color w:val="000000"/>
                <w:szCs w:val="24"/>
              </w:rPr>
              <w:t>76</w:t>
            </w:r>
          </w:p>
        </w:tc>
        <w:tc>
          <w:tcPr>
            <w:tcW w:w="1060" w:type="dxa"/>
            <w:tcBorders>
              <w:top w:val="nil"/>
              <w:left w:val="nil"/>
              <w:bottom w:val="single" w:sz="4" w:space="0" w:color="000000"/>
              <w:right w:val="single" w:sz="4" w:space="0" w:color="000000"/>
            </w:tcBorders>
            <w:noWrap/>
            <w:hideMark/>
          </w:tcPr>
          <w:p w14:paraId="2159EEF0" w14:textId="77777777" w:rsidR="002E7632" w:rsidRPr="00B459D9" w:rsidRDefault="002E7632" w:rsidP="002E7632">
            <w:pPr>
              <w:widowControl/>
              <w:jc w:val="center"/>
              <w:rPr>
                <w:color w:val="000000"/>
                <w:szCs w:val="24"/>
              </w:rPr>
            </w:pPr>
            <w:r w:rsidRPr="00B459D9">
              <w:rPr>
                <w:color w:val="000000"/>
                <w:szCs w:val="24"/>
              </w:rPr>
              <w:t>12001</w:t>
            </w:r>
          </w:p>
        </w:tc>
        <w:tc>
          <w:tcPr>
            <w:tcW w:w="1083" w:type="dxa"/>
            <w:tcBorders>
              <w:top w:val="nil"/>
              <w:left w:val="nil"/>
              <w:bottom w:val="single" w:sz="4" w:space="0" w:color="000000"/>
              <w:right w:val="single" w:sz="4" w:space="0" w:color="000000"/>
            </w:tcBorders>
            <w:noWrap/>
            <w:hideMark/>
          </w:tcPr>
          <w:p w14:paraId="12302B28" w14:textId="77777777" w:rsidR="002E7632" w:rsidRPr="00B459D9" w:rsidRDefault="002E7632" w:rsidP="002E7632">
            <w:pPr>
              <w:widowControl/>
              <w:jc w:val="center"/>
              <w:rPr>
                <w:color w:val="000000"/>
                <w:szCs w:val="24"/>
              </w:rPr>
            </w:pPr>
            <w:r w:rsidRPr="00B459D9">
              <w:rPr>
                <w:color w:val="000000"/>
                <w:szCs w:val="24"/>
              </w:rPr>
              <w:t>1.3947</w:t>
            </w:r>
          </w:p>
        </w:tc>
        <w:tc>
          <w:tcPr>
            <w:tcW w:w="981" w:type="dxa"/>
            <w:tcBorders>
              <w:top w:val="nil"/>
              <w:left w:val="nil"/>
              <w:bottom w:val="single" w:sz="4" w:space="0" w:color="000000"/>
              <w:right w:val="single" w:sz="4" w:space="0" w:color="000000"/>
            </w:tcBorders>
            <w:noWrap/>
            <w:hideMark/>
          </w:tcPr>
          <w:p w14:paraId="5CF45953"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5139D0C"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C7C8B4E" w14:textId="77777777" w:rsidR="002E7632" w:rsidRPr="00B459D9" w:rsidRDefault="002E7632" w:rsidP="002E7632">
            <w:pPr>
              <w:widowControl/>
              <w:jc w:val="center"/>
              <w:rPr>
                <w:color w:val="000000"/>
                <w:szCs w:val="24"/>
              </w:rPr>
            </w:pPr>
            <w:r w:rsidRPr="00B459D9">
              <w:rPr>
                <w:color w:val="000000"/>
                <w:szCs w:val="24"/>
              </w:rPr>
              <w:t>9</w:t>
            </w:r>
          </w:p>
        </w:tc>
        <w:tc>
          <w:tcPr>
            <w:tcW w:w="1378" w:type="dxa"/>
            <w:tcBorders>
              <w:top w:val="nil"/>
              <w:left w:val="nil"/>
              <w:bottom w:val="single" w:sz="4" w:space="0" w:color="000000"/>
              <w:right w:val="single" w:sz="4" w:space="0" w:color="000000"/>
            </w:tcBorders>
            <w:noWrap/>
            <w:hideMark/>
          </w:tcPr>
          <w:p w14:paraId="50F92725" w14:textId="77777777" w:rsidR="002E7632" w:rsidRPr="00B459D9" w:rsidRDefault="002E7632" w:rsidP="002E7632">
            <w:pPr>
              <w:widowControl/>
              <w:jc w:val="center"/>
              <w:rPr>
                <w:color w:val="000000"/>
                <w:szCs w:val="24"/>
              </w:rPr>
            </w:pPr>
            <w:r w:rsidRPr="00B459D9">
              <w:rPr>
                <w:color w:val="000000"/>
                <w:szCs w:val="24"/>
              </w:rPr>
              <w:t>19,216</w:t>
            </w:r>
          </w:p>
        </w:tc>
        <w:tc>
          <w:tcPr>
            <w:tcW w:w="1423" w:type="dxa"/>
            <w:tcBorders>
              <w:top w:val="nil"/>
              <w:left w:val="nil"/>
              <w:bottom w:val="single" w:sz="4" w:space="0" w:color="000000"/>
              <w:right w:val="single" w:sz="4" w:space="0" w:color="000000"/>
            </w:tcBorders>
            <w:noWrap/>
            <w:hideMark/>
          </w:tcPr>
          <w:p w14:paraId="015FA15E" w14:textId="77777777" w:rsidR="002E7632" w:rsidRPr="00B459D9" w:rsidRDefault="002E7632" w:rsidP="002E7632">
            <w:pPr>
              <w:widowControl/>
              <w:jc w:val="center"/>
              <w:rPr>
                <w:color w:val="000000"/>
                <w:szCs w:val="24"/>
              </w:rPr>
            </w:pPr>
            <w:r w:rsidRPr="00B459D9">
              <w:rPr>
                <w:color w:val="000000"/>
                <w:szCs w:val="24"/>
              </w:rPr>
              <w:t>98,744</w:t>
            </w:r>
          </w:p>
        </w:tc>
      </w:tr>
      <w:tr w:rsidR="002E7632" w:rsidRPr="00B459D9" w14:paraId="17E6492A"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BD04C7A"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4112C6B4" w14:textId="77777777" w:rsidR="002E7632" w:rsidRPr="00B459D9" w:rsidRDefault="002E7632" w:rsidP="002E7632">
            <w:pPr>
              <w:widowControl/>
              <w:jc w:val="center"/>
              <w:rPr>
                <w:color w:val="000000"/>
                <w:szCs w:val="24"/>
              </w:rPr>
            </w:pPr>
            <w:r w:rsidRPr="00B459D9">
              <w:rPr>
                <w:color w:val="000000"/>
                <w:szCs w:val="24"/>
              </w:rPr>
              <w:t>77</w:t>
            </w:r>
          </w:p>
        </w:tc>
        <w:tc>
          <w:tcPr>
            <w:tcW w:w="1060" w:type="dxa"/>
            <w:tcBorders>
              <w:top w:val="nil"/>
              <w:left w:val="nil"/>
              <w:bottom w:val="single" w:sz="4" w:space="0" w:color="000000"/>
              <w:right w:val="single" w:sz="4" w:space="0" w:color="000000"/>
            </w:tcBorders>
            <w:noWrap/>
            <w:hideMark/>
          </w:tcPr>
          <w:p w14:paraId="085DADD4" w14:textId="77777777" w:rsidR="002E7632" w:rsidRPr="00B459D9" w:rsidRDefault="002E7632" w:rsidP="002E7632">
            <w:pPr>
              <w:widowControl/>
              <w:jc w:val="center"/>
              <w:rPr>
                <w:color w:val="000000"/>
                <w:szCs w:val="24"/>
              </w:rPr>
            </w:pPr>
            <w:r w:rsidRPr="00B459D9">
              <w:rPr>
                <w:color w:val="000000"/>
                <w:szCs w:val="24"/>
              </w:rPr>
              <w:t>12002</w:t>
            </w:r>
          </w:p>
        </w:tc>
        <w:tc>
          <w:tcPr>
            <w:tcW w:w="1083" w:type="dxa"/>
            <w:tcBorders>
              <w:top w:val="nil"/>
              <w:left w:val="nil"/>
              <w:bottom w:val="single" w:sz="4" w:space="0" w:color="000000"/>
              <w:right w:val="single" w:sz="4" w:space="0" w:color="000000"/>
            </w:tcBorders>
            <w:noWrap/>
            <w:hideMark/>
          </w:tcPr>
          <w:p w14:paraId="0CE2479B" w14:textId="77777777" w:rsidR="002E7632" w:rsidRPr="00B459D9" w:rsidRDefault="002E7632" w:rsidP="002E7632">
            <w:pPr>
              <w:widowControl/>
              <w:jc w:val="center"/>
              <w:rPr>
                <w:color w:val="000000"/>
                <w:szCs w:val="24"/>
              </w:rPr>
            </w:pPr>
            <w:r w:rsidRPr="00B459D9">
              <w:rPr>
                <w:color w:val="000000"/>
                <w:szCs w:val="24"/>
              </w:rPr>
              <w:t>1.0087</w:t>
            </w:r>
          </w:p>
        </w:tc>
        <w:tc>
          <w:tcPr>
            <w:tcW w:w="981" w:type="dxa"/>
            <w:tcBorders>
              <w:top w:val="nil"/>
              <w:left w:val="nil"/>
              <w:bottom w:val="single" w:sz="4" w:space="0" w:color="000000"/>
              <w:right w:val="single" w:sz="4" w:space="0" w:color="000000"/>
            </w:tcBorders>
            <w:noWrap/>
            <w:hideMark/>
          </w:tcPr>
          <w:p w14:paraId="5FE1B184"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063F53C"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5C3E84C"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07B37BDD" w14:textId="77777777" w:rsidR="002E7632" w:rsidRPr="00B459D9" w:rsidRDefault="002E7632" w:rsidP="002E7632">
            <w:pPr>
              <w:widowControl/>
              <w:jc w:val="center"/>
              <w:rPr>
                <w:color w:val="000000"/>
                <w:szCs w:val="24"/>
              </w:rPr>
            </w:pPr>
            <w:r w:rsidRPr="00B459D9">
              <w:rPr>
                <w:color w:val="000000"/>
                <w:szCs w:val="24"/>
              </w:rPr>
              <w:t>15,170</w:t>
            </w:r>
          </w:p>
        </w:tc>
        <w:tc>
          <w:tcPr>
            <w:tcW w:w="1423" w:type="dxa"/>
            <w:tcBorders>
              <w:top w:val="nil"/>
              <w:left w:val="nil"/>
              <w:bottom w:val="single" w:sz="4" w:space="0" w:color="000000"/>
              <w:right w:val="single" w:sz="4" w:space="0" w:color="000000"/>
            </w:tcBorders>
            <w:noWrap/>
            <w:hideMark/>
          </w:tcPr>
          <w:p w14:paraId="0BA36F02" w14:textId="77777777" w:rsidR="002E7632" w:rsidRPr="00B459D9" w:rsidRDefault="002E7632" w:rsidP="002E7632">
            <w:pPr>
              <w:widowControl/>
              <w:jc w:val="center"/>
              <w:rPr>
                <w:color w:val="000000"/>
                <w:szCs w:val="24"/>
              </w:rPr>
            </w:pPr>
            <w:r w:rsidRPr="00B459D9">
              <w:rPr>
                <w:color w:val="000000"/>
                <w:szCs w:val="24"/>
              </w:rPr>
              <w:t>63,085</w:t>
            </w:r>
          </w:p>
        </w:tc>
      </w:tr>
      <w:tr w:rsidR="002E7632" w:rsidRPr="00B459D9" w14:paraId="2424DD44"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89194E4"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0409D75B" w14:textId="77777777" w:rsidR="002E7632" w:rsidRPr="00B459D9" w:rsidRDefault="002E7632" w:rsidP="002E7632">
            <w:pPr>
              <w:widowControl/>
              <w:jc w:val="center"/>
              <w:rPr>
                <w:color w:val="000000"/>
                <w:szCs w:val="24"/>
              </w:rPr>
            </w:pPr>
            <w:r w:rsidRPr="00B459D9">
              <w:rPr>
                <w:color w:val="000000"/>
                <w:szCs w:val="24"/>
              </w:rPr>
              <w:t>78</w:t>
            </w:r>
          </w:p>
        </w:tc>
        <w:tc>
          <w:tcPr>
            <w:tcW w:w="1060" w:type="dxa"/>
            <w:tcBorders>
              <w:top w:val="nil"/>
              <w:left w:val="nil"/>
              <w:bottom w:val="single" w:sz="4" w:space="0" w:color="000000"/>
              <w:right w:val="single" w:sz="4" w:space="0" w:color="000000"/>
            </w:tcBorders>
            <w:noWrap/>
            <w:hideMark/>
          </w:tcPr>
          <w:p w14:paraId="08978086" w14:textId="77777777" w:rsidR="002E7632" w:rsidRPr="00B459D9" w:rsidRDefault="002E7632" w:rsidP="002E7632">
            <w:pPr>
              <w:widowControl/>
              <w:jc w:val="center"/>
              <w:rPr>
                <w:color w:val="000000"/>
                <w:szCs w:val="24"/>
              </w:rPr>
            </w:pPr>
            <w:r w:rsidRPr="00B459D9">
              <w:rPr>
                <w:color w:val="000000"/>
                <w:szCs w:val="24"/>
              </w:rPr>
              <w:t>12101</w:t>
            </w:r>
          </w:p>
        </w:tc>
        <w:tc>
          <w:tcPr>
            <w:tcW w:w="1083" w:type="dxa"/>
            <w:tcBorders>
              <w:top w:val="nil"/>
              <w:left w:val="nil"/>
              <w:bottom w:val="single" w:sz="4" w:space="0" w:color="000000"/>
              <w:right w:val="single" w:sz="4" w:space="0" w:color="000000"/>
            </w:tcBorders>
            <w:noWrap/>
            <w:hideMark/>
          </w:tcPr>
          <w:p w14:paraId="372A4C94" w14:textId="77777777" w:rsidR="002E7632" w:rsidRPr="00B459D9" w:rsidRDefault="002E7632" w:rsidP="002E7632">
            <w:pPr>
              <w:widowControl/>
              <w:jc w:val="center"/>
              <w:rPr>
                <w:color w:val="000000"/>
                <w:szCs w:val="24"/>
              </w:rPr>
            </w:pPr>
            <w:r w:rsidRPr="00B459D9">
              <w:rPr>
                <w:color w:val="000000"/>
                <w:szCs w:val="24"/>
              </w:rPr>
              <w:t>1.4346</w:t>
            </w:r>
          </w:p>
        </w:tc>
        <w:tc>
          <w:tcPr>
            <w:tcW w:w="981" w:type="dxa"/>
            <w:tcBorders>
              <w:top w:val="nil"/>
              <w:left w:val="nil"/>
              <w:bottom w:val="single" w:sz="4" w:space="0" w:color="000000"/>
              <w:right w:val="single" w:sz="4" w:space="0" w:color="000000"/>
            </w:tcBorders>
            <w:noWrap/>
            <w:hideMark/>
          </w:tcPr>
          <w:p w14:paraId="6CC89092"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55F23D4"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DEE6059"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0CF2F221" w14:textId="77777777" w:rsidR="002E7632" w:rsidRPr="00B459D9" w:rsidRDefault="002E7632" w:rsidP="002E7632">
            <w:pPr>
              <w:widowControl/>
              <w:jc w:val="center"/>
              <w:rPr>
                <w:color w:val="000000"/>
                <w:szCs w:val="24"/>
              </w:rPr>
            </w:pPr>
            <w:r w:rsidRPr="00B459D9">
              <w:rPr>
                <w:color w:val="000000"/>
                <w:szCs w:val="24"/>
              </w:rPr>
              <w:t>27,791</w:t>
            </w:r>
          </w:p>
        </w:tc>
        <w:tc>
          <w:tcPr>
            <w:tcW w:w="1423" w:type="dxa"/>
            <w:tcBorders>
              <w:top w:val="nil"/>
              <w:left w:val="nil"/>
              <w:bottom w:val="single" w:sz="4" w:space="0" w:color="000000"/>
              <w:right w:val="single" w:sz="4" w:space="0" w:color="000000"/>
            </w:tcBorders>
            <w:noWrap/>
            <w:hideMark/>
          </w:tcPr>
          <w:p w14:paraId="5F3F8D84" w14:textId="77777777" w:rsidR="002E7632" w:rsidRPr="00B459D9" w:rsidRDefault="002E7632" w:rsidP="002E7632">
            <w:pPr>
              <w:widowControl/>
              <w:jc w:val="center"/>
              <w:rPr>
                <w:color w:val="000000"/>
                <w:szCs w:val="24"/>
              </w:rPr>
            </w:pPr>
            <w:r w:rsidRPr="00B459D9">
              <w:rPr>
                <w:color w:val="000000"/>
                <w:szCs w:val="24"/>
              </w:rPr>
              <w:t>100,140</w:t>
            </w:r>
          </w:p>
        </w:tc>
      </w:tr>
      <w:tr w:rsidR="002E7632" w:rsidRPr="00B459D9" w14:paraId="33753C9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5494B27"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57D4DBA7" w14:textId="77777777" w:rsidR="002E7632" w:rsidRPr="00B459D9" w:rsidRDefault="002E7632" w:rsidP="002E7632">
            <w:pPr>
              <w:widowControl/>
              <w:jc w:val="center"/>
              <w:rPr>
                <w:color w:val="000000"/>
                <w:szCs w:val="24"/>
              </w:rPr>
            </w:pPr>
            <w:r w:rsidRPr="00B459D9">
              <w:rPr>
                <w:color w:val="000000"/>
                <w:szCs w:val="24"/>
              </w:rPr>
              <w:t>79</w:t>
            </w:r>
          </w:p>
        </w:tc>
        <w:tc>
          <w:tcPr>
            <w:tcW w:w="1060" w:type="dxa"/>
            <w:tcBorders>
              <w:top w:val="nil"/>
              <w:left w:val="nil"/>
              <w:bottom w:val="single" w:sz="4" w:space="0" w:color="000000"/>
              <w:right w:val="single" w:sz="4" w:space="0" w:color="000000"/>
            </w:tcBorders>
            <w:noWrap/>
            <w:hideMark/>
          </w:tcPr>
          <w:p w14:paraId="1BFB7042" w14:textId="77777777" w:rsidR="002E7632" w:rsidRPr="00B459D9" w:rsidRDefault="002E7632" w:rsidP="002E7632">
            <w:pPr>
              <w:widowControl/>
              <w:jc w:val="center"/>
              <w:rPr>
                <w:color w:val="000000"/>
                <w:szCs w:val="24"/>
              </w:rPr>
            </w:pPr>
            <w:r w:rsidRPr="00B459D9">
              <w:rPr>
                <w:color w:val="000000"/>
                <w:szCs w:val="24"/>
              </w:rPr>
              <w:t>12102</w:t>
            </w:r>
          </w:p>
        </w:tc>
        <w:tc>
          <w:tcPr>
            <w:tcW w:w="1083" w:type="dxa"/>
            <w:tcBorders>
              <w:top w:val="nil"/>
              <w:left w:val="nil"/>
              <w:bottom w:val="single" w:sz="4" w:space="0" w:color="000000"/>
              <w:right w:val="single" w:sz="4" w:space="0" w:color="000000"/>
            </w:tcBorders>
            <w:noWrap/>
            <w:hideMark/>
          </w:tcPr>
          <w:p w14:paraId="180E5E9C" w14:textId="77777777" w:rsidR="002E7632" w:rsidRPr="00B459D9" w:rsidRDefault="002E7632" w:rsidP="002E7632">
            <w:pPr>
              <w:widowControl/>
              <w:jc w:val="center"/>
              <w:rPr>
                <w:color w:val="000000"/>
                <w:szCs w:val="24"/>
              </w:rPr>
            </w:pPr>
            <w:r w:rsidRPr="00B459D9">
              <w:rPr>
                <w:color w:val="000000"/>
                <w:szCs w:val="24"/>
              </w:rPr>
              <w:t>1.4410</w:t>
            </w:r>
          </w:p>
        </w:tc>
        <w:tc>
          <w:tcPr>
            <w:tcW w:w="981" w:type="dxa"/>
            <w:tcBorders>
              <w:top w:val="nil"/>
              <w:left w:val="nil"/>
              <w:bottom w:val="single" w:sz="4" w:space="0" w:color="000000"/>
              <w:right w:val="single" w:sz="4" w:space="0" w:color="000000"/>
            </w:tcBorders>
            <w:noWrap/>
            <w:hideMark/>
          </w:tcPr>
          <w:p w14:paraId="7A5036D9"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2551B2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6000FAC" w14:textId="77777777" w:rsidR="002E7632" w:rsidRPr="00B459D9" w:rsidRDefault="002E7632" w:rsidP="002E7632">
            <w:pPr>
              <w:widowControl/>
              <w:jc w:val="center"/>
              <w:rPr>
                <w:color w:val="000000"/>
                <w:szCs w:val="24"/>
              </w:rPr>
            </w:pPr>
            <w:r w:rsidRPr="00B459D9">
              <w:rPr>
                <w:color w:val="000000"/>
                <w:szCs w:val="24"/>
              </w:rPr>
              <w:t>7</w:t>
            </w:r>
          </w:p>
        </w:tc>
        <w:tc>
          <w:tcPr>
            <w:tcW w:w="1378" w:type="dxa"/>
            <w:tcBorders>
              <w:top w:val="nil"/>
              <w:left w:val="nil"/>
              <w:bottom w:val="single" w:sz="4" w:space="0" w:color="000000"/>
              <w:right w:val="single" w:sz="4" w:space="0" w:color="000000"/>
            </w:tcBorders>
            <w:noWrap/>
            <w:hideMark/>
          </w:tcPr>
          <w:p w14:paraId="0B66053E" w14:textId="77777777" w:rsidR="002E7632" w:rsidRPr="00B459D9" w:rsidRDefault="002E7632" w:rsidP="002E7632">
            <w:pPr>
              <w:widowControl/>
              <w:jc w:val="center"/>
              <w:rPr>
                <w:color w:val="000000"/>
                <w:szCs w:val="24"/>
              </w:rPr>
            </w:pPr>
            <w:r w:rsidRPr="00B459D9">
              <w:rPr>
                <w:color w:val="000000"/>
                <w:szCs w:val="24"/>
              </w:rPr>
              <w:t>13,231</w:t>
            </w:r>
          </w:p>
        </w:tc>
        <w:tc>
          <w:tcPr>
            <w:tcW w:w="1423" w:type="dxa"/>
            <w:tcBorders>
              <w:top w:val="nil"/>
              <w:left w:val="nil"/>
              <w:bottom w:val="single" w:sz="4" w:space="0" w:color="000000"/>
              <w:right w:val="single" w:sz="4" w:space="0" w:color="000000"/>
            </w:tcBorders>
            <w:noWrap/>
            <w:hideMark/>
          </w:tcPr>
          <w:p w14:paraId="63E3C123" w14:textId="77777777" w:rsidR="002E7632" w:rsidRPr="00B459D9" w:rsidRDefault="002E7632" w:rsidP="002E7632">
            <w:pPr>
              <w:widowControl/>
              <w:jc w:val="center"/>
              <w:rPr>
                <w:color w:val="000000"/>
                <w:szCs w:val="24"/>
              </w:rPr>
            </w:pPr>
            <w:r w:rsidRPr="00B459D9">
              <w:rPr>
                <w:color w:val="000000"/>
                <w:szCs w:val="24"/>
              </w:rPr>
              <w:t>87,739</w:t>
            </w:r>
          </w:p>
        </w:tc>
      </w:tr>
      <w:tr w:rsidR="002E7632" w:rsidRPr="00B459D9" w14:paraId="198CE7C4"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3A28E1A"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7E325116" w14:textId="77777777" w:rsidR="002E7632" w:rsidRPr="00B459D9" w:rsidRDefault="002E7632" w:rsidP="002E7632">
            <w:pPr>
              <w:widowControl/>
              <w:jc w:val="center"/>
              <w:rPr>
                <w:color w:val="000000"/>
                <w:szCs w:val="24"/>
              </w:rPr>
            </w:pPr>
            <w:r w:rsidRPr="00B459D9">
              <w:rPr>
                <w:color w:val="000000"/>
                <w:szCs w:val="24"/>
              </w:rPr>
              <w:t>80</w:t>
            </w:r>
          </w:p>
        </w:tc>
        <w:tc>
          <w:tcPr>
            <w:tcW w:w="1060" w:type="dxa"/>
            <w:tcBorders>
              <w:top w:val="nil"/>
              <w:left w:val="nil"/>
              <w:bottom w:val="single" w:sz="4" w:space="0" w:color="000000"/>
              <w:right w:val="single" w:sz="4" w:space="0" w:color="000000"/>
            </w:tcBorders>
            <w:noWrap/>
            <w:hideMark/>
          </w:tcPr>
          <w:p w14:paraId="6B5DAA6E" w14:textId="77777777" w:rsidR="002E7632" w:rsidRPr="00B459D9" w:rsidRDefault="002E7632" w:rsidP="002E7632">
            <w:pPr>
              <w:widowControl/>
              <w:jc w:val="center"/>
              <w:rPr>
                <w:color w:val="000000"/>
                <w:szCs w:val="24"/>
              </w:rPr>
            </w:pPr>
            <w:r w:rsidRPr="00B459D9">
              <w:rPr>
                <w:color w:val="000000"/>
                <w:szCs w:val="24"/>
              </w:rPr>
              <w:t>12201</w:t>
            </w:r>
          </w:p>
        </w:tc>
        <w:tc>
          <w:tcPr>
            <w:tcW w:w="1083" w:type="dxa"/>
            <w:tcBorders>
              <w:top w:val="nil"/>
              <w:left w:val="nil"/>
              <w:bottom w:val="single" w:sz="4" w:space="0" w:color="000000"/>
              <w:right w:val="single" w:sz="4" w:space="0" w:color="000000"/>
            </w:tcBorders>
            <w:noWrap/>
            <w:hideMark/>
          </w:tcPr>
          <w:p w14:paraId="03603E78" w14:textId="77777777" w:rsidR="002E7632" w:rsidRPr="00B459D9" w:rsidRDefault="002E7632" w:rsidP="002E7632">
            <w:pPr>
              <w:widowControl/>
              <w:jc w:val="center"/>
              <w:rPr>
                <w:color w:val="000000"/>
                <w:szCs w:val="24"/>
              </w:rPr>
            </w:pPr>
            <w:r w:rsidRPr="00B459D9">
              <w:rPr>
                <w:color w:val="000000"/>
                <w:szCs w:val="24"/>
              </w:rPr>
              <w:t>1.0417</w:t>
            </w:r>
          </w:p>
        </w:tc>
        <w:tc>
          <w:tcPr>
            <w:tcW w:w="981" w:type="dxa"/>
            <w:tcBorders>
              <w:top w:val="nil"/>
              <w:left w:val="nil"/>
              <w:bottom w:val="single" w:sz="4" w:space="0" w:color="000000"/>
              <w:right w:val="single" w:sz="4" w:space="0" w:color="000000"/>
            </w:tcBorders>
            <w:noWrap/>
            <w:hideMark/>
          </w:tcPr>
          <w:p w14:paraId="1E49227D"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6BCE548"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7B4ED1F"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02F9A2BF" w14:textId="77777777" w:rsidR="002E7632" w:rsidRPr="00B459D9" w:rsidRDefault="002E7632" w:rsidP="002E7632">
            <w:pPr>
              <w:widowControl/>
              <w:jc w:val="center"/>
              <w:rPr>
                <w:color w:val="000000"/>
                <w:szCs w:val="24"/>
              </w:rPr>
            </w:pPr>
            <w:r w:rsidRPr="00B459D9">
              <w:rPr>
                <w:color w:val="000000"/>
                <w:szCs w:val="24"/>
              </w:rPr>
              <w:t>22,888</w:t>
            </w:r>
          </w:p>
        </w:tc>
        <w:tc>
          <w:tcPr>
            <w:tcW w:w="1423" w:type="dxa"/>
            <w:tcBorders>
              <w:top w:val="nil"/>
              <w:left w:val="nil"/>
              <w:bottom w:val="single" w:sz="4" w:space="0" w:color="000000"/>
              <w:right w:val="single" w:sz="4" w:space="0" w:color="000000"/>
            </w:tcBorders>
            <w:noWrap/>
            <w:hideMark/>
          </w:tcPr>
          <w:p w14:paraId="3DE51CC1" w14:textId="77777777" w:rsidR="002E7632" w:rsidRPr="00B459D9" w:rsidRDefault="002E7632" w:rsidP="002E7632">
            <w:pPr>
              <w:widowControl/>
              <w:jc w:val="center"/>
              <w:rPr>
                <w:color w:val="000000"/>
                <w:szCs w:val="24"/>
              </w:rPr>
            </w:pPr>
            <w:r w:rsidRPr="00B459D9">
              <w:rPr>
                <w:color w:val="000000"/>
                <w:szCs w:val="24"/>
              </w:rPr>
              <w:t>69,832</w:t>
            </w:r>
          </w:p>
        </w:tc>
      </w:tr>
      <w:tr w:rsidR="002E7632" w:rsidRPr="00B459D9" w14:paraId="634C1107"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DA417E7"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2B35E09F" w14:textId="77777777" w:rsidR="002E7632" w:rsidRPr="00B459D9" w:rsidRDefault="002E7632" w:rsidP="002E7632">
            <w:pPr>
              <w:widowControl/>
              <w:jc w:val="center"/>
              <w:rPr>
                <w:color w:val="000000"/>
                <w:szCs w:val="24"/>
              </w:rPr>
            </w:pPr>
            <w:r w:rsidRPr="00B459D9">
              <w:rPr>
                <w:color w:val="000000"/>
                <w:szCs w:val="24"/>
              </w:rPr>
              <w:t>81</w:t>
            </w:r>
          </w:p>
        </w:tc>
        <w:tc>
          <w:tcPr>
            <w:tcW w:w="1060" w:type="dxa"/>
            <w:tcBorders>
              <w:top w:val="nil"/>
              <w:left w:val="nil"/>
              <w:bottom w:val="single" w:sz="4" w:space="0" w:color="000000"/>
              <w:right w:val="single" w:sz="4" w:space="0" w:color="000000"/>
            </w:tcBorders>
            <w:noWrap/>
            <w:hideMark/>
          </w:tcPr>
          <w:p w14:paraId="4CF6F639" w14:textId="77777777" w:rsidR="002E7632" w:rsidRPr="00B459D9" w:rsidRDefault="002E7632" w:rsidP="002E7632">
            <w:pPr>
              <w:widowControl/>
              <w:jc w:val="center"/>
              <w:rPr>
                <w:color w:val="000000"/>
                <w:szCs w:val="24"/>
              </w:rPr>
            </w:pPr>
            <w:r w:rsidRPr="00B459D9">
              <w:rPr>
                <w:color w:val="000000"/>
                <w:szCs w:val="24"/>
              </w:rPr>
              <w:t>12202</w:t>
            </w:r>
          </w:p>
        </w:tc>
        <w:tc>
          <w:tcPr>
            <w:tcW w:w="1083" w:type="dxa"/>
            <w:tcBorders>
              <w:top w:val="nil"/>
              <w:left w:val="nil"/>
              <w:bottom w:val="single" w:sz="4" w:space="0" w:color="000000"/>
              <w:right w:val="single" w:sz="4" w:space="0" w:color="000000"/>
            </w:tcBorders>
            <w:noWrap/>
            <w:hideMark/>
          </w:tcPr>
          <w:p w14:paraId="3950C6F8" w14:textId="77777777" w:rsidR="002E7632" w:rsidRPr="00B459D9" w:rsidRDefault="002E7632" w:rsidP="002E7632">
            <w:pPr>
              <w:widowControl/>
              <w:jc w:val="center"/>
              <w:rPr>
                <w:color w:val="000000"/>
                <w:szCs w:val="24"/>
              </w:rPr>
            </w:pPr>
            <w:r w:rsidRPr="00B459D9">
              <w:rPr>
                <w:color w:val="000000"/>
                <w:szCs w:val="24"/>
              </w:rPr>
              <w:t>1.8147</w:t>
            </w:r>
          </w:p>
        </w:tc>
        <w:tc>
          <w:tcPr>
            <w:tcW w:w="981" w:type="dxa"/>
            <w:tcBorders>
              <w:top w:val="nil"/>
              <w:left w:val="nil"/>
              <w:bottom w:val="single" w:sz="4" w:space="0" w:color="000000"/>
              <w:right w:val="single" w:sz="4" w:space="0" w:color="000000"/>
            </w:tcBorders>
            <w:noWrap/>
            <w:hideMark/>
          </w:tcPr>
          <w:p w14:paraId="6AEDDEE6"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28D1058"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8B8E44C"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281B19C4" w14:textId="77777777" w:rsidR="002E7632" w:rsidRPr="00B459D9" w:rsidRDefault="002E7632" w:rsidP="002E7632">
            <w:pPr>
              <w:widowControl/>
              <w:jc w:val="center"/>
              <w:rPr>
                <w:color w:val="000000"/>
                <w:szCs w:val="24"/>
              </w:rPr>
            </w:pPr>
            <w:r w:rsidRPr="00B459D9">
              <w:rPr>
                <w:color w:val="000000"/>
                <w:szCs w:val="24"/>
              </w:rPr>
              <w:t>8,502</w:t>
            </w:r>
          </w:p>
        </w:tc>
        <w:tc>
          <w:tcPr>
            <w:tcW w:w="1423" w:type="dxa"/>
            <w:tcBorders>
              <w:top w:val="nil"/>
              <w:left w:val="nil"/>
              <w:bottom w:val="single" w:sz="4" w:space="0" w:color="000000"/>
              <w:right w:val="single" w:sz="4" w:space="0" w:color="000000"/>
            </w:tcBorders>
            <w:noWrap/>
            <w:hideMark/>
          </w:tcPr>
          <w:p w14:paraId="32B84C18" w14:textId="77777777" w:rsidR="002E7632" w:rsidRPr="00B459D9" w:rsidRDefault="002E7632" w:rsidP="002E7632">
            <w:pPr>
              <w:widowControl/>
              <w:jc w:val="center"/>
              <w:rPr>
                <w:color w:val="000000"/>
                <w:szCs w:val="24"/>
              </w:rPr>
            </w:pPr>
            <w:r w:rsidRPr="00B459D9">
              <w:rPr>
                <w:color w:val="000000"/>
                <w:szCs w:val="24"/>
              </w:rPr>
              <w:t>109,562</w:t>
            </w:r>
          </w:p>
        </w:tc>
      </w:tr>
      <w:tr w:rsidR="002E7632" w:rsidRPr="00B459D9" w14:paraId="4A4CD38A"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836315A"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5210348B" w14:textId="77777777" w:rsidR="002E7632" w:rsidRPr="00B459D9" w:rsidRDefault="002E7632" w:rsidP="002E7632">
            <w:pPr>
              <w:widowControl/>
              <w:jc w:val="center"/>
              <w:rPr>
                <w:color w:val="000000"/>
                <w:szCs w:val="24"/>
              </w:rPr>
            </w:pPr>
            <w:r w:rsidRPr="00B459D9">
              <w:rPr>
                <w:color w:val="000000"/>
                <w:szCs w:val="24"/>
              </w:rPr>
              <w:t>82</w:t>
            </w:r>
          </w:p>
        </w:tc>
        <w:tc>
          <w:tcPr>
            <w:tcW w:w="1060" w:type="dxa"/>
            <w:tcBorders>
              <w:top w:val="nil"/>
              <w:left w:val="nil"/>
              <w:bottom w:val="single" w:sz="4" w:space="0" w:color="000000"/>
              <w:right w:val="single" w:sz="4" w:space="0" w:color="000000"/>
            </w:tcBorders>
            <w:noWrap/>
            <w:hideMark/>
          </w:tcPr>
          <w:p w14:paraId="52BC933C" w14:textId="77777777" w:rsidR="002E7632" w:rsidRPr="00B459D9" w:rsidRDefault="002E7632" w:rsidP="002E7632">
            <w:pPr>
              <w:widowControl/>
              <w:jc w:val="center"/>
              <w:rPr>
                <w:color w:val="000000"/>
                <w:szCs w:val="24"/>
              </w:rPr>
            </w:pPr>
            <w:r w:rsidRPr="00B459D9">
              <w:rPr>
                <w:color w:val="000000"/>
                <w:szCs w:val="24"/>
              </w:rPr>
              <w:t>12301</w:t>
            </w:r>
          </w:p>
        </w:tc>
        <w:tc>
          <w:tcPr>
            <w:tcW w:w="1083" w:type="dxa"/>
            <w:tcBorders>
              <w:top w:val="nil"/>
              <w:left w:val="nil"/>
              <w:bottom w:val="single" w:sz="4" w:space="0" w:color="000000"/>
              <w:right w:val="single" w:sz="4" w:space="0" w:color="000000"/>
            </w:tcBorders>
            <w:noWrap/>
            <w:hideMark/>
          </w:tcPr>
          <w:p w14:paraId="27693D5D"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0B63E717"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12A509B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0727956"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22A5B980"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4ACA347F"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7F5AD824"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05C2217"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69946E5F" w14:textId="77777777" w:rsidR="002E7632" w:rsidRPr="00B459D9" w:rsidRDefault="002E7632" w:rsidP="002E7632">
            <w:pPr>
              <w:widowControl/>
              <w:jc w:val="center"/>
              <w:rPr>
                <w:color w:val="000000"/>
                <w:szCs w:val="24"/>
              </w:rPr>
            </w:pPr>
            <w:r w:rsidRPr="00B459D9">
              <w:rPr>
                <w:color w:val="000000"/>
                <w:szCs w:val="24"/>
              </w:rPr>
              <w:t>83</w:t>
            </w:r>
          </w:p>
        </w:tc>
        <w:tc>
          <w:tcPr>
            <w:tcW w:w="1060" w:type="dxa"/>
            <w:tcBorders>
              <w:top w:val="nil"/>
              <w:left w:val="nil"/>
              <w:bottom w:val="single" w:sz="4" w:space="0" w:color="000000"/>
              <w:right w:val="single" w:sz="4" w:space="0" w:color="000000"/>
            </w:tcBorders>
            <w:noWrap/>
            <w:hideMark/>
          </w:tcPr>
          <w:p w14:paraId="7E5B1E2F" w14:textId="77777777" w:rsidR="002E7632" w:rsidRPr="00B459D9" w:rsidRDefault="002E7632" w:rsidP="002E7632">
            <w:pPr>
              <w:widowControl/>
              <w:jc w:val="center"/>
              <w:rPr>
                <w:color w:val="000000"/>
                <w:szCs w:val="24"/>
              </w:rPr>
            </w:pPr>
            <w:r w:rsidRPr="00B459D9">
              <w:rPr>
                <w:color w:val="000000"/>
                <w:szCs w:val="24"/>
              </w:rPr>
              <w:t>12302</w:t>
            </w:r>
          </w:p>
        </w:tc>
        <w:tc>
          <w:tcPr>
            <w:tcW w:w="1083" w:type="dxa"/>
            <w:tcBorders>
              <w:top w:val="nil"/>
              <w:left w:val="nil"/>
              <w:bottom w:val="single" w:sz="4" w:space="0" w:color="000000"/>
              <w:right w:val="single" w:sz="4" w:space="0" w:color="000000"/>
            </w:tcBorders>
            <w:noWrap/>
            <w:hideMark/>
          </w:tcPr>
          <w:p w14:paraId="08A1D9FA"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44340AAF"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1B8AC4A0"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5A5FAED"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3B9836E8"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597F2FD5"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185B311E"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B22CE25"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614B3F06" w14:textId="77777777" w:rsidR="002E7632" w:rsidRPr="00B459D9" w:rsidRDefault="002E7632" w:rsidP="002E7632">
            <w:pPr>
              <w:widowControl/>
              <w:jc w:val="center"/>
              <w:rPr>
                <w:color w:val="000000"/>
                <w:szCs w:val="24"/>
              </w:rPr>
            </w:pPr>
            <w:r w:rsidRPr="00B459D9">
              <w:rPr>
                <w:color w:val="000000"/>
                <w:szCs w:val="24"/>
              </w:rPr>
              <w:t>84</w:t>
            </w:r>
          </w:p>
        </w:tc>
        <w:tc>
          <w:tcPr>
            <w:tcW w:w="1060" w:type="dxa"/>
            <w:tcBorders>
              <w:top w:val="nil"/>
              <w:left w:val="nil"/>
              <w:bottom w:val="single" w:sz="4" w:space="0" w:color="000000"/>
              <w:right w:val="single" w:sz="4" w:space="0" w:color="000000"/>
            </w:tcBorders>
            <w:noWrap/>
            <w:hideMark/>
          </w:tcPr>
          <w:p w14:paraId="1EBDC45D" w14:textId="77777777" w:rsidR="002E7632" w:rsidRPr="00B459D9" w:rsidRDefault="002E7632" w:rsidP="002E7632">
            <w:pPr>
              <w:widowControl/>
              <w:jc w:val="center"/>
              <w:rPr>
                <w:color w:val="000000"/>
                <w:szCs w:val="24"/>
              </w:rPr>
            </w:pPr>
            <w:r w:rsidRPr="00B459D9">
              <w:rPr>
                <w:color w:val="000000"/>
                <w:szCs w:val="24"/>
              </w:rPr>
              <w:t>124</w:t>
            </w:r>
          </w:p>
        </w:tc>
        <w:tc>
          <w:tcPr>
            <w:tcW w:w="1083" w:type="dxa"/>
            <w:tcBorders>
              <w:top w:val="nil"/>
              <w:left w:val="nil"/>
              <w:bottom w:val="single" w:sz="4" w:space="0" w:color="000000"/>
              <w:right w:val="single" w:sz="4" w:space="0" w:color="000000"/>
            </w:tcBorders>
            <w:noWrap/>
            <w:hideMark/>
          </w:tcPr>
          <w:p w14:paraId="7122EEF0" w14:textId="77777777" w:rsidR="002E7632" w:rsidRPr="00B459D9" w:rsidRDefault="002E7632" w:rsidP="002E7632">
            <w:pPr>
              <w:widowControl/>
              <w:jc w:val="center"/>
              <w:rPr>
                <w:color w:val="000000"/>
                <w:szCs w:val="24"/>
              </w:rPr>
            </w:pPr>
            <w:r w:rsidRPr="00B459D9">
              <w:rPr>
                <w:color w:val="000000"/>
                <w:szCs w:val="24"/>
              </w:rPr>
              <w:t>1.0448</w:t>
            </w:r>
          </w:p>
        </w:tc>
        <w:tc>
          <w:tcPr>
            <w:tcW w:w="981" w:type="dxa"/>
            <w:tcBorders>
              <w:top w:val="nil"/>
              <w:left w:val="nil"/>
              <w:bottom w:val="single" w:sz="4" w:space="0" w:color="000000"/>
              <w:right w:val="single" w:sz="4" w:space="0" w:color="000000"/>
            </w:tcBorders>
            <w:noWrap/>
            <w:hideMark/>
          </w:tcPr>
          <w:p w14:paraId="64354E25"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C03BD14"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67987B9"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5F58ADEE" w14:textId="77777777" w:rsidR="002E7632" w:rsidRPr="00B459D9" w:rsidRDefault="002E7632" w:rsidP="002E7632">
            <w:pPr>
              <w:widowControl/>
              <w:jc w:val="center"/>
              <w:rPr>
                <w:color w:val="000000"/>
                <w:szCs w:val="24"/>
              </w:rPr>
            </w:pPr>
            <w:r w:rsidRPr="00B459D9">
              <w:rPr>
                <w:color w:val="000000"/>
                <w:szCs w:val="24"/>
              </w:rPr>
              <w:t>21,069</w:t>
            </w:r>
          </w:p>
        </w:tc>
        <w:tc>
          <w:tcPr>
            <w:tcW w:w="1423" w:type="dxa"/>
            <w:tcBorders>
              <w:top w:val="nil"/>
              <w:left w:val="nil"/>
              <w:bottom w:val="single" w:sz="4" w:space="0" w:color="000000"/>
              <w:right w:val="single" w:sz="4" w:space="0" w:color="000000"/>
            </w:tcBorders>
            <w:noWrap/>
            <w:hideMark/>
          </w:tcPr>
          <w:p w14:paraId="6815689D" w14:textId="77777777" w:rsidR="002E7632" w:rsidRPr="00B459D9" w:rsidRDefault="002E7632" w:rsidP="002E7632">
            <w:pPr>
              <w:widowControl/>
              <w:jc w:val="center"/>
              <w:rPr>
                <w:color w:val="000000"/>
                <w:szCs w:val="24"/>
              </w:rPr>
            </w:pPr>
            <w:r w:rsidRPr="00B459D9">
              <w:rPr>
                <w:color w:val="000000"/>
                <w:szCs w:val="24"/>
              </w:rPr>
              <w:t>66,744</w:t>
            </w:r>
          </w:p>
        </w:tc>
      </w:tr>
      <w:tr w:rsidR="002E7632" w:rsidRPr="00B459D9" w14:paraId="69F39A4F"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D781CD1"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03F684BA" w14:textId="77777777" w:rsidR="002E7632" w:rsidRPr="00B459D9" w:rsidRDefault="002E7632" w:rsidP="002E7632">
            <w:pPr>
              <w:widowControl/>
              <w:jc w:val="center"/>
              <w:rPr>
                <w:color w:val="000000"/>
                <w:szCs w:val="24"/>
              </w:rPr>
            </w:pPr>
            <w:r w:rsidRPr="00B459D9">
              <w:rPr>
                <w:color w:val="000000"/>
                <w:szCs w:val="24"/>
              </w:rPr>
              <w:t>85</w:t>
            </w:r>
          </w:p>
        </w:tc>
        <w:tc>
          <w:tcPr>
            <w:tcW w:w="1060" w:type="dxa"/>
            <w:tcBorders>
              <w:top w:val="nil"/>
              <w:left w:val="nil"/>
              <w:bottom w:val="single" w:sz="4" w:space="0" w:color="000000"/>
              <w:right w:val="single" w:sz="4" w:space="0" w:color="000000"/>
            </w:tcBorders>
            <w:noWrap/>
            <w:hideMark/>
          </w:tcPr>
          <w:p w14:paraId="234E7E5B" w14:textId="77777777" w:rsidR="002E7632" w:rsidRPr="00B459D9" w:rsidRDefault="002E7632" w:rsidP="002E7632">
            <w:pPr>
              <w:widowControl/>
              <w:jc w:val="center"/>
              <w:rPr>
                <w:color w:val="000000"/>
                <w:szCs w:val="24"/>
              </w:rPr>
            </w:pPr>
            <w:r w:rsidRPr="00B459D9">
              <w:rPr>
                <w:color w:val="000000"/>
                <w:szCs w:val="24"/>
              </w:rPr>
              <w:t>125</w:t>
            </w:r>
          </w:p>
        </w:tc>
        <w:tc>
          <w:tcPr>
            <w:tcW w:w="1083" w:type="dxa"/>
            <w:tcBorders>
              <w:top w:val="nil"/>
              <w:left w:val="nil"/>
              <w:bottom w:val="single" w:sz="4" w:space="0" w:color="000000"/>
              <w:right w:val="single" w:sz="4" w:space="0" w:color="000000"/>
            </w:tcBorders>
            <w:noWrap/>
            <w:hideMark/>
          </w:tcPr>
          <w:p w14:paraId="15523809" w14:textId="77777777" w:rsidR="002E7632" w:rsidRPr="00B459D9" w:rsidRDefault="002E7632" w:rsidP="002E7632">
            <w:pPr>
              <w:widowControl/>
              <w:jc w:val="center"/>
              <w:rPr>
                <w:color w:val="000000"/>
                <w:szCs w:val="24"/>
              </w:rPr>
            </w:pPr>
            <w:r w:rsidRPr="00B459D9">
              <w:rPr>
                <w:color w:val="000000"/>
                <w:szCs w:val="24"/>
              </w:rPr>
              <w:t>0.7146</w:t>
            </w:r>
          </w:p>
        </w:tc>
        <w:tc>
          <w:tcPr>
            <w:tcW w:w="981" w:type="dxa"/>
            <w:tcBorders>
              <w:top w:val="nil"/>
              <w:left w:val="nil"/>
              <w:bottom w:val="single" w:sz="4" w:space="0" w:color="000000"/>
              <w:right w:val="single" w:sz="4" w:space="0" w:color="000000"/>
            </w:tcBorders>
            <w:noWrap/>
            <w:hideMark/>
          </w:tcPr>
          <w:p w14:paraId="0E3C75FB"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086E750"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264CCB2"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400D79F8" w14:textId="77777777" w:rsidR="002E7632" w:rsidRPr="00B459D9" w:rsidRDefault="002E7632" w:rsidP="002E7632">
            <w:pPr>
              <w:widowControl/>
              <w:jc w:val="center"/>
              <w:rPr>
                <w:color w:val="000000"/>
                <w:szCs w:val="24"/>
              </w:rPr>
            </w:pPr>
            <w:r w:rsidRPr="00B459D9">
              <w:rPr>
                <w:color w:val="000000"/>
                <w:szCs w:val="24"/>
              </w:rPr>
              <w:t>20,472</w:t>
            </w:r>
          </w:p>
        </w:tc>
        <w:tc>
          <w:tcPr>
            <w:tcW w:w="1423" w:type="dxa"/>
            <w:tcBorders>
              <w:top w:val="nil"/>
              <w:left w:val="nil"/>
              <w:bottom w:val="single" w:sz="4" w:space="0" w:color="000000"/>
              <w:right w:val="single" w:sz="4" w:space="0" w:color="000000"/>
            </w:tcBorders>
            <w:noWrap/>
            <w:hideMark/>
          </w:tcPr>
          <w:p w14:paraId="600CE680" w14:textId="77777777" w:rsidR="002E7632" w:rsidRPr="00B459D9" w:rsidRDefault="002E7632" w:rsidP="002E7632">
            <w:pPr>
              <w:widowControl/>
              <w:jc w:val="center"/>
              <w:rPr>
                <w:color w:val="000000"/>
                <w:szCs w:val="24"/>
              </w:rPr>
            </w:pPr>
            <w:r w:rsidRPr="00B459D9">
              <w:rPr>
                <w:color w:val="000000"/>
                <w:szCs w:val="24"/>
              </w:rPr>
              <w:t>43,018</w:t>
            </w:r>
          </w:p>
        </w:tc>
      </w:tr>
      <w:tr w:rsidR="002E7632" w:rsidRPr="00B459D9" w14:paraId="1B89F6E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173B26C"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0E90BE64" w14:textId="77777777" w:rsidR="002E7632" w:rsidRPr="00B459D9" w:rsidRDefault="002E7632" w:rsidP="002E7632">
            <w:pPr>
              <w:widowControl/>
              <w:jc w:val="center"/>
              <w:rPr>
                <w:color w:val="000000"/>
                <w:szCs w:val="24"/>
              </w:rPr>
            </w:pPr>
            <w:r w:rsidRPr="00B459D9">
              <w:rPr>
                <w:color w:val="000000"/>
                <w:szCs w:val="24"/>
              </w:rPr>
              <w:t>86</w:t>
            </w:r>
          </w:p>
        </w:tc>
        <w:tc>
          <w:tcPr>
            <w:tcW w:w="1060" w:type="dxa"/>
            <w:tcBorders>
              <w:top w:val="nil"/>
              <w:left w:val="nil"/>
              <w:bottom w:val="single" w:sz="4" w:space="0" w:color="000000"/>
              <w:right w:val="single" w:sz="4" w:space="0" w:color="000000"/>
            </w:tcBorders>
            <w:noWrap/>
            <w:hideMark/>
          </w:tcPr>
          <w:p w14:paraId="61E4BE0B" w14:textId="77777777" w:rsidR="002E7632" w:rsidRPr="00B459D9" w:rsidRDefault="002E7632" w:rsidP="002E7632">
            <w:pPr>
              <w:widowControl/>
              <w:jc w:val="center"/>
              <w:rPr>
                <w:color w:val="000000"/>
                <w:szCs w:val="24"/>
              </w:rPr>
            </w:pPr>
            <w:r w:rsidRPr="00B459D9">
              <w:rPr>
                <w:color w:val="000000"/>
                <w:szCs w:val="24"/>
              </w:rPr>
              <w:t>126</w:t>
            </w:r>
          </w:p>
        </w:tc>
        <w:tc>
          <w:tcPr>
            <w:tcW w:w="1083" w:type="dxa"/>
            <w:tcBorders>
              <w:top w:val="nil"/>
              <w:left w:val="nil"/>
              <w:bottom w:val="single" w:sz="4" w:space="0" w:color="000000"/>
              <w:right w:val="single" w:sz="4" w:space="0" w:color="000000"/>
            </w:tcBorders>
            <w:noWrap/>
            <w:hideMark/>
          </w:tcPr>
          <w:p w14:paraId="1F5BA349" w14:textId="77777777" w:rsidR="002E7632" w:rsidRPr="00B459D9" w:rsidRDefault="002E7632" w:rsidP="002E7632">
            <w:pPr>
              <w:widowControl/>
              <w:jc w:val="center"/>
              <w:rPr>
                <w:color w:val="000000"/>
                <w:szCs w:val="24"/>
              </w:rPr>
            </w:pPr>
            <w:r w:rsidRPr="00B459D9">
              <w:rPr>
                <w:color w:val="000000"/>
                <w:szCs w:val="24"/>
              </w:rPr>
              <w:t>1.4038</w:t>
            </w:r>
          </w:p>
        </w:tc>
        <w:tc>
          <w:tcPr>
            <w:tcW w:w="981" w:type="dxa"/>
            <w:tcBorders>
              <w:top w:val="nil"/>
              <w:left w:val="nil"/>
              <w:bottom w:val="single" w:sz="4" w:space="0" w:color="000000"/>
              <w:right w:val="single" w:sz="4" w:space="0" w:color="000000"/>
            </w:tcBorders>
            <w:noWrap/>
            <w:hideMark/>
          </w:tcPr>
          <w:p w14:paraId="1993E197"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9422EED"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B0F2877" w14:textId="77777777" w:rsidR="002E7632" w:rsidRPr="00B459D9" w:rsidRDefault="002E7632" w:rsidP="002E7632">
            <w:pPr>
              <w:widowControl/>
              <w:jc w:val="center"/>
              <w:rPr>
                <w:color w:val="000000"/>
                <w:szCs w:val="24"/>
              </w:rPr>
            </w:pPr>
            <w:r w:rsidRPr="00B459D9">
              <w:rPr>
                <w:color w:val="000000"/>
                <w:szCs w:val="24"/>
              </w:rPr>
              <w:t>16</w:t>
            </w:r>
          </w:p>
        </w:tc>
        <w:tc>
          <w:tcPr>
            <w:tcW w:w="1378" w:type="dxa"/>
            <w:tcBorders>
              <w:top w:val="nil"/>
              <w:left w:val="nil"/>
              <w:bottom w:val="single" w:sz="4" w:space="0" w:color="000000"/>
              <w:right w:val="single" w:sz="4" w:space="0" w:color="000000"/>
            </w:tcBorders>
            <w:noWrap/>
            <w:hideMark/>
          </w:tcPr>
          <w:p w14:paraId="6F904C6C" w14:textId="77777777" w:rsidR="002E7632" w:rsidRPr="00B459D9" w:rsidRDefault="002E7632" w:rsidP="002E7632">
            <w:pPr>
              <w:widowControl/>
              <w:jc w:val="center"/>
              <w:rPr>
                <w:color w:val="000000"/>
                <w:szCs w:val="24"/>
              </w:rPr>
            </w:pPr>
            <w:r w:rsidRPr="00B459D9">
              <w:rPr>
                <w:color w:val="000000"/>
                <w:szCs w:val="24"/>
              </w:rPr>
              <w:t>13,658</w:t>
            </w:r>
          </w:p>
        </w:tc>
        <w:tc>
          <w:tcPr>
            <w:tcW w:w="1423" w:type="dxa"/>
            <w:tcBorders>
              <w:top w:val="nil"/>
              <w:left w:val="nil"/>
              <w:bottom w:val="single" w:sz="4" w:space="0" w:color="000000"/>
              <w:right w:val="single" w:sz="4" w:space="0" w:color="000000"/>
            </w:tcBorders>
            <w:noWrap/>
            <w:hideMark/>
          </w:tcPr>
          <w:p w14:paraId="0DD0BA5B" w14:textId="77777777" w:rsidR="002E7632" w:rsidRPr="00B459D9" w:rsidRDefault="002E7632" w:rsidP="002E7632">
            <w:pPr>
              <w:widowControl/>
              <w:jc w:val="center"/>
              <w:rPr>
                <w:color w:val="000000"/>
                <w:szCs w:val="24"/>
              </w:rPr>
            </w:pPr>
            <w:r w:rsidRPr="00B459D9">
              <w:rPr>
                <w:color w:val="000000"/>
                <w:szCs w:val="24"/>
              </w:rPr>
              <w:t>144,274</w:t>
            </w:r>
          </w:p>
        </w:tc>
      </w:tr>
      <w:tr w:rsidR="002E7632" w:rsidRPr="00B459D9" w14:paraId="76C87734"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6D2889D"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25CFB073" w14:textId="77777777" w:rsidR="002E7632" w:rsidRPr="00B459D9" w:rsidRDefault="002E7632" w:rsidP="002E7632">
            <w:pPr>
              <w:widowControl/>
              <w:jc w:val="center"/>
              <w:rPr>
                <w:color w:val="000000"/>
                <w:szCs w:val="24"/>
              </w:rPr>
            </w:pPr>
            <w:r w:rsidRPr="00B459D9">
              <w:rPr>
                <w:color w:val="000000"/>
                <w:szCs w:val="24"/>
              </w:rPr>
              <w:t>87</w:t>
            </w:r>
          </w:p>
        </w:tc>
        <w:tc>
          <w:tcPr>
            <w:tcW w:w="1060" w:type="dxa"/>
            <w:tcBorders>
              <w:top w:val="nil"/>
              <w:left w:val="nil"/>
              <w:bottom w:val="single" w:sz="4" w:space="0" w:color="000000"/>
              <w:right w:val="single" w:sz="4" w:space="0" w:color="000000"/>
            </w:tcBorders>
            <w:noWrap/>
            <w:hideMark/>
          </w:tcPr>
          <w:p w14:paraId="2BB0F535" w14:textId="77777777" w:rsidR="002E7632" w:rsidRPr="00B459D9" w:rsidRDefault="002E7632" w:rsidP="002E7632">
            <w:pPr>
              <w:widowControl/>
              <w:jc w:val="center"/>
              <w:rPr>
                <w:color w:val="000000"/>
                <w:szCs w:val="24"/>
              </w:rPr>
            </w:pPr>
            <w:r w:rsidRPr="00B459D9">
              <w:rPr>
                <w:color w:val="000000"/>
                <w:szCs w:val="24"/>
              </w:rPr>
              <w:t>12701</w:t>
            </w:r>
          </w:p>
        </w:tc>
        <w:tc>
          <w:tcPr>
            <w:tcW w:w="1083" w:type="dxa"/>
            <w:tcBorders>
              <w:top w:val="nil"/>
              <w:left w:val="nil"/>
              <w:bottom w:val="single" w:sz="4" w:space="0" w:color="000000"/>
              <w:right w:val="single" w:sz="4" w:space="0" w:color="000000"/>
            </w:tcBorders>
            <w:noWrap/>
            <w:hideMark/>
          </w:tcPr>
          <w:p w14:paraId="3EBBCC65"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459D05E0"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33F72B48"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C4438E2"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5046F3C4"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4D0292D9"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1F3AF094"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3920712"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1425F6B6" w14:textId="77777777" w:rsidR="002E7632" w:rsidRPr="00B459D9" w:rsidRDefault="002E7632" w:rsidP="002E7632">
            <w:pPr>
              <w:widowControl/>
              <w:jc w:val="center"/>
              <w:rPr>
                <w:color w:val="000000"/>
                <w:szCs w:val="24"/>
              </w:rPr>
            </w:pPr>
            <w:r w:rsidRPr="00B459D9">
              <w:rPr>
                <w:color w:val="000000"/>
                <w:szCs w:val="24"/>
              </w:rPr>
              <w:t>88</w:t>
            </w:r>
          </w:p>
        </w:tc>
        <w:tc>
          <w:tcPr>
            <w:tcW w:w="1060" w:type="dxa"/>
            <w:tcBorders>
              <w:top w:val="nil"/>
              <w:left w:val="nil"/>
              <w:bottom w:val="single" w:sz="4" w:space="0" w:color="000000"/>
              <w:right w:val="single" w:sz="4" w:space="0" w:color="000000"/>
            </w:tcBorders>
            <w:noWrap/>
            <w:hideMark/>
          </w:tcPr>
          <w:p w14:paraId="0F766E4D" w14:textId="77777777" w:rsidR="002E7632" w:rsidRPr="00B459D9" w:rsidRDefault="002E7632" w:rsidP="002E7632">
            <w:pPr>
              <w:widowControl/>
              <w:jc w:val="center"/>
              <w:rPr>
                <w:color w:val="000000"/>
                <w:szCs w:val="24"/>
              </w:rPr>
            </w:pPr>
            <w:r w:rsidRPr="00B459D9">
              <w:rPr>
                <w:color w:val="000000"/>
                <w:szCs w:val="24"/>
              </w:rPr>
              <w:t>12702</w:t>
            </w:r>
          </w:p>
        </w:tc>
        <w:tc>
          <w:tcPr>
            <w:tcW w:w="1083" w:type="dxa"/>
            <w:tcBorders>
              <w:top w:val="nil"/>
              <w:left w:val="nil"/>
              <w:bottom w:val="single" w:sz="4" w:space="0" w:color="000000"/>
              <w:right w:val="single" w:sz="4" w:space="0" w:color="000000"/>
            </w:tcBorders>
            <w:noWrap/>
            <w:hideMark/>
          </w:tcPr>
          <w:p w14:paraId="4D722CB4" w14:textId="77777777" w:rsidR="002E7632" w:rsidRPr="00B459D9" w:rsidRDefault="002E7632" w:rsidP="002E7632">
            <w:pPr>
              <w:widowControl/>
              <w:jc w:val="center"/>
              <w:rPr>
                <w:color w:val="000000"/>
                <w:szCs w:val="24"/>
              </w:rPr>
            </w:pPr>
            <w:r w:rsidRPr="00B459D9">
              <w:rPr>
                <w:color w:val="000000"/>
                <w:szCs w:val="24"/>
              </w:rPr>
              <w:t>0.7003</w:t>
            </w:r>
          </w:p>
        </w:tc>
        <w:tc>
          <w:tcPr>
            <w:tcW w:w="981" w:type="dxa"/>
            <w:tcBorders>
              <w:top w:val="nil"/>
              <w:left w:val="nil"/>
              <w:bottom w:val="single" w:sz="4" w:space="0" w:color="000000"/>
              <w:right w:val="single" w:sz="4" w:space="0" w:color="000000"/>
            </w:tcBorders>
            <w:noWrap/>
            <w:hideMark/>
          </w:tcPr>
          <w:p w14:paraId="3029E017"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1869F02"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48EE299" w14:textId="77777777" w:rsidR="002E7632" w:rsidRPr="00B459D9" w:rsidRDefault="002E7632" w:rsidP="002E7632">
            <w:pPr>
              <w:widowControl/>
              <w:jc w:val="center"/>
              <w:rPr>
                <w:color w:val="000000"/>
                <w:szCs w:val="24"/>
              </w:rPr>
            </w:pPr>
            <w:r w:rsidRPr="00B459D9">
              <w:rPr>
                <w:color w:val="000000"/>
                <w:szCs w:val="24"/>
              </w:rPr>
              <w:t>7</w:t>
            </w:r>
          </w:p>
        </w:tc>
        <w:tc>
          <w:tcPr>
            <w:tcW w:w="1378" w:type="dxa"/>
            <w:tcBorders>
              <w:top w:val="nil"/>
              <w:left w:val="nil"/>
              <w:bottom w:val="single" w:sz="4" w:space="0" w:color="000000"/>
              <w:right w:val="single" w:sz="4" w:space="0" w:color="000000"/>
            </w:tcBorders>
            <w:noWrap/>
            <w:hideMark/>
          </w:tcPr>
          <w:p w14:paraId="6897DD5F" w14:textId="77777777" w:rsidR="002E7632" w:rsidRPr="00B459D9" w:rsidRDefault="002E7632" w:rsidP="002E7632">
            <w:pPr>
              <w:widowControl/>
              <w:jc w:val="center"/>
              <w:rPr>
                <w:color w:val="000000"/>
                <w:szCs w:val="24"/>
              </w:rPr>
            </w:pPr>
            <w:r w:rsidRPr="00B459D9">
              <w:rPr>
                <w:color w:val="000000"/>
                <w:szCs w:val="24"/>
              </w:rPr>
              <w:t>9,111</w:t>
            </w:r>
          </w:p>
        </w:tc>
        <w:tc>
          <w:tcPr>
            <w:tcW w:w="1423" w:type="dxa"/>
            <w:tcBorders>
              <w:top w:val="nil"/>
              <w:left w:val="nil"/>
              <w:bottom w:val="single" w:sz="4" w:space="0" w:color="000000"/>
              <w:right w:val="single" w:sz="4" w:space="0" w:color="000000"/>
            </w:tcBorders>
            <w:noWrap/>
            <w:hideMark/>
          </w:tcPr>
          <w:p w14:paraId="251484E4" w14:textId="77777777" w:rsidR="002E7632" w:rsidRPr="00B459D9" w:rsidRDefault="002E7632" w:rsidP="002E7632">
            <w:pPr>
              <w:widowControl/>
              <w:jc w:val="center"/>
              <w:rPr>
                <w:color w:val="000000"/>
                <w:szCs w:val="24"/>
              </w:rPr>
            </w:pPr>
            <w:r w:rsidRPr="00B459D9">
              <w:rPr>
                <w:color w:val="000000"/>
                <w:szCs w:val="24"/>
              </w:rPr>
              <w:t>82,820</w:t>
            </w:r>
          </w:p>
        </w:tc>
      </w:tr>
      <w:tr w:rsidR="002E7632" w:rsidRPr="00B459D9" w14:paraId="7DF09CB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32C17C3"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3D985DF2" w14:textId="77777777" w:rsidR="002E7632" w:rsidRPr="00B459D9" w:rsidRDefault="002E7632" w:rsidP="002E7632">
            <w:pPr>
              <w:widowControl/>
              <w:jc w:val="center"/>
              <w:rPr>
                <w:color w:val="000000"/>
                <w:szCs w:val="24"/>
              </w:rPr>
            </w:pPr>
            <w:r w:rsidRPr="00B459D9">
              <w:rPr>
                <w:color w:val="000000"/>
                <w:szCs w:val="24"/>
              </w:rPr>
              <w:t>89</w:t>
            </w:r>
          </w:p>
        </w:tc>
        <w:tc>
          <w:tcPr>
            <w:tcW w:w="1060" w:type="dxa"/>
            <w:tcBorders>
              <w:top w:val="nil"/>
              <w:left w:val="nil"/>
              <w:bottom w:val="single" w:sz="4" w:space="0" w:color="000000"/>
              <w:right w:val="single" w:sz="4" w:space="0" w:color="000000"/>
            </w:tcBorders>
            <w:noWrap/>
            <w:hideMark/>
          </w:tcPr>
          <w:p w14:paraId="1958D90B" w14:textId="77777777" w:rsidR="002E7632" w:rsidRPr="00B459D9" w:rsidRDefault="002E7632" w:rsidP="002E7632">
            <w:pPr>
              <w:widowControl/>
              <w:jc w:val="center"/>
              <w:rPr>
                <w:color w:val="000000"/>
                <w:szCs w:val="24"/>
              </w:rPr>
            </w:pPr>
            <w:r w:rsidRPr="00B459D9">
              <w:rPr>
                <w:color w:val="000000"/>
                <w:szCs w:val="24"/>
              </w:rPr>
              <w:t>12801</w:t>
            </w:r>
          </w:p>
        </w:tc>
        <w:tc>
          <w:tcPr>
            <w:tcW w:w="1083" w:type="dxa"/>
            <w:tcBorders>
              <w:top w:val="nil"/>
              <w:left w:val="nil"/>
              <w:bottom w:val="single" w:sz="4" w:space="0" w:color="000000"/>
              <w:right w:val="single" w:sz="4" w:space="0" w:color="000000"/>
            </w:tcBorders>
            <w:noWrap/>
            <w:hideMark/>
          </w:tcPr>
          <w:p w14:paraId="008B4375" w14:textId="77777777" w:rsidR="002E7632" w:rsidRPr="00B459D9" w:rsidRDefault="002E7632" w:rsidP="002E7632">
            <w:pPr>
              <w:widowControl/>
              <w:jc w:val="center"/>
              <w:rPr>
                <w:color w:val="000000"/>
                <w:szCs w:val="24"/>
              </w:rPr>
            </w:pPr>
            <w:r w:rsidRPr="00B459D9">
              <w:rPr>
                <w:color w:val="000000"/>
                <w:szCs w:val="24"/>
              </w:rPr>
              <w:t>0.9594</w:t>
            </w:r>
          </w:p>
        </w:tc>
        <w:tc>
          <w:tcPr>
            <w:tcW w:w="981" w:type="dxa"/>
            <w:tcBorders>
              <w:top w:val="nil"/>
              <w:left w:val="nil"/>
              <w:bottom w:val="single" w:sz="4" w:space="0" w:color="000000"/>
              <w:right w:val="single" w:sz="4" w:space="0" w:color="000000"/>
            </w:tcBorders>
            <w:noWrap/>
            <w:hideMark/>
          </w:tcPr>
          <w:p w14:paraId="79A7856A"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AB63044"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A66705B"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36F109C2" w14:textId="77777777" w:rsidR="002E7632" w:rsidRPr="00B459D9" w:rsidRDefault="002E7632" w:rsidP="002E7632">
            <w:pPr>
              <w:widowControl/>
              <w:jc w:val="center"/>
              <w:rPr>
                <w:color w:val="000000"/>
                <w:szCs w:val="24"/>
              </w:rPr>
            </w:pPr>
            <w:r w:rsidRPr="00B459D9">
              <w:rPr>
                <w:color w:val="000000"/>
                <w:szCs w:val="24"/>
              </w:rPr>
              <w:t>9,054</w:t>
            </w:r>
          </w:p>
        </w:tc>
        <w:tc>
          <w:tcPr>
            <w:tcW w:w="1423" w:type="dxa"/>
            <w:tcBorders>
              <w:top w:val="nil"/>
              <w:left w:val="nil"/>
              <w:bottom w:val="single" w:sz="4" w:space="0" w:color="000000"/>
              <w:right w:val="single" w:sz="4" w:space="0" w:color="000000"/>
            </w:tcBorders>
            <w:noWrap/>
            <w:hideMark/>
          </w:tcPr>
          <w:p w14:paraId="581021E1" w14:textId="77777777" w:rsidR="002E7632" w:rsidRPr="00B459D9" w:rsidRDefault="002E7632" w:rsidP="002E7632">
            <w:pPr>
              <w:widowControl/>
              <w:jc w:val="center"/>
              <w:rPr>
                <w:color w:val="000000"/>
                <w:szCs w:val="24"/>
              </w:rPr>
            </w:pPr>
            <w:r w:rsidRPr="00B459D9">
              <w:rPr>
                <w:color w:val="000000"/>
                <w:szCs w:val="24"/>
              </w:rPr>
              <w:t>67,522</w:t>
            </w:r>
          </w:p>
        </w:tc>
      </w:tr>
      <w:tr w:rsidR="002E7632" w:rsidRPr="00B459D9" w14:paraId="4EF35DCE"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2B9DCFF"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7F5FF07C" w14:textId="77777777" w:rsidR="002E7632" w:rsidRPr="00B459D9" w:rsidRDefault="002E7632" w:rsidP="002E7632">
            <w:pPr>
              <w:widowControl/>
              <w:jc w:val="center"/>
              <w:rPr>
                <w:color w:val="000000"/>
                <w:szCs w:val="24"/>
              </w:rPr>
            </w:pPr>
            <w:r w:rsidRPr="00B459D9">
              <w:rPr>
                <w:color w:val="000000"/>
                <w:szCs w:val="24"/>
              </w:rPr>
              <w:t>90</w:t>
            </w:r>
          </w:p>
        </w:tc>
        <w:tc>
          <w:tcPr>
            <w:tcW w:w="1060" w:type="dxa"/>
            <w:tcBorders>
              <w:top w:val="nil"/>
              <w:left w:val="nil"/>
              <w:bottom w:val="single" w:sz="4" w:space="0" w:color="000000"/>
              <w:right w:val="single" w:sz="4" w:space="0" w:color="000000"/>
            </w:tcBorders>
            <w:noWrap/>
            <w:hideMark/>
          </w:tcPr>
          <w:p w14:paraId="1E99BAB0" w14:textId="77777777" w:rsidR="002E7632" w:rsidRPr="00B459D9" w:rsidRDefault="002E7632" w:rsidP="002E7632">
            <w:pPr>
              <w:widowControl/>
              <w:jc w:val="center"/>
              <w:rPr>
                <w:color w:val="000000"/>
                <w:szCs w:val="24"/>
              </w:rPr>
            </w:pPr>
            <w:r w:rsidRPr="00B459D9">
              <w:rPr>
                <w:color w:val="000000"/>
                <w:szCs w:val="24"/>
              </w:rPr>
              <w:t>12802</w:t>
            </w:r>
          </w:p>
        </w:tc>
        <w:tc>
          <w:tcPr>
            <w:tcW w:w="1083" w:type="dxa"/>
            <w:tcBorders>
              <w:top w:val="nil"/>
              <w:left w:val="nil"/>
              <w:bottom w:val="single" w:sz="4" w:space="0" w:color="000000"/>
              <w:right w:val="single" w:sz="4" w:space="0" w:color="000000"/>
            </w:tcBorders>
            <w:noWrap/>
            <w:hideMark/>
          </w:tcPr>
          <w:p w14:paraId="0A9BAC4F" w14:textId="77777777" w:rsidR="002E7632" w:rsidRPr="00B459D9" w:rsidRDefault="002E7632" w:rsidP="002E7632">
            <w:pPr>
              <w:widowControl/>
              <w:jc w:val="center"/>
              <w:rPr>
                <w:color w:val="000000"/>
                <w:szCs w:val="24"/>
              </w:rPr>
            </w:pPr>
            <w:r w:rsidRPr="00B459D9">
              <w:rPr>
                <w:color w:val="000000"/>
                <w:szCs w:val="24"/>
              </w:rPr>
              <w:t>0.9481</w:t>
            </w:r>
          </w:p>
        </w:tc>
        <w:tc>
          <w:tcPr>
            <w:tcW w:w="981" w:type="dxa"/>
            <w:tcBorders>
              <w:top w:val="nil"/>
              <w:left w:val="nil"/>
              <w:bottom w:val="single" w:sz="4" w:space="0" w:color="000000"/>
              <w:right w:val="single" w:sz="4" w:space="0" w:color="000000"/>
            </w:tcBorders>
            <w:noWrap/>
            <w:hideMark/>
          </w:tcPr>
          <w:p w14:paraId="112E1949"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308CBD0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23D1954"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1D016630" w14:textId="77777777" w:rsidR="002E7632" w:rsidRPr="00B459D9" w:rsidRDefault="002E7632" w:rsidP="002E7632">
            <w:pPr>
              <w:widowControl/>
              <w:jc w:val="center"/>
              <w:rPr>
                <w:color w:val="000000"/>
                <w:szCs w:val="24"/>
              </w:rPr>
            </w:pPr>
            <w:r w:rsidRPr="00B459D9">
              <w:rPr>
                <w:color w:val="000000"/>
                <w:szCs w:val="24"/>
              </w:rPr>
              <w:t>11,169</w:t>
            </w:r>
          </w:p>
        </w:tc>
        <w:tc>
          <w:tcPr>
            <w:tcW w:w="1423" w:type="dxa"/>
            <w:tcBorders>
              <w:top w:val="nil"/>
              <w:left w:val="nil"/>
              <w:bottom w:val="single" w:sz="4" w:space="0" w:color="000000"/>
              <w:right w:val="single" w:sz="4" w:space="0" w:color="000000"/>
            </w:tcBorders>
            <w:noWrap/>
            <w:hideMark/>
          </w:tcPr>
          <w:p w14:paraId="59B9FB87" w14:textId="77777777" w:rsidR="002E7632" w:rsidRPr="00B459D9" w:rsidRDefault="002E7632" w:rsidP="002E7632">
            <w:pPr>
              <w:widowControl/>
              <w:jc w:val="center"/>
              <w:rPr>
                <w:color w:val="000000"/>
                <w:szCs w:val="24"/>
              </w:rPr>
            </w:pPr>
            <w:r w:rsidRPr="00B459D9">
              <w:rPr>
                <w:color w:val="000000"/>
                <w:szCs w:val="24"/>
              </w:rPr>
              <w:t>73,617</w:t>
            </w:r>
          </w:p>
        </w:tc>
      </w:tr>
      <w:tr w:rsidR="002E7632" w:rsidRPr="00B459D9" w14:paraId="47D6379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9629A06"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06BBD17E" w14:textId="77777777" w:rsidR="002E7632" w:rsidRPr="00B459D9" w:rsidRDefault="002E7632" w:rsidP="002E7632">
            <w:pPr>
              <w:widowControl/>
              <w:jc w:val="center"/>
              <w:rPr>
                <w:color w:val="000000"/>
                <w:szCs w:val="24"/>
              </w:rPr>
            </w:pPr>
            <w:r w:rsidRPr="00B459D9">
              <w:rPr>
                <w:color w:val="000000"/>
                <w:szCs w:val="24"/>
              </w:rPr>
              <w:t>91</w:t>
            </w:r>
          </w:p>
        </w:tc>
        <w:tc>
          <w:tcPr>
            <w:tcW w:w="1060" w:type="dxa"/>
            <w:tcBorders>
              <w:top w:val="nil"/>
              <w:left w:val="nil"/>
              <w:bottom w:val="single" w:sz="4" w:space="0" w:color="000000"/>
              <w:right w:val="single" w:sz="4" w:space="0" w:color="000000"/>
            </w:tcBorders>
            <w:noWrap/>
            <w:hideMark/>
          </w:tcPr>
          <w:p w14:paraId="6E60852B" w14:textId="77777777" w:rsidR="002E7632" w:rsidRPr="00B459D9" w:rsidRDefault="002E7632" w:rsidP="002E7632">
            <w:pPr>
              <w:widowControl/>
              <w:jc w:val="center"/>
              <w:rPr>
                <w:color w:val="000000"/>
                <w:szCs w:val="24"/>
              </w:rPr>
            </w:pPr>
            <w:r w:rsidRPr="00B459D9">
              <w:rPr>
                <w:color w:val="000000"/>
                <w:szCs w:val="24"/>
              </w:rPr>
              <w:t>129</w:t>
            </w:r>
          </w:p>
        </w:tc>
        <w:tc>
          <w:tcPr>
            <w:tcW w:w="1083" w:type="dxa"/>
            <w:tcBorders>
              <w:top w:val="nil"/>
              <w:left w:val="nil"/>
              <w:bottom w:val="single" w:sz="4" w:space="0" w:color="000000"/>
              <w:right w:val="single" w:sz="4" w:space="0" w:color="000000"/>
            </w:tcBorders>
            <w:noWrap/>
            <w:hideMark/>
          </w:tcPr>
          <w:p w14:paraId="07E1BDE2" w14:textId="77777777" w:rsidR="002E7632" w:rsidRPr="00B459D9" w:rsidRDefault="002E7632" w:rsidP="002E7632">
            <w:pPr>
              <w:widowControl/>
              <w:jc w:val="center"/>
              <w:rPr>
                <w:color w:val="000000"/>
                <w:szCs w:val="24"/>
              </w:rPr>
            </w:pPr>
            <w:r w:rsidRPr="00B459D9">
              <w:rPr>
                <w:color w:val="000000"/>
                <w:szCs w:val="24"/>
              </w:rPr>
              <w:t>2.4991</w:t>
            </w:r>
          </w:p>
        </w:tc>
        <w:tc>
          <w:tcPr>
            <w:tcW w:w="981" w:type="dxa"/>
            <w:tcBorders>
              <w:top w:val="nil"/>
              <w:left w:val="nil"/>
              <w:bottom w:val="single" w:sz="4" w:space="0" w:color="000000"/>
              <w:right w:val="single" w:sz="4" w:space="0" w:color="000000"/>
            </w:tcBorders>
            <w:noWrap/>
            <w:hideMark/>
          </w:tcPr>
          <w:p w14:paraId="7A3E32E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F34DEA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A4D9E3A" w14:textId="77777777" w:rsidR="002E7632" w:rsidRPr="00B459D9" w:rsidRDefault="002E7632" w:rsidP="002E7632">
            <w:pPr>
              <w:widowControl/>
              <w:jc w:val="center"/>
              <w:rPr>
                <w:color w:val="000000"/>
                <w:szCs w:val="24"/>
              </w:rPr>
            </w:pPr>
            <w:r w:rsidRPr="00B459D9">
              <w:rPr>
                <w:color w:val="000000"/>
                <w:szCs w:val="24"/>
              </w:rPr>
              <w:t>8</w:t>
            </w:r>
          </w:p>
        </w:tc>
        <w:tc>
          <w:tcPr>
            <w:tcW w:w="1378" w:type="dxa"/>
            <w:tcBorders>
              <w:top w:val="nil"/>
              <w:left w:val="nil"/>
              <w:bottom w:val="single" w:sz="4" w:space="0" w:color="000000"/>
              <w:right w:val="single" w:sz="4" w:space="0" w:color="000000"/>
            </w:tcBorders>
            <w:noWrap/>
            <w:hideMark/>
          </w:tcPr>
          <w:p w14:paraId="3EBC0BCF" w14:textId="77777777" w:rsidR="002E7632" w:rsidRPr="00B459D9" w:rsidRDefault="002E7632" w:rsidP="002E7632">
            <w:pPr>
              <w:widowControl/>
              <w:jc w:val="center"/>
              <w:rPr>
                <w:color w:val="000000"/>
                <w:szCs w:val="24"/>
              </w:rPr>
            </w:pPr>
            <w:r w:rsidRPr="00B459D9">
              <w:rPr>
                <w:color w:val="000000"/>
                <w:szCs w:val="24"/>
              </w:rPr>
              <w:t>21,595</w:t>
            </w:r>
          </w:p>
        </w:tc>
        <w:tc>
          <w:tcPr>
            <w:tcW w:w="1423" w:type="dxa"/>
            <w:tcBorders>
              <w:top w:val="nil"/>
              <w:left w:val="nil"/>
              <w:bottom w:val="single" w:sz="4" w:space="0" w:color="000000"/>
              <w:right w:val="single" w:sz="4" w:space="0" w:color="000000"/>
            </w:tcBorders>
            <w:noWrap/>
            <w:hideMark/>
          </w:tcPr>
          <w:p w14:paraId="4F1DDDE3" w14:textId="77777777" w:rsidR="002E7632" w:rsidRPr="00B459D9" w:rsidRDefault="002E7632" w:rsidP="002E7632">
            <w:pPr>
              <w:widowControl/>
              <w:jc w:val="center"/>
              <w:rPr>
                <w:color w:val="000000"/>
                <w:szCs w:val="24"/>
              </w:rPr>
            </w:pPr>
            <w:r w:rsidRPr="00B459D9">
              <w:rPr>
                <w:color w:val="000000"/>
                <w:szCs w:val="24"/>
              </w:rPr>
              <w:t>139,818</w:t>
            </w:r>
          </w:p>
        </w:tc>
      </w:tr>
      <w:tr w:rsidR="002E7632" w:rsidRPr="00B459D9" w14:paraId="43CFDB3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01E70F3"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2ADFC164" w14:textId="77777777" w:rsidR="002E7632" w:rsidRPr="00B459D9" w:rsidRDefault="002E7632" w:rsidP="002E7632">
            <w:pPr>
              <w:widowControl/>
              <w:jc w:val="center"/>
              <w:rPr>
                <w:color w:val="000000"/>
                <w:szCs w:val="24"/>
              </w:rPr>
            </w:pPr>
            <w:r w:rsidRPr="00B459D9">
              <w:rPr>
                <w:color w:val="000000"/>
                <w:szCs w:val="24"/>
              </w:rPr>
              <w:t>92</w:t>
            </w:r>
          </w:p>
        </w:tc>
        <w:tc>
          <w:tcPr>
            <w:tcW w:w="1060" w:type="dxa"/>
            <w:tcBorders>
              <w:top w:val="nil"/>
              <w:left w:val="nil"/>
              <w:bottom w:val="single" w:sz="4" w:space="0" w:color="000000"/>
              <w:right w:val="single" w:sz="4" w:space="0" w:color="000000"/>
            </w:tcBorders>
            <w:noWrap/>
            <w:hideMark/>
          </w:tcPr>
          <w:p w14:paraId="650AEC20" w14:textId="77777777" w:rsidR="002E7632" w:rsidRPr="00B459D9" w:rsidRDefault="002E7632" w:rsidP="002E7632">
            <w:pPr>
              <w:widowControl/>
              <w:jc w:val="center"/>
              <w:rPr>
                <w:color w:val="000000"/>
                <w:szCs w:val="24"/>
              </w:rPr>
            </w:pPr>
            <w:r w:rsidRPr="00B459D9">
              <w:rPr>
                <w:color w:val="000000"/>
                <w:szCs w:val="24"/>
              </w:rPr>
              <w:t>13001</w:t>
            </w:r>
          </w:p>
        </w:tc>
        <w:tc>
          <w:tcPr>
            <w:tcW w:w="1083" w:type="dxa"/>
            <w:tcBorders>
              <w:top w:val="nil"/>
              <w:left w:val="nil"/>
              <w:bottom w:val="single" w:sz="4" w:space="0" w:color="000000"/>
              <w:right w:val="single" w:sz="4" w:space="0" w:color="000000"/>
            </w:tcBorders>
            <w:noWrap/>
            <w:hideMark/>
          </w:tcPr>
          <w:p w14:paraId="6F1164D5" w14:textId="77777777" w:rsidR="002E7632" w:rsidRPr="00B459D9" w:rsidRDefault="002E7632" w:rsidP="002E7632">
            <w:pPr>
              <w:widowControl/>
              <w:jc w:val="center"/>
              <w:rPr>
                <w:color w:val="000000"/>
                <w:szCs w:val="24"/>
              </w:rPr>
            </w:pPr>
            <w:r w:rsidRPr="00B459D9">
              <w:rPr>
                <w:color w:val="000000"/>
                <w:szCs w:val="24"/>
              </w:rPr>
              <w:t>1.2314</w:t>
            </w:r>
          </w:p>
        </w:tc>
        <w:tc>
          <w:tcPr>
            <w:tcW w:w="981" w:type="dxa"/>
            <w:tcBorders>
              <w:top w:val="nil"/>
              <w:left w:val="nil"/>
              <w:bottom w:val="single" w:sz="4" w:space="0" w:color="000000"/>
              <w:right w:val="single" w:sz="4" w:space="0" w:color="000000"/>
            </w:tcBorders>
            <w:noWrap/>
            <w:hideMark/>
          </w:tcPr>
          <w:p w14:paraId="09563E16"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C988B76"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32B13EC" w14:textId="77777777" w:rsidR="002E7632" w:rsidRPr="00B459D9" w:rsidRDefault="002E7632" w:rsidP="002E7632">
            <w:pPr>
              <w:widowControl/>
              <w:jc w:val="center"/>
              <w:rPr>
                <w:color w:val="000000"/>
                <w:szCs w:val="24"/>
              </w:rPr>
            </w:pPr>
            <w:r w:rsidRPr="00B459D9">
              <w:rPr>
                <w:color w:val="000000"/>
                <w:szCs w:val="24"/>
              </w:rPr>
              <w:t>7</w:t>
            </w:r>
          </w:p>
        </w:tc>
        <w:tc>
          <w:tcPr>
            <w:tcW w:w="1378" w:type="dxa"/>
            <w:tcBorders>
              <w:top w:val="nil"/>
              <w:left w:val="nil"/>
              <w:bottom w:val="single" w:sz="4" w:space="0" w:color="000000"/>
              <w:right w:val="single" w:sz="4" w:space="0" w:color="000000"/>
            </w:tcBorders>
            <w:noWrap/>
            <w:hideMark/>
          </w:tcPr>
          <w:p w14:paraId="76A80758" w14:textId="77777777" w:rsidR="002E7632" w:rsidRPr="00B459D9" w:rsidRDefault="002E7632" w:rsidP="002E7632">
            <w:pPr>
              <w:widowControl/>
              <w:jc w:val="center"/>
              <w:rPr>
                <w:color w:val="000000"/>
                <w:szCs w:val="24"/>
              </w:rPr>
            </w:pPr>
            <w:r w:rsidRPr="00B459D9">
              <w:rPr>
                <w:color w:val="000000"/>
                <w:szCs w:val="24"/>
              </w:rPr>
              <w:t>10,218</w:t>
            </w:r>
          </w:p>
        </w:tc>
        <w:tc>
          <w:tcPr>
            <w:tcW w:w="1423" w:type="dxa"/>
            <w:tcBorders>
              <w:top w:val="nil"/>
              <w:left w:val="nil"/>
              <w:bottom w:val="single" w:sz="4" w:space="0" w:color="000000"/>
              <w:right w:val="single" w:sz="4" w:space="0" w:color="000000"/>
            </w:tcBorders>
            <w:noWrap/>
            <w:hideMark/>
          </w:tcPr>
          <w:p w14:paraId="272EA72B" w14:textId="77777777" w:rsidR="002E7632" w:rsidRPr="00B459D9" w:rsidRDefault="002E7632" w:rsidP="002E7632">
            <w:pPr>
              <w:widowControl/>
              <w:jc w:val="center"/>
              <w:rPr>
                <w:color w:val="000000"/>
                <w:szCs w:val="24"/>
              </w:rPr>
            </w:pPr>
            <w:r w:rsidRPr="00B459D9">
              <w:rPr>
                <w:color w:val="000000"/>
                <w:szCs w:val="24"/>
              </w:rPr>
              <w:t>98,858</w:t>
            </w:r>
          </w:p>
        </w:tc>
      </w:tr>
      <w:tr w:rsidR="002E7632" w:rsidRPr="00B459D9" w14:paraId="6CEF877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8188D9E"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00FD9D53" w14:textId="77777777" w:rsidR="002E7632" w:rsidRPr="00B459D9" w:rsidRDefault="002E7632" w:rsidP="002E7632">
            <w:pPr>
              <w:widowControl/>
              <w:jc w:val="center"/>
              <w:rPr>
                <w:color w:val="000000"/>
                <w:szCs w:val="24"/>
              </w:rPr>
            </w:pPr>
            <w:r w:rsidRPr="00B459D9">
              <w:rPr>
                <w:color w:val="000000"/>
                <w:szCs w:val="24"/>
              </w:rPr>
              <w:t>93</w:t>
            </w:r>
          </w:p>
        </w:tc>
        <w:tc>
          <w:tcPr>
            <w:tcW w:w="1060" w:type="dxa"/>
            <w:tcBorders>
              <w:top w:val="nil"/>
              <w:left w:val="nil"/>
              <w:bottom w:val="single" w:sz="4" w:space="0" w:color="000000"/>
              <w:right w:val="single" w:sz="4" w:space="0" w:color="000000"/>
            </w:tcBorders>
            <w:noWrap/>
            <w:hideMark/>
          </w:tcPr>
          <w:p w14:paraId="1C89321A" w14:textId="77777777" w:rsidR="002E7632" w:rsidRPr="00B459D9" w:rsidRDefault="002E7632" w:rsidP="002E7632">
            <w:pPr>
              <w:widowControl/>
              <w:jc w:val="center"/>
              <w:rPr>
                <w:color w:val="000000"/>
                <w:szCs w:val="24"/>
              </w:rPr>
            </w:pPr>
            <w:r w:rsidRPr="00B459D9">
              <w:rPr>
                <w:color w:val="000000"/>
                <w:szCs w:val="24"/>
              </w:rPr>
              <w:t>13002</w:t>
            </w:r>
          </w:p>
        </w:tc>
        <w:tc>
          <w:tcPr>
            <w:tcW w:w="1083" w:type="dxa"/>
            <w:tcBorders>
              <w:top w:val="nil"/>
              <w:left w:val="nil"/>
              <w:bottom w:val="single" w:sz="4" w:space="0" w:color="000000"/>
              <w:right w:val="single" w:sz="4" w:space="0" w:color="000000"/>
            </w:tcBorders>
            <w:noWrap/>
            <w:hideMark/>
          </w:tcPr>
          <w:p w14:paraId="5653C4B8" w14:textId="77777777" w:rsidR="002E7632" w:rsidRPr="00B459D9" w:rsidRDefault="002E7632" w:rsidP="002E7632">
            <w:pPr>
              <w:widowControl/>
              <w:jc w:val="center"/>
              <w:rPr>
                <w:color w:val="000000"/>
                <w:szCs w:val="24"/>
              </w:rPr>
            </w:pPr>
            <w:r w:rsidRPr="00B459D9">
              <w:rPr>
                <w:color w:val="000000"/>
                <w:szCs w:val="24"/>
              </w:rPr>
              <w:t>0.9902</w:t>
            </w:r>
          </w:p>
        </w:tc>
        <w:tc>
          <w:tcPr>
            <w:tcW w:w="981" w:type="dxa"/>
            <w:tcBorders>
              <w:top w:val="nil"/>
              <w:left w:val="nil"/>
              <w:bottom w:val="single" w:sz="4" w:space="0" w:color="000000"/>
              <w:right w:val="single" w:sz="4" w:space="0" w:color="000000"/>
            </w:tcBorders>
            <w:noWrap/>
            <w:hideMark/>
          </w:tcPr>
          <w:p w14:paraId="66AEB1CD"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6E7FDA8"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CFAFD5C"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63D67867" w14:textId="77777777" w:rsidR="002E7632" w:rsidRPr="00B459D9" w:rsidRDefault="002E7632" w:rsidP="002E7632">
            <w:pPr>
              <w:widowControl/>
              <w:jc w:val="center"/>
              <w:rPr>
                <w:color w:val="000000"/>
                <w:szCs w:val="24"/>
              </w:rPr>
            </w:pPr>
            <w:r w:rsidRPr="00B459D9">
              <w:rPr>
                <w:color w:val="000000"/>
                <w:szCs w:val="24"/>
              </w:rPr>
              <w:t>7,382</w:t>
            </w:r>
          </w:p>
        </w:tc>
        <w:tc>
          <w:tcPr>
            <w:tcW w:w="1423" w:type="dxa"/>
            <w:tcBorders>
              <w:top w:val="nil"/>
              <w:left w:val="nil"/>
              <w:bottom w:val="single" w:sz="4" w:space="0" w:color="000000"/>
              <w:right w:val="single" w:sz="4" w:space="0" w:color="000000"/>
            </w:tcBorders>
            <w:noWrap/>
            <w:hideMark/>
          </w:tcPr>
          <w:p w14:paraId="35D5FA49" w14:textId="77777777" w:rsidR="002E7632" w:rsidRPr="00B459D9" w:rsidRDefault="002E7632" w:rsidP="002E7632">
            <w:pPr>
              <w:widowControl/>
              <w:jc w:val="center"/>
              <w:rPr>
                <w:color w:val="000000"/>
                <w:szCs w:val="24"/>
              </w:rPr>
            </w:pPr>
            <w:r w:rsidRPr="00B459D9">
              <w:rPr>
                <w:color w:val="000000"/>
                <w:szCs w:val="24"/>
              </w:rPr>
              <w:t>69,865</w:t>
            </w:r>
          </w:p>
        </w:tc>
      </w:tr>
      <w:tr w:rsidR="002E7632" w:rsidRPr="00B459D9" w14:paraId="67EF5FBF"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C2C4B2D"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0A4CD5B1" w14:textId="77777777" w:rsidR="002E7632" w:rsidRPr="00B459D9" w:rsidRDefault="002E7632" w:rsidP="002E7632">
            <w:pPr>
              <w:widowControl/>
              <w:jc w:val="center"/>
              <w:rPr>
                <w:color w:val="000000"/>
                <w:szCs w:val="24"/>
              </w:rPr>
            </w:pPr>
            <w:r w:rsidRPr="00B459D9">
              <w:rPr>
                <w:color w:val="000000"/>
                <w:szCs w:val="24"/>
              </w:rPr>
              <w:t>94</w:t>
            </w:r>
          </w:p>
        </w:tc>
        <w:tc>
          <w:tcPr>
            <w:tcW w:w="1060" w:type="dxa"/>
            <w:tcBorders>
              <w:top w:val="nil"/>
              <w:left w:val="nil"/>
              <w:bottom w:val="single" w:sz="4" w:space="0" w:color="000000"/>
              <w:right w:val="single" w:sz="4" w:space="0" w:color="000000"/>
            </w:tcBorders>
            <w:noWrap/>
            <w:hideMark/>
          </w:tcPr>
          <w:p w14:paraId="40AEA0B2" w14:textId="77777777" w:rsidR="002E7632" w:rsidRPr="00B459D9" w:rsidRDefault="002E7632" w:rsidP="002E7632">
            <w:pPr>
              <w:widowControl/>
              <w:jc w:val="center"/>
              <w:rPr>
                <w:color w:val="000000"/>
                <w:szCs w:val="24"/>
              </w:rPr>
            </w:pPr>
            <w:r w:rsidRPr="00B459D9">
              <w:rPr>
                <w:color w:val="000000"/>
                <w:szCs w:val="24"/>
              </w:rPr>
              <w:t>13101</w:t>
            </w:r>
          </w:p>
        </w:tc>
        <w:tc>
          <w:tcPr>
            <w:tcW w:w="1083" w:type="dxa"/>
            <w:tcBorders>
              <w:top w:val="nil"/>
              <w:left w:val="nil"/>
              <w:bottom w:val="single" w:sz="4" w:space="0" w:color="000000"/>
              <w:right w:val="single" w:sz="4" w:space="0" w:color="000000"/>
            </w:tcBorders>
            <w:noWrap/>
            <w:hideMark/>
          </w:tcPr>
          <w:p w14:paraId="0657ABC0" w14:textId="77777777" w:rsidR="002E7632" w:rsidRPr="00B459D9" w:rsidRDefault="002E7632" w:rsidP="002E7632">
            <w:pPr>
              <w:widowControl/>
              <w:jc w:val="center"/>
              <w:rPr>
                <w:color w:val="000000"/>
                <w:szCs w:val="24"/>
              </w:rPr>
            </w:pPr>
            <w:r w:rsidRPr="00B459D9">
              <w:rPr>
                <w:color w:val="000000"/>
                <w:szCs w:val="24"/>
              </w:rPr>
              <w:t>0.8491</w:t>
            </w:r>
          </w:p>
        </w:tc>
        <w:tc>
          <w:tcPr>
            <w:tcW w:w="981" w:type="dxa"/>
            <w:tcBorders>
              <w:top w:val="nil"/>
              <w:left w:val="nil"/>
              <w:bottom w:val="single" w:sz="4" w:space="0" w:color="000000"/>
              <w:right w:val="single" w:sz="4" w:space="0" w:color="000000"/>
            </w:tcBorders>
            <w:noWrap/>
            <w:hideMark/>
          </w:tcPr>
          <w:p w14:paraId="6C64AB7B"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D13798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F293264"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0A7EE8CB" w14:textId="77777777" w:rsidR="002E7632" w:rsidRPr="00B459D9" w:rsidRDefault="002E7632" w:rsidP="002E7632">
            <w:pPr>
              <w:widowControl/>
              <w:jc w:val="center"/>
              <w:rPr>
                <w:color w:val="000000"/>
                <w:szCs w:val="24"/>
              </w:rPr>
            </w:pPr>
            <w:r w:rsidRPr="00B459D9">
              <w:rPr>
                <w:color w:val="000000"/>
                <w:szCs w:val="24"/>
              </w:rPr>
              <w:t>8,587</w:t>
            </w:r>
          </w:p>
        </w:tc>
        <w:tc>
          <w:tcPr>
            <w:tcW w:w="1423" w:type="dxa"/>
            <w:tcBorders>
              <w:top w:val="nil"/>
              <w:left w:val="nil"/>
              <w:bottom w:val="single" w:sz="4" w:space="0" w:color="000000"/>
              <w:right w:val="single" w:sz="4" w:space="0" w:color="000000"/>
            </w:tcBorders>
            <w:noWrap/>
            <w:hideMark/>
          </w:tcPr>
          <w:p w14:paraId="41B56BA5" w14:textId="77777777" w:rsidR="002E7632" w:rsidRPr="00B459D9" w:rsidRDefault="002E7632" w:rsidP="002E7632">
            <w:pPr>
              <w:widowControl/>
              <w:jc w:val="center"/>
              <w:rPr>
                <w:color w:val="000000"/>
                <w:szCs w:val="24"/>
              </w:rPr>
            </w:pPr>
            <w:r w:rsidRPr="00B459D9">
              <w:rPr>
                <w:color w:val="000000"/>
                <w:szCs w:val="24"/>
              </w:rPr>
              <w:t>57,285</w:t>
            </w:r>
          </w:p>
        </w:tc>
      </w:tr>
      <w:tr w:rsidR="002E7632" w:rsidRPr="00B459D9" w14:paraId="019AE75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539152D"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59EE43AD" w14:textId="77777777" w:rsidR="002E7632" w:rsidRPr="00B459D9" w:rsidRDefault="002E7632" w:rsidP="002E7632">
            <w:pPr>
              <w:widowControl/>
              <w:jc w:val="center"/>
              <w:rPr>
                <w:color w:val="000000"/>
                <w:szCs w:val="24"/>
              </w:rPr>
            </w:pPr>
            <w:r w:rsidRPr="00B459D9">
              <w:rPr>
                <w:color w:val="000000"/>
                <w:szCs w:val="24"/>
              </w:rPr>
              <w:t>95</w:t>
            </w:r>
          </w:p>
        </w:tc>
        <w:tc>
          <w:tcPr>
            <w:tcW w:w="1060" w:type="dxa"/>
            <w:tcBorders>
              <w:top w:val="nil"/>
              <w:left w:val="nil"/>
              <w:bottom w:val="single" w:sz="4" w:space="0" w:color="000000"/>
              <w:right w:val="single" w:sz="4" w:space="0" w:color="000000"/>
            </w:tcBorders>
            <w:noWrap/>
            <w:hideMark/>
          </w:tcPr>
          <w:p w14:paraId="24A72601" w14:textId="77777777" w:rsidR="002E7632" w:rsidRPr="00B459D9" w:rsidRDefault="002E7632" w:rsidP="002E7632">
            <w:pPr>
              <w:widowControl/>
              <w:jc w:val="center"/>
              <w:rPr>
                <w:color w:val="000000"/>
                <w:szCs w:val="24"/>
              </w:rPr>
            </w:pPr>
            <w:r w:rsidRPr="00B459D9">
              <w:rPr>
                <w:color w:val="000000"/>
                <w:szCs w:val="24"/>
              </w:rPr>
              <w:t>13102</w:t>
            </w:r>
          </w:p>
        </w:tc>
        <w:tc>
          <w:tcPr>
            <w:tcW w:w="1083" w:type="dxa"/>
            <w:tcBorders>
              <w:top w:val="nil"/>
              <w:left w:val="nil"/>
              <w:bottom w:val="single" w:sz="4" w:space="0" w:color="000000"/>
              <w:right w:val="single" w:sz="4" w:space="0" w:color="000000"/>
            </w:tcBorders>
            <w:noWrap/>
            <w:hideMark/>
          </w:tcPr>
          <w:p w14:paraId="3B69CC41" w14:textId="77777777" w:rsidR="002E7632" w:rsidRPr="00B459D9" w:rsidRDefault="002E7632" w:rsidP="002E7632">
            <w:pPr>
              <w:widowControl/>
              <w:jc w:val="center"/>
              <w:rPr>
                <w:color w:val="000000"/>
                <w:szCs w:val="24"/>
              </w:rPr>
            </w:pPr>
            <w:r w:rsidRPr="00B459D9">
              <w:rPr>
                <w:color w:val="000000"/>
                <w:szCs w:val="24"/>
              </w:rPr>
              <w:t>0.7700</w:t>
            </w:r>
          </w:p>
        </w:tc>
        <w:tc>
          <w:tcPr>
            <w:tcW w:w="981" w:type="dxa"/>
            <w:tcBorders>
              <w:top w:val="nil"/>
              <w:left w:val="nil"/>
              <w:bottom w:val="single" w:sz="4" w:space="0" w:color="000000"/>
              <w:right w:val="single" w:sz="4" w:space="0" w:color="000000"/>
            </w:tcBorders>
            <w:noWrap/>
            <w:hideMark/>
          </w:tcPr>
          <w:p w14:paraId="64CDB5EC"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2C9168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772BD58"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47D6B38F" w14:textId="77777777" w:rsidR="002E7632" w:rsidRPr="00B459D9" w:rsidRDefault="002E7632" w:rsidP="002E7632">
            <w:pPr>
              <w:widowControl/>
              <w:jc w:val="center"/>
              <w:rPr>
                <w:color w:val="000000"/>
                <w:szCs w:val="24"/>
              </w:rPr>
            </w:pPr>
            <w:r w:rsidRPr="00B459D9">
              <w:rPr>
                <w:color w:val="000000"/>
                <w:szCs w:val="24"/>
              </w:rPr>
              <w:t>4,065</w:t>
            </w:r>
          </w:p>
        </w:tc>
        <w:tc>
          <w:tcPr>
            <w:tcW w:w="1423" w:type="dxa"/>
            <w:tcBorders>
              <w:top w:val="nil"/>
              <w:left w:val="nil"/>
              <w:bottom w:val="single" w:sz="4" w:space="0" w:color="000000"/>
              <w:right w:val="single" w:sz="4" w:space="0" w:color="000000"/>
            </w:tcBorders>
            <w:noWrap/>
            <w:hideMark/>
          </w:tcPr>
          <w:p w14:paraId="12B33F95" w14:textId="77777777" w:rsidR="002E7632" w:rsidRPr="00B459D9" w:rsidRDefault="002E7632" w:rsidP="002E7632">
            <w:pPr>
              <w:widowControl/>
              <w:jc w:val="center"/>
              <w:rPr>
                <w:color w:val="000000"/>
                <w:szCs w:val="24"/>
              </w:rPr>
            </w:pPr>
            <w:r w:rsidRPr="00B459D9">
              <w:rPr>
                <w:color w:val="000000"/>
                <w:szCs w:val="24"/>
              </w:rPr>
              <w:t>48,831</w:t>
            </w:r>
          </w:p>
        </w:tc>
      </w:tr>
      <w:tr w:rsidR="002E7632" w:rsidRPr="00B459D9" w14:paraId="1C92ED4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EA893AC"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1435FC63" w14:textId="77777777" w:rsidR="002E7632" w:rsidRPr="00B459D9" w:rsidRDefault="002E7632" w:rsidP="002E7632">
            <w:pPr>
              <w:widowControl/>
              <w:jc w:val="center"/>
              <w:rPr>
                <w:color w:val="000000"/>
                <w:szCs w:val="24"/>
              </w:rPr>
            </w:pPr>
            <w:r w:rsidRPr="00B459D9">
              <w:rPr>
                <w:color w:val="000000"/>
                <w:szCs w:val="24"/>
              </w:rPr>
              <w:t>96</w:t>
            </w:r>
          </w:p>
        </w:tc>
        <w:tc>
          <w:tcPr>
            <w:tcW w:w="1060" w:type="dxa"/>
            <w:tcBorders>
              <w:top w:val="nil"/>
              <w:left w:val="nil"/>
              <w:bottom w:val="single" w:sz="4" w:space="0" w:color="000000"/>
              <w:right w:val="single" w:sz="4" w:space="0" w:color="000000"/>
            </w:tcBorders>
            <w:noWrap/>
            <w:hideMark/>
          </w:tcPr>
          <w:p w14:paraId="76202B34" w14:textId="77777777" w:rsidR="002E7632" w:rsidRPr="00B459D9" w:rsidRDefault="002E7632" w:rsidP="002E7632">
            <w:pPr>
              <w:widowControl/>
              <w:jc w:val="center"/>
              <w:rPr>
                <w:color w:val="000000"/>
                <w:szCs w:val="24"/>
              </w:rPr>
            </w:pPr>
            <w:r w:rsidRPr="00B459D9">
              <w:rPr>
                <w:color w:val="000000"/>
                <w:szCs w:val="24"/>
              </w:rPr>
              <w:t>132</w:t>
            </w:r>
          </w:p>
        </w:tc>
        <w:tc>
          <w:tcPr>
            <w:tcW w:w="1083" w:type="dxa"/>
            <w:tcBorders>
              <w:top w:val="nil"/>
              <w:left w:val="nil"/>
              <w:bottom w:val="single" w:sz="4" w:space="0" w:color="000000"/>
              <w:right w:val="single" w:sz="4" w:space="0" w:color="000000"/>
            </w:tcBorders>
            <w:noWrap/>
            <w:hideMark/>
          </w:tcPr>
          <w:p w14:paraId="4B266C27" w14:textId="77777777" w:rsidR="002E7632" w:rsidRPr="00B459D9" w:rsidRDefault="002E7632" w:rsidP="002E7632">
            <w:pPr>
              <w:widowControl/>
              <w:jc w:val="center"/>
              <w:rPr>
                <w:color w:val="000000"/>
                <w:szCs w:val="24"/>
              </w:rPr>
            </w:pPr>
            <w:r w:rsidRPr="00B459D9">
              <w:rPr>
                <w:color w:val="000000"/>
                <w:szCs w:val="24"/>
              </w:rPr>
              <w:t>0.5238</w:t>
            </w:r>
          </w:p>
        </w:tc>
        <w:tc>
          <w:tcPr>
            <w:tcW w:w="981" w:type="dxa"/>
            <w:tcBorders>
              <w:top w:val="nil"/>
              <w:left w:val="nil"/>
              <w:bottom w:val="single" w:sz="4" w:space="0" w:color="000000"/>
              <w:right w:val="single" w:sz="4" w:space="0" w:color="000000"/>
            </w:tcBorders>
            <w:noWrap/>
            <w:hideMark/>
          </w:tcPr>
          <w:p w14:paraId="1C0FF8F3"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BCE4185"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2B44A7C"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799A2F3D" w14:textId="77777777" w:rsidR="002E7632" w:rsidRPr="00B459D9" w:rsidRDefault="002E7632" w:rsidP="002E7632">
            <w:pPr>
              <w:widowControl/>
              <w:jc w:val="center"/>
              <w:rPr>
                <w:color w:val="000000"/>
                <w:szCs w:val="24"/>
              </w:rPr>
            </w:pPr>
            <w:r w:rsidRPr="00B459D9">
              <w:rPr>
                <w:color w:val="000000"/>
                <w:szCs w:val="24"/>
              </w:rPr>
              <w:t>4,398</w:t>
            </w:r>
          </w:p>
        </w:tc>
        <w:tc>
          <w:tcPr>
            <w:tcW w:w="1423" w:type="dxa"/>
            <w:tcBorders>
              <w:top w:val="nil"/>
              <w:left w:val="nil"/>
              <w:bottom w:val="single" w:sz="4" w:space="0" w:color="000000"/>
              <w:right w:val="single" w:sz="4" w:space="0" w:color="000000"/>
            </w:tcBorders>
            <w:noWrap/>
            <w:hideMark/>
          </w:tcPr>
          <w:p w14:paraId="2B134035" w14:textId="77777777" w:rsidR="002E7632" w:rsidRPr="00B459D9" w:rsidRDefault="002E7632" w:rsidP="002E7632">
            <w:pPr>
              <w:widowControl/>
              <w:jc w:val="center"/>
              <w:rPr>
                <w:color w:val="000000"/>
                <w:szCs w:val="24"/>
              </w:rPr>
            </w:pPr>
            <w:r w:rsidRPr="00B459D9">
              <w:rPr>
                <w:color w:val="000000"/>
                <w:szCs w:val="24"/>
              </w:rPr>
              <w:t>34,722</w:t>
            </w:r>
          </w:p>
        </w:tc>
      </w:tr>
      <w:tr w:rsidR="002E7632" w:rsidRPr="00B459D9" w14:paraId="51731304"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BA55CDD"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21E85A3C" w14:textId="77777777" w:rsidR="002E7632" w:rsidRPr="00B459D9" w:rsidRDefault="002E7632" w:rsidP="002E7632">
            <w:pPr>
              <w:widowControl/>
              <w:jc w:val="center"/>
              <w:rPr>
                <w:color w:val="000000"/>
                <w:szCs w:val="24"/>
              </w:rPr>
            </w:pPr>
            <w:r w:rsidRPr="00B459D9">
              <w:rPr>
                <w:color w:val="000000"/>
                <w:szCs w:val="24"/>
              </w:rPr>
              <w:t>97</w:t>
            </w:r>
          </w:p>
        </w:tc>
        <w:tc>
          <w:tcPr>
            <w:tcW w:w="1060" w:type="dxa"/>
            <w:tcBorders>
              <w:top w:val="nil"/>
              <w:left w:val="nil"/>
              <w:bottom w:val="single" w:sz="4" w:space="0" w:color="000000"/>
              <w:right w:val="single" w:sz="4" w:space="0" w:color="000000"/>
            </w:tcBorders>
            <w:noWrap/>
            <w:hideMark/>
          </w:tcPr>
          <w:p w14:paraId="69DA825E" w14:textId="77777777" w:rsidR="002E7632" w:rsidRPr="00B459D9" w:rsidRDefault="002E7632" w:rsidP="002E7632">
            <w:pPr>
              <w:widowControl/>
              <w:jc w:val="center"/>
              <w:rPr>
                <w:color w:val="000000"/>
                <w:szCs w:val="24"/>
              </w:rPr>
            </w:pPr>
            <w:r w:rsidRPr="00B459D9">
              <w:rPr>
                <w:color w:val="000000"/>
                <w:szCs w:val="24"/>
              </w:rPr>
              <w:t>133</w:t>
            </w:r>
          </w:p>
        </w:tc>
        <w:tc>
          <w:tcPr>
            <w:tcW w:w="1083" w:type="dxa"/>
            <w:tcBorders>
              <w:top w:val="nil"/>
              <w:left w:val="nil"/>
              <w:bottom w:val="single" w:sz="4" w:space="0" w:color="000000"/>
              <w:right w:val="single" w:sz="4" w:space="0" w:color="000000"/>
            </w:tcBorders>
            <w:noWrap/>
            <w:hideMark/>
          </w:tcPr>
          <w:p w14:paraId="7EC8306E" w14:textId="77777777" w:rsidR="002E7632" w:rsidRPr="00B459D9" w:rsidRDefault="002E7632" w:rsidP="002E7632">
            <w:pPr>
              <w:widowControl/>
              <w:jc w:val="center"/>
              <w:rPr>
                <w:color w:val="000000"/>
                <w:szCs w:val="24"/>
              </w:rPr>
            </w:pPr>
            <w:r w:rsidRPr="00B459D9">
              <w:rPr>
                <w:color w:val="000000"/>
                <w:szCs w:val="24"/>
              </w:rPr>
              <w:t>0.3750</w:t>
            </w:r>
          </w:p>
        </w:tc>
        <w:tc>
          <w:tcPr>
            <w:tcW w:w="981" w:type="dxa"/>
            <w:tcBorders>
              <w:top w:val="nil"/>
              <w:left w:val="nil"/>
              <w:bottom w:val="single" w:sz="4" w:space="0" w:color="000000"/>
              <w:right w:val="single" w:sz="4" w:space="0" w:color="000000"/>
            </w:tcBorders>
            <w:noWrap/>
            <w:hideMark/>
          </w:tcPr>
          <w:p w14:paraId="60F6D575"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867E01D"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40DA6FB"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5ACBBB21" w14:textId="77777777" w:rsidR="002E7632" w:rsidRPr="00B459D9" w:rsidRDefault="002E7632" w:rsidP="002E7632">
            <w:pPr>
              <w:widowControl/>
              <w:jc w:val="center"/>
              <w:rPr>
                <w:color w:val="000000"/>
                <w:szCs w:val="24"/>
              </w:rPr>
            </w:pPr>
            <w:r w:rsidRPr="00B459D9">
              <w:rPr>
                <w:color w:val="000000"/>
                <w:szCs w:val="24"/>
              </w:rPr>
              <w:t>3,346</w:t>
            </w:r>
          </w:p>
        </w:tc>
        <w:tc>
          <w:tcPr>
            <w:tcW w:w="1423" w:type="dxa"/>
            <w:tcBorders>
              <w:top w:val="nil"/>
              <w:left w:val="nil"/>
              <w:bottom w:val="single" w:sz="4" w:space="0" w:color="000000"/>
              <w:right w:val="single" w:sz="4" w:space="0" w:color="000000"/>
            </w:tcBorders>
            <w:noWrap/>
            <w:hideMark/>
          </w:tcPr>
          <w:p w14:paraId="54D6D9EC" w14:textId="77777777" w:rsidR="002E7632" w:rsidRPr="00B459D9" w:rsidRDefault="002E7632" w:rsidP="002E7632">
            <w:pPr>
              <w:widowControl/>
              <w:jc w:val="center"/>
              <w:rPr>
                <w:color w:val="000000"/>
                <w:szCs w:val="24"/>
              </w:rPr>
            </w:pPr>
            <w:r w:rsidRPr="00B459D9">
              <w:rPr>
                <w:color w:val="000000"/>
                <w:szCs w:val="24"/>
              </w:rPr>
              <w:t>26,119</w:t>
            </w:r>
          </w:p>
        </w:tc>
      </w:tr>
      <w:tr w:rsidR="002E7632" w:rsidRPr="00B459D9" w14:paraId="349732DD"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6AD69F4"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05C685E5" w14:textId="77777777" w:rsidR="002E7632" w:rsidRPr="00B459D9" w:rsidRDefault="002E7632" w:rsidP="002E7632">
            <w:pPr>
              <w:widowControl/>
              <w:jc w:val="center"/>
              <w:rPr>
                <w:color w:val="000000"/>
                <w:szCs w:val="24"/>
              </w:rPr>
            </w:pPr>
            <w:r w:rsidRPr="00B459D9">
              <w:rPr>
                <w:color w:val="000000"/>
                <w:szCs w:val="24"/>
              </w:rPr>
              <w:t>98</w:t>
            </w:r>
          </w:p>
        </w:tc>
        <w:tc>
          <w:tcPr>
            <w:tcW w:w="1060" w:type="dxa"/>
            <w:tcBorders>
              <w:top w:val="nil"/>
              <w:left w:val="nil"/>
              <w:bottom w:val="single" w:sz="4" w:space="0" w:color="000000"/>
              <w:right w:val="single" w:sz="4" w:space="0" w:color="000000"/>
            </w:tcBorders>
            <w:noWrap/>
            <w:hideMark/>
          </w:tcPr>
          <w:p w14:paraId="2C0B43E9" w14:textId="77777777" w:rsidR="002E7632" w:rsidRPr="00B459D9" w:rsidRDefault="002E7632" w:rsidP="002E7632">
            <w:pPr>
              <w:widowControl/>
              <w:jc w:val="center"/>
              <w:rPr>
                <w:color w:val="000000"/>
                <w:szCs w:val="24"/>
              </w:rPr>
            </w:pPr>
            <w:r w:rsidRPr="00B459D9">
              <w:rPr>
                <w:color w:val="000000"/>
                <w:szCs w:val="24"/>
              </w:rPr>
              <w:t>13401</w:t>
            </w:r>
          </w:p>
        </w:tc>
        <w:tc>
          <w:tcPr>
            <w:tcW w:w="1083" w:type="dxa"/>
            <w:tcBorders>
              <w:top w:val="nil"/>
              <w:left w:val="nil"/>
              <w:bottom w:val="single" w:sz="4" w:space="0" w:color="000000"/>
              <w:right w:val="single" w:sz="4" w:space="0" w:color="000000"/>
            </w:tcBorders>
            <w:noWrap/>
            <w:hideMark/>
          </w:tcPr>
          <w:p w14:paraId="47391171" w14:textId="77777777" w:rsidR="002E7632" w:rsidRPr="00B459D9" w:rsidRDefault="002E7632" w:rsidP="002E7632">
            <w:pPr>
              <w:widowControl/>
              <w:jc w:val="center"/>
              <w:rPr>
                <w:color w:val="000000"/>
                <w:szCs w:val="24"/>
              </w:rPr>
            </w:pPr>
            <w:r w:rsidRPr="00B459D9">
              <w:rPr>
                <w:color w:val="000000"/>
                <w:szCs w:val="24"/>
              </w:rPr>
              <w:t>0.5655</w:t>
            </w:r>
          </w:p>
        </w:tc>
        <w:tc>
          <w:tcPr>
            <w:tcW w:w="981" w:type="dxa"/>
            <w:tcBorders>
              <w:top w:val="nil"/>
              <w:left w:val="nil"/>
              <w:bottom w:val="single" w:sz="4" w:space="0" w:color="000000"/>
              <w:right w:val="single" w:sz="4" w:space="0" w:color="000000"/>
            </w:tcBorders>
            <w:noWrap/>
            <w:hideMark/>
          </w:tcPr>
          <w:p w14:paraId="735F070C"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F9E3FE3"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505A9EE"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1554C75C" w14:textId="77777777" w:rsidR="002E7632" w:rsidRPr="00B459D9" w:rsidRDefault="002E7632" w:rsidP="002E7632">
            <w:pPr>
              <w:widowControl/>
              <w:jc w:val="center"/>
              <w:rPr>
                <w:color w:val="000000"/>
                <w:szCs w:val="24"/>
              </w:rPr>
            </w:pPr>
            <w:r w:rsidRPr="00B459D9">
              <w:rPr>
                <w:color w:val="000000"/>
                <w:szCs w:val="24"/>
              </w:rPr>
              <w:t>6,765</w:t>
            </w:r>
          </w:p>
        </w:tc>
        <w:tc>
          <w:tcPr>
            <w:tcW w:w="1423" w:type="dxa"/>
            <w:tcBorders>
              <w:top w:val="nil"/>
              <w:left w:val="nil"/>
              <w:bottom w:val="single" w:sz="4" w:space="0" w:color="000000"/>
              <w:right w:val="single" w:sz="4" w:space="0" w:color="000000"/>
            </w:tcBorders>
            <w:noWrap/>
            <w:hideMark/>
          </w:tcPr>
          <w:p w14:paraId="7070DB3A" w14:textId="77777777" w:rsidR="002E7632" w:rsidRPr="00B459D9" w:rsidRDefault="002E7632" w:rsidP="002E7632">
            <w:pPr>
              <w:widowControl/>
              <w:jc w:val="center"/>
              <w:rPr>
                <w:color w:val="000000"/>
                <w:szCs w:val="24"/>
              </w:rPr>
            </w:pPr>
            <w:r w:rsidRPr="00B459D9">
              <w:rPr>
                <w:color w:val="000000"/>
                <w:szCs w:val="24"/>
              </w:rPr>
              <w:t>40,970</w:t>
            </w:r>
          </w:p>
        </w:tc>
      </w:tr>
      <w:tr w:rsidR="002E7632" w:rsidRPr="00B459D9" w14:paraId="6CF8FD0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7870641"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0207A769" w14:textId="77777777" w:rsidR="002E7632" w:rsidRPr="00B459D9" w:rsidRDefault="002E7632" w:rsidP="002E7632">
            <w:pPr>
              <w:widowControl/>
              <w:jc w:val="center"/>
              <w:rPr>
                <w:color w:val="000000"/>
                <w:szCs w:val="24"/>
              </w:rPr>
            </w:pPr>
            <w:r w:rsidRPr="00B459D9">
              <w:rPr>
                <w:color w:val="000000"/>
                <w:szCs w:val="24"/>
              </w:rPr>
              <w:t>99</w:t>
            </w:r>
          </w:p>
        </w:tc>
        <w:tc>
          <w:tcPr>
            <w:tcW w:w="1060" w:type="dxa"/>
            <w:tcBorders>
              <w:top w:val="nil"/>
              <w:left w:val="nil"/>
              <w:bottom w:val="single" w:sz="4" w:space="0" w:color="000000"/>
              <w:right w:val="single" w:sz="4" w:space="0" w:color="000000"/>
            </w:tcBorders>
            <w:noWrap/>
            <w:hideMark/>
          </w:tcPr>
          <w:p w14:paraId="7AAE18AB" w14:textId="77777777" w:rsidR="002E7632" w:rsidRPr="00B459D9" w:rsidRDefault="002E7632" w:rsidP="002E7632">
            <w:pPr>
              <w:widowControl/>
              <w:jc w:val="center"/>
              <w:rPr>
                <w:color w:val="000000"/>
                <w:szCs w:val="24"/>
              </w:rPr>
            </w:pPr>
            <w:r w:rsidRPr="00B459D9">
              <w:rPr>
                <w:color w:val="000000"/>
                <w:szCs w:val="24"/>
              </w:rPr>
              <w:t>13402</w:t>
            </w:r>
          </w:p>
        </w:tc>
        <w:tc>
          <w:tcPr>
            <w:tcW w:w="1083" w:type="dxa"/>
            <w:tcBorders>
              <w:top w:val="nil"/>
              <w:left w:val="nil"/>
              <w:bottom w:val="single" w:sz="4" w:space="0" w:color="000000"/>
              <w:right w:val="single" w:sz="4" w:space="0" w:color="000000"/>
            </w:tcBorders>
            <w:noWrap/>
            <w:hideMark/>
          </w:tcPr>
          <w:p w14:paraId="03F55ACD" w14:textId="77777777" w:rsidR="002E7632" w:rsidRPr="00B459D9" w:rsidRDefault="002E7632" w:rsidP="002E7632">
            <w:pPr>
              <w:widowControl/>
              <w:jc w:val="center"/>
              <w:rPr>
                <w:color w:val="000000"/>
                <w:szCs w:val="24"/>
              </w:rPr>
            </w:pPr>
            <w:r w:rsidRPr="00B459D9">
              <w:rPr>
                <w:color w:val="000000"/>
                <w:szCs w:val="24"/>
              </w:rPr>
              <w:t>0.4091</w:t>
            </w:r>
          </w:p>
        </w:tc>
        <w:tc>
          <w:tcPr>
            <w:tcW w:w="981" w:type="dxa"/>
            <w:tcBorders>
              <w:top w:val="nil"/>
              <w:left w:val="nil"/>
              <w:bottom w:val="single" w:sz="4" w:space="0" w:color="000000"/>
              <w:right w:val="single" w:sz="4" w:space="0" w:color="000000"/>
            </w:tcBorders>
            <w:noWrap/>
            <w:hideMark/>
          </w:tcPr>
          <w:p w14:paraId="76A92CA2"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3222B9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0EF8A63"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609CD0D4" w14:textId="77777777" w:rsidR="002E7632" w:rsidRPr="00B459D9" w:rsidRDefault="002E7632" w:rsidP="002E7632">
            <w:pPr>
              <w:widowControl/>
              <w:jc w:val="center"/>
              <w:rPr>
                <w:color w:val="000000"/>
                <w:szCs w:val="24"/>
              </w:rPr>
            </w:pPr>
            <w:r w:rsidRPr="00B459D9">
              <w:rPr>
                <w:color w:val="000000"/>
                <w:szCs w:val="24"/>
              </w:rPr>
              <w:t>3,553</w:t>
            </w:r>
          </w:p>
        </w:tc>
        <w:tc>
          <w:tcPr>
            <w:tcW w:w="1423" w:type="dxa"/>
            <w:tcBorders>
              <w:top w:val="nil"/>
              <w:left w:val="nil"/>
              <w:bottom w:val="single" w:sz="4" w:space="0" w:color="000000"/>
              <w:right w:val="single" w:sz="4" w:space="0" w:color="000000"/>
            </w:tcBorders>
            <w:noWrap/>
            <w:hideMark/>
          </w:tcPr>
          <w:p w14:paraId="7B043F30" w14:textId="77777777" w:rsidR="002E7632" w:rsidRPr="00B459D9" w:rsidRDefault="002E7632" w:rsidP="002E7632">
            <w:pPr>
              <w:widowControl/>
              <w:jc w:val="center"/>
              <w:rPr>
                <w:color w:val="000000"/>
                <w:szCs w:val="24"/>
              </w:rPr>
            </w:pPr>
            <w:r w:rsidRPr="00B459D9">
              <w:rPr>
                <w:color w:val="000000"/>
                <w:szCs w:val="24"/>
              </w:rPr>
              <w:t>30,928</w:t>
            </w:r>
          </w:p>
        </w:tc>
      </w:tr>
      <w:tr w:rsidR="002E7632" w:rsidRPr="00B459D9" w14:paraId="56F2CEF7"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71031FD"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335A8A28" w14:textId="77777777" w:rsidR="002E7632" w:rsidRPr="00B459D9" w:rsidRDefault="002E7632" w:rsidP="002E7632">
            <w:pPr>
              <w:widowControl/>
              <w:jc w:val="center"/>
              <w:rPr>
                <w:color w:val="000000"/>
                <w:szCs w:val="24"/>
              </w:rPr>
            </w:pPr>
            <w:r w:rsidRPr="00B459D9">
              <w:rPr>
                <w:color w:val="000000"/>
                <w:szCs w:val="24"/>
              </w:rPr>
              <w:t>100</w:t>
            </w:r>
          </w:p>
        </w:tc>
        <w:tc>
          <w:tcPr>
            <w:tcW w:w="1060" w:type="dxa"/>
            <w:tcBorders>
              <w:top w:val="nil"/>
              <w:left w:val="nil"/>
              <w:bottom w:val="single" w:sz="4" w:space="0" w:color="000000"/>
              <w:right w:val="single" w:sz="4" w:space="0" w:color="000000"/>
            </w:tcBorders>
            <w:noWrap/>
            <w:hideMark/>
          </w:tcPr>
          <w:p w14:paraId="3372F2CE" w14:textId="77777777" w:rsidR="002E7632" w:rsidRPr="00B459D9" w:rsidRDefault="002E7632" w:rsidP="002E7632">
            <w:pPr>
              <w:widowControl/>
              <w:jc w:val="center"/>
              <w:rPr>
                <w:color w:val="000000"/>
                <w:szCs w:val="24"/>
              </w:rPr>
            </w:pPr>
            <w:r w:rsidRPr="00B459D9">
              <w:rPr>
                <w:color w:val="000000"/>
                <w:szCs w:val="24"/>
              </w:rPr>
              <w:t>135</w:t>
            </w:r>
          </w:p>
        </w:tc>
        <w:tc>
          <w:tcPr>
            <w:tcW w:w="1083" w:type="dxa"/>
            <w:tcBorders>
              <w:top w:val="nil"/>
              <w:left w:val="nil"/>
              <w:bottom w:val="single" w:sz="4" w:space="0" w:color="000000"/>
              <w:right w:val="single" w:sz="4" w:space="0" w:color="000000"/>
            </w:tcBorders>
            <w:noWrap/>
            <w:hideMark/>
          </w:tcPr>
          <w:p w14:paraId="5BD98D3E" w14:textId="77777777" w:rsidR="002E7632" w:rsidRPr="00B459D9" w:rsidRDefault="002E7632" w:rsidP="002E7632">
            <w:pPr>
              <w:widowControl/>
              <w:jc w:val="center"/>
              <w:rPr>
                <w:color w:val="000000"/>
                <w:szCs w:val="24"/>
              </w:rPr>
            </w:pPr>
            <w:r w:rsidRPr="00B459D9">
              <w:rPr>
                <w:color w:val="000000"/>
                <w:szCs w:val="24"/>
              </w:rPr>
              <w:t>0.6849</w:t>
            </w:r>
          </w:p>
        </w:tc>
        <w:tc>
          <w:tcPr>
            <w:tcW w:w="981" w:type="dxa"/>
            <w:tcBorders>
              <w:top w:val="nil"/>
              <w:left w:val="nil"/>
              <w:bottom w:val="single" w:sz="4" w:space="0" w:color="000000"/>
              <w:right w:val="single" w:sz="4" w:space="0" w:color="000000"/>
            </w:tcBorders>
            <w:noWrap/>
            <w:hideMark/>
          </w:tcPr>
          <w:p w14:paraId="440C7D82"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E37B2F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9D9F6FD"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29E51D68" w14:textId="77777777" w:rsidR="002E7632" w:rsidRPr="00B459D9" w:rsidRDefault="002E7632" w:rsidP="002E7632">
            <w:pPr>
              <w:widowControl/>
              <w:jc w:val="center"/>
              <w:rPr>
                <w:color w:val="000000"/>
                <w:szCs w:val="24"/>
              </w:rPr>
            </w:pPr>
            <w:r w:rsidRPr="00B459D9">
              <w:rPr>
                <w:color w:val="000000"/>
                <w:szCs w:val="24"/>
              </w:rPr>
              <w:t>5,266</w:t>
            </w:r>
          </w:p>
        </w:tc>
        <w:tc>
          <w:tcPr>
            <w:tcW w:w="1423" w:type="dxa"/>
            <w:tcBorders>
              <w:top w:val="nil"/>
              <w:left w:val="nil"/>
              <w:bottom w:val="single" w:sz="4" w:space="0" w:color="000000"/>
              <w:right w:val="single" w:sz="4" w:space="0" w:color="000000"/>
            </w:tcBorders>
            <w:noWrap/>
            <w:hideMark/>
          </w:tcPr>
          <w:p w14:paraId="55A5DBEC" w14:textId="77777777" w:rsidR="002E7632" w:rsidRPr="00B459D9" w:rsidRDefault="002E7632" w:rsidP="002E7632">
            <w:pPr>
              <w:widowControl/>
              <w:jc w:val="center"/>
              <w:rPr>
                <w:color w:val="000000"/>
                <w:szCs w:val="24"/>
              </w:rPr>
            </w:pPr>
            <w:r w:rsidRPr="00B459D9">
              <w:rPr>
                <w:color w:val="000000"/>
                <w:szCs w:val="24"/>
              </w:rPr>
              <w:t>50,393</w:t>
            </w:r>
          </w:p>
        </w:tc>
      </w:tr>
      <w:tr w:rsidR="002E7632" w:rsidRPr="00B459D9" w14:paraId="1B7336F8"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BFAB897"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1C88510C" w14:textId="77777777" w:rsidR="002E7632" w:rsidRPr="00B459D9" w:rsidRDefault="002E7632" w:rsidP="002E7632">
            <w:pPr>
              <w:widowControl/>
              <w:jc w:val="center"/>
              <w:rPr>
                <w:color w:val="000000"/>
                <w:szCs w:val="24"/>
              </w:rPr>
            </w:pPr>
            <w:r w:rsidRPr="00B459D9">
              <w:rPr>
                <w:color w:val="000000"/>
                <w:szCs w:val="24"/>
              </w:rPr>
              <w:t>101</w:t>
            </w:r>
          </w:p>
        </w:tc>
        <w:tc>
          <w:tcPr>
            <w:tcW w:w="1060" w:type="dxa"/>
            <w:tcBorders>
              <w:top w:val="nil"/>
              <w:left w:val="nil"/>
              <w:bottom w:val="single" w:sz="4" w:space="0" w:color="000000"/>
              <w:right w:val="single" w:sz="4" w:space="0" w:color="000000"/>
            </w:tcBorders>
            <w:noWrap/>
            <w:hideMark/>
          </w:tcPr>
          <w:p w14:paraId="349A0B2F" w14:textId="77777777" w:rsidR="002E7632" w:rsidRPr="00B459D9" w:rsidRDefault="002E7632" w:rsidP="002E7632">
            <w:pPr>
              <w:widowControl/>
              <w:jc w:val="center"/>
              <w:rPr>
                <w:color w:val="000000"/>
                <w:szCs w:val="24"/>
              </w:rPr>
            </w:pPr>
            <w:r w:rsidRPr="00B459D9">
              <w:rPr>
                <w:color w:val="000000"/>
                <w:szCs w:val="24"/>
              </w:rPr>
              <w:t>136</w:t>
            </w:r>
          </w:p>
        </w:tc>
        <w:tc>
          <w:tcPr>
            <w:tcW w:w="1083" w:type="dxa"/>
            <w:tcBorders>
              <w:top w:val="nil"/>
              <w:left w:val="nil"/>
              <w:bottom w:val="single" w:sz="4" w:space="0" w:color="000000"/>
              <w:right w:val="single" w:sz="4" w:space="0" w:color="000000"/>
            </w:tcBorders>
            <w:noWrap/>
            <w:hideMark/>
          </w:tcPr>
          <w:p w14:paraId="14ABCB0A" w14:textId="77777777" w:rsidR="002E7632" w:rsidRPr="00B459D9" w:rsidRDefault="002E7632" w:rsidP="002E7632">
            <w:pPr>
              <w:widowControl/>
              <w:jc w:val="center"/>
              <w:rPr>
                <w:color w:val="000000"/>
                <w:szCs w:val="24"/>
              </w:rPr>
            </w:pPr>
            <w:r w:rsidRPr="00B459D9">
              <w:rPr>
                <w:color w:val="000000"/>
                <w:szCs w:val="24"/>
              </w:rPr>
              <w:t>0.4104</w:t>
            </w:r>
          </w:p>
        </w:tc>
        <w:tc>
          <w:tcPr>
            <w:tcW w:w="981" w:type="dxa"/>
            <w:tcBorders>
              <w:top w:val="nil"/>
              <w:left w:val="nil"/>
              <w:bottom w:val="single" w:sz="4" w:space="0" w:color="000000"/>
              <w:right w:val="single" w:sz="4" w:space="0" w:color="000000"/>
            </w:tcBorders>
            <w:noWrap/>
            <w:hideMark/>
          </w:tcPr>
          <w:p w14:paraId="1D99049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252EDE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27D7BDB"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7305383A" w14:textId="77777777" w:rsidR="002E7632" w:rsidRPr="00B459D9" w:rsidRDefault="002E7632" w:rsidP="002E7632">
            <w:pPr>
              <w:widowControl/>
              <w:jc w:val="center"/>
              <w:rPr>
                <w:color w:val="000000"/>
                <w:szCs w:val="24"/>
              </w:rPr>
            </w:pPr>
            <w:r w:rsidRPr="00B459D9">
              <w:rPr>
                <w:color w:val="000000"/>
                <w:szCs w:val="24"/>
              </w:rPr>
              <w:t>3,842</w:t>
            </w:r>
          </w:p>
        </w:tc>
        <w:tc>
          <w:tcPr>
            <w:tcW w:w="1423" w:type="dxa"/>
            <w:tcBorders>
              <w:top w:val="nil"/>
              <w:left w:val="nil"/>
              <w:bottom w:val="single" w:sz="4" w:space="0" w:color="000000"/>
              <w:right w:val="single" w:sz="4" w:space="0" w:color="000000"/>
            </w:tcBorders>
            <w:noWrap/>
            <w:hideMark/>
          </w:tcPr>
          <w:p w14:paraId="2A4B07B3" w14:textId="77777777" w:rsidR="002E7632" w:rsidRPr="00B459D9" w:rsidRDefault="002E7632" w:rsidP="002E7632">
            <w:pPr>
              <w:widowControl/>
              <w:jc w:val="center"/>
              <w:rPr>
                <w:color w:val="000000"/>
                <w:szCs w:val="24"/>
              </w:rPr>
            </w:pPr>
            <w:r w:rsidRPr="00B459D9">
              <w:rPr>
                <w:color w:val="000000"/>
                <w:szCs w:val="24"/>
              </w:rPr>
              <w:t>26,972</w:t>
            </w:r>
          </w:p>
        </w:tc>
      </w:tr>
      <w:tr w:rsidR="002E7632" w:rsidRPr="00B459D9" w14:paraId="0454C2D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E1092E0"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4CDF597D" w14:textId="77777777" w:rsidR="002E7632" w:rsidRPr="00B459D9" w:rsidRDefault="002E7632" w:rsidP="002E7632">
            <w:pPr>
              <w:widowControl/>
              <w:jc w:val="center"/>
              <w:rPr>
                <w:color w:val="000000"/>
                <w:szCs w:val="24"/>
              </w:rPr>
            </w:pPr>
            <w:r w:rsidRPr="00B459D9">
              <w:rPr>
                <w:color w:val="000000"/>
                <w:szCs w:val="24"/>
              </w:rPr>
              <w:t>102</w:t>
            </w:r>
          </w:p>
        </w:tc>
        <w:tc>
          <w:tcPr>
            <w:tcW w:w="1060" w:type="dxa"/>
            <w:tcBorders>
              <w:top w:val="nil"/>
              <w:left w:val="nil"/>
              <w:bottom w:val="single" w:sz="4" w:space="0" w:color="000000"/>
              <w:right w:val="single" w:sz="4" w:space="0" w:color="000000"/>
            </w:tcBorders>
            <w:noWrap/>
            <w:hideMark/>
          </w:tcPr>
          <w:p w14:paraId="2F790081" w14:textId="77777777" w:rsidR="002E7632" w:rsidRPr="00B459D9" w:rsidRDefault="002E7632" w:rsidP="002E7632">
            <w:pPr>
              <w:widowControl/>
              <w:jc w:val="center"/>
              <w:rPr>
                <w:color w:val="000000"/>
                <w:szCs w:val="24"/>
              </w:rPr>
            </w:pPr>
            <w:r w:rsidRPr="00B459D9">
              <w:rPr>
                <w:color w:val="000000"/>
                <w:szCs w:val="24"/>
              </w:rPr>
              <w:t>13701</w:t>
            </w:r>
          </w:p>
        </w:tc>
        <w:tc>
          <w:tcPr>
            <w:tcW w:w="1083" w:type="dxa"/>
            <w:tcBorders>
              <w:top w:val="nil"/>
              <w:left w:val="nil"/>
              <w:bottom w:val="single" w:sz="4" w:space="0" w:color="000000"/>
              <w:right w:val="single" w:sz="4" w:space="0" w:color="000000"/>
            </w:tcBorders>
            <w:noWrap/>
            <w:hideMark/>
          </w:tcPr>
          <w:p w14:paraId="50152483" w14:textId="77777777" w:rsidR="002E7632" w:rsidRPr="00B459D9" w:rsidRDefault="002E7632" w:rsidP="002E7632">
            <w:pPr>
              <w:widowControl/>
              <w:jc w:val="center"/>
              <w:rPr>
                <w:color w:val="000000"/>
                <w:szCs w:val="24"/>
              </w:rPr>
            </w:pPr>
            <w:r w:rsidRPr="00B459D9">
              <w:rPr>
                <w:color w:val="000000"/>
                <w:szCs w:val="24"/>
              </w:rPr>
              <w:t>3.6046</w:t>
            </w:r>
          </w:p>
        </w:tc>
        <w:tc>
          <w:tcPr>
            <w:tcW w:w="981" w:type="dxa"/>
            <w:tcBorders>
              <w:top w:val="nil"/>
              <w:left w:val="nil"/>
              <w:bottom w:val="single" w:sz="4" w:space="0" w:color="000000"/>
              <w:right w:val="single" w:sz="4" w:space="0" w:color="000000"/>
            </w:tcBorders>
            <w:noWrap/>
            <w:hideMark/>
          </w:tcPr>
          <w:p w14:paraId="562692A6"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0D4DB13"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0E5298B"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12777178" w14:textId="77777777" w:rsidR="002E7632" w:rsidRPr="00B459D9" w:rsidRDefault="002E7632" w:rsidP="002E7632">
            <w:pPr>
              <w:widowControl/>
              <w:jc w:val="center"/>
              <w:rPr>
                <w:color w:val="000000"/>
                <w:szCs w:val="24"/>
              </w:rPr>
            </w:pPr>
            <w:r w:rsidRPr="00B459D9">
              <w:rPr>
                <w:color w:val="000000"/>
                <w:szCs w:val="24"/>
              </w:rPr>
              <w:t>5,180</w:t>
            </w:r>
          </w:p>
        </w:tc>
        <w:tc>
          <w:tcPr>
            <w:tcW w:w="1423" w:type="dxa"/>
            <w:tcBorders>
              <w:top w:val="nil"/>
              <w:left w:val="nil"/>
              <w:bottom w:val="single" w:sz="4" w:space="0" w:color="000000"/>
              <w:right w:val="single" w:sz="4" w:space="0" w:color="000000"/>
            </w:tcBorders>
            <w:noWrap/>
            <w:hideMark/>
          </w:tcPr>
          <w:p w14:paraId="0B48D65F" w14:textId="77777777" w:rsidR="002E7632" w:rsidRPr="00B459D9" w:rsidRDefault="002E7632" w:rsidP="002E7632">
            <w:pPr>
              <w:widowControl/>
              <w:jc w:val="center"/>
              <w:rPr>
                <w:color w:val="000000"/>
                <w:szCs w:val="24"/>
              </w:rPr>
            </w:pPr>
            <w:r w:rsidRPr="00B459D9">
              <w:rPr>
                <w:color w:val="000000"/>
                <w:szCs w:val="24"/>
              </w:rPr>
              <w:t>290,318</w:t>
            </w:r>
          </w:p>
        </w:tc>
      </w:tr>
      <w:tr w:rsidR="002E7632" w:rsidRPr="00B459D9" w14:paraId="07E6B93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2C2B0A1"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41FEEF1F" w14:textId="77777777" w:rsidR="002E7632" w:rsidRPr="00B459D9" w:rsidRDefault="002E7632" w:rsidP="002E7632">
            <w:pPr>
              <w:widowControl/>
              <w:jc w:val="center"/>
              <w:rPr>
                <w:color w:val="000000"/>
                <w:szCs w:val="24"/>
              </w:rPr>
            </w:pPr>
            <w:r w:rsidRPr="00B459D9">
              <w:rPr>
                <w:color w:val="000000"/>
                <w:szCs w:val="24"/>
              </w:rPr>
              <w:t>103</w:t>
            </w:r>
          </w:p>
        </w:tc>
        <w:tc>
          <w:tcPr>
            <w:tcW w:w="1060" w:type="dxa"/>
            <w:tcBorders>
              <w:top w:val="nil"/>
              <w:left w:val="nil"/>
              <w:bottom w:val="single" w:sz="4" w:space="0" w:color="000000"/>
              <w:right w:val="single" w:sz="4" w:space="0" w:color="000000"/>
            </w:tcBorders>
            <w:noWrap/>
            <w:hideMark/>
          </w:tcPr>
          <w:p w14:paraId="6C2861E9" w14:textId="77777777" w:rsidR="002E7632" w:rsidRPr="00B459D9" w:rsidRDefault="002E7632" w:rsidP="002E7632">
            <w:pPr>
              <w:widowControl/>
              <w:jc w:val="center"/>
              <w:rPr>
                <w:color w:val="000000"/>
                <w:szCs w:val="24"/>
              </w:rPr>
            </w:pPr>
            <w:r w:rsidRPr="00B459D9">
              <w:rPr>
                <w:color w:val="000000"/>
                <w:szCs w:val="24"/>
              </w:rPr>
              <w:t>13702</w:t>
            </w:r>
          </w:p>
        </w:tc>
        <w:tc>
          <w:tcPr>
            <w:tcW w:w="1083" w:type="dxa"/>
            <w:tcBorders>
              <w:top w:val="nil"/>
              <w:left w:val="nil"/>
              <w:bottom w:val="single" w:sz="4" w:space="0" w:color="000000"/>
              <w:right w:val="single" w:sz="4" w:space="0" w:color="000000"/>
            </w:tcBorders>
            <w:noWrap/>
            <w:hideMark/>
          </w:tcPr>
          <w:p w14:paraId="644105D4" w14:textId="77777777" w:rsidR="002E7632" w:rsidRPr="00B459D9" w:rsidRDefault="002E7632" w:rsidP="002E7632">
            <w:pPr>
              <w:widowControl/>
              <w:jc w:val="center"/>
              <w:rPr>
                <w:color w:val="000000"/>
                <w:szCs w:val="24"/>
              </w:rPr>
            </w:pPr>
            <w:r w:rsidRPr="00B459D9">
              <w:rPr>
                <w:color w:val="000000"/>
                <w:szCs w:val="24"/>
              </w:rPr>
              <w:t>2.2021</w:t>
            </w:r>
          </w:p>
        </w:tc>
        <w:tc>
          <w:tcPr>
            <w:tcW w:w="981" w:type="dxa"/>
            <w:tcBorders>
              <w:top w:val="nil"/>
              <w:left w:val="nil"/>
              <w:bottom w:val="single" w:sz="4" w:space="0" w:color="000000"/>
              <w:right w:val="single" w:sz="4" w:space="0" w:color="000000"/>
            </w:tcBorders>
            <w:noWrap/>
            <w:hideMark/>
          </w:tcPr>
          <w:p w14:paraId="2D897C4B"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E7220C4"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B5FB8AC"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323C848A" w14:textId="77777777" w:rsidR="002E7632" w:rsidRPr="00B459D9" w:rsidRDefault="002E7632" w:rsidP="002E7632">
            <w:pPr>
              <w:widowControl/>
              <w:jc w:val="center"/>
              <w:rPr>
                <w:color w:val="000000"/>
                <w:szCs w:val="24"/>
              </w:rPr>
            </w:pPr>
            <w:r w:rsidRPr="00B459D9">
              <w:rPr>
                <w:color w:val="000000"/>
                <w:szCs w:val="24"/>
              </w:rPr>
              <w:t>4,845</w:t>
            </w:r>
          </w:p>
        </w:tc>
        <w:tc>
          <w:tcPr>
            <w:tcW w:w="1423" w:type="dxa"/>
            <w:tcBorders>
              <w:top w:val="nil"/>
              <w:left w:val="nil"/>
              <w:bottom w:val="single" w:sz="4" w:space="0" w:color="000000"/>
              <w:right w:val="single" w:sz="4" w:space="0" w:color="000000"/>
            </w:tcBorders>
            <w:noWrap/>
            <w:hideMark/>
          </w:tcPr>
          <w:p w14:paraId="56B564BE" w14:textId="77777777" w:rsidR="002E7632" w:rsidRPr="00B459D9" w:rsidRDefault="002E7632" w:rsidP="002E7632">
            <w:pPr>
              <w:widowControl/>
              <w:jc w:val="center"/>
              <w:rPr>
                <w:color w:val="000000"/>
                <w:szCs w:val="24"/>
              </w:rPr>
            </w:pPr>
            <w:r w:rsidRPr="00B459D9">
              <w:rPr>
                <w:color w:val="000000"/>
                <w:szCs w:val="24"/>
              </w:rPr>
              <w:t>185,733</w:t>
            </w:r>
          </w:p>
        </w:tc>
      </w:tr>
      <w:tr w:rsidR="002E7632" w:rsidRPr="00B459D9" w14:paraId="0B441AE1"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95C7E46"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2C65109B" w14:textId="77777777" w:rsidR="002E7632" w:rsidRPr="00B459D9" w:rsidRDefault="002E7632" w:rsidP="002E7632">
            <w:pPr>
              <w:widowControl/>
              <w:jc w:val="center"/>
              <w:rPr>
                <w:color w:val="000000"/>
                <w:szCs w:val="24"/>
              </w:rPr>
            </w:pPr>
            <w:r w:rsidRPr="00B459D9">
              <w:rPr>
                <w:color w:val="000000"/>
                <w:szCs w:val="24"/>
              </w:rPr>
              <w:t>104</w:t>
            </w:r>
          </w:p>
        </w:tc>
        <w:tc>
          <w:tcPr>
            <w:tcW w:w="1060" w:type="dxa"/>
            <w:tcBorders>
              <w:top w:val="nil"/>
              <w:left w:val="nil"/>
              <w:bottom w:val="single" w:sz="4" w:space="0" w:color="000000"/>
              <w:right w:val="single" w:sz="4" w:space="0" w:color="000000"/>
            </w:tcBorders>
            <w:noWrap/>
            <w:hideMark/>
          </w:tcPr>
          <w:p w14:paraId="3C3AE798" w14:textId="77777777" w:rsidR="002E7632" w:rsidRPr="00B459D9" w:rsidRDefault="002E7632" w:rsidP="002E7632">
            <w:pPr>
              <w:widowControl/>
              <w:jc w:val="center"/>
              <w:rPr>
                <w:color w:val="000000"/>
                <w:szCs w:val="24"/>
              </w:rPr>
            </w:pPr>
            <w:r w:rsidRPr="00B459D9">
              <w:rPr>
                <w:color w:val="000000"/>
                <w:szCs w:val="24"/>
              </w:rPr>
              <w:t>13801</w:t>
            </w:r>
          </w:p>
        </w:tc>
        <w:tc>
          <w:tcPr>
            <w:tcW w:w="1083" w:type="dxa"/>
            <w:tcBorders>
              <w:top w:val="nil"/>
              <w:left w:val="nil"/>
              <w:bottom w:val="single" w:sz="4" w:space="0" w:color="000000"/>
              <w:right w:val="single" w:sz="4" w:space="0" w:color="000000"/>
            </w:tcBorders>
            <w:noWrap/>
            <w:hideMark/>
          </w:tcPr>
          <w:p w14:paraId="3AD39187" w14:textId="77777777" w:rsidR="002E7632" w:rsidRPr="00B459D9" w:rsidRDefault="002E7632" w:rsidP="002E7632">
            <w:pPr>
              <w:widowControl/>
              <w:jc w:val="center"/>
              <w:rPr>
                <w:color w:val="000000"/>
                <w:szCs w:val="24"/>
              </w:rPr>
            </w:pPr>
            <w:r w:rsidRPr="00B459D9">
              <w:rPr>
                <w:color w:val="000000"/>
                <w:szCs w:val="24"/>
              </w:rPr>
              <w:t>2.1827</w:t>
            </w:r>
          </w:p>
        </w:tc>
        <w:tc>
          <w:tcPr>
            <w:tcW w:w="981" w:type="dxa"/>
            <w:tcBorders>
              <w:top w:val="nil"/>
              <w:left w:val="nil"/>
              <w:bottom w:val="single" w:sz="4" w:space="0" w:color="000000"/>
              <w:right w:val="single" w:sz="4" w:space="0" w:color="000000"/>
            </w:tcBorders>
            <w:noWrap/>
            <w:hideMark/>
          </w:tcPr>
          <w:p w14:paraId="6182C3A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099C9A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6DA8EB2" w14:textId="77777777" w:rsidR="002E7632" w:rsidRPr="00B459D9" w:rsidRDefault="002E7632" w:rsidP="002E7632">
            <w:pPr>
              <w:widowControl/>
              <w:jc w:val="center"/>
              <w:rPr>
                <w:color w:val="000000"/>
                <w:szCs w:val="24"/>
              </w:rPr>
            </w:pPr>
            <w:r w:rsidRPr="00B459D9">
              <w:rPr>
                <w:color w:val="000000"/>
                <w:szCs w:val="24"/>
              </w:rPr>
              <w:t>8</w:t>
            </w:r>
          </w:p>
        </w:tc>
        <w:tc>
          <w:tcPr>
            <w:tcW w:w="1378" w:type="dxa"/>
            <w:tcBorders>
              <w:top w:val="nil"/>
              <w:left w:val="nil"/>
              <w:bottom w:val="single" w:sz="4" w:space="0" w:color="000000"/>
              <w:right w:val="single" w:sz="4" w:space="0" w:color="000000"/>
            </w:tcBorders>
            <w:noWrap/>
            <w:hideMark/>
          </w:tcPr>
          <w:p w14:paraId="19A119F5" w14:textId="77777777" w:rsidR="002E7632" w:rsidRPr="00B459D9" w:rsidRDefault="002E7632" w:rsidP="002E7632">
            <w:pPr>
              <w:widowControl/>
              <w:jc w:val="center"/>
              <w:rPr>
                <w:color w:val="000000"/>
                <w:szCs w:val="24"/>
              </w:rPr>
            </w:pPr>
            <w:r w:rsidRPr="00B459D9">
              <w:rPr>
                <w:color w:val="000000"/>
                <w:szCs w:val="24"/>
              </w:rPr>
              <w:t>15,537</w:t>
            </w:r>
          </w:p>
        </w:tc>
        <w:tc>
          <w:tcPr>
            <w:tcW w:w="1423" w:type="dxa"/>
            <w:tcBorders>
              <w:top w:val="nil"/>
              <w:left w:val="nil"/>
              <w:bottom w:val="single" w:sz="4" w:space="0" w:color="000000"/>
              <w:right w:val="single" w:sz="4" w:space="0" w:color="000000"/>
            </w:tcBorders>
            <w:noWrap/>
            <w:hideMark/>
          </w:tcPr>
          <w:p w14:paraId="546D96EE" w14:textId="77777777" w:rsidR="002E7632" w:rsidRPr="00B459D9" w:rsidRDefault="002E7632" w:rsidP="002E7632">
            <w:pPr>
              <w:widowControl/>
              <w:jc w:val="center"/>
              <w:rPr>
                <w:color w:val="000000"/>
                <w:szCs w:val="24"/>
              </w:rPr>
            </w:pPr>
            <w:r w:rsidRPr="00B459D9">
              <w:rPr>
                <w:color w:val="000000"/>
                <w:szCs w:val="24"/>
              </w:rPr>
              <w:t>226,735</w:t>
            </w:r>
          </w:p>
        </w:tc>
      </w:tr>
      <w:tr w:rsidR="002E7632" w:rsidRPr="00B459D9" w14:paraId="749FA05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EC7EB3A"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6697E077" w14:textId="77777777" w:rsidR="002E7632" w:rsidRPr="00B459D9" w:rsidRDefault="002E7632" w:rsidP="002E7632">
            <w:pPr>
              <w:widowControl/>
              <w:jc w:val="center"/>
              <w:rPr>
                <w:color w:val="000000"/>
                <w:szCs w:val="24"/>
              </w:rPr>
            </w:pPr>
            <w:r w:rsidRPr="00B459D9">
              <w:rPr>
                <w:color w:val="000000"/>
                <w:szCs w:val="24"/>
              </w:rPr>
              <w:t>105</w:t>
            </w:r>
          </w:p>
        </w:tc>
        <w:tc>
          <w:tcPr>
            <w:tcW w:w="1060" w:type="dxa"/>
            <w:tcBorders>
              <w:top w:val="nil"/>
              <w:left w:val="nil"/>
              <w:bottom w:val="single" w:sz="4" w:space="0" w:color="000000"/>
              <w:right w:val="single" w:sz="4" w:space="0" w:color="000000"/>
            </w:tcBorders>
            <w:noWrap/>
            <w:hideMark/>
          </w:tcPr>
          <w:p w14:paraId="6B8B319C" w14:textId="77777777" w:rsidR="002E7632" w:rsidRPr="00B459D9" w:rsidRDefault="002E7632" w:rsidP="002E7632">
            <w:pPr>
              <w:widowControl/>
              <w:jc w:val="center"/>
              <w:rPr>
                <w:color w:val="000000"/>
                <w:szCs w:val="24"/>
              </w:rPr>
            </w:pPr>
            <w:r w:rsidRPr="00B459D9">
              <w:rPr>
                <w:color w:val="000000"/>
                <w:szCs w:val="24"/>
              </w:rPr>
              <w:t>13802</w:t>
            </w:r>
          </w:p>
        </w:tc>
        <w:tc>
          <w:tcPr>
            <w:tcW w:w="1083" w:type="dxa"/>
            <w:tcBorders>
              <w:top w:val="nil"/>
              <w:left w:val="nil"/>
              <w:bottom w:val="single" w:sz="4" w:space="0" w:color="000000"/>
              <w:right w:val="single" w:sz="4" w:space="0" w:color="000000"/>
            </w:tcBorders>
            <w:noWrap/>
            <w:hideMark/>
          </w:tcPr>
          <w:p w14:paraId="55FB1B97" w14:textId="77777777" w:rsidR="002E7632" w:rsidRPr="00B459D9" w:rsidRDefault="002E7632" w:rsidP="002E7632">
            <w:pPr>
              <w:widowControl/>
              <w:jc w:val="center"/>
              <w:rPr>
                <w:color w:val="000000"/>
                <w:szCs w:val="24"/>
              </w:rPr>
            </w:pPr>
            <w:r w:rsidRPr="00B459D9">
              <w:rPr>
                <w:color w:val="000000"/>
                <w:szCs w:val="24"/>
              </w:rPr>
              <w:t>0.6919</w:t>
            </w:r>
          </w:p>
        </w:tc>
        <w:tc>
          <w:tcPr>
            <w:tcW w:w="981" w:type="dxa"/>
            <w:tcBorders>
              <w:top w:val="nil"/>
              <w:left w:val="nil"/>
              <w:bottom w:val="single" w:sz="4" w:space="0" w:color="000000"/>
              <w:right w:val="single" w:sz="4" w:space="0" w:color="000000"/>
            </w:tcBorders>
            <w:noWrap/>
            <w:hideMark/>
          </w:tcPr>
          <w:p w14:paraId="1D5E5BA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7EFE44C"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9161964"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3FD8ECBE" w14:textId="77777777" w:rsidR="002E7632" w:rsidRPr="00B459D9" w:rsidRDefault="002E7632" w:rsidP="002E7632">
            <w:pPr>
              <w:widowControl/>
              <w:jc w:val="center"/>
              <w:rPr>
                <w:color w:val="000000"/>
                <w:szCs w:val="24"/>
              </w:rPr>
            </w:pPr>
            <w:r w:rsidRPr="00B459D9">
              <w:rPr>
                <w:color w:val="000000"/>
                <w:szCs w:val="24"/>
              </w:rPr>
              <w:t>6,725</w:t>
            </w:r>
          </w:p>
        </w:tc>
        <w:tc>
          <w:tcPr>
            <w:tcW w:w="1423" w:type="dxa"/>
            <w:tcBorders>
              <w:top w:val="nil"/>
              <w:left w:val="nil"/>
              <w:bottom w:val="single" w:sz="4" w:space="0" w:color="000000"/>
              <w:right w:val="single" w:sz="4" w:space="0" w:color="000000"/>
            </w:tcBorders>
            <w:noWrap/>
            <w:hideMark/>
          </w:tcPr>
          <w:p w14:paraId="7FFEFF93" w14:textId="77777777" w:rsidR="002E7632" w:rsidRPr="00B459D9" w:rsidRDefault="002E7632" w:rsidP="002E7632">
            <w:pPr>
              <w:widowControl/>
              <w:jc w:val="center"/>
              <w:rPr>
                <w:color w:val="000000"/>
                <w:szCs w:val="24"/>
              </w:rPr>
            </w:pPr>
            <w:r w:rsidRPr="00B459D9">
              <w:rPr>
                <w:color w:val="000000"/>
                <w:szCs w:val="24"/>
              </w:rPr>
              <w:t>42,811</w:t>
            </w:r>
          </w:p>
        </w:tc>
      </w:tr>
      <w:tr w:rsidR="002E7632" w:rsidRPr="00B459D9" w14:paraId="3FB34251"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AD6FFD9"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1522045F" w14:textId="77777777" w:rsidR="002E7632" w:rsidRPr="00B459D9" w:rsidRDefault="002E7632" w:rsidP="002E7632">
            <w:pPr>
              <w:widowControl/>
              <w:jc w:val="center"/>
              <w:rPr>
                <w:color w:val="000000"/>
                <w:szCs w:val="24"/>
              </w:rPr>
            </w:pPr>
            <w:r w:rsidRPr="00B459D9">
              <w:rPr>
                <w:color w:val="000000"/>
                <w:szCs w:val="24"/>
              </w:rPr>
              <w:t>106</w:t>
            </w:r>
          </w:p>
        </w:tc>
        <w:tc>
          <w:tcPr>
            <w:tcW w:w="1060" w:type="dxa"/>
            <w:tcBorders>
              <w:top w:val="nil"/>
              <w:left w:val="nil"/>
              <w:bottom w:val="single" w:sz="4" w:space="0" w:color="000000"/>
              <w:right w:val="single" w:sz="4" w:space="0" w:color="000000"/>
            </w:tcBorders>
            <w:noWrap/>
            <w:hideMark/>
          </w:tcPr>
          <w:p w14:paraId="550E7080" w14:textId="77777777" w:rsidR="002E7632" w:rsidRPr="00B459D9" w:rsidRDefault="002E7632" w:rsidP="002E7632">
            <w:pPr>
              <w:widowControl/>
              <w:jc w:val="center"/>
              <w:rPr>
                <w:color w:val="000000"/>
                <w:szCs w:val="24"/>
              </w:rPr>
            </w:pPr>
            <w:r w:rsidRPr="00B459D9">
              <w:rPr>
                <w:color w:val="000000"/>
                <w:szCs w:val="24"/>
              </w:rPr>
              <w:t>13803</w:t>
            </w:r>
          </w:p>
        </w:tc>
        <w:tc>
          <w:tcPr>
            <w:tcW w:w="1083" w:type="dxa"/>
            <w:tcBorders>
              <w:top w:val="nil"/>
              <w:left w:val="nil"/>
              <w:bottom w:val="single" w:sz="4" w:space="0" w:color="000000"/>
              <w:right w:val="single" w:sz="4" w:space="0" w:color="000000"/>
            </w:tcBorders>
            <w:noWrap/>
            <w:hideMark/>
          </w:tcPr>
          <w:p w14:paraId="25FEBCFD" w14:textId="77777777" w:rsidR="002E7632" w:rsidRPr="00B459D9" w:rsidRDefault="002E7632" w:rsidP="002E7632">
            <w:pPr>
              <w:widowControl/>
              <w:jc w:val="center"/>
              <w:rPr>
                <w:color w:val="000000"/>
                <w:szCs w:val="24"/>
              </w:rPr>
            </w:pPr>
            <w:r w:rsidRPr="00B459D9">
              <w:rPr>
                <w:color w:val="000000"/>
                <w:szCs w:val="24"/>
              </w:rPr>
              <w:t>0.6137</w:t>
            </w:r>
          </w:p>
        </w:tc>
        <w:tc>
          <w:tcPr>
            <w:tcW w:w="981" w:type="dxa"/>
            <w:tcBorders>
              <w:top w:val="nil"/>
              <w:left w:val="nil"/>
              <w:bottom w:val="single" w:sz="4" w:space="0" w:color="000000"/>
              <w:right w:val="single" w:sz="4" w:space="0" w:color="000000"/>
            </w:tcBorders>
            <w:noWrap/>
            <w:hideMark/>
          </w:tcPr>
          <w:p w14:paraId="38A4EB43"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9E22968"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45B39DE"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1AC7F79B" w14:textId="77777777" w:rsidR="002E7632" w:rsidRPr="00B459D9" w:rsidRDefault="002E7632" w:rsidP="002E7632">
            <w:pPr>
              <w:widowControl/>
              <w:jc w:val="center"/>
              <w:rPr>
                <w:color w:val="000000"/>
                <w:szCs w:val="24"/>
              </w:rPr>
            </w:pPr>
            <w:r w:rsidRPr="00B459D9">
              <w:rPr>
                <w:color w:val="000000"/>
                <w:szCs w:val="24"/>
              </w:rPr>
              <w:t>6,973</w:t>
            </w:r>
          </w:p>
        </w:tc>
        <w:tc>
          <w:tcPr>
            <w:tcW w:w="1423" w:type="dxa"/>
            <w:tcBorders>
              <w:top w:val="nil"/>
              <w:left w:val="nil"/>
              <w:bottom w:val="single" w:sz="4" w:space="0" w:color="000000"/>
              <w:right w:val="single" w:sz="4" w:space="0" w:color="000000"/>
            </w:tcBorders>
            <w:noWrap/>
            <w:hideMark/>
          </w:tcPr>
          <w:p w14:paraId="0472B5C0" w14:textId="77777777" w:rsidR="002E7632" w:rsidRPr="00B459D9" w:rsidRDefault="002E7632" w:rsidP="002E7632">
            <w:pPr>
              <w:widowControl/>
              <w:jc w:val="center"/>
              <w:rPr>
                <w:color w:val="000000"/>
                <w:szCs w:val="24"/>
              </w:rPr>
            </w:pPr>
            <w:r w:rsidRPr="00B459D9">
              <w:rPr>
                <w:color w:val="000000"/>
                <w:szCs w:val="24"/>
              </w:rPr>
              <w:t>41,813</w:t>
            </w:r>
          </w:p>
        </w:tc>
      </w:tr>
      <w:tr w:rsidR="002E7632" w:rsidRPr="00B459D9" w14:paraId="2F87A72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B0406C6"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4484C29B" w14:textId="77777777" w:rsidR="002E7632" w:rsidRPr="00B459D9" w:rsidRDefault="002E7632" w:rsidP="002E7632">
            <w:pPr>
              <w:widowControl/>
              <w:jc w:val="center"/>
              <w:rPr>
                <w:color w:val="000000"/>
                <w:szCs w:val="24"/>
              </w:rPr>
            </w:pPr>
            <w:r w:rsidRPr="00B459D9">
              <w:rPr>
                <w:color w:val="000000"/>
                <w:szCs w:val="24"/>
              </w:rPr>
              <w:t>107</w:t>
            </w:r>
          </w:p>
        </w:tc>
        <w:tc>
          <w:tcPr>
            <w:tcW w:w="1060" w:type="dxa"/>
            <w:tcBorders>
              <w:top w:val="nil"/>
              <w:left w:val="nil"/>
              <w:bottom w:val="single" w:sz="4" w:space="0" w:color="000000"/>
              <w:right w:val="single" w:sz="4" w:space="0" w:color="000000"/>
            </w:tcBorders>
            <w:noWrap/>
            <w:hideMark/>
          </w:tcPr>
          <w:p w14:paraId="342A84A2" w14:textId="77777777" w:rsidR="002E7632" w:rsidRPr="00B459D9" w:rsidRDefault="002E7632" w:rsidP="002E7632">
            <w:pPr>
              <w:widowControl/>
              <w:jc w:val="center"/>
              <w:rPr>
                <w:color w:val="000000"/>
                <w:szCs w:val="24"/>
              </w:rPr>
            </w:pPr>
            <w:r w:rsidRPr="00B459D9">
              <w:rPr>
                <w:color w:val="000000"/>
                <w:szCs w:val="24"/>
              </w:rPr>
              <w:t>13804</w:t>
            </w:r>
          </w:p>
        </w:tc>
        <w:tc>
          <w:tcPr>
            <w:tcW w:w="1083" w:type="dxa"/>
            <w:tcBorders>
              <w:top w:val="nil"/>
              <w:left w:val="nil"/>
              <w:bottom w:val="single" w:sz="4" w:space="0" w:color="000000"/>
              <w:right w:val="single" w:sz="4" w:space="0" w:color="000000"/>
            </w:tcBorders>
            <w:noWrap/>
            <w:hideMark/>
          </w:tcPr>
          <w:p w14:paraId="5E2F09E6" w14:textId="77777777" w:rsidR="002E7632" w:rsidRPr="00B459D9" w:rsidRDefault="002E7632" w:rsidP="002E7632">
            <w:pPr>
              <w:widowControl/>
              <w:jc w:val="center"/>
              <w:rPr>
                <w:color w:val="000000"/>
                <w:szCs w:val="24"/>
              </w:rPr>
            </w:pPr>
            <w:r w:rsidRPr="00B459D9">
              <w:rPr>
                <w:color w:val="000000"/>
                <w:szCs w:val="24"/>
              </w:rPr>
              <w:t>1.2822</w:t>
            </w:r>
          </w:p>
        </w:tc>
        <w:tc>
          <w:tcPr>
            <w:tcW w:w="981" w:type="dxa"/>
            <w:tcBorders>
              <w:top w:val="nil"/>
              <w:left w:val="nil"/>
              <w:bottom w:val="single" w:sz="4" w:space="0" w:color="000000"/>
              <w:right w:val="single" w:sz="4" w:space="0" w:color="000000"/>
            </w:tcBorders>
            <w:noWrap/>
            <w:hideMark/>
          </w:tcPr>
          <w:p w14:paraId="4D9BAE98"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885E89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438CDDB" w14:textId="77777777" w:rsidR="002E7632" w:rsidRPr="00B459D9" w:rsidRDefault="002E7632" w:rsidP="002E7632">
            <w:pPr>
              <w:widowControl/>
              <w:jc w:val="center"/>
              <w:rPr>
                <w:color w:val="000000"/>
                <w:szCs w:val="24"/>
              </w:rPr>
            </w:pPr>
            <w:r w:rsidRPr="00B459D9">
              <w:rPr>
                <w:color w:val="000000"/>
                <w:szCs w:val="24"/>
              </w:rPr>
              <w:t>7</w:t>
            </w:r>
          </w:p>
        </w:tc>
        <w:tc>
          <w:tcPr>
            <w:tcW w:w="1378" w:type="dxa"/>
            <w:tcBorders>
              <w:top w:val="nil"/>
              <w:left w:val="nil"/>
              <w:bottom w:val="single" w:sz="4" w:space="0" w:color="000000"/>
              <w:right w:val="single" w:sz="4" w:space="0" w:color="000000"/>
            </w:tcBorders>
            <w:noWrap/>
            <w:hideMark/>
          </w:tcPr>
          <w:p w14:paraId="423E4511" w14:textId="77777777" w:rsidR="002E7632" w:rsidRPr="00B459D9" w:rsidRDefault="002E7632" w:rsidP="002E7632">
            <w:pPr>
              <w:widowControl/>
              <w:jc w:val="center"/>
              <w:rPr>
                <w:color w:val="000000"/>
                <w:szCs w:val="24"/>
              </w:rPr>
            </w:pPr>
            <w:r w:rsidRPr="00B459D9">
              <w:rPr>
                <w:color w:val="000000"/>
                <w:szCs w:val="24"/>
              </w:rPr>
              <w:t>27,459</w:t>
            </w:r>
          </w:p>
        </w:tc>
        <w:tc>
          <w:tcPr>
            <w:tcW w:w="1423" w:type="dxa"/>
            <w:tcBorders>
              <w:top w:val="nil"/>
              <w:left w:val="nil"/>
              <w:bottom w:val="single" w:sz="4" w:space="0" w:color="000000"/>
              <w:right w:val="single" w:sz="4" w:space="0" w:color="000000"/>
            </w:tcBorders>
            <w:noWrap/>
            <w:hideMark/>
          </w:tcPr>
          <w:p w14:paraId="69EC766A" w14:textId="77777777" w:rsidR="002E7632" w:rsidRPr="00B459D9" w:rsidRDefault="002E7632" w:rsidP="002E7632">
            <w:pPr>
              <w:widowControl/>
              <w:jc w:val="center"/>
              <w:rPr>
                <w:color w:val="000000"/>
                <w:szCs w:val="24"/>
              </w:rPr>
            </w:pPr>
            <w:r w:rsidRPr="00B459D9">
              <w:rPr>
                <w:color w:val="000000"/>
                <w:szCs w:val="24"/>
              </w:rPr>
              <w:t>78,916</w:t>
            </w:r>
          </w:p>
        </w:tc>
      </w:tr>
      <w:tr w:rsidR="002E7632" w:rsidRPr="00B459D9" w14:paraId="1FCAF7D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224A3E5"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52B02D0E" w14:textId="77777777" w:rsidR="002E7632" w:rsidRPr="00B459D9" w:rsidRDefault="002E7632" w:rsidP="002E7632">
            <w:pPr>
              <w:widowControl/>
              <w:jc w:val="center"/>
              <w:rPr>
                <w:color w:val="000000"/>
                <w:szCs w:val="24"/>
              </w:rPr>
            </w:pPr>
            <w:r w:rsidRPr="00B459D9">
              <w:rPr>
                <w:color w:val="000000"/>
                <w:szCs w:val="24"/>
              </w:rPr>
              <w:t>108</w:t>
            </w:r>
          </w:p>
        </w:tc>
        <w:tc>
          <w:tcPr>
            <w:tcW w:w="1060" w:type="dxa"/>
            <w:tcBorders>
              <w:top w:val="nil"/>
              <w:left w:val="nil"/>
              <w:bottom w:val="single" w:sz="4" w:space="0" w:color="000000"/>
              <w:right w:val="single" w:sz="4" w:space="0" w:color="000000"/>
            </w:tcBorders>
            <w:noWrap/>
            <w:hideMark/>
          </w:tcPr>
          <w:p w14:paraId="4BBD5A03" w14:textId="77777777" w:rsidR="002E7632" w:rsidRPr="00B459D9" w:rsidRDefault="002E7632" w:rsidP="002E7632">
            <w:pPr>
              <w:widowControl/>
              <w:jc w:val="center"/>
              <w:rPr>
                <w:color w:val="000000"/>
                <w:szCs w:val="24"/>
              </w:rPr>
            </w:pPr>
            <w:r w:rsidRPr="00B459D9">
              <w:rPr>
                <w:color w:val="000000"/>
                <w:szCs w:val="24"/>
              </w:rPr>
              <w:t>13805</w:t>
            </w:r>
          </w:p>
        </w:tc>
        <w:tc>
          <w:tcPr>
            <w:tcW w:w="1083" w:type="dxa"/>
            <w:tcBorders>
              <w:top w:val="nil"/>
              <w:left w:val="nil"/>
              <w:bottom w:val="single" w:sz="4" w:space="0" w:color="000000"/>
              <w:right w:val="single" w:sz="4" w:space="0" w:color="000000"/>
            </w:tcBorders>
            <w:noWrap/>
            <w:hideMark/>
          </w:tcPr>
          <w:p w14:paraId="3A331376" w14:textId="77777777" w:rsidR="002E7632" w:rsidRPr="00B459D9" w:rsidRDefault="002E7632" w:rsidP="002E7632">
            <w:pPr>
              <w:widowControl/>
              <w:jc w:val="center"/>
              <w:rPr>
                <w:color w:val="000000"/>
                <w:szCs w:val="24"/>
              </w:rPr>
            </w:pPr>
            <w:r w:rsidRPr="00B459D9">
              <w:rPr>
                <w:color w:val="000000"/>
                <w:szCs w:val="24"/>
              </w:rPr>
              <w:t>1.1859</w:t>
            </w:r>
          </w:p>
        </w:tc>
        <w:tc>
          <w:tcPr>
            <w:tcW w:w="981" w:type="dxa"/>
            <w:tcBorders>
              <w:top w:val="nil"/>
              <w:left w:val="nil"/>
              <w:bottom w:val="single" w:sz="4" w:space="0" w:color="000000"/>
              <w:right w:val="single" w:sz="4" w:space="0" w:color="000000"/>
            </w:tcBorders>
            <w:noWrap/>
            <w:hideMark/>
          </w:tcPr>
          <w:p w14:paraId="547E5EB2"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F03C1C9"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E2DFDCF"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656EB41B" w14:textId="77777777" w:rsidR="002E7632" w:rsidRPr="00B459D9" w:rsidRDefault="002E7632" w:rsidP="002E7632">
            <w:pPr>
              <w:widowControl/>
              <w:jc w:val="center"/>
              <w:rPr>
                <w:color w:val="000000"/>
                <w:szCs w:val="24"/>
              </w:rPr>
            </w:pPr>
            <w:r w:rsidRPr="00B459D9">
              <w:rPr>
                <w:color w:val="000000"/>
                <w:szCs w:val="24"/>
              </w:rPr>
              <w:t>27,569</w:t>
            </w:r>
          </w:p>
        </w:tc>
        <w:tc>
          <w:tcPr>
            <w:tcW w:w="1423" w:type="dxa"/>
            <w:tcBorders>
              <w:top w:val="nil"/>
              <w:left w:val="nil"/>
              <w:bottom w:val="single" w:sz="4" w:space="0" w:color="000000"/>
              <w:right w:val="single" w:sz="4" w:space="0" w:color="000000"/>
            </w:tcBorders>
            <w:noWrap/>
            <w:hideMark/>
          </w:tcPr>
          <w:p w14:paraId="63005BB4" w14:textId="77777777" w:rsidR="002E7632" w:rsidRPr="00B459D9" w:rsidRDefault="002E7632" w:rsidP="002E7632">
            <w:pPr>
              <w:widowControl/>
              <w:jc w:val="center"/>
              <w:rPr>
                <w:color w:val="000000"/>
                <w:szCs w:val="24"/>
              </w:rPr>
            </w:pPr>
            <w:r w:rsidRPr="00B459D9">
              <w:rPr>
                <w:color w:val="000000"/>
                <w:szCs w:val="24"/>
              </w:rPr>
              <w:t>70,536</w:t>
            </w:r>
          </w:p>
        </w:tc>
      </w:tr>
      <w:tr w:rsidR="002E7632" w:rsidRPr="00B459D9" w14:paraId="18B0880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8919DDC"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1561DCB6" w14:textId="77777777" w:rsidR="002E7632" w:rsidRPr="00B459D9" w:rsidRDefault="002E7632" w:rsidP="002E7632">
            <w:pPr>
              <w:widowControl/>
              <w:jc w:val="center"/>
              <w:rPr>
                <w:color w:val="000000"/>
                <w:szCs w:val="24"/>
              </w:rPr>
            </w:pPr>
            <w:r w:rsidRPr="00B459D9">
              <w:rPr>
                <w:color w:val="000000"/>
                <w:szCs w:val="24"/>
              </w:rPr>
              <w:t>109</w:t>
            </w:r>
          </w:p>
        </w:tc>
        <w:tc>
          <w:tcPr>
            <w:tcW w:w="1060" w:type="dxa"/>
            <w:tcBorders>
              <w:top w:val="nil"/>
              <w:left w:val="nil"/>
              <w:bottom w:val="single" w:sz="4" w:space="0" w:color="000000"/>
              <w:right w:val="single" w:sz="4" w:space="0" w:color="000000"/>
            </w:tcBorders>
            <w:noWrap/>
            <w:hideMark/>
          </w:tcPr>
          <w:p w14:paraId="665CF926" w14:textId="77777777" w:rsidR="002E7632" w:rsidRPr="00B459D9" w:rsidRDefault="002E7632" w:rsidP="002E7632">
            <w:pPr>
              <w:widowControl/>
              <w:jc w:val="center"/>
              <w:rPr>
                <w:color w:val="000000"/>
                <w:szCs w:val="24"/>
              </w:rPr>
            </w:pPr>
            <w:r w:rsidRPr="00B459D9">
              <w:rPr>
                <w:color w:val="000000"/>
                <w:szCs w:val="24"/>
              </w:rPr>
              <w:t>13901</w:t>
            </w:r>
          </w:p>
        </w:tc>
        <w:tc>
          <w:tcPr>
            <w:tcW w:w="1083" w:type="dxa"/>
            <w:tcBorders>
              <w:top w:val="nil"/>
              <w:left w:val="nil"/>
              <w:bottom w:val="single" w:sz="4" w:space="0" w:color="000000"/>
              <w:right w:val="single" w:sz="4" w:space="0" w:color="000000"/>
            </w:tcBorders>
            <w:noWrap/>
            <w:hideMark/>
          </w:tcPr>
          <w:p w14:paraId="17CF0824" w14:textId="77777777" w:rsidR="002E7632" w:rsidRPr="00B459D9" w:rsidRDefault="002E7632" w:rsidP="002E7632">
            <w:pPr>
              <w:widowControl/>
              <w:jc w:val="center"/>
              <w:rPr>
                <w:color w:val="000000"/>
                <w:szCs w:val="24"/>
              </w:rPr>
            </w:pPr>
            <w:r w:rsidRPr="00B459D9">
              <w:rPr>
                <w:color w:val="000000"/>
                <w:szCs w:val="24"/>
              </w:rPr>
              <w:t>0.6734</w:t>
            </w:r>
          </w:p>
        </w:tc>
        <w:tc>
          <w:tcPr>
            <w:tcW w:w="981" w:type="dxa"/>
            <w:tcBorders>
              <w:top w:val="nil"/>
              <w:left w:val="nil"/>
              <w:bottom w:val="single" w:sz="4" w:space="0" w:color="000000"/>
              <w:right w:val="single" w:sz="4" w:space="0" w:color="000000"/>
            </w:tcBorders>
            <w:noWrap/>
            <w:hideMark/>
          </w:tcPr>
          <w:p w14:paraId="7C77FEAD"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22723C7E"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3877B2D"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4F8D392D" w14:textId="77777777" w:rsidR="002E7632" w:rsidRPr="00B459D9" w:rsidRDefault="002E7632" w:rsidP="002E7632">
            <w:pPr>
              <w:widowControl/>
              <w:jc w:val="center"/>
              <w:rPr>
                <w:color w:val="000000"/>
                <w:szCs w:val="24"/>
              </w:rPr>
            </w:pPr>
            <w:r w:rsidRPr="00B459D9">
              <w:rPr>
                <w:color w:val="000000"/>
                <w:szCs w:val="24"/>
              </w:rPr>
              <w:t>26,902</w:t>
            </w:r>
          </w:p>
        </w:tc>
        <w:tc>
          <w:tcPr>
            <w:tcW w:w="1423" w:type="dxa"/>
            <w:tcBorders>
              <w:top w:val="nil"/>
              <w:left w:val="nil"/>
              <w:bottom w:val="single" w:sz="4" w:space="0" w:color="000000"/>
              <w:right w:val="single" w:sz="4" w:space="0" w:color="000000"/>
            </w:tcBorders>
            <w:noWrap/>
            <w:hideMark/>
          </w:tcPr>
          <w:p w14:paraId="77D7464A" w14:textId="77777777" w:rsidR="002E7632" w:rsidRPr="00B459D9" w:rsidRDefault="002E7632" w:rsidP="002E7632">
            <w:pPr>
              <w:widowControl/>
              <w:jc w:val="center"/>
              <w:rPr>
                <w:color w:val="000000"/>
                <w:szCs w:val="24"/>
              </w:rPr>
            </w:pPr>
            <w:r w:rsidRPr="00B459D9">
              <w:rPr>
                <w:color w:val="000000"/>
                <w:szCs w:val="24"/>
              </w:rPr>
              <w:t>46,968</w:t>
            </w:r>
          </w:p>
        </w:tc>
      </w:tr>
      <w:tr w:rsidR="002E7632" w:rsidRPr="00B459D9" w14:paraId="7FD6F558"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75E89C5"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10D82AA1" w14:textId="77777777" w:rsidR="002E7632" w:rsidRPr="00B459D9" w:rsidRDefault="002E7632" w:rsidP="002E7632">
            <w:pPr>
              <w:widowControl/>
              <w:jc w:val="center"/>
              <w:rPr>
                <w:color w:val="000000"/>
                <w:szCs w:val="24"/>
              </w:rPr>
            </w:pPr>
            <w:r w:rsidRPr="00B459D9">
              <w:rPr>
                <w:color w:val="000000"/>
                <w:szCs w:val="24"/>
              </w:rPr>
              <w:t>110</w:t>
            </w:r>
          </w:p>
        </w:tc>
        <w:tc>
          <w:tcPr>
            <w:tcW w:w="1060" w:type="dxa"/>
            <w:tcBorders>
              <w:top w:val="nil"/>
              <w:left w:val="nil"/>
              <w:bottom w:val="single" w:sz="4" w:space="0" w:color="000000"/>
              <w:right w:val="single" w:sz="4" w:space="0" w:color="000000"/>
            </w:tcBorders>
            <w:noWrap/>
            <w:hideMark/>
          </w:tcPr>
          <w:p w14:paraId="4FE810B8" w14:textId="77777777" w:rsidR="002E7632" w:rsidRPr="00B459D9" w:rsidRDefault="002E7632" w:rsidP="002E7632">
            <w:pPr>
              <w:widowControl/>
              <w:jc w:val="center"/>
              <w:rPr>
                <w:color w:val="000000"/>
                <w:szCs w:val="24"/>
              </w:rPr>
            </w:pPr>
            <w:r w:rsidRPr="00B459D9">
              <w:rPr>
                <w:color w:val="000000"/>
                <w:szCs w:val="24"/>
              </w:rPr>
              <w:t>13902</w:t>
            </w:r>
          </w:p>
        </w:tc>
        <w:tc>
          <w:tcPr>
            <w:tcW w:w="1083" w:type="dxa"/>
            <w:tcBorders>
              <w:top w:val="nil"/>
              <w:left w:val="nil"/>
              <w:bottom w:val="single" w:sz="4" w:space="0" w:color="000000"/>
              <w:right w:val="single" w:sz="4" w:space="0" w:color="000000"/>
            </w:tcBorders>
            <w:noWrap/>
            <w:hideMark/>
          </w:tcPr>
          <w:p w14:paraId="14D63F75" w14:textId="77777777" w:rsidR="002E7632" w:rsidRPr="00B459D9" w:rsidRDefault="002E7632" w:rsidP="002E7632">
            <w:pPr>
              <w:widowControl/>
              <w:jc w:val="center"/>
              <w:rPr>
                <w:color w:val="000000"/>
                <w:szCs w:val="24"/>
              </w:rPr>
            </w:pPr>
            <w:r w:rsidRPr="00B459D9">
              <w:rPr>
                <w:color w:val="000000"/>
                <w:szCs w:val="24"/>
              </w:rPr>
              <w:t>0.5401</w:t>
            </w:r>
          </w:p>
        </w:tc>
        <w:tc>
          <w:tcPr>
            <w:tcW w:w="981" w:type="dxa"/>
            <w:tcBorders>
              <w:top w:val="nil"/>
              <w:left w:val="nil"/>
              <w:bottom w:val="single" w:sz="4" w:space="0" w:color="000000"/>
              <w:right w:val="single" w:sz="4" w:space="0" w:color="000000"/>
            </w:tcBorders>
            <w:noWrap/>
            <w:hideMark/>
          </w:tcPr>
          <w:p w14:paraId="7A4D3275"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E95B33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009BAAB"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204B230A" w14:textId="77777777" w:rsidR="002E7632" w:rsidRPr="00B459D9" w:rsidRDefault="002E7632" w:rsidP="002E7632">
            <w:pPr>
              <w:widowControl/>
              <w:jc w:val="center"/>
              <w:rPr>
                <w:color w:val="000000"/>
                <w:szCs w:val="24"/>
              </w:rPr>
            </w:pPr>
            <w:r w:rsidRPr="00B459D9">
              <w:rPr>
                <w:color w:val="000000"/>
                <w:szCs w:val="24"/>
              </w:rPr>
              <w:t>4,324</w:t>
            </w:r>
          </w:p>
        </w:tc>
        <w:tc>
          <w:tcPr>
            <w:tcW w:w="1423" w:type="dxa"/>
            <w:tcBorders>
              <w:top w:val="nil"/>
              <w:left w:val="nil"/>
              <w:bottom w:val="single" w:sz="4" w:space="0" w:color="000000"/>
              <w:right w:val="single" w:sz="4" w:space="0" w:color="000000"/>
            </w:tcBorders>
            <w:noWrap/>
            <w:hideMark/>
          </w:tcPr>
          <w:p w14:paraId="7D8C0634" w14:textId="77777777" w:rsidR="002E7632" w:rsidRPr="00B459D9" w:rsidRDefault="002E7632" w:rsidP="002E7632">
            <w:pPr>
              <w:widowControl/>
              <w:jc w:val="center"/>
              <w:rPr>
                <w:color w:val="000000"/>
                <w:szCs w:val="24"/>
              </w:rPr>
            </w:pPr>
            <w:r w:rsidRPr="00B459D9">
              <w:rPr>
                <w:color w:val="000000"/>
                <w:szCs w:val="24"/>
              </w:rPr>
              <w:t>39,609</w:t>
            </w:r>
          </w:p>
        </w:tc>
      </w:tr>
      <w:tr w:rsidR="002E7632" w:rsidRPr="00B459D9" w14:paraId="1F8E9FA1"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48F25EE"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32AF0A22" w14:textId="77777777" w:rsidR="002E7632" w:rsidRPr="00B459D9" w:rsidRDefault="002E7632" w:rsidP="002E7632">
            <w:pPr>
              <w:widowControl/>
              <w:jc w:val="center"/>
              <w:rPr>
                <w:color w:val="000000"/>
                <w:szCs w:val="24"/>
              </w:rPr>
            </w:pPr>
            <w:r w:rsidRPr="00B459D9">
              <w:rPr>
                <w:color w:val="000000"/>
                <w:szCs w:val="24"/>
              </w:rPr>
              <w:t>111</w:t>
            </w:r>
          </w:p>
        </w:tc>
        <w:tc>
          <w:tcPr>
            <w:tcW w:w="1060" w:type="dxa"/>
            <w:tcBorders>
              <w:top w:val="nil"/>
              <w:left w:val="nil"/>
              <w:bottom w:val="single" w:sz="4" w:space="0" w:color="000000"/>
              <w:right w:val="single" w:sz="4" w:space="0" w:color="000000"/>
            </w:tcBorders>
            <w:noWrap/>
            <w:hideMark/>
          </w:tcPr>
          <w:p w14:paraId="002478C5" w14:textId="77777777" w:rsidR="002E7632" w:rsidRPr="00B459D9" w:rsidRDefault="002E7632" w:rsidP="002E7632">
            <w:pPr>
              <w:widowControl/>
              <w:jc w:val="center"/>
              <w:rPr>
                <w:color w:val="000000"/>
                <w:szCs w:val="24"/>
              </w:rPr>
            </w:pPr>
            <w:r w:rsidRPr="00B459D9">
              <w:rPr>
                <w:color w:val="000000"/>
                <w:szCs w:val="24"/>
              </w:rPr>
              <w:t>13903</w:t>
            </w:r>
          </w:p>
        </w:tc>
        <w:tc>
          <w:tcPr>
            <w:tcW w:w="1083" w:type="dxa"/>
            <w:tcBorders>
              <w:top w:val="nil"/>
              <w:left w:val="nil"/>
              <w:bottom w:val="single" w:sz="4" w:space="0" w:color="000000"/>
              <w:right w:val="single" w:sz="4" w:space="0" w:color="000000"/>
            </w:tcBorders>
            <w:noWrap/>
            <w:hideMark/>
          </w:tcPr>
          <w:p w14:paraId="1239DCCF" w14:textId="77777777" w:rsidR="002E7632" w:rsidRPr="00B459D9" w:rsidRDefault="002E7632" w:rsidP="002E7632">
            <w:pPr>
              <w:widowControl/>
              <w:jc w:val="center"/>
              <w:rPr>
                <w:color w:val="000000"/>
                <w:szCs w:val="24"/>
              </w:rPr>
            </w:pPr>
            <w:r w:rsidRPr="00B459D9">
              <w:rPr>
                <w:color w:val="000000"/>
                <w:szCs w:val="24"/>
              </w:rPr>
              <w:t>0.4031</w:t>
            </w:r>
          </w:p>
        </w:tc>
        <w:tc>
          <w:tcPr>
            <w:tcW w:w="981" w:type="dxa"/>
            <w:tcBorders>
              <w:top w:val="nil"/>
              <w:left w:val="nil"/>
              <w:bottom w:val="single" w:sz="4" w:space="0" w:color="000000"/>
              <w:right w:val="single" w:sz="4" w:space="0" w:color="000000"/>
            </w:tcBorders>
            <w:noWrap/>
            <w:hideMark/>
          </w:tcPr>
          <w:p w14:paraId="50D8B05D"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3F2CCB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4A447DF"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1D66031E" w14:textId="77777777" w:rsidR="002E7632" w:rsidRPr="00B459D9" w:rsidRDefault="002E7632" w:rsidP="002E7632">
            <w:pPr>
              <w:widowControl/>
              <w:jc w:val="center"/>
              <w:rPr>
                <w:color w:val="000000"/>
                <w:szCs w:val="24"/>
              </w:rPr>
            </w:pPr>
            <w:r w:rsidRPr="00B459D9">
              <w:rPr>
                <w:color w:val="000000"/>
                <w:szCs w:val="24"/>
              </w:rPr>
              <w:t>5,083</w:t>
            </w:r>
          </w:p>
        </w:tc>
        <w:tc>
          <w:tcPr>
            <w:tcW w:w="1423" w:type="dxa"/>
            <w:tcBorders>
              <w:top w:val="nil"/>
              <w:left w:val="nil"/>
              <w:bottom w:val="single" w:sz="4" w:space="0" w:color="000000"/>
              <w:right w:val="single" w:sz="4" w:space="0" w:color="000000"/>
            </w:tcBorders>
            <w:noWrap/>
            <w:hideMark/>
          </w:tcPr>
          <w:p w14:paraId="6D9245DA" w14:textId="77777777" w:rsidR="002E7632" w:rsidRPr="00B459D9" w:rsidRDefault="002E7632" w:rsidP="002E7632">
            <w:pPr>
              <w:widowControl/>
              <w:jc w:val="center"/>
              <w:rPr>
                <w:color w:val="000000"/>
                <w:szCs w:val="24"/>
              </w:rPr>
            </w:pPr>
            <w:r w:rsidRPr="00B459D9">
              <w:rPr>
                <w:color w:val="000000"/>
                <w:szCs w:val="24"/>
              </w:rPr>
              <w:t>28,072</w:t>
            </w:r>
          </w:p>
        </w:tc>
      </w:tr>
      <w:tr w:rsidR="002E7632" w:rsidRPr="00B459D9" w14:paraId="5B4ED2F1"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D8E9877"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227BD0D1" w14:textId="77777777" w:rsidR="002E7632" w:rsidRPr="00B459D9" w:rsidRDefault="002E7632" w:rsidP="002E7632">
            <w:pPr>
              <w:widowControl/>
              <w:jc w:val="center"/>
              <w:rPr>
                <w:color w:val="000000"/>
                <w:szCs w:val="24"/>
              </w:rPr>
            </w:pPr>
            <w:r w:rsidRPr="00B459D9">
              <w:rPr>
                <w:color w:val="000000"/>
                <w:szCs w:val="24"/>
              </w:rPr>
              <w:t>112</w:t>
            </w:r>
          </w:p>
        </w:tc>
        <w:tc>
          <w:tcPr>
            <w:tcW w:w="1060" w:type="dxa"/>
            <w:tcBorders>
              <w:top w:val="nil"/>
              <w:left w:val="nil"/>
              <w:bottom w:val="single" w:sz="4" w:space="0" w:color="000000"/>
              <w:right w:val="single" w:sz="4" w:space="0" w:color="000000"/>
            </w:tcBorders>
            <w:noWrap/>
            <w:hideMark/>
          </w:tcPr>
          <w:p w14:paraId="0306B5A0" w14:textId="77777777" w:rsidR="002E7632" w:rsidRPr="00B459D9" w:rsidRDefault="002E7632" w:rsidP="002E7632">
            <w:pPr>
              <w:widowControl/>
              <w:jc w:val="center"/>
              <w:rPr>
                <w:color w:val="000000"/>
                <w:szCs w:val="24"/>
              </w:rPr>
            </w:pPr>
            <w:r w:rsidRPr="00B459D9">
              <w:rPr>
                <w:color w:val="000000"/>
                <w:szCs w:val="24"/>
              </w:rPr>
              <w:t>13904</w:t>
            </w:r>
          </w:p>
        </w:tc>
        <w:tc>
          <w:tcPr>
            <w:tcW w:w="1083" w:type="dxa"/>
            <w:tcBorders>
              <w:top w:val="nil"/>
              <w:left w:val="nil"/>
              <w:bottom w:val="single" w:sz="4" w:space="0" w:color="000000"/>
              <w:right w:val="single" w:sz="4" w:space="0" w:color="000000"/>
            </w:tcBorders>
            <w:noWrap/>
            <w:hideMark/>
          </w:tcPr>
          <w:p w14:paraId="33726A7B" w14:textId="77777777" w:rsidR="002E7632" w:rsidRPr="00B459D9" w:rsidRDefault="002E7632" w:rsidP="002E7632">
            <w:pPr>
              <w:widowControl/>
              <w:jc w:val="center"/>
              <w:rPr>
                <w:color w:val="000000"/>
                <w:szCs w:val="24"/>
              </w:rPr>
            </w:pPr>
            <w:r w:rsidRPr="00B459D9">
              <w:rPr>
                <w:color w:val="000000"/>
                <w:szCs w:val="24"/>
              </w:rPr>
              <w:t>0.9385</w:t>
            </w:r>
          </w:p>
        </w:tc>
        <w:tc>
          <w:tcPr>
            <w:tcW w:w="981" w:type="dxa"/>
            <w:tcBorders>
              <w:top w:val="nil"/>
              <w:left w:val="nil"/>
              <w:bottom w:val="single" w:sz="4" w:space="0" w:color="000000"/>
              <w:right w:val="single" w:sz="4" w:space="0" w:color="000000"/>
            </w:tcBorders>
            <w:noWrap/>
            <w:hideMark/>
          </w:tcPr>
          <w:p w14:paraId="476BC2BB"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C1A6CCF"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CCCF1C0"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0D634791" w14:textId="77777777" w:rsidR="002E7632" w:rsidRPr="00B459D9" w:rsidRDefault="002E7632" w:rsidP="002E7632">
            <w:pPr>
              <w:widowControl/>
              <w:jc w:val="center"/>
              <w:rPr>
                <w:color w:val="000000"/>
                <w:szCs w:val="24"/>
              </w:rPr>
            </w:pPr>
            <w:r w:rsidRPr="00B459D9">
              <w:rPr>
                <w:color w:val="000000"/>
                <w:szCs w:val="24"/>
              </w:rPr>
              <w:t>19,443</w:t>
            </w:r>
          </w:p>
        </w:tc>
        <w:tc>
          <w:tcPr>
            <w:tcW w:w="1423" w:type="dxa"/>
            <w:tcBorders>
              <w:top w:val="nil"/>
              <w:left w:val="nil"/>
              <w:bottom w:val="single" w:sz="4" w:space="0" w:color="000000"/>
              <w:right w:val="single" w:sz="4" w:space="0" w:color="000000"/>
            </w:tcBorders>
            <w:noWrap/>
            <w:hideMark/>
          </w:tcPr>
          <w:p w14:paraId="34BD400C" w14:textId="77777777" w:rsidR="002E7632" w:rsidRPr="00B459D9" w:rsidRDefault="002E7632" w:rsidP="002E7632">
            <w:pPr>
              <w:widowControl/>
              <w:jc w:val="center"/>
              <w:rPr>
                <w:color w:val="000000"/>
                <w:szCs w:val="24"/>
              </w:rPr>
            </w:pPr>
            <w:r w:rsidRPr="00B459D9">
              <w:rPr>
                <w:color w:val="000000"/>
                <w:szCs w:val="24"/>
              </w:rPr>
              <w:t>59,674</w:t>
            </w:r>
          </w:p>
        </w:tc>
      </w:tr>
      <w:tr w:rsidR="002E7632" w:rsidRPr="00B459D9" w14:paraId="03DE9B8D"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9FF456F"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5117A404" w14:textId="77777777" w:rsidR="002E7632" w:rsidRPr="00B459D9" w:rsidRDefault="002E7632" w:rsidP="002E7632">
            <w:pPr>
              <w:widowControl/>
              <w:jc w:val="center"/>
              <w:rPr>
                <w:color w:val="000000"/>
                <w:szCs w:val="24"/>
              </w:rPr>
            </w:pPr>
            <w:r w:rsidRPr="00B459D9">
              <w:rPr>
                <w:color w:val="000000"/>
                <w:szCs w:val="24"/>
              </w:rPr>
              <w:t>113</w:t>
            </w:r>
          </w:p>
        </w:tc>
        <w:tc>
          <w:tcPr>
            <w:tcW w:w="1060" w:type="dxa"/>
            <w:tcBorders>
              <w:top w:val="nil"/>
              <w:left w:val="nil"/>
              <w:bottom w:val="single" w:sz="4" w:space="0" w:color="000000"/>
              <w:right w:val="single" w:sz="4" w:space="0" w:color="000000"/>
            </w:tcBorders>
            <w:noWrap/>
            <w:hideMark/>
          </w:tcPr>
          <w:p w14:paraId="12FC0E7D" w14:textId="77777777" w:rsidR="002E7632" w:rsidRPr="00B459D9" w:rsidRDefault="002E7632" w:rsidP="002E7632">
            <w:pPr>
              <w:widowControl/>
              <w:jc w:val="center"/>
              <w:rPr>
                <w:color w:val="000000"/>
                <w:szCs w:val="24"/>
              </w:rPr>
            </w:pPr>
            <w:r w:rsidRPr="00B459D9">
              <w:rPr>
                <w:color w:val="000000"/>
                <w:szCs w:val="24"/>
              </w:rPr>
              <w:t>13905</w:t>
            </w:r>
          </w:p>
        </w:tc>
        <w:tc>
          <w:tcPr>
            <w:tcW w:w="1083" w:type="dxa"/>
            <w:tcBorders>
              <w:top w:val="nil"/>
              <w:left w:val="nil"/>
              <w:bottom w:val="single" w:sz="4" w:space="0" w:color="000000"/>
              <w:right w:val="single" w:sz="4" w:space="0" w:color="000000"/>
            </w:tcBorders>
            <w:noWrap/>
            <w:hideMark/>
          </w:tcPr>
          <w:p w14:paraId="6AC48D80" w14:textId="77777777" w:rsidR="002E7632" w:rsidRPr="00B459D9" w:rsidRDefault="002E7632" w:rsidP="002E7632">
            <w:pPr>
              <w:widowControl/>
              <w:jc w:val="center"/>
              <w:rPr>
                <w:color w:val="000000"/>
                <w:szCs w:val="24"/>
              </w:rPr>
            </w:pPr>
            <w:r w:rsidRPr="00B459D9">
              <w:rPr>
                <w:color w:val="000000"/>
                <w:szCs w:val="24"/>
              </w:rPr>
              <w:t>0.7956</w:t>
            </w:r>
          </w:p>
        </w:tc>
        <w:tc>
          <w:tcPr>
            <w:tcW w:w="981" w:type="dxa"/>
            <w:tcBorders>
              <w:top w:val="nil"/>
              <w:left w:val="nil"/>
              <w:bottom w:val="single" w:sz="4" w:space="0" w:color="000000"/>
              <w:right w:val="single" w:sz="4" w:space="0" w:color="000000"/>
            </w:tcBorders>
            <w:noWrap/>
            <w:hideMark/>
          </w:tcPr>
          <w:p w14:paraId="11755B44"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E3B0B9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A39133A"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1AA34A5A" w14:textId="77777777" w:rsidR="002E7632" w:rsidRPr="00B459D9" w:rsidRDefault="002E7632" w:rsidP="002E7632">
            <w:pPr>
              <w:widowControl/>
              <w:jc w:val="center"/>
              <w:rPr>
                <w:color w:val="000000"/>
                <w:szCs w:val="24"/>
              </w:rPr>
            </w:pPr>
            <w:r w:rsidRPr="00B459D9">
              <w:rPr>
                <w:color w:val="000000"/>
                <w:szCs w:val="24"/>
              </w:rPr>
              <w:t>13,572</w:t>
            </w:r>
          </w:p>
        </w:tc>
        <w:tc>
          <w:tcPr>
            <w:tcW w:w="1423" w:type="dxa"/>
            <w:tcBorders>
              <w:top w:val="nil"/>
              <w:left w:val="nil"/>
              <w:bottom w:val="single" w:sz="4" w:space="0" w:color="000000"/>
              <w:right w:val="single" w:sz="4" w:space="0" w:color="000000"/>
            </w:tcBorders>
            <w:noWrap/>
            <w:hideMark/>
          </w:tcPr>
          <w:p w14:paraId="05680D9B" w14:textId="77777777" w:rsidR="002E7632" w:rsidRPr="00B459D9" w:rsidRDefault="002E7632" w:rsidP="002E7632">
            <w:pPr>
              <w:widowControl/>
              <w:jc w:val="center"/>
              <w:rPr>
                <w:color w:val="000000"/>
                <w:szCs w:val="24"/>
              </w:rPr>
            </w:pPr>
            <w:r w:rsidRPr="00B459D9">
              <w:rPr>
                <w:color w:val="000000"/>
                <w:szCs w:val="24"/>
              </w:rPr>
              <w:t>59,601</w:t>
            </w:r>
          </w:p>
        </w:tc>
      </w:tr>
      <w:tr w:rsidR="002E7632" w:rsidRPr="00B459D9" w14:paraId="4EA6540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E021218"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007CDA18" w14:textId="77777777" w:rsidR="002E7632" w:rsidRPr="00B459D9" w:rsidRDefault="002E7632" w:rsidP="002E7632">
            <w:pPr>
              <w:widowControl/>
              <w:jc w:val="center"/>
              <w:rPr>
                <w:color w:val="000000"/>
                <w:szCs w:val="24"/>
              </w:rPr>
            </w:pPr>
            <w:r w:rsidRPr="00B459D9">
              <w:rPr>
                <w:color w:val="000000"/>
                <w:szCs w:val="24"/>
              </w:rPr>
              <w:t>114</w:t>
            </w:r>
          </w:p>
        </w:tc>
        <w:tc>
          <w:tcPr>
            <w:tcW w:w="1060" w:type="dxa"/>
            <w:tcBorders>
              <w:top w:val="nil"/>
              <w:left w:val="nil"/>
              <w:bottom w:val="single" w:sz="4" w:space="0" w:color="000000"/>
              <w:right w:val="single" w:sz="4" w:space="0" w:color="000000"/>
            </w:tcBorders>
            <w:noWrap/>
            <w:hideMark/>
          </w:tcPr>
          <w:p w14:paraId="50C7871C" w14:textId="77777777" w:rsidR="002E7632" w:rsidRPr="00B459D9" w:rsidRDefault="002E7632" w:rsidP="002E7632">
            <w:pPr>
              <w:widowControl/>
              <w:jc w:val="center"/>
              <w:rPr>
                <w:color w:val="000000"/>
                <w:szCs w:val="24"/>
              </w:rPr>
            </w:pPr>
            <w:r w:rsidRPr="00B459D9">
              <w:rPr>
                <w:color w:val="000000"/>
                <w:szCs w:val="24"/>
              </w:rPr>
              <w:t>14001</w:t>
            </w:r>
          </w:p>
        </w:tc>
        <w:tc>
          <w:tcPr>
            <w:tcW w:w="1083" w:type="dxa"/>
            <w:tcBorders>
              <w:top w:val="nil"/>
              <w:left w:val="nil"/>
              <w:bottom w:val="single" w:sz="4" w:space="0" w:color="000000"/>
              <w:right w:val="single" w:sz="4" w:space="0" w:color="000000"/>
            </w:tcBorders>
            <w:noWrap/>
            <w:hideMark/>
          </w:tcPr>
          <w:p w14:paraId="11972673" w14:textId="77777777" w:rsidR="002E7632" w:rsidRPr="00B459D9" w:rsidRDefault="002E7632" w:rsidP="002E7632">
            <w:pPr>
              <w:widowControl/>
              <w:jc w:val="center"/>
              <w:rPr>
                <w:color w:val="000000"/>
                <w:szCs w:val="24"/>
              </w:rPr>
            </w:pPr>
            <w:r w:rsidRPr="00B459D9">
              <w:rPr>
                <w:color w:val="000000"/>
                <w:szCs w:val="24"/>
              </w:rPr>
              <w:t>0.5704</w:t>
            </w:r>
          </w:p>
        </w:tc>
        <w:tc>
          <w:tcPr>
            <w:tcW w:w="981" w:type="dxa"/>
            <w:tcBorders>
              <w:top w:val="nil"/>
              <w:left w:val="nil"/>
              <w:bottom w:val="single" w:sz="4" w:space="0" w:color="000000"/>
              <w:right w:val="single" w:sz="4" w:space="0" w:color="000000"/>
            </w:tcBorders>
            <w:noWrap/>
            <w:hideMark/>
          </w:tcPr>
          <w:p w14:paraId="6EAAD095"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A10D6EC"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311D9B3"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3ED98A2F" w14:textId="77777777" w:rsidR="002E7632" w:rsidRPr="00B459D9" w:rsidRDefault="002E7632" w:rsidP="002E7632">
            <w:pPr>
              <w:widowControl/>
              <w:jc w:val="center"/>
              <w:rPr>
                <w:color w:val="000000"/>
                <w:szCs w:val="24"/>
              </w:rPr>
            </w:pPr>
            <w:r w:rsidRPr="00B459D9">
              <w:rPr>
                <w:color w:val="000000"/>
                <w:szCs w:val="24"/>
              </w:rPr>
              <w:t>6,539</w:t>
            </w:r>
          </w:p>
        </w:tc>
        <w:tc>
          <w:tcPr>
            <w:tcW w:w="1423" w:type="dxa"/>
            <w:tcBorders>
              <w:top w:val="nil"/>
              <w:left w:val="nil"/>
              <w:bottom w:val="single" w:sz="4" w:space="0" w:color="000000"/>
              <w:right w:val="single" w:sz="4" w:space="0" w:color="000000"/>
            </w:tcBorders>
            <w:noWrap/>
            <w:hideMark/>
          </w:tcPr>
          <w:p w14:paraId="3A9704F7" w14:textId="77777777" w:rsidR="002E7632" w:rsidRPr="00B459D9" w:rsidRDefault="002E7632" w:rsidP="002E7632">
            <w:pPr>
              <w:widowControl/>
              <w:jc w:val="center"/>
              <w:rPr>
                <w:color w:val="000000"/>
                <w:szCs w:val="24"/>
              </w:rPr>
            </w:pPr>
            <w:r w:rsidRPr="00B459D9">
              <w:rPr>
                <w:color w:val="000000"/>
                <w:szCs w:val="24"/>
              </w:rPr>
              <w:t>39,680</w:t>
            </w:r>
          </w:p>
        </w:tc>
      </w:tr>
      <w:tr w:rsidR="002E7632" w:rsidRPr="00B459D9" w14:paraId="5896CEE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DF2FB71"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4DA508E6" w14:textId="77777777" w:rsidR="002E7632" w:rsidRPr="00B459D9" w:rsidRDefault="002E7632" w:rsidP="002E7632">
            <w:pPr>
              <w:widowControl/>
              <w:jc w:val="center"/>
              <w:rPr>
                <w:color w:val="000000"/>
                <w:szCs w:val="24"/>
              </w:rPr>
            </w:pPr>
            <w:r w:rsidRPr="00B459D9">
              <w:rPr>
                <w:color w:val="000000"/>
                <w:szCs w:val="24"/>
              </w:rPr>
              <w:t>115</w:t>
            </w:r>
          </w:p>
        </w:tc>
        <w:tc>
          <w:tcPr>
            <w:tcW w:w="1060" w:type="dxa"/>
            <w:tcBorders>
              <w:top w:val="nil"/>
              <w:left w:val="nil"/>
              <w:bottom w:val="single" w:sz="4" w:space="0" w:color="000000"/>
              <w:right w:val="single" w:sz="4" w:space="0" w:color="000000"/>
            </w:tcBorders>
            <w:noWrap/>
            <w:hideMark/>
          </w:tcPr>
          <w:p w14:paraId="4F533A24" w14:textId="77777777" w:rsidR="002E7632" w:rsidRPr="00B459D9" w:rsidRDefault="002E7632" w:rsidP="002E7632">
            <w:pPr>
              <w:widowControl/>
              <w:jc w:val="center"/>
              <w:rPr>
                <w:color w:val="000000"/>
                <w:szCs w:val="24"/>
              </w:rPr>
            </w:pPr>
            <w:r w:rsidRPr="00B459D9">
              <w:rPr>
                <w:color w:val="000000"/>
                <w:szCs w:val="24"/>
              </w:rPr>
              <w:t>14002</w:t>
            </w:r>
          </w:p>
        </w:tc>
        <w:tc>
          <w:tcPr>
            <w:tcW w:w="1083" w:type="dxa"/>
            <w:tcBorders>
              <w:top w:val="nil"/>
              <w:left w:val="nil"/>
              <w:bottom w:val="single" w:sz="4" w:space="0" w:color="000000"/>
              <w:right w:val="single" w:sz="4" w:space="0" w:color="000000"/>
            </w:tcBorders>
            <w:noWrap/>
            <w:hideMark/>
          </w:tcPr>
          <w:p w14:paraId="46EA6812" w14:textId="77777777" w:rsidR="002E7632" w:rsidRPr="00B459D9" w:rsidRDefault="002E7632" w:rsidP="002E7632">
            <w:pPr>
              <w:widowControl/>
              <w:jc w:val="center"/>
              <w:rPr>
                <w:color w:val="000000"/>
                <w:szCs w:val="24"/>
              </w:rPr>
            </w:pPr>
            <w:r w:rsidRPr="00B459D9">
              <w:rPr>
                <w:color w:val="000000"/>
                <w:szCs w:val="24"/>
              </w:rPr>
              <w:t>0.3940</w:t>
            </w:r>
          </w:p>
        </w:tc>
        <w:tc>
          <w:tcPr>
            <w:tcW w:w="981" w:type="dxa"/>
            <w:tcBorders>
              <w:top w:val="nil"/>
              <w:left w:val="nil"/>
              <w:bottom w:val="single" w:sz="4" w:space="0" w:color="000000"/>
              <w:right w:val="single" w:sz="4" w:space="0" w:color="000000"/>
            </w:tcBorders>
            <w:noWrap/>
            <w:hideMark/>
          </w:tcPr>
          <w:p w14:paraId="29A75115"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2DE649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8C636D7"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6732E092" w14:textId="77777777" w:rsidR="002E7632" w:rsidRPr="00B459D9" w:rsidRDefault="002E7632" w:rsidP="002E7632">
            <w:pPr>
              <w:widowControl/>
              <w:jc w:val="center"/>
              <w:rPr>
                <w:color w:val="000000"/>
                <w:szCs w:val="24"/>
              </w:rPr>
            </w:pPr>
            <w:r w:rsidRPr="00B459D9">
              <w:rPr>
                <w:color w:val="000000"/>
                <w:szCs w:val="24"/>
              </w:rPr>
              <w:t>3,871</w:t>
            </w:r>
          </w:p>
        </w:tc>
        <w:tc>
          <w:tcPr>
            <w:tcW w:w="1423" w:type="dxa"/>
            <w:tcBorders>
              <w:top w:val="nil"/>
              <w:left w:val="nil"/>
              <w:bottom w:val="single" w:sz="4" w:space="0" w:color="000000"/>
              <w:right w:val="single" w:sz="4" w:space="0" w:color="000000"/>
            </w:tcBorders>
            <w:noWrap/>
            <w:hideMark/>
          </w:tcPr>
          <w:p w14:paraId="25DE34A8" w14:textId="77777777" w:rsidR="002E7632" w:rsidRPr="00B459D9" w:rsidRDefault="002E7632" w:rsidP="002E7632">
            <w:pPr>
              <w:widowControl/>
              <w:jc w:val="center"/>
              <w:rPr>
                <w:color w:val="000000"/>
                <w:szCs w:val="24"/>
              </w:rPr>
            </w:pPr>
            <w:r w:rsidRPr="00B459D9">
              <w:rPr>
                <w:color w:val="000000"/>
                <w:szCs w:val="24"/>
              </w:rPr>
              <w:t>27,489</w:t>
            </w:r>
          </w:p>
        </w:tc>
      </w:tr>
      <w:tr w:rsidR="002E7632" w:rsidRPr="00B459D9" w14:paraId="33185DC1"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C8D0EEC"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3A824FBF" w14:textId="77777777" w:rsidR="002E7632" w:rsidRPr="00B459D9" w:rsidRDefault="002E7632" w:rsidP="002E7632">
            <w:pPr>
              <w:widowControl/>
              <w:jc w:val="center"/>
              <w:rPr>
                <w:color w:val="000000"/>
                <w:szCs w:val="24"/>
              </w:rPr>
            </w:pPr>
            <w:r w:rsidRPr="00B459D9">
              <w:rPr>
                <w:color w:val="000000"/>
                <w:szCs w:val="24"/>
              </w:rPr>
              <w:t>116</w:t>
            </w:r>
          </w:p>
        </w:tc>
        <w:tc>
          <w:tcPr>
            <w:tcW w:w="1060" w:type="dxa"/>
            <w:tcBorders>
              <w:top w:val="nil"/>
              <w:left w:val="nil"/>
              <w:bottom w:val="single" w:sz="4" w:space="0" w:color="000000"/>
              <w:right w:val="single" w:sz="4" w:space="0" w:color="000000"/>
            </w:tcBorders>
            <w:noWrap/>
            <w:hideMark/>
          </w:tcPr>
          <w:p w14:paraId="343A2E53" w14:textId="77777777" w:rsidR="002E7632" w:rsidRPr="00B459D9" w:rsidRDefault="002E7632" w:rsidP="002E7632">
            <w:pPr>
              <w:widowControl/>
              <w:jc w:val="center"/>
              <w:rPr>
                <w:color w:val="000000"/>
                <w:szCs w:val="24"/>
              </w:rPr>
            </w:pPr>
            <w:r w:rsidRPr="00B459D9">
              <w:rPr>
                <w:color w:val="000000"/>
                <w:szCs w:val="24"/>
              </w:rPr>
              <w:t>141</w:t>
            </w:r>
          </w:p>
        </w:tc>
        <w:tc>
          <w:tcPr>
            <w:tcW w:w="1083" w:type="dxa"/>
            <w:tcBorders>
              <w:top w:val="nil"/>
              <w:left w:val="nil"/>
              <w:bottom w:val="single" w:sz="4" w:space="0" w:color="000000"/>
              <w:right w:val="single" w:sz="4" w:space="0" w:color="000000"/>
            </w:tcBorders>
            <w:noWrap/>
            <w:hideMark/>
          </w:tcPr>
          <w:p w14:paraId="370FFB1F" w14:textId="77777777" w:rsidR="002E7632" w:rsidRPr="00B459D9" w:rsidRDefault="002E7632" w:rsidP="002E7632">
            <w:pPr>
              <w:widowControl/>
              <w:jc w:val="center"/>
              <w:rPr>
                <w:color w:val="000000"/>
                <w:szCs w:val="24"/>
              </w:rPr>
            </w:pPr>
            <w:r w:rsidRPr="00B459D9">
              <w:rPr>
                <w:color w:val="000000"/>
                <w:szCs w:val="24"/>
              </w:rPr>
              <w:t>0.5733</w:t>
            </w:r>
          </w:p>
        </w:tc>
        <w:tc>
          <w:tcPr>
            <w:tcW w:w="981" w:type="dxa"/>
            <w:tcBorders>
              <w:top w:val="nil"/>
              <w:left w:val="nil"/>
              <w:bottom w:val="single" w:sz="4" w:space="0" w:color="000000"/>
              <w:right w:val="single" w:sz="4" w:space="0" w:color="000000"/>
            </w:tcBorders>
            <w:noWrap/>
            <w:hideMark/>
          </w:tcPr>
          <w:p w14:paraId="7B21AD59"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6042E69"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9754E61"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244CD015" w14:textId="77777777" w:rsidR="002E7632" w:rsidRPr="00B459D9" w:rsidRDefault="002E7632" w:rsidP="002E7632">
            <w:pPr>
              <w:widowControl/>
              <w:jc w:val="center"/>
              <w:rPr>
                <w:color w:val="000000"/>
                <w:szCs w:val="24"/>
              </w:rPr>
            </w:pPr>
            <w:r w:rsidRPr="00B459D9">
              <w:rPr>
                <w:color w:val="000000"/>
                <w:szCs w:val="24"/>
              </w:rPr>
              <w:t>7,534</w:t>
            </w:r>
          </w:p>
        </w:tc>
        <w:tc>
          <w:tcPr>
            <w:tcW w:w="1423" w:type="dxa"/>
            <w:tcBorders>
              <w:top w:val="nil"/>
              <w:left w:val="nil"/>
              <w:bottom w:val="single" w:sz="4" w:space="0" w:color="000000"/>
              <w:right w:val="single" w:sz="4" w:space="0" w:color="000000"/>
            </w:tcBorders>
            <w:noWrap/>
            <w:hideMark/>
          </w:tcPr>
          <w:p w14:paraId="31D77E63" w14:textId="77777777" w:rsidR="002E7632" w:rsidRPr="00B459D9" w:rsidRDefault="002E7632" w:rsidP="002E7632">
            <w:pPr>
              <w:widowControl/>
              <w:jc w:val="center"/>
              <w:rPr>
                <w:color w:val="000000"/>
                <w:szCs w:val="24"/>
              </w:rPr>
            </w:pPr>
            <w:r w:rsidRPr="00B459D9">
              <w:rPr>
                <w:color w:val="000000"/>
                <w:szCs w:val="24"/>
              </w:rPr>
              <w:t>38,302</w:t>
            </w:r>
          </w:p>
        </w:tc>
      </w:tr>
      <w:tr w:rsidR="002E7632" w:rsidRPr="00B459D9" w14:paraId="166B8B5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8D17B05"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27695AB7" w14:textId="77777777" w:rsidR="002E7632" w:rsidRPr="00B459D9" w:rsidRDefault="002E7632" w:rsidP="002E7632">
            <w:pPr>
              <w:widowControl/>
              <w:jc w:val="center"/>
              <w:rPr>
                <w:color w:val="000000"/>
                <w:szCs w:val="24"/>
              </w:rPr>
            </w:pPr>
            <w:r w:rsidRPr="00B459D9">
              <w:rPr>
                <w:color w:val="000000"/>
                <w:szCs w:val="24"/>
              </w:rPr>
              <w:t>117</w:t>
            </w:r>
          </w:p>
        </w:tc>
        <w:tc>
          <w:tcPr>
            <w:tcW w:w="1060" w:type="dxa"/>
            <w:tcBorders>
              <w:top w:val="nil"/>
              <w:left w:val="nil"/>
              <w:bottom w:val="single" w:sz="4" w:space="0" w:color="000000"/>
              <w:right w:val="single" w:sz="4" w:space="0" w:color="000000"/>
            </w:tcBorders>
            <w:noWrap/>
            <w:hideMark/>
          </w:tcPr>
          <w:p w14:paraId="0FC9E78A" w14:textId="77777777" w:rsidR="002E7632" w:rsidRPr="00B459D9" w:rsidRDefault="002E7632" w:rsidP="002E7632">
            <w:pPr>
              <w:widowControl/>
              <w:jc w:val="center"/>
              <w:rPr>
                <w:color w:val="000000"/>
                <w:szCs w:val="24"/>
              </w:rPr>
            </w:pPr>
            <w:r w:rsidRPr="00B459D9">
              <w:rPr>
                <w:color w:val="000000"/>
                <w:szCs w:val="24"/>
              </w:rPr>
              <w:t>142</w:t>
            </w:r>
          </w:p>
        </w:tc>
        <w:tc>
          <w:tcPr>
            <w:tcW w:w="1083" w:type="dxa"/>
            <w:tcBorders>
              <w:top w:val="nil"/>
              <w:left w:val="nil"/>
              <w:bottom w:val="single" w:sz="4" w:space="0" w:color="000000"/>
              <w:right w:val="single" w:sz="4" w:space="0" w:color="000000"/>
            </w:tcBorders>
            <w:noWrap/>
            <w:hideMark/>
          </w:tcPr>
          <w:p w14:paraId="4FC4506E" w14:textId="77777777" w:rsidR="002E7632" w:rsidRPr="00B459D9" w:rsidRDefault="002E7632" w:rsidP="002E7632">
            <w:pPr>
              <w:widowControl/>
              <w:jc w:val="center"/>
              <w:rPr>
                <w:color w:val="000000"/>
                <w:szCs w:val="24"/>
              </w:rPr>
            </w:pPr>
            <w:r w:rsidRPr="00B459D9">
              <w:rPr>
                <w:color w:val="000000"/>
                <w:szCs w:val="24"/>
              </w:rPr>
              <w:t>0.4556</w:t>
            </w:r>
          </w:p>
        </w:tc>
        <w:tc>
          <w:tcPr>
            <w:tcW w:w="981" w:type="dxa"/>
            <w:tcBorders>
              <w:top w:val="nil"/>
              <w:left w:val="nil"/>
              <w:bottom w:val="single" w:sz="4" w:space="0" w:color="000000"/>
              <w:right w:val="single" w:sz="4" w:space="0" w:color="000000"/>
            </w:tcBorders>
            <w:noWrap/>
            <w:hideMark/>
          </w:tcPr>
          <w:p w14:paraId="394E67C0"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FEEF7C9"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DA494FD"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0DF485E1" w14:textId="77777777" w:rsidR="002E7632" w:rsidRPr="00B459D9" w:rsidRDefault="002E7632" w:rsidP="002E7632">
            <w:pPr>
              <w:widowControl/>
              <w:jc w:val="center"/>
              <w:rPr>
                <w:color w:val="000000"/>
                <w:szCs w:val="24"/>
              </w:rPr>
            </w:pPr>
            <w:r w:rsidRPr="00B459D9">
              <w:rPr>
                <w:color w:val="000000"/>
                <w:szCs w:val="24"/>
              </w:rPr>
              <w:t>5,522</w:t>
            </w:r>
          </w:p>
        </w:tc>
        <w:tc>
          <w:tcPr>
            <w:tcW w:w="1423" w:type="dxa"/>
            <w:tcBorders>
              <w:top w:val="nil"/>
              <w:left w:val="nil"/>
              <w:bottom w:val="single" w:sz="4" w:space="0" w:color="000000"/>
              <w:right w:val="single" w:sz="4" w:space="0" w:color="000000"/>
            </w:tcBorders>
            <w:noWrap/>
            <w:hideMark/>
          </w:tcPr>
          <w:p w14:paraId="78C0C5A7" w14:textId="77777777" w:rsidR="002E7632" w:rsidRPr="00B459D9" w:rsidRDefault="002E7632" w:rsidP="002E7632">
            <w:pPr>
              <w:widowControl/>
              <w:jc w:val="center"/>
              <w:rPr>
                <w:color w:val="000000"/>
                <w:szCs w:val="24"/>
              </w:rPr>
            </w:pPr>
            <w:r w:rsidRPr="00B459D9">
              <w:rPr>
                <w:color w:val="000000"/>
                <w:szCs w:val="24"/>
              </w:rPr>
              <w:t>31,267</w:t>
            </w:r>
          </w:p>
        </w:tc>
      </w:tr>
      <w:tr w:rsidR="002E7632" w:rsidRPr="00B459D9" w14:paraId="32D63247"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6CE0D48"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19E05A3A" w14:textId="77777777" w:rsidR="002E7632" w:rsidRPr="00B459D9" w:rsidRDefault="002E7632" w:rsidP="002E7632">
            <w:pPr>
              <w:widowControl/>
              <w:jc w:val="center"/>
              <w:rPr>
                <w:color w:val="000000"/>
                <w:szCs w:val="24"/>
              </w:rPr>
            </w:pPr>
            <w:r w:rsidRPr="00B459D9">
              <w:rPr>
                <w:color w:val="000000"/>
                <w:szCs w:val="24"/>
              </w:rPr>
              <w:t>118</w:t>
            </w:r>
          </w:p>
        </w:tc>
        <w:tc>
          <w:tcPr>
            <w:tcW w:w="1060" w:type="dxa"/>
            <w:tcBorders>
              <w:top w:val="nil"/>
              <w:left w:val="nil"/>
              <w:bottom w:val="single" w:sz="4" w:space="0" w:color="000000"/>
              <w:right w:val="single" w:sz="4" w:space="0" w:color="000000"/>
            </w:tcBorders>
            <w:noWrap/>
            <w:hideMark/>
          </w:tcPr>
          <w:p w14:paraId="4EF21918" w14:textId="77777777" w:rsidR="002E7632" w:rsidRPr="00B459D9" w:rsidRDefault="002E7632" w:rsidP="002E7632">
            <w:pPr>
              <w:widowControl/>
              <w:jc w:val="center"/>
              <w:rPr>
                <w:color w:val="000000"/>
                <w:szCs w:val="24"/>
              </w:rPr>
            </w:pPr>
            <w:r w:rsidRPr="00B459D9">
              <w:rPr>
                <w:color w:val="000000"/>
                <w:szCs w:val="24"/>
              </w:rPr>
              <w:t>143</w:t>
            </w:r>
          </w:p>
        </w:tc>
        <w:tc>
          <w:tcPr>
            <w:tcW w:w="1083" w:type="dxa"/>
            <w:tcBorders>
              <w:top w:val="nil"/>
              <w:left w:val="nil"/>
              <w:bottom w:val="single" w:sz="4" w:space="0" w:color="000000"/>
              <w:right w:val="single" w:sz="4" w:space="0" w:color="000000"/>
            </w:tcBorders>
            <w:noWrap/>
            <w:hideMark/>
          </w:tcPr>
          <w:p w14:paraId="38B98623" w14:textId="77777777" w:rsidR="002E7632" w:rsidRPr="00B459D9" w:rsidRDefault="002E7632" w:rsidP="002E7632">
            <w:pPr>
              <w:widowControl/>
              <w:jc w:val="center"/>
              <w:rPr>
                <w:color w:val="000000"/>
                <w:szCs w:val="24"/>
              </w:rPr>
            </w:pPr>
            <w:r w:rsidRPr="00B459D9">
              <w:rPr>
                <w:color w:val="000000"/>
                <w:szCs w:val="24"/>
              </w:rPr>
              <w:t>0.3900</w:t>
            </w:r>
          </w:p>
        </w:tc>
        <w:tc>
          <w:tcPr>
            <w:tcW w:w="981" w:type="dxa"/>
            <w:tcBorders>
              <w:top w:val="nil"/>
              <w:left w:val="nil"/>
              <w:bottom w:val="single" w:sz="4" w:space="0" w:color="000000"/>
              <w:right w:val="single" w:sz="4" w:space="0" w:color="000000"/>
            </w:tcBorders>
            <w:noWrap/>
            <w:hideMark/>
          </w:tcPr>
          <w:p w14:paraId="405BAD14"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80BB33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3E7A58B"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38C6876F" w14:textId="77777777" w:rsidR="002E7632" w:rsidRPr="00B459D9" w:rsidRDefault="002E7632" w:rsidP="002E7632">
            <w:pPr>
              <w:widowControl/>
              <w:jc w:val="center"/>
              <w:rPr>
                <w:color w:val="000000"/>
                <w:szCs w:val="24"/>
              </w:rPr>
            </w:pPr>
            <w:r w:rsidRPr="00B459D9">
              <w:rPr>
                <w:color w:val="000000"/>
                <w:szCs w:val="24"/>
              </w:rPr>
              <w:t>3,881</w:t>
            </w:r>
          </w:p>
        </w:tc>
        <w:tc>
          <w:tcPr>
            <w:tcW w:w="1423" w:type="dxa"/>
            <w:tcBorders>
              <w:top w:val="nil"/>
              <w:left w:val="nil"/>
              <w:bottom w:val="single" w:sz="4" w:space="0" w:color="000000"/>
              <w:right w:val="single" w:sz="4" w:space="0" w:color="000000"/>
            </w:tcBorders>
            <w:noWrap/>
            <w:hideMark/>
          </w:tcPr>
          <w:p w14:paraId="3346812C" w14:textId="77777777" w:rsidR="002E7632" w:rsidRPr="00B459D9" w:rsidRDefault="002E7632" w:rsidP="002E7632">
            <w:pPr>
              <w:widowControl/>
              <w:jc w:val="center"/>
              <w:rPr>
                <w:color w:val="000000"/>
                <w:szCs w:val="24"/>
              </w:rPr>
            </w:pPr>
            <w:r w:rsidRPr="00B459D9">
              <w:rPr>
                <w:color w:val="000000"/>
                <w:szCs w:val="24"/>
              </w:rPr>
              <w:t>25,869</w:t>
            </w:r>
          </w:p>
        </w:tc>
      </w:tr>
      <w:tr w:rsidR="002E7632" w:rsidRPr="00B459D9" w14:paraId="6E38711D"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E539799"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47EB9F33" w14:textId="77777777" w:rsidR="002E7632" w:rsidRPr="00B459D9" w:rsidRDefault="002E7632" w:rsidP="002E7632">
            <w:pPr>
              <w:widowControl/>
              <w:jc w:val="center"/>
              <w:rPr>
                <w:color w:val="000000"/>
                <w:szCs w:val="24"/>
              </w:rPr>
            </w:pPr>
            <w:r w:rsidRPr="00B459D9">
              <w:rPr>
                <w:color w:val="000000"/>
                <w:szCs w:val="24"/>
              </w:rPr>
              <w:t>119</w:t>
            </w:r>
          </w:p>
        </w:tc>
        <w:tc>
          <w:tcPr>
            <w:tcW w:w="1060" w:type="dxa"/>
            <w:tcBorders>
              <w:top w:val="nil"/>
              <w:left w:val="nil"/>
              <w:bottom w:val="single" w:sz="4" w:space="0" w:color="000000"/>
              <w:right w:val="single" w:sz="4" w:space="0" w:color="000000"/>
            </w:tcBorders>
            <w:noWrap/>
            <w:hideMark/>
          </w:tcPr>
          <w:p w14:paraId="35474078" w14:textId="77777777" w:rsidR="002E7632" w:rsidRPr="00B459D9" w:rsidRDefault="002E7632" w:rsidP="002E7632">
            <w:pPr>
              <w:widowControl/>
              <w:jc w:val="center"/>
              <w:rPr>
                <w:color w:val="000000"/>
                <w:szCs w:val="24"/>
              </w:rPr>
            </w:pPr>
            <w:r w:rsidRPr="00B459D9">
              <w:rPr>
                <w:color w:val="000000"/>
                <w:szCs w:val="24"/>
              </w:rPr>
              <w:t>14401</w:t>
            </w:r>
          </w:p>
        </w:tc>
        <w:tc>
          <w:tcPr>
            <w:tcW w:w="1083" w:type="dxa"/>
            <w:tcBorders>
              <w:top w:val="nil"/>
              <w:left w:val="nil"/>
              <w:bottom w:val="single" w:sz="4" w:space="0" w:color="000000"/>
              <w:right w:val="single" w:sz="4" w:space="0" w:color="000000"/>
            </w:tcBorders>
            <w:noWrap/>
            <w:hideMark/>
          </w:tcPr>
          <w:p w14:paraId="09810660" w14:textId="77777777" w:rsidR="002E7632" w:rsidRPr="00B459D9" w:rsidRDefault="002E7632" w:rsidP="002E7632">
            <w:pPr>
              <w:widowControl/>
              <w:jc w:val="center"/>
              <w:rPr>
                <w:color w:val="000000"/>
                <w:szCs w:val="24"/>
              </w:rPr>
            </w:pPr>
            <w:r w:rsidRPr="00B459D9">
              <w:rPr>
                <w:color w:val="000000"/>
                <w:szCs w:val="24"/>
              </w:rPr>
              <w:t>0.8586</w:t>
            </w:r>
          </w:p>
        </w:tc>
        <w:tc>
          <w:tcPr>
            <w:tcW w:w="981" w:type="dxa"/>
            <w:tcBorders>
              <w:top w:val="nil"/>
              <w:left w:val="nil"/>
              <w:bottom w:val="single" w:sz="4" w:space="0" w:color="000000"/>
              <w:right w:val="single" w:sz="4" w:space="0" w:color="000000"/>
            </w:tcBorders>
            <w:noWrap/>
            <w:hideMark/>
          </w:tcPr>
          <w:p w14:paraId="35DE4EF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C89300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6036604"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6B6D5E26" w14:textId="77777777" w:rsidR="002E7632" w:rsidRPr="00B459D9" w:rsidRDefault="002E7632" w:rsidP="002E7632">
            <w:pPr>
              <w:widowControl/>
              <w:jc w:val="center"/>
              <w:rPr>
                <w:color w:val="000000"/>
                <w:szCs w:val="24"/>
              </w:rPr>
            </w:pPr>
            <w:r w:rsidRPr="00B459D9">
              <w:rPr>
                <w:color w:val="000000"/>
                <w:szCs w:val="24"/>
              </w:rPr>
              <w:t>6,083</w:t>
            </w:r>
          </w:p>
        </w:tc>
        <w:tc>
          <w:tcPr>
            <w:tcW w:w="1423" w:type="dxa"/>
            <w:tcBorders>
              <w:top w:val="nil"/>
              <w:left w:val="nil"/>
              <w:bottom w:val="single" w:sz="4" w:space="0" w:color="000000"/>
              <w:right w:val="single" w:sz="4" w:space="0" w:color="000000"/>
            </w:tcBorders>
            <w:noWrap/>
            <w:hideMark/>
          </w:tcPr>
          <w:p w14:paraId="5DC1C892" w14:textId="77777777" w:rsidR="002E7632" w:rsidRPr="00B459D9" w:rsidRDefault="002E7632" w:rsidP="002E7632">
            <w:pPr>
              <w:widowControl/>
              <w:jc w:val="center"/>
              <w:rPr>
                <w:color w:val="000000"/>
                <w:szCs w:val="24"/>
              </w:rPr>
            </w:pPr>
            <w:r w:rsidRPr="00B459D9">
              <w:rPr>
                <w:color w:val="000000"/>
                <w:szCs w:val="24"/>
              </w:rPr>
              <w:t>59,839</w:t>
            </w:r>
          </w:p>
        </w:tc>
      </w:tr>
      <w:tr w:rsidR="002E7632" w:rsidRPr="00B459D9" w14:paraId="3C565B2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6584AD8"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043BE3C4" w14:textId="77777777" w:rsidR="002E7632" w:rsidRPr="00B459D9" w:rsidRDefault="002E7632" w:rsidP="002E7632">
            <w:pPr>
              <w:widowControl/>
              <w:jc w:val="center"/>
              <w:rPr>
                <w:color w:val="000000"/>
                <w:szCs w:val="24"/>
              </w:rPr>
            </w:pPr>
            <w:r w:rsidRPr="00B459D9">
              <w:rPr>
                <w:color w:val="000000"/>
                <w:szCs w:val="24"/>
              </w:rPr>
              <w:t>120</w:t>
            </w:r>
          </w:p>
        </w:tc>
        <w:tc>
          <w:tcPr>
            <w:tcW w:w="1060" w:type="dxa"/>
            <w:tcBorders>
              <w:top w:val="nil"/>
              <w:left w:val="nil"/>
              <w:bottom w:val="single" w:sz="4" w:space="0" w:color="000000"/>
              <w:right w:val="single" w:sz="4" w:space="0" w:color="000000"/>
            </w:tcBorders>
            <w:noWrap/>
            <w:hideMark/>
          </w:tcPr>
          <w:p w14:paraId="089D7886" w14:textId="77777777" w:rsidR="002E7632" w:rsidRPr="00B459D9" w:rsidRDefault="002E7632" w:rsidP="002E7632">
            <w:pPr>
              <w:widowControl/>
              <w:jc w:val="center"/>
              <w:rPr>
                <w:color w:val="000000"/>
                <w:szCs w:val="24"/>
              </w:rPr>
            </w:pPr>
            <w:r w:rsidRPr="00B459D9">
              <w:rPr>
                <w:color w:val="000000"/>
                <w:szCs w:val="24"/>
              </w:rPr>
              <w:t>14402</w:t>
            </w:r>
          </w:p>
        </w:tc>
        <w:tc>
          <w:tcPr>
            <w:tcW w:w="1083" w:type="dxa"/>
            <w:tcBorders>
              <w:top w:val="nil"/>
              <w:left w:val="nil"/>
              <w:bottom w:val="single" w:sz="4" w:space="0" w:color="000000"/>
              <w:right w:val="single" w:sz="4" w:space="0" w:color="000000"/>
            </w:tcBorders>
            <w:noWrap/>
            <w:hideMark/>
          </w:tcPr>
          <w:p w14:paraId="1C256780" w14:textId="77777777" w:rsidR="002E7632" w:rsidRPr="00B459D9" w:rsidRDefault="002E7632" w:rsidP="002E7632">
            <w:pPr>
              <w:widowControl/>
              <w:jc w:val="center"/>
              <w:rPr>
                <w:color w:val="000000"/>
                <w:szCs w:val="24"/>
              </w:rPr>
            </w:pPr>
            <w:r w:rsidRPr="00B459D9">
              <w:rPr>
                <w:color w:val="000000"/>
                <w:szCs w:val="24"/>
              </w:rPr>
              <w:t>0.9300</w:t>
            </w:r>
          </w:p>
        </w:tc>
        <w:tc>
          <w:tcPr>
            <w:tcW w:w="981" w:type="dxa"/>
            <w:tcBorders>
              <w:top w:val="nil"/>
              <w:left w:val="nil"/>
              <w:bottom w:val="single" w:sz="4" w:space="0" w:color="000000"/>
              <w:right w:val="single" w:sz="4" w:space="0" w:color="000000"/>
            </w:tcBorders>
            <w:noWrap/>
            <w:hideMark/>
          </w:tcPr>
          <w:p w14:paraId="62006387"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3F71D9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A361040"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071A5985" w14:textId="77777777" w:rsidR="002E7632" w:rsidRPr="00B459D9" w:rsidRDefault="002E7632" w:rsidP="002E7632">
            <w:pPr>
              <w:widowControl/>
              <w:jc w:val="center"/>
              <w:rPr>
                <w:color w:val="000000"/>
                <w:szCs w:val="24"/>
              </w:rPr>
            </w:pPr>
            <w:r w:rsidRPr="00B459D9">
              <w:rPr>
                <w:color w:val="000000"/>
                <w:szCs w:val="24"/>
              </w:rPr>
              <w:t>9,349</w:t>
            </w:r>
          </w:p>
        </w:tc>
        <w:tc>
          <w:tcPr>
            <w:tcW w:w="1423" w:type="dxa"/>
            <w:tcBorders>
              <w:top w:val="nil"/>
              <w:left w:val="nil"/>
              <w:bottom w:val="single" w:sz="4" w:space="0" w:color="000000"/>
              <w:right w:val="single" w:sz="4" w:space="0" w:color="000000"/>
            </w:tcBorders>
            <w:noWrap/>
            <w:hideMark/>
          </w:tcPr>
          <w:p w14:paraId="18E8F6F2" w14:textId="77777777" w:rsidR="002E7632" w:rsidRPr="00B459D9" w:rsidRDefault="002E7632" w:rsidP="002E7632">
            <w:pPr>
              <w:widowControl/>
              <w:jc w:val="center"/>
              <w:rPr>
                <w:color w:val="000000"/>
                <w:szCs w:val="24"/>
              </w:rPr>
            </w:pPr>
            <w:r w:rsidRPr="00B459D9">
              <w:rPr>
                <w:color w:val="000000"/>
                <w:szCs w:val="24"/>
              </w:rPr>
              <w:t>68,671</w:t>
            </w:r>
          </w:p>
        </w:tc>
      </w:tr>
      <w:tr w:rsidR="002E7632" w:rsidRPr="00B459D9" w14:paraId="08EC0254"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7F4050A"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477245F8" w14:textId="77777777" w:rsidR="002E7632" w:rsidRPr="00B459D9" w:rsidRDefault="002E7632" w:rsidP="002E7632">
            <w:pPr>
              <w:widowControl/>
              <w:jc w:val="center"/>
              <w:rPr>
                <w:color w:val="000000"/>
                <w:szCs w:val="24"/>
              </w:rPr>
            </w:pPr>
            <w:r w:rsidRPr="00B459D9">
              <w:rPr>
                <w:color w:val="000000"/>
                <w:szCs w:val="24"/>
              </w:rPr>
              <w:t>121</w:t>
            </w:r>
          </w:p>
        </w:tc>
        <w:tc>
          <w:tcPr>
            <w:tcW w:w="1060" w:type="dxa"/>
            <w:tcBorders>
              <w:top w:val="nil"/>
              <w:left w:val="nil"/>
              <w:bottom w:val="single" w:sz="4" w:space="0" w:color="000000"/>
              <w:right w:val="single" w:sz="4" w:space="0" w:color="000000"/>
            </w:tcBorders>
            <w:noWrap/>
            <w:hideMark/>
          </w:tcPr>
          <w:p w14:paraId="05F3262C" w14:textId="77777777" w:rsidR="002E7632" w:rsidRPr="00B459D9" w:rsidRDefault="002E7632" w:rsidP="002E7632">
            <w:pPr>
              <w:widowControl/>
              <w:jc w:val="center"/>
              <w:rPr>
                <w:color w:val="000000"/>
                <w:szCs w:val="24"/>
              </w:rPr>
            </w:pPr>
            <w:r w:rsidRPr="00B459D9">
              <w:rPr>
                <w:color w:val="000000"/>
                <w:szCs w:val="24"/>
              </w:rPr>
              <w:t>14403</w:t>
            </w:r>
          </w:p>
        </w:tc>
        <w:tc>
          <w:tcPr>
            <w:tcW w:w="1083" w:type="dxa"/>
            <w:tcBorders>
              <w:top w:val="nil"/>
              <w:left w:val="nil"/>
              <w:bottom w:val="single" w:sz="4" w:space="0" w:color="000000"/>
              <w:right w:val="single" w:sz="4" w:space="0" w:color="000000"/>
            </w:tcBorders>
            <w:noWrap/>
            <w:hideMark/>
          </w:tcPr>
          <w:p w14:paraId="5C0C08C0" w14:textId="77777777" w:rsidR="002E7632" w:rsidRPr="00B459D9" w:rsidRDefault="002E7632" w:rsidP="002E7632">
            <w:pPr>
              <w:widowControl/>
              <w:jc w:val="center"/>
              <w:rPr>
                <w:color w:val="000000"/>
                <w:szCs w:val="24"/>
              </w:rPr>
            </w:pPr>
            <w:r w:rsidRPr="00B459D9">
              <w:rPr>
                <w:color w:val="000000"/>
                <w:szCs w:val="24"/>
              </w:rPr>
              <w:t>0.6025</w:t>
            </w:r>
          </w:p>
        </w:tc>
        <w:tc>
          <w:tcPr>
            <w:tcW w:w="981" w:type="dxa"/>
            <w:tcBorders>
              <w:top w:val="nil"/>
              <w:left w:val="nil"/>
              <w:bottom w:val="single" w:sz="4" w:space="0" w:color="000000"/>
              <w:right w:val="single" w:sz="4" w:space="0" w:color="000000"/>
            </w:tcBorders>
            <w:noWrap/>
            <w:hideMark/>
          </w:tcPr>
          <w:p w14:paraId="54B89261"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7D46AE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B160DB0"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5817F6BF" w14:textId="77777777" w:rsidR="002E7632" w:rsidRPr="00B459D9" w:rsidRDefault="002E7632" w:rsidP="002E7632">
            <w:pPr>
              <w:widowControl/>
              <w:jc w:val="center"/>
              <w:rPr>
                <w:color w:val="000000"/>
                <w:szCs w:val="24"/>
              </w:rPr>
            </w:pPr>
            <w:r w:rsidRPr="00B459D9">
              <w:rPr>
                <w:color w:val="000000"/>
                <w:szCs w:val="24"/>
              </w:rPr>
              <w:t>6,725</w:t>
            </w:r>
          </w:p>
        </w:tc>
        <w:tc>
          <w:tcPr>
            <w:tcW w:w="1423" w:type="dxa"/>
            <w:tcBorders>
              <w:top w:val="nil"/>
              <w:left w:val="nil"/>
              <w:bottom w:val="single" w:sz="4" w:space="0" w:color="000000"/>
              <w:right w:val="single" w:sz="4" w:space="0" w:color="000000"/>
            </w:tcBorders>
            <w:noWrap/>
            <w:hideMark/>
          </w:tcPr>
          <w:p w14:paraId="2A61E71D" w14:textId="77777777" w:rsidR="002E7632" w:rsidRPr="00B459D9" w:rsidRDefault="002E7632" w:rsidP="002E7632">
            <w:pPr>
              <w:widowControl/>
              <w:jc w:val="center"/>
              <w:rPr>
                <w:color w:val="000000"/>
                <w:szCs w:val="24"/>
              </w:rPr>
            </w:pPr>
            <w:r w:rsidRPr="00B459D9">
              <w:rPr>
                <w:color w:val="000000"/>
                <w:szCs w:val="24"/>
              </w:rPr>
              <w:t>42,533</w:t>
            </w:r>
          </w:p>
        </w:tc>
      </w:tr>
      <w:tr w:rsidR="002E7632" w:rsidRPr="00B459D9" w14:paraId="774B62E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1220C3B"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723C2AB7" w14:textId="77777777" w:rsidR="002E7632" w:rsidRPr="00B459D9" w:rsidRDefault="002E7632" w:rsidP="002E7632">
            <w:pPr>
              <w:widowControl/>
              <w:jc w:val="center"/>
              <w:rPr>
                <w:color w:val="000000"/>
                <w:szCs w:val="24"/>
              </w:rPr>
            </w:pPr>
            <w:r w:rsidRPr="00B459D9">
              <w:rPr>
                <w:color w:val="000000"/>
                <w:szCs w:val="24"/>
              </w:rPr>
              <w:t>122</w:t>
            </w:r>
          </w:p>
        </w:tc>
        <w:tc>
          <w:tcPr>
            <w:tcW w:w="1060" w:type="dxa"/>
            <w:tcBorders>
              <w:top w:val="nil"/>
              <w:left w:val="nil"/>
              <w:bottom w:val="single" w:sz="4" w:space="0" w:color="000000"/>
              <w:right w:val="single" w:sz="4" w:space="0" w:color="000000"/>
            </w:tcBorders>
            <w:noWrap/>
            <w:hideMark/>
          </w:tcPr>
          <w:p w14:paraId="093FB548" w14:textId="77777777" w:rsidR="002E7632" w:rsidRPr="00B459D9" w:rsidRDefault="002E7632" w:rsidP="002E7632">
            <w:pPr>
              <w:widowControl/>
              <w:jc w:val="center"/>
              <w:rPr>
                <w:color w:val="000000"/>
                <w:szCs w:val="24"/>
              </w:rPr>
            </w:pPr>
            <w:r w:rsidRPr="00B459D9">
              <w:rPr>
                <w:color w:val="000000"/>
                <w:szCs w:val="24"/>
              </w:rPr>
              <w:t>14501</w:t>
            </w:r>
          </w:p>
        </w:tc>
        <w:tc>
          <w:tcPr>
            <w:tcW w:w="1083" w:type="dxa"/>
            <w:tcBorders>
              <w:top w:val="nil"/>
              <w:left w:val="nil"/>
              <w:bottom w:val="single" w:sz="4" w:space="0" w:color="000000"/>
              <w:right w:val="single" w:sz="4" w:space="0" w:color="000000"/>
            </w:tcBorders>
            <w:noWrap/>
            <w:hideMark/>
          </w:tcPr>
          <w:p w14:paraId="6C1A35F0" w14:textId="77777777" w:rsidR="002E7632" w:rsidRPr="00B459D9" w:rsidRDefault="002E7632" w:rsidP="002E7632">
            <w:pPr>
              <w:widowControl/>
              <w:jc w:val="center"/>
              <w:rPr>
                <w:color w:val="000000"/>
                <w:szCs w:val="24"/>
              </w:rPr>
            </w:pPr>
            <w:r w:rsidRPr="00B459D9">
              <w:rPr>
                <w:color w:val="000000"/>
                <w:szCs w:val="24"/>
              </w:rPr>
              <w:t>0.7740</w:t>
            </w:r>
          </w:p>
        </w:tc>
        <w:tc>
          <w:tcPr>
            <w:tcW w:w="981" w:type="dxa"/>
            <w:tcBorders>
              <w:top w:val="nil"/>
              <w:left w:val="nil"/>
              <w:bottom w:val="single" w:sz="4" w:space="0" w:color="000000"/>
              <w:right w:val="single" w:sz="4" w:space="0" w:color="000000"/>
            </w:tcBorders>
            <w:noWrap/>
            <w:hideMark/>
          </w:tcPr>
          <w:p w14:paraId="44942D86"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3A358E8"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C966CFC"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21DFDBF0" w14:textId="77777777" w:rsidR="002E7632" w:rsidRPr="00B459D9" w:rsidRDefault="002E7632" w:rsidP="002E7632">
            <w:pPr>
              <w:widowControl/>
              <w:jc w:val="center"/>
              <w:rPr>
                <w:color w:val="000000"/>
                <w:szCs w:val="24"/>
              </w:rPr>
            </w:pPr>
            <w:r w:rsidRPr="00B459D9">
              <w:rPr>
                <w:color w:val="000000"/>
                <w:szCs w:val="24"/>
              </w:rPr>
              <w:t>4,134</w:t>
            </w:r>
          </w:p>
        </w:tc>
        <w:tc>
          <w:tcPr>
            <w:tcW w:w="1423" w:type="dxa"/>
            <w:tcBorders>
              <w:top w:val="nil"/>
              <w:left w:val="nil"/>
              <w:bottom w:val="single" w:sz="4" w:space="0" w:color="000000"/>
              <w:right w:val="single" w:sz="4" w:space="0" w:color="000000"/>
            </w:tcBorders>
            <w:noWrap/>
            <w:hideMark/>
          </w:tcPr>
          <w:p w14:paraId="2405383E" w14:textId="77777777" w:rsidR="002E7632" w:rsidRPr="00B459D9" w:rsidRDefault="002E7632" w:rsidP="002E7632">
            <w:pPr>
              <w:widowControl/>
              <w:jc w:val="center"/>
              <w:rPr>
                <w:color w:val="000000"/>
                <w:szCs w:val="24"/>
              </w:rPr>
            </w:pPr>
            <w:r w:rsidRPr="00B459D9">
              <w:rPr>
                <w:color w:val="000000"/>
                <w:szCs w:val="24"/>
              </w:rPr>
              <w:t>64,394</w:t>
            </w:r>
          </w:p>
        </w:tc>
      </w:tr>
      <w:tr w:rsidR="002E7632" w:rsidRPr="00B459D9" w14:paraId="40F1FD4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21D796E"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5FC83837" w14:textId="77777777" w:rsidR="002E7632" w:rsidRPr="00B459D9" w:rsidRDefault="002E7632" w:rsidP="002E7632">
            <w:pPr>
              <w:widowControl/>
              <w:jc w:val="center"/>
              <w:rPr>
                <w:color w:val="000000"/>
                <w:szCs w:val="24"/>
              </w:rPr>
            </w:pPr>
            <w:r w:rsidRPr="00B459D9">
              <w:rPr>
                <w:color w:val="000000"/>
                <w:szCs w:val="24"/>
              </w:rPr>
              <w:t>123</w:t>
            </w:r>
          </w:p>
        </w:tc>
        <w:tc>
          <w:tcPr>
            <w:tcW w:w="1060" w:type="dxa"/>
            <w:tcBorders>
              <w:top w:val="nil"/>
              <w:left w:val="nil"/>
              <w:bottom w:val="single" w:sz="4" w:space="0" w:color="000000"/>
              <w:right w:val="single" w:sz="4" w:space="0" w:color="000000"/>
            </w:tcBorders>
            <w:noWrap/>
            <w:hideMark/>
          </w:tcPr>
          <w:p w14:paraId="1F218C38" w14:textId="77777777" w:rsidR="002E7632" w:rsidRPr="00B459D9" w:rsidRDefault="002E7632" w:rsidP="002E7632">
            <w:pPr>
              <w:widowControl/>
              <w:jc w:val="center"/>
              <w:rPr>
                <w:color w:val="000000"/>
                <w:szCs w:val="24"/>
              </w:rPr>
            </w:pPr>
            <w:r w:rsidRPr="00B459D9">
              <w:rPr>
                <w:color w:val="000000"/>
                <w:szCs w:val="24"/>
              </w:rPr>
              <w:t>14502</w:t>
            </w:r>
          </w:p>
        </w:tc>
        <w:tc>
          <w:tcPr>
            <w:tcW w:w="1083" w:type="dxa"/>
            <w:tcBorders>
              <w:top w:val="nil"/>
              <w:left w:val="nil"/>
              <w:bottom w:val="single" w:sz="4" w:space="0" w:color="000000"/>
              <w:right w:val="single" w:sz="4" w:space="0" w:color="000000"/>
            </w:tcBorders>
            <w:noWrap/>
            <w:hideMark/>
          </w:tcPr>
          <w:p w14:paraId="650D0BF2" w14:textId="77777777" w:rsidR="002E7632" w:rsidRPr="00B459D9" w:rsidRDefault="002E7632" w:rsidP="002E7632">
            <w:pPr>
              <w:widowControl/>
              <w:jc w:val="center"/>
              <w:rPr>
                <w:color w:val="000000"/>
                <w:szCs w:val="24"/>
              </w:rPr>
            </w:pPr>
            <w:r w:rsidRPr="00B459D9">
              <w:rPr>
                <w:color w:val="000000"/>
                <w:szCs w:val="24"/>
              </w:rPr>
              <w:t>0.6860</w:t>
            </w:r>
          </w:p>
        </w:tc>
        <w:tc>
          <w:tcPr>
            <w:tcW w:w="981" w:type="dxa"/>
            <w:tcBorders>
              <w:top w:val="nil"/>
              <w:left w:val="nil"/>
              <w:bottom w:val="single" w:sz="4" w:space="0" w:color="000000"/>
              <w:right w:val="single" w:sz="4" w:space="0" w:color="000000"/>
            </w:tcBorders>
            <w:noWrap/>
            <w:hideMark/>
          </w:tcPr>
          <w:p w14:paraId="40902751"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541378C"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1FCEFFE"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3F8FC01C" w14:textId="77777777" w:rsidR="002E7632" w:rsidRPr="00B459D9" w:rsidRDefault="002E7632" w:rsidP="002E7632">
            <w:pPr>
              <w:widowControl/>
              <w:jc w:val="center"/>
              <w:rPr>
                <w:color w:val="000000"/>
                <w:szCs w:val="24"/>
              </w:rPr>
            </w:pPr>
            <w:r w:rsidRPr="00B459D9">
              <w:rPr>
                <w:color w:val="000000"/>
                <w:szCs w:val="24"/>
              </w:rPr>
              <w:t>6,478</w:t>
            </w:r>
          </w:p>
        </w:tc>
        <w:tc>
          <w:tcPr>
            <w:tcW w:w="1423" w:type="dxa"/>
            <w:tcBorders>
              <w:top w:val="nil"/>
              <w:left w:val="nil"/>
              <w:bottom w:val="single" w:sz="4" w:space="0" w:color="000000"/>
              <w:right w:val="single" w:sz="4" w:space="0" w:color="000000"/>
            </w:tcBorders>
            <w:noWrap/>
            <w:hideMark/>
          </w:tcPr>
          <w:p w14:paraId="08C9CE0A" w14:textId="77777777" w:rsidR="002E7632" w:rsidRPr="00B459D9" w:rsidRDefault="002E7632" w:rsidP="002E7632">
            <w:pPr>
              <w:widowControl/>
              <w:jc w:val="center"/>
              <w:rPr>
                <w:color w:val="000000"/>
                <w:szCs w:val="24"/>
              </w:rPr>
            </w:pPr>
            <w:r w:rsidRPr="00B459D9">
              <w:rPr>
                <w:color w:val="000000"/>
                <w:szCs w:val="24"/>
              </w:rPr>
              <w:t>52,517</w:t>
            </w:r>
          </w:p>
        </w:tc>
      </w:tr>
      <w:tr w:rsidR="002E7632" w:rsidRPr="00B459D9" w14:paraId="41E4064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E8E1D48" w14:textId="77777777" w:rsidR="002E7632" w:rsidRPr="00B459D9" w:rsidRDefault="002E7632" w:rsidP="002E7632">
            <w:pPr>
              <w:widowControl/>
              <w:jc w:val="center"/>
              <w:rPr>
                <w:color w:val="000000"/>
                <w:szCs w:val="24"/>
              </w:rPr>
            </w:pPr>
            <w:r w:rsidRPr="00B459D9">
              <w:rPr>
                <w:color w:val="000000"/>
                <w:szCs w:val="24"/>
              </w:rPr>
              <w:t>5</w:t>
            </w:r>
          </w:p>
        </w:tc>
        <w:tc>
          <w:tcPr>
            <w:tcW w:w="998" w:type="dxa"/>
            <w:tcBorders>
              <w:top w:val="nil"/>
              <w:left w:val="nil"/>
              <w:bottom w:val="single" w:sz="4" w:space="0" w:color="000000"/>
              <w:right w:val="single" w:sz="4" w:space="0" w:color="000000"/>
            </w:tcBorders>
            <w:noWrap/>
            <w:hideMark/>
          </w:tcPr>
          <w:p w14:paraId="4D060522" w14:textId="77777777" w:rsidR="002E7632" w:rsidRPr="00B459D9" w:rsidRDefault="002E7632" w:rsidP="002E7632">
            <w:pPr>
              <w:widowControl/>
              <w:jc w:val="center"/>
              <w:rPr>
                <w:color w:val="000000"/>
                <w:szCs w:val="24"/>
              </w:rPr>
            </w:pPr>
            <w:r w:rsidRPr="00B459D9">
              <w:rPr>
                <w:color w:val="000000"/>
                <w:szCs w:val="24"/>
              </w:rPr>
              <w:t>124</w:t>
            </w:r>
          </w:p>
        </w:tc>
        <w:tc>
          <w:tcPr>
            <w:tcW w:w="1060" w:type="dxa"/>
            <w:tcBorders>
              <w:top w:val="nil"/>
              <w:left w:val="nil"/>
              <w:bottom w:val="single" w:sz="4" w:space="0" w:color="000000"/>
              <w:right w:val="single" w:sz="4" w:space="0" w:color="000000"/>
            </w:tcBorders>
            <w:noWrap/>
            <w:hideMark/>
          </w:tcPr>
          <w:p w14:paraId="7AFFC91B" w14:textId="77777777" w:rsidR="002E7632" w:rsidRPr="00B459D9" w:rsidRDefault="002E7632" w:rsidP="002E7632">
            <w:pPr>
              <w:widowControl/>
              <w:jc w:val="center"/>
              <w:rPr>
                <w:color w:val="000000"/>
                <w:szCs w:val="24"/>
              </w:rPr>
            </w:pPr>
            <w:r w:rsidRPr="00B459D9">
              <w:rPr>
                <w:color w:val="000000"/>
                <w:szCs w:val="24"/>
              </w:rPr>
              <w:t>14503</w:t>
            </w:r>
          </w:p>
        </w:tc>
        <w:tc>
          <w:tcPr>
            <w:tcW w:w="1083" w:type="dxa"/>
            <w:tcBorders>
              <w:top w:val="nil"/>
              <w:left w:val="nil"/>
              <w:bottom w:val="single" w:sz="4" w:space="0" w:color="000000"/>
              <w:right w:val="single" w:sz="4" w:space="0" w:color="000000"/>
            </w:tcBorders>
            <w:noWrap/>
            <w:hideMark/>
          </w:tcPr>
          <w:p w14:paraId="41D31642" w14:textId="77777777" w:rsidR="002E7632" w:rsidRPr="00B459D9" w:rsidRDefault="002E7632" w:rsidP="002E7632">
            <w:pPr>
              <w:widowControl/>
              <w:jc w:val="center"/>
              <w:rPr>
                <w:color w:val="000000"/>
                <w:szCs w:val="24"/>
              </w:rPr>
            </w:pPr>
            <w:r w:rsidRPr="00B459D9">
              <w:rPr>
                <w:color w:val="000000"/>
                <w:szCs w:val="24"/>
              </w:rPr>
              <w:t>0.4237</w:t>
            </w:r>
          </w:p>
        </w:tc>
        <w:tc>
          <w:tcPr>
            <w:tcW w:w="981" w:type="dxa"/>
            <w:tcBorders>
              <w:top w:val="nil"/>
              <w:left w:val="nil"/>
              <w:bottom w:val="single" w:sz="4" w:space="0" w:color="000000"/>
              <w:right w:val="single" w:sz="4" w:space="0" w:color="000000"/>
            </w:tcBorders>
            <w:noWrap/>
            <w:hideMark/>
          </w:tcPr>
          <w:p w14:paraId="5A09A8C8"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F9CF372"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33440BF"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06A49B2F" w14:textId="77777777" w:rsidR="002E7632" w:rsidRPr="00B459D9" w:rsidRDefault="002E7632" w:rsidP="002E7632">
            <w:pPr>
              <w:widowControl/>
              <w:jc w:val="center"/>
              <w:rPr>
                <w:color w:val="000000"/>
                <w:szCs w:val="24"/>
              </w:rPr>
            </w:pPr>
            <w:r w:rsidRPr="00B459D9">
              <w:rPr>
                <w:color w:val="000000"/>
                <w:szCs w:val="24"/>
              </w:rPr>
              <w:t>5,212</w:t>
            </w:r>
          </w:p>
        </w:tc>
        <w:tc>
          <w:tcPr>
            <w:tcW w:w="1423" w:type="dxa"/>
            <w:tcBorders>
              <w:top w:val="nil"/>
              <w:left w:val="nil"/>
              <w:bottom w:val="single" w:sz="4" w:space="0" w:color="000000"/>
              <w:right w:val="single" w:sz="4" w:space="0" w:color="000000"/>
            </w:tcBorders>
            <w:noWrap/>
            <w:hideMark/>
          </w:tcPr>
          <w:p w14:paraId="73E20B9A" w14:textId="77777777" w:rsidR="002E7632" w:rsidRPr="00B459D9" w:rsidRDefault="002E7632" w:rsidP="002E7632">
            <w:pPr>
              <w:widowControl/>
              <w:jc w:val="center"/>
              <w:rPr>
                <w:color w:val="000000"/>
                <w:szCs w:val="24"/>
              </w:rPr>
            </w:pPr>
            <w:r w:rsidRPr="00B459D9">
              <w:rPr>
                <w:color w:val="000000"/>
                <w:szCs w:val="24"/>
              </w:rPr>
              <w:t>30,891</w:t>
            </w:r>
          </w:p>
        </w:tc>
      </w:tr>
      <w:tr w:rsidR="002E7632" w:rsidRPr="00B459D9" w14:paraId="181FEA1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3D0A4C8"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564E7D33" w14:textId="77777777" w:rsidR="002E7632" w:rsidRPr="00B459D9" w:rsidRDefault="002E7632" w:rsidP="002E7632">
            <w:pPr>
              <w:widowControl/>
              <w:jc w:val="center"/>
              <w:rPr>
                <w:color w:val="000000"/>
                <w:szCs w:val="24"/>
              </w:rPr>
            </w:pPr>
            <w:r w:rsidRPr="00B459D9">
              <w:rPr>
                <w:color w:val="000000"/>
                <w:szCs w:val="24"/>
              </w:rPr>
              <w:t>1</w:t>
            </w:r>
          </w:p>
        </w:tc>
        <w:tc>
          <w:tcPr>
            <w:tcW w:w="1060" w:type="dxa"/>
            <w:tcBorders>
              <w:top w:val="nil"/>
              <w:left w:val="nil"/>
              <w:bottom w:val="single" w:sz="4" w:space="0" w:color="000000"/>
              <w:right w:val="single" w:sz="4" w:space="0" w:color="000000"/>
            </w:tcBorders>
            <w:noWrap/>
            <w:hideMark/>
          </w:tcPr>
          <w:p w14:paraId="1C25E0A0" w14:textId="77777777" w:rsidR="002E7632" w:rsidRPr="00B459D9" w:rsidRDefault="002E7632" w:rsidP="002E7632">
            <w:pPr>
              <w:widowControl/>
              <w:jc w:val="center"/>
              <w:rPr>
                <w:color w:val="000000"/>
                <w:szCs w:val="24"/>
              </w:rPr>
            </w:pPr>
            <w:r w:rsidRPr="00B459D9">
              <w:rPr>
                <w:color w:val="000000"/>
                <w:szCs w:val="24"/>
              </w:rPr>
              <w:t>15401</w:t>
            </w:r>
          </w:p>
        </w:tc>
        <w:tc>
          <w:tcPr>
            <w:tcW w:w="1083" w:type="dxa"/>
            <w:tcBorders>
              <w:top w:val="nil"/>
              <w:left w:val="nil"/>
              <w:bottom w:val="single" w:sz="4" w:space="0" w:color="000000"/>
              <w:right w:val="single" w:sz="4" w:space="0" w:color="000000"/>
            </w:tcBorders>
            <w:noWrap/>
            <w:hideMark/>
          </w:tcPr>
          <w:p w14:paraId="74271E75" w14:textId="77777777" w:rsidR="002E7632" w:rsidRPr="00B459D9" w:rsidRDefault="002E7632" w:rsidP="002E7632">
            <w:pPr>
              <w:widowControl/>
              <w:jc w:val="center"/>
              <w:rPr>
                <w:color w:val="000000"/>
                <w:szCs w:val="24"/>
              </w:rPr>
            </w:pPr>
            <w:r w:rsidRPr="00B459D9">
              <w:rPr>
                <w:color w:val="000000"/>
                <w:szCs w:val="24"/>
              </w:rPr>
              <w:t>6.6380</w:t>
            </w:r>
          </w:p>
        </w:tc>
        <w:tc>
          <w:tcPr>
            <w:tcW w:w="981" w:type="dxa"/>
            <w:tcBorders>
              <w:top w:val="nil"/>
              <w:left w:val="nil"/>
              <w:bottom w:val="single" w:sz="4" w:space="0" w:color="000000"/>
              <w:right w:val="single" w:sz="4" w:space="0" w:color="000000"/>
            </w:tcBorders>
            <w:noWrap/>
            <w:hideMark/>
          </w:tcPr>
          <w:p w14:paraId="1BC86185"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7151FE42" w14:textId="77777777" w:rsidR="002E7632" w:rsidRPr="00B459D9" w:rsidRDefault="002E7632" w:rsidP="002E7632">
            <w:pPr>
              <w:widowControl/>
              <w:jc w:val="center"/>
              <w:rPr>
                <w:rFonts w:ascii="標楷體" w:hAnsi="標楷體"/>
                <w:color w:val="000000"/>
                <w:szCs w:val="24"/>
              </w:rPr>
            </w:pPr>
            <w:r w:rsidRPr="00B459D9">
              <w:rPr>
                <w:rFonts w:ascii="標楷體" w:hAnsi="標楷體"/>
                <w:color w:val="000000"/>
                <w:szCs w:val="24"/>
              </w:rPr>
              <w:t>●</w:t>
            </w:r>
          </w:p>
        </w:tc>
        <w:tc>
          <w:tcPr>
            <w:tcW w:w="1219" w:type="dxa"/>
            <w:tcBorders>
              <w:top w:val="nil"/>
              <w:left w:val="nil"/>
              <w:bottom w:val="single" w:sz="4" w:space="0" w:color="000000"/>
              <w:right w:val="single" w:sz="4" w:space="0" w:color="000000"/>
            </w:tcBorders>
            <w:noWrap/>
            <w:hideMark/>
          </w:tcPr>
          <w:p w14:paraId="71942D19" w14:textId="77777777" w:rsidR="002E7632" w:rsidRPr="00B459D9" w:rsidRDefault="002E7632" w:rsidP="002E7632">
            <w:pPr>
              <w:widowControl/>
              <w:jc w:val="center"/>
              <w:rPr>
                <w:color w:val="000000"/>
                <w:szCs w:val="24"/>
              </w:rPr>
            </w:pPr>
            <w:r w:rsidRPr="00B459D9">
              <w:rPr>
                <w:color w:val="000000"/>
                <w:szCs w:val="24"/>
              </w:rPr>
              <w:t>19</w:t>
            </w:r>
          </w:p>
        </w:tc>
        <w:tc>
          <w:tcPr>
            <w:tcW w:w="1378" w:type="dxa"/>
            <w:tcBorders>
              <w:top w:val="nil"/>
              <w:left w:val="nil"/>
              <w:bottom w:val="single" w:sz="4" w:space="0" w:color="000000"/>
              <w:right w:val="single" w:sz="4" w:space="0" w:color="000000"/>
            </w:tcBorders>
            <w:noWrap/>
            <w:hideMark/>
          </w:tcPr>
          <w:p w14:paraId="5C93137D" w14:textId="77777777" w:rsidR="002E7632" w:rsidRPr="00B459D9" w:rsidRDefault="002E7632" w:rsidP="002E7632">
            <w:pPr>
              <w:widowControl/>
              <w:jc w:val="center"/>
              <w:rPr>
                <w:color w:val="000000"/>
                <w:szCs w:val="24"/>
              </w:rPr>
            </w:pPr>
            <w:r w:rsidRPr="00B459D9">
              <w:rPr>
                <w:color w:val="000000"/>
                <w:szCs w:val="24"/>
              </w:rPr>
              <w:t>142,630</w:t>
            </w:r>
          </w:p>
        </w:tc>
        <w:tc>
          <w:tcPr>
            <w:tcW w:w="1423" w:type="dxa"/>
            <w:tcBorders>
              <w:top w:val="nil"/>
              <w:left w:val="nil"/>
              <w:bottom w:val="single" w:sz="4" w:space="0" w:color="000000"/>
              <w:right w:val="single" w:sz="4" w:space="0" w:color="000000"/>
            </w:tcBorders>
            <w:noWrap/>
            <w:hideMark/>
          </w:tcPr>
          <w:p w14:paraId="115F828C" w14:textId="77777777" w:rsidR="002E7632" w:rsidRPr="00B459D9" w:rsidRDefault="002E7632" w:rsidP="002E7632">
            <w:pPr>
              <w:widowControl/>
              <w:jc w:val="center"/>
              <w:rPr>
                <w:color w:val="000000"/>
                <w:szCs w:val="24"/>
              </w:rPr>
            </w:pPr>
            <w:r w:rsidRPr="00B459D9">
              <w:rPr>
                <w:color w:val="000000"/>
                <w:szCs w:val="24"/>
              </w:rPr>
              <w:t>644,455</w:t>
            </w:r>
          </w:p>
        </w:tc>
      </w:tr>
      <w:tr w:rsidR="002E7632" w:rsidRPr="00B459D9" w14:paraId="7DF0373F"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B6319F1"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43E6F9E2" w14:textId="77777777" w:rsidR="002E7632" w:rsidRPr="00B459D9" w:rsidRDefault="002E7632" w:rsidP="002E7632">
            <w:pPr>
              <w:widowControl/>
              <w:jc w:val="center"/>
              <w:rPr>
                <w:color w:val="000000"/>
                <w:szCs w:val="24"/>
              </w:rPr>
            </w:pPr>
            <w:r w:rsidRPr="00B459D9">
              <w:rPr>
                <w:color w:val="000000"/>
                <w:szCs w:val="24"/>
              </w:rPr>
              <w:t>2</w:t>
            </w:r>
          </w:p>
        </w:tc>
        <w:tc>
          <w:tcPr>
            <w:tcW w:w="1060" w:type="dxa"/>
            <w:tcBorders>
              <w:top w:val="nil"/>
              <w:left w:val="nil"/>
              <w:bottom w:val="single" w:sz="4" w:space="0" w:color="000000"/>
              <w:right w:val="single" w:sz="4" w:space="0" w:color="000000"/>
            </w:tcBorders>
            <w:noWrap/>
            <w:hideMark/>
          </w:tcPr>
          <w:p w14:paraId="0F0D29F2" w14:textId="77777777" w:rsidR="002E7632" w:rsidRPr="00B459D9" w:rsidRDefault="002E7632" w:rsidP="002E7632">
            <w:pPr>
              <w:widowControl/>
              <w:jc w:val="center"/>
              <w:rPr>
                <w:color w:val="000000"/>
                <w:szCs w:val="24"/>
              </w:rPr>
            </w:pPr>
            <w:r w:rsidRPr="00B459D9">
              <w:rPr>
                <w:color w:val="000000"/>
                <w:szCs w:val="24"/>
              </w:rPr>
              <w:t>15402</w:t>
            </w:r>
          </w:p>
        </w:tc>
        <w:tc>
          <w:tcPr>
            <w:tcW w:w="1083" w:type="dxa"/>
            <w:tcBorders>
              <w:top w:val="nil"/>
              <w:left w:val="nil"/>
              <w:bottom w:val="single" w:sz="4" w:space="0" w:color="000000"/>
              <w:right w:val="single" w:sz="4" w:space="0" w:color="000000"/>
            </w:tcBorders>
            <w:noWrap/>
            <w:hideMark/>
          </w:tcPr>
          <w:p w14:paraId="070EF066" w14:textId="77777777" w:rsidR="002E7632" w:rsidRPr="00B459D9" w:rsidRDefault="002E7632" w:rsidP="002E7632">
            <w:pPr>
              <w:widowControl/>
              <w:jc w:val="center"/>
              <w:rPr>
                <w:color w:val="000000"/>
                <w:szCs w:val="24"/>
              </w:rPr>
            </w:pPr>
            <w:r w:rsidRPr="00B459D9">
              <w:rPr>
                <w:color w:val="000000"/>
                <w:szCs w:val="24"/>
              </w:rPr>
              <w:t>3.1228</w:t>
            </w:r>
          </w:p>
        </w:tc>
        <w:tc>
          <w:tcPr>
            <w:tcW w:w="981" w:type="dxa"/>
            <w:tcBorders>
              <w:top w:val="nil"/>
              <w:left w:val="nil"/>
              <w:bottom w:val="single" w:sz="4" w:space="0" w:color="000000"/>
              <w:right w:val="single" w:sz="4" w:space="0" w:color="000000"/>
            </w:tcBorders>
            <w:noWrap/>
            <w:hideMark/>
          </w:tcPr>
          <w:p w14:paraId="63293778"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F41DC32"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CA94FB1" w14:textId="77777777" w:rsidR="002E7632" w:rsidRPr="00B459D9" w:rsidRDefault="002E7632" w:rsidP="002E7632">
            <w:pPr>
              <w:widowControl/>
              <w:jc w:val="center"/>
              <w:rPr>
                <w:color w:val="000000"/>
                <w:szCs w:val="24"/>
              </w:rPr>
            </w:pPr>
            <w:r w:rsidRPr="00B459D9">
              <w:rPr>
                <w:color w:val="000000"/>
                <w:szCs w:val="24"/>
              </w:rPr>
              <w:t>12</w:t>
            </w:r>
          </w:p>
        </w:tc>
        <w:tc>
          <w:tcPr>
            <w:tcW w:w="1378" w:type="dxa"/>
            <w:tcBorders>
              <w:top w:val="nil"/>
              <w:left w:val="nil"/>
              <w:bottom w:val="single" w:sz="4" w:space="0" w:color="000000"/>
              <w:right w:val="single" w:sz="4" w:space="0" w:color="000000"/>
            </w:tcBorders>
            <w:noWrap/>
            <w:hideMark/>
          </w:tcPr>
          <w:p w14:paraId="666317DC" w14:textId="77777777" w:rsidR="002E7632" w:rsidRPr="00B459D9" w:rsidRDefault="002E7632" w:rsidP="002E7632">
            <w:pPr>
              <w:widowControl/>
              <w:jc w:val="center"/>
              <w:rPr>
                <w:color w:val="000000"/>
                <w:szCs w:val="24"/>
              </w:rPr>
            </w:pPr>
            <w:r w:rsidRPr="00B459D9">
              <w:rPr>
                <w:color w:val="000000"/>
                <w:szCs w:val="24"/>
              </w:rPr>
              <w:t>28,547</w:t>
            </w:r>
          </w:p>
        </w:tc>
        <w:tc>
          <w:tcPr>
            <w:tcW w:w="1423" w:type="dxa"/>
            <w:tcBorders>
              <w:top w:val="nil"/>
              <w:left w:val="nil"/>
              <w:bottom w:val="single" w:sz="4" w:space="0" w:color="000000"/>
              <w:right w:val="single" w:sz="4" w:space="0" w:color="000000"/>
            </w:tcBorders>
            <w:noWrap/>
            <w:hideMark/>
          </w:tcPr>
          <w:p w14:paraId="0297359B" w14:textId="77777777" w:rsidR="002E7632" w:rsidRPr="00B459D9" w:rsidRDefault="002E7632" w:rsidP="002E7632">
            <w:pPr>
              <w:widowControl/>
              <w:jc w:val="center"/>
              <w:rPr>
                <w:color w:val="000000"/>
                <w:szCs w:val="24"/>
              </w:rPr>
            </w:pPr>
            <w:r w:rsidRPr="00B459D9">
              <w:rPr>
                <w:color w:val="000000"/>
                <w:szCs w:val="24"/>
              </w:rPr>
              <w:t>342,419</w:t>
            </w:r>
          </w:p>
        </w:tc>
      </w:tr>
      <w:tr w:rsidR="002E7632" w:rsidRPr="00B459D9" w14:paraId="7BF923E7"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3847815"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0BFF8257" w14:textId="77777777" w:rsidR="002E7632" w:rsidRPr="00B459D9" w:rsidRDefault="002E7632" w:rsidP="002E7632">
            <w:pPr>
              <w:widowControl/>
              <w:jc w:val="center"/>
              <w:rPr>
                <w:color w:val="000000"/>
                <w:szCs w:val="24"/>
              </w:rPr>
            </w:pPr>
            <w:r w:rsidRPr="00B459D9">
              <w:rPr>
                <w:color w:val="000000"/>
                <w:szCs w:val="24"/>
              </w:rPr>
              <w:t>3</w:t>
            </w:r>
          </w:p>
        </w:tc>
        <w:tc>
          <w:tcPr>
            <w:tcW w:w="1060" w:type="dxa"/>
            <w:tcBorders>
              <w:top w:val="nil"/>
              <w:left w:val="nil"/>
              <w:bottom w:val="single" w:sz="4" w:space="0" w:color="000000"/>
              <w:right w:val="single" w:sz="4" w:space="0" w:color="000000"/>
            </w:tcBorders>
            <w:noWrap/>
            <w:hideMark/>
          </w:tcPr>
          <w:p w14:paraId="64380CBC" w14:textId="77777777" w:rsidR="002E7632" w:rsidRPr="00B459D9" w:rsidRDefault="002E7632" w:rsidP="002E7632">
            <w:pPr>
              <w:widowControl/>
              <w:jc w:val="center"/>
              <w:rPr>
                <w:color w:val="000000"/>
                <w:szCs w:val="24"/>
              </w:rPr>
            </w:pPr>
            <w:r w:rsidRPr="00B459D9">
              <w:rPr>
                <w:color w:val="000000"/>
                <w:szCs w:val="24"/>
              </w:rPr>
              <w:t>15403</w:t>
            </w:r>
          </w:p>
        </w:tc>
        <w:tc>
          <w:tcPr>
            <w:tcW w:w="1083" w:type="dxa"/>
            <w:tcBorders>
              <w:top w:val="nil"/>
              <w:left w:val="nil"/>
              <w:bottom w:val="single" w:sz="4" w:space="0" w:color="000000"/>
              <w:right w:val="single" w:sz="4" w:space="0" w:color="000000"/>
            </w:tcBorders>
            <w:noWrap/>
            <w:hideMark/>
          </w:tcPr>
          <w:p w14:paraId="554D6CED" w14:textId="77777777" w:rsidR="002E7632" w:rsidRPr="00B459D9" w:rsidRDefault="002E7632" w:rsidP="002E7632">
            <w:pPr>
              <w:widowControl/>
              <w:jc w:val="center"/>
              <w:rPr>
                <w:color w:val="000000"/>
                <w:szCs w:val="24"/>
              </w:rPr>
            </w:pPr>
            <w:r w:rsidRPr="00B459D9">
              <w:rPr>
                <w:color w:val="000000"/>
                <w:szCs w:val="24"/>
              </w:rPr>
              <w:t>2.0350</w:t>
            </w:r>
          </w:p>
        </w:tc>
        <w:tc>
          <w:tcPr>
            <w:tcW w:w="981" w:type="dxa"/>
            <w:tcBorders>
              <w:top w:val="nil"/>
              <w:left w:val="nil"/>
              <w:bottom w:val="single" w:sz="4" w:space="0" w:color="000000"/>
              <w:right w:val="single" w:sz="4" w:space="0" w:color="000000"/>
            </w:tcBorders>
            <w:noWrap/>
            <w:hideMark/>
          </w:tcPr>
          <w:p w14:paraId="165897C4"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FC3019C"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7219B7B" w14:textId="77777777" w:rsidR="002E7632" w:rsidRPr="00B459D9" w:rsidRDefault="002E7632" w:rsidP="002E7632">
            <w:pPr>
              <w:widowControl/>
              <w:jc w:val="center"/>
              <w:rPr>
                <w:color w:val="000000"/>
                <w:szCs w:val="24"/>
              </w:rPr>
            </w:pPr>
            <w:r w:rsidRPr="00B459D9">
              <w:rPr>
                <w:color w:val="000000"/>
                <w:szCs w:val="24"/>
              </w:rPr>
              <w:t>9</w:t>
            </w:r>
          </w:p>
        </w:tc>
        <w:tc>
          <w:tcPr>
            <w:tcW w:w="1378" w:type="dxa"/>
            <w:tcBorders>
              <w:top w:val="nil"/>
              <w:left w:val="nil"/>
              <w:bottom w:val="single" w:sz="4" w:space="0" w:color="000000"/>
              <w:right w:val="single" w:sz="4" w:space="0" w:color="000000"/>
            </w:tcBorders>
            <w:noWrap/>
            <w:hideMark/>
          </w:tcPr>
          <w:p w14:paraId="3F56A768" w14:textId="77777777" w:rsidR="002E7632" w:rsidRPr="00B459D9" w:rsidRDefault="002E7632" w:rsidP="002E7632">
            <w:pPr>
              <w:widowControl/>
              <w:jc w:val="center"/>
              <w:rPr>
                <w:color w:val="000000"/>
                <w:szCs w:val="24"/>
              </w:rPr>
            </w:pPr>
            <w:r w:rsidRPr="00B459D9">
              <w:rPr>
                <w:color w:val="000000"/>
                <w:szCs w:val="24"/>
              </w:rPr>
              <w:t>11,795</w:t>
            </w:r>
          </w:p>
        </w:tc>
        <w:tc>
          <w:tcPr>
            <w:tcW w:w="1423" w:type="dxa"/>
            <w:tcBorders>
              <w:top w:val="nil"/>
              <w:left w:val="nil"/>
              <w:bottom w:val="single" w:sz="4" w:space="0" w:color="000000"/>
              <w:right w:val="single" w:sz="4" w:space="0" w:color="000000"/>
            </w:tcBorders>
            <w:noWrap/>
            <w:hideMark/>
          </w:tcPr>
          <w:p w14:paraId="7A6125EE" w14:textId="77777777" w:rsidR="002E7632" w:rsidRPr="00B459D9" w:rsidRDefault="002E7632" w:rsidP="002E7632">
            <w:pPr>
              <w:widowControl/>
              <w:jc w:val="center"/>
              <w:rPr>
                <w:color w:val="000000"/>
                <w:szCs w:val="24"/>
              </w:rPr>
            </w:pPr>
            <w:r w:rsidRPr="00B459D9">
              <w:rPr>
                <w:color w:val="000000"/>
                <w:szCs w:val="24"/>
              </w:rPr>
              <w:t>199,383</w:t>
            </w:r>
          </w:p>
        </w:tc>
      </w:tr>
      <w:tr w:rsidR="002E7632" w:rsidRPr="00B459D9" w14:paraId="7AB1356A"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FE34C48"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6DF22744" w14:textId="77777777" w:rsidR="002E7632" w:rsidRPr="00B459D9" w:rsidRDefault="002E7632" w:rsidP="002E7632">
            <w:pPr>
              <w:widowControl/>
              <w:jc w:val="center"/>
              <w:rPr>
                <w:color w:val="000000"/>
                <w:szCs w:val="24"/>
              </w:rPr>
            </w:pPr>
            <w:r w:rsidRPr="00B459D9">
              <w:rPr>
                <w:color w:val="000000"/>
                <w:szCs w:val="24"/>
              </w:rPr>
              <w:t>4</w:t>
            </w:r>
          </w:p>
        </w:tc>
        <w:tc>
          <w:tcPr>
            <w:tcW w:w="1060" w:type="dxa"/>
            <w:tcBorders>
              <w:top w:val="nil"/>
              <w:left w:val="nil"/>
              <w:bottom w:val="single" w:sz="4" w:space="0" w:color="000000"/>
              <w:right w:val="single" w:sz="4" w:space="0" w:color="000000"/>
            </w:tcBorders>
            <w:noWrap/>
            <w:hideMark/>
          </w:tcPr>
          <w:p w14:paraId="7DD955FC" w14:textId="77777777" w:rsidR="002E7632" w:rsidRPr="00B459D9" w:rsidRDefault="002E7632" w:rsidP="002E7632">
            <w:pPr>
              <w:widowControl/>
              <w:jc w:val="center"/>
              <w:rPr>
                <w:color w:val="000000"/>
                <w:szCs w:val="24"/>
              </w:rPr>
            </w:pPr>
            <w:r w:rsidRPr="00B459D9">
              <w:rPr>
                <w:color w:val="000000"/>
                <w:szCs w:val="24"/>
              </w:rPr>
              <w:t>15404</w:t>
            </w:r>
          </w:p>
        </w:tc>
        <w:tc>
          <w:tcPr>
            <w:tcW w:w="1083" w:type="dxa"/>
            <w:tcBorders>
              <w:top w:val="nil"/>
              <w:left w:val="nil"/>
              <w:bottom w:val="single" w:sz="4" w:space="0" w:color="000000"/>
              <w:right w:val="single" w:sz="4" w:space="0" w:color="000000"/>
            </w:tcBorders>
            <w:noWrap/>
            <w:hideMark/>
          </w:tcPr>
          <w:p w14:paraId="15C48F2C" w14:textId="77777777" w:rsidR="002E7632" w:rsidRPr="00B459D9" w:rsidRDefault="002E7632" w:rsidP="002E7632">
            <w:pPr>
              <w:widowControl/>
              <w:jc w:val="center"/>
              <w:rPr>
                <w:color w:val="000000"/>
                <w:szCs w:val="24"/>
              </w:rPr>
            </w:pPr>
            <w:r w:rsidRPr="00B459D9">
              <w:rPr>
                <w:color w:val="000000"/>
                <w:szCs w:val="24"/>
              </w:rPr>
              <w:t>2.9994</w:t>
            </w:r>
          </w:p>
        </w:tc>
        <w:tc>
          <w:tcPr>
            <w:tcW w:w="981" w:type="dxa"/>
            <w:tcBorders>
              <w:top w:val="nil"/>
              <w:left w:val="nil"/>
              <w:bottom w:val="single" w:sz="4" w:space="0" w:color="000000"/>
              <w:right w:val="single" w:sz="4" w:space="0" w:color="000000"/>
            </w:tcBorders>
            <w:noWrap/>
            <w:hideMark/>
          </w:tcPr>
          <w:p w14:paraId="30B550B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6E766FC"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666A2D8" w14:textId="77777777" w:rsidR="002E7632" w:rsidRPr="00B459D9" w:rsidRDefault="002E7632" w:rsidP="002E7632">
            <w:pPr>
              <w:widowControl/>
              <w:jc w:val="center"/>
              <w:rPr>
                <w:color w:val="000000"/>
                <w:szCs w:val="24"/>
              </w:rPr>
            </w:pPr>
            <w:r w:rsidRPr="00B459D9">
              <w:rPr>
                <w:color w:val="000000"/>
                <w:szCs w:val="24"/>
              </w:rPr>
              <w:t>13</w:t>
            </w:r>
          </w:p>
        </w:tc>
        <w:tc>
          <w:tcPr>
            <w:tcW w:w="1378" w:type="dxa"/>
            <w:tcBorders>
              <w:top w:val="nil"/>
              <w:left w:val="nil"/>
              <w:bottom w:val="single" w:sz="4" w:space="0" w:color="000000"/>
              <w:right w:val="single" w:sz="4" w:space="0" w:color="000000"/>
            </w:tcBorders>
            <w:noWrap/>
            <w:hideMark/>
          </w:tcPr>
          <w:p w14:paraId="0A821562" w14:textId="77777777" w:rsidR="002E7632" w:rsidRPr="00B459D9" w:rsidRDefault="002E7632" w:rsidP="002E7632">
            <w:pPr>
              <w:widowControl/>
              <w:jc w:val="center"/>
              <w:rPr>
                <w:color w:val="000000"/>
                <w:szCs w:val="24"/>
              </w:rPr>
            </w:pPr>
            <w:r w:rsidRPr="00B459D9">
              <w:rPr>
                <w:color w:val="000000"/>
                <w:szCs w:val="24"/>
              </w:rPr>
              <w:t>47,262</w:t>
            </w:r>
          </w:p>
        </w:tc>
        <w:tc>
          <w:tcPr>
            <w:tcW w:w="1423" w:type="dxa"/>
            <w:tcBorders>
              <w:top w:val="nil"/>
              <w:left w:val="nil"/>
              <w:bottom w:val="single" w:sz="4" w:space="0" w:color="000000"/>
              <w:right w:val="single" w:sz="4" w:space="0" w:color="000000"/>
            </w:tcBorders>
            <w:noWrap/>
            <w:hideMark/>
          </w:tcPr>
          <w:p w14:paraId="3B7B0D12" w14:textId="77777777" w:rsidR="002E7632" w:rsidRPr="00B459D9" w:rsidRDefault="002E7632" w:rsidP="002E7632">
            <w:pPr>
              <w:widowControl/>
              <w:jc w:val="center"/>
              <w:rPr>
                <w:color w:val="000000"/>
                <w:szCs w:val="24"/>
              </w:rPr>
            </w:pPr>
            <w:r w:rsidRPr="00B459D9">
              <w:rPr>
                <w:color w:val="000000"/>
                <w:szCs w:val="24"/>
              </w:rPr>
              <w:t>320,539</w:t>
            </w:r>
          </w:p>
        </w:tc>
      </w:tr>
      <w:tr w:rsidR="002E7632" w:rsidRPr="00B459D9" w14:paraId="3D94173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B5B2774"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73058865" w14:textId="77777777" w:rsidR="002E7632" w:rsidRPr="00B459D9" w:rsidRDefault="002E7632" w:rsidP="002E7632">
            <w:pPr>
              <w:widowControl/>
              <w:jc w:val="center"/>
              <w:rPr>
                <w:color w:val="000000"/>
                <w:szCs w:val="24"/>
              </w:rPr>
            </w:pPr>
            <w:r w:rsidRPr="00B459D9">
              <w:rPr>
                <w:color w:val="000000"/>
                <w:szCs w:val="24"/>
              </w:rPr>
              <w:t>5</w:t>
            </w:r>
          </w:p>
        </w:tc>
        <w:tc>
          <w:tcPr>
            <w:tcW w:w="1060" w:type="dxa"/>
            <w:tcBorders>
              <w:top w:val="nil"/>
              <w:left w:val="nil"/>
              <w:bottom w:val="single" w:sz="4" w:space="0" w:color="000000"/>
              <w:right w:val="single" w:sz="4" w:space="0" w:color="000000"/>
            </w:tcBorders>
            <w:noWrap/>
            <w:hideMark/>
          </w:tcPr>
          <w:p w14:paraId="364E8340" w14:textId="77777777" w:rsidR="002E7632" w:rsidRPr="00B459D9" w:rsidRDefault="002E7632" w:rsidP="002E7632">
            <w:pPr>
              <w:widowControl/>
              <w:jc w:val="center"/>
              <w:rPr>
                <w:color w:val="000000"/>
                <w:szCs w:val="24"/>
              </w:rPr>
            </w:pPr>
            <w:r w:rsidRPr="00B459D9">
              <w:rPr>
                <w:color w:val="000000"/>
                <w:szCs w:val="24"/>
              </w:rPr>
              <w:t>15501</w:t>
            </w:r>
          </w:p>
        </w:tc>
        <w:tc>
          <w:tcPr>
            <w:tcW w:w="1083" w:type="dxa"/>
            <w:tcBorders>
              <w:top w:val="nil"/>
              <w:left w:val="nil"/>
              <w:bottom w:val="single" w:sz="4" w:space="0" w:color="000000"/>
              <w:right w:val="single" w:sz="4" w:space="0" w:color="000000"/>
            </w:tcBorders>
            <w:noWrap/>
            <w:hideMark/>
          </w:tcPr>
          <w:p w14:paraId="7D0E1220" w14:textId="77777777" w:rsidR="002E7632" w:rsidRPr="00B459D9" w:rsidRDefault="002E7632" w:rsidP="002E7632">
            <w:pPr>
              <w:widowControl/>
              <w:jc w:val="center"/>
              <w:rPr>
                <w:color w:val="000000"/>
                <w:szCs w:val="24"/>
              </w:rPr>
            </w:pPr>
            <w:r w:rsidRPr="00B459D9">
              <w:rPr>
                <w:color w:val="000000"/>
                <w:szCs w:val="24"/>
              </w:rPr>
              <w:t>6.6380</w:t>
            </w:r>
          </w:p>
        </w:tc>
        <w:tc>
          <w:tcPr>
            <w:tcW w:w="981" w:type="dxa"/>
            <w:tcBorders>
              <w:top w:val="nil"/>
              <w:left w:val="nil"/>
              <w:bottom w:val="single" w:sz="4" w:space="0" w:color="000000"/>
              <w:right w:val="single" w:sz="4" w:space="0" w:color="000000"/>
            </w:tcBorders>
            <w:noWrap/>
            <w:hideMark/>
          </w:tcPr>
          <w:p w14:paraId="1FDA5AB3"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16D64F49" w14:textId="77777777" w:rsidR="002E7632" w:rsidRPr="00B459D9" w:rsidRDefault="002E7632" w:rsidP="002E7632">
            <w:pPr>
              <w:widowControl/>
              <w:jc w:val="center"/>
              <w:rPr>
                <w:rFonts w:ascii="標楷體" w:hAnsi="標楷體"/>
                <w:color w:val="000000"/>
                <w:szCs w:val="24"/>
              </w:rPr>
            </w:pPr>
            <w:r w:rsidRPr="00B459D9">
              <w:rPr>
                <w:rFonts w:ascii="標楷體" w:hAnsi="標楷體"/>
                <w:color w:val="000000"/>
                <w:szCs w:val="24"/>
              </w:rPr>
              <w:t>●</w:t>
            </w:r>
          </w:p>
        </w:tc>
        <w:tc>
          <w:tcPr>
            <w:tcW w:w="1219" w:type="dxa"/>
            <w:tcBorders>
              <w:top w:val="nil"/>
              <w:left w:val="nil"/>
              <w:bottom w:val="single" w:sz="4" w:space="0" w:color="000000"/>
              <w:right w:val="single" w:sz="4" w:space="0" w:color="000000"/>
            </w:tcBorders>
            <w:noWrap/>
            <w:hideMark/>
          </w:tcPr>
          <w:p w14:paraId="36AC5739" w14:textId="77777777" w:rsidR="002E7632" w:rsidRPr="00B459D9" w:rsidRDefault="002E7632" w:rsidP="002E7632">
            <w:pPr>
              <w:widowControl/>
              <w:jc w:val="center"/>
              <w:rPr>
                <w:color w:val="000000"/>
                <w:szCs w:val="24"/>
              </w:rPr>
            </w:pPr>
            <w:r w:rsidRPr="00B459D9">
              <w:rPr>
                <w:color w:val="000000"/>
                <w:szCs w:val="24"/>
              </w:rPr>
              <w:t>16</w:t>
            </w:r>
          </w:p>
        </w:tc>
        <w:tc>
          <w:tcPr>
            <w:tcW w:w="1378" w:type="dxa"/>
            <w:tcBorders>
              <w:top w:val="nil"/>
              <w:left w:val="nil"/>
              <w:bottom w:val="single" w:sz="4" w:space="0" w:color="000000"/>
              <w:right w:val="single" w:sz="4" w:space="0" w:color="000000"/>
            </w:tcBorders>
            <w:noWrap/>
            <w:hideMark/>
          </w:tcPr>
          <w:p w14:paraId="0C9AE5ED" w14:textId="77777777" w:rsidR="002E7632" w:rsidRPr="00B459D9" w:rsidRDefault="002E7632" w:rsidP="002E7632">
            <w:pPr>
              <w:widowControl/>
              <w:jc w:val="center"/>
              <w:rPr>
                <w:color w:val="000000"/>
                <w:szCs w:val="24"/>
              </w:rPr>
            </w:pPr>
            <w:r w:rsidRPr="00B459D9">
              <w:rPr>
                <w:color w:val="000000"/>
                <w:szCs w:val="24"/>
              </w:rPr>
              <w:t>122,147</w:t>
            </w:r>
          </w:p>
        </w:tc>
        <w:tc>
          <w:tcPr>
            <w:tcW w:w="1423" w:type="dxa"/>
            <w:tcBorders>
              <w:top w:val="nil"/>
              <w:left w:val="nil"/>
              <w:bottom w:val="single" w:sz="4" w:space="0" w:color="000000"/>
              <w:right w:val="single" w:sz="4" w:space="0" w:color="000000"/>
            </w:tcBorders>
            <w:noWrap/>
            <w:hideMark/>
          </w:tcPr>
          <w:p w14:paraId="2D735BC3" w14:textId="77777777" w:rsidR="002E7632" w:rsidRPr="00B459D9" w:rsidRDefault="002E7632" w:rsidP="002E7632">
            <w:pPr>
              <w:widowControl/>
              <w:jc w:val="center"/>
              <w:rPr>
                <w:color w:val="000000"/>
                <w:szCs w:val="24"/>
              </w:rPr>
            </w:pPr>
            <w:r w:rsidRPr="00B459D9">
              <w:rPr>
                <w:color w:val="000000"/>
                <w:szCs w:val="24"/>
              </w:rPr>
              <w:t>543,093</w:t>
            </w:r>
          </w:p>
        </w:tc>
      </w:tr>
      <w:tr w:rsidR="002E7632" w:rsidRPr="00B459D9" w14:paraId="76A84544"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54A73FC"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44508BCC" w14:textId="77777777" w:rsidR="002E7632" w:rsidRPr="00B459D9" w:rsidRDefault="002E7632" w:rsidP="002E7632">
            <w:pPr>
              <w:widowControl/>
              <w:jc w:val="center"/>
              <w:rPr>
                <w:color w:val="000000"/>
                <w:szCs w:val="24"/>
              </w:rPr>
            </w:pPr>
            <w:r w:rsidRPr="00B459D9">
              <w:rPr>
                <w:color w:val="000000"/>
                <w:szCs w:val="24"/>
              </w:rPr>
              <w:t>6</w:t>
            </w:r>
          </w:p>
        </w:tc>
        <w:tc>
          <w:tcPr>
            <w:tcW w:w="1060" w:type="dxa"/>
            <w:tcBorders>
              <w:top w:val="nil"/>
              <w:left w:val="nil"/>
              <w:bottom w:val="single" w:sz="4" w:space="0" w:color="000000"/>
              <w:right w:val="single" w:sz="4" w:space="0" w:color="000000"/>
            </w:tcBorders>
            <w:noWrap/>
            <w:hideMark/>
          </w:tcPr>
          <w:p w14:paraId="610FF7AF" w14:textId="77777777" w:rsidR="002E7632" w:rsidRPr="00B459D9" w:rsidRDefault="002E7632" w:rsidP="002E7632">
            <w:pPr>
              <w:widowControl/>
              <w:jc w:val="center"/>
              <w:rPr>
                <w:color w:val="000000"/>
                <w:szCs w:val="24"/>
              </w:rPr>
            </w:pPr>
            <w:r w:rsidRPr="00B459D9">
              <w:rPr>
                <w:color w:val="000000"/>
                <w:szCs w:val="24"/>
              </w:rPr>
              <w:t>15502</w:t>
            </w:r>
          </w:p>
        </w:tc>
        <w:tc>
          <w:tcPr>
            <w:tcW w:w="1083" w:type="dxa"/>
            <w:tcBorders>
              <w:top w:val="nil"/>
              <w:left w:val="nil"/>
              <w:bottom w:val="single" w:sz="4" w:space="0" w:color="000000"/>
              <w:right w:val="single" w:sz="4" w:space="0" w:color="000000"/>
            </w:tcBorders>
            <w:noWrap/>
            <w:hideMark/>
          </w:tcPr>
          <w:p w14:paraId="3C9DE7F7" w14:textId="77777777" w:rsidR="002E7632" w:rsidRPr="00B459D9" w:rsidRDefault="002E7632" w:rsidP="002E7632">
            <w:pPr>
              <w:widowControl/>
              <w:jc w:val="center"/>
              <w:rPr>
                <w:color w:val="000000"/>
                <w:szCs w:val="24"/>
              </w:rPr>
            </w:pPr>
            <w:r w:rsidRPr="00B459D9">
              <w:rPr>
                <w:color w:val="000000"/>
                <w:szCs w:val="24"/>
              </w:rPr>
              <w:t>0.9547</w:t>
            </w:r>
          </w:p>
        </w:tc>
        <w:tc>
          <w:tcPr>
            <w:tcW w:w="981" w:type="dxa"/>
            <w:tcBorders>
              <w:top w:val="nil"/>
              <w:left w:val="nil"/>
              <w:bottom w:val="single" w:sz="4" w:space="0" w:color="000000"/>
              <w:right w:val="single" w:sz="4" w:space="0" w:color="000000"/>
            </w:tcBorders>
            <w:noWrap/>
            <w:hideMark/>
          </w:tcPr>
          <w:p w14:paraId="10D8BE15"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600ECD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C89E8D0"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61B55A10" w14:textId="77777777" w:rsidR="002E7632" w:rsidRPr="00B459D9" w:rsidRDefault="002E7632" w:rsidP="002E7632">
            <w:pPr>
              <w:widowControl/>
              <w:jc w:val="center"/>
              <w:rPr>
                <w:color w:val="000000"/>
                <w:szCs w:val="24"/>
              </w:rPr>
            </w:pPr>
            <w:r w:rsidRPr="00B459D9">
              <w:rPr>
                <w:color w:val="000000"/>
                <w:szCs w:val="24"/>
              </w:rPr>
              <w:t>24,746</w:t>
            </w:r>
          </w:p>
        </w:tc>
        <w:tc>
          <w:tcPr>
            <w:tcW w:w="1423" w:type="dxa"/>
            <w:tcBorders>
              <w:top w:val="nil"/>
              <w:left w:val="nil"/>
              <w:bottom w:val="single" w:sz="4" w:space="0" w:color="000000"/>
              <w:right w:val="single" w:sz="4" w:space="0" w:color="000000"/>
            </w:tcBorders>
            <w:noWrap/>
            <w:hideMark/>
          </w:tcPr>
          <w:p w14:paraId="054D043D" w14:textId="77777777" w:rsidR="002E7632" w:rsidRPr="00B459D9" w:rsidRDefault="002E7632" w:rsidP="002E7632">
            <w:pPr>
              <w:widowControl/>
              <w:jc w:val="center"/>
              <w:rPr>
                <w:color w:val="000000"/>
                <w:szCs w:val="24"/>
              </w:rPr>
            </w:pPr>
            <w:r w:rsidRPr="00B459D9">
              <w:rPr>
                <w:color w:val="000000"/>
                <w:szCs w:val="24"/>
              </w:rPr>
              <w:t>107,494</w:t>
            </w:r>
          </w:p>
        </w:tc>
      </w:tr>
      <w:tr w:rsidR="002E7632" w:rsidRPr="00B459D9" w14:paraId="56D010B4"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07628E1"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400B1E39" w14:textId="77777777" w:rsidR="002E7632" w:rsidRPr="00B459D9" w:rsidRDefault="002E7632" w:rsidP="002E7632">
            <w:pPr>
              <w:widowControl/>
              <w:jc w:val="center"/>
              <w:rPr>
                <w:color w:val="000000"/>
                <w:szCs w:val="24"/>
              </w:rPr>
            </w:pPr>
            <w:r w:rsidRPr="00B459D9">
              <w:rPr>
                <w:color w:val="000000"/>
                <w:szCs w:val="24"/>
              </w:rPr>
              <w:t>7</w:t>
            </w:r>
          </w:p>
        </w:tc>
        <w:tc>
          <w:tcPr>
            <w:tcW w:w="1060" w:type="dxa"/>
            <w:tcBorders>
              <w:top w:val="nil"/>
              <w:left w:val="nil"/>
              <w:bottom w:val="single" w:sz="4" w:space="0" w:color="000000"/>
              <w:right w:val="single" w:sz="4" w:space="0" w:color="000000"/>
            </w:tcBorders>
            <w:noWrap/>
            <w:hideMark/>
          </w:tcPr>
          <w:p w14:paraId="05934C6C" w14:textId="77777777" w:rsidR="002E7632" w:rsidRPr="00B459D9" w:rsidRDefault="002E7632" w:rsidP="002E7632">
            <w:pPr>
              <w:widowControl/>
              <w:jc w:val="center"/>
              <w:rPr>
                <w:color w:val="000000"/>
                <w:szCs w:val="24"/>
              </w:rPr>
            </w:pPr>
            <w:r w:rsidRPr="00B459D9">
              <w:rPr>
                <w:color w:val="000000"/>
                <w:szCs w:val="24"/>
              </w:rPr>
              <w:t>15503</w:t>
            </w:r>
          </w:p>
        </w:tc>
        <w:tc>
          <w:tcPr>
            <w:tcW w:w="1083" w:type="dxa"/>
            <w:tcBorders>
              <w:top w:val="nil"/>
              <w:left w:val="nil"/>
              <w:bottom w:val="single" w:sz="4" w:space="0" w:color="000000"/>
              <w:right w:val="single" w:sz="4" w:space="0" w:color="000000"/>
            </w:tcBorders>
            <w:noWrap/>
            <w:hideMark/>
          </w:tcPr>
          <w:p w14:paraId="7EE78B4B" w14:textId="77777777" w:rsidR="002E7632" w:rsidRPr="00B459D9" w:rsidRDefault="002E7632" w:rsidP="002E7632">
            <w:pPr>
              <w:widowControl/>
              <w:jc w:val="center"/>
              <w:rPr>
                <w:color w:val="000000"/>
                <w:szCs w:val="24"/>
              </w:rPr>
            </w:pPr>
            <w:r w:rsidRPr="00B459D9">
              <w:rPr>
                <w:color w:val="000000"/>
                <w:szCs w:val="24"/>
              </w:rPr>
              <w:t>1.3213</w:t>
            </w:r>
          </w:p>
        </w:tc>
        <w:tc>
          <w:tcPr>
            <w:tcW w:w="981" w:type="dxa"/>
            <w:tcBorders>
              <w:top w:val="nil"/>
              <w:left w:val="nil"/>
              <w:bottom w:val="single" w:sz="4" w:space="0" w:color="000000"/>
              <w:right w:val="single" w:sz="4" w:space="0" w:color="000000"/>
            </w:tcBorders>
            <w:noWrap/>
            <w:hideMark/>
          </w:tcPr>
          <w:p w14:paraId="13D7C811"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822E58D"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DCD46F6"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5728250E" w14:textId="77777777" w:rsidR="002E7632" w:rsidRPr="00B459D9" w:rsidRDefault="002E7632" w:rsidP="002E7632">
            <w:pPr>
              <w:widowControl/>
              <w:jc w:val="center"/>
              <w:rPr>
                <w:color w:val="000000"/>
                <w:szCs w:val="24"/>
              </w:rPr>
            </w:pPr>
            <w:r w:rsidRPr="00B459D9">
              <w:rPr>
                <w:color w:val="000000"/>
                <w:szCs w:val="24"/>
              </w:rPr>
              <w:t>29,902</w:t>
            </w:r>
          </w:p>
        </w:tc>
        <w:tc>
          <w:tcPr>
            <w:tcW w:w="1423" w:type="dxa"/>
            <w:tcBorders>
              <w:top w:val="nil"/>
              <w:left w:val="nil"/>
              <w:bottom w:val="single" w:sz="4" w:space="0" w:color="000000"/>
              <w:right w:val="single" w:sz="4" w:space="0" w:color="000000"/>
            </w:tcBorders>
            <w:noWrap/>
            <w:hideMark/>
          </w:tcPr>
          <w:p w14:paraId="3A22742F" w14:textId="77777777" w:rsidR="002E7632" w:rsidRPr="00B459D9" w:rsidRDefault="002E7632" w:rsidP="002E7632">
            <w:pPr>
              <w:widowControl/>
              <w:jc w:val="center"/>
              <w:rPr>
                <w:color w:val="000000"/>
                <w:szCs w:val="24"/>
              </w:rPr>
            </w:pPr>
            <w:r w:rsidRPr="00B459D9">
              <w:rPr>
                <w:color w:val="000000"/>
                <w:szCs w:val="24"/>
              </w:rPr>
              <w:t>140,421</w:t>
            </w:r>
          </w:p>
        </w:tc>
      </w:tr>
      <w:tr w:rsidR="002E7632" w:rsidRPr="00B459D9" w14:paraId="6E39397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71DBD3C"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1AF1533B" w14:textId="77777777" w:rsidR="002E7632" w:rsidRPr="00B459D9" w:rsidRDefault="002E7632" w:rsidP="002E7632">
            <w:pPr>
              <w:widowControl/>
              <w:jc w:val="center"/>
              <w:rPr>
                <w:color w:val="000000"/>
                <w:szCs w:val="24"/>
              </w:rPr>
            </w:pPr>
            <w:r w:rsidRPr="00B459D9">
              <w:rPr>
                <w:color w:val="000000"/>
                <w:szCs w:val="24"/>
              </w:rPr>
              <w:t>8</w:t>
            </w:r>
          </w:p>
        </w:tc>
        <w:tc>
          <w:tcPr>
            <w:tcW w:w="1060" w:type="dxa"/>
            <w:tcBorders>
              <w:top w:val="nil"/>
              <w:left w:val="nil"/>
              <w:bottom w:val="single" w:sz="4" w:space="0" w:color="000000"/>
              <w:right w:val="single" w:sz="4" w:space="0" w:color="000000"/>
            </w:tcBorders>
            <w:noWrap/>
            <w:hideMark/>
          </w:tcPr>
          <w:p w14:paraId="3712CD42" w14:textId="77777777" w:rsidR="002E7632" w:rsidRPr="00B459D9" w:rsidRDefault="002E7632" w:rsidP="002E7632">
            <w:pPr>
              <w:widowControl/>
              <w:jc w:val="center"/>
              <w:rPr>
                <w:color w:val="000000"/>
                <w:szCs w:val="24"/>
              </w:rPr>
            </w:pPr>
            <w:r w:rsidRPr="00B459D9">
              <w:rPr>
                <w:color w:val="000000"/>
                <w:szCs w:val="24"/>
              </w:rPr>
              <w:t>15504</w:t>
            </w:r>
          </w:p>
        </w:tc>
        <w:tc>
          <w:tcPr>
            <w:tcW w:w="1083" w:type="dxa"/>
            <w:tcBorders>
              <w:top w:val="nil"/>
              <w:left w:val="nil"/>
              <w:bottom w:val="single" w:sz="4" w:space="0" w:color="000000"/>
              <w:right w:val="single" w:sz="4" w:space="0" w:color="000000"/>
            </w:tcBorders>
            <w:noWrap/>
            <w:hideMark/>
          </w:tcPr>
          <w:p w14:paraId="67593A1C" w14:textId="77777777" w:rsidR="002E7632" w:rsidRPr="00B459D9" w:rsidRDefault="002E7632" w:rsidP="002E7632">
            <w:pPr>
              <w:widowControl/>
              <w:jc w:val="center"/>
              <w:rPr>
                <w:color w:val="000000"/>
                <w:szCs w:val="24"/>
              </w:rPr>
            </w:pPr>
            <w:r w:rsidRPr="00B459D9">
              <w:rPr>
                <w:color w:val="000000"/>
                <w:szCs w:val="24"/>
              </w:rPr>
              <w:t>1.9167</w:t>
            </w:r>
          </w:p>
        </w:tc>
        <w:tc>
          <w:tcPr>
            <w:tcW w:w="981" w:type="dxa"/>
            <w:tcBorders>
              <w:top w:val="nil"/>
              <w:left w:val="nil"/>
              <w:bottom w:val="single" w:sz="4" w:space="0" w:color="000000"/>
              <w:right w:val="single" w:sz="4" w:space="0" w:color="000000"/>
            </w:tcBorders>
            <w:noWrap/>
            <w:hideMark/>
          </w:tcPr>
          <w:p w14:paraId="65173BE8"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7621729"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91F5E9B" w14:textId="77777777" w:rsidR="002E7632" w:rsidRPr="00B459D9" w:rsidRDefault="002E7632" w:rsidP="002E7632">
            <w:pPr>
              <w:widowControl/>
              <w:jc w:val="center"/>
              <w:rPr>
                <w:color w:val="000000"/>
                <w:szCs w:val="24"/>
              </w:rPr>
            </w:pPr>
            <w:r w:rsidRPr="00B459D9">
              <w:rPr>
                <w:color w:val="000000"/>
                <w:szCs w:val="24"/>
              </w:rPr>
              <w:t>7</w:t>
            </w:r>
          </w:p>
        </w:tc>
        <w:tc>
          <w:tcPr>
            <w:tcW w:w="1378" w:type="dxa"/>
            <w:tcBorders>
              <w:top w:val="nil"/>
              <w:left w:val="nil"/>
              <w:bottom w:val="single" w:sz="4" w:space="0" w:color="000000"/>
              <w:right w:val="single" w:sz="4" w:space="0" w:color="000000"/>
            </w:tcBorders>
            <w:noWrap/>
            <w:hideMark/>
          </w:tcPr>
          <w:p w14:paraId="637D2A90" w14:textId="77777777" w:rsidR="002E7632" w:rsidRPr="00B459D9" w:rsidRDefault="002E7632" w:rsidP="002E7632">
            <w:pPr>
              <w:widowControl/>
              <w:jc w:val="center"/>
              <w:rPr>
                <w:color w:val="000000"/>
                <w:szCs w:val="24"/>
              </w:rPr>
            </w:pPr>
            <w:r w:rsidRPr="00B459D9">
              <w:rPr>
                <w:color w:val="000000"/>
                <w:szCs w:val="24"/>
              </w:rPr>
              <w:t>29,901</w:t>
            </w:r>
          </w:p>
        </w:tc>
        <w:tc>
          <w:tcPr>
            <w:tcW w:w="1423" w:type="dxa"/>
            <w:tcBorders>
              <w:top w:val="nil"/>
              <w:left w:val="nil"/>
              <w:bottom w:val="single" w:sz="4" w:space="0" w:color="000000"/>
              <w:right w:val="single" w:sz="4" w:space="0" w:color="000000"/>
            </w:tcBorders>
            <w:noWrap/>
            <w:hideMark/>
          </w:tcPr>
          <w:p w14:paraId="53D6B060" w14:textId="77777777" w:rsidR="002E7632" w:rsidRPr="00B459D9" w:rsidRDefault="002E7632" w:rsidP="002E7632">
            <w:pPr>
              <w:widowControl/>
              <w:jc w:val="center"/>
              <w:rPr>
                <w:color w:val="000000"/>
                <w:szCs w:val="24"/>
              </w:rPr>
            </w:pPr>
            <w:r w:rsidRPr="00B459D9">
              <w:rPr>
                <w:color w:val="000000"/>
                <w:szCs w:val="24"/>
              </w:rPr>
              <w:t>187,771</w:t>
            </w:r>
          </w:p>
        </w:tc>
      </w:tr>
      <w:tr w:rsidR="002E7632" w:rsidRPr="00B459D9" w14:paraId="3D4971F1"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45DE42B"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410714F8" w14:textId="77777777" w:rsidR="002E7632" w:rsidRPr="00B459D9" w:rsidRDefault="002E7632" w:rsidP="002E7632">
            <w:pPr>
              <w:widowControl/>
              <w:jc w:val="center"/>
              <w:rPr>
                <w:color w:val="000000"/>
                <w:szCs w:val="24"/>
              </w:rPr>
            </w:pPr>
            <w:r w:rsidRPr="00B459D9">
              <w:rPr>
                <w:color w:val="000000"/>
                <w:szCs w:val="24"/>
              </w:rPr>
              <w:t>9</w:t>
            </w:r>
          </w:p>
        </w:tc>
        <w:tc>
          <w:tcPr>
            <w:tcW w:w="1060" w:type="dxa"/>
            <w:tcBorders>
              <w:top w:val="nil"/>
              <w:left w:val="nil"/>
              <w:bottom w:val="single" w:sz="4" w:space="0" w:color="000000"/>
              <w:right w:val="single" w:sz="4" w:space="0" w:color="000000"/>
            </w:tcBorders>
            <w:noWrap/>
            <w:hideMark/>
          </w:tcPr>
          <w:p w14:paraId="47BC55A5" w14:textId="77777777" w:rsidR="002E7632" w:rsidRPr="00B459D9" w:rsidRDefault="002E7632" w:rsidP="002E7632">
            <w:pPr>
              <w:widowControl/>
              <w:jc w:val="center"/>
              <w:rPr>
                <w:color w:val="000000"/>
                <w:szCs w:val="24"/>
              </w:rPr>
            </w:pPr>
            <w:r w:rsidRPr="00B459D9">
              <w:rPr>
                <w:color w:val="000000"/>
                <w:szCs w:val="24"/>
              </w:rPr>
              <w:t>15601</w:t>
            </w:r>
          </w:p>
        </w:tc>
        <w:tc>
          <w:tcPr>
            <w:tcW w:w="1083" w:type="dxa"/>
            <w:tcBorders>
              <w:top w:val="nil"/>
              <w:left w:val="nil"/>
              <w:bottom w:val="single" w:sz="4" w:space="0" w:color="000000"/>
              <w:right w:val="single" w:sz="4" w:space="0" w:color="000000"/>
            </w:tcBorders>
            <w:noWrap/>
            <w:hideMark/>
          </w:tcPr>
          <w:p w14:paraId="1F2E75D5"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546B2C84"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2E97B060"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C562659"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6009E525"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76A89AD9"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00993A7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5A4EECF"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636A673E" w14:textId="77777777" w:rsidR="002E7632" w:rsidRPr="00B459D9" w:rsidRDefault="002E7632" w:rsidP="002E7632">
            <w:pPr>
              <w:widowControl/>
              <w:jc w:val="center"/>
              <w:rPr>
                <w:color w:val="000000"/>
                <w:szCs w:val="24"/>
              </w:rPr>
            </w:pPr>
            <w:r w:rsidRPr="00B459D9">
              <w:rPr>
                <w:color w:val="000000"/>
                <w:szCs w:val="24"/>
              </w:rPr>
              <w:t>10</w:t>
            </w:r>
          </w:p>
        </w:tc>
        <w:tc>
          <w:tcPr>
            <w:tcW w:w="1060" w:type="dxa"/>
            <w:tcBorders>
              <w:top w:val="nil"/>
              <w:left w:val="nil"/>
              <w:bottom w:val="single" w:sz="4" w:space="0" w:color="000000"/>
              <w:right w:val="single" w:sz="4" w:space="0" w:color="000000"/>
            </w:tcBorders>
            <w:noWrap/>
            <w:hideMark/>
          </w:tcPr>
          <w:p w14:paraId="0407B2E2" w14:textId="77777777" w:rsidR="002E7632" w:rsidRPr="00B459D9" w:rsidRDefault="002E7632" w:rsidP="002E7632">
            <w:pPr>
              <w:widowControl/>
              <w:jc w:val="center"/>
              <w:rPr>
                <w:color w:val="000000"/>
                <w:szCs w:val="24"/>
              </w:rPr>
            </w:pPr>
            <w:r w:rsidRPr="00B459D9">
              <w:rPr>
                <w:color w:val="000000"/>
                <w:szCs w:val="24"/>
              </w:rPr>
              <w:t>15602</w:t>
            </w:r>
          </w:p>
        </w:tc>
        <w:tc>
          <w:tcPr>
            <w:tcW w:w="1083" w:type="dxa"/>
            <w:tcBorders>
              <w:top w:val="nil"/>
              <w:left w:val="nil"/>
              <w:bottom w:val="single" w:sz="4" w:space="0" w:color="000000"/>
              <w:right w:val="single" w:sz="4" w:space="0" w:color="000000"/>
            </w:tcBorders>
            <w:noWrap/>
            <w:hideMark/>
          </w:tcPr>
          <w:p w14:paraId="36663728"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0A5ED612"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73473086"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D1D8988"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4131DBD5"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30CB416A"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434A0CC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165324A"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7246FDCC" w14:textId="77777777" w:rsidR="002E7632" w:rsidRPr="00B459D9" w:rsidRDefault="002E7632" w:rsidP="002E7632">
            <w:pPr>
              <w:widowControl/>
              <w:jc w:val="center"/>
              <w:rPr>
                <w:color w:val="000000"/>
                <w:szCs w:val="24"/>
              </w:rPr>
            </w:pPr>
            <w:r w:rsidRPr="00B459D9">
              <w:rPr>
                <w:color w:val="000000"/>
                <w:szCs w:val="24"/>
              </w:rPr>
              <w:t>11</w:t>
            </w:r>
          </w:p>
        </w:tc>
        <w:tc>
          <w:tcPr>
            <w:tcW w:w="1060" w:type="dxa"/>
            <w:tcBorders>
              <w:top w:val="nil"/>
              <w:left w:val="nil"/>
              <w:bottom w:val="single" w:sz="4" w:space="0" w:color="000000"/>
              <w:right w:val="single" w:sz="4" w:space="0" w:color="000000"/>
            </w:tcBorders>
            <w:noWrap/>
            <w:hideMark/>
          </w:tcPr>
          <w:p w14:paraId="28837A4D" w14:textId="77777777" w:rsidR="002E7632" w:rsidRPr="00B459D9" w:rsidRDefault="002E7632" w:rsidP="002E7632">
            <w:pPr>
              <w:widowControl/>
              <w:jc w:val="center"/>
              <w:rPr>
                <w:color w:val="000000"/>
                <w:szCs w:val="24"/>
              </w:rPr>
            </w:pPr>
            <w:r w:rsidRPr="00B459D9">
              <w:rPr>
                <w:color w:val="000000"/>
                <w:szCs w:val="24"/>
              </w:rPr>
              <w:t>15603</w:t>
            </w:r>
          </w:p>
        </w:tc>
        <w:tc>
          <w:tcPr>
            <w:tcW w:w="1083" w:type="dxa"/>
            <w:tcBorders>
              <w:top w:val="nil"/>
              <w:left w:val="nil"/>
              <w:bottom w:val="single" w:sz="4" w:space="0" w:color="000000"/>
              <w:right w:val="single" w:sz="4" w:space="0" w:color="000000"/>
            </w:tcBorders>
            <w:noWrap/>
            <w:hideMark/>
          </w:tcPr>
          <w:p w14:paraId="56F7AF84" w14:textId="77777777" w:rsidR="002E7632" w:rsidRPr="00B459D9" w:rsidRDefault="002E7632" w:rsidP="002E7632">
            <w:pPr>
              <w:widowControl/>
              <w:jc w:val="center"/>
              <w:rPr>
                <w:color w:val="000000"/>
                <w:szCs w:val="24"/>
              </w:rPr>
            </w:pPr>
            <w:r w:rsidRPr="00B459D9">
              <w:rPr>
                <w:color w:val="000000"/>
                <w:szCs w:val="24"/>
              </w:rPr>
              <w:t>3.4577</w:t>
            </w:r>
          </w:p>
        </w:tc>
        <w:tc>
          <w:tcPr>
            <w:tcW w:w="981" w:type="dxa"/>
            <w:tcBorders>
              <w:top w:val="nil"/>
              <w:left w:val="nil"/>
              <w:bottom w:val="single" w:sz="4" w:space="0" w:color="000000"/>
              <w:right w:val="single" w:sz="4" w:space="0" w:color="000000"/>
            </w:tcBorders>
            <w:noWrap/>
            <w:hideMark/>
          </w:tcPr>
          <w:p w14:paraId="77154918"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06A21E60"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473F7B5" w14:textId="77777777" w:rsidR="002E7632" w:rsidRPr="00B459D9" w:rsidRDefault="002E7632" w:rsidP="002E7632">
            <w:pPr>
              <w:widowControl/>
              <w:jc w:val="center"/>
              <w:rPr>
                <w:color w:val="000000"/>
                <w:szCs w:val="24"/>
              </w:rPr>
            </w:pPr>
            <w:r w:rsidRPr="00B459D9">
              <w:rPr>
                <w:color w:val="000000"/>
                <w:szCs w:val="24"/>
              </w:rPr>
              <w:t>12</w:t>
            </w:r>
          </w:p>
        </w:tc>
        <w:tc>
          <w:tcPr>
            <w:tcW w:w="1378" w:type="dxa"/>
            <w:tcBorders>
              <w:top w:val="nil"/>
              <w:left w:val="nil"/>
              <w:bottom w:val="single" w:sz="4" w:space="0" w:color="000000"/>
              <w:right w:val="single" w:sz="4" w:space="0" w:color="000000"/>
            </w:tcBorders>
            <w:noWrap/>
            <w:hideMark/>
          </w:tcPr>
          <w:p w14:paraId="3FF2A263" w14:textId="77777777" w:rsidR="002E7632" w:rsidRPr="00B459D9" w:rsidRDefault="002E7632" w:rsidP="002E7632">
            <w:pPr>
              <w:widowControl/>
              <w:jc w:val="center"/>
              <w:rPr>
                <w:color w:val="000000"/>
                <w:szCs w:val="24"/>
              </w:rPr>
            </w:pPr>
            <w:r w:rsidRPr="00B459D9">
              <w:rPr>
                <w:color w:val="000000"/>
                <w:szCs w:val="24"/>
              </w:rPr>
              <w:t>40,644</w:t>
            </w:r>
          </w:p>
        </w:tc>
        <w:tc>
          <w:tcPr>
            <w:tcW w:w="1423" w:type="dxa"/>
            <w:tcBorders>
              <w:top w:val="nil"/>
              <w:left w:val="nil"/>
              <w:bottom w:val="single" w:sz="4" w:space="0" w:color="000000"/>
              <w:right w:val="single" w:sz="4" w:space="0" w:color="000000"/>
            </w:tcBorders>
            <w:noWrap/>
            <w:hideMark/>
          </w:tcPr>
          <w:p w14:paraId="5A4C7C51" w14:textId="77777777" w:rsidR="002E7632" w:rsidRPr="00B459D9" w:rsidRDefault="002E7632" w:rsidP="002E7632">
            <w:pPr>
              <w:widowControl/>
              <w:jc w:val="center"/>
              <w:rPr>
                <w:color w:val="000000"/>
                <w:szCs w:val="24"/>
              </w:rPr>
            </w:pPr>
            <w:r w:rsidRPr="00B459D9">
              <w:rPr>
                <w:color w:val="000000"/>
                <w:szCs w:val="24"/>
              </w:rPr>
              <w:t>331,426</w:t>
            </w:r>
          </w:p>
        </w:tc>
      </w:tr>
      <w:tr w:rsidR="002E7632" w:rsidRPr="00B459D9" w14:paraId="0AACEAB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AD9614D"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50767820" w14:textId="77777777" w:rsidR="002E7632" w:rsidRPr="00B459D9" w:rsidRDefault="002E7632" w:rsidP="002E7632">
            <w:pPr>
              <w:widowControl/>
              <w:jc w:val="center"/>
              <w:rPr>
                <w:color w:val="000000"/>
                <w:szCs w:val="24"/>
              </w:rPr>
            </w:pPr>
            <w:r w:rsidRPr="00B459D9">
              <w:rPr>
                <w:color w:val="000000"/>
                <w:szCs w:val="24"/>
              </w:rPr>
              <w:t>12</w:t>
            </w:r>
          </w:p>
        </w:tc>
        <w:tc>
          <w:tcPr>
            <w:tcW w:w="1060" w:type="dxa"/>
            <w:tcBorders>
              <w:top w:val="nil"/>
              <w:left w:val="nil"/>
              <w:bottom w:val="single" w:sz="4" w:space="0" w:color="000000"/>
              <w:right w:val="single" w:sz="4" w:space="0" w:color="000000"/>
            </w:tcBorders>
            <w:noWrap/>
            <w:hideMark/>
          </w:tcPr>
          <w:p w14:paraId="6BEB4375" w14:textId="77777777" w:rsidR="002E7632" w:rsidRPr="00B459D9" w:rsidRDefault="002E7632" w:rsidP="002E7632">
            <w:pPr>
              <w:widowControl/>
              <w:jc w:val="center"/>
              <w:rPr>
                <w:color w:val="000000"/>
                <w:szCs w:val="24"/>
              </w:rPr>
            </w:pPr>
            <w:r w:rsidRPr="00B459D9">
              <w:rPr>
                <w:color w:val="000000"/>
                <w:szCs w:val="24"/>
              </w:rPr>
              <w:t>15604</w:t>
            </w:r>
          </w:p>
        </w:tc>
        <w:tc>
          <w:tcPr>
            <w:tcW w:w="1083" w:type="dxa"/>
            <w:tcBorders>
              <w:top w:val="nil"/>
              <w:left w:val="nil"/>
              <w:bottom w:val="single" w:sz="4" w:space="0" w:color="000000"/>
              <w:right w:val="single" w:sz="4" w:space="0" w:color="000000"/>
            </w:tcBorders>
            <w:noWrap/>
            <w:hideMark/>
          </w:tcPr>
          <w:p w14:paraId="3B87C58F" w14:textId="77777777" w:rsidR="002E7632" w:rsidRPr="00B459D9" w:rsidRDefault="002E7632" w:rsidP="002E7632">
            <w:pPr>
              <w:widowControl/>
              <w:jc w:val="center"/>
              <w:rPr>
                <w:color w:val="000000"/>
                <w:szCs w:val="24"/>
              </w:rPr>
            </w:pPr>
            <w:r w:rsidRPr="00B459D9">
              <w:rPr>
                <w:color w:val="000000"/>
                <w:szCs w:val="24"/>
              </w:rPr>
              <w:t>1.9563</w:t>
            </w:r>
          </w:p>
        </w:tc>
        <w:tc>
          <w:tcPr>
            <w:tcW w:w="981" w:type="dxa"/>
            <w:tcBorders>
              <w:top w:val="nil"/>
              <w:left w:val="nil"/>
              <w:bottom w:val="single" w:sz="4" w:space="0" w:color="000000"/>
              <w:right w:val="single" w:sz="4" w:space="0" w:color="000000"/>
            </w:tcBorders>
            <w:noWrap/>
            <w:hideMark/>
          </w:tcPr>
          <w:p w14:paraId="62B2C1B5"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7EBE36E2"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24C7F26" w14:textId="77777777" w:rsidR="002E7632" w:rsidRPr="00B459D9" w:rsidRDefault="002E7632" w:rsidP="002E7632">
            <w:pPr>
              <w:widowControl/>
              <w:jc w:val="center"/>
              <w:rPr>
                <w:color w:val="000000"/>
                <w:szCs w:val="24"/>
              </w:rPr>
            </w:pPr>
            <w:r w:rsidRPr="00B459D9">
              <w:rPr>
                <w:color w:val="000000"/>
                <w:szCs w:val="24"/>
              </w:rPr>
              <w:t>7</w:t>
            </w:r>
          </w:p>
        </w:tc>
        <w:tc>
          <w:tcPr>
            <w:tcW w:w="1378" w:type="dxa"/>
            <w:tcBorders>
              <w:top w:val="nil"/>
              <w:left w:val="nil"/>
              <w:bottom w:val="single" w:sz="4" w:space="0" w:color="000000"/>
              <w:right w:val="single" w:sz="4" w:space="0" w:color="000000"/>
            </w:tcBorders>
            <w:noWrap/>
            <w:hideMark/>
          </w:tcPr>
          <w:p w14:paraId="2BB6C92B" w14:textId="77777777" w:rsidR="002E7632" w:rsidRPr="00B459D9" w:rsidRDefault="002E7632" w:rsidP="002E7632">
            <w:pPr>
              <w:widowControl/>
              <w:jc w:val="center"/>
              <w:rPr>
                <w:color w:val="000000"/>
                <w:szCs w:val="24"/>
              </w:rPr>
            </w:pPr>
            <w:r w:rsidRPr="00B459D9">
              <w:rPr>
                <w:color w:val="000000"/>
                <w:szCs w:val="24"/>
              </w:rPr>
              <w:t>27,774</w:t>
            </w:r>
          </w:p>
        </w:tc>
        <w:tc>
          <w:tcPr>
            <w:tcW w:w="1423" w:type="dxa"/>
            <w:tcBorders>
              <w:top w:val="nil"/>
              <w:left w:val="nil"/>
              <w:bottom w:val="single" w:sz="4" w:space="0" w:color="000000"/>
              <w:right w:val="single" w:sz="4" w:space="0" w:color="000000"/>
            </w:tcBorders>
            <w:noWrap/>
            <w:hideMark/>
          </w:tcPr>
          <w:p w14:paraId="1E5053D6" w14:textId="77777777" w:rsidR="002E7632" w:rsidRPr="00B459D9" w:rsidRDefault="002E7632" w:rsidP="002E7632">
            <w:pPr>
              <w:widowControl/>
              <w:jc w:val="center"/>
              <w:rPr>
                <w:color w:val="000000"/>
                <w:szCs w:val="24"/>
              </w:rPr>
            </w:pPr>
            <w:r w:rsidRPr="00B459D9">
              <w:rPr>
                <w:color w:val="000000"/>
                <w:szCs w:val="24"/>
              </w:rPr>
              <w:t>206,931</w:t>
            </w:r>
          </w:p>
        </w:tc>
      </w:tr>
      <w:tr w:rsidR="002E7632" w:rsidRPr="00B459D9" w14:paraId="1B0661AF"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6B5749B"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1A471708" w14:textId="77777777" w:rsidR="002E7632" w:rsidRPr="00B459D9" w:rsidRDefault="002E7632" w:rsidP="002E7632">
            <w:pPr>
              <w:widowControl/>
              <w:jc w:val="center"/>
              <w:rPr>
                <w:color w:val="000000"/>
                <w:szCs w:val="24"/>
              </w:rPr>
            </w:pPr>
            <w:r w:rsidRPr="00B459D9">
              <w:rPr>
                <w:color w:val="000000"/>
                <w:szCs w:val="24"/>
              </w:rPr>
              <w:t>13</w:t>
            </w:r>
          </w:p>
        </w:tc>
        <w:tc>
          <w:tcPr>
            <w:tcW w:w="1060" w:type="dxa"/>
            <w:tcBorders>
              <w:top w:val="nil"/>
              <w:left w:val="nil"/>
              <w:bottom w:val="single" w:sz="4" w:space="0" w:color="000000"/>
              <w:right w:val="single" w:sz="4" w:space="0" w:color="000000"/>
            </w:tcBorders>
            <w:noWrap/>
            <w:hideMark/>
          </w:tcPr>
          <w:p w14:paraId="344B54A4" w14:textId="77777777" w:rsidR="002E7632" w:rsidRPr="00B459D9" w:rsidRDefault="002E7632" w:rsidP="002E7632">
            <w:pPr>
              <w:widowControl/>
              <w:jc w:val="center"/>
              <w:rPr>
                <w:color w:val="000000"/>
                <w:szCs w:val="24"/>
              </w:rPr>
            </w:pPr>
            <w:r w:rsidRPr="00B459D9">
              <w:rPr>
                <w:color w:val="000000"/>
                <w:szCs w:val="24"/>
              </w:rPr>
              <w:t>15605</w:t>
            </w:r>
          </w:p>
        </w:tc>
        <w:tc>
          <w:tcPr>
            <w:tcW w:w="1083" w:type="dxa"/>
            <w:tcBorders>
              <w:top w:val="nil"/>
              <w:left w:val="nil"/>
              <w:bottom w:val="single" w:sz="4" w:space="0" w:color="000000"/>
              <w:right w:val="single" w:sz="4" w:space="0" w:color="000000"/>
            </w:tcBorders>
            <w:noWrap/>
            <w:hideMark/>
          </w:tcPr>
          <w:p w14:paraId="48FADD09" w14:textId="77777777" w:rsidR="002E7632" w:rsidRPr="00B459D9" w:rsidRDefault="002E7632" w:rsidP="002E7632">
            <w:pPr>
              <w:widowControl/>
              <w:jc w:val="center"/>
              <w:rPr>
                <w:color w:val="000000"/>
                <w:szCs w:val="24"/>
              </w:rPr>
            </w:pPr>
            <w:r w:rsidRPr="00B459D9">
              <w:rPr>
                <w:color w:val="000000"/>
                <w:szCs w:val="24"/>
              </w:rPr>
              <w:t>9.1554</w:t>
            </w:r>
          </w:p>
        </w:tc>
        <w:tc>
          <w:tcPr>
            <w:tcW w:w="981" w:type="dxa"/>
            <w:tcBorders>
              <w:top w:val="nil"/>
              <w:left w:val="nil"/>
              <w:bottom w:val="single" w:sz="4" w:space="0" w:color="000000"/>
              <w:right w:val="single" w:sz="4" w:space="0" w:color="000000"/>
            </w:tcBorders>
            <w:noWrap/>
            <w:hideMark/>
          </w:tcPr>
          <w:p w14:paraId="5AFE8AB8"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721C969F"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DCB5389" w14:textId="77777777" w:rsidR="002E7632" w:rsidRPr="00B459D9" w:rsidRDefault="002E7632" w:rsidP="002E7632">
            <w:pPr>
              <w:widowControl/>
              <w:jc w:val="center"/>
              <w:rPr>
                <w:color w:val="000000"/>
                <w:szCs w:val="24"/>
              </w:rPr>
            </w:pPr>
            <w:r w:rsidRPr="00B459D9">
              <w:rPr>
                <w:color w:val="000000"/>
                <w:szCs w:val="24"/>
              </w:rPr>
              <w:t>20</w:t>
            </w:r>
          </w:p>
        </w:tc>
        <w:tc>
          <w:tcPr>
            <w:tcW w:w="1378" w:type="dxa"/>
            <w:tcBorders>
              <w:top w:val="nil"/>
              <w:left w:val="nil"/>
              <w:bottom w:val="single" w:sz="4" w:space="0" w:color="000000"/>
              <w:right w:val="single" w:sz="4" w:space="0" w:color="000000"/>
            </w:tcBorders>
            <w:noWrap/>
            <w:hideMark/>
          </w:tcPr>
          <w:p w14:paraId="0C509FB1" w14:textId="77777777" w:rsidR="002E7632" w:rsidRPr="00B459D9" w:rsidRDefault="002E7632" w:rsidP="002E7632">
            <w:pPr>
              <w:widowControl/>
              <w:jc w:val="center"/>
              <w:rPr>
                <w:color w:val="000000"/>
                <w:szCs w:val="24"/>
              </w:rPr>
            </w:pPr>
            <w:r w:rsidRPr="00B459D9">
              <w:rPr>
                <w:color w:val="000000"/>
                <w:szCs w:val="24"/>
              </w:rPr>
              <w:t>132,265</w:t>
            </w:r>
          </w:p>
        </w:tc>
        <w:tc>
          <w:tcPr>
            <w:tcW w:w="1423" w:type="dxa"/>
            <w:tcBorders>
              <w:top w:val="nil"/>
              <w:left w:val="nil"/>
              <w:bottom w:val="single" w:sz="4" w:space="0" w:color="000000"/>
              <w:right w:val="single" w:sz="4" w:space="0" w:color="000000"/>
            </w:tcBorders>
            <w:noWrap/>
            <w:hideMark/>
          </w:tcPr>
          <w:p w14:paraId="0C0AF284" w14:textId="77777777" w:rsidR="002E7632" w:rsidRPr="00B459D9" w:rsidRDefault="002E7632" w:rsidP="002E7632">
            <w:pPr>
              <w:widowControl/>
              <w:jc w:val="center"/>
              <w:rPr>
                <w:color w:val="000000"/>
                <w:szCs w:val="24"/>
              </w:rPr>
            </w:pPr>
            <w:r w:rsidRPr="00B459D9">
              <w:rPr>
                <w:color w:val="000000"/>
                <w:szCs w:val="24"/>
              </w:rPr>
              <w:t>587,515</w:t>
            </w:r>
          </w:p>
        </w:tc>
      </w:tr>
      <w:tr w:rsidR="002E7632" w:rsidRPr="00B459D9" w14:paraId="00392F8F"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EDE4519"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100DB7B6" w14:textId="77777777" w:rsidR="002E7632" w:rsidRPr="00B459D9" w:rsidRDefault="002E7632" w:rsidP="002E7632">
            <w:pPr>
              <w:widowControl/>
              <w:jc w:val="center"/>
              <w:rPr>
                <w:color w:val="000000"/>
                <w:szCs w:val="24"/>
              </w:rPr>
            </w:pPr>
            <w:r w:rsidRPr="00B459D9">
              <w:rPr>
                <w:color w:val="000000"/>
                <w:szCs w:val="24"/>
              </w:rPr>
              <w:t>14</w:t>
            </w:r>
          </w:p>
        </w:tc>
        <w:tc>
          <w:tcPr>
            <w:tcW w:w="1060" w:type="dxa"/>
            <w:tcBorders>
              <w:top w:val="nil"/>
              <w:left w:val="nil"/>
              <w:bottom w:val="single" w:sz="4" w:space="0" w:color="000000"/>
              <w:right w:val="single" w:sz="4" w:space="0" w:color="000000"/>
            </w:tcBorders>
            <w:noWrap/>
            <w:hideMark/>
          </w:tcPr>
          <w:p w14:paraId="794D7C9B" w14:textId="77777777" w:rsidR="002E7632" w:rsidRPr="00B459D9" w:rsidRDefault="002E7632" w:rsidP="002E7632">
            <w:pPr>
              <w:widowControl/>
              <w:jc w:val="center"/>
              <w:rPr>
                <w:color w:val="000000"/>
                <w:szCs w:val="24"/>
              </w:rPr>
            </w:pPr>
            <w:r w:rsidRPr="00B459D9">
              <w:rPr>
                <w:color w:val="000000"/>
                <w:szCs w:val="24"/>
              </w:rPr>
              <w:t>15606</w:t>
            </w:r>
          </w:p>
        </w:tc>
        <w:tc>
          <w:tcPr>
            <w:tcW w:w="1083" w:type="dxa"/>
            <w:tcBorders>
              <w:top w:val="nil"/>
              <w:left w:val="nil"/>
              <w:bottom w:val="single" w:sz="4" w:space="0" w:color="000000"/>
              <w:right w:val="single" w:sz="4" w:space="0" w:color="000000"/>
            </w:tcBorders>
            <w:noWrap/>
            <w:hideMark/>
          </w:tcPr>
          <w:p w14:paraId="2CB24F0E" w14:textId="77777777" w:rsidR="002E7632" w:rsidRPr="00B459D9" w:rsidRDefault="002E7632" w:rsidP="002E7632">
            <w:pPr>
              <w:widowControl/>
              <w:jc w:val="center"/>
              <w:rPr>
                <w:color w:val="000000"/>
                <w:szCs w:val="24"/>
              </w:rPr>
            </w:pPr>
            <w:r w:rsidRPr="00B459D9">
              <w:rPr>
                <w:color w:val="000000"/>
                <w:szCs w:val="24"/>
              </w:rPr>
              <w:t>1.2560</w:t>
            </w:r>
          </w:p>
        </w:tc>
        <w:tc>
          <w:tcPr>
            <w:tcW w:w="981" w:type="dxa"/>
            <w:tcBorders>
              <w:top w:val="nil"/>
              <w:left w:val="nil"/>
              <w:bottom w:val="single" w:sz="4" w:space="0" w:color="000000"/>
              <w:right w:val="single" w:sz="4" w:space="0" w:color="000000"/>
            </w:tcBorders>
            <w:noWrap/>
            <w:hideMark/>
          </w:tcPr>
          <w:p w14:paraId="4F8F9298"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51F7A823"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4FA152B"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290ACCEB" w14:textId="77777777" w:rsidR="002E7632" w:rsidRPr="00B459D9" w:rsidRDefault="002E7632" w:rsidP="002E7632">
            <w:pPr>
              <w:widowControl/>
              <w:jc w:val="center"/>
              <w:rPr>
                <w:color w:val="000000"/>
                <w:szCs w:val="24"/>
              </w:rPr>
            </w:pPr>
            <w:r w:rsidRPr="00B459D9">
              <w:rPr>
                <w:color w:val="000000"/>
                <w:szCs w:val="24"/>
              </w:rPr>
              <w:t>73,217</w:t>
            </w:r>
          </w:p>
        </w:tc>
        <w:tc>
          <w:tcPr>
            <w:tcW w:w="1423" w:type="dxa"/>
            <w:tcBorders>
              <w:top w:val="nil"/>
              <w:left w:val="nil"/>
              <w:bottom w:val="single" w:sz="4" w:space="0" w:color="000000"/>
              <w:right w:val="single" w:sz="4" w:space="0" w:color="000000"/>
            </w:tcBorders>
            <w:noWrap/>
            <w:hideMark/>
          </w:tcPr>
          <w:p w14:paraId="1E6412FD" w14:textId="77777777" w:rsidR="002E7632" w:rsidRPr="00B459D9" w:rsidRDefault="002E7632" w:rsidP="002E7632">
            <w:pPr>
              <w:widowControl/>
              <w:jc w:val="center"/>
              <w:rPr>
                <w:color w:val="000000"/>
                <w:szCs w:val="24"/>
              </w:rPr>
            </w:pPr>
            <w:r w:rsidRPr="00B459D9">
              <w:rPr>
                <w:color w:val="000000"/>
                <w:szCs w:val="24"/>
              </w:rPr>
              <w:t>399,099</w:t>
            </w:r>
          </w:p>
        </w:tc>
      </w:tr>
      <w:tr w:rsidR="002E7632" w:rsidRPr="00B459D9" w14:paraId="7DCFF78E"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CE2248B"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7AA0A6AF" w14:textId="77777777" w:rsidR="002E7632" w:rsidRPr="00B459D9" w:rsidRDefault="002E7632" w:rsidP="002E7632">
            <w:pPr>
              <w:widowControl/>
              <w:jc w:val="center"/>
              <w:rPr>
                <w:color w:val="000000"/>
                <w:szCs w:val="24"/>
              </w:rPr>
            </w:pPr>
            <w:r w:rsidRPr="00B459D9">
              <w:rPr>
                <w:color w:val="000000"/>
                <w:szCs w:val="24"/>
              </w:rPr>
              <w:t>15</w:t>
            </w:r>
          </w:p>
        </w:tc>
        <w:tc>
          <w:tcPr>
            <w:tcW w:w="1060" w:type="dxa"/>
            <w:tcBorders>
              <w:top w:val="nil"/>
              <w:left w:val="nil"/>
              <w:bottom w:val="single" w:sz="4" w:space="0" w:color="000000"/>
              <w:right w:val="single" w:sz="4" w:space="0" w:color="000000"/>
            </w:tcBorders>
            <w:noWrap/>
            <w:hideMark/>
          </w:tcPr>
          <w:p w14:paraId="00278D07" w14:textId="77777777" w:rsidR="002E7632" w:rsidRPr="00B459D9" w:rsidRDefault="002E7632" w:rsidP="002E7632">
            <w:pPr>
              <w:widowControl/>
              <w:jc w:val="center"/>
              <w:rPr>
                <w:color w:val="000000"/>
                <w:szCs w:val="24"/>
              </w:rPr>
            </w:pPr>
            <w:r w:rsidRPr="00B459D9">
              <w:rPr>
                <w:color w:val="000000"/>
                <w:szCs w:val="24"/>
              </w:rPr>
              <w:t>15607</w:t>
            </w:r>
          </w:p>
        </w:tc>
        <w:tc>
          <w:tcPr>
            <w:tcW w:w="1083" w:type="dxa"/>
            <w:tcBorders>
              <w:top w:val="nil"/>
              <w:left w:val="nil"/>
              <w:bottom w:val="single" w:sz="4" w:space="0" w:color="000000"/>
              <w:right w:val="single" w:sz="4" w:space="0" w:color="000000"/>
            </w:tcBorders>
            <w:noWrap/>
            <w:hideMark/>
          </w:tcPr>
          <w:p w14:paraId="0859E5FE" w14:textId="77777777" w:rsidR="002E7632" w:rsidRPr="00B459D9" w:rsidRDefault="002E7632" w:rsidP="002E7632">
            <w:pPr>
              <w:widowControl/>
              <w:jc w:val="center"/>
              <w:rPr>
                <w:color w:val="000000"/>
                <w:szCs w:val="24"/>
              </w:rPr>
            </w:pPr>
            <w:r w:rsidRPr="00B459D9">
              <w:rPr>
                <w:color w:val="000000"/>
                <w:szCs w:val="24"/>
              </w:rPr>
              <w:t>2.4852</w:t>
            </w:r>
          </w:p>
        </w:tc>
        <w:tc>
          <w:tcPr>
            <w:tcW w:w="981" w:type="dxa"/>
            <w:tcBorders>
              <w:top w:val="nil"/>
              <w:left w:val="nil"/>
              <w:bottom w:val="single" w:sz="4" w:space="0" w:color="000000"/>
              <w:right w:val="single" w:sz="4" w:space="0" w:color="000000"/>
            </w:tcBorders>
            <w:noWrap/>
            <w:hideMark/>
          </w:tcPr>
          <w:p w14:paraId="7BD8E756"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B2FC0F3"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209F86F" w14:textId="77777777" w:rsidR="002E7632" w:rsidRPr="00B459D9" w:rsidRDefault="002E7632" w:rsidP="002E7632">
            <w:pPr>
              <w:widowControl/>
              <w:jc w:val="center"/>
              <w:rPr>
                <w:color w:val="000000"/>
                <w:szCs w:val="24"/>
              </w:rPr>
            </w:pPr>
            <w:r w:rsidRPr="00B459D9">
              <w:rPr>
                <w:color w:val="000000"/>
                <w:szCs w:val="24"/>
              </w:rPr>
              <w:t>9</w:t>
            </w:r>
          </w:p>
        </w:tc>
        <w:tc>
          <w:tcPr>
            <w:tcW w:w="1378" w:type="dxa"/>
            <w:tcBorders>
              <w:top w:val="nil"/>
              <w:left w:val="nil"/>
              <w:bottom w:val="single" w:sz="4" w:space="0" w:color="000000"/>
              <w:right w:val="single" w:sz="4" w:space="0" w:color="000000"/>
            </w:tcBorders>
            <w:noWrap/>
            <w:hideMark/>
          </w:tcPr>
          <w:p w14:paraId="538C58BF" w14:textId="77777777" w:rsidR="002E7632" w:rsidRPr="00B459D9" w:rsidRDefault="002E7632" w:rsidP="002E7632">
            <w:pPr>
              <w:widowControl/>
              <w:jc w:val="center"/>
              <w:rPr>
                <w:color w:val="000000"/>
                <w:szCs w:val="24"/>
              </w:rPr>
            </w:pPr>
            <w:r w:rsidRPr="00B459D9">
              <w:rPr>
                <w:color w:val="000000"/>
                <w:szCs w:val="24"/>
              </w:rPr>
              <w:t>27,048</w:t>
            </w:r>
          </w:p>
        </w:tc>
        <w:tc>
          <w:tcPr>
            <w:tcW w:w="1423" w:type="dxa"/>
            <w:tcBorders>
              <w:top w:val="nil"/>
              <w:left w:val="nil"/>
              <w:bottom w:val="single" w:sz="4" w:space="0" w:color="000000"/>
              <w:right w:val="single" w:sz="4" w:space="0" w:color="000000"/>
            </w:tcBorders>
            <w:noWrap/>
            <w:hideMark/>
          </w:tcPr>
          <w:p w14:paraId="4A35677D" w14:textId="77777777" w:rsidR="002E7632" w:rsidRPr="00B459D9" w:rsidRDefault="002E7632" w:rsidP="002E7632">
            <w:pPr>
              <w:widowControl/>
              <w:jc w:val="center"/>
              <w:rPr>
                <w:color w:val="000000"/>
                <w:szCs w:val="24"/>
              </w:rPr>
            </w:pPr>
            <w:r w:rsidRPr="00B459D9">
              <w:rPr>
                <w:color w:val="000000"/>
                <w:szCs w:val="24"/>
              </w:rPr>
              <w:t>238,403</w:t>
            </w:r>
          </w:p>
        </w:tc>
      </w:tr>
      <w:tr w:rsidR="002E7632" w:rsidRPr="00B459D9" w14:paraId="75BCE73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E58F7ED"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262C03F5" w14:textId="77777777" w:rsidR="002E7632" w:rsidRPr="00B459D9" w:rsidRDefault="002E7632" w:rsidP="002E7632">
            <w:pPr>
              <w:widowControl/>
              <w:jc w:val="center"/>
              <w:rPr>
                <w:color w:val="000000"/>
                <w:szCs w:val="24"/>
              </w:rPr>
            </w:pPr>
            <w:r w:rsidRPr="00B459D9">
              <w:rPr>
                <w:color w:val="000000"/>
                <w:szCs w:val="24"/>
              </w:rPr>
              <w:t>16</w:t>
            </w:r>
          </w:p>
        </w:tc>
        <w:tc>
          <w:tcPr>
            <w:tcW w:w="1060" w:type="dxa"/>
            <w:tcBorders>
              <w:top w:val="nil"/>
              <w:left w:val="nil"/>
              <w:bottom w:val="single" w:sz="4" w:space="0" w:color="000000"/>
              <w:right w:val="single" w:sz="4" w:space="0" w:color="000000"/>
            </w:tcBorders>
            <w:noWrap/>
            <w:hideMark/>
          </w:tcPr>
          <w:p w14:paraId="01A0A513" w14:textId="77777777" w:rsidR="002E7632" w:rsidRPr="00B459D9" w:rsidRDefault="002E7632" w:rsidP="002E7632">
            <w:pPr>
              <w:widowControl/>
              <w:jc w:val="center"/>
              <w:rPr>
                <w:color w:val="000000"/>
                <w:szCs w:val="24"/>
              </w:rPr>
            </w:pPr>
            <w:r w:rsidRPr="00B459D9">
              <w:rPr>
                <w:color w:val="000000"/>
                <w:szCs w:val="24"/>
              </w:rPr>
              <w:t>15608</w:t>
            </w:r>
          </w:p>
        </w:tc>
        <w:tc>
          <w:tcPr>
            <w:tcW w:w="1083" w:type="dxa"/>
            <w:tcBorders>
              <w:top w:val="nil"/>
              <w:left w:val="nil"/>
              <w:bottom w:val="single" w:sz="4" w:space="0" w:color="000000"/>
              <w:right w:val="single" w:sz="4" w:space="0" w:color="000000"/>
            </w:tcBorders>
            <w:noWrap/>
            <w:hideMark/>
          </w:tcPr>
          <w:p w14:paraId="0AE97FEE" w14:textId="77777777" w:rsidR="002E7632" w:rsidRPr="00B459D9" w:rsidRDefault="002E7632" w:rsidP="002E7632">
            <w:pPr>
              <w:widowControl/>
              <w:jc w:val="center"/>
              <w:rPr>
                <w:color w:val="000000"/>
                <w:szCs w:val="24"/>
              </w:rPr>
            </w:pPr>
            <w:r w:rsidRPr="00B459D9">
              <w:rPr>
                <w:color w:val="000000"/>
                <w:szCs w:val="24"/>
              </w:rPr>
              <w:t>1.6940</w:t>
            </w:r>
          </w:p>
        </w:tc>
        <w:tc>
          <w:tcPr>
            <w:tcW w:w="981" w:type="dxa"/>
            <w:tcBorders>
              <w:top w:val="nil"/>
              <w:left w:val="nil"/>
              <w:bottom w:val="single" w:sz="4" w:space="0" w:color="000000"/>
              <w:right w:val="single" w:sz="4" w:space="0" w:color="000000"/>
            </w:tcBorders>
            <w:noWrap/>
            <w:hideMark/>
          </w:tcPr>
          <w:p w14:paraId="3ADD7F84"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E71B6D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B7F5993" w14:textId="77777777" w:rsidR="002E7632" w:rsidRPr="00B459D9" w:rsidRDefault="002E7632" w:rsidP="002E7632">
            <w:pPr>
              <w:widowControl/>
              <w:jc w:val="center"/>
              <w:rPr>
                <w:color w:val="000000"/>
                <w:szCs w:val="24"/>
              </w:rPr>
            </w:pPr>
            <w:r w:rsidRPr="00B459D9">
              <w:rPr>
                <w:color w:val="000000"/>
                <w:szCs w:val="24"/>
              </w:rPr>
              <w:t>7</w:t>
            </w:r>
          </w:p>
        </w:tc>
        <w:tc>
          <w:tcPr>
            <w:tcW w:w="1378" w:type="dxa"/>
            <w:tcBorders>
              <w:top w:val="nil"/>
              <w:left w:val="nil"/>
              <w:bottom w:val="single" w:sz="4" w:space="0" w:color="000000"/>
              <w:right w:val="single" w:sz="4" w:space="0" w:color="000000"/>
            </w:tcBorders>
            <w:noWrap/>
            <w:hideMark/>
          </w:tcPr>
          <w:p w14:paraId="6F9C3A96" w14:textId="77777777" w:rsidR="002E7632" w:rsidRPr="00B459D9" w:rsidRDefault="002E7632" w:rsidP="002E7632">
            <w:pPr>
              <w:widowControl/>
              <w:jc w:val="center"/>
              <w:rPr>
                <w:color w:val="000000"/>
                <w:szCs w:val="24"/>
              </w:rPr>
            </w:pPr>
            <w:r w:rsidRPr="00B459D9">
              <w:rPr>
                <w:color w:val="000000"/>
                <w:szCs w:val="24"/>
              </w:rPr>
              <w:t>39,611</w:t>
            </w:r>
          </w:p>
        </w:tc>
        <w:tc>
          <w:tcPr>
            <w:tcW w:w="1423" w:type="dxa"/>
            <w:tcBorders>
              <w:top w:val="nil"/>
              <w:left w:val="nil"/>
              <w:bottom w:val="single" w:sz="4" w:space="0" w:color="000000"/>
              <w:right w:val="single" w:sz="4" w:space="0" w:color="000000"/>
            </w:tcBorders>
            <w:noWrap/>
            <w:hideMark/>
          </w:tcPr>
          <w:p w14:paraId="578072B1" w14:textId="77777777" w:rsidR="002E7632" w:rsidRPr="00B459D9" w:rsidRDefault="002E7632" w:rsidP="002E7632">
            <w:pPr>
              <w:widowControl/>
              <w:jc w:val="center"/>
              <w:rPr>
                <w:color w:val="000000"/>
                <w:szCs w:val="24"/>
              </w:rPr>
            </w:pPr>
            <w:r w:rsidRPr="00B459D9">
              <w:rPr>
                <w:color w:val="000000"/>
                <w:szCs w:val="24"/>
              </w:rPr>
              <w:t>225,375</w:t>
            </w:r>
          </w:p>
        </w:tc>
      </w:tr>
      <w:tr w:rsidR="002E7632" w:rsidRPr="00B459D9" w14:paraId="12BB445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AFEE692"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4FE054DE" w14:textId="77777777" w:rsidR="002E7632" w:rsidRPr="00B459D9" w:rsidRDefault="002E7632" w:rsidP="002E7632">
            <w:pPr>
              <w:widowControl/>
              <w:jc w:val="center"/>
              <w:rPr>
                <w:color w:val="000000"/>
                <w:szCs w:val="24"/>
              </w:rPr>
            </w:pPr>
            <w:r w:rsidRPr="00B459D9">
              <w:rPr>
                <w:color w:val="000000"/>
                <w:szCs w:val="24"/>
              </w:rPr>
              <w:t>17</w:t>
            </w:r>
          </w:p>
        </w:tc>
        <w:tc>
          <w:tcPr>
            <w:tcW w:w="1060" w:type="dxa"/>
            <w:tcBorders>
              <w:top w:val="nil"/>
              <w:left w:val="nil"/>
              <w:bottom w:val="single" w:sz="4" w:space="0" w:color="000000"/>
              <w:right w:val="single" w:sz="4" w:space="0" w:color="000000"/>
            </w:tcBorders>
            <w:noWrap/>
            <w:hideMark/>
          </w:tcPr>
          <w:p w14:paraId="6C249CCA" w14:textId="77777777" w:rsidR="002E7632" w:rsidRPr="00B459D9" w:rsidRDefault="002E7632" w:rsidP="002E7632">
            <w:pPr>
              <w:widowControl/>
              <w:jc w:val="center"/>
              <w:rPr>
                <w:color w:val="000000"/>
                <w:szCs w:val="24"/>
              </w:rPr>
            </w:pPr>
            <w:r w:rsidRPr="00B459D9">
              <w:rPr>
                <w:color w:val="000000"/>
                <w:szCs w:val="24"/>
              </w:rPr>
              <w:t>14801</w:t>
            </w:r>
          </w:p>
        </w:tc>
        <w:tc>
          <w:tcPr>
            <w:tcW w:w="1083" w:type="dxa"/>
            <w:tcBorders>
              <w:top w:val="nil"/>
              <w:left w:val="nil"/>
              <w:bottom w:val="single" w:sz="4" w:space="0" w:color="000000"/>
              <w:right w:val="single" w:sz="4" w:space="0" w:color="000000"/>
            </w:tcBorders>
            <w:noWrap/>
            <w:hideMark/>
          </w:tcPr>
          <w:p w14:paraId="539FF0E9" w14:textId="77777777" w:rsidR="002E7632" w:rsidRPr="00B459D9" w:rsidRDefault="002E7632" w:rsidP="002E7632">
            <w:pPr>
              <w:widowControl/>
              <w:jc w:val="center"/>
              <w:rPr>
                <w:color w:val="000000"/>
                <w:szCs w:val="24"/>
              </w:rPr>
            </w:pPr>
            <w:r w:rsidRPr="00B459D9">
              <w:rPr>
                <w:color w:val="000000"/>
                <w:szCs w:val="24"/>
              </w:rPr>
              <w:t>2.6815</w:t>
            </w:r>
          </w:p>
        </w:tc>
        <w:tc>
          <w:tcPr>
            <w:tcW w:w="981" w:type="dxa"/>
            <w:tcBorders>
              <w:top w:val="nil"/>
              <w:left w:val="nil"/>
              <w:bottom w:val="single" w:sz="4" w:space="0" w:color="000000"/>
              <w:right w:val="single" w:sz="4" w:space="0" w:color="000000"/>
            </w:tcBorders>
            <w:noWrap/>
            <w:hideMark/>
          </w:tcPr>
          <w:p w14:paraId="39E9FA7A"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03B005F"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28A257C" w14:textId="77777777" w:rsidR="002E7632" w:rsidRPr="00B459D9" w:rsidRDefault="002E7632" w:rsidP="002E7632">
            <w:pPr>
              <w:widowControl/>
              <w:jc w:val="center"/>
              <w:rPr>
                <w:color w:val="000000"/>
                <w:szCs w:val="24"/>
              </w:rPr>
            </w:pPr>
            <w:r w:rsidRPr="00B459D9">
              <w:rPr>
                <w:color w:val="000000"/>
                <w:szCs w:val="24"/>
              </w:rPr>
              <w:t>12</w:t>
            </w:r>
          </w:p>
        </w:tc>
        <w:tc>
          <w:tcPr>
            <w:tcW w:w="1378" w:type="dxa"/>
            <w:tcBorders>
              <w:top w:val="nil"/>
              <w:left w:val="nil"/>
              <w:bottom w:val="single" w:sz="4" w:space="0" w:color="000000"/>
              <w:right w:val="single" w:sz="4" w:space="0" w:color="000000"/>
            </w:tcBorders>
            <w:noWrap/>
            <w:hideMark/>
          </w:tcPr>
          <w:p w14:paraId="18CCF23F" w14:textId="77777777" w:rsidR="002E7632" w:rsidRPr="00B459D9" w:rsidRDefault="002E7632" w:rsidP="002E7632">
            <w:pPr>
              <w:widowControl/>
              <w:jc w:val="center"/>
              <w:rPr>
                <w:color w:val="000000"/>
                <w:szCs w:val="24"/>
              </w:rPr>
            </w:pPr>
            <w:r w:rsidRPr="00B459D9">
              <w:rPr>
                <w:color w:val="000000"/>
                <w:szCs w:val="24"/>
              </w:rPr>
              <w:t>40,577</w:t>
            </w:r>
          </w:p>
        </w:tc>
        <w:tc>
          <w:tcPr>
            <w:tcW w:w="1423" w:type="dxa"/>
            <w:tcBorders>
              <w:top w:val="nil"/>
              <w:left w:val="nil"/>
              <w:bottom w:val="single" w:sz="4" w:space="0" w:color="000000"/>
              <w:right w:val="single" w:sz="4" w:space="0" w:color="000000"/>
            </w:tcBorders>
            <w:noWrap/>
            <w:hideMark/>
          </w:tcPr>
          <w:p w14:paraId="09761975" w14:textId="77777777" w:rsidR="002E7632" w:rsidRPr="00B459D9" w:rsidRDefault="002E7632" w:rsidP="002E7632">
            <w:pPr>
              <w:widowControl/>
              <w:jc w:val="center"/>
              <w:rPr>
                <w:color w:val="000000"/>
                <w:szCs w:val="24"/>
              </w:rPr>
            </w:pPr>
            <w:r w:rsidRPr="00B459D9">
              <w:rPr>
                <w:color w:val="000000"/>
                <w:szCs w:val="24"/>
              </w:rPr>
              <w:t>285,967</w:t>
            </w:r>
          </w:p>
        </w:tc>
      </w:tr>
      <w:tr w:rsidR="002E7632" w:rsidRPr="00B459D9" w14:paraId="7A7800BF"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538B4B6"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5B79896D" w14:textId="77777777" w:rsidR="002E7632" w:rsidRPr="00B459D9" w:rsidRDefault="002E7632" w:rsidP="002E7632">
            <w:pPr>
              <w:widowControl/>
              <w:jc w:val="center"/>
              <w:rPr>
                <w:color w:val="000000"/>
                <w:szCs w:val="24"/>
              </w:rPr>
            </w:pPr>
            <w:r w:rsidRPr="00B459D9">
              <w:rPr>
                <w:color w:val="000000"/>
                <w:szCs w:val="24"/>
              </w:rPr>
              <w:t>18</w:t>
            </w:r>
          </w:p>
        </w:tc>
        <w:tc>
          <w:tcPr>
            <w:tcW w:w="1060" w:type="dxa"/>
            <w:tcBorders>
              <w:top w:val="nil"/>
              <w:left w:val="nil"/>
              <w:bottom w:val="single" w:sz="4" w:space="0" w:color="000000"/>
              <w:right w:val="single" w:sz="4" w:space="0" w:color="000000"/>
            </w:tcBorders>
            <w:noWrap/>
            <w:hideMark/>
          </w:tcPr>
          <w:p w14:paraId="6099F63C" w14:textId="77777777" w:rsidR="002E7632" w:rsidRPr="00B459D9" w:rsidRDefault="002E7632" w:rsidP="002E7632">
            <w:pPr>
              <w:widowControl/>
              <w:jc w:val="center"/>
              <w:rPr>
                <w:color w:val="000000"/>
                <w:szCs w:val="24"/>
              </w:rPr>
            </w:pPr>
            <w:r w:rsidRPr="00B459D9">
              <w:rPr>
                <w:color w:val="000000"/>
                <w:szCs w:val="24"/>
              </w:rPr>
              <w:t>14802</w:t>
            </w:r>
          </w:p>
        </w:tc>
        <w:tc>
          <w:tcPr>
            <w:tcW w:w="1083" w:type="dxa"/>
            <w:tcBorders>
              <w:top w:val="nil"/>
              <w:left w:val="nil"/>
              <w:bottom w:val="single" w:sz="4" w:space="0" w:color="000000"/>
              <w:right w:val="single" w:sz="4" w:space="0" w:color="000000"/>
            </w:tcBorders>
            <w:noWrap/>
            <w:hideMark/>
          </w:tcPr>
          <w:p w14:paraId="0D883B42" w14:textId="77777777" w:rsidR="002E7632" w:rsidRPr="00B459D9" w:rsidRDefault="002E7632" w:rsidP="002E7632">
            <w:pPr>
              <w:widowControl/>
              <w:jc w:val="center"/>
              <w:rPr>
                <w:color w:val="000000"/>
                <w:szCs w:val="24"/>
              </w:rPr>
            </w:pPr>
            <w:r w:rsidRPr="00B459D9">
              <w:rPr>
                <w:color w:val="000000"/>
                <w:szCs w:val="24"/>
              </w:rPr>
              <w:t>3.0884</w:t>
            </w:r>
          </w:p>
        </w:tc>
        <w:tc>
          <w:tcPr>
            <w:tcW w:w="981" w:type="dxa"/>
            <w:tcBorders>
              <w:top w:val="nil"/>
              <w:left w:val="nil"/>
              <w:bottom w:val="single" w:sz="4" w:space="0" w:color="000000"/>
              <w:right w:val="single" w:sz="4" w:space="0" w:color="000000"/>
            </w:tcBorders>
            <w:noWrap/>
            <w:hideMark/>
          </w:tcPr>
          <w:p w14:paraId="3E561630"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79E06A8"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4721EFE" w14:textId="77777777" w:rsidR="002E7632" w:rsidRPr="00B459D9" w:rsidRDefault="002E7632" w:rsidP="002E7632">
            <w:pPr>
              <w:widowControl/>
              <w:jc w:val="center"/>
              <w:rPr>
                <w:color w:val="000000"/>
                <w:szCs w:val="24"/>
              </w:rPr>
            </w:pPr>
            <w:r w:rsidRPr="00B459D9">
              <w:rPr>
                <w:color w:val="000000"/>
                <w:szCs w:val="24"/>
              </w:rPr>
              <w:t>16</w:t>
            </w:r>
          </w:p>
        </w:tc>
        <w:tc>
          <w:tcPr>
            <w:tcW w:w="1378" w:type="dxa"/>
            <w:tcBorders>
              <w:top w:val="nil"/>
              <w:left w:val="nil"/>
              <w:bottom w:val="single" w:sz="4" w:space="0" w:color="000000"/>
              <w:right w:val="single" w:sz="4" w:space="0" w:color="000000"/>
            </w:tcBorders>
            <w:noWrap/>
            <w:hideMark/>
          </w:tcPr>
          <w:p w14:paraId="391BC673" w14:textId="77777777" w:rsidR="002E7632" w:rsidRPr="00B459D9" w:rsidRDefault="002E7632" w:rsidP="002E7632">
            <w:pPr>
              <w:widowControl/>
              <w:jc w:val="center"/>
              <w:rPr>
                <w:color w:val="000000"/>
                <w:szCs w:val="24"/>
              </w:rPr>
            </w:pPr>
            <w:r w:rsidRPr="00B459D9">
              <w:rPr>
                <w:color w:val="000000"/>
                <w:szCs w:val="24"/>
              </w:rPr>
              <w:t>42,658</w:t>
            </w:r>
          </w:p>
        </w:tc>
        <w:tc>
          <w:tcPr>
            <w:tcW w:w="1423" w:type="dxa"/>
            <w:tcBorders>
              <w:top w:val="nil"/>
              <w:left w:val="nil"/>
              <w:bottom w:val="single" w:sz="4" w:space="0" w:color="000000"/>
              <w:right w:val="single" w:sz="4" w:space="0" w:color="000000"/>
            </w:tcBorders>
            <w:noWrap/>
            <w:hideMark/>
          </w:tcPr>
          <w:p w14:paraId="7998EAE3" w14:textId="77777777" w:rsidR="002E7632" w:rsidRPr="00B459D9" w:rsidRDefault="002E7632" w:rsidP="002E7632">
            <w:pPr>
              <w:widowControl/>
              <w:jc w:val="center"/>
              <w:rPr>
                <w:color w:val="000000"/>
                <w:szCs w:val="24"/>
              </w:rPr>
            </w:pPr>
            <w:r w:rsidRPr="00B459D9">
              <w:rPr>
                <w:color w:val="000000"/>
                <w:szCs w:val="24"/>
              </w:rPr>
              <w:t>422,692</w:t>
            </w:r>
          </w:p>
        </w:tc>
      </w:tr>
      <w:tr w:rsidR="002E7632" w:rsidRPr="00B459D9" w14:paraId="33FD46E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8C18A02"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63D85AD9" w14:textId="77777777" w:rsidR="002E7632" w:rsidRPr="00B459D9" w:rsidRDefault="002E7632" w:rsidP="002E7632">
            <w:pPr>
              <w:widowControl/>
              <w:jc w:val="center"/>
              <w:rPr>
                <w:color w:val="000000"/>
                <w:szCs w:val="24"/>
              </w:rPr>
            </w:pPr>
            <w:r w:rsidRPr="00B459D9">
              <w:rPr>
                <w:color w:val="000000"/>
                <w:szCs w:val="24"/>
              </w:rPr>
              <w:t>19</w:t>
            </w:r>
          </w:p>
        </w:tc>
        <w:tc>
          <w:tcPr>
            <w:tcW w:w="1060" w:type="dxa"/>
            <w:tcBorders>
              <w:top w:val="nil"/>
              <w:left w:val="nil"/>
              <w:bottom w:val="single" w:sz="4" w:space="0" w:color="000000"/>
              <w:right w:val="single" w:sz="4" w:space="0" w:color="000000"/>
            </w:tcBorders>
            <w:noWrap/>
            <w:hideMark/>
          </w:tcPr>
          <w:p w14:paraId="7E2214CA" w14:textId="77777777" w:rsidR="002E7632" w:rsidRPr="00B459D9" w:rsidRDefault="002E7632" w:rsidP="002E7632">
            <w:pPr>
              <w:widowControl/>
              <w:jc w:val="center"/>
              <w:rPr>
                <w:color w:val="000000"/>
                <w:szCs w:val="24"/>
              </w:rPr>
            </w:pPr>
            <w:r w:rsidRPr="00B459D9">
              <w:rPr>
                <w:color w:val="000000"/>
                <w:szCs w:val="24"/>
              </w:rPr>
              <w:t>14803</w:t>
            </w:r>
          </w:p>
        </w:tc>
        <w:tc>
          <w:tcPr>
            <w:tcW w:w="1083" w:type="dxa"/>
            <w:tcBorders>
              <w:top w:val="nil"/>
              <w:left w:val="nil"/>
              <w:bottom w:val="single" w:sz="4" w:space="0" w:color="000000"/>
              <w:right w:val="single" w:sz="4" w:space="0" w:color="000000"/>
            </w:tcBorders>
            <w:noWrap/>
            <w:hideMark/>
          </w:tcPr>
          <w:p w14:paraId="7C84810A"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02575FFC"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6D0A0A0E"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530AE2E"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2796E544"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62E63146"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09B0CB4A"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69540FE"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76EB1188" w14:textId="77777777" w:rsidR="002E7632" w:rsidRPr="00B459D9" w:rsidRDefault="002E7632" w:rsidP="002E7632">
            <w:pPr>
              <w:widowControl/>
              <w:jc w:val="center"/>
              <w:rPr>
                <w:color w:val="000000"/>
                <w:szCs w:val="24"/>
              </w:rPr>
            </w:pPr>
            <w:r w:rsidRPr="00B459D9">
              <w:rPr>
                <w:color w:val="000000"/>
                <w:szCs w:val="24"/>
              </w:rPr>
              <w:t>20</w:t>
            </w:r>
          </w:p>
        </w:tc>
        <w:tc>
          <w:tcPr>
            <w:tcW w:w="1060" w:type="dxa"/>
            <w:tcBorders>
              <w:top w:val="nil"/>
              <w:left w:val="nil"/>
              <w:bottom w:val="single" w:sz="4" w:space="0" w:color="000000"/>
              <w:right w:val="single" w:sz="4" w:space="0" w:color="000000"/>
            </w:tcBorders>
            <w:noWrap/>
            <w:hideMark/>
          </w:tcPr>
          <w:p w14:paraId="330C96A1" w14:textId="77777777" w:rsidR="002E7632" w:rsidRPr="00B459D9" w:rsidRDefault="002E7632" w:rsidP="002E7632">
            <w:pPr>
              <w:widowControl/>
              <w:jc w:val="center"/>
              <w:rPr>
                <w:color w:val="000000"/>
                <w:szCs w:val="24"/>
              </w:rPr>
            </w:pPr>
            <w:r w:rsidRPr="00B459D9">
              <w:rPr>
                <w:color w:val="000000"/>
                <w:szCs w:val="24"/>
              </w:rPr>
              <w:t>14804</w:t>
            </w:r>
          </w:p>
        </w:tc>
        <w:tc>
          <w:tcPr>
            <w:tcW w:w="1083" w:type="dxa"/>
            <w:tcBorders>
              <w:top w:val="nil"/>
              <w:left w:val="nil"/>
              <w:bottom w:val="single" w:sz="4" w:space="0" w:color="000000"/>
              <w:right w:val="single" w:sz="4" w:space="0" w:color="000000"/>
            </w:tcBorders>
            <w:noWrap/>
            <w:hideMark/>
          </w:tcPr>
          <w:p w14:paraId="04FB5AA9" w14:textId="77777777" w:rsidR="002E7632" w:rsidRPr="00B459D9" w:rsidRDefault="002E7632" w:rsidP="002E7632">
            <w:pPr>
              <w:widowControl/>
              <w:jc w:val="center"/>
              <w:rPr>
                <w:color w:val="000000"/>
                <w:szCs w:val="24"/>
              </w:rPr>
            </w:pPr>
            <w:r w:rsidRPr="00B459D9">
              <w:rPr>
                <w:color w:val="000000"/>
                <w:szCs w:val="24"/>
              </w:rPr>
              <w:t>1.3496</w:t>
            </w:r>
          </w:p>
        </w:tc>
        <w:tc>
          <w:tcPr>
            <w:tcW w:w="981" w:type="dxa"/>
            <w:tcBorders>
              <w:top w:val="nil"/>
              <w:left w:val="nil"/>
              <w:bottom w:val="single" w:sz="4" w:space="0" w:color="000000"/>
              <w:right w:val="single" w:sz="4" w:space="0" w:color="000000"/>
            </w:tcBorders>
            <w:noWrap/>
            <w:hideMark/>
          </w:tcPr>
          <w:p w14:paraId="39D1B367"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3CDC3E20"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84824F1"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32BE3128" w14:textId="77777777" w:rsidR="002E7632" w:rsidRPr="00B459D9" w:rsidRDefault="002E7632" w:rsidP="002E7632">
            <w:pPr>
              <w:widowControl/>
              <w:jc w:val="center"/>
              <w:rPr>
                <w:color w:val="000000"/>
                <w:szCs w:val="24"/>
              </w:rPr>
            </w:pPr>
            <w:r w:rsidRPr="00B459D9">
              <w:rPr>
                <w:color w:val="000000"/>
                <w:szCs w:val="24"/>
              </w:rPr>
              <w:t>15,399</w:t>
            </w:r>
          </w:p>
        </w:tc>
        <w:tc>
          <w:tcPr>
            <w:tcW w:w="1423" w:type="dxa"/>
            <w:tcBorders>
              <w:top w:val="nil"/>
              <w:left w:val="nil"/>
              <w:bottom w:val="single" w:sz="4" w:space="0" w:color="000000"/>
              <w:right w:val="single" w:sz="4" w:space="0" w:color="000000"/>
            </w:tcBorders>
            <w:noWrap/>
            <w:hideMark/>
          </w:tcPr>
          <w:p w14:paraId="45708BD2" w14:textId="77777777" w:rsidR="002E7632" w:rsidRPr="00B459D9" w:rsidRDefault="002E7632" w:rsidP="002E7632">
            <w:pPr>
              <w:widowControl/>
              <w:jc w:val="center"/>
              <w:rPr>
                <w:color w:val="000000"/>
                <w:szCs w:val="24"/>
              </w:rPr>
            </w:pPr>
            <w:r w:rsidRPr="00B459D9">
              <w:rPr>
                <w:color w:val="000000"/>
                <w:szCs w:val="24"/>
              </w:rPr>
              <w:t>166,867</w:t>
            </w:r>
          </w:p>
        </w:tc>
      </w:tr>
      <w:tr w:rsidR="002E7632" w:rsidRPr="00B459D9" w14:paraId="7D9E45E4"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E737ABF"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0F38D951" w14:textId="77777777" w:rsidR="002E7632" w:rsidRPr="00B459D9" w:rsidRDefault="002E7632" w:rsidP="002E7632">
            <w:pPr>
              <w:widowControl/>
              <w:jc w:val="center"/>
              <w:rPr>
                <w:color w:val="000000"/>
                <w:szCs w:val="24"/>
              </w:rPr>
            </w:pPr>
            <w:r w:rsidRPr="00B459D9">
              <w:rPr>
                <w:color w:val="000000"/>
                <w:szCs w:val="24"/>
              </w:rPr>
              <w:t>21</w:t>
            </w:r>
          </w:p>
        </w:tc>
        <w:tc>
          <w:tcPr>
            <w:tcW w:w="1060" w:type="dxa"/>
            <w:tcBorders>
              <w:top w:val="nil"/>
              <w:left w:val="nil"/>
              <w:bottom w:val="single" w:sz="4" w:space="0" w:color="000000"/>
              <w:right w:val="single" w:sz="4" w:space="0" w:color="000000"/>
            </w:tcBorders>
            <w:noWrap/>
            <w:hideMark/>
          </w:tcPr>
          <w:p w14:paraId="12F5A96F" w14:textId="77777777" w:rsidR="002E7632" w:rsidRPr="00B459D9" w:rsidRDefault="002E7632" w:rsidP="002E7632">
            <w:pPr>
              <w:widowControl/>
              <w:jc w:val="center"/>
              <w:rPr>
                <w:color w:val="000000"/>
                <w:szCs w:val="24"/>
              </w:rPr>
            </w:pPr>
            <w:r w:rsidRPr="00B459D9">
              <w:rPr>
                <w:color w:val="000000"/>
                <w:szCs w:val="24"/>
              </w:rPr>
              <w:t>14805</w:t>
            </w:r>
          </w:p>
        </w:tc>
        <w:tc>
          <w:tcPr>
            <w:tcW w:w="1083" w:type="dxa"/>
            <w:tcBorders>
              <w:top w:val="nil"/>
              <w:left w:val="nil"/>
              <w:bottom w:val="single" w:sz="4" w:space="0" w:color="000000"/>
              <w:right w:val="single" w:sz="4" w:space="0" w:color="000000"/>
            </w:tcBorders>
            <w:noWrap/>
            <w:hideMark/>
          </w:tcPr>
          <w:p w14:paraId="7571B2DB" w14:textId="77777777" w:rsidR="002E7632" w:rsidRPr="00B459D9" w:rsidRDefault="002E7632" w:rsidP="002E7632">
            <w:pPr>
              <w:widowControl/>
              <w:jc w:val="center"/>
              <w:rPr>
                <w:color w:val="000000"/>
                <w:szCs w:val="24"/>
              </w:rPr>
            </w:pPr>
            <w:r w:rsidRPr="00B459D9">
              <w:rPr>
                <w:color w:val="000000"/>
                <w:szCs w:val="24"/>
              </w:rPr>
              <w:t>1.8581</w:t>
            </w:r>
          </w:p>
        </w:tc>
        <w:tc>
          <w:tcPr>
            <w:tcW w:w="981" w:type="dxa"/>
            <w:tcBorders>
              <w:top w:val="nil"/>
              <w:left w:val="nil"/>
              <w:bottom w:val="single" w:sz="4" w:space="0" w:color="000000"/>
              <w:right w:val="single" w:sz="4" w:space="0" w:color="000000"/>
            </w:tcBorders>
            <w:noWrap/>
            <w:hideMark/>
          </w:tcPr>
          <w:p w14:paraId="25E769DB"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9D4B86C"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0B3D41D" w14:textId="77777777" w:rsidR="002E7632" w:rsidRPr="00B459D9" w:rsidRDefault="002E7632" w:rsidP="002E7632">
            <w:pPr>
              <w:widowControl/>
              <w:jc w:val="center"/>
              <w:rPr>
                <w:color w:val="000000"/>
                <w:szCs w:val="24"/>
              </w:rPr>
            </w:pPr>
            <w:r w:rsidRPr="00B459D9">
              <w:rPr>
                <w:color w:val="000000"/>
                <w:szCs w:val="24"/>
              </w:rPr>
              <w:t>10</w:t>
            </w:r>
          </w:p>
        </w:tc>
        <w:tc>
          <w:tcPr>
            <w:tcW w:w="1378" w:type="dxa"/>
            <w:tcBorders>
              <w:top w:val="nil"/>
              <w:left w:val="nil"/>
              <w:bottom w:val="single" w:sz="4" w:space="0" w:color="000000"/>
              <w:right w:val="single" w:sz="4" w:space="0" w:color="000000"/>
            </w:tcBorders>
            <w:noWrap/>
            <w:hideMark/>
          </w:tcPr>
          <w:p w14:paraId="7DDD1DF2" w14:textId="77777777" w:rsidR="002E7632" w:rsidRPr="00B459D9" w:rsidRDefault="002E7632" w:rsidP="002E7632">
            <w:pPr>
              <w:widowControl/>
              <w:jc w:val="center"/>
              <w:rPr>
                <w:color w:val="000000"/>
                <w:szCs w:val="24"/>
              </w:rPr>
            </w:pPr>
            <w:r w:rsidRPr="00B459D9">
              <w:rPr>
                <w:color w:val="000000"/>
                <w:szCs w:val="24"/>
              </w:rPr>
              <w:t>36,109</w:t>
            </w:r>
          </w:p>
        </w:tc>
        <w:tc>
          <w:tcPr>
            <w:tcW w:w="1423" w:type="dxa"/>
            <w:tcBorders>
              <w:top w:val="nil"/>
              <w:left w:val="nil"/>
              <w:bottom w:val="single" w:sz="4" w:space="0" w:color="000000"/>
              <w:right w:val="single" w:sz="4" w:space="0" w:color="000000"/>
            </w:tcBorders>
            <w:noWrap/>
            <w:hideMark/>
          </w:tcPr>
          <w:p w14:paraId="26D2BCB5" w14:textId="77777777" w:rsidR="002E7632" w:rsidRPr="00B459D9" w:rsidRDefault="002E7632" w:rsidP="002E7632">
            <w:pPr>
              <w:widowControl/>
              <w:jc w:val="center"/>
              <w:rPr>
                <w:color w:val="000000"/>
                <w:szCs w:val="24"/>
              </w:rPr>
            </w:pPr>
            <w:r w:rsidRPr="00B459D9">
              <w:rPr>
                <w:color w:val="000000"/>
                <w:szCs w:val="24"/>
              </w:rPr>
              <w:t>241,273</w:t>
            </w:r>
          </w:p>
        </w:tc>
      </w:tr>
      <w:tr w:rsidR="002E7632" w:rsidRPr="00B459D9" w14:paraId="2B8CB17F"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BEC2960"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6DFC10ED" w14:textId="77777777" w:rsidR="002E7632" w:rsidRPr="00B459D9" w:rsidRDefault="002E7632" w:rsidP="002E7632">
            <w:pPr>
              <w:widowControl/>
              <w:jc w:val="center"/>
              <w:rPr>
                <w:color w:val="000000"/>
                <w:szCs w:val="24"/>
              </w:rPr>
            </w:pPr>
            <w:r w:rsidRPr="00B459D9">
              <w:rPr>
                <w:color w:val="000000"/>
                <w:szCs w:val="24"/>
              </w:rPr>
              <w:t>22</w:t>
            </w:r>
          </w:p>
        </w:tc>
        <w:tc>
          <w:tcPr>
            <w:tcW w:w="1060" w:type="dxa"/>
            <w:tcBorders>
              <w:top w:val="nil"/>
              <w:left w:val="nil"/>
              <w:bottom w:val="single" w:sz="4" w:space="0" w:color="000000"/>
              <w:right w:val="single" w:sz="4" w:space="0" w:color="000000"/>
            </w:tcBorders>
            <w:noWrap/>
            <w:hideMark/>
          </w:tcPr>
          <w:p w14:paraId="7A22581E" w14:textId="77777777" w:rsidR="002E7632" w:rsidRPr="00B459D9" w:rsidRDefault="002E7632" w:rsidP="002E7632">
            <w:pPr>
              <w:widowControl/>
              <w:jc w:val="center"/>
              <w:rPr>
                <w:color w:val="000000"/>
                <w:szCs w:val="24"/>
              </w:rPr>
            </w:pPr>
            <w:r w:rsidRPr="00B459D9">
              <w:rPr>
                <w:color w:val="000000"/>
                <w:szCs w:val="24"/>
              </w:rPr>
              <w:t>14901</w:t>
            </w:r>
          </w:p>
        </w:tc>
        <w:tc>
          <w:tcPr>
            <w:tcW w:w="1083" w:type="dxa"/>
            <w:tcBorders>
              <w:top w:val="nil"/>
              <w:left w:val="nil"/>
              <w:bottom w:val="single" w:sz="4" w:space="0" w:color="000000"/>
              <w:right w:val="single" w:sz="4" w:space="0" w:color="000000"/>
            </w:tcBorders>
            <w:noWrap/>
            <w:hideMark/>
          </w:tcPr>
          <w:p w14:paraId="129B7934" w14:textId="77777777" w:rsidR="002E7632" w:rsidRPr="00B459D9" w:rsidRDefault="002E7632" w:rsidP="002E7632">
            <w:pPr>
              <w:widowControl/>
              <w:jc w:val="center"/>
              <w:rPr>
                <w:color w:val="000000"/>
                <w:szCs w:val="24"/>
              </w:rPr>
            </w:pPr>
            <w:r w:rsidRPr="00B459D9">
              <w:rPr>
                <w:color w:val="000000"/>
                <w:szCs w:val="24"/>
              </w:rPr>
              <w:t>2.4113</w:t>
            </w:r>
          </w:p>
        </w:tc>
        <w:tc>
          <w:tcPr>
            <w:tcW w:w="981" w:type="dxa"/>
            <w:tcBorders>
              <w:top w:val="nil"/>
              <w:left w:val="nil"/>
              <w:bottom w:val="single" w:sz="4" w:space="0" w:color="000000"/>
              <w:right w:val="single" w:sz="4" w:space="0" w:color="000000"/>
            </w:tcBorders>
            <w:noWrap/>
            <w:hideMark/>
          </w:tcPr>
          <w:p w14:paraId="71856E91"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6EFB719"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5500ED3" w14:textId="77777777" w:rsidR="002E7632" w:rsidRPr="00B459D9" w:rsidRDefault="002E7632" w:rsidP="002E7632">
            <w:pPr>
              <w:widowControl/>
              <w:jc w:val="center"/>
              <w:rPr>
                <w:color w:val="000000"/>
                <w:szCs w:val="24"/>
              </w:rPr>
            </w:pPr>
            <w:r w:rsidRPr="00B459D9">
              <w:rPr>
                <w:color w:val="000000"/>
                <w:szCs w:val="24"/>
              </w:rPr>
              <w:t>10</w:t>
            </w:r>
          </w:p>
        </w:tc>
        <w:tc>
          <w:tcPr>
            <w:tcW w:w="1378" w:type="dxa"/>
            <w:tcBorders>
              <w:top w:val="nil"/>
              <w:left w:val="nil"/>
              <w:bottom w:val="single" w:sz="4" w:space="0" w:color="000000"/>
              <w:right w:val="single" w:sz="4" w:space="0" w:color="000000"/>
            </w:tcBorders>
            <w:noWrap/>
            <w:hideMark/>
          </w:tcPr>
          <w:p w14:paraId="7B559F32" w14:textId="77777777" w:rsidR="002E7632" w:rsidRPr="00B459D9" w:rsidRDefault="002E7632" w:rsidP="002E7632">
            <w:pPr>
              <w:widowControl/>
              <w:jc w:val="center"/>
              <w:rPr>
                <w:color w:val="000000"/>
                <w:szCs w:val="24"/>
              </w:rPr>
            </w:pPr>
            <w:r w:rsidRPr="00B459D9">
              <w:rPr>
                <w:color w:val="000000"/>
                <w:szCs w:val="24"/>
              </w:rPr>
              <w:t>44,780</w:t>
            </w:r>
          </w:p>
        </w:tc>
        <w:tc>
          <w:tcPr>
            <w:tcW w:w="1423" w:type="dxa"/>
            <w:tcBorders>
              <w:top w:val="nil"/>
              <w:left w:val="nil"/>
              <w:bottom w:val="single" w:sz="4" w:space="0" w:color="000000"/>
              <w:right w:val="single" w:sz="4" w:space="0" w:color="000000"/>
            </w:tcBorders>
            <w:noWrap/>
            <w:hideMark/>
          </w:tcPr>
          <w:p w14:paraId="1EC94C9C" w14:textId="77777777" w:rsidR="002E7632" w:rsidRPr="00B459D9" w:rsidRDefault="002E7632" w:rsidP="002E7632">
            <w:pPr>
              <w:widowControl/>
              <w:jc w:val="center"/>
              <w:rPr>
                <w:color w:val="000000"/>
                <w:szCs w:val="24"/>
              </w:rPr>
            </w:pPr>
            <w:r w:rsidRPr="00B459D9">
              <w:rPr>
                <w:color w:val="000000"/>
                <w:szCs w:val="24"/>
              </w:rPr>
              <w:t>195,836</w:t>
            </w:r>
          </w:p>
        </w:tc>
      </w:tr>
      <w:tr w:rsidR="002E7632" w:rsidRPr="00B459D9" w14:paraId="4A042EB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F823126"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50A45ABE" w14:textId="77777777" w:rsidR="002E7632" w:rsidRPr="00B459D9" w:rsidRDefault="002E7632" w:rsidP="002E7632">
            <w:pPr>
              <w:widowControl/>
              <w:jc w:val="center"/>
              <w:rPr>
                <w:color w:val="000000"/>
                <w:szCs w:val="24"/>
              </w:rPr>
            </w:pPr>
            <w:r w:rsidRPr="00B459D9">
              <w:rPr>
                <w:color w:val="000000"/>
                <w:szCs w:val="24"/>
              </w:rPr>
              <w:t>23</w:t>
            </w:r>
          </w:p>
        </w:tc>
        <w:tc>
          <w:tcPr>
            <w:tcW w:w="1060" w:type="dxa"/>
            <w:tcBorders>
              <w:top w:val="nil"/>
              <w:left w:val="nil"/>
              <w:bottom w:val="single" w:sz="4" w:space="0" w:color="000000"/>
              <w:right w:val="single" w:sz="4" w:space="0" w:color="000000"/>
            </w:tcBorders>
            <w:noWrap/>
            <w:hideMark/>
          </w:tcPr>
          <w:p w14:paraId="4C39FFFE" w14:textId="77777777" w:rsidR="002E7632" w:rsidRPr="00B459D9" w:rsidRDefault="002E7632" w:rsidP="002E7632">
            <w:pPr>
              <w:widowControl/>
              <w:jc w:val="center"/>
              <w:rPr>
                <w:color w:val="000000"/>
                <w:szCs w:val="24"/>
              </w:rPr>
            </w:pPr>
            <w:r w:rsidRPr="00B459D9">
              <w:rPr>
                <w:color w:val="000000"/>
                <w:szCs w:val="24"/>
              </w:rPr>
              <w:t>14902</w:t>
            </w:r>
          </w:p>
        </w:tc>
        <w:tc>
          <w:tcPr>
            <w:tcW w:w="1083" w:type="dxa"/>
            <w:tcBorders>
              <w:top w:val="nil"/>
              <w:left w:val="nil"/>
              <w:bottom w:val="single" w:sz="4" w:space="0" w:color="000000"/>
              <w:right w:val="single" w:sz="4" w:space="0" w:color="000000"/>
            </w:tcBorders>
            <w:noWrap/>
            <w:hideMark/>
          </w:tcPr>
          <w:p w14:paraId="681E8C5C" w14:textId="77777777" w:rsidR="002E7632" w:rsidRPr="00B459D9" w:rsidRDefault="002E7632" w:rsidP="002E7632">
            <w:pPr>
              <w:widowControl/>
              <w:jc w:val="center"/>
              <w:rPr>
                <w:color w:val="000000"/>
                <w:szCs w:val="24"/>
              </w:rPr>
            </w:pPr>
            <w:r w:rsidRPr="00B459D9">
              <w:rPr>
                <w:color w:val="000000"/>
                <w:szCs w:val="24"/>
              </w:rPr>
              <w:t>2.8402</w:t>
            </w:r>
          </w:p>
        </w:tc>
        <w:tc>
          <w:tcPr>
            <w:tcW w:w="981" w:type="dxa"/>
            <w:tcBorders>
              <w:top w:val="nil"/>
              <w:left w:val="nil"/>
              <w:bottom w:val="single" w:sz="4" w:space="0" w:color="000000"/>
              <w:right w:val="single" w:sz="4" w:space="0" w:color="000000"/>
            </w:tcBorders>
            <w:noWrap/>
            <w:hideMark/>
          </w:tcPr>
          <w:p w14:paraId="76FBA47F"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2EE29EBD"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6F08337" w14:textId="77777777" w:rsidR="002E7632" w:rsidRPr="00B459D9" w:rsidRDefault="002E7632" w:rsidP="002E7632">
            <w:pPr>
              <w:widowControl/>
              <w:jc w:val="center"/>
              <w:rPr>
                <w:color w:val="000000"/>
                <w:szCs w:val="24"/>
              </w:rPr>
            </w:pPr>
            <w:r w:rsidRPr="00B459D9">
              <w:rPr>
                <w:color w:val="000000"/>
                <w:szCs w:val="24"/>
              </w:rPr>
              <w:t>11</w:t>
            </w:r>
          </w:p>
        </w:tc>
        <w:tc>
          <w:tcPr>
            <w:tcW w:w="1378" w:type="dxa"/>
            <w:tcBorders>
              <w:top w:val="nil"/>
              <w:left w:val="nil"/>
              <w:bottom w:val="single" w:sz="4" w:space="0" w:color="000000"/>
              <w:right w:val="single" w:sz="4" w:space="0" w:color="000000"/>
            </w:tcBorders>
            <w:noWrap/>
            <w:hideMark/>
          </w:tcPr>
          <w:p w14:paraId="13E6A48F" w14:textId="77777777" w:rsidR="002E7632" w:rsidRPr="00B459D9" w:rsidRDefault="002E7632" w:rsidP="002E7632">
            <w:pPr>
              <w:widowControl/>
              <w:jc w:val="center"/>
              <w:rPr>
                <w:color w:val="000000"/>
                <w:szCs w:val="24"/>
              </w:rPr>
            </w:pPr>
            <w:r w:rsidRPr="00B459D9">
              <w:rPr>
                <w:color w:val="000000"/>
                <w:szCs w:val="24"/>
              </w:rPr>
              <w:t>29,573</w:t>
            </w:r>
          </w:p>
        </w:tc>
        <w:tc>
          <w:tcPr>
            <w:tcW w:w="1423" w:type="dxa"/>
            <w:tcBorders>
              <w:top w:val="nil"/>
              <w:left w:val="nil"/>
              <w:bottom w:val="single" w:sz="4" w:space="0" w:color="000000"/>
              <w:right w:val="single" w:sz="4" w:space="0" w:color="000000"/>
            </w:tcBorders>
            <w:noWrap/>
            <w:hideMark/>
          </w:tcPr>
          <w:p w14:paraId="1243B1AF" w14:textId="77777777" w:rsidR="002E7632" w:rsidRPr="00B459D9" w:rsidRDefault="002E7632" w:rsidP="002E7632">
            <w:pPr>
              <w:widowControl/>
              <w:jc w:val="center"/>
              <w:rPr>
                <w:color w:val="000000"/>
                <w:szCs w:val="24"/>
              </w:rPr>
            </w:pPr>
            <w:r w:rsidRPr="00B459D9">
              <w:rPr>
                <w:color w:val="000000"/>
                <w:szCs w:val="24"/>
              </w:rPr>
              <w:t>377,472</w:t>
            </w:r>
          </w:p>
        </w:tc>
      </w:tr>
      <w:tr w:rsidR="002E7632" w:rsidRPr="00B459D9" w14:paraId="5EE7F151"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D81C9ED"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172C4498" w14:textId="77777777" w:rsidR="002E7632" w:rsidRPr="00B459D9" w:rsidRDefault="002E7632" w:rsidP="002E7632">
            <w:pPr>
              <w:widowControl/>
              <w:jc w:val="center"/>
              <w:rPr>
                <w:color w:val="000000"/>
                <w:szCs w:val="24"/>
              </w:rPr>
            </w:pPr>
            <w:r w:rsidRPr="00B459D9">
              <w:rPr>
                <w:color w:val="000000"/>
                <w:szCs w:val="24"/>
              </w:rPr>
              <w:t>24</w:t>
            </w:r>
          </w:p>
        </w:tc>
        <w:tc>
          <w:tcPr>
            <w:tcW w:w="1060" w:type="dxa"/>
            <w:tcBorders>
              <w:top w:val="nil"/>
              <w:left w:val="nil"/>
              <w:bottom w:val="single" w:sz="4" w:space="0" w:color="000000"/>
              <w:right w:val="single" w:sz="4" w:space="0" w:color="000000"/>
            </w:tcBorders>
            <w:noWrap/>
            <w:hideMark/>
          </w:tcPr>
          <w:p w14:paraId="1850373D" w14:textId="77777777" w:rsidR="002E7632" w:rsidRPr="00B459D9" w:rsidRDefault="002E7632" w:rsidP="002E7632">
            <w:pPr>
              <w:widowControl/>
              <w:jc w:val="center"/>
              <w:rPr>
                <w:color w:val="000000"/>
                <w:szCs w:val="24"/>
              </w:rPr>
            </w:pPr>
            <w:r w:rsidRPr="00B459D9">
              <w:rPr>
                <w:color w:val="000000"/>
                <w:szCs w:val="24"/>
              </w:rPr>
              <w:t>14903</w:t>
            </w:r>
          </w:p>
        </w:tc>
        <w:tc>
          <w:tcPr>
            <w:tcW w:w="1083" w:type="dxa"/>
            <w:tcBorders>
              <w:top w:val="nil"/>
              <w:left w:val="nil"/>
              <w:bottom w:val="single" w:sz="4" w:space="0" w:color="000000"/>
              <w:right w:val="single" w:sz="4" w:space="0" w:color="000000"/>
            </w:tcBorders>
            <w:noWrap/>
            <w:hideMark/>
          </w:tcPr>
          <w:p w14:paraId="5863E597"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0B6BC82C"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40EAEC3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F73F416"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6E67B320"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1B4FC93D"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4337A78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3218732"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384C49AE" w14:textId="77777777" w:rsidR="002E7632" w:rsidRPr="00B459D9" w:rsidRDefault="002E7632" w:rsidP="002E7632">
            <w:pPr>
              <w:widowControl/>
              <w:jc w:val="center"/>
              <w:rPr>
                <w:color w:val="000000"/>
                <w:szCs w:val="24"/>
              </w:rPr>
            </w:pPr>
            <w:r w:rsidRPr="00B459D9">
              <w:rPr>
                <w:color w:val="000000"/>
                <w:szCs w:val="24"/>
              </w:rPr>
              <w:t>25</w:t>
            </w:r>
          </w:p>
        </w:tc>
        <w:tc>
          <w:tcPr>
            <w:tcW w:w="1060" w:type="dxa"/>
            <w:tcBorders>
              <w:top w:val="nil"/>
              <w:left w:val="nil"/>
              <w:bottom w:val="single" w:sz="4" w:space="0" w:color="000000"/>
              <w:right w:val="single" w:sz="4" w:space="0" w:color="000000"/>
            </w:tcBorders>
            <w:noWrap/>
            <w:hideMark/>
          </w:tcPr>
          <w:p w14:paraId="61B35ABF" w14:textId="77777777" w:rsidR="002E7632" w:rsidRPr="00B459D9" w:rsidRDefault="002E7632" w:rsidP="002E7632">
            <w:pPr>
              <w:widowControl/>
              <w:jc w:val="center"/>
              <w:rPr>
                <w:color w:val="000000"/>
                <w:szCs w:val="24"/>
              </w:rPr>
            </w:pPr>
            <w:r w:rsidRPr="00B459D9">
              <w:rPr>
                <w:color w:val="000000"/>
                <w:szCs w:val="24"/>
              </w:rPr>
              <w:t>14904</w:t>
            </w:r>
          </w:p>
        </w:tc>
        <w:tc>
          <w:tcPr>
            <w:tcW w:w="1083" w:type="dxa"/>
            <w:tcBorders>
              <w:top w:val="nil"/>
              <w:left w:val="nil"/>
              <w:bottom w:val="single" w:sz="4" w:space="0" w:color="000000"/>
              <w:right w:val="single" w:sz="4" w:space="0" w:color="000000"/>
            </w:tcBorders>
            <w:noWrap/>
            <w:hideMark/>
          </w:tcPr>
          <w:p w14:paraId="38AD4D9E" w14:textId="77777777" w:rsidR="002E7632" w:rsidRPr="00B459D9" w:rsidRDefault="002E7632" w:rsidP="002E7632">
            <w:pPr>
              <w:widowControl/>
              <w:jc w:val="center"/>
              <w:rPr>
                <w:color w:val="000000"/>
                <w:szCs w:val="24"/>
              </w:rPr>
            </w:pPr>
            <w:r w:rsidRPr="00B459D9">
              <w:rPr>
                <w:color w:val="000000"/>
                <w:szCs w:val="24"/>
              </w:rPr>
              <w:t>0.9984</w:t>
            </w:r>
          </w:p>
        </w:tc>
        <w:tc>
          <w:tcPr>
            <w:tcW w:w="981" w:type="dxa"/>
            <w:tcBorders>
              <w:top w:val="nil"/>
              <w:left w:val="nil"/>
              <w:bottom w:val="single" w:sz="4" w:space="0" w:color="000000"/>
              <w:right w:val="single" w:sz="4" w:space="0" w:color="000000"/>
            </w:tcBorders>
            <w:noWrap/>
            <w:hideMark/>
          </w:tcPr>
          <w:p w14:paraId="6B878661"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93B2B3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DF630CD"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68BB156B" w14:textId="77777777" w:rsidR="002E7632" w:rsidRPr="00B459D9" w:rsidRDefault="002E7632" w:rsidP="002E7632">
            <w:pPr>
              <w:widowControl/>
              <w:jc w:val="center"/>
              <w:rPr>
                <w:color w:val="000000"/>
                <w:szCs w:val="24"/>
              </w:rPr>
            </w:pPr>
            <w:r w:rsidRPr="00B459D9">
              <w:rPr>
                <w:color w:val="000000"/>
                <w:szCs w:val="24"/>
              </w:rPr>
              <w:t>27,096</w:t>
            </w:r>
          </w:p>
        </w:tc>
        <w:tc>
          <w:tcPr>
            <w:tcW w:w="1423" w:type="dxa"/>
            <w:tcBorders>
              <w:top w:val="nil"/>
              <w:left w:val="nil"/>
              <w:bottom w:val="single" w:sz="4" w:space="0" w:color="000000"/>
              <w:right w:val="single" w:sz="4" w:space="0" w:color="000000"/>
            </w:tcBorders>
            <w:noWrap/>
            <w:hideMark/>
          </w:tcPr>
          <w:p w14:paraId="6C3187E7" w14:textId="77777777" w:rsidR="002E7632" w:rsidRPr="00B459D9" w:rsidRDefault="002E7632" w:rsidP="002E7632">
            <w:pPr>
              <w:widowControl/>
              <w:jc w:val="center"/>
              <w:rPr>
                <w:color w:val="000000"/>
                <w:szCs w:val="24"/>
              </w:rPr>
            </w:pPr>
            <w:r w:rsidRPr="00B459D9">
              <w:rPr>
                <w:color w:val="000000"/>
                <w:szCs w:val="24"/>
              </w:rPr>
              <w:t>140,857</w:t>
            </w:r>
          </w:p>
        </w:tc>
      </w:tr>
      <w:tr w:rsidR="002E7632" w:rsidRPr="00B459D9" w14:paraId="3F8AF54F"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9237ECD"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71C44940" w14:textId="77777777" w:rsidR="002E7632" w:rsidRPr="00B459D9" w:rsidRDefault="002E7632" w:rsidP="002E7632">
            <w:pPr>
              <w:widowControl/>
              <w:jc w:val="center"/>
              <w:rPr>
                <w:color w:val="000000"/>
                <w:szCs w:val="24"/>
              </w:rPr>
            </w:pPr>
            <w:r w:rsidRPr="00B459D9">
              <w:rPr>
                <w:color w:val="000000"/>
                <w:szCs w:val="24"/>
              </w:rPr>
              <w:t>26</w:t>
            </w:r>
          </w:p>
        </w:tc>
        <w:tc>
          <w:tcPr>
            <w:tcW w:w="1060" w:type="dxa"/>
            <w:tcBorders>
              <w:top w:val="nil"/>
              <w:left w:val="nil"/>
              <w:bottom w:val="single" w:sz="4" w:space="0" w:color="000000"/>
              <w:right w:val="single" w:sz="4" w:space="0" w:color="000000"/>
            </w:tcBorders>
            <w:noWrap/>
            <w:hideMark/>
          </w:tcPr>
          <w:p w14:paraId="123B00BB" w14:textId="77777777" w:rsidR="002E7632" w:rsidRPr="00B459D9" w:rsidRDefault="002E7632" w:rsidP="002E7632">
            <w:pPr>
              <w:widowControl/>
              <w:jc w:val="center"/>
              <w:rPr>
                <w:color w:val="000000"/>
                <w:szCs w:val="24"/>
              </w:rPr>
            </w:pPr>
            <w:r w:rsidRPr="00B459D9">
              <w:rPr>
                <w:color w:val="000000"/>
                <w:szCs w:val="24"/>
              </w:rPr>
              <w:t>14905</w:t>
            </w:r>
          </w:p>
        </w:tc>
        <w:tc>
          <w:tcPr>
            <w:tcW w:w="1083" w:type="dxa"/>
            <w:tcBorders>
              <w:top w:val="nil"/>
              <w:left w:val="nil"/>
              <w:bottom w:val="single" w:sz="4" w:space="0" w:color="000000"/>
              <w:right w:val="single" w:sz="4" w:space="0" w:color="000000"/>
            </w:tcBorders>
            <w:noWrap/>
            <w:hideMark/>
          </w:tcPr>
          <w:p w14:paraId="7C97CFBC" w14:textId="77777777" w:rsidR="002E7632" w:rsidRPr="00B459D9" w:rsidRDefault="002E7632" w:rsidP="002E7632">
            <w:pPr>
              <w:widowControl/>
              <w:jc w:val="center"/>
              <w:rPr>
                <w:color w:val="000000"/>
                <w:szCs w:val="24"/>
              </w:rPr>
            </w:pPr>
            <w:r w:rsidRPr="00B459D9">
              <w:rPr>
                <w:color w:val="000000"/>
                <w:szCs w:val="24"/>
              </w:rPr>
              <w:t>1.7482</w:t>
            </w:r>
          </w:p>
        </w:tc>
        <w:tc>
          <w:tcPr>
            <w:tcW w:w="981" w:type="dxa"/>
            <w:tcBorders>
              <w:top w:val="nil"/>
              <w:left w:val="nil"/>
              <w:bottom w:val="single" w:sz="4" w:space="0" w:color="000000"/>
              <w:right w:val="single" w:sz="4" w:space="0" w:color="000000"/>
            </w:tcBorders>
            <w:noWrap/>
            <w:hideMark/>
          </w:tcPr>
          <w:p w14:paraId="67095C46"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D25E8B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25E3F13" w14:textId="77777777" w:rsidR="002E7632" w:rsidRPr="00B459D9" w:rsidRDefault="002E7632" w:rsidP="002E7632">
            <w:pPr>
              <w:widowControl/>
              <w:jc w:val="center"/>
              <w:rPr>
                <w:color w:val="000000"/>
                <w:szCs w:val="24"/>
              </w:rPr>
            </w:pPr>
            <w:r w:rsidRPr="00B459D9">
              <w:rPr>
                <w:color w:val="000000"/>
                <w:szCs w:val="24"/>
              </w:rPr>
              <w:t>8</w:t>
            </w:r>
          </w:p>
        </w:tc>
        <w:tc>
          <w:tcPr>
            <w:tcW w:w="1378" w:type="dxa"/>
            <w:tcBorders>
              <w:top w:val="nil"/>
              <w:left w:val="nil"/>
              <w:bottom w:val="single" w:sz="4" w:space="0" w:color="000000"/>
              <w:right w:val="single" w:sz="4" w:space="0" w:color="000000"/>
            </w:tcBorders>
            <w:noWrap/>
            <w:hideMark/>
          </w:tcPr>
          <w:p w14:paraId="54A6A088" w14:textId="77777777" w:rsidR="002E7632" w:rsidRPr="00B459D9" w:rsidRDefault="002E7632" w:rsidP="002E7632">
            <w:pPr>
              <w:widowControl/>
              <w:jc w:val="center"/>
              <w:rPr>
                <w:color w:val="000000"/>
                <w:szCs w:val="24"/>
              </w:rPr>
            </w:pPr>
            <w:r w:rsidRPr="00B459D9">
              <w:rPr>
                <w:color w:val="000000"/>
                <w:szCs w:val="24"/>
              </w:rPr>
              <w:t>13,706</w:t>
            </w:r>
          </w:p>
        </w:tc>
        <w:tc>
          <w:tcPr>
            <w:tcW w:w="1423" w:type="dxa"/>
            <w:tcBorders>
              <w:top w:val="nil"/>
              <w:left w:val="nil"/>
              <w:bottom w:val="single" w:sz="4" w:space="0" w:color="000000"/>
              <w:right w:val="single" w:sz="4" w:space="0" w:color="000000"/>
            </w:tcBorders>
            <w:noWrap/>
            <w:hideMark/>
          </w:tcPr>
          <w:p w14:paraId="17695913" w14:textId="77777777" w:rsidR="002E7632" w:rsidRPr="00B459D9" w:rsidRDefault="002E7632" w:rsidP="002E7632">
            <w:pPr>
              <w:widowControl/>
              <w:jc w:val="center"/>
              <w:rPr>
                <w:color w:val="000000"/>
                <w:szCs w:val="24"/>
              </w:rPr>
            </w:pPr>
            <w:r w:rsidRPr="00B459D9">
              <w:rPr>
                <w:color w:val="000000"/>
                <w:szCs w:val="24"/>
              </w:rPr>
              <w:t>179,598</w:t>
            </w:r>
          </w:p>
        </w:tc>
      </w:tr>
      <w:tr w:rsidR="002E7632" w:rsidRPr="00B459D9" w14:paraId="01081E31"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0F1B582"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63CD25F3" w14:textId="77777777" w:rsidR="002E7632" w:rsidRPr="00B459D9" w:rsidRDefault="002E7632" w:rsidP="002E7632">
            <w:pPr>
              <w:widowControl/>
              <w:jc w:val="center"/>
              <w:rPr>
                <w:color w:val="000000"/>
                <w:szCs w:val="24"/>
              </w:rPr>
            </w:pPr>
            <w:r w:rsidRPr="00B459D9">
              <w:rPr>
                <w:color w:val="000000"/>
                <w:szCs w:val="24"/>
              </w:rPr>
              <w:t>27</w:t>
            </w:r>
          </w:p>
        </w:tc>
        <w:tc>
          <w:tcPr>
            <w:tcW w:w="1060" w:type="dxa"/>
            <w:tcBorders>
              <w:top w:val="nil"/>
              <w:left w:val="nil"/>
              <w:bottom w:val="single" w:sz="4" w:space="0" w:color="000000"/>
              <w:right w:val="single" w:sz="4" w:space="0" w:color="000000"/>
            </w:tcBorders>
            <w:noWrap/>
            <w:hideMark/>
          </w:tcPr>
          <w:p w14:paraId="5035C06E" w14:textId="77777777" w:rsidR="002E7632" w:rsidRPr="00B459D9" w:rsidRDefault="002E7632" w:rsidP="002E7632">
            <w:pPr>
              <w:widowControl/>
              <w:jc w:val="center"/>
              <w:rPr>
                <w:color w:val="000000"/>
                <w:szCs w:val="24"/>
              </w:rPr>
            </w:pPr>
            <w:r w:rsidRPr="00B459D9">
              <w:rPr>
                <w:color w:val="000000"/>
                <w:szCs w:val="24"/>
              </w:rPr>
              <w:t>14601</w:t>
            </w:r>
          </w:p>
        </w:tc>
        <w:tc>
          <w:tcPr>
            <w:tcW w:w="1083" w:type="dxa"/>
            <w:tcBorders>
              <w:top w:val="nil"/>
              <w:left w:val="nil"/>
              <w:bottom w:val="single" w:sz="4" w:space="0" w:color="000000"/>
              <w:right w:val="single" w:sz="4" w:space="0" w:color="000000"/>
            </w:tcBorders>
            <w:noWrap/>
            <w:hideMark/>
          </w:tcPr>
          <w:p w14:paraId="39241E0B" w14:textId="77777777" w:rsidR="002E7632" w:rsidRPr="00B459D9" w:rsidRDefault="002E7632" w:rsidP="002E7632">
            <w:pPr>
              <w:widowControl/>
              <w:jc w:val="center"/>
              <w:rPr>
                <w:color w:val="000000"/>
                <w:szCs w:val="24"/>
              </w:rPr>
            </w:pPr>
            <w:r w:rsidRPr="00B459D9">
              <w:rPr>
                <w:color w:val="000000"/>
                <w:szCs w:val="24"/>
              </w:rPr>
              <w:t>0.7593</w:t>
            </w:r>
          </w:p>
        </w:tc>
        <w:tc>
          <w:tcPr>
            <w:tcW w:w="981" w:type="dxa"/>
            <w:tcBorders>
              <w:top w:val="nil"/>
              <w:left w:val="nil"/>
              <w:bottom w:val="single" w:sz="4" w:space="0" w:color="000000"/>
              <w:right w:val="single" w:sz="4" w:space="0" w:color="000000"/>
            </w:tcBorders>
            <w:noWrap/>
            <w:hideMark/>
          </w:tcPr>
          <w:p w14:paraId="39A15CEB"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E7683CD"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3AB46E9"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7CCC20CC" w14:textId="77777777" w:rsidR="002E7632" w:rsidRPr="00B459D9" w:rsidRDefault="002E7632" w:rsidP="002E7632">
            <w:pPr>
              <w:widowControl/>
              <w:jc w:val="center"/>
              <w:rPr>
                <w:color w:val="000000"/>
                <w:szCs w:val="24"/>
              </w:rPr>
            </w:pPr>
            <w:r w:rsidRPr="00B459D9">
              <w:rPr>
                <w:color w:val="000000"/>
                <w:szCs w:val="24"/>
              </w:rPr>
              <w:t>21,602</w:t>
            </w:r>
          </w:p>
        </w:tc>
        <w:tc>
          <w:tcPr>
            <w:tcW w:w="1423" w:type="dxa"/>
            <w:tcBorders>
              <w:top w:val="nil"/>
              <w:left w:val="nil"/>
              <w:bottom w:val="single" w:sz="4" w:space="0" w:color="000000"/>
              <w:right w:val="single" w:sz="4" w:space="0" w:color="000000"/>
            </w:tcBorders>
            <w:noWrap/>
            <w:hideMark/>
          </w:tcPr>
          <w:p w14:paraId="3E132F3D" w14:textId="77777777" w:rsidR="002E7632" w:rsidRPr="00B459D9" w:rsidRDefault="002E7632" w:rsidP="002E7632">
            <w:pPr>
              <w:widowControl/>
              <w:jc w:val="center"/>
              <w:rPr>
                <w:color w:val="000000"/>
                <w:szCs w:val="24"/>
              </w:rPr>
            </w:pPr>
            <w:r w:rsidRPr="00B459D9">
              <w:rPr>
                <w:color w:val="000000"/>
                <w:szCs w:val="24"/>
              </w:rPr>
              <w:t>92,297</w:t>
            </w:r>
          </w:p>
        </w:tc>
      </w:tr>
      <w:tr w:rsidR="002E7632" w:rsidRPr="00B459D9" w14:paraId="2C9B452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F7AE7E9"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191FB2A2" w14:textId="77777777" w:rsidR="002E7632" w:rsidRPr="00B459D9" w:rsidRDefault="002E7632" w:rsidP="002E7632">
            <w:pPr>
              <w:widowControl/>
              <w:jc w:val="center"/>
              <w:rPr>
                <w:color w:val="000000"/>
                <w:szCs w:val="24"/>
              </w:rPr>
            </w:pPr>
            <w:r w:rsidRPr="00B459D9">
              <w:rPr>
                <w:color w:val="000000"/>
                <w:szCs w:val="24"/>
              </w:rPr>
              <w:t>28</w:t>
            </w:r>
          </w:p>
        </w:tc>
        <w:tc>
          <w:tcPr>
            <w:tcW w:w="1060" w:type="dxa"/>
            <w:tcBorders>
              <w:top w:val="nil"/>
              <w:left w:val="nil"/>
              <w:bottom w:val="single" w:sz="4" w:space="0" w:color="000000"/>
              <w:right w:val="single" w:sz="4" w:space="0" w:color="000000"/>
            </w:tcBorders>
            <w:noWrap/>
            <w:hideMark/>
          </w:tcPr>
          <w:p w14:paraId="7014BFC9" w14:textId="77777777" w:rsidR="002E7632" w:rsidRPr="00B459D9" w:rsidRDefault="002E7632" w:rsidP="002E7632">
            <w:pPr>
              <w:widowControl/>
              <w:jc w:val="center"/>
              <w:rPr>
                <w:color w:val="000000"/>
                <w:szCs w:val="24"/>
              </w:rPr>
            </w:pPr>
            <w:r w:rsidRPr="00B459D9">
              <w:rPr>
                <w:color w:val="000000"/>
                <w:szCs w:val="24"/>
              </w:rPr>
              <w:t>14602</w:t>
            </w:r>
          </w:p>
        </w:tc>
        <w:tc>
          <w:tcPr>
            <w:tcW w:w="1083" w:type="dxa"/>
            <w:tcBorders>
              <w:top w:val="nil"/>
              <w:left w:val="nil"/>
              <w:bottom w:val="single" w:sz="4" w:space="0" w:color="000000"/>
              <w:right w:val="single" w:sz="4" w:space="0" w:color="000000"/>
            </w:tcBorders>
            <w:noWrap/>
            <w:hideMark/>
          </w:tcPr>
          <w:p w14:paraId="670E7CCA" w14:textId="77777777" w:rsidR="002E7632" w:rsidRPr="00B459D9" w:rsidRDefault="002E7632" w:rsidP="002E7632">
            <w:pPr>
              <w:widowControl/>
              <w:jc w:val="center"/>
              <w:rPr>
                <w:color w:val="000000"/>
                <w:szCs w:val="24"/>
              </w:rPr>
            </w:pPr>
            <w:r w:rsidRPr="00B459D9">
              <w:rPr>
                <w:color w:val="000000"/>
                <w:szCs w:val="24"/>
              </w:rPr>
              <w:t>1.6797</w:t>
            </w:r>
          </w:p>
        </w:tc>
        <w:tc>
          <w:tcPr>
            <w:tcW w:w="981" w:type="dxa"/>
            <w:tcBorders>
              <w:top w:val="nil"/>
              <w:left w:val="nil"/>
              <w:bottom w:val="single" w:sz="4" w:space="0" w:color="000000"/>
              <w:right w:val="single" w:sz="4" w:space="0" w:color="000000"/>
            </w:tcBorders>
            <w:noWrap/>
            <w:hideMark/>
          </w:tcPr>
          <w:p w14:paraId="31D62FDE"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00F7335D"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67A36DA"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39970849" w14:textId="77777777" w:rsidR="002E7632" w:rsidRPr="00B459D9" w:rsidRDefault="002E7632" w:rsidP="002E7632">
            <w:pPr>
              <w:widowControl/>
              <w:jc w:val="center"/>
              <w:rPr>
                <w:color w:val="000000"/>
                <w:szCs w:val="24"/>
              </w:rPr>
            </w:pPr>
            <w:r w:rsidRPr="00B459D9">
              <w:rPr>
                <w:color w:val="000000"/>
                <w:szCs w:val="24"/>
              </w:rPr>
              <w:t>26,541</w:t>
            </w:r>
          </w:p>
        </w:tc>
        <w:tc>
          <w:tcPr>
            <w:tcW w:w="1423" w:type="dxa"/>
            <w:tcBorders>
              <w:top w:val="nil"/>
              <w:left w:val="nil"/>
              <w:bottom w:val="single" w:sz="4" w:space="0" w:color="000000"/>
              <w:right w:val="single" w:sz="4" w:space="0" w:color="000000"/>
            </w:tcBorders>
            <w:noWrap/>
            <w:hideMark/>
          </w:tcPr>
          <w:p w14:paraId="7225BB9C" w14:textId="77777777" w:rsidR="002E7632" w:rsidRPr="00B459D9" w:rsidRDefault="002E7632" w:rsidP="002E7632">
            <w:pPr>
              <w:widowControl/>
              <w:jc w:val="center"/>
              <w:rPr>
                <w:color w:val="000000"/>
                <w:szCs w:val="24"/>
              </w:rPr>
            </w:pPr>
            <w:r w:rsidRPr="00B459D9">
              <w:rPr>
                <w:color w:val="000000"/>
                <w:szCs w:val="24"/>
              </w:rPr>
              <w:t>275,863</w:t>
            </w:r>
          </w:p>
        </w:tc>
      </w:tr>
      <w:tr w:rsidR="002E7632" w:rsidRPr="00B459D9" w14:paraId="31590021"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BB9088A"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64897D62" w14:textId="77777777" w:rsidR="002E7632" w:rsidRPr="00B459D9" w:rsidRDefault="002E7632" w:rsidP="002E7632">
            <w:pPr>
              <w:widowControl/>
              <w:jc w:val="center"/>
              <w:rPr>
                <w:color w:val="000000"/>
                <w:szCs w:val="24"/>
              </w:rPr>
            </w:pPr>
            <w:r w:rsidRPr="00B459D9">
              <w:rPr>
                <w:color w:val="000000"/>
                <w:szCs w:val="24"/>
              </w:rPr>
              <w:t>29</w:t>
            </w:r>
          </w:p>
        </w:tc>
        <w:tc>
          <w:tcPr>
            <w:tcW w:w="1060" w:type="dxa"/>
            <w:tcBorders>
              <w:top w:val="nil"/>
              <w:left w:val="nil"/>
              <w:bottom w:val="single" w:sz="4" w:space="0" w:color="000000"/>
              <w:right w:val="single" w:sz="4" w:space="0" w:color="000000"/>
            </w:tcBorders>
            <w:noWrap/>
            <w:hideMark/>
          </w:tcPr>
          <w:p w14:paraId="099BFDFC" w14:textId="77777777" w:rsidR="002E7632" w:rsidRPr="00B459D9" w:rsidRDefault="002E7632" w:rsidP="002E7632">
            <w:pPr>
              <w:widowControl/>
              <w:jc w:val="center"/>
              <w:rPr>
                <w:color w:val="000000"/>
                <w:szCs w:val="24"/>
              </w:rPr>
            </w:pPr>
            <w:r w:rsidRPr="00B459D9">
              <w:rPr>
                <w:color w:val="000000"/>
                <w:szCs w:val="24"/>
              </w:rPr>
              <w:t>14701</w:t>
            </w:r>
          </w:p>
        </w:tc>
        <w:tc>
          <w:tcPr>
            <w:tcW w:w="1083" w:type="dxa"/>
            <w:tcBorders>
              <w:top w:val="nil"/>
              <w:left w:val="nil"/>
              <w:bottom w:val="single" w:sz="4" w:space="0" w:color="000000"/>
              <w:right w:val="single" w:sz="4" w:space="0" w:color="000000"/>
            </w:tcBorders>
            <w:noWrap/>
            <w:hideMark/>
          </w:tcPr>
          <w:p w14:paraId="406B56CF" w14:textId="77777777" w:rsidR="002E7632" w:rsidRPr="00B459D9" w:rsidRDefault="002E7632" w:rsidP="002E7632">
            <w:pPr>
              <w:widowControl/>
              <w:jc w:val="center"/>
              <w:rPr>
                <w:color w:val="000000"/>
                <w:szCs w:val="24"/>
              </w:rPr>
            </w:pPr>
            <w:r w:rsidRPr="00B459D9">
              <w:rPr>
                <w:color w:val="000000"/>
                <w:szCs w:val="24"/>
              </w:rPr>
              <w:t>0.6384</w:t>
            </w:r>
          </w:p>
        </w:tc>
        <w:tc>
          <w:tcPr>
            <w:tcW w:w="981" w:type="dxa"/>
            <w:tcBorders>
              <w:top w:val="nil"/>
              <w:left w:val="nil"/>
              <w:bottom w:val="single" w:sz="4" w:space="0" w:color="000000"/>
              <w:right w:val="single" w:sz="4" w:space="0" w:color="000000"/>
            </w:tcBorders>
            <w:noWrap/>
            <w:hideMark/>
          </w:tcPr>
          <w:p w14:paraId="70EE07C2"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6AC7F08"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29242ED"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501E6307" w14:textId="77777777" w:rsidR="002E7632" w:rsidRPr="00B459D9" w:rsidRDefault="002E7632" w:rsidP="002E7632">
            <w:pPr>
              <w:widowControl/>
              <w:jc w:val="center"/>
              <w:rPr>
                <w:color w:val="000000"/>
                <w:szCs w:val="24"/>
              </w:rPr>
            </w:pPr>
            <w:r w:rsidRPr="00B459D9">
              <w:rPr>
                <w:color w:val="000000"/>
                <w:szCs w:val="24"/>
              </w:rPr>
              <w:t>20,634</w:t>
            </w:r>
          </w:p>
        </w:tc>
        <w:tc>
          <w:tcPr>
            <w:tcW w:w="1423" w:type="dxa"/>
            <w:tcBorders>
              <w:top w:val="nil"/>
              <w:left w:val="nil"/>
              <w:bottom w:val="single" w:sz="4" w:space="0" w:color="000000"/>
              <w:right w:val="single" w:sz="4" w:space="0" w:color="000000"/>
            </w:tcBorders>
            <w:noWrap/>
            <w:hideMark/>
          </w:tcPr>
          <w:p w14:paraId="38C9D0B8" w14:textId="77777777" w:rsidR="002E7632" w:rsidRPr="00B459D9" w:rsidRDefault="002E7632" w:rsidP="002E7632">
            <w:pPr>
              <w:widowControl/>
              <w:jc w:val="center"/>
              <w:rPr>
                <w:color w:val="000000"/>
                <w:szCs w:val="24"/>
              </w:rPr>
            </w:pPr>
            <w:r w:rsidRPr="00B459D9">
              <w:rPr>
                <w:color w:val="000000"/>
                <w:szCs w:val="24"/>
              </w:rPr>
              <w:t>59,921</w:t>
            </w:r>
          </w:p>
        </w:tc>
      </w:tr>
      <w:tr w:rsidR="002E7632" w:rsidRPr="00B459D9" w14:paraId="3E1F09E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E66D14C"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09782C40" w14:textId="77777777" w:rsidR="002E7632" w:rsidRPr="00B459D9" w:rsidRDefault="002E7632" w:rsidP="002E7632">
            <w:pPr>
              <w:widowControl/>
              <w:jc w:val="center"/>
              <w:rPr>
                <w:color w:val="000000"/>
                <w:szCs w:val="24"/>
              </w:rPr>
            </w:pPr>
            <w:r w:rsidRPr="00B459D9">
              <w:rPr>
                <w:color w:val="000000"/>
                <w:szCs w:val="24"/>
              </w:rPr>
              <w:t>30</w:t>
            </w:r>
          </w:p>
        </w:tc>
        <w:tc>
          <w:tcPr>
            <w:tcW w:w="1060" w:type="dxa"/>
            <w:tcBorders>
              <w:top w:val="nil"/>
              <w:left w:val="nil"/>
              <w:bottom w:val="single" w:sz="4" w:space="0" w:color="000000"/>
              <w:right w:val="single" w:sz="4" w:space="0" w:color="000000"/>
            </w:tcBorders>
            <w:noWrap/>
            <w:hideMark/>
          </w:tcPr>
          <w:p w14:paraId="62464C58" w14:textId="77777777" w:rsidR="002E7632" w:rsidRPr="00B459D9" w:rsidRDefault="002E7632" w:rsidP="002E7632">
            <w:pPr>
              <w:widowControl/>
              <w:jc w:val="center"/>
              <w:rPr>
                <w:color w:val="000000"/>
                <w:szCs w:val="24"/>
              </w:rPr>
            </w:pPr>
            <w:r w:rsidRPr="00B459D9">
              <w:rPr>
                <w:color w:val="000000"/>
                <w:szCs w:val="24"/>
              </w:rPr>
              <w:t>14702</w:t>
            </w:r>
          </w:p>
        </w:tc>
        <w:tc>
          <w:tcPr>
            <w:tcW w:w="1083" w:type="dxa"/>
            <w:tcBorders>
              <w:top w:val="nil"/>
              <w:left w:val="nil"/>
              <w:bottom w:val="single" w:sz="4" w:space="0" w:color="000000"/>
              <w:right w:val="single" w:sz="4" w:space="0" w:color="000000"/>
            </w:tcBorders>
            <w:noWrap/>
            <w:hideMark/>
          </w:tcPr>
          <w:p w14:paraId="3DEBB58B" w14:textId="77777777" w:rsidR="002E7632" w:rsidRPr="00B459D9" w:rsidRDefault="002E7632" w:rsidP="002E7632">
            <w:pPr>
              <w:widowControl/>
              <w:jc w:val="center"/>
              <w:rPr>
                <w:color w:val="000000"/>
                <w:szCs w:val="24"/>
              </w:rPr>
            </w:pPr>
            <w:r w:rsidRPr="00B459D9">
              <w:rPr>
                <w:color w:val="000000"/>
                <w:szCs w:val="24"/>
              </w:rPr>
              <w:t>0.6304</w:t>
            </w:r>
          </w:p>
        </w:tc>
        <w:tc>
          <w:tcPr>
            <w:tcW w:w="981" w:type="dxa"/>
            <w:tcBorders>
              <w:top w:val="nil"/>
              <w:left w:val="nil"/>
              <w:bottom w:val="single" w:sz="4" w:space="0" w:color="000000"/>
              <w:right w:val="single" w:sz="4" w:space="0" w:color="000000"/>
            </w:tcBorders>
            <w:noWrap/>
            <w:hideMark/>
          </w:tcPr>
          <w:p w14:paraId="16A06CB7"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3776C7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787FB3A"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76BDA12E" w14:textId="77777777" w:rsidR="002E7632" w:rsidRPr="00B459D9" w:rsidRDefault="002E7632" w:rsidP="002E7632">
            <w:pPr>
              <w:widowControl/>
              <w:jc w:val="center"/>
              <w:rPr>
                <w:color w:val="000000"/>
                <w:szCs w:val="24"/>
              </w:rPr>
            </w:pPr>
            <w:r w:rsidRPr="00B459D9">
              <w:rPr>
                <w:color w:val="000000"/>
                <w:szCs w:val="24"/>
              </w:rPr>
              <w:t>20,917</w:t>
            </w:r>
          </w:p>
        </w:tc>
        <w:tc>
          <w:tcPr>
            <w:tcW w:w="1423" w:type="dxa"/>
            <w:tcBorders>
              <w:top w:val="nil"/>
              <w:left w:val="nil"/>
              <w:bottom w:val="single" w:sz="4" w:space="0" w:color="000000"/>
              <w:right w:val="single" w:sz="4" w:space="0" w:color="000000"/>
            </w:tcBorders>
            <w:noWrap/>
            <w:hideMark/>
          </w:tcPr>
          <w:p w14:paraId="63DD5BFE" w14:textId="77777777" w:rsidR="002E7632" w:rsidRPr="00B459D9" w:rsidRDefault="002E7632" w:rsidP="002E7632">
            <w:pPr>
              <w:widowControl/>
              <w:jc w:val="center"/>
              <w:rPr>
                <w:color w:val="000000"/>
                <w:szCs w:val="24"/>
              </w:rPr>
            </w:pPr>
            <w:r w:rsidRPr="00B459D9">
              <w:rPr>
                <w:color w:val="000000"/>
                <w:szCs w:val="24"/>
              </w:rPr>
              <w:t>105,685</w:t>
            </w:r>
          </w:p>
        </w:tc>
      </w:tr>
      <w:tr w:rsidR="002E7632" w:rsidRPr="00B459D9" w14:paraId="2EF3E01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7CB823D"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65503526" w14:textId="77777777" w:rsidR="002E7632" w:rsidRPr="00B459D9" w:rsidRDefault="002E7632" w:rsidP="002E7632">
            <w:pPr>
              <w:widowControl/>
              <w:jc w:val="center"/>
              <w:rPr>
                <w:color w:val="000000"/>
                <w:szCs w:val="24"/>
              </w:rPr>
            </w:pPr>
            <w:r w:rsidRPr="00B459D9">
              <w:rPr>
                <w:color w:val="000000"/>
                <w:szCs w:val="24"/>
              </w:rPr>
              <w:t>31</w:t>
            </w:r>
          </w:p>
        </w:tc>
        <w:tc>
          <w:tcPr>
            <w:tcW w:w="1060" w:type="dxa"/>
            <w:tcBorders>
              <w:top w:val="nil"/>
              <w:left w:val="nil"/>
              <w:bottom w:val="single" w:sz="4" w:space="0" w:color="000000"/>
              <w:right w:val="single" w:sz="4" w:space="0" w:color="000000"/>
            </w:tcBorders>
            <w:noWrap/>
            <w:hideMark/>
          </w:tcPr>
          <w:p w14:paraId="5113EE96" w14:textId="77777777" w:rsidR="002E7632" w:rsidRPr="00B459D9" w:rsidRDefault="002E7632" w:rsidP="002E7632">
            <w:pPr>
              <w:widowControl/>
              <w:jc w:val="center"/>
              <w:rPr>
                <w:color w:val="000000"/>
                <w:szCs w:val="24"/>
              </w:rPr>
            </w:pPr>
            <w:r w:rsidRPr="00B459D9">
              <w:rPr>
                <w:color w:val="000000"/>
                <w:szCs w:val="24"/>
              </w:rPr>
              <w:t>150</w:t>
            </w:r>
          </w:p>
        </w:tc>
        <w:tc>
          <w:tcPr>
            <w:tcW w:w="1083" w:type="dxa"/>
            <w:tcBorders>
              <w:top w:val="nil"/>
              <w:left w:val="nil"/>
              <w:bottom w:val="single" w:sz="4" w:space="0" w:color="000000"/>
              <w:right w:val="single" w:sz="4" w:space="0" w:color="000000"/>
            </w:tcBorders>
            <w:noWrap/>
            <w:hideMark/>
          </w:tcPr>
          <w:p w14:paraId="04B4CD08" w14:textId="77777777" w:rsidR="002E7632" w:rsidRPr="00B459D9" w:rsidRDefault="002E7632" w:rsidP="002E7632">
            <w:pPr>
              <w:widowControl/>
              <w:jc w:val="center"/>
              <w:rPr>
                <w:color w:val="000000"/>
                <w:szCs w:val="24"/>
              </w:rPr>
            </w:pPr>
            <w:r w:rsidRPr="00B459D9">
              <w:rPr>
                <w:color w:val="000000"/>
                <w:szCs w:val="24"/>
              </w:rPr>
              <w:t>2.3055</w:t>
            </w:r>
          </w:p>
        </w:tc>
        <w:tc>
          <w:tcPr>
            <w:tcW w:w="981" w:type="dxa"/>
            <w:tcBorders>
              <w:top w:val="nil"/>
              <w:left w:val="nil"/>
              <w:bottom w:val="single" w:sz="4" w:space="0" w:color="000000"/>
              <w:right w:val="single" w:sz="4" w:space="0" w:color="000000"/>
            </w:tcBorders>
            <w:noWrap/>
            <w:hideMark/>
          </w:tcPr>
          <w:p w14:paraId="272A6BE6"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17A0EAE"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291DE8F" w14:textId="77777777" w:rsidR="002E7632" w:rsidRPr="00B459D9" w:rsidRDefault="002E7632" w:rsidP="002E7632">
            <w:pPr>
              <w:widowControl/>
              <w:jc w:val="center"/>
              <w:rPr>
                <w:color w:val="000000"/>
                <w:szCs w:val="24"/>
              </w:rPr>
            </w:pPr>
            <w:r w:rsidRPr="00B459D9">
              <w:rPr>
                <w:color w:val="000000"/>
                <w:szCs w:val="24"/>
              </w:rPr>
              <w:t>10</w:t>
            </w:r>
          </w:p>
        </w:tc>
        <w:tc>
          <w:tcPr>
            <w:tcW w:w="1378" w:type="dxa"/>
            <w:tcBorders>
              <w:top w:val="nil"/>
              <w:left w:val="nil"/>
              <w:bottom w:val="single" w:sz="4" w:space="0" w:color="000000"/>
              <w:right w:val="single" w:sz="4" w:space="0" w:color="000000"/>
            </w:tcBorders>
            <w:noWrap/>
            <w:hideMark/>
          </w:tcPr>
          <w:p w14:paraId="1113FA61" w14:textId="77777777" w:rsidR="002E7632" w:rsidRPr="00B459D9" w:rsidRDefault="002E7632" w:rsidP="002E7632">
            <w:pPr>
              <w:widowControl/>
              <w:jc w:val="center"/>
              <w:rPr>
                <w:color w:val="000000"/>
                <w:szCs w:val="24"/>
              </w:rPr>
            </w:pPr>
            <w:r w:rsidRPr="00B459D9">
              <w:rPr>
                <w:color w:val="000000"/>
                <w:szCs w:val="24"/>
              </w:rPr>
              <w:t>56,628</w:t>
            </w:r>
          </w:p>
        </w:tc>
        <w:tc>
          <w:tcPr>
            <w:tcW w:w="1423" w:type="dxa"/>
            <w:tcBorders>
              <w:top w:val="nil"/>
              <w:left w:val="nil"/>
              <w:bottom w:val="single" w:sz="4" w:space="0" w:color="000000"/>
              <w:right w:val="single" w:sz="4" w:space="0" w:color="000000"/>
            </w:tcBorders>
            <w:noWrap/>
            <w:hideMark/>
          </w:tcPr>
          <w:p w14:paraId="46791A54" w14:textId="77777777" w:rsidR="002E7632" w:rsidRPr="00B459D9" w:rsidRDefault="002E7632" w:rsidP="002E7632">
            <w:pPr>
              <w:widowControl/>
              <w:jc w:val="center"/>
              <w:rPr>
                <w:color w:val="000000"/>
                <w:szCs w:val="24"/>
              </w:rPr>
            </w:pPr>
            <w:r w:rsidRPr="00B459D9">
              <w:rPr>
                <w:color w:val="000000"/>
                <w:szCs w:val="24"/>
              </w:rPr>
              <w:t>247,550</w:t>
            </w:r>
          </w:p>
        </w:tc>
      </w:tr>
      <w:tr w:rsidR="002E7632" w:rsidRPr="00B459D9" w14:paraId="6FB77527"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CE9529C"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7E130C9A" w14:textId="77777777" w:rsidR="002E7632" w:rsidRPr="00B459D9" w:rsidRDefault="002E7632" w:rsidP="002E7632">
            <w:pPr>
              <w:widowControl/>
              <w:jc w:val="center"/>
              <w:rPr>
                <w:color w:val="000000"/>
                <w:szCs w:val="24"/>
              </w:rPr>
            </w:pPr>
            <w:r w:rsidRPr="00B459D9">
              <w:rPr>
                <w:color w:val="000000"/>
                <w:szCs w:val="24"/>
              </w:rPr>
              <w:t>32</w:t>
            </w:r>
          </w:p>
        </w:tc>
        <w:tc>
          <w:tcPr>
            <w:tcW w:w="1060" w:type="dxa"/>
            <w:tcBorders>
              <w:top w:val="nil"/>
              <w:left w:val="nil"/>
              <w:bottom w:val="single" w:sz="4" w:space="0" w:color="000000"/>
              <w:right w:val="single" w:sz="4" w:space="0" w:color="000000"/>
            </w:tcBorders>
            <w:noWrap/>
            <w:hideMark/>
          </w:tcPr>
          <w:p w14:paraId="3BD7594C" w14:textId="77777777" w:rsidR="002E7632" w:rsidRPr="00B459D9" w:rsidRDefault="002E7632" w:rsidP="002E7632">
            <w:pPr>
              <w:widowControl/>
              <w:jc w:val="center"/>
              <w:rPr>
                <w:color w:val="000000"/>
                <w:szCs w:val="24"/>
              </w:rPr>
            </w:pPr>
            <w:r w:rsidRPr="00B459D9">
              <w:rPr>
                <w:color w:val="000000"/>
                <w:szCs w:val="24"/>
              </w:rPr>
              <w:t>151</w:t>
            </w:r>
          </w:p>
        </w:tc>
        <w:tc>
          <w:tcPr>
            <w:tcW w:w="1083" w:type="dxa"/>
            <w:tcBorders>
              <w:top w:val="nil"/>
              <w:left w:val="nil"/>
              <w:bottom w:val="single" w:sz="4" w:space="0" w:color="000000"/>
              <w:right w:val="single" w:sz="4" w:space="0" w:color="000000"/>
            </w:tcBorders>
            <w:noWrap/>
            <w:hideMark/>
          </w:tcPr>
          <w:p w14:paraId="4F897B12" w14:textId="77777777" w:rsidR="002E7632" w:rsidRPr="00B459D9" w:rsidRDefault="002E7632" w:rsidP="002E7632">
            <w:pPr>
              <w:widowControl/>
              <w:jc w:val="center"/>
              <w:rPr>
                <w:color w:val="000000"/>
                <w:szCs w:val="24"/>
              </w:rPr>
            </w:pPr>
            <w:r w:rsidRPr="00B459D9">
              <w:rPr>
                <w:color w:val="000000"/>
                <w:szCs w:val="24"/>
              </w:rPr>
              <w:t>1.4685</w:t>
            </w:r>
          </w:p>
        </w:tc>
        <w:tc>
          <w:tcPr>
            <w:tcW w:w="981" w:type="dxa"/>
            <w:tcBorders>
              <w:top w:val="nil"/>
              <w:left w:val="nil"/>
              <w:bottom w:val="single" w:sz="4" w:space="0" w:color="000000"/>
              <w:right w:val="single" w:sz="4" w:space="0" w:color="000000"/>
            </w:tcBorders>
            <w:noWrap/>
            <w:hideMark/>
          </w:tcPr>
          <w:p w14:paraId="68433FCC"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6F3624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20E3095"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256AA876" w14:textId="77777777" w:rsidR="002E7632" w:rsidRPr="00B459D9" w:rsidRDefault="002E7632" w:rsidP="002E7632">
            <w:pPr>
              <w:widowControl/>
              <w:jc w:val="center"/>
              <w:rPr>
                <w:color w:val="000000"/>
                <w:szCs w:val="24"/>
              </w:rPr>
            </w:pPr>
            <w:r w:rsidRPr="00B459D9">
              <w:rPr>
                <w:color w:val="000000"/>
                <w:szCs w:val="24"/>
              </w:rPr>
              <w:t>45,875</w:t>
            </w:r>
          </w:p>
        </w:tc>
        <w:tc>
          <w:tcPr>
            <w:tcW w:w="1423" w:type="dxa"/>
            <w:tcBorders>
              <w:top w:val="nil"/>
              <w:left w:val="nil"/>
              <w:bottom w:val="single" w:sz="4" w:space="0" w:color="000000"/>
              <w:right w:val="single" w:sz="4" w:space="0" w:color="000000"/>
            </w:tcBorders>
            <w:noWrap/>
            <w:hideMark/>
          </w:tcPr>
          <w:p w14:paraId="07CD72BD" w14:textId="77777777" w:rsidR="002E7632" w:rsidRPr="00B459D9" w:rsidRDefault="002E7632" w:rsidP="002E7632">
            <w:pPr>
              <w:widowControl/>
              <w:jc w:val="center"/>
              <w:rPr>
                <w:color w:val="000000"/>
                <w:szCs w:val="24"/>
              </w:rPr>
            </w:pPr>
            <w:r w:rsidRPr="00B459D9">
              <w:rPr>
                <w:color w:val="000000"/>
                <w:szCs w:val="24"/>
              </w:rPr>
              <w:t>121,592</w:t>
            </w:r>
          </w:p>
        </w:tc>
      </w:tr>
      <w:tr w:rsidR="002E7632" w:rsidRPr="00B459D9" w14:paraId="148F00B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C1657B8"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3030261B" w14:textId="77777777" w:rsidR="002E7632" w:rsidRPr="00B459D9" w:rsidRDefault="002E7632" w:rsidP="002E7632">
            <w:pPr>
              <w:widowControl/>
              <w:jc w:val="center"/>
              <w:rPr>
                <w:color w:val="000000"/>
                <w:szCs w:val="24"/>
              </w:rPr>
            </w:pPr>
            <w:r w:rsidRPr="00B459D9">
              <w:rPr>
                <w:color w:val="000000"/>
                <w:szCs w:val="24"/>
              </w:rPr>
              <w:t>33</w:t>
            </w:r>
          </w:p>
        </w:tc>
        <w:tc>
          <w:tcPr>
            <w:tcW w:w="1060" w:type="dxa"/>
            <w:tcBorders>
              <w:top w:val="nil"/>
              <w:left w:val="nil"/>
              <w:bottom w:val="single" w:sz="4" w:space="0" w:color="000000"/>
              <w:right w:val="single" w:sz="4" w:space="0" w:color="000000"/>
            </w:tcBorders>
            <w:noWrap/>
            <w:hideMark/>
          </w:tcPr>
          <w:p w14:paraId="4232A1D1" w14:textId="77777777" w:rsidR="002E7632" w:rsidRPr="00B459D9" w:rsidRDefault="002E7632" w:rsidP="002E7632">
            <w:pPr>
              <w:widowControl/>
              <w:jc w:val="center"/>
              <w:rPr>
                <w:color w:val="000000"/>
                <w:szCs w:val="24"/>
              </w:rPr>
            </w:pPr>
            <w:r w:rsidRPr="00B459D9">
              <w:rPr>
                <w:color w:val="000000"/>
                <w:szCs w:val="24"/>
              </w:rPr>
              <w:t>16401</w:t>
            </w:r>
          </w:p>
        </w:tc>
        <w:tc>
          <w:tcPr>
            <w:tcW w:w="1083" w:type="dxa"/>
            <w:tcBorders>
              <w:top w:val="nil"/>
              <w:left w:val="nil"/>
              <w:bottom w:val="single" w:sz="4" w:space="0" w:color="000000"/>
              <w:right w:val="single" w:sz="4" w:space="0" w:color="000000"/>
            </w:tcBorders>
            <w:noWrap/>
            <w:hideMark/>
          </w:tcPr>
          <w:p w14:paraId="2B7697C2" w14:textId="77777777" w:rsidR="002E7632" w:rsidRPr="00B459D9" w:rsidRDefault="002E7632" w:rsidP="002E7632">
            <w:pPr>
              <w:widowControl/>
              <w:jc w:val="center"/>
              <w:rPr>
                <w:color w:val="000000"/>
                <w:szCs w:val="24"/>
              </w:rPr>
            </w:pPr>
            <w:r w:rsidRPr="00B459D9">
              <w:rPr>
                <w:color w:val="000000"/>
                <w:szCs w:val="24"/>
              </w:rPr>
              <w:t>1.3208</w:t>
            </w:r>
          </w:p>
        </w:tc>
        <w:tc>
          <w:tcPr>
            <w:tcW w:w="981" w:type="dxa"/>
            <w:tcBorders>
              <w:top w:val="nil"/>
              <w:left w:val="nil"/>
              <w:bottom w:val="single" w:sz="4" w:space="0" w:color="000000"/>
              <w:right w:val="single" w:sz="4" w:space="0" w:color="000000"/>
            </w:tcBorders>
            <w:noWrap/>
            <w:hideMark/>
          </w:tcPr>
          <w:p w14:paraId="7FA8B63A"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663DD96"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038898D"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5401B9B1" w14:textId="77777777" w:rsidR="002E7632" w:rsidRPr="00B459D9" w:rsidRDefault="002E7632" w:rsidP="002E7632">
            <w:pPr>
              <w:widowControl/>
              <w:jc w:val="center"/>
              <w:rPr>
                <w:color w:val="000000"/>
                <w:szCs w:val="24"/>
              </w:rPr>
            </w:pPr>
            <w:r w:rsidRPr="00B459D9">
              <w:rPr>
                <w:color w:val="000000"/>
                <w:szCs w:val="24"/>
              </w:rPr>
              <w:t>44,564</w:t>
            </w:r>
          </w:p>
        </w:tc>
        <w:tc>
          <w:tcPr>
            <w:tcW w:w="1423" w:type="dxa"/>
            <w:tcBorders>
              <w:top w:val="nil"/>
              <w:left w:val="nil"/>
              <w:bottom w:val="single" w:sz="4" w:space="0" w:color="000000"/>
              <w:right w:val="single" w:sz="4" w:space="0" w:color="000000"/>
            </w:tcBorders>
            <w:noWrap/>
            <w:hideMark/>
          </w:tcPr>
          <w:p w14:paraId="613DA27A" w14:textId="77777777" w:rsidR="002E7632" w:rsidRPr="00B459D9" w:rsidRDefault="002E7632" w:rsidP="002E7632">
            <w:pPr>
              <w:widowControl/>
              <w:jc w:val="center"/>
              <w:rPr>
                <w:color w:val="000000"/>
                <w:szCs w:val="24"/>
              </w:rPr>
            </w:pPr>
            <w:r w:rsidRPr="00B459D9">
              <w:rPr>
                <w:color w:val="000000"/>
                <w:szCs w:val="24"/>
              </w:rPr>
              <w:t>81,209</w:t>
            </w:r>
          </w:p>
        </w:tc>
      </w:tr>
      <w:tr w:rsidR="002E7632" w:rsidRPr="00B459D9" w14:paraId="6D24FF9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D1BDAAD"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40A10965" w14:textId="77777777" w:rsidR="002E7632" w:rsidRPr="00B459D9" w:rsidRDefault="002E7632" w:rsidP="002E7632">
            <w:pPr>
              <w:widowControl/>
              <w:jc w:val="center"/>
              <w:rPr>
                <w:color w:val="000000"/>
                <w:szCs w:val="24"/>
              </w:rPr>
            </w:pPr>
            <w:r w:rsidRPr="00B459D9">
              <w:rPr>
                <w:color w:val="000000"/>
                <w:szCs w:val="24"/>
              </w:rPr>
              <w:t>34</w:t>
            </w:r>
          </w:p>
        </w:tc>
        <w:tc>
          <w:tcPr>
            <w:tcW w:w="1060" w:type="dxa"/>
            <w:tcBorders>
              <w:top w:val="nil"/>
              <w:left w:val="nil"/>
              <w:bottom w:val="single" w:sz="4" w:space="0" w:color="000000"/>
              <w:right w:val="single" w:sz="4" w:space="0" w:color="000000"/>
            </w:tcBorders>
            <w:noWrap/>
            <w:hideMark/>
          </w:tcPr>
          <w:p w14:paraId="7CF24CC4" w14:textId="77777777" w:rsidR="002E7632" w:rsidRPr="00B459D9" w:rsidRDefault="002E7632" w:rsidP="002E7632">
            <w:pPr>
              <w:widowControl/>
              <w:jc w:val="center"/>
              <w:rPr>
                <w:color w:val="000000"/>
                <w:szCs w:val="24"/>
              </w:rPr>
            </w:pPr>
            <w:r w:rsidRPr="00B459D9">
              <w:rPr>
                <w:color w:val="000000"/>
                <w:szCs w:val="24"/>
              </w:rPr>
              <w:t>16501</w:t>
            </w:r>
          </w:p>
        </w:tc>
        <w:tc>
          <w:tcPr>
            <w:tcW w:w="1083" w:type="dxa"/>
            <w:tcBorders>
              <w:top w:val="nil"/>
              <w:left w:val="nil"/>
              <w:bottom w:val="single" w:sz="4" w:space="0" w:color="000000"/>
              <w:right w:val="single" w:sz="4" w:space="0" w:color="000000"/>
            </w:tcBorders>
            <w:noWrap/>
            <w:hideMark/>
          </w:tcPr>
          <w:p w14:paraId="7677FCAD" w14:textId="77777777" w:rsidR="002E7632" w:rsidRPr="00B459D9" w:rsidRDefault="002E7632" w:rsidP="002E7632">
            <w:pPr>
              <w:widowControl/>
              <w:jc w:val="center"/>
              <w:rPr>
                <w:color w:val="000000"/>
                <w:szCs w:val="24"/>
              </w:rPr>
            </w:pPr>
            <w:r w:rsidRPr="00B459D9">
              <w:rPr>
                <w:color w:val="000000"/>
                <w:szCs w:val="24"/>
              </w:rPr>
              <w:t>1.0616</w:t>
            </w:r>
          </w:p>
        </w:tc>
        <w:tc>
          <w:tcPr>
            <w:tcW w:w="981" w:type="dxa"/>
            <w:tcBorders>
              <w:top w:val="nil"/>
              <w:left w:val="nil"/>
              <w:bottom w:val="single" w:sz="4" w:space="0" w:color="000000"/>
              <w:right w:val="single" w:sz="4" w:space="0" w:color="000000"/>
            </w:tcBorders>
            <w:noWrap/>
            <w:hideMark/>
          </w:tcPr>
          <w:p w14:paraId="74257440"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BE9C1BF"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1BA9806"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5E66FDA3" w14:textId="77777777" w:rsidR="002E7632" w:rsidRPr="00B459D9" w:rsidRDefault="002E7632" w:rsidP="002E7632">
            <w:pPr>
              <w:widowControl/>
              <w:jc w:val="center"/>
              <w:rPr>
                <w:color w:val="000000"/>
                <w:szCs w:val="24"/>
              </w:rPr>
            </w:pPr>
            <w:r w:rsidRPr="00B459D9">
              <w:rPr>
                <w:color w:val="000000"/>
                <w:szCs w:val="24"/>
              </w:rPr>
              <w:t>40,277</w:t>
            </w:r>
          </w:p>
        </w:tc>
        <w:tc>
          <w:tcPr>
            <w:tcW w:w="1423" w:type="dxa"/>
            <w:tcBorders>
              <w:top w:val="nil"/>
              <w:left w:val="nil"/>
              <w:bottom w:val="single" w:sz="4" w:space="0" w:color="000000"/>
              <w:right w:val="single" w:sz="4" w:space="0" w:color="000000"/>
            </w:tcBorders>
            <w:noWrap/>
            <w:hideMark/>
          </w:tcPr>
          <w:p w14:paraId="301D3FCA" w14:textId="77777777" w:rsidR="002E7632" w:rsidRPr="00B459D9" w:rsidRDefault="002E7632" w:rsidP="002E7632">
            <w:pPr>
              <w:widowControl/>
              <w:jc w:val="center"/>
              <w:rPr>
                <w:color w:val="000000"/>
                <w:szCs w:val="24"/>
              </w:rPr>
            </w:pPr>
            <w:r w:rsidRPr="00B459D9">
              <w:rPr>
                <w:color w:val="000000"/>
                <w:szCs w:val="24"/>
              </w:rPr>
              <w:t>66,964</w:t>
            </w:r>
          </w:p>
        </w:tc>
      </w:tr>
      <w:tr w:rsidR="002E7632" w:rsidRPr="00B459D9" w14:paraId="57834CB4"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F6E7AE8"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0C6DE688" w14:textId="77777777" w:rsidR="002E7632" w:rsidRPr="00B459D9" w:rsidRDefault="002E7632" w:rsidP="002E7632">
            <w:pPr>
              <w:widowControl/>
              <w:jc w:val="center"/>
              <w:rPr>
                <w:color w:val="000000"/>
                <w:szCs w:val="24"/>
              </w:rPr>
            </w:pPr>
            <w:r w:rsidRPr="00B459D9">
              <w:rPr>
                <w:color w:val="000000"/>
                <w:szCs w:val="24"/>
              </w:rPr>
              <w:t>35</w:t>
            </w:r>
          </w:p>
        </w:tc>
        <w:tc>
          <w:tcPr>
            <w:tcW w:w="1060" w:type="dxa"/>
            <w:tcBorders>
              <w:top w:val="nil"/>
              <w:left w:val="nil"/>
              <w:bottom w:val="single" w:sz="4" w:space="0" w:color="000000"/>
              <w:right w:val="single" w:sz="4" w:space="0" w:color="000000"/>
            </w:tcBorders>
            <w:noWrap/>
            <w:hideMark/>
          </w:tcPr>
          <w:p w14:paraId="6F31B77C" w14:textId="77777777" w:rsidR="002E7632" w:rsidRPr="00B459D9" w:rsidRDefault="002E7632" w:rsidP="002E7632">
            <w:pPr>
              <w:widowControl/>
              <w:jc w:val="center"/>
              <w:rPr>
                <w:color w:val="000000"/>
                <w:szCs w:val="24"/>
              </w:rPr>
            </w:pPr>
            <w:r w:rsidRPr="00B459D9">
              <w:rPr>
                <w:color w:val="000000"/>
                <w:szCs w:val="24"/>
              </w:rPr>
              <w:t>16402</w:t>
            </w:r>
          </w:p>
        </w:tc>
        <w:tc>
          <w:tcPr>
            <w:tcW w:w="1083" w:type="dxa"/>
            <w:tcBorders>
              <w:top w:val="nil"/>
              <w:left w:val="nil"/>
              <w:bottom w:val="single" w:sz="4" w:space="0" w:color="000000"/>
              <w:right w:val="single" w:sz="4" w:space="0" w:color="000000"/>
            </w:tcBorders>
            <w:noWrap/>
            <w:hideMark/>
          </w:tcPr>
          <w:p w14:paraId="61590635" w14:textId="77777777" w:rsidR="002E7632" w:rsidRPr="00B459D9" w:rsidRDefault="002E7632" w:rsidP="002E7632">
            <w:pPr>
              <w:widowControl/>
              <w:jc w:val="center"/>
              <w:rPr>
                <w:color w:val="000000"/>
                <w:szCs w:val="24"/>
              </w:rPr>
            </w:pPr>
            <w:r w:rsidRPr="00B459D9">
              <w:rPr>
                <w:color w:val="000000"/>
                <w:szCs w:val="24"/>
              </w:rPr>
              <w:t>1.3678</w:t>
            </w:r>
          </w:p>
        </w:tc>
        <w:tc>
          <w:tcPr>
            <w:tcW w:w="981" w:type="dxa"/>
            <w:tcBorders>
              <w:top w:val="nil"/>
              <w:left w:val="nil"/>
              <w:bottom w:val="single" w:sz="4" w:space="0" w:color="000000"/>
              <w:right w:val="single" w:sz="4" w:space="0" w:color="000000"/>
            </w:tcBorders>
            <w:noWrap/>
            <w:hideMark/>
          </w:tcPr>
          <w:p w14:paraId="2F500A54"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CA901A6"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AB0FB91"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22AFE7B5" w14:textId="77777777" w:rsidR="002E7632" w:rsidRPr="00B459D9" w:rsidRDefault="002E7632" w:rsidP="002E7632">
            <w:pPr>
              <w:widowControl/>
              <w:jc w:val="center"/>
              <w:rPr>
                <w:color w:val="000000"/>
                <w:szCs w:val="24"/>
              </w:rPr>
            </w:pPr>
            <w:r w:rsidRPr="00B459D9">
              <w:rPr>
                <w:color w:val="000000"/>
                <w:szCs w:val="24"/>
              </w:rPr>
              <w:t>39,313</w:t>
            </w:r>
          </w:p>
        </w:tc>
        <w:tc>
          <w:tcPr>
            <w:tcW w:w="1423" w:type="dxa"/>
            <w:tcBorders>
              <w:top w:val="nil"/>
              <w:left w:val="nil"/>
              <w:bottom w:val="single" w:sz="4" w:space="0" w:color="000000"/>
              <w:right w:val="single" w:sz="4" w:space="0" w:color="000000"/>
            </w:tcBorders>
            <w:noWrap/>
            <w:hideMark/>
          </w:tcPr>
          <w:p w14:paraId="5158D229" w14:textId="77777777" w:rsidR="002E7632" w:rsidRPr="00B459D9" w:rsidRDefault="002E7632" w:rsidP="002E7632">
            <w:pPr>
              <w:widowControl/>
              <w:jc w:val="center"/>
              <w:rPr>
                <w:color w:val="000000"/>
                <w:szCs w:val="24"/>
              </w:rPr>
            </w:pPr>
            <w:r w:rsidRPr="00B459D9">
              <w:rPr>
                <w:color w:val="000000"/>
                <w:szCs w:val="24"/>
              </w:rPr>
              <w:t>82,111</w:t>
            </w:r>
          </w:p>
        </w:tc>
      </w:tr>
      <w:tr w:rsidR="002E7632" w:rsidRPr="00B459D9" w14:paraId="05A70B9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3227F1D"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3D7360B0" w14:textId="77777777" w:rsidR="002E7632" w:rsidRPr="00B459D9" w:rsidRDefault="002E7632" w:rsidP="002E7632">
            <w:pPr>
              <w:widowControl/>
              <w:jc w:val="center"/>
              <w:rPr>
                <w:color w:val="000000"/>
                <w:szCs w:val="24"/>
              </w:rPr>
            </w:pPr>
            <w:r w:rsidRPr="00B459D9">
              <w:rPr>
                <w:color w:val="000000"/>
                <w:szCs w:val="24"/>
              </w:rPr>
              <w:t>36</w:t>
            </w:r>
          </w:p>
        </w:tc>
        <w:tc>
          <w:tcPr>
            <w:tcW w:w="1060" w:type="dxa"/>
            <w:tcBorders>
              <w:top w:val="nil"/>
              <w:left w:val="nil"/>
              <w:bottom w:val="single" w:sz="4" w:space="0" w:color="000000"/>
              <w:right w:val="single" w:sz="4" w:space="0" w:color="000000"/>
            </w:tcBorders>
            <w:noWrap/>
            <w:hideMark/>
          </w:tcPr>
          <w:p w14:paraId="0E512206" w14:textId="77777777" w:rsidR="002E7632" w:rsidRPr="00B459D9" w:rsidRDefault="002E7632" w:rsidP="002E7632">
            <w:pPr>
              <w:widowControl/>
              <w:jc w:val="center"/>
              <w:rPr>
                <w:color w:val="000000"/>
                <w:szCs w:val="24"/>
              </w:rPr>
            </w:pPr>
            <w:r w:rsidRPr="00B459D9">
              <w:rPr>
                <w:color w:val="000000"/>
                <w:szCs w:val="24"/>
              </w:rPr>
              <w:t>16502</w:t>
            </w:r>
          </w:p>
        </w:tc>
        <w:tc>
          <w:tcPr>
            <w:tcW w:w="1083" w:type="dxa"/>
            <w:tcBorders>
              <w:top w:val="nil"/>
              <w:left w:val="nil"/>
              <w:bottom w:val="single" w:sz="4" w:space="0" w:color="000000"/>
              <w:right w:val="single" w:sz="4" w:space="0" w:color="000000"/>
            </w:tcBorders>
            <w:noWrap/>
            <w:hideMark/>
          </w:tcPr>
          <w:p w14:paraId="5992EABD" w14:textId="77777777" w:rsidR="002E7632" w:rsidRPr="00B459D9" w:rsidRDefault="002E7632" w:rsidP="002E7632">
            <w:pPr>
              <w:widowControl/>
              <w:jc w:val="center"/>
              <w:rPr>
                <w:color w:val="000000"/>
                <w:szCs w:val="24"/>
              </w:rPr>
            </w:pPr>
            <w:r w:rsidRPr="00B459D9">
              <w:rPr>
                <w:color w:val="000000"/>
                <w:szCs w:val="24"/>
              </w:rPr>
              <w:t>0.9618</w:t>
            </w:r>
          </w:p>
        </w:tc>
        <w:tc>
          <w:tcPr>
            <w:tcW w:w="981" w:type="dxa"/>
            <w:tcBorders>
              <w:top w:val="nil"/>
              <w:left w:val="nil"/>
              <w:bottom w:val="single" w:sz="4" w:space="0" w:color="000000"/>
              <w:right w:val="single" w:sz="4" w:space="0" w:color="000000"/>
            </w:tcBorders>
            <w:noWrap/>
            <w:hideMark/>
          </w:tcPr>
          <w:p w14:paraId="74443517"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7B5AAC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F65F5E8"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559775C2" w14:textId="77777777" w:rsidR="002E7632" w:rsidRPr="00B459D9" w:rsidRDefault="002E7632" w:rsidP="002E7632">
            <w:pPr>
              <w:widowControl/>
              <w:jc w:val="center"/>
              <w:rPr>
                <w:color w:val="000000"/>
                <w:szCs w:val="24"/>
              </w:rPr>
            </w:pPr>
            <w:r w:rsidRPr="00B459D9">
              <w:rPr>
                <w:color w:val="000000"/>
                <w:szCs w:val="24"/>
              </w:rPr>
              <w:t>34,418</w:t>
            </w:r>
          </w:p>
        </w:tc>
        <w:tc>
          <w:tcPr>
            <w:tcW w:w="1423" w:type="dxa"/>
            <w:tcBorders>
              <w:top w:val="nil"/>
              <w:left w:val="nil"/>
              <w:bottom w:val="single" w:sz="4" w:space="0" w:color="000000"/>
              <w:right w:val="single" w:sz="4" w:space="0" w:color="000000"/>
            </w:tcBorders>
            <w:noWrap/>
            <w:hideMark/>
          </w:tcPr>
          <w:p w14:paraId="2E8D8153" w14:textId="77777777" w:rsidR="002E7632" w:rsidRPr="00B459D9" w:rsidRDefault="002E7632" w:rsidP="002E7632">
            <w:pPr>
              <w:widowControl/>
              <w:jc w:val="center"/>
              <w:rPr>
                <w:color w:val="000000"/>
                <w:szCs w:val="24"/>
              </w:rPr>
            </w:pPr>
            <w:r w:rsidRPr="00B459D9">
              <w:rPr>
                <w:color w:val="000000"/>
                <w:szCs w:val="24"/>
              </w:rPr>
              <w:t>61,806</w:t>
            </w:r>
          </w:p>
        </w:tc>
      </w:tr>
      <w:tr w:rsidR="002E7632" w:rsidRPr="00B459D9" w14:paraId="50ABCFB1"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4739F47"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12B24C53" w14:textId="77777777" w:rsidR="002E7632" w:rsidRPr="00B459D9" w:rsidRDefault="002E7632" w:rsidP="002E7632">
            <w:pPr>
              <w:widowControl/>
              <w:jc w:val="center"/>
              <w:rPr>
                <w:color w:val="000000"/>
                <w:szCs w:val="24"/>
              </w:rPr>
            </w:pPr>
            <w:r w:rsidRPr="00B459D9">
              <w:rPr>
                <w:color w:val="000000"/>
                <w:szCs w:val="24"/>
              </w:rPr>
              <w:t>37</w:t>
            </w:r>
          </w:p>
        </w:tc>
        <w:tc>
          <w:tcPr>
            <w:tcW w:w="1060" w:type="dxa"/>
            <w:tcBorders>
              <w:top w:val="nil"/>
              <w:left w:val="nil"/>
              <w:bottom w:val="single" w:sz="4" w:space="0" w:color="000000"/>
              <w:right w:val="single" w:sz="4" w:space="0" w:color="000000"/>
            </w:tcBorders>
            <w:noWrap/>
            <w:hideMark/>
          </w:tcPr>
          <w:p w14:paraId="5D26C46C" w14:textId="77777777" w:rsidR="002E7632" w:rsidRPr="00B459D9" w:rsidRDefault="002E7632" w:rsidP="002E7632">
            <w:pPr>
              <w:widowControl/>
              <w:jc w:val="center"/>
              <w:rPr>
                <w:color w:val="000000"/>
                <w:szCs w:val="24"/>
              </w:rPr>
            </w:pPr>
            <w:r w:rsidRPr="00B459D9">
              <w:rPr>
                <w:color w:val="000000"/>
                <w:szCs w:val="24"/>
              </w:rPr>
              <w:t>16601</w:t>
            </w:r>
          </w:p>
        </w:tc>
        <w:tc>
          <w:tcPr>
            <w:tcW w:w="1083" w:type="dxa"/>
            <w:tcBorders>
              <w:top w:val="nil"/>
              <w:left w:val="nil"/>
              <w:bottom w:val="single" w:sz="4" w:space="0" w:color="000000"/>
              <w:right w:val="single" w:sz="4" w:space="0" w:color="000000"/>
            </w:tcBorders>
            <w:noWrap/>
            <w:hideMark/>
          </w:tcPr>
          <w:p w14:paraId="334A4CE2" w14:textId="77777777" w:rsidR="002E7632" w:rsidRPr="00B459D9" w:rsidRDefault="002E7632" w:rsidP="002E7632">
            <w:pPr>
              <w:widowControl/>
              <w:jc w:val="center"/>
              <w:rPr>
                <w:color w:val="000000"/>
                <w:szCs w:val="24"/>
              </w:rPr>
            </w:pPr>
            <w:r w:rsidRPr="00B459D9">
              <w:rPr>
                <w:color w:val="000000"/>
                <w:szCs w:val="24"/>
              </w:rPr>
              <w:t>1.0737</w:t>
            </w:r>
          </w:p>
        </w:tc>
        <w:tc>
          <w:tcPr>
            <w:tcW w:w="981" w:type="dxa"/>
            <w:tcBorders>
              <w:top w:val="nil"/>
              <w:left w:val="nil"/>
              <w:bottom w:val="single" w:sz="4" w:space="0" w:color="000000"/>
              <w:right w:val="single" w:sz="4" w:space="0" w:color="000000"/>
            </w:tcBorders>
            <w:noWrap/>
            <w:hideMark/>
          </w:tcPr>
          <w:p w14:paraId="44745849"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E6BCEB9"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8E65FC1"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48F45311" w14:textId="77777777" w:rsidR="002E7632" w:rsidRPr="00B459D9" w:rsidRDefault="002E7632" w:rsidP="002E7632">
            <w:pPr>
              <w:widowControl/>
              <w:jc w:val="center"/>
              <w:rPr>
                <w:color w:val="000000"/>
                <w:szCs w:val="24"/>
              </w:rPr>
            </w:pPr>
            <w:r w:rsidRPr="00B459D9">
              <w:rPr>
                <w:color w:val="000000"/>
                <w:szCs w:val="24"/>
              </w:rPr>
              <w:t>41,278</w:t>
            </w:r>
          </w:p>
        </w:tc>
        <w:tc>
          <w:tcPr>
            <w:tcW w:w="1423" w:type="dxa"/>
            <w:tcBorders>
              <w:top w:val="nil"/>
              <w:left w:val="nil"/>
              <w:bottom w:val="single" w:sz="4" w:space="0" w:color="000000"/>
              <w:right w:val="single" w:sz="4" w:space="0" w:color="000000"/>
            </w:tcBorders>
            <w:noWrap/>
            <w:hideMark/>
          </w:tcPr>
          <w:p w14:paraId="602398DA" w14:textId="77777777" w:rsidR="002E7632" w:rsidRPr="00B459D9" w:rsidRDefault="002E7632" w:rsidP="002E7632">
            <w:pPr>
              <w:widowControl/>
              <w:jc w:val="center"/>
              <w:rPr>
                <w:color w:val="000000"/>
                <w:szCs w:val="24"/>
              </w:rPr>
            </w:pPr>
            <w:r w:rsidRPr="00B459D9">
              <w:rPr>
                <w:color w:val="000000"/>
                <w:szCs w:val="24"/>
              </w:rPr>
              <w:t>66,026</w:t>
            </w:r>
          </w:p>
        </w:tc>
      </w:tr>
      <w:tr w:rsidR="002E7632" w:rsidRPr="00B459D9" w14:paraId="3FE4911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A4B93BD"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706F9CB6" w14:textId="77777777" w:rsidR="002E7632" w:rsidRPr="00B459D9" w:rsidRDefault="002E7632" w:rsidP="002E7632">
            <w:pPr>
              <w:widowControl/>
              <w:jc w:val="center"/>
              <w:rPr>
                <w:color w:val="000000"/>
                <w:szCs w:val="24"/>
              </w:rPr>
            </w:pPr>
            <w:r w:rsidRPr="00B459D9">
              <w:rPr>
                <w:color w:val="000000"/>
                <w:szCs w:val="24"/>
              </w:rPr>
              <w:t>38</w:t>
            </w:r>
          </w:p>
        </w:tc>
        <w:tc>
          <w:tcPr>
            <w:tcW w:w="1060" w:type="dxa"/>
            <w:tcBorders>
              <w:top w:val="nil"/>
              <w:left w:val="nil"/>
              <w:bottom w:val="single" w:sz="4" w:space="0" w:color="000000"/>
              <w:right w:val="single" w:sz="4" w:space="0" w:color="000000"/>
            </w:tcBorders>
            <w:noWrap/>
            <w:hideMark/>
          </w:tcPr>
          <w:p w14:paraId="04DBF745" w14:textId="77777777" w:rsidR="002E7632" w:rsidRPr="00B459D9" w:rsidRDefault="002E7632" w:rsidP="002E7632">
            <w:pPr>
              <w:widowControl/>
              <w:jc w:val="center"/>
              <w:rPr>
                <w:color w:val="000000"/>
                <w:szCs w:val="24"/>
              </w:rPr>
            </w:pPr>
            <w:r w:rsidRPr="00B459D9">
              <w:rPr>
                <w:color w:val="000000"/>
                <w:szCs w:val="24"/>
              </w:rPr>
              <w:t>16701</w:t>
            </w:r>
          </w:p>
        </w:tc>
        <w:tc>
          <w:tcPr>
            <w:tcW w:w="1083" w:type="dxa"/>
            <w:tcBorders>
              <w:top w:val="nil"/>
              <w:left w:val="nil"/>
              <w:bottom w:val="single" w:sz="4" w:space="0" w:color="000000"/>
              <w:right w:val="single" w:sz="4" w:space="0" w:color="000000"/>
            </w:tcBorders>
            <w:noWrap/>
            <w:hideMark/>
          </w:tcPr>
          <w:p w14:paraId="05A9BD01" w14:textId="77777777" w:rsidR="002E7632" w:rsidRPr="00B459D9" w:rsidRDefault="002E7632" w:rsidP="002E7632">
            <w:pPr>
              <w:widowControl/>
              <w:jc w:val="center"/>
              <w:rPr>
                <w:color w:val="000000"/>
                <w:szCs w:val="24"/>
              </w:rPr>
            </w:pPr>
            <w:r w:rsidRPr="00B459D9">
              <w:rPr>
                <w:color w:val="000000"/>
                <w:szCs w:val="24"/>
              </w:rPr>
              <w:t>0.9099</w:t>
            </w:r>
          </w:p>
        </w:tc>
        <w:tc>
          <w:tcPr>
            <w:tcW w:w="981" w:type="dxa"/>
            <w:tcBorders>
              <w:top w:val="nil"/>
              <w:left w:val="nil"/>
              <w:bottom w:val="single" w:sz="4" w:space="0" w:color="000000"/>
              <w:right w:val="single" w:sz="4" w:space="0" w:color="000000"/>
            </w:tcBorders>
            <w:noWrap/>
            <w:hideMark/>
          </w:tcPr>
          <w:p w14:paraId="5BC485E9"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D521E7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267F832"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19A99A1E" w14:textId="77777777" w:rsidR="002E7632" w:rsidRPr="00B459D9" w:rsidRDefault="002E7632" w:rsidP="002E7632">
            <w:pPr>
              <w:widowControl/>
              <w:jc w:val="center"/>
              <w:rPr>
                <w:color w:val="000000"/>
                <w:szCs w:val="24"/>
              </w:rPr>
            </w:pPr>
            <w:r w:rsidRPr="00B459D9">
              <w:rPr>
                <w:color w:val="000000"/>
                <w:szCs w:val="24"/>
              </w:rPr>
              <w:t>38,751</w:t>
            </w:r>
          </w:p>
        </w:tc>
        <w:tc>
          <w:tcPr>
            <w:tcW w:w="1423" w:type="dxa"/>
            <w:tcBorders>
              <w:top w:val="nil"/>
              <w:left w:val="nil"/>
              <w:bottom w:val="single" w:sz="4" w:space="0" w:color="000000"/>
              <w:right w:val="single" w:sz="4" w:space="0" w:color="000000"/>
            </w:tcBorders>
            <w:noWrap/>
            <w:hideMark/>
          </w:tcPr>
          <w:p w14:paraId="1A8A1F6E" w14:textId="77777777" w:rsidR="002E7632" w:rsidRPr="00B459D9" w:rsidRDefault="002E7632" w:rsidP="002E7632">
            <w:pPr>
              <w:widowControl/>
              <w:jc w:val="center"/>
              <w:rPr>
                <w:color w:val="000000"/>
                <w:szCs w:val="24"/>
              </w:rPr>
            </w:pPr>
            <w:r w:rsidRPr="00B459D9">
              <w:rPr>
                <w:color w:val="000000"/>
                <w:szCs w:val="24"/>
              </w:rPr>
              <w:t>56,297</w:t>
            </w:r>
          </w:p>
        </w:tc>
      </w:tr>
      <w:tr w:rsidR="002E7632" w:rsidRPr="00B459D9" w14:paraId="0D7FBE4A"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E9EAF77"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68BE4417" w14:textId="77777777" w:rsidR="002E7632" w:rsidRPr="00B459D9" w:rsidRDefault="002E7632" w:rsidP="002E7632">
            <w:pPr>
              <w:widowControl/>
              <w:jc w:val="center"/>
              <w:rPr>
                <w:color w:val="000000"/>
                <w:szCs w:val="24"/>
              </w:rPr>
            </w:pPr>
            <w:r w:rsidRPr="00B459D9">
              <w:rPr>
                <w:color w:val="000000"/>
                <w:szCs w:val="24"/>
              </w:rPr>
              <w:t>39</w:t>
            </w:r>
          </w:p>
        </w:tc>
        <w:tc>
          <w:tcPr>
            <w:tcW w:w="1060" w:type="dxa"/>
            <w:tcBorders>
              <w:top w:val="nil"/>
              <w:left w:val="nil"/>
              <w:bottom w:val="single" w:sz="4" w:space="0" w:color="000000"/>
              <w:right w:val="single" w:sz="4" w:space="0" w:color="000000"/>
            </w:tcBorders>
            <w:noWrap/>
            <w:hideMark/>
          </w:tcPr>
          <w:p w14:paraId="66471AB8" w14:textId="77777777" w:rsidR="002E7632" w:rsidRPr="00B459D9" w:rsidRDefault="002E7632" w:rsidP="002E7632">
            <w:pPr>
              <w:widowControl/>
              <w:jc w:val="center"/>
              <w:rPr>
                <w:color w:val="000000"/>
                <w:szCs w:val="24"/>
              </w:rPr>
            </w:pPr>
            <w:r w:rsidRPr="00B459D9">
              <w:rPr>
                <w:color w:val="000000"/>
                <w:szCs w:val="24"/>
              </w:rPr>
              <w:t>16602</w:t>
            </w:r>
          </w:p>
        </w:tc>
        <w:tc>
          <w:tcPr>
            <w:tcW w:w="1083" w:type="dxa"/>
            <w:tcBorders>
              <w:top w:val="nil"/>
              <w:left w:val="nil"/>
              <w:bottom w:val="single" w:sz="4" w:space="0" w:color="000000"/>
              <w:right w:val="single" w:sz="4" w:space="0" w:color="000000"/>
            </w:tcBorders>
            <w:noWrap/>
            <w:hideMark/>
          </w:tcPr>
          <w:p w14:paraId="50D8E20E" w14:textId="77777777" w:rsidR="002E7632" w:rsidRPr="00B459D9" w:rsidRDefault="002E7632" w:rsidP="002E7632">
            <w:pPr>
              <w:widowControl/>
              <w:jc w:val="center"/>
              <w:rPr>
                <w:color w:val="000000"/>
                <w:szCs w:val="24"/>
              </w:rPr>
            </w:pPr>
            <w:r w:rsidRPr="00B459D9">
              <w:rPr>
                <w:color w:val="000000"/>
                <w:szCs w:val="24"/>
              </w:rPr>
              <w:t>0.9542</w:t>
            </w:r>
          </w:p>
        </w:tc>
        <w:tc>
          <w:tcPr>
            <w:tcW w:w="981" w:type="dxa"/>
            <w:tcBorders>
              <w:top w:val="nil"/>
              <w:left w:val="nil"/>
              <w:bottom w:val="single" w:sz="4" w:space="0" w:color="000000"/>
              <w:right w:val="single" w:sz="4" w:space="0" w:color="000000"/>
            </w:tcBorders>
            <w:noWrap/>
            <w:hideMark/>
          </w:tcPr>
          <w:p w14:paraId="2B650B6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E74345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B096625"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22A0602D" w14:textId="77777777" w:rsidR="002E7632" w:rsidRPr="00B459D9" w:rsidRDefault="002E7632" w:rsidP="002E7632">
            <w:pPr>
              <w:widowControl/>
              <w:jc w:val="center"/>
              <w:rPr>
                <w:color w:val="000000"/>
                <w:szCs w:val="24"/>
              </w:rPr>
            </w:pPr>
            <w:r w:rsidRPr="00B459D9">
              <w:rPr>
                <w:color w:val="000000"/>
                <w:szCs w:val="24"/>
              </w:rPr>
              <w:t>32,740</w:t>
            </w:r>
          </w:p>
        </w:tc>
        <w:tc>
          <w:tcPr>
            <w:tcW w:w="1423" w:type="dxa"/>
            <w:tcBorders>
              <w:top w:val="nil"/>
              <w:left w:val="nil"/>
              <w:bottom w:val="single" w:sz="4" w:space="0" w:color="000000"/>
              <w:right w:val="single" w:sz="4" w:space="0" w:color="000000"/>
            </w:tcBorders>
            <w:noWrap/>
            <w:hideMark/>
          </w:tcPr>
          <w:p w14:paraId="7D9663CE" w14:textId="77777777" w:rsidR="002E7632" w:rsidRPr="00B459D9" w:rsidRDefault="002E7632" w:rsidP="002E7632">
            <w:pPr>
              <w:widowControl/>
              <w:jc w:val="center"/>
              <w:rPr>
                <w:color w:val="000000"/>
                <w:szCs w:val="24"/>
              </w:rPr>
            </w:pPr>
            <w:r w:rsidRPr="00B459D9">
              <w:rPr>
                <w:color w:val="000000"/>
                <w:szCs w:val="24"/>
              </w:rPr>
              <w:t>58,998</w:t>
            </w:r>
          </w:p>
        </w:tc>
      </w:tr>
      <w:tr w:rsidR="002E7632" w:rsidRPr="00B459D9" w14:paraId="4D6F4ECA"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8B3D873"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26839D21" w14:textId="77777777" w:rsidR="002E7632" w:rsidRPr="00B459D9" w:rsidRDefault="002E7632" w:rsidP="002E7632">
            <w:pPr>
              <w:widowControl/>
              <w:jc w:val="center"/>
              <w:rPr>
                <w:color w:val="000000"/>
                <w:szCs w:val="24"/>
              </w:rPr>
            </w:pPr>
            <w:r w:rsidRPr="00B459D9">
              <w:rPr>
                <w:color w:val="000000"/>
                <w:szCs w:val="24"/>
              </w:rPr>
              <w:t>40</w:t>
            </w:r>
          </w:p>
        </w:tc>
        <w:tc>
          <w:tcPr>
            <w:tcW w:w="1060" w:type="dxa"/>
            <w:tcBorders>
              <w:top w:val="nil"/>
              <w:left w:val="nil"/>
              <w:bottom w:val="single" w:sz="4" w:space="0" w:color="000000"/>
              <w:right w:val="single" w:sz="4" w:space="0" w:color="000000"/>
            </w:tcBorders>
            <w:noWrap/>
            <w:hideMark/>
          </w:tcPr>
          <w:p w14:paraId="222FBD74" w14:textId="77777777" w:rsidR="002E7632" w:rsidRPr="00B459D9" w:rsidRDefault="002E7632" w:rsidP="002E7632">
            <w:pPr>
              <w:widowControl/>
              <w:jc w:val="center"/>
              <w:rPr>
                <w:color w:val="000000"/>
                <w:szCs w:val="24"/>
              </w:rPr>
            </w:pPr>
            <w:r w:rsidRPr="00B459D9">
              <w:rPr>
                <w:color w:val="000000"/>
                <w:szCs w:val="24"/>
              </w:rPr>
              <w:t>16702</w:t>
            </w:r>
          </w:p>
        </w:tc>
        <w:tc>
          <w:tcPr>
            <w:tcW w:w="1083" w:type="dxa"/>
            <w:tcBorders>
              <w:top w:val="nil"/>
              <w:left w:val="nil"/>
              <w:bottom w:val="single" w:sz="4" w:space="0" w:color="000000"/>
              <w:right w:val="single" w:sz="4" w:space="0" w:color="000000"/>
            </w:tcBorders>
            <w:noWrap/>
            <w:hideMark/>
          </w:tcPr>
          <w:p w14:paraId="1C83C30A" w14:textId="77777777" w:rsidR="002E7632" w:rsidRPr="00B459D9" w:rsidRDefault="002E7632" w:rsidP="002E7632">
            <w:pPr>
              <w:widowControl/>
              <w:jc w:val="center"/>
              <w:rPr>
                <w:color w:val="000000"/>
                <w:szCs w:val="24"/>
              </w:rPr>
            </w:pPr>
            <w:r w:rsidRPr="00B459D9">
              <w:rPr>
                <w:color w:val="000000"/>
                <w:szCs w:val="24"/>
              </w:rPr>
              <w:t>0.7703</w:t>
            </w:r>
          </w:p>
        </w:tc>
        <w:tc>
          <w:tcPr>
            <w:tcW w:w="981" w:type="dxa"/>
            <w:tcBorders>
              <w:top w:val="nil"/>
              <w:left w:val="nil"/>
              <w:bottom w:val="single" w:sz="4" w:space="0" w:color="000000"/>
              <w:right w:val="single" w:sz="4" w:space="0" w:color="000000"/>
            </w:tcBorders>
            <w:noWrap/>
            <w:hideMark/>
          </w:tcPr>
          <w:p w14:paraId="05DE1D72"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51C447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87BE0A7"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63662275" w14:textId="77777777" w:rsidR="002E7632" w:rsidRPr="00B459D9" w:rsidRDefault="002E7632" w:rsidP="002E7632">
            <w:pPr>
              <w:widowControl/>
              <w:jc w:val="center"/>
              <w:rPr>
                <w:color w:val="000000"/>
                <w:szCs w:val="24"/>
              </w:rPr>
            </w:pPr>
            <w:r w:rsidRPr="00B459D9">
              <w:rPr>
                <w:color w:val="000000"/>
                <w:szCs w:val="24"/>
              </w:rPr>
              <w:t>29,571</w:t>
            </w:r>
          </w:p>
        </w:tc>
        <w:tc>
          <w:tcPr>
            <w:tcW w:w="1423" w:type="dxa"/>
            <w:tcBorders>
              <w:top w:val="nil"/>
              <w:left w:val="nil"/>
              <w:bottom w:val="single" w:sz="4" w:space="0" w:color="000000"/>
              <w:right w:val="single" w:sz="4" w:space="0" w:color="000000"/>
            </w:tcBorders>
            <w:noWrap/>
            <w:hideMark/>
          </w:tcPr>
          <w:p w14:paraId="6044E0C2" w14:textId="77777777" w:rsidR="002E7632" w:rsidRPr="00B459D9" w:rsidRDefault="002E7632" w:rsidP="002E7632">
            <w:pPr>
              <w:widowControl/>
              <w:jc w:val="center"/>
              <w:rPr>
                <w:color w:val="000000"/>
                <w:szCs w:val="24"/>
              </w:rPr>
            </w:pPr>
            <w:r w:rsidRPr="00B459D9">
              <w:rPr>
                <w:color w:val="000000"/>
                <w:szCs w:val="24"/>
              </w:rPr>
              <w:t>47,423</w:t>
            </w:r>
          </w:p>
        </w:tc>
      </w:tr>
      <w:tr w:rsidR="002E7632" w:rsidRPr="00B459D9" w14:paraId="0970F444"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22E6CD4"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0A11EBDE" w14:textId="77777777" w:rsidR="002E7632" w:rsidRPr="00B459D9" w:rsidRDefault="002E7632" w:rsidP="002E7632">
            <w:pPr>
              <w:widowControl/>
              <w:jc w:val="center"/>
              <w:rPr>
                <w:color w:val="000000"/>
                <w:szCs w:val="24"/>
              </w:rPr>
            </w:pPr>
            <w:r w:rsidRPr="00B459D9">
              <w:rPr>
                <w:color w:val="000000"/>
                <w:szCs w:val="24"/>
              </w:rPr>
              <w:t>41</w:t>
            </w:r>
          </w:p>
        </w:tc>
        <w:tc>
          <w:tcPr>
            <w:tcW w:w="1060" w:type="dxa"/>
            <w:tcBorders>
              <w:top w:val="nil"/>
              <w:left w:val="nil"/>
              <w:bottom w:val="single" w:sz="4" w:space="0" w:color="000000"/>
              <w:right w:val="single" w:sz="4" w:space="0" w:color="000000"/>
            </w:tcBorders>
            <w:noWrap/>
            <w:hideMark/>
          </w:tcPr>
          <w:p w14:paraId="6C9257DF" w14:textId="77777777" w:rsidR="002E7632" w:rsidRPr="00B459D9" w:rsidRDefault="002E7632" w:rsidP="002E7632">
            <w:pPr>
              <w:widowControl/>
              <w:jc w:val="center"/>
              <w:rPr>
                <w:color w:val="000000"/>
                <w:szCs w:val="24"/>
              </w:rPr>
            </w:pPr>
            <w:r w:rsidRPr="00B459D9">
              <w:rPr>
                <w:color w:val="000000"/>
                <w:szCs w:val="24"/>
              </w:rPr>
              <w:t>152</w:t>
            </w:r>
          </w:p>
        </w:tc>
        <w:tc>
          <w:tcPr>
            <w:tcW w:w="1083" w:type="dxa"/>
            <w:tcBorders>
              <w:top w:val="nil"/>
              <w:left w:val="nil"/>
              <w:bottom w:val="single" w:sz="4" w:space="0" w:color="000000"/>
              <w:right w:val="single" w:sz="4" w:space="0" w:color="000000"/>
            </w:tcBorders>
            <w:noWrap/>
            <w:hideMark/>
          </w:tcPr>
          <w:p w14:paraId="4541F701" w14:textId="77777777" w:rsidR="002E7632" w:rsidRPr="00B459D9" w:rsidRDefault="002E7632" w:rsidP="002E7632">
            <w:pPr>
              <w:widowControl/>
              <w:jc w:val="center"/>
              <w:rPr>
                <w:color w:val="000000"/>
                <w:szCs w:val="24"/>
              </w:rPr>
            </w:pPr>
            <w:r w:rsidRPr="00B459D9">
              <w:rPr>
                <w:color w:val="000000"/>
                <w:szCs w:val="24"/>
              </w:rPr>
              <w:t>1.0848</w:t>
            </w:r>
          </w:p>
        </w:tc>
        <w:tc>
          <w:tcPr>
            <w:tcW w:w="981" w:type="dxa"/>
            <w:tcBorders>
              <w:top w:val="nil"/>
              <w:left w:val="nil"/>
              <w:bottom w:val="single" w:sz="4" w:space="0" w:color="000000"/>
              <w:right w:val="single" w:sz="4" w:space="0" w:color="000000"/>
            </w:tcBorders>
            <w:noWrap/>
            <w:hideMark/>
          </w:tcPr>
          <w:p w14:paraId="0EADB7E9"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975114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B23B983"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0490BAB3" w14:textId="77777777" w:rsidR="002E7632" w:rsidRPr="00B459D9" w:rsidRDefault="002E7632" w:rsidP="002E7632">
            <w:pPr>
              <w:widowControl/>
              <w:jc w:val="center"/>
              <w:rPr>
                <w:color w:val="000000"/>
                <w:szCs w:val="24"/>
              </w:rPr>
            </w:pPr>
            <w:r w:rsidRPr="00B459D9">
              <w:rPr>
                <w:color w:val="000000"/>
                <w:szCs w:val="24"/>
              </w:rPr>
              <w:t>16,568</w:t>
            </w:r>
          </w:p>
        </w:tc>
        <w:tc>
          <w:tcPr>
            <w:tcW w:w="1423" w:type="dxa"/>
            <w:tcBorders>
              <w:top w:val="nil"/>
              <w:left w:val="nil"/>
              <w:bottom w:val="single" w:sz="4" w:space="0" w:color="000000"/>
              <w:right w:val="single" w:sz="4" w:space="0" w:color="000000"/>
            </w:tcBorders>
            <w:noWrap/>
            <w:hideMark/>
          </w:tcPr>
          <w:p w14:paraId="3F570BEA" w14:textId="77777777" w:rsidR="002E7632" w:rsidRPr="00B459D9" w:rsidRDefault="002E7632" w:rsidP="002E7632">
            <w:pPr>
              <w:widowControl/>
              <w:jc w:val="center"/>
              <w:rPr>
                <w:color w:val="000000"/>
                <w:szCs w:val="24"/>
              </w:rPr>
            </w:pPr>
            <w:r w:rsidRPr="00B459D9">
              <w:rPr>
                <w:color w:val="000000"/>
                <w:szCs w:val="24"/>
              </w:rPr>
              <w:t>154,951</w:t>
            </w:r>
          </w:p>
        </w:tc>
      </w:tr>
      <w:tr w:rsidR="002E7632" w:rsidRPr="00B459D9" w14:paraId="3B72099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D578987"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3243DC0E" w14:textId="77777777" w:rsidR="002E7632" w:rsidRPr="00B459D9" w:rsidRDefault="002E7632" w:rsidP="002E7632">
            <w:pPr>
              <w:widowControl/>
              <w:jc w:val="center"/>
              <w:rPr>
                <w:color w:val="000000"/>
                <w:szCs w:val="24"/>
              </w:rPr>
            </w:pPr>
            <w:r w:rsidRPr="00B459D9">
              <w:rPr>
                <w:color w:val="000000"/>
                <w:szCs w:val="24"/>
              </w:rPr>
              <w:t>42</w:t>
            </w:r>
          </w:p>
        </w:tc>
        <w:tc>
          <w:tcPr>
            <w:tcW w:w="1060" w:type="dxa"/>
            <w:tcBorders>
              <w:top w:val="nil"/>
              <w:left w:val="nil"/>
              <w:bottom w:val="single" w:sz="4" w:space="0" w:color="000000"/>
              <w:right w:val="single" w:sz="4" w:space="0" w:color="000000"/>
            </w:tcBorders>
            <w:noWrap/>
            <w:hideMark/>
          </w:tcPr>
          <w:p w14:paraId="705DE105" w14:textId="77777777" w:rsidR="002E7632" w:rsidRPr="00B459D9" w:rsidRDefault="002E7632" w:rsidP="002E7632">
            <w:pPr>
              <w:widowControl/>
              <w:jc w:val="center"/>
              <w:rPr>
                <w:color w:val="000000"/>
                <w:szCs w:val="24"/>
              </w:rPr>
            </w:pPr>
            <w:r w:rsidRPr="00B459D9">
              <w:rPr>
                <w:color w:val="000000"/>
                <w:szCs w:val="24"/>
              </w:rPr>
              <w:t>153</w:t>
            </w:r>
          </w:p>
        </w:tc>
        <w:tc>
          <w:tcPr>
            <w:tcW w:w="1083" w:type="dxa"/>
            <w:tcBorders>
              <w:top w:val="nil"/>
              <w:left w:val="nil"/>
              <w:bottom w:val="single" w:sz="4" w:space="0" w:color="000000"/>
              <w:right w:val="single" w:sz="4" w:space="0" w:color="000000"/>
            </w:tcBorders>
            <w:noWrap/>
            <w:hideMark/>
          </w:tcPr>
          <w:p w14:paraId="5C8E7826" w14:textId="77777777" w:rsidR="002E7632" w:rsidRPr="00B459D9" w:rsidRDefault="002E7632" w:rsidP="002E7632">
            <w:pPr>
              <w:widowControl/>
              <w:jc w:val="center"/>
              <w:rPr>
                <w:color w:val="000000"/>
                <w:szCs w:val="24"/>
              </w:rPr>
            </w:pPr>
            <w:r w:rsidRPr="00B459D9">
              <w:rPr>
                <w:color w:val="000000"/>
                <w:szCs w:val="24"/>
              </w:rPr>
              <w:t>0.5853</w:t>
            </w:r>
          </w:p>
        </w:tc>
        <w:tc>
          <w:tcPr>
            <w:tcW w:w="981" w:type="dxa"/>
            <w:tcBorders>
              <w:top w:val="nil"/>
              <w:left w:val="nil"/>
              <w:bottom w:val="single" w:sz="4" w:space="0" w:color="000000"/>
              <w:right w:val="single" w:sz="4" w:space="0" w:color="000000"/>
            </w:tcBorders>
            <w:noWrap/>
            <w:hideMark/>
          </w:tcPr>
          <w:p w14:paraId="60A4230B"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3E143A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3ED0B4D"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77D75433" w14:textId="77777777" w:rsidR="002E7632" w:rsidRPr="00B459D9" w:rsidRDefault="002E7632" w:rsidP="002E7632">
            <w:pPr>
              <w:widowControl/>
              <w:jc w:val="center"/>
              <w:rPr>
                <w:color w:val="000000"/>
                <w:szCs w:val="24"/>
              </w:rPr>
            </w:pPr>
            <w:r w:rsidRPr="00B459D9">
              <w:rPr>
                <w:color w:val="000000"/>
                <w:szCs w:val="24"/>
              </w:rPr>
              <w:t>13,590</w:t>
            </w:r>
          </w:p>
        </w:tc>
        <w:tc>
          <w:tcPr>
            <w:tcW w:w="1423" w:type="dxa"/>
            <w:tcBorders>
              <w:top w:val="nil"/>
              <w:left w:val="nil"/>
              <w:bottom w:val="single" w:sz="4" w:space="0" w:color="000000"/>
              <w:right w:val="single" w:sz="4" w:space="0" w:color="000000"/>
            </w:tcBorders>
            <w:noWrap/>
            <w:hideMark/>
          </w:tcPr>
          <w:p w14:paraId="1AC61075" w14:textId="77777777" w:rsidR="002E7632" w:rsidRPr="00B459D9" w:rsidRDefault="002E7632" w:rsidP="002E7632">
            <w:pPr>
              <w:widowControl/>
              <w:jc w:val="center"/>
              <w:rPr>
                <w:color w:val="000000"/>
                <w:szCs w:val="24"/>
              </w:rPr>
            </w:pPr>
            <w:r w:rsidRPr="00B459D9">
              <w:rPr>
                <w:color w:val="000000"/>
                <w:szCs w:val="24"/>
              </w:rPr>
              <w:t>83,100</w:t>
            </w:r>
          </w:p>
        </w:tc>
      </w:tr>
      <w:tr w:rsidR="002E7632" w:rsidRPr="00B459D9" w14:paraId="14F90FB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0E671FF"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43B00772" w14:textId="77777777" w:rsidR="002E7632" w:rsidRPr="00B459D9" w:rsidRDefault="002E7632" w:rsidP="002E7632">
            <w:pPr>
              <w:widowControl/>
              <w:jc w:val="center"/>
              <w:rPr>
                <w:color w:val="000000"/>
                <w:szCs w:val="24"/>
              </w:rPr>
            </w:pPr>
            <w:r w:rsidRPr="00B459D9">
              <w:rPr>
                <w:color w:val="000000"/>
                <w:szCs w:val="24"/>
              </w:rPr>
              <w:t>43</w:t>
            </w:r>
          </w:p>
        </w:tc>
        <w:tc>
          <w:tcPr>
            <w:tcW w:w="1060" w:type="dxa"/>
            <w:tcBorders>
              <w:top w:val="nil"/>
              <w:left w:val="nil"/>
              <w:bottom w:val="single" w:sz="4" w:space="0" w:color="000000"/>
              <w:right w:val="single" w:sz="4" w:space="0" w:color="000000"/>
            </w:tcBorders>
            <w:noWrap/>
            <w:hideMark/>
          </w:tcPr>
          <w:p w14:paraId="531A8903" w14:textId="77777777" w:rsidR="002E7632" w:rsidRPr="00B459D9" w:rsidRDefault="002E7632" w:rsidP="002E7632">
            <w:pPr>
              <w:widowControl/>
              <w:jc w:val="center"/>
              <w:rPr>
                <w:color w:val="000000"/>
                <w:szCs w:val="24"/>
              </w:rPr>
            </w:pPr>
            <w:r w:rsidRPr="00B459D9">
              <w:rPr>
                <w:color w:val="000000"/>
                <w:szCs w:val="24"/>
              </w:rPr>
              <w:t>15701</w:t>
            </w:r>
          </w:p>
        </w:tc>
        <w:tc>
          <w:tcPr>
            <w:tcW w:w="1083" w:type="dxa"/>
            <w:tcBorders>
              <w:top w:val="nil"/>
              <w:left w:val="nil"/>
              <w:bottom w:val="single" w:sz="4" w:space="0" w:color="000000"/>
              <w:right w:val="single" w:sz="4" w:space="0" w:color="000000"/>
            </w:tcBorders>
            <w:noWrap/>
            <w:hideMark/>
          </w:tcPr>
          <w:p w14:paraId="3C0727CF" w14:textId="77777777" w:rsidR="002E7632" w:rsidRPr="00B459D9" w:rsidRDefault="002E7632" w:rsidP="002E7632">
            <w:pPr>
              <w:widowControl/>
              <w:jc w:val="center"/>
              <w:rPr>
                <w:color w:val="000000"/>
                <w:szCs w:val="24"/>
              </w:rPr>
            </w:pPr>
            <w:r w:rsidRPr="00B459D9">
              <w:rPr>
                <w:color w:val="000000"/>
                <w:szCs w:val="24"/>
              </w:rPr>
              <w:t>0.7097</w:t>
            </w:r>
          </w:p>
        </w:tc>
        <w:tc>
          <w:tcPr>
            <w:tcW w:w="981" w:type="dxa"/>
            <w:tcBorders>
              <w:top w:val="nil"/>
              <w:left w:val="nil"/>
              <w:bottom w:val="single" w:sz="4" w:space="0" w:color="000000"/>
              <w:right w:val="single" w:sz="4" w:space="0" w:color="000000"/>
            </w:tcBorders>
            <w:noWrap/>
            <w:hideMark/>
          </w:tcPr>
          <w:p w14:paraId="798F035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E811ED0"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A880088"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0E893BB3" w14:textId="77777777" w:rsidR="002E7632" w:rsidRPr="00B459D9" w:rsidRDefault="002E7632" w:rsidP="002E7632">
            <w:pPr>
              <w:widowControl/>
              <w:jc w:val="center"/>
              <w:rPr>
                <w:color w:val="000000"/>
                <w:szCs w:val="24"/>
              </w:rPr>
            </w:pPr>
            <w:r w:rsidRPr="00B459D9">
              <w:rPr>
                <w:color w:val="000000"/>
                <w:szCs w:val="24"/>
              </w:rPr>
              <w:t>9,882</w:t>
            </w:r>
          </w:p>
        </w:tc>
        <w:tc>
          <w:tcPr>
            <w:tcW w:w="1423" w:type="dxa"/>
            <w:tcBorders>
              <w:top w:val="nil"/>
              <w:left w:val="nil"/>
              <w:bottom w:val="single" w:sz="4" w:space="0" w:color="000000"/>
              <w:right w:val="single" w:sz="4" w:space="0" w:color="000000"/>
            </w:tcBorders>
            <w:noWrap/>
            <w:hideMark/>
          </w:tcPr>
          <w:p w14:paraId="41C3F0C8" w14:textId="77777777" w:rsidR="002E7632" w:rsidRPr="00B459D9" w:rsidRDefault="002E7632" w:rsidP="002E7632">
            <w:pPr>
              <w:widowControl/>
              <w:jc w:val="center"/>
              <w:rPr>
                <w:color w:val="000000"/>
                <w:szCs w:val="24"/>
              </w:rPr>
            </w:pPr>
            <w:r w:rsidRPr="00B459D9">
              <w:rPr>
                <w:color w:val="000000"/>
                <w:szCs w:val="24"/>
              </w:rPr>
              <w:t>44,894</w:t>
            </w:r>
          </w:p>
        </w:tc>
      </w:tr>
      <w:tr w:rsidR="002E7632" w:rsidRPr="00B459D9" w14:paraId="191ABDBF"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1DB7D0C"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4C591258" w14:textId="77777777" w:rsidR="002E7632" w:rsidRPr="00B459D9" w:rsidRDefault="002E7632" w:rsidP="002E7632">
            <w:pPr>
              <w:widowControl/>
              <w:jc w:val="center"/>
              <w:rPr>
                <w:color w:val="000000"/>
                <w:szCs w:val="24"/>
              </w:rPr>
            </w:pPr>
            <w:r w:rsidRPr="00B459D9">
              <w:rPr>
                <w:color w:val="000000"/>
                <w:szCs w:val="24"/>
              </w:rPr>
              <w:t>44</w:t>
            </w:r>
          </w:p>
        </w:tc>
        <w:tc>
          <w:tcPr>
            <w:tcW w:w="1060" w:type="dxa"/>
            <w:tcBorders>
              <w:top w:val="nil"/>
              <w:left w:val="nil"/>
              <w:bottom w:val="single" w:sz="4" w:space="0" w:color="000000"/>
              <w:right w:val="single" w:sz="4" w:space="0" w:color="000000"/>
            </w:tcBorders>
            <w:noWrap/>
            <w:hideMark/>
          </w:tcPr>
          <w:p w14:paraId="1021A3C5" w14:textId="77777777" w:rsidR="002E7632" w:rsidRPr="00B459D9" w:rsidRDefault="002E7632" w:rsidP="002E7632">
            <w:pPr>
              <w:widowControl/>
              <w:jc w:val="center"/>
              <w:rPr>
                <w:color w:val="000000"/>
                <w:szCs w:val="24"/>
              </w:rPr>
            </w:pPr>
            <w:r w:rsidRPr="00B459D9">
              <w:rPr>
                <w:color w:val="000000"/>
                <w:szCs w:val="24"/>
              </w:rPr>
              <w:t>15702</w:t>
            </w:r>
          </w:p>
        </w:tc>
        <w:tc>
          <w:tcPr>
            <w:tcW w:w="1083" w:type="dxa"/>
            <w:tcBorders>
              <w:top w:val="nil"/>
              <w:left w:val="nil"/>
              <w:bottom w:val="single" w:sz="4" w:space="0" w:color="000000"/>
              <w:right w:val="single" w:sz="4" w:space="0" w:color="000000"/>
            </w:tcBorders>
            <w:noWrap/>
            <w:hideMark/>
          </w:tcPr>
          <w:p w14:paraId="75948252" w14:textId="77777777" w:rsidR="002E7632" w:rsidRPr="00B459D9" w:rsidRDefault="002E7632" w:rsidP="002E7632">
            <w:pPr>
              <w:widowControl/>
              <w:jc w:val="center"/>
              <w:rPr>
                <w:color w:val="000000"/>
                <w:szCs w:val="24"/>
              </w:rPr>
            </w:pPr>
            <w:r w:rsidRPr="00B459D9">
              <w:rPr>
                <w:color w:val="000000"/>
                <w:szCs w:val="24"/>
              </w:rPr>
              <w:t>0.5667</w:t>
            </w:r>
          </w:p>
        </w:tc>
        <w:tc>
          <w:tcPr>
            <w:tcW w:w="981" w:type="dxa"/>
            <w:tcBorders>
              <w:top w:val="nil"/>
              <w:left w:val="nil"/>
              <w:bottom w:val="single" w:sz="4" w:space="0" w:color="000000"/>
              <w:right w:val="single" w:sz="4" w:space="0" w:color="000000"/>
            </w:tcBorders>
            <w:noWrap/>
            <w:hideMark/>
          </w:tcPr>
          <w:p w14:paraId="5D58881C"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86A91FC"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B6F3509"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14524E7F" w14:textId="77777777" w:rsidR="002E7632" w:rsidRPr="00B459D9" w:rsidRDefault="002E7632" w:rsidP="002E7632">
            <w:pPr>
              <w:widowControl/>
              <w:jc w:val="center"/>
              <w:rPr>
                <w:color w:val="000000"/>
                <w:szCs w:val="24"/>
              </w:rPr>
            </w:pPr>
            <w:r w:rsidRPr="00B459D9">
              <w:rPr>
                <w:color w:val="000000"/>
                <w:szCs w:val="24"/>
              </w:rPr>
              <w:t>19,204</w:t>
            </w:r>
          </w:p>
        </w:tc>
        <w:tc>
          <w:tcPr>
            <w:tcW w:w="1423" w:type="dxa"/>
            <w:tcBorders>
              <w:top w:val="nil"/>
              <w:left w:val="nil"/>
              <w:bottom w:val="single" w:sz="4" w:space="0" w:color="000000"/>
              <w:right w:val="single" w:sz="4" w:space="0" w:color="000000"/>
            </w:tcBorders>
            <w:noWrap/>
            <w:hideMark/>
          </w:tcPr>
          <w:p w14:paraId="349A28C4" w14:textId="77777777" w:rsidR="002E7632" w:rsidRPr="00B459D9" w:rsidRDefault="002E7632" w:rsidP="002E7632">
            <w:pPr>
              <w:widowControl/>
              <w:jc w:val="center"/>
              <w:rPr>
                <w:color w:val="000000"/>
                <w:szCs w:val="24"/>
              </w:rPr>
            </w:pPr>
            <w:r w:rsidRPr="00B459D9">
              <w:rPr>
                <w:color w:val="000000"/>
                <w:szCs w:val="24"/>
              </w:rPr>
              <w:t>33,565</w:t>
            </w:r>
          </w:p>
        </w:tc>
      </w:tr>
      <w:tr w:rsidR="002E7632" w:rsidRPr="00B459D9" w14:paraId="59D04BD1"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1EE1A5C"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16760A53" w14:textId="77777777" w:rsidR="002E7632" w:rsidRPr="00B459D9" w:rsidRDefault="002E7632" w:rsidP="002E7632">
            <w:pPr>
              <w:widowControl/>
              <w:jc w:val="center"/>
              <w:rPr>
                <w:color w:val="000000"/>
                <w:szCs w:val="24"/>
              </w:rPr>
            </w:pPr>
            <w:r w:rsidRPr="00B459D9">
              <w:rPr>
                <w:color w:val="000000"/>
                <w:szCs w:val="24"/>
              </w:rPr>
              <w:t>45</w:t>
            </w:r>
          </w:p>
        </w:tc>
        <w:tc>
          <w:tcPr>
            <w:tcW w:w="1060" w:type="dxa"/>
            <w:tcBorders>
              <w:top w:val="nil"/>
              <w:left w:val="nil"/>
              <w:bottom w:val="single" w:sz="4" w:space="0" w:color="000000"/>
              <w:right w:val="single" w:sz="4" w:space="0" w:color="000000"/>
            </w:tcBorders>
            <w:noWrap/>
            <w:hideMark/>
          </w:tcPr>
          <w:p w14:paraId="4976CFE5" w14:textId="77777777" w:rsidR="002E7632" w:rsidRPr="00B459D9" w:rsidRDefault="002E7632" w:rsidP="002E7632">
            <w:pPr>
              <w:widowControl/>
              <w:jc w:val="center"/>
              <w:rPr>
                <w:color w:val="000000"/>
                <w:szCs w:val="24"/>
              </w:rPr>
            </w:pPr>
            <w:r w:rsidRPr="00B459D9">
              <w:rPr>
                <w:color w:val="000000"/>
                <w:szCs w:val="24"/>
              </w:rPr>
              <w:t>15801</w:t>
            </w:r>
          </w:p>
        </w:tc>
        <w:tc>
          <w:tcPr>
            <w:tcW w:w="1083" w:type="dxa"/>
            <w:tcBorders>
              <w:top w:val="nil"/>
              <w:left w:val="nil"/>
              <w:bottom w:val="single" w:sz="4" w:space="0" w:color="000000"/>
              <w:right w:val="single" w:sz="4" w:space="0" w:color="000000"/>
            </w:tcBorders>
            <w:noWrap/>
            <w:hideMark/>
          </w:tcPr>
          <w:p w14:paraId="6E125171" w14:textId="77777777" w:rsidR="002E7632" w:rsidRPr="00B459D9" w:rsidRDefault="002E7632" w:rsidP="002E7632">
            <w:pPr>
              <w:widowControl/>
              <w:jc w:val="center"/>
              <w:rPr>
                <w:color w:val="000000"/>
                <w:szCs w:val="24"/>
              </w:rPr>
            </w:pPr>
            <w:r w:rsidRPr="00B459D9">
              <w:rPr>
                <w:color w:val="000000"/>
                <w:szCs w:val="24"/>
              </w:rPr>
              <w:t>0.4690</w:t>
            </w:r>
          </w:p>
        </w:tc>
        <w:tc>
          <w:tcPr>
            <w:tcW w:w="981" w:type="dxa"/>
            <w:tcBorders>
              <w:top w:val="nil"/>
              <w:left w:val="nil"/>
              <w:bottom w:val="single" w:sz="4" w:space="0" w:color="000000"/>
              <w:right w:val="single" w:sz="4" w:space="0" w:color="000000"/>
            </w:tcBorders>
            <w:noWrap/>
            <w:hideMark/>
          </w:tcPr>
          <w:p w14:paraId="4FCB404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36ECBAC"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C886F70"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6927C904" w14:textId="77777777" w:rsidR="002E7632" w:rsidRPr="00B459D9" w:rsidRDefault="002E7632" w:rsidP="002E7632">
            <w:pPr>
              <w:widowControl/>
              <w:jc w:val="center"/>
              <w:rPr>
                <w:color w:val="000000"/>
                <w:szCs w:val="24"/>
              </w:rPr>
            </w:pPr>
            <w:r w:rsidRPr="00B459D9">
              <w:rPr>
                <w:color w:val="000000"/>
                <w:szCs w:val="24"/>
              </w:rPr>
              <w:t>9,229</w:t>
            </w:r>
          </w:p>
        </w:tc>
        <w:tc>
          <w:tcPr>
            <w:tcW w:w="1423" w:type="dxa"/>
            <w:tcBorders>
              <w:top w:val="nil"/>
              <w:left w:val="nil"/>
              <w:bottom w:val="single" w:sz="4" w:space="0" w:color="000000"/>
              <w:right w:val="single" w:sz="4" w:space="0" w:color="000000"/>
            </w:tcBorders>
            <w:noWrap/>
            <w:hideMark/>
          </w:tcPr>
          <w:p w14:paraId="36579A89" w14:textId="77777777" w:rsidR="002E7632" w:rsidRPr="00B459D9" w:rsidRDefault="002E7632" w:rsidP="002E7632">
            <w:pPr>
              <w:widowControl/>
              <w:jc w:val="center"/>
              <w:rPr>
                <w:color w:val="000000"/>
                <w:szCs w:val="24"/>
              </w:rPr>
            </w:pPr>
            <w:r w:rsidRPr="00B459D9">
              <w:rPr>
                <w:color w:val="000000"/>
                <w:szCs w:val="24"/>
              </w:rPr>
              <w:t>27,731</w:t>
            </w:r>
          </w:p>
        </w:tc>
      </w:tr>
      <w:tr w:rsidR="002E7632" w:rsidRPr="00B459D9" w14:paraId="180503B4"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6F966CC"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48E959BB" w14:textId="77777777" w:rsidR="002E7632" w:rsidRPr="00B459D9" w:rsidRDefault="002E7632" w:rsidP="002E7632">
            <w:pPr>
              <w:widowControl/>
              <w:jc w:val="center"/>
              <w:rPr>
                <w:color w:val="000000"/>
                <w:szCs w:val="24"/>
              </w:rPr>
            </w:pPr>
            <w:r w:rsidRPr="00B459D9">
              <w:rPr>
                <w:color w:val="000000"/>
                <w:szCs w:val="24"/>
              </w:rPr>
              <w:t>46</w:t>
            </w:r>
          </w:p>
        </w:tc>
        <w:tc>
          <w:tcPr>
            <w:tcW w:w="1060" w:type="dxa"/>
            <w:tcBorders>
              <w:top w:val="nil"/>
              <w:left w:val="nil"/>
              <w:bottom w:val="single" w:sz="4" w:space="0" w:color="000000"/>
              <w:right w:val="single" w:sz="4" w:space="0" w:color="000000"/>
            </w:tcBorders>
            <w:noWrap/>
            <w:hideMark/>
          </w:tcPr>
          <w:p w14:paraId="3B24288F" w14:textId="77777777" w:rsidR="002E7632" w:rsidRPr="00B459D9" w:rsidRDefault="002E7632" w:rsidP="002E7632">
            <w:pPr>
              <w:widowControl/>
              <w:jc w:val="center"/>
              <w:rPr>
                <w:color w:val="000000"/>
                <w:szCs w:val="24"/>
              </w:rPr>
            </w:pPr>
            <w:r w:rsidRPr="00B459D9">
              <w:rPr>
                <w:color w:val="000000"/>
                <w:szCs w:val="24"/>
              </w:rPr>
              <w:t>15802</w:t>
            </w:r>
          </w:p>
        </w:tc>
        <w:tc>
          <w:tcPr>
            <w:tcW w:w="1083" w:type="dxa"/>
            <w:tcBorders>
              <w:top w:val="nil"/>
              <w:left w:val="nil"/>
              <w:bottom w:val="single" w:sz="4" w:space="0" w:color="000000"/>
              <w:right w:val="single" w:sz="4" w:space="0" w:color="000000"/>
            </w:tcBorders>
            <w:noWrap/>
            <w:hideMark/>
          </w:tcPr>
          <w:p w14:paraId="7534D6AE" w14:textId="77777777" w:rsidR="002E7632" w:rsidRPr="00B459D9" w:rsidRDefault="002E7632" w:rsidP="002E7632">
            <w:pPr>
              <w:widowControl/>
              <w:jc w:val="center"/>
              <w:rPr>
                <w:color w:val="000000"/>
                <w:szCs w:val="24"/>
              </w:rPr>
            </w:pPr>
            <w:r w:rsidRPr="00B459D9">
              <w:rPr>
                <w:color w:val="000000"/>
                <w:szCs w:val="24"/>
              </w:rPr>
              <w:t>0.4639</w:t>
            </w:r>
          </w:p>
        </w:tc>
        <w:tc>
          <w:tcPr>
            <w:tcW w:w="981" w:type="dxa"/>
            <w:tcBorders>
              <w:top w:val="nil"/>
              <w:left w:val="nil"/>
              <w:bottom w:val="single" w:sz="4" w:space="0" w:color="000000"/>
              <w:right w:val="single" w:sz="4" w:space="0" w:color="000000"/>
            </w:tcBorders>
            <w:noWrap/>
            <w:hideMark/>
          </w:tcPr>
          <w:p w14:paraId="071CBE29"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4B7E290"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D7BACF1"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1CA6727E" w14:textId="77777777" w:rsidR="002E7632" w:rsidRPr="00B459D9" w:rsidRDefault="002E7632" w:rsidP="002E7632">
            <w:pPr>
              <w:widowControl/>
              <w:jc w:val="center"/>
              <w:rPr>
                <w:color w:val="000000"/>
                <w:szCs w:val="24"/>
              </w:rPr>
            </w:pPr>
            <w:r w:rsidRPr="00B459D9">
              <w:rPr>
                <w:color w:val="000000"/>
                <w:szCs w:val="24"/>
              </w:rPr>
              <w:t>17,403</w:t>
            </w:r>
          </w:p>
        </w:tc>
        <w:tc>
          <w:tcPr>
            <w:tcW w:w="1423" w:type="dxa"/>
            <w:tcBorders>
              <w:top w:val="nil"/>
              <w:left w:val="nil"/>
              <w:bottom w:val="single" w:sz="4" w:space="0" w:color="000000"/>
              <w:right w:val="single" w:sz="4" w:space="0" w:color="000000"/>
            </w:tcBorders>
            <w:noWrap/>
            <w:hideMark/>
          </w:tcPr>
          <w:p w14:paraId="3883168D" w14:textId="77777777" w:rsidR="002E7632" w:rsidRPr="00B459D9" w:rsidRDefault="002E7632" w:rsidP="002E7632">
            <w:pPr>
              <w:widowControl/>
              <w:jc w:val="center"/>
              <w:rPr>
                <w:color w:val="000000"/>
                <w:szCs w:val="24"/>
              </w:rPr>
            </w:pPr>
            <w:r w:rsidRPr="00B459D9">
              <w:rPr>
                <w:color w:val="000000"/>
                <w:szCs w:val="24"/>
              </w:rPr>
              <w:t>27,358</w:t>
            </w:r>
          </w:p>
        </w:tc>
      </w:tr>
      <w:tr w:rsidR="002E7632" w:rsidRPr="00B459D9" w14:paraId="5B9FD50D"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36BDA20"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2B9BA6E9" w14:textId="77777777" w:rsidR="002E7632" w:rsidRPr="00B459D9" w:rsidRDefault="002E7632" w:rsidP="002E7632">
            <w:pPr>
              <w:widowControl/>
              <w:jc w:val="center"/>
              <w:rPr>
                <w:color w:val="000000"/>
                <w:szCs w:val="24"/>
              </w:rPr>
            </w:pPr>
            <w:r w:rsidRPr="00B459D9">
              <w:rPr>
                <w:color w:val="000000"/>
                <w:szCs w:val="24"/>
              </w:rPr>
              <w:t>47</w:t>
            </w:r>
          </w:p>
        </w:tc>
        <w:tc>
          <w:tcPr>
            <w:tcW w:w="1060" w:type="dxa"/>
            <w:tcBorders>
              <w:top w:val="nil"/>
              <w:left w:val="nil"/>
              <w:bottom w:val="single" w:sz="4" w:space="0" w:color="000000"/>
              <w:right w:val="single" w:sz="4" w:space="0" w:color="000000"/>
            </w:tcBorders>
            <w:noWrap/>
            <w:hideMark/>
          </w:tcPr>
          <w:p w14:paraId="0D5F15B5" w14:textId="77777777" w:rsidR="002E7632" w:rsidRPr="00B459D9" w:rsidRDefault="002E7632" w:rsidP="002E7632">
            <w:pPr>
              <w:widowControl/>
              <w:jc w:val="center"/>
              <w:rPr>
                <w:color w:val="000000"/>
                <w:szCs w:val="24"/>
              </w:rPr>
            </w:pPr>
            <w:r w:rsidRPr="00B459D9">
              <w:rPr>
                <w:color w:val="000000"/>
                <w:szCs w:val="24"/>
              </w:rPr>
              <w:t>16101</w:t>
            </w:r>
          </w:p>
        </w:tc>
        <w:tc>
          <w:tcPr>
            <w:tcW w:w="1083" w:type="dxa"/>
            <w:tcBorders>
              <w:top w:val="nil"/>
              <w:left w:val="nil"/>
              <w:bottom w:val="single" w:sz="4" w:space="0" w:color="000000"/>
              <w:right w:val="single" w:sz="4" w:space="0" w:color="000000"/>
            </w:tcBorders>
            <w:noWrap/>
            <w:hideMark/>
          </w:tcPr>
          <w:p w14:paraId="13D08B29" w14:textId="77777777" w:rsidR="002E7632" w:rsidRPr="00B459D9" w:rsidRDefault="002E7632" w:rsidP="002E7632">
            <w:pPr>
              <w:widowControl/>
              <w:jc w:val="center"/>
              <w:rPr>
                <w:color w:val="000000"/>
                <w:szCs w:val="24"/>
              </w:rPr>
            </w:pPr>
            <w:r w:rsidRPr="00B459D9">
              <w:rPr>
                <w:color w:val="000000"/>
                <w:szCs w:val="24"/>
              </w:rPr>
              <w:t>1.0266</w:t>
            </w:r>
          </w:p>
        </w:tc>
        <w:tc>
          <w:tcPr>
            <w:tcW w:w="981" w:type="dxa"/>
            <w:tcBorders>
              <w:top w:val="nil"/>
              <w:left w:val="nil"/>
              <w:bottom w:val="single" w:sz="4" w:space="0" w:color="000000"/>
              <w:right w:val="single" w:sz="4" w:space="0" w:color="000000"/>
            </w:tcBorders>
            <w:noWrap/>
            <w:hideMark/>
          </w:tcPr>
          <w:p w14:paraId="42776588"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97EF0BD"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5E676CD"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45685EEE" w14:textId="77777777" w:rsidR="002E7632" w:rsidRPr="00B459D9" w:rsidRDefault="002E7632" w:rsidP="002E7632">
            <w:pPr>
              <w:widowControl/>
              <w:jc w:val="center"/>
              <w:rPr>
                <w:color w:val="000000"/>
                <w:szCs w:val="24"/>
              </w:rPr>
            </w:pPr>
            <w:r w:rsidRPr="00B459D9">
              <w:rPr>
                <w:color w:val="000000"/>
                <w:szCs w:val="24"/>
              </w:rPr>
              <w:t>38,020</w:t>
            </w:r>
          </w:p>
        </w:tc>
        <w:tc>
          <w:tcPr>
            <w:tcW w:w="1423" w:type="dxa"/>
            <w:tcBorders>
              <w:top w:val="nil"/>
              <w:left w:val="nil"/>
              <w:bottom w:val="single" w:sz="4" w:space="0" w:color="000000"/>
              <w:right w:val="single" w:sz="4" w:space="0" w:color="000000"/>
            </w:tcBorders>
            <w:noWrap/>
            <w:hideMark/>
          </w:tcPr>
          <w:p w14:paraId="500E9CBD" w14:textId="77777777" w:rsidR="002E7632" w:rsidRPr="00B459D9" w:rsidRDefault="002E7632" w:rsidP="002E7632">
            <w:pPr>
              <w:widowControl/>
              <w:jc w:val="center"/>
              <w:rPr>
                <w:color w:val="000000"/>
                <w:szCs w:val="24"/>
              </w:rPr>
            </w:pPr>
            <w:r w:rsidRPr="00B459D9">
              <w:rPr>
                <w:color w:val="000000"/>
                <w:szCs w:val="24"/>
              </w:rPr>
              <w:t>61,902</w:t>
            </w:r>
          </w:p>
        </w:tc>
      </w:tr>
      <w:tr w:rsidR="002E7632" w:rsidRPr="00B459D9" w14:paraId="7E60F2BE"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DBD3E20"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00050268" w14:textId="77777777" w:rsidR="002E7632" w:rsidRPr="00B459D9" w:rsidRDefault="002E7632" w:rsidP="002E7632">
            <w:pPr>
              <w:widowControl/>
              <w:jc w:val="center"/>
              <w:rPr>
                <w:color w:val="000000"/>
                <w:szCs w:val="24"/>
              </w:rPr>
            </w:pPr>
            <w:r w:rsidRPr="00B459D9">
              <w:rPr>
                <w:color w:val="000000"/>
                <w:szCs w:val="24"/>
              </w:rPr>
              <w:t>48</w:t>
            </w:r>
          </w:p>
        </w:tc>
        <w:tc>
          <w:tcPr>
            <w:tcW w:w="1060" w:type="dxa"/>
            <w:tcBorders>
              <w:top w:val="nil"/>
              <w:left w:val="nil"/>
              <w:bottom w:val="single" w:sz="4" w:space="0" w:color="000000"/>
              <w:right w:val="single" w:sz="4" w:space="0" w:color="000000"/>
            </w:tcBorders>
            <w:noWrap/>
            <w:hideMark/>
          </w:tcPr>
          <w:p w14:paraId="5B3A0CC6" w14:textId="77777777" w:rsidR="002E7632" w:rsidRPr="00B459D9" w:rsidRDefault="002E7632" w:rsidP="002E7632">
            <w:pPr>
              <w:widowControl/>
              <w:jc w:val="center"/>
              <w:rPr>
                <w:color w:val="000000"/>
                <w:szCs w:val="24"/>
              </w:rPr>
            </w:pPr>
            <w:r w:rsidRPr="00B459D9">
              <w:rPr>
                <w:color w:val="000000"/>
                <w:szCs w:val="24"/>
              </w:rPr>
              <w:t>16201</w:t>
            </w:r>
          </w:p>
        </w:tc>
        <w:tc>
          <w:tcPr>
            <w:tcW w:w="1083" w:type="dxa"/>
            <w:tcBorders>
              <w:top w:val="nil"/>
              <w:left w:val="nil"/>
              <w:bottom w:val="single" w:sz="4" w:space="0" w:color="000000"/>
              <w:right w:val="single" w:sz="4" w:space="0" w:color="000000"/>
            </w:tcBorders>
            <w:noWrap/>
            <w:hideMark/>
          </w:tcPr>
          <w:p w14:paraId="5D08DC39" w14:textId="77777777" w:rsidR="002E7632" w:rsidRPr="00B459D9" w:rsidRDefault="002E7632" w:rsidP="002E7632">
            <w:pPr>
              <w:widowControl/>
              <w:jc w:val="center"/>
              <w:rPr>
                <w:color w:val="000000"/>
                <w:szCs w:val="24"/>
              </w:rPr>
            </w:pPr>
            <w:r w:rsidRPr="00B459D9">
              <w:rPr>
                <w:color w:val="000000"/>
                <w:szCs w:val="24"/>
              </w:rPr>
              <w:t>0.8093</w:t>
            </w:r>
          </w:p>
        </w:tc>
        <w:tc>
          <w:tcPr>
            <w:tcW w:w="981" w:type="dxa"/>
            <w:tcBorders>
              <w:top w:val="nil"/>
              <w:left w:val="nil"/>
              <w:bottom w:val="single" w:sz="4" w:space="0" w:color="000000"/>
              <w:right w:val="single" w:sz="4" w:space="0" w:color="000000"/>
            </w:tcBorders>
            <w:noWrap/>
            <w:hideMark/>
          </w:tcPr>
          <w:p w14:paraId="37F56BAC"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D306DB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5EDE338"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323297BD" w14:textId="77777777" w:rsidR="002E7632" w:rsidRPr="00B459D9" w:rsidRDefault="002E7632" w:rsidP="002E7632">
            <w:pPr>
              <w:widowControl/>
              <w:jc w:val="center"/>
              <w:rPr>
                <w:color w:val="000000"/>
                <w:szCs w:val="24"/>
              </w:rPr>
            </w:pPr>
            <w:r w:rsidRPr="00B459D9">
              <w:rPr>
                <w:color w:val="000000"/>
                <w:szCs w:val="24"/>
              </w:rPr>
              <w:t>34,911</w:t>
            </w:r>
          </w:p>
        </w:tc>
        <w:tc>
          <w:tcPr>
            <w:tcW w:w="1423" w:type="dxa"/>
            <w:tcBorders>
              <w:top w:val="nil"/>
              <w:left w:val="nil"/>
              <w:bottom w:val="single" w:sz="4" w:space="0" w:color="000000"/>
              <w:right w:val="single" w:sz="4" w:space="0" w:color="000000"/>
            </w:tcBorders>
            <w:noWrap/>
            <w:hideMark/>
          </w:tcPr>
          <w:p w14:paraId="59F3F092" w14:textId="77777777" w:rsidR="002E7632" w:rsidRPr="00B459D9" w:rsidRDefault="002E7632" w:rsidP="002E7632">
            <w:pPr>
              <w:widowControl/>
              <w:jc w:val="center"/>
              <w:rPr>
                <w:color w:val="000000"/>
                <w:szCs w:val="24"/>
              </w:rPr>
            </w:pPr>
            <w:r w:rsidRPr="00B459D9">
              <w:rPr>
                <w:color w:val="000000"/>
                <w:szCs w:val="24"/>
              </w:rPr>
              <w:t>50,619</w:t>
            </w:r>
          </w:p>
        </w:tc>
      </w:tr>
      <w:tr w:rsidR="002E7632" w:rsidRPr="00B459D9" w14:paraId="01ADCC0D"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84D5DD4"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7B158320" w14:textId="77777777" w:rsidR="002E7632" w:rsidRPr="00B459D9" w:rsidRDefault="002E7632" w:rsidP="002E7632">
            <w:pPr>
              <w:widowControl/>
              <w:jc w:val="center"/>
              <w:rPr>
                <w:color w:val="000000"/>
                <w:szCs w:val="24"/>
              </w:rPr>
            </w:pPr>
            <w:r w:rsidRPr="00B459D9">
              <w:rPr>
                <w:color w:val="000000"/>
                <w:szCs w:val="24"/>
              </w:rPr>
              <w:t>49</w:t>
            </w:r>
          </w:p>
        </w:tc>
        <w:tc>
          <w:tcPr>
            <w:tcW w:w="1060" w:type="dxa"/>
            <w:tcBorders>
              <w:top w:val="nil"/>
              <w:left w:val="nil"/>
              <w:bottom w:val="single" w:sz="4" w:space="0" w:color="000000"/>
              <w:right w:val="single" w:sz="4" w:space="0" w:color="000000"/>
            </w:tcBorders>
            <w:noWrap/>
            <w:hideMark/>
          </w:tcPr>
          <w:p w14:paraId="03545F29" w14:textId="77777777" w:rsidR="002E7632" w:rsidRPr="00B459D9" w:rsidRDefault="002E7632" w:rsidP="002E7632">
            <w:pPr>
              <w:widowControl/>
              <w:jc w:val="center"/>
              <w:rPr>
                <w:color w:val="000000"/>
                <w:szCs w:val="24"/>
              </w:rPr>
            </w:pPr>
            <w:r w:rsidRPr="00B459D9">
              <w:rPr>
                <w:color w:val="000000"/>
                <w:szCs w:val="24"/>
              </w:rPr>
              <w:t>16102</w:t>
            </w:r>
          </w:p>
        </w:tc>
        <w:tc>
          <w:tcPr>
            <w:tcW w:w="1083" w:type="dxa"/>
            <w:tcBorders>
              <w:top w:val="nil"/>
              <w:left w:val="nil"/>
              <w:bottom w:val="single" w:sz="4" w:space="0" w:color="000000"/>
              <w:right w:val="single" w:sz="4" w:space="0" w:color="000000"/>
            </w:tcBorders>
            <w:noWrap/>
            <w:hideMark/>
          </w:tcPr>
          <w:p w14:paraId="56D3572C" w14:textId="77777777" w:rsidR="002E7632" w:rsidRPr="00B459D9" w:rsidRDefault="002E7632" w:rsidP="002E7632">
            <w:pPr>
              <w:widowControl/>
              <w:jc w:val="center"/>
              <w:rPr>
                <w:color w:val="000000"/>
                <w:szCs w:val="24"/>
              </w:rPr>
            </w:pPr>
            <w:r w:rsidRPr="00B459D9">
              <w:rPr>
                <w:color w:val="000000"/>
                <w:szCs w:val="24"/>
              </w:rPr>
              <w:t>0.7366</w:t>
            </w:r>
          </w:p>
        </w:tc>
        <w:tc>
          <w:tcPr>
            <w:tcW w:w="981" w:type="dxa"/>
            <w:tcBorders>
              <w:top w:val="nil"/>
              <w:left w:val="nil"/>
              <w:bottom w:val="single" w:sz="4" w:space="0" w:color="000000"/>
              <w:right w:val="single" w:sz="4" w:space="0" w:color="000000"/>
            </w:tcBorders>
            <w:noWrap/>
            <w:hideMark/>
          </w:tcPr>
          <w:p w14:paraId="04C4246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3B65A96"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5BE2966"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5B47001A" w14:textId="77777777" w:rsidR="002E7632" w:rsidRPr="00B459D9" w:rsidRDefault="002E7632" w:rsidP="002E7632">
            <w:pPr>
              <w:widowControl/>
              <w:jc w:val="center"/>
              <w:rPr>
                <w:color w:val="000000"/>
                <w:szCs w:val="24"/>
              </w:rPr>
            </w:pPr>
            <w:r w:rsidRPr="00B459D9">
              <w:rPr>
                <w:color w:val="000000"/>
                <w:szCs w:val="24"/>
              </w:rPr>
              <w:t>27,769</w:t>
            </w:r>
          </w:p>
        </w:tc>
        <w:tc>
          <w:tcPr>
            <w:tcW w:w="1423" w:type="dxa"/>
            <w:tcBorders>
              <w:top w:val="nil"/>
              <w:left w:val="nil"/>
              <w:bottom w:val="single" w:sz="4" w:space="0" w:color="000000"/>
              <w:right w:val="single" w:sz="4" w:space="0" w:color="000000"/>
            </w:tcBorders>
            <w:noWrap/>
            <w:hideMark/>
          </w:tcPr>
          <w:p w14:paraId="4DDBBB50" w14:textId="77777777" w:rsidR="002E7632" w:rsidRPr="00B459D9" w:rsidRDefault="002E7632" w:rsidP="002E7632">
            <w:pPr>
              <w:widowControl/>
              <w:jc w:val="center"/>
              <w:rPr>
                <w:color w:val="000000"/>
                <w:szCs w:val="24"/>
              </w:rPr>
            </w:pPr>
            <w:r w:rsidRPr="00B459D9">
              <w:rPr>
                <w:color w:val="000000"/>
                <w:szCs w:val="24"/>
              </w:rPr>
              <w:t>45,161</w:t>
            </w:r>
          </w:p>
        </w:tc>
      </w:tr>
      <w:tr w:rsidR="002E7632" w:rsidRPr="00B459D9" w14:paraId="47B59FF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379B5FD"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6F476547" w14:textId="77777777" w:rsidR="002E7632" w:rsidRPr="00B459D9" w:rsidRDefault="002E7632" w:rsidP="002E7632">
            <w:pPr>
              <w:widowControl/>
              <w:jc w:val="center"/>
              <w:rPr>
                <w:color w:val="000000"/>
                <w:szCs w:val="24"/>
              </w:rPr>
            </w:pPr>
            <w:r w:rsidRPr="00B459D9">
              <w:rPr>
                <w:color w:val="000000"/>
                <w:szCs w:val="24"/>
              </w:rPr>
              <w:t>50</w:t>
            </w:r>
          </w:p>
        </w:tc>
        <w:tc>
          <w:tcPr>
            <w:tcW w:w="1060" w:type="dxa"/>
            <w:tcBorders>
              <w:top w:val="nil"/>
              <w:left w:val="nil"/>
              <w:bottom w:val="single" w:sz="4" w:space="0" w:color="000000"/>
              <w:right w:val="single" w:sz="4" w:space="0" w:color="000000"/>
            </w:tcBorders>
            <w:noWrap/>
            <w:hideMark/>
          </w:tcPr>
          <w:p w14:paraId="210558BC" w14:textId="77777777" w:rsidR="002E7632" w:rsidRPr="00B459D9" w:rsidRDefault="002E7632" w:rsidP="002E7632">
            <w:pPr>
              <w:widowControl/>
              <w:jc w:val="center"/>
              <w:rPr>
                <w:color w:val="000000"/>
                <w:szCs w:val="24"/>
              </w:rPr>
            </w:pPr>
            <w:r w:rsidRPr="00B459D9">
              <w:rPr>
                <w:color w:val="000000"/>
                <w:szCs w:val="24"/>
              </w:rPr>
              <w:t>16202</w:t>
            </w:r>
          </w:p>
        </w:tc>
        <w:tc>
          <w:tcPr>
            <w:tcW w:w="1083" w:type="dxa"/>
            <w:tcBorders>
              <w:top w:val="nil"/>
              <w:left w:val="nil"/>
              <w:bottom w:val="single" w:sz="4" w:space="0" w:color="000000"/>
              <w:right w:val="single" w:sz="4" w:space="0" w:color="000000"/>
            </w:tcBorders>
            <w:noWrap/>
            <w:hideMark/>
          </w:tcPr>
          <w:p w14:paraId="6529E9E7" w14:textId="77777777" w:rsidR="002E7632" w:rsidRPr="00B459D9" w:rsidRDefault="002E7632" w:rsidP="002E7632">
            <w:pPr>
              <w:widowControl/>
              <w:jc w:val="center"/>
              <w:rPr>
                <w:color w:val="000000"/>
                <w:szCs w:val="24"/>
              </w:rPr>
            </w:pPr>
            <w:r w:rsidRPr="00B459D9">
              <w:rPr>
                <w:color w:val="000000"/>
                <w:szCs w:val="24"/>
              </w:rPr>
              <w:t>0.5721</w:t>
            </w:r>
          </w:p>
        </w:tc>
        <w:tc>
          <w:tcPr>
            <w:tcW w:w="981" w:type="dxa"/>
            <w:tcBorders>
              <w:top w:val="nil"/>
              <w:left w:val="nil"/>
              <w:bottom w:val="single" w:sz="4" w:space="0" w:color="000000"/>
              <w:right w:val="single" w:sz="4" w:space="0" w:color="000000"/>
            </w:tcBorders>
            <w:noWrap/>
            <w:hideMark/>
          </w:tcPr>
          <w:p w14:paraId="13FF394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1463EE0"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EE6F38A"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3D19B8A5" w14:textId="77777777" w:rsidR="002E7632" w:rsidRPr="00B459D9" w:rsidRDefault="002E7632" w:rsidP="002E7632">
            <w:pPr>
              <w:widowControl/>
              <w:jc w:val="center"/>
              <w:rPr>
                <w:color w:val="000000"/>
                <w:szCs w:val="24"/>
              </w:rPr>
            </w:pPr>
            <w:r w:rsidRPr="00B459D9">
              <w:rPr>
                <w:color w:val="000000"/>
                <w:szCs w:val="24"/>
              </w:rPr>
              <w:t>22,651</w:t>
            </w:r>
          </w:p>
        </w:tc>
        <w:tc>
          <w:tcPr>
            <w:tcW w:w="1423" w:type="dxa"/>
            <w:tcBorders>
              <w:top w:val="nil"/>
              <w:left w:val="nil"/>
              <w:bottom w:val="single" w:sz="4" w:space="0" w:color="000000"/>
              <w:right w:val="single" w:sz="4" w:space="0" w:color="000000"/>
            </w:tcBorders>
            <w:noWrap/>
            <w:hideMark/>
          </w:tcPr>
          <w:p w14:paraId="1ECD5EAC" w14:textId="77777777" w:rsidR="002E7632" w:rsidRPr="00B459D9" w:rsidRDefault="002E7632" w:rsidP="002E7632">
            <w:pPr>
              <w:widowControl/>
              <w:jc w:val="center"/>
              <w:rPr>
                <w:color w:val="000000"/>
                <w:szCs w:val="24"/>
              </w:rPr>
            </w:pPr>
            <w:r w:rsidRPr="00B459D9">
              <w:rPr>
                <w:color w:val="000000"/>
                <w:szCs w:val="24"/>
              </w:rPr>
              <w:t>34,700</w:t>
            </w:r>
          </w:p>
        </w:tc>
      </w:tr>
      <w:tr w:rsidR="002E7632" w:rsidRPr="00B459D9" w14:paraId="7729203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DC6720B"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6111C305" w14:textId="77777777" w:rsidR="002E7632" w:rsidRPr="00B459D9" w:rsidRDefault="002E7632" w:rsidP="002E7632">
            <w:pPr>
              <w:widowControl/>
              <w:jc w:val="center"/>
              <w:rPr>
                <w:color w:val="000000"/>
                <w:szCs w:val="24"/>
              </w:rPr>
            </w:pPr>
            <w:r w:rsidRPr="00B459D9">
              <w:rPr>
                <w:color w:val="000000"/>
                <w:szCs w:val="24"/>
              </w:rPr>
              <w:t>51</w:t>
            </w:r>
          </w:p>
        </w:tc>
        <w:tc>
          <w:tcPr>
            <w:tcW w:w="1060" w:type="dxa"/>
            <w:tcBorders>
              <w:top w:val="nil"/>
              <w:left w:val="nil"/>
              <w:bottom w:val="single" w:sz="4" w:space="0" w:color="000000"/>
              <w:right w:val="single" w:sz="4" w:space="0" w:color="000000"/>
            </w:tcBorders>
            <w:noWrap/>
            <w:hideMark/>
          </w:tcPr>
          <w:p w14:paraId="01738B69" w14:textId="77777777" w:rsidR="002E7632" w:rsidRPr="00B459D9" w:rsidRDefault="002E7632" w:rsidP="002E7632">
            <w:pPr>
              <w:widowControl/>
              <w:jc w:val="center"/>
              <w:rPr>
                <w:color w:val="000000"/>
                <w:szCs w:val="24"/>
              </w:rPr>
            </w:pPr>
            <w:r w:rsidRPr="00B459D9">
              <w:rPr>
                <w:color w:val="000000"/>
                <w:szCs w:val="24"/>
              </w:rPr>
              <w:t>159</w:t>
            </w:r>
          </w:p>
        </w:tc>
        <w:tc>
          <w:tcPr>
            <w:tcW w:w="1083" w:type="dxa"/>
            <w:tcBorders>
              <w:top w:val="nil"/>
              <w:left w:val="nil"/>
              <w:bottom w:val="single" w:sz="4" w:space="0" w:color="000000"/>
              <w:right w:val="single" w:sz="4" w:space="0" w:color="000000"/>
            </w:tcBorders>
            <w:noWrap/>
            <w:hideMark/>
          </w:tcPr>
          <w:p w14:paraId="48B7E089" w14:textId="77777777" w:rsidR="002E7632" w:rsidRPr="00B459D9" w:rsidRDefault="002E7632" w:rsidP="002E7632">
            <w:pPr>
              <w:widowControl/>
              <w:jc w:val="center"/>
              <w:rPr>
                <w:color w:val="000000"/>
                <w:szCs w:val="24"/>
              </w:rPr>
            </w:pPr>
            <w:r w:rsidRPr="00B459D9">
              <w:rPr>
                <w:color w:val="000000"/>
                <w:szCs w:val="24"/>
              </w:rPr>
              <w:t>1.1591</w:t>
            </w:r>
          </w:p>
        </w:tc>
        <w:tc>
          <w:tcPr>
            <w:tcW w:w="981" w:type="dxa"/>
            <w:tcBorders>
              <w:top w:val="nil"/>
              <w:left w:val="nil"/>
              <w:bottom w:val="single" w:sz="4" w:space="0" w:color="000000"/>
              <w:right w:val="single" w:sz="4" w:space="0" w:color="000000"/>
            </w:tcBorders>
            <w:noWrap/>
            <w:hideMark/>
          </w:tcPr>
          <w:p w14:paraId="512DB3B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15592B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AEB02CD"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14D73769" w14:textId="77777777" w:rsidR="002E7632" w:rsidRPr="00B459D9" w:rsidRDefault="002E7632" w:rsidP="002E7632">
            <w:pPr>
              <w:widowControl/>
              <w:jc w:val="center"/>
              <w:rPr>
                <w:color w:val="000000"/>
                <w:szCs w:val="24"/>
              </w:rPr>
            </w:pPr>
            <w:r w:rsidRPr="00B459D9">
              <w:rPr>
                <w:color w:val="000000"/>
                <w:szCs w:val="24"/>
              </w:rPr>
              <w:t>34,490</w:t>
            </w:r>
          </w:p>
        </w:tc>
        <w:tc>
          <w:tcPr>
            <w:tcW w:w="1423" w:type="dxa"/>
            <w:tcBorders>
              <w:top w:val="nil"/>
              <w:left w:val="nil"/>
              <w:bottom w:val="single" w:sz="4" w:space="0" w:color="000000"/>
              <w:right w:val="single" w:sz="4" w:space="0" w:color="000000"/>
            </w:tcBorders>
            <w:noWrap/>
            <w:hideMark/>
          </w:tcPr>
          <w:p w14:paraId="1F756ED2" w14:textId="77777777" w:rsidR="002E7632" w:rsidRPr="00B459D9" w:rsidRDefault="002E7632" w:rsidP="002E7632">
            <w:pPr>
              <w:widowControl/>
              <w:jc w:val="center"/>
              <w:rPr>
                <w:color w:val="000000"/>
                <w:szCs w:val="24"/>
              </w:rPr>
            </w:pPr>
            <w:r w:rsidRPr="00B459D9">
              <w:rPr>
                <w:color w:val="000000"/>
                <w:szCs w:val="24"/>
              </w:rPr>
              <w:t>70,415</w:t>
            </w:r>
          </w:p>
        </w:tc>
      </w:tr>
      <w:tr w:rsidR="002E7632" w:rsidRPr="00B459D9" w14:paraId="1C2575D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FC4D096"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3C831423" w14:textId="77777777" w:rsidR="002E7632" w:rsidRPr="00B459D9" w:rsidRDefault="002E7632" w:rsidP="002E7632">
            <w:pPr>
              <w:widowControl/>
              <w:jc w:val="center"/>
              <w:rPr>
                <w:color w:val="000000"/>
                <w:szCs w:val="24"/>
              </w:rPr>
            </w:pPr>
            <w:r w:rsidRPr="00B459D9">
              <w:rPr>
                <w:color w:val="000000"/>
                <w:szCs w:val="24"/>
              </w:rPr>
              <w:t>52</w:t>
            </w:r>
          </w:p>
        </w:tc>
        <w:tc>
          <w:tcPr>
            <w:tcW w:w="1060" w:type="dxa"/>
            <w:tcBorders>
              <w:top w:val="nil"/>
              <w:left w:val="nil"/>
              <w:bottom w:val="single" w:sz="4" w:space="0" w:color="000000"/>
              <w:right w:val="single" w:sz="4" w:space="0" w:color="000000"/>
            </w:tcBorders>
            <w:noWrap/>
            <w:hideMark/>
          </w:tcPr>
          <w:p w14:paraId="0BA8501F" w14:textId="77777777" w:rsidR="002E7632" w:rsidRPr="00B459D9" w:rsidRDefault="002E7632" w:rsidP="002E7632">
            <w:pPr>
              <w:widowControl/>
              <w:jc w:val="center"/>
              <w:rPr>
                <w:color w:val="000000"/>
                <w:szCs w:val="24"/>
              </w:rPr>
            </w:pPr>
            <w:r w:rsidRPr="00B459D9">
              <w:rPr>
                <w:color w:val="000000"/>
                <w:szCs w:val="24"/>
              </w:rPr>
              <w:t>160</w:t>
            </w:r>
          </w:p>
        </w:tc>
        <w:tc>
          <w:tcPr>
            <w:tcW w:w="1083" w:type="dxa"/>
            <w:tcBorders>
              <w:top w:val="nil"/>
              <w:left w:val="nil"/>
              <w:bottom w:val="single" w:sz="4" w:space="0" w:color="000000"/>
              <w:right w:val="single" w:sz="4" w:space="0" w:color="000000"/>
            </w:tcBorders>
            <w:noWrap/>
            <w:hideMark/>
          </w:tcPr>
          <w:p w14:paraId="53165ABA" w14:textId="77777777" w:rsidR="002E7632" w:rsidRPr="00B459D9" w:rsidRDefault="002E7632" w:rsidP="002E7632">
            <w:pPr>
              <w:widowControl/>
              <w:jc w:val="center"/>
              <w:rPr>
                <w:color w:val="000000"/>
                <w:szCs w:val="24"/>
              </w:rPr>
            </w:pPr>
            <w:r w:rsidRPr="00B459D9">
              <w:rPr>
                <w:color w:val="000000"/>
                <w:szCs w:val="24"/>
              </w:rPr>
              <w:t>0.8118</w:t>
            </w:r>
          </w:p>
        </w:tc>
        <w:tc>
          <w:tcPr>
            <w:tcW w:w="981" w:type="dxa"/>
            <w:tcBorders>
              <w:top w:val="nil"/>
              <w:left w:val="nil"/>
              <w:bottom w:val="single" w:sz="4" w:space="0" w:color="000000"/>
              <w:right w:val="single" w:sz="4" w:space="0" w:color="000000"/>
            </w:tcBorders>
            <w:noWrap/>
            <w:hideMark/>
          </w:tcPr>
          <w:p w14:paraId="1BA36485"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653F8B6"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E795960"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506689FF" w14:textId="77777777" w:rsidR="002E7632" w:rsidRPr="00B459D9" w:rsidRDefault="002E7632" w:rsidP="002E7632">
            <w:pPr>
              <w:widowControl/>
              <w:jc w:val="center"/>
              <w:rPr>
                <w:color w:val="000000"/>
                <w:szCs w:val="24"/>
              </w:rPr>
            </w:pPr>
            <w:r w:rsidRPr="00B459D9">
              <w:rPr>
                <w:color w:val="000000"/>
                <w:szCs w:val="24"/>
              </w:rPr>
              <w:t>30,889</w:t>
            </w:r>
          </w:p>
        </w:tc>
        <w:tc>
          <w:tcPr>
            <w:tcW w:w="1423" w:type="dxa"/>
            <w:tcBorders>
              <w:top w:val="nil"/>
              <w:left w:val="nil"/>
              <w:bottom w:val="single" w:sz="4" w:space="0" w:color="000000"/>
              <w:right w:val="single" w:sz="4" w:space="0" w:color="000000"/>
            </w:tcBorders>
            <w:noWrap/>
            <w:hideMark/>
          </w:tcPr>
          <w:p w14:paraId="08C8D87A" w14:textId="77777777" w:rsidR="002E7632" w:rsidRPr="00B459D9" w:rsidRDefault="002E7632" w:rsidP="002E7632">
            <w:pPr>
              <w:widowControl/>
              <w:jc w:val="center"/>
              <w:rPr>
                <w:color w:val="000000"/>
                <w:szCs w:val="24"/>
              </w:rPr>
            </w:pPr>
            <w:r w:rsidRPr="00B459D9">
              <w:rPr>
                <w:color w:val="000000"/>
                <w:szCs w:val="24"/>
              </w:rPr>
              <w:t>50,053</w:t>
            </w:r>
          </w:p>
        </w:tc>
      </w:tr>
      <w:tr w:rsidR="002E7632" w:rsidRPr="00B459D9" w14:paraId="3D41567D"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425C74A"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185B3F19" w14:textId="77777777" w:rsidR="002E7632" w:rsidRPr="00B459D9" w:rsidRDefault="002E7632" w:rsidP="002E7632">
            <w:pPr>
              <w:widowControl/>
              <w:jc w:val="center"/>
              <w:rPr>
                <w:color w:val="000000"/>
                <w:szCs w:val="24"/>
              </w:rPr>
            </w:pPr>
            <w:r w:rsidRPr="00B459D9">
              <w:rPr>
                <w:color w:val="000000"/>
                <w:szCs w:val="24"/>
              </w:rPr>
              <w:t>53</w:t>
            </w:r>
          </w:p>
        </w:tc>
        <w:tc>
          <w:tcPr>
            <w:tcW w:w="1060" w:type="dxa"/>
            <w:tcBorders>
              <w:top w:val="nil"/>
              <w:left w:val="nil"/>
              <w:bottom w:val="single" w:sz="4" w:space="0" w:color="000000"/>
              <w:right w:val="single" w:sz="4" w:space="0" w:color="000000"/>
            </w:tcBorders>
            <w:noWrap/>
            <w:hideMark/>
          </w:tcPr>
          <w:p w14:paraId="7F90540E" w14:textId="77777777" w:rsidR="002E7632" w:rsidRPr="00B459D9" w:rsidRDefault="002E7632" w:rsidP="002E7632">
            <w:pPr>
              <w:widowControl/>
              <w:jc w:val="center"/>
              <w:rPr>
                <w:color w:val="000000"/>
                <w:szCs w:val="24"/>
              </w:rPr>
            </w:pPr>
            <w:r w:rsidRPr="00B459D9">
              <w:rPr>
                <w:color w:val="000000"/>
                <w:szCs w:val="24"/>
              </w:rPr>
              <w:t>16301</w:t>
            </w:r>
          </w:p>
        </w:tc>
        <w:tc>
          <w:tcPr>
            <w:tcW w:w="1083" w:type="dxa"/>
            <w:tcBorders>
              <w:top w:val="nil"/>
              <w:left w:val="nil"/>
              <w:bottom w:val="single" w:sz="4" w:space="0" w:color="000000"/>
              <w:right w:val="single" w:sz="4" w:space="0" w:color="000000"/>
            </w:tcBorders>
            <w:noWrap/>
            <w:hideMark/>
          </w:tcPr>
          <w:p w14:paraId="5EF5A335"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1083077E"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0DC31B15"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0F2B1D9"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499D94AB"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3D5D3EDC"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691D79B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E9FC7B7"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22BD63D7" w14:textId="77777777" w:rsidR="002E7632" w:rsidRPr="00B459D9" w:rsidRDefault="002E7632" w:rsidP="002E7632">
            <w:pPr>
              <w:widowControl/>
              <w:jc w:val="center"/>
              <w:rPr>
                <w:color w:val="000000"/>
                <w:szCs w:val="24"/>
              </w:rPr>
            </w:pPr>
            <w:r w:rsidRPr="00B459D9">
              <w:rPr>
                <w:color w:val="000000"/>
                <w:szCs w:val="24"/>
              </w:rPr>
              <w:t>54</w:t>
            </w:r>
          </w:p>
        </w:tc>
        <w:tc>
          <w:tcPr>
            <w:tcW w:w="1060" w:type="dxa"/>
            <w:tcBorders>
              <w:top w:val="nil"/>
              <w:left w:val="nil"/>
              <w:bottom w:val="single" w:sz="4" w:space="0" w:color="000000"/>
              <w:right w:val="single" w:sz="4" w:space="0" w:color="000000"/>
            </w:tcBorders>
            <w:noWrap/>
            <w:hideMark/>
          </w:tcPr>
          <w:p w14:paraId="56ABF6F6" w14:textId="77777777" w:rsidR="002E7632" w:rsidRPr="00B459D9" w:rsidRDefault="002E7632" w:rsidP="002E7632">
            <w:pPr>
              <w:widowControl/>
              <w:jc w:val="center"/>
              <w:rPr>
                <w:color w:val="000000"/>
                <w:szCs w:val="24"/>
              </w:rPr>
            </w:pPr>
            <w:r w:rsidRPr="00B459D9">
              <w:rPr>
                <w:color w:val="000000"/>
                <w:szCs w:val="24"/>
              </w:rPr>
              <w:t>16302</w:t>
            </w:r>
          </w:p>
        </w:tc>
        <w:tc>
          <w:tcPr>
            <w:tcW w:w="1083" w:type="dxa"/>
            <w:tcBorders>
              <w:top w:val="nil"/>
              <w:left w:val="nil"/>
              <w:bottom w:val="single" w:sz="4" w:space="0" w:color="000000"/>
              <w:right w:val="single" w:sz="4" w:space="0" w:color="000000"/>
            </w:tcBorders>
            <w:noWrap/>
            <w:hideMark/>
          </w:tcPr>
          <w:p w14:paraId="1E2E1CA0" w14:textId="77777777" w:rsidR="002E7632" w:rsidRPr="00B459D9" w:rsidRDefault="002E7632" w:rsidP="002E7632">
            <w:pPr>
              <w:widowControl/>
              <w:jc w:val="center"/>
              <w:rPr>
                <w:color w:val="000000"/>
                <w:szCs w:val="24"/>
              </w:rPr>
            </w:pPr>
            <w:r w:rsidRPr="00B459D9">
              <w:rPr>
                <w:color w:val="000000"/>
                <w:szCs w:val="24"/>
              </w:rPr>
              <w:t>2.5846</w:t>
            </w:r>
          </w:p>
        </w:tc>
        <w:tc>
          <w:tcPr>
            <w:tcW w:w="981" w:type="dxa"/>
            <w:tcBorders>
              <w:top w:val="nil"/>
              <w:left w:val="nil"/>
              <w:bottom w:val="single" w:sz="4" w:space="0" w:color="000000"/>
              <w:right w:val="single" w:sz="4" w:space="0" w:color="000000"/>
            </w:tcBorders>
            <w:noWrap/>
            <w:hideMark/>
          </w:tcPr>
          <w:p w14:paraId="6A0CF71F"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0E7147A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AD711B6"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17CF3B80" w14:textId="77777777" w:rsidR="002E7632" w:rsidRPr="00B459D9" w:rsidRDefault="002E7632" w:rsidP="002E7632">
            <w:pPr>
              <w:widowControl/>
              <w:jc w:val="center"/>
              <w:rPr>
                <w:color w:val="000000"/>
                <w:szCs w:val="24"/>
              </w:rPr>
            </w:pPr>
            <w:r w:rsidRPr="00B459D9">
              <w:rPr>
                <w:color w:val="000000"/>
                <w:szCs w:val="24"/>
              </w:rPr>
              <w:t>90,012</w:t>
            </w:r>
          </w:p>
        </w:tc>
        <w:tc>
          <w:tcPr>
            <w:tcW w:w="1423" w:type="dxa"/>
            <w:tcBorders>
              <w:top w:val="nil"/>
              <w:left w:val="nil"/>
              <w:bottom w:val="single" w:sz="4" w:space="0" w:color="000000"/>
              <w:right w:val="single" w:sz="4" w:space="0" w:color="000000"/>
            </w:tcBorders>
            <w:noWrap/>
            <w:hideMark/>
          </w:tcPr>
          <w:p w14:paraId="042A62D0" w14:textId="77777777" w:rsidR="002E7632" w:rsidRPr="00B459D9" w:rsidRDefault="002E7632" w:rsidP="002E7632">
            <w:pPr>
              <w:widowControl/>
              <w:jc w:val="center"/>
              <w:rPr>
                <w:color w:val="000000"/>
                <w:szCs w:val="24"/>
              </w:rPr>
            </w:pPr>
            <w:r w:rsidRPr="00B459D9">
              <w:rPr>
                <w:color w:val="000000"/>
                <w:szCs w:val="24"/>
              </w:rPr>
              <w:t>165,349</w:t>
            </w:r>
          </w:p>
        </w:tc>
      </w:tr>
      <w:tr w:rsidR="002E7632" w:rsidRPr="00B459D9" w14:paraId="1D7A8BAE"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AD32524"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0144B0BF" w14:textId="77777777" w:rsidR="002E7632" w:rsidRPr="00B459D9" w:rsidRDefault="002E7632" w:rsidP="002E7632">
            <w:pPr>
              <w:widowControl/>
              <w:jc w:val="center"/>
              <w:rPr>
                <w:color w:val="000000"/>
                <w:szCs w:val="24"/>
              </w:rPr>
            </w:pPr>
            <w:r w:rsidRPr="00B459D9">
              <w:rPr>
                <w:color w:val="000000"/>
                <w:szCs w:val="24"/>
              </w:rPr>
              <w:t>55</w:t>
            </w:r>
          </w:p>
        </w:tc>
        <w:tc>
          <w:tcPr>
            <w:tcW w:w="1060" w:type="dxa"/>
            <w:tcBorders>
              <w:top w:val="nil"/>
              <w:left w:val="nil"/>
              <w:bottom w:val="single" w:sz="4" w:space="0" w:color="000000"/>
              <w:right w:val="single" w:sz="4" w:space="0" w:color="000000"/>
            </w:tcBorders>
            <w:noWrap/>
            <w:hideMark/>
          </w:tcPr>
          <w:p w14:paraId="433D3A9F" w14:textId="77777777" w:rsidR="002E7632" w:rsidRPr="00B459D9" w:rsidRDefault="002E7632" w:rsidP="002E7632">
            <w:pPr>
              <w:widowControl/>
              <w:jc w:val="center"/>
              <w:rPr>
                <w:color w:val="000000"/>
                <w:szCs w:val="24"/>
              </w:rPr>
            </w:pPr>
            <w:r w:rsidRPr="00B459D9">
              <w:rPr>
                <w:color w:val="000000"/>
                <w:szCs w:val="24"/>
              </w:rPr>
              <w:t>16303</w:t>
            </w:r>
          </w:p>
        </w:tc>
        <w:tc>
          <w:tcPr>
            <w:tcW w:w="1083" w:type="dxa"/>
            <w:tcBorders>
              <w:top w:val="nil"/>
              <w:left w:val="nil"/>
              <w:bottom w:val="single" w:sz="4" w:space="0" w:color="000000"/>
              <w:right w:val="single" w:sz="4" w:space="0" w:color="000000"/>
            </w:tcBorders>
            <w:noWrap/>
            <w:hideMark/>
          </w:tcPr>
          <w:p w14:paraId="1EFEB830" w14:textId="77777777" w:rsidR="002E7632" w:rsidRPr="00B459D9" w:rsidRDefault="002E7632" w:rsidP="002E7632">
            <w:pPr>
              <w:widowControl/>
              <w:jc w:val="center"/>
              <w:rPr>
                <w:color w:val="000000"/>
                <w:szCs w:val="24"/>
              </w:rPr>
            </w:pPr>
            <w:r w:rsidRPr="00B459D9">
              <w:rPr>
                <w:color w:val="000000"/>
                <w:szCs w:val="24"/>
              </w:rPr>
              <w:t>9.0605</w:t>
            </w:r>
          </w:p>
        </w:tc>
        <w:tc>
          <w:tcPr>
            <w:tcW w:w="981" w:type="dxa"/>
            <w:tcBorders>
              <w:top w:val="nil"/>
              <w:left w:val="nil"/>
              <w:bottom w:val="single" w:sz="4" w:space="0" w:color="000000"/>
              <w:right w:val="single" w:sz="4" w:space="0" w:color="000000"/>
            </w:tcBorders>
            <w:noWrap/>
            <w:hideMark/>
          </w:tcPr>
          <w:p w14:paraId="2CECC0E3"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1B087D4"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C578ECE"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060E56EC" w14:textId="77777777" w:rsidR="002E7632" w:rsidRPr="00B459D9" w:rsidRDefault="002E7632" w:rsidP="002E7632">
            <w:pPr>
              <w:widowControl/>
              <w:jc w:val="center"/>
              <w:rPr>
                <w:color w:val="000000"/>
                <w:szCs w:val="24"/>
              </w:rPr>
            </w:pPr>
            <w:r w:rsidRPr="00B459D9">
              <w:rPr>
                <w:color w:val="000000"/>
                <w:szCs w:val="24"/>
              </w:rPr>
              <w:t>56,621</w:t>
            </w:r>
          </w:p>
        </w:tc>
        <w:tc>
          <w:tcPr>
            <w:tcW w:w="1423" w:type="dxa"/>
            <w:tcBorders>
              <w:top w:val="nil"/>
              <w:left w:val="nil"/>
              <w:bottom w:val="single" w:sz="4" w:space="0" w:color="000000"/>
              <w:right w:val="single" w:sz="4" w:space="0" w:color="000000"/>
            </w:tcBorders>
            <w:noWrap/>
            <w:hideMark/>
          </w:tcPr>
          <w:p w14:paraId="6F29464B" w14:textId="77777777" w:rsidR="002E7632" w:rsidRPr="00B459D9" w:rsidRDefault="002E7632" w:rsidP="002E7632">
            <w:pPr>
              <w:widowControl/>
              <w:jc w:val="center"/>
              <w:rPr>
                <w:color w:val="000000"/>
                <w:szCs w:val="24"/>
              </w:rPr>
            </w:pPr>
            <w:r w:rsidRPr="00B459D9">
              <w:rPr>
                <w:color w:val="000000"/>
                <w:szCs w:val="24"/>
              </w:rPr>
              <w:t>588,323</w:t>
            </w:r>
          </w:p>
        </w:tc>
      </w:tr>
      <w:tr w:rsidR="002E7632" w:rsidRPr="00B459D9" w14:paraId="7C34EAED"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14D635D"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10E98F66" w14:textId="77777777" w:rsidR="002E7632" w:rsidRPr="00B459D9" w:rsidRDefault="002E7632" w:rsidP="002E7632">
            <w:pPr>
              <w:widowControl/>
              <w:jc w:val="center"/>
              <w:rPr>
                <w:color w:val="000000"/>
                <w:szCs w:val="24"/>
              </w:rPr>
            </w:pPr>
            <w:r w:rsidRPr="00B459D9">
              <w:rPr>
                <w:color w:val="000000"/>
                <w:szCs w:val="24"/>
              </w:rPr>
              <w:t>56</w:t>
            </w:r>
          </w:p>
        </w:tc>
        <w:tc>
          <w:tcPr>
            <w:tcW w:w="1060" w:type="dxa"/>
            <w:tcBorders>
              <w:top w:val="nil"/>
              <w:left w:val="nil"/>
              <w:bottom w:val="single" w:sz="4" w:space="0" w:color="000000"/>
              <w:right w:val="single" w:sz="4" w:space="0" w:color="000000"/>
            </w:tcBorders>
            <w:noWrap/>
            <w:hideMark/>
          </w:tcPr>
          <w:p w14:paraId="6B2F00C3" w14:textId="77777777" w:rsidR="002E7632" w:rsidRPr="00B459D9" w:rsidRDefault="002E7632" w:rsidP="002E7632">
            <w:pPr>
              <w:widowControl/>
              <w:jc w:val="center"/>
              <w:rPr>
                <w:color w:val="000000"/>
                <w:szCs w:val="24"/>
              </w:rPr>
            </w:pPr>
            <w:r w:rsidRPr="00B459D9">
              <w:rPr>
                <w:color w:val="000000"/>
                <w:szCs w:val="24"/>
              </w:rPr>
              <w:t>16304</w:t>
            </w:r>
          </w:p>
        </w:tc>
        <w:tc>
          <w:tcPr>
            <w:tcW w:w="1083" w:type="dxa"/>
            <w:tcBorders>
              <w:top w:val="nil"/>
              <w:left w:val="nil"/>
              <w:bottom w:val="single" w:sz="4" w:space="0" w:color="000000"/>
              <w:right w:val="single" w:sz="4" w:space="0" w:color="000000"/>
            </w:tcBorders>
            <w:noWrap/>
            <w:hideMark/>
          </w:tcPr>
          <w:p w14:paraId="053D33D7" w14:textId="77777777" w:rsidR="002E7632" w:rsidRPr="00B459D9" w:rsidRDefault="002E7632" w:rsidP="002E7632">
            <w:pPr>
              <w:widowControl/>
              <w:jc w:val="center"/>
              <w:rPr>
                <w:color w:val="000000"/>
                <w:szCs w:val="24"/>
              </w:rPr>
            </w:pPr>
            <w:r w:rsidRPr="00B459D9">
              <w:rPr>
                <w:color w:val="000000"/>
                <w:szCs w:val="24"/>
              </w:rPr>
              <w:t>5.6668</w:t>
            </w:r>
          </w:p>
        </w:tc>
        <w:tc>
          <w:tcPr>
            <w:tcW w:w="981" w:type="dxa"/>
            <w:tcBorders>
              <w:top w:val="nil"/>
              <w:left w:val="nil"/>
              <w:bottom w:val="single" w:sz="4" w:space="0" w:color="000000"/>
              <w:right w:val="single" w:sz="4" w:space="0" w:color="000000"/>
            </w:tcBorders>
            <w:noWrap/>
            <w:hideMark/>
          </w:tcPr>
          <w:p w14:paraId="17FA65B2"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C1C260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EEC5FAB"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2D1EFDB6" w14:textId="77777777" w:rsidR="002E7632" w:rsidRPr="00B459D9" w:rsidRDefault="002E7632" w:rsidP="002E7632">
            <w:pPr>
              <w:widowControl/>
              <w:jc w:val="center"/>
              <w:rPr>
                <w:color w:val="000000"/>
                <w:szCs w:val="24"/>
              </w:rPr>
            </w:pPr>
            <w:r w:rsidRPr="00B459D9">
              <w:rPr>
                <w:color w:val="000000"/>
                <w:szCs w:val="24"/>
              </w:rPr>
              <w:t>38,178</w:t>
            </w:r>
          </w:p>
        </w:tc>
        <w:tc>
          <w:tcPr>
            <w:tcW w:w="1423" w:type="dxa"/>
            <w:tcBorders>
              <w:top w:val="nil"/>
              <w:left w:val="nil"/>
              <w:bottom w:val="single" w:sz="4" w:space="0" w:color="000000"/>
              <w:right w:val="single" w:sz="4" w:space="0" w:color="000000"/>
            </w:tcBorders>
            <w:noWrap/>
            <w:hideMark/>
          </w:tcPr>
          <w:p w14:paraId="18F7F9C0" w14:textId="77777777" w:rsidR="002E7632" w:rsidRPr="00B459D9" w:rsidRDefault="002E7632" w:rsidP="002E7632">
            <w:pPr>
              <w:widowControl/>
              <w:jc w:val="center"/>
              <w:rPr>
                <w:color w:val="000000"/>
                <w:szCs w:val="24"/>
              </w:rPr>
            </w:pPr>
            <w:r w:rsidRPr="00B459D9">
              <w:rPr>
                <w:color w:val="000000"/>
                <w:szCs w:val="24"/>
              </w:rPr>
              <w:t>381,875</w:t>
            </w:r>
          </w:p>
        </w:tc>
      </w:tr>
      <w:tr w:rsidR="002E7632" w:rsidRPr="00B459D9" w14:paraId="6C229DE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5257E6F"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5A70375F" w14:textId="77777777" w:rsidR="002E7632" w:rsidRPr="00B459D9" w:rsidRDefault="002E7632" w:rsidP="002E7632">
            <w:pPr>
              <w:widowControl/>
              <w:jc w:val="center"/>
              <w:rPr>
                <w:color w:val="000000"/>
                <w:szCs w:val="24"/>
              </w:rPr>
            </w:pPr>
            <w:r w:rsidRPr="00B459D9">
              <w:rPr>
                <w:color w:val="000000"/>
                <w:szCs w:val="24"/>
              </w:rPr>
              <w:t>57</w:t>
            </w:r>
          </w:p>
        </w:tc>
        <w:tc>
          <w:tcPr>
            <w:tcW w:w="1060" w:type="dxa"/>
            <w:tcBorders>
              <w:top w:val="nil"/>
              <w:left w:val="nil"/>
              <w:bottom w:val="single" w:sz="4" w:space="0" w:color="000000"/>
              <w:right w:val="single" w:sz="4" w:space="0" w:color="000000"/>
            </w:tcBorders>
            <w:noWrap/>
            <w:hideMark/>
          </w:tcPr>
          <w:p w14:paraId="1E09298E" w14:textId="77777777" w:rsidR="002E7632" w:rsidRPr="00B459D9" w:rsidRDefault="002E7632" w:rsidP="002E7632">
            <w:pPr>
              <w:widowControl/>
              <w:jc w:val="center"/>
              <w:rPr>
                <w:color w:val="000000"/>
                <w:szCs w:val="24"/>
              </w:rPr>
            </w:pPr>
            <w:r w:rsidRPr="00B459D9">
              <w:rPr>
                <w:color w:val="000000"/>
                <w:szCs w:val="24"/>
              </w:rPr>
              <w:t>16305</w:t>
            </w:r>
          </w:p>
        </w:tc>
        <w:tc>
          <w:tcPr>
            <w:tcW w:w="1083" w:type="dxa"/>
            <w:tcBorders>
              <w:top w:val="nil"/>
              <w:left w:val="nil"/>
              <w:bottom w:val="single" w:sz="4" w:space="0" w:color="000000"/>
              <w:right w:val="single" w:sz="4" w:space="0" w:color="000000"/>
            </w:tcBorders>
            <w:noWrap/>
            <w:hideMark/>
          </w:tcPr>
          <w:p w14:paraId="608BF198" w14:textId="77777777" w:rsidR="002E7632" w:rsidRPr="00B459D9" w:rsidRDefault="002E7632" w:rsidP="002E7632">
            <w:pPr>
              <w:widowControl/>
              <w:jc w:val="center"/>
              <w:rPr>
                <w:color w:val="000000"/>
                <w:szCs w:val="24"/>
              </w:rPr>
            </w:pPr>
            <w:r w:rsidRPr="00B459D9">
              <w:rPr>
                <w:color w:val="000000"/>
                <w:szCs w:val="24"/>
              </w:rPr>
              <w:t>4.3469</w:t>
            </w:r>
          </w:p>
        </w:tc>
        <w:tc>
          <w:tcPr>
            <w:tcW w:w="981" w:type="dxa"/>
            <w:tcBorders>
              <w:top w:val="nil"/>
              <w:left w:val="nil"/>
              <w:bottom w:val="single" w:sz="4" w:space="0" w:color="000000"/>
              <w:right w:val="single" w:sz="4" w:space="0" w:color="000000"/>
            </w:tcBorders>
            <w:noWrap/>
            <w:hideMark/>
          </w:tcPr>
          <w:p w14:paraId="73C03938"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06013D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0E66B6F"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52B467FA" w14:textId="77777777" w:rsidR="002E7632" w:rsidRPr="00B459D9" w:rsidRDefault="002E7632" w:rsidP="002E7632">
            <w:pPr>
              <w:widowControl/>
              <w:jc w:val="center"/>
              <w:rPr>
                <w:color w:val="000000"/>
                <w:szCs w:val="24"/>
              </w:rPr>
            </w:pPr>
            <w:r w:rsidRPr="00B459D9">
              <w:rPr>
                <w:color w:val="000000"/>
                <w:szCs w:val="24"/>
              </w:rPr>
              <w:t>30,988</w:t>
            </w:r>
          </w:p>
        </w:tc>
        <w:tc>
          <w:tcPr>
            <w:tcW w:w="1423" w:type="dxa"/>
            <w:tcBorders>
              <w:top w:val="nil"/>
              <w:left w:val="nil"/>
              <w:bottom w:val="single" w:sz="4" w:space="0" w:color="000000"/>
              <w:right w:val="single" w:sz="4" w:space="0" w:color="000000"/>
            </w:tcBorders>
            <w:noWrap/>
            <w:hideMark/>
          </w:tcPr>
          <w:p w14:paraId="6E05B5F6" w14:textId="77777777" w:rsidR="002E7632" w:rsidRPr="00B459D9" w:rsidRDefault="002E7632" w:rsidP="002E7632">
            <w:pPr>
              <w:widowControl/>
              <w:jc w:val="center"/>
              <w:rPr>
                <w:color w:val="000000"/>
                <w:szCs w:val="24"/>
              </w:rPr>
            </w:pPr>
            <w:r w:rsidRPr="00B459D9">
              <w:rPr>
                <w:color w:val="000000"/>
                <w:szCs w:val="24"/>
              </w:rPr>
              <w:t>315,873</w:t>
            </w:r>
          </w:p>
        </w:tc>
      </w:tr>
      <w:tr w:rsidR="002E7632" w:rsidRPr="00B459D9" w14:paraId="1751486A"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7103A07"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148EDE4F" w14:textId="77777777" w:rsidR="002E7632" w:rsidRPr="00B459D9" w:rsidRDefault="002E7632" w:rsidP="002E7632">
            <w:pPr>
              <w:widowControl/>
              <w:jc w:val="center"/>
              <w:rPr>
                <w:color w:val="000000"/>
                <w:szCs w:val="24"/>
              </w:rPr>
            </w:pPr>
            <w:r w:rsidRPr="00B459D9">
              <w:rPr>
                <w:color w:val="000000"/>
                <w:szCs w:val="24"/>
              </w:rPr>
              <w:t>58</w:t>
            </w:r>
          </w:p>
        </w:tc>
        <w:tc>
          <w:tcPr>
            <w:tcW w:w="1060" w:type="dxa"/>
            <w:tcBorders>
              <w:top w:val="nil"/>
              <w:left w:val="nil"/>
              <w:bottom w:val="single" w:sz="4" w:space="0" w:color="000000"/>
              <w:right w:val="single" w:sz="4" w:space="0" w:color="000000"/>
            </w:tcBorders>
            <w:noWrap/>
            <w:hideMark/>
          </w:tcPr>
          <w:p w14:paraId="47F34647" w14:textId="77777777" w:rsidR="002E7632" w:rsidRPr="00B459D9" w:rsidRDefault="002E7632" w:rsidP="002E7632">
            <w:pPr>
              <w:widowControl/>
              <w:jc w:val="center"/>
              <w:rPr>
                <w:color w:val="000000"/>
                <w:szCs w:val="24"/>
              </w:rPr>
            </w:pPr>
            <w:r w:rsidRPr="00B459D9">
              <w:rPr>
                <w:color w:val="000000"/>
                <w:szCs w:val="24"/>
              </w:rPr>
              <w:t>16306</w:t>
            </w:r>
          </w:p>
        </w:tc>
        <w:tc>
          <w:tcPr>
            <w:tcW w:w="1083" w:type="dxa"/>
            <w:tcBorders>
              <w:top w:val="nil"/>
              <w:left w:val="nil"/>
              <w:bottom w:val="single" w:sz="4" w:space="0" w:color="000000"/>
              <w:right w:val="single" w:sz="4" w:space="0" w:color="000000"/>
            </w:tcBorders>
            <w:noWrap/>
            <w:hideMark/>
          </w:tcPr>
          <w:p w14:paraId="5ADBF9DE" w14:textId="77777777" w:rsidR="002E7632" w:rsidRPr="00B459D9" w:rsidRDefault="002E7632" w:rsidP="002E7632">
            <w:pPr>
              <w:widowControl/>
              <w:jc w:val="center"/>
              <w:rPr>
                <w:color w:val="000000"/>
                <w:szCs w:val="24"/>
              </w:rPr>
            </w:pPr>
            <w:r w:rsidRPr="00B459D9">
              <w:rPr>
                <w:color w:val="000000"/>
                <w:szCs w:val="24"/>
              </w:rPr>
              <w:t>2.0287</w:t>
            </w:r>
          </w:p>
        </w:tc>
        <w:tc>
          <w:tcPr>
            <w:tcW w:w="981" w:type="dxa"/>
            <w:tcBorders>
              <w:top w:val="nil"/>
              <w:left w:val="nil"/>
              <w:bottom w:val="single" w:sz="4" w:space="0" w:color="000000"/>
              <w:right w:val="single" w:sz="4" w:space="0" w:color="000000"/>
            </w:tcBorders>
            <w:noWrap/>
            <w:hideMark/>
          </w:tcPr>
          <w:p w14:paraId="440D9EF4"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997C04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DB8EC4B" w14:textId="77777777" w:rsidR="002E7632" w:rsidRPr="00B459D9" w:rsidRDefault="002E7632" w:rsidP="002E7632">
            <w:pPr>
              <w:widowControl/>
              <w:jc w:val="center"/>
              <w:rPr>
                <w:color w:val="000000"/>
                <w:szCs w:val="24"/>
              </w:rPr>
            </w:pPr>
            <w:r w:rsidRPr="00B459D9">
              <w:rPr>
                <w:color w:val="000000"/>
                <w:szCs w:val="24"/>
              </w:rPr>
              <w:t>1</w:t>
            </w:r>
          </w:p>
        </w:tc>
        <w:tc>
          <w:tcPr>
            <w:tcW w:w="1378" w:type="dxa"/>
            <w:tcBorders>
              <w:top w:val="nil"/>
              <w:left w:val="nil"/>
              <w:bottom w:val="single" w:sz="4" w:space="0" w:color="000000"/>
              <w:right w:val="single" w:sz="4" w:space="0" w:color="000000"/>
            </w:tcBorders>
            <w:noWrap/>
            <w:hideMark/>
          </w:tcPr>
          <w:p w14:paraId="2A4DB411" w14:textId="77777777" w:rsidR="002E7632" w:rsidRPr="00B459D9" w:rsidRDefault="002E7632" w:rsidP="002E7632">
            <w:pPr>
              <w:widowControl/>
              <w:jc w:val="center"/>
              <w:rPr>
                <w:color w:val="000000"/>
                <w:szCs w:val="24"/>
              </w:rPr>
            </w:pPr>
            <w:r w:rsidRPr="00B459D9">
              <w:rPr>
                <w:color w:val="000000"/>
                <w:szCs w:val="24"/>
              </w:rPr>
              <w:t>28,091</w:t>
            </w:r>
          </w:p>
        </w:tc>
        <w:tc>
          <w:tcPr>
            <w:tcW w:w="1423" w:type="dxa"/>
            <w:tcBorders>
              <w:top w:val="nil"/>
              <w:left w:val="nil"/>
              <w:bottom w:val="single" w:sz="4" w:space="0" w:color="000000"/>
              <w:right w:val="single" w:sz="4" w:space="0" w:color="000000"/>
            </w:tcBorders>
            <w:noWrap/>
            <w:hideMark/>
          </w:tcPr>
          <w:p w14:paraId="0201BA36" w14:textId="77777777" w:rsidR="002E7632" w:rsidRPr="00B459D9" w:rsidRDefault="002E7632" w:rsidP="002E7632">
            <w:pPr>
              <w:widowControl/>
              <w:jc w:val="center"/>
              <w:rPr>
                <w:color w:val="000000"/>
                <w:szCs w:val="24"/>
              </w:rPr>
            </w:pPr>
            <w:r w:rsidRPr="00B459D9">
              <w:rPr>
                <w:color w:val="000000"/>
                <w:szCs w:val="24"/>
              </w:rPr>
              <w:t>155,757</w:t>
            </w:r>
          </w:p>
        </w:tc>
      </w:tr>
      <w:tr w:rsidR="002E7632" w:rsidRPr="00B459D9" w14:paraId="1499077E"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453D717"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3F6F49E6" w14:textId="77777777" w:rsidR="002E7632" w:rsidRPr="00B459D9" w:rsidRDefault="002E7632" w:rsidP="002E7632">
            <w:pPr>
              <w:widowControl/>
              <w:jc w:val="center"/>
              <w:rPr>
                <w:color w:val="000000"/>
                <w:szCs w:val="24"/>
              </w:rPr>
            </w:pPr>
            <w:r w:rsidRPr="00B459D9">
              <w:rPr>
                <w:color w:val="000000"/>
                <w:szCs w:val="24"/>
              </w:rPr>
              <w:t>59</w:t>
            </w:r>
          </w:p>
        </w:tc>
        <w:tc>
          <w:tcPr>
            <w:tcW w:w="1060" w:type="dxa"/>
            <w:tcBorders>
              <w:top w:val="nil"/>
              <w:left w:val="nil"/>
              <w:bottom w:val="single" w:sz="4" w:space="0" w:color="000000"/>
              <w:right w:val="single" w:sz="4" w:space="0" w:color="000000"/>
            </w:tcBorders>
            <w:noWrap/>
            <w:hideMark/>
          </w:tcPr>
          <w:p w14:paraId="2B72CD67" w14:textId="77777777" w:rsidR="002E7632" w:rsidRPr="00B459D9" w:rsidRDefault="002E7632" w:rsidP="002E7632">
            <w:pPr>
              <w:widowControl/>
              <w:jc w:val="center"/>
              <w:rPr>
                <w:color w:val="000000"/>
                <w:szCs w:val="24"/>
              </w:rPr>
            </w:pPr>
            <w:r w:rsidRPr="00B459D9">
              <w:rPr>
                <w:color w:val="000000"/>
                <w:szCs w:val="24"/>
              </w:rPr>
              <w:t>170</w:t>
            </w:r>
          </w:p>
        </w:tc>
        <w:tc>
          <w:tcPr>
            <w:tcW w:w="1083" w:type="dxa"/>
            <w:tcBorders>
              <w:top w:val="nil"/>
              <w:left w:val="nil"/>
              <w:bottom w:val="single" w:sz="4" w:space="0" w:color="000000"/>
              <w:right w:val="single" w:sz="4" w:space="0" w:color="000000"/>
            </w:tcBorders>
            <w:noWrap/>
            <w:hideMark/>
          </w:tcPr>
          <w:p w14:paraId="6E3EC1E1" w14:textId="77777777" w:rsidR="002E7632" w:rsidRPr="00B459D9" w:rsidRDefault="002E7632" w:rsidP="002E7632">
            <w:pPr>
              <w:widowControl/>
              <w:jc w:val="center"/>
              <w:rPr>
                <w:color w:val="000000"/>
                <w:szCs w:val="24"/>
              </w:rPr>
            </w:pPr>
            <w:r w:rsidRPr="00B459D9">
              <w:rPr>
                <w:color w:val="000000"/>
                <w:szCs w:val="24"/>
              </w:rPr>
              <w:t>1.6180</w:t>
            </w:r>
          </w:p>
        </w:tc>
        <w:tc>
          <w:tcPr>
            <w:tcW w:w="981" w:type="dxa"/>
            <w:tcBorders>
              <w:top w:val="nil"/>
              <w:left w:val="nil"/>
              <w:bottom w:val="single" w:sz="4" w:space="0" w:color="000000"/>
              <w:right w:val="single" w:sz="4" w:space="0" w:color="000000"/>
            </w:tcBorders>
            <w:noWrap/>
            <w:hideMark/>
          </w:tcPr>
          <w:p w14:paraId="78A0D04B"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C63BB5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915E5D3" w14:textId="77777777" w:rsidR="002E7632" w:rsidRPr="00B459D9" w:rsidRDefault="002E7632" w:rsidP="002E7632">
            <w:pPr>
              <w:widowControl/>
              <w:jc w:val="center"/>
              <w:rPr>
                <w:color w:val="000000"/>
                <w:szCs w:val="24"/>
              </w:rPr>
            </w:pPr>
            <w:r w:rsidRPr="00B459D9">
              <w:rPr>
                <w:color w:val="000000"/>
                <w:szCs w:val="24"/>
              </w:rPr>
              <w:t>7</w:t>
            </w:r>
          </w:p>
        </w:tc>
        <w:tc>
          <w:tcPr>
            <w:tcW w:w="1378" w:type="dxa"/>
            <w:tcBorders>
              <w:top w:val="nil"/>
              <w:left w:val="nil"/>
              <w:bottom w:val="single" w:sz="4" w:space="0" w:color="000000"/>
              <w:right w:val="single" w:sz="4" w:space="0" w:color="000000"/>
            </w:tcBorders>
            <w:noWrap/>
            <w:hideMark/>
          </w:tcPr>
          <w:p w14:paraId="481E897F" w14:textId="77777777" w:rsidR="002E7632" w:rsidRPr="00B459D9" w:rsidRDefault="002E7632" w:rsidP="002E7632">
            <w:pPr>
              <w:widowControl/>
              <w:jc w:val="center"/>
              <w:rPr>
                <w:color w:val="000000"/>
                <w:szCs w:val="24"/>
              </w:rPr>
            </w:pPr>
            <w:r w:rsidRPr="00B459D9">
              <w:rPr>
                <w:color w:val="000000"/>
                <w:szCs w:val="24"/>
              </w:rPr>
              <w:t>23,208</w:t>
            </w:r>
          </w:p>
        </w:tc>
        <w:tc>
          <w:tcPr>
            <w:tcW w:w="1423" w:type="dxa"/>
            <w:tcBorders>
              <w:top w:val="nil"/>
              <w:left w:val="nil"/>
              <w:bottom w:val="single" w:sz="4" w:space="0" w:color="000000"/>
              <w:right w:val="single" w:sz="4" w:space="0" w:color="000000"/>
            </w:tcBorders>
            <w:noWrap/>
            <w:hideMark/>
          </w:tcPr>
          <w:p w14:paraId="568DAFAB" w14:textId="77777777" w:rsidR="002E7632" w:rsidRPr="00B459D9" w:rsidRDefault="002E7632" w:rsidP="002E7632">
            <w:pPr>
              <w:widowControl/>
              <w:jc w:val="center"/>
              <w:rPr>
                <w:color w:val="000000"/>
                <w:szCs w:val="24"/>
              </w:rPr>
            </w:pPr>
            <w:r w:rsidRPr="00B459D9">
              <w:rPr>
                <w:color w:val="000000"/>
                <w:szCs w:val="24"/>
              </w:rPr>
              <w:t>162,641</w:t>
            </w:r>
          </w:p>
        </w:tc>
      </w:tr>
      <w:tr w:rsidR="002E7632" w:rsidRPr="00B459D9" w14:paraId="7522BC4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DC1347B"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08072602" w14:textId="77777777" w:rsidR="002E7632" w:rsidRPr="00B459D9" w:rsidRDefault="002E7632" w:rsidP="002E7632">
            <w:pPr>
              <w:widowControl/>
              <w:jc w:val="center"/>
              <w:rPr>
                <w:color w:val="000000"/>
                <w:szCs w:val="24"/>
              </w:rPr>
            </w:pPr>
            <w:r w:rsidRPr="00B459D9">
              <w:rPr>
                <w:color w:val="000000"/>
                <w:szCs w:val="24"/>
              </w:rPr>
              <w:t>60</w:t>
            </w:r>
          </w:p>
        </w:tc>
        <w:tc>
          <w:tcPr>
            <w:tcW w:w="1060" w:type="dxa"/>
            <w:tcBorders>
              <w:top w:val="nil"/>
              <w:left w:val="nil"/>
              <w:bottom w:val="single" w:sz="4" w:space="0" w:color="000000"/>
              <w:right w:val="single" w:sz="4" w:space="0" w:color="000000"/>
            </w:tcBorders>
            <w:noWrap/>
            <w:hideMark/>
          </w:tcPr>
          <w:p w14:paraId="1549CD9B" w14:textId="77777777" w:rsidR="002E7632" w:rsidRPr="00B459D9" w:rsidRDefault="002E7632" w:rsidP="002E7632">
            <w:pPr>
              <w:widowControl/>
              <w:jc w:val="center"/>
              <w:rPr>
                <w:color w:val="000000"/>
                <w:szCs w:val="24"/>
              </w:rPr>
            </w:pPr>
            <w:r w:rsidRPr="00B459D9">
              <w:rPr>
                <w:color w:val="000000"/>
                <w:szCs w:val="24"/>
              </w:rPr>
              <w:t>171</w:t>
            </w:r>
          </w:p>
        </w:tc>
        <w:tc>
          <w:tcPr>
            <w:tcW w:w="1083" w:type="dxa"/>
            <w:tcBorders>
              <w:top w:val="nil"/>
              <w:left w:val="nil"/>
              <w:bottom w:val="single" w:sz="4" w:space="0" w:color="000000"/>
              <w:right w:val="single" w:sz="4" w:space="0" w:color="000000"/>
            </w:tcBorders>
            <w:noWrap/>
            <w:hideMark/>
          </w:tcPr>
          <w:p w14:paraId="4B617399" w14:textId="77777777" w:rsidR="002E7632" w:rsidRPr="00B459D9" w:rsidRDefault="002E7632" w:rsidP="002E7632">
            <w:pPr>
              <w:widowControl/>
              <w:jc w:val="center"/>
              <w:rPr>
                <w:color w:val="000000"/>
                <w:szCs w:val="24"/>
              </w:rPr>
            </w:pPr>
            <w:r w:rsidRPr="00B459D9">
              <w:rPr>
                <w:color w:val="000000"/>
                <w:szCs w:val="24"/>
              </w:rPr>
              <w:t>0.8862</w:t>
            </w:r>
          </w:p>
        </w:tc>
        <w:tc>
          <w:tcPr>
            <w:tcW w:w="981" w:type="dxa"/>
            <w:tcBorders>
              <w:top w:val="nil"/>
              <w:left w:val="nil"/>
              <w:bottom w:val="single" w:sz="4" w:space="0" w:color="000000"/>
              <w:right w:val="single" w:sz="4" w:space="0" w:color="000000"/>
            </w:tcBorders>
            <w:noWrap/>
            <w:hideMark/>
          </w:tcPr>
          <w:p w14:paraId="749C8893"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43060FF"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F05D833"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5E43F3E4" w14:textId="77777777" w:rsidR="002E7632" w:rsidRPr="00B459D9" w:rsidRDefault="002E7632" w:rsidP="002E7632">
            <w:pPr>
              <w:widowControl/>
              <w:jc w:val="center"/>
              <w:rPr>
                <w:color w:val="000000"/>
                <w:szCs w:val="24"/>
              </w:rPr>
            </w:pPr>
            <w:r w:rsidRPr="00B459D9">
              <w:rPr>
                <w:color w:val="000000"/>
                <w:szCs w:val="24"/>
              </w:rPr>
              <w:t>18,819</w:t>
            </w:r>
          </w:p>
        </w:tc>
        <w:tc>
          <w:tcPr>
            <w:tcW w:w="1423" w:type="dxa"/>
            <w:tcBorders>
              <w:top w:val="nil"/>
              <w:left w:val="nil"/>
              <w:bottom w:val="single" w:sz="4" w:space="0" w:color="000000"/>
              <w:right w:val="single" w:sz="4" w:space="0" w:color="000000"/>
            </w:tcBorders>
            <w:noWrap/>
            <w:hideMark/>
          </w:tcPr>
          <w:p w14:paraId="6FF06A16" w14:textId="77777777" w:rsidR="002E7632" w:rsidRPr="00B459D9" w:rsidRDefault="002E7632" w:rsidP="002E7632">
            <w:pPr>
              <w:widowControl/>
              <w:jc w:val="center"/>
              <w:rPr>
                <w:color w:val="000000"/>
                <w:szCs w:val="24"/>
              </w:rPr>
            </w:pPr>
            <w:r w:rsidRPr="00B459D9">
              <w:rPr>
                <w:color w:val="000000"/>
                <w:szCs w:val="24"/>
              </w:rPr>
              <w:t>76,424</w:t>
            </w:r>
          </w:p>
        </w:tc>
      </w:tr>
      <w:tr w:rsidR="002E7632" w:rsidRPr="00B459D9" w14:paraId="794D0B88"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09E24BE"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5DF48056" w14:textId="77777777" w:rsidR="002E7632" w:rsidRPr="00B459D9" w:rsidRDefault="002E7632" w:rsidP="002E7632">
            <w:pPr>
              <w:widowControl/>
              <w:jc w:val="center"/>
              <w:rPr>
                <w:color w:val="000000"/>
                <w:szCs w:val="24"/>
              </w:rPr>
            </w:pPr>
            <w:r w:rsidRPr="00B459D9">
              <w:rPr>
                <w:color w:val="000000"/>
                <w:szCs w:val="24"/>
              </w:rPr>
              <w:t>61</w:t>
            </w:r>
          </w:p>
        </w:tc>
        <w:tc>
          <w:tcPr>
            <w:tcW w:w="1060" w:type="dxa"/>
            <w:tcBorders>
              <w:top w:val="nil"/>
              <w:left w:val="nil"/>
              <w:bottom w:val="single" w:sz="4" w:space="0" w:color="000000"/>
              <w:right w:val="single" w:sz="4" w:space="0" w:color="000000"/>
            </w:tcBorders>
            <w:noWrap/>
            <w:hideMark/>
          </w:tcPr>
          <w:p w14:paraId="07EC51FD" w14:textId="77777777" w:rsidR="002E7632" w:rsidRPr="00B459D9" w:rsidRDefault="002E7632" w:rsidP="002E7632">
            <w:pPr>
              <w:widowControl/>
              <w:jc w:val="center"/>
              <w:rPr>
                <w:color w:val="000000"/>
                <w:szCs w:val="24"/>
              </w:rPr>
            </w:pPr>
            <w:r w:rsidRPr="00B459D9">
              <w:rPr>
                <w:color w:val="000000"/>
                <w:szCs w:val="24"/>
              </w:rPr>
              <w:t>17201</w:t>
            </w:r>
          </w:p>
        </w:tc>
        <w:tc>
          <w:tcPr>
            <w:tcW w:w="1083" w:type="dxa"/>
            <w:tcBorders>
              <w:top w:val="nil"/>
              <w:left w:val="nil"/>
              <w:bottom w:val="single" w:sz="4" w:space="0" w:color="000000"/>
              <w:right w:val="single" w:sz="4" w:space="0" w:color="000000"/>
            </w:tcBorders>
            <w:noWrap/>
            <w:hideMark/>
          </w:tcPr>
          <w:p w14:paraId="10121C39" w14:textId="77777777" w:rsidR="002E7632" w:rsidRPr="00B459D9" w:rsidRDefault="002E7632" w:rsidP="002E7632">
            <w:pPr>
              <w:widowControl/>
              <w:jc w:val="center"/>
              <w:rPr>
                <w:color w:val="000000"/>
                <w:szCs w:val="24"/>
              </w:rPr>
            </w:pPr>
            <w:r w:rsidRPr="00B459D9">
              <w:rPr>
                <w:color w:val="000000"/>
                <w:szCs w:val="24"/>
              </w:rPr>
              <w:t>0.7559</w:t>
            </w:r>
          </w:p>
        </w:tc>
        <w:tc>
          <w:tcPr>
            <w:tcW w:w="981" w:type="dxa"/>
            <w:tcBorders>
              <w:top w:val="nil"/>
              <w:left w:val="nil"/>
              <w:bottom w:val="single" w:sz="4" w:space="0" w:color="000000"/>
              <w:right w:val="single" w:sz="4" w:space="0" w:color="000000"/>
            </w:tcBorders>
            <w:noWrap/>
            <w:hideMark/>
          </w:tcPr>
          <w:p w14:paraId="21D16ADC"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9FD3D94" w14:textId="77777777" w:rsidR="002E7632" w:rsidRPr="00B459D9" w:rsidRDefault="002E7632" w:rsidP="002E7632">
            <w:pPr>
              <w:widowControl/>
              <w:jc w:val="center"/>
              <w:rPr>
                <w:rFonts w:ascii="標楷體" w:hAnsi="標楷體"/>
                <w:color w:val="000000"/>
                <w:szCs w:val="24"/>
              </w:rPr>
            </w:pPr>
            <w:r w:rsidRPr="00B459D9">
              <w:rPr>
                <w:rFonts w:ascii="標楷體" w:hAnsi="標楷體"/>
                <w:color w:val="000000"/>
                <w:szCs w:val="24"/>
              </w:rPr>
              <w:t>●</w:t>
            </w:r>
          </w:p>
        </w:tc>
        <w:tc>
          <w:tcPr>
            <w:tcW w:w="1219" w:type="dxa"/>
            <w:tcBorders>
              <w:top w:val="nil"/>
              <w:left w:val="nil"/>
              <w:bottom w:val="single" w:sz="4" w:space="0" w:color="000000"/>
              <w:right w:val="single" w:sz="4" w:space="0" w:color="000000"/>
            </w:tcBorders>
            <w:noWrap/>
            <w:hideMark/>
          </w:tcPr>
          <w:p w14:paraId="033057CC"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70A4D87D" w14:textId="77777777" w:rsidR="002E7632" w:rsidRPr="00B459D9" w:rsidRDefault="002E7632" w:rsidP="002E7632">
            <w:pPr>
              <w:widowControl/>
              <w:jc w:val="center"/>
              <w:rPr>
                <w:color w:val="000000"/>
                <w:szCs w:val="24"/>
              </w:rPr>
            </w:pPr>
            <w:r w:rsidRPr="00B459D9">
              <w:rPr>
                <w:color w:val="000000"/>
                <w:szCs w:val="24"/>
              </w:rPr>
              <w:t>11,261</w:t>
            </w:r>
          </w:p>
        </w:tc>
        <w:tc>
          <w:tcPr>
            <w:tcW w:w="1423" w:type="dxa"/>
            <w:tcBorders>
              <w:top w:val="nil"/>
              <w:left w:val="nil"/>
              <w:bottom w:val="single" w:sz="4" w:space="0" w:color="000000"/>
              <w:right w:val="single" w:sz="4" w:space="0" w:color="000000"/>
            </w:tcBorders>
            <w:noWrap/>
            <w:hideMark/>
          </w:tcPr>
          <w:p w14:paraId="7F123A21" w14:textId="77777777" w:rsidR="002E7632" w:rsidRPr="00B459D9" w:rsidRDefault="002E7632" w:rsidP="002E7632">
            <w:pPr>
              <w:widowControl/>
              <w:jc w:val="center"/>
              <w:rPr>
                <w:color w:val="000000"/>
                <w:szCs w:val="24"/>
              </w:rPr>
            </w:pPr>
            <w:r w:rsidRPr="00B459D9">
              <w:rPr>
                <w:color w:val="000000"/>
                <w:szCs w:val="24"/>
              </w:rPr>
              <w:t>86,364</w:t>
            </w:r>
          </w:p>
        </w:tc>
      </w:tr>
      <w:tr w:rsidR="002E7632" w:rsidRPr="00B459D9" w14:paraId="7A2D61CF"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BC050E0"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3BEB6D94" w14:textId="77777777" w:rsidR="002E7632" w:rsidRPr="00B459D9" w:rsidRDefault="002E7632" w:rsidP="002E7632">
            <w:pPr>
              <w:widowControl/>
              <w:jc w:val="center"/>
              <w:rPr>
                <w:color w:val="000000"/>
                <w:szCs w:val="24"/>
              </w:rPr>
            </w:pPr>
            <w:r w:rsidRPr="00B459D9">
              <w:rPr>
                <w:color w:val="000000"/>
                <w:szCs w:val="24"/>
              </w:rPr>
              <w:t>62</w:t>
            </w:r>
          </w:p>
        </w:tc>
        <w:tc>
          <w:tcPr>
            <w:tcW w:w="1060" w:type="dxa"/>
            <w:tcBorders>
              <w:top w:val="nil"/>
              <w:left w:val="nil"/>
              <w:bottom w:val="single" w:sz="4" w:space="0" w:color="000000"/>
              <w:right w:val="single" w:sz="4" w:space="0" w:color="000000"/>
            </w:tcBorders>
            <w:noWrap/>
            <w:hideMark/>
          </w:tcPr>
          <w:p w14:paraId="51D79630" w14:textId="77777777" w:rsidR="002E7632" w:rsidRPr="00B459D9" w:rsidRDefault="002E7632" w:rsidP="002E7632">
            <w:pPr>
              <w:widowControl/>
              <w:jc w:val="center"/>
              <w:rPr>
                <w:color w:val="000000"/>
                <w:szCs w:val="24"/>
              </w:rPr>
            </w:pPr>
            <w:r w:rsidRPr="00B459D9">
              <w:rPr>
                <w:color w:val="000000"/>
                <w:szCs w:val="24"/>
              </w:rPr>
              <w:t>17202</w:t>
            </w:r>
          </w:p>
        </w:tc>
        <w:tc>
          <w:tcPr>
            <w:tcW w:w="1083" w:type="dxa"/>
            <w:tcBorders>
              <w:top w:val="nil"/>
              <w:left w:val="nil"/>
              <w:bottom w:val="single" w:sz="4" w:space="0" w:color="000000"/>
              <w:right w:val="single" w:sz="4" w:space="0" w:color="000000"/>
            </w:tcBorders>
            <w:noWrap/>
            <w:hideMark/>
          </w:tcPr>
          <w:p w14:paraId="56A99DF5" w14:textId="77777777" w:rsidR="002E7632" w:rsidRPr="00B459D9" w:rsidRDefault="002E7632" w:rsidP="002E7632">
            <w:pPr>
              <w:widowControl/>
              <w:jc w:val="center"/>
              <w:rPr>
                <w:color w:val="000000"/>
                <w:szCs w:val="24"/>
              </w:rPr>
            </w:pPr>
            <w:r w:rsidRPr="00B459D9">
              <w:rPr>
                <w:color w:val="000000"/>
                <w:szCs w:val="24"/>
              </w:rPr>
              <w:t>0.6150</w:t>
            </w:r>
          </w:p>
        </w:tc>
        <w:tc>
          <w:tcPr>
            <w:tcW w:w="981" w:type="dxa"/>
            <w:tcBorders>
              <w:top w:val="nil"/>
              <w:left w:val="nil"/>
              <w:bottom w:val="single" w:sz="4" w:space="0" w:color="000000"/>
              <w:right w:val="single" w:sz="4" w:space="0" w:color="000000"/>
            </w:tcBorders>
            <w:noWrap/>
            <w:hideMark/>
          </w:tcPr>
          <w:p w14:paraId="441D96C5"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E2DEA72"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287D9F4"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30C12482" w14:textId="77777777" w:rsidR="002E7632" w:rsidRPr="00B459D9" w:rsidRDefault="002E7632" w:rsidP="002E7632">
            <w:pPr>
              <w:widowControl/>
              <w:jc w:val="center"/>
              <w:rPr>
                <w:color w:val="000000"/>
                <w:szCs w:val="24"/>
              </w:rPr>
            </w:pPr>
            <w:r w:rsidRPr="00B459D9">
              <w:rPr>
                <w:color w:val="000000"/>
                <w:szCs w:val="24"/>
              </w:rPr>
              <w:t>8,746</w:t>
            </w:r>
          </w:p>
        </w:tc>
        <w:tc>
          <w:tcPr>
            <w:tcW w:w="1423" w:type="dxa"/>
            <w:tcBorders>
              <w:top w:val="nil"/>
              <w:left w:val="nil"/>
              <w:bottom w:val="single" w:sz="4" w:space="0" w:color="000000"/>
              <w:right w:val="single" w:sz="4" w:space="0" w:color="000000"/>
            </w:tcBorders>
            <w:noWrap/>
            <w:hideMark/>
          </w:tcPr>
          <w:p w14:paraId="7CA251E9" w14:textId="77777777" w:rsidR="002E7632" w:rsidRPr="00B459D9" w:rsidRDefault="002E7632" w:rsidP="002E7632">
            <w:pPr>
              <w:widowControl/>
              <w:jc w:val="center"/>
              <w:rPr>
                <w:color w:val="000000"/>
                <w:szCs w:val="24"/>
              </w:rPr>
            </w:pPr>
            <w:r w:rsidRPr="00B459D9">
              <w:rPr>
                <w:color w:val="000000"/>
                <w:szCs w:val="24"/>
              </w:rPr>
              <w:t>70,244</w:t>
            </w:r>
          </w:p>
        </w:tc>
      </w:tr>
      <w:tr w:rsidR="002E7632" w:rsidRPr="00B459D9" w14:paraId="782E1E6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A0E404E"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4FC5BEC9" w14:textId="77777777" w:rsidR="002E7632" w:rsidRPr="00B459D9" w:rsidRDefault="002E7632" w:rsidP="002E7632">
            <w:pPr>
              <w:widowControl/>
              <w:jc w:val="center"/>
              <w:rPr>
                <w:color w:val="000000"/>
                <w:szCs w:val="24"/>
              </w:rPr>
            </w:pPr>
            <w:r w:rsidRPr="00B459D9">
              <w:rPr>
                <w:color w:val="000000"/>
                <w:szCs w:val="24"/>
              </w:rPr>
              <w:t>63</w:t>
            </w:r>
          </w:p>
        </w:tc>
        <w:tc>
          <w:tcPr>
            <w:tcW w:w="1060" w:type="dxa"/>
            <w:tcBorders>
              <w:top w:val="nil"/>
              <w:left w:val="nil"/>
              <w:bottom w:val="single" w:sz="4" w:space="0" w:color="000000"/>
              <w:right w:val="single" w:sz="4" w:space="0" w:color="000000"/>
            </w:tcBorders>
            <w:noWrap/>
            <w:hideMark/>
          </w:tcPr>
          <w:p w14:paraId="703505AD" w14:textId="77777777" w:rsidR="002E7632" w:rsidRPr="00B459D9" w:rsidRDefault="002E7632" w:rsidP="002E7632">
            <w:pPr>
              <w:widowControl/>
              <w:jc w:val="center"/>
              <w:rPr>
                <w:color w:val="000000"/>
                <w:szCs w:val="24"/>
              </w:rPr>
            </w:pPr>
            <w:r w:rsidRPr="00B459D9">
              <w:rPr>
                <w:color w:val="000000"/>
                <w:szCs w:val="24"/>
              </w:rPr>
              <w:t>17203</w:t>
            </w:r>
          </w:p>
        </w:tc>
        <w:tc>
          <w:tcPr>
            <w:tcW w:w="1083" w:type="dxa"/>
            <w:tcBorders>
              <w:top w:val="nil"/>
              <w:left w:val="nil"/>
              <w:bottom w:val="single" w:sz="4" w:space="0" w:color="000000"/>
              <w:right w:val="single" w:sz="4" w:space="0" w:color="000000"/>
            </w:tcBorders>
            <w:noWrap/>
            <w:hideMark/>
          </w:tcPr>
          <w:p w14:paraId="3D27A3D3" w14:textId="77777777" w:rsidR="002E7632" w:rsidRPr="00B459D9" w:rsidRDefault="002E7632" w:rsidP="002E7632">
            <w:pPr>
              <w:widowControl/>
              <w:jc w:val="center"/>
              <w:rPr>
                <w:color w:val="000000"/>
                <w:szCs w:val="24"/>
              </w:rPr>
            </w:pPr>
            <w:r w:rsidRPr="00B459D9">
              <w:rPr>
                <w:color w:val="000000"/>
                <w:szCs w:val="24"/>
              </w:rPr>
              <w:t>0.6474</w:t>
            </w:r>
          </w:p>
        </w:tc>
        <w:tc>
          <w:tcPr>
            <w:tcW w:w="981" w:type="dxa"/>
            <w:tcBorders>
              <w:top w:val="nil"/>
              <w:left w:val="nil"/>
              <w:bottom w:val="single" w:sz="4" w:space="0" w:color="000000"/>
              <w:right w:val="single" w:sz="4" w:space="0" w:color="000000"/>
            </w:tcBorders>
            <w:noWrap/>
            <w:hideMark/>
          </w:tcPr>
          <w:p w14:paraId="34C4B7BC"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9C9783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115DCC7"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7EC38F70" w14:textId="77777777" w:rsidR="002E7632" w:rsidRPr="00B459D9" w:rsidRDefault="002E7632" w:rsidP="002E7632">
            <w:pPr>
              <w:widowControl/>
              <w:jc w:val="center"/>
              <w:rPr>
                <w:color w:val="000000"/>
                <w:szCs w:val="24"/>
              </w:rPr>
            </w:pPr>
            <w:r w:rsidRPr="00B459D9">
              <w:rPr>
                <w:color w:val="000000"/>
                <w:szCs w:val="24"/>
              </w:rPr>
              <w:t>6,527</w:t>
            </w:r>
          </w:p>
        </w:tc>
        <w:tc>
          <w:tcPr>
            <w:tcW w:w="1423" w:type="dxa"/>
            <w:tcBorders>
              <w:top w:val="nil"/>
              <w:left w:val="nil"/>
              <w:bottom w:val="single" w:sz="4" w:space="0" w:color="000000"/>
              <w:right w:val="single" w:sz="4" w:space="0" w:color="000000"/>
            </w:tcBorders>
            <w:noWrap/>
            <w:hideMark/>
          </w:tcPr>
          <w:p w14:paraId="2F62B107" w14:textId="77777777" w:rsidR="002E7632" w:rsidRPr="00B459D9" w:rsidRDefault="002E7632" w:rsidP="002E7632">
            <w:pPr>
              <w:widowControl/>
              <w:jc w:val="center"/>
              <w:rPr>
                <w:color w:val="000000"/>
                <w:szCs w:val="24"/>
              </w:rPr>
            </w:pPr>
            <w:r w:rsidRPr="00B459D9">
              <w:rPr>
                <w:color w:val="000000"/>
                <w:szCs w:val="24"/>
              </w:rPr>
              <w:t>76,159</w:t>
            </w:r>
          </w:p>
        </w:tc>
      </w:tr>
      <w:tr w:rsidR="002E7632" w:rsidRPr="00B459D9" w14:paraId="59465637"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C512C7D"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71246D95" w14:textId="77777777" w:rsidR="002E7632" w:rsidRPr="00B459D9" w:rsidRDefault="002E7632" w:rsidP="002E7632">
            <w:pPr>
              <w:widowControl/>
              <w:jc w:val="center"/>
              <w:rPr>
                <w:color w:val="000000"/>
                <w:szCs w:val="24"/>
              </w:rPr>
            </w:pPr>
            <w:r w:rsidRPr="00B459D9">
              <w:rPr>
                <w:color w:val="000000"/>
                <w:szCs w:val="24"/>
              </w:rPr>
              <w:t>64</w:t>
            </w:r>
          </w:p>
        </w:tc>
        <w:tc>
          <w:tcPr>
            <w:tcW w:w="1060" w:type="dxa"/>
            <w:tcBorders>
              <w:top w:val="nil"/>
              <w:left w:val="nil"/>
              <w:bottom w:val="single" w:sz="4" w:space="0" w:color="000000"/>
              <w:right w:val="single" w:sz="4" w:space="0" w:color="000000"/>
            </w:tcBorders>
            <w:noWrap/>
            <w:hideMark/>
          </w:tcPr>
          <w:p w14:paraId="1D8CD37C" w14:textId="77777777" w:rsidR="002E7632" w:rsidRPr="00B459D9" w:rsidRDefault="002E7632" w:rsidP="002E7632">
            <w:pPr>
              <w:widowControl/>
              <w:jc w:val="center"/>
              <w:rPr>
                <w:color w:val="000000"/>
                <w:szCs w:val="24"/>
              </w:rPr>
            </w:pPr>
            <w:r w:rsidRPr="00B459D9">
              <w:rPr>
                <w:color w:val="000000"/>
                <w:szCs w:val="24"/>
              </w:rPr>
              <w:t>17301</w:t>
            </w:r>
          </w:p>
        </w:tc>
        <w:tc>
          <w:tcPr>
            <w:tcW w:w="1083" w:type="dxa"/>
            <w:tcBorders>
              <w:top w:val="nil"/>
              <w:left w:val="nil"/>
              <w:bottom w:val="single" w:sz="4" w:space="0" w:color="000000"/>
              <w:right w:val="single" w:sz="4" w:space="0" w:color="000000"/>
            </w:tcBorders>
            <w:noWrap/>
            <w:hideMark/>
          </w:tcPr>
          <w:p w14:paraId="3E99F452" w14:textId="77777777" w:rsidR="002E7632" w:rsidRPr="00B459D9" w:rsidRDefault="002E7632" w:rsidP="002E7632">
            <w:pPr>
              <w:widowControl/>
              <w:jc w:val="center"/>
              <w:rPr>
                <w:color w:val="000000"/>
                <w:szCs w:val="24"/>
              </w:rPr>
            </w:pPr>
            <w:r w:rsidRPr="00B459D9">
              <w:rPr>
                <w:color w:val="000000"/>
                <w:szCs w:val="24"/>
              </w:rPr>
              <w:t>0.7559</w:t>
            </w:r>
          </w:p>
        </w:tc>
        <w:tc>
          <w:tcPr>
            <w:tcW w:w="981" w:type="dxa"/>
            <w:tcBorders>
              <w:top w:val="nil"/>
              <w:left w:val="nil"/>
              <w:bottom w:val="single" w:sz="4" w:space="0" w:color="000000"/>
              <w:right w:val="single" w:sz="4" w:space="0" w:color="000000"/>
            </w:tcBorders>
            <w:noWrap/>
            <w:hideMark/>
          </w:tcPr>
          <w:p w14:paraId="333EB113"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71C0417" w14:textId="77777777" w:rsidR="002E7632" w:rsidRPr="00B459D9" w:rsidRDefault="002E7632" w:rsidP="002E7632">
            <w:pPr>
              <w:widowControl/>
              <w:jc w:val="center"/>
              <w:rPr>
                <w:rFonts w:ascii="標楷體" w:hAnsi="標楷體"/>
                <w:color w:val="000000"/>
                <w:szCs w:val="24"/>
              </w:rPr>
            </w:pPr>
            <w:r w:rsidRPr="00B459D9">
              <w:rPr>
                <w:rFonts w:ascii="標楷體" w:hAnsi="標楷體"/>
                <w:color w:val="000000"/>
                <w:szCs w:val="24"/>
              </w:rPr>
              <w:t>●</w:t>
            </w:r>
          </w:p>
        </w:tc>
        <w:tc>
          <w:tcPr>
            <w:tcW w:w="1219" w:type="dxa"/>
            <w:tcBorders>
              <w:top w:val="nil"/>
              <w:left w:val="nil"/>
              <w:bottom w:val="single" w:sz="4" w:space="0" w:color="000000"/>
              <w:right w:val="single" w:sz="4" w:space="0" w:color="000000"/>
            </w:tcBorders>
            <w:noWrap/>
            <w:hideMark/>
          </w:tcPr>
          <w:p w14:paraId="58D5A631"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17559CB7" w14:textId="77777777" w:rsidR="002E7632" w:rsidRPr="00B459D9" w:rsidRDefault="002E7632" w:rsidP="002E7632">
            <w:pPr>
              <w:widowControl/>
              <w:jc w:val="center"/>
              <w:rPr>
                <w:color w:val="000000"/>
                <w:szCs w:val="24"/>
              </w:rPr>
            </w:pPr>
            <w:r w:rsidRPr="00B459D9">
              <w:rPr>
                <w:color w:val="000000"/>
                <w:szCs w:val="24"/>
              </w:rPr>
              <w:t>7,241</w:t>
            </w:r>
          </w:p>
        </w:tc>
        <w:tc>
          <w:tcPr>
            <w:tcW w:w="1423" w:type="dxa"/>
            <w:tcBorders>
              <w:top w:val="nil"/>
              <w:left w:val="nil"/>
              <w:bottom w:val="single" w:sz="4" w:space="0" w:color="000000"/>
              <w:right w:val="single" w:sz="4" w:space="0" w:color="000000"/>
            </w:tcBorders>
            <w:noWrap/>
            <w:hideMark/>
          </w:tcPr>
          <w:p w14:paraId="4A69D612" w14:textId="77777777" w:rsidR="002E7632" w:rsidRPr="00B459D9" w:rsidRDefault="002E7632" w:rsidP="002E7632">
            <w:pPr>
              <w:widowControl/>
              <w:jc w:val="center"/>
              <w:rPr>
                <w:color w:val="000000"/>
                <w:szCs w:val="24"/>
              </w:rPr>
            </w:pPr>
            <w:r w:rsidRPr="00B459D9">
              <w:rPr>
                <w:color w:val="000000"/>
                <w:szCs w:val="24"/>
              </w:rPr>
              <w:t>143,149</w:t>
            </w:r>
          </w:p>
        </w:tc>
      </w:tr>
      <w:tr w:rsidR="002E7632" w:rsidRPr="00B459D9" w14:paraId="3A57A31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A666879"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45C2EAC2" w14:textId="77777777" w:rsidR="002E7632" w:rsidRPr="00B459D9" w:rsidRDefault="002E7632" w:rsidP="002E7632">
            <w:pPr>
              <w:widowControl/>
              <w:jc w:val="center"/>
              <w:rPr>
                <w:color w:val="000000"/>
                <w:szCs w:val="24"/>
              </w:rPr>
            </w:pPr>
            <w:r w:rsidRPr="00B459D9">
              <w:rPr>
                <w:color w:val="000000"/>
                <w:szCs w:val="24"/>
              </w:rPr>
              <w:t>65</w:t>
            </w:r>
          </w:p>
        </w:tc>
        <w:tc>
          <w:tcPr>
            <w:tcW w:w="1060" w:type="dxa"/>
            <w:tcBorders>
              <w:top w:val="nil"/>
              <w:left w:val="nil"/>
              <w:bottom w:val="single" w:sz="4" w:space="0" w:color="000000"/>
              <w:right w:val="single" w:sz="4" w:space="0" w:color="000000"/>
            </w:tcBorders>
            <w:noWrap/>
            <w:hideMark/>
          </w:tcPr>
          <w:p w14:paraId="61B4F79B" w14:textId="77777777" w:rsidR="002E7632" w:rsidRPr="00B459D9" w:rsidRDefault="002E7632" w:rsidP="002E7632">
            <w:pPr>
              <w:widowControl/>
              <w:jc w:val="center"/>
              <w:rPr>
                <w:color w:val="000000"/>
                <w:szCs w:val="24"/>
              </w:rPr>
            </w:pPr>
            <w:r w:rsidRPr="00B459D9">
              <w:rPr>
                <w:color w:val="000000"/>
                <w:szCs w:val="24"/>
              </w:rPr>
              <w:t>17302</w:t>
            </w:r>
          </w:p>
        </w:tc>
        <w:tc>
          <w:tcPr>
            <w:tcW w:w="1083" w:type="dxa"/>
            <w:tcBorders>
              <w:top w:val="nil"/>
              <w:left w:val="nil"/>
              <w:bottom w:val="single" w:sz="4" w:space="0" w:color="000000"/>
              <w:right w:val="single" w:sz="4" w:space="0" w:color="000000"/>
            </w:tcBorders>
            <w:noWrap/>
            <w:hideMark/>
          </w:tcPr>
          <w:p w14:paraId="768BDB0F" w14:textId="77777777" w:rsidR="002E7632" w:rsidRPr="00B459D9" w:rsidRDefault="002E7632" w:rsidP="002E7632">
            <w:pPr>
              <w:widowControl/>
              <w:jc w:val="center"/>
              <w:rPr>
                <w:color w:val="000000"/>
                <w:szCs w:val="24"/>
              </w:rPr>
            </w:pPr>
            <w:r w:rsidRPr="00B459D9">
              <w:rPr>
                <w:color w:val="000000"/>
                <w:szCs w:val="24"/>
              </w:rPr>
              <w:t>0.4471</w:t>
            </w:r>
          </w:p>
        </w:tc>
        <w:tc>
          <w:tcPr>
            <w:tcW w:w="981" w:type="dxa"/>
            <w:tcBorders>
              <w:top w:val="nil"/>
              <w:left w:val="nil"/>
              <w:bottom w:val="single" w:sz="4" w:space="0" w:color="000000"/>
              <w:right w:val="single" w:sz="4" w:space="0" w:color="000000"/>
            </w:tcBorders>
            <w:noWrap/>
            <w:hideMark/>
          </w:tcPr>
          <w:p w14:paraId="6E5FC1E9"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A9F0466"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178A786"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3CBFC427" w14:textId="77777777" w:rsidR="002E7632" w:rsidRPr="00B459D9" w:rsidRDefault="002E7632" w:rsidP="002E7632">
            <w:pPr>
              <w:widowControl/>
              <w:jc w:val="center"/>
              <w:rPr>
                <w:color w:val="000000"/>
                <w:szCs w:val="24"/>
              </w:rPr>
            </w:pPr>
            <w:r w:rsidRPr="00B459D9">
              <w:rPr>
                <w:color w:val="000000"/>
                <w:szCs w:val="24"/>
              </w:rPr>
              <w:t>8,180</w:t>
            </w:r>
          </w:p>
        </w:tc>
        <w:tc>
          <w:tcPr>
            <w:tcW w:w="1423" w:type="dxa"/>
            <w:tcBorders>
              <w:top w:val="nil"/>
              <w:left w:val="nil"/>
              <w:bottom w:val="single" w:sz="4" w:space="0" w:color="000000"/>
              <w:right w:val="single" w:sz="4" w:space="0" w:color="000000"/>
            </w:tcBorders>
            <w:noWrap/>
            <w:hideMark/>
          </w:tcPr>
          <w:p w14:paraId="23D4EB67" w14:textId="77777777" w:rsidR="002E7632" w:rsidRPr="00B459D9" w:rsidRDefault="002E7632" w:rsidP="002E7632">
            <w:pPr>
              <w:widowControl/>
              <w:jc w:val="center"/>
              <w:rPr>
                <w:color w:val="000000"/>
                <w:szCs w:val="24"/>
              </w:rPr>
            </w:pPr>
            <w:r w:rsidRPr="00B459D9">
              <w:rPr>
                <w:color w:val="000000"/>
                <w:szCs w:val="24"/>
              </w:rPr>
              <w:t>47,796</w:t>
            </w:r>
          </w:p>
        </w:tc>
      </w:tr>
      <w:tr w:rsidR="002E7632" w:rsidRPr="00B459D9" w14:paraId="7EBBB6A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F186692"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7623D83C" w14:textId="77777777" w:rsidR="002E7632" w:rsidRPr="00B459D9" w:rsidRDefault="002E7632" w:rsidP="002E7632">
            <w:pPr>
              <w:widowControl/>
              <w:jc w:val="center"/>
              <w:rPr>
                <w:color w:val="000000"/>
                <w:szCs w:val="24"/>
              </w:rPr>
            </w:pPr>
            <w:r w:rsidRPr="00B459D9">
              <w:rPr>
                <w:color w:val="000000"/>
                <w:szCs w:val="24"/>
              </w:rPr>
              <w:t>66</w:t>
            </w:r>
          </w:p>
        </w:tc>
        <w:tc>
          <w:tcPr>
            <w:tcW w:w="1060" w:type="dxa"/>
            <w:tcBorders>
              <w:top w:val="nil"/>
              <w:left w:val="nil"/>
              <w:bottom w:val="single" w:sz="4" w:space="0" w:color="000000"/>
              <w:right w:val="single" w:sz="4" w:space="0" w:color="000000"/>
            </w:tcBorders>
            <w:noWrap/>
            <w:hideMark/>
          </w:tcPr>
          <w:p w14:paraId="582B76E6" w14:textId="77777777" w:rsidR="002E7632" w:rsidRPr="00B459D9" w:rsidRDefault="002E7632" w:rsidP="002E7632">
            <w:pPr>
              <w:widowControl/>
              <w:jc w:val="center"/>
              <w:rPr>
                <w:color w:val="000000"/>
                <w:szCs w:val="24"/>
              </w:rPr>
            </w:pPr>
            <w:r w:rsidRPr="00B459D9">
              <w:rPr>
                <w:color w:val="000000"/>
                <w:szCs w:val="24"/>
              </w:rPr>
              <w:t>17303</w:t>
            </w:r>
          </w:p>
        </w:tc>
        <w:tc>
          <w:tcPr>
            <w:tcW w:w="1083" w:type="dxa"/>
            <w:tcBorders>
              <w:top w:val="nil"/>
              <w:left w:val="nil"/>
              <w:bottom w:val="single" w:sz="4" w:space="0" w:color="000000"/>
              <w:right w:val="single" w:sz="4" w:space="0" w:color="000000"/>
            </w:tcBorders>
            <w:noWrap/>
            <w:hideMark/>
          </w:tcPr>
          <w:p w14:paraId="167D2E33" w14:textId="77777777" w:rsidR="002E7632" w:rsidRPr="00B459D9" w:rsidRDefault="002E7632" w:rsidP="002E7632">
            <w:pPr>
              <w:widowControl/>
              <w:jc w:val="center"/>
              <w:rPr>
                <w:color w:val="000000"/>
                <w:szCs w:val="24"/>
              </w:rPr>
            </w:pPr>
            <w:r w:rsidRPr="00B459D9">
              <w:rPr>
                <w:color w:val="000000"/>
                <w:szCs w:val="24"/>
              </w:rPr>
              <w:t>0.4171</w:t>
            </w:r>
          </w:p>
        </w:tc>
        <w:tc>
          <w:tcPr>
            <w:tcW w:w="981" w:type="dxa"/>
            <w:tcBorders>
              <w:top w:val="nil"/>
              <w:left w:val="nil"/>
              <w:bottom w:val="single" w:sz="4" w:space="0" w:color="000000"/>
              <w:right w:val="single" w:sz="4" w:space="0" w:color="000000"/>
            </w:tcBorders>
            <w:noWrap/>
            <w:hideMark/>
          </w:tcPr>
          <w:p w14:paraId="5B62096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B10B5EC"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B200D55"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07AC2D41" w14:textId="77777777" w:rsidR="002E7632" w:rsidRPr="00B459D9" w:rsidRDefault="002E7632" w:rsidP="002E7632">
            <w:pPr>
              <w:widowControl/>
              <w:jc w:val="center"/>
              <w:rPr>
                <w:color w:val="000000"/>
                <w:szCs w:val="24"/>
              </w:rPr>
            </w:pPr>
            <w:r w:rsidRPr="00B459D9">
              <w:rPr>
                <w:color w:val="000000"/>
                <w:szCs w:val="24"/>
              </w:rPr>
              <w:t>3,920</w:t>
            </w:r>
          </w:p>
        </w:tc>
        <w:tc>
          <w:tcPr>
            <w:tcW w:w="1423" w:type="dxa"/>
            <w:tcBorders>
              <w:top w:val="nil"/>
              <w:left w:val="nil"/>
              <w:bottom w:val="single" w:sz="4" w:space="0" w:color="000000"/>
              <w:right w:val="single" w:sz="4" w:space="0" w:color="000000"/>
            </w:tcBorders>
            <w:noWrap/>
            <w:hideMark/>
          </w:tcPr>
          <w:p w14:paraId="7350D301" w14:textId="77777777" w:rsidR="002E7632" w:rsidRPr="00B459D9" w:rsidRDefault="002E7632" w:rsidP="002E7632">
            <w:pPr>
              <w:widowControl/>
              <w:jc w:val="center"/>
              <w:rPr>
                <w:color w:val="000000"/>
                <w:szCs w:val="24"/>
              </w:rPr>
            </w:pPr>
            <w:r w:rsidRPr="00B459D9">
              <w:rPr>
                <w:color w:val="000000"/>
                <w:szCs w:val="24"/>
              </w:rPr>
              <w:t>42,424</w:t>
            </w:r>
          </w:p>
        </w:tc>
      </w:tr>
      <w:tr w:rsidR="002E7632" w:rsidRPr="00B459D9" w14:paraId="4B9DFC1F"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25A6D00"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62144E1F" w14:textId="77777777" w:rsidR="002E7632" w:rsidRPr="00B459D9" w:rsidRDefault="002E7632" w:rsidP="002E7632">
            <w:pPr>
              <w:widowControl/>
              <w:jc w:val="center"/>
              <w:rPr>
                <w:color w:val="000000"/>
                <w:szCs w:val="24"/>
              </w:rPr>
            </w:pPr>
            <w:r w:rsidRPr="00B459D9">
              <w:rPr>
                <w:color w:val="000000"/>
                <w:szCs w:val="24"/>
              </w:rPr>
              <w:t>67</w:t>
            </w:r>
          </w:p>
        </w:tc>
        <w:tc>
          <w:tcPr>
            <w:tcW w:w="1060" w:type="dxa"/>
            <w:tcBorders>
              <w:top w:val="nil"/>
              <w:left w:val="nil"/>
              <w:bottom w:val="single" w:sz="4" w:space="0" w:color="000000"/>
              <w:right w:val="single" w:sz="4" w:space="0" w:color="000000"/>
            </w:tcBorders>
            <w:noWrap/>
            <w:hideMark/>
          </w:tcPr>
          <w:p w14:paraId="4005F326" w14:textId="77777777" w:rsidR="002E7632" w:rsidRPr="00B459D9" w:rsidRDefault="002E7632" w:rsidP="002E7632">
            <w:pPr>
              <w:widowControl/>
              <w:jc w:val="center"/>
              <w:rPr>
                <w:color w:val="000000"/>
                <w:szCs w:val="24"/>
              </w:rPr>
            </w:pPr>
            <w:r w:rsidRPr="00B459D9">
              <w:rPr>
                <w:color w:val="000000"/>
                <w:szCs w:val="24"/>
              </w:rPr>
              <w:t>17401</w:t>
            </w:r>
          </w:p>
        </w:tc>
        <w:tc>
          <w:tcPr>
            <w:tcW w:w="1083" w:type="dxa"/>
            <w:tcBorders>
              <w:top w:val="nil"/>
              <w:left w:val="nil"/>
              <w:bottom w:val="single" w:sz="4" w:space="0" w:color="000000"/>
              <w:right w:val="single" w:sz="4" w:space="0" w:color="000000"/>
            </w:tcBorders>
            <w:noWrap/>
            <w:hideMark/>
          </w:tcPr>
          <w:p w14:paraId="3F4DDB43" w14:textId="77777777" w:rsidR="002E7632" w:rsidRPr="00B459D9" w:rsidRDefault="002E7632" w:rsidP="002E7632">
            <w:pPr>
              <w:widowControl/>
              <w:jc w:val="center"/>
              <w:rPr>
                <w:color w:val="000000"/>
                <w:szCs w:val="24"/>
              </w:rPr>
            </w:pPr>
            <w:r w:rsidRPr="00B459D9">
              <w:rPr>
                <w:color w:val="000000"/>
                <w:szCs w:val="24"/>
              </w:rPr>
              <w:t>0.9914</w:t>
            </w:r>
          </w:p>
        </w:tc>
        <w:tc>
          <w:tcPr>
            <w:tcW w:w="981" w:type="dxa"/>
            <w:tcBorders>
              <w:top w:val="nil"/>
              <w:left w:val="nil"/>
              <w:bottom w:val="single" w:sz="4" w:space="0" w:color="000000"/>
              <w:right w:val="single" w:sz="4" w:space="0" w:color="000000"/>
            </w:tcBorders>
            <w:noWrap/>
            <w:hideMark/>
          </w:tcPr>
          <w:p w14:paraId="28E166B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A2F52D9"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48A4824" w14:textId="77777777" w:rsidR="002E7632" w:rsidRPr="00B459D9" w:rsidRDefault="002E7632" w:rsidP="002E7632">
            <w:pPr>
              <w:widowControl/>
              <w:jc w:val="center"/>
              <w:rPr>
                <w:color w:val="000000"/>
                <w:szCs w:val="24"/>
              </w:rPr>
            </w:pPr>
            <w:r w:rsidRPr="00B459D9">
              <w:rPr>
                <w:color w:val="000000"/>
                <w:szCs w:val="24"/>
              </w:rPr>
              <w:t>7</w:t>
            </w:r>
          </w:p>
        </w:tc>
        <w:tc>
          <w:tcPr>
            <w:tcW w:w="1378" w:type="dxa"/>
            <w:tcBorders>
              <w:top w:val="nil"/>
              <w:left w:val="nil"/>
              <w:bottom w:val="single" w:sz="4" w:space="0" w:color="000000"/>
              <w:right w:val="single" w:sz="4" w:space="0" w:color="000000"/>
            </w:tcBorders>
            <w:noWrap/>
            <w:hideMark/>
          </w:tcPr>
          <w:p w14:paraId="37FE69D7" w14:textId="77777777" w:rsidR="002E7632" w:rsidRPr="00B459D9" w:rsidRDefault="002E7632" w:rsidP="002E7632">
            <w:pPr>
              <w:widowControl/>
              <w:jc w:val="center"/>
              <w:rPr>
                <w:color w:val="000000"/>
                <w:szCs w:val="24"/>
              </w:rPr>
            </w:pPr>
            <w:r w:rsidRPr="00B459D9">
              <w:rPr>
                <w:color w:val="000000"/>
                <w:szCs w:val="24"/>
              </w:rPr>
              <w:t>10,056</w:t>
            </w:r>
          </w:p>
        </w:tc>
        <w:tc>
          <w:tcPr>
            <w:tcW w:w="1423" w:type="dxa"/>
            <w:tcBorders>
              <w:top w:val="nil"/>
              <w:left w:val="nil"/>
              <w:bottom w:val="single" w:sz="4" w:space="0" w:color="000000"/>
              <w:right w:val="single" w:sz="4" w:space="0" w:color="000000"/>
            </w:tcBorders>
            <w:noWrap/>
            <w:hideMark/>
          </w:tcPr>
          <w:p w14:paraId="362F3200" w14:textId="77777777" w:rsidR="002E7632" w:rsidRPr="00B459D9" w:rsidRDefault="002E7632" w:rsidP="002E7632">
            <w:pPr>
              <w:widowControl/>
              <w:jc w:val="center"/>
              <w:rPr>
                <w:color w:val="000000"/>
                <w:szCs w:val="24"/>
              </w:rPr>
            </w:pPr>
            <w:r w:rsidRPr="00B459D9">
              <w:rPr>
                <w:color w:val="000000"/>
                <w:szCs w:val="24"/>
              </w:rPr>
              <w:t>107,408</w:t>
            </w:r>
          </w:p>
        </w:tc>
      </w:tr>
      <w:tr w:rsidR="002E7632" w:rsidRPr="00B459D9" w14:paraId="17B5838A"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6DE0E1A"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0FCFB0F3" w14:textId="77777777" w:rsidR="002E7632" w:rsidRPr="00B459D9" w:rsidRDefault="002E7632" w:rsidP="002E7632">
            <w:pPr>
              <w:widowControl/>
              <w:jc w:val="center"/>
              <w:rPr>
                <w:color w:val="000000"/>
                <w:szCs w:val="24"/>
              </w:rPr>
            </w:pPr>
            <w:r w:rsidRPr="00B459D9">
              <w:rPr>
                <w:color w:val="000000"/>
                <w:szCs w:val="24"/>
              </w:rPr>
              <w:t>68</w:t>
            </w:r>
          </w:p>
        </w:tc>
        <w:tc>
          <w:tcPr>
            <w:tcW w:w="1060" w:type="dxa"/>
            <w:tcBorders>
              <w:top w:val="nil"/>
              <w:left w:val="nil"/>
              <w:bottom w:val="single" w:sz="4" w:space="0" w:color="000000"/>
              <w:right w:val="single" w:sz="4" w:space="0" w:color="000000"/>
            </w:tcBorders>
            <w:noWrap/>
            <w:hideMark/>
          </w:tcPr>
          <w:p w14:paraId="2DC401EA" w14:textId="77777777" w:rsidR="002E7632" w:rsidRPr="00B459D9" w:rsidRDefault="002E7632" w:rsidP="002E7632">
            <w:pPr>
              <w:widowControl/>
              <w:jc w:val="center"/>
              <w:rPr>
                <w:color w:val="000000"/>
                <w:szCs w:val="24"/>
              </w:rPr>
            </w:pPr>
            <w:r w:rsidRPr="00B459D9">
              <w:rPr>
                <w:color w:val="000000"/>
                <w:szCs w:val="24"/>
              </w:rPr>
              <w:t>17402</w:t>
            </w:r>
          </w:p>
        </w:tc>
        <w:tc>
          <w:tcPr>
            <w:tcW w:w="1083" w:type="dxa"/>
            <w:tcBorders>
              <w:top w:val="nil"/>
              <w:left w:val="nil"/>
              <w:bottom w:val="single" w:sz="4" w:space="0" w:color="000000"/>
              <w:right w:val="single" w:sz="4" w:space="0" w:color="000000"/>
            </w:tcBorders>
            <w:noWrap/>
            <w:hideMark/>
          </w:tcPr>
          <w:p w14:paraId="538A4B38"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7B747BAE"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3EB9C855"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847441C"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610CE134"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46286B9F"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74BB1241"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983F144"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45CB9705" w14:textId="77777777" w:rsidR="002E7632" w:rsidRPr="00B459D9" w:rsidRDefault="002E7632" w:rsidP="002E7632">
            <w:pPr>
              <w:widowControl/>
              <w:jc w:val="center"/>
              <w:rPr>
                <w:color w:val="000000"/>
                <w:szCs w:val="24"/>
              </w:rPr>
            </w:pPr>
            <w:r w:rsidRPr="00B459D9">
              <w:rPr>
                <w:color w:val="000000"/>
                <w:szCs w:val="24"/>
              </w:rPr>
              <w:t>69</w:t>
            </w:r>
          </w:p>
        </w:tc>
        <w:tc>
          <w:tcPr>
            <w:tcW w:w="1060" w:type="dxa"/>
            <w:tcBorders>
              <w:top w:val="nil"/>
              <w:left w:val="nil"/>
              <w:bottom w:val="single" w:sz="4" w:space="0" w:color="000000"/>
              <w:right w:val="single" w:sz="4" w:space="0" w:color="000000"/>
            </w:tcBorders>
            <w:noWrap/>
            <w:hideMark/>
          </w:tcPr>
          <w:p w14:paraId="2E6D6213" w14:textId="77777777" w:rsidR="002E7632" w:rsidRPr="00B459D9" w:rsidRDefault="002E7632" w:rsidP="002E7632">
            <w:pPr>
              <w:widowControl/>
              <w:jc w:val="center"/>
              <w:rPr>
                <w:color w:val="000000"/>
                <w:szCs w:val="24"/>
              </w:rPr>
            </w:pPr>
            <w:r w:rsidRPr="00B459D9">
              <w:rPr>
                <w:color w:val="000000"/>
                <w:szCs w:val="24"/>
              </w:rPr>
              <w:t>17403</w:t>
            </w:r>
          </w:p>
        </w:tc>
        <w:tc>
          <w:tcPr>
            <w:tcW w:w="1083" w:type="dxa"/>
            <w:tcBorders>
              <w:top w:val="nil"/>
              <w:left w:val="nil"/>
              <w:bottom w:val="single" w:sz="4" w:space="0" w:color="000000"/>
              <w:right w:val="single" w:sz="4" w:space="0" w:color="000000"/>
            </w:tcBorders>
            <w:noWrap/>
            <w:hideMark/>
          </w:tcPr>
          <w:p w14:paraId="355842C7" w14:textId="77777777" w:rsidR="002E7632" w:rsidRPr="00B459D9" w:rsidRDefault="002E7632" w:rsidP="002E7632">
            <w:pPr>
              <w:widowControl/>
              <w:jc w:val="center"/>
              <w:rPr>
                <w:color w:val="000000"/>
                <w:szCs w:val="24"/>
              </w:rPr>
            </w:pPr>
            <w:r w:rsidRPr="00B459D9">
              <w:rPr>
                <w:color w:val="000000"/>
                <w:szCs w:val="24"/>
              </w:rPr>
              <w:t>0.6972</w:t>
            </w:r>
          </w:p>
        </w:tc>
        <w:tc>
          <w:tcPr>
            <w:tcW w:w="981" w:type="dxa"/>
            <w:tcBorders>
              <w:top w:val="nil"/>
              <w:left w:val="nil"/>
              <w:bottom w:val="single" w:sz="4" w:space="0" w:color="000000"/>
              <w:right w:val="single" w:sz="4" w:space="0" w:color="000000"/>
            </w:tcBorders>
            <w:noWrap/>
            <w:hideMark/>
          </w:tcPr>
          <w:p w14:paraId="160697E6"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5FE1099"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ECF8058"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097B83BE" w14:textId="77777777" w:rsidR="002E7632" w:rsidRPr="00B459D9" w:rsidRDefault="002E7632" w:rsidP="002E7632">
            <w:pPr>
              <w:widowControl/>
              <w:jc w:val="center"/>
              <w:rPr>
                <w:color w:val="000000"/>
                <w:szCs w:val="24"/>
              </w:rPr>
            </w:pPr>
            <w:r w:rsidRPr="00B459D9">
              <w:rPr>
                <w:color w:val="000000"/>
                <w:szCs w:val="24"/>
              </w:rPr>
              <w:t>8,020</w:t>
            </w:r>
          </w:p>
        </w:tc>
        <w:tc>
          <w:tcPr>
            <w:tcW w:w="1423" w:type="dxa"/>
            <w:tcBorders>
              <w:top w:val="nil"/>
              <w:left w:val="nil"/>
              <w:bottom w:val="single" w:sz="4" w:space="0" w:color="000000"/>
              <w:right w:val="single" w:sz="4" w:space="0" w:color="000000"/>
            </w:tcBorders>
            <w:noWrap/>
            <w:hideMark/>
          </w:tcPr>
          <w:p w14:paraId="6279C658" w14:textId="77777777" w:rsidR="002E7632" w:rsidRPr="00B459D9" w:rsidRDefault="002E7632" w:rsidP="002E7632">
            <w:pPr>
              <w:widowControl/>
              <w:jc w:val="center"/>
              <w:rPr>
                <w:color w:val="000000"/>
                <w:szCs w:val="24"/>
              </w:rPr>
            </w:pPr>
            <w:r w:rsidRPr="00B459D9">
              <w:rPr>
                <w:color w:val="000000"/>
                <w:szCs w:val="24"/>
              </w:rPr>
              <w:t>84,827</w:t>
            </w:r>
          </w:p>
        </w:tc>
      </w:tr>
      <w:tr w:rsidR="002E7632" w:rsidRPr="00B459D9" w14:paraId="3FC5773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7B84438"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031DF4E2" w14:textId="77777777" w:rsidR="002E7632" w:rsidRPr="00B459D9" w:rsidRDefault="002E7632" w:rsidP="002E7632">
            <w:pPr>
              <w:widowControl/>
              <w:jc w:val="center"/>
              <w:rPr>
                <w:color w:val="000000"/>
                <w:szCs w:val="24"/>
              </w:rPr>
            </w:pPr>
            <w:r w:rsidRPr="00B459D9">
              <w:rPr>
                <w:color w:val="000000"/>
                <w:szCs w:val="24"/>
              </w:rPr>
              <w:t>70</w:t>
            </w:r>
          </w:p>
        </w:tc>
        <w:tc>
          <w:tcPr>
            <w:tcW w:w="1060" w:type="dxa"/>
            <w:tcBorders>
              <w:top w:val="nil"/>
              <w:left w:val="nil"/>
              <w:bottom w:val="single" w:sz="4" w:space="0" w:color="000000"/>
              <w:right w:val="single" w:sz="4" w:space="0" w:color="000000"/>
            </w:tcBorders>
            <w:noWrap/>
            <w:hideMark/>
          </w:tcPr>
          <w:p w14:paraId="2F484217" w14:textId="77777777" w:rsidR="002E7632" w:rsidRPr="00B459D9" w:rsidRDefault="002E7632" w:rsidP="002E7632">
            <w:pPr>
              <w:widowControl/>
              <w:jc w:val="center"/>
              <w:rPr>
                <w:color w:val="000000"/>
                <w:szCs w:val="24"/>
              </w:rPr>
            </w:pPr>
            <w:r w:rsidRPr="00B459D9">
              <w:rPr>
                <w:color w:val="000000"/>
                <w:szCs w:val="24"/>
              </w:rPr>
              <w:t>17404</w:t>
            </w:r>
          </w:p>
        </w:tc>
        <w:tc>
          <w:tcPr>
            <w:tcW w:w="1083" w:type="dxa"/>
            <w:tcBorders>
              <w:top w:val="nil"/>
              <w:left w:val="nil"/>
              <w:bottom w:val="single" w:sz="4" w:space="0" w:color="000000"/>
              <w:right w:val="single" w:sz="4" w:space="0" w:color="000000"/>
            </w:tcBorders>
            <w:noWrap/>
            <w:hideMark/>
          </w:tcPr>
          <w:p w14:paraId="021C4AD9" w14:textId="77777777" w:rsidR="002E7632" w:rsidRPr="00B459D9" w:rsidRDefault="002E7632" w:rsidP="002E7632">
            <w:pPr>
              <w:widowControl/>
              <w:jc w:val="center"/>
              <w:rPr>
                <w:color w:val="000000"/>
                <w:szCs w:val="24"/>
              </w:rPr>
            </w:pPr>
            <w:r w:rsidRPr="00B459D9">
              <w:rPr>
                <w:color w:val="000000"/>
                <w:szCs w:val="24"/>
              </w:rPr>
              <w:t>0.6453</w:t>
            </w:r>
          </w:p>
        </w:tc>
        <w:tc>
          <w:tcPr>
            <w:tcW w:w="981" w:type="dxa"/>
            <w:tcBorders>
              <w:top w:val="nil"/>
              <w:left w:val="nil"/>
              <w:bottom w:val="single" w:sz="4" w:space="0" w:color="000000"/>
              <w:right w:val="single" w:sz="4" w:space="0" w:color="000000"/>
            </w:tcBorders>
            <w:noWrap/>
            <w:hideMark/>
          </w:tcPr>
          <w:p w14:paraId="12700CD3"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FA8B1A6"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5B42A96"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5BD28AF1" w14:textId="77777777" w:rsidR="002E7632" w:rsidRPr="00B459D9" w:rsidRDefault="002E7632" w:rsidP="002E7632">
            <w:pPr>
              <w:widowControl/>
              <w:jc w:val="center"/>
              <w:rPr>
                <w:color w:val="000000"/>
                <w:szCs w:val="24"/>
              </w:rPr>
            </w:pPr>
            <w:r w:rsidRPr="00B459D9">
              <w:rPr>
                <w:color w:val="000000"/>
                <w:szCs w:val="24"/>
              </w:rPr>
              <w:t>8,203</w:t>
            </w:r>
          </w:p>
        </w:tc>
        <w:tc>
          <w:tcPr>
            <w:tcW w:w="1423" w:type="dxa"/>
            <w:tcBorders>
              <w:top w:val="nil"/>
              <w:left w:val="nil"/>
              <w:bottom w:val="single" w:sz="4" w:space="0" w:color="000000"/>
              <w:right w:val="single" w:sz="4" w:space="0" w:color="000000"/>
            </w:tcBorders>
            <w:noWrap/>
            <w:hideMark/>
          </w:tcPr>
          <w:p w14:paraId="37292036" w14:textId="77777777" w:rsidR="002E7632" w:rsidRPr="00B459D9" w:rsidRDefault="002E7632" w:rsidP="002E7632">
            <w:pPr>
              <w:widowControl/>
              <w:jc w:val="center"/>
              <w:rPr>
                <w:color w:val="000000"/>
                <w:szCs w:val="24"/>
              </w:rPr>
            </w:pPr>
            <w:r w:rsidRPr="00B459D9">
              <w:rPr>
                <w:color w:val="000000"/>
                <w:szCs w:val="24"/>
              </w:rPr>
              <w:t>79,401</w:t>
            </w:r>
          </w:p>
        </w:tc>
      </w:tr>
      <w:tr w:rsidR="002E7632" w:rsidRPr="00B459D9" w14:paraId="528F267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57BF471"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4F5D5D01" w14:textId="77777777" w:rsidR="002E7632" w:rsidRPr="00B459D9" w:rsidRDefault="002E7632" w:rsidP="002E7632">
            <w:pPr>
              <w:widowControl/>
              <w:jc w:val="center"/>
              <w:rPr>
                <w:color w:val="000000"/>
                <w:szCs w:val="24"/>
              </w:rPr>
            </w:pPr>
            <w:r w:rsidRPr="00B459D9">
              <w:rPr>
                <w:color w:val="000000"/>
                <w:szCs w:val="24"/>
              </w:rPr>
              <w:t>71</w:t>
            </w:r>
          </w:p>
        </w:tc>
        <w:tc>
          <w:tcPr>
            <w:tcW w:w="1060" w:type="dxa"/>
            <w:tcBorders>
              <w:top w:val="nil"/>
              <w:left w:val="nil"/>
              <w:bottom w:val="single" w:sz="4" w:space="0" w:color="000000"/>
              <w:right w:val="single" w:sz="4" w:space="0" w:color="000000"/>
            </w:tcBorders>
            <w:noWrap/>
            <w:hideMark/>
          </w:tcPr>
          <w:p w14:paraId="4BC5D3EB" w14:textId="77777777" w:rsidR="002E7632" w:rsidRPr="00B459D9" w:rsidRDefault="002E7632" w:rsidP="002E7632">
            <w:pPr>
              <w:widowControl/>
              <w:jc w:val="center"/>
              <w:rPr>
                <w:color w:val="000000"/>
                <w:szCs w:val="24"/>
              </w:rPr>
            </w:pPr>
            <w:r w:rsidRPr="00B459D9">
              <w:rPr>
                <w:color w:val="000000"/>
                <w:szCs w:val="24"/>
              </w:rPr>
              <w:t>17501</w:t>
            </w:r>
          </w:p>
        </w:tc>
        <w:tc>
          <w:tcPr>
            <w:tcW w:w="1083" w:type="dxa"/>
            <w:tcBorders>
              <w:top w:val="nil"/>
              <w:left w:val="nil"/>
              <w:bottom w:val="single" w:sz="4" w:space="0" w:color="000000"/>
              <w:right w:val="single" w:sz="4" w:space="0" w:color="000000"/>
            </w:tcBorders>
            <w:noWrap/>
            <w:hideMark/>
          </w:tcPr>
          <w:p w14:paraId="7F5FAF11" w14:textId="77777777" w:rsidR="002E7632" w:rsidRPr="00B459D9" w:rsidRDefault="002E7632" w:rsidP="002E7632">
            <w:pPr>
              <w:widowControl/>
              <w:jc w:val="center"/>
              <w:rPr>
                <w:color w:val="000000"/>
                <w:szCs w:val="24"/>
              </w:rPr>
            </w:pPr>
            <w:r w:rsidRPr="00B459D9">
              <w:rPr>
                <w:color w:val="000000"/>
                <w:szCs w:val="24"/>
              </w:rPr>
              <w:t>0.7027</w:t>
            </w:r>
          </w:p>
        </w:tc>
        <w:tc>
          <w:tcPr>
            <w:tcW w:w="981" w:type="dxa"/>
            <w:tcBorders>
              <w:top w:val="nil"/>
              <w:left w:val="nil"/>
              <w:bottom w:val="single" w:sz="4" w:space="0" w:color="000000"/>
              <w:right w:val="single" w:sz="4" w:space="0" w:color="000000"/>
            </w:tcBorders>
            <w:noWrap/>
            <w:hideMark/>
          </w:tcPr>
          <w:p w14:paraId="14CC1112"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3B7969C"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519CBEA"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29B0C9EB" w14:textId="77777777" w:rsidR="002E7632" w:rsidRPr="00B459D9" w:rsidRDefault="002E7632" w:rsidP="002E7632">
            <w:pPr>
              <w:widowControl/>
              <w:jc w:val="center"/>
              <w:rPr>
                <w:color w:val="000000"/>
                <w:szCs w:val="24"/>
              </w:rPr>
            </w:pPr>
            <w:r w:rsidRPr="00B459D9">
              <w:rPr>
                <w:color w:val="000000"/>
                <w:szCs w:val="24"/>
              </w:rPr>
              <w:t>7,795</w:t>
            </w:r>
          </w:p>
        </w:tc>
        <w:tc>
          <w:tcPr>
            <w:tcW w:w="1423" w:type="dxa"/>
            <w:tcBorders>
              <w:top w:val="nil"/>
              <w:left w:val="nil"/>
              <w:bottom w:val="single" w:sz="4" w:space="0" w:color="000000"/>
              <w:right w:val="single" w:sz="4" w:space="0" w:color="000000"/>
            </w:tcBorders>
            <w:noWrap/>
            <w:hideMark/>
          </w:tcPr>
          <w:p w14:paraId="7E3F0426" w14:textId="77777777" w:rsidR="002E7632" w:rsidRPr="00B459D9" w:rsidRDefault="002E7632" w:rsidP="002E7632">
            <w:pPr>
              <w:widowControl/>
              <w:jc w:val="center"/>
              <w:rPr>
                <w:color w:val="000000"/>
                <w:szCs w:val="24"/>
              </w:rPr>
            </w:pPr>
            <w:r w:rsidRPr="00B459D9">
              <w:rPr>
                <w:color w:val="000000"/>
                <w:szCs w:val="24"/>
              </w:rPr>
              <w:t>69,498</w:t>
            </w:r>
          </w:p>
        </w:tc>
      </w:tr>
      <w:tr w:rsidR="002E7632" w:rsidRPr="00B459D9" w14:paraId="28ADAA3F"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8C32BB2"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527039A8" w14:textId="77777777" w:rsidR="002E7632" w:rsidRPr="00B459D9" w:rsidRDefault="002E7632" w:rsidP="002E7632">
            <w:pPr>
              <w:widowControl/>
              <w:jc w:val="center"/>
              <w:rPr>
                <w:color w:val="000000"/>
                <w:szCs w:val="24"/>
              </w:rPr>
            </w:pPr>
            <w:r w:rsidRPr="00B459D9">
              <w:rPr>
                <w:color w:val="000000"/>
                <w:szCs w:val="24"/>
              </w:rPr>
              <w:t>72</w:t>
            </w:r>
          </w:p>
        </w:tc>
        <w:tc>
          <w:tcPr>
            <w:tcW w:w="1060" w:type="dxa"/>
            <w:tcBorders>
              <w:top w:val="nil"/>
              <w:left w:val="nil"/>
              <w:bottom w:val="single" w:sz="4" w:space="0" w:color="000000"/>
              <w:right w:val="single" w:sz="4" w:space="0" w:color="000000"/>
            </w:tcBorders>
            <w:noWrap/>
            <w:hideMark/>
          </w:tcPr>
          <w:p w14:paraId="3660D4BF" w14:textId="77777777" w:rsidR="002E7632" w:rsidRPr="00B459D9" w:rsidRDefault="002E7632" w:rsidP="002E7632">
            <w:pPr>
              <w:widowControl/>
              <w:jc w:val="center"/>
              <w:rPr>
                <w:color w:val="000000"/>
                <w:szCs w:val="24"/>
              </w:rPr>
            </w:pPr>
            <w:r w:rsidRPr="00B459D9">
              <w:rPr>
                <w:color w:val="000000"/>
                <w:szCs w:val="24"/>
              </w:rPr>
              <w:t>17502</w:t>
            </w:r>
          </w:p>
        </w:tc>
        <w:tc>
          <w:tcPr>
            <w:tcW w:w="1083" w:type="dxa"/>
            <w:tcBorders>
              <w:top w:val="nil"/>
              <w:left w:val="nil"/>
              <w:bottom w:val="single" w:sz="4" w:space="0" w:color="000000"/>
              <w:right w:val="single" w:sz="4" w:space="0" w:color="000000"/>
            </w:tcBorders>
            <w:noWrap/>
            <w:hideMark/>
          </w:tcPr>
          <w:p w14:paraId="3BCE80BF"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7C2E05A9"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0C9C224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CDBB743"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74126B64"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01AEC44F"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09301AA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968F86D"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3B0F274B" w14:textId="77777777" w:rsidR="002E7632" w:rsidRPr="00B459D9" w:rsidRDefault="002E7632" w:rsidP="002E7632">
            <w:pPr>
              <w:widowControl/>
              <w:jc w:val="center"/>
              <w:rPr>
                <w:color w:val="000000"/>
                <w:szCs w:val="24"/>
              </w:rPr>
            </w:pPr>
            <w:r w:rsidRPr="00B459D9">
              <w:rPr>
                <w:color w:val="000000"/>
                <w:szCs w:val="24"/>
              </w:rPr>
              <w:t>73</w:t>
            </w:r>
          </w:p>
        </w:tc>
        <w:tc>
          <w:tcPr>
            <w:tcW w:w="1060" w:type="dxa"/>
            <w:tcBorders>
              <w:top w:val="nil"/>
              <w:left w:val="nil"/>
              <w:bottom w:val="single" w:sz="4" w:space="0" w:color="000000"/>
              <w:right w:val="single" w:sz="4" w:space="0" w:color="000000"/>
            </w:tcBorders>
            <w:noWrap/>
            <w:hideMark/>
          </w:tcPr>
          <w:p w14:paraId="4F633CD7" w14:textId="77777777" w:rsidR="002E7632" w:rsidRPr="00B459D9" w:rsidRDefault="002E7632" w:rsidP="002E7632">
            <w:pPr>
              <w:widowControl/>
              <w:jc w:val="center"/>
              <w:rPr>
                <w:color w:val="000000"/>
                <w:szCs w:val="24"/>
              </w:rPr>
            </w:pPr>
            <w:r w:rsidRPr="00B459D9">
              <w:rPr>
                <w:color w:val="000000"/>
                <w:szCs w:val="24"/>
              </w:rPr>
              <w:t>17503</w:t>
            </w:r>
          </w:p>
        </w:tc>
        <w:tc>
          <w:tcPr>
            <w:tcW w:w="1083" w:type="dxa"/>
            <w:tcBorders>
              <w:top w:val="nil"/>
              <w:left w:val="nil"/>
              <w:bottom w:val="single" w:sz="4" w:space="0" w:color="000000"/>
              <w:right w:val="single" w:sz="4" w:space="0" w:color="000000"/>
            </w:tcBorders>
            <w:noWrap/>
            <w:hideMark/>
          </w:tcPr>
          <w:p w14:paraId="2D21E0B8" w14:textId="77777777" w:rsidR="002E7632" w:rsidRPr="00B459D9" w:rsidRDefault="002E7632" w:rsidP="002E7632">
            <w:pPr>
              <w:widowControl/>
              <w:jc w:val="center"/>
              <w:rPr>
                <w:color w:val="000000"/>
                <w:szCs w:val="24"/>
              </w:rPr>
            </w:pPr>
            <w:r w:rsidRPr="00B459D9">
              <w:rPr>
                <w:color w:val="000000"/>
                <w:szCs w:val="24"/>
              </w:rPr>
              <w:t>0.4046</w:t>
            </w:r>
          </w:p>
        </w:tc>
        <w:tc>
          <w:tcPr>
            <w:tcW w:w="981" w:type="dxa"/>
            <w:tcBorders>
              <w:top w:val="nil"/>
              <w:left w:val="nil"/>
              <w:bottom w:val="single" w:sz="4" w:space="0" w:color="000000"/>
              <w:right w:val="single" w:sz="4" w:space="0" w:color="000000"/>
            </w:tcBorders>
            <w:noWrap/>
            <w:hideMark/>
          </w:tcPr>
          <w:p w14:paraId="07B6B9C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802C7D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DB938D4"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75C5FFEB" w14:textId="77777777" w:rsidR="002E7632" w:rsidRPr="00B459D9" w:rsidRDefault="002E7632" w:rsidP="002E7632">
            <w:pPr>
              <w:widowControl/>
              <w:jc w:val="center"/>
              <w:rPr>
                <w:color w:val="000000"/>
                <w:szCs w:val="24"/>
              </w:rPr>
            </w:pPr>
            <w:r w:rsidRPr="00B459D9">
              <w:rPr>
                <w:color w:val="000000"/>
                <w:szCs w:val="24"/>
              </w:rPr>
              <w:t>5,189</w:t>
            </w:r>
          </w:p>
        </w:tc>
        <w:tc>
          <w:tcPr>
            <w:tcW w:w="1423" w:type="dxa"/>
            <w:tcBorders>
              <w:top w:val="nil"/>
              <w:left w:val="nil"/>
              <w:bottom w:val="single" w:sz="4" w:space="0" w:color="000000"/>
              <w:right w:val="single" w:sz="4" w:space="0" w:color="000000"/>
            </w:tcBorders>
            <w:noWrap/>
            <w:hideMark/>
          </w:tcPr>
          <w:p w14:paraId="47F7D195" w14:textId="77777777" w:rsidR="002E7632" w:rsidRPr="00B459D9" w:rsidRDefault="002E7632" w:rsidP="002E7632">
            <w:pPr>
              <w:widowControl/>
              <w:jc w:val="center"/>
              <w:rPr>
                <w:color w:val="000000"/>
                <w:szCs w:val="24"/>
              </w:rPr>
            </w:pPr>
            <w:r w:rsidRPr="00B459D9">
              <w:rPr>
                <w:color w:val="000000"/>
                <w:szCs w:val="24"/>
              </w:rPr>
              <w:t>42,780</w:t>
            </w:r>
          </w:p>
        </w:tc>
      </w:tr>
      <w:tr w:rsidR="002E7632" w:rsidRPr="00B459D9" w14:paraId="06AEED2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57BEE49"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4E712A08" w14:textId="77777777" w:rsidR="002E7632" w:rsidRPr="00B459D9" w:rsidRDefault="002E7632" w:rsidP="002E7632">
            <w:pPr>
              <w:widowControl/>
              <w:jc w:val="center"/>
              <w:rPr>
                <w:color w:val="000000"/>
                <w:szCs w:val="24"/>
              </w:rPr>
            </w:pPr>
            <w:r w:rsidRPr="00B459D9">
              <w:rPr>
                <w:color w:val="000000"/>
                <w:szCs w:val="24"/>
              </w:rPr>
              <w:t>74</w:t>
            </w:r>
          </w:p>
        </w:tc>
        <w:tc>
          <w:tcPr>
            <w:tcW w:w="1060" w:type="dxa"/>
            <w:tcBorders>
              <w:top w:val="nil"/>
              <w:left w:val="nil"/>
              <w:bottom w:val="single" w:sz="4" w:space="0" w:color="000000"/>
              <w:right w:val="single" w:sz="4" w:space="0" w:color="000000"/>
            </w:tcBorders>
            <w:noWrap/>
            <w:hideMark/>
          </w:tcPr>
          <w:p w14:paraId="666641A1" w14:textId="77777777" w:rsidR="002E7632" w:rsidRPr="00B459D9" w:rsidRDefault="002E7632" w:rsidP="002E7632">
            <w:pPr>
              <w:widowControl/>
              <w:jc w:val="center"/>
              <w:rPr>
                <w:color w:val="000000"/>
                <w:szCs w:val="24"/>
              </w:rPr>
            </w:pPr>
            <w:r w:rsidRPr="00B459D9">
              <w:rPr>
                <w:color w:val="000000"/>
                <w:szCs w:val="24"/>
              </w:rPr>
              <w:t>17504</w:t>
            </w:r>
          </w:p>
        </w:tc>
        <w:tc>
          <w:tcPr>
            <w:tcW w:w="1083" w:type="dxa"/>
            <w:tcBorders>
              <w:top w:val="nil"/>
              <w:left w:val="nil"/>
              <w:bottom w:val="single" w:sz="4" w:space="0" w:color="000000"/>
              <w:right w:val="single" w:sz="4" w:space="0" w:color="000000"/>
            </w:tcBorders>
            <w:noWrap/>
            <w:hideMark/>
          </w:tcPr>
          <w:p w14:paraId="7BF0BDB0" w14:textId="77777777" w:rsidR="002E7632" w:rsidRPr="00B459D9" w:rsidRDefault="002E7632" w:rsidP="002E7632">
            <w:pPr>
              <w:widowControl/>
              <w:jc w:val="center"/>
              <w:rPr>
                <w:color w:val="000000"/>
                <w:szCs w:val="24"/>
              </w:rPr>
            </w:pPr>
            <w:r w:rsidRPr="00B459D9">
              <w:rPr>
                <w:color w:val="000000"/>
                <w:szCs w:val="24"/>
              </w:rPr>
              <w:t>0.3932</w:t>
            </w:r>
          </w:p>
        </w:tc>
        <w:tc>
          <w:tcPr>
            <w:tcW w:w="981" w:type="dxa"/>
            <w:tcBorders>
              <w:top w:val="nil"/>
              <w:left w:val="nil"/>
              <w:bottom w:val="single" w:sz="4" w:space="0" w:color="000000"/>
              <w:right w:val="single" w:sz="4" w:space="0" w:color="000000"/>
            </w:tcBorders>
            <w:noWrap/>
            <w:hideMark/>
          </w:tcPr>
          <w:p w14:paraId="5DAA00F9"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DF429FF"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AFBF7CC"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2F5E36FC" w14:textId="77777777" w:rsidR="002E7632" w:rsidRPr="00B459D9" w:rsidRDefault="002E7632" w:rsidP="002E7632">
            <w:pPr>
              <w:widowControl/>
              <w:jc w:val="center"/>
              <w:rPr>
                <w:color w:val="000000"/>
                <w:szCs w:val="24"/>
              </w:rPr>
            </w:pPr>
            <w:r w:rsidRPr="00B459D9">
              <w:rPr>
                <w:color w:val="000000"/>
                <w:szCs w:val="24"/>
              </w:rPr>
              <w:t>6,092</w:t>
            </w:r>
          </w:p>
        </w:tc>
        <w:tc>
          <w:tcPr>
            <w:tcW w:w="1423" w:type="dxa"/>
            <w:tcBorders>
              <w:top w:val="nil"/>
              <w:left w:val="nil"/>
              <w:bottom w:val="single" w:sz="4" w:space="0" w:color="000000"/>
              <w:right w:val="single" w:sz="4" w:space="0" w:color="000000"/>
            </w:tcBorders>
            <w:noWrap/>
            <w:hideMark/>
          </w:tcPr>
          <w:p w14:paraId="4C702E59" w14:textId="77777777" w:rsidR="002E7632" w:rsidRPr="00B459D9" w:rsidRDefault="002E7632" w:rsidP="002E7632">
            <w:pPr>
              <w:widowControl/>
              <w:jc w:val="center"/>
              <w:rPr>
                <w:color w:val="000000"/>
                <w:szCs w:val="24"/>
              </w:rPr>
            </w:pPr>
            <w:r w:rsidRPr="00B459D9">
              <w:rPr>
                <w:color w:val="000000"/>
                <w:szCs w:val="24"/>
              </w:rPr>
              <w:t>39,712</w:t>
            </w:r>
          </w:p>
        </w:tc>
      </w:tr>
      <w:tr w:rsidR="002E7632" w:rsidRPr="00B459D9" w14:paraId="10C22661"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FCC4BA0"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5B7E3940" w14:textId="77777777" w:rsidR="002E7632" w:rsidRPr="00B459D9" w:rsidRDefault="002E7632" w:rsidP="002E7632">
            <w:pPr>
              <w:widowControl/>
              <w:jc w:val="center"/>
              <w:rPr>
                <w:color w:val="000000"/>
                <w:szCs w:val="24"/>
              </w:rPr>
            </w:pPr>
            <w:r w:rsidRPr="00B459D9">
              <w:rPr>
                <w:color w:val="000000"/>
                <w:szCs w:val="24"/>
              </w:rPr>
              <w:t>75</w:t>
            </w:r>
          </w:p>
        </w:tc>
        <w:tc>
          <w:tcPr>
            <w:tcW w:w="1060" w:type="dxa"/>
            <w:tcBorders>
              <w:top w:val="nil"/>
              <w:left w:val="nil"/>
              <w:bottom w:val="single" w:sz="4" w:space="0" w:color="000000"/>
              <w:right w:val="single" w:sz="4" w:space="0" w:color="000000"/>
            </w:tcBorders>
            <w:noWrap/>
            <w:hideMark/>
          </w:tcPr>
          <w:p w14:paraId="14673D78" w14:textId="77777777" w:rsidR="002E7632" w:rsidRPr="00B459D9" w:rsidRDefault="002E7632" w:rsidP="002E7632">
            <w:pPr>
              <w:widowControl/>
              <w:jc w:val="center"/>
              <w:rPr>
                <w:color w:val="000000"/>
                <w:szCs w:val="24"/>
              </w:rPr>
            </w:pPr>
            <w:r w:rsidRPr="00B459D9">
              <w:rPr>
                <w:color w:val="000000"/>
                <w:szCs w:val="24"/>
              </w:rPr>
              <w:t>17601</w:t>
            </w:r>
          </w:p>
        </w:tc>
        <w:tc>
          <w:tcPr>
            <w:tcW w:w="1083" w:type="dxa"/>
            <w:tcBorders>
              <w:top w:val="nil"/>
              <w:left w:val="nil"/>
              <w:bottom w:val="single" w:sz="4" w:space="0" w:color="000000"/>
              <w:right w:val="single" w:sz="4" w:space="0" w:color="000000"/>
            </w:tcBorders>
            <w:noWrap/>
            <w:hideMark/>
          </w:tcPr>
          <w:p w14:paraId="57ADE9AD" w14:textId="77777777" w:rsidR="002E7632" w:rsidRPr="00B459D9" w:rsidRDefault="002E7632" w:rsidP="002E7632">
            <w:pPr>
              <w:widowControl/>
              <w:jc w:val="center"/>
              <w:rPr>
                <w:color w:val="000000"/>
                <w:szCs w:val="24"/>
              </w:rPr>
            </w:pPr>
            <w:r w:rsidRPr="00B459D9">
              <w:rPr>
                <w:color w:val="000000"/>
                <w:szCs w:val="24"/>
              </w:rPr>
              <w:t>1.1033</w:t>
            </w:r>
          </w:p>
        </w:tc>
        <w:tc>
          <w:tcPr>
            <w:tcW w:w="981" w:type="dxa"/>
            <w:tcBorders>
              <w:top w:val="nil"/>
              <w:left w:val="nil"/>
              <w:bottom w:val="single" w:sz="4" w:space="0" w:color="000000"/>
              <w:right w:val="single" w:sz="4" w:space="0" w:color="000000"/>
            </w:tcBorders>
            <w:noWrap/>
            <w:hideMark/>
          </w:tcPr>
          <w:p w14:paraId="45EA7DD2"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FE9B150"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344239A" w14:textId="77777777" w:rsidR="002E7632" w:rsidRPr="00B459D9" w:rsidRDefault="002E7632" w:rsidP="002E7632">
            <w:pPr>
              <w:widowControl/>
              <w:jc w:val="center"/>
              <w:rPr>
                <w:color w:val="000000"/>
                <w:szCs w:val="24"/>
              </w:rPr>
            </w:pPr>
            <w:r w:rsidRPr="00B459D9">
              <w:rPr>
                <w:color w:val="000000"/>
                <w:szCs w:val="24"/>
              </w:rPr>
              <w:t>9</w:t>
            </w:r>
          </w:p>
        </w:tc>
        <w:tc>
          <w:tcPr>
            <w:tcW w:w="1378" w:type="dxa"/>
            <w:tcBorders>
              <w:top w:val="nil"/>
              <w:left w:val="nil"/>
              <w:bottom w:val="single" w:sz="4" w:space="0" w:color="000000"/>
              <w:right w:val="single" w:sz="4" w:space="0" w:color="000000"/>
            </w:tcBorders>
            <w:noWrap/>
            <w:hideMark/>
          </w:tcPr>
          <w:p w14:paraId="7816A71B" w14:textId="77777777" w:rsidR="002E7632" w:rsidRPr="00B459D9" w:rsidRDefault="002E7632" w:rsidP="002E7632">
            <w:pPr>
              <w:widowControl/>
              <w:jc w:val="center"/>
              <w:rPr>
                <w:color w:val="000000"/>
                <w:szCs w:val="24"/>
              </w:rPr>
            </w:pPr>
            <w:r w:rsidRPr="00B459D9">
              <w:rPr>
                <w:color w:val="000000"/>
                <w:szCs w:val="24"/>
              </w:rPr>
              <w:t>9,434</w:t>
            </w:r>
          </w:p>
        </w:tc>
        <w:tc>
          <w:tcPr>
            <w:tcW w:w="1423" w:type="dxa"/>
            <w:tcBorders>
              <w:top w:val="nil"/>
              <w:left w:val="nil"/>
              <w:bottom w:val="single" w:sz="4" w:space="0" w:color="000000"/>
              <w:right w:val="single" w:sz="4" w:space="0" w:color="000000"/>
            </w:tcBorders>
            <w:noWrap/>
            <w:hideMark/>
          </w:tcPr>
          <w:p w14:paraId="1815A0AF" w14:textId="77777777" w:rsidR="002E7632" w:rsidRPr="00B459D9" w:rsidRDefault="002E7632" w:rsidP="002E7632">
            <w:pPr>
              <w:widowControl/>
              <w:jc w:val="center"/>
              <w:rPr>
                <w:color w:val="000000"/>
                <w:szCs w:val="24"/>
              </w:rPr>
            </w:pPr>
            <w:r w:rsidRPr="00B459D9">
              <w:rPr>
                <w:color w:val="000000"/>
                <w:szCs w:val="24"/>
              </w:rPr>
              <w:t>144,358</w:t>
            </w:r>
          </w:p>
        </w:tc>
      </w:tr>
      <w:tr w:rsidR="002E7632" w:rsidRPr="00B459D9" w14:paraId="49881E1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34711B0"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587E3420" w14:textId="77777777" w:rsidR="002E7632" w:rsidRPr="00B459D9" w:rsidRDefault="002E7632" w:rsidP="002E7632">
            <w:pPr>
              <w:widowControl/>
              <w:jc w:val="center"/>
              <w:rPr>
                <w:color w:val="000000"/>
                <w:szCs w:val="24"/>
              </w:rPr>
            </w:pPr>
            <w:r w:rsidRPr="00B459D9">
              <w:rPr>
                <w:color w:val="000000"/>
                <w:szCs w:val="24"/>
              </w:rPr>
              <w:t>76</w:t>
            </w:r>
          </w:p>
        </w:tc>
        <w:tc>
          <w:tcPr>
            <w:tcW w:w="1060" w:type="dxa"/>
            <w:tcBorders>
              <w:top w:val="nil"/>
              <w:left w:val="nil"/>
              <w:bottom w:val="single" w:sz="4" w:space="0" w:color="000000"/>
              <w:right w:val="single" w:sz="4" w:space="0" w:color="000000"/>
            </w:tcBorders>
            <w:noWrap/>
            <w:hideMark/>
          </w:tcPr>
          <w:p w14:paraId="7CA28963" w14:textId="77777777" w:rsidR="002E7632" w:rsidRPr="00B459D9" w:rsidRDefault="002E7632" w:rsidP="002E7632">
            <w:pPr>
              <w:widowControl/>
              <w:jc w:val="center"/>
              <w:rPr>
                <w:color w:val="000000"/>
                <w:szCs w:val="24"/>
              </w:rPr>
            </w:pPr>
            <w:r w:rsidRPr="00B459D9">
              <w:rPr>
                <w:color w:val="000000"/>
                <w:szCs w:val="24"/>
              </w:rPr>
              <w:t>17602</w:t>
            </w:r>
          </w:p>
        </w:tc>
        <w:tc>
          <w:tcPr>
            <w:tcW w:w="1083" w:type="dxa"/>
            <w:tcBorders>
              <w:top w:val="nil"/>
              <w:left w:val="nil"/>
              <w:bottom w:val="single" w:sz="4" w:space="0" w:color="000000"/>
              <w:right w:val="single" w:sz="4" w:space="0" w:color="000000"/>
            </w:tcBorders>
            <w:noWrap/>
            <w:hideMark/>
          </w:tcPr>
          <w:p w14:paraId="027DA30A" w14:textId="77777777" w:rsidR="002E7632" w:rsidRPr="00B459D9" w:rsidRDefault="002E7632" w:rsidP="002E7632">
            <w:pPr>
              <w:widowControl/>
              <w:jc w:val="center"/>
              <w:rPr>
                <w:color w:val="000000"/>
                <w:szCs w:val="24"/>
              </w:rPr>
            </w:pPr>
            <w:r w:rsidRPr="00B459D9">
              <w:rPr>
                <w:color w:val="000000"/>
                <w:szCs w:val="24"/>
              </w:rPr>
              <w:t>0.6946</w:t>
            </w:r>
          </w:p>
        </w:tc>
        <w:tc>
          <w:tcPr>
            <w:tcW w:w="981" w:type="dxa"/>
            <w:tcBorders>
              <w:top w:val="nil"/>
              <w:left w:val="nil"/>
              <w:bottom w:val="single" w:sz="4" w:space="0" w:color="000000"/>
              <w:right w:val="single" w:sz="4" w:space="0" w:color="000000"/>
            </w:tcBorders>
            <w:noWrap/>
            <w:hideMark/>
          </w:tcPr>
          <w:p w14:paraId="28E464B7"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CF88F28"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698D7BC" w14:textId="77777777" w:rsidR="002E7632" w:rsidRPr="00B459D9" w:rsidRDefault="002E7632" w:rsidP="002E7632">
            <w:pPr>
              <w:widowControl/>
              <w:jc w:val="center"/>
              <w:rPr>
                <w:color w:val="000000"/>
                <w:szCs w:val="24"/>
              </w:rPr>
            </w:pPr>
            <w:r w:rsidRPr="00B459D9">
              <w:rPr>
                <w:color w:val="000000"/>
                <w:szCs w:val="24"/>
              </w:rPr>
              <w:t>7</w:t>
            </w:r>
          </w:p>
        </w:tc>
        <w:tc>
          <w:tcPr>
            <w:tcW w:w="1378" w:type="dxa"/>
            <w:tcBorders>
              <w:top w:val="nil"/>
              <w:left w:val="nil"/>
              <w:bottom w:val="single" w:sz="4" w:space="0" w:color="000000"/>
              <w:right w:val="single" w:sz="4" w:space="0" w:color="000000"/>
            </w:tcBorders>
            <w:noWrap/>
            <w:hideMark/>
          </w:tcPr>
          <w:p w14:paraId="709917D8" w14:textId="77777777" w:rsidR="002E7632" w:rsidRPr="00B459D9" w:rsidRDefault="002E7632" w:rsidP="002E7632">
            <w:pPr>
              <w:widowControl/>
              <w:jc w:val="center"/>
              <w:rPr>
                <w:color w:val="000000"/>
                <w:szCs w:val="24"/>
              </w:rPr>
            </w:pPr>
            <w:r w:rsidRPr="00B459D9">
              <w:rPr>
                <w:color w:val="000000"/>
                <w:szCs w:val="24"/>
              </w:rPr>
              <w:t>8,579</w:t>
            </w:r>
          </w:p>
        </w:tc>
        <w:tc>
          <w:tcPr>
            <w:tcW w:w="1423" w:type="dxa"/>
            <w:tcBorders>
              <w:top w:val="nil"/>
              <w:left w:val="nil"/>
              <w:bottom w:val="single" w:sz="4" w:space="0" w:color="000000"/>
              <w:right w:val="single" w:sz="4" w:space="0" w:color="000000"/>
            </w:tcBorders>
            <w:noWrap/>
            <w:hideMark/>
          </w:tcPr>
          <w:p w14:paraId="3C349D6C" w14:textId="77777777" w:rsidR="002E7632" w:rsidRPr="00B459D9" w:rsidRDefault="002E7632" w:rsidP="002E7632">
            <w:pPr>
              <w:widowControl/>
              <w:jc w:val="center"/>
              <w:rPr>
                <w:color w:val="000000"/>
                <w:szCs w:val="24"/>
              </w:rPr>
            </w:pPr>
            <w:r w:rsidRPr="00B459D9">
              <w:rPr>
                <w:color w:val="000000"/>
                <w:szCs w:val="24"/>
              </w:rPr>
              <w:t>83,669</w:t>
            </w:r>
          </w:p>
        </w:tc>
      </w:tr>
      <w:tr w:rsidR="002E7632" w:rsidRPr="00B459D9" w14:paraId="4760A18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5F61FE3"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4E31F34C" w14:textId="77777777" w:rsidR="002E7632" w:rsidRPr="00B459D9" w:rsidRDefault="002E7632" w:rsidP="002E7632">
            <w:pPr>
              <w:widowControl/>
              <w:jc w:val="center"/>
              <w:rPr>
                <w:color w:val="000000"/>
                <w:szCs w:val="24"/>
              </w:rPr>
            </w:pPr>
            <w:r w:rsidRPr="00B459D9">
              <w:rPr>
                <w:color w:val="000000"/>
                <w:szCs w:val="24"/>
              </w:rPr>
              <w:t>77</w:t>
            </w:r>
          </w:p>
        </w:tc>
        <w:tc>
          <w:tcPr>
            <w:tcW w:w="1060" w:type="dxa"/>
            <w:tcBorders>
              <w:top w:val="nil"/>
              <w:left w:val="nil"/>
              <w:bottom w:val="single" w:sz="4" w:space="0" w:color="000000"/>
              <w:right w:val="single" w:sz="4" w:space="0" w:color="000000"/>
            </w:tcBorders>
            <w:noWrap/>
            <w:hideMark/>
          </w:tcPr>
          <w:p w14:paraId="6D4F8E69" w14:textId="77777777" w:rsidR="002E7632" w:rsidRPr="00B459D9" w:rsidRDefault="002E7632" w:rsidP="002E7632">
            <w:pPr>
              <w:widowControl/>
              <w:jc w:val="center"/>
              <w:rPr>
                <w:color w:val="000000"/>
                <w:szCs w:val="24"/>
              </w:rPr>
            </w:pPr>
            <w:r w:rsidRPr="00B459D9">
              <w:rPr>
                <w:color w:val="000000"/>
                <w:szCs w:val="24"/>
              </w:rPr>
              <w:t>17603</w:t>
            </w:r>
          </w:p>
        </w:tc>
        <w:tc>
          <w:tcPr>
            <w:tcW w:w="1083" w:type="dxa"/>
            <w:tcBorders>
              <w:top w:val="nil"/>
              <w:left w:val="nil"/>
              <w:bottom w:val="single" w:sz="4" w:space="0" w:color="000000"/>
              <w:right w:val="single" w:sz="4" w:space="0" w:color="000000"/>
            </w:tcBorders>
            <w:noWrap/>
            <w:hideMark/>
          </w:tcPr>
          <w:p w14:paraId="20175040" w14:textId="77777777" w:rsidR="002E7632" w:rsidRPr="00B459D9" w:rsidRDefault="002E7632" w:rsidP="002E7632">
            <w:pPr>
              <w:widowControl/>
              <w:jc w:val="center"/>
              <w:rPr>
                <w:color w:val="000000"/>
                <w:szCs w:val="24"/>
              </w:rPr>
            </w:pPr>
            <w:r w:rsidRPr="00B459D9">
              <w:rPr>
                <w:color w:val="000000"/>
                <w:szCs w:val="24"/>
              </w:rPr>
              <w:t>0.6411</w:t>
            </w:r>
          </w:p>
        </w:tc>
        <w:tc>
          <w:tcPr>
            <w:tcW w:w="981" w:type="dxa"/>
            <w:tcBorders>
              <w:top w:val="nil"/>
              <w:left w:val="nil"/>
              <w:bottom w:val="single" w:sz="4" w:space="0" w:color="000000"/>
              <w:right w:val="single" w:sz="4" w:space="0" w:color="000000"/>
            </w:tcBorders>
            <w:noWrap/>
            <w:hideMark/>
          </w:tcPr>
          <w:p w14:paraId="396E75B3"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DA634AF"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C40038D"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4ED51A3A" w14:textId="77777777" w:rsidR="002E7632" w:rsidRPr="00B459D9" w:rsidRDefault="002E7632" w:rsidP="002E7632">
            <w:pPr>
              <w:widowControl/>
              <w:jc w:val="center"/>
              <w:rPr>
                <w:color w:val="000000"/>
                <w:szCs w:val="24"/>
              </w:rPr>
            </w:pPr>
            <w:r w:rsidRPr="00B459D9">
              <w:rPr>
                <w:color w:val="000000"/>
                <w:szCs w:val="24"/>
              </w:rPr>
              <w:t>7,801</w:t>
            </w:r>
          </w:p>
        </w:tc>
        <w:tc>
          <w:tcPr>
            <w:tcW w:w="1423" w:type="dxa"/>
            <w:tcBorders>
              <w:top w:val="nil"/>
              <w:left w:val="nil"/>
              <w:bottom w:val="single" w:sz="4" w:space="0" w:color="000000"/>
              <w:right w:val="single" w:sz="4" w:space="0" w:color="000000"/>
            </w:tcBorders>
            <w:noWrap/>
            <w:hideMark/>
          </w:tcPr>
          <w:p w14:paraId="605C1363" w14:textId="77777777" w:rsidR="002E7632" w:rsidRPr="00B459D9" w:rsidRDefault="002E7632" w:rsidP="002E7632">
            <w:pPr>
              <w:widowControl/>
              <w:jc w:val="center"/>
              <w:rPr>
                <w:color w:val="000000"/>
                <w:szCs w:val="24"/>
              </w:rPr>
            </w:pPr>
            <w:r w:rsidRPr="00B459D9">
              <w:rPr>
                <w:color w:val="000000"/>
                <w:szCs w:val="24"/>
              </w:rPr>
              <w:t>76,129</w:t>
            </w:r>
          </w:p>
        </w:tc>
      </w:tr>
      <w:tr w:rsidR="002E7632" w:rsidRPr="00B459D9" w14:paraId="1531ED0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1213C03"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530830FB" w14:textId="77777777" w:rsidR="002E7632" w:rsidRPr="00B459D9" w:rsidRDefault="002E7632" w:rsidP="002E7632">
            <w:pPr>
              <w:widowControl/>
              <w:jc w:val="center"/>
              <w:rPr>
                <w:color w:val="000000"/>
                <w:szCs w:val="24"/>
              </w:rPr>
            </w:pPr>
            <w:r w:rsidRPr="00B459D9">
              <w:rPr>
                <w:color w:val="000000"/>
                <w:szCs w:val="24"/>
              </w:rPr>
              <w:t>78</w:t>
            </w:r>
          </w:p>
        </w:tc>
        <w:tc>
          <w:tcPr>
            <w:tcW w:w="1060" w:type="dxa"/>
            <w:tcBorders>
              <w:top w:val="nil"/>
              <w:left w:val="nil"/>
              <w:bottom w:val="single" w:sz="4" w:space="0" w:color="000000"/>
              <w:right w:val="single" w:sz="4" w:space="0" w:color="000000"/>
            </w:tcBorders>
            <w:noWrap/>
            <w:hideMark/>
          </w:tcPr>
          <w:p w14:paraId="7C4BEA9E" w14:textId="77777777" w:rsidR="002E7632" w:rsidRPr="00B459D9" w:rsidRDefault="002E7632" w:rsidP="002E7632">
            <w:pPr>
              <w:widowControl/>
              <w:jc w:val="center"/>
              <w:rPr>
                <w:color w:val="000000"/>
                <w:szCs w:val="24"/>
              </w:rPr>
            </w:pPr>
            <w:r w:rsidRPr="00B459D9">
              <w:rPr>
                <w:color w:val="000000"/>
                <w:szCs w:val="24"/>
              </w:rPr>
              <w:t>17604</w:t>
            </w:r>
          </w:p>
        </w:tc>
        <w:tc>
          <w:tcPr>
            <w:tcW w:w="1083" w:type="dxa"/>
            <w:tcBorders>
              <w:top w:val="nil"/>
              <w:left w:val="nil"/>
              <w:bottom w:val="single" w:sz="4" w:space="0" w:color="000000"/>
              <w:right w:val="single" w:sz="4" w:space="0" w:color="000000"/>
            </w:tcBorders>
            <w:noWrap/>
            <w:hideMark/>
          </w:tcPr>
          <w:p w14:paraId="07749CA6" w14:textId="77777777" w:rsidR="002E7632" w:rsidRPr="00B459D9" w:rsidRDefault="002E7632" w:rsidP="002E7632">
            <w:pPr>
              <w:widowControl/>
              <w:jc w:val="center"/>
              <w:rPr>
                <w:color w:val="000000"/>
                <w:szCs w:val="24"/>
              </w:rPr>
            </w:pPr>
            <w:r w:rsidRPr="00B459D9">
              <w:rPr>
                <w:color w:val="000000"/>
                <w:szCs w:val="24"/>
              </w:rPr>
              <w:t>0.5656</w:t>
            </w:r>
          </w:p>
        </w:tc>
        <w:tc>
          <w:tcPr>
            <w:tcW w:w="981" w:type="dxa"/>
            <w:tcBorders>
              <w:top w:val="nil"/>
              <w:left w:val="nil"/>
              <w:bottom w:val="single" w:sz="4" w:space="0" w:color="000000"/>
              <w:right w:val="single" w:sz="4" w:space="0" w:color="000000"/>
            </w:tcBorders>
            <w:noWrap/>
            <w:hideMark/>
          </w:tcPr>
          <w:p w14:paraId="1FAA397D"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06C383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2B48A17"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53226979" w14:textId="77777777" w:rsidR="002E7632" w:rsidRPr="00B459D9" w:rsidRDefault="002E7632" w:rsidP="002E7632">
            <w:pPr>
              <w:widowControl/>
              <w:jc w:val="center"/>
              <w:rPr>
                <w:color w:val="000000"/>
                <w:szCs w:val="24"/>
              </w:rPr>
            </w:pPr>
            <w:r w:rsidRPr="00B459D9">
              <w:rPr>
                <w:color w:val="000000"/>
                <w:szCs w:val="24"/>
              </w:rPr>
              <w:t>6,257</w:t>
            </w:r>
          </w:p>
        </w:tc>
        <w:tc>
          <w:tcPr>
            <w:tcW w:w="1423" w:type="dxa"/>
            <w:tcBorders>
              <w:top w:val="nil"/>
              <w:left w:val="nil"/>
              <w:bottom w:val="single" w:sz="4" w:space="0" w:color="000000"/>
              <w:right w:val="single" w:sz="4" w:space="0" w:color="000000"/>
            </w:tcBorders>
            <w:noWrap/>
            <w:hideMark/>
          </w:tcPr>
          <w:p w14:paraId="6A352DFB" w14:textId="77777777" w:rsidR="002E7632" w:rsidRPr="00B459D9" w:rsidRDefault="002E7632" w:rsidP="002E7632">
            <w:pPr>
              <w:widowControl/>
              <w:jc w:val="center"/>
              <w:rPr>
                <w:color w:val="000000"/>
                <w:szCs w:val="24"/>
              </w:rPr>
            </w:pPr>
            <w:r w:rsidRPr="00B459D9">
              <w:rPr>
                <w:color w:val="000000"/>
                <w:szCs w:val="24"/>
              </w:rPr>
              <w:t>84,594</w:t>
            </w:r>
          </w:p>
        </w:tc>
      </w:tr>
      <w:tr w:rsidR="002E7632" w:rsidRPr="00B459D9" w14:paraId="66B6DCA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75EB5CE"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47716345" w14:textId="77777777" w:rsidR="002E7632" w:rsidRPr="00B459D9" w:rsidRDefault="002E7632" w:rsidP="002E7632">
            <w:pPr>
              <w:widowControl/>
              <w:jc w:val="center"/>
              <w:rPr>
                <w:color w:val="000000"/>
                <w:szCs w:val="24"/>
              </w:rPr>
            </w:pPr>
            <w:r w:rsidRPr="00B459D9">
              <w:rPr>
                <w:color w:val="000000"/>
                <w:szCs w:val="24"/>
              </w:rPr>
              <w:t>79</w:t>
            </w:r>
          </w:p>
        </w:tc>
        <w:tc>
          <w:tcPr>
            <w:tcW w:w="1060" w:type="dxa"/>
            <w:tcBorders>
              <w:top w:val="nil"/>
              <w:left w:val="nil"/>
              <w:bottom w:val="single" w:sz="4" w:space="0" w:color="000000"/>
              <w:right w:val="single" w:sz="4" w:space="0" w:color="000000"/>
            </w:tcBorders>
            <w:noWrap/>
            <w:hideMark/>
          </w:tcPr>
          <w:p w14:paraId="63FA3A30" w14:textId="77777777" w:rsidR="002E7632" w:rsidRPr="00B459D9" w:rsidRDefault="002E7632" w:rsidP="002E7632">
            <w:pPr>
              <w:widowControl/>
              <w:jc w:val="center"/>
              <w:rPr>
                <w:color w:val="000000"/>
                <w:szCs w:val="24"/>
              </w:rPr>
            </w:pPr>
            <w:r w:rsidRPr="00B459D9">
              <w:rPr>
                <w:color w:val="000000"/>
                <w:szCs w:val="24"/>
              </w:rPr>
              <w:t>177</w:t>
            </w:r>
          </w:p>
        </w:tc>
        <w:tc>
          <w:tcPr>
            <w:tcW w:w="1083" w:type="dxa"/>
            <w:tcBorders>
              <w:top w:val="nil"/>
              <w:left w:val="nil"/>
              <w:bottom w:val="single" w:sz="4" w:space="0" w:color="000000"/>
              <w:right w:val="single" w:sz="4" w:space="0" w:color="000000"/>
            </w:tcBorders>
            <w:noWrap/>
            <w:hideMark/>
          </w:tcPr>
          <w:p w14:paraId="11972167" w14:textId="77777777" w:rsidR="002E7632" w:rsidRPr="00B459D9" w:rsidRDefault="002E7632" w:rsidP="002E7632">
            <w:pPr>
              <w:widowControl/>
              <w:jc w:val="center"/>
              <w:rPr>
                <w:color w:val="000000"/>
                <w:szCs w:val="24"/>
              </w:rPr>
            </w:pPr>
            <w:r w:rsidRPr="00B459D9">
              <w:rPr>
                <w:color w:val="000000"/>
                <w:szCs w:val="24"/>
              </w:rPr>
              <w:t>0.5091</w:t>
            </w:r>
          </w:p>
        </w:tc>
        <w:tc>
          <w:tcPr>
            <w:tcW w:w="981" w:type="dxa"/>
            <w:tcBorders>
              <w:top w:val="nil"/>
              <w:left w:val="nil"/>
              <w:bottom w:val="single" w:sz="4" w:space="0" w:color="000000"/>
              <w:right w:val="single" w:sz="4" w:space="0" w:color="000000"/>
            </w:tcBorders>
            <w:noWrap/>
            <w:hideMark/>
          </w:tcPr>
          <w:p w14:paraId="6DE91759"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231B49C"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7EA8123"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2A690BF6" w14:textId="77777777" w:rsidR="002E7632" w:rsidRPr="00B459D9" w:rsidRDefault="002E7632" w:rsidP="002E7632">
            <w:pPr>
              <w:widowControl/>
              <w:jc w:val="center"/>
              <w:rPr>
                <w:color w:val="000000"/>
                <w:szCs w:val="24"/>
              </w:rPr>
            </w:pPr>
            <w:r w:rsidRPr="00B459D9">
              <w:rPr>
                <w:color w:val="000000"/>
                <w:szCs w:val="24"/>
              </w:rPr>
              <w:t>7,292</w:t>
            </w:r>
          </w:p>
        </w:tc>
        <w:tc>
          <w:tcPr>
            <w:tcW w:w="1423" w:type="dxa"/>
            <w:tcBorders>
              <w:top w:val="nil"/>
              <w:left w:val="nil"/>
              <w:bottom w:val="single" w:sz="4" w:space="0" w:color="000000"/>
              <w:right w:val="single" w:sz="4" w:space="0" w:color="000000"/>
            </w:tcBorders>
            <w:noWrap/>
            <w:hideMark/>
          </w:tcPr>
          <w:p w14:paraId="1AFC9398" w14:textId="77777777" w:rsidR="002E7632" w:rsidRPr="00B459D9" w:rsidRDefault="002E7632" w:rsidP="002E7632">
            <w:pPr>
              <w:widowControl/>
              <w:jc w:val="center"/>
              <w:rPr>
                <w:color w:val="000000"/>
                <w:szCs w:val="24"/>
              </w:rPr>
            </w:pPr>
            <w:r w:rsidRPr="00B459D9">
              <w:rPr>
                <w:color w:val="000000"/>
                <w:szCs w:val="24"/>
              </w:rPr>
              <w:t>53,765</w:t>
            </w:r>
          </w:p>
        </w:tc>
      </w:tr>
      <w:tr w:rsidR="002E7632" w:rsidRPr="00B459D9" w14:paraId="583F841E"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03CA401"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016C74F6" w14:textId="77777777" w:rsidR="002E7632" w:rsidRPr="00B459D9" w:rsidRDefault="002E7632" w:rsidP="002E7632">
            <w:pPr>
              <w:widowControl/>
              <w:jc w:val="center"/>
              <w:rPr>
                <w:color w:val="000000"/>
                <w:szCs w:val="24"/>
              </w:rPr>
            </w:pPr>
            <w:r w:rsidRPr="00B459D9">
              <w:rPr>
                <w:color w:val="000000"/>
                <w:szCs w:val="24"/>
              </w:rPr>
              <w:t>80</w:t>
            </w:r>
          </w:p>
        </w:tc>
        <w:tc>
          <w:tcPr>
            <w:tcW w:w="1060" w:type="dxa"/>
            <w:tcBorders>
              <w:top w:val="nil"/>
              <w:left w:val="nil"/>
              <w:bottom w:val="single" w:sz="4" w:space="0" w:color="000000"/>
              <w:right w:val="single" w:sz="4" w:space="0" w:color="000000"/>
            </w:tcBorders>
            <w:noWrap/>
            <w:hideMark/>
          </w:tcPr>
          <w:p w14:paraId="38CFB67E" w14:textId="77777777" w:rsidR="002E7632" w:rsidRPr="00B459D9" w:rsidRDefault="002E7632" w:rsidP="002E7632">
            <w:pPr>
              <w:widowControl/>
              <w:jc w:val="center"/>
              <w:rPr>
                <w:color w:val="000000"/>
                <w:szCs w:val="24"/>
              </w:rPr>
            </w:pPr>
            <w:r w:rsidRPr="00B459D9">
              <w:rPr>
                <w:color w:val="000000"/>
                <w:szCs w:val="24"/>
              </w:rPr>
              <w:t>178</w:t>
            </w:r>
          </w:p>
        </w:tc>
        <w:tc>
          <w:tcPr>
            <w:tcW w:w="1083" w:type="dxa"/>
            <w:tcBorders>
              <w:top w:val="nil"/>
              <w:left w:val="nil"/>
              <w:bottom w:val="single" w:sz="4" w:space="0" w:color="000000"/>
              <w:right w:val="single" w:sz="4" w:space="0" w:color="000000"/>
            </w:tcBorders>
            <w:noWrap/>
            <w:hideMark/>
          </w:tcPr>
          <w:p w14:paraId="1398D14D" w14:textId="77777777" w:rsidR="002E7632" w:rsidRPr="00B459D9" w:rsidRDefault="002E7632" w:rsidP="002E7632">
            <w:pPr>
              <w:widowControl/>
              <w:jc w:val="center"/>
              <w:rPr>
                <w:color w:val="000000"/>
                <w:szCs w:val="24"/>
              </w:rPr>
            </w:pPr>
            <w:r w:rsidRPr="00B459D9">
              <w:rPr>
                <w:color w:val="000000"/>
                <w:szCs w:val="24"/>
              </w:rPr>
              <w:t>0.3440</w:t>
            </w:r>
          </w:p>
        </w:tc>
        <w:tc>
          <w:tcPr>
            <w:tcW w:w="981" w:type="dxa"/>
            <w:tcBorders>
              <w:top w:val="nil"/>
              <w:left w:val="nil"/>
              <w:bottom w:val="single" w:sz="4" w:space="0" w:color="000000"/>
              <w:right w:val="single" w:sz="4" w:space="0" w:color="000000"/>
            </w:tcBorders>
            <w:noWrap/>
            <w:hideMark/>
          </w:tcPr>
          <w:p w14:paraId="68A22786"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FD3347F"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491A66E"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72AAAFF0" w14:textId="77777777" w:rsidR="002E7632" w:rsidRPr="00B459D9" w:rsidRDefault="002E7632" w:rsidP="002E7632">
            <w:pPr>
              <w:widowControl/>
              <w:jc w:val="center"/>
              <w:rPr>
                <w:color w:val="000000"/>
                <w:szCs w:val="24"/>
              </w:rPr>
            </w:pPr>
            <w:r w:rsidRPr="00B459D9">
              <w:rPr>
                <w:color w:val="000000"/>
                <w:szCs w:val="24"/>
              </w:rPr>
              <w:t>5,456</w:t>
            </w:r>
          </w:p>
        </w:tc>
        <w:tc>
          <w:tcPr>
            <w:tcW w:w="1423" w:type="dxa"/>
            <w:tcBorders>
              <w:top w:val="nil"/>
              <w:left w:val="nil"/>
              <w:bottom w:val="single" w:sz="4" w:space="0" w:color="000000"/>
              <w:right w:val="single" w:sz="4" w:space="0" w:color="000000"/>
            </w:tcBorders>
            <w:noWrap/>
            <w:hideMark/>
          </w:tcPr>
          <w:p w14:paraId="192C6C32" w14:textId="77777777" w:rsidR="002E7632" w:rsidRPr="00B459D9" w:rsidRDefault="002E7632" w:rsidP="002E7632">
            <w:pPr>
              <w:widowControl/>
              <w:jc w:val="center"/>
              <w:rPr>
                <w:color w:val="000000"/>
                <w:szCs w:val="24"/>
              </w:rPr>
            </w:pPr>
            <w:r w:rsidRPr="00B459D9">
              <w:rPr>
                <w:color w:val="000000"/>
                <w:szCs w:val="24"/>
              </w:rPr>
              <w:t>33,724</w:t>
            </w:r>
          </w:p>
        </w:tc>
      </w:tr>
      <w:tr w:rsidR="002E7632" w:rsidRPr="00B459D9" w14:paraId="09463D1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7BC5774"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2F73CDD7" w14:textId="77777777" w:rsidR="002E7632" w:rsidRPr="00B459D9" w:rsidRDefault="002E7632" w:rsidP="002E7632">
            <w:pPr>
              <w:widowControl/>
              <w:jc w:val="center"/>
              <w:rPr>
                <w:color w:val="000000"/>
                <w:szCs w:val="24"/>
              </w:rPr>
            </w:pPr>
            <w:r w:rsidRPr="00B459D9">
              <w:rPr>
                <w:color w:val="000000"/>
                <w:szCs w:val="24"/>
              </w:rPr>
              <w:t>81</w:t>
            </w:r>
          </w:p>
        </w:tc>
        <w:tc>
          <w:tcPr>
            <w:tcW w:w="1060" w:type="dxa"/>
            <w:tcBorders>
              <w:top w:val="nil"/>
              <w:left w:val="nil"/>
              <w:bottom w:val="single" w:sz="4" w:space="0" w:color="000000"/>
              <w:right w:val="single" w:sz="4" w:space="0" w:color="000000"/>
            </w:tcBorders>
            <w:noWrap/>
            <w:hideMark/>
          </w:tcPr>
          <w:p w14:paraId="08AC7CA3" w14:textId="77777777" w:rsidR="002E7632" w:rsidRPr="00B459D9" w:rsidRDefault="002E7632" w:rsidP="002E7632">
            <w:pPr>
              <w:widowControl/>
              <w:jc w:val="center"/>
              <w:rPr>
                <w:color w:val="000000"/>
                <w:szCs w:val="24"/>
              </w:rPr>
            </w:pPr>
            <w:r w:rsidRPr="00B459D9">
              <w:rPr>
                <w:color w:val="000000"/>
                <w:szCs w:val="24"/>
              </w:rPr>
              <w:t>17901</w:t>
            </w:r>
          </w:p>
        </w:tc>
        <w:tc>
          <w:tcPr>
            <w:tcW w:w="1083" w:type="dxa"/>
            <w:tcBorders>
              <w:top w:val="nil"/>
              <w:left w:val="nil"/>
              <w:bottom w:val="single" w:sz="4" w:space="0" w:color="000000"/>
              <w:right w:val="single" w:sz="4" w:space="0" w:color="000000"/>
            </w:tcBorders>
            <w:noWrap/>
            <w:hideMark/>
          </w:tcPr>
          <w:p w14:paraId="5C363049" w14:textId="77777777" w:rsidR="002E7632" w:rsidRPr="00B459D9" w:rsidRDefault="002E7632" w:rsidP="002E7632">
            <w:pPr>
              <w:widowControl/>
              <w:jc w:val="center"/>
              <w:rPr>
                <w:color w:val="000000"/>
                <w:szCs w:val="24"/>
              </w:rPr>
            </w:pPr>
            <w:r w:rsidRPr="00B459D9">
              <w:rPr>
                <w:color w:val="000000"/>
                <w:szCs w:val="24"/>
              </w:rPr>
              <w:t>0.5507</w:t>
            </w:r>
          </w:p>
        </w:tc>
        <w:tc>
          <w:tcPr>
            <w:tcW w:w="981" w:type="dxa"/>
            <w:tcBorders>
              <w:top w:val="nil"/>
              <w:left w:val="nil"/>
              <w:bottom w:val="single" w:sz="4" w:space="0" w:color="000000"/>
              <w:right w:val="single" w:sz="4" w:space="0" w:color="000000"/>
            </w:tcBorders>
            <w:noWrap/>
            <w:hideMark/>
          </w:tcPr>
          <w:p w14:paraId="25E74DC4"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59F2B99"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6586CCA"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795263E9" w14:textId="77777777" w:rsidR="002E7632" w:rsidRPr="00B459D9" w:rsidRDefault="002E7632" w:rsidP="002E7632">
            <w:pPr>
              <w:widowControl/>
              <w:jc w:val="center"/>
              <w:rPr>
                <w:color w:val="000000"/>
                <w:szCs w:val="24"/>
              </w:rPr>
            </w:pPr>
            <w:r w:rsidRPr="00B459D9">
              <w:rPr>
                <w:color w:val="000000"/>
                <w:szCs w:val="24"/>
              </w:rPr>
              <w:t>3,634</w:t>
            </w:r>
          </w:p>
        </w:tc>
        <w:tc>
          <w:tcPr>
            <w:tcW w:w="1423" w:type="dxa"/>
            <w:tcBorders>
              <w:top w:val="nil"/>
              <w:left w:val="nil"/>
              <w:bottom w:val="single" w:sz="4" w:space="0" w:color="000000"/>
              <w:right w:val="single" w:sz="4" w:space="0" w:color="000000"/>
            </w:tcBorders>
            <w:noWrap/>
            <w:hideMark/>
          </w:tcPr>
          <w:p w14:paraId="68CFDC60" w14:textId="77777777" w:rsidR="002E7632" w:rsidRPr="00B459D9" w:rsidRDefault="002E7632" w:rsidP="002E7632">
            <w:pPr>
              <w:widowControl/>
              <w:jc w:val="center"/>
              <w:rPr>
                <w:color w:val="000000"/>
                <w:szCs w:val="24"/>
              </w:rPr>
            </w:pPr>
            <w:r w:rsidRPr="00B459D9">
              <w:rPr>
                <w:color w:val="000000"/>
                <w:szCs w:val="24"/>
              </w:rPr>
              <w:t>71,708</w:t>
            </w:r>
          </w:p>
        </w:tc>
      </w:tr>
      <w:tr w:rsidR="002E7632" w:rsidRPr="00B459D9" w14:paraId="2FAC877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6A2A2F9"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085321D2" w14:textId="77777777" w:rsidR="002E7632" w:rsidRPr="00B459D9" w:rsidRDefault="002E7632" w:rsidP="002E7632">
            <w:pPr>
              <w:widowControl/>
              <w:jc w:val="center"/>
              <w:rPr>
                <w:color w:val="000000"/>
                <w:szCs w:val="24"/>
              </w:rPr>
            </w:pPr>
            <w:r w:rsidRPr="00B459D9">
              <w:rPr>
                <w:color w:val="000000"/>
                <w:szCs w:val="24"/>
              </w:rPr>
              <w:t>82</w:t>
            </w:r>
          </w:p>
        </w:tc>
        <w:tc>
          <w:tcPr>
            <w:tcW w:w="1060" w:type="dxa"/>
            <w:tcBorders>
              <w:top w:val="nil"/>
              <w:left w:val="nil"/>
              <w:bottom w:val="single" w:sz="4" w:space="0" w:color="000000"/>
              <w:right w:val="single" w:sz="4" w:space="0" w:color="000000"/>
            </w:tcBorders>
            <w:noWrap/>
            <w:hideMark/>
          </w:tcPr>
          <w:p w14:paraId="78453653" w14:textId="77777777" w:rsidR="002E7632" w:rsidRPr="00B459D9" w:rsidRDefault="002E7632" w:rsidP="002E7632">
            <w:pPr>
              <w:widowControl/>
              <w:jc w:val="center"/>
              <w:rPr>
                <w:color w:val="000000"/>
                <w:szCs w:val="24"/>
              </w:rPr>
            </w:pPr>
            <w:r w:rsidRPr="00B459D9">
              <w:rPr>
                <w:color w:val="000000"/>
                <w:szCs w:val="24"/>
              </w:rPr>
              <w:t>17902</w:t>
            </w:r>
          </w:p>
        </w:tc>
        <w:tc>
          <w:tcPr>
            <w:tcW w:w="1083" w:type="dxa"/>
            <w:tcBorders>
              <w:top w:val="nil"/>
              <w:left w:val="nil"/>
              <w:bottom w:val="single" w:sz="4" w:space="0" w:color="000000"/>
              <w:right w:val="single" w:sz="4" w:space="0" w:color="000000"/>
            </w:tcBorders>
            <w:noWrap/>
            <w:hideMark/>
          </w:tcPr>
          <w:p w14:paraId="12420178" w14:textId="77777777" w:rsidR="002E7632" w:rsidRPr="00B459D9" w:rsidRDefault="002E7632" w:rsidP="002E7632">
            <w:pPr>
              <w:widowControl/>
              <w:jc w:val="center"/>
              <w:rPr>
                <w:color w:val="000000"/>
                <w:szCs w:val="24"/>
              </w:rPr>
            </w:pPr>
            <w:r w:rsidRPr="00B459D9">
              <w:rPr>
                <w:color w:val="000000"/>
                <w:szCs w:val="24"/>
              </w:rPr>
              <w:t>0.7524</w:t>
            </w:r>
          </w:p>
        </w:tc>
        <w:tc>
          <w:tcPr>
            <w:tcW w:w="981" w:type="dxa"/>
            <w:tcBorders>
              <w:top w:val="nil"/>
              <w:left w:val="nil"/>
              <w:bottom w:val="single" w:sz="4" w:space="0" w:color="000000"/>
              <w:right w:val="single" w:sz="4" w:space="0" w:color="000000"/>
            </w:tcBorders>
            <w:noWrap/>
            <w:hideMark/>
          </w:tcPr>
          <w:p w14:paraId="093F210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5E3BC00"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CB02265"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2C2440BA" w14:textId="77777777" w:rsidR="002E7632" w:rsidRPr="00B459D9" w:rsidRDefault="002E7632" w:rsidP="002E7632">
            <w:pPr>
              <w:widowControl/>
              <w:jc w:val="center"/>
              <w:rPr>
                <w:color w:val="000000"/>
                <w:szCs w:val="24"/>
              </w:rPr>
            </w:pPr>
            <w:r w:rsidRPr="00B459D9">
              <w:rPr>
                <w:color w:val="000000"/>
                <w:szCs w:val="24"/>
              </w:rPr>
              <w:t>4,754</w:t>
            </w:r>
          </w:p>
        </w:tc>
        <w:tc>
          <w:tcPr>
            <w:tcW w:w="1423" w:type="dxa"/>
            <w:tcBorders>
              <w:top w:val="nil"/>
              <w:left w:val="nil"/>
              <w:bottom w:val="single" w:sz="4" w:space="0" w:color="000000"/>
              <w:right w:val="single" w:sz="4" w:space="0" w:color="000000"/>
            </w:tcBorders>
            <w:noWrap/>
            <w:hideMark/>
          </w:tcPr>
          <w:p w14:paraId="05D3F6B7" w14:textId="77777777" w:rsidR="002E7632" w:rsidRPr="00B459D9" w:rsidRDefault="002E7632" w:rsidP="002E7632">
            <w:pPr>
              <w:widowControl/>
              <w:jc w:val="center"/>
              <w:rPr>
                <w:color w:val="000000"/>
                <w:szCs w:val="24"/>
              </w:rPr>
            </w:pPr>
            <w:r w:rsidRPr="00B459D9">
              <w:rPr>
                <w:color w:val="000000"/>
                <w:szCs w:val="24"/>
              </w:rPr>
              <w:t>94,544</w:t>
            </w:r>
          </w:p>
        </w:tc>
      </w:tr>
      <w:tr w:rsidR="002E7632" w:rsidRPr="00B459D9" w14:paraId="1C51084A"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8D60141"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14FADB5B" w14:textId="77777777" w:rsidR="002E7632" w:rsidRPr="00B459D9" w:rsidRDefault="002E7632" w:rsidP="002E7632">
            <w:pPr>
              <w:widowControl/>
              <w:jc w:val="center"/>
              <w:rPr>
                <w:color w:val="000000"/>
                <w:szCs w:val="24"/>
              </w:rPr>
            </w:pPr>
            <w:r w:rsidRPr="00B459D9">
              <w:rPr>
                <w:color w:val="000000"/>
                <w:szCs w:val="24"/>
              </w:rPr>
              <w:t>83</w:t>
            </w:r>
          </w:p>
        </w:tc>
        <w:tc>
          <w:tcPr>
            <w:tcW w:w="1060" w:type="dxa"/>
            <w:tcBorders>
              <w:top w:val="nil"/>
              <w:left w:val="nil"/>
              <w:bottom w:val="single" w:sz="4" w:space="0" w:color="000000"/>
              <w:right w:val="single" w:sz="4" w:space="0" w:color="000000"/>
            </w:tcBorders>
            <w:noWrap/>
            <w:hideMark/>
          </w:tcPr>
          <w:p w14:paraId="76BDE322" w14:textId="77777777" w:rsidR="002E7632" w:rsidRPr="00B459D9" w:rsidRDefault="002E7632" w:rsidP="002E7632">
            <w:pPr>
              <w:widowControl/>
              <w:jc w:val="center"/>
              <w:rPr>
                <w:color w:val="000000"/>
                <w:szCs w:val="24"/>
              </w:rPr>
            </w:pPr>
            <w:r w:rsidRPr="00B459D9">
              <w:rPr>
                <w:color w:val="000000"/>
                <w:szCs w:val="24"/>
              </w:rPr>
              <w:t>17903</w:t>
            </w:r>
          </w:p>
        </w:tc>
        <w:tc>
          <w:tcPr>
            <w:tcW w:w="1083" w:type="dxa"/>
            <w:tcBorders>
              <w:top w:val="nil"/>
              <w:left w:val="nil"/>
              <w:bottom w:val="single" w:sz="4" w:space="0" w:color="000000"/>
              <w:right w:val="single" w:sz="4" w:space="0" w:color="000000"/>
            </w:tcBorders>
            <w:noWrap/>
            <w:hideMark/>
          </w:tcPr>
          <w:p w14:paraId="6DBF8E94" w14:textId="77777777" w:rsidR="002E7632" w:rsidRPr="00B459D9" w:rsidRDefault="002E7632" w:rsidP="002E7632">
            <w:pPr>
              <w:widowControl/>
              <w:jc w:val="center"/>
              <w:rPr>
                <w:color w:val="000000"/>
                <w:szCs w:val="24"/>
              </w:rPr>
            </w:pPr>
            <w:r w:rsidRPr="00B459D9">
              <w:rPr>
                <w:color w:val="000000"/>
                <w:szCs w:val="24"/>
              </w:rPr>
              <w:t>0.4876</w:t>
            </w:r>
          </w:p>
        </w:tc>
        <w:tc>
          <w:tcPr>
            <w:tcW w:w="981" w:type="dxa"/>
            <w:tcBorders>
              <w:top w:val="nil"/>
              <w:left w:val="nil"/>
              <w:bottom w:val="single" w:sz="4" w:space="0" w:color="000000"/>
              <w:right w:val="single" w:sz="4" w:space="0" w:color="000000"/>
            </w:tcBorders>
            <w:noWrap/>
            <w:hideMark/>
          </w:tcPr>
          <w:p w14:paraId="68CDAE16"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59C789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ECB9A64"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73EEBE20" w14:textId="77777777" w:rsidR="002E7632" w:rsidRPr="00B459D9" w:rsidRDefault="002E7632" w:rsidP="002E7632">
            <w:pPr>
              <w:widowControl/>
              <w:jc w:val="center"/>
              <w:rPr>
                <w:color w:val="000000"/>
                <w:szCs w:val="24"/>
              </w:rPr>
            </w:pPr>
            <w:r w:rsidRPr="00B459D9">
              <w:rPr>
                <w:color w:val="000000"/>
                <w:szCs w:val="24"/>
              </w:rPr>
              <w:t>3,061</w:t>
            </w:r>
          </w:p>
        </w:tc>
        <w:tc>
          <w:tcPr>
            <w:tcW w:w="1423" w:type="dxa"/>
            <w:tcBorders>
              <w:top w:val="nil"/>
              <w:left w:val="nil"/>
              <w:bottom w:val="single" w:sz="4" w:space="0" w:color="000000"/>
              <w:right w:val="single" w:sz="4" w:space="0" w:color="000000"/>
            </w:tcBorders>
            <w:noWrap/>
            <w:hideMark/>
          </w:tcPr>
          <w:p w14:paraId="2900BCA0" w14:textId="77777777" w:rsidR="002E7632" w:rsidRPr="00B459D9" w:rsidRDefault="002E7632" w:rsidP="002E7632">
            <w:pPr>
              <w:widowControl/>
              <w:jc w:val="center"/>
              <w:rPr>
                <w:color w:val="000000"/>
                <w:szCs w:val="24"/>
              </w:rPr>
            </w:pPr>
            <w:r w:rsidRPr="00B459D9">
              <w:rPr>
                <w:color w:val="000000"/>
                <w:szCs w:val="24"/>
              </w:rPr>
              <w:t>62,044</w:t>
            </w:r>
          </w:p>
        </w:tc>
      </w:tr>
      <w:tr w:rsidR="002E7632" w:rsidRPr="00B459D9" w14:paraId="6E96AB3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BB7C144"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037E4B5D" w14:textId="77777777" w:rsidR="002E7632" w:rsidRPr="00B459D9" w:rsidRDefault="002E7632" w:rsidP="002E7632">
            <w:pPr>
              <w:widowControl/>
              <w:jc w:val="center"/>
              <w:rPr>
                <w:color w:val="000000"/>
                <w:szCs w:val="24"/>
              </w:rPr>
            </w:pPr>
            <w:r w:rsidRPr="00B459D9">
              <w:rPr>
                <w:color w:val="000000"/>
                <w:szCs w:val="24"/>
              </w:rPr>
              <w:t>84</w:t>
            </w:r>
          </w:p>
        </w:tc>
        <w:tc>
          <w:tcPr>
            <w:tcW w:w="1060" w:type="dxa"/>
            <w:tcBorders>
              <w:top w:val="nil"/>
              <w:left w:val="nil"/>
              <w:bottom w:val="single" w:sz="4" w:space="0" w:color="000000"/>
              <w:right w:val="single" w:sz="4" w:space="0" w:color="000000"/>
            </w:tcBorders>
            <w:noWrap/>
            <w:hideMark/>
          </w:tcPr>
          <w:p w14:paraId="1F1DD36D" w14:textId="77777777" w:rsidR="002E7632" w:rsidRPr="00B459D9" w:rsidRDefault="002E7632" w:rsidP="002E7632">
            <w:pPr>
              <w:widowControl/>
              <w:jc w:val="center"/>
              <w:rPr>
                <w:color w:val="000000"/>
                <w:szCs w:val="24"/>
              </w:rPr>
            </w:pPr>
            <w:r w:rsidRPr="00B459D9">
              <w:rPr>
                <w:color w:val="000000"/>
                <w:szCs w:val="24"/>
              </w:rPr>
              <w:t>180</w:t>
            </w:r>
          </w:p>
        </w:tc>
        <w:tc>
          <w:tcPr>
            <w:tcW w:w="1083" w:type="dxa"/>
            <w:tcBorders>
              <w:top w:val="nil"/>
              <w:left w:val="nil"/>
              <w:bottom w:val="single" w:sz="4" w:space="0" w:color="000000"/>
              <w:right w:val="single" w:sz="4" w:space="0" w:color="000000"/>
            </w:tcBorders>
            <w:noWrap/>
            <w:hideMark/>
          </w:tcPr>
          <w:p w14:paraId="5644CF9E" w14:textId="77777777" w:rsidR="002E7632" w:rsidRPr="00B459D9" w:rsidRDefault="002E7632" w:rsidP="002E7632">
            <w:pPr>
              <w:widowControl/>
              <w:jc w:val="center"/>
              <w:rPr>
                <w:color w:val="000000"/>
                <w:szCs w:val="24"/>
              </w:rPr>
            </w:pPr>
            <w:r w:rsidRPr="00B459D9">
              <w:rPr>
                <w:color w:val="000000"/>
                <w:szCs w:val="24"/>
              </w:rPr>
              <w:t>0.5011</w:t>
            </w:r>
          </w:p>
        </w:tc>
        <w:tc>
          <w:tcPr>
            <w:tcW w:w="981" w:type="dxa"/>
            <w:tcBorders>
              <w:top w:val="nil"/>
              <w:left w:val="nil"/>
              <w:bottom w:val="single" w:sz="4" w:space="0" w:color="000000"/>
              <w:right w:val="single" w:sz="4" w:space="0" w:color="000000"/>
            </w:tcBorders>
            <w:noWrap/>
            <w:hideMark/>
          </w:tcPr>
          <w:p w14:paraId="28DDC421"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EB9F6C2"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F3C6957"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6BA1E18E" w14:textId="77777777" w:rsidR="002E7632" w:rsidRPr="00B459D9" w:rsidRDefault="002E7632" w:rsidP="002E7632">
            <w:pPr>
              <w:widowControl/>
              <w:jc w:val="center"/>
              <w:rPr>
                <w:color w:val="000000"/>
                <w:szCs w:val="24"/>
              </w:rPr>
            </w:pPr>
            <w:r w:rsidRPr="00B459D9">
              <w:rPr>
                <w:color w:val="000000"/>
                <w:szCs w:val="24"/>
              </w:rPr>
              <w:t>6,116</w:t>
            </w:r>
          </w:p>
        </w:tc>
        <w:tc>
          <w:tcPr>
            <w:tcW w:w="1423" w:type="dxa"/>
            <w:tcBorders>
              <w:top w:val="nil"/>
              <w:left w:val="nil"/>
              <w:bottom w:val="single" w:sz="4" w:space="0" w:color="000000"/>
              <w:right w:val="single" w:sz="4" w:space="0" w:color="000000"/>
            </w:tcBorders>
            <w:noWrap/>
            <w:hideMark/>
          </w:tcPr>
          <w:p w14:paraId="3C56F235" w14:textId="77777777" w:rsidR="002E7632" w:rsidRPr="00B459D9" w:rsidRDefault="002E7632" w:rsidP="002E7632">
            <w:pPr>
              <w:widowControl/>
              <w:jc w:val="center"/>
              <w:rPr>
                <w:color w:val="000000"/>
                <w:szCs w:val="24"/>
              </w:rPr>
            </w:pPr>
            <w:r w:rsidRPr="00B459D9">
              <w:rPr>
                <w:color w:val="000000"/>
                <w:szCs w:val="24"/>
              </w:rPr>
              <w:t>57,715</w:t>
            </w:r>
          </w:p>
        </w:tc>
      </w:tr>
      <w:tr w:rsidR="002E7632" w:rsidRPr="00B459D9" w14:paraId="3DE05ABE"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532BC77"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2674DB4D" w14:textId="77777777" w:rsidR="002E7632" w:rsidRPr="00B459D9" w:rsidRDefault="002E7632" w:rsidP="002E7632">
            <w:pPr>
              <w:widowControl/>
              <w:jc w:val="center"/>
              <w:rPr>
                <w:color w:val="000000"/>
                <w:szCs w:val="24"/>
              </w:rPr>
            </w:pPr>
            <w:r w:rsidRPr="00B459D9">
              <w:rPr>
                <w:color w:val="000000"/>
                <w:szCs w:val="24"/>
              </w:rPr>
              <w:t>85</w:t>
            </w:r>
          </w:p>
        </w:tc>
        <w:tc>
          <w:tcPr>
            <w:tcW w:w="1060" w:type="dxa"/>
            <w:tcBorders>
              <w:top w:val="nil"/>
              <w:left w:val="nil"/>
              <w:bottom w:val="single" w:sz="4" w:space="0" w:color="000000"/>
              <w:right w:val="single" w:sz="4" w:space="0" w:color="000000"/>
            </w:tcBorders>
            <w:noWrap/>
            <w:hideMark/>
          </w:tcPr>
          <w:p w14:paraId="6C0DEA0B" w14:textId="77777777" w:rsidR="002E7632" w:rsidRPr="00B459D9" w:rsidRDefault="002E7632" w:rsidP="002E7632">
            <w:pPr>
              <w:widowControl/>
              <w:jc w:val="center"/>
              <w:rPr>
                <w:color w:val="000000"/>
                <w:szCs w:val="24"/>
              </w:rPr>
            </w:pPr>
            <w:r w:rsidRPr="00B459D9">
              <w:rPr>
                <w:color w:val="000000"/>
                <w:szCs w:val="24"/>
              </w:rPr>
              <w:t>181</w:t>
            </w:r>
          </w:p>
        </w:tc>
        <w:tc>
          <w:tcPr>
            <w:tcW w:w="1083" w:type="dxa"/>
            <w:tcBorders>
              <w:top w:val="nil"/>
              <w:left w:val="nil"/>
              <w:bottom w:val="single" w:sz="4" w:space="0" w:color="000000"/>
              <w:right w:val="single" w:sz="4" w:space="0" w:color="000000"/>
            </w:tcBorders>
            <w:noWrap/>
            <w:hideMark/>
          </w:tcPr>
          <w:p w14:paraId="6CD8965D" w14:textId="77777777" w:rsidR="002E7632" w:rsidRPr="00B459D9" w:rsidRDefault="002E7632" w:rsidP="002E7632">
            <w:pPr>
              <w:widowControl/>
              <w:jc w:val="center"/>
              <w:rPr>
                <w:color w:val="000000"/>
                <w:szCs w:val="24"/>
              </w:rPr>
            </w:pPr>
            <w:r w:rsidRPr="00B459D9">
              <w:rPr>
                <w:color w:val="000000"/>
                <w:szCs w:val="24"/>
              </w:rPr>
              <w:t>0.3148</w:t>
            </w:r>
          </w:p>
        </w:tc>
        <w:tc>
          <w:tcPr>
            <w:tcW w:w="981" w:type="dxa"/>
            <w:tcBorders>
              <w:top w:val="nil"/>
              <w:left w:val="nil"/>
              <w:bottom w:val="single" w:sz="4" w:space="0" w:color="000000"/>
              <w:right w:val="single" w:sz="4" w:space="0" w:color="000000"/>
            </w:tcBorders>
            <w:noWrap/>
            <w:hideMark/>
          </w:tcPr>
          <w:p w14:paraId="4C0D5D0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7B7B1E3"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D30161A"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58CCA59B" w14:textId="77777777" w:rsidR="002E7632" w:rsidRPr="00B459D9" w:rsidRDefault="002E7632" w:rsidP="002E7632">
            <w:pPr>
              <w:widowControl/>
              <w:jc w:val="center"/>
              <w:rPr>
                <w:color w:val="000000"/>
                <w:szCs w:val="24"/>
              </w:rPr>
            </w:pPr>
            <w:r w:rsidRPr="00B459D9">
              <w:rPr>
                <w:color w:val="000000"/>
                <w:szCs w:val="24"/>
              </w:rPr>
              <w:t>4,503</w:t>
            </w:r>
          </w:p>
        </w:tc>
        <w:tc>
          <w:tcPr>
            <w:tcW w:w="1423" w:type="dxa"/>
            <w:tcBorders>
              <w:top w:val="nil"/>
              <w:left w:val="nil"/>
              <w:bottom w:val="single" w:sz="4" w:space="0" w:color="000000"/>
              <w:right w:val="single" w:sz="4" w:space="0" w:color="000000"/>
            </w:tcBorders>
            <w:noWrap/>
            <w:hideMark/>
          </w:tcPr>
          <w:p w14:paraId="3DFA140F" w14:textId="77777777" w:rsidR="002E7632" w:rsidRPr="00B459D9" w:rsidRDefault="002E7632" w:rsidP="002E7632">
            <w:pPr>
              <w:widowControl/>
              <w:jc w:val="center"/>
              <w:rPr>
                <w:color w:val="000000"/>
                <w:szCs w:val="24"/>
              </w:rPr>
            </w:pPr>
            <w:r w:rsidRPr="00B459D9">
              <w:rPr>
                <w:color w:val="000000"/>
                <w:szCs w:val="24"/>
              </w:rPr>
              <w:t>32,178</w:t>
            </w:r>
          </w:p>
        </w:tc>
      </w:tr>
      <w:tr w:rsidR="002E7632" w:rsidRPr="00B459D9" w14:paraId="3311346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305F5F3"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76B95DB1" w14:textId="77777777" w:rsidR="002E7632" w:rsidRPr="00B459D9" w:rsidRDefault="002E7632" w:rsidP="002E7632">
            <w:pPr>
              <w:widowControl/>
              <w:jc w:val="center"/>
              <w:rPr>
                <w:color w:val="000000"/>
                <w:szCs w:val="24"/>
              </w:rPr>
            </w:pPr>
            <w:r w:rsidRPr="00B459D9">
              <w:rPr>
                <w:color w:val="000000"/>
                <w:szCs w:val="24"/>
              </w:rPr>
              <w:t>86</w:t>
            </w:r>
          </w:p>
        </w:tc>
        <w:tc>
          <w:tcPr>
            <w:tcW w:w="1060" w:type="dxa"/>
            <w:tcBorders>
              <w:top w:val="nil"/>
              <w:left w:val="nil"/>
              <w:bottom w:val="single" w:sz="4" w:space="0" w:color="000000"/>
              <w:right w:val="single" w:sz="4" w:space="0" w:color="000000"/>
            </w:tcBorders>
            <w:noWrap/>
            <w:hideMark/>
          </w:tcPr>
          <w:p w14:paraId="404C3727" w14:textId="77777777" w:rsidR="002E7632" w:rsidRPr="00B459D9" w:rsidRDefault="002E7632" w:rsidP="002E7632">
            <w:pPr>
              <w:widowControl/>
              <w:jc w:val="center"/>
              <w:rPr>
                <w:color w:val="000000"/>
                <w:szCs w:val="24"/>
              </w:rPr>
            </w:pPr>
            <w:r w:rsidRPr="00B459D9">
              <w:rPr>
                <w:color w:val="000000"/>
                <w:szCs w:val="24"/>
              </w:rPr>
              <w:t>182</w:t>
            </w:r>
          </w:p>
        </w:tc>
        <w:tc>
          <w:tcPr>
            <w:tcW w:w="1083" w:type="dxa"/>
            <w:tcBorders>
              <w:top w:val="nil"/>
              <w:left w:val="nil"/>
              <w:bottom w:val="single" w:sz="4" w:space="0" w:color="000000"/>
              <w:right w:val="single" w:sz="4" w:space="0" w:color="000000"/>
            </w:tcBorders>
            <w:noWrap/>
            <w:hideMark/>
          </w:tcPr>
          <w:p w14:paraId="46ECA3B7" w14:textId="77777777" w:rsidR="002E7632" w:rsidRPr="00B459D9" w:rsidRDefault="002E7632" w:rsidP="002E7632">
            <w:pPr>
              <w:widowControl/>
              <w:jc w:val="center"/>
              <w:rPr>
                <w:color w:val="000000"/>
                <w:szCs w:val="24"/>
              </w:rPr>
            </w:pPr>
            <w:r w:rsidRPr="00B459D9">
              <w:rPr>
                <w:color w:val="000000"/>
                <w:szCs w:val="24"/>
              </w:rPr>
              <w:t>0.4662</w:t>
            </w:r>
          </w:p>
        </w:tc>
        <w:tc>
          <w:tcPr>
            <w:tcW w:w="981" w:type="dxa"/>
            <w:tcBorders>
              <w:top w:val="nil"/>
              <w:left w:val="nil"/>
              <w:bottom w:val="single" w:sz="4" w:space="0" w:color="000000"/>
              <w:right w:val="single" w:sz="4" w:space="0" w:color="000000"/>
            </w:tcBorders>
            <w:noWrap/>
            <w:hideMark/>
          </w:tcPr>
          <w:p w14:paraId="7F51876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5C59300"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7A55392"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5C83E985" w14:textId="77777777" w:rsidR="002E7632" w:rsidRPr="00B459D9" w:rsidRDefault="002E7632" w:rsidP="002E7632">
            <w:pPr>
              <w:widowControl/>
              <w:jc w:val="center"/>
              <w:rPr>
                <w:color w:val="000000"/>
                <w:szCs w:val="24"/>
              </w:rPr>
            </w:pPr>
            <w:r w:rsidRPr="00B459D9">
              <w:rPr>
                <w:color w:val="000000"/>
                <w:szCs w:val="24"/>
              </w:rPr>
              <w:t>5,815</w:t>
            </w:r>
          </w:p>
        </w:tc>
        <w:tc>
          <w:tcPr>
            <w:tcW w:w="1423" w:type="dxa"/>
            <w:tcBorders>
              <w:top w:val="nil"/>
              <w:left w:val="nil"/>
              <w:bottom w:val="single" w:sz="4" w:space="0" w:color="000000"/>
              <w:right w:val="single" w:sz="4" w:space="0" w:color="000000"/>
            </w:tcBorders>
            <w:noWrap/>
            <w:hideMark/>
          </w:tcPr>
          <w:p w14:paraId="4BA27938" w14:textId="77777777" w:rsidR="002E7632" w:rsidRPr="00B459D9" w:rsidRDefault="002E7632" w:rsidP="002E7632">
            <w:pPr>
              <w:widowControl/>
              <w:jc w:val="center"/>
              <w:rPr>
                <w:color w:val="000000"/>
                <w:szCs w:val="24"/>
              </w:rPr>
            </w:pPr>
            <w:r w:rsidRPr="00B459D9">
              <w:rPr>
                <w:color w:val="000000"/>
                <w:szCs w:val="24"/>
              </w:rPr>
              <w:t>52,885</w:t>
            </w:r>
          </w:p>
        </w:tc>
      </w:tr>
      <w:tr w:rsidR="002E7632" w:rsidRPr="00B459D9" w14:paraId="12647637"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61361AE"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20970E07" w14:textId="77777777" w:rsidR="002E7632" w:rsidRPr="00B459D9" w:rsidRDefault="002E7632" w:rsidP="002E7632">
            <w:pPr>
              <w:widowControl/>
              <w:jc w:val="center"/>
              <w:rPr>
                <w:color w:val="000000"/>
                <w:szCs w:val="24"/>
              </w:rPr>
            </w:pPr>
            <w:r w:rsidRPr="00B459D9">
              <w:rPr>
                <w:color w:val="000000"/>
                <w:szCs w:val="24"/>
              </w:rPr>
              <w:t>87</w:t>
            </w:r>
          </w:p>
        </w:tc>
        <w:tc>
          <w:tcPr>
            <w:tcW w:w="1060" w:type="dxa"/>
            <w:tcBorders>
              <w:top w:val="nil"/>
              <w:left w:val="nil"/>
              <w:bottom w:val="single" w:sz="4" w:space="0" w:color="000000"/>
              <w:right w:val="single" w:sz="4" w:space="0" w:color="000000"/>
            </w:tcBorders>
            <w:noWrap/>
            <w:hideMark/>
          </w:tcPr>
          <w:p w14:paraId="5E01F6C3" w14:textId="77777777" w:rsidR="002E7632" w:rsidRPr="00B459D9" w:rsidRDefault="002E7632" w:rsidP="002E7632">
            <w:pPr>
              <w:widowControl/>
              <w:jc w:val="center"/>
              <w:rPr>
                <w:color w:val="000000"/>
                <w:szCs w:val="24"/>
              </w:rPr>
            </w:pPr>
            <w:r w:rsidRPr="00B459D9">
              <w:rPr>
                <w:color w:val="000000"/>
                <w:szCs w:val="24"/>
              </w:rPr>
              <w:t>183</w:t>
            </w:r>
          </w:p>
        </w:tc>
        <w:tc>
          <w:tcPr>
            <w:tcW w:w="1083" w:type="dxa"/>
            <w:tcBorders>
              <w:top w:val="nil"/>
              <w:left w:val="nil"/>
              <w:bottom w:val="single" w:sz="4" w:space="0" w:color="000000"/>
              <w:right w:val="single" w:sz="4" w:space="0" w:color="000000"/>
            </w:tcBorders>
            <w:noWrap/>
            <w:hideMark/>
          </w:tcPr>
          <w:p w14:paraId="0C6476FA" w14:textId="77777777" w:rsidR="002E7632" w:rsidRPr="00B459D9" w:rsidRDefault="002E7632" w:rsidP="002E7632">
            <w:pPr>
              <w:widowControl/>
              <w:jc w:val="center"/>
              <w:rPr>
                <w:color w:val="000000"/>
                <w:szCs w:val="24"/>
              </w:rPr>
            </w:pPr>
            <w:r w:rsidRPr="00B459D9">
              <w:rPr>
                <w:color w:val="000000"/>
                <w:szCs w:val="24"/>
              </w:rPr>
              <w:t>0.2971</w:t>
            </w:r>
          </w:p>
        </w:tc>
        <w:tc>
          <w:tcPr>
            <w:tcW w:w="981" w:type="dxa"/>
            <w:tcBorders>
              <w:top w:val="nil"/>
              <w:left w:val="nil"/>
              <w:bottom w:val="single" w:sz="4" w:space="0" w:color="000000"/>
              <w:right w:val="single" w:sz="4" w:space="0" w:color="000000"/>
            </w:tcBorders>
            <w:noWrap/>
            <w:hideMark/>
          </w:tcPr>
          <w:p w14:paraId="05350A06"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ECE3A4E"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89FB008"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1130F9C0" w14:textId="77777777" w:rsidR="002E7632" w:rsidRPr="00B459D9" w:rsidRDefault="002E7632" w:rsidP="002E7632">
            <w:pPr>
              <w:widowControl/>
              <w:jc w:val="center"/>
              <w:rPr>
                <w:color w:val="000000"/>
                <w:szCs w:val="24"/>
              </w:rPr>
            </w:pPr>
            <w:r w:rsidRPr="00B459D9">
              <w:rPr>
                <w:color w:val="000000"/>
                <w:szCs w:val="24"/>
              </w:rPr>
              <w:t>4,625</w:t>
            </w:r>
          </w:p>
        </w:tc>
        <w:tc>
          <w:tcPr>
            <w:tcW w:w="1423" w:type="dxa"/>
            <w:tcBorders>
              <w:top w:val="nil"/>
              <w:left w:val="nil"/>
              <w:bottom w:val="single" w:sz="4" w:space="0" w:color="000000"/>
              <w:right w:val="single" w:sz="4" w:space="0" w:color="000000"/>
            </w:tcBorders>
            <w:noWrap/>
            <w:hideMark/>
          </w:tcPr>
          <w:p w14:paraId="1EEA023C" w14:textId="77777777" w:rsidR="002E7632" w:rsidRPr="00B459D9" w:rsidRDefault="002E7632" w:rsidP="002E7632">
            <w:pPr>
              <w:widowControl/>
              <w:jc w:val="center"/>
              <w:rPr>
                <w:color w:val="000000"/>
                <w:szCs w:val="24"/>
              </w:rPr>
            </w:pPr>
            <w:r w:rsidRPr="00B459D9">
              <w:rPr>
                <w:color w:val="000000"/>
                <w:szCs w:val="24"/>
              </w:rPr>
              <w:t>30,123</w:t>
            </w:r>
          </w:p>
        </w:tc>
      </w:tr>
      <w:tr w:rsidR="002E7632" w:rsidRPr="00B459D9" w14:paraId="507F8AE8"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317DB39"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3541D8DF" w14:textId="77777777" w:rsidR="002E7632" w:rsidRPr="00B459D9" w:rsidRDefault="002E7632" w:rsidP="002E7632">
            <w:pPr>
              <w:widowControl/>
              <w:jc w:val="center"/>
              <w:rPr>
                <w:color w:val="000000"/>
                <w:szCs w:val="24"/>
              </w:rPr>
            </w:pPr>
            <w:r w:rsidRPr="00B459D9">
              <w:rPr>
                <w:color w:val="000000"/>
                <w:szCs w:val="24"/>
              </w:rPr>
              <w:t>88</w:t>
            </w:r>
          </w:p>
        </w:tc>
        <w:tc>
          <w:tcPr>
            <w:tcW w:w="1060" w:type="dxa"/>
            <w:tcBorders>
              <w:top w:val="nil"/>
              <w:left w:val="nil"/>
              <w:bottom w:val="single" w:sz="4" w:space="0" w:color="000000"/>
              <w:right w:val="single" w:sz="4" w:space="0" w:color="000000"/>
            </w:tcBorders>
            <w:noWrap/>
            <w:hideMark/>
          </w:tcPr>
          <w:p w14:paraId="3A29C192" w14:textId="77777777" w:rsidR="002E7632" w:rsidRPr="00B459D9" w:rsidRDefault="002E7632" w:rsidP="002E7632">
            <w:pPr>
              <w:widowControl/>
              <w:jc w:val="center"/>
              <w:rPr>
                <w:color w:val="000000"/>
                <w:szCs w:val="24"/>
              </w:rPr>
            </w:pPr>
            <w:r w:rsidRPr="00B459D9">
              <w:rPr>
                <w:color w:val="000000"/>
                <w:szCs w:val="24"/>
              </w:rPr>
              <w:t>18401</w:t>
            </w:r>
          </w:p>
        </w:tc>
        <w:tc>
          <w:tcPr>
            <w:tcW w:w="1083" w:type="dxa"/>
            <w:tcBorders>
              <w:top w:val="nil"/>
              <w:left w:val="nil"/>
              <w:bottom w:val="single" w:sz="4" w:space="0" w:color="000000"/>
              <w:right w:val="single" w:sz="4" w:space="0" w:color="000000"/>
            </w:tcBorders>
            <w:noWrap/>
            <w:hideMark/>
          </w:tcPr>
          <w:p w14:paraId="6EF3E0B8" w14:textId="77777777" w:rsidR="002E7632" w:rsidRPr="00B459D9" w:rsidRDefault="002E7632" w:rsidP="002E7632">
            <w:pPr>
              <w:widowControl/>
              <w:jc w:val="center"/>
              <w:rPr>
                <w:color w:val="000000"/>
                <w:szCs w:val="24"/>
              </w:rPr>
            </w:pPr>
            <w:r w:rsidRPr="00B459D9">
              <w:rPr>
                <w:color w:val="000000"/>
                <w:szCs w:val="24"/>
              </w:rPr>
              <w:t>0.3527</w:t>
            </w:r>
          </w:p>
        </w:tc>
        <w:tc>
          <w:tcPr>
            <w:tcW w:w="981" w:type="dxa"/>
            <w:tcBorders>
              <w:top w:val="nil"/>
              <w:left w:val="nil"/>
              <w:bottom w:val="single" w:sz="4" w:space="0" w:color="000000"/>
              <w:right w:val="single" w:sz="4" w:space="0" w:color="000000"/>
            </w:tcBorders>
            <w:noWrap/>
            <w:hideMark/>
          </w:tcPr>
          <w:p w14:paraId="1D00D527"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3FDF8A2"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13832ED"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640659EE" w14:textId="77777777" w:rsidR="002E7632" w:rsidRPr="00B459D9" w:rsidRDefault="002E7632" w:rsidP="002E7632">
            <w:pPr>
              <w:widowControl/>
              <w:jc w:val="center"/>
              <w:rPr>
                <w:color w:val="000000"/>
                <w:szCs w:val="24"/>
              </w:rPr>
            </w:pPr>
            <w:r w:rsidRPr="00B459D9">
              <w:rPr>
                <w:color w:val="000000"/>
                <w:szCs w:val="24"/>
              </w:rPr>
              <w:t>6,735</w:t>
            </w:r>
          </w:p>
        </w:tc>
        <w:tc>
          <w:tcPr>
            <w:tcW w:w="1423" w:type="dxa"/>
            <w:tcBorders>
              <w:top w:val="nil"/>
              <w:left w:val="nil"/>
              <w:bottom w:val="single" w:sz="4" w:space="0" w:color="000000"/>
              <w:right w:val="single" w:sz="4" w:space="0" w:color="000000"/>
            </w:tcBorders>
            <w:noWrap/>
            <w:hideMark/>
          </w:tcPr>
          <w:p w14:paraId="62B4E344" w14:textId="77777777" w:rsidR="002E7632" w:rsidRPr="00B459D9" w:rsidRDefault="002E7632" w:rsidP="002E7632">
            <w:pPr>
              <w:widowControl/>
              <w:jc w:val="center"/>
              <w:rPr>
                <w:color w:val="000000"/>
                <w:szCs w:val="24"/>
              </w:rPr>
            </w:pPr>
            <w:r w:rsidRPr="00B459D9">
              <w:rPr>
                <w:color w:val="000000"/>
                <w:szCs w:val="24"/>
              </w:rPr>
              <w:t>36,097</w:t>
            </w:r>
          </w:p>
        </w:tc>
      </w:tr>
      <w:tr w:rsidR="002E7632" w:rsidRPr="00B459D9" w14:paraId="5480D39D"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800D301"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62AB9657" w14:textId="77777777" w:rsidR="002E7632" w:rsidRPr="00B459D9" w:rsidRDefault="002E7632" w:rsidP="002E7632">
            <w:pPr>
              <w:widowControl/>
              <w:jc w:val="center"/>
              <w:rPr>
                <w:color w:val="000000"/>
                <w:szCs w:val="24"/>
              </w:rPr>
            </w:pPr>
            <w:r w:rsidRPr="00B459D9">
              <w:rPr>
                <w:color w:val="000000"/>
                <w:szCs w:val="24"/>
              </w:rPr>
              <w:t>89</w:t>
            </w:r>
          </w:p>
        </w:tc>
        <w:tc>
          <w:tcPr>
            <w:tcW w:w="1060" w:type="dxa"/>
            <w:tcBorders>
              <w:top w:val="nil"/>
              <w:left w:val="nil"/>
              <w:bottom w:val="single" w:sz="4" w:space="0" w:color="000000"/>
              <w:right w:val="single" w:sz="4" w:space="0" w:color="000000"/>
            </w:tcBorders>
            <w:noWrap/>
            <w:hideMark/>
          </w:tcPr>
          <w:p w14:paraId="6BB384A9" w14:textId="77777777" w:rsidR="002E7632" w:rsidRPr="00B459D9" w:rsidRDefault="002E7632" w:rsidP="002E7632">
            <w:pPr>
              <w:widowControl/>
              <w:jc w:val="center"/>
              <w:rPr>
                <w:color w:val="000000"/>
                <w:szCs w:val="24"/>
              </w:rPr>
            </w:pPr>
            <w:r w:rsidRPr="00B459D9">
              <w:rPr>
                <w:color w:val="000000"/>
                <w:szCs w:val="24"/>
              </w:rPr>
              <w:t>18402</w:t>
            </w:r>
          </w:p>
        </w:tc>
        <w:tc>
          <w:tcPr>
            <w:tcW w:w="1083" w:type="dxa"/>
            <w:tcBorders>
              <w:top w:val="nil"/>
              <w:left w:val="nil"/>
              <w:bottom w:val="single" w:sz="4" w:space="0" w:color="000000"/>
              <w:right w:val="single" w:sz="4" w:space="0" w:color="000000"/>
            </w:tcBorders>
            <w:noWrap/>
            <w:hideMark/>
          </w:tcPr>
          <w:p w14:paraId="60F5274D" w14:textId="77777777" w:rsidR="002E7632" w:rsidRPr="00B459D9" w:rsidRDefault="002E7632" w:rsidP="002E7632">
            <w:pPr>
              <w:widowControl/>
              <w:jc w:val="center"/>
              <w:rPr>
                <w:color w:val="000000"/>
                <w:szCs w:val="24"/>
              </w:rPr>
            </w:pPr>
            <w:r w:rsidRPr="00B459D9">
              <w:rPr>
                <w:color w:val="000000"/>
                <w:szCs w:val="24"/>
              </w:rPr>
              <w:t>0.2551</w:t>
            </w:r>
          </w:p>
        </w:tc>
        <w:tc>
          <w:tcPr>
            <w:tcW w:w="981" w:type="dxa"/>
            <w:tcBorders>
              <w:top w:val="nil"/>
              <w:left w:val="nil"/>
              <w:bottom w:val="single" w:sz="4" w:space="0" w:color="000000"/>
              <w:right w:val="single" w:sz="4" w:space="0" w:color="000000"/>
            </w:tcBorders>
            <w:noWrap/>
            <w:hideMark/>
          </w:tcPr>
          <w:p w14:paraId="37F1A1F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BE07220"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C872231"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6737B992" w14:textId="77777777" w:rsidR="002E7632" w:rsidRPr="00B459D9" w:rsidRDefault="002E7632" w:rsidP="002E7632">
            <w:pPr>
              <w:widowControl/>
              <w:jc w:val="center"/>
              <w:rPr>
                <w:color w:val="000000"/>
                <w:szCs w:val="24"/>
              </w:rPr>
            </w:pPr>
            <w:r w:rsidRPr="00B459D9">
              <w:rPr>
                <w:color w:val="000000"/>
                <w:szCs w:val="24"/>
              </w:rPr>
              <w:t>5,069</w:t>
            </w:r>
          </w:p>
        </w:tc>
        <w:tc>
          <w:tcPr>
            <w:tcW w:w="1423" w:type="dxa"/>
            <w:tcBorders>
              <w:top w:val="nil"/>
              <w:left w:val="nil"/>
              <w:bottom w:val="single" w:sz="4" w:space="0" w:color="000000"/>
              <w:right w:val="single" w:sz="4" w:space="0" w:color="000000"/>
            </w:tcBorders>
            <w:noWrap/>
            <w:hideMark/>
          </w:tcPr>
          <w:p w14:paraId="5FD6F4F9" w14:textId="77777777" w:rsidR="002E7632" w:rsidRPr="00B459D9" w:rsidRDefault="002E7632" w:rsidP="002E7632">
            <w:pPr>
              <w:widowControl/>
              <w:jc w:val="center"/>
              <w:rPr>
                <w:color w:val="000000"/>
                <w:szCs w:val="24"/>
              </w:rPr>
            </w:pPr>
            <w:r w:rsidRPr="00B459D9">
              <w:rPr>
                <w:color w:val="000000"/>
                <w:szCs w:val="24"/>
              </w:rPr>
              <w:t>25,219</w:t>
            </w:r>
          </w:p>
        </w:tc>
      </w:tr>
      <w:tr w:rsidR="002E7632" w:rsidRPr="00B459D9" w14:paraId="67EE257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D432219"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438000C8" w14:textId="77777777" w:rsidR="002E7632" w:rsidRPr="00B459D9" w:rsidRDefault="002E7632" w:rsidP="002E7632">
            <w:pPr>
              <w:widowControl/>
              <w:jc w:val="center"/>
              <w:rPr>
                <w:color w:val="000000"/>
                <w:szCs w:val="24"/>
              </w:rPr>
            </w:pPr>
            <w:r w:rsidRPr="00B459D9">
              <w:rPr>
                <w:color w:val="000000"/>
                <w:szCs w:val="24"/>
              </w:rPr>
              <w:t>90</w:t>
            </w:r>
          </w:p>
        </w:tc>
        <w:tc>
          <w:tcPr>
            <w:tcW w:w="1060" w:type="dxa"/>
            <w:tcBorders>
              <w:top w:val="nil"/>
              <w:left w:val="nil"/>
              <w:bottom w:val="single" w:sz="4" w:space="0" w:color="000000"/>
              <w:right w:val="single" w:sz="4" w:space="0" w:color="000000"/>
            </w:tcBorders>
            <w:noWrap/>
            <w:hideMark/>
          </w:tcPr>
          <w:p w14:paraId="20AAE17C" w14:textId="77777777" w:rsidR="002E7632" w:rsidRPr="00B459D9" w:rsidRDefault="002E7632" w:rsidP="002E7632">
            <w:pPr>
              <w:widowControl/>
              <w:jc w:val="center"/>
              <w:rPr>
                <w:color w:val="000000"/>
                <w:szCs w:val="24"/>
              </w:rPr>
            </w:pPr>
            <w:r w:rsidRPr="00B459D9">
              <w:rPr>
                <w:color w:val="000000"/>
                <w:szCs w:val="24"/>
              </w:rPr>
              <w:t>18801</w:t>
            </w:r>
          </w:p>
        </w:tc>
        <w:tc>
          <w:tcPr>
            <w:tcW w:w="1083" w:type="dxa"/>
            <w:tcBorders>
              <w:top w:val="nil"/>
              <w:left w:val="nil"/>
              <w:bottom w:val="single" w:sz="4" w:space="0" w:color="000000"/>
              <w:right w:val="single" w:sz="4" w:space="0" w:color="000000"/>
            </w:tcBorders>
            <w:noWrap/>
            <w:hideMark/>
          </w:tcPr>
          <w:p w14:paraId="569909F1" w14:textId="77777777" w:rsidR="002E7632" w:rsidRPr="00B459D9" w:rsidRDefault="002E7632" w:rsidP="002E7632">
            <w:pPr>
              <w:widowControl/>
              <w:jc w:val="center"/>
              <w:rPr>
                <w:color w:val="000000"/>
                <w:szCs w:val="24"/>
              </w:rPr>
            </w:pPr>
            <w:r w:rsidRPr="00B459D9">
              <w:rPr>
                <w:color w:val="000000"/>
                <w:szCs w:val="24"/>
              </w:rPr>
              <w:t>1.2981</w:t>
            </w:r>
          </w:p>
        </w:tc>
        <w:tc>
          <w:tcPr>
            <w:tcW w:w="981" w:type="dxa"/>
            <w:tcBorders>
              <w:top w:val="nil"/>
              <w:left w:val="nil"/>
              <w:bottom w:val="single" w:sz="4" w:space="0" w:color="000000"/>
              <w:right w:val="single" w:sz="4" w:space="0" w:color="000000"/>
            </w:tcBorders>
            <w:noWrap/>
            <w:hideMark/>
          </w:tcPr>
          <w:p w14:paraId="481F4FB9"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44238A2" w14:textId="77777777" w:rsidR="002E7632" w:rsidRPr="00B459D9" w:rsidRDefault="002E7632" w:rsidP="002E7632">
            <w:pPr>
              <w:widowControl/>
              <w:jc w:val="center"/>
              <w:rPr>
                <w:rFonts w:ascii="標楷體" w:hAnsi="標楷體"/>
                <w:color w:val="000000"/>
                <w:szCs w:val="24"/>
              </w:rPr>
            </w:pPr>
            <w:r w:rsidRPr="00B459D9">
              <w:rPr>
                <w:rFonts w:ascii="標楷體" w:hAnsi="標楷體"/>
                <w:color w:val="000000"/>
                <w:szCs w:val="24"/>
              </w:rPr>
              <w:t>●</w:t>
            </w:r>
          </w:p>
        </w:tc>
        <w:tc>
          <w:tcPr>
            <w:tcW w:w="1219" w:type="dxa"/>
            <w:tcBorders>
              <w:top w:val="nil"/>
              <w:left w:val="nil"/>
              <w:bottom w:val="single" w:sz="4" w:space="0" w:color="000000"/>
              <w:right w:val="single" w:sz="4" w:space="0" w:color="000000"/>
            </w:tcBorders>
            <w:noWrap/>
            <w:hideMark/>
          </w:tcPr>
          <w:p w14:paraId="2B83832F" w14:textId="77777777" w:rsidR="002E7632" w:rsidRPr="00B459D9" w:rsidRDefault="002E7632" w:rsidP="002E7632">
            <w:pPr>
              <w:widowControl/>
              <w:jc w:val="center"/>
              <w:rPr>
                <w:color w:val="000000"/>
                <w:szCs w:val="24"/>
              </w:rPr>
            </w:pPr>
            <w:r w:rsidRPr="00B459D9">
              <w:rPr>
                <w:color w:val="000000"/>
                <w:szCs w:val="24"/>
              </w:rPr>
              <w:t>10</w:t>
            </w:r>
          </w:p>
        </w:tc>
        <w:tc>
          <w:tcPr>
            <w:tcW w:w="1378" w:type="dxa"/>
            <w:tcBorders>
              <w:top w:val="nil"/>
              <w:left w:val="nil"/>
              <w:bottom w:val="single" w:sz="4" w:space="0" w:color="000000"/>
              <w:right w:val="single" w:sz="4" w:space="0" w:color="000000"/>
            </w:tcBorders>
            <w:noWrap/>
            <w:hideMark/>
          </w:tcPr>
          <w:p w14:paraId="6F4C5DF0" w14:textId="77777777" w:rsidR="002E7632" w:rsidRPr="00B459D9" w:rsidRDefault="002E7632" w:rsidP="002E7632">
            <w:pPr>
              <w:widowControl/>
              <w:jc w:val="center"/>
              <w:rPr>
                <w:color w:val="000000"/>
                <w:szCs w:val="24"/>
              </w:rPr>
            </w:pPr>
            <w:r w:rsidRPr="00B459D9">
              <w:rPr>
                <w:color w:val="000000"/>
                <w:szCs w:val="24"/>
              </w:rPr>
              <w:t>10,862</w:t>
            </w:r>
          </w:p>
        </w:tc>
        <w:tc>
          <w:tcPr>
            <w:tcW w:w="1423" w:type="dxa"/>
            <w:tcBorders>
              <w:top w:val="nil"/>
              <w:left w:val="nil"/>
              <w:bottom w:val="single" w:sz="4" w:space="0" w:color="000000"/>
              <w:right w:val="single" w:sz="4" w:space="0" w:color="000000"/>
            </w:tcBorders>
            <w:noWrap/>
            <w:hideMark/>
          </w:tcPr>
          <w:p w14:paraId="5FBCC569" w14:textId="77777777" w:rsidR="002E7632" w:rsidRPr="00B459D9" w:rsidRDefault="002E7632" w:rsidP="002E7632">
            <w:pPr>
              <w:widowControl/>
              <w:jc w:val="center"/>
              <w:rPr>
                <w:color w:val="000000"/>
                <w:szCs w:val="24"/>
              </w:rPr>
            </w:pPr>
            <w:r w:rsidRPr="00B459D9">
              <w:rPr>
                <w:color w:val="000000"/>
                <w:szCs w:val="24"/>
              </w:rPr>
              <w:t>145,948</w:t>
            </w:r>
          </w:p>
        </w:tc>
      </w:tr>
      <w:tr w:rsidR="002E7632" w:rsidRPr="00B459D9" w14:paraId="45EF881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620E5CE"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271CEEEC" w14:textId="77777777" w:rsidR="002E7632" w:rsidRPr="00B459D9" w:rsidRDefault="002E7632" w:rsidP="002E7632">
            <w:pPr>
              <w:widowControl/>
              <w:jc w:val="center"/>
              <w:rPr>
                <w:color w:val="000000"/>
                <w:szCs w:val="24"/>
              </w:rPr>
            </w:pPr>
            <w:r w:rsidRPr="00B459D9">
              <w:rPr>
                <w:color w:val="000000"/>
                <w:szCs w:val="24"/>
              </w:rPr>
              <w:t>91</w:t>
            </w:r>
          </w:p>
        </w:tc>
        <w:tc>
          <w:tcPr>
            <w:tcW w:w="1060" w:type="dxa"/>
            <w:tcBorders>
              <w:top w:val="nil"/>
              <w:left w:val="nil"/>
              <w:bottom w:val="single" w:sz="4" w:space="0" w:color="000000"/>
              <w:right w:val="single" w:sz="4" w:space="0" w:color="000000"/>
            </w:tcBorders>
            <w:noWrap/>
            <w:hideMark/>
          </w:tcPr>
          <w:p w14:paraId="1C069A78" w14:textId="77777777" w:rsidR="002E7632" w:rsidRPr="00B459D9" w:rsidRDefault="002E7632" w:rsidP="002E7632">
            <w:pPr>
              <w:widowControl/>
              <w:jc w:val="center"/>
              <w:rPr>
                <w:color w:val="000000"/>
                <w:szCs w:val="24"/>
              </w:rPr>
            </w:pPr>
            <w:r w:rsidRPr="00B459D9">
              <w:rPr>
                <w:color w:val="000000"/>
                <w:szCs w:val="24"/>
              </w:rPr>
              <w:t>18802</w:t>
            </w:r>
          </w:p>
        </w:tc>
        <w:tc>
          <w:tcPr>
            <w:tcW w:w="1083" w:type="dxa"/>
            <w:tcBorders>
              <w:top w:val="nil"/>
              <w:left w:val="nil"/>
              <w:bottom w:val="single" w:sz="4" w:space="0" w:color="000000"/>
              <w:right w:val="single" w:sz="4" w:space="0" w:color="000000"/>
            </w:tcBorders>
            <w:noWrap/>
            <w:hideMark/>
          </w:tcPr>
          <w:p w14:paraId="4460B30D" w14:textId="77777777" w:rsidR="002E7632" w:rsidRPr="00B459D9" w:rsidRDefault="002E7632" w:rsidP="002E7632">
            <w:pPr>
              <w:widowControl/>
              <w:jc w:val="center"/>
              <w:rPr>
                <w:color w:val="000000"/>
                <w:szCs w:val="24"/>
              </w:rPr>
            </w:pPr>
            <w:r w:rsidRPr="00B459D9">
              <w:rPr>
                <w:color w:val="000000"/>
                <w:szCs w:val="24"/>
              </w:rPr>
              <w:t>0.5110</w:t>
            </w:r>
          </w:p>
        </w:tc>
        <w:tc>
          <w:tcPr>
            <w:tcW w:w="981" w:type="dxa"/>
            <w:tcBorders>
              <w:top w:val="nil"/>
              <w:left w:val="nil"/>
              <w:bottom w:val="single" w:sz="4" w:space="0" w:color="000000"/>
              <w:right w:val="single" w:sz="4" w:space="0" w:color="000000"/>
            </w:tcBorders>
            <w:noWrap/>
            <w:hideMark/>
          </w:tcPr>
          <w:p w14:paraId="4CC1E22C"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50E93C4"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B47A19D"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660FF4F3" w14:textId="77777777" w:rsidR="002E7632" w:rsidRPr="00B459D9" w:rsidRDefault="002E7632" w:rsidP="002E7632">
            <w:pPr>
              <w:widowControl/>
              <w:jc w:val="center"/>
              <w:rPr>
                <w:color w:val="000000"/>
                <w:szCs w:val="24"/>
              </w:rPr>
            </w:pPr>
            <w:r w:rsidRPr="00B459D9">
              <w:rPr>
                <w:color w:val="000000"/>
                <w:szCs w:val="24"/>
              </w:rPr>
              <w:t>5,183</w:t>
            </w:r>
          </w:p>
        </w:tc>
        <w:tc>
          <w:tcPr>
            <w:tcW w:w="1423" w:type="dxa"/>
            <w:tcBorders>
              <w:top w:val="nil"/>
              <w:left w:val="nil"/>
              <w:bottom w:val="single" w:sz="4" w:space="0" w:color="000000"/>
              <w:right w:val="single" w:sz="4" w:space="0" w:color="000000"/>
            </w:tcBorders>
            <w:noWrap/>
            <w:hideMark/>
          </w:tcPr>
          <w:p w14:paraId="0D350438" w14:textId="77777777" w:rsidR="002E7632" w:rsidRPr="00B459D9" w:rsidRDefault="002E7632" w:rsidP="002E7632">
            <w:pPr>
              <w:widowControl/>
              <w:jc w:val="center"/>
              <w:rPr>
                <w:color w:val="000000"/>
                <w:szCs w:val="24"/>
              </w:rPr>
            </w:pPr>
            <w:r w:rsidRPr="00B459D9">
              <w:rPr>
                <w:color w:val="000000"/>
                <w:szCs w:val="24"/>
              </w:rPr>
              <w:t>61,190</w:t>
            </w:r>
          </w:p>
        </w:tc>
      </w:tr>
      <w:tr w:rsidR="002E7632" w:rsidRPr="00B459D9" w14:paraId="5E70F7D7"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1440F6E"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7B10B038" w14:textId="77777777" w:rsidR="002E7632" w:rsidRPr="00B459D9" w:rsidRDefault="002E7632" w:rsidP="002E7632">
            <w:pPr>
              <w:widowControl/>
              <w:jc w:val="center"/>
              <w:rPr>
                <w:color w:val="000000"/>
                <w:szCs w:val="24"/>
              </w:rPr>
            </w:pPr>
            <w:r w:rsidRPr="00B459D9">
              <w:rPr>
                <w:color w:val="000000"/>
                <w:szCs w:val="24"/>
              </w:rPr>
              <w:t>92</w:t>
            </w:r>
          </w:p>
        </w:tc>
        <w:tc>
          <w:tcPr>
            <w:tcW w:w="1060" w:type="dxa"/>
            <w:tcBorders>
              <w:top w:val="nil"/>
              <w:left w:val="nil"/>
              <w:bottom w:val="single" w:sz="4" w:space="0" w:color="000000"/>
              <w:right w:val="single" w:sz="4" w:space="0" w:color="000000"/>
            </w:tcBorders>
            <w:noWrap/>
            <w:hideMark/>
          </w:tcPr>
          <w:p w14:paraId="4A455C90" w14:textId="77777777" w:rsidR="002E7632" w:rsidRPr="00B459D9" w:rsidRDefault="002E7632" w:rsidP="002E7632">
            <w:pPr>
              <w:widowControl/>
              <w:jc w:val="center"/>
              <w:rPr>
                <w:color w:val="000000"/>
                <w:szCs w:val="24"/>
              </w:rPr>
            </w:pPr>
            <w:r w:rsidRPr="00B459D9">
              <w:rPr>
                <w:color w:val="000000"/>
                <w:szCs w:val="24"/>
              </w:rPr>
              <w:t>18803</w:t>
            </w:r>
          </w:p>
        </w:tc>
        <w:tc>
          <w:tcPr>
            <w:tcW w:w="1083" w:type="dxa"/>
            <w:tcBorders>
              <w:top w:val="nil"/>
              <w:left w:val="nil"/>
              <w:bottom w:val="single" w:sz="4" w:space="0" w:color="000000"/>
              <w:right w:val="single" w:sz="4" w:space="0" w:color="000000"/>
            </w:tcBorders>
            <w:noWrap/>
            <w:hideMark/>
          </w:tcPr>
          <w:p w14:paraId="61FCE2D7" w14:textId="77777777" w:rsidR="002E7632" w:rsidRPr="00B459D9" w:rsidRDefault="002E7632" w:rsidP="002E7632">
            <w:pPr>
              <w:widowControl/>
              <w:jc w:val="center"/>
              <w:rPr>
                <w:color w:val="000000"/>
                <w:szCs w:val="24"/>
              </w:rPr>
            </w:pPr>
            <w:r w:rsidRPr="00B459D9">
              <w:rPr>
                <w:color w:val="000000"/>
                <w:szCs w:val="24"/>
              </w:rPr>
              <w:t>0.6043</w:t>
            </w:r>
          </w:p>
        </w:tc>
        <w:tc>
          <w:tcPr>
            <w:tcW w:w="981" w:type="dxa"/>
            <w:tcBorders>
              <w:top w:val="nil"/>
              <w:left w:val="nil"/>
              <w:bottom w:val="single" w:sz="4" w:space="0" w:color="000000"/>
              <w:right w:val="single" w:sz="4" w:space="0" w:color="000000"/>
            </w:tcBorders>
            <w:noWrap/>
            <w:hideMark/>
          </w:tcPr>
          <w:p w14:paraId="3D974CD7"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706B9BCF"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B454DE1"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5CC9B057" w14:textId="77777777" w:rsidR="002E7632" w:rsidRPr="00B459D9" w:rsidRDefault="002E7632" w:rsidP="002E7632">
            <w:pPr>
              <w:widowControl/>
              <w:jc w:val="center"/>
              <w:rPr>
                <w:color w:val="000000"/>
                <w:szCs w:val="24"/>
              </w:rPr>
            </w:pPr>
            <w:r w:rsidRPr="00B459D9">
              <w:rPr>
                <w:color w:val="000000"/>
                <w:szCs w:val="24"/>
              </w:rPr>
              <w:t>9,438</w:t>
            </w:r>
          </w:p>
        </w:tc>
        <w:tc>
          <w:tcPr>
            <w:tcW w:w="1423" w:type="dxa"/>
            <w:tcBorders>
              <w:top w:val="nil"/>
              <w:left w:val="nil"/>
              <w:bottom w:val="single" w:sz="4" w:space="0" w:color="000000"/>
              <w:right w:val="single" w:sz="4" w:space="0" w:color="000000"/>
            </w:tcBorders>
            <w:noWrap/>
            <w:hideMark/>
          </w:tcPr>
          <w:p w14:paraId="407EE055" w14:textId="77777777" w:rsidR="002E7632" w:rsidRPr="00B459D9" w:rsidRDefault="002E7632" w:rsidP="002E7632">
            <w:pPr>
              <w:widowControl/>
              <w:jc w:val="center"/>
              <w:rPr>
                <w:color w:val="000000"/>
                <w:szCs w:val="24"/>
              </w:rPr>
            </w:pPr>
            <w:r w:rsidRPr="00B459D9">
              <w:rPr>
                <w:color w:val="000000"/>
                <w:szCs w:val="24"/>
              </w:rPr>
              <w:t>68,744</w:t>
            </w:r>
          </w:p>
        </w:tc>
      </w:tr>
      <w:tr w:rsidR="002E7632" w:rsidRPr="00B459D9" w14:paraId="246B5B6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EE0E094"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04144FB5" w14:textId="77777777" w:rsidR="002E7632" w:rsidRPr="00B459D9" w:rsidRDefault="002E7632" w:rsidP="002E7632">
            <w:pPr>
              <w:widowControl/>
              <w:jc w:val="center"/>
              <w:rPr>
                <w:color w:val="000000"/>
                <w:szCs w:val="24"/>
              </w:rPr>
            </w:pPr>
            <w:r w:rsidRPr="00B459D9">
              <w:rPr>
                <w:color w:val="000000"/>
                <w:szCs w:val="24"/>
              </w:rPr>
              <w:t>93</w:t>
            </w:r>
          </w:p>
        </w:tc>
        <w:tc>
          <w:tcPr>
            <w:tcW w:w="1060" w:type="dxa"/>
            <w:tcBorders>
              <w:top w:val="nil"/>
              <w:left w:val="nil"/>
              <w:bottom w:val="single" w:sz="4" w:space="0" w:color="000000"/>
              <w:right w:val="single" w:sz="4" w:space="0" w:color="000000"/>
            </w:tcBorders>
            <w:noWrap/>
            <w:hideMark/>
          </w:tcPr>
          <w:p w14:paraId="1A42803D" w14:textId="77777777" w:rsidR="002E7632" w:rsidRPr="00B459D9" w:rsidRDefault="002E7632" w:rsidP="002E7632">
            <w:pPr>
              <w:widowControl/>
              <w:jc w:val="center"/>
              <w:rPr>
                <w:color w:val="000000"/>
                <w:szCs w:val="24"/>
              </w:rPr>
            </w:pPr>
            <w:r w:rsidRPr="00B459D9">
              <w:rPr>
                <w:color w:val="000000"/>
                <w:szCs w:val="24"/>
              </w:rPr>
              <w:t>18804</w:t>
            </w:r>
          </w:p>
        </w:tc>
        <w:tc>
          <w:tcPr>
            <w:tcW w:w="1083" w:type="dxa"/>
            <w:tcBorders>
              <w:top w:val="nil"/>
              <w:left w:val="nil"/>
              <w:bottom w:val="single" w:sz="4" w:space="0" w:color="000000"/>
              <w:right w:val="single" w:sz="4" w:space="0" w:color="000000"/>
            </w:tcBorders>
            <w:noWrap/>
            <w:hideMark/>
          </w:tcPr>
          <w:p w14:paraId="043E6175" w14:textId="77777777" w:rsidR="002E7632" w:rsidRPr="00B459D9" w:rsidRDefault="002E7632" w:rsidP="002E7632">
            <w:pPr>
              <w:widowControl/>
              <w:jc w:val="center"/>
              <w:rPr>
                <w:color w:val="000000"/>
                <w:szCs w:val="24"/>
              </w:rPr>
            </w:pPr>
            <w:r w:rsidRPr="00B459D9">
              <w:rPr>
                <w:color w:val="000000"/>
                <w:szCs w:val="24"/>
              </w:rPr>
              <w:t>0.7358</w:t>
            </w:r>
          </w:p>
        </w:tc>
        <w:tc>
          <w:tcPr>
            <w:tcW w:w="981" w:type="dxa"/>
            <w:tcBorders>
              <w:top w:val="nil"/>
              <w:left w:val="nil"/>
              <w:bottom w:val="single" w:sz="4" w:space="0" w:color="000000"/>
              <w:right w:val="single" w:sz="4" w:space="0" w:color="000000"/>
            </w:tcBorders>
            <w:noWrap/>
            <w:hideMark/>
          </w:tcPr>
          <w:p w14:paraId="682D68F1"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11FE288"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F425459"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1EAAA51D" w14:textId="77777777" w:rsidR="002E7632" w:rsidRPr="00B459D9" w:rsidRDefault="002E7632" w:rsidP="002E7632">
            <w:pPr>
              <w:widowControl/>
              <w:jc w:val="center"/>
              <w:rPr>
                <w:color w:val="000000"/>
                <w:szCs w:val="24"/>
              </w:rPr>
            </w:pPr>
            <w:r w:rsidRPr="00B459D9">
              <w:rPr>
                <w:color w:val="000000"/>
                <w:szCs w:val="24"/>
              </w:rPr>
              <w:t>7,118</w:t>
            </w:r>
          </w:p>
        </w:tc>
        <w:tc>
          <w:tcPr>
            <w:tcW w:w="1423" w:type="dxa"/>
            <w:tcBorders>
              <w:top w:val="nil"/>
              <w:left w:val="nil"/>
              <w:bottom w:val="single" w:sz="4" w:space="0" w:color="000000"/>
              <w:right w:val="single" w:sz="4" w:space="0" w:color="000000"/>
            </w:tcBorders>
            <w:noWrap/>
            <w:hideMark/>
          </w:tcPr>
          <w:p w14:paraId="138D07A7" w14:textId="77777777" w:rsidR="002E7632" w:rsidRPr="00B459D9" w:rsidRDefault="002E7632" w:rsidP="002E7632">
            <w:pPr>
              <w:widowControl/>
              <w:jc w:val="center"/>
              <w:rPr>
                <w:color w:val="000000"/>
                <w:szCs w:val="24"/>
              </w:rPr>
            </w:pPr>
            <w:r w:rsidRPr="00B459D9">
              <w:rPr>
                <w:color w:val="000000"/>
                <w:szCs w:val="24"/>
              </w:rPr>
              <w:t>84,569</w:t>
            </w:r>
          </w:p>
        </w:tc>
      </w:tr>
      <w:tr w:rsidR="002E7632" w:rsidRPr="00B459D9" w14:paraId="1ACF08D7"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59E27B4"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5F660173" w14:textId="77777777" w:rsidR="002E7632" w:rsidRPr="00B459D9" w:rsidRDefault="002E7632" w:rsidP="002E7632">
            <w:pPr>
              <w:widowControl/>
              <w:jc w:val="center"/>
              <w:rPr>
                <w:color w:val="000000"/>
                <w:szCs w:val="24"/>
              </w:rPr>
            </w:pPr>
            <w:r w:rsidRPr="00B459D9">
              <w:rPr>
                <w:color w:val="000000"/>
                <w:szCs w:val="24"/>
              </w:rPr>
              <w:t>94</w:t>
            </w:r>
          </w:p>
        </w:tc>
        <w:tc>
          <w:tcPr>
            <w:tcW w:w="1060" w:type="dxa"/>
            <w:tcBorders>
              <w:top w:val="nil"/>
              <w:left w:val="nil"/>
              <w:bottom w:val="single" w:sz="4" w:space="0" w:color="000000"/>
              <w:right w:val="single" w:sz="4" w:space="0" w:color="000000"/>
            </w:tcBorders>
            <w:noWrap/>
            <w:hideMark/>
          </w:tcPr>
          <w:p w14:paraId="6752898B" w14:textId="77777777" w:rsidR="002E7632" w:rsidRPr="00B459D9" w:rsidRDefault="002E7632" w:rsidP="002E7632">
            <w:pPr>
              <w:widowControl/>
              <w:jc w:val="center"/>
              <w:rPr>
                <w:color w:val="000000"/>
                <w:szCs w:val="24"/>
              </w:rPr>
            </w:pPr>
            <w:r w:rsidRPr="00B459D9">
              <w:rPr>
                <w:color w:val="000000"/>
                <w:szCs w:val="24"/>
              </w:rPr>
              <w:t>18805</w:t>
            </w:r>
          </w:p>
        </w:tc>
        <w:tc>
          <w:tcPr>
            <w:tcW w:w="1083" w:type="dxa"/>
            <w:tcBorders>
              <w:top w:val="nil"/>
              <w:left w:val="nil"/>
              <w:bottom w:val="single" w:sz="4" w:space="0" w:color="000000"/>
              <w:right w:val="single" w:sz="4" w:space="0" w:color="000000"/>
            </w:tcBorders>
            <w:noWrap/>
            <w:hideMark/>
          </w:tcPr>
          <w:p w14:paraId="6473817F" w14:textId="77777777" w:rsidR="002E7632" w:rsidRPr="00B459D9" w:rsidRDefault="002E7632" w:rsidP="002E7632">
            <w:pPr>
              <w:widowControl/>
              <w:jc w:val="center"/>
              <w:rPr>
                <w:color w:val="000000"/>
                <w:szCs w:val="24"/>
              </w:rPr>
            </w:pPr>
            <w:r w:rsidRPr="00B459D9">
              <w:rPr>
                <w:color w:val="000000"/>
                <w:szCs w:val="24"/>
              </w:rPr>
              <w:t>0.6139</w:t>
            </w:r>
          </w:p>
        </w:tc>
        <w:tc>
          <w:tcPr>
            <w:tcW w:w="981" w:type="dxa"/>
            <w:tcBorders>
              <w:top w:val="nil"/>
              <w:left w:val="nil"/>
              <w:bottom w:val="single" w:sz="4" w:space="0" w:color="000000"/>
              <w:right w:val="single" w:sz="4" w:space="0" w:color="000000"/>
            </w:tcBorders>
            <w:noWrap/>
            <w:hideMark/>
          </w:tcPr>
          <w:p w14:paraId="3E3BC379"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5C6C6BC"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5C2E29B"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207C12A7" w14:textId="77777777" w:rsidR="002E7632" w:rsidRPr="00B459D9" w:rsidRDefault="002E7632" w:rsidP="002E7632">
            <w:pPr>
              <w:widowControl/>
              <w:jc w:val="center"/>
              <w:rPr>
                <w:color w:val="000000"/>
                <w:szCs w:val="24"/>
              </w:rPr>
            </w:pPr>
            <w:r w:rsidRPr="00B459D9">
              <w:rPr>
                <w:color w:val="000000"/>
                <w:szCs w:val="24"/>
              </w:rPr>
              <w:t>7,192</w:t>
            </w:r>
          </w:p>
        </w:tc>
        <w:tc>
          <w:tcPr>
            <w:tcW w:w="1423" w:type="dxa"/>
            <w:tcBorders>
              <w:top w:val="nil"/>
              <w:left w:val="nil"/>
              <w:bottom w:val="single" w:sz="4" w:space="0" w:color="000000"/>
              <w:right w:val="single" w:sz="4" w:space="0" w:color="000000"/>
            </w:tcBorders>
            <w:noWrap/>
            <w:hideMark/>
          </w:tcPr>
          <w:p w14:paraId="52E448F0" w14:textId="77777777" w:rsidR="002E7632" w:rsidRPr="00B459D9" w:rsidRDefault="002E7632" w:rsidP="002E7632">
            <w:pPr>
              <w:widowControl/>
              <w:jc w:val="center"/>
              <w:rPr>
                <w:color w:val="000000"/>
                <w:szCs w:val="24"/>
              </w:rPr>
            </w:pPr>
            <w:r w:rsidRPr="00B459D9">
              <w:rPr>
                <w:color w:val="000000"/>
                <w:szCs w:val="24"/>
              </w:rPr>
              <w:t>75,711</w:t>
            </w:r>
          </w:p>
        </w:tc>
      </w:tr>
      <w:tr w:rsidR="002E7632" w:rsidRPr="00B459D9" w14:paraId="7E692FD1"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392D7EE"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0372854E" w14:textId="77777777" w:rsidR="002E7632" w:rsidRPr="00B459D9" w:rsidRDefault="002E7632" w:rsidP="002E7632">
            <w:pPr>
              <w:widowControl/>
              <w:jc w:val="center"/>
              <w:rPr>
                <w:color w:val="000000"/>
                <w:szCs w:val="24"/>
              </w:rPr>
            </w:pPr>
            <w:r w:rsidRPr="00B459D9">
              <w:rPr>
                <w:color w:val="000000"/>
                <w:szCs w:val="24"/>
              </w:rPr>
              <w:t>95</w:t>
            </w:r>
          </w:p>
        </w:tc>
        <w:tc>
          <w:tcPr>
            <w:tcW w:w="1060" w:type="dxa"/>
            <w:tcBorders>
              <w:top w:val="nil"/>
              <w:left w:val="nil"/>
              <w:bottom w:val="single" w:sz="4" w:space="0" w:color="000000"/>
              <w:right w:val="single" w:sz="4" w:space="0" w:color="000000"/>
            </w:tcBorders>
            <w:noWrap/>
            <w:hideMark/>
          </w:tcPr>
          <w:p w14:paraId="5B70AB85" w14:textId="77777777" w:rsidR="002E7632" w:rsidRPr="00B459D9" w:rsidRDefault="002E7632" w:rsidP="002E7632">
            <w:pPr>
              <w:widowControl/>
              <w:jc w:val="center"/>
              <w:rPr>
                <w:color w:val="000000"/>
                <w:szCs w:val="24"/>
              </w:rPr>
            </w:pPr>
            <w:r w:rsidRPr="00B459D9">
              <w:rPr>
                <w:color w:val="000000"/>
                <w:szCs w:val="24"/>
              </w:rPr>
              <w:t>18901</w:t>
            </w:r>
          </w:p>
        </w:tc>
        <w:tc>
          <w:tcPr>
            <w:tcW w:w="1083" w:type="dxa"/>
            <w:tcBorders>
              <w:top w:val="nil"/>
              <w:left w:val="nil"/>
              <w:bottom w:val="single" w:sz="4" w:space="0" w:color="000000"/>
              <w:right w:val="single" w:sz="4" w:space="0" w:color="000000"/>
            </w:tcBorders>
            <w:noWrap/>
            <w:hideMark/>
          </w:tcPr>
          <w:p w14:paraId="0C70F146" w14:textId="77777777" w:rsidR="002E7632" w:rsidRPr="00B459D9" w:rsidRDefault="002E7632" w:rsidP="002E7632">
            <w:pPr>
              <w:widowControl/>
              <w:jc w:val="center"/>
              <w:rPr>
                <w:color w:val="000000"/>
                <w:szCs w:val="24"/>
              </w:rPr>
            </w:pPr>
            <w:r w:rsidRPr="00B459D9">
              <w:rPr>
                <w:color w:val="000000"/>
                <w:szCs w:val="24"/>
              </w:rPr>
              <w:t>1.2981</w:t>
            </w:r>
          </w:p>
        </w:tc>
        <w:tc>
          <w:tcPr>
            <w:tcW w:w="981" w:type="dxa"/>
            <w:tcBorders>
              <w:top w:val="nil"/>
              <w:left w:val="nil"/>
              <w:bottom w:val="single" w:sz="4" w:space="0" w:color="000000"/>
              <w:right w:val="single" w:sz="4" w:space="0" w:color="000000"/>
            </w:tcBorders>
            <w:noWrap/>
            <w:hideMark/>
          </w:tcPr>
          <w:p w14:paraId="63E4C9BE"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5B1C6A85" w14:textId="77777777" w:rsidR="002E7632" w:rsidRPr="00B459D9" w:rsidRDefault="002E7632" w:rsidP="002E7632">
            <w:pPr>
              <w:widowControl/>
              <w:jc w:val="center"/>
              <w:rPr>
                <w:rFonts w:ascii="標楷體" w:hAnsi="標楷體"/>
                <w:color w:val="000000"/>
                <w:szCs w:val="24"/>
              </w:rPr>
            </w:pPr>
            <w:r w:rsidRPr="00B459D9">
              <w:rPr>
                <w:rFonts w:ascii="標楷體" w:hAnsi="標楷體"/>
                <w:color w:val="000000"/>
                <w:szCs w:val="24"/>
              </w:rPr>
              <w:t>●</w:t>
            </w:r>
          </w:p>
        </w:tc>
        <w:tc>
          <w:tcPr>
            <w:tcW w:w="1219" w:type="dxa"/>
            <w:tcBorders>
              <w:top w:val="nil"/>
              <w:left w:val="nil"/>
              <w:bottom w:val="single" w:sz="4" w:space="0" w:color="000000"/>
              <w:right w:val="single" w:sz="4" w:space="0" w:color="000000"/>
            </w:tcBorders>
            <w:noWrap/>
            <w:hideMark/>
          </w:tcPr>
          <w:p w14:paraId="6C2F4AC1" w14:textId="77777777" w:rsidR="002E7632" w:rsidRPr="00B459D9" w:rsidRDefault="002E7632" w:rsidP="002E7632">
            <w:pPr>
              <w:widowControl/>
              <w:jc w:val="center"/>
              <w:rPr>
                <w:color w:val="000000"/>
                <w:szCs w:val="24"/>
              </w:rPr>
            </w:pPr>
            <w:r w:rsidRPr="00B459D9">
              <w:rPr>
                <w:color w:val="000000"/>
                <w:szCs w:val="24"/>
              </w:rPr>
              <w:t>10</w:t>
            </w:r>
          </w:p>
        </w:tc>
        <w:tc>
          <w:tcPr>
            <w:tcW w:w="1378" w:type="dxa"/>
            <w:tcBorders>
              <w:top w:val="nil"/>
              <w:left w:val="nil"/>
              <w:bottom w:val="single" w:sz="4" w:space="0" w:color="000000"/>
              <w:right w:val="single" w:sz="4" w:space="0" w:color="000000"/>
            </w:tcBorders>
            <w:noWrap/>
            <w:hideMark/>
          </w:tcPr>
          <w:p w14:paraId="6D53B12B" w14:textId="77777777" w:rsidR="002E7632" w:rsidRPr="00B459D9" w:rsidRDefault="002E7632" w:rsidP="002E7632">
            <w:pPr>
              <w:widowControl/>
              <w:jc w:val="center"/>
              <w:rPr>
                <w:color w:val="000000"/>
                <w:szCs w:val="24"/>
              </w:rPr>
            </w:pPr>
            <w:r w:rsidRPr="00B459D9">
              <w:rPr>
                <w:color w:val="000000"/>
                <w:szCs w:val="24"/>
              </w:rPr>
              <w:t>36,240</w:t>
            </w:r>
          </w:p>
        </w:tc>
        <w:tc>
          <w:tcPr>
            <w:tcW w:w="1423" w:type="dxa"/>
            <w:tcBorders>
              <w:top w:val="nil"/>
              <w:left w:val="nil"/>
              <w:bottom w:val="single" w:sz="4" w:space="0" w:color="000000"/>
              <w:right w:val="single" w:sz="4" w:space="0" w:color="000000"/>
            </w:tcBorders>
            <w:noWrap/>
            <w:hideMark/>
          </w:tcPr>
          <w:p w14:paraId="3EC09D8E" w14:textId="77777777" w:rsidR="002E7632" w:rsidRPr="00B459D9" w:rsidRDefault="002E7632" w:rsidP="002E7632">
            <w:pPr>
              <w:widowControl/>
              <w:jc w:val="center"/>
              <w:rPr>
                <w:color w:val="000000"/>
                <w:szCs w:val="24"/>
              </w:rPr>
            </w:pPr>
            <w:r w:rsidRPr="00B459D9">
              <w:rPr>
                <w:color w:val="000000"/>
                <w:szCs w:val="24"/>
              </w:rPr>
              <w:t>198,129</w:t>
            </w:r>
          </w:p>
        </w:tc>
      </w:tr>
      <w:tr w:rsidR="002E7632" w:rsidRPr="00B459D9" w14:paraId="2459FF4E"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45C5FF6"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06DA1DBD" w14:textId="77777777" w:rsidR="002E7632" w:rsidRPr="00B459D9" w:rsidRDefault="002E7632" w:rsidP="002E7632">
            <w:pPr>
              <w:widowControl/>
              <w:jc w:val="center"/>
              <w:rPr>
                <w:color w:val="000000"/>
                <w:szCs w:val="24"/>
              </w:rPr>
            </w:pPr>
            <w:r w:rsidRPr="00B459D9">
              <w:rPr>
                <w:color w:val="000000"/>
                <w:szCs w:val="24"/>
              </w:rPr>
              <w:t>96</w:t>
            </w:r>
          </w:p>
        </w:tc>
        <w:tc>
          <w:tcPr>
            <w:tcW w:w="1060" w:type="dxa"/>
            <w:tcBorders>
              <w:top w:val="nil"/>
              <w:left w:val="nil"/>
              <w:bottom w:val="single" w:sz="4" w:space="0" w:color="000000"/>
              <w:right w:val="single" w:sz="4" w:space="0" w:color="000000"/>
            </w:tcBorders>
            <w:noWrap/>
            <w:hideMark/>
          </w:tcPr>
          <w:p w14:paraId="78B38611" w14:textId="77777777" w:rsidR="002E7632" w:rsidRPr="00B459D9" w:rsidRDefault="002E7632" w:rsidP="002E7632">
            <w:pPr>
              <w:widowControl/>
              <w:jc w:val="center"/>
              <w:rPr>
                <w:color w:val="000000"/>
                <w:szCs w:val="24"/>
              </w:rPr>
            </w:pPr>
            <w:r w:rsidRPr="00B459D9">
              <w:rPr>
                <w:color w:val="000000"/>
                <w:szCs w:val="24"/>
              </w:rPr>
              <w:t>18902</w:t>
            </w:r>
          </w:p>
        </w:tc>
        <w:tc>
          <w:tcPr>
            <w:tcW w:w="1083" w:type="dxa"/>
            <w:tcBorders>
              <w:top w:val="nil"/>
              <w:left w:val="nil"/>
              <w:bottom w:val="single" w:sz="4" w:space="0" w:color="000000"/>
              <w:right w:val="single" w:sz="4" w:space="0" w:color="000000"/>
            </w:tcBorders>
            <w:noWrap/>
            <w:hideMark/>
          </w:tcPr>
          <w:p w14:paraId="1A2B330A" w14:textId="77777777" w:rsidR="002E7632" w:rsidRPr="00B459D9" w:rsidRDefault="002E7632" w:rsidP="002E7632">
            <w:pPr>
              <w:widowControl/>
              <w:jc w:val="center"/>
              <w:rPr>
                <w:color w:val="000000"/>
                <w:szCs w:val="24"/>
              </w:rPr>
            </w:pPr>
            <w:r w:rsidRPr="00B459D9">
              <w:rPr>
                <w:color w:val="000000"/>
                <w:szCs w:val="24"/>
              </w:rPr>
              <w:t>0.3011</w:t>
            </w:r>
          </w:p>
        </w:tc>
        <w:tc>
          <w:tcPr>
            <w:tcW w:w="981" w:type="dxa"/>
            <w:tcBorders>
              <w:top w:val="nil"/>
              <w:left w:val="nil"/>
              <w:bottom w:val="single" w:sz="4" w:space="0" w:color="000000"/>
              <w:right w:val="single" w:sz="4" w:space="0" w:color="000000"/>
            </w:tcBorders>
            <w:noWrap/>
            <w:hideMark/>
          </w:tcPr>
          <w:p w14:paraId="0651B9AA"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84C56A0"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3A3DD83"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7075DCEE" w14:textId="77777777" w:rsidR="002E7632" w:rsidRPr="00B459D9" w:rsidRDefault="002E7632" w:rsidP="002E7632">
            <w:pPr>
              <w:widowControl/>
              <w:jc w:val="center"/>
              <w:rPr>
                <w:color w:val="000000"/>
                <w:szCs w:val="24"/>
              </w:rPr>
            </w:pPr>
            <w:r w:rsidRPr="00B459D9">
              <w:rPr>
                <w:color w:val="000000"/>
                <w:szCs w:val="24"/>
              </w:rPr>
              <w:t>3,073</w:t>
            </w:r>
          </w:p>
        </w:tc>
        <w:tc>
          <w:tcPr>
            <w:tcW w:w="1423" w:type="dxa"/>
            <w:tcBorders>
              <w:top w:val="nil"/>
              <w:left w:val="nil"/>
              <w:bottom w:val="single" w:sz="4" w:space="0" w:color="000000"/>
              <w:right w:val="single" w:sz="4" w:space="0" w:color="000000"/>
            </w:tcBorders>
            <w:noWrap/>
            <w:hideMark/>
          </w:tcPr>
          <w:p w14:paraId="74A9777D" w14:textId="77777777" w:rsidR="002E7632" w:rsidRPr="00B459D9" w:rsidRDefault="002E7632" w:rsidP="002E7632">
            <w:pPr>
              <w:widowControl/>
              <w:jc w:val="center"/>
              <w:rPr>
                <w:color w:val="000000"/>
                <w:szCs w:val="24"/>
              </w:rPr>
            </w:pPr>
            <w:r w:rsidRPr="00B459D9">
              <w:rPr>
                <w:color w:val="000000"/>
                <w:szCs w:val="24"/>
              </w:rPr>
              <w:t>32,752</w:t>
            </w:r>
          </w:p>
        </w:tc>
      </w:tr>
      <w:tr w:rsidR="002E7632" w:rsidRPr="00B459D9" w14:paraId="39F8996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BA427C8"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5396F255" w14:textId="77777777" w:rsidR="002E7632" w:rsidRPr="00B459D9" w:rsidRDefault="002E7632" w:rsidP="002E7632">
            <w:pPr>
              <w:widowControl/>
              <w:jc w:val="center"/>
              <w:rPr>
                <w:color w:val="000000"/>
                <w:szCs w:val="24"/>
              </w:rPr>
            </w:pPr>
            <w:r w:rsidRPr="00B459D9">
              <w:rPr>
                <w:color w:val="000000"/>
                <w:szCs w:val="24"/>
              </w:rPr>
              <w:t>97</w:t>
            </w:r>
          </w:p>
        </w:tc>
        <w:tc>
          <w:tcPr>
            <w:tcW w:w="1060" w:type="dxa"/>
            <w:tcBorders>
              <w:top w:val="nil"/>
              <w:left w:val="nil"/>
              <w:bottom w:val="single" w:sz="4" w:space="0" w:color="000000"/>
              <w:right w:val="single" w:sz="4" w:space="0" w:color="000000"/>
            </w:tcBorders>
            <w:noWrap/>
            <w:hideMark/>
          </w:tcPr>
          <w:p w14:paraId="60DB7614" w14:textId="77777777" w:rsidR="002E7632" w:rsidRPr="00B459D9" w:rsidRDefault="002E7632" w:rsidP="002E7632">
            <w:pPr>
              <w:widowControl/>
              <w:jc w:val="center"/>
              <w:rPr>
                <w:color w:val="000000"/>
                <w:szCs w:val="24"/>
              </w:rPr>
            </w:pPr>
            <w:r w:rsidRPr="00B459D9">
              <w:rPr>
                <w:color w:val="000000"/>
                <w:szCs w:val="24"/>
              </w:rPr>
              <w:t>18903</w:t>
            </w:r>
          </w:p>
        </w:tc>
        <w:tc>
          <w:tcPr>
            <w:tcW w:w="1083" w:type="dxa"/>
            <w:tcBorders>
              <w:top w:val="nil"/>
              <w:left w:val="nil"/>
              <w:bottom w:val="single" w:sz="4" w:space="0" w:color="000000"/>
              <w:right w:val="single" w:sz="4" w:space="0" w:color="000000"/>
            </w:tcBorders>
            <w:noWrap/>
            <w:hideMark/>
          </w:tcPr>
          <w:p w14:paraId="5E4DB6E1" w14:textId="77777777" w:rsidR="002E7632" w:rsidRPr="00B459D9" w:rsidRDefault="002E7632" w:rsidP="002E7632">
            <w:pPr>
              <w:widowControl/>
              <w:jc w:val="center"/>
              <w:rPr>
                <w:color w:val="000000"/>
                <w:szCs w:val="24"/>
              </w:rPr>
            </w:pPr>
            <w:r w:rsidRPr="00B459D9">
              <w:rPr>
                <w:color w:val="000000"/>
                <w:szCs w:val="24"/>
              </w:rPr>
              <w:t>0.5434</w:t>
            </w:r>
          </w:p>
        </w:tc>
        <w:tc>
          <w:tcPr>
            <w:tcW w:w="981" w:type="dxa"/>
            <w:tcBorders>
              <w:top w:val="nil"/>
              <w:left w:val="nil"/>
              <w:bottom w:val="single" w:sz="4" w:space="0" w:color="000000"/>
              <w:right w:val="single" w:sz="4" w:space="0" w:color="000000"/>
            </w:tcBorders>
            <w:noWrap/>
            <w:hideMark/>
          </w:tcPr>
          <w:p w14:paraId="666DB8DE"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1A5A026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A1AF686"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477022A2" w14:textId="77777777" w:rsidR="002E7632" w:rsidRPr="00B459D9" w:rsidRDefault="002E7632" w:rsidP="002E7632">
            <w:pPr>
              <w:widowControl/>
              <w:jc w:val="center"/>
              <w:rPr>
                <w:color w:val="000000"/>
                <w:szCs w:val="24"/>
              </w:rPr>
            </w:pPr>
            <w:r w:rsidRPr="00B459D9">
              <w:rPr>
                <w:color w:val="000000"/>
                <w:szCs w:val="24"/>
              </w:rPr>
              <w:t>9,233</w:t>
            </w:r>
          </w:p>
        </w:tc>
        <w:tc>
          <w:tcPr>
            <w:tcW w:w="1423" w:type="dxa"/>
            <w:tcBorders>
              <w:top w:val="nil"/>
              <w:left w:val="nil"/>
              <w:bottom w:val="single" w:sz="4" w:space="0" w:color="000000"/>
              <w:right w:val="single" w:sz="4" w:space="0" w:color="000000"/>
            </w:tcBorders>
            <w:noWrap/>
            <w:hideMark/>
          </w:tcPr>
          <w:p w14:paraId="33ED8448" w14:textId="77777777" w:rsidR="002E7632" w:rsidRPr="00B459D9" w:rsidRDefault="002E7632" w:rsidP="002E7632">
            <w:pPr>
              <w:widowControl/>
              <w:jc w:val="center"/>
              <w:rPr>
                <w:color w:val="000000"/>
                <w:szCs w:val="24"/>
              </w:rPr>
            </w:pPr>
            <w:r w:rsidRPr="00B459D9">
              <w:rPr>
                <w:color w:val="000000"/>
                <w:szCs w:val="24"/>
              </w:rPr>
              <w:t>51,002</w:t>
            </w:r>
          </w:p>
        </w:tc>
      </w:tr>
      <w:tr w:rsidR="002E7632" w:rsidRPr="00B459D9" w14:paraId="082D0AB4"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12280DB"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73B60302" w14:textId="77777777" w:rsidR="002E7632" w:rsidRPr="00B459D9" w:rsidRDefault="002E7632" w:rsidP="002E7632">
            <w:pPr>
              <w:widowControl/>
              <w:jc w:val="center"/>
              <w:rPr>
                <w:color w:val="000000"/>
                <w:szCs w:val="24"/>
              </w:rPr>
            </w:pPr>
            <w:r w:rsidRPr="00B459D9">
              <w:rPr>
                <w:color w:val="000000"/>
                <w:szCs w:val="24"/>
              </w:rPr>
              <w:t>98</w:t>
            </w:r>
          </w:p>
        </w:tc>
        <w:tc>
          <w:tcPr>
            <w:tcW w:w="1060" w:type="dxa"/>
            <w:tcBorders>
              <w:top w:val="nil"/>
              <w:left w:val="nil"/>
              <w:bottom w:val="single" w:sz="4" w:space="0" w:color="000000"/>
              <w:right w:val="single" w:sz="4" w:space="0" w:color="000000"/>
            </w:tcBorders>
            <w:noWrap/>
            <w:hideMark/>
          </w:tcPr>
          <w:p w14:paraId="289E5F6F" w14:textId="77777777" w:rsidR="002E7632" w:rsidRPr="00B459D9" w:rsidRDefault="002E7632" w:rsidP="002E7632">
            <w:pPr>
              <w:widowControl/>
              <w:jc w:val="center"/>
              <w:rPr>
                <w:color w:val="000000"/>
                <w:szCs w:val="24"/>
              </w:rPr>
            </w:pPr>
            <w:r w:rsidRPr="00B459D9">
              <w:rPr>
                <w:color w:val="000000"/>
                <w:szCs w:val="24"/>
              </w:rPr>
              <w:t>18904</w:t>
            </w:r>
          </w:p>
        </w:tc>
        <w:tc>
          <w:tcPr>
            <w:tcW w:w="1083" w:type="dxa"/>
            <w:tcBorders>
              <w:top w:val="nil"/>
              <w:left w:val="nil"/>
              <w:bottom w:val="single" w:sz="4" w:space="0" w:color="000000"/>
              <w:right w:val="single" w:sz="4" w:space="0" w:color="000000"/>
            </w:tcBorders>
            <w:noWrap/>
            <w:hideMark/>
          </w:tcPr>
          <w:p w14:paraId="5EBFFAF7" w14:textId="77777777" w:rsidR="002E7632" w:rsidRPr="00B459D9" w:rsidRDefault="002E7632" w:rsidP="002E7632">
            <w:pPr>
              <w:widowControl/>
              <w:jc w:val="center"/>
              <w:rPr>
                <w:color w:val="000000"/>
                <w:szCs w:val="24"/>
              </w:rPr>
            </w:pPr>
            <w:r w:rsidRPr="00B459D9">
              <w:rPr>
                <w:color w:val="000000"/>
                <w:szCs w:val="24"/>
              </w:rPr>
              <w:t>0.5453</w:t>
            </w:r>
          </w:p>
        </w:tc>
        <w:tc>
          <w:tcPr>
            <w:tcW w:w="981" w:type="dxa"/>
            <w:tcBorders>
              <w:top w:val="nil"/>
              <w:left w:val="nil"/>
              <w:bottom w:val="single" w:sz="4" w:space="0" w:color="000000"/>
              <w:right w:val="single" w:sz="4" w:space="0" w:color="000000"/>
            </w:tcBorders>
            <w:noWrap/>
            <w:hideMark/>
          </w:tcPr>
          <w:p w14:paraId="060BC72D"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CE4BCF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E327C11"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31CE6953" w14:textId="77777777" w:rsidR="002E7632" w:rsidRPr="00B459D9" w:rsidRDefault="002E7632" w:rsidP="002E7632">
            <w:pPr>
              <w:widowControl/>
              <w:jc w:val="center"/>
              <w:rPr>
                <w:color w:val="000000"/>
                <w:szCs w:val="24"/>
              </w:rPr>
            </w:pPr>
            <w:r w:rsidRPr="00B459D9">
              <w:rPr>
                <w:color w:val="000000"/>
                <w:szCs w:val="24"/>
              </w:rPr>
              <w:t>8,440</w:t>
            </w:r>
          </w:p>
        </w:tc>
        <w:tc>
          <w:tcPr>
            <w:tcW w:w="1423" w:type="dxa"/>
            <w:tcBorders>
              <w:top w:val="nil"/>
              <w:left w:val="nil"/>
              <w:bottom w:val="single" w:sz="4" w:space="0" w:color="000000"/>
              <w:right w:val="single" w:sz="4" w:space="0" w:color="000000"/>
            </w:tcBorders>
            <w:noWrap/>
            <w:hideMark/>
          </w:tcPr>
          <w:p w14:paraId="56AB6420" w14:textId="77777777" w:rsidR="002E7632" w:rsidRPr="00B459D9" w:rsidRDefault="002E7632" w:rsidP="002E7632">
            <w:pPr>
              <w:widowControl/>
              <w:jc w:val="center"/>
              <w:rPr>
                <w:color w:val="000000"/>
                <w:szCs w:val="24"/>
              </w:rPr>
            </w:pPr>
            <w:r w:rsidRPr="00B459D9">
              <w:rPr>
                <w:color w:val="000000"/>
                <w:szCs w:val="24"/>
              </w:rPr>
              <w:t>52,328</w:t>
            </w:r>
          </w:p>
        </w:tc>
      </w:tr>
      <w:tr w:rsidR="002E7632" w:rsidRPr="00B459D9" w14:paraId="5316B81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3003E28"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7B5D6928" w14:textId="77777777" w:rsidR="002E7632" w:rsidRPr="00B459D9" w:rsidRDefault="002E7632" w:rsidP="002E7632">
            <w:pPr>
              <w:widowControl/>
              <w:jc w:val="center"/>
              <w:rPr>
                <w:color w:val="000000"/>
                <w:szCs w:val="24"/>
              </w:rPr>
            </w:pPr>
            <w:r w:rsidRPr="00B459D9">
              <w:rPr>
                <w:color w:val="000000"/>
                <w:szCs w:val="24"/>
              </w:rPr>
              <w:t>99</w:t>
            </w:r>
          </w:p>
        </w:tc>
        <w:tc>
          <w:tcPr>
            <w:tcW w:w="1060" w:type="dxa"/>
            <w:tcBorders>
              <w:top w:val="nil"/>
              <w:left w:val="nil"/>
              <w:bottom w:val="single" w:sz="4" w:space="0" w:color="000000"/>
              <w:right w:val="single" w:sz="4" w:space="0" w:color="000000"/>
            </w:tcBorders>
            <w:noWrap/>
            <w:hideMark/>
          </w:tcPr>
          <w:p w14:paraId="4998218F" w14:textId="77777777" w:rsidR="002E7632" w:rsidRPr="00B459D9" w:rsidRDefault="002E7632" w:rsidP="002E7632">
            <w:pPr>
              <w:widowControl/>
              <w:jc w:val="center"/>
              <w:rPr>
                <w:color w:val="000000"/>
                <w:szCs w:val="24"/>
              </w:rPr>
            </w:pPr>
            <w:r w:rsidRPr="00B459D9">
              <w:rPr>
                <w:color w:val="000000"/>
                <w:szCs w:val="24"/>
              </w:rPr>
              <w:t>18905</w:t>
            </w:r>
          </w:p>
        </w:tc>
        <w:tc>
          <w:tcPr>
            <w:tcW w:w="1083" w:type="dxa"/>
            <w:tcBorders>
              <w:top w:val="nil"/>
              <w:left w:val="nil"/>
              <w:bottom w:val="single" w:sz="4" w:space="0" w:color="000000"/>
              <w:right w:val="single" w:sz="4" w:space="0" w:color="000000"/>
            </w:tcBorders>
            <w:noWrap/>
            <w:hideMark/>
          </w:tcPr>
          <w:p w14:paraId="6C4C58DE" w14:textId="77777777" w:rsidR="002E7632" w:rsidRPr="00B459D9" w:rsidRDefault="002E7632" w:rsidP="002E7632">
            <w:pPr>
              <w:widowControl/>
              <w:jc w:val="center"/>
              <w:rPr>
                <w:color w:val="000000"/>
                <w:szCs w:val="24"/>
              </w:rPr>
            </w:pPr>
            <w:r w:rsidRPr="00B459D9">
              <w:rPr>
                <w:color w:val="000000"/>
                <w:szCs w:val="24"/>
              </w:rPr>
              <w:t>0.3660</w:t>
            </w:r>
          </w:p>
        </w:tc>
        <w:tc>
          <w:tcPr>
            <w:tcW w:w="981" w:type="dxa"/>
            <w:tcBorders>
              <w:top w:val="nil"/>
              <w:left w:val="nil"/>
              <w:bottom w:val="single" w:sz="4" w:space="0" w:color="000000"/>
              <w:right w:val="single" w:sz="4" w:space="0" w:color="000000"/>
            </w:tcBorders>
            <w:noWrap/>
            <w:hideMark/>
          </w:tcPr>
          <w:p w14:paraId="47FA2865"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2EC8C52"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7D019A1"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75740848" w14:textId="77777777" w:rsidR="002E7632" w:rsidRPr="00B459D9" w:rsidRDefault="002E7632" w:rsidP="002E7632">
            <w:pPr>
              <w:widowControl/>
              <w:jc w:val="center"/>
              <w:rPr>
                <w:color w:val="000000"/>
                <w:szCs w:val="24"/>
              </w:rPr>
            </w:pPr>
            <w:r w:rsidRPr="00B459D9">
              <w:rPr>
                <w:color w:val="000000"/>
                <w:szCs w:val="24"/>
              </w:rPr>
              <w:t>4,129</w:t>
            </w:r>
          </w:p>
        </w:tc>
        <w:tc>
          <w:tcPr>
            <w:tcW w:w="1423" w:type="dxa"/>
            <w:tcBorders>
              <w:top w:val="nil"/>
              <w:left w:val="nil"/>
              <w:bottom w:val="single" w:sz="4" w:space="0" w:color="000000"/>
              <w:right w:val="single" w:sz="4" w:space="0" w:color="000000"/>
            </w:tcBorders>
            <w:noWrap/>
            <w:hideMark/>
          </w:tcPr>
          <w:p w14:paraId="7F6EA757" w14:textId="77777777" w:rsidR="002E7632" w:rsidRPr="00B459D9" w:rsidRDefault="002E7632" w:rsidP="002E7632">
            <w:pPr>
              <w:widowControl/>
              <w:jc w:val="center"/>
              <w:rPr>
                <w:color w:val="000000"/>
                <w:szCs w:val="24"/>
              </w:rPr>
            </w:pPr>
            <w:r w:rsidRPr="00B459D9">
              <w:rPr>
                <w:color w:val="000000"/>
                <w:szCs w:val="24"/>
              </w:rPr>
              <w:t>36,426</w:t>
            </w:r>
          </w:p>
        </w:tc>
      </w:tr>
      <w:tr w:rsidR="002E7632" w:rsidRPr="00B459D9" w14:paraId="332B097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9A1B542"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3BB36976" w14:textId="77777777" w:rsidR="002E7632" w:rsidRPr="00B459D9" w:rsidRDefault="002E7632" w:rsidP="002E7632">
            <w:pPr>
              <w:widowControl/>
              <w:jc w:val="center"/>
              <w:rPr>
                <w:color w:val="000000"/>
                <w:szCs w:val="24"/>
              </w:rPr>
            </w:pPr>
            <w:r w:rsidRPr="00B459D9">
              <w:rPr>
                <w:color w:val="000000"/>
                <w:szCs w:val="24"/>
              </w:rPr>
              <w:t>100</w:t>
            </w:r>
          </w:p>
        </w:tc>
        <w:tc>
          <w:tcPr>
            <w:tcW w:w="1060" w:type="dxa"/>
            <w:tcBorders>
              <w:top w:val="nil"/>
              <w:left w:val="nil"/>
              <w:bottom w:val="single" w:sz="4" w:space="0" w:color="000000"/>
              <w:right w:val="single" w:sz="4" w:space="0" w:color="000000"/>
            </w:tcBorders>
            <w:noWrap/>
            <w:hideMark/>
          </w:tcPr>
          <w:p w14:paraId="6CE1AE74" w14:textId="77777777" w:rsidR="002E7632" w:rsidRPr="00B459D9" w:rsidRDefault="002E7632" w:rsidP="002E7632">
            <w:pPr>
              <w:widowControl/>
              <w:jc w:val="center"/>
              <w:rPr>
                <w:color w:val="000000"/>
                <w:szCs w:val="24"/>
              </w:rPr>
            </w:pPr>
            <w:r w:rsidRPr="00B459D9">
              <w:rPr>
                <w:color w:val="000000"/>
                <w:szCs w:val="24"/>
              </w:rPr>
              <w:t>19001</w:t>
            </w:r>
          </w:p>
        </w:tc>
        <w:tc>
          <w:tcPr>
            <w:tcW w:w="1083" w:type="dxa"/>
            <w:tcBorders>
              <w:top w:val="nil"/>
              <w:left w:val="nil"/>
              <w:bottom w:val="single" w:sz="4" w:space="0" w:color="000000"/>
              <w:right w:val="single" w:sz="4" w:space="0" w:color="000000"/>
            </w:tcBorders>
            <w:noWrap/>
            <w:hideMark/>
          </w:tcPr>
          <w:p w14:paraId="28EE8922"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620FB3E4"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0F752A2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CDF5C29"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3FDF4EA3"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74D89077"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1150A357"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517B563"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49965A8D" w14:textId="77777777" w:rsidR="002E7632" w:rsidRPr="00B459D9" w:rsidRDefault="002E7632" w:rsidP="002E7632">
            <w:pPr>
              <w:widowControl/>
              <w:jc w:val="center"/>
              <w:rPr>
                <w:color w:val="000000"/>
                <w:szCs w:val="24"/>
              </w:rPr>
            </w:pPr>
            <w:r w:rsidRPr="00B459D9">
              <w:rPr>
                <w:color w:val="000000"/>
                <w:szCs w:val="24"/>
              </w:rPr>
              <w:t>101</w:t>
            </w:r>
          </w:p>
        </w:tc>
        <w:tc>
          <w:tcPr>
            <w:tcW w:w="1060" w:type="dxa"/>
            <w:tcBorders>
              <w:top w:val="nil"/>
              <w:left w:val="nil"/>
              <w:bottom w:val="single" w:sz="4" w:space="0" w:color="000000"/>
              <w:right w:val="single" w:sz="4" w:space="0" w:color="000000"/>
            </w:tcBorders>
            <w:noWrap/>
            <w:hideMark/>
          </w:tcPr>
          <w:p w14:paraId="281CA6EB" w14:textId="77777777" w:rsidR="002E7632" w:rsidRPr="00B459D9" w:rsidRDefault="002E7632" w:rsidP="002E7632">
            <w:pPr>
              <w:widowControl/>
              <w:jc w:val="center"/>
              <w:rPr>
                <w:color w:val="000000"/>
                <w:szCs w:val="24"/>
              </w:rPr>
            </w:pPr>
            <w:r w:rsidRPr="00B459D9">
              <w:rPr>
                <w:color w:val="000000"/>
                <w:szCs w:val="24"/>
              </w:rPr>
              <w:t>19002</w:t>
            </w:r>
          </w:p>
        </w:tc>
        <w:tc>
          <w:tcPr>
            <w:tcW w:w="1083" w:type="dxa"/>
            <w:tcBorders>
              <w:top w:val="nil"/>
              <w:left w:val="nil"/>
              <w:bottom w:val="single" w:sz="4" w:space="0" w:color="000000"/>
              <w:right w:val="single" w:sz="4" w:space="0" w:color="000000"/>
            </w:tcBorders>
            <w:noWrap/>
            <w:hideMark/>
          </w:tcPr>
          <w:p w14:paraId="6E3C5B16"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1C7F5368"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5BAF6C5C"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3DCEC5F"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7D64E860"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2333B26C"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4DA2522A"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D970CBB"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06D050C2" w14:textId="77777777" w:rsidR="002E7632" w:rsidRPr="00B459D9" w:rsidRDefault="002E7632" w:rsidP="002E7632">
            <w:pPr>
              <w:widowControl/>
              <w:jc w:val="center"/>
              <w:rPr>
                <w:color w:val="000000"/>
                <w:szCs w:val="24"/>
              </w:rPr>
            </w:pPr>
            <w:r w:rsidRPr="00B459D9">
              <w:rPr>
                <w:color w:val="000000"/>
                <w:szCs w:val="24"/>
              </w:rPr>
              <w:t>102</w:t>
            </w:r>
          </w:p>
        </w:tc>
        <w:tc>
          <w:tcPr>
            <w:tcW w:w="1060" w:type="dxa"/>
            <w:tcBorders>
              <w:top w:val="nil"/>
              <w:left w:val="nil"/>
              <w:bottom w:val="single" w:sz="4" w:space="0" w:color="000000"/>
              <w:right w:val="single" w:sz="4" w:space="0" w:color="000000"/>
            </w:tcBorders>
            <w:noWrap/>
            <w:hideMark/>
          </w:tcPr>
          <w:p w14:paraId="00B6C865" w14:textId="77777777" w:rsidR="002E7632" w:rsidRPr="00B459D9" w:rsidRDefault="002E7632" w:rsidP="002E7632">
            <w:pPr>
              <w:widowControl/>
              <w:jc w:val="center"/>
              <w:rPr>
                <w:color w:val="000000"/>
                <w:szCs w:val="24"/>
              </w:rPr>
            </w:pPr>
            <w:r w:rsidRPr="00B459D9">
              <w:rPr>
                <w:color w:val="000000"/>
                <w:szCs w:val="24"/>
              </w:rPr>
              <w:t>19003</w:t>
            </w:r>
          </w:p>
        </w:tc>
        <w:tc>
          <w:tcPr>
            <w:tcW w:w="1083" w:type="dxa"/>
            <w:tcBorders>
              <w:top w:val="nil"/>
              <w:left w:val="nil"/>
              <w:bottom w:val="single" w:sz="4" w:space="0" w:color="000000"/>
              <w:right w:val="single" w:sz="4" w:space="0" w:color="000000"/>
            </w:tcBorders>
            <w:noWrap/>
            <w:hideMark/>
          </w:tcPr>
          <w:p w14:paraId="7F327AB8" w14:textId="77777777" w:rsidR="002E7632" w:rsidRPr="00B459D9" w:rsidRDefault="002E7632" w:rsidP="002E7632">
            <w:pPr>
              <w:widowControl/>
              <w:jc w:val="center"/>
              <w:rPr>
                <w:color w:val="000000"/>
                <w:szCs w:val="24"/>
              </w:rPr>
            </w:pPr>
            <w:r w:rsidRPr="00B459D9">
              <w:rPr>
                <w:color w:val="000000"/>
                <w:szCs w:val="24"/>
              </w:rPr>
              <w:t>0.4736</w:t>
            </w:r>
          </w:p>
        </w:tc>
        <w:tc>
          <w:tcPr>
            <w:tcW w:w="981" w:type="dxa"/>
            <w:tcBorders>
              <w:top w:val="nil"/>
              <w:left w:val="nil"/>
              <w:bottom w:val="single" w:sz="4" w:space="0" w:color="000000"/>
              <w:right w:val="single" w:sz="4" w:space="0" w:color="000000"/>
            </w:tcBorders>
            <w:noWrap/>
            <w:hideMark/>
          </w:tcPr>
          <w:p w14:paraId="4E9ACF3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40D6035"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0308D33"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51A59CFE" w14:textId="77777777" w:rsidR="002E7632" w:rsidRPr="00B459D9" w:rsidRDefault="002E7632" w:rsidP="002E7632">
            <w:pPr>
              <w:widowControl/>
              <w:jc w:val="center"/>
              <w:rPr>
                <w:color w:val="000000"/>
                <w:szCs w:val="24"/>
              </w:rPr>
            </w:pPr>
            <w:r w:rsidRPr="00B459D9">
              <w:rPr>
                <w:color w:val="000000"/>
                <w:szCs w:val="24"/>
              </w:rPr>
              <w:t>9,225</w:t>
            </w:r>
          </w:p>
        </w:tc>
        <w:tc>
          <w:tcPr>
            <w:tcW w:w="1423" w:type="dxa"/>
            <w:tcBorders>
              <w:top w:val="nil"/>
              <w:left w:val="nil"/>
              <w:bottom w:val="single" w:sz="4" w:space="0" w:color="000000"/>
              <w:right w:val="single" w:sz="4" w:space="0" w:color="000000"/>
            </w:tcBorders>
            <w:noWrap/>
            <w:hideMark/>
          </w:tcPr>
          <w:p w14:paraId="59849057" w14:textId="77777777" w:rsidR="002E7632" w:rsidRPr="00B459D9" w:rsidRDefault="002E7632" w:rsidP="002E7632">
            <w:pPr>
              <w:widowControl/>
              <w:jc w:val="center"/>
              <w:rPr>
                <w:color w:val="000000"/>
                <w:szCs w:val="24"/>
              </w:rPr>
            </w:pPr>
            <w:r w:rsidRPr="00B459D9">
              <w:rPr>
                <w:color w:val="000000"/>
                <w:szCs w:val="24"/>
              </w:rPr>
              <w:t>61,301</w:t>
            </w:r>
          </w:p>
        </w:tc>
      </w:tr>
      <w:tr w:rsidR="002E7632" w:rsidRPr="00B459D9" w14:paraId="7CEF06F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736F90F"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42FDB28E" w14:textId="77777777" w:rsidR="002E7632" w:rsidRPr="00B459D9" w:rsidRDefault="002E7632" w:rsidP="002E7632">
            <w:pPr>
              <w:widowControl/>
              <w:jc w:val="center"/>
              <w:rPr>
                <w:color w:val="000000"/>
                <w:szCs w:val="24"/>
              </w:rPr>
            </w:pPr>
            <w:r w:rsidRPr="00B459D9">
              <w:rPr>
                <w:color w:val="000000"/>
                <w:szCs w:val="24"/>
              </w:rPr>
              <w:t>103</w:t>
            </w:r>
          </w:p>
        </w:tc>
        <w:tc>
          <w:tcPr>
            <w:tcW w:w="1060" w:type="dxa"/>
            <w:tcBorders>
              <w:top w:val="nil"/>
              <w:left w:val="nil"/>
              <w:bottom w:val="single" w:sz="4" w:space="0" w:color="000000"/>
              <w:right w:val="single" w:sz="4" w:space="0" w:color="000000"/>
            </w:tcBorders>
            <w:noWrap/>
            <w:hideMark/>
          </w:tcPr>
          <w:p w14:paraId="19B7BFF7" w14:textId="77777777" w:rsidR="002E7632" w:rsidRPr="00B459D9" w:rsidRDefault="002E7632" w:rsidP="002E7632">
            <w:pPr>
              <w:widowControl/>
              <w:jc w:val="center"/>
              <w:rPr>
                <w:color w:val="000000"/>
                <w:szCs w:val="24"/>
              </w:rPr>
            </w:pPr>
            <w:r w:rsidRPr="00B459D9">
              <w:rPr>
                <w:color w:val="000000"/>
                <w:szCs w:val="24"/>
              </w:rPr>
              <w:t>19004</w:t>
            </w:r>
          </w:p>
        </w:tc>
        <w:tc>
          <w:tcPr>
            <w:tcW w:w="1083" w:type="dxa"/>
            <w:tcBorders>
              <w:top w:val="nil"/>
              <w:left w:val="nil"/>
              <w:bottom w:val="single" w:sz="4" w:space="0" w:color="000000"/>
              <w:right w:val="single" w:sz="4" w:space="0" w:color="000000"/>
            </w:tcBorders>
            <w:noWrap/>
            <w:hideMark/>
          </w:tcPr>
          <w:p w14:paraId="394C1A0F" w14:textId="77777777" w:rsidR="002E7632" w:rsidRPr="00B459D9" w:rsidRDefault="002E7632" w:rsidP="002E7632">
            <w:pPr>
              <w:widowControl/>
              <w:jc w:val="center"/>
              <w:rPr>
                <w:color w:val="000000"/>
                <w:szCs w:val="24"/>
              </w:rPr>
            </w:pPr>
            <w:r w:rsidRPr="00B459D9">
              <w:rPr>
                <w:color w:val="000000"/>
                <w:szCs w:val="24"/>
              </w:rPr>
              <w:t>0.4522</w:t>
            </w:r>
          </w:p>
        </w:tc>
        <w:tc>
          <w:tcPr>
            <w:tcW w:w="981" w:type="dxa"/>
            <w:tcBorders>
              <w:top w:val="nil"/>
              <w:left w:val="nil"/>
              <w:bottom w:val="single" w:sz="4" w:space="0" w:color="000000"/>
              <w:right w:val="single" w:sz="4" w:space="0" w:color="000000"/>
            </w:tcBorders>
            <w:noWrap/>
            <w:hideMark/>
          </w:tcPr>
          <w:p w14:paraId="3790752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BEC6DB5"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839863A"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51DF583B" w14:textId="77777777" w:rsidR="002E7632" w:rsidRPr="00B459D9" w:rsidRDefault="002E7632" w:rsidP="002E7632">
            <w:pPr>
              <w:widowControl/>
              <w:jc w:val="center"/>
              <w:rPr>
                <w:color w:val="000000"/>
                <w:szCs w:val="24"/>
              </w:rPr>
            </w:pPr>
            <w:r w:rsidRPr="00B459D9">
              <w:rPr>
                <w:color w:val="000000"/>
                <w:szCs w:val="24"/>
              </w:rPr>
              <w:t>8,140</w:t>
            </w:r>
          </w:p>
        </w:tc>
        <w:tc>
          <w:tcPr>
            <w:tcW w:w="1423" w:type="dxa"/>
            <w:tcBorders>
              <w:top w:val="nil"/>
              <w:left w:val="nil"/>
              <w:bottom w:val="single" w:sz="4" w:space="0" w:color="000000"/>
              <w:right w:val="single" w:sz="4" w:space="0" w:color="000000"/>
            </w:tcBorders>
            <w:noWrap/>
            <w:hideMark/>
          </w:tcPr>
          <w:p w14:paraId="00489E56" w14:textId="77777777" w:rsidR="002E7632" w:rsidRPr="00B459D9" w:rsidRDefault="002E7632" w:rsidP="002E7632">
            <w:pPr>
              <w:widowControl/>
              <w:jc w:val="center"/>
              <w:rPr>
                <w:color w:val="000000"/>
                <w:szCs w:val="24"/>
              </w:rPr>
            </w:pPr>
            <w:r w:rsidRPr="00B459D9">
              <w:rPr>
                <w:color w:val="000000"/>
                <w:szCs w:val="24"/>
              </w:rPr>
              <w:t>54,528</w:t>
            </w:r>
          </w:p>
        </w:tc>
      </w:tr>
      <w:tr w:rsidR="002E7632" w:rsidRPr="00B459D9" w14:paraId="2D64E7C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8EBBECC"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07038AD4" w14:textId="77777777" w:rsidR="002E7632" w:rsidRPr="00B459D9" w:rsidRDefault="002E7632" w:rsidP="002E7632">
            <w:pPr>
              <w:widowControl/>
              <w:jc w:val="center"/>
              <w:rPr>
                <w:color w:val="000000"/>
                <w:szCs w:val="24"/>
              </w:rPr>
            </w:pPr>
            <w:r w:rsidRPr="00B459D9">
              <w:rPr>
                <w:color w:val="000000"/>
                <w:szCs w:val="24"/>
              </w:rPr>
              <w:t>104</w:t>
            </w:r>
          </w:p>
        </w:tc>
        <w:tc>
          <w:tcPr>
            <w:tcW w:w="1060" w:type="dxa"/>
            <w:tcBorders>
              <w:top w:val="nil"/>
              <w:left w:val="nil"/>
              <w:bottom w:val="single" w:sz="4" w:space="0" w:color="000000"/>
              <w:right w:val="single" w:sz="4" w:space="0" w:color="000000"/>
            </w:tcBorders>
            <w:noWrap/>
            <w:hideMark/>
          </w:tcPr>
          <w:p w14:paraId="2DF19E17" w14:textId="77777777" w:rsidR="002E7632" w:rsidRPr="00B459D9" w:rsidRDefault="002E7632" w:rsidP="002E7632">
            <w:pPr>
              <w:widowControl/>
              <w:jc w:val="center"/>
              <w:rPr>
                <w:color w:val="000000"/>
                <w:szCs w:val="24"/>
              </w:rPr>
            </w:pPr>
            <w:r w:rsidRPr="00B459D9">
              <w:rPr>
                <w:color w:val="000000"/>
                <w:szCs w:val="24"/>
              </w:rPr>
              <w:t>19005</w:t>
            </w:r>
          </w:p>
        </w:tc>
        <w:tc>
          <w:tcPr>
            <w:tcW w:w="1083" w:type="dxa"/>
            <w:tcBorders>
              <w:top w:val="nil"/>
              <w:left w:val="nil"/>
              <w:bottom w:val="single" w:sz="4" w:space="0" w:color="000000"/>
              <w:right w:val="single" w:sz="4" w:space="0" w:color="000000"/>
            </w:tcBorders>
            <w:noWrap/>
            <w:hideMark/>
          </w:tcPr>
          <w:p w14:paraId="294A9F3D"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2ECBBA8F"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58C0B9C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4A48346"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664D0F29"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354B861D"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3DD9DDD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31D27BF"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608A8B6C" w14:textId="77777777" w:rsidR="002E7632" w:rsidRPr="00B459D9" w:rsidRDefault="002E7632" w:rsidP="002E7632">
            <w:pPr>
              <w:widowControl/>
              <w:jc w:val="center"/>
              <w:rPr>
                <w:color w:val="000000"/>
                <w:szCs w:val="24"/>
              </w:rPr>
            </w:pPr>
            <w:r w:rsidRPr="00B459D9">
              <w:rPr>
                <w:color w:val="000000"/>
                <w:szCs w:val="24"/>
              </w:rPr>
              <w:t>105</w:t>
            </w:r>
          </w:p>
        </w:tc>
        <w:tc>
          <w:tcPr>
            <w:tcW w:w="1060" w:type="dxa"/>
            <w:tcBorders>
              <w:top w:val="nil"/>
              <w:left w:val="nil"/>
              <w:bottom w:val="single" w:sz="4" w:space="0" w:color="000000"/>
              <w:right w:val="single" w:sz="4" w:space="0" w:color="000000"/>
            </w:tcBorders>
            <w:noWrap/>
            <w:hideMark/>
          </w:tcPr>
          <w:p w14:paraId="3E13A18D" w14:textId="77777777" w:rsidR="002E7632" w:rsidRPr="00B459D9" w:rsidRDefault="002E7632" w:rsidP="002E7632">
            <w:pPr>
              <w:widowControl/>
              <w:jc w:val="center"/>
              <w:rPr>
                <w:color w:val="000000"/>
                <w:szCs w:val="24"/>
              </w:rPr>
            </w:pPr>
            <w:r w:rsidRPr="00B459D9">
              <w:rPr>
                <w:color w:val="000000"/>
                <w:szCs w:val="24"/>
              </w:rPr>
              <w:t>19006</w:t>
            </w:r>
          </w:p>
        </w:tc>
        <w:tc>
          <w:tcPr>
            <w:tcW w:w="1083" w:type="dxa"/>
            <w:tcBorders>
              <w:top w:val="nil"/>
              <w:left w:val="nil"/>
              <w:bottom w:val="single" w:sz="4" w:space="0" w:color="000000"/>
              <w:right w:val="single" w:sz="4" w:space="0" w:color="000000"/>
            </w:tcBorders>
            <w:noWrap/>
            <w:hideMark/>
          </w:tcPr>
          <w:p w14:paraId="1229669B" w14:textId="77777777" w:rsidR="002E7632" w:rsidRPr="00B459D9" w:rsidRDefault="002E7632" w:rsidP="002E7632">
            <w:pPr>
              <w:widowControl/>
              <w:jc w:val="center"/>
              <w:rPr>
                <w:color w:val="000000"/>
                <w:szCs w:val="24"/>
              </w:rPr>
            </w:pPr>
            <w:r w:rsidRPr="00B459D9">
              <w:rPr>
                <w:color w:val="000000"/>
                <w:szCs w:val="24"/>
              </w:rPr>
              <w:t>0.2770</w:t>
            </w:r>
          </w:p>
        </w:tc>
        <w:tc>
          <w:tcPr>
            <w:tcW w:w="981" w:type="dxa"/>
            <w:tcBorders>
              <w:top w:val="nil"/>
              <w:left w:val="nil"/>
              <w:bottom w:val="single" w:sz="4" w:space="0" w:color="000000"/>
              <w:right w:val="single" w:sz="4" w:space="0" w:color="000000"/>
            </w:tcBorders>
            <w:noWrap/>
            <w:hideMark/>
          </w:tcPr>
          <w:p w14:paraId="59520D9E"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3BE140E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B8414AB" w14:textId="77777777" w:rsidR="002E7632" w:rsidRPr="00B459D9" w:rsidRDefault="002E7632" w:rsidP="002E7632">
            <w:pPr>
              <w:widowControl/>
              <w:jc w:val="center"/>
              <w:rPr>
                <w:color w:val="000000"/>
                <w:szCs w:val="24"/>
              </w:rPr>
            </w:pPr>
            <w:r w:rsidRPr="00B459D9">
              <w:rPr>
                <w:color w:val="000000"/>
                <w:szCs w:val="24"/>
              </w:rPr>
              <w:t>7</w:t>
            </w:r>
          </w:p>
        </w:tc>
        <w:tc>
          <w:tcPr>
            <w:tcW w:w="1378" w:type="dxa"/>
            <w:tcBorders>
              <w:top w:val="nil"/>
              <w:left w:val="nil"/>
              <w:bottom w:val="single" w:sz="4" w:space="0" w:color="000000"/>
              <w:right w:val="single" w:sz="4" w:space="0" w:color="000000"/>
            </w:tcBorders>
            <w:noWrap/>
            <w:hideMark/>
          </w:tcPr>
          <w:p w14:paraId="2519BEC9" w14:textId="77777777" w:rsidR="002E7632" w:rsidRPr="00B459D9" w:rsidRDefault="002E7632" w:rsidP="002E7632">
            <w:pPr>
              <w:widowControl/>
              <w:jc w:val="center"/>
              <w:rPr>
                <w:color w:val="000000"/>
                <w:szCs w:val="24"/>
              </w:rPr>
            </w:pPr>
            <w:r w:rsidRPr="00B459D9">
              <w:rPr>
                <w:color w:val="000000"/>
                <w:szCs w:val="24"/>
              </w:rPr>
              <w:t>7,844</w:t>
            </w:r>
          </w:p>
        </w:tc>
        <w:tc>
          <w:tcPr>
            <w:tcW w:w="1423" w:type="dxa"/>
            <w:tcBorders>
              <w:top w:val="nil"/>
              <w:left w:val="nil"/>
              <w:bottom w:val="single" w:sz="4" w:space="0" w:color="000000"/>
              <w:right w:val="single" w:sz="4" w:space="0" w:color="000000"/>
            </w:tcBorders>
            <w:noWrap/>
            <w:hideMark/>
          </w:tcPr>
          <w:p w14:paraId="67B8F69D" w14:textId="77777777" w:rsidR="002E7632" w:rsidRPr="00B459D9" w:rsidRDefault="002E7632" w:rsidP="002E7632">
            <w:pPr>
              <w:widowControl/>
              <w:jc w:val="center"/>
              <w:rPr>
                <w:color w:val="000000"/>
                <w:szCs w:val="24"/>
              </w:rPr>
            </w:pPr>
            <w:r w:rsidRPr="00B459D9">
              <w:rPr>
                <w:color w:val="000000"/>
                <w:szCs w:val="24"/>
              </w:rPr>
              <w:t>16,593</w:t>
            </w:r>
          </w:p>
        </w:tc>
      </w:tr>
      <w:tr w:rsidR="002E7632" w:rsidRPr="00B459D9" w14:paraId="24906CA8"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A1F93A2"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586F9F97" w14:textId="77777777" w:rsidR="002E7632" w:rsidRPr="00B459D9" w:rsidRDefault="002E7632" w:rsidP="002E7632">
            <w:pPr>
              <w:widowControl/>
              <w:jc w:val="center"/>
              <w:rPr>
                <w:color w:val="000000"/>
                <w:szCs w:val="24"/>
              </w:rPr>
            </w:pPr>
            <w:r w:rsidRPr="00B459D9">
              <w:rPr>
                <w:color w:val="000000"/>
                <w:szCs w:val="24"/>
              </w:rPr>
              <w:t>106</w:t>
            </w:r>
          </w:p>
        </w:tc>
        <w:tc>
          <w:tcPr>
            <w:tcW w:w="1060" w:type="dxa"/>
            <w:tcBorders>
              <w:top w:val="nil"/>
              <w:left w:val="nil"/>
              <w:bottom w:val="single" w:sz="4" w:space="0" w:color="000000"/>
              <w:right w:val="single" w:sz="4" w:space="0" w:color="000000"/>
            </w:tcBorders>
            <w:noWrap/>
            <w:hideMark/>
          </w:tcPr>
          <w:p w14:paraId="4D4A59B8" w14:textId="77777777" w:rsidR="002E7632" w:rsidRPr="00B459D9" w:rsidRDefault="002E7632" w:rsidP="002E7632">
            <w:pPr>
              <w:widowControl/>
              <w:jc w:val="center"/>
              <w:rPr>
                <w:color w:val="000000"/>
                <w:szCs w:val="24"/>
              </w:rPr>
            </w:pPr>
            <w:r w:rsidRPr="00B459D9">
              <w:rPr>
                <w:color w:val="000000"/>
                <w:szCs w:val="24"/>
              </w:rPr>
              <w:t>19007</w:t>
            </w:r>
          </w:p>
        </w:tc>
        <w:tc>
          <w:tcPr>
            <w:tcW w:w="1083" w:type="dxa"/>
            <w:tcBorders>
              <w:top w:val="nil"/>
              <w:left w:val="nil"/>
              <w:bottom w:val="single" w:sz="4" w:space="0" w:color="000000"/>
              <w:right w:val="single" w:sz="4" w:space="0" w:color="000000"/>
            </w:tcBorders>
            <w:noWrap/>
            <w:hideMark/>
          </w:tcPr>
          <w:p w14:paraId="3860B6F8" w14:textId="77777777" w:rsidR="002E7632" w:rsidRPr="00B459D9" w:rsidRDefault="002E7632" w:rsidP="002E7632">
            <w:pPr>
              <w:widowControl/>
              <w:jc w:val="center"/>
              <w:rPr>
                <w:color w:val="000000"/>
                <w:szCs w:val="24"/>
              </w:rPr>
            </w:pPr>
            <w:r w:rsidRPr="00B459D9">
              <w:rPr>
                <w:color w:val="000000"/>
                <w:szCs w:val="24"/>
              </w:rPr>
              <w:t>0.6323</w:t>
            </w:r>
          </w:p>
        </w:tc>
        <w:tc>
          <w:tcPr>
            <w:tcW w:w="981" w:type="dxa"/>
            <w:tcBorders>
              <w:top w:val="nil"/>
              <w:left w:val="nil"/>
              <w:bottom w:val="single" w:sz="4" w:space="0" w:color="000000"/>
              <w:right w:val="single" w:sz="4" w:space="0" w:color="000000"/>
            </w:tcBorders>
            <w:noWrap/>
            <w:hideMark/>
          </w:tcPr>
          <w:p w14:paraId="71581ABD"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5C06ABE9"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6FDEF2D"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56CD498B" w14:textId="77777777" w:rsidR="002E7632" w:rsidRPr="00B459D9" w:rsidRDefault="002E7632" w:rsidP="002E7632">
            <w:pPr>
              <w:widowControl/>
              <w:jc w:val="center"/>
              <w:rPr>
                <w:color w:val="000000"/>
                <w:szCs w:val="24"/>
              </w:rPr>
            </w:pPr>
            <w:r w:rsidRPr="00B459D9">
              <w:rPr>
                <w:color w:val="000000"/>
                <w:szCs w:val="24"/>
              </w:rPr>
              <w:t>12,479</w:t>
            </w:r>
          </w:p>
        </w:tc>
        <w:tc>
          <w:tcPr>
            <w:tcW w:w="1423" w:type="dxa"/>
            <w:tcBorders>
              <w:top w:val="nil"/>
              <w:left w:val="nil"/>
              <w:bottom w:val="single" w:sz="4" w:space="0" w:color="000000"/>
              <w:right w:val="single" w:sz="4" w:space="0" w:color="000000"/>
            </w:tcBorders>
            <w:noWrap/>
            <w:hideMark/>
          </w:tcPr>
          <w:p w14:paraId="1C8B3C2E" w14:textId="77777777" w:rsidR="002E7632" w:rsidRPr="00B459D9" w:rsidRDefault="002E7632" w:rsidP="002E7632">
            <w:pPr>
              <w:widowControl/>
              <w:jc w:val="center"/>
              <w:rPr>
                <w:color w:val="000000"/>
                <w:szCs w:val="24"/>
              </w:rPr>
            </w:pPr>
            <w:r w:rsidRPr="00B459D9">
              <w:rPr>
                <w:color w:val="000000"/>
                <w:szCs w:val="24"/>
              </w:rPr>
              <w:t>67,653</w:t>
            </w:r>
          </w:p>
        </w:tc>
      </w:tr>
      <w:tr w:rsidR="002E7632" w:rsidRPr="00B459D9" w14:paraId="5B0EC8B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3A5287F"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020F6436" w14:textId="77777777" w:rsidR="002E7632" w:rsidRPr="00B459D9" w:rsidRDefault="002E7632" w:rsidP="002E7632">
            <w:pPr>
              <w:widowControl/>
              <w:jc w:val="center"/>
              <w:rPr>
                <w:color w:val="000000"/>
                <w:szCs w:val="24"/>
              </w:rPr>
            </w:pPr>
            <w:r w:rsidRPr="00B459D9">
              <w:rPr>
                <w:color w:val="000000"/>
                <w:szCs w:val="24"/>
              </w:rPr>
              <w:t>107</w:t>
            </w:r>
          </w:p>
        </w:tc>
        <w:tc>
          <w:tcPr>
            <w:tcW w:w="1060" w:type="dxa"/>
            <w:tcBorders>
              <w:top w:val="nil"/>
              <w:left w:val="nil"/>
              <w:bottom w:val="single" w:sz="4" w:space="0" w:color="000000"/>
              <w:right w:val="single" w:sz="4" w:space="0" w:color="000000"/>
            </w:tcBorders>
            <w:noWrap/>
            <w:hideMark/>
          </w:tcPr>
          <w:p w14:paraId="23841774" w14:textId="77777777" w:rsidR="002E7632" w:rsidRPr="00B459D9" w:rsidRDefault="002E7632" w:rsidP="002E7632">
            <w:pPr>
              <w:widowControl/>
              <w:jc w:val="center"/>
              <w:rPr>
                <w:color w:val="000000"/>
                <w:szCs w:val="24"/>
              </w:rPr>
            </w:pPr>
            <w:r w:rsidRPr="00B459D9">
              <w:rPr>
                <w:color w:val="000000"/>
                <w:szCs w:val="24"/>
              </w:rPr>
              <w:t>19008</w:t>
            </w:r>
          </w:p>
        </w:tc>
        <w:tc>
          <w:tcPr>
            <w:tcW w:w="1083" w:type="dxa"/>
            <w:tcBorders>
              <w:top w:val="nil"/>
              <w:left w:val="nil"/>
              <w:bottom w:val="single" w:sz="4" w:space="0" w:color="000000"/>
              <w:right w:val="single" w:sz="4" w:space="0" w:color="000000"/>
            </w:tcBorders>
            <w:noWrap/>
            <w:hideMark/>
          </w:tcPr>
          <w:p w14:paraId="1D847A96" w14:textId="77777777" w:rsidR="002E7632" w:rsidRPr="00B459D9" w:rsidRDefault="002E7632" w:rsidP="002E7632">
            <w:pPr>
              <w:widowControl/>
              <w:jc w:val="center"/>
              <w:rPr>
                <w:color w:val="000000"/>
                <w:szCs w:val="24"/>
              </w:rPr>
            </w:pPr>
            <w:r w:rsidRPr="00B459D9">
              <w:rPr>
                <w:color w:val="000000"/>
                <w:szCs w:val="24"/>
              </w:rPr>
              <w:t>0.5610</w:t>
            </w:r>
          </w:p>
        </w:tc>
        <w:tc>
          <w:tcPr>
            <w:tcW w:w="981" w:type="dxa"/>
            <w:tcBorders>
              <w:top w:val="nil"/>
              <w:left w:val="nil"/>
              <w:bottom w:val="single" w:sz="4" w:space="0" w:color="000000"/>
              <w:right w:val="single" w:sz="4" w:space="0" w:color="000000"/>
            </w:tcBorders>
            <w:noWrap/>
            <w:hideMark/>
          </w:tcPr>
          <w:p w14:paraId="7E5F94DF"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33DF1AAF"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10F862A"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1B9AC3E4" w14:textId="77777777" w:rsidR="002E7632" w:rsidRPr="00B459D9" w:rsidRDefault="002E7632" w:rsidP="002E7632">
            <w:pPr>
              <w:widowControl/>
              <w:jc w:val="center"/>
              <w:rPr>
                <w:color w:val="000000"/>
                <w:szCs w:val="24"/>
              </w:rPr>
            </w:pPr>
            <w:r w:rsidRPr="00B459D9">
              <w:rPr>
                <w:color w:val="000000"/>
                <w:szCs w:val="24"/>
              </w:rPr>
              <w:t>10,480</w:t>
            </w:r>
          </w:p>
        </w:tc>
        <w:tc>
          <w:tcPr>
            <w:tcW w:w="1423" w:type="dxa"/>
            <w:tcBorders>
              <w:top w:val="nil"/>
              <w:left w:val="nil"/>
              <w:bottom w:val="single" w:sz="4" w:space="0" w:color="000000"/>
              <w:right w:val="single" w:sz="4" w:space="0" w:color="000000"/>
            </w:tcBorders>
            <w:noWrap/>
            <w:hideMark/>
          </w:tcPr>
          <w:p w14:paraId="1B59B202" w14:textId="77777777" w:rsidR="002E7632" w:rsidRPr="00B459D9" w:rsidRDefault="002E7632" w:rsidP="002E7632">
            <w:pPr>
              <w:widowControl/>
              <w:jc w:val="center"/>
              <w:rPr>
                <w:color w:val="000000"/>
                <w:szCs w:val="24"/>
              </w:rPr>
            </w:pPr>
            <w:r w:rsidRPr="00B459D9">
              <w:rPr>
                <w:color w:val="000000"/>
                <w:szCs w:val="24"/>
              </w:rPr>
              <w:t>78,070</w:t>
            </w:r>
          </w:p>
        </w:tc>
      </w:tr>
      <w:tr w:rsidR="002E7632" w:rsidRPr="00B459D9" w14:paraId="1B6071EA"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13649ED"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7ABEED33" w14:textId="77777777" w:rsidR="002E7632" w:rsidRPr="00B459D9" w:rsidRDefault="002E7632" w:rsidP="002E7632">
            <w:pPr>
              <w:widowControl/>
              <w:jc w:val="center"/>
              <w:rPr>
                <w:color w:val="000000"/>
                <w:szCs w:val="24"/>
              </w:rPr>
            </w:pPr>
            <w:r w:rsidRPr="00B459D9">
              <w:rPr>
                <w:color w:val="000000"/>
                <w:szCs w:val="24"/>
              </w:rPr>
              <w:t>108</w:t>
            </w:r>
          </w:p>
        </w:tc>
        <w:tc>
          <w:tcPr>
            <w:tcW w:w="1060" w:type="dxa"/>
            <w:tcBorders>
              <w:top w:val="nil"/>
              <w:left w:val="nil"/>
              <w:bottom w:val="single" w:sz="4" w:space="0" w:color="000000"/>
              <w:right w:val="single" w:sz="4" w:space="0" w:color="000000"/>
            </w:tcBorders>
            <w:noWrap/>
            <w:hideMark/>
          </w:tcPr>
          <w:p w14:paraId="099EB125" w14:textId="77777777" w:rsidR="002E7632" w:rsidRPr="00B459D9" w:rsidRDefault="002E7632" w:rsidP="002E7632">
            <w:pPr>
              <w:widowControl/>
              <w:jc w:val="center"/>
              <w:rPr>
                <w:color w:val="000000"/>
                <w:szCs w:val="24"/>
              </w:rPr>
            </w:pPr>
            <w:r w:rsidRPr="00B459D9">
              <w:rPr>
                <w:color w:val="000000"/>
                <w:szCs w:val="24"/>
              </w:rPr>
              <w:t>19009</w:t>
            </w:r>
          </w:p>
        </w:tc>
        <w:tc>
          <w:tcPr>
            <w:tcW w:w="1083" w:type="dxa"/>
            <w:tcBorders>
              <w:top w:val="nil"/>
              <w:left w:val="nil"/>
              <w:bottom w:val="single" w:sz="4" w:space="0" w:color="000000"/>
              <w:right w:val="single" w:sz="4" w:space="0" w:color="000000"/>
            </w:tcBorders>
            <w:noWrap/>
            <w:hideMark/>
          </w:tcPr>
          <w:p w14:paraId="27FE9669" w14:textId="77777777" w:rsidR="002E7632" w:rsidRPr="00B459D9" w:rsidRDefault="002E7632" w:rsidP="002E7632">
            <w:pPr>
              <w:widowControl/>
              <w:jc w:val="center"/>
              <w:rPr>
                <w:color w:val="000000"/>
                <w:szCs w:val="24"/>
              </w:rPr>
            </w:pPr>
            <w:r w:rsidRPr="00B459D9">
              <w:rPr>
                <w:color w:val="000000"/>
                <w:szCs w:val="24"/>
              </w:rPr>
              <w:t>0.6723</w:t>
            </w:r>
          </w:p>
        </w:tc>
        <w:tc>
          <w:tcPr>
            <w:tcW w:w="981" w:type="dxa"/>
            <w:tcBorders>
              <w:top w:val="nil"/>
              <w:left w:val="nil"/>
              <w:bottom w:val="single" w:sz="4" w:space="0" w:color="000000"/>
              <w:right w:val="single" w:sz="4" w:space="0" w:color="000000"/>
            </w:tcBorders>
            <w:noWrap/>
            <w:hideMark/>
          </w:tcPr>
          <w:p w14:paraId="6CDCF5E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3D3D013"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FE26BA8"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4C48BE28" w14:textId="77777777" w:rsidR="002E7632" w:rsidRPr="00B459D9" w:rsidRDefault="002E7632" w:rsidP="002E7632">
            <w:pPr>
              <w:widowControl/>
              <w:jc w:val="center"/>
              <w:rPr>
                <w:color w:val="000000"/>
                <w:szCs w:val="24"/>
              </w:rPr>
            </w:pPr>
            <w:r w:rsidRPr="00B459D9">
              <w:rPr>
                <w:color w:val="000000"/>
                <w:szCs w:val="24"/>
              </w:rPr>
              <w:t>7,520</w:t>
            </w:r>
          </w:p>
        </w:tc>
        <w:tc>
          <w:tcPr>
            <w:tcW w:w="1423" w:type="dxa"/>
            <w:tcBorders>
              <w:top w:val="nil"/>
              <w:left w:val="nil"/>
              <w:bottom w:val="single" w:sz="4" w:space="0" w:color="000000"/>
              <w:right w:val="single" w:sz="4" w:space="0" w:color="000000"/>
            </w:tcBorders>
            <w:noWrap/>
            <w:hideMark/>
          </w:tcPr>
          <w:p w14:paraId="1DB3F23B" w14:textId="77777777" w:rsidR="002E7632" w:rsidRPr="00B459D9" w:rsidRDefault="002E7632" w:rsidP="002E7632">
            <w:pPr>
              <w:widowControl/>
              <w:jc w:val="center"/>
              <w:rPr>
                <w:color w:val="000000"/>
                <w:szCs w:val="24"/>
              </w:rPr>
            </w:pPr>
            <w:r w:rsidRPr="00B459D9">
              <w:rPr>
                <w:color w:val="000000"/>
                <w:szCs w:val="24"/>
              </w:rPr>
              <w:t>97,372</w:t>
            </w:r>
          </w:p>
        </w:tc>
      </w:tr>
      <w:tr w:rsidR="002E7632" w:rsidRPr="00B459D9" w14:paraId="47E4C41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DFEE57D" w14:textId="77777777" w:rsidR="002E7632" w:rsidRPr="00B459D9" w:rsidRDefault="002E7632" w:rsidP="002E7632">
            <w:pPr>
              <w:widowControl/>
              <w:jc w:val="center"/>
              <w:rPr>
                <w:color w:val="000000"/>
                <w:szCs w:val="24"/>
              </w:rPr>
            </w:pPr>
            <w:r w:rsidRPr="00B459D9">
              <w:rPr>
                <w:color w:val="000000"/>
                <w:szCs w:val="24"/>
              </w:rPr>
              <w:t>6</w:t>
            </w:r>
          </w:p>
        </w:tc>
        <w:tc>
          <w:tcPr>
            <w:tcW w:w="998" w:type="dxa"/>
            <w:tcBorders>
              <w:top w:val="nil"/>
              <w:left w:val="nil"/>
              <w:bottom w:val="single" w:sz="4" w:space="0" w:color="000000"/>
              <w:right w:val="single" w:sz="4" w:space="0" w:color="000000"/>
            </w:tcBorders>
            <w:noWrap/>
            <w:hideMark/>
          </w:tcPr>
          <w:p w14:paraId="16B6D131" w14:textId="77777777" w:rsidR="002E7632" w:rsidRPr="00B459D9" w:rsidRDefault="002E7632" w:rsidP="002E7632">
            <w:pPr>
              <w:widowControl/>
              <w:jc w:val="center"/>
              <w:rPr>
                <w:color w:val="000000"/>
                <w:szCs w:val="24"/>
              </w:rPr>
            </w:pPr>
            <w:r w:rsidRPr="00B459D9">
              <w:rPr>
                <w:color w:val="000000"/>
                <w:szCs w:val="24"/>
              </w:rPr>
              <w:t>109</w:t>
            </w:r>
          </w:p>
        </w:tc>
        <w:tc>
          <w:tcPr>
            <w:tcW w:w="1060" w:type="dxa"/>
            <w:tcBorders>
              <w:top w:val="nil"/>
              <w:left w:val="nil"/>
              <w:bottom w:val="single" w:sz="4" w:space="0" w:color="000000"/>
              <w:right w:val="single" w:sz="4" w:space="0" w:color="000000"/>
            </w:tcBorders>
            <w:noWrap/>
            <w:hideMark/>
          </w:tcPr>
          <w:p w14:paraId="7E840409" w14:textId="77777777" w:rsidR="002E7632" w:rsidRPr="00B459D9" w:rsidRDefault="002E7632" w:rsidP="002E7632">
            <w:pPr>
              <w:widowControl/>
              <w:jc w:val="center"/>
              <w:rPr>
                <w:color w:val="000000"/>
                <w:szCs w:val="24"/>
              </w:rPr>
            </w:pPr>
            <w:r w:rsidRPr="00B459D9">
              <w:rPr>
                <w:color w:val="000000"/>
                <w:szCs w:val="24"/>
              </w:rPr>
              <w:t>19010</w:t>
            </w:r>
          </w:p>
        </w:tc>
        <w:tc>
          <w:tcPr>
            <w:tcW w:w="1083" w:type="dxa"/>
            <w:tcBorders>
              <w:top w:val="nil"/>
              <w:left w:val="nil"/>
              <w:bottom w:val="single" w:sz="4" w:space="0" w:color="000000"/>
              <w:right w:val="single" w:sz="4" w:space="0" w:color="000000"/>
            </w:tcBorders>
            <w:noWrap/>
            <w:hideMark/>
          </w:tcPr>
          <w:p w14:paraId="299BD92A" w14:textId="77777777" w:rsidR="002E7632" w:rsidRPr="00B459D9" w:rsidRDefault="002E7632" w:rsidP="002E7632">
            <w:pPr>
              <w:widowControl/>
              <w:jc w:val="center"/>
              <w:rPr>
                <w:color w:val="000000"/>
                <w:szCs w:val="24"/>
              </w:rPr>
            </w:pPr>
            <w:r w:rsidRPr="00B459D9">
              <w:rPr>
                <w:color w:val="000000"/>
                <w:szCs w:val="24"/>
              </w:rPr>
              <w:t>0.3760</w:t>
            </w:r>
          </w:p>
        </w:tc>
        <w:tc>
          <w:tcPr>
            <w:tcW w:w="981" w:type="dxa"/>
            <w:tcBorders>
              <w:top w:val="nil"/>
              <w:left w:val="nil"/>
              <w:bottom w:val="single" w:sz="4" w:space="0" w:color="000000"/>
              <w:right w:val="single" w:sz="4" w:space="0" w:color="000000"/>
            </w:tcBorders>
            <w:noWrap/>
            <w:hideMark/>
          </w:tcPr>
          <w:p w14:paraId="5AE6D887"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50D9CB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641107C"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19224B40" w14:textId="77777777" w:rsidR="002E7632" w:rsidRPr="00B459D9" w:rsidRDefault="002E7632" w:rsidP="002E7632">
            <w:pPr>
              <w:widowControl/>
              <w:jc w:val="center"/>
              <w:rPr>
                <w:color w:val="000000"/>
                <w:szCs w:val="24"/>
              </w:rPr>
            </w:pPr>
            <w:r w:rsidRPr="00B459D9">
              <w:rPr>
                <w:color w:val="000000"/>
                <w:szCs w:val="24"/>
              </w:rPr>
              <w:t>4,170</w:t>
            </w:r>
          </w:p>
        </w:tc>
        <w:tc>
          <w:tcPr>
            <w:tcW w:w="1423" w:type="dxa"/>
            <w:tcBorders>
              <w:top w:val="nil"/>
              <w:left w:val="nil"/>
              <w:bottom w:val="single" w:sz="4" w:space="0" w:color="000000"/>
              <w:right w:val="single" w:sz="4" w:space="0" w:color="000000"/>
            </w:tcBorders>
            <w:noWrap/>
            <w:hideMark/>
          </w:tcPr>
          <w:p w14:paraId="53ADA6CC" w14:textId="77777777" w:rsidR="002E7632" w:rsidRPr="00B459D9" w:rsidRDefault="002E7632" w:rsidP="002E7632">
            <w:pPr>
              <w:widowControl/>
              <w:jc w:val="center"/>
              <w:rPr>
                <w:color w:val="000000"/>
                <w:szCs w:val="24"/>
              </w:rPr>
            </w:pPr>
            <w:r w:rsidRPr="00B459D9">
              <w:rPr>
                <w:color w:val="000000"/>
                <w:szCs w:val="24"/>
              </w:rPr>
              <w:t>42,149</w:t>
            </w:r>
          </w:p>
        </w:tc>
      </w:tr>
      <w:tr w:rsidR="002E7632" w:rsidRPr="00B459D9" w14:paraId="3F51285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E427F7E" w14:textId="77777777" w:rsidR="002E7632" w:rsidRPr="00B459D9" w:rsidRDefault="002E7632" w:rsidP="002E7632">
            <w:pPr>
              <w:widowControl/>
              <w:jc w:val="center"/>
              <w:rPr>
                <w:color w:val="000000"/>
                <w:szCs w:val="24"/>
              </w:rPr>
            </w:pPr>
            <w:r w:rsidRPr="00B459D9">
              <w:rPr>
                <w:color w:val="000000"/>
                <w:szCs w:val="24"/>
              </w:rPr>
              <w:t>7</w:t>
            </w:r>
          </w:p>
        </w:tc>
        <w:tc>
          <w:tcPr>
            <w:tcW w:w="998" w:type="dxa"/>
            <w:tcBorders>
              <w:top w:val="nil"/>
              <w:left w:val="nil"/>
              <w:bottom w:val="single" w:sz="4" w:space="0" w:color="000000"/>
              <w:right w:val="single" w:sz="4" w:space="0" w:color="000000"/>
            </w:tcBorders>
            <w:noWrap/>
            <w:hideMark/>
          </w:tcPr>
          <w:p w14:paraId="4821CAE8" w14:textId="77777777" w:rsidR="002E7632" w:rsidRPr="00B459D9" w:rsidRDefault="002E7632" w:rsidP="002E7632">
            <w:pPr>
              <w:widowControl/>
              <w:jc w:val="center"/>
              <w:rPr>
                <w:color w:val="000000"/>
                <w:szCs w:val="24"/>
              </w:rPr>
            </w:pPr>
            <w:r w:rsidRPr="00B459D9">
              <w:rPr>
                <w:color w:val="000000"/>
                <w:szCs w:val="24"/>
              </w:rPr>
              <w:t>1</w:t>
            </w:r>
          </w:p>
        </w:tc>
        <w:tc>
          <w:tcPr>
            <w:tcW w:w="1060" w:type="dxa"/>
            <w:tcBorders>
              <w:top w:val="nil"/>
              <w:left w:val="nil"/>
              <w:bottom w:val="single" w:sz="4" w:space="0" w:color="000000"/>
              <w:right w:val="single" w:sz="4" w:space="0" w:color="000000"/>
            </w:tcBorders>
            <w:noWrap/>
            <w:hideMark/>
          </w:tcPr>
          <w:p w14:paraId="537200B8" w14:textId="77777777" w:rsidR="002E7632" w:rsidRPr="00B459D9" w:rsidRDefault="002E7632" w:rsidP="002E7632">
            <w:pPr>
              <w:widowControl/>
              <w:jc w:val="center"/>
              <w:rPr>
                <w:color w:val="000000"/>
                <w:szCs w:val="24"/>
              </w:rPr>
            </w:pPr>
            <w:r w:rsidRPr="00B459D9">
              <w:rPr>
                <w:color w:val="000000"/>
                <w:szCs w:val="24"/>
              </w:rPr>
              <w:t>191</w:t>
            </w:r>
          </w:p>
        </w:tc>
        <w:tc>
          <w:tcPr>
            <w:tcW w:w="1083" w:type="dxa"/>
            <w:tcBorders>
              <w:top w:val="nil"/>
              <w:left w:val="nil"/>
              <w:bottom w:val="single" w:sz="4" w:space="0" w:color="000000"/>
              <w:right w:val="single" w:sz="4" w:space="0" w:color="000000"/>
            </w:tcBorders>
            <w:noWrap/>
            <w:hideMark/>
          </w:tcPr>
          <w:p w14:paraId="579275E6" w14:textId="77777777" w:rsidR="002E7632" w:rsidRPr="00B459D9" w:rsidRDefault="002E7632" w:rsidP="002E7632">
            <w:pPr>
              <w:widowControl/>
              <w:jc w:val="center"/>
              <w:rPr>
                <w:color w:val="000000"/>
                <w:szCs w:val="24"/>
              </w:rPr>
            </w:pPr>
            <w:r w:rsidRPr="00B459D9">
              <w:rPr>
                <w:color w:val="000000"/>
                <w:szCs w:val="24"/>
              </w:rPr>
              <w:t>3.0511</w:t>
            </w:r>
          </w:p>
        </w:tc>
        <w:tc>
          <w:tcPr>
            <w:tcW w:w="981" w:type="dxa"/>
            <w:tcBorders>
              <w:top w:val="nil"/>
              <w:left w:val="nil"/>
              <w:bottom w:val="single" w:sz="4" w:space="0" w:color="000000"/>
              <w:right w:val="single" w:sz="4" w:space="0" w:color="000000"/>
            </w:tcBorders>
            <w:noWrap/>
            <w:hideMark/>
          </w:tcPr>
          <w:p w14:paraId="28C1D757"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F6EF5D4" w14:textId="77777777" w:rsidR="002E7632" w:rsidRPr="00B459D9" w:rsidRDefault="002E7632" w:rsidP="002E7632">
            <w:pPr>
              <w:widowControl/>
              <w:jc w:val="center"/>
              <w:rPr>
                <w:rFonts w:ascii="標楷體" w:hAnsi="標楷體"/>
                <w:color w:val="000000"/>
                <w:szCs w:val="24"/>
              </w:rPr>
            </w:pPr>
            <w:r w:rsidRPr="00B459D9">
              <w:rPr>
                <w:rFonts w:ascii="標楷體" w:hAnsi="標楷體"/>
                <w:color w:val="000000"/>
                <w:szCs w:val="24"/>
              </w:rPr>
              <w:t>●</w:t>
            </w:r>
          </w:p>
        </w:tc>
        <w:tc>
          <w:tcPr>
            <w:tcW w:w="1219" w:type="dxa"/>
            <w:tcBorders>
              <w:top w:val="nil"/>
              <w:left w:val="nil"/>
              <w:bottom w:val="single" w:sz="4" w:space="0" w:color="000000"/>
              <w:right w:val="single" w:sz="4" w:space="0" w:color="000000"/>
            </w:tcBorders>
            <w:noWrap/>
            <w:hideMark/>
          </w:tcPr>
          <w:p w14:paraId="4ED99BF5" w14:textId="77777777" w:rsidR="002E7632" w:rsidRPr="00B459D9" w:rsidRDefault="002E7632" w:rsidP="002E7632">
            <w:pPr>
              <w:widowControl/>
              <w:jc w:val="center"/>
              <w:rPr>
                <w:color w:val="000000"/>
                <w:szCs w:val="24"/>
              </w:rPr>
            </w:pPr>
            <w:r w:rsidRPr="00B459D9">
              <w:rPr>
                <w:color w:val="000000"/>
                <w:szCs w:val="24"/>
              </w:rPr>
              <w:t>10</w:t>
            </w:r>
          </w:p>
        </w:tc>
        <w:tc>
          <w:tcPr>
            <w:tcW w:w="1378" w:type="dxa"/>
            <w:tcBorders>
              <w:top w:val="nil"/>
              <w:left w:val="nil"/>
              <w:bottom w:val="single" w:sz="4" w:space="0" w:color="000000"/>
              <w:right w:val="single" w:sz="4" w:space="0" w:color="000000"/>
            </w:tcBorders>
            <w:noWrap/>
            <w:hideMark/>
          </w:tcPr>
          <w:p w14:paraId="0D40ECF5" w14:textId="77777777" w:rsidR="002E7632" w:rsidRPr="00B459D9" w:rsidRDefault="002E7632" w:rsidP="002E7632">
            <w:pPr>
              <w:widowControl/>
              <w:jc w:val="center"/>
              <w:rPr>
                <w:color w:val="000000"/>
                <w:szCs w:val="24"/>
              </w:rPr>
            </w:pPr>
            <w:r w:rsidRPr="00B459D9">
              <w:rPr>
                <w:color w:val="000000"/>
                <w:szCs w:val="24"/>
              </w:rPr>
              <w:t>22,169</w:t>
            </w:r>
          </w:p>
        </w:tc>
        <w:tc>
          <w:tcPr>
            <w:tcW w:w="1423" w:type="dxa"/>
            <w:tcBorders>
              <w:top w:val="nil"/>
              <w:left w:val="nil"/>
              <w:bottom w:val="single" w:sz="4" w:space="0" w:color="000000"/>
              <w:right w:val="single" w:sz="4" w:space="0" w:color="000000"/>
            </w:tcBorders>
            <w:noWrap/>
            <w:hideMark/>
          </w:tcPr>
          <w:p w14:paraId="0ECF3C83" w14:textId="77777777" w:rsidR="002E7632" w:rsidRPr="00B459D9" w:rsidRDefault="002E7632" w:rsidP="002E7632">
            <w:pPr>
              <w:widowControl/>
              <w:jc w:val="center"/>
              <w:rPr>
                <w:color w:val="000000"/>
                <w:szCs w:val="24"/>
              </w:rPr>
            </w:pPr>
            <w:r w:rsidRPr="00B459D9">
              <w:rPr>
                <w:color w:val="000000"/>
                <w:szCs w:val="24"/>
              </w:rPr>
              <w:t>277,296</w:t>
            </w:r>
          </w:p>
        </w:tc>
      </w:tr>
      <w:tr w:rsidR="002E7632" w:rsidRPr="00B459D9" w14:paraId="7AD9B77A"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7852E4E" w14:textId="77777777" w:rsidR="002E7632" w:rsidRPr="00B459D9" w:rsidRDefault="002E7632" w:rsidP="002E7632">
            <w:pPr>
              <w:widowControl/>
              <w:jc w:val="center"/>
              <w:rPr>
                <w:color w:val="000000"/>
                <w:szCs w:val="24"/>
              </w:rPr>
            </w:pPr>
            <w:r w:rsidRPr="00B459D9">
              <w:rPr>
                <w:color w:val="000000"/>
                <w:szCs w:val="24"/>
              </w:rPr>
              <w:t>7</w:t>
            </w:r>
          </w:p>
        </w:tc>
        <w:tc>
          <w:tcPr>
            <w:tcW w:w="998" w:type="dxa"/>
            <w:tcBorders>
              <w:top w:val="nil"/>
              <w:left w:val="nil"/>
              <w:bottom w:val="single" w:sz="4" w:space="0" w:color="000000"/>
              <w:right w:val="single" w:sz="4" w:space="0" w:color="000000"/>
            </w:tcBorders>
            <w:noWrap/>
            <w:hideMark/>
          </w:tcPr>
          <w:p w14:paraId="3B4E2F9E" w14:textId="77777777" w:rsidR="002E7632" w:rsidRPr="00B459D9" w:rsidRDefault="002E7632" w:rsidP="002E7632">
            <w:pPr>
              <w:widowControl/>
              <w:jc w:val="center"/>
              <w:rPr>
                <w:color w:val="000000"/>
                <w:szCs w:val="24"/>
              </w:rPr>
            </w:pPr>
            <w:r w:rsidRPr="00B459D9">
              <w:rPr>
                <w:color w:val="000000"/>
                <w:szCs w:val="24"/>
              </w:rPr>
              <w:t>2</w:t>
            </w:r>
          </w:p>
        </w:tc>
        <w:tc>
          <w:tcPr>
            <w:tcW w:w="1060" w:type="dxa"/>
            <w:tcBorders>
              <w:top w:val="nil"/>
              <w:left w:val="nil"/>
              <w:bottom w:val="single" w:sz="4" w:space="0" w:color="000000"/>
              <w:right w:val="single" w:sz="4" w:space="0" w:color="000000"/>
            </w:tcBorders>
            <w:noWrap/>
            <w:hideMark/>
          </w:tcPr>
          <w:p w14:paraId="41858C9A" w14:textId="77777777" w:rsidR="002E7632" w:rsidRPr="00B459D9" w:rsidRDefault="002E7632" w:rsidP="002E7632">
            <w:pPr>
              <w:widowControl/>
              <w:jc w:val="center"/>
              <w:rPr>
                <w:color w:val="000000"/>
                <w:szCs w:val="24"/>
              </w:rPr>
            </w:pPr>
            <w:r w:rsidRPr="00B459D9">
              <w:rPr>
                <w:color w:val="000000"/>
                <w:szCs w:val="24"/>
              </w:rPr>
              <w:t>192</w:t>
            </w:r>
          </w:p>
        </w:tc>
        <w:tc>
          <w:tcPr>
            <w:tcW w:w="1083" w:type="dxa"/>
            <w:tcBorders>
              <w:top w:val="nil"/>
              <w:left w:val="nil"/>
              <w:bottom w:val="single" w:sz="4" w:space="0" w:color="000000"/>
              <w:right w:val="single" w:sz="4" w:space="0" w:color="000000"/>
            </w:tcBorders>
            <w:noWrap/>
            <w:hideMark/>
          </w:tcPr>
          <w:p w14:paraId="3B6FBF5F" w14:textId="77777777" w:rsidR="002E7632" w:rsidRPr="00B459D9" w:rsidRDefault="002E7632" w:rsidP="002E7632">
            <w:pPr>
              <w:widowControl/>
              <w:jc w:val="center"/>
              <w:rPr>
                <w:color w:val="000000"/>
                <w:szCs w:val="24"/>
              </w:rPr>
            </w:pPr>
            <w:r w:rsidRPr="00B459D9">
              <w:rPr>
                <w:color w:val="000000"/>
                <w:szCs w:val="24"/>
              </w:rPr>
              <w:t>3.0511</w:t>
            </w:r>
          </w:p>
        </w:tc>
        <w:tc>
          <w:tcPr>
            <w:tcW w:w="981" w:type="dxa"/>
            <w:tcBorders>
              <w:top w:val="nil"/>
              <w:left w:val="nil"/>
              <w:bottom w:val="single" w:sz="4" w:space="0" w:color="000000"/>
              <w:right w:val="single" w:sz="4" w:space="0" w:color="000000"/>
            </w:tcBorders>
            <w:noWrap/>
            <w:hideMark/>
          </w:tcPr>
          <w:p w14:paraId="490D67AB"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24EE1E4" w14:textId="77777777" w:rsidR="002E7632" w:rsidRPr="00B459D9" w:rsidRDefault="002E7632" w:rsidP="002E7632">
            <w:pPr>
              <w:widowControl/>
              <w:jc w:val="center"/>
              <w:rPr>
                <w:rFonts w:ascii="標楷體" w:hAnsi="標楷體"/>
                <w:color w:val="000000"/>
                <w:szCs w:val="24"/>
              </w:rPr>
            </w:pPr>
            <w:r w:rsidRPr="00B459D9">
              <w:rPr>
                <w:rFonts w:ascii="標楷體" w:hAnsi="標楷體"/>
                <w:color w:val="000000"/>
                <w:szCs w:val="24"/>
              </w:rPr>
              <w:t>●</w:t>
            </w:r>
          </w:p>
        </w:tc>
        <w:tc>
          <w:tcPr>
            <w:tcW w:w="1219" w:type="dxa"/>
            <w:tcBorders>
              <w:top w:val="nil"/>
              <w:left w:val="nil"/>
              <w:bottom w:val="single" w:sz="4" w:space="0" w:color="000000"/>
              <w:right w:val="single" w:sz="4" w:space="0" w:color="000000"/>
            </w:tcBorders>
            <w:noWrap/>
            <w:hideMark/>
          </w:tcPr>
          <w:p w14:paraId="473CA857" w14:textId="77777777" w:rsidR="002E7632" w:rsidRPr="00B459D9" w:rsidRDefault="002E7632" w:rsidP="002E7632">
            <w:pPr>
              <w:widowControl/>
              <w:jc w:val="center"/>
              <w:rPr>
                <w:color w:val="000000"/>
                <w:szCs w:val="24"/>
              </w:rPr>
            </w:pPr>
            <w:r w:rsidRPr="00B459D9">
              <w:rPr>
                <w:color w:val="000000"/>
                <w:szCs w:val="24"/>
              </w:rPr>
              <w:t>8</w:t>
            </w:r>
          </w:p>
        </w:tc>
        <w:tc>
          <w:tcPr>
            <w:tcW w:w="1378" w:type="dxa"/>
            <w:tcBorders>
              <w:top w:val="nil"/>
              <w:left w:val="nil"/>
              <w:bottom w:val="single" w:sz="4" w:space="0" w:color="000000"/>
              <w:right w:val="single" w:sz="4" w:space="0" w:color="000000"/>
            </w:tcBorders>
            <w:noWrap/>
            <w:hideMark/>
          </w:tcPr>
          <w:p w14:paraId="7D12FA80" w14:textId="77777777" w:rsidR="002E7632" w:rsidRPr="00B459D9" w:rsidRDefault="002E7632" w:rsidP="002E7632">
            <w:pPr>
              <w:widowControl/>
              <w:jc w:val="center"/>
              <w:rPr>
                <w:color w:val="000000"/>
                <w:szCs w:val="24"/>
              </w:rPr>
            </w:pPr>
            <w:r w:rsidRPr="00B459D9">
              <w:rPr>
                <w:color w:val="000000"/>
                <w:szCs w:val="24"/>
              </w:rPr>
              <w:t>46,742</w:t>
            </w:r>
          </w:p>
        </w:tc>
        <w:tc>
          <w:tcPr>
            <w:tcW w:w="1423" w:type="dxa"/>
            <w:tcBorders>
              <w:top w:val="nil"/>
              <w:left w:val="nil"/>
              <w:bottom w:val="single" w:sz="4" w:space="0" w:color="000000"/>
              <w:right w:val="single" w:sz="4" w:space="0" w:color="000000"/>
            </w:tcBorders>
            <w:noWrap/>
            <w:hideMark/>
          </w:tcPr>
          <w:p w14:paraId="5C210C17" w14:textId="77777777" w:rsidR="002E7632" w:rsidRPr="00B459D9" w:rsidRDefault="002E7632" w:rsidP="002E7632">
            <w:pPr>
              <w:widowControl/>
              <w:jc w:val="center"/>
              <w:rPr>
                <w:color w:val="000000"/>
                <w:szCs w:val="24"/>
              </w:rPr>
            </w:pPr>
            <w:r w:rsidRPr="00B459D9">
              <w:rPr>
                <w:color w:val="000000"/>
                <w:szCs w:val="24"/>
              </w:rPr>
              <w:t>268,643</w:t>
            </w:r>
          </w:p>
        </w:tc>
      </w:tr>
      <w:tr w:rsidR="002E7632" w:rsidRPr="00B459D9" w14:paraId="63E57631"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D60BD75" w14:textId="77777777" w:rsidR="002E7632" w:rsidRPr="00B459D9" w:rsidRDefault="002E7632" w:rsidP="002E7632">
            <w:pPr>
              <w:widowControl/>
              <w:jc w:val="center"/>
              <w:rPr>
                <w:color w:val="000000"/>
                <w:szCs w:val="24"/>
              </w:rPr>
            </w:pPr>
            <w:r w:rsidRPr="00B459D9">
              <w:rPr>
                <w:color w:val="000000"/>
                <w:szCs w:val="24"/>
              </w:rPr>
              <w:t>7</w:t>
            </w:r>
          </w:p>
        </w:tc>
        <w:tc>
          <w:tcPr>
            <w:tcW w:w="998" w:type="dxa"/>
            <w:tcBorders>
              <w:top w:val="nil"/>
              <w:left w:val="nil"/>
              <w:bottom w:val="single" w:sz="4" w:space="0" w:color="000000"/>
              <w:right w:val="single" w:sz="4" w:space="0" w:color="000000"/>
            </w:tcBorders>
            <w:noWrap/>
            <w:hideMark/>
          </w:tcPr>
          <w:p w14:paraId="5350E7FA" w14:textId="77777777" w:rsidR="002E7632" w:rsidRPr="00B459D9" w:rsidRDefault="002E7632" w:rsidP="002E7632">
            <w:pPr>
              <w:widowControl/>
              <w:jc w:val="center"/>
              <w:rPr>
                <w:color w:val="000000"/>
                <w:szCs w:val="24"/>
              </w:rPr>
            </w:pPr>
            <w:r w:rsidRPr="00B459D9">
              <w:rPr>
                <w:color w:val="000000"/>
                <w:szCs w:val="24"/>
              </w:rPr>
              <w:t>3</w:t>
            </w:r>
          </w:p>
        </w:tc>
        <w:tc>
          <w:tcPr>
            <w:tcW w:w="1060" w:type="dxa"/>
            <w:tcBorders>
              <w:top w:val="nil"/>
              <w:left w:val="nil"/>
              <w:bottom w:val="single" w:sz="4" w:space="0" w:color="000000"/>
              <w:right w:val="single" w:sz="4" w:space="0" w:color="000000"/>
            </w:tcBorders>
            <w:noWrap/>
            <w:hideMark/>
          </w:tcPr>
          <w:p w14:paraId="61E03DAE" w14:textId="77777777" w:rsidR="002E7632" w:rsidRPr="00B459D9" w:rsidRDefault="002E7632" w:rsidP="002E7632">
            <w:pPr>
              <w:widowControl/>
              <w:jc w:val="center"/>
              <w:rPr>
                <w:color w:val="000000"/>
                <w:szCs w:val="24"/>
              </w:rPr>
            </w:pPr>
            <w:r w:rsidRPr="00B459D9">
              <w:rPr>
                <w:color w:val="000000"/>
                <w:szCs w:val="24"/>
              </w:rPr>
              <w:t>195</w:t>
            </w:r>
          </w:p>
        </w:tc>
        <w:tc>
          <w:tcPr>
            <w:tcW w:w="1083" w:type="dxa"/>
            <w:tcBorders>
              <w:top w:val="nil"/>
              <w:left w:val="nil"/>
              <w:bottom w:val="single" w:sz="4" w:space="0" w:color="000000"/>
              <w:right w:val="single" w:sz="4" w:space="0" w:color="000000"/>
            </w:tcBorders>
            <w:noWrap/>
            <w:hideMark/>
          </w:tcPr>
          <w:p w14:paraId="72AB3092" w14:textId="77777777" w:rsidR="002E7632" w:rsidRPr="00B459D9" w:rsidRDefault="002E7632" w:rsidP="002E7632">
            <w:pPr>
              <w:widowControl/>
              <w:jc w:val="center"/>
              <w:rPr>
                <w:color w:val="000000"/>
                <w:szCs w:val="24"/>
              </w:rPr>
            </w:pPr>
            <w:r w:rsidRPr="00B459D9">
              <w:rPr>
                <w:color w:val="000000"/>
                <w:szCs w:val="24"/>
              </w:rPr>
              <w:t>2.8759</w:t>
            </w:r>
          </w:p>
        </w:tc>
        <w:tc>
          <w:tcPr>
            <w:tcW w:w="981" w:type="dxa"/>
            <w:tcBorders>
              <w:top w:val="nil"/>
              <w:left w:val="nil"/>
              <w:bottom w:val="single" w:sz="4" w:space="0" w:color="000000"/>
              <w:right w:val="single" w:sz="4" w:space="0" w:color="000000"/>
            </w:tcBorders>
            <w:noWrap/>
            <w:hideMark/>
          </w:tcPr>
          <w:p w14:paraId="2C73549D"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F81E360"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4FCB9A3" w14:textId="77777777" w:rsidR="002E7632" w:rsidRPr="00B459D9" w:rsidRDefault="002E7632" w:rsidP="002E7632">
            <w:pPr>
              <w:widowControl/>
              <w:jc w:val="center"/>
              <w:rPr>
                <w:color w:val="000000"/>
                <w:szCs w:val="24"/>
              </w:rPr>
            </w:pPr>
            <w:r w:rsidRPr="00B459D9">
              <w:rPr>
                <w:color w:val="000000"/>
                <w:szCs w:val="24"/>
              </w:rPr>
              <w:t>12</w:t>
            </w:r>
          </w:p>
        </w:tc>
        <w:tc>
          <w:tcPr>
            <w:tcW w:w="1378" w:type="dxa"/>
            <w:tcBorders>
              <w:top w:val="nil"/>
              <w:left w:val="nil"/>
              <w:bottom w:val="single" w:sz="4" w:space="0" w:color="000000"/>
              <w:right w:val="single" w:sz="4" w:space="0" w:color="000000"/>
            </w:tcBorders>
            <w:noWrap/>
            <w:hideMark/>
          </w:tcPr>
          <w:p w14:paraId="3E6A5AF0" w14:textId="77777777" w:rsidR="002E7632" w:rsidRPr="00B459D9" w:rsidRDefault="002E7632" w:rsidP="002E7632">
            <w:pPr>
              <w:widowControl/>
              <w:jc w:val="center"/>
              <w:rPr>
                <w:color w:val="000000"/>
                <w:szCs w:val="24"/>
              </w:rPr>
            </w:pPr>
            <w:r w:rsidRPr="00B459D9">
              <w:rPr>
                <w:color w:val="000000"/>
                <w:szCs w:val="24"/>
              </w:rPr>
              <w:t>82,566</w:t>
            </w:r>
          </w:p>
        </w:tc>
        <w:tc>
          <w:tcPr>
            <w:tcW w:w="1423" w:type="dxa"/>
            <w:tcBorders>
              <w:top w:val="nil"/>
              <w:left w:val="nil"/>
              <w:bottom w:val="single" w:sz="4" w:space="0" w:color="000000"/>
              <w:right w:val="single" w:sz="4" w:space="0" w:color="000000"/>
            </w:tcBorders>
            <w:noWrap/>
            <w:hideMark/>
          </w:tcPr>
          <w:p w14:paraId="112F6FEC" w14:textId="77777777" w:rsidR="002E7632" w:rsidRPr="00B459D9" w:rsidRDefault="002E7632" w:rsidP="002E7632">
            <w:pPr>
              <w:widowControl/>
              <w:jc w:val="center"/>
              <w:rPr>
                <w:color w:val="000000"/>
                <w:szCs w:val="24"/>
              </w:rPr>
            </w:pPr>
            <w:r w:rsidRPr="00B459D9">
              <w:rPr>
                <w:color w:val="000000"/>
                <w:szCs w:val="24"/>
              </w:rPr>
              <w:t>266,326</w:t>
            </w:r>
          </w:p>
        </w:tc>
      </w:tr>
      <w:tr w:rsidR="002E7632" w:rsidRPr="00B459D9" w14:paraId="3FBA2588"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4F41E3F" w14:textId="77777777" w:rsidR="002E7632" w:rsidRPr="00B459D9" w:rsidRDefault="002E7632" w:rsidP="002E7632">
            <w:pPr>
              <w:widowControl/>
              <w:jc w:val="center"/>
              <w:rPr>
                <w:color w:val="000000"/>
                <w:szCs w:val="24"/>
              </w:rPr>
            </w:pPr>
            <w:r w:rsidRPr="00B459D9">
              <w:rPr>
                <w:color w:val="000000"/>
                <w:szCs w:val="24"/>
              </w:rPr>
              <w:t>7</w:t>
            </w:r>
          </w:p>
        </w:tc>
        <w:tc>
          <w:tcPr>
            <w:tcW w:w="998" w:type="dxa"/>
            <w:tcBorders>
              <w:top w:val="nil"/>
              <w:left w:val="nil"/>
              <w:bottom w:val="single" w:sz="4" w:space="0" w:color="000000"/>
              <w:right w:val="single" w:sz="4" w:space="0" w:color="000000"/>
            </w:tcBorders>
            <w:noWrap/>
            <w:hideMark/>
          </w:tcPr>
          <w:p w14:paraId="54395F08" w14:textId="77777777" w:rsidR="002E7632" w:rsidRPr="00B459D9" w:rsidRDefault="002E7632" w:rsidP="002E7632">
            <w:pPr>
              <w:widowControl/>
              <w:jc w:val="center"/>
              <w:rPr>
                <w:color w:val="000000"/>
                <w:szCs w:val="24"/>
              </w:rPr>
            </w:pPr>
            <w:r w:rsidRPr="00B459D9">
              <w:rPr>
                <w:color w:val="000000"/>
                <w:szCs w:val="24"/>
              </w:rPr>
              <w:t>4</w:t>
            </w:r>
          </w:p>
        </w:tc>
        <w:tc>
          <w:tcPr>
            <w:tcW w:w="1060" w:type="dxa"/>
            <w:tcBorders>
              <w:top w:val="nil"/>
              <w:left w:val="nil"/>
              <w:bottom w:val="single" w:sz="4" w:space="0" w:color="000000"/>
              <w:right w:val="single" w:sz="4" w:space="0" w:color="000000"/>
            </w:tcBorders>
            <w:noWrap/>
            <w:hideMark/>
          </w:tcPr>
          <w:p w14:paraId="37FF9165" w14:textId="77777777" w:rsidR="002E7632" w:rsidRPr="00B459D9" w:rsidRDefault="002E7632" w:rsidP="002E7632">
            <w:pPr>
              <w:widowControl/>
              <w:jc w:val="center"/>
              <w:rPr>
                <w:color w:val="000000"/>
                <w:szCs w:val="24"/>
              </w:rPr>
            </w:pPr>
            <w:r w:rsidRPr="00B459D9">
              <w:rPr>
                <w:color w:val="000000"/>
                <w:szCs w:val="24"/>
              </w:rPr>
              <w:t>196</w:t>
            </w:r>
          </w:p>
        </w:tc>
        <w:tc>
          <w:tcPr>
            <w:tcW w:w="1083" w:type="dxa"/>
            <w:tcBorders>
              <w:top w:val="nil"/>
              <w:left w:val="nil"/>
              <w:bottom w:val="single" w:sz="4" w:space="0" w:color="000000"/>
              <w:right w:val="single" w:sz="4" w:space="0" w:color="000000"/>
            </w:tcBorders>
            <w:noWrap/>
            <w:hideMark/>
          </w:tcPr>
          <w:p w14:paraId="6279A136" w14:textId="77777777" w:rsidR="002E7632" w:rsidRPr="00B459D9" w:rsidRDefault="002E7632" w:rsidP="002E7632">
            <w:pPr>
              <w:widowControl/>
              <w:jc w:val="center"/>
              <w:rPr>
                <w:color w:val="000000"/>
                <w:szCs w:val="24"/>
              </w:rPr>
            </w:pPr>
            <w:r w:rsidRPr="00B459D9">
              <w:rPr>
                <w:color w:val="000000"/>
                <w:szCs w:val="24"/>
              </w:rPr>
              <w:t>2.2270</w:t>
            </w:r>
          </w:p>
        </w:tc>
        <w:tc>
          <w:tcPr>
            <w:tcW w:w="981" w:type="dxa"/>
            <w:tcBorders>
              <w:top w:val="nil"/>
              <w:left w:val="nil"/>
              <w:bottom w:val="single" w:sz="4" w:space="0" w:color="000000"/>
              <w:right w:val="single" w:sz="4" w:space="0" w:color="000000"/>
            </w:tcBorders>
            <w:noWrap/>
            <w:hideMark/>
          </w:tcPr>
          <w:p w14:paraId="6F2A866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D7426C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C0104E5" w14:textId="77777777" w:rsidR="002E7632" w:rsidRPr="00B459D9" w:rsidRDefault="002E7632" w:rsidP="002E7632">
            <w:pPr>
              <w:widowControl/>
              <w:jc w:val="center"/>
              <w:rPr>
                <w:color w:val="000000"/>
                <w:szCs w:val="24"/>
              </w:rPr>
            </w:pPr>
            <w:r w:rsidRPr="00B459D9">
              <w:rPr>
                <w:color w:val="000000"/>
                <w:szCs w:val="24"/>
              </w:rPr>
              <w:t>9</w:t>
            </w:r>
          </w:p>
        </w:tc>
        <w:tc>
          <w:tcPr>
            <w:tcW w:w="1378" w:type="dxa"/>
            <w:tcBorders>
              <w:top w:val="nil"/>
              <w:left w:val="nil"/>
              <w:bottom w:val="single" w:sz="4" w:space="0" w:color="000000"/>
              <w:right w:val="single" w:sz="4" w:space="0" w:color="000000"/>
            </w:tcBorders>
            <w:noWrap/>
            <w:hideMark/>
          </w:tcPr>
          <w:p w14:paraId="4E25CC83" w14:textId="77777777" w:rsidR="002E7632" w:rsidRPr="00B459D9" w:rsidRDefault="002E7632" w:rsidP="002E7632">
            <w:pPr>
              <w:widowControl/>
              <w:jc w:val="center"/>
              <w:rPr>
                <w:color w:val="000000"/>
                <w:szCs w:val="24"/>
              </w:rPr>
            </w:pPr>
            <w:r w:rsidRPr="00B459D9">
              <w:rPr>
                <w:color w:val="000000"/>
                <w:szCs w:val="24"/>
              </w:rPr>
              <w:t>63,366</w:t>
            </w:r>
          </w:p>
        </w:tc>
        <w:tc>
          <w:tcPr>
            <w:tcW w:w="1423" w:type="dxa"/>
            <w:tcBorders>
              <w:top w:val="nil"/>
              <w:left w:val="nil"/>
              <w:bottom w:val="single" w:sz="4" w:space="0" w:color="000000"/>
              <w:right w:val="single" w:sz="4" w:space="0" w:color="000000"/>
            </w:tcBorders>
            <w:noWrap/>
            <w:hideMark/>
          </w:tcPr>
          <w:p w14:paraId="1B23993B" w14:textId="77777777" w:rsidR="002E7632" w:rsidRPr="00B459D9" w:rsidRDefault="002E7632" w:rsidP="002E7632">
            <w:pPr>
              <w:widowControl/>
              <w:jc w:val="center"/>
              <w:rPr>
                <w:color w:val="000000"/>
                <w:szCs w:val="24"/>
              </w:rPr>
            </w:pPr>
            <w:r w:rsidRPr="00B459D9">
              <w:rPr>
                <w:color w:val="000000"/>
                <w:szCs w:val="24"/>
              </w:rPr>
              <w:t>188,799</w:t>
            </w:r>
          </w:p>
        </w:tc>
      </w:tr>
      <w:tr w:rsidR="002E7632" w:rsidRPr="00B459D9" w14:paraId="24BC600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33E959D" w14:textId="77777777" w:rsidR="002E7632" w:rsidRPr="00B459D9" w:rsidRDefault="002E7632" w:rsidP="002E7632">
            <w:pPr>
              <w:widowControl/>
              <w:jc w:val="center"/>
              <w:rPr>
                <w:color w:val="000000"/>
                <w:szCs w:val="24"/>
              </w:rPr>
            </w:pPr>
            <w:r w:rsidRPr="00B459D9">
              <w:rPr>
                <w:color w:val="000000"/>
                <w:szCs w:val="24"/>
              </w:rPr>
              <w:t>7</w:t>
            </w:r>
          </w:p>
        </w:tc>
        <w:tc>
          <w:tcPr>
            <w:tcW w:w="998" w:type="dxa"/>
            <w:tcBorders>
              <w:top w:val="nil"/>
              <w:left w:val="nil"/>
              <w:bottom w:val="single" w:sz="4" w:space="0" w:color="000000"/>
              <w:right w:val="single" w:sz="4" w:space="0" w:color="000000"/>
            </w:tcBorders>
            <w:noWrap/>
            <w:hideMark/>
          </w:tcPr>
          <w:p w14:paraId="72FEA59D" w14:textId="77777777" w:rsidR="002E7632" w:rsidRPr="00B459D9" w:rsidRDefault="002E7632" w:rsidP="002E7632">
            <w:pPr>
              <w:widowControl/>
              <w:jc w:val="center"/>
              <w:rPr>
                <w:color w:val="000000"/>
                <w:szCs w:val="24"/>
              </w:rPr>
            </w:pPr>
            <w:r w:rsidRPr="00B459D9">
              <w:rPr>
                <w:color w:val="000000"/>
                <w:szCs w:val="24"/>
              </w:rPr>
              <w:t>5</w:t>
            </w:r>
          </w:p>
        </w:tc>
        <w:tc>
          <w:tcPr>
            <w:tcW w:w="1060" w:type="dxa"/>
            <w:tcBorders>
              <w:top w:val="nil"/>
              <w:left w:val="nil"/>
              <w:bottom w:val="single" w:sz="4" w:space="0" w:color="000000"/>
              <w:right w:val="single" w:sz="4" w:space="0" w:color="000000"/>
            </w:tcBorders>
            <w:noWrap/>
            <w:hideMark/>
          </w:tcPr>
          <w:p w14:paraId="2E24625C" w14:textId="77777777" w:rsidR="002E7632" w:rsidRPr="00B459D9" w:rsidRDefault="002E7632" w:rsidP="002E7632">
            <w:pPr>
              <w:widowControl/>
              <w:jc w:val="center"/>
              <w:rPr>
                <w:color w:val="000000"/>
                <w:szCs w:val="24"/>
              </w:rPr>
            </w:pPr>
            <w:r w:rsidRPr="00B459D9">
              <w:rPr>
                <w:color w:val="000000"/>
                <w:szCs w:val="24"/>
              </w:rPr>
              <w:t>197</w:t>
            </w:r>
          </w:p>
        </w:tc>
        <w:tc>
          <w:tcPr>
            <w:tcW w:w="1083" w:type="dxa"/>
            <w:tcBorders>
              <w:top w:val="nil"/>
              <w:left w:val="nil"/>
              <w:bottom w:val="single" w:sz="4" w:space="0" w:color="000000"/>
              <w:right w:val="single" w:sz="4" w:space="0" w:color="000000"/>
            </w:tcBorders>
            <w:noWrap/>
            <w:hideMark/>
          </w:tcPr>
          <w:p w14:paraId="44DE33AC" w14:textId="77777777" w:rsidR="002E7632" w:rsidRPr="00B459D9" w:rsidRDefault="002E7632" w:rsidP="002E7632">
            <w:pPr>
              <w:widowControl/>
              <w:jc w:val="center"/>
              <w:rPr>
                <w:color w:val="000000"/>
                <w:szCs w:val="24"/>
              </w:rPr>
            </w:pPr>
            <w:r w:rsidRPr="00B459D9">
              <w:rPr>
                <w:color w:val="000000"/>
                <w:szCs w:val="24"/>
              </w:rPr>
              <w:t>2.1808</w:t>
            </w:r>
          </w:p>
        </w:tc>
        <w:tc>
          <w:tcPr>
            <w:tcW w:w="981" w:type="dxa"/>
            <w:tcBorders>
              <w:top w:val="nil"/>
              <w:left w:val="nil"/>
              <w:bottom w:val="single" w:sz="4" w:space="0" w:color="000000"/>
              <w:right w:val="single" w:sz="4" w:space="0" w:color="000000"/>
            </w:tcBorders>
            <w:noWrap/>
            <w:hideMark/>
          </w:tcPr>
          <w:p w14:paraId="1B711591"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C552B79"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A71ABF4" w14:textId="77777777" w:rsidR="002E7632" w:rsidRPr="00B459D9" w:rsidRDefault="002E7632" w:rsidP="002E7632">
            <w:pPr>
              <w:widowControl/>
              <w:jc w:val="center"/>
              <w:rPr>
                <w:color w:val="000000"/>
                <w:szCs w:val="24"/>
              </w:rPr>
            </w:pPr>
            <w:r w:rsidRPr="00B459D9">
              <w:rPr>
                <w:color w:val="000000"/>
                <w:szCs w:val="24"/>
              </w:rPr>
              <w:t>11</w:t>
            </w:r>
          </w:p>
        </w:tc>
        <w:tc>
          <w:tcPr>
            <w:tcW w:w="1378" w:type="dxa"/>
            <w:tcBorders>
              <w:top w:val="nil"/>
              <w:left w:val="nil"/>
              <w:bottom w:val="single" w:sz="4" w:space="0" w:color="000000"/>
              <w:right w:val="single" w:sz="4" w:space="0" w:color="000000"/>
            </w:tcBorders>
            <w:noWrap/>
            <w:hideMark/>
          </w:tcPr>
          <w:p w14:paraId="05DE982B" w14:textId="77777777" w:rsidR="002E7632" w:rsidRPr="00B459D9" w:rsidRDefault="002E7632" w:rsidP="002E7632">
            <w:pPr>
              <w:widowControl/>
              <w:jc w:val="center"/>
              <w:rPr>
                <w:color w:val="000000"/>
                <w:szCs w:val="24"/>
              </w:rPr>
            </w:pPr>
            <w:r w:rsidRPr="00B459D9">
              <w:rPr>
                <w:color w:val="000000"/>
                <w:szCs w:val="24"/>
              </w:rPr>
              <w:t>52,409</w:t>
            </w:r>
          </w:p>
        </w:tc>
        <w:tc>
          <w:tcPr>
            <w:tcW w:w="1423" w:type="dxa"/>
            <w:tcBorders>
              <w:top w:val="nil"/>
              <w:left w:val="nil"/>
              <w:bottom w:val="single" w:sz="4" w:space="0" w:color="000000"/>
              <w:right w:val="single" w:sz="4" w:space="0" w:color="000000"/>
            </w:tcBorders>
            <w:noWrap/>
            <w:hideMark/>
          </w:tcPr>
          <w:p w14:paraId="47806C02" w14:textId="77777777" w:rsidR="002E7632" w:rsidRPr="00B459D9" w:rsidRDefault="002E7632" w:rsidP="002E7632">
            <w:pPr>
              <w:widowControl/>
              <w:jc w:val="center"/>
              <w:rPr>
                <w:color w:val="000000"/>
                <w:szCs w:val="24"/>
              </w:rPr>
            </w:pPr>
            <w:r w:rsidRPr="00B459D9">
              <w:rPr>
                <w:color w:val="000000"/>
                <w:szCs w:val="24"/>
              </w:rPr>
              <w:t>223,253</w:t>
            </w:r>
          </w:p>
        </w:tc>
      </w:tr>
      <w:tr w:rsidR="002E7632" w:rsidRPr="00B459D9" w14:paraId="2DE7096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9BC6ABE" w14:textId="77777777" w:rsidR="002E7632" w:rsidRPr="00B459D9" w:rsidRDefault="002E7632" w:rsidP="002E7632">
            <w:pPr>
              <w:widowControl/>
              <w:jc w:val="center"/>
              <w:rPr>
                <w:color w:val="000000"/>
                <w:szCs w:val="24"/>
              </w:rPr>
            </w:pPr>
            <w:r w:rsidRPr="00B459D9">
              <w:rPr>
                <w:color w:val="000000"/>
                <w:szCs w:val="24"/>
              </w:rPr>
              <w:t>7</w:t>
            </w:r>
          </w:p>
        </w:tc>
        <w:tc>
          <w:tcPr>
            <w:tcW w:w="998" w:type="dxa"/>
            <w:tcBorders>
              <w:top w:val="nil"/>
              <w:left w:val="nil"/>
              <w:bottom w:val="single" w:sz="4" w:space="0" w:color="000000"/>
              <w:right w:val="single" w:sz="4" w:space="0" w:color="000000"/>
            </w:tcBorders>
            <w:noWrap/>
            <w:hideMark/>
          </w:tcPr>
          <w:p w14:paraId="7C57ED70" w14:textId="77777777" w:rsidR="002E7632" w:rsidRPr="00B459D9" w:rsidRDefault="002E7632" w:rsidP="002E7632">
            <w:pPr>
              <w:widowControl/>
              <w:jc w:val="center"/>
              <w:rPr>
                <w:color w:val="000000"/>
                <w:szCs w:val="24"/>
              </w:rPr>
            </w:pPr>
            <w:r w:rsidRPr="00B459D9">
              <w:rPr>
                <w:color w:val="000000"/>
                <w:szCs w:val="24"/>
              </w:rPr>
              <w:t>6</w:t>
            </w:r>
          </w:p>
        </w:tc>
        <w:tc>
          <w:tcPr>
            <w:tcW w:w="1060" w:type="dxa"/>
            <w:tcBorders>
              <w:top w:val="nil"/>
              <w:left w:val="nil"/>
              <w:bottom w:val="single" w:sz="4" w:space="0" w:color="000000"/>
              <w:right w:val="single" w:sz="4" w:space="0" w:color="000000"/>
            </w:tcBorders>
            <w:noWrap/>
            <w:hideMark/>
          </w:tcPr>
          <w:p w14:paraId="543CC98A" w14:textId="77777777" w:rsidR="002E7632" w:rsidRPr="00B459D9" w:rsidRDefault="002E7632" w:rsidP="002E7632">
            <w:pPr>
              <w:widowControl/>
              <w:jc w:val="center"/>
              <w:rPr>
                <w:color w:val="000000"/>
                <w:szCs w:val="24"/>
              </w:rPr>
            </w:pPr>
            <w:r w:rsidRPr="00B459D9">
              <w:rPr>
                <w:color w:val="000000"/>
                <w:szCs w:val="24"/>
              </w:rPr>
              <w:t>198</w:t>
            </w:r>
          </w:p>
        </w:tc>
        <w:tc>
          <w:tcPr>
            <w:tcW w:w="1083" w:type="dxa"/>
            <w:tcBorders>
              <w:top w:val="nil"/>
              <w:left w:val="nil"/>
              <w:bottom w:val="single" w:sz="4" w:space="0" w:color="000000"/>
              <w:right w:val="single" w:sz="4" w:space="0" w:color="000000"/>
            </w:tcBorders>
            <w:noWrap/>
            <w:hideMark/>
          </w:tcPr>
          <w:p w14:paraId="3B0C83AE" w14:textId="77777777" w:rsidR="002E7632" w:rsidRPr="00B459D9" w:rsidRDefault="002E7632" w:rsidP="002E7632">
            <w:pPr>
              <w:widowControl/>
              <w:jc w:val="center"/>
              <w:rPr>
                <w:color w:val="000000"/>
                <w:szCs w:val="24"/>
              </w:rPr>
            </w:pPr>
            <w:r w:rsidRPr="00B459D9">
              <w:rPr>
                <w:color w:val="000000"/>
                <w:szCs w:val="24"/>
              </w:rPr>
              <w:t>1.5015</w:t>
            </w:r>
          </w:p>
        </w:tc>
        <w:tc>
          <w:tcPr>
            <w:tcW w:w="981" w:type="dxa"/>
            <w:tcBorders>
              <w:top w:val="nil"/>
              <w:left w:val="nil"/>
              <w:bottom w:val="single" w:sz="4" w:space="0" w:color="000000"/>
              <w:right w:val="single" w:sz="4" w:space="0" w:color="000000"/>
            </w:tcBorders>
            <w:noWrap/>
            <w:hideMark/>
          </w:tcPr>
          <w:p w14:paraId="6A248E2A"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76EC6F0"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FD2AB53" w14:textId="77777777" w:rsidR="002E7632" w:rsidRPr="00B459D9" w:rsidRDefault="002E7632" w:rsidP="002E7632">
            <w:pPr>
              <w:widowControl/>
              <w:jc w:val="center"/>
              <w:rPr>
                <w:color w:val="000000"/>
                <w:szCs w:val="24"/>
              </w:rPr>
            </w:pPr>
            <w:r w:rsidRPr="00B459D9">
              <w:rPr>
                <w:color w:val="000000"/>
                <w:szCs w:val="24"/>
              </w:rPr>
              <w:t>8</w:t>
            </w:r>
          </w:p>
        </w:tc>
        <w:tc>
          <w:tcPr>
            <w:tcW w:w="1378" w:type="dxa"/>
            <w:tcBorders>
              <w:top w:val="nil"/>
              <w:left w:val="nil"/>
              <w:bottom w:val="single" w:sz="4" w:space="0" w:color="000000"/>
              <w:right w:val="single" w:sz="4" w:space="0" w:color="000000"/>
            </w:tcBorders>
            <w:noWrap/>
            <w:hideMark/>
          </w:tcPr>
          <w:p w14:paraId="2003433B" w14:textId="77777777" w:rsidR="002E7632" w:rsidRPr="00B459D9" w:rsidRDefault="002E7632" w:rsidP="002E7632">
            <w:pPr>
              <w:widowControl/>
              <w:jc w:val="center"/>
              <w:rPr>
                <w:color w:val="000000"/>
                <w:szCs w:val="24"/>
              </w:rPr>
            </w:pPr>
            <w:r w:rsidRPr="00B459D9">
              <w:rPr>
                <w:color w:val="000000"/>
                <w:szCs w:val="24"/>
              </w:rPr>
              <w:t>46,256</w:t>
            </w:r>
          </w:p>
        </w:tc>
        <w:tc>
          <w:tcPr>
            <w:tcW w:w="1423" w:type="dxa"/>
            <w:tcBorders>
              <w:top w:val="nil"/>
              <w:left w:val="nil"/>
              <w:bottom w:val="single" w:sz="4" w:space="0" w:color="000000"/>
              <w:right w:val="single" w:sz="4" w:space="0" w:color="000000"/>
            </w:tcBorders>
            <w:noWrap/>
            <w:hideMark/>
          </w:tcPr>
          <w:p w14:paraId="3836EB20" w14:textId="77777777" w:rsidR="002E7632" w:rsidRPr="00B459D9" w:rsidRDefault="002E7632" w:rsidP="002E7632">
            <w:pPr>
              <w:widowControl/>
              <w:jc w:val="center"/>
              <w:rPr>
                <w:color w:val="000000"/>
                <w:szCs w:val="24"/>
              </w:rPr>
            </w:pPr>
            <w:r w:rsidRPr="00B459D9">
              <w:rPr>
                <w:color w:val="000000"/>
                <w:szCs w:val="24"/>
              </w:rPr>
              <w:t>145,711</w:t>
            </w:r>
          </w:p>
        </w:tc>
      </w:tr>
      <w:tr w:rsidR="002E7632" w:rsidRPr="00B459D9" w14:paraId="4FD25754"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360D25F" w14:textId="77777777" w:rsidR="002E7632" w:rsidRPr="00B459D9" w:rsidRDefault="002E7632" w:rsidP="002E7632">
            <w:pPr>
              <w:widowControl/>
              <w:jc w:val="center"/>
              <w:rPr>
                <w:color w:val="000000"/>
                <w:szCs w:val="24"/>
              </w:rPr>
            </w:pPr>
            <w:r w:rsidRPr="00B459D9">
              <w:rPr>
                <w:color w:val="000000"/>
                <w:szCs w:val="24"/>
              </w:rPr>
              <w:t>7</w:t>
            </w:r>
          </w:p>
        </w:tc>
        <w:tc>
          <w:tcPr>
            <w:tcW w:w="998" w:type="dxa"/>
            <w:tcBorders>
              <w:top w:val="nil"/>
              <w:left w:val="nil"/>
              <w:bottom w:val="single" w:sz="4" w:space="0" w:color="000000"/>
              <w:right w:val="single" w:sz="4" w:space="0" w:color="000000"/>
            </w:tcBorders>
            <w:noWrap/>
            <w:hideMark/>
          </w:tcPr>
          <w:p w14:paraId="04733618" w14:textId="77777777" w:rsidR="002E7632" w:rsidRPr="00B459D9" w:rsidRDefault="002E7632" w:rsidP="002E7632">
            <w:pPr>
              <w:widowControl/>
              <w:jc w:val="center"/>
              <w:rPr>
                <w:color w:val="000000"/>
                <w:szCs w:val="24"/>
              </w:rPr>
            </w:pPr>
            <w:r w:rsidRPr="00B459D9">
              <w:rPr>
                <w:color w:val="000000"/>
                <w:szCs w:val="24"/>
              </w:rPr>
              <w:t>7</w:t>
            </w:r>
          </w:p>
        </w:tc>
        <w:tc>
          <w:tcPr>
            <w:tcW w:w="1060" w:type="dxa"/>
            <w:tcBorders>
              <w:top w:val="nil"/>
              <w:left w:val="nil"/>
              <w:bottom w:val="single" w:sz="4" w:space="0" w:color="000000"/>
              <w:right w:val="single" w:sz="4" w:space="0" w:color="000000"/>
            </w:tcBorders>
            <w:noWrap/>
            <w:hideMark/>
          </w:tcPr>
          <w:p w14:paraId="52EEF74E" w14:textId="77777777" w:rsidR="002E7632" w:rsidRPr="00B459D9" w:rsidRDefault="002E7632" w:rsidP="002E7632">
            <w:pPr>
              <w:widowControl/>
              <w:jc w:val="center"/>
              <w:rPr>
                <w:color w:val="000000"/>
                <w:szCs w:val="24"/>
              </w:rPr>
            </w:pPr>
            <w:r w:rsidRPr="00B459D9">
              <w:rPr>
                <w:color w:val="000000"/>
                <w:szCs w:val="24"/>
              </w:rPr>
              <w:t>49301</w:t>
            </w:r>
          </w:p>
        </w:tc>
        <w:tc>
          <w:tcPr>
            <w:tcW w:w="1083" w:type="dxa"/>
            <w:tcBorders>
              <w:top w:val="nil"/>
              <w:left w:val="nil"/>
              <w:bottom w:val="single" w:sz="4" w:space="0" w:color="000000"/>
              <w:right w:val="single" w:sz="4" w:space="0" w:color="000000"/>
            </w:tcBorders>
            <w:noWrap/>
            <w:hideMark/>
          </w:tcPr>
          <w:p w14:paraId="34925B34" w14:textId="77777777" w:rsidR="002E7632" w:rsidRPr="00B459D9" w:rsidRDefault="002E7632" w:rsidP="002E7632">
            <w:pPr>
              <w:widowControl/>
              <w:jc w:val="center"/>
              <w:rPr>
                <w:color w:val="000000"/>
                <w:szCs w:val="24"/>
              </w:rPr>
            </w:pPr>
            <w:r w:rsidRPr="00B459D9">
              <w:rPr>
                <w:color w:val="000000"/>
                <w:szCs w:val="24"/>
              </w:rPr>
              <w:t>2.4245</w:t>
            </w:r>
          </w:p>
        </w:tc>
        <w:tc>
          <w:tcPr>
            <w:tcW w:w="981" w:type="dxa"/>
            <w:tcBorders>
              <w:top w:val="nil"/>
              <w:left w:val="nil"/>
              <w:bottom w:val="single" w:sz="4" w:space="0" w:color="000000"/>
              <w:right w:val="single" w:sz="4" w:space="0" w:color="000000"/>
            </w:tcBorders>
            <w:noWrap/>
            <w:hideMark/>
          </w:tcPr>
          <w:p w14:paraId="6DC1BAF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C2FB210"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CCED92C" w14:textId="77777777" w:rsidR="002E7632" w:rsidRPr="00B459D9" w:rsidRDefault="002E7632" w:rsidP="002E7632">
            <w:pPr>
              <w:widowControl/>
              <w:jc w:val="center"/>
              <w:rPr>
                <w:color w:val="000000"/>
                <w:szCs w:val="24"/>
              </w:rPr>
            </w:pPr>
            <w:r w:rsidRPr="00B459D9">
              <w:rPr>
                <w:color w:val="000000"/>
                <w:szCs w:val="24"/>
              </w:rPr>
              <w:t>8</w:t>
            </w:r>
          </w:p>
        </w:tc>
        <w:tc>
          <w:tcPr>
            <w:tcW w:w="1378" w:type="dxa"/>
            <w:tcBorders>
              <w:top w:val="nil"/>
              <w:left w:val="nil"/>
              <w:bottom w:val="single" w:sz="4" w:space="0" w:color="000000"/>
              <w:right w:val="single" w:sz="4" w:space="0" w:color="000000"/>
            </w:tcBorders>
            <w:noWrap/>
            <w:hideMark/>
          </w:tcPr>
          <w:p w14:paraId="766E19CA" w14:textId="77777777" w:rsidR="002E7632" w:rsidRPr="00B459D9" w:rsidRDefault="002E7632" w:rsidP="002E7632">
            <w:pPr>
              <w:widowControl/>
              <w:jc w:val="center"/>
              <w:rPr>
                <w:color w:val="000000"/>
                <w:szCs w:val="24"/>
              </w:rPr>
            </w:pPr>
            <w:r w:rsidRPr="00B459D9">
              <w:rPr>
                <w:color w:val="000000"/>
                <w:szCs w:val="24"/>
              </w:rPr>
              <w:t>84,356</w:t>
            </w:r>
          </w:p>
        </w:tc>
        <w:tc>
          <w:tcPr>
            <w:tcW w:w="1423" w:type="dxa"/>
            <w:tcBorders>
              <w:top w:val="nil"/>
              <w:left w:val="nil"/>
              <w:bottom w:val="single" w:sz="4" w:space="0" w:color="000000"/>
              <w:right w:val="single" w:sz="4" w:space="0" w:color="000000"/>
            </w:tcBorders>
            <w:noWrap/>
            <w:hideMark/>
          </w:tcPr>
          <w:p w14:paraId="78E04C0C" w14:textId="77777777" w:rsidR="002E7632" w:rsidRPr="00B459D9" w:rsidRDefault="002E7632" w:rsidP="002E7632">
            <w:pPr>
              <w:widowControl/>
              <w:jc w:val="center"/>
              <w:rPr>
                <w:color w:val="000000"/>
                <w:szCs w:val="24"/>
              </w:rPr>
            </w:pPr>
            <w:r w:rsidRPr="00B459D9">
              <w:rPr>
                <w:color w:val="000000"/>
                <w:szCs w:val="24"/>
              </w:rPr>
              <w:t>158,492</w:t>
            </w:r>
          </w:p>
        </w:tc>
      </w:tr>
      <w:tr w:rsidR="002E7632" w:rsidRPr="00B459D9" w14:paraId="446AB2F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36D0BCE" w14:textId="77777777" w:rsidR="002E7632" w:rsidRPr="00B459D9" w:rsidRDefault="002E7632" w:rsidP="002E7632">
            <w:pPr>
              <w:widowControl/>
              <w:jc w:val="center"/>
              <w:rPr>
                <w:color w:val="000000"/>
                <w:szCs w:val="24"/>
              </w:rPr>
            </w:pPr>
            <w:r w:rsidRPr="00B459D9">
              <w:rPr>
                <w:color w:val="000000"/>
                <w:szCs w:val="24"/>
              </w:rPr>
              <w:t>7</w:t>
            </w:r>
          </w:p>
        </w:tc>
        <w:tc>
          <w:tcPr>
            <w:tcW w:w="998" w:type="dxa"/>
            <w:tcBorders>
              <w:top w:val="nil"/>
              <w:left w:val="nil"/>
              <w:bottom w:val="single" w:sz="4" w:space="0" w:color="000000"/>
              <w:right w:val="single" w:sz="4" w:space="0" w:color="000000"/>
            </w:tcBorders>
            <w:noWrap/>
            <w:hideMark/>
          </w:tcPr>
          <w:p w14:paraId="196AB2F5" w14:textId="77777777" w:rsidR="002E7632" w:rsidRPr="00B459D9" w:rsidRDefault="002E7632" w:rsidP="002E7632">
            <w:pPr>
              <w:widowControl/>
              <w:jc w:val="center"/>
              <w:rPr>
                <w:color w:val="000000"/>
                <w:szCs w:val="24"/>
              </w:rPr>
            </w:pPr>
            <w:r w:rsidRPr="00B459D9">
              <w:rPr>
                <w:color w:val="000000"/>
                <w:szCs w:val="24"/>
              </w:rPr>
              <w:t>8</w:t>
            </w:r>
          </w:p>
        </w:tc>
        <w:tc>
          <w:tcPr>
            <w:tcW w:w="1060" w:type="dxa"/>
            <w:tcBorders>
              <w:top w:val="nil"/>
              <w:left w:val="nil"/>
              <w:bottom w:val="single" w:sz="4" w:space="0" w:color="000000"/>
              <w:right w:val="single" w:sz="4" w:space="0" w:color="000000"/>
            </w:tcBorders>
            <w:noWrap/>
            <w:hideMark/>
          </w:tcPr>
          <w:p w14:paraId="2D6021AB" w14:textId="77777777" w:rsidR="002E7632" w:rsidRPr="00B459D9" w:rsidRDefault="002E7632" w:rsidP="002E7632">
            <w:pPr>
              <w:widowControl/>
              <w:jc w:val="center"/>
              <w:rPr>
                <w:color w:val="000000"/>
                <w:szCs w:val="24"/>
              </w:rPr>
            </w:pPr>
            <w:r w:rsidRPr="00B459D9">
              <w:rPr>
                <w:color w:val="000000"/>
                <w:szCs w:val="24"/>
              </w:rPr>
              <w:t>49401</w:t>
            </w:r>
          </w:p>
        </w:tc>
        <w:tc>
          <w:tcPr>
            <w:tcW w:w="1083" w:type="dxa"/>
            <w:tcBorders>
              <w:top w:val="nil"/>
              <w:left w:val="nil"/>
              <w:bottom w:val="single" w:sz="4" w:space="0" w:color="000000"/>
              <w:right w:val="single" w:sz="4" w:space="0" w:color="000000"/>
            </w:tcBorders>
            <w:noWrap/>
            <w:hideMark/>
          </w:tcPr>
          <w:p w14:paraId="5BF86D98" w14:textId="77777777" w:rsidR="002E7632" w:rsidRPr="00B459D9" w:rsidRDefault="002E7632" w:rsidP="002E7632">
            <w:pPr>
              <w:widowControl/>
              <w:jc w:val="center"/>
              <w:rPr>
                <w:color w:val="000000"/>
                <w:szCs w:val="24"/>
              </w:rPr>
            </w:pPr>
            <w:r w:rsidRPr="00B459D9">
              <w:rPr>
                <w:color w:val="000000"/>
                <w:szCs w:val="24"/>
              </w:rPr>
              <w:t>2.0822</w:t>
            </w:r>
          </w:p>
        </w:tc>
        <w:tc>
          <w:tcPr>
            <w:tcW w:w="981" w:type="dxa"/>
            <w:tcBorders>
              <w:top w:val="nil"/>
              <w:left w:val="nil"/>
              <w:bottom w:val="single" w:sz="4" w:space="0" w:color="000000"/>
              <w:right w:val="single" w:sz="4" w:space="0" w:color="000000"/>
            </w:tcBorders>
            <w:noWrap/>
            <w:hideMark/>
          </w:tcPr>
          <w:p w14:paraId="64913D34"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2E5DDB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776950F"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5B413E68" w14:textId="77777777" w:rsidR="002E7632" w:rsidRPr="00B459D9" w:rsidRDefault="002E7632" w:rsidP="002E7632">
            <w:pPr>
              <w:widowControl/>
              <w:jc w:val="center"/>
              <w:rPr>
                <w:color w:val="000000"/>
                <w:szCs w:val="24"/>
              </w:rPr>
            </w:pPr>
            <w:r w:rsidRPr="00B459D9">
              <w:rPr>
                <w:color w:val="000000"/>
                <w:szCs w:val="24"/>
              </w:rPr>
              <w:t>63,634</w:t>
            </w:r>
          </w:p>
        </w:tc>
        <w:tc>
          <w:tcPr>
            <w:tcW w:w="1423" w:type="dxa"/>
            <w:tcBorders>
              <w:top w:val="nil"/>
              <w:left w:val="nil"/>
              <w:bottom w:val="single" w:sz="4" w:space="0" w:color="000000"/>
              <w:right w:val="single" w:sz="4" w:space="0" w:color="000000"/>
            </w:tcBorders>
            <w:noWrap/>
            <w:hideMark/>
          </w:tcPr>
          <w:p w14:paraId="71041370" w14:textId="77777777" w:rsidR="002E7632" w:rsidRPr="00B459D9" w:rsidRDefault="002E7632" w:rsidP="002E7632">
            <w:pPr>
              <w:widowControl/>
              <w:jc w:val="center"/>
              <w:rPr>
                <w:color w:val="000000"/>
                <w:szCs w:val="24"/>
              </w:rPr>
            </w:pPr>
            <w:r w:rsidRPr="00B459D9">
              <w:rPr>
                <w:color w:val="000000"/>
                <w:szCs w:val="24"/>
              </w:rPr>
              <w:t>135,778</w:t>
            </w:r>
          </w:p>
        </w:tc>
      </w:tr>
      <w:tr w:rsidR="002E7632" w:rsidRPr="00B459D9" w14:paraId="63F41C9A"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C606A32" w14:textId="77777777" w:rsidR="002E7632" w:rsidRPr="00B459D9" w:rsidRDefault="002E7632" w:rsidP="002E7632">
            <w:pPr>
              <w:widowControl/>
              <w:jc w:val="center"/>
              <w:rPr>
                <w:color w:val="000000"/>
                <w:szCs w:val="24"/>
              </w:rPr>
            </w:pPr>
            <w:r w:rsidRPr="00B459D9">
              <w:rPr>
                <w:color w:val="000000"/>
                <w:szCs w:val="24"/>
              </w:rPr>
              <w:t>7</w:t>
            </w:r>
          </w:p>
        </w:tc>
        <w:tc>
          <w:tcPr>
            <w:tcW w:w="998" w:type="dxa"/>
            <w:tcBorders>
              <w:top w:val="nil"/>
              <w:left w:val="nil"/>
              <w:bottom w:val="single" w:sz="4" w:space="0" w:color="000000"/>
              <w:right w:val="single" w:sz="4" w:space="0" w:color="000000"/>
            </w:tcBorders>
            <w:noWrap/>
            <w:hideMark/>
          </w:tcPr>
          <w:p w14:paraId="29D6F069" w14:textId="77777777" w:rsidR="002E7632" w:rsidRPr="00B459D9" w:rsidRDefault="002E7632" w:rsidP="002E7632">
            <w:pPr>
              <w:widowControl/>
              <w:jc w:val="center"/>
              <w:rPr>
                <w:color w:val="000000"/>
                <w:szCs w:val="24"/>
              </w:rPr>
            </w:pPr>
            <w:r w:rsidRPr="00B459D9">
              <w:rPr>
                <w:color w:val="000000"/>
                <w:szCs w:val="24"/>
              </w:rPr>
              <w:t>9</w:t>
            </w:r>
          </w:p>
        </w:tc>
        <w:tc>
          <w:tcPr>
            <w:tcW w:w="1060" w:type="dxa"/>
            <w:tcBorders>
              <w:top w:val="nil"/>
              <w:left w:val="nil"/>
              <w:bottom w:val="single" w:sz="4" w:space="0" w:color="000000"/>
              <w:right w:val="single" w:sz="4" w:space="0" w:color="000000"/>
            </w:tcBorders>
            <w:noWrap/>
            <w:hideMark/>
          </w:tcPr>
          <w:p w14:paraId="35D1A35E" w14:textId="77777777" w:rsidR="002E7632" w:rsidRPr="00B459D9" w:rsidRDefault="002E7632" w:rsidP="002E7632">
            <w:pPr>
              <w:widowControl/>
              <w:jc w:val="center"/>
              <w:rPr>
                <w:color w:val="000000"/>
                <w:szCs w:val="24"/>
              </w:rPr>
            </w:pPr>
            <w:r w:rsidRPr="00B459D9">
              <w:rPr>
                <w:color w:val="000000"/>
                <w:szCs w:val="24"/>
              </w:rPr>
              <w:t>49302</w:t>
            </w:r>
          </w:p>
        </w:tc>
        <w:tc>
          <w:tcPr>
            <w:tcW w:w="1083" w:type="dxa"/>
            <w:tcBorders>
              <w:top w:val="nil"/>
              <w:left w:val="nil"/>
              <w:bottom w:val="single" w:sz="4" w:space="0" w:color="000000"/>
              <w:right w:val="single" w:sz="4" w:space="0" w:color="000000"/>
            </w:tcBorders>
            <w:noWrap/>
            <w:hideMark/>
          </w:tcPr>
          <w:p w14:paraId="467521F8" w14:textId="77777777" w:rsidR="002E7632" w:rsidRPr="00B459D9" w:rsidRDefault="002E7632" w:rsidP="002E7632">
            <w:pPr>
              <w:widowControl/>
              <w:jc w:val="center"/>
              <w:rPr>
                <w:color w:val="000000"/>
                <w:szCs w:val="24"/>
              </w:rPr>
            </w:pPr>
            <w:r w:rsidRPr="00B459D9">
              <w:rPr>
                <w:color w:val="000000"/>
                <w:szCs w:val="24"/>
              </w:rPr>
              <w:t>1.3878</w:t>
            </w:r>
          </w:p>
        </w:tc>
        <w:tc>
          <w:tcPr>
            <w:tcW w:w="981" w:type="dxa"/>
            <w:tcBorders>
              <w:top w:val="nil"/>
              <w:left w:val="nil"/>
              <w:bottom w:val="single" w:sz="4" w:space="0" w:color="000000"/>
              <w:right w:val="single" w:sz="4" w:space="0" w:color="000000"/>
            </w:tcBorders>
            <w:noWrap/>
            <w:hideMark/>
          </w:tcPr>
          <w:p w14:paraId="16A4F240"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0EE3BD8"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E7AA8F4"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22B09087" w14:textId="77777777" w:rsidR="002E7632" w:rsidRPr="00B459D9" w:rsidRDefault="002E7632" w:rsidP="002E7632">
            <w:pPr>
              <w:widowControl/>
              <w:jc w:val="center"/>
              <w:rPr>
                <w:color w:val="000000"/>
                <w:szCs w:val="24"/>
              </w:rPr>
            </w:pPr>
            <w:r w:rsidRPr="00B459D9">
              <w:rPr>
                <w:color w:val="000000"/>
                <w:szCs w:val="24"/>
              </w:rPr>
              <w:t>43,551</w:t>
            </w:r>
          </w:p>
        </w:tc>
        <w:tc>
          <w:tcPr>
            <w:tcW w:w="1423" w:type="dxa"/>
            <w:tcBorders>
              <w:top w:val="nil"/>
              <w:left w:val="nil"/>
              <w:bottom w:val="single" w:sz="4" w:space="0" w:color="000000"/>
              <w:right w:val="single" w:sz="4" w:space="0" w:color="000000"/>
            </w:tcBorders>
            <w:noWrap/>
            <w:hideMark/>
          </w:tcPr>
          <w:p w14:paraId="6AA5567E" w14:textId="77777777" w:rsidR="002E7632" w:rsidRPr="00B459D9" w:rsidRDefault="002E7632" w:rsidP="002E7632">
            <w:pPr>
              <w:widowControl/>
              <w:jc w:val="center"/>
              <w:rPr>
                <w:color w:val="000000"/>
                <w:szCs w:val="24"/>
              </w:rPr>
            </w:pPr>
            <w:r w:rsidRPr="00B459D9">
              <w:rPr>
                <w:color w:val="000000"/>
                <w:szCs w:val="24"/>
              </w:rPr>
              <w:t>83,738</w:t>
            </w:r>
          </w:p>
        </w:tc>
      </w:tr>
      <w:tr w:rsidR="002E7632" w:rsidRPr="00B459D9" w14:paraId="5AA8C88E"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6FA3150" w14:textId="77777777" w:rsidR="002E7632" w:rsidRPr="00B459D9" w:rsidRDefault="002E7632" w:rsidP="002E7632">
            <w:pPr>
              <w:widowControl/>
              <w:jc w:val="center"/>
              <w:rPr>
                <w:color w:val="000000"/>
                <w:szCs w:val="24"/>
              </w:rPr>
            </w:pPr>
            <w:r w:rsidRPr="00B459D9">
              <w:rPr>
                <w:color w:val="000000"/>
                <w:szCs w:val="24"/>
              </w:rPr>
              <w:t>7</w:t>
            </w:r>
          </w:p>
        </w:tc>
        <w:tc>
          <w:tcPr>
            <w:tcW w:w="998" w:type="dxa"/>
            <w:tcBorders>
              <w:top w:val="nil"/>
              <w:left w:val="nil"/>
              <w:bottom w:val="single" w:sz="4" w:space="0" w:color="000000"/>
              <w:right w:val="single" w:sz="4" w:space="0" w:color="000000"/>
            </w:tcBorders>
            <w:noWrap/>
            <w:hideMark/>
          </w:tcPr>
          <w:p w14:paraId="67429D15" w14:textId="77777777" w:rsidR="002E7632" w:rsidRPr="00B459D9" w:rsidRDefault="002E7632" w:rsidP="002E7632">
            <w:pPr>
              <w:widowControl/>
              <w:jc w:val="center"/>
              <w:rPr>
                <w:color w:val="000000"/>
                <w:szCs w:val="24"/>
              </w:rPr>
            </w:pPr>
            <w:r w:rsidRPr="00B459D9">
              <w:rPr>
                <w:color w:val="000000"/>
                <w:szCs w:val="24"/>
              </w:rPr>
              <w:t>10</w:t>
            </w:r>
          </w:p>
        </w:tc>
        <w:tc>
          <w:tcPr>
            <w:tcW w:w="1060" w:type="dxa"/>
            <w:tcBorders>
              <w:top w:val="nil"/>
              <w:left w:val="nil"/>
              <w:bottom w:val="single" w:sz="4" w:space="0" w:color="000000"/>
              <w:right w:val="single" w:sz="4" w:space="0" w:color="000000"/>
            </w:tcBorders>
            <w:noWrap/>
            <w:hideMark/>
          </w:tcPr>
          <w:p w14:paraId="0191125D" w14:textId="77777777" w:rsidR="002E7632" w:rsidRPr="00B459D9" w:rsidRDefault="002E7632" w:rsidP="002E7632">
            <w:pPr>
              <w:widowControl/>
              <w:jc w:val="center"/>
              <w:rPr>
                <w:color w:val="000000"/>
                <w:szCs w:val="24"/>
              </w:rPr>
            </w:pPr>
            <w:r w:rsidRPr="00B459D9">
              <w:rPr>
                <w:color w:val="000000"/>
                <w:szCs w:val="24"/>
              </w:rPr>
              <w:t>49402</w:t>
            </w:r>
          </w:p>
        </w:tc>
        <w:tc>
          <w:tcPr>
            <w:tcW w:w="1083" w:type="dxa"/>
            <w:tcBorders>
              <w:top w:val="nil"/>
              <w:left w:val="nil"/>
              <w:bottom w:val="single" w:sz="4" w:space="0" w:color="000000"/>
              <w:right w:val="single" w:sz="4" w:space="0" w:color="000000"/>
            </w:tcBorders>
            <w:noWrap/>
            <w:hideMark/>
          </w:tcPr>
          <w:p w14:paraId="357A2432" w14:textId="77777777" w:rsidR="002E7632" w:rsidRPr="00B459D9" w:rsidRDefault="002E7632" w:rsidP="002E7632">
            <w:pPr>
              <w:widowControl/>
              <w:jc w:val="center"/>
              <w:rPr>
                <w:color w:val="000000"/>
                <w:szCs w:val="24"/>
              </w:rPr>
            </w:pPr>
            <w:r w:rsidRPr="00B459D9">
              <w:rPr>
                <w:color w:val="000000"/>
                <w:szCs w:val="24"/>
              </w:rPr>
              <w:t>1.1216</w:t>
            </w:r>
          </w:p>
        </w:tc>
        <w:tc>
          <w:tcPr>
            <w:tcW w:w="981" w:type="dxa"/>
            <w:tcBorders>
              <w:top w:val="nil"/>
              <w:left w:val="nil"/>
              <w:bottom w:val="single" w:sz="4" w:space="0" w:color="000000"/>
              <w:right w:val="single" w:sz="4" w:space="0" w:color="000000"/>
            </w:tcBorders>
            <w:noWrap/>
            <w:hideMark/>
          </w:tcPr>
          <w:p w14:paraId="29CB64AA"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AE18C2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9CB5996"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4938B505" w14:textId="77777777" w:rsidR="002E7632" w:rsidRPr="00B459D9" w:rsidRDefault="002E7632" w:rsidP="002E7632">
            <w:pPr>
              <w:widowControl/>
              <w:jc w:val="center"/>
              <w:rPr>
                <w:color w:val="000000"/>
                <w:szCs w:val="24"/>
              </w:rPr>
            </w:pPr>
            <w:r w:rsidRPr="00B459D9">
              <w:rPr>
                <w:color w:val="000000"/>
                <w:szCs w:val="24"/>
              </w:rPr>
              <w:t>42,684</w:t>
            </w:r>
          </w:p>
        </w:tc>
        <w:tc>
          <w:tcPr>
            <w:tcW w:w="1423" w:type="dxa"/>
            <w:tcBorders>
              <w:top w:val="nil"/>
              <w:left w:val="nil"/>
              <w:bottom w:val="single" w:sz="4" w:space="0" w:color="000000"/>
              <w:right w:val="single" w:sz="4" w:space="0" w:color="000000"/>
            </w:tcBorders>
            <w:noWrap/>
            <w:hideMark/>
          </w:tcPr>
          <w:p w14:paraId="1F855F61" w14:textId="77777777" w:rsidR="002E7632" w:rsidRPr="00B459D9" w:rsidRDefault="002E7632" w:rsidP="002E7632">
            <w:pPr>
              <w:widowControl/>
              <w:jc w:val="center"/>
              <w:rPr>
                <w:color w:val="000000"/>
                <w:szCs w:val="24"/>
              </w:rPr>
            </w:pPr>
            <w:r w:rsidRPr="00B459D9">
              <w:rPr>
                <w:color w:val="000000"/>
                <w:szCs w:val="24"/>
              </w:rPr>
              <w:t>65,939</w:t>
            </w:r>
          </w:p>
        </w:tc>
      </w:tr>
      <w:tr w:rsidR="002E7632" w:rsidRPr="00B459D9" w14:paraId="7127A89E"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822D1E5" w14:textId="77777777" w:rsidR="002E7632" w:rsidRPr="00B459D9" w:rsidRDefault="002E7632" w:rsidP="002E7632">
            <w:pPr>
              <w:widowControl/>
              <w:jc w:val="center"/>
              <w:rPr>
                <w:color w:val="000000"/>
                <w:szCs w:val="24"/>
              </w:rPr>
            </w:pPr>
            <w:r w:rsidRPr="00B459D9">
              <w:rPr>
                <w:color w:val="000000"/>
                <w:szCs w:val="24"/>
              </w:rPr>
              <w:t>7</w:t>
            </w:r>
          </w:p>
        </w:tc>
        <w:tc>
          <w:tcPr>
            <w:tcW w:w="998" w:type="dxa"/>
            <w:tcBorders>
              <w:top w:val="nil"/>
              <w:left w:val="nil"/>
              <w:bottom w:val="single" w:sz="4" w:space="0" w:color="000000"/>
              <w:right w:val="single" w:sz="4" w:space="0" w:color="000000"/>
            </w:tcBorders>
            <w:noWrap/>
            <w:hideMark/>
          </w:tcPr>
          <w:p w14:paraId="0ADAFDA9" w14:textId="77777777" w:rsidR="002E7632" w:rsidRPr="00B459D9" w:rsidRDefault="002E7632" w:rsidP="002E7632">
            <w:pPr>
              <w:widowControl/>
              <w:jc w:val="center"/>
              <w:rPr>
                <w:color w:val="000000"/>
                <w:szCs w:val="24"/>
              </w:rPr>
            </w:pPr>
            <w:r w:rsidRPr="00B459D9">
              <w:rPr>
                <w:color w:val="000000"/>
                <w:szCs w:val="24"/>
              </w:rPr>
              <w:t>11</w:t>
            </w:r>
          </w:p>
        </w:tc>
        <w:tc>
          <w:tcPr>
            <w:tcW w:w="1060" w:type="dxa"/>
            <w:tcBorders>
              <w:top w:val="nil"/>
              <w:left w:val="nil"/>
              <w:bottom w:val="single" w:sz="4" w:space="0" w:color="000000"/>
              <w:right w:val="single" w:sz="4" w:space="0" w:color="000000"/>
            </w:tcBorders>
            <w:noWrap/>
            <w:hideMark/>
          </w:tcPr>
          <w:p w14:paraId="0E41EA1B" w14:textId="77777777" w:rsidR="002E7632" w:rsidRPr="00B459D9" w:rsidRDefault="002E7632" w:rsidP="002E7632">
            <w:pPr>
              <w:widowControl/>
              <w:jc w:val="center"/>
              <w:rPr>
                <w:color w:val="000000"/>
                <w:szCs w:val="24"/>
              </w:rPr>
            </w:pPr>
            <w:r w:rsidRPr="00B459D9">
              <w:rPr>
                <w:color w:val="000000"/>
                <w:szCs w:val="24"/>
              </w:rPr>
              <w:t>193</w:t>
            </w:r>
          </w:p>
        </w:tc>
        <w:tc>
          <w:tcPr>
            <w:tcW w:w="1083" w:type="dxa"/>
            <w:tcBorders>
              <w:top w:val="nil"/>
              <w:left w:val="nil"/>
              <w:bottom w:val="single" w:sz="4" w:space="0" w:color="000000"/>
              <w:right w:val="single" w:sz="4" w:space="0" w:color="000000"/>
            </w:tcBorders>
            <w:noWrap/>
            <w:hideMark/>
          </w:tcPr>
          <w:p w14:paraId="11BEB9A5" w14:textId="77777777" w:rsidR="002E7632" w:rsidRPr="00B459D9" w:rsidRDefault="002E7632" w:rsidP="002E7632">
            <w:pPr>
              <w:widowControl/>
              <w:jc w:val="center"/>
              <w:rPr>
                <w:color w:val="000000"/>
                <w:szCs w:val="24"/>
              </w:rPr>
            </w:pPr>
            <w:r w:rsidRPr="00B459D9">
              <w:rPr>
                <w:color w:val="000000"/>
                <w:szCs w:val="24"/>
              </w:rPr>
              <w:t>1.4853</w:t>
            </w:r>
          </w:p>
        </w:tc>
        <w:tc>
          <w:tcPr>
            <w:tcW w:w="981" w:type="dxa"/>
            <w:tcBorders>
              <w:top w:val="nil"/>
              <w:left w:val="nil"/>
              <w:bottom w:val="single" w:sz="4" w:space="0" w:color="000000"/>
              <w:right w:val="single" w:sz="4" w:space="0" w:color="000000"/>
            </w:tcBorders>
            <w:noWrap/>
            <w:hideMark/>
          </w:tcPr>
          <w:p w14:paraId="5CE4AC62"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BB60358"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0AB1559" w14:textId="77777777" w:rsidR="002E7632" w:rsidRPr="00B459D9" w:rsidRDefault="002E7632" w:rsidP="002E7632">
            <w:pPr>
              <w:widowControl/>
              <w:jc w:val="center"/>
              <w:rPr>
                <w:color w:val="000000"/>
                <w:szCs w:val="24"/>
              </w:rPr>
            </w:pPr>
            <w:r w:rsidRPr="00B459D9">
              <w:rPr>
                <w:color w:val="000000"/>
                <w:szCs w:val="24"/>
              </w:rPr>
              <w:t>7</w:t>
            </w:r>
          </w:p>
        </w:tc>
        <w:tc>
          <w:tcPr>
            <w:tcW w:w="1378" w:type="dxa"/>
            <w:tcBorders>
              <w:top w:val="nil"/>
              <w:left w:val="nil"/>
              <w:bottom w:val="single" w:sz="4" w:space="0" w:color="000000"/>
              <w:right w:val="single" w:sz="4" w:space="0" w:color="000000"/>
            </w:tcBorders>
            <w:noWrap/>
            <w:hideMark/>
          </w:tcPr>
          <w:p w14:paraId="5E5EAAA8" w14:textId="77777777" w:rsidR="002E7632" w:rsidRPr="00B459D9" w:rsidRDefault="002E7632" w:rsidP="002E7632">
            <w:pPr>
              <w:widowControl/>
              <w:jc w:val="center"/>
              <w:rPr>
                <w:color w:val="000000"/>
                <w:szCs w:val="24"/>
              </w:rPr>
            </w:pPr>
            <w:r w:rsidRPr="00B459D9">
              <w:rPr>
                <w:color w:val="000000"/>
                <w:szCs w:val="24"/>
              </w:rPr>
              <w:t>25,877</w:t>
            </w:r>
          </w:p>
        </w:tc>
        <w:tc>
          <w:tcPr>
            <w:tcW w:w="1423" w:type="dxa"/>
            <w:tcBorders>
              <w:top w:val="nil"/>
              <w:left w:val="nil"/>
              <w:bottom w:val="single" w:sz="4" w:space="0" w:color="000000"/>
              <w:right w:val="single" w:sz="4" w:space="0" w:color="000000"/>
            </w:tcBorders>
            <w:noWrap/>
            <w:hideMark/>
          </w:tcPr>
          <w:p w14:paraId="70C5D921" w14:textId="77777777" w:rsidR="002E7632" w:rsidRPr="00B459D9" w:rsidRDefault="002E7632" w:rsidP="002E7632">
            <w:pPr>
              <w:widowControl/>
              <w:jc w:val="center"/>
              <w:rPr>
                <w:color w:val="000000"/>
                <w:szCs w:val="24"/>
              </w:rPr>
            </w:pPr>
            <w:r w:rsidRPr="00B459D9">
              <w:rPr>
                <w:color w:val="000000"/>
                <w:szCs w:val="24"/>
              </w:rPr>
              <w:t>154,046</w:t>
            </w:r>
          </w:p>
        </w:tc>
      </w:tr>
      <w:tr w:rsidR="002E7632" w:rsidRPr="00B459D9" w14:paraId="1685389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97CA951" w14:textId="77777777" w:rsidR="002E7632" w:rsidRPr="00B459D9" w:rsidRDefault="002E7632" w:rsidP="002E7632">
            <w:pPr>
              <w:widowControl/>
              <w:jc w:val="center"/>
              <w:rPr>
                <w:color w:val="000000"/>
                <w:szCs w:val="24"/>
              </w:rPr>
            </w:pPr>
            <w:r w:rsidRPr="00B459D9">
              <w:rPr>
                <w:color w:val="000000"/>
                <w:szCs w:val="24"/>
              </w:rPr>
              <w:t>7</w:t>
            </w:r>
          </w:p>
        </w:tc>
        <w:tc>
          <w:tcPr>
            <w:tcW w:w="998" w:type="dxa"/>
            <w:tcBorders>
              <w:top w:val="nil"/>
              <w:left w:val="nil"/>
              <w:bottom w:val="single" w:sz="4" w:space="0" w:color="000000"/>
              <w:right w:val="single" w:sz="4" w:space="0" w:color="000000"/>
            </w:tcBorders>
            <w:noWrap/>
            <w:hideMark/>
          </w:tcPr>
          <w:p w14:paraId="5E783BE6" w14:textId="77777777" w:rsidR="002E7632" w:rsidRPr="00B459D9" w:rsidRDefault="002E7632" w:rsidP="002E7632">
            <w:pPr>
              <w:widowControl/>
              <w:jc w:val="center"/>
              <w:rPr>
                <w:color w:val="000000"/>
                <w:szCs w:val="24"/>
              </w:rPr>
            </w:pPr>
            <w:r w:rsidRPr="00B459D9">
              <w:rPr>
                <w:color w:val="000000"/>
                <w:szCs w:val="24"/>
              </w:rPr>
              <w:t>12</w:t>
            </w:r>
          </w:p>
        </w:tc>
        <w:tc>
          <w:tcPr>
            <w:tcW w:w="1060" w:type="dxa"/>
            <w:tcBorders>
              <w:top w:val="nil"/>
              <w:left w:val="nil"/>
              <w:bottom w:val="single" w:sz="4" w:space="0" w:color="000000"/>
              <w:right w:val="single" w:sz="4" w:space="0" w:color="000000"/>
            </w:tcBorders>
            <w:noWrap/>
            <w:hideMark/>
          </w:tcPr>
          <w:p w14:paraId="459EDE97" w14:textId="77777777" w:rsidR="002E7632" w:rsidRPr="00B459D9" w:rsidRDefault="002E7632" w:rsidP="002E7632">
            <w:pPr>
              <w:widowControl/>
              <w:jc w:val="center"/>
              <w:rPr>
                <w:color w:val="000000"/>
                <w:szCs w:val="24"/>
              </w:rPr>
            </w:pPr>
            <w:r w:rsidRPr="00B459D9">
              <w:rPr>
                <w:color w:val="000000"/>
                <w:szCs w:val="24"/>
              </w:rPr>
              <w:t>194</w:t>
            </w:r>
          </w:p>
        </w:tc>
        <w:tc>
          <w:tcPr>
            <w:tcW w:w="1083" w:type="dxa"/>
            <w:tcBorders>
              <w:top w:val="nil"/>
              <w:left w:val="nil"/>
              <w:bottom w:val="single" w:sz="4" w:space="0" w:color="000000"/>
              <w:right w:val="single" w:sz="4" w:space="0" w:color="000000"/>
            </w:tcBorders>
            <w:noWrap/>
            <w:hideMark/>
          </w:tcPr>
          <w:p w14:paraId="7ACE203E" w14:textId="77777777" w:rsidR="002E7632" w:rsidRPr="00B459D9" w:rsidRDefault="002E7632" w:rsidP="002E7632">
            <w:pPr>
              <w:widowControl/>
              <w:jc w:val="center"/>
              <w:rPr>
                <w:color w:val="000000"/>
                <w:szCs w:val="24"/>
              </w:rPr>
            </w:pPr>
            <w:r w:rsidRPr="00B459D9">
              <w:rPr>
                <w:color w:val="000000"/>
                <w:szCs w:val="24"/>
              </w:rPr>
              <w:t>0.9306</w:t>
            </w:r>
          </w:p>
        </w:tc>
        <w:tc>
          <w:tcPr>
            <w:tcW w:w="981" w:type="dxa"/>
            <w:tcBorders>
              <w:top w:val="nil"/>
              <w:left w:val="nil"/>
              <w:bottom w:val="single" w:sz="4" w:space="0" w:color="000000"/>
              <w:right w:val="single" w:sz="4" w:space="0" w:color="000000"/>
            </w:tcBorders>
            <w:noWrap/>
            <w:hideMark/>
          </w:tcPr>
          <w:p w14:paraId="50B7DF1C"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8F7274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CAB0DDB"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493F91CE" w14:textId="77777777" w:rsidR="002E7632" w:rsidRPr="00B459D9" w:rsidRDefault="002E7632" w:rsidP="002E7632">
            <w:pPr>
              <w:widowControl/>
              <w:jc w:val="center"/>
              <w:rPr>
                <w:color w:val="000000"/>
                <w:szCs w:val="24"/>
              </w:rPr>
            </w:pPr>
            <w:r w:rsidRPr="00B459D9">
              <w:rPr>
                <w:color w:val="000000"/>
                <w:szCs w:val="24"/>
              </w:rPr>
              <w:t>20,473</w:t>
            </w:r>
          </w:p>
        </w:tc>
        <w:tc>
          <w:tcPr>
            <w:tcW w:w="1423" w:type="dxa"/>
            <w:tcBorders>
              <w:top w:val="nil"/>
              <w:left w:val="nil"/>
              <w:bottom w:val="single" w:sz="4" w:space="0" w:color="000000"/>
              <w:right w:val="single" w:sz="4" w:space="0" w:color="000000"/>
            </w:tcBorders>
            <w:noWrap/>
            <w:hideMark/>
          </w:tcPr>
          <w:p w14:paraId="26C9606F" w14:textId="77777777" w:rsidR="002E7632" w:rsidRPr="00B459D9" w:rsidRDefault="002E7632" w:rsidP="002E7632">
            <w:pPr>
              <w:widowControl/>
              <w:jc w:val="center"/>
              <w:rPr>
                <w:color w:val="000000"/>
                <w:szCs w:val="24"/>
              </w:rPr>
            </w:pPr>
            <w:r w:rsidRPr="00B459D9">
              <w:rPr>
                <w:color w:val="000000"/>
                <w:szCs w:val="24"/>
              </w:rPr>
              <w:t>88,305</w:t>
            </w:r>
          </w:p>
        </w:tc>
      </w:tr>
      <w:tr w:rsidR="002E7632" w:rsidRPr="00B459D9" w14:paraId="2D90904D"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FD8265D" w14:textId="77777777" w:rsidR="002E7632" w:rsidRPr="00B459D9" w:rsidRDefault="002E7632" w:rsidP="002E7632">
            <w:pPr>
              <w:widowControl/>
              <w:jc w:val="center"/>
              <w:rPr>
                <w:color w:val="000000"/>
                <w:szCs w:val="24"/>
              </w:rPr>
            </w:pPr>
            <w:r w:rsidRPr="00B459D9">
              <w:rPr>
                <w:color w:val="000000"/>
                <w:szCs w:val="24"/>
              </w:rPr>
              <w:t>7</w:t>
            </w:r>
          </w:p>
        </w:tc>
        <w:tc>
          <w:tcPr>
            <w:tcW w:w="998" w:type="dxa"/>
            <w:tcBorders>
              <w:top w:val="nil"/>
              <w:left w:val="nil"/>
              <w:bottom w:val="single" w:sz="4" w:space="0" w:color="000000"/>
              <w:right w:val="single" w:sz="4" w:space="0" w:color="000000"/>
            </w:tcBorders>
            <w:noWrap/>
            <w:hideMark/>
          </w:tcPr>
          <w:p w14:paraId="724471C8" w14:textId="77777777" w:rsidR="002E7632" w:rsidRPr="00B459D9" w:rsidRDefault="002E7632" w:rsidP="002E7632">
            <w:pPr>
              <w:widowControl/>
              <w:jc w:val="center"/>
              <w:rPr>
                <w:color w:val="000000"/>
                <w:szCs w:val="24"/>
              </w:rPr>
            </w:pPr>
            <w:r w:rsidRPr="00B459D9">
              <w:rPr>
                <w:color w:val="000000"/>
                <w:szCs w:val="24"/>
              </w:rPr>
              <w:t>13</w:t>
            </w:r>
          </w:p>
        </w:tc>
        <w:tc>
          <w:tcPr>
            <w:tcW w:w="1060" w:type="dxa"/>
            <w:tcBorders>
              <w:top w:val="nil"/>
              <w:left w:val="nil"/>
              <w:bottom w:val="single" w:sz="4" w:space="0" w:color="000000"/>
              <w:right w:val="single" w:sz="4" w:space="0" w:color="000000"/>
            </w:tcBorders>
            <w:noWrap/>
            <w:hideMark/>
          </w:tcPr>
          <w:p w14:paraId="46CE081B" w14:textId="77777777" w:rsidR="002E7632" w:rsidRPr="00B459D9" w:rsidRDefault="002E7632" w:rsidP="002E7632">
            <w:pPr>
              <w:widowControl/>
              <w:jc w:val="center"/>
              <w:rPr>
                <w:color w:val="000000"/>
                <w:szCs w:val="24"/>
              </w:rPr>
            </w:pPr>
            <w:r w:rsidRPr="00B459D9">
              <w:rPr>
                <w:color w:val="000000"/>
                <w:szCs w:val="24"/>
              </w:rPr>
              <w:t>199</w:t>
            </w:r>
          </w:p>
        </w:tc>
        <w:tc>
          <w:tcPr>
            <w:tcW w:w="1083" w:type="dxa"/>
            <w:tcBorders>
              <w:top w:val="nil"/>
              <w:left w:val="nil"/>
              <w:bottom w:val="single" w:sz="4" w:space="0" w:color="000000"/>
              <w:right w:val="single" w:sz="4" w:space="0" w:color="000000"/>
            </w:tcBorders>
            <w:noWrap/>
            <w:hideMark/>
          </w:tcPr>
          <w:p w14:paraId="6919D6C9"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1F51DB33"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225308DF"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6882894"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1089A03E"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0AD52246"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6B99C0B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DFCAEA5" w14:textId="77777777" w:rsidR="002E7632" w:rsidRPr="00B459D9" w:rsidRDefault="002E7632" w:rsidP="002E7632">
            <w:pPr>
              <w:widowControl/>
              <w:jc w:val="center"/>
              <w:rPr>
                <w:color w:val="000000"/>
                <w:szCs w:val="24"/>
              </w:rPr>
            </w:pPr>
            <w:r w:rsidRPr="00B459D9">
              <w:rPr>
                <w:color w:val="000000"/>
                <w:szCs w:val="24"/>
              </w:rPr>
              <w:t>7</w:t>
            </w:r>
          </w:p>
        </w:tc>
        <w:tc>
          <w:tcPr>
            <w:tcW w:w="998" w:type="dxa"/>
            <w:tcBorders>
              <w:top w:val="nil"/>
              <w:left w:val="nil"/>
              <w:bottom w:val="single" w:sz="4" w:space="0" w:color="000000"/>
              <w:right w:val="single" w:sz="4" w:space="0" w:color="000000"/>
            </w:tcBorders>
            <w:noWrap/>
            <w:hideMark/>
          </w:tcPr>
          <w:p w14:paraId="01C4AD29" w14:textId="77777777" w:rsidR="002E7632" w:rsidRPr="00B459D9" w:rsidRDefault="002E7632" w:rsidP="002E7632">
            <w:pPr>
              <w:widowControl/>
              <w:jc w:val="center"/>
              <w:rPr>
                <w:color w:val="000000"/>
                <w:szCs w:val="24"/>
              </w:rPr>
            </w:pPr>
            <w:r w:rsidRPr="00B459D9">
              <w:rPr>
                <w:color w:val="000000"/>
                <w:szCs w:val="24"/>
              </w:rPr>
              <w:t>14</w:t>
            </w:r>
          </w:p>
        </w:tc>
        <w:tc>
          <w:tcPr>
            <w:tcW w:w="1060" w:type="dxa"/>
            <w:tcBorders>
              <w:top w:val="nil"/>
              <w:left w:val="nil"/>
              <w:bottom w:val="single" w:sz="4" w:space="0" w:color="000000"/>
              <w:right w:val="single" w:sz="4" w:space="0" w:color="000000"/>
            </w:tcBorders>
            <w:noWrap/>
            <w:hideMark/>
          </w:tcPr>
          <w:p w14:paraId="7133C0BA" w14:textId="77777777" w:rsidR="002E7632" w:rsidRPr="00B459D9" w:rsidRDefault="002E7632" w:rsidP="002E7632">
            <w:pPr>
              <w:widowControl/>
              <w:jc w:val="center"/>
              <w:rPr>
                <w:color w:val="000000"/>
                <w:szCs w:val="24"/>
              </w:rPr>
            </w:pPr>
            <w:r w:rsidRPr="00B459D9">
              <w:rPr>
                <w:color w:val="000000"/>
                <w:szCs w:val="24"/>
              </w:rPr>
              <w:t>20001</w:t>
            </w:r>
          </w:p>
        </w:tc>
        <w:tc>
          <w:tcPr>
            <w:tcW w:w="1083" w:type="dxa"/>
            <w:tcBorders>
              <w:top w:val="nil"/>
              <w:left w:val="nil"/>
              <w:bottom w:val="single" w:sz="4" w:space="0" w:color="000000"/>
              <w:right w:val="single" w:sz="4" w:space="0" w:color="000000"/>
            </w:tcBorders>
            <w:noWrap/>
            <w:hideMark/>
          </w:tcPr>
          <w:p w14:paraId="6975A0AC" w14:textId="77777777" w:rsidR="002E7632" w:rsidRPr="00B459D9" w:rsidRDefault="002E7632" w:rsidP="002E7632">
            <w:pPr>
              <w:widowControl/>
              <w:jc w:val="center"/>
              <w:rPr>
                <w:color w:val="000000"/>
                <w:szCs w:val="24"/>
              </w:rPr>
            </w:pPr>
            <w:r w:rsidRPr="00B459D9">
              <w:rPr>
                <w:color w:val="000000"/>
                <w:szCs w:val="24"/>
              </w:rPr>
              <w:t>1.3692</w:t>
            </w:r>
          </w:p>
        </w:tc>
        <w:tc>
          <w:tcPr>
            <w:tcW w:w="981" w:type="dxa"/>
            <w:tcBorders>
              <w:top w:val="nil"/>
              <w:left w:val="nil"/>
              <w:bottom w:val="single" w:sz="4" w:space="0" w:color="000000"/>
              <w:right w:val="single" w:sz="4" w:space="0" w:color="000000"/>
            </w:tcBorders>
            <w:noWrap/>
            <w:hideMark/>
          </w:tcPr>
          <w:p w14:paraId="60A1D60D"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B9D9C52"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882C956" w14:textId="77777777" w:rsidR="002E7632" w:rsidRPr="00B459D9" w:rsidRDefault="002E7632" w:rsidP="002E7632">
            <w:pPr>
              <w:widowControl/>
              <w:jc w:val="center"/>
              <w:rPr>
                <w:color w:val="000000"/>
                <w:szCs w:val="24"/>
              </w:rPr>
            </w:pPr>
            <w:r w:rsidRPr="00B459D9">
              <w:rPr>
                <w:color w:val="000000"/>
                <w:szCs w:val="24"/>
              </w:rPr>
              <w:t>7</w:t>
            </w:r>
          </w:p>
        </w:tc>
        <w:tc>
          <w:tcPr>
            <w:tcW w:w="1378" w:type="dxa"/>
            <w:tcBorders>
              <w:top w:val="nil"/>
              <w:left w:val="nil"/>
              <w:bottom w:val="single" w:sz="4" w:space="0" w:color="000000"/>
              <w:right w:val="single" w:sz="4" w:space="0" w:color="000000"/>
            </w:tcBorders>
            <w:noWrap/>
            <w:hideMark/>
          </w:tcPr>
          <w:p w14:paraId="3C72B006" w14:textId="77777777" w:rsidR="002E7632" w:rsidRPr="00B459D9" w:rsidRDefault="002E7632" w:rsidP="002E7632">
            <w:pPr>
              <w:widowControl/>
              <w:jc w:val="center"/>
              <w:rPr>
                <w:color w:val="000000"/>
                <w:szCs w:val="24"/>
              </w:rPr>
            </w:pPr>
            <w:r w:rsidRPr="00B459D9">
              <w:rPr>
                <w:color w:val="000000"/>
                <w:szCs w:val="24"/>
              </w:rPr>
              <w:t>14,899</w:t>
            </w:r>
          </w:p>
        </w:tc>
        <w:tc>
          <w:tcPr>
            <w:tcW w:w="1423" w:type="dxa"/>
            <w:tcBorders>
              <w:top w:val="nil"/>
              <w:left w:val="nil"/>
              <w:bottom w:val="single" w:sz="4" w:space="0" w:color="000000"/>
              <w:right w:val="single" w:sz="4" w:space="0" w:color="000000"/>
            </w:tcBorders>
            <w:noWrap/>
            <w:hideMark/>
          </w:tcPr>
          <w:p w14:paraId="16D7B079" w14:textId="77777777" w:rsidR="002E7632" w:rsidRPr="00B459D9" w:rsidRDefault="002E7632" w:rsidP="002E7632">
            <w:pPr>
              <w:widowControl/>
              <w:jc w:val="center"/>
              <w:rPr>
                <w:color w:val="000000"/>
                <w:szCs w:val="24"/>
              </w:rPr>
            </w:pPr>
            <w:r w:rsidRPr="00B459D9">
              <w:rPr>
                <w:color w:val="000000"/>
                <w:szCs w:val="24"/>
              </w:rPr>
              <w:t>165,049</w:t>
            </w:r>
          </w:p>
        </w:tc>
      </w:tr>
      <w:tr w:rsidR="002E7632" w:rsidRPr="00B459D9" w14:paraId="7E11B0B7"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482ED26" w14:textId="77777777" w:rsidR="002E7632" w:rsidRPr="00B459D9" w:rsidRDefault="002E7632" w:rsidP="002E7632">
            <w:pPr>
              <w:widowControl/>
              <w:jc w:val="center"/>
              <w:rPr>
                <w:color w:val="000000"/>
                <w:szCs w:val="24"/>
              </w:rPr>
            </w:pPr>
            <w:r w:rsidRPr="00B459D9">
              <w:rPr>
                <w:color w:val="000000"/>
                <w:szCs w:val="24"/>
              </w:rPr>
              <w:t>7</w:t>
            </w:r>
          </w:p>
        </w:tc>
        <w:tc>
          <w:tcPr>
            <w:tcW w:w="998" w:type="dxa"/>
            <w:tcBorders>
              <w:top w:val="nil"/>
              <w:left w:val="nil"/>
              <w:bottom w:val="single" w:sz="4" w:space="0" w:color="000000"/>
              <w:right w:val="single" w:sz="4" w:space="0" w:color="000000"/>
            </w:tcBorders>
            <w:noWrap/>
            <w:hideMark/>
          </w:tcPr>
          <w:p w14:paraId="2DD074FE" w14:textId="77777777" w:rsidR="002E7632" w:rsidRPr="00B459D9" w:rsidRDefault="002E7632" w:rsidP="002E7632">
            <w:pPr>
              <w:widowControl/>
              <w:jc w:val="center"/>
              <w:rPr>
                <w:color w:val="000000"/>
                <w:szCs w:val="24"/>
              </w:rPr>
            </w:pPr>
            <w:r w:rsidRPr="00B459D9">
              <w:rPr>
                <w:color w:val="000000"/>
                <w:szCs w:val="24"/>
              </w:rPr>
              <w:t>15</w:t>
            </w:r>
          </w:p>
        </w:tc>
        <w:tc>
          <w:tcPr>
            <w:tcW w:w="1060" w:type="dxa"/>
            <w:tcBorders>
              <w:top w:val="nil"/>
              <w:left w:val="nil"/>
              <w:bottom w:val="single" w:sz="4" w:space="0" w:color="000000"/>
              <w:right w:val="single" w:sz="4" w:space="0" w:color="000000"/>
            </w:tcBorders>
            <w:noWrap/>
            <w:hideMark/>
          </w:tcPr>
          <w:p w14:paraId="3124F1DE" w14:textId="77777777" w:rsidR="002E7632" w:rsidRPr="00B459D9" w:rsidRDefault="002E7632" w:rsidP="002E7632">
            <w:pPr>
              <w:widowControl/>
              <w:jc w:val="center"/>
              <w:rPr>
                <w:color w:val="000000"/>
                <w:szCs w:val="24"/>
              </w:rPr>
            </w:pPr>
            <w:r w:rsidRPr="00B459D9">
              <w:rPr>
                <w:color w:val="000000"/>
                <w:szCs w:val="24"/>
              </w:rPr>
              <w:t>20002</w:t>
            </w:r>
          </w:p>
        </w:tc>
        <w:tc>
          <w:tcPr>
            <w:tcW w:w="1083" w:type="dxa"/>
            <w:tcBorders>
              <w:top w:val="nil"/>
              <w:left w:val="nil"/>
              <w:bottom w:val="single" w:sz="4" w:space="0" w:color="000000"/>
              <w:right w:val="single" w:sz="4" w:space="0" w:color="000000"/>
            </w:tcBorders>
            <w:noWrap/>
            <w:hideMark/>
          </w:tcPr>
          <w:p w14:paraId="715F90F6" w14:textId="77777777" w:rsidR="002E7632" w:rsidRPr="00B459D9" w:rsidRDefault="002E7632" w:rsidP="002E7632">
            <w:pPr>
              <w:widowControl/>
              <w:jc w:val="center"/>
              <w:rPr>
                <w:color w:val="000000"/>
                <w:szCs w:val="24"/>
              </w:rPr>
            </w:pPr>
            <w:r w:rsidRPr="00B459D9">
              <w:rPr>
                <w:color w:val="000000"/>
                <w:szCs w:val="24"/>
              </w:rPr>
              <w:t>0.7275</w:t>
            </w:r>
          </w:p>
        </w:tc>
        <w:tc>
          <w:tcPr>
            <w:tcW w:w="981" w:type="dxa"/>
            <w:tcBorders>
              <w:top w:val="nil"/>
              <w:left w:val="nil"/>
              <w:bottom w:val="single" w:sz="4" w:space="0" w:color="000000"/>
              <w:right w:val="single" w:sz="4" w:space="0" w:color="000000"/>
            </w:tcBorders>
            <w:noWrap/>
            <w:hideMark/>
          </w:tcPr>
          <w:p w14:paraId="7A4919DC"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1720DB9"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F855556"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6927A9FE" w14:textId="77777777" w:rsidR="002E7632" w:rsidRPr="00B459D9" w:rsidRDefault="002E7632" w:rsidP="002E7632">
            <w:pPr>
              <w:widowControl/>
              <w:jc w:val="center"/>
              <w:rPr>
                <w:color w:val="000000"/>
                <w:szCs w:val="24"/>
              </w:rPr>
            </w:pPr>
            <w:r w:rsidRPr="00B459D9">
              <w:rPr>
                <w:color w:val="000000"/>
                <w:szCs w:val="24"/>
              </w:rPr>
              <w:t>10,023</w:t>
            </w:r>
          </w:p>
        </w:tc>
        <w:tc>
          <w:tcPr>
            <w:tcW w:w="1423" w:type="dxa"/>
            <w:tcBorders>
              <w:top w:val="nil"/>
              <w:left w:val="nil"/>
              <w:bottom w:val="single" w:sz="4" w:space="0" w:color="000000"/>
              <w:right w:val="single" w:sz="4" w:space="0" w:color="000000"/>
            </w:tcBorders>
            <w:noWrap/>
            <w:hideMark/>
          </w:tcPr>
          <w:p w14:paraId="31B168E4" w14:textId="77777777" w:rsidR="002E7632" w:rsidRPr="00B459D9" w:rsidRDefault="002E7632" w:rsidP="002E7632">
            <w:pPr>
              <w:widowControl/>
              <w:jc w:val="center"/>
              <w:rPr>
                <w:color w:val="000000"/>
                <w:szCs w:val="24"/>
              </w:rPr>
            </w:pPr>
            <w:r w:rsidRPr="00B459D9">
              <w:rPr>
                <w:color w:val="000000"/>
                <w:szCs w:val="24"/>
              </w:rPr>
              <w:t>95,174</w:t>
            </w:r>
          </w:p>
        </w:tc>
      </w:tr>
      <w:tr w:rsidR="002E7632" w:rsidRPr="00B459D9" w14:paraId="418C7338"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7B55E09" w14:textId="77777777" w:rsidR="002E7632" w:rsidRPr="00B459D9" w:rsidRDefault="002E7632" w:rsidP="002E7632">
            <w:pPr>
              <w:widowControl/>
              <w:jc w:val="center"/>
              <w:rPr>
                <w:color w:val="000000"/>
                <w:szCs w:val="24"/>
              </w:rPr>
            </w:pPr>
            <w:r w:rsidRPr="00B459D9">
              <w:rPr>
                <w:color w:val="000000"/>
                <w:szCs w:val="24"/>
              </w:rPr>
              <w:t>7</w:t>
            </w:r>
          </w:p>
        </w:tc>
        <w:tc>
          <w:tcPr>
            <w:tcW w:w="998" w:type="dxa"/>
            <w:tcBorders>
              <w:top w:val="nil"/>
              <w:left w:val="nil"/>
              <w:bottom w:val="single" w:sz="4" w:space="0" w:color="000000"/>
              <w:right w:val="single" w:sz="4" w:space="0" w:color="000000"/>
            </w:tcBorders>
            <w:noWrap/>
            <w:hideMark/>
          </w:tcPr>
          <w:p w14:paraId="53E534FE" w14:textId="77777777" w:rsidR="002E7632" w:rsidRPr="00B459D9" w:rsidRDefault="002E7632" w:rsidP="002E7632">
            <w:pPr>
              <w:widowControl/>
              <w:jc w:val="center"/>
              <w:rPr>
                <w:color w:val="000000"/>
                <w:szCs w:val="24"/>
              </w:rPr>
            </w:pPr>
            <w:r w:rsidRPr="00B459D9">
              <w:rPr>
                <w:color w:val="000000"/>
                <w:szCs w:val="24"/>
              </w:rPr>
              <w:t>16</w:t>
            </w:r>
          </w:p>
        </w:tc>
        <w:tc>
          <w:tcPr>
            <w:tcW w:w="1060" w:type="dxa"/>
            <w:tcBorders>
              <w:top w:val="nil"/>
              <w:left w:val="nil"/>
              <w:bottom w:val="single" w:sz="4" w:space="0" w:color="000000"/>
              <w:right w:val="single" w:sz="4" w:space="0" w:color="000000"/>
            </w:tcBorders>
            <w:noWrap/>
            <w:hideMark/>
          </w:tcPr>
          <w:p w14:paraId="1B2ED72E" w14:textId="77777777" w:rsidR="002E7632" w:rsidRPr="00B459D9" w:rsidRDefault="002E7632" w:rsidP="002E7632">
            <w:pPr>
              <w:widowControl/>
              <w:jc w:val="center"/>
              <w:rPr>
                <w:color w:val="000000"/>
                <w:szCs w:val="24"/>
              </w:rPr>
            </w:pPr>
            <w:r w:rsidRPr="00B459D9">
              <w:rPr>
                <w:color w:val="000000"/>
                <w:szCs w:val="24"/>
              </w:rPr>
              <w:t>20101</w:t>
            </w:r>
          </w:p>
        </w:tc>
        <w:tc>
          <w:tcPr>
            <w:tcW w:w="1083" w:type="dxa"/>
            <w:tcBorders>
              <w:top w:val="nil"/>
              <w:left w:val="nil"/>
              <w:bottom w:val="single" w:sz="4" w:space="0" w:color="000000"/>
              <w:right w:val="single" w:sz="4" w:space="0" w:color="000000"/>
            </w:tcBorders>
            <w:noWrap/>
            <w:hideMark/>
          </w:tcPr>
          <w:p w14:paraId="6F01D08E" w14:textId="77777777" w:rsidR="002E7632" w:rsidRPr="00B459D9" w:rsidRDefault="002E7632" w:rsidP="002E7632">
            <w:pPr>
              <w:widowControl/>
              <w:jc w:val="center"/>
              <w:rPr>
                <w:color w:val="000000"/>
                <w:szCs w:val="24"/>
              </w:rPr>
            </w:pPr>
            <w:r w:rsidRPr="00B459D9">
              <w:rPr>
                <w:color w:val="000000"/>
                <w:szCs w:val="24"/>
              </w:rPr>
              <w:t>2.0199</w:t>
            </w:r>
          </w:p>
        </w:tc>
        <w:tc>
          <w:tcPr>
            <w:tcW w:w="981" w:type="dxa"/>
            <w:tcBorders>
              <w:top w:val="nil"/>
              <w:left w:val="nil"/>
              <w:bottom w:val="single" w:sz="4" w:space="0" w:color="000000"/>
              <w:right w:val="single" w:sz="4" w:space="0" w:color="000000"/>
            </w:tcBorders>
            <w:noWrap/>
            <w:hideMark/>
          </w:tcPr>
          <w:p w14:paraId="33AAD76A"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C16D2D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2A3CAC3" w14:textId="77777777" w:rsidR="002E7632" w:rsidRPr="00B459D9" w:rsidRDefault="002E7632" w:rsidP="002E7632">
            <w:pPr>
              <w:widowControl/>
              <w:jc w:val="center"/>
              <w:rPr>
                <w:color w:val="000000"/>
                <w:szCs w:val="24"/>
              </w:rPr>
            </w:pPr>
            <w:r w:rsidRPr="00B459D9">
              <w:rPr>
                <w:color w:val="000000"/>
                <w:szCs w:val="24"/>
              </w:rPr>
              <w:t>7</w:t>
            </w:r>
          </w:p>
        </w:tc>
        <w:tc>
          <w:tcPr>
            <w:tcW w:w="1378" w:type="dxa"/>
            <w:tcBorders>
              <w:top w:val="nil"/>
              <w:left w:val="nil"/>
              <w:bottom w:val="single" w:sz="4" w:space="0" w:color="000000"/>
              <w:right w:val="single" w:sz="4" w:space="0" w:color="000000"/>
            </w:tcBorders>
            <w:noWrap/>
            <w:hideMark/>
          </w:tcPr>
          <w:p w14:paraId="70A6854F" w14:textId="77777777" w:rsidR="002E7632" w:rsidRPr="00B459D9" w:rsidRDefault="002E7632" w:rsidP="002E7632">
            <w:pPr>
              <w:widowControl/>
              <w:jc w:val="center"/>
              <w:rPr>
                <w:color w:val="000000"/>
                <w:szCs w:val="24"/>
              </w:rPr>
            </w:pPr>
            <w:r w:rsidRPr="00B459D9">
              <w:rPr>
                <w:color w:val="000000"/>
                <w:szCs w:val="24"/>
              </w:rPr>
              <w:t>39,051</w:t>
            </w:r>
          </w:p>
        </w:tc>
        <w:tc>
          <w:tcPr>
            <w:tcW w:w="1423" w:type="dxa"/>
            <w:tcBorders>
              <w:top w:val="nil"/>
              <w:left w:val="nil"/>
              <w:bottom w:val="single" w:sz="4" w:space="0" w:color="000000"/>
              <w:right w:val="single" w:sz="4" w:space="0" w:color="000000"/>
            </w:tcBorders>
            <w:noWrap/>
            <w:hideMark/>
          </w:tcPr>
          <w:p w14:paraId="3F552C2C" w14:textId="77777777" w:rsidR="002E7632" w:rsidRPr="00B459D9" w:rsidRDefault="002E7632" w:rsidP="002E7632">
            <w:pPr>
              <w:widowControl/>
              <w:jc w:val="center"/>
              <w:rPr>
                <w:color w:val="000000"/>
                <w:szCs w:val="24"/>
              </w:rPr>
            </w:pPr>
            <w:r w:rsidRPr="00B459D9">
              <w:rPr>
                <w:color w:val="000000"/>
                <w:szCs w:val="24"/>
              </w:rPr>
              <w:t>214,497</w:t>
            </w:r>
          </w:p>
        </w:tc>
      </w:tr>
      <w:tr w:rsidR="002E7632" w:rsidRPr="00B459D9" w14:paraId="06032A58"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42D0003" w14:textId="77777777" w:rsidR="002E7632" w:rsidRPr="00B459D9" w:rsidRDefault="002E7632" w:rsidP="002E7632">
            <w:pPr>
              <w:widowControl/>
              <w:jc w:val="center"/>
              <w:rPr>
                <w:color w:val="000000"/>
                <w:szCs w:val="24"/>
              </w:rPr>
            </w:pPr>
            <w:r w:rsidRPr="00B459D9">
              <w:rPr>
                <w:color w:val="000000"/>
                <w:szCs w:val="24"/>
              </w:rPr>
              <w:t>7</w:t>
            </w:r>
          </w:p>
        </w:tc>
        <w:tc>
          <w:tcPr>
            <w:tcW w:w="998" w:type="dxa"/>
            <w:tcBorders>
              <w:top w:val="nil"/>
              <w:left w:val="nil"/>
              <w:bottom w:val="single" w:sz="4" w:space="0" w:color="000000"/>
              <w:right w:val="single" w:sz="4" w:space="0" w:color="000000"/>
            </w:tcBorders>
            <w:noWrap/>
            <w:hideMark/>
          </w:tcPr>
          <w:p w14:paraId="0D6656AC" w14:textId="77777777" w:rsidR="002E7632" w:rsidRPr="00B459D9" w:rsidRDefault="002E7632" w:rsidP="002E7632">
            <w:pPr>
              <w:widowControl/>
              <w:jc w:val="center"/>
              <w:rPr>
                <w:color w:val="000000"/>
                <w:szCs w:val="24"/>
              </w:rPr>
            </w:pPr>
            <w:r w:rsidRPr="00B459D9">
              <w:rPr>
                <w:color w:val="000000"/>
                <w:szCs w:val="24"/>
              </w:rPr>
              <w:t>17</w:t>
            </w:r>
          </w:p>
        </w:tc>
        <w:tc>
          <w:tcPr>
            <w:tcW w:w="1060" w:type="dxa"/>
            <w:tcBorders>
              <w:top w:val="nil"/>
              <w:left w:val="nil"/>
              <w:bottom w:val="single" w:sz="4" w:space="0" w:color="000000"/>
              <w:right w:val="single" w:sz="4" w:space="0" w:color="000000"/>
            </w:tcBorders>
            <w:noWrap/>
            <w:hideMark/>
          </w:tcPr>
          <w:p w14:paraId="2A17C752" w14:textId="77777777" w:rsidR="002E7632" w:rsidRPr="00B459D9" w:rsidRDefault="002E7632" w:rsidP="002E7632">
            <w:pPr>
              <w:widowControl/>
              <w:jc w:val="center"/>
              <w:rPr>
                <w:color w:val="000000"/>
                <w:szCs w:val="24"/>
              </w:rPr>
            </w:pPr>
            <w:r w:rsidRPr="00B459D9">
              <w:rPr>
                <w:color w:val="000000"/>
                <w:szCs w:val="24"/>
              </w:rPr>
              <w:t>20102</w:t>
            </w:r>
          </w:p>
        </w:tc>
        <w:tc>
          <w:tcPr>
            <w:tcW w:w="1083" w:type="dxa"/>
            <w:tcBorders>
              <w:top w:val="nil"/>
              <w:left w:val="nil"/>
              <w:bottom w:val="single" w:sz="4" w:space="0" w:color="000000"/>
              <w:right w:val="single" w:sz="4" w:space="0" w:color="000000"/>
            </w:tcBorders>
            <w:noWrap/>
            <w:hideMark/>
          </w:tcPr>
          <w:p w14:paraId="6D466F86" w14:textId="77777777" w:rsidR="002E7632" w:rsidRPr="00B459D9" w:rsidRDefault="002E7632" w:rsidP="002E7632">
            <w:pPr>
              <w:widowControl/>
              <w:jc w:val="center"/>
              <w:rPr>
                <w:color w:val="000000"/>
                <w:szCs w:val="24"/>
              </w:rPr>
            </w:pPr>
            <w:r w:rsidRPr="00B459D9">
              <w:rPr>
                <w:color w:val="000000"/>
                <w:szCs w:val="24"/>
              </w:rPr>
              <w:t>1.3142</w:t>
            </w:r>
          </w:p>
        </w:tc>
        <w:tc>
          <w:tcPr>
            <w:tcW w:w="981" w:type="dxa"/>
            <w:tcBorders>
              <w:top w:val="nil"/>
              <w:left w:val="nil"/>
              <w:bottom w:val="single" w:sz="4" w:space="0" w:color="000000"/>
              <w:right w:val="single" w:sz="4" w:space="0" w:color="000000"/>
            </w:tcBorders>
            <w:noWrap/>
            <w:hideMark/>
          </w:tcPr>
          <w:p w14:paraId="4231669C"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C3A3D1E"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147AEEB"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160E5380" w14:textId="77777777" w:rsidR="002E7632" w:rsidRPr="00B459D9" w:rsidRDefault="002E7632" w:rsidP="002E7632">
            <w:pPr>
              <w:widowControl/>
              <w:jc w:val="center"/>
              <w:rPr>
                <w:color w:val="000000"/>
                <w:szCs w:val="24"/>
              </w:rPr>
            </w:pPr>
            <w:r w:rsidRPr="00B459D9">
              <w:rPr>
                <w:color w:val="000000"/>
                <w:szCs w:val="24"/>
              </w:rPr>
              <w:t>46,093</w:t>
            </w:r>
          </w:p>
        </w:tc>
        <w:tc>
          <w:tcPr>
            <w:tcW w:w="1423" w:type="dxa"/>
            <w:tcBorders>
              <w:top w:val="nil"/>
              <w:left w:val="nil"/>
              <w:bottom w:val="single" w:sz="4" w:space="0" w:color="000000"/>
              <w:right w:val="single" w:sz="4" w:space="0" w:color="000000"/>
            </w:tcBorders>
            <w:noWrap/>
            <w:hideMark/>
          </w:tcPr>
          <w:p w14:paraId="3EA61F14" w14:textId="77777777" w:rsidR="002E7632" w:rsidRPr="00B459D9" w:rsidRDefault="002E7632" w:rsidP="002E7632">
            <w:pPr>
              <w:widowControl/>
              <w:jc w:val="center"/>
              <w:rPr>
                <w:color w:val="000000"/>
                <w:szCs w:val="24"/>
              </w:rPr>
            </w:pPr>
            <w:r w:rsidRPr="00B459D9">
              <w:rPr>
                <w:color w:val="000000"/>
                <w:szCs w:val="24"/>
              </w:rPr>
              <w:t>100,154</w:t>
            </w:r>
          </w:p>
        </w:tc>
      </w:tr>
      <w:tr w:rsidR="002E7632" w:rsidRPr="00B459D9" w14:paraId="5CBB8214"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27C30E9" w14:textId="77777777" w:rsidR="002E7632" w:rsidRPr="00B459D9" w:rsidRDefault="002E7632" w:rsidP="002E7632">
            <w:pPr>
              <w:widowControl/>
              <w:jc w:val="center"/>
              <w:rPr>
                <w:color w:val="000000"/>
                <w:szCs w:val="24"/>
              </w:rPr>
            </w:pPr>
            <w:r w:rsidRPr="00B459D9">
              <w:rPr>
                <w:color w:val="000000"/>
                <w:szCs w:val="24"/>
              </w:rPr>
              <w:t>7</w:t>
            </w:r>
          </w:p>
        </w:tc>
        <w:tc>
          <w:tcPr>
            <w:tcW w:w="998" w:type="dxa"/>
            <w:tcBorders>
              <w:top w:val="nil"/>
              <w:left w:val="nil"/>
              <w:bottom w:val="single" w:sz="4" w:space="0" w:color="000000"/>
              <w:right w:val="single" w:sz="4" w:space="0" w:color="000000"/>
            </w:tcBorders>
            <w:noWrap/>
            <w:hideMark/>
          </w:tcPr>
          <w:p w14:paraId="316D244D" w14:textId="77777777" w:rsidR="002E7632" w:rsidRPr="00B459D9" w:rsidRDefault="002E7632" w:rsidP="002E7632">
            <w:pPr>
              <w:widowControl/>
              <w:jc w:val="center"/>
              <w:rPr>
                <w:color w:val="000000"/>
                <w:szCs w:val="24"/>
              </w:rPr>
            </w:pPr>
            <w:r w:rsidRPr="00B459D9">
              <w:rPr>
                <w:color w:val="000000"/>
                <w:szCs w:val="24"/>
              </w:rPr>
              <w:t>18</w:t>
            </w:r>
          </w:p>
        </w:tc>
        <w:tc>
          <w:tcPr>
            <w:tcW w:w="1060" w:type="dxa"/>
            <w:tcBorders>
              <w:top w:val="nil"/>
              <w:left w:val="nil"/>
              <w:bottom w:val="single" w:sz="4" w:space="0" w:color="000000"/>
              <w:right w:val="single" w:sz="4" w:space="0" w:color="000000"/>
            </w:tcBorders>
            <w:noWrap/>
            <w:hideMark/>
          </w:tcPr>
          <w:p w14:paraId="431666A7" w14:textId="77777777" w:rsidR="002E7632" w:rsidRPr="00B459D9" w:rsidRDefault="002E7632" w:rsidP="002E7632">
            <w:pPr>
              <w:widowControl/>
              <w:jc w:val="center"/>
              <w:rPr>
                <w:color w:val="000000"/>
                <w:szCs w:val="24"/>
              </w:rPr>
            </w:pPr>
            <w:r w:rsidRPr="00B459D9">
              <w:rPr>
                <w:color w:val="000000"/>
                <w:szCs w:val="24"/>
              </w:rPr>
              <w:t>20201</w:t>
            </w:r>
          </w:p>
        </w:tc>
        <w:tc>
          <w:tcPr>
            <w:tcW w:w="1083" w:type="dxa"/>
            <w:tcBorders>
              <w:top w:val="nil"/>
              <w:left w:val="nil"/>
              <w:bottom w:val="single" w:sz="4" w:space="0" w:color="000000"/>
              <w:right w:val="single" w:sz="4" w:space="0" w:color="000000"/>
            </w:tcBorders>
            <w:noWrap/>
            <w:hideMark/>
          </w:tcPr>
          <w:p w14:paraId="4D6CF5D9" w14:textId="77777777" w:rsidR="002E7632" w:rsidRPr="00B459D9" w:rsidRDefault="002E7632" w:rsidP="002E7632">
            <w:pPr>
              <w:widowControl/>
              <w:jc w:val="center"/>
              <w:rPr>
                <w:color w:val="000000"/>
                <w:szCs w:val="24"/>
              </w:rPr>
            </w:pPr>
            <w:r w:rsidRPr="00B459D9">
              <w:rPr>
                <w:color w:val="000000"/>
                <w:szCs w:val="24"/>
              </w:rPr>
              <w:t>0.7786</w:t>
            </w:r>
          </w:p>
        </w:tc>
        <w:tc>
          <w:tcPr>
            <w:tcW w:w="981" w:type="dxa"/>
            <w:tcBorders>
              <w:top w:val="nil"/>
              <w:left w:val="nil"/>
              <w:bottom w:val="single" w:sz="4" w:space="0" w:color="000000"/>
              <w:right w:val="single" w:sz="4" w:space="0" w:color="000000"/>
            </w:tcBorders>
            <w:noWrap/>
            <w:hideMark/>
          </w:tcPr>
          <w:p w14:paraId="68207639"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064543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4002802"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750BC6FD" w14:textId="77777777" w:rsidR="002E7632" w:rsidRPr="00B459D9" w:rsidRDefault="002E7632" w:rsidP="002E7632">
            <w:pPr>
              <w:widowControl/>
              <w:jc w:val="center"/>
              <w:rPr>
                <w:color w:val="000000"/>
                <w:szCs w:val="24"/>
              </w:rPr>
            </w:pPr>
            <w:r w:rsidRPr="00B459D9">
              <w:rPr>
                <w:color w:val="000000"/>
                <w:szCs w:val="24"/>
              </w:rPr>
              <w:t>7,884</w:t>
            </w:r>
          </w:p>
        </w:tc>
        <w:tc>
          <w:tcPr>
            <w:tcW w:w="1423" w:type="dxa"/>
            <w:tcBorders>
              <w:top w:val="nil"/>
              <w:left w:val="nil"/>
              <w:bottom w:val="single" w:sz="4" w:space="0" w:color="000000"/>
              <w:right w:val="single" w:sz="4" w:space="0" w:color="000000"/>
            </w:tcBorders>
            <w:noWrap/>
            <w:hideMark/>
          </w:tcPr>
          <w:p w14:paraId="5FDDD830" w14:textId="77777777" w:rsidR="002E7632" w:rsidRPr="00B459D9" w:rsidRDefault="002E7632" w:rsidP="002E7632">
            <w:pPr>
              <w:widowControl/>
              <w:jc w:val="center"/>
              <w:rPr>
                <w:color w:val="000000"/>
                <w:szCs w:val="24"/>
              </w:rPr>
            </w:pPr>
            <w:r w:rsidRPr="00B459D9">
              <w:rPr>
                <w:color w:val="000000"/>
                <w:szCs w:val="24"/>
              </w:rPr>
              <w:t>98,760</w:t>
            </w:r>
          </w:p>
        </w:tc>
      </w:tr>
      <w:tr w:rsidR="002E7632" w:rsidRPr="00B459D9" w14:paraId="6B813AC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07A0E89" w14:textId="77777777" w:rsidR="002E7632" w:rsidRPr="00B459D9" w:rsidRDefault="002E7632" w:rsidP="002E7632">
            <w:pPr>
              <w:widowControl/>
              <w:jc w:val="center"/>
              <w:rPr>
                <w:color w:val="000000"/>
                <w:szCs w:val="24"/>
              </w:rPr>
            </w:pPr>
            <w:r w:rsidRPr="00B459D9">
              <w:rPr>
                <w:color w:val="000000"/>
                <w:szCs w:val="24"/>
              </w:rPr>
              <w:t>7</w:t>
            </w:r>
          </w:p>
        </w:tc>
        <w:tc>
          <w:tcPr>
            <w:tcW w:w="998" w:type="dxa"/>
            <w:tcBorders>
              <w:top w:val="nil"/>
              <w:left w:val="nil"/>
              <w:bottom w:val="single" w:sz="4" w:space="0" w:color="000000"/>
              <w:right w:val="single" w:sz="4" w:space="0" w:color="000000"/>
            </w:tcBorders>
            <w:noWrap/>
            <w:hideMark/>
          </w:tcPr>
          <w:p w14:paraId="058C6C60" w14:textId="77777777" w:rsidR="002E7632" w:rsidRPr="00B459D9" w:rsidRDefault="002E7632" w:rsidP="002E7632">
            <w:pPr>
              <w:widowControl/>
              <w:jc w:val="center"/>
              <w:rPr>
                <w:color w:val="000000"/>
                <w:szCs w:val="24"/>
              </w:rPr>
            </w:pPr>
            <w:r w:rsidRPr="00B459D9">
              <w:rPr>
                <w:color w:val="000000"/>
                <w:szCs w:val="24"/>
              </w:rPr>
              <w:t>19</w:t>
            </w:r>
          </w:p>
        </w:tc>
        <w:tc>
          <w:tcPr>
            <w:tcW w:w="1060" w:type="dxa"/>
            <w:tcBorders>
              <w:top w:val="nil"/>
              <w:left w:val="nil"/>
              <w:bottom w:val="single" w:sz="4" w:space="0" w:color="000000"/>
              <w:right w:val="single" w:sz="4" w:space="0" w:color="000000"/>
            </w:tcBorders>
            <w:noWrap/>
            <w:hideMark/>
          </w:tcPr>
          <w:p w14:paraId="772640BD" w14:textId="77777777" w:rsidR="002E7632" w:rsidRPr="00B459D9" w:rsidRDefault="002E7632" w:rsidP="002E7632">
            <w:pPr>
              <w:widowControl/>
              <w:jc w:val="center"/>
              <w:rPr>
                <w:color w:val="000000"/>
                <w:szCs w:val="24"/>
              </w:rPr>
            </w:pPr>
            <w:r w:rsidRPr="00B459D9">
              <w:rPr>
                <w:color w:val="000000"/>
                <w:szCs w:val="24"/>
              </w:rPr>
              <w:t>20202</w:t>
            </w:r>
          </w:p>
        </w:tc>
        <w:tc>
          <w:tcPr>
            <w:tcW w:w="1083" w:type="dxa"/>
            <w:tcBorders>
              <w:top w:val="nil"/>
              <w:left w:val="nil"/>
              <w:bottom w:val="single" w:sz="4" w:space="0" w:color="000000"/>
              <w:right w:val="single" w:sz="4" w:space="0" w:color="000000"/>
            </w:tcBorders>
            <w:noWrap/>
            <w:hideMark/>
          </w:tcPr>
          <w:p w14:paraId="118E96C3" w14:textId="77777777" w:rsidR="002E7632" w:rsidRPr="00B459D9" w:rsidRDefault="002E7632" w:rsidP="002E7632">
            <w:pPr>
              <w:widowControl/>
              <w:jc w:val="center"/>
              <w:rPr>
                <w:color w:val="000000"/>
                <w:szCs w:val="24"/>
              </w:rPr>
            </w:pPr>
            <w:r w:rsidRPr="00B459D9">
              <w:rPr>
                <w:color w:val="000000"/>
                <w:szCs w:val="24"/>
              </w:rPr>
              <w:t>0.4087</w:t>
            </w:r>
          </w:p>
        </w:tc>
        <w:tc>
          <w:tcPr>
            <w:tcW w:w="981" w:type="dxa"/>
            <w:tcBorders>
              <w:top w:val="nil"/>
              <w:left w:val="nil"/>
              <w:bottom w:val="single" w:sz="4" w:space="0" w:color="000000"/>
              <w:right w:val="single" w:sz="4" w:space="0" w:color="000000"/>
            </w:tcBorders>
            <w:noWrap/>
            <w:hideMark/>
          </w:tcPr>
          <w:p w14:paraId="263A734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B666795"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2A0765B"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30E92F84" w14:textId="77777777" w:rsidR="002E7632" w:rsidRPr="00B459D9" w:rsidRDefault="002E7632" w:rsidP="002E7632">
            <w:pPr>
              <w:widowControl/>
              <w:jc w:val="center"/>
              <w:rPr>
                <w:color w:val="000000"/>
                <w:szCs w:val="24"/>
              </w:rPr>
            </w:pPr>
            <w:r w:rsidRPr="00B459D9">
              <w:rPr>
                <w:color w:val="000000"/>
                <w:szCs w:val="24"/>
              </w:rPr>
              <w:t>5,480</w:t>
            </w:r>
          </w:p>
        </w:tc>
        <w:tc>
          <w:tcPr>
            <w:tcW w:w="1423" w:type="dxa"/>
            <w:tcBorders>
              <w:top w:val="nil"/>
              <w:left w:val="nil"/>
              <w:bottom w:val="single" w:sz="4" w:space="0" w:color="000000"/>
              <w:right w:val="single" w:sz="4" w:space="0" w:color="000000"/>
            </w:tcBorders>
            <w:noWrap/>
            <w:hideMark/>
          </w:tcPr>
          <w:p w14:paraId="7CD0A61A" w14:textId="77777777" w:rsidR="002E7632" w:rsidRPr="00B459D9" w:rsidRDefault="002E7632" w:rsidP="002E7632">
            <w:pPr>
              <w:widowControl/>
              <w:jc w:val="center"/>
              <w:rPr>
                <w:color w:val="000000"/>
                <w:szCs w:val="24"/>
              </w:rPr>
            </w:pPr>
            <w:r w:rsidRPr="00B459D9">
              <w:rPr>
                <w:color w:val="000000"/>
                <w:szCs w:val="24"/>
              </w:rPr>
              <w:t>47,323</w:t>
            </w:r>
          </w:p>
        </w:tc>
      </w:tr>
      <w:tr w:rsidR="002E7632" w:rsidRPr="00B459D9" w14:paraId="5CA6E27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7B84CD7" w14:textId="77777777" w:rsidR="002E7632" w:rsidRPr="00B459D9" w:rsidRDefault="002E7632" w:rsidP="002E7632">
            <w:pPr>
              <w:widowControl/>
              <w:jc w:val="center"/>
              <w:rPr>
                <w:color w:val="000000"/>
                <w:szCs w:val="24"/>
              </w:rPr>
            </w:pPr>
            <w:r w:rsidRPr="00B459D9">
              <w:rPr>
                <w:color w:val="000000"/>
                <w:szCs w:val="24"/>
              </w:rPr>
              <w:t>7</w:t>
            </w:r>
          </w:p>
        </w:tc>
        <w:tc>
          <w:tcPr>
            <w:tcW w:w="998" w:type="dxa"/>
            <w:tcBorders>
              <w:top w:val="nil"/>
              <w:left w:val="nil"/>
              <w:bottom w:val="single" w:sz="4" w:space="0" w:color="000000"/>
              <w:right w:val="single" w:sz="4" w:space="0" w:color="000000"/>
            </w:tcBorders>
            <w:noWrap/>
            <w:hideMark/>
          </w:tcPr>
          <w:p w14:paraId="5468B3A3" w14:textId="77777777" w:rsidR="002E7632" w:rsidRPr="00B459D9" w:rsidRDefault="002E7632" w:rsidP="002E7632">
            <w:pPr>
              <w:widowControl/>
              <w:jc w:val="center"/>
              <w:rPr>
                <w:color w:val="000000"/>
                <w:szCs w:val="24"/>
              </w:rPr>
            </w:pPr>
            <w:r w:rsidRPr="00B459D9">
              <w:rPr>
                <w:color w:val="000000"/>
                <w:szCs w:val="24"/>
              </w:rPr>
              <w:t>20</w:t>
            </w:r>
          </w:p>
        </w:tc>
        <w:tc>
          <w:tcPr>
            <w:tcW w:w="1060" w:type="dxa"/>
            <w:tcBorders>
              <w:top w:val="nil"/>
              <w:left w:val="nil"/>
              <w:bottom w:val="single" w:sz="4" w:space="0" w:color="000000"/>
              <w:right w:val="single" w:sz="4" w:space="0" w:color="000000"/>
            </w:tcBorders>
            <w:noWrap/>
            <w:hideMark/>
          </w:tcPr>
          <w:p w14:paraId="4FC064C2" w14:textId="77777777" w:rsidR="002E7632" w:rsidRPr="00B459D9" w:rsidRDefault="002E7632" w:rsidP="002E7632">
            <w:pPr>
              <w:widowControl/>
              <w:jc w:val="center"/>
              <w:rPr>
                <w:color w:val="000000"/>
                <w:szCs w:val="24"/>
              </w:rPr>
            </w:pPr>
            <w:r w:rsidRPr="00B459D9">
              <w:rPr>
                <w:color w:val="000000"/>
                <w:szCs w:val="24"/>
              </w:rPr>
              <w:t>20301</w:t>
            </w:r>
          </w:p>
        </w:tc>
        <w:tc>
          <w:tcPr>
            <w:tcW w:w="1083" w:type="dxa"/>
            <w:tcBorders>
              <w:top w:val="nil"/>
              <w:left w:val="nil"/>
              <w:bottom w:val="single" w:sz="4" w:space="0" w:color="000000"/>
              <w:right w:val="single" w:sz="4" w:space="0" w:color="000000"/>
            </w:tcBorders>
            <w:noWrap/>
            <w:hideMark/>
          </w:tcPr>
          <w:p w14:paraId="22E63993" w14:textId="77777777" w:rsidR="002E7632" w:rsidRPr="00B459D9" w:rsidRDefault="002E7632" w:rsidP="002E7632">
            <w:pPr>
              <w:widowControl/>
              <w:jc w:val="center"/>
              <w:rPr>
                <w:color w:val="000000"/>
                <w:szCs w:val="24"/>
              </w:rPr>
            </w:pPr>
            <w:r w:rsidRPr="00B459D9">
              <w:rPr>
                <w:color w:val="000000"/>
                <w:szCs w:val="24"/>
              </w:rPr>
              <w:t>1.5281</w:t>
            </w:r>
          </w:p>
        </w:tc>
        <w:tc>
          <w:tcPr>
            <w:tcW w:w="981" w:type="dxa"/>
            <w:tcBorders>
              <w:top w:val="nil"/>
              <w:left w:val="nil"/>
              <w:bottom w:val="single" w:sz="4" w:space="0" w:color="000000"/>
              <w:right w:val="single" w:sz="4" w:space="0" w:color="000000"/>
            </w:tcBorders>
            <w:noWrap/>
            <w:hideMark/>
          </w:tcPr>
          <w:p w14:paraId="753B80BC"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06C69F51" w14:textId="77777777" w:rsidR="002E7632" w:rsidRPr="00B459D9" w:rsidRDefault="002E7632" w:rsidP="002E7632">
            <w:pPr>
              <w:widowControl/>
              <w:jc w:val="center"/>
              <w:rPr>
                <w:rFonts w:ascii="標楷體" w:hAnsi="標楷體"/>
                <w:color w:val="000000"/>
                <w:szCs w:val="24"/>
              </w:rPr>
            </w:pPr>
            <w:r w:rsidRPr="00B459D9">
              <w:rPr>
                <w:rFonts w:ascii="標楷體" w:hAnsi="標楷體"/>
                <w:color w:val="000000"/>
                <w:szCs w:val="24"/>
              </w:rPr>
              <w:t>●</w:t>
            </w:r>
          </w:p>
        </w:tc>
        <w:tc>
          <w:tcPr>
            <w:tcW w:w="1219" w:type="dxa"/>
            <w:tcBorders>
              <w:top w:val="nil"/>
              <w:left w:val="nil"/>
              <w:bottom w:val="single" w:sz="4" w:space="0" w:color="000000"/>
              <w:right w:val="single" w:sz="4" w:space="0" w:color="000000"/>
            </w:tcBorders>
            <w:noWrap/>
            <w:hideMark/>
          </w:tcPr>
          <w:p w14:paraId="0CDA9303"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3846907D" w14:textId="77777777" w:rsidR="002E7632" w:rsidRPr="00B459D9" w:rsidRDefault="002E7632" w:rsidP="002E7632">
            <w:pPr>
              <w:widowControl/>
              <w:jc w:val="center"/>
              <w:rPr>
                <w:color w:val="000000"/>
                <w:szCs w:val="24"/>
              </w:rPr>
            </w:pPr>
            <w:r w:rsidRPr="00B459D9">
              <w:rPr>
                <w:color w:val="000000"/>
                <w:szCs w:val="24"/>
              </w:rPr>
              <w:t>15,769</w:t>
            </w:r>
          </w:p>
        </w:tc>
        <w:tc>
          <w:tcPr>
            <w:tcW w:w="1423" w:type="dxa"/>
            <w:tcBorders>
              <w:top w:val="nil"/>
              <w:left w:val="nil"/>
              <w:bottom w:val="single" w:sz="4" w:space="0" w:color="000000"/>
              <w:right w:val="single" w:sz="4" w:space="0" w:color="000000"/>
            </w:tcBorders>
            <w:noWrap/>
            <w:hideMark/>
          </w:tcPr>
          <w:p w14:paraId="0621E04F" w14:textId="77777777" w:rsidR="002E7632" w:rsidRPr="00B459D9" w:rsidRDefault="002E7632" w:rsidP="002E7632">
            <w:pPr>
              <w:widowControl/>
              <w:jc w:val="center"/>
              <w:rPr>
                <w:color w:val="000000"/>
                <w:szCs w:val="24"/>
              </w:rPr>
            </w:pPr>
            <w:r w:rsidRPr="00B459D9">
              <w:rPr>
                <w:color w:val="000000"/>
                <w:szCs w:val="24"/>
              </w:rPr>
              <w:t>177,229</w:t>
            </w:r>
          </w:p>
        </w:tc>
      </w:tr>
      <w:tr w:rsidR="002E7632" w:rsidRPr="00B459D9" w14:paraId="3D713EA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94A7F58" w14:textId="77777777" w:rsidR="002E7632" w:rsidRPr="00B459D9" w:rsidRDefault="002E7632" w:rsidP="002E7632">
            <w:pPr>
              <w:widowControl/>
              <w:jc w:val="center"/>
              <w:rPr>
                <w:color w:val="000000"/>
                <w:szCs w:val="24"/>
              </w:rPr>
            </w:pPr>
            <w:r w:rsidRPr="00B459D9">
              <w:rPr>
                <w:color w:val="000000"/>
                <w:szCs w:val="24"/>
              </w:rPr>
              <w:t>7</w:t>
            </w:r>
          </w:p>
        </w:tc>
        <w:tc>
          <w:tcPr>
            <w:tcW w:w="998" w:type="dxa"/>
            <w:tcBorders>
              <w:top w:val="nil"/>
              <w:left w:val="nil"/>
              <w:bottom w:val="single" w:sz="4" w:space="0" w:color="000000"/>
              <w:right w:val="single" w:sz="4" w:space="0" w:color="000000"/>
            </w:tcBorders>
            <w:noWrap/>
            <w:hideMark/>
          </w:tcPr>
          <w:p w14:paraId="0A040879" w14:textId="77777777" w:rsidR="002E7632" w:rsidRPr="00B459D9" w:rsidRDefault="002E7632" w:rsidP="002E7632">
            <w:pPr>
              <w:widowControl/>
              <w:jc w:val="center"/>
              <w:rPr>
                <w:color w:val="000000"/>
                <w:szCs w:val="24"/>
              </w:rPr>
            </w:pPr>
            <w:r w:rsidRPr="00B459D9">
              <w:rPr>
                <w:color w:val="000000"/>
                <w:szCs w:val="24"/>
              </w:rPr>
              <w:t>21</w:t>
            </w:r>
          </w:p>
        </w:tc>
        <w:tc>
          <w:tcPr>
            <w:tcW w:w="1060" w:type="dxa"/>
            <w:tcBorders>
              <w:top w:val="nil"/>
              <w:left w:val="nil"/>
              <w:bottom w:val="single" w:sz="4" w:space="0" w:color="000000"/>
              <w:right w:val="single" w:sz="4" w:space="0" w:color="000000"/>
            </w:tcBorders>
            <w:noWrap/>
            <w:hideMark/>
          </w:tcPr>
          <w:p w14:paraId="57C5B198" w14:textId="77777777" w:rsidR="002E7632" w:rsidRPr="00B459D9" w:rsidRDefault="002E7632" w:rsidP="002E7632">
            <w:pPr>
              <w:widowControl/>
              <w:jc w:val="center"/>
              <w:rPr>
                <w:color w:val="000000"/>
                <w:szCs w:val="24"/>
              </w:rPr>
            </w:pPr>
            <w:r w:rsidRPr="00B459D9">
              <w:rPr>
                <w:color w:val="000000"/>
                <w:szCs w:val="24"/>
              </w:rPr>
              <w:t>20302</w:t>
            </w:r>
          </w:p>
        </w:tc>
        <w:tc>
          <w:tcPr>
            <w:tcW w:w="1083" w:type="dxa"/>
            <w:tcBorders>
              <w:top w:val="nil"/>
              <w:left w:val="nil"/>
              <w:bottom w:val="single" w:sz="4" w:space="0" w:color="000000"/>
              <w:right w:val="single" w:sz="4" w:space="0" w:color="000000"/>
            </w:tcBorders>
            <w:noWrap/>
            <w:hideMark/>
          </w:tcPr>
          <w:p w14:paraId="563AF16E" w14:textId="77777777" w:rsidR="002E7632" w:rsidRPr="00B459D9" w:rsidRDefault="002E7632" w:rsidP="002E7632">
            <w:pPr>
              <w:widowControl/>
              <w:jc w:val="center"/>
              <w:rPr>
                <w:color w:val="000000"/>
                <w:szCs w:val="24"/>
              </w:rPr>
            </w:pPr>
            <w:r w:rsidRPr="00B459D9">
              <w:rPr>
                <w:color w:val="000000"/>
                <w:szCs w:val="24"/>
              </w:rPr>
              <w:t>1.5281</w:t>
            </w:r>
          </w:p>
        </w:tc>
        <w:tc>
          <w:tcPr>
            <w:tcW w:w="981" w:type="dxa"/>
            <w:tcBorders>
              <w:top w:val="nil"/>
              <w:left w:val="nil"/>
              <w:bottom w:val="single" w:sz="4" w:space="0" w:color="000000"/>
              <w:right w:val="single" w:sz="4" w:space="0" w:color="000000"/>
            </w:tcBorders>
            <w:noWrap/>
            <w:hideMark/>
          </w:tcPr>
          <w:p w14:paraId="2E4CE14E"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566C26BB" w14:textId="77777777" w:rsidR="002E7632" w:rsidRPr="00B459D9" w:rsidRDefault="002E7632" w:rsidP="002E7632">
            <w:pPr>
              <w:widowControl/>
              <w:jc w:val="center"/>
              <w:rPr>
                <w:rFonts w:ascii="標楷體" w:hAnsi="標楷體"/>
                <w:color w:val="000000"/>
                <w:szCs w:val="24"/>
              </w:rPr>
            </w:pPr>
            <w:r w:rsidRPr="00B459D9">
              <w:rPr>
                <w:rFonts w:ascii="標楷體" w:hAnsi="標楷體"/>
                <w:color w:val="000000"/>
                <w:szCs w:val="24"/>
              </w:rPr>
              <w:t>●</w:t>
            </w:r>
          </w:p>
        </w:tc>
        <w:tc>
          <w:tcPr>
            <w:tcW w:w="1219" w:type="dxa"/>
            <w:tcBorders>
              <w:top w:val="nil"/>
              <w:left w:val="nil"/>
              <w:bottom w:val="single" w:sz="4" w:space="0" w:color="000000"/>
              <w:right w:val="single" w:sz="4" w:space="0" w:color="000000"/>
            </w:tcBorders>
            <w:noWrap/>
            <w:hideMark/>
          </w:tcPr>
          <w:p w14:paraId="0E16B305"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17DE8D8D" w14:textId="77777777" w:rsidR="002E7632" w:rsidRPr="00B459D9" w:rsidRDefault="002E7632" w:rsidP="002E7632">
            <w:pPr>
              <w:widowControl/>
              <w:jc w:val="center"/>
              <w:rPr>
                <w:color w:val="000000"/>
                <w:szCs w:val="24"/>
              </w:rPr>
            </w:pPr>
            <w:r w:rsidRPr="00B459D9">
              <w:rPr>
                <w:color w:val="000000"/>
                <w:szCs w:val="24"/>
              </w:rPr>
              <w:t>31,768</w:t>
            </w:r>
          </w:p>
        </w:tc>
        <w:tc>
          <w:tcPr>
            <w:tcW w:w="1423" w:type="dxa"/>
            <w:tcBorders>
              <w:top w:val="nil"/>
              <w:left w:val="nil"/>
              <w:bottom w:val="single" w:sz="4" w:space="0" w:color="000000"/>
              <w:right w:val="single" w:sz="4" w:space="0" w:color="000000"/>
            </w:tcBorders>
            <w:noWrap/>
            <w:hideMark/>
          </w:tcPr>
          <w:p w14:paraId="4FE91FAE" w14:textId="77777777" w:rsidR="002E7632" w:rsidRPr="00B459D9" w:rsidRDefault="002E7632" w:rsidP="002E7632">
            <w:pPr>
              <w:widowControl/>
              <w:jc w:val="center"/>
              <w:rPr>
                <w:color w:val="000000"/>
                <w:szCs w:val="24"/>
              </w:rPr>
            </w:pPr>
            <w:r w:rsidRPr="00B459D9">
              <w:rPr>
                <w:color w:val="000000"/>
                <w:szCs w:val="24"/>
              </w:rPr>
              <w:t>105,132</w:t>
            </w:r>
          </w:p>
        </w:tc>
      </w:tr>
      <w:tr w:rsidR="002E7632" w:rsidRPr="00B459D9" w14:paraId="2F81235E"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C7DBB2D" w14:textId="77777777" w:rsidR="002E7632" w:rsidRPr="00B459D9" w:rsidRDefault="002E7632" w:rsidP="002E7632">
            <w:pPr>
              <w:widowControl/>
              <w:jc w:val="center"/>
              <w:rPr>
                <w:color w:val="000000"/>
                <w:szCs w:val="24"/>
              </w:rPr>
            </w:pPr>
            <w:r w:rsidRPr="00B459D9">
              <w:rPr>
                <w:color w:val="000000"/>
                <w:szCs w:val="24"/>
              </w:rPr>
              <w:t>7</w:t>
            </w:r>
          </w:p>
        </w:tc>
        <w:tc>
          <w:tcPr>
            <w:tcW w:w="998" w:type="dxa"/>
            <w:tcBorders>
              <w:top w:val="nil"/>
              <w:left w:val="nil"/>
              <w:bottom w:val="single" w:sz="4" w:space="0" w:color="000000"/>
              <w:right w:val="single" w:sz="4" w:space="0" w:color="000000"/>
            </w:tcBorders>
            <w:noWrap/>
            <w:hideMark/>
          </w:tcPr>
          <w:p w14:paraId="3E8288C3" w14:textId="77777777" w:rsidR="002E7632" w:rsidRPr="00B459D9" w:rsidRDefault="002E7632" w:rsidP="002E7632">
            <w:pPr>
              <w:widowControl/>
              <w:jc w:val="center"/>
              <w:rPr>
                <w:color w:val="000000"/>
                <w:szCs w:val="24"/>
              </w:rPr>
            </w:pPr>
            <w:r w:rsidRPr="00B459D9">
              <w:rPr>
                <w:color w:val="000000"/>
                <w:szCs w:val="24"/>
              </w:rPr>
              <w:t>22</w:t>
            </w:r>
          </w:p>
        </w:tc>
        <w:tc>
          <w:tcPr>
            <w:tcW w:w="1060" w:type="dxa"/>
            <w:tcBorders>
              <w:top w:val="nil"/>
              <w:left w:val="nil"/>
              <w:bottom w:val="single" w:sz="4" w:space="0" w:color="000000"/>
              <w:right w:val="single" w:sz="4" w:space="0" w:color="000000"/>
            </w:tcBorders>
            <w:noWrap/>
            <w:hideMark/>
          </w:tcPr>
          <w:p w14:paraId="30C56B65" w14:textId="77777777" w:rsidR="002E7632" w:rsidRPr="00B459D9" w:rsidRDefault="002E7632" w:rsidP="002E7632">
            <w:pPr>
              <w:widowControl/>
              <w:jc w:val="center"/>
              <w:rPr>
                <w:color w:val="000000"/>
                <w:szCs w:val="24"/>
              </w:rPr>
            </w:pPr>
            <w:r w:rsidRPr="00B459D9">
              <w:rPr>
                <w:color w:val="000000"/>
                <w:szCs w:val="24"/>
              </w:rPr>
              <w:t>20401</w:t>
            </w:r>
          </w:p>
        </w:tc>
        <w:tc>
          <w:tcPr>
            <w:tcW w:w="1083" w:type="dxa"/>
            <w:tcBorders>
              <w:top w:val="nil"/>
              <w:left w:val="nil"/>
              <w:bottom w:val="single" w:sz="4" w:space="0" w:color="000000"/>
              <w:right w:val="single" w:sz="4" w:space="0" w:color="000000"/>
            </w:tcBorders>
            <w:noWrap/>
            <w:hideMark/>
          </w:tcPr>
          <w:p w14:paraId="20B5D144" w14:textId="77777777" w:rsidR="002E7632" w:rsidRPr="00B459D9" w:rsidRDefault="002E7632" w:rsidP="002E7632">
            <w:pPr>
              <w:widowControl/>
              <w:jc w:val="center"/>
              <w:rPr>
                <w:color w:val="000000"/>
                <w:szCs w:val="24"/>
              </w:rPr>
            </w:pPr>
            <w:r w:rsidRPr="00B459D9">
              <w:rPr>
                <w:color w:val="000000"/>
                <w:szCs w:val="24"/>
              </w:rPr>
              <w:t>0.5157</w:t>
            </w:r>
          </w:p>
        </w:tc>
        <w:tc>
          <w:tcPr>
            <w:tcW w:w="981" w:type="dxa"/>
            <w:tcBorders>
              <w:top w:val="nil"/>
              <w:left w:val="nil"/>
              <w:bottom w:val="single" w:sz="4" w:space="0" w:color="000000"/>
              <w:right w:val="single" w:sz="4" w:space="0" w:color="000000"/>
            </w:tcBorders>
            <w:noWrap/>
            <w:hideMark/>
          </w:tcPr>
          <w:p w14:paraId="7A29F3CB"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67AA7A3"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A7DD97B"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690CFF2D" w14:textId="77777777" w:rsidR="002E7632" w:rsidRPr="00B459D9" w:rsidRDefault="002E7632" w:rsidP="002E7632">
            <w:pPr>
              <w:widowControl/>
              <w:jc w:val="center"/>
              <w:rPr>
                <w:color w:val="000000"/>
                <w:szCs w:val="24"/>
              </w:rPr>
            </w:pPr>
            <w:r w:rsidRPr="00B459D9">
              <w:rPr>
                <w:color w:val="000000"/>
                <w:szCs w:val="24"/>
              </w:rPr>
              <w:t>6,485</w:t>
            </w:r>
          </w:p>
        </w:tc>
        <w:tc>
          <w:tcPr>
            <w:tcW w:w="1423" w:type="dxa"/>
            <w:tcBorders>
              <w:top w:val="nil"/>
              <w:left w:val="nil"/>
              <w:bottom w:val="single" w:sz="4" w:space="0" w:color="000000"/>
              <w:right w:val="single" w:sz="4" w:space="0" w:color="000000"/>
            </w:tcBorders>
            <w:noWrap/>
            <w:hideMark/>
          </w:tcPr>
          <w:p w14:paraId="32A643BB" w14:textId="77777777" w:rsidR="002E7632" w:rsidRPr="00B459D9" w:rsidRDefault="002E7632" w:rsidP="002E7632">
            <w:pPr>
              <w:widowControl/>
              <w:jc w:val="center"/>
              <w:rPr>
                <w:color w:val="000000"/>
                <w:szCs w:val="24"/>
              </w:rPr>
            </w:pPr>
            <w:r w:rsidRPr="00B459D9">
              <w:rPr>
                <w:color w:val="000000"/>
                <w:szCs w:val="24"/>
              </w:rPr>
              <w:t>61,960</w:t>
            </w:r>
          </w:p>
        </w:tc>
      </w:tr>
      <w:tr w:rsidR="002E7632" w:rsidRPr="00B459D9" w14:paraId="739D475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8369D1A" w14:textId="77777777" w:rsidR="002E7632" w:rsidRPr="00B459D9" w:rsidRDefault="002E7632" w:rsidP="002E7632">
            <w:pPr>
              <w:widowControl/>
              <w:jc w:val="center"/>
              <w:rPr>
                <w:color w:val="000000"/>
                <w:szCs w:val="24"/>
              </w:rPr>
            </w:pPr>
            <w:r w:rsidRPr="00B459D9">
              <w:rPr>
                <w:color w:val="000000"/>
                <w:szCs w:val="24"/>
              </w:rPr>
              <w:t>7</w:t>
            </w:r>
          </w:p>
        </w:tc>
        <w:tc>
          <w:tcPr>
            <w:tcW w:w="998" w:type="dxa"/>
            <w:tcBorders>
              <w:top w:val="nil"/>
              <w:left w:val="nil"/>
              <w:bottom w:val="single" w:sz="4" w:space="0" w:color="000000"/>
              <w:right w:val="single" w:sz="4" w:space="0" w:color="000000"/>
            </w:tcBorders>
            <w:noWrap/>
            <w:hideMark/>
          </w:tcPr>
          <w:p w14:paraId="32359AA7" w14:textId="77777777" w:rsidR="002E7632" w:rsidRPr="00B459D9" w:rsidRDefault="002E7632" w:rsidP="002E7632">
            <w:pPr>
              <w:widowControl/>
              <w:jc w:val="center"/>
              <w:rPr>
                <w:color w:val="000000"/>
                <w:szCs w:val="24"/>
              </w:rPr>
            </w:pPr>
            <w:r w:rsidRPr="00B459D9">
              <w:rPr>
                <w:color w:val="000000"/>
                <w:szCs w:val="24"/>
              </w:rPr>
              <w:t>23</w:t>
            </w:r>
          </w:p>
        </w:tc>
        <w:tc>
          <w:tcPr>
            <w:tcW w:w="1060" w:type="dxa"/>
            <w:tcBorders>
              <w:top w:val="nil"/>
              <w:left w:val="nil"/>
              <w:bottom w:val="single" w:sz="4" w:space="0" w:color="000000"/>
              <w:right w:val="single" w:sz="4" w:space="0" w:color="000000"/>
            </w:tcBorders>
            <w:noWrap/>
            <w:hideMark/>
          </w:tcPr>
          <w:p w14:paraId="4D7AD8F3" w14:textId="77777777" w:rsidR="002E7632" w:rsidRPr="00B459D9" w:rsidRDefault="002E7632" w:rsidP="002E7632">
            <w:pPr>
              <w:widowControl/>
              <w:jc w:val="center"/>
              <w:rPr>
                <w:color w:val="000000"/>
                <w:szCs w:val="24"/>
              </w:rPr>
            </w:pPr>
            <w:r w:rsidRPr="00B459D9">
              <w:rPr>
                <w:color w:val="000000"/>
                <w:szCs w:val="24"/>
              </w:rPr>
              <w:t>20402</w:t>
            </w:r>
          </w:p>
        </w:tc>
        <w:tc>
          <w:tcPr>
            <w:tcW w:w="1083" w:type="dxa"/>
            <w:tcBorders>
              <w:top w:val="nil"/>
              <w:left w:val="nil"/>
              <w:bottom w:val="single" w:sz="4" w:space="0" w:color="000000"/>
              <w:right w:val="single" w:sz="4" w:space="0" w:color="000000"/>
            </w:tcBorders>
            <w:noWrap/>
            <w:hideMark/>
          </w:tcPr>
          <w:p w14:paraId="7CE1CBC6" w14:textId="77777777" w:rsidR="002E7632" w:rsidRPr="00B459D9" w:rsidRDefault="002E7632" w:rsidP="002E7632">
            <w:pPr>
              <w:widowControl/>
              <w:jc w:val="center"/>
              <w:rPr>
                <w:color w:val="000000"/>
                <w:szCs w:val="24"/>
              </w:rPr>
            </w:pPr>
            <w:r w:rsidRPr="00B459D9">
              <w:rPr>
                <w:color w:val="000000"/>
                <w:szCs w:val="24"/>
              </w:rPr>
              <w:t>1.0300</w:t>
            </w:r>
          </w:p>
        </w:tc>
        <w:tc>
          <w:tcPr>
            <w:tcW w:w="981" w:type="dxa"/>
            <w:tcBorders>
              <w:top w:val="nil"/>
              <w:left w:val="nil"/>
              <w:bottom w:val="single" w:sz="4" w:space="0" w:color="000000"/>
              <w:right w:val="single" w:sz="4" w:space="0" w:color="000000"/>
            </w:tcBorders>
            <w:noWrap/>
            <w:hideMark/>
          </w:tcPr>
          <w:p w14:paraId="7D53618A"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2D1D9A8"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797B282"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21A81313" w14:textId="77777777" w:rsidR="002E7632" w:rsidRPr="00B459D9" w:rsidRDefault="002E7632" w:rsidP="002E7632">
            <w:pPr>
              <w:widowControl/>
              <w:jc w:val="center"/>
              <w:rPr>
                <w:color w:val="000000"/>
                <w:szCs w:val="24"/>
              </w:rPr>
            </w:pPr>
            <w:r w:rsidRPr="00B459D9">
              <w:rPr>
                <w:color w:val="000000"/>
                <w:szCs w:val="24"/>
              </w:rPr>
              <w:t>6,799</w:t>
            </w:r>
          </w:p>
        </w:tc>
        <w:tc>
          <w:tcPr>
            <w:tcW w:w="1423" w:type="dxa"/>
            <w:tcBorders>
              <w:top w:val="nil"/>
              <w:left w:val="nil"/>
              <w:bottom w:val="single" w:sz="4" w:space="0" w:color="000000"/>
              <w:right w:val="single" w:sz="4" w:space="0" w:color="000000"/>
            </w:tcBorders>
            <w:noWrap/>
            <w:hideMark/>
          </w:tcPr>
          <w:p w14:paraId="47F09552" w14:textId="77777777" w:rsidR="002E7632" w:rsidRPr="00B459D9" w:rsidRDefault="002E7632" w:rsidP="002E7632">
            <w:pPr>
              <w:widowControl/>
              <w:jc w:val="center"/>
              <w:rPr>
                <w:color w:val="000000"/>
                <w:szCs w:val="24"/>
              </w:rPr>
            </w:pPr>
            <w:r w:rsidRPr="00B459D9">
              <w:rPr>
                <w:color w:val="000000"/>
                <w:szCs w:val="24"/>
              </w:rPr>
              <w:t>95,813</w:t>
            </w:r>
          </w:p>
        </w:tc>
      </w:tr>
      <w:tr w:rsidR="002E7632" w:rsidRPr="00B459D9" w14:paraId="65E3409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3C62180" w14:textId="77777777" w:rsidR="002E7632" w:rsidRPr="00B459D9" w:rsidRDefault="002E7632" w:rsidP="002E7632">
            <w:pPr>
              <w:widowControl/>
              <w:jc w:val="center"/>
              <w:rPr>
                <w:color w:val="000000"/>
                <w:szCs w:val="24"/>
              </w:rPr>
            </w:pPr>
            <w:r w:rsidRPr="00B459D9">
              <w:rPr>
                <w:color w:val="000000"/>
                <w:szCs w:val="24"/>
              </w:rPr>
              <w:t>7</w:t>
            </w:r>
          </w:p>
        </w:tc>
        <w:tc>
          <w:tcPr>
            <w:tcW w:w="998" w:type="dxa"/>
            <w:tcBorders>
              <w:top w:val="nil"/>
              <w:left w:val="nil"/>
              <w:bottom w:val="single" w:sz="4" w:space="0" w:color="000000"/>
              <w:right w:val="single" w:sz="4" w:space="0" w:color="000000"/>
            </w:tcBorders>
            <w:noWrap/>
            <w:hideMark/>
          </w:tcPr>
          <w:p w14:paraId="13003080" w14:textId="77777777" w:rsidR="002E7632" w:rsidRPr="00B459D9" w:rsidRDefault="002E7632" w:rsidP="002E7632">
            <w:pPr>
              <w:widowControl/>
              <w:jc w:val="center"/>
              <w:rPr>
                <w:color w:val="000000"/>
                <w:szCs w:val="24"/>
              </w:rPr>
            </w:pPr>
            <w:r w:rsidRPr="00B459D9">
              <w:rPr>
                <w:color w:val="000000"/>
                <w:szCs w:val="24"/>
              </w:rPr>
              <w:t>24</w:t>
            </w:r>
          </w:p>
        </w:tc>
        <w:tc>
          <w:tcPr>
            <w:tcW w:w="1060" w:type="dxa"/>
            <w:tcBorders>
              <w:top w:val="nil"/>
              <w:left w:val="nil"/>
              <w:bottom w:val="single" w:sz="4" w:space="0" w:color="000000"/>
              <w:right w:val="single" w:sz="4" w:space="0" w:color="000000"/>
            </w:tcBorders>
            <w:noWrap/>
            <w:hideMark/>
          </w:tcPr>
          <w:p w14:paraId="095161DD" w14:textId="77777777" w:rsidR="002E7632" w:rsidRPr="00B459D9" w:rsidRDefault="002E7632" w:rsidP="002E7632">
            <w:pPr>
              <w:widowControl/>
              <w:jc w:val="center"/>
              <w:rPr>
                <w:color w:val="000000"/>
                <w:szCs w:val="24"/>
              </w:rPr>
            </w:pPr>
            <w:r w:rsidRPr="00B459D9">
              <w:rPr>
                <w:color w:val="000000"/>
                <w:szCs w:val="24"/>
              </w:rPr>
              <w:t>20403</w:t>
            </w:r>
          </w:p>
        </w:tc>
        <w:tc>
          <w:tcPr>
            <w:tcW w:w="1083" w:type="dxa"/>
            <w:tcBorders>
              <w:top w:val="nil"/>
              <w:left w:val="nil"/>
              <w:bottom w:val="single" w:sz="4" w:space="0" w:color="000000"/>
              <w:right w:val="single" w:sz="4" w:space="0" w:color="000000"/>
            </w:tcBorders>
            <w:noWrap/>
            <w:hideMark/>
          </w:tcPr>
          <w:p w14:paraId="12241A14" w14:textId="77777777" w:rsidR="002E7632" w:rsidRPr="00B459D9" w:rsidRDefault="002E7632" w:rsidP="002E7632">
            <w:pPr>
              <w:widowControl/>
              <w:jc w:val="center"/>
              <w:rPr>
                <w:color w:val="000000"/>
                <w:szCs w:val="24"/>
              </w:rPr>
            </w:pPr>
            <w:r w:rsidRPr="00B459D9">
              <w:rPr>
                <w:color w:val="000000"/>
                <w:szCs w:val="24"/>
              </w:rPr>
              <w:t>0.5015</w:t>
            </w:r>
          </w:p>
        </w:tc>
        <w:tc>
          <w:tcPr>
            <w:tcW w:w="981" w:type="dxa"/>
            <w:tcBorders>
              <w:top w:val="nil"/>
              <w:left w:val="nil"/>
              <w:bottom w:val="single" w:sz="4" w:space="0" w:color="000000"/>
              <w:right w:val="single" w:sz="4" w:space="0" w:color="000000"/>
            </w:tcBorders>
            <w:noWrap/>
            <w:hideMark/>
          </w:tcPr>
          <w:p w14:paraId="0E092CFD"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110F9079"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D262C07"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5C73D99D" w14:textId="77777777" w:rsidR="002E7632" w:rsidRPr="00B459D9" w:rsidRDefault="002E7632" w:rsidP="002E7632">
            <w:pPr>
              <w:widowControl/>
              <w:jc w:val="center"/>
              <w:rPr>
                <w:color w:val="000000"/>
                <w:szCs w:val="24"/>
              </w:rPr>
            </w:pPr>
            <w:r w:rsidRPr="00B459D9">
              <w:rPr>
                <w:color w:val="000000"/>
                <w:szCs w:val="24"/>
              </w:rPr>
              <w:t>6,102</w:t>
            </w:r>
          </w:p>
        </w:tc>
        <w:tc>
          <w:tcPr>
            <w:tcW w:w="1423" w:type="dxa"/>
            <w:tcBorders>
              <w:top w:val="nil"/>
              <w:left w:val="nil"/>
              <w:bottom w:val="single" w:sz="4" w:space="0" w:color="000000"/>
              <w:right w:val="single" w:sz="4" w:space="0" w:color="000000"/>
            </w:tcBorders>
            <w:noWrap/>
            <w:hideMark/>
          </w:tcPr>
          <w:p w14:paraId="63704A67" w14:textId="77777777" w:rsidR="002E7632" w:rsidRPr="00B459D9" w:rsidRDefault="002E7632" w:rsidP="002E7632">
            <w:pPr>
              <w:widowControl/>
              <w:jc w:val="center"/>
              <w:rPr>
                <w:color w:val="000000"/>
                <w:szCs w:val="24"/>
              </w:rPr>
            </w:pPr>
            <w:r w:rsidRPr="00B459D9">
              <w:rPr>
                <w:color w:val="000000"/>
                <w:szCs w:val="24"/>
              </w:rPr>
              <w:t>73,500</w:t>
            </w:r>
          </w:p>
        </w:tc>
      </w:tr>
      <w:tr w:rsidR="002E7632" w:rsidRPr="00B459D9" w14:paraId="4A39C5A8"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A328FCA" w14:textId="77777777" w:rsidR="002E7632" w:rsidRPr="00B459D9" w:rsidRDefault="002E7632" w:rsidP="002E7632">
            <w:pPr>
              <w:widowControl/>
              <w:jc w:val="center"/>
              <w:rPr>
                <w:color w:val="000000"/>
                <w:szCs w:val="24"/>
              </w:rPr>
            </w:pPr>
            <w:r w:rsidRPr="00B459D9">
              <w:rPr>
                <w:color w:val="000000"/>
                <w:szCs w:val="24"/>
              </w:rPr>
              <w:t>7</w:t>
            </w:r>
          </w:p>
        </w:tc>
        <w:tc>
          <w:tcPr>
            <w:tcW w:w="998" w:type="dxa"/>
            <w:tcBorders>
              <w:top w:val="nil"/>
              <w:left w:val="nil"/>
              <w:bottom w:val="single" w:sz="4" w:space="0" w:color="000000"/>
              <w:right w:val="single" w:sz="4" w:space="0" w:color="000000"/>
            </w:tcBorders>
            <w:noWrap/>
            <w:hideMark/>
          </w:tcPr>
          <w:p w14:paraId="60C32088" w14:textId="77777777" w:rsidR="002E7632" w:rsidRPr="00B459D9" w:rsidRDefault="002E7632" w:rsidP="002E7632">
            <w:pPr>
              <w:widowControl/>
              <w:jc w:val="center"/>
              <w:rPr>
                <w:color w:val="000000"/>
                <w:szCs w:val="24"/>
              </w:rPr>
            </w:pPr>
            <w:r w:rsidRPr="00B459D9">
              <w:rPr>
                <w:color w:val="000000"/>
                <w:szCs w:val="24"/>
              </w:rPr>
              <w:t>25</w:t>
            </w:r>
          </w:p>
        </w:tc>
        <w:tc>
          <w:tcPr>
            <w:tcW w:w="1060" w:type="dxa"/>
            <w:tcBorders>
              <w:top w:val="nil"/>
              <w:left w:val="nil"/>
              <w:bottom w:val="single" w:sz="4" w:space="0" w:color="000000"/>
              <w:right w:val="single" w:sz="4" w:space="0" w:color="000000"/>
            </w:tcBorders>
            <w:noWrap/>
            <w:hideMark/>
          </w:tcPr>
          <w:p w14:paraId="38C3EDAE" w14:textId="77777777" w:rsidR="002E7632" w:rsidRPr="00B459D9" w:rsidRDefault="002E7632" w:rsidP="002E7632">
            <w:pPr>
              <w:widowControl/>
              <w:jc w:val="center"/>
              <w:rPr>
                <w:color w:val="000000"/>
                <w:szCs w:val="24"/>
              </w:rPr>
            </w:pPr>
            <w:r w:rsidRPr="00B459D9">
              <w:rPr>
                <w:color w:val="000000"/>
                <w:szCs w:val="24"/>
              </w:rPr>
              <w:t>205</w:t>
            </w:r>
          </w:p>
        </w:tc>
        <w:tc>
          <w:tcPr>
            <w:tcW w:w="1083" w:type="dxa"/>
            <w:tcBorders>
              <w:top w:val="nil"/>
              <w:left w:val="nil"/>
              <w:bottom w:val="single" w:sz="4" w:space="0" w:color="000000"/>
              <w:right w:val="single" w:sz="4" w:space="0" w:color="000000"/>
            </w:tcBorders>
            <w:noWrap/>
            <w:hideMark/>
          </w:tcPr>
          <w:p w14:paraId="4F81F1BE" w14:textId="77777777" w:rsidR="002E7632" w:rsidRPr="00B459D9" w:rsidRDefault="002E7632" w:rsidP="002E7632">
            <w:pPr>
              <w:widowControl/>
              <w:jc w:val="center"/>
              <w:rPr>
                <w:color w:val="000000"/>
                <w:szCs w:val="24"/>
              </w:rPr>
            </w:pPr>
            <w:r w:rsidRPr="00B459D9">
              <w:rPr>
                <w:color w:val="000000"/>
                <w:szCs w:val="24"/>
              </w:rPr>
              <w:t>0.7455</w:t>
            </w:r>
          </w:p>
        </w:tc>
        <w:tc>
          <w:tcPr>
            <w:tcW w:w="981" w:type="dxa"/>
            <w:tcBorders>
              <w:top w:val="nil"/>
              <w:left w:val="nil"/>
              <w:bottom w:val="single" w:sz="4" w:space="0" w:color="000000"/>
              <w:right w:val="single" w:sz="4" w:space="0" w:color="000000"/>
            </w:tcBorders>
            <w:noWrap/>
            <w:hideMark/>
          </w:tcPr>
          <w:p w14:paraId="4723F571"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98BCDB6"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35F9AE8" w14:textId="77777777" w:rsidR="002E7632" w:rsidRPr="00B459D9" w:rsidRDefault="002E7632" w:rsidP="002E7632">
            <w:pPr>
              <w:widowControl/>
              <w:jc w:val="center"/>
              <w:rPr>
                <w:color w:val="000000"/>
                <w:szCs w:val="24"/>
              </w:rPr>
            </w:pPr>
            <w:r w:rsidRPr="00B459D9">
              <w:rPr>
                <w:color w:val="000000"/>
                <w:szCs w:val="24"/>
              </w:rPr>
              <w:t>7</w:t>
            </w:r>
          </w:p>
        </w:tc>
        <w:tc>
          <w:tcPr>
            <w:tcW w:w="1378" w:type="dxa"/>
            <w:tcBorders>
              <w:top w:val="nil"/>
              <w:left w:val="nil"/>
              <w:bottom w:val="single" w:sz="4" w:space="0" w:color="000000"/>
              <w:right w:val="single" w:sz="4" w:space="0" w:color="000000"/>
            </w:tcBorders>
            <w:noWrap/>
            <w:hideMark/>
          </w:tcPr>
          <w:p w14:paraId="55C67D50" w14:textId="77777777" w:rsidR="002E7632" w:rsidRPr="00B459D9" w:rsidRDefault="002E7632" w:rsidP="002E7632">
            <w:pPr>
              <w:widowControl/>
              <w:jc w:val="center"/>
              <w:rPr>
                <w:color w:val="000000"/>
                <w:szCs w:val="24"/>
              </w:rPr>
            </w:pPr>
            <w:r w:rsidRPr="00B459D9">
              <w:rPr>
                <w:color w:val="000000"/>
                <w:szCs w:val="24"/>
              </w:rPr>
              <w:t>7,326</w:t>
            </w:r>
          </w:p>
        </w:tc>
        <w:tc>
          <w:tcPr>
            <w:tcW w:w="1423" w:type="dxa"/>
            <w:tcBorders>
              <w:top w:val="nil"/>
              <w:left w:val="nil"/>
              <w:bottom w:val="single" w:sz="4" w:space="0" w:color="000000"/>
              <w:right w:val="single" w:sz="4" w:space="0" w:color="000000"/>
            </w:tcBorders>
            <w:noWrap/>
            <w:hideMark/>
          </w:tcPr>
          <w:p w14:paraId="3AC24765" w14:textId="77777777" w:rsidR="002E7632" w:rsidRPr="00B459D9" w:rsidRDefault="002E7632" w:rsidP="002E7632">
            <w:pPr>
              <w:widowControl/>
              <w:jc w:val="center"/>
              <w:rPr>
                <w:color w:val="000000"/>
                <w:szCs w:val="24"/>
              </w:rPr>
            </w:pPr>
            <w:r w:rsidRPr="00B459D9">
              <w:rPr>
                <w:color w:val="000000"/>
                <w:szCs w:val="24"/>
              </w:rPr>
              <w:t>97,178</w:t>
            </w:r>
          </w:p>
        </w:tc>
      </w:tr>
      <w:tr w:rsidR="002E7632" w:rsidRPr="00B459D9" w14:paraId="14450E48"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560A150" w14:textId="77777777" w:rsidR="002E7632" w:rsidRPr="00B459D9" w:rsidRDefault="002E7632" w:rsidP="002E7632">
            <w:pPr>
              <w:widowControl/>
              <w:jc w:val="center"/>
              <w:rPr>
                <w:color w:val="000000"/>
                <w:szCs w:val="24"/>
              </w:rPr>
            </w:pPr>
            <w:r w:rsidRPr="00B459D9">
              <w:rPr>
                <w:color w:val="000000"/>
                <w:szCs w:val="24"/>
              </w:rPr>
              <w:t>7</w:t>
            </w:r>
          </w:p>
        </w:tc>
        <w:tc>
          <w:tcPr>
            <w:tcW w:w="998" w:type="dxa"/>
            <w:tcBorders>
              <w:top w:val="nil"/>
              <w:left w:val="nil"/>
              <w:bottom w:val="single" w:sz="4" w:space="0" w:color="000000"/>
              <w:right w:val="single" w:sz="4" w:space="0" w:color="000000"/>
            </w:tcBorders>
            <w:noWrap/>
            <w:hideMark/>
          </w:tcPr>
          <w:p w14:paraId="07194764" w14:textId="77777777" w:rsidR="002E7632" w:rsidRPr="00B459D9" w:rsidRDefault="002E7632" w:rsidP="002E7632">
            <w:pPr>
              <w:widowControl/>
              <w:jc w:val="center"/>
              <w:rPr>
                <w:color w:val="000000"/>
                <w:szCs w:val="24"/>
              </w:rPr>
            </w:pPr>
            <w:r w:rsidRPr="00B459D9">
              <w:rPr>
                <w:color w:val="000000"/>
                <w:szCs w:val="24"/>
              </w:rPr>
              <w:t>26</w:t>
            </w:r>
          </w:p>
        </w:tc>
        <w:tc>
          <w:tcPr>
            <w:tcW w:w="1060" w:type="dxa"/>
            <w:tcBorders>
              <w:top w:val="nil"/>
              <w:left w:val="nil"/>
              <w:bottom w:val="single" w:sz="4" w:space="0" w:color="000000"/>
              <w:right w:val="single" w:sz="4" w:space="0" w:color="000000"/>
            </w:tcBorders>
            <w:noWrap/>
            <w:hideMark/>
          </w:tcPr>
          <w:p w14:paraId="6FD48C2F" w14:textId="77777777" w:rsidR="002E7632" w:rsidRPr="00B459D9" w:rsidRDefault="002E7632" w:rsidP="002E7632">
            <w:pPr>
              <w:widowControl/>
              <w:jc w:val="center"/>
              <w:rPr>
                <w:color w:val="000000"/>
                <w:szCs w:val="24"/>
              </w:rPr>
            </w:pPr>
            <w:r w:rsidRPr="00B459D9">
              <w:rPr>
                <w:color w:val="000000"/>
                <w:szCs w:val="24"/>
              </w:rPr>
              <w:t>206</w:t>
            </w:r>
          </w:p>
        </w:tc>
        <w:tc>
          <w:tcPr>
            <w:tcW w:w="1083" w:type="dxa"/>
            <w:tcBorders>
              <w:top w:val="nil"/>
              <w:left w:val="nil"/>
              <w:bottom w:val="single" w:sz="4" w:space="0" w:color="000000"/>
              <w:right w:val="single" w:sz="4" w:space="0" w:color="000000"/>
            </w:tcBorders>
            <w:noWrap/>
            <w:hideMark/>
          </w:tcPr>
          <w:p w14:paraId="4812E481" w14:textId="77777777" w:rsidR="002E7632" w:rsidRPr="00B459D9" w:rsidRDefault="002E7632" w:rsidP="002E7632">
            <w:pPr>
              <w:widowControl/>
              <w:jc w:val="center"/>
              <w:rPr>
                <w:color w:val="000000"/>
                <w:szCs w:val="24"/>
              </w:rPr>
            </w:pPr>
            <w:r w:rsidRPr="00B459D9">
              <w:rPr>
                <w:color w:val="000000"/>
                <w:szCs w:val="24"/>
              </w:rPr>
              <w:t>0.4930</w:t>
            </w:r>
          </w:p>
        </w:tc>
        <w:tc>
          <w:tcPr>
            <w:tcW w:w="981" w:type="dxa"/>
            <w:tcBorders>
              <w:top w:val="nil"/>
              <w:left w:val="nil"/>
              <w:bottom w:val="single" w:sz="4" w:space="0" w:color="000000"/>
              <w:right w:val="single" w:sz="4" w:space="0" w:color="000000"/>
            </w:tcBorders>
            <w:noWrap/>
            <w:hideMark/>
          </w:tcPr>
          <w:p w14:paraId="17D50567"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23D0068"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9457444"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588A306A" w14:textId="77777777" w:rsidR="002E7632" w:rsidRPr="00B459D9" w:rsidRDefault="002E7632" w:rsidP="002E7632">
            <w:pPr>
              <w:widowControl/>
              <w:jc w:val="center"/>
              <w:rPr>
                <w:color w:val="000000"/>
                <w:szCs w:val="24"/>
              </w:rPr>
            </w:pPr>
            <w:r w:rsidRPr="00B459D9">
              <w:rPr>
                <w:color w:val="000000"/>
                <w:szCs w:val="24"/>
              </w:rPr>
              <w:t>5,377</w:t>
            </w:r>
          </w:p>
        </w:tc>
        <w:tc>
          <w:tcPr>
            <w:tcW w:w="1423" w:type="dxa"/>
            <w:tcBorders>
              <w:top w:val="nil"/>
              <w:left w:val="nil"/>
              <w:bottom w:val="single" w:sz="4" w:space="0" w:color="000000"/>
              <w:right w:val="single" w:sz="4" w:space="0" w:color="000000"/>
            </w:tcBorders>
            <w:noWrap/>
            <w:hideMark/>
          </w:tcPr>
          <w:p w14:paraId="487038EF" w14:textId="77777777" w:rsidR="002E7632" w:rsidRPr="00B459D9" w:rsidRDefault="002E7632" w:rsidP="002E7632">
            <w:pPr>
              <w:widowControl/>
              <w:jc w:val="center"/>
              <w:rPr>
                <w:color w:val="000000"/>
                <w:szCs w:val="24"/>
              </w:rPr>
            </w:pPr>
            <w:r w:rsidRPr="00B459D9">
              <w:rPr>
                <w:color w:val="000000"/>
                <w:szCs w:val="24"/>
              </w:rPr>
              <w:t>60,568</w:t>
            </w:r>
          </w:p>
        </w:tc>
      </w:tr>
      <w:tr w:rsidR="002E7632" w:rsidRPr="00B459D9" w14:paraId="057FA48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8419163" w14:textId="77777777" w:rsidR="002E7632" w:rsidRPr="00B459D9" w:rsidRDefault="002E7632" w:rsidP="002E7632">
            <w:pPr>
              <w:widowControl/>
              <w:jc w:val="center"/>
              <w:rPr>
                <w:color w:val="000000"/>
                <w:szCs w:val="24"/>
              </w:rPr>
            </w:pPr>
            <w:r w:rsidRPr="00B459D9">
              <w:rPr>
                <w:color w:val="000000"/>
                <w:szCs w:val="24"/>
              </w:rPr>
              <w:t>7</w:t>
            </w:r>
          </w:p>
        </w:tc>
        <w:tc>
          <w:tcPr>
            <w:tcW w:w="998" w:type="dxa"/>
            <w:tcBorders>
              <w:top w:val="nil"/>
              <w:left w:val="nil"/>
              <w:bottom w:val="single" w:sz="4" w:space="0" w:color="000000"/>
              <w:right w:val="single" w:sz="4" w:space="0" w:color="000000"/>
            </w:tcBorders>
            <w:noWrap/>
            <w:hideMark/>
          </w:tcPr>
          <w:p w14:paraId="46734367" w14:textId="77777777" w:rsidR="002E7632" w:rsidRPr="00B459D9" w:rsidRDefault="002E7632" w:rsidP="002E7632">
            <w:pPr>
              <w:widowControl/>
              <w:jc w:val="center"/>
              <w:rPr>
                <w:color w:val="000000"/>
                <w:szCs w:val="24"/>
              </w:rPr>
            </w:pPr>
            <w:r w:rsidRPr="00B459D9">
              <w:rPr>
                <w:color w:val="000000"/>
                <w:szCs w:val="24"/>
              </w:rPr>
              <w:t>27</w:t>
            </w:r>
          </w:p>
        </w:tc>
        <w:tc>
          <w:tcPr>
            <w:tcW w:w="1060" w:type="dxa"/>
            <w:tcBorders>
              <w:top w:val="nil"/>
              <w:left w:val="nil"/>
              <w:bottom w:val="single" w:sz="4" w:space="0" w:color="000000"/>
              <w:right w:val="single" w:sz="4" w:space="0" w:color="000000"/>
            </w:tcBorders>
            <w:noWrap/>
            <w:hideMark/>
          </w:tcPr>
          <w:p w14:paraId="4EEDA859" w14:textId="77777777" w:rsidR="002E7632" w:rsidRPr="00B459D9" w:rsidRDefault="002E7632" w:rsidP="002E7632">
            <w:pPr>
              <w:widowControl/>
              <w:jc w:val="center"/>
              <w:rPr>
                <w:color w:val="000000"/>
                <w:szCs w:val="24"/>
              </w:rPr>
            </w:pPr>
            <w:r w:rsidRPr="00B459D9">
              <w:rPr>
                <w:color w:val="000000"/>
                <w:szCs w:val="24"/>
              </w:rPr>
              <w:t>207</w:t>
            </w:r>
          </w:p>
        </w:tc>
        <w:tc>
          <w:tcPr>
            <w:tcW w:w="1083" w:type="dxa"/>
            <w:tcBorders>
              <w:top w:val="nil"/>
              <w:left w:val="nil"/>
              <w:bottom w:val="single" w:sz="4" w:space="0" w:color="000000"/>
              <w:right w:val="single" w:sz="4" w:space="0" w:color="000000"/>
            </w:tcBorders>
            <w:noWrap/>
            <w:hideMark/>
          </w:tcPr>
          <w:p w14:paraId="0E6047AF" w14:textId="77777777" w:rsidR="002E7632" w:rsidRPr="00B459D9" w:rsidRDefault="002E7632" w:rsidP="002E7632">
            <w:pPr>
              <w:widowControl/>
              <w:jc w:val="center"/>
              <w:rPr>
                <w:color w:val="000000"/>
                <w:szCs w:val="24"/>
              </w:rPr>
            </w:pPr>
            <w:r w:rsidRPr="00B459D9">
              <w:rPr>
                <w:color w:val="000000"/>
                <w:szCs w:val="24"/>
              </w:rPr>
              <w:t>0.9766</w:t>
            </w:r>
          </w:p>
        </w:tc>
        <w:tc>
          <w:tcPr>
            <w:tcW w:w="981" w:type="dxa"/>
            <w:tcBorders>
              <w:top w:val="nil"/>
              <w:left w:val="nil"/>
              <w:bottom w:val="single" w:sz="4" w:space="0" w:color="000000"/>
              <w:right w:val="single" w:sz="4" w:space="0" w:color="000000"/>
            </w:tcBorders>
            <w:noWrap/>
            <w:hideMark/>
          </w:tcPr>
          <w:p w14:paraId="1EAAC6E3"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89CC2C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0E98E6E"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2B0A0401" w14:textId="77777777" w:rsidR="002E7632" w:rsidRPr="00B459D9" w:rsidRDefault="002E7632" w:rsidP="002E7632">
            <w:pPr>
              <w:widowControl/>
              <w:jc w:val="center"/>
              <w:rPr>
                <w:color w:val="000000"/>
                <w:szCs w:val="24"/>
              </w:rPr>
            </w:pPr>
            <w:r w:rsidRPr="00B459D9">
              <w:rPr>
                <w:color w:val="000000"/>
                <w:szCs w:val="24"/>
              </w:rPr>
              <w:t>8,532</w:t>
            </w:r>
          </w:p>
        </w:tc>
        <w:tc>
          <w:tcPr>
            <w:tcW w:w="1423" w:type="dxa"/>
            <w:tcBorders>
              <w:top w:val="nil"/>
              <w:left w:val="nil"/>
              <w:bottom w:val="single" w:sz="4" w:space="0" w:color="000000"/>
              <w:right w:val="single" w:sz="4" w:space="0" w:color="000000"/>
            </w:tcBorders>
            <w:noWrap/>
            <w:hideMark/>
          </w:tcPr>
          <w:p w14:paraId="3A485F5F" w14:textId="77777777" w:rsidR="002E7632" w:rsidRPr="00B459D9" w:rsidRDefault="002E7632" w:rsidP="002E7632">
            <w:pPr>
              <w:widowControl/>
              <w:jc w:val="center"/>
              <w:rPr>
                <w:color w:val="000000"/>
                <w:szCs w:val="24"/>
              </w:rPr>
            </w:pPr>
            <w:r w:rsidRPr="00B459D9">
              <w:rPr>
                <w:color w:val="000000"/>
                <w:szCs w:val="24"/>
              </w:rPr>
              <w:t>101,241</w:t>
            </w:r>
          </w:p>
        </w:tc>
      </w:tr>
      <w:tr w:rsidR="002E7632" w:rsidRPr="00B459D9" w14:paraId="70DC6CBD"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CD7301A" w14:textId="77777777" w:rsidR="002E7632" w:rsidRPr="00B459D9" w:rsidRDefault="002E7632" w:rsidP="002E7632">
            <w:pPr>
              <w:widowControl/>
              <w:jc w:val="center"/>
              <w:rPr>
                <w:color w:val="000000"/>
                <w:szCs w:val="24"/>
              </w:rPr>
            </w:pPr>
            <w:r w:rsidRPr="00B459D9">
              <w:rPr>
                <w:color w:val="000000"/>
                <w:szCs w:val="24"/>
              </w:rPr>
              <w:t>7</w:t>
            </w:r>
          </w:p>
        </w:tc>
        <w:tc>
          <w:tcPr>
            <w:tcW w:w="998" w:type="dxa"/>
            <w:tcBorders>
              <w:top w:val="nil"/>
              <w:left w:val="nil"/>
              <w:bottom w:val="single" w:sz="4" w:space="0" w:color="000000"/>
              <w:right w:val="single" w:sz="4" w:space="0" w:color="000000"/>
            </w:tcBorders>
            <w:noWrap/>
            <w:hideMark/>
          </w:tcPr>
          <w:p w14:paraId="365D083F" w14:textId="77777777" w:rsidR="002E7632" w:rsidRPr="00B459D9" w:rsidRDefault="002E7632" w:rsidP="002E7632">
            <w:pPr>
              <w:widowControl/>
              <w:jc w:val="center"/>
              <w:rPr>
                <w:color w:val="000000"/>
                <w:szCs w:val="24"/>
              </w:rPr>
            </w:pPr>
            <w:r w:rsidRPr="00B459D9">
              <w:rPr>
                <w:color w:val="000000"/>
                <w:szCs w:val="24"/>
              </w:rPr>
              <w:t>28</w:t>
            </w:r>
          </w:p>
        </w:tc>
        <w:tc>
          <w:tcPr>
            <w:tcW w:w="1060" w:type="dxa"/>
            <w:tcBorders>
              <w:top w:val="nil"/>
              <w:left w:val="nil"/>
              <w:bottom w:val="single" w:sz="4" w:space="0" w:color="000000"/>
              <w:right w:val="single" w:sz="4" w:space="0" w:color="000000"/>
            </w:tcBorders>
            <w:noWrap/>
            <w:hideMark/>
          </w:tcPr>
          <w:p w14:paraId="2A123892" w14:textId="77777777" w:rsidR="002E7632" w:rsidRPr="00B459D9" w:rsidRDefault="002E7632" w:rsidP="002E7632">
            <w:pPr>
              <w:widowControl/>
              <w:jc w:val="center"/>
              <w:rPr>
                <w:color w:val="000000"/>
                <w:szCs w:val="24"/>
              </w:rPr>
            </w:pPr>
            <w:r w:rsidRPr="00B459D9">
              <w:rPr>
                <w:color w:val="000000"/>
                <w:szCs w:val="24"/>
              </w:rPr>
              <w:t>208</w:t>
            </w:r>
          </w:p>
        </w:tc>
        <w:tc>
          <w:tcPr>
            <w:tcW w:w="1083" w:type="dxa"/>
            <w:tcBorders>
              <w:top w:val="nil"/>
              <w:left w:val="nil"/>
              <w:bottom w:val="single" w:sz="4" w:space="0" w:color="000000"/>
              <w:right w:val="single" w:sz="4" w:space="0" w:color="000000"/>
            </w:tcBorders>
            <w:noWrap/>
            <w:hideMark/>
          </w:tcPr>
          <w:p w14:paraId="18111128" w14:textId="77777777" w:rsidR="002E7632" w:rsidRPr="00B459D9" w:rsidRDefault="002E7632" w:rsidP="002E7632">
            <w:pPr>
              <w:widowControl/>
              <w:jc w:val="center"/>
              <w:rPr>
                <w:color w:val="000000"/>
                <w:szCs w:val="24"/>
              </w:rPr>
            </w:pPr>
            <w:r w:rsidRPr="00B459D9">
              <w:rPr>
                <w:color w:val="000000"/>
                <w:szCs w:val="24"/>
              </w:rPr>
              <w:t>0.6630</w:t>
            </w:r>
          </w:p>
        </w:tc>
        <w:tc>
          <w:tcPr>
            <w:tcW w:w="981" w:type="dxa"/>
            <w:tcBorders>
              <w:top w:val="nil"/>
              <w:left w:val="nil"/>
              <w:bottom w:val="single" w:sz="4" w:space="0" w:color="000000"/>
              <w:right w:val="single" w:sz="4" w:space="0" w:color="000000"/>
            </w:tcBorders>
            <w:noWrap/>
            <w:hideMark/>
          </w:tcPr>
          <w:p w14:paraId="61CBF662"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8B7F90C"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4DA2D54"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7109E5E6" w14:textId="77777777" w:rsidR="002E7632" w:rsidRPr="00B459D9" w:rsidRDefault="002E7632" w:rsidP="002E7632">
            <w:pPr>
              <w:widowControl/>
              <w:jc w:val="center"/>
              <w:rPr>
                <w:color w:val="000000"/>
                <w:szCs w:val="24"/>
              </w:rPr>
            </w:pPr>
            <w:r w:rsidRPr="00B459D9">
              <w:rPr>
                <w:color w:val="000000"/>
                <w:szCs w:val="24"/>
              </w:rPr>
              <w:t>4,765</w:t>
            </w:r>
          </w:p>
        </w:tc>
        <w:tc>
          <w:tcPr>
            <w:tcW w:w="1423" w:type="dxa"/>
            <w:tcBorders>
              <w:top w:val="nil"/>
              <w:left w:val="nil"/>
              <w:bottom w:val="single" w:sz="4" w:space="0" w:color="000000"/>
              <w:right w:val="single" w:sz="4" w:space="0" w:color="000000"/>
            </w:tcBorders>
            <w:noWrap/>
            <w:hideMark/>
          </w:tcPr>
          <w:p w14:paraId="23C5A876" w14:textId="77777777" w:rsidR="002E7632" w:rsidRPr="00B459D9" w:rsidRDefault="002E7632" w:rsidP="002E7632">
            <w:pPr>
              <w:widowControl/>
              <w:jc w:val="center"/>
              <w:rPr>
                <w:color w:val="000000"/>
                <w:szCs w:val="24"/>
              </w:rPr>
            </w:pPr>
            <w:r w:rsidRPr="00B459D9">
              <w:rPr>
                <w:color w:val="000000"/>
                <w:szCs w:val="24"/>
              </w:rPr>
              <w:t>77,110</w:t>
            </w:r>
          </w:p>
        </w:tc>
      </w:tr>
      <w:tr w:rsidR="002E7632" w:rsidRPr="00B459D9" w14:paraId="4BC79FA1"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3447F80"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05DC409F" w14:textId="77777777" w:rsidR="002E7632" w:rsidRPr="00B459D9" w:rsidRDefault="002E7632" w:rsidP="002E7632">
            <w:pPr>
              <w:widowControl/>
              <w:jc w:val="center"/>
              <w:rPr>
                <w:color w:val="000000"/>
                <w:szCs w:val="24"/>
              </w:rPr>
            </w:pPr>
            <w:r w:rsidRPr="00B459D9">
              <w:rPr>
                <w:color w:val="000000"/>
                <w:szCs w:val="24"/>
              </w:rPr>
              <w:t>1</w:t>
            </w:r>
          </w:p>
        </w:tc>
        <w:tc>
          <w:tcPr>
            <w:tcW w:w="1060" w:type="dxa"/>
            <w:tcBorders>
              <w:top w:val="nil"/>
              <w:left w:val="nil"/>
              <w:bottom w:val="single" w:sz="4" w:space="0" w:color="000000"/>
              <w:right w:val="single" w:sz="4" w:space="0" w:color="000000"/>
            </w:tcBorders>
            <w:noWrap/>
            <w:hideMark/>
          </w:tcPr>
          <w:p w14:paraId="6DA7D58C" w14:textId="77777777" w:rsidR="002E7632" w:rsidRPr="00B459D9" w:rsidRDefault="002E7632" w:rsidP="002E7632">
            <w:pPr>
              <w:widowControl/>
              <w:jc w:val="center"/>
              <w:rPr>
                <w:color w:val="000000"/>
                <w:szCs w:val="24"/>
              </w:rPr>
            </w:pPr>
            <w:r w:rsidRPr="00B459D9">
              <w:rPr>
                <w:color w:val="000000"/>
                <w:szCs w:val="24"/>
              </w:rPr>
              <w:t>47101</w:t>
            </w:r>
          </w:p>
        </w:tc>
        <w:tc>
          <w:tcPr>
            <w:tcW w:w="1083" w:type="dxa"/>
            <w:tcBorders>
              <w:top w:val="nil"/>
              <w:left w:val="nil"/>
              <w:bottom w:val="single" w:sz="4" w:space="0" w:color="000000"/>
              <w:right w:val="single" w:sz="4" w:space="0" w:color="000000"/>
            </w:tcBorders>
            <w:noWrap/>
            <w:hideMark/>
          </w:tcPr>
          <w:p w14:paraId="5AB84821" w14:textId="77777777" w:rsidR="002E7632" w:rsidRPr="00B459D9" w:rsidRDefault="002E7632" w:rsidP="002E7632">
            <w:pPr>
              <w:widowControl/>
              <w:jc w:val="center"/>
              <w:rPr>
                <w:color w:val="000000"/>
                <w:szCs w:val="24"/>
              </w:rPr>
            </w:pPr>
            <w:r w:rsidRPr="00B459D9">
              <w:rPr>
                <w:color w:val="000000"/>
                <w:szCs w:val="24"/>
              </w:rPr>
              <w:t>3.7222</w:t>
            </w:r>
          </w:p>
        </w:tc>
        <w:tc>
          <w:tcPr>
            <w:tcW w:w="981" w:type="dxa"/>
            <w:tcBorders>
              <w:top w:val="nil"/>
              <w:left w:val="nil"/>
              <w:bottom w:val="single" w:sz="4" w:space="0" w:color="000000"/>
              <w:right w:val="single" w:sz="4" w:space="0" w:color="000000"/>
            </w:tcBorders>
            <w:noWrap/>
            <w:hideMark/>
          </w:tcPr>
          <w:p w14:paraId="6AB405F5"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7557E65"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5DE9BDE" w14:textId="77777777" w:rsidR="002E7632" w:rsidRPr="00B459D9" w:rsidRDefault="002E7632" w:rsidP="002E7632">
            <w:pPr>
              <w:widowControl/>
              <w:jc w:val="center"/>
              <w:rPr>
                <w:color w:val="000000"/>
                <w:szCs w:val="24"/>
              </w:rPr>
            </w:pPr>
            <w:r w:rsidRPr="00B459D9">
              <w:rPr>
                <w:color w:val="000000"/>
                <w:szCs w:val="24"/>
              </w:rPr>
              <w:t>7</w:t>
            </w:r>
          </w:p>
        </w:tc>
        <w:tc>
          <w:tcPr>
            <w:tcW w:w="1378" w:type="dxa"/>
            <w:tcBorders>
              <w:top w:val="nil"/>
              <w:left w:val="nil"/>
              <w:bottom w:val="single" w:sz="4" w:space="0" w:color="000000"/>
              <w:right w:val="single" w:sz="4" w:space="0" w:color="000000"/>
            </w:tcBorders>
            <w:noWrap/>
            <w:hideMark/>
          </w:tcPr>
          <w:p w14:paraId="080E6FD0" w14:textId="77777777" w:rsidR="002E7632" w:rsidRPr="00B459D9" w:rsidRDefault="002E7632" w:rsidP="002E7632">
            <w:pPr>
              <w:widowControl/>
              <w:jc w:val="center"/>
              <w:rPr>
                <w:color w:val="000000"/>
                <w:szCs w:val="24"/>
              </w:rPr>
            </w:pPr>
            <w:r w:rsidRPr="00B459D9">
              <w:rPr>
                <w:color w:val="000000"/>
                <w:szCs w:val="24"/>
              </w:rPr>
              <w:t>118,863</w:t>
            </w:r>
          </w:p>
        </w:tc>
        <w:tc>
          <w:tcPr>
            <w:tcW w:w="1423" w:type="dxa"/>
            <w:tcBorders>
              <w:top w:val="nil"/>
              <w:left w:val="nil"/>
              <w:bottom w:val="single" w:sz="4" w:space="0" w:color="000000"/>
              <w:right w:val="single" w:sz="4" w:space="0" w:color="000000"/>
            </w:tcBorders>
            <w:noWrap/>
            <w:hideMark/>
          </w:tcPr>
          <w:p w14:paraId="2CE44213" w14:textId="77777777" w:rsidR="002E7632" w:rsidRPr="00B459D9" w:rsidRDefault="002E7632" w:rsidP="002E7632">
            <w:pPr>
              <w:widowControl/>
              <w:jc w:val="center"/>
              <w:rPr>
                <w:color w:val="000000"/>
                <w:szCs w:val="24"/>
              </w:rPr>
            </w:pPr>
            <w:r w:rsidRPr="00B459D9">
              <w:rPr>
                <w:color w:val="000000"/>
                <w:szCs w:val="24"/>
              </w:rPr>
              <w:t>228,113</w:t>
            </w:r>
          </w:p>
        </w:tc>
      </w:tr>
      <w:tr w:rsidR="002E7632" w:rsidRPr="00B459D9" w14:paraId="0C4C66D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443BD54"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75C3112F" w14:textId="77777777" w:rsidR="002E7632" w:rsidRPr="00B459D9" w:rsidRDefault="002E7632" w:rsidP="002E7632">
            <w:pPr>
              <w:widowControl/>
              <w:jc w:val="center"/>
              <w:rPr>
                <w:color w:val="000000"/>
                <w:szCs w:val="24"/>
              </w:rPr>
            </w:pPr>
            <w:r w:rsidRPr="00B459D9">
              <w:rPr>
                <w:color w:val="000000"/>
                <w:szCs w:val="24"/>
              </w:rPr>
              <w:t>2</w:t>
            </w:r>
          </w:p>
        </w:tc>
        <w:tc>
          <w:tcPr>
            <w:tcW w:w="1060" w:type="dxa"/>
            <w:tcBorders>
              <w:top w:val="nil"/>
              <w:left w:val="nil"/>
              <w:bottom w:val="single" w:sz="4" w:space="0" w:color="000000"/>
              <w:right w:val="single" w:sz="4" w:space="0" w:color="000000"/>
            </w:tcBorders>
            <w:noWrap/>
            <w:hideMark/>
          </w:tcPr>
          <w:p w14:paraId="577737D3" w14:textId="77777777" w:rsidR="002E7632" w:rsidRPr="00B459D9" w:rsidRDefault="002E7632" w:rsidP="002E7632">
            <w:pPr>
              <w:widowControl/>
              <w:jc w:val="center"/>
              <w:rPr>
                <w:color w:val="000000"/>
                <w:szCs w:val="24"/>
              </w:rPr>
            </w:pPr>
            <w:r w:rsidRPr="00B459D9">
              <w:rPr>
                <w:color w:val="000000"/>
                <w:szCs w:val="24"/>
              </w:rPr>
              <w:t>47102</w:t>
            </w:r>
          </w:p>
        </w:tc>
        <w:tc>
          <w:tcPr>
            <w:tcW w:w="1083" w:type="dxa"/>
            <w:tcBorders>
              <w:top w:val="nil"/>
              <w:left w:val="nil"/>
              <w:bottom w:val="single" w:sz="4" w:space="0" w:color="000000"/>
              <w:right w:val="single" w:sz="4" w:space="0" w:color="000000"/>
            </w:tcBorders>
            <w:noWrap/>
            <w:hideMark/>
          </w:tcPr>
          <w:p w14:paraId="13A58E52" w14:textId="77777777" w:rsidR="002E7632" w:rsidRPr="00B459D9" w:rsidRDefault="002E7632" w:rsidP="002E7632">
            <w:pPr>
              <w:widowControl/>
              <w:jc w:val="center"/>
              <w:rPr>
                <w:color w:val="000000"/>
                <w:szCs w:val="24"/>
              </w:rPr>
            </w:pPr>
            <w:r w:rsidRPr="00B459D9">
              <w:rPr>
                <w:color w:val="000000"/>
                <w:szCs w:val="24"/>
              </w:rPr>
              <w:t>3.3651</w:t>
            </w:r>
          </w:p>
        </w:tc>
        <w:tc>
          <w:tcPr>
            <w:tcW w:w="981" w:type="dxa"/>
            <w:tcBorders>
              <w:top w:val="nil"/>
              <w:left w:val="nil"/>
              <w:bottom w:val="single" w:sz="4" w:space="0" w:color="000000"/>
              <w:right w:val="single" w:sz="4" w:space="0" w:color="000000"/>
            </w:tcBorders>
            <w:noWrap/>
            <w:hideMark/>
          </w:tcPr>
          <w:p w14:paraId="51518C25"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07A55A9"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03515A7"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7F8C78A9" w14:textId="77777777" w:rsidR="002E7632" w:rsidRPr="00B459D9" w:rsidRDefault="002E7632" w:rsidP="002E7632">
            <w:pPr>
              <w:widowControl/>
              <w:jc w:val="center"/>
              <w:rPr>
                <w:color w:val="000000"/>
                <w:szCs w:val="24"/>
              </w:rPr>
            </w:pPr>
            <w:r w:rsidRPr="00B459D9">
              <w:rPr>
                <w:color w:val="000000"/>
                <w:szCs w:val="24"/>
              </w:rPr>
              <w:t>165,211</w:t>
            </w:r>
          </w:p>
        </w:tc>
        <w:tc>
          <w:tcPr>
            <w:tcW w:w="1423" w:type="dxa"/>
            <w:tcBorders>
              <w:top w:val="nil"/>
              <w:left w:val="nil"/>
              <w:bottom w:val="single" w:sz="4" w:space="0" w:color="000000"/>
              <w:right w:val="single" w:sz="4" w:space="0" w:color="000000"/>
            </w:tcBorders>
            <w:noWrap/>
            <w:hideMark/>
          </w:tcPr>
          <w:p w14:paraId="4AFDF929" w14:textId="77777777" w:rsidR="002E7632" w:rsidRPr="00B459D9" w:rsidRDefault="002E7632" w:rsidP="002E7632">
            <w:pPr>
              <w:widowControl/>
              <w:jc w:val="center"/>
              <w:rPr>
                <w:color w:val="000000"/>
                <w:szCs w:val="24"/>
              </w:rPr>
            </w:pPr>
            <w:r w:rsidRPr="00B459D9">
              <w:rPr>
                <w:color w:val="000000"/>
                <w:szCs w:val="24"/>
              </w:rPr>
              <w:t>195,047</w:t>
            </w:r>
          </w:p>
        </w:tc>
      </w:tr>
      <w:tr w:rsidR="002E7632" w:rsidRPr="00B459D9" w14:paraId="4C3EF87F"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A125B36"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5D42124A" w14:textId="77777777" w:rsidR="002E7632" w:rsidRPr="00B459D9" w:rsidRDefault="002E7632" w:rsidP="002E7632">
            <w:pPr>
              <w:widowControl/>
              <w:jc w:val="center"/>
              <w:rPr>
                <w:color w:val="000000"/>
                <w:szCs w:val="24"/>
              </w:rPr>
            </w:pPr>
            <w:r w:rsidRPr="00B459D9">
              <w:rPr>
                <w:color w:val="000000"/>
                <w:szCs w:val="24"/>
              </w:rPr>
              <w:t>3</w:t>
            </w:r>
          </w:p>
        </w:tc>
        <w:tc>
          <w:tcPr>
            <w:tcW w:w="1060" w:type="dxa"/>
            <w:tcBorders>
              <w:top w:val="nil"/>
              <w:left w:val="nil"/>
              <w:bottom w:val="single" w:sz="4" w:space="0" w:color="000000"/>
              <w:right w:val="single" w:sz="4" w:space="0" w:color="000000"/>
            </w:tcBorders>
            <w:noWrap/>
            <w:hideMark/>
          </w:tcPr>
          <w:p w14:paraId="4AC47B65" w14:textId="77777777" w:rsidR="002E7632" w:rsidRPr="00B459D9" w:rsidRDefault="002E7632" w:rsidP="002E7632">
            <w:pPr>
              <w:widowControl/>
              <w:jc w:val="center"/>
              <w:rPr>
                <w:color w:val="000000"/>
                <w:szCs w:val="24"/>
              </w:rPr>
            </w:pPr>
            <w:r w:rsidRPr="00B459D9">
              <w:rPr>
                <w:color w:val="000000"/>
                <w:szCs w:val="24"/>
              </w:rPr>
              <w:t>47103</w:t>
            </w:r>
          </w:p>
        </w:tc>
        <w:tc>
          <w:tcPr>
            <w:tcW w:w="1083" w:type="dxa"/>
            <w:tcBorders>
              <w:top w:val="nil"/>
              <w:left w:val="nil"/>
              <w:bottom w:val="single" w:sz="4" w:space="0" w:color="000000"/>
              <w:right w:val="single" w:sz="4" w:space="0" w:color="000000"/>
            </w:tcBorders>
            <w:noWrap/>
            <w:hideMark/>
          </w:tcPr>
          <w:p w14:paraId="6EBEBBB6" w14:textId="77777777" w:rsidR="002E7632" w:rsidRPr="00B459D9" w:rsidRDefault="002E7632" w:rsidP="002E7632">
            <w:pPr>
              <w:widowControl/>
              <w:jc w:val="center"/>
              <w:rPr>
                <w:color w:val="000000"/>
                <w:szCs w:val="24"/>
              </w:rPr>
            </w:pPr>
            <w:r w:rsidRPr="00B459D9">
              <w:rPr>
                <w:color w:val="000000"/>
                <w:szCs w:val="24"/>
              </w:rPr>
              <w:t>3.9756</w:t>
            </w:r>
          </w:p>
        </w:tc>
        <w:tc>
          <w:tcPr>
            <w:tcW w:w="981" w:type="dxa"/>
            <w:tcBorders>
              <w:top w:val="nil"/>
              <w:left w:val="nil"/>
              <w:bottom w:val="single" w:sz="4" w:space="0" w:color="000000"/>
              <w:right w:val="single" w:sz="4" w:space="0" w:color="000000"/>
            </w:tcBorders>
            <w:noWrap/>
            <w:hideMark/>
          </w:tcPr>
          <w:p w14:paraId="26343625"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C0DFB30"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F6A40CB"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2A449C37" w14:textId="77777777" w:rsidR="002E7632" w:rsidRPr="00B459D9" w:rsidRDefault="002E7632" w:rsidP="002E7632">
            <w:pPr>
              <w:widowControl/>
              <w:jc w:val="center"/>
              <w:rPr>
                <w:color w:val="000000"/>
                <w:szCs w:val="24"/>
              </w:rPr>
            </w:pPr>
            <w:r w:rsidRPr="00B459D9">
              <w:rPr>
                <w:color w:val="000000"/>
                <w:szCs w:val="24"/>
              </w:rPr>
              <w:t>160,455</w:t>
            </w:r>
          </w:p>
        </w:tc>
        <w:tc>
          <w:tcPr>
            <w:tcW w:w="1423" w:type="dxa"/>
            <w:tcBorders>
              <w:top w:val="nil"/>
              <w:left w:val="nil"/>
              <w:bottom w:val="single" w:sz="4" w:space="0" w:color="000000"/>
              <w:right w:val="single" w:sz="4" w:space="0" w:color="000000"/>
            </w:tcBorders>
            <w:noWrap/>
            <w:hideMark/>
          </w:tcPr>
          <w:p w14:paraId="2529B62F" w14:textId="77777777" w:rsidR="002E7632" w:rsidRPr="00B459D9" w:rsidRDefault="002E7632" w:rsidP="002E7632">
            <w:pPr>
              <w:widowControl/>
              <w:jc w:val="center"/>
              <w:rPr>
                <w:color w:val="000000"/>
                <w:szCs w:val="24"/>
              </w:rPr>
            </w:pPr>
            <w:r w:rsidRPr="00B459D9">
              <w:rPr>
                <w:color w:val="000000"/>
                <w:szCs w:val="24"/>
              </w:rPr>
              <w:t>231,945</w:t>
            </w:r>
          </w:p>
        </w:tc>
      </w:tr>
      <w:tr w:rsidR="002E7632" w:rsidRPr="00B459D9" w14:paraId="1894B0DA"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6D00EA8"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16CF19CD" w14:textId="77777777" w:rsidR="002E7632" w:rsidRPr="00B459D9" w:rsidRDefault="002E7632" w:rsidP="002E7632">
            <w:pPr>
              <w:widowControl/>
              <w:jc w:val="center"/>
              <w:rPr>
                <w:color w:val="000000"/>
                <w:szCs w:val="24"/>
              </w:rPr>
            </w:pPr>
            <w:r w:rsidRPr="00B459D9">
              <w:rPr>
                <w:color w:val="000000"/>
                <w:szCs w:val="24"/>
              </w:rPr>
              <w:t>4</w:t>
            </w:r>
          </w:p>
        </w:tc>
        <w:tc>
          <w:tcPr>
            <w:tcW w:w="1060" w:type="dxa"/>
            <w:tcBorders>
              <w:top w:val="nil"/>
              <w:left w:val="nil"/>
              <w:bottom w:val="single" w:sz="4" w:space="0" w:color="000000"/>
              <w:right w:val="single" w:sz="4" w:space="0" w:color="000000"/>
            </w:tcBorders>
            <w:noWrap/>
            <w:hideMark/>
          </w:tcPr>
          <w:p w14:paraId="221D8DFD" w14:textId="77777777" w:rsidR="002E7632" w:rsidRPr="00B459D9" w:rsidRDefault="002E7632" w:rsidP="002E7632">
            <w:pPr>
              <w:widowControl/>
              <w:jc w:val="center"/>
              <w:rPr>
                <w:color w:val="000000"/>
                <w:szCs w:val="24"/>
              </w:rPr>
            </w:pPr>
            <w:r w:rsidRPr="00B459D9">
              <w:rPr>
                <w:color w:val="000000"/>
                <w:szCs w:val="24"/>
              </w:rPr>
              <w:t>21701</w:t>
            </w:r>
          </w:p>
        </w:tc>
        <w:tc>
          <w:tcPr>
            <w:tcW w:w="1083" w:type="dxa"/>
            <w:tcBorders>
              <w:top w:val="nil"/>
              <w:left w:val="nil"/>
              <w:bottom w:val="single" w:sz="4" w:space="0" w:color="000000"/>
              <w:right w:val="single" w:sz="4" w:space="0" w:color="000000"/>
            </w:tcBorders>
            <w:noWrap/>
            <w:hideMark/>
          </w:tcPr>
          <w:p w14:paraId="62DCE572" w14:textId="77777777" w:rsidR="002E7632" w:rsidRPr="00B459D9" w:rsidRDefault="002E7632" w:rsidP="002E7632">
            <w:pPr>
              <w:widowControl/>
              <w:jc w:val="center"/>
              <w:rPr>
                <w:color w:val="000000"/>
                <w:szCs w:val="24"/>
              </w:rPr>
            </w:pPr>
            <w:r w:rsidRPr="00B459D9">
              <w:rPr>
                <w:color w:val="000000"/>
                <w:szCs w:val="24"/>
              </w:rPr>
              <w:t>1.9518</w:t>
            </w:r>
          </w:p>
        </w:tc>
        <w:tc>
          <w:tcPr>
            <w:tcW w:w="981" w:type="dxa"/>
            <w:tcBorders>
              <w:top w:val="nil"/>
              <w:left w:val="nil"/>
              <w:bottom w:val="single" w:sz="4" w:space="0" w:color="000000"/>
              <w:right w:val="single" w:sz="4" w:space="0" w:color="000000"/>
            </w:tcBorders>
            <w:noWrap/>
            <w:hideMark/>
          </w:tcPr>
          <w:p w14:paraId="4F5B2BA4"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7A61BA0"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A7EBC4A" w14:textId="77777777" w:rsidR="002E7632" w:rsidRPr="00B459D9" w:rsidRDefault="002E7632" w:rsidP="002E7632">
            <w:pPr>
              <w:widowControl/>
              <w:jc w:val="center"/>
              <w:rPr>
                <w:color w:val="000000"/>
                <w:szCs w:val="24"/>
              </w:rPr>
            </w:pPr>
            <w:r w:rsidRPr="00B459D9">
              <w:rPr>
                <w:color w:val="000000"/>
                <w:szCs w:val="24"/>
              </w:rPr>
              <w:t>8</w:t>
            </w:r>
          </w:p>
        </w:tc>
        <w:tc>
          <w:tcPr>
            <w:tcW w:w="1378" w:type="dxa"/>
            <w:tcBorders>
              <w:top w:val="nil"/>
              <w:left w:val="nil"/>
              <w:bottom w:val="single" w:sz="4" w:space="0" w:color="000000"/>
              <w:right w:val="single" w:sz="4" w:space="0" w:color="000000"/>
            </w:tcBorders>
            <w:noWrap/>
            <w:hideMark/>
          </w:tcPr>
          <w:p w14:paraId="2B0A43C4" w14:textId="77777777" w:rsidR="002E7632" w:rsidRPr="00B459D9" w:rsidRDefault="002E7632" w:rsidP="002E7632">
            <w:pPr>
              <w:widowControl/>
              <w:jc w:val="center"/>
              <w:rPr>
                <w:color w:val="000000"/>
                <w:szCs w:val="24"/>
              </w:rPr>
            </w:pPr>
            <w:r w:rsidRPr="00B459D9">
              <w:rPr>
                <w:color w:val="000000"/>
                <w:szCs w:val="24"/>
              </w:rPr>
              <w:t>29,774</w:t>
            </w:r>
          </w:p>
        </w:tc>
        <w:tc>
          <w:tcPr>
            <w:tcW w:w="1423" w:type="dxa"/>
            <w:tcBorders>
              <w:top w:val="nil"/>
              <w:left w:val="nil"/>
              <w:bottom w:val="single" w:sz="4" w:space="0" w:color="000000"/>
              <w:right w:val="single" w:sz="4" w:space="0" w:color="000000"/>
            </w:tcBorders>
            <w:noWrap/>
            <w:hideMark/>
          </w:tcPr>
          <w:p w14:paraId="43D68AB9" w14:textId="77777777" w:rsidR="002E7632" w:rsidRPr="00B459D9" w:rsidRDefault="002E7632" w:rsidP="002E7632">
            <w:pPr>
              <w:widowControl/>
              <w:jc w:val="center"/>
              <w:rPr>
                <w:color w:val="000000"/>
                <w:szCs w:val="24"/>
              </w:rPr>
            </w:pPr>
            <w:r w:rsidRPr="00B459D9">
              <w:rPr>
                <w:color w:val="000000"/>
                <w:szCs w:val="24"/>
              </w:rPr>
              <w:t>124,719</w:t>
            </w:r>
          </w:p>
        </w:tc>
      </w:tr>
      <w:tr w:rsidR="002E7632" w:rsidRPr="00B459D9" w14:paraId="19607891"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B516647"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1CCD656C" w14:textId="77777777" w:rsidR="002E7632" w:rsidRPr="00B459D9" w:rsidRDefault="002E7632" w:rsidP="002E7632">
            <w:pPr>
              <w:widowControl/>
              <w:jc w:val="center"/>
              <w:rPr>
                <w:color w:val="000000"/>
                <w:szCs w:val="24"/>
              </w:rPr>
            </w:pPr>
            <w:r w:rsidRPr="00B459D9">
              <w:rPr>
                <w:color w:val="000000"/>
                <w:szCs w:val="24"/>
              </w:rPr>
              <w:t>5</w:t>
            </w:r>
          </w:p>
        </w:tc>
        <w:tc>
          <w:tcPr>
            <w:tcW w:w="1060" w:type="dxa"/>
            <w:tcBorders>
              <w:top w:val="nil"/>
              <w:left w:val="nil"/>
              <w:bottom w:val="single" w:sz="4" w:space="0" w:color="000000"/>
              <w:right w:val="single" w:sz="4" w:space="0" w:color="000000"/>
            </w:tcBorders>
            <w:noWrap/>
            <w:hideMark/>
          </w:tcPr>
          <w:p w14:paraId="0EB8997C" w14:textId="77777777" w:rsidR="002E7632" w:rsidRPr="00B459D9" w:rsidRDefault="002E7632" w:rsidP="002E7632">
            <w:pPr>
              <w:widowControl/>
              <w:jc w:val="center"/>
              <w:rPr>
                <w:color w:val="000000"/>
                <w:szCs w:val="24"/>
              </w:rPr>
            </w:pPr>
            <w:r w:rsidRPr="00B459D9">
              <w:rPr>
                <w:color w:val="000000"/>
                <w:szCs w:val="24"/>
              </w:rPr>
              <w:t>21702</w:t>
            </w:r>
          </w:p>
        </w:tc>
        <w:tc>
          <w:tcPr>
            <w:tcW w:w="1083" w:type="dxa"/>
            <w:tcBorders>
              <w:top w:val="nil"/>
              <w:left w:val="nil"/>
              <w:bottom w:val="single" w:sz="4" w:space="0" w:color="000000"/>
              <w:right w:val="single" w:sz="4" w:space="0" w:color="000000"/>
            </w:tcBorders>
            <w:noWrap/>
            <w:hideMark/>
          </w:tcPr>
          <w:p w14:paraId="5AE4D4D4" w14:textId="77777777" w:rsidR="002E7632" w:rsidRPr="00B459D9" w:rsidRDefault="002E7632" w:rsidP="002E7632">
            <w:pPr>
              <w:widowControl/>
              <w:jc w:val="center"/>
              <w:rPr>
                <w:color w:val="000000"/>
                <w:szCs w:val="24"/>
              </w:rPr>
            </w:pPr>
            <w:r w:rsidRPr="00B459D9">
              <w:rPr>
                <w:color w:val="000000"/>
                <w:szCs w:val="24"/>
              </w:rPr>
              <w:t>1.2105</w:t>
            </w:r>
          </w:p>
        </w:tc>
        <w:tc>
          <w:tcPr>
            <w:tcW w:w="981" w:type="dxa"/>
            <w:tcBorders>
              <w:top w:val="nil"/>
              <w:left w:val="nil"/>
              <w:bottom w:val="single" w:sz="4" w:space="0" w:color="000000"/>
              <w:right w:val="single" w:sz="4" w:space="0" w:color="000000"/>
            </w:tcBorders>
            <w:noWrap/>
            <w:hideMark/>
          </w:tcPr>
          <w:p w14:paraId="17C5BE5B"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8246DC5"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893E7B2"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6D2C7C4A" w14:textId="77777777" w:rsidR="002E7632" w:rsidRPr="00B459D9" w:rsidRDefault="002E7632" w:rsidP="002E7632">
            <w:pPr>
              <w:widowControl/>
              <w:jc w:val="center"/>
              <w:rPr>
                <w:color w:val="000000"/>
                <w:szCs w:val="24"/>
              </w:rPr>
            </w:pPr>
            <w:r w:rsidRPr="00B459D9">
              <w:rPr>
                <w:color w:val="000000"/>
                <w:szCs w:val="24"/>
              </w:rPr>
              <w:t>21,495</w:t>
            </w:r>
          </w:p>
        </w:tc>
        <w:tc>
          <w:tcPr>
            <w:tcW w:w="1423" w:type="dxa"/>
            <w:tcBorders>
              <w:top w:val="nil"/>
              <w:left w:val="nil"/>
              <w:bottom w:val="single" w:sz="4" w:space="0" w:color="000000"/>
              <w:right w:val="single" w:sz="4" w:space="0" w:color="000000"/>
            </w:tcBorders>
            <w:noWrap/>
            <w:hideMark/>
          </w:tcPr>
          <w:p w14:paraId="5EA920E9" w14:textId="77777777" w:rsidR="002E7632" w:rsidRPr="00B459D9" w:rsidRDefault="002E7632" w:rsidP="002E7632">
            <w:pPr>
              <w:widowControl/>
              <w:jc w:val="center"/>
              <w:rPr>
                <w:color w:val="000000"/>
                <w:szCs w:val="24"/>
              </w:rPr>
            </w:pPr>
            <w:r w:rsidRPr="00B459D9">
              <w:rPr>
                <w:color w:val="000000"/>
                <w:szCs w:val="24"/>
              </w:rPr>
              <w:t>79,399</w:t>
            </w:r>
          </w:p>
        </w:tc>
      </w:tr>
      <w:tr w:rsidR="002E7632" w:rsidRPr="00B459D9" w14:paraId="2931121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4FE1810"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42EDD8EE" w14:textId="77777777" w:rsidR="002E7632" w:rsidRPr="00B459D9" w:rsidRDefault="002E7632" w:rsidP="002E7632">
            <w:pPr>
              <w:widowControl/>
              <w:jc w:val="center"/>
              <w:rPr>
                <w:color w:val="000000"/>
                <w:szCs w:val="24"/>
              </w:rPr>
            </w:pPr>
            <w:r w:rsidRPr="00B459D9">
              <w:rPr>
                <w:color w:val="000000"/>
                <w:szCs w:val="24"/>
              </w:rPr>
              <w:t>6</w:t>
            </w:r>
          </w:p>
        </w:tc>
        <w:tc>
          <w:tcPr>
            <w:tcW w:w="1060" w:type="dxa"/>
            <w:tcBorders>
              <w:top w:val="nil"/>
              <w:left w:val="nil"/>
              <w:bottom w:val="single" w:sz="4" w:space="0" w:color="000000"/>
              <w:right w:val="single" w:sz="4" w:space="0" w:color="000000"/>
            </w:tcBorders>
            <w:noWrap/>
            <w:hideMark/>
          </w:tcPr>
          <w:p w14:paraId="39A8085D" w14:textId="77777777" w:rsidR="002E7632" w:rsidRPr="00B459D9" w:rsidRDefault="002E7632" w:rsidP="002E7632">
            <w:pPr>
              <w:widowControl/>
              <w:jc w:val="center"/>
              <w:rPr>
                <w:color w:val="000000"/>
                <w:szCs w:val="24"/>
              </w:rPr>
            </w:pPr>
            <w:r w:rsidRPr="00B459D9">
              <w:rPr>
                <w:color w:val="000000"/>
                <w:szCs w:val="24"/>
              </w:rPr>
              <w:t>21703</w:t>
            </w:r>
          </w:p>
        </w:tc>
        <w:tc>
          <w:tcPr>
            <w:tcW w:w="1083" w:type="dxa"/>
            <w:tcBorders>
              <w:top w:val="nil"/>
              <w:left w:val="nil"/>
              <w:bottom w:val="single" w:sz="4" w:space="0" w:color="000000"/>
              <w:right w:val="single" w:sz="4" w:space="0" w:color="000000"/>
            </w:tcBorders>
            <w:noWrap/>
            <w:hideMark/>
          </w:tcPr>
          <w:p w14:paraId="7E55B2D2" w14:textId="77777777" w:rsidR="002E7632" w:rsidRPr="00B459D9" w:rsidRDefault="002E7632" w:rsidP="002E7632">
            <w:pPr>
              <w:widowControl/>
              <w:jc w:val="center"/>
              <w:rPr>
                <w:color w:val="000000"/>
                <w:szCs w:val="24"/>
              </w:rPr>
            </w:pPr>
            <w:r w:rsidRPr="00B459D9">
              <w:rPr>
                <w:color w:val="000000"/>
                <w:szCs w:val="24"/>
              </w:rPr>
              <w:t>2.0491</w:t>
            </w:r>
          </w:p>
        </w:tc>
        <w:tc>
          <w:tcPr>
            <w:tcW w:w="981" w:type="dxa"/>
            <w:tcBorders>
              <w:top w:val="nil"/>
              <w:left w:val="nil"/>
              <w:bottom w:val="single" w:sz="4" w:space="0" w:color="000000"/>
              <w:right w:val="single" w:sz="4" w:space="0" w:color="000000"/>
            </w:tcBorders>
            <w:noWrap/>
            <w:hideMark/>
          </w:tcPr>
          <w:p w14:paraId="38BA16BA"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606C1E6"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C4976B6" w14:textId="77777777" w:rsidR="002E7632" w:rsidRPr="00B459D9" w:rsidRDefault="002E7632" w:rsidP="002E7632">
            <w:pPr>
              <w:widowControl/>
              <w:jc w:val="center"/>
              <w:rPr>
                <w:color w:val="000000"/>
                <w:szCs w:val="24"/>
              </w:rPr>
            </w:pPr>
            <w:r w:rsidRPr="00B459D9">
              <w:rPr>
                <w:color w:val="000000"/>
                <w:szCs w:val="24"/>
              </w:rPr>
              <w:t>10</w:t>
            </w:r>
          </w:p>
        </w:tc>
        <w:tc>
          <w:tcPr>
            <w:tcW w:w="1378" w:type="dxa"/>
            <w:tcBorders>
              <w:top w:val="nil"/>
              <w:left w:val="nil"/>
              <w:bottom w:val="single" w:sz="4" w:space="0" w:color="000000"/>
              <w:right w:val="single" w:sz="4" w:space="0" w:color="000000"/>
            </w:tcBorders>
            <w:noWrap/>
            <w:hideMark/>
          </w:tcPr>
          <w:p w14:paraId="095BFC03" w14:textId="77777777" w:rsidR="002E7632" w:rsidRPr="00B459D9" w:rsidRDefault="002E7632" w:rsidP="002E7632">
            <w:pPr>
              <w:widowControl/>
              <w:jc w:val="center"/>
              <w:rPr>
                <w:color w:val="000000"/>
                <w:szCs w:val="24"/>
              </w:rPr>
            </w:pPr>
            <w:r w:rsidRPr="00B459D9">
              <w:rPr>
                <w:color w:val="000000"/>
                <w:szCs w:val="24"/>
              </w:rPr>
              <w:t>22,910</w:t>
            </w:r>
          </w:p>
        </w:tc>
        <w:tc>
          <w:tcPr>
            <w:tcW w:w="1423" w:type="dxa"/>
            <w:tcBorders>
              <w:top w:val="nil"/>
              <w:left w:val="nil"/>
              <w:bottom w:val="single" w:sz="4" w:space="0" w:color="000000"/>
              <w:right w:val="single" w:sz="4" w:space="0" w:color="000000"/>
            </w:tcBorders>
            <w:noWrap/>
            <w:hideMark/>
          </w:tcPr>
          <w:p w14:paraId="28DFB50A" w14:textId="77777777" w:rsidR="002E7632" w:rsidRPr="00B459D9" w:rsidRDefault="002E7632" w:rsidP="002E7632">
            <w:pPr>
              <w:widowControl/>
              <w:jc w:val="center"/>
              <w:rPr>
                <w:color w:val="000000"/>
                <w:szCs w:val="24"/>
              </w:rPr>
            </w:pPr>
            <w:r w:rsidRPr="00B459D9">
              <w:rPr>
                <w:color w:val="000000"/>
                <w:szCs w:val="24"/>
              </w:rPr>
              <w:t>134,167</w:t>
            </w:r>
          </w:p>
        </w:tc>
      </w:tr>
      <w:tr w:rsidR="002E7632" w:rsidRPr="00B459D9" w14:paraId="508A280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A8F741D"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4C66571F" w14:textId="77777777" w:rsidR="002E7632" w:rsidRPr="00B459D9" w:rsidRDefault="002E7632" w:rsidP="002E7632">
            <w:pPr>
              <w:widowControl/>
              <w:jc w:val="center"/>
              <w:rPr>
                <w:color w:val="000000"/>
                <w:szCs w:val="24"/>
              </w:rPr>
            </w:pPr>
            <w:r w:rsidRPr="00B459D9">
              <w:rPr>
                <w:color w:val="000000"/>
                <w:szCs w:val="24"/>
              </w:rPr>
              <w:t>7</w:t>
            </w:r>
          </w:p>
        </w:tc>
        <w:tc>
          <w:tcPr>
            <w:tcW w:w="1060" w:type="dxa"/>
            <w:tcBorders>
              <w:top w:val="nil"/>
              <w:left w:val="nil"/>
              <w:bottom w:val="single" w:sz="4" w:space="0" w:color="000000"/>
              <w:right w:val="single" w:sz="4" w:space="0" w:color="000000"/>
            </w:tcBorders>
            <w:noWrap/>
            <w:hideMark/>
          </w:tcPr>
          <w:p w14:paraId="0D293142" w14:textId="77777777" w:rsidR="002E7632" w:rsidRPr="00B459D9" w:rsidRDefault="002E7632" w:rsidP="002E7632">
            <w:pPr>
              <w:widowControl/>
              <w:jc w:val="center"/>
              <w:rPr>
                <w:color w:val="000000"/>
                <w:szCs w:val="24"/>
              </w:rPr>
            </w:pPr>
            <w:r w:rsidRPr="00B459D9">
              <w:rPr>
                <w:color w:val="000000"/>
                <w:szCs w:val="24"/>
              </w:rPr>
              <w:t>21704</w:t>
            </w:r>
          </w:p>
        </w:tc>
        <w:tc>
          <w:tcPr>
            <w:tcW w:w="1083" w:type="dxa"/>
            <w:tcBorders>
              <w:top w:val="nil"/>
              <w:left w:val="nil"/>
              <w:bottom w:val="single" w:sz="4" w:space="0" w:color="000000"/>
              <w:right w:val="single" w:sz="4" w:space="0" w:color="000000"/>
            </w:tcBorders>
            <w:noWrap/>
            <w:hideMark/>
          </w:tcPr>
          <w:p w14:paraId="00536129" w14:textId="77777777" w:rsidR="002E7632" w:rsidRPr="00B459D9" w:rsidRDefault="002E7632" w:rsidP="002E7632">
            <w:pPr>
              <w:widowControl/>
              <w:jc w:val="center"/>
              <w:rPr>
                <w:color w:val="000000"/>
                <w:szCs w:val="24"/>
              </w:rPr>
            </w:pPr>
            <w:r w:rsidRPr="00B459D9">
              <w:rPr>
                <w:color w:val="000000"/>
                <w:szCs w:val="24"/>
              </w:rPr>
              <w:t>1.3250</w:t>
            </w:r>
          </w:p>
        </w:tc>
        <w:tc>
          <w:tcPr>
            <w:tcW w:w="981" w:type="dxa"/>
            <w:tcBorders>
              <w:top w:val="nil"/>
              <w:left w:val="nil"/>
              <w:bottom w:val="single" w:sz="4" w:space="0" w:color="000000"/>
              <w:right w:val="single" w:sz="4" w:space="0" w:color="000000"/>
            </w:tcBorders>
            <w:noWrap/>
            <w:hideMark/>
          </w:tcPr>
          <w:p w14:paraId="19C30D81"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AE9DCC3"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8C71750"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78D62875" w14:textId="77777777" w:rsidR="002E7632" w:rsidRPr="00B459D9" w:rsidRDefault="002E7632" w:rsidP="002E7632">
            <w:pPr>
              <w:widowControl/>
              <w:jc w:val="center"/>
              <w:rPr>
                <w:color w:val="000000"/>
                <w:szCs w:val="24"/>
              </w:rPr>
            </w:pPr>
            <w:r w:rsidRPr="00B459D9">
              <w:rPr>
                <w:color w:val="000000"/>
                <w:szCs w:val="24"/>
              </w:rPr>
              <w:t>14,286</w:t>
            </w:r>
          </w:p>
        </w:tc>
        <w:tc>
          <w:tcPr>
            <w:tcW w:w="1423" w:type="dxa"/>
            <w:tcBorders>
              <w:top w:val="nil"/>
              <w:left w:val="nil"/>
              <w:bottom w:val="single" w:sz="4" w:space="0" w:color="000000"/>
              <w:right w:val="single" w:sz="4" w:space="0" w:color="000000"/>
            </w:tcBorders>
            <w:noWrap/>
            <w:hideMark/>
          </w:tcPr>
          <w:p w14:paraId="4ADB0CE2" w14:textId="77777777" w:rsidR="002E7632" w:rsidRPr="00B459D9" w:rsidRDefault="002E7632" w:rsidP="002E7632">
            <w:pPr>
              <w:widowControl/>
              <w:jc w:val="center"/>
              <w:rPr>
                <w:color w:val="000000"/>
                <w:szCs w:val="24"/>
              </w:rPr>
            </w:pPr>
            <w:r w:rsidRPr="00B459D9">
              <w:rPr>
                <w:color w:val="000000"/>
                <w:szCs w:val="24"/>
              </w:rPr>
              <w:t>81,520</w:t>
            </w:r>
          </w:p>
        </w:tc>
      </w:tr>
      <w:tr w:rsidR="002E7632" w:rsidRPr="00B459D9" w14:paraId="49A0576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F2E3390"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0A7CFCCC" w14:textId="77777777" w:rsidR="002E7632" w:rsidRPr="00B459D9" w:rsidRDefault="002E7632" w:rsidP="002E7632">
            <w:pPr>
              <w:widowControl/>
              <w:jc w:val="center"/>
              <w:rPr>
                <w:color w:val="000000"/>
                <w:szCs w:val="24"/>
              </w:rPr>
            </w:pPr>
            <w:r w:rsidRPr="00B459D9">
              <w:rPr>
                <w:color w:val="000000"/>
                <w:szCs w:val="24"/>
              </w:rPr>
              <w:t>8</w:t>
            </w:r>
          </w:p>
        </w:tc>
        <w:tc>
          <w:tcPr>
            <w:tcW w:w="1060" w:type="dxa"/>
            <w:tcBorders>
              <w:top w:val="nil"/>
              <w:left w:val="nil"/>
              <w:bottom w:val="single" w:sz="4" w:space="0" w:color="000000"/>
              <w:right w:val="single" w:sz="4" w:space="0" w:color="000000"/>
            </w:tcBorders>
            <w:noWrap/>
            <w:hideMark/>
          </w:tcPr>
          <w:p w14:paraId="77FADDA5" w14:textId="77777777" w:rsidR="002E7632" w:rsidRPr="00B459D9" w:rsidRDefault="002E7632" w:rsidP="002E7632">
            <w:pPr>
              <w:widowControl/>
              <w:jc w:val="center"/>
              <w:rPr>
                <w:color w:val="000000"/>
                <w:szCs w:val="24"/>
              </w:rPr>
            </w:pPr>
            <w:r w:rsidRPr="00B459D9">
              <w:rPr>
                <w:color w:val="000000"/>
                <w:szCs w:val="24"/>
              </w:rPr>
              <w:t>20901</w:t>
            </w:r>
          </w:p>
        </w:tc>
        <w:tc>
          <w:tcPr>
            <w:tcW w:w="1083" w:type="dxa"/>
            <w:tcBorders>
              <w:top w:val="nil"/>
              <w:left w:val="nil"/>
              <w:bottom w:val="single" w:sz="4" w:space="0" w:color="000000"/>
              <w:right w:val="single" w:sz="4" w:space="0" w:color="000000"/>
            </w:tcBorders>
            <w:noWrap/>
            <w:hideMark/>
          </w:tcPr>
          <w:p w14:paraId="6E160457" w14:textId="77777777" w:rsidR="002E7632" w:rsidRPr="00B459D9" w:rsidRDefault="002E7632" w:rsidP="002E7632">
            <w:pPr>
              <w:widowControl/>
              <w:jc w:val="center"/>
              <w:rPr>
                <w:color w:val="000000"/>
                <w:szCs w:val="24"/>
              </w:rPr>
            </w:pPr>
            <w:r w:rsidRPr="00B459D9">
              <w:rPr>
                <w:color w:val="000000"/>
                <w:szCs w:val="24"/>
              </w:rPr>
              <w:t>3.0767</w:t>
            </w:r>
          </w:p>
        </w:tc>
        <w:tc>
          <w:tcPr>
            <w:tcW w:w="981" w:type="dxa"/>
            <w:tcBorders>
              <w:top w:val="nil"/>
              <w:left w:val="nil"/>
              <w:bottom w:val="single" w:sz="4" w:space="0" w:color="000000"/>
              <w:right w:val="single" w:sz="4" w:space="0" w:color="000000"/>
            </w:tcBorders>
            <w:noWrap/>
            <w:hideMark/>
          </w:tcPr>
          <w:p w14:paraId="5DB1721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B73D41E"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59D8055" w14:textId="77777777" w:rsidR="002E7632" w:rsidRPr="00B459D9" w:rsidRDefault="002E7632" w:rsidP="002E7632">
            <w:pPr>
              <w:widowControl/>
              <w:jc w:val="center"/>
              <w:rPr>
                <w:color w:val="000000"/>
                <w:szCs w:val="24"/>
              </w:rPr>
            </w:pPr>
            <w:r w:rsidRPr="00B459D9">
              <w:rPr>
                <w:color w:val="000000"/>
                <w:szCs w:val="24"/>
              </w:rPr>
              <w:t>7</w:t>
            </w:r>
          </w:p>
        </w:tc>
        <w:tc>
          <w:tcPr>
            <w:tcW w:w="1378" w:type="dxa"/>
            <w:tcBorders>
              <w:top w:val="nil"/>
              <w:left w:val="nil"/>
              <w:bottom w:val="single" w:sz="4" w:space="0" w:color="000000"/>
              <w:right w:val="single" w:sz="4" w:space="0" w:color="000000"/>
            </w:tcBorders>
            <w:noWrap/>
            <w:hideMark/>
          </w:tcPr>
          <w:p w14:paraId="2650F30E" w14:textId="77777777" w:rsidR="002E7632" w:rsidRPr="00B459D9" w:rsidRDefault="002E7632" w:rsidP="002E7632">
            <w:pPr>
              <w:widowControl/>
              <w:jc w:val="center"/>
              <w:rPr>
                <w:color w:val="000000"/>
                <w:szCs w:val="24"/>
              </w:rPr>
            </w:pPr>
            <w:r w:rsidRPr="00B459D9">
              <w:rPr>
                <w:color w:val="000000"/>
                <w:szCs w:val="24"/>
              </w:rPr>
              <w:t>76,931</w:t>
            </w:r>
          </w:p>
        </w:tc>
        <w:tc>
          <w:tcPr>
            <w:tcW w:w="1423" w:type="dxa"/>
            <w:tcBorders>
              <w:top w:val="nil"/>
              <w:left w:val="nil"/>
              <w:bottom w:val="single" w:sz="4" w:space="0" w:color="000000"/>
              <w:right w:val="single" w:sz="4" w:space="0" w:color="000000"/>
            </w:tcBorders>
            <w:noWrap/>
            <w:hideMark/>
          </w:tcPr>
          <w:p w14:paraId="0A892014" w14:textId="77777777" w:rsidR="002E7632" w:rsidRPr="00B459D9" w:rsidRDefault="002E7632" w:rsidP="002E7632">
            <w:pPr>
              <w:widowControl/>
              <w:jc w:val="center"/>
              <w:rPr>
                <w:color w:val="000000"/>
                <w:szCs w:val="24"/>
              </w:rPr>
            </w:pPr>
            <w:r w:rsidRPr="00B459D9">
              <w:rPr>
                <w:color w:val="000000"/>
                <w:szCs w:val="24"/>
              </w:rPr>
              <w:t>199,556</w:t>
            </w:r>
          </w:p>
        </w:tc>
      </w:tr>
      <w:tr w:rsidR="002E7632" w:rsidRPr="00B459D9" w14:paraId="7795660D"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7454CAE"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289B6F47" w14:textId="77777777" w:rsidR="002E7632" w:rsidRPr="00B459D9" w:rsidRDefault="002E7632" w:rsidP="002E7632">
            <w:pPr>
              <w:widowControl/>
              <w:jc w:val="center"/>
              <w:rPr>
                <w:color w:val="000000"/>
                <w:szCs w:val="24"/>
              </w:rPr>
            </w:pPr>
            <w:r w:rsidRPr="00B459D9">
              <w:rPr>
                <w:color w:val="000000"/>
                <w:szCs w:val="24"/>
              </w:rPr>
              <w:t>9</w:t>
            </w:r>
          </w:p>
        </w:tc>
        <w:tc>
          <w:tcPr>
            <w:tcW w:w="1060" w:type="dxa"/>
            <w:tcBorders>
              <w:top w:val="nil"/>
              <w:left w:val="nil"/>
              <w:bottom w:val="single" w:sz="4" w:space="0" w:color="000000"/>
              <w:right w:val="single" w:sz="4" w:space="0" w:color="000000"/>
            </w:tcBorders>
            <w:noWrap/>
            <w:hideMark/>
          </w:tcPr>
          <w:p w14:paraId="6E08B5E1" w14:textId="77777777" w:rsidR="002E7632" w:rsidRPr="00B459D9" w:rsidRDefault="002E7632" w:rsidP="002E7632">
            <w:pPr>
              <w:widowControl/>
              <w:jc w:val="center"/>
              <w:rPr>
                <w:color w:val="000000"/>
                <w:szCs w:val="24"/>
              </w:rPr>
            </w:pPr>
            <w:r w:rsidRPr="00B459D9">
              <w:rPr>
                <w:color w:val="000000"/>
                <w:szCs w:val="24"/>
              </w:rPr>
              <w:t>20907</w:t>
            </w:r>
          </w:p>
        </w:tc>
        <w:tc>
          <w:tcPr>
            <w:tcW w:w="1083" w:type="dxa"/>
            <w:tcBorders>
              <w:top w:val="nil"/>
              <w:left w:val="nil"/>
              <w:bottom w:val="single" w:sz="4" w:space="0" w:color="000000"/>
              <w:right w:val="single" w:sz="4" w:space="0" w:color="000000"/>
            </w:tcBorders>
            <w:noWrap/>
            <w:hideMark/>
          </w:tcPr>
          <w:p w14:paraId="5F3676B1" w14:textId="77777777" w:rsidR="002E7632" w:rsidRPr="00B459D9" w:rsidRDefault="002E7632" w:rsidP="002E7632">
            <w:pPr>
              <w:widowControl/>
              <w:jc w:val="center"/>
              <w:rPr>
                <w:color w:val="000000"/>
                <w:szCs w:val="24"/>
              </w:rPr>
            </w:pPr>
            <w:r w:rsidRPr="00B459D9">
              <w:rPr>
                <w:color w:val="000000"/>
                <w:szCs w:val="24"/>
              </w:rPr>
              <w:t>4.0632</w:t>
            </w:r>
          </w:p>
        </w:tc>
        <w:tc>
          <w:tcPr>
            <w:tcW w:w="981" w:type="dxa"/>
            <w:tcBorders>
              <w:top w:val="nil"/>
              <w:left w:val="nil"/>
              <w:bottom w:val="single" w:sz="4" w:space="0" w:color="000000"/>
              <w:right w:val="single" w:sz="4" w:space="0" w:color="000000"/>
            </w:tcBorders>
            <w:noWrap/>
            <w:hideMark/>
          </w:tcPr>
          <w:p w14:paraId="47744B2D"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374E63F"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6B1E41D" w14:textId="77777777" w:rsidR="002E7632" w:rsidRPr="00B459D9" w:rsidRDefault="002E7632" w:rsidP="002E7632">
            <w:pPr>
              <w:widowControl/>
              <w:jc w:val="center"/>
              <w:rPr>
                <w:color w:val="000000"/>
                <w:szCs w:val="24"/>
              </w:rPr>
            </w:pPr>
            <w:r w:rsidRPr="00B459D9">
              <w:rPr>
                <w:color w:val="000000"/>
                <w:szCs w:val="24"/>
              </w:rPr>
              <w:t>7</w:t>
            </w:r>
          </w:p>
        </w:tc>
        <w:tc>
          <w:tcPr>
            <w:tcW w:w="1378" w:type="dxa"/>
            <w:tcBorders>
              <w:top w:val="nil"/>
              <w:left w:val="nil"/>
              <w:bottom w:val="single" w:sz="4" w:space="0" w:color="000000"/>
              <w:right w:val="single" w:sz="4" w:space="0" w:color="000000"/>
            </w:tcBorders>
            <w:noWrap/>
            <w:hideMark/>
          </w:tcPr>
          <w:p w14:paraId="31891596" w14:textId="77777777" w:rsidR="002E7632" w:rsidRPr="00B459D9" w:rsidRDefault="002E7632" w:rsidP="002E7632">
            <w:pPr>
              <w:widowControl/>
              <w:jc w:val="center"/>
              <w:rPr>
                <w:color w:val="000000"/>
                <w:szCs w:val="24"/>
              </w:rPr>
            </w:pPr>
            <w:r w:rsidRPr="00B459D9">
              <w:rPr>
                <w:color w:val="000000"/>
                <w:szCs w:val="24"/>
              </w:rPr>
              <w:t>111,147</w:t>
            </w:r>
          </w:p>
        </w:tc>
        <w:tc>
          <w:tcPr>
            <w:tcW w:w="1423" w:type="dxa"/>
            <w:tcBorders>
              <w:top w:val="nil"/>
              <w:left w:val="nil"/>
              <w:bottom w:val="single" w:sz="4" w:space="0" w:color="000000"/>
              <w:right w:val="single" w:sz="4" w:space="0" w:color="000000"/>
            </w:tcBorders>
            <w:noWrap/>
            <w:hideMark/>
          </w:tcPr>
          <w:p w14:paraId="730DE84A" w14:textId="77777777" w:rsidR="002E7632" w:rsidRPr="00B459D9" w:rsidRDefault="002E7632" w:rsidP="002E7632">
            <w:pPr>
              <w:widowControl/>
              <w:jc w:val="center"/>
              <w:rPr>
                <w:color w:val="000000"/>
                <w:szCs w:val="24"/>
              </w:rPr>
            </w:pPr>
            <w:r w:rsidRPr="00B459D9">
              <w:rPr>
                <w:color w:val="000000"/>
                <w:szCs w:val="24"/>
              </w:rPr>
              <w:t>266,189</w:t>
            </w:r>
          </w:p>
        </w:tc>
      </w:tr>
      <w:tr w:rsidR="002E7632" w:rsidRPr="00B459D9" w14:paraId="75CD2B71"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978F4A3"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704DEB0D" w14:textId="77777777" w:rsidR="002E7632" w:rsidRPr="00B459D9" w:rsidRDefault="002E7632" w:rsidP="002E7632">
            <w:pPr>
              <w:widowControl/>
              <w:jc w:val="center"/>
              <w:rPr>
                <w:color w:val="000000"/>
                <w:szCs w:val="24"/>
              </w:rPr>
            </w:pPr>
            <w:r w:rsidRPr="00B459D9">
              <w:rPr>
                <w:color w:val="000000"/>
                <w:szCs w:val="24"/>
              </w:rPr>
              <w:t>10</w:t>
            </w:r>
          </w:p>
        </w:tc>
        <w:tc>
          <w:tcPr>
            <w:tcW w:w="1060" w:type="dxa"/>
            <w:tcBorders>
              <w:top w:val="nil"/>
              <w:left w:val="nil"/>
              <w:bottom w:val="single" w:sz="4" w:space="0" w:color="000000"/>
              <w:right w:val="single" w:sz="4" w:space="0" w:color="000000"/>
            </w:tcBorders>
            <w:noWrap/>
            <w:hideMark/>
          </w:tcPr>
          <w:p w14:paraId="783F49C1" w14:textId="77777777" w:rsidR="002E7632" w:rsidRPr="00B459D9" w:rsidRDefault="002E7632" w:rsidP="002E7632">
            <w:pPr>
              <w:widowControl/>
              <w:jc w:val="center"/>
              <w:rPr>
                <w:color w:val="000000"/>
                <w:szCs w:val="24"/>
              </w:rPr>
            </w:pPr>
            <w:r w:rsidRPr="00B459D9">
              <w:rPr>
                <w:color w:val="000000"/>
                <w:szCs w:val="24"/>
              </w:rPr>
              <w:t>20902</w:t>
            </w:r>
          </w:p>
        </w:tc>
        <w:tc>
          <w:tcPr>
            <w:tcW w:w="1083" w:type="dxa"/>
            <w:tcBorders>
              <w:top w:val="nil"/>
              <w:left w:val="nil"/>
              <w:bottom w:val="single" w:sz="4" w:space="0" w:color="000000"/>
              <w:right w:val="single" w:sz="4" w:space="0" w:color="000000"/>
            </w:tcBorders>
            <w:noWrap/>
            <w:hideMark/>
          </w:tcPr>
          <w:p w14:paraId="2EFD7104" w14:textId="77777777" w:rsidR="002E7632" w:rsidRPr="00B459D9" w:rsidRDefault="002E7632" w:rsidP="002E7632">
            <w:pPr>
              <w:widowControl/>
              <w:jc w:val="center"/>
              <w:rPr>
                <w:color w:val="000000"/>
                <w:szCs w:val="24"/>
              </w:rPr>
            </w:pPr>
            <w:r w:rsidRPr="00B459D9">
              <w:rPr>
                <w:color w:val="000000"/>
                <w:szCs w:val="24"/>
              </w:rPr>
              <w:t>2.5521</w:t>
            </w:r>
          </w:p>
        </w:tc>
        <w:tc>
          <w:tcPr>
            <w:tcW w:w="981" w:type="dxa"/>
            <w:tcBorders>
              <w:top w:val="nil"/>
              <w:left w:val="nil"/>
              <w:bottom w:val="single" w:sz="4" w:space="0" w:color="000000"/>
              <w:right w:val="single" w:sz="4" w:space="0" w:color="000000"/>
            </w:tcBorders>
            <w:noWrap/>
            <w:hideMark/>
          </w:tcPr>
          <w:p w14:paraId="4BE582B0"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ED38AC8"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47FE343"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493E5B8E" w14:textId="77777777" w:rsidR="002E7632" w:rsidRPr="00B459D9" w:rsidRDefault="002E7632" w:rsidP="002E7632">
            <w:pPr>
              <w:widowControl/>
              <w:jc w:val="center"/>
              <w:rPr>
                <w:color w:val="000000"/>
                <w:szCs w:val="24"/>
              </w:rPr>
            </w:pPr>
            <w:r w:rsidRPr="00B459D9">
              <w:rPr>
                <w:color w:val="000000"/>
                <w:szCs w:val="24"/>
              </w:rPr>
              <w:t>63,471</w:t>
            </w:r>
          </w:p>
        </w:tc>
        <w:tc>
          <w:tcPr>
            <w:tcW w:w="1423" w:type="dxa"/>
            <w:tcBorders>
              <w:top w:val="nil"/>
              <w:left w:val="nil"/>
              <w:bottom w:val="single" w:sz="4" w:space="0" w:color="000000"/>
              <w:right w:val="single" w:sz="4" w:space="0" w:color="000000"/>
            </w:tcBorders>
            <w:noWrap/>
            <w:hideMark/>
          </w:tcPr>
          <w:p w14:paraId="784B24BC" w14:textId="77777777" w:rsidR="002E7632" w:rsidRPr="00B459D9" w:rsidRDefault="002E7632" w:rsidP="002E7632">
            <w:pPr>
              <w:widowControl/>
              <w:jc w:val="center"/>
              <w:rPr>
                <w:color w:val="000000"/>
                <w:szCs w:val="24"/>
              </w:rPr>
            </w:pPr>
            <w:r w:rsidRPr="00B459D9">
              <w:rPr>
                <w:color w:val="000000"/>
                <w:szCs w:val="24"/>
              </w:rPr>
              <w:t>150,466</w:t>
            </w:r>
          </w:p>
        </w:tc>
      </w:tr>
      <w:tr w:rsidR="002E7632" w:rsidRPr="00B459D9" w14:paraId="1CF06B9E"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B0884A9"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70D635E9" w14:textId="77777777" w:rsidR="002E7632" w:rsidRPr="00B459D9" w:rsidRDefault="002E7632" w:rsidP="002E7632">
            <w:pPr>
              <w:widowControl/>
              <w:jc w:val="center"/>
              <w:rPr>
                <w:color w:val="000000"/>
                <w:szCs w:val="24"/>
              </w:rPr>
            </w:pPr>
            <w:r w:rsidRPr="00B459D9">
              <w:rPr>
                <w:color w:val="000000"/>
                <w:szCs w:val="24"/>
              </w:rPr>
              <w:t>11</w:t>
            </w:r>
          </w:p>
        </w:tc>
        <w:tc>
          <w:tcPr>
            <w:tcW w:w="1060" w:type="dxa"/>
            <w:tcBorders>
              <w:top w:val="nil"/>
              <w:left w:val="nil"/>
              <w:bottom w:val="single" w:sz="4" w:space="0" w:color="000000"/>
              <w:right w:val="single" w:sz="4" w:space="0" w:color="000000"/>
            </w:tcBorders>
            <w:noWrap/>
            <w:hideMark/>
          </w:tcPr>
          <w:p w14:paraId="64DF28C6" w14:textId="77777777" w:rsidR="002E7632" w:rsidRPr="00B459D9" w:rsidRDefault="002E7632" w:rsidP="002E7632">
            <w:pPr>
              <w:widowControl/>
              <w:jc w:val="center"/>
              <w:rPr>
                <w:color w:val="000000"/>
                <w:szCs w:val="24"/>
              </w:rPr>
            </w:pPr>
            <w:r w:rsidRPr="00B459D9">
              <w:rPr>
                <w:color w:val="000000"/>
                <w:szCs w:val="24"/>
              </w:rPr>
              <w:t>20908</w:t>
            </w:r>
          </w:p>
        </w:tc>
        <w:tc>
          <w:tcPr>
            <w:tcW w:w="1083" w:type="dxa"/>
            <w:tcBorders>
              <w:top w:val="nil"/>
              <w:left w:val="nil"/>
              <w:bottom w:val="single" w:sz="4" w:space="0" w:color="000000"/>
              <w:right w:val="single" w:sz="4" w:space="0" w:color="000000"/>
            </w:tcBorders>
            <w:noWrap/>
            <w:hideMark/>
          </w:tcPr>
          <w:p w14:paraId="602C1AF4" w14:textId="77777777" w:rsidR="002E7632" w:rsidRPr="00B459D9" w:rsidRDefault="002E7632" w:rsidP="002E7632">
            <w:pPr>
              <w:widowControl/>
              <w:jc w:val="center"/>
              <w:rPr>
                <w:color w:val="000000"/>
                <w:szCs w:val="24"/>
              </w:rPr>
            </w:pPr>
            <w:r w:rsidRPr="00B459D9">
              <w:rPr>
                <w:color w:val="000000"/>
                <w:szCs w:val="24"/>
              </w:rPr>
              <w:t>3.6233</w:t>
            </w:r>
          </w:p>
        </w:tc>
        <w:tc>
          <w:tcPr>
            <w:tcW w:w="981" w:type="dxa"/>
            <w:tcBorders>
              <w:top w:val="nil"/>
              <w:left w:val="nil"/>
              <w:bottom w:val="single" w:sz="4" w:space="0" w:color="000000"/>
              <w:right w:val="single" w:sz="4" w:space="0" w:color="000000"/>
            </w:tcBorders>
            <w:noWrap/>
            <w:hideMark/>
          </w:tcPr>
          <w:p w14:paraId="1712F97B"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DF99A4E"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BA18C22"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7F89E078" w14:textId="77777777" w:rsidR="002E7632" w:rsidRPr="00B459D9" w:rsidRDefault="002E7632" w:rsidP="002E7632">
            <w:pPr>
              <w:widowControl/>
              <w:jc w:val="center"/>
              <w:rPr>
                <w:color w:val="000000"/>
                <w:szCs w:val="24"/>
              </w:rPr>
            </w:pPr>
            <w:r w:rsidRPr="00B459D9">
              <w:rPr>
                <w:color w:val="000000"/>
                <w:szCs w:val="24"/>
              </w:rPr>
              <w:t>87,045</w:t>
            </w:r>
          </w:p>
        </w:tc>
        <w:tc>
          <w:tcPr>
            <w:tcW w:w="1423" w:type="dxa"/>
            <w:tcBorders>
              <w:top w:val="nil"/>
              <w:left w:val="nil"/>
              <w:bottom w:val="single" w:sz="4" w:space="0" w:color="000000"/>
              <w:right w:val="single" w:sz="4" w:space="0" w:color="000000"/>
            </w:tcBorders>
            <w:noWrap/>
            <w:hideMark/>
          </w:tcPr>
          <w:p w14:paraId="67755FFD" w14:textId="77777777" w:rsidR="002E7632" w:rsidRPr="00B459D9" w:rsidRDefault="002E7632" w:rsidP="002E7632">
            <w:pPr>
              <w:widowControl/>
              <w:jc w:val="center"/>
              <w:rPr>
                <w:color w:val="000000"/>
                <w:szCs w:val="24"/>
              </w:rPr>
            </w:pPr>
            <w:r w:rsidRPr="00B459D9">
              <w:rPr>
                <w:color w:val="000000"/>
                <w:szCs w:val="24"/>
              </w:rPr>
              <w:t>215,941</w:t>
            </w:r>
          </w:p>
        </w:tc>
      </w:tr>
      <w:tr w:rsidR="002E7632" w:rsidRPr="00B459D9" w14:paraId="67079E9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E5D45CB"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6B4B5BD4" w14:textId="77777777" w:rsidR="002E7632" w:rsidRPr="00B459D9" w:rsidRDefault="002E7632" w:rsidP="002E7632">
            <w:pPr>
              <w:widowControl/>
              <w:jc w:val="center"/>
              <w:rPr>
                <w:color w:val="000000"/>
                <w:szCs w:val="24"/>
              </w:rPr>
            </w:pPr>
            <w:r w:rsidRPr="00B459D9">
              <w:rPr>
                <w:color w:val="000000"/>
                <w:szCs w:val="24"/>
              </w:rPr>
              <w:t>12</w:t>
            </w:r>
          </w:p>
        </w:tc>
        <w:tc>
          <w:tcPr>
            <w:tcW w:w="1060" w:type="dxa"/>
            <w:tcBorders>
              <w:top w:val="nil"/>
              <w:left w:val="nil"/>
              <w:bottom w:val="single" w:sz="4" w:space="0" w:color="000000"/>
              <w:right w:val="single" w:sz="4" w:space="0" w:color="000000"/>
            </w:tcBorders>
            <w:noWrap/>
            <w:hideMark/>
          </w:tcPr>
          <w:p w14:paraId="450EC11C" w14:textId="77777777" w:rsidR="002E7632" w:rsidRPr="00B459D9" w:rsidRDefault="002E7632" w:rsidP="002E7632">
            <w:pPr>
              <w:widowControl/>
              <w:jc w:val="center"/>
              <w:rPr>
                <w:color w:val="000000"/>
                <w:szCs w:val="24"/>
              </w:rPr>
            </w:pPr>
            <w:r w:rsidRPr="00B459D9">
              <w:rPr>
                <w:color w:val="000000"/>
                <w:szCs w:val="24"/>
              </w:rPr>
              <w:t>20903</w:t>
            </w:r>
          </w:p>
        </w:tc>
        <w:tc>
          <w:tcPr>
            <w:tcW w:w="1083" w:type="dxa"/>
            <w:tcBorders>
              <w:top w:val="nil"/>
              <w:left w:val="nil"/>
              <w:bottom w:val="single" w:sz="4" w:space="0" w:color="000000"/>
              <w:right w:val="single" w:sz="4" w:space="0" w:color="000000"/>
            </w:tcBorders>
            <w:noWrap/>
            <w:hideMark/>
          </w:tcPr>
          <w:p w14:paraId="62133AFE" w14:textId="77777777" w:rsidR="002E7632" w:rsidRPr="00B459D9" w:rsidRDefault="002E7632" w:rsidP="002E7632">
            <w:pPr>
              <w:widowControl/>
              <w:jc w:val="center"/>
              <w:rPr>
                <w:color w:val="000000"/>
                <w:szCs w:val="24"/>
              </w:rPr>
            </w:pPr>
            <w:r w:rsidRPr="00B459D9">
              <w:rPr>
                <w:color w:val="000000"/>
                <w:szCs w:val="24"/>
              </w:rPr>
              <w:t>2.1520</w:t>
            </w:r>
          </w:p>
        </w:tc>
        <w:tc>
          <w:tcPr>
            <w:tcW w:w="981" w:type="dxa"/>
            <w:tcBorders>
              <w:top w:val="nil"/>
              <w:left w:val="nil"/>
              <w:bottom w:val="single" w:sz="4" w:space="0" w:color="000000"/>
              <w:right w:val="single" w:sz="4" w:space="0" w:color="000000"/>
            </w:tcBorders>
            <w:noWrap/>
            <w:hideMark/>
          </w:tcPr>
          <w:p w14:paraId="16CB0ABA"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6673CFE"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19B9153"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0822E7B6" w14:textId="77777777" w:rsidR="002E7632" w:rsidRPr="00B459D9" w:rsidRDefault="002E7632" w:rsidP="002E7632">
            <w:pPr>
              <w:widowControl/>
              <w:jc w:val="center"/>
              <w:rPr>
                <w:color w:val="000000"/>
                <w:szCs w:val="24"/>
              </w:rPr>
            </w:pPr>
            <w:r w:rsidRPr="00B459D9">
              <w:rPr>
                <w:color w:val="000000"/>
                <w:szCs w:val="24"/>
              </w:rPr>
              <w:t>89,017</w:t>
            </w:r>
          </w:p>
        </w:tc>
        <w:tc>
          <w:tcPr>
            <w:tcW w:w="1423" w:type="dxa"/>
            <w:tcBorders>
              <w:top w:val="nil"/>
              <w:left w:val="nil"/>
              <w:bottom w:val="single" w:sz="4" w:space="0" w:color="000000"/>
              <w:right w:val="single" w:sz="4" w:space="0" w:color="000000"/>
            </w:tcBorders>
            <w:noWrap/>
            <w:hideMark/>
          </w:tcPr>
          <w:p w14:paraId="3E1FDA54" w14:textId="77777777" w:rsidR="002E7632" w:rsidRPr="00B459D9" w:rsidRDefault="002E7632" w:rsidP="002E7632">
            <w:pPr>
              <w:widowControl/>
              <w:jc w:val="center"/>
              <w:rPr>
                <w:color w:val="000000"/>
                <w:szCs w:val="24"/>
              </w:rPr>
            </w:pPr>
            <w:r w:rsidRPr="00B459D9">
              <w:rPr>
                <w:color w:val="000000"/>
                <w:szCs w:val="24"/>
              </w:rPr>
              <w:t>128,061</w:t>
            </w:r>
          </w:p>
        </w:tc>
      </w:tr>
      <w:tr w:rsidR="002E7632" w:rsidRPr="00B459D9" w14:paraId="28E1E0D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A5C9533"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3CD486CA" w14:textId="77777777" w:rsidR="002E7632" w:rsidRPr="00B459D9" w:rsidRDefault="002E7632" w:rsidP="002E7632">
            <w:pPr>
              <w:widowControl/>
              <w:jc w:val="center"/>
              <w:rPr>
                <w:color w:val="000000"/>
                <w:szCs w:val="24"/>
              </w:rPr>
            </w:pPr>
            <w:r w:rsidRPr="00B459D9">
              <w:rPr>
                <w:color w:val="000000"/>
                <w:szCs w:val="24"/>
              </w:rPr>
              <w:t>13</w:t>
            </w:r>
          </w:p>
        </w:tc>
        <w:tc>
          <w:tcPr>
            <w:tcW w:w="1060" w:type="dxa"/>
            <w:tcBorders>
              <w:top w:val="nil"/>
              <w:left w:val="nil"/>
              <w:bottom w:val="single" w:sz="4" w:space="0" w:color="000000"/>
              <w:right w:val="single" w:sz="4" w:space="0" w:color="000000"/>
            </w:tcBorders>
            <w:noWrap/>
            <w:hideMark/>
          </w:tcPr>
          <w:p w14:paraId="4043D53D" w14:textId="77777777" w:rsidR="002E7632" w:rsidRPr="00B459D9" w:rsidRDefault="002E7632" w:rsidP="002E7632">
            <w:pPr>
              <w:widowControl/>
              <w:jc w:val="center"/>
              <w:rPr>
                <w:color w:val="000000"/>
                <w:szCs w:val="24"/>
              </w:rPr>
            </w:pPr>
            <w:r w:rsidRPr="00B459D9">
              <w:rPr>
                <w:color w:val="000000"/>
                <w:szCs w:val="24"/>
              </w:rPr>
              <w:t>20904</w:t>
            </w:r>
          </w:p>
        </w:tc>
        <w:tc>
          <w:tcPr>
            <w:tcW w:w="1083" w:type="dxa"/>
            <w:tcBorders>
              <w:top w:val="nil"/>
              <w:left w:val="nil"/>
              <w:bottom w:val="single" w:sz="4" w:space="0" w:color="000000"/>
              <w:right w:val="single" w:sz="4" w:space="0" w:color="000000"/>
            </w:tcBorders>
            <w:noWrap/>
            <w:hideMark/>
          </w:tcPr>
          <w:p w14:paraId="0558678B" w14:textId="77777777" w:rsidR="002E7632" w:rsidRPr="00B459D9" w:rsidRDefault="002E7632" w:rsidP="002E7632">
            <w:pPr>
              <w:widowControl/>
              <w:jc w:val="center"/>
              <w:rPr>
                <w:color w:val="000000"/>
                <w:szCs w:val="24"/>
              </w:rPr>
            </w:pPr>
            <w:r w:rsidRPr="00B459D9">
              <w:rPr>
                <w:color w:val="000000"/>
                <w:szCs w:val="24"/>
              </w:rPr>
              <w:t>1.7438</w:t>
            </w:r>
          </w:p>
        </w:tc>
        <w:tc>
          <w:tcPr>
            <w:tcW w:w="981" w:type="dxa"/>
            <w:tcBorders>
              <w:top w:val="nil"/>
              <w:left w:val="nil"/>
              <w:bottom w:val="single" w:sz="4" w:space="0" w:color="000000"/>
              <w:right w:val="single" w:sz="4" w:space="0" w:color="000000"/>
            </w:tcBorders>
            <w:noWrap/>
            <w:hideMark/>
          </w:tcPr>
          <w:p w14:paraId="2B8905E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2B54B69"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01ACDB7"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5F52C5C3" w14:textId="77777777" w:rsidR="002E7632" w:rsidRPr="00B459D9" w:rsidRDefault="002E7632" w:rsidP="002E7632">
            <w:pPr>
              <w:widowControl/>
              <w:jc w:val="center"/>
              <w:rPr>
                <w:color w:val="000000"/>
                <w:szCs w:val="24"/>
              </w:rPr>
            </w:pPr>
            <w:r w:rsidRPr="00B459D9">
              <w:rPr>
                <w:color w:val="000000"/>
                <w:szCs w:val="24"/>
              </w:rPr>
              <w:t>74,709</w:t>
            </w:r>
          </w:p>
        </w:tc>
        <w:tc>
          <w:tcPr>
            <w:tcW w:w="1423" w:type="dxa"/>
            <w:tcBorders>
              <w:top w:val="nil"/>
              <w:left w:val="nil"/>
              <w:bottom w:val="single" w:sz="4" w:space="0" w:color="000000"/>
              <w:right w:val="single" w:sz="4" w:space="0" w:color="000000"/>
            </w:tcBorders>
            <w:noWrap/>
            <w:hideMark/>
          </w:tcPr>
          <w:p w14:paraId="0579B358" w14:textId="77777777" w:rsidR="002E7632" w:rsidRPr="00B459D9" w:rsidRDefault="002E7632" w:rsidP="002E7632">
            <w:pPr>
              <w:widowControl/>
              <w:jc w:val="center"/>
              <w:rPr>
                <w:color w:val="000000"/>
                <w:szCs w:val="24"/>
              </w:rPr>
            </w:pPr>
            <w:r w:rsidRPr="00B459D9">
              <w:rPr>
                <w:color w:val="000000"/>
                <w:szCs w:val="24"/>
              </w:rPr>
              <w:t>106,646</w:t>
            </w:r>
          </w:p>
        </w:tc>
      </w:tr>
      <w:tr w:rsidR="002E7632" w:rsidRPr="00B459D9" w14:paraId="75E9D5BA"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C7BF9A3"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3B24D861" w14:textId="77777777" w:rsidR="002E7632" w:rsidRPr="00B459D9" w:rsidRDefault="002E7632" w:rsidP="002E7632">
            <w:pPr>
              <w:widowControl/>
              <w:jc w:val="center"/>
              <w:rPr>
                <w:color w:val="000000"/>
                <w:szCs w:val="24"/>
              </w:rPr>
            </w:pPr>
            <w:r w:rsidRPr="00B459D9">
              <w:rPr>
                <w:color w:val="000000"/>
                <w:szCs w:val="24"/>
              </w:rPr>
              <w:t>14</w:t>
            </w:r>
          </w:p>
        </w:tc>
        <w:tc>
          <w:tcPr>
            <w:tcW w:w="1060" w:type="dxa"/>
            <w:tcBorders>
              <w:top w:val="nil"/>
              <w:left w:val="nil"/>
              <w:bottom w:val="single" w:sz="4" w:space="0" w:color="000000"/>
              <w:right w:val="single" w:sz="4" w:space="0" w:color="000000"/>
            </w:tcBorders>
            <w:noWrap/>
            <w:hideMark/>
          </w:tcPr>
          <w:p w14:paraId="0F8DC5F3" w14:textId="77777777" w:rsidR="002E7632" w:rsidRPr="00B459D9" w:rsidRDefault="002E7632" w:rsidP="002E7632">
            <w:pPr>
              <w:widowControl/>
              <w:jc w:val="center"/>
              <w:rPr>
                <w:color w:val="000000"/>
                <w:szCs w:val="24"/>
              </w:rPr>
            </w:pPr>
            <w:r w:rsidRPr="00B459D9">
              <w:rPr>
                <w:color w:val="000000"/>
                <w:szCs w:val="24"/>
              </w:rPr>
              <w:t>20905</w:t>
            </w:r>
          </w:p>
        </w:tc>
        <w:tc>
          <w:tcPr>
            <w:tcW w:w="1083" w:type="dxa"/>
            <w:tcBorders>
              <w:top w:val="nil"/>
              <w:left w:val="nil"/>
              <w:bottom w:val="single" w:sz="4" w:space="0" w:color="000000"/>
              <w:right w:val="single" w:sz="4" w:space="0" w:color="000000"/>
            </w:tcBorders>
            <w:noWrap/>
            <w:hideMark/>
          </w:tcPr>
          <w:p w14:paraId="4CEFC468" w14:textId="77777777" w:rsidR="002E7632" w:rsidRPr="00B459D9" w:rsidRDefault="002E7632" w:rsidP="002E7632">
            <w:pPr>
              <w:widowControl/>
              <w:jc w:val="center"/>
              <w:rPr>
                <w:color w:val="000000"/>
                <w:szCs w:val="24"/>
              </w:rPr>
            </w:pPr>
            <w:r w:rsidRPr="00B459D9">
              <w:rPr>
                <w:color w:val="000000"/>
                <w:szCs w:val="24"/>
              </w:rPr>
              <w:t>2.1871</w:t>
            </w:r>
          </w:p>
        </w:tc>
        <w:tc>
          <w:tcPr>
            <w:tcW w:w="981" w:type="dxa"/>
            <w:tcBorders>
              <w:top w:val="nil"/>
              <w:left w:val="nil"/>
              <w:bottom w:val="single" w:sz="4" w:space="0" w:color="000000"/>
              <w:right w:val="single" w:sz="4" w:space="0" w:color="000000"/>
            </w:tcBorders>
            <w:noWrap/>
            <w:hideMark/>
          </w:tcPr>
          <w:p w14:paraId="254EAE69"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685C9CF"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59BF7F8"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2B84C2E8" w14:textId="77777777" w:rsidR="002E7632" w:rsidRPr="00B459D9" w:rsidRDefault="002E7632" w:rsidP="002E7632">
            <w:pPr>
              <w:widowControl/>
              <w:jc w:val="center"/>
              <w:rPr>
                <w:color w:val="000000"/>
                <w:szCs w:val="24"/>
              </w:rPr>
            </w:pPr>
            <w:r w:rsidRPr="00B459D9">
              <w:rPr>
                <w:color w:val="000000"/>
                <w:szCs w:val="24"/>
              </w:rPr>
              <w:t>90,926</w:t>
            </w:r>
          </w:p>
        </w:tc>
        <w:tc>
          <w:tcPr>
            <w:tcW w:w="1423" w:type="dxa"/>
            <w:tcBorders>
              <w:top w:val="nil"/>
              <w:left w:val="nil"/>
              <w:bottom w:val="single" w:sz="4" w:space="0" w:color="000000"/>
              <w:right w:val="single" w:sz="4" w:space="0" w:color="000000"/>
            </w:tcBorders>
            <w:noWrap/>
            <w:hideMark/>
          </w:tcPr>
          <w:p w14:paraId="1F3601A5" w14:textId="77777777" w:rsidR="002E7632" w:rsidRPr="00B459D9" w:rsidRDefault="002E7632" w:rsidP="002E7632">
            <w:pPr>
              <w:widowControl/>
              <w:jc w:val="center"/>
              <w:rPr>
                <w:color w:val="000000"/>
                <w:szCs w:val="24"/>
              </w:rPr>
            </w:pPr>
            <w:r w:rsidRPr="00B459D9">
              <w:rPr>
                <w:color w:val="000000"/>
                <w:szCs w:val="24"/>
              </w:rPr>
              <w:t>129,510</w:t>
            </w:r>
          </w:p>
        </w:tc>
      </w:tr>
      <w:tr w:rsidR="002E7632" w:rsidRPr="00B459D9" w14:paraId="08D94774"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6B94904"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2D32EF74" w14:textId="77777777" w:rsidR="002E7632" w:rsidRPr="00B459D9" w:rsidRDefault="002E7632" w:rsidP="002E7632">
            <w:pPr>
              <w:widowControl/>
              <w:jc w:val="center"/>
              <w:rPr>
                <w:color w:val="000000"/>
                <w:szCs w:val="24"/>
              </w:rPr>
            </w:pPr>
            <w:r w:rsidRPr="00B459D9">
              <w:rPr>
                <w:color w:val="000000"/>
                <w:szCs w:val="24"/>
              </w:rPr>
              <w:t>15</w:t>
            </w:r>
          </w:p>
        </w:tc>
        <w:tc>
          <w:tcPr>
            <w:tcW w:w="1060" w:type="dxa"/>
            <w:tcBorders>
              <w:top w:val="nil"/>
              <w:left w:val="nil"/>
              <w:bottom w:val="single" w:sz="4" w:space="0" w:color="000000"/>
              <w:right w:val="single" w:sz="4" w:space="0" w:color="000000"/>
            </w:tcBorders>
            <w:noWrap/>
            <w:hideMark/>
          </w:tcPr>
          <w:p w14:paraId="1618F62E" w14:textId="77777777" w:rsidR="002E7632" w:rsidRPr="00B459D9" w:rsidRDefault="002E7632" w:rsidP="002E7632">
            <w:pPr>
              <w:widowControl/>
              <w:jc w:val="center"/>
              <w:rPr>
                <w:color w:val="000000"/>
                <w:szCs w:val="24"/>
              </w:rPr>
            </w:pPr>
            <w:r w:rsidRPr="00B459D9">
              <w:rPr>
                <w:color w:val="000000"/>
                <w:szCs w:val="24"/>
              </w:rPr>
              <w:t>20906</w:t>
            </w:r>
          </w:p>
        </w:tc>
        <w:tc>
          <w:tcPr>
            <w:tcW w:w="1083" w:type="dxa"/>
            <w:tcBorders>
              <w:top w:val="nil"/>
              <w:left w:val="nil"/>
              <w:bottom w:val="single" w:sz="4" w:space="0" w:color="000000"/>
              <w:right w:val="single" w:sz="4" w:space="0" w:color="000000"/>
            </w:tcBorders>
            <w:noWrap/>
            <w:hideMark/>
          </w:tcPr>
          <w:p w14:paraId="56A90FA9" w14:textId="77777777" w:rsidR="002E7632" w:rsidRPr="00B459D9" w:rsidRDefault="002E7632" w:rsidP="002E7632">
            <w:pPr>
              <w:widowControl/>
              <w:jc w:val="center"/>
              <w:rPr>
                <w:color w:val="000000"/>
                <w:szCs w:val="24"/>
              </w:rPr>
            </w:pPr>
            <w:r w:rsidRPr="00B459D9">
              <w:rPr>
                <w:color w:val="000000"/>
                <w:szCs w:val="24"/>
              </w:rPr>
              <w:t>0.9359</w:t>
            </w:r>
          </w:p>
        </w:tc>
        <w:tc>
          <w:tcPr>
            <w:tcW w:w="981" w:type="dxa"/>
            <w:tcBorders>
              <w:top w:val="nil"/>
              <w:left w:val="nil"/>
              <w:bottom w:val="single" w:sz="4" w:space="0" w:color="000000"/>
              <w:right w:val="single" w:sz="4" w:space="0" w:color="000000"/>
            </w:tcBorders>
            <w:noWrap/>
            <w:hideMark/>
          </w:tcPr>
          <w:p w14:paraId="2ECAB524"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193EB63"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2BA0F7B"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06F0A559" w14:textId="77777777" w:rsidR="002E7632" w:rsidRPr="00B459D9" w:rsidRDefault="002E7632" w:rsidP="002E7632">
            <w:pPr>
              <w:widowControl/>
              <w:jc w:val="center"/>
              <w:rPr>
                <w:color w:val="000000"/>
                <w:szCs w:val="24"/>
              </w:rPr>
            </w:pPr>
            <w:r w:rsidRPr="00B459D9">
              <w:rPr>
                <w:color w:val="000000"/>
                <w:szCs w:val="24"/>
              </w:rPr>
              <w:t>38,765</w:t>
            </w:r>
          </w:p>
        </w:tc>
        <w:tc>
          <w:tcPr>
            <w:tcW w:w="1423" w:type="dxa"/>
            <w:tcBorders>
              <w:top w:val="nil"/>
              <w:left w:val="nil"/>
              <w:bottom w:val="single" w:sz="4" w:space="0" w:color="000000"/>
              <w:right w:val="single" w:sz="4" w:space="0" w:color="000000"/>
            </w:tcBorders>
            <w:noWrap/>
            <w:hideMark/>
          </w:tcPr>
          <w:p w14:paraId="5903FBA1" w14:textId="77777777" w:rsidR="002E7632" w:rsidRPr="00B459D9" w:rsidRDefault="002E7632" w:rsidP="002E7632">
            <w:pPr>
              <w:widowControl/>
              <w:jc w:val="center"/>
              <w:rPr>
                <w:color w:val="000000"/>
                <w:szCs w:val="24"/>
              </w:rPr>
            </w:pPr>
            <w:r w:rsidRPr="00B459D9">
              <w:rPr>
                <w:color w:val="000000"/>
                <w:szCs w:val="24"/>
              </w:rPr>
              <w:t>57,522</w:t>
            </w:r>
          </w:p>
        </w:tc>
      </w:tr>
      <w:tr w:rsidR="002E7632" w:rsidRPr="00B459D9" w14:paraId="4471BEC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296D934"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40174BE0" w14:textId="77777777" w:rsidR="002E7632" w:rsidRPr="00B459D9" w:rsidRDefault="002E7632" w:rsidP="002E7632">
            <w:pPr>
              <w:widowControl/>
              <w:jc w:val="center"/>
              <w:rPr>
                <w:color w:val="000000"/>
                <w:szCs w:val="24"/>
              </w:rPr>
            </w:pPr>
            <w:r w:rsidRPr="00B459D9">
              <w:rPr>
                <w:color w:val="000000"/>
                <w:szCs w:val="24"/>
              </w:rPr>
              <w:t>16</w:t>
            </w:r>
          </w:p>
        </w:tc>
        <w:tc>
          <w:tcPr>
            <w:tcW w:w="1060" w:type="dxa"/>
            <w:tcBorders>
              <w:top w:val="nil"/>
              <w:left w:val="nil"/>
              <w:bottom w:val="single" w:sz="4" w:space="0" w:color="000000"/>
              <w:right w:val="single" w:sz="4" w:space="0" w:color="000000"/>
            </w:tcBorders>
            <w:noWrap/>
            <w:hideMark/>
          </w:tcPr>
          <w:p w14:paraId="58C69BC0" w14:textId="77777777" w:rsidR="002E7632" w:rsidRPr="00B459D9" w:rsidRDefault="002E7632" w:rsidP="002E7632">
            <w:pPr>
              <w:widowControl/>
              <w:jc w:val="center"/>
              <w:rPr>
                <w:color w:val="000000"/>
                <w:szCs w:val="24"/>
              </w:rPr>
            </w:pPr>
            <w:r w:rsidRPr="00B459D9">
              <w:rPr>
                <w:color w:val="000000"/>
                <w:szCs w:val="24"/>
              </w:rPr>
              <w:t>21601</w:t>
            </w:r>
          </w:p>
        </w:tc>
        <w:tc>
          <w:tcPr>
            <w:tcW w:w="1083" w:type="dxa"/>
            <w:tcBorders>
              <w:top w:val="nil"/>
              <w:left w:val="nil"/>
              <w:bottom w:val="single" w:sz="4" w:space="0" w:color="000000"/>
              <w:right w:val="single" w:sz="4" w:space="0" w:color="000000"/>
            </w:tcBorders>
            <w:noWrap/>
            <w:hideMark/>
          </w:tcPr>
          <w:p w14:paraId="56520A9C" w14:textId="77777777" w:rsidR="002E7632" w:rsidRPr="00B459D9" w:rsidRDefault="002E7632" w:rsidP="002E7632">
            <w:pPr>
              <w:widowControl/>
              <w:jc w:val="center"/>
              <w:rPr>
                <w:color w:val="000000"/>
                <w:szCs w:val="24"/>
              </w:rPr>
            </w:pPr>
            <w:r w:rsidRPr="00B459D9">
              <w:rPr>
                <w:color w:val="000000"/>
                <w:szCs w:val="24"/>
              </w:rPr>
              <w:t>1.2019</w:t>
            </w:r>
          </w:p>
        </w:tc>
        <w:tc>
          <w:tcPr>
            <w:tcW w:w="981" w:type="dxa"/>
            <w:tcBorders>
              <w:top w:val="nil"/>
              <w:left w:val="nil"/>
              <w:bottom w:val="single" w:sz="4" w:space="0" w:color="000000"/>
              <w:right w:val="single" w:sz="4" w:space="0" w:color="000000"/>
            </w:tcBorders>
            <w:noWrap/>
            <w:hideMark/>
          </w:tcPr>
          <w:p w14:paraId="246DF829"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9D60F8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41F0863"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05917CFC" w14:textId="77777777" w:rsidR="002E7632" w:rsidRPr="00B459D9" w:rsidRDefault="002E7632" w:rsidP="002E7632">
            <w:pPr>
              <w:widowControl/>
              <w:jc w:val="center"/>
              <w:rPr>
                <w:color w:val="000000"/>
                <w:szCs w:val="24"/>
              </w:rPr>
            </w:pPr>
            <w:r w:rsidRPr="00B459D9">
              <w:rPr>
                <w:color w:val="000000"/>
                <w:szCs w:val="24"/>
              </w:rPr>
              <w:t>13,831</w:t>
            </w:r>
          </w:p>
        </w:tc>
        <w:tc>
          <w:tcPr>
            <w:tcW w:w="1423" w:type="dxa"/>
            <w:tcBorders>
              <w:top w:val="nil"/>
              <w:left w:val="nil"/>
              <w:bottom w:val="single" w:sz="4" w:space="0" w:color="000000"/>
              <w:right w:val="single" w:sz="4" w:space="0" w:color="000000"/>
            </w:tcBorders>
            <w:noWrap/>
            <w:hideMark/>
          </w:tcPr>
          <w:p w14:paraId="397479CF" w14:textId="77777777" w:rsidR="002E7632" w:rsidRPr="00B459D9" w:rsidRDefault="002E7632" w:rsidP="002E7632">
            <w:pPr>
              <w:widowControl/>
              <w:jc w:val="center"/>
              <w:rPr>
                <w:color w:val="000000"/>
                <w:szCs w:val="24"/>
              </w:rPr>
            </w:pPr>
            <w:r w:rsidRPr="00B459D9">
              <w:rPr>
                <w:color w:val="000000"/>
                <w:szCs w:val="24"/>
              </w:rPr>
              <w:t>82,336</w:t>
            </w:r>
          </w:p>
        </w:tc>
      </w:tr>
      <w:tr w:rsidR="002E7632" w:rsidRPr="00B459D9" w14:paraId="0A94E32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AAFFA08"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2C17F1C7" w14:textId="77777777" w:rsidR="002E7632" w:rsidRPr="00B459D9" w:rsidRDefault="002E7632" w:rsidP="002E7632">
            <w:pPr>
              <w:widowControl/>
              <w:jc w:val="center"/>
              <w:rPr>
                <w:color w:val="000000"/>
                <w:szCs w:val="24"/>
              </w:rPr>
            </w:pPr>
            <w:r w:rsidRPr="00B459D9">
              <w:rPr>
                <w:color w:val="000000"/>
                <w:szCs w:val="24"/>
              </w:rPr>
              <w:t>17</w:t>
            </w:r>
          </w:p>
        </w:tc>
        <w:tc>
          <w:tcPr>
            <w:tcW w:w="1060" w:type="dxa"/>
            <w:tcBorders>
              <w:top w:val="nil"/>
              <w:left w:val="nil"/>
              <w:bottom w:val="single" w:sz="4" w:space="0" w:color="000000"/>
              <w:right w:val="single" w:sz="4" w:space="0" w:color="000000"/>
            </w:tcBorders>
            <w:noWrap/>
            <w:hideMark/>
          </w:tcPr>
          <w:p w14:paraId="2DA33636" w14:textId="77777777" w:rsidR="002E7632" w:rsidRPr="00B459D9" w:rsidRDefault="002E7632" w:rsidP="002E7632">
            <w:pPr>
              <w:widowControl/>
              <w:jc w:val="center"/>
              <w:rPr>
                <w:color w:val="000000"/>
                <w:szCs w:val="24"/>
              </w:rPr>
            </w:pPr>
            <w:r w:rsidRPr="00B459D9">
              <w:rPr>
                <w:color w:val="000000"/>
                <w:szCs w:val="24"/>
              </w:rPr>
              <w:t>21602</w:t>
            </w:r>
          </w:p>
        </w:tc>
        <w:tc>
          <w:tcPr>
            <w:tcW w:w="1083" w:type="dxa"/>
            <w:tcBorders>
              <w:top w:val="nil"/>
              <w:left w:val="nil"/>
              <w:bottom w:val="single" w:sz="4" w:space="0" w:color="000000"/>
              <w:right w:val="single" w:sz="4" w:space="0" w:color="000000"/>
            </w:tcBorders>
            <w:noWrap/>
            <w:hideMark/>
          </w:tcPr>
          <w:p w14:paraId="69638411" w14:textId="77777777" w:rsidR="002E7632" w:rsidRPr="00B459D9" w:rsidRDefault="002E7632" w:rsidP="002E7632">
            <w:pPr>
              <w:widowControl/>
              <w:jc w:val="center"/>
              <w:rPr>
                <w:color w:val="000000"/>
                <w:szCs w:val="24"/>
              </w:rPr>
            </w:pPr>
            <w:r w:rsidRPr="00B459D9">
              <w:rPr>
                <w:color w:val="000000"/>
                <w:szCs w:val="24"/>
              </w:rPr>
              <w:t>0.8554</w:t>
            </w:r>
          </w:p>
        </w:tc>
        <w:tc>
          <w:tcPr>
            <w:tcW w:w="981" w:type="dxa"/>
            <w:tcBorders>
              <w:top w:val="nil"/>
              <w:left w:val="nil"/>
              <w:bottom w:val="single" w:sz="4" w:space="0" w:color="000000"/>
              <w:right w:val="single" w:sz="4" w:space="0" w:color="000000"/>
            </w:tcBorders>
            <w:noWrap/>
            <w:hideMark/>
          </w:tcPr>
          <w:p w14:paraId="29CE60D6"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D65B15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151D210"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6AF4A021" w14:textId="77777777" w:rsidR="002E7632" w:rsidRPr="00B459D9" w:rsidRDefault="002E7632" w:rsidP="002E7632">
            <w:pPr>
              <w:widowControl/>
              <w:jc w:val="center"/>
              <w:rPr>
                <w:color w:val="000000"/>
                <w:szCs w:val="24"/>
              </w:rPr>
            </w:pPr>
            <w:r w:rsidRPr="00B459D9">
              <w:rPr>
                <w:color w:val="000000"/>
                <w:szCs w:val="24"/>
              </w:rPr>
              <w:t>12,548</w:t>
            </w:r>
          </w:p>
        </w:tc>
        <w:tc>
          <w:tcPr>
            <w:tcW w:w="1423" w:type="dxa"/>
            <w:tcBorders>
              <w:top w:val="nil"/>
              <w:left w:val="nil"/>
              <w:bottom w:val="single" w:sz="4" w:space="0" w:color="000000"/>
              <w:right w:val="single" w:sz="4" w:space="0" w:color="000000"/>
            </w:tcBorders>
            <w:noWrap/>
            <w:hideMark/>
          </w:tcPr>
          <w:p w14:paraId="45AFF69E" w14:textId="77777777" w:rsidR="002E7632" w:rsidRPr="00B459D9" w:rsidRDefault="002E7632" w:rsidP="002E7632">
            <w:pPr>
              <w:widowControl/>
              <w:jc w:val="center"/>
              <w:rPr>
                <w:color w:val="000000"/>
                <w:szCs w:val="24"/>
              </w:rPr>
            </w:pPr>
            <w:r w:rsidRPr="00B459D9">
              <w:rPr>
                <w:color w:val="000000"/>
                <w:szCs w:val="24"/>
              </w:rPr>
              <w:t>54,894</w:t>
            </w:r>
          </w:p>
        </w:tc>
      </w:tr>
      <w:tr w:rsidR="002E7632" w:rsidRPr="00B459D9" w14:paraId="60B6FE5A"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CDAAA75"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3BC9FDD5" w14:textId="77777777" w:rsidR="002E7632" w:rsidRPr="00B459D9" w:rsidRDefault="002E7632" w:rsidP="002E7632">
            <w:pPr>
              <w:widowControl/>
              <w:jc w:val="center"/>
              <w:rPr>
                <w:color w:val="000000"/>
                <w:szCs w:val="24"/>
              </w:rPr>
            </w:pPr>
            <w:r w:rsidRPr="00B459D9">
              <w:rPr>
                <w:color w:val="000000"/>
                <w:szCs w:val="24"/>
              </w:rPr>
              <w:t>18</w:t>
            </w:r>
          </w:p>
        </w:tc>
        <w:tc>
          <w:tcPr>
            <w:tcW w:w="1060" w:type="dxa"/>
            <w:tcBorders>
              <w:top w:val="nil"/>
              <w:left w:val="nil"/>
              <w:bottom w:val="single" w:sz="4" w:space="0" w:color="000000"/>
              <w:right w:val="single" w:sz="4" w:space="0" w:color="000000"/>
            </w:tcBorders>
            <w:noWrap/>
            <w:hideMark/>
          </w:tcPr>
          <w:p w14:paraId="4F1B981D" w14:textId="77777777" w:rsidR="002E7632" w:rsidRPr="00B459D9" w:rsidRDefault="002E7632" w:rsidP="002E7632">
            <w:pPr>
              <w:widowControl/>
              <w:jc w:val="center"/>
              <w:rPr>
                <w:color w:val="000000"/>
                <w:szCs w:val="24"/>
              </w:rPr>
            </w:pPr>
            <w:r w:rsidRPr="00B459D9">
              <w:rPr>
                <w:color w:val="000000"/>
                <w:szCs w:val="24"/>
              </w:rPr>
              <w:t>21001</w:t>
            </w:r>
          </w:p>
        </w:tc>
        <w:tc>
          <w:tcPr>
            <w:tcW w:w="1083" w:type="dxa"/>
            <w:tcBorders>
              <w:top w:val="nil"/>
              <w:left w:val="nil"/>
              <w:bottom w:val="single" w:sz="4" w:space="0" w:color="000000"/>
              <w:right w:val="single" w:sz="4" w:space="0" w:color="000000"/>
            </w:tcBorders>
            <w:noWrap/>
            <w:hideMark/>
          </w:tcPr>
          <w:p w14:paraId="70A7722A" w14:textId="77777777" w:rsidR="002E7632" w:rsidRPr="00B459D9" w:rsidRDefault="002E7632" w:rsidP="002E7632">
            <w:pPr>
              <w:widowControl/>
              <w:jc w:val="center"/>
              <w:rPr>
                <w:color w:val="000000"/>
                <w:szCs w:val="24"/>
              </w:rPr>
            </w:pPr>
            <w:r w:rsidRPr="00B459D9">
              <w:rPr>
                <w:color w:val="000000"/>
                <w:szCs w:val="24"/>
              </w:rPr>
              <w:t>2.5316</w:t>
            </w:r>
          </w:p>
        </w:tc>
        <w:tc>
          <w:tcPr>
            <w:tcW w:w="981" w:type="dxa"/>
            <w:tcBorders>
              <w:top w:val="nil"/>
              <w:left w:val="nil"/>
              <w:bottom w:val="single" w:sz="4" w:space="0" w:color="000000"/>
              <w:right w:val="single" w:sz="4" w:space="0" w:color="000000"/>
            </w:tcBorders>
            <w:noWrap/>
            <w:hideMark/>
          </w:tcPr>
          <w:p w14:paraId="62D3A918"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D0AF706"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8B3A44E" w14:textId="77777777" w:rsidR="002E7632" w:rsidRPr="00B459D9" w:rsidRDefault="002E7632" w:rsidP="002E7632">
            <w:pPr>
              <w:widowControl/>
              <w:jc w:val="center"/>
              <w:rPr>
                <w:color w:val="000000"/>
                <w:szCs w:val="24"/>
              </w:rPr>
            </w:pPr>
            <w:r w:rsidRPr="00B459D9">
              <w:rPr>
                <w:color w:val="000000"/>
                <w:szCs w:val="24"/>
              </w:rPr>
              <w:t>9</w:t>
            </w:r>
          </w:p>
        </w:tc>
        <w:tc>
          <w:tcPr>
            <w:tcW w:w="1378" w:type="dxa"/>
            <w:tcBorders>
              <w:top w:val="nil"/>
              <w:left w:val="nil"/>
              <w:bottom w:val="single" w:sz="4" w:space="0" w:color="000000"/>
              <w:right w:val="single" w:sz="4" w:space="0" w:color="000000"/>
            </w:tcBorders>
            <w:noWrap/>
            <w:hideMark/>
          </w:tcPr>
          <w:p w14:paraId="7EB31960" w14:textId="77777777" w:rsidR="002E7632" w:rsidRPr="00B459D9" w:rsidRDefault="002E7632" w:rsidP="002E7632">
            <w:pPr>
              <w:widowControl/>
              <w:jc w:val="center"/>
              <w:rPr>
                <w:color w:val="000000"/>
                <w:szCs w:val="24"/>
              </w:rPr>
            </w:pPr>
            <w:r w:rsidRPr="00B459D9">
              <w:rPr>
                <w:color w:val="000000"/>
                <w:szCs w:val="24"/>
              </w:rPr>
              <w:t>57,725</w:t>
            </w:r>
          </w:p>
        </w:tc>
        <w:tc>
          <w:tcPr>
            <w:tcW w:w="1423" w:type="dxa"/>
            <w:tcBorders>
              <w:top w:val="nil"/>
              <w:left w:val="nil"/>
              <w:bottom w:val="single" w:sz="4" w:space="0" w:color="000000"/>
              <w:right w:val="single" w:sz="4" w:space="0" w:color="000000"/>
            </w:tcBorders>
            <w:noWrap/>
            <w:hideMark/>
          </w:tcPr>
          <w:p w14:paraId="37E17E4C" w14:textId="77777777" w:rsidR="002E7632" w:rsidRPr="00B459D9" w:rsidRDefault="002E7632" w:rsidP="002E7632">
            <w:pPr>
              <w:widowControl/>
              <w:jc w:val="center"/>
              <w:rPr>
                <w:color w:val="000000"/>
                <w:szCs w:val="24"/>
              </w:rPr>
            </w:pPr>
            <w:r w:rsidRPr="00B459D9">
              <w:rPr>
                <w:color w:val="000000"/>
                <w:szCs w:val="24"/>
              </w:rPr>
              <w:t>158,049</w:t>
            </w:r>
          </w:p>
        </w:tc>
      </w:tr>
      <w:tr w:rsidR="002E7632" w:rsidRPr="00B459D9" w14:paraId="17A1197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748AD3E"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6A2B0899" w14:textId="77777777" w:rsidR="002E7632" w:rsidRPr="00B459D9" w:rsidRDefault="002E7632" w:rsidP="002E7632">
            <w:pPr>
              <w:widowControl/>
              <w:jc w:val="center"/>
              <w:rPr>
                <w:color w:val="000000"/>
                <w:szCs w:val="24"/>
              </w:rPr>
            </w:pPr>
            <w:r w:rsidRPr="00B459D9">
              <w:rPr>
                <w:color w:val="000000"/>
                <w:szCs w:val="24"/>
              </w:rPr>
              <w:t>19</w:t>
            </w:r>
          </w:p>
        </w:tc>
        <w:tc>
          <w:tcPr>
            <w:tcW w:w="1060" w:type="dxa"/>
            <w:tcBorders>
              <w:top w:val="nil"/>
              <w:left w:val="nil"/>
              <w:bottom w:val="single" w:sz="4" w:space="0" w:color="000000"/>
              <w:right w:val="single" w:sz="4" w:space="0" w:color="000000"/>
            </w:tcBorders>
            <w:noWrap/>
            <w:hideMark/>
          </w:tcPr>
          <w:p w14:paraId="0FF5D710" w14:textId="77777777" w:rsidR="002E7632" w:rsidRPr="00B459D9" w:rsidRDefault="002E7632" w:rsidP="002E7632">
            <w:pPr>
              <w:widowControl/>
              <w:jc w:val="center"/>
              <w:rPr>
                <w:color w:val="000000"/>
                <w:szCs w:val="24"/>
              </w:rPr>
            </w:pPr>
            <w:r w:rsidRPr="00B459D9">
              <w:rPr>
                <w:color w:val="000000"/>
                <w:szCs w:val="24"/>
              </w:rPr>
              <w:t>21101</w:t>
            </w:r>
          </w:p>
        </w:tc>
        <w:tc>
          <w:tcPr>
            <w:tcW w:w="1083" w:type="dxa"/>
            <w:tcBorders>
              <w:top w:val="nil"/>
              <w:left w:val="nil"/>
              <w:bottom w:val="single" w:sz="4" w:space="0" w:color="000000"/>
              <w:right w:val="single" w:sz="4" w:space="0" w:color="000000"/>
            </w:tcBorders>
            <w:noWrap/>
            <w:hideMark/>
          </w:tcPr>
          <w:p w14:paraId="65482F7E" w14:textId="77777777" w:rsidR="002E7632" w:rsidRPr="00B459D9" w:rsidRDefault="002E7632" w:rsidP="002E7632">
            <w:pPr>
              <w:widowControl/>
              <w:jc w:val="center"/>
              <w:rPr>
                <w:color w:val="000000"/>
                <w:szCs w:val="24"/>
              </w:rPr>
            </w:pPr>
            <w:r w:rsidRPr="00B459D9">
              <w:rPr>
                <w:color w:val="000000"/>
                <w:szCs w:val="24"/>
              </w:rPr>
              <w:t>1.8135</w:t>
            </w:r>
          </w:p>
        </w:tc>
        <w:tc>
          <w:tcPr>
            <w:tcW w:w="981" w:type="dxa"/>
            <w:tcBorders>
              <w:top w:val="nil"/>
              <w:left w:val="nil"/>
              <w:bottom w:val="single" w:sz="4" w:space="0" w:color="000000"/>
              <w:right w:val="single" w:sz="4" w:space="0" w:color="000000"/>
            </w:tcBorders>
            <w:noWrap/>
            <w:hideMark/>
          </w:tcPr>
          <w:p w14:paraId="1D52D4D5"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DBBC3F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75A0411" w14:textId="77777777" w:rsidR="002E7632" w:rsidRPr="00B459D9" w:rsidRDefault="002E7632" w:rsidP="002E7632">
            <w:pPr>
              <w:widowControl/>
              <w:jc w:val="center"/>
              <w:rPr>
                <w:color w:val="000000"/>
                <w:szCs w:val="24"/>
              </w:rPr>
            </w:pPr>
            <w:r w:rsidRPr="00B459D9">
              <w:rPr>
                <w:color w:val="000000"/>
                <w:szCs w:val="24"/>
              </w:rPr>
              <w:t>7</w:t>
            </w:r>
          </w:p>
        </w:tc>
        <w:tc>
          <w:tcPr>
            <w:tcW w:w="1378" w:type="dxa"/>
            <w:tcBorders>
              <w:top w:val="nil"/>
              <w:left w:val="nil"/>
              <w:bottom w:val="single" w:sz="4" w:space="0" w:color="000000"/>
              <w:right w:val="single" w:sz="4" w:space="0" w:color="000000"/>
            </w:tcBorders>
            <w:noWrap/>
            <w:hideMark/>
          </w:tcPr>
          <w:p w14:paraId="535AED7F" w14:textId="77777777" w:rsidR="002E7632" w:rsidRPr="00B459D9" w:rsidRDefault="002E7632" w:rsidP="002E7632">
            <w:pPr>
              <w:widowControl/>
              <w:jc w:val="center"/>
              <w:rPr>
                <w:color w:val="000000"/>
                <w:szCs w:val="24"/>
              </w:rPr>
            </w:pPr>
            <w:r w:rsidRPr="00B459D9">
              <w:rPr>
                <w:color w:val="000000"/>
                <w:szCs w:val="24"/>
              </w:rPr>
              <w:t>45,971</w:t>
            </w:r>
          </w:p>
        </w:tc>
        <w:tc>
          <w:tcPr>
            <w:tcW w:w="1423" w:type="dxa"/>
            <w:tcBorders>
              <w:top w:val="nil"/>
              <w:left w:val="nil"/>
              <w:bottom w:val="single" w:sz="4" w:space="0" w:color="000000"/>
              <w:right w:val="single" w:sz="4" w:space="0" w:color="000000"/>
            </w:tcBorders>
            <w:noWrap/>
            <w:hideMark/>
          </w:tcPr>
          <w:p w14:paraId="6255FB93" w14:textId="77777777" w:rsidR="002E7632" w:rsidRPr="00B459D9" w:rsidRDefault="002E7632" w:rsidP="002E7632">
            <w:pPr>
              <w:widowControl/>
              <w:jc w:val="center"/>
              <w:rPr>
                <w:color w:val="000000"/>
                <w:szCs w:val="24"/>
              </w:rPr>
            </w:pPr>
            <w:r w:rsidRPr="00B459D9">
              <w:rPr>
                <w:color w:val="000000"/>
                <w:szCs w:val="24"/>
              </w:rPr>
              <w:t>111,478</w:t>
            </w:r>
          </w:p>
        </w:tc>
      </w:tr>
      <w:tr w:rsidR="002E7632" w:rsidRPr="00B459D9" w14:paraId="2F7BD84E"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A5A7C4A"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1C5EF41C" w14:textId="77777777" w:rsidR="002E7632" w:rsidRPr="00B459D9" w:rsidRDefault="002E7632" w:rsidP="002E7632">
            <w:pPr>
              <w:widowControl/>
              <w:jc w:val="center"/>
              <w:rPr>
                <w:color w:val="000000"/>
                <w:szCs w:val="24"/>
              </w:rPr>
            </w:pPr>
            <w:r w:rsidRPr="00B459D9">
              <w:rPr>
                <w:color w:val="000000"/>
                <w:szCs w:val="24"/>
              </w:rPr>
              <w:t>20</w:t>
            </w:r>
          </w:p>
        </w:tc>
        <w:tc>
          <w:tcPr>
            <w:tcW w:w="1060" w:type="dxa"/>
            <w:tcBorders>
              <w:top w:val="nil"/>
              <w:left w:val="nil"/>
              <w:bottom w:val="single" w:sz="4" w:space="0" w:color="000000"/>
              <w:right w:val="single" w:sz="4" w:space="0" w:color="000000"/>
            </w:tcBorders>
            <w:noWrap/>
            <w:hideMark/>
          </w:tcPr>
          <w:p w14:paraId="01C785C1" w14:textId="77777777" w:rsidR="002E7632" w:rsidRPr="00B459D9" w:rsidRDefault="002E7632" w:rsidP="002E7632">
            <w:pPr>
              <w:widowControl/>
              <w:jc w:val="center"/>
              <w:rPr>
                <w:color w:val="000000"/>
                <w:szCs w:val="24"/>
              </w:rPr>
            </w:pPr>
            <w:r w:rsidRPr="00B459D9">
              <w:rPr>
                <w:color w:val="000000"/>
                <w:szCs w:val="24"/>
              </w:rPr>
              <w:t>21002</w:t>
            </w:r>
          </w:p>
        </w:tc>
        <w:tc>
          <w:tcPr>
            <w:tcW w:w="1083" w:type="dxa"/>
            <w:tcBorders>
              <w:top w:val="nil"/>
              <w:left w:val="nil"/>
              <w:bottom w:val="single" w:sz="4" w:space="0" w:color="000000"/>
              <w:right w:val="single" w:sz="4" w:space="0" w:color="000000"/>
            </w:tcBorders>
            <w:noWrap/>
            <w:hideMark/>
          </w:tcPr>
          <w:p w14:paraId="5E62FDB3" w14:textId="77777777" w:rsidR="002E7632" w:rsidRPr="00B459D9" w:rsidRDefault="002E7632" w:rsidP="002E7632">
            <w:pPr>
              <w:widowControl/>
              <w:jc w:val="center"/>
              <w:rPr>
                <w:color w:val="000000"/>
                <w:szCs w:val="24"/>
              </w:rPr>
            </w:pPr>
            <w:r w:rsidRPr="00B459D9">
              <w:rPr>
                <w:color w:val="000000"/>
                <w:szCs w:val="24"/>
              </w:rPr>
              <w:t>1.7175</w:t>
            </w:r>
          </w:p>
        </w:tc>
        <w:tc>
          <w:tcPr>
            <w:tcW w:w="981" w:type="dxa"/>
            <w:tcBorders>
              <w:top w:val="nil"/>
              <w:left w:val="nil"/>
              <w:bottom w:val="single" w:sz="4" w:space="0" w:color="000000"/>
              <w:right w:val="single" w:sz="4" w:space="0" w:color="000000"/>
            </w:tcBorders>
            <w:noWrap/>
            <w:hideMark/>
          </w:tcPr>
          <w:p w14:paraId="16ABABE7"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2EE684D"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F243255" w14:textId="77777777" w:rsidR="002E7632" w:rsidRPr="00B459D9" w:rsidRDefault="002E7632" w:rsidP="002E7632">
            <w:pPr>
              <w:widowControl/>
              <w:jc w:val="center"/>
              <w:rPr>
                <w:color w:val="000000"/>
                <w:szCs w:val="24"/>
              </w:rPr>
            </w:pPr>
            <w:r w:rsidRPr="00B459D9">
              <w:rPr>
                <w:color w:val="000000"/>
                <w:szCs w:val="24"/>
              </w:rPr>
              <w:t>7</w:t>
            </w:r>
          </w:p>
        </w:tc>
        <w:tc>
          <w:tcPr>
            <w:tcW w:w="1378" w:type="dxa"/>
            <w:tcBorders>
              <w:top w:val="nil"/>
              <w:left w:val="nil"/>
              <w:bottom w:val="single" w:sz="4" w:space="0" w:color="000000"/>
              <w:right w:val="single" w:sz="4" w:space="0" w:color="000000"/>
            </w:tcBorders>
            <w:noWrap/>
            <w:hideMark/>
          </w:tcPr>
          <w:p w14:paraId="4AABB0FC" w14:textId="77777777" w:rsidR="002E7632" w:rsidRPr="00B459D9" w:rsidRDefault="002E7632" w:rsidP="002E7632">
            <w:pPr>
              <w:widowControl/>
              <w:jc w:val="center"/>
              <w:rPr>
                <w:color w:val="000000"/>
                <w:szCs w:val="24"/>
              </w:rPr>
            </w:pPr>
            <w:r w:rsidRPr="00B459D9">
              <w:rPr>
                <w:color w:val="000000"/>
                <w:szCs w:val="24"/>
              </w:rPr>
              <w:t>40,740</w:t>
            </w:r>
          </w:p>
        </w:tc>
        <w:tc>
          <w:tcPr>
            <w:tcW w:w="1423" w:type="dxa"/>
            <w:tcBorders>
              <w:top w:val="nil"/>
              <w:left w:val="nil"/>
              <w:bottom w:val="single" w:sz="4" w:space="0" w:color="000000"/>
              <w:right w:val="single" w:sz="4" w:space="0" w:color="000000"/>
            </w:tcBorders>
            <w:noWrap/>
            <w:hideMark/>
          </w:tcPr>
          <w:p w14:paraId="37B17FAD" w14:textId="77777777" w:rsidR="002E7632" w:rsidRPr="00B459D9" w:rsidRDefault="002E7632" w:rsidP="002E7632">
            <w:pPr>
              <w:widowControl/>
              <w:jc w:val="center"/>
              <w:rPr>
                <w:color w:val="000000"/>
                <w:szCs w:val="24"/>
              </w:rPr>
            </w:pPr>
            <w:r w:rsidRPr="00B459D9">
              <w:rPr>
                <w:color w:val="000000"/>
                <w:szCs w:val="24"/>
              </w:rPr>
              <w:t>115,464</w:t>
            </w:r>
          </w:p>
        </w:tc>
      </w:tr>
      <w:tr w:rsidR="002E7632" w:rsidRPr="00B459D9" w14:paraId="47A5CD81"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D25F49D"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7426016D" w14:textId="77777777" w:rsidR="002E7632" w:rsidRPr="00B459D9" w:rsidRDefault="002E7632" w:rsidP="002E7632">
            <w:pPr>
              <w:widowControl/>
              <w:jc w:val="center"/>
              <w:rPr>
                <w:color w:val="000000"/>
                <w:szCs w:val="24"/>
              </w:rPr>
            </w:pPr>
            <w:r w:rsidRPr="00B459D9">
              <w:rPr>
                <w:color w:val="000000"/>
                <w:szCs w:val="24"/>
              </w:rPr>
              <w:t>21</w:t>
            </w:r>
          </w:p>
        </w:tc>
        <w:tc>
          <w:tcPr>
            <w:tcW w:w="1060" w:type="dxa"/>
            <w:tcBorders>
              <w:top w:val="nil"/>
              <w:left w:val="nil"/>
              <w:bottom w:val="single" w:sz="4" w:space="0" w:color="000000"/>
              <w:right w:val="single" w:sz="4" w:space="0" w:color="000000"/>
            </w:tcBorders>
            <w:noWrap/>
            <w:hideMark/>
          </w:tcPr>
          <w:p w14:paraId="71119CFE" w14:textId="77777777" w:rsidR="002E7632" w:rsidRPr="00B459D9" w:rsidRDefault="002E7632" w:rsidP="002E7632">
            <w:pPr>
              <w:widowControl/>
              <w:jc w:val="center"/>
              <w:rPr>
                <w:color w:val="000000"/>
                <w:szCs w:val="24"/>
              </w:rPr>
            </w:pPr>
            <w:r w:rsidRPr="00B459D9">
              <w:rPr>
                <w:color w:val="000000"/>
                <w:szCs w:val="24"/>
              </w:rPr>
              <w:t>21102</w:t>
            </w:r>
          </w:p>
        </w:tc>
        <w:tc>
          <w:tcPr>
            <w:tcW w:w="1083" w:type="dxa"/>
            <w:tcBorders>
              <w:top w:val="nil"/>
              <w:left w:val="nil"/>
              <w:bottom w:val="single" w:sz="4" w:space="0" w:color="000000"/>
              <w:right w:val="single" w:sz="4" w:space="0" w:color="000000"/>
            </w:tcBorders>
            <w:noWrap/>
            <w:hideMark/>
          </w:tcPr>
          <w:p w14:paraId="4BC0B9C7" w14:textId="77777777" w:rsidR="002E7632" w:rsidRPr="00B459D9" w:rsidRDefault="002E7632" w:rsidP="002E7632">
            <w:pPr>
              <w:widowControl/>
              <w:jc w:val="center"/>
              <w:rPr>
                <w:color w:val="000000"/>
                <w:szCs w:val="24"/>
              </w:rPr>
            </w:pPr>
            <w:r w:rsidRPr="00B459D9">
              <w:rPr>
                <w:color w:val="000000"/>
                <w:szCs w:val="24"/>
              </w:rPr>
              <w:t>1.3481</w:t>
            </w:r>
          </w:p>
        </w:tc>
        <w:tc>
          <w:tcPr>
            <w:tcW w:w="981" w:type="dxa"/>
            <w:tcBorders>
              <w:top w:val="nil"/>
              <w:left w:val="nil"/>
              <w:bottom w:val="single" w:sz="4" w:space="0" w:color="000000"/>
              <w:right w:val="single" w:sz="4" w:space="0" w:color="000000"/>
            </w:tcBorders>
            <w:noWrap/>
            <w:hideMark/>
          </w:tcPr>
          <w:p w14:paraId="3BA3EAB9"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A709679"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C495C92"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55714B38" w14:textId="77777777" w:rsidR="002E7632" w:rsidRPr="00B459D9" w:rsidRDefault="002E7632" w:rsidP="002E7632">
            <w:pPr>
              <w:widowControl/>
              <w:jc w:val="center"/>
              <w:rPr>
                <w:color w:val="000000"/>
                <w:szCs w:val="24"/>
              </w:rPr>
            </w:pPr>
            <w:r w:rsidRPr="00B459D9">
              <w:rPr>
                <w:color w:val="000000"/>
                <w:szCs w:val="24"/>
              </w:rPr>
              <w:t>25,400</w:t>
            </w:r>
          </w:p>
        </w:tc>
        <w:tc>
          <w:tcPr>
            <w:tcW w:w="1423" w:type="dxa"/>
            <w:tcBorders>
              <w:top w:val="nil"/>
              <w:left w:val="nil"/>
              <w:bottom w:val="single" w:sz="4" w:space="0" w:color="000000"/>
              <w:right w:val="single" w:sz="4" w:space="0" w:color="000000"/>
            </w:tcBorders>
            <w:noWrap/>
            <w:hideMark/>
          </w:tcPr>
          <w:p w14:paraId="765F78AF" w14:textId="77777777" w:rsidR="002E7632" w:rsidRPr="00B459D9" w:rsidRDefault="002E7632" w:rsidP="002E7632">
            <w:pPr>
              <w:widowControl/>
              <w:jc w:val="center"/>
              <w:rPr>
                <w:color w:val="000000"/>
                <w:szCs w:val="24"/>
              </w:rPr>
            </w:pPr>
            <w:r w:rsidRPr="00B459D9">
              <w:rPr>
                <w:color w:val="000000"/>
                <w:szCs w:val="24"/>
              </w:rPr>
              <w:t>89,062</w:t>
            </w:r>
          </w:p>
        </w:tc>
      </w:tr>
      <w:tr w:rsidR="002E7632" w:rsidRPr="00B459D9" w14:paraId="40A7FE7E"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EC9B87D"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5BB75918" w14:textId="77777777" w:rsidR="002E7632" w:rsidRPr="00B459D9" w:rsidRDefault="002E7632" w:rsidP="002E7632">
            <w:pPr>
              <w:widowControl/>
              <w:jc w:val="center"/>
              <w:rPr>
                <w:color w:val="000000"/>
                <w:szCs w:val="24"/>
              </w:rPr>
            </w:pPr>
            <w:r w:rsidRPr="00B459D9">
              <w:rPr>
                <w:color w:val="000000"/>
                <w:szCs w:val="24"/>
              </w:rPr>
              <w:t>22</w:t>
            </w:r>
          </w:p>
        </w:tc>
        <w:tc>
          <w:tcPr>
            <w:tcW w:w="1060" w:type="dxa"/>
            <w:tcBorders>
              <w:top w:val="nil"/>
              <w:left w:val="nil"/>
              <w:bottom w:val="single" w:sz="4" w:space="0" w:color="000000"/>
              <w:right w:val="single" w:sz="4" w:space="0" w:color="000000"/>
            </w:tcBorders>
            <w:noWrap/>
            <w:hideMark/>
          </w:tcPr>
          <w:p w14:paraId="23E1C4B6" w14:textId="77777777" w:rsidR="002E7632" w:rsidRPr="00B459D9" w:rsidRDefault="002E7632" w:rsidP="002E7632">
            <w:pPr>
              <w:widowControl/>
              <w:jc w:val="center"/>
              <w:rPr>
                <w:color w:val="000000"/>
                <w:szCs w:val="24"/>
              </w:rPr>
            </w:pPr>
            <w:r w:rsidRPr="00B459D9">
              <w:rPr>
                <w:color w:val="000000"/>
                <w:szCs w:val="24"/>
              </w:rPr>
              <w:t>21003</w:t>
            </w:r>
          </w:p>
        </w:tc>
        <w:tc>
          <w:tcPr>
            <w:tcW w:w="1083" w:type="dxa"/>
            <w:tcBorders>
              <w:top w:val="nil"/>
              <w:left w:val="nil"/>
              <w:bottom w:val="single" w:sz="4" w:space="0" w:color="000000"/>
              <w:right w:val="single" w:sz="4" w:space="0" w:color="000000"/>
            </w:tcBorders>
            <w:noWrap/>
            <w:hideMark/>
          </w:tcPr>
          <w:p w14:paraId="27444F8A" w14:textId="77777777" w:rsidR="002E7632" w:rsidRPr="00B459D9" w:rsidRDefault="002E7632" w:rsidP="002E7632">
            <w:pPr>
              <w:widowControl/>
              <w:jc w:val="center"/>
              <w:rPr>
                <w:color w:val="000000"/>
                <w:szCs w:val="24"/>
              </w:rPr>
            </w:pPr>
            <w:r w:rsidRPr="00B459D9">
              <w:rPr>
                <w:color w:val="000000"/>
                <w:szCs w:val="24"/>
              </w:rPr>
              <w:t>1.5137</w:t>
            </w:r>
          </w:p>
        </w:tc>
        <w:tc>
          <w:tcPr>
            <w:tcW w:w="981" w:type="dxa"/>
            <w:tcBorders>
              <w:top w:val="nil"/>
              <w:left w:val="nil"/>
              <w:bottom w:val="single" w:sz="4" w:space="0" w:color="000000"/>
              <w:right w:val="single" w:sz="4" w:space="0" w:color="000000"/>
            </w:tcBorders>
            <w:noWrap/>
            <w:hideMark/>
          </w:tcPr>
          <w:p w14:paraId="02AC174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F06F1B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872CB6C"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16F2E0F4" w14:textId="77777777" w:rsidR="002E7632" w:rsidRPr="00B459D9" w:rsidRDefault="002E7632" w:rsidP="002E7632">
            <w:pPr>
              <w:widowControl/>
              <w:jc w:val="center"/>
              <w:rPr>
                <w:color w:val="000000"/>
                <w:szCs w:val="24"/>
              </w:rPr>
            </w:pPr>
            <w:r w:rsidRPr="00B459D9">
              <w:rPr>
                <w:color w:val="000000"/>
                <w:szCs w:val="24"/>
              </w:rPr>
              <w:t>45,543</w:t>
            </w:r>
          </w:p>
        </w:tc>
        <w:tc>
          <w:tcPr>
            <w:tcW w:w="1423" w:type="dxa"/>
            <w:tcBorders>
              <w:top w:val="nil"/>
              <w:left w:val="nil"/>
              <w:bottom w:val="single" w:sz="4" w:space="0" w:color="000000"/>
              <w:right w:val="single" w:sz="4" w:space="0" w:color="000000"/>
            </w:tcBorders>
            <w:noWrap/>
            <w:hideMark/>
          </w:tcPr>
          <w:p w14:paraId="7EACA7A2" w14:textId="77777777" w:rsidR="002E7632" w:rsidRPr="00B459D9" w:rsidRDefault="002E7632" w:rsidP="002E7632">
            <w:pPr>
              <w:widowControl/>
              <w:jc w:val="center"/>
              <w:rPr>
                <w:color w:val="000000"/>
                <w:szCs w:val="24"/>
              </w:rPr>
            </w:pPr>
            <w:r w:rsidRPr="00B459D9">
              <w:rPr>
                <w:color w:val="000000"/>
                <w:szCs w:val="24"/>
              </w:rPr>
              <w:t>98,966</w:t>
            </w:r>
          </w:p>
        </w:tc>
      </w:tr>
      <w:tr w:rsidR="002E7632" w:rsidRPr="00B459D9" w14:paraId="10D8001A"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7DAFF5E"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77837995" w14:textId="77777777" w:rsidR="002E7632" w:rsidRPr="00B459D9" w:rsidRDefault="002E7632" w:rsidP="002E7632">
            <w:pPr>
              <w:widowControl/>
              <w:jc w:val="center"/>
              <w:rPr>
                <w:color w:val="000000"/>
                <w:szCs w:val="24"/>
              </w:rPr>
            </w:pPr>
            <w:r w:rsidRPr="00B459D9">
              <w:rPr>
                <w:color w:val="000000"/>
                <w:szCs w:val="24"/>
              </w:rPr>
              <w:t>23</w:t>
            </w:r>
          </w:p>
        </w:tc>
        <w:tc>
          <w:tcPr>
            <w:tcW w:w="1060" w:type="dxa"/>
            <w:tcBorders>
              <w:top w:val="nil"/>
              <w:left w:val="nil"/>
              <w:bottom w:val="single" w:sz="4" w:space="0" w:color="000000"/>
              <w:right w:val="single" w:sz="4" w:space="0" w:color="000000"/>
            </w:tcBorders>
            <w:noWrap/>
            <w:hideMark/>
          </w:tcPr>
          <w:p w14:paraId="09DC516D" w14:textId="77777777" w:rsidR="002E7632" w:rsidRPr="00B459D9" w:rsidRDefault="002E7632" w:rsidP="002E7632">
            <w:pPr>
              <w:widowControl/>
              <w:jc w:val="center"/>
              <w:rPr>
                <w:color w:val="000000"/>
                <w:szCs w:val="24"/>
              </w:rPr>
            </w:pPr>
            <w:r w:rsidRPr="00B459D9">
              <w:rPr>
                <w:color w:val="000000"/>
                <w:szCs w:val="24"/>
              </w:rPr>
              <w:t>21103</w:t>
            </w:r>
          </w:p>
        </w:tc>
        <w:tc>
          <w:tcPr>
            <w:tcW w:w="1083" w:type="dxa"/>
            <w:tcBorders>
              <w:top w:val="nil"/>
              <w:left w:val="nil"/>
              <w:bottom w:val="single" w:sz="4" w:space="0" w:color="000000"/>
              <w:right w:val="single" w:sz="4" w:space="0" w:color="000000"/>
            </w:tcBorders>
            <w:noWrap/>
            <w:hideMark/>
          </w:tcPr>
          <w:p w14:paraId="642C85A8" w14:textId="77777777" w:rsidR="002E7632" w:rsidRPr="00B459D9" w:rsidRDefault="002E7632" w:rsidP="002E7632">
            <w:pPr>
              <w:widowControl/>
              <w:jc w:val="center"/>
              <w:rPr>
                <w:color w:val="000000"/>
                <w:szCs w:val="24"/>
              </w:rPr>
            </w:pPr>
            <w:r w:rsidRPr="00B459D9">
              <w:rPr>
                <w:color w:val="000000"/>
                <w:szCs w:val="24"/>
              </w:rPr>
              <w:t>1.2090</w:t>
            </w:r>
          </w:p>
        </w:tc>
        <w:tc>
          <w:tcPr>
            <w:tcW w:w="981" w:type="dxa"/>
            <w:tcBorders>
              <w:top w:val="nil"/>
              <w:left w:val="nil"/>
              <w:bottom w:val="single" w:sz="4" w:space="0" w:color="000000"/>
              <w:right w:val="single" w:sz="4" w:space="0" w:color="000000"/>
            </w:tcBorders>
            <w:noWrap/>
            <w:hideMark/>
          </w:tcPr>
          <w:p w14:paraId="1B106DAD"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04C520C"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AF48C25"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42B155F6" w14:textId="77777777" w:rsidR="002E7632" w:rsidRPr="00B459D9" w:rsidRDefault="002E7632" w:rsidP="002E7632">
            <w:pPr>
              <w:widowControl/>
              <w:jc w:val="center"/>
              <w:rPr>
                <w:color w:val="000000"/>
                <w:szCs w:val="24"/>
              </w:rPr>
            </w:pPr>
            <w:r w:rsidRPr="00B459D9">
              <w:rPr>
                <w:color w:val="000000"/>
                <w:szCs w:val="24"/>
              </w:rPr>
              <w:t>30,484</w:t>
            </w:r>
          </w:p>
        </w:tc>
        <w:tc>
          <w:tcPr>
            <w:tcW w:w="1423" w:type="dxa"/>
            <w:tcBorders>
              <w:top w:val="nil"/>
              <w:left w:val="nil"/>
              <w:bottom w:val="single" w:sz="4" w:space="0" w:color="000000"/>
              <w:right w:val="single" w:sz="4" w:space="0" w:color="000000"/>
            </w:tcBorders>
            <w:noWrap/>
            <w:hideMark/>
          </w:tcPr>
          <w:p w14:paraId="283B9536" w14:textId="77777777" w:rsidR="002E7632" w:rsidRPr="00B459D9" w:rsidRDefault="002E7632" w:rsidP="002E7632">
            <w:pPr>
              <w:widowControl/>
              <w:jc w:val="center"/>
              <w:rPr>
                <w:color w:val="000000"/>
                <w:szCs w:val="24"/>
              </w:rPr>
            </w:pPr>
            <w:r w:rsidRPr="00B459D9">
              <w:rPr>
                <w:color w:val="000000"/>
                <w:szCs w:val="24"/>
              </w:rPr>
              <w:t>76,079</w:t>
            </w:r>
          </w:p>
        </w:tc>
      </w:tr>
      <w:tr w:rsidR="002E7632" w:rsidRPr="00B459D9" w14:paraId="65FE039A"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988A3DC"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1A031487" w14:textId="77777777" w:rsidR="002E7632" w:rsidRPr="00B459D9" w:rsidRDefault="002E7632" w:rsidP="002E7632">
            <w:pPr>
              <w:widowControl/>
              <w:jc w:val="center"/>
              <w:rPr>
                <w:color w:val="000000"/>
                <w:szCs w:val="24"/>
              </w:rPr>
            </w:pPr>
            <w:r w:rsidRPr="00B459D9">
              <w:rPr>
                <w:color w:val="000000"/>
                <w:szCs w:val="24"/>
              </w:rPr>
              <w:t>24</w:t>
            </w:r>
          </w:p>
        </w:tc>
        <w:tc>
          <w:tcPr>
            <w:tcW w:w="1060" w:type="dxa"/>
            <w:tcBorders>
              <w:top w:val="nil"/>
              <w:left w:val="nil"/>
              <w:bottom w:val="single" w:sz="4" w:space="0" w:color="000000"/>
              <w:right w:val="single" w:sz="4" w:space="0" w:color="000000"/>
            </w:tcBorders>
            <w:noWrap/>
            <w:hideMark/>
          </w:tcPr>
          <w:p w14:paraId="03373E36" w14:textId="77777777" w:rsidR="002E7632" w:rsidRPr="00B459D9" w:rsidRDefault="002E7632" w:rsidP="002E7632">
            <w:pPr>
              <w:widowControl/>
              <w:jc w:val="center"/>
              <w:rPr>
                <w:color w:val="000000"/>
                <w:szCs w:val="24"/>
              </w:rPr>
            </w:pPr>
            <w:r w:rsidRPr="00B459D9">
              <w:rPr>
                <w:color w:val="000000"/>
                <w:szCs w:val="24"/>
              </w:rPr>
              <w:t>21201</w:t>
            </w:r>
          </w:p>
        </w:tc>
        <w:tc>
          <w:tcPr>
            <w:tcW w:w="1083" w:type="dxa"/>
            <w:tcBorders>
              <w:top w:val="nil"/>
              <w:left w:val="nil"/>
              <w:bottom w:val="single" w:sz="4" w:space="0" w:color="000000"/>
              <w:right w:val="single" w:sz="4" w:space="0" w:color="000000"/>
            </w:tcBorders>
            <w:noWrap/>
            <w:hideMark/>
          </w:tcPr>
          <w:p w14:paraId="795A55CF" w14:textId="77777777" w:rsidR="002E7632" w:rsidRPr="00B459D9" w:rsidRDefault="002E7632" w:rsidP="002E7632">
            <w:pPr>
              <w:widowControl/>
              <w:jc w:val="center"/>
              <w:rPr>
                <w:color w:val="000000"/>
                <w:szCs w:val="24"/>
              </w:rPr>
            </w:pPr>
            <w:r w:rsidRPr="00B459D9">
              <w:rPr>
                <w:color w:val="000000"/>
                <w:szCs w:val="24"/>
              </w:rPr>
              <w:t>1.8274</w:t>
            </w:r>
          </w:p>
        </w:tc>
        <w:tc>
          <w:tcPr>
            <w:tcW w:w="981" w:type="dxa"/>
            <w:tcBorders>
              <w:top w:val="nil"/>
              <w:left w:val="nil"/>
              <w:bottom w:val="single" w:sz="4" w:space="0" w:color="000000"/>
              <w:right w:val="single" w:sz="4" w:space="0" w:color="000000"/>
            </w:tcBorders>
            <w:noWrap/>
            <w:hideMark/>
          </w:tcPr>
          <w:p w14:paraId="199AEF40"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67D916D5"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E4DC625" w14:textId="77777777" w:rsidR="002E7632" w:rsidRPr="00B459D9" w:rsidRDefault="002E7632" w:rsidP="002E7632">
            <w:pPr>
              <w:widowControl/>
              <w:jc w:val="center"/>
              <w:rPr>
                <w:color w:val="000000"/>
                <w:szCs w:val="24"/>
              </w:rPr>
            </w:pPr>
            <w:r w:rsidRPr="00B459D9">
              <w:rPr>
                <w:color w:val="000000"/>
                <w:szCs w:val="24"/>
              </w:rPr>
              <w:t>8</w:t>
            </w:r>
          </w:p>
        </w:tc>
        <w:tc>
          <w:tcPr>
            <w:tcW w:w="1378" w:type="dxa"/>
            <w:tcBorders>
              <w:top w:val="nil"/>
              <w:left w:val="nil"/>
              <w:bottom w:val="single" w:sz="4" w:space="0" w:color="000000"/>
              <w:right w:val="single" w:sz="4" w:space="0" w:color="000000"/>
            </w:tcBorders>
            <w:noWrap/>
            <w:hideMark/>
          </w:tcPr>
          <w:p w14:paraId="58B727F8" w14:textId="77777777" w:rsidR="002E7632" w:rsidRPr="00B459D9" w:rsidRDefault="002E7632" w:rsidP="002E7632">
            <w:pPr>
              <w:widowControl/>
              <w:jc w:val="center"/>
              <w:rPr>
                <w:color w:val="000000"/>
                <w:szCs w:val="24"/>
              </w:rPr>
            </w:pPr>
            <w:r w:rsidRPr="00B459D9">
              <w:rPr>
                <w:color w:val="000000"/>
                <w:szCs w:val="24"/>
              </w:rPr>
              <w:t>69,273</w:t>
            </w:r>
          </w:p>
        </w:tc>
        <w:tc>
          <w:tcPr>
            <w:tcW w:w="1423" w:type="dxa"/>
            <w:tcBorders>
              <w:top w:val="nil"/>
              <w:left w:val="nil"/>
              <w:bottom w:val="single" w:sz="4" w:space="0" w:color="000000"/>
              <w:right w:val="single" w:sz="4" w:space="0" w:color="000000"/>
            </w:tcBorders>
            <w:noWrap/>
            <w:hideMark/>
          </w:tcPr>
          <w:p w14:paraId="05854D95" w14:textId="77777777" w:rsidR="002E7632" w:rsidRPr="00B459D9" w:rsidRDefault="002E7632" w:rsidP="002E7632">
            <w:pPr>
              <w:widowControl/>
              <w:jc w:val="center"/>
              <w:rPr>
                <w:color w:val="000000"/>
                <w:szCs w:val="24"/>
              </w:rPr>
            </w:pPr>
            <w:r w:rsidRPr="00B459D9">
              <w:rPr>
                <w:color w:val="000000"/>
                <w:szCs w:val="24"/>
              </w:rPr>
              <w:t>116,367</w:t>
            </w:r>
          </w:p>
        </w:tc>
      </w:tr>
      <w:tr w:rsidR="002E7632" w:rsidRPr="00B459D9" w14:paraId="15757388"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CDD06CE"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265B0134" w14:textId="77777777" w:rsidR="002E7632" w:rsidRPr="00B459D9" w:rsidRDefault="002E7632" w:rsidP="002E7632">
            <w:pPr>
              <w:widowControl/>
              <w:jc w:val="center"/>
              <w:rPr>
                <w:color w:val="000000"/>
                <w:szCs w:val="24"/>
              </w:rPr>
            </w:pPr>
            <w:r w:rsidRPr="00B459D9">
              <w:rPr>
                <w:color w:val="000000"/>
                <w:szCs w:val="24"/>
              </w:rPr>
              <w:t>25</w:t>
            </w:r>
          </w:p>
        </w:tc>
        <w:tc>
          <w:tcPr>
            <w:tcW w:w="1060" w:type="dxa"/>
            <w:tcBorders>
              <w:top w:val="nil"/>
              <w:left w:val="nil"/>
              <w:bottom w:val="single" w:sz="4" w:space="0" w:color="000000"/>
              <w:right w:val="single" w:sz="4" w:space="0" w:color="000000"/>
            </w:tcBorders>
            <w:noWrap/>
            <w:hideMark/>
          </w:tcPr>
          <w:p w14:paraId="0C49DEBE" w14:textId="77777777" w:rsidR="002E7632" w:rsidRPr="00B459D9" w:rsidRDefault="002E7632" w:rsidP="002E7632">
            <w:pPr>
              <w:widowControl/>
              <w:jc w:val="center"/>
              <w:rPr>
                <w:color w:val="000000"/>
                <w:szCs w:val="24"/>
              </w:rPr>
            </w:pPr>
            <w:r w:rsidRPr="00B459D9">
              <w:rPr>
                <w:color w:val="000000"/>
                <w:szCs w:val="24"/>
              </w:rPr>
              <w:t>21202</w:t>
            </w:r>
          </w:p>
        </w:tc>
        <w:tc>
          <w:tcPr>
            <w:tcW w:w="1083" w:type="dxa"/>
            <w:tcBorders>
              <w:top w:val="nil"/>
              <w:left w:val="nil"/>
              <w:bottom w:val="single" w:sz="4" w:space="0" w:color="000000"/>
              <w:right w:val="single" w:sz="4" w:space="0" w:color="000000"/>
            </w:tcBorders>
            <w:noWrap/>
            <w:hideMark/>
          </w:tcPr>
          <w:p w14:paraId="08F2D101" w14:textId="77777777" w:rsidR="002E7632" w:rsidRPr="00B459D9" w:rsidRDefault="002E7632" w:rsidP="002E7632">
            <w:pPr>
              <w:widowControl/>
              <w:jc w:val="center"/>
              <w:rPr>
                <w:color w:val="000000"/>
                <w:szCs w:val="24"/>
              </w:rPr>
            </w:pPr>
            <w:r w:rsidRPr="00B459D9">
              <w:rPr>
                <w:color w:val="000000"/>
                <w:szCs w:val="24"/>
              </w:rPr>
              <w:t>1.4488</w:t>
            </w:r>
          </w:p>
        </w:tc>
        <w:tc>
          <w:tcPr>
            <w:tcW w:w="981" w:type="dxa"/>
            <w:tcBorders>
              <w:top w:val="nil"/>
              <w:left w:val="nil"/>
              <w:bottom w:val="single" w:sz="4" w:space="0" w:color="000000"/>
              <w:right w:val="single" w:sz="4" w:space="0" w:color="000000"/>
            </w:tcBorders>
            <w:noWrap/>
            <w:hideMark/>
          </w:tcPr>
          <w:p w14:paraId="6648CCC2"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11E40D90"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4E9140B" w14:textId="77777777" w:rsidR="002E7632" w:rsidRPr="00B459D9" w:rsidRDefault="002E7632" w:rsidP="002E7632">
            <w:pPr>
              <w:widowControl/>
              <w:jc w:val="center"/>
              <w:rPr>
                <w:color w:val="000000"/>
                <w:szCs w:val="24"/>
              </w:rPr>
            </w:pPr>
            <w:r w:rsidRPr="00B459D9">
              <w:rPr>
                <w:color w:val="000000"/>
                <w:szCs w:val="24"/>
              </w:rPr>
              <w:t>7</w:t>
            </w:r>
          </w:p>
        </w:tc>
        <w:tc>
          <w:tcPr>
            <w:tcW w:w="1378" w:type="dxa"/>
            <w:tcBorders>
              <w:top w:val="nil"/>
              <w:left w:val="nil"/>
              <w:bottom w:val="single" w:sz="4" w:space="0" w:color="000000"/>
              <w:right w:val="single" w:sz="4" w:space="0" w:color="000000"/>
            </w:tcBorders>
            <w:noWrap/>
            <w:hideMark/>
          </w:tcPr>
          <w:p w14:paraId="2CB2D5D2" w14:textId="77777777" w:rsidR="002E7632" w:rsidRPr="00B459D9" w:rsidRDefault="002E7632" w:rsidP="002E7632">
            <w:pPr>
              <w:widowControl/>
              <w:jc w:val="center"/>
              <w:rPr>
                <w:color w:val="000000"/>
                <w:szCs w:val="24"/>
              </w:rPr>
            </w:pPr>
            <w:r w:rsidRPr="00B459D9">
              <w:rPr>
                <w:color w:val="000000"/>
                <w:szCs w:val="24"/>
              </w:rPr>
              <w:t>49,399</w:t>
            </w:r>
          </w:p>
        </w:tc>
        <w:tc>
          <w:tcPr>
            <w:tcW w:w="1423" w:type="dxa"/>
            <w:tcBorders>
              <w:top w:val="nil"/>
              <w:left w:val="nil"/>
              <w:bottom w:val="single" w:sz="4" w:space="0" w:color="000000"/>
              <w:right w:val="single" w:sz="4" w:space="0" w:color="000000"/>
            </w:tcBorders>
            <w:noWrap/>
            <w:hideMark/>
          </w:tcPr>
          <w:p w14:paraId="63C19B73" w14:textId="77777777" w:rsidR="002E7632" w:rsidRPr="00B459D9" w:rsidRDefault="002E7632" w:rsidP="002E7632">
            <w:pPr>
              <w:widowControl/>
              <w:jc w:val="center"/>
              <w:rPr>
                <w:color w:val="000000"/>
                <w:szCs w:val="24"/>
              </w:rPr>
            </w:pPr>
            <w:r w:rsidRPr="00B459D9">
              <w:rPr>
                <w:color w:val="000000"/>
                <w:szCs w:val="24"/>
              </w:rPr>
              <w:t>133,959</w:t>
            </w:r>
          </w:p>
        </w:tc>
      </w:tr>
      <w:tr w:rsidR="002E7632" w:rsidRPr="00B459D9" w14:paraId="42BD8614"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5DDD955"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3AE7832C" w14:textId="77777777" w:rsidR="002E7632" w:rsidRPr="00B459D9" w:rsidRDefault="002E7632" w:rsidP="002E7632">
            <w:pPr>
              <w:widowControl/>
              <w:jc w:val="center"/>
              <w:rPr>
                <w:color w:val="000000"/>
                <w:szCs w:val="24"/>
              </w:rPr>
            </w:pPr>
            <w:r w:rsidRPr="00B459D9">
              <w:rPr>
                <w:color w:val="000000"/>
                <w:szCs w:val="24"/>
              </w:rPr>
              <w:t>26</w:t>
            </w:r>
          </w:p>
        </w:tc>
        <w:tc>
          <w:tcPr>
            <w:tcW w:w="1060" w:type="dxa"/>
            <w:tcBorders>
              <w:top w:val="nil"/>
              <w:left w:val="nil"/>
              <w:bottom w:val="single" w:sz="4" w:space="0" w:color="000000"/>
              <w:right w:val="single" w:sz="4" w:space="0" w:color="000000"/>
            </w:tcBorders>
            <w:noWrap/>
            <w:hideMark/>
          </w:tcPr>
          <w:p w14:paraId="5E9FFB09" w14:textId="77777777" w:rsidR="002E7632" w:rsidRPr="00B459D9" w:rsidRDefault="002E7632" w:rsidP="002E7632">
            <w:pPr>
              <w:widowControl/>
              <w:jc w:val="center"/>
              <w:rPr>
                <w:color w:val="000000"/>
                <w:szCs w:val="24"/>
              </w:rPr>
            </w:pPr>
            <w:r w:rsidRPr="00B459D9">
              <w:rPr>
                <w:color w:val="000000"/>
                <w:szCs w:val="24"/>
              </w:rPr>
              <w:t>21203</w:t>
            </w:r>
          </w:p>
        </w:tc>
        <w:tc>
          <w:tcPr>
            <w:tcW w:w="1083" w:type="dxa"/>
            <w:tcBorders>
              <w:top w:val="nil"/>
              <w:left w:val="nil"/>
              <w:bottom w:val="single" w:sz="4" w:space="0" w:color="000000"/>
              <w:right w:val="single" w:sz="4" w:space="0" w:color="000000"/>
            </w:tcBorders>
            <w:noWrap/>
            <w:hideMark/>
          </w:tcPr>
          <w:p w14:paraId="3A6E701F" w14:textId="77777777" w:rsidR="002E7632" w:rsidRPr="00B459D9" w:rsidRDefault="002E7632" w:rsidP="002E7632">
            <w:pPr>
              <w:widowControl/>
              <w:jc w:val="center"/>
              <w:rPr>
                <w:color w:val="000000"/>
                <w:szCs w:val="24"/>
              </w:rPr>
            </w:pPr>
            <w:r w:rsidRPr="00B459D9">
              <w:rPr>
                <w:color w:val="000000"/>
                <w:szCs w:val="24"/>
              </w:rPr>
              <w:t>1.7862</w:t>
            </w:r>
          </w:p>
        </w:tc>
        <w:tc>
          <w:tcPr>
            <w:tcW w:w="981" w:type="dxa"/>
            <w:tcBorders>
              <w:top w:val="nil"/>
              <w:left w:val="nil"/>
              <w:bottom w:val="single" w:sz="4" w:space="0" w:color="000000"/>
              <w:right w:val="single" w:sz="4" w:space="0" w:color="000000"/>
            </w:tcBorders>
            <w:noWrap/>
            <w:hideMark/>
          </w:tcPr>
          <w:p w14:paraId="39D025A9"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01419A6B" w14:textId="77777777" w:rsidR="002E7632" w:rsidRPr="00B459D9" w:rsidRDefault="002E7632" w:rsidP="002E7632">
            <w:pPr>
              <w:widowControl/>
              <w:jc w:val="center"/>
              <w:rPr>
                <w:rFonts w:ascii="標楷體" w:hAnsi="標楷體"/>
                <w:color w:val="000000"/>
                <w:szCs w:val="24"/>
              </w:rPr>
            </w:pPr>
            <w:r w:rsidRPr="00B459D9">
              <w:rPr>
                <w:rFonts w:ascii="標楷體" w:hAnsi="標楷體"/>
                <w:color w:val="000000"/>
                <w:szCs w:val="24"/>
              </w:rPr>
              <w:t>●</w:t>
            </w:r>
          </w:p>
        </w:tc>
        <w:tc>
          <w:tcPr>
            <w:tcW w:w="1219" w:type="dxa"/>
            <w:tcBorders>
              <w:top w:val="nil"/>
              <w:left w:val="nil"/>
              <w:bottom w:val="single" w:sz="4" w:space="0" w:color="000000"/>
              <w:right w:val="single" w:sz="4" w:space="0" w:color="000000"/>
            </w:tcBorders>
            <w:noWrap/>
            <w:hideMark/>
          </w:tcPr>
          <w:p w14:paraId="4CCD9C10"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06E8FD90" w14:textId="77777777" w:rsidR="002E7632" w:rsidRPr="00B459D9" w:rsidRDefault="002E7632" w:rsidP="002E7632">
            <w:pPr>
              <w:widowControl/>
              <w:jc w:val="center"/>
              <w:rPr>
                <w:color w:val="000000"/>
                <w:szCs w:val="24"/>
              </w:rPr>
            </w:pPr>
            <w:r w:rsidRPr="00B459D9">
              <w:rPr>
                <w:color w:val="000000"/>
                <w:szCs w:val="24"/>
              </w:rPr>
              <w:t>36,955</w:t>
            </w:r>
          </w:p>
        </w:tc>
        <w:tc>
          <w:tcPr>
            <w:tcW w:w="1423" w:type="dxa"/>
            <w:tcBorders>
              <w:top w:val="nil"/>
              <w:left w:val="nil"/>
              <w:bottom w:val="single" w:sz="4" w:space="0" w:color="000000"/>
              <w:right w:val="single" w:sz="4" w:space="0" w:color="000000"/>
            </w:tcBorders>
            <w:noWrap/>
            <w:hideMark/>
          </w:tcPr>
          <w:p w14:paraId="335443E5" w14:textId="77777777" w:rsidR="002E7632" w:rsidRPr="00B459D9" w:rsidRDefault="002E7632" w:rsidP="002E7632">
            <w:pPr>
              <w:widowControl/>
              <w:jc w:val="center"/>
              <w:rPr>
                <w:color w:val="000000"/>
                <w:szCs w:val="24"/>
              </w:rPr>
            </w:pPr>
            <w:r w:rsidRPr="00B459D9">
              <w:rPr>
                <w:color w:val="000000"/>
                <w:szCs w:val="24"/>
              </w:rPr>
              <w:t>136,474</w:t>
            </w:r>
          </w:p>
        </w:tc>
      </w:tr>
      <w:tr w:rsidR="002E7632" w:rsidRPr="00B459D9" w14:paraId="32D4D1A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BCD7797"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1471E341" w14:textId="77777777" w:rsidR="002E7632" w:rsidRPr="00B459D9" w:rsidRDefault="002E7632" w:rsidP="002E7632">
            <w:pPr>
              <w:widowControl/>
              <w:jc w:val="center"/>
              <w:rPr>
                <w:color w:val="000000"/>
                <w:szCs w:val="24"/>
              </w:rPr>
            </w:pPr>
            <w:r w:rsidRPr="00B459D9">
              <w:rPr>
                <w:color w:val="000000"/>
                <w:szCs w:val="24"/>
              </w:rPr>
              <w:t>27</w:t>
            </w:r>
          </w:p>
        </w:tc>
        <w:tc>
          <w:tcPr>
            <w:tcW w:w="1060" w:type="dxa"/>
            <w:tcBorders>
              <w:top w:val="nil"/>
              <w:left w:val="nil"/>
              <w:bottom w:val="single" w:sz="4" w:space="0" w:color="000000"/>
              <w:right w:val="single" w:sz="4" w:space="0" w:color="000000"/>
            </w:tcBorders>
            <w:noWrap/>
            <w:hideMark/>
          </w:tcPr>
          <w:p w14:paraId="7027F0C7" w14:textId="77777777" w:rsidR="002E7632" w:rsidRPr="00B459D9" w:rsidRDefault="002E7632" w:rsidP="002E7632">
            <w:pPr>
              <w:widowControl/>
              <w:jc w:val="center"/>
              <w:rPr>
                <w:color w:val="000000"/>
                <w:szCs w:val="24"/>
              </w:rPr>
            </w:pPr>
            <w:r w:rsidRPr="00B459D9">
              <w:rPr>
                <w:color w:val="000000"/>
                <w:szCs w:val="24"/>
              </w:rPr>
              <w:t>21204</w:t>
            </w:r>
          </w:p>
        </w:tc>
        <w:tc>
          <w:tcPr>
            <w:tcW w:w="1083" w:type="dxa"/>
            <w:tcBorders>
              <w:top w:val="nil"/>
              <w:left w:val="nil"/>
              <w:bottom w:val="single" w:sz="4" w:space="0" w:color="000000"/>
              <w:right w:val="single" w:sz="4" w:space="0" w:color="000000"/>
            </w:tcBorders>
            <w:noWrap/>
            <w:hideMark/>
          </w:tcPr>
          <w:p w14:paraId="474CFD07" w14:textId="77777777" w:rsidR="002E7632" w:rsidRPr="00B459D9" w:rsidRDefault="002E7632" w:rsidP="002E7632">
            <w:pPr>
              <w:widowControl/>
              <w:jc w:val="center"/>
              <w:rPr>
                <w:color w:val="000000"/>
                <w:szCs w:val="24"/>
              </w:rPr>
            </w:pPr>
            <w:r w:rsidRPr="00B459D9">
              <w:rPr>
                <w:color w:val="000000"/>
                <w:szCs w:val="24"/>
              </w:rPr>
              <w:t>1.7862</w:t>
            </w:r>
          </w:p>
        </w:tc>
        <w:tc>
          <w:tcPr>
            <w:tcW w:w="981" w:type="dxa"/>
            <w:tcBorders>
              <w:top w:val="nil"/>
              <w:left w:val="nil"/>
              <w:bottom w:val="single" w:sz="4" w:space="0" w:color="000000"/>
              <w:right w:val="single" w:sz="4" w:space="0" w:color="000000"/>
            </w:tcBorders>
            <w:noWrap/>
            <w:hideMark/>
          </w:tcPr>
          <w:p w14:paraId="6F93BD66"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1D5D351" w14:textId="77777777" w:rsidR="002E7632" w:rsidRPr="00B459D9" w:rsidRDefault="002E7632" w:rsidP="002E7632">
            <w:pPr>
              <w:widowControl/>
              <w:jc w:val="center"/>
              <w:rPr>
                <w:rFonts w:ascii="標楷體" w:hAnsi="標楷體"/>
                <w:color w:val="000000"/>
                <w:szCs w:val="24"/>
              </w:rPr>
            </w:pPr>
            <w:r w:rsidRPr="00B459D9">
              <w:rPr>
                <w:rFonts w:ascii="標楷體" w:hAnsi="標楷體"/>
                <w:color w:val="000000"/>
                <w:szCs w:val="24"/>
              </w:rPr>
              <w:t>●</w:t>
            </w:r>
          </w:p>
        </w:tc>
        <w:tc>
          <w:tcPr>
            <w:tcW w:w="1219" w:type="dxa"/>
            <w:tcBorders>
              <w:top w:val="nil"/>
              <w:left w:val="nil"/>
              <w:bottom w:val="single" w:sz="4" w:space="0" w:color="000000"/>
              <w:right w:val="single" w:sz="4" w:space="0" w:color="000000"/>
            </w:tcBorders>
            <w:noWrap/>
            <w:hideMark/>
          </w:tcPr>
          <w:p w14:paraId="53187536"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6C556797" w14:textId="77777777" w:rsidR="002E7632" w:rsidRPr="00B459D9" w:rsidRDefault="002E7632" w:rsidP="002E7632">
            <w:pPr>
              <w:widowControl/>
              <w:jc w:val="center"/>
              <w:rPr>
                <w:color w:val="000000"/>
                <w:szCs w:val="24"/>
              </w:rPr>
            </w:pPr>
            <w:r w:rsidRPr="00B459D9">
              <w:rPr>
                <w:color w:val="000000"/>
                <w:szCs w:val="24"/>
              </w:rPr>
              <w:t>21,905</w:t>
            </w:r>
          </w:p>
        </w:tc>
        <w:tc>
          <w:tcPr>
            <w:tcW w:w="1423" w:type="dxa"/>
            <w:tcBorders>
              <w:top w:val="nil"/>
              <w:left w:val="nil"/>
              <w:bottom w:val="single" w:sz="4" w:space="0" w:color="000000"/>
              <w:right w:val="single" w:sz="4" w:space="0" w:color="000000"/>
            </w:tcBorders>
            <w:noWrap/>
            <w:hideMark/>
          </w:tcPr>
          <w:p w14:paraId="2373F6EE" w14:textId="77777777" w:rsidR="002E7632" w:rsidRPr="00B459D9" w:rsidRDefault="002E7632" w:rsidP="002E7632">
            <w:pPr>
              <w:widowControl/>
              <w:jc w:val="center"/>
              <w:rPr>
                <w:color w:val="000000"/>
                <w:szCs w:val="24"/>
              </w:rPr>
            </w:pPr>
            <w:r w:rsidRPr="00B459D9">
              <w:rPr>
                <w:color w:val="000000"/>
                <w:szCs w:val="24"/>
              </w:rPr>
              <w:t>214,106</w:t>
            </w:r>
          </w:p>
        </w:tc>
      </w:tr>
      <w:tr w:rsidR="002E7632" w:rsidRPr="00B459D9" w14:paraId="32F4040E"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97C525B"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2170409B" w14:textId="77777777" w:rsidR="002E7632" w:rsidRPr="00B459D9" w:rsidRDefault="002E7632" w:rsidP="002E7632">
            <w:pPr>
              <w:widowControl/>
              <w:jc w:val="center"/>
              <w:rPr>
                <w:color w:val="000000"/>
                <w:szCs w:val="24"/>
              </w:rPr>
            </w:pPr>
            <w:r w:rsidRPr="00B459D9">
              <w:rPr>
                <w:color w:val="000000"/>
                <w:szCs w:val="24"/>
              </w:rPr>
              <w:t>28</w:t>
            </w:r>
          </w:p>
        </w:tc>
        <w:tc>
          <w:tcPr>
            <w:tcW w:w="1060" w:type="dxa"/>
            <w:tcBorders>
              <w:top w:val="nil"/>
              <w:left w:val="nil"/>
              <w:bottom w:val="single" w:sz="4" w:space="0" w:color="000000"/>
              <w:right w:val="single" w:sz="4" w:space="0" w:color="000000"/>
            </w:tcBorders>
            <w:noWrap/>
            <w:hideMark/>
          </w:tcPr>
          <w:p w14:paraId="6A6B4216" w14:textId="77777777" w:rsidR="002E7632" w:rsidRPr="00B459D9" w:rsidRDefault="002E7632" w:rsidP="002E7632">
            <w:pPr>
              <w:widowControl/>
              <w:jc w:val="center"/>
              <w:rPr>
                <w:color w:val="000000"/>
                <w:szCs w:val="24"/>
              </w:rPr>
            </w:pPr>
            <w:r w:rsidRPr="00B459D9">
              <w:rPr>
                <w:color w:val="000000"/>
                <w:szCs w:val="24"/>
              </w:rPr>
              <w:t>21205</w:t>
            </w:r>
          </w:p>
        </w:tc>
        <w:tc>
          <w:tcPr>
            <w:tcW w:w="1083" w:type="dxa"/>
            <w:tcBorders>
              <w:top w:val="nil"/>
              <w:left w:val="nil"/>
              <w:bottom w:val="single" w:sz="4" w:space="0" w:color="000000"/>
              <w:right w:val="single" w:sz="4" w:space="0" w:color="000000"/>
            </w:tcBorders>
            <w:noWrap/>
            <w:hideMark/>
          </w:tcPr>
          <w:p w14:paraId="2FD346A5" w14:textId="77777777" w:rsidR="002E7632" w:rsidRPr="00B459D9" w:rsidRDefault="002E7632" w:rsidP="002E7632">
            <w:pPr>
              <w:widowControl/>
              <w:jc w:val="center"/>
              <w:rPr>
                <w:color w:val="000000"/>
                <w:szCs w:val="24"/>
              </w:rPr>
            </w:pPr>
            <w:r w:rsidRPr="00B459D9">
              <w:rPr>
                <w:color w:val="000000"/>
                <w:szCs w:val="24"/>
              </w:rPr>
              <w:t>1.6428</w:t>
            </w:r>
          </w:p>
        </w:tc>
        <w:tc>
          <w:tcPr>
            <w:tcW w:w="981" w:type="dxa"/>
            <w:tcBorders>
              <w:top w:val="nil"/>
              <w:left w:val="nil"/>
              <w:bottom w:val="single" w:sz="4" w:space="0" w:color="000000"/>
              <w:right w:val="single" w:sz="4" w:space="0" w:color="000000"/>
            </w:tcBorders>
            <w:noWrap/>
            <w:hideMark/>
          </w:tcPr>
          <w:p w14:paraId="5749FD0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C7E0F7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B248BCC"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6413C7BB" w14:textId="77777777" w:rsidR="002E7632" w:rsidRPr="00B459D9" w:rsidRDefault="002E7632" w:rsidP="002E7632">
            <w:pPr>
              <w:widowControl/>
              <w:jc w:val="center"/>
              <w:rPr>
                <w:color w:val="000000"/>
                <w:szCs w:val="24"/>
              </w:rPr>
            </w:pPr>
            <w:r w:rsidRPr="00B459D9">
              <w:rPr>
                <w:color w:val="000000"/>
                <w:szCs w:val="24"/>
              </w:rPr>
              <w:t>38,048</w:t>
            </w:r>
          </w:p>
        </w:tc>
        <w:tc>
          <w:tcPr>
            <w:tcW w:w="1423" w:type="dxa"/>
            <w:tcBorders>
              <w:top w:val="nil"/>
              <w:left w:val="nil"/>
              <w:bottom w:val="single" w:sz="4" w:space="0" w:color="000000"/>
              <w:right w:val="single" w:sz="4" w:space="0" w:color="000000"/>
            </w:tcBorders>
            <w:noWrap/>
            <w:hideMark/>
          </w:tcPr>
          <w:p w14:paraId="65E23ABB" w14:textId="77777777" w:rsidR="002E7632" w:rsidRPr="00B459D9" w:rsidRDefault="002E7632" w:rsidP="002E7632">
            <w:pPr>
              <w:widowControl/>
              <w:jc w:val="center"/>
              <w:rPr>
                <w:color w:val="000000"/>
                <w:szCs w:val="24"/>
              </w:rPr>
            </w:pPr>
            <w:r w:rsidRPr="00B459D9">
              <w:rPr>
                <w:color w:val="000000"/>
                <w:szCs w:val="24"/>
              </w:rPr>
              <w:t>136,152</w:t>
            </w:r>
          </w:p>
        </w:tc>
      </w:tr>
      <w:tr w:rsidR="002E7632" w:rsidRPr="00B459D9" w14:paraId="45B41C6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64C6B0C"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4CB37CA8" w14:textId="77777777" w:rsidR="002E7632" w:rsidRPr="00B459D9" w:rsidRDefault="002E7632" w:rsidP="002E7632">
            <w:pPr>
              <w:widowControl/>
              <w:jc w:val="center"/>
              <w:rPr>
                <w:color w:val="000000"/>
                <w:szCs w:val="24"/>
              </w:rPr>
            </w:pPr>
            <w:r w:rsidRPr="00B459D9">
              <w:rPr>
                <w:color w:val="000000"/>
                <w:szCs w:val="24"/>
              </w:rPr>
              <w:t>29</w:t>
            </w:r>
          </w:p>
        </w:tc>
        <w:tc>
          <w:tcPr>
            <w:tcW w:w="1060" w:type="dxa"/>
            <w:tcBorders>
              <w:top w:val="nil"/>
              <w:left w:val="nil"/>
              <w:bottom w:val="single" w:sz="4" w:space="0" w:color="000000"/>
              <w:right w:val="single" w:sz="4" w:space="0" w:color="000000"/>
            </w:tcBorders>
            <w:noWrap/>
            <w:hideMark/>
          </w:tcPr>
          <w:p w14:paraId="1CC215F2" w14:textId="77777777" w:rsidR="002E7632" w:rsidRPr="00B459D9" w:rsidRDefault="002E7632" w:rsidP="002E7632">
            <w:pPr>
              <w:widowControl/>
              <w:jc w:val="center"/>
              <w:rPr>
                <w:color w:val="000000"/>
                <w:szCs w:val="24"/>
              </w:rPr>
            </w:pPr>
            <w:r w:rsidRPr="00B459D9">
              <w:rPr>
                <w:color w:val="000000"/>
                <w:szCs w:val="24"/>
              </w:rPr>
              <w:t>21206</w:t>
            </w:r>
          </w:p>
        </w:tc>
        <w:tc>
          <w:tcPr>
            <w:tcW w:w="1083" w:type="dxa"/>
            <w:tcBorders>
              <w:top w:val="nil"/>
              <w:left w:val="nil"/>
              <w:bottom w:val="single" w:sz="4" w:space="0" w:color="000000"/>
              <w:right w:val="single" w:sz="4" w:space="0" w:color="000000"/>
            </w:tcBorders>
            <w:noWrap/>
            <w:hideMark/>
          </w:tcPr>
          <w:p w14:paraId="5CD0A161" w14:textId="77777777" w:rsidR="002E7632" w:rsidRPr="00B459D9" w:rsidRDefault="002E7632" w:rsidP="002E7632">
            <w:pPr>
              <w:widowControl/>
              <w:jc w:val="center"/>
              <w:rPr>
                <w:color w:val="000000"/>
                <w:szCs w:val="24"/>
              </w:rPr>
            </w:pPr>
            <w:r w:rsidRPr="00B459D9">
              <w:rPr>
                <w:color w:val="000000"/>
                <w:szCs w:val="24"/>
              </w:rPr>
              <w:t>1.2718</w:t>
            </w:r>
          </w:p>
        </w:tc>
        <w:tc>
          <w:tcPr>
            <w:tcW w:w="981" w:type="dxa"/>
            <w:tcBorders>
              <w:top w:val="nil"/>
              <w:left w:val="nil"/>
              <w:bottom w:val="single" w:sz="4" w:space="0" w:color="000000"/>
              <w:right w:val="single" w:sz="4" w:space="0" w:color="000000"/>
            </w:tcBorders>
            <w:noWrap/>
            <w:hideMark/>
          </w:tcPr>
          <w:p w14:paraId="4ACBF67B"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DBBAA46"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37FEDE2"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0DD5E89F" w14:textId="77777777" w:rsidR="002E7632" w:rsidRPr="00B459D9" w:rsidRDefault="002E7632" w:rsidP="002E7632">
            <w:pPr>
              <w:widowControl/>
              <w:jc w:val="center"/>
              <w:rPr>
                <w:color w:val="000000"/>
                <w:szCs w:val="24"/>
              </w:rPr>
            </w:pPr>
            <w:r w:rsidRPr="00B459D9">
              <w:rPr>
                <w:color w:val="000000"/>
                <w:szCs w:val="24"/>
              </w:rPr>
              <w:t>28,212</w:t>
            </w:r>
          </w:p>
        </w:tc>
        <w:tc>
          <w:tcPr>
            <w:tcW w:w="1423" w:type="dxa"/>
            <w:tcBorders>
              <w:top w:val="nil"/>
              <w:left w:val="nil"/>
              <w:bottom w:val="single" w:sz="4" w:space="0" w:color="000000"/>
              <w:right w:val="single" w:sz="4" w:space="0" w:color="000000"/>
            </w:tcBorders>
            <w:noWrap/>
            <w:hideMark/>
          </w:tcPr>
          <w:p w14:paraId="6249D66E" w14:textId="77777777" w:rsidR="002E7632" w:rsidRPr="00B459D9" w:rsidRDefault="002E7632" w:rsidP="002E7632">
            <w:pPr>
              <w:widowControl/>
              <w:jc w:val="center"/>
              <w:rPr>
                <w:color w:val="000000"/>
                <w:szCs w:val="24"/>
              </w:rPr>
            </w:pPr>
            <w:r w:rsidRPr="00B459D9">
              <w:rPr>
                <w:color w:val="000000"/>
                <w:szCs w:val="24"/>
              </w:rPr>
              <w:t>101,419</w:t>
            </w:r>
          </w:p>
        </w:tc>
      </w:tr>
      <w:tr w:rsidR="002E7632" w:rsidRPr="00B459D9" w14:paraId="4B13FCA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9B30246"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536B0342" w14:textId="77777777" w:rsidR="002E7632" w:rsidRPr="00B459D9" w:rsidRDefault="002E7632" w:rsidP="002E7632">
            <w:pPr>
              <w:widowControl/>
              <w:jc w:val="center"/>
              <w:rPr>
                <w:color w:val="000000"/>
                <w:szCs w:val="24"/>
              </w:rPr>
            </w:pPr>
            <w:r w:rsidRPr="00B459D9">
              <w:rPr>
                <w:color w:val="000000"/>
                <w:szCs w:val="24"/>
              </w:rPr>
              <w:t>30</w:t>
            </w:r>
          </w:p>
        </w:tc>
        <w:tc>
          <w:tcPr>
            <w:tcW w:w="1060" w:type="dxa"/>
            <w:tcBorders>
              <w:top w:val="nil"/>
              <w:left w:val="nil"/>
              <w:bottom w:val="single" w:sz="4" w:space="0" w:color="000000"/>
              <w:right w:val="single" w:sz="4" w:space="0" w:color="000000"/>
            </w:tcBorders>
            <w:noWrap/>
            <w:hideMark/>
          </w:tcPr>
          <w:p w14:paraId="4B68CDEC" w14:textId="77777777" w:rsidR="002E7632" w:rsidRPr="00B459D9" w:rsidRDefault="002E7632" w:rsidP="002E7632">
            <w:pPr>
              <w:widowControl/>
              <w:jc w:val="center"/>
              <w:rPr>
                <w:color w:val="000000"/>
                <w:szCs w:val="24"/>
              </w:rPr>
            </w:pPr>
            <w:r w:rsidRPr="00B459D9">
              <w:rPr>
                <w:color w:val="000000"/>
                <w:szCs w:val="24"/>
              </w:rPr>
              <w:t>21301</w:t>
            </w:r>
          </w:p>
        </w:tc>
        <w:tc>
          <w:tcPr>
            <w:tcW w:w="1083" w:type="dxa"/>
            <w:tcBorders>
              <w:top w:val="nil"/>
              <w:left w:val="nil"/>
              <w:bottom w:val="single" w:sz="4" w:space="0" w:color="000000"/>
              <w:right w:val="single" w:sz="4" w:space="0" w:color="000000"/>
            </w:tcBorders>
            <w:noWrap/>
            <w:hideMark/>
          </w:tcPr>
          <w:p w14:paraId="0EB0B380" w14:textId="77777777" w:rsidR="002E7632" w:rsidRPr="00B459D9" w:rsidRDefault="002E7632" w:rsidP="002E7632">
            <w:pPr>
              <w:widowControl/>
              <w:jc w:val="center"/>
              <w:rPr>
                <w:color w:val="000000"/>
                <w:szCs w:val="24"/>
              </w:rPr>
            </w:pPr>
            <w:r w:rsidRPr="00B459D9">
              <w:rPr>
                <w:color w:val="000000"/>
                <w:szCs w:val="24"/>
              </w:rPr>
              <w:t>4.0289</w:t>
            </w:r>
          </w:p>
        </w:tc>
        <w:tc>
          <w:tcPr>
            <w:tcW w:w="981" w:type="dxa"/>
            <w:tcBorders>
              <w:top w:val="nil"/>
              <w:left w:val="nil"/>
              <w:bottom w:val="single" w:sz="4" w:space="0" w:color="000000"/>
              <w:right w:val="single" w:sz="4" w:space="0" w:color="000000"/>
            </w:tcBorders>
            <w:noWrap/>
            <w:hideMark/>
          </w:tcPr>
          <w:p w14:paraId="2BE2E408"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3A52D90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75CBE62" w14:textId="77777777" w:rsidR="002E7632" w:rsidRPr="00B459D9" w:rsidRDefault="002E7632" w:rsidP="002E7632">
            <w:pPr>
              <w:widowControl/>
              <w:jc w:val="center"/>
              <w:rPr>
                <w:color w:val="000000"/>
                <w:szCs w:val="24"/>
              </w:rPr>
            </w:pPr>
            <w:r w:rsidRPr="00B459D9">
              <w:rPr>
                <w:color w:val="000000"/>
                <w:szCs w:val="24"/>
              </w:rPr>
              <w:t>17</w:t>
            </w:r>
          </w:p>
        </w:tc>
        <w:tc>
          <w:tcPr>
            <w:tcW w:w="1378" w:type="dxa"/>
            <w:tcBorders>
              <w:top w:val="nil"/>
              <w:left w:val="nil"/>
              <w:bottom w:val="single" w:sz="4" w:space="0" w:color="000000"/>
              <w:right w:val="single" w:sz="4" w:space="0" w:color="000000"/>
            </w:tcBorders>
            <w:noWrap/>
            <w:hideMark/>
          </w:tcPr>
          <w:p w14:paraId="5C006B19" w14:textId="77777777" w:rsidR="002E7632" w:rsidRPr="00B459D9" w:rsidRDefault="002E7632" w:rsidP="002E7632">
            <w:pPr>
              <w:widowControl/>
              <w:jc w:val="center"/>
              <w:rPr>
                <w:color w:val="000000"/>
                <w:szCs w:val="24"/>
              </w:rPr>
            </w:pPr>
            <w:r w:rsidRPr="00B459D9">
              <w:rPr>
                <w:color w:val="000000"/>
                <w:szCs w:val="24"/>
              </w:rPr>
              <w:t>52,728</w:t>
            </w:r>
          </w:p>
        </w:tc>
        <w:tc>
          <w:tcPr>
            <w:tcW w:w="1423" w:type="dxa"/>
            <w:tcBorders>
              <w:top w:val="nil"/>
              <w:left w:val="nil"/>
              <w:bottom w:val="single" w:sz="4" w:space="0" w:color="000000"/>
              <w:right w:val="single" w:sz="4" w:space="0" w:color="000000"/>
            </w:tcBorders>
            <w:noWrap/>
            <w:hideMark/>
          </w:tcPr>
          <w:p w14:paraId="17199273" w14:textId="77777777" w:rsidR="002E7632" w:rsidRPr="00B459D9" w:rsidRDefault="002E7632" w:rsidP="002E7632">
            <w:pPr>
              <w:widowControl/>
              <w:jc w:val="center"/>
              <w:rPr>
                <w:color w:val="000000"/>
                <w:szCs w:val="24"/>
              </w:rPr>
            </w:pPr>
            <w:r w:rsidRPr="00B459D9">
              <w:rPr>
                <w:color w:val="000000"/>
                <w:szCs w:val="24"/>
              </w:rPr>
              <w:t>270,373</w:t>
            </w:r>
          </w:p>
        </w:tc>
      </w:tr>
      <w:tr w:rsidR="002E7632" w:rsidRPr="00B459D9" w14:paraId="7DACB62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8CF5E77"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2667DAFE" w14:textId="77777777" w:rsidR="002E7632" w:rsidRPr="00B459D9" w:rsidRDefault="002E7632" w:rsidP="002E7632">
            <w:pPr>
              <w:widowControl/>
              <w:jc w:val="center"/>
              <w:rPr>
                <w:color w:val="000000"/>
                <w:szCs w:val="24"/>
              </w:rPr>
            </w:pPr>
            <w:r w:rsidRPr="00B459D9">
              <w:rPr>
                <w:color w:val="000000"/>
                <w:szCs w:val="24"/>
              </w:rPr>
              <w:t>31</w:t>
            </w:r>
          </w:p>
        </w:tc>
        <w:tc>
          <w:tcPr>
            <w:tcW w:w="1060" w:type="dxa"/>
            <w:tcBorders>
              <w:top w:val="nil"/>
              <w:left w:val="nil"/>
              <w:bottom w:val="single" w:sz="4" w:space="0" w:color="000000"/>
              <w:right w:val="single" w:sz="4" w:space="0" w:color="000000"/>
            </w:tcBorders>
            <w:noWrap/>
            <w:hideMark/>
          </w:tcPr>
          <w:p w14:paraId="7948FAFE" w14:textId="77777777" w:rsidR="002E7632" w:rsidRPr="00B459D9" w:rsidRDefault="002E7632" w:rsidP="002E7632">
            <w:pPr>
              <w:widowControl/>
              <w:jc w:val="center"/>
              <w:rPr>
                <w:color w:val="000000"/>
                <w:szCs w:val="24"/>
              </w:rPr>
            </w:pPr>
            <w:r w:rsidRPr="00B459D9">
              <w:rPr>
                <w:color w:val="000000"/>
                <w:szCs w:val="24"/>
              </w:rPr>
              <w:t>21302</w:t>
            </w:r>
          </w:p>
        </w:tc>
        <w:tc>
          <w:tcPr>
            <w:tcW w:w="1083" w:type="dxa"/>
            <w:tcBorders>
              <w:top w:val="nil"/>
              <w:left w:val="nil"/>
              <w:bottom w:val="single" w:sz="4" w:space="0" w:color="000000"/>
              <w:right w:val="single" w:sz="4" w:space="0" w:color="000000"/>
            </w:tcBorders>
            <w:noWrap/>
            <w:hideMark/>
          </w:tcPr>
          <w:p w14:paraId="7FD1CF5E"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2F0D34F9"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28B5F69F"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7C2F425"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3D1D2D19"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2357E303"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619C63E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5D46AED"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2116FD03" w14:textId="77777777" w:rsidR="002E7632" w:rsidRPr="00B459D9" w:rsidRDefault="002E7632" w:rsidP="002E7632">
            <w:pPr>
              <w:widowControl/>
              <w:jc w:val="center"/>
              <w:rPr>
                <w:color w:val="000000"/>
                <w:szCs w:val="24"/>
              </w:rPr>
            </w:pPr>
            <w:r w:rsidRPr="00B459D9">
              <w:rPr>
                <w:color w:val="000000"/>
                <w:szCs w:val="24"/>
              </w:rPr>
              <w:t>32</w:t>
            </w:r>
          </w:p>
        </w:tc>
        <w:tc>
          <w:tcPr>
            <w:tcW w:w="1060" w:type="dxa"/>
            <w:tcBorders>
              <w:top w:val="nil"/>
              <w:left w:val="nil"/>
              <w:bottom w:val="single" w:sz="4" w:space="0" w:color="000000"/>
              <w:right w:val="single" w:sz="4" w:space="0" w:color="000000"/>
            </w:tcBorders>
            <w:noWrap/>
            <w:hideMark/>
          </w:tcPr>
          <w:p w14:paraId="09F519AF" w14:textId="77777777" w:rsidR="002E7632" w:rsidRPr="00B459D9" w:rsidRDefault="002E7632" w:rsidP="002E7632">
            <w:pPr>
              <w:widowControl/>
              <w:jc w:val="center"/>
              <w:rPr>
                <w:color w:val="000000"/>
                <w:szCs w:val="24"/>
              </w:rPr>
            </w:pPr>
            <w:r w:rsidRPr="00B459D9">
              <w:rPr>
                <w:color w:val="000000"/>
                <w:szCs w:val="24"/>
              </w:rPr>
              <w:t>21303</w:t>
            </w:r>
          </w:p>
        </w:tc>
        <w:tc>
          <w:tcPr>
            <w:tcW w:w="1083" w:type="dxa"/>
            <w:tcBorders>
              <w:top w:val="nil"/>
              <w:left w:val="nil"/>
              <w:bottom w:val="single" w:sz="4" w:space="0" w:color="000000"/>
              <w:right w:val="single" w:sz="4" w:space="0" w:color="000000"/>
            </w:tcBorders>
            <w:noWrap/>
            <w:hideMark/>
          </w:tcPr>
          <w:p w14:paraId="1AE70DE4" w14:textId="77777777" w:rsidR="002E7632" w:rsidRPr="00B459D9" w:rsidRDefault="002E7632" w:rsidP="002E7632">
            <w:pPr>
              <w:widowControl/>
              <w:jc w:val="center"/>
              <w:rPr>
                <w:color w:val="000000"/>
                <w:szCs w:val="24"/>
              </w:rPr>
            </w:pPr>
            <w:r w:rsidRPr="00B459D9">
              <w:rPr>
                <w:color w:val="000000"/>
                <w:szCs w:val="24"/>
              </w:rPr>
              <w:t>2.6962</w:t>
            </w:r>
          </w:p>
        </w:tc>
        <w:tc>
          <w:tcPr>
            <w:tcW w:w="981" w:type="dxa"/>
            <w:tcBorders>
              <w:top w:val="nil"/>
              <w:left w:val="nil"/>
              <w:bottom w:val="single" w:sz="4" w:space="0" w:color="000000"/>
              <w:right w:val="single" w:sz="4" w:space="0" w:color="000000"/>
            </w:tcBorders>
            <w:noWrap/>
            <w:hideMark/>
          </w:tcPr>
          <w:p w14:paraId="2D0CA9F6"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9E11CCE"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C1AEDE5" w14:textId="77777777" w:rsidR="002E7632" w:rsidRPr="00B459D9" w:rsidRDefault="002E7632" w:rsidP="002E7632">
            <w:pPr>
              <w:widowControl/>
              <w:jc w:val="center"/>
              <w:rPr>
                <w:color w:val="000000"/>
                <w:szCs w:val="24"/>
              </w:rPr>
            </w:pPr>
            <w:r w:rsidRPr="00B459D9">
              <w:rPr>
                <w:color w:val="000000"/>
                <w:szCs w:val="24"/>
              </w:rPr>
              <w:t>14</w:t>
            </w:r>
          </w:p>
        </w:tc>
        <w:tc>
          <w:tcPr>
            <w:tcW w:w="1378" w:type="dxa"/>
            <w:tcBorders>
              <w:top w:val="nil"/>
              <w:left w:val="nil"/>
              <w:bottom w:val="single" w:sz="4" w:space="0" w:color="000000"/>
              <w:right w:val="single" w:sz="4" w:space="0" w:color="000000"/>
            </w:tcBorders>
            <w:noWrap/>
            <w:hideMark/>
          </w:tcPr>
          <w:p w14:paraId="2025229D" w14:textId="77777777" w:rsidR="002E7632" w:rsidRPr="00B459D9" w:rsidRDefault="002E7632" w:rsidP="002E7632">
            <w:pPr>
              <w:widowControl/>
              <w:jc w:val="center"/>
              <w:rPr>
                <w:color w:val="000000"/>
                <w:szCs w:val="24"/>
              </w:rPr>
            </w:pPr>
            <w:r w:rsidRPr="00B459D9">
              <w:rPr>
                <w:color w:val="000000"/>
                <w:szCs w:val="24"/>
              </w:rPr>
              <w:t>44,171</w:t>
            </w:r>
          </w:p>
        </w:tc>
        <w:tc>
          <w:tcPr>
            <w:tcW w:w="1423" w:type="dxa"/>
            <w:tcBorders>
              <w:top w:val="nil"/>
              <w:left w:val="nil"/>
              <w:bottom w:val="single" w:sz="4" w:space="0" w:color="000000"/>
              <w:right w:val="single" w:sz="4" w:space="0" w:color="000000"/>
            </w:tcBorders>
            <w:noWrap/>
            <w:hideMark/>
          </w:tcPr>
          <w:p w14:paraId="4BADB242" w14:textId="77777777" w:rsidR="002E7632" w:rsidRPr="00B459D9" w:rsidRDefault="002E7632" w:rsidP="002E7632">
            <w:pPr>
              <w:widowControl/>
              <w:jc w:val="center"/>
              <w:rPr>
                <w:color w:val="000000"/>
                <w:szCs w:val="24"/>
              </w:rPr>
            </w:pPr>
            <w:r w:rsidRPr="00B459D9">
              <w:rPr>
                <w:color w:val="000000"/>
                <w:szCs w:val="24"/>
              </w:rPr>
              <w:t>233,173</w:t>
            </w:r>
          </w:p>
        </w:tc>
      </w:tr>
      <w:tr w:rsidR="002E7632" w:rsidRPr="00B459D9" w14:paraId="70FF2E3D"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7B21553"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15E8DAA9" w14:textId="77777777" w:rsidR="002E7632" w:rsidRPr="00B459D9" w:rsidRDefault="002E7632" w:rsidP="002E7632">
            <w:pPr>
              <w:widowControl/>
              <w:jc w:val="center"/>
              <w:rPr>
                <w:color w:val="000000"/>
                <w:szCs w:val="24"/>
              </w:rPr>
            </w:pPr>
            <w:r w:rsidRPr="00B459D9">
              <w:rPr>
                <w:color w:val="000000"/>
                <w:szCs w:val="24"/>
              </w:rPr>
              <w:t>33</w:t>
            </w:r>
          </w:p>
        </w:tc>
        <w:tc>
          <w:tcPr>
            <w:tcW w:w="1060" w:type="dxa"/>
            <w:tcBorders>
              <w:top w:val="nil"/>
              <w:left w:val="nil"/>
              <w:bottom w:val="single" w:sz="4" w:space="0" w:color="000000"/>
              <w:right w:val="single" w:sz="4" w:space="0" w:color="000000"/>
            </w:tcBorders>
            <w:noWrap/>
            <w:hideMark/>
          </w:tcPr>
          <w:p w14:paraId="21194024" w14:textId="77777777" w:rsidR="002E7632" w:rsidRPr="00B459D9" w:rsidRDefault="002E7632" w:rsidP="002E7632">
            <w:pPr>
              <w:widowControl/>
              <w:jc w:val="center"/>
              <w:rPr>
                <w:color w:val="000000"/>
                <w:szCs w:val="24"/>
              </w:rPr>
            </w:pPr>
            <w:r w:rsidRPr="00B459D9">
              <w:rPr>
                <w:color w:val="000000"/>
                <w:szCs w:val="24"/>
              </w:rPr>
              <w:t>21304</w:t>
            </w:r>
          </w:p>
        </w:tc>
        <w:tc>
          <w:tcPr>
            <w:tcW w:w="1083" w:type="dxa"/>
            <w:tcBorders>
              <w:top w:val="nil"/>
              <w:left w:val="nil"/>
              <w:bottom w:val="single" w:sz="4" w:space="0" w:color="000000"/>
              <w:right w:val="single" w:sz="4" w:space="0" w:color="000000"/>
            </w:tcBorders>
            <w:noWrap/>
            <w:hideMark/>
          </w:tcPr>
          <w:p w14:paraId="60BE6823" w14:textId="77777777" w:rsidR="002E7632" w:rsidRPr="00B459D9" w:rsidRDefault="002E7632" w:rsidP="002E7632">
            <w:pPr>
              <w:widowControl/>
              <w:jc w:val="center"/>
              <w:rPr>
                <w:color w:val="000000"/>
                <w:szCs w:val="24"/>
              </w:rPr>
            </w:pPr>
            <w:r w:rsidRPr="00B459D9">
              <w:rPr>
                <w:color w:val="000000"/>
                <w:szCs w:val="24"/>
              </w:rPr>
              <w:t>1.5640</w:t>
            </w:r>
          </w:p>
        </w:tc>
        <w:tc>
          <w:tcPr>
            <w:tcW w:w="981" w:type="dxa"/>
            <w:tcBorders>
              <w:top w:val="nil"/>
              <w:left w:val="nil"/>
              <w:bottom w:val="single" w:sz="4" w:space="0" w:color="000000"/>
              <w:right w:val="single" w:sz="4" w:space="0" w:color="000000"/>
            </w:tcBorders>
            <w:noWrap/>
            <w:hideMark/>
          </w:tcPr>
          <w:p w14:paraId="03ADF65D"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3D0F3A0"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21F108D" w14:textId="77777777" w:rsidR="002E7632" w:rsidRPr="00B459D9" w:rsidRDefault="002E7632" w:rsidP="002E7632">
            <w:pPr>
              <w:widowControl/>
              <w:jc w:val="center"/>
              <w:rPr>
                <w:color w:val="000000"/>
                <w:szCs w:val="24"/>
              </w:rPr>
            </w:pPr>
            <w:r w:rsidRPr="00B459D9">
              <w:rPr>
                <w:color w:val="000000"/>
                <w:szCs w:val="24"/>
              </w:rPr>
              <w:t>10</w:t>
            </w:r>
          </w:p>
        </w:tc>
        <w:tc>
          <w:tcPr>
            <w:tcW w:w="1378" w:type="dxa"/>
            <w:tcBorders>
              <w:top w:val="nil"/>
              <w:left w:val="nil"/>
              <w:bottom w:val="single" w:sz="4" w:space="0" w:color="000000"/>
              <w:right w:val="single" w:sz="4" w:space="0" w:color="000000"/>
            </w:tcBorders>
            <w:noWrap/>
            <w:hideMark/>
          </w:tcPr>
          <w:p w14:paraId="3CCAB961" w14:textId="77777777" w:rsidR="002E7632" w:rsidRPr="00B459D9" w:rsidRDefault="002E7632" w:rsidP="002E7632">
            <w:pPr>
              <w:widowControl/>
              <w:jc w:val="center"/>
              <w:rPr>
                <w:color w:val="000000"/>
                <w:szCs w:val="24"/>
              </w:rPr>
            </w:pPr>
            <w:r w:rsidRPr="00B459D9">
              <w:rPr>
                <w:color w:val="000000"/>
                <w:szCs w:val="24"/>
              </w:rPr>
              <w:t>18,972</w:t>
            </w:r>
          </w:p>
        </w:tc>
        <w:tc>
          <w:tcPr>
            <w:tcW w:w="1423" w:type="dxa"/>
            <w:tcBorders>
              <w:top w:val="nil"/>
              <w:left w:val="nil"/>
              <w:bottom w:val="single" w:sz="4" w:space="0" w:color="000000"/>
              <w:right w:val="single" w:sz="4" w:space="0" w:color="000000"/>
            </w:tcBorders>
            <w:noWrap/>
            <w:hideMark/>
          </w:tcPr>
          <w:p w14:paraId="48369501" w14:textId="77777777" w:rsidR="002E7632" w:rsidRPr="00B459D9" w:rsidRDefault="002E7632" w:rsidP="002E7632">
            <w:pPr>
              <w:widowControl/>
              <w:jc w:val="center"/>
              <w:rPr>
                <w:color w:val="000000"/>
                <w:szCs w:val="24"/>
              </w:rPr>
            </w:pPr>
            <w:r w:rsidRPr="00B459D9">
              <w:rPr>
                <w:color w:val="000000"/>
                <w:szCs w:val="24"/>
              </w:rPr>
              <w:t>128,288</w:t>
            </w:r>
          </w:p>
        </w:tc>
      </w:tr>
      <w:tr w:rsidR="002E7632" w:rsidRPr="00B459D9" w14:paraId="6992C43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89DC310"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2750FBAE" w14:textId="77777777" w:rsidR="002E7632" w:rsidRPr="00B459D9" w:rsidRDefault="002E7632" w:rsidP="002E7632">
            <w:pPr>
              <w:widowControl/>
              <w:jc w:val="center"/>
              <w:rPr>
                <w:color w:val="000000"/>
                <w:szCs w:val="24"/>
              </w:rPr>
            </w:pPr>
            <w:r w:rsidRPr="00B459D9">
              <w:rPr>
                <w:color w:val="000000"/>
                <w:szCs w:val="24"/>
              </w:rPr>
              <w:t>34</w:t>
            </w:r>
          </w:p>
        </w:tc>
        <w:tc>
          <w:tcPr>
            <w:tcW w:w="1060" w:type="dxa"/>
            <w:tcBorders>
              <w:top w:val="nil"/>
              <w:left w:val="nil"/>
              <w:bottom w:val="single" w:sz="4" w:space="0" w:color="000000"/>
              <w:right w:val="single" w:sz="4" w:space="0" w:color="000000"/>
            </w:tcBorders>
            <w:noWrap/>
            <w:hideMark/>
          </w:tcPr>
          <w:p w14:paraId="68D404E5" w14:textId="77777777" w:rsidR="002E7632" w:rsidRPr="00B459D9" w:rsidRDefault="002E7632" w:rsidP="002E7632">
            <w:pPr>
              <w:widowControl/>
              <w:jc w:val="center"/>
              <w:rPr>
                <w:color w:val="000000"/>
                <w:szCs w:val="24"/>
              </w:rPr>
            </w:pPr>
            <w:r w:rsidRPr="00B459D9">
              <w:rPr>
                <w:color w:val="000000"/>
                <w:szCs w:val="24"/>
              </w:rPr>
              <w:t>21305</w:t>
            </w:r>
          </w:p>
        </w:tc>
        <w:tc>
          <w:tcPr>
            <w:tcW w:w="1083" w:type="dxa"/>
            <w:tcBorders>
              <w:top w:val="nil"/>
              <w:left w:val="nil"/>
              <w:bottom w:val="single" w:sz="4" w:space="0" w:color="000000"/>
              <w:right w:val="single" w:sz="4" w:space="0" w:color="000000"/>
            </w:tcBorders>
            <w:noWrap/>
            <w:hideMark/>
          </w:tcPr>
          <w:p w14:paraId="28CCB85C"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50C95BDE"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57D62133"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CC47B4A"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28BAB6F4"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1E0965CA"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66412C3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E7F0112"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2958F020" w14:textId="77777777" w:rsidR="002E7632" w:rsidRPr="00B459D9" w:rsidRDefault="002E7632" w:rsidP="002E7632">
            <w:pPr>
              <w:widowControl/>
              <w:jc w:val="center"/>
              <w:rPr>
                <w:color w:val="000000"/>
                <w:szCs w:val="24"/>
              </w:rPr>
            </w:pPr>
            <w:r w:rsidRPr="00B459D9">
              <w:rPr>
                <w:color w:val="000000"/>
                <w:szCs w:val="24"/>
              </w:rPr>
              <w:t>35</w:t>
            </w:r>
          </w:p>
        </w:tc>
        <w:tc>
          <w:tcPr>
            <w:tcW w:w="1060" w:type="dxa"/>
            <w:tcBorders>
              <w:top w:val="nil"/>
              <w:left w:val="nil"/>
              <w:bottom w:val="single" w:sz="4" w:space="0" w:color="000000"/>
              <w:right w:val="single" w:sz="4" w:space="0" w:color="000000"/>
            </w:tcBorders>
            <w:noWrap/>
            <w:hideMark/>
          </w:tcPr>
          <w:p w14:paraId="5400B445" w14:textId="77777777" w:rsidR="002E7632" w:rsidRPr="00B459D9" w:rsidRDefault="002E7632" w:rsidP="002E7632">
            <w:pPr>
              <w:widowControl/>
              <w:jc w:val="center"/>
              <w:rPr>
                <w:color w:val="000000"/>
                <w:szCs w:val="24"/>
              </w:rPr>
            </w:pPr>
            <w:r w:rsidRPr="00B459D9">
              <w:rPr>
                <w:color w:val="000000"/>
                <w:szCs w:val="24"/>
              </w:rPr>
              <w:t>21306</w:t>
            </w:r>
          </w:p>
        </w:tc>
        <w:tc>
          <w:tcPr>
            <w:tcW w:w="1083" w:type="dxa"/>
            <w:tcBorders>
              <w:top w:val="nil"/>
              <w:left w:val="nil"/>
              <w:bottom w:val="single" w:sz="4" w:space="0" w:color="000000"/>
              <w:right w:val="single" w:sz="4" w:space="0" w:color="000000"/>
            </w:tcBorders>
            <w:noWrap/>
            <w:hideMark/>
          </w:tcPr>
          <w:p w14:paraId="3A10A132" w14:textId="77777777" w:rsidR="002E7632" w:rsidRPr="00B459D9" w:rsidRDefault="002E7632" w:rsidP="002E7632">
            <w:pPr>
              <w:widowControl/>
              <w:jc w:val="center"/>
              <w:rPr>
                <w:color w:val="000000"/>
                <w:szCs w:val="24"/>
              </w:rPr>
            </w:pPr>
            <w:r w:rsidRPr="00B459D9">
              <w:rPr>
                <w:color w:val="000000"/>
                <w:szCs w:val="24"/>
              </w:rPr>
              <w:t>3.8842</w:t>
            </w:r>
          </w:p>
        </w:tc>
        <w:tc>
          <w:tcPr>
            <w:tcW w:w="981" w:type="dxa"/>
            <w:tcBorders>
              <w:top w:val="nil"/>
              <w:left w:val="nil"/>
              <w:bottom w:val="single" w:sz="4" w:space="0" w:color="000000"/>
              <w:right w:val="single" w:sz="4" w:space="0" w:color="000000"/>
            </w:tcBorders>
            <w:noWrap/>
            <w:hideMark/>
          </w:tcPr>
          <w:p w14:paraId="2B04C4BF"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70FC9519"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4F0C563" w14:textId="77777777" w:rsidR="002E7632" w:rsidRPr="00B459D9" w:rsidRDefault="002E7632" w:rsidP="002E7632">
            <w:pPr>
              <w:widowControl/>
              <w:jc w:val="center"/>
              <w:rPr>
                <w:color w:val="000000"/>
                <w:szCs w:val="24"/>
              </w:rPr>
            </w:pPr>
            <w:r w:rsidRPr="00B459D9">
              <w:rPr>
                <w:color w:val="000000"/>
                <w:szCs w:val="24"/>
              </w:rPr>
              <w:t>28</w:t>
            </w:r>
          </w:p>
        </w:tc>
        <w:tc>
          <w:tcPr>
            <w:tcW w:w="1378" w:type="dxa"/>
            <w:tcBorders>
              <w:top w:val="nil"/>
              <w:left w:val="nil"/>
              <w:bottom w:val="single" w:sz="4" w:space="0" w:color="000000"/>
              <w:right w:val="single" w:sz="4" w:space="0" w:color="000000"/>
            </w:tcBorders>
            <w:noWrap/>
            <w:hideMark/>
          </w:tcPr>
          <w:p w14:paraId="43D1309F" w14:textId="77777777" w:rsidR="002E7632" w:rsidRPr="00B459D9" w:rsidRDefault="002E7632" w:rsidP="002E7632">
            <w:pPr>
              <w:widowControl/>
              <w:jc w:val="center"/>
              <w:rPr>
                <w:color w:val="000000"/>
                <w:szCs w:val="24"/>
              </w:rPr>
            </w:pPr>
            <w:r w:rsidRPr="00B459D9">
              <w:rPr>
                <w:color w:val="000000"/>
                <w:szCs w:val="24"/>
              </w:rPr>
              <w:t>100,717</w:t>
            </w:r>
          </w:p>
        </w:tc>
        <w:tc>
          <w:tcPr>
            <w:tcW w:w="1423" w:type="dxa"/>
            <w:tcBorders>
              <w:top w:val="nil"/>
              <w:left w:val="nil"/>
              <w:bottom w:val="single" w:sz="4" w:space="0" w:color="000000"/>
              <w:right w:val="single" w:sz="4" w:space="0" w:color="000000"/>
            </w:tcBorders>
            <w:noWrap/>
            <w:hideMark/>
          </w:tcPr>
          <w:p w14:paraId="4B430C71" w14:textId="77777777" w:rsidR="002E7632" w:rsidRPr="00B459D9" w:rsidRDefault="002E7632" w:rsidP="002E7632">
            <w:pPr>
              <w:widowControl/>
              <w:jc w:val="center"/>
              <w:rPr>
                <w:color w:val="000000"/>
                <w:szCs w:val="24"/>
              </w:rPr>
            </w:pPr>
            <w:r w:rsidRPr="00B459D9">
              <w:rPr>
                <w:color w:val="000000"/>
                <w:szCs w:val="24"/>
              </w:rPr>
              <w:t>226,157</w:t>
            </w:r>
          </w:p>
        </w:tc>
      </w:tr>
      <w:tr w:rsidR="002E7632" w:rsidRPr="00B459D9" w14:paraId="537797E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D4AC3D3"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6847612C" w14:textId="77777777" w:rsidR="002E7632" w:rsidRPr="00B459D9" w:rsidRDefault="002E7632" w:rsidP="002E7632">
            <w:pPr>
              <w:widowControl/>
              <w:jc w:val="center"/>
              <w:rPr>
                <w:color w:val="000000"/>
                <w:szCs w:val="24"/>
              </w:rPr>
            </w:pPr>
            <w:r w:rsidRPr="00B459D9">
              <w:rPr>
                <w:color w:val="000000"/>
                <w:szCs w:val="24"/>
              </w:rPr>
              <w:t>36</w:t>
            </w:r>
          </w:p>
        </w:tc>
        <w:tc>
          <w:tcPr>
            <w:tcW w:w="1060" w:type="dxa"/>
            <w:tcBorders>
              <w:top w:val="nil"/>
              <w:left w:val="nil"/>
              <w:bottom w:val="single" w:sz="4" w:space="0" w:color="000000"/>
              <w:right w:val="single" w:sz="4" w:space="0" w:color="000000"/>
            </w:tcBorders>
            <w:noWrap/>
            <w:hideMark/>
          </w:tcPr>
          <w:p w14:paraId="1567C801" w14:textId="77777777" w:rsidR="002E7632" w:rsidRPr="00B459D9" w:rsidRDefault="002E7632" w:rsidP="002E7632">
            <w:pPr>
              <w:widowControl/>
              <w:jc w:val="center"/>
              <w:rPr>
                <w:color w:val="000000"/>
                <w:szCs w:val="24"/>
              </w:rPr>
            </w:pPr>
            <w:r w:rsidRPr="00B459D9">
              <w:rPr>
                <w:color w:val="000000"/>
                <w:szCs w:val="24"/>
              </w:rPr>
              <w:t>49101</w:t>
            </w:r>
          </w:p>
        </w:tc>
        <w:tc>
          <w:tcPr>
            <w:tcW w:w="1083" w:type="dxa"/>
            <w:tcBorders>
              <w:top w:val="nil"/>
              <w:left w:val="nil"/>
              <w:bottom w:val="single" w:sz="4" w:space="0" w:color="000000"/>
              <w:right w:val="single" w:sz="4" w:space="0" w:color="000000"/>
            </w:tcBorders>
            <w:noWrap/>
            <w:hideMark/>
          </w:tcPr>
          <w:p w14:paraId="49707ADF" w14:textId="77777777" w:rsidR="002E7632" w:rsidRPr="00B459D9" w:rsidRDefault="002E7632" w:rsidP="002E7632">
            <w:pPr>
              <w:widowControl/>
              <w:jc w:val="center"/>
              <w:rPr>
                <w:color w:val="000000"/>
                <w:szCs w:val="24"/>
              </w:rPr>
            </w:pPr>
            <w:r w:rsidRPr="00B459D9">
              <w:rPr>
                <w:color w:val="000000"/>
                <w:szCs w:val="24"/>
              </w:rPr>
              <w:t>2.0120</w:t>
            </w:r>
          </w:p>
        </w:tc>
        <w:tc>
          <w:tcPr>
            <w:tcW w:w="981" w:type="dxa"/>
            <w:tcBorders>
              <w:top w:val="nil"/>
              <w:left w:val="nil"/>
              <w:bottom w:val="single" w:sz="4" w:space="0" w:color="000000"/>
              <w:right w:val="single" w:sz="4" w:space="0" w:color="000000"/>
            </w:tcBorders>
            <w:noWrap/>
            <w:hideMark/>
          </w:tcPr>
          <w:p w14:paraId="7B2692CD"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1DAC1D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04B99F2"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3F5D92E9" w14:textId="77777777" w:rsidR="002E7632" w:rsidRPr="00B459D9" w:rsidRDefault="002E7632" w:rsidP="002E7632">
            <w:pPr>
              <w:widowControl/>
              <w:jc w:val="center"/>
              <w:rPr>
                <w:color w:val="000000"/>
                <w:szCs w:val="24"/>
              </w:rPr>
            </w:pPr>
            <w:r w:rsidRPr="00B459D9">
              <w:rPr>
                <w:color w:val="000000"/>
                <w:szCs w:val="24"/>
              </w:rPr>
              <w:t>47,780</w:t>
            </w:r>
          </w:p>
        </w:tc>
        <w:tc>
          <w:tcPr>
            <w:tcW w:w="1423" w:type="dxa"/>
            <w:tcBorders>
              <w:top w:val="nil"/>
              <w:left w:val="nil"/>
              <w:bottom w:val="single" w:sz="4" w:space="0" w:color="000000"/>
              <w:right w:val="single" w:sz="4" w:space="0" w:color="000000"/>
            </w:tcBorders>
            <w:noWrap/>
            <w:hideMark/>
          </w:tcPr>
          <w:p w14:paraId="03D9BEC1" w14:textId="77777777" w:rsidR="002E7632" w:rsidRPr="00B459D9" w:rsidRDefault="002E7632" w:rsidP="002E7632">
            <w:pPr>
              <w:widowControl/>
              <w:jc w:val="center"/>
              <w:rPr>
                <w:color w:val="000000"/>
                <w:szCs w:val="24"/>
              </w:rPr>
            </w:pPr>
            <w:r w:rsidRPr="00B459D9">
              <w:rPr>
                <w:color w:val="000000"/>
                <w:szCs w:val="24"/>
              </w:rPr>
              <w:t>128,933</w:t>
            </w:r>
          </w:p>
        </w:tc>
      </w:tr>
      <w:tr w:rsidR="002E7632" w:rsidRPr="00B459D9" w14:paraId="67D7EAA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E0A5B32"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5E595971" w14:textId="77777777" w:rsidR="002E7632" w:rsidRPr="00B459D9" w:rsidRDefault="002E7632" w:rsidP="002E7632">
            <w:pPr>
              <w:widowControl/>
              <w:jc w:val="center"/>
              <w:rPr>
                <w:color w:val="000000"/>
                <w:szCs w:val="24"/>
              </w:rPr>
            </w:pPr>
            <w:r w:rsidRPr="00B459D9">
              <w:rPr>
                <w:color w:val="000000"/>
                <w:szCs w:val="24"/>
              </w:rPr>
              <w:t>37</w:t>
            </w:r>
          </w:p>
        </w:tc>
        <w:tc>
          <w:tcPr>
            <w:tcW w:w="1060" w:type="dxa"/>
            <w:tcBorders>
              <w:top w:val="nil"/>
              <w:left w:val="nil"/>
              <w:bottom w:val="single" w:sz="4" w:space="0" w:color="000000"/>
              <w:right w:val="single" w:sz="4" w:space="0" w:color="000000"/>
            </w:tcBorders>
            <w:noWrap/>
            <w:hideMark/>
          </w:tcPr>
          <w:p w14:paraId="24C91A72" w14:textId="77777777" w:rsidR="002E7632" w:rsidRPr="00B459D9" w:rsidRDefault="002E7632" w:rsidP="002E7632">
            <w:pPr>
              <w:widowControl/>
              <w:jc w:val="center"/>
              <w:rPr>
                <w:color w:val="000000"/>
                <w:szCs w:val="24"/>
              </w:rPr>
            </w:pPr>
            <w:r w:rsidRPr="00B459D9">
              <w:rPr>
                <w:color w:val="000000"/>
                <w:szCs w:val="24"/>
              </w:rPr>
              <w:t>49102</w:t>
            </w:r>
          </w:p>
        </w:tc>
        <w:tc>
          <w:tcPr>
            <w:tcW w:w="1083" w:type="dxa"/>
            <w:tcBorders>
              <w:top w:val="nil"/>
              <w:left w:val="nil"/>
              <w:bottom w:val="single" w:sz="4" w:space="0" w:color="000000"/>
              <w:right w:val="single" w:sz="4" w:space="0" w:color="000000"/>
            </w:tcBorders>
            <w:noWrap/>
            <w:hideMark/>
          </w:tcPr>
          <w:p w14:paraId="52084B73" w14:textId="77777777" w:rsidR="002E7632" w:rsidRPr="00B459D9" w:rsidRDefault="002E7632" w:rsidP="002E7632">
            <w:pPr>
              <w:widowControl/>
              <w:jc w:val="center"/>
              <w:rPr>
                <w:color w:val="000000"/>
                <w:szCs w:val="24"/>
              </w:rPr>
            </w:pPr>
            <w:r w:rsidRPr="00B459D9">
              <w:rPr>
                <w:color w:val="000000"/>
                <w:szCs w:val="24"/>
              </w:rPr>
              <w:t>1.6288</w:t>
            </w:r>
          </w:p>
        </w:tc>
        <w:tc>
          <w:tcPr>
            <w:tcW w:w="981" w:type="dxa"/>
            <w:tcBorders>
              <w:top w:val="nil"/>
              <w:left w:val="nil"/>
              <w:bottom w:val="single" w:sz="4" w:space="0" w:color="000000"/>
              <w:right w:val="single" w:sz="4" w:space="0" w:color="000000"/>
            </w:tcBorders>
            <w:noWrap/>
            <w:hideMark/>
          </w:tcPr>
          <w:p w14:paraId="234351EC"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8AA87B9"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125BEDD"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50180B63" w14:textId="77777777" w:rsidR="002E7632" w:rsidRPr="00B459D9" w:rsidRDefault="002E7632" w:rsidP="002E7632">
            <w:pPr>
              <w:widowControl/>
              <w:jc w:val="center"/>
              <w:rPr>
                <w:color w:val="000000"/>
                <w:szCs w:val="24"/>
              </w:rPr>
            </w:pPr>
            <w:r w:rsidRPr="00B459D9">
              <w:rPr>
                <w:color w:val="000000"/>
                <w:szCs w:val="24"/>
              </w:rPr>
              <w:t>43,295</w:t>
            </w:r>
          </w:p>
        </w:tc>
        <w:tc>
          <w:tcPr>
            <w:tcW w:w="1423" w:type="dxa"/>
            <w:tcBorders>
              <w:top w:val="nil"/>
              <w:left w:val="nil"/>
              <w:bottom w:val="single" w:sz="4" w:space="0" w:color="000000"/>
              <w:right w:val="single" w:sz="4" w:space="0" w:color="000000"/>
            </w:tcBorders>
            <w:noWrap/>
            <w:hideMark/>
          </w:tcPr>
          <w:p w14:paraId="4579AC68" w14:textId="77777777" w:rsidR="002E7632" w:rsidRPr="00B459D9" w:rsidRDefault="002E7632" w:rsidP="002E7632">
            <w:pPr>
              <w:widowControl/>
              <w:jc w:val="center"/>
              <w:rPr>
                <w:color w:val="000000"/>
                <w:szCs w:val="24"/>
              </w:rPr>
            </w:pPr>
            <w:r w:rsidRPr="00B459D9">
              <w:rPr>
                <w:color w:val="000000"/>
                <w:szCs w:val="24"/>
              </w:rPr>
              <w:t>98,135</w:t>
            </w:r>
          </w:p>
        </w:tc>
      </w:tr>
      <w:tr w:rsidR="002E7632" w:rsidRPr="00B459D9" w14:paraId="7AAD16B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151A61D"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145E8F23" w14:textId="77777777" w:rsidR="002E7632" w:rsidRPr="00B459D9" w:rsidRDefault="002E7632" w:rsidP="002E7632">
            <w:pPr>
              <w:widowControl/>
              <w:jc w:val="center"/>
              <w:rPr>
                <w:color w:val="000000"/>
                <w:szCs w:val="24"/>
              </w:rPr>
            </w:pPr>
            <w:r w:rsidRPr="00B459D9">
              <w:rPr>
                <w:color w:val="000000"/>
                <w:szCs w:val="24"/>
              </w:rPr>
              <w:t>38</w:t>
            </w:r>
          </w:p>
        </w:tc>
        <w:tc>
          <w:tcPr>
            <w:tcW w:w="1060" w:type="dxa"/>
            <w:tcBorders>
              <w:top w:val="nil"/>
              <w:left w:val="nil"/>
              <w:bottom w:val="single" w:sz="4" w:space="0" w:color="000000"/>
              <w:right w:val="single" w:sz="4" w:space="0" w:color="000000"/>
            </w:tcBorders>
            <w:noWrap/>
            <w:hideMark/>
          </w:tcPr>
          <w:p w14:paraId="0AA5FB13" w14:textId="77777777" w:rsidR="002E7632" w:rsidRPr="00B459D9" w:rsidRDefault="002E7632" w:rsidP="002E7632">
            <w:pPr>
              <w:widowControl/>
              <w:jc w:val="center"/>
              <w:rPr>
                <w:color w:val="000000"/>
                <w:szCs w:val="24"/>
              </w:rPr>
            </w:pPr>
            <w:r w:rsidRPr="00B459D9">
              <w:rPr>
                <w:color w:val="000000"/>
                <w:szCs w:val="24"/>
              </w:rPr>
              <w:t>49201</w:t>
            </w:r>
          </w:p>
        </w:tc>
        <w:tc>
          <w:tcPr>
            <w:tcW w:w="1083" w:type="dxa"/>
            <w:tcBorders>
              <w:top w:val="nil"/>
              <w:left w:val="nil"/>
              <w:bottom w:val="single" w:sz="4" w:space="0" w:color="000000"/>
              <w:right w:val="single" w:sz="4" w:space="0" w:color="000000"/>
            </w:tcBorders>
            <w:noWrap/>
            <w:hideMark/>
          </w:tcPr>
          <w:p w14:paraId="1C9DB4B6" w14:textId="77777777" w:rsidR="002E7632" w:rsidRPr="00B459D9" w:rsidRDefault="002E7632" w:rsidP="002E7632">
            <w:pPr>
              <w:widowControl/>
              <w:jc w:val="center"/>
              <w:rPr>
                <w:color w:val="000000"/>
                <w:szCs w:val="24"/>
              </w:rPr>
            </w:pPr>
            <w:r w:rsidRPr="00B459D9">
              <w:rPr>
                <w:color w:val="000000"/>
                <w:szCs w:val="24"/>
              </w:rPr>
              <w:t>2.3592</w:t>
            </w:r>
          </w:p>
        </w:tc>
        <w:tc>
          <w:tcPr>
            <w:tcW w:w="981" w:type="dxa"/>
            <w:tcBorders>
              <w:top w:val="nil"/>
              <w:left w:val="nil"/>
              <w:bottom w:val="single" w:sz="4" w:space="0" w:color="000000"/>
              <w:right w:val="single" w:sz="4" w:space="0" w:color="000000"/>
            </w:tcBorders>
            <w:noWrap/>
            <w:hideMark/>
          </w:tcPr>
          <w:p w14:paraId="692A756B"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CE778C4"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710CA72"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5A33700C" w14:textId="77777777" w:rsidR="002E7632" w:rsidRPr="00B459D9" w:rsidRDefault="002E7632" w:rsidP="002E7632">
            <w:pPr>
              <w:widowControl/>
              <w:jc w:val="center"/>
              <w:rPr>
                <w:color w:val="000000"/>
                <w:szCs w:val="24"/>
              </w:rPr>
            </w:pPr>
            <w:r w:rsidRPr="00B459D9">
              <w:rPr>
                <w:color w:val="000000"/>
                <w:szCs w:val="24"/>
              </w:rPr>
              <w:t>46,067</w:t>
            </w:r>
          </w:p>
        </w:tc>
        <w:tc>
          <w:tcPr>
            <w:tcW w:w="1423" w:type="dxa"/>
            <w:tcBorders>
              <w:top w:val="nil"/>
              <w:left w:val="nil"/>
              <w:bottom w:val="single" w:sz="4" w:space="0" w:color="000000"/>
              <w:right w:val="single" w:sz="4" w:space="0" w:color="000000"/>
            </w:tcBorders>
            <w:noWrap/>
            <w:hideMark/>
          </w:tcPr>
          <w:p w14:paraId="025E6749" w14:textId="77777777" w:rsidR="002E7632" w:rsidRPr="00B459D9" w:rsidRDefault="002E7632" w:rsidP="002E7632">
            <w:pPr>
              <w:widowControl/>
              <w:jc w:val="center"/>
              <w:rPr>
                <w:color w:val="000000"/>
                <w:szCs w:val="24"/>
              </w:rPr>
            </w:pPr>
            <w:r w:rsidRPr="00B459D9">
              <w:rPr>
                <w:color w:val="000000"/>
                <w:szCs w:val="24"/>
              </w:rPr>
              <w:t>140,106</w:t>
            </w:r>
          </w:p>
        </w:tc>
      </w:tr>
      <w:tr w:rsidR="002E7632" w:rsidRPr="00B459D9" w14:paraId="167C624E"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D4D30FD"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755D47D4" w14:textId="77777777" w:rsidR="002E7632" w:rsidRPr="00B459D9" w:rsidRDefault="002E7632" w:rsidP="002E7632">
            <w:pPr>
              <w:widowControl/>
              <w:jc w:val="center"/>
              <w:rPr>
                <w:color w:val="000000"/>
                <w:szCs w:val="24"/>
              </w:rPr>
            </w:pPr>
            <w:r w:rsidRPr="00B459D9">
              <w:rPr>
                <w:color w:val="000000"/>
                <w:szCs w:val="24"/>
              </w:rPr>
              <w:t>39</w:t>
            </w:r>
          </w:p>
        </w:tc>
        <w:tc>
          <w:tcPr>
            <w:tcW w:w="1060" w:type="dxa"/>
            <w:tcBorders>
              <w:top w:val="nil"/>
              <w:left w:val="nil"/>
              <w:bottom w:val="single" w:sz="4" w:space="0" w:color="000000"/>
              <w:right w:val="single" w:sz="4" w:space="0" w:color="000000"/>
            </w:tcBorders>
            <w:noWrap/>
            <w:hideMark/>
          </w:tcPr>
          <w:p w14:paraId="16997BC4" w14:textId="77777777" w:rsidR="002E7632" w:rsidRPr="00B459D9" w:rsidRDefault="002E7632" w:rsidP="002E7632">
            <w:pPr>
              <w:widowControl/>
              <w:jc w:val="center"/>
              <w:rPr>
                <w:color w:val="000000"/>
                <w:szCs w:val="24"/>
              </w:rPr>
            </w:pPr>
            <w:r w:rsidRPr="00B459D9">
              <w:rPr>
                <w:color w:val="000000"/>
                <w:szCs w:val="24"/>
              </w:rPr>
              <w:t>49202</w:t>
            </w:r>
          </w:p>
        </w:tc>
        <w:tc>
          <w:tcPr>
            <w:tcW w:w="1083" w:type="dxa"/>
            <w:tcBorders>
              <w:top w:val="nil"/>
              <w:left w:val="nil"/>
              <w:bottom w:val="single" w:sz="4" w:space="0" w:color="000000"/>
              <w:right w:val="single" w:sz="4" w:space="0" w:color="000000"/>
            </w:tcBorders>
            <w:noWrap/>
            <w:hideMark/>
          </w:tcPr>
          <w:p w14:paraId="192DC979" w14:textId="77777777" w:rsidR="002E7632" w:rsidRPr="00B459D9" w:rsidRDefault="002E7632" w:rsidP="002E7632">
            <w:pPr>
              <w:widowControl/>
              <w:jc w:val="center"/>
              <w:rPr>
                <w:color w:val="000000"/>
                <w:szCs w:val="24"/>
              </w:rPr>
            </w:pPr>
            <w:r w:rsidRPr="00B459D9">
              <w:rPr>
                <w:color w:val="000000"/>
                <w:szCs w:val="24"/>
              </w:rPr>
              <w:t>1.9019</w:t>
            </w:r>
          </w:p>
        </w:tc>
        <w:tc>
          <w:tcPr>
            <w:tcW w:w="981" w:type="dxa"/>
            <w:tcBorders>
              <w:top w:val="nil"/>
              <w:left w:val="nil"/>
              <w:bottom w:val="single" w:sz="4" w:space="0" w:color="000000"/>
              <w:right w:val="single" w:sz="4" w:space="0" w:color="000000"/>
            </w:tcBorders>
            <w:noWrap/>
            <w:hideMark/>
          </w:tcPr>
          <w:p w14:paraId="0C96F470"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62C191F"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4CC8916"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25B3EE21" w14:textId="77777777" w:rsidR="002E7632" w:rsidRPr="00B459D9" w:rsidRDefault="002E7632" w:rsidP="002E7632">
            <w:pPr>
              <w:widowControl/>
              <w:jc w:val="center"/>
              <w:rPr>
                <w:color w:val="000000"/>
                <w:szCs w:val="24"/>
              </w:rPr>
            </w:pPr>
            <w:r w:rsidRPr="00B459D9">
              <w:rPr>
                <w:color w:val="000000"/>
                <w:szCs w:val="24"/>
              </w:rPr>
              <w:t>32,736</w:t>
            </w:r>
          </w:p>
        </w:tc>
        <w:tc>
          <w:tcPr>
            <w:tcW w:w="1423" w:type="dxa"/>
            <w:tcBorders>
              <w:top w:val="nil"/>
              <w:left w:val="nil"/>
              <w:bottom w:val="single" w:sz="4" w:space="0" w:color="000000"/>
              <w:right w:val="single" w:sz="4" w:space="0" w:color="000000"/>
            </w:tcBorders>
            <w:noWrap/>
            <w:hideMark/>
          </w:tcPr>
          <w:p w14:paraId="02C3395D" w14:textId="77777777" w:rsidR="002E7632" w:rsidRPr="00B459D9" w:rsidRDefault="002E7632" w:rsidP="002E7632">
            <w:pPr>
              <w:widowControl/>
              <w:jc w:val="center"/>
              <w:rPr>
                <w:color w:val="000000"/>
                <w:szCs w:val="24"/>
              </w:rPr>
            </w:pPr>
            <w:r w:rsidRPr="00B459D9">
              <w:rPr>
                <w:color w:val="000000"/>
                <w:szCs w:val="24"/>
              </w:rPr>
              <w:t>113,920</w:t>
            </w:r>
          </w:p>
        </w:tc>
      </w:tr>
      <w:tr w:rsidR="002E7632" w:rsidRPr="00B459D9" w14:paraId="267B421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CD402AF"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2C77D4D5" w14:textId="77777777" w:rsidR="002E7632" w:rsidRPr="00B459D9" w:rsidRDefault="002E7632" w:rsidP="002E7632">
            <w:pPr>
              <w:widowControl/>
              <w:jc w:val="center"/>
              <w:rPr>
                <w:color w:val="000000"/>
                <w:szCs w:val="24"/>
              </w:rPr>
            </w:pPr>
            <w:r w:rsidRPr="00B459D9">
              <w:rPr>
                <w:color w:val="000000"/>
                <w:szCs w:val="24"/>
              </w:rPr>
              <w:t>40</w:t>
            </w:r>
          </w:p>
        </w:tc>
        <w:tc>
          <w:tcPr>
            <w:tcW w:w="1060" w:type="dxa"/>
            <w:tcBorders>
              <w:top w:val="nil"/>
              <w:left w:val="nil"/>
              <w:bottom w:val="single" w:sz="4" w:space="0" w:color="000000"/>
              <w:right w:val="single" w:sz="4" w:space="0" w:color="000000"/>
            </w:tcBorders>
            <w:noWrap/>
            <w:hideMark/>
          </w:tcPr>
          <w:p w14:paraId="0C2CC061" w14:textId="77777777" w:rsidR="002E7632" w:rsidRPr="00B459D9" w:rsidRDefault="002E7632" w:rsidP="002E7632">
            <w:pPr>
              <w:widowControl/>
              <w:jc w:val="center"/>
              <w:rPr>
                <w:color w:val="000000"/>
                <w:szCs w:val="24"/>
              </w:rPr>
            </w:pPr>
            <w:r w:rsidRPr="00B459D9">
              <w:rPr>
                <w:color w:val="000000"/>
                <w:szCs w:val="24"/>
              </w:rPr>
              <w:t>496</w:t>
            </w:r>
          </w:p>
        </w:tc>
        <w:tc>
          <w:tcPr>
            <w:tcW w:w="1083" w:type="dxa"/>
            <w:tcBorders>
              <w:top w:val="nil"/>
              <w:left w:val="nil"/>
              <w:bottom w:val="single" w:sz="4" w:space="0" w:color="000000"/>
              <w:right w:val="single" w:sz="4" w:space="0" w:color="000000"/>
            </w:tcBorders>
            <w:noWrap/>
            <w:hideMark/>
          </w:tcPr>
          <w:p w14:paraId="2BDD0A47" w14:textId="77777777" w:rsidR="002E7632" w:rsidRPr="00B459D9" w:rsidRDefault="002E7632" w:rsidP="002E7632">
            <w:pPr>
              <w:widowControl/>
              <w:jc w:val="center"/>
              <w:rPr>
                <w:color w:val="000000"/>
                <w:szCs w:val="24"/>
              </w:rPr>
            </w:pPr>
            <w:r w:rsidRPr="00B459D9">
              <w:rPr>
                <w:color w:val="000000"/>
                <w:szCs w:val="24"/>
              </w:rPr>
              <w:t>3.9556</w:t>
            </w:r>
          </w:p>
        </w:tc>
        <w:tc>
          <w:tcPr>
            <w:tcW w:w="981" w:type="dxa"/>
            <w:tcBorders>
              <w:top w:val="nil"/>
              <w:left w:val="nil"/>
              <w:bottom w:val="single" w:sz="4" w:space="0" w:color="000000"/>
              <w:right w:val="single" w:sz="4" w:space="0" w:color="000000"/>
            </w:tcBorders>
            <w:noWrap/>
            <w:hideMark/>
          </w:tcPr>
          <w:p w14:paraId="59E012B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43BF1C5"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AB6D7E1" w14:textId="77777777" w:rsidR="002E7632" w:rsidRPr="00B459D9" w:rsidRDefault="002E7632" w:rsidP="002E7632">
            <w:pPr>
              <w:widowControl/>
              <w:jc w:val="center"/>
              <w:rPr>
                <w:color w:val="000000"/>
                <w:szCs w:val="24"/>
              </w:rPr>
            </w:pPr>
            <w:r w:rsidRPr="00B459D9">
              <w:rPr>
                <w:color w:val="000000"/>
                <w:szCs w:val="24"/>
              </w:rPr>
              <w:t>8</w:t>
            </w:r>
          </w:p>
        </w:tc>
        <w:tc>
          <w:tcPr>
            <w:tcW w:w="1378" w:type="dxa"/>
            <w:tcBorders>
              <w:top w:val="nil"/>
              <w:left w:val="nil"/>
              <w:bottom w:val="single" w:sz="4" w:space="0" w:color="000000"/>
              <w:right w:val="single" w:sz="4" w:space="0" w:color="000000"/>
            </w:tcBorders>
            <w:noWrap/>
            <w:hideMark/>
          </w:tcPr>
          <w:p w14:paraId="238486E4" w14:textId="77777777" w:rsidR="002E7632" w:rsidRPr="00B459D9" w:rsidRDefault="002E7632" w:rsidP="002E7632">
            <w:pPr>
              <w:widowControl/>
              <w:jc w:val="center"/>
              <w:rPr>
                <w:color w:val="000000"/>
                <w:szCs w:val="24"/>
              </w:rPr>
            </w:pPr>
            <w:r w:rsidRPr="00B459D9">
              <w:rPr>
                <w:color w:val="000000"/>
                <w:szCs w:val="24"/>
              </w:rPr>
              <w:t>98,854</w:t>
            </w:r>
          </w:p>
        </w:tc>
        <w:tc>
          <w:tcPr>
            <w:tcW w:w="1423" w:type="dxa"/>
            <w:tcBorders>
              <w:top w:val="nil"/>
              <w:left w:val="nil"/>
              <w:bottom w:val="single" w:sz="4" w:space="0" w:color="000000"/>
              <w:right w:val="single" w:sz="4" w:space="0" w:color="000000"/>
            </w:tcBorders>
            <w:noWrap/>
            <w:hideMark/>
          </w:tcPr>
          <w:p w14:paraId="2E379C7D" w14:textId="77777777" w:rsidR="002E7632" w:rsidRPr="00B459D9" w:rsidRDefault="002E7632" w:rsidP="002E7632">
            <w:pPr>
              <w:widowControl/>
              <w:jc w:val="center"/>
              <w:rPr>
                <w:color w:val="000000"/>
                <w:szCs w:val="24"/>
              </w:rPr>
            </w:pPr>
            <w:r w:rsidRPr="00B459D9">
              <w:rPr>
                <w:color w:val="000000"/>
                <w:szCs w:val="24"/>
              </w:rPr>
              <w:t>385,822</w:t>
            </w:r>
          </w:p>
        </w:tc>
      </w:tr>
      <w:tr w:rsidR="002E7632" w:rsidRPr="00B459D9" w14:paraId="5155A127"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1A2A47F"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378D94EC" w14:textId="77777777" w:rsidR="002E7632" w:rsidRPr="00B459D9" w:rsidRDefault="002E7632" w:rsidP="002E7632">
            <w:pPr>
              <w:widowControl/>
              <w:jc w:val="center"/>
              <w:rPr>
                <w:color w:val="000000"/>
                <w:szCs w:val="24"/>
              </w:rPr>
            </w:pPr>
            <w:r w:rsidRPr="00B459D9">
              <w:rPr>
                <w:color w:val="000000"/>
                <w:szCs w:val="24"/>
              </w:rPr>
              <w:t>41</w:t>
            </w:r>
          </w:p>
        </w:tc>
        <w:tc>
          <w:tcPr>
            <w:tcW w:w="1060" w:type="dxa"/>
            <w:tcBorders>
              <w:top w:val="nil"/>
              <w:left w:val="nil"/>
              <w:bottom w:val="single" w:sz="4" w:space="0" w:color="000000"/>
              <w:right w:val="single" w:sz="4" w:space="0" w:color="000000"/>
            </w:tcBorders>
            <w:noWrap/>
            <w:hideMark/>
          </w:tcPr>
          <w:p w14:paraId="4D96F414" w14:textId="77777777" w:rsidR="002E7632" w:rsidRPr="00B459D9" w:rsidRDefault="002E7632" w:rsidP="002E7632">
            <w:pPr>
              <w:widowControl/>
              <w:jc w:val="center"/>
              <w:rPr>
                <w:color w:val="000000"/>
                <w:szCs w:val="24"/>
              </w:rPr>
            </w:pPr>
            <w:r w:rsidRPr="00B459D9">
              <w:rPr>
                <w:color w:val="000000"/>
                <w:szCs w:val="24"/>
              </w:rPr>
              <w:t>49701</w:t>
            </w:r>
          </w:p>
        </w:tc>
        <w:tc>
          <w:tcPr>
            <w:tcW w:w="1083" w:type="dxa"/>
            <w:tcBorders>
              <w:top w:val="nil"/>
              <w:left w:val="nil"/>
              <w:bottom w:val="single" w:sz="4" w:space="0" w:color="000000"/>
              <w:right w:val="single" w:sz="4" w:space="0" w:color="000000"/>
            </w:tcBorders>
            <w:noWrap/>
            <w:hideMark/>
          </w:tcPr>
          <w:p w14:paraId="331E9502" w14:textId="77777777" w:rsidR="002E7632" w:rsidRPr="00B459D9" w:rsidRDefault="002E7632" w:rsidP="002E7632">
            <w:pPr>
              <w:widowControl/>
              <w:jc w:val="center"/>
              <w:rPr>
                <w:color w:val="000000"/>
                <w:szCs w:val="24"/>
              </w:rPr>
            </w:pPr>
            <w:r w:rsidRPr="00B459D9">
              <w:rPr>
                <w:color w:val="000000"/>
                <w:szCs w:val="24"/>
              </w:rPr>
              <w:t>3.3211</w:t>
            </w:r>
          </w:p>
        </w:tc>
        <w:tc>
          <w:tcPr>
            <w:tcW w:w="981" w:type="dxa"/>
            <w:tcBorders>
              <w:top w:val="nil"/>
              <w:left w:val="nil"/>
              <w:bottom w:val="single" w:sz="4" w:space="0" w:color="000000"/>
              <w:right w:val="single" w:sz="4" w:space="0" w:color="000000"/>
            </w:tcBorders>
            <w:noWrap/>
            <w:hideMark/>
          </w:tcPr>
          <w:p w14:paraId="37473D3A"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304A932"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4DBB5D0" w14:textId="77777777" w:rsidR="002E7632" w:rsidRPr="00B459D9" w:rsidRDefault="002E7632" w:rsidP="002E7632">
            <w:pPr>
              <w:widowControl/>
              <w:jc w:val="center"/>
              <w:rPr>
                <w:color w:val="000000"/>
                <w:szCs w:val="24"/>
              </w:rPr>
            </w:pPr>
            <w:r w:rsidRPr="00B459D9">
              <w:rPr>
                <w:color w:val="000000"/>
                <w:szCs w:val="24"/>
              </w:rPr>
              <w:t>8</w:t>
            </w:r>
          </w:p>
        </w:tc>
        <w:tc>
          <w:tcPr>
            <w:tcW w:w="1378" w:type="dxa"/>
            <w:tcBorders>
              <w:top w:val="nil"/>
              <w:left w:val="nil"/>
              <w:bottom w:val="single" w:sz="4" w:space="0" w:color="000000"/>
              <w:right w:val="single" w:sz="4" w:space="0" w:color="000000"/>
            </w:tcBorders>
            <w:noWrap/>
            <w:hideMark/>
          </w:tcPr>
          <w:p w14:paraId="1BDAAD74" w14:textId="77777777" w:rsidR="002E7632" w:rsidRPr="00B459D9" w:rsidRDefault="002E7632" w:rsidP="002E7632">
            <w:pPr>
              <w:widowControl/>
              <w:jc w:val="center"/>
              <w:rPr>
                <w:color w:val="000000"/>
                <w:szCs w:val="24"/>
              </w:rPr>
            </w:pPr>
            <w:r w:rsidRPr="00B459D9">
              <w:rPr>
                <w:color w:val="000000"/>
                <w:szCs w:val="24"/>
              </w:rPr>
              <w:t>85,233</w:t>
            </w:r>
          </w:p>
        </w:tc>
        <w:tc>
          <w:tcPr>
            <w:tcW w:w="1423" w:type="dxa"/>
            <w:tcBorders>
              <w:top w:val="nil"/>
              <w:left w:val="nil"/>
              <w:bottom w:val="single" w:sz="4" w:space="0" w:color="000000"/>
              <w:right w:val="single" w:sz="4" w:space="0" w:color="000000"/>
            </w:tcBorders>
            <w:noWrap/>
            <w:hideMark/>
          </w:tcPr>
          <w:p w14:paraId="2F3CFA28" w14:textId="77777777" w:rsidR="002E7632" w:rsidRPr="00B459D9" w:rsidRDefault="002E7632" w:rsidP="002E7632">
            <w:pPr>
              <w:widowControl/>
              <w:jc w:val="center"/>
              <w:rPr>
                <w:color w:val="000000"/>
                <w:szCs w:val="24"/>
              </w:rPr>
            </w:pPr>
            <w:r w:rsidRPr="00B459D9">
              <w:rPr>
                <w:color w:val="000000"/>
                <w:szCs w:val="24"/>
              </w:rPr>
              <w:t>292,864</w:t>
            </w:r>
          </w:p>
        </w:tc>
      </w:tr>
      <w:tr w:rsidR="002E7632" w:rsidRPr="00B459D9" w14:paraId="404F553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D144017"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6CEB93E9" w14:textId="77777777" w:rsidR="002E7632" w:rsidRPr="00B459D9" w:rsidRDefault="002E7632" w:rsidP="002E7632">
            <w:pPr>
              <w:widowControl/>
              <w:jc w:val="center"/>
              <w:rPr>
                <w:color w:val="000000"/>
                <w:szCs w:val="24"/>
              </w:rPr>
            </w:pPr>
            <w:r w:rsidRPr="00B459D9">
              <w:rPr>
                <w:color w:val="000000"/>
                <w:szCs w:val="24"/>
              </w:rPr>
              <w:t>42</w:t>
            </w:r>
          </w:p>
        </w:tc>
        <w:tc>
          <w:tcPr>
            <w:tcW w:w="1060" w:type="dxa"/>
            <w:tcBorders>
              <w:top w:val="nil"/>
              <w:left w:val="nil"/>
              <w:bottom w:val="single" w:sz="4" w:space="0" w:color="000000"/>
              <w:right w:val="single" w:sz="4" w:space="0" w:color="000000"/>
            </w:tcBorders>
            <w:noWrap/>
            <w:hideMark/>
          </w:tcPr>
          <w:p w14:paraId="24963E84" w14:textId="77777777" w:rsidR="002E7632" w:rsidRPr="00B459D9" w:rsidRDefault="002E7632" w:rsidP="002E7632">
            <w:pPr>
              <w:widowControl/>
              <w:jc w:val="center"/>
              <w:rPr>
                <w:color w:val="000000"/>
                <w:szCs w:val="24"/>
              </w:rPr>
            </w:pPr>
            <w:r w:rsidRPr="00B459D9">
              <w:rPr>
                <w:color w:val="000000"/>
                <w:szCs w:val="24"/>
              </w:rPr>
              <w:t>49702</w:t>
            </w:r>
          </w:p>
        </w:tc>
        <w:tc>
          <w:tcPr>
            <w:tcW w:w="1083" w:type="dxa"/>
            <w:tcBorders>
              <w:top w:val="nil"/>
              <w:left w:val="nil"/>
              <w:bottom w:val="single" w:sz="4" w:space="0" w:color="000000"/>
              <w:right w:val="single" w:sz="4" w:space="0" w:color="000000"/>
            </w:tcBorders>
            <w:noWrap/>
            <w:hideMark/>
          </w:tcPr>
          <w:p w14:paraId="32E924F2" w14:textId="77777777" w:rsidR="002E7632" w:rsidRPr="00B459D9" w:rsidRDefault="002E7632" w:rsidP="002E7632">
            <w:pPr>
              <w:widowControl/>
              <w:jc w:val="center"/>
              <w:rPr>
                <w:color w:val="000000"/>
                <w:szCs w:val="24"/>
              </w:rPr>
            </w:pPr>
            <w:r w:rsidRPr="00B459D9">
              <w:rPr>
                <w:color w:val="000000"/>
                <w:szCs w:val="24"/>
              </w:rPr>
              <w:t>2.8259</w:t>
            </w:r>
          </w:p>
        </w:tc>
        <w:tc>
          <w:tcPr>
            <w:tcW w:w="981" w:type="dxa"/>
            <w:tcBorders>
              <w:top w:val="nil"/>
              <w:left w:val="nil"/>
              <w:bottom w:val="single" w:sz="4" w:space="0" w:color="000000"/>
              <w:right w:val="single" w:sz="4" w:space="0" w:color="000000"/>
            </w:tcBorders>
            <w:noWrap/>
            <w:hideMark/>
          </w:tcPr>
          <w:p w14:paraId="353B2D55"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A46F26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ECEB2DC"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6AB08067" w14:textId="77777777" w:rsidR="002E7632" w:rsidRPr="00B459D9" w:rsidRDefault="002E7632" w:rsidP="002E7632">
            <w:pPr>
              <w:widowControl/>
              <w:jc w:val="center"/>
              <w:rPr>
                <w:color w:val="000000"/>
                <w:szCs w:val="24"/>
              </w:rPr>
            </w:pPr>
            <w:r w:rsidRPr="00B459D9">
              <w:rPr>
                <w:color w:val="000000"/>
                <w:szCs w:val="24"/>
              </w:rPr>
              <w:t>75,982</w:t>
            </w:r>
          </w:p>
        </w:tc>
        <w:tc>
          <w:tcPr>
            <w:tcW w:w="1423" w:type="dxa"/>
            <w:tcBorders>
              <w:top w:val="nil"/>
              <w:left w:val="nil"/>
              <w:bottom w:val="single" w:sz="4" w:space="0" w:color="000000"/>
              <w:right w:val="single" w:sz="4" w:space="0" w:color="000000"/>
            </w:tcBorders>
            <w:noWrap/>
            <w:hideMark/>
          </w:tcPr>
          <w:p w14:paraId="103AF17F" w14:textId="77777777" w:rsidR="002E7632" w:rsidRPr="00B459D9" w:rsidRDefault="002E7632" w:rsidP="002E7632">
            <w:pPr>
              <w:widowControl/>
              <w:jc w:val="center"/>
              <w:rPr>
                <w:color w:val="000000"/>
                <w:szCs w:val="24"/>
              </w:rPr>
            </w:pPr>
            <w:r w:rsidRPr="00B459D9">
              <w:rPr>
                <w:color w:val="000000"/>
                <w:szCs w:val="24"/>
              </w:rPr>
              <w:t>243,524</w:t>
            </w:r>
          </w:p>
        </w:tc>
      </w:tr>
      <w:tr w:rsidR="002E7632" w:rsidRPr="00B459D9" w14:paraId="7ACE05C7"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E846AFB"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7908F6C6" w14:textId="77777777" w:rsidR="002E7632" w:rsidRPr="00B459D9" w:rsidRDefault="002E7632" w:rsidP="002E7632">
            <w:pPr>
              <w:widowControl/>
              <w:jc w:val="center"/>
              <w:rPr>
                <w:color w:val="000000"/>
                <w:szCs w:val="24"/>
              </w:rPr>
            </w:pPr>
            <w:r w:rsidRPr="00B459D9">
              <w:rPr>
                <w:color w:val="000000"/>
                <w:szCs w:val="24"/>
              </w:rPr>
              <w:t>43</w:t>
            </w:r>
          </w:p>
        </w:tc>
        <w:tc>
          <w:tcPr>
            <w:tcW w:w="1060" w:type="dxa"/>
            <w:tcBorders>
              <w:top w:val="nil"/>
              <w:left w:val="nil"/>
              <w:bottom w:val="single" w:sz="4" w:space="0" w:color="000000"/>
              <w:right w:val="single" w:sz="4" w:space="0" w:color="000000"/>
            </w:tcBorders>
            <w:noWrap/>
            <w:hideMark/>
          </w:tcPr>
          <w:p w14:paraId="67EFF0BB" w14:textId="77777777" w:rsidR="002E7632" w:rsidRPr="00B459D9" w:rsidRDefault="002E7632" w:rsidP="002E7632">
            <w:pPr>
              <w:widowControl/>
              <w:jc w:val="center"/>
              <w:rPr>
                <w:color w:val="000000"/>
                <w:szCs w:val="24"/>
              </w:rPr>
            </w:pPr>
            <w:r w:rsidRPr="00B459D9">
              <w:rPr>
                <w:color w:val="000000"/>
                <w:szCs w:val="24"/>
              </w:rPr>
              <w:t>49801</w:t>
            </w:r>
          </w:p>
        </w:tc>
        <w:tc>
          <w:tcPr>
            <w:tcW w:w="1083" w:type="dxa"/>
            <w:tcBorders>
              <w:top w:val="nil"/>
              <w:left w:val="nil"/>
              <w:bottom w:val="single" w:sz="4" w:space="0" w:color="000000"/>
              <w:right w:val="single" w:sz="4" w:space="0" w:color="000000"/>
            </w:tcBorders>
            <w:noWrap/>
            <w:hideMark/>
          </w:tcPr>
          <w:p w14:paraId="7AF317DD" w14:textId="77777777" w:rsidR="002E7632" w:rsidRPr="00B459D9" w:rsidRDefault="002E7632" w:rsidP="002E7632">
            <w:pPr>
              <w:widowControl/>
              <w:jc w:val="center"/>
              <w:rPr>
                <w:color w:val="000000"/>
                <w:szCs w:val="24"/>
              </w:rPr>
            </w:pPr>
            <w:r w:rsidRPr="00B459D9">
              <w:rPr>
                <w:color w:val="000000"/>
                <w:szCs w:val="24"/>
              </w:rPr>
              <w:t>2.8214</w:t>
            </w:r>
          </w:p>
        </w:tc>
        <w:tc>
          <w:tcPr>
            <w:tcW w:w="981" w:type="dxa"/>
            <w:tcBorders>
              <w:top w:val="nil"/>
              <w:left w:val="nil"/>
              <w:bottom w:val="single" w:sz="4" w:space="0" w:color="000000"/>
              <w:right w:val="single" w:sz="4" w:space="0" w:color="000000"/>
            </w:tcBorders>
            <w:noWrap/>
            <w:hideMark/>
          </w:tcPr>
          <w:p w14:paraId="5AE762A2"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9BFC9AC"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DA8D01B"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60448921" w14:textId="77777777" w:rsidR="002E7632" w:rsidRPr="00B459D9" w:rsidRDefault="002E7632" w:rsidP="002E7632">
            <w:pPr>
              <w:widowControl/>
              <w:jc w:val="center"/>
              <w:rPr>
                <w:color w:val="000000"/>
                <w:szCs w:val="24"/>
              </w:rPr>
            </w:pPr>
            <w:r w:rsidRPr="00B459D9">
              <w:rPr>
                <w:color w:val="000000"/>
                <w:szCs w:val="24"/>
              </w:rPr>
              <w:t>85,880</w:t>
            </w:r>
          </w:p>
        </w:tc>
        <w:tc>
          <w:tcPr>
            <w:tcW w:w="1423" w:type="dxa"/>
            <w:tcBorders>
              <w:top w:val="nil"/>
              <w:left w:val="nil"/>
              <w:bottom w:val="single" w:sz="4" w:space="0" w:color="000000"/>
              <w:right w:val="single" w:sz="4" w:space="0" w:color="000000"/>
            </w:tcBorders>
            <w:noWrap/>
            <w:hideMark/>
          </w:tcPr>
          <w:p w14:paraId="404D915A" w14:textId="77777777" w:rsidR="002E7632" w:rsidRPr="00B459D9" w:rsidRDefault="002E7632" w:rsidP="002E7632">
            <w:pPr>
              <w:widowControl/>
              <w:jc w:val="center"/>
              <w:rPr>
                <w:color w:val="000000"/>
                <w:szCs w:val="24"/>
              </w:rPr>
            </w:pPr>
            <w:r w:rsidRPr="00B459D9">
              <w:rPr>
                <w:color w:val="000000"/>
                <w:szCs w:val="24"/>
              </w:rPr>
              <w:t>244,491</w:t>
            </w:r>
          </w:p>
        </w:tc>
      </w:tr>
      <w:tr w:rsidR="002E7632" w:rsidRPr="00B459D9" w14:paraId="4567167F"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CC0AC90"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16A8E12A" w14:textId="77777777" w:rsidR="002E7632" w:rsidRPr="00B459D9" w:rsidRDefault="002E7632" w:rsidP="002E7632">
            <w:pPr>
              <w:widowControl/>
              <w:jc w:val="center"/>
              <w:rPr>
                <w:color w:val="000000"/>
                <w:szCs w:val="24"/>
              </w:rPr>
            </w:pPr>
            <w:r w:rsidRPr="00B459D9">
              <w:rPr>
                <w:color w:val="000000"/>
                <w:szCs w:val="24"/>
              </w:rPr>
              <w:t>44</w:t>
            </w:r>
          </w:p>
        </w:tc>
        <w:tc>
          <w:tcPr>
            <w:tcW w:w="1060" w:type="dxa"/>
            <w:tcBorders>
              <w:top w:val="nil"/>
              <w:left w:val="nil"/>
              <w:bottom w:val="single" w:sz="4" w:space="0" w:color="000000"/>
              <w:right w:val="single" w:sz="4" w:space="0" w:color="000000"/>
            </w:tcBorders>
            <w:noWrap/>
            <w:hideMark/>
          </w:tcPr>
          <w:p w14:paraId="67D2BB5B" w14:textId="77777777" w:rsidR="002E7632" w:rsidRPr="00B459D9" w:rsidRDefault="002E7632" w:rsidP="002E7632">
            <w:pPr>
              <w:widowControl/>
              <w:jc w:val="center"/>
              <w:rPr>
                <w:color w:val="000000"/>
                <w:szCs w:val="24"/>
              </w:rPr>
            </w:pPr>
            <w:r w:rsidRPr="00B459D9">
              <w:rPr>
                <w:color w:val="000000"/>
                <w:szCs w:val="24"/>
              </w:rPr>
              <w:t>49802</w:t>
            </w:r>
          </w:p>
        </w:tc>
        <w:tc>
          <w:tcPr>
            <w:tcW w:w="1083" w:type="dxa"/>
            <w:tcBorders>
              <w:top w:val="nil"/>
              <w:left w:val="nil"/>
              <w:bottom w:val="single" w:sz="4" w:space="0" w:color="000000"/>
              <w:right w:val="single" w:sz="4" w:space="0" w:color="000000"/>
            </w:tcBorders>
            <w:noWrap/>
            <w:hideMark/>
          </w:tcPr>
          <w:p w14:paraId="1A6A8D9E" w14:textId="77777777" w:rsidR="002E7632" w:rsidRPr="00B459D9" w:rsidRDefault="002E7632" w:rsidP="002E7632">
            <w:pPr>
              <w:widowControl/>
              <w:jc w:val="center"/>
              <w:rPr>
                <w:color w:val="000000"/>
                <w:szCs w:val="24"/>
              </w:rPr>
            </w:pPr>
            <w:r w:rsidRPr="00B459D9">
              <w:rPr>
                <w:color w:val="000000"/>
                <w:szCs w:val="24"/>
              </w:rPr>
              <w:t>2.3844</w:t>
            </w:r>
          </w:p>
        </w:tc>
        <w:tc>
          <w:tcPr>
            <w:tcW w:w="981" w:type="dxa"/>
            <w:tcBorders>
              <w:top w:val="nil"/>
              <w:left w:val="nil"/>
              <w:bottom w:val="single" w:sz="4" w:space="0" w:color="000000"/>
              <w:right w:val="single" w:sz="4" w:space="0" w:color="000000"/>
            </w:tcBorders>
            <w:noWrap/>
            <w:hideMark/>
          </w:tcPr>
          <w:p w14:paraId="04C7AE09"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B6C354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1440257"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291A83AC" w14:textId="77777777" w:rsidR="002E7632" w:rsidRPr="00B459D9" w:rsidRDefault="002E7632" w:rsidP="002E7632">
            <w:pPr>
              <w:widowControl/>
              <w:jc w:val="center"/>
              <w:rPr>
                <w:color w:val="000000"/>
                <w:szCs w:val="24"/>
              </w:rPr>
            </w:pPr>
            <w:r w:rsidRPr="00B459D9">
              <w:rPr>
                <w:color w:val="000000"/>
                <w:szCs w:val="24"/>
              </w:rPr>
              <w:t>82,882</w:t>
            </w:r>
          </w:p>
        </w:tc>
        <w:tc>
          <w:tcPr>
            <w:tcW w:w="1423" w:type="dxa"/>
            <w:tcBorders>
              <w:top w:val="nil"/>
              <w:left w:val="nil"/>
              <w:bottom w:val="single" w:sz="4" w:space="0" w:color="000000"/>
              <w:right w:val="single" w:sz="4" w:space="0" w:color="000000"/>
            </w:tcBorders>
            <w:noWrap/>
            <w:hideMark/>
          </w:tcPr>
          <w:p w14:paraId="793A1C92" w14:textId="77777777" w:rsidR="002E7632" w:rsidRPr="00B459D9" w:rsidRDefault="002E7632" w:rsidP="002E7632">
            <w:pPr>
              <w:widowControl/>
              <w:jc w:val="center"/>
              <w:rPr>
                <w:color w:val="000000"/>
                <w:szCs w:val="24"/>
              </w:rPr>
            </w:pPr>
            <w:r w:rsidRPr="00B459D9">
              <w:rPr>
                <w:color w:val="000000"/>
                <w:szCs w:val="24"/>
              </w:rPr>
              <w:t>195,614</w:t>
            </w:r>
          </w:p>
        </w:tc>
      </w:tr>
      <w:tr w:rsidR="002E7632" w:rsidRPr="00B459D9" w14:paraId="0E5045C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ED6D557"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32C31DDC" w14:textId="77777777" w:rsidR="002E7632" w:rsidRPr="00B459D9" w:rsidRDefault="002E7632" w:rsidP="002E7632">
            <w:pPr>
              <w:widowControl/>
              <w:jc w:val="center"/>
              <w:rPr>
                <w:color w:val="000000"/>
                <w:szCs w:val="24"/>
              </w:rPr>
            </w:pPr>
            <w:r w:rsidRPr="00B459D9">
              <w:rPr>
                <w:color w:val="000000"/>
                <w:szCs w:val="24"/>
              </w:rPr>
              <w:t>45</w:t>
            </w:r>
          </w:p>
        </w:tc>
        <w:tc>
          <w:tcPr>
            <w:tcW w:w="1060" w:type="dxa"/>
            <w:tcBorders>
              <w:top w:val="nil"/>
              <w:left w:val="nil"/>
              <w:bottom w:val="single" w:sz="4" w:space="0" w:color="000000"/>
              <w:right w:val="single" w:sz="4" w:space="0" w:color="000000"/>
            </w:tcBorders>
            <w:noWrap/>
            <w:hideMark/>
          </w:tcPr>
          <w:p w14:paraId="025D3DB1" w14:textId="77777777" w:rsidR="002E7632" w:rsidRPr="00B459D9" w:rsidRDefault="002E7632" w:rsidP="002E7632">
            <w:pPr>
              <w:widowControl/>
              <w:jc w:val="center"/>
              <w:rPr>
                <w:color w:val="000000"/>
                <w:szCs w:val="24"/>
              </w:rPr>
            </w:pPr>
            <w:r w:rsidRPr="00B459D9">
              <w:rPr>
                <w:color w:val="000000"/>
                <w:szCs w:val="24"/>
              </w:rPr>
              <w:t>499</w:t>
            </w:r>
          </w:p>
        </w:tc>
        <w:tc>
          <w:tcPr>
            <w:tcW w:w="1083" w:type="dxa"/>
            <w:tcBorders>
              <w:top w:val="nil"/>
              <w:left w:val="nil"/>
              <w:bottom w:val="single" w:sz="4" w:space="0" w:color="000000"/>
              <w:right w:val="single" w:sz="4" w:space="0" w:color="000000"/>
            </w:tcBorders>
            <w:noWrap/>
            <w:hideMark/>
          </w:tcPr>
          <w:p w14:paraId="4E146EB1" w14:textId="77777777" w:rsidR="002E7632" w:rsidRPr="00B459D9" w:rsidRDefault="002E7632" w:rsidP="002E7632">
            <w:pPr>
              <w:widowControl/>
              <w:jc w:val="center"/>
              <w:rPr>
                <w:color w:val="000000"/>
                <w:szCs w:val="24"/>
              </w:rPr>
            </w:pPr>
            <w:r w:rsidRPr="00B459D9">
              <w:rPr>
                <w:color w:val="000000"/>
                <w:szCs w:val="24"/>
              </w:rPr>
              <w:t>1.4970</w:t>
            </w:r>
          </w:p>
        </w:tc>
        <w:tc>
          <w:tcPr>
            <w:tcW w:w="981" w:type="dxa"/>
            <w:tcBorders>
              <w:top w:val="nil"/>
              <w:left w:val="nil"/>
              <w:bottom w:val="single" w:sz="4" w:space="0" w:color="000000"/>
              <w:right w:val="single" w:sz="4" w:space="0" w:color="000000"/>
            </w:tcBorders>
            <w:noWrap/>
            <w:hideMark/>
          </w:tcPr>
          <w:p w14:paraId="00E74969"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3F7E1BD"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79BEA07"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536DCFBB" w14:textId="77777777" w:rsidR="002E7632" w:rsidRPr="00B459D9" w:rsidRDefault="002E7632" w:rsidP="002E7632">
            <w:pPr>
              <w:widowControl/>
              <w:jc w:val="center"/>
              <w:rPr>
                <w:color w:val="000000"/>
                <w:szCs w:val="24"/>
              </w:rPr>
            </w:pPr>
            <w:r w:rsidRPr="00B459D9">
              <w:rPr>
                <w:color w:val="000000"/>
                <w:szCs w:val="24"/>
              </w:rPr>
              <w:t>29,219</w:t>
            </w:r>
          </w:p>
        </w:tc>
        <w:tc>
          <w:tcPr>
            <w:tcW w:w="1423" w:type="dxa"/>
            <w:tcBorders>
              <w:top w:val="nil"/>
              <w:left w:val="nil"/>
              <w:bottom w:val="single" w:sz="4" w:space="0" w:color="000000"/>
              <w:right w:val="single" w:sz="4" w:space="0" w:color="000000"/>
            </w:tcBorders>
            <w:noWrap/>
            <w:hideMark/>
          </w:tcPr>
          <w:p w14:paraId="36C713D3" w14:textId="77777777" w:rsidR="002E7632" w:rsidRPr="00B459D9" w:rsidRDefault="002E7632" w:rsidP="002E7632">
            <w:pPr>
              <w:widowControl/>
              <w:jc w:val="center"/>
              <w:rPr>
                <w:color w:val="000000"/>
                <w:szCs w:val="24"/>
              </w:rPr>
            </w:pPr>
            <w:r w:rsidRPr="00B459D9">
              <w:rPr>
                <w:color w:val="000000"/>
                <w:szCs w:val="24"/>
              </w:rPr>
              <w:t>159,862</w:t>
            </w:r>
          </w:p>
        </w:tc>
      </w:tr>
      <w:tr w:rsidR="002E7632" w:rsidRPr="00B459D9" w14:paraId="3389384D"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89242CE"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5E19AC4E" w14:textId="77777777" w:rsidR="002E7632" w:rsidRPr="00B459D9" w:rsidRDefault="002E7632" w:rsidP="002E7632">
            <w:pPr>
              <w:widowControl/>
              <w:jc w:val="center"/>
              <w:rPr>
                <w:color w:val="000000"/>
                <w:szCs w:val="24"/>
              </w:rPr>
            </w:pPr>
            <w:r w:rsidRPr="00B459D9">
              <w:rPr>
                <w:color w:val="000000"/>
                <w:szCs w:val="24"/>
              </w:rPr>
              <w:t>46</w:t>
            </w:r>
          </w:p>
        </w:tc>
        <w:tc>
          <w:tcPr>
            <w:tcW w:w="1060" w:type="dxa"/>
            <w:tcBorders>
              <w:top w:val="nil"/>
              <w:left w:val="nil"/>
              <w:bottom w:val="single" w:sz="4" w:space="0" w:color="000000"/>
              <w:right w:val="single" w:sz="4" w:space="0" w:color="000000"/>
            </w:tcBorders>
            <w:noWrap/>
            <w:hideMark/>
          </w:tcPr>
          <w:p w14:paraId="19F41384" w14:textId="77777777" w:rsidR="002E7632" w:rsidRPr="00B459D9" w:rsidRDefault="002E7632" w:rsidP="002E7632">
            <w:pPr>
              <w:widowControl/>
              <w:jc w:val="center"/>
              <w:rPr>
                <w:color w:val="000000"/>
                <w:szCs w:val="24"/>
              </w:rPr>
            </w:pPr>
            <w:r w:rsidRPr="00B459D9">
              <w:rPr>
                <w:color w:val="000000"/>
                <w:szCs w:val="24"/>
              </w:rPr>
              <w:t>500</w:t>
            </w:r>
          </w:p>
        </w:tc>
        <w:tc>
          <w:tcPr>
            <w:tcW w:w="1083" w:type="dxa"/>
            <w:tcBorders>
              <w:top w:val="nil"/>
              <w:left w:val="nil"/>
              <w:bottom w:val="single" w:sz="4" w:space="0" w:color="000000"/>
              <w:right w:val="single" w:sz="4" w:space="0" w:color="000000"/>
            </w:tcBorders>
            <w:noWrap/>
            <w:hideMark/>
          </w:tcPr>
          <w:p w14:paraId="439D6700" w14:textId="77777777" w:rsidR="002E7632" w:rsidRPr="00B459D9" w:rsidRDefault="002E7632" w:rsidP="002E7632">
            <w:pPr>
              <w:widowControl/>
              <w:jc w:val="center"/>
              <w:rPr>
                <w:color w:val="000000"/>
                <w:szCs w:val="24"/>
              </w:rPr>
            </w:pPr>
            <w:r w:rsidRPr="00B459D9">
              <w:rPr>
                <w:color w:val="000000"/>
                <w:szCs w:val="24"/>
              </w:rPr>
              <w:t>1.1855</w:t>
            </w:r>
          </w:p>
        </w:tc>
        <w:tc>
          <w:tcPr>
            <w:tcW w:w="981" w:type="dxa"/>
            <w:tcBorders>
              <w:top w:val="nil"/>
              <w:left w:val="nil"/>
              <w:bottom w:val="single" w:sz="4" w:space="0" w:color="000000"/>
              <w:right w:val="single" w:sz="4" w:space="0" w:color="000000"/>
            </w:tcBorders>
            <w:noWrap/>
            <w:hideMark/>
          </w:tcPr>
          <w:p w14:paraId="08853FB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AEB469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EFF341E"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0F7F3E17" w14:textId="77777777" w:rsidR="002E7632" w:rsidRPr="00B459D9" w:rsidRDefault="002E7632" w:rsidP="002E7632">
            <w:pPr>
              <w:widowControl/>
              <w:jc w:val="center"/>
              <w:rPr>
                <w:color w:val="000000"/>
                <w:szCs w:val="24"/>
              </w:rPr>
            </w:pPr>
            <w:r w:rsidRPr="00B459D9">
              <w:rPr>
                <w:color w:val="000000"/>
                <w:szCs w:val="24"/>
              </w:rPr>
              <w:t>27,063</w:t>
            </w:r>
          </w:p>
        </w:tc>
        <w:tc>
          <w:tcPr>
            <w:tcW w:w="1423" w:type="dxa"/>
            <w:tcBorders>
              <w:top w:val="nil"/>
              <w:left w:val="nil"/>
              <w:bottom w:val="single" w:sz="4" w:space="0" w:color="000000"/>
              <w:right w:val="single" w:sz="4" w:space="0" w:color="000000"/>
            </w:tcBorders>
            <w:noWrap/>
            <w:hideMark/>
          </w:tcPr>
          <w:p w14:paraId="1F7DAE02" w14:textId="77777777" w:rsidR="002E7632" w:rsidRPr="00B459D9" w:rsidRDefault="002E7632" w:rsidP="002E7632">
            <w:pPr>
              <w:widowControl/>
              <w:jc w:val="center"/>
              <w:rPr>
                <w:color w:val="000000"/>
                <w:szCs w:val="24"/>
              </w:rPr>
            </w:pPr>
            <w:r w:rsidRPr="00B459D9">
              <w:rPr>
                <w:color w:val="000000"/>
                <w:szCs w:val="24"/>
              </w:rPr>
              <w:t>102,781</w:t>
            </w:r>
          </w:p>
        </w:tc>
      </w:tr>
      <w:tr w:rsidR="002E7632" w:rsidRPr="00B459D9" w14:paraId="62DB9E7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241B6F1"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1E1414A5" w14:textId="77777777" w:rsidR="002E7632" w:rsidRPr="00B459D9" w:rsidRDefault="002E7632" w:rsidP="002E7632">
            <w:pPr>
              <w:widowControl/>
              <w:jc w:val="center"/>
              <w:rPr>
                <w:color w:val="000000"/>
                <w:szCs w:val="24"/>
              </w:rPr>
            </w:pPr>
            <w:r w:rsidRPr="00B459D9">
              <w:rPr>
                <w:color w:val="000000"/>
                <w:szCs w:val="24"/>
              </w:rPr>
              <w:t>47</w:t>
            </w:r>
          </w:p>
        </w:tc>
        <w:tc>
          <w:tcPr>
            <w:tcW w:w="1060" w:type="dxa"/>
            <w:tcBorders>
              <w:top w:val="nil"/>
              <w:left w:val="nil"/>
              <w:bottom w:val="single" w:sz="4" w:space="0" w:color="000000"/>
              <w:right w:val="single" w:sz="4" w:space="0" w:color="000000"/>
            </w:tcBorders>
            <w:noWrap/>
            <w:hideMark/>
          </w:tcPr>
          <w:p w14:paraId="0368B04C" w14:textId="77777777" w:rsidR="002E7632" w:rsidRPr="00B459D9" w:rsidRDefault="002E7632" w:rsidP="002E7632">
            <w:pPr>
              <w:widowControl/>
              <w:jc w:val="center"/>
              <w:rPr>
                <w:color w:val="000000"/>
                <w:szCs w:val="24"/>
              </w:rPr>
            </w:pPr>
            <w:r w:rsidRPr="00B459D9">
              <w:rPr>
                <w:color w:val="000000"/>
                <w:szCs w:val="24"/>
              </w:rPr>
              <w:t>501</w:t>
            </w:r>
          </w:p>
        </w:tc>
        <w:tc>
          <w:tcPr>
            <w:tcW w:w="1083" w:type="dxa"/>
            <w:tcBorders>
              <w:top w:val="nil"/>
              <w:left w:val="nil"/>
              <w:bottom w:val="single" w:sz="4" w:space="0" w:color="000000"/>
              <w:right w:val="single" w:sz="4" w:space="0" w:color="000000"/>
            </w:tcBorders>
            <w:noWrap/>
            <w:hideMark/>
          </w:tcPr>
          <w:p w14:paraId="6240097B" w14:textId="77777777" w:rsidR="002E7632" w:rsidRPr="00B459D9" w:rsidRDefault="002E7632" w:rsidP="002E7632">
            <w:pPr>
              <w:widowControl/>
              <w:jc w:val="center"/>
              <w:rPr>
                <w:color w:val="000000"/>
                <w:szCs w:val="24"/>
              </w:rPr>
            </w:pPr>
            <w:r w:rsidRPr="00B459D9">
              <w:rPr>
                <w:color w:val="000000"/>
                <w:szCs w:val="24"/>
              </w:rPr>
              <w:t>1.9792</w:t>
            </w:r>
          </w:p>
        </w:tc>
        <w:tc>
          <w:tcPr>
            <w:tcW w:w="981" w:type="dxa"/>
            <w:tcBorders>
              <w:top w:val="nil"/>
              <w:left w:val="nil"/>
              <w:bottom w:val="single" w:sz="4" w:space="0" w:color="000000"/>
              <w:right w:val="single" w:sz="4" w:space="0" w:color="000000"/>
            </w:tcBorders>
            <w:noWrap/>
            <w:hideMark/>
          </w:tcPr>
          <w:p w14:paraId="4DB8A486"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F8C97A6"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FA29586" w14:textId="77777777" w:rsidR="002E7632" w:rsidRPr="00B459D9" w:rsidRDefault="002E7632" w:rsidP="002E7632">
            <w:pPr>
              <w:widowControl/>
              <w:jc w:val="center"/>
              <w:rPr>
                <w:color w:val="000000"/>
                <w:szCs w:val="24"/>
              </w:rPr>
            </w:pPr>
            <w:r w:rsidRPr="00B459D9">
              <w:rPr>
                <w:color w:val="000000"/>
                <w:szCs w:val="24"/>
              </w:rPr>
              <w:t>15</w:t>
            </w:r>
          </w:p>
        </w:tc>
        <w:tc>
          <w:tcPr>
            <w:tcW w:w="1378" w:type="dxa"/>
            <w:tcBorders>
              <w:top w:val="nil"/>
              <w:left w:val="nil"/>
              <w:bottom w:val="single" w:sz="4" w:space="0" w:color="000000"/>
              <w:right w:val="single" w:sz="4" w:space="0" w:color="000000"/>
            </w:tcBorders>
            <w:noWrap/>
            <w:hideMark/>
          </w:tcPr>
          <w:p w14:paraId="6B4EDD77" w14:textId="77777777" w:rsidR="002E7632" w:rsidRPr="00B459D9" w:rsidRDefault="002E7632" w:rsidP="002E7632">
            <w:pPr>
              <w:widowControl/>
              <w:jc w:val="center"/>
              <w:rPr>
                <w:color w:val="000000"/>
                <w:szCs w:val="24"/>
              </w:rPr>
            </w:pPr>
            <w:r w:rsidRPr="00B459D9">
              <w:rPr>
                <w:color w:val="000000"/>
                <w:szCs w:val="24"/>
              </w:rPr>
              <w:t>43,664</w:t>
            </w:r>
          </w:p>
        </w:tc>
        <w:tc>
          <w:tcPr>
            <w:tcW w:w="1423" w:type="dxa"/>
            <w:tcBorders>
              <w:top w:val="nil"/>
              <w:left w:val="nil"/>
              <w:bottom w:val="single" w:sz="4" w:space="0" w:color="000000"/>
              <w:right w:val="single" w:sz="4" w:space="0" w:color="000000"/>
            </w:tcBorders>
            <w:noWrap/>
            <w:hideMark/>
          </w:tcPr>
          <w:p w14:paraId="4B930961" w14:textId="77777777" w:rsidR="002E7632" w:rsidRPr="00B459D9" w:rsidRDefault="002E7632" w:rsidP="002E7632">
            <w:pPr>
              <w:widowControl/>
              <w:jc w:val="center"/>
              <w:rPr>
                <w:color w:val="000000"/>
                <w:szCs w:val="24"/>
              </w:rPr>
            </w:pPr>
            <w:r w:rsidRPr="00B459D9">
              <w:rPr>
                <w:color w:val="000000"/>
                <w:szCs w:val="24"/>
              </w:rPr>
              <w:t>140,944</w:t>
            </w:r>
          </w:p>
        </w:tc>
      </w:tr>
      <w:tr w:rsidR="002E7632" w:rsidRPr="00B459D9" w14:paraId="677C961F"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E5BE97E"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47195692" w14:textId="77777777" w:rsidR="002E7632" w:rsidRPr="00B459D9" w:rsidRDefault="002E7632" w:rsidP="002E7632">
            <w:pPr>
              <w:widowControl/>
              <w:jc w:val="center"/>
              <w:rPr>
                <w:color w:val="000000"/>
                <w:szCs w:val="24"/>
              </w:rPr>
            </w:pPr>
            <w:r w:rsidRPr="00B459D9">
              <w:rPr>
                <w:color w:val="000000"/>
                <w:szCs w:val="24"/>
              </w:rPr>
              <w:t>48</w:t>
            </w:r>
          </w:p>
        </w:tc>
        <w:tc>
          <w:tcPr>
            <w:tcW w:w="1060" w:type="dxa"/>
            <w:tcBorders>
              <w:top w:val="nil"/>
              <w:left w:val="nil"/>
              <w:bottom w:val="single" w:sz="4" w:space="0" w:color="000000"/>
              <w:right w:val="single" w:sz="4" w:space="0" w:color="000000"/>
            </w:tcBorders>
            <w:noWrap/>
            <w:hideMark/>
          </w:tcPr>
          <w:p w14:paraId="321B0A0A" w14:textId="77777777" w:rsidR="002E7632" w:rsidRPr="00B459D9" w:rsidRDefault="002E7632" w:rsidP="002E7632">
            <w:pPr>
              <w:widowControl/>
              <w:jc w:val="center"/>
              <w:rPr>
                <w:color w:val="000000"/>
                <w:szCs w:val="24"/>
              </w:rPr>
            </w:pPr>
            <w:r w:rsidRPr="00B459D9">
              <w:rPr>
                <w:color w:val="000000"/>
                <w:szCs w:val="24"/>
              </w:rPr>
              <w:t>502</w:t>
            </w:r>
          </w:p>
        </w:tc>
        <w:tc>
          <w:tcPr>
            <w:tcW w:w="1083" w:type="dxa"/>
            <w:tcBorders>
              <w:top w:val="nil"/>
              <w:left w:val="nil"/>
              <w:bottom w:val="single" w:sz="4" w:space="0" w:color="000000"/>
              <w:right w:val="single" w:sz="4" w:space="0" w:color="000000"/>
            </w:tcBorders>
            <w:noWrap/>
            <w:hideMark/>
          </w:tcPr>
          <w:p w14:paraId="525CE3CB" w14:textId="77777777" w:rsidR="002E7632" w:rsidRPr="00B459D9" w:rsidRDefault="002E7632" w:rsidP="002E7632">
            <w:pPr>
              <w:widowControl/>
              <w:jc w:val="center"/>
              <w:rPr>
                <w:color w:val="000000"/>
                <w:szCs w:val="24"/>
              </w:rPr>
            </w:pPr>
            <w:r w:rsidRPr="00B459D9">
              <w:rPr>
                <w:color w:val="000000"/>
                <w:szCs w:val="24"/>
              </w:rPr>
              <w:t>1.4444</w:t>
            </w:r>
          </w:p>
        </w:tc>
        <w:tc>
          <w:tcPr>
            <w:tcW w:w="981" w:type="dxa"/>
            <w:tcBorders>
              <w:top w:val="nil"/>
              <w:left w:val="nil"/>
              <w:bottom w:val="single" w:sz="4" w:space="0" w:color="000000"/>
              <w:right w:val="single" w:sz="4" w:space="0" w:color="000000"/>
            </w:tcBorders>
            <w:noWrap/>
            <w:hideMark/>
          </w:tcPr>
          <w:p w14:paraId="509BCB7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3DA9E6F"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4FCACE3" w14:textId="77777777" w:rsidR="002E7632" w:rsidRPr="00B459D9" w:rsidRDefault="002E7632" w:rsidP="002E7632">
            <w:pPr>
              <w:widowControl/>
              <w:jc w:val="center"/>
              <w:rPr>
                <w:color w:val="000000"/>
                <w:szCs w:val="24"/>
              </w:rPr>
            </w:pPr>
            <w:r w:rsidRPr="00B459D9">
              <w:rPr>
                <w:color w:val="000000"/>
                <w:szCs w:val="24"/>
              </w:rPr>
              <w:t>11</w:t>
            </w:r>
          </w:p>
        </w:tc>
        <w:tc>
          <w:tcPr>
            <w:tcW w:w="1378" w:type="dxa"/>
            <w:tcBorders>
              <w:top w:val="nil"/>
              <w:left w:val="nil"/>
              <w:bottom w:val="single" w:sz="4" w:space="0" w:color="000000"/>
              <w:right w:val="single" w:sz="4" w:space="0" w:color="000000"/>
            </w:tcBorders>
            <w:noWrap/>
            <w:hideMark/>
          </w:tcPr>
          <w:p w14:paraId="1C8172E2" w14:textId="77777777" w:rsidR="002E7632" w:rsidRPr="00B459D9" w:rsidRDefault="002E7632" w:rsidP="002E7632">
            <w:pPr>
              <w:widowControl/>
              <w:jc w:val="center"/>
              <w:rPr>
                <w:color w:val="000000"/>
                <w:szCs w:val="24"/>
              </w:rPr>
            </w:pPr>
            <w:r w:rsidRPr="00B459D9">
              <w:rPr>
                <w:color w:val="000000"/>
                <w:szCs w:val="24"/>
              </w:rPr>
              <w:t>29,032</w:t>
            </w:r>
          </w:p>
        </w:tc>
        <w:tc>
          <w:tcPr>
            <w:tcW w:w="1423" w:type="dxa"/>
            <w:tcBorders>
              <w:top w:val="nil"/>
              <w:left w:val="nil"/>
              <w:bottom w:val="single" w:sz="4" w:space="0" w:color="000000"/>
              <w:right w:val="single" w:sz="4" w:space="0" w:color="000000"/>
            </w:tcBorders>
            <w:noWrap/>
            <w:hideMark/>
          </w:tcPr>
          <w:p w14:paraId="2D2109AA" w14:textId="77777777" w:rsidR="002E7632" w:rsidRPr="00B459D9" w:rsidRDefault="002E7632" w:rsidP="002E7632">
            <w:pPr>
              <w:widowControl/>
              <w:jc w:val="center"/>
              <w:rPr>
                <w:color w:val="000000"/>
                <w:szCs w:val="24"/>
              </w:rPr>
            </w:pPr>
            <w:r w:rsidRPr="00B459D9">
              <w:rPr>
                <w:color w:val="000000"/>
                <w:szCs w:val="24"/>
              </w:rPr>
              <w:t>92,445</w:t>
            </w:r>
          </w:p>
        </w:tc>
      </w:tr>
      <w:tr w:rsidR="002E7632" w:rsidRPr="00B459D9" w14:paraId="7FD0A36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1981B86"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3364AB9D" w14:textId="77777777" w:rsidR="002E7632" w:rsidRPr="00B459D9" w:rsidRDefault="002E7632" w:rsidP="002E7632">
            <w:pPr>
              <w:widowControl/>
              <w:jc w:val="center"/>
              <w:rPr>
                <w:color w:val="000000"/>
                <w:szCs w:val="24"/>
              </w:rPr>
            </w:pPr>
            <w:r w:rsidRPr="00B459D9">
              <w:rPr>
                <w:color w:val="000000"/>
                <w:szCs w:val="24"/>
              </w:rPr>
              <w:t>49</w:t>
            </w:r>
          </w:p>
        </w:tc>
        <w:tc>
          <w:tcPr>
            <w:tcW w:w="1060" w:type="dxa"/>
            <w:tcBorders>
              <w:top w:val="nil"/>
              <w:left w:val="nil"/>
              <w:bottom w:val="single" w:sz="4" w:space="0" w:color="000000"/>
              <w:right w:val="single" w:sz="4" w:space="0" w:color="000000"/>
            </w:tcBorders>
            <w:noWrap/>
            <w:hideMark/>
          </w:tcPr>
          <w:p w14:paraId="381867E6" w14:textId="77777777" w:rsidR="002E7632" w:rsidRPr="00B459D9" w:rsidRDefault="002E7632" w:rsidP="002E7632">
            <w:pPr>
              <w:widowControl/>
              <w:jc w:val="center"/>
              <w:rPr>
                <w:color w:val="000000"/>
                <w:szCs w:val="24"/>
              </w:rPr>
            </w:pPr>
            <w:r w:rsidRPr="00B459D9">
              <w:rPr>
                <w:color w:val="000000"/>
                <w:szCs w:val="24"/>
              </w:rPr>
              <w:t>50301</w:t>
            </w:r>
          </w:p>
        </w:tc>
        <w:tc>
          <w:tcPr>
            <w:tcW w:w="1083" w:type="dxa"/>
            <w:tcBorders>
              <w:top w:val="nil"/>
              <w:left w:val="nil"/>
              <w:bottom w:val="single" w:sz="4" w:space="0" w:color="000000"/>
              <w:right w:val="single" w:sz="4" w:space="0" w:color="000000"/>
            </w:tcBorders>
            <w:noWrap/>
            <w:hideMark/>
          </w:tcPr>
          <w:p w14:paraId="1B56AF6F" w14:textId="77777777" w:rsidR="002E7632" w:rsidRPr="00B459D9" w:rsidRDefault="002E7632" w:rsidP="002E7632">
            <w:pPr>
              <w:widowControl/>
              <w:jc w:val="center"/>
              <w:rPr>
                <w:color w:val="000000"/>
                <w:szCs w:val="24"/>
              </w:rPr>
            </w:pPr>
            <w:r w:rsidRPr="00B459D9">
              <w:rPr>
                <w:color w:val="000000"/>
                <w:szCs w:val="24"/>
              </w:rPr>
              <w:t>1.2064</w:t>
            </w:r>
          </w:p>
        </w:tc>
        <w:tc>
          <w:tcPr>
            <w:tcW w:w="981" w:type="dxa"/>
            <w:tcBorders>
              <w:top w:val="nil"/>
              <w:left w:val="nil"/>
              <w:bottom w:val="single" w:sz="4" w:space="0" w:color="000000"/>
              <w:right w:val="single" w:sz="4" w:space="0" w:color="000000"/>
            </w:tcBorders>
            <w:noWrap/>
            <w:hideMark/>
          </w:tcPr>
          <w:p w14:paraId="6794F6BC"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8CA7A1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ABA9E7E"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145F3552" w14:textId="77777777" w:rsidR="002E7632" w:rsidRPr="00B459D9" w:rsidRDefault="002E7632" w:rsidP="002E7632">
            <w:pPr>
              <w:widowControl/>
              <w:jc w:val="center"/>
              <w:rPr>
                <w:color w:val="000000"/>
                <w:szCs w:val="24"/>
              </w:rPr>
            </w:pPr>
            <w:r w:rsidRPr="00B459D9">
              <w:rPr>
                <w:color w:val="000000"/>
                <w:szCs w:val="24"/>
              </w:rPr>
              <w:t>30,907</w:t>
            </w:r>
          </w:p>
        </w:tc>
        <w:tc>
          <w:tcPr>
            <w:tcW w:w="1423" w:type="dxa"/>
            <w:tcBorders>
              <w:top w:val="nil"/>
              <w:left w:val="nil"/>
              <w:bottom w:val="single" w:sz="4" w:space="0" w:color="000000"/>
              <w:right w:val="single" w:sz="4" w:space="0" w:color="000000"/>
            </w:tcBorders>
            <w:noWrap/>
            <w:hideMark/>
          </w:tcPr>
          <w:p w14:paraId="238D53B2" w14:textId="77777777" w:rsidR="002E7632" w:rsidRPr="00B459D9" w:rsidRDefault="002E7632" w:rsidP="002E7632">
            <w:pPr>
              <w:widowControl/>
              <w:jc w:val="center"/>
              <w:rPr>
                <w:color w:val="000000"/>
                <w:szCs w:val="24"/>
              </w:rPr>
            </w:pPr>
            <w:r w:rsidRPr="00B459D9">
              <w:rPr>
                <w:color w:val="000000"/>
                <w:szCs w:val="24"/>
              </w:rPr>
              <w:t>74,403</w:t>
            </w:r>
          </w:p>
        </w:tc>
      </w:tr>
      <w:tr w:rsidR="002E7632" w:rsidRPr="00B459D9" w14:paraId="27FFB9C1"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218F100"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11E22CFF" w14:textId="77777777" w:rsidR="002E7632" w:rsidRPr="00B459D9" w:rsidRDefault="002E7632" w:rsidP="002E7632">
            <w:pPr>
              <w:widowControl/>
              <w:jc w:val="center"/>
              <w:rPr>
                <w:color w:val="000000"/>
                <w:szCs w:val="24"/>
              </w:rPr>
            </w:pPr>
            <w:r w:rsidRPr="00B459D9">
              <w:rPr>
                <w:color w:val="000000"/>
                <w:szCs w:val="24"/>
              </w:rPr>
              <w:t>50</w:t>
            </w:r>
          </w:p>
        </w:tc>
        <w:tc>
          <w:tcPr>
            <w:tcW w:w="1060" w:type="dxa"/>
            <w:tcBorders>
              <w:top w:val="nil"/>
              <w:left w:val="nil"/>
              <w:bottom w:val="single" w:sz="4" w:space="0" w:color="000000"/>
              <w:right w:val="single" w:sz="4" w:space="0" w:color="000000"/>
            </w:tcBorders>
            <w:noWrap/>
            <w:hideMark/>
          </w:tcPr>
          <w:p w14:paraId="2CE4FB9F" w14:textId="77777777" w:rsidR="002E7632" w:rsidRPr="00B459D9" w:rsidRDefault="002E7632" w:rsidP="002E7632">
            <w:pPr>
              <w:widowControl/>
              <w:jc w:val="center"/>
              <w:rPr>
                <w:color w:val="000000"/>
                <w:szCs w:val="24"/>
              </w:rPr>
            </w:pPr>
            <w:r w:rsidRPr="00B459D9">
              <w:rPr>
                <w:color w:val="000000"/>
                <w:szCs w:val="24"/>
              </w:rPr>
              <w:t>50302</w:t>
            </w:r>
          </w:p>
        </w:tc>
        <w:tc>
          <w:tcPr>
            <w:tcW w:w="1083" w:type="dxa"/>
            <w:tcBorders>
              <w:top w:val="nil"/>
              <w:left w:val="nil"/>
              <w:bottom w:val="single" w:sz="4" w:space="0" w:color="000000"/>
              <w:right w:val="single" w:sz="4" w:space="0" w:color="000000"/>
            </w:tcBorders>
            <w:noWrap/>
            <w:hideMark/>
          </w:tcPr>
          <w:p w14:paraId="6795CA17" w14:textId="77777777" w:rsidR="002E7632" w:rsidRPr="00B459D9" w:rsidRDefault="002E7632" w:rsidP="002E7632">
            <w:pPr>
              <w:widowControl/>
              <w:jc w:val="center"/>
              <w:rPr>
                <w:color w:val="000000"/>
                <w:szCs w:val="24"/>
              </w:rPr>
            </w:pPr>
            <w:r w:rsidRPr="00B459D9">
              <w:rPr>
                <w:color w:val="000000"/>
                <w:szCs w:val="24"/>
              </w:rPr>
              <w:t>1.0518</w:t>
            </w:r>
          </w:p>
        </w:tc>
        <w:tc>
          <w:tcPr>
            <w:tcW w:w="981" w:type="dxa"/>
            <w:tcBorders>
              <w:top w:val="nil"/>
              <w:left w:val="nil"/>
              <w:bottom w:val="single" w:sz="4" w:space="0" w:color="000000"/>
              <w:right w:val="single" w:sz="4" w:space="0" w:color="000000"/>
            </w:tcBorders>
            <w:noWrap/>
            <w:hideMark/>
          </w:tcPr>
          <w:p w14:paraId="7876D18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15248CC"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CBF78AD"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68855206" w14:textId="77777777" w:rsidR="002E7632" w:rsidRPr="00B459D9" w:rsidRDefault="002E7632" w:rsidP="002E7632">
            <w:pPr>
              <w:widowControl/>
              <w:jc w:val="center"/>
              <w:rPr>
                <w:color w:val="000000"/>
                <w:szCs w:val="24"/>
              </w:rPr>
            </w:pPr>
            <w:r w:rsidRPr="00B459D9">
              <w:rPr>
                <w:color w:val="000000"/>
                <w:szCs w:val="24"/>
              </w:rPr>
              <w:t>32,146</w:t>
            </w:r>
          </w:p>
        </w:tc>
        <w:tc>
          <w:tcPr>
            <w:tcW w:w="1423" w:type="dxa"/>
            <w:tcBorders>
              <w:top w:val="nil"/>
              <w:left w:val="nil"/>
              <w:bottom w:val="single" w:sz="4" w:space="0" w:color="000000"/>
              <w:right w:val="single" w:sz="4" w:space="0" w:color="000000"/>
            </w:tcBorders>
            <w:noWrap/>
            <w:hideMark/>
          </w:tcPr>
          <w:p w14:paraId="5DA898EE" w14:textId="77777777" w:rsidR="002E7632" w:rsidRPr="00B459D9" w:rsidRDefault="002E7632" w:rsidP="002E7632">
            <w:pPr>
              <w:widowControl/>
              <w:jc w:val="center"/>
              <w:rPr>
                <w:color w:val="000000"/>
                <w:szCs w:val="24"/>
              </w:rPr>
            </w:pPr>
            <w:r w:rsidRPr="00B459D9">
              <w:rPr>
                <w:color w:val="000000"/>
                <w:szCs w:val="24"/>
              </w:rPr>
              <w:t>64,880</w:t>
            </w:r>
          </w:p>
        </w:tc>
      </w:tr>
      <w:tr w:rsidR="002E7632" w:rsidRPr="00B459D9" w14:paraId="282ACB3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885EC0B"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64BD2E0C" w14:textId="77777777" w:rsidR="002E7632" w:rsidRPr="00B459D9" w:rsidRDefault="002E7632" w:rsidP="002E7632">
            <w:pPr>
              <w:widowControl/>
              <w:jc w:val="center"/>
              <w:rPr>
                <w:color w:val="000000"/>
                <w:szCs w:val="24"/>
              </w:rPr>
            </w:pPr>
            <w:r w:rsidRPr="00B459D9">
              <w:rPr>
                <w:color w:val="000000"/>
                <w:szCs w:val="24"/>
              </w:rPr>
              <w:t>51</w:t>
            </w:r>
          </w:p>
        </w:tc>
        <w:tc>
          <w:tcPr>
            <w:tcW w:w="1060" w:type="dxa"/>
            <w:tcBorders>
              <w:top w:val="nil"/>
              <w:left w:val="nil"/>
              <w:bottom w:val="single" w:sz="4" w:space="0" w:color="000000"/>
              <w:right w:val="single" w:sz="4" w:space="0" w:color="000000"/>
            </w:tcBorders>
            <w:noWrap/>
            <w:hideMark/>
          </w:tcPr>
          <w:p w14:paraId="489C6A36" w14:textId="77777777" w:rsidR="002E7632" w:rsidRPr="00B459D9" w:rsidRDefault="002E7632" w:rsidP="002E7632">
            <w:pPr>
              <w:widowControl/>
              <w:jc w:val="center"/>
              <w:rPr>
                <w:color w:val="000000"/>
                <w:szCs w:val="24"/>
              </w:rPr>
            </w:pPr>
            <w:r w:rsidRPr="00B459D9">
              <w:rPr>
                <w:color w:val="000000"/>
                <w:szCs w:val="24"/>
              </w:rPr>
              <w:t>50303</w:t>
            </w:r>
          </w:p>
        </w:tc>
        <w:tc>
          <w:tcPr>
            <w:tcW w:w="1083" w:type="dxa"/>
            <w:tcBorders>
              <w:top w:val="nil"/>
              <w:left w:val="nil"/>
              <w:bottom w:val="single" w:sz="4" w:space="0" w:color="000000"/>
              <w:right w:val="single" w:sz="4" w:space="0" w:color="000000"/>
            </w:tcBorders>
            <w:noWrap/>
            <w:hideMark/>
          </w:tcPr>
          <w:p w14:paraId="33A36A04" w14:textId="77777777" w:rsidR="002E7632" w:rsidRPr="00B459D9" w:rsidRDefault="002E7632" w:rsidP="002E7632">
            <w:pPr>
              <w:widowControl/>
              <w:jc w:val="center"/>
              <w:rPr>
                <w:color w:val="000000"/>
                <w:szCs w:val="24"/>
              </w:rPr>
            </w:pPr>
            <w:r w:rsidRPr="00B459D9">
              <w:rPr>
                <w:color w:val="000000"/>
                <w:szCs w:val="24"/>
              </w:rPr>
              <w:t>0.7903</w:t>
            </w:r>
          </w:p>
        </w:tc>
        <w:tc>
          <w:tcPr>
            <w:tcW w:w="981" w:type="dxa"/>
            <w:tcBorders>
              <w:top w:val="nil"/>
              <w:left w:val="nil"/>
              <w:bottom w:val="single" w:sz="4" w:space="0" w:color="000000"/>
              <w:right w:val="single" w:sz="4" w:space="0" w:color="000000"/>
            </w:tcBorders>
            <w:noWrap/>
            <w:hideMark/>
          </w:tcPr>
          <w:p w14:paraId="1F26F179"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40A7684"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0716B57"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6A2FA3B9" w14:textId="77777777" w:rsidR="002E7632" w:rsidRPr="00B459D9" w:rsidRDefault="002E7632" w:rsidP="002E7632">
            <w:pPr>
              <w:widowControl/>
              <w:jc w:val="center"/>
              <w:rPr>
                <w:color w:val="000000"/>
                <w:szCs w:val="24"/>
              </w:rPr>
            </w:pPr>
            <w:r w:rsidRPr="00B459D9">
              <w:rPr>
                <w:color w:val="000000"/>
                <w:szCs w:val="24"/>
              </w:rPr>
              <w:t>24,008</w:t>
            </w:r>
          </w:p>
        </w:tc>
        <w:tc>
          <w:tcPr>
            <w:tcW w:w="1423" w:type="dxa"/>
            <w:tcBorders>
              <w:top w:val="nil"/>
              <w:left w:val="nil"/>
              <w:bottom w:val="single" w:sz="4" w:space="0" w:color="000000"/>
              <w:right w:val="single" w:sz="4" w:space="0" w:color="000000"/>
            </w:tcBorders>
            <w:noWrap/>
            <w:hideMark/>
          </w:tcPr>
          <w:p w14:paraId="40A8D61C" w14:textId="77777777" w:rsidR="002E7632" w:rsidRPr="00B459D9" w:rsidRDefault="002E7632" w:rsidP="002E7632">
            <w:pPr>
              <w:widowControl/>
              <w:jc w:val="center"/>
              <w:rPr>
                <w:color w:val="000000"/>
                <w:szCs w:val="24"/>
              </w:rPr>
            </w:pPr>
            <w:r w:rsidRPr="00B459D9">
              <w:rPr>
                <w:color w:val="000000"/>
                <w:szCs w:val="24"/>
              </w:rPr>
              <w:t>48,137</w:t>
            </w:r>
          </w:p>
        </w:tc>
      </w:tr>
      <w:tr w:rsidR="002E7632" w:rsidRPr="00B459D9" w14:paraId="7DEE8F2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CC2A4B2"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2234FE7B" w14:textId="77777777" w:rsidR="002E7632" w:rsidRPr="00B459D9" w:rsidRDefault="002E7632" w:rsidP="002E7632">
            <w:pPr>
              <w:widowControl/>
              <w:jc w:val="center"/>
              <w:rPr>
                <w:color w:val="000000"/>
                <w:szCs w:val="24"/>
              </w:rPr>
            </w:pPr>
            <w:r w:rsidRPr="00B459D9">
              <w:rPr>
                <w:color w:val="000000"/>
                <w:szCs w:val="24"/>
              </w:rPr>
              <w:t>52</w:t>
            </w:r>
          </w:p>
        </w:tc>
        <w:tc>
          <w:tcPr>
            <w:tcW w:w="1060" w:type="dxa"/>
            <w:tcBorders>
              <w:top w:val="nil"/>
              <w:left w:val="nil"/>
              <w:bottom w:val="single" w:sz="4" w:space="0" w:color="000000"/>
              <w:right w:val="single" w:sz="4" w:space="0" w:color="000000"/>
            </w:tcBorders>
            <w:noWrap/>
            <w:hideMark/>
          </w:tcPr>
          <w:p w14:paraId="661388E7" w14:textId="77777777" w:rsidR="002E7632" w:rsidRPr="00B459D9" w:rsidRDefault="002E7632" w:rsidP="002E7632">
            <w:pPr>
              <w:widowControl/>
              <w:jc w:val="center"/>
              <w:rPr>
                <w:color w:val="000000"/>
                <w:szCs w:val="24"/>
              </w:rPr>
            </w:pPr>
            <w:r w:rsidRPr="00B459D9">
              <w:rPr>
                <w:color w:val="000000"/>
                <w:szCs w:val="24"/>
              </w:rPr>
              <w:t>50304</w:t>
            </w:r>
          </w:p>
        </w:tc>
        <w:tc>
          <w:tcPr>
            <w:tcW w:w="1083" w:type="dxa"/>
            <w:tcBorders>
              <w:top w:val="nil"/>
              <w:left w:val="nil"/>
              <w:bottom w:val="single" w:sz="4" w:space="0" w:color="000000"/>
              <w:right w:val="single" w:sz="4" w:space="0" w:color="000000"/>
            </w:tcBorders>
            <w:noWrap/>
            <w:hideMark/>
          </w:tcPr>
          <w:p w14:paraId="1677E60E" w14:textId="77777777" w:rsidR="002E7632" w:rsidRPr="00B459D9" w:rsidRDefault="002E7632" w:rsidP="002E7632">
            <w:pPr>
              <w:widowControl/>
              <w:jc w:val="center"/>
              <w:rPr>
                <w:color w:val="000000"/>
                <w:szCs w:val="24"/>
              </w:rPr>
            </w:pPr>
            <w:r w:rsidRPr="00B459D9">
              <w:rPr>
                <w:color w:val="000000"/>
                <w:szCs w:val="24"/>
              </w:rPr>
              <w:t>0.5948</w:t>
            </w:r>
          </w:p>
        </w:tc>
        <w:tc>
          <w:tcPr>
            <w:tcW w:w="981" w:type="dxa"/>
            <w:tcBorders>
              <w:top w:val="nil"/>
              <w:left w:val="nil"/>
              <w:bottom w:val="single" w:sz="4" w:space="0" w:color="000000"/>
              <w:right w:val="single" w:sz="4" w:space="0" w:color="000000"/>
            </w:tcBorders>
            <w:noWrap/>
            <w:hideMark/>
          </w:tcPr>
          <w:p w14:paraId="10C15C4A"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4FE3502"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7447B6D"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693FB513" w14:textId="77777777" w:rsidR="002E7632" w:rsidRPr="00B459D9" w:rsidRDefault="002E7632" w:rsidP="002E7632">
            <w:pPr>
              <w:widowControl/>
              <w:jc w:val="center"/>
              <w:rPr>
                <w:color w:val="000000"/>
                <w:szCs w:val="24"/>
              </w:rPr>
            </w:pPr>
            <w:r w:rsidRPr="00B459D9">
              <w:rPr>
                <w:color w:val="000000"/>
                <w:szCs w:val="24"/>
              </w:rPr>
              <w:t>22,310</w:t>
            </w:r>
          </w:p>
        </w:tc>
        <w:tc>
          <w:tcPr>
            <w:tcW w:w="1423" w:type="dxa"/>
            <w:tcBorders>
              <w:top w:val="nil"/>
              <w:left w:val="nil"/>
              <w:bottom w:val="single" w:sz="4" w:space="0" w:color="000000"/>
              <w:right w:val="single" w:sz="4" w:space="0" w:color="000000"/>
            </w:tcBorders>
            <w:noWrap/>
            <w:hideMark/>
          </w:tcPr>
          <w:p w14:paraId="4C1287BF" w14:textId="77777777" w:rsidR="002E7632" w:rsidRPr="00B459D9" w:rsidRDefault="002E7632" w:rsidP="002E7632">
            <w:pPr>
              <w:widowControl/>
              <w:jc w:val="center"/>
              <w:rPr>
                <w:color w:val="000000"/>
                <w:szCs w:val="24"/>
              </w:rPr>
            </w:pPr>
            <w:r w:rsidRPr="00B459D9">
              <w:rPr>
                <w:color w:val="000000"/>
                <w:szCs w:val="24"/>
              </w:rPr>
              <w:t>39,089</w:t>
            </w:r>
          </w:p>
        </w:tc>
      </w:tr>
      <w:tr w:rsidR="002E7632" w:rsidRPr="00B459D9" w14:paraId="1AEC1FEF"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3F723DC"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7B279472" w14:textId="77777777" w:rsidR="002E7632" w:rsidRPr="00B459D9" w:rsidRDefault="002E7632" w:rsidP="002E7632">
            <w:pPr>
              <w:widowControl/>
              <w:jc w:val="center"/>
              <w:rPr>
                <w:color w:val="000000"/>
                <w:szCs w:val="24"/>
              </w:rPr>
            </w:pPr>
            <w:r w:rsidRPr="00B459D9">
              <w:rPr>
                <w:color w:val="000000"/>
                <w:szCs w:val="24"/>
              </w:rPr>
              <w:t>53</w:t>
            </w:r>
          </w:p>
        </w:tc>
        <w:tc>
          <w:tcPr>
            <w:tcW w:w="1060" w:type="dxa"/>
            <w:tcBorders>
              <w:top w:val="nil"/>
              <w:left w:val="nil"/>
              <w:bottom w:val="single" w:sz="4" w:space="0" w:color="000000"/>
              <w:right w:val="single" w:sz="4" w:space="0" w:color="000000"/>
            </w:tcBorders>
            <w:noWrap/>
            <w:hideMark/>
          </w:tcPr>
          <w:p w14:paraId="3876DE56" w14:textId="77777777" w:rsidR="002E7632" w:rsidRPr="00B459D9" w:rsidRDefault="002E7632" w:rsidP="002E7632">
            <w:pPr>
              <w:widowControl/>
              <w:jc w:val="center"/>
              <w:rPr>
                <w:color w:val="000000"/>
                <w:szCs w:val="24"/>
              </w:rPr>
            </w:pPr>
            <w:r w:rsidRPr="00B459D9">
              <w:rPr>
                <w:color w:val="000000"/>
                <w:szCs w:val="24"/>
              </w:rPr>
              <w:t>21801</w:t>
            </w:r>
          </w:p>
        </w:tc>
        <w:tc>
          <w:tcPr>
            <w:tcW w:w="1083" w:type="dxa"/>
            <w:tcBorders>
              <w:top w:val="nil"/>
              <w:left w:val="nil"/>
              <w:bottom w:val="single" w:sz="4" w:space="0" w:color="000000"/>
              <w:right w:val="single" w:sz="4" w:space="0" w:color="000000"/>
            </w:tcBorders>
            <w:noWrap/>
            <w:hideMark/>
          </w:tcPr>
          <w:p w14:paraId="433C6C13" w14:textId="77777777" w:rsidR="002E7632" w:rsidRPr="00B459D9" w:rsidRDefault="002E7632" w:rsidP="002E7632">
            <w:pPr>
              <w:widowControl/>
              <w:jc w:val="center"/>
              <w:rPr>
                <w:color w:val="000000"/>
                <w:szCs w:val="24"/>
              </w:rPr>
            </w:pPr>
            <w:r w:rsidRPr="00B459D9">
              <w:rPr>
                <w:color w:val="000000"/>
                <w:szCs w:val="24"/>
              </w:rPr>
              <w:t>1.7146</w:t>
            </w:r>
          </w:p>
        </w:tc>
        <w:tc>
          <w:tcPr>
            <w:tcW w:w="981" w:type="dxa"/>
            <w:tcBorders>
              <w:top w:val="nil"/>
              <w:left w:val="nil"/>
              <w:bottom w:val="single" w:sz="4" w:space="0" w:color="000000"/>
              <w:right w:val="single" w:sz="4" w:space="0" w:color="000000"/>
            </w:tcBorders>
            <w:noWrap/>
            <w:hideMark/>
          </w:tcPr>
          <w:p w14:paraId="000ADEC9"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C117C3E"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5D82B59" w14:textId="77777777" w:rsidR="002E7632" w:rsidRPr="00B459D9" w:rsidRDefault="002E7632" w:rsidP="002E7632">
            <w:pPr>
              <w:widowControl/>
              <w:jc w:val="center"/>
              <w:rPr>
                <w:color w:val="000000"/>
                <w:szCs w:val="24"/>
              </w:rPr>
            </w:pPr>
            <w:r w:rsidRPr="00B459D9">
              <w:rPr>
                <w:color w:val="000000"/>
                <w:szCs w:val="24"/>
              </w:rPr>
              <w:t>8</w:t>
            </w:r>
          </w:p>
        </w:tc>
        <w:tc>
          <w:tcPr>
            <w:tcW w:w="1378" w:type="dxa"/>
            <w:tcBorders>
              <w:top w:val="nil"/>
              <w:left w:val="nil"/>
              <w:bottom w:val="single" w:sz="4" w:space="0" w:color="000000"/>
              <w:right w:val="single" w:sz="4" w:space="0" w:color="000000"/>
            </w:tcBorders>
            <w:noWrap/>
            <w:hideMark/>
          </w:tcPr>
          <w:p w14:paraId="5103A7C2" w14:textId="77777777" w:rsidR="002E7632" w:rsidRPr="00B459D9" w:rsidRDefault="002E7632" w:rsidP="002E7632">
            <w:pPr>
              <w:widowControl/>
              <w:jc w:val="center"/>
              <w:rPr>
                <w:color w:val="000000"/>
                <w:szCs w:val="24"/>
              </w:rPr>
            </w:pPr>
            <w:r w:rsidRPr="00B459D9">
              <w:rPr>
                <w:color w:val="000000"/>
                <w:szCs w:val="24"/>
              </w:rPr>
              <w:t>45,213</w:t>
            </w:r>
          </w:p>
        </w:tc>
        <w:tc>
          <w:tcPr>
            <w:tcW w:w="1423" w:type="dxa"/>
            <w:tcBorders>
              <w:top w:val="nil"/>
              <w:left w:val="nil"/>
              <w:bottom w:val="single" w:sz="4" w:space="0" w:color="000000"/>
              <w:right w:val="single" w:sz="4" w:space="0" w:color="000000"/>
            </w:tcBorders>
            <w:noWrap/>
            <w:hideMark/>
          </w:tcPr>
          <w:p w14:paraId="1447A0AF" w14:textId="77777777" w:rsidR="002E7632" w:rsidRPr="00B459D9" w:rsidRDefault="002E7632" w:rsidP="002E7632">
            <w:pPr>
              <w:widowControl/>
              <w:jc w:val="center"/>
              <w:rPr>
                <w:color w:val="000000"/>
                <w:szCs w:val="24"/>
              </w:rPr>
            </w:pPr>
            <w:r w:rsidRPr="00B459D9">
              <w:rPr>
                <w:color w:val="000000"/>
                <w:szCs w:val="24"/>
              </w:rPr>
              <w:t>128,217</w:t>
            </w:r>
          </w:p>
        </w:tc>
      </w:tr>
      <w:tr w:rsidR="002E7632" w:rsidRPr="00B459D9" w14:paraId="293D1A7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F91DCCD"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49D0A187" w14:textId="77777777" w:rsidR="002E7632" w:rsidRPr="00B459D9" w:rsidRDefault="002E7632" w:rsidP="002E7632">
            <w:pPr>
              <w:widowControl/>
              <w:jc w:val="center"/>
              <w:rPr>
                <w:color w:val="000000"/>
                <w:szCs w:val="24"/>
              </w:rPr>
            </w:pPr>
            <w:r w:rsidRPr="00B459D9">
              <w:rPr>
                <w:color w:val="000000"/>
                <w:szCs w:val="24"/>
              </w:rPr>
              <w:t>54</w:t>
            </w:r>
          </w:p>
        </w:tc>
        <w:tc>
          <w:tcPr>
            <w:tcW w:w="1060" w:type="dxa"/>
            <w:tcBorders>
              <w:top w:val="nil"/>
              <w:left w:val="nil"/>
              <w:bottom w:val="single" w:sz="4" w:space="0" w:color="000000"/>
              <w:right w:val="single" w:sz="4" w:space="0" w:color="000000"/>
            </w:tcBorders>
            <w:noWrap/>
            <w:hideMark/>
          </w:tcPr>
          <w:p w14:paraId="63D19806" w14:textId="77777777" w:rsidR="002E7632" w:rsidRPr="00B459D9" w:rsidRDefault="002E7632" w:rsidP="002E7632">
            <w:pPr>
              <w:widowControl/>
              <w:jc w:val="center"/>
              <w:rPr>
                <w:color w:val="000000"/>
                <w:szCs w:val="24"/>
              </w:rPr>
            </w:pPr>
            <w:r w:rsidRPr="00B459D9">
              <w:rPr>
                <w:color w:val="000000"/>
                <w:szCs w:val="24"/>
              </w:rPr>
              <w:t>21802</w:t>
            </w:r>
          </w:p>
        </w:tc>
        <w:tc>
          <w:tcPr>
            <w:tcW w:w="1083" w:type="dxa"/>
            <w:tcBorders>
              <w:top w:val="nil"/>
              <w:left w:val="nil"/>
              <w:bottom w:val="single" w:sz="4" w:space="0" w:color="000000"/>
              <w:right w:val="single" w:sz="4" w:space="0" w:color="000000"/>
            </w:tcBorders>
            <w:noWrap/>
            <w:hideMark/>
          </w:tcPr>
          <w:p w14:paraId="7AC2122A" w14:textId="77777777" w:rsidR="002E7632" w:rsidRPr="00B459D9" w:rsidRDefault="002E7632" w:rsidP="002E7632">
            <w:pPr>
              <w:widowControl/>
              <w:jc w:val="center"/>
              <w:rPr>
                <w:color w:val="000000"/>
                <w:szCs w:val="24"/>
              </w:rPr>
            </w:pPr>
            <w:r w:rsidRPr="00B459D9">
              <w:rPr>
                <w:color w:val="000000"/>
                <w:szCs w:val="24"/>
              </w:rPr>
              <w:t>1.6356</w:t>
            </w:r>
          </w:p>
        </w:tc>
        <w:tc>
          <w:tcPr>
            <w:tcW w:w="981" w:type="dxa"/>
            <w:tcBorders>
              <w:top w:val="nil"/>
              <w:left w:val="nil"/>
              <w:bottom w:val="single" w:sz="4" w:space="0" w:color="000000"/>
              <w:right w:val="single" w:sz="4" w:space="0" w:color="000000"/>
            </w:tcBorders>
            <w:noWrap/>
            <w:hideMark/>
          </w:tcPr>
          <w:p w14:paraId="023FDC5C"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6F555B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CE63255" w14:textId="77777777" w:rsidR="002E7632" w:rsidRPr="00B459D9" w:rsidRDefault="002E7632" w:rsidP="002E7632">
            <w:pPr>
              <w:widowControl/>
              <w:jc w:val="center"/>
              <w:rPr>
                <w:color w:val="000000"/>
                <w:szCs w:val="24"/>
              </w:rPr>
            </w:pPr>
            <w:r w:rsidRPr="00B459D9">
              <w:rPr>
                <w:color w:val="000000"/>
                <w:szCs w:val="24"/>
              </w:rPr>
              <w:t>7</w:t>
            </w:r>
          </w:p>
        </w:tc>
        <w:tc>
          <w:tcPr>
            <w:tcW w:w="1378" w:type="dxa"/>
            <w:tcBorders>
              <w:top w:val="nil"/>
              <w:left w:val="nil"/>
              <w:bottom w:val="single" w:sz="4" w:space="0" w:color="000000"/>
              <w:right w:val="single" w:sz="4" w:space="0" w:color="000000"/>
            </w:tcBorders>
            <w:noWrap/>
            <w:hideMark/>
          </w:tcPr>
          <w:p w14:paraId="5625EA74" w14:textId="77777777" w:rsidR="002E7632" w:rsidRPr="00B459D9" w:rsidRDefault="002E7632" w:rsidP="002E7632">
            <w:pPr>
              <w:widowControl/>
              <w:jc w:val="center"/>
              <w:rPr>
                <w:color w:val="000000"/>
                <w:szCs w:val="24"/>
              </w:rPr>
            </w:pPr>
            <w:r w:rsidRPr="00B459D9">
              <w:rPr>
                <w:color w:val="000000"/>
                <w:szCs w:val="24"/>
              </w:rPr>
              <w:t>39,155</w:t>
            </w:r>
          </w:p>
        </w:tc>
        <w:tc>
          <w:tcPr>
            <w:tcW w:w="1423" w:type="dxa"/>
            <w:tcBorders>
              <w:top w:val="nil"/>
              <w:left w:val="nil"/>
              <w:bottom w:val="single" w:sz="4" w:space="0" w:color="000000"/>
              <w:right w:val="single" w:sz="4" w:space="0" w:color="000000"/>
            </w:tcBorders>
            <w:noWrap/>
            <w:hideMark/>
          </w:tcPr>
          <w:p w14:paraId="07A03C7C" w14:textId="77777777" w:rsidR="002E7632" w:rsidRPr="00B459D9" w:rsidRDefault="002E7632" w:rsidP="002E7632">
            <w:pPr>
              <w:widowControl/>
              <w:jc w:val="center"/>
              <w:rPr>
                <w:color w:val="000000"/>
                <w:szCs w:val="24"/>
              </w:rPr>
            </w:pPr>
            <w:r w:rsidRPr="00B459D9">
              <w:rPr>
                <w:color w:val="000000"/>
                <w:szCs w:val="24"/>
              </w:rPr>
              <w:t>118,516</w:t>
            </w:r>
          </w:p>
        </w:tc>
      </w:tr>
      <w:tr w:rsidR="002E7632" w:rsidRPr="00B459D9" w14:paraId="539A1F0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82C4023"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44A54572" w14:textId="77777777" w:rsidR="002E7632" w:rsidRPr="00B459D9" w:rsidRDefault="002E7632" w:rsidP="002E7632">
            <w:pPr>
              <w:widowControl/>
              <w:jc w:val="center"/>
              <w:rPr>
                <w:color w:val="000000"/>
                <w:szCs w:val="24"/>
              </w:rPr>
            </w:pPr>
            <w:r w:rsidRPr="00B459D9">
              <w:rPr>
                <w:color w:val="000000"/>
                <w:szCs w:val="24"/>
              </w:rPr>
              <w:t>55</w:t>
            </w:r>
          </w:p>
        </w:tc>
        <w:tc>
          <w:tcPr>
            <w:tcW w:w="1060" w:type="dxa"/>
            <w:tcBorders>
              <w:top w:val="nil"/>
              <w:left w:val="nil"/>
              <w:bottom w:val="single" w:sz="4" w:space="0" w:color="000000"/>
              <w:right w:val="single" w:sz="4" w:space="0" w:color="000000"/>
            </w:tcBorders>
            <w:noWrap/>
            <w:hideMark/>
          </w:tcPr>
          <w:p w14:paraId="1366123D" w14:textId="77777777" w:rsidR="002E7632" w:rsidRPr="00B459D9" w:rsidRDefault="002E7632" w:rsidP="002E7632">
            <w:pPr>
              <w:widowControl/>
              <w:jc w:val="center"/>
              <w:rPr>
                <w:color w:val="000000"/>
                <w:szCs w:val="24"/>
              </w:rPr>
            </w:pPr>
            <w:r w:rsidRPr="00B459D9">
              <w:rPr>
                <w:color w:val="000000"/>
                <w:szCs w:val="24"/>
              </w:rPr>
              <w:t>21901</w:t>
            </w:r>
          </w:p>
        </w:tc>
        <w:tc>
          <w:tcPr>
            <w:tcW w:w="1083" w:type="dxa"/>
            <w:tcBorders>
              <w:top w:val="nil"/>
              <w:left w:val="nil"/>
              <w:bottom w:val="single" w:sz="4" w:space="0" w:color="000000"/>
              <w:right w:val="single" w:sz="4" w:space="0" w:color="000000"/>
            </w:tcBorders>
            <w:noWrap/>
            <w:hideMark/>
          </w:tcPr>
          <w:p w14:paraId="4DD6703F" w14:textId="77777777" w:rsidR="002E7632" w:rsidRPr="00B459D9" w:rsidRDefault="002E7632" w:rsidP="002E7632">
            <w:pPr>
              <w:widowControl/>
              <w:jc w:val="center"/>
              <w:rPr>
                <w:color w:val="000000"/>
                <w:szCs w:val="24"/>
              </w:rPr>
            </w:pPr>
            <w:r w:rsidRPr="00B459D9">
              <w:rPr>
                <w:color w:val="000000"/>
                <w:szCs w:val="24"/>
              </w:rPr>
              <w:t>1.6574</w:t>
            </w:r>
          </w:p>
        </w:tc>
        <w:tc>
          <w:tcPr>
            <w:tcW w:w="981" w:type="dxa"/>
            <w:tcBorders>
              <w:top w:val="nil"/>
              <w:left w:val="nil"/>
              <w:bottom w:val="single" w:sz="4" w:space="0" w:color="000000"/>
              <w:right w:val="single" w:sz="4" w:space="0" w:color="000000"/>
            </w:tcBorders>
            <w:noWrap/>
            <w:hideMark/>
          </w:tcPr>
          <w:p w14:paraId="369D02AB"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07C3589"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81E9352" w14:textId="77777777" w:rsidR="002E7632" w:rsidRPr="00B459D9" w:rsidRDefault="002E7632" w:rsidP="002E7632">
            <w:pPr>
              <w:widowControl/>
              <w:jc w:val="center"/>
              <w:rPr>
                <w:color w:val="000000"/>
                <w:szCs w:val="24"/>
              </w:rPr>
            </w:pPr>
            <w:r w:rsidRPr="00B459D9">
              <w:rPr>
                <w:color w:val="000000"/>
                <w:szCs w:val="24"/>
              </w:rPr>
              <w:t>8</w:t>
            </w:r>
          </w:p>
        </w:tc>
        <w:tc>
          <w:tcPr>
            <w:tcW w:w="1378" w:type="dxa"/>
            <w:tcBorders>
              <w:top w:val="nil"/>
              <w:left w:val="nil"/>
              <w:bottom w:val="single" w:sz="4" w:space="0" w:color="000000"/>
              <w:right w:val="single" w:sz="4" w:space="0" w:color="000000"/>
            </w:tcBorders>
            <w:noWrap/>
            <w:hideMark/>
          </w:tcPr>
          <w:p w14:paraId="4806A6BA" w14:textId="77777777" w:rsidR="002E7632" w:rsidRPr="00B459D9" w:rsidRDefault="002E7632" w:rsidP="002E7632">
            <w:pPr>
              <w:widowControl/>
              <w:jc w:val="center"/>
              <w:rPr>
                <w:color w:val="000000"/>
                <w:szCs w:val="24"/>
              </w:rPr>
            </w:pPr>
            <w:r w:rsidRPr="00B459D9">
              <w:rPr>
                <w:color w:val="000000"/>
                <w:szCs w:val="24"/>
              </w:rPr>
              <w:t>39,014</w:t>
            </w:r>
          </w:p>
        </w:tc>
        <w:tc>
          <w:tcPr>
            <w:tcW w:w="1423" w:type="dxa"/>
            <w:tcBorders>
              <w:top w:val="nil"/>
              <w:left w:val="nil"/>
              <w:bottom w:val="single" w:sz="4" w:space="0" w:color="000000"/>
              <w:right w:val="single" w:sz="4" w:space="0" w:color="000000"/>
            </w:tcBorders>
            <w:noWrap/>
            <w:hideMark/>
          </w:tcPr>
          <w:p w14:paraId="423703D0" w14:textId="77777777" w:rsidR="002E7632" w:rsidRPr="00B459D9" w:rsidRDefault="002E7632" w:rsidP="002E7632">
            <w:pPr>
              <w:widowControl/>
              <w:jc w:val="center"/>
              <w:rPr>
                <w:color w:val="000000"/>
                <w:szCs w:val="24"/>
              </w:rPr>
            </w:pPr>
            <w:r w:rsidRPr="00B459D9">
              <w:rPr>
                <w:color w:val="000000"/>
                <w:szCs w:val="24"/>
              </w:rPr>
              <w:t>126,431</w:t>
            </w:r>
          </w:p>
        </w:tc>
      </w:tr>
      <w:tr w:rsidR="002E7632" w:rsidRPr="00B459D9" w14:paraId="49FBE14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AA50890"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08465EEC" w14:textId="77777777" w:rsidR="002E7632" w:rsidRPr="00B459D9" w:rsidRDefault="002E7632" w:rsidP="002E7632">
            <w:pPr>
              <w:widowControl/>
              <w:jc w:val="center"/>
              <w:rPr>
                <w:color w:val="000000"/>
                <w:szCs w:val="24"/>
              </w:rPr>
            </w:pPr>
            <w:r w:rsidRPr="00B459D9">
              <w:rPr>
                <w:color w:val="000000"/>
                <w:szCs w:val="24"/>
              </w:rPr>
              <w:t>56</w:t>
            </w:r>
          </w:p>
        </w:tc>
        <w:tc>
          <w:tcPr>
            <w:tcW w:w="1060" w:type="dxa"/>
            <w:tcBorders>
              <w:top w:val="nil"/>
              <w:left w:val="nil"/>
              <w:bottom w:val="single" w:sz="4" w:space="0" w:color="000000"/>
              <w:right w:val="single" w:sz="4" w:space="0" w:color="000000"/>
            </w:tcBorders>
            <w:noWrap/>
            <w:hideMark/>
          </w:tcPr>
          <w:p w14:paraId="0EB438B6" w14:textId="77777777" w:rsidR="002E7632" w:rsidRPr="00B459D9" w:rsidRDefault="002E7632" w:rsidP="002E7632">
            <w:pPr>
              <w:widowControl/>
              <w:jc w:val="center"/>
              <w:rPr>
                <w:color w:val="000000"/>
                <w:szCs w:val="24"/>
              </w:rPr>
            </w:pPr>
            <w:r w:rsidRPr="00B459D9">
              <w:rPr>
                <w:color w:val="000000"/>
                <w:szCs w:val="24"/>
              </w:rPr>
              <w:t>21902</w:t>
            </w:r>
          </w:p>
        </w:tc>
        <w:tc>
          <w:tcPr>
            <w:tcW w:w="1083" w:type="dxa"/>
            <w:tcBorders>
              <w:top w:val="nil"/>
              <w:left w:val="nil"/>
              <w:bottom w:val="single" w:sz="4" w:space="0" w:color="000000"/>
              <w:right w:val="single" w:sz="4" w:space="0" w:color="000000"/>
            </w:tcBorders>
            <w:noWrap/>
            <w:hideMark/>
          </w:tcPr>
          <w:p w14:paraId="32F061B4" w14:textId="77777777" w:rsidR="002E7632" w:rsidRPr="00B459D9" w:rsidRDefault="002E7632" w:rsidP="002E7632">
            <w:pPr>
              <w:widowControl/>
              <w:jc w:val="center"/>
              <w:rPr>
                <w:color w:val="000000"/>
                <w:szCs w:val="24"/>
              </w:rPr>
            </w:pPr>
            <w:r w:rsidRPr="00B459D9">
              <w:rPr>
                <w:color w:val="000000"/>
                <w:szCs w:val="24"/>
              </w:rPr>
              <w:t>1.2156</w:t>
            </w:r>
          </w:p>
        </w:tc>
        <w:tc>
          <w:tcPr>
            <w:tcW w:w="981" w:type="dxa"/>
            <w:tcBorders>
              <w:top w:val="nil"/>
              <w:left w:val="nil"/>
              <w:bottom w:val="single" w:sz="4" w:space="0" w:color="000000"/>
              <w:right w:val="single" w:sz="4" w:space="0" w:color="000000"/>
            </w:tcBorders>
            <w:noWrap/>
            <w:hideMark/>
          </w:tcPr>
          <w:p w14:paraId="4AE10A16"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64CC3B6"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9FCEF2A"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376FF420" w14:textId="77777777" w:rsidR="002E7632" w:rsidRPr="00B459D9" w:rsidRDefault="002E7632" w:rsidP="002E7632">
            <w:pPr>
              <w:widowControl/>
              <w:jc w:val="center"/>
              <w:rPr>
                <w:color w:val="000000"/>
                <w:szCs w:val="24"/>
              </w:rPr>
            </w:pPr>
            <w:r w:rsidRPr="00B459D9">
              <w:rPr>
                <w:color w:val="000000"/>
                <w:szCs w:val="24"/>
              </w:rPr>
              <w:t>29,101</w:t>
            </w:r>
          </w:p>
        </w:tc>
        <w:tc>
          <w:tcPr>
            <w:tcW w:w="1423" w:type="dxa"/>
            <w:tcBorders>
              <w:top w:val="nil"/>
              <w:left w:val="nil"/>
              <w:bottom w:val="single" w:sz="4" w:space="0" w:color="000000"/>
              <w:right w:val="single" w:sz="4" w:space="0" w:color="000000"/>
            </w:tcBorders>
            <w:noWrap/>
            <w:hideMark/>
          </w:tcPr>
          <w:p w14:paraId="5CF54F9B" w14:textId="77777777" w:rsidR="002E7632" w:rsidRPr="00B459D9" w:rsidRDefault="002E7632" w:rsidP="002E7632">
            <w:pPr>
              <w:widowControl/>
              <w:jc w:val="center"/>
              <w:rPr>
                <w:color w:val="000000"/>
                <w:szCs w:val="24"/>
              </w:rPr>
            </w:pPr>
            <w:r w:rsidRPr="00B459D9">
              <w:rPr>
                <w:color w:val="000000"/>
                <w:szCs w:val="24"/>
              </w:rPr>
              <w:t>84,627</w:t>
            </w:r>
          </w:p>
        </w:tc>
      </w:tr>
      <w:tr w:rsidR="002E7632" w:rsidRPr="00B459D9" w14:paraId="7928DCF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EFF0157"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77E3538C" w14:textId="77777777" w:rsidR="002E7632" w:rsidRPr="00B459D9" w:rsidRDefault="002E7632" w:rsidP="002E7632">
            <w:pPr>
              <w:widowControl/>
              <w:jc w:val="center"/>
              <w:rPr>
                <w:color w:val="000000"/>
                <w:szCs w:val="24"/>
              </w:rPr>
            </w:pPr>
            <w:r w:rsidRPr="00B459D9">
              <w:rPr>
                <w:color w:val="000000"/>
                <w:szCs w:val="24"/>
              </w:rPr>
              <w:t>57</w:t>
            </w:r>
          </w:p>
        </w:tc>
        <w:tc>
          <w:tcPr>
            <w:tcW w:w="1060" w:type="dxa"/>
            <w:tcBorders>
              <w:top w:val="nil"/>
              <w:left w:val="nil"/>
              <w:bottom w:val="single" w:sz="4" w:space="0" w:color="000000"/>
              <w:right w:val="single" w:sz="4" w:space="0" w:color="000000"/>
            </w:tcBorders>
            <w:noWrap/>
            <w:hideMark/>
          </w:tcPr>
          <w:p w14:paraId="6709261B" w14:textId="77777777" w:rsidR="002E7632" w:rsidRPr="00B459D9" w:rsidRDefault="002E7632" w:rsidP="002E7632">
            <w:pPr>
              <w:widowControl/>
              <w:jc w:val="center"/>
              <w:rPr>
                <w:color w:val="000000"/>
                <w:szCs w:val="24"/>
              </w:rPr>
            </w:pPr>
            <w:r w:rsidRPr="00B459D9">
              <w:rPr>
                <w:color w:val="000000"/>
                <w:szCs w:val="24"/>
              </w:rPr>
              <w:t>21803</w:t>
            </w:r>
          </w:p>
        </w:tc>
        <w:tc>
          <w:tcPr>
            <w:tcW w:w="1083" w:type="dxa"/>
            <w:tcBorders>
              <w:top w:val="nil"/>
              <w:left w:val="nil"/>
              <w:bottom w:val="single" w:sz="4" w:space="0" w:color="000000"/>
              <w:right w:val="single" w:sz="4" w:space="0" w:color="000000"/>
            </w:tcBorders>
            <w:noWrap/>
            <w:hideMark/>
          </w:tcPr>
          <w:p w14:paraId="6507CA93" w14:textId="77777777" w:rsidR="002E7632" w:rsidRPr="00B459D9" w:rsidRDefault="002E7632" w:rsidP="002E7632">
            <w:pPr>
              <w:widowControl/>
              <w:jc w:val="center"/>
              <w:rPr>
                <w:color w:val="000000"/>
                <w:szCs w:val="24"/>
              </w:rPr>
            </w:pPr>
            <w:r w:rsidRPr="00B459D9">
              <w:rPr>
                <w:color w:val="000000"/>
                <w:szCs w:val="24"/>
              </w:rPr>
              <w:t>1.3592</w:t>
            </w:r>
          </w:p>
        </w:tc>
        <w:tc>
          <w:tcPr>
            <w:tcW w:w="981" w:type="dxa"/>
            <w:tcBorders>
              <w:top w:val="nil"/>
              <w:left w:val="nil"/>
              <w:bottom w:val="single" w:sz="4" w:space="0" w:color="000000"/>
              <w:right w:val="single" w:sz="4" w:space="0" w:color="000000"/>
            </w:tcBorders>
            <w:noWrap/>
            <w:hideMark/>
          </w:tcPr>
          <w:p w14:paraId="76F35166"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F86BAC0"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EB74BF7"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78EA1214" w14:textId="77777777" w:rsidR="002E7632" w:rsidRPr="00B459D9" w:rsidRDefault="002E7632" w:rsidP="002E7632">
            <w:pPr>
              <w:widowControl/>
              <w:jc w:val="center"/>
              <w:rPr>
                <w:color w:val="000000"/>
                <w:szCs w:val="24"/>
              </w:rPr>
            </w:pPr>
            <w:r w:rsidRPr="00B459D9">
              <w:rPr>
                <w:color w:val="000000"/>
                <w:szCs w:val="24"/>
              </w:rPr>
              <w:t>38,124</w:t>
            </w:r>
          </w:p>
        </w:tc>
        <w:tc>
          <w:tcPr>
            <w:tcW w:w="1423" w:type="dxa"/>
            <w:tcBorders>
              <w:top w:val="nil"/>
              <w:left w:val="nil"/>
              <w:bottom w:val="single" w:sz="4" w:space="0" w:color="000000"/>
              <w:right w:val="single" w:sz="4" w:space="0" w:color="000000"/>
            </w:tcBorders>
            <w:noWrap/>
            <w:hideMark/>
          </w:tcPr>
          <w:p w14:paraId="46C470D1" w14:textId="77777777" w:rsidR="002E7632" w:rsidRPr="00B459D9" w:rsidRDefault="002E7632" w:rsidP="002E7632">
            <w:pPr>
              <w:widowControl/>
              <w:jc w:val="center"/>
              <w:rPr>
                <w:color w:val="000000"/>
                <w:szCs w:val="24"/>
              </w:rPr>
            </w:pPr>
            <w:r w:rsidRPr="00B459D9">
              <w:rPr>
                <w:color w:val="000000"/>
                <w:szCs w:val="24"/>
              </w:rPr>
              <w:t>88,448</w:t>
            </w:r>
          </w:p>
        </w:tc>
      </w:tr>
      <w:tr w:rsidR="002E7632" w:rsidRPr="00B459D9" w14:paraId="1352B5C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FB1BDCF"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50CB6C2A" w14:textId="77777777" w:rsidR="002E7632" w:rsidRPr="00B459D9" w:rsidRDefault="002E7632" w:rsidP="002E7632">
            <w:pPr>
              <w:widowControl/>
              <w:jc w:val="center"/>
              <w:rPr>
                <w:color w:val="000000"/>
                <w:szCs w:val="24"/>
              </w:rPr>
            </w:pPr>
            <w:r w:rsidRPr="00B459D9">
              <w:rPr>
                <w:color w:val="000000"/>
                <w:szCs w:val="24"/>
              </w:rPr>
              <w:t>58</w:t>
            </w:r>
          </w:p>
        </w:tc>
        <w:tc>
          <w:tcPr>
            <w:tcW w:w="1060" w:type="dxa"/>
            <w:tcBorders>
              <w:top w:val="nil"/>
              <w:left w:val="nil"/>
              <w:bottom w:val="single" w:sz="4" w:space="0" w:color="000000"/>
              <w:right w:val="single" w:sz="4" w:space="0" w:color="000000"/>
            </w:tcBorders>
            <w:noWrap/>
            <w:hideMark/>
          </w:tcPr>
          <w:p w14:paraId="2701696A" w14:textId="77777777" w:rsidR="002E7632" w:rsidRPr="00B459D9" w:rsidRDefault="002E7632" w:rsidP="002E7632">
            <w:pPr>
              <w:widowControl/>
              <w:jc w:val="center"/>
              <w:rPr>
                <w:color w:val="000000"/>
                <w:szCs w:val="24"/>
              </w:rPr>
            </w:pPr>
            <w:r w:rsidRPr="00B459D9">
              <w:rPr>
                <w:color w:val="000000"/>
                <w:szCs w:val="24"/>
              </w:rPr>
              <w:t>21804</w:t>
            </w:r>
          </w:p>
        </w:tc>
        <w:tc>
          <w:tcPr>
            <w:tcW w:w="1083" w:type="dxa"/>
            <w:tcBorders>
              <w:top w:val="nil"/>
              <w:left w:val="nil"/>
              <w:bottom w:val="single" w:sz="4" w:space="0" w:color="000000"/>
              <w:right w:val="single" w:sz="4" w:space="0" w:color="000000"/>
            </w:tcBorders>
            <w:noWrap/>
            <w:hideMark/>
          </w:tcPr>
          <w:p w14:paraId="7C35DF65" w14:textId="77777777" w:rsidR="002E7632" w:rsidRPr="00B459D9" w:rsidRDefault="002E7632" w:rsidP="002E7632">
            <w:pPr>
              <w:widowControl/>
              <w:jc w:val="center"/>
              <w:rPr>
                <w:color w:val="000000"/>
                <w:szCs w:val="24"/>
              </w:rPr>
            </w:pPr>
            <w:r w:rsidRPr="00B459D9">
              <w:rPr>
                <w:color w:val="000000"/>
                <w:szCs w:val="24"/>
              </w:rPr>
              <w:t>1.1899</w:t>
            </w:r>
          </w:p>
        </w:tc>
        <w:tc>
          <w:tcPr>
            <w:tcW w:w="981" w:type="dxa"/>
            <w:tcBorders>
              <w:top w:val="nil"/>
              <w:left w:val="nil"/>
              <w:bottom w:val="single" w:sz="4" w:space="0" w:color="000000"/>
              <w:right w:val="single" w:sz="4" w:space="0" w:color="000000"/>
            </w:tcBorders>
            <w:noWrap/>
            <w:hideMark/>
          </w:tcPr>
          <w:p w14:paraId="39C8285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EC16F98"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DE30510"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394637C4" w14:textId="77777777" w:rsidR="002E7632" w:rsidRPr="00B459D9" w:rsidRDefault="002E7632" w:rsidP="002E7632">
            <w:pPr>
              <w:widowControl/>
              <w:jc w:val="center"/>
              <w:rPr>
                <w:color w:val="000000"/>
                <w:szCs w:val="24"/>
              </w:rPr>
            </w:pPr>
            <w:r w:rsidRPr="00B459D9">
              <w:rPr>
                <w:color w:val="000000"/>
                <w:szCs w:val="24"/>
              </w:rPr>
              <w:t>26,258</w:t>
            </w:r>
          </w:p>
        </w:tc>
        <w:tc>
          <w:tcPr>
            <w:tcW w:w="1423" w:type="dxa"/>
            <w:tcBorders>
              <w:top w:val="nil"/>
              <w:left w:val="nil"/>
              <w:bottom w:val="single" w:sz="4" w:space="0" w:color="000000"/>
              <w:right w:val="single" w:sz="4" w:space="0" w:color="000000"/>
            </w:tcBorders>
            <w:noWrap/>
            <w:hideMark/>
          </w:tcPr>
          <w:p w14:paraId="55D624E8" w14:textId="77777777" w:rsidR="002E7632" w:rsidRPr="00B459D9" w:rsidRDefault="002E7632" w:rsidP="002E7632">
            <w:pPr>
              <w:widowControl/>
              <w:jc w:val="center"/>
              <w:rPr>
                <w:color w:val="000000"/>
                <w:szCs w:val="24"/>
              </w:rPr>
            </w:pPr>
            <w:r w:rsidRPr="00B459D9">
              <w:rPr>
                <w:color w:val="000000"/>
                <w:szCs w:val="24"/>
              </w:rPr>
              <w:t>80,304</w:t>
            </w:r>
          </w:p>
        </w:tc>
      </w:tr>
      <w:tr w:rsidR="002E7632" w:rsidRPr="00B459D9" w14:paraId="34DDCFDA"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714FA98"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2ADE8EDC" w14:textId="77777777" w:rsidR="002E7632" w:rsidRPr="00B459D9" w:rsidRDefault="002E7632" w:rsidP="002E7632">
            <w:pPr>
              <w:widowControl/>
              <w:jc w:val="center"/>
              <w:rPr>
                <w:color w:val="000000"/>
                <w:szCs w:val="24"/>
              </w:rPr>
            </w:pPr>
            <w:r w:rsidRPr="00B459D9">
              <w:rPr>
                <w:color w:val="000000"/>
                <w:szCs w:val="24"/>
              </w:rPr>
              <w:t>59</w:t>
            </w:r>
          </w:p>
        </w:tc>
        <w:tc>
          <w:tcPr>
            <w:tcW w:w="1060" w:type="dxa"/>
            <w:tcBorders>
              <w:top w:val="nil"/>
              <w:left w:val="nil"/>
              <w:bottom w:val="single" w:sz="4" w:space="0" w:color="000000"/>
              <w:right w:val="single" w:sz="4" w:space="0" w:color="000000"/>
            </w:tcBorders>
            <w:noWrap/>
            <w:hideMark/>
          </w:tcPr>
          <w:p w14:paraId="371B4824" w14:textId="77777777" w:rsidR="002E7632" w:rsidRPr="00B459D9" w:rsidRDefault="002E7632" w:rsidP="002E7632">
            <w:pPr>
              <w:widowControl/>
              <w:jc w:val="center"/>
              <w:rPr>
                <w:color w:val="000000"/>
                <w:szCs w:val="24"/>
              </w:rPr>
            </w:pPr>
            <w:r w:rsidRPr="00B459D9">
              <w:rPr>
                <w:color w:val="000000"/>
                <w:szCs w:val="24"/>
              </w:rPr>
              <w:t>21903</w:t>
            </w:r>
          </w:p>
        </w:tc>
        <w:tc>
          <w:tcPr>
            <w:tcW w:w="1083" w:type="dxa"/>
            <w:tcBorders>
              <w:top w:val="nil"/>
              <w:left w:val="nil"/>
              <w:bottom w:val="single" w:sz="4" w:space="0" w:color="000000"/>
              <w:right w:val="single" w:sz="4" w:space="0" w:color="000000"/>
            </w:tcBorders>
            <w:noWrap/>
            <w:hideMark/>
          </w:tcPr>
          <w:p w14:paraId="2CAB6C17" w14:textId="77777777" w:rsidR="002E7632" w:rsidRPr="00B459D9" w:rsidRDefault="002E7632" w:rsidP="002E7632">
            <w:pPr>
              <w:widowControl/>
              <w:jc w:val="center"/>
              <w:rPr>
                <w:color w:val="000000"/>
                <w:szCs w:val="24"/>
              </w:rPr>
            </w:pPr>
            <w:r w:rsidRPr="00B459D9">
              <w:rPr>
                <w:color w:val="000000"/>
                <w:szCs w:val="24"/>
              </w:rPr>
              <w:t>1.0541</w:t>
            </w:r>
          </w:p>
        </w:tc>
        <w:tc>
          <w:tcPr>
            <w:tcW w:w="981" w:type="dxa"/>
            <w:tcBorders>
              <w:top w:val="nil"/>
              <w:left w:val="nil"/>
              <w:bottom w:val="single" w:sz="4" w:space="0" w:color="000000"/>
              <w:right w:val="single" w:sz="4" w:space="0" w:color="000000"/>
            </w:tcBorders>
            <w:noWrap/>
            <w:hideMark/>
          </w:tcPr>
          <w:p w14:paraId="475E6E1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CB364D8"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930742E"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32E5EE04" w14:textId="77777777" w:rsidR="002E7632" w:rsidRPr="00B459D9" w:rsidRDefault="002E7632" w:rsidP="002E7632">
            <w:pPr>
              <w:widowControl/>
              <w:jc w:val="center"/>
              <w:rPr>
                <w:color w:val="000000"/>
                <w:szCs w:val="24"/>
              </w:rPr>
            </w:pPr>
            <w:r w:rsidRPr="00B459D9">
              <w:rPr>
                <w:color w:val="000000"/>
                <w:szCs w:val="24"/>
              </w:rPr>
              <w:t>26,391</w:t>
            </w:r>
          </w:p>
        </w:tc>
        <w:tc>
          <w:tcPr>
            <w:tcW w:w="1423" w:type="dxa"/>
            <w:tcBorders>
              <w:top w:val="nil"/>
              <w:left w:val="nil"/>
              <w:bottom w:val="single" w:sz="4" w:space="0" w:color="000000"/>
              <w:right w:val="single" w:sz="4" w:space="0" w:color="000000"/>
            </w:tcBorders>
            <w:noWrap/>
            <w:hideMark/>
          </w:tcPr>
          <w:p w14:paraId="39E8D91C" w14:textId="77777777" w:rsidR="002E7632" w:rsidRPr="00B459D9" w:rsidRDefault="002E7632" w:rsidP="002E7632">
            <w:pPr>
              <w:widowControl/>
              <w:jc w:val="center"/>
              <w:rPr>
                <w:color w:val="000000"/>
                <w:szCs w:val="24"/>
              </w:rPr>
            </w:pPr>
            <w:r w:rsidRPr="00B459D9">
              <w:rPr>
                <w:color w:val="000000"/>
                <w:szCs w:val="24"/>
              </w:rPr>
              <w:t>64,011</w:t>
            </w:r>
          </w:p>
        </w:tc>
      </w:tr>
      <w:tr w:rsidR="002E7632" w:rsidRPr="00B459D9" w14:paraId="51288FD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C7BBF61"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7269B644" w14:textId="77777777" w:rsidR="002E7632" w:rsidRPr="00B459D9" w:rsidRDefault="002E7632" w:rsidP="002E7632">
            <w:pPr>
              <w:widowControl/>
              <w:jc w:val="center"/>
              <w:rPr>
                <w:color w:val="000000"/>
                <w:szCs w:val="24"/>
              </w:rPr>
            </w:pPr>
            <w:r w:rsidRPr="00B459D9">
              <w:rPr>
                <w:color w:val="000000"/>
                <w:szCs w:val="24"/>
              </w:rPr>
              <w:t>60</w:t>
            </w:r>
          </w:p>
        </w:tc>
        <w:tc>
          <w:tcPr>
            <w:tcW w:w="1060" w:type="dxa"/>
            <w:tcBorders>
              <w:top w:val="nil"/>
              <w:left w:val="nil"/>
              <w:bottom w:val="single" w:sz="4" w:space="0" w:color="000000"/>
              <w:right w:val="single" w:sz="4" w:space="0" w:color="000000"/>
            </w:tcBorders>
            <w:noWrap/>
            <w:hideMark/>
          </w:tcPr>
          <w:p w14:paraId="5C823A39" w14:textId="77777777" w:rsidR="002E7632" w:rsidRPr="00B459D9" w:rsidRDefault="002E7632" w:rsidP="002E7632">
            <w:pPr>
              <w:widowControl/>
              <w:jc w:val="center"/>
              <w:rPr>
                <w:color w:val="000000"/>
                <w:szCs w:val="24"/>
              </w:rPr>
            </w:pPr>
            <w:r w:rsidRPr="00B459D9">
              <w:rPr>
                <w:color w:val="000000"/>
                <w:szCs w:val="24"/>
              </w:rPr>
              <w:t>21904</w:t>
            </w:r>
          </w:p>
        </w:tc>
        <w:tc>
          <w:tcPr>
            <w:tcW w:w="1083" w:type="dxa"/>
            <w:tcBorders>
              <w:top w:val="nil"/>
              <w:left w:val="nil"/>
              <w:bottom w:val="single" w:sz="4" w:space="0" w:color="000000"/>
              <w:right w:val="single" w:sz="4" w:space="0" w:color="000000"/>
            </w:tcBorders>
            <w:noWrap/>
            <w:hideMark/>
          </w:tcPr>
          <w:p w14:paraId="0B008FBA" w14:textId="77777777" w:rsidR="002E7632" w:rsidRPr="00B459D9" w:rsidRDefault="002E7632" w:rsidP="002E7632">
            <w:pPr>
              <w:widowControl/>
              <w:jc w:val="center"/>
              <w:rPr>
                <w:color w:val="000000"/>
                <w:szCs w:val="24"/>
              </w:rPr>
            </w:pPr>
            <w:r w:rsidRPr="00B459D9">
              <w:rPr>
                <w:color w:val="000000"/>
                <w:szCs w:val="24"/>
              </w:rPr>
              <w:t>0.8261</w:t>
            </w:r>
          </w:p>
        </w:tc>
        <w:tc>
          <w:tcPr>
            <w:tcW w:w="981" w:type="dxa"/>
            <w:tcBorders>
              <w:top w:val="nil"/>
              <w:left w:val="nil"/>
              <w:bottom w:val="single" w:sz="4" w:space="0" w:color="000000"/>
              <w:right w:val="single" w:sz="4" w:space="0" w:color="000000"/>
            </w:tcBorders>
            <w:noWrap/>
            <w:hideMark/>
          </w:tcPr>
          <w:p w14:paraId="2F967F14"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B95F80F"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35A3078"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360216FA" w14:textId="77777777" w:rsidR="002E7632" w:rsidRPr="00B459D9" w:rsidRDefault="002E7632" w:rsidP="002E7632">
            <w:pPr>
              <w:widowControl/>
              <w:jc w:val="center"/>
              <w:rPr>
                <w:color w:val="000000"/>
                <w:szCs w:val="24"/>
              </w:rPr>
            </w:pPr>
            <w:r w:rsidRPr="00B459D9">
              <w:rPr>
                <w:color w:val="000000"/>
                <w:szCs w:val="24"/>
              </w:rPr>
              <w:t>22,052</w:t>
            </w:r>
          </w:p>
        </w:tc>
        <w:tc>
          <w:tcPr>
            <w:tcW w:w="1423" w:type="dxa"/>
            <w:tcBorders>
              <w:top w:val="nil"/>
              <w:left w:val="nil"/>
              <w:bottom w:val="single" w:sz="4" w:space="0" w:color="000000"/>
              <w:right w:val="single" w:sz="4" w:space="0" w:color="000000"/>
            </w:tcBorders>
            <w:noWrap/>
            <w:hideMark/>
          </w:tcPr>
          <w:p w14:paraId="0938552F" w14:textId="77777777" w:rsidR="002E7632" w:rsidRPr="00B459D9" w:rsidRDefault="002E7632" w:rsidP="002E7632">
            <w:pPr>
              <w:widowControl/>
              <w:jc w:val="center"/>
              <w:rPr>
                <w:color w:val="000000"/>
                <w:szCs w:val="24"/>
              </w:rPr>
            </w:pPr>
            <w:r w:rsidRPr="00B459D9">
              <w:rPr>
                <w:color w:val="000000"/>
                <w:szCs w:val="24"/>
              </w:rPr>
              <w:t>55,707</w:t>
            </w:r>
          </w:p>
        </w:tc>
      </w:tr>
      <w:tr w:rsidR="002E7632" w:rsidRPr="00B459D9" w14:paraId="14588F6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C22110E"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61F50E8A" w14:textId="77777777" w:rsidR="002E7632" w:rsidRPr="00B459D9" w:rsidRDefault="002E7632" w:rsidP="002E7632">
            <w:pPr>
              <w:widowControl/>
              <w:jc w:val="center"/>
              <w:rPr>
                <w:color w:val="000000"/>
                <w:szCs w:val="24"/>
              </w:rPr>
            </w:pPr>
            <w:r w:rsidRPr="00B459D9">
              <w:rPr>
                <w:color w:val="000000"/>
                <w:szCs w:val="24"/>
              </w:rPr>
              <w:t>61</w:t>
            </w:r>
          </w:p>
        </w:tc>
        <w:tc>
          <w:tcPr>
            <w:tcW w:w="1060" w:type="dxa"/>
            <w:tcBorders>
              <w:top w:val="nil"/>
              <w:left w:val="nil"/>
              <w:bottom w:val="single" w:sz="4" w:space="0" w:color="000000"/>
              <w:right w:val="single" w:sz="4" w:space="0" w:color="000000"/>
            </w:tcBorders>
            <w:noWrap/>
            <w:hideMark/>
          </w:tcPr>
          <w:p w14:paraId="113BB6C7" w14:textId="77777777" w:rsidR="002E7632" w:rsidRPr="00B459D9" w:rsidRDefault="002E7632" w:rsidP="002E7632">
            <w:pPr>
              <w:widowControl/>
              <w:jc w:val="center"/>
              <w:rPr>
                <w:color w:val="000000"/>
                <w:szCs w:val="24"/>
              </w:rPr>
            </w:pPr>
            <w:r w:rsidRPr="00B459D9">
              <w:rPr>
                <w:color w:val="000000"/>
                <w:szCs w:val="24"/>
              </w:rPr>
              <w:t>22001</w:t>
            </w:r>
          </w:p>
        </w:tc>
        <w:tc>
          <w:tcPr>
            <w:tcW w:w="1083" w:type="dxa"/>
            <w:tcBorders>
              <w:top w:val="nil"/>
              <w:left w:val="nil"/>
              <w:bottom w:val="single" w:sz="4" w:space="0" w:color="000000"/>
              <w:right w:val="single" w:sz="4" w:space="0" w:color="000000"/>
            </w:tcBorders>
            <w:noWrap/>
            <w:hideMark/>
          </w:tcPr>
          <w:p w14:paraId="3ADFA053" w14:textId="77777777" w:rsidR="002E7632" w:rsidRPr="00B459D9" w:rsidRDefault="002E7632" w:rsidP="002E7632">
            <w:pPr>
              <w:widowControl/>
              <w:jc w:val="center"/>
              <w:rPr>
                <w:color w:val="000000"/>
                <w:szCs w:val="24"/>
              </w:rPr>
            </w:pPr>
            <w:r w:rsidRPr="00B459D9">
              <w:rPr>
                <w:color w:val="000000"/>
                <w:szCs w:val="24"/>
              </w:rPr>
              <w:t>2.1213</w:t>
            </w:r>
          </w:p>
        </w:tc>
        <w:tc>
          <w:tcPr>
            <w:tcW w:w="981" w:type="dxa"/>
            <w:tcBorders>
              <w:top w:val="nil"/>
              <w:left w:val="nil"/>
              <w:bottom w:val="single" w:sz="4" w:space="0" w:color="000000"/>
              <w:right w:val="single" w:sz="4" w:space="0" w:color="000000"/>
            </w:tcBorders>
            <w:noWrap/>
            <w:hideMark/>
          </w:tcPr>
          <w:p w14:paraId="30165430"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63A88C94" w14:textId="77777777" w:rsidR="002E7632" w:rsidRPr="00B459D9" w:rsidRDefault="002E7632" w:rsidP="002E7632">
            <w:pPr>
              <w:widowControl/>
              <w:jc w:val="center"/>
              <w:rPr>
                <w:rFonts w:ascii="標楷體" w:hAnsi="標楷體"/>
                <w:color w:val="000000"/>
                <w:szCs w:val="24"/>
              </w:rPr>
            </w:pPr>
            <w:r w:rsidRPr="00B459D9">
              <w:rPr>
                <w:rFonts w:ascii="標楷體" w:hAnsi="標楷體"/>
                <w:color w:val="000000"/>
                <w:szCs w:val="24"/>
              </w:rPr>
              <w:t>●</w:t>
            </w:r>
          </w:p>
        </w:tc>
        <w:tc>
          <w:tcPr>
            <w:tcW w:w="1219" w:type="dxa"/>
            <w:tcBorders>
              <w:top w:val="nil"/>
              <w:left w:val="nil"/>
              <w:bottom w:val="single" w:sz="4" w:space="0" w:color="000000"/>
              <w:right w:val="single" w:sz="4" w:space="0" w:color="000000"/>
            </w:tcBorders>
            <w:noWrap/>
            <w:hideMark/>
          </w:tcPr>
          <w:p w14:paraId="5425ED1F" w14:textId="77777777" w:rsidR="002E7632" w:rsidRPr="00B459D9" w:rsidRDefault="002E7632" w:rsidP="002E7632">
            <w:pPr>
              <w:widowControl/>
              <w:jc w:val="center"/>
              <w:rPr>
                <w:color w:val="000000"/>
                <w:szCs w:val="24"/>
              </w:rPr>
            </w:pPr>
            <w:r w:rsidRPr="00B459D9">
              <w:rPr>
                <w:color w:val="000000"/>
                <w:szCs w:val="24"/>
              </w:rPr>
              <w:t>8</w:t>
            </w:r>
          </w:p>
        </w:tc>
        <w:tc>
          <w:tcPr>
            <w:tcW w:w="1378" w:type="dxa"/>
            <w:tcBorders>
              <w:top w:val="nil"/>
              <w:left w:val="nil"/>
              <w:bottom w:val="single" w:sz="4" w:space="0" w:color="000000"/>
              <w:right w:val="single" w:sz="4" w:space="0" w:color="000000"/>
            </w:tcBorders>
            <w:noWrap/>
            <w:hideMark/>
          </w:tcPr>
          <w:p w14:paraId="4E06928E" w14:textId="77777777" w:rsidR="002E7632" w:rsidRPr="00B459D9" w:rsidRDefault="002E7632" w:rsidP="002E7632">
            <w:pPr>
              <w:widowControl/>
              <w:jc w:val="center"/>
              <w:rPr>
                <w:color w:val="000000"/>
                <w:szCs w:val="24"/>
              </w:rPr>
            </w:pPr>
            <w:r w:rsidRPr="00B459D9">
              <w:rPr>
                <w:color w:val="000000"/>
                <w:szCs w:val="24"/>
              </w:rPr>
              <w:t>64,600</w:t>
            </w:r>
          </w:p>
        </w:tc>
        <w:tc>
          <w:tcPr>
            <w:tcW w:w="1423" w:type="dxa"/>
            <w:tcBorders>
              <w:top w:val="nil"/>
              <w:left w:val="nil"/>
              <w:bottom w:val="single" w:sz="4" w:space="0" w:color="000000"/>
              <w:right w:val="single" w:sz="4" w:space="0" w:color="000000"/>
            </w:tcBorders>
            <w:noWrap/>
            <w:hideMark/>
          </w:tcPr>
          <w:p w14:paraId="6D3138AF" w14:textId="77777777" w:rsidR="002E7632" w:rsidRPr="00B459D9" w:rsidRDefault="002E7632" w:rsidP="002E7632">
            <w:pPr>
              <w:widowControl/>
              <w:jc w:val="center"/>
              <w:rPr>
                <w:color w:val="000000"/>
                <w:szCs w:val="24"/>
              </w:rPr>
            </w:pPr>
            <w:r w:rsidRPr="00B459D9">
              <w:rPr>
                <w:color w:val="000000"/>
                <w:szCs w:val="24"/>
              </w:rPr>
              <w:t>181,000</w:t>
            </w:r>
          </w:p>
        </w:tc>
      </w:tr>
      <w:tr w:rsidR="002E7632" w:rsidRPr="00B459D9" w14:paraId="53EFA6CF"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481552E"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10AD907E" w14:textId="77777777" w:rsidR="002E7632" w:rsidRPr="00B459D9" w:rsidRDefault="002E7632" w:rsidP="002E7632">
            <w:pPr>
              <w:widowControl/>
              <w:jc w:val="center"/>
              <w:rPr>
                <w:color w:val="000000"/>
                <w:szCs w:val="24"/>
              </w:rPr>
            </w:pPr>
            <w:r w:rsidRPr="00B459D9">
              <w:rPr>
                <w:color w:val="000000"/>
                <w:szCs w:val="24"/>
              </w:rPr>
              <w:t>62</w:t>
            </w:r>
          </w:p>
        </w:tc>
        <w:tc>
          <w:tcPr>
            <w:tcW w:w="1060" w:type="dxa"/>
            <w:tcBorders>
              <w:top w:val="nil"/>
              <w:left w:val="nil"/>
              <w:bottom w:val="single" w:sz="4" w:space="0" w:color="000000"/>
              <w:right w:val="single" w:sz="4" w:space="0" w:color="000000"/>
            </w:tcBorders>
            <w:noWrap/>
            <w:hideMark/>
          </w:tcPr>
          <w:p w14:paraId="6D8CEFE3" w14:textId="77777777" w:rsidR="002E7632" w:rsidRPr="00B459D9" w:rsidRDefault="002E7632" w:rsidP="002E7632">
            <w:pPr>
              <w:widowControl/>
              <w:jc w:val="center"/>
              <w:rPr>
                <w:color w:val="000000"/>
                <w:szCs w:val="24"/>
              </w:rPr>
            </w:pPr>
            <w:r w:rsidRPr="00B459D9">
              <w:rPr>
                <w:color w:val="000000"/>
                <w:szCs w:val="24"/>
              </w:rPr>
              <w:t>22002</w:t>
            </w:r>
          </w:p>
        </w:tc>
        <w:tc>
          <w:tcPr>
            <w:tcW w:w="1083" w:type="dxa"/>
            <w:tcBorders>
              <w:top w:val="nil"/>
              <w:left w:val="nil"/>
              <w:bottom w:val="single" w:sz="4" w:space="0" w:color="000000"/>
              <w:right w:val="single" w:sz="4" w:space="0" w:color="000000"/>
            </w:tcBorders>
            <w:noWrap/>
            <w:hideMark/>
          </w:tcPr>
          <w:p w14:paraId="52DBC78F" w14:textId="77777777" w:rsidR="002E7632" w:rsidRPr="00B459D9" w:rsidRDefault="002E7632" w:rsidP="002E7632">
            <w:pPr>
              <w:widowControl/>
              <w:jc w:val="center"/>
              <w:rPr>
                <w:color w:val="000000"/>
                <w:szCs w:val="24"/>
              </w:rPr>
            </w:pPr>
            <w:r w:rsidRPr="00B459D9">
              <w:rPr>
                <w:color w:val="000000"/>
                <w:szCs w:val="24"/>
              </w:rPr>
              <w:t>2.1213</w:t>
            </w:r>
          </w:p>
        </w:tc>
        <w:tc>
          <w:tcPr>
            <w:tcW w:w="981" w:type="dxa"/>
            <w:tcBorders>
              <w:top w:val="nil"/>
              <w:left w:val="nil"/>
              <w:bottom w:val="single" w:sz="4" w:space="0" w:color="000000"/>
              <w:right w:val="single" w:sz="4" w:space="0" w:color="000000"/>
            </w:tcBorders>
            <w:noWrap/>
            <w:hideMark/>
          </w:tcPr>
          <w:p w14:paraId="54838899"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551C32A4" w14:textId="77777777" w:rsidR="002E7632" w:rsidRPr="00B459D9" w:rsidRDefault="002E7632" w:rsidP="002E7632">
            <w:pPr>
              <w:widowControl/>
              <w:jc w:val="center"/>
              <w:rPr>
                <w:rFonts w:ascii="標楷體" w:hAnsi="標楷體"/>
                <w:color w:val="000000"/>
                <w:szCs w:val="24"/>
              </w:rPr>
            </w:pPr>
            <w:r w:rsidRPr="00B459D9">
              <w:rPr>
                <w:rFonts w:ascii="標楷體" w:hAnsi="標楷體"/>
                <w:color w:val="000000"/>
                <w:szCs w:val="24"/>
              </w:rPr>
              <w:t>●</w:t>
            </w:r>
          </w:p>
        </w:tc>
        <w:tc>
          <w:tcPr>
            <w:tcW w:w="1219" w:type="dxa"/>
            <w:tcBorders>
              <w:top w:val="nil"/>
              <w:left w:val="nil"/>
              <w:bottom w:val="single" w:sz="4" w:space="0" w:color="000000"/>
              <w:right w:val="single" w:sz="4" w:space="0" w:color="000000"/>
            </w:tcBorders>
            <w:noWrap/>
            <w:hideMark/>
          </w:tcPr>
          <w:p w14:paraId="35CFAE59" w14:textId="77777777" w:rsidR="002E7632" w:rsidRPr="00B459D9" w:rsidRDefault="002E7632" w:rsidP="002E7632">
            <w:pPr>
              <w:widowControl/>
              <w:jc w:val="center"/>
              <w:rPr>
                <w:color w:val="000000"/>
                <w:szCs w:val="24"/>
              </w:rPr>
            </w:pPr>
            <w:r w:rsidRPr="00B459D9">
              <w:rPr>
                <w:color w:val="000000"/>
                <w:szCs w:val="24"/>
              </w:rPr>
              <w:t>8</w:t>
            </w:r>
          </w:p>
        </w:tc>
        <w:tc>
          <w:tcPr>
            <w:tcW w:w="1378" w:type="dxa"/>
            <w:tcBorders>
              <w:top w:val="nil"/>
              <w:left w:val="nil"/>
              <w:bottom w:val="single" w:sz="4" w:space="0" w:color="000000"/>
              <w:right w:val="single" w:sz="4" w:space="0" w:color="000000"/>
            </w:tcBorders>
            <w:noWrap/>
            <w:hideMark/>
          </w:tcPr>
          <w:p w14:paraId="7B604DF7" w14:textId="77777777" w:rsidR="002E7632" w:rsidRPr="00B459D9" w:rsidRDefault="002E7632" w:rsidP="002E7632">
            <w:pPr>
              <w:widowControl/>
              <w:jc w:val="center"/>
              <w:rPr>
                <w:color w:val="000000"/>
                <w:szCs w:val="24"/>
              </w:rPr>
            </w:pPr>
            <w:r w:rsidRPr="00B459D9">
              <w:rPr>
                <w:color w:val="000000"/>
                <w:szCs w:val="24"/>
              </w:rPr>
              <w:t>84,091</w:t>
            </w:r>
          </w:p>
        </w:tc>
        <w:tc>
          <w:tcPr>
            <w:tcW w:w="1423" w:type="dxa"/>
            <w:tcBorders>
              <w:top w:val="nil"/>
              <w:left w:val="nil"/>
              <w:bottom w:val="single" w:sz="4" w:space="0" w:color="000000"/>
              <w:right w:val="single" w:sz="4" w:space="0" w:color="000000"/>
            </w:tcBorders>
            <w:noWrap/>
            <w:hideMark/>
          </w:tcPr>
          <w:p w14:paraId="389C016E" w14:textId="77777777" w:rsidR="002E7632" w:rsidRPr="00B459D9" w:rsidRDefault="002E7632" w:rsidP="002E7632">
            <w:pPr>
              <w:widowControl/>
              <w:jc w:val="center"/>
              <w:rPr>
                <w:color w:val="000000"/>
                <w:szCs w:val="24"/>
              </w:rPr>
            </w:pPr>
            <w:r w:rsidRPr="00B459D9">
              <w:rPr>
                <w:color w:val="000000"/>
                <w:szCs w:val="24"/>
              </w:rPr>
              <w:t>142,207</w:t>
            </w:r>
          </w:p>
        </w:tc>
      </w:tr>
      <w:tr w:rsidR="002E7632" w:rsidRPr="00B459D9" w14:paraId="0420FFC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BDF48D7"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2FFA1A53" w14:textId="77777777" w:rsidR="002E7632" w:rsidRPr="00B459D9" w:rsidRDefault="002E7632" w:rsidP="002E7632">
            <w:pPr>
              <w:widowControl/>
              <w:jc w:val="center"/>
              <w:rPr>
                <w:color w:val="000000"/>
                <w:szCs w:val="24"/>
              </w:rPr>
            </w:pPr>
            <w:r w:rsidRPr="00B459D9">
              <w:rPr>
                <w:color w:val="000000"/>
                <w:szCs w:val="24"/>
              </w:rPr>
              <w:t>63</w:t>
            </w:r>
          </w:p>
        </w:tc>
        <w:tc>
          <w:tcPr>
            <w:tcW w:w="1060" w:type="dxa"/>
            <w:tcBorders>
              <w:top w:val="nil"/>
              <w:left w:val="nil"/>
              <w:bottom w:val="single" w:sz="4" w:space="0" w:color="000000"/>
              <w:right w:val="single" w:sz="4" w:space="0" w:color="000000"/>
            </w:tcBorders>
            <w:noWrap/>
            <w:hideMark/>
          </w:tcPr>
          <w:p w14:paraId="28D0C12A" w14:textId="77777777" w:rsidR="002E7632" w:rsidRPr="00B459D9" w:rsidRDefault="002E7632" w:rsidP="002E7632">
            <w:pPr>
              <w:widowControl/>
              <w:jc w:val="center"/>
              <w:rPr>
                <w:color w:val="000000"/>
                <w:szCs w:val="24"/>
              </w:rPr>
            </w:pPr>
            <w:r w:rsidRPr="00B459D9">
              <w:rPr>
                <w:color w:val="000000"/>
                <w:szCs w:val="24"/>
              </w:rPr>
              <w:t>22003</w:t>
            </w:r>
          </w:p>
        </w:tc>
        <w:tc>
          <w:tcPr>
            <w:tcW w:w="1083" w:type="dxa"/>
            <w:tcBorders>
              <w:top w:val="nil"/>
              <w:left w:val="nil"/>
              <w:bottom w:val="single" w:sz="4" w:space="0" w:color="000000"/>
              <w:right w:val="single" w:sz="4" w:space="0" w:color="000000"/>
            </w:tcBorders>
            <w:noWrap/>
            <w:hideMark/>
          </w:tcPr>
          <w:p w14:paraId="6B8F2805" w14:textId="77777777" w:rsidR="002E7632" w:rsidRPr="00B459D9" w:rsidRDefault="002E7632" w:rsidP="002E7632">
            <w:pPr>
              <w:widowControl/>
              <w:jc w:val="center"/>
              <w:rPr>
                <w:color w:val="000000"/>
                <w:szCs w:val="24"/>
              </w:rPr>
            </w:pPr>
            <w:r w:rsidRPr="00B459D9">
              <w:rPr>
                <w:color w:val="000000"/>
                <w:szCs w:val="24"/>
              </w:rPr>
              <w:t>1.4554</w:t>
            </w:r>
          </w:p>
        </w:tc>
        <w:tc>
          <w:tcPr>
            <w:tcW w:w="981" w:type="dxa"/>
            <w:tcBorders>
              <w:top w:val="nil"/>
              <w:left w:val="nil"/>
              <w:bottom w:val="single" w:sz="4" w:space="0" w:color="000000"/>
              <w:right w:val="single" w:sz="4" w:space="0" w:color="000000"/>
            </w:tcBorders>
            <w:noWrap/>
            <w:hideMark/>
          </w:tcPr>
          <w:p w14:paraId="6DFF37C2"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730AF5B3"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680C759" w14:textId="77777777" w:rsidR="002E7632" w:rsidRPr="00B459D9" w:rsidRDefault="002E7632" w:rsidP="002E7632">
            <w:pPr>
              <w:widowControl/>
              <w:jc w:val="center"/>
              <w:rPr>
                <w:color w:val="000000"/>
                <w:szCs w:val="24"/>
              </w:rPr>
            </w:pPr>
            <w:r w:rsidRPr="00B459D9">
              <w:rPr>
                <w:color w:val="000000"/>
                <w:szCs w:val="24"/>
              </w:rPr>
              <w:t>9</w:t>
            </w:r>
          </w:p>
        </w:tc>
        <w:tc>
          <w:tcPr>
            <w:tcW w:w="1378" w:type="dxa"/>
            <w:tcBorders>
              <w:top w:val="nil"/>
              <w:left w:val="nil"/>
              <w:bottom w:val="single" w:sz="4" w:space="0" w:color="000000"/>
              <w:right w:val="single" w:sz="4" w:space="0" w:color="000000"/>
            </w:tcBorders>
            <w:noWrap/>
            <w:hideMark/>
          </w:tcPr>
          <w:p w14:paraId="156C436D" w14:textId="77777777" w:rsidR="002E7632" w:rsidRPr="00B459D9" w:rsidRDefault="002E7632" w:rsidP="002E7632">
            <w:pPr>
              <w:widowControl/>
              <w:jc w:val="center"/>
              <w:rPr>
                <w:color w:val="000000"/>
                <w:szCs w:val="24"/>
              </w:rPr>
            </w:pPr>
            <w:r w:rsidRPr="00B459D9">
              <w:rPr>
                <w:color w:val="000000"/>
                <w:szCs w:val="24"/>
              </w:rPr>
              <w:t>52,781</w:t>
            </w:r>
          </w:p>
        </w:tc>
        <w:tc>
          <w:tcPr>
            <w:tcW w:w="1423" w:type="dxa"/>
            <w:tcBorders>
              <w:top w:val="nil"/>
              <w:left w:val="nil"/>
              <w:bottom w:val="single" w:sz="4" w:space="0" w:color="000000"/>
              <w:right w:val="single" w:sz="4" w:space="0" w:color="000000"/>
            </w:tcBorders>
            <w:noWrap/>
            <w:hideMark/>
          </w:tcPr>
          <w:p w14:paraId="756378DF" w14:textId="77777777" w:rsidR="002E7632" w:rsidRPr="00B459D9" w:rsidRDefault="002E7632" w:rsidP="002E7632">
            <w:pPr>
              <w:widowControl/>
              <w:jc w:val="center"/>
              <w:rPr>
                <w:color w:val="000000"/>
                <w:szCs w:val="24"/>
              </w:rPr>
            </w:pPr>
            <w:r w:rsidRPr="00B459D9">
              <w:rPr>
                <w:color w:val="000000"/>
                <w:szCs w:val="24"/>
              </w:rPr>
              <w:t>111,248</w:t>
            </w:r>
          </w:p>
        </w:tc>
      </w:tr>
      <w:tr w:rsidR="002E7632" w:rsidRPr="00B459D9" w14:paraId="5F42B5D8"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100ECAE"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1B8486F6" w14:textId="77777777" w:rsidR="002E7632" w:rsidRPr="00B459D9" w:rsidRDefault="002E7632" w:rsidP="002E7632">
            <w:pPr>
              <w:widowControl/>
              <w:jc w:val="center"/>
              <w:rPr>
                <w:color w:val="000000"/>
                <w:szCs w:val="24"/>
              </w:rPr>
            </w:pPr>
            <w:r w:rsidRPr="00B459D9">
              <w:rPr>
                <w:color w:val="000000"/>
                <w:szCs w:val="24"/>
              </w:rPr>
              <w:t>64</w:t>
            </w:r>
          </w:p>
        </w:tc>
        <w:tc>
          <w:tcPr>
            <w:tcW w:w="1060" w:type="dxa"/>
            <w:tcBorders>
              <w:top w:val="nil"/>
              <w:left w:val="nil"/>
              <w:bottom w:val="single" w:sz="4" w:space="0" w:color="000000"/>
              <w:right w:val="single" w:sz="4" w:space="0" w:color="000000"/>
            </w:tcBorders>
            <w:noWrap/>
            <w:hideMark/>
          </w:tcPr>
          <w:p w14:paraId="463A443D" w14:textId="77777777" w:rsidR="002E7632" w:rsidRPr="00B459D9" w:rsidRDefault="002E7632" w:rsidP="002E7632">
            <w:pPr>
              <w:widowControl/>
              <w:jc w:val="center"/>
              <w:rPr>
                <w:color w:val="000000"/>
                <w:szCs w:val="24"/>
              </w:rPr>
            </w:pPr>
            <w:r w:rsidRPr="00B459D9">
              <w:rPr>
                <w:color w:val="000000"/>
                <w:szCs w:val="24"/>
              </w:rPr>
              <w:t>22004</w:t>
            </w:r>
          </w:p>
        </w:tc>
        <w:tc>
          <w:tcPr>
            <w:tcW w:w="1083" w:type="dxa"/>
            <w:tcBorders>
              <w:top w:val="nil"/>
              <w:left w:val="nil"/>
              <w:bottom w:val="single" w:sz="4" w:space="0" w:color="000000"/>
              <w:right w:val="single" w:sz="4" w:space="0" w:color="000000"/>
            </w:tcBorders>
            <w:noWrap/>
            <w:hideMark/>
          </w:tcPr>
          <w:p w14:paraId="4458B855" w14:textId="77777777" w:rsidR="002E7632" w:rsidRPr="00B459D9" w:rsidRDefault="002E7632" w:rsidP="002E7632">
            <w:pPr>
              <w:widowControl/>
              <w:jc w:val="center"/>
              <w:rPr>
                <w:color w:val="000000"/>
                <w:szCs w:val="24"/>
              </w:rPr>
            </w:pPr>
            <w:r w:rsidRPr="00B459D9">
              <w:rPr>
                <w:color w:val="000000"/>
                <w:szCs w:val="24"/>
              </w:rPr>
              <w:t>1.1313</w:t>
            </w:r>
          </w:p>
        </w:tc>
        <w:tc>
          <w:tcPr>
            <w:tcW w:w="981" w:type="dxa"/>
            <w:tcBorders>
              <w:top w:val="nil"/>
              <w:left w:val="nil"/>
              <w:bottom w:val="single" w:sz="4" w:space="0" w:color="000000"/>
              <w:right w:val="single" w:sz="4" w:space="0" w:color="000000"/>
            </w:tcBorders>
            <w:noWrap/>
            <w:hideMark/>
          </w:tcPr>
          <w:p w14:paraId="1AA460B5"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F1ED2B3"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C85F9CA"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4ACC8F47" w14:textId="77777777" w:rsidR="002E7632" w:rsidRPr="00B459D9" w:rsidRDefault="002E7632" w:rsidP="002E7632">
            <w:pPr>
              <w:widowControl/>
              <w:jc w:val="center"/>
              <w:rPr>
                <w:color w:val="000000"/>
                <w:szCs w:val="24"/>
              </w:rPr>
            </w:pPr>
            <w:r w:rsidRPr="00B459D9">
              <w:rPr>
                <w:color w:val="000000"/>
                <w:szCs w:val="24"/>
              </w:rPr>
              <w:t>28,730</w:t>
            </w:r>
          </w:p>
        </w:tc>
        <w:tc>
          <w:tcPr>
            <w:tcW w:w="1423" w:type="dxa"/>
            <w:tcBorders>
              <w:top w:val="nil"/>
              <w:left w:val="nil"/>
              <w:bottom w:val="single" w:sz="4" w:space="0" w:color="000000"/>
              <w:right w:val="single" w:sz="4" w:space="0" w:color="000000"/>
            </w:tcBorders>
            <w:noWrap/>
            <w:hideMark/>
          </w:tcPr>
          <w:p w14:paraId="24A168EB" w14:textId="77777777" w:rsidR="002E7632" w:rsidRPr="00B459D9" w:rsidRDefault="002E7632" w:rsidP="002E7632">
            <w:pPr>
              <w:widowControl/>
              <w:jc w:val="center"/>
              <w:rPr>
                <w:color w:val="000000"/>
                <w:szCs w:val="24"/>
              </w:rPr>
            </w:pPr>
            <w:r w:rsidRPr="00B459D9">
              <w:rPr>
                <w:color w:val="000000"/>
                <w:szCs w:val="24"/>
              </w:rPr>
              <w:t>81,985</w:t>
            </w:r>
          </w:p>
        </w:tc>
      </w:tr>
      <w:tr w:rsidR="002E7632" w:rsidRPr="00B459D9" w14:paraId="6D118584"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D46FB55"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4724B9E1" w14:textId="77777777" w:rsidR="002E7632" w:rsidRPr="00B459D9" w:rsidRDefault="002E7632" w:rsidP="002E7632">
            <w:pPr>
              <w:widowControl/>
              <w:jc w:val="center"/>
              <w:rPr>
                <w:color w:val="000000"/>
                <w:szCs w:val="24"/>
              </w:rPr>
            </w:pPr>
            <w:r w:rsidRPr="00B459D9">
              <w:rPr>
                <w:color w:val="000000"/>
                <w:szCs w:val="24"/>
              </w:rPr>
              <w:t>65</w:t>
            </w:r>
          </w:p>
        </w:tc>
        <w:tc>
          <w:tcPr>
            <w:tcW w:w="1060" w:type="dxa"/>
            <w:tcBorders>
              <w:top w:val="nil"/>
              <w:left w:val="nil"/>
              <w:bottom w:val="single" w:sz="4" w:space="0" w:color="000000"/>
              <w:right w:val="single" w:sz="4" w:space="0" w:color="000000"/>
            </w:tcBorders>
            <w:noWrap/>
            <w:hideMark/>
          </w:tcPr>
          <w:p w14:paraId="66FBC9F2" w14:textId="77777777" w:rsidR="002E7632" w:rsidRPr="00B459D9" w:rsidRDefault="002E7632" w:rsidP="002E7632">
            <w:pPr>
              <w:widowControl/>
              <w:jc w:val="center"/>
              <w:rPr>
                <w:color w:val="000000"/>
                <w:szCs w:val="24"/>
              </w:rPr>
            </w:pPr>
            <w:r w:rsidRPr="00B459D9">
              <w:rPr>
                <w:color w:val="000000"/>
                <w:szCs w:val="24"/>
              </w:rPr>
              <w:t>22005</w:t>
            </w:r>
          </w:p>
        </w:tc>
        <w:tc>
          <w:tcPr>
            <w:tcW w:w="1083" w:type="dxa"/>
            <w:tcBorders>
              <w:top w:val="nil"/>
              <w:left w:val="nil"/>
              <w:bottom w:val="single" w:sz="4" w:space="0" w:color="000000"/>
              <w:right w:val="single" w:sz="4" w:space="0" w:color="000000"/>
            </w:tcBorders>
            <w:noWrap/>
            <w:hideMark/>
          </w:tcPr>
          <w:p w14:paraId="647F479E" w14:textId="77777777" w:rsidR="002E7632" w:rsidRPr="00B459D9" w:rsidRDefault="002E7632" w:rsidP="002E7632">
            <w:pPr>
              <w:widowControl/>
              <w:jc w:val="center"/>
              <w:rPr>
                <w:color w:val="000000"/>
                <w:szCs w:val="24"/>
              </w:rPr>
            </w:pPr>
            <w:r w:rsidRPr="00B459D9">
              <w:rPr>
                <w:color w:val="000000"/>
                <w:szCs w:val="24"/>
              </w:rPr>
              <w:t>1.0494</w:t>
            </w:r>
          </w:p>
        </w:tc>
        <w:tc>
          <w:tcPr>
            <w:tcW w:w="981" w:type="dxa"/>
            <w:tcBorders>
              <w:top w:val="nil"/>
              <w:left w:val="nil"/>
              <w:bottom w:val="single" w:sz="4" w:space="0" w:color="000000"/>
              <w:right w:val="single" w:sz="4" w:space="0" w:color="000000"/>
            </w:tcBorders>
            <w:noWrap/>
            <w:hideMark/>
          </w:tcPr>
          <w:p w14:paraId="01EB5829"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3CA1D59E"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78CD523"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60D955D0" w14:textId="77777777" w:rsidR="002E7632" w:rsidRPr="00B459D9" w:rsidRDefault="002E7632" w:rsidP="002E7632">
            <w:pPr>
              <w:widowControl/>
              <w:jc w:val="center"/>
              <w:rPr>
                <w:color w:val="000000"/>
                <w:szCs w:val="24"/>
              </w:rPr>
            </w:pPr>
            <w:r w:rsidRPr="00B459D9">
              <w:rPr>
                <w:color w:val="000000"/>
                <w:szCs w:val="24"/>
              </w:rPr>
              <w:t>42,586</w:t>
            </w:r>
          </w:p>
        </w:tc>
        <w:tc>
          <w:tcPr>
            <w:tcW w:w="1423" w:type="dxa"/>
            <w:tcBorders>
              <w:top w:val="nil"/>
              <w:left w:val="nil"/>
              <w:bottom w:val="single" w:sz="4" w:space="0" w:color="000000"/>
              <w:right w:val="single" w:sz="4" w:space="0" w:color="000000"/>
            </w:tcBorders>
            <w:noWrap/>
            <w:hideMark/>
          </w:tcPr>
          <w:p w14:paraId="0CBDEBF3" w14:textId="77777777" w:rsidR="002E7632" w:rsidRPr="00B459D9" w:rsidRDefault="002E7632" w:rsidP="002E7632">
            <w:pPr>
              <w:widowControl/>
              <w:jc w:val="center"/>
              <w:rPr>
                <w:color w:val="000000"/>
                <w:szCs w:val="24"/>
              </w:rPr>
            </w:pPr>
            <w:r w:rsidRPr="00B459D9">
              <w:rPr>
                <w:color w:val="000000"/>
                <w:szCs w:val="24"/>
              </w:rPr>
              <w:t>65,807</w:t>
            </w:r>
          </w:p>
        </w:tc>
      </w:tr>
      <w:tr w:rsidR="002E7632" w:rsidRPr="00B459D9" w14:paraId="1FCFECB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43C1AA7"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20D762B2" w14:textId="77777777" w:rsidR="002E7632" w:rsidRPr="00B459D9" w:rsidRDefault="002E7632" w:rsidP="002E7632">
            <w:pPr>
              <w:widowControl/>
              <w:jc w:val="center"/>
              <w:rPr>
                <w:color w:val="000000"/>
                <w:szCs w:val="24"/>
              </w:rPr>
            </w:pPr>
            <w:r w:rsidRPr="00B459D9">
              <w:rPr>
                <w:color w:val="000000"/>
                <w:szCs w:val="24"/>
              </w:rPr>
              <w:t>66</w:t>
            </w:r>
          </w:p>
        </w:tc>
        <w:tc>
          <w:tcPr>
            <w:tcW w:w="1060" w:type="dxa"/>
            <w:tcBorders>
              <w:top w:val="nil"/>
              <w:left w:val="nil"/>
              <w:bottom w:val="single" w:sz="4" w:space="0" w:color="000000"/>
              <w:right w:val="single" w:sz="4" w:space="0" w:color="000000"/>
            </w:tcBorders>
            <w:noWrap/>
            <w:hideMark/>
          </w:tcPr>
          <w:p w14:paraId="01F1FAF8" w14:textId="77777777" w:rsidR="002E7632" w:rsidRPr="00B459D9" w:rsidRDefault="002E7632" w:rsidP="002E7632">
            <w:pPr>
              <w:widowControl/>
              <w:jc w:val="center"/>
              <w:rPr>
                <w:color w:val="000000"/>
                <w:szCs w:val="24"/>
              </w:rPr>
            </w:pPr>
            <w:r w:rsidRPr="00B459D9">
              <w:rPr>
                <w:color w:val="000000"/>
                <w:szCs w:val="24"/>
              </w:rPr>
              <w:t>22006</w:t>
            </w:r>
          </w:p>
        </w:tc>
        <w:tc>
          <w:tcPr>
            <w:tcW w:w="1083" w:type="dxa"/>
            <w:tcBorders>
              <w:top w:val="nil"/>
              <w:left w:val="nil"/>
              <w:bottom w:val="single" w:sz="4" w:space="0" w:color="000000"/>
              <w:right w:val="single" w:sz="4" w:space="0" w:color="000000"/>
            </w:tcBorders>
            <w:noWrap/>
            <w:hideMark/>
          </w:tcPr>
          <w:p w14:paraId="3B35A754" w14:textId="77777777" w:rsidR="002E7632" w:rsidRPr="00B459D9" w:rsidRDefault="002E7632" w:rsidP="002E7632">
            <w:pPr>
              <w:widowControl/>
              <w:jc w:val="center"/>
              <w:rPr>
                <w:color w:val="000000"/>
                <w:szCs w:val="24"/>
              </w:rPr>
            </w:pPr>
            <w:r w:rsidRPr="00B459D9">
              <w:rPr>
                <w:color w:val="000000"/>
                <w:szCs w:val="24"/>
              </w:rPr>
              <w:t>1.0030</w:t>
            </w:r>
          </w:p>
        </w:tc>
        <w:tc>
          <w:tcPr>
            <w:tcW w:w="981" w:type="dxa"/>
            <w:tcBorders>
              <w:top w:val="nil"/>
              <w:left w:val="nil"/>
              <w:bottom w:val="single" w:sz="4" w:space="0" w:color="000000"/>
              <w:right w:val="single" w:sz="4" w:space="0" w:color="000000"/>
            </w:tcBorders>
            <w:noWrap/>
            <w:hideMark/>
          </w:tcPr>
          <w:p w14:paraId="146113F1"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B46C789"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561BB73"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6160D4CF" w14:textId="77777777" w:rsidR="002E7632" w:rsidRPr="00B459D9" w:rsidRDefault="002E7632" w:rsidP="002E7632">
            <w:pPr>
              <w:widowControl/>
              <w:jc w:val="center"/>
              <w:rPr>
                <w:color w:val="000000"/>
                <w:szCs w:val="24"/>
              </w:rPr>
            </w:pPr>
            <w:r w:rsidRPr="00B459D9">
              <w:rPr>
                <w:color w:val="000000"/>
                <w:szCs w:val="24"/>
              </w:rPr>
              <w:t>25,914</w:t>
            </w:r>
          </w:p>
        </w:tc>
        <w:tc>
          <w:tcPr>
            <w:tcW w:w="1423" w:type="dxa"/>
            <w:tcBorders>
              <w:top w:val="nil"/>
              <w:left w:val="nil"/>
              <w:bottom w:val="single" w:sz="4" w:space="0" w:color="000000"/>
              <w:right w:val="single" w:sz="4" w:space="0" w:color="000000"/>
            </w:tcBorders>
            <w:noWrap/>
            <w:hideMark/>
          </w:tcPr>
          <w:p w14:paraId="5AD10594" w14:textId="77777777" w:rsidR="002E7632" w:rsidRPr="00B459D9" w:rsidRDefault="002E7632" w:rsidP="002E7632">
            <w:pPr>
              <w:widowControl/>
              <w:jc w:val="center"/>
              <w:rPr>
                <w:color w:val="000000"/>
                <w:szCs w:val="24"/>
              </w:rPr>
            </w:pPr>
            <w:r w:rsidRPr="00B459D9">
              <w:rPr>
                <w:color w:val="000000"/>
                <w:szCs w:val="24"/>
              </w:rPr>
              <w:t>67,762</w:t>
            </w:r>
          </w:p>
        </w:tc>
      </w:tr>
      <w:tr w:rsidR="002E7632" w:rsidRPr="00B459D9" w14:paraId="2647710F"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6B7E153"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574BE845" w14:textId="77777777" w:rsidR="002E7632" w:rsidRPr="00B459D9" w:rsidRDefault="002E7632" w:rsidP="002E7632">
            <w:pPr>
              <w:widowControl/>
              <w:jc w:val="center"/>
              <w:rPr>
                <w:color w:val="000000"/>
                <w:szCs w:val="24"/>
              </w:rPr>
            </w:pPr>
            <w:r w:rsidRPr="00B459D9">
              <w:rPr>
                <w:color w:val="000000"/>
                <w:szCs w:val="24"/>
              </w:rPr>
              <w:t>67</w:t>
            </w:r>
          </w:p>
        </w:tc>
        <w:tc>
          <w:tcPr>
            <w:tcW w:w="1060" w:type="dxa"/>
            <w:tcBorders>
              <w:top w:val="nil"/>
              <w:left w:val="nil"/>
              <w:bottom w:val="single" w:sz="4" w:space="0" w:color="000000"/>
              <w:right w:val="single" w:sz="4" w:space="0" w:color="000000"/>
            </w:tcBorders>
            <w:noWrap/>
            <w:hideMark/>
          </w:tcPr>
          <w:p w14:paraId="161A84F9" w14:textId="77777777" w:rsidR="002E7632" w:rsidRPr="00B459D9" w:rsidRDefault="002E7632" w:rsidP="002E7632">
            <w:pPr>
              <w:widowControl/>
              <w:jc w:val="center"/>
              <w:rPr>
                <w:color w:val="000000"/>
                <w:szCs w:val="24"/>
              </w:rPr>
            </w:pPr>
            <w:r w:rsidRPr="00B459D9">
              <w:rPr>
                <w:color w:val="000000"/>
                <w:szCs w:val="24"/>
              </w:rPr>
              <w:t>22007</w:t>
            </w:r>
          </w:p>
        </w:tc>
        <w:tc>
          <w:tcPr>
            <w:tcW w:w="1083" w:type="dxa"/>
            <w:tcBorders>
              <w:top w:val="nil"/>
              <w:left w:val="nil"/>
              <w:bottom w:val="single" w:sz="4" w:space="0" w:color="000000"/>
              <w:right w:val="single" w:sz="4" w:space="0" w:color="000000"/>
            </w:tcBorders>
            <w:noWrap/>
            <w:hideMark/>
          </w:tcPr>
          <w:p w14:paraId="126BF922" w14:textId="77777777" w:rsidR="002E7632" w:rsidRPr="00B459D9" w:rsidRDefault="002E7632" w:rsidP="002E7632">
            <w:pPr>
              <w:widowControl/>
              <w:jc w:val="center"/>
              <w:rPr>
                <w:color w:val="000000"/>
                <w:szCs w:val="24"/>
              </w:rPr>
            </w:pPr>
            <w:r w:rsidRPr="00B459D9">
              <w:rPr>
                <w:color w:val="000000"/>
                <w:szCs w:val="24"/>
              </w:rPr>
              <w:t>1.2406</w:t>
            </w:r>
          </w:p>
        </w:tc>
        <w:tc>
          <w:tcPr>
            <w:tcW w:w="981" w:type="dxa"/>
            <w:tcBorders>
              <w:top w:val="nil"/>
              <w:left w:val="nil"/>
              <w:bottom w:val="single" w:sz="4" w:space="0" w:color="000000"/>
              <w:right w:val="single" w:sz="4" w:space="0" w:color="000000"/>
            </w:tcBorders>
            <w:noWrap/>
            <w:hideMark/>
          </w:tcPr>
          <w:p w14:paraId="53415B6D"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D5D48C8"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EBDCE83"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62A857B9" w14:textId="77777777" w:rsidR="002E7632" w:rsidRPr="00B459D9" w:rsidRDefault="002E7632" w:rsidP="002E7632">
            <w:pPr>
              <w:widowControl/>
              <w:jc w:val="center"/>
              <w:rPr>
                <w:color w:val="000000"/>
                <w:szCs w:val="24"/>
              </w:rPr>
            </w:pPr>
            <w:r w:rsidRPr="00B459D9">
              <w:rPr>
                <w:color w:val="000000"/>
                <w:szCs w:val="24"/>
              </w:rPr>
              <w:t>28,043</w:t>
            </w:r>
          </w:p>
        </w:tc>
        <w:tc>
          <w:tcPr>
            <w:tcW w:w="1423" w:type="dxa"/>
            <w:tcBorders>
              <w:top w:val="nil"/>
              <w:left w:val="nil"/>
              <w:bottom w:val="single" w:sz="4" w:space="0" w:color="000000"/>
              <w:right w:val="single" w:sz="4" w:space="0" w:color="000000"/>
            </w:tcBorders>
            <w:noWrap/>
            <w:hideMark/>
          </w:tcPr>
          <w:p w14:paraId="6F3A2FC4" w14:textId="77777777" w:rsidR="002E7632" w:rsidRPr="00B459D9" w:rsidRDefault="002E7632" w:rsidP="002E7632">
            <w:pPr>
              <w:widowControl/>
              <w:jc w:val="center"/>
              <w:rPr>
                <w:color w:val="000000"/>
                <w:szCs w:val="24"/>
              </w:rPr>
            </w:pPr>
            <w:r w:rsidRPr="00B459D9">
              <w:rPr>
                <w:color w:val="000000"/>
                <w:szCs w:val="24"/>
              </w:rPr>
              <w:t>76,814</w:t>
            </w:r>
          </w:p>
        </w:tc>
      </w:tr>
      <w:tr w:rsidR="002E7632" w:rsidRPr="00B459D9" w14:paraId="102A513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DC913DC"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460B965E" w14:textId="77777777" w:rsidR="002E7632" w:rsidRPr="00B459D9" w:rsidRDefault="002E7632" w:rsidP="002E7632">
            <w:pPr>
              <w:widowControl/>
              <w:jc w:val="center"/>
              <w:rPr>
                <w:color w:val="000000"/>
                <w:szCs w:val="24"/>
              </w:rPr>
            </w:pPr>
            <w:r w:rsidRPr="00B459D9">
              <w:rPr>
                <w:color w:val="000000"/>
                <w:szCs w:val="24"/>
              </w:rPr>
              <w:t>68</w:t>
            </w:r>
          </w:p>
        </w:tc>
        <w:tc>
          <w:tcPr>
            <w:tcW w:w="1060" w:type="dxa"/>
            <w:tcBorders>
              <w:top w:val="nil"/>
              <w:left w:val="nil"/>
              <w:bottom w:val="single" w:sz="4" w:space="0" w:color="000000"/>
              <w:right w:val="single" w:sz="4" w:space="0" w:color="000000"/>
            </w:tcBorders>
            <w:noWrap/>
            <w:hideMark/>
          </w:tcPr>
          <w:p w14:paraId="45947DDF" w14:textId="77777777" w:rsidR="002E7632" w:rsidRPr="00B459D9" w:rsidRDefault="002E7632" w:rsidP="002E7632">
            <w:pPr>
              <w:widowControl/>
              <w:jc w:val="center"/>
              <w:rPr>
                <w:color w:val="000000"/>
                <w:szCs w:val="24"/>
              </w:rPr>
            </w:pPr>
            <w:r w:rsidRPr="00B459D9">
              <w:rPr>
                <w:color w:val="000000"/>
                <w:szCs w:val="24"/>
              </w:rPr>
              <w:t>22008</w:t>
            </w:r>
          </w:p>
        </w:tc>
        <w:tc>
          <w:tcPr>
            <w:tcW w:w="1083" w:type="dxa"/>
            <w:tcBorders>
              <w:top w:val="nil"/>
              <w:left w:val="nil"/>
              <w:bottom w:val="single" w:sz="4" w:space="0" w:color="000000"/>
              <w:right w:val="single" w:sz="4" w:space="0" w:color="000000"/>
            </w:tcBorders>
            <w:noWrap/>
            <w:hideMark/>
          </w:tcPr>
          <w:p w14:paraId="6CADB92A" w14:textId="77777777" w:rsidR="002E7632" w:rsidRPr="00B459D9" w:rsidRDefault="002E7632" w:rsidP="002E7632">
            <w:pPr>
              <w:widowControl/>
              <w:jc w:val="center"/>
              <w:rPr>
                <w:color w:val="000000"/>
                <w:szCs w:val="24"/>
              </w:rPr>
            </w:pPr>
            <w:r w:rsidRPr="00B459D9">
              <w:rPr>
                <w:color w:val="000000"/>
                <w:szCs w:val="24"/>
              </w:rPr>
              <w:t>0.7802</w:t>
            </w:r>
          </w:p>
        </w:tc>
        <w:tc>
          <w:tcPr>
            <w:tcW w:w="981" w:type="dxa"/>
            <w:tcBorders>
              <w:top w:val="nil"/>
              <w:left w:val="nil"/>
              <w:bottom w:val="single" w:sz="4" w:space="0" w:color="000000"/>
              <w:right w:val="single" w:sz="4" w:space="0" w:color="000000"/>
            </w:tcBorders>
            <w:noWrap/>
            <w:hideMark/>
          </w:tcPr>
          <w:p w14:paraId="5FA56256"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6BA749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A181F59"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2A776649" w14:textId="77777777" w:rsidR="002E7632" w:rsidRPr="00B459D9" w:rsidRDefault="002E7632" w:rsidP="002E7632">
            <w:pPr>
              <w:widowControl/>
              <w:jc w:val="center"/>
              <w:rPr>
                <w:color w:val="000000"/>
                <w:szCs w:val="24"/>
              </w:rPr>
            </w:pPr>
            <w:r w:rsidRPr="00B459D9">
              <w:rPr>
                <w:color w:val="000000"/>
                <w:szCs w:val="24"/>
              </w:rPr>
              <w:t>24,004</w:t>
            </w:r>
          </w:p>
        </w:tc>
        <w:tc>
          <w:tcPr>
            <w:tcW w:w="1423" w:type="dxa"/>
            <w:tcBorders>
              <w:top w:val="nil"/>
              <w:left w:val="nil"/>
              <w:bottom w:val="single" w:sz="4" w:space="0" w:color="000000"/>
              <w:right w:val="single" w:sz="4" w:space="0" w:color="000000"/>
            </w:tcBorders>
            <w:noWrap/>
            <w:hideMark/>
          </w:tcPr>
          <w:p w14:paraId="419BC6E7" w14:textId="77777777" w:rsidR="002E7632" w:rsidRPr="00B459D9" w:rsidRDefault="002E7632" w:rsidP="002E7632">
            <w:pPr>
              <w:widowControl/>
              <w:jc w:val="center"/>
              <w:rPr>
                <w:color w:val="000000"/>
                <w:szCs w:val="24"/>
              </w:rPr>
            </w:pPr>
            <w:r w:rsidRPr="00B459D9">
              <w:rPr>
                <w:color w:val="000000"/>
                <w:szCs w:val="24"/>
              </w:rPr>
              <w:t>52,332</w:t>
            </w:r>
          </w:p>
        </w:tc>
      </w:tr>
      <w:tr w:rsidR="002E7632" w:rsidRPr="00B459D9" w14:paraId="21C18FE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27AF895"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029F5628" w14:textId="77777777" w:rsidR="002E7632" w:rsidRPr="00B459D9" w:rsidRDefault="002E7632" w:rsidP="002E7632">
            <w:pPr>
              <w:widowControl/>
              <w:jc w:val="center"/>
              <w:rPr>
                <w:color w:val="000000"/>
                <w:szCs w:val="24"/>
              </w:rPr>
            </w:pPr>
            <w:r w:rsidRPr="00B459D9">
              <w:rPr>
                <w:color w:val="000000"/>
                <w:szCs w:val="24"/>
              </w:rPr>
              <w:t>69</w:t>
            </w:r>
          </w:p>
        </w:tc>
        <w:tc>
          <w:tcPr>
            <w:tcW w:w="1060" w:type="dxa"/>
            <w:tcBorders>
              <w:top w:val="nil"/>
              <w:left w:val="nil"/>
              <w:bottom w:val="single" w:sz="4" w:space="0" w:color="000000"/>
              <w:right w:val="single" w:sz="4" w:space="0" w:color="000000"/>
            </w:tcBorders>
            <w:noWrap/>
            <w:hideMark/>
          </w:tcPr>
          <w:p w14:paraId="35B8F0D5" w14:textId="77777777" w:rsidR="002E7632" w:rsidRPr="00B459D9" w:rsidRDefault="002E7632" w:rsidP="002E7632">
            <w:pPr>
              <w:widowControl/>
              <w:jc w:val="center"/>
              <w:rPr>
                <w:color w:val="000000"/>
                <w:szCs w:val="24"/>
              </w:rPr>
            </w:pPr>
            <w:r w:rsidRPr="00B459D9">
              <w:rPr>
                <w:color w:val="000000"/>
                <w:szCs w:val="24"/>
              </w:rPr>
              <w:t>23101</w:t>
            </w:r>
          </w:p>
        </w:tc>
        <w:tc>
          <w:tcPr>
            <w:tcW w:w="1083" w:type="dxa"/>
            <w:tcBorders>
              <w:top w:val="nil"/>
              <w:left w:val="nil"/>
              <w:bottom w:val="single" w:sz="4" w:space="0" w:color="000000"/>
              <w:right w:val="single" w:sz="4" w:space="0" w:color="000000"/>
            </w:tcBorders>
            <w:noWrap/>
            <w:hideMark/>
          </w:tcPr>
          <w:p w14:paraId="12FBECFB" w14:textId="77777777" w:rsidR="002E7632" w:rsidRPr="00B459D9" w:rsidRDefault="002E7632" w:rsidP="002E7632">
            <w:pPr>
              <w:widowControl/>
              <w:jc w:val="center"/>
              <w:rPr>
                <w:color w:val="000000"/>
                <w:szCs w:val="24"/>
              </w:rPr>
            </w:pPr>
            <w:r w:rsidRPr="00B459D9">
              <w:rPr>
                <w:color w:val="000000"/>
                <w:szCs w:val="24"/>
              </w:rPr>
              <w:t>1.3442</w:t>
            </w:r>
          </w:p>
        </w:tc>
        <w:tc>
          <w:tcPr>
            <w:tcW w:w="981" w:type="dxa"/>
            <w:tcBorders>
              <w:top w:val="nil"/>
              <w:left w:val="nil"/>
              <w:bottom w:val="single" w:sz="4" w:space="0" w:color="000000"/>
              <w:right w:val="single" w:sz="4" w:space="0" w:color="000000"/>
            </w:tcBorders>
            <w:noWrap/>
            <w:hideMark/>
          </w:tcPr>
          <w:p w14:paraId="65BF1C3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FAB662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D7B4BD3"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1E18AD27" w14:textId="77777777" w:rsidR="002E7632" w:rsidRPr="00B459D9" w:rsidRDefault="002E7632" w:rsidP="002E7632">
            <w:pPr>
              <w:widowControl/>
              <w:jc w:val="center"/>
              <w:rPr>
                <w:color w:val="000000"/>
                <w:szCs w:val="24"/>
              </w:rPr>
            </w:pPr>
            <w:r w:rsidRPr="00B459D9">
              <w:rPr>
                <w:color w:val="000000"/>
                <w:szCs w:val="24"/>
              </w:rPr>
              <w:t>22,107</w:t>
            </w:r>
          </w:p>
        </w:tc>
        <w:tc>
          <w:tcPr>
            <w:tcW w:w="1423" w:type="dxa"/>
            <w:tcBorders>
              <w:top w:val="nil"/>
              <w:left w:val="nil"/>
              <w:bottom w:val="single" w:sz="4" w:space="0" w:color="000000"/>
              <w:right w:val="single" w:sz="4" w:space="0" w:color="000000"/>
            </w:tcBorders>
            <w:noWrap/>
            <w:hideMark/>
          </w:tcPr>
          <w:p w14:paraId="33B7804B" w14:textId="77777777" w:rsidR="002E7632" w:rsidRPr="00B459D9" w:rsidRDefault="002E7632" w:rsidP="002E7632">
            <w:pPr>
              <w:widowControl/>
              <w:jc w:val="center"/>
              <w:rPr>
                <w:color w:val="000000"/>
                <w:szCs w:val="24"/>
              </w:rPr>
            </w:pPr>
            <w:r w:rsidRPr="00B459D9">
              <w:rPr>
                <w:color w:val="000000"/>
                <w:szCs w:val="24"/>
              </w:rPr>
              <w:t>83,562</w:t>
            </w:r>
          </w:p>
        </w:tc>
      </w:tr>
      <w:tr w:rsidR="002E7632" w:rsidRPr="00B459D9" w14:paraId="3342C44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9BA0515"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1061B5A6" w14:textId="77777777" w:rsidR="002E7632" w:rsidRPr="00B459D9" w:rsidRDefault="002E7632" w:rsidP="002E7632">
            <w:pPr>
              <w:widowControl/>
              <w:jc w:val="center"/>
              <w:rPr>
                <w:color w:val="000000"/>
                <w:szCs w:val="24"/>
              </w:rPr>
            </w:pPr>
            <w:r w:rsidRPr="00B459D9">
              <w:rPr>
                <w:color w:val="000000"/>
                <w:szCs w:val="24"/>
              </w:rPr>
              <w:t>70</w:t>
            </w:r>
          </w:p>
        </w:tc>
        <w:tc>
          <w:tcPr>
            <w:tcW w:w="1060" w:type="dxa"/>
            <w:tcBorders>
              <w:top w:val="nil"/>
              <w:left w:val="nil"/>
              <w:bottom w:val="single" w:sz="4" w:space="0" w:color="000000"/>
              <w:right w:val="single" w:sz="4" w:space="0" w:color="000000"/>
            </w:tcBorders>
            <w:noWrap/>
            <w:hideMark/>
          </w:tcPr>
          <w:p w14:paraId="0F824B91" w14:textId="77777777" w:rsidR="002E7632" w:rsidRPr="00B459D9" w:rsidRDefault="002E7632" w:rsidP="002E7632">
            <w:pPr>
              <w:widowControl/>
              <w:jc w:val="center"/>
              <w:rPr>
                <w:color w:val="000000"/>
                <w:szCs w:val="24"/>
              </w:rPr>
            </w:pPr>
            <w:r w:rsidRPr="00B459D9">
              <w:rPr>
                <w:color w:val="000000"/>
                <w:szCs w:val="24"/>
              </w:rPr>
              <w:t>23102</w:t>
            </w:r>
          </w:p>
        </w:tc>
        <w:tc>
          <w:tcPr>
            <w:tcW w:w="1083" w:type="dxa"/>
            <w:tcBorders>
              <w:top w:val="nil"/>
              <w:left w:val="nil"/>
              <w:bottom w:val="single" w:sz="4" w:space="0" w:color="000000"/>
              <w:right w:val="single" w:sz="4" w:space="0" w:color="000000"/>
            </w:tcBorders>
            <w:noWrap/>
            <w:hideMark/>
          </w:tcPr>
          <w:p w14:paraId="1499BE3D" w14:textId="77777777" w:rsidR="002E7632" w:rsidRPr="00B459D9" w:rsidRDefault="002E7632" w:rsidP="002E7632">
            <w:pPr>
              <w:widowControl/>
              <w:jc w:val="center"/>
              <w:rPr>
                <w:color w:val="000000"/>
                <w:szCs w:val="24"/>
              </w:rPr>
            </w:pPr>
            <w:r w:rsidRPr="00B459D9">
              <w:rPr>
                <w:color w:val="000000"/>
                <w:szCs w:val="24"/>
              </w:rPr>
              <w:t>0.7020</w:t>
            </w:r>
          </w:p>
        </w:tc>
        <w:tc>
          <w:tcPr>
            <w:tcW w:w="981" w:type="dxa"/>
            <w:tcBorders>
              <w:top w:val="nil"/>
              <w:left w:val="nil"/>
              <w:bottom w:val="single" w:sz="4" w:space="0" w:color="000000"/>
              <w:right w:val="single" w:sz="4" w:space="0" w:color="000000"/>
            </w:tcBorders>
            <w:noWrap/>
            <w:hideMark/>
          </w:tcPr>
          <w:p w14:paraId="6923E55A"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1229A9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7908398"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0E152CAC" w14:textId="77777777" w:rsidR="002E7632" w:rsidRPr="00B459D9" w:rsidRDefault="002E7632" w:rsidP="002E7632">
            <w:pPr>
              <w:widowControl/>
              <w:jc w:val="center"/>
              <w:rPr>
                <w:color w:val="000000"/>
                <w:szCs w:val="24"/>
              </w:rPr>
            </w:pPr>
            <w:r w:rsidRPr="00B459D9">
              <w:rPr>
                <w:color w:val="000000"/>
                <w:szCs w:val="24"/>
              </w:rPr>
              <w:t>21,068</w:t>
            </w:r>
          </w:p>
        </w:tc>
        <w:tc>
          <w:tcPr>
            <w:tcW w:w="1423" w:type="dxa"/>
            <w:tcBorders>
              <w:top w:val="nil"/>
              <w:left w:val="nil"/>
              <w:bottom w:val="single" w:sz="4" w:space="0" w:color="000000"/>
              <w:right w:val="single" w:sz="4" w:space="0" w:color="000000"/>
            </w:tcBorders>
            <w:noWrap/>
            <w:hideMark/>
          </w:tcPr>
          <w:p w14:paraId="5D5F7CC7" w14:textId="77777777" w:rsidR="002E7632" w:rsidRPr="00B459D9" w:rsidRDefault="002E7632" w:rsidP="002E7632">
            <w:pPr>
              <w:widowControl/>
              <w:jc w:val="center"/>
              <w:rPr>
                <w:color w:val="000000"/>
                <w:szCs w:val="24"/>
              </w:rPr>
            </w:pPr>
            <w:r w:rsidRPr="00B459D9">
              <w:rPr>
                <w:color w:val="000000"/>
                <w:szCs w:val="24"/>
              </w:rPr>
              <w:t>47,509</w:t>
            </w:r>
          </w:p>
        </w:tc>
      </w:tr>
      <w:tr w:rsidR="002E7632" w:rsidRPr="00B459D9" w14:paraId="2BC3B9F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3706D13"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2B153BDC" w14:textId="77777777" w:rsidR="002E7632" w:rsidRPr="00B459D9" w:rsidRDefault="002E7632" w:rsidP="002E7632">
            <w:pPr>
              <w:widowControl/>
              <w:jc w:val="center"/>
              <w:rPr>
                <w:color w:val="000000"/>
                <w:szCs w:val="24"/>
              </w:rPr>
            </w:pPr>
            <w:r w:rsidRPr="00B459D9">
              <w:rPr>
                <w:color w:val="000000"/>
                <w:szCs w:val="24"/>
              </w:rPr>
              <w:t>71</w:t>
            </w:r>
          </w:p>
        </w:tc>
        <w:tc>
          <w:tcPr>
            <w:tcW w:w="1060" w:type="dxa"/>
            <w:tcBorders>
              <w:top w:val="nil"/>
              <w:left w:val="nil"/>
              <w:bottom w:val="single" w:sz="4" w:space="0" w:color="000000"/>
              <w:right w:val="single" w:sz="4" w:space="0" w:color="000000"/>
            </w:tcBorders>
            <w:noWrap/>
            <w:hideMark/>
          </w:tcPr>
          <w:p w14:paraId="68A6251C" w14:textId="77777777" w:rsidR="002E7632" w:rsidRPr="00B459D9" w:rsidRDefault="002E7632" w:rsidP="002E7632">
            <w:pPr>
              <w:widowControl/>
              <w:jc w:val="center"/>
              <w:rPr>
                <w:color w:val="000000"/>
                <w:szCs w:val="24"/>
              </w:rPr>
            </w:pPr>
            <w:r w:rsidRPr="00B459D9">
              <w:rPr>
                <w:color w:val="000000"/>
                <w:szCs w:val="24"/>
              </w:rPr>
              <w:t>23103</w:t>
            </w:r>
          </w:p>
        </w:tc>
        <w:tc>
          <w:tcPr>
            <w:tcW w:w="1083" w:type="dxa"/>
            <w:tcBorders>
              <w:top w:val="nil"/>
              <w:left w:val="nil"/>
              <w:bottom w:val="single" w:sz="4" w:space="0" w:color="000000"/>
              <w:right w:val="single" w:sz="4" w:space="0" w:color="000000"/>
            </w:tcBorders>
            <w:noWrap/>
            <w:hideMark/>
          </w:tcPr>
          <w:p w14:paraId="48EA9A3C" w14:textId="77777777" w:rsidR="002E7632" w:rsidRPr="00B459D9" w:rsidRDefault="002E7632" w:rsidP="002E7632">
            <w:pPr>
              <w:widowControl/>
              <w:jc w:val="center"/>
              <w:rPr>
                <w:color w:val="000000"/>
                <w:szCs w:val="24"/>
              </w:rPr>
            </w:pPr>
            <w:r w:rsidRPr="00B459D9">
              <w:rPr>
                <w:color w:val="000000"/>
                <w:szCs w:val="24"/>
              </w:rPr>
              <w:t>0.5009</w:t>
            </w:r>
          </w:p>
        </w:tc>
        <w:tc>
          <w:tcPr>
            <w:tcW w:w="981" w:type="dxa"/>
            <w:tcBorders>
              <w:top w:val="nil"/>
              <w:left w:val="nil"/>
              <w:bottom w:val="single" w:sz="4" w:space="0" w:color="000000"/>
              <w:right w:val="single" w:sz="4" w:space="0" w:color="000000"/>
            </w:tcBorders>
            <w:noWrap/>
            <w:hideMark/>
          </w:tcPr>
          <w:p w14:paraId="6B2BBB53"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7BE3C9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82733D0"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02FB8CEE" w14:textId="77777777" w:rsidR="002E7632" w:rsidRPr="00B459D9" w:rsidRDefault="002E7632" w:rsidP="002E7632">
            <w:pPr>
              <w:widowControl/>
              <w:jc w:val="center"/>
              <w:rPr>
                <w:color w:val="000000"/>
                <w:szCs w:val="24"/>
              </w:rPr>
            </w:pPr>
            <w:r w:rsidRPr="00B459D9">
              <w:rPr>
                <w:color w:val="000000"/>
                <w:szCs w:val="24"/>
              </w:rPr>
              <w:t>15,655</w:t>
            </w:r>
          </w:p>
        </w:tc>
        <w:tc>
          <w:tcPr>
            <w:tcW w:w="1423" w:type="dxa"/>
            <w:tcBorders>
              <w:top w:val="nil"/>
              <w:left w:val="nil"/>
              <w:bottom w:val="single" w:sz="4" w:space="0" w:color="000000"/>
              <w:right w:val="single" w:sz="4" w:space="0" w:color="000000"/>
            </w:tcBorders>
            <w:noWrap/>
            <w:hideMark/>
          </w:tcPr>
          <w:p w14:paraId="075A3C30" w14:textId="77777777" w:rsidR="002E7632" w:rsidRPr="00B459D9" w:rsidRDefault="002E7632" w:rsidP="002E7632">
            <w:pPr>
              <w:widowControl/>
              <w:jc w:val="center"/>
              <w:rPr>
                <w:color w:val="000000"/>
                <w:szCs w:val="24"/>
              </w:rPr>
            </w:pPr>
            <w:r w:rsidRPr="00B459D9">
              <w:rPr>
                <w:color w:val="000000"/>
                <w:szCs w:val="24"/>
              </w:rPr>
              <w:t>29,844</w:t>
            </w:r>
          </w:p>
        </w:tc>
      </w:tr>
      <w:tr w:rsidR="002E7632" w:rsidRPr="00B459D9" w14:paraId="5C5E7AFD"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EC2BA07"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5F675FB1" w14:textId="77777777" w:rsidR="002E7632" w:rsidRPr="00B459D9" w:rsidRDefault="002E7632" w:rsidP="002E7632">
            <w:pPr>
              <w:widowControl/>
              <w:jc w:val="center"/>
              <w:rPr>
                <w:color w:val="000000"/>
                <w:szCs w:val="24"/>
              </w:rPr>
            </w:pPr>
            <w:r w:rsidRPr="00B459D9">
              <w:rPr>
                <w:color w:val="000000"/>
                <w:szCs w:val="24"/>
              </w:rPr>
              <w:t>72</w:t>
            </w:r>
          </w:p>
        </w:tc>
        <w:tc>
          <w:tcPr>
            <w:tcW w:w="1060" w:type="dxa"/>
            <w:tcBorders>
              <w:top w:val="nil"/>
              <w:left w:val="nil"/>
              <w:bottom w:val="single" w:sz="4" w:space="0" w:color="000000"/>
              <w:right w:val="single" w:sz="4" w:space="0" w:color="000000"/>
            </w:tcBorders>
            <w:noWrap/>
            <w:hideMark/>
          </w:tcPr>
          <w:p w14:paraId="1BCEF3E4" w14:textId="77777777" w:rsidR="002E7632" w:rsidRPr="00B459D9" w:rsidRDefault="002E7632" w:rsidP="002E7632">
            <w:pPr>
              <w:widowControl/>
              <w:jc w:val="center"/>
              <w:rPr>
                <w:color w:val="000000"/>
                <w:szCs w:val="24"/>
              </w:rPr>
            </w:pPr>
            <w:r w:rsidRPr="00B459D9">
              <w:rPr>
                <w:color w:val="000000"/>
                <w:szCs w:val="24"/>
              </w:rPr>
              <w:t>23104</w:t>
            </w:r>
          </w:p>
        </w:tc>
        <w:tc>
          <w:tcPr>
            <w:tcW w:w="1083" w:type="dxa"/>
            <w:tcBorders>
              <w:top w:val="nil"/>
              <w:left w:val="nil"/>
              <w:bottom w:val="single" w:sz="4" w:space="0" w:color="000000"/>
              <w:right w:val="single" w:sz="4" w:space="0" w:color="000000"/>
            </w:tcBorders>
            <w:noWrap/>
            <w:hideMark/>
          </w:tcPr>
          <w:p w14:paraId="6D6F20E1" w14:textId="77777777" w:rsidR="002E7632" w:rsidRPr="00B459D9" w:rsidRDefault="002E7632" w:rsidP="002E7632">
            <w:pPr>
              <w:widowControl/>
              <w:jc w:val="center"/>
              <w:rPr>
                <w:color w:val="000000"/>
                <w:szCs w:val="24"/>
              </w:rPr>
            </w:pPr>
            <w:r w:rsidRPr="00B459D9">
              <w:rPr>
                <w:color w:val="000000"/>
                <w:szCs w:val="24"/>
              </w:rPr>
              <w:t>0.3520</w:t>
            </w:r>
          </w:p>
        </w:tc>
        <w:tc>
          <w:tcPr>
            <w:tcW w:w="981" w:type="dxa"/>
            <w:tcBorders>
              <w:top w:val="nil"/>
              <w:left w:val="nil"/>
              <w:bottom w:val="single" w:sz="4" w:space="0" w:color="000000"/>
              <w:right w:val="single" w:sz="4" w:space="0" w:color="000000"/>
            </w:tcBorders>
            <w:noWrap/>
            <w:hideMark/>
          </w:tcPr>
          <w:p w14:paraId="5B4D5AA3"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19B05A4"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3344A07"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3808EC80" w14:textId="77777777" w:rsidR="002E7632" w:rsidRPr="00B459D9" w:rsidRDefault="002E7632" w:rsidP="002E7632">
            <w:pPr>
              <w:widowControl/>
              <w:jc w:val="center"/>
              <w:rPr>
                <w:color w:val="000000"/>
                <w:szCs w:val="24"/>
              </w:rPr>
            </w:pPr>
            <w:r w:rsidRPr="00B459D9">
              <w:rPr>
                <w:color w:val="000000"/>
                <w:szCs w:val="24"/>
              </w:rPr>
              <w:t>14,728</w:t>
            </w:r>
          </w:p>
        </w:tc>
        <w:tc>
          <w:tcPr>
            <w:tcW w:w="1423" w:type="dxa"/>
            <w:tcBorders>
              <w:top w:val="nil"/>
              <w:left w:val="nil"/>
              <w:bottom w:val="single" w:sz="4" w:space="0" w:color="000000"/>
              <w:right w:val="single" w:sz="4" w:space="0" w:color="000000"/>
            </w:tcBorders>
            <w:noWrap/>
            <w:hideMark/>
          </w:tcPr>
          <w:p w14:paraId="4965AB03" w14:textId="77777777" w:rsidR="002E7632" w:rsidRPr="00B459D9" w:rsidRDefault="002E7632" w:rsidP="002E7632">
            <w:pPr>
              <w:widowControl/>
              <w:jc w:val="center"/>
              <w:rPr>
                <w:color w:val="000000"/>
                <w:szCs w:val="24"/>
              </w:rPr>
            </w:pPr>
            <w:r w:rsidRPr="00B459D9">
              <w:rPr>
                <w:color w:val="000000"/>
                <w:szCs w:val="24"/>
              </w:rPr>
              <w:t>22,576</w:t>
            </w:r>
          </w:p>
        </w:tc>
      </w:tr>
      <w:tr w:rsidR="002E7632" w:rsidRPr="00B459D9" w14:paraId="6512330E"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FA12124"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538124C3" w14:textId="77777777" w:rsidR="002E7632" w:rsidRPr="00B459D9" w:rsidRDefault="002E7632" w:rsidP="002E7632">
            <w:pPr>
              <w:widowControl/>
              <w:jc w:val="center"/>
              <w:rPr>
                <w:color w:val="000000"/>
                <w:szCs w:val="24"/>
              </w:rPr>
            </w:pPr>
            <w:r w:rsidRPr="00B459D9">
              <w:rPr>
                <w:color w:val="000000"/>
                <w:szCs w:val="24"/>
              </w:rPr>
              <w:t>73</w:t>
            </w:r>
          </w:p>
        </w:tc>
        <w:tc>
          <w:tcPr>
            <w:tcW w:w="1060" w:type="dxa"/>
            <w:tcBorders>
              <w:top w:val="nil"/>
              <w:left w:val="nil"/>
              <w:bottom w:val="single" w:sz="4" w:space="0" w:color="000000"/>
              <w:right w:val="single" w:sz="4" w:space="0" w:color="000000"/>
            </w:tcBorders>
            <w:noWrap/>
            <w:hideMark/>
          </w:tcPr>
          <w:p w14:paraId="1C6C4002" w14:textId="77777777" w:rsidR="002E7632" w:rsidRPr="00B459D9" w:rsidRDefault="002E7632" w:rsidP="002E7632">
            <w:pPr>
              <w:widowControl/>
              <w:jc w:val="center"/>
              <w:rPr>
                <w:color w:val="000000"/>
                <w:szCs w:val="24"/>
              </w:rPr>
            </w:pPr>
            <w:r w:rsidRPr="00B459D9">
              <w:rPr>
                <w:color w:val="000000"/>
                <w:szCs w:val="24"/>
              </w:rPr>
              <w:t>23001</w:t>
            </w:r>
          </w:p>
        </w:tc>
        <w:tc>
          <w:tcPr>
            <w:tcW w:w="1083" w:type="dxa"/>
            <w:tcBorders>
              <w:top w:val="nil"/>
              <w:left w:val="nil"/>
              <w:bottom w:val="single" w:sz="4" w:space="0" w:color="000000"/>
              <w:right w:val="single" w:sz="4" w:space="0" w:color="000000"/>
            </w:tcBorders>
            <w:noWrap/>
            <w:hideMark/>
          </w:tcPr>
          <w:p w14:paraId="7FE0472B"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5A173089"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46ADD19C"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54F1F59"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17724C5C"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16E833A6"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4EDB012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63D926E"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0327407C" w14:textId="77777777" w:rsidR="002E7632" w:rsidRPr="00B459D9" w:rsidRDefault="002E7632" w:rsidP="002E7632">
            <w:pPr>
              <w:widowControl/>
              <w:jc w:val="center"/>
              <w:rPr>
                <w:color w:val="000000"/>
                <w:szCs w:val="24"/>
              </w:rPr>
            </w:pPr>
            <w:r w:rsidRPr="00B459D9">
              <w:rPr>
                <w:color w:val="000000"/>
                <w:szCs w:val="24"/>
              </w:rPr>
              <w:t>74</w:t>
            </w:r>
          </w:p>
        </w:tc>
        <w:tc>
          <w:tcPr>
            <w:tcW w:w="1060" w:type="dxa"/>
            <w:tcBorders>
              <w:top w:val="nil"/>
              <w:left w:val="nil"/>
              <w:bottom w:val="single" w:sz="4" w:space="0" w:color="000000"/>
              <w:right w:val="single" w:sz="4" w:space="0" w:color="000000"/>
            </w:tcBorders>
            <w:noWrap/>
            <w:hideMark/>
          </w:tcPr>
          <w:p w14:paraId="13E18335" w14:textId="77777777" w:rsidR="002E7632" w:rsidRPr="00B459D9" w:rsidRDefault="002E7632" w:rsidP="002E7632">
            <w:pPr>
              <w:widowControl/>
              <w:jc w:val="center"/>
              <w:rPr>
                <w:color w:val="000000"/>
                <w:szCs w:val="24"/>
              </w:rPr>
            </w:pPr>
            <w:r w:rsidRPr="00B459D9">
              <w:rPr>
                <w:color w:val="000000"/>
                <w:szCs w:val="24"/>
              </w:rPr>
              <w:t>23002</w:t>
            </w:r>
          </w:p>
        </w:tc>
        <w:tc>
          <w:tcPr>
            <w:tcW w:w="1083" w:type="dxa"/>
            <w:tcBorders>
              <w:top w:val="nil"/>
              <w:left w:val="nil"/>
              <w:bottom w:val="single" w:sz="4" w:space="0" w:color="000000"/>
              <w:right w:val="single" w:sz="4" w:space="0" w:color="000000"/>
            </w:tcBorders>
            <w:noWrap/>
            <w:hideMark/>
          </w:tcPr>
          <w:p w14:paraId="4D733789" w14:textId="77777777" w:rsidR="002E7632" w:rsidRPr="00B459D9" w:rsidRDefault="002E7632" w:rsidP="002E7632">
            <w:pPr>
              <w:widowControl/>
              <w:jc w:val="center"/>
              <w:rPr>
                <w:color w:val="000000"/>
                <w:szCs w:val="24"/>
              </w:rPr>
            </w:pPr>
            <w:r w:rsidRPr="00B459D9">
              <w:rPr>
                <w:color w:val="000000"/>
                <w:szCs w:val="24"/>
              </w:rPr>
              <w:t>0.4524</w:t>
            </w:r>
          </w:p>
        </w:tc>
        <w:tc>
          <w:tcPr>
            <w:tcW w:w="981" w:type="dxa"/>
            <w:tcBorders>
              <w:top w:val="nil"/>
              <w:left w:val="nil"/>
              <w:bottom w:val="single" w:sz="4" w:space="0" w:color="000000"/>
              <w:right w:val="single" w:sz="4" w:space="0" w:color="000000"/>
            </w:tcBorders>
            <w:noWrap/>
            <w:hideMark/>
          </w:tcPr>
          <w:p w14:paraId="582664D9"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53F7D01E"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4F7EF54"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16A560F4" w14:textId="77777777" w:rsidR="002E7632" w:rsidRPr="00B459D9" w:rsidRDefault="002E7632" w:rsidP="002E7632">
            <w:pPr>
              <w:widowControl/>
              <w:jc w:val="center"/>
              <w:rPr>
                <w:color w:val="000000"/>
                <w:szCs w:val="24"/>
              </w:rPr>
            </w:pPr>
            <w:r w:rsidRPr="00B459D9">
              <w:rPr>
                <w:color w:val="000000"/>
                <w:szCs w:val="24"/>
              </w:rPr>
              <w:t>21,134</w:t>
            </w:r>
          </w:p>
        </w:tc>
        <w:tc>
          <w:tcPr>
            <w:tcW w:w="1423" w:type="dxa"/>
            <w:tcBorders>
              <w:top w:val="nil"/>
              <w:left w:val="nil"/>
              <w:bottom w:val="single" w:sz="4" w:space="0" w:color="000000"/>
              <w:right w:val="single" w:sz="4" w:space="0" w:color="000000"/>
            </w:tcBorders>
            <w:noWrap/>
            <w:hideMark/>
          </w:tcPr>
          <w:p w14:paraId="618538A5" w14:textId="77777777" w:rsidR="002E7632" w:rsidRPr="00B459D9" w:rsidRDefault="002E7632" w:rsidP="002E7632">
            <w:pPr>
              <w:widowControl/>
              <w:jc w:val="center"/>
              <w:rPr>
                <w:color w:val="000000"/>
                <w:szCs w:val="24"/>
              </w:rPr>
            </w:pPr>
            <w:r w:rsidRPr="00B459D9">
              <w:rPr>
                <w:color w:val="000000"/>
                <w:szCs w:val="24"/>
              </w:rPr>
              <w:t>48,102</w:t>
            </w:r>
          </w:p>
        </w:tc>
      </w:tr>
      <w:tr w:rsidR="002E7632" w:rsidRPr="00B459D9" w14:paraId="183BAEC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2C76478"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766637BE" w14:textId="77777777" w:rsidR="002E7632" w:rsidRPr="00B459D9" w:rsidRDefault="002E7632" w:rsidP="002E7632">
            <w:pPr>
              <w:widowControl/>
              <w:jc w:val="center"/>
              <w:rPr>
                <w:color w:val="000000"/>
                <w:szCs w:val="24"/>
              </w:rPr>
            </w:pPr>
            <w:r w:rsidRPr="00B459D9">
              <w:rPr>
                <w:color w:val="000000"/>
                <w:szCs w:val="24"/>
              </w:rPr>
              <w:t>75</w:t>
            </w:r>
          </w:p>
        </w:tc>
        <w:tc>
          <w:tcPr>
            <w:tcW w:w="1060" w:type="dxa"/>
            <w:tcBorders>
              <w:top w:val="nil"/>
              <w:left w:val="nil"/>
              <w:bottom w:val="single" w:sz="4" w:space="0" w:color="000000"/>
              <w:right w:val="single" w:sz="4" w:space="0" w:color="000000"/>
            </w:tcBorders>
            <w:noWrap/>
            <w:hideMark/>
          </w:tcPr>
          <w:p w14:paraId="4A75604B" w14:textId="77777777" w:rsidR="002E7632" w:rsidRPr="00B459D9" w:rsidRDefault="002E7632" w:rsidP="002E7632">
            <w:pPr>
              <w:widowControl/>
              <w:jc w:val="center"/>
              <w:rPr>
                <w:color w:val="000000"/>
                <w:szCs w:val="24"/>
              </w:rPr>
            </w:pPr>
            <w:r w:rsidRPr="00B459D9">
              <w:rPr>
                <w:color w:val="000000"/>
                <w:szCs w:val="24"/>
              </w:rPr>
              <w:t>23003</w:t>
            </w:r>
          </w:p>
        </w:tc>
        <w:tc>
          <w:tcPr>
            <w:tcW w:w="1083" w:type="dxa"/>
            <w:tcBorders>
              <w:top w:val="nil"/>
              <w:left w:val="nil"/>
              <w:bottom w:val="single" w:sz="4" w:space="0" w:color="000000"/>
              <w:right w:val="single" w:sz="4" w:space="0" w:color="000000"/>
            </w:tcBorders>
            <w:noWrap/>
            <w:hideMark/>
          </w:tcPr>
          <w:p w14:paraId="13FC0939" w14:textId="77777777" w:rsidR="002E7632" w:rsidRPr="00B459D9" w:rsidRDefault="002E7632" w:rsidP="002E7632">
            <w:pPr>
              <w:widowControl/>
              <w:jc w:val="center"/>
              <w:rPr>
                <w:color w:val="000000"/>
                <w:szCs w:val="24"/>
              </w:rPr>
            </w:pPr>
            <w:r w:rsidRPr="00B459D9">
              <w:rPr>
                <w:color w:val="000000"/>
                <w:szCs w:val="24"/>
              </w:rPr>
              <w:t>0.4655</w:t>
            </w:r>
          </w:p>
        </w:tc>
        <w:tc>
          <w:tcPr>
            <w:tcW w:w="981" w:type="dxa"/>
            <w:tcBorders>
              <w:top w:val="nil"/>
              <w:left w:val="nil"/>
              <w:bottom w:val="single" w:sz="4" w:space="0" w:color="000000"/>
              <w:right w:val="single" w:sz="4" w:space="0" w:color="000000"/>
            </w:tcBorders>
            <w:noWrap/>
            <w:hideMark/>
          </w:tcPr>
          <w:p w14:paraId="46FA795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20EE4B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0681019"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133E78F5" w14:textId="77777777" w:rsidR="002E7632" w:rsidRPr="00B459D9" w:rsidRDefault="002E7632" w:rsidP="002E7632">
            <w:pPr>
              <w:widowControl/>
              <w:jc w:val="center"/>
              <w:rPr>
                <w:color w:val="000000"/>
                <w:szCs w:val="24"/>
              </w:rPr>
            </w:pPr>
            <w:r w:rsidRPr="00B459D9">
              <w:rPr>
                <w:color w:val="000000"/>
                <w:szCs w:val="24"/>
              </w:rPr>
              <w:t>15,767</w:t>
            </w:r>
          </w:p>
        </w:tc>
        <w:tc>
          <w:tcPr>
            <w:tcW w:w="1423" w:type="dxa"/>
            <w:tcBorders>
              <w:top w:val="nil"/>
              <w:left w:val="nil"/>
              <w:bottom w:val="single" w:sz="4" w:space="0" w:color="000000"/>
              <w:right w:val="single" w:sz="4" w:space="0" w:color="000000"/>
            </w:tcBorders>
            <w:noWrap/>
            <w:hideMark/>
          </w:tcPr>
          <w:p w14:paraId="5EB31BBB" w14:textId="77777777" w:rsidR="002E7632" w:rsidRPr="00B459D9" w:rsidRDefault="002E7632" w:rsidP="002E7632">
            <w:pPr>
              <w:widowControl/>
              <w:jc w:val="center"/>
              <w:rPr>
                <w:color w:val="000000"/>
                <w:szCs w:val="24"/>
              </w:rPr>
            </w:pPr>
            <w:r w:rsidRPr="00B459D9">
              <w:rPr>
                <w:color w:val="000000"/>
                <w:szCs w:val="24"/>
              </w:rPr>
              <w:t>27,689</w:t>
            </w:r>
          </w:p>
        </w:tc>
      </w:tr>
      <w:tr w:rsidR="002E7632" w:rsidRPr="00B459D9" w14:paraId="4393EC0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4ACB39A"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3072F456" w14:textId="77777777" w:rsidR="002E7632" w:rsidRPr="00B459D9" w:rsidRDefault="002E7632" w:rsidP="002E7632">
            <w:pPr>
              <w:widowControl/>
              <w:jc w:val="center"/>
              <w:rPr>
                <w:color w:val="000000"/>
                <w:szCs w:val="24"/>
              </w:rPr>
            </w:pPr>
            <w:r w:rsidRPr="00B459D9">
              <w:rPr>
                <w:color w:val="000000"/>
                <w:szCs w:val="24"/>
              </w:rPr>
              <w:t>76</w:t>
            </w:r>
          </w:p>
        </w:tc>
        <w:tc>
          <w:tcPr>
            <w:tcW w:w="1060" w:type="dxa"/>
            <w:tcBorders>
              <w:top w:val="nil"/>
              <w:left w:val="nil"/>
              <w:bottom w:val="single" w:sz="4" w:space="0" w:color="000000"/>
              <w:right w:val="single" w:sz="4" w:space="0" w:color="000000"/>
            </w:tcBorders>
            <w:noWrap/>
            <w:hideMark/>
          </w:tcPr>
          <w:p w14:paraId="45145578" w14:textId="77777777" w:rsidR="002E7632" w:rsidRPr="00B459D9" w:rsidRDefault="002E7632" w:rsidP="002E7632">
            <w:pPr>
              <w:widowControl/>
              <w:jc w:val="center"/>
              <w:rPr>
                <w:color w:val="000000"/>
                <w:szCs w:val="24"/>
              </w:rPr>
            </w:pPr>
            <w:r w:rsidRPr="00B459D9">
              <w:rPr>
                <w:color w:val="000000"/>
                <w:szCs w:val="24"/>
              </w:rPr>
              <w:t>23004</w:t>
            </w:r>
          </w:p>
        </w:tc>
        <w:tc>
          <w:tcPr>
            <w:tcW w:w="1083" w:type="dxa"/>
            <w:tcBorders>
              <w:top w:val="nil"/>
              <w:left w:val="nil"/>
              <w:bottom w:val="single" w:sz="4" w:space="0" w:color="000000"/>
              <w:right w:val="single" w:sz="4" w:space="0" w:color="000000"/>
            </w:tcBorders>
            <w:noWrap/>
            <w:hideMark/>
          </w:tcPr>
          <w:p w14:paraId="381FA859" w14:textId="77777777" w:rsidR="002E7632" w:rsidRPr="00B459D9" w:rsidRDefault="002E7632" w:rsidP="002E7632">
            <w:pPr>
              <w:widowControl/>
              <w:jc w:val="center"/>
              <w:rPr>
                <w:color w:val="000000"/>
                <w:szCs w:val="24"/>
              </w:rPr>
            </w:pPr>
            <w:r w:rsidRPr="00B459D9">
              <w:rPr>
                <w:color w:val="000000"/>
                <w:szCs w:val="24"/>
              </w:rPr>
              <w:t>0.4019</w:t>
            </w:r>
          </w:p>
        </w:tc>
        <w:tc>
          <w:tcPr>
            <w:tcW w:w="981" w:type="dxa"/>
            <w:tcBorders>
              <w:top w:val="nil"/>
              <w:left w:val="nil"/>
              <w:bottom w:val="single" w:sz="4" w:space="0" w:color="000000"/>
              <w:right w:val="single" w:sz="4" w:space="0" w:color="000000"/>
            </w:tcBorders>
            <w:noWrap/>
            <w:hideMark/>
          </w:tcPr>
          <w:p w14:paraId="318A2A4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C85F996"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AC49DA6"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43E0BEF3" w14:textId="77777777" w:rsidR="002E7632" w:rsidRPr="00B459D9" w:rsidRDefault="002E7632" w:rsidP="002E7632">
            <w:pPr>
              <w:widowControl/>
              <w:jc w:val="center"/>
              <w:rPr>
                <w:color w:val="000000"/>
                <w:szCs w:val="24"/>
              </w:rPr>
            </w:pPr>
            <w:r w:rsidRPr="00B459D9">
              <w:rPr>
                <w:color w:val="000000"/>
                <w:szCs w:val="24"/>
              </w:rPr>
              <w:t>15,543</w:t>
            </w:r>
          </w:p>
        </w:tc>
        <w:tc>
          <w:tcPr>
            <w:tcW w:w="1423" w:type="dxa"/>
            <w:tcBorders>
              <w:top w:val="nil"/>
              <w:left w:val="nil"/>
              <w:bottom w:val="single" w:sz="4" w:space="0" w:color="000000"/>
              <w:right w:val="single" w:sz="4" w:space="0" w:color="000000"/>
            </w:tcBorders>
            <w:noWrap/>
            <w:hideMark/>
          </w:tcPr>
          <w:p w14:paraId="200A3B5C" w14:textId="77777777" w:rsidR="002E7632" w:rsidRPr="00B459D9" w:rsidRDefault="002E7632" w:rsidP="002E7632">
            <w:pPr>
              <w:widowControl/>
              <w:jc w:val="center"/>
              <w:rPr>
                <w:color w:val="000000"/>
                <w:szCs w:val="24"/>
              </w:rPr>
            </w:pPr>
            <w:r w:rsidRPr="00B459D9">
              <w:rPr>
                <w:color w:val="000000"/>
                <w:szCs w:val="24"/>
              </w:rPr>
              <w:t>25,864</w:t>
            </w:r>
          </w:p>
        </w:tc>
      </w:tr>
      <w:tr w:rsidR="002E7632" w:rsidRPr="00B459D9" w14:paraId="04C0D367"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CD367F8"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7548663D" w14:textId="77777777" w:rsidR="002E7632" w:rsidRPr="00B459D9" w:rsidRDefault="002E7632" w:rsidP="002E7632">
            <w:pPr>
              <w:widowControl/>
              <w:jc w:val="center"/>
              <w:rPr>
                <w:color w:val="000000"/>
                <w:szCs w:val="24"/>
              </w:rPr>
            </w:pPr>
            <w:r w:rsidRPr="00B459D9">
              <w:rPr>
                <w:color w:val="000000"/>
                <w:szCs w:val="24"/>
              </w:rPr>
              <w:t>77</w:t>
            </w:r>
          </w:p>
        </w:tc>
        <w:tc>
          <w:tcPr>
            <w:tcW w:w="1060" w:type="dxa"/>
            <w:tcBorders>
              <w:top w:val="nil"/>
              <w:left w:val="nil"/>
              <w:bottom w:val="single" w:sz="4" w:space="0" w:color="000000"/>
              <w:right w:val="single" w:sz="4" w:space="0" w:color="000000"/>
            </w:tcBorders>
            <w:noWrap/>
            <w:hideMark/>
          </w:tcPr>
          <w:p w14:paraId="7587277F" w14:textId="77777777" w:rsidR="002E7632" w:rsidRPr="00B459D9" w:rsidRDefault="002E7632" w:rsidP="002E7632">
            <w:pPr>
              <w:widowControl/>
              <w:jc w:val="center"/>
              <w:rPr>
                <w:color w:val="000000"/>
                <w:szCs w:val="24"/>
              </w:rPr>
            </w:pPr>
            <w:r w:rsidRPr="00B459D9">
              <w:rPr>
                <w:color w:val="000000"/>
                <w:szCs w:val="24"/>
              </w:rPr>
              <w:t>22601</w:t>
            </w:r>
          </w:p>
        </w:tc>
        <w:tc>
          <w:tcPr>
            <w:tcW w:w="1083" w:type="dxa"/>
            <w:tcBorders>
              <w:top w:val="nil"/>
              <w:left w:val="nil"/>
              <w:bottom w:val="single" w:sz="4" w:space="0" w:color="000000"/>
              <w:right w:val="single" w:sz="4" w:space="0" w:color="000000"/>
            </w:tcBorders>
            <w:noWrap/>
            <w:hideMark/>
          </w:tcPr>
          <w:p w14:paraId="5D031E5C" w14:textId="77777777" w:rsidR="002E7632" w:rsidRPr="00B459D9" w:rsidRDefault="002E7632" w:rsidP="002E7632">
            <w:pPr>
              <w:widowControl/>
              <w:jc w:val="center"/>
              <w:rPr>
                <w:color w:val="000000"/>
                <w:szCs w:val="24"/>
              </w:rPr>
            </w:pPr>
            <w:r w:rsidRPr="00B459D9">
              <w:rPr>
                <w:color w:val="000000"/>
                <w:szCs w:val="24"/>
              </w:rPr>
              <w:t>1.1509</w:t>
            </w:r>
          </w:p>
        </w:tc>
        <w:tc>
          <w:tcPr>
            <w:tcW w:w="981" w:type="dxa"/>
            <w:tcBorders>
              <w:top w:val="nil"/>
              <w:left w:val="nil"/>
              <w:bottom w:val="single" w:sz="4" w:space="0" w:color="000000"/>
              <w:right w:val="single" w:sz="4" w:space="0" w:color="000000"/>
            </w:tcBorders>
            <w:noWrap/>
            <w:hideMark/>
          </w:tcPr>
          <w:p w14:paraId="5BB08690"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E2725A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EDCE56A"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5B59FA9C" w14:textId="77777777" w:rsidR="002E7632" w:rsidRPr="00B459D9" w:rsidRDefault="002E7632" w:rsidP="002E7632">
            <w:pPr>
              <w:widowControl/>
              <w:jc w:val="center"/>
              <w:rPr>
                <w:color w:val="000000"/>
                <w:szCs w:val="24"/>
              </w:rPr>
            </w:pPr>
            <w:r w:rsidRPr="00B459D9">
              <w:rPr>
                <w:color w:val="000000"/>
                <w:szCs w:val="24"/>
              </w:rPr>
              <w:t>17,329</w:t>
            </w:r>
          </w:p>
        </w:tc>
        <w:tc>
          <w:tcPr>
            <w:tcW w:w="1423" w:type="dxa"/>
            <w:tcBorders>
              <w:top w:val="nil"/>
              <w:left w:val="nil"/>
              <w:bottom w:val="single" w:sz="4" w:space="0" w:color="000000"/>
              <w:right w:val="single" w:sz="4" w:space="0" w:color="000000"/>
            </w:tcBorders>
            <w:noWrap/>
            <w:hideMark/>
          </w:tcPr>
          <w:p w14:paraId="25F00A1D" w14:textId="77777777" w:rsidR="002E7632" w:rsidRPr="00B459D9" w:rsidRDefault="002E7632" w:rsidP="002E7632">
            <w:pPr>
              <w:widowControl/>
              <w:jc w:val="center"/>
              <w:rPr>
                <w:color w:val="000000"/>
                <w:szCs w:val="24"/>
              </w:rPr>
            </w:pPr>
            <w:r w:rsidRPr="00B459D9">
              <w:rPr>
                <w:color w:val="000000"/>
                <w:szCs w:val="24"/>
              </w:rPr>
              <w:t>72,672</w:t>
            </w:r>
          </w:p>
        </w:tc>
      </w:tr>
      <w:tr w:rsidR="002E7632" w:rsidRPr="00B459D9" w14:paraId="2F6FAE8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47ADA3A"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2812CBAC" w14:textId="77777777" w:rsidR="002E7632" w:rsidRPr="00B459D9" w:rsidRDefault="002E7632" w:rsidP="002E7632">
            <w:pPr>
              <w:widowControl/>
              <w:jc w:val="center"/>
              <w:rPr>
                <w:color w:val="000000"/>
                <w:szCs w:val="24"/>
              </w:rPr>
            </w:pPr>
            <w:r w:rsidRPr="00B459D9">
              <w:rPr>
                <w:color w:val="000000"/>
                <w:szCs w:val="24"/>
              </w:rPr>
              <w:t>78</w:t>
            </w:r>
          </w:p>
        </w:tc>
        <w:tc>
          <w:tcPr>
            <w:tcW w:w="1060" w:type="dxa"/>
            <w:tcBorders>
              <w:top w:val="nil"/>
              <w:left w:val="nil"/>
              <w:bottom w:val="single" w:sz="4" w:space="0" w:color="000000"/>
              <w:right w:val="single" w:sz="4" w:space="0" w:color="000000"/>
            </w:tcBorders>
            <w:noWrap/>
            <w:hideMark/>
          </w:tcPr>
          <w:p w14:paraId="741C4ED6" w14:textId="77777777" w:rsidR="002E7632" w:rsidRPr="00B459D9" w:rsidRDefault="002E7632" w:rsidP="002E7632">
            <w:pPr>
              <w:widowControl/>
              <w:jc w:val="center"/>
              <w:rPr>
                <w:color w:val="000000"/>
                <w:szCs w:val="24"/>
              </w:rPr>
            </w:pPr>
            <w:r w:rsidRPr="00B459D9">
              <w:rPr>
                <w:color w:val="000000"/>
                <w:szCs w:val="24"/>
              </w:rPr>
              <w:t>22602</w:t>
            </w:r>
          </w:p>
        </w:tc>
        <w:tc>
          <w:tcPr>
            <w:tcW w:w="1083" w:type="dxa"/>
            <w:tcBorders>
              <w:top w:val="nil"/>
              <w:left w:val="nil"/>
              <w:bottom w:val="single" w:sz="4" w:space="0" w:color="000000"/>
              <w:right w:val="single" w:sz="4" w:space="0" w:color="000000"/>
            </w:tcBorders>
            <w:noWrap/>
            <w:hideMark/>
          </w:tcPr>
          <w:p w14:paraId="7D096146" w14:textId="77777777" w:rsidR="002E7632" w:rsidRPr="00B459D9" w:rsidRDefault="002E7632" w:rsidP="002E7632">
            <w:pPr>
              <w:widowControl/>
              <w:jc w:val="center"/>
              <w:rPr>
                <w:color w:val="000000"/>
                <w:szCs w:val="24"/>
              </w:rPr>
            </w:pPr>
            <w:r w:rsidRPr="00B459D9">
              <w:rPr>
                <w:color w:val="000000"/>
                <w:szCs w:val="24"/>
              </w:rPr>
              <w:t>1.0113</w:t>
            </w:r>
          </w:p>
        </w:tc>
        <w:tc>
          <w:tcPr>
            <w:tcW w:w="981" w:type="dxa"/>
            <w:tcBorders>
              <w:top w:val="nil"/>
              <w:left w:val="nil"/>
              <w:bottom w:val="single" w:sz="4" w:space="0" w:color="000000"/>
              <w:right w:val="single" w:sz="4" w:space="0" w:color="000000"/>
            </w:tcBorders>
            <w:noWrap/>
            <w:hideMark/>
          </w:tcPr>
          <w:p w14:paraId="6BE5AC3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50DC36D"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C0F2502"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4C0B9398" w14:textId="77777777" w:rsidR="002E7632" w:rsidRPr="00B459D9" w:rsidRDefault="002E7632" w:rsidP="002E7632">
            <w:pPr>
              <w:widowControl/>
              <w:jc w:val="center"/>
              <w:rPr>
                <w:color w:val="000000"/>
                <w:szCs w:val="24"/>
              </w:rPr>
            </w:pPr>
            <w:r w:rsidRPr="00B459D9">
              <w:rPr>
                <w:color w:val="000000"/>
                <w:szCs w:val="24"/>
              </w:rPr>
              <w:t>19,842</w:t>
            </w:r>
          </w:p>
        </w:tc>
        <w:tc>
          <w:tcPr>
            <w:tcW w:w="1423" w:type="dxa"/>
            <w:tcBorders>
              <w:top w:val="nil"/>
              <w:left w:val="nil"/>
              <w:bottom w:val="single" w:sz="4" w:space="0" w:color="000000"/>
              <w:right w:val="single" w:sz="4" w:space="0" w:color="000000"/>
            </w:tcBorders>
            <w:noWrap/>
            <w:hideMark/>
          </w:tcPr>
          <w:p w14:paraId="732A0E33" w14:textId="77777777" w:rsidR="002E7632" w:rsidRPr="00B459D9" w:rsidRDefault="002E7632" w:rsidP="002E7632">
            <w:pPr>
              <w:widowControl/>
              <w:jc w:val="center"/>
              <w:rPr>
                <w:color w:val="000000"/>
                <w:szCs w:val="24"/>
              </w:rPr>
            </w:pPr>
            <w:r w:rsidRPr="00B459D9">
              <w:rPr>
                <w:color w:val="000000"/>
                <w:szCs w:val="24"/>
              </w:rPr>
              <w:t>62,704</w:t>
            </w:r>
          </w:p>
        </w:tc>
      </w:tr>
      <w:tr w:rsidR="002E7632" w:rsidRPr="00B459D9" w14:paraId="760CB688"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A86DEAF"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5319CC85" w14:textId="77777777" w:rsidR="002E7632" w:rsidRPr="00B459D9" w:rsidRDefault="002E7632" w:rsidP="002E7632">
            <w:pPr>
              <w:widowControl/>
              <w:jc w:val="center"/>
              <w:rPr>
                <w:color w:val="000000"/>
                <w:szCs w:val="24"/>
              </w:rPr>
            </w:pPr>
            <w:r w:rsidRPr="00B459D9">
              <w:rPr>
                <w:color w:val="000000"/>
                <w:szCs w:val="24"/>
              </w:rPr>
              <w:t>79</w:t>
            </w:r>
          </w:p>
        </w:tc>
        <w:tc>
          <w:tcPr>
            <w:tcW w:w="1060" w:type="dxa"/>
            <w:tcBorders>
              <w:top w:val="nil"/>
              <w:left w:val="nil"/>
              <w:bottom w:val="single" w:sz="4" w:space="0" w:color="000000"/>
              <w:right w:val="single" w:sz="4" w:space="0" w:color="000000"/>
            </w:tcBorders>
            <w:noWrap/>
            <w:hideMark/>
          </w:tcPr>
          <w:p w14:paraId="1FC7E834" w14:textId="77777777" w:rsidR="002E7632" w:rsidRPr="00B459D9" w:rsidRDefault="002E7632" w:rsidP="002E7632">
            <w:pPr>
              <w:widowControl/>
              <w:jc w:val="center"/>
              <w:rPr>
                <w:color w:val="000000"/>
                <w:szCs w:val="24"/>
              </w:rPr>
            </w:pPr>
            <w:r w:rsidRPr="00B459D9">
              <w:rPr>
                <w:color w:val="000000"/>
                <w:szCs w:val="24"/>
              </w:rPr>
              <w:t>22701</w:t>
            </w:r>
          </w:p>
        </w:tc>
        <w:tc>
          <w:tcPr>
            <w:tcW w:w="1083" w:type="dxa"/>
            <w:tcBorders>
              <w:top w:val="nil"/>
              <w:left w:val="nil"/>
              <w:bottom w:val="single" w:sz="4" w:space="0" w:color="000000"/>
              <w:right w:val="single" w:sz="4" w:space="0" w:color="000000"/>
            </w:tcBorders>
            <w:noWrap/>
            <w:hideMark/>
          </w:tcPr>
          <w:p w14:paraId="5323DD38" w14:textId="77777777" w:rsidR="002E7632" w:rsidRPr="00B459D9" w:rsidRDefault="002E7632" w:rsidP="002E7632">
            <w:pPr>
              <w:widowControl/>
              <w:jc w:val="center"/>
              <w:rPr>
                <w:color w:val="000000"/>
                <w:szCs w:val="24"/>
              </w:rPr>
            </w:pPr>
            <w:r w:rsidRPr="00B459D9">
              <w:rPr>
                <w:color w:val="000000"/>
                <w:szCs w:val="24"/>
              </w:rPr>
              <w:t>0.5617</w:t>
            </w:r>
          </w:p>
        </w:tc>
        <w:tc>
          <w:tcPr>
            <w:tcW w:w="981" w:type="dxa"/>
            <w:tcBorders>
              <w:top w:val="nil"/>
              <w:left w:val="nil"/>
              <w:bottom w:val="single" w:sz="4" w:space="0" w:color="000000"/>
              <w:right w:val="single" w:sz="4" w:space="0" w:color="000000"/>
            </w:tcBorders>
            <w:noWrap/>
            <w:hideMark/>
          </w:tcPr>
          <w:p w14:paraId="21EA8E61"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E64DB55"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E3F1948"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15B9AAFD" w14:textId="77777777" w:rsidR="002E7632" w:rsidRPr="00B459D9" w:rsidRDefault="002E7632" w:rsidP="002E7632">
            <w:pPr>
              <w:widowControl/>
              <w:jc w:val="center"/>
              <w:rPr>
                <w:color w:val="000000"/>
                <w:szCs w:val="24"/>
              </w:rPr>
            </w:pPr>
            <w:r w:rsidRPr="00B459D9">
              <w:rPr>
                <w:color w:val="000000"/>
                <w:szCs w:val="24"/>
              </w:rPr>
              <w:t>12,679</w:t>
            </w:r>
          </w:p>
        </w:tc>
        <w:tc>
          <w:tcPr>
            <w:tcW w:w="1423" w:type="dxa"/>
            <w:tcBorders>
              <w:top w:val="nil"/>
              <w:left w:val="nil"/>
              <w:bottom w:val="single" w:sz="4" w:space="0" w:color="000000"/>
              <w:right w:val="single" w:sz="4" w:space="0" w:color="000000"/>
            </w:tcBorders>
            <w:noWrap/>
            <w:hideMark/>
          </w:tcPr>
          <w:p w14:paraId="0EE1587F" w14:textId="77777777" w:rsidR="002E7632" w:rsidRPr="00B459D9" w:rsidRDefault="002E7632" w:rsidP="002E7632">
            <w:pPr>
              <w:widowControl/>
              <w:jc w:val="center"/>
              <w:rPr>
                <w:color w:val="000000"/>
                <w:szCs w:val="24"/>
              </w:rPr>
            </w:pPr>
            <w:r w:rsidRPr="00B459D9">
              <w:rPr>
                <w:color w:val="000000"/>
                <w:szCs w:val="24"/>
              </w:rPr>
              <w:t>37,340</w:t>
            </w:r>
          </w:p>
        </w:tc>
      </w:tr>
      <w:tr w:rsidR="002E7632" w:rsidRPr="00B459D9" w14:paraId="16BD559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0C37AA9"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46459DF4" w14:textId="77777777" w:rsidR="002E7632" w:rsidRPr="00B459D9" w:rsidRDefault="002E7632" w:rsidP="002E7632">
            <w:pPr>
              <w:widowControl/>
              <w:jc w:val="center"/>
              <w:rPr>
                <w:color w:val="000000"/>
                <w:szCs w:val="24"/>
              </w:rPr>
            </w:pPr>
            <w:r w:rsidRPr="00B459D9">
              <w:rPr>
                <w:color w:val="000000"/>
                <w:szCs w:val="24"/>
              </w:rPr>
              <w:t>80</w:t>
            </w:r>
          </w:p>
        </w:tc>
        <w:tc>
          <w:tcPr>
            <w:tcW w:w="1060" w:type="dxa"/>
            <w:tcBorders>
              <w:top w:val="nil"/>
              <w:left w:val="nil"/>
              <w:bottom w:val="single" w:sz="4" w:space="0" w:color="000000"/>
              <w:right w:val="single" w:sz="4" w:space="0" w:color="000000"/>
            </w:tcBorders>
            <w:noWrap/>
            <w:hideMark/>
          </w:tcPr>
          <w:p w14:paraId="77C97D71" w14:textId="77777777" w:rsidR="002E7632" w:rsidRPr="00B459D9" w:rsidRDefault="002E7632" w:rsidP="002E7632">
            <w:pPr>
              <w:widowControl/>
              <w:jc w:val="center"/>
              <w:rPr>
                <w:color w:val="000000"/>
                <w:szCs w:val="24"/>
              </w:rPr>
            </w:pPr>
            <w:r w:rsidRPr="00B459D9">
              <w:rPr>
                <w:color w:val="000000"/>
                <w:szCs w:val="24"/>
              </w:rPr>
              <w:t>22702</w:t>
            </w:r>
          </w:p>
        </w:tc>
        <w:tc>
          <w:tcPr>
            <w:tcW w:w="1083" w:type="dxa"/>
            <w:tcBorders>
              <w:top w:val="nil"/>
              <w:left w:val="nil"/>
              <w:bottom w:val="single" w:sz="4" w:space="0" w:color="000000"/>
              <w:right w:val="single" w:sz="4" w:space="0" w:color="000000"/>
            </w:tcBorders>
            <w:noWrap/>
            <w:hideMark/>
          </w:tcPr>
          <w:p w14:paraId="07DE5629" w14:textId="77777777" w:rsidR="002E7632" w:rsidRPr="00B459D9" w:rsidRDefault="002E7632" w:rsidP="002E7632">
            <w:pPr>
              <w:widowControl/>
              <w:jc w:val="center"/>
              <w:rPr>
                <w:color w:val="000000"/>
                <w:szCs w:val="24"/>
              </w:rPr>
            </w:pPr>
            <w:r w:rsidRPr="00B459D9">
              <w:rPr>
                <w:color w:val="000000"/>
                <w:szCs w:val="24"/>
              </w:rPr>
              <w:t>0.6792</w:t>
            </w:r>
          </w:p>
        </w:tc>
        <w:tc>
          <w:tcPr>
            <w:tcW w:w="981" w:type="dxa"/>
            <w:tcBorders>
              <w:top w:val="nil"/>
              <w:left w:val="nil"/>
              <w:bottom w:val="single" w:sz="4" w:space="0" w:color="000000"/>
              <w:right w:val="single" w:sz="4" w:space="0" w:color="000000"/>
            </w:tcBorders>
            <w:noWrap/>
            <w:hideMark/>
          </w:tcPr>
          <w:p w14:paraId="779C0AFA"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85E1FD8"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DF8613C"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0CB70461" w14:textId="77777777" w:rsidR="002E7632" w:rsidRPr="00B459D9" w:rsidRDefault="002E7632" w:rsidP="002E7632">
            <w:pPr>
              <w:widowControl/>
              <w:jc w:val="center"/>
              <w:rPr>
                <w:color w:val="000000"/>
                <w:szCs w:val="24"/>
              </w:rPr>
            </w:pPr>
            <w:r w:rsidRPr="00B459D9">
              <w:rPr>
                <w:color w:val="000000"/>
                <w:szCs w:val="24"/>
              </w:rPr>
              <w:t>12,068</w:t>
            </w:r>
          </w:p>
        </w:tc>
        <w:tc>
          <w:tcPr>
            <w:tcW w:w="1423" w:type="dxa"/>
            <w:tcBorders>
              <w:top w:val="nil"/>
              <w:left w:val="nil"/>
              <w:bottom w:val="single" w:sz="4" w:space="0" w:color="000000"/>
              <w:right w:val="single" w:sz="4" w:space="0" w:color="000000"/>
            </w:tcBorders>
            <w:noWrap/>
            <w:hideMark/>
          </w:tcPr>
          <w:p w14:paraId="642FBEF3" w14:textId="77777777" w:rsidR="002E7632" w:rsidRPr="00B459D9" w:rsidRDefault="002E7632" w:rsidP="002E7632">
            <w:pPr>
              <w:widowControl/>
              <w:jc w:val="center"/>
              <w:rPr>
                <w:color w:val="000000"/>
                <w:szCs w:val="24"/>
              </w:rPr>
            </w:pPr>
            <w:r w:rsidRPr="00B459D9">
              <w:rPr>
                <w:color w:val="000000"/>
                <w:szCs w:val="24"/>
              </w:rPr>
              <w:t>45,910</w:t>
            </w:r>
          </w:p>
        </w:tc>
      </w:tr>
      <w:tr w:rsidR="002E7632" w:rsidRPr="00B459D9" w14:paraId="5BE18E4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888FEC8"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3AA32DB3" w14:textId="77777777" w:rsidR="002E7632" w:rsidRPr="00B459D9" w:rsidRDefault="002E7632" w:rsidP="002E7632">
            <w:pPr>
              <w:widowControl/>
              <w:jc w:val="center"/>
              <w:rPr>
                <w:color w:val="000000"/>
                <w:szCs w:val="24"/>
              </w:rPr>
            </w:pPr>
            <w:r w:rsidRPr="00B459D9">
              <w:rPr>
                <w:color w:val="000000"/>
                <w:szCs w:val="24"/>
              </w:rPr>
              <w:t>81</w:t>
            </w:r>
          </w:p>
        </w:tc>
        <w:tc>
          <w:tcPr>
            <w:tcW w:w="1060" w:type="dxa"/>
            <w:tcBorders>
              <w:top w:val="nil"/>
              <w:left w:val="nil"/>
              <w:bottom w:val="single" w:sz="4" w:space="0" w:color="000000"/>
              <w:right w:val="single" w:sz="4" w:space="0" w:color="000000"/>
            </w:tcBorders>
            <w:noWrap/>
            <w:hideMark/>
          </w:tcPr>
          <w:p w14:paraId="211D0D5D" w14:textId="77777777" w:rsidR="002E7632" w:rsidRPr="00B459D9" w:rsidRDefault="002E7632" w:rsidP="002E7632">
            <w:pPr>
              <w:widowControl/>
              <w:jc w:val="center"/>
              <w:rPr>
                <w:color w:val="000000"/>
                <w:szCs w:val="24"/>
              </w:rPr>
            </w:pPr>
            <w:r w:rsidRPr="00B459D9">
              <w:rPr>
                <w:color w:val="000000"/>
                <w:szCs w:val="24"/>
              </w:rPr>
              <w:t>22501</w:t>
            </w:r>
          </w:p>
        </w:tc>
        <w:tc>
          <w:tcPr>
            <w:tcW w:w="1083" w:type="dxa"/>
            <w:tcBorders>
              <w:top w:val="nil"/>
              <w:left w:val="nil"/>
              <w:bottom w:val="single" w:sz="4" w:space="0" w:color="000000"/>
              <w:right w:val="single" w:sz="4" w:space="0" w:color="000000"/>
            </w:tcBorders>
            <w:noWrap/>
            <w:hideMark/>
          </w:tcPr>
          <w:p w14:paraId="72965A63" w14:textId="77777777" w:rsidR="002E7632" w:rsidRPr="00B459D9" w:rsidRDefault="002E7632" w:rsidP="002E7632">
            <w:pPr>
              <w:widowControl/>
              <w:jc w:val="center"/>
              <w:rPr>
                <w:color w:val="000000"/>
                <w:szCs w:val="24"/>
              </w:rPr>
            </w:pPr>
            <w:r w:rsidRPr="00B459D9">
              <w:rPr>
                <w:color w:val="000000"/>
                <w:szCs w:val="24"/>
              </w:rPr>
              <w:t>1.0110</w:t>
            </w:r>
          </w:p>
        </w:tc>
        <w:tc>
          <w:tcPr>
            <w:tcW w:w="981" w:type="dxa"/>
            <w:tcBorders>
              <w:top w:val="nil"/>
              <w:left w:val="nil"/>
              <w:bottom w:val="single" w:sz="4" w:space="0" w:color="000000"/>
              <w:right w:val="single" w:sz="4" w:space="0" w:color="000000"/>
            </w:tcBorders>
            <w:noWrap/>
            <w:hideMark/>
          </w:tcPr>
          <w:p w14:paraId="0D166B40"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01D1D4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7F96BB5"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66A5F810" w14:textId="77777777" w:rsidR="002E7632" w:rsidRPr="00B459D9" w:rsidRDefault="002E7632" w:rsidP="002E7632">
            <w:pPr>
              <w:widowControl/>
              <w:jc w:val="center"/>
              <w:rPr>
                <w:color w:val="000000"/>
                <w:szCs w:val="24"/>
              </w:rPr>
            </w:pPr>
            <w:r w:rsidRPr="00B459D9">
              <w:rPr>
                <w:color w:val="000000"/>
                <w:szCs w:val="24"/>
              </w:rPr>
              <w:t>13,591</w:t>
            </w:r>
          </w:p>
        </w:tc>
        <w:tc>
          <w:tcPr>
            <w:tcW w:w="1423" w:type="dxa"/>
            <w:tcBorders>
              <w:top w:val="nil"/>
              <w:left w:val="nil"/>
              <w:bottom w:val="single" w:sz="4" w:space="0" w:color="000000"/>
              <w:right w:val="single" w:sz="4" w:space="0" w:color="000000"/>
            </w:tcBorders>
            <w:noWrap/>
            <w:hideMark/>
          </w:tcPr>
          <w:p w14:paraId="082A5A94" w14:textId="77777777" w:rsidR="002E7632" w:rsidRPr="00B459D9" w:rsidRDefault="002E7632" w:rsidP="002E7632">
            <w:pPr>
              <w:widowControl/>
              <w:jc w:val="center"/>
              <w:rPr>
                <w:color w:val="000000"/>
                <w:szCs w:val="24"/>
              </w:rPr>
            </w:pPr>
            <w:r w:rsidRPr="00B459D9">
              <w:rPr>
                <w:color w:val="000000"/>
                <w:szCs w:val="24"/>
              </w:rPr>
              <w:t>64,554</w:t>
            </w:r>
          </w:p>
        </w:tc>
      </w:tr>
      <w:tr w:rsidR="002E7632" w:rsidRPr="00B459D9" w14:paraId="198F43C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71CCBBA"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26C0A1C6" w14:textId="77777777" w:rsidR="002E7632" w:rsidRPr="00B459D9" w:rsidRDefault="002E7632" w:rsidP="002E7632">
            <w:pPr>
              <w:widowControl/>
              <w:jc w:val="center"/>
              <w:rPr>
                <w:color w:val="000000"/>
                <w:szCs w:val="24"/>
              </w:rPr>
            </w:pPr>
            <w:r w:rsidRPr="00B459D9">
              <w:rPr>
                <w:color w:val="000000"/>
                <w:szCs w:val="24"/>
              </w:rPr>
              <w:t>82</w:t>
            </w:r>
          </w:p>
        </w:tc>
        <w:tc>
          <w:tcPr>
            <w:tcW w:w="1060" w:type="dxa"/>
            <w:tcBorders>
              <w:top w:val="nil"/>
              <w:left w:val="nil"/>
              <w:bottom w:val="single" w:sz="4" w:space="0" w:color="000000"/>
              <w:right w:val="single" w:sz="4" w:space="0" w:color="000000"/>
            </w:tcBorders>
            <w:noWrap/>
            <w:hideMark/>
          </w:tcPr>
          <w:p w14:paraId="470ADE81" w14:textId="77777777" w:rsidR="002E7632" w:rsidRPr="00B459D9" w:rsidRDefault="002E7632" w:rsidP="002E7632">
            <w:pPr>
              <w:widowControl/>
              <w:jc w:val="center"/>
              <w:rPr>
                <w:color w:val="000000"/>
                <w:szCs w:val="24"/>
              </w:rPr>
            </w:pPr>
            <w:r w:rsidRPr="00B459D9">
              <w:rPr>
                <w:color w:val="000000"/>
                <w:szCs w:val="24"/>
              </w:rPr>
              <w:t>22502</w:t>
            </w:r>
          </w:p>
        </w:tc>
        <w:tc>
          <w:tcPr>
            <w:tcW w:w="1083" w:type="dxa"/>
            <w:tcBorders>
              <w:top w:val="nil"/>
              <w:left w:val="nil"/>
              <w:bottom w:val="single" w:sz="4" w:space="0" w:color="000000"/>
              <w:right w:val="single" w:sz="4" w:space="0" w:color="000000"/>
            </w:tcBorders>
            <w:noWrap/>
            <w:hideMark/>
          </w:tcPr>
          <w:p w14:paraId="0706CFD6" w14:textId="77777777" w:rsidR="002E7632" w:rsidRPr="00B459D9" w:rsidRDefault="002E7632" w:rsidP="002E7632">
            <w:pPr>
              <w:widowControl/>
              <w:jc w:val="center"/>
              <w:rPr>
                <w:color w:val="000000"/>
                <w:szCs w:val="24"/>
              </w:rPr>
            </w:pPr>
            <w:r w:rsidRPr="00B459D9">
              <w:rPr>
                <w:color w:val="000000"/>
                <w:szCs w:val="24"/>
              </w:rPr>
              <w:t>0.6969</w:t>
            </w:r>
          </w:p>
        </w:tc>
        <w:tc>
          <w:tcPr>
            <w:tcW w:w="981" w:type="dxa"/>
            <w:tcBorders>
              <w:top w:val="nil"/>
              <w:left w:val="nil"/>
              <w:bottom w:val="single" w:sz="4" w:space="0" w:color="000000"/>
              <w:right w:val="single" w:sz="4" w:space="0" w:color="000000"/>
            </w:tcBorders>
            <w:noWrap/>
            <w:hideMark/>
          </w:tcPr>
          <w:p w14:paraId="2B5FF778"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BA58F50"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977A5F0"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3E25B2AB" w14:textId="77777777" w:rsidR="002E7632" w:rsidRPr="00B459D9" w:rsidRDefault="002E7632" w:rsidP="002E7632">
            <w:pPr>
              <w:widowControl/>
              <w:jc w:val="center"/>
              <w:rPr>
                <w:color w:val="000000"/>
                <w:szCs w:val="24"/>
              </w:rPr>
            </w:pPr>
            <w:r w:rsidRPr="00B459D9">
              <w:rPr>
                <w:color w:val="000000"/>
                <w:szCs w:val="24"/>
              </w:rPr>
              <w:t>15,640</w:t>
            </w:r>
          </w:p>
        </w:tc>
        <w:tc>
          <w:tcPr>
            <w:tcW w:w="1423" w:type="dxa"/>
            <w:tcBorders>
              <w:top w:val="nil"/>
              <w:left w:val="nil"/>
              <w:bottom w:val="single" w:sz="4" w:space="0" w:color="000000"/>
              <w:right w:val="single" w:sz="4" w:space="0" w:color="000000"/>
            </w:tcBorders>
            <w:noWrap/>
            <w:hideMark/>
          </w:tcPr>
          <w:p w14:paraId="474412BA" w14:textId="77777777" w:rsidR="002E7632" w:rsidRPr="00B459D9" w:rsidRDefault="002E7632" w:rsidP="002E7632">
            <w:pPr>
              <w:widowControl/>
              <w:jc w:val="center"/>
              <w:rPr>
                <w:color w:val="000000"/>
                <w:szCs w:val="24"/>
              </w:rPr>
            </w:pPr>
            <w:r w:rsidRPr="00B459D9">
              <w:rPr>
                <w:color w:val="000000"/>
                <w:szCs w:val="24"/>
              </w:rPr>
              <w:t>48,121</w:t>
            </w:r>
          </w:p>
        </w:tc>
      </w:tr>
      <w:tr w:rsidR="002E7632" w:rsidRPr="00B459D9" w14:paraId="2EBB58F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828442C"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2BCC10C5" w14:textId="77777777" w:rsidR="002E7632" w:rsidRPr="00B459D9" w:rsidRDefault="002E7632" w:rsidP="002E7632">
            <w:pPr>
              <w:widowControl/>
              <w:jc w:val="center"/>
              <w:rPr>
                <w:color w:val="000000"/>
                <w:szCs w:val="24"/>
              </w:rPr>
            </w:pPr>
            <w:r w:rsidRPr="00B459D9">
              <w:rPr>
                <w:color w:val="000000"/>
                <w:szCs w:val="24"/>
              </w:rPr>
              <w:t>83</w:t>
            </w:r>
          </w:p>
        </w:tc>
        <w:tc>
          <w:tcPr>
            <w:tcW w:w="1060" w:type="dxa"/>
            <w:tcBorders>
              <w:top w:val="nil"/>
              <w:left w:val="nil"/>
              <w:bottom w:val="single" w:sz="4" w:space="0" w:color="000000"/>
              <w:right w:val="single" w:sz="4" w:space="0" w:color="000000"/>
            </w:tcBorders>
            <w:noWrap/>
            <w:hideMark/>
          </w:tcPr>
          <w:p w14:paraId="4EAC25AA" w14:textId="77777777" w:rsidR="002E7632" w:rsidRPr="00B459D9" w:rsidRDefault="002E7632" w:rsidP="002E7632">
            <w:pPr>
              <w:widowControl/>
              <w:jc w:val="center"/>
              <w:rPr>
                <w:color w:val="000000"/>
                <w:szCs w:val="24"/>
              </w:rPr>
            </w:pPr>
            <w:r w:rsidRPr="00B459D9">
              <w:rPr>
                <w:color w:val="000000"/>
                <w:szCs w:val="24"/>
              </w:rPr>
              <w:t>22503</w:t>
            </w:r>
          </w:p>
        </w:tc>
        <w:tc>
          <w:tcPr>
            <w:tcW w:w="1083" w:type="dxa"/>
            <w:tcBorders>
              <w:top w:val="nil"/>
              <w:left w:val="nil"/>
              <w:bottom w:val="single" w:sz="4" w:space="0" w:color="000000"/>
              <w:right w:val="single" w:sz="4" w:space="0" w:color="000000"/>
            </w:tcBorders>
            <w:noWrap/>
            <w:hideMark/>
          </w:tcPr>
          <w:p w14:paraId="3D2DCB44" w14:textId="77777777" w:rsidR="002E7632" w:rsidRPr="00B459D9" w:rsidRDefault="002E7632" w:rsidP="002E7632">
            <w:pPr>
              <w:widowControl/>
              <w:jc w:val="center"/>
              <w:rPr>
                <w:color w:val="000000"/>
                <w:szCs w:val="24"/>
              </w:rPr>
            </w:pPr>
            <w:r w:rsidRPr="00B459D9">
              <w:rPr>
                <w:color w:val="000000"/>
                <w:szCs w:val="24"/>
              </w:rPr>
              <w:t>0.9483</w:t>
            </w:r>
          </w:p>
        </w:tc>
        <w:tc>
          <w:tcPr>
            <w:tcW w:w="981" w:type="dxa"/>
            <w:tcBorders>
              <w:top w:val="nil"/>
              <w:left w:val="nil"/>
              <w:bottom w:val="single" w:sz="4" w:space="0" w:color="000000"/>
              <w:right w:val="single" w:sz="4" w:space="0" w:color="000000"/>
            </w:tcBorders>
            <w:noWrap/>
            <w:hideMark/>
          </w:tcPr>
          <w:p w14:paraId="20DBC7B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A8AAE46"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54C7CA3"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02563E74" w14:textId="77777777" w:rsidR="002E7632" w:rsidRPr="00B459D9" w:rsidRDefault="002E7632" w:rsidP="002E7632">
            <w:pPr>
              <w:widowControl/>
              <w:jc w:val="center"/>
              <w:rPr>
                <w:color w:val="000000"/>
                <w:szCs w:val="24"/>
              </w:rPr>
            </w:pPr>
            <w:r w:rsidRPr="00B459D9">
              <w:rPr>
                <w:color w:val="000000"/>
                <w:szCs w:val="24"/>
              </w:rPr>
              <w:t>18,407</w:t>
            </w:r>
          </w:p>
        </w:tc>
        <w:tc>
          <w:tcPr>
            <w:tcW w:w="1423" w:type="dxa"/>
            <w:tcBorders>
              <w:top w:val="nil"/>
              <w:left w:val="nil"/>
              <w:bottom w:val="single" w:sz="4" w:space="0" w:color="000000"/>
              <w:right w:val="single" w:sz="4" w:space="0" w:color="000000"/>
            </w:tcBorders>
            <w:noWrap/>
            <w:hideMark/>
          </w:tcPr>
          <w:p w14:paraId="41A69553" w14:textId="77777777" w:rsidR="002E7632" w:rsidRPr="00B459D9" w:rsidRDefault="002E7632" w:rsidP="002E7632">
            <w:pPr>
              <w:widowControl/>
              <w:jc w:val="center"/>
              <w:rPr>
                <w:color w:val="000000"/>
                <w:szCs w:val="24"/>
              </w:rPr>
            </w:pPr>
            <w:r w:rsidRPr="00B459D9">
              <w:rPr>
                <w:color w:val="000000"/>
                <w:szCs w:val="24"/>
              </w:rPr>
              <w:t>65,684</w:t>
            </w:r>
          </w:p>
        </w:tc>
      </w:tr>
      <w:tr w:rsidR="002E7632" w:rsidRPr="00B459D9" w14:paraId="7CAD866A"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44FBA1D"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61A3DCF3" w14:textId="77777777" w:rsidR="002E7632" w:rsidRPr="00B459D9" w:rsidRDefault="002E7632" w:rsidP="002E7632">
            <w:pPr>
              <w:widowControl/>
              <w:jc w:val="center"/>
              <w:rPr>
                <w:color w:val="000000"/>
                <w:szCs w:val="24"/>
              </w:rPr>
            </w:pPr>
            <w:r w:rsidRPr="00B459D9">
              <w:rPr>
                <w:color w:val="000000"/>
                <w:szCs w:val="24"/>
              </w:rPr>
              <w:t>84</w:t>
            </w:r>
          </w:p>
        </w:tc>
        <w:tc>
          <w:tcPr>
            <w:tcW w:w="1060" w:type="dxa"/>
            <w:tcBorders>
              <w:top w:val="nil"/>
              <w:left w:val="nil"/>
              <w:bottom w:val="single" w:sz="4" w:space="0" w:color="000000"/>
              <w:right w:val="single" w:sz="4" w:space="0" w:color="000000"/>
            </w:tcBorders>
            <w:noWrap/>
            <w:hideMark/>
          </w:tcPr>
          <w:p w14:paraId="66603E20" w14:textId="77777777" w:rsidR="002E7632" w:rsidRPr="00B459D9" w:rsidRDefault="002E7632" w:rsidP="002E7632">
            <w:pPr>
              <w:widowControl/>
              <w:jc w:val="center"/>
              <w:rPr>
                <w:color w:val="000000"/>
                <w:szCs w:val="24"/>
              </w:rPr>
            </w:pPr>
            <w:r w:rsidRPr="00B459D9">
              <w:rPr>
                <w:color w:val="000000"/>
                <w:szCs w:val="24"/>
              </w:rPr>
              <w:t>22504</w:t>
            </w:r>
          </w:p>
        </w:tc>
        <w:tc>
          <w:tcPr>
            <w:tcW w:w="1083" w:type="dxa"/>
            <w:tcBorders>
              <w:top w:val="nil"/>
              <w:left w:val="nil"/>
              <w:bottom w:val="single" w:sz="4" w:space="0" w:color="000000"/>
              <w:right w:val="single" w:sz="4" w:space="0" w:color="000000"/>
            </w:tcBorders>
            <w:noWrap/>
            <w:hideMark/>
          </w:tcPr>
          <w:p w14:paraId="153C4864" w14:textId="77777777" w:rsidR="002E7632" w:rsidRPr="00B459D9" w:rsidRDefault="002E7632" w:rsidP="002E7632">
            <w:pPr>
              <w:widowControl/>
              <w:jc w:val="center"/>
              <w:rPr>
                <w:color w:val="000000"/>
                <w:szCs w:val="24"/>
              </w:rPr>
            </w:pPr>
            <w:r w:rsidRPr="00B459D9">
              <w:rPr>
                <w:color w:val="000000"/>
                <w:szCs w:val="24"/>
              </w:rPr>
              <w:t>0.7203</w:t>
            </w:r>
          </w:p>
        </w:tc>
        <w:tc>
          <w:tcPr>
            <w:tcW w:w="981" w:type="dxa"/>
            <w:tcBorders>
              <w:top w:val="nil"/>
              <w:left w:val="nil"/>
              <w:bottom w:val="single" w:sz="4" w:space="0" w:color="000000"/>
              <w:right w:val="single" w:sz="4" w:space="0" w:color="000000"/>
            </w:tcBorders>
            <w:noWrap/>
            <w:hideMark/>
          </w:tcPr>
          <w:p w14:paraId="44B1D3FC"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51E321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274FB32"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7CD5686E" w14:textId="77777777" w:rsidR="002E7632" w:rsidRPr="00B459D9" w:rsidRDefault="002E7632" w:rsidP="002E7632">
            <w:pPr>
              <w:widowControl/>
              <w:jc w:val="center"/>
              <w:rPr>
                <w:color w:val="000000"/>
                <w:szCs w:val="24"/>
              </w:rPr>
            </w:pPr>
            <w:r w:rsidRPr="00B459D9">
              <w:rPr>
                <w:color w:val="000000"/>
                <w:szCs w:val="24"/>
              </w:rPr>
              <w:t>16,132</w:t>
            </w:r>
          </w:p>
        </w:tc>
        <w:tc>
          <w:tcPr>
            <w:tcW w:w="1423" w:type="dxa"/>
            <w:tcBorders>
              <w:top w:val="nil"/>
              <w:left w:val="nil"/>
              <w:bottom w:val="single" w:sz="4" w:space="0" w:color="000000"/>
              <w:right w:val="single" w:sz="4" w:space="0" w:color="000000"/>
            </w:tcBorders>
            <w:noWrap/>
            <w:hideMark/>
          </w:tcPr>
          <w:p w14:paraId="221437CD" w14:textId="77777777" w:rsidR="002E7632" w:rsidRPr="00B459D9" w:rsidRDefault="002E7632" w:rsidP="002E7632">
            <w:pPr>
              <w:widowControl/>
              <w:jc w:val="center"/>
              <w:rPr>
                <w:color w:val="000000"/>
                <w:szCs w:val="24"/>
              </w:rPr>
            </w:pPr>
            <w:r w:rsidRPr="00B459D9">
              <w:rPr>
                <w:color w:val="000000"/>
                <w:szCs w:val="24"/>
              </w:rPr>
              <w:t>48,385</w:t>
            </w:r>
          </w:p>
        </w:tc>
      </w:tr>
      <w:tr w:rsidR="002E7632" w:rsidRPr="00B459D9" w14:paraId="6EBAFFAD"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80A93A2"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38CE82E5" w14:textId="77777777" w:rsidR="002E7632" w:rsidRPr="00B459D9" w:rsidRDefault="002E7632" w:rsidP="002E7632">
            <w:pPr>
              <w:widowControl/>
              <w:jc w:val="center"/>
              <w:rPr>
                <w:color w:val="000000"/>
                <w:szCs w:val="24"/>
              </w:rPr>
            </w:pPr>
            <w:r w:rsidRPr="00B459D9">
              <w:rPr>
                <w:color w:val="000000"/>
                <w:szCs w:val="24"/>
              </w:rPr>
              <w:t>85</w:t>
            </w:r>
          </w:p>
        </w:tc>
        <w:tc>
          <w:tcPr>
            <w:tcW w:w="1060" w:type="dxa"/>
            <w:tcBorders>
              <w:top w:val="nil"/>
              <w:left w:val="nil"/>
              <w:bottom w:val="single" w:sz="4" w:space="0" w:color="000000"/>
              <w:right w:val="single" w:sz="4" w:space="0" w:color="000000"/>
            </w:tcBorders>
            <w:noWrap/>
            <w:hideMark/>
          </w:tcPr>
          <w:p w14:paraId="65806B3F" w14:textId="77777777" w:rsidR="002E7632" w:rsidRPr="00B459D9" w:rsidRDefault="002E7632" w:rsidP="002E7632">
            <w:pPr>
              <w:widowControl/>
              <w:jc w:val="center"/>
              <w:rPr>
                <w:color w:val="000000"/>
                <w:szCs w:val="24"/>
              </w:rPr>
            </w:pPr>
            <w:r w:rsidRPr="00B459D9">
              <w:rPr>
                <w:color w:val="000000"/>
                <w:szCs w:val="24"/>
              </w:rPr>
              <w:t>228</w:t>
            </w:r>
          </w:p>
        </w:tc>
        <w:tc>
          <w:tcPr>
            <w:tcW w:w="1083" w:type="dxa"/>
            <w:tcBorders>
              <w:top w:val="nil"/>
              <w:left w:val="nil"/>
              <w:bottom w:val="single" w:sz="4" w:space="0" w:color="000000"/>
              <w:right w:val="single" w:sz="4" w:space="0" w:color="000000"/>
            </w:tcBorders>
            <w:noWrap/>
            <w:hideMark/>
          </w:tcPr>
          <w:p w14:paraId="0A9F4AD9" w14:textId="77777777" w:rsidR="002E7632" w:rsidRPr="00B459D9" w:rsidRDefault="002E7632" w:rsidP="002E7632">
            <w:pPr>
              <w:widowControl/>
              <w:jc w:val="center"/>
              <w:rPr>
                <w:color w:val="000000"/>
                <w:szCs w:val="24"/>
              </w:rPr>
            </w:pPr>
            <w:r w:rsidRPr="00B459D9">
              <w:rPr>
                <w:color w:val="000000"/>
                <w:szCs w:val="24"/>
              </w:rPr>
              <w:t>0.7349</w:t>
            </w:r>
          </w:p>
        </w:tc>
        <w:tc>
          <w:tcPr>
            <w:tcW w:w="981" w:type="dxa"/>
            <w:tcBorders>
              <w:top w:val="nil"/>
              <w:left w:val="nil"/>
              <w:bottom w:val="single" w:sz="4" w:space="0" w:color="000000"/>
              <w:right w:val="single" w:sz="4" w:space="0" w:color="000000"/>
            </w:tcBorders>
            <w:noWrap/>
            <w:hideMark/>
          </w:tcPr>
          <w:p w14:paraId="1C071D15"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7F37596"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1F2D5DB"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4C030EA5" w14:textId="77777777" w:rsidR="002E7632" w:rsidRPr="00B459D9" w:rsidRDefault="002E7632" w:rsidP="002E7632">
            <w:pPr>
              <w:widowControl/>
              <w:jc w:val="center"/>
              <w:rPr>
                <w:color w:val="000000"/>
                <w:szCs w:val="24"/>
              </w:rPr>
            </w:pPr>
            <w:r w:rsidRPr="00B459D9">
              <w:rPr>
                <w:color w:val="000000"/>
                <w:szCs w:val="24"/>
              </w:rPr>
              <w:t>16,923</w:t>
            </w:r>
          </w:p>
        </w:tc>
        <w:tc>
          <w:tcPr>
            <w:tcW w:w="1423" w:type="dxa"/>
            <w:tcBorders>
              <w:top w:val="nil"/>
              <w:left w:val="nil"/>
              <w:bottom w:val="single" w:sz="4" w:space="0" w:color="000000"/>
              <w:right w:val="single" w:sz="4" w:space="0" w:color="000000"/>
            </w:tcBorders>
            <w:noWrap/>
            <w:hideMark/>
          </w:tcPr>
          <w:p w14:paraId="2C55B2D9" w14:textId="77777777" w:rsidR="002E7632" w:rsidRPr="00B459D9" w:rsidRDefault="002E7632" w:rsidP="002E7632">
            <w:pPr>
              <w:widowControl/>
              <w:jc w:val="center"/>
              <w:rPr>
                <w:color w:val="000000"/>
                <w:szCs w:val="24"/>
              </w:rPr>
            </w:pPr>
            <w:r w:rsidRPr="00B459D9">
              <w:rPr>
                <w:color w:val="000000"/>
                <w:szCs w:val="24"/>
              </w:rPr>
              <w:t>47,106</w:t>
            </w:r>
          </w:p>
        </w:tc>
      </w:tr>
      <w:tr w:rsidR="002E7632" w:rsidRPr="00B459D9" w14:paraId="3189906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6EF8FAE"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7F67B530" w14:textId="77777777" w:rsidR="002E7632" w:rsidRPr="00B459D9" w:rsidRDefault="002E7632" w:rsidP="002E7632">
            <w:pPr>
              <w:widowControl/>
              <w:jc w:val="center"/>
              <w:rPr>
                <w:color w:val="000000"/>
                <w:szCs w:val="24"/>
              </w:rPr>
            </w:pPr>
            <w:r w:rsidRPr="00B459D9">
              <w:rPr>
                <w:color w:val="000000"/>
                <w:szCs w:val="24"/>
              </w:rPr>
              <w:t>86</w:t>
            </w:r>
          </w:p>
        </w:tc>
        <w:tc>
          <w:tcPr>
            <w:tcW w:w="1060" w:type="dxa"/>
            <w:tcBorders>
              <w:top w:val="nil"/>
              <w:left w:val="nil"/>
              <w:bottom w:val="single" w:sz="4" w:space="0" w:color="000000"/>
              <w:right w:val="single" w:sz="4" w:space="0" w:color="000000"/>
            </w:tcBorders>
            <w:noWrap/>
            <w:hideMark/>
          </w:tcPr>
          <w:p w14:paraId="489EEE5E" w14:textId="77777777" w:rsidR="002E7632" w:rsidRPr="00B459D9" w:rsidRDefault="002E7632" w:rsidP="002E7632">
            <w:pPr>
              <w:widowControl/>
              <w:jc w:val="center"/>
              <w:rPr>
                <w:color w:val="000000"/>
                <w:szCs w:val="24"/>
              </w:rPr>
            </w:pPr>
            <w:r w:rsidRPr="00B459D9">
              <w:rPr>
                <w:color w:val="000000"/>
                <w:szCs w:val="24"/>
              </w:rPr>
              <w:t>22301</w:t>
            </w:r>
          </w:p>
        </w:tc>
        <w:tc>
          <w:tcPr>
            <w:tcW w:w="1083" w:type="dxa"/>
            <w:tcBorders>
              <w:top w:val="nil"/>
              <w:left w:val="nil"/>
              <w:bottom w:val="single" w:sz="4" w:space="0" w:color="000000"/>
              <w:right w:val="single" w:sz="4" w:space="0" w:color="000000"/>
            </w:tcBorders>
            <w:noWrap/>
            <w:hideMark/>
          </w:tcPr>
          <w:p w14:paraId="142B76C6"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62784F9C"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3C93110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1010EF5"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50A7CFE7"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50DFB758"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471A24B1"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57656D4"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27EDC375" w14:textId="77777777" w:rsidR="002E7632" w:rsidRPr="00B459D9" w:rsidRDefault="002E7632" w:rsidP="002E7632">
            <w:pPr>
              <w:widowControl/>
              <w:jc w:val="center"/>
              <w:rPr>
                <w:color w:val="000000"/>
                <w:szCs w:val="24"/>
              </w:rPr>
            </w:pPr>
            <w:r w:rsidRPr="00B459D9">
              <w:rPr>
                <w:color w:val="000000"/>
                <w:szCs w:val="24"/>
              </w:rPr>
              <w:t>87</w:t>
            </w:r>
          </w:p>
        </w:tc>
        <w:tc>
          <w:tcPr>
            <w:tcW w:w="1060" w:type="dxa"/>
            <w:tcBorders>
              <w:top w:val="nil"/>
              <w:left w:val="nil"/>
              <w:bottom w:val="single" w:sz="4" w:space="0" w:color="000000"/>
              <w:right w:val="single" w:sz="4" w:space="0" w:color="000000"/>
            </w:tcBorders>
            <w:noWrap/>
            <w:hideMark/>
          </w:tcPr>
          <w:p w14:paraId="67701B12" w14:textId="77777777" w:rsidR="002E7632" w:rsidRPr="00B459D9" w:rsidRDefault="002E7632" w:rsidP="002E7632">
            <w:pPr>
              <w:widowControl/>
              <w:jc w:val="center"/>
              <w:rPr>
                <w:color w:val="000000"/>
                <w:szCs w:val="24"/>
              </w:rPr>
            </w:pPr>
            <w:r w:rsidRPr="00B459D9">
              <w:rPr>
                <w:color w:val="000000"/>
                <w:szCs w:val="24"/>
              </w:rPr>
              <w:t>22302</w:t>
            </w:r>
          </w:p>
        </w:tc>
        <w:tc>
          <w:tcPr>
            <w:tcW w:w="1083" w:type="dxa"/>
            <w:tcBorders>
              <w:top w:val="nil"/>
              <w:left w:val="nil"/>
              <w:bottom w:val="single" w:sz="4" w:space="0" w:color="000000"/>
              <w:right w:val="single" w:sz="4" w:space="0" w:color="000000"/>
            </w:tcBorders>
            <w:noWrap/>
            <w:hideMark/>
          </w:tcPr>
          <w:p w14:paraId="52CB6AE3" w14:textId="77777777" w:rsidR="002E7632" w:rsidRPr="00B459D9" w:rsidRDefault="002E7632" w:rsidP="002E7632">
            <w:pPr>
              <w:widowControl/>
              <w:jc w:val="center"/>
              <w:rPr>
                <w:color w:val="000000"/>
                <w:szCs w:val="24"/>
              </w:rPr>
            </w:pPr>
            <w:r w:rsidRPr="00B459D9">
              <w:rPr>
                <w:color w:val="000000"/>
                <w:szCs w:val="24"/>
              </w:rPr>
              <w:t>0.8036</w:t>
            </w:r>
          </w:p>
        </w:tc>
        <w:tc>
          <w:tcPr>
            <w:tcW w:w="981" w:type="dxa"/>
            <w:tcBorders>
              <w:top w:val="nil"/>
              <w:left w:val="nil"/>
              <w:bottom w:val="single" w:sz="4" w:space="0" w:color="000000"/>
              <w:right w:val="single" w:sz="4" w:space="0" w:color="000000"/>
            </w:tcBorders>
            <w:noWrap/>
            <w:hideMark/>
          </w:tcPr>
          <w:p w14:paraId="60D06F23"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744886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B31A677"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1ACC1546" w14:textId="77777777" w:rsidR="002E7632" w:rsidRPr="00B459D9" w:rsidRDefault="002E7632" w:rsidP="002E7632">
            <w:pPr>
              <w:widowControl/>
              <w:jc w:val="center"/>
              <w:rPr>
                <w:color w:val="000000"/>
                <w:szCs w:val="24"/>
              </w:rPr>
            </w:pPr>
            <w:r w:rsidRPr="00B459D9">
              <w:rPr>
                <w:color w:val="000000"/>
                <w:szCs w:val="24"/>
              </w:rPr>
              <w:t>26,990</w:t>
            </w:r>
          </w:p>
        </w:tc>
        <w:tc>
          <w:tcPr>
            <w:tcW w:w="1423" w:type="dxa"/>
            <w:tcBorders>
              <w:top w:val="nil"/>
              <w:left w:val="nil"/>
              <w:bottom w:val="single" w:sz="4" w:space="0" w:color="000000"/>
              <w:right w:val="single" w:sz="4" w:space="0" w:color="000000"/>
            </w:tcBorders>
            <w:noWrap/>
            <w:hideMark/>
          </w:tcPr>
          <w:p w14:paraId="2258E371" w14:textId="77777777" w:rsidR="002E7632" w:rsidRPr="00B459D9" w:rsidRDefault="002E7632" w:rsidP="002E7632">
            <w:pPr>
              <w:widowControl/>
              <w:jc w:val="center"/>
              <w:rPr>
                <w:color w:val="000000"/>
                <w:szCs w:val="24"/>
              </w:rPr>
            </w:pPr>
            <w:r w:rsidRPr="00B459D9">
              <w:rPr>
                <w:color w:val="000000"/>
                <w:szCs w:val="24"/>
              </w:rPr>
              <w:t>50,338</w:t>
            </w:r>
          </w:p>
        </w:tc>
      </w:tr>
      <w:tr w:rsidR="002E7632" w:rsidRPr="00B459D9" w14:paraId="469DB61F"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0FE6E72"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4BDFE494" w14:textId="77777777" w:rsidR="002E7632" w:rsidRPr="00B459D9" w:rsidRDefault="002E7632" w:rsidP="002E7632">
            <w:pPr>
              <w:widowControl/>
              <w:jc w:val="center"/>
              <w:rPr>
                <w:color w:val="000000"/>
                <w:szCs w:val="24"/>
              </w:rPr>
            </w:pPr>
            <w:r w:rsidRPr="00B459D9">
              <w:rPr>
                <w:color w:val="000000"/>
                <w:szCs w:val="24"/>
              </w:rPr>
              <w:t>88</w:t>
            </w:r>
          </w:p>
        </w:tc>
        <w:tc>
          <w:tcPr>
            <w:tcW w:w="1060" w:type="dxa"/>
            <w:tcBorders>
              <w:top w:val="nil"/>
              <w:left w:val="nil"/>
              <w:bottom w:val="single" w:sz="4" w:space="0" w:color="000000"/>
              <w:right w:val="single" w:sz="4" w:space="0" w:color="000000"/>
            </w:tcBorders>
            <w:noWrap/>
            <w:hideMark/>
          </w:tcPr>
          <w:p w14:paraId="6750E172" w14:textId="77777777" w:rsidR="002E7632" w:rsidRPr="00B459D9" w:rsidRDefault="002E7632" w:rsidP="002E7632">
            <w:pPr>
              <w:widowControl/>
              <w:jc w:val="center"/>
              <w:rPr>
                <w:color w:val="000000"/>
                <w:szCs w:val="24"/>
              </w:rPr>
            </w:pPr>
            <w:r w:rsidRPr="00B459D9">
              <w:rPr>
                <w:color w:val="000000"/>
                <w:szCs w:val="24"/>
              </w:rPr>
              <w:t>23201</w:t>
            </w:r>
          </w:p>
        </w:tc>
        <w:tc>
          <w:tcPr>
            <w:tcW w:w="1083" w:type="dxa"/>
            <w:tcBorders>
              <w:top w:val="nil"/>
              <w:left w:val="nil"/>
              <w:bottom w:val="single" w:sz="4" w:space="0" w:color="000000"/>
              <w:right w:val="single" w:sz="4" w:space="0" w:color="000000"/>
            </w:tcBorders>
            <w:noWrap/>
            <w:hideMark/>
          </w:tcPr>
          <w:p w14:paraId="24E5D0E5" w14:textId="77777777" w:rsidR="002E7632" w:rsidRPr="00B459D9" w:rsidRDefault="002E7632" w:rsidP="002E7632">
            <w:pPr>
              <w:widowControl/>
              <w:jc w:val="center"/>
              <w:rPr>
                <w:color w:val="000000"/>
                <w:szCs w:val="24"/>
              </w:rPr>
            </w:pPr>
            <w:r w:rsidRPr="00B459D9">
              <w:rPr>
                <w:color w:val="000000"/>
                <w:szCs w:val="24"/>
              </w:rPr>
              <w:t>0.5479</w:t>
            </w:r>
          </w:p>
        </w:tc>
        <w:tc>
          <w:tcPr>
            <w:tcW w:w="981" w:type="dxa"/>
            <w:tcBorders>
              <w:top w:val="nil"/>
              <w:left w:val="nil"/>
              <w:bottom w:val="single" w:sz="4" w:space="0" w:color="000000"/>
              <w:right w:val="single" w:sz="4" w:space="0" w:color="000000"/>
            </w:tcBorders>
            <w:noWrap/>
            <w:hideMark/>
          </w:tcPr>
          <w:p w14:paraId="1F8BAC0C"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4C540D7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F949406"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11FF7A35" w14:textId="77777777" w:rsidR="002E7632" w:rsidRPr="00B459D9" w:rsidRDefault="002E7632" w:rsidP="002E7632">
            <w:pPr>
              <w:widowControl/>
              <w:jc w:val="center"/>
              <w:rPr>
                <w:color w:val="000000"/>
                <w:szCs w:val="24"/>
              </w:rPr>
            </w:pPr>
            <w:r w:rsidRPr="00B459D9">
              <w:rPr>
                <w:color w:val="000000"/>
                <w:szCs w:val="24"/>
              </w:rPr>
              <w:t>20,939</w:t>
            </w:r>
          </w:p>
        </w:tc>
        <w:tc>
          <w:tcPr>
            <w:tcW w:w="1423" w:type="dxa"/>
            <w:tcBorders>
              <w:top w:val="nil"/>
              <w:left w:val="nil"/>
              <w:bottom w:val="single" w:sz="4" w:space="0" w:color="000000"/>
              <w:right w:val="single" w:sz="4" w:space="0" w:color="000000"/>
            </w:tcBorders>
            <w:noWrap/>
            <w:hideMark/>
          </w:tcPr>
          <w:p w14:paraId="10FFF66F" w14:textId="77777777" w:rsidR="002E7632" w:rsidRPr="00B459D9" w:rsidRDefault="002E7632" w:rsidP="002E7632">
            <w:pPr>
              <w:widowControl/>
              <w:jc w:val="center"/>
              <w:rPr>
                <w:color w:val="000000"/>
                <w:szCs w:val="24"/>
              </w:rPr>
            </w:pPr>
            <w:r w:rsidRPr="00B459D9">
              <w:rPr>
                <w:color w:val="000000"/>
                <w:szCs w:val="24"/>
              </w:rPr>
              <w:t>45,483</w:t>
            </w:r>
          </w:p>
        </w:tc>
      </w:tr>
      <w:tr w:rsidR="002E7632" w:rsidRPr="00B459D9" w14:paraId="10ED681D"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B60AD23"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36DEE471" w14:textId="77777777" w:rsidR="002E7632" w:rsidRPr="00B459D9" w:rsidRDefault="002E7632" w:rsidP="002E7632">
            <w:pPr>
              <w:widowControl/>
              <w:jc w:val="center"/>
              <w:rPr>
                <w:color w:val="000000"/>
                <w:szCs w:val="24"/>
              </w:rPr>
            </w:pPr>
            <w:r w:rsidRPr="00B459D9">
              <w:rPr>
                <w:color w:val="000000"/>
                <w:szCs w:val="24"/>
              </w:rPr>
              <w:t>89</w:t>
            </w:r>
          </w:p>
        </w:tc>
        <w:tc>
          <w:tcPr>
            <w:tcW w:w="1060" w:type="dxa"/>
            <w:tcBorders>
              <w:top w:val="nil"/>
              <w:left w:val="nil"/>
              <w:bottom w:val="single" w:sz="4" w:space="0" w:color="000000"/>
              <w:right w:val="single" w:sz="4" w:space="0" w:color="000000"/>
            </w:tcBorders>
            <w:noWrap/>
            <w:hideMark/>
          </w:tcPr>
          <w:p w14:paraId="1FEE9CE4" w14:textId="77777777" w:rsidR="002E7632" w:rsidRPr="00B459D9" w:rsidRDefault="002E7632" w:rsidP="002E7632">
            <w:pPr>
              <w:widowControl/>
              <w:jc w:val="center"/>
              <w:rPr>
                <w:color w:val="000000"/>
                <w:szCs w:val="24"/>
              </w:rPr>
            </w:pPr>
            <w:r w:rsidRPr="00B459D9">
              <w:rPr>
                <w:color w:val="000000"/>
                <w:szCs w:val="24"/>
              </w:rPr>
              <w:t>23202</w:t>
            </w:r>
          </w:p>
        </w:tc>
        <w:tc>
          <w:tcPr>
            <w:tcW w:w="1083" w:type="dxa"/>
            <w:tcBorders>
              <w:top w:val="nil"/>
              <w:left w:val="nil"/>
              <w:bottom w:val="single" w:sz="4" w:space="0" w:color="000000"/>
              <w:right w:val="single" w:sz="4" w:space="0" w:color="000000"/>
            </w:tcBorders>
            <w:noWrap/>
            <w:hideMark/>
          </w:tcPr>
          <w:p w14:paraId="2005A881" w14:textId="77777777" w:rsidR="002E7632" w:rsidRPr="00B459D9" w:rsidRDefault="002E7632" w:rsidP="002E7632">
            <w:pPr>
              <w:widowControl/>
              <w:jc w:val="center"/>
              <w:rPr>
                <w:color w:val="000000"/>
                <w:szCs w:val="24"/>
              </w:rPr>
            </w:pPr>
            <w:r w:rsidRPr="00B459D9">
              <w:rPr>
                <w:color w:val="000000"/>
                <w:szCs w:val="24"/>
              </w:rPr>
              <w:t>0.5419</w:t>
            </w:r>
          </w:p>
        </w:tc>
        <w:tc>
          <w:tcPr>
            <w:tcW w:w="981" w:type="dxa"/>
            <w:tcBorders>
              <w:top w:val="nil"/>
              <w:left w:val="nil"/>
              <w:bottom w:val="single" w:sz="4" w:space="0" w:color="000000"/>
              <w:right w:val="single" w:sz="4" w:space="0" w:color="000000"/>
            </w:tcBorders>
            <w:noWrap/>
            <w:hideMark/>
          </w:tcPr>
          <w:p w14:paraId="141E0FE4"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0546C0D"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1C220D7"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2F72A416" w14:textId="77777777" w:rsidR="002E7632" w:rsidRPr="00B459D9" w:rsidRDefault="002E7632" w:rsidP="002E7632">
            <w:pPr>
              <w:widowControl/>
              <w:jc w:val="center"/>
              <w:rPr>
                <w:color w:val="000000"/>
                <w:szCs w:val="24"/>
              </w:rPr>
            </w:pPr>
            <w:r w:rsidRPr="00B459D9">
              <w:rPr>
                <w:color w:val="000000"/>
                <w:szCs w:val="24"/>
              </w:rPr>
              <w:t>16,516</w:t>
            </w:r>
          </w:p>
        </w:tc>
        <w:tc>
          <w:tcPr>
            <w:tcW w:w="1423" w:type="dxa"/>
            <w:tcBorders>
              <w:top w:val="nil"/>
              <w:left w:val="nil"/>
              <w:bottom w:val="single" w:sz="4" w:space="0" w:color="000000"/>
              <w:right w:val="single" w:sz="4" w:space="0" w:color="000000"/>
            </w:tcBorders>
            <w:noWrap/>
            <w:hideMark/>
          </w:tcPr>
          <w:p w14:paraId="5C0D9A83" w14:textId="77777777" w:rsidR="002E7632" w:rsidRPr="00B459D9" w:rsidRDefault="002E7632" w:rsidP="002E7632">
            <w:pPr>
              <w:widowControl/>
              <w:jc w:val="center"/>
              <w:rPr>
                <w:color w:val="000000"/>
                <w:szCs w:val="24"/>
              </w:rPr>
            </w:pPr>
            <w:r w:rsidRPr="00B459D9">
              <w:rPr>
                <w:color w:val="000000"/>
                <w:szCs w:val="24"/>
              </w:rPr>
              <w:t>36,474</w:t>
            </w:r>
          </w:p>
        </w:tc>
      </w:tr>
      <w:tr w:rsidR="002E7632" w:rsidRPr="00B459D9" w14:paraId="7F16415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EBFCFD0"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1F945002" w14:textId="77777777" w:rsidR="002E7632" w:rsidRPr="00B459D9" w:rsidRDefault="002E7632" w:rsidP="002E7632">
            <w:pPr>
              <w:widowControl/>
              <w:jc w:val="center"/>
              <w:rPr>
                <w:color w:val="000000"/>
                <w:szCs w:val="24"/>
              </w:rPr>
            </w:pPr>
            <w:r w:rsidRPr="00B459D9">
              <w:rPr>
                <w:color w:val="000000"/>
                <w:szCs w:val="24"/>
              </w:rPr>
              <w:t>90</w:t>
            </w:r>
          </w:p>
        </w:tc>
        <w:tc>
          <w:tcPr>
            <w:tcW w:w="1060" w:type="dxa"/>
            <w:tcBorders>
              <w:top w:val="nil"/>
              <w:left w:val="nil"/>
              <w:bottom w:val="single" w:sz="4" w:space="0" w:color="000000"/>
              <w:right w:val="single" w:sz="4" w:space="0" w:color="000000"/>
            </w:tcBorders>
            <w:noWrap/>
            <w:hideMark/>
          </w:tcPr>
          <w:p w14:paraId="17CE1081" w14:textId="77777777" w:rsidR="002E7632" w:rsidRPr="00B459D9" w:rsidRDefault="002E7632" w:rsidP="002E7632">
            <w:pPr>
              <w:widowControl/>
              <w:jc w:val="center"/>
              <w:rPr>
                <w:color w:val="000000"/>
                <w:szCs w:val="24"/>
              </w:rPr>
            </w:pPr>
            <w:r w:rsidRPr="00B459D9">
              <w:rPr>
                <w:color w:val="000000"/>
                <w:szCs w:val="24"/>
              </w:rPr>
              <w:t>22401</w:t>
            </w:r>
          </w:p>
        </w:tc>
        <w:tc>
          <w:tcPr>
            <w:tcW w:w="1083" w:type="dxa"/>
            <w:tcBorders>
              <w:top w:val="nil"/>
              <w:left w:val="nil"/>
              <w:bottom w:val="single" w:sz="4" w:space="0" w:color="000000"/>
              <w:right w:val="single" w:sz="4" w:space="0" w:color="000000"/>
            </w:tcBorders>
            <w:noWrap/>
            <w:hideMark/>
          </w:tcPr>
          <w:p w14:paraId="575BEC0B" w14:textId="77777777" w:rsidR="002E7632" w:rsidRPr="00B459D9" w:rsidRDefault="002E7632" w:rsidP="002E7632">
            <w:pPr>
              <w:widowControl/>
              <w:jc w:val="center"/>
              <w:rPr>
                <w:color w:val="000000"/>
                <w:szCs w:val="24"/>
              </w:rPr>
            </w:pPr>
            <w:r w:rsidRPr="00B459D9">
              <w:rPr>
                <w:color w:val="000000"/>
                <w:szCs w:val="24"/>
              </w:rPr>
              <w:t>1.1827</w:t>
            </w:r>
          </w:p>
        </w:tc>
        <w:tc>
          <w:tcPr>
            <w:tcW w:w="981" w:type="dxa"/>
            <w:tcBorders>
              <w:top w:val="nil"/>
              <w:left w:val="nil"/>
              <w:bottom w:val="single" w:sz="4" w:space="0" w:color="000000"/>
              <w:right w:val="single" w:sz="4" w:space="0" w:color="000000"/>
            </w:tcBorders>
            <w:noWrap/>
            <w:hideMark/>
          </w:tcPr>
          <w:p w14:paraId="7C7B5143"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1E96D6E"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317D2A1"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13F830C6" w14:textId="77777777" w:rsidR="002E7632" w:rsidRPr="00B459D9" w:rsidRDefault="002E7632" w:rsidP="002E7632">
            <w:pPr>
              <w:widowControl/>
              <w:jc w:val="center"/>
              <w:rPr>
                <w:color w:val="000000"/>
                <w:szCs w:val="24"/>
              </w:rPr>
            </w:pPr>
            <w:r w:rsidRPr="00B459D9">
              <w:rPr>
                <w:color w:val="000000"/>
                <w:szCs w:val="24"/>
              </w:rPr>
              <w:t>31,968</w:t>
            </w:r>
          </w:p>
        </w:tc>
        <w:tc>
          <w:tcPr>
            <w:tcW w:w="1423" w:type="dxa"/>
            <w:tcBorders>
              <w:top w:val="nil"/>
              <w:left w:val="nil"/>
              <w:bottom w:val="single" w:sz="4" w:space="0" w:color="000000"/>
              <w:right w:val="single" w:sz="4" w:space="0" w:color="000000"/>
            </w:tcBorders>
            <w:noWrap/>
            <w:hideMark/>
          </w:tcPr>
          <w:p w14:paraId="3373DDF1" w14:textId="77777777" w:rsidR="002E7632" w:rsidRPr="00B459D9" w:rsidRDefault="002E7632" w:rsidP="002E7632">
            <w:pPr>
              <w:widowControl/>
              <w:jc w:val="center"/>
              <w:rPr>
                <w:color w:val="000000"/>
                <w:szCs w:val="24"/>
              </w:rPr>
            </w:pPr>
            <w:r w:rsidRPr="00B459D9">
              <w:rPr>
                <w:color w:val="000000"/>
                <w:szCs w:val="24"/>
              </w:rPr>
              <w:t>72,703</w:t>
            </w:r>
          </w:p>
        </w:tc>
      </w:tr>
      <w:tr w:rsidR="002E7632" w:rsidRPr="00B459D9" w14:paraId="693DEA9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3D66C52"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2406500C" w14:textId="77777777" w:rsidR="002E7632" w:rsidRPr="00B459D9" w:rsidRDefault="002E7632" w:rsidP="002E7632">
            <w:pPr>
              <w:widowControl/>
              <w:jc w:val="center"/>
              <w:rPr>
                <w:color w:val="000000"/>
                <w:szCs w:val="24"/>
              </w:rPr>
            </w:pPr>
            <w:r w:rsidRPr="00B459D9">
              <w:rPr>
                <w:color w:val="000000"/>
                <w:szCs w:val="24"/>
              </w:rPr>
              <w:t>91</w:t>
            </w:r>
          </w:p>
        </w:tc>
        <w:tc>
          <w:tcPr>
            <w:tcW w:w="1060" w:type="dxa"/>
            <w:tcBorders>
              <w:top w:val="nil"/>
              <w:left w:val="nil"/>
              <w:bottom w:val="single" w:sz="4" w:space="0" w:color="000000"/>
              <w:right w:val="single" w:sz="4" w:space="0" w:color="000000"/>
            </w:tcBorders>
            <w:noWrap/>
            <w:hideMark/>
          </w:tcPr>
          <w:p w14:paraId="21399010" w14:textId="77777777" w:rsidR="002E7632" w:rsidRPr="00B459D9" w:rsidRDefault="002E7632" w:rsidP="002E7632">
            <w:pPr>
              <w:widowControl/>
              <w:jc w:val="center"/>
              <w:rPr>
                <w:color w:val="000000"/>
                <w:szCs w:val="24"/>
              </w:rPr>
            </w:pPr>
            <w:r w:rsidRPr="00B459D9">
              <w:rPr>
                <w:color w:val="000000"/>
                <w:szCs w:val="24"/>
              </w:rPr>
              <w:t>22402</w:t>
            </w:r>
          </w:p>
        </w:tc>
        <w:tc>
          <w:tcPr>
            <w:tcW w:w="1083" w:type="dxa"/>
            <w:tcBorders>
              <w:top w:val="nil"/>
              <w:left w:val="nil"/>
              <w:bottom w:val="single" w:sz="4" w:space="0" w:color="000000"/>
              <w:right w:val="single" w:sz="4" w:space="0" w:color="000000"/>
            </w:tcBorders>
            <w:noWrap/>
            <w:hideMark/>
          </w:tcPr>
          <w:p w14:paraId="38587607" w14:textId="77777777" w:rsidR="002E7632" w:rsidRPr="00B459D9" w:rsidRDefault="002E7632" w:rsidP="002E7632">
            <w:pPr>
              <w:widowControl/>
              <w:jc w:val="center"/>
              <w:rPr>
                <w:color w:val="000000"/>
                <w:szCs w:val="24"/>
              </w:rPr>
            </w:pPr>
            <w:r w:rsidRPr="00B459D9">
              <w:rPr>
                <w:color w:val="000000"/>
                <w:szCs w:val="24"/>
              </w:rPr>
              <w:t>0.9066</w:t>
            </w:r>
          </w:p>
        </w:tc>
        <w:tc>
          <w:tcPr>
            <w:tcW w:w="981" w:type="dxa"/>
            <w:tcBorders>
              <w:top w:val="nil"/>
              <w:left w:val="nil"/>
              <w:bottom w:val="single" w:sz="4" w:space="0" w:color="000000"/>
              <w:right w:val="single" w:sz="4" w:space="0" w:color="000000"/>
            </w:tcBorders>
            <w:noWrap/>
            <w:hideMark/>
          </w:tcPr>
          <w:p w14:paraId="34B4B792"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3F32B64"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2D45C83"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57EE0ED7" w14:textId="77777777" w:rsidR="002E7632" w:rsidRPr="00B459D9" w:rsidRDefault="002E7632" w:rsidP="002E7632">
            <w:pPr>
              <w:widowControl/>
              <w:jc w:val="center"/>
              <w:rPr>
                <w:color w:val="000000"/>
                <w:szCs w:val="24"/>
              </w:rPr>
            </w:pPr>
            <w:r w:rsidRPr="00B459D9">
              <w:rPr>
                <w:color w:val="000000"/>
                <w:szCs w:val="24"/>
              </w:rPr>
              <w:t>25,407</w:t>
            </w:r>
          </w:p>
        </w:tc>
        <w:tc>
          <w:tcPr>
            <w:tcW w:w="1423" w:type="dxa"/>
            <w:tcBorders>
              <w:top w:val="nil"/>
              <w:left w:val="nil"/>
              <w:bottom w:val="single" w:sz="4" w:space="0" w:color="000000"/>
              <w:right w:val="single" w:sz="4" w:space="0" w:color="000000"/>
            </w:tcBorders>
            <w:noWrap/>
            <w:hideMark/>
          </w:tcPr>
          <w:p w14:paraId="62BC34AE" w14:textId="77777777" w:rsidR="002E7632" w:rsidRPr="00B459D9" w:rsidRDefault="002E7632" w:rsidP="002E7632">
            <w:pPr>
              <w:widowControl/>
              <w:jc w:val="center"/>
              <w:rPr>
                <w:color w:val="000000"/>
                <w:szCs w:val="24"/>
              </w:rPr>
            </w:pPr>
            <w:r w:rsidRPr="00B459D9">
              <w:rPr>
                <w:color w:val="000000"/>
                <w:szCs w:val="24"/>
              </w:rPr>
              <w:t>58,361</w:t>
            </w:r>
          </w:p>
        </w:tc>
      </w:tr>
      <w:tr w:rsidR="002E7632" w:rsidRPr="00B459D9" w14:paraId="568AEF5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75DE54C"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383255CC" w14:textId="77777777" w:rsidR="002E7632" w:rsidRPr="00B459D9" w:rsidRDefault="002E7632" w:rsidP="002E7632">
            <w:pPr>
              <w:widowControl/>
              <w:jc w:val="center"/>
              <w:rPr>
                <w:color w:val="000000"/>
                <w:szCs w:val="24"/>
              </w:rPr>
            </w:pPr>
            <w:r w:rsidRPr="00B459D9">
              <w:rPr>
                <w:color w:val="000000"/>
                <w:szCs w:val="24"/>
              </w:rPr>
              <w:t>92</w:t>
            </w:r>
          </w:p>
        </w:tc>
        <w:tc>
          <w:tcPr>
            <w:tcW w:w="1060" w:type="dxa"/>
            <w:tcBorders>
              <w:top w:val="nil"/>
              <w:left w:val="nil"/>
              <w:bottom w:val="single" w:sz="4" w:space="0" w:color="000000"/>
              <w:right w:val="single" w:sz="4" w:space="0" w:color="000000"/>
            </w:tcBorders>
            <w:noWrap/>
            <w:hideMark/>
          </w:tcPr>
          <w:p w14:paraId="7E124DFE" w14:textId="77777777" w:rsidR="002E7632" w:rsidRPr="00B459D9" w:rsidRDefault="002E7632" w:rsidP="002E7632">
            <w:pPr>
              <w:widowControl/>
              <w:jc w:val="center"/>
              <w:rPr>
                <w:color w:val="000000"/>
                <w:szCs w:val="24"/>
              </w:rPr>
            </w:pPr>
            <w:r w:rsidRPr="00B459D9">
              <w:rPr>
                <w:color w:val="000000"/>
                <w:szCs w:val="24"/>
              </w:rPr>
              <w:t>22403</w:t>
            </w:r>
          </w:p>
        </w:tc>
        <w:tc>
          <w:tcPr>
            <w:tcW w:w="1083" w:type="dxa"/>
            <w:tcBorders>
              <w:top w:val="nil"/>
              <w:left w:val="nil"/>
              <w:bottom w:val="single" w:sz="4" w:space="0" w:color="000000"/>
              <w:right w:val="single" w:sz="4" w:space="0" w:color="000000"/>
            </w:tcBorders>
            <w:noWrap/>
            <w:hideMark/>
          </w:tcPr>
          <w:p w14:paraId="1F471624" w14:textId="77777777" w:rsidR="002E7632" w:rsidRPr="00B459D9" w:rsidRDefault="002E7632" w:rsidP="002E7632">
            <w:pPr>
              <w:widowControl/>
              <w:jc w:val="center"/>
              <w:rPr>
                <w:color w:val="000000"/>
                <w:szCs w:val="24"/>
              </w:rPr>
            </w:pPr>
            <w:r w:rsidRPr="00B459D9">
              <w:rPr>
                <w:color w:val="000000"/>
                <w:szCs w:val="24"/>
              </w:rPr>
              <w:t>0.7752</w:t>
            </w:r>
          </w:p>
        </w:tc>
        <w:tc>
          <w:tcPr>
            <w:tcW w:w="981" w:type="dxa"/>
            <w:tcBorders>
              <w:top w:val="nil"/>
              <w:left w:val="nil"/>
              <w:bottom w:val="single" w:sz="4" w:space="0" w:color="000000"/>
              <w:right w:val="single" w:sz="4" w:space="0" w:color="000000"/>
            </w:tcBorders>
            <w:noWrap/>
            <w:hideMark/>
          </w:tcPr>
          <w:p w14:paraId="05292924"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71BF730"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6E6AD41"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7A914EA8" w14:textId="77777777" w:rsidR="002E7632" w:rsidRPr="00B459D9" w:rsidRDefault="002E7632" w:rsidP="002E7632">
            <w:pPr>
              <w:widowControl/>
              <w:jc w:val="center"/>
              <w:rPr>
                <w:color w:val="000000"/>
                <w:szCs w:val="24"/>
              </w:rPr>
            </w:pPr>
            <w:r w:rsidRPr="00B459D9">
              <w:rPr>
                <w:color w:val="000000"/>
                <w:szCs w:val="24"/>
              </w:rPr>
              <w:t>23,812</w:t>
            </w:r>
          </w:p>
        </w:tc>
        <w:tc>
          <w:tcPr>
            <w:tcW w:w="1423" w:type="dxa"/>
            <w:tcBorders>
              <w:top w:val="nil"/>
              <w:left w:val="nil"/>
              <w:bottom w:val="single" w:sz="4" w:space="0" w:color="000000"/>
              <w:right w:val="single" w:sz="4" w:space="0" w:color="000000"/>
            </w:tcBorders>
            <w:noWrap/>
            <w:hideMark/>
          </w:tcPr>
          <w:p w14:paraId="33837E24" w14:textId="77777777" w:rsidR="002E7632" w:rsidRPr="00B459D9" w:rsidRDefault="002E7632" w:rsidP="002E7632">
            <w:pPr>
              <w:widowControl/>
              <w:jc w:val="center"/>
              <w:rPr>
                <w:color w:val="000000"/>
                <w:szCs w:val="24"/>
              </w:rPr>
            </w:pPr>
            <w:r w:rsidRPr="00B459D9">
              <w:rPr>
                <w:color w:val="000000"/>
                <w:szCs w:val="24"/>
              </w:rPr>
              <w:t>49,429</w:t>
            </w:r>
          </w:p>
        </w:tc>
      </w:tr>
      <w:tr w:rsidR="002E7632" w:rsidRPr="00B459D9" w14:paraId="56C6CB3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B0CA24A"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1EBAC7E0" w14:textId="77777777" w:rsidR="002E7632" w:rsidRPr="00B459D9" w:rsidRDefault="002E7632" w:rsidP="002E7632">
            <w:pPr>
              <w:widowControl/>
              <w:jc w:val="center"/>
              <w:rPr>
                <w:color w:val="000000"/>
                <w:szCs w:val="24"/>
              </w:rPr>
            </w:pPr>
            <w:r w:rsidRPr="00B459D9">
              <w:rPr>
                <w:color w:val="000000"/>
                <w:szCs w:val="24"/>
              </w:rPr>
              <w:t>93</w:t>
            </w:r>
          </w:p>
        </w:tc>
        <w:tc>
          <w:tcPr>
            <w:tcW w:w="1060" w:type="dxa"/>
            <w:tcBorders>
              <w:top w:val="nil"/>
              <w:left w:val="nil"/>
              <w:bottom w:val="single" w:sz="4" w:space="0" w:color="000000"/>
              <w:right w:val="single" w:sz="4" w:space="0" w:color="000000"/>
            </w:tcBorders>
            <w:noWrap/>
            <w:hideMark/>
          </w:tcPr>
          <w:p w14:paraId="7E92B1CA" w14:textId="77777777" w:rsidR="002E7632" w:rsidRPr="00B459D9" w:rsidRDefault="002E7632" w:rsidP="002E7632">
            <w:pPr>
              <w:widowControl/>
              <w:jc w:val="center"/>
              <w:rPr>
                <w:color w:val="000000"/>
                <w:szCs w:val="24"/>
              </w:rPr>
            </w:pPr>
            <w:r w:rsidRPr="00B459D9">
              <w:rPr>
                <w:color w:val="000000"/>
                <w:szCs w:val="24"/>
              </w:rPr>
              <w:t>22404</w:t>
            </w:r>
          </w:p>
        </w:tc>
        <w:tc>
          <w:tcPr>
            <w:tcW w:w="1083" w:type="dxa"/>
            <w:tcBorders>
              <w:top w:val="nil"/>
              <w:left w:val="nil"/>
              <w:bottom w:val="single" w:sz="4" w:space="0" w:color="000000"/>
              <w:right w:val="single" w:sz="4" w:space="0" w:color="000000"/>
            </w:tcBorders>
            <w:noWrap/>
            <w:hideMark/>
          </w:tcPr>
          <w:p w14:paraId="5CBB9548" w14:textId="77777777" w:rsidR="002E7632" w:rsidRPr="00B459D9" w:rsidRDefault="002E7632" w:rsidP="002E7632">
            <w:pPr>
              <w:widowControl/>
              <w:jc w:val="center"/>
              <w:rPr>
                <w:color w:val="000000"/>
                <w:szCs w:val="24"/>
              </w:rPr>
            </w:pPr>
            <w:r w:rsidRPr="00B459D9">
              <w:rPr>
                <w:color w:val="000000"/>
                <w:szCs w:val="24"/>
              </w:rPr>
              <w:t>0.6247</w:t>
            </w:r>
          </w:p>
        </w:tc>
        <w:tc>
          <w:tcPr>
            <w:tcW w:w="981" w:type="dxa"/>
            <w:tcBorders>
              <w:top w:val="nil"/>
              <w:left w:val="nil"/>
              <w:bottom w:val="single" w:sz="4" w:space="0" w:color="000000"/>
              <w:right w:val="single" w:sz="4" w:space="0" w:color="000000"/>
            </w:tcBorders>
            <w:noWrap/>
            <w:hideMark/>
          </w:tcPr>
          <w:p w14:paraId="235AD196"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E272694"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EFFF9B8"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6D1BEEB8" w14:textId="77777777" w:rsidR="002E7632" w:rsidRPr="00B459D9" w:rsidRDefault="002E7632" w:rsidP="002E7632">
            <w:pPr>
              <w:widowControl/>
              <w:jc w:val="center"/>
              <w:rPr>
                <w:color w:val="000000"/>
                <w:szCs w:val="24"/>
              </w:rPr>
            </w:pPr>
            <w:r w:rsidRPr="00B459D9">
              <w:rPr>
                <w:color w:val="000000"/>
                <w:szCs w:val="24"/>
              </w:rPr>
              <w:t>21,616</w:t>
            </w:r>
          </w:p>
        </w:tc>
        <w:tc>
          <w:tcPr>
            <w:tcW w:w="1423" w:type="dxa"/>
            <w:tcBorders>
              <w:top w:val="nil"/>
              <w:left w:val="nil"/>
              <w:bottom w:val="single" w:sz="4" w:space="0" w:color="000000"/>
              <w:right w:val="single" w:sz="4" w:space="0" w:color="000000"/>
            </w:tcBorders>
            <w:noWrap/>
            <w:hideMark/>
          </w:tcPr>
          <w:p w14:paraId="63A1F1D1" w14:textId="77777777" w:rsidR="002E7632" w:rsidRPr="00B459D9" w:rsidRDefault="002E7632" w:rsidP="002E7632">
            <w:pPr>
              <w:widowControl/>
              <w:jc w:val="center"/>
              <w:rPr>
                <w:color w:val="000000"/>
                <w:szCs w:val="24"/>
              </w:rPr>
            </w:pPr>
            <w:r w:rsidRPr="00B459D9">
              <w:rPr>
                <w:color w:val="000000"/>
                <w:szCs w:val="24"/>
              </w:rPr>
              <w:t>40,522</w:t>
            </w:r>
          </w:p>
        </w:tc>
      </w:tr>
      <w:tr w:rsidR="002E7632" w:rsidRPr="00B459D9" w14:paraId="59A4E9A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36E2910"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542A13DE" w14:textId="77777777" w:rsidR="002E7632" w:rsidRPr="00B459D9" w:rsidRDefault="002E7632" w:rsidP="002E7632">
            <w:pPr>
              <w:widowControl/>
              <w:jc w:val="center"/>
              <w:rPr>
                <w:color w:val="000000"/>
                <w:szCs w:val="24"/>
              </w:rPr>
            </w:pPr>
            <w:r w:rsidRPr="00B459D9">
              <w:rPr>
                <w:color w:val="000000"/>
                <w:szCs w:val="24"/>
              </w:rPr>
              <w:t>94</w:t>
            </w:r>
          </w:p>
        </w:tc>
        <w:tc>
          <w:tcPr>
            <w:tcW w:w="1060" w:type="dxa"/>
            <w:tcBorders>
              <w:top w:val="nil"/>
              <w:left w:val="nil"/>
              <w:bottom w:val="single" w:sz="4" w:space="0" w:color="000000"/>
              <w:right w:val="single" w:sz="4" w:space="0" w:color="000000"/>
            </w:tcBorders>
            <w:noWrap/>
            <w:hideMark/>
          </w:tcPr>
          <w:p w14:paraId="6D49094E" w14:textId="77777777" w:rsidR="002E7632" w:rsidRPr="00B459D9" w:rsidRDefault="002E7632" w:rsidP="002E7632">
            <w:pPr>
              <w:widowControl/>
              <w:jc w:val="center"/>
              <w:rPr>
                <w:color w:val="000000"/>
                <w:szCs w:val="24"/>
              </w:rPr>
            </w:pPr>
            <w:r w:rsidRPr="00B459D9">
              <w:rPr>
                <w:color w:val="000000"/>
                <w:szCs w:val="24"/>
              </w:rPr>
              <w:t>22901</w:t>
            </w:r>
          </w:p>
        </w:tc>
        <w:tc>
          <w:tcPr>
            <w:tcW w:w="1083" w:type="dxa"/>
            <w:tcBorders>
              <w:top w:val="nil"/>
              <w:left w:val="nil"/>
              <w:bottom w:val="single" w:sz="4" w:space="0" w:color="000000"/>
              <w:right w:val="single" w:sz="4" w:space="0" w:color="000000"/>
            </w:tcBorders>
            <w:noWrap/>
            <w:hideMark/>
          </w:tcPr>
          <w:p w14:paraId="25F6F77D" w14:textId="77777777" w:rsidR="002E7632" w:rsidRPr="00B459D9" w:rsidRDefault="002E7632" w:rsidP="002E7632">
            <w:pPr>
              <w:widowControl/>
              <w:jc w:val="center"/>
              <w:rPr>
                <w:color w:val="000000"/>
                <w:szCs w:val="24"/>
              </w:rPr>
            </w:pPr>
            <w:r w:rsidRPr="00B459D9">
              <w:rPr>
                <w:color w:val="000000"/>
                <w:szCs w:val="24"/>
              </w:rPr>
              <w:t>0.5509</w:t>
            </w:r>
          </w:p>
        </w:tc>
        <w:tc>
          <w:tcPr>
            <w:tcW w:w="981" w:type="dxa"/>
            <w:tcBorders>
              <w:top w:val="nil"/>
              <w:left w:val="nil"/>
              <w:bottom w:val="single" w:sz="4" w:space="0" w:color="000000"/>
              <w:right w:val="single" w:sz="4" w:space="0" w:color="000000"/>
            </w:tcBorders>
            <w:noWrap/>
            <w:hideMark/>
          </w:tcPr>
          <w:p w14:paraId="0E813D85"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F21D942"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0986676"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119F7A29" w14:textId="77777777" w:rsidR="002E7632" w:rsidRPr="00B459D9" w:rsidRDefault="002E7632" w:rsidP="002E7632">
            <w:pPr>
              <w:widowControl/>
              <w:jc w:val="center"/>
              <w:rPr>
                <w:color w:val="000000"/>
                <w:szCs w:val="24"/>
              </w:rPr>
            </w:pPr>
            <w:r w:rsidRPr="00B459D9">
              <w:rPr>
                <w:color w:val="000000"/>
                <w:szCs w:val="24"/>
              </w:rPr>
              <w:t>14,023</w:t>
            </w:r>
          </w:p>
        </w:tc>
        <w:tc>
          <w:tcPr>
            <w:tcW w:w="1423" w:type="dxa"/>
            <w:tcBorders>
              <w:top w:val="nil"/>
              <w:left w:val="nil"/>
              <w:bottom w:val="single" w:sz="4" w:space="0" w:color="000000"/>
              <w:right w:val="single" w:sz="4" w:space="0" w:color="000000"/>
            </w:tcBorders>
            <w:noWrap/>
            <w:hideMark/>
          </w:tcPr>
          <w:p w14:paraId="2E1E40B3" w14:textId="77777777" w:rsidR="002E7632" w:rsidRPr="00B459D9" w:rsidRDefault="002E7632" w:rsidP="002E7632">
            <w:pPr>
              <w:widowControl/>
              <w:jc w:val="center"/>
              <w:rPr>
                <w:color w:val="000000"/>
                <w:szCs w:val="24"/>
              </w:rPr>
            </w:pPr>
            <w:r w:rsidRPr="00B459D9">
              <w:rPr>
                <w:color w:val="000000"/>
                <w:szCs w:val="24"/>
              </w:rPr>
              <w:t>38,034</w:t>
            </w:r>
          </w:p>
        </w:tc>
      </w:tr>
      <w:tr w:rsidR="002E7632" w:rsidRPr="00B459D9" w14:paraId="6E4F38A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6A437E2"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0500A3E2" w14:textId="77777777" w:rsidR="002E7632" w:rsidRPr="00B459D9" w:rsidRDefault="002E7632" w:rsidP="002E7632">
            <w:pPr>
              <w:widowControl/>
              <w:jc w:val="center"/>
              <w:rPr>
                <w:color w:val="000000"/>
                <w:szCs w:val="24"/>
              </w:rPr>
            </w:pPr>
            <w:r w:rsidRPr="00B459D9">
              <w:rPr>
                <w:color w:val="000000"/>
                <w:szCs w:val="24"/>
              </w:rPr>
              <w:t>95</w:t>
            </w:r>
          </w:p>
        </w:tc>
        <w:tc>
          <w:tcPr>
            <w:tcW w:w="1060" w:type="dxa"/>
            <w:tcBorders>
              <w:top w:val="nil"/>
              <w:left w:val="nil"/>
              <w:bottom w:val="single" w:sz="4" w:space="0" w:color="000000"/>
              <w:right w:val="single" w:sz="4" w:space="0" w:color="000000"/>
            </w:tcBorders>
            <w:noWrap/>
            <w:hideMark/>
          </w:tcPr>
          <w:p w14:paraId="049BD339" w14:textId="77777777" w:rsidR="002E7632" w:rsidRPr="00B459D9" w:rsidRDefault="002E7632" w:rsidP="002E7632">
            <w:pPr>
              <w:widowControl/>
              <w:jc w:val="center"/>
              <w:rPr>
                <w:color w:val="000000"/>
                <w:szCs w:val="24"/>
              </w:rPr>
            </w:pPr>
            <w:r w:rsidRPr="00B459D9">
              <w:rPr>
                <w:color w:val="000000"/>
                <w:szCs w:val="24"/>
              </w:rPr>
              <w:t>22902</w:t>
            </w:r>
          </w:p>
        </w:tc>
        <w:tc>
          <w:tcPr>
            <w:tcW w:w="1083" w:type="dxa"/>
            <w:tcBorders>
              <w:top w:val="nil"/>
              <w:left w:val="nil"/>
              <w:bottom w:val="single" w:sz="4" w:space="0" w:color="000000"/>
              <w:right w:val="single" w:sz="4" w:space="0" w:color="000000"/>
            </w:tcBorders>
            <w:noWrap/>
            <w:hideMark/>
          </w:tcPr>
          <w:p w14:paraId="6902D512" w14:textId="77777777" w:rsidR="002E7632" w:rsidRPr="00B459D9" w:rsidRDefault="002E7632" w:rsidP="002E7632">
            <w:pPr>
              <w:widowControl/>
              <w:jc w:val="center"/>
              <w:rPr>
                <w:color w:val="000000"/>
                <w:szCs w:val="24"/>
              </w:rPr>
            </w:pPr>
            <w:r w:rsidRPr="00B459D9">
              <w:rPr>
                <w:color w:val="000000"/>
                <w:szCs w:val="24"/>
              </w:rPr>
              <w:t>0.5375</w:t>
            </w:r>
          </w:p>
        </w:tc>
        <w:tc>
          <w:tcPr>
            <w:tcW w:w="981" w:type="dxa"/>
            <w:tcBorders>
              <w:top w:val="nil"/>
              <w:left w:val="nil"/>
              <w:bottom w:val="single" w:sz="4" w:space="0" w:color="000000"/>
              <w:right w:val="single" w:sz="4" w:space="0" w:color="000000"/>
            </w:tcBorders>
            <w:noWrap/>
            <w:hideMark/>
          </w:tcPr>
          <w:p w14:paraId="2CB5098D"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83C4349"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AEE11EC"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1A3272BD" w14:textId="77777777" w:rsidR="002E7632" w:rsidRPr="00B459D9" w:rsidRDefault="002E7632" w:rsidP="002E7632">
            <w:pPr>
              <w:widowControl/>
              <w:jc w:val="center"/>
              <w:rPr>
                <w:color w:val="000000"/>
                <w:szCs w:val="24"/>
              </w:rPr>
            </w:pPr>
            <w:r w:rsidRPr="00B459D9">
              <w:rPr>
                <w:color w:val="000000"/>
                <w:szCs w:val="24"/>
              </w:rPr>
              <w:t>13,217</w:t>
            </w:r>
          </w:p>
        </w:tc>
        <w:tc>
          <w:tcPr>
            <w:tcW w:w="1423" w:type="dxa"/>
            <w:tcBorders>
              <w:top w:val="nil"/>
              <w:left w:val="nil"/>
              <w:bottom w:val="single" w:sz="4" w:space="0" w:color="000000"/>
              <w:right w:val="single" w:sz="4" w:space="0" w:color="000000"/>
            </w:tcBorders>
            <w:noWrap/>
            <w:hideMark/>
          </w:tcPr>
          <w:p w14:paraId="1C6874A2" w14:textId="77777777" w:rsidR="002E7632" w:rsidRPr="00B459D9" w:rsidRDefault="002E7632" w:rsidP="002E7632">
            <w:pPr>
              <w:widowControl/>
              <w:jc w:val="center"/>
              <w:rPr>
                <w:color w:val="000000"/>
                <w:szCs w:val="24"/>
              </w:rPr>
            </w:pPr>
            <w:r w:rsidRPr="00B459D9">
              <w:rPr>
                <w:color w:val="000000"/>
                <w:szCs w:val="24"/>
              </w:rPr>
              <w:t>36,283</w:t>
            </w:r>
          </w:p>
        </w:tc>
      </w:tr>
      <w:tr w:rsidR="002E7632" w:rsidRPr="00B459D9" w14:paraId="6594133D"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03C40CB"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528E9086" w14:textId="77777777" w:rsidR="002E7632" w:rsidRPr="00B459D9" w:rsidRDefault="002E7632" w:rsidP="002E7632">
            <w:pPr>
              <w:widowControl/>
              <w:jc w:val="center"/>
              <w:rPr>
                <w:color w:val="000000"/>
                <w:szCs w:val="24"/>
              </w:rPr>
            </w:pPr>
            <w:r w:rsidRPr="00B459D9">
              <w:rPr>
                <w:color w:val="000000"/>
                <w:szCs w:val="24"/>
              </w:rPr>
              <w:t>96</w:t>
            </w:r>
          </w:p>
        </w:tc>
        <w:tc>
          <w:tcPr>
            <w:tcW w:w="1060" w:type="dxa"/>
            <w:tcBorders>
              <w:top w:val="nil"/>
              <w:left w:val="nil"/>
              <w:bottom w:val="single" w:sz="4" w:space="0" w:color="000000"/>
              <w:right w:val="single" w:sz="4" w:space="0" w:color="000000"/>
            </w:tcBorders>
            <w:noWrap/>
            <w:hideMark/>
          </w:tcPr>
          <w:p w14:paraId="424B4A5C" w14:textId="77777777" w:rsidR="002E7632" w:rsidRPr="00B459D9" w:rsidRDefault="002E7632" w:rsidP="002E7632">
            <w:pPr>
              <w:widowControl/>
              <w:jc w:val="center"/>
              <w:rPr>
                <w:color w:val="000000"/>
                <w:szCs w:val="24"/>
              </w:rPr>
            </w:pPr>
            <w:r w:rsidRPr="00B459D9">
              <w:rPr>
                <w:color w:val="000000"/>
                <w:szCs w:val="24"/>
              </w:rPr>
              <w:t>23301</w:t>
            </w:r>
          </w:p>
        </w:tc>
        <w:tc>
          <w:tcPr>
            <w:tcW w:w="1083" w:type="dxa"/>
            <w:tcBorders>
              <w:top w:val="nil"/>
              <w:left w:val="nil"/>
              <w:bottom w:val="single" w:sz="4" w:space="0" w:color="000000"/>
              <w:right w:val="single" w:sz="4" w:space="0" w:color="000000"/>
            </w:tcBorders>
            <w:noWrap/>
            <w:hideMark/>
          </w:tcPr>
          <w:p w14:paraId="5D70718E" w14:textId="77777777" w:rsidR="002E7632" w:rsidRPr="00B459D9" w:rsidRDefault="002E7632" w:rsidP="002E7632">
            <w:pPr>
              <w:widowControl/>
              <w:jc w:val="center"/>
              <w:rPr>
                <w:color w:val="000000"/>
                <w:szCs w:val="24"/>
              </w:rPr>
            </w:pPr>
            <w:r w:rsidRPr="00B459D9">
              <w:rPr>
                <w:color w:val="000000"/>
                <w:szCs w:val="24"/>
              </w:rPr>
              <w:t>2.7550</w:t>
            </w:r>
          </w:p>
        </w:tc>
        <w:tc>
          <w:tcPr>
            <w:tcW w:w="981" w:type="dxa"/>
            <w:tcBorders>
              <w:top w:val="nil"/>
              <w:left w:val="nil"/>
              <w:bottom w:val="single" w:sz="4" w:space="0" w:color="000000"/>
              <w:right w:val="single" w:sz="4" w:space="0" w:color="000000"/>
            </w:tcBorders>
            <w:noWrap/>
            <w:hideMark/>
          </w:tcPr>
          <w:p w14:paraId="3DC12F06"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3735DC3C"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84EC895" w14:textId="77777777" w:rsidR="002E7632" w:rsidRPr="00B459D9" w:rsidRDefault="002E7632" w:rsidP="002E7632">
            <w:pPr>
              <w:widowControl/>
              <w:jc w:val="center"/>
              <w:rPr>
                <w:color w:val="000000"/>
                <w:szCs w:val="24"/>
              </w:rPr>
            </w:pPr>
            <w:r w:rsidRPr="00B459D9">
              <w:rPr>
                <w:color w:val="000000"/>
                <w:szCs w:val="24"/>
              </w:rPr>
              <w:t>8</w:t>
            </w:r>
          </w:p>
        </w:tc>
        <w:tc>
          <w:tcPr>
            <w:tcW w:w="1378" w:type="dxa"/>
            <w:tcBorders>
              <w:top w:val="nil"/>
              <w:left w:val="nil"/>
              <w:bottom w:val="single" w:sz="4" w:space="0" w:color="000000"/>
              <w:right w:val="single" w:sz="4" w:space="0" w:color="000000"/>
            </w:tcBorders>
            <w:noWrap/>
            <w:hideMark/>
          </w:tcPr>
          <w:p w14:paraId="7171CD59" w14:textId="77777777" w:rsidR="002E7632" w:rsidRPr="00B459D9" w:rsidRDefault="002E7632" w:rsidP="002E7632">
            <w:pPr>
              <w:widowControl/>
              <w:jc w:val="center"/>
              <w:rPr>
                <w:color w:val="000000"/>
                <w:szCs w:val="24"/>
              </w:rPr>
            </w:pPr>
            <w:r w:rsidRPr="00B459D9">
              <w:rPr>
                <w:color w:val="000000"/>
                <w:szCs w:val="24"/>
              </w:rPr>
              <w:t>110,109</w:t>
            </w:r>
          </w:p>
        </w:tc>
        <w:tc>
          <w:tcPr>
            <w:tcW w:w="1423" w:type="dxa"/>
            <w:tcBorders>
              <w:top w:val="nil"/>
              <w:left w:val="nil"/>
              <w:bottom w:val="single" w:sz="4" w:space="0" w:color="000000"/>
              <w:right w:val="single" w:sz="4" w:space="0" w:color="000000"/>
            </w:tcBorders>
            <w:noWrap/>
            <w:hideMark/>
          </w:tcPr>
          <w:p w14:paraId="35DFCBA4" w14:textId="77777777" w:rsidR="002E7632" w:rsidRPr="00B459D9" w:rsidRDefault="002E7632" w:rsidP="002E7632">
            <w:pPr>
              <w:widowControl/>
              <w:jc w:val="center"/>
              <w:rPr>
                <w:color w:val="000000"/>
                <w:szCs w:val="24"/>
              </w:rPr>
            </w:pPr>
            <w:r w:rsidRPr="00B459D9">
              <w:rPr>
                <w:color w:val="000000"/>
                <w:szCs w:val="24"/>
              </w:rPr>
              <w:t>201,091</w:t>
            </w:r>
          </w:p>
        </w:tc>
      </w:tr>
      <w:tr w:rsidR="002E7632" w:rsidRPr="00B459D9" w14:paraId="5F26FEF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CB301FE"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7A60709F" w14:textId="77777777" w:rsidR="002E7632" w:rsidRPr="00B459D9" w:rsidRDefault="002E7632" w:rsidP="002E7632">
            <w:pPr>
              <w:widowControl/>
              <w:jc w:val="center"/>
              <w:rPr>
                <w:color w:val="000000"/>
                <w:szCs w:val="24"/>
              </w:rPr>
            </w:pPr>
            <w:r w:rsidRPr="00B459D9">
              <w:rPr>
                <w:color w:val="000000"/>
                <w:szCs w:val="24"/>
              </w:rPr>
              <w:t>97</w:t>
            </w:r>
          </w:p>
        </w:tc>
        <w:tc>
          <w:tcPr>
            <w:tcW w:w="1060" w:type="dxa"/>
            <w:tcBorders>
              <w:top w:val="nil"/>
              <w:left w:val="nil"/>
              <w:bottom w:val="single" w:sz="4" w:space="0" w:color="000000"/>
              <w:right w:val="single" w:sz="4" w:space="0" w:color="000000"/>
            </w:tcBorders>
            <w:noWrap/>
            <w:hideMark/>
          </w:tcPr>
          <w:p w14:paraId="60CD6DA2" w14:textId="77777777" w:rsidR="002E7632" w:rsidRPr="00B459D9" w:rsidRDefault="002E7632" w:rsidP="002E7632">
            <w:pPr>
              <w:widowControl/>
              <w:jc w:val="center"/>
              <w:rPr>
                <w:color w:val="000000"/>
                <w:szCs w:val="24"/>
              </w:rPr>
            </w:pPr>
            <w:r w:rsidRPr="00B459D9">
              <w:rPr>
                <w:color w:val="000000"/>
                <w:szCs w:val="24"/>
              </w:rPr>
              <w:t>23302</w:t>
            </w:r>
          </w:p>
        </w:tc>
        <w:tc>
          <w:tcPr>
            <w:tcW w:w="1083" w:type="dxa"/>
            <w:tcBorders>
              <w:top w:val="nil"/>
              <w:left w:val="nil"/>
              <w:bottom w:val="single" w:sz="4" w:space="0" w:color="000000"/>
              <w:right w:val="single" w:sz="4" w:space="0" w:color="000000"/>
            </w:tcBorders>
            <w:noWrap/>
            <w:hideMark/>
          </w:tcPr>
          <w:p w14:paraId="43F3D304" w14:textId="77777777" w:rsidR="002E7632" w:rsidRPr="00B459D9" w:rsidRDefault="002E7632" w:rsidP="002E7632">
            <w:pPr>
              <w:widowControl/>
              <w:jc w:val="center"/>
              <w:rPr>
                <w:color w:val="000000"/>
                <w:szCs w:val="24"/>
              </w:rPr>
            </w:pPr>
            <w:r w:rsidRPr="00B459D9">
              <w:rPr>
                <w:color w:val="000000"/>
                <w:szCs w:val="24"/>
              </w:rPr>
              <w:t>1.8718</w:t>
            </w:r>
          </w:p>
        </w:tc>
        <w:tc>
          <w:tcPr>
            <w:tcW w:w="981" w:type="dxa"/>
            <w:tcBorders>
              <w:top w:val="nil"/>
              <w:left w:val="nil"/>
              <w:bottom w:val="single" w:sz="4" w:space="0" w:color="000000"/>
              <w:right w:val="single" w:sz="4" w:space="0" w:color="000000"/>
            </w:tcBorders>
            <w:noWrap/>
            <w:hideMark/>
          </w:tcPr>
          <w:p w14:paraId="7BF32142"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94FD4E4"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6A708AB"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110459CC" w14:textId="77777777" w:rsidR="002E7632" w:rsidRPr="00B459D9" w:rsidRDefault="002E7632" w:rsidP="002E7632">
            <w:pPr>
              <w:widowControl/>
              <w:jc w:val="center"/>
              <w:rPr>
                <w:color w:val="000000"/>
                <w:szCs w:val="24"/>
              </w:rPr>
            </w:pPr>
            <w:r w:rsidRPr="00B459D9">
              <w:rPr>
                <w:color w:val="000000"/>
                <w:szCs w:val="24"/>
              </w:rPr>
              <w:t>48,679</w:t>
            </w:r>
          </w:p>
        </w:tc>
        <w:tc>
          <w:tcPr>
            <w:tcW w:w="1423" w:type="dxa"/>
            <w:tcBorders>
              <w:top w:val="nil"/>
              <w:left w:val="nil"/>
              <w:bottom w:val="single" w:sz="4" w:space="0" w:color="000000"/>
              <w:right w:val="single" w:sz="4" w:space="0" w:color="000000"/>
            </w:tcBorders>
            <w:noWrap/>
            <w:hideMark/>
          </w:tcPr>
          <w:p w14:paraId="6EF59A22" w14:textId="77777777" w:rsidR="002E7632" w:rsidRPr="00B459D9" w:rsidRDefault="002E7632" w:rsidP="002E7632">
            <w:pPr>
              <w:widowControl/>
              <w:jc w:val="center"/>
              <w:rPr>
                <w:color w:val="000000"/>
                <w:szCs w:val="24"/>
              </w:rPr>
            </w:pPr>
            <w:r w:rsidRPr="00B459D9">
              <w:rPr>
                <w:color w:val="000000"/>
                <w:szCs w:val="24"/>
              </w:rPr>
              <w:t>126,834</w:t>
            </w:r>
          </w:p>
        </w:tc>
      </w:tr>
      <w:tr w:rsidR="002E7632" w:rsidRPr="00B459D9" w14:paraId="1303DEFA"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60F2F4D"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3F968F50" w14:textId="77777777" w:rsidR="002E7632" w:rsidRPr="00B459D9" w:rsidRDefault="002E7632" w:rsidP="002E7632">
            <w:pPr>
              <w:widowControl/>
              <w:jc w:val="center"/>
              <w:rPr>
                <w:color w:val="000000"/>
                <w:szCs w:val="24"/>
              </w:rPr>
            </w:pPr>
            <w:r w:rsidRPr="00B459D9">
              <w:rPr>
                <w:color w:val="000000"/>
                <w:szCs w:val="24"/>
              </w:rPr>
              <w:t>98</w:t>
            </w:r>
          </w:p>
        </w:tc>
        <w:tc>
          <w:tcPr>
            <w:tcW w:w="1060" w:type="dxa"/>
            <w:tcBorders>
              <w:top w:val="nil"/>
              <w:left w:val="nil"/>
              <w:bottom w:val="single" w:sz="4" w:space="0" w:color="000000"/>
              <w:right w:val="single" w:sz="4" w:space="0" w:color="000000"/>
            </w:tcBorders>
            <w:noWrap/>
            <w:hideMark/>
          </w:tcPr>
          <w:p w14:paraId="0E04D119" w14:textId="77777777" w:rsidR="002E7632" w:rsidRPr="00B459D9" w:rsidRDefault="002E7632" w:rsidP="002E7632">
            <w:pPr>
              <w:widowControl/>
              <w:jc w:val="center"/>
              <w:rPr>
                <w:color w:val="000000"/>
                <w:szCs w:val="24"/>
              </w:rPr>
            </w:pPr>
            <w:r w:rsidRPr="00B459D9">
              <w:rPr>
                <w:color w:val="000000"/>
                <w:szCs w:val="24"/>
              </w:rPr>
              <w:t>23401</w:t>
            </w:r>
          </w:p>
        </w:tc>
        <w:tc>
          <w:tcPr>
            <w:tcW w:w="1083" w:type="dxa"/>
            <w:tcBorders>
              <w:top w:val="nil"/>
              <w:left w:val="nil"/>
              <w:bottom w:val="single" w:sz="4" w:space="0" w:color="000000"/>
              <w:right w:val="single" w:sz="4" w:space="0" w:color="000000"/>
            </w:tcBorders>
            <w:noWrap/>
            <w:hideMark/>
          </w:tcPr>
          <w:p w14:paraId="69D6682C" w14:textId="77777777" w:rsidR="002E7632" w:rsidRPr="00B459D9" w:rsidRDefault="002E7632" w:rsidP="002E7632">
            <w:pPr>
              <w:widowControl/>
              <w:jc w:val="center"/>
              <w:rPr>
                <w:color w:val="000000"/>
                <w:szCs w:val="24"/>
              </w:rPr>
            </w:pPr>
            <w:r w:rsidRPr="00B459D9">
              <w:rPr>
                <w:color w:val="000000"/>
                <w:szCs w:val="24"/>
              </w:rPr>
              <w:t>0.9437</w:t>
            </w:r>
          </w:p>
        </w:tc>
        <w:tc>
          <w:tcPr>
            <w:tcW w:w="981" w:type="dxa"/>
            <w:tcBorders>
              <w:top w:val="nil"/>
              <w:left w:val="nil"/>
              <w:bottom w:val="single" w:sz="4" w:space="0" w:color="000000"/>
              <w:right w:val="single" w:sz="4" w:space="0" w:color="000000"/>
            </w:tcBorders>
            <w:noWrap/>
            <w:hideMark/>
          </w:tcPr>
          <w:p w14:paraId="616753B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404B894"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429D8B6"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646B9AE0" w14:textId="77777777" w:rsidR="002E7632" w:rsidRPr="00B459D9" w:rsidRDefault="002E7632" w:rsidP="002E7632">
            <w:pPr>
              <w:widowControl/>
              <w:jc w:val="center"/>
              <w:rPr>
                <w:color w:val="000000"/>
                <w:szCs w:val="24"/>
              </w:rPr>
            </w:pPr>
            <w:r w:rsidRPr="00B459D9">
              <w:rPr>
                <w:color w:val="000000"/>
                <w:szCs w:val="24"/>
              </w:rPr>
              <w:t>24,360</w:t>
            </w:r>
          </w:p>
        </w:tc>
        <w:tc>
          <w:tcPr>
            <w:tcW w:w="1423" w:type="dxa"/>
            <w:tcBorders>
              <w:top w:val="nil"/>
              <w:left w:val="nil"/>
              <w:bottom w:val="single" w:sz="4" w:space="0" w:color="000000"/>
              <w:right w:val="single" w:sz="4" w:space="0" w:color="000000"/>
            </w:tcBorders>
            <w:noWrap/>
            <w:hideMark/>
          </w:tcPr>
          <w:p w14:paraId="0F217EA3" w14:textId="77777777" w:rsidR="002E7632" w:rsidRPr="00B459D9" w:rsidRDefault="002E7632" w:rsidP="002E7632">
            <w:pPr>
              <w:widowControl/>
              <w:jc w:val="center"/>
              <w:rPr>
                <w:color w:val="000000"/>
                <w:szCs w:val="24"/>
              </w:rPr>
            </w:pPr>
            <w:r w:rsidRPr="00B459D9">
              <w:rPr>
                <w:color w:val="000000"/>
                <w:szCs w:val="24"/>
              </w:rPr>
              <w:t>62,040</w:t>
            </w:r>
          </w:p>
        </w:tc>
      </w:tr>
      <w:tr w:rsidR="002E7632" w:rsidRPr="00B459D9" w14:paraId="1E3EBD3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68DD34C"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59EFC01B" w14:textId="77777777" w:rsidR="002E7632" w:rsidRPr="00B459D9" w:rsidRDefault="002E7632" w:rsidP="002E7632">
            <w:pPr>
              <w:widowControl/>
              <w:jc w:val="center"/>
              <w:rPr>
                <w:color w:val="000000"/>
                <w:szCs w:val="24"/>
              </w:rPr>
            </w:pPr>
            <w:r w:rsidRPr="00B459D9">
              <w:rPr>
                <w:color w:val="000000"/>
                <w:szCs w:val="24"/>
              </w:rPr>
              <w:t>99</w:t>
            </w:r>
          </w:p>
        </w:tc>
        <w:tc>
          <w:tcPr>
            <w:tcW w:w="1060" w:type="dxa"/>
            <w:tcBorders>
              <w:top w:val="nil"/>
              <w:left w:val="nil"/>
              <w:bottom w:val="single" w:sz="4" w:space="0" w:color="000000"/>
              <w:right w:val="single" w:sz="4" w:space="0" w:color="000000"/>
            </w:tcBorders>
            <w:noWrap/>
            <w:hideMark/>
          </w:tcPr>
          <w:p w14:paraId="5DA9C02C" w14:textId="77777777" w:rsidR="002E7632" w:rsidRPr="00B459D9" w:rsidRDefault="002E7632" w:rsidP="002E7632">
            <w:pPr>
              <w:widowControl/>
              <w:jc w:val="center"/>
              <w:rPr>
                <w:color w:val="000000"/>
                <w:szCs w:val="24"/>
              </w:rPr>
            </w:pPr>
            <w:r w:rsidRPr="00B459D9">
              <w:rPr>
                <w:color w:val="000000"/>
                <w:szCs w:val="24"/>
              </w:rPr>
              <w:t>23402</w:t>
            </w:r>
          </w:p>
        </w:tc>
        <w:tc>
          <w:tcPr>
            <w:tcW w:w="1083" w:type="dxa"/>
            <w:tcBorders>
              <w:top w:val="nil"/>
              <w:left w:val="nil"/>
              <w:bottom w:val="single" w:sz="4" w:space="0" w:color="000000"/>
              <w:right w:val="single" w:sz="4" w:space="0" w:color="000000"/>
            </w:tcBorders>
            <w:noWrap/>
            <w:hideMark/>
          </w:tcPr>
          <w:p w14:paraId="543E3532" w14:textId="77777777" w:rsidR="002E7632" w:rsidRPr="00B459D9" w:rsidRDefault="002E7632" w:rsidP="002E7632">
            <w:pPr>
              <w:widowControl/>
              <w:jc w:val="center"/>
              <w:rPr>
                <w:color w:val="000000"/>
                <w:szCs w:val="24"/>
              </w:rPr>
            </w:pPr>
            <w:r w:rsidRPr="00B459D9">
              <w:rPr>
                <w:color w:val="000000"/>
                <w:szCs w:val="24"/>
              </w:rPr>
              <w:t>0.6701</w:t>
            </w:r>
          </w:p>
        </w:tc>
        <w:tc>
          <w:tcPr>
            <w:tcW w:w="981" w:type="dxa"/>
            <w:tcBorders>
              <w:top w:val="nil"/>
              <w:left w:val="nil"/>
              <w:bottom w:val="single" w:sz="4" w:space="0" w:color="000000"/>
              <w:right w:val="single" w:sz="4" w:space="0" w:color="000000"/>
            </w:tcBorders>
            <w:noWrap/>
            <w:hideMark/>
          </w:tcPr>
          <w:p w14:paraId="718B9780"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3400FA0"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BA42600"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03527C4F" w14:textId="77777777" w:rsidR="002E7632" w:rsidRPr="00B459D9" w:rsidRDefault="002E7632" w:rsidP="002E7632">
            <w:pPr>
              <w:widowControl/>
              <w:jc w:val="center"/>
              <w:rPr>
                <w:color w:val="000000"/>
                <w:szCs w:val="24"/>
              </w:rPr>
            </w:pPr>
            <w:r w:rsidRPr="00B459D9">
              <w:rPr>
                <w:color w:val="000000"/>
                <w:szCs w:val="24"/>
              </w:rPr>
              <w:t>21,800</w:t>
            </w:r>
          </w:p>
        </w:tc>
        <w:tc>
          <w:tcPr>
            <w:tcW w:w="1423" w:type="dxa"/>
            <w:tcBorders>
              <w:top w:val="nil"/>
              <w:left w:val="nil"/>
              <w:bottom w:val="single" w:sz="4" w:space="0" w:color="000000"/>
              <w:right w:val="single" w:sz="4" w:space="0" w:color="000000"/>
            </w:tcBorders>
            <w:noWrap/>
            <w:hideMark/>
          </w:tcPr>
          <w:p w14:paraId="0E779FEB" w14:textId="77777777" w:rsidR="002E7632" w:rsidRPr="00B459D9" w:rsidRDefault="002E7632" w:rsidP="002E7632">
            <w:pPr>
              <w:widowControl/>
              <w:jc w:val="center"/>
              <w:rPr>
                <w:color w:val="000000"/>
                <w:szCs w:val="24"/>
              </w:rPr>
            </w:pPr>
            <w:r w:rsidRPr="00B459D9">
              <w:rPr>
                <w:color w:val="000000"/>
                <w:szCs w:val="24"/>
              </w:rPr>
              <w:t>43,744</w:t>
            </w:r>
          </w:p>
        </w:tc>
      </w:tr>
      <w:tr w:rsidR="002E7632" w:rsidRPr="00B459D9" w14:paraId="7FEA100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7ED8BFE"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1F208523" w14:textId="77777777" w:rsidR="002E7632" w:rsidRPr="00B459D9" w:rsidRDefault="002E7632" w:rsidP="002E7632">
            <w:pPr>
              <w:widowControl/>
              <w:jc w:val="center"/>
              <w:rPr>
                <w:color w:val="000000"/>
                <w:szCs w:val="24"/>
              </w:rPr>
            </w:pPr>
            <w:r w:rsidRPr="00B459D9">
              <w:rPr>
                <w:color w:val="000000"/>
                <w:szCs w:val="24"/>
              </w:rPr>
              <w:t>100</w:t>
            </w:r>
          </w:p>
        </w:tc>
        <w:tc>
          <w:tcPr>
            <w:tcW w:w="1060" w:type="dxa"/>
            <w:tcBorders>
              <w:top w:val="nil"/>
              <w:left w:val="nil"/>
              <w:bottom w:val="single" w:sz="4" w:space="0" w:color="000000"/>
              <w:right w:val="single" w:sz="4" w:space="0" w:color="000000"/>
            </w:tcBorders>
            <w:noWrap/>
            <w:hideMark/>
          </w:tcPr>
          <w:p w14:paraId="3DA05ED7" w14:textId="77777777" w:rsidR="002E7632" w:rsidRPr="00B459D9" w:rsidRDefault="002E7632" w:rsidP="002E7632">
            <w:pPr>
              <w:widowControl/>
              <w:jc w:val="center"/>
              <w:rPr>
                <w:color w:val="000000"/>
                <w:szCs w:val="24"/>
              </w:rPr>
            </w:pPr>
            <w:r w:rsidRPr="00B459D9">
              <w:rPr>
                <w:color w:val="000000"/>
                <w:szCs w:val="24"/>
              </w:rPr>
              <w:t>23501</w:t>
            </w:r>
          </w:p>
        </w:tc>
        <w:tc>
          <w:tcPr>
            <w:tcW w:w="1083" w:type="dxa"/>
            <w:tcBorders>
              <w:top w:val="nil"/>
              <w:left w:val="nil"/>
              <w:bottom w:val="single" w:sz="4" w:space="0" w:color="000000"/>
              <w:right w:val="single" w:sz="4" w:space="0" w:color="000000"/>
            </w:tcBorders>
            <w:noWrap/>
            <w:hideMark/>
          </w:tcPr>
          <w:p w14:paraId="4C6330C0" w14:textId="77777777" w:rsidR="002E7632" w:rsidRPr="00B459D9" w:rsidRDefault="002E7632" w:rsidP="002E7632">
            <w:pPr>
              <w:widowControl/>
              <w:jc w:val="center"/>
              <w:rPr>
                <w:color w:val="000000"/>
                <w:szCs w:val="24"/>
              </w:rPr>
            </w:pPr>
            <w:r w:rsidRPr="00B459D9">
              <w:rPr>
                <w:color w:val="000000"/>
                <w:szCs w:val="24"/>
              </w:rPr>
              <w:t>0.8389</w:t>
            </w:r>
          </w:p>
        </w:tc>
        <w:tc>
          <w:tcPr>
            <w:tcW w:w="981" w:type="dxa"/>
            <w:tcBorders>
              <w:top w:val="nil"/>
              <w:left w:val="nil"/>
              <w:bottom w:val="single" w:sz="4" w:space="0" w:color="000000"/>
              <w:right w:val="single" w:sz="4" w:space="0" w:color="000000"/>
            </w:tcBorders>
            <w:noWrap/>
            <w:hideMark/>
          </w:tcPr>
          <w:p w14:paraId="14521D01"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D2F6E6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FAA4FDD"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13C695D9" w14:textId="77777777" w:rsidR="002E7632" w:rsidRPr="00B459D9" w:rsidRDefault="002E7632" w:rsidP="002E7632">
            <w:pPr>
              <w:widowControl/>
              <w:jc w:val="center"/>
              <w:rPr>
                <w:color w:val="000000"/>
                <w:szCs w:val="24"/>
              </w:rPr>
            </w:pPr>
            <w:r w:rsidRPr="00B459D9">
              <w:rPr>
                <w:color w:val="000000"/>
                <w:szCs w:val="24"/>
              </w:rPr>
              <w:t>5,176</w:t>
            </w:r>
          </w:p>
        </w:tc>
        <w:tc>
          <w:tcPr>
            <w:tcW w:w="1423" w:type="dxa"/>
            <w:tcBorders>
              <w:top w:val="nil"/>
              <w:left w:val="nil"/>
              <w:bottom w:val="single" w:sz="4" w:space="0" w:color="000000"/>
              <w:right w:val="single" w:sz="4" w:space="0" w:color="000000"/>
            </w:tcBorders>
            <w:noWrap/>
            <w:hideMark/>
          </w:tcPr>
          <w:p w14:paraId="446F6107" w14:textId="77777777" w:rsidR="002E7632" w:rsidRPr="00B459D9" w:rsidRDefault="002E7632" w:rsidP="002E7632">
            <w:pPr>
              <w:widowControl/>
              <w:jc w:val="center"/>
              <w:rPr>
                <w:color w:val="000000"/>
                <w:szCs w:val="24"/>
              </w:rPr>
            </w:pPr>
            <w:r w:rsidRPr="00B459D9">
              <w:rPr>
                <w:color w:val="000000"/>
                <w:szCs w:val="24"/>
              </w:rPr>
              <w:t>53,025</w:t>
            </w:r>
          </w:p>
        </w:tc>
      </w:tr>
      <w:tr w:rsidR="002E7632" w:rsidRPr="00B459D9" w14:paraId="21B2207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17699A4"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4DF0F707" w14:textId="77777777" w:rsidR="002E7632" w:rsidRPr="00B459D9" w:rsidRDefault="002E7632" w:rsidP="002E7632">
            <w:pPr>
              <w:widowControl/>
              <w:jc w:val="center"/>
              <w:rPr>
                <w:color w:val="000000"/>
                <w:szCs w:val="24"/>
              </w:rPr>
            </w:pPr>
            <w:r w:rsidRPr="00B459D9">
              <w:rPr>
                <w:color w:val="000000"/>
                <w:szCs w:val="24"/>
              </w:rPr>
              <w:t>101</w:t>
            </w:r>
          </w:p>
        </w:tc>
        <w:tc>
          <w:tcPr>
            <w:tcW w:w="1060" w:type="dxa"/>
            <w:tcBorders>
              <w:top w:val="nil"/>
              <w:left w:val="nil"/>
              <w:bottom w:val="single" w:sz="4" w:space="0" w:color="000000"/>
              <w:right w:val="single" w:sz="4" w:space="0" w:color="000000"/>
            </w:tcBorders>
            <w:noWrap/>
            <w:hideMark/>
          </w:tcPr>
          <w:p w14:paraId="3041A834" w14:textId="77777777" w:rsidR="002E7632" w:rsidRPr="00B459D9" w:rsidRDefault="002E7632" w:rsidP="002E7632">
            <w:pPr>
              <w:widowControl/>
              <w:jc w:val="center"/>
              <w:rPr>
                <w:color w:val="000000"/>
                <w:szCs w:val="24"/>
              </w:rPr>
            </w:pPr>
            <w:r w:rsidRPr="00B459D9">
              <w:rPr>
                <w:color w:val="000000"/>
                <w:szCs w:val="24"/>
              </w:rPr>
              <w:t>23502</w:t>
            </w:r>
          </w:p>
        </w:tc>
        <w:tc>
          <w:tcPr>
            <w:tcW w:w="1083" w:type="dxa"/>
            <w:tcBorders>
              <w:top w:val="nil"/>
              <w:left w:val="nil"/>
              <w:bottom w:val="single" w:sz="4" w:space="0" w:color="000000"/>
              <w:right w:val="single" w:sz="4" w:space="0" w:color="000000"/>
            </w:tcBorders>
            <w:noWrap/>
            <w:hideMark/>
          </w:tcPr>
          <w:p w14:paraId="61DE9281" w14:textId="77777777" w:rsidR="002E7632" w:rsidRPr="00B459D9" w:rsidRDefault="002E7632" w:rsidP="002E7632">
            <w:pPr>
              <w:widowControl/>
              <w:jc w:val="center"/>
              <w:rPr>
                <w:color w:val="000000"/>
                <w:szCs w:val="24"/>
              </w:rPr>
            </w:pPr>
            <w:r w:rsidRPr="00B459D9">
              <w:rPr>
                <w:color w:val="000000"/>
                <w:szCs w:val="24"/>
              </w:rPr>
              <w:t>0.7985</w:t>
            </w:r>
          </w:p>
        </w:tc>
        <w:tc>
          <w:tcPr>
            <w:tcW w:w="981" w:type="dxa"/>
            <w:tcBorders>
              <w:top w:val="nil"/>
              <w:left w:val="nil"/>
              <w:bottom w:val="single" w:sz="4" w:space="0" w:color="000000"/>
              <w:right w:val="single" w:sz="4" w:space="0" w:color="000000"/>
            </w:tcBorders>
            <w:noWrap/>
            <w:hideMark/>
          </w:tcPr>
          <w:p w14:paraId="32A740D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57074F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6440C48"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0B981D39" w14:textId="77777777" w:rsidR="002E7632" w:rsidRPr="00B459D9" w:rsidRDefault="002E7632" w:rsidP="002E7632">
            <w:pPr>
              <w:widowControl/>
              <w:jc w:val="center"/>
              <w:rPr>
                <w:color w:val="000000"/>
                <w:szCs w:val="24"/>
              </w:rPr>
            </w:pPr>
            <w:r w:rsidRPr="00B459D9">
              <w:rPr>
                <w:color w:val="000000"/>
                <w:szCs w:val="24"/>
              </w:rPr>
              <w:t>6,207</w:t>
            </w:r>
          </w:p>
        </w:tc>
        <w:tc>
          <w:tcPr>
            <w:tcW w:w="1423" w:type="dxa"/>
            <w:tcBorders>
              <w:top w:val="nil"/>
              <w:left w:val="nil"/>
              <w:bottom w:val="single" w:sz="4" w:space="0" w:color="000000"/>
              <w:right w:val="single" w:sz="4" w:space="0" w:color="000000"/>
            </w:tcBorders>
            <w:noWrap/>
            <w:hideMark/>
          </w:tcPr>
          <w:p w14:paraId="65A5B8DF" w14:textId="77777777" w:rsidR="002E7632" w:rsidRPr="00B459D9" w:rsidRDefault="002E7632" w:rsidP="002E7632">
            <w:pPr>
              <w:widowControl/>
              <w:jc w:val="center"/>
              <w:rPr>
                <w:color w:val="000000"/>
                <w:szCs w:val="24"/>
              </w:rPr>
            </w:pPr>
            <w:r w:rsidRPr="00B459D9">
              <w:rPr>
                <w:color w:val="000000"/>
                <w:szCs w:val="24"/>
              </w:rPr>
              <w:t>73,363</w:t>
            </w:r>
          </w:p>
        </w:tc>
      </w:tr>
      <w:tr w:rsidR="002E7632" w:rsidRPr="00B459D9" w14:paraId="73F2368E"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993A2A9"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3FD400CA" w14:textId="77777777" w:rsidR="002E7632" w:rsidRPr="00B459D9" w:rsidRDefault="002E7632" w:rsidP="002E7632">
            <w:pPr>
              <w:widowControl/>
              <w:jc w:val="center"/>
              <w:rPr>
                <w:color w:val="000000"/>
                <w:szCs w:val="24"/>
              </w:rPr>
            </w:pPr>
            <w:r w:rsidRPr="00B459D9">
              <w:rPr>
                <w:color w:val="000000"/>
                <w:szCs w:val="24"/>
              </w:rPr>
              <w:t>102</w:t>
            </w:r>
          </w:p>
        </w:tc>
        <w:tc>
          <w:tcPr>
            <w:tcW w:w="1060" w:type="dxa"/>
            <w:tcBorders>
              <w:top w:val="nil"/>
              <w:left w:val="nil"/>
              <w:bottom w:val="single" w:sz="4" w:space="0" w:color="000000"/>
              <w:right w:val="single" w:sz="4" w:space="0" w:color="000000"/>
            </w:tcBorders>
            <w:noWrap/>
            <w:hideMark/>
          </w:tcPr>
          <w:p w14:paraId="432F2597" w14:textId="77777777" w:rsidR="002E7632" w:rsidRPr="00B459D9" w:rsidRDefault="002E7632" w:rsidP="002E7632">
            <w:pPr>
              <w:widowControl/>
              <w:jc w:val="center"/>
              <w:rPr>
                <w:color w:val="000000"/>
                <w:szCs w:val="24"/>
              </w:rPr>
            </w:pPr>
            <w:r w:rsidRPr="00B459D9">
              <w:rPr>
                <w:color w:val="000000"/>
                <w:szCs w:val="24"/>
              </w:rPr>
              <w:t>23503</w:t>
            </w:r>
          </w:p>
        </w:tc>
        <w:tc>
          <w:tcPr>
            <w:tcW w:w="1083" w:type="dxa"/>
            <w:tcBorders>
              <w:top w:val="nil"/>
              <w:left w:val="nil"/>
              <w:bottom w:val="single" w:sz="4" w:space="0" w:color="000000"/>
              <w:right w:val="single" w:sz="4" w:space="0" w:color="000000"/>
            </w:tcBorders>
            <w:noWrap/>
            <w:hideMark/>
          </w:tcPr>
          <w:p w14:paraId="02C1F464" w14:textId="77777777" w:rsidR="002E7632" w:rsidRPr="00B459D9" w:rsidRDefault="002E7632" w:rsidP="002E7632">
            <w:pPr>
              <w:widowControl/>
              <w:jc w:val="center"/>
              <w:rPr>
                <w:color w:val="000000"/>
                <w:szCs w:val="24"/>
              </w:rPr>
            </w:pPr>
            <w:r w:rsidRPr="00B459D9">
              <w:rPr>
                <w:color w:val="000000"/>
                <w:szCs w:val="24"/>
              </w:rPr>
              <w:t>1.6758</w:t>
            </w:r>
          </w:p>
        </w:tc>
        <w:tc>
          <w:tcPr>
            <w:tcW w:w="981" w:type="dxa"/>
            <w:tcBorders>
              <w:top w:val="nil"/>
              <w:left w:val="nil"/>
              <w:bottom w:val="single" w:sz="4" w:space="0" w:color="000000"/>
              <w:right w:val="single" w:sz="4" w:space="0" w:color="000000"/>
            </w:tcBorders>
            <w:noWrap/>
            <w:hideMark/>
          </w:tcPr>
          <w:p w14:paraId="65C94E55"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76CF00F3" w14:textId="77777777" w:rsidR="002E7632" w:rsidRPr="00B459D9" w:rsidRDefault="002E7632" w:rsidP="002E7632">
            <w:pPr>
              <w:widowControl/>
              <w:jc w:val="center"/>
              <w:rPr>
                <w:rFonts w:ascii="標楷體" w:hAnsi="標楷體"/>
                <w:color w:val="000000"/>
                <w:szCs w:val="24"/>
              </w:rPr>
            </w:pPr>
            <w:r w:rsidRPr="00B459D9">
              <w:rPr>
                <w:rFonts w:ascii="標楷體" w:hAnsi="標楷體"/>
                <w:color w:val="000000"/>
                <w:szCs w:val="24"/>
              </w:rPr>
              <w:t>●</w:t>
            </w:r>
          </w:p>
        </w:tc>
        <w:tc>
          <w:tcPr>
            <w:tcW w:w="1219" w:type="dxa"/>
            <w:tcBorders>
              <w:top w:val="nil"/>
              <w:left w:val="nil"/>
              <w:bottom w:val="single" w:sz="4" w:space="0" w:color="000000"/>
              <w:right w:val="single" w:sz="4" w:space="0" w:color="000000"/>
            </w:tcBorders>
            <w:noWrap/>
            <w:hideMark/>
          </w:tcPr>
          <w:p w14:paraId="7E645499" w14:textId="77777777" w:rsidR="002E7632" w:rsidRPr="00B459D9" w:rsidRDefault="002E7632" w:rsidP="002E7632">
            <w:pPr>
              <w:widowControl/>
              <w:jc w:val="center"/>
              <w:rPr>
                <w:color w:val="000000"/>
                <w:szCs w:val="24"/>
              </w:rPr>
            </w:pPr>
            <w:r w:rsidRPr="00B459D9">
              <w:rPr>
                <w:color w:val="000000"/>
                <w:szCs w:val="24"/>
              </w:rPr>
              <w:t>20</w:t>
            </w:r>
          </w:p>
        </w:tc>
        <w:tc>
          <w:tcPr>
            <w:tcW w:w="1378" w:type="dxa"/>
            <w:tcBorders>
              <w:top w:val="nil"/>
              <w:left w:val="nil"/>
              <w:bottom w:val="single" w:sz="4" w:space="0" w:color="000000"/>
              <w:right w:val="single" w:sz="4" w:space="0" w:color="000000"/>
            </w:tcBorders>
            <w:noWrap/>
            <w:hideMark/>
          </w:tcPr>
          <w:p w14:paraId="6A0E6831" w14:textId="77777777" w:rsidR="002E7632" w:rsidRPr="00B459D9" w:rsidRDefault="002E7632" w:rsidP="002E7632">
            <w:pPr>
              <w:widowControl/>
              <w:jc w:val="center"/>
              <w:rPr>
                <w:color w:val="000000"/>
                <w:szCs w:val="24"/>
              </w:rPr>
            </w:pPr>
            <w:r w:rsidRPr="00B459D9">
              <w:rPr>
                <w:color w:val="000000"/>
                <w:szCs w:val="24"/>
              </w:rPr>
              <w:t>19,672</w:t>
            </w:r>
          </w:p>
        </w:tc>
        <w:tc>
          <w:tcPr>
            <w:tcW w:w="1423" w:type="dxa"/>
            <w:tcBorders>
              <w:top w:val="nil"/>
              <w:left w:val="nil"/>
              <w:bottom w:val="single" w:sz="4" w:space="0" w:color="000000"/>
              <w:right w:val="single" w:sz="4" w:space="0" w:color="000000"/>
            </w:tcBorders>
            <w:noWrap/>
            <w:hideMark/>
          </w:tcPr>
          <w:p w14:paraId="45C00E52" w14:textId="77777777" w:rsidR="002E7632" w:rsidRPr="00B459D9" w:rsidRDefault="002E7632" w:rsidP="002E7632">
            <w:pPr>
              <w:widowControl/>
              <w:jc w:val="center"/>
              <w:rPr>
                <w:color w:val="000000"/>
                <w:szCs w:val="24"/>
              </w:rPr>
            </w:pPr>
            <w:r w:rsidRPr="00B459D9">
              <w:rPr>
                <w:color w:val="000000"/>
                <w:szCs w:val="24"/>
              </w:rPr>
              <w:t>59,061</w:t>
            </w:r>
          </w:p>
        </w:tc>
      </w:tr>
      <w:tr w:rsidR="002E7632" w:rsidRPr="00B459D9" w14:paraId="776F454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E23CC77"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2E67B3D8" w14:textId="77777777" w:rsidR="002E7632" w:rsidRPr="00B459D9" w:rsidRDefault="002E7632" w:rsidP="002E7632">
            <w:pPr>
              <w:widowControl/>
              <w:jc w:val="center"/>
              <w:rPr>
                <w:color w:val="000000"/>
                <w:szCs w:val="24"/>
              </w:rPr>
            </w:pPr>
            <w:r w:rsidRPr="00B459D9">
              <w:rPr>
                <w:color w:val="000000"/>
                <w:szCs w:val="24"/>
              </w:rPr>
              <w:t>103</w:t>
            </w:r>
          </w:p>
        </w:tc>
        <w:tc>
          <w:tcPr>
            <w:tcW w:w="1060" w:type="dxa"/>
            <w:tcBorders>
              <w:top w:val="nil"/>
              <w:left w:val="nil"/>
              <w:bottom w:val="single" w:sz="4" w:space="0" w:color="000000"/>
              <w:right w:val="single" w:sz="4" w:space="0" w:color="000000"/>
            </w:tcBorders>
            <w:noWrap/>
            <w:hideMark/>
          </w:tcPr>
          <w:p w14:paraId="5B6B2B4D" w14:textId="77777777" w:rsidR="002E7632" w:rsidRPr="00B459D9" w:rsidRDefault="002E7632" w:rsidP="002E7632">
            <w:pPr>
              <w:widowControl/>
              <w:jc w:val="center"/>
              <w:rPr>
                <w:color w:val="000000"/>
                <w:szCs w:val="24"/>
              </w:rPr>
            </w:pPr>
            <w:r w:rsidRPr="00B459D9">
              <w:rPr>
                <w:color w:val="000000"/>
                <w:szCs w:val="24"/>
              </w:rPr>
              <w:t>23504</w:t>
            </w:r>
          </w:p>
        </w:tc>
        <w:tc>
          <w:tcPr>
            <w:tcW w:w="1083" w:type="dxa"/>
            <w:tcBorders>
              <w:top w:val="nil"/>
              <w:left w:val="nil"/>
              <w:bottom w:val="single" w:sz="4" w:space="0" w:color="000000"/>
              <w:right w:val="single" w:sz="4" w:space="0" w:color="000000"/>
            </w:tcBorders>
            <w:noWrap/>
            <w:hideMark/>
          </w:tcPr>
          <w:p w14:paraId="39690DE7" w14:textId="77777777" w:rsidR="002E7632" w:rsidRPr="00B459D9" w:rsidRDefault="002E7632" w:rsidP="002E7632">
            <w:pPr>
              <w:widowControl/>
              <w:jc w:val="center"/>
              <w:rPr>
                <w:color w:val="000000"/>
                <w:szCs w:val="24"/>
              </w:rPr>
            </w:pPr>
            <w:r w:rsidRPr="00B459D9">
              <w:rPr>
                <w:color w:val="000000"/>
                <w:szCs w:val="24"/>
              </w:rPr>
              <w:t>1.6758</w:t>
            </w:r>
          </w:p>
        </w:tc>
        <w:tc>
          <w:tcPr>
            <w:tcW w:w="981" w:type="dxa"/>
            <w:tcBorders>
              <w:top w:val="nil"/>
              <w:left w:val="nil"/>
              <w:bottom w:val="single" w:sz="4" w:space="0" w:color="000000"/>
              <w:right w:val="single" w:sz="4" w:space="0" w:color="000000"/>
            </w:tcBorders>
            <w:noWrap/>
            <w:hideMark/>
          </w:tcPr>
          <w:p w14:paraId="0E472419"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5A408A01" w14:textId="77777777" w:rsidR="002E7632" w:rsidRPr="00B459D9" w:rsidRDefault="002E7632" w:rsidP="002E7632">
            <w:pPr>
              <w:widowControl/>
              <w:jc w:val="center"/>
              <w:rPr>
                <w:rFonts w:ascii="標楷體" w:hAnsi="標楷體"/>
                <w:color w:val="000000"/>
                <w:szCs w:val="24"/>
              </w:rPr>
            </w:pPr>
            <w:r w:rsidRPr="00B459D9">
              <w:rPr>
                <w:rFonts w:ascii="標楷體" w:hAnsi="標楷體"/>
                <w:color w:val="000000"/>
                <w:szCs w:val="24"/>
              </w:rPr>
              <w:t>●</w:t>
            </w:r>
          </w:p>
        </w:tc>
        <w:tc>
          <w:tcPr>
            <w:tcW w:w="1219" w:type="dxa"/>
            <w:tcBorders>
              <w:top w:val="nil"/>
              <w:left w:val="nil"/>
              <w:bottom w:val="single" w:sz="4" w:space="0" w:color="000000"/>
              <w:right w:val="single" w:sz="4" w:space="0" w:color="000000"/>
            </w:tcBorders>
            <w:noWrap/>
            <w:hideMark/>
          </w:tcPr>
          <w:p w14:paraId="78FB27AB" w14:textId="77777777" w:rsidR="002E7632" w:rsidRPr="00B459D9" w:rsidRDefault="002E7632" w:rsidP="002E7632">
            <w:pPr>
              <w:widowControl/>
              <w:jc w:val="center"/>
              <w:rPr>
                <w:color w:val="000000"/>
                <w:szCs w:val="24"/>
              </w:rPr>
            </w:pPr>
            <w:r w:rsidRPr="00B459D9">
              <w:rPr>
                <w:color w:val="000000"/>
                <w:szCs w:val="24"/>
              </w:rPr>
              <w:t>20</w:t>
            </w:r>
          </w:p>
        </w:tc>
        <w:tc>
          <w:tcPr>
            <w:tcW w:w="1378" w:type="dxa"/>
            <w:tcBorders>
              <w:top w:val="nil"/>
              <w:left w:val="nil"/>
              <w:bottom w:val="single" w:sz="4" w:space="0" w:color="000000"/>
              <w:right w:val="single" w:sz="4" w:space="0" w:color="000000"/>
            </w:tcBorders>
            <w:noWrap/>
            <w:hideMark/>
          </w:tcPr>
          <w:p w14:paraId="562DCD1F" w14:textId="77777777" w:rsidR="002E7632" w:rsidRPr="00B459D9" w:rsidRDefault="002E7632" w:rsidP="002E7632">
            <w:pPr>
              <w:widowControl/>
              <w:jc w:val="center"/>
              <w:rPr>
                <w:color w:val="000000"/>
                <w:szCs w:val="24"/>
              </w:rPr>
            </w:pPr>
            <w:r w:rsidRPr="00B459D9">
              <w:rPr>
                <w:color w:val="000000"/>
                <w:szCs w:val="24"/>
              </w:rPr>
              <w:t>36,059</w:t>
            </w:r>
          </w:p>
        </w:tc>
        <w:tc>
          <w:tcPr>
            <w:tcW w:w="1423" w:type="dxa"/>
            <w:tcBorders>
              <w:top w:val="nil"/>
              <w:left w:val="nil"/>
              <w:bottom w:val="single" w:sz="4" w:space="0" w:color="000000"/>
              <w:right w:val="single" w:sz="4" w:space="0" w:color="000000"/>
            </w:tcBorders>
            <w:noWrap/>
            <w:hideMark/>
          </w:tcPr>
          <w:p w14:paraId="3622FDCC" w14:textId="77777777" w:rsidR="002E7632" w:rsidRPr="00B459D9" w:rsidRDefault="002E7632" w:rsidP="002E7632">
            <w:pPr>
              <w:widowControl/>
              <w:jc w:val="center"/>
              <w:rPr>
                <w:color w:val="000000"/>
                <w:szCs w:val="24"/>
              </w:rPr>
            </w:pPr>
            <w:r w:rsidRPr="00B459D9">
              <w:rPr>
                <w:color w:val="000000"/>
                <w:szCs w:val="24"/>
              </w:rPr>
              <w:t>139,569</w:t>
            </w:r>
          </w:p>
        </w:tc>
      </w:tr>
      <w:tr w:rsidR="002E7632" w:rsidRPr="00B459D9" w14:paraId="5D8B768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2C1FAFB"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66C63397" w14:textId="77777777" w:rsidR="002E7632" w:rsidRPr="00B459D9" w:rsidRDefault="002E7632" w:rsidP="002E7632">
            <w:pPr>
              <w:widowControl/>
              <w:jc w:val="center"/>
              <w:rPr>
                <w:color w:val="000000"/>
                <w:szCs w:val="24"/>
              </w:rPr>
            </w:pPr>
            <w:r w:rsidRPr="00B459D9">
              <w:rPr>
                <w:color w:val="000000"/>
                <w:szCs w:val="24"/>
              </w:rPr>
              <w:t>104</w:t>
            </w:r>
          </w:p>
        </w:tc>
        <w:tc>
          <w:tcPr>
            <w:tcW w:w="1060" w:type="dxa"/>
            <w:tcBorders>
              <w:top w:val="nil"/>
              <w:left w:val="nil"/>
              <w:bottom w:val="single" w:sz="4" w:space="0" w:color="000000"/>
              <w:right w:val="single" w:sz="4" w:space="0" w:color="000000"/>
            </w:tcBorders>
            <w:noWrap/>
            <w:hideMark/>
          </w:tcPr>
          <w:p w14:paraId="5CB621D7" w14:textId="77777777" w:rsidR="002E7632" w:rsidRPr="00B459D9" w:rsidRDefault="002E7632" w:rsidP="002E7632">
            <w:pPr>
              <w:widowControl/>
              <w:jc w:val="center"/>
              <w:rPr>
                <w:color w:val="000000"/>
                <w:szCs w:val="24"/>
              </w:rPr>
            </w:pPr>
            <w:r w:rsidRPr="00B459D9">
              <w:rPr>
                <w:color w:val="000000"/>
                <w:szCs w:val="24"/>
              </w:rPr>
              <w:t>23601</w:t>
            </w:r>
          </w:p>
        </w:tc>
        <w:tc>
          <w:tcPr>
            <w:tcW w:w="1083" w:type="dxa"/>
            <w:tcBorders>
              <w:top w:val="nil"/>
              <w:left w:val="nil"/>
              <w:bottom w:val="single" w:sz="4" w:space="0" w:color="000000"/>
              <w:right w:val="single" w:sz="4" w:space="0" w:color="000000"/>
            </w:tcBorders>
            <w:noWrap/>
            <w:hideMark/>
          </w:tcPr>
          <w:p w14:paraId="523D1ADB" w14:textId="77777777" w:rsidR="002E7632" w:rsidRPr="00B459D9" w:rsidRDefault="002E7632" w:rsidP="002E7632">
            <w:pPr>
              <w:widowControl/>
              <w:jc w:val="center"/>
              <w:rPr>
                <w:color w:val="000000"/>
                <w:szCs w:val="24"/>
              </w:rPr>
            </w:pPr>
            <w:r w:rsidRPr="00B459D9">
              <w:rPr>
                <w:color w:val="000000"/>
                <w:szCs w:val="24"/>
              </w:rPr>
              <w:t>0.9956</w:t>
            </w:r>
          </w:p>
        </w:tc>
        <w:tc>
          <w:tcPr>
            <w:tcW w:w="981" w:type="dxa"/>
            <w:tcBorders>
              <w:top w:val="nil"/>
              <w:left w:val="nil"/>
              <w:bottom w:val="single" w:sz="4" w:space="0" w:color="000000"/>
              <w:right w:val="single" w:sz="4" w:space="0" w:color="000000"/>
            </w:tcBorders>
            <w:noWrap/>
            <w:hideMark/>
          </w:tcPr>
          <w:p w14:paraId="0D3C3707"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A17B77F"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AE76691"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7A56A3EF" w14:textId="77777777" w:rsidR="002E7632" w:rsidRPr="00B459D9" w:rsidRDefault="002E7632" w:rsidP="002E7632">
            <w:pPr>
              <w:widowControl/>
              <w:jc w:val="center"/>
              <w:rPr>
                <w:color w:val="000000"/>
                <w:szCs w:val="24"/>
              </w:rPr>
            </w:pPr>
            <w:r w:rsidRPr="00B459D9">
              <w:rPr>
                <w:color w:val="000000"/>
                <w:szCs w:val="24"/>
              </w:rPr>
              <w:t>7,197</w:t>
            </w:r>
          </w:p>
        </w:tc>
        <w:tc>
          <w:tcPr>
            <w:tcW w:w="1423" w:type="dxa"/>
            <w:tcBorders>
              <w:top w:val="nil"/>
              <w:left w:val="nil"/>
              <w:bottom w:val="single" w:sz="4" w:space="0" w:color="000000"/>
              <w:right w:val="single" w:sz="4" w:space="0" w:color="000000"/>
            </w:tcBorders>
            <w:noWrap/>
            <w:hideMark/>
          </w:tcPr>
          <w:p w14:paraId="68DC112A" w14:textId="77777777" w:rsidR="002E7632" w:rsidRPr="00B459D9" w:rsidRDefault="002E7632" w:rsidP="002E7632">
            <w:pPr>
              <w:widowControl/>
              <w:jc w:val="center"/>
              <w:rPr>
                <w:color w:val="000000"/>
                <w:szCs w:val="24"/>
              </w:rPr>
            </w:pPr>
            <w:r w:rsidRPr="00B459D9">
              <w:rPr>
                <w:color w:val="000000"/>
                <w:szCs w:val="24"/>
              </w:rPr>
              <w:t>87,095</w:t>
            </w:r>
          </w:p>
        </w:tc>
      </w:tr>
      <w:tr w:rsidR="002E7632" w:rsidRPr="00B459D9" w14:paraId="0308AB14"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A4E5BE7"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3B287E5E" w14:textId="77777777" w:rsidR="002E7632" w:rsidRPr="00B459D9" w:rsidRDefault="002E7632" w:rsidP="002E7632">
            <w:pPr>
              <w:widowControl/>
              <w:jc w:val="center"/>
              <w:rPr>
                <w:color w:val="000000"/>
                <w:szCs w:val="24"/>
              </w:rPr>
            </w:pPr>
            <w:r w:rsidRPr="00B459D9">
              <w:rPr>
                <w:color w:val="000000"/>
                <w:szCs w:val="24"/>
              </w:rPr>
              <w:t>105</w:t>
            </w:r>
          </w:p>
        </w:tc>
        <w:tc>
          <w:tcPr>
            <w:tcW w:w="1060" w:type="dxa"/>
            <w:tcBorders>
              <w:top w:val="nil"/>
              <w:left w:val="nil"/>
              <w:bottom w:val="single" w:sz="4" w:space="0" w:color="000000"/>
              <w:right w:val="single" w:sz="4" w:space="0" w:color="000000"/>
            </w:tcBorders>
            <w:noWrap/>
            <w:hideMark/>
          </w:tcPr>
          <w:p w14:paraId="1B84A0A3" w14:textId="77777777" w:rsidR="002E7632" w:rsidRPr="00B459D9" w:rsidRDefault="002E7632" w:rsidP="002E7632">
            <w:pPr>
              <w:widowControl/>
              <w:jc w:val="center"/>
              <w:rPr>
                <w:color w:val="000000"/>
                <w:szCs w:val="24"/>
              </w:rPr>
            </w:pPr>
            <w:r w:rsidRPr="00B459D9">
              <w:rPr>
                <w:color w:val="000000"/>
                <w:szCs w:val="24"/>
              </w:rPr>
              <w:t>23602</w:t>
            </w:r>
          </w:p>
        </w:tc>
        <w:tc>
          <w:tcPr>
            <w:tcW w:w="1083" w:type="dxa"/>
            <w:tcBorders>
              <w:top w:val="nil"/>
              <w:left w:val="nil"/>
              <w:bottom w:val="single" w:sz="4" w:space="0" w:color="000000"/>
              <w:right w:val="single" w:sz="4" w:space="0" w:color="000000"/>
            </w:tcBorders>
            <w:noWrap/>
            <w:hideMark/>
          </w:tcPr>
          <w:p w14:paraId="4A134171" w14:textId="77777777" w:rsidR="002E7632" w:rsidRPr="00B459D9" w:rsidRDefault="002E7632" w:rsidP="002E7632">
            <w:pPr>
              <w:widowControl/>
              <w:jc w:val="center"/>
              <w:rPr>
                <w:color w:val="000000"/>
                <w:szCs w:val="24"/>
              </w:rPr>
            </w:pPr>
            <w:r w:rsidRPr="00B459D9">
              <w:rPr>
                <w:color w:val="000000"/>
                <w:szCs w:val="24"/>
              </w:rPr>
              <w:t>0.8624</w:t>
            </w:r>
          </w:p>
        </w:tc>
        <w:tc>
          <w:tcPr>
            <w:tcW w:w="981" w:type="dxa"/>
            <w:tcBorders>
              <w:top w:val="nil"/>
              <w:left w:val="nil"/>
              <w:bottom w:val="single" w:sz="4" w:space="0" w:color="000000"/>
              <w:right w:val="single" w:sz="4" w:space="0" w:color="000000"/>
            </w:tcBorders>
            <w:noWrap/>
            <w:hideMark/>
          </w:tcPr>
          <w:p w14:paraId="5FC256A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D8427C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1F5E917"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21FBBFE5" w14:textId="77777777" w:rsidR="002E7632" w:rsidRPr="00B459D9" w:rsidRDefault="002E7632" w:rsidP="002E7632">
            <w:pPr>
              <w:widowControl/>
              <w:jc w:val="center"/>
              <w:rPr>
                <w:color w:val="000000"/>
                <w:szCs w:val="24"/>
              </w:rPr>
            </w:pPr>
            <w:r w:rsidRPr="00B459D9">
              <w:rPr>
                <w:color w:val="000000"/>
                <w:szCs w:val="24"/>
              </w:rPr>
              <w:t>5,199</w:t>
            </w:r>
          </w:p>
        </w:tc>
        <w:tc>
          <w:tcPr>
            <w:tcW w:w="1423" w:type="dxa"/>
            <w:tcBorders>
              <w:top w:val="nil"/>
              <w:left w:val="nil"/>
              <w:bottom w:val="single" w:sz="4" w:space="0" w:color="000000"/>
              <w:right w:val="single" w:sz="4" w:space="0" w:color="000000"/>
            </w:tcBorders>
            <w:noWrap/>
            <w:hideMark/>
          </w:tcPr>
          <w:p w14:paraId="51FD71EE" w14:textId="77777777" w:rsidR="002E7632" w:rsidRPr="00B459D9" w:rsidRDefault="002E7632" w:rsidP="002E7632">
            <w:pPr>
              <w:widowControl/>
              <w:jc w:val="center"/>
              <w:rPr>
                <w:color w:val="000000"/>
                <w:szCs w:val="24"/>
              </w:rPr>
            </w:pPr>
            <w:r w:rsidRPr="00B459D9">
              <w:rPr>
                <w:color w:val="000000"/>
                <w:szCs w:val="24"/>
              </w:rPr>
              <w:t>98,693</w:t>
            </w:r>
          </w:p>
        </w:tc>
      </w:tr>
      <w:tr w:rsidR="002E7632" w:rsidRPr="00B459D9" w14:paraId="3732E31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E97DC27"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22E5C5B9" w14:textId="77777777" w:rsidR="002E7632" w:rsidRPr="00B459D9" w:rsidRDefault="002E7632" w:rsidP="002E7632">
            <w:pPr>
              <w:widowControl/>
              <w:jc w:val="center"/>
              <w:rPr>
                <w:color w:val="000000"/>
                <w:szCs w:val="24"/>
              </w:rPr>
            </w:pPr>
            <w:r w:rsidRPr="00B459D9">
              <w:rPr>
                <w:color w:val="000000"/>
                <w:szCs w:val="24"/>
              </w:rPr>
              <w:t>106</w:t>
            </w:r>
          </w:p>
        </w:tc>
        <w:tc>
          <w:tcPr>
            <w:tcW w:w="1060" w:type="dxa"/>
            <w:tcBorders>
              <w:top w:val="nil"/>
              <w:left w:val="nil"/>
              <w:bottom w:val="single" w:sz="4" w:space="0" w:color="000000"/>
              <w:right w:val="single" w:sz="4" w:space="0" w:color="000000"/>
            </w:tcBorders>
            <w:noWrap/>
            <w:hideMark/>
          </w:tcPr>
          <w:p w14:paraId="63DF16DB" w14:textId="77777777" w:rsidR="002E7632" w:rsidRPr="00B459D9" w:rsidRDefault="002E7632" w:rsidP="002E7632">
            <w:pPr>
              <w:widowControl/>
              <w:jc w:val="center"/>
              <w:rPr>
                <w:color w:val="000000"/>
                <w:szCs w:val="24"/>
              </w:rPr>
            </w:pPr>
            <w:r w:rsidRPr="00B459D9">
              <w:rPr>
                <w:color w:val="000000"/>
                <w:szCs w:val="24"/>
              </w:rPr>
              <w:t>23701</w:t>
            </w:r>
          </w:p>
        </w:tc>
        <w:tc>
          <w:tcPr>
            <w:tcW w:w="1083" w:type="dxa"/>
            <w:tcBorders>
              <w:top w:val="nil"/>
              <w:left w:val="nil"/>
              <w:bottom w:val="single" w:sz="4" w:space="0" w:color="000000"/>
              <w:right w:val="single" w:sz="4" w:space="0" w:color="000000"/>
            </w:tcBorders>
            <w:noWrap/>
            <w:hideMark/>
          </w:tcPr>
          <w:p w14:paraId="007CC8CC" w14:textId="77777777" w:rsidR="002E7632" w:rsidRPr="00B459D9" w:rsidRDefault="002E7632" w:rsidP="002E7632">
            <w:pPr>
              <w:widowControl/>
              <w:jc w:val="center"/>
              <w:rPr>
                <w:color w:val="000000"/>
                <w:szCs w:val="24"/>
              </w:rPr>
            </w:pPr>
            <w:r w:rsidRPr="00B459D9">
              <w:rPr>
                <w:color w:val="000000"/>
                <w:szCs w:val="24"/>
              </w:rPr>
              <w:t>0.4282</w:t>
            </w:r>
          </w:p>
        </w:tc>
        <w:tc>
          <w:tcPr>
            <w:tcW w:w="981" w:type="dxa"/>
            <w:tcBorders>
              <w:top w:val="nil"/>
              <w:left w:val="nil"/>
              <w:bottom w:val="single" w:sz="4" w:space="0" w:color="000000"/>
              <w:right w:val="single" w:sz="4" w:space="0" w:color="000000"/>
            </w:tcBorders>
            <w:noWrap/>
            <w:hideMark/>
          </w:tcPr>
          <w:p w14:paraId="4E2FE98A"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F1F2C2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9ED8B05"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78FAF0CA" w14:textId="77777777" w:rsidR="002E7632" w:rsidRPr="00B459D9" w:rsidRDefault="002E7632" w:rsidP="002E7632">
            <w:pPr>
              <w:widowControl/>
              <w:jc w:val="center"/>
              <w:rPr>
                <w:color w:val="000000"/>
                <w:szCs w:val="24"/>
              </w:rPr>
            </w:pPr>
            <w:r w:rsidRPr="00B459D9">
              <w:rPr>
                <w:color w:val="000000"/>
                <w:szCs w:val="24"/>
              </w:rPr>
              <w:t>2,721</w:t>
            </w:r>
          </w:p>
        </w:tc>
        <w:tc>
          <w:tcPr>
            <w:tcW w:w="1423" w:type="dxa"/>
            <w:tcBorders>
              <w:top w:val="nil"/>
              <w:left w:val="nil"/>
              <w:bottom w:val="single" w:sz="4" w:space="0" w:color="000000"/>
              <w:right w:val="single" w:sz="4" w:space="0" w:color="000000"/>
            </w:tcBorders>
            <w:noWrap/>
            <w:hideMark/>
          </w:tcPr>
          <w:p w14:paraId="4DF47B81" w14:textId="77777777" w:rsidR="002E7632" w:rsidRPr="00B459D9" w:rsidRDefault="002E7632" w:rsidP="002E7632">
            <w:pPr>
              <w:widowControl/>
              <w:jc w:val="center"/>
              <w:rPr>
                <w:color w:val="000000"/>
                <w:szCs w:val="24"/>
              </w:rPr>
            </w:pPr>
            <w:r w:rsidRPr="00B459D9">
              <w:rPr>
                <w:color w:val="000000"/>
                <w:szCs w:val="24"/>
              </w:rPr>
              <w:t>26,400</w:t>
            </w:r>
          </w:p>
        </w:tc>
      </w:tr>
      <w:tr w:rsidR="002E7632" w:rsidRPr="00B459D9" w14:paraId="2B84CCD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63F0AC0"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2B8C4B55" w14:textId="77777777" w:rsidR="002E7632" w:rsidRPr="00B459D9" w:rsidRDefault="002E7632" w:rsidP="002E7632">
            <w:pPr>
              <w:widowControl/>
              <w:jc w:val="center"/>
              <w:rPr>
                <w:color w:val="000000"/>
                <w:szCs w:val="24"/>
              </w:rPr>
            </w:pPr>
            <w:r w:rsidRPr="00B459D9">
              <w:rPr>
                <w:color w:val="000000"/>
                <w:szCs w:val="24"/>
              </w:rPr>
              <w:t>107</w:t>
            </w:r>
          </w:p>
        </w:tc>
        <w:tc>
          <w:tcPr>
            <w:tcW w:w="1060" w:type="dxa"/>
            <w:tcBorders>
              <w:top w:val="nil"/>
              <w:left w:val="nil"/>
              <w:bottom w:val="single" w:sz="4" w:space="0" w:color="000000"/>
              <w:right w:val="single" w:sz="4" w:space="0" w:color="000000"/>
            </w:tcBorders>
            <w:noWrap/>
            <w:hideMark/>
          </w:tcPr>
          <w:p w14:paraId="4032BEB7" w14:textId="77777777" w:rsidR="002E7632" w:rsidRPr="00B459D9" w:rsidRDefault="002E7632" w:rsidP="002E7632">
            <w:pPr>
              <w:widowControl/>
              <w:jc w:val="center"/>
              <w:rPr>
                <w:color w:val="000000"/>
                <w:szCs w:val="24"/>
              </w:rPr>
            </w:pPr>
            <w:r w:rsidRPr="00B459D9">
              <w:rPr>
                <w:color w:val="000000"/>
                <w:szCs w:val="24"/>
              </w:rPr>
              <w:t>23702</w:t>
            </w:r>
          </w:p>
        </w:tc>
        <w:tc>
          <w:tcPr>
            <w:tcW w:w="1083" w:type="dxa"/>
            <w:tcBorders>
              <w:top w:val="nil"/>
              <w:left w:val="nil"/>
              <w:bottom w:val="single" w:sz="4" w:space="0" w:color="000000"/>
              <w:right w:val="single" w:sz="4" w:space="0" w:color="000000"/>
            </w:tcBorders>
            <w:noWrap/>
            <w:hideMark/>
          </w:tcPr>
          <w:p w14:paraId="75CB4D37" w14:textId="77777777" w:rsidR="002E7632" w:rsidRPr="00B459D9" w:rsidRDefault="002E7632" w:rsidP="002E7632">
            <w:pPr>
              <w:widowControl/>
              <w:jc w:val="center"/>
              <w:rPr>
                <w:color w:val="000000"/>
                <w:szCs w:val="24"/>
              </w:rPr>
            </w:pPr>
            <w:r w:rsidRPr="00B459D9">
              <w:rPr>
                <w:color w:val="000000"/>
                <w:szCs w:val="24"/>
              </w:rPr>
              <w:t>0.3463</w:t>
            </w:r>
          </w:p>
        </w:tc>
        <w:tc>
          <w:tcPr>
            <w:tcW w:w="981" w:type="dxa"/>
            <w:tcBorders>
              <w:top w:val="nil"/>
              <w:left w:val="nil"/>
              <w:bottom w:val="single" w:sz="4" w:space="0" w:color="000000"/>
              <w:right w:val="single" w:sz="4" w:space="0" w:color="000000"/>
            </w:tcBorders>
            <w:noWrap/>
            <w:hideMark/>
          </w:tcPr>
          <w:p w14:paraId="135E35E9"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046FA19"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DF54B60"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265987DB" w14:textId="77777777" w:rsidR="002E7632" w:rsidRPr="00B459D9" w:rsidRDefault="002E7632" w:rsidP="002E7632">
            <w:pPr>
              <w:widowControl/>
              <w:jc w:val="center"/>
              <w:rPr>
                <w:color w:val="000000"/>
                <w:szCs w:val="24"/>
              </w:rPr>
            </w:pPr>
            <w:r w:rsidRPr="00B459D9">
              <w:rPr>
                <w:color w:val="000000"/>
                <w:szCs w:val="24"/>
              </w:rPr>
              <w:t>2,460</w:t>
            </w:r>
          </w:p>
        </w:tc>
        <w:tc>
          <w:tcPr>
            <w:tcW w:w="1423" w:type="dxa"/>
            <w:tcBorders>
              <w:top w:val="nil"/>
              <w:left w:val="nil"/>
              <w:bottom w:val="single" w:sz="4" w:space="0" w:color="000000"/>
              <w:right w:val="single" w:sz="4" w:space="0" w:color="000000"/>
            </w:tcBorders>
            <w:noWrap/>
            <w:hideMark/>
          </w:tcPr>
          <w:p w14:paraId="53BD9833" w14:textId="77777777" w:rsidR="002E7632" w:rsidRPr="00B459D9" w:rsidRDefault="002E7632" w:rsidP="002E7632">
            <w:pPr>
              <w:widowControl/>
              <w:jc w:val="center"/>
              <w:rPr>
                <w:color w:val="000000"/>
                <w:szCs w:val="24"/>
              </w:rPr>
            </w:pPr>
            <w:r w:rsidRPr="00B459D9">
              <w:rPr>
                <w:color w:val="000000"/>
                <w:szCs w:val="24"/>
              </w:rPr>
              <w:t>22,517</w:t>
            </w:r>
          </w:p>
        </w:tc>
      </w:tr>
      <w:tr w:rsidR="002E7632" w:rsidRPr="00B459D9" w14:paraId="618FF924"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0B35F06"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1C5139E1" w14:textId="77777777" w:rsidR="002E7632" w:rsidRPr="00B459D9" w:rsidRDefault="002E7632" w:rsidP="002E7632">
            <w:pPr>
              <w:widowControl/>
              <w:jc w:val="center"/>
              <w:rPr>
                <w:color w:val="000000"/>
                <w:szCs w:val="24"/>
              </w:rPr>
            </w:pPr>
            <w:r w:rsidRPr="00B459D9">
              <w:rPr>
                <w:color w:val="000000"/>
                <w:szCs w:val="24"/>
              </w:rPr>
              <w:t>108</w:t>
            </w:r>
          </w:p>
        </w:tc>
        <w:tc>
          <w:tcPr>
            <w:tcW w:w="1060" w:type="dxa"/>
            <w:tcBorders>
              <w:top w:val="nil"/>
              <w:left w:val="nil"/>
              <w:bottom w:val="single" w:sz="4" w:space="0" w:color="000000"/>
              <w:right w:val="single" w:sz="4" w:space="0" w:color="000000"/>
            </w:tcBorders>
            <w:noWrap/>
            <w:hideMark/>
          </w:tcPr>
          <w:p w14:paraId="73263843" w14:textId="77777777" w:rsidR="002E7632" w:rsidRPr="00B459D9" w:rsidRDefault="002E7632" w:rsidP="002E7632">
            <w:pPr>
              <w:widowControl/>
              <w:jc w:val="center"/>
              <w:rPr>
                <w:color w:val="000000"/>
                <w:szCs w:val="24"/>
              </w:rPr>
            </w:pPr>
            <w:r w:rsidRPr="00B459D9">
              <w:rPr>
                <w:color w:val="000000"/>
                <w:szCs w:val="24"/>
              </w:rPr>
              <w:t>23801</w:t>
            </w:r>
          </w:p>
        </w:tc>
        <w:tc>
          <w:tcPr>
            <w:tcW w:w="1083" w:type="dxa"/>
            <w:tcBorders>
              <w:top w:val="nil"/>
              <w:left w:val="nil"/>
              <w:bottom w:val="single" w:sz="4" w:space="0" w:color="000000"/>
              <w:right w:val="single" w:sz="4" w:space="0" w:color="000000"/>
            </w:tcBorders>
            <w:noWrap/>
            <w:hideMark/>
          </w:tcPr>
          <w:p w14:paraId="1C496624" w14:textId="77777777" w:rsidR="002E7632" w:rsidRPr="00B459D9" w:rsidRDefault="002E7632" w:rsidP="002E7632">
            <w:pPr>
              <w:widowControl/>
              <w:jc w:val="center"/>
              <w:rPr>
                <w:color w:val="000000"/>
                <w:szCs w:val="24"/>
              </w:rPr>
            </w:pPr>
            <w:r w:rsidRPr="00B459D9">
              <w:rPr>
                <w:color w:val="000000"/>
                <w:szCs w:val="24"/>
              </w:rPr>
              <w:t>1.2679</w:t>
            </w:r>
          </w:p>
        </w:tc>
        <w:tc>
          <w:tcPr>
            <w:tcW w:w="981" w:type="dxa"/>
            <w:tcBorders>
              <w:top w:val="nil"/>
              <w:left w:val="nil"/>
              <w:bottom w:val="single" w:sz="4" w:space="0" w:color="000000"/>
              <w:right w:val="single" w:sz="4" w:space="0" w:color="000000"/>
            </w:tcBorders>
            <w:noWrap/>
            <w:hideMark/>
          </w:tcPr>
          <w:p w14:paraId="46E03A09"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31F45A3"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1BF33F1" w14:textId="77777777" w:rsidR="002E7632" w:rsidRPr="00B459D9" w:rsidRDefault="002E7632" w:rsidP="002E7632">
            <w:pPr>
              <w:widowControl/>
              <w:jc w:val="center"/>
              <w:rPr>
                <w:color w:val="000000"/>
                <w:szCs w:val="24"/>
              </w:rPr>
            </w:pPr>
            <w:r w:rsidRPr="00B459D9">
              <w:rPr>
                <w:color w:val="000000"/>
                <w:szCs w:val="24"/>
              </w:rPr>
              <w:t>12</w:t>
            </w:r>
          </w:p>
        </w:tc>
        <w:tc>
          <w:tcPr>
            <w:tcW w:w="1378" w:type="dxa"/>
            <w:tcBorders>
              <w:top w:val="nil"/>
              <w:left w:val="nil"/>
              <w:bottom w:val="single" w:sz="4" w:space="0" w:color="000000"/>
              <w:right w:val="single" w:sz="4" w:space="0" w:color="000000"/>
            </w:tcBorders>
            <w:noWrap/>
            <w:hideMark/>
          </w:tcPr>
          <w:p w14:paraId="1F386118" w14:textId="77777777" w:rsidR="002E7632" w:rsidRPr="00B459D9" w:rsidRDefault="002E7632" w:rsidP="002E7632">
            <w:pPr>
              <w:widowControl/>
              <w:jc w:val="center"/>
              <w:rPr>
                <w:color w:val="000000"/>
                <w:szCs w:val="24"/>
              </w:rPr>
            </w:pPr>
            <w:r w:rsidRPr="00B459D9">
              <w:rPr>
                <w:color w:val="000000"/>
                <w:szCs w:val="24"/>
              </w:rPr>
              <w:t>13,572</w:t>
            </w:r>
          </w:p>
        </w:tc>
        <w:tc>
          <w:tcPr>
            <w:tcW w:w="1423" w:type="dxa"/>
            <w:tcBorders>
              <w:top w:val="nil"/>
              <w:left w:val="nil"/>
              <w:bottom w:val="single" w:sz="4" w:space="0" w:color="000000"/>
              <w:right w:val="single" w:sz="4" w:space="0" w:color="000000"/>
            </w:tcBorders>
            <w:noWrap/>
            <w:hideMark/>
          </w:tcPr>
          <w:p w14:paraId="50F1A691" w14:textId="77777777" w:rsidR="002E7632" w:rsidRPr="00B459D9" w:rsidRDefault="002E7632" w:rsidP="002E7632">
            <w:pPr>
              <w:widowControl/>
              <w:jc w:val="center"/>
              <w:rPr>
                <w:color w:val="000000"/>
                <w:szCs w:val="24"/>
              </w:rPr>
            </w:pPr>
            <w:r w:rsidRPr="00B459D9">
              <w:rPr>
                <w:color w:val="000000"/>
                <w:szCs w:val="24"/>
              </w:rPr>
              <w:t>90,025</w:t>
            </w:r>
          </w:p>
        </w:tc>
      </w:tr>
      <w:tr w:rsidR="002E7632" w:rsidRPr="00B459D9" w14:paraId="701A88EF"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B55CC91"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5595C57E" w14:textId="77777777" w:rsidR="002E7632" w:rsidRPr="00B459D9" w:rsidRDefault="002E7632" w:rsidP="002E7632">
            <w:pPr>
              <w:widowControl/>
              <w:jc w:val="center"/>
              <w:rPr>
                <w:color w:val="000000"/>
                <w:szCs w:val="24"/>
              </w:rPr>
            </w:pPr>
            <w:r w:rsidRPr="00B459D9">
              <w:rPr>
                <w:color w:val="000000"/>
                <w:szCs w:val="24"/>
              </w:rPr>
              <w:t>109</w:t>
            </w:r>
          </w:p>
        </w:tc>
        <w:tc>
          <w:tcPr>
            <w:tcW w:w="1060" w:type="dxa"/>
            <w:tcBorders>
              <w:top w:val="nil"/>
              <w:left w:val="nil"/>
              <w:bottom w:val="single" w:sz="4" w:space="0" w:color="000000"/>
              <w:right w:val="single" w:sz="4" w:space="0" w:color="000000"/>
            </w:tcBorders>
            <w:noWrap/>
            <w:hideMark/>
          </w:tcPr>
          <w:p w14:paraId="6DC6657C" w14:textId="77777777" w:rsidR="002E7632" w:rsidRPr="00B459D9" w:rsidRDefault="002E7632" w:rsidP="002E7632">
            <w:pPr>
              <w:widowControl/>
              <w:jc w:val="center"/>
              <w:rPr>
                <w:color w:val="000000"/>
                <w:szCs w:val="24"/>
              </w:rPr>
            </w:pPr>
            <w:r w:rsidRPr="00B459D9">
              <w:rPr>
                <w:color w:val="000000"/>
                <w:szCs w:val="24"/>
              </w:rPr>
              <w:t>23802</w:t>
            </w:r>
          </w:p>
        </w:tc>
        <w:tc>
          <w:tcPr>
            <w:tcW w:w="1083" w:type="dxa"/>
            <w:tcBorders>
              <w:top w:val="nil"/>
              <w:left w:val="nil"/>
              <w:bottom w:val="single" w:sz="4" w:space="0" w:color="000000"/>
              <w:right w:val="single" w:sz="4" w:space="0" w:color="000000"/>
            </w:tcBorders>
            <w:noWrap/>
            <w:hideMark/>
          </w:tcPr>
          <w:p w14:paraId="6F3049C5" w14:textId="77777777" w:rsidR="002E7632" w:rsidRPr="00B459D9" w:rsidRDefault="002E7632" w:rsidP="002E7632">
            <w:pPr>
              <w:widowControl/>
              <w:jc w:val="center"/>
              <w:rPr>
                <w:color w:val="000000"/>
                <w:szCs w:val="24"/>
              </w:rPr>
            </w:pPr>
            <w:r w:rsidRPr="00B459D9">
              <w:rPr>
                <w:color w:val="000000"/>
                <w:szCs w:val="24"/>
              </w:rPr>
              <w:t>0.9841</w:t>
            </w:r>
          </w:p>
        </w:tc>
        <w:tc>
          <w:tcPr>
            <w:tcW w:w="981" w:type="dxa"/>
            <w:tcBorders>
              <w:top w:val="nil"/>
              <w:left w:val="nil"/>
              <w:bottom w:val="single" w:sz="4" w:space="0" w:color="000000"/>
              <w:right w:val="single" w:sz="4" w:space="0" w:color="000000"/>
            </w:tcBorders>
            <w:noWrap/>
            <w:hideMark/>
          </w:tcPr>
          <w:p w14:paraId="2A8AF0F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F4C25CD"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7530809" w14:textId="77777777" w:rsidR="002E7632" w:rsidRPr="00B459D9" w:rsidRDefault="002E7632" w:rsidP="002E7632">
            <w:pPr>
              <w:widowControl/>
              <w:jc w:val="center"/>
              <w:rPr>
                <w:color w:val="000000"/>
                <w:szCs w:val="24"/>
              </w:rPr>
            </w:pPr>
            <w:r w:rsidRPr="00B459D9">
              <w:rPr>
                <w:color w:val="000000"/>
                <w:szCs w:val="24"/>
              </w:rPr>
              <w:t>9</w:t>
            </w:r>
          </w:p>
        </w:tc>
        <w:tc>
          <w:tcPr>
            <w:tcW w:w="1378" w:type="dxa"/>
            <w:tcBorders>
              <w:top w:val="nil"/>
              <w:left w:val="nil"/>
              <w:bottom w:val="single" w:sz="4" w:space="0" w:color="000000"/>
              <w:right w:val="single" w:sz="4" w:space="0" w:color="000000"/>
            </w:tcBorders>
            <w:noWrap/>
            <w:hideMark/>
          </w:tcPr>
          <w:p w14:paraId="6767FD96" w14:textId="77777777" w:rsidR="002E7632" w:rsidRPr="00B459D9" w:rsidRDefault="002E7632" w:rsidP="002E7632">
            <w:pPr>
              <w:widowControl/>
              <w:jc w:val="center"/>
              <w:rPr>
                <w:color w:val="000000"/>
                <w:szCs w:val="24"/>
              </w:rPr>
            </w:pPr>
            <w:r w:rsidRPr="00B459D9">
              <w:rPr>
                <w:color w:val="000000"/>
                <w:szCs w:val="24"/>
              </w:rPr>
              <w:t>12,049</w:t>
            </w:r>
          </w:p>
        </w:tc>
        <w:tc>
          <w:tcPr>
            <w:tcW w:w="1423" w:type="dxa"/>
            <w:tcBorders>
              <w:top w:val="nil"/>
              <w:left w:val="nil"/>
              <w:bottom w:val="single" w:sz="4" w:space="0" w:color="000000"/>
              <w:right w:val="single" w:sz="4" w:space="0" w:color="000000"/>
            </w:tcBorders>
            <w:noWrap/>
            <w:hideMark/>
          </w:tcPr>
          <w:p w14:paraId="1B7845CD" w14:textId="77777777" w:rsidR="002E7632" w:rsidRPr="00B459D9" w:rsidRDefault="002E7632" w:rsidP="002E7632">
            <w:pPr>
              <w:widowControl/>
              <w:jc w:val="center"/>
              <w:rPr>
                <w:color w:val="000000"/>
                <w:szCs w:val="24"/>
              </w:rPr>
            </w:pPr>
            <w:r w:rsidRPr="00B459D9">
              <w:rPr>
                <w:color w:val="000000"/>
                <w:szCs w:val="24"/>
              </w:rPr>
              <w:t>69,127</w:t>
            </w:r>
          </w:p>
        </w:tc>
      </w:tr>
      <w:tr w:rsidR="002E7632" w:rsidRPr="00B459D9" w14:paraId="47040B17"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5043342"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4D2F3D53" w14:textId="77777777" w:rsidR="002E7632" w:rsidRPr="00B459D9" w:rsidRDefault="002E7632" w:rsidP="002E7632">
            <w:pPr>
              <w:widowControl/>
              <w:jc w:val="center"/>
              <w:rPr>
                <w:color w:val="000000"/>
                <w:szCs w:val="24"/>
              </w:rPr>
            </w:pPr>
            <w:r w:rsidRPr="00B459D9">
              <w:rPr>
                <w:color w:val="000000"/>
                <w:szCs w:val="24"/>
              </w:rPr>
              <w:t>110</w:t>
            </w:r>
          </w:p>
        </w:tc>
        <w:tc>
          <w:tcPr>
            <w:tcW w:w="1060" w:type="dxa"/>
            <w:tcBorders>
              <w:top w:val="nil"/>
              <w:left w:val="nil"/>
              <w:bottom w:val="single" w:sz="4" w:space="0" w:color="000000"/>
              <w:right w:val="single" w:sz="4" w:space="0" w:color="000000"/>
            </w:tcBorders>
            <w:noWrap/>
            <w:hideMark/>
          </w:tcPr>
          <w:p w14:paraId="28506488" w14:textId="77777777" w:rsidR="002E7632" w:rsidRPr="00B459D9" w:rsidRDefault="002E7632" w:rsidP="002E7632">
            <w:pPr>
              <w:widowControl/>
              <w:jc w:val="center"/>
              <w:rPr>
                <w:color w:val="000000"/>
                <w:szCs w:val="24"/>
              </w:rPr>
            </w:pPr>
            <w:r w:rsidRPr="00B459D9">
              <w:rPr>
                <w:color w:val="000000"/>
                <w:szCs w:val="24"/>
              </w:rPr>
              <w:t>23803</w:t>
            </w:r>
          </w:p>
        </w:tc>
        <w:tc>
          <w:tcPr>
            <w:tcW w:w="1083" w:type="dxa"/>
            <w:tcBorders>
              <w:top w:val="nil"/>
              <w:left w:val="nil"/>
              <w:bottom w:val="single" w:sz="4" w:space="0" w:color="000000"/>
              <w:right w:val="single" w:sz="4" w:space="0" w:color="000000"/>
            </w:tcBorders>
            <w:noWrap/>
            <w:hideMark/>
          </w:tcPr>
          <w:p w14:paraId="2F2D84E8" w14:textId="77777777" w:rsidR="002E7632" w:rsidRPr="00B459D9" w:rsidRDefault="002E7632" w:rsidP="002E7632">
            <w:pPr>
              <w:widowControl/>
              <w:jc w:val="center"/>
              <w:rPr>
                <w:color w:val="000000"/>
                <w:szCs w:val="24"/>
              </w:rPr>
            </w:pPr>
            <w:r w:rsidRPr="00B459D9">
              <w:rPr>
                <w:color w:val="000000"/>
                <w:szCs w:val="24"/>
              </w:rPr>
              <w:t>1.0945</w:t>
            </w:r>
          </w:p>
        </w:tc>
        <w:tc>
          <w:tcPr>
            <w:tcW w:w="981" w:type="dxa"/>
            <w:tcBorders>
              <w:top w:val="nil"/>
              <w:left w:val="nil"/>
              <w:bottom w:val="single" w:sz="4" w:space="0" w:color="000000"/>
              <w:right w:val="single" w:sz="4" w:space="0" w:color="000000"/>
            </w:tcBorders>
            <w:noWrap/>
            <w:hideMark/>
          </w:tcPr>
          <w:p w14:paraId="00508769"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C67736E"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7C403DA" w14:textId="77777777" w:rsidR="002E7632" w:rsidRPr="00B459D9" w:rsidRDefault="002E7632" w:rsidP="002E7632">
            <w:pPr>
              <w:widowControl/>
              <w:jc w:val="center"/>
              <w:rPr>
                <w:color w:val="000000"/>
                <w:szCs w:val="24"/>
              </w:rPr>
            </w:pPr>
            <w:r w:rsidRPr="00B459D9">
              <w:rPr>
                <w:color w:val="000000"/>
                <w:szCs w:val="24"/>
              </w:rPr>
              <w:t>10</w:t>
            </w:r>
          </w:p>
        </w:tc>
        <w:tc>
          <w:tcPr>
            <w:tcW w:w="1378" w:type="dxa"/>
            <w:tcBorders>
              <w:top w:val="nil"/>
              <w:left w:val="nil"/>
              <w:bottom w:val="single" w:sz="4" w:space="0" w:color="000000"/>
              <w:right w:val="single" w:sz="4" w:space="0" w:color="000000"/>
            </w:tcBorders>
            <w:noWrap/>
            <w:hideMark/>
          </w:tcPr>
          <w:p w14:paraId="55D48F98" w14:textId="77777777" w:rsidR="002E7632" w:rsidRPr="00B459D9" w:rsidRDefault="002E7632" w:rsidP="002E7632">
            <w:pPr>
              <w:widowControl/>
              <w:jc w:val="center"/>
              <w:rPr>
                <w:color w:val="000000"/>
                <w:szCs w:val="24"/>
              </w:rPr>
            </w:pPr>
            <w:r w:rsidRPr="00B459D9">
              <w:rPr>
                <w:color w:val="000000"/>
                <w:szCs w:val="24"/>
              </w:rPr>
              <w:t>11,217</w:t>
            </w:r>
          </w:p>
        </w:tc>
        <w:tc>
          <w:tcPr>
            <w:tcW w:w="1423" w:type="dxa"/>
            <w:tcBorders>
              <w:top w:val="nil"/>
              <w:left w:val="nil"/>
              <w:bottom w:val="single" w:sz="4" w:space="0" w:color="000000"/>
              <w:right w:val="single" w:sz="4" w:space="0" w:color="000000"/>
            </w:tcBorders>
            <w:noWrap/>
            <w:hideMark/>
          </w:tcPr>
          <w:p w14:paraId="5695AC69" w14:textId="77777777" w:rsidR="002E7632" w:rsidRPr="00B459D9" w:rsidRDefault="002E7632" w:rsidP="002E7632">
            <w:pPr>
              <w:widowControl/>
              <w:jc w:val="center"/>
              <w:rPr>
                <w:color w:val="000000"/>
                <w:szCs w:val="24"/>
              </w:rPr>
            </w:pPr>
            <w:r w:rsidRPr="00B459D9">
              <w:rPr>
                <w:color w:val="000000"/>
                <w:szCs w:val="24"/>
              </w:rPr>
              <w:t>72,837</w:t>
            </w:r>
          </w:p>
        </w:tc>
      </w:tr>
      <w:tr w:rsidR="002E7632" w:rsidRPr="00B459D9" w14:paraId="24F3BA44"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12A4E1F"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4F03A9CB" w14:textId="77777777" w:rsidR="002E7632" w:rsidRPr="00B459D9" w:rsidRDefault="002E7632" w:rsidP="002E7632">
            <w:pPr>
              <w:widowControl/>
              <w:jc w:val="center"/>
              <w:rPr>
                <w:color w:val="000000"/>
                <w:szCs w:val="24"/>
              </w:rPr>
            </w:pPr>
            <w:r w:rsidRPr="00B459D9">
              <w:rPr>
                <w:color w:val="000000"/>
                <w:szCs w:val="24"/>
              </w:rPr>
              <w:t>111</w:t>
            </w:r>
          </w:p>
        </w:tc>
        <w:tc>
          <w:tcPr>
            <w:tcW w:w="1060" w:type="dxa"/>
            <w:tcBorders>
              <w:top w:val="nil"/>
              <w:left w:val="nil"/>
              <w:bottom w:val="single" w:sz="4" w:space="0" w:color="000000"/>
              <w:right w:val="single" w:sz="4" w:space="0" w:color="000000"/>
            </w:tcBorders>
            <w:noWrap/>
            <w:hideMark/>
          </w:tcPr>
          <w:p w14:paraId="5A95A2DE" w14:textId="77777777" w:rsidR="002E7632" w:rsidRPr="00B459D9" w:rsidRDefault="002E7632" w:rsidP="002E7632">
            <w:pPr>
              <w:widowControl/>
              <w:jc w:val="center"/>
              <w:rPr>
                <w:color w:val="000000"/>
                <w:szCs w:val="24"/>
              </w:rPr>
            </w:pPr>
            <w:r w:rsidRPr="00B459D9">
              <w:rPr>
                <w:color w:val="000000"/>
                <w:szCs w:val="24"/>
              </w:rPr>
              <w:t>23804</w:t>
            </w:r>
          </w:p>
        </w:tc>
        <w:tc>
          <w:tcPr>
            <w:tcW w:w="1083" w:type="dxa"/>
            <w:tcBorders>
              <w:top w:val="nil"/>
              <w:left w:val="nil"/>
              <w:bottom w:val="single" w:sz="4" w:space="0" w:color="000000"/>
              <w:right w:val="single" w:sz="4" w:space="0" w:color="000000"/>
            </w:tcBorders>
            <w:noWrap/>
            <w:hideMark/>
          </w:tcPr>
          <w:p w14:paraId="399606F3" w14:textId="77777777" w:rsidR="002E7632" w:rsidRPr="00B459D9" w:rsidRDefault="002E7632" w:rsidP="002E7632">
            <w:pPr>
              <w:widowControl/>
              <w:jc w:val="center"/>
              <w:rPr>
                <w:color w:val="000000"/>
                <w:szCs w:val="24"/>
              </w:rPr>
            </w:pPr>
            <w:r w:rsidRPr="00B459D9">
              <w:rPr>
                <w:color w:val="000000"/>
                <w:szCs w:val="24"/>
              </w:rPr>
              <w:t>0.8815</w:t>
            </w:r>
          </w:p>
        </w:tc>
        <w:tc>
          <w:tcPr>
            <w:tcW w:w="981" w:type="dxa"/>
            <w:tcBorders>
              <w:top w:val="nil"/>
              <w:left w:val="nil"/>
              <w:bottom w:val="single" w:sz="4" w:space="0" w:color="000000"/>
              <w:right w:val="single" w:sz="4" w:space="0" w:color="000000"/>
            </w:tcBorders>
            <w:noWrap/>
            <w:hideMark/>
          </w:tcPr>
          <w:p w14:paraId="4B956C1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E61C4E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7CC352D"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0020D5F8" w14:textId="77777777" w:rsidR="002E7632" w:rsidRPr="00B459D9" w:rsidRDefault="002E7632" w:rsidP="002E7632">
            <w:pPr>
              <w:widowControl/>
              <w:jc w:val="center"/>
              <w:rPr>
                <w:color w:val="000000"/>
                <w:szCs w:val="24"/>
              </w:rPr>
            </w:pPr>
            <w:r w:rsidRPr="00B459D9">
              <w:rPr>
                <w:color w:val="000000"/>
                <w:szCs w:val="24"/>
              </w:rPr>
              <w:t>5,013</w:t>
            </w:r>
          </w:p>
        </w:tc>
        <w:tc>
          <w:tcPr>
            <w:tcW w:w="1423" w:type="dxa"/>
            <w:tcBorders>
              <w:top w:val="nil"/>
              <w:left w:val="nil"/>
              <w:bottom w:val="single" w:sz="4" w:space="0" w:color="000000"/>
              <w:right w:val="single" w:sz="4" w:space="0" w:color="000000"/>
            </w:tcBorders>
            <w:noWrap/>
            <w:hideMark/>
          </w:tcPr>
          <w:p w14:paraId="06BD3DAD" w14:textId="77777777" w:rsidR="002E7632" w:rsidRPr="00B459D9" w:rsidRDefault="002E7632" w:rsidP="002E7632">
            <w:pPr>
              <w:widowControl/>
              <w:jc w:val="center"/>
              <w:rPr>
                <w:color w:val="000000"/>
                <w:szCs w:val="24"/>
              </w:rPr>
            </w:pPr>
            <w:r w:rsidRPr="00B459D9">
              <w:rPr>
                <w:color w:val="000000"/>
                <w:szCs w:val="24"/>
              </w:rPr>
              <w:t>61,661</w:t>
            </w:r>
          </w:p>
        </w:tc>
      </w:tr>
      <w:tr w:rsidR="002E7632" w:rsidRPr="00B459D9" w14:paraId="17DB4F54"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53D8F32"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15AB4D37" w14:textId="77777777" w:rsidR="002E7632" w:rsidRPr="00B459D9" w:rsidRDefault="002E7632" w:rsidP="002E7632">
            <w:pPr>
              <w:widowControl/>
              <w:jc w:val="center"/>
              <w:rPr>
                <w:color w:val="000000"/>
                <w:szCs w:val="24"/>
              </w:rPr>
            </w:pPr>
            <w:r w:rsidRPr="00B459D9">
              <w:rPr>
                <w:color w:val="000000"/>
                <w:szCs w:val="24"/>
              </w:rPr>
              <w:t>112</w:t>
            </w:r>
          </w:p>
        </w:tc>
        <w:tc>
          <w:tcPr>
            <w:tcW w:w="1060" w:type="dxa"/>
            <w:tcBorders>
              <w:top w:val="nil"/>
              <w:left w:val="nil"/>
              <w:bottom w:val="single" w:sz="4" w:space="0" w:color="000000"/>
              <w:right w:val="single" w:sz="4" w:space="0" w:color="000000"/>
            </w:tcBorders>
            <w:noWrap/>
            <w:hideMark/>
          </w:tcPr>
          <w:p w14:paraId="67BE0338" w14:textId="77777777" w:rsidR="002E7632" w:rsidRPr="00B459D9" w:rsidRDefault="002E7632" w:rsidP="002E7632">
            <w:pPr>
              <w:widowControl/>
              <w:jc w:val="center"/>
              <w:rPr>
                <w:color w:val="000000"/>
                <w:szCs w:val="24"/>
              </w:rPr>
            </w:pPr>
            <w:r w:rsidRPr="00B459D9">
              <w:rPr>
                <w:color w:val="000000"/>
                <w:szCs w:val="24"/>
              </w:rPr>
              <w:t>23805</w:t>
            </w:r>
          </w:p>
        </w:tc>
        <w:tc>
          <w:tcPr>
            <w:tcW w:w="1083" w:type="dxa"/>
            <w:tcBorders>
              <w:top w:val="nil"/>
              <w:left w:val="nil"/>
              <w:bottom w:val="single" w:sz="4" w:space="0" w:color="000000"/>
              <w:right w:val="single" w:sz="4" w:space="0" w:color="000000"/>
            </w:tcBorders>
            <w:noWrap/>
            <w:hideMark/>
          </w:tcPr>
          <w:p w14:paraId="7F8E616E" w14:textId="77777777" w:rsidR="002E7632" w:rsidRPr="00B459D9" w:rsidRDefault="002E7632" w:rsidP="002E7632">
            <w:pPr>
              <w:widowControl/>
              <w:jc w:val="center"/>
              <w:rPr>
                <w:color w:val="000000"/>
                <w:szCs w:val="24"/>
              </w:rPr>
            </w:pPr>
            <w:r w:rsidRPr="00B459D9">
              <w:rPr>
                <w:color w:val="000000"/>
                <w:szCs w:val="24"/>
              </w:rPr>
              <w:t>0.9295</w:t>
            </w:r>
          </w:p>
        </w:tc>
        <w:tc>
          <w:tcPr>
            <w:tcW w:w="981" w:type="dxa"/>
            <w:tcBorders>
              <w:top w:val="nil"/>
              <w:left w:val="nil"/>
              <w:bottom w:val="single" w:sz="4" w:space="0" w:color="000000"/>
              <w:right w:val="single" w:sz="4" w:space="0" w:color="000000"/>
            </w:tcBorders>
            <w:noWrap/>
            <w:hideMark/>
          </w:tcPr>
          <w:p w14:paraId="143CB8A4"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788432D5"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29F0B9F" w14:textId="77777777" w:rsidR="002E7632" w:rsidRPr="00B459D9" w:rsidRDefault="002E7632" w:rsidP="002E7632">
            <w:pPr>
              <w:widowControl/>
              <w:jc w:val="center"/>
              <w:rPr>
                <w:color w:val="000000"/>
                <w:szCs w:val="24"/>
              </w:rPr>
            </w:pPr>
            <w:r w:rsidRPr="00B459D9">
              <w:rPr>
                <w:color w:val="000000"/>
                <w:szCs w:val="24"/>
              </w:rPr>
              <w:t>9</w:t>
            </w:r>
          </w:p>
        </w:tc>
        <w:tc>
          <w:tcPr>
            <w:tcW w:w="1378" w:type="dxa"/>
            <w:tcBorders>
              <w:top w:val="nil"/>
              <w:left w:val="nil"/>
              <w:bottom w:val="single" w:sz="4" w:space="0" w:color="000000"/>
              <w:right w:val="single" w:sz="4" w:space="0" w:color="000000"/>
            </w:tcBorders>
            <w:noWrap/>
            <w:hideMark/>
          </w:tcPr>
          <w:p w14:paraId="2A8D7827" w14:textId="77777777" w:rsidR="002E7632" w:rsidRPr="00B459D9" w:rsidRDefault="002E7632" w:rsidP="002E7632">
            <w:pPr>
              <w:widowControl/>
              <w:jc w:val="center"/>
              <w:rPr>
                <w:color w:val="000000"/>
                <w:szCs w:val="24"/>
              </w:rPr>
            </w:pPr>
            <w:r w:rsidRPr="00B459D9">
              <w:rPr>
                <w:color w:val="000000"/>
                <w:szCs w:val="24"/>
              </w:rPr>
              <w:t>21,228</w:t>
            </w:r>
          </w:p>
        </w:tc>
        <w:tc>
          <w:tcPr>
            <w:tcW w:w="1423" w:type="dxa"/>
            <w:tcBorders>
              <w:top w:val="nil"/>
              <w:left w:val="nil"/>
              <w:bottom w:val="single" w:sz="4" w:space="0" w:color="000000"/>
              <w:right w:val="single" w:sz="4" w:space="0" w:color="000000"/>
            </w:tcBorders>
            <w:noWrap/>
            <w:hideMark/>
          </w:tcPr>
          <w:p w14:paraId="10473C27" w14:textId="77777777" w:rsidR="002E7632" w:rsidRPr="00B459D9" w:rsidRDefault="002E7632" w:rsidP="002E7632">
            <w:pPr>
              <w:widowControl/>
              <w:jc w:val="center"/>
              <w:rPr>
                <w:color w:val="000000"/>
                <w:szCs w:val="24"/>
              </w:rPr>
            </w:pPr>
            <w:r w:rsidRPr="00B459D9">
              <w:rPr>
                <w:color w:val="000000"/>
                <w:szCs w:val="24"/>
              </w:rPr>
              <w:t>137,319</w:t>
            </w:r>
          </w:p>
        </w:tc>
      </w:tr>
      <w:tr w:rsidR="002E7632" w:rsidRPr="00B459D9" w14:paraId="578044D4"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37F14F8"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4D54448F" w14:textId="77777777" w:rsidR="002E7632" w:rsidRPr="00B459D9" w:rsidRDefault="002E7632" w:rsidP="002E7632">
            <w:pPr>
              <w:widowControl/>
              <w:jc w:val="center"/>
              <w:rPr>
                <w:color w:val="000000"/>
                <w:szCs w:val="24"/>
              </w:rPr>
            </w:pPr>
            <w:r w:rsidRPr="00B459D9">
              <w:rPr>
                <w:color w:val="000000"/>
                <w:szCs w:val="24"/>
              </w:rPr>
              <w:t>113</w:t>
            </w:r>
          </w:p>
        </w:tc>
        <w:tc>
          <w:tcPr>
            <w:tcW w:w="1060" w:type="dxa"/>
            <w:tcBorders>
              <w:top w:val="nil"/>
              <w:left w:val="nil"/>
              <w:bottom w:val="single" w:sz="4" w:space="0" w:color="000000"/>
              <w:right w:val="single" w:sz="4" w:space="0" w:color="000000"/>
            </w:tcBorders>
            <w:noWrap/>
            <w:hideMark/>
          </w:tcPr>
          <w:p w14:paraId="34D71351" w14:textId="77777777" w:rsidR="002E7632" w:rsidRPr="00B459D9" w:rsidRDefault="002E7632" w:rsidP="002E7632">
            <w:pPr>
              <w:widowControl/>
              <w:jc w:val="center"/>
              <w:rPr>
                <w:color w:val="000000"/>
                <w:szCs w:val="24"/>
              </w:rPr>
            </w:pPr>
            <w:r w:rsidRPr="00B459D9">
              <w:rPr>
                <w:color w:val="000000"/>
                <w:szCs w:val="24"/>
              </w:rPr>
              <w:t>23806</w:t>
            </w:r>
          </w:p>
        </w:tc>
        <w:tc>
          <w:tcPr>
            <w:tcW w:w="1083" w:type="dxa"/>
            <w:tcBorders>
              <w:top w:val="nil"/>
              <w:left w:val="nil"/>
              <w:bottom w:val="single" w:sz="4" w:space="0" w:color="000000"/>
              <w:right w:val="single" w:sz="4" w:space="0" w:color="000000"/>
            </w:tcBorders>
            <w:noWrap/>
            <w:hideMark/>
          </w:tcPr>
          <w:p w14:paraId="3A0CDD72" w14:textId="77777777" w:rsidR="002E7632" w:rsidRPr="00B459D9" w:rsidRDefault="002E7632" w:rsidP="002E7632">
            <w:pPr>
              <w:widowControl/>
              <w:jc w:val="center"/>
              <w:rPr>
                <w:color w:val="000000"/>
                <w:szCs w:val="24"/>
              </w:rPr>
            </w:pPr>
            <w:r w:rsidRPr="00B459D9">
              <w:rPr>
                <w:color w:val="000000"/>
                <w:szCs w:val="24"/>
              </w:rPr>
              <w:t>0.6910</w:t>
            </w:r>
          </w:p>
        </w:tc>
        <w:tc>
          <w:tcPr>
            <w:tcW w:w="981" w:type="dxa"/>
            <w:tcBorders>
              <w:top w:val="nil"/>
              <w:left w:val="nil"/>
              <w:bottom w:val="single" w:sz="4" w:space="0" w:color="000000"/>
              <w:right w:val="single" w:sz="4" w:space="0" w:color="000000"/>
            </w:tcBorders>
            <w:noWrap/>
            <w:hideMark/>
          </w:tcPr>
          <w:p w14:paraId="1A984225"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5E2E5636"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2AE4E7A"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640577A2" w14:textId="77777777" w:rsidR="002E7632" w:rsidRPr="00B459D9" w:rsidRDefault="002E7632" w:rsidP="002E7632">
            <w:pPr>
              <w:widowControl/>
              <w:jc w:val="center"/>
              <w:rPr>
                <w:color w:val="000000"/>
                <w:szCs w:val="24"/>
              </w:rPr>
            </w:pPr>
            <w:r w:rsidRPr="00B459D9">
              <w:rPr>
                <w:color w:val="000000"/>
                <w:szCs w:val="24"/>
              </w:rPr>
              <w:t>5,933</w:t>
            </w:r>
          </w:p>
        </w:tc>
        <w:tc>
          <w:tcPr>
            <w:tcW w:w="1423" w:type="dxa"/>
            <w:tcBorders>
              <w:top w:val="nil"/>
              <w:left w:val="nil"/>
              <w:bottom w:val="single" w:sz="4" w:space="0" w:color="000000"/>
              <w:right w:val="single" w:sz="4" w:space="0" w:color="000000"/>
            </w:tcBorders>
            <w:noWrap/>
            <w:hideMark/>
          </w:tcPr>
          <w:p w14:paraId="40CB6F79" w14:textId="77777777" w:rsidR="002E7632" w:rsidRPr="00B459D9" w:rsidRDefault="002E7632" w:rsidP="002E7632">
            <w:pPr>
              <w:widowControl/>
              <w:jc w:val="center"/>
              <w:rPr>
                <w:color w:val="000000"/>
                <w:szCs w:val="24"/>
              </w:rPr>
            </w:pPr>
            <w:r w:rsidRPr="00B459D9">
              <w:rPr>
                <w:color w:val="000000"/>
                <w:szCs w:val="24"/>
              </w:rPr>
              <w:t>40,558</w:t>
            </w:r>
          </w:p>
        </w:tc>
      </w:tr>
      <w:tr w:rsidR="002E7632" w:rsidRPr="00B459D9" w14:paraId="4A8202B1"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EDD6AFB"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3F5E0396" w14:textId="77777777" w:rsidR="002E7632" w:rsidRPr="00B459D9" w:rsidRDefault="002E7632" w:rsidP="002E7632">
            <w:pPr>
              <w:widowControl/>
              <w:jc w:val="center"/>
              <w:rPr>
                <w:color w:val="000000"/>
                <w:szCs w:val="24"/>
              </w:rPr>
            </w:pPr>
            <w:r w:rsidRPr="00B459D9">
              <w:rPr>
                <w:color w:val="000000"/>
                <w:szCs w:val="24"/>
              </w:rPr>
              <w:t>114</w:t>
            </w:r>
          </w:p>
        </w:tc>
        <w:tc>
          <w:tcPr>
            <w:tcW w:w="1060" w:type="dxa"/>
            <w:tcBorders>
              <w:top w:val="nil"/>
              <w:left w:val="nil"/>
              <w:bottom w:val="single" w:sz="4" w:space="0" w:color="000000"/>
              <w:right w:val="single" w:sz="4" w:space="0" w:color="000000"/>
            </w:tcBorders>
            <w:noWrap/>
            <w:hideMark/>
          </w:tcPr>
          <w:p w14:paraId="14BC7A9F" w14:textId="77777777" w:rsidR="002E7632" w:rsidRPr="00B459D9" w:rsidRDefault="002E7632" w:rsidP="002E7632">
            <w:pPr>
              <w:widowControl/>
              <w:jc w:val="center"/>
              <w:rPr>
                <w:color w:val="000000"/>
                <w:szCs w:val="24"/>
              </w:rPr>
            </w:pPr>
            <w:r w:rsidRPr="00B459D9">
              <w:rPr>
                <w:color w:val="000000"/>
                <w:szCs w:val="24"/>
              </w:rPr>
              <w:t>23901</w:t>
            </w:r>
          </w:p>
        </w:tc>
        <w:tc>
          <w:tcPr>
            <w:tcW w:w="1083" w:type="dxa"/>
            <w:tcBorders>
              <w:top w:val="nil"/>
              <w:left w:val="nil"/>
              <w:bottom w:val="single" w:sz="4" w:space="0" w:color="000000"/>
              <w:right w:val="single" w:sz="4" w:space="0" w:color="000000"/>
            </w:tcBorders>
            <w:noWrap/>
            <w:hideMark/>
          </w:tcPr>
          <w:p w14:paraId="1DB8D32C" w14:textId="77777777" w:rsidR="002E7632" w:rsidRPr="00B459D9" w:rsidRDefault="002E7632" w:rsidP="002E7632">
            <w:pPr>
              <w:widowControl/>
              <w:jc w:val="center"/>
              <w:rPr>
                <w:color w:val="000000"/>
                <w:szCs w:val="24"/>
              </w:rPr>
            </w:pPr>
            <w:r w:rsidRPr="00B459D9">
              <w:rPr>
                <w:color w:val="000000"/>
                <w:szCs w:val="24"/>
              </w:rPr>
              <w:t>0.6339</w:t>
            </w:r>
          </w:p>
        </w:tc>
        <w:tc>
          <w:tcPr>
            <w:tcW w:w="981" w:type="dxa"/>
            <w:tcBorders>
              <w:top w:val="nil"/>
              <w:left w:val="nil"/>
              <w:bottom w:val="single" w:sz="4" w:space="0" w:color="000000"/>
              <w:right w:val="single" w:sz="4" w:space="0" w:color="000000"/>
            </w:tcBorders>
            <w:noWrap/>
            <w:hideMark/>
          </w:tcPr>
          <w:p w14:paraId="5689F54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594A5A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2A2C15E"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28E10F9D" w14:textId="77777777" w:rsidR="002E7632" w:rsidRPr="00B459D9" w:rsidRDefault="002E7632" w:rsidP="002E7632">
            <w:pPr>
              <w:widowControl/>
              <w:jc w:val="center"/>
              <w:rPr>
                <w:color w:val="000000"/>
                <w:szCs w:val="24"/>
              </w:rPr>
            </w:pPr>
            <w:r w:rsidRPr="00B459D9">
              <w:rPr>
                <w:color w:val="000000"/>
                <w:szCs w:val="24"/>
              </w:rPr>
              <w:t>4,064</w:t>
            </w:r>
          </w:p>
        </w:tc>
        <w:tc>
          <w:tcPr>
            <w:tcW w:w="1423" w:type="dxa"/>
            <w:tcBorders>
              <w:top w:val="nil"/>
              <w:left w:val="nil"/>
              <w:bottom w:val="single" w:sz="4" w:space="0" w:color="000000"/>
              <w:right w:val="single" w:sz="4" w:space="0" w:color="000000"/>
            </w:tcBorders>
            <w:noWrap/>
            <w:hideMark/>
          </w:tcPr>
          <w:p w14:paraId="5D20B30E" w14:textId="77777777" w:rsidR="002E7632" w:rsidRPr="00B459D9" w:rsidRDefault="002E7632" w:rsidP="002E7632">
            <w:pPr>
              <w:widowControl/>
              <w:jc w:val="center"/>
              <w:rPr>
                <w:color w:val="000000"/>
                <w:szCs w:val="24"/>
              </w:rPr>
            </w:pPr>
            <w:r w:rsidRPr="00B459D9">
              <w:rPr>
                <w:color w:val="000000"/>
                <w:szCs w:val="24"/>
              </w:rPr>
              <w:t>43,587</w:t>
            </w:r>
          </w:p>
        </w:tc>
      </w:tr>
      <w:tr w:rsidR="002E7632" w:rsidRPr="00B459D9" w14:paraId="2D4A516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8AE1BA3"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4A67262A" w14:textId="77777777" w:rsidR="002E7632" w:rsidRPr="00B459D9" w:rsidRDefault="002E7632" w:rsidP="002E7632">
            <w:pPr>
              <w:widowControl/>
              <w:jc w:val="center"/>
              <w:rPr>
                <w:color w:val="000000"/>
                <w:szCs w:val="24"/>
              </w:rPr>
            </w:pPr>
            <w:r w:rsidRPr="00B459D9">
              <w:rPr>
                <w:color w:val="000000"/>
                <w:szCs w:val="24"/>
              </w:rPr>
              <w:t>115</w:t>
            </w:r>
          </w:p>
        </w:tc>
        <w:tc>
          <w:tcPr>
            <w:tcW w:w="1060" w:type="dxa"/>
            <w:tcBorders>
              <w:top w:val="nil"/>
              <w:left w:val="nil"/>
              <w:bottom w:val="single" w:sz="4" w:space="0" w:color="000000"/>
              <w:right w:val="single" w:sz="4" w:space="0" w:color="000000"/>
            </w:tcBorders>
            <w:noWrap/>
            <w:hideMark/>
          </w:tcPr>
          <w:p w14:paraId="722FED1A" w14:textId="77777777" w:rsidR="002E7632" w:rsidRPr="00B459D9" w:rsidRDefault="002E7632" w:rsidP="002E7632">
            <w:pPr>
              <w:widowControl/>
              <w:jc w:val="center"/>
              <w:rPr>
                <w:color w:val="000000"/>
                <w:szCs w:val="24"/>
              </w:rPr>
            </w:pPr>
            <w:r w:rsidRPr="00B459D9">
              <w:rPr>
                <w:color w:val="000000"/>
                <w:szCs w:val="24"/>
              </w:rPr>
              <w:t>23902</w:t>
            </w:r>
          </w:p>
        </w:tc>
        <w:tc>
          <w:tcPr>
            <w:tcW w:w="1083" w:type="dxa"/>
            <w:tcBorders>
              <w:top w:val="nil"/>
              <w:left w:val="nil"/>
              <w:bottom w:val="single" w:sz="4" w:space="0" w:color="000000"/>
              <w:right w:val="single" w:sz="4" w:space="0" w:color="000000"/>
            </w:tcBorders>
            <w:noWrap/>
            <w:hideMark/>
          </w:tcPr>
          <w:p w14:paraId="33A7E21A" w14:textId="77777777" w:rsidR="002E7632" w:rsidRPr="00B459D9" w:rsidRDefault="002E7632" w:rsidP="002E7632">
            <w:pPr>
              <w:widowControl/>
              <w:jc w:val="center"/>
              <w:rPr>
                <w:color w:val="000000"/>
                <w:szCs w:val="24"/>
              </w:rPr>
            </w:pPr>
            <w:r w:rsidRPr="00B459D9">
              <w:rPr>
                <w:color w:val="000000"/>
                <w:szCs w:val="24"/>
              </w:rPr>
              <w:t>0.4222</w:t>
            </w:r>
          </w:p>
        </w:tc>
        <w:tc>
          <w:tcPr>
            <w:tcW w:w="981" w:type="dxa"/>
            <w:tcBorders>
              <w:top w:val="nil"/>
              <w:left w:val="nil"/>
              <w:bottom w:val="single" w:sz="4" w:space="0" w:color="000000"/>
              <w:right w:val="single" w:sz="4" w:space="0" w:color="000000"/>
            </w:tcBorders>
            <w:noWrap/>
            <w:hideMark/>
          </w:tcPr>
          <w:p w14:paraId="4A99C966"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8D0329D"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6325B5F"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44E8170A" w14:textId="77777777" w:rsidR="002E7632" w:rsidRPr="00B459D9" w:rsidRDefault="002E7632" w:rsidP="002E7632">
            <w:pPr>
              <w:widowControl/>
              <w:jc w:val="center"/>
              <w:rPr>
                <w:color w:val="000000"/>
                <w:szCs w:val="24"/>
              </w:rPr>
            </w:pPr>
            <w:r w:rsidRPr="00B459D9">
              <w:rPr>
                <w:color w:val="000000"/>
                <w:szCs w:val="24"/>
              </w:rPr>
              <w:t>2,827</w:t>
            </w:r>
          </w:p>
        </w:tc>
        <w:tc>
          <w:tcPr>
            <w:tcW w:w="1423" w:type="dxa"/>
            <w:tcBorders>
              <w:top w:val="nil"/>
              <w:left w:val="nil"/>
              <w:bottom w:val="single" w:sz="4" w:space="0" w:color="000000"/>
              <w:right w:val="single" w:sz="4" w:space="0" w:color="000000"/>
            </w:tcBorders>
            <w:noWrap/>
            <w:hideMark/>
          </w:tcPr>
          <w:p w14:paraId="16C8B812" w14:textId="77777777" w:rsidR="002E7632" w:rsidRPr="00B459D9" w:rsidRDefault="002E7632" w:rsidP="002E7632">
            <w:pPr>
              <w:widowControl/>
              <w:jc w:val="center"/>
              <w:rPr>
                <w:color w:val="000000"/>
                <w:szCs w:val="24"/>
              </w:rPr>
            </w:pPr>
            <w:r w:rsidRPr="00B459D9">
              <w:rPr>
                <w:color w:val="000000"/>
                <w:szCs w:val="24"/>
              </w:rPr>
              <w:t>30,222</w:t>
            </w:r>
          </w:p>
        </w:tc>
      </w:tr>
      <w:tr w:rsidR="002E7632" w:rsidRPr="00B459D9" w14:paraId="40479311"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7226FA2"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1F2153B3" w14:textId="77777777" w:rsidR="002E7632" w:rsidRPr="00B459D9" w:rsidRDefault="002E7632" w:rsidP="002E7632">
            <w:pPr>
              <w:widowControl/>
              <w:jc w:val="center"/>
              <w:rPr>
                <w:color w:val="000000"/>
                <w:szCs w:val="24"/>
              </w:rPr>
            </w:pPr>
            <w:r w:rsidRPr="00B459D9">
              <w:rPr>
                <w:color w:val="000000"/>
                <w:szCs w:val="24"/>
              </w:rPr>
              <w:t>116</w:t>
            </w:r>
          </w:p>
        </w:tc>
        <w:tc>
          <w:tcPr>
            <w:tcW w:w="1060" w:type="dxa"/>
            <w:tcBorders>
              <w:top w:val="nil"/>
              <w:left w:val="nil"/>
              <w:bottom w:val="single" w:sz="4" w:space="0" w:color="000000"/>
              <w:right w:val="single" w:sz="4" w:space="0" w:color="000000"/>
            </w:tcBorders>
            <w:noWrap/>
            <w:hideMark/>
          </w:tcPr>
          <w:p w14:paraId="5C94B631" w14:textId="77777777" w:rsidR="002E7632" w:rsidRPr="00B459D9" w:rsidRDefault="002E7632" w:rsidP="002E7632">
            <w:pPr>
              <w:widowControl/>
              <w:jc w:val="center"/>
              <w:rPr>
                <w:color w:val="000000"/>
                <w:szCs w:val="24"/>
              </w:rPr>
            </w:pPr>
            <w:r w:rsidRPr="00B459D9">
              <w:rPr>
                <w:color w:val="000000"/>
                <w:szCs w:val="24"/>
              </w:rPr>
              <w:t>24001</w:t>
            </w:r>
          </w:p>
        </w:tc>
        <w:tc>
          <w:tcPr>
            <w:tcW w:w="1083" w:type="dxa"/>
            <w:tcBorders>
              <w:top w:val="nil"/>
              <w:left w:val="nil"/>
              <w:bottom w:val="single" w:sz="4" w:space="0" w:color="000000"/>
              <w:right w:val="single" w:sz="4" w:space="0" w:color="000000"/>
            </w:tcBorders>
            <w:noWrap/>
            <w:hideMark/>
          </w:tcPr>
          <w:p w14:paraId="501E7088" w14:textId="77777777" w:rsidR="002E7632" w:rsidRPr="00B459D9" w:rsidRDefault="002E7632" w:rsidP="002E7632">
            <w:pPr>
              <w:widowControl/>
              <w:jc w:val="center"/>
              <w:rPr>
                <w:color w:val="000000"/>
                <w:szCs w:val="24"/>
              </w:rPr>
            </w:pPr>
            <w:r w:rsidRPr="00B459D9">
              <w:rPr>
                <w:color w:val="000000"/>
                <w:szCs w:val="24"/>
              </w:rPr>
              <w:t>0.7638</w:t>
            </w:r>
          </w:p>
        </w:tc>
        <w:tc>
          <w:tcPr>
            <w:tcW w:w="981" w:type="dxa"/>
            <w:tcBorders>
              <w:top w:val="nil"/>
              <w:left w:val="nil"/>
              <w:bottom w:val="single" w:sz="4" w:space="0" w:color="000000"/>
              <w:right w:val="single" w:sz="4" w:space="0" w:color="000000"/>
            </w:tcBorders>
            <w:noWrap/>
            <w:hideMark/>
          </w:tcPr>
          <w:p w14:paraId="3ACFFF7A"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888BEA4"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10672D2"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3F6FA294" w14:textId="77777777" w:rsidR="002E7632" w:rsidRPr="00B459D9" w:rsidRDefault="002E7632" w:rsidP="002E7632">
            <w:pPr>
              <w:widowControl/>
              <w:jc w:val="center"/>
              <w:rPr>
                <w:color w:val="000000"/>
                <w:szCs w:val="24"/>
              </w:rPr>
            </w:pPr>
            <w:r w:rsidRPr="00B459D9">
              <w:rPr>
                <w:color w:val="000000"/>
                <w:szCs w:val="24"/>
              </w:rPr>
              <w:t>4,437</w:t>
            </w:r>
          </w:p>
        </w:tc>
        <w:tc>
          <w:tcPr>
            <w:tcW w:w="1423" w:type="dxa"/>
            <w:tcBorders>
              <w:top w:val="nil"/>
              <w:left w:val="nil"/>
              <w:bottom w:val="single" w:sz="4" w:space="0" w:color="000000"/>
              <w:right w:val="single" w:sz="4" w:space="0" w:color="000000"/>
            </w:tcBorders>
            <w:noWrap/>
            <w:hideMark/>
          </w:tcPr>
          <w:p w14:paraId="38BCDBC3" w14:textId="77777777" w:rsidR="002E7632" w:rsidRPr="00B459D9" w:rsidRDefault="002E7632" w:rsidP="002E7632">
            <w:pPr>
              <w:widowControl/>
              <w:jc w:val="center"/>
              <w:rPr>
                <w:color w:val="000000"/>
                <w:szCs w:val="24"/>
              </w:rPr>
            </w:pPr>
            <w:r w:rsidRPr="00B459D9">
              <w:rPr>
                <w:color w:val="000000"/>
                <w:szCs w:val="24"/>
              </w:rPr>
              <w:t>54,477</w:t>
            </w:r>
          </w:p>
        </w:tc>
      </w:tr>
      <w:tr w:rsidR="002E7632" w:rsidRPr="00B459D9" w14:paraId="3DAFF90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4E1DB1B"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379F4BD0" w14:textId="77777777" w:rsidR="002E7632" w:rsidRPr="00B459D9" w:rsidRDefault="002E7632" w:rsidP="002E7632">
            <w:pPr>
              <w:widowControl/>
              <w:jc w:val="center"/>
              <w:rPr>
                <w:color w:val="000000"/>
                <w:szCs w:val="24"/>
              </w:rPr>
            </w:pPr>
            <w:r w:rsidRPr="00B459D9">
              <w:rPr>
                <w:color w:val="000000"/>
                <w:szCs w:val="24"/>
              </w:rPr>
              <w:t>117</w:t>
            </w:r>
          </w:p>
        </w:tc>
        <w:tc>
          <w:tcPr>
            <w:tcW w:w="1060" w:type="dxa"/>
            <w:tcBorders>
              <w:top w:val="nil"/>
              <w:left w:val="nil"/>
              <w:bottom w:val="single" w:sz="4" w:space="0" w:color="000000"/>
              <w:right w:val="single" w:sz="4" w:space="0" w:color="000000"/>
            </w:tcBorders>
            <w:noWrap/>
            <w:hideMark/>
          </w:tcPr>
          <w:p w14:paraId="752C3C75" w14:textId="77777777" w:rsidR="002E7632" w:rsidRPr="00B459D9" w:rsidRDefault="002E7632" w:rsidP="002E7632">
            <w:pPr>
              <w:widowControl/>
              <w:jc w:val="center"/>
              <w:rPr>
                <w:color w:val="000000"/>
                <w:szCs w:val="24"/>
              </w:rPr>
            </w:pPr>
            <w:r w:rsidRPr="00B459D9">
              <w:rPr>
                <w:color w:val="000000"/>
                <w:szCs w:val="24"/>
              </w:rPr>
              <w:t>24002</w:t>
            </w:r>
          </w:p>
        </w:tc>
        <w:tc>
          <w:tcPr>
            <w:tcW w:w="1083" w:type="dxa"/>
            <w:tcBorders>
              <w:top w:val="nil"/>
              <w:left w:val="nil"/>
              <w:bottom w:val="single" w:sz="4" w:space="0" w:color="000000"/>
              <w:right w:val="single" w:sz="4" w:space="0" w:color="000000"/>
            </w:tcBorders>
            <w:noWrap/>
            <w:hideMark/>
          </w:tcPr>
          <w:p w14:paraId="3D1842CD" w14:textId="77777777" w:rsidR="002E7632" w:rsidRPr="00B459D9" w:rsidRDefault="002E7632" w:rsidP="002E7632">
            <w:pPr>
              <w:widowControl/>
              <w:jc w:val="center"/>
              <w:rPr>
                <w:color w:val="000000"/>
                <w:szCs w:val="24"/>
              </w:rPr>
            </w:pPr>
            <w:r w:rsidRPr="00B459D9">
              <w:rPr>
                <w:color w:val="000000"/>
                <w:szCs w:val="24"/>
              </w:rPr>
              <w:t>0.9572</w:t>
            </w:r>
          </w:p>
        </w:tc>
        <w:tc>
          <w:tcPr>
            <w:tcW w:w="981" w:type="dxa"/>
            <w:tcBorders>
              <w:top w:val="nil"/>
              <w:left w:val="nil"/>
              <w:bottom w:val="single" w:sz="4" w:space="0" w:color="000000"/>
              <w:right w:val="single" w:sz="4" w:space="0" w:color="000000"/>
            </w:tcBorders>
            <w:noWrap/>
            <w:hideMark/>
          </w:tcPr>
          <w:p w14:paraId="66C77455"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CC6D41F"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2C46AAD"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043D3848" w14:textId="77777777" w:rsidR="002E7632" w:rsidRPr="00B459D9" w:rsidRDefault="002E7632" w:rsidP="002E7632">
            <w:pPr>
              <w:widowControl/>
              <w:jc w:val="center"/>
              <w:rPr>
                <w:color w:val="000000"/>
                <w:szCs w:val="24"/>
              </w:rPr>
            </w:pPr>
            <w:r w:rsidRPr="00B459D9">
              <w:rPr>
                <w:color w:val="000000"/>
                <w:szCs w:val="24"/>
              </w:rPr>
              <w:t>4,165</w:t>
            </w:r>
          </w:p>
        </w:tc>
        <w:tc>
          <w:tcPr>
            <w:tcW w:w="1423" w:type="dxa"/>
            <w:tcBorders>
              <w:top w:val="nil"/>
              <w:left w:val="nil"/>
              <w:bottom w:val="single" w:sz="4" w:space="0" w:color="000000"/>
              <w:right w:val="single" w:sz="4" w:space="0" w:color="000000"/>
            </w:tcBorders>
            <w:noWrap/>
            <w:hideMark/>
          </w:tcPr>
          <w:p w14:paraId="3BA4D5EF" w14:textId="77777777" w:rsidR="002E7632" w:rsidRPr="00B459D9" w:rsidRDefault="002E7632" w:rsidP="002E7632">
            <w:pPr>
              <w:widowControl/>
              <w:jc w:val="center"/>
              <w:rPr>
                <w:color w:val="000000"/>
                <w:szCs w:val="24"/>
              </w:rPr>
            </w:pPr>
            <w:r w:rsidRPr="00B459D9">
              <w:rPr>
                <w:color w:val="000000"/>
                <w:szCs w:val="24"/>
              </w:rPr>
              <w:t>62,952</w:t>
            </w:r>
          </w:p>
        </w:tc>
      </w:tr>
      <w:tr w:rsidR="002E7632" w:rsidRPr="00B459D9" w14:paraId="2B05BF08"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2F08AA2"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01033894" w14:textId="77777777" w:rsidR="002E7632" w:rsidRPr="00B459D9" w:rsidRDefault="002E7632" w:rsidP="002E7632">
            <w:pPr>
              <w:widowControl/>
              <w:jc w:val="center"/>
              <w:rPr>
                <w:color w:val="000000"/>
                <w:szCs w:val="24"/>
              </w:rPr>
            </w:pPr>
            <w:r w:rsidRPr="00B459D9">
              <w:rPr>
                <w:color w:val="000000"/>
                <w:szCs w:val="24"/>
              </w:rPr>
              <w:t>118</w:t>
            </w:r>
          </w:p>
        </w:tc>
        <w:tc>
          <w:tcPr>
            <w:tcW w:w="1060" w:type="dxa"/>
            <w:tcBorders>
              <w:top w:val="nil"/>
              <w:left w:val="nil"/>
              <w:bottom w:val="single" w:sz="4" w:space="0" w:color="000000"/>
              <w:right w:val="single" w:sz="4" w:space="0" w:color="000000"/>
            </w:tcBorders>
            <w:noWrap/>
            <w:hideMark/>
          </w:tcPr>
          <w:p w14:paraId="739E436E" w14:textId="77777777" w:rsidR="002E7632" w:rsidRPr="00B459D9" w:rsidRDefault="002E7632" w:rsidP="002E7632">
            <w:pPr>
              <w:widowControl/>
              <w:jc w:val="center"/>
              <w:rPr>
                <w:color w:val="000000"/>
                <w:szCs w:val="24"/>
              </w:rPr>
            </w:pPr>
            <w:r w:rsidRPr="00B459D9">
              <w:rPr>
                <w:color w:val="000000"/>
                <w:szCs w:val="24"/>
              </w:rPr>
              <w:t>24003</w:t>
            </w:r>
          </w:p>
        </w:tc>
        <w:tc>
          <w:tcPr>
            <w:tcW w:w="1083" w:type="dxa"/>
            <w:tcBorders>
              <w:top w:val="nil"/>
              <w:left w:val="nil"/>
              <w:bottom w:val="single" w:sz="4" w:space="0" w:color="000000"/>
              <w:right w:val="single" w:sz="4" w:space="0" w:color="000000"/>
            </w:tcBorders>
            <w:noWrap/>
            <w:hideMark/>
          </w:tcPr>
          <w:p w14:paraId="198DBF9C" w14:textId="77777777" w:rsidR="002E7632" w:rsidRPr="00B459D9" w:rsidRDefault="002E7632" w:rsidP="002E7632">
            <w:pPr>
              <w:widowControl/>
              <w:jc w:val="center"/>
              <w:rPr>
                <w:color w:val="000000"/>
                <w:szCs w:val="24"/>
              </w:rPr>
            </w:pPr>
            <w:r w:rsidRPr="00B459D9">
              <w:rPr>
                <w:color w:val="000000"/>
                <w:szCs w:val="24"/>
              </w:rPr>
              <w:t>0.8710</w:t>
            </w:r>
          </w:p>
        </w:tc>
        <w:tc>
          <w:tcPr>
            <w:tcW w:w="981" w:type="dxa"/>
            <w:tcBorders>
              <w:top w:val="nil"/>
              <w:left w:val="nil"/>
              <w:bottom w:val="single" w:sz="4" w:space="0" w:color="000000"/>
              <w:right w:val="single" w:sz="4" w:space="0" w:color="000000"/>
            </w:tcBorders>
            <w:noWrap/>
            <w:hideMark/>
          </w:tcPr>
          <w:p w14:paraId="6DFC9138"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D5C1179"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01719D0"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314605A6" w14:textId="77777777" w:rsidR="002E7632" w:rsidRPr="00B459D9" w:rsidRDefault="002E7632" w:rsidP="002E7632">
            <w:pPr>
              <w:widowControl/>
              <w:jc w:val="center"/>
              <w:rPr>
                <w:color w:val="000000"/>
                <w:szCs w:val="24"/>
              </w:rPr>
            </w:pPr>
            <w:r w:rsidRPr="00B459D9">
              <w:rPr>
                <w:color w:val="000000"/>
                <w:szCs w:val="24"/>
              </w:rPr>
              <w:t>3,688</w:t>
            </w:r>
          </w:p>
        </w:tc>
        <w:tc>
          <w:tcPr>
            <w:tcW w:w="1423" w:type="dxa"/>
            <w:tcBorders>
              <w:top w:val="nil"/>
              <w:left w:val="nil"/>
              <w:bottom w:val="single" w:sz="4" w:space="0" w:color="000000"/>
              <w:right w:val="single" w:sz="4" w:space="0" w:color="000000"/>
            </w:tcBorders>
            <w:noWrap/>
            <w:hideMark/>
          </w:tcPr>
          <w:p w14:paraId="665376E9" w14:textId="77777777" w:rsidR="002E7632" w:rsidRPr="00B459D9" w:rsidRDefault="002E7632" w:rsidP="002E7632">
            <w:pPr>
              <w:widowControl/>
              <w:jc w:val="center"/>
              <w:rPr>
                <w:color w:val="000000"/>
                <w:szCs w:val="24"/>
              </w:rPr>
            </w:pPr>
            <w:r w:rsidRPr="00B459D9">
              <w:rPr>
                <w:color w:val="000000"/>
                <w:szCs w:val="24"/>
              </w:rPr>
              <w:t>50,496</w:t>
            </w:r>
          </w:p>
        </w:tc>
      </w:tr>
      <w:tr w:rsidR="002E7632" w:rsidRPr="00B459D9" w14:paraId="3852442E"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67E6F73"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0B864494" w14:textId="77777777" w:rsidR="002E7632" w:rsidRPr="00B459D9" w:rsidRDefault="002E7632" w:rsidP="002E7632">
            <w:pPr>
              <w:widowControl/>
              <w:jc w:val="center"/>
              <w:rPr>
                <w:color w:val="000000"/>
                <w:szCs w:val="24"/>
              </w:rPr>
            </w:pPr>
            <w:r w:rsidRPr="00B459D9">
              <w:rPr>
                <w:color w:val="000000"/>
                <w:szCs w:val="24"/>
              </w:rPr>
              <w:t>119</w:t>
            </w:r>
          </w:p>
        </w:tc>
        <w:tc>
          <w:tcPr>
            <w:tcW w:w="1060" w:type="dxa"/>
            <w:tcBorders>
              <w:top w:val="nil"/>
              <w:left w:val="nil"/>
              <w:bottom w:val="single" w:sz="4" w:space="0" w:color="000000"/>
              <w:right w:val="single" w:sz="4" w:space="0" w:color="000000"/>
            </w:tcBorders>
            <w:noWrap/>
            <w:hideMark/>
          </w:tcPr>
          <w:p w14:paraId="3901A547" w14:textId="77777777" w:rsidR="002E7632" w:rsidRPr="00B459D9" w:rsidRDefault="002E7632" w:rsidP="002E7632">
            <w:pPr>
              <w:widowControl/>
              <w:jc w:val="center"/>
              <w:rPr>
                <w:color w:val="000000"/>
                <w:szCs w:val="24"/>
              </w:rPr>
            </w:pPr>
            <w:r w:rsidRPr="00B459D9">
              <w:rPr>
                <w:color w:val="000000"/>
                <w:szCs w:val="24"/>
              </w:rPr>
              <w:t>24101</w:t>
            </w:r>
          </w:p>
        </w:tc>
        <w:tc>
          <w:tcPr>
            <w:tcW w:w="1083" w:type="dxa"/>
            <w:tcBorders>
              <w:top w:val="nil"/>
              <w:left w:val="nil"/>
              <w:bottom w:val="single" w:sz="4" w:space="0" w:color="000000"/>
              <w:right w:val="single" w:sz="4" w:space="0" w:color="000000"/>
            </w:tcBorders>
            <w:noWrap/>
            <w:hideMark/>
          </w:tcPr>
          <w:p w14:paraId="0F2E6186" w14:textId="77777777" w:rsidR="002E7632" w:rsidRPr="00B459D9" w:rsidRDefault="002E7632" w:rsidP="002E7632">
            <w:pPr>
              <w:widowControl/>
              <w:jc w:val="center"/>
              <w:rPr>
                <w:color w:val="000000"/>
                <w:szCs w:val="24"/>
              </w:rPr>
            </w:pPr>
            <w:r w:rsidRPr="00B459D9">
              <w:rPr>
                <w:color w:val="000000"/>
                <w:szCs w:val="24"/>
              </w:rPr>
              <w:t>0.4861</w:t>
            </w:r>
          </w:p>
        </w:tc>
        <w:tc>
          <w:tcPr>
            <w:tcW w:w="981" w:type="dxa"/>
            <w:tcBorders>
              <w:top w:val="nil"/>
              <w:left w:val="nil"/>
              <w:bottom w:val="single" w:sz="4" w:space="0" w:color="000000"/>
              <w:right w:val="single" w:sz="4" w:space="0" w:color="000000"/>
            </w:tcBorders>
            <w:noWrap/>
            <w:hideMark/>
          </w:tcPr>
          <w:p w14:paraId="01600529"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BB2A134"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EDF2147"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010CA0D9" w14:textId="77777777" w:rsidR="002E7632" w:rsidRPr="00B459D9" w:rsidRDefault="002E7632" w:rsidP="002E7632">
            <w:pPr>
              <w:widowControl/>
              <w:jc w:val="center"/>
              <w:rPr>
                <w:color w:val="000000"/>
                <w:szCs w:val="24"/>
              </w:rPr>
            </w:pPr>
            <w:r w:rsidRPr="00B459D9">
              <w:rPr>
                <w:color w:val="000000"/>
                <w:szCs w:val="24"/>
              </w:rPr>
              <w:t>3,965</w:t>
            </w:r>
          </w:p>
        </w:tc>
        <w:tc>
          <w:tcPr>
            <w:tcW w:w="1423" w:type="dxa"/>
            <w:tcBorders>
              <w:top w:val="nil"/>
              <w:left w:val="nil"/>
              <w:bottom w:val="single" w:sz="4" w:space="0" w:color="000000"/>
              <w:right w:val="single" w:sz="4" w:space="0" w:color="000000"/>
            </w:tcBorders>
            <w:noWrap/>
            <w:hideMark/>
          </w:tcPr>
          <w:p w14:paraId="5C8368A4" w14:textId="77777777" w:rsidR="002E7632" w:rsidRPr="00B459D9" w:rsidRDefault="002E7632" w:rsidP="002E7632">
            <w:pPr>
              <w:widowControl/>
              <w:jc w:val="center"/>
              <w:rPr>
                <w:color w:val="000000"/>
                <w:szCs w:val="24"/>
              </w:rPr>
            </w:pPr>
            <w:r w:rsidRPr="00B459D9">
              <w:rPr>
                <w:color w:val="000000"/>
                <w:szCs w:val="24"/>
              </w:rPr>
              <w:t>46,126</w:t>
            </w:r>
          </w:p>
        </w:tc>
      </w:tr>
      <w:tr w:rsidR="002E7632" w:rsidRPr="00B459D9" w14:paraId="2905627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70E6D88"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0F8CC590" w14:textId="77777777" w:rsidR="002E7632" w:rsidRPr="00B459D9" w:rsidRDefault="002E7632" w:rsidP="002E7632">
            <w:pPr>
              <w:widowControl/>
              <w:jc w:val="center"/>
              <w:rPr>
                <w:color w:val="000000"/>
                <w:szCs w:val="24"/>
              </w:rPr>
            </w:pPr>
            <w:r w:rsidRPr="00B459D9">
              <w:rPr>
                <w:color w:val="000000"/>
                <w:szCs w:val="24"/>
              </w:rPr>
              <w:t>120</w:t>
            </w:r>
          </w:p>
        </w:tc>
        <w:tc>
          <w:tcPr>
            <w:tcW w:w="1060" w:type="dxa"/>
            <w:tcBorders>
              <w:top w:val="nil"/>
              <w:left w:val="nil"/>
              <w:bottom w:val="single" w:sz="4" w:space="0" w:color="000000"/>
              <w:right w:val="single" w:sz="4" w:space="0" w:color="000000"/>
            </w:tcBorders>
            <w:noWrap/>
            <w:hideMark/>
          </w:tcPr>
          <w:p w14:paraId="2683DFE9" w14:textId="77777777" w:rsidR="002E7632" w:rsidRPr="00B459D9" w:rsidRDefault="002E7632" w:rsidP="002E7632">
            <w:pPr>
              <w:widowControl/>
              <w:jc w:val="center"/>
              <w:rPr>
                <w:color w:val="000000"/>
                <w:szCs w:val="24"/>
              </w:rPr>
            </w:pPr>
            <w:r w:rsidRPr="00B459D9">
              <w:rPr>
                <w:color w:val="000000"/>
                <w:szCs w:val="24"/>
              </w:rPr>
              <w:t>24102</w:t>
            </w:r>
          </w:p>
        </w:tc>
        <w:tc>
          <w:tcPr>
            <w:tcW w:w="1083" w:type="dxa"/>
            <w:tcBorders>
              <w:top w:val="nil"/>
              <w:left w:val="nil"/>
              <w:bottom w:val="single" w:sz="4" w:space="0" w:color="000000"/>
              <w:right w:val="single" w:sz="4" w:space="0" w:color="000000"/>
            </w:tcBorders>
            <w:noWrap/>
            <w:hideMark/>
          </w:tcPr>
          <w:p w14:paraId="2C31A2C5" w14:textId="77777777" w:rsidR="002E7632" w:rsidRPr="00B459D9" w:rsidRDefault="002E7632" w:rsidP="002E7632">
            <w:pPr>
              <w:widowControl/>
              <w:jc w:val="center"/>
              <w:rPr>
                <w:color w:val="000000"/>
                <w:szCs w:val="24"/>
              </w:rPr>
            </w:pPr>
            <w:r w:rsidRPr="00B459D9">
              <w:rPr>
                <w:color w:val="000000"/>
                <w:szCs w:val="24"/>
              </w:rPr>
              <w:t>0.9469</w:t>
            </w:r>
          </w:p>
        </w:tc>
        <w:tc>
          <w:tcPr>
            <w:tcW w:w="981" w:type="dxa"/>
            <w:tcBorders>
              <w:top w:val="nil"/>
              <w:left w:val="nil"/>
              <w:bottom w:val="single" w:sz="4" w:space="0" w:color="000000"/>
              <w:right w:val="single" w:sz="4" w:space="0" w:color="000000"/>
            </w:tcBorders>
            <w:noWrap/>
            <w:hideMark/>
          </w:tcPr>
          <w:p w14:paraId="073E3118"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7EE0ACE"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2217DAC"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59DED446" w14:textId="77777777" w:rsidR="002E7632" w:rsidRPr="00B459D9" w:rsidRDefault="002E7632" w:rsidP="002E7632">
            <w:pPr>
              <w:widowControl/>
              <w:jc w:val="center"/>
              <w:rPr>
                <w:color w:val="000000"/>
                <w:szCs w:val="24"/>
              </w:rPr>
            </w:pPr>
            <w:r w:rsidRPr="00B459D9">
              <w:rPr>
                <w:color w:val="000000"/>
                <w:szCs w:val="24"/>
              </w:rPr>
              <w:t>3,846</w:t>
            </w:r>
          </w:p>
        </w:tc>
        <w:tc>
          <w:tcPr>
            <w:tcW w:w="1423" w:type="dxa"/>
            <w:tcBorders>
              <w:top w:val="nil"/>
              <w:left w:val="nil"/>
              <w:bottom w:val="single" w:sz="4" w:space="0" w:color="000000"/>
              <w:right w:val="single" w:sz="4" w:space="0" w:color="000000"/>
            </w:tcBorders>
            <w:noWrap/>
            <w:hideMark/>
          </w:tcPr>
          <w:p w14:paraId="54826263" w14:textId="77777777" w:rsidR="002E7632" w:rsidRPr="00B459D9" w:rsidRDefault="002E7632" w:rsidP="002E7632">
            <w:pPr>
              <w:widowControl/>
              <w:jc w:val="center"/>
              <w:rPr>
                <w:color w:val="000000"/>
                <w:szCs w:val="24"/>
              </w:rPr>
            </w:pPr>
            <w:r w:rsidRPr="00B459D9">
              <w:rPr>
                <w:color w:val="000000"/>
                <w:szCs w:val="24"/>
              </w:rPr>
              <w:t>62,164</w:t>
            </w:r>
          </w:p>
        </w:tc>
      </w:tr>
      <w:tr w:rsidR="002E7632" w:rsidRPr="00B459D9" w14:paraId="2A2A7D5A"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E9EEAF6"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41A8ABA5" w14:textId="77777777" w:rsidR="002E7632" w:rsidRPr="00B459D9" w:rsidRDefault="002E7632" w:rsidP="002E7632">
            <w:pPr>
              <w:widowControl/>
              <w:jc w:val="center"/>
              <w:rPr>
                <w:color w:val="000000"/>
                <w:szCs w:val="24"/>
              </w:rPr>
            </w:pPr>
            <w:r w:rsidRPr="00B459D9">
              <w:rPr>
                <w:color w:val="000000"/>
                <w:szCs w:val="24"/>
              </w:rPr>
              <w:t>121</w:t>
            </w:r>
          </w:p>
        </w:tc>
        <w:tc>
          <w:tcPr>
            <w:tcW w:w="1060" w:type="dxa"/>
            <w:tcBorders>
              <w:top w:val="nil"/>
              <w:left w:val="nil"/>
              <w:bottom w:val="single" w:sz="4" w:space="0" w:color="000000"/>
              <w:right w:val="single" w:sz="4" w:space="0" w:color="000000"/>
            </w:tcBorders>
            <w:noWrap/>
            <w:hideMark/>
          </w:tcPr>
          <w:p w14:paraId="7ECDAF55" w14:textId="77777777" w:rsidR="002E7632" w:rsidRPr="00B459D9" w:rsidRDefault="002E7632" w:rsidP="002E7632">
            <w:pPr>
              <w:widowControl/>
              <w:jc w:val="center"/>
              <w:rPr>
                <w:color w:val="000000"/>
                <w:szCs w:val="24"/>
              </w:rPr>
            </w:pPr>
            <w:r w:rsidRPr="00B459D9">
              <w:rPr>
                <w:color w:val="000000"/>
                <w:szCs w:val="24"/>
              </w:rPr>
              <w:t>24103</w:t>
            </w:r>
          </w:p>
        </w:tc>
        <w:tc>
          <w:tcPr>
            <w:tcW w:w="1083" w:type="dxa"/>
            <w:tcBorders>
              <w:top w:val="nil"/>
              <w:left w:val="nil"/>
              <w:bottom w:val="single" w:sz="4" w:space="0" w:color="000000"/>
              <w:right w:val="single" w:sz="4" w:space="0" w:color="000000"/>
            </w:tcBorders>
            <w:noWrap/>
            <w:hideMark/>
          </w:tcPr>
          <w:p w14:paraId="33CC3A47" w14:textId="77777777" w:rsidR="002E7632" w:rsidRPr="00B459D9" w:rsidRDefault="002E7632" w:rsidP="002E7632">
            <w:pPr>
              <w:widowControl/>
              <w:jc w:val="center"/>
              <w:rPr>
                <w:color w:val="000000"/>
                <w:szCs w:val="24"/>
              </w:rPr>
            </w:pPr>
            <w:r w:rsidRPr="00B459D9">
              <w:rPr>
                <w:color w:val="000000"/>
                <w:szCs w:val="24"/>
              </w:rPr>
              <w:t>0.7065</w:t>
            </w:r>
          </w:p>
        </w:tc>
        <w:tc>
          <w:tcPr>
            <w:tcW w:w="981" w:type="dxa"/>
            <w:tcBorders>
              <w:top w:val="nil"/>
              <w:left w:val="nil"/>
              <w:bottom w:val="single" w:sz="4" w:space="0" w:color="000000"/>
              <w:right w:val="single" w:sz="4" w:space="0" w:color="000000"/>
            </w:tcBorders>
            <w:noWrap/>
            <w:hideMark/>
          </w:tcPr>
          <w:p w14:paraId="3CE48CE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6FF902E"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54B0902" w14:textId="77777777" w:rsidR="002E7632" w:rsidRPr="00B459D9" w:rsidRDefault="002E7632" w:rsidP="002E7632">
            <w:pPr>
              <w:widowControl/>
              <w:jc w:val="center"/>
              <w:rPr>
                <w:color w:val="000000"/>
                <w:szCs w:val="24"/>
              </w:rPr>
            </w:pPr>
            <w:r w:rsidRPr="00B459D9">
              <w:rPr>
                <w:color w:val="000000"/>
                <w:szCs w:val="24"/>
              </w:rPr>
              <w:t>1</w:t>
            </w:r>
          </w:p>
        </w:tc>
        <w:tc>
          <w:tcPr>
            <w:tcW w:w="1378" w:type="dxa"/>
            <w:tcBorders>
              <w:top w:val="nil"/>
              <w:left w:val="nil"/>
              <w:bottom w:val="single" w:sz="4" w:space="0" w:color="000000"/>
              <w:right w:val="single" w:sz="4" w:space="0" w:color="000000"/>
            </w:tcBorders>
            <w:noWrap/>
            <w:hideMark/>
          </w:tcPr>
          <w:p w14:paraId="1AA55278" w14:textId="77777777" w:rsidR="002E7632" w:rsidRPr="00B459D9" w:rsidRDefault="002E7632" w:rsidP="002E7632">
            <w:pPr>
              <w:widowControl/>
              <w:jc w:val="center"/>
              <w:rPr>
                <w:color w:val="000000"/>
                <w:szCs w:val="24"/>
              </w:rPr>
            </w:pPr>
            <w:r w:rsidRPr="00B459D9">
              <w:rPr>
                <w:color w:val="000000"/>
                <w:szCs w:val="24"/>
              </w:rPr>
              <w:t>2,840</w:t>
            </w:r>
          </w:p>
        </w:tc>
        <w:tc>
          <w:tcPr>
            <w:tcW w:w="1423" w:type="dxa"/>
            <w:tcBorders>
              <w:top w:val="nil"/>
              <w:left w:val="nil"/>
              <w:bottom w:val="single" w:sz="4" w:space="0" w:color="000000"/>
              <w:right w:val="single" w:sz="4" w:space="0" w:color="000000"/>
            </w:tcBorders>
            <w:noWrap/>
            <w:hideMark/>
          </w:tcPr>
          <w:p w14:paraId="535976AC" w14:textId="77777777" w:rsidR="002E7632" w:rsidRPr="00B459D9" w:rsidRDefault="002E7632" w:rsidP="002E7632">
            <w:pPr>
              <w:widowControl/>
              <w:jc w:val="center"/>
              <w:rPr>
                <w:color w:val="000000"/>
                <w:szCs w:val="24"/>
              </w:rPr>
            </w:pPr>
            <w:r w:rsidRPr="00B459D9">
              <w:rPr>
                <w:color w:val="000000"/>
                <w:szCs w:val="24"/>
              </w:rPr>
              <w:t>41,519</w:t>
            </w:r>
          </w:p>
        </w:tc>
      </w:tr>
      <w:tr w:rsidR="002E7632" w:rsidRPr="00B459D9" w14:paraId="56A65EC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B17A982"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15CEA277" w14:textId="77777777" w:rsidR="002E7632" w:rsidRPr="00B459D9" w:rsidRDefault="002E7632" w:rsidP="002E7632">
            <w:pPr>
              <w:widowControl/>
              <w:jc w:val="center"/>
              <w:rPr>
                <w:color w:val="000000"/>
                <w:szCs w:val="24"/>
              </w:rPr>
            </w:pPr>
            <w:r w:rsidRPr="00B459D9">
              <w:rPr>
                <w:color w:val="000000"/>
                <w:szCs w:val="24"/>
              </w:rPr>
              <w:t>122</w:t>
            </w:r>
          </w:p>
        </w:tc>
        <w:tc>
          <w:tcPr>
            <w:tcW w:w="1060" w:type="dxa"/>
            <w:tcBorders>
              <w:top w:val="nil"/>
              <w:left w:val="nil"/>
              <w:bottom w:val="single" w:sz="4" w:space="0" w:color="000000"/>
              <w:right w:val="single" w:sz="4" w:space="0" w:color="000000"/>
            </w:tcBorders>
            <w:noWrap/>
            <w:hideMark/>
          </w:tcPr>
          <w:p w14:paraId="333B7896" w14:textId="77777777" w:rsidR="002E7632" w:rsidRPr="00B459D9" w:rsidRDefault="002E7632" w:rsidP="002E7632">
            <w:pPr>
              <w:widowControl/>
              <w:jc w:val="center"/>
              <w:rPr>
                <w:color w:val="000000"/>
                <w:szCs w:val="24"/>
              </w:rPr>
            </w:pPr>
            <w:r w:rsidRPr="00B459D9">
              <w:rPr>
                <w:color w:val="000000"/>
                <w:szCs w:val="24"/>
              </w:rPr>
              <w:t>24201</w:t>
            </w:r>
          </w:p>
        </w:tc>
        <w:tc>
          <w:tcPr>
            <w:tcW w:w="1083" w:type="dxa"/>
            <w:tcBorders>
              <w:top w:val="nil"/>
              <w:left w:val="nil"/>
              <w:bottom w:val="single" w:sz="4" w:space="0" w:color="000000"/>
              <w:right w:val="single" w:sz="4" w:space="0" w:color="000000"/>
            </w:tcBorders>
            <w:noWrap/>
            <w:hideMark/>
          </w:tcPr>
          <w:p w14:paraId="0B8DE5AB" w14:textId="77777777" w:rsidR="002E7632" w:rsidRPr="00B459D9" w:rsidRDefault="002E7632" w:rsidP="002E7632">
            <w:pPr>
              <w:widowControl/>
              <w:jc w:val="center"/>
              <w:rPr>
                <w:color w:val="000000"/>
                <w:szCs w:val="24"/>
              </w:rPr>
            </w:pPr>
            <w:r w:rsidRPr="00B459D9">
              <w:rPr>
                <w:color w:val="000000"/>
                <w:szCs w:val="24"/>
              </w:rPr>
              <w:t>1.0530</w:t>
            </w:r>
          </w:p>
        </w:tc>
        <w:tc>
          <w:tcPr>
            <w:tcW w:w="981" w:type="dxa"/>
            <w:tcBorders>
              <w:top w:val="nil"/>
              <w:left w:val="nil"/>
              <w:bottom w:val="single" w:sz="4" w:space="0" w:color="000000"/>
              <w:right w:val="single" w:sz="4" w:space="0" w:color="000000"/>
            </w:tcBorders>
            <w:noWrap/>
            <w:hideMark/>
          </w:tcPr>
          <w:p w14:paraId="5DB0760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5AE0C58"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11C5F38" w14:textId="77777777" w:rsidR="002E7632" w:rsidRPr="00B459D9" w:rsidRDefault="002E7632" w:rsidP="002E7632">
            <w:pPr>
              <w:widowControl/>
              <w:jc w:val="center"/>
              <w:rPr>
                <w:color w:val="000000"/>
                <w:szCs w:val="24"/>
              </w:rPr>
            </w:pPr>
            <w:r w:rsidRPr="00B459D9">
              <w:rPr>
                <w:color w:val="000000"/>
                <w:szCs w:val="24"/>
              </w:rPr>
              <w:t>11</w:t>
            </w:r>
          </w:p>
        </w:tc>
        <w:tc>
          <w:tcPr>
            <w:tcW w:w="1378" w:type="dxa"/>
            <w:tcBorders>
              <w:top w:val="nil"/>
              <w:left w:val="nil"/>
              <w:bottom w:val="single" w:sz="4" w:space="0" w:color="000000"/>
              <w:right w:val="single" w:sz="4" w:space="0" w:color="000000"/>
            </w:tcBorders>
            <w:noWrap/>
            <w:hideMark/>
          </w:tcPr>
          <w:p w14:paraId="087D9341" w14:textId="77777777" w:rsidR="002E7632" w:rsidRPr="00B459D9" w:rsidRDefault="002E7632" w:rsidP="002E7632">
            <w:pPr>
              <w:widowControl/>
              <w:jc w:val="center"/>
              <w:rPr>
                <w:color w:val="000000"/>
                <w:szCs w:val="24"/>
              </w:rPr>
            </w:pPr>
            <w:r w:rsidRPr="00B459D9">
              <w:rPr>
                <w:color w:val="000000"/>
                <w:szCs w:val="24"/>
              </w:rPr>
              <w:t>10,393</w:t>
            </w:r>
          </w:p>
        </w:tc>
        <w:tc>
          <w:tcPr>
            <w:tcW w:w="1423" w:type="dxa"/>
            <w:tcBorders>
              <w:top w:val="nil"/>
              <w:left w:val="nil"/>
              <w:bottom w:val="single" w:sz="4" w:space="0" w:color="000000"/>
              <w:right w:val="single" w:sz="4" w:space="0" w:color="000000"/>
            </w:tcBorders>
            <w:noWrap/>
            <w:hideMark/>
          </w:tcPr>
          <w:p w14:paraId="5486E906" w14:textId="77777777" w:rsidR="002E7632" w:rsidRPr="00B459D9" w:rsidRDefault="002E7632" w:rsidP="002E7632">
            <w:pPr>
              <w:widowControl/>
              <w:jc w:val="center"/>
              <w:rPr>
                <w:color w:val="000000"/>
                <w:szCs w:val="24"/>
              </w:rPr>
            </w:pPr>
            <w:r w:rsidRPr="00B459D9">
              <w:rPr>
                <w:color w:val="000000"/>
                <w:szCs w:val="24"/>
              </w:rPr>
              <w:t>83,169</w:t>
            </w:r>
          </w:p>
        </w:tc>
      </w:tr>
      <w:tr w:rsidR="002E7632" w:rsidRPr="00B459D9" w14:paraId="7493A07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78FAD39"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6DF539DF" w14:textId="77777777" w:rsidR="002E7632" w:rsidRPr="00B459D9" w:rsidRDefault="002E7632" w:rsidP="002E7632">
            <w:pPr>
              <w:widowControl/>
              <w:jc w:val="center"/>
              <w:rPr>
                <w:color w:val="000000"/>
                <w:szCs w:val="24"/>
              </w:rPr>
            </w:pPr>
            <w:r w:rsidRPr="00B459D9">
              <w:rPr>
                <w:color w:val="000000"/>
                <w:szCs w:val="24"/>
              </w:rPr>
              <w:t>123</w:t>
            </w:r>
          </w:p>
        </w:tc>
        <w:tc>
          <w:tcPr>
            <w:tcW w:w="1060" w:type="dxa"/>
            <w:tcBorders>
              <w:top w:val="nil"/>
              <w:left w:val="nil"/>
              <w:bottom w:val="single" w:sz="4" w:space="0" w:color="000000"/>
              <w:right w:val="single" w:sz="4" w:space="0" w:color="000000"/>
            </w:tcBorders>
            <w:noWrap/>
            <w:hideMark/>
          </w:tcPr>
          <w:p w14:paraId="73BA1BDE" w14:textId="77777777" w:rsidR="002E7632" w:rsidRPr="00B459D9" w:rsidRDefault="002E7632" w:rsidP="002E7632">
            <w:pPr>
              <w:widowControl/>
              <w:jc w:val="center"/>
              <w:rPr>
                <w:color w:val="000000"/>
                <w:szCs w:val="24"/>
              </w:rPr>
            </w:pPr>
            <w:r w:rsidRPr="00B459D9">
              <w:rPr>
                <w:color w:val="000000"/>
                <w:szCs w:val="24"/>
              </w:rPr>
              <w:t>24202</w:t>
            </w:r>
          </w:p>
        </w:tc>
        <w:tc>
          <w:tcPr>
            <w:tcW w:w="1083" w:type="dxa"/>
            <w:tcBorders>
              <w:top w:val="nil"/>
              <w:left w:val="nil"/>
              <w:bottom w:val="single" w:sz="4" w:space="0" w:color="000000"/>
              <w:right w:val="single" w:sz="4" w:space="0" w:color="000000"/>
            </w:tcBorders>
            <w:noWrap/>
            <w:hideMark/>
          </w:tcPr>
          <w:p w14:paraId="45CBF73A" w14:textId="77777777" w:rsidR="002E7632" w:rsidRPr="00B459D9" w:rsidRDefault="002E7632" w:rsidP="002E7632">
            <w:pPr>
              <w:widowControl/>
              <w:jc w:val="center"/>
              <w:rPr>
                <w:color w:val="000000"/>
                <w:szCs w:val="24"/>
              </w:rPr>
            </w:pPr>
            <w:r w:rsidRPr="00B459D9">
              <w:rPr>
                <w:color w:val="000000"/>
                <w:szCs w:val="24"/>
              </w:rPr>
              <w:t>0.7328</w:t>
            </w:r>
          </w:p>
        </w:tc>
        <w:tc>
          <w:tcPr>
            <w:tcW w:w="981" w:type="dxa"/>
            <w:tcBorders>
              <w:top w:val="nil"/>
              <w:left w:val="nil"/>
              <w:bottom w:val="single" w:sz="4" w:space="0" w:color="000000"/>
              <w:right w:val="single" w:sz="4" w:space="0" w:color="000000"/>
            </w:tcBorders>
            <w:noWrap/>
            <w:hideMark/>
          </w:tcPr>
          <w:p w14:paraId="3CD85558"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24EF2AD"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9C0AB4B" w14:textId="77777777" w:rsidR="002E7632" w:rsidRPr="00B459D9" w:rsidRDefault="002E7632" w:rsidP="002E7632">
            <w:pPr>
              <w:widowControl/>
              <w:jc w:val="center"/>
              <w:rPr>
                <w:color w:val="000000"/>
                <w:szCs w:val="24"/>
              </w:rPr>
            </w:pPr>
            <w:r w:rsidRPr="00B459D9">
              <w:rPr>
                <w:color w:val="000000"/>
                <w:szCs w:val="24"/>
              </w:rPr>
              <w:t>7</w:t>
            </w:r>
          </w:p>
        </w:tc>
        <w:tc>
          <w:tcPr>
            <w:tcW w:w="1378" w:type="dxa"/>
            <w:tcBorders>
              <w:top w:val="nil"/>
              <w:left w:val="nil"/>
              <w:bottom w:val="single" w:sz="4" w:space="0" w:color="000000"/>
              <w:right w:val="single" w:sz="4" w:space="0" w:color="000000"/>
            </w:tcBorders>
            <w:noWrap/>
            <w:hideMark/>
          </w:tcPr>
          <w:p w14:paraId="2F782AEC" w14:textId="77777777" w:rsidR="002E7632" w:rsidRPr="00B459D9" w:rsidRDefault="002E7632" w:rsidP="002E7632">
            <w:pPr>
              <w:widowControl/>
              <w:jc w:val="center"/>
              <w:rPr>
                <w:color w:val="000000"/>
                <w:szCs w:val="24"/>
              </w:rPr>
            </w:pPr>
            <w:r w:rsidRPr="00B459D9">
              <w:rPr>
                <w:color w:val="000000"/>
                <w:szCs w:val="24"/>
              </w:rPr>
              <w:t>10,152</w:t>
            </w:r>
          </w:p>
        </w:tc>
        <w:tc>
          <w:tcPr>
            <w:tcW w:w="1423" w:type="dxa"/>
            <w:tcBorders>
              <w:top w:val="nil"/>
              <w:left w:val="nil"/>
              <w:bottom w:val="single" w:sz="4" w:space="0" w:color="000000"/>
              <w:right w:val="single" w:sz="4" w:space="0" w:color="000000"/>
            </w:tcBorders>
            <w:noWrap/>
            <w:hideMark/>
          </w:tcPr>
          <w:p w14:paraId="30136EEF" w14:textId="77777777" w:rsidR="002E7632" w:rsidRPr="00B459D9" w:rsidRDefault="002E7632" w:rsidP="002E7632">
            <w:pPr>
              <w:widowControl/>
              <w:jc w:val="center"/>
              <w:rPr>
                <w:color w:val="000000"/>
                <w:szCs w:val="24"/>
              </w:rPr>
            </w:pPr>
            <w:r w:rsidRPr="00B459D9">
              <w:rPr>
                <w:color w:val="000000"/>
                <w:szCs w:val="24"/>
              </w:rPr>
              <w:t>50,519</w:t>
            </w:r>
          </w:p>
        </w:tc>
      </w:tr>
      <w:tr w:rsidR="002E7632" w:rsidRPr="00B459D9" w14:paraId="5C67494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E7ECBD1"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415DF6C1" w14:textId="77777777" w:rsidR="002E7632" w:rsidRPr="00B459D9" w:rsidRDefault="002E7632" w:rsidP="002E7632">
            <w:pPr>
              <w:widowControl/>
              <w:jc w:val="center"/>
              <w:rPr>
                <w:color w:val="000000"/>
                <w:szCs w:val="24"/>
              </w:rPr>
            </w:pPr>
            <w:r w:rsidRPr="00B459D9">
              <w:rPr>
                <w:color w:val="000000"/>
                <w:szCs w:val="24"/>
              </w:rPr>
              <w:t>124</w:t>
            </w:r>
          </w:p>
        </w:tc>
        <w:tc>
          <w:tcPr>
            <w:tcW w:w="1060" w:type="dxa"/>
            <w:tcBorders>
              <w:top w:val="nil"/>
              <w:left w:val="nil"/>
              <w:bottom w:val="single" w:sz="4" w:space="0" w:color="000000"/>
              <w:right w:val="single" w:sz="4" w:space="0" w:color="000000"/>
            </w:tcBorders>
            <w:noWrap/>
            <w:hideMark/>
          </w:tcPr>
          <w:p w14:paraId="4CD01E2F" w14:textId="77777777" w:rsidR="002E7632" w:rsidRPr="00B459D9" w:rsidRDefault="002E7632" w:rsidP="002E7632">
            <w:pPr>
              <w:widowControl/>
              <w:jc w:val="center"/>
              <w:rPr>
                <w:color w:val="000000"/>
                <w:szCs w:val="24"/>
              </w:rPr>
            </w:pPr>
            <w:r w:rsidRPr="00B459D9">
              <w:rPr>
                <w:color w:val="000000"/>
                <w:szCs w:val="24"/>
              </w:rPr>
              <w:t>24203</w:t>
            </w:r>
          </w:p>
        </w:tc>
        <w:tc>
          <w:tcPr>
            <w:tcW w:w="1083" w:type="dxa"/>
            <w:tcBorders>
              <w:top w:val="nil"/>
              <w:left w:val="nil"/>
              <w:bottom w:val="single" w:sz="4" w:space="0" w:color="000000"/>
              <w:right w:val="single" w:sz="4" w:space="0" w:color="000000"/>
            </w:tcBorders>
            <w:noWrap/>
            <w:hideMark/>
          </w:tcPr>
          <w:p w14:paraId="6722C345"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3BAA11DF"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067C6FC2"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ED80D7C"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718A4E19"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61E2FF41"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4089DED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1736C36"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440AFC4E" w14:textId="77777777" w:rsidR="002E7632" w:rsidRPr="00B459D9" w:rsidRDefault="002E7632" w:rsidP="002E7632">
            <w:pPr>
              <w:widowControl/>
              <w:jc w:val="center"/>
              <w:rPr>
                <w:color w:val="000000"/>
                <w:szCs w:val="24"/>
              </w:rPr>
            </w:pPr>
            <w:r w:rsidRPr="00B459D9">
              <w:rPr>
                <w:color w:val="000000"/>
                <w:szCs w:val="24"/>
              </w:rPr>
              <w:t>125</w:t>
            </w:r>
          </w:p>
        </w:tc>
        <w:tc>
          <w:tcPr>
            <w:tcW w:w="1060" w:type="dxa"/>
            <w:tcBorders>
              <w:top w:val="nil"/>
              <w:left w:val="nil"/>
              <w:bottom w:val="single" w:sz="4" w:space="0" w:color="000000"/>
              <w:right w:val="single" w:sz="4" w:space="0" w:color="000000"/>
            </w:tcBorders>
            <w:noWrap/>
            <w:hideMark/>
          </w:tcPr>
          <w:p w14:paraId="747E0803" w14:textId="77777777" w:rsidR="002E7632" w:rsidRPr="00B459D9" w:rsidRDefault="002E7632" w:rsidP="002E7632">
            <w:pPr>
              <w:widowControl/>
              <w:jc w:val="center"/>
              <w:rPr>
                <w:color w:val="000000"/>
                <w:szCs w:val="24"/>
              </w:rPr>
            </w:pPr>
            <w:r w:rsidRPr="00B459D9">
              <w:rPr>
                <w:color w:val="000000"/>
                <w:szCs w:val="24"/>
              </w:rPr>
              <w:t>24204</w:t>
            </w:r>
          </w:p>
        </w:tc>
        <w:tc>
          <w:tcPr>
            <w:tcW w:w="1083" w:type="dxa"/>
            <w:tcBorders>
              <w:top w:val="nil"/>
              <w:left w:val="nil"/>
              <w:bottom w:val="single" w:sz="4" w:space="0" w:color="000000"/>
              <w:right w:val="single" w:sz="4" w:space="0" w:color="000000"/>
            </w:tcBorders>
            <w:noWrap/>
            <w:hideMark/>
          </w:tcPr>
          <w:p w14:paraId="220651EE" w14:textId="77777777" w:rsidR="002E7632" w:rsidRPr="00B459D9" w:rsidRDefault="002E7632" w:rsidP="002E7632">
            <w:pPr>
              <w:widowControl/>
              <w:jc w:val="center"/>
              <w:rPr>
                <w:color w:val="000000"/>
                <w:szCs w:val="24"/>
              </w:rPr>
            </w:pPr>
            <w:r w:rsidRPr="00B459D9">
              <w:rPr>
                <w:color w:val="000000"/>
                <w:szCs w:val="24"/>
              </w:rPr>
              <w:t>0.4963</w:t>
            </w:r>
          </w:p>
        </w:tc>
        <w:tc>
          <w:tcPr>
            <w:tcW w:w="981" w:type="dxa"/>
            <w:tcBorders>
              <w:top w:val="nil"/>
              <w:left w:val="nil"/>
              <w:bottom w:val="single" w:sz="4" w:space="0" w:color="000000"/>
              <w:right w:val="single" w:sz="4" w:space="0" w:color="000000"/>
            </w:tcBorders>
            <w:noWrap/>
            <w:hideMark/>
          </w:tcPr>
          <w:p w14:paraId="6781CE3B"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79D1A52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ABA467F" w14:textId="77777777" w:rsidR="002E7632" w:rsidRPr="00B459D9" w:rsidRDefault="002E7632" w:rsidP="002E7632">
            <w:pPr>
              <w:widowControl/>
              <w:jc w:val="center"/>
              <w:rPr>
                <w:color w:val="000000"/>
                <w:szCs w:val="24"/>
              </w:rPr>
            </w:pPr>
            <w:r w:rsidRPr="00B459D9">
              <w:rPr>
                <w:color w:val="000000"/>
                <w:szCs w:val="24"/>
              </w:rPr>
              <w:t>13</w:t>
            </w:r>
          </w:p>
        </w:tc>
        <w:tc>
          <w:tcPr>
            <w:tcW w:w="1378" w:type="dxa"/>
            <w:tcBorders>
              <w:top w:val="nil"/>
              <w:left w:val="nil"/>
              <w:bottom w:val="single" w:sz="4" w:space="0" w:color="000000"/>
              <w:right w:val="single" w:sz="4" w:space="0" w:color="000000"/>
            </w:tcBorders>
            <w:noWrap/>
            <w:hideMark/>
          </w:tcPr>
          <w:p w14:paraId="572F7B49" w14:textId="77777777" w:rsidR="002E7632" w:rsidRPr="00B459D9" w:rsidRDefault="002E7632" w:rsidP="002E7632">
            <w:pPr>
              <w:widowControl/>
              <w:jc w:val="center"/>
              <w:rPr>
                <w:color w:val="000000"/>
                <w:szCs w:val="24"/>
              </w:rPr>
            </w:pPr>
            <w:r w:rsidRPr="00B459D9">
              <w:rPr>
                <w:color w:val="000000"/>
                <w:szCs w:val="24"/>
              </w:rPr>
              <w:t>13,545</w:t>
            </w:r>
          </w:p>
        </w:tc>
        <w:tc>
          <w:tcPr>
            <w:tcW w:w="1423" w:type="dxa"/>
            <w:tcBorders>
              <w:top w:val="nil"/>
              <w:left w:val="nil"/>
              <w:bottom w:val="single" w:sz="4" w:space="0" w:color="000000"/>
              <w:right w:val="single" w:sz="4" w:space="0" w:color="000000"/>
            </w:tcBorders>
            <w:noWrap/>
            <w:hideMark/>
          </w:tcPr>
          <w:p w14:paraId="539970D1" w14:textId="77777777" w:rsidR="002E7632" w:rsidRPr="00B459D9" w:rsidRDefault="002E7632" w:rsidP="002E7632">
            <w:pPr>
              <w:widowControl/>
              <w:jc w:val="center"/>
              <w:rPr>
                <w:color w:val="000000"/>
                <w:szCs w:val="24"/>
              </w:rPr>
            </w:pPr>
            <w:r w:rsidRPr="00B459D9">
              <w:rPr>
                <w:color w:val="000000"/>
                <w:szCs w:val="24"/>
              </w:rPr>
              <w:t>31,330</w:t>
            </w:r>
          </w:p>
        </w:tc>
      </w:tr>
      <w:tr w:rsidR="002E7632" w:rsidRPr="00B459D9" w14:paraId="1062BB7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4369A94"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3DD4C348" w14:textId="77777777" w:rsidR="002E7632" w:rsidRPr="00B459D9" w:rsidRDefault="002E7632" w:rsidP="002E7632">
            <w:pPr>
              <w:widowControl/>
              <w:jc w:val="center"/>
              <w:rPr>
                <w:color w:val="000000"/>
                <w:szCs w:val="24"/>
              </w:rPr>
            </w:pPr>
            <w:r w:rsidRPr="00B459D9">
              <w:rPr>
                <w:color w:val="000000"/>
                <w:szCs w:val="24"/>
              </w:rPr>
              <w:t>126</w:t>
            </w:r>
          </w:p>
        </w:tc>
        <w:tc>
          <w:tcPr>
            <w:tcW w:w="1060" w:type="dxa"/>
            <w:tcBorders>
              <w:top w:val="nil"/>
              <w:left w:val="nil"/>
              <w:bottom w:val="single" w:sz="4" w:space="0" w:color="000000"/>
              <w:right w:val="single" w:sz="4" w:space="0" w:color="000000"/>
            </w:tcBorders>
            <w:noWrap/>
            <w:hideMark/>
          </w:tcPr>
          <w:p w14:paraId="26547EBE" w14:textId="77777777" w:rsidR="002E7632" w:rsidRPr="00B459D9" w:rsidRDefault="002E7632" w:rsidP="002E7632">
            <w:pPr>
              <w:widowControl/>
              <w:jc w:val="center"/>
              <w:rPr>
                <w:color w:val="000000"/>
                <w:szCs w:val="24"/>
              </w:rPr>
            </w:pPr>
            <w:r w:rsidRPr="00B459D9">
              <w:rPr>
                <w:color w:val="000000"/>
                <w:szCs w:val="24"/>
              </w:rPr>
              <w:t>24205</w:t>
            </w:r>
          </w:p>
        </w:tc>
        <w:tc>
          <w:tcPr>
            <w:tcW w:w="1083" w:type="dxa"/>
            <w:tcBorders>
              <w:top w:val="nil"/>
              <w:left w:val="nil"/>
              <w:bottom w:val="single" w:sz="4" w:space="0" w:color="000000"/>
              <w:right w:val="single" w:sz="4" w:space="0" w:color="000000"/>
            </w:tcBorders>
            <w:noWrap/>
            <w:hideMark/>
          </w:tcPr>
          <w:p w14:paraId="128F13D8" w14:textId="77777777" w:rsidR="002E7632" w:rsidRPr="00B459D9" w:rsidRDefault="002E7632" w:rsidP="002E7632">
            <w:pPr>
              <w:widowControl/>
              <w:jc w:val="center"/>
              <w:rPr>
                <w:color w:val="000000"/>
                <w:szCs w:val="24"/>
              </w:rPr>
            </w:pPr>
            <w:r w:rsidRPr="00B459D9">
              <w:rPr>
                <w:color w:val="000000"/>
                <w:szCs w:val="24"/>
              </w:rPr>
              <w:t>0.9817</w:t>
            </w:r>
          </w:p>
        </w:tc>
        <w:tc>
          <w:tcPr>
            <w:tcW w:w="981" w:type="dxa"/>
            <w:tcBorders>
              <w:top w:val="nil"/>
              <w:left w:val="nil"/>
              <w:bottom w:val="single" w:sz="4" w:space="0" w:color="000000"/>
              <w:right w:val="single" w:sz="4" w:space="0" w:color="000000"/>
            </w:tcBorders>
            <w:noWrap/>
            <w:hideMark/>
          </w:tcPr>
          <w:p w14:paraId="15F910A0"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EFF84B9"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B936254" w14:textId="77777777" w:rsidR="002E7632" w:rsidRPr="00B459D9" w:rsidRDefault="002E7632" w:rsidP="002E7632">
            <w:pPr>
              <w:widowControl/>
              <w:jc w:val="center"/>
              <w:rPr>
                <w:color w:val="000000"/>
                <w:szCs w:val="24"/>
              </w:rPr>
            </w:pPr>
            <w:r w:rsidRPr="00B459D9">
              <w:rPr>
                <w:color w:val="000000"/>
                <w:szCs w:val="24"/>
              </w:rPr>
              <w:t>8</w:t>
            </w:r>
          </w:p>
        </w:tc>
        <w:tc>
          <w:tcPr>
            <w:tcW w:w="1378" w:type="dxa"/>
            <w:tcBorders>
              <w:top w:val="nil"/>
              <w:left w:val="nil"/>
              <w:bottom w:val="single" w:sz="4" w:space="0" w:color="000000"/>
              <w:right w:val="single" w:sz="4" w:space="0" w:color="000000"/>
            </w:tcBorders>
            <w:noWrap/>
            <w:hideMark/>
          </w:tcPr>
          <w:p w14:paraId="60302866" w14:textId="77777777" w:rsidR="002E7632" w:rsidRPr="00B459D9" w:rsidRDefault="002E7632" w:rsidP="002E7632">
            <w:pPr>
              <w:widowControl/>
              <w:jc w:val="center"/>
              <w:rPr>
                <w:color w:val="000000"/>
                <w:szCs w:val="24"/>
              </w:rPr>
            </w:pPr>
            <w:r w:rsidRPr="00B459D9">
              <w:rPr>
                <w:color w:val="000000"/>
                <w:szCs w:val="24"/>
              </w:rPr>
              <w:t>12,680</w:t>
            </w:r>
          </w:p>
        </w:tc>
        <w:tc>
          <w:tcPr>
            <w:tcW w:w="1423" w:type="dxa"/>
            <w:tcBorders>
              <w:top w:val="nil"/>
              <w:left w:val="nil"/>
              <w:bottom w:val="single" w:sz="4" w:space="0" w:color="000000"/>
              <w:right w:val="single" w:sz="4" w:space="0" w:color="000000"/>
            </w:tcBorders>
            <w:noWrap/>
            <w:hideMark/>
          </w:tcPr>
          <w:p w14:paraId="328AC2DF" w14:textId="77777777" w:rsidR="002E7632" w:rsidRPr="00B459D9" w:rsidRDefault="002E7632" w:rsidP="002E7632">
            <w:pPr>
              <w:widowControl/>
              <w:jc w:val="center"/>
              <w:rPr>
                <w:color w:val="000000"/>
                <w:szCs w:val="24"/>
              </w:rPr>
            </w:pPr>
            <w:r w:rsidRPr="00B459D9">
              <w:rPr>
                <w:color w:val="000000"/>
                <w:szCs w:val="24"/>
              </w:rPr>
              <w:t>59,228</w:t>
            </w:r>
          </w:p>
        </w:tc>
      </w:tr>
      <w:tr w:rsidR="002E7632" w:rsidRPr="00B459D9" w14:paraId="13B5DAFA"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6BF28B0"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5E88BAF5" w14:textId="77777777" w:rsidR="002E7632" w:rsidRPr="00B459D9" w:rsidRDefault="002E7632" w:rsidP="002E7632">
            <w:pPr>
              <w:widowControl/>
              <w:jc w:val="center"/>
              <w:rPr>
                <w:color w:val="000000"/>
                <w:szCs w:val="24"/>
              </w:rPr>
            </w:pPr>
            <w:r w:rsidRPr="00B459D9">
              <w:rPr>
                <w:color w:val="000000"/>
                <w:szCs w:val="24"/>
              </w:rPr>
              <w:t>127</w:t>
            </w:r>
          </w:p>
        </w:tc>
        <w:tc>
          <w:tcPr>
            <w:tcW w:w="1060" w:type="dxa"/>
            <w:tcBorders>
              <w:top w:val="nil"/>
              <w:left w:val="nil"/>
              <w:bottom w:val="single" w:sz="4" w:space="0" w:color="000000"/>
              <w:right w:val="single" w:sz="4" w:space="0" w:color="000000"/>
            </w:tcBorders>
            <w:noWrap/>
            <w:hideMark/>
          </w:tcPr>
          <w:p w14:paraId="3E792CBC" w14:textId="77777777" w:rsidR="002E7632" w:rsidRPr="00B459D9" w:rsidRDefault="002E7632" w:rsidP="002E7632">
            <w:pPr>
              <w:widowControl/>
              <w:jc w:val="center"/>
              <w:rPr>
                <w:color w:val="000000"/>
                <w:szCs w:val="24"/>
              </w:rPr>
            </w:pPr>
            <w:r w:rsidRPr="00B459D9">
              <w:rPr>
                <w:color w:val="000000"/>
                <w:szCs w:val="24"/>
              </w:rPr>
              <w:t>24206</w:t>
            </w:r>
          </w:p>
        </w:tc>
        <w:tc>
          <w:tcPr>
            <w:tcW w:w="1083" w:type="dxa"/>
            <w:tcBorders>
              <w:top w:val="nil"/>
              <w:left w:val="nil"/>
              <w:bottom w:val="single" w:sz="4" w:space="0" w:color="000000"/>
              <w:right w:val="single" w:sz="4" w:space="0" w:color="000000"/>
            </w:tcBorders>
            <w:noWrap/>
            <w:hideMark/>
          </w:tcPr>
          <w:p w14:paraId="49B5F912" w14:textId="77777777" w:rsidR="002E7632" w:rsidRPr="00B459D9" w:rsidRDefault="002E7632" w:rsidP="002E7632">
            <w:pPr>
              <w:widowControl/>
              <w:jc w:val="center"/>
              <w:rPr>
                <w:color w:val="000000"/>
                <w:szCs w:val="24"/>
              </w:rPr>
            </w:pPr>
            <w:r w:rsidRPr="00B459D9">
              <w:rPr>
                <w:color w:val="000000"/>
                <w:szCs w:val="24"/>
              </w:rPr>
              <w:t>0.7252</w:t>
            </w:r>
          </w:p>
        </w:tc>
        <w:tc>
          <w:tcPr>
            <w:tcW w:w="981" w:type="dxa"/>
            <w:tcBorders>
              <w:top w:val="nil"/>
              <w:left w:val="nil"/>
              <w:bottom w:val="single" w:sz="4" w:space="0" w:color="000000"/>
              <w:right w:val="single" w:sz="4" w:space="0" w:color="000000"/>
            </w:tcBorders>
            <w:noWrap/>
            <w:hideMark/>
          </w:tcPr>
          <w:p w14:paraId="6520FA08"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D250496"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02DB5C0" w14:textId="77777777" w:rsidR="002E7632" w:rsidRPr="00B459D9" w:rsidRDefault="002E7632" w:rsidP="002E7632">
            <w:pPr>
              <w:widowControl/>
              <w:jc w:val="center"/>
              <w:rPr>
                <w:color w:val="000000"/>
                <w:szCs w:val="24"/>
              </w:rPr>
            </w:pPr>
            <w:r w:rsidRPr="00B459D9">
              <w:rPr>
                <w:color w:val="000000"/>
                <w:szCs w:val="24"/>
              </w:rPr>
              <w:t>7</w:t>
            </w:r>
          </w:p>
        </w:tc>
        <w:tc>
          <w:tcPr>
            <w:tcW w:w="1378" w:type="dxa"/>
            <w:tcBorders>
              <w:top w:val="nil"/>
              <w:left w:val="nil"/>
              <w:bottom w:val="single" w:sz="4" w:space="0" w:color="000000"/>
              <w:right w:val="single" w:sz="4" w:space="0" w:color="000000"/>
            </w:tcBorders>
            <w:noWrap/>
            <w:hideMark/>
          </w:tcPr>
          <w:p w14:paraId="04A256A1" w14:textId="77777777" w:rsidR="002E7632" w:rsidRPr="00B459D9" w:rsidRDefault="002E7632" w:rsidP="002E7632">
            <w:pPr>
              <w:widowControl/>
              <w:jc w:val="center"/>
              <w:rPr>
                <w:color w:val="000000"/>
                <w:szCs w:val="24"/>
              </w:rPr>
            </w:pPr>
            <w:r w:rsidRPr="00B459D9">
              <w:rPr>
                <w:color w:val="000000"/>
                <w:szCs w:val="24"/>
              </w:rPr>
              <w:t>6,904</w:t>
            </w:r>
          </w:p>
        </w:tc>
        <w:tc>
          <w:tcPr>
            <w:tcW w:w="1423" w:type="dxa"/>
            <w:tcBorders>
              <w:top w:val="nil"/>
              <w:left w:val="nil"/>
              <w:bottom w:val="single" w:sz="4" w:space="0" w:color="000000"/>
              <w:right w:val="single" w:sz="4" w:space="0" w:color="000000"/>
            </w:tcBorders>
            <w:noWrap/>
            <w:hideMark/>
          </w:tcPr>
          <w:p w14:paraId="62E203BA" w14:textId="77777777" w:rsidR="002E7632" w:rsidRPr="00B459D9" w:rsidRDefault="002E7632" w:rsidP="002E7632">
            <w:pPr>
              <w:widowControl/>
              <w:jc w:val="center"/>
              <w:rPr>
                <w:color w:val="000000"/>
                <w:szCs w:val="24"/>
              </w:rPr>
            </w:pPr>
            <w:r w:rsidRPr="00B459D9">
              <w:rPr>
                <w:color w:val="000000"/>
                <w:szCs w:val="24"/>
              </w:rPr>
              <w:t>49,059</w:t>
            </w:r>
          </w:p>
        </w:tc>
      </w:tr>
      <w:tr w:rsidR="002E7632" w:rsidRPr="00B459D9" w14:paraId="6BA976C4"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29E6B95"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529206E6" w14:textId="77777777" w:rsidR="002E7632" w:rsidRPr="00B459D9" w:rsidRDefault="002E7632" w:rsidP="002E7632">
            <w:pPr>
              <w:widowControl/>
              <w:jc w:val="center"/>
              <w:rPr>
                <w:color w:val="000000"/>
                <w:szCs w:val="24"/>
              </w:rPr>
            </w:pPr>
            <w:r w:rsidRPr="00B459D9">
              <w:rPr>
                <w:color w:val="000000"/>
                <w:szCs w:val="24"/>
              </w:rPr>
              <w:t>128</w:t>
            </w:r>
          </w:p>
        </w:tc>
        <w:tc>
          <w:tcPr>
            <w:tcW w:w="1060" w:type="dxa"/>
            <w:tcBorders>
              <w:top w:val="nil"/>
              <w:left w:val="nil"/>
              <w:bottom w:val="single" w:sz="4" w:space="0" w:color="000000"/>
              <w:right w:val="single" w:sz="4" w:space="0" w:color="000000"/>
            </w:tcBorders>
            <w:noWrap/>
            <w:hideMark/>
          </w:tcPr>
          <w:p w14:paraId="471F823E" w14:textId="77777777" w:rsidR="002E7632" w:rsidRPr="00B459D9" w:rsidRDefault="002E7632" w:rsidP="002E7632">
            <w:pPr>
              <w:widowControl/>
              <w:jc w:val="center"/>
              <w:rPr>
                <w:color w:val="000000"/>
                <w:szCs w:val="24"/>
              </w:rPr>
            </w:pPr>
            <w:r w:rsidRPr="00B459D9">
              <w:rPr>
                <w:color w:val="000000"/>
                <w:szCs w:val="24"/>
              </w:rPr>
              <w:t>24301</w:t>
            </w:r>
          </w:p>
        </w:tc>
        <w:tc>
          <w:tcPr>
            <w:tcW w:w="1083" w:type="dxa"/>
            <w:tcBorders>
              <w:top w:val="nil"/>
              <w:left w:val="nil"/>
              <w:bottom w:val="single" w:sz="4" w:space="0" w:color="000000"/>
              <w:right w:val="single" w:sz="4" w:space="0" w:color="000000"/>
            </w:tcBorders>
            <w:noWrap/>
            <w:hideMark/>
          </w:tcPr>
          <w:p w14:paraId="1ED45274" w14:textId="77777777" w:rsidR="002E7632" w:rsidRPr="00B459D9" w:rsidRDefault="002E7632" w:rsidP="002E7632">
            <w:pPr>
              <w:widowControl/>
              <w:jc w:val="center"/>
              <w:rPr>
                <w:color w:val="000000"/>
                <w:szCs w:val="24"/>
              </w:rPr>
            </w:pPr>
            <w:r w:rsidRPr="00B459D9">
              <w:rPr>
                <w:color w:val="000000"/>
                <w:szCs w:val="24"/>
              </w:rPr>
              <w:t>0.7959</w:t>
            </w:r>
          </w:p>
        </w:tc>
        <w:tc>
          <w:tcPr>
            <w:tcW w:w="981" w:type="dxa"/>
            <w:tcBorders>
              <w:top w:val="nil"/>
              <w:left w:val="nil"/>
              <w:bottom w:val="single" w:sz="4" w:space="0" w:color="000000"/>
              <w:right w:val="single" w:sz="4" w:space="0" w:color="000000"/>
            </w:tcBorders>
            <w:noWrap/>
            <w:hideMark/>
          </w:tcPr>
          <w:p w14:paraId="526BDC05"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EE48848"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04CEB2D"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51E6FFF4" w14:textId="77777777" w:rsidR="002E7632" w:rsidRPr="00B459D9" w:rsidRDefault="002E7632" w:rsidP="002E7632">
            <w:pPr>
              <w:widowControl/>
              <w:jc w:val="center"/>
              <w:rPr>
                <w:color w:val="000000"/>
                <w:szCs w:val="24"/>
              </w:rPr>
            </w:pPr>
            <w:r w:rsidRPr="00B459D9">
              <w:rPr>
                <w:color w:val="000000"/>
                <w:szCs w:val="24"/>
              </w:rPr>
              <w:t>2,594</w:t>
            </w:r>
          </w:p>
        </w:tc>
        <w:tc>
          <w:tcPr>
            <w:tcW w:w="1423" w:type="dxa"/>
            <w:tcBorders>
              <w:top w:val="nil"/>
              <w:left w:val="nil"/>
              <w:bottom w:val="single" w:sz="4" w:space="0" w:color="000000"/>
              <w:right w:val="single" w:sz="4" w:space="0" w:color="000000"/>
            </w:tcBorders>
            <w:noWrap/>
            <w:hideMark/>
          </w:tcPr>
          <w:p w14:paraId="25F60EFB" w14:textId="77777777" w:rsidR="002E7632" w:rsidRPr="00B459D9" w:rsidRDefault="002E7632" w:rsidP="002E7632">
            <w:pPr>
              <w:widowControl/>
              <w:jc w:val="center"/>
              <w:rPr>
                <w:color w:val="000000"/>
                <w:szCs w:val="24"/>
              </w:rPr>
            </w:pPr>
            <w:r w:rsidRPr="00B459D9">
              <w:rPr>
                <w:color w:val="000000"/>
                <w:szCs w:val="24"/>
              </w:rPr>
              <w:t>52,497</w:t>
            </w:r>
          </w:p>
        </w:tc>
      </w:tr>
      <w:tr w:rsidR="002E7632" w:rsidRPr="00B459D9" w14:paraId="1CB1C77A"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F3E3742"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70DADB21" w14:textId="77777777" w:rsidR="002E7632" w:rsidRPr="00B459D9" w:rsidRDefault="002E7632" w:rsidP="002E7632">
            <w:pPr>
              <w:widowControl/>
              <w:jc w:val="center"/>
              <w:rPr>
                <w:color w:val="000000"/>
                <w:szCs w:val="24"/>
              </w:rPr>
            </w:pPr>
            <w:r w:rsidRPr="00B459D9">
              <w:rPr>
                <w:color w:val="000000"/>
                <w:szCs w:val="24"/>
              </w:rPr>
              <w:t>129</w:t>
            </w:r>
          </w:p>
        </w:tc>
        <w:tc>
          <w:tcPr>
            <w:tcW w:w="1060" w:type="dxa"/>
            <w:tcBorders>
              <w:top w:val="nil"/>
              <w:left w:val="nil"/>
              <w:bottom w:val="single" w:sz="4" w:space="0" w:color="000000"/>
              <w:right w:val="single" w:sz="4" w:space="0" w:color="000000"/>
            </w:tcBorders>
            <w:noWrap/>
            <w:hideMark/>
          </w:tcPr>
          <w:p w14:paraId="1715805F" w14:textId="77777777" w:rsidR="002E7632" w:rsidRPr="00B459D9" w:rsidRDefault="002E7632" w:rsidP="002E7632">
            <w:pPr>
              <w:widowControl/>
              <w:jc w:val="center"/>
              <w:rPr>
                <w:color w:val="000000"/>
                <w:szCs w:val="24"/>
              </w:rPr>
            </w:pPr>
            <w:r w:rsidRPr="00B459D9">
              <w:rPr>
                <w:color w:val="000000"/>
                <w:szCs w:val="24"/>
              </w:rPr>
              <w:t>24302</w:t>
            </w:r>
          </w:p>
        </w:tc>
        <w:tc>
          <w:tcPr>
            <w:tcW w:w="1083" w:type="dxa"/>
            <w:tcBorders>
              <w:top w:val="nil"/>
              <w:left w:val="nil"/>
              <w:bottom w:val="single" w:sz="4" w:space="0" w:color="000000"/>
              <w:right w:val="single" w:sz="4" w:space="0" w:color="000000"/>
            </w:tcBorders>
            <w:noWrap/>
            <w:hideMark/>
          </w:tcPr>
          <w:p w14:paraId="2EEA67E6" w14:textId="77777777" w:rsidR="002E7632" w:rsidRPr="00B459D9" w:rsidRDefault="002E7632" w:rsidP="002E7632">
            <w:pPr>
              <w:widowControl/>
              <w:jc w:val="center"/>
              <w:rPr>
                <w:color w:val="000000"/>
                <w:szCs w:val="24"/>
              </w:rPr>
            </w:pPr>
            <w:r w:rsidRPr="00B459D9">
              <w:rPr>
                <w:color w:val="000000"/>
                <w:szCs w:val="24"/>
              </w:rPr>
              <w:t>0.3868</w:t>
            </w:r>
          </w:p>
        </w:tc>
        <w:tc>
          <w:tcPr>
            <w:tcW w:w="981" w:type="dxa"/>
            <w:tcBorders>
              <w:top w:val="nil"/>
              <w:left w:val="nil"/>
              <w:bottom w:val="single" w:sz="4" w:space="0" w:color="000000"/>
              <w:right w:val="single" w:sz="4" w:space="0" w:color="000000"/>
            </w:tcBorders>
            <w:noWrap/>
            <w:hideMark/>
          </w:tcPr>
          <w:p w14:paraId="71A09C8C"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9A29754"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D943DB8"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2B108B45" w14:textId="77777777" w:rsidR="002E7632" w:rsidRPr="00B459D9" w:rsidRDefault="002E7632" w:rsidP="002E7632">
            <w:pPr>
              <w:widowControl/>
              <w:jc w:val="center"/>
              <w:rPr>
                <w:color w:val="000000"/>
                <w:szCs w:val="24"/>
              </w:rPr>
            </w:pPr>
            <w:r w:rsidRPr="00B459D9">
              <w:rPr>
                <w:color w:val="000000"/>
                <w:szCs w:val="24"/>
              </w:rPr>
              <w:t>3,149</w:t>
            </w:r>
          </w:p>
        </w:tc>
        <w:tc>
          <w:tcPr>
            <w:tcW w:w="1423" w:type="dxa"/>
            <w:tcBorders>
              <w:top w:val="nil"/>
              <w:left w:val="nil"/>
              <w:bottom w:val="single" w:sz="4" w:space="0" w:color="000000"/>
              <w:right w:val="single" w:sz="4" w:space="0" w:color="000000"/>
            </w:tcBorders>
            <w:noWrap/>
            <w:hideMark/>
          </w:tcPr>
          <w:p w14:paraId="34BB9E39" w14:textId="77777777" w:rsidR="002E7632" w:rsidRPr="00B459D9" w:rsidRDefault="002E7632" w:rsidP="002E7632">
            <w:pPr>
              <w:widowControl/>
              <w:jc w:val="center"/>
              <w:rPr>
                <w:color w:val="000000"/>
                <w:szCs w:val="24"/>
              </w:rPr>
            </w:pPr>
            <w:r w:rsidRPr="00B459D9">
              <w:rPr>
                <w:color w:val="000000"/>
                <w:szCs w:val="24"/>
              </w:rPr>
              <w:t>26,839</w:t>
            </w:r>
          </w:p>
        </w:tc>
      </w:tr>
      <w:tr w:rsidR="002E7632" w:rsidRPr="00B459D9" w14:paraId="782B794D"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B3E53D5"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5122FB47" w14:textId="77777777" w:rsidR="002E7632" w:rsidRPr="00B459D9" w:rsidRDefault="002E7632" w:rsidP="002E7632">
            <w:pPr>
              <w:widowControl/>
              <w:jc w:val="center"/>
              <w:rPr>
                <w:color w:val="000000"/>
                <w:szCs w:val="24"/>
              </w:rPr>
            </w:pPr>
            <w:r w:rsidRPr="00B459D9">
              <w:rPr>
                <w:color w:val="000000"/>
                <w:szCs w:val="24"/>
              </w:rPr>
              <w:t>130</w:t>
            </w:r>
          </w:p>
        </w:tc>
        <w:tc>
          <w:tcPr>
            <w:tcW w:w="1060" w:type="dxa"/>
            <w:tcBorders>
              <w:top w:val="nil"/>
              <w:left w:val="nil"/>
              <w:bottom w:val="single" w:sz="4" w:space="0" w:color="000000"/>
              <w:right w:val="single" w:sz="4" w:space="0" w:color="000000"/>
            </w:tcBorders>
            <w:noWrap/>
            <w:hideMark/>
          </w:tcPr>
          <w:p w14:paraId="460EB805" w14:textId="77777777" w:rsidR="002E7632" w:rsidRPr="00B459D9" w:rsidRDefault="002E7632" w:rsidP="002E7632">
            <w:pPr>
              <w:widowControl/>
              <w:jc w:val="center"/>
              <w:rPr>
                <w:color w:val="000000"/>
                <w:szCs w:val="24"/>
              </w:rPr>
            </w:pPr>
            <w:r w:rsidRPr="00B459D9">
              <w:rPr>
                <w:color w:val="000000"/>
                <w:szCs w:val="24"/>
              </w:rPr>
              <w:t>244</w:t>
            </w:r>
          </w:p>
        </w:tc>
        <w:tc>
          <w:tcPr>
            <w:tcW w:w="1083" w:type="dxa"/>
            <w:tcBorders>
              <w:top w:val="nil"/>
              <w:left w:val="nil"/>
              <w:bottom w:val="single" w:sz="4" w:space="0" w:color="000000"/>
              <w:right w:val="single" w:sz="4" w:space="0" w:color="000000"/>
            </w:tcBorders>
            <w:noWrap/>
            <w:hideMark/>
          </w:tcPr>
          <w:p w14:paraId="3DB680DE" w14:textId="77777777" w:rsidR="002E7632" w:rsidRPr="00B459D9" w:rsidRDefault="002E7632" w:rsidP="002E7632">
            <w:pPr>
              <w:widowControl/>
              <w:jc w:val="center"/>
              <w:rPr>
                <w:color w:val="000000"/>
                <w:szCs w:val="24"/>
              </w:rPr>
            </w:pPr>
            <w:r w:rsidRPr="00B459D9">
              <w:rPr>
                <w:color w:val="000000"/>
                <w:szCs w:val="24"/>
              </w:rPr>
              <w:t>0.4487</w:t>
            </w:r>
          </w:p>
        </w:tc>
        <w:tc>
          <w:tcPr>
            <w:tcW w:w="981" w:type="dxa"/>
            <w:tcBorders>
              <w:top w:val="nil"/>
              <w:left w:val="nil"/>
              <w:bottom w:val="single" w:sz="4" w:space="0" w:color="000000"/>
              <w:right w:val="single" w:sz="4" w:space="0" w:color="000000"/>
            </w:tcBorders>
            <w:noWrap/>
            <w:hideMark/>
          </w:tcPr>
          <w:p w14:paraId="1D7A9174"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22AC99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E844D0B"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748C78C2" w14:textId="77777777" w:rsidR="002E7632" w:rsidRPr="00B459D9" w:rsidRDefault="002E7632" w:rsidP="002E7632">
            <w:pPr>
              <w:widowControl/>
              <w:jc w:val="center"/>
              <w:rPr>
                <w:color w:val="000000"/>
                <w:szCs w:val="24"/>
              </w:rPr>
            </w:pPr>
            <w:r w:rsidRPr="00B459D9">
              <w:rPr>
                <w:color w:val="000000"/>
                <w:szCs w:val="24"/>
              </w:rPr>
              <w:t>3,069</w:t>
            </w:r>
          </w:p>
        </w:tc>
        <w:tc>
          <w:tcPr>
            <w:tcW w:w="1423" w:type="dxa"/>
            <w:tcBorders>
              <w:top w:val="nil"/>
              <w:left w:val="nil"/>
              <w:bottom w:val="single" w:sz="4" w:space="0" w:color="000000"/>
              <w:right w:val="single" w:sz="4" w:space="0" w:color="000000"/>
            </w:tcBorders>
            <w:noWrap/>
            <w:hideMark/>
          </w:tcPr>
          <w:p w14:paraId="4C01B28C" w14:textId="77777777" w:rsidR="002E7632" w:rsidRPr="00B459D9" w:rsidRDefault="002E7632" w:rsidP="002E7632">
            <w:pPr>
              <w:widowControl/>
              <w:jc w:val="center"/>
              <w:rPr>
                <w:color w:val="000000"/>
                <w:szCs w:val="24"/>
              </w:rPr>
            </w:pPr>
            <w:r w:rsidRPr="00B459D9">
              <w:rPr>
                <w:color w:val="000000"/>
                <w:szCs w:val="24"/>
              </w:rPr>
              <w:t>32,869</w:t>
            </w:r>
          </w:p>
        </w:tc>
      </w:tr>
      <w:tr w:rsidR="002E7632" w:rsidRPr="00B459D9" w14:paraId="494EEE68"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6D97403"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4F446670" w14:textId="77777777" w:rsidR="002E7632" w:rsidRPr="00B459D9" w:rsidRDefault="002E7632" w:rsidP="002E7632">
            <w:pPr>
              <w:widowControl/>
              <w:jc w:val="center"/>
              <w:rPr>
                <w:color w:val="000000"/>
                <w:szCs w:val="24"/>
              </w:rPr>
            </w:pPr>
            <w:r w:rsidRPr="00B459D9">
              <w:rPr>
                <w:color w:val="000000"/>
                <w:szCs w:val="24"/>
              </w:rPr>
              <w:t>131</w:t>
            </w:r>
          </w:p>
        </w:tc>
        <w:tc>
          <w:tcPr>
            <w:tcW w:w="1060" w:type="dxa"/>
            <w:tcBorders>
              <w:top w:val="nil"/>
              <w:left w:val="nil"/>
              <w:bottom w:val="single" w:sz="4" w:space="0" w:color="000000"/>
              <w:right w:val="single" w:sz="4" w:space="0" w:color="000000"/>
            </w:tcBorders>
            <w:noWrap/>
            <w:hideMark/>
          </w:tcPr>
          <w:p w14:paraId="0E1ABE3E" w14:textId="77777777" w:rsidR="002E7632" w:rsidRPr="00B459D9" w:rsidRDefault="002E7632" w:rsidP="002E7632">
            <w:pPr>
              <w:widowControl/>
              <w:jc w:val="center"/>
              <w:rPr>
                <w:color w:val="000000"/>
                <w:szCs w:val="24"/>
              </w:rPr>
            </w:pPr>
            <w:r w:rsidRPr="00B459D9">
              <w:rPr>
                <w:color w:val="000000"/>
                <w:szCs w:val="24"/>
              </w:rPr>
              <w:t>245</w:t>
            </w:r>
          </w:p>
        </w:tc>
        <w:tc>
          <w:tcPr>
            <w:tcW w:w="1083" w:type="dxa"/>
            <w:tcBorders>
              <w:top w:val="nil"/>
              <w:left w:val="nil"/>
              <w:bottom w:val="single" w:sz="4" w:space="0" w:color="000000"/>
              <w:right w:val="single" w:sz="4" w:space="0" w:color="000000"/>
            </w:tcBorders>
            <w:noWrap/>
            <w:hideMark/>
          </w:tcPr>
          <w:p w14:paraId="3301050D" w14:textId="77777777" w:rsidR="002E7632" w:rsidRPr="00B459D9" w:rsidRDefault="002E7632" w:rsidP="002E7632">
            <w:pPr>
              <w:widowControl/>
              <w:jc w:val="center"/>
              <w:rPr>
                <w:color w:val="000000"/>
                <w:szCs w:val="24"/>
              </w:rPr>
            </w:pPr>
            <w:r w:rsidRPr="00B459D9">
              <w:rPr>
                <w:color w:val="000000"/>
                <w:szCs w:val="24"/>
              </w:rPr>
              <w:t>0.2885</w:t>
            </w:r>
          </w:p>
        </w:tc>
        <w:tc>
          <w:tcPr>
            <w:tcW w:w="981" w:type="dxa"/>
            <w:tcBorders>
              <w:top w:val="nil"/>
              <w:left w:val="nil"/>
              <w:bottom w:val="single" w:sz="4" w:space="0" w:color="000000"/>
              <w:right w:val="single" w:sz="4" w:space="0" w:color="000000"/>
            </w:tcBorders>
            <w:noWrap/>
            <w:hideMark/>
          </w:tcPr>
          <w:p w14:paraId="492B83DC"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56E7B58"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A7EB271"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099059DE" w14:textId="77777777" w:rsidR="002E7632" w:rsidRPr="00B459D9" w:rsidRDefault="002E7632" w:rsidP="002E7632">
            <w:pPr>
              <w:widowControl/>
              <w:jc w:val="center"/>
              <w:rPr>
                <w:color w:val="000000"/>
                <w:szCs w:val="24"/>
              </w:rPr>
            </w:pPr>
            <w:r w:rsidRPr="00B459D9">
              <w:rPr>
                <w:color w:val="000000"/>
                <w:szCs w:val="24"/>
              </w:rPr>
              <w:t>2,395</w:t>
            </w:r>
          </w:p>
        </w:tc>
        <w:tc>
          <w:tcPr>
            <w:tcW w:w="1423" w:type="dxa"/>
            <w:tcBorders>
              <w:top w:val="nil"/>
              <w:left w:val="nil"/>
              <w:bottom w:val="single" w:sz="4" w:space="0" w:color="000000"/>
              <w:right w:val="single" w:sz="4" w:space="0" w:color="000000"/>
            </w:tcBorders>
            <w:noWrap/>
            <w:hideMark/>
          </w:tcPr>
          <w:p w14:paraId="01D451B3" w14:textId="77777777" w:rsidR="002E7632" w:rsidRPr="00B459D9" w:rsidRDefault="002E7632" w:rsidP="002E7632">
            <w:pPr>
              <w:widowControl/>
              <w:jc w:val="center"/>
              <w:rPr>
                <w:color w:val="000000"/>
                <w:szCs w:val="24"/>
              </w:rPr>
            </w:pPr>
            <w:r w:rsidRPr="00B459D9">
              <w:rPr>
                <w:color w:val="000000"/>
                <w:szCs w:val="24"/>
              </w:rPr>
              <w:t>19,801</w:t>
            </w:r>
          </w:p>
        </w:tc>
      </w:tr>
      <w:tr w:rsidR="002E7632" w:rsidRPr="00B459D9" w14:paraId="6D08BB8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41CF654"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1622F09A" w14:textId="77777777" w:rsidR="002E7632" w:rsidRPr="00B459D9" w:rsidRDefault="002E7632" w:rsidP="002E7632">
            <w:pPr>
              <w:widowControl/>
              <w:jc w:val="center"/>
              <w:rPr>
                <w:color w:val="000000"/>
                <w:szCs w:val="24"/>
              </w:rPr>
            </w:pPr>
            <w:r w:rsidRPr="00B459D9">
              <w:rPr>
                <w:color w:val="000000"/>
                <w:szCs w:val="24"/>
              </w:rPr>
              <w:t>132</w:t>
            </w:r>
          </w:p>
        </w:tc>
        <w:tc>
          <w:tcPr>
            <w:tcW w:w="1060" w:type="dxa"/>
            <w:tcBorders>
              <w:top w:val="nil"/>
              <w:left w:val="nil"/>
              <w:bottom w:val="single" w:sz="4" w:space="0" w:color="000000"/>
              <w:right w:val="single" w:sz="4" w:space="0" w:color="000000"/>
            </w:tcBorders>
            <w:noWrap/>
            <w:hideMark/>
          </w:tcPr>
          <w:p w14:paraId="5574EFA1" w14:textId="77777777" w:rsidR="002E7632" w:rsidRPr="00B459D9" w:rsidRDefault="002E7632" w:rsidP="002E7632">
            <w:pPr>
              <w:widowControl/>
              <w:jc w:val="center"/>
              <w:rPr>
                <w:color w:val="000000"/>
                <w:szCs w:val="24"/>
              </w:rPr>
            </w:pPr>
            <w:r w:rsidRPr="00B459D9">
              <w:rPr>
                <w:color w:val="000000"/>
                <w:szCs w:val="24"/>
              </w:rPr>
              <w:t>24601</w:t>
            </w:r>
          </w:p>
        </w:tc>
        <w:tc>
          <w:tcPr>
            <w:tcW w:w="1083" w:type="dxa"/>
            <w:tcBorders>
              <w:top w:val="nil"/>
              <w:left w:val="nil"/>
              <w:bottom w:val="single" w:sz="4" w:space="0" w:color="000000"/>
              <w:right w:val="single" w:sz="4" w:space="0" w:color="000000"/>
            </w:tcBorders>
            <w:noWrap/>
            <w:hideMark/>
          </w:tcPr>
          <w:p w14:paraId="0219C95C" w14:textId="77777777" w:rsidR="002E7632" w:rsidRPr="00B459D9" w:rsidRDefault="002E7632" w:rsidP="002E7632">
            <w:pPr>
              <w:widowControl/>
              <w:jc w:val="center"/>
              <w:rPr>
                <w:color w:val="000000"/>
                <w:szCs w:val="24"/>
              </w:rPr>
            </w:pPr>
            <w:r w:rsidRPr="00B459D9">
              <w:rPr>
                <w:color w:val="000000"/>
                <w:szCs w:val="24"/>
              </w:rPr>
              <w:t>0.5450</w:t>
            </w:r>
          </w:p>
        </w:tc>
        <w:tc>
          <w:tcPr>
            <w:tcW w:w="981" w:type="dxa"/>
            <w:tcBorders>
              <w:top w:val="nil"/>
              <w:left w:val="nil"/>
              <w:bottom w:val="single" w:sz="4" w:space="0" w:color="000000"/>
              <w:right w:val="single" w:sz="4" w:space="0" w:color="000000"/>
            </w:tcBorders>
            <w:noWrap/>
            <w:hideMark/>
          </w:tcPr>
          <w:p w14:paraId="324E880B"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9C5DBA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6875A80"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11A79E05" w14:textId="77777777" w:rsidR="002E7632" w:rsidRPr="00B459D9" w:rsidRDefault="002E7632" w:rsidP="002E7632">
            <w:pPr>
              <w:widowControl/>
              <w:jc w:val="center"/>
              <w:rPr>
                <w:color w:val="000000"/>
                <w:szCs w:val="24"/>
              </w:rPr>
            </w:pPr>
            <w:r w:rsidRPr="00B459D9">
              <w:rPr>
                <w:color w:val="000000"/>
                <w:szCs w:val="24"/>
              </w:rPr>
              <w:t>3,675</w:t>
            </w:r>
          </w:p>
        </w:tc>
        <w:tc>
          <w:tcPr>
            <w:tcW w:w="1423" w:type="dxa"/>
            <w:tcBorders>
              <w:top w:val="nil"/>
              <w:left w:val="nil"/>
              <w:bottom w:val="single" w:sz="4" w:space="0" w:color="000000"/>
              <w:right w:val="single" w:sz="4" w:space="0" w:color="000000"/>
            </w:tcBorders>
            <w:noWrap/>
            <w:hideMark/>
          </w:tcPr>
          <w:p w14:paraId="6665DE29" w14:textId="77777777" w:rsidR="002E7632" w:rsidRPr="00B459D9" w:rsidRDefault="002E7632" w:rsidP="002E7632">
            <w:pPr>
              <w:widowControl/>
              <w:jc w:val="center"/>
              <w:rPr>
                <w:color w:val="000000"/>
                <w:szCs w:val="24"/>
              </w:rPr>
            </w:pPr>
            <w:r w:rsidRPr="00B459D9">
              <w:rPr>
                <w:color w:val="000000"/>
                <w:szCs w:val="24"/>
              </w:rPr>
              <w:t>35,487</w:t>
            </w:r>
          </w:p>
        </w:tc>
      </w:tr>
      <w:tr w:rsidR="002E7632" w:rsidRPr="00B459D9" w14:paraId="5B64143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30E6AA8"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5B1E6F65" w14:textId="77777777" w:rsidR="002E7632" w:rsidRPr="00B459D9" w:rsidRDefault="002E7632" w:rsidP="002E7632">
            <w:pPr>
              <w:widowControl/>
              <w:jc w:val="center"/>
              <w:rPr>
                <w:color w:val="000000"/>
                <w:szCs w:val="24"/>
              </w:rPr>
            </w:pPr>
            <w:r w:rsidRPr="00B459D9">
              <w:rPr>
                <w:color w:val="000000"/>
                <w:szCs w:val="24"/>
              </w:rPr>
              <w:t>133</w:t>
            </w:r>
          </w:p>
        </w:tc>
        <w:tc>
          <w:tcPr>
            <w:tcW w:w="1060" w:type="dxa"/>
            <w:tcBorders>
              <w:top w:val="nil"/>
              <w:left w:val="nil"/>
              <w:bottom w:val="single" w:sz="4" w:space="0" w:color="000000"/>
              <w:right w:val="single" w:sz="4" w:space="0" w:color="000000"/>
            </w:tcBorders>
            <w:noWrap/>
            <w:hideMark/>
          </w:tcPr>
          <w:p w14:paraId="39A450A8" w14:textId="77777777" w:rsidR="002E7632" w:rsidRPr="00B459D9" w:rsidRDefault="002E7632" w:rsidP="002E7632">
            <w:pPr>
              <w:widowControl/>
              <w:jc w:val="center"/>
              <w:rPr>
                <w:color w:val="000000"/>
                <w:szCs w:val="24"/>
              </w:rPr>
            </w:pPr>
            <w:r w:rsidRPr="00B459D9">
              <w:rPr>
                <w:color w:val="000000"/>
                <w:szCs w:val="24"/>
              </w:rPr>
              <w:t>24602</w:t>
            </w:r>
          </w:p>
        </w:tc>
        <w:tc>
          <w:tcPr>
            <w:tcW w:w="1083" w:type="dxa"/>
            <w:tcBorders>
              <w:top w:val="nil"/>
              <w:left w:val="nil"/>
              <w:bottom w:val="single" w:sz="4" w:space="0" w:color="000000"/>
              <w:right w:val="single" w:sz="4" w:space="0" w:color="000000"/>
            </w:tcBorders>
            <w:noWrap/>
            <w:hideMark/>
          </w:tcPr>
          <w:p w14:paraId="6FB71B23" w14:textId="77777777" w:rsidR="002E7632" w:rsidRPr="00B459D9" w:rsidRDefault="002E7632" w:rsidP="002E7632">
            <w:pPr>
              <w:widowControl/>
              <w:jc w:val="center"/>
              <w:rPr>
                <w:color w:val="000000"/>
                <w:szCs w:val="24"/>
              </w:rPr>
            </w:pPr>
            <w:r w:rsidRPr="00B459D9">
              <w:rPr>
                <w:color w:val="000000"/>
                <w:szCs w:val="24"/>
              </w:rPr>
              <w:t>0.2553</w:t>
            </w:r>
          </w:p>
        </w:tc>
        <w:tc>
          <w:tcPr>
            <w:tcW w:w="981" w:type="dxa"/>
            <w:tcBorders>
              <w:top w:val="nil"/>
              <w:left w:val="nil"/>
              <w:bottom w:val="single" w:sz="4" w:space="0" w:color="000000"/>
              <w:right w:val="single" w:sz="4" w:space="0" w:color="000000"/>
            </w:tcBorders>
            <w:noWrap/>
            <w:hideMark/>
          </w:tcPr>
          <w:p w14:paraId="5E99134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186B8CF"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86CA163"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1A7811AF" w14:textId="77777777" w:rsidR="002E7632" w:rsidRPr="00B459D9" w:rsidRDefault="002E7632" w:rsidP="002E7632">
            <w:pPr>
              <w:widowControl/>
              <w:jc w:val="center"/>
              <w:rPr>
                <w:color w:val="000000"/>
                <w:szCs w:val="24"/>
              </w:rPr>
            </w:pPr>
            <w:r w:rsidRPr="00B459D9">
              <w:rPr>
                <w:color w:val="000000"/>
                <w:szCs w:val="24"/>
              </w:rPr>
              <w:t>2,000</w:t>
            </w:r>
          </w:p>
        </w:tc>
        <w:tc>
          <w:tcPr>
            <w:tcW w:w="1423" w:type="dxa"/>
            <w:tcBorders>
              <w:top w:val="nil"/>
              <w:left w:val="nil"/>
              <w:bottom w:val="single" w:sz="4" w:space="0" w:color="000000"/>
              <w:right w:val="single" w:sz="4" w:space="0" w:color="000000"/>
            </w:tcBorders>
            <w:noWrap/>
            <w:hideMark/>
          </w:tcPr>
          <w:p w14:paraId="0B4B1B54" w14:textId="77777777" w:rsidR="002E7632" w:rsidRPr="00B459D9" w:rsidRDefault="002E7632" w:rsidP="002E7632">
            <w:pPr>
              <w:widowControl/>
              <w:jc w:val="center"/>
              <w:rPr>
                <w:color w:val="000000"/>
                <w:szCs w:val="24"/>
              </w:rPr>
            </w:pPr>
            <w:r w:rsidRPr="00B459D9">
              <w:rPr>
                <w:color w:val="000000"/>
                <w:szCs w:val="24"/>
              </w:rPr>
              <w:t>20,770</w:t>
            </w:r>
          </w:p>
        </w:tc>
      </w:tr>
      <w:tr w:rsidR="002E7632" w:rsidRPr="00B459D9" w14:paraId="6E851C14"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967A239"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07C7394E" w14:textId="77777777" w:rsidR="002E7632" w:rsidRPr="00B459D9" w:rsidRDefault="002E7632" w:rsidP="002E7632">
            <w:pPr>
              <w:widowControl/>
              <w:jc w:val="center"/>
              <w:rPr>
                <w:color w:val="000000"/>
                <w:szCs w:val="24"/>
              </w:rPr>
            </w:pPr>
            <w:r w:rsidRPr="00B459D9">
              <w:rPr>
                <w:color w:val="000000"/>
                <w:szCs w:val="24"/>
              </w:rPr>
              <w:t>134</w:t>
            </w:r>
          </w:p>
        </w:tc>
        <w:tc>
          <w:tcPr>
            <w:tcW w:w="1060" w:type="dxa"/>
            <w:tcBorders>
              <w:top w:val="nil"/>
              <w:left w:val="nil"/>
              <w:bottom w:val="single" w:sz="4" w:space="0" w:color="000000"/>
              <w:right w:val="single" w:sz="4" w:space="0" w:color="000000"/>
            </w:tcBorders>
            <w:noWrap/>
            <w:hideMark/>
          </w:tcPr>
          <w:p w14:paraId="00EE1B97" w14:textId="77777777" w:rsidR="002E7632" w:rsidRPr="00B459D9" w:rsidRDefault="002E7632" w:rsidP="002E7632">
            <w:pPr>
              <w:widowControl/>
              <w:jc w:val="center"/>
              <w:rPr>
                <w:color w:val="000000"/>
                <w:szCs w:val="24"/>
              </w:rPr>
            </w:pPr>
            <w:r w:rsidRPr="00B459D9">
              <w:rPr>
                <w:color w:val="000000"/>
                <w:szCs w:val="24"/>
              </w:rPr>
              <w:t>24701</w:t>
            </w:r>
          </w:p>
        </w:tc>
        <w:tc>
          <w:tcPr>
            <w:tcW w:w="1083" w:type="dxa"/>
            <w:tcBorders>
              <w:top w:val="nil"/>
              <w:left w:val="nil"/>
              <w:bottom w:val="single" w:sz="4" w:space="0" w:color="000000"/>
              <w:right w:val="single" w:sz="4" w:space="0" w:color="000000"/>
            </w:tcBorders>
            <w:noWrap/>
            <w:hideMark/>
          </w:tcPr>
          <w:p w14:paraId="49A51073" w14:textId="77777777" w:rsidR="002E7632" w:rsidRPr="00B459D9" w:rsidRDefault="002E7632" w:rsidP="002E7632">
            <w:pPr>
              <w:widowControl/>
              <w:jc w:val="center"/>
              <w:rPr>
                <w:color w:val="000000"/>
                <w:szCs w:val="24"/>
              </w:rPr>
            </w:pPr>
            <w:r w:rsidRPr="00B459D9">
              <w:rPr>
                <w:color w:val="000000"/>
                <w:szCs w:val="24"/>
              </w:rPr>
              <w:t>0.5821</w:t>
            </w:r>
          </w:p>
        </w:tc>
        <w:tc>
          <w:tcPr>
            <w:tcW w:w="981" w:type="dxa"/>
            <w:tcBorders>
              <w:top w:val="nil"/>
              <w:left w:val="nil"/>
              <w:bottom w:val="single" w:sz="4" w:space="0" w:color="000000"/>
              <w:right w:val="single" w:sz="4" w:space="0" w:color="000000"/>
            </w:tcBorders>
            <w:noWrap/>
            <w:hideMark/>
          </w:tcPr>
          <w:p w14:paraId="5C74E624"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BADDAA2"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7A92D61"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203EA261" w14:textId="77777777" w:rsidR="002E7632" w:rsidRPr="00B459D9" w:rsidRDefault="002E7632" w:rsidP="002E7632">
            <w:pPr>
              <w:widowControl/>
              <w:jc w:val="center"/>
              <w:rPr>
                <w:color w:val="000000"/>
                <w:szCs w:val="24"/>
              </w:rPr>
            </w:pPr>
            <w:r w:rsidRPr="00B459D9">
              <w:rPr>
                <w:color w:val="000000"/>
                <w:szCs w:val="24"/>
              </w:rPr>
              <w:t>5,835</w:t>
            </w:r>
          </w:p>
        </w:tc>
        <w:tc>
          <w:tcPr>
            <w:tcW w:w="1423" w:type="dxa"/>
            <w:tcBorders>
              <w:top w:val="nil"/>
              <w:left w:val="nil"/>
              <w:bottom w:val="single" w:sz="4" w:space="0" w:color="000000"/>
              <w:right w:val="single" w:sz="4" w:space="0" w:color="000000"/>
            </w:tcBorders>
            <w:noWrap/>
            <w:hideMark/>
          </w:tcPr>
          <w:p w14:paraId="1DE8294C" w14:textId="77777777" w:rsidR="002E7632" w:rsidRPr="00B459D9" w:rsidRDefault="002E7632" w:rsidP="002E7632">
            <w:pPr>
              <w:widowControl/>
              <w:jc w:val="center"/>
              <w:rPr>
                <w:color w:val="000000"/>
                <w:szCs w:val="24"/>
              </w:rPr>
            </w:pPr>
            <w:r w:rsidRPr="00B459D9">
              <w:rPr>
                <w:color w:val="000000"/>
                <w:szCs w:val="24"/>
              </w:rPr>
              <w:t>37,550</w:t>
            </w:r>
          </w:p>
        </w:tc>
      </w:tr>
      <w:tr w:rsidR="002E7632" w:rsidRPr="00B459D9" w14:paraId="5BCBA78E"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3931272"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3C375789" w14:textId="77777777" w:rsidR="002E7632" w:rsidRPr="00B459D9" w:rsidRDefault="002E7632" w:rsidP="002E7632">
            <w:pPr>
              <w:widowControl/>
              <w:jc w:val="center"/>
              <w:rPr>
                <w:color w:val="000000"/>
                <w:szCs w:val="24"/>
              </w:rPr>
            </w:pPr>
            <w:r w:rsidRPr="00B459D9">
              <w:rPr>
                <w:color w:val="000000"/>
                <w:szCs w:val="24"/>
              </w:rPr>
              <w:t>135</w:t>
            </w:r>
          </w:p>
        </w:tc>
        <w:tc>
          <w:tcPr>
            <w:tcW w:w="1060" w:type="dxa"/>
            <w:tcBorders>
              <w:top w:val="nil"/>
              <w:left w:val="nil"/>
              <w:bottom w:val="single" w:sz="4" w:space="0" w:color="000000"/>
              <w:right w:val="single" w:sz="4" w:space="0" w:color="000000"/>
            </w:tcBorders>
            <w:noWrap/>
            <w:hideMark/>
          </w:tcPr>
          <w:p w14:paraId="3225FE7C" w14:textId="77777777" w:rsidR="002E7632" w:rsidRPr="00B459D9" w:rsidRDefault="002E7632" w:rsidP="002E7632">
            <w:pPr>
              <w:widowControl/>
              <w:jc w:val="center"/>
              <w:rPr>
                <w:color w:val="000000"/>
                <w:szCs w:val="24"/>
              </w:rPr>
            </w:pPr>
            <w:r w:rsidRPr="00B459D9">
              <w:rPr>
                <w:color w:val="000000"/>
                <w:szCs w:val="24"/>
              </w:rPr>
              <w:t>24702</w:t>
            </w:r>
          </w:p>
        </w:tc>
        <w:tc>
          <w:tcPr>
            <w:tcW w:w="1083" w:type="dxa"/>
            <w:tcBorders>
              <w:top w:val="nil"/>
              <w:left w:val="nil"/>
              <w:bottom w:val="single" w:sz="4" w:space="0" w:color="000000"/>
              <w:right w:val="single" w:sz="4" w:space="0" w:color="000000"/>
            </w:tcBorders>
            <w:noWrap/>
            <w:hideMark/>
          </w:tcPr>
          <w:p w14:paraId="76A09B1C" w14:textId="77777777" w:rsidR="002E7632" w:rsidRPr="00B459D9" w:rsidRDefault="002E7632" w:rsidP="002E7632">
            <w:pPr>
              <w:widowControl/>
              <w:jc w:val="center"/>
              <w:rPr>
                <w:color w:val="000000"/>
                <w:szCs w:val="24"/>
              </w:rPr>
            </w:pPr>
            <w:r w:rsidRPr="00B459D9">
              <w:rPr>
                <w:color w:val="000000"/>
                <w:szCs w:val="24"/>
              </w:rPr>
              <w:t>0.3799</w:t>
            </w:r>
          </w:p>
        </w:tc>
        <w:tc>
          <w:tcPr>
            <w:tcW w:w="981" w:type="dxa"/>
            <w:tcBorders>
              <w:top w:val="nil"/>
              <w:left w:val="nil"/>
              <w:bottom w:val="single" w:sz="4" w:space="0" w:color="000000"/>
              <w:right w:val="single" w:sz="4" w:space="0" w:color="000000"/>
            </w:tcBorders>
            <w:noWrap/>
            <w:hideMark/>
          </w:tcPr>
          <w:p w14:paraId="0A6B66A1"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54CDFDD"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1351607"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6C9ABDDE" w14:textId="77777777" w:rsidR="002E7632" w:rsidRPr="00B459D9" w:rsidRDefault="002E7632" w:rsidP="002E7632">
            <w:pPr>
              <w:widowControl/>
              <w:jc w:val="center"/>
              <w:rPr>
                <w:color w:val="000000"/>
                <w:szCs w:val="24"/>
              </w:rPr>
            </w:pPr>
            <w:r w:rsidRPr="00B459D9">
              <w:rPr>
                <w:color w:val="000000"/>
                <w:szCs w:val="24"/>
              </w:rPr>
              <w:t>4,035</w:t>
            </w:r>
          </w:p>
        </w:tc>
        <w:tc>
          <w:tcPr>
            <w:tcW w:w="1423" w:type="dxa"/>
            <w:tcBorders>
              <w:top w:val="nil"/>
              <w:left w:val="nil"/>
              <w:bottom w:val="single" w:sz="4" w:space="0" w:color="000000"/>
              <w:right w:val="single" w:sz="4" w:space="0" w:color="000000"/>
            </w:tcBorders>
            <w:noWrap/>
            <w:hideMark/>
          </w:tcPr>
          <w:p w14:paraId="0772D7C0" w14:textId="77777777" w:rsidR="002E7632" w:rsidRPr="00B459D9" w:rsidRDefault="002E7632" w:rsidP="002E7632">
            <w:pPr>
              <w:widowControl/>
              <w:jc w:val="center"/>
              <w:rPr>
                <w:color w:val="000000"/>
                <w:szCs w:val="24"/>
              </w:rPr>
            </w:pPr>
            <w:r w:rsidRPr="00B459D9">
              <w:rPr>
                <w:color w:val="000000"/>
                <w:szCs w:val="24"/>
              </w:rPr>
              <w:t>24,671</w:t>
            </w:r>
          </w:p>
        </w:tc>
      </w:tr>
      <w:tr w:rsidR="002E7632" w:rsidRPr="00B459D9" w14:paraId="3B05D83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EE7E561"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11577835" w14:textId="77777777" w:rsidR="002E7632" w:rsidRPr="00B459D9" w:rsidRDefault="002E7632" w:rsidP="002E7632">
            <w:pPr>
              <w:widowControl/>
              <w:jc w:val="center"/>
              <w:rPr>
                <w:color w:val="000000"/>
                <w:szCs w:val="24"/>
              </w:rPr>
            </w:pPr>
            <w:r w:rsidRPr="00B459D9">
              <w:rPr>
                <w:color w:val="000000"/>
                <w:szCs w:val="24"/>
              </w:rPr>
              <w:t>136</w:t>
            </w:r>
          </w:p>
        </w:tc>
        <w:tc>
          <w:tcPr>
            <w:tcW w:w="1060" w:type="dxa"/>
            <w:tcBorders>
              <w:top w:val="nil"/>
              <w:left w:val="nil"/>
              <w:bottom w:val="single" w:sz="4" w:space="0" w:color="000000"/>
              <w:right w:val="single" w:sz="4" w:space="0" w:color="000000"/>
            </w:tcBorders>
            <w:noWrap/>
            <w:hideMark/>
          </w:tcPr>
          <w:p w14:paraId="63AB450B" w14:textId="77777777" w:rsidR="002E7632" w:rsidRPr="00B459D9" w:rsidRDefault="002E7632" w:rsidP="002E7632">
            <w:pPr>
              <w:widowControl/>
              <w:jc w:val="center"/>
              <w:rPr>
                <w:color w:val="000000"/>
                <w:szCs w:val="24"/>
              </w:rPr>
            </w:pPr>
            <w:r w:rsidRPr="00B459D9">
              <w:rPr>
                <w:color w:val="000000"/>
                <w:szCs w:val="24"/>
              </w:rPr>
              <w:t>24801</w:t>
            </w:r>
          </w:p>
        </w:tc>
        <w:tc>
          <w:tcPr>
            <w:tcW w:w="1083" w:type="dxa"/>
            <w:tcBorders>
              <w:top w:val="nil"/>
              <w:left w:val="nil"/>
              <w:bottom w:val="single" w:sz="4" w:space="0" w:color="000000"/>
              <w:right w:val="single" w:sz="4" w:space="0" w:color="000000"/>
            </w:tcBorders>
            <w:noWrap/>
            <w:hideMark/>
          </w:tcPr>
          <w:p w14:paraId="3C84B540" w14:textId="77777777" w:rsidR="002E7632" w:rsidRPr="00B459D9" w:rsidRDefault="002E7632" w:rsidP="002E7632">
            <w:pPr>
              <w:widowControl/>
              <w:jc w:val="center"/>
              <w:rPr>
                <w:color w:val="000000"/>
                <w:szCs w:val="24"/>
              </w:rPr>
            </w:pPr>
            <w:r w:rsidRPr="00B459D9">
              <w:rPr>
                <w:color w:val="000000"/>
                <w:szCs w:val="24"/>
              </w:rPr>
              <w:t>0.7654</w:t>
            </w:r>
          </w:p>
        </w:tc>
        <w:tc>
          <w:tcPr>
            <w:tcW w:w="981" w:type="dxa"/>
            <w:tcBorders>
              <w:top w:val="nil"/>
              <w:left w:val="nil"/>
              <w:bottom w:val="single" w:sz="4" w:space="0" w:color="000000"/>
              <w:right w:val="single" w:sz="4" w:space="0" w:color="000000"/>
            </w:tcBorders>
            <w:noWrap/>
            <w:hideMark/>
          </w:tcPr>
          <w:p w14:paraId="4A2A3490"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02F49C2"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12D8253"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09ED84BF" w14:textId="77777777" w:rsidR="002E7632" w:rsidRPr="00B459D9" w:rsidRDefault="002E7632" w:rsidP="002E7632">
            <w:pPr>
              <w:widowControl/>
              <w:jc w:val="center"/>
              <w:rPr>
                <w:color w:val="000000"/>
                <w:szCs w:val="24"/>
              </w:rPr>
            </w:pPr>
            <w:r w:rsidRPr="00B459D9">
              <w:rPr>
                <w:color w:val="000000"/>
                <w:szCs w:val="24"/>
              </w:rPr>
              <w:t>6,295</w:t>
            </w:r>
          </w:p>
        </w:tc>
        <w:tc>
          <w:tcPr>
            <w:tcW w:w="1423" w:type="dxa"/>
            <w:tcBorders>
              <w:top w:val="nil"/>
              <w:left w:val="nil"/>
              <w:bottom w:val="single" w:sz="4" w:space="0" w:color="000000"/>
              <w:right w:val="single" w:sz="4" w:space="0" w:color="000000"/>
            </w:tcBorders>
            <w:noWrap/>
            <w:hideMark/>
          </w:tcPr>
          <w:p w14:paraId="780A37A6" w14:textId="77777777" w:rsidR="002E7632" w:rsidRPr="00B459D9" w:rsidRDefault="002E7632" w:rsidP="002E7632">
            <w:pPr>
              <w:widowControl/>
              <w:jc w:val="center"/>
              <w:rPr>
                <w:color w:val="000000"/>
                <w:szCs w:val="24"/>
              </w:rPr>
            </w:pPr>
            <w:r w:rsidRPr="00B459D9">
              <w:rPr>
                <w:color w:val="000000"/>
                <w:szCs w:val="24"/>
              </w:rPr>
              <w:t>49,607</w:t>
            </w:r>
          </w:p>
        </w:tc>
      </w:tr>
      <w:tr w:rsidR="002E7632" w:rsidRPr="00B459D9" w14:paraId="2ECCE484"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A4461A9"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5C638CA0" w14:textId="77777777" w:rsidR="002E7632" w:rsidRPr="00B459D9" w:rsidRDefault="002E7632" w:rsidP="002E7632">
            <w:pPr>
              <w:widowControl/>
              <w:jc w:val="center"/>
              <w:rPr>
                <w:color w:val="000000"/>
                <w:szCs w:val="24"/>
              </w:rPr>
            </w:pPr>
            <w:r w:rsidRPr="00B459D9">
              <w:rPr>
                <w:color w:val="000000"/>
                <w:szCs w:val="24"/>
              </w:rPr>
              <w:t>137</w:t>
            </w:r>
          </w:p>
        </w:tc>
        <w:tc>
          <w:tcPr>
            <w:tcW w:w="1060" w:type="dxa"/>
            <w:tcBorders>
              <w:top w:val="nil"/>
              <w:left w:val="nil"/>
              <w:bottom w:val="single" w:sz="4" w:space="0" w:color="000000"/>
              <w:right w:val="single" w:sz="4" w:space="0" w:color="000000"/>
            </w:tcBorders>
            <w:noWrap/>
            <w:hideMark/>
          </w:tcPr>
          <w:p w14:paraId="7216B61B" w14:textId="77777777" w:rsidR="002E7632" w:rsidRPr="00B459D9" w:rsidRDefault="002E7632" w:rsidP="002E7632">
            <w:pPr>
              <w:widowControl/>
              <w:jc w:val="center"/>
              <w:rPr>
                <w:color w:val="000000"/>
                <w:szCs w:val="24"/>
              </w:rPr>
            </w:pPr>
            <w:r w:rsidRPr="00B459D9">
              <w:rPr>
                <w:color w:val="000000"/>
                <w:szCs w:val="24"/>
              </w:rPr>
              <w:t>24802</w:t>
            </w:r>
          </w:p>
        </w:tc>
        <w:tc>
          <w:tcPr>
            <w:tcW w:w="1083" w:type="dxa"/>
            <w:tcBorders>
              <w:top w:val="nil"/>
              <w:left w:val="nil"/>
              <w:bottom w:val="single" w:sz="4" w:space="0" w:color="000000"/>
              <w:right w:val="single" w:sz="4" w:space="0" w:color="000000"/>
            </w:tcBorders>
            <w:noWrap/>
            <w:hideMark/>
          </w:tcPr>
          <w:p w14:paraId="6C551DCC" w14:textId="77777777" w:rsidR="002E7632" w:rsidRPr="00B459D9" w:rsidRDefault="002E7632" w:rsidP="002E7632">
            <w:pPr>
              <w:widowControl/>
              <w:jc w:val="center"/>
              <w:rPr>
                <w:color w:val="000000"/>
                <w:szCs w:val="24"/>
              </w:rPr>
            </w:pPr>
            <w:r w:rsidRPr="00B459D9">
              <w:rPr>
                <w:color w:val="000000"/>
                <w:szCs w:val="24"/>
              </w:rPr>
              <w:t>0.3684</w:t>
            </w:r>
          </w:p>
        </w:tc>
        <w:tc>
          <w:tcPr>
            <w:tcW w:w="981" w:type="dxa"/>
            <w:tcBorders>
              <w:top w:val="nil"/>
              <w:left w:val="nil"/>
              <w:bottom w:val="single" w:sz="4" w:space="0" w:color="000000"/>
              <w:right w:val="single" w:sz="4" w:space="0" w:color="000000"/>
            </w:tcBorders>
            <w:noWrap/>
            <w:hideMark/>
          </w:tcPr>
          <w:p w14:paraId="1864FBD8"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51E5420"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78E347B"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1580190B" w14:textId="77777777" w:rsidR="002E7632" w:rsidRPr="00B459D9" w:rsidRDefault="002E7632" w:rsidP="002E7632">
            <w:pPr>
              <w:widowControl/>
              <w:jc w:val="center"/>
              <w:rPr>
                <w:color w:val="000000"/>
                <w:szCs w:val="24"/>
              </w:rPr>
            </w:pPr>
            <w:r w:rsidRPr="00B459D9">
              <w:rPr>
                <w:color w:val="000000"/>
                <w:szCs w:val="24"/>
              </w:rPr>
              <w:t>2,741</w:t>
            </w:r>
          </w:p>
        </w:tc>
        <w:tc>
          <w:tcPr>
            <w:tcW w:w="1423" w:type="dxa"/>
            <w:tcBorders>
              <w:top w:val="nil"/>
              <w:left w:val="nil"/>
              <w:bottom w:val="single" w:sz="4" w:space="0" w:color="000000"/>
              <w:right w:val="single" w:sz="4" w:space="0" w:color="000000"/>
            </w:tcBorders>
            <w:noWrap/>
            <w:hideMark/>
          </w:tcPr>
          <w:p w14:paraId="6E4D83F9" w14:textId="77777777" w:rsidR="002E7632" w:rsidRPr="00B459D9" w:rsidRDefault="002E7632" w:rsidP="002E7632">
            <w:pPr>
              <w:widowControl/>
              <w:jc w:val="center"/>
              <w:rPr>
                <w:color w:val="000000"/>
                <w:szCs w:val="24"/>
              </w:rPr>
            </w:pPr>
            <w:r w:rsidRPr="00B459D9">
              <w:rPr>
                <w:color w:val="000000"/>
                <w:szCs w:val="24"/>
              </w:rPr>
              <w:t>22,792</w:t>
            </w:r>
          </w:p>
        </w:tc>
      </w:tr>
      <w:tr w:rsidR="002E7632" w:rsidRPr="00B459D9" w14:paraId="1F60AC1D"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5675594"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684AB607" w14:textId="77777777" w:rsidR="002E7632" w:rsidRPr="00B459D9" w:rsidRDefault="002E7632" w:rsidP="002E7632">
            <w:pPr>
              <w:widowControl/>
              <w:jc w:val="center"/>
              <w:rPr>
                <w:color w:val="000000"/>
                <w:szCs w:val="24"/>
              </w:rPr>
            </w:pPr>
            <w:r w:rsidRPr="00B459D9">
              <w:rPr>
                <w:color w:val="000000"/>
                <w:szCs w:val="24"/>
              </w:rPr>
              <w:t>138</w:t>
            </w:r>
          </w:p>
        </w:tc>
        <w:tc>
          <w:tcPr>
            <w:tcW w:w="1060" w:type="dxa"/>
            <w:tcBorders>
              <w:top w:val="nil"/>
              <w:left w:val="nil"/>
              <w:bottom w:val="single" w:sz="4" w:space="0" w:color="000000"/>
              <w:right w:val="single" w:sz="4" w:space="0" w:color="000000"/>
            </w:tcBorders>
            <w:noWrap/>
            <w:hideMark/>
          </w:tcPr>
          <w:p w14:paraId="15360B47" w14:textId="77777777" w:rsidR="002E7632" w:rsidRPr="00B459D9" w:rsidRDefault="002E7632" w:rsidP="002E7632">
            <w:pPr>
              <w:widowControl/>
              <w:jc w:val="center"/>
              <w:rPr>
                <w:color w:val="000000"/>
                <w:szCs w:val="24"/>
              </w:rPr>
            </w:pPr>
            <w:r w:rsidRPr="00B459D9">
              <w:rPr>
                <w:color w:val="000000"/>
                <w:szCs w:val="24"/>
              </w:rPr>
              <w:t>24901</w:t>
            </w:r>
          </w:p>
        </w:tc>
        <w:tc>
          <w:tcPr>
            <w:tcW w:w="1083" w:type="dxa"/>
            <w:tcBorders>
              <w:top w:val="nil"/>
              <w:left w:val="nil"/>
              <w:bottom w:val="single" w:sz="4" w:space="0" w:color="000000"/>
              <w:right w:val="single" w:sz="4" w:space="0" w:color="000000"/>
            </w:tcBorders>
            <w:noWrap/>
            <w:hideMark/>
          </w:tcPr>
          <w:p w14:paraId="555B6960" w14:textId="77777777" w:rsidR="002E7632" w:rsidRPr="00B459D9" w:rsidRDefault="002E7632" w:rsidP="002E7632">
            <w:pPr>
              <w:widowControl/>
              <w:jc w:val="center"/>
              <w:rPr>
                <w:color w:val="000000"/>
                <w:szCs w:val="24"/>
              </w:rPr>
            </w:pPr>
            <w:r w:rsidRPr="00B459D9">
              <w:rPr>
                <w:color w:val="000000"/>
                <w:szCs w:val="24"/>
              </w:rPr>
              <w:t>1.0339</w:t>
            </w:r>
          </w:p>
        </w:tc>
        <w:tc>
          <w:tcPr>
            <w:tcW w:w="981" w:type="dxa"/>
            <w:tcBorders>
              <w:top w:val="nil"/>
              <w:left w:val="nil"/>
              <w:bottom w:val="single" w:sz="4" w:space="0" w:color="000000"/>
              <w:right w:val="single" w:sz="4" w:space="0" w:color="000000"/>
            </w:tcBorders>
            <w:noWrap/>
            <w:hideMark/>
          </w:tcPr>
          <w:p w14:paraId="2EE665C3"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7DAB42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C3EB6A6" w14:textId="77777777" w:rsidR="002E7632" w:rsidRPr="00B459D9" w:rsidRDefault="002E7632" w:rsidP="002E7632">
            <w:pPr>
              <w:widowControl/>
              <w:jc w:val="center"/>
              <w:rPr>
                <w:color w:val="000000"/>
                <w:szCs w:val="24"/>
              </w:rPr>
            </w:pPr>
            <w:r w:rsidRPr="00B459D9">
              <w:rPr>
                <w:color w:val="000000"/>
                <w:szCs w:val="24"/>
              </w:rPr>
              <w:t>11</w:t>
            </w:r>
          </w:p>
        </w:tc>
        <w:tc>
          <w:tcPr>
            <w:tcW w:w="1378" w:type="dxa"/>
            <w:tcBorders>
              <w:top w:val="nil"/>
              <w:left w:val="nil"/>
              <w:bottom w:val="single" w:sz="4" w:space="0" w:color="000000"/>
              <w:right w:val="single" w:sz="4" w:space="0" w:color="000000"/>
            </w:tcBorders>
            <w:noWrap/>
            <w:hideMark/>
          </w:tcPr>
          <w:p w14:paraId="0CF20721" w14:textId="77777777" w:rsidR="002E7632" w:rsidRPr="00B459D9" w:rsidRDefault="002E7632" w:rsidP="002E7632">
            <w:pPr>
              <w:widowControl/>
              <w:jc w:val="center"/>
              <w:rPr>
                <w:color w:val="000000"/>
                <w:szCs w:val="24"/>
              </w:rPr>
            </w:pPr>
            <w:r w:rsidRPr="00B459D9">
              <w:rPr>
                <w:color w:val="000000"/>
                <w:szCs w:val="24"/>
              </w:rPr>
              <w:t>12,870</w:t>
            </w:r>
          </w:p>
        </w:tc>
        <w:tc>
          <w:tcPr>
            <w:tcW w:w="1423" w:type="dxa"/>
            <w:tcBorders>
              <w:top w:val="nil"/>
              <w:left w:val="nil"/>
              <w:bottom w:val="single" w:sz="4" w:space="0" w:color="000000"/>
              <w:right w:val="single" w:sz="4" w:space="0" w:color="000000"/>
            </w:tcBorders>
            <w:noWrap/>
            <w:hideMark/>
          </w:tcPr>
          <w:p w14:paraId="3C08242D" w14:textId="77777777" w:rsidR="002E7632" w:rsidRPr="00B459D9" w:rsidRDefault="002E7632" w:rsidP="002E7632">
            <w:pPr>
              <w:widowControl/>
              <w:jc w:val="center"/>
              <w:rPr>
                <w:color w:val="000000"/>
                <w:szCs w:val="24"/>
              </w:rPr>
            </w:pPr>
            <w:r w:rsidRPr="00B459D9">
              <w:rPr>
                <w:color w:val="000000"/>
                <w:szCs w:val="24"/>
              </w:rPr>
              <w:t>76,447</w:t>
            </w:r>
          </w:p>
        </w:tc>
      </w:tr>
      <w:tr w:rsidR="002E7632" w:rsidRPr="00B459D9" w14:paraId="677A99D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AB79F3D"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5164C4AC" w14:textId="77777777" w:rsidR="002E7632" w:rsidRPr="00B459D9" w:rsidRDefault="002E7632" w:rsidP="002E7632">
            <w:pPr>
              <w:widowControl/>
              <w:jc w:val="center"/>
              <w:rPr>
                <w:color w:val="000000"/>
                <w:szCs w:val="24"/>
              </w:rPr>
            </w:pPr>
            <w:r w:rsidRPr="00B459D9">
              <w:rPr>
                <w:color w:val="000000"/>
                <w:szCs w:val="24"/>
              </w:rPr>
              <w:t>139</w:t>
            </w:r>
          </w:p>
        </w:tc>
        <w:tc>
          <w:tcPr>
            <w:tcW w:w="1060" w:type="dxa"/>
            <w:tcBorders>
              <w:top w:val="nil"/>
              <w:left w:val="nil"/>
              <w:bottom w:val="single" w:sz="4" w:space="0" w:color="000000"/>
              <w:right w:val="single" w:sz="4" w:space="0" w:color="000000"/>
            </w:tcBorders>
            <w:noWrap/>
            <w:hideMark/>
          </w:tcPr>
          <w:p w14:paraId="21D9C856" w14:textId="77777777" w:rsidR="002E7632" w:rsidRPr="00B459D9" w:rsidRDefault="002E7632" w:rsidP="002E7632">
            <w:pPr>
              <w:widowControl/>
              <w:jc w:val="center"/>
              <w:rPr>
                <w:color w:val="000000"/>
                <w:szCs w:val="24"/>
              </w:rPr>
            </w:pPr>
            <w:r w:rsidRPr="00B459D9">
              <w:rPr>
                <w:color w:val="000000"/>
                <w:szCs w:val="24"/>
              </w:rPr>
              <w:t>24902</w:t>
            </w:r>
          </w:p>
        </w:tc>
        <w:tc>
          <w:tcPr>
            <w:tcW w:w="1083" w:type="dxa"/>
            <w:tcBorders>
              <w:top w:val="nil"/>
              <w:left w:val="nil"/>
              <w:bottom w:val="single" w:sz="4" w:space="0" w:color="000000"/>
              <w:right w:val="single" w:sz="4" w:space="0" w:color="000000"/>
            </w:tcBorders>
            <w:noWrap/>
            <w:hideMark/>
          </w:tcPr>
          <w:p w14:paraId="3AE75A84" w14:textId="77777777" w:rsidR="002E7632" w:rsidRPr="00B459D9" w:rsidRDefault="002E7632" w:rsidP="002E7632">
            <w:pPr>
              <w:widowControl/>
              <w:jc w:val="center"/>
              <w:rPr>
                <w:color w:val="000000"/>
                <w:szCs w:val="24"/>
              </w:rPr>
            </w:pPr>
            <w:r w:rsidRPr="00B459D9">
              <w:rPr>
                <w:color w:val="000000"/>
                <w:szCs w:val="24"/>
              </w:rPr>
              <w:t>0.7961</w:t>
            </w:r>
          </w:p>
        </w:tc>
        <w:tc>
          <w:tcPr>
            <w:tcW w:w="981" w:type="dxa"/>
            <w:tcBorders>
              <w:top w:val="nil"/>
              <w:left w:val="nil"/>
              <w:bottom w:val="single" w:sz="4" w:space="0" w:color="000000"/>
              <w:right w:val="single" w:sz="4" w:space="0" w:color="000000"/>
            </w:tcBorders>
            <w:noWrap/>
            <w:hideMark/>
          </w:tcPr>
          <w:p w14:paraId="58885A89"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20618C8"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EF1706C" w14:textId="77777777" w:rsidR="002E7632" w:rsidRPr="00B459D9" w:rsidRDefault="002E7632" w:rsidP="002E7632">
            <w:pPr>
              <w:widowControl/>
              <w:jc w:val="center"/>
              <w:rPr>
                <w:color w:val="000000"/>
                <w:szCs w:val="24"/>
              </w:rPr>
            </w:pPr>
            <w:r w:rsidRPr="00B459D9">
              <w:rPr>
                <w:color w:val="000000"/>
                <w:szCs w:val="24"/>
              </w:rPr>
              <w:t>7</w:t>
            </w:r>
          </w:p>
        </w:tc>
        <w:tc>
          <w:tcPr>
            <w:tcW w:w="1378" w:type="dxa"/>
            <w:tcBorders>
              <w:top w:val="nil"/>
              <w:left w:val="nil"/>
              <w:bottom w:val="single" w:sz="4" w:space="0" w:color="000000"/>
              <w:right w:val="single" w:sz="4" w:space="0" w:color="000000"/>
            </w:tcBorders>
            <w:noWrap/>
            <w:hideMark/>
          </w:tcPr>
          <w:p w14:paraId="4F72A8D1" w14:textId="77777777" w:rsidR="002E7632" w:rsidRPr="00B459D9" w:rsidRDefault="002E7632" w:rsidP="002E7632">
            <w:pPr>
              <w:widowControl/>
              <w:jc w:val="center"/>
              <w:rPr>
                <w:color w:val="000000"/>
                <w:szCs w:val="24"/>
              </w:rPr>
            </w:pPr>
            <w:r w:rsidRPr="00B459D9">
              <w:rPr>
                <w:color w:val="000000"/>
                <w:szCs w:val="24"/>
              </w:rPr>
              <w:t>7,003</w:t>
            </w:r>
          </w:p>
        </w:tc>
        <w:tc>
          <w:tcPr>
            <w:tcW w:w="1423" w:type="dxa"/>
            <w:tcBorders>
              <w:top w:val="nil"/>
              <w:left w:val="nil"/>
              <w:bottom w:val="single" w:sz="4" w:space="0" w:color="000000"/>
              <w:right w:val="single" w:sz="4" w:space="0" w:color="000000"/>
            </w:tcBorders>
            <w:noWrap/>
            <w:hideMark/>
          </w:tcPr>
          <w:p w14:paraId="7CC332A3" w14:textId="77777777" w:rsidR="002E7632" w:rsidRPr="00B459D9" w:rsidRDefault="002E7632" w:rsidP="002E7632">
            <w:pPr>
              <w:widowControl/>
              <w:jc w:val="center"/>
              <w:rPr>
                <w:color w:val="000000"/>
                <w:szCs w:val="24"/>
              </w:rPr>
            </w:pPr>
            <w:r w:rsidRPr="00B459D9">
              <w:rPr>
                <w:color w:val="000000"/>
                <w:szCs w:val="24"/>
              </w:rPr>
              <w:t>66,556</w:t>
            </w:r>
          </w:p>
        </w:tc>
      </w:tr>
      <w:tr w:rsidR="002E7632" w:rsidRPr="00B459D9" w14:paraId="1589A38D"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56BB17A"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6F848B41" w14:textId="77777777" w:rsidR="002E7632" w:rsidRPr="00B459D9" w:rsidRDefault="002E7632" w:rsidP="002E7632">
            <w:pPr>
              <w:widowControl/>
              <w:jc w:val="center"/>
              <w:rPr>
                <w:color w:val="000000"/>
                <w:szCs w:val="24"/>
              </w:rPr>
            </w:pPr>
            <w:r w:rsidRPr="00B459D9">
              <w:rPr>
                <w:color w:val="000000"/>
                <w:szCs w:val="24"/>
              </w:rPr>
              <w:t>140</w:t>
            </w:r>
          </w:p>
        </w:tc>
        <w:tc>
          <w:tcPr>
            <w:tcW w:w="1060" w:type="dxa"/>
            <w:tcBorders>
              <w:top w:val="nil"/>
              <w:left w:val="nil"/>
              <w:bottom w:val="single" w:sz="4" w:space="0" w:color="000000"/>
              <w:right w:val="single" w:sz="4" w:space="0" w:color="000000"/>
            </w:tcBorders>
            <w:noWrap/>
            <w:hideMark/>
          </w:tcPr>
          <w:p w14:paraId="4ADF3912" w14:textId="77777777" w:rsidR="002E7632" w:rsidRPr="00B459D9" w:rsidRDefault="002E7632" w:rsidP="002E7632">
            <w:pPr>
              <w:widowControl/>
              <w:jc w:val="center"/>
              <w:rPr>
                <w:color w:val="000000"/>
                <w:szCs w:val="24"/>
              </w:rPr>
            </w:pPr>
            <w:r w:rsidRPr="00B459D9">
              <w:rPr>
                <w:color w:val="000000"/>
                <w:szCs w:val="24"/>
              </w:rPr>
              <w:t>24903</w:t>
            </w:r>
          </w:p>
        </w:tc>
        <w:tc>
          <w:tcPr>
            <w:tcW w:w="1083" w:type="dxa"/>
            <w:tcBorders>
              <w:top w:val="nil"/>
              <w:left w:val="nil"/>
              <w:bottom w:val="single" w:sz="4" w:space="0" w:color="000000"/>
              <w:right w:val="single" w:sz="4" w:space="0" w:color="000000"/>
            </w:tcBorders>
            <w:noWrap/>
            <w:hideMark/>
          </w:tcPr>
          <w:p w14:paraId="709D3623" w14:textId="77777777" w:rsidR="002E7632" w:rsidRPr="00B459D9" w:rsidRDefault="002E7632" w:rsidP="002E7632">
            <w:pPr>
              <w:widowControl/>
              <w:jc w:val="center"/>
              <w:rPr>
                <w:color w:val="000000"/>
                <w:szCs w:val="24"/>
              </w:rPr>
            </w:pPr>
            <w:r w:rsidRPr="00B459D9">
              <w:rPr>
                <w:color w:val="000000"/>
                <w:szCs w:val="24"/>
              </w:rPr>
              <w:t>0.8589</w:t>
            </w:r>
          </w:p>
        </w:tc>
        <w:tc>
          <w:tcPr>
            <w:tcW w:w="981" w:type="dxa"/>
            <w:tcBorders>
              <w:top w:val="nil"/>
              <w:left w:val="nil"/>
              <w:bottom w:val="single" w:sz="4" w:space="0" w:color="000000"/>
              <w:right w:val="single" w:sz="4" w:space="0" w:color="000000"/>
            </w:tcBorders>
            <w:noWrap/>
            <w:hideMark/>
          </w:tcPr>
          <w:p w14:paraId="5A32CB4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9AE736F"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48F4C14"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6866848A" w14:textId="77777777" w:rsidR="002E7632" w:rsidRPr="00B459D9" w:rsidRDefault="002E7632" w:rsidP="002E7632">
            <w:pPr>
              <w:widowControl/>
              <w:jc w:val="center"/>
              <w:rPr>
                <w:color w:val="000000"/>
                <w:szCs w:val="24"/>
              </w:rPr>
            </w:pPr>
            <w:r w:rsidRPr="00B459D9">
              <w:rPr>
                <w:color w:val="000000"/>
                <w:szCs w:val="24"/>
              </w:rPr>
              <w:t>3,341</w:t>
            </w:r>
          </w:p>
        </w:tc>
        <w:tc>
          <w:tcPr>
            <w:tcW w:w="1423" w:type="dxa"/>
            <w:tcBorders>
              <w:top w:val="nil"/>
              <w:left w:val="nil"/>
              <w:bottom w:val="single" w:sz="4" w:space="0" w:color="000000"/>
              <w:right w:val="single" w:sz="4" w:space="0" w:color="000000"/>
            </w:tcBorders>
            <w:noWrap/>
            <w:hideMark/>
          </w:tcPr>
          <w:p w14:paraId="3FF783D7" w14:textId="77777777" w:rsidR="002E7632" w:rsidRPr="00B459D9" w:rsidRDefault="002E7632" w:rsidP="002E7632">
            <w:pPr>
              <w:widowControl/>
              <w:jc w:val="center"/>
              <w:rPr>
                <w:color w:val="000000"/>
                <w:szCs w:val="24"/>
              </w:rPr>
            </w:pPr>
            <w:r w:rsidRPr="00B459D9">
              <w:rPr>
                <w:color w:val="000000"/>
                <w:szCs w:val="24"/>
              </w:rPr>
              <w:t>79,375</w:t>
            </w:r>
          </w:p>
        </w:tc>
      </w:tr>
      <w:tr w:rsidR="002E7632" w:rsidRPr="00B459D9" w14:paraId="61A0B4CE"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C5426E5"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236514C2" w14:textId="77777777" w:rsidR="002E7632" w:rsidRPr="00B459D9" w:rsidRDefault="002E7632" w:rsidP="002E7632">
            <w:pPr>
              <w:widowControl/>
              <w:jc w:val="center"/>
              <w:rPr>
                <w:color w:val="000000"/>
                <w:szCs w:val="24"/>
              </w:rPr>
            </w:pPr>
            <w:r w:rsidRPr="00B459D9">
              <w:rPr>
                <w:color w:val="000000"/>
                <w:szCs w:val="24"/>
              </w:rPr>
              <w:t>141</w:t>
            </w:r>
          </w:p>
        </w:tc>
        <w:tc>
          <w:tcPr>
            <w:tcW w:w="1060" w:type="dxa"/>
            <w:tcBorders>
              <w:top w:val="nil"/>
              <w:left w:val="nil"/>
              <w:bottom w:val="single" w:sz="4" w:space="0" w:color="000000"/>
              <w:right w:val="single" w:sz="4" w:space="0" w:color="000000"/>
            </w:tcBorders>
            <w:noWrap/>
            <w:hideMark/>
          </w:tcPr>
          <w:p w14:paraId="77DA09B9" w14:textId="77777777" w:rsidR="002E7632" w:rsidRPr="00B459D9" w:rsidRDefault="002E7632" w:rsidP="002E7632">
            <w:pPr>
              <w:widowControl/>
              <w:jc w:val="center"/>
              <w:rPr>
                <w:color w:val="000000"/>
                <w:szCs w:val="24"/>
              </w:rPr>
            </w:pPr>
            <w:r w:rsidRPr="00B459D9">
              <w:rPr>
                <w:color w:val="000000"/>
                <w:szCs w:val="24"/>
              </w:rPr>
              <w:t>24904</w:t>
            </w:r>
          </w:p>
        </w:tc>
        <w:tc>
          <w:tcPr>
            <w:tcW w:w="1083" w:type="dxa"/>
            <w:tcBorders>
              <w:top w:val="nil"/>
              <w:left w:val="nil"/>
              <w:bottom w:val="single" w:sz="4" w:space="0" w:color="000000"/>
              <w:right w:val="single" w:sz="4" w:space="0" w:color="000000"/>
            </w:tcBorders>
            <w:noWrap/>
            <w:hideMark/>
          </w:tcPr>
          <w:p w14:paraId="02B407B4" w14:textId="77777777" w:rsidR="002E7632" w:rsidRPr="00B459D9" w:rsidRDefault="002E7632" w:rsidP="002E7632">
            <w:pPr>
              <w:widowControl/>
              <w:jc w:val="center"/>
              <w:rPr>
                <w:color w:val="000000"/>
                <w:szCs w:val="24"/>
              </w:rPr>
            </w:pPr>
            <w:r w:rsidRPr="00B459D9">
              <w:rPr>
                <w:color w:val="000000"/>
                <w:szCs w:val="24"/>
              </w:rPr>
              <w:t>0.5388</w:t>
            </w:r>
          </w:p>
        </w:tc>
        <w:tc>
          <w:tcPr>
            <w:tcW w:w="981" w:type="dxa"/>
            <w:tcBorders>
              <w:top w:val="nil"/>
              <w:left w:val="nil"/>
              <w:bottom w:val="single" w:sz="4" w:space="0" w:color="000000"/>
              <w:right w:val="single" w:sz="4" w:space="0" w:color="000000"/>
            </w:tcBorders>
            <w:noWrap/>
            <w:hideMark/>
          </w:tcPr>
          <w:p w14:paraId="4F9843DB"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F6FFCA2"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63B95B1"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56EA5BAD" w14:textId="77777777" w:rsidR="002E7632" w:rsidRPr="00B459D9" w:rsidRDefault="002E7632" w:rsidP="002E7632">
            <w:pPr>
              <w:widowControl/>
              <w:jc w:val="center"/>
              <w:rPr>
                <w:color w:val="000000"/>
                <w:szCs w:val="24"/>
              </w:rPr>
            </w:pPr>
            <w:r w:rsidRPr="00B459D9">
              <w:rPr>
                <w:color w:val="000000"/>
                <w:szCs w:val="24"/>
              </w:rPr>
              <w:t>2,828</w:t>
            </w:r>
          </w:p>
        </w:tc>
        <w:tc>
          <w:tcPr>
            <w:tcW w:w="1423" w:type="dxa"/>
            <w:tcBorders>
              <w:top w:val="nil"/>
              <w:left w:val="nil"/>
              <w:bottom w:val="single" w:sz="4" w:space="0" w:color="000000"/>
              <w:right w:val="single" w:sz="4" w:space="0" w:color="000000"/>
            </w:tcBorders>
            <w:noWrap/>
            <w:hideMark/>
          </w:tcPr>
          <w:p w14:paraId="77CBD469" w14:textId="77777777" w:rsidR="002E7632" w:rsidRPr="00B459D9" w:rsidRDefault="002E7632" w:rsidP="002E7632">
            <w:pPr>
              <w:widowControl/>
              <w:jc w:val="center"/>
              <w:rPr>
                <w:color w:val="000000"/>
                <w:szCs w:val="24"/>
              </w:rPr>
            </w:pPr>
            <w:r w:rsidRPr="00B459D9">
              <w:rPr>
                <w:color w:val="000000"/>
                <w:szCs w:val="24"/>
              </w:rPr>
              <w:t>35,666</w:t>
            </w:r>
          </w:p>
        </w:tc>
      </w:tr>
      <w:tr w:rsidR="002E7632" w:rsidRPr="00B459D9" w14:paraId="71C371AE"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D453BFE"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141B7477" w14:textId="77777777" w:rsidR="002E7632" w:rsidRPr="00B459D9" w:rsidRDefault="002E7632" w:rsidP="002E7632">
            <w:pPr>
              <w:widowControl/>
              <w:jc w:val="center"/>
              <w:rPr>
                <w:color w:val="000000"/>
                <w:szCs w:val="24"/>
              </w:rPr>
            </w:pPr>
            <w:r w:rsidRPr="00B459D9">
              <w:rPr>
                <w:color w:val="000000"/>
                <w:szCs w:val="24"/>
              </w:rPr>
              <w:t>142</w:t>
            </w:r>
          </w:p>
        </w:tc>
        <w:tc>
          <w:tcPr>
            <w:tcW w:w="1060" w:type="dxa"/>
            <w:tcBorders>
              <w:top w:val="nil"/>
              <w:left w:val="nil"/>
              <w:bottom w:val="single" w:sz="4" w:space="0" w:color="000000"/>
              <w:right w:val="single" w:sz="4" w:space="0" w:color="000000"/>
            </w:tcBorders>
            <w:noWrap/>
            <w:hideMark/>
          </w:tcPr>
          <w:p w14:paraId="7C4FB000" w14:textId="77777777" w:rsidR="002E7632" w:rsidRPr="00B459D9" w:rsidRDefault="002E7632" w:rsidP="002E7632">
            <w:pPr>
              <w:widowControl/>
              <w:jc w:val="center"/>
              <w:rPr>
                <w:color w:val="000000"/>
                <w:szCs w:val="24"/>
              </w:rPr>
            </w:pPr>
            <w:r w:rsidRPr="00B459D9">
              <w:rPr>
                <w:color w:val="000000"/>
                <w:szCs w:val="24"/>
              </w:rPr>
              <w:t>250</w:t>
            </w:r>
          </w:p>
        </w:tc>
        <w:tc>
          <w:tcPr>
            <w:tcW w:w="1083" w:type="dxa"/>
            <w:tcBorders>
              <w:top w:val="nil"/>
              <w:left w:val="nil"/>
              <w:bottom w:val="single" w:sz="4" w:space="0" w:color="000000"/>
              <w:right w:val="single" w:sz="4" w:space="0" w:color="000000"/>
            </w:tcBorders>
            <w:noWrap/>
            <w:hideMark/>
          </w:tcPr>
          <w:p w14:paraId="181FE7BD" w14:textId="77777777" w:rsidR="002E7632" w:rsidRPr="00B459D9" w:rsidRDefault="002E7632" w:rsidP="002E7632">
            <w:pPr>
              <w:widowControl/>
              <w:jc w:val="center"/>
              <w:rPr>
                <w:color w:val="000000"/>
                <w:szCs w:val="24"/>
              </w:rPr>
            </w:pPr>
            <w:r w:rsidRPr="00B459D9">
              <w:rPr>
                <w:color w:val="000000"/>
                <w:szCs w:val="24"/>
              </w:rPr>
              <w:t>0.4193</w:t>
            </w:r>
          </w:p>
        </w:tc>
        <w:tc>
          <w:tcPr>
            <w:tcW w:w="981" w:type="dxa"/>
            <w:tcBorders>
              <w:top w:val="nil"/>
              <w:left w:val="nil"/>
              <w:bottom w:val="single" w:sz="4" w:space="0" w:color="000000"/>
              <w:right w:val="single" w:sz="4" w:space="0" w:color="000000"/>
            </w:tcBorders>
            <w:noWrap/>
            <w:hideMark/>
          </w:tcPr>
          <w:p w14:paraId="1B09FB54"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8FB8BCC"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52EF97D"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4625E4DC" w14:textId="77777777" w:rsidR="002E7632" w:rsidRPr="00B459D9" w:rsidRDefault="002E7632" w:rsidP="002E7632">
            <w:pPr>
              <w:widowControl/>
              <w:jc w:val="center"/>
              <w:rPr>
                <w:color w:val="000000"/>
                <w:szCs w:val="24"/>
              </w:rPr>
            </w:pPr>
            <w:r w:rsidRPr="00B459D9">
              <w:rPr>
                <w:color w:val="000000"/>
                <w:szCs w:val="24"/>
              </w:rPr>
              <w:t>4,676</w:t>
            </w:r>
          </w:p>
        </w:tc>
        <w:tc>
          <w:tcPr>
            <w:tcW w:w="1423" w:type="dxa"/>
            <w:tcBorders>
              <w:top w:val="nil"/>
              <w:left w:val="nil"/>
              <w:bottom w:val="single" w:sz="4" w:space="0" w:color="000000"/>
              <w:right w:val="single" w:sz="4" w:space="0" w:color="000000"/>
            </w:tcBorders>
            <w:noWrap/>
            <w:hideMark/>
          </w:tcPr>
          <w:p w14:paraId="36C9AB75" w14:textId="77777777" w:rsidR="002E7632" w:rsidRPr="00B459D9" w:rsidRDefault="002E7632" w:rsidP="002E7632">
            <w:pPr>
              <w:widowControl/>
              <w:jc w:val="center"/>
              <w:rPr>
                <w:color w:val="000000"/>
                <w:szCs w:val="24"/>
              </w:rPr>
            </w:pPr>
            <w:r w:rsidRPr="00B459D9">
              <w:rPr>
                <w:color w:val="000000"/>
                <w:szCs w:val="24"/>
              </w:rPr>
              <w:t>27,668</w:t>
            </w:r>
          </w:p>
        </w:tc>
      </w:tr>
      <w:tr w:rsidR="002E7632" w:rsidRPr="00B459D9" w14:paraId="33CD40D1"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1ED19AB"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2FFE9FE5" w14:textId="77777777" w:rsidR="002E7632" w:rsidRPr="00B459D9" w:rsidRDefault="002E7632" w:rsidP="002E7632">
            <w:pPr>
              <w:widowControl/>
              <w:jc w:val="center"/>
              <w:rPr>
                <w:color w:val="000000"/>
                <w:szCs w:val="24"/>
              </w:rPr>
            </w:pPr>
            <w:r w:rsidRPr="00B459D9">
              <w:rPr>
                <w:color w:val="000000"/>
                <w:szCs w:val="24"/>
              </w:rPr>
              <w:t>143</w:t>
            </w:r>
          </w:p>
        </w:tc>
        <w:tc>
          <w:tcPr>
            <w:tcW w:w="1060" w:type="dxa"/>
            <w:tcBorders>
              <w:top w:val="nil"/>
              <w:left w:val="nil"/>
              <w:bottom w:val="single" w:sz="4" w:space="0" w:color="000000"/>
              <w:right w:val="single" w:sz="4" w:space="0" w:color="000000"/>
            </w:tcBorders>
            <w:noWrap/>
            <w:hideMark/>
          </w:tcPr>
          <w:p w14:paraId="5648E7E3" w14:textId="77777777" w:rsidR="002E7632" w:rsidRPr="00B459D9" w:rsidRDefault="002E7632" w:rsidP="002E7632">
            <w:pPr>
              <w:widowControl/>
              <w:jc w:val="center"/>
              <w:rPr>
                <w:color w:val="000000"/>
                <w:szCs w:val="24"/>
              </w:rPr>
            </w:pPr>
            <w:r w:rsidRPr="00B459D9">
              <w:rPr>
                <w:color w:val="000000"/>
                <w:szCs w:val="24"/>
              </w:rPr>
              <w:t>251</w:t>
            </w:r>
          </w:p>
        </w:tc>
        <w:tc>
          <w:tcPr>
            <w:tcW w:w="1083" w:type="dxa"/>
            <w:tcBorders>
              <w:top w:val="nil"/>
              <w:left w:val="nil"/>
              <w:bottom w:val="single" w:sz="4" w:space="0" w:color="000000"/>
              <w:right w:val="single" w:sz="4" w:space="0" w:color="000000"/>
            </w:tcBorders>
            <w:noWrap/>
            <w:hideMark/>
          </w:tcPr>
          <w:p w14:paraId="45F4C52F" w14:textId="77777777" w:rsidR="002E7632" w:rsidRPr="00B459D9" w:rsidRDefault="002E7632" w:rsidP="002E7632">
            <w:pPr>
              <w:widowControl/>
              <w:jc w:val="center"/>
              <w:rPr>
                <w:color w:val="000000"/>
                <w:szCs w:val="24"/>
              </w:rPr>
            </w:pPr>
            <w:r w:rsidRPr="00B459D9">
              <w:rPr>
                <w:color w:val="000000"/>
                <w:szCs w:val="24"/>
              </w:rPr>
              <w:t>0.2766</w:t>
            </w:r>
          </w:p>
        </w:tc>
        <w:tc>
          <w:tcPr>
            <w:tcW w:w="981" w:type="dxa"/>
            <w:tcBorders>
              <w:top w:val="nil"/>
              <w:left w:val="nil"/>
              <w:bottom w:val="single" w:sz="4" w:space="0" w:color="000000"/>
              <w:right w:val="single" w:sz="4" w:space="0" w:color="000000"/>
            </w:tcBorders>
            <w:noWrap/>
            <w:hideMark/>
          </w:tcPr>
          <w:p w14:paraId="5A3D6E1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1B67122"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F1EDEF9"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6E5CC415" w14:textId="77777777" w:rsidR="002E7632" w:rsidRPr="00B459D9" w:rsidRDefault="002E7632" w:rsidP="002E7632">
            <w:pPr>
              <w:widowControl/>
              <w:jc w:val="center"/>
              <w:rPr>
                <w:color w:val="000000"/>
                <w:szCs w:val="24"/>
              </w:rPr>
            </w:pPr>
            <w:r w:rsidRPr="00B459D9">
              <w:rPr>
                <w:color w:val="000000"/>
                <w:szCs w:val="24"/>
              </w:rPr>
              <w:t>3,297</w:t>
            </w:r>
          </w:p>
        </w:tc>
        <w:tc>
          <w:tcPr>
            <w:tcW w:w="1423" w:type="dxa"/>
            <w:tcBorders>
              <w:top w:val="nil"/>
              <w:left w:val="nil"/>
              <w:bottom w:val="single" w:sz="4" w:space="0" w:color="000000"/>
              <w:right w:val="single" w:sz="4" w:space="0" w:color="000000"/>
            </w:tcBorders>
            <w:noWrap/>
            <w:hideMark/>
          </w:tcPr>
          <w:p w14:paraId="77DB515C" w14:textId="77777777" w:rsidR="002E7632" w:rsidRPr="00B459D9" w:rsidRDefault="002E7632" w:rsidP="002E7632">
            <w:pPr>
              <w:widowControl/>
              <w:jc w:val="center"/>
              <w:rPr>
                <w:color w:val="000000"/>
                <w:szCs w:val="24"/>
              </w:rPr>
            </w:pPr>
            <w:r w:rsidRPr="00B459D9">
              <w:rPr>
                <w:color w:val="000000"/>
                <w:szCs w:val="24"/>
              </w:rPr>
              <w:t>17,474</w:t>
            </w:r>
          </w:p>
        </w:tc>
      </w:tr>
      <w:tr w:rsidR="002E7632" w:rsidRPr="00B459D9" w14:paraId="046D3BB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43C5848"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7A13B17F" w14:textId="77777777" w:rsidR="002E7632" w:rsidRPr="00B459D9" w:rsidRDefault="002E7632" w:rsidP="002E7632">
            <w:pPr>
              <w:widowControl/>
              <w:jc w:val="center"/>
              <w:rPr>
                <w:color w:val="000000"/>
                <w:szCs w:val="24"/>
              </w:rPr>
            </w:pPr>
            <w:r w:rsidRPr="00B459D9">
              <w:rPr>
                <w:color w:val="000000"/>
                <w:szCs w:val="24"/>
              </w:rPr>
              <w:t>144</w:t>
            </w:r>
          </w:p>
        </w:tc>
        <w:tc>
          <w:tcPr>
            <w:tcW w:w="1060" w:type="dxa"/>
            <w:tcBorders>
              <w:top w:val="nil"/>
              <w:left w:val="nil"/>
              <w:bottom w:val="single" w:sz="4" w:space="0" w:color="000000"/>
              <w:right w:val="single" w:sz="4" w:space="0" w:color="000000"/>
            </w:tcBorders>
            <w:noWrap/>
            <w:hideMark/>
          </w:tcPr>
          <w:p w14:paraId="608D5231" w14:textId="77777777" w:rsidR="002E7632" w:rsidRPr="00B459D9" w:rsidRDefault="002E7632" w:rsidP="002E7632">
            <w:pPr>
              <w:widowControl/>
              <w:jc w:val="center"/>
              <w:rPr>
                <w:color w:val="000000"/>
                <w:szCs w:val="24"/>
              </w:rPr>
            </w:pPr>
            <w:r w:rsidRPr="00B459D9">
              <w:rPr>
                <w:color w:val="000000"/>
                <w:szCs w:val="24"/>
              </w:rPr>
              <w:t>252</w:t>
            </w:r>
          </w:p>
        </w:tc>
        <w:tc>
          <w:tcPr>
            <w:tcW w:w="1083" w:type="dxa"/>
            <w:tcBorders>
              <w:top w:val="nil"/>
              <w:left w:val="nil"/>
              <w:bottom w:val="single" w:sz="4" w:space="0" w:color="000000"/>
              <w:right w:val="single" w:sz="4" w:space="0" w:color="000000"/>
            </w:tcBorders>
            <w:noWrap/>
            <w:hideMark/>
          </w:tcPr>
          <w:p w14:paraId="289701C9" w14:textId="77777777" w:rsidR="002E7632" w:rsidRPr="00B459D9" w:rsidRDefault="002E7632" w:rsidP="002E7632">
            <w:pPr>
              <w:widowControl/>
              <w:jc w:val="center"/>
              <w:rPr>
                <w:color w:val="000000"/>
                <w:szCs w:val="24"/>
              </w:rPr>
            </w:pPr>
            <w:r w:rsidRPr="00B459D9">
              <w:rPr>
                <w:color w:val="000000"/>
                <w:szCs w:val="24"/>
              </w:rPr>
              <w:t>0.3503</w:t>
            </w:r>
          </w:p>
        </w:tc>
        <w:tc>
          <w:tcPr>
            <w:tcW w:w="981" w:type="dxa"/>
            <w:tcBorders>
              <w:top w:val="nil"/>
              <w:left w:val="nil"/>
              <w:bottom w:val="single" w:sz="4" w:space="0" w:color="000000"/>
              <w:right w:val="single" w:sz="4" w:space="0" w:color="000000"/>
            </w:tcBorders>
            <w:noWrap/>
            <w:hideMark/>
          </w:tcPr>
          <w:p w14:paraId="442C49A5"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2121FAC"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C55F66E" w14:textId="77777777" w:rsidR="002E7632" w:rsidRPr="00B459D9" w:rsidRDefault="002E7632" w:rsidP="002E7632">
            <w:pPr>
              <w:widowControl/>
              <w:jc w:val="center"/>
              <w:rPr>
                <w:color w:val="000000"/>
                <w:szCs w:val="24"/>
              </w:rPr>
            </w:pPr>
            <w:r w:rsidRPr="00B459D9">
              <w:rPr>
                <w:color w:val="000000"/>
                <w:szCs w:val="24"/>
              </w:rPr>
              <w:t>1</w:t>
            </w:r>
          </w:p>
        </w:tc>
        <w:tc>
          <w:tcPr>
            <w:tcW w:w="1378" w:type="dxa"/>
            <w:tcBorders>
              <w:top w:val="nil"/>
              <w:left w:val="nil"/>
              <w:bottom w:val="single" w:sz="4" w:space="0" w:color="000000"/>
              <w:right w:val="single" w:sz="4" w:space="0" w:color="000000"/>
            </w:tcBorders>
            <w:noWrap/>
            <w:hideMark/>
          </w:tcPr>
          <w:p w14:paraId="48DBB7FF" w14:textId="77777777" w:rsidR="002E7632" w:rsidRPr="00B459D9" w:rsidRDefault="002E7632" w:rsidP="002E7632">
            <w:pPr>
              <w:widowControl/>
              <w:jc w:val="center"/>
              <w:rPr>
                <w:color w:val="000000"/>
                <w:szCs w:val="24"/>
              </w:rPr>
            </w:pPr>
            <w:r w:rsidRPr="00B459D9">
              <w:rPr>
                <w:color w:val="000000"/>
                <w:szCs w:val="24"/>
              </w:rPr>
              <w:t>7,331</w:t>
            </w:r>
          </w:p>
        </w:tc>
        <w:tc>
          <w:tcPr>
            <w:tcW w:w="1423" w:type="dxa"/>
            <w:tcBorders>
              <w:top w:val="nil"/>
              <w:left w:val="nil"/>
              <w:bottom w:val="single" w:sz="4" w:space="0" w:color="000000"/>
              <w:right w:val="single" w:sz="4" w:space="0" w:color="000000"/>
            </w:tcBorders>
            <w:noWrap/>
            <w:hideMark/>
          </w:tcPr>
          <w:p w14:paraId="302E89E7" w14:textId="77777777" w:rsidR="002E7632" w:rsidRPr="00B459D9" w:rsidRDefault="002E7632" w:rsidP="002E7632">
            <w:pPr>
              <w:widowControl/>
              <w:jc w:val="center"/>
              <w:rPr>
                <w:color w:val="000000"/>
                <w:szCs w:val="24"/>
              </w:rPr>
            </w:pPr>
            <w:r w:rsidRPr="00B459D9">
              <w:rPr>
                <w:color w:val="000000"/>
                <w:szCs w:val="24"/>
              </w:rPr>
              <w:t>22,567</w:t>
            </w:r>
          </w:p>
        </w:tc>
      </w:tr>
      <w:tr w:rsidR="002E7632" w:rsidRPr="00B459D9" w14:paraId="4C2F029D"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D9871F5"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0C58B0BA" w14:textId="77777777" w:rsidR="002E7632" w:rsidRPr="00B459D9" w:rsidRDefault="002E7632" w:rsidP="002E7632">
            <w:pPr>
              <w:widowControl/>
              <w:jc w:val="center"/>
              <w:rPr>
                <w:color w:val="000000"/>
                <w:szCs w:val="24"/>
              </w:rPr>
            </w:pPr>
            <w:r w:rsidRPr="00B459D9">
              <w:rPr>
                <w:color w:val="000000"/>
                <w:szCs w:val="24"/>
              </w:rPr>
              <w:t>145</w:t>
            </w:r>
          </w:p>
        </w:tc>
        <w:tc>
          <w:tcPr>
            <w:tcW w:w="1060" w:type="dxa"/>
            <w:tcBorders>
              <w:top w:val="nil"/>
              <w:left w:val="nil"/>
              <w:bottom w:val="single" w:sz="4" w:space="0" w:color="000000"/>
              <w:right w:val="single" w:sz="4" w:space="0" w:color="000000"/>
            </w:tcBorders>
            <w:noWrap/>
            <w:hideMark/>
          </w:tcPr>
          <w:p w14:paraId="418098A0" w14:textId="77777777" w:rsidR="002E7632" w:rsidRPr="00B459D9" w:rsidRDefault="002E7632" w:rsidP="002E7632">
            <w:pPr>
              <w:widowControl/>
              <w:jc w:val="center"/>
              <w:rPr>
                <w:color w:val="000000"/>
                <w:szCs w:val="24"/>
              </w:rPr>
            </w:pPr>
            <w:r w:rsidRPr="00B459D9">
              <w:rPr>
                <w:color w:val="000000"/>
                <w:szCs w:val="24"/>
              </w:rPr>
              <w:t>253</w:t>
            </w:r>
          </w:p>
        </w:tc>
        <w:tc>
          <w:tcPr>
            <w:tcW w:w="1083" w:type="dxa"/>
            <w:tcBorders>
              <w:top w:val="nil"/>
              <w:left w:val="nil"/>
              <w:bottom w:val="single" w:sz="4" w:space="0" w:color="000000"/>
              <w:right w:val="single" w:sz="4" w:space="0" w:color="000000"/>
            </w:tcBorders>
            <w:noWrap/>
            <w:hideMark/>
          </w:tcPr>
          <w:p w14:paraId="7D6C0FC8" w14:textId="77777777" w:rsidR="002E7632" w:rsidRPr="00B459D9" w:rsidRDefault="002E7632" w:rsidP="002E7632">
            <w:pPr>
              <w:widowControl/>
              <w:jc w:val="center"/>
              <w:rPr>
                <w:color w:val="000000"/>
                <w:szCs w:val="24"/>
              </w:rPr>
            </w:pPr>
            <w:r w:rsidRPr="00B459D9">
              <w:rPr>
                <w:color w:val="000000"/>
                <w:szCs w:val="24"/>
              </w:rPr>
              <w:t>0.4199</w:t>
            </w:r>
          </w:p>
        </w:tc>
        <w:tc>
          <w:tcPr>
            <w:tcW w:w="981" w:type="dxa"/>
            <w:tcBorders>
              <w:top w:val="nil"/>
              <w:left w:val="nil"/>
              <w:bottom w:val="single" w:sz="4" w:space="0" w:color="000000"/>
              <w:right w:val="single" w:sz="4" w:space="0" w:color="000000"/>
            </w:tcBorders>
            <w:noWrap/>
            <w:hideMark/>
          </w:tcPr>
          <w:p w14:paraId="35A66DC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CCF654E"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B6E49A3"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610BC60F" w14:textId="77777777" w:rsidR="002E7632" w:rsidRPr="00B459D9" w:rsidRDefault="002E7632" w:rsidP="002E7632">
            <w:pPr>
              <w:widowControl/>
              <w:jc w:val="center"/>
              <w:rPr>
                <w:color w:val="000000"/>
                <w:szCs w:val="24"/>
              </w:rPr>
            </w:pPr>
            <w:r w:rsidRPr="00B459D9">
              <w:rPr>
                <w:color w:val="000000"/>
                <w:szCs w:val="24"/>
              </w:rPr>
              <w:t>4,008</w:t>
            </w:r>
          </w:p>
        </w:tc>
        <w:tc>
          <w:tcPr>
            <w:tcW w:w="1423" w:type="dxa"/>
            <w:tcBorders>
              <w:top w:val="nil"/>
              <w:left w:val="nil"/>
              <w:bottom w:val="single" w:sz="4" w:space="0" w:color="000000"/>
              <w:right w:val="single" w:sz="4" w:space="0" w:color="000000"/>
            </w:tcBorders>
            <w:noWrap/>
            <w:hideMark/>
          </w:tcPr>
          <w:p w14:paraId="1BBA111B" w14:textId="77777777" w:rsidR="002E7632" w:rsidRPr="00B459D9" w:rsidRDefault="002E7632" w:rsidP="002E7632">
            <w:pPr>
              <w:widowControl/>
              <w:jc w:val="center"/>
              <w:rPr>
                <w:color w:val="000000"/>
                <w:szCs w:val="24"/>
              </w:rPr>
            </w:pPr>
            <w:r w:rsidRPr="00B459D9">
              <w:rPr>
                <w:color w:val="000000"/>
                <w:szCs w:val="24"/>
              </w:rPr>
              <w:t>26,903</w:t>
            </w:r>
          </w:p>
        </w:tc>
      </w:tr>
      <w:tr w:rsidR="002E7632" w:rsidRPr="00B459D9" w14:paraId="115035E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28417A7"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608C3A9B" w14:textId="77777777" w:rsidR="002E7632" w:rsidRPr="00B459D9" w:rsidRDefault="002E7632" w:rsidP="002E7632">
            <w:pPr>
              <w:widowControl/>
              <w:jc w:val="center"/>
              <w:rPr>
                <w:color w:val="000000"/>
                <w:szCs w:val="24"/>
              </w:rPr>
            </w:pPr>
            <w:r w:rsidRPr="00B459D9">
              <w:rPr>
                <w:color w:val="000000"/>
                <w:szCs w:val="24"/>
              </w:rPr>
              <w:t>146</w:t>
            </w:r>
          </w:p>
        </w:tc>
        <w:tc>
          <w:tcPr>
            <w:tcW w:w="1060" w:type="dxa"/>
            <w:tcBorders>
              <w:top w:val="nil"/>
              <w:left w:val="nil"/>
              <w:bottom w:val="single" w:sz="4" w:space="0" w:color="000000"/>
              <w:right w:val="single" w:sz="4" w:space="0" w:color="000000"/>
            </w:tcBorders>
            <w:noWrap/>
            <w:hideMark/>
          </w:tcPr>
          <w:p w14:paraId="7EB13D72" w14:textId="77777777" w:rsidR="002E7632" w:rsidRPr="00B459D9" w:rsidRDefault="002E7632" w:rsidP="002E7632">
            <w:pPr>
              <w:widowControl/>
              <w:jc w:val="center"/>
              <w:rPr>
                <w:color w:val="000000"/>
                <w:szCs w:val="24"/>
              </w:rPr>
            </w:pPr>
            <w:r w:rsidRPr="00B459D9">
              <w:rPr>
                <w:color w:val="000000"/>
                <w:szCs w:val="24"/>
              </w:rPr>
              <w:t>254</w:t>
            </w:r>
          </w:p>
        </w:tc>
        <w:tc>
          <w:tcPr>
            <w:tcW w:w="1083" w:type="dxa"/>
            <w:tcBorders>
              <w:top w:val="nil"/>
              <w:left w:val="nil"/>
              <w:bottom w:val="single" w:sz="4" w:space="0" w:color="000000"/>
              <w:right w:val="single" w:sz="4" w:space="0" w:color="000000"/>
            </w:tcBorders>
            <w:noWrap/>
            <w:hideMark/>
          </w:tcPr>
          <w:p w14:paraId="708F4941" w14:textId="77777777" w:rsidR="002E7632" w:rsidRPr="00B459D9" w:rsidRDefault="002E7632" w:rsidP="002E7632">
            <w:pPr>
              <w:widowControl/>
              <w:jc w:val="center"/>
              <w:rPr>
                <w:color w:val="000000"/>
                <w:szCs w:val="24"/>
              </w:rPr>
            </w:pPr>
            <w:r w:rsidRPr="00B459D9">
              <w:rPr>
                <w:color w:val="000000"/>
                <w:szCs w:val="24"/>
              </w:rPr>
              <w:t>0.2759</w:t>
            </w:r>
          </w:p>
        </w:tc>
        <w:tc>
          <w:tcPr>
            <w:tcW w:w="981" w:type="dxa"/>
            <w:tcBorders>
              <w:top w:val="nil"/>
              <w:left w:val="nil"/>
              <w:bottom w:val="single" w:sz="4" w:space="0" w:color="000000"/>
              <w:right w:val="single" w:sz="4" w:space="0" w:color="000000"/>
            </w:tcBorders>
            <w:noWrap/>
            <w:hideMark/>
          </w:tcPr>
          <w:p w14:paraId="43FA32C8"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07AF958"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8BCAB3E"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3902302E" w14:textId="77777777" w:rsidR="002E7632" w:rsidRPr="00B459D9" w:rsidRDefault="002E7632" w:rsidP="002E7632">
            <w:pPr>
              <w:widowControl/>
              <w:jc w:val="center"/>
              <w:rPr>
                <w:color w:val="000000"/>
                <w:szCs w:val="24"/>
              </w:rPr>
            </w:pPr>
            <w:r w:rsidRPr="00B459D9">
              <w:rPr>
                <w:color w:val="000000"/>
                <w:szCs w:val="24"/>
              </w:rPr>
              <w:t>2,521</w:t>
            </w:r>
          </w:p>
        </w:tc>
        <w:tc>
          <w:tcPr>
            <w:tcW w:w="1423" w:type="dxa"/>
            <w:tcBorders>
              <w:top w:val="nil"/>
              <w:left w:val="nil"/>
              <w:bottom w:val="single" w:sz="4" w:space="0" w:color="000000"/>
              <w:right w:val="single" w:sz="4" w:space="0" w:color="000000"/>
            </w:tcBorders>
            <w:noWrap/>
            <w:hideMark/>
          </w:tcPr>
          <w:p w14:paraId="23FF3991" w14:textId="77777777" w:rsidR="002E7632" w:rsidRPr="00B459D9" w:rsidRDefault="002E7632" w:rsidP="002E7632">
            <w:pPr>
              <w:widowControl/>
              <w:jc w:val="center"/>
              <w:rPr>
                <w:color w:val="000000"/>
                <w:szCs w:val="24"/>
              </w:rPr>
            </w:pPr>
            <w:r w:rsidRPr="00B459D9">
              <w:rPr>
                <w:color w:val="000000"/>
                <w:szCs w:val="24"/>
              </w:rPr>
              <w:t>17,866</w:t>
            </w:r>
          </w:p>
        </w:tc>
      </w:tr>
      <w:tr w:rsidR="002E7632" w:rsidRPr="00B459D9" w14:paraId="139F1EA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D300082"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45905A29" w14:textId="77777777" w:rsidR="002E7632" w:rsidRPr="00B459D9" w:rsidRDefault="002E7632" w:rsidP="002E7632">
            <w:pPr>
              <w:widowControl/>
              <w:jc w:val="center"/>
              <w:rPr>
                <w:color w:val="000000"/>
                <w:szCs w:val="24"/>
              </w:rPr>
            </w:pPr>
            <w:r w:rsidRPr="00B459D9">
              <w:rPr>
                <w:color w:val="000000"/>
                <w:szCs w:val="24"/>
              </w:rPr>
              <w:t>147</w:t>
            </w:r>
          </w:p>
        </w:tc>
        <w:tc>
          <w:tcPr>
            <w:tcW w:w="1060" w:type="dxa"/>
            <w:tcBorders>
              <w:top w:val="nil"/>
              <w:left w:val="nil"/>
              <w:bottom w:val="single" w:sz="4" w:space="0" w:color="000000"/>
              <w:right w:val="single" w:sz="4" w:space="0" w:color="000000"/>
            </w:tcBorders>
            <w:noWrap/>
            <w:hideMark/>
          </w:tcPr>
          <w:p w14:paraId="4DDFB60E" w14:textId="77777777" w:rsidR="002E7632" w:rsidRPr="00B459D9" w:rsidRDefault="002E7632" w:rsidP="002E7632">
            <w:pPr>
              <w:widowControl/>
              <w:jc w:val="center"/>
              <w:rPr>
                <w:color w:val="000000"/>
                <w:szCs w:val="24"/>
              </w:rPr>
            </w:pPr>
            <w:r w:rsidRPr="00B459D9">
              <w:rPr>
                <w:color w:val="000000"/>
                <w:szCs w:val="24"/>
              </w:rPr>
              <w:t>255</w:t>
            </w:r>
          </w:p>
        </w:tc>
        <w:tc>
          <w:tcPr>
            <w:tcW w:w="1083" w:type="dxa"/>
            <w:tcBorders>
              <w:top w:val="nil"/>
              <w:left w:val="nil"/>
              <w:bottom w:val="single" w:sz="4" w:space="0" w:color="000000"/>
              <w:right w:val="single" w:sz="4" w:space="0" w:color="000000"/>
            </w:tcBorders>
            <w:noWrap/>
            <w:hideMark/>
          </w:tcPr>
          <w:p w14:paraId="1A5804CA" w14:textId="77777777" w:rsidR="002E7632" w:rsidRPr="00B459D9" w:rsidRDefault="002E7632" w:rsidP="002E7632">
            <w:pPr>
              <w:widowControl/>
              <w:jc w:val="center"/>
              <w:rPr>
                <w:color w:val="000000"/>
                <w:szCs w:val="24"/>
              </w:rPr>
            </w:pPr>
            <w:r w:rsidRPr="00B459D9">
              <w:rPr>
                <w:color w:val="000000"/>
                <w:szCs w:val="24"/>
              </w:rPr>
              <w:t>0.3985</w:t>
            </w:r>
          </w:p>
        </w:tc>
        <w:tc>
          <w:tcPr>
            <w:tcW w:w="981" w:type="dxa"/>
            <w:tcBorders>
              <w:top w:val="nil"/>
              <w:left w:val="nil"/>
              <w:bottom w:val="single" w:sz="4" w:space="0" w:color="000000"/>
              <w:right w:val="single" w:sz="4" w:space="0" w:color="000000"/>
            </w:tcBorders>
            <w:noWrap/>
            <w:hideMark/>
          </w:tcPr>
          <w:p w14:paraId="3DBC7AB9"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2BCCDAC"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02AF762"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2B61316A" w14:textId="77777777" w:rsidR="002E7632" w:rsidRPr="00B459D9" w:rsidRDefault="002E7632" w:rsidP="002E7632">
            <w:pPr>
              <w:widowControl/>
              <w:jc w:val="center"/>
              <w:rPr>
                <w:color w:val="000000"/>
                <w:szCs w:val="24"/>
              </w:rPr>
            </w:pPr>
            <w:r w:rsidRPr="00B459D9">
              <w:rPr>
                <w:color w:val="000000"/>
                <w:szCs w:val="24"/>
              </w:rPr>
              <w:t>2,356</w:t>
            </w:r>
          </w:p>
        </w:tc>
        <w:tc>
          <w:tcPr>
            <w:tcW w:w="1423" w:type="dxa"/>
            <w:tcBorders>
              <w:top w:val="nil"/>
              <w:left w:val="nil"/>
              <w:bottom w:val="single" w:sz="4" w:space="0" w:color="000000"/>
              <w:right w:val="single" w:sz="4" w:space="0" w:color="000000"/>
            </w:tcBorders>
            <w:noWrap/>
            <w:hideMark/>
          </w:tcPr>
          <w:p w14:paraId="4AB16C93" w14:textId="77777777" w:rsidR="002E7632" w:rsidRPr="00B459D9" w:rsidRDefault="002E7632" w:rsidP="002E7632">
            <w:pPr>
              <w:widowControl/>
              <w:jc w:val="center"/>
              <w:rPr>
                <w:color w:val="000000"/>
                <w:szCs w:val="24"/>
              </w:rPr>
            </w:pPr>
            <w:r w:rsidRPr="00B459D9">
              <w:rPr>
                <w:color w:val="000000"/>
                <w:szCs w:val="24"/>
              </w:rPr>
              <w:t>26,686</w:t>
            </w:r>
          </w:p>
        </w:tc>
      </w:tr>
      <w:tr w:rsidR="002E7632" w:rsidRPr="00B459D9" w14:paraId="045C7E8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A6842BD"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6CD52479" w14:textId="77777777" w:rsidR="002E7632" w:rsidRPr="00B459D9" w:rsidRDefault="002E7632" w:rsidP="002E7632">
            <w:pPr>
              <w:widowControl/>
              <w:jc w:val="center"/>
              <w:rPr>
                <w:color w:val="000000"/>
                <w:szCs w:val="24"/>
              </w:rPr>
            </w:pPr>
            <w:r w:rsidRPr="00B459D9">
              <w:rPr>
                <w:color w:val="000000"/>
                <w:szCs w:val="24"/>
              </w:rPr>
              <w:t>148</w:t>
            </w:r>
          </w:p>
        </w:tc>
        <w:tc>
          <w:tcPr>
            <w:tcW w:w="1060" w:type="dxa"/>
            <w:tcBorders>
              <w:top w:val="nil"/>
              <w:left w:val="nil"/>
              <w:bottom w:val="single" w:sz="4" w:space="0" w:color="000000"/>
              <w:right w:val="single" w:sz="4" w:space="0" w:color="000000"/>
            </w:tcBorders>
            <w:noWrap/>
            <w:hideMark/>
          </w:tcPr>
          <w:p w14:paraId="47E531AA" w14:textId="77777777" w:rsidR="002E7632" w:rsidRPr="00B459D9" w:rsidRDefault="002E7632" w:rsidP="002E7632">
            <w:pPr>
              <w:widowControl/>
              <w:jc w:val="center"/>
              <w:rPr>
                <w:color w:val="000000"/>
                <w:szCs w:val="24"/>
              </w:rPr>
            </w:pPr>
            <w:r w:rsidRPr="00B459D9">
              <w:rPr>
                <w:color w:val="000000"/>
                <w:szCs w:val="24"/>
              </w:rPr>
              <w:t>25601</w:t>
            </w:r>
          </w:p>
        </w:tc>
        <w:tc>
          <w:tcPr>
            <w:tcW w:w="1083" w:type="dxa"/>
            <w:tcBorders>
              <w:top w:val="nil"/>
              <w:left w:val="nil"/>
              <w:bottom w:val="single" w:sz="4" w:space="0" w:color="000000"/>
              <w:right w:val="single" w:sz="4" w:space="0" w:color="000000"/>
            </w:tcBorders>
            <w:noWrap/>
            <w:hideMark/>
          </w:tcPr>
          <w:p w14:paraId="3EAF1C67" w14:textId="77777777" w:rsidR="002E7632" w:rsidRPr="00B459D9" w:rsidRDefault="002E7632" w:rsidP="002E7632">
            <w:pPr>
              <w:widowControl/>
              <w:jc w:val="center"/>
              <w:rPr>
                <w:color w:val="000000"/>
                <w:szCs w:val="24"/>
              </w:rPr>
            </w:pPr>
            <w:r w:rsidRPr="00B459D9">
              <w:rPr>
                <w:color w:val="000000"/>
                <w:szCs w:val="24"/>
              </w:rPr>
              <w:t>0.7288</w:t>
            </w:r>
          </w:p>
        </w:tc>
        <w:tc>
          <w:tcPr>
            <w:tcW w:w="981" w:type="dxa"/>
            <w:tcBorders>
              <w:top w:val="nil"/>
              <w:left w:val="nil"/>
              <w:bottom w:val="single" w:sz="4" w:space="0" w:color="000000"/>
              <w:right w:val="single" w:sz="4" w:space="0" w:color="000000"/>
            </w:tcBorders>
            <w:noWrap/>
            <w:hideMark/>
          </w:tcPr>
          <w:p w14:paraId="5EE1667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825F02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279DB3C" w14:textId="77777777" w:rsidR="002E7632" w:rsidRPr="00B459D9" w:rsidRDefault="002E7632" w:rsidP="002E7632">
            <w:pPr>
              <w:widowControl/>
              <w:jc w:val="center"/>
              <w:rPr>
                <w:color w:val="000000"/>
                <w:szCs w:val="24"/>
              </w:rPr>
            </w:pPr>
            <w:r w:rsidRPr="00B459D9">
              <w:rPr>
                <w:color w:val="000000"/>
                <w:szCs w:val="24"/>
              </w:rPr>
              <w:t>7</w:t>
            </w:r>
          </w:p>
        </w:tc>
        <w:tc>
          <w:tcPr>
            <w:tcW w:w="1378" w:type="dxa"/>
            <w:tcBorders>
              <w:top w:val="nil"/>
              <w:left w:val="nil"/>
              <w:bottom w:val="single" w:sz="4" w:space="0" w:color="000000"/>
              <w:right w:val="single" w:sz="4" w:space="0" w:color="000000"/>
            </w:tcBorders>
            <w:noWrap/>
            <w:hideMark/>
          </w:tcPr>
          <w:p w14:paraId="07DC5DF3" w14:textId="77777777" w:rsidR="002E7632" w:rsidRPr="00B459D9" w:rsidRDefault="002E7632" w:rsidP="002E7632">
            <w:pPr>
              <w:widowControl/>
              <w:jc w:val="center"/>
              <w:rPr>
                <w:color w:val="000000"/>
                <w:szCs w:val="24"/>
              </w:rPr>
            </w:pPr>
            <w:r w:rsidRPr="00B459D9">
              <w:rPr>
                <w:color w:val="000000"/>
                <w:szCs w:val="24"/>
              </w:rPr>
              <w:t>4,181</w:t>
            </w:r>
          </w:p>
        </w:tc>
        <w:tc>
          <w:tcPr>
            <w:tcW w:w="1423" w:type="dxa"/>
            <w:tcBorders>
              <w:top w:val="nil"/>
              <w:left w:val="nil"/>
              <w:bottom w:val="single" w:sz="4" w:space="0" w:color="000000"/>
              <w:right w:val="single" w:sz="4" w:space="0" w:color="000000"/>
            </w:tcBorders>
            <w:noWrap/>
            <w:hideMark/>
          </w:tcPr>
          <w:p w14:paraId="2C0CDBE4" w14:textId="77777777" w:rsidR="002E7632" w:rsidRPr="00B459D9" w:rsidRDefault="002E7632" w:rsidP="002E7632">
            <w:pPr>
              <w:widowControl/>
              <w:jc w:val="center"/>
              <w:rPr>
                <w:color w:val="000000"/>
                <w:szCs w:val="24"/>
              </w:rPr>
            </w:pPr>
            <w:r w:rsidRPr="00B459D9">
              <w:rPr>
                <w:color w:val="000000"/>
                <w:szCs w:val="24"/>
              </w:rPr>
              <w:t>49,350</w:t>
            </w:r>
          </w:p>
        </w:tc>
      </w:tr>
      <w:tr w:rsidR="002E7632" w:rsidRPr="00B459D9" w14:paraId="146FA58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B6F3D43"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258E17F8" w14:textId="77777777" w:rsidR="002E7632" w:rsidRPr="00B459D9" w:rsidRDefault="002E7632" w:rsidP="002E7632">
            <w:pPr>
              <w:widowControl/>
              <w:jc w:val="center"/>
              <w:rPr>
                <w:color w:val="000000"/>
                <w:szCs w:val="24"/>
              </w:rPr>
            </w:pPr>
            <w:r w:rsidRPr="00B459D9">
              <w:rPr>
                <w:color w:val="000000"/>
                <w:szCs w:val="24"/>
              </w:rPr>
              <w:t>149</w:t>
            </w:r>
          </w:p>
        </w:tc>
        <w:tc>
          <w:tcPr>
            <w:tcW w:w="1060" w:type="dxa"/>
            <w:tcBorders>
              <w:top w:val="nil"/>
              <w:left w:val="nil"/>
              <w:bottom w:val="single" w:sz="4" w:space="0" w:color="000000"/>
              <w:right w:val="single" w:sz="4" w:space="0" w:color="000000"/>
            </w:tcBorders>
            <w:noWrap/>
            <w:hideMark/>
          </w:tcPr>
          <w:p w14:paraId="573A5CD5" w14:textId="77777777" w:rsidR="002E7632" w:rsidRPr="00B459D9" w:rsidRDefault="002E7632" w:rsidP="002E7632">
            <w:pPr>
              <w:widowControl/>
              <w:jc w:val="center"/>
              <w:rPr>
                <w:color w:val="000000"/>
                <w:szCs w:val="24"/>
              </w:rPr>
            </w:pPr>
            <w:r w:rsidRPr="00B459D9">
              <w:rPr>
                <w:color w:val="000000"/>
                <w:szCs w:val="24"/>
              </w:rPr>
              <w:t>25602</w:t>
            </w:r>
          </w:p>
        </w:tc>
        <w:tc>
          <w:tcPr>
            <w:tcW w:w="1083" w:type="dxa"/>
            <w:tcBorders>
              <w:top w:val="nil"/>
              <w:left w:val="nil"/>
              <w:bottom w:val="single" w:sz="4" w:space="0" w:color="000000"/>
              <w:right w:val="single" w:sz="4" w:space="0" w:color="000000"/>
            </w:tcBorders>
            <w:noWrap/>
            <w:hideMark/>
          </w:tcPr>
          <w:p w14:paraId="75084C1D" w14:textId="77777777" w:rsidR="002E7632" w:rsidRPr="00B459D9" w:rsidRDefault="002E7632" w:rsidP="002E7632">
            <w:pPr>
              <w:widowControl/>
              <w:jc w:val="center"/>
              <w:rPr>
                <w:color w:val="000000"/>
                <w:szCs w:val="24"/>
              </w:rPr>
            </w:pPr>
            <w:r w:rsidRPr="00B459D9">
              <w:rPr>
                <w:color w:val="000000"/>
                <w:szCs w:val="24"/>
              </w:rPr>
              <w:t>0.5915</w:t>
            </w:r>
          </w:p>
        </w:tc>
        <w:tc>
          <w:tcPr>
            <w:tcW w:w="981" w:type="dxa"/>
            <w:tcBorders>
              <w:top w:val="nil"/>
              <w:left w:val="nil"/>
              <w:bottom w:val="single" w:sz="4" w:space="0" w:color="000000"/>
              <w:right w:val="single" w:sz="4" w:space="0" w:color="000000"/>
            </w:tcBorders>
            <w:noWrap/>
            <w:hideMark/>
          </w:tcPr>
          <w:p w14:paraId="5A5CF496"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3B2008A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6F94A5B" w14:textId="77777777" w:rsidR="002E7632" w:rsidRPr="00B459D9" w:rsidRDefault="002E7632" w:rsidP="002E7632">
            <w:pPr>
              <w:widowControl/>
              <w:jc w:val="center"/>
              <w:rPr>
                <w:color w:val="000000"/>
                <w:szCs w:val="24"/>
              </w:rPr>
            </w:pPr>
            <w:r w:rsidRPr="00B459D9">
              <w:rPr>
                <w:color w:val="000000"/>
                <w:szCs w:val="24"/>
              </w:rPr>
              <w:t>9</w:t>
            </w:r>
          </w:p>
        </w:tc>
        <w:tc>
          <w:tcPr>
            <w:tcW w:w="1378" w:type="dxa"/>
            <w:tcBorders>
              <w:top w:val="nil"/>
              <w:left w:val="nil"/>
              <w:bottom w:val="single" w:sz="4" w:space="0" w:color="000000"/>
              <w:right w:val="single" w:sz="4" w:space="0" w:color="000000"/>
            </w:tcBorders>
            <w:noWrap/>
            <w:hideMark/>
          </w:tcPr>
          <w:p w14:paraId="34A674C7" w14:textId="77777777" w:rsidR="002E7632" w:rsidRPr="00B459D9" w:rsidRDefault="002E7632" w:rsidP="002E7632">
            <w:pPr>
              <w:widowControl/>
              <w:jc w:val="center"/>
              <w:rPr>
                <w:color w:val="000000"/>
                <w:szCs w:val="24"/>
              </w:rPr>
            </w:pPr>
            <w:r w:rsidRPr="00B459D9">
              <w:rPr>
                <w:color w:val="000000"/>
                <w:szCs w:val="24"/>
              </w:rPr>
              <w:t>6,357</w:t>
            </w:r>
          </w:p>
        </w:tc>
        <w:tc>
          <w:tcPr>
            <w:tcW w:w="1423" w:type="dxa"/>
            <w:tcBorders>
              <w:top w:val="nil"/>
              <w:left w:val="nil"/>
              <w:bottom w:val="single" w:sz="4" w:space="0" w:color="000000"/>
              <w:right w:val="single" w:sz="4" w:space="0" w:color="000000"/>
            </w:tcBorders>
            <w:noWrap/>
            <w:hideMark/>
          </w:tcPr>
          <w:p w14:paraId="70DAC976" w14:textId="77777777" w:rsidR="002E7632" w:rsidRPr="00B459D9" w:rsidRDefault="002E7632" w:rsidP="002E7632">
            <w:pPr>
              <w:widowControl/>
              <w:jc w:val="center"/>
              <w:rPr>
                <w:color w:val="000000"/>
                <w:szCs w:val="24"/>
              </w:rPr>
            </w:pPr>
            <w:r w:rsidRPr="00B459D9">
              <w:rPr>
                <w:color w:val="000000"/>
                <w:szCs w:val="24"/>
              </w:rPr>
              <w:t>56,468</w:t>
            </w:r>
          </w:p>
        </w:tc>
      </w:tr>
      <w:tr w:rsidR="002E7632" w:rsidRPr="00B459D9" w14:paraId="09A6549A"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A2E4161"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7B8EDA16" w14:textId="77777777" w:rsidR="002E7632" w:rsidRPr="00B459D9" w:rsidRDefault="002E7632" w:rsidP="002E7632">
            <w:pPr>
              <w:widowControl/>
              <w:jc w:val="center"/>
              <w:rPr>
                <w:color w:val="000000"/>
                <w:szCs w:val="24"/>
              </w:rPr>
            </w:pPr>
            <w:r w:rsidRPr="00B459D9">
              <w:rPr>
                <w:color w:val="000000"/>
                <w:szCs w:val="24"/>
              </w:rPr>
              <w:t>150</w:t>
            </w:r>
          </w:p>
        </w:tc>
        <w:tc>
          <w:tcPr>
            <w:tcW w:w="1060" w:type="dxa"/>
            <w:tcBorders>
              <w:top w:val="nil"/>
              <w:left w:val="nil"/>
              <w:bottom w:val="single" w:sz="4" w:space="0" w:color="000000"/>
              <w:right w:val="single" w:sz="4" w:space="0" w:color="000000"/>
            </w:tcBorders>
            <w:noWrap/>
            <w:hideMark/>
          </w:tcPr>
          <w:p w14:paraId="32517282" w14:textId="77777777" w:rsidR="002E7632" w:rsidRPr="00B459D9" w:rsidRDefault="002E7632" w:rsidP="002E7632">
            <w:pPr>
              <w:widowControl/>
              <w:jc w:val="center"/>
              <w:rPr>
                <w:color w:val="000000"/>
                <w:szCs w:val="24"/>
              </w:rPr>
            </w:pPr>
            <w:r w:rsidRPr="00B459D9">
              <w:rPr>
                <w:color w:val="000000"/>
                <w:szCs w:val="24"/>
              </w:rPr>
              <w:t>25603</w:t>
            </w:r>
          </w:p>
        </w:tc>
        <w:tc>
          <w:tcPr>
            <w:tcW w:w="1083" w:type="dxa"/>
            <w:tcBorders>
              <w:top w:val="nil"/>
              <w:left w:val="nil"/>
              <w:bottom w:val="single" w:sz="4" w:space="0" w:color="000000"/>
              <w:right w:val="single" w:sz="4" w:space="0" w:color="000000"/>
            </w:tcBorders>
            <w:noWrap/>
            <w:hideMark/>
          </w:tcPr>
          <w:p w14:paraId="79A2AA15" w14:textId="77777777" w:rsidR="002E7632" w:rsidRPr="00B459D9" w:rsidRDefault="002E7632" w:rsidP="002E7632">
            <w:pPr>
              <w:widowControl/>
              <w:jc w:val="center"/>
              <w:rPr>
                <w:color w:val="000000"/>
                <w:szCs w:val="24"/>
              </w:rPr>
            </w:pPr>
            <w:r w:rsidRPr="00B459D9">
              <w:rPr>
                <w:color w:val="000000"/>
                <w:szCs w:val="24"/>
              </w:rPr>
              <w:t>0.5955</w:t>
            </w:r>
          </w:p>
        </w:tc>
        <w:tc>
          <w:tcPr>
            <w:tcW w:w="981" w:type="dxa"/>
            <w:tcBorders>
              <w:top w:val="nil"/>
              <w:left w:val="nil"/>
              <w:bottom w:val="single" w:sz="4" w:space="0" w:color="000000"/>
              <w:right w:val="single" w:sz="4" w:space="0" w:color="000000"/>
            </w:tcBorders>
            <w:noWrap/>
            <w:hideMark/>
          </w:tcPr>
          <w:p w14:paraId="7063E50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3574CFC"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73145FA"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085646EA" w14:textId="77777777" w:rsidR="002E7632" w:rsidRPr="00B459D9" w:rsidRDefault="002E7632" w:rsidP="002E7632">
            <w:pPr>
              <w:widowControl/>
              <w:jc w:val="center"/>
              <w:rPr>
                <w:color w:val="000000"/>
                <w:szCs w:val="24"/>
              </w:rPr>
            </w:pPr>
            <w:r w:rsidRPr="00B459D9">
              <w:rPr>
                <w:color w:val="000000"/>
                <w:szCs w:val="24"/>
              </w:rPr>
              <w:t>3,661</w:t>
            </w:r>
          </w:p>
        </w:tc>
        <w:tc>
          <w:tcPr>
            <w:tcW w:w="1423" w:type="dxa"/>
            <w:tcBorders>
              <w:top w:val="nil"/>
              <w:left w:val="nil"/>
              <w:bottom w:val="single" w:sz="4" w:space="0" w:color="000000"/>
              <w:right w:val="single" w:sz="4" w:space="0" w:color="000000"/>
            </w:tcBorders>
            <w:noWrap/>
            <w:hideMark/>
          </w:tcPr>
          <w:p w14:paraId="70EB303C" w14:textId="77777777" w:rsidR="002E7632" w:rsidRPr="00B459D9" w:rsidRDefault="002E7632" w:rsidP="002E7632">
            <w:pPr>
              <w:widowControl/>
              <w:jc w:val="center"/>
              <w:rPr>
                <w:color w:val="000000"/>
                <w:szCs w:val="24"/>
              </w:rPr>
            </w:pPr>
            <w:r w:rsidRPr="00B459D9">
              <w:rPr>
                <w:color w:val="000000"/>
                <w:szCs w:val="24"/>
              </w:rPr>
              <w:t>40,091</w:t>
            </w:r>
          </w:p>
        </w:tc>
      </w:tr>
      <w:tr w:rsidR="002E7632" w:rsidRPr="00B459D9" w14:paraId="167F36E8"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D085383" w14:textId="77777777" w:rsidR="002E7632" w:rsidRPr="00B459D9" w:rsidRDefault="002E7632" w:rsidP="002E7632">
            <w:pPr>
              <w:widowControl/>
              <w:jc w:val="center"/>
              <w:rPr>
                <w:color w:val="000000"/>
                <w:szCs w:val="24"/>
              </w:rPr>
            </w:pPr>
            <w:r w:rsidRPr="00B459D9">
              <w:rPr>
                <w:color w:val="000000"/>
                <w:szCs w:val="24"/>
              </w:rPr>
              <w:t>8</w:t>
            </w:r>
          </w:p>
        </w:tc>
        <w:tc>
          <w:tcPr>
            <w:tcW w:w="998" w:type="dxa"/>
            <w:tcBorders>
              <w:top w:val="nil"/>
              <w:left w:val="nil"/>
              <w:bottom w:val="single" w:sz="4" w:space="0" w:color="000000"/>
              <w:right w:val="single" w:sz="4" w:space="0" w:color="000000"/>
            </w:tcBorders>
            <w:noWrap/>
            <w:hideMark/>
          </w:tcPr>
          <w:p w14:paraId="5378B1F0" w14:textId="77777777" w:rsidR="002E7632" w:rsidRPr="00B459D9" w:rsidRDefault="002E7632" w:rsidP="002E7632">
            <w:pPr>
              <w:widowControl/>
              <w:jc w:val="center"/>
              <w:rPr>
                <w:color w:val="000000"/>
                <w:szCs w:val="24"/>
              </w:rPr>
            </w:pPr>
            <w:r w:rsidRPr="00B459D9">
              <w:rPr>
                <w:color w:val="000000"/>
                <w:szCs w:val="24"/>
              </w:rPr>
              <w:t>151</w:t>
            </w:r>
          </w:p>
        </w:tc>
        <w:tc>
          <w:tcPr>
            <w:tcW w:w="1060" w:type="dxa"/>
            <w:tcBorders>
              <w:top w:val="nil"/>
              <w:left w:val="nil"/>
              <w:bottom w:val="single" w:sz="4" w:space="0" w:color="000000"/>
              <w:right w:val="single" w:sz="4" w:space="0" w:color="000000"/>
            </w:tcBorders>
            <w:noWrap/>
            <w:hideMark/>
          </w:tcPr>
          <w:p w14:paraId="584F2CDC" w14:textId="77777777" w:rsidR="002E7632" w:rsidRPr="00B459D9" w:rsidRDefault="002E7632" w:rsidP="002E7632">
            <w:pPr>
              <w:widowControl/>
              <w:jc w:val="center"/>
              <w:rPr>
                <w:color w:val="000000"/>
                <w:szCs w:val="24"/>
              </w:rPr>
            </w:pPr>
            <w:r w:rsidRPr="00B459D9">
              <w:rPr>
                <w:color w:val="000000"/>
                <w:szCs w:val="24"/>
              </w:rPr>
              <w:t>25604</w:t>
            </w:r>
          </w:p>
        </w:tc>
        <w:tc>
          <w:tcPr>
            <w:tcW w:w="1083" w:type="dxa"/>
            <w:tcBorders>
              <w:top w:val="nil"/>
              <w:left w:val="nil"/>
              <w:bottom w:val="single" w:sz="4" w:space="0" w:color="000000"/>
              <w:right w:val="single" w:sz="4" w:space="0" w:color="000000"/>
            </w:tcBorders>
            <w:noWrap/>
            <w:hideMark/>
          </w:tcPr>
          <w:p w14:paraId="7078EA9B" w14:textId="77777777" w:rsidR="002E7632" w:rsidRPr="00B459D9" w:rsidRDefault="002E7632" w:rsidP="002E7632">
            <w:pPr>
              <w:widowControl/>
              <w:jc w:val="center"/>
              <w:rPr>
                <w:color w:val="000000"/>
                <w:szCs w:val="24"/>
              </w:rPr>
            </w:pPr>
            <w:r w:rsidRPr="00B459D9">
              <w:rPr>
                <w:color w:val="000000"/>
                <w:szCs w:val="24"/>
              </w:rPr>
              <w:t>0.4711</w:t>
            </w:r>
          </w:p>
        </w:tc>
        <w:tc>
          <w:tcPr>
            <w:tcW w:w="981" w:type="dxa"/>
            <w:tcBorders>
              <w:top w:val="nil"/>
              <w:left w:val="nil"/>
              <w:bottom w:val="single" w:sz="4" w:space="0" w:color="000000"/>
              <w:right w:val="single" w:sz="4" w:space="0" w:color="000000"/>
            </w:tcBorders>
            <w:noWrap/>
            <w:hideMark/>
          </w:tcPr>
          <w:p w14:paraId="69CD31B8"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FF951F5"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ACA1659"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55C80F00" w14:textId="77777777" w:rsidR="002E7632" w:rsidRPr="00B459D9" w:rsidRDefault="002E7632" w:rsidP="002E7632">
            <w:pPr>
              <w:widowControl/>
              <w:jc w:val="center"/>
              <w:rPr>
                <w:color w:val="000000"/>
                <w:szCs w:val="24"/>
              </w:rPr>
            </w:pPr>
            <w:r w:rsidRPr="00B459D9">
              <w:rPr>
                <w:color w:val="000000"/>
                <w:szCs w:val="24"/>
              </w:rPr>
              <w:t>3,446</w:t>
            </w:r>
          </w:p>
        </w:tc>
        <w:tc>
          <w:tcPr>
            <w:tcW w:w="1423" w:type="dxa"/>
            <w:tcBorders>
              <w:top w:val="nil"/>
              <w:left w:val="nil"/>
              <w:bottom w:val="single" w:sz="4" w:space="0" w:color="000000"/>
              <w:right w:val="single" w:sz="4" w:space="0" w:color="000000"/>
            </w:tcBorders>
            <w:noWrap/>
            <w:hideMark/>
          </w:tcPr>
          <w:p w14:paraId="76F45574" w14:textId="77777777" w:rsidR="002E7632" w:rsidRPr="00B459D9" w:rsidRDefault="002E7632" w:rsidP="002E7632">
            <w:pPr>
              <w:widowControl/>
              <w:jc w:val="center"/>
              <w:rPr>
                <w:color w:val="000000"/>
                <w:szCs w:val="24"/>
              </w:rPr>
            </w:pPr>
            <w:r w:rsidRPr="00B459D9">
              <w:rPr>
                <w:color w:val="000000"/>
                <w:szCs w:val="24"/>
              </w:rPr>
              <w:t>31,388</w:t>
            </w:r>
          </w:p>
        </w:tc>
      </w:tr>
      <w:tr w:rsidR="002E7632" w:rsidRPr="00B459D9" w14:paraId="00928764"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96A2E2F" w14:textId="77777777" w:rsidR="002E7632" w:rsidRPr="00B459D9" w:rsidRDefault="002E7632" w:rsidP="002E7632">
            <w:pPr>
              <w:widowControl/>
              <w:jc w:val="center"/>
              <w:rPr>
                <w:color w:val="000000"/>
                <w:szCs w:val="24"/>
              </w:rPr>
            </w:pPr>
            <w:r w:rsidRPr="00B459D9">
              <w:rPr>
                <w:color w:val="000000"/>
                <w:szCs w:val="24"/>
              </w:rPr>
              <w:t>9</w:t>
            </w:r>
          </w:p>
        </w:tc>
        <w:tc>
          <w:tcPr>
            <w:tcW w:w="998" w:type="dxa"/>
            <w:tcBorders>
              <w:top w:val="nil"/>
              <w:left w:val="nil"/>
              <w:bottom w:val="single" w:sz="4" w:space="0" w:color="000000"/>
              <w:right w:val="single" w:sz="4" w:space="0" w:color="000000"/>
            </w:tcBorders>
            <w:noWrap/>
            <w:hideMark/>
          </w:tcPr>
          <w:p w14:paraId="697A9AFC" w14:textId="77777777" w:rsidR="002E7632" w:rsidRPr="00B459D9" w:rsidRDefault="002E7632" w:rsidP="002E7632">
            <w:pPr>
              <w:widowControl/>
              <w:jc w:val="center"/>
              <w:rPr>
                <w:color w:val="000000"/>
                <w:szCs w:val="24"/>
              </w:rPr>
            </w:pPr>
            <w:r w:rsidRPr="00B459D9">
              <w:rPr>
                <w:color w:val="000000"/>
                <w:szCs w:val="24"/>
              </w:rPr>
              <w:t>1</w:t>
            </w:r>
          </w:p>
        </w:tc>
        <w:tc>
          <w:tcPr>
            <w:tcW w:w="1060" w:type="dxa"/>
            <w:tcBorders>
              <w:top w:val="nil"/>
              <w:left w:val="nil"/>
              <w:bottom w:val="single" w:sz="4" w:space="0" w:color="000000"/>
              <w:right w:val="single" w:sz="4" w:space="0" w:color="000000"/>
            </w:tcBorders>
            <w:noWrap/>
            <w:hideMark/>
          </w:tcPr>
          <w:p w14:paraId="1F98B48D" w14:textId="77777777" w:rsidR="002E7632" w:rsidRPr="00B459D9" w:rsidRDefault="002E7632" w:rsidP="002E7632">
            <w:pPr>
              <w:widowControl/>
              <w:jc w:val="center"/>
              <w:rPr>
                <w:color w:val="000000"/>
                <w:szCs w:val="24"/>
              </w:rPr>
            </w:pPr>
            <w:r w:rsidRPr="00B459D9">
              <w:rPr>
                <w:color w:val="000000"/>
                <w:szCs w:val="24"/>
              </w:rPr>
              <w:t>263</w:t>
            </w:r>
          </w:p>
        </w:tc>
        <w:tc>
          <w:tcPr>
            <w:tcW w:w="1083" w:type="dxa"/>
            <w:tcBorders>
              <w:top w:val="nil"/>
              <w:left w:val="nil"/>
              <w:bottom w:val="single" w:sz="4" w:space="0" w:color="000000"/>
              <w:right w:val="single" w:sz="4" w:space="0" w:color="000000"/>
            </w:tcBorders>
            <w:noWrap/>
            <w:hideMark/>
          </w:tcPr>
          <w:p w14:paraId="40535A7E" w14:textId="77777777" w:rsidR="002E7632" w:rsidRPr="00B459D9" w:rsidRDefault="002E7632" w:rsidP="002E7632">
            <w:pPr>
              <w:widowControl/>
              <w:jc w:val="center"/>
              <w:rPr>
                <w:color w:val="000000"/>
                <w:szCs w:val="24"/>
              </w:rPr>
            </w:pPr>
            <w:r w:rsidRPr="00B459D9">
              <w:rPr>
                <w:color w:val="000000"/>
                <w:szCs w:val="24"/>
              </w:rPr>
              <w:t>1.4316</w:t>
            </w:r>
          </w:p>
        </w:tc>
        <w:tc>
          <w:tcPr>
            <w:tcW w:w="981" w:type="dxa"/>
            <w:tcBorders>
              <w:top w:val="nil"/>
              <w:left w:val="nil"/>
              <w:bottom w:val="single" w:sz="4" w:space="0" w:color="000000"/>
              <w:right w:val="single" w:sz="4" w:space="0" w:color="000000"/>
            </w:tcBorders>
            <w:noWrap/>
            <w:hideMark/>
          </w:tcPr>
          <w:p w14:paraId="58C3625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AA1C51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B137A8C" w14:textId="77777777" w:rsidR="002E7632" w:rsidRPr="00B459D9" w:rsidRDefault="002E7632" w:rsidP="002E7632">
            <w:pPr>
              <w:widowControl/>
              <w:jc w:val="center"/>
              <w:rPr>
                <w:color w:val="000000"/>
                <w:szCs w:val="24"/>
              </w:rPr>
            </w:pPr>
            <w:r w:rsidRPr="00B459D9">
              <w:rPr>
                <w:color w:val="000000"/>
                <w:szCs w:val="24"/>
              </w:rPr>
              <w:t>12</w:t>
            </w:r>
          </w:p>
        </w:tc>
        <w:tc>
          <w:tcPr>
            <w:tcW w:w="1378" w:type="dxa"/>
            <w:tcBorders>
              <w:top w:val="nil"/>
              <w:left w:val="nil"/>
              <w:bottom w:val="single" w:sz="4" w:space="0" w:color="000000"/>
              <w:right w:val="single" w:sz="4" w:space="0" w:color="000000"/>
            </w:tcBorders>
            <w:noWrap/>
            <w:hideMark/>
          </w:tcPr>
          <w:p w14:paraId="05510941" w14:textId="77777777" w:rsidR="002E7632" w:rsidRPr="00B459D9" w:rsidRDefault="002E7632" w:rsidP="002E7632">
            <w:pPr>
              <w:widowControl/>
              <w:jc w:val="center"/>
              <w:rPr>
                <w:color w:val="000000"/>
                <w:szCs w:val="24"/>
              </w:rPr>
            </w:pPr>
            <w:r w:rsidRPr="00B459D9">
              <w:rPr>
                <w:color w:val="000000"/>
                <w:szCs w:val="24"/>
              </w:rPr>
              <w:t>18,473</w:t>
            </w:r>
          </w:p>
        </w:tc>
        <w:tc>
          <w:tcPr>
            <w:tcW w:w="1423" w:type="dxa"/>
            <w:tcBorders>
              <w:top w:val="nil"/>
              <w:left w:val="nil"/>
              <w:bottom w:val="single" w:sz="4" w:space="0" w:color="000000"/>
              <w:right w:val="single" w:sz="4" w:space="0" w:color="000000"/>
            </w:tcBorders>
            <w:noWrap/>
            <w:hideMark/>
          </w:tcPr>
          <w:p w14:paraId="10DCC587" w14:textId="77777777" w:rsidR="002E7632" w:rsidRPr="00B459D9" w:rsidRDefault="002E7632" w:rsidP="002E7632">
            <w:pPr>
              <w:widowControl/>
              <w:jc w:val="center"/>
              <w:rPr>
                <w:color w:val="000000"/>
                <w:szCs w:val="24"/>
              </w:rPr>
            </w:pPr>
            <w:r w:rsidRPr="00B459D9">
              <w:rPr>
                <w:color w:val="000000"/>
                <w:szCs w:val="24"/>
              </w:rPr>
              <w:t>159,143</w:t>
            </w:r>
          </w:p>
        </w:tc>
      </w:tr>
      <w:tr w:rsidR="002E7632" w:rsidRPr="00B459D9" w14:paraId="0BDDC02E"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060B56A" w14:textId="77777777" w:rsidR="002E7632" w:rsidRPr="00B459D9" w:rsidRDefault="002E7632" w:rsidP="002E7632">
            <w:pPr>
              <w:widowControl/>
              <w:jc w:val="center"/>
              <w:rPr>
                <w:color w:val="000000"/>
                <w:szCs w:val="24"/>
              </w:rPr>
            </w:pPr>
            <w:r w:rsidRPr="00B459D9">
              <w:rPr>
                <w:color w:val="000000"/>
                <w:szCs w:val="24"/>
              </w:rPr>
              <w:t>9</w:t>
            </w:r>
          </w:p>
        </w:tc>
        <w:tc>
          <w:tcPr>
            <w:tcW w:w="998" w:type="dxa"/>
            <w:tcBorders>
              <w:top w:val="nil"/>
              <w:left w:val="nil"/>
              <w:bottom w:val="single" w:sz="4" w:space="0" w:color="000000"/>
              <w:right w:val="single" w:sz="4" w:space="0" w:color="000000"/>
            </w:tcBorders>
            <w:noWrap/>
            <w:hideMark/>
          </w:tcPr>
          <w:p w14:paraId="691C4BD1" w14:textId="77777777" w:rsidR="002E7632" w:rsidRPr="00B459D9" w:rsidRDefault="002E7632" w:rsidP="002E7632">
            <w:pPr>
              <w:widowControl/>
              <w:jc w:val="center"/>
              <w:rPr>
                <w:color w:val="000000"/>
                <w:szCs w:val="24"/>
              </w:rPr>
            </w:pPr>
            <w:r w:rsidRPr="00B459D9">
              <w:rPr>
                <w:color w:val="000000"/>
                <w:szCs w:val="24"/>
              </w:rPr>
              <w:t>2</w:t>
            </w:r>
          </w:p>
        </w:tc>
        <w:tc>
          <w:tcPr>
            <w:tcW w:w="1060" w:type="dxa"/>
            <w:tcBorders>
              <w:top w:val="nil"/>
              <w:left w:val="nil"/>
              <w:bottom w:val="single" w:sz="4" w:space="0" w:color="000000"/>
              <w:right w:val="single" w:sz="4" w:space="0" w:color="000000"/>
            </w:tcBorders>
            <w:noWrap/>
            <w:hideMark/>
          </w:tcPr>
          <w:p w14:paraId="7D9591FD" w14:textId="77777777" w:rsidR="002E7632" w:rsidRPr="00B459D9" w:rsidRDefault="002E7632" w:rsidP="002E7632">
            <w:pPr>
              <w:widowControl/>
              <w:jc w:val="center"/>
              <w:rPr>
                <w:color w:val="000000"/>
                <w:szCs w:val="24"/>
              </w:rPr>
            </w:pPr>
            <w:r w:rsidRPr="00B459D9">
              <w:rPr>
                <w:color w:val="000000"/>
                <w:szCs w:val="24"/>
              </w:rPr>
              <w:t>264</w:t>
            </w:r>
          </w:p>
        </w:tc>
        <w:tc>
          <w:tcPr>
            <w:tcW w:w="1083" w:type="dxa"/>
            <w:tcBorders>
              <w:top w:val="nil"/>
              <w:left w:val="nil"/>
              <w:bottom w:val="single" w:sz="4" w:space="0" w:color="000000"/>
              <w:right w:val="single" w:sz="4" w:space="0" w:color="000000"/>
            </w:tcBorders>
            <w:noWrap/>
            <w:hideMark/>
          </w:tcPr>
          <w:p w14:paraId="6E0E7F35" w14:textId="77777777" w:rsidR="002E7632" w:rsidRPr="00B459D9" w:rsidRDefault="002E7632" w:rsidP="002E7632">
            <w:pPr>
              <w:widowControl/>
              <w:jc w:val="center"/>
              <w:rPr>
                <w:color w:val="000000"/>
                <w:szCs w:val="24"/>
              </w:rPr>
            </w:pPr>
            <w:r w:rsidRPr="00B459D9">
              <w:rPr>
                <w:color w:val="000000"/>
                <w:szCs w:val="24"/>
              </w:rPr>
              <w:t>0.9085</w:t>
            </w:r>
          </w:p>
        </w:tc>
        <w:tc>
          <w:tcPr>
            <w:tcW w:w="981" w:type="dxa"/>
            <w:tcBorders>
              <w:top w:val="nil"/>
              <w:left w:val="nil"/>
              <w:bottom w:val="single" w:sz="4" w:space="0" w:color="000000"/>
              <w:right w:val="single" w:sz="4" w:space="0" w:color="000000"/>
            </w:tcBorders>
            <w:noWrap/>
            <w:hideMark/>
          </w:tcPr>
          <w:p w14:paraId="3D330E76"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ABEA898"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F56C65B" w14:textId="77777777" w:rsidR="002E7632" w:rsidRPr="00B459D9" w:rsidRDefault="002E7632" w:rsidP="002E7632">
            <w:pPr>
              <w:widowControl/>
              <w:jc w:val="center"/>
              <w:rPr>
                <w:color w:val="000000"/>
                <w:szCs w:val="24"/>
              </w:rPr>
            </w:pPr>
            <w:r w:rsidRPr="00B459D9">
              <w:rPr>
                <w:color w:val="000000"/>
                <w:szCs w:val="24"/>
              </w:rPr>
              <w:t>7</w:t>
            </w:r>
          </w:p>
        </w:tc>
        <w:tc>
          <w:tcPr>
            <w:tcW w:w="1378" w:type="dxa"/>
            <w:tcBorders>
              <w:top w:val="nil"/>
              <w:left w:val="nil"/>
              <w:bottom w:val="single" w:sz="4" w:space="0" w:color="000000"/>
              <w:right w:val="single" w:sz="4" w:space="0" w:color="000000"/>
            </w:tcBorders>
            <w:noWrap/>
            <w:hideMark/>
          </w:tcPr>
          <w:p w14:paraId="2F04638E" w14:textId="77777777" w:rsidR="002E7632" w:rsidRPr="00B459D9" w:rsidRDefault="002E7632" w:rsidP="002E7632">
            <w:pPr>
              <w:widowControl/>
              <w:jc w:val="center"/>
              <w:rPr>
                <w:color w:val="000000"/>
                <w:szCs w:val="24"/>
              </w:rPr>
            </w:pPr>
            <w:r w:rsidRPr="00B459D9">
              <w:rPr>
                <w:color w:val="000000"/>
                <w:szCs w:val="24"/>
              </w:rPr>
              <w:t>14,664</w:t>
            </w:r>
          </w:p>
        </w:tc>
        <w:tc>
          <w:tcPr>
            <w:tcW w:w="1423" w:type="dxa"/>
            <w:tcBorders>
              <w:top w:val="nil"/>
              <w:left w:val="nil"/>
              <w:bottom w:val="single" w:sz="4" w:space="0" w:color="000000"/>
              <w:right w:val="single" w:sz="4" w:space="0" w:color="000000"/>
            </w:tcBorders>
            <w:noWrap/>
            <w:hideMark/>
          </w:tcPr>
          <w:p w14:paraId="566C17E6" w14:textId="77777777" w:rsidR="002E7632" w:rsidRPr="00B459D9" w:rsidRDefault="002E7632" w:rsidP="002E7632">
            <w:pPr>
              <w:widowControl/>
              <w:jc w:val="center"/>
              <w:rPr>
                <w:color w:val="000000"/>
                <w:szCs w:val="24"/>
              </w:rPr>
            </w:pPr>
            <w:r w:rsidRPr="00B459D9">
              <w:rPr>
                <w:color w:val="000000"/>
                <w:szCs w:val="24"/>
              </w:rPr>
              <w:t>97,333</w:t>
            </w:r>
          </w:p>
        </w:tc>
      </w:tr>
      <w:tr w:rsidR="002E7632" w:rsidRPr="00B459D9" w14:paraId="6984EBCA"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5224E38" w14:textId="77777777" w:rsidR="002E7632" w:rsidRPr="00B459D9" w:rsidRDefault="002E7632" w:rsidP="002E7632">
            <w:pPr>
              <w:widowControl/>
              <w:jc w:val="center"/>
              <w:rPr>
                <w:color w:val="000000"/>
                <w:szCs w:val="24"/>
              </w:rPr>
            </w:pPr>
            <w:r w:rsidRPr="00B459D9">
              <w:rPr>
                <w:color w:val="000000"/>
                <w:szCs w:val="24"/>
              </w:rPr>
              <w:t>9</w:t>
            </w:r>
          </w:p>
        </w:tc>
        <w:tc>
          <w:tcPr>
            <w:tcW w:w="998" w:type="dxa"/>
            <w:tcBorders>
              <w:top w:val="nil"/>
              <w:left w:val="nil"/>
              <w:bottom w:val="single" w:sz="4" w:space="0" w:color="000000"/>
              <w:right w:val="single" w:sz="4" w:space="0" w:color="000000"/>
            </w:tcBorders>
            <w:noWrap/>
            <w:hideMark/>
          </w:tcPr>
          <w:p w14:paraId="201FAC50" w14:textId="77777777" w:rsidR="002E7632" w:rsidRPr="00B459D9" w:rsidRDefault="002E7632" w:rsidP="002E7632">
            <w:pPr>
              <w:widowControl/>
              <w:jc w:val="center"/>
              <w:rPr>
                <w:color w:val="000000"/>
                <w:szCs w:val="24"/>
              </w:rPr>
            </w:pPr>
            <w:r w:rsidRPr="00B459D9">
              <w:rPr>
                <w:color w:val="000000"/>
                <w:szCs w:val="24"/>
              </w:rPr>
              <w:t>3</w:t>
            </w:r>
          </w:p>
        </w:tc>
        <w:tc>
          <w:tcPr>
            <w:tcW w:w="1060" w:type="dxa"/>
            <w:tcBorders>
              <w:top w:val="nil"/>
              <w:left w:val="nil"/>
              <w:bottom w:val="single" w:sz="4" w:space="0" w:color="000000"/>
              <w:right w:val="single" w:sz="4" w:space="0" w:color="000000"/>
            </w:tcBorders>
            <w:noWrap/>
            <w:hideMark/>
          </w:tcPr>
          <w:p w14:paraId="7A22371A" w14:textId="77777777" w:rsidR="002E7632" w:rsidRPr="00B459D9" w:rsidRDefault="002E7632" w:rsidP="002E7632">
            <w:pPr>
              <w:widowControl/>
              <w:jc w:val="center"/>
              <w:rPr>
                <w:color w:val="000000"/>
                <w:szCs w:val="24"/>
              </w:rPr>
            </w:pPr>
            <w:r w:rsidRPr="00B459D9">
              <w:rPr>
                <w:color w:val="000000"/>
                <w:szCs w:val="24"/>
              </w:rPr>
              <w:t>265</w:t>
            </w:r>
          </w:p>
        </w:tc>
        <w:tc>
          <w:tcPr>
            <w:tcW w:w="1083" w:type="dxa"/>
            <w:tcBorders>
              <w:top w:val="nil"/>
              <w:left w:val="nil"/>
              <w:bottom w:val="single" w:sz="4" w:space="0" w:color="000000"/>
              <w:right w:val="single" w:sz="4" w:space="0" w:color="000000"/>
            </w:tcBorders>
            <w:noWrap/>
            <w:hideMark/>
          </w:tcPr>
          <w:p w14:paraId="0DA8C993" w14:textId="77777777" w:rsidR="002E7632" w:rsidRPr="00B459D9" w:rsidRDefault="002E7632" w:rsidP="002E7632">
            <w:pPr>
              <w:widowControl/>
              <w:jc w:val="center"/>
              <w:rPr>
                <w:color w:val="000000"/>
                <w:szCs w:val="24"/>
              </w:rPr>
            </w:pPr>
            <w:r w:rsidRPr="00B459D9">
              <w:rPr>
                <w:color w:val="000000"/>
                <w:szCs w:val="24"/>
              </w:rPr>
              <w:t>0.8864</w:t>
            </w:r>
          </w:p>
        </w:tc>
        <w:tc>
          <w:tcPr>
            <w:tcW w:w="981" w:type="dxa"/>
            <w:tcBorders>
              <w:top w:val="nil"/>
              <w:left w:val="nil"/>
              <w:bottom w:val="single" w:sz="4" w:space="0" w:color="000000"/>
              <w:right w:val="single" w:sz="4" w:space="0" w:color="000000"/>
            </w:tcBorders>
            <w:noWrap/>
            <w:hideMark/>
          </w:tcPr>
          <w:p w14:paraId="1F49B9E3"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A6CF6C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1433A47"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3B1FB2C6" w14:textId="77777777" w:rsidR="002E7632" w:rsidRPr="00B459D9" w:rsidRDefault="002E7632" w:rsidP="002E7632">
            <w:pPr>
              <w:widowControl/>
              <w:jc w:val="center"/>
              <w:rPr>
                <w:color w:val="000000"/>
                <w:szCs w:val="24"/>
              </w:rPr>
            </w:pPr>
            <w:r w:rsidRPr="00B459D9">
              <w:rPr>
                <w:color w:val="000000"/>
                <w:szCs w:val="24"/>
              </w:rPr>
              <w:t>14,380</w:t>
            </w:r>
          </w:p>
        </w:tc>
        <w:tc>
          <w:tcPr>
            <w:tcW w:w="1423" w:type="dxa"/>
            <w:tcBorders>
              <w:top w:val="nil"/>
              <w:left w:val="nil"/>
              <w:bottom w:val="single" w:sz="4" w:space="0" w:color="000000"/>
              <w:right w:val="single" w:sz="4" w:space="0" w:color="000000"/>
            </w:tcBorders>
            <w:noWrap/>
            <w:hideMark/>
          </w:tcPr>
          <w:p w14:paraId="4A1A2EDF" w14:textId="77777777" w:rsidR="002E7632" w:rsidRPr="00B459D9" w:rsidRDefault="002E7632" w:rsidP="002E7632">
            <w:pPr>
              <w:widowControl/>
              <w:jc w:val="center"/>
              <w:rPr>
                <w:color w:val="000000"/>
                <w:szCs w:val="24"/>
              </w:rPr>
            </w:pPr>
            <w:r w:rsidRPr="00B459D9">
              <w:rPr>
                <w:color w:val="000000"/>
                <w:szCs w:val="24"/>
              </w:rPr>
              <w:t>99,246</w:t>
            </w:r>
          </w:p>
        </w:tc>
      </w:tr>
      <w:tr w:rsidR="002E7632" w:rsidRPr="00B459D9" w14:paraId="4CB383DA"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B5688DD" w14:textId="77777777" w:rsidR="002E7632" w:rsidRPr="00B459D9" w:rsidRDefault="002E7632" w:rsidP="002E7632">
            <w:pPr>
              <w:widowControl/>
              <w:jc w:val="center"/>
              <w:rPr>
                <w:color w:val="000000"/>
                <w:szCs w:val="24"/>
              </w:rPr>
            </w:pPr>
            <w:r w:rsidRPr="00B459D9">
              <w:rPr>
                <w:color w:val="000000"/>
                <w:szCs w:val="24"/>
              </w:rPr>
              <w:t>9</w:t>
            </w:r>
          </w:p>
        </w:tc>
        <w:tc>
          <w:tcPr>
            <w:tcW w:w="998" w:type="dxa"/>
            <w:tcBorders>
              <w:top w:val="nil"/>
              <w:left w:val="nil"/>
              <w:bottom w:val="single" w:sz="4" w:space="0" w:color="000000"/>
              <w:right w:val="single" w:sz="4" w:space="0" w:color="000000"/>
            </w:tcBorders>
            <w:noWrap/>
            <w:hideMark/>
          </w:tcPr>
          <w:p w14:paraId="31CD5004" w14:textId="77777777" w:rsidR="002E7632" w:rsidRPr="00B459D9" w:rsidRDefault="002E7632" w:rsidP="002E7632">
            <w:pPr>
              <w:widowControl/>
              <w:jc w:val="center"/>
              <w:rPr>
                <w:color w:val="000000"/>
                <w:szCs w:val="24"/>
              </w:rPr>
            </w:pPr>
            <w:r w:rsidRPr="00B459D9">
              <w:rPr>
                <w:color w:val="000000"/>
                <w:szCs w:val="24"/>
              </w:rPr>
              <w:t>4</w:t>
            </w:r>
          </w:p>
        </w:tc>
        <w:tc>
          <w:tcPr>
            <w:tcW w:w="1060" w:type="dxa"/>
            <w:tcBorders>
              <w:top w:val="nil"/>
              <w:left w:val="nil"/>
              <w:bottom w:val="single" w:sz="4" w:space="0" w:color="000000"/>
              <w:right w:val="single" w:sz="4" w:space="0" w:color="000000"/>
            </w:tcBorders>
            <w:noWrap/>
            <w:hideMark/>
          </w:tcPr>
          <w:p w14:paraId="2C83791A" w14:textId="77777777" w:rsidR="002E7632" w:rsidRPr="00B459D9" w:rsidRDefault="002E7632" w:rsidP="002E7632">
            <w:pPr>
              <w:widowControl/>
              <w:jc w:val="center"/>
              <w:rPr>
                <w:color w:val="000000"/>
                <w:szCs w:val="24"/>
              </w:rPr>
            </w:pPr>
            <w:r w:rsidRPr="00B459D9">
              <w:rPr>
                <w:color w:val="000000"/>
                <w:szCs w:val="24"/>
              </w:rPr>
              <w:t>266</w:t>
            </w:r>
          </w:p>
        </w:tc>
        <w:tc>
          <w:tcPr>
            <w:tcW w:w="1083" w:type="dxa"/>
            <w:tcBorders>
              <w:top w:val="nil"/>
              <w:left w:val="nil"/>
              <w:bottom w:val="single" w:sz="4" w:space="0" w:color="000000"/>
              <w:right w:val="single" w:sz="4" w:space="0" w:color="000000"/>
            </w:tcBorders>
            <w:noWrap/>
            <w:hideMark/>
          </w:tcPr>
          <w:p w14:paraId="4AC9B782" w14:textId="77777777" w:rsidR="002E7632" w:rsidRPr="00B459D9" w:rsidRDefault="002E7632" w:rsidP="002E7632">
            <w:pPr>
              <w:widowControl/>
              <w:jc w:val="center"/>
              <w:rPr>
                <w:color w:val="000000"/>
                <w:szCs w:val="24"/>
              </w:rPr>
            </w:pPr>
            <w:r w:rsidRPr="00B459D9">
              <w:rPr>
                <w:color w:val="000000"/>
                <w:szCs w:val="24"/>
              </w:rPr>
              <w:t>0.5763</w:t>
            </w:r>
          </w:p>
        </w:tc>
        <w:tc>
          <w:tcPr>
            <w:tcW w:w="981" w:type="dxa"/>
            <w:tcBorders>
              <w:top w:val="nil"/>
              <w:left w:val="nil"/>
              <w:bottom w:val="single" w:sz="4" w:space="0" w:color="000000"/>
              <w:right w:val="single" w:sz="4" w:space="0" w:color="000000"/>
            </w:tcBorders>
            <w:noWrap/>
            <w:hideMark/>
          </w:tcPr>
          <w:p w14:paraId="3791C0A2"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D97C87C"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2F341BE"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792E0A3C" w14:textId="77777777" w:rsidR="002E7632" w:rsidRPr="00B459D9" w:rsidRDefault="002E7632" w:rsidP="002E7632">
            <w:pPr>
              <w:widowControl/>
              <w:jc w:val="center"/>
              <w:rPr>
                <w:color w:val="000000"/>
                <w:szCs w:val="24"/>
              </w:rPr>
            </w:pPr>
            <w:r w:rsidRPr="00B459D9">
              <w:rPr>
                <w:color w:val="000000"/>
                <w:szCs w:val="24"/>
              </w:rPr>
              <w:t>11,829</w:t>
            </w:r>
          </w:p>
        </w:tc>
        <w:tc>
          <w:tcPr>
            <w:tcW w:w="1423" w:type="dxa"/>
            <w:tcBorders>
              <w:top w:val="nil"/>
              <w:left w:val="nil"/>
              <w:bottom w:val="single" w:sz="4" w:space="0" w:color="000000"/>
              <w:right w:val="single" w:sz="4" w:space="0" w:color="000000"/>
            </w:tcBorders>
            <w:noWrap/>
            <w:hideMark/>
          </w:tcPr>
          <w:p w14:paraId="764B9582" w14:textId="77777777" w:rsidR="002E7632" w:rsidRPr="00B459D9" w:rsidRDefault="002E7632" w:rsidP="002E7632">
            <w:pPr>
              <w:widowControl/>
              <w:jc w:val="center"/>
              <w:rPr>
                <w:color w:val="000000"/>
                <w:szCs w:val="24"/>
              </w:rPr>
            </w:pPr>
            <w:r w:rsidRPr="00B459D9">
              <w:rPr>
                <w:color w:val="000000"/>
                <w:szCs w:val="24"/>
              </w:rPr>
              <w:t>52,582</w:t>
            </w:r>
          </w:p>
        </w:tc>
      </w:tr>
      <w:tr w:rsidR="002E7632" w:rsidRPr="00B459D9" w14:paraId="3D2CA07D"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DD62421" w14:textId="77777777" w:rsidR="002E7632" w:rsidRPr="00B459D9" w:rsidRDefault="002E7632" w:rsidP="002E7632">
            <w:pPr>
              <w:widowControl/>
              <w:jc w:val="center"/>
              <w:rPr>
                <w:color w:val="000000"/>
                <w:szCs w:val="24"/>
              </w:rPr>
            </w:pPr>
            <w:r w:rsidRPr="00B459D9">
              <w:rPr>
                <w:color w:val="000000"/>
                <w:szCs w:val="24"/>
              </w:rPr>
              <w:t>9</w:t>
            </w:r>
          </w:p>
        </w:tc>
        <w:tc>
          <w:tcPr>
            <w:tcW w:w="998" w:type="dxa"/>
            <w:tcBorders>
              <w:top w:val="nil"/>
              <w:left w:val="nil"/>
              <w:bottom w:val="single" w:sz="4" w:space="0" w:color="000000"/>
              <w:right w:val="single" w:sz="4" w:space="0" w:color="000000"/>
            </w:tcBorders>
            <w:noWrap/>
            <w:hideMark/>
          </w:tcPr>
          <w:p w14:paraId="3B34C8FA" w14:textId="77777777" w:rsidR="002E7632" w:rsidRPr="00B459D9" w:rsidRDefault="002E7632" w:rsidP="002E7632">
            <w:pPr>
              <w:widowControl/>
              <w:jc w:val="center"/>
              <w:rPr>
                <w:color w:val="000000"/>
                <w:szCs w:val="24"/>
              </w:rPr>
            </w:pPr>
            <w:r w:rsidRPr="00B459D9">
              <w:rPr>
                <w:color w:val="000000"/>
                <w:szCs w:val="24"/>
              </w:rPr>
              <w:t>5</w:t>
            </w:r>
          </w:p>
        </w:tc>
        <w:tc>
          <w:tcPr>
            <w:tcW w:w="1060" w:type="dxa"/>
            <w:tcBorders>
              <w:top w:val="nil"/>
              <w:left w:val="nil"/>
              <w:bottom w:val="single" w:sz="4" w:space="0" w:color="000000"/>
              <w:right w:val="single" w:sz="4" w:space="0" w:color="000000"/>
            </w:tcBorders>
            <w:noWrap/>
            <w:hideMark/>
          </w:tcPr>
          <w:p w14:paraId="730EE121" w14:textId="77777777" w:rsidR="002E7632" w:rsidRPr="00B459D9" w:rsidRDefault="002E7632" w:rsidP="002E7632">
            <w:pPr>
              <w:widowControl/>
              <w:jc w:val="center"/>
              <w:rPr>
                <w:color w:val="000000"/>
                <w:szCs w:val="24"/>
              </w:rPr>
            </w:pPr>
            <w:r w:rsidRPr="00B459D9">
              <w:rPr>
                <w:color w:val="000000"/>
                <w:szCs w:val="24"/>
              </w:rPr>
              <w:t>26801</w:t>
            </w:r>
          </w:p>
        </w:tc>
        <w:tc>
          <w:tcPr>
            <w:tcW w:w="1083" w:type="dxa"/>
            <w:tcBorders>
              <w:top w:val="nil"/>
              <w:left w:val="nil"/>
              <w:bottom w:val="single" w:sz="4" w:space="0" w:color="000000"/>
              <w:right w:val="single" w:sz="4" w:space="0" w:color="000000"/>
            </w:tcBorders>
            <w:noWrap/>
            <w:hideMark/>
          </w:tcPr>
          <w:p w14:paraId="1CDFA5AD" w14:textId="77777777" w:rsidR="002E7632" w:rsidRPr="00B459D9" w:rsidRDefault="002E7632" w:rsidP="002E7632">
            <w:pPr>
              <w:widowControl/>
              <w:jc w:val="center"/>
              <w:rPr>
                <w:color w:val="000000"/>
                <w:szCs w:val="24"/>
              </w:rPr>
            </w:pPr>
            <w:r w:rsidRPr="00B459D9">
              <w:rPr>
                <w:color w:val="000000"/>
                <w:szCs w:val="24"/>
              </w:rPr>
              <w:t>1.4088</w:t>
            </w:r>
          </w:p>
        </w:tc>
        <w:tc>
          <w:tcPr>
            <w:tcW w:w="981" w:type="dxa"/>
            <w:tcBorders>
              <w:top w:val="nil"/>
              <w:left w:val="nil"/>
              <w:bottom w:val="single" w:sz="4" w:space="0" w:color="000000"/>
              <w:right w:val="single" w:sz="4" w:space="0" w:color="000000"/>
            </w:tcBorders>
            <w:noWrap/>
            <w:hideMark/>
          </w:tcPr>
          <w:p w14:paraId="4AE3ACE6"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B6CBF3C"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5F125CF"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7F4434D6" w14:textId="77777777" w:rsidR="002E7632" w:rsidRPr="00B459D9" w:rsidRDefault="002E7632" w:rsidP="002E7632">
            <w:pPr>
              <w:widowControl/>
              <w:jc w:val="center"/>
              <w:rPr>
                <w:color w:val="000000"/>
                <w:szCs w:val="24"/>
              </w:rPr>
            </w:pPr>
            <w:r w:rsidRPr="00B459D9">
              <w:rPr>
                <w:color w:val="000000"/>
                <w:szCs w:val="24"/>
              </w:rPr>
              <w:t>25,793</w:t>
            </w:r>
          </w:p>
        </w:tc>
        <w:tc>
          <w:tcPr>
            <w:tcW w:w="1423" w:type="dxa"/>
            <w:tcBorders>
              <w:top w:val="nil"/>
              <w:left w:val="nil"/>
              <w:bottom w:val="single" w:sz="4" w:space="0" w:color="000000"/>
              <w:right w:val="single" w:sz="4" w:space="0" w:color="000000"/>
            </w:tcBorders>
            <w:noWrap/>
            <w:hideMark/>
          </w:tcPr>
          <w:p w14:paraId="76ABF03F" w14:textId="77777777" w:rsidR="002E7632" w:rsidRPr="00B459D9" w:rsidRDefault="002E7632" w:rsidP="002E7632">
            <w:pPr>
              <w:widowControl/>
              <w:jc w:val="center"/>
              <w:rPr>
                <w:color w:val="000000"/>
                <w:szCs w:val="24"/>
              </w:rPr>
            </w:pPr>
            <w:r w:rsidRPr="00B459D9">
              <w:rPr>
                <w:color w:val="000000"/>
                <w:szCs w:val="24"/>
              </w:rPr>
              <w:t>170,103</w:t>
            </w:r>
          </w:p>
        </w:tc>
      </w:tr>
      <w:tr w:rsidR="002E7632" w:rsidRPr="00B459D9" w14:paraId="3A84CCD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415C222" w14:textId="77777777" w:rsidR="002E7632" w:rsidRPr="00B459D9" w:rsidRDefault="002E7632" w:rsidP="002E7632">
            <w:pPr>
              <w:widowControl/>
              <w:jc w:val="center"/>
              <w:rPr>
                <w:color w:val="000000"/>
                <w:szCs w:val="24"/>
              </w:rPr>
            </w:pPr>
            <w:r w:rsidRPr="00B459D9">
              <w:rPr>
                <w:color w:val="000000"/>
                <w:szCs w:val="24"/>
              </w:rPr>
              <w:t>9</w:t>
            </w:r>
          </w:p>
        </w:tc>
        <w:tc>
          <w:tcPr>
            <w:tcW w:w="998" w:type="dxa"/>
            <w:tcBorders>
              <w:top w:val="nil"/>
              <w:left w:val="nil"/>
              <w:bottom w:val="single" w:sz="4" w:space="0" w:color="000000"/>
              <w:right w:val="single" w:sz="4" w:space="0" w:color="000000"/>
            </w:tcBorders>
            <w:noWrap/>
            <w:hideMark/>
          </w:tcPr>
          <w:p w14:paraId="01C593AF" w14:textId="77777777" w:rsidR="002E7632" w:rsidRPr="00B459D9" w:rsidRDefault="002E7632" w:rsidP="002E7632">
            <w:pPr>
              <w:widowControl/>
              <w:jc w:val="center"/>
              <w:rPr>
                <w:color w:val="000000"/>
                <w:szCs w:val="24"/>
              </w:rPr>
            </w:pPr>
            <w:r w:rsidRPr="00B459D9">
              <w:rPr>
                <w:color w:val="000000"/>
                <w:szCs w:val="24"/>
              </w:rPr>
              <w:t>6</w:t>
            </w:r>
          </w:p>
        </w:tc>
        <w:tc>
          <w:tcPr>
            <w:tcW w:w="1060" w:type="dxa"/>
            <w:tcBorders>
              <w:top w:val="nil"/>
              <w:left w:val="nil"/>
              <w:bottom w:val="single" w:sz="4" w:space="0" w:color="000000"/>
              <w:right w:val="single" w:sz="4" w:space="0" w:color="000000"/>
            </w:tcBorders>
            <w:noWrap/>
            <w:hideMark/>
          </w:tcPr>
          <w:p w14:paraId="13BF4179" w14:textId="77777777" w:rsidR="002E7632" w:rsidRPr="00B459D9" w:rsidRDefault="002E7632" w:rsidP="002E7632">
            <w:pPr>
              <w:widowControl/>
              <w:jc w:val="center"/>
              <w:rPr>
                <w:color w:val="000000"/>
                <w:szCs w:val="24"/>
              </w:rPr>
            </w:pPr>
            <w:r w:rsidRPr="00B459D9">
              <w:rPr>
                <w:color w:val="000000"/>
                <w:szCs w:val="24"/>
              </w:rPr>
              <w:t>26802</w:t>
            </w:r>
          </w:p>
        </w:tc>
        <w:tc>
          <w:tcPr>
            <w:tcW w:w="1083" w:type="dxa"/>
            <w:tcBorders>
              <w:top w:val="nil"/>
              <w:left w:val="nil"/>
              <w:bottom w:val="single" w:sz="4" w:space="0" w:color="000000"/>
              <w:right w:val="single" w:sz="4" w:space="0" w:color="000000"/>
            </w:tcBorders>
            <w:noWrap/>
            <w:hideMark/>
          </w:tcPr>
          <w:p w14:paraId="2B3F6879" w14:textId="77777777" w:rsidR="002E7632" w:rsidRPr="00B459D9" w:rsidRDefault="002E7632" w:rsidP="002E7632">
            <w:pPr>
              <w:widowControl/>
              <w:jc w:val="center"/>
              <w:rPr>
                <w:color w:val="000000"/>
                <w:szCs w:val="24"/>
              </w:rPr>
            </w:pPr>
            <w:r w:rsidRPr="00B459D9">
              <w:rPr>
                <w:color w:val="000000"/>
                <w:szCs w:val="24"/>
              </w:rPr>
              <w:t>1.2760</w:t>
            </w:r>
          </w:p>
        </w:tc>
        <w:tc>
          <w:tcPr>
            <w:tcW w:w="981" w:type="dxa"/>
            <w:tcBorders>
              <w:top w:val="nil"/>
              <w:left w:val="nil"/>
              <w:bottom w:val="single" w:sz="4" w:space="0" w:color="000000"/>
              <w:right w:val="single" w:sz="4" w:space="0" w:color="000000"/>
            </w:tcBorders>
            <w:noWrap/>
            <w:hideMark/>
          </w:tcPr>
          <w:p w14:paraId="3A97A633"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6CFCDDD"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D19813C"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667FAE7D" w14:textId="77777777" w:rsidR="002E7632" w:rsidRPr="00B459D9" w:rsidRDefault="002E7632" w:rsidP="002E7632">
            <w:pPr>
              <w:widowControl/>
              <w:jc w:val="center"/>
              <w:rPr>
                <w:color w:val="000000"/>
                <w:szCs w:val="24"/>
              </w:rPr>
            </w:pPr>
            <w:r w:rsidRPr="00B459D9">
              <w:rPr>
                <w:color w:val="000000"/>
                <w:szCs w:val="24"/>
              </w:rPr>
              <w:t>19,380</w:t>
            </w:r>
          </w:p>
        </w:tc>
        <w:tc>
          <w:tcPr>
            <w:tcW w:w="1423" w:type="dxa"/>
            <w:tcBorders>
              <w:top w:val="nil"/>
              <w:left w:val="nil"/>
              <w:bottom w:val="single" w:sz="4" w:space="0" w:color="000000"/>
              <w:right w:val="single" w:sz="4" w:space="0" w:color="000000"/>
            </w:tcBorders>
            <w:noWrap/>
            <w:hideMark/>
          </w:tcPr>
          <w:p w14:paraId="4B55ED7E" w14:textId="77777777" w:rsidR="002E7632" w:rsidRPr="00B459D9" w:rsidRDefault="002E7632" w:rsidP="002E7632">
            <w:pPr>
              <w:widowControl/>
              <w:jc w:val="center"/>
              <w:rPr>
                <w:color w:val="000000"/>
                <w:szCs w:val="24"/>
              </w:rPr>
            </w:pPr>
            <w:r w:rsidRPr="00B459D9">
              <w:rPr>
                <w:color w:val="000000"/>
                <w:szCs w:val="24"/>
              </w:rPr>
              <w:t>136,704</w:t>
            </w:r>
          </w:p>
        </w:tc>
      </w:tr>
      <w:tr w:rsidR="002E7632" w:rsidRPr="00B459D9" w14:paraId="712DA3DF"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3B26A29" w14:textId="77777777" w:rsidR="002E7632" w:rsidRPr="00B459D9" w:rsidRDefault="002E7632" w:rsidP="002E7632">
            <w:pPr>
              <w:widowControl/>
              <w:jc w:val="center"/>
              <w:rPr>
                <w:color w:val="000000"/>
                <w:szCs w:val="24"/>
              </w:rPr>
            </w:pPr>
            <w:r w:rsidRPr="00B459D9">
              <w:rPr>
                <w:color w:val="000000"/>
                <w:szCs w:val="24"/>
              </w:rPr>
              <w:t>9</w:t>
            </w:r>
          </w:p>
        </w:tc>
        <w:tc>
          <w:tcPr>
            <w:tcW w:w="998" w:type="dxa"/>
            <w:tcBorders>
              <w:top w:val="nil"/>
              <w:left w:val="nil"/>
              <w:bottom w:val="single" w:sz="4" w:space="0" w:color="000000"/>
              <w:right w:val="single" w:sz="4" w:space="0" w:color="000000"/>
            </w:tcBorders>
            <w:noWrap/>
            <w:hideMark/>
          </w:tcPr>
          <w:p w14:paraId="3E9F6084" w14:textId="77777777" w:rsidR="002E7632" w:rsidRPr="00B459D9" w:rsidRDefault="002E7632" w:rsidP="002E7632">
            <w:pPr>
              <w:widowControl/>
              <w:jc w:val="center"/>
              <w:rPr>
                <w:color w:val="000000"/>
                <w:szCs w:val="24"/>
              </w:rPr>
            </w:pPr>
            <w:r w:rsidRPr="00B459D9">
              <w:rPr>
                <w:color w:val="000000"/>
                <w:szCs w:val="24"/>
              </w:rPr>
              <w:t>7</w:t>
            </w:r>
          </w:p>
        </w:tc>
        <w:tc>
          <w:tcPr>
            <w:tcW w:w="1060" w:type="dxa"/>
            <w:tcBorders>
              <w:top w:val="nil"/>
              <w:left w:val="nil"/>
              <w:bottom w:val="single" w:sz="4" w:space="0" w:color="000000"/>
              <w:right w:val="single" w:sz="4" w:space="0" w:color="000000"/>
            </w:tcBorders>
            <w:noWrap/>
            <w:hideMark/>
          </w:tcPr>
          <w:p w14:paraId="03467595" w14:textId="77777777" w:rsidR="002E7632" w:rsidRPr="00B459D9" w:rsidRDefault="002E7632" w:rsidP="002E7632">
            <w:pPr>
              <w:widowControl/>
              <w:jc w:val="center"/>
              <w:rPr>
                <w:color w:val="000000"/>
                <w:szCs w:val="24"/>
              </w:rPr>
            </w:pPr>
            <w:r w:rsidRPr="00B459D9">
              <w:rPr>
                <w:color w:val="000000"/>
                <w:szCs w:val="24"/>
              </w:rPr>
              <w:t>26701</w:t>
            </w:r>
          </w:p>
        </w:tc>
        <w:tc>
          <w:tcPr>
            <w:tcW w:w="1083" w:type="dxa"/>
            <w:tcBorders>
              <w:top w:val="nil"/>
              <w:left w:val="nil"/>
              <w:bottom w:val="single" w:sz="4" w:space="0" w:color="000000"/>
              <w:right w:val="single" w:sz="4" w:space="0" w:color="000000"/>
            </w:tcBorders>
            <w:noWrap/>
            <w:hideMark/>
          </w:tcPr>
          <w:p w14:paraId="41198F80" w14:textId="77777777" w:rsidR="002E7632" w:rsidRPr="00B459D9" w:rsidRDefault="002E7632" w:rsidP="002E7632">
            <w:pPr>
              <w:widowControl/>
              <w:jc w:val="center"/>
              <w:rPr>
                <w:color w:val="000000"/>
                <w:szCs w:val="24"/>
              </w:rPr>
            </w:pPr>
            <w:r w:rsidRPr="00B459D9">
              <w:rPr>
                <w:color w:val="000000"/>
                <w:szCs w:val="24"/>
              </w:rPr>
              <w:t>0.5027</w:t>
            </w:r>
          </w:p>
        </w:tc>
        <w:tc>
          <w:tcPr>
            <w:tcW w:w="981" w:type="dxa"/>
            <w:tcBorders>
              <w:top w:val="nil"/>
              <w:left w:val="nil"/>
              <w:bottom w:val="single" w:sz="4" w:space="0" w:color="000000"/>
              <w:right w:val="single" w:sz="4" w:space="0" w:color="000000"/>
            </w:tcBorders>
            <w:noWrap/>
            <w:hideMark/>
          </w:tcPr>
          <w:p w14:paraId="0CA2E817"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60AE6284"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D064995"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154194A0" w14:textId="77777777" w:rsidR="002E7632" w:rsidRPr="00B459D9" w:rsidRDefault="002E7632" w:rsidP="002E7632">
            <w:pPr>
              <w:widowControl/>
              <w:jc w:val="center"/>
              <w:rPr>
                <w:color w:val="000000"/>
                <w:szCs w:val="24"/>
              </w:rPr>
            </w:pPr>
            <w:r w:rsidRPr="00B459D9">
              <w:rPr>
                <w:color w:val="000000"/>
                <w:szCs w:val="24"/>
              </w:rPr>
              <w:t>10,597</w:t>
            </w:r>
          </w:p>
        </w:tc>
        <w:tc>
          <w:tcPr>
            <w:tcW w:w="1423" w:type="dxa"/>
            <w:tcBorders>
              <w:top w:val="nil"/>
              <w:left w:val="nil"/>
              <w:bottom w:val="single" w:sz="4" w:space="0" w:color="000000"/>
              <w:right w:val="single" w:sz="4" w:space="0" w:color="000000"/>
            </w:tcBorders>
            <w:noWrap/>
            <w:hideMark/>
          </w:tcPr>
          <w:p w14:paraId="0FEF7A25" w14:textId="77777777" w:rsidR="002E7632" w:rsidRPr="00B459D9" w:rsidRDefault="002E7632" w:rsidP="002E7632">
            <w:pPr>
              <w:widowControl/>
              <w:jc w:val="center"/>
              <w:rPr>
                <w:color w:val="000000"/>
                <w:szCs w:val="24"/>
              </w:rPr>
            </w:pPr>
            <w:r w:rsidRPr="00B459D9">
              <w:rPr>
                <w:color w:val="000000"/>
                <w:szCs w:val="24"/>
              </w:rPr>
              <w:t>99,005</w:t>
            </w:r>
          </w:p>
        </w:tc>
      </w:tr>
      <w:tr w:rsidR="002E7632" w:rsidRPr="00B459D9" w14:paraId="39372CDE"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EF49852" w14:textId="77777777" w:rsidR="002E7632" w:rsidRPr="00B459D9" w:rsidRDefault="002E7632" w:rsidP="002E7632">
            <w:pPr>
              <w:widowControl/>
              <w:jc w:val="center"/>
              <w:rPr>
                <w:color w:val="000000"/>
                <w:szCs w:val="24"/>
              </w:rPr>
            </w:pPr>
            <w:r w:rsidRPr="00B459D9">
              <w:rPr>
                <w:color w:val="000000"/>
                <w:szCs w:val="24"/>
              </w:rPr>
              <w:t>9</w:t>
            </w:r>
          </w:p>
        </w:tc>
        <w:tc>
          <w:tcPr>
            <w:tcW w:w="998" w:type="dxa"/>
            <w:tcBorders>
              <w:top w:val="nil"/>
              <w:left w:val="nil"/>
              <w:bottom w:val="single" w:sz="4" w:space="0" w:color="000000"/>
              <w:right w:val="single" w:sz="4" w:space="0" w:color="000000"/>
            </w:tcBorders>
            <w:noWrap/>
            <w:hideMark/>
          </w:tcPr>
          <w:p w14:paraId="08847ACD" w14:textId="77777777" w:rsidR="002E7632" w:rsidRPr="00B459D9" w:rsidRDefault="002E7632" w:rsidP="002E7632">
            <w:pPr>
              <w:widowControl/>
              <w:jc w:val="center"/>
              <w:rPr>
                <w:color w:val="000000"/>
                <w:szCs w:val="24"/>
              </w:rPr>
            </w:pPr>
            <w:r w:rsidRPr="00B459D9">
              <w:rPr>
                <w:color w:val="000000"/>
                <w:szCs w:val="24"/>
              </w:rPr>
              <w:t>8</w:t>
            </w:r>
          </w:p>
        </w:tc>
        <w:tc>
          <w:tcPr>
            <w:tcW w:w="1060" w:type="dxa"/>
            <w:tcBorders>
              <w:top w:val="nil"/>
              <w:left w:val="nil"/>
              <w:bottom w:val="single" w:sz="4" w:space="0" w:color="000000"/>
              <w:right w:val="single" w:sz="4" w:space="0" w:color="000000"/>
            </w:tcBorders>
            <w:noWrap/>
            <w:hideMark/>
          </w:tcPr>
          <w:p w14:paraId="5D67CB6F" w14:textId="77777777" w:rsidR="002E7632" w:rsidRPr="00B459D9" w:rsidRDefault="002E7632" w:rsidP="002E7632">
            <w:pPr>
              <w:widowControl/>
              <w:jc w:val="center"/>
              <w:rPr>
                <w:color w:val="000000"/>
                <w:szCs w:val="24"/>
              </w:rPr>
            </w:pPr>
            <w:r w:rsidRPr="00B459D9">
              <w:rPr>
                <w:color w:val="000000"/>
                <w:szCs w:val="24"/>
              </w:rPr>
              <w:t>26702</w:t>
            </w:r>
          </w:p>
        </w:tc>
        <w:tc>
          <w:tcPr>
            <w:tcW w:w="1083" w:type="dxa"/>
            <w:tcBorders>
              <w:top w:val="nil"/>
              <w:left w:val="nil"/>
              <w:bottom w:val="single" w:sz="4" w:space="0" w:color="000000"/>
              <w:right w:val="single" w:sz="4" w:space="0" w:color="000000"/>
            </w:tcBorders>
            <w:noWrap/>
            <w:hideMark/>
          </w:tcPr>
          <w:p w14:paraId="71F44DAB" w14:textId="77777777" w:rsidR="002E7632" w:rsidRPr="00B459D9" w:rsidRDefault="002E7632" w:rsidP="002E7632">
            <w:pPr>
              <w:widowControl/>
              <w:jc w:val="center"/>
              <w:rPr>
                <w:color w:val="000000"/>
                <w:szCs w:val="24"/>
              </w:rPr>
            </w:pPr>
            <w:r w:rsidRPr="00B459D9">
              <w:rPr>
                <w:color w:val="000000"/>
                <w:szCs w:val="24"/>
              </w:rPr>
              <w:t>0.2529</w:t>
            </w:r>
          </w:p>
        </w:tc>
        <w:tc>
          <w:tcPr>
            <w:tcW w:w="981" w:type="dxa"/>
            <w:tcBorders>
              <w:top w:val="nil"/>
              <w:left w:val="nil"/>
              <w:bottom w:val="single" w:sz="4" w:space="0" w:color="000000"/>
              <w:right w:val="single" w:sz="4" w:space="0" w:color="000000"/>
            </w:tcBorders>
            <w:noWrap/>
            <w:hideMark/>
          </w:tcPr>
          <w:p w14:paraId="44548BFC"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A8B2DE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86D7560"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2A3CB805" w14:textId="77777777" w:rsidR="002E7632" w:rsidRPr="00B459D9" w:rsidRDefault="002E7632" w:rsidP="002E7632">
            <w:pPr>
              <w:widowControl/>
              <w:jc w:val="center"/>
              <w:rPr>
                <w:color w:val="000000"/>
                <w:szCs w:val="24"/>
              </w:rPr>
            </w:pPr>
            <w:r w:rsidRPr="00B459D9">
              <w:rPr>
                <w:color w:val="000000"/>
                <w:szCs w:val="24"/>
              </w:rPr>
              <w:t>8,074</w:t>
            </w:r>
          </w:p>
        </w:tc>
        <w:tc>
          <w:tcPr>
            <w:tcW w:w="1423" w:type="dxa"/>
            <w:tcBorders>
              <w:top w:val="nil"/>
              <w:left w:val="nil"/>
              <w:bottom w:val="single" w:sz="4" w:space="0" w:color="000000"/>
              <w:right w:val="single" w:sz="4" w:space="0" w:color="000000"/>
            </w:tcBorders>
            <w:noWrap/>
            <w:hideMark/>
          </w:tcPr>
          <w:p w14:paraId="766C70FA" w14:textId="77777777" w:rsidR="002E7632" w:rsidRPr="00B459D9" w:rsidRDefault="002E7632" w:rsidP="002E7632">
            <w:pPr>
              <w:widowControl/>
              <w:jc w:val="center"/>
              <w:rPr>
                <w:color w:val="000000"/>
                <w:szCs w:val="24"/>
              </w:rPr>
            </w:pPr>
            <w:r w:rsidRPr="00B459D9">
              <w:rPr>
                <w:color w:val="000000"/>
                <w:szCs w:val="24"/>
              </w:rPr>
              <w:t>25,110</w:t>
            </w:r>
          </w:p>
        </w:tc>
      </w:tr>
      <w:tr w:rsidR="002E7632" w:rsidRPr="00B459D9" w14:paraId="41FAED98"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4C118D8" w14:textId="77777777" w:rsidR="002E7632" w:rsidRPr="00B459D9" w:rsidRDefault="002E7632" w:rsidP="002E7632">
            <w:pPr>
              <w:widowControl/>
              <w:jc w:val="center"/>
              <w:rPr>
                <w:color w:val="000000"/>
                <w:szCs w:val="24"/>
              </w:rPr>
            </w:pPr>
            <w:r w:rsidRPr="00B459D9">
              <w:rPr>
                <w:color w:val="000000"/>
                <w:szCs w:val="24"/>
              </w:rPr>
              <w:t>9</w:t>
            </w:r>
          </w:p>
        </w:tc>
        <w:tc>
          <w:tcPr>
            <w:tcW w:w="998" w:type="dxa"/>
            <w:tcBorders>
              <w:top w:val="nil"/>
              <w:left w:val="nil"/>
              <w:bottom w:val="single" w:sz="4" w:space="0" w:color="000000"/>
              <w:right w:val="single" w:sz="4" w:space="0" w:color="000000"/>
            </w:tcBorders>
            <w:noWrap/>
            <w:hideMark/>
          </w:tcPr>
          <w:p w14:paraId="4EE2C1ED" w14:textId="77777777" w:rsidR="002E7632" w:rsidRPr="00B459D9" w:rsidRDefault="002E7632" w:rsidP="002E7632">
            <w:pPr>
              <w:widowControl/>
              <w:jc w:val="center"/>
              <w:rPr>
                <w:color w:val="000000"/>
                <w:szCs w:val="24"/>
              </w:rPr>
            </w:pPr>
            <w:r w:rsidRPr="00B459D9">
              <w:rPr>
                <w:color w:val="000000"/>
                <w:szCs w:val="24"/>
              </w:rPr>
              <w:t>9</w:t>
            </w:r>
          </w:p>
        </w:tc>
        <w:tc>
          <w:tcPr>
            <w:tcW w:w="1060" w:type="dxa"/>
            <w:tcBorders>
              <w:top w:val="nil"/>
              <w:left w:val="nil"/>
              <w:bottom w:val="single" w:sz="4" w:space="0" w:color="000000"/>
              <w:right w:val="single" w:sz="4" w:space="0" w:color="000000"/>
            </w:tcBorders>
            <w:noWrap/>
            <w:hideMark/>
          </w:tcPr>
          <w:p w14:paraId="6C36886C" w14:textId="77777777" w:rsidR="002E7632" w:rsidRPr="00B459D9" w:rsidRDefault="002E7632" w:rsidP="002E7632">
            <w:pPr>
              <w:widowControl/>
              <w:jc w:val="center"/>
              <w:rPr>
                <w:color w:val="000000"/>
                <w:szCs w:val="24"/>
              </w:rPr>
            </w:pPr>
            <w:r w:rsidRPr="00B459D9">
              <w:rPr>
                <w:color w:val="000000"/>
                <w:szCs w:val="24"/>
              </w:rPr>
              <w:t>25701</w:t>
            </w:r>
          </w:p>
        </w:tc>
        <w:tc>
          <w:tcPr>
            <w:tcW w:w="1083" w:type="dxa"/>
            <w:tcBorders>
              <w:top w:val="nil"/>
              <w:left w:val="nil"/>
              <w:bottom w:val="single" w:sz="4" w:space="0" w:color="000000"/>
              <w:right w:val="single" w:sz="4" w:space="0" w:color="000000"/>
            </w:tcBorders>
            <w:noWrap/>
            <w:hideMark/>
          </w:tcPr>
          <w:p w14:paraId="031C8396" w14:textId="77777777" w:rsidR="002E7632" w:rsidRPr="00B459D9" w:rsidRDefault="002E7632" w:rsidP="002E7632">
            <w:pPr>
              <w:widowControl/>
              <w:jc w:val="center"/>
              <w:rPr>
                <w:color w:val="000000"/>
                <w:szCs w:val="24"/>
              </w:rPr>
            </w:pPr>
            <w:r w:rsidRPr="00B459D9">
              <w:rPr>
                <w:color w:val="000000"/>
                <w:szCs w:val="24"/>
              </w:rPr>
              <w:t>2.8053</w:t>
            </w:r>
          </w:p>
        </w:tc>
        <w:tc>
          <w:tcPr>
            <w:tcW w:w="981" w:type="dxa"/>
            <w:tcBorders>
              <w:top w:val="nil"/>
              <w:left w:val="nil"/>
              <w:bottom w:val="single" w:sz="4" w:space="0" w:color="000000"/>
              <w:right w:val="single" w:sz="4" w:space="0" w:color="000000"/>
            </w:tcBorders>
            <w:noWrap/>
            <w:hideMark/>
          </w:tcPr>
          <w:p w14:paraId="77F0B7C7"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68C7468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FE995EA"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7F2908EC" w14:textId="77777777" w:rsidR="002E7632" w:rsidRPr="00B459D9" w:rsidRDefault="002E7632" w:rsidP="002E7632">
            <w:pPr>
              <w:widowControl/>
              <w:jc w:val="center"/>
              <w:rPr>
                <w:color w:val="000000"/>
                <w:szCs w:val="24"/>
              </w:rPr>
            </w:pPr>
            <w:r w:rsidRPr="00B459D9">
              <w:rPr>
                <w:color w:val="000000"/>
                <w:szCs w:val="24"/>
              </w:rPr>
              <w:t>154,257</w:t>
            </w:r>
          </w:p>
        </w:tc>
        <w:tc>
          <w:tcPr>
            <w:tcW w:w="1423" w:type="dxa"/>
            <w:tcBorders>
              <w:top w:val="nil"/>
              <w:left w:val="nil"/>
              <w:bottom w:val="single" w:sz="4" w:space="0" w:color="000000"/>
              <w:right w:val="single" w:sz="4" w:space="0" w:color="000000"/>
            </w:tcBorders>
            <w:noWrap/>
            <w:hideMark/>
          </w:tcPr>
          <w:p w14:paraId="64483A8C" w14:textId="77777777" w:rsidR="002E7632" w:rsidRPr="00B459D9" w:rsidRDefault="002E7632" w:rsidP="002E7632">
            <w:pPr>
              <w:widowControl/>
              <w:jc w:val="center"/>
              <w:rPr>
                <w:color w:val="000000"/>
                <w:szCs w:val="24"/>
              </w:rPr>
            </w:pPr>
            <w:r w:rsidRPr="00B459D9">
              <w:rPr>
                <w:color w:val="000000"/>
                <w:szCs w:val="24"/>
              </w:rPr>
              <w:t>162,308</w:t>
            </w:r>
          </w:p>
        </w:tc>
      </w:tr>
      <w:tr w:rsidR="002E7632" w:rsidRPr="00B459D9" w14:paraId="1E90200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279A6CD" w14:textId="77777777" w:rsidR="002E7632" w:rsidRPr="00B459D9" w:rsidRDefault="002E7632" w:rsidP="002E7632">
            <w:pPr>
              <w:widowControl/>
              <w:jc w:val="center"/>
              <w:rPr>
                <w:color w:val="000000"/>
                <w:szCs w:val="24"/>
              </w:rPr>
            </w:pPr>
            <w:r w:rsidRPr="00B459D9">
              <w:rPr>
                <w:color w:val="000000"/>
                <w:szCs w:val="24"/>
              </w:rPr>
              <w:t>9</w:t>
            </w:r>
          </w:p>
        </w:tc>
        <w:tc>
          <w:tcPr>
            <w:tcW w:w="998" w:type="dxa"/>
            <w:tcBorders>
              <w:top w:val="nil"/>
              <w:left w:val="nil"/>
              <w:bottom w:val="single" w:sz="4" w:space="0" w:color="000000"/>
              <w:right w:val="single" w:sz="4" w:space="0" w:color="000000"/>
            </w:tcBorders>
            <w:noWrap/>
            <w:hideMark/>
          </w:tcPr>
          <w:p w14:paraId="2000E45C" w14:textId="77777777" w:rsidR="002E7632" w:rsidRPr="00B459D9" w:rsidRDefault="002E7632" w:rsidP="002E7632">
            <w:pPr>
              <w:widowControl/>
              <w:jc w:val="center"/>
              <w:rPr>
                <w:color w:val="000000"/>
                <w:szCs w:val="24"/>
              </w:rPr>
            </w:pPr>
            <w:r w:rsidRPr="00B459D9">
              <w:rPr>
                <w:color w:val="000000"/>
                <w:szCs w:val="24"/>
              </w:rPr>
              <w:t>10</w:t>
            </w:r>
          </w:p>
        </w:tc>
        <w:tc>
          <w:tcPr>
            <w:tcW w:w="1060" w:type="dxa"/>
            <w:tcBorders>
              <w:top w:val="nil"/>
              <w:left w:val="nil"/>
              <w:bottom w:val="single" w:sz="4" w:space="0" w:color="000000"/>
              <w:right w:val="single" w:sz="4" w:space="0" w:color="000000"/>
            </w:tcBorders>
            <w:noWrap/>
            <w:hideMark/>
          </w:tcPr>
          <w:p w14:paraId="5D4567C0" w14:textId="77777777" w:rsidR="002E7632" w:rsidRPr="00B459D9" w:rsidRDefault="002E7632" w:rsidP="002E7632">
            <w:pPr>
              <w:widowControl/>
              <w:jc w:val="center"/>
              <w:rPr>
                <w:color w:val="000000"/>
                <w:szCs w:val="24"/>
              </w:rPr>
            </w:pPr>
            <w:r w:rsidRPr="00B459D9">
              <w:rPr>
                <w:color w:val="000000"/>
                <w:szCs w:val="24"/>
              </w:rPr>
              <w:t>25801</w:t>
            </w:r>
          </w:p>
        </w:tc>
        <w:tc>
          <w:tcPr>
            <w:tcW w:w="1083" w:type="dxa"/>
            <w:tcBorders>
              <w:top w:val="nil"/>
              <w:left w:val="nil"/>
              <w:bottom w:val="single" w:sz="4" w:space="0" w:color="000000"/>
              <w:right w:val="single" w:sz="4" w:space="0" w:color="000000"/>
            </w:tcBorders>
            <w:noWrap/>
            <w:hideMark/>
          </w:tcPr>
          <w:p w14:paraId="4AAA11C8" w14:textId="77777777" w:rsidR="002E7632" w:rsidRPr="00B459D9" w:rsidRDefault="002E7632" w:rsidP="002E7632">
            <w:pPr>
              <w:widowControl/>
              <w:jc w:val="center"/>
              <w:rPr>
                <w:color w:val="000000"/>
                <w:szCs w:val="24"/>
              </w:rPr>
            </w:pPr>
            <w:r w:rsidRPr="00B459D9">
              <w:rPr>
                <w:color w:val="000000"/>
                <w:szCs w:val="24"/>
              </w:rPr>
              <w:t>2.4436</w:t>
            </w:r>
          </w:p>
        </w:tc>
        <w:tc>
          <w:tcPr>
            <w:tcW w:w="981" w:type="dxa"/>
            <w:tcBorders>
              <w:top w:val="nil"/>
              <w:left w:val="nil"/>
              <w:bottom w:val="single" w:sz="4" w:space="0" w:color="000000"/>
              <w:right w:val="single" w:sz="4" w:space="0" w:color="000000"/>
            </w:tcBorders>
            <w:noWrap/>
            <w:hideMark/>
          </w:tcPr>
          <w:p w14:paraId="7979081C"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3390DF0"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ED87C17"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421D5845" w14:textId="77777777" w:rsidR="002E7632" w:rsidRPr="00B459D9" w:rsidRDefault="002E7632" w:rsidP="002E7632">
            <w:pPr>
              <w:widowControl/>
              <w:jc w:val="center"/>
              <w:rPr>
                <w:color w:val="000000"/>
                <w:szCs w:val="24"/>
              </w:rPr>
            </w:pPr>
            <w:r w:rsidRPr="00B459D9">
              <w:rPr>
                <w:color w:val="000000"/>
                <w:szCs w:val="24"/>
              </w:rPr>
              <w:t>82,579</w:t>
            </w:r>
          </w:p>
        </w:tc>
        <w:tc>
          <w:tcPr>
            <w:tcW w:w="1423" w:type="dxa"/>
            <w:tcBorders>
              <w:top w:val="nil"/>
              <w:left w:val="nil"/>
              <w:bottom w:val="single" w:sz="4" w:space="0" w:color="000000"/>
              <w:right w:val="single" w:sz="4" w:space="0" w:color="000000"/>
            </w:tcBorders>
            <w:noWrap/>
            <w:hideMark/>
          </w:tcPr>
          <w:p w14:paraId="7AD027B4" w14:textId="77777777" w:rsidR="002E7632" w:rsidRPr="00B459D9" w:rsidRDefault="002E7632" w:rsidP="002E7632">
            <w:pPr>
              <w:widowControl/>
              <w:jc w:val="center"/>
              <w:rPr>
                <w:color w:val="000000"/>
                <w:szCs w:val="24"/>
              </w:rPr>
            </w:pPr>
            <w:r w:rsidRPr="00B459D9">
              <w:rPr>
                <w:color w:val="000000"/>
                <w:szCs w:val="24"/>
              </w:rPr>
              <w:t>171,316</w:t>
            </w:r>
          </w:p>
        </w:tc>
      </w:tr>
      <w:tr w:rsidR="002E7632" w:rsidRPr="00B459D9" w14:paraId="0B39F8C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A2954EF" w14:textId="77777777" w:rsidR="002E7632" w:rsidRPr="00B459D9" w:rsidRDefault="002E7632" w:rsidP="002E7632">
            <w:pPr>
              <w:widowControl/>
              <w:jc w:val="center"/>
              <w:rPr>
                <w:color w:val="000000"/>
                <w:szCs w:val="24"/>
              </w:rPr>
            </w:pPr>
            <w:r w:rsidRPr="00B459D9">
              <w:rPr>
                <w:color w:val="000000"/>
                <w:szCs w:val="24"/>
              </w:rPr>
              <w:t>9</w:t>
            </w:r>
          </w:p>
        </w:tc>
        <w:tc>
          <w:tcPr>
            <w:tcW w:w="998" w:type="dxa"/>
            <w:tcBorders>
              <w:top w:val="nil"/>
              <w:left w:val="nil"/>
              <w:bottom w:val="single" w:sz="4" w:space="0" w:color="000000"/>
              <w:right w:val="single" w:sz="4" w:space="0" w:color="000000"/>
            </w:tcBorders>
            <w:noWrap/>
            <w:hideMark/>
          </w:tcPr>
          <w:p w14:paraId="3EAC04A1" w14:textId="77777777" w:rsidR="002E7632" w:rsidRPr="00B459D9" w:rsidRDefault="002E7632" w:rsidP="002E7632">
            <w:pPr>
              <w:widowControl/>
              <w:jc w:val="center"/>
              <w:rPr>
                <w:color w:val="000000"/>
                <w:szCs w:val="24"/>
              </w:rPr>
            </w:pPr>
            <w:r w:rsidRPr="00B459D9">
              <w:rPr>
                <w:color w:val="000000"/>
                <w:szCs w:val="24"/>
              </w:rPr>
              <w:t>11</w:t>
            </w:r>
          </w:p>
        </w:tc>
        <w:tc>
          <w:tcPr>
            <w:tcW w:w="1060" w:type="dxa"/>
            <w:tcBorders>
              <w:top w:val="nil"/>
              <w:left w:val="nil"/>
              <w:bottom w:val="single" w:sz="4" w:space="0" w:color="000000"/>
              <w:right w:val="single" w:sz="4" w:space="0" w:color="000000"/>
            </w:tcBorders>
            <w:noWrap/>
            <w:hideMark/>
          </w:tcPr>
          <w:p w14:paraId="683A69FB" w14:textId="77777777" w:rsidR="002E7632" w:rsidRPr="00B459D9" w:rsidRDefault="002E7632" w:rsidP="002E7632">
            <w:pPr>
              <w:widowControl/>
              <w:jc w:val="center"/>
              <w:rPr>
                <w:color w:val="000000"/>
                <w:szCs w:val="24"/>
              </w:rPr>
            </w:pPr>
            <w:r w:rsidRPr="00B459D9">
              <w:rPr>
                <w:color w:val="000000"/>
                <w:szCs w:val="24"/>
              </w:rPr>
              <w:t>25702</w:t>
            </w:r>
          </w:p>
        </w:tc>
        <w:tc>
          <w:tcPr>
            <w:tcW w:w="1083" w:type="dxa"/>
            <w:tcBorders>
              <w:top w:val="nil"/>
              <w:left w:val="nil"/>
              <w:bottom w:val="single" w:sz="4" w:space="0" w:color="000000"/>
              <w:right w:val="single" w:sz="4" w:space="0" w:color="000000"/>
            </w:tcBorders>
            <w:noWrap/>
            <w:hideMark/>
          </w:tcPr>
          <w:p w14:paraId="2400A5B1" w14:textId="77777777" w:rsidR="002E7632" w:rsidRPr="00B459D9" w:rsidRDefault="002E7632" w:rsidP="002E7632">
            <w:pPr>
              <w:widowControl/>
              <w:jc w:val="center"/>
              <w:rPr>
                <w:color w:val="000000"/>
                <w:szCs w:val="24"/>
              </w:rPr>
            </w:pPr>
            <w:r w:rsidRPr="00B459D9">
              <w:rPr>
                <w:color w:val="000000"/>
                <w:szCs w:val="24"/>
              </w:rPr>
              <w:t>1.4295</w:t>
            </w:r>
          </w:p>
        </w:tc>
        <w:tc>
          <w:tcPr>
            <w:tcW w:w="981" w:type="dxa"/>
            <w:tcBorders>
              <w:top w:val="nil"/>
              <w:left w:val="nil"/>
              <w:bottom w:val="single" w:sz="4" w:space="0" w:color="000000"/>
              <w:right w:val="single" w:sz="4" w:space="0" w:color="000000"/>
            </w:tcBorders>
            <w:noWrap/>
            <w:hideMark/>
          </w:tcPr>
          <w:p w14:paraId="47E1332B"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574D77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E7B61E1"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2E66A033" w14:textId="77777777" w:rsidR="002E7632" w:rsidRPr="00B459D9" w:rsidRDefault="002E7632" w:rsidP="002E7632">
            <w:pPr>
              <w:widowControl/>
              <w:jc w:val="center"/>
              <w:rPr>
                <w:color w:val="000000"/>
                <w:szCs w:val="24"/>
              </w:rPr>
            </w:pPr>
            <w:r w:rsidRPr="00B459D9">
              <w:rPr>
                <w:color w:val="000000"/>
                <w:szCs w:val="24"/>
              </w:rPr>
              <w:t>34,326</w:t>
            </w:r>
          </w:p>
        </w:tc>
        <w:tc>
          <w:tcPr>
            <w:tcW w:w="1423" w:type="dxa"/>
            <w:tcBorders>
              <w:top w:val="nil"/>
              <w:left w:val="nil"/>
              <w:bottom w:val="single" w:sz="4" w:space="0" w:color="000000"/>
              <w:right w:val="single" w:sz="4" w:space="0" w:color="000000"/>
            </w:tcBorders>
            <w:noWrap/>
            <w:hideMark/>
          </w:tcPr>
          <w:p w14:paraId="321C857E" w14:textId="77777777" w:rsidR="002E7632" w:rsidRPr="00B459D9" w:rsidRDefault="002E7632" w:rsidP="002E7632">
            <w:pPr>
              <w:widowControl/>
              <w:jc w:val="center"/>
              <w:rPr>
                <w:color w:val="000000"/>
                <w:szCs w:val="24"/>
              </w:rPr>
            </w:pPr>
            <w:r w:rsidRPr="00B459D9">
              <w:rPr>
                <w:color w:val="000000"/>
                <w:szCs w:val="24"/>
              </w:rPr>
              <w:t>90,443</w:t>
            </w:r>
          </w:p>
        </w:tc>
      </w:tr>
      <w:tr w:rsidR="002E7632" w:rsidRPr="00B459D9" w14:paraId="35821B5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A08F6FA" w14:textId="77777777" w:rsidR="002E7632" w:rsidRPr="00B459D9" w:rsidRDefault="002E7632" w:rsidP="002E7632">
            <w:pPr>
              <w:widowControl/>
              <w:jc w:val="center"/>
              <w:rPr>
                <w:color w:val="000000"/>
                <w:szCs w:val="24"/>
              </w:rPr>
            </w:pPr>
            <w:r w:rsidRPr="00B459D9">
              <w:rPr>
                <w:color w:val="000000"/>
                <w:szCs w:val="24"/>
              </w:rPr>
              <w:t>9</w:t>
            </w:r>
          </w:p>
        </w:tc>
        <w:tc>
          <w:tcPr>
            <w:tcW w:w="998" w:type="dxa"/>
            <w:tcBorders>
              <w:top w:val="nil"/>
              <w:left w:val="nil"/>
              <w:bottom w:val="single" w:sz="4" w:space="0" w:color="000000"/>
              <w:right w:val="single" w:sz="4" w:space="0" w:color="000000"/>
            </w:tcBorders>
            <w:noWrap/>
            <w:hideMark/>
          </w:tcPr>
          <w:p w14:paraId="54F7C01E" w14:textId="77777777" w:rsidR="002E7632" w:rsidRPr="00B459D9" w:rsidRDefault="002E7632" w:rsidP="002E7632">
            <w:pPr>
              <w:widowControl/>
              <w:jc w:val="center"/>
              <w:rPr>
                <w:color w:val="000000"/>
                <w:szCs w:val="24"/>
              </w:rPr>
            </w:pPr>
            <w:r w:rsidRPr="00B459D9">
              <w:rPr>
                <w:color w:val="000000"/>
                <w:szCs w:val="24"/>
              </w:rPr>
              <w:t>12</w:t>
            </w:r>
          </w:p>
        </w:tc>
        <w:tc>
          <w:tcPr>
            <w:tcW w:w="1060" w:type="dxa"/>
            <w:tcBorders>
              <w:top w:val="nil"/>
              <w:left w:val="nil"/>
              <w:bottom w:val="single" w:sz="4" w:space="0" w:color="000000"/>
              <w:right w:val="single" w:sz="4" w:space="0" w:color="000000"/>
            </w:tcBorders>
            <w:noWrap/>
            <w:hideMark/>
          </w:tcPr>
          <w:p w14:paraId="3F921CEF" w14:textId="77777777" w:rsidR="002E7632" w:rsidRPr="00B459D9" w:rsidRDefault="002E7632" w:rsidP="002E7632">
            <w:pPr>
              <w:widowControl/>
              <w:jc w:val="center"/>
              <w:rPr>
                <w:color w:val="000000"/>
                <w:szCs w:val="24"/>
              </w:rPr>
            </w:pPr>
            <w:r w:rsidRPr="00B459D9">
              <w:rPr>
                <w:color w:val="000000"/>
                <w:szCs w:val="24"/>
              </w:rPr>
              <w:t>25802</w:t>
            </w:r>
          </w:p>
        </w:tc>
        <w:tc>
          <w:tcPr>
            <w:tcW w:w="1083" w:type="dxa"/>
            <w:tcBorders>
              <w:top w:val="nil"/>
              <w:left w:val="nil"/>
              <w:bottom w:val="single" w:sz="4" w:space="0" w:color="000000"/>
              <w:right w:val="single" w:sz="4" w:space="0" w:color="000000"/>
            </w:tcBorders>
            <w:noWrap/>
            <w:hideMark/>
          </w:tcPr>
          <w:p w14:paraId="636CD517" w14:textId="77777777" w:rsidR="002E7632" w:rsidRPr="00B459D9" w:rsidRDefault="002E7632" w:rsidP="002E7632">
            <w:pPr>
              <w:widowControl/>
              <w:jc w:val="center"/>
              <w:rPr>
                <w:color w:val="000000"/>
                <w:szCs w:val="24"/>
              </w:rPr>
            </w:pPr>
            <w:r w:rsidRPr="00B459D9">
              <w:rPr>
                <w:color w:val="000000"/>
                <w:szCs w:val="24"/>
              </w:rPr>
              <w:t>1.3187</w:t>
            </w:r>
          </w:p>
        </w:tc>
        <w:tc>
          <w:tcPr>
            <w:tcW w:w="981" w:type="dxa"/>
            <w:tcBorders>
              <w:top w:val="nil"/>
              <w:left w:val="nil"/>
              <w:bottom w:val="single" w:sz="4" w:space="0" w:color="000000"/>
              <w:right w:val="single" w:sz="4" w:space="0" w:color="000000"/>
            </w:tcBorders>
            <w:noWrap/>
            <w:hideMark/>
          </w:tcPr>
          <w:p w14:paraId="6137AC25"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FD3EAA6"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FDDA8A9"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259C4ABD" w14:textId="77777777" w:rsidR="002E7632" w:rsidRPr="00B459D9" w:rsidRDefault="002E7632" w:rsidP="002E7632">
            <w:pPr>
              <w:widowControl/>
              <w:jc w:val="center"/>
              <w:rPr>
                <w:color w:val="000000"/>
                <w:szCs w:val="24"/>
              </w:rPr>
            </w:pPr>
            <w:r w:rsidRPr="00B459D9">
              <w:rPr>
                <w:color w:val="000000"/>
                <w:szCs w:val="24"/>
              </w:rPr>
              <w:t>34,092</w:t>
            </w:r>
          </w:p>
        </w:tc>
        <w:tc>
          <w:tcPr>
            <w:tcW w:w="1423" w:type="dxa"/>
            <w:tcBorders>
              <w:top w:val="nil"/>
              <w:left w:val="nil"/>
              <w:bottom w:val="single" w:sz="4" w:space="0" w:color="000000"/>
              <w:right w:val="single" w:sz="4" w:space="0" w:color="000000"/>
            </w:tcBorders>
            <w:noWrap/>
            <w:hideMark/>
          </w:tcPr>
          <w:p w14:paraId="77EC0B80" w14:textId="77777777" w:rsidR="002E7632" w:rsidRPr="00B459D9" w:rsidRDefault="002E7632" w:rsidP="002E7632">
            <w:pPr>
              <w:widowControl/>
              <w:jc w:val="center"/>
              <w:rPr>
                <w:color w:val="000000"/>
                <w:szCs w:val="24"/>
              </w:rPr>
            </w:pPr>
            <w:r w:rsidRPr="00B459D9">
              <w:rPr>
                <w:color w:val="000000"/>
                <w:szCs w:val="24"/>
              </w:rPr>
              <w:t>79,290</w:t>
            </w:r>
          </w:p>
        </w:tc>
      </w:tr>
      <w:tr w:rsidR="002E7632" w:rsidRPr="00B459D9" w14:paraId="72DD501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B5FE3E5" w14:textId="77777777" w:rsidR="002E7632" w:rsidRPr="00B459D9" w:rsidRDefault="002E7632" w:rsidP="002E7632">
            <w:pPr>
              <w:widowControl/>
              <w:jc w:val="center"/>
              <w:rPr>
                <w:color w:val="000000"/>
                <w:szCs w:val="24"/>
              </w:rPr>
            </w:pPr>
            <w:r w:rsidRPr="00B459D9">
              <w:rPr>
                <w:color w:val="000000"/>
                <w:szCs w:val="24"/>
              </w:rPr>
              <w:t>9</w:t>
            </w:r>
          </w:p>
        </w:tc>
        <w:tc>
          <w:tcPr>
            <w:tcW w:w="998" w:type="dxa"/>
            <w:tcBorders>
              <w:top w:val="nil"/>
              <w:left w:val="nil"/>
              <w:bottom w:val="single" w:sz="4" w:space="0" w:color="000000"/>
              <w:right w:val="single" w:sz="4" w:space="0" w:color="000000"/>
            </w:tcBorders>
            <w:noWrap/>
            <w:hideMark/>
          </w:tcPr>
          <w:p w14:paraId="08B6BBBC" w14:textId="77777777" w:rsidR="002E7632" w:rsidRPr="00B459D9" w:rsidRDefault="002E7632" w:rsidP="002E7632">
            <w:pPr>
              <w:widowControl/>
              <w:jc w:val="center"/>
              <w:rPr>
                <w:color w:val="000000"/>
                <w:szCs w:val="24"/>
              </w:rPr>
            </w:pPr>
            <w:r w:rsidRPr="00B459D9">
              <w:rPr>
                <w:color w:val="000000"/>
                <w:szCs w:val="24"/>
              </w:rPr>
              <w:t>13</w:t>
            </w:r>
          </w:p>
        </w:tc>
        <w:tc>
          <w:tcPr>
            <w:tcW w:w="1060" w:type="dxa"/>
            <w:tcBorders>
              <w:top w:val="nil"/>
              <w:left w:val="nil"/>
              <w:bottom w:val="single" w:sz="4" w:space="0" w:color="000000"/>
              <w:right w:val="single" w:sz="4" w:space="0" w:color="000000"/>
            </w:tcBorders>
            <w:noWrap/>
            <w:hideMark/>
          </w:tcPr>
          <w:p w14:paraId="654CD238" w14:textId="77777777" w:rsidR="002E7632" w:rsidRPr="00B459D9" w:rsidRDefault="002E7632" w:rsidP="002E7632">
            <w:pPr>
              <w:widowControl/>
              <w:jc w:val="center"/>
              <w:rPr>
                <w:color w:val="000000"/>
                <w:szCs w:val="24"/>
              </w:rPr>
            </w:pPr>
            <w:r w:rsidRPr="00B459D9">
              <w:rPr>
                <w:color w:val="000000"/>
                <w:szCs w:val="24"/>
              </w:rPr>
              <w:t>259</w:t>
            </w:r>
          </w:p>
        </w:tc>
        <w:tc>
          <w:tcPr>
            <w:tcW w:w="1083" w:type="dxa"/>
            <w:tcBorders>
              <w:top w:val="nil"/>
              <w:left w:val="nil"/>
              <w:bottom w:val="single" w:sz="4" w:space="0" w:color="000000"/>
              <w:right w:val="single" w:sz="4" w:space="0" w:color="000000"/>
            </w:tcBorders>
            <w:noWrap/>
            <w:hideMark/>
          </w:tcPr>
          <w:p w14:paraId="4F298DA7" w14:textId="77777777" w:rsidR="002E7632" w:rsidRPr="00B459D9" w:rsidRDefault="002E7632" w:rsidP="002E7632">
            <w:pPr>
              <w:widowControl/>
              <w:jc w:val="center"/>
              <w:rPr>
                <w:color w:val="000000"/>
                <w:szCs w:val="24"/>
              </w:rPr>
            </w:pPr>
            <w:r w:rsidRPr="00B459D9">
              <w:rPr>
                <w:color w:val="000000"/>
                <w:szCs w:val="24"/>
              </w:rPr>
              <w:t>0.8658</w:t>
            </w:r>
          </w:p>
        </w:tc>
        <w:tc>
          <w:tcPr>
            <w:tcW w:w="981" w:type="dxa"/>
            <w:tcBorders>
              <w:top w:val="nil"/>
              <w:left w:val="nil"/>
              <w:bottom w:val="single" w:sz="4" w:space="0" w:color="000000"/>
              <w:right w:val="single" w:sz="4" w:space="0" w:color="000000"/>
            </w:tcBorders>
            <w:noWrap/>
            <w:hideMark/>
          </w:tcPr>
          <w:p w14:paraId="082C1B4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F205ECC" w14:textId="77777777" w:rsidR="002E7632" w:rsidRPr="00B459D9" w:rsidRDefault="002E7632" w:rsidP="002E7632">
            <w:pPr>
              <w:widowControl/>
              <w:jc w:val="center"/>
              <w:rPr>
                <w:rFonts w:ascii="標楷體" w:hAnsi="標楷體"/>
                <w:color w:val="000000"/>
                <w:szCs w:val="24"/>
              </w:rPr>
            </w:pPr>
            <w:r w:rsidRPr="00B459D9">
              <w:rPr>
                <w:rFonts w:ascii="標楷體" w:hAnsi="標楷體"/>
                <w:color w:val="000000"/>
                <w:szCs w:val="24"/>
              </w:rPr>
              <w:t>●</w:t>
            </w:r>
          </w:p>
        </w:tc>
        <w:tc>
          <w:tcPr>
            <w:tcW w:w="1219" w:type="dxa"/>
            <w:tcBorders>
              <w:top w:val="nil"/>
              <w:left w:val="nil"/>
              <w:bottom w:val="single" w:sz="4" w:space="0" w:color="000000"/>
              <w:right w:val="single" w:sz="4" w:space="0" w:color="000000"/>
            </w:tcBorders>
            <w:noWrap/>
            <w:hideMark/>
          </w:tcPr>
          <w:p w14:paraId="37E17B52"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6044D001" w14:textId="77777777" w:rsidR="002E7632" w:rsidRPr="00B459D9" w:rsidRDefault="002E7632" w:rsidP="002E7632">
            <w:pPr>
              <w:widowControl/>
              <w:jc w:val="center"/>
              <w:rPr>
                <w:color w:val="000000"/>
                <w:szCs w:val="24"/>
              </w:rPr>
            </w:pPr>
            <w:r w:rsidRPr="00B459D9">
              <w:rPr>
                <w:color w:val="000000"/>
                <w:szCs w:val="24"/>
              </w:rPr>
              <w:t>20,870</w:t>
            </w:r>
          </w:p>
        </w:tc>
        <w:tc>
          <w:tcPr>
            <w:tcW w:w="1423" w:type="dxa"/>
            <w:tcBorders>
              <w:top w:val="nil"/>
              <w:left w:val="nil"/>
              <w:bottom w:val="single" w:sz="4" w:space="0" w:color="000000"/>
              <w:right w:val="single" w:sz="4" w:space="0" w:color="000000"/>
            </w:tcBorders>
            <w:noWrap/>
            <w:hideMark/>
          </w:tcPr>
          <w:p w14:paraId="4AECA0B0" w14:textId="77777777" w:rsidR="002E7632" w:rsidRPr="00B459D9" w:rsidRDefault="002E7632" w:rsidP="002E7632">
            <w:pPr>
              <w:widowControl/>
              <w:jc w:val="center"/>
              <w:rPr>
                <w:color w:val="000000"/>
                <w:szCs w:val="24"/>
              </w:rPr>
            </w:pPr>
            <w:r w:rsidRPr="00B459D9">
              <w:rPr>
                <w:color w:val="000000"/>
                <w:szCs w:val="24"/>
              </w:rPr>
              <w:t>51,601</w:t>
            </w:r>
          </w:p>
        </w:tc>
      </w:tr>
      <w:tr w:rsidR="002E7632" w:rsidRPr="00B459D9" w14:paraId="7C4A0E9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F5729A6" w14:textId="77777777" w:rsidR="002E7632" w:rsidRPr="00B459D9" w:rsidRDefault="002E7632" w:rsidP="002E7632">
            <w:pPr>
              <w:widowControl/>
              <w:jc w:val="center"/>
              <w:rPr>
                <w:color w:val="000000"/>
                <w:szCs w:val="24"/>
              </w:rPr>
            </w:pPr>
            <w:r w:rsidRPr="00B459D9">
              <w:rPr>
                <w:color w:val="000000"/>
                <w:szCs w:val="24"/>
              </w:rPr>
              <w:t>9</w:t>
            </w:r>
          </w:p>
        </w:tc>
        <w:tc>
          <w:tcPr>
            <w:tcW w:w="998" w:type="dxa"/>
            <w:tcBorders>
              <w:top w:val="nil"/>
              <w:left w:val="nil"/>
              <w:bottom w:val="single" w:sz="4" w:space="0" w:color="000000"/>
              <w:right w:val="single" w:sz="4" w:space="0" w:color="000000"/>
            </w:tcBorders>
            <w:noWrap/>
            <w:hideMark/>
          </w:tcPr>
          <w:p w14:paraId="3DE5994D" w14:textId="77777777" w:rsidR="002E7632" w:rsidRPr="00B459D9" w:rsidRDefault="002E7632" w:rsidP="002E7632">
            <w:pPr>
              <w:widowControl/>
              <w:jc w:val="center"/>
              <w:rPr>
                <w:color w:val="000000"/>
                <w:szCs w:val="24"/>
              </w:rPr>
            </w:pPr>
            <w:r w:rsidRPr="00B459D9">
              <w:rPr>
                <w:color w:val="000000"/>
                <w:szCs w:val="24"/>
              </w:rPr>
              <w:t>14</w:t>
            </w:r>
          </w:p>
        </w:tc>
        <w:tc>
          <w:tcPr>
            <w:tcW w:w="1060" w:type="dxa"/>
            <w:tcBorders>
              <w:top w:val="nil"/>
              <w:left w:val="nil"/>
              <w:bottom w:val="single" w:sz="4" w:space="0" w:color="000000"/>
              <w:right w:val="single" w:sz="4" w:space="0" w:color="000000"/>
            </w:tcBorders>
            <w:noWrap/>
            <w:hideMark/>
          </w:tcPr>
          <w:p w14:paraId="2C36EA34" w14:textId="77777777" w:rsidR="002E7632" w:rsidRPr="00B459D9" w:rsidRDefault="002E7632" w:rsidP="002E7632">
            <w:pPr>
              <w:widowControl/>
              <w:jc w:val="center"/>
              <w:rPr>
                <w:color w:val="000000"/>
                <w:szCs w:val="24"/>
              </w:rPr>
            </w:pPr>
            <w:r w:rsidRPr="00B459D9">
              <w:rPr>
                <w:color w:val="000000"/>
                <w:szCs w:val="24"/>
              </w:rPr>
              <w:t>260</w:t>
            </w:r>
          </w:p>
        </w:tc>
        <w:tc>
          <w:tcPr>
            <w:tcW w:w="1083" w:type="dxa"/>
            <w:tcBorders>
              <w:top w:val="nil"/>
              <w:left w:val="nil"/>
              <w:bottom w:val="single" w:sz="4" w:space="0" w:color="000000"/>
              <w:right w:val="single" w:sz="4" w:space="0" w:color="000000"/>
            </w:tcBorders>
            <w:noWrap/>
            <w:hideMark/>
          </w:tcPr>
          <w:p w14:paraId="51C38E74" w14:textId="77777777" w:rsidR="002E7632" w:rsidRPr="00B459D9" w:rsidRDefault="002E7632" w:rsidP="002E7632">
            <w:pPr>
              <w:widowControl/>
              <w:jc w:val="center"/>
              <w:rPr>
                <w:color w:val="000000"/>
                <w:szCs w:val="24"/>
              </w:rPr>
            </w:pPr>
            <w:r w:rsidRPr="00B459D9">
              <w:rPr>
                <w:color w:val="000000"/>
                <w:szCs w:val="24"/>
              </w:rPr>
              <w:t>0.8658</w:t>
            </w:r>
          </w:p>
        </w:tc>
        <w:tc>
          <w:tcPr>
            <w:tcW w:w="981" w:type="dxa"/>
            <w:tcBorders>
              <w:top w:val="nil"/>
              <w:left w:val="nil"/>
              <w:bottom w:val="single" w:sz="4" w:space="0" w:color="000000"/>
              <w:right w:val="single" w:sz="4" w:space="0" w:color="000000"/>
            </w:tcBorders>
            <w:noWrap/>
            <w:hideMark/>
          </w:tcPr>
          <w:p w14:paraId="563CCF82"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5F1801F" w14:textId="77777777" w:rsidR="002E7632" w:rsidRPr="00B459D9" w:rsidRDefault="002E7632" w:rsidP="002E7632">
            <w:pPr>
              <w:widowControl/>
              <w:jc w:val="center"/>
              <w:rPr>
                <w:rFonts w:ascii="標楷體" w:hAnsi="標楷體"/>
                <w:color w:val="000000"/>
                <w:szCs w:val="24"/>
              </w:rPr>
            </w:pPr>
            <w:r w:rsidRPr="00B459D9">
              <w:rPr>
                <w:rFonts w:ascii="標楷體" w:hAnsi="標楷體"/>
                <w:color w:val="000000"/>
                <w:szCs w:val="24"/>
              </w:rPr>
              <w:t>●</w:t>
            </w:r>
          </w:p>
        </w:tc>
        <w:tc>
          <w:tcPr>
            <w:tcW w:w="1219" w:type="dxa"/>
            <w:tcBorders>
              <w:top w:val="nil"/>
              <w:left w:val="nil"/>
              <w:bottom w:val="single" w:sz="4" w:space="0" w:color="000000"/>
              <w:right w:val="single" w:sz="4" w:space="0" w:color="000000"/>
            </w:tcBorders>
            <w:noWrap/>
            <w:hideMark/>
          </w:tcPr>
          <w:p w14:paraId="4CCD138E"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727416CF" w14:textId="77777777" w:rsidR="002E7632" w:rsidRPr="00B459D9" w:rsidRDefault="002E7632" w:rsidP="002E7632">
            <w:pPr>
              <w:widowControl/>
              <w:jc w:val="center"/>
              <w:rPr>
                <w:color w:val="000000"/>
                <w:szCs w:val="24"/>
              </w:rPr>
            </w:pPr>
            <w:r w:rsidRPr="00B459D9">
              <w:rPr>
                <w:color w:val="000000"/>
                <w:szCs w:val="24"/>
              </w:rPr>
              <w:t>22,490</w:t>
            </w:r>
          </w:p>
        </w:tc>
        <w:tc>
          <w:tcPr>
            <w:tcW w:w="1423" w:type="dxa"/>
            <w:tcBorders>
              <w:top w:val="nil"/>
              <w:left w:val="nil"/>
              <w:bottom w:val="single" w:sz="4" w:space="0" w:color="000000"/>
              <w:right w:val="single" w:sz="4" w:space="0" w:color="000000"/>
            </w:tcBorders>
            <w:noWrap/>
            <w:hideMark/>
          </w:tcPr>
          <w:p w14:paraId="6A9BF670" w14:textId="77777777" w:rsidR="002E7632" w:rsidRPr="00B459D9" w:rsidRDefault="002E7632" w:rsidP="002E7632">
            <w:pPr>
              <w:widowControl/>
              <w:jc w:val="center"/>
              <w:rPr>
                <w:color w:val="000000"/>
                <w:szCs w:val="24"/>
              </w:rPr>
            </w:pPr>
            <w:r w:rsidRPr="00B459D9">
              <w:rPr>
                <w:color w:val="000000"/>
                <w:szCs w:val="24"/>
              </w:rPr>
              <w:t>57,371</w:t>
            </w:r>
          </w:p>
        </w:tc>
      </w:tr>
      <w:tr w:rsidR="002E7632" w:rsidRPr="00B459D9" w14:paraId="6117AFE7"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01F7467" w14:textId="77777777" w:rsidR="002E7632" w:rsidRPr="00B459D9" w:rsidRDefault="002E7632" w:rsidP="002E7632">
            <w:pPr>
              <w:widowControl/>
              <w:jc w:val="center"/>
              <w:rPr>
                <w:color w:val="000000"/>
                <w:szCs w:val="24"/>
              </w:rPr>
            </w:pPr>
            <w:r w:rsidRPr="00B459D9">
              <w:rPr>
                <w:color w:val="000000"/>
                <w:szCs w:val="24"/>
              </w:rPr>
              <w:t>9</w:t>
            </w:r>
          </w:p>
        </w:tc>
        <w:tc>
          <w:tcPr>
            <w:tcW w:w="998" w:type="dxa"/>
            <w:tcBorders>
              <w:top w:val="nil"/>
              <w:left w:val="nil"/>
              <w:bottom w:val="single" w:sz="4" w:space="0" w:color="000000"/>
              <w:right w:val="single" w:sz="4" w:space="0" w:color="000000"/>
            </w:tcBorders>
            <w:noWrap/>
            <w:hideMark/>
          </w:tcPr>
          <w:p w14:paraId="11C16578" w14:textId="77777777" w:rsidR="002E7632" w:rsidRPr="00B459D9" w:rsidRDefault="002E7632" w:rsidP="002E7632">
            <w:pPr>
              <w:widowControl/>
              <w:jc w:val="center"/>
              <w:rPr>
                <w:color w:val="000000"/>
                <w:szCs w:val="24"/>
              </w:rPr>
            </w:pPr>
            <w:r w:rsidRPr="00B459D9">
              <w:rPr>
                <w:color w:val="000000"/>
                <w:szCs w:val="24"/>
              </w:rPr>
              <w:t>15</w:t>
            </w:r>
          </w:p>
        </w:tc>
        <w:tc>
          <w:tcPr>
            <w:tcW w:w="1060" w:type="dxa"/>
            <w:tcBorders>
              <w:top w:val="nil"/>
              <w:left w:val="nil"/>
              <w:bottom w:val="single" w:sz="4" w:space="0" w:color="000000"/>
              <w:right w:val="single" w:sz="4" w:space="0" w:color="000000"/>
            </w:tcBorders>
            <w:noWrap/>
            <w:hideMark/>
          </w:tcPr>
          <w:p w14:paraId="435E5C19" w14:textId="77777777" w:rsidR="002E7632" w:rsidRPr="00B459D9" w:rsidRDefault="002E7632" w:rsidP="002E7632">
            <w:pPr>
              <w:widowControl/>
              <w:jc w:val="center"/>
              <w:rPr>
                <w:color w:val="000000"/>
                <w:szCs w:val="24"/>
              </w:rPr>
            </w:pPr>
            <w:r w:rsidRPr="00B459D9">
              <w:rPr>
                <w:color w:val="000000"/>
                <w:szCs w:val="24"/>
              </w:rPr>
              <w:t>261</w:t>
            </w:r>
          </w:p>
        </w:tc>
        <w:tc>
          <w:tcPr>
            <w:tcW w:w="1083" w:type="dxa"/>
            <w:tcBorders>
              <w:top w:val="nil"/>
              <w:left w:val="nil"/>
              <w:bottom w:val="single" w:sz="4" w:space="0" w:color="000000"/>
              <w:right w:val="single" w:sz="4" w:space="0" w:color="000000"/>
            </w:tcBorders>
            <w:noWrap/>
            <w:hideMark/>
          </w:tcPr>
          <w:p w14:paraId="16000B11" w14:textId="77777777" w:rsidR="002E7632" w:rsidRPr="00B459D9" w:rsidRDefault="002E7632" w:rsidP="002E7632">
            <w:pPr>
              <w:widowControl/>
              <w:jc w:val="center"/>
              <w:rPr>
                <w:color w:val="000000"/>
                <w:szCs w:val="24"/>
              </w:rPr>
            </w:pPr>
            <w:r w:rsidRPr="00B459D9">
              <w:rPr>
                <w:color w:val="000000"/>
                <w:szCs w:val="24"/>
              </w:rPr>
              <w:t>0.4466</w:t>
            </w:r>
          </w:p>
        </w:tc>
        <w:tc>
          <w:tcPr>
            <w:tcW w:w="981" w:type="dxa"/>
            <w:tcBorders>
              <w:top w:val="nil"/>
              <w:left w:val="nil"/>
              <w:bottom w:val="single" w:sz="4" w:space="0" w:color="000000"/>
              <w:right w:val="single" w:sz="4" w:space="0" w:color="000000"/>
            </w:tcBorders>
            <w:noWrap/>
            <w:hideMark/>
          </w:tcPr>
          <w:p w14:paraId="1AB558C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A1C9135"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4FB64D5"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6B5843A0" w14:textId="77777777" w:rsidR="002E7632" w:rsidRPr="00B459D9" w:rsidRDefault="002E7632" w:rsidP="002E7632">
            <w:pPr>
              <w:widowControl/>
              <w:jc w:val="center"/>
              <w:rPr>
                <w:color w:val="000000"/>
                <w:szCs w:val="24"/>
              </w:rPr>
            </w:pPr>
            <w:r w:rsidRPr="00B459D9">
              <w:rPr>
                <w:color w:val="000000"/>
                <w:szCs w:val="24"/>
              </w:rPr>
              <w:t>15,131</w:t>
            </w:r>
          </w:p>
        </w:tc>
        <w:tc>
          <w:tcPr>
            <w:tcW w:w="1423" w:type="dxa"/>
            <w:tcBorders>
              <w:top w:val="nil"/>
              <w:left w:val="nil"/>
              <w:bottom w:val="single" w:sz="4" w:space="0" w:color="000000"/>
              <w:right w:val="single" w:sz="4" w:space="0" w:color="000000"/>
            </w:tcBorders>
            <w:noWrap/>
            <w:hideMark/>
          </w:tcPr>
          <w:p w14:paraId="342741E5" w14:textId="77777777" w:rsidR="002E7632" w:rsidRPr="00B459D9" w:rsidRDefault="002E7632" w:rsidP="002E7632">
            <w:pPr>
              <w:widowControl/>
              <w:jc w:val="center"/>
              <w:rPr>
                <w:color w:val="000000"/>
                <w:szCs w:val="24"/>
              </w:rPr>
            </w:pPr>
            <w:r w:rsidRPr="00B459D9">
              <w:rPr>
                <w:color w:val="000000"/>
                <w:szCs w:val="24"/>
              </w:rPr>
              <w:t>34,797</w:t>
            </w:r>
          </w:p>
        </w:tc>
      </w:tr>
      <w:tr w:rsidR="002E7632" w:rsidRPr="00B459D9" w14:paraId="4CFACE1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4C41638" w14:textId="77777777" w:rsidR="002E7632" w:rsidRPr="00B459D9" w:rsidRDefault="002E7632" w:rsidP="002E7632">
            <w:pPr>
              <w:widowControl/>
              <w:jc w:val="center"/>
              <w:rPr>
                <w:color w:val="000000"/>
                <w:szCs w:val="24"/>
              </w:rPr>
            </w:pPr>
            <w:r w:rsidRPr="00B459D9">
              <w:rPr>
                <w:color w:val="000000"/>
                <w:szCs w:val="24"/>
              </w:rPr>
              <w:t>9</w:t>
            </w:r>
          </w:p>
        </w:tc>
        <w:tc>
          <w:tcPr>
            <w:tcW w:w="998" w:type="dxa"/>
            <w:tcBorders>
              <w:top w:val="nil"/>
              <w:left w:val="nil"/>
              <w:bottom w:val="single" w:sz="4" w:space="0" w:color="000000"/>
              <w:right w:val="single" w:sz="4" w:space="0" w:color="000000"/>
            </w:tcBorders>
            <w:noWrap/>
            <w:hideMark/>
          </w:tcPr>
          <w:p w14:paraId="5195525C" w14:textId="77777777" w:rsidR="002E7632" w:rsidRPr="00B459D9" w:rsidRDefault="002E7632" w:rsidP="002E7632">
            <w:pPr>
              <w:widowControl/>
              <w:jc w:val="center"/>
              <w:rPr>
                <w:color w:val="000000"/>
                <w:szCs w:val="24"/>
              </w:rPr>
            </w:pPr>
            <w:r w:rsidRPr="00B459D9">
              <w:rPr>
                <w:color w:val="000000"/>
                <w:szCs w:val="24"/>
              </w:rPr>
              <w:t>16</w:t>
            </w:r>
          </w:p>
        </w:tc>
        <w:tc>
          <w:tcPr>
            <w:tcW w:w="1060" w:type="dxa"/>
            <w:tcBorders>
              <w:top w:val="nil"/>
              <w:left w:val="nil"/>
              <w:bottom w:val="single" w:sz="4" w:space="0" w:color="000000"/>
              <w:right w:val="single" w:sz="4" w:space="0" w:color="000000"/>
            </w:tcBorders>
            <w:noWrap/>
            <w:hideMark/>
          </w:tcPr>
          <w:p w14:paraId="68858277" w14:textId="77777777" w:rsidR="002E7632" w:rsidRPr="00B459D9" w:rsidRDefault="002E7632" w:rsidP="002E7632">
            <w:pPr>
              <w:widowControl/>
              <w:jc w:val="center"/>
              <w:rPr>
                <w:color w:val="000000"/>
                <w:szCs w:val="24"/>
              </w:rPr>
            </w:pPr>
            <w:r w:rsidRPr="00B459D9">
              <w:rPr>
                <w:color w:val="000000"/>
                <w:szCs w:val="24"/>
              </w:rPr>
              <w:t>26201</w:t>
            </w:r>
          </w:p>
        </w:tc>
        <w:tc>
          <w:tcPr>
            <w:tcW w:w="1083" w:type="dxa"/>
            <w:tcBorders>
              <w:top w:val="nil"/>
              <w:left w:val="nil"/>
              <w:bottom w:val="single" w:sz="4" w:space="0" w:color="000000"/>
              <w:right w:val="single" w:sz="4" w:space="0" w:color="000000"/>
            </w:tcBorders>
            <w:noWrap/>
            <w:hideMark/>
          </w:tcPr>
          <w:p w14:paraId="64EAF069" w14:textId="77777777" w:rsidR="002E7632" w:rsidRPr="00B459D9" w:rsidRDefault="002E7632" w:rsidP="002E7632">
            <w:pPr>
              <w:widowControl/>
              <w:jc w:val="center"/>
              <w:rPr>
                <w:color w:val="000000"/>
                <w:szCs w:val="24"/>
              </w:rPr>
            </w:pPr>
            <w:r w:rsidRPr="00B459D9">
              <w:rPr>
                <w:color w:val="000000"/>
                <w:szCs w:val="24"/>
              </w:rPr>
              <w:t>0.8440</w:t>
            </w:r>
          </w:p>
        </w:tc>
        <w:tc>
          <w:tcPr>
            <w:tcW w:w="981" w:type="dxa"/>
            <w:tcBorders>
              <w:top w:val="nil"/>
              <w:left w:val="nil"/>
              <w:bottom w:val="single" w:sz="4" w:space="0" w:color="000000"/>
              <w:right w:val="single" w:sz="4" w:space="0" w:color="000000"/>
            </w:tcBorders>
            <w:noWrap/>
            <w:hideMark/>
          </w:tcPr>
          <w:p w14:paraId="2415DC8A"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75BA5F4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9E68CD4"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6CB546B4" w14:textId="77777777" w:rsidR="002E7632" w:rsidRPr="00B459D9" w:rsidRDefault="002E7632" w:rsidP="002E7632">
            <w:pPr>
              <w:widowControl/>
              <w:jc w:val="center"/>
              <w:rPr>
                <w:color w:val="000000"/>
                <w:szCs w:val="24"/>
              </w:rPr>
            </w:pPr>
            <w:r w:rsidRPr="00B459D9">
              <w:rPr>
                <w:color w:val="000000"/>
                <w:szCs w:val="24"/>
              </w:rPr>
              <w:t>17,565</w:t>
            </w:r>
          </w:p>
        </w:tc>
        <w:tc>
          <w:tcPr>
            <w:tcW w:w="1423" w:type="dxa"/>
            <w:tcBorders>
              <w:top w:val="nil"/>
              <w:left w:val="nil"/>
              <w:bottom w:val="single" w:sz="4" w:space="0" w:color="000000"/>
              <w:right w:val="single" w:sz="4" w:space="0" w:color="000000"/>
            </w:tcBorders>
            <w:noWrap/>
            <w:hideMark/>
          </w:tcPr>
          <w:p w14:paraId="01664F3F" w14:textId="77777777" w:rsidR="002E7632" w:rsidRPr="00B459D9" w:rsidRDefault="002E7632" w:rsidP="002E7632">
            <w:pPr>
              <w:widowControl/>
              <w:jc w:val="center"/>
              <w:rPr>
                <w:color w:val="000000"/>
                <w:szCs w:val="24"/>
              </w:rPr>
            </w:pPr>
            <w:r w:rsidRPr="00B459D9">
              <w:rPr>
                <w:color w:val="000000"/>
                <w:szCs w:val="24"/>
              </w:rPr>
              <w:t>65,238</w:t>
            </w:r>
          </w:p>
        </w:tc>
      </w:tr>
      <w:tr w:rsidR="002E7632" w:rsidRPr="00B459D9" w14:paraId="76D1214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CC06C7E" w14:textId="77777777" w:rsidR="002E7632" w:rsidRPr="00B459D9" w:rsidRDefault="002E7632" w:rsidP="002E7632">
            <w:pPr>
              <w:widowControl/>
              <w:jc w:val="center"/>
              <w:rPr>
                <w:color w:val="000000"/>
                <w:szCs w:val="24"/>
              </w:rPr>
            </w:pPr>
            <w:r w:rsidRPr="00B459D9">
              <w:rPr>
                <w:color w:val="000000"/>
                <w:szCs w:val="24"/>
              </w:rPr>
              <w:t>9</w:t>
            </w:r>
          </w:p>
        </w:tc>
        <w:tc>
          <w:tcPr>
            <w:tcW w:w="998" w:type="dxa"/>
            <w:tcBorders>
              <w:top w:val="nil"/>
              <w:left w:val="nil"/>
              <w:bottom w:val="single" w:sz="4" w:space="0" w:color="000000"/>
              <w:right w:val="single" w:sz="4" w:space="0" w:color="000000"/>
            </w:tcBorders>
            <w:noWrap/>
            <w:hideMark/>
          </w:tcPr>
          <w:p w14:paraId="0D0F0EEB" w14:textId="77777777" w:rsidR="002E7632" w:rsidRPr="00B459D9" w:rsidRDefault="002E7632" w:rsidP="002E7632">
            <w:pPr>
              <w:widowControl/>
              <w:jc w:val="center"/>
              <w:rPr>
                <w:color w:val="000000"/>
                <w:szCs w:val="24"/>
              </w:rPr>
            </w:pPr>
            <w:r w:rsidRPr="00B459D9">
              <w:rPr>
                <w:color w:val="000000"/>
                <w:szCs w:val="24"/>
              </w:rPr>
              <w:t>17</w:t>
            </w:r>
          </w:p>
        </w:tc>
        <w:tc>
          <w:tcPr>
            <w:tcW w:w="1060" w:type="dxa"/>
            <w:tcBorders>
              <w:top w:val="nil"/>
              <w:left w:val="nil"/>
              <w:bottom w:val="single" w:sz="4" w:space="0" w:color="000000"/>
              <w:right w:val="single" w:sz="4" w:space="0" w:color="000000"/>
            </w:tcBorders>
            <w:noWrap/>
            <w:hideMark/>
          </w:tcPr>
          <w:p w14:paraId="15BC0B7D" w14:textId="77777777" w:rsidR="002E7632" w:rsidRPr="00B459D9" w:rsidRDefault="002E7632" w:rsidP="002E7632">
            <w:pPr>
              <w:widowControl/>
              <w:jc w:val="center"/>
              <w:rPr>
                <w:color w:val="000000"/>
                <w:szCs w:val="24"/>
              </w:rPr>
            </w:pPr>
            <w:r w:rsidRPr="00B459D9">
              <w:rPr>
                <w:color w:val="000000"/>
                <w:szCs w:val="24"/>
              </w:rPr>
              <w:t>26202</w:t>
            </w:r>
          </w:p>
        </w:tc>
        <w:tc>
          <w:tcPr>
            <w:tcW w:w="1083" w:type="dxa"/>
            <w:tcBorders>
              <w:top w:val="nil"/>
              <w:left w:val="nil"/>
              <w:bottom w:val="single" w:sz="4" w:space="0" w:color="000000"/>
              <w:right w:val="single" w:sz="4" w:space="0" w:color="000000"/>
            </w:tcBorders>
            <w:noWrap/>
            <w:hideMark/>
          </w:tcPr>
          <w:p w14:paraId="6A118423" w14:textId="77777777" w:rsidR="002E7632" w:rsidRPr="00B459D9" w:rsidRDefault="002E7632" w:rsidP="002E7632">
            <w:pPr>
              <w:widowControl/>
              <w:jc w:val="center"/>
              <w:rPr>
                <w:color w:val="000000"/>
                <w:szCs w:val="24"/>
              </w:rPr>
            </w:pPr>
            <w:r w:rsidRPr="00B459D9">
              <w:rPr>
                <w:color w:val="000000"/>
                <w:szCs w:val="24"/>
              </w:rPr>
              <w:t>0.4147</w:t>
            </w:r>
          </w:p>
        </w:tc>
        <w:tc>
          <w:tcPr>
            <w:tcW w:w="981" w:type="dxa"/>
            <w:tcBorders>
              <w:top w:val="nil"/>
              <w:left w:val="nil"/>
              <w:bottom w:val="single" w:sz="4" w:space="0" w:color="000000"/>
              <w:right w:val="single" w:sz="4" w:space="0" w:color="000000"/>
            </w:tcBorders>
            <w:noWrap/>
            <w:hideMark/>
          </w:tcPr>
          <w:p w14:paraId="3D0728BA"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6B244A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FFFC542"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623F369D" w14:textId="77777777" w:rsidR="002E7632" w:rsidRPr="00B459D9" w:rsidRDefault="002E7632" w:rsidP="002E7632">
            <w:pPr>
              <w:widowControl/>
              <w:jc w:val="center"/>
              <w:rPr>
                <w:color w:val="000000"/>
                <w:szCs w:val="24"/>
              </w:rPr>
            </w:pPr>
            <w:r w:rsidRPr="00B459D9">
              <w:rPr>
                <w:color w:val="000000"/>
                <w:szCs w:val="24"/>
              </w:rPr>
              <w:t>14,419</w:t>
            </w:r>
          </w:p>
        </w:tc>
        <w:tc>
          <w:tcPr>
            <w:tcW w:w="1423" w:type="dxa"/>
            <w:tcBorders>
              <w:top w:val="nil"/>
              <w:left w:val="nil"/>
              <w:bottom w:val="single" w:sz="4" w:space="0" w:color="000000"/>
              <w:right w:val="single" w:sz="4" w:space="0" w:color="000000"/>
            </w:tcBorders>
            <w:noWrap/>
            <w:hideMark/>
          </w:tcPr>
          <w:p w14:paraId="2E1F035F" w14:textId="77777777" w:rsidR="002E7632" w:rsidRPr="00B459D9" w:rsidRDefault="002E7632" w:rsidP="002E7632">
            <w:pPr>
              <w:widowControl/>
              <w:jc w:val="center"/>
              <w:rPr>
                <w:color w:val="000000"/>
                <w:szCs w:val="24"/>
              </w:rPr>
            </w:pPr>
            <w:r w:rsidRPr="00B459D9">
              <w:rPr>
                <w:color w:val="000000"/>
                <w:szCs w:val="24"/>
              </w:rPr>
              <w:t>30,392</w:t>
            </w:r>
          </w:p>
        </w:tc>
      </w:tr>
      <w:tr w:rsidR="002E7632" w:rsidRPr="00B459D9" w14:paraId="5AFD3EB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FF6DC30" w14:textId="77777777" w:rsidR="002E7632" w:rsidRPr="00B459D9" w:rsidRDefault="002E7632" w:rsidP="002E7632">
            <w:pPr>
              <w:widowControl/>
              <w:jc w:val="center"/>
              <w:rPr>
                <w:color w:val="000000"/>
                <w:szCs w:val="24"/>
              </w:rPr>
            </w:pPr>
            <w:r w:rsidRPr="00B459D9">
              <w:rPr>
                <w:color w:val="000000"/>
                <w:szCs w:val="24"/>
              </w:rPr>
              <w:t>9</w:t>
            </w:r>
          </w:p>
        </w:tc>
        <w:tc>
          <w:tcPr>
            <w:tcW w:w="998" w:type="dxa"/>
            <w:tcBorders>
              <w:top w:val="nil"/>
              <w:left w:val="nil"/>
              <w:bottom w:val="single" w:sz="4" w:space="0" w:color="000000"/>
              <w:right w:val="single" w:sz="4" w:space="0" w:color="000000"/>
            </w:tcBorders>
            <w:noWrap/>
            <w:hideMark/>
          </w:tcPr>
          <w:p w14:paraId="4C6A0237" w14:textId="77777777" w:rsidR="002E7632" w:rsidRPr="00B459D9" w:rsidRDefault="002E7632" w:rsidP="002E7632">
            <w:pPr>
              <w:widowControl/>
              <w:jc w:val="center"/>
              <w:rPr>
                <w:color w:val="000000"/>
                <w:szCs w:val="24"/>
              </w:rPr>
            </w:pPr>
            <w:r w:rsidRPr="00B459D9">
              <w:rPr>
                <w:color w:val="000000"/>
                <w:szCs w:val="24"/>
              </w:rPr>
              <w:t>18</w:t>
            </w:r>
          </w:p>
        </w:tc>
        <w:tc>
          <w:tcPr>
            <w:tcW w:w="1060" w:type="dxa"/>
            <w:tcBorders>
              <w:top w:val="nil"/>
              <w:left w:val="nil"/>
              <w:bottom w:val="single" w:sz="4" w:space="0" w:color="000000"/>
              <w:right w:val="single" w:sz="4" w:space="0" w:color="000000"/>
            </w:tcBorders>
            <w:noWrap/>
            <w:hideMark/>
          </w:tcPr>
          <w:p w14:paraId="19E3DD96" w14:textId="77777777" w:rsidR="002E7632" w:rsidRPr="00B459D9" w:rsidRDefault="002E7632" w:rsidP="002E7632">
            <w:pPr>
              <w:widowControl/>
              <w:jc w:val="center"/>
              <w:rPr>
                <w:color w:val="000000"/>
                <w:szCs w:val="24"/>
              </w:rPr>
            </w:pPr>
            <w:r w:rsidRPr="00B459D9">
              <w:rPr>
                <w:color w:val="000000"/>
                <w:szCs w:val="24"/>
              </w:rPr>
              <w:t>269</w:t>
            </w:r>
          </w:p>
        </w:tc>
        <w:tc>
          <w:tcPr>
            <w:tcW w:w="1083" w:type="dxa"/>
            <w:tcBorders>
              <w:top w:val="nil"/>
              <w:left w:val="nil"/>
              <w:bottom w:val="single" w:sz="4" w:space="0" w:color="000000"/>
              <w:right w:val="single" w:sz="4" w:space="0" w:color="000000"/>
            </w:tcBorders>
            <w:noWrap/>
            <w:hideMark/>
          </w:tcPr>
          <w:p w14:paraId="55B882A8" w14:textId="77777777" w:rsidR="002E7632" w:rsidRPr="00B459D9" w:rsidRDefault="002E7632" w:rsidP="002E7632">
            <w:pPr>
              <w:widowControl/>
              <w:jc w:val="center"/>
              <w:rPr>
                <w:color w:val="000000"/>
                <w:szCs w:val="24"/>
              </w:rPr>
            </w:pPr>
            <w:r w:rsidRPr="00B459D9">
              <w:rPr>
                <w:color w:val="000000"/>
                <w:szCs w:val="24"/>
              </w:rPr>
              <w:t>1.3338</w:t>
            </w:r>
          </w:p>
        </w:tc>
        <w:tc>
          <w:tcPr>
            <w:tcW w:w="981" w:type="dxa"/>
            <w:tcBorders>
              <w:top w:val="nil"/>
              <w:left w:val="nil"/>
              <w:bottom w:val="single" w:sz="4" w:space="0" w:color="000000"/>
              <w:right w:val="single" w:sz="4" w:space="0" w:color="000000"/>
            </w:tcBorders>
            <w:noWrap/>
            <w:hideMark/>
          </w:tcPr>
          <w:p w14:paraId="22794598"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16F948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0A22E13" w14:textId="77777777" w:rsidR="002E7632" w:rsidRPr="00B459D9" w:rsidRDefault="002E7632" w:rsidP="002E7632">
            <w:pPr>
              <w:widowControl/>
              <w:jc w:val="center"/>
              <w:rPr>
                <w:color w:val="000000"/>
                <w:szCs w:val="24"/>
              </w:rPr>
            </w:pPr>
            <w:r w:rsidRPr="00B459D9">
              <w:rPr>
                <w:color w:val="000000"/>
                <w:szCs w:val="24"/>
              </w:rPr>
              <w:t>7</w:t>
            </w:r>
          </w:p>
        </w:tc>
        <w:tc>
          <w:tcPr>
            <w:tcW w:w="1378" w:type="dxa"/>
            <w:tcBorders>
              <w:top w:val="nil"/>
              <w:left w:val="nil"/>
              <w:bottom w:val="single" w:sz="4" w:space="0" w:color="000000"/>
              <w:right w:val="single" w:sz="4" w:space="0" w:color="000000"/>
            </w:tcBorders>
            <w:noWrap/>
            <w:hideMark/>
          </w:tcPr>
          <w:p w14:paraId="78CE74BA" w14:textId="77777777" w:rsidR="002E7632" w:rsidRPr="00B459D9" w:rsidRDefault="002E7632" w:rsidP="002E7632">
            <w:pPr>
              <w:widowControl/>
              <w:jc w:val="center"/>
              <w:rPr>
                <w:color w:val="000000"/>
                <w:szCs w:val="24"/>
              </w:rPr>
            </w:pPr>
            <w:r w:rsidRPr="00B459D9">
              <w:rPr>
                <w:color w:val="000000"/>
                <w:szCs w:val="24"/>
              </w:rPr>
              <w:t>15,691</w:t>
            </w:r>
          </w:p>
        </w:tc>
        <w:tc>
          <w:tcPr>
            <w:tcW w:w="1423" w:type="dxa"/>
            <w:tcBorders>
              <w:top w:val="nil"/>
              <w:left w:val="nil"/>
              <w:bottom w:val="single" w:sz="4" w:space="0" w:color="000000"/>
              <w:right w:val="single" w:sz="4" w:space="0" w:color="000000"/>
            </w:tcBorders>
            <w:noWrap/>
            <w:hideMark/>
          </w:tcPr>
          <w:p w14:paraId="2360FE01" w14:textId="77777777" w:rsidR="002E7632" w:rsidRPr="00B459D9" w:rsidRDefault="002E7632" w:rsidP="002E7632">
            <w:pPr>
              <w:widowControl/>
              <w:jc w:val="center"/>
              <w:rPr>
                <w:color w:val="000000"/>
                <w:szCs w:val="24"/>
              </w:rPr>
            </w:pPr>
            <w:r w:rsidRPr="00B459D9">
              <w:rPr>
                <w:color w:val="000000"/>
                <w:szCs w:val="24"/>
              </w:rPr>
              <w:t>159,844</w:t>
            </w:r>
          </w:p>
        </w:tc>
      </w:tr>
      <w:tr w:rsidR="002E7632" w:rsidRPr="00B459D9" w14:paraId="7200C7D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05B977F" w14:textId="77777777" w:rsidR="002E7632" w:rsidRPr="00B459D9" w:rsidRDefault="002E7632" w:rsidP="002E7632">
            <w:pPr>
              <w:widowControl/>
              <w:jc w:val="center"/>
              <w:rPr>
                <w:color w:val="000000"/>
                <w:szCs w:val="24"/>
              </w:rPr>
            </w:pPr>
            <w:r w:rsidRPr="00B459D9">
              <w:rPr>
                <w:color w:val="000000"/>
                <w:szCs w:val="24"/>
              </w:rPr>
              <w:t>9</w:t>
            </w:r>
          </w:p>
        </w:tc>
        <w:tc>
          <w:tcPr>
            <w:tcW w:w="998" w:type="dxa"/>
            <w:tcBorders>
              <w:top w:val="nil"/>
              <w:left w:val="nil"/>
              <w:bottom w:val="single" w:sz="4" w:space="0" w:color="000000"/>
              <w:right w:val="single" w:sz="4" w:space="0" w:color="000000"/>
            </w:tcBorders>
            <w:noWrap/>
            <w:hideMark/>
          </w:tcPr>
          <w:p w14:paraId="14CFB2A3" w14:textId="77777777" w:rsidR="002E7632" w:rsidRPr="00B459D9" w:rsidRDefault="002E7632" w:rsidP="002E7632">
            <w:pPr>
              <w:widowControl/>
              <w:jc w:val="center"/>
              <w:rPr>
                <w:color w:val="000000"/>
                <w:szCs w:val="24"/>
              </w:rPr>
            </w:pPr>
            <w:r w:rsidRPr="00B459D9">
              <w:rPr>
                <w:color w:val="000000"/>
                <w:szCs w:val="24"/>
              </w:rPr>
              <w:t>19</w:t>
            </w:r>
          </w:p>
        </w:tc>
        <w:tc>
          <w:tcPr>
            <w:tcW w:w="1060" w:type="dxa"/>
            <w:tcBorders>
              <w:top w:val="nil"/>
              <w:left w:val="nil"/>
              <w:bottom w:val="single" w:sz="4" w:space="0" w:color="000000"/>
              <w:right w:val="single" w:sz="4" w:space="0" w:color="000000"/>
            </w:tcBorders>
            <w:noWrap/>
            <w:hideMark/>
          </w:tcPr>
          <w:p w14:paraId="7F04E656" w14:textId="77777777" w:rsidR="002E7632" w:rsidRPr="00B459D9" w:rsidRDefault="002E7632" w:rsidP="002E7632">
            <w:pPr>
              <w:widowControl/>
              <w:jc w:val="center"/>
              <w:rPr>
                <w:color w:val="000000"/>
                <w:szCs w:val="24"/>
              </w:rPr>
            </w:pPr>
            <w:r w:rsidRPr="00B459D9">
              <w:rPr>
                <w:color w:val="000000"/>
                <w:szCs w:val="24"/>
              </w:rPr>
              <w:t>270</w:t>
            </w:r>
          </w:p>
        </w:tc>
        <w:tc>
          <w:tcPr>
            <w:tcW w:w="1083" w:type="dxa"/>
            <w:tcBorders>
              <w:top w:val="nil"/>
              <w:left w:val="nil"/>
              <w:bottom w:val="single" w:sz="4" w:space="0" w:color="000000"/>
              <w:right w:val="single" w:sz="4" w:space="0" w:color="000000"/>
            </w:tcBorders>
            <w:noWrap/>
            <w:hideMark/>
          </w:tcPr>
          <w:p w14:paraId="7A056A40" w14:textId="77777777" w:rsidR="002E7632" w:rsidRPr="00B459D9" w:rsidRDefault="002E7632" w:rsidP="002E7632">
            <w:pPr>
              <w:widowControl/>
              <w:jc w:val="center"/>
              <w:rPr>
                <w:color w:val="000000"/>
                <w:szCs w:val="24"/>
              </w:rPr>
            </w:pPr>
            <w:r w:rsidRPr="00B459D9">
              <w:rPr>
                <w:color w:val="000000"/>
                <w:szCs w:val="24"/>
              </w:rPr>
              <w:t>0.7018</w:t>
            </w:r>
          </w:p>
        </w:tc>
        <w:tc>
          <w:tcPr>
            <w:tcW w:w="981" w:type="dxa"/>
            <w:tcBorders>
              <w:top w:val="nil"/>
              <w:left w:val="nil"/>
              <w:bottom w:val="single" w:sz="4" w:space="0" w:color="000000"/>
              <w:right w:val="single" w:sz="4" w:space="0" w:color="000000"/>
            </w:tcBorders>
            <w:noWrap/>
            <w:hideMark/>
          </w:tcPr>
          <w:p w14:paraId="3CCA0094"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C84F3D3"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38AB920"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7BECC16F" w14:textId="77777777" w:rsidR="002E7632" w:rsidRPr="00B459D9" w:rsidRDefault="002E7632" w:rsidP="002E7632">
            <w:pPr>
              <w:widowControl/>
              <w:jc w:val="center"/>
              <w:rPr>
                <w:color w:val="000000"/>
                <w:szCs w:val="24"/>
              </w:rPr>
            </w:pPr>
            <w:r w:rsidRPr="00B459D9">
              <w:rPr>
                <w:color w:val="000000"/>
                <w:szCs w:val="24"/>
              </w:rPr>
              <w:t>12,255</w:t>
            </w:r>
          </w:p>
        </w:tc>
        <w:tc>
          <w:tcPr>
            <w:tcW w:w="1423" w:type="dxa"/>
            <w:tcBorders>
              <w:top w:val="nil"/>
              <w:left w:val="nil"/>
              <w:bottom w:val="single" w:sz="4" w:space="0" w:color="000000"/>
              <w:right w:val="single" w:sz="4" w:space="0" w:color="000000"/>
            </w:tcBorders>
            <w:noWrap/>
            <w:hideMark/>
          </w:tcPr>
          <w:p w14:paraId="44C5C419" w14:textId="77777777" w:rsidR="002E7632" w:rsidRPr="00B459D9" w:rsidRDefault="002E7632" w:rsidP="002E7632">
            <w:pPr>
              <w:widowControl/>
              <w:jc w:val="center"/>
              <w:rPr>
                <w:color w:val="000000"/>
                <w:szCs w:val="24"/>
              </w:rPr>
            </w:pPr>
            <w:r w:rsidRPr="00B459D9">
              <w:rPr>
                <w:color w:val="000000"/>
                <w:szCs w:val="24"/>
              </w:rPr>
              <w:t>70,376</w:t>
            </w:r>
          </w:p>
        </w:tc>
      </w:tr>
      <w:tr w:rsidR="002E7632" w:rsidRPr="00B459D9" w14:paraId="0BFDD30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2FED434" w14:textId="77777777" w:rsidR="002E7632" w:rsidRPr="00B459D9" w:rsidRDefault="002E7632" w:rsidP="002E7632">
            <w:pPr>
              <w:widowControl/>
              <w:jc w:val="center"/>
              <w:rPr>
                <w:color w:val="000000"/>
                <w:szCs w:val="24"/>
              </w:rPr>
            </w:pPr>
            <w:r w:rsidRPr="00B459D9">
              <w:rPr>
                <w:color w:val="000000"/>
                <w:szCs w:val="24"/>
              </w:rPr>
              <w:t>9</w:t>
            </w:r>
          </w:p>
        </w:tc>
        <w:tc>
          <w:tcPr>
            <w:tcW w:w="998" w:type="dxa"/>
            <w:tcBorders>
              <w:top w:val="nil"/>
              <w:left w:val="nil"/>
              <w:bottom w:val="single" w:sz="4" w:space="0" w:color="000000"/>
              <w:right w:val="single" w:sz="4" w:space="0" w:color="000000"/>
            </w:tcBorders>
            <w:noWrap/>
            <w:hideMark/>
          </w:tcPr>
          <w:p w14:paraId="251F8DC2" w14:textId="77777777" w:rsidR="002E7632" w:rsidRPr="00B459D9" w:rsidRDefault="002E7632" w:rsidP="002E7632">
            <w:pPr>
              <w:widowControl/>
              <w:jc w:val="center"/>
              <w:rPr>
                <w:color w:val="000000"/>
                <w:szCs w:val="24"/>
              </w:rPr>
            </w:pPr>
            <w:r w:rsidRPr="00B459D9">
              <w:rPr>
                <w:color w:val="000000"/>
                <w:szCs w:val="24"/>
              </w:rPr>
              <w:t>20</w:t>
            </w:r>
          </w:p>
        </w:tc>
        <w:tc>
          <w:tcPr>
            <w:tcW w:w="1060" w:type="dxa"/>
            <w:tcBorders>
              <w:top w:val="nil"/>
              <w:left w:val="nil"/>
              <w:bottom w:val="single" w:sz="4" w:space="0" w:color="000000"/>
              <w:right w:val="single" w:sz="4" w:space="0" w:color="000000"/>
            </w:tcBorders>
            <w:noWrap/>
            <w:hideMark/>
          </w:tcPr>
          <w:p w14:paraId="468E0E2A" w14:textId="77777777" w:rsidR="002E7632" w:rsidRPr="00B459D9" w:rsidRDefault="002E7632" w:rsidP="002E7632">
            <w:pPr>
              <w:widowControl/>
              <w:jc w:val="center"/>
              <w:rPr>
                <w:color w:val="000000"/>
                <w:szCs w:val="24"/>
              </w:rPr>
            </w:pPr>
            <w:r w:rsidRPr="00B459D9">
              <w:rPr>
                <w:color w:val="000000"/>
                <w:szCs w:val="24"/>
              </w:rPr>
              <w:t>271</w:t>
            </w:r>
          </w:p>
        </w:tc>
        <w:tc>
          <w:tcPr>
            <w:tcW w:w="1083" w:type="dxa"/>
            <w:tcBorders>
              <w:top w:val="nil"/>
              <w:left w:val="nil"/>
              <w:bottom w:val="single" w:sz="4" w:space="0" w:color="000000"/>
              <w:right w:val="single" w:sz="4" w:space="0" w:color="000000"/>
            </w:tcBorders>
            <w:noWrap/>
            <w:hideMark/>
          </w:tcPr>
          <w:p w14:paraId="52C22E0F" w14:textId="77777777" w:rsidR="002E7632" w:rsidRPr="00B459D9" w:rsidRDefault="002E7632" w:rsidP="002E7632">
            <w:pPr>
              <w:widowControl/>
              <w:jc w:val="center"/>
              <w:rPr>
                <w:color w:val="000000"/>
                <w:szCs w:val="24"/>
              </w:rPr>
            </w:pPr>
            <w:r w:rsidRPr="00B459D9">
              <w:rPr>
                <w:color w:val="000000"/>
                <w:szCs w:val="24"/>
              </w:rPr>
              <w:t>0.8256</w:t>
            </w:r>
          </w:p>
        </w:tc>
        <w:tc>
          <w:tcPr>
            <w:tcW w:w="981" w:type="dxa"/>
            <w:tcBorders>
              <w:top w:val="nil"/>
              <w:left w:val="nil"/>
              <w:bottom w:val="single" w:sz="4" w:space="0" w:color="000000"/>
              <w:right w:val="single" w:sz="4" w:space="0" w:color="000000"/>
            </w:tcBorders>
            <w:noWrap/>
            <w:hideMark/>
          </w:tcPr>
          <w:p w14:paraId="7E6DD641"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6C16F8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5E067E2" w14:textId="77777777" w:rsidR="002E7632" w:rsidRPr="00B459D9" w:rsidRDefault="002E7632" w:rsidP="002E7632">
            <w:pPr>
              <w:widowControl/>
              <w:jc w:val="center"/>
              <w:rPr>
                <w:color w:val="000000"/>
                <w:szCs w:val="24"/>
              </w:rPr>
            </w:pPr>
            <w:r w:rsidRPr="00B459D9">
              <w:rPr>
                <w:color w:val="000000"/>
                <w:szCs w:val="24"/>
              </w:rPr>
              <w:t>10</w:t>
            </w:r>
          </w:p>
        </w:tc>
        <w:tc>
          <w:tcPr>
            <w:tcW w:w="1378" w:type="dxa"/>
            <w:tcBorders>
              <w:top w:val="nil"/>
              <w:left w:val="nil"/>
              <w:bottom w:val="single" w:sz="4" w:space="0" w:color="000000"/>
              <w:right w:val="single" w:sz="4" w:space="0" w:color="000000"/>
            </w:tcBorders>
            <w:noWrap/>
            <w:hideMark/>
          </w:tcPr>
          <w:p w14:paraId="1CFE1AC7" w14:textId="77777777" w:rsidR="002E7632" w:rsidRPr="00B459D9" w:rsidRDefault="002E7632" w:rsidP="002E7632">
            <w:pPr>
              <w:widowControl/>
              <w:jc w:val="center"/>
              <w:rPr>
                <w:color w:val="000000"/>
                <w:szCs w:val="24"/>
              </w:rPr>
            </w:pPr>
            <w:r w:rsidRPr="00B459D9">
              <w:rPr>
                <w:color w:val="000000"/>
                <w:szCs w:val="24"/>
              </w:rPr>
              <w:t>8,425</w:t>
            </w:r>
          </w:p>
        </w:tc>
        <w:tc>
          <w:tcPr>
            <w:tcW w:w="1423" w:type="dxa"/>
            <w:tcBorders>
              <w:top w:val="nil"/>
              <w:left w:val="nil"/>
              <w:bottom w:val="single" w:sz="4" w:space="0" w:color="000000"/>
              <w:right w:val="single" w:sz="4" w:space="0" w:color="000000"/>
            </w:tcBorders>
            <w:noWrap/>
            <w:hideMark/>
          </w:tcPr>
          <w:p w14:paraId="5B55F751" w14:textId="77777777" w:rsidR="002E7632" w:rsidRPr="00B459D9" w:rsidRDefault="002E7632" w:rsidP="002E7632">
            <w:pPr>
              <w:widowControl/>
              <w:jc w:val="center"/>
              <w:rPr>
                <w:color w:val="000000"/>
                <w:szCs w:val="24"/>
              </w:rPr>
            </w:pPr>
            <w:r w:rsidRPr="00B459D9">
              <w:rPr>
                <w:color w:val="000000"/>
                <w:szCs w:val="24"/>
              </w:rPr>
              <w:t>97,848</w:t>
            </w:r>
          </w:p>
        </w:tc>
      </w:tr>
      <w:tr w:rsidR="002E7632" w:rsidRPr="00B459D9" w14:paraId="4C9789E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3950C35" w14:textId="77777777" w:rsidR="002E7632" w:rsidRPr="00B459D9" w:rsidRDefault="002E7632" w:rsidP="002E7632">
            <w:pPr>
              <w:widowControl/>
              <w:jc w:val="center"/>
              <w:rPr>
                <w:color w:val="000000"/>
                <w:szCs w:val="24"/>
              </w:rPr>
            </w:pPr>
            <w:r w:rsidRPr="00B459D9">
              <w:rPr>
                <w:color w:val="000000"/>
                <w:szCs w:val="24"/>
              </w:rPr>
              <w:t>9</w:t>
            </w:r>
          </w:p>
        </w:tc>
        <w:tc>
          <w:tcPr>
            <w:tcW w:w="998" w:type="dxa"/>
            <w:tcBorders>
              <w:top w:val="nil"/>
              <w:left w:val="nil"/>
              <w:bottom w:val="single" w:sz="4" w:space="0" w:color="000000"/>
              <w:right w:val="single" w:sz="4" w:space="0" w:color="000000"/>
            </w:tcBorders>
            <w:noWrap/>
            <w:hideMark/>
          </w:tcPr>
          <w:p w14:paraId="2802193C" w14:textId="77777777" w:rsidR="002E7632" w:rsidRPr="00B459D9" w:rsidRDefault="002E7632" w:rsidP="002E7632">
            <w:pPr>
              <w:widowControl/>
              <w:jc w:val="center"/>
              <w:rPr>
                <w:color w:val="000000"/>
                <w:szCs w:val="24"/>
              </w:rPr>
            </w:pPr>
            <w:r w:rsidRPr="00B459D9">
              <w:rPr>
                <w:color w:val="000000"/>
                <w:szCs w:val="24"/>
              </w:rPr>
              <w:t>21</w:t>
            </w:r>
          </w:p>
        </w:tc>
        <w:tc>
          <w:tcPr>
            <w:tcW w:w="1060" w:type="dxa"/>
            <w:tcBorders>
              <w:top w:val="nil"/>
              <w:left w:val="nil"/>
              <w:bottom w:val="single" w:sz="4" w:space="0" w:color="000000"/>
              <w:right w:val="single" w:sz="4" w:space="0" w:color="000000"/>
            </w:tcBorders>
            <w:noWrap/>
            <w:hideMark/>
          </w:tcPr>
          <w:p w14:paraId="738ECD50" w14:textId="77777777" w:rsidR="002E7632" w:rsidRPr="00B459D9" w:rsidRDefault="002E7632" w:rsidP="002E7632">
            <w:pPr>
              <w:widowControl/>
              <w:jc w:val="center"/>
              <w:rPr>
                <w:color w:val="000000"/>
                <w:szCs w:val="24"/>
              </w:rPr>
            </w:pPr>
            <w:r w:rsidRPr="00B459D9">
              <w:rPr>
                <w:color w:val="000000"/>
                <w:szCs w:val="24"/>
              </w:rPr>
              <w:t>27201</w:t>
            </w:r>
          </w:p>
        </w:tc>
        <w:tc>
          <w:tcPr>
            <w:tcW w:w="1083" w:type="dxa"/>
            <w:tcBorders>
              <w:top w:val="nil"/>
              <w:left w:val="nil"/>
              <w:bottom w:val="single" w:sz="4" w:space="0" w:color="000000"/>
              <w:right w:val="single" w:sz="4" w:space="0" w:color="000000"/>
            </w:tcBorders>
            <w:noWrap/>
            <w:hideMark/>
          </w:tcPr>
          <w:p w14:paraId="486770F2" w14:textId="77777777" w:rsidR="002E7632" w:rsidRPr="00B459D9" w:rsidRDefault="002E7632" w:rsidP="002E7632">
            <w:pPr>
              <w:widowControl/>
              <w:jc w:val="center"/>
              <w:rPr>
                <w:color w:val="000000"/>
                <w:szCs w:val="24"/>
              </w:rPr>
            </w:pPr>
            <w:r w:rsidRPr="00B459D9">
              <w:rPr>
                <w:color w:val="000000"/>
                <w:szCs w:val="24"/>
              </w:rPr>
              <w:t>0.7274</w:t>
            </w:r>
          </w:p>
        </w:tc>
        <w:tc>
          <w:tcPr>
            <w:tcW w:w="981" w:type="dxa"/>
            <w:tcBorders>
              <w:top w:val="nil"/>
              <w:left w:val="nil"/>
              <w:bottom w:val="single" w:sz="4" w:space="0" w:color="000000"/>
              <w:right w:val="single" w:sz="4" w:space="0" w:color="000000"/>
            </w:tcBorders>
            <w:noWrap/>
            <w:hideMark/>
          </w:tcPr>
          <w:p w14:paraId="4364C98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C953E08"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4796C88" w14:textId="77777777" w:rsidR="002E7632" w:rsidRPr="00B459D9" w:rsidRDefault="002E7632" w:rsidP="002E7632">
            <w:pPr>
              <w:widowControl/>
              <w:jc w:val="center"/>
              <w:rPr>
                <w:color w:val="000000"/>
                <w:szCs w:val="24"/>
              </w:rPr>
            </w:pPr>
            <w:r w:rsidRPr="00B459D9">
              <w:rPr>
                <w:color w:val="000000"/>
                <w:szCs w:val="24"/>
              </w:rPr>
              <w:t>7</w:t>
            </w:r>
          </w:p>
        </w:tc>
        <w:tc>
          <w:tcPr>
            <w:tcW w:w="1378" w:type="dxa"/>
            <w:tcBorders>
              <w:top w:val="nil"/>
              <w:left w:val="nil"/>
              <w:bottom w:val="single" w:sz="4" w:space="0" w:color="000000"/>
              <w:right w:val="single" w:sz="4" w:space="0" w:color="000000"/>
            </w:tcBorders>
            <w:noWrap/>
            <w:hideMark/>
          </w:tcPr>
          <w:p w14:paraId="51457D04" w14:textId="77777777" w:rsidR="002E7632" w:rsidRPr="00B459D9" w:rsidRDefault="002E7632" w:rsidP="002E7632">
            <w:pPr>
              <w:widowControl/>
              <w:jc w:val="center"/>
              <w:rPr>
                <w:color w:val="000000"/>
                <w:szCs w:val="24"/>
              </w:rPr>
            </w:pPr>
            <w:r w:rsidRPr="00B459D9">
              <w:rPr>
                <w:color w:val="000000"/>
                <w:szCs w:val="24"/>
              </w:rPr>
              <w:t>4,336</w:t>
            </w:r>
          </w:p>
        </w:tc>
        <w:tc>
          <w:tcPr>
            <w:tcW w:w="1423" w:type="dxa"/>
            <w:tcBorders>
              <w:top w:val="nil"/>
              <w:left w:val="nil"/>
              <w:bottom w:val="single" w:sz="4" w:space="0" w:color="000000"/>
              <w:right w:val="single" w:sz="4" w:space="0" w:color="000000"/>
            </w:tcBorders>
            <w:noWrap/>
            <w:hideMark/>
          </w:tcPr>
          <w:p w14:paraId="71D9D399" w14:textId="77777777" w:rsidR="002E7632" w:rsidRPr="00B459D9" w:rsidRDefault="002E7632" w:rsidP="002E7632">
            <w:pPr>
              <w:widowControl/>
              <w:jc w:val="center"/>
              <w:rPr>
                <w:color w:val="000000"/>
                <w:szCs w:val="24"/>
              </w:rPr>
            </w:pPr>
            <w:r w:rsidRPr="00B459D9">
              <w:rPr>
                <w:color w:val="000000"/>
                <w:szCs w:val="24"/>
              </w:rPr>
              <w:t>97,465</w:t>
            </w:r>
          </w:p>
        </w:tc>
      </w:tr>
      <w:tr w:rsidR="002E7632" w:rsidRPr="00B459D9" w14:paraId="592964ED"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C92E797" w14:textId="77777777" w:rsidR="002E7632" w:rsidRPr="00B459D9" w:rsidRDefault="002E7632" w:rsidP="002E7632">
            <w:pPr>
              <w:widowControl/>
              <w:jc w:val="center"/>
              <w:rPr>
                <w:color w:val="000000"/>
                <w:szCs w:val="24"/>
              </w:rPr>
            </w:pPr>
            <w:r w:rsidRPr="00B459D9">
              <w:rPr>
                <w:color w:val="000000"/>
                <w:szCs w:val="24"/>
              </w:rPr>
              <w:t>9</w:t>
            </w:r>
          </w:p>
        </w:tc>
        <w:tc>
          <w:tcPr>
            <w:tcW w:w="998" w:type="dxa"/>
            <w:tcBorders>
              <w:top w:val="nil"/>
              <w:left w:val="nil"/>
              <w:bottom w:val="single" w:sz="4" w:space="0" w:color="000000"/>
              <w:right w:val="single" w:sz="4" w:space="0" w:color="000000"/>
            </w:tcBorders>
            <w:noWrap/>
            <w:hideMark/>
          </w:tcPr>
          <w:p w14:paraId="5ACB8949" w14:textId="77777777" w:rsidR="002E7632" w:rsidRPr="00B459D9" w:rsidRDefault="002E7632" w:rsidP="002E7632">
            <w:pPr>
              <w:widowControl/>
              <w:jc w:val="center"/>
              <w:rPr>
                <w:color w:val="000000"/>
                <w:szCs w:val="24"/>
              </w:rPr>
            </w:pPr>
            <w:r w:rsidRPr="00B459D9">
              <w:rPr>
                <w:color w:val="000000"/>
                <w:szCs w:val="24"/>
              </w:rPr>
              <w:t>22</w:t>
            </w:r>
          </w:p>
        </w:tc>
        <w:tc>
          <w:tcPr>
            <w:tcW w:w="1060" w:type="dxa"/>
            <w:tcBorders>
              <w:top w:val="nil"/>
              <w:left w:val="nil"/>
              <w:bottom w:val="single" w:sz="4" w:space="0" w:color="000000"/>
              <w:right w:val="single" w:sz="4" w:space="0" w:color="000000"/>
            </w:tcBorders>
            <w:noWrap/>
            <w:hideMark/>
          </w:tcPr>
          <w:p w14:paraId="4D5E920E" w14:textId="77777777" w:rsidR="002E7632" w:rsidRPr="00B459D9" w:rsidRDefault="002E7632" w:rsidP="002E7632">
            <w:pPr>
              <w:widowControl/>
              <w:jc w:val="center"/>
              <w:rPr>
                <w:color w:val="000000"/>
                <w:szCs w:val="24"/>
              </w:rPr>
            </w:pPr>
            <w:r w:rsidRPr="00B459D9">
              <w:rPr>
                <w:color w:val="000000"/>
                <w:szCs w:val="24"/>
              </w:rPr>
              <w:t>27202</w:t>
            </w:r>
          </w:p>
        </w:tc>
        <w:tc>
          <w:tcPr>
            <w:tcW w:w="1083" w:type="dxa"/>
            <w:tcBorders>
              <w:top w:val="nil"/>
              <w:left w:val="nil"/>
              <w:bottom w:val="single" w:sz="4" w:space="0" w:color="000000"/>
              <w:right w:val="single" w:sz="4" w:space="0" w:color="000000"/>
            </w:tcBorders>
            <w:noWrap/>
            <w:hideMark/>
          </w:tcPr>
          <w:p w14:paraId="40160970" w14:textId="77777777" w:rsidR="002E7632" w:rsidRPr="00B459D9" w:rsidRDefault="002E7632" w:rsidP="002E7632">
            <w:pPr>
              <w:widowControl/>
              <w:jc w:val="center"/>
              <w:rPr>
                <w:color w:val="000000"/>
                <w:szCs w:val="24"/>
              </w:rPr>
            </w:pPr>
            <w:r w:rsidRPr="00B459D9">
              <w:rPr>
                <w:color w:val="000000"/>
                <w:szCs w:val="24"/>
              </w:rPr>
              <w:t>0.5378</w:t>
            </w:r>
          </w:p>
        </w:tc>
        <w:tc>
          <w:tcPr>
            <w:tcW w:w="981" w:type="dxa"/>
            <w:tcBorders>
              <w:top w:val="nil"/>
              <w:left w:val="nil"/>
              <w:bottom w:val="single" w:sz="4" w:space="0" w:color="000000"/>
              <w:right w:val="single" w:sz="4" w:space="0" w:color="000000"/>
            </w:tcBorders>
            <w:noWrap/>
            <w:hideMark/>
          </w:tcPr>
          <w:p w14:paraId="2874EC2D"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8952FB3"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E53A616" w14:textId="77777777" w:rsidR="002E7632" w:rsidRPr="00B459D9" w:rsidRDefault="002E7632" w:rsidP="002E7632">
            <w:pPr>
              <w:widowControl/>
              <w:jc w:val="center"/>
              <w:rPr>
                <w:color w:val="000000"/>
                <w:szCs w:val="24"/>
              </w:rPr>
            </w:pPr>
            <w:r w:rsidRPr="00B459D9">
              <w:rPr>
                <w:color w:val="000000"/>
                <w:szCs w:val="24"/>
              </w:rPr>
              <w:t>7</w:t>
            </w:r>
          </w:p>
        </w:tc>
        <w:tc>
          <w:tcPr>
            <w:tcW w:w="1378" w:type="dxa"/>
            <w:tcBorders>
              <w:top w:val="nil"/>
              <w:left w:val="nil"/>
              <w:bottom w:val="single" w:sz="4" w:space="0" w:color="000000"/>
              <w:right w:val="single" w:sz="4" w:space="0" w:color="000000"/>
            </w:tcBorders>
            <w:noWrap/>
            <w:hideMark/>
          </w:tcPr>
          <w:p w14:paraId="6A17A5CE" w14:textId="77777777" w:rsidR="002E7632" w:rsidRPr="00B459D9" w:rsidRDefault="002E7632" w:rsidP="002E7632">
            <w:pPr>
              <w:widowControl/>
              <w:jc w:val="center"/>
              <w:rPr>
                <w:color w:val="000000"/>
                <w:szCs w:val="24"/>
              </w:rPr>
            </w:pPr>
            <w:r w:rsidRPr="00B459D9">
              <w:rPr>
                <w:color w:val="000000"/>
                <w:szCs w:val="24"/>
              </w:rPr>
              <w:t>9,067</w:t>
            </w:r>
          </w:p>
        </w:tc>
        <w:tc>
          <w:tcPr>
            <w:tcW w:w="1423" w:type="dxa"/>
            <w:tcBorders>
              <w:top w:val="nil"/>
              <w:left w:val="nil"/>
              <w:bottom w:val="single" w:sz="4" w:space="0" w:color="000000"/>
              <w:right w:val="single" w:sz="4" w:space="0" w:color="000000"/>
            </w:tcBorders>
            <w:noWrap/>
            <w:hideMark/>
          </w:tcPr>
          <w:p w14:paraId="2840CDF1" w14:textId="77777777" w:rsidR="002E7632" w:rsidRPr="00B459D9" w:rsidRDefault="002E7632" w:rsidP="002E7632">
            <w:pPr>
              <w:widowControl/>
              <w:jc w:val="center"/>
              <w:rPr>
                <w:color w:val="000000"/>
                <w:szCs w:val="24"/>
              </w:rPr>
            </w:pPr>
            <w:r w:rsidRPr="00B459D9">
              <w:rPr>
                <w:color w:val="000000"/>
                <w:szCs w:val="24"/>
              </w:rPr>
              <w:t>56,252</w:t>
            </w:r>
          </w:p>
        </w:tc>
      </w:tr>
      <w:tr w:rsidR="002E7632" w:rsidRPr="00B459D9" w14:paraId="0E011DEA"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411B1CA" w14:textId="77777777" w:rsidR="002E7632" w:rsidRPr="00B459D9" w:rsidRDefault="002E7632" w:rsidP="002E7632">
            <w:pPr>
              <w:widowControl/>
              <w:jc w:val="center"/>
              <w:rPr>
                <w:color w:val="000000"/>
                <w:szCs w:val="24"/>
              </w:rPr>
            </w:pPr>
            <w:r w:rsidRPr="00B459D9">
              <w:rPr>
                <w:color w:val="000000"/>
                <w:szCs w:val="24"/>
              </w:rPr>
              <w:t>9</w:t>
            </w:r>
          </w:p>
        </w:tc>
        <w:tc>
          <w:tcPr>
            <w:tcW w:w="998" w:type="dxa"/>
            <w:tcBorders>
              <w:top w:val="nil"/>
              <w:left w:val="nil"/>
              <w:bottom w:val="single" w:sz="4" w:space="0" w:color="000000"/>
              <w:right w:val="single" w:sz="4" w:space="0" w:color="000000"/>
            </w:tcBorders>
            <w:noWrap/>
            <w:hideMark/>
          </w:tcPr>
          <w:p w14:paraId="55DE561E" w14:textId="77777777" w:rsidR="002E7632" w:rsidRPr="00B459D9" w:rsidRDefault="002E7632" w:rsidP="002E7632">
            <w:pPr>
              <w:widowControl/>
              <w:jc w:val="center"/>
              <w:rPr>
                <w:color w:val="000000"/>
                <w:szCs w:val="24"/>
              </w:rPr>
            </w:pPr>
            <w:r w:rsidRPr="00B459D9">
              <w:rPr>
                <w:color w:val="000000"/>
                <w:szCs w:val="24"/>
              </w:rPr>
              <w:t>23</w:t>
            </w:r>
          </w:p>
        </w:tc>
        <w:tc>
          <w:tcPr>
            <w:tcW w:w="1060" w:type="dxa"/>
            <w:tcBorders>
              <w:top w:val="nil"/>
              <w:left w:val="nil"/>
              <w:bottom w:val="single" w:sz="4" w:space="0" w:color="000000"/>
              <w:right w:val="single" w:sz="4" w:space="0" w:color="000000"/>
            </w:tcBorders>
            <w:noWrap/>
            <w:hideMark/>
          </w:tcPr>
          <w:p w14:paraId="4D9A9E88" w14:textId="77777777" w:rsidR="002E7632" w:rsidRPr="00B459D9" w:rsidRDefault="002E7632" w:rsidP="002E7632">
            <w:pPr>
              <w:widowControl/>
              <w:jc w:val="center"/>
              <w:rPr>
                <w:color w:val="000000"/>
                <w:szCs w:val="24"/>
              </w:rPr>
            </w:pPr>
            <w:r w:rsidRPr="00B459D9">
              <w:rPr>
                <w:color w:val="000000"/>
                <w:szCs w:val="24"/>
              </w:rPr>
              <w:t>27203</w:t>
            </w:r>
          </w:p>
        </w:tc>
        <w:tc>
          <w:tcPr>
            <w:tcW w:w="1083" w:type="dxa"/>
            <w:tcBorders>
              <w:top w:val="nil"/>
              <w:left w:val="nil"/>
              <w:bottom w:val="single" w:sz="4" w:space="0" w:color="000000"/>
              <w:right w:val="single" w:sz="4" w:space="0" w:color="000000"/>
            </w:tcBorders>
            <w:noWrap/>
            <w:hideMark/>
          </w:tcPr>
          <w:p w14:paraId="3FC094E2" w14:textId="77777777" w:rsidR="002E7632" w:rsidRPr="00B459D9" w:rsidRDefault="002E7632" w:rsidP="002E7632">
            <w:pPr>
              <w:widowControl/>
              <w:jc w:val="center"/>
              <w:rPr>
                <w:color w:val="000000"/>
                <w:szCs w:val="24"/>
              </w:rPr>
            </w:pPr>
            <w:r w:rsidRPr="00B459D9">
              <w:rPr>
                <w:color w:val="000000"/>
                <w:szCs w:val="24"/>
              </w:rPr>
              <w:t>0.5488</w:t>
            </w:r>
          </w:p>
        </w:tc>
        <w:tc>
          <w:tcPr>
            <w:tcW w:w="981" w:type="dxa"/>
            <w:tcBorders>
              <w:top w:val="nil"/>
              <w:left w:val="nil"/>
              <w:bottom w:val="single" w:sz="4" w:space="0" w:color="000000"/>
              <w:right w:val="single" w:sz="4" w:space="0" w:color="000000"/>
            </w:tcBorders>
            <w:noWrap/>
            <w:hideMark/>
          </w:tcPr>
          <w:p w14:paraId="5A1C74E5"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10BD6A62" w14:textId="77777777" w:rsidR="002E7632" w:rsidRPr="00B459D9" w:rsidRDefault="002E7632" w:rsidP="002E7632">
            <w:pPr>
              <w:widowControl/>
              <w:jc w:val="center"/>
              <w:rPr>
                <w:rFonts w:ascii="標楷體" w:hAnsi="標楷體"/>
                <w:color w:val="000000"/>
                <w:szCs w:val="24"/>
              </w:rPr>
            </w:pPr>
            <w:r w:rsidRPr="00B459D9">
              <w:rPr>
                <w:rFonts w:ascii="標楷體" w:hAnsi="標楷體"/>
                <w:color w:val="000000"/>
                <w:szCs w:val="24"/>
              </w:rPr>
              <w:t>●</w:t>
            </w:r>
          </w:p>
        </w:tc>
        <w:tc>
          <w:tcPr>
            <w:tcW w:w="1219" w:type="dxa"/>
            <w:tcBorders>
              <w:top w:val="nil"/>
              <w:left w:val="nil"/>
              <w:bottom w:val="single" w:sz="4" w:space="0" w:color="000000"/>
              <w:right w:val="single" w:sz="4" w:space="0" w:color="000000"/>
            </w:tcBorders>
            <w:noWrap/>
            <w:hideMark/>
          </w:tcPr>
          <w:p w14:paraId="4DA6E860"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172D7C40" w14:textId="77777777" w:rsidR="002E7632" w:rsidRPr="00B459D9" w:rsidRDefault="002E7632" w:rsidP="002E7632">
            <w:pPr>
              <w:widowControl/>
              <w:jc w:val="center"/>
              <w:rPr>
                <w:color w:val="000000"/>
                <w:szCs w:val="24"/>
              </w:rPr>
            </w:pPr>
            <w:r w:rsidRPr="00B459D9">
              <w:rPr>
                <w:color w:val="000000"/>
                <w:szCs w:val="24"/>
              </w:rPr>
              <w:t>4,265</w:t>
            </w:r>
          </w:p>
        </w:tc>
        <w:tc>
          <w:tcPr>
            <w:tcW w:w="1423" w:type="dxa"/>
            <w:tcBorders>
              <w:top w:val="nil"/>
              <w:left w:val="nil"/>
              <w:bottom w:val="single" w:sz="4" w:space="0" w:color="000000"/>
              <w:right w:val="single" w:sz="4" w:space="0" w:color="000000"/>
            </w:tcBorders>
            <w:noWrap/>
            <w:hideMark/>
          </w:tcPr>
          <w:p w14:paraId="470460C4" w14:textId="77777777" w:rsidR="002E7632" w:rsidRPr="00B459D9" w:rsidRDefault="002E7632" w:rsidP="002E7632">
            <w:pPr>
              <w:widowControl/>
              <w:jc w:val="center"/>
              <w:rPr>
                <w:color w:val="000000"/>
                <w:szCs w:val="24"/>
              </w:rPr>
            </w:pPr>
            <w:r w:rsidRPr="00B459D9">
              <w:rPr>
                <w:color w:val="000000"/>
                <w:szCs w:val="24"/>
              </w:rPr>
              <w:t>58,063</w:t>
            </w:r>
          </w:p>
        </w:tc>
      </w:tr>
      <w:tr w:rsidR="002E7632" w:rsidRPr="00B459D9" w14:paraId="43B404A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BE56443" w14:textId="77777777" w:rsidR="002E7632" w:rsidRPr="00B459D9" w:rsidRDefault="002E7632" w:rsidP="002E7632">
            <w:pPr>
              <w:widowControl/>
              <w:jc w:val="center"/>
              <w:rPr>
                <w:color w:val="000000"/>
                <w:szCs w:val="24"/>
              </w:rPr>
            </w:pPr>
            <w:r w:rsidRPr="00B459D9">
              <w:rPr>
                <w:color w:val="000000"/>
                <w:szCs w:val="24"/>
              </w:rPr>
              <w:t>9</w:t>
            </w:r>
          </w:p>
        </w:tc>
        <w:tc>
          <w:tcPr>
            <w:tcW w:w="998" w:type="dxa"/>
            <w:tcBorders>
              <w:top w:val="nil"/>
              <w:left w:val="nil"/>
              <w:bottom w:val="single" w:sz="4" w:space="0" w:color="000000"/>
              <w:right w:val="single" w:sz="4" w:space="0" w:color="000000"/>
            </w:tcBorders>
            <w:noWrap/>
            <w:hideMark/>
          </w:tcPr>
          <w:p w14:paraId="0A443868" w14:textId="77777777" w:rsidR="002E7632" w:rsidRPr="00B459D9" w:rsidRDefault="002E7632" w:rsidP="002E7632">
            <w:pPr>
              <w:widowControl/>
              <w:jc w:val="center"/>
              <w:rPr>
                <w:color w:val="000000"/>
                <w:szCs w:val="24"/>
              </w:rPr>
            </w:pPr>
            <w:r w:rsidRPr="00B459D9">
              <w:rPr>
                <w:color w:val="000000"/>
                <w:szCs w:val="24"/>
              </w:rPr>
              <w:t>24</w:t>
            </w:r>
          </w:p>
        </w:tc>
        <w:tc>
          <w:tcPr>
            <w:tcW w:w="1060" w:type="dxa"/>
            <w:tcBorders>
              <w:top w:val="nil"/>
              <w:left w:val="nil"/>
              <w:bottom w:val="single" w:sz="4" w:space="0" w:color="000000"/>
              <w:right w:val="single" w:sz="4" w:space="0" w:color="000000"/>
            </w:tcBorders>
            <w:noWrap/>
            <w:hideMark/>
          </w:tcPr>
          <w:p w14:paraId="7634ADFE" w14:textId="77777777" w:rsidR="002E7632" w:rsidRPr="00B459D9" w:rsidRDefault="002E7632" w:rsidP="002E7632">
            <w:pPr>
              <w:widowControl/>
              <w:jc w:val="center"/>
              <w:rPr>
                <w:color w:val="000000"/>
                <w:szCs w:val="24"/>
              </w:rPr>
            </w:pPr>
            <w:r w:rsidRPr="00B459D9">
              <w:rPr>
                <w:color w:val="000000"/>
                <w:szCs w:val="24"/>
              </w:rPr>
              <w:t>27301</w:t>
            </w:r>
          </w:p>
        </w:tc>
        <w:tc>
          <w:tcPr>
            <w:tcW w:w="1083" w:type="dxa"/>
            <w:tcBorders>
              <w:top w:val="nil"/>
              <w:left w:val="nil"/>
              <w:bottom w:val="single" w:sz="4" w:space="0" w:color="000000"/>
              <w:right w:val="single" w:sz="4" w:space="0" w:color="000000"/>
            </w:tcBorders>
            <w:noWrap/>
            <w:hideMark/>
          </w:tcPr>
          <w:p w14:paraId="5E03DCA9" w14:textId="77777777" w:rsidR="002E7632" w:rsidRPr="00B459D9" w:rsidRDefault="002E7632" w:rsidP="002E7632">
            <w:pPr>
              <w:widowControl/>
              <w:jc w:val="center"/>
              <w:rPr>
                <w:color w:val="000000"/>
                <w:szCs w:val="24"/>
              </w:rPr>
            </w:pPr>
            <w:r w:rsidRPr="00B459D9">
              <w:rPr>
                <w:color w:val="000000"/>
                <w:szCs w:val="24"/>
              </w:rPr>
              <w:t>0.3076</w:t>
            </w:r>
          </w:p>
        </w:tc>
        <w:tc>
          <w:tcPr>
            <w:tcW w:w="981" w:type="dxa"/>
            <w:tcBorders>
              <w:top w:val="nil"/>
              <w:left w:val="nil"/>
              <w:bottom w:val="single" w:sz="4" w:space="0" w:color="000000"/>
              <w:right w:val="single" w:sz="4" w:space="0" w:color="000000"/>
            </w:tcBorders>
            <w:noWrap/>
            <w:hideMark/>
          </w:tcPr>
          <w:p w14:paraId="5535351B"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543345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E3C8850"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63462546" w14:textId="77777777" w:rsidR="002E7632" w:rsidRPr="00B459D9" w:rsidRDefault="002E7632" w:rsidP="002E7632">
            <w:pPr>
              <w:widowControl/>
              <w:jc w:val="center"/>
              <w:rPr>
                <w:color w:val="000000"/>
                <w:szCs w:val="24"/>
              </w:rPr>
            </w:pPr>
            <w:r w:rsidRPr="00B459D9">
              <w:rPr>
                <w:color w:val="000000"/>
                <w:szCs w:val="24"/>
              </w:rPr>
              <w:t>2,217</w:t>
            </w:r>
          </w:p>
        </w:tc>
        <w:tc>
          <w:tcPr>
            <w:tcW w:w="1423" w:type="dxa"/>
            <w:tcBorders>
              <w:top w:val="nil"/>
              <w:left w:val="nil"/>
              <w:bottom w:val="single" w:sz="4" w:space="0" w:color="000000"/>
              <w:right w:val="single" w:sz="4" w:space="0" w:color="000000"/>
            </w:tcBorders>
            <w:noWrap/>
            <w:hideMark/>
          </w:tcPr>
          <w:p w14:paraId="1510E1D2" w14:textId="77777777" w:rsidR="002E7632" w:rsidRPr="00B459D9" w:rsidRDefault="002E7632" w:rsidP="002E7632">
            <w:pPr>
              <w:widowControl/>
              <w:jc w:val="center"/>
              <w:rPr>
                <w:color w:val="000000"/>
                <w:szCs w:val="24"/>
              </w:rPr>
            </w:pPr>
            <w:r w:rsidRPr="00B459D9">
              <w:rPr>
                <w:color w:val="000000"/>
                <w:szCs w:val="24"/>
              </w:rPr>
              <w:t>48,604</w:t>
            </w:r>
          </w:p>
        </w:tc>
      </w:tr>
      <w:tr w:rsidR="002E7632" w:rsidRPr="00B459D9" w14:paraId="67B33C5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C22C8C3" w14:textId="77777777" w:rsidR="002E7632" w:rsidRPr="00B459D9" w:rsidRDefault="002E7632" w:rsidP="002E7632">
            <w:pPr>
              <w:widowControl/>
              <w:jc w:val="center"/>
              <w:rPr>
                <w:color w:val="000000"/>
                <w:szCs w:val="24"/>
              </w:rPr>
            </w:pPr>
            <w:r w:rsidRPr="00B459D9">
              <w:rPr>
                <w:color w:val="000000"/>
                <w:szCs w:val="24"/>
              </w:rPr>
              <w:t>9</w:t>
            </w:r>
          </w:p>
        </w:tc>
        <w:tc>
          <w:tcPr>
            <w:tcW w:w="998" w:type="dxa"/>
            <w:tcBorders>
              <w:top w:val="nil"/>
              <w:left w:val="nil"/>
              <w:bottom w:val="single" w:sz="4" w:space="0" w:color="000000"/>
              <w:right w:val="single" w:sz="4" w:space="0" w:color="000000"/>
            </w:tcBorders>
            <w:noWrap/>
            <w:hideMark/>
          </w:tcPr>
          <w:p w14:paraId="0D7CE218" w14:textId="77777777" w:rsidR="002E7632" w:rsidRPr="00B459D9" w:rsidRDefault="002E7632" w:rsidP="002E7632">
            <w:pPr>
              <w:widowControl/>
              <w:jc w:val="center"/>
              <w:rPr>
                <w:color w:val="000000"/>
                <w:szCs w:val="24"/>
              </w:rPr>
            </w:pPr>
            <w:r w:rsidRPr="00B459D9">
              <w:rPr>
                <w:color w:val="000000"/>
                <w:szCs w:val="24"/>
              </w:rPr>
              <w:t>25</w:t>
            </w:r>
          </w:p>
        </w:tc>
        <w:tc>
          <w:tcPr>
            <w:tcW w:w="1060" w:type="dxa"/>
            <w:tcBorders>
              <w:top w:val="nil"/>
              <w:left w:val="nil"/>
              <w:bottom w:val="single" w:sz="4" w:space="0" w:color="000000"/>
              <w:right w:val="single" w:sz="4" w:space="0" w:color="000000"/>
            </w:tcBorders>
            <w:noWrap/>
            <w:hideMark/>
          </w:tcPr>
          <w:p w14:paraId="0AFA72F0" w14:textId="77777777" w:rsidR="002E7632" w:rsidRPr="00B459D9" w:rsidRDefault="002E7632" w:rsidP="002E7632">
            <w:pPr>
              <w:widowControl/>
              <w:jc w:val="center"/>
              <w:rPr>
                <w:color w:val="000000"/>
                <w:szCs w:val="24"/>
              </w:rPr>
            </w:pPr>
            <w:r w:rsidRPr="00B459D9">
              <w:rPr>
                <w:color w:val="000000"/>
                <w:szCs w:val="24"/>
              </w:rPr>
              <w:t>27302</w:t>
            </w:r>
          </w:p>
        </w:tc>
        <w:tc>
          <w:tcPr>
            <w:tcW w:w="1083" w:type="dxa"/>
            <w:tcBorders>
              <w:top w:val="nil"/>
              <w:left w:val="nil"/>
              <w:bottom w:val="single" w:sz="4" w:space="0" w:color="000000"/>
              <w:right w:val="single" w:sz="4" w:space="0" w:color="000000"/>
            </w:tcBorders>
            <w:noWrap/>
            <w:hideMark/>
          </w:tcPr>
          <w:p w14:paraId="451807DA" w14:textId="77777777" w:rsidR="002E7632" w:rsidRPr="00B459D9" w:rsidRDefault="002E7632" w:rsidP="002E7632">
            <w:pPr>
              <w:widowControl/>
              <w:jc w:val="center"/>
              <w:rPr>
                <w:color w:val="000000"/>
                <w:szCs w:val="24"/>
              </w:rPr>
            </w:pPr>
            <w:r w:rsidRPr="00B459D9">
              <w:rPr>
                <w:color w:val="000000"/>
                <w:szCs w:val="24"/>
              </w:rPr>
              <w:t>0.4082</w:t>
            </w:r>
          </w:p>
        </w:tc>
        <w:tc>
          <w:tcPr>
            <w:tcW w:w="981" w:type="dxa"/>
            <w:tcBorders>
              <w:top w:val="nil"/>
              <w:left w:val="nil"/>
              <w:bottom w:val="single" w:sz="4" w:space="0" w:color="000000"/>
              <w:right w:val="single" w:sz="4" w:space="0" w:color="000000"/>
            </w:tcBorders>
            <w:noWrap/>
            <w:hideMark/>
          </w:tcPr>
          <w:p w14:paraId="45F2058B"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0CB8D0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BEEE03F"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261DB777" w14:textId="77777777" w:rsidR="002E7632" w:rsidRPr="00B459D9" w:rsidRDefault="002E7632" w:rsidP="002E7632">
            <w:pPr>
              <w:widowControl/>
              <w:jc w:val="center"/>
              <w:rPr>
                <w:color w:val="000000"/>
                <w:szCs w:val="24"/>
              </w:rPr>
            </w:pPr>
            <w:r w:rsidRPr="00B459D9">
              <w:rPr>
                <w:color w:val="000000"/>
                <w:szCs w:val="24"/>
              </w:rPr>
              <w:t>7,450</w:t>
            </w:r>
          </w:p>
        </w:tc>
        <w:tc>
          <w:tcPr>
            <w:tcW w:w="1423" w:type="dxa"/>
            <w:tcBorders>
              <w:top w:val="nil"/>
              <w:left w:val="nil"/>
              <w:bottom w:val="single" w:sz="4" w:space="0" w:color="000000"/>
              <w:right w:val="single" w:sz="4" w:space="0" w:color="000000"/>
            </w:tcBorders>
            <w:noWrap/>
            <w:hideMark/>
          </w:tcPr>
          <w:p w14:paraId="5D141D41" w14:textId="77777777" w:rsidR="002E7632" w:rsidRPr="00B459D9" w:rsidRDefault="002E7632" w:rsidP="002E7632">
            <w:pPr>
              <w:widowControl/>
              <w:jc w:val="center"/>
              <w:rPr>
                <w:color w:val="000000"/>
                <w:szCs w:val="24"/>
              </w:rPr>
            </w:pPr>
            <w:r w:rsidRPr="00B459D9">
              <w:rPr>
                <w:color w:val="000000"/>
                <w:szCs w:val="24"/>
              </w:rPr>
              <w:t>38,388</w:t>
            </w:r>
          </w:p>
        </w:tc>
      </w:tr>
      <w:tr w:rsidR="002E7632" w:rsidRPr="00B459D9" w14:paraId="14670CB4"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21E23B4" w14:textId="77777777" w:rsidR="002E7632" w:rsidRPr="00B459D9" w:rsidRDefault="002E7632" w:rsidP="002E7632">
            <w:pPr>
              <w:widowControl/>
              <w:jc w:val="center"/>
              <w:rPr>
                <w:color w:val="000000"/>
                <w:szCs w:val="24"/>
              </w:rPr>
            </w:pPr>
            <w:r w:rsidRPr="00B459D9">
              <w:rPr>
                <w:color w:val="000000"/>
                <w:szCs w:val="24"/>
              </w:rPr>
              <w:t>9</w:t>
            </w:r>
          </w:p>
        </w:tc>
        <w:tc>
          <w:tcPr>
            <w:tcW w:w="998" w:type="dxa"/>
            <w:tcBorders>
              <w:top w:val="nil"/>
              <w:left w:val="nil"/>
              <w:bottom w:val="single" w:sz="4" w:space="0" w:color="000000"/>
              <w:right w:val="single" w:sz="4" w:space="0" w:color="000000"/>
            </w:tcBorders>
            <w:noWrap/>
            <w:hideMark/>
          </w:tcPr>
          <w:p w14:paraId="394C8B48" w14:textId="77777777" w:rsidR="002E7632" w:rsidRPr="00B459D9" w:rsidRDefault="002E7632" w:rsidP="002E7632">
            <w:pPr>
              <w:widowControl/>
              <w:jc w:val="center"/>
              <w:rPr>
                <w:color w:val="000000"/>
                <w:szCs w:val="24"/>
              </w:rPr>
            </w:pPr>
            <w:r w:rsidRPr="00B459D9">
              <w:rPr>
                <w:color w:val="000000"/>
                <w:szCs w:val="24"/>
              </w:rPr>
              <w:t>26</w:t>
            </w:r>
          </w:p>
        </w:tc>
        <w:tc>
          <w:tcPr>
            <w:tcW w:w="1060" w:type="dxa"/>
            <w:tcBorders>
              <w:top w:val="nil"/>
              <w:left w:val="nil"/>
              <w:bottom w:val="single" w:sz="4" w:space="0" w:color="000000"/>
              <w:right w:val="single" w:sz="4" w:space="0" w:color="000000"/>
            </w:tcBorders>
            <w:noWrap/>
            <w:hideMark/>
          </w:tcPr>
          <w:p w14:paraId="4888094B" w14:textId="77777777" w:rsidR="002E7632" w:rsidRPr="00B459D9" w:rsidRDefault="002E7632" w:rsidP="002E7632">
            <w:pPr>
              <w:widowControl/>
              <w:jc w:val="center"/>
              <w:rPr>
                <w:color w:val="000000"/>
                <w:szCs w:val="24"/>
              </w:rPr>
            </w:pPr>
            <w:r w:rsidRPr="00B459D9">
              <w:rPr>
                <w:color w:val="000000"/>
                <w:szCs w:val="24"/>
              </w:rPr>
              <w:t>27303</w:t>
            </w:r>
          </w:p>
        </w:tc>
        <w:tc>
          <w:tcPr>
            <w:tcW w:w="1083" w:type="dxa"/>
            <w:tcBorders>
              <w:top w:val="nil"/>
              <w:left w:val="nil"/>
              <w:bottom w:val="single" w:sz="4" w:space="0" w:color="000000"/>
              <w:right w:val="single" w:sz="4" w:space="0" w:color="000000"/>
            </w:tcBorders>
            <w:noWrap/>
            <w:hideMark/>
          </w:tcPr>
          <w:p w14:paraId="25D96EAB" w14:textId="77777777" w:rsidR="002E7632" w:rsidRPr="00B459D9" w:rsidRDefault="002E7632" w:rsidP="002E7632">
            <w:pPr>
              <w:widowControl/>
              <w:jc w:val="center"/>
              <w:rPr>
                <w:color w:val="000000"/>
                <w:szCs w:val="24"/>
              </w:rPr>
            </w:pPr>
            <w:r w:rsidRPr="00B459D9">
              <w:rPr>
                <w:color w:val="000000"/>
                <w:szCs w:val="24"/>
              </w:rPr>
              <w:t>0.5488</w:t>
            </w:r>
          </w:p>
        </w:tc>
        <w:tc>
          <w:tcPr>
            <w:tcW w:w="981" w:type="dxa"/>
            <w:tcBorders>
              <w:top w:val="nil"/>
              <w:left w:val="nil"/>
              <w:bottom w:val="single" w:sz="4" w:space="0" w:color="000000"/>
              <w:right w:val="single" w:sz="4" w:space="0" w:color="000000"/>
            </w:tcBorders>
            <w:noWrap/>
            <w:hideMark/>
          </w:tcPr>
          <w:p w14:paraId="21776998"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7D1AAD07" w14:textId="77777777" w:rsidR="002E7632" w:rsidRPr="00B459D9" w:rsidRDefault="002E7632" w:rsidP="002E7632">
            <w:pPr>
              <w:widowControl/>
              <w:jc w:val="center"/>
              <w:rPr>
                <w:rFonts w:ascii="標楷體" w:hAnsi="標楷體"/>
                <w:color w:val="000000"/>
                <w:szCs w:val="24"/>
              </w:rPr>
            </w:pPr>
            <w:r w:rsidRPr="00B459D9">
              <w:rPr>
                <w:rFonts w:ascii="標楷體" w:hAnsi="標楷體"/>
                <w:color w:val="000000"/>
                <w:szCs w:val="24"/>
              </w:rPr>
              <w:t>●</w:t>
            </w:r>
          </w:p>
        </w:tc>
        <w:tc>
          <w:tcPr>
            <w:tcW w:w="1219" w:type="dxa"/>
            <w:tcBorders>
              <w:top w:val="nil"/>
              <w:left w:val="nil"/>
              <w:bottom w:val="single" w:sz="4" w:space="0" w:color="000000"/>
              <w:right w:val="single" w:sz="4" w:space="0" w:color="000000"/>
            </w:tcBorders>
            <w:noWrap/>
            <w:hideMark/>
          </w:tcPr>
          <w:p w14:paraId="036CEA52"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0465FA2C" w14:textId="77777777" w:rsidR="002E7632" w:rsidRPr="00B459D9" w:rsidRDefault="002E7632" w:rsidP="002E7632">
            <w:pPr>
              <w:widowControl/>
              <w:jc w:val="center"/>
              <w:rPr>
                <w:color w:val="000000"/>
                <w:szCs w:val="24"/>
              </w:rPr>
            </w:pPr>
            <w:r w:rsidRPr="00B459D9">
              <w:rPr>
                <w:color w:val="000000"/>
                <w:szCs w:val="24"/>
              </w:rPr>
              <w:t>9,866</w:t>
            </w:r>
          </w:p>
        </w:tc>
        <w:tc>
          <w:tcPr>
            <w:tcW w:w="1423" w:type="dxa"/>
            <w:tcBorders>
              <w:top w:val="nil"/>
              <w:left w:val="nil"/>
              <w:bottom w:val="single" w:sz="4" w:space="0" w:color="000000"/>
              <w:right w:val="single" w:sz="4" w:space="0" w:color="000000"/>
            </w:tcBorders>
            <w:noWrap/>
            <w:hideMark/>
          </w:tcPr>
          <w:p w14:paraId="573B2E2B" w14:textId="77777777" w:rsidR="002E7632" w:rsidRPr="00B459D9" w:rsidRDefault="002E7632" w:rsidP="002E7632">
            <w:pPr>
              <w:widowControl/>
              <w:jc w:val="center"/>
              <w:rPr>
                <w:color w:val="000000"/>
                <w:szCs w:val="24"/>
              </w:rPr>
            </w:pPr>
            <w:r w:rsidRPr="00B459D9">
              <w:rPr>
                <w:color w:val="000000"/>
                <w:szCs w:val="24"/>
              </w:rPr>
              <w:t>65,126</w:t>
            </w:r>
          </w:p>
        </w:tc>
      </w:tr>
      <w:tr w:rsidR="002E7632" w:rsidRPr="00B459D9" w14:paraId="316EED07"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05F0A24" w14:textId="77777777" w:rsidR="002E7632" w:rsidRPr="00B459D9" w:rsidRDefault="002E7632" w:rsidP="002E7632">
            <w:pPr>
              <w:widowControl/>
              <w:jc w:val="center"/>
              <w:rPr>
                <w:color w:val="000000"/>
                <w:szCs w:val="24"/>
              </w:rPr>
            </w:pPr>
            <w:r w:rsidRPr="00B459D9">
              <w:rPr>
                <w:color w:val="000000"/>
                <w:szCs w:val="24"/>
              </w:rPr>
              <w:t>9</w:t>
            </w:r>
          </w:p>
        </w:tc>
        <w:tc>
          <w:tcPr>
            <w:tcW w:w="998" w:type="dxa"/>
            <w:tcBorders>
              <w:top w:val="nil"/>
              <w:left w:val="nil"/>
              <w:bottom w:val="single" w:sz="4" w:space="0" w:color="000000"/>
              <w:right w:val="single" w:sz="4" w:space="0" w:color="000000"/>
            </w:tcBorders>
            <w:noWrap/>
            <w:hideMark/>
          </w:tcPr>
          <w:p w14:paraId="6914DC1F" w14:textId="77777777" w:rsidR="002E7632" w:rsidRPr="00B459D9" w:rsidRDefault="002E7632" w:rsidP="002E7632">
            <w:pPr>
              <w:widowControl/>
              <w:jc w:val="center"/>
              <w:rPr>
                <w:color w:val="000000"/>
                <w:szCs w:val="24"/>
              </w:rPr>
            </w:pPr>
            <w:r w:rsidRPr="00B459D9">
              <w:rPr>
                <w:color w:val="000000"/>
                <w:szCs w:val="24"/>
              </w:rPr>
              <w:t>27</w:t>
            </w:r>
          </w:p>
        </w:tc>
        <w:tc>
          <w:tcPr>
            <w:tcW w:w="1060" w:type="dxa"/>
            <w:tcBorders>
              <w:top w:val="nil"/>
              <w:left w:val="nil"/>
              <w:bottom w:val="single" w:sz="4" w:space="0" w:color="000000"/>
              <w:right w:val="single" w:sz="4" w:space="0" w:color="000000"/>
            </w:tcBorders>
            <w:noWrap/>
            <w:hideMark/>
          </w:tcPr>
          <w:p w14:paraId="604D7151" w14:textId="77777777" w:rsidR="002E7632" w:rsidRPr="00B459D9" w:rsidRDefault="002E7632" w:rsidP="002E7632">
            <w:pPr>
              <w:widowControl/>
              <w:jc w:val="center"/>
              <w:rPr>
                <w:color w:val="000000"/>
                <w:szCs w:val="24"/>
              </w:rPr>
            </w:pPr>
            <w:r w:rsidRPr="00B459D9">
              <w:rPr>
                <w:color w:val="000000"/>
                <w:szCs w:val="24"/>
              </w:rPr>
              <w:t>274</w:t>
            </w:r>
          </w:p>
        </w:tc>
        <w:tc>
          <w:tcPr>
            <w:tcW w:w="1083" w:type="dxa"/>
            <w:tcBorders>
              <w:top w:val="nil"/>
              <w:left w:val="nil"/>
              <w:bottom w:val="single" w:sz="4" w:space="0" w:color="000000"/>
              <w:right w:val="single" w:sz="4" w:space="0" w:color="000000"/>
            </w:tcBorders>
            <w:noWrap/>
            <w:hideMark/>
          </w:tcPr>
          <w:p w14:paraId="16012B63" w14:textId="77777777" w:rsidR="002E7632" w:rsidRPr="00B459D9" w:rsidRDefault="002E7632" w:rsidP="002E7632">
            <w:pPr>
              <w:widowControl/>
              <w:jc w:val="center"/>
              <w:rPr>
                <w:color w:val="000000"/>
                <w:szCs w:val="24"/>
              </w:rPr>
            </w:pPr>
            <w:r w:rsidRPr="00B459D9">
              <w:rPr>
                <w:color w:val="000000"/>
                <w:szCs w:val="24"/>
              </w:rPr>
              <w:t>0.5211</w:t>
            </w:r>
          </w:p>
        </w:tc>
        <w:tc>
          <w:tcPr>
            <w:tcW w:w="981" w:type="dxa"/>
            <w:tcBorders>
              <w:top w:val="nil"/>
              <w:left w:val="nil"/>
              <w:bottom w:val="single" w:sz="4" w:space="0" w:color="000000"/>
              <w:right w:val="single" w:sz="4" w:space="0" w:color="000000"/>
            </w:tcBorders>
            <w:noWrap/>
            <w:hideMark/>
          </w:tcPr>
          <w:p w14:paraId="45EA2B37"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4388A3F0"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C06088C"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3E82E54F" w14:textId="77777777" w:rsidR="002E7632" w:rsidRPr="00B459D9" w:rsidRDefault="002E7632" w:rsidP="002E7632">
            <w:pPr>
              <w:widowControl/>
              <w:jc w:val="center"/>
              <w:rPr>
                <w:color w:val="000000"/>
                <w:szCs w:val="24"/>
              </w:rPr>
            </w:pPr>
            <w:r w:rsidRPr="00B459D9">
              <w:rPr>
                <w:color w:val="000000"/>
                <w:szCs w:val="24"/>
              </w:rPr>
              <w:t>2,363</w:t>
            </w:r>
          </w:p>
        </w:tc>
        <w:tc>
          <w:tcPr>
            <w:tcW w:w="1423" w:type="dxa"/>
            <w:tcBorders>
              <w:top w:val="nil"/>
              <w:left w:val="nil"/>
              <w:bottom w:val="single" w:sz="4" w:space="0" w:color="000000"/>
              <w:right w:val="single" w:sz="4" w:space="0" w:color="000000"/>
            </w:tcBorders>
            <w:noWrap/>
            <w:hideMark/>
          </w:tcPr>
          <w:p w14:paraId="3EA3EAAE" w14:textId="77777777" w:rsidR="002E7632" w:rsidRPr="00B459D9" w:rsidRDefault="002E7632" w:rsidP="002E7632">
            <w:pPr>
              <w:widowControl/>
              <w:jc w:val="center"/>
              <w:rPr>
                <w:color w:val="000000"/>
                <w:szCs w:val="24"/>
              </w:rPr>
            </w:pPr>
            <w:r w:rsidRPr="00B459D9">
              <w:rPr>
                <w:color w:val="000000"/>
                <w:szCs w:val="24"/>
              </w:rPr>
              <w:t>55,575</w:t>
            </w:r>
          </w:p>
        </w:tc>
      </w:tr>
      <w:tr w:rsidR="002E7632" w:rsidRPr="00B459D9" w14:paraId="085A4B0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787FAE4" w14:textId="77777777" w:rsidR="002E7632" w:rsidRPr="00B459D9" w:rsidRDefault="002E7632" w:rsidP="002E7632">
            <w:pPr>
              <w:widowControl/>
              <w:jc w:val="center"/>
              <w:rPr>
                <w:color w:val="000000"/>
                <w:szCs w:val="24"/>
              </w:rPr>
            </w:pPr>
            <w:r w:rsidRPr="00B459D9">
              <w:rPr>
                <w:color w:val="000000"/>
                <w:szCs w:val="24"/>
              </w:rPr>
              <w:t>9</w:t>
            </w:r>
          </w:p>
        </w:tc>
        <w:tc>
          <w:tcPr>
            <w:tcW w:w="998" w:type="dxa"/>
            <w:tcBorders>
              <w:top w:val="nil"/>
              <w:left w:val="nil"/>
              <w:bottom w:val="single" w:sz="4" w:space="0" w:color="000000"/>
              <w:right w:val="single" w:sz="4" w:space="0" w:color="000000"/>
            </w:tcBorders>
            <w:noWrap/>
            <w:hideMark/>
          </w:tcPr>
          <w:p w14:paraId="06B0AC09" w14:textId="77777777" w:rsidR="002E7632" w:rsidRPr="00B459D9" w:rsidRDefault="002E7632" w:rsidP="002E7632">
            <w:pPr>
              <w:widowControl/>
              <w:jc w:val="center"/>
              <w:rPr>
                <w:color w:val="000000"/>
                <w:szCs w:val="24"/>
              </w:rPr>
            </w:pPr>
            <w:r w:rsidRPr="00B459D9">
              <w:rPr>
                <w:color w:val="000000"/>
                <w:szCs w:val="24"/>
              </w:rPr>
              <w:t>28</w:t>
            </w:r>
          </w:p>
        </w:tc>
        <w:tc>
          <w:tcPr>
            <w:tcW w:w="1060" w:type="dxa"/>
            <w:tcBorders>
              <w:top w:val="nil"/>
              <w:left w:val="nil"/>
              <w:bottom w:val="single" w:sz="4" w:space="0" w:color="000000"/>
              <w:right w:val="single" w:sz="4" w:space="0" w:color="000000"/>
            </w:tcBorders>
            <w:noWrap/>
            <w:hideMark/>
          </w:tcPr>
          <w:p w14:paraId="42C49961" w14:textId="77777777" w:rsidR="002E7632" w:rsidRPr="00B459D9" w:rsidRDefault="002E7632" w:rsidP="002E7632">
            <w:pPr>
              <w:widowControl/>
              <w:jc w:val="center"/>
              <w:rPr>
                <w:color w:val="000000"/>
                <w:szCs w:val="24"/>
              </w:rPr>
            </w:pPr>
            <w:r w:rsidRPr="00B459D9">
              <w:rPr>
                <w:color w:val="000000"/>
                <w:szCs w:val="24"/>
              </w:rPr>
              <w:t>275</w:t>
            </w:r>
          </w:p>
        </w:tc>
        <w:tc>
          <w:tcPr>
            <w:tcW w:w="1083" w:type="dxa"/>
            <w:tcBorders>
              <w:top w:val="nil"/>
              <w:left w:val="nil"/>
              <w:bottom w:val="single" w:sz="4" w:space="0" w:color="000000"/>
              <w:right w:val="single" w:sz="4" w:space="0" w:color="000000"/>
            </w:tcBorders>
            <w:noWrap/>
            <w:hideMark/>
          </w:tcPr>
          <w:p w14:paraId="0B3CFC5A" w14:textId="77777777" w:rsidR="002E7632" w:rsidRPr="00B459D9" w:rsidRDefault="002E7632" w:rsidP="002E7632">
            <w:pPr>
              <w:widowControl/>
              <w:jc w:val="center"/>
              <w:rPr>
                <w:color w:val="000000"/>
                <w:szCs w:val="24"/>
              </w:rPr>
            </w:pPr>
            <w:r w:rsidRPr="00B459D9">
              <w:rPr>
                <w:color w:val="000000"/>
                <w:szCs w:val="24"/>
              </w:rPr>
              <w:t>0.1625</w:t>
            </w:r>
          </w:p>
        </w:tc>
        <w:tc>
          <w:tcPr>
            <w:tcW w:w="981" w:type="dxa"/>
            <w:tcBorders>
              <w:top w:val="nil"/>
              <w:left w:val="nil"/>
              <w:bottom w:val="single" w:sz="4" w:space="0" w:color="000000"/>
              <w:right w:val="single" w:sz="4" w:space="0" w:color="000000"/>
            </w:tcBorders>
            <w:noWrap/>
            <w:hideMark/>
          </w:tcPr>
          <w:p w14:paraId="3DA9C191"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473AC59"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4A78F8C" w14:textId="77777777" w:rsidR="002E7632" w:rsidRPr="00B459D9" w:rsidRDefault="002E7632" w:rsidP="002E7632">
            <w:pPr>
              <w:widowControl/>
              <w:jc w:val="center"/>
              <w:rPr>
                <w:color w:val="000000"/>
                <w:szCs w:val="24"/>
              </w:rPr>
            </w:pPr>
            <w:r w:rsidRPr="00B459D9">
              <w:rPr>
                <w:color w:val="000000"/>
                <w:szCs w:val="24"/>
              </w:rPr>
              <w:t>1</w:t>
            </w:r>
          </w:p>
        </w:tc>
        <w:tc>
          <w:tcPr>
            <w:tcW w:w="1378" w:type="dxa"/>
            <w:tcBorders>
              <w:top w:val="nil"/>
              <w:left w:val="nil"/>
              <w:bottom w:val="single" w:sz="4" w:space="0" w:color="000000"/>
              <w:right w:val="single" w:sz="4" w:space="0" w:color="000000"/>
            </w:tcBorders>
            <w:noWrap/>
            <w:hideMark/>
          </w:tcPr>
          <w:p w14:paraId="3B3AD70F" w14:textId="77777777" w:rsidR="002E7632" w:rsidRPr="00B459D9" w:rsidRDefault="002E7632" w:rsidP="002E7632">
            <w:pPr>
              <w:widowControl/>
              <w:jc w:val="center"/>
              <w:rPr>
                <w:color w:val="000000"/>
                <w:szCs w:val="24"/>
              </w:rPr>
            </w:pPr>
            <w:r w:rsidRPr="00B459D9">
              <w:rPr>
                <w:color w:val="000000"/>
                <w:szCs w:val="24"/>
              </w:rPr>
              <w:t>2,371</w:t>
            </w:r>
          </w:p>
        </w:tc>
        <w:tc>
          <w:tcPr>
            <w:tcW w:w="1423" w:type="dxa"/>
            <w:tcBorders>
              <w:top w:val="nil"/>
              <w:left w:val="nil"/>
              <w:bottom w:val="single" w:sz="4" w:space="0" w:color="000000"/>
              <w:right w:val="single" w:sz="4" w:space="0" w:color="000000"/>
            </w:tcBorders>
            <w:noWrap/>
            <w:hideMark/>
          </w:tcPr>
          <w:p w14:paraId="5B593530" w14:textId="77777777" w:rsidR="002E7632" w:rsidRPr="00B459D9" w:rsidRDefault="002E7632" w:rsidP="002E7632">
            <w:pPr>
              <w:widowControl/>
              <w:jc w:val="center"/>
              <w:rPr>
                <w:color w:val="000000"/>
                <w:szCs w:val="24"/>
              </w:rPr>
            </w:pPr>
            <w:r w:rsidRPr="00B459D9">
              <w:rPr>
                <w:color w:val="000000"/>
                <w:szCs w:val="24"/>
              </w:rPr>
              <w:t>24,570</w:t>
            </w:r>
          </w:p>
        </w:tc>
      </w:tr>
      <w:tr w:rsidR="002E7632" w:rsidRPr="00B459D9" w14:paraId="70D8CF98"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AFC33AB" w14:textId="77777777" w:rsidR="002E7632" w:rsidRPr="00B459D9" w:rsidRDefault="002E7632" w:rsidP="002E7632">
            <w:pPr>
              <w:widowControl/>
              <w:jc w:val="center"/>
              <w:rPr>
                <w:color w:val="000000"/>
                <w:szCs w:val="24"/>
              </w:rPr>
            </w:pPr>
            <w:r w:rsidRPr="00B459D9">
              <w:rPr>
                <w:color w:val="000000"/>
                <w:szCs w:val="24"/>
              </w:rPr>
              <w:t>9</w:t>
            </w:r>
          </w:p>
        </w:tc>
        <w:tc>
          <w:tcPr>
            <w:tcW w:w="998" w:type="dxa"/>
            <w:tcBorders>
              <w:top w:val="nil"/>
              <w:left w:val="nil"/>
              <w:bottom w:val="single" w:sz="4" w:space="0" w:color="000000"/>
              <w:right w:val="single" w:sz="4" w:space="0" w:color="000000"/>
            </w:tcBorders>
            <w:noWrap/>
            <w:hideMark/>
          </w:tcPr>
          <w:p w14:paraId="0856D37B" w14:textId="77777777" w:rsidR="002E7632" w:rsidRPr="00B459D9" w:rsidRDefault="002E7632" w:rsidP="002E7632">
            <w:pPr>
              <w:widowControl/>
              <w:jc w:val="center"/>
              <w:rPr>
                <w:color w:val="000000"/>
                <w:szCs w:val="24"/>
              </w:rPr>
            </w:pPr>
            <w:r w:rsidRPr="00B459D9">
              <w:rPr>
                <w:color w:val="000000"/>
                <w:szCs w:val="24"/>
              </w:rPr>
              <w:t>29</w:t>
            </w:r>
          </w:p>
        </w:tc>
        <w:tc>
          <w:tcPr>
            <w:tcW w:w="1060" w:type="dxa"/>
            <w:tcBorders>
              <w:top w:val="nil"/>
              <w:left w:val="nil"/>
              <w:bottom w:val="single" w:sz="4" w:space="0" w:color="000000"/>
              <w:right w:val="single" w:sz="4" w:space="0" w:color="000000"/>
            </w:tcBorders>
            <w:noWrap/>
            <w:hideMark/>
          </w:tcPr>
          <w:p w14:paraId="05FBDD8B" w14:textId="77777777" w:rsidR="002E7632" w:rsidRPr="00B459D9" w:rsidRDefault="002E7632" w:rsidP="002E7632">
            <w:pPr>
              <w:widowControl/>
              <w:jc w:val="center"/>
              <w:rPr>
                <w:color w:val="000000"/>
                <w:szCs w:val="24"/>
              </w:rPr>
            </w:pPr>
            <w:r w:rsidRPr="00B459D9">
              <w:rPr>
                <w:color w:val="000000"/>
                <w:szCs w:val="24"/>
              </w:rPr>
              <w:t>27601</w:t>
            </w:r>
          </w:p>
        </w:tc>
        <w:tc>
          <w:tcPr>
            <w:tcW w:w="1083" w:type="dxa"/>
            <w:tcBorders>
              <w:top w:val="nil"/>
              <w:left w:val="nil"/>
              <w:bottom w:val="single" w:sz="4" w:space="0" w:color="000000"/>
              <w:right w:val="single" w:sz="4" w:space="0" w:color="000000"/>
            </w:tcBorders>
            <w:noWrap/>
            <w:hideMark/>
          </w:tcPr>
          <w:p w14:paraId="2A6ED864" w14:textId="77777777" w:rsidR="002E7632" w:rsidRPr="00B459D9" w:rsidRDefault="002E7632" w:rsidP="002E7632">
            <w:pPr>
              <w:widowControl/>
              <w:jc w:val="center"/>
              <w:rPr>
                <w:color w:val="000000"/>
                <w:szCs w:val="24"/>
              </w:rPr>
            </w:pPr>
            <w:r w:rsidRPr="00B459D9">
              <w:rPr>
                <w:color w:val="000000"/>
                <w:szCs w:val="24"/>
              </w:rPr>
              <w:t>0.4654</w:t>
            </w:r>
          </w:p>
        </w:tc>
        <w:tc>
          <w:tcPr>
            <w:tcW w:w="981" w:type="dxa"/>
            <w:tcBorders>
              <w:top w:val="nil"/>
              <w:left w:val="nil"/>
              <w:bottom w:val="single" w:sz="4" w:space="0" w:color="000000"/>
              <w:right w:val="single" w:sz="4" w:space="0" w:color="000000"/>
            </w:tcBorders>
            <w:noWrap/>
            <w:hideMark/>
          </w:tcPr>
          <w:p w14:paraId="79704553"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320688D"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D57DC89"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5EB46283" w14:textId="77777777" w:rsidR="002E7632" w:rsidRPr="00B459D9" w:rsidRDefault="002E7632" w:rsidP="002E7632">
            <w:pPr>
              <w:widowControl/>
              <w:jc w:val="center"/>
              <w:rPr>
                <w:color w:val="000000"/>
                <w:szCs w:val="24"/>
              </w:rPr>
            </w:pPr>
            <w:r w:rsidRPr="00B459D9">
              <w:rPr>
                <w:color w:val="000000"/>
                <w:szCs w:val="24"/>
              </w:rPr>
              <w:t>3,573</w:t>
            </w:r>
          </w:p>
        </w:tc>
        <w:tc>
          <w:tcPr>
            <w:tcW w:w="1423" w:type="dxa"/>
            <w:tcBorders>
              <w:top w:val="nil"/>
              <w:left w:val="nil"/>
              <w:bottom w:val="single" w:sz="4" w:space="0" w:color="000000"/>
              <w:right w:val="single" w:sz="4" w:space="0" w:color="000000"/>
            </w:tcBorders>
            <w:noWrap/>
            <w:hideMark/>
          </w:tcPr>
          <w:p w14:paraId="49342769" w14:textId="77777777" w:rsidR="002E7632" w:rsidRPr="00B459D9" w:rsidRDefault="002E7632" w:rsidP="002E7632">
            <w:pPr>
              <w:widowControl/>
              <w:jc w:val="center"/>
              <w:rPr>
                <w:color w:val="000000"/>
                <w:szCs w:val="24"/>
              </w:rPr>
            </w:pPr>
            <w:r w:rsidRPr="00B459D9">
              <w:rPr>
                <w:color w:val="000000"/>
                <w:szCs w:val="24"/>
              </w:rPr>
              <w:t>56,888</w:t>
            </w:r>
          </w:p>
        </w:tc>
      </w:tr>
      <w:tr w:rsidR="002E7632" w:rsidRPr="00B459D9" w14:paraId="12D35858"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8A0DC00" w14:textId="77777777" w:rsidR="002E7632" w:rsidRPr="00B459D9" w:rsidRDefault="002E7632" w:rsidP="002E7632">
            <w:pPr>
              <w:widowControl/>
              <w:jc w:val="center"/>
              <w:rPr>
                <w:color w:val="000000"/>
                <w:szCs w:val="24"/>
              </w:rPr>
            </w:pPr>
            <w:r w:rsidRPr="00B459D9">
              <w:rPr>
                <w:color w:val="000000"/>
                <w:szCs w:val="24"/>
              </w:rPr>
              <w:t>9</w:t>
            </w:r>
          </w:p>
        </w:tc>
        <w:tc>
          <w:tcPr>
            <w:tcW w:w="998" w:type="dxa"/>
            <w:tcBorders>
              <w:top w:val="nil"/>
              <w:left w:val="nil"/>
              <w:bottom w:val="single" w:sz="4" w:space="0" w:color="000000"/>
              <w:right w:val="single" w:sz="4" w:space="0" w:color="000000"/>
            </w:tcBorders>
            <w:noWrap/>
            <w:hideMark/>
          </w:tcPr>
          <w:p w14:paraId="5E24C77C" w14:textId="77777777" w:rsidR="002E7632" w:rsidRPr="00B459D9" w:rsidRDefault="002E7632" w:rsidP="002E7632">
            <w:pPr>
              <w:widowControl/>
              <w:jc w:val="center"/>
              <w:rPr>
                <w:color w:val="000000"/>
                <w:szCs w:val="24"/>
              </w:rPr>
            </w:pPr>
            <w:r w:rsidRPr="00B459D9">
              <w:rPr>
                <w:color w:val="000000"/>
                <w:szCs w:val="24"/>
              </w:rPr>
              <w:t>30</w:t>
            </w:r>
          </w:p>
        </w:tc>
        <w:tc>
          <w:tcPr>
            <w:tcW w:w="1060" w:type="dxa"/>
            <w:tcBorders>
              <w:top w:val="nil"/>
              <w:left w:val="nil"/>
              <w:bottom w:val="single" w:sz="4" w:space="0" w:color="000000"/>
              <w:right w:val="single" w:sz="4" w:space="0" w:color="000000"/>
            </w:tcBorders>
            <w:noWrap/>
            <w:hideMark/>
          </w:tcPr>
          <w:p w14:paraId="4405D7EF" w14:textId="77777777" w:rsidR="002E7632" w:rsidRPr="00B459D9" w:rsidRDefault="002E7632" w:rsidP="002E7632">
            <w:pPr>
              <w:widowControl/>
              <w:jc w:val="center"/>
              <w:rPr>
                <w:color w:val="000000"/>
                <w:szCs w:val="24"/>
              </w:rPr>
            </w:pPr>
            <w:r w:rsidRPr="00B459D9">
              <w:rPr>
                <w:color w:val="000000"/>
                <w:szCs w:val="24"/>
              </w:rPr>
              <w:t>27602</w:t>
            </w:r>
          </w:p>
        </w:tc>
        <w:tc>
          <w:tcPr>
            <w:tcW w:w="1083" w:type="dxa"/>
            <w:tcBorders>
              <w:top w:val="nil"/>
              <w:left w:val="nil"/>
              <w:bottom w:val="single" w:sz="4" w:space="0" w:color="000000"/>
              <w:right w:val="single" w:sz="4" w:space="0" w:color="000000"/>
            </w:tcBorders>
            <w:noWrap/>
            <w:hideMark/>
          </w:tcPr>
          <w:p w14:paraId="2F39B747" w14:textId="77777777" w:rsidR="002E7632" w:rsidRPr="00B459D9" w:rsidRDefault="002E7632" w:rsidP="002E7632">
            <w:pPr>
              <w:widowControl/>
              <w:jc w:val="center"/>
              <w:rPr>
                <w:color w:val="000000"/>
                <w:szCs w:val="24"/>
              </w:rPr>
            </w:pPr>
            <w:r w:rsidRPr="00B459D9">
              <w:rPr>
                <w:color w:val="000000"/>
                <w:szCs w:val="24"/>
              </w:rPr>
              <w:t>0.3452</w:t>
            </w:r>
          </w:p>
        </w:tc>
        <w:tc>
          <w:tcPr>
            <w:tcW w:w="981" w:type="dxa"/>
            <w:tcBorders>
              <w:top w:val="nil"/>
              <w:left w:val="nil"/>
              <w:bottom w:val="single" w:sz="4" w:space="0" w:color="000000"/>
              <w:right w:val="single" w:sz="4" w:space="0" w:color="000000"/>
            </w:tcBorders>
            <w:noWrap/>
            <w:hideMark/>
          </w:tcPr>
          <w:p w14:paraId="5438F542"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825D658"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E9CC0FD"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6EA48DA3" w14:textId="77777777" w:rsidR="002E7632" w:rsidRPr="00B459D9" w:rsidRDefault="002E7632" w:rsidP="002E7632">
            <w:pPr>
              <w:widowControl/>
              <w:jc w:val="center"/>
              <w:rPr>
                <w:color w:val="000000"/>
                <w:szCs w:val="24"/>
              </w:rPr>
            </w:pPr>
            <w:r w:rsidRPr="00B459D9">
              <w:rPr>
                <w:color w:val="000000"/>
                <w:szCs w:val="24"/>
              </w:rPr>
              <w:t>2,789</w:t>
            </w:r>
          </w:p>
        </w:tc>
        <w:tc>
          <w:tcPr>
            <w:tcW w:w="1423" w:type="dxa"/>
            <w:tcBorders>
              <w:top w:val="nil"/>
              <w:left w:val="nil"/>
              <w:bottom w:val="single" w:sz="4" w:space="0" w:color="000000"/>
              <w:right w:val="single" w:sz="4" w:space="0" w:color="000000"/>
            </w:tcBorders>
            <w:noWrap/>
            <w:hideMark/>
          </w:tcPr>
          <w:p w14:paraId="39DA9D5A" w14:textId="77777777" w:rsidR="002E7632" w:rsidRPr="00B459D9" w:rsidRDefault="002E7632" w:rsidP="002E7632">
            <w:pPr>
              <w:widowControl/>
              <w:jc w:val="center"/>
              <w:rPr>
                <w:color w:val="000000"/>
                <w:szCs w:val="24"/>
              </w:rPr>
            </w:pPr>
            <w:r w:rsidRPr="00B459D9">
              <w:rPr>
                <w:color w:val="000000"/>
                <w:szCs w:val="24"/>
              </w:rPr>
              <w:t>37,085</w:t>
            </w:r>
          </w:p>
        </w:tc>
      </w:tr>
      <w:tr w:rsidR="002E7632" w:rsidRPr="00B459D9" w14:paraId="2E1B2471"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0F0E8DB" w14:textId="77777777" w:rsidR="002E7632" w:rsidRPr="00B459D9" w:rsidRDefault="002E7632" w:rsidP="002E7632">
            <w:pPr>
              <w:widowControl/>
              <w:jc w:val="center"/>
              <w:rPr>
                <w:color w:val="000000"/>
                <w:szCs w:val="24"/>
              </w:rPr>
            </w:pPr>
            <w:r w:rsidRPr="00B459D9">
              <w:rPr>
                <w:color w:val="000000"/>
                <w:szCs w:val="24"/>
              </w:rPr>
              <w:t>9</w:t>
            </w:r>
          </w:p>
        </w:tc>
        <w:tc>
          <w:tcPr>
            <w:tcW w:w="998" w:type="dxa"/>
            <w:tcBorders>
              <w:top w:val="nil"/>
              <w:left w:val="nil"/>
              <w:bottom w:val="single" w:sz="4" w:space="0" w:color="000000"/>
              <w:right w:val="single" w:sz="4" w:space="0" w:color="000000"/>
            </w:tcBorders>
            <w:noWrap/>
            <w:hideMark/>
          </w:tcPr>
          <w:p w14:paraId="4521FEF0" w14:textId="77777777" w:rsidR="002E7632" w:rsidRPr="00B459D9" w:rsidRDefault="002E7632" w:rsidP="002E7632">
            <w:pPr>
              <w:widowControl/>
              <w:jc w:val="center"/>
              <w:rPr>
                <w:color w:val="000000"/>
                <w:szCs w:val="24"/>
              </w:rPr>
            </w:pPr>
            <w:r w:rsidRPr="00B459D9">
              <w:rPr>
                <w:color w:val="000000"/>
                <w:szCs w:val="24"/>
              </w:rPr>
              <w:t>31</w:t>
            </w:r>
          </w:p>
        </w:tc>
        <w:tc>
          <w:tcPr>
            <w:tcW w:w="1060" w:type="dxa"/>
            <w:tcBorders>
              <w:top w:val="nil"/>
              <w:left w:val="nil"/>
              <w:bottom w:val="single" w:sz="4" w:space="0" w:color="000000"/>
              <w:right w:val="single" w:sz="4" w:space="0" w:color="000000"/>
            </w:tcBorders>
            <w:noWrap/>
            <w:hideMark/>
          </w:tcPr>
          <w:p w14:paraId="443E0DCF" w14:textId="77777777" w:rsidR="002E7632" w:rsidRPr="00B459D9" w:rsidRDefault="002E7632" w:rsidP="002E7632">
            <w:pPr>
              <w:widowControl/>
              <w:jc w:val="center"/>
              <w:rPr>
                <w:color w:val="000000"/>
                <w:szCs w:val="24"/>
              </w:rPr>
            </w:pPr>
            <w:r w:rsidRPr="00B459D9">
              <w:rPr>
                <w:color w:val="000000"/>
                <w:szCs w:val="24"/>
              </w:rPr>
              <w:t>277</w:t>
            </w:r>
          </w:p>
        </w:tc>
        <w:tc>
          <w:tcPr>
            <w:tcW w:w="1083" w:type="dxa"/>
            <w:tcBorders>
              <w:top w:val="nil"/>
              <w:left w:val="nil"/>
              <w:bottom w:val="single" w:sz="4" w:space="0" w:color="000000"/>
              <w:right w:val="single" w:sz="4" w:space="0" w:color="000000"/>
            </w:tcBorders>
            <w:noWrap/>
            <w:hideMark/>
          </w:tcPr>
          <w:p w14:paraId="1BA4A920" w14:textId="77777777" w:rsidR="002E7632" w:rsidRPr="00B459D9" w:rsidRDefault="002E7632" w:rsidP="002E7632">
            <w:pPr>
              <w:widowControl/>
              <w:jc w:val="center"/>
              <w:rPr>
                <w:color w:val="000000"/>
                <w:szCs w:val="24"/>
              </w:rPr>
            </w:pPr>
            <w:r w:rsidRPr="00B459D9">
              <w:rPr>
                <w:color w:val="000000"/>
                <w:szCs w:val="24"/>
              </w:rPr>
              <w:t>0.5971</w:t>
            </w:r>
          </w:p>
        </w:tc>
        <w:tc>
          <w:tcPr>
            <w:tcW w:w="981" w:type="dxa"/>
            <w:tcBorders>
              <w:top w:val="nil"/>
              <w:left w:val="nil"/>
              <w:bottom w:val="single" w:sz="4" w:space="0" w:color="000000"/>
              <w:right w:val="single" w:sz="4" w:space="0" w:color="000000"/>
            </w:tcBorders>
            <w:noWrap/>
            <w:hideMark/>
          </w:tcPr>
          <w:p w14:paraId="16F8EBD2"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67B9DC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F617207" w14:textId="77777777" w:rsidR="002E7632" w:rsidRPr="00B459D9" w:rsidRDefault="002E7632" w:rsidP="002E7632">
            <w:pPr>
              <w:widowControl/>
              <w:jc w:val="center"/>
              <w:rPr>
                <w:color w:val="000000"/>
                <w:szCs w:val="24"/>
              </w:rPr>
            </w:pPr>
            <w:r w:rsidRPr="00B459D9">
              <w:rPr>
                <w:color w:val="000000"/>
                <w:szCs w:val="24"/>
              </w:rPr>
              <w:t>8</w:t>
            </w:r>
          </w:p>
        </w:tc>
        <w:tc>
          <w:tcPr>
            <w:tcW w:w="1378" w:type="dxa"/>
            <w:tcBorders>
              <w:top w:val="nil"/>
              <w:left w:val="nil"/>
              <w:bottom w:val="single" w:sz="4" w:space="0" w:color="000000"/>
              <w:right w:val="single" w:sz="4" w:space="0" w:color="000000"/>
            </w:tcBorders>
            <w:noWrap/>
            <w:hideMark/>
          </w:tcPr>
          <w:p w14:paraId="486044FE" w14:textId="77777777" w:rsidR="002E7632" w:rsidRPr="00B459D9" w:rsidRDefault="002E7632" w:rsidP="002E7632">
            <w:pPr>
              <w:widowControl/>
              <w:jc w:val="center"/>
              <w:rPr>
                <w:color w:val="000000"/>
                <w:szCs w:val="24"/>
              </w:rPr>
            </w:pPr>
            <w:r w:rsidRPr="00B459D9">
              <w:rPr>
                <w:color w:val="000000"/>
                <w:szCs w:val="24"/>
              </w:rPr>
              <w:t>8,501</w:t>
            </w:r>
          </w:p>
        </w:tc>
        <w:tc>
          <w:tcPr>
            <w:tcW w:w="1423" w:type="dxa"/>
            <w:tcBorders>
              <w:top w:val="nil"/>
              <w:left w:val="nil"/>
              <w:bottom w:val="single" w:sz="4" w:space="0" w:color="000000"/>
              <w:right w:val="single" w:sz="4" w:space="0" w:color="000000"/>
            </w:tcBorders>
            <w:noWrap/>
            <w:hideMark/>
          </w:tcPr>
          <w:p w14:paraId="3043A4EF" w14:textId="77777777" w:rsidR="002E7632" w:rsidRPr="00B459D9" w:rsidRDefault="002E7632" w:rsidP="002E7632">
            <w:pPr>
              <w:widowControl/>
              <w:jc w:val="center"/>
              <w:rPr>
                <w:color w:val="000000"/>
                <w:szCs w:val="24"/>
              </w:rPr>
            </w:pPr>
            <w:r w:rsidRPr="00B459D9">
              <w:rPr>
                <w:color w:val="000000"/>
                <w:szCs w:val="24"/>
              </w:rPr>
              <w:t>70,109</w:t>
            </w:r>
          </w:p>
        </w:tc>
      </w:tr>
      <w:tr w:rsidR="002E7632" w:rsidRPr="00B459D9" w14:paraId="3B31383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251BEB1" w14:textId="77777777" w:rsidR="002E7632" w:rsidRPr="00B459D9" w:rsidRDefault="002E7632" w:rsidP="002E7632">
            <w:pPr>
              <w:widowControl/>
              <w:jc w:val="center"/>
              <w:rPr>
                <w:color w:val="000000"/>
                <w:szCs w:val="24"/>
              </w:rPr>
            </w:pPr>
            <w:r w:rsidRPr="00B459D9">
              <w:rPr>
                <w:color w:val="000000"/>
                <w:szCs w:val="24"/>
              </w:rPr>
              <w:t>9</w:t>
            </w:r>
          </w:p>
        </w:tc>
        <w:tc>
          <w:tcPr>
            <w:tcW w:w="998" w:type="dxa"/>
            <w:tcBorders>
              <w:top w:val="nil"/>
              <w:left w:val="nil"/>
              <w:bottom w:val="single" w:sz="4" w:space="0" w:color="000000"/>
              <w:right w:val="single" w:sz="4" w:space="0" w:color="000000"/>
            </w:tcBorders>
            <w:noWrap/>
            <w:hideMark/>
          </w:tcPr>
          <w:p w14:paraId="750D7C9E" w14:textId="77777777" w:rsidR="002E7632" w:rsidRPr="00B459D9" w:rsidRDefault="002E7632" w:rsidP="002E7632">
            <w:pPr>
              <w:widowControl/>
              <w:jc w:val="center"/>
              <w:rPr>
                <w:color w:val="000000"/>
                <w:szCs w:val="24"/>
              </w:rPr>
            </w:pPr>
            <w:r w:rsidRPr="00B459D9">
              <w:rPr>
                <w:color w:val="000000"/>
                <w:szCs w:val="24"/>
              </w:rPr>
              <w:t>32</w:t>
            </w:r>
          </w:p>
        </w:tc>
        <w:tc>
          <w:tcPr>
            <w:tcW w:w="1060" w:type="dxa"/>
            <w:tcBorders>
              <w:top w:val="nil"/>
              <w:left w:val="nil"/>
              <w:bottom w:val="single" w:sz="4" w:space="0" w:color="000000"/>
              <w:right w:val="single" w:sz="4" w:space="0" w:color="000000"/>
            </w:tcBorders>
            <w:noWrap/>
            <w:hideMark/>
          </w:tcPr>
          <w:p w14:paraId="21729DF4" w14:textId="77777777" w:rsidR="002E7632" w:rsidRPr="00B459D9" w:rsidRDefault="002E7632" w:rsidP="002E7632">
            <w:pPr>
              <w:widowControl/>
              <w:jc w:val="center"/>
              <w:rPr>
                <w:color w:val="000000"/>
                <w:szCs w:val="24"/>
              </w:rPr>
            </w:pPr>
            <w:r w:rsidRPr="00B459D9">
              <w:rPr>
                <w:color w:val="000000"/>
                <w:szCs w:val="24"/>
              </w:rPr>
              <w:t>278</w:t>
            </w:r>
          </w:p>
        </w:tc>
        <w:tc>
          <w:tcPr>
            <w:tcW w:w="1083" w:type="dxa"/>
            <w:tcBorders>
              <w:top w:val="nil"/>
              <w:left w:val="nil"/>
              <w:bottom w:val="single" w:sz="4" w:space="0" w:color="000000"/>
              <w:right w:val="single" w:sz="4" w:space="0" w:color="000000"/>
            </w:tcBorders>
            <w:noWrap/>
            <w:hideMark/>
          </w:tcPr>
          <w:p w14:paraId="45226A7D" w14:textId="77777777" w:rsidR="002E7632" w:rsidRPr="00B459D9" w:rsidRDefault="002E7632" w:rsidP="002E7632">
            <w:pPr>
              <w:widowControl/>
              <w:jc w:val="center"/>
              <w:rPr>
                <w:color w:val="000000"/>
                <w:szCs w:val="24"/>
              </w:rPr>
            </w:pPr>
            <w:r w:rsidRPr="00B459D9">
              <w:rPr>
                <w:color w:val="000000"/>
                <w:szCs w:val="24"/>
              </w:rPr>
              <w:t>0.3859</w:t>
            </w:r>
          </w:p>
        </w:tc>
        <w:tc>
          <w:tcPr>
            <w:tcW w:w="981" w:type="dxa"/>
            <w:tcBorders>
              <w:top w:val="nil"/>
              <w:left w:val="nil"/>
              <w:bottom w:val="single" w:sz="4" w:space="0" w:color="000000"/>
              <w:right w:val="single" w:sz="4" w:space="0" w:color="000000"/>
            </w:tcBorders>
            <w:noWrap/>
            <w:hideMark/>
          </w:tcPr>
          <w:p w14:paraId="545C16E0"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BE6649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0ACFCAD"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07661ED7" w14:textId="77777777" w:rsidR="002E7632" w:rsidRPr="00B459D9" w:rsidRDefault="002E7632" w:rsidP="002E7632">
            <w:pPr>
              <w:widowControl/>
              <w:jc w:val="center"/>
              <w:rPr>
                <w:color w:val="000000"/>
                <w:szCs w:val="24"/>
              </w:rPr>
            </w:pPr>
            <w:r w:rsidRPr="00B459D9">
              <w:rPr>
                <w:color w:val="000000"/>
                <w:szCs w:val="24"/>
              </w:rPr>
              <w:t>6,375</w:t>
            </w:r>
          </w:p>
        </w:tc>
        <w:tc>
          <w:tcPr>
            <w:tcW w:w="1423" w:type="dxa"/>
            <w:tcBorders>
              <w:top w:val="nil"/>
              <w:left w:val="nil"/>
              <w:bottom w:val="single" w:sz="4" w:space="0" w:color="000000"/>
              <w:right w:val="single" w:sz="4" w:space="0" w:color="000000"/>
            </w:tcBorders>
            <w:noWrap/>
            <w:hideMark/>
          </w:tcPr>
          <w:p w14:paraId="73B9D51A" w14:textId="77777777" w:rsidR="002E7632" w:rsidRPr="00B459D9" w:rsidRDefault="002E7632" w:rsidP="002E7632">
            <w:pPr>
              <w:widowControl/>
              <w:jc w:val="center"/>
              <w:rPr>
                <w:color w:val="000000"/>
                <w:szCs w:val="24"/>
              </w:rPr>
            </w:pPr>
            <w:r w:rsidRPr="00B459D9">
              <w:rPr>
                <w:color w:val="000000"/>
                <w:szCs w:val="24"/>
              </w:rPr>
              <w:t>41,007</w:t>
            </w:r>
          </w:p>
        </w:tc>
      </w:tr>
      <w:tr w:rsidR="002E7632" w:rsidRPr="00B459D9" w14:paraId="02261BF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A46C8FB" w14:textId="77777777" w:rsidR="002E7632" w:rsidRPr="00B459D9" w:rsidRDefault="002E7632" w:rsidP="002E7632">
            <w:pPr>
              <w:widowControl/>
              <w:jc w:val="center"/>
              <w:rPr>
                <w:color w:val="000000"/>
                <w:szCs w:val="24"/>
              </w:rPr>
            </w:pPr>
            <w:r w:rsidRPr="00B459D9">
              <w:rPr>
                <w:color w:val="000000"/>
                <w:szCs w:val="24"/>
              </w:rPr>
              <w:t>9</w:t>
            </w:r>
          </w:p>
        </w:tc>
        <w:tc>
          <w:tcPr>
            <w:tcW w:w="998" w:type="dxa"/>
            <w:tcBorders>
              <w:top w:val="nil"/>
              <w:left w:val="nil"/>
              <w:bottom w:val="single" w:sz="4" w:space="0" w:color="000000"/>
              <w:right w:val="single" w:sz="4" w:space="0" w:color="000000"/>
            </w:tcBorders>
            <w:noWrap/>
            <w:hideMark/>
          </w:tcPr>
          <w:p w14:paraId="38994310" w14:textId="77777777" w:rsidR="002E7632" w:rsidRPr="00B459D9" w:rsidRDefault="002E7632" w:rsidP="002E7632">
            <w:pPr>
              <w:widowControl/>
              <w:jc w:val="center"/>
              <w:rPr>
                <w:color w:val="000000"/>
                <w:szCs w:val="24"/>
              </w:rPr>
            </w:pPr>
            <w:r w:rsidRPr="00B459D9">
              <w:rPr>
                <w:color w:val="000000"/>
                <w:szCs w:val="24"/>
              </w:rPr>
              <w:t>33</w:t>
            </w:r>
          </w:p>
        </w:tc>
        <w:tc>
          <w:tcPr>
            <w:tcW w:w="1060" w:type="dxa"/>
            <w:tcBorders>
              <w:top w:val="nil"/>
              <w:left w:val="nil"/>
              <w:bottom w:val="single" w:sz="4" w:space="0" w:color="000000"/>
              <w:right w:val="single" w:sz="4" w:space="0" w:color="000000"/>
            </w:tcBorders>
            <w:noWrap/>
            <w:hideMark/>
          </w:tcPr>
          <w:p w14:paraId="6AAE9CA5" w14:textId="77777777" w:rsidR="002E7632" w:rsidRPr="00B459D9" w:rsidRDefault="002E7632" w:rsidP="002E7632">
            <w:pPr>
              <w:widowControl/>
              <w:jc w:val="center"/>
              <w:rPr>
                <w:color w:val="000000"/>
                <w:szCs w:val="24"/>
              </w:rPr>
            </w:pPr>
            <w:r w:rsidRPr="00B459D9">
              <w:rPr>
                <w:color w:val="000000"/>
                <w:szCs w:val="24"/>
              </w:rPr>
              <w:t>27901</w:t>
            </w:r>
          </w:p>
        </w:tc>
        <w:tc>
          <w:tcPr>
            <w:tcW w:w="1083" w:type="dxa"/>
            <w:tcBorders>
              <w:top w:val="nil"/>
              <w:left w:val="nil"/>
              <w:bottom w:val="single" w:sz="4" w:space="0" w:color="000000"/>
              <w:right w:val="single" w:sz="4" w:space="0" w:color="000000"/>
            </w:tcBorders>
            <w:noWrap/>
            <w:hideMark/>
          </w:tcPr>
          <w:p w14:paraId="47BC4BFE" w14:textId="77777777" w:rsidR="002E7632" w:rsidRPr="00B459D9" w:rsidRDefault="002E7632" w:rsidP="002E7632">
            <w:pPr>
              <w:widowControl/>
              <w:jc w:val="center"/>
              <w:rPr>
                <w:color w:val="000000"/>
                <w:szCs w:val="24"/>
              </w:rPr>
            </w:pPr>
            <w:r w:rsidRPr="00B459D9">
              <w:rPr>
                <w:color w:val="000000"/>
                <w:szCs w:val="24"/>
              </w:rPr>
              <w:t>0.4718</w:t>
            </w:r>
          </w:p>
        </w:tc>
        <w:tc>
          <w:tcPr>
            <w:tcW w:w="981" w:type="dxa"/>
            <w:tcBorders>
              <w:top w:val="nil"/>
              <w:left w:val="nil"/>
              <w:bottom w:val="single" w:sz="4" w:space="0" w:color="000000"/>
              <w:right w:val="single" w:sz="4" w:space="0" w:color="000000"/>
            </w:tcBorders>
            <w:noWrap/>
            <w:hideMark/>
          </w:tcPr>
          <w:p w14:paraId="1DBC3840"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8C6B515"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A1DCB8E"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4416FA20" w14:textId="77777777" w:rsidR="002E7632" w:rsidRPr="00B459D9" w:rsidRDefault="002E7632" w:rsidP="002E7632">
            <w:pPr>
              <w:widowControl/>
              <w:jc w:val="center"/>
              <w:rPr>
                <w:color w:val="000000"/>
                <w:szCs w:val="24"/>
              </w:rPr>
            </w:pPr>
            <w:r w:rsidRPr="00B459D9">
              <w:rPr>
                <w:color w:val="000000"/>
                <w:szCs w:val="24"/>
              </w:rPr>
              <w:t>6,935</w:t>
            </w:r>
          </w:p>
        </w:tc>
        <w:tc>
          <w:tcPr>
            <w:tcW w:w="1423" w:type="dxa"/>
            <w:tcBorders>
              <w:top w:val="nil"/>
              <w:left w:val="nil"/>
              <w:bottom w:val="single" w:sz="4" w:space="0" w:color="000000"/>
              <w:right w:val="single" w:sz="4" w:space="0" w:color="000000"/>
            </w:tcBorders>
            <w:noWrap/>
            <w:hideMark/>
          </w:tcPr>
          <w:p w14:paraId="40867AE9" w14:textId="77777777" w:rsidR="002E7632" w:rsidRPr="00B459D9" w:rsidRDefault="002E7632" w:rsidP="002E7632">
            <w:pPr>
              <w:widowControl/>
              <w:jc w:val="center"/>
              <w:rPr>
                <w:color w:val="000000"/>
                <w:szCs w:val="24"/>
              </w:rPr>
            </w:pPr>
            <w:r w:rsidRPr="00B459D9">
              <w:rPr>
                <w:color w:val="000000"/>
                <w:szCs w:val="24"/>
              </w:rPr>
              <w:t>51,644</w:t>
            </w:r>
          </w:p>
        </w:tc>
      </w:tr>
      <w:tr w:rsidR="002E7632" w:rsidRPr="00B459D9" w14:paraId="7C201E2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B0B3B48" w14:textId="77777777" w:rsidR="002E7632" w:rsidRPr="00B459D9" w:rsidRDefault="002E7632" w:rsidP="002E7632">
            <w:pPr>
              <w:widowControl/>
              <w:jc w:val="center"/>
              <w:rPr>
                <w:color w:val="000000"/>
                <w:szCs w:val="24"/>
              </w:rPr>
            </w:pPr>
            <w:r w:rsidRPr="00B459D9">
              <w:rPr>
                <w:color w:val="000000"/>
                <w:szCs w:val="24"/>
              </w:rPr>
              <w:t>9</w:t>
            </w:r>
          </w:p>
        </w:tc>
        <w:tc>
          <w:tcPr>
            <w:tcW w:w="998" w:type="dxa"/>
            <w:tcBorders>
              <w:top w:val="nil"/>
              <w:left w:val="nil"/>
              <w:bottom w:val="single" w:sz="4" w:space="0" w:color="000000"/>
              <w:right w:val="single" w:sz="4" w:space="0" w:color="000000"/>
            </w:tcBorders>
            <w:noWrap/>
            <w:hideMark/>
          </w:tcPr>
          <w:p w14:paraId="48EDF241" w14:textId="77777777" w:rsidR="002E7632" w:rsidRPr="00B459D9" w:rsidRDefault="002E7632" w:rsidP="002E7632">
            <w:pPr>
              <w:widowControl/>
              <w:jc w:val="center"/>
              <w:rPr>
                <w:color w:val="000000"/>
                <w:szCs w:val="24"/>
              </w:rPr>
            </w:pPr>
            <w:r w:rsidRPr="00B459D9">
              <w:rPr>
                <w:color w:val="000000"/>
                <w:szCs w:val="24"/>
              </w:rPr>
              <w:t>34</w:t>
            </w:r>
          </w:p>
        </w:tc>
        <w:tc>
          <w:tcPr>
            <w:tcW w:w="1060" w:type="dxa"/>
            <w:tcBorders>
              <w:top w:val="nil"/>
              <w:left w:val="nil"/>
              <w:bottom w:val="single" w:sz="4" w:space="0" w:color="000000"/>
              <w:right w:val="single" w:sz="4" w:space="0" w:color="000000"/>
            </w:tcBorders>
            <w:noWrap/>
            <w:hideMark/>
          </w:tcPr>
          <w:p w14:paraId="6B7381D1" w14:textId="77777777" w:rsidR="002E7632" w:rsidRPr="00B459D9" w:rsidRDefault="002E7632" w:rsidP="002E7632">
            <w:pPr>
              <w:widowControl/>
              <w:jc w:val="center"/>
              <w:rPr>
                <w:color w:val="000000"/>
                <w:szCs w:val="24"/>
              </w:rPr>
            </w:pPr>
            <w:r w:rsidRPr="00B459D9">
              <w:rPr>
                <w:color w:val="000000"/>
                <w:szCs w:val="24"/>
              </w:rPr>
              <w:t>27902</w:t>
            </w:r>
          </w:p>
        </w:tc>
        <w:tc>
          <w:tcPr>
            <w:tcW w:w="1083" w:type="dxa"/>
            <w:tcBorders>
              <w:top w:val="nil"/>
              <w:left w:val="nil"/>
              <w:bottom w:val="single" w:sz="4" w:space="0" w:color="000000"/>
              <w:right w:val="single" w:sz="4" w:space="0" w:color="000000"/>
            </w:tcBorders>
            <w:noWrap/>
            <w:hideMark/>
          </w:tcPr>
          <w:p w14:paraId="49481427" w14:textId="77777777" w:rsidR="002E7632" w:rsidRPr="00B459D9" w:rsidRDefault="002E7632" w:rsidP="002E7632">
            <w:pPr>
              <w:widowControl/>
              <w:jc w:val="center"/>
              <w:rPr>
                <w:color w:val="000000"/>
                <w:szCs w:val="24"/>
              </w:rPr>
            </w:pPr>
            <w:r w:rsidRPr="00B459D9">
              <w:rPr>
                <w:color w:val="000000"/>
                <w:szCs w:val="24"/>
              </w:rPr>
              <w:t>0.3286</w:t>
            </w:r>
          </w:p>
        </w:tc>
        <w:tc>
          <w:tcPr>
            <w:tcW w:w="981" w:type="dxa"/>
            <w:tcBorders>
              <w:top w:val="nil"/>
              <w:left w:val="nil"/>
              <w:bottom w:val="single" w:sz="4" w:space="0" w:color="000000"/>
              <w:right w:val="single" w:sz="4" w:space="0" w:color="000000"/>
            </w:tcBorders>
            <w:noWrap/>
            <w:hideMark/>
          </w:tcPr>
          <w:p w14:paraId="6D3A054A"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5E9E204"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890904A"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3CFC42BF" w14:textId="77777777" w:rsidR="002E7632" w:rsidRPr="00B459D9" w:rsidRDefault="002E7632" w:rsidP="002E7632">
            <w:pPr>
              <w:widowControl/>
              <w:jc w:val="center"/>
              <w:rPr>
                <w:color w:val="000000"/>
                <w:szCs w:val="24"/>
              </w:rPr>
            </w:pPr>
            <w:r w:rsidRPr="00B459D9">
              <w:rPr>
                <w:color w:val="000000"/>
                <w:szCs w:val="24"/>
              </w:rPr>
              <w:t>5,109</w:t>
            </w:r>
          </w:p>
        </w:tc>
        <w:tc>
          <w:tcPr>
            <w:tcW w:w="1423" w:type="dxa"/>
            <w:tcBorders>
              <w:top w:val="nil"/>
              <w:left w:val="nil"/>
              <w:bottom w:val="single" w:sz="4" w:space="0" w:color="000000"/>
              <w:right w:val="single" w:sz="4" w:space="0" w:color="000000"/>
            </w:tcBorders>
            <w:noWrap/>
            <w:hideMark/>
          </w:tcPr>
          <w:p w14:paraId="34996763" w14:textId="77777777" w:rsidR="002E7632" w:rsidRPr="00B459D9" w:rsidRDefault="002E7632" w:rsidP="002E7632">
            <w:pPr>
              <w:widowControl/>
              <w:jc w:val="center"/>
              <w:rPr>
                <w:color w:val="000000"/>
                <w:szCs w:val="24"/>
              </w:rPr>
            </w:pPr>
            <w:r w:rsidRPr="00B459D9">
              <w:rPr>
                <w:color w:val="000000"/>
                <w:szCs w:val="24"/>
              </w:rPr>
              <w:t>34,635</w:t>
            </w:r>
          </w:p>
        </w:tc>
      </w:tr>
      <w:tr w:rsidR="002E7632" w:rsidRPr="00B459D9" w14:paraId="33030B54"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7327CAF" w14:textId="77777777" w:rsidR="002E7632" w:rsidRPr="00B459D9" w:rsidRDefault="002E7632" w:rsidP="002E7632">
            <w:pPr>
              <w:widowControl/>
              <w:jc w:val="center"/>
              <w:rPr>
                <w:color w:val="000000"/>
                <w:szCs w:val="24"/>
              </w:rPr>
            </w:pPr>
            <w:r w:rsidRPr="00B459D9">
              <w:rPr>
                <w:color w:val="000000"/>
                <w:szCs w:val="24"/>
              </w:rPr>
              <w:t>9</w:t>
            </w:r>
          </w:p>
        </w:tc>
        <w:tc>
          <w:tcPr>
            <w:tcW w:w="998" w:type="dxa"/>
            <w:tcBorders>
              <w:top w:val="nil"/>
              <w:left w:val="nil"/>
              <w:bottom w:val="single" w:sz="4" w:space="0" w:color="000000"/>
              <w:right w:val="single" w:sz="4" w:space="0" w:color="000000"/>
            </w:tcBorders>
            <w:noWrap/>
            <w:hideMark/>
          </w:tcPr>
          <w:p w14:paraId="66E64BC5" w14:textId="77777777" w:rsidR="002E7632" w:rsidRPr="00B459D9" w:rsidRDefault="002E7632" w:rsidP="002E7632">
            <w:pPr>
              <w:widowControl/>
              <w:jc w:val="center"/>
              <w:rPr>
                <w:color w:val="000000"/>
                <w:szCs w:val="24"/>
              </w:rPr>
            </w:pPr>
            <w:r w:rsidRPr="00B459D9">
              <w:rPr>
                <w:color w:val="000000"/>
                <w:szCs w:val="24"/>
              </w:rPr>
              <w:t>35</w:t>
            </w:r>
          </w:p>
        </w:tc>
        <w:tc>
          <w:tcPr>
            <w:tcW w:w="1060" w:type="dxa"/>
            <w:tcBorders>
              <w:top w:val="nil"/>
              <w:left w:val="nil"/>
              <w:bottom w:val="single" w:sz="4" w:space="0" w:color="000000"/>
              <w:right w:val="single" w:sz="4" w:space="0" w:color="000000"/>
            </w:tcBorders>
            <w:noWrap/>
            <w:hideMark/>
          </w:tcPr>
          <w:p w14:paraId="2BF5AAB2" w14:textId="77777777" w:rsidR="002E7632" w:rsidRPr="00B459D9" w:rsidRDefault="002E7632" w:rsidP="002E7632">
            <w:pPr>
              <w:widowControl/>
              <w:jc w:val="center"/>
              <w:rPr>
                <w:color w:val="000000"/>
                <w:szCs w:val="24"/>
              </w:rPr>
            </w:pPr>
            <w:r w:rsidRPr="00B459D9">
              <w:rPr>
                <w:color w:val="000000"/>
                <w:szCs w:val="24"/>
              </w:rPr>
              <w:t>280</w:t>
            </w:r>
          </w:p>
        </w:tc>
        <w:tc>
          <w:tcPr>
            <w:tcW w:w="1083" w:type="dxa"/>
            <w:tcBorders>
              <w:top w:val="nil"/>
              <w:left w:val="nil"/>
              <w:bottom w:val="single" w:sz="4" w:space="0" w:color="000000"/>
              <w:right w:val="single" w:sz="4" w:space="0" w:color="000000"/>
            </w:tcBorders>
            <w:noWrap/>
            <w:hideMark/>
          </w:tcPr>
          <w:p w14:paraId="0AA2383F" w14:textId="77777777" w:rsidR="002E7632" w:rsidRPr="00B459D9" w:rsidRDefault="002E7632" w:rsidP="002E7632">
            <w:pPr>
              <w:widowControl/>
              <w:jc w:val="center"/>
              <w:rPr>
                <w:color w:val="000000"/>
                <w:szCs w:val="24"/>
              </w:rPr>
            </w:pPr>
            <w:r w:rsidRPr="00B459D9">
              <w:rPr>
                <w:color w:val="000000"/>
                <w:szCs w:val="24"/>
              </w:rPr>
              <w:t>0.3480</w:t>
            </w:r>
          </w:p>
        </w:tc>
        <w:tc>
          <w:tcPr>
            <w:tcW w:w="981" w:type="dxa"/>
            <w:tcBorders>
              <w:top w:val="nil"/>
              <w:left w:val="nil"/>
              <w:bottom w:val="single" w:sz="4" w:space="0" w:color="000000"/>
              <w:right w:val="single" w:sz="4" w:space="0" w:color="000000"/>
            </w:tcBorders>
            <w:noWrap/>
            <w:hideMark/>
          </w:tcPr>
          <w:p w14:paraId="0C548A9A"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255F4E3"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6A0721E"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6446D7F1" w14:textId="77777777" w:rsidR="002E7632" w:rsidRPr="00B459D9" w:rsidRDefault="002E7632" w:rsidP="002E7632">
            <w:pPr>
              <w:widowControl/>
              <w:jc w:val="center"/>
              <w:rPr>
                <w:color w:val="000000"/>
                <w:szCs w:val="24"/>
              </w:rPr>
            </w:pPr>
            <w:r w:rsidRPr="00B459D9">
              <w:rPr>
                <w:color w:val="000000"/>
                <w:szCs w:val="24"/>
              </w:rPr>
              <w:t>3,095</w:t>
            </w:r>
          </w:p>
        </w:tc>
        <w:tc>
          <w:tcPr>
            <w:tcW w:w="1423" w:type="dxa"/>
            <w:tcBorders>
              <w:top w:val="nil"/>
              <w:left w:val="nil"/>
              <w:bottom w:val="single" w:sz="4" w:space="0" w:color="000000"/>
              <w:right w:val="single" w:sz="4" w:space="0" w:color="000000"/>
            </w:tcBorders>
            <w:noWrap/>
            <w:hideMark/>
          </w:tcPr>
          <w:p w14:paraId="0CD719BC" w14:textId="77777777" w:rsidR="002E7632" w:rsidRPr="00B459D9" w:rsidRDefault="002E7632" w:rsidP="002E7632">
            <w:pPr>
              <w:widowControl/>
              <w:jc w:val="center"/>
              <w:rPr>
                <w:color w:val="000000"/>
                <w:szCs w:val="24"/>
              </w:rPr>
            </w:pPr>
            <w:r w:rsidRPr="00B459D9">
              <w:rPr>
                <w:color w:val="000000"/>
                <w:szCs w:val="24"/>
              </w:rPr>
              <w:t>40,757</w:t>
            </w:r>
          </w:p>
        </w:tc>
      </w:tr>
      <w:tr w:rsidR="002E7632" w:rsidRPr="00B459D9" w14:paraId="0E2148E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6D65AAD" w14:textId="77777777" w:rsidR="002E7632" w:rsidRPr="00B459D9" w:rsidRDefault="002E7632" w:rsidP="002E7632">
            <w:pPr>
              <w:widowControl/>
              <w:jc w:val="center"/>
              <w:rPr>
                <w:color w:val="000000"/>
                <w:szCs w:val="24"/>
              </w:rPr>
            </w:pPr>
            <w:r w:rsidRPr="00B459D9">
              <w:rPr>
                <w:color w:val="000000"/>
                <w:szCs w:val="24"/>
              </w:rPr>
              <w:t>9</w:t>
            </w:r>
          </w:p>
        </w:tc>
        <w:tc>
          <w:tcPr>
            <w:tcW w:w="998" w:type="dxa"/>
            <w:tcBorders>
              <w:top w:val="nil"/>
              <w:left w:val="nil"/>
              <w:bottom w:val="single" w:sz="4" w:space="0" w:color="000000"/>
              <w:right w:val="single" w:sz="4" w:space="0" w:color="000000"/>
            </w:tcBorders>
            <w:noWrap/>
            <w:hideMark/>
          </w:tcPr>
          <w:p w14:paraId="38616B6D" w14:textId="77777777" w:rsidR="002E7632" w:rsidRPr="00B459D9" w:rsidRDefault="002E7632" w:rsidP="002E7632">
            <w:pPr>
              <w:widowControl/>
              <w:jc w:val="center"/>
              <w:rPr>
                <w:color w:val="000000"/>
                <w:szCs w:val="24"/>
              </w:rPr>
            </w:pPr>
            <w:r w:rsidRPr="00B459D9">
              <w:rPr>
                <w:color w:val="000000"/>
                <w:szCs w:val="24"/>
              </w:rPr>
              <w:t>36</w:t>
            </w:r>
          </w:p>
        </w:tc>
        <w:tc>
          <w:tcPr>
            <w:tcW w:w="1060" w:type="dxa"/>
            <w:tcBorders>
              <w:top w:val="nil"/>
              <w:left w:val="nil"/>
              <w:bottom w:val="single" w:sz="4" w:space="0" w:color="000000"/>
              <w:right w:val="single" w:sz="4" w:space="0" w:color="000000"/>
            </w:tcBorders>
            <w:noWrap/>
            <w:hideMark/>
          </w:tcPr>
          <w:p w14:paraId="0C630081" w14:textId="77777777" w:rsidR="002E7632" w:rsidRPr="00B459D9" w:rsidRDefault="002E7632" w:rsidP="002E7632">
            <w:pPr>
              <w:widowControl/>
              <w:jc w:val="center"/>
              <w:rPr>
                <w:color w:val="000000"/>
                <w:szCs w:val="24"/>
              </w:rPr>
            </w:pPr>
            <w:r w:rsidRPr="00B459D9">
              <w:rPr>
                <w:color w:val="000000"/>
                <w:szCs w:val="24"/>
              </w:rPr>
              <w:t>281</w:t>
            </w:r>
          </w:p>
        </w:tc>
        <w:tc>
          <w:tcPr>
            <w:tcW w:w="1083" w:type="dxa"/>
            <w:tcBorders>
              <w:top w:val="nil"/>
              <w:left w:val="nil"/>
              <w:bottom w:val="single" w:sz="4" w:space="0" w:color="000000"/>
              <w:right w:val="single" w:sz="4" w:space="0" w:color="000000"/>
            </w:tcBorders>
            <w:noWrap/>
            <w:hideMark/>
          </w:tcPr>
          <w:p w14:paraId="4D17086A" w14:textId="77777777" w:rsidR="002E7632" w:rsidRPr="00B459D9" w:rsidRDefault="002E7632" w:rsidP="002E7632">
            <w:pPr>
              <w:widowControl/>
              <w:jc w:val="center"/>
              <w:rPr>
                <w:color w:val="000000"/>
                <w:szCs w:val="24"/>
              </w:rPr>
            </w:pPr>
            <w:r w:rsidRPr="00B459D9">
              <w:rPr>
                <w:color w:val="000000"/>
                <w:szCs w:val="24"/>
              </w:rPr>
              <w:t>0.2312</w:t>
            </w:r>
          </w:p>
        </w:tc>
        <w:tc>
          <w:tcPr>
            <w:tcW w:w="981" w:type="dxa"/>
            <w:tcBorders>
              <w:top w:val="nil"/>
              <w:left w:val="nil"/>
              <w:bottom w:val="single" w:sz="4" w:space="0" w:color="000000"/>
              <w:right w:val="single" w:sz="4" w:space="0" w:color="000000"/>
            </w:tcBorders>
            <w:noWrap/>
            <w:hideMark/>
          </w:tcPr>
          <w:p w14:paraId="07AAA327"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841BE13"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D25AD80"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397DF618" w14:textId="77777777" w:rsidR="002E7632" w:rsidRPr="00B459D9" w:rsidRDefault="002E7632" w:rsidP="002E7632">
            <w:pPr>
              <w:widowControl/>
              <w:jc w:val="center"/>
              <w:rPr>
                <w:color w:val="000000"/>
                <w:szCs w:val="24"/>
              </w:rPr>
            </w:pPr>
            <w:r w:rsidRPr="00B459D9">
              <w:rPr>
                <w:color w:val="000000"/>
                <w:szCs w:val="24"/>
              </w:rPr>
              <w:t>2,696</w:t>
            </w:r>
          </w:p>
        </w:tc>
        <w:tc>
          <w:tcPr>
            <w:tcW w:w="1423" w:type="dxa"/>
            <w:tcBorders>
              <w:top w:val="nil"/>
              <w:left w:val="nil"/>
              <w:bottom w:val="single" w:sz="4" w:space="0" w:color="000000"/>
              <w:right w:val="single" w:sz="4" w:space="0" w:color="000000"/>
            </w:tcBorders>
            <w:noWrap/>
            <w:hideMark/>
          </w:tcPr>
          <w:p w14:paraId="3056D475" w14:textId="77777777" w:rsidR="002E7632" w:rsidRPr="00B459D9" w:rsidRDefault="002E7632" w:rsidP="002E7632">
            <w:pPr>
              <w:widowControl/>
              <w:jc w:val="center"/>
              <w:rPr>
                <w:color w:val="000000"/>
                <w:szCs w:val="24"/>
              </w:rPr>
            </w:pPr>
            <w:r w:rsidRPr="00B459D9">
              <w:rPr>
                <w:color w:val="000000"/>
                <w:szCs w:val="24"/>
              </w:rPr>
              <w:t>24,089</w:t>
            </w:r>
          </w:p>
        </w:tc>
      </w:tr>
      <w:tr w:rsidR="002E7632" w:rsidRPr="00B459D9" w14:paraId="5AE82984"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DF66278" w14:textId="77777777" w:rsidR="002E7632" w:rsidRPr="00B459D9" w:rsidRDefault="002E7632" w:rsidP="002E7632">
            <w:pPr>
              <w:widowControl/>
              <w:jc w:val="center"/>
              <w:rPr>
                <w:color w:val="000000"/>
                <w:szCs w:val="24"/>
              </w:rPr>
            </w:pPr>
            <w:r w:rsidRPr="00B459D9">
              <w:rPr>
                <w:color w:val="000000"/>
                <w:szCs w:val="24"/>
              </w:rPr>
              <w:t>9</w:t>
            </w:r>
          </w:p>
        </w:tc>
        <w:tc>
          <w:tcPr>
            <w:tcW w:w="998" w:type="dxa"/>
            <w:tcBorders>
              <w:top w:val="nil"/>
              <w:left w:val="nil"/>
              <w:bottom w:val="single" w:sz="4" w:space="0" w:color="000000"/>
              <w:right w:val="single" w:sz="4" w:space="0" w:color="000000"/>
            </w:tcBorders>
            <w:noWrap/>
            <w:hideMark/>
          </w:tcPr>
          <w:p w14:paraId="602C50EF" w14:textId="77777777" w:rsidR="002E7632" w:rsidRPr="00B459D9" w:rsidRDefault="002E7632" w:rsidP="002E7632">
            <w:pPr>
              <w:widowControl/>
              <w:jc w:val="center"/>
              <w:rPr>
                <w:color w:val="000000"/>
                <w:szCs w:val="24"/>
              </w:rPr>
            </w:pPr>
            <w:r w:rsidRPr="00B459D9">
              <w:rPr>
                <w:color w:val="000000"/>
                <w:szCs w:val="24"/>
              </w:rPr>
              <w:t>37</w:t>
            </w:r>
          </w:p>
        </w:tc>
        <w:tc>
          <w:tcPr>
            <w:tcW w:w="1060" w:type="dxa"/>
            <w:tcBorders>
              <w:top w:val="nil"/>
              <w:left w:val="nil"/>
              <w:bottom w:val="single" w:sz="4" w:space="0" w:color="000000"/>
              <w:right w:val="single" w:sz="4" w:space="0" w:color="000000"/>
            </w:tcBorders>
            <w:noWrap/>
            <w:hideMark/>
          </w:tcPr>
          <w:p w14:paraId="1F29DBA2" w14:textId="77777777" w:rsidR="002E7632" w:rsidRPr="00B459D9" w:rsidRDefault="002E7632" w:rsidP="002E7632">
            <w:pPr>
              <w:widowControl/>
              <w:jc w:val="center"/>
              <w:rPr>
                <w:color w:val="000000"/>
                <w:szCs w:val="24"/>
              </w:rPr>
            </w:pPr>
            <w:r w:rsidRPr="00B459D9">
              <w:rPr>
                <w:color w:val="000000"/>
                <w:szCs w:val="24"/>
              </w:rPr>
              <w:t>282</w:t>
            </w:r>
          </w:p>
        </w:tc>
        <w:tc>
          <w:tcPr>
            <w:tcW w:w="1083" w:type="dxa"/>
            <w:tcBorders>
              <w:top w:val="nil"/>
              <w:left w:val="nil"/>
              <w:bottom w:val="single" w:sz="4" w:space="0" w:color="000000"/>
              <w:right w:val="single" w:sz="4" w:space="0" w:color="000000"/>
            </w:tcBorders>
            <w:noWrap/>
            <w:hideMark/>
          </w:tcPr>
          <w:p w14:paraId="23DBA487" w14:textId="77777777" w:rsidR="002E7632" w:rsidRPr="00B459D9" w:rsidRDefault="002E7632" w:rsidP="002E7632">
            <w:pPr>
              <w:widowControl/>
              <w:jc w:val="center"/>
              <w:rPr>
                <w:color w:val="000000"/>
                <w:szCs w:val="24"/>
              </w:rPr>
            </w:pPr>
            <w:r w:rsidRPr="00B459D9">
              <w:rPr>
                <w:color w:val="000000"/>
                <w:szCs w:val="24"/>
              </w:rPr>
              <w:t>0.2425</w:t>
            </w:r>
          </w:p>
        </w:tc>
        <w:tc>
          <w:tcPr>
            <w:tcW w:w="981" w:type="dxa"/>
            <w:tcBorders>
              <w:top w:val="nil"/>
              <w:left w:val="nil"/>
              <w:bottom w:val="single" w:sz="4" w:space="0" w:color="000000"/>
              <w:right w:val="single" w:sz="4" w:space="0" w:color="000000"/>
            </w:tcBorders>
            <w:noWrap/>
            <w:hideMark/>
          </w:tcPr>
          <w:p w14:paraId="3C439E3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91A8A24"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A3243D8"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55619B38" w14:textId="77777777" w:rsidR="002E7632" w:rsidRPr="00B459D9" w:rsidRDefault="002E7632" w:rsidP="002E7632">
            <w:pPr>
              <w:widowControl/>
              <w:jc w:val="center"/>
              <w:rPr>
                <w:color w:val="000000"/>
                <w:szCs w:val="24"/>
              </w:rPr>
            </w:pPr>
            <w:r w:rsidRPr="00B459D9">
              <w:rPr>
                <w:color w:val="000000"/>
                <w:szCs w:val="24"/>
              </w:rPr>
              <w:t>3,178</w:t>
            </w:r>
          </w:p>
        </w:tc>
        <w:tc>
          <w:tcPr>
            <w:tcW w:w="1423" w:type="dxa"/>
            <w:tcBorders>
              <w:top w:val="nil"/>
              <w:left w:val="nil"/>
              <w:bottom w:val="single" w:sz="4" w:space="0" w:color="000000"/>
              <w:right w:val="single" w:sz="4" w:space="0" w:color="000000"/>
            </w:tcBorders>
            <w:noWrap/>
            <w:hideMark/>
          </w:tcPr>
          <w:p w14:paraId="1C8CA6D0" w14:textId="77777777" w:rsidR="002E7632" w:rsidRPr="00B459D9" w:rsidRDefault="002E7632" w:rsidP="002E7632">
            <w:pPr>
              <w:widowControl/>
              <w:jc w:val="center"/>
              <w:rPr>
                <w:color w:val="000000"/>
                <w:szCs w:val="24"/>
              </w:rPr>
            </w:pPr>
            <w:r w:rsidRPr="00B459D9">
              <w:rPr>
                <w:color w:val="000000"/>
                <w:szCs w:val="24"/>
              </w:rPr>
              <w:t>29,233</w:t>
            </w:r>
          </w:p>
        </w:tc>
      </w:tr>
      <w:tr w:rsidR="002E7632" w:rsidRPr="00B459D9" w14:paraId="2867548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78D9063" w14:textId="77777777" w:rsidR="002E7632" w:rsidRPr="00B459D9" w:rsidRDefault="002E7632" w:rsidP="002E7632">
            <w:pPr>
              <w:widowControl/>
              <w:jc w:val="center"/>
              <w:rPr>
                <w:color w:val="000000"/>
                <w:szCs w:val="24"/>
              </w:rPr>
            </w:pPr>
            <w:r w:rsidRPr="00B459D9">
              <w:rPr>
                <w:color w:val="000000"/>
                <w:szCs w:val="24"/>
              </w:rPr>
              <w:t>9</w:t>
            </w:r>
          </w:p>
        </w:tc>
        <w:tc>
          <w:tcPr>
            <w:tcW w:w="998" w:type="dxa"/>
            <w:tcBorders>
              <w:top w:val="nil"/>
              <w:left w:val="nil"/>
              <w:bottom w:val="single" w:sz="4" w:space="0" w:color="000000"/>
              <w:right w:val="single" w:sz="4" w:space="0" w:color="000000"/>
            </w:tcBorders>
            <w:noWrap/>
            <w:hideMark/>
          </w:tcPr>
          <w:p w14:paraId="2CE8DADE" w14:textId="77777777" w:rsidR="002E7632" w:rsidRPr="00B459D9" w:rsidRDefault="002E7632" w:rsidP="002E7632">
            <w:pPr>
              <w:widowControl/>
              <w:jc w:val="center"/>
              <w:rPr>
                <w:color w:val="000000"/>
                <w:szCs w:val="24"/>
              </w:rPr>
            </w:pPr>
            <w:r w:rsidRPr="00B459D9">
              <w:rPr>
                <w:color w:val="000000"/>
                <w:szCs w:val="24"/>
              </w:rPr>
              <w:t>38</w:t>
            </w:r>
          </w:p>
        </w:tc>
        <w:tc>
          <w:tcPr>
            <w:tcW w:w="1060" w:type="dxa"/>
            <w:tcBorders>
              <w:top w:val="nil"/>
              <w:left w:val="nil"/>
              <w:bottom w:val="single" w:sz="4" w:space="0" w:color="000000"/>
              <w:right w:val="single" w:sz="4" w:space="0" w:color="000000"/>
            </w:tcBorders>
            <w:noWrap/>
            <w:hideMark/>
          </w:tcPr>
          <w:p w14:paraId="7C213343" w14:textId="77777777" w:rsidR="002E7632" w:rsidRPr="00B459D9" w:rsidRDefault="002E7632" w:rsidP="002E7632">
            <w:pPr>
              <w:widowControl/>
              <w:jc w:val="center"/>
              <w:rPr>
                <w:color w:val="000000"/>
                <w:szCs w:val="24"/>
              </w:rPr>
            </w:pPr>
            <w:r w:rsidRPr="00B459D9">
              <w:rPr>
                <w:color w:val="000000"/>
                <w:szCs w:val="24"/>
              </w:rPr>
              <w:t>28301</w:t>
            </w:r>
          </w:p>
        </w:tc>
        <w:tc>
          <w:tcPr>
            <w:tcW w:w="1083" w:type="dxa"/>
            <w:tcBorders>
              <w:top w:val="nil"/>
              <w:left w:val="nil"/>
              <w:bottom w:val="single" w:sz="4" w:space="0" w:color="000000"/>
              <w:right w:val="single" w:sz="4" w:space="0" w:color="000000"/>
            </w:tcBorders>
            <w:noWrap/>
            <w:hideMark/>
          </w:tcPr>
          <w:p w14:paraId="20B88F85" w14:textId="77777777" w:rsidR="002E7632" w:rsidRPr="00B459D9" w:rsidRDefault="002E7632" w:rsidP="002E7632">
            <w:pPr>
              <w:widowControl/>
              <w:jc w:val="center"/>
              <w:rPr>
                <w:color w:val="000000"/>
                <w:szCs w:val="24"/>
              </w:rPr>
            </w:pPr>
            <w:r w:rsidRPr="00B459D9">
              <w:rPr>
                <w:color w:val="000000"/>
                <w:szCs w:val="24"/>
              </w:rPr>
              <w:t>0.2777</w:t>
            </w:r>
          </w:p>
        </w:tc>
        <w:tc>
          <w:tcPr>
            <w:tcW w:w="981" w:type="dxa"/>
            <w:tcBorders>
              <w:top w:val="nil"/>
              <w:left w:val="nil"/>
              <w:bottom w:val="single" w:sz="4" w:space="0" w:color="000000"/>
              <w:right w:val="single" w:sz="4" w:space="0" w:color="000000"/>
            </w:tcBorders>
            <w:noWrap/>
            <w:hideMark/>
          </w:tcPr>
          <w:p w14:paraId="6366B6A8"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67A46F6" w14:textId="77777777" w:rsidR="002E7632" w:rsidRPr="00B459D9" w:rsidRDefault="002E7632" w:rsidP="002E7632">
            <w:pPr>
              <w:widowControl/>
              <w:jc w:val="center"/>
              <w:rPr>
                <w:rFonts w:ascii="標楷體" w:hAnsi="標楷體"/>
                <w:color w:val="000000"/>
                <w:szCs w:val="24"/>
              </w:rPr>
            </w:pPr>
            <w:r w:rsidRPr="00B459D9">
              <w:rPr>
                <w:rFonts w:ascii="標楷體" w:hAnsi="標楷體"/>
                <w:color w:val="000000"/>
                <w:szCs w:val="24"/>
              </w:rPr>
              <w:t>●</w:t>
            </w:r>
          </w:p>
        </w:tc>
        <w:tc>
          <w:tcPr>
            <w:tcW w:w="1219" w:type="dxa"/>
            <w:tcBorders>
              <w:top w:val="nil"/>
              <w:left w:val="nil"/>
              <w:bottom w:val="single" w:sz="4" w:space="0" w:color="000000"/>
              <w:right w:val="single" w:sz="4" w:space="0" w:color="000000"/>
            </w:tcBorders>
            <w:noWrap/>
            <w:hideMark/>
          </w:tcPr>
          <w:p w14:paraId="4C0135D7"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657B574A" w14:textId="77777777" w:rsidR="002E7632" w:rsidRPr="00B459D9" w:rsidRDefault="002E7632" w:rsidP="002E7632">
            <w:pPr>
              <w:widowControl/>
              <w:jc w:val="center"/>
              <w:rPr>
                <w:color w:val="000000"/>
                <w:szCs w:val="24"/>
              </w:rPr>
            </w:pPr>
            <w:r w:rsidRPr="00B459D9">
              <w:rPr>
                <w:color w:val="000000"/>
                <w:szCs w:val="24"/>
              </w:rPr>
              <w:t>4,333</w:t>
            </w:r>
          </w:p>
        </w:tc>
        <w:tc>
          <w:tcPr>
            <w:tcW w:w="1423" w:type="dxa"/>
            <w:tcBorders>
              <w:top w:val="nil"/>
              <w:left w:val="nil"/>
              <w:bottom w:val="single" w:sz="4" w:space="0" w:color="000000"/>
              <w:right w:val="single" w:sz="4" w:space="0" w:color="000000"/>
            </w:tcBorders>
            <w:noWrap/>
            <w:hideMark/>
          </w:tcPr>
          <w:p w14:paraId="47D09816" w14:textId="77777777" w:rsidR="002E7632" w:rsidRPr="00B459D9" w:rsidRDefault="002E7632" w:rsidP="002E7632">
            <w:pPr>
              <w:widowControl/>
              <w:jc w:val="center"/>
              <w:rPr>
                <w:color w:val="000000"/>
                <w:szCs w:val="24"/>
              </w:rPr>
            </w:pPr>
            <w:r w:rsidRPr="00B459D9">
              <w:rPr>
                <w:color w:val="000000"/>
                <w:szCs w:val="24"/>
              </w:rPr>
              <w:t>37,091</w:t>
            </w:r>
          </w:p>
        </w:tc>
      </w:tr>
      <w:tr w:rsidR="002E7632" w:rsidRPr="00B459D9" w14:paraId="7B459387"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F231617" w14:textId="77777777" w:rsidR="002E7632" w:rsidRPr="00B459D9" w:rsidRDefault="002E7632" w:rsidP="002E7632">
            <w:pPr>
              <w:widowControl/>
              <w:jc w:val="center"/>
              <w:rPr>
                <w:color w:val="000000"/>
                <w:szCs w:val="24"/>
              </w:rPr>
            </w:pPr>
            <w:r w:rsidRPr="00B459D9">
              <w:rPr>
                <w:color w:val="000000"/>
                <w:szCs w:val="24"/>
              </w:rPr>
              <w:t>9</w:t>
            </w:r>
          </w:p>
        </w:tc>
        <w:tc>
          <w:tcPr>
            <w:tcW w:w="998" w:type="dxa"/>
            <w:tcBorders>
              <w:top w:val="nil"/>
              <w:left w:val="nil"/>
              <w:bottom w:val="single" w:sz="4" w:space="0" w:color="000000"/>
              <w:right w:val="single" w:sz="4" w:space="0" w:color="000000"/>
            </w:tcBorders>
            <w:noWrap/>
            <w:hideMark/>
          </w:tcPr>
          <w:p w14:paraId="20132FAC" w14:textId="77777777" w:rsidR="002E7632" w:rsidRPr="00B459D9" w:rsidRDefault="002E7632" w:rsidP="002E7632">
            <w:pPr>
              <w:widowControl/>
              <w:jc w:val="center"/>
              <w:rPr>
                <w:color w:val="000000"/>
                <w:szCs w:val="24"/>
              </w:rPr>
            </w:pPr>
            <w:r w:rsidRPr="00B459D9">
              <w:rPr>
                <w:color w:val="000000"/>
                <w:szCs w:val="24"/>
              </w:rPr>
              <w:t>39</w:t>
            </w:r>
          </w:p>
        </w:tc>
        <w:tc>
          <w:tcPr>
            <w:tcW w:w="1060" w:type="dxa"/>
            <w:tcBorders>
              <w:top w:val="nil"/>
              <w:left w:val="nil"/>
              <w:bottom w:val="single" w:sz="4" w:space="0" w:color="000000"/>
              <w:right w:val="single" w:sz="4" w:space="0" w:color="000000"/>
            </w:tcBorders>
            <w:noWrap/>
            <w:hideMark/>
          </w:tcPr>
          <w:p w14:paraId="1B189F9F" w14:textId="77777777" w:rsidR="002E7632" w:rsidRPr="00B459D9" w:rsidRDefault="002E7632" w:rsidP="002E7632">
            <w:pPr>
              <w:widowControl/>
              <w:jc w:val="center"/>
              <w:rPr>
                <w:color w:val="000000"/>
                <w:szCs w:val="24"/>
              </w:rPr>
            </w:pPr>
            <w:r w:rsidRPr="00B459D9">
              <w:rPr>
                <w:color w:val="000000"/>
                <w:szCs w:val="24"/>
              </w:rPr>
              <w:t>28302</w:t>
            </w:r>
          </w:p>
        </w:tc>
        <w:tc>
          <w:tcPr>
            <w:tcW w:w="1083" w:type="dxa"/>
            <w:tcBorders>
              <w:top w:val="nil"/>
              <w:left w:val="nil"/>
              <w:bottom w:val="single" w:sz="4" w:space="0" w:color="000000"/>
              <w:right w:val="single" w:sz="4" w:space="0" w:color="000000"/>
            </w:tcBorders>
            <w:noWrap/>
            <w:hideMark/>
          </w:tcPr>
          <w:p w14:paraId="1AB04AD7" w14:textId="77777777" w:rsidR="002E7632" w:rsidRPr="00B459D9" w:rsidRDefault="002E7632" w:rsidP="002E7632">
            <w:pPr>
              <w:widowControl/>
              <w:jc w:val="center"/>
              <w:rPr>
                <w:color w:val="000000"/>
                <w:szCs w:val="24"/>
              </w:rPr>
            </w:pPr>
            <w:r w:rsidRPr="00B459D9">
              <w:rPr>
                <w:color w:val="000000"/>
                <w:szCs w:val="24"/>
              </w:rPr>
              <w:t>0.3864</w:t>
            </w:r>
          </w:p>
        </w:tc>
        <w:tc>
          <w:tcPr>
            <w:tcW w:w="981" w:type="dxa"/>
            <w:tcBorders>
              <w:top w:val="nil"/>
              <w:left w:val="nil"/>
              <w:bottom w:val="single" w:sz="4" w:space="0" w:color="000000"/>
              <w:right w:val="single" w:sz="4" w:space="0" w:color="000000"/>
            </w:tcBorders>
            <w:noWrap/>
            <w:hideMark/>
          </w:tcPr>
          <w:p w14:paraId="7833D6CB"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7C42EE4"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C47D87D"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2B491066" w14:textId="77777777" w:rsidR="002E7632" w:rsidRPr="00B459D9" w:rsidRDefault="002E7632" w:rsidP="002E7632">
            <w:pPr>
              <w:widowControl/>
              <w:jc w:val="center"/>
              <w:rPr>
                <w:color w:val="000000"/>
                <w:szCs w:val="24"/>
              </w:rPr>
            </w:pPr>
            <w:r w:rsidRPr="00B459D9">
              <w:rPr>
                <w:color w:val="000000"/>
                <w:szCs w:val="24"/>
              </w:rPr>
              <w:t>3,586</w:t>
            </w:r>
          </w:p>
        </w:tc>
        <w:tc>
          <w:tcPr>
            <w:tcW w:w="1423" w:type="dxa"/>
            <w:tcBorders>
              <w:top w:val="nil"/>
              <w:left w:val="nil"/>
              <w:bottom w:val="single" w:sz="4" w:space="0" w:color="000000"/>
              <w:right w:val="single" w:sz="4" w:space="0" w:color="000000"/>
            </w:tcBorders>
            <w:noWrap/>
            <w:hideMark/>
          </w:tcPr>
          <w:p w14:paraId="2D06DC7E" w14:textId="77777777" w:rsidR="002E7632" w:rsidRPr="00B459D9" w:rsidRDefault="002E7632" w:rsidP="002E7632">
            <w:pPr>
              <w:widowControl/>
              <w:jc w:val="center"/>
              <w:rPr>
                <w:color w:val="000000"/>
                <w:szCs w:val="24"/>
              </w:rPr>
            </w:pPr>
            <w:r w:rsidRPr="00B459D9">
              <w:rPr>
                <w:color w:val="000000"/>
                <w:szCs w:val="24"/>
              </w:rPr>
              <w:t>55,396</w:t>
            </w:r>
          </w:p>
        </w:tc>
      </w:tr>
      <w:tr w:rsidR="002E7632" w:rsidRPr="00B459D9" w14:paraId="717FAF2E"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739A65E" w14:textId="77777777" w:rsidR="002E7632" w:rsidRPr="00B459D9" w:rsidRDefault="002E7632" w:rsidP="002E7632">
            <w:pPr>
              <w:widowControl/>
              <w:jc w:val="center"/>
              <w:rPr>
                <w:color w:val="000000"/>
                <w:szCs w:val="24"/>
              </w:rPr>
            </w:pPr>
            <w:r w:rsidRPr="00B459D9">
              <w:rPr>
                <w:color w:val="000000"/>
                <w:szCs w:val="24"/>
              </w:rPr>
              <w:t>9</w:t>
            </w:r>
          </w:p>
        </w:tc>
        <w:tc>
          <w:tcPr>
            <w:tcW w:w="998" w:type="dxa"/>
            <w:tcBorders>
              <w:top w:val="nil"/>
              <w:left w:val="nil"/>
              <w:bottom w:val="single" w:sz="4" w:space="0" w:color="000000"/>
              <w:right w:val="single" w:sz="4" w:space="0" w:color="000000"/>
            </w:tcBorders>
            <w:noWrap/>
            <w:hideMark/>
          </w:tcPr>
          <w:p w14:paraId="39B03599" w14:textId="77777777" w:rsidR="002E7632" w:rsidRPr="00B459D9" w:rsidRDefault="002E7632" w:rsidP="002E7632">
            <w:pPr>
              <w:widowControl/>
              <w:jc w:val="center"/>
              <w:rPr>
                <w:color w:val="000000"/>
                <w:szCs w:val="24"/>
              </w:rPr>
            </w:pPr>
            <w:r w:rsidRPr="00B459D9">
              <w:rPr>
                <w:color w:val="000000"/>
                <w:szCs w:val="24"/>
              </w:rPr>
              <w:t>40</w:t>
            </w:r>
          </w:p>
        </w:tc>
        <w:tc>
          <w:tcPr>
            <w:tcW w:w="1060" w:type="dxa"/>
            <w:tcBorders>
              <w:top w:val="nil"/>
              <w:left w:val="nil"/>
              <w:bottom w:val="single" w:sz="4" w:space="0" w:color="000000"/>
              <w:right w:val="single" w:sz="4" w:space="0" w:color="000000"/>
            </w:tcBorders>
            <w:noWrap/>
            <w:hideMark/>
          </w:tcPr>
          <w:p w14:paraId="3804F311" w14:textId="77777777" w:rsidR="002E7632" w:rsidRPr="00B459D9" w:rsidRDefault="002E7632" w:rsidP="002E7632">
            <w:pPr>
              <w:widowControl/>
              <w:jc w:val="center"/>
              <w:rPr>
                <w:color w:val="000000"/>
                <w:szCs w:val="24"/>
              </w:rPr>
            </w:pPr>
            <w:r w:rsidRPr="00B459D9">
              <w:rPr>
                <w:color w:val="000000"/>
                <w:szCs w:val="24"/>
              </w:rPr>
              <w:t>28401</w:t>
            </w:r>
          </w:p>
        </w:tc>
        <w:tc>
          <w:tcPr>
            <w:tcW w:w="1083" w:type="dxa"/>
            <w:tcBorders>
              <w:top w:val="nil"/>
              <w:left w:val="nil"/>
              <w:bottom w:val="single" w:sz="4" w:space="0" w:color="000000"/>
              <w:right w:val="single" w:sz="4" w:space="0" w:color="000000"/>
            </w:tcBorders>
            <w:noWrap/>
            <w:hideMark/>
          </w:tcPr>
          <w:p w14:paraId="30EDADC4" w14:textId="77777777" w:rsidR="002E7632" w:rsidRPr="00B459D9" w:rsidRDefault="002E7632" w:rsidP="002E7632">
            <w:pPr>
              <w:widowControl/>
              <w:jc w:val="center"/>
              <w:rPr>
                <w:color w:val="000000"/>
                <w:szCs w:val="24"/>
              </w:rPr>
            </w:pPr>
            <w:r w:rsidRPr="00B459D9">
              <w:rPr>
                <w:color w:val="000000"/>
                <w:szCs w:val="24"/>
              </w:rPr>
              <w:t>0.2777</w:t>
            </w:r>
          </w:p>
        </w:tc>
        <w:tc>
          <w:tcPr>
            <w:tcW w:w="981" w:type="dxa"/>
            <w:tcBorders>
              <w:top w:val="nil"/>
              <w:left w:val="nil"/>
              <w:bottom w:val="single" w:sz="4" w:space="0" w:color="000000"/>
              <w:right w:val="single" w:sz="4" w:space="0" w:color="000000"/>
            </w:tcBorders>
            <w:noWrap/>
            <w:hideMark/>
          </w:tcPr>
          <w:p w14:paraId="293002D5"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1E97BEC" w14:textId="77777777" w:rsidR="002E7632" w:rsidRPr="00B459D9" w:rsidRDefault="002E7632" w:rsidP="002E7632">
            <w:pPr>
              <w:widowControl/>
              <w:jc w:val="center"/>
              <w:rPr>
                <w:rFonts w:ascii="標楷體" w:hAnsi="標楷體"/>
                <w:color w:val="000000"/>
                <w:szCs w:val="24"/>
              </w:rPr>
            </w:pPr>
            <w:r w:rsidRPr="00B459D9">
              <w:rPr>
                <w:rFonts w:ascii="標楷體" w:hAnsi="標楷體"/>
                <w:color w:val="000000"/>
                <w:szCs w:val="24"/>
              </w:rPr>
              <w:t>●</w:t>
            </w:r>
          </w:p>
        </w:tc>
        <w:tc>
          <w:tcPr>
            <w:tcW w:w="1219" w:type="dxa"/>
            <w:tcBorders>
              <w:top w:val="nil"/>
              <w:left w:val="nil"/>
              <w:bottom w:val="single" w:sz="4" w:space="0" w:color="000000"/>
              <w:right w:val="single" w:sz="4" w:space="0" w:color="000000"/>
            </w:tcBorders>
            <w:noWrap/>
            <w:hideMark/>
          </w:tcPr>
          <w:p w14:paraId="6543DEB4"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77C394A6" w14:textId="77777777" w:rsidR="002E7632" w:rsidRPr="00B459D9" w:rsidRDefault="002E7632" w:rsidP="002E7632">
            <w:pPr>
              <w:widowControl/>
              <w:jc w:val="center"/>
              <w:rPr>
                <w:color w:val="000000"/>
                <w:szCs w:val="24"/>
              </w:rPr>
            </w:pPr>
            <w:r w:rsidRPr="00B459D9">
              <w:rPr>
                <w:color w:val="000000"/>
                <w:szCs w:val="24"/>
              </w:rPr>
              <w:t>3,300</w:t>
            </w:r>
          </w:p>
        </w:tc>
        <w:tc>
          <w:tcPr>
            <w:tcW w:w="1423" w:type="dxa"/>
            <w:tcBorders>
              <w:top w:val="nil"/>
              <w:left w:val="nil"/>
              <w:bottom w:val="single" w:sz="4" w:space="0" w:color="000000"/>
              <w:right w:val="single" w:sz="4" w:space="0" w:color="000000"/>
            </w:tcBorders>
            <w:noWrap/>
            <w:hideMark/>
          </w:tcPr>
          <w:p w14:paraId="252AAEC6" w14:textId="77777777" w:rsidR="002E7632" w:rsidRPr="00B459D9" w:rsidRDefault="002E7632" w:rsidP="002E7632">
            <w:pPr>
              <w:widowControl/>
              <w:jc w:val="center"/>
              <w:rPr>
                <w:color w:val="000000"/>
                <w:szCs w:val="24"/>
              </w:rPr>
            </w:pPr>
            <w:r w:rsidRPr="00B459D9">
              <w:rPr>
                <w:color w:val="000000"/>
                <w:szCs w:val="24"/>
              </w:rPr>
              <w:t>30,729</w:t>
            </w:r>
          </w:p>
        </w:tc>
      </w:tr>
      <w:tr w:rsidR="002E7632" w:rsidRPr="00B459D9" w14:paraId="7042B03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A705BF7" w14:textId="77777777" w:rsidR="002E7632" w:rsidRPr="00B459D9" w:rsidRDefault="002E7632" w:rsidP="002E7632">
            <w:pPr>
              <w:widowControl/>
              <w:jc w:val="center"/>
              <w:rPr>
                <w:color w:val="000000"/>
                <w:szCs w:val="24"/>
              </w:rPr>
            </w:pPr>
            <w:r w:rsidRPr="00B459D9">
              <w:rPr>
                <w:color w:val="000000"/>
                <w:szCs w:val="24"/>
              </w:rPr>
              <w:t>9</w:t>
            </w:r>
          </w:p>
        </w:tc>
        <w:tc>
          <w:tcPr>
            <w:tcW w:w="998" w:type="dxa"/>
            <w:tcBorders>
              <w:top w:val="nil"/>
              <w:left w:val="nil"/>
              <w:bottom w:val="single" w:sz="4" w:space="0" w:color="000000"/>
              <w:right w:val="single" w:sz="4" w:space="0" w:color="000000"/>
            </w:tcBorders>
            <w:noWrap/>
            <w:hideMark/>
          </w:tcPr>
          <w:p w14:paraId="5384EE11" w14:textId="77777777" w:rsidR="002E7632" w:rsidRPr="00B459D9" w:rsidRDefault="002E7632" w:rsidP="002E7632">
            <w:pPr>
              <w:widowControl/>
              <w:jc w:val="center"/>
              <w:rPr>
                <w:color w:val="000000"/>
                <w:szCs w:val="24"/>
              </w:rPr>
            </w:pPr>
            <w:r w:rsidRPr="00B459D9">
              <w:rPr>
                <w:color w:val="000000"/>
                <w:szCs w:val="24"/>
              </w:rPr>
              <w:t>41</w:t>
            </w:r>
          </w:p>
        </w:tc>
        <w:tc>
          <w:tcPr>
            <w:tcW w:w="1060" w:type="dxa"/>
            <w:tcBorders>
              <w:top w:val="nil"/>
              <w:left w:val="nil"/>
              <w:bottom w:val="single" w:sz="4" w:space="0" w:color="000000"/>
              <w:right w:val="single" w:sz="4" w:space="0" w:color="000000"/>
            </w:tcBorders>
            <w:noWrap/>
            <w:hideMark/>
          </w:tcPr>
          <w:p w14:paraId="2DADEC20" w14:textId="77777777" w:rsidR="002E7632" w:rsidRPr="00B459D9" w:rsidRDefault="002E7632" w:rsidP="002E7632">
            <w:pPr>
              <w:widowControl/>
              <w:jc w:val="center"/>
              <w:rPr>
                <w:color w:val="000000"/>
                <w:szCs w:val="24"/>
              </w:rPr>
            </w:pPr>
            <w:r w:rsidRPr="00B459D9">
              <w:rPr>
                <w:color w:val="000000"/>
                <w:szCs w:val="24"/>
              </w:rPr>
              <w:t>28402</w:t>
            </w:r>
          </w:p>
        </w:tc>
        <w:tc>
          <w:tcPr>
            <w:tcW w:w="1083" w:type="dxa"/>
            <w:tcBorders>
              <w:top w:val="nil"/>
              <w:left w:val="nil"/>
              <w:bottom w:val="single" w:sz="4" w:space="0" w:color="000000"/>
              <w:right w:val="single" w:sz="4" w:space="0" w:color="000000"/>
            </w:tcBorders>
            <w:noWrap/>
            <w:hideMark/>
          </w:tcPr>
          <w:p w14:paraId="04485B53" w14:textId="77777777" w:rsidR="002E7632" w:rsidRPr="00B459D9" w:rsidRDefault="002E7632" w:rsidP="002E7632">
            <w:pPr>
              <w:widowControl/>
              <w:jc w:val="center"/>
              <w:rPr>
                <w:color w:val="000000"/>
                <w:szCs w:val="24"/>
              </w:rPr>
            </w:pPr>
            <w:r w:rsidRPr="00B459D9">
              <w:rPr>
                <w:color w:val="000000"/>
                <w:szCs w:val="24"/>
              </w:rPr>
              <w:t>0.1553</w:t>
            </w:r>
          </w:p>
        </w:tc>
        <w:tc>
          <w:tcPr>
            <w:tcW w:w="981" w:type="dxa"/>
            <w:tcBorders>
              <w:top w:val="nil"/>
              <w:left w:val="nil"/>
              <w:bottom w:val="single" w:sz="4" w:space="0" w:color="000000"/>
              <w:right w:val="single" w:sz="4" w:space="0" w:color="000000"/>
            </w:tcBorders>
            <w:noWrap/>
            <w:hideMark/>
          </w:tcPr>
          <w:p w14:paraId="66E42E81"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AD90346"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25F6A4C"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317DC598" w14:textId="77777777" w:rsidR="002E7632" w:rsidRPr="00B459D9" w:rsidRDefault="002E7632" w:rsidP="002E7632">
            <w:pPr>
              <w:widowControl/>
              <w:jc w:val="center"/>
              <w:rPr>
                <w:color w:val="000000"/>
                <w:szCs w:val="24"/>
              </w:rPr>
            </w:pPr>
            <w:r w:rsidRPr="00B459D9">
              <w:rPr>
                <w:color w:val="000000"/>
                <w:szCs w:val="24"/>
              </w:rPr>
              <w:t>2,851</w:t>
            </w:r>
          </w:p>
        </w:tc>
        <w:tc>
          <w:tcPr>
            <w:tcW w:w="1423" w:type="dxa"/>
            <w:tcBorders>
              <w:top w:val="nil"/>
              <w:left w:val="nil"/>
              <w:bottom w:val="single" w:sz="4" w:space="0" w:color="000000"/>
              <w:right w:val="single" w:sz="4" w:space="0" w:color="000000"/>
            </w:tcBorders>
            <w:noWrap/>
            <w:hideMark/>
          </w:tcPr>
          <w:p w14:paraId="411225D8" w14:textId="77777777" w:rsidR="002E7632" w:rsidRPr="00B459D9" w:rsidRDefault="002E7632" w:rsidP="002E7632">
            <w:pPr>
              <w:widowControl/>
              <w:jc w:val="center"/>
              <w:rPr>
                <w:color w:val="000000"/>
                <w:szCs w:val="24"/>
              </w:rPr>
            </w:pPr>
            <w:r w:rsidRPr="00B459D9">
              <w:rPr>
                <w:color w:val="000000"/>
                <w:szCs w:val="24"/>
              </w:rPr>
              <w:t>20,617</w:t>
            </w:r>
          </w:p>
        </w:tc>
      </w:tr>
      <w:tr w:rsidR="002E7632" w:rsidRPr="00B459D9" w14:paraId="675C1B7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96E8179" w14:textId="77777777" w:rsidR="002E7632" w:rsidRPr="00B459D9" w:rsidRDefault="002E7632" w:rsidP="002E7632">
            <w:pPr>
              <w:widowControl/>
              <w:jc w:val="center"/>
              <w:rPr>
                <w:color w:val="000000"/>
                <w:szCs w:val="24"/>
              </w:rPr>
            </w:pPr>
            <w:r w:rsidRPr="00B459D9">
              <w:rPr>
                <w:color w:val="000000"/>
                <w:szCs w:val="24"/>
              </w:rPr>
              <w:t>10</w:t>
            </w:r>
          </w:p>
        </w:tc>
        <w:tc>
          <w:tcPr>
            <w:tcW w:w="998" w:type="dxa"/>
            <w:tcBorders>
              <w:top w:val="nil"/>
              <w:left w:val="nil"/>
              <w:bottom w:val="single" w:sz="4" w:space="0" w:color="000000"/>
              <w:right w:val="single" w:sz="4" w:space="0" w:color="000000"/>
            </w:tcBorders>
            <w:noWrap/>
            <w:hideMark/>
          </w:tcPr>
          <w:p w14:paraId="2F69DCFE" w14:textId="77777777" w:rsidR="002E7632" w:rsidRPr="00B459D9" w:rsidRDefault="002E7632" w:rsidP="002E7632">
            <w:pPr>
              <w:widowControl/>
              <w:jc w:val="center"/>
              <w:rPr>
                <w:color w:val="000000"/>
                <w:szCs w:val="24"/>
              </w:rPr>
            </w:pPr>
            <w:r w:rsidRPr="00B459D9">
              <w:rPr>
                <w:color w:val="000000"/>
                <w:szCs w:val="24"/>
              </w:rPr>
              <w:t>1</w:t>
            </w:r>
          </w:p>
        </w:tc>
        <w:tc>
          <w:tcPr>
            <w:tcW w:w="1060" w:type="dxa"/>
            <w:tcBorders>
              <w:top w:val="nil"/>
              <w:left w:val="nil"/>
              <w:bottom w:val="single" w:sz="4" w:space="0" w:color="000000"/>
              <w:right w:val="single" w:sz="4" w:space="0" w:color="000000"/>
            </w:tcBorders>
            <w:noWrap/>
            <w:hideMark/>
          </w:tcPr>
          <w:p w14:paraId="0B4FD48B" w14:textId="77777777" w:rsidR="002E7632" w:rsidRPr="00B459D9" w:rsidRDefault="002E7632" w:rsidP="002E7632">
            <w:pPr>
              <w:widowControl/>
              <w:jc w:val="center"/>
              <w:rPr>
                <w:color w:val="000000"/>
                <w:szCs w:val="24"/>
              </w:rPr>
            </w:pPr>
            <w:r w:rsidRPr="00B459D9">
              <w:rPr>
                <w:color w:val="000000"/>
                <w:szCs w:val="24"/>
              </w:rPr>
              <w:t>28601</w:t>
            </w:r>
          </w:p>
        </w:tc>
        <w:tc>
          <w:tcPr>
            <w:tcW w:w="1083" w:type="dxa"/>
            <w:tcBorders>
              <w:top w:val="nil"/>
              <w:left w:val="nil"/>
              <w:bottom w:val="single" w:sz="4" w:space="0" w:color="000000"/>
              <w:right w:val="single" w:sz="4" w:space="0" w:color="000000"/>
            </w:tcBorders>
            <w:noWrap/>
            <w:hideMark/>
          </w:tcPr>
          <w:p w14:paraId="10998AED" w14:textId="77777777" w:rsidR="002E7632" w:rsidRPr="00B459D9" w:rsidRDefault="002E7632" w:rsidP="002E7632">
            <w:pPr>
              <w:widowControl/>
              <w:jc w:val="center"/>
              <w:rPr>
                <w:color w:val="000000"/>
                <w:szCs w:val="24"/>
              </w:rPr>
            </w:pPr>
            <w:r w:rsidRPr="00B459D9">
              <w:rPr>
                <w:color w:val="000000"/>
                <w:szCs w:val="24"/>
              </w:rPr>
              <w:t>2.7276</w:t>
            </w:r>
          </w:p>
        </w:tc>
        <w:tc>
          <w:tcPr>
            <w:tcW w:w="981" w:type="dxa"/>
            <w:tcBorders>
              <w:top w:val="nil"/>
              <w:left w:val="nil"/>
              <w:bottom w:val="single" w:sz="4" w:space="0" w:color="000000"/>
              <w:right w:val="single" w:sz="4" w:space="0" w:color="000000"/>
            </w:tcBorders>
            <w:noWrap/>
            <w:hideMark/>
          </w:tcPr>
          <w:p w14:paraId="6D7362F0"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EA77DE8"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A961CB2" w14:textId="77777777" w:rsidR="002E7632" w:rsidRPr="00B459D9" w:rsidRDefault="002E7632" w:rsidP="002E7632">
            <w:pPr>
              <w:widowControl/>
              <w:jc w:val="center"/>
              <w:rPr>
                <w:color w:val="000000"/>
                <w:szCs w:val="24"/>
              </w:rPr>
            </w:pPr>
            <w:r w:rsidRPr="00B459D9">
              <w:rPr>
                <w:color w:val="000000"/>
                <w:szCs w:val="24"/>
              </w:rPr>
              <w:t>7</w:t>
            </w:r>
          </w:p>
        </w:tc>
        <w:tc>
          <w:tcPr>
            <w:tcW w:w="1378" w:type="dxa"/>
            <w:tcBorders>
              <w:top w:val="nil"/>
              <w:left w:val="nil"/>
              <w:bottom w:val="single" w:sz="4" w:space="0" w:color="000000"/>
              <w:right w:val="single" w:sz="4" w:space="0" w:color="000000"/>
            </w:tcBorders>
            <w:noWrap/>
            <w:hideMark/>
          </w:tcPr>
          <w:p w14:paraId="6BD7DCC3" w14:textId="77777777" w:rsidR="002E7632" w:rsidRPr="00B459D9" w:rsidRDefault="002E7632" w:rsidP="002E7632">
            <w:pPr>
              <w:widowControl/>
              <w:jc w:val="center"/>
              <w:rPr>
                <w:color w:val="000000"/>
                <w:szCs w:val="24"/>
              </w:rPr>
            </w:pPr>
            <w:r w:rsidRPr="00B459D9">
              <w:rPr>
                <w:color w:val="000000"/>
                <w:szCs w:val="24"/>
              </w:rPr>
              <w:t>62,681</w:t>
            </w:r>
          </w:p>
        </w:tc>
        <w:tc>
          <w:tcPr>
            <w:tcW w:w="1423" w:type="dxa"/>
            <w:tcBorders>
              <w:top w:val="nil"/>
              <w:left w:val="nil"/>
              <w:bottom w:val="single" w:sz="4" w:space="0" w:color="000000"/>
              <w:right w:val="single" w:sz="4" w:space="0" w:color="000000"/>
            </w:tcBorders>
            <w:noWrap/>
            <w:hideMark/>
          </w:tcPr>
          <w:p w14:paraId="533D07AB" w14:textId="77777777" w:rsidR="002E7632" w:rsidRPr="00B459D9" w:rsidRDefault="002E7632" w:rsidP="002E7632">
            <w:pPr>
              <w:widowControl/>
              <w:jc w:val="center"/>
              <w:rPr>
                <w:color w:val="000000"/>
                <w:szCs w:val="24"/>
              </w:rPr>
            </w:pPr>
            <w:r w:rsidRPr="00B459D9">
              <w:rPr>
                <w:color w:val="000000"/>
                <w:szCs w:val="24"/>
              </w:rPr>
              <w:t>272,083</w:t>
            </w:r>
          </w:p>
        </w:tc>
      </w:tr>
      <w:tr w:rsidR="002E7632" w:rsidRPr="00B459D9" w14:paraId="6394D251"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3957C3E" w14:textId="77777777" w:rsidR="002E7632" w:rsidRPr="00B459D9" w:rsidRDefault="002E7632" w:rsidP="002E7632">
            <w:pPr>
              <w:widowControl/>
              <w:jc w:val="center"/>
              <w:rPr>
                <w:color w:val="000000"/>
                <w:szCs w:val="24"/>
              </w:rPr>
            </w:pPr>
            <w:r w:rsidRPr="00B459D9">
              <w:rPr>
                <w:color w:val="000000"/>
                <w:szCs w:val="24"/>
              </w:rPr>
              <w:t>10</w:t>
            </w:r>
          </w:p>
        </w:tc>
        <w:tc>
          <w:tcPr>
            <w:tcW w:w="998" w:type="dxa"/>
            <w:tcBorders>
              <w:top w:val="nil"/>
              <w:left w:val="nil"/>
              <w:bottom w:val="single" w:sz="4" w:space="0" w:color="000000"/>
              <w:right w:val="single" w:sz="4" w:space="0" w:color="000000"/>
            </w:tcBorders>
            <w:noWrap/>
            <w:hideMark/>
          </w:tcPr>
          <w:p w14:paraId="28CC2739" w14:textId="77777777" w:rsidR="002E7632" w:rsidRPr="00B459D9" w:rsidRDefault="002E7632" w:rsidP="002E7632">
            <w:pPr>
              <w:widowControl/>
              <w:jc w:val="center"/>
              <w:rPr>
                <w:color w:val="000000"/>
                <w:szCs w:val="24"/>
              </w:rPr>
            </w:pPr>
            <w:r w:rsidRPr="00B459D9">
              <w:rPr>
                <w:color w:val="000000"/>
                <w:szCs w:val="24"/>
              </w:rPr>
              <w:t>2</w:t>
            </w:r>
          </w:p>
        </w:tc>
        <w:tc>
          <w:tcPr>
            <w:tcW w:w="1060" w:type="dxa"/>
            <w:tcBorders>
              <w:top w:val="nil"/>
              <w:left w:val="nil"/>
              <w:bottom w:val="single" w:sz="4" w:space="0" w:color="000000"/>
              <w:right w:val="single" w:sz="4" w:space="0" w:color="000000"/>
            </w:tcBorders>
            <w:noWrap/>
            <w:hideMark/>
          </w:tcPr>
          <w:p w14:paraId="3B09813C" w14:textId="77777777" w:rsidR="002E7632" w:rsidRPr="00B459D9" w:rsidRDefault="002E7632" w:rsidP="002E7632">
            <w:pPr>
              <w:widowControl/>
              <w:jc w:val="center"/>
              <w:rPr>
                <w:color w:val="000000"/>
                <w:szCs w:val="24"/>
              </w:rPr>
            </w:pPr>
            <w:r w:rsidRPr="00B459D9">
              <w:rPr>
                <w:color w:val="000000"/>
                <w:szCs w:val="24"/>
              </w:rPr>
              <w:t>28602</w:t>
            </w:r>
          </w:p>
        </w:tc>
        <w:tc>
          <w:tcPr>
            <w:tcW w:w="1083" w:type="dxa"/>
            <w:tcBorders>
              <w:top w:val="nil"/>
              <w:left w:val="nil"/>
              <w:bottom w:val="single" w:sz="4" w:space="0" w:color="000000"/>
              <w:right w:val="single" w:sz="4" w:space="0" w:color="000000"/>
            </w:tcBorders>
            <w:noWrap/>
            <w:hideMark/>
          </w:tcPr>
          <w:p w14:paraId="76AFB83B" w14:textId="77777777" w:rsidR="002E7632" w:rsidRPr="00B459D9" w:rsidRDefault="002E7632" w:rsidP="002E7632">
            <w:pPr>
              <w:widowControl/>
              <w:jc w:val="center"/>
              <w:rPr>
                <w:color w:val="000000"/>
                <w:szCs w:val="24"/>
              </w:rPr>
            </w:pPr>
            <w:r w:rsidRPr="00B459D9">
              <w:rPr>
                <w:color w:val="000000"/>
                <w:szCs w:val="24"/>
              </w:rPr>
              <w:t>2.2052</w:t>
            </w:r>
          </w:p>
        </w:tc>
        <w:tc>
          <w:tcPr>
            <w:tcW w:w="981" w:type="dxa"/>
            <w:tcBorders>
              <w:top w:val="nil"/>
              <w:left w:val="nil"/>
              <w:bottom w:val="single" w:sz="4" w:space="0" w:color="000000"/>
              <w:right w:val="single" w:sz="4" w:space="0" w:color="000000"/>
            </w:tcBorders>
            <w:noWrap/>
            <w:hideMark/>
          </w:tcPr>
          <w:p w14:paraId="4E3B9CA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FF692C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168E443"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00099245" w14:textId="77777777" w:rsidR="002E7632" w:rsidRPr="00B459D9" w:rsidRDefault="002E7632" w:rsidP="002E7632">
            <w:pPr>
              <w:widowControl/>
              <w:jc w:val="center"/>
              <w:rPr>
                <w:color w:val="000000"/>
                <w:szCs w:val="24"/>
              </w:rPr>
            </w:pPr>
            <w:r w:rsidRPr="00B459D9">
              <w:rPr>
                <w:color w:val="000000"/>
                <w:szCs w:val="24"/>
              </w:rPr>
              <w:t>59,575</w:t>
            </w:r>
          </w:p>
        </w:tc>
        <w:tc>
          <w:tcPr>
            <w:tcW w:w="1423" w:type="dxa"/>
            <w:tcBorders>
              <w:top w:val="nil"/>
              <w:left w:val="nil"/>
              <w:bottom w:val="single" w:sz="4" w:space="0" w:color="000000"/>
              <w:right w:val="single" w:sz="4" w:space="0" w:color="000000"/>
            </w:tcBorders>
            <w:noWrap/>
            <w:hideMark/>
          </w:tcPr>
          <w:p w14:paraId="0A3D0FD3" w14:textId="77777777" w:rsidR="002E7632" w:rsidRPr="00B459D9" w:rsidRDefault="002E7632" w:rsidP="002E7632">
            <w:pPr>
              <w:widowControl/>
              <w:jc w:val="center"/>
              <w:rPr>
                <w:color w:val="000000"/>
                <w:szCs w:val="24"/>
              </w:rPr>
            </w:pPr>
            <w:r w:rsidRPr="00B459D9">
              <w:rPr>
                <w:color w:val="000000"/>
                <w:szCs w:val="24"/>
              </w:rPr>
              <w:t>225,045</w:t>
            </w:r>
          </w:p>
        </w:tc>
      </w:tr>
      <w:tr w:rsidR="002E7632" w:rsidRPr="00B459D9" w14:paraId="1B6AB0A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F554B8E" w14:textId="77777777" w:rsidR="002E7632" w:rsidRPr="00B459D9" w:rsidRDefault="002E7632" w:rsidP="002E7632">
            <w:pPr>
              <w:widowControl/>
              <w:jc w:val="center"/>
              <w:rPr>
                <w:color w:val="000000"/>
                <w:szCs w:val="24"/>
              </w:rPr>
            </w:pPr>
            <w:r w:rsidRPr="00B459D9">
              <w:rPr>
                <w:color w:val="000000"/>
                <w:szCs w:val="24"/>
              </w:rPr>
              <w:t>10</w:t>
            </w:r>
          </w:p>
        </w:tc>
        <w:tc>
          <w:tcPr>
            <w:tcW w:w="998" w:type="dxa"/>
            <w:tcBorders>
              <w:top w:val="nil"/>
              <w:left w:val="nil"/>
              <w:bottom w:val="single" w:sz="4" w:space="0" w:color="000000"/>
              <w:right w:val="single" w:sz="4" w:space="0" w:color="000000"/>
            </w:tcBorders>
            <w:noWrap/>
            <w:hideMark/>
          </w:tcPr>
          <w:p w14:paraId="66405DF3" w14:textId="77777777" w:rsidR="002E7632" w:rsidRPr="00B459D9" w:rsidRDefault="002E7632" w:rsidP="002E7632">
            <w:pPr>
              <w:widowControl/>
              <w:jc w:val="center"/>
              <w:rPr>
                <w:color w:val="000000"/>
                <w:szCs w:val="24"/>
              </w:rPr>
            </w:pPr>
            <w:r w:rsidRPr="00B459D9">
              <w:rPr>
                <w:color w:val="000000"/>
                <w:szCs w:val="24"/>
              </w:rPr>
              <w:t>3</w:t>
            </w:r>
          </w:p>
        </w:tc>
        <w:tc>
          <w:tcPr>
            <w:tcW w:w="1060" w:type="dxa"/>
            <w:tcBorders>
              <w:top w:val="nil"/>
              <w:left w:val="nil"/>
              <w:bottom w:val="single" w:sz="4" w:space="0" w:color="000000"/>
              <w:right w:val="single" w:sz="4" w:space="0" w:color="000000"/>
            </w:tcBorders>
            <w:noWrap/>
            <w:hideMark/>
          </w:tcPr>
          <w:p w14:paraId="4E612B89" w14:textId="77777777" w:rsidR="002E7632" w:rsidRPr="00B459D9" w:rsidRDefault="002E7632" w:rsidP="002E7632">
            <w:pPr>
              <w:widowControl/>
              <w:jc w:val="center"/>
              <w:rPr>
                <w:color w:val="000000"/>
                <w:szCs w:val="24"/>
              </w:rPr>
            </w:pPr>
            <w:r w:rsidRPr="00B459D9">
              <w:rPr>
                <w:color w:val="000000"/>
                <w:szCs w:val="24"/>
              </w:rPr>
              <w:t>28801</w:t>
            </w:r>
          </w:p>
        </w:tc>
        <w:tc>
          <w:tcPr>
            <w:tcW w:w="1083" w:type="dxa"/>
            <w:tcBorders>
              <w:top w:val="nil"/>
              <w:left w:val="nil"/>
              <w:bottom w:val="single" w:sz="4" w:space="0" w:color="000000"/>
              <w:right w:val="single" w:sz="4" w:space="0" w:color="000000"/>
            </w:tcBorders>
            <w:noWrap/>
            <w:hideMark/>
          </w:tcPr>
          <w:p w14:paraId="00D01511" w14:textId="77777777" w:rsidR="002E7632" w:rsidRPr="00B459D9" w:rsidRDefault="002E7632" w:rsidP="002E7632">
            <w:pPr>
              <w:widowControl/>
              <w:jc w:val="center"/>
              <w:rPr>
                <w:color w:val="000000"/>
                <w:szCs w:val="24"/>
              </w:rPr>
            </w:pPr>
            <w:r w:rsidRPr="00B459D9">
              <w:rPr>
                <w:color w:val="000000"/>
                <w:szCs w:val="24"/>
              </w:rPr>
              <w:t>2.3427</w:t>
            </w:r>
          </w:p>
        </w:tc>
        <w:tc>
          <w:tcPr>
            <w:tcW w:w="981" w:type="dxa"/>
            <w:tcBorders>
              <w:top w:val="nil"/>
              <w:left w:val="nil"/>
              <w:bottom w:val="single" w:sz="4" w:space="0" w:color="000000"/>
              <w:right w:val="single" w:sz="4" w:space="0" w:color="000000"/>
            </w:tcBorders>
            <w:noWrap/>
            <w:hideMark/>
          </w:tcPr>
          <w:p w14:paraId="49C4EF0A"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3131F83"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FACB178" w14:textId="77777777" w:rsidR="002E7632" w:rsidRPr="00B459D9" w:rsidRDefault="002E7632" w:rsidP="002E7632">
            <w:pPr>
              <w:widowControl/>
              <w:jc w:val="center"/>
              <w:rPr>
                <w:color w:val="000000"/>
                <w:szCs w:val="24"/>
              </w:rPr>
            </w:pPr>
            <w:r w:rsidRPr="00B459D9">
              <w:rPr>
                <w:color w:val="000000"/>
                <w:szCs w:val="24"/>
              </w:rPr>
              <w:t>9</w:t>
            </w:r>
          </w:p>
        </w:tc>
        <w:tc>
          <w:tcPr>
            <w:tcW w:w="1378" w:type="dxa"/>
            <w:tcBorders>
              <w:top w:val="nil"/>
              <w:left w:val="nil"/>
              <w:bottom w:val="single" w:sz="4" w:space="0" w:color="000000"/>
              <w:right w:val="single" w:sz="4" w:space="0" w:color="000000"/>
            </w:tcBorders>
            <w:noWrap/>
            <w:hideMark/>
          </w:tcPr>
          <w:p w14:paraId="0F210A02" w14:textId="77777777" w:rsidR="002E7632" w:rsidRPr="00B459D9" w:rsidRDefault="002E7632" w:rsidP="002E7632">
            <w:pPr>
              <w:widowControl/>
              <w:jc w:val="center"/>
              <w:rPr>
                <w:color w:val="000000"/>
                <w:szCs w:val="24"/>
              </w:rPr>
            </w:pPr>
            <w:r w:rsidRPr="00B459D9">
              <w:rPr>
                <w:color w:val="000000"/>
                <w:szCs w:val="24"/>
              </w:rPr>
              <w:t>30,349</w:t>
            </w:r>
          </w:p>
        </w:tc>
        <w:tc>
          <w:tcPr>
            <w:tcW w:w="1423" w:type="dxa"/>
            <w:tcBorders>
              <w:top w:val="nil"/>
              <w:left w:val="nil"/>
              <w:bottom w:val="single" w:sz="4" w:space="0" w:color="000000"/>
              <w:right w:val="single" w:sz="4" w:space="0" w:color="000000"/>
            </w:tcBorders>
            <w:noWrap/>
            <w:hideMark/>
          </w:tcPr>
          <w:p w14:paraId="0189B829" w14:textId="77777777" w:rsidR="002E7632" w:rsidRPr="00B459D9" w:rsidRDefault="002E7632" w:rsidP="002E7632">
            <w:pPr>
              <w:widowControl/>
              <w:jc w:val="center"/>
              <w:rPr>
                <w:color w:val="000000"/>
                <w:szCs w:val="24"/>
              </w:rPr>
            </w:pPr>
            <w:r w:rsidRPr="00B459D9">
              <w:rPr>
                <w:color w:val="000000"/>
                <w:szCs w:val="24"/>
              </w:rPr>
              <w:t>186,556</w:t>
            </w:r>
          </w:p>
        </w:tc>
      </w:tr>
      <w:tr w:rsidR="002E7632" w:rsidRPr="00B459D9" w14:paraId="2040D34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7087DAA" w14:textId="77777777" w:rsidR="002E7632" w:rsidRPr="00B459D9" w:rsidRDefault="002E7632" w:rsidP="002E7632">
            <w:pPr>
              <w:widowControl/>
              <w:jc w:val="center"/>
              <w:rPr>
                <w:color w:val="000000"/>
                <w:szCs w:val="24"/>
              </w:rPr>
            </w:pPr>
            <w:r w:rsidRPr="00B459D9">
              <w:rPr>
                <w:color w:val="000000"/>
                <w:szCs w:val="24"/>
              </w:rPr>
              <w:t>10</w:t>
            </w:r>
          </w:p>
        </w:tc>
        <w:tc>
          <w:tcPr>
            <w:tcW w:w="998" w:type="dxa"/>
            <w:tcBorders>
              <w:top w:val="nil"/>
              <w:left w:val="nil"/>
              <w:bottom w:val="single" w:sz="4" w:space="0" w:color="000000"/>
              <w:right w:val="single" w:sz="4" w:space="0" w:color="000000"/>
            </w:tcBorders>
            <w:noWrap/>
            <w:hideMark/>
          </w:tcPr>
          <w:p w14:paraId="4BC9DD87" w14:textId="77777777" w:rsidR="002E7632" w:rsidRPr="00B459D9" w:rsidRDefault="002E7632" w:rsidP="002E7632">
            <w:pPr>
              <w:widowControl/>
              <w:jc w:val="center"/>
              <w:rPr>
                <w:color w:val="000000"/>
                <w:szCs w:val="24"/>
              </w:rPr>
            </w:pPr>
            <w:r w:rsidRPr="00B459D9">
              <w:rPr>
                <w:color w:val="000000"/>
                <w:szCs w:val="24"/>
              </w:rPr>
              <w:t>4</w:t>
            </w:r>
          </w:p>
        </w:tc>
        <w:tc>
          <w:tcPr>
            <w:tcW w:w="1060" w:type="dxa"/>
            <w:tcBorders>
              <w:top w:val="nil"/>
              <w:left w:val="nil"/>
              <w:bottom w:val="single" w:sz="4" w:space="0" w:color="000000"/>
              <w:right w:val="single" w:sz="4" w:space="0" w:color="000000"/>
            </w:tcBorders>
            <w:noWrap/>
            <w:hideMark/>
          </w:tcPr>
          <w:p w14:paraId="1A446275" w14:textId="77777777" w:rsidR="002E7632" w:rsidRPr="00B459D9" w:rsidRDefault="002E7632" w:rsidP="002E7632">
            <w:pPr>
              <w:widowControl/>
              <w:jc w:val="center"/>
              <w:rPr>
                <w:color w:val="000000"/>
                <w:szCs w:val="24"/>
              </w:rPr>
            </w:pPr>
            <w:r w:rsidRPr="00B459D9">
              <w:rPr>
                <w:color w:val="000000"/>
                <w:szCs w:val="24"/>
              </w:rPr>
              <w:t>28802</w:t>
            </w:r>
          </w:p>
        </w:tc>
        <w:tc>
          <w:tcPr>
            <w:tcW w:w="1083" w:type="dxa"/>
            <w:tcBorders>
              <w:top w:val="nil"/>
              <w:left w:val="nil"/>
              <w:bottom w:val="single" w:sz="4" w:space="0" w:color="000000"/>
              <w:right w:val="single" w:sz="4" w:space="0" w:color="000000"/>
            </w:tcBorders>
            <w:noWrap/>
            <w:hideMark/>
          </w:tcPr>
          <w:p w14:paraId="4C81D0E2" w14:textId="77777777" w:rsidR="002E7632" w:rsidRPr="00B459D9" w:rsidRDefault="002E7632" w:rsidP="002E7632">
            <w:pPr>
              <w:widowControl/>
              <w:jc w:val="center"/>
              <w:rPr>
                <w:color w:val="000000"/>
                <w:szCs w:val="24"/>
              </w:rPr>
            </w:pPr>
            <w:r w:rsidRPr="00B459D9">
              <w:rPr>
                <w:color w:val="000000"/>
                <w:szCs w:val="24"/>
              </w:rPr>
              <w:t>1.8961</w:t>
            </w:r>
          </w:p>
        </w:tc>
        <w:tc>
          <w:tcPr>
            <w:tcW w:w="981" w:type="dxa"/>
            <w:tcBorders>
              <w:top w:val="nil"/>
              <w:left w:val="nil"/>
              <w:bottom w:val="single" w:sz="4" w:space="0" w:color="000000"/>
              <w:right w:val="single" w:sz="4" w:space="0" w:color="000000"/>
            </w:tcBorders>
            <w:noWrap/>
            <w:hideMark/>
          </w:tcPr>
          <w:p w14:paraId="2B3758A7"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550BD63"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57E33B8"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5592C886" w14:textId="77777777" w:rsidR="002E7632" w:rsidRPr="00B459D9" w:rsidRDefault="002E7632" w:rsidP="002E7632">
            <w:pPr>
              <w:widowControl/>
              <w:jc w:val="center"/>
              <w:rPr>
                <w:color w:val="000000"/>
                <w:szCs w:val="24"/>
              </w:rPr>
            </w:pPr>
            <w:r w:rsidRPr="00B459D9">
              <w:rPr>
                <w:color w:val="000000"/>
                <w:szCs w:val="24"/>
              </w:rPr>
              <w:t>34,520</w:t>
            </w:r>
          </w:p>
        </w:tc>
        <w:tc>
          <w:tcPr>
            <w:tcW w:w="1423" w:type="dxa"/>
            <w:tcBorders>
              <w:top w:val="nil"/>
              <w:left w:val="nil"/>
              <w:bottom w:val="single" w:sz="4" w:space="0" w:color="000000"/>
              <w:right w:val="single" w:sz="4" w:space="0" w:color="000000"/>
            </w:tcBorders>
            <w:noWrap/>
            <w:hideMark/>
          </w:tcPr>
          <w:p w14:paraId="7B239CBC" w14:textId="77777777" w:rsidR="002E7632" w:rsidRPr="00B459D9" w:rsidRDefault="002E7632" w:rsidP="002E7632">
            <w:pPr>
              <w:widowControl/>
              <w:jc w:val="center"/>
              <w:rPr>
                <w:color w:val="000000"/>
                <w:szCs w:val="24"/>
              </w:rPr>
            </w:pPr>
            <w:r w:rsidRPr="00B459D9">
              <w:rPr>
                <w:color w:val="000000"/>
                <w:szCs w:val="24"/>
              </w:rPr>
              <w:t>152,968</w:t>
            </w:r>
          </w:p>
        </w:tc>
      </w:tr>
      <w:tr w:rsidR="002E7632" w:rsidRPr="00B459D9" w14:paraId="1C8F0D6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1F5414C" w14:textId="77777777" w:rsidR="002E7632" w:rsidRPr="00B459D9" w:rsidRDefault="002E7632" w:rsidP="002E7632">
            <w:pPr>
              <w:widowControl/>
              <w:jc w:val="center"/>
              <w:rPr>
                <w:color w:val="000000"/>
                <w:szCs w:val="24"/>
              </w:rPr>
            </w:pPr>
            <w:r w:rsidRPr="00B459D9">
              <w:rPr>
                <w:color w:val="000000"/>
                <w:szCs w:val="24"/>
              </w:rPr>
              <w:t>10</w:t>
            </w:r>
          </w:p>
        </w:tc>
        <w:tc>
          <w:tcPr>
            <w:tcW w:w="998" w:type="dxa"/>
            <w:tcBorders>
              <w:top w:val="nil"/>
              <w:left w:val="nil"/>
              <w:bottom w:val="single" w:sz="4" w:space="0" w:color="000000"/>
              <w:right w:val="single" w:sz="4" w:space="0" w:color="000000"/>
            </w:tcBorders>
            <w:noWrap/>
            <w:hideMark/>
          </w:tcPr>
          <w:p w14:paraId="68D6F4E5" w14:textId="77777777" w:rsidR="002E7632" w:rsidRPr="00B459D9" w:rsidRDefault="002E7632" w:rsidP="002E7632">
            <w:pPr>
              <w:widowControl/>
              <w:jc w:val="center"/>
              <w:rPr>
                <w:color w:val="000000"/>
                <w:szCs w:val="24"/>
              </w:rPr>
            </w:pPr>
            <w:r w:rsidRPr="00B459D9">
              <w:rPr>
                <w:color w:val="000000"/>
                <w:szCs w:val="24"/>
              </w:rPr>
              <w:t>5</w:t>
            </w:r>
          </w:p>
        </w:tc>
        <w:tc>
          <w:tcPr>
            <w:tcW w:w="1060" w:type="dxa"/>
            <w:tcBorders>
              <w:top w:val="nil"/>
              <w:left w:val="nil"/>
              <w:bottom w:val="single" w:sz="4" w:space="0" w:color="000000"/>
              <w:right w:val="single" w:sz="4" w:space="0" w:color="000000"/>
            </w:tcBorders>
            <w:noWrap/>
            <w:hideMark/>
          </w:tcPr>
          <w:p w14:paraId="197DF1CD" w14:textId="77777777" w:rsidR="002E7632" w:rsidRPr="00B459D9" w:rsidRDefault="002E7632" w:rsidP="002E7632">
            <w:pPr>
              <w:widowControl/>
              <w:jc w:val="center"/>
              <w:rPr>
                <w:color w:val="000000"/>
                <w:szCs w:val="24"/>
              </w:rPr>
            </w:pPr>
            <w:r w:rsidRPr="00B459D9">
              <w:rPr>
                <w:color w:val="000000"/>
                <w:szCs w:val="24"/>
              </w:rPr>
              <w:t>28501</w:t>
            </w:r>
          </w:p>
        </w:tc>
        <w:tc>
          <w:tcPr>
            <w:tcW w:w="1083" w:type="dxa"/>
            <w:tcBorders>
              <w:top w:val="nil"/>
              <w:left w:val="nil"/>
              <w:bottom w:val="single" w:sz="4" w:space="0" w:color="000000"/>
              <w:right w:val="single" w:sz="4" w:space="0" w:color="000000"/>
            </w:tcBorders>
            <w:noWrap/>
            <w:hideMark/>
          </w:tcPr>
          <w:p w14:paraId="0FB1FB93" w14:textId="77777777" w:rsidR="002E7632" w:rsidRPr="00B459D9" w:rsidRDefault="002E7632" w:rsidP="002E7632">
            <w:pPr>
              <w:widowControl/>
              <w:jc w:val="center"/>
              <w:rPr>
                <w:color w:val="000000"/>
                <w:szCs w:val="24"/>
              </w:rPr>
            </w:pPr>
            <w:r w:rsidRPr="00B459D9">
              <w:rPr>
                <w:color w:val="000000"/>
                <w:szCs w:val="24"/>
              </w:rPr>
              <w:t>1.5797</w:t>
            </w:r>
          </w:p>
        </w:tc>
        <w:tc>
          <w:tcPr>
            <w:tcW w:w="981" w:type="dxa"/>
            <w:tcBorders>
              <w:top w:val="nil"/>
              <w:left w:val="nil"/>
              <w:bottom w:val="single" w:sz="4" w:space="0" w:color="000000"/>
              <w:right w:val="single" w:sz="4" w:space="0" w:color="000000"/>
            </w:tcBorders>
            <w:noWrap/>
            <w:hideMark/>
          </w:tcPr>
          <w:p w14:paraId="3A0CEF6C"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D49E4D8" w14:textId="77777777" w:rsidR="002E7632" w:rsidRPr="00B459D9" w:rsidRDefault="002E7632" w:rsidP="002E7632">
            <w:pPr>
              <w:widowControl/>
              <w:jc w:val="center"/>
              <w:rPr>
                <w:rFonts w:ascii="標楷體" w:hAnsi="標楷體"/>
                <w:color w:val="000000"/>
                <w:szCs w:val="24"/>
              </w:rPr>
            </w:pPr>
            <w:r w:rsidRPr="00B459D9">
              <w:rPr>
                <w:rFonts w:ascii="標楷體" w:hAnsi="標楷體"/>
                <w:color w:val="000000"/>
                <w:szCs w:val="24"/>
              </w:rPr>
              <w:t>●</w:t>
            </w:r>
          </w:p>
        </w:tc>
        <w:tc>
          <w:tcPr>
            <w:tcW w:w="1219" w:type="dxa"/>
            <w:tcBorders>
              <w:top w:val="nil"/>
              <w:left w:val="nil"/>
              <w:bottom w:val="single" w:sz="4" w:space="0" w:color="000000"/>
              <w:right w:val="single" w:sz="4" w:space="0" w:color="000000"/>
            </w:tcBorders>
            <w:noWrap/>
            <w:hideMark/>
          </w:tcPr>
          <w:p w14:paraId="36DCE772" w14:textId="77777777" w:rsidR="002E7632" w:rsidRPr="00B459D9" w:rsidRDefault="002E7632" w:rsidP="002E7632">
            <w:pPr>
              <w:widowControl/>
              <w:jc w:val="center"/>
              <w:rPr>
                <w:color w:val="000000"/>
                <w:szCs w:val="24"/>
              </w:rPr>
            </w:pPr>
            <w:r w:rsidRPr="00B459D9">
              <w:rPr>
                <w:color w:val="000000"/>
                <w:szCs w:val="24"/>
              </w:rPr>
              <w:t>12</w:t>
            </w:r>
          </w:p>
        </w:tc>
        <w:tc>
          <w:tcPr>
            <w:tcW w:w="1378" w:type="dxa"/>
            <w:tcBorders>
              <w:top w:val="nil"/>
              <w:left w:val="nil"/>
              <w:bottom w:val="single" w:sz="4" w:space="0" w:color="000000"/>
              <w:right w:val="single" w:sz="4" w:space="0" w:color="000000"/>
            </w:tcBorders>
            <w:noWrap/>
            <w:hideMark/>
          </w:tcPr>
          <w:p w14:paraId="53A7C400" w14:textId="77777777" w:rsidR="002E7632" w:rsidRPr="00B459D9" w:rsidRDefault="002E7632" w:rsidP="002E7632">
            <w:pPr>
              <w:widowControl/>
              <w:jc w:val="center"/>
              <w:rPr>
                <w:color w:val="000000"/>
                <w:szCs w:val="24"/>
              </w:rPr>
            </w:pPr>
            <w:r w:rsidRPr="00B459D9">
              <w:rPr>
                <w:color w:val="000000"/>
                <w:szCs w:val="24"/>
              </w:rPr>
              <w:t>24,401</w:t>
            </w:r>
          </w:p>
        </w:tc>
        <w:tc>
          <w:tcPr>
            <w:tcW w:w="1423" w:type="dxa"/>
            <w:tcBorders>
              <w:top w:val="nil"/>
              <w:left w:val="nil"/>
              <w:bottom w:val="single" w:sz="4" w:space="0" w:color="000000"/>
              <w:right w:val="single" w:sz="4" w:space="0" w:color="000000"/>
            </w:tcBorders>
            <w:noWrap/>
            <w:hideMark/>
          </w:tcPr>
          <w:p w14:paraId="661707B1" w14:textId="77777777" w:rsidR="002E7632" w:rsidRPr="00B459D9" w:rsidRDefault="002E7632" w:rsidP="002E7632">
            <w:pPr>
              <w:widowControl/>
              <w:jc w:val="center"/>
              <w:rPr>
                <w:color w:val="000000"/>
                <w:szCs w:val="24"/>
              </w:rPr>
            </w:pPr>
            <w:r w:rsidRPr="00B459D9">
              <w:rPr>
                <w:color w:val="000000"/>
                <w:szCs w:val="24"/>
              </w:rPr>
              <w:t>163,137</w:t>
            </w:r>
          </w:p>
        </w:tc>
      </w:tr>
      <w:tr w:rsidR="002E7632" w:rsidRPr="00B459D9" w14:paraId="17176CD1"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7013AA6" w14:textId="77777777" w:rsidR="002E7632" w:rsidRPr="00B459D9" w:rsidRDefault="002E7632" w:rsidP="002E7632">
            <w:pPr>
              <w:widowControl/>
              <w:jc w:val="center"/>
              <w:rPr>
                <w:color w:val="000000"/>
                <w:szCs w:val="24"/>
              </w:rPr>
            </w:pPr>
            <w:r w:rsidRPr="00B459D9">
              <w:rPr>
                <w:color w:val="000000"/>
                <w:szCs w:val="24"/>
              </w:rPr>
              <w:t>10</w:t>
            </w:r>
          </w:p>
        </w:tc>
        <w:tc>
          <w:tcPr>
            <w:tcW w:w="998" w:type="dxa"/>
            <w:tcBorders>
              <w:top w:val="nil"/>
              <w:left w:val="nil"/>
              <w:bottom w:val="single" w:sz="4" w:space="0" w:color="000000"/>
              <w:right w:val="single" w:sz="4" w:space="0" w:color="000000"/>
            </w:tcBorders>
            <w:noWrap/>
            <w:hideMark/>
          </w:tcPr>
          <w:p w14:paraId="4533C82C" w14:textId="77777777" w:rsidR="002E7632" w:rsidRPr="00B459D9" w:rsidRDefault="002E7632" w:rsidP="002E7632">
            <w:pPr>
              <w:widowControl/>
              <w:jc w:val="center"/>
              <w:rPr>
                <w:color w:val="000000"/>
                <w:szCs w:val="24"/>
              </w:rPr>
            </w:pPr>
            <w:r w:rsidRPr="00B459D9">
              <w:rPr>
                <w:color w:val="000000"/>
                <w:szCs w:val="24"/>
              </w:rPr>
              <w:t>6</w:t>
            </w:r>
          </w:p>
        </w:tc>
        <w:tc>
          <w:tcPr>
            <w:tcW w:w="1060" w:type="dxa"/>
            <w:tcBorders>
              <w:top w:val="nil"/>
              <w:left w:val="nil"/>
              <w:bottom w:val="single" w:sz="4" w:space="0" w:color="000000"/>
              <w:right w:val="single" w:sz="4" w:space="0" w:color="000000"/>
            </w:tcBorders>
            <w:noWrap/>
            <w:hideMark/>
          </w:tcPr>
          <w:p w14:paraId="6E931FF7" w14:textId="77777777" w:rsidR="002E7632" w:rsidRPr="00B459D9" w:rsidRDefault="002E7632" w:rsidP="002E7632">
            <w:pPr>
              <w:widowControl/>
              <w:jc w:val="center"/>
              <w:rPr>
                <w:color w:val="000000"/>
                <w:szCs w:val="24"/>
              </w:rPr>
            </w:pPr>
            <w:r w:rsidRPr="00B459D9">
              <w:rPr>
                <w:color w:val="000000"/>
                <w:szCs w:val="24"/>
              </w:rPr>
              <w:t>28502</w:t>
            </w:r>
          </w:p>
        </w:tc>
        <w:tc>
          <w:tcPr>
            <w:tcW w:w="1083" w:type="dxa"/>
            <w:tcBorders>
              <w:top w:val="nil"/>
              <w:left w:val="nil"/>
              <w:bottom w:val="single" w:sz="4" w:space="0" w:color="000000"/>
              <w:right w:val="single" w:sz="4" w:space="0" w:color="000000"/>
            </w:tcBorders>
            <w:noWrap/>
            <w:hideMark/>
          </w:tcPr>
          <w:p w14:paraId="1D3E3AB9" w14:textId="77777777" w:rsidR="002E7632" w:rsidRPr="00B459D9" w:rsidRDefault="002E7632" w:rsidP="002E7632">
            <w:pPr>
              <w:widowControl/>
              <w:jc w:val="center"/>
              <w:rPr>
                <w:color w:val="000000"/>
                <w:szCs w:val="24"/>
              </w:rPr>
            </w:pPr>
            <w:r w:rsidRPr="00B459D9">
              <w:rPr>
                <w:color w:val="000000"/>
                <w:szCs w:val="24"/>
              </w:rPr>
              <w:t>1.5797</w:t>
            </w:r>
          </w:p>
        </w:tc>
        <w:tc>
          <w:tcPr>
            <w:tcW w:w="981" w:type="dxa"/>
            <w:tcBorders>
              <w:top w:val="nil"/>
              <w:left w:val="nil"/>
              <w:bottom w:val="single" w:sz="4" w:space="0" w:color="000000"/>
              <w:right w:val="single" w:sz="4" w:space="0" w:color="000000"/>
            </w:tcBorders>
            <w:noWrap/>
            <w:hideMark/>
          </w:tcPr>
          <w:p w14:paraId="775F8593"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694455A" w14:textId="77777777" w:rsidR="002E7632" w:rsidRPr="00B459D9" w:rsidRDefault="002E7632" w:rsidP="002E7632">
            <w:pPr>
              <w:widowControl/>
              <w:jc w:val="center"/>
              <w:rPr>
                <w:rFonts w:ascii="標楷體" w:hAnsi="標楷體"/>
                <w:color w:val="000000"/>
                <w:szCs w:val="24"/>
              </w:rPr>
            </w:pPr>
            <w:r w:rsidRPr="00B459D9">
              <w:rPr>
                <w:rFonts w:ascii="標楷體" w:hAnsi="標楷體"/>
                <w:color w:val="000000"/>
                <w:szCs w:val="24"/>
              </w:rPr>
              <w:t>●</w:t>
            </w:r>
          </w:p>
        </w:tc>
        <w:tc>
          <w:tcPr>
            <w:tcW w:w="1219" w:type="dxa"/>
            <w:tcBorders>
              <w:top w:val="nil"/>
              <w:left w:val="nil"/>
              <w:bottom w:val="single" w:sz="4" w:space="0" w:color="000000"/>
              <w:right w:val="single" w:sz="4" w:space="0" w:color="000000"/>
            </w:tcBorders>
            <w:noWrap/>
            <w:hideMark/>
          </w:tcPr>
          <w:p w14:paraId="2135455F" w14:textId="77777777" w:rsidR="002E7632" w:rsidRPr="00B459D9" w:rsidRDefault="002E7632" w:rsidP="002E7632">
            <w:pPr>
              <w:widowControl/>
              <w:jc w:val="center"/>
              <w:rPr>
                <w:color w:val="000000"/>
                <w:szCs w:val="24"/>
              </w:rPr>
            </w:pPr>
            <w:r w:rsidRPr="00B459D9">
              <w:rPr>
                <w:color w:val="000000"/>
                <w:szCs w:val="24"/>
              </w:rPr>
              <w:t>11</w:t>
            </w:r>
          </w:p>
        </w:tc>
        <w:tc>
          <w:tcPr>
            <w:tcW w:w="1378" w:type="dxa"/>
            <w:tcBorders>
              <w:top w:val="nil"/>
              <w:left w:val="nil"/>
              <w:bottom w:val="single" w:sz="4" w:space="0" w:color="000000"/>
              <w:right w:val="single" w:sz="4" w:space="0" w:color="000000"/>
            </w:tcBorders>
            <w:noWrap/>
            <w:hideMark/>
          </w:tcPr>
          <w:p w14:paraId="13B2FF6B" w14:textId="77777777" w:rsidR="002E7632" w:rsidRPr="00B459D9" w:rsidRDefault="002E7632" w:rsidP="002E7632">
            <w:pPr>
              <w:widowControl/>
              <w:jc w:val="center"/>
              <w:rPr>
                <w:color w:val="000000"/>
                <w:szCs w:val="24"/>
              </w:rPr>
            </w:pPr>
            <w:r w:rsidRPr="00B459D9">
              <w:rPr>
                <w:color w:val="000000"/>
                <w:szCs w:val="24"/>
              </w:rPr>
              <w:t>24,537</w:t>
            </w:r>
          </w:p>
        </w:tc>
        <w:tc>
          <w:tcPr>
            <w:tcW w:w="1423" w:type="dxa"/>
            <w:tcBorders>
              <w:top w:val="nil"/>
              <w:left w:val="nil"/>
              <w:bottom w:val="single" w:sz="4" w:space="0" w:color="000000"/>
              <w:right w:val="single" w:sz="4" w:space="0" w:color="000000"/>
            </w:tcBorders>
            <w:noWrap/>
            <w:hideMark/>
          </w:tcPr>
          <w:p w14:paraId="54FD5E4C" w14:textId="77777777" w:rsidR="002E7632" w:rsidRPr="00B459D9" w:rsidRDefault="002E7632" w:rsidP="002E7632">
            <w:pPr>
              <w:widowControl/>
              <w:jc w:val="center"/>
              <w:rPr>
                <w:color w:val="000000"/>
                <w:szCs w:val="24"/>
              </w:rPr>
            </w:pPr>
            <w:r w:rsidRPr="00B459D9">
              <w:rPr>
                <w:color w:val="000000"/>
                <w:szCs w:val="24"/>
              </w:rPr>
              <w:t>180,942</w:t>
            </w:r>
          </w:p>
        </w:tc>
      </w:tr>
      <w:tr w:rsidR="002E7632" w:rsidRPr="00B459D9" w14:paraId="041B0D9F"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8B65448" w14:textId="77777777" w:rsidR="002E7632" w:rsidRPr="00B459D9" w:rsidRDefault="002E7632" w:rsidP="002E7632">
            <w:pPr>
              <w:widowControl/>
              <w:jc w:val="center"/>
              <w:rPr>
                <w:color w:val="000000"/>
                <w:szCs w:val="24"/>
              </w:rPr>
            </w:pPr>
            <w:r w:rsidRPr="00B459D9">
              <w:rPr>
                <w:color w:val="000000"/>
                <w:szCs w:val="24"/>
              </w:rPr>
              <w:t>10</w:t>
            </w:r>
          </w:p>
        </w:tc>
        <w:tc>
          <w:tcPr>
            <w:tcW w:w="998" w:type="dxa"/>
            <w:tcBorders>
              <w:top w:val="nil"/>
              <w:left w:val="nil"/>
              <w:bottom w:val="single" w:sz="4" w:space="0" w:color="000000"/>
              <w:right w:val="single" w:sz="4" w:space="0" w:color="000000"/>
            </w:tcBorders>
            <w:noWrap/>
            <w:hideMark/>
          </w:tcPr>
          <w:p w14:paraId="05CC3D81" w14:textId="77777777" w:rsidR="002E7632" w:rsidRPr="00B459D9" w:rsidRDefault="002E7632" w:rsidP="002E7632">
            <w:pPr>
              <w:widowControl/>
              <w:jc w:val="center"/>
              <w:rPr>
                <w:color w:val="000000"/>
                <w:szCs w:val="24"/>
              </w:rPr>
            </w:pPr>
            <w:r w:rsidRPr="00B459D9">
              <w:rPr>
                <w:color w:val="000000"/>
                <w:szCs w:val="24"/>
              </w:rPr>
              <w:t>7</w:t>
            </w:r>
          </w:p>
        </w:tc>
        <w:tc>
          <w:tcPr>
            <w:tcW w:w="1060" w:type="dxa"/>
            <w:tcBorders>
              <w:top w:val="nil"/>
              <w:left w:val="nil"/>
              <w:bottom w:val="single" w:sz="4" w:space="0" w:color="000000"/>
              <w:right w:val="single" w:sz="4" w:space="0" w:color="000000"/>
            </w:tcBorders>
            <w:noWrap/>
            <w:hideMark/>
          </w:tcPr>
          <w:p w14:paraId="07602E58" w14:textId="77777777" w:rsidR="002E7632" w:rsidRPr="00B459D9" w:rsidRDefault="002E7632" w:rsidP="002E7632">
            <w:pPr>
              <w:widowControl/>
              <w:jc w:val="center"/>
              <w:rPr>
                <w:color w:val="000000"/>
                <w:szCs w:val="24"/>
              </w:rPr>
            </w:pPr>
            <w:r w:rsidRPr="00B459D9">
              <w:rPr>
                <w:color w:val="000000"/>
                <w:szCs w:val="24"/>
              </w:rPr>
              <w:t>28701</w:t>
            </w:r>
          </w:p>
        </w:tc>
        <w:tc>
          <w:tcPr>
            <w:tcW w:w="1083" w:type="dxa"/>
            <w:tcBorders>
              <w:top w:val="nil"/>
              <w:left w:val="nil"/>
              <w:bottom w:val="single" w:sz="4" w:space="0" w:color="000000"/>
              <w:right w:val="single" w:sz="4" w:space="0" w:color="000000"/>
            </w:tcBorders>
            <w:noWrap/>
            <w:hideMark/>
          </w:tcPr>
          <w:p w14:paraId="0FDEAD74" w14:textId="77777777" w:rsidR="002E7632" w:rsidRPr="00B459D9" w:rsidRDefault="002E7632" w:rsidP="002E7632">
            <w:pPr>
              <w:widowControl/>
              <w:jc w:val="center"/>
              <w:rPr>
                <w:color w:val="000000"/>
                <w:szCs w:val="24"/>
              </w:rPr>
            </w:pPr>
            <w:r w:rsidRPr="00B459D9">
              <w:rPr>
                <w:color w:val="000000"/>
                <w:szCs w:val="24"/>
              </w:rPr>
              <w:t>1.2075</w:t>
            </w:r>
          </w:p>
        </w:tc>
        <w:tc>
          <w:tcPr>
            <w:tcW w:w="981" w:type="dxa"/>
            <w:tcBorders>
              <w:top w:val="nil"/>
              <w:left w:val="nil"/>
              <w:bottom w:val="single" w:sz="4" w:space="0" w:color="000000"/>
              <w:right w:val="single" w:sz="4" w:space="0" w:color="000000"/>
            </w:tcBorders>
            <w:noWrap/>
            <w:hideMark/>
          </w:tcPr>
          <w:p w14:paraId="6CB0F98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C62A230"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EF4F0F7" w14:textId="77777777" w:rsidR="002E7632" w:rsidRPr="00B459D9" w:rsidRDefault="002E7632" w:rsidP="002E7632">
            <w:pPr>
              <w:widowControl/>
              <w:jc w:val="center"/>
              <w:rPr>
                <w:color w:val="000000"/>
                <w:szCs w:val="24"/>
              </w:rPr>
            </w:pPr>
            <w:r w:rsidRPr="00B459D9">
              <w:rPr>
                <w:color w:val="000000"/>
                <w:szCs w:val="24"/>
              </w:rPr>
              <w:t>10</w:t>
            </w:r>
          </w:p>
        </w:tc>
        <w:tc>
          <w:tcPr>
            <w:tcW w:w="1378" w:type="dxa"/>
            <w:tcBorders>
              <w:top w:val="nil"/>
              <w:left w:val="nil"/>
              <w:bottom w:val="single" w:sz="4" w:space="0" w:color="000000"/>
              <w:right w:val="single" w:sz="4" w:space="0" w:color="000000"/>
            </w:tcBorders>
            <w:noWrap/>
            <w:hideMark/>
          </w:tcPr>
          <w:p w14:paraId="25CD124B" w14:textId="77777777" w:rsidR="002E7632" w:rsidRPr="00B459D9" w:rsidRDefault="002E7632" w:rsidP="002E7632">
            <w:pPr>
              <w:widowControl/>
              <w:jc w:val="center"/>
              <w:rPr>
                <w:color w:val="000000"/>
                <w:szCs w:val="24"/>
              </w:rPr>
            </w:pPr>
            <w:r w:rsidRPr="00B459D9">
              <w:rPr>
                <w:color w:val="000000"/>
                <w:szCs w:val="24"/>
              </w:rPr>
              <w:t>21,276</w:t>
            </w:r>
          </w:p>
        </w:tc>
        <w:tc>
          <w:tcPr>
            <w:tcW w:w="1423" w:type="dxa"/>
            <w:tcBorders>
              <w:top w:val="nil"/>
              <w:left w:val="nil"/>
              <w:bottom w:val="single" w:sz="4" w:space="0" w:color="000000"/>
              <w:right w:val="single" w:sz="4" w:space="0" w:color="000000"/>
            </w:tcBorders>
            <w:noWrap/>
            <w:hideMark/>
          </w:tcPr>
          <w:p w14:paraId="47438390" w14:textId="77777777" w:rsidR="002E7632" w:rsidRPr="00B459D9" w:rsidRDefault="002E7632" w:rsidP="002E7632">
            <w:pPr>
              <w:widowControl/>
              <w:jc w:val="center"/>
              <w:rPr>
                <w:color w:val="000000"/>
                <w:szCs w:val="24"/>
              </w:rPr>
            </w:pPr>
            <w:r w:rsidRPr="00B459D9">
              <w:rPr>
                <w:color w:val="000000"/>
                <w:szCs w:val="24"/>
              </w:rPr>
              <w:t>113,562</w:t>
            </w:r>
          </w:p>
        </w:tc>
      </w:tr>
      <w:tr w:rsidR="002E7632" w:rsidRPr="00B459D9" w14:paraId="6F6EB68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CE64C3A" w14:textId="77777777" w:rsidR="002E7632" w:rsidRPr="00B459D9" w:rsidRDefault="002E7632" w:rsidP="002E7632">
            <w:pPr>
              <w:widowControl/>
              <w:jc w:val="center"/>
              <w:rPr>
                <w:color w:val="000000"/>
                <w:szCs w:val="24"/>
              </w:rPr>
            </w:pPr>
            <w:r w:rsidRPr="00B459D9">
              <w:rPr>
                <w:color w:val="000000"/>
                <w:szCs w:val="24"/>
              </w:rPr>
              <w:t>10</w:t>
            </w:r>
          </w:p>
        </w:tc>
        <w:tc>
          <w:tcPr>
            <w:tcW w:w="998" w:type="dxa"/>
            <w:tcBorders>
              <w:top w:val="nil"/>
              <w:left w:val="nil"/>
              <w:bottom w:val="single" w:sz="4" w:space="0" w:color="000000"/>
              <w:right w:val="single" w:sz="4" w:space="0" w:color="000000"/>
            </w:tcBorders>
            <w:noWrap/>
            <w:hideMark/>
          </w:tcPr>
          <w:p w14:paraId="4A072124" w14:textId="77777777" w:rsidR="002E7632" w:rsidRPr="00B459D9" w:rsidRDefault="002E7632" w:rsidP="002E7632">
            <w:pPr>
              <w:widowControl/>
              <w:jc w:val="center"/>
              <w:rPr>
                <w:color w:val="000000"/>
                <w:szCs w:val="24"/>
              </w:rPr>
            </w:pPr>
            <w:r w:rsidRPr="00B459D9">
              <w:rPr>
                <w:color w:val="000000"/>
                <w:szCs w:val="24"/>
              </w:rPr>
              <w:t>8</w:t>
            </w:r>
          </w:p>
        </w:tc>
        <w:tc>
          <w:tcPr>
            <w:tcW w:w="1060" w:type="dxa"/>
            <w:tcBorders>
              <w:top w:val="nil"/>
              <w:left w:val="nil"/>
              <w:bottom w:val="single" w:sz="4" w:space="0" w:color="000000"/>
              <w:right w:val="single" w:sz="4" w:space="0" w:color="000000"/>
            </w:tcBorders>
            <w:noWrap/>
            <w:hideMark/>
          </w:tcPr>
          <w:p w14:paraId="0E8F3447" w14:textId="77777777" w:rsidR="002E7632" w:rsidRPr="00B459D9" w:rsidRDefault="002E7632" w:rsidP="002E7632">
            <w:pPr>
              <w:widowControl/>
              <w:jc w:val="center"/>
              <w:rPr>
                <w:color w:val="000000"/>
                <w:szCs w:val="24"/>
              </w:rPr>
            </w:pPr>
            <w:r w:rsidRPr="00B459D9">
              <w:rPr>
                <w:color w:val="000000"/>
                <w:szCs w:val="24"/>
              </w:rPr>
              <w:t>28702</w:t>
            </w:r>
          </w:p>
        </w:tc>
        <w:tc>
          <w:tcPr>
            <w:tcW w:w="1083" w:type="dxa"/>
            <w:tcBorders>
              <w:top w:val="nil"/>
              <w:left w:val="nil"/>
              <w:bottom w:val="single" w:sz="4" w:space="0" w:color="000000"/>
              <w:right w:val="single" w:sz="4" w:space="0" w:color="000000"/>
            </w:tcBorders>
            <w:noWrap/>
            <w:hideMark/>
          </w:tcPr>
          <w:p w14:paraId="26D5453C" w14:textId="77777777" w:rsidR="002E7632" w:rsidRPr="00B459D9" w:rsidRDefault="002E7632" w:rsidP="002E7632">
            <w:pPr>
              <w:widowControl/>
              <w:jc w:val="center"/>
              <w:rPr>
                <w:color w:val="000000"/>
                <w:szCs w:val="24"/>
              </w:rPr>
            </w:pPr>
            <w:r w:rsidRPr="00B459D9">
              <w:rPr>
                <w:color w:val="000000"/>
                <w:szCs w:val="24"/>
              </w:rPr>
              <w:t>0.8576</w:t>
            </w:r>
          </w:p>
        </w:tc>
        <w:tc>
          <w:tcPr>
            <w:tcW w:w="981" w:type="dxa"/>
            <w:tcBorders>
              <w:top w:val="nil"/>
              <w:left w:val="nil"/>
              <w:bottom w:val="single" w:sz="4" w:space="0" w:color="000000"/>
              <w:right w:val="single" w:sz="4" w:space="0" w:color="000000"/>
            </w:tcBorders>
            <w:noWrap/>
            <w:hideMark/>
          </w:tcPr>
          <w:p w14:paraId="5ECDE689"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C120A83"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B29F6EA" w14:textId="77777777" w:rsidR="002E7632" w:rsidRPr="00B459D9" w:rsidRDefault="002E7632" w:rsidP="002E7632">
            <w:pPr>
              <w:widowControl/>
              <w:jc w:val="center"/>
              <w:rPr>
                <w:color w:val="000000"/>
                <w:szCs w:val="24"/>
              </w:rPr>
            </w:pPr>
            <w:r w:rsidRPr="00B459D9">
              <w:rPr>
                <w:color w:val="000000"/>
                <w:szCs w:val="24"/>
              </w:rPr>
              <w:t>8</w:t>
            </w:r>
          </w:p>
        </w:tc>
        <w:tc>
          <w:tcPr>
            <w:tcW w:w="1378" w:type="dxa"/>
            <w:tcBorders>
              <w:top w:val="nil"/>
              <w:left w:val="nil"/>
              <w:bottom w:val="single" w:sz="4" w:space="0" w:color="000000"/>
              <w:right w:val="single" w:sz="4" w:space="0" w:color="000000"/>
            </w:tcBorders>
            <w:noWrap/>
            <w:hideMark/>
          </w:tcPr>
          <w:p w14:paraId="13F2591C" w14:textId="77777777" w:rsidR="002E7632" w:rsidRPr="00B459D9" w:rsidRDefault="002E7632" w:rsidP="002E7632">
            <w:pPr>
              <w:widowControl/>
              <w:jc w:val="center"/>
              <w:rPr>
                <w:color w:val="000000"/>
                <w:szCs w:val="24"/>
              </w:rPr>
            </w:pPr>
            <w:r w:rsidRPr="00B459D9">
              <w:rPr>
                <w:color w:val="000000"/>
                <w:szCs w:val="24"/>
              </w:rPr>
              <w:t>20,319</w:t>
            </w:r>
          </w:p>
        </w:tc>
        <w:tc>
          <w:tcPr>
            <w:tcW w:w="1423" w:type="dxa"/>
            <w:tcBorders>
              <w:top w:val="nil"/>
              <w:left w:val="nil"/>
              <w:bottom w:val="single" w:sz="4" w:space="0" w:color="000000"/>
              <w:right w:val="single" w:sz="4" w:space="0" w:color="000000"/>
            </w:tcBorders>
            <w:noWrap/>
            <w:hideMark/>
          </w:tcPr>
          <w:p w14:paraId="53514270" w14:textId="77777777" w:rsidR="002E7632" w:rsidRPr="00B459D9" w:rsidRDefault="002E7632" w:rsidP="002E7632">
            <w:pPr>
              <w:widowControl/>
              <w:jc w:val="center"/>
              <w:rPr>
                <w:color w:val="000000"/>
                <w:szCs w:val="24"/>
              </w:rPr>
            </w:pPr>
            <w:r w:rsidRPr="00B459D9">
              <w:rPr>
                <w:color w:val="000000"/>
                <w:szCs w:val="24"/>
              </w:rPr>
              <w:t>84,221</w:t>
            </w:r>
          </w:p>
        </w:tc>
      </w:tr>
      <w:tr w:rsidR="002E7632" w:rsidRPr="00B459D9" w14:paraId="75F6454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55D2BD8" w14:textId="77777777" w:rsidR="002E7632" w:rsidRPr="00B459D9" w:rsidRDefault="002E7632" w:rsidP="002E7632">
            <w:pPr>
              <w:widowControl/>
              <w:jc w:val="center"/>
              <w:rPr>
                <w:color w:val="000000"/>
                <w:szCs w:val="24"/>
              </w:rPr>
            </w:pPr>
            <w:r w:rsidRPr="00B459D9">
              <w:rPr>
                <w:color w:val="000000"/>
                <w:szCs w:val="24"/>
              </w:rPr>
              <w:t>10</w:t>
            </w:r>
          </w:p>
        </w:tc>
        <w:tc>
          <w:tcPr>
            <w:tcW w:w="998" w:type="dxa"/>
            <w:tcBorders>
              <w:top w:val="nil"/>
              <w:left w:val="nil"/>
              <w:bottom w:val="single" w:sz="4" w:space="0" w:color="000000"/>
              <w:right w:val="single" w:sz="4" w:space="0" w:color="000000"/>
            </w:tcBorders>
            <w:noWrap/>
            <w:hideMark/>
          </w:tcPr>
          <w:p w14:paraId="6267A601" w14:textId="77777777" w:rsidR="002E7632" w:rsidRPr="00B459D9" w:rsidRDefault="002E7632" w:rsidP="002E7632">
            <w:pPr>
              <w:widowControl/>
              <w:jc w:val="center"/>
              <w:rPr>
                <w:color w:val="000000"/>
                <w:szCs w:val="24"/>
              </w:rPr>
            </w:pPr>
            <w:r w:rsidRPr="00B459D9">
              <w:rPr>
                <w:color w:val="000000"/>
                <w:szCs w:val="24"/>
              </w:rPr>
              <w:t>9</w:t>
            </w:r>
          </w:p>
        </w:tc>
        <w:tc>
          <w:tcPr>
            <w:tcW w:w="1060" w:type="dxa"/>
            <w:tcBorders>
              <w:top w:val="nil"/>
              <w:left w:val="nil"/>
              <w:bottom w:val="single" w:sz="4" w:space="0" w:color="000000"/>
              <w:right w:val="single" w:sz="4" w:space="0" w:color="000000"/>
            </w:tcBorders>
            <w:noWrap/>
            <w:hideMark/>
          </w:tcPr>
          <w:p w14:paraId="3D585878" w14:textId="77777777" w:rsidR="002E7632" w:rsidRPr="00B459D9" w:rsidRDefault="002E7632" w:rsidP="002E7632">
            <w:pPr>
              <w:widowControl/>
              <w:jc w:val="center"/>
              <w:rPr>
                <w:color w:val="000000"/>
                <w:szCs w:val="24"/>
              </w:rPr>
            </w:pPr>
            <w:r w:rsidRPr="00B459D9">
              <w:rPr>
                <w:color w:val="000000"/>
                <w:szCs w:val="24"/>
              </w:rPr>
              <w:t>28901</w:t>
            </w:r>
          </w:p>
        </w:tc>
        <w:tc>
          <w:tcPr>
            <w:tcW w:w="1083" w:type="dxa"/>
            <w:tcBorders>
              <w:top w:val="nil"/>
              <w:left w:val="nil"/>
              <w:bottom w:val="single" w:sz="4" w:space="0" w:color="000000"/>
              <w:right w:val="single" w:sz="4" w:space="0" w:color="000000"/>
            </w:tcBorders>
            <w:noWrap/>
            <w:hideMark/>
          </w:tcPr>
          <w:p w14:paraId="0146C0D9" w14:textId="77777777" w:rsidR="002E7632" w:rsidRPr="00B459D9" w:rsidRDefault="002E7632" w:rsidP="002E7632">
            <w:pPr>
              <w:widowControl/>
              <w:jc w:val="center"/>
              <w:rPr>
                <w:color w:val="000000"/>
                <w:szCs w:val="24"/>
              </w:rPr>
            </w:pPr>
            <w:r w:rsidRPr="00B459D9">
              <w:rPr>
                <w:color w:val="000000"/>
                <w:szCs w:val="24"/>
              </w:rPr>
              <w:t>1.0716</w:t>
            </w:r>
          </w:p>
        </w:tc>
        <w:tc>
          <w:tcPr>
            <w:tcW w:w="981" w:type="dxa"/>
            <w:tcBorders>
              <w:top w:val="nil"/>
              <w:left w:val="nil"/>
              <w:bottom w:val="single" w:sz="4" w:space="0" w:color="000000"/>
              <w:right w:val="single" w:sz="4" w:space="0" w:color="000000"/>
            </w:tcBorders>
            <w:noWrap/>
            <w:hideMark/>
          </w:tcPr>
          <w:p w14:paraId="126102BA"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EB24E66"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9766035"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1D55957B" w14:textId="77777777" w:rsidR="002E7632" w:rsidRPr="00B459D9" w:rsidRDefault="002E7632" w:rsidP="002E7632">
            <w:pPr>
              <w:widowControl/>
              <w:jc w:val="center"/>
              <w:rPr>
                <w:color w:val="000000"/>
                <w:szCs w:val="24"/>
              </w:rPr>
            </w:pPr>
            <w:r w:rsidRPr="00B459D9">
              <w:rPr>
                <w:color w:val="000000"/>
                <w:szCs w:val="24"/>
              </w:rPr>
              <w:t>32,882</w:t>
            </w:r>
          </w:p>
        </w:tc>
        <w:tc>
          <w:tcPr>
            <w:tcW w:w="1423" w:type="dxa"/>
            <w:tcBorders>
              <w:top w:val="nil"/>
              <w:left w:val="nil"/>
              <w:bottom w:val="single" w:sz="4" w:space="0" w:color="000000"/>
              <w:right w:val="single" w:sz="4" w:space="0" w:color="000000"/>
            </w:tcBorders>
            <w:noWrap/>
            <w:hideMark/>
          </w:tcPr>
          <w:p w14:paraId="77543EB3" w14:textId="77777777" w:rsidR="002E7632" w:rsidRPr="00B459D9" w:rsidRDefault="002E7632" w:rsidP="002E7632">
            <w:pPr>
              <w:widowControl/>
              <w:jc w:val="center"/>
              <w:rPr>
                <w:color w:val="000000"/>
                <w:szCs w:val="24"/>
              </w:rPr>
            </w:pPr>
            <w:r w:rsidRPr="00B459D9">
              <w:rPr>
                <w:color w:val="000000"/>
                <w:szCs w:val="24"/>
              </w:rPr>
              <w:t>106,611</w:t>
            </w:r>
          </w:p>
        </w:tc>
      </w:tr>
      <w:tr w:rsidR="002E7632" w:rsidRPr="00B459D9" w14:paraId="7C9B5568"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3CBF0B0" w14:textId="77777777" w:rsidR="002E7632" w:rsidRPr="00B459D9" w:rsidRDefault="002E7632" w:rsidP="002E7632">
            <w:pPr>
              <w:widowControl/>
              <w:jc w:val="center"/>
              <w:rPr>
                <w:color w:val="000000"/>
                <w:szCs w:val="24"/>
              </w:rPr>
            </w:pPr>
            <w:r w:rsidRPr="00B459D9">
              <w:rPr>
                <w:color w:val="000000"/>
                <w:szCs w:val="24"/>
              </w:rPr>
              <w:t>10</w:t>
            </w:r>
          </w:p>
        </w:tc>
        <w:tc>
          <w:tcPr>
            <w:tcW w:w="998" w:type="dxa"/>
            <w:tcBorders>
              <w:top w:val="nil"/>
              <w:left w:val="nil"/>
              <w:bottom w:val="single" w:sz="4" w:space="0" w:color="000000"/>
              <w:right w:val="single" w:sz="4" w:space="0" w:color="000000"/>
            </w:tcBorders>
            <w:noWrap/>
            <w:hideMark/>
          </w:tcPr>
          <w:p w14:paraId="41DD3F38" w14:textId="77777777" w:rsidR="002E7632" w:rsidRPr="00B459D9" w:rsidRDefault="002E7632" w:rsidP="002E7632">
            <w:pPr>
              <w:widowControl/>
              <w:jc w:val="center"/>
              <w:rPr>
                <w:color w:val="000000"/>
                <w:szCs w:val="24"/>
              </w:rPr>
            </w:pPr>
            <w:r w:rsidRPr="00B459D9">
              <w:rPr>
                <w:color w:val="000000"/>
                <w:szCs w:val="24"/>
              </w:rPr>
              <w:t>10</w:t>
            </w:r>
          </w:p>
        </w:tc>
        <w:tc>
          <w:tcPr>
            <w:tcW w:w="1060" w:type="dxa"/>
            <w:tcBorders>
              <w:top w:val="nil"/>
              <w:left w:val="nil"/>
              <w:bottom w:val="single" w:sz="4" w:space="0" w:color="000000"/>
              <w:right w:val="single" w:sz="4" w:space="0" w:color="000000"/>
            </w:tcBorders>
            <w:noWrap/>
            <w:hideMark/>
          </w:tcPr>
          <w:p w14:paraId="5FCF126C" w14:textId="77777777" w:rsidR="002E7632" w:rsidRPr="00B459D9" w:rsidRDefault="002E7632" w:rsidP="002E7632">
            <w:pPr>
              <w:widowControl/>
              <w:jc w:val="center"/>
              <w:rPr>
                <w:color w:val="000000"/>
                <w:szCs w:val="24"/>
              </w:rPr>
            </w:pPr>
            <w:r w:rsidRPr="00B459D9">
              <w:rPr>
                <w:color w:val="000000"/>
                <w:szCs w:val="24"/>
              </w:rPr>
              <w:t>28902</w:t>
            </w:r>
          </w:p>
        </w:tc>
        <w:tc>
          <w:tcPr>
            <w:tcW w:w="1083" w:type="dxa"/>
            <w:tcBorders>
              <w:top w:val="nil"/>
              <w:left w:val="nil"/>
              <w:bottom w:val="single" w:sz="4" w:space="0" w:color="000000"/>
              <w:right w:val="single" w:sz="4" w:space="0" w:color="000000"/>
            </w:tcBorders>
            <w:noWrap/>
            <w:hideMark/>
          </w:tcPr>
          <w:p w14:paraId="2602933A" w14:textId="77777777" w:rsidR="002E7632" w:rsidRPr="00B459D9" w:rsidRDefault="002E7632" w:rsidP="002E7632">
            <w:pPr>
              <w:widowControl/>
              <w:jc w:val="center"/>
              <w:rPr>
                <w:color w:val="000000"/>
                <w:szCs w:val="24"/>
              </w:rPr>
            </w:pPr>
            <w:r w:rsidRPr="00B459D9">
              <w:rPr>
                <w:color w:val="000000"/>
                <w:szCs w:val="24"/>
              </w:rPr>
              <w:t>0.7477</w:t>
            </w:r>
          </w:p>
        </w:tc>
        <w:tc>
          <w:tcPr>
            <w:tcW w:w="981" w:type="dxa"/>
            <w:tcBorders>
              <w:top w:val="nil"/>
              <w:left w:val="nil"/>
              <w:bottom w:val="single" w:sz="4" w:space="0" w:color="000000"/>
              <w:right w:val="single" w:sz="4" w:space="0" w:color="000000"/>
            </w:tcBorders>
            <w:noWrap/>
            <w:hideMark/>
          </w:tcPr>
          <w:p w14:paraId="4BD6D151"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B28E194"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A629361"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72BCB4F2" w14:textId="77777777" w:rsidR="002E7632" w:rsidRPr="00B459D9" w:rsidRDefault="002E7632" w:rsidP="002E7632">
            <w:pPr>
              <w:widowControl/>
              <w:jc w:val="center"/>
              <w:rPr>
                <w:color w:val="000000"/>
                <w:szCs w:val="24"/>
              </w:rPr>
            </w:pPr>
            <w:r w:rsidRPr="00B459D9">
              <w:rPr>
                <w:color w:val="000000"/>
                <w:szCs w:val="24"/>
              </w:rPr>
              <w:t>30,341</w:t>
            </w:r>
          </w:p>
        </w:tc>
        <w:tc>
          <w:tcPr>
            <w:tcW w:w="1423" w:type="dxa"/>
            <w:tcBorders>
              <w:top w:val="nil"/>
              <w:left w:val="nil"/>
              <w:bottom w:val="single" w:sz="4" w:space="0" w:color="000000"/>
              <w:right w:val="single" w:sz="4" w:space="0" w:color="000000"/>
            </w:tcBorders>
            <w:noWrap/>
            <w:hideMark/>
          </w:tcPr>
          <w:p w14:paraId="4C769768" w14:textId="77777777" w:rsidR="002E7632" w:rsidRPr="00B459D9" w:rsidRDefault="002E7632" w:rsidP="002E7632">
            <w:pPr>
              <w:widowControl/>
              <w:jc w:val="center"/>
              <w:rPr>
                <w:color w:val="000000"/>
                <w:szCs w:val="24"/>
              </w:rPr>
            </w:pPr>
            <w:r w:rsidRPr="00B459D9">
              <w:rPr>
                <w:color w:val="000000"/>
                <w:szCs w:val="24"/>
              </w:rPr>
              <w:t>63,742</w:t>
            </w:r>
          </w:p>
        </w:tc>
      </w:tr>
      <w:tr w:rsidR="002E7632" w:rsidRPr="00B459D9" w14:paraId="66DE33D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E2874CF" w14:textId="77777777" w:rsidR="002E7632" w:rsidRPr="00B459D9" w:rsidRDefault="002E7632" w:rsidP="002E7632">
            <w:pPr>
              <w:widowControl/>
              <w:jc w:val="center"/>
              <w:rPr>
                <w:color w:val="000000"/>
                <w:szCs w:val="24"/>
              </w:rPr>
            </w:pPr>
            <w:r w:rsidRPr="00B459D9">
              <w:rPr>
                <w:color w:val="000000"/>
                <w:szCs w:val="24"/>
              </w:rPr>
              <w:t>10</w:t>
            </w:r>
          </w:p>
        </w:tc>
        <w:tc>
          <w:tcPr>
            <w:tcW w:w="998" w:type="dxa"/>
            <w:tcBorders>
              <w:top w:val="nil"/>
              <w:left w:val="nil"/>
              <w:bottom w:val="single" w:sz="4" w:space="0" w:color="000000"/>
              <w:right w:val="single" w:sz="4" w:space="0" w:color="000000"/>
            </w:tcBorders>
            <w:noWrap/>
            <w:hideMark/>
          </w:tcPr>
          <w:p w14:paraId="2116171F" w14:textId="77777777" w:rsidR="002E7632" w:rsidRPr="00B459D9" w:rsidRDefault="002E7632" w:rsidP="002E7632">
            <w:pPr>
              <w:widowControl/>
              <w:jc w:val="center"/>
              <w:rPr>
                <w:color w:val="000000"/>
                <w:szCs w:val="24"/>
              </w:rPr>
            </w:pPr>
            <w:r w:rsidRPr="00B459D9">
              <w:rPr>
                <w:color w:val="000000"/>
                <w:szCs w:val="24"/>
              </w:rPr>
              <w:t>11</w:t>
            </w:r>
          </w:p>
        </w:tc>
        <w:tc>
          <w:tcPr>
            <w:tcW w:w="1060" w:type="dxa"/>
            <w:tcBorders>
              <w:top w:val="nil"/>
              <w:left w:val="nil"/>
              <w:bottom w:val="single" w:sz="4" w:space="0" w:color="000000"/>
              <w:right w:val="single" w:sz="4" w:space="0" w:color="000000"/>
            </w:tcBorders>
            <w:noWrap/>
            <w:hideMark/>
          </w:tcPr>
          <w:p w14:paraId="6781C5B8" w14:textId="77777777" w:rsidR="002E7632" w:rsidRPr="00B459D9" w:rsidRDefault="002E7632" w:rsidP="002E7632">
            <w:pPr>
              <w:widowControl/>
              <w:jc w:val="center"/>
              <w:rPr>
                <w:color w:val="000000"/>
                <w:szCs w:val="24"/>
              </w:rPr>
            </w:pPr>
            <w:r w:rsidRPr="00B459D9">
              <w:rPr>
                <w:color w:val="000000"/>
                <w:szCs w:val="24"/>
              </w:rPr>
              <w:t>290</w:t>
            </w:r>
          </w:p>
        </w:tc>
        <w:tc>
          <w:tcPr>
            <w:tcW w:w="1083" w:type="dxa"/>
            <w:tcBorders>
              <w:top w:val="nil"/>
              <w:left w:val="nil"/>
              <w:bottom w:val="single" w:sz="4" w:space="0" w:color="000000"/>
              <w:right w:val="single" w:sz="4" w:space="0" w:color="000000"/>
            </w:tcBorders>
            <w:noWrap/>
            <w:hideMark/>
          </w:tcPr>
          <w:p w14:paraId="788B0C4A" w14:textId="77777777" w:rsidR="002E7632" w:rsidRPr="00B459D9" w:rsidRDefault="002E7632" w:rsidP="002E7632">
            <w:pPr>
              <w:widowControl/>
              <w:jc w:val="center"/>
              <w:rPr>
                <w:color w:val="000000"/>
                <w:szCs w:val="24"/>
              </w:rPr>
            </w:pPr>
            <w:r w:rsidRPr="00B459D9">
              <w:rPr>
                <w:color w:val="000000"/>
                <w:szCs w:val="24"/>
              </w:rPr>
              <w:t>0.9838</w:t>
            </w:r>
          </w:p>
        </w:tc>
        <w:tc>
          <w:tcPr>
            <w:tcW w:w="981" w:type="dxa"/>
            <w:tcBorders>
              <w:top w:val="nil"/>
              <w:left w:val="nil"/>
              <w:bottom w:val="single" w:sz="4" w:space="0" w:color="000000"/>
              <w:right w:val="single" w:sz="4" w:space="0" w:color="000000"/>
            </w:tcBorders>
            <w:noWrap/>
            <w:hideMark/>
          </w:tcPr>
          <w:p w14:paraId="09637B08"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8739708"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575DF6E"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66094A69" w14:textId="77777777" w:rsidR="002E7632" w:rsidRPr="00B459D9" w:rsidRDefault="002E7632" w:rsidP="002E7632">
            <w:pPr>
              <w:widowControl/>
              <w:jc w:val="center"/>
              <w:rPr>
                <w:color w:val="000000"/>
                <w:szCs w:val="24"/>
              </w:rPr>
            </w:pPr>
            <w:r w:rsidRPr="00B459D9">
              <w:rPr>
                <w:color w:val="000000"/>
                <w:szCs w:val="24"/>
              </w:rPr>
              <w:t>32,388</w:t>
            </w:r>
          </w:p>
        </w:tc>
        <w:tc>
          <w:tcPr>
            <w:tcW w:w="1423" w:type="dxa"/>
            <w:tcBorders>
              <w:top w:val="nil"/>
              <w:left w:val="nil"/>
              <w:bottom w:val="single" w:sz="4" w:space="0" w:color="000000"/>
              <w:right w:val="single" w:sz="4" w:space="0" w:color="000000"/>
            </w:tcBorders>
            <w:noWrap/>
            <w:hideMark/>
          </w:tcPr>
          <w:p w14:paraId="0D789AFA" w14:textId="77777777" w:rsidR="002E7632" w:rsidRPr="00B459D9" w:rsidRDefault="002E7632" w:rsidP="002E7632">
            <w:pPr>
              <w:widowControl/>
              <w:jc w:val="center"/>
              <w:rPr>
                <w:color w:val="000000"/>
                <w:szCs w:val="24"/>
              </w:rPr>
            </w:pPr>
            <w:r w:rsidRPr="00B459D9">
              <w:rPr>
                <w:color w:val="000000"/>
                <w:szCs w:val="24"/>
              </w:rPr>
              <w:t>60,185</w:t>
            </w:r>
          </w:p>
        </w:tc>
      </w:tr>
      <w:tr w:rsidR="002E7632" w:rsidRPr="00B459D9" w14:paraId="6224F337"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576F8AC" w14:textId="77777777" w:rsidR="002E7632" w:rsidRPr="00B459D9" w:rsidRDefault="002E7632" w:rsidP="002E7632">
            <w:pPr>
              <w:widowControl/>
              <w:jc w:val="center"/>
              <w:rPr>
                <w:color w:val="000000"/>
                <w:szCs w:val="24"/>
              </w:rPr>
            </w:pPr>
            <w:r w:rsidRPr="00B459D9">
              <w:rPr>
                <w:color w:val="000000"/>
                <w:szCs w:val="24"/>
              </w:rPr>
              <w:t>10</w:t>
            </w:r>
          </w:p>
        </w:tc>
        <w:tc>
          <w:tcPr>
            <w:tcW w:w="998" w:type="dxa"/>
            <w:tcBorders>
              <w:top w:val="nil"/>
              <w:left w:val="nil"/>
              <w:bottom w:val="single" w:sz="4" w:space="0" w:color="000000"/>
              <w:right w:val="single" w:sz="4" w:space="0" w:color="000000"/>
            </w:tcBorders>
            <w:noWrap/>
            <w:hideMark/>
          </w:tcPr>
          <w:p w14:paraId="702EC236" w14:textId="77777777" w:rsidR="002E7632" w:rsidRPr="00B459D9" w:rsidRDefault="002E7632" w:rsidP="002E7632">
            <w:pPr>
              <w:widowControl/>
              <w:jc w:val="center"/>
              <w:rPr>
                <w:color w:val="000000"/>
                <w:szCs w:val="24"/>
              </w:rPr>
            </w:pPr>
            <w:r w:rsidRPr="00B459D9">
              <w:rPr>
                <w:color w:val="000000"/>
                <w:szCs w:val="24"/>
              </w:rPr>
              <w:t>12</w:t>
            </w:r>
          </w:p>
        </w:tc>
        <w:tc>
          <w:tcPr>
            <w:tcW w:w="1060" w:type="dxa"/>
            <w:tcBorders>
              <w:top w:val="nil"/>
              <w:left w:val="nil"/>
              <w:bottom w:val="single" w:sz="4" w:space="0" w:color="000000"/>
              <w:right w:val="single" w:sz="4" w:space="0" w:color="000000"/>
            </w:tcBorders>
            <w:noWrap/>
            <w:hideMark/>
          </w:tcPr>
          <w:p w14:paraId="4CDD88D4" w14:textId="77777777" w:rsidR="002E7632" w:rsidRPr="00B459D9" w:rsidRDefault="002E7632" w:rsidP="002E7632">
            <w:pPr>
              <w:widowControl/>
              <w:jc w:val="center"/>
              <w:rPr>
                <w:color w:val="000000"/>
                <w:szCs w:val="24"/>
              </w:rPr>
            </w:pPr>
            <w:r w:rsidRPr="00B459D9">
              <w:rPr>
                <w:color w:val="000000"/>
                <w:szCs w:val="24"/>
              </w:rPr>
              <w:t>29101</w:t>
            </w:r>
          </w:p>
        </w:tc>
        <w:tc>
          <w:tcPr>
            <w:tcW w:w="1083" w:type="dxa"/>
            <w:tcBorders>
              <w:top w:val="nil"/>
              <w:left w:val="nil"/>
              <w:bottom w:val="single" w:sz="4" w:space="0" w:color="000000"/>
              <w:right w:val="single" w:sz="4" w:space="0" w:color="000000"/>
            </w:tcBorders>
            <w:noWrap/>
            <w:hideMark/>
          </w:tcPr>
          <w:p w14:paraId="69D7068D"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792351BF"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5B03F642"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20B3524"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430286E3"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52FD8004"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0956567D"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E93760C" w14:textId="77777777" w:rsidR="002E7632" w:rsidRPr="00B459D9" w:rsidRDefault="002E7632" w:rsidP="002E7632">
            <w:pPr>
              <w:widowControl/>
              <w:jc w:val="center"/>
              <w:rPr>
                <w:color w:val="000000"/>
                <w:szCs w:val="24"/>
              </w:rPr>
            </w:pPr>
            <w:r w:rsidRPr="00B459D9">
              <w:rPr>
                <w:color w:val="000000"/>
                <w:szCs w:val="24"/>
              </w:rPr>
              <w:t>10</w:t>
            </w:r>
          </w:p>
        </w:tc>
        <w:tc>
          <w:tcPr>
            <w:tcW w:w="998" w:type="dxa"/>
            <w:tcBorders>
              <w:top w:val="nil"/>
              <w:left w:val="nil"/>
              <w:bottom w:val="single" w:sz="4" w:space="0" w:color="000000"/>
              <w:right w:val="single" w:sz="4" w:space="0" w:color="000000"/>
            </w:tcBorders>
            <w:noWrap/>
            <w:hideMark/>
          </w:tcPr>
          <w:p w14:paraId="3A2487DF" w14:textId="77777777" w:rsidR="002E7632" w:rsidRPr="00B459D9" w:rsidRDefault="002E7632" w:rsidP="002E7632">
            <w:pPr>
              <w:widowControl/>
              <w:jc w:val="center"/>
              <w:rPr>
                <w:color w:val="000000"/>
                <w:szCs w:val="24"/>
              </w:rPr>
            </w:pPr>
            <w:r w:rsidRPr="00B459D9">
              <w:rPr>
                <w:color w:val="000000"/>
                <w:szCs w:val="24"/>
              </w:rPr>
              <w:t>13</w:t>
            </w:r>
          </w:p>
        </w:tc>
        <w:tc>
          <w:tcPr>
            <w:tcW w:w="1060" w:type="dxa"/>
            <w:tcBorders>
              <w:top w:val="nil"/>
              <w:left w:val="nil"/>
              <w:bottom w:val="single" w:sz="4" w:space="0" w:color="000000"/>
              <w:right w:val="single" w:sz="4" w:space="0" w:color="000000"/>
            </w:tcBorders>
            <w:noWrap/>
            <w:hideMark/>
          </w:tcPr>
          <w:p w14:paraId="267D43DD" w14:textId="77777777" w:rsidR="002E7632" w:rsidRPr="00B459D9" w:rsidRDefault="002E7632" w:rsidP="002E7632">
            <w:pPr>
              <w:widowControl/>
              <w:jc w:val="center"/>
              <w:rPr>
                <w:color w:val="000000"/>
                <w:szCs w:val="24"/>
              </w:rPr>
            </w:pPr>
            <w:r w:rsidRPr="00B459D9">
              <w:rPr>
                <w:color w:val="000000"/>
                <w:szCs w:val="24"/>
              </w:rPr>
              <w:t>29102</w:t>
            </w:r>
          </w:p>
        </w:tc>
        <w:tc>
          <w:tcPr>
            <w:tcW w:w="1083" w:type="dxa"/>
            <w:tcBorders>
              <w:top w:val="nil"/>
              <w:left w:val="nil"/>
              <w:bottom w:val="single" w:sz="4" w:space="0" w:color="000000"/>
              <w:right w:val="single" w:sz="4" w:space="0" w:color="000000"/>
            </w:tcBorders>
            <w:noWrap/>
            <w:hideMark/>
          </w:tcPr>
          <w:p w14:paraId="2EA14490"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7BD00287"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75FDFA6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B7C9AA3"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664528DE"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063DBBB2"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5930FF34"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0409D13" w14:textId="77777777" w:rsidR="002E7632" w:rsidRPr="00B459D9" w:rsidRDefault="002E7632" w:rsidP="002E7632">
            <w:pPr>
              <w:widowControl/>
              <w:jc w:val="center"/>
              <w:rPr>
                <w:color w:val="000000"/>
                <w:szCs w:val="24"/>
              </w:rPr>
            </w:pPr>
            <w:r w:rsidRPr="00B459D9">
              <w:rPr>
                <w:color w:val="000000"/>
                <w:szCs w:val="24"/>
              </w:rPr>
              <w:t>10</w:t>
            </w:r>
          </w:p>
        </w:tc>
        <w:tc>
          <w:tcPr>
            <w:tcW w:w="998" w:type="dxa"/>
            <w:tcBorders>
              <w:top w:val="nil"/>
              <w:left w:val="nil"/>
              <w:bottom w:val="single" w:sz="4" w:space="0" w:color="000000"/>
              <w:right w:val="single" w:sz="4" w:space="0" w:color="000000"/>
            </w:tcBorders>
            <w:noWrap/>
            <w:hideMark/>
          </w:tcPr>
          <w:p w14:paraId="59D6CD6C" w14:textId="77777777" w:rsidR="002E7632" w:rsidRPr="00B459D9" w:rsidRDefault="002E7632" w:rsidP="002E7632">
            <w:pPr>
              <w:widowControl/>
              <w:jc w:val="center"/>
              <w:rPr>
                <w:color w:val="000000"/>
                <w:szCs w:val="24"/>
              </w:rPr>
            </w:pPr>
            <w:r w:rsidRPr="00B459D9">
              <w:rPr>
                <w:color w:val="000000"/>
                <w:szCs w:val="24"/>
              </w:rPr>
              <w:t>14</w:t>
            </w:r>
          </w:p>
        </w:tc>
        <w:tc>
          <w:tcPr>
            <w:tcW w:w="1060" w:type="dxa"/>
            <w:tcBorders>
              <w:top w:val="nil"/>
              <w:left w:val="nil"/>
              <w:bottom w:val="single" w:sz="4" w:space="0" w:color="000000"/>
              <w:right w:val="single" w:sz="4" w:space="0" w:color="000000"/>
            </w:tcBorders>
            <w:noWrap/>
            <w:hideMark/>
          </w:tcPr>
          <w:p w14:paraId="20939B2D" w14:textId="77777777" w:rsidR="002E7632" w:rsidRPr="00B459D9" w:rsidRDefault="002E7632" w:rsidP="002E7632">
            <w:pPr>
              <w:widowControl/>
              <w:jc w:val="center"/>
              <w:rPr>
                <w:color w:val="000000"/>
                <w:szCs w:val="24"/>
              </w:rPr>
            </w:pPr>
            <w:r w:rsidRPr="00B459D9">
              <w:rPr>
                <w:color w:val="000000"/>
                <w:szCs w:val="24"/>
              </w:rPr>
              <w:t>292</w:t>
            </w:r>
          </w:p>
        </w:tc>
        <w:tc>
          <w:tcPr>
            <w:tcW w:w="1083" w:type="dxa"/>
            <w:tcBorders>
              <w:top w:val="nil"/>
              <w:left w:val="nil"/>
              <w:bottom w:val="single" w:sz="4" w:space="0" w:color="000000"/>
              <w:right w:val="single" w:sz="4" w:space="0" w:color="000000"/>
            </w:tcBorders>
            <w:noWrap/>
            <w:hideMark/>
          </w:tcPr>
          <w:p w14:paraId="59B4D940" w14:textId="77777777" w:rsidR="002E7632" w:rsidRPr="00B459D9" w:rsidRDefault="002E7632" w:rsidP="002E7632">
            <w:pPr>
              <w:widowControl/>
              <w:jc w:val="center"/>
              <w:rPr>
                <w:color w:val="000000"/>
                <w:szCs w:val="24"/>
              </w:rPr>
            </w:pPr>
            <w:r w:rsidRPr="00B459D9">
              <w:rPr>
                <w:color w:val="000000"/>
                <w:szCs w:val="24"/>
              </w:rPr>
              <w:t>2.2330</w:t>
            </w:r>
          </w:p>
        </w:tc>
        <w:tc>
          <w:tcPr>
            <w:tcW w:w="981" w:type="dxa"/>
            <w:tcBorders>
              <w:top w:val="nil"/>
              <w:left w:val="nil"/>
              <w:bottom w:val="single" w:sz="4" w:space="0" w:color="000000"/>
              <w:right w:val="single" w:sz="4" w:space="0" w:color="000000"/>
            </w:tcBorders>
            <w:noWrap/>
            <w:hideMark/>
          </w:tcPr>
          <w:p w14:paraId="09FF462B"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13391E6"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270F9D3" w14:textId="77777777" w:rsidR="002E7632" w:rsidRPr="00B459D9" w:rsidRDefault="002E7632" w:rsidP="002E7632">
            <w:pPr>
              <w:widowControl/>
              <w:jc w:val="center"/>
              <w:rPr>
                <w:color w:val="000000"/>
                <w:szCs w:val="24"/>
              </w:rPr>
            </w:pPr>
            <w:r w:rsidRPr="00B459D9">
              <w:rPr>
                <w:color w:val="000000"/>
                <w:szCs w:val="24"/>
              </w:rPr>
              <w:t>12</w:t>
            </w:r>
          </w:p>
        </w:tc>
        <w:tc>
          <w:tcPr>
            <w:tcW w:w="1378" w:type="dxa"/>
            <w:tcBorders>
              <w:top w:val="nil"/>
              <w:left w:val="nil"/>
              <w:bottom w:val="single" w:sz="4" w:space="0" w:color="000000"/>
              <w:right w:val="single" w:sz="4" w:space="0" w:color="000000"/>
            </w:tcBorders>
            <w:noWrap/>
            <w:hideMark/>
          </w:tcPr>
          <w:p w14:paraId="532CE240" w14:textId="77777777" w:rsidR="002E7632" w:rsidRPr="00B459D9" w:rsidRDefault="002E7632" w:rsidP="002E7632">
            <w:pPr>
              <w:widowControl/>
              <w:jc w:val="center"/>
              <w:rPr>
                <w:color w:val="000000"/>
                <w:szCs w:val="24"/>
              </w:rPr>
            </w:pPr>
            <w:r w:rsidRPr="00B459D9">
              <w:rPr>
                <w:color w:val="000000"/>
                <w:szCs w:val="24"/>
              </w:rPr>
              <w:t>27,979</w:t>
            </w:r>
          </w:p>
        </w:tc>
        <w:tc>
          <w:tcPr>
            <w:tcW w:w="1423" w:type="dxa"/>
            <w:tcBorders>
              <w:top w:val="nil"/>
              <w:left w:val="nil"/>
              <w:bottom w:val="single" w:sz="4" w:space="0" w:color="000000"/>
              <w:right w:val="single" w:sz="4" w:space="0" w:color="000000"/>
            </w:tcBorders>
            <w:noWrap/>
            <w:hideMark/>
          </w:tcPr>
          <w:p w14:paraId="7BF09FD7" w14:textId="77777777" w:rsidR="002E7632" w:rsidRPr="00B459D9" w:rsidRDefault="002E7632" w:rsidP="002E7632">
            <w:pPr>
              <w:widowControl/>
              <w:jc w:val="center"/>
              <w:rPr>
                <w:color w:val="000000"/>
                <w:szCs w:val="24"/>
              </w:rPr>
            </w:pPr>
            <w:r w:rsidRPr="00B459D9">
              <w:rPr>
                <w:color w:val="000000"/>
                <w:szCs w:val="24"/>
              </w:rPr>
              <w:t>235,386</w:t>
            </w:r>
          </w:p>
        </w:tc>
      </w:tr>
      <w:tr w:rsidR="002E7632" w:rsidRPr="00B459D9" w14:paraId="73FDF89E"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7BB50B9" w14:textId="77777777" w:rsidR="002E7632" w:rsidRPr="00B459D9" w:rsidRDefault="002E7632" w:rsidP="002E7632">
            <w:pPr>
              <w:widowControl/>
              <w:jc w:val="center"/>
              <w:rPr>
                <w:color w:val="000000"/>
                <w:szCs w:val="24"/>
              </w:rPr>
            </w:pPr>
            <w:r w:rsidRPr="00B459D9">
              <w:rPr>
                <w:color w:val="000000"/>
                <w:szCs w:val="24"/>
              </w:rPr>
              <w:t>10</w:t>
            </w:r>
          </w:p>
        </w:tc>
        <w:tc>
          <w:tcPr>
            <w:tcW w:w="998" w:type="dxa"/>
            <w:tcBorders>
              <w:top w:val="nil"/>
              <w:left w:val="nil"/>
              <w:bottom w:val="single" w:sz="4" w:space="0" w:color="000000"/>
              <w:right w:val="single" w:sz="4" w:space="0" w:color="000000"/>
            </w:tcBorders>
            <w:noWrap/>
            <w:hideMark/>
          </w:tcPr>
          <w:p w14:paraId="78149315" w14:textId="77777777" w:rsidR="002E7632" w:rsidRPr="00B459D9" w:rsidRDefault="002E7632" w:rsidP="002E7632">
            <w:pPr>
              <w:widowControl/>
              <w:jc w:val="center"/>
              <w:rPr>
                <w:color w:val="000000"/>
                <w:szCs w:val="24"/>
              </w:rPr>
            </w:pPr>
            <w:r w:rsidRPr="00B459D9">
              <w:rPr>
                <w:color w:val="000000"/>
                <w:szCs w:val="24"/>
              </w:rPr>
              <w:t>15</w:t>
            </w:r>
          </w:p>
        </w:tc>
        <w:tc>
          <w:tcPr>
            <w:tcW w:w="1060" w:type="dxa"/>
            <w:tcBorders>
              <w:top w:val="nil"/>
              <w:left w:val="nil"/>
              <w:bottom w:val="single" w:sz="4" w:space="0" w:color="000000"/>
              <w:right w:val="single" w:sz="4" w:space="0" w:color="000000"/>
            </w:tcBorders>
            <w:noWrap/>
            <w:hideMark/>
          </w:tcPr>
          <w:p w14:paraId="485B9094" w14:textId="77777777" w:rsidR="002E7632" w:rsidRPr="00B459D9" w:rsidRDefault="002E7632" w:rsidP="002E7632">
            <w:pPr>
              <w:widowControl/>
              <w:jc w:val="center"/>
              <w:rPr>
                <w:color w:val="000000"/>
                <w:szCs w:val="24"/>
              </w:rPr>
            </w:pPr>
            <w:r w:rsidRPr="00B459D9">
              <w:rPr>
                <w:color w:val="000000"/>
                <w:szCs w:val="24"/>
              </w:rPr>
              <w:t>293</w:t>
            </w:r>
          </w:p>
        </w:tc>
        <w:tc>
          <w:tcPr>
            <w:tcW w:w="1083" w:type="dxa"/>
            <w:tcBorders>
              <w:top w:val="nil"/>
              <w:left w:val="nil"/>
              <w:bottom w:val="single" w:sz="4" w:space="0" w:color="000000"/>
              <w:right w:val="single" w:sz="4" w:space="0" w:color="000000"/>
            </w:tcBorders>
            <w:noWrap/>
            <w:hideMark/>
          </w:tcPr>
          <w:p w14:paraId="7BC652A8" w14:textId="77777777" w:rsidR="002E7632" w:rsidRPr="00B459D9" w:rsidRDefault="002E7632" w:rsidP="002E7632">
            <w:pPr>
              <w:widowControl/>
              <w:jc w:val="center"/>
              <w:rPr>
                <w:color w:val="000000"/>
                <w:szCs w:val="24"/>
              </w:rPr>
            </w:pPr>
            <w:r w:rsidRPr="00B459D9">
              <w:rPr>
                <w:color w:val="000000"/>
                <w:szCs w:val="24"/>
              </w:rPr>
              <w:t>1.1389</w:t>
            </w:r>
          </w:p>
        </w:tc>
        <w:tc>
          <w:tcPr>
            <w:tcW w:w="981" w:type="dxa"/>
            <w:tcBorders>
              <w:top w:val="nil"/>
              <w:left w:val="nil"/>
              <w:bottom w:val="single" w:sz="4" w:space="0" w:color="000000"/>
              <w:right w:val="single" w:sz="4" w:space="0" w:color="000000"/>
            </w:tcBorders>
            <w:noWrap/>
            <w:hideMark/>
          </w:tcPr>
          <w:p w14:paraId="025DEF85"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8BA77C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4925C3F"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0DE9C1E5" w14:textId="77777777" w:rsidR="002E7632" w:rsidRPr="00B459D9" w:rsidRDefault="002E7632" w:rsidP="002E7632">
            <w:pPr>
              <w:widowControl/>
              <w:jc w:val="center"/>
              <w:rPr>
                <w:color w:val="000000"/>
                <w:szCs w:val="24"/>
              </w:rPr>
            </w:pPr>
            <w:r w:rsidRPr="00B459D9">
              <w:rPr>
                <w:color w:val="000000"/>
                <w:szCs w:val="24"/>
              </w:rPr>
              <w:t>21,637</w:t>
            </w:r>
          </w:p>
        </w:tc>
        <w:tc>
          <w:tcPr>
            <w:tcW w:w="1423" w:type="dxa"/>
            <w:tcBorders>
              <w:top w:val="nil"/>
              <w:left w:val="nil"/>
              <w:bottom w:val="single" w:sz="4" w:space="0" w:color="000000"/>
              <w:right w:val="single" w:sz="4" w:space="0" w:color="000000"/>
            </w:tcBorders>
            <w:noWrap/>
            <w:hideMark/>
          </w:tcPr>
          <w:p w14:paraId="5BC01BF9" w14:textId="77777777" w:rsidR="002E7632" w:rsidRPr="00B459D9" w:rsidRDefault="002E7632" w:rsidP="002E7632">
            <w:pPr>
              <w:widowControl/>
              <w:jc w:val="center"/>
              <w:rPr>
                <w:color w:val="000000"/>
                <w:szCs w:val="24"/>
              </w:rPr>
            </w:pPr>
            <w:r w:rsidRPr="00B459D9">
              <w:rPr>
                <w:color w:val="000000"/>
                <w:szCs w:val="24"/>
              </w:rPr>
              <w:t>132,648</w:t>
            </w:r>
          </w:p>
        </w:tc>
      </w:tr>
      <w:tr w:rsidR="002E7632" w:rsidRPr="00B459D9" w14:paraId="5F3020BF"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137CB71" w14:textId="77777777" w:rsidR="002E7632" w:rsidRPr="00B459D9" w:rsidRDefault="002E7632" w:rsidP="002E7632">
            <w:pPr>
              <w:widowControl/>
              <w:jc w:val="center"/>
              <w:rPr>
                <w:color w:val="000000"/>
                <w:szCs w:val="24"/>
              </w:rPr>
            </w:pPr>
            <w:r w:rsidRPr="00B459D9">
              <w:rPr>
                <w:color w:val="000000"/>
                <w:szCs w:val="24"/>
              </w:rPr>
              <w:t>10</w:t>
            </w:r>
          </w:p>
        </w:tc>
        <w:tc>
          <w:tcPr>
            <w:tcW w:w="998" w:type="dxa"/>
            <w:tcBorders>
              <w:top w:val="nil"/>
              <w:left w:val="nil"/>
              <w:bottom w:val="single" w:sz="4" w:space="0" w:color="000000"/>
              <w:right w:val="single" w:sz="4" w:space="0" w:color="000000"/>
            </w:tcBorders>
            <w:noWrap/>
            <w:hideMark/>
          </w:tcPr>
          <w:p w14:paraId="0484AC9C" w14:textId="77777777" w:rsidR="002E7632" w:rsidRPr="00B459D9" w:rsidRDefault="002E7632" w:rsidP="002E7632">
            <w:pPr>
              <w:widowControl/>
              <w:jc w:val="center"/>
              <w:rPr>
                <w:color w:val="000000"/>
                <w:szCs w:val="24"/>
              </w:rPr>
            </w:pPr>
            <w:r w:rsidRPr="00B459D9">
              <w:rPr>
                <w:color w:val="000000"/>
                <w:szCs w:val="24"/>
              </w:rPr>
              <w:t>16</w:t>
            </w:r>
          </w:p>
        </w:tc>
        <w:tc>
          <w:tcPr>
            <w:tcW w:w="1060" w:type="dxa"/>
            <w:tcBorders>
              <w:top w:val="nil"/>
              <w:left w:val="nil"/>
              <w:bottom w:val="single" w:sz="4" w:space="0" w:color="000000"/>
              <w:right w:val="single" w:sz="4" w:space="0" w:color="000000"/>
            </w:tcBorders>
            <w:noWrap/>
            <w:hideMark/>
          </w:tcPr>
          <w:p w14:paraId="70DE8834" w14:textId="77777777" w:rsidR="002E7632" w:rsidRPr="00B459D9" w:rsidRDefault="002E7632" w:rsidP="002E7632">
            <w:pPr>
              <w:widowControl/>
              <w:jc w:val="center"/>
              <w:rPr>
                <w:color w:val="000000"/>
                <w:szCs w:val="24"/>
              </w:rPr>
            </w:pPr>
            <w:r w:rsidRPr="00B459D9">
              <w:rPr>
                <w:color w:val="000000"/>
                <w:szCs w:val="24"/>
              </w:rPr>
              <w:t>29401</w:t>
            </w:r>
          </w:p>
        </w:tc>
        <w:tc>
          <w:tcPr>
            <w:tcW w:w="1083" w:type="dxa"/>
            <w:tcBorders>
              <w:top w:val="nil"/>
              <w:left w:val="nil"/>
              <w:bottom w:val="single" w:sz="4" w:space="0" w:color="000000"/>
              <w:right w:val="single" w:sz="4" w:space="0" w:color="000000"/>
            </w:tcBorders>
            <w:noWrap/>
            <w:hideMark/>
          </w:tcPr>
          <w:p w14:paraId="241C2130" w14:textId="77777777" w:rsidR="002E7632" w:rsidRPr="00B459D9" w:rsidRDefault="002E7632" w:rsidP="002E7632">
            <w:pPr>
              <w:widowControl/>
              <w:jc w:val="center"/>
              <w:rPr>
                <w:color w:val="000000"/>
                <w:szCs w:val="24"/>
              </w:rPr>
            </w:pPr>
            <w:r w:rsidRPr="00B459D9">
              <w:rPr>
                <w:color w:val="000000"/>
                <w:szCs w:val="24"/>
              </w:rPr>
              <w:t>0.7063</w:t>
            </w:r>
          </w:p>
        </w:tc>
        <w:tc>
          <w:tcPr>
            <w:tcW w:w="981" w:type="dxa"/>
            <w:tcBorders>
              <w:top w:val="nil"/>
              <w:left w:val="nil"/>
              <w:bottom w:val="single" w:sz="4" w:space="0" w:color="000000"/>
              <w:right w:val="single" w:sz="4" w:space="0" w:color="000000"/>
            </w:tcBorders>
            <w:noWrap/>
            <w:hideMark/>
          </w:tcPr>
          <w:p w14:paraId="6631F04C"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4DC86D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B2E1A9C" w14:textId="77777777" w:rsidR="002E7632" w:rsidRPr="00B459D9" w:rsidRDefault="002E7632" w:rsidP="002E7632">
            <w:pPr>
              <w:widowControl/>
              <w:jc w:val="center"/>
              <w:rPr>
                <w:color w:val="000000"/>
                <w:szCs w:val="24"/>
              </w:rPr>
            </w:pPr>
            <w:r w:rsidRPr="00B459D9">
              <w:rPr>
                <w:color w:val="000000"/>
                <w:szCs w:val="24"/>
              </w:rPr>
              <w:t>7</w:t>
            </w:r>
          </w:p>
        </w:tc>
        <w:tc>
          <w:tcPr>
            <w:tcW w:w="1378" w:type="dxa"/>
            <w:tcBorders>
              <w:top w:val="nil"/>
              <w:left w:val="nil"/>
              <w:bottom w:val="single" w:sz="4" w:space="0" w:color="000000"/>
              <w:right w:val="single" w:sz="4" w:space="0" w:color="000000"/>
            </w:tcBorders>
            <w:noWrap/>
            <w:hideMark/>
          </w:tcPr>
          <w:p w14:paraId="72BF9C19" w14:textId="77777777" w:rsidR="002E7632" w:rsidRPr="00B459D9" w:rsidRDefault="002E7632" w:rsidP="002E7632">
            <w:pPr>
              <w:widowControl/>
              <w:jc w:val="center"/>
              <w:rPr>
                <w:color w:val="000000"/>
                <w:szCs w:val="24"/>
              </w:rPr>
            </w:pPr>
            <w:r w:rsidRPr="00B459D9">
              <w:rPr>
                <w:color w:val="000000"/>
                <w:szCs w:val="24"/>
              </w:rPr>
              <w:t>7,835</w:t>
            </w:r>
          </w:p>
        </w:tc>
        <w:tc>
          <w:tcPr>
            <w:tcW w:w="1423" w:type="dxa"/>
            <w:tcBorders>
              <w:top w:val="nil"/>
              <w:left w:val="nil"/>
              <w:bottom w:val="single" w:sz="4" w:space="0" w:color="000000"/>
              <w:right w:val="single" w:sz="4" w:space="0" w:color="000000"/>
            </w:tcBorders>
            <w:noWrap/>
            <w:hideMark/>
          </w:tcPr>
          <w:p w14:paraId="3BD46B96" w14:textId="77777777" w:rsidR="002E7632" w:rsidRPr="00B459D9" w:rsidRDefault="002E7632" w:rsidP="002E7632">
            <w:pPr>
              <w:widowControl/>
              <w:jc w:val="center"/>
              <w:rPr>
                <w:color w:val="000000"/>
                <w:szCs w:val="24"/>
              </w:rPr>
            </w:pPr>
            <w:r w:rsidRPr="00B459D9">
              <w:rPr>
                <w:color w:val="000000"/>
                <w:szCs w:val="24"/>
              </w:rPr>
              <w:t>88,446</w:t>
            </w:r>
          </w:p>
        </w:tc>
      </w:tr>
      <w:tr w:rsidR="002E7632" w:rsidRPr="00B459D9" w14:paraId="3442111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465359F" w14:textId="77777777" w:rsidR="002E7632" w:rsidRPr="00B459D9" w:rsidRDefault="002E7632" w:rsidP="002E7632">
            <w:pPr>
              <w:widowControl/>
              <w:jc w:val="center"/>
              <w:rPr>
                <w:color w:val="000000"/>
                <w:szCs w:val="24"/>
              </w:rPr>
            </w:pPr>
            <w:r w:rsidRPr="00B459D9">
              <w:rPr>
                <w:color w:val="000000"/>
                <w:szCs w:val="24"/>
              </w:rPr>
              <w:t>10</w:t>
            </w:r>
          </w:p>
        </w:tc>
        <w:tc>
          <w:tcPr>
            <w:tcW w:w="998" w:type="dxa"/>
            <w:tcBorders>
              <w:top w:val="nil"/>
              <w:left w:val="nil"/>
              <w:bottom w:val="single" w:sz="4" w:space="0" w:color="000000"/>
              <w:right w:val="single" w:sz="4" w:space="0" w:color="000000"/>
            </w:tcBorders>
            <w:noWrap/>
            <w:hideMark/>
          </w:tcPr>
          <w:p w14:paraId="49C706BA" w14:textId="77777777" w:rsidR="002E7632" w:rsidRPr="00B459D9" w:rsidRDefault="002E7632" w:rsidP="002E7632">
            <w:pPr>
              <w:widowControl/>
              <w:jc w:val="center"/>
              <w:rPr>
                <w:color w:val="000000"/>
                <w:szCs w:val="24"/>
              </w:rPr>
            </w:pPr>
            <w:r w:rsidRPr="00B459D9">
              <w:rPr>
                <w:color w:val="000000"/>
                <w:szCs w:val="24"/>
              </w:rPr>
              <w:t>17</w:t>
            </w:r>
          </w:p>
        </w:tc>
        <w:tc>
          <w:tcPr>
            <w:tcW w:w="1060" w:type="dxa"/>
            <w:tcBorders>
              <w:top w:val="nil"/>
              <w:left w:val="nil"/>
              <w:bottom w:val="single" w:sz="4" w:space="0" w:color="000000"/>
              <w:right w:val="single" w:sz="4" w:space="0" w:color="000000"/>
            </w:tcBorders>
            <w:noWrap/>
            <w:hideMark/>
          </w:tcPr>
          <w:p w14:paraId="7359F1F9" w14:textId="77777777" w:rsidR="002E7632" w:rsidRPr="00B459D9" w:rsidRDefault="002E7632" w:rsidP="002E7632">
            <w:pPr>
              <w:widowControl/>
              <w:jc w:val="center"/>
              <w:rPr>
                <w:color w:val="000000"/>
                <w:szCs w:val="24"/>
              </w:rPr>
            </w:pPr>
            <w:r w:rsidRPr="00B459D9">
              <w:rPr>
                <w:color w:val="000000"/>
                <w:szCs w:val="24"/>
              </w:rPr>
              <w:t>29402</w:t>
            </w:r>
          </w:p>
        </w:tc>
        <w:tc>
          <w:tcPr>
            <w:tcW w:w="1083" w:type="dxa"/>
            <w:tcBorders>
              <w:top w:val="nil"/>
              <w:left w:val="nil"/>
              <w:bottom w:val="single" w:sz="4" w:space="0" w:color="000000"/>
              <w:right w:val="single" w:sz="4" w:space="0" w:color="000000"/>
            </w:tcBorders>
            <w:noWrap/>
            <w:hideMark/>
          </w:tcPr>
          <w:p w14:paraId="5CA4C694" w14:textId="77777777" w:rsidR="002E7632" w:rsidRPr="00B459D9" w:rsidRDefault="002E7632" w:rsidP="002E7632">
            <w:pPr>
              <w:widowControl/>
              <w:jc w:val="center"/>
              <w:rPr>
                <w:color w:val="000000"/>
                <w:szCs w:val="24"/>
              </w:rPr>
            </w:pPr>
            <w:r w:rsidRPr="00B459D9">
              <w:rPr>
                <w:color w:val="000000"/>
                <w:szCs w:val="24"/>
              </w:rPr>
              <w:t>0.3765</w:t>
            </w:r>
          </w:p>
        </w:tc>
        <w:tc>
          <w:tcPr>
            <w:tcW w:w="981" w:type="dxa"/>
            <w:tcBorders>
              <w:top w:val="nil"/>
              <w:left w:val="nil"/>
              <w:bottom w:val="single" w:sz="4" w:space="0" w:color="000000"/>
              <w:right w:val="single" w:sz="4" w:space="0" w:color="000000"/>
            </w:tcBorders>
            <w:noWrap/>
            <w:hideMark/>
          </w:tcPr>
          <w:p w14:paraId="386315F9"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C4ED51C"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7528358"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0385773A" w14:textId="77777777" w:rsidR="002E7632" w:rsidRPr="00B459D9" w:rsidRDefault="002E7632" w:rsidP="002E7632">
            <w:pPr>
              <w:widowControl/>
              <w:jc w:val="center"/>
              <w:rPr>
                <w:color w:val="000000"/>
                <w:szCs w:val="24"/>
              </w:rPr>
            </w:pPr>
            <w:r w:rsidRPr="00B459D9">
              <w:rPr>
                <w:color w:val="000000"/>
                <w:szCs w:val="24"/>
              </w:rPr>
              <w:t>4,770</w:t>
            </w:r>
          </w:p>
        </w:tc>
        <w:tc>
          <w:tcPr>
            <w:tcW w:w="1423" w:type="dxa"/>
            <w:tcBorders>
              <w:top w:val="nil"/>
              <w:left w:val="nil"/>
              <w:bottom w:val="single" w:sz="4" w:space="0" w:color="000000"/>
              <w:right w:val="single" w:sz="4" w:space="0" w:color="000000"/>
            </w:tcBorders>
            <w:noWrap/>
            <w:hideMark/>
          </w:tcPr>
          <w:p w14:paraId="323B9EA6" w14:textId="77777777" w:rsidR="002E7632" w:rsidRPr="00B459D9" w:rsidRDefault="002E7632" w:rsidP="002E7632">
            <w:pPr>
              <w:widowControl/>
              <w:jc w:val="center"/>
              <w:rPr>
                <w:color w:val="000000"/>
                <w:szCs w:val="24"/>
              </w:rPr>
            </w:pPr>
            <w:r w:rsidRPr="00B459D9">
              <w:rPr>
                <w:color w:val="000000"/>
                <w:szCs w:val="24"/>
              </w:rPr>
              <w:t>40,870</w:t>
            </w:r>
          </w:p>
        </w:tc>
      </w:tr>
      <w:tr w:rsidR="002E7632" w:rsidRPr="00B459D9" w14:paraId="51ECB6C7"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596371B" w14:textId="77777777" w:rsidR="002E7632" w:rsidRPr="00B459D9" w:rsidRDefault="002E7632" w:rsidP="002E7632">
            <w:pPr>
              <w:widowControl/>
              <w:jc w:val="center"/>
              <w:rPr>
                <w:color w:val="000000"/>
                <w:szCs w:val="24"/>
              </w:rPr>
            </w:pPr>
            <w:r w:rsidRPr="00B459D9">
              <w:rPr>
                <w:color w:val="000000"/>
                <w:szCs w:val="24"/>
              </w:rPr>
              <w:t>10</w:t>
            </w:r>
          </w:p>
        </w:tc>
        <w:tc>
          <w:tcPr>
            <w:tcW w:w="998" w:type="dxa"/>
            <w:tcBorders>
              <w:top w:val="nil"/>
              <w:left w:val="nil"/>
              <w:bottom w:val="single" w:sz="4" w:space="0" w:color="000000"/>
              <w:right w:val="single" w:sz="4" w:space="0" w:color="000000"/>
            </w:tcBorders>
            <w:noWrap/>
            <w:hideMark/>
          </w:tcPr>
          <w:p w14:paraId="4ECCF6E7" w14:textId="77777777" w:rsidR="002E7632" w:rsidRPr="00B459D9" w:rsidRDefault="002E7632" w:rsidP="002E7632">
            <w:pPr>
              <w:widowControl/>
              <w:jc w:val="center"/>
              <w:rPr>
                <w:color w:val="000000"/>
                <w:szCs w:val="24"/>
              </w:rPr>
            </w:pPr>
            <w:r w:rsidRPr="00B459D9">
              <w:rPr>
                <w:color w:val="000000"/>
                <w:szCs w:val="24"/>
              </w:rPr>
              <w:t>18</w:t>
            </w:r>
          </w:p>
        </w:tc>
        <w:tc>
          <w:tcPr>
            <w:tcW w:w="1060" w:type="dxa"/>
            <w:tcBorders>
              <w:top w:val="nil"/>
              <w:left w:val="nil"/>
              <w:bottom w:val="single" w:sz="4" w:space="0" w:color="000000"/>
              <w:right w:val="single" w:sz="4" w:space="0" w:color="000000"/>
            </w:tcBorders>
            <w:noWrap/>
            <w:hideMark/>
          </w:tcPr>
          <w:p w14:paraId="2828CB92" w14:textId="77777777" w:rsidR="002E7632" w:rsidRPr="00B459D9" w:rsidRDefault="002E7632" w:rsidP="002E7632">
            <w:pPr>
              <w:widowControl/>
              <w:jc w:val="center"/>
              <w:rPr>
                <w:color w:val="000000"/>
                <w:szCs w:val="24"/>
              </w:rPr>
            </w:pPr>
            <w:r w:rsidRPr="00B459D9">
              <w:rPr>
                <w:color w:val="000000"/>
                <w:szCs w:val="24"/>
              </w:rPr>
              <w:t>29501</w:t>
            </w:r>
          </w:p>
        </w:tc>
        <w:tc>
          <w:tcPr>
            <w:tcW w:w="1083" w:type="dxa"/>
            <w:tcBorders>
              <w:top w:val="nil"/>
              <w:left w:val="nil"/>
              <w:bottom w:val="single" w:sz="4" w:space="0" w:color="000000"/>
              <w:right w:val="single" w:sz="4" w:space="0" w:color="000000"/>
            </w:tcBorders>
            <w:noWrap/>
            <w:hideMark/>
          </w:tcPr>
          <w:p w14:paraId="401656BD" w14:textId="77777777" w:rsidR="002E7632" w:rsidRPr="00B459D9" w:rsidRDefault="002E7632" w:rsidP="002E7632">
            <w:pPr>
              <w:widowControl/>
              <w:jc w:val="center"/>
              <w:rPr>
                <w:color w:val="000000"/>
                <w:szCs w:val="24"/>
              </w:rPr>
            </w:pPr>
            <w:r w:rsidRPr="00B459D9">
              <w:rPr>
                <w:color w:val="000000"/>
                <w:szCs w:val="24"/>
              </w:rPr>
              <w:t>0.6859</w:t>
            </w:r>
          </w:p>
        </w:tc>
        <w:tc>
          <w:tcPr>
            <w:tcW w:w="981" w:type="dxa"/>
            <w:tcBorders>
              <w:top w:val="nil"/>
              <w:left w:val="nil"/>
              <w:bottom w:val="single" w:sz="4" w:space="0" w:color="000000"/>
              <w:right w:val="single" w:sz="4" w:space="0" w:color="000000"/>
            </w:tcBorders>
            <w:noWrap/>
            <w:hideMark/>
          </w:tcPr>
          <w:p w14:paraId="340A5B11"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C545CD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B7975E6"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1DACC655" w14:textId="77777777" w:rsidR="002E7632" w:rsidRPr="00B459D9" w:rsidRDefault="002E7632" w:rsidP="002E7632">
            <w:pPr>
              <w:widowControl/>
              <w:jc w:val="center"/>
              <w:rPr>
                <w:color w:val="000000"/>
                <w:szCs w:val="24"/>
              </w:rPr>
            </w:pPr>
            <w:r w:rsidRPr="00B459D9">
              <w:rPr>
                <w:color w:val="000000"/>
                <w:szCs w:val="24"/>
              </w:rPr>
              <w:t>7,097</w:t>
            </w:r>
          </w:p>
        </w:tc>
        <w:tc>
          <w:tcPr>
            <w:tcW w:w="1423" w:type="dxa"/>
            <w:tcBorders>
              <w:top w:val="nil"/>
              <w:left w:val="nil"/>
              <w:bottom w:val="single" w:sz="4" w:space="0" w:color="000000"/>
              <w:right w:val="single" w:sz="4" w:space="0" w:color="000000"/>
            </w:tcBorders>
            <w:noWrap/>
            <w:hideMark/>
          </w:tcPr>
          <w:p w14:paraId="08417330" w14:textId="77777777" w:rsidR="002E7632" w:rsidRPr="00B459D9" w:rsidRDefault="002E7632" w:rsidP="002E7632">
            <w:pPr>
              <w:widowControl/>
              <w:jc w:val="center"/>
              <w:rPr>
                <w:color w:val="000000"/>
                <w:szCs w:val="24"/>
              </w:rPr>
            </w:pPr>
            <w:r w:rsidRPr="00B459D9">
              <w:rPr>
                <w:color w:val="000000"/>
                <w:szCs w:val="24"/>
              </w:rPr>
              <w:t>81,334</w:t>
            </w:r>
          </w:p>
        </w:tc>
      </w:tr>
      <w:tr w:rsidR="002E7632" w:rsidRPr="00B459D9" w14:paraId="53A86BF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12CCEEE" w14:textId="77777777" w:rsidR="002E7632" w:rsidRPr="00B459D9" w:rsidRDefault="002E7632" w:rsidP="002E7632">
            <w:pPr>
              <w:widowControl/>
              <w:jc w:val="center"/>
              <w:rPr>
                <w:color w:val="000000"/>
                <w:szCs w:val="24"/>
              </w:rPr>
            </w:pPr>
            <w:r w:rsidRPr="00B459D9">
              <w:rPr>
                <w:color w:val="000000"/>
                <w:szCs w:val="24"/>
              </w:rPr>
              <w:t>10</w:t>
            </w:r>
          </w:p>
        </w:tc>
        <w:tc>
          <w:tcPr>
            <w:tcW w:w="998" w:type="dxa"/>
            <w:tcBorders>
              <w:top w:val="nil"/>
              <w:left w:val="nil"/>
              <w:bottom w:val="single" w:sz="4" w:space="0" w:color="000000"/>
              <w:right w:val="single" w:sz="4" w:space="0" w:color="000000"/>
            </w:tcBorders>
            <w:noWrap/>
            <w:hideMark/>
          </w:tcPr>
          <w:p w14:paraId="2F0B43BF" w14:textId="77777777" w:rsidR="002E7632" w:rsidRPr="00B459D9" w:rsidRDefault="002E7632" w:rsidP="002E7632">
            <w:pPr>
              <w:widowControl/>
              <w:jc w:val="center"/>
              <w:rPr>
                <w:color w:val="000000"/>
                <w:szCs w:val="24"/>
              </w:rPr>
            </w:pPr>
            <w:r w:rsidRPr="00B459D9">
              <w:rPr>
                <w:color w:val="000000"/>
                <w:szCs w:val="24"/>
              </w:rPr>
              <w:t>19</w:t>
            </w:r>
          </w:p>
        </w:tc>
        <w:tc>
          <w:tcPr>
            <w:tcW w:w="1060" w:type="dxa"/>
            <w:tcBorders>
              <w:top w:val="nil"/>
              <w:left w:val="nil"/>
              <w:bottom w:val="single" w:sz="4" w:space="0" w:color="000000"/>
              <w:right w:val="single" w:sz="4" w:space="0" w:color="000000"/>
            </w:tcBorders>
            <w:noWrap/>
            <w:hideMark/>
          </w:tcPr>
          <w:p w14:paraId="5E32D492" w14:textId="77777777" w:rsidR="002E7632" w:rsidRPr="00B459D9" w:rsidRDefault="002E7632" w:rsidP="002E7632">
            <w:pPr>
              <w:widowControl/>
              <w:jc w:val="center"/>
              <w:rPr>
                <w:color w:val="000000"/>
                <w:szCs w:val="24"/>
              </w:rPr>
            </w:pPr>
            <w:r w:rsidRPr="00B459D9">
              <w:rPr>
                <w:color w:val="000000"/>
                <w:szCs w:val="24"/>
              </w:rPr>
              <w:t>29502</w:t>
            </w:r>
          </w:p>
        </w:tc>
        <w:tc>
          <w:tcPr>
            <w:tcW w:w="1083" w:type="dxa"/>
            <w:tcBorders>
              <w:top w:val="nil"/>
              <w:left w:val="nil"/>
              <w:bottom w:val="single" w:sz="4" w:space="0" w:color="000000"/>
              <w:right w:val="single" w:sz="4" w:space="0" w:color="000000"/>
            </w:tcBorders>
            <w:noWrap/>
            <w:hideMark/>
          </w:tcPr>
          <w:p w14:paraId="5F11D6BE" w14:textId="77777777" w:rsidR="002E7632" w:rsidRPr="00B459D9" w:rsidRDefault="002E7632" w:rsidP="002E7632">
            <w:pPr>
              <w:widowControl/>
              <w:jc w:val="center"/>
              <w:rPr>
                <w:color w:val="000000"/>
                <w:szCs w:val="24"/>
              </w:rPr>
            </w:pPr>
            <w:r w:rsidRPr="00B459D9">
              <w:rPr>
                <w:color w:val="000000"/>
                <w:szCs w:val="24"/>
              </w:rPr>
              <w:t>0.3982</w:t>
            </w:r>
          </w:p>
        </w:tc>
        <w:tc>
          <w:tcPr>
            <w:tcW w:w="981" w:type="dxa"/>
            <w:tcBorders>
              <w:top w:val="nil"/>
              <w:left w:val="nil"/>
              <w:bottom w:val="single" w:sz="4" w:space="0" w:color="000000"/>
              <w:right w:val="single" w:sz="4" w:space="0" w:color="000000"/>
            </w:tcBorders>
            <w:noWrap/>
            <w:hideMark/>
          </w:tcPr>
          <w:p w14:paraId="4A68162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627D6C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16751A2"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43B37650" w14:textId="77777777" w:rsidR="002E7632" w:rsidRPr="00B459D9" w:rsidRDefault="002E7632" w:rsidP="002E7632">
            <w:pPr>
              <w:widowControl/>
              <w:jc w:val="center"/>
              <w:rPr>
                <w:color w:val="000000"/>
                <w:szCs w:val="24"/>
              </w:rPr>
            </w:pPr>
            <w:r w:rsidRPr="00B459D9">
              <w:rPr>
                <w:color w:val="000000"/>
                <w:szCs w:val="24"/>
              </w:rPr>
              <w:t>3,332</w:t>
            </w:r>
          </w:p>
        </w:tc>
        <w:tc>
          <w:tcPr>
            <w:tcW w:w="1423" w:type="dxa"/>
            <w:tcBorders>
              <w:top w:val="nil"/>
              <w:left w:val="nil"/>
              <w:bottom w:val="single" w:sz="4" w:space="0" w:color="000000"/>
              <w:right w:val="single" w:sz="4" w:space="0" w:color="000000"/>
            </w:tcBorders>
            <w:noWrap/>
            <w:hideMark/>
          </w:tcPr>
          <w:p w14:paraId="56CEB952" w14:textId="77777777" w:rsidR="002E7632" w:rsidRPr="00B459D9" w:rsidRDefault="002E7632" w:rsidP="002E7632">
            <w:pPr>
              <w:widowControl/>
              <w:jc w:val="center"/>
              <w:rPr>
                <w:color w:val="000000"/>
                <w:szCs w:val="24"/>
              </w:rPr>
            </w:pPr>
            <w:r w:rsidRPr="00B459D9">
              <w:rPr>
                <w:color w:val="000000"/>
                <w:szCs w:val="24"/>
              </w:rPr>
              <w:t>58,340</w:t>
            </w:r>
          </w:p>
        </w:tc>
      </w:tr>
      <w:tr w:rsidR="002E7632" w:rsidRPr="00B459D9" w14:paraId="7C3D981E"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F4288CA" w14:textId="77777777" w:rsidR="002E7632" w:rsidRPr="00B459D9" w:rsidRDefault="002E7632" w:rsidP="002E7632">
            <w:pPr>
              <w:widowControl/>
              <w:jc w:val="center"/>
              <w:rPr>
                <w:color w:val="000000"/>
                <w:szCs w:val="24"/>
              </w:rPr>
            </w:pPr>
            <w:r w:rsidRPr="00B459D9">
              <w:rPr>
                <w:color w:val="000000"/>
                <w:szCs w:val="24"/>
              </w:rPr>
              <w:t>10</w:t>
            </w:r>
          </w:p>
        </w:tc>
        <w:tc>
          <w:tcPr>
            <w:tcW w:w="998" w:type="dxa"/>
            <w:tcBorders>
              <w:top w:val="nil"/>
              <w:left w:val="nil"/>
              <w:bottom w:val="single" w:sz="4" w:space="0" w:color="000000"/>
              <w:right w:val="single" w:sz="4" w:space="0" w:color="000000"/>
            </w:tcBorders>
            <w:noWrap/>
            <w:hideMark/>
          </w:tcPr>
          <w:p w14:paraId="3686B813" w14:textId="77777777" w:rsidR="002E7632" w:rsidRPr="00B459D9" w:rsidRDefault="002E7632" w:rsidP="002E7632">
            <w:pPr>
              <w:widowControl/>
              <w:jc w:val="center"/>
              <w:rPr>
                <w:color w:val="000000"/>
                <w:szCs w:val="24"/>
              </w:rPr>
            </w:pPr>
            <w:r w:rsidRPr="00B459D9">
              <w:rPr>
                <w:color w:val="000000"/>
                <w:szCs w:val="24"/>
              </w:rPr>
              <w:t>20</w:t>
            </w:r>
          </w:p>
        </w:tc>
        <w:tc>
          <w:tcPr>
            <w:tcW w:w="1060" w:type="dxa"/>
            <w:tcBorders>
              <w:top w:val="nil"/>
              <w:left w:val="nil"/>
              <w:bottom w:val="single" w:sz="4" w:space="0" w:color="000000"/>
              <w:right w:val="single" w:sz="4" w:space="0" w:color="000000"/>
            </w:tcBorders>
            <w:noWrap/>
            <w:hideMark/>
          </w:tcPr>
          <w:p w14:paraId="69509322" w14:textId="77777777" w:rsidR="002E7632" w:rsidRPr="00B459D9" w:rsidRDefault="002E7632" w:rsidP="002E7632">
            <w:pPr>
              <w:widowControl/>
              <w:jc w:val="center"/>
              <w:rPr>
                <w:color w:val="000000"/>
                <w:szCs w:val="24"/>
              </w:rPr>
            </w:pPr>
            <w:r w:rsidRPr="00B459D9">
              <w:rPr>
                <w:color w:val="000000"/>
                <w:szCs w:val="24"/>
              </w:rPr>
              <w:t>29601</w:t>
            </w:r>
          </w:p>
        </w:tc>
        <w:tc>
          <w:tcPr>
            <w:tcW w:w="1083" w:type="dxa"/>
            <w:tcBorders>
              <w:top w:val="nil"/>
              <w:left w:val="nil"/>
              <w:bottom w:val="single" w:sz="4" w:space="0" w:color="000000"/>
              <w:right w:val="single" w:sz="4" w:space="0" w:color="000000"/>
            </w:tcBorders>
            <w:noWrap/>
            <w:hideMark/>
          </w:tcPr>
          <w:p w14:paraId="53295E36" w14:textId="77777777" w:rsidR="002E7632" w:rsidRPr="00B459D9" w:rsidRDefault="002E7632" w:rsidP="002E7632">
            <w:pPr>
              <w:widowControl/>
              <w:jc w:val="center"/>
              <w:rPr>
                <w:color w:val="000000"/>
                <w:szCs w:val="24"/>
              </w:rPr>
            </w:pPr>
            <w:r w:rsidRPr="00B459D9">
              <w:rPr>
                <w:color w:val="000000"/>
                <w:szCs w:val="24"/>
              </w:rPr>
              <w:t>0.5574</w:t>
            </w:r>
          </w:p>
        </w:tc>
        <w:tc>
          <w:tcPr>
            <w:tcW w:w="981" w:type="dxa"/>
            <w:tcBorders>
              <w:top w:val="nil"/>
              <w:left w:val="nil"/>
              <w:bottom w:val="single" w:sz="4" w:space="0" w:color="000000"/>
              <w:right w:val="single" w:sz="4" w:space="0" w:color="000000"/>
            </w:tcBorders>
            <w:noWrap/>
            <w:hideMark/>
          </w:tcPr>
          <w:p w14:paraId="751015C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5217806"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0063F24"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3AB1346D" w14:textId="77777777" w:rsidR="002E7632" w:rsidRPr="00B459D9" w:rsidRDefault="002E7632" w:rsidP="002E7632">
            <w:pPr>
              <w:widowControl/>
              <w:jc w:val="center"/>
              <w:rPr>
                <w:color w:val="000000"/>
                <w:szCs w:val="24"/>
              </w:rPr>
            </w:pPr>
            <w:r w:rsidRPr="00B459D9">
              <w:rPr>
                <w:color w:val="000000"/>
                <w:szCs w:val="24"/>
              </w:rPr>
              <w:t>6,196</w:t>
            </w:r>
          </w:p>
        </w:tc>
        <w:tc>
          <w:tcPr>
            <w:tcW w:w="1423" w:type="dxa"/>
            <w:tcBorders>
              <w:top w:val="nil"/>
              <w:left w:val="nil"/>
              <w:bottom w:val="single" w:sz="4" w:space="0" w:color="000000"/>
              <w:right w:val="single" w:sz="4" w:space="0" w:color="000000"/>
            </w:tcBorders>
            <w:noWrap/>
            <w:hideMark/>
          </w:tcPr>
          <w:p w14:paraId="3B350640" w14:textId="77777777" w:rsidR="002E7632" w:rsidRPr="00B459D9" w:rsidRDefault="002E7632" w:rsidP="002E7632">
            <w:pPr>
              <w:widowControl/>
              <w:jc w:val="center"/>
              <w:rPr>
                <w:color w:val="000000"/>
                <w:szCs w:val="24"/>
              </w:rPr>
            </w:pPr>
            <w:r w:rsidRPr="00B459D9">
              <w:rPr>
                <w:color w:val="000000"/>
                <w:szCs w:val="24"/>
              </w:rPr>
              <w:t>68,748</w:t>
            </w:r>
          </w:p>
        </w:tc>
      </w:tr>
      <w:tr w:rsidR="002E7632" w:rsidRPr="00B459D9" w14:paraId="1E8B9F3D"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201B30E" w14:textId="77777777" w:rsidR="002E7632" w:rsidRPr="00B459D9" w:rsidRDefault="002E7632" w:rsidP="002E7632">
            <w:pPr>
              <w:widowControl/>
              <w:jc w:val="center"/>
              <w:rPr>
                <w:color w:val="000000"/>
                <w:szCs w:val="24"/>
              </w:rPr>
            </w:pPr>
            <w:r w:rsidRPr="00B459D9">
              <w:rPr>
                <w:color w:val="000000"/>
                <w:szCs w:val="24"/>
              </w:rPr>
              <w:t>10</w:t>
            </w:r>
          </w:p>
        </w:tc>
        <w:tc>
          <w:tcPr>
            <w:tcW w:w="998" w:type="dxa"/>
            <w:tcBorders>
              <w:top w:val="nil"/>
              <w:left w:val="nil"/>
              <w:bottom w:val="single" w:sz="4" w:space="0" w:color="000000"/>
              <w:right w:val="single" w:sz="4" w:space="0" w:color="000000"/>
            </w:tcBorders>
            <w:noWrap/>
            <w:hideMark/>
          </w:tcPr>
          <w:p w14:paraId="763EF92C" w14:textId="77777777" w:rsidR="002E7632" w:rsidRPr="00B459D9" w:rsidRDefault="002E7632" w:rsidP="002E7632">
            <w:pPr>
              <w:widowControl/>
              <w:jc w:val="center"/>
              <w:rPr>
                <w:color w:val="000000"/>
                <w:szCs w:val="24"/>
              </w:rPr>
            </w:pPr>
            <w:r w:rsidRPr="00B459D9">
              <w:rPr>
                <w:color w:val="000000"/>
                <w:szCs w:val="24"/>
              </w:rPr>
              <w:t>21</w:t>
            </w:r>
          </w:p>
        </w:tc>
        <w:tc>
          <w:tcPr>
            <w:tcW w:w="1060" w:type="dxa"/>
            <w:tcBorders>
              <w:top w:val="nil"/>
              <w:left w:val="nil"/>
              <w:bottom w:val="single" w:sz="4" w:space="0" w:color="000000"/>
              <w:right w:val="single" w:sz="4" w:space="0" w:color="000000"/>
            </w:tcBorders>
            <w:noWrap/>
            <w:hideMark/>
          </w:tcPr>
          <w:p w14:paraId="68EA0C10" w14:textId="77777777" w:rsidR="002E7632" w:rsidRPr="00B459D9" w:rsidRDefault="002E7632" w:rsidP="002E7632">
            <w:pPr>
              <w:widowControl/>
              <w:jc w:val="center"/>
              <w:rPr>
                <w:color w:val="000000"/>
                <w:szCs w:val="24"/>
              </w:rPr>
            </w:pPr>
            <w:r w:rsidRPr="00B459D9">
              <w:rPr>
                <w:color w:val="000000"/>
                <w:szCs w:val="24"/>
              </w:rPr>
              <w:t>29602</w:t>
            </w:r>
          </w:p>
        </w:tc>
        <w:tc>
          <w:tcPr>
            <w:tcW w:w="1083" w:type="dxa"/>
            <w:tcBorders>
              <w:top w:val="nil"/>
              <w:left w:val="nil"/>
              <w:bottom w:val="single" w:sz="4" w:space="0" w:color="000000"/>
              <w:right w:val="single" w:sz="4" w:space="0" w:color="000000"/>
            </w:tcBorders>
            <w:noWrap/>
            <w:hideMark/>
          </w:tcPr>
          <w:p w14:paraId="75DD9E0C" w14:textId="77777777" w:rsidR="002E7632" w:rsidRPr="00B459D9" w:rsidRDefault="002E7632" w:rsidP="002E7632">
            <w:pPr>
              <w:widowControl/>
              <w:jc w:val="center"/>
              <w:rPr>
                <w:color w:val="000000"/>
                <w:szCs w:val="24"/>
              </w:rPr>
            </w:pPr>
            <w:r w:rsidRPr="00B459D9">
              <w:rPr>
                <w:color w:val="000000"/>
                <w:szCs w:val="24"/>
              </w:rPr>
              <w:t>0.5901</w:t>
            </w:r>
          </w:p>
        </w:tc>
        <w:tc>
          <w:tcPr>
            <w:tcW w:w="981" w:type="dxa"/>
            <w:tcBorders>
              <w:top w:val="nil"/>
              <w:left w:val="nil"/>
              <w:bottom w:val="single" w:sz="4" w:space="0" w:color="000000"/>
              <w:right w:val="single" w:sz="4" w:space="0" w:color="000000"/>
            </w:tcBorders>
            <w:noWrap/>
            <w:hideMark/>
          </w:tcPr>
          <w:p w14:paraId="52052333"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A244AA6"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D508417"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24E852A1" w14:textId="77777777" w:rsidR="002E7632" w:rsidRPr="00B459D9" w:rsidRDefault="002E7632" w:rsidP="002E7632">
            <w:pPr>
              <w:widowControl/>
              <w:jc w:val="center"/>
              <w:rPr>
                <w:color w:val="000000"/>
                <w:szCs w:val="24"/>
              </w:rPr>
            </w:pPr>
            <w:r w:rsidRPr="00B459D9">
              <w:rPr>
                <w:color w:val="000000"/>
                <w:szCs w:val="24"/>
              </w:rPr>
              <w:t>2,494</w:t>
            </w:r>
          </w:p>
        </w:tc>
        <w:tc>
          <w:tcPr>
            <w:tcW w:w="1423" w:type="dxa"/>
            <w:tcBorders>
              <w:top w:val="nil"/>
              <w:left w:val="nil"/>
              <w:bottom w:val="single" w:sz="4" w:space="0" w:color="000000"/>
              <w:right w:val="single" w:sz="4" w:space="0" w:color="000000"/>
            </w:tcBorders>
            <w:noWrap/>
            <w:hideMark/>
          </w:tcPr>
          <w:p w14:paraId="7FB6B005" w14:textId="77777777" w:rsidR="002E7632" w:rsidRPr="00B459D9" w:rsidRDefault="002E7632" w:rsidP="002E7632">
            <w:pPr>
              <w:widowControl/>
              <w:jc w:val="center"/>
              <w:rPr>
                <w:color w:val="000000"/>
                <w:szCs w:val="24"/>
              </w:rPr>
            </w:pPr>
            <w:r w:rsidRPr="00B459D9">
              <w:rPr>
                <w:color w:val="000000"/>
                <w:szCs w:val="24"/>
              </w:rPr>
              <w:t>70,940</w:t>
            </w:r>
          </w:p>
        </w:tc>
      </w:tr>
      <w:tr w:rsidR="002E7632" w:rsidRPr="00B459D9" w14:paraId="1678BDE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D689E88" w14:textId="77777777" w:rsidR="002E7632" w:rsidRPr="00B459D9" w:rsidRDefault="002E7632" w:rsidP="002E7632">
            <w:pPr>
              <w:widowControl/>
              <w:jc w:val="center"/>
              <w:rPr>
                <w:color w:val="000000"/>
                <w:szCs w:val="24"/>
              </w:rPr>
            </w:pPr>
            <w:r w:rsidRPr="00B459D9">
              <w:rPr>
                <w:color w:val="000000"/>
                <w:szCs w:val="24"/>
              </w:rPr>
              <w:t>10</w:t>
            </w:r>
          </w:p>
        </w:tc>
        <w:tc>
          <w:tcPr>
            <w:tcW w:w="998" w:type="dxa"/>
            <w:tcBorders>
              <w:top w:val="nil"/>
              <w:left w:val="nil"/>
              <w:bottom w:val="single" w:sz="4" w:space="0" w:color="000000"/>
              <w:right w:val="single" w:sz="4" w:space="0" w:color="000000"/>
            </w:tcBorders>
            <w:noWrap/>
            <w:hideMark/>
          </w:tcPr>
          <w:p w14:paraId="6196AA29" w14:textId="77777777" w:rsidR="002E7632" w:rsidRPr="00B459D9" w:rsidRDefault="002E7632" w:rsidP="002E7632">
            <w:pPr>
              <w:widowControl/>
              <w:jc w:val="center"/>
              <w:rPr>
                <w:color w:val="000000"/>
                <w:szCs w:val="24"/>
              </w:rPr>
            </w:pPr>
            <w:r w:rsidRPr="00B459D9">
              <w:rPr>
                <w:color w:val="000000"/>
                <w:szCs w:val="24"/>
              </w:rPr>
              <w:t>22</w:t>
            </w:r>
          </w:p>
        </w:tc>
        <w:tc>
          <w:tcPr>
            <w:tcW w:w="1060" w:type="dxa"/>
            <w:tcBorders>
              <w:top w:val="nil"/>
              <w:left w:val="nil"/>
              <w:bottom w:val="single" w:sz="4" w:space="0" w:color="000000"/>
              <w:right w:val="single" w:sz="4" w:space="0" w:color="000000"/>
            </w:tcBorders>
            <w:noWrap/>
            <w:hideMark/>
          </w:tcPr>
          <w:p w14:paraId="6C0AD051" w14:textId="77777777" w:rsidR="002E7632" w:rsidRPr="00B459D9" w:rsidRDefault="002E7632" w:rsidP="002E7632">
            <w:pPr>
              <w:widowControl/>
              <w:jc w:val="center"/>
              <w:rPr>
                <w:color w:val="000000"/>
                <w:szCs w:val="24"/>
              </w:rPr>
            </w:pPr>
            <w:r w:rsidRPr="00B459D9">
              <w:rPr>
                <w:color w:val="000000"/>
                <w:szCs w:val="24"/>
              </w:rPr>
              <w:t>29701</w:t>
            </w:r>
          </w:p>
        </w:tc>
        <w:tc>
          <w:tcPr>
            <w:tcW w:w="1083" w:type="dxa"/>
            <w:tcBorders>
              <w:top w:val="nil"/>
              <w:left w:val="nil"/>
              <w:bottom w:val="single" w:sz="4" w:space="0" w:color="000000"/>
              <w:right w:val="single" w:sz="4" w:space="0" w:color="000000"/>
            </w:tcBorders>
            <w:noWrap/>
            <w:hideMark/>
          </w:tcPr>
          <w:p w14:paraId="75E6A311" w14:textId="77777777" w:rsidR="002E7632" w:rsidRPr="00B459D9" w:rsidRDefault="002E7632" w:rsidP="002E7632">
            <w:pPr>
              <w:widowControl/>
              <w:jc w:val="center"/>
              <w:rPr>
                <w:color w:val="000000"/>
                <w:szCs w:val="24"/>
              </w:rPr>
            </w:pPr>
            <w:r w:rsidRPr="00B459D9">
              <w:rPr>
                <w:color w:val="000000"/>
                <w:szCs w:val="24"/>
              </w:rPr>
              <w:t>0.3100</w:t>
            </w:r>
          </w:p>
        </w:tc>
        <w:tc>
          <w:tcPr>
            <w:tcW w:w="981" w:type="dxa"/>
            <w:tcBorders>
              <w:top w:val="nil"/>
              <w:left w:val="nil"/>
              <w:bottom w:val="single" w:sz="4" w:space="0" w:color="000000"/>
              <w:right w:val="single" w:sz="4" w:space="0" w:color="000000"/>
            </w:tcBorders>
            <w:noWrap/>
            <w:hideMark/>
          </w:tcPr>
          <w:p w14:paraId="2C0AB5E4"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1F0C944"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D65FC95"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4C97D9E3" w14:textId="77777777" w:rsidR="002E7632" w:rsidRPr="00B459D9" w:rsidRDefault="002E7632" w:rsidP="002E7632">
            <w:pPr>
              <w:widowControl/>
              <w:jc w:val="center"/>
              <w:rPr>
                <w:color w:val="000000"/>
                <w:szCs w:val="24"/>
              </w:rPr>
            </w:pPr>
            <w:r w:rsidRPr="00B459D9">
              <w:rPr>
                <w:color w:val="000000"/>
                <w:szCs w:val="24"/>
              </w:rPr>
              <w:t>4,380</w:t>
            </w:r>
          </w:p>
        </w:tc>
        <w:tc>
          <w:tcPr>
            <w:tcW w:w="1423" w:type="dxa"/>
            <w:tcBorders>
              <w:top w:val="nil"/>
              <w:left w:val="nil"/>
              <w:bottom w:val="single" w:sz="4" w:space="0" w:color="000000"/>
              <w:right w:val="single" w:sz="4" w:space="0" w:color="000000"/>
            </w:tcBorders>
            <w:noWrap/>
            <w:hideMark/>
          </w:tcPr>
          <w:p w14:paraId="788EB9BF" w14:textId="77777777" w:rsidR="002E7632" w:rsidRPr="00B459D9" w:rsidRDefault="002E7632" w:rsidP="002E7632">
            <w:pPr>
              <w:widowControl/>
              <w:jc w:val="center"/>
              <w:rPr>
                <w:color w:val="000000"/>
                <w:szCs w:val="24"/>
              </w:rPr>
            </w:pPr>
            <w:r w:rsidRPr="00B459D9">
              <w:rPr>
                <w:color w:val="000000"/>
                <w:szCs w:val="24"/>
              </w:rPr>
              <w:t>34,242</w:t>
            </w:r>
          </w:p>
        </w:tc>
      </w:tr>
      <w:tr w:rsidR="002E7632" w:rsidRPr="00B459D9" w14:paraId="0ADF78EA"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1197DB7" w14:textId="77777777" w:rsidR="002E7632" w:rsidRPr="00B459D9" w:rsidRDefault="002E7632" w:rsidP="002E7632">
            <w:pPr>
              <w:widowControl/>
              <w:jc w:val="center"/>
              <w:rPr>
                <w:color w:val="000000"/>
                <w:szCs w:val="24"/>
              </w:rPr>
            </w:pPr>
            <w:r w:rsidRPr="00B459D9">
              <w:rPr>
                <w:color w:val="000000"/>
                <w:szCs w:val="24"/>
              </w:rPr>
              <w:t>10</w:t>
            </w:r>
          </w:p>
        </w:tc>
        <w:tc>
          <w:tcPr>
            <w:tcW w:w="998" w:type="dxa"/>
            <w:tcBorders>
              <w:top w:val="nil"/>
              <w:left w:val="nil"/>
              <w:bottom w:val="single" w:sz="4" w:space="0" w:color="000000"/>
              <w:right w:val="single" w:sz="4" w:space="0" w:color="000000"/>
            </w:tcBorders>
            <w:noWrap/>
            <w:hideMark/>
          </w:tcPr>
          <w:p w14:paraId="39F89D90" w14:textId="77777777" w:rsidR="002E7632" w:rsidRPr="00B459D9" w:rsidRDefault="002E7632" w:rsidP="002E7632">
            <w:pPr>
              <w:widowControl/>
              <w:jc w:val="center"/>
              <w:rPr>
                <w:color w:val="000000"/>
                <w:szCs w:val="24"/>
              </w:rPr>
            </w:pPr>
            <w:r w:rsidRPr="00B459D9">
              <w:rPr>
                <w:color w:val="000000"/>
                <w:szCs w:val="24"/>
              </w:rPr>
              <w:t>23</w:t>
            </w:r>
          </w:p>
        </w:tc>
        <w:tc>
          <w:tcPr>
            <w:tcW w:w="1060" w:type="dxa"/>
            <w:tcBorders>
              <w:top w:val="nil"/>
              <w:left w:val="nil"/>
              <w:bottom w:val="single" w:sz="4" w:space="0" w:color="000000"/>
              <w:right w:val="single" w:sz="4" w:space="0" w:color="000000"/>
            </w:tcBorders>
            <w:noWrap/>
            <w:hideMark/>
          </w:tcPr>
          <w:p w14:paraId="11C16D1D" w14:textId="77777777" w:rsidR="002E7632" w:rsidRPr="00B459D9" w:rsidRDefault="002E7632" w:rsidP="002E7632">
            <w:pPr>
              <w:widowControl/>
              <w:jc w:val="center"/>
              <w:rPr>
                <w:color w:val="000000"/>
                <w:szCs w:val="24"/>
              </w:rPr>
            </w:pPr>
            <w:r w:rsidRPr="00B459D9">
              <w:rPr>
                <w:color w:val="000000"/>
                <w:szCs w:val="24"/>
              </w:rPr>
              <w:t>29702</w:t>
            </w:r>
          </w:p>
        </w:tc>
        <w:tc>
          <w:tcPr>
            <w:tcW w:w="1083" w:type="dxa"/>
            <w:tcBorders>
              <w:top w:val="nil"/>
              <w:left w:val="nil"/>
              <w:bottom w:val="single" w:sz="4" w:space="0" w:color="000000"/>
              <w:right w:val="single" w:sz="4" w:space="0" w:color="000000"/>
            </w:tcBorders>
            <w:noWrap/>
            <w:hideMark/>
          </w:tcPr>
          <w:p w14:paraId="4483B62B" w14:textId="77777777" w:rsidR="002E7632" w:rsidRPr="00B459D9" w:rsidRDefault="002E7632" w:rsidP="002E7632">
            <w:pPr>
              <w:widowControl/>
              <w:jc w:val="center"/>
              <w:rPr>
                <w:color w:val="000000"/>
                <w:szCs w:val="24"/>
              </w:rPr>
            </w:pPr>
            <w:r w:rsidRPr="00B459D9">
              <w:rPr>
                <w:color w:val="000000"/>
                <w:szCs w:val="24"/>
              </w:rPr>
              <w:t>0.4402</w:t>
            </w:r>
          </w:p>
        </w:tc>
        <w:tc>
          <w:tcPr>
            <w:tcW w:w="981" w:type="dxa"/>
            <w:tcBorders>
              <w:top w:val="nil"/>
              <w:left w:val="nil"/>
              <w:bottom w:val="single" w:sz="4" w:space="0" w:color="000000"/>
              <w:right w:val="single" w:sz="4" w:space="0" w:color="000000"/>
            </w:tcBorders>
            <w:noWrap/>
            <w:hideMark/>
          </w:tcPr>
          <w:p w14:paraId="0BF07826"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33E0C3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E668B18"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5EF2E2A5" w14:textId="77777777" w:rsidR="002E7632" w:rsidRPr="00B459D9" w:rsidRDefault="002E7632" w:rsidP="002E7632">
            <w:pPr>
              <w:widowControl/>
              <w:jc w:val="center"/>
              <w:rPr>
                <w:color w:val="000000"/>
                <w:szCs w:val="24"/>
              </w:rPr>
            </w:pPr>
            <w:r w:rsidRPr="00B459D9">
              <w:rPr>
                <w:color w:val="000000"/>
                <w:szCs w:val="24"/>
              </w:rPr>
              <w:t>5,352</w:t>
            </w:r>
          </w:p>
        </w:tc>
        <w:tc>
          <w:tcPr>
            <w:tcW w:w="1423" w:type="dxa"/>
            <w:tcBorders>
              <w:top w:val="nil"/>
              <w:left w:val="nil"/>
              <w:bottom w:val="single" w:sz="4" w:space="0" w:color="000000"/>
              <w:right w:val="single" w:sz="4" w:space="0" w:color="000000"/>
            </w:tcBorders>
            <w:noWrap/>
            <w:hideMark/>
          </w:tcPr>
          <w:p w14:paraId="26EDC65C" w14:textId="77777777" w:rsidR="002E7632" w:rsidRPr="00B459D9" w:rsidRDefault="002E7632" w:rsidP="002E7632">
            <w:pPr>
              <w:widowControl/>
              <w:jc w:val="center"/>
              <w:rPr>
                <w:color w:val="000000"/>
                <w:szCs w:val="24"/>
              </w:rPr>
            </w:pPr>
            <w:r w:rsidRPr="00B459D9">
              <w:rPr>
                <w:color w:val="000000"/>
                <w:szCs w:val="24"/>
              </w:rPr>
              <w:t>45,836</w:t>
            </w:r>
          </w:p>
        </w:tc>
      </w:tr>
      <w:tr w:rsidR="002E7632" w:rsidRPr="00B459D9" w14:paraId="5816E33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A2E530B" w14:textId="77777777" w:rsidR="002E7632" w:rsidRPr="00B459D9" w:rsidRDefault="002E7632" w:rsidP="002E7632">
            <w:pPr>
              <w:widowControl/>
              <w:jc w:val="center"/>
              <w:rPr>
                <w:color w:val="000000"/>
                <w:szCs w:val="24"/>
              </w:rPr>
            </w:pPr>
            <w:r w:rsidRPr="00B459D9">
              <w:rPr>
                <w:color w:val="000000"/>
                <w:szCs w:val="24"/>
              </w:rPr>
              <w:t>10</w:t>
            </w:r>
          </w:p>
        </w:tc>
        <w:tc>
          <w:tcPr>
            <w:tcW w:w="998" w:type="dxa"/>
            <w:tcBorders>
              <w:top w:val="nil"/>
              <w:left w:val="nil"/>
              <w:bottom w:val="single" w:sz="4" w:space="0" w:color="000000"/>
              <w:right w:val="single" w:sz="4" w:space="0" w:color="000000"/>
            </w:tcBorders>
            <w:noWrap/>
            <w:hideMark/>
          </w:tcPr>
          <w:p w14:paraId="1E34A304" w14:textId="77777777" w:rsidR="002E7632" w:rsidRPr="00B459D9" w:rsidRDefault="002E7632" w:rsidP="002E7632">
            <w:pPr>
              <w:widowControl/>
              <w:jc w:val="center"/>
              <w:rPr>
                <w:color w:val="000000"/>
                <w:szCs w:val="24"/>
              </w:rPr>
            </w:pPr>
            <w:r w:rsidRPr="00B459D9">
              <w:rPr>
                <w:color w:val="000000"/>
                <w:szCs w:val="24"/>
              </w:rPr>
              <w:t>24</w:t>
            </w:r>
          </w:p>
        </w:tc>
        <w:tc>
          <w:tcPr>
            <w:tcW w:w="1060" w:type="dxa"/>
            <w:tcBorders>
              <w:top w:val="nil"/>
              <w:left w:val="nil"/>
              <w:bottom w:val="single" w:sz="4" w:space="0" w:color="000000"/>
              <w:right w:val="single" w:sz="4" w:space="0" w:color="000000"/>
            </w:tcBorders>
            <w:noWrap/>
            <w:hideMark/>
          </w:tcPr>
          <w:p w14:paraId="645E9802" w14:textId="77777777" w:rsidR="002E7632" w:rsidRPr="00B459D9" w:rsidRDefault="002E7632" w:rsidP="002E7632">
            <w:pPr>
              <w:widowControl/>
              <w:jc w:val="center"/>
              <w:rPr>
                <w:color w:val="000000"/>
                <w:szCs w:val="24"/>
              </w:rPr>
            </w:pPr>
            <w:r w:rsidRPr="00B459D9">
              <w:rPr>
                <w:color w:val="000000"/>
                <w:szCs w:val="24"/>
              </w:rPr>
              <w:t>29801</w:t>
            </w:r>
          </w:p>
        </w:tc>
        <w:tc>
          <w:tcPr>
            <w:tcW w:w="1083" w:type="dxa"/>
            <w:tcBorders>
              <w:top w:val="nil"/>
              <w:left w:val="nil"/>
              <w:bottom w:val="single" w:sz="4" w:space="0" w:color="000000"/>
              <w:right w:val="single" w:sz="4" w:space="0" w:color="000000"/>
            </w:tcBorders>
            <w:noWrap/>
            <w:hideMark/>
          </w:tcPr>
          <w:p w14:paraId="1BFA707A" w14:textId="77777777" w:rsidR="002E7632" w:rsidRPr="00B459D9" w:rsidRDefault="002E7632" w:rsidP="002E7632">
            <w:pPr>
              <w:widowControl/>
              <w:jc w:val="center"/>
              <w:rPr>
                <w:color w:val="000000"/>
                <w:szCs w:val="24"/>
              </w:rPr>
            </w:pPr>
            <w:r w:rsidRPr="00B459D9">
              <w:rPr>
                <w:color w:val="000000"/>
                <w:szCs w:val="24"/>
              </w:rPr>
              <w:t>1.0122</w:t>
            </w:r>
          </w:p>
        </w:tc>
        <w:tc>
          <w:tcPr>
            <w:tcW w:w="981" w:type="dxa"/>
            <w:tcBorders>
              <w:top w:val="nil"/>
              <w:left w:val="nil"/>
              <w:bottom w:val="single" w:sz="4" w:space="0" w:color="000000"/>
              <w:right w:val="single" w:sz="4" w:space="0" w:color="000000"/>
            </w:tcBorders>
            <w:noWrap/>
            <w:hideMark/>
          </w:tcPr>
          <w:p w14:paraId="71B9B370"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C25B596"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DB43CE5"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1690EB58" w14:textId="77777777" w:rsidR="002E7632" w:rsidRPr="00B459D9" w:rsidRDefault="002E7632" w:rsidP="002E7632">
            <w:pPr>
              <w:widowControl/>
              <w:jc w:val="center"/>
              <w:rPr>
                <w:color w:val="000000"/>
                <w:szCs w:val="24"/>
              </w:rPr>
            </w:pPr>
            <w:r w:rsidRPr="00B459D9">
              <w:rPr>
                <w:color w:val="000000"/>
                <w:szCs w:val="24"/>
              </w:rPr>
              <w:t>6,380</w:t>
            </w:r>
          </w:p>
        </w:tc>
        <w:tc>
          <w:tcPr>
            <w:tcW w:w="1423" w:type="dxa"/>
            <w:tcBorders>
              <w:top w:val="nil"/>
              <w:left w:val="nil"/>
              <w:bottom w:val="single" w:sz="4" w:space="0" w:color="000000"/>
              <w:right w:val="single" w:sz="4" w:space="0" w:color="000000"/>
            </w:tcBorders>
            <w:noWrap/>
            <w:hideMark/>
          </w:tcPr>
          <w:p w14:paraId="50A153C1" w14:textId="77777777" w:rsidR="002E7632" w:rsidRPr="00B459D9" w:rsidRDefault="002E7632" w:rsidP="002E7632">
            <w:pPr>
              <w:widowControl/>
              <w:jc w:val="center"/>
              <w:rPr>
                <w:color w:val="000000"/>
                <w:szCs w:val="24"/>
              </w:rPr>
            </w:pPr>
            <w:r w:rsidRPr="00B459D9">
              <w:rPr>
                <w:color w:val="000000"/>
                <w:szCs w:val="24"/>
              </w:rPr>
              <w:t>156,154</w:t>
            </w:r>
          </w:p>
        </w:tc>
      </w:tr>
      <w:tr w:rsidR="002E7632" w:rsidRPr="00B459D9" w14:paraId="350DE6E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1176F21" w14:textId="77777777" w:rsidR="002E7632" w:rsidRPr="00B459D9" w:rsidRDefault="002E7632" w:rsidP="002E7632">
            <w:pPr>
              <w:widowControl/>
              <w:jc w:val="center"/>
              <w:rPr>
                <w:color w:val="000000"/>
                <w:szCs w:val="24"/>
              </w:rPr>
            </w:pPr>
            <w:r w:rsidRPr="00B459D9">
              <w:rPr>
                <w:color w:val="000000"/>
                <w:szCs w:val="24"/>
              </w:rPr>
              <w:t>10</w:t>
            </w:r>
          </w:p>
        </w:tc>
        <w:tc>
          <w:tcPr>
            <w:tcW w:w="998" w:type="dxa"/>
            <w:tcBorders>
              <w:top w:val="nil"/>
              <w:left w:val="nil"/>
              <w:bottom w:val="single" w:sz="4" w:space="0" w:color="000000"/>
              <w:right w:val="single" w:sz="4" w:space="0" w:color="000000"/>
            </w:tcBorders>
            <w:noWrap/>
            <w:hideMark/>
          </w:tcPr>
          <w:p w14:paraId="7B0EF6AA" w14:textId="77777777" w:rsidR="002E7632" w:rsidRPr="00B459D9" w:rsidRDefault="002E7632" w:rsidP="002E7632">
            <w:pPr>
              <w:widowControl/>
              <w:jc w:val="center"/>
              <w:rPr>
                <w:color w:val="000000"/>
                <w:szCs w:val="24"/>
              </w:rPr>
            </w:pPr>
            <w:r w:rsidRPr="00B459D9">
              <w:rPr>
                <w:color w:val="000000"/>
                <w:szCs w:val="24"/>
              </w:rPr>
              <w:t>25</w:t>
            </w:r>
          </w:p>
        </w:tc>
        <w:tc>
          <w:tcPr>
            <w:tcW w:w="1060" w:type="dxa"/>
            <w:tcBorders>
              <w:top w:val="nil"/>
              <w:left w:val="nil"/>
              <w:bottom w:val="single" w:sz="4" w:space="0" w:color="000000"/>
              <w:right w:val="single" w:sz="4" w:space="0" w:color="000000"/>
            </w:tcBorders>
            <w:noWrap/>
            <w:hideMark/>
          </w:tcPr>
          <w:p w14:paraId="0819C203" w14:textId="77777777" w:rsidR="002E7632" w:rsidRPr="00B459D9" w:rsidRDefault="002E7632" w:rsidP="002E7632">
            <w:pPr>
              <w:widowControl/>
              <w:jc w:val="center"/>
              <w:rPr>
                <w:color w:val="000000"/>
                <w:szCs w:val="24"/>
              </w:rPr>
            </w:pPr>
            <w:r w:rsidRPr="00B459D9">
              <w:rPr>
                <w:color w:val="000000"/>
                <w:szCs w:val="24"/>
              </w:rPr>
              <w:t>29802</w:t>
            </w:r>
          </w:p>
        </w:tc>
        <w:tc>
          <w:tcPr>
            <w:tcW w:w="1083" w:type="dxa"/>
            <w:tcBorders>
              <w:top w:val="nil"/>
              <w:left w:val="nil"/>
              <w:bottom w:val="single" w:sz="4" w:space="0" w:color="000000"/>
              <w:right w:val="single" w:sz="4" w:space="0" w:color="000000"/>
            </w:tcBorders>
            <w:noWrap/>
            <w:hideMark/>
          </w:tcPr>
          <w:p w14:paraId="5F349B78" w14:textId="77777777" w:rsidR="002E7632" w:rsidRPr="00B459D9" w:rsidRDefault="002E7632" w:rsidP="002E7632">
            <w:pPr>
              <w:widowControl/>
              <w:jc w:val="center"/>
              <w:rPr>
                <w:color w:val="000000"/>
                <w:szCs w:val="24"/>
              </w:rPr>
            </w:pPr>
            <w:r w:rsidRPr="00B459D9">
              <w:rPr>
                <w:color w:val="000000"/>
                <w:szCs w:val="24"/>
              </w:rPr>
              <w:t>0.4008</w:t>
            </w:r>
          </w:p>
        </w:tc>
        <w:tc>
          <w:tcPr>
            <w:tcW w:w="981" w:type="dxa"/>
            <w:tcBorders>
              <w:top w:val="nil"/>
              <w:left w:val="nil"/>
              <w:bottom w:val="single" w:sz="4" w:space="0" w:color="000000"/>
              <w:right w:val="single" w:sz="4" w:space="0" w:color="000000"/>
            </w:tcBorders>
            <w:noWrap/>
            <w:hideMark/>
          </w:tcPr>
          <w:p w14:paraId="003D3525"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72C8B28"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2E358A6"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36CC955F" w14:textId="77777777" w:rsidR="002E7632" w:rsidRPr="00B459D9" w:rsidRDefault="002E7632" w:rsidP="002E7632">
            <w:pPr>
              <w:widowControl/>
              <w:jc w:val="center"/>
              <w:rPr>
                <w:color w:val="000000"/>
                <w:szCs w:val="24"/>
              </w:rPr>
            </w:pPr>
            <w:r w:rsidRPr="00B459D9">
              <w:rPr>
                <w:color w:val="000000"/>
                <w:szCs w:val="24"/>
              </w:rPr>
              <w:t>4,313</w:t>
            </w:r>
          </w:p>
        </w:tc>
        <w:tc>
          <w:tcPr>
            <w:tcW w:w="1423" w:type="dxa"/>
            <w:tcBorders>
              <w:top w:val="nil"/>
              <w:left w:val="nil"/>
              <w:bottom w:val="single" w:sz="4" w:space="0" w:color="000000"/>
              <w:right w:val="single" w:sz="4" w:space="0" w:color="000000"/>
            </w:tcBorders>
            <w:noWrap/>
            <w:hideMark/>
          </w:tcPr>
          <w:p w14:paraId="618B38C6" w14:textId="77777777" w:rsidR="002E7632" w:rsidRPr="00B459D9" w:rsidRDefault="002E7632" w:rsidP="002E7632">
            <w:pPr>
              <w:widowControl/>
              <w:jc w:val="center"/>
              <w:rPr>
                <w:color w:val="000000"/>
                <w:szCs w:val="24"/>
              </w:rPr>
            </w:pPr>
            <w:r w:rsidRPr="00B459D9">
              <w:rPr>
                <w:color w:val="000000"/>
                <w:szCs w:val="24"/>
              </w:rPr>
              <w:t>46,086</w:t>
            </w:r>
          </w:p>
        </w:tc>
      </w:tr>
      <w:tr w:rsidR="002E7632" w:rsidRPr="00B459D9" w14:paraId="309BC134"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1605075" w14:textId="77777777" w:rsidR="002E7632" w:rsidRPr="00B459D9" w:rsidRDefault="002E7632" w:rsidP="002E7632">
            <w:pPr>
              <w:widowControl/>
              <w:jc w:val="center"/>
              <w:rPr>
                <w:color w:val="000000"/>
                <w:szCs w:val="24"/>
              </w:rPr>
            </w:pPr>
            <w:r w:rsidRPr="00B459D9">
              <w:rPr>
                <w:color w:val="000000"/>
                <w:szCs w:val="24"/>
              </w:rPr>
              <w:t>10</w:t>
            </w:r>
          </w:p>
        </w:tc>
        <w:tc>
          <w:tcPr>
            <w:tcW w:w="998" w:type="dxa"/>
            <w:tcBorders>
              <w:top w:val="nil"/>
              <w:left w:val="nil"/>
              <w:bottom w:val="single" w:sz="4" w:space="0" w:color="000000"/>
              <w:right w:val="single" w:sz="4" w:space="0" w:color="000000"/>
            </w:tcBorders>
            <w:noWrap/>
            <w:hideMark/>
          </w:tcPr>
          <w:p w14:paraId="16FB9437" w14:textId="77777777" w:rsidR="002E7632" w:rsidRPr="00B459D9" w:rsidRDefault="002E7632" w:rsidP="002E7632">
            <w:pPr>
              <w:widowControl/>
              <w:jc w:val="center"/>
              <w:rPr>
                <w:color w:val="000000"/>
                <w:szCs w:val="24"/>
              </w:rPr>
            </w:pPr>
            <w:r w:rsidRPr="00B459D9">
              <w:rPr>
                <w:color w:val="000000"/>
                <w:szCs w:val="24"/>
              </w:rPr>
              <w:t>26</w:t>
            </w:r>
          </w:p>
        </w:tc>
        <w:tc>
          <w:tcPr>
            <w:tcW w:w="1060" w:type="dxa"/>
            <w:tcBorders>
              <w:top w:val="nil"/>
              <w:left w:val="nil"/>
              <w:bottom w:val="single" w:sz="4" w:space="0" w:color="000000"/>
              <w:right w:val="single" w:sz="4" w:space="0" w:color="000000"/>
            </w:tcBorders>
            <w:noWrap/>
            <w:hideMark/>
          </w:tcPr>
          <w:p w14:paraId="4C71B143" w14:textId="77777777" w:rsidR="002E7632" w:rsidRPr="00B459D9" w:rsidRDefault="002E7632" w:rsidP="002E7632">
            <w:pPr>
              <w:widowControl/>
              <w:jc w:val="center"/>
              <w:rPr>
                <w:color w:val="000000"/>
                <w:szCs w:val="24"/>
              </w:rPr>
            </w:pPr>
            <w:r w:rsidRPr="00B459D9">
              <w:rPr>
                <w:color w:val="000000"/>
                <w:szCs w:val="24"/>
              </w:rPr>
              <w:t>29803</w:t>
            </w:r>
          </w:p>
        </w:tc>
        <w:tc>
          <w:tcPr>
            <w:tcW w:w="1083" w:type="dxa"/>
            <w:tcBorders>
              <w:top w:val="nil"/>
              <w:left w:val="nil"/>
              <w:bottom w:val="single" w:sz="4" w:space="0" w:color="000000"/>
              <w:right w:val="single" w:sz="4" w:space="0" w:color="000000"/>
            </w:tcBorders>
            <w:noWrap/>
            <w:hideMark/>
          </w:tcPr>
          <w:p w14:paraId="40AA226B" w14:textId="77777777" w:rsidR="002E7632" w:rsidRPr="00B459D9" w:rsidRDefault="002E7632" w:rsidP="002E7632">
            <w:pPr>
              <w:widowControl/>
              <w:jc w:val="center"/>
              <w:rPr>
                <w:color w:val="000000"/>
                <w:szCs w:val="24"/>
              </w:rPr>
            </w:pPr>
            <w:r w:rsidRPr="00B459D9">
              <w:rPr>
                <w:color w:val="000000"/>
                <w:szCs w:val="24"/>
              </w:rPr>
              <w:t>0.4071</w:t>
            </w:r>
          </w:p>
        </w:tc>
        <w:tc>
          <w:tcPr>
            <w:tcW w:w="981" w:type="dxa"/>
            <w:tcBorders>
              <w:top w:val="nil"/>
              <w:left w:val="nil"/>
              <w:bottom w:val="single" w:sz="4" w:space="0" w:color="000000"/>
              <w:right w:val="single" w:sz="4" w:space="0" w:color="000000"/>
            </w:tcBorders>
            <w:noWrap/>
            <w:hideMark/>
          </w:tcPr>
          <w:p w14:paraId="59F73CDC"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CE6A38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71C698E"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580A3BA2" w14:textId="77777777" w:rsidR="002E7632" w:rsidRPr="00B459D9" w:rsidRDefault="002E7632" w:rsidP="002E7632">
            <w:pPr>
              <w:widowControl/>
              <w:jc w:val="center"/>
              <w:rPr>
                <w:color w:val="000000"/>
                <w:szCs w:val="24"/>
              </w:rPr>
            </w:pPr>
            <w:r w:rsidRPr="00B459D9">
              <w:rPr>
                <w:color w:val="000000"/>
                <w:szCs w:val="24"/>
              </w:rPr>
              <w:t>3,965</w:t>
            </w:r>
          </w:p>
        </w:tc>
        <w:tc>
          <w:tcPr>
            <w:tcW w:w="1423" w:type="dxa"/>
            <w:tcBorders>
              <w:top w:val="nil"/>
              <w:left w:val="nil"/>
              <w:bottom w:val="single" w:sz="4" w:space="0" w:color="000000"/>
              <w:right w:val="single" w:sz="4" w:space="0" w:color="000000"/>
            </w:tcBorders>
            <w:noWrap/>
            <w:hideMark/>
          </w:tcPr>
          <w:p w14:paraId="1B9EA7E5" w14:textId="77777777" w:rsidR="002E7632" w:rsidRPr="00B459D9" w:rsidRDefault="002E7632" w:rsidP="002E7632">
            <w:pPr>
              <w:widowControl/>
              <w:jc w:val="center"/>
              <w:rPr>
                <w:color w:val="000000"/>
                <w:szCs w:val="24"/>
              </w:rPr>
            </w:pPr>
            <w:r w:rsidRPr="00B459D9">
              <w:rPr>
                <w:color w:val="000000"/>
                <w:szCs w:val="24"/>
              </w:rPr>
              <w:t>57,443</w:t>
            </w:r>
          </w:p>
        </w:tc>
      </w:tr>
      <w:tr w:rsidR="002E7632" w:rsidRPr="00B459D9" w14:paraId="5041D831"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24FA687" w14:textId="77777777" w:rsidR="002E7632" w:rsidRPr="00B459D9" w:rsidRDefault="002E7632" w:rsidP="002E7632">
            <w:pPr>
              <w:widowControl/>
              <w:jc w:val="center"/>
              <w:rPr>
                <w:color w:val="000000"/>
                <w:szCs w:val="24"/>
              </w:rPr>
            </w:pPr>
            <w:r w:rsidRPr="00B459D9">
              <w:rPr>
                <w:color w:val="000000"/>
                <w:szCs w:val="24"/>
              </w:rPr>
              <w:t>10</w:t>
            </w:r>
          </w:p>
        </w:tc>
        <w:tc>
          <w:tcPr>
            <w:tcW w:w="998" w:type="dxa"/>
            <w:tcBorders>
              <w:top w:val="nil"/>
              <w:left w:val="nil"/>
              <w:bottom w:val="single" w:sz="4" w:space="0" w:color="000000"/>
              <w:right w:val="single" w:sz="4" w:space="0" w:color="000000"/>
            </w:tcBorders>
            <w:noWrap/>
            <w:hideMark/>
          </w:tcPr>
          <w:p w14:paraId="24B4838D" w14:textId="77777777" w:rsidR="002E7632" w:rsidRPr="00B459D9" w:rsidRDefault="002E7632" w:rsidP="002E7632">
            <w:pPr>
              <w:widowControl/>
              <w:jc w:val="center"/>
              <w:rPr>
                <w:color w:val="000000"/>
                <w:szCs w:val="24"/>
              </w:rPr>
            </w:pPr>
            <w:r w:rsidRPr="00B459D9">
              <w:rPr>
                <w:color w:val="000000"/>
                <w:szCs w:val="24"/>
              </w:rPr>
              <w:t>27</w:t>
            </w:r>
          </w:p>
        </w:tc>
        <w:tc>
          <w:tcPr>
            <w:tcW w:w="1060" w:type="dxa"/>
            <w:tcBorders>
              <w:top w:val="nil"/>
              <w:left w:val="nil"/>
              <w:bottom w:val="single" w:sz="4" w:space="0" w:color="000000"/>
              <w:right w:val="single" w:sz="4" w:space="0" w:color="000000"/>
            </w:tcBorders>
            <w:noWrap/>
            <w:hideMark/>
          </w:tcPr>
          <w:p w14:paraId="3C279163" w14:textId="77777777" w:rsidR="002E7632" w:rsidRPr="00B459D9" w:rsidRDefault="002E7632" w:rsidP="002E7632">
            <w:pPr>
              <w:widowControl/>
              <w:jc w:val="center"/>
              <w:rPr>
                <w:color w:val="000000"/>
                <w:szCs w:val="24"/>
              </w:rPr>
            </w:pPr>
            <w:r w:rsidRPr="00B459D9">
              <w:rPr>
                <w:color w:val="000000"/>
                <w:szCs w:val="24"/>
              </w:rPr>
              <w:t>29804</w:t>
            </w:r>
          </w:p>
        </w:tc>
        <w:tc>
          <w:tcPr>
            <w:tcW w:w="1083" w:type="dxa"/>
            <w:tcBorders>
              <w:top w:val="nil"/>
              <w:left w:val="nil"/>
              <w:bottom w:val="single" w:sz="4" w:space="0" w:color="000000"/>
              <w:right w:val="single" w:sz="4" w:space="0" w:color="000000"/>
            </w:tcBorders>
            <w:noWrap/>
            <w:hideMark/>
          </w:tcPr>
          <w:p w14:paraId="550162A6" w14:textId="77777777" w:rsidR="002E7632" w:rsidRPr="00B459D9" w:rsidRDefault="002E7632" w:rsidP="002E7632">
            <w:pPr>
              <w:widowControl/>
              <w:jc w:val="center"/>
              <w:rPr>
                <w:color w:val="000000"/>
                <w:szCs w:val="24"/>
              </w:rPr>
            </w:pPr>
            <w:r w:rsidRPr="00B459D9">
              <w:rPr>
                <w:color w:val="000000"/>
                <w:szCs w:val="24"/>
              </w:rPr>
              <w:t>0.2436</w:t>
            </w:r>
          </w:p>
        </w:tc>
        <w:tc>
          <w:tcPr>
            <w:tcW w:w="981" w:type="dxa"/>
            <w:tcBorders>
              <w:top w:val="nil"/>
              <w:left w:val="nil"/>
              <w:bottom w:val="single" w:sz="4" w:space="0" w:color="000000"/>
              <w:right w:val="single" w:sz="4" w:space="0" w:color="000000"/>
            </w:tcBorders>
            <w:noWrap/>
            <w:hideMark/>
          </w:tcPr>
          <w:p w14:paraId="3132526C"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290C416"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6BF6B71"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688993CF" w14:textId="77777777" w:rsidR="002E7632" w:rsidRPr="00B459D9" w:rsidRDefault="002E7632" w:rsidP="002E7632">
            <w:pPr>
              <w:widowControl/>
              <w:jc w:val="center"/>
              <w:rPr>
                <w:color w:val="000000"/>
                <w:szCs w:val="24"/>
              </w:rPr>
            </w:pPr>
            <w:r w:rsidRPr="00B459D9">
              <w:rPr>
                <w:color w:val="000000"/>
                <w:szCs w:val="24"/>
              </w:rPr>
              <w:t>3,704</w:t>
            </w:r>
          </w:p>
        </w:tc>
        <w:tc>
          <w:tcPr>
            <w:tcW w:w="1423" w:type="dxa"/>
            <w:tcBorders>
              <w:top w:val="nil"/>
              <w:left w:val="nil"/>
              <w:bottom w:val="single" w:sz="4" w:space="0" w:color="000000"/>
              <w:right w:val="single" w:sz="4" w:space="0" w:color="000000"/>
            </w:tcBorders>
            <w:noWrap/>
            <w:hideMark/>
          </w:tcPr>
          <w:p w14:paraId="00F84A2A" w14:textId="77777777" w:rsidR="002E7632" w:rsidRPr="00B459D9" w:rsidRDefault="002E7632" w:rsidP="002E7632">
            <w:pPr>
              <w:widowControl/>
              <w:jc w:val="center"/>
              <w:rPr>
                <w:color w:val="000000"/>
                <w:szCs w:val="24"/>
              </w:rPr>
            </w:pPr>
            <w:r w:rsidRPr="00B459D9">
              <w:rPr>
                <w:color w:val="000000"/>
                <w:szCs w:val="24"/>
              </w:rPr>
              <w:t>28,498</w:t>
            </w:r>
          </w:p>
        </w:tc>
      </w:tr>
      <w:tr w:rsidR="002E7632" w:rsidRPr="00B459D9" w14:paraId="4F0F262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90FACB7" w14:textId="77777777" w:rsidR="002E7632" w:rsidRPr="00B459D9" w:rsidRDefault="002E7632" w:rsidP="002E7632">
            <w:pPr>
              <w:widowControl/>
              <w:jc w:val="center"/>
              <w:rPr>
                <w:color w:val="000000"/>
                <w:szCs w:val="24"/>
              </w:rPr>
            </w:pPr>
            <w:r w:rsidRPr="00B459D9">
              <w:rPr>
                <w:color w:val="000000"/>
                <w:szCs w:val="24"/>
              </w:rPr>
              <w:t>10</w:t>
            </w:r>
          </w:p>
        </w:tc>
        <w:tc>
          <w:tcPr>
            <w:tcW w:w="998" w:type="dxa"/>
            <w:tcBorders>
              <w:top w:val="nil"/>
              <w:left w:val="nil"/>
              <w:bottom w:val="single" w:sz="4" w:space="0" w:color="000000"/>
              <w:right w:val="single" w:sz="4" w:space="0" w:color="000000"/>
            </w:tcBorders>
            <w:noWrap/>
            <w:hideMark/>
          </w:tcPr>
          <w:p w14:paraId="3961B06A" w14:textId="77777777" w:rsidR="002E7632" w:rsidRPr="00B459D9" w:rsidRDefault="002E7632" w:rsidP="002E7632">
            <w:pPr>
              <w:widowControl/>
              <w:jc w:val="center"/>
              <w:rPr>
                <w:color w:val="000000"/>
                <w:szCs w:val="24"/>
              </w:rPr>
            </w:pPr>
            <w:r w:rsidRPr="00B459D9">
              <w:rPr>
                <w:color w:val="000000"/>
                <w:szCs w:val="24"/>
              </w:rPr>
              <w:t>28</w:t>
            </w:r>
          </w:p>
        </w:tc>
        <w:tc>
          <w:tcPr>
            <w:tcW w:w="1060" w:type="dxa"/>
            <w:tcBorders>
              <w:top w:val="nil"/>
              <w:left w:val="nil"/>
              <w:bottom w:val="single" w:sz="4" w:space="0" w:color="000000"/>
              <w:right w:val="single" w:sz="4" w:space="0" w:color="000000"/>
            </w:tcBorders>
            <w:noWrap/>
            <w:hideMark/>
          </w:tcPr>
          <w:p w14:paraId="73B9945E" w14:textId="77777777" w:rsidR="002E7632" w:rsidRPr="00B459D9" w:rsidRDefault="002E7632" w:rsidP="002E7632">
            <w:pPr>
              <w:widowControl/>
              <w:jc w:val="center"/>
              <w:rPr>
                <w:color w:val="000000"/>
                <w:szCs w:val="24"/>
              </w:rPr>
            </w:pPr>
            <w:r w:rsidRPr="00B459D9">
              <w:rPr>
                <w:color w:val="000000"/>
                <w:szCs w:val="24"/>
              </w:rPr>
              <w:t>29901</w:t>
            </w:r>
          </w:p>
        </w:tc>
        <w:tc>
          <w:tcPr>
            <w:tcW w:w="1083" w:type="dxa"/>
            <w:tcBorders>
              <w:top w:val="nil"/>
              <w:left w:val="nil"/>
              <w:bottom w:val="single" w:sz="4" w:space="0" w:color="000000"/>
              <w:right w:val="single" w:sz="4" w:space="0" w:color="000000"/>
            </w:tcBorders>
            <w:noWrap/>
            <w:hideMark/>
          </w:tcPr>
          <w:p w14:paraId="317DCD64" w14:textId="77777777" w:rsidR="002E7632" w:rsidRPr="00B459D9" w:rsidRDefault="002E7632" w:rsidP="002E7632">
            <w:pPr>
              <w:widowControl/>
              <w:jc w:val="center"/>
              <w:rPr>
                <w:color w:val="000000"/>
                <w:szCs w:val="24"/>
              </w:rPr>
            </w:pPr>
            <w:r w:rsidRPr="00B459D9">
              <w:rPr>
                <w:color w:val="000000"/>
                <w:szCs w:val="24"/>
              </w:rPr>
              <w:t>0.7587</w:t>
            </w:r>
          </w:p>
        </w:tc>
        <w:tc>
          <w:tcPr>
            <w:tcW w:w="981" w:type="dxa"/>
            <w:tcBorders>
              <w:top w:val="nil"/>
              <w:left w:val="nil"/>
              <w:bottom w:val="single" w:sz="4" w:space="0" w:color="000000"/>
              <w:right w:val="single" w:sz="4" w:space="0" w:color="000000"/>
            </w:tcBorders>
            <w:noWrap/>
            <w:hideMark/>
          </w:tcPr>
          <w:p w14:paraId="423D36E4"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16FA032"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261700F"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1F14DDBF" w14:textId="77777777" w:rsidR="002E7632" w:rsidRPr="00B459D9" w:rsidRDefault="002E7632" w:rsidP="002E7632">
            <w:pPr>
              <w:widowControl/>
              <w:jc w:val="center"/>
              <w:rPr>
                <w:color w:val="000000"/>
                <w:szCs w:val="24"/>
              </w:rPr>
            </w:pPr>
            <w:r w:rsidRPr="00B459D9">
              <w:rPr>
                <w:color w:val="000000"/>
                <w:szCs w:val="24"/>
              </w:rPr>
              <w:t>5,883</w:t>
            </w:r>
          </w:p>
        </w:tc>
        <w:tc>
          <w:tcPr>
            <w:tcW w:w="1423" w:type="dxa"/>
            <w:tcBorders>
              <w:top w:val="nil"/>
              <w:left w:val="nil"/>
              <w:bottom w:val="single" w:sz="4" w:space="0" w:color="000000"/>
              <w:right w:val="single" w:sz="4" w:space="0" w:color="000000"/>
            </w:tcBorders>
            <w:noWrap/>
            <w:hideMark/>
          </w:tcPr>
          <w:p w14:paraId="7E8BAA3F" w14:textId="77777777" w:rsidR="002E7632" w:rsidRPr="00B459D9" w:rsidRDefault="002E7632" w:rsidP="002E7632">
            <w:pPr>
              <w:widowControl/>
              <w:jc w:val="center"/>
              <w:rPr>
                <w:color w:val="000000"/>
                <w:szCs w:val="24"/>
              </w:rPr>
            </w:pPr>
            <w:r w:rsidRPr="00B459D9">
              <w:rPr>
                <w:color w:val="000000"/>
                <w:szCs w:val="24"/>
              </w:rPr>
              <w:t>99,289</w:t>
            </w:r>
          </w:p>
        </w:tc>
      </w:tr>
      <w:tr w:rsidR="002E7632" w:rsidRPr="00B459D9" w14:paraId="5068EA7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336818E" w14:textId="77777777" w:rsidR="002E7632" w:rsidRPr="00B459D9" w:rsidRDefault="002E7632" w:rsidP="002E7632">
            <w:pPr>
              <w:widowControl/>
              <w:jc w:val="center"/>
              <w:rPr>
                <w:color w:val="000000"/>
                <w:szCs w:val="24"/>
              </w:rPr>
            </w:pPr>
            <w:r w:rsidRPr="00B459D9">
              <w:rPr>
                <w:color w:val="000000"/>
                <w:szCs w:val="24"/>
              </w:rPr>
              <w:t>10</w:t>
            </w:r>
          </w:p>
        </w:tc>
        <w:tc>
          <w:tcPr>
            <w:tcW w:w="998" w:type="dxa"/>
            <w:tcBorders>
              <w:top w:val="nil"/>
              <w:left w:val="nil"/>
              <w:bottom w:val="single" w:sz="4" w:space="0" w:color="000000"/>
              <w:right w:val="single" w:sz="4" w:space="0" w:color="000000"/>
            </w:tcBorders>
            <w:noWrap/>
            <w:hideMark/>
          </w:tcPr>
          <w:p w14:paraId="2D14D597" w14:textId="77777777" w:rsidR="002E7632" w:rsidRPr="00B459D9" w:rsidRDefault="002E7632" w:rsidP="002E7632">
            <w:pPr>
              <w:widowControl/>
              <w:jc w:val="center"/>
              <w:rPr>
                <w:color w:val="000000"/>
                <w:szCs w:val="24"/>
              </w:rPr>
            </w:pPr>
            <w:r w:rsidRPr="00B459D9">
              <w:rPr>
                <w:color w:val="000000"/>
                <w:szCs w:val="24"/>
              </w:rPr>
              <w:t>29</w:t>
            </w:r>
          </w:p>
        </w:tc>
        <w:tc>
          <w:tcPr>
            <w:tcW w:w="1060" w:type="dxa"/>
            <w:tcBorders>
              <w:top w:val="nil"/>
              <w:left w:val="nil"/>
              <w:bottom w:val="single" w:sz="4" w:space="0" w:color="000000"/>
              <w:right w:val="single" w:sz="4" w:space="0" w:color="000000"/>
            </w:tcBorders>
            <w:noWrap/>
            <w:hideMark/>
          </w:tcPr>
          <w:p w14:paraId="1352D3C1" w14:textId="77777777" w:rsidR="002E7632" w:rsidRPr="00B459D9" w:rsidRDefault="002E7632" w:rsidP="002E7632">
            <w:pPr>
              <w:widowControl/>
              <w:jc w:val="center"/>
              <w:rPr>
                <w:color w:val="000000"/>
                <w:szCs w:val="24"/>
              </w:rPr>
            </w:pPr>
            <w:r w:rsidRPr="00B459D9">
              <w:rPr>
                <w:color w:val="000000"/>
                <w:szCs w:val="24"/>
              </w:rPr>
              <w:t>29902</w:t>
            </w:r>
          </w:p>
        </w:tc>
        <w:tc>
          <w:tcPr>
            <w:tcW w:w="1083" w:type="dxa"/>
            <w:tcBorders>
              <w:top w:val="nil"/>
              <w:left w:val="nil"/>
              <w:bottom w:val="single" w:sz="4" w:space="0" w:color="000000"/>
              <w:right w:val="single" w:sz="4" w:space="0" w:color="000000"/>
            </w:tcBorders>
            <w:noWrap/>
            <w:hideMark/>
          </w:tcPr>
          <w:p w14:paraId="6B925B0B" w14:textId="77777777" w:rsidR="002E7632" w:rsidRPr="00B459D9" w:rsidRDefault="002E7632" w:rsidP="002E7632">
            <w:pPr>
              <w:widowControl/>
              <w:jc w:val="center"/>
              <w:rPr>
                <w:color w:val="000000"/>
                <w:szCs w:val="24"/>
              </w:rPr>
            </w:pPr>
            <w:r w:rsidRPr="00B459D9">
              <w:rPr>
                <w:color w:val="000000"/>
                <w:szCs w:val="24"/>
              </w:rPr>
              <w:t>0.5228</w:t>
            </w:r>
          </w:p>
        </w:tc>
        <w:tc>
          <w:tcPr>
            <w:tcW w:w="981" w:type="dxa"/>
            <w:tcBorders>
              <w:top w:val="nil"/>
              <w:left w:val="nil"/>
              <w:bottom w:val="single" w:sz="4" w:space="0" w:color="000000"/>
              <w:right w:val="single" w:sz="4" w:space="0" w:color="000000"/>
            </w:tcBorders>
            <w:noWrap/>
            <w:hideMark/>
          </w:tcPr>
          <w:p w14:paraId="68BB9D38"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08B60A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E07FBC6"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1352C69B" w14:textId="77777777" w:rsidR="002E7632" w:rsidRPr="00B459D9" w:rsidRDefault="002E7632" w:rsidP="002E7632">
            <w:pPr>
              <w:widowControl/>
              <w:jc w:val="center"/>
              <w:rPr>
                <w:color w:val="000000"/>
                <w:szCs w:val="24"/>
              </w:rPr>
            </w:pPr>
            <w:r w:rsidRPr="00B459D9">
              <w:rPr>
                <w:color w:val="000000"/>
                <w:szCs w:val="24"/>
              </w:rPr>
              <w:t>2,519</w:t>
            </w:r>
          </w:p>
        </w:tc>
        <w:tc>
          <w:tcPr>
            <w:tcW w:w="1423" w:type="dxa"/>
            <w:tcBorders>
              <w:top w:val="nil"/>
              <w:left w:val="nil"/>
              <w:bottom w:val="single" w:sz="4" w:space="0" w:color="000000"/>
              <w:right w:val="single" w:sz="4" w:space="0" w:color="000000"/>
            </w:tcBorders>
            <w:noWrap/>
            <w:hideMark/>
          </w:tcPr>
          <w:p w14:paraId="6999E812" w14:textId="77777777" w:rsidR="002E7632" w:rsidRPr="00B459D9" w:rsidRDefault="002E7632" w:rsidP="002E7632">
            <w:pPr>
              <w:widowControl/>
              <w:jc w:val="center"/>
              <w:rPr>
                <w:color w:val="000000"/>
                <w:szCs w:val="24"/>
              </w:rPr>
            </w:pPr>
            <w:r w:rsidRPr="00B459D9">
              <w:rPr>
                <w:color w:val="000000"/>
                <w:szCs w:val="24"/>
              </w:rPr>
              <w:t>78,515</w:t>
            </w:r>
          </w:p>
        </w:tc>
      </w:tr>
      <w:tr w:rsidR="002E7632" w:rsidRPr="00B459D9" w14:paraId="7C9EE1CD"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3F858C2" w14:textId="77777777" w:rsidR="002E7632" w:rsidRPr="00B459D9" w:rsidRDefault="002E7632" w:rsidP="002E7632">
            <w:pPr>
              <w:widowControl/>
              <w:jc w:val="center"/>
              <w:rPr>
                <w:color w:val="000000"/>
                <w:szCs w:val="24"/>
              </w:rPr>
            </w:pPr>
            <w:r w:rsidRPr="00B459D9">
              <w:rPr>
                <w:color w:val="000000"/>
                <w:szCs w:val="24"/>
              </w:rPr>
              <w:t>10</w:t>
            </w:r>
          </w:p>
        </w:tc>
        <w:tc>
          <w:tcPr>
            <w:tcW w:w="998" w:type="dxa"/>
            <w:tcBorders>
              <w:top w:val="nil"/>
              <w:left w:val="nil"/>
              <w:bottom w:val="single" w:sz="4" w:space="0" w:color="000000"/>
              <w:right w:val="single" w:sz="4" w:space="0" w:color="000000"/>
            </w:tcBorders>
            <w:noWrap/>
            <w:hideMark/>
          </w:tcPr>
          <w:p w14:paraId="4971EFC8" w14:textId="77777777" w:rsidR="002E7632" w:rsidRPr="00B459D9" w:rsidRDefault="002E7632" w:rsidP="002E7632">
            <w:pPr>
              <w:widowControl/>
              <w:jc w:val="center"/>
              <w:rPr>
                <w:color w:val="000000"/>
                <w:szCs w:val="24"/>
              </w:rPr>
            </w:pPr>
            <w:r w:rsidRPr="00B459D9">
              <w:rPr>
                <w:color w:val="000000"/>
                <w:szCs w:val="24"/>
              </w:rPr>
              <w:t>30</w:t>
            </w:r>
          </w:p>
        </w:tc>
        <w:tc>
          <w:tcPr>
            <w:tcW w:w="1060" w:type="dxa"/>
            <w:tcBorders>
              <w:top w:val="nil"/>
              <w:left w:val="nil"/>
              <w:bottom w:val="single" w:sz="4" w:space="0" w:color="000000"/>
              <w:right w:val="single" w:sz="4" w:space="0" w:color="000000"/>
            </w:tcBorders>
            <w:noWrap/>
            <w:hideMark/>
          </w:tcPr>
          <w:p w14:paraId="33089550" w14:textId="77777777" w:rsidR="002E7632" w:rsidRPr="00B459D9" w:rsidRDefault="002E7632" w:rsidP="002E7632">
            <w:pPr>
              <w:widowControl/>
              <w:jc w:val="center"/>
              <w:rPr>
                <w:color w:val="000000"/>
                <w:szCs w:val="24"/>
              </w:rPr>
            </w:pPr>
            <w:r w:rsidRPr="00B459D9">
              <w:rPr>
                <w:color w:val="000000"/>
                <w:szCs w:val="24"/>
              </w:rPr>
              <w:t>29903</w:t>
            </w:r>
          </w:p>
        </w:tc>
        <w:tc>
          <w:tcPr>
            <w:tcW w:w="1083" w:type="dxa"/>
            <w:tcBorders>
              <w:top w:val="nil"/>
              <w:left w:val="nil"/>
              <w:bottom w:val="single" w:sz="4" w:space="0" w:color="000000"/>
              <w:right w:val="single" w:sz="4" w:space="0" w:color="000000"/>
            </w:tcBorders>
            <w:noWrap/>
            <w:hideMark/>
          </w:tcPr>
          <w:p w14:paraId="6B54E6BE" w14:textId="77777777" w:rsidR="002E7632" w:rsidRPr="00B459D9" w:rsidRDefault="002E7632" w:rsidP="002E7632">
            <w:pPr>
              <w:widowControl/>
              <w:jc w:val="center"/>
              <w:rPr>
                <w:color w:val="000000"/>
                <w:szCs w:val="24"/>
              </w:rPr>
            </w:pPr>
            <w:r w:rsidRPr="00B459D9">
              <w:rPr>
                <w:color w:val="000000"/>
                <w:szCs w:val="24"/>
              </w:rPr>
              <w:t>0.5247</w:t>
            </w:r>
          </w:p>
        </w:tc>
        <w:tc>
          <w:tcPr>
            <w:tcW w:w="981" w:type="dxa"/>
            <w:tcBorders>
              <w:top w:val="nil"/>
              <w:left w:val="nil"/>
              <w:bottom w:val="single" w:sz="4" w:space="0" w:color="000000"/>
              <w:right w:val="single" w:sz="4" w:space="0" w:color="000000"/>
            </w:tcBorders>
            <w:noWrap/>
            <w:hideMark/>
          </w:tcPr>
          <w:p w14:paraId="3324E835"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9ED035C"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4A6AC8E"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093665AF" w14:textId="77777777" w:rsidR="002E7632" w:rsidRPr="00B459D9" w:rsidRDefault="002E7632" w:rsidP="002E7632">
            <w:pPr>
              <w:widowControl/>
              <w:jc w:val="center"/>
              <w:rPr>
                <w:color w:val="000000"/>
                <w:szCs w:val="24"/>
              </w:rPr>
            </w:pPr>
            <w:r w:rsidRPr="00B459D9">
              <w:rPr>
                <w:color w:val="000000"/>
                <w:szCs w:val="24"/>
              </w:rPr>
              <w:t>3,903</w:t>
            </w:r>
          </w:p>
        </w:tc>
        <w:tc>
          <w:tcPr>
            <w:tcW w:w="1423" w:type="dxa"/>
            <w:tcBorders>
              <w:top w:val="nil"/>
              <w:left w:val="nil"/>
              <w:bottom w:val="single" w:sz="4" w:space="0" w:color="000000"/>
              <w:right w:val="single" w:sz="4" w:space="0" w:color="000000"/>
            </w:tcBorders>
            <w:noWrap/>
            <w:hideMark/>
          </w:tcPr>
          <w:p w14:paraId="06E7907E" w14:textId="77777777" w:rsidR="002E7632" w:rsidRPr="00B459D9" w:rsidRDefault="002E7632" w:rsidP="002E7632">
            <w:pPr>
              <w:widowControl/>
              <w:jc w:val="center"/>
              <w:rPr>
                <w:color w:val="000000"/>
                <w:szCs w:val="24"/>
              </w:rPr>
            </w:pPr>
            <w:r w:rsidRPr="00B459D9">
              <w:rPr>
                <w:color w:val="000000"/>
                <w:szCs w:val="24"/>
              </w:rPr>
              <w:t>62,829</w:t>
            </w:r>
          </w:p>
        </w:tc>
      </w:tr>
      <w:tr w:rsidR="002E7632" w:rsidRPr="00B459D9" w14:paraId="665580E1"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6495FDE" w14:textId="77777777" w:rsidR="002E7632" w:rsidRPr="00B459D9" w:rsidRDefault="002E7632" w:rsidP="002E7632">
            <w:pPr>
              <w:widowControl/>
              <w:jc w:val="center"/>
              <w:rPr>
                <w:color w:val="000000"/>
                <w:szCs w:val="24"/>
              </w:rPr>
            </w:pPr>
            <w:r w:rsidRPr="00B459D9">
              <w:rPr>
                <w:color w:val="000000"/>
                <w:szCs w:val="24"/>
              </w:rPr>
              <w:t>10</w:t>
            </w:r>
          </w:p>
        </w:tc>
        <w:tc>
          <w:tcPr>
            <w:tcW w:w="998" w:type="dxa"/>
            <w:tcBorders>
              <w:top w:val="nil"/>
              <w:left w:val="nil"/>
              <w:bottom w:val="single" w:sz="4" w:space="0" w:color="000000"/>
              <w:right w:val="single" w:sz="4" w:space="0" w:color="000000"/>
            </w:tcBorders>
            <w:noWrap/>
            <w:hideMark/>
          </w:tcPr>
          <w:p w14:paraId="77EFC526" w14:textId="77777777" w:rsidR="002E7632" w:rsidRPr="00B459D9" w:rsidRDefault="002E7632" w:rsidP="002E7632">
            <w:pPr>
              <w:widowControl/>
              <w:jc w:val="center"/>
              <w:rPr>
                <w:color w:val="000000"/>
                <w:szCs w:val="24"/>
              </w:rPr>
            </w:pPr>
            <w:r w:rsidRPr="00B459D9">
              <w:rPr>
                <w:color w:val="000000"/>
                <w:szCs w:val="24"/>
              </w:rPr>
              <w:t>31</w:t>
            </w:r>
          </w:p>
        </w:tc>
        <w:tc>
          <w:tcPr>
            <w:tcW w:w="1060" w:type="dxa"/>
            <w:tcBorders>
              <w:top w:val="nil"/>
              <w:left w:val="nil"/>
              <w:bottom w:val="single" w:sz="4" w:space="0" w:color="000000"/>
              <w:right w:val="single" w:sz="4" w:space="0" w:color="000000"/>
            </w:tcBorders>
            <w:noWrap/>
            <w:hideMark/>
          </w:tcPr>
          <w:p w14:paraId="446B4C99" w14:textId="77777777" w:rsidR="002E7632" w:rsidRPr="00B459D9" w:rsidRDefault="002E7632" w:rsidP="002E7632">
            <w:pPr>
              <w:widowControl/>
              <w:jc w:val="center"/>
              <w:rPr>
                <w:color w:val="000000"/>
                <w:szCs w:val="24"/>
              </w:rPr>
            </w:pPr>
            <w:r w:rsidRPr="00B459D9">
              <w:rPr>
                <w:color w:val="000000"/>
                <w:szCs w:val="24"/>
              </w:rPr>
              <w:t>29904</w:t>
            </w:r>
          </w:p>
        </w:tc>
        <w:tc>
          <w:tcPr>
            <w:tcW w:w="1083" w:type="dxa"/>
            <w:tcBorders>
              <w:top w:val="nil"/>
              <w:left w:val="nil"/>
              <w:bottom w:val="single" w:sz="4" w:space="0" w:color="000000"/>
              <w:right w:val="single" w:sz="4" w:space="0" w:color="000000"/>
            </w:tcBorders>
            <w:noWrap/>
            <w:hideMark/>
          </w:tcPr>
          <w:p w14:paraId="636664EB" w14:textId="77777777" w:rsidR="002E7632" w:rsidRPr="00B459D9" w:rsidRDefault="002E7632" w:rsidP="002E7632">
            <w:pPr>
              <w:widowControl/>
              <w:jc w:val="center"/>
              <w:rPr>
                <w:color w:val="000000"/>
                <w:szCs w:val="24"/>
              </w:rPr>
            </w:pPr>
            <w:r w:rsidRPr="00B459D9">
              <w:rPr>
                <w:color w:val="000000"/>
                <w:szCs w:val="24"/>
              </w:rPr>
              <w:t>0.2806</w:t>
            </w:r>
          </w:p>
        </w:tc>
        <w:tc>
          <w:tcPr>
            <w:tcW w:w="981" w:type="dxa"/>
            <w:tcBorders>
              <w:top w:val="nil"/>
              <w:left w:val="nil"/>
              <w:bottom w:val="single" w:sz="4" w:space="0" w:color="000000"/>
              <w:right w:val="single" w:sz="4" w:space="0" w:color="000000"/>
            </w:tcBorders>
            <w:noWrap/>
            <w:hideMark/>
          </w:tcPr>
          <w:p w14:paraId="6A3A7551"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FB39E7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8D3D0C5"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40FCC140" w14:textId="77777777" w:rsidR="002E7632" w:rsidRPr="00B459D9" w:rsidRDefault="002E7632" w:rsidP="002E7632">
            <w:pPr>
              <w:widowControl/>
              <w:jc w:val="center"/>
              <w:rPr>
                <w:color w:val="000000"/>
                <w:szCs w:val="24"/>
              </w:rPr>
            </w:pPr>
            <w:r w:rsidRPr="00B459D9">
              <w:rPr>
                <w:color w:val="000000"/>
                <w:szCs w:val="24"/>
              </w:rPr>
              <w:t>2,519</w:t>
            </w:r>
          </w:p>
        </w:tc>
        <w:tc>
          <w:tcPr>
            <w:tcW w:w="1423" w:type="dxa"/>
            <w:tcBorders>
              <w:top w:val="nil"/>
              <w:left w:val="nil"/>
              <w:bottom w:val="single" w:sz="4" w:space="0" w:color="000000"/>
              <w:right w:val="single" w:sz="4" w:space="0" w:color="000000"/>
            </w:tcBorders>
            <w:noWrap/>
            <w:hideMark/>
          </w:tcPr>
          <w:p w14:paraId="3B8E8A1E" w14:textId="77777777" w:rsidR="002E7632" w:rsidRPr="00B459D9" w:rsidRDefault="002E7632" w:rsidP="002E7632">
            <w:pPr>
              <w:widowControl/>
              <w:jc w:val="center"/>
              <w:rPr>
                <w:color w:val="000000"/>
                <w:szCs w:val="24"/>
              </w:rPr>
            </w:pPr>
            <w:r w:rsidRPr="00B459D9">
              <w:rPr>
                <w:color w:val="000000"/>
                <w:szCs w:val="24"/>
              </w:rPr>
              <w:t>45,237</w:t>
            </w:r>
          </w:p>
        </w:tc>
      </w:tr>
      <w:tr w:rsidR="002E7632" w:rsidRPr="00B459D9" w14:paraId="3C34A2AD"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93E2BB9" w14:textId="77777777" w:rsidR="002E7632" w:rsidRPr="00B459D9" w:rsidRDefault="002E7632" w:rsidP="002E7632">
            <w:pPr>
              <w:widowControl/>
              <w:jc w:val="center"/>
              <w:rPr>
                <w:color w:val="000000"/>
                <w:szCs w:val="24"/>
              </w:rPr>
            </w:pPr>
            <w:r w:rsidRPr="00B459D9">
              <w:rPr>
                <w:color w:val="000000"/>
                <w:szCs w:val="24"/>
              </w:rPr>
              <w:t>10</w:t>
            </w:r>
          </w:p>
        </w:tc>
        <w:tc>
          <w:tcPr>
            <w:tcW w:w="998" w:type="dxa"/>
            <w:tcBorders>
              <w:top w:val="nil"/>
              <w:left w:val="nil"/>
              <w:bottom w:val="single" w:sz="4" w:space="0" w:color="000000"/>
              <w:right w:val="single" w:sz="4" w:space="0" w:color="000000"/>
            </w:tcBorders>
            <w:noWrap/>
            <w:hideMark/>
          </w:tcPr>
          <w:p w14:paraId="61205F4D" w14:textId="77777777" w:rsidR="002E7632" w:rsidRPr="00B459D9" w:rsidRDefault="002E7632" w:rsidP="002E7632">
            <w:pPr>
              <w:widowControl/>
              <w:jc w:val="center"/>
              <w:rPr>
                <w:color w:val="000000"/>
                <w:szCs w:val="24"/>
              </w:rPr>
            </w:pPr>
            <w:r w:rsidRPr="00B459D9">
              <w:rPr>
                <w:color w:val="000000"/>
                <w:szCs w:val="24"/>
              </w:rPr>
              <w:t>32</w:t>
            </w:r>
          </w:p>
        </w:tc>
        <w:tc>
          <w:tcPr>
            <w:tcW w:w="1060" w:type="dxa"/>
            <w:tcBorders>
              <w:top w:val="nil"/>
              <w:left w:val="nil"/>
              <w:bottom w:val="single" w:sz="4" w:space="0" w:color="000000"/>
              <w:right w:val="single" w:sz="4" w:space="0" w:color="000000"/>
            </w:tcBorders>
            <w:noWrap/>
            <w:hideMark/>
          </w:tcPr>
          <w:p w14:paraId="31F4F9FF" w14:textId="77777777" w:rsidR="002E7632" w:rsidRPr="00B459D9" w:rsidRDefault="002E7632" w:rsidP="002E7632">
            <w:pPr>
              <w:widowControl/>
              <w:jc w:val="center"/>
              <w:rPr>
                <w:color w:val="000000"/>
                <w:szCs w:val="24"/>
              </w:rPr>
            </w:pPr>
            <w:r w:rsidRPr="00B459D9">
              <w:rPr>
                <w:color w:val="000000"/>
                <w:szCs w:val="24"/>
              </w:rPr>
              <w:t>30001</w:t>
            </w:r>
          </w:p>
        </w:tc>
        <w:tc>
          <w:tcPr>
            <w:tcW w:w="1083" w:type="dxa"/>
            <w:tcBorders>
              <w:top w:val="nil"/>
              <w:left w:val="nil"/>
              <w:bottom w:val="single" w:sz="4" w:space="0" w:color="000000"/>
              <w:right w:val="single" w:sz="4" w:space="0" w:color="000000"/>
            </w:tcBorders>
            <w:noWrap/>
            <w:hideMark/>
          </w:tcPr>
          <w:p w14:paraId="1E276A21" w14:textId="77777777" w:rsidR="002E7632" w:rsidRPr="00B459D9" w:rsidRDefault="002E7632" w:rsidP="002E7632">
            <w:pPr>
              <w:widowControl/>
              <w:jc w:val="center"/>
              <w:rPr>
                <w:color w:val="000000"/>
                <w:szCs w:val="24"/>
              </w:rPr>
            </w:pPr>
            <w:r w:rsidRPr="00B459D9">
              <w:rPr>
                <w:color w:val="000000"/>
                <w:szCs w:val="24"/>
              </w:rPr>
              <w:t>0.5934</w:t>
            </w:r>
          </w:p>
        </w:tc>
        <w:tc>
          <w:tcPr>
            <w:tcW w:w="981" w:type="dxa"/>
            <w:tcBorders>
              <w:top w:val="nil"/>
              <w:left w:val="nil"/>
              <w:bottom w:val="single" w:sz="4" w:space="0" w:color="000000"/>
              <w:right w:val="single" w:sz="4" w:space="0" w:color="000000"/>
            </w:tcBorders>
            <w:noWrap/>
            <w:hideMark/>
          </w:tcPr>
          <w:p w14:paraId="691F3A32"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E08719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4F9CCF9"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0E394BB2" w14:textId="77777777" w:rsidR="002E7632" w:rsidRPr="00B459D9" w:rsidRDefault="002E7632" w:rsidP="002E7632">
            <w:pPr>
              <w:widowControl/>
              <w:jc w:val="center"/>
              <w:rPr>
                <w:color w:val="000000"/>
                <w:szCs w:val="24"/>
              </w:rPr>
            </w:pPr>
            <w:r w:rsidRPr="00B459D9">
              <w:rPr>
                <w:color w:val="000000"/>
                <w:szCs w:val="24"/>
              </w:rPr>
              <w:t>3,999</w:t>
            </w:r>
          </w:p>
        </w:tc>
        <w:tc>
          <w:tcPr>
            <w:tcW w:w="1423" w:type="dxa"/>
            <w:tcBorders>
              <w:top w:val="nil"/>
              <w:left w:val="nil"/>
              <w:bottom w:val="single" w:sz="4" w:space="0" w:color="000000"/>
              <w:right w:val="single" w:sz="4" w:space="0" w:color="000000"/>
            </w:tcBorders>
            <w:noWrap/>
            <w:hideMark/>
          </w:tcPr>
          <w:p w14:paraId="471999F8" w14:textId="77777777" w:rsidR="002E7632" w:rsidRPr="00B459D9" w:rsidRDefault="002E7632" w:rsidP="002E7632">
            <w:pPr>
              <w:widowControl/>
              <w:jc w:val="center"/>
              <w:rPr>
                <w:color w:val="000000"/>
                <w:szCs w:val="24"/>
              </w:rPr>
            </w:pPr>
            <w:r w:rsidRPr="00B459D9">
              <w:rPr>
                <w:color w:val="000000"/>
                <w:szCs w:val="24"/>
              </w:rPr>
              <w:t>73,990</w:t>
            </w:r>
          </w:p>
        </w:tc>
      </w:tr>
      <w:tr w:rsidR="002E7632" w:rsidRPr="00B459D9" w14:paraId="0A5C14AA"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A5189AF" w14:textId="77777777" w:rsidR="002E7632" w:rsidRPr="00B459D9" w:rsidRDefault="002E7632" w:rsidP="002E7632">
            <w:pPr>
              <w:widowControl/>
              <w:jc w:val="center"/>
              <w:rPr>
                <w:color w:val="000000"/>
                <w:szCs w:val="24"/>
              </w:rPr>
            </w:pPr>
            <w:r w:rsidRPr="00B459D9">
              <w:rPr>
                <w:color w:val="000000"/>
                <w:szCs w:val="24"/>
              </w:rPr>
              <w:t>10</w:t>
            </w:r>
          </w:p>
        </w:tc>
        <w:tc>
          <w:tcPr>
            <w:tcW w:w="998" w:type="dxa"/>
            <w:tcBorders>
              <w:top w:val="nil"/>
              <w:left w:val="nil"/>
              <w:bottom w:val="single" w:sz="4" w:space="0" w:color="000000"/>
              <w:right w:val="single" w:sz="4" w:space="0" w:color="000000"/>
            </w:tcBorders>
            <w:noWrap/>
            <w:hideMark/>
          </w:tcPr>
          <w:p w14:paraId="351BD950" w14:textId="77777777" w:rsidR="002E7632" w:rsidRPr="00B459D9" w:rsidRDefault="002E7632" w:rsidP="002E7632">
            <w:pPr>
              <w:widowControl/>
              <w:jc w:val="center"/>
              <w:rPr>
                <w:color w:val="000000"/>
                <w:szCs w:val="24"/>
              </w:rPr>
            </w:pPr>
            <w:r w:rsidRPr="00B459D9">
              <w:rPr>
                <w:color w:val="000000"/>
                <w:szCs w:val="24"/>
              </w:rPr>
              <w:t>33</w:t>
            </w:r>
          </w:p>
        </w:tc>
        <w:tc>
          <w:tcPr>
            <w:tcW w:w="1060" w:type="dxa"/>
            <w:tcBorders>
              <w:top w:val="nil"/>
              <w:left w:val="nil"/>
              <w:bottom w:val="single" w:sz="4" w:space="0" w:color="000000"/>
              <w:right w:val="single" w:sz="4" w:space="0" w:color="000000"/>
            </w:tcBorders>
            <w:noWrap/>
            <w:hideMark/>
          </w:tcPr>
          <w:p w14:paraId="086CAAA2" w14:textId="77777777" w:rsidR="002E7632" w:rsidRPr="00B459D9" w:rsidRDefault="002E7632" w:rsidP="002E7632">
            <w:pPr>
              <w:widowControl/>
              <w:jc w:val="center"/>
              <w:rPr>
                <w:color w:val="000000"/>
                <w:szCs w:val="24"/>
              </w:rPr>
            </w:pPr>
            <w:r w:rsidRPr="00B459D9">
              <w:rPr>
                <w:color w:val="000000"/>
                <w:szCs w:val="24"/>
              </w:rPr>
              <w:t>30002</w:t>
            </w:r>
          </w:p>
        </w:tc>
        <w:tc>
          <w:tcPr>
            <w:tcW w:w="1083" w:type="dxa"/>
            <w:tcBorders>
              <w:top w:val="nil"/>
              <w:left w:val="nil"/>
              <w:bottom w:val="single" w:sz="4" w:space="0" w:color="000000"/>
              <w:right w:val="single" w:sz="4" w:space="0" w:color="000000"/>
            </w:tcBorders>
            <w:noWrap/>
            <w:hideMark/>
          </w:tcPr>
          <w:p w14:paraId="4BDAB0CA" w14:textId="77777777" w:rsidR="002E7632" w:rsidRPr="00B459D9" w:rsidRDefault="002E7632" w:rsidP="002E7632">
            <w:pPr>
              <w:widowControl/>
              <w:jc w:val="center"/>
              <w:rPr>
                <w:color w:val="000000"/>
                <w:szCs w:val="24"/>
              </w:rPr>
            </w:pPr>
            <w:r w:rsidRPr="00B459D9">
              <w:rPr>
                <w:color w:val="000000"/>
                <w:szCs w:val="24"/>
              </w:rPr>
              <w:t>0.4706</w:t>
            </w:r>
          </w:p>
        </w:tc>
        <w:tc>
          <w:tcPr>
            <w:tcW w:w="981" w:type="dxa"/>
            <w:tcBorders>
              <w:top w:val="nil"/>
              <w:left w:val="nil"/>
              <w:bottom w:val="single" w:sz="4" w:space="0" w:color="000000"/>
              <w:right w:val="single" w:sz="4" w:space="0" w:color="000000"/>
            </w:tcBorders>
            <w:noWrap/>
            <w:hideMark/>
          </w:tcPr>
          <w:p w14:paraId="1FBD081B"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1ECBBA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1E84A03"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276C4C74" w14:textId="77777777" w:rsidR="002E7632" w:rsidRPr="00B459D9" w:rsidRDefault="002E7632" w:rsidP="002E7632">
            <w:pPr>
              <w:widowControl/>
              <w:jc w:val="center"/>
              <w:rPr>
                <w:color w:val="000000"/>
                <w:szCs w:val="24"/>
              </w:rPr>
            </w:pPr>
            <w:r w:rsidRPr="00B459D9">
              <w:rPr>
                <w:color w:val="000000"/>
                <w:szCs w:val="24"/>
              </w:rPr>
              <w:t>4,345</w:t>
            </w:r>
          </w:p>
        </w:tc>
        <w:tc>
          <w:tcPr>
            <w:tcW w:w="1423" w:type="dxa"/>
            <w:tcBorders>
              <w:top w:val="nil"/>
              <w:left w:val="nil"/>
              <w:bottom w:val="single" w:sz="4" w:space="0" w:color="000000"/>
              <w:right w:val="single" w:sz="4" w:space="0" w:color="000000"/>
            </w:tcBorders>
            <w:noWrap/>
            <w:hideMark/>
          </w:tcPr>
          <w:p w14:paraId="00BDBF2F" w14:textId="77777777" w:rsidR="002E7632" w:rsidRPr="00B459D9" w:rsidRDefault="002E7632" w:rsidP="002E7632">
            <w:pPr>
              <w:widowControl/>
              <w:jc w:val="center"/>
              <w:rPr>
                <w:color w:val="000000"/>
                <w:szCs w:val="24"/>
              </w:rPr>
            </w:pPr>
            <w:r w:rsidRPr="00B459D9">
              <w:rPr>
                <w:color w:val="000000"/>
                <w:szCs w:val="24"/>
              </w:rPr>
              <w:t>63,966</w:t>
            </w:r>
          </w:p>
        </w:tc>
      </w:tr>
      <w:tr w:rsidR="002E7632" w:rsidRPr="00B459D9" w14:paraId="3F12C79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9918625" w14:textId="77777777" w:rsidR="002E7632" w:rsidRPr="00B459D9" w:rsidRDefault="002E7632" w:rsidP="002E7632">
            <w:pPr>
              <w:widowControl/>
              <w:jc w:val="center"/>
              <w:rPr>
                <w:color w:val="000000"/>
                <w:szCs w:val="24"/>
              </w:rPr>
            </w:pPr>
            <w:r w:rsidRPr="00B459D9">
              <w:rPr>
                <w:color w:val="000000"/>
                <w:szCs w:val="24"/>
              </w:rPr>
              <w:t>10</w:t>
            </w:r>
          </w:p>
        </w:tc>
        <w:tc>
          <w:tcPr>
            <w:tcW w:w="998" w:type="dxa"/>
            <w:tcBorders>
              <w:top w:val="nil"/>
              <w:left w:val="nil"/>
              <w:bottom w:val="single" w:sz="4" w:space="0" w:color="000000"/>
              <w:right w:val="single" w:sz="4" w:space="0" w:color="000000"/>
            </w:tcBorders>
            <w:noWrap/>
            <w:hideMark/>
          </w:tcPr>
          <w:p w14:paraId="2ED3E3E4" w14:textId="77777777" w:rsidR="002E7632" w:rsidRPr="00B459D9" w:rsidRDefault="002E7632" w:rsidP="002E7632">
            <w:pPr>
              <w:widowControl/>
              <w:jc w:val="center"/>
              <w:rPr>
                <w:color w:val="000000"/>
                <w:szCs w:val="24"/>
              </w:rPr>
            </w:pPr>
            <w:r w:rsidRPr="00B459D9">
              <w:rPr>
                <w:color w:val="000000"/>
                <w:szCs w:val="24"/>
              </w:rPr>
              <w:t>34</w:t>
            </w:r>
          </w:p>
        </w:tc>
        <w:tc>
          <w:tcPr>
            <w:tcW w:w="1060" w:type="dxa"/>
            <w:tcBorders>
              <w:top w:val="nil"/>
              <w:left w:val="nil"/>
              <w:bottom w:val="single" w:sz="4" w:space="0" w:color="000000"/>
              <w:right w:val="single" w:sz="4" w:space="0" w:color="000000"/>
            </w:tcBorders>
            <w:noWrap/>
            <w:hideMark/>
          </w:tcPr>
          <w:p w14:paraId="11DA64A1" w14:textId="77777777" w:rsidR="002E7632" w:rsidRPr="00B459D9" w:rsidRDefault="002E7632" w:rsidP="002E7632">
            <w:pPr>
              <w:widowControl/>
              <w:jc w:val="center"/>
              <w:rPr>
                <w:color w:val="000000"/>
                <w:szCs w:val="24"/>
              </w:rPr>
            </w:pPr>
            <w:r w:rsidRPr="00B459D9">
              <w:rPr>
                <w:color w:val="000000"/>
                <w:szCs w:val="24"/>
              </w:rPr>
              <w:t>30101</w:t>
            </w:r>
          </w:p>
        </w:tc>
        <w:tc>
          <w:tcPr>
            <w:tcW w:w="1083" w:type="dxa"/>
            <w:tcBorders>
              <w:top w:val="nil"/>
              <w:left w:val="nil"/>
              <w:bottom w:val="single" w:sz="4" w:space="0" w:color="000000"/>
              <w:right w:val="single" w:sz="4" w:space="0" w:color="000000"/>
            </w:tcBorders>
            <w:noWrap/>
            <w:hideMark/>
          </w:tcPr>
          <w:p w14:paraId="02533891" w14:textId="77777777" w:rsidR="002E7632" w:rsidRPr="00B459D9" w:rsidRDefault="002E7632" w:rsidP="002E7632">
            <w:pPr>
              <w:widowControl/>
              <w:jc w:val="center"/>
              <w:rPr>
                <w:color w:val="000000"/>
                <w:szCs w:val="24"/>
              </w:rPr>
            </w:pPr>
            <w:r w:rsidRPr="00B459D9">
              <w:rPr>
                <w:color w:val="000000"/>
                <w:szCs w:val="24"/>
              </w:rPr>
              <w:t>0.4099</w:t>
            </w:r>
          </w:p>
        </w:tc>
        <w:tc>
          <w:tcPr>
            <w:tcW w:w="981" w:type="dxa"/>
            <w:tcBorders>
              <w:top w:val="nil"/>
              <w:left w:val="nil"/>
              <w:bottom w:val="single" w:sz="4" w:space="0" w:color="000000"/>
              <w:right w:val="single" w:sz="4" w:space="0" w:color="000000"/>
            </w:tcBorders>
            <w:noWrap/>
            <w:hideMark/>
          </w:tcPr>
          <w:p w14:paraId="4DADB3C2"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BD5E798"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822774D"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5D47B0F1" w14:textId="77777777" w:rsidR="002E7632" w:rsidRPr="00B459D9" w:rsidRDefault="002E7632" w:rsidP="002E7632">
            <w:pPr>
              <w:widowControl/>
              <w:jc w:val="center"/>
              <w:rPr>
                <w:color w:val="000000"/>
                <w:szCs w:val="24"/>
              </w:rPr>
            </w:pPr>
            <w:r w:rsidRPr="00B459D9">
              <w:rPr>
                <w:color w:val="000000"/>
                <w:szCs w:val="24"/>
              </w:rPr>
              <w:t>3,725</w:t>
            </w:r>
          </w:p>
        </w:tc>
        <w:tc>
          <w:tcPr>
            <w:tcW w:w="1423" w:type="dxa"/>
            <w:tcBorders>
              <w:top w:val="nil"/>
              <w:left w:val="nil"/>
              <w:bottom w:val="single" w:sz="4" w:space="0" w:color="000000"/>
              <w:right w:val="single" w:sz="4" w:space="0" w:color="000000"/>
            </w:tcBorders>
            <w:noWrap/>
            <w:hideMark/>
          </w:tcPr>
          <w:p w14:paraId="225C0404" w14:textId="77777777" w:rsidR="002E7632" w:rsidRPr="00B459D9" w:rsidRDefault="002E7632" w:rsidP="002E7632">
            <w:pPr>
              <w:widowControl/>
              <w:jc w:val="center"/>
              <w:rPr>
                <w:color w:val="000000"/>
                <w:szCs w:val="24"/>
              </w:rPr>
            </w:pPr>
            <w:r w:rsidRPr="00B459D9">
              <w:rPr>
                <w:color w:val="000000"/>
                <w:szCs w:val="24"/>
              </w:rPr>
              <w:t>44,263</w:t>
            </w:r>
          </w:p>
        </w:tc>
      </w:tr>
      <w:tr w:rsidR="002E7632" w:rsidRPr="00B459D9" w14:paraId="58A0480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E80109F" w14:textId="77777777" w:rsidR="002E7632" w:rsidRPr="00B459D9" w:rsidRDefault="002E7632" w:rsidP="002E7632">
            <w:pPr>
              <w:widowControl/>
              <w:jc w:val="center"/>
              <w:rPr>
                <w:color w:val="000000"/>
                <w:szCs w:val="24"/>
              </w:rPr>
            </w:pPr>
            <w:r w:rsidRPr="00B459D9">
              <w:rPr>
                <w:color w:val="000000"/>
                <w:szCs w:val="24"/>
              </w:rPr>
              <w:t>10</w:t>
            </w:r>
          </w:p>
        </w:tc>
        <w:tc>
          <w:tcPr>
            <w:tcW w:w="998" w:type="dxa"/>
            <w:tcBorders>
              <w:top w:val="nil"/>
              <w:left w:val="nil"/>
              <w:bottom w:val="single" w:sz="4" w:space="0" w:color="000000"/>
              <w:right w:val="single" w:sz="4" w:space="0" w:color="000000"/>
            </w:tcBorders>
            <w:noWrap/>
            <w:hideMark/>
          </w:tcPr>
          <w:p w14:paraId="220A8E03" w14:textId="77777777" w:rsidR="002E7632" w:rsidRPr="00B459D9" w:rsidRDefault="002E7632" w:rsidP="002E7632">
            <w:pPr>
              <w:widowControl/>
              <w:jc w:val="center"/>
              <w:rPr>
                <w:color w:val="000000"/>
                <w:szCs w:val="24"/>
              </w:rPr>
            </w:pPr>
            <w:r w:rsidRPr="00B459D9">
              <w:rPr>
                <w:color w:val="000000"/>
                <w:szCs w:val="24"/>
              </w:rPr>
              <w:t>35</w:t>
            </w:r>
          </w:p>
        </w:tc>
        <w:tc>
          <w:tcPr>
            <w:tcW w:w="1060" w:type="dxa"/>
            <w:tcBorders>
              <w:top w:val="nil"/>
              <w:left w:val="nil"/>
              <w:bottom w:val="single" w:sz="4" w:space="0" w:color="000000"/>
              <w:right w:val="single" w:sz="4" w:space="0" w:color="000000"/>
            </w:tcBorders>
            <w:noWrap/>
            <w:hideMark/>
          </w:tcPr>
          <w:p w14:paraId="09F6D24C" w14:textId="77777777" w:rsidR="002E7632" w:rsidRPr="00B459D9" w:rsidRDefault="002E7632" w:rsidP="002E7632">
            <w:pPr>
              <w:widowControl/>
              <w:jc w:val="center"/>
              <w:rPr>
                <w:color w:val="000000"/>
                <w:szCs w:val="24"/>
              </w:rPr>
            </w:pPr>
            <w:r w:rsidRPr="00B459D9">
              <w:rPr>
                <w:color w:val="000000"/>
                <w:szCs w:val="24"/>
              </w:rPr>
              <w:t>30102</w:t>
            </w:r>
          </w:p>
        </w:tc>
        <w:tc>
          <w:tcPr>
            <w:tcW w:w="1083" w:type="dxa"/>
            <w:tcBorders>
              <w:top w:val="nil"/>
              <w:left w:val="nil"/>
              <w:bottom w:val="single" w:sz="4" w:space="0" w:color="000000"/>
              <w:right w:val="single" w:sz="4" w:space="0" w:color="000000"/>
            </w:tcBorders>
            <w:noWrap/>
            <w:hideMark/>
          </w:tcPr>
          <w:p w14:paraId="5CEE72D7" w14:textId="77777777" w:rsidR="002E7632" w:rsidRPr="00B459D9" w:rsidRDefault="002E7632" w:rsidP="002E7632">
            <w:pPr>
              <w:widowControl/>
              <w:jc w:val="center"/>
              <w:rPr>
                <w:color w:val="000000"/>
                <w:szCs w:val="24"/>
              </w:rPr>
            </w:pPr>
            <w:r w:rsidRPr="00B459D9">
              <w:rPr>
                <w:color w:val="000000"/>
                <w:szCs w:val="24"/>
              </w:rPr>
              <w:t>0.2273</w:t>
            </w:r>
          </w:p>
        </w:tc>
        <w:tc>
          <w:tcPr>
            <w:tcW w:w="981" w:type="dxa"/>
            <w:tcBorders>
              <w:top w:val="nil"/>
              <w:left w:val="nil"/>
              <w:bottom w:val="single" w:sz="4" w:space="0" w:color="000000"/>
              <w:right w:val="single" w:sz="4" w:space="0" w:color="000000"/>
            </w:tcBorders>
            <w:noWrap/>
            <w:hideMark/>
          </w:tcPr>
          <w:p w14:paraId="42B89C04"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F460D3C"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D769115"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48A8CE1C" w14:textId="77777777" w:rsidR="002E7632" w:rsidRPr="00B459D9" w:rsidRDefault="002E7632" w:rsidP="002E7632">
            <w:pPr>
              <w:widowControl/>
              <w:jc w:val="center"/>
              <w:rPr>
                <w:color w:val="000000"/>
                <w:szCs w:val="24"/>
              </w:rPr>
            </w:pPr>
            <w:r w:rsidRPr="00B459D9">
              <w:rPr>
                <w:color w:val="000000"/>
                <w:szCs w:val="24"/>
              </w:rPr>
              <w:t>3,131</w:t>
            </w:r>
          </w:p>
        </w:tc>
        <w:tc>
          <w:tcPr>
            <w:tcW w:w="1423" w:type="dxa"/>
            <w:tcBorders>
              <w:top w:val="nil"/>
              <w:left w:val="nil"/>
              <w:bottom w:val="single" w:sz="4" w:space="0" w:color="000000"/>
              <w:right w:val="single" w:sz="4" w:space="0" w:color="000000"/>
            </w:tcBorders>
            <w:noWrap/>
            <w:hideMark/>
          </w:tcPr>
          <w:p w14:paraId="0EF7EF34" w14:textId="77777777" w:rsidR="002E7632" w:rsidRPr="00B459D9" w:rsidRDefault="002E7632" w:rsidP="002E7632">
            <w:pPr>
              <w:widowControl/>
              <w:jc w:val="center"/>
              <w:rPr>
                <w:color w:val="000000"/>
                <w:szCs w:val="24"/>
              </w:rPr>
            </w:pPr>
            <w:r w:rsidRPr="00B459D9">
              <w:rPr>
                <w:color w:val="000000"/>
                <w:szCs w:val="24"/>
              </w:rPr>
              <w:t>28,668</w:t>
            </w:r>
          </w:p>
        </w:tc>
      </w:tr>
      <w:tr w:rsidR="002E7632" w:rsidRPr="00B459D9" w14:paraId="3FBF7EF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7F704FD" w14:textId="77777777" w:rsidR="002E7632" w:rsidRPr="00B459D9" w:rsidRDefault="002E7632" w:rsidP="002E7632">
            <w:pPr>
              <w:widowControl/>
              <w:jc w:val="center"/>
              <w:rPr>
                <w:color w:val="000000"/>
                <w:szCs w:val="24"/>
              </w:rPr>
            </w:pPr>
            <w:r w:rsidRPr="00B459D9">
              <w:rPr>
                <w:color w:val="000000"/>
                <w:szCs w:val="24"/>
              </w:rPr>
              <w:t>11</w:t>
            </w:r>
          </w:p>
        </w:tc>
        <w:tc>
          <w:tcPr>
            <w:tcW w:w="998" w:type="dxa"/>
            <w:tcBorders>
              <w:top w:val="nil"/>
              <w:left w:val="nil"/>
              <w:bottom w:val="single" w:sz="4" w:space="0" w:color="000000"/>
              <w:right w:val="single" w:sz="4" w:space="0" w:color="000000"/>
            </w:tcBorders>
            <w:noWrap/>
            <w:hideMark/>
          </w:tcPr>
          <w:p w14:paraId="7A872158" w14:textId="77777777" w:rsidR="002E7632" w:rsidRPr="00B459D9" w:rsidRDefault="002E7632" w:rsidP="002E7632">
            <w:pPr>
              <w:widowControl/>
              <w:jc w:val="center"/>
              <w:rPr>
                <w:color w:val="000000"/>
                <w:szCs w:val="24"/>
              </w:rPr>
            </w:pPr>
            <w:r w:rsidRPr="00B459D9">
              <w:rPr>
                <w:color w:val="000000"/>
                <w:szCs w:val="24"/>
              </w:rPr>
              <w:t>1</w:t>
            </w:r>
          </w:p>
        </w:tc>
        <w:tc>
          <w:tcPr>
            <w:tcW w:w="1060" w:type="dxa"/>
            <w:tcBorders>
              <w:top w:val="nil"/>
              <w:left w:val="nil"/>
              <w:bottom w:val="single" w:sz="4" w:space="0" w:color="000000"/>
              <w:right w:val="single" w:sz="4" w:space="0" w:color="000000"/>
            </w:tcBorders>
            <w:noWrap/>
            <w:hideMark/>
          </w:tcPr>
          <w:p w14:paraId="2D171917" w14:textId="77777777" w:rsidR="002E7632" w:rsidRPr="00B459D9" w:rsidRDefault="002E7632" w:rsidP="002E7632">
            <w:pPr>
              <w:widowControl/>
              <w:jc w:val="center"/>
              <w:rPr>
                <w:color w:val="000000"/>
                <w:szCs w:val="24"/>
              </w:rPr>
            </w:pPr>
            <w:r w:rsidRPr="00B459D9">
              <w:rPr>
                <w:color w:val="000000"/>
                <w:szCs w:val="24"/>
              </w:rPr>
              <w:t>30201</w:t>
            </w:r>
          </w:p>
        </w:tc>
        <w:tc>
          <w:tcPr>
            <w:tcW w:w="1083" w:type="dxa"/>
            <w:tcBorders>
              <w:top w:val="nil"/>
              <w:left w:val="nil"/>
              <w:bottom w:val="single" w:sz="4" w:space="0" w:color="000000"/>
              <w:right w:val="single" w:sz="4" w:space="0" w:color="000000"/>
            </w:tcBorders>
            <w:noWrap/>
            <w:hideMark/>
          </w:tcPr>
          <w:p w14:paraId="6A2A6563" w14:textId="77777777" w:rsidR="002E7632" w:rsidRPr="00B459D9" w:rsidRDefault="002E7632" w:rsidP="002E7632">
            <w:pPr>
              <w:widowControl/>
              <w:jc w:val="center"/>
              <w:rPr>
                <w:color w:val="000000"/>
                <w:szCs w:val="24"/>
              </w:rPr>
            </w:pPr>
            <w:r w:rsidRPr="00B459D9">
              <w:rPr>
                <w:color w:val="000000"/>
                <w:szCs w:val="24"/>
              </w:rPr>
              <w:t>12.8469</w:t>
            </w:r>
          </w:p>
        </w:tc>
        <w:tc>
          <w:tcPr>
            <w:tcW w:w="981" w:type="dxa"/>
            <w:tcBorders>
              <w:top w:val="nil"/>
              <w:left w:val="nil"/>
              <w:bottom w:val="single" w:sz="4" w:space="0" w:color="000000"/>
              <w:right w:val="single" w:sz="4" w:space="0" w:color="000000"/>
            </w:tcBorders>
            <w:noWrap/>
            <w:hideMark/>
          </w:tcPr>
          <w:p w14:paraId="77808597"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891F103"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1D7BD02" w14:textId="77777777" w:rsidR="002E7632" w:rsidRPr="00B459D9" w:rsidRDefault="002E7632" w:rsidP="002E7632">
            <w:pPr>
              <w:widowControl/>
              <w:jc w:val="center"/>
              <w:rPr>
                <w:color w:val="000000"/>
                <w:szCs w:val="24"/>
              </w:rPr>
            </w:pPr>
            <w:r w:rsidRPr="00B459D9">
              <w:rPr>
                <w:color w:val="000000"/>
                <w:szCs w:val="24"/>
              </w:rPr>
              <w:t>15</w:t>
            </w:r>
          </w:p>
        </w:tc>
        <w:tc>
          <w:tcPr>
            <w:tcW w:w="1378" w:type="dxa"/>
            <w:tcBorders>
              <w:top w:val="nil"/>
              <w:left w:val="nil"/>
              <w:bottom w:val="single" w:sz="4" w:space="0" w:color="000000"/>
              <w:right w:val="single" w:sz="4" w:space="0" w:color="000000"/>
            </w:tcBorders>
            <w:noWrap/>
            <w:hideMark/>
          </w:tcPr>
          <w:p w14:paraId="3C7AC30E" w14:textId="77777777" w:rsidR="002E7632" w:rsidRPr="00B459D9" w:rsidRDefault="002E7632" w:rsidP="002E7632">
            <w:pPr>
              <w:widowControl/>
              <w:jc w:val="center"/>
              <w:rPr>
                <w:color w:val="000000"/>
                <w:szCs w:val="24"/>
              </w:rPr>
            </w:pPr>
            <w:r w:rsidRPr="00B459D9">
              <w:rPr>
                <w:color w:val="000000"/>
                <w:szCs w:val="24"/>
              </w:rPr>
              <w:t>432,406</w:t>
            </w:r>
          </w:p>
        </w:tc>
        <w:tc>
          <w:tcPr>
            <w:tcW w:w="1423" w:type="dxa"/>
            <w:tcBorders>
              <w:top w:val="nil"/>
              <w:left w:val="nil"/>
              <w:bottom w:val="single" w:sz="4" w:space="0" w:color="000000"/>
              <w:right w:val="single" w:sz="4" w:space="0" w:color="000000"/>
            </w:tcBorders>
            <w:noWrap/>
            <w:hideMark/>
          </w:tcPr>
          <w:p w14:paraId="4C99B4F2" w14:textId="77777777" w:rsidR="002E7632" w:rsidRPr="00B459D9" w:rsidRDefault="002E7632" w:rsidP="002E7632">
            <w:pPr>
              <w:widowControl/>
              <w:jc w:val="center"/>
              <w:rPr>
                <w:color w:val="000000"/>
                <w:szCs w:val="24"/>
              </w:rPr>
            </w:pPr>
            <w:r w:rsidRPr="00B459D9">
              <w:rPr>
                <w:color w:val="000000"/>
                <w:szCs w:val="24"/>
              </w:rPr>
              <w:t>782,671</w:t>
            </w:r>
          </w:p>
        </w:tc>
      </w:tr>
      <w:tr w:rsidR="002E7632" w:rsidRPr="00B459D9" w14:paraId="2826B04A"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0773F92" w14:textId="77777777" w:rsidR="002E7632" w:rsidRPr="00B459D9" w:rsidRDefault="002E7632" w:rsidP="002E7632">
            <w:pPr>
              <w:widowControl/>
              <w:jc w:val="center"/>
              <w:rPr>
                <w:color w:val="000000"/>
                <w:szCs w:val="24"/>
              </w:rPr>
            </w:pPr>
            <w:r w:rsidRPr="00B459D9">
              <w:rPr>
                <w:color w:val="000000"/>
                <w:szCs w:val="24"/>
              </w:rPr>
              <w:t>11</w:t>
            </w:r>
          </w:p>
        </w:tc>
        <w:tc>
          <w:tcPr>
            <w:tcW w:w="998" w:type="dxa"/>
            <w:tcBorders>
              <w:top w:val="nil"/>
              <w:left w:val="nil"/>
              <w:bottom w:val="single" w:sz="4" w:space="0" w:color="000000"/>
              <w:right w:val="single" w:sz="4" w:space="0" w:color="000000"/>
            </w:tcBorders>
            <w:noWrap/>
            <w:hideMark/>
          </w:tcPr>
          <w:p w14:paraId="69CE9C74" w14:textId="77777777" w:rsidR="002E7632" w:rsidRPr="00B459D9" w:rsidRDefault="002E7632" w:rsidP="002E7632">
            <w:pPr>
              <w:widowControl/>
              <w:jc w:val="center"/>
              <w:rPr>
                <w:color w:val="000000"/>
                <w:szCs w:val="24"/>
              </w:rPr>
            </w:pPr>
            <w:r w:rsidRPr="00B459D9">
              <w:rPr>
                <w:color w:val="000000"/>
                <w:szCs w:val="24"/>
              </w:rPr>
              <w:t>2</w:t>
            </w:r>
          </w:p>
        </w:tc>
        <w:tc>
          <w:tcPr>
            <w:tcW w:w="1060" w:type="dxa"/>
            <w:tcBorders>
              <w:top w:val="nil"/>
              <w:left w:val="nil"/>
              <w:bottom w:val="single" w:sz="4" w:space="0" w:color="000000"/>
              <w:right w:val="single" w:sz="4" w:space="0" w:color="000000"/>
            </w:tcBorders>
            <w:noWrap/>
            <w:hideMark/>
          </w:tcPr>
          <w:p w14:paraId="3654F4DE" w14:textId="77777777" w:rsidR="002E7632" w:rsidRPr="00B459D9" w:rsidRDefault="002E7632" w:rsidP="002E7632">
            <w:pPr>
              <w:widowControl/>
              <w:jc w:val="center"/>
              <w:rPr>
                <w:color w:val="000000"/>
                <w:szCs w:val="24"/>
              </w:rPr>
            </w:pPr>
            <w:r w:rsidRPr="00B459D9">
              <w:rPr>
                <w:color w:val="000000"/>
                <w:szCs w:val="24"/>
              </w:rPr>
              <w:t>30202</w:t>
            </w:r>
          </w:p>
        </w:tc>
        <w:tc>
          <w:tcPr>
            <w:tcW w:w="1083" w:type="dxa"/>
            <w:tcBorders>
              <w:top w:val="nil"/>
              <w:left w:val="nil"/>
              <w:bottom w:val="single" w:sz="4" w:space="0" w:color="000000"/>
              <w:right w:val="single" w:sz="4" w:space="0" w:color="000000"/>
            </w:tcBorders>
            <w:noWrap/>
            <w:hideMark/>
          </w:tcPr>
          <w:p w14:paraId="7442C39C" w14:textId="77777777" w:rsidR="002E7632" w:rsidRPr="00B459D9" w:rsidRDefault="002E7632" w:rsidP="002E7632">
            <w:pPr>
              <w:widowControl/>
              <w:jc w:val="center"/>
              <w:rPr>
                <w:color w:val="000000"/>
                <w:szCs w:val="24"/>
              </w:rPr>
            </w:pPr>
            <w:r w:rsidRPr="00B459D9">
              <w:rPr>
                <w:color w:val="000000"/>
                <w:szCs w:val="24"/>
              </w:rPr>
              <w:t>12.6232</w:t>
            </w:r>
          </w:p>
        </w:tc>
        <w:tc>
          <w:tcPr>
            <w:tcW w:w="981" w:type="dxa"/>
            <w:tcBorders>
              <w:top w:val="nil"/>
              <w:left w:val="nil"/>
              <w:bottom w:val="single" w:sz="4" w:space="0" w:color="000000"/>
              <w:right w:val="single" w:sz="4" w:space="0" w:color="000000"/>
            </w:tcBorders>
            <w:noWrap/>
            <w:hideMark/>
          </w:tcPr>
          <w:p w14:paraId="40572524"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A38BE73"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DEF42F5" w14:textId="77777777" w:rsidR="002E7632" w:rsidRPr="00B459D9" w:rsidRDefault="002E7632" w:rsidP="002E7632">
            <w:pPr>
              <w:widowControl/>
              <w:jc w:val="center"/>
              <w:rPr>
                <w:color w:val="000000"/>
                <w:szCs w:val="24"/>
              </w:rPr>
            </w:pPr>
            <w:r w:rsidRPr="00B459D9">
              <w:rPr>
                <w:color w:val="000000"/>
                <w:szCs w:val="24"/>
              </w:rPr>
              <w:t>13</w:t>
            </w:r>
          </w:p>
        </w:tc>
        <w:tc>
          <w:tcPr>
            <w:tcW w:w="1378" w:type="dxa"/>
            <w:tcBorders>
              <w:top w:val="nil"/>
              <w:left w:val="nil"/>
              <w:bottom w:val="single" w:sz="4" w:space="0" w:color="000000"/>
              <w:right w:val="single" w:sz="4" w:space="0" w:color="000000"/>
            </w:tcBorders>
            <w:noWrap/>
            <w:hideMark/>
          </w:tcPr>
          <w:p w14:paraId="7EE86A2C" w14:textId="77777777" w:rsidR="002E7632" w:rsidRPr="00B459D9" w:rsidRDefault="002E7632" w:rsidP="002E7632">
            <w:pPr>
              <w:widowControl/>
              <w:jc w:val="center"/>
              <w:rPr>
                <w:color w:val="000000"/>
                <w:szCs w:val="24"/>
              </w:rPr>
            </w:pPr>
            <w:r w:rsidRPr="00B459D9">
              <w:rPr>
                <w:color w:val="000000"/>
                <w:szCs w:val="24"/>
              </w:rPr>
              <w:t>324,555</w:t>
            </w:r>
          </w:p>
        </w:tc>
        <w:tc>
          <w:tcPr>
            <w:tcW w:w="1423" w:type="dxa"/>
            <w:tcBorders>
              <w:top w:val="nil"/>
              <w:left w:val="nil"/>
              <w:bottom w:val="single" w:sz="4" w:space="0" w:color="000000"/>
              <w:right w:val="single" w:sz="4" w:space="0" w:color="000000"/>
            </w:tcBorders>
            <w:noWrap/>
            <w:hideMark/>
          </w:tcPr>
          <w:p w14:paraId="353E0A87" w14:textId="77777777" w:rsidR="002E7632" w:rsidRPr="00B459D9" w:rsidRDefault="002E7632" w:rsidP="002E7632">
            <w:pPr>
              <w:widowControl/>
              <w:jc w:val="center"/>
              <w:rPr>
                <w:color w:val="000000"/>
                <w:szCs w:val="24"/>
              </w:rPr>
            </w:pPr>
            <w:r w:rsidRPr="00B459D9">
              <w:rPr>
                <w:color w:val="000000"/>
                <w:szCs w:val="24"/>
              </w:rPr>
              <w:t>763,747</w:t>
            </w:r>
          </w:p>
        </w:tc>
      </w:tr>
      <w:tr w:rsidR="002E7632" w:rsidRPr="00B459D9" w14:paraId="09B5E7E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F45D927" w14:textId="77777777" w:rsidR="002E7632" w:rsidRPr="00B459D9" w:rsidRDefault="002E7632" w:rsidP="002E7632">
            <w:pPr>
              <w:widowControl/>
              <w:jc w:val="center"/>
              <w:rPr>
                <w:color w:val="000000"/>
                <w:szCs w:val="24"/>
              </w:rPr>
            </w:pPr>
            <w:r w:rsidRPr="00B459D9">
              <w:rPr>
                <w:color w:val="000000"/>
                <w:szCs w:val="24"/>
              </w:rPr>
              <w:t>11</w:t>
            </w:r>
          </w:p>
        </w:tc>
        <w:tc>
          <w:tcPr>
            <w:tcW w:w="998" w:type="dxa"/>
            <w:tcBorders>
              <w:top w:val="nil"/>
              <w:left w:val="nil"/>
              <w:bottom w:val="single" w:sz="4" w:space="0" w:color="000000"/>
              <w:right w:val="single" w:sz="4" w:space="0" w:color="000000"/>
            </w:tcBorders>
            <w:noWrap/>
            <w:hideMark/>
          </w:tcPr>
          <w:p w14:paraId="65A897F0" w14:textId="77777777" w:rsidR="002E7632" w:rsidRPr="00B459D9" w:rsidRDefault="002E7632" w:rsidP="002E7632">
            <w:pPr>
              <w:widowControl/>
              <w:jc w:val="center"/>
              <w:rPr>
                <w:color w:val="000000"/>
                <w:szCs w:val="24"/>
              </w:rPr>
            </w:pPr>
            <w:r w:rsidRPr="00B459D9">
              <w:rPr>
                <w:color w:val="000000"/>
                <w:szCs w:val="24"/>
              </w:rPr>
              <w:t>3</w:t>
            </w:r>
          </w:p>
        </w:tc>
        <w:tc>
          <w:tcPr>
            <w:tcW w:w="1060" w:type="dxa"/>
            <w:tcBorders>
              <w:top w:val="nil"/>
              <w:left w:val="nil"/>
              <w:bottom w:val="single" w:sz="4" w:space="0" w:color="000000"/>
              <w:right w:val="single" w:sz="4" w:space="0" w:color="000000"/>
            </w:tcBorders>
            <w:noWrap/>
            <w:hideMark/>
          </w:tcPr>
          <w:p w14:paraId="0FD9CC40" w14:textId="77777777" w:rsidR="002E7632" w:rsidRPr="00B459D9" w:rsidRDefault="002E7632" w:rsidP="002E7632">
            <w:pPr>
              <w:widowControl/>
              <w:jc w:val="center"/>
              <w:rPr>
                <w:color w:val="000000"/>
                <w:szCs w:val="24"/>
              </w:rPr>
            </w:pPr>
            <w:r w:rsidRPr="00B459D9">
              <w:rPr>
                <w:color w:val="000000"/>
                <w:szCs w:val="24"/>
              </w:rPr>
              <w:t>30301</w:t>
            </w:r>
          </w:p>
        </w:tc>
        <w:tc>
          <w:tcPr>
            <w:tcW w:w="1083" w:type="dxa"/>
            <w:tcBorders>
              <w:top w:val="nil"/>
              <w:left w:val="nil"/>
              <w:bottom w:val="single" w:sz="4" w:space="0" w:color="000000"/>
              <w:right w:val="single" w:sz="4" w:space="0" w:color="000000"/>
            </w:tcBorders>
            <w:noWrap/>
            <w:hideMark/>
          </w:tcPr>
          <w:p w14:paraId="317D629B" w14:textId="77777777" w:rsidR="002E7632" w:rsidRPr="00B459D9" w:rsidRDefault="002E7632" w:rsidP="002E7632">
            <w:pPr>
              <w:widowControl/>
              <w:jc w:val="center"/>
              <w:rPr>
                <w:color w:val="000000"/>
                <w:szCs w:val="24"/>
              </w:rPr>
            </w:pPr>
            <w:r w:rsidRPr="00B459D9">
              <w:rPr>
                <w:color w:val="000000"/>
                <w:szCs w:val="24"/>
              </w:rPr>
              <w:t>1.6919</w:t>
            </w:r>
          </w:p>
        </w:tc>
        <w:tc>
          <w:tcPr>
            <w:tcW w:w="981" w:type="dxa"/>
            <w:tcBorders>
              <w:top w:val="nil"/>
              <w:left w:val="nil"/>
              <w:bottom w:val="single" w:sz="4" w:space="0" w:color="000000"/>
              <w:right w:val="single" w:sz="4" w:space="0" w:color="000000"/>
            </w:tcBorders>
            <w:noWrap/>
            <w:hideMark/>
          </w:tcPr>
          <w:p w14:paraId="323CA65B"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BC6C6ED" w14:textId="77777777" w:rsidR="002E7632" w:rsidRPr="00B459D9" w:rsidRDefault="002E7632" w:rsidP="002E7632">
            <w:pPr>
              <w:widowControl/>
              <w:jc w:val="center"/>
              <w:rPr>
                <w:rFonts w:ascii="標楷體" w:hAnsi="標楷體"/>
                <w:color w:val="000000"/>
                <w:szCs w:val="24"/>
              </w:rPr>
            </w:pPr>
            <w:r w:rsidRPr="00B459D9">
              <w:rPr>
                <w:rFonts w:ascii="標楷體" w:hAnsi="標楷體"/>
                <w:color w:val="000000"/>
                <w:szCs w:val="24"/>
              </w:rPr>
              <w:t>●</w:t>
            </w:r>
          </w:p>
        </w:tc>
        <w:tc>
          <w:tcPr>
            <w:tcW w:w="1219" w:type="dxa"/>
            <w:tcBorders>
              <w:top w:val="nil"/>
              <w:left w:val="nil"/>
              <w:bottom w:val="single" w:sz="4" w:space="0" w:color="000000"/>
              <w:right w:val="single" w:sz="4" w:space="0" w:color="000000"/>
            </w:tcBorders>
            <w:noWrap/>
            <w:hideMark/>
          </w:tcPr>
          <w:p w14:paraId="73CA5214"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33BBBD41" w14:textId="77777777" w:rsidR="002E7632" w:rsidRPr="00B459D9" w:rsidRDefault="002E7632" w:rsidP="002E7632">
            <w:pPr>
              <w:widowControl/>
              <w:jc w:val="center"/>
              <w:rPr>
                <w:color w:val="000000"/>
                <w:szCs w:val="24"/>
              </w:rPr>
            </w:pPr>
            <w:r w:rsidRPr="00B459D9">
              <w:rPr>
                <w:color w:val="000000"/>
                <w:szCs w:val="24"/>
              </w:rPr>
              <w:t>19,256</w:t>
            </w:r>
          </w:p>
        </w:tc>
        <w:tc>
          <w:tcPr>
            <w:tcW w:w="1423" w:type="dxa"/>
            <w:tcBorders>
              <w:top w:val="nil"/>
              <w:left w:val="nil"/>
              <w:bottom w:val="single" w:sz="4" w:space="0" w:color="000000"/>
              <w:right w:val="single" w:sz="4" w:space="0" w:color="000000"/>
            </w:tcBorders>
            <w:noWrap/>
            <w:hideMark/>
          </w:tcPr>
          <w:p w14:paraId="44584759" w14:textId="77777777" w:rsidR="002E7632" w:rsidRPr="00B459D9" w:rsidRDefault="002E7632" w:rsidP="002E7632">
            <w:pPr>
              <w:widowControl/>
              <w:jc w:val="center"/>
              <w:rPr>
                <w:color w:val="000000"/>
                <w:szCs w:val="24"/>
              </w:rPr>
            </w:pPr>
            <w:r w:rsidRPr="00B459D9">
              <w:rPr>
                <w:color w:val="000000"/>
                <w:szCs w:val="24"/>
              </w:rPr>
              <w:t>157,999</w:t>
            </w:r>
          </w:p>
        </w:tc>
      </w:tr>
      <w:tr w:rsidR="002E7632" w:rsidRPr="00B459D9" w14:paraId="505B88E1"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28ED9E5" w14:textId="77777777" w:rsidR="002E7632" w:rsidRPr="00B459D9" w:rsidRDefault="002E7632" w:rsidP="002E7632">
            <w:pPr>
              <w:widowControl/>
              <w:jc w:val="center"/>
              <w:rPr>
                <w:color w:val="000000"/>
                <w:szCs w:val="24"/>
              </w:rPr>
            </w:pPr>
            <w:r w:rsidRPr="00B459D9">
              <w:rPr>
                <w:color w:val="000000"/>
                <w:szCs w:val="24"/>
              </w:rPr>
              <w:t>11</w:t>
            </w:r>
          </w:p>
        </w:tc>
        <w:tc>
          <w:tcPr>
            <w:tcW w:w="998" w:type="dxa"/>
            <w:tcBorders>
              <w:top w:val="nil"/>
              <w:left w:val="nil"/>
              <w:bottom w:val="single" w:sz="4" w:space="0" w:color="000000"/>
              <w:right w:val="single" w:sz="4" w:space="0" w:color="000000"/>
            </w:tcBorders>
            <w:noWrap/>
            <w:hideMark/>
          </w:tcPr>
          <w:p w14:paraId="5D49F085" w14:textId="77777777" w:rsidR="002E7632" w:rsidRPr="00B459D9" w:rsidRDefault="002E7632" w:rsidP="002E7632">
            <w:pPr>
              <w:widowControl/>
              <w:jc w:val="center"/>
              <w:rPr>
                <w:color w:val="000000"/>
                <w:szCs w:val="24"/>
              </w:rPr>
            </w:pPr>
            <w:r w:rsidRPr="00B459D9">
              <w:rPr>
                <w:color w:val="000000"/>
                <w:szCs w:val="24"/>
              </w:rPr>
              <w:t>4</w:t>
            </w:r>
          </w:p>
        </w:tc>
        <w:tc>
          <w:tcPr>
            <w:tcW w:w="1060" w:type="dxa"/>
            <w:tcBorders>
              <w:top w:val="nil"/>
              <w:left w:val="nil"/>
              <w:bottom w:val="single" w:sz="4" w:space="0" w:color="000000"/>
              <w:right w:val="single" w:sz="4" w:space="0" w:color="000000"/>
            </w:tcBorders>
            <w:noWrap/>
            <w:hideMark/>
          </w:tcPr>
          <w:p w14:paraId="789CFF58" w14:textId="77777777" w:rsidR="002E7632" w:rsidRPr="00B459D9" w:rsidRDefault="002E7632" w:rsidP="002E7632">
            <w:pPr>
              <w:widowControl/>
              <w:jc w:val="center"/>
              <w:rPr>
                <w:color w:val="000000"/>
                <w:szCs w:val="24"/>
              </w:rPr>
            </w:pPr>
            <w:r w:rsidRPr="00B459D9">
              <w:rPr>
                <w:color w:val="000000"/>
                <w:szCs w:val="24"/>
              </w:rPr>
              <w:t>30302</w:t>
            </w:r>
          </w:p>
        </w:tc>
        <w:tc>
          <w:tcPr>
            <w:tcW w:w="1083" w:type="dxa"/>
            <w:tcBorders>
              <w:top w:val="nil"/>
              <w:left w:val="nil"/>
              <w:bottom w:val="single" w:sz="4" w:space="0" w:color="000000"/>
              <w:right w:val="single" w:sz="4" w:space="0" w:color="000000"/>
            </w:tcBorders>
            <w:noWrap/>
            <w:hideMark/>
          </w:tcPr>
          <w:p w14:paraId="39FCDBCA" w14:textId="77777777" w:rsidR="002E7632" w:rsidRPr="00B459D9" w:rsidRDefault="002E7632" w:rsidP="002E7632">
            <w:pPr>
              <w:widowControl/>
              <w:jc w:val="center"/>
              <w:rPr>
                <w:color w:val="000000"/>
                <w:szCs w:val="24"/>
              </w:rPr>
            </w:pPr>
            <w:r w:rsidRPr="00B459D9">
              <w:rPr>
                <w:color w:val="000000"/>
                <w:szCs w:val="24"/>
              </w:rPr>
              <w:t>1.6919</w:t>
            </w:r>
          </w:p>
        </w:tc>
        <w:tc>
          <w:tcPr>
            <w:tcW w:w="981" w:type="dxa"/>
            <w:tcBorders>
              <w:top w:val="nil"/>
              <w:left w:val="nil"/>
              <w:bottom w:val="single" w:sz="4" w:space="0" w:color="000000"/>
              <w:right w:val="single" w:sz="4" w:space="0" w:color="000000"/>
            </w:tcBorders>
            <w:noWrap/>
            <w:hideMark/>
          </w:tcPr>
          <w:p w14:paraId="3488A1E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8B92796" w14:textId="77777777" w:rsidR="002E7632" w:rsidRPr="00B459D9" w:rsidRDefault="002E7632" w:rsidP="002E7632">
            <w:pPr>
              <w:widowControl/>
              <w:jc w:val="center"/>
              <w:rPr>
                <w:rFonts w:ascii="標楷體" w:hAnsi="標楷體"/>
                <w:color w:val="000000"/>
                <w:szCs w:val="24"/>
              </w:rPr>
            </w:pPr>
            <w:r w:rsidRPr="00B459D9">
              <w:rPr>
                <w:rFonts w:ascii="標楷體" w:hAnsi="標楷體"/>
                <w:color w:val="000000"/>
                <w:szCs w:val="24"/>
              </w:rPr>
              <w:t>●</w:t>
            </w:r>
          </w:p>
        </w:tc>
        <w:tc>
          <w:tcPr>
            <w:tcW w:w="1219" w:type="dxa"/>
            <w:tcBorders>
              <w:top w:val="nil"/>
              <w:left w:val="nil"/>
              <w:bottom w:val="single" w:sz="4" w:space="0" w:color="000000"/>
              <w:right w:val="single" w:sz="4" w:space="0" w:color="000000"/>
            </w:tcBorders>
            <w:noWrap/>
            <w:hideMark/>
          </w:tcPr>
          <w:p w14:paraId="7230968E"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4D0CC989" w14:textId="77777777" w:rsidR="002E7632" w:rsidRPr="00B459D9" w:rsidRDefault="002E7632" w:rsidP="002E7632">
            <w:pPr>
              <w:widowControl/>
              <w:jc w:val="center"/>
              <w:rPr>
                <w:color w:val="000000"/>
                <w:szCs w:val="24"/>
              </w:rPr>
            </w:pPr>
            <w:r w:rsidRPr="00B459D9">
              <w:rPr>
                <w:color w:val="000000"/>
                <w:szCs w:val="24"/>
              </w:rPr>
              <w:t>23,278</w:t>
            </w:r>
          </w:p>
        </w:tc>
        <w:tc>
          <w:tcPr>
            <w:tcW w:w="1423" w:type="dxa"/>
            <w:tcBorders>
              <w:top w:val="nil"/>
              <w:left w:val="nil"/>
              <w:bottom w:val="single" w:sz="4" w:space="0" w:color="000000"/>
              <w:right w:val="single" w:sz="4" w:space="0" w:color="000000"/>
            </w:tcBorders>
            <w:noWrap/>
            <w:hideMark/>
          </w:tcPr>
          <w:p w14:paraId="7E9C61A9" w14:textId="77777777" w:rsidR="002E7632" w:rsidRPr="00B459D9" w:rsidRDefault="002E7632" w:rsidP="002E7632">
            <w:pPr>
              <w:widowControl/>
              <w:jc w:val="center"/>
              <w:rPr>
                <w:color w:val="000000"/>
                <w:szCs w:val="24"/>
              </w:rPr>
            </w:pPr>
            <w:r w:rsidRPr="00B459D9">
              <w:rPr>
                <w:color w:val="000000"/>
                <w:szCs w:val="24"/>
              </w:rPr>
              <w:t>143,510</w:t>
            </w:r>
          </w:p>
        </w:tc>
      </w:tr>
      <w:tr w:rsidR="002E7632" w:rsidRPr="00B459D9" w14:paraId="53B7D9D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29EFC93" w14:textId="77777777" w:rsidR="002E7632" w:rsidRPr="00B459D9" w:rsidRDefault="002E7632" w:rsidP="002E7632">
            <w:pPr>
              <w:widowControl/>
              <w:jc w:val="center"/>
              <w:rPr>
                <w:color w:val="000000"/>
                <w:szCs w:val="24"/>
              </w:rPr>
            </w:pPr>
            <w:r w:rsidRPr="00B459D9">
              <w:rPr>
                <w:color w:val="000000"/>
                <w:szCs w:val="24"/>
              </w:rPr>
              <w:t>11</w:t>
            </w:r>
          </w:p>
        </w:tc>
        <w:tc>
          <w:tcPr>
            <w:tcW w:w="998" w:type="dxa"/>
            <w:tcBorders>
              <w:top w:val="nil"/>
              <w:left w:val="nil"/>
              <w:bottom w:val="single" w:sz="4" w:space="0" w:color="000000"/>
              <w:right w:val="single" w:sz="4" w:space="0" w:color="000000"/>
            </w:tcBorders>
            <w:noWrap/>
            <w:hideMark/>
          </w:tcPr>
          <w:p w14:paraId="084C6F45" w14:textId="77777777" w:rsidR="002E7632" w:rsidRPr="00B459D9" w:rsidRDefault="002E7632" w:rsidP="002E7632">
            <w:pPr>
              <w:widowControl/>
              <w:jc w:val="center"/>
              <w:rPr>
                <w:color w:val="000000"/>
                <w:szCs w:val="24"/>
              </w:rPr>
            </w:pPr>
            <w:r w:rsidRPr="00B459D9">
              <w:rPr>
                <w:color w:val="000000"/>
                <w:szCs w:val="24"/>
              </w:rPr>
              <w:t>5</w:t>
            </w:r>
          </w:p>
        </w:tc>
        <w:tc>
          <w:tcPr>
            <w:tcW w:w="1060" w:type="dxa"/>
            <w:tcBorders>
              <w:top w:val="nil"/>
              <w:left w:val="nil"/>
              <w:bottom w:val="single" w:sz="4" w:space="0" w:color="000000"/>
              <w:right w:val="single" w:sz="4" w:space="0" w:color="000000"/>
            </w:tcBorders>
            <w:noWrap/>
            <w:hideMark/>
          </w:tcPr>
          <w:p w14:paraId="775551B3" w14:textId="77777777" w:rsidR="002E7632" w:rsidRPr="00B459D9" w:rsidRDefault="002E7632" w:rsidP="002E7632">
            <w:pPr>
              <w:widowControl/>
              <w:jc w:val="center"/>
              <w:rPr>
                <w:color w:val="000000"/>
                <w:szCs w:val="24"/>
              </w:rPr>
            </w:pPr>
            <w:r w:rsidRPr="00B459D9">
              <w:rPr>
                <w:color w:val="000000"/>
                <w:szCs w:val="24"/>
              </w:rPr>
              <w:t>304</w:t>
            </w:r>
          </w:p>
        </w:tc>
        <w:tc>
          <w:tcPr>
            <w:tcW w:w="1083" w:type="dxa"/>
            <w:tcBorders>
              <w:top w:val="nil"/>
              <w:left w:val="nil"/>
              <w:bottom w:val="single" w:sz="4" w:space="0" w:color="000000"/>
              <w:right w:val="single" w:sz="4" w:space="0" w:color="000000"/>
            </w:tcBorders>
            <w:noWrap/>
            <w:hideMark/>
          </w:tcPr>
          <w:p w14:paraId="1F2C439B" w14:textId="77777777" w:rsidR="002E7632" w:rsidRPr="00B459D9" w:rsidRDefault="002E7632" w:rsidP="002E7632">
            <w:pPr>
              <w:widowControl/>
              <w:jc w:val="center"/>
              <w:rPr>
                <w:color w:val="000000"/>
                <w:szCs w:val="24"/>
              </w:rPr>
            </w:pPr>
            <w:r w:rsidRPr="00B459D9">
              <w:rPr>
                <w:color w:val="000000"/>
                <w:szCs w:val="24"/>
              </w:rPr>
              <w:t>1.0128</w:t>
            </w:r>
          </w:p>
        </w:tc>
        <w:tc>
          <w:tcPr>
            <w:tcW w:w="981" w:type="dxa"/>
            <w:tcBorders>
              <w:top w:val="nil"/>
              <w:left w:val="nil"/>
              <w:bottom w:val="single" w:sz="4" w:space="0" w:color="000000"/>
              <w:right w:val="single" w:sz="4" w:space="0" w:color="000000"/>
            </w:tcBorders>
            <w:noWrap/>
            <w:hideMark/>
          </w:tcPr>
          <w:p w14:paraId="002A434A"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0642746"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D43ADE1"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387265EF" w14:textId="77777777" w:rsidR="002E7632" w:rsidRPr="00B459D9" w:rsidRDefault="002E7632" w:rsidP="002E7632">
            <w:pPr>
              <w:widowControl/>
              <w:jc w:val="center"/>
              <w:rPr>
                <w:color w:val="000000"/>
                <w:szCs w:val="24"/>
              </w:rPr>
            </w:pPr>
            <w:r w:rsidRPr="00B459D9">
              <w:rPr>
                <w:color w:val="000000"/>
                <w:szCs w:val="24"/>
              </w:rPr>
              <w:t>14,312</w:t>
            </w:r>
          </w:p>
        </w:tc>
        <w:tc>
          <w:tcPr>
            <w:tcW w:w="1423" w:type="dxa"/>
            <w:tcBorders>
              <w:top w:val="nil"/>
              <w:left w:val="nil"/>
              <w:bottom w:val="single" w:sz="4" w:space="0" w:color="000000"/>
              <w:right w:val="single" w:sz="4" w:space="0" w:color="000000"/>
            </w:tcBorders>
            <w:noWrap/>
            <w:hideMark/>
          </w:tcPr>
          <w:p w14:paraId="17BD4975" w14:textId="77777777" w:rsidR="002E7632" w:rsidRPr="00B459D9" w:rsidRDefault="002E7632" w:rsidP="002E7632">
            <w:pPr>
              <w:widowControl/>
              <w:jc w:val="center"/>
              <w:rPr>
                <w:color w:val="000000"/>
                <w:szCs w:val="24"/>
              </w:rPr>
            </w:pPr>
            <w:r w:rsidRPr="00B459D9">
              <w:rPr>
                <w:color w:val="000000"/>
                <w:szCs w:val="24"/>
              </w:rPr>
              <w:t>106,709</w:t>
            </w:r>
          </w:p>
        </w:tc>
      </w:tr>
      <w:tr w:rsidR="002E7632" w:rsidRPr="00B459D9" w14:paraId="77D200B1"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F2D83EB" w14:textId="77777777" w:rsidR="002E7632" w:rsidRPr="00B459D9" w:rsidRDefault="002E7632" w:rsidP="002E7632">
            <w:pPr>
              <w:widowControl/>
              <w:jc w:val="center"/>
              <w:rPr>
                <w:color w:val="000000"/>
                <w:szCs w:val="24"/>
              </w:rPr>
            </w:pPr>
            <w:r w:rsidRPr="00B459D9">
              <w:rPr>
                <w:color w:val="000000"/>
                <w:szCs w:val="24"/>
              </w:rPr>
              <w:t>11</w:t>
            </w:r>
          </w:p>
        </w:tc>
        <w:tc>
          <w:tcPr>
            <w:tcW w:w="998" w:type="dxa"/>
            <w:tcBorders>
              <w:top w:val="nil"/>
              <w:left w:val="nil"/>
              <w:bottom w:val="single" w:sz="4" w:space="0" w:color="000000"/>
              <w:right w:val="single" w:sz="4" w:space="0" w:color="000000"/>
            </w:tcBorders>
            <w:noWrap/>
            <w:hideMark/>
          </w:tcPr>
          <w:p w14:paraId="202AB4A7" w14:textId="77777777" w:rsidR="002E7632" w:rsidRPr="00B459D9" w:rsidRDefault="002E7632" w:rsidP="002E7632">
            <w:pPr>
              <w:widowControl/>
              <w:jc w:val="center"/>
              <w:rPr>
                <w:color w:val="000000"/>
                <w:szCs w:val="24"/>
              </w:rPr>
            </w:pPr>
            <w:r w:rsidRPr="00B459D9">
              <w:rPr>
                <w:color w:val="000000"/>
                <w:szCs w:val="24"/>
              </w:rPr>
              <w:t>6</w:t>
            </w:r>
          </w:p>
        </w:tc>
        <w:tc>
          <w:tcPr>
            <w:tcW w:w="1060" w:type="dxa"/>
            <w:tcBorders>
              <w:top w:val="nil"/>
              <w:left w:val="nil"/>
              <w:bottom w:val="single" w:sz="4" w:space="0" w:color="000000"/>
              <w:right w:val="single" w:sz="4" w:space="0" w:color="000000"/>
            </w:tcBorders>
            <w:noWrap/>
            <w:hideMark/>
          </w:tcPr>
          <w:p w14:paraId="21611BD3" w14:textId="77777777" w:rsidR="002E7632" w:rsidRPr="00B459D9" w:rsidRDefault="002E7632" w:rsidP="002E7632">
            <w:pPr>
              <w:widowControl/>
              <w:jc w:val="center"/>
              <w:rPr>
                <w:color w:val="000000"/>
                <w:szCs w:val="24"/>
              </w:rPr>
            </w:pPr>
            <w:r w:rsidRPr="00B459D9">
              <w:rPr>
                <w:color w:val="000000"/>
                <w:szCs w:val="24"/>
              </w:rPr>
              <w:t>305</w:t>
            </w:r>
          </w:p>
        </w:tc>
        <w:tc>
          <w:tcPr>
            <w:tcW w:w="1083" w:type="dxa"/>
            <w:tcBorders>
              <w:top w:val="nil"/>
              <w:left w:val="nil"/>
              <w:bottom w:val="single" w:sz="4" w:space="0" w:color="000000"/>
              <w:right w:val="single" w:sz="4" w:space="0" w:color="000000"/>
            </w:tcBorders>
            <w:noWrap/>
            <w:hideMark/>
          </w:tcPr>
          <w:p w14:paraId="25752720" w14:textId="77777777" w:rsidR="002E7632" w:rsidRPr="00B459D9" w:rsidRDefault="002E7632" w:rsidP="002E7632">
            <w:pPr>
              <w:widowControl/>
              <w:jc w:val="center"/>
              <w:rPr>
                <w:color w:val="000000"/>
                <w:szCs w:val="24"/>
              </w:rPr>
            </w:pPr>
            <w:r w:rsidRPr="00B459D9">
              <w:rPr>
                <w:color w:val="000000"/>
                <w:szCs w:val="24"/>
              </w:rPr>
              <w:t>0.8703</w:t>
            </w:r>
          </w:p>
        </w:tc>
        <w:tc>
          <w:tcPr>
            <w:tcW w:w="981" w:type="dxa"/>
            <w:tcBorders>
              <w:top w:val="nil"/>
              <w:left w:val="nil"/>
              <w:bottom w:val="single" w:sz="4" w:space="0" w:color="000000"/>
              <w:right w:val="single" w:sz="4" w:space="0" w:color="000000"/>
            </w:tcBorders>
            <w:noWrap/>
            <w:hideMark/>
          </w:tcPr>
          <w:p w14:paraId="1A6AB651"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AE1040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564B977"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342BEF29" w14:textId="77777777" w:rsidR="002E7632" w:rsidRPr="00B459D9" w:rsidRDefault="002E7632" w:rsidP="002E7632">
            <w:pPr>
              <w:widowControl/>
              <w:jc w:val="center"/>
              <w:rPr>
                <w:color w:val="000000"/>
                <w:szCs w:val="24"/>
              </w:rPr>
            </w:pPr>
            <w:r w:rsidRPr="00B459D9">
              <w:rPr>
                <w:color w:val="000000"/>
                <w:szCs w:val="24"/>
              </w:rPr>
              <w:t>15,138</w:t>
            </w:r>
          </w:p>
        </w:tc>
        <w:tc>
          <w:tcPr>
            <w:tcW w:w="1423" w:type="dxa"/>
            <w:tcBorders>
              <w:top w:val="nil"/>
              <w:left w:val="nil"/>
              <w:bottom w:val="single" w:sz="4" w:space="0" w:color="000000"/>
              <w:right w:val="single" w:sz="4" w:space="0" w:color="000000"/>
            </w:tcBorders>
            <w:noWrap/>
            <w:hideMark/>
          </w:tcPr>
          <w:p w14:paraId="1482C526" w14:textId="77777777" w:rsidR="002E7632" w:rsidRPr="00B459D9" w:rsidRDefault="002E7632" w:rsidP="002E7632">
            <w:pPr>
              <w:widowControl/>
              <w:jc w:val="center"/>
              <w:rPr>
                <w:color w:val="000000"/>
                <w:szCs w:val="24"/>
              </w:rPr>
            </w:pPr>
            <w:r w:rsidRPr="00B459D9">
              <w:rPr>
                <w:color w:val="000000"/>
                <w:szCs w:val="24"/>
              </w:rPr>
              <w:t>81,620</w:t>
            </w:r>
          </w:p>
        </w:tc>
      </w:tr>
      <w:tr w:rsidR="002E7632" w:rsidRPr="00B459D9" w14:paraId="65D2304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E7187DA" w14:textId="77777777" w:rsidR="002E7632" w:rsidRPr="00B459D9" w:rsidRDefault="002E7632" w:rsidP="002E7632">
            <w:pPr>
              <w:widowControl/>
              <w:jc w:val="center"/>
              <w:rPr>
                <w:color w:val="000000"/>
                <w:szCs w:val="24"/>
              </w:rPr>
            </w:pPr>
            <w:r w:rsidRPr="00B459D9">
              <w:rPr>
                <w:color w:val="000000"/>
                <w:szCs w:val="24"/>
              </w:rPr>
              <w:t>11</w:t>
            </w:r>
          </w:p>
        </w:tc>
        <w:tc>
          <w:tcPr>
            <w:tcW w:w="998" w:type="dxa"/>
            <w:tcBorders>
              <w:top w:val="nil"/>
              <w:left w:val="nil"/>
              <w:bottom w:val="single" w:sz="4" w:space="0" w:color="000000"/>
              <w:right w:val="single" w:sz="4" w:space="0" w:color="000000"/>
            </w:tcBorders>
            <w:noWrap/>
            <w:hideMark/>
          </w:tcPr>
          <w:p w14:paraId="74759248" w14:textId="77777777" w:rsidR="002E7632" w:rsidRPr="00B459D9" w:rsidRDefault="002E7632" w:rsidP="002E7632">
            <w:pPr>
              <w:widowControl/>
              <w:jc w:val="center"/>
              <w:rPr>
                <w:color w:val="000000"/>
                <w:szCs w:val="24"/>
              </w:rPr>
            </w:pPr>
            <w:r w:rsidRPr="00B459D9">
              <w:rPr>
                <w:color w:val="000000"/>
                <w:szCs w:val="24"/>
              </w:rPr>
              <w:t>7</w:t>
            </w:r>
          </w:p>
        </w:tc>
        <w:tc>
          <w:tcPr>
            <w:tcW w:w="1060" w:type="dxa"/>
            <w:tcBorders>
              <w:top w:val="nil"/>
              <w:left w:val="nil"/>
              <w:bottom w:val="single" w:sz="4" w:space="0" w:color="000000"/>
              <w:right w:val="single" w:sz="4" w:space="0" w:color="000000"/>
            </w:tcBorders>
            <w:noWrap/>
            <w:hideMark/>
          </w:tcPr>
          <w:p w14:paraId="5D79B70F" w14:textId="77777777" w:rsidR="002E7632" w:rsidRPr="00B459D9" w:rsidRDefault="002E7632" w:rsidP="002E7632">
            <w:pPr>
              <w:widowControl/>
              <w:jc w:val="center"/>
              <w:rPr>
                <w:color w:val="000000"/>
                <w:szCs w:val="24"/>
              </w:rPr>
            </w:pPr>
            <w:r w:rsidRPr="00B459D9">
              <w:rPr>
                <w:color w:val="000000"/>
                <w:szCs w:val="24"/>
              </w:rPr>
              <w:t>308</w:t>
            </w:r>
          </w:p>
        </w:tc>
        <w:tc>
          <w:tcPr>
            <w:tcW w:w="1083" w:type="dxa"/>
            <w:tcBorders>
              <w:top w:val="nil"/>
              <w:left w:val="nil"/>
              <w:bottom w:val="single" w:sz="4" w:space="0" w:color="000000"/>
              <w:right w:val="single" w:sz="4" w:space="0" w:color="000000"/>
            </w:tcBorders>
            <w:noWrap/>
            <w:hideMark/>
          </w:tcPr>
          <w:p w14:paraId="2170B1AA" w14:textId="77777777" w:rsidR="002E7632" w:rsidRPr="00B459D9" w:rsidRDefault="002E7632" w:rsidP="002E7632">
            <w:pPr>
              <w:widowControl/>
              <w:jc w:val="center"/>
              <w:rPr>
                <w:color w:val="000000"/>
                <w:szCs w:val="24"/>
              </w:rPr>
            </w:pPr>
            <w:r w:rsidRPr="00B459D9">
              <w:rPr>
                <w:color w:val="000000"/>
                <w:szCs w:val="24"/>
              </w:rPr>
              <w:t>0.8405</w:t>
            </w:r>
          </w:p>
        </w:tc>
        <w:tc>
          <w:tcPr>
            <w:tcW w:w="981" w:type="dxa"/>
            <w:tcBorders>
              <w:top w:val="nil"/>
              <w:left w:val="nil"/>
              <w:bottom w:val="single" w:sz="4" w:space="0" w:color="000000"/>
              <w:right w:val="single" w:sz="4" w:space="0" w:color="000000"/>
            </w:tcBorders>
            <w:noWrap/>
            <w:hideMark/>
          </w:tcPr>
          <w:p w14:paraId="7B5C79DB"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5BBC21E"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F12C09B"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7D73CDA0" w14:textId="77777777" w:rsidR="002E7632" w:rsidRPr="00B459D9" w:rsidRDefault="002E7632" w:rsidP="002E7632">
            <w:pPr>
              <w:widowControl/>
              <w:jc w:val="center"/>
              <w:rPr>
                <w:color w:val="000000"/>
                <w:szCs w:val="24"/>
              </w:rPr>
            </w:pPr>
            <w:r w:rsidRPr="00B459D9">
              <w:rPr>
                <w:color w:val="000000"/>
                <w:szCs w:val="24"/>
              </w:rPr>
              <w:t>14,445</w:t>
            </w:r>
          </w:p>
        </w:tc>
        <w:tc>
          <w:tcPr>
            <w:tcW w:w="1423" w:type="dxa"/>
            <w:tcBorders>
              <w:top w:val="nil"/>
              <w:left w:val="nil"/>
              <w:bottom w:val="single" w:sz="4" w:space="0" w:color="000000"/>
              <w:right w:val="single" w:sz="4" w:space="0" w:color="000000"/>
            </w:tcBorders>
            <w:noWrap/>
            <w:hideMark/>
          </w:tcPr>
          <w:p w14:paraId="5EA472BA" w14:textId="77777777" w:rsidR="002E7632" w:rsidRPr="00B459D9" w:rsidRDefault="002E7632" w:rsidP="002E7632">
            <w:pPr>
              <w:widowControl/>
              <w:jc w:val="center"/>
              <w:rPr>
                <w:color w:val="000000"/>
                <w:szCs w:val="24"/>
              </w:rPr>
            </w:pPr>
            <w:r w:rsidRPr="00B459D9">
              <w:rPr>
                <w:color w:val="000000"/>
                <w:szCs w:val="24"/>
              </w:rPr>
              <w:t>103,741</w:t>
            </w:r>
          </w:p>
        </w:tc>
      </w:tr>
      <w:tr w:rsidR="002E7632" w:rsidRPr="00B459D9" w14:paraId="03485477"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B93AE92" w14:textId="77777777" w:rsidR="002E7632" w:rsidRPr="00B459D9" w:rsidRDefault="002E7632" w:rsidP="002E7632">
            <w:pPr>
              <w:widowControl/>
              <w:jc w:val="center"/>
              <w:rPr>
                <w:color w:val="000000"/>
                <w:szCs w:val="24"/>
              </w:rPr>
            </w:pPr>
            <w:r w:rsidRPr="00B459D9">
              <w:rPr>
                <w:color w:val="000000"/>
                <w:szCs w:val="24"/>
              </w:rPr>
              <w:t>11</w:t>
            </w:r>
          </w:p>
        </w:tc>
        <w:tc>
          <w:tcPr>
            <w:tcW w:w="998" w:type="dxa"/>
            <w:tcBorders>
              <w:top w:val="nil"/>
              <w:left w:val="nil"/>
              <w:bottom w:val="single" w:sz="4" w:space="0" w:color="000000"/>
              <w:right w:val="single" w:sz="4" w:space="0" w:color="000000"/>
            </w:tcBorders>
            <w:noWrap/>
            <w:hideMark/>
          </w:tcPr>
          <w:p w14:paraId="7B9D0482" w14:textId="77777777" w:rsidR="002E7632" w:rsidRPr="00B459D9" w:rsidRDefault="002E7632" w:rsidP="002E7632">
            <w:pPr>
              <w:widowControl/>
              <w:jc w:val="center"/>
              <w:rPr>
                <w:color w:val="000000"/>
                <w:szCs w:val="24"/>
              </w:rPr>
            </w:pPr>
            <w:r w:rsidRPr="00B459D9">
              <w:rPr>
                <w:color w:val="000000"/>
                <w:szCs w:val="24"/>
              </w:rPr>
              <w:t>8</w:t>
            </w:r>
          </w:p>
        </w:tc>
        <w:tc>
          <w:tcPr>
            <w:tcW w:w="1060" w:type="dxa"/>
            <w:tcBorders>
              <w:top w:val="nil"/>
              <w:left w:val="nil"/>
              <w:bottom w:val="single" w:sz="4" w:space="0" w:color="000000"/>
              <w:right w:val="single" w:sz="4" w:space="0" w:color="000000"/>
            </w:tcBorders>
            <w:noWrap/>
            <w:hideMark/>
          </w:tcPr>
          <w:p w14:paraId="51C2D787" w14:textId="77777777" w:rsidR="002E7632" w:rsidRPr="00B459D9" w:rsidRDefault="002E7632" w:rsidP="002E7632">
            <w:pPr>
              <w:widowControl/>
              <w:jc w:val="center"/>
              <w:rPr>
                <w:color w:val="000000"/>
                <w:szCs w:val="24"/>
              </w:rPr>
            </w:pPr>
            <w:r w:rsidRPr="00B459D9">
              <w:rPr>
                <w:color w:val="000000"/>
                <w:szCs w:val="24"/>
              </w:rPr>
              <w:t>309</w:t>
            </w:r>
          </w:p>
        </w:tc>
        <w:tc>
          <w:tcPr>
            <w:tcW w:w="1083" w:type="dxa"/>
            <w:tcBorders>
              <w:top w:val="nil"/>
              <w:left w:val="nil"/>
              <w:bottom w:val="single" w:sz="4" w:space="0" w:color="000000"/>
              <w:right w:val="single" w:sz="4" w:space="0" w:color="000000"/>
            </w:tcBorders>
            <w:noWrap/>
            <w:hideMark/>
          </w:tcPr>
          <w:p w14:paraId="3AD329E3" w14:textId="77777777" w:rsidR="002E7632" w:rsidRPr="00B459D9" w:rsidRDefault="002E7632" w:rsidP="002E7632">
            <w:pPr>
              <w:widowControl/>
              <w:jc w:val="center"/>
              <w:rPr>
                <w:color w:val="000000"/>
                <w:szCs w:val="24"/>
              </w:rPr>
            </w:pPr>
            <w:r w:rsidRPr="00B459D9">
              <w:rPr>
                <w:color w:val="000000"/>
                <w:szCs w:val="24"/>
              </w:rPr>
              <w:t>0.5524</w:t>
            </w:r>
          </w:p>
        </w:tc>
        <w:tc>
          <w:tcPr>
            <w:tcW w:w="981" w:type="dxa"/>
            <w:tcBorders>
              <w:top w:val="nil"/>
              <w:left w:val="nil"/>
              <w:bottom w:val="single" w:sz="4" w:space="0" w:color="000000"/>
              <w:right w:val="single" w:sz="4" w:space="0" w:color="000000"/>
            </w:tcBorders>
            <w:noWrap/>
            <w:hideMark/>
          </w:tcPr>
          <w:p w14:paraId="51FACD1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D9BE812"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122AACC"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29FF06B0" w14:textId="77777777" w:rsidR="002E7632" w:rsidRPr="00B459D9" w:rsidRDefault="002E7632" w:rsidP="002E7632">
            <w:pPr>
              <w:widowControl/>
              <w:jc w:val="center"/>
              <w:rPr>
                <w:color w:val="000000"/>
                <w:szCs w:val="24"/>
              </w:rPr>
            </w:pPr>
            <w:r w:rsidRPr="00B459D9">
              <w:rPr>
                <w:color w:val="000000"/>
                <w:szCs w:val="24"/>
              </w:rPr>
              <w:t>11,973</w:t>
            </w:r>
          </w:p>
        </w:tc>
        <w:tc>
          <w:tcPr>
            <w:tcW w:w="1423" w:type="dxa"/>
            <w:tcBorders>
              <w:top w:val="nil"/>
              <w:left w:val="nil"/>
              <w:bottom w:val="single" w:sz="4" w:space="0" w:color="000000"/>
              <w:right w:val="single" w:sz="4" w:space="0" w:color="000000"/>
            </w:tcBorders>
            <w:noWrap/>
            <w:hideMark/>
          </w:tcPr>
          <w:p w14:paraId="37B058B8" w14:textId="77777777" w:rsidR="002E7632" w:rsidRPr="00B459D9" w:rsidRDefault="002E7632" w:rsidP="002E7632">
            <w:pPr>
              <w:widowControl/>
              <w:jc w:val="center"/>
              <w:rPr>
                <w:color w:val="000000"/>
                <w:szCs w:val="24"/>
              </w:rPr>
            </w:pPr>
            <w:r w:rsidRPr="00B459D9">
              <w:rPr>
                <w:color w:val="000000"/>
                <w:szCs w:val="24"/>
              </w:rPr>
              <w:t>57,982</w:t>
            </w:r>
          </w:p>
        </w:tc>
      </w:tr>
      <w:tr w:rsidR="002E7632" w:rsidRPr="00B459D9" w14:paraId="041485E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8DD0B49" w14:textId="77777777" w:rsidR="002E7632" w:rsidRPr="00B459D9" w:rsidRDefault="002E7632" w:rsidP="002E7632">
            <w:pPr>
              <w:widowControl/>
              <w:jc w:val="center"/>
              <w:rPr>
                <w:color w:val="000000"/>
                <w:szCs w:val="24"/>
              </w:rPr>
            </w:pPr>
            <w:r w:rsidRPr="00B459D9">
              <w:rPr>
                <w:color w:val="000000"/>
                <w:szCs w:val="24"/>
              </w:rPr>
              <w:t>11</w:t>
            </w:r>
          </w:p>
        </w:tc>
        <w:tc>
          <w:tcPr>
            <w:tcW w:w="998" w:type="dxa"/>
            <w:tcBorders>
              <w:top w:val="nil"/>
              <w:left w:val="nil"/>
              <w:bottom w:val="single" w:sz="4" w:space="0" w:color="000000"/>
              <w:right w:val="single" w:sz="4" w:space="0" w:color="000000"/>
            </w:tcBorders>
            <w:noWrap/>
            <w:hideMark/>
          </w:tcPr>
          <w:p w14:paraId="2306AFE3" w14:textId="77777777" w:rsidR="002E7632" w:rsidRPr="00B459D9" w:rsidRDefault="002E7632" w:rsidP="002E7632">
            <w:pPr>
              <w:widowControl/>
              <w:jc w:val="center"/>
              <w:rPr>
                <w:color w:val="000000"/>
                <w:szCs w:val="24"/>
              </w:rPr>
            </w:pPr>
            <w:r w:rsidRPr="00B459D9">
              <w:rPr>
                <w:color w:val="000000"/>
                <w:szCs w:val="24"/>
              </w:rPr>
              <w:t>9</w:t>
            </w:r>
          </w:p>
        </w:tc>
        <w:tc>
          <w:tcPr>
            <w:tcW w:w="1060" w:type="dxa"/>
            <w:tcBorders>
              <w:top w:val="nil"/>
              <w:left w:val="nil"/>
              <w:bottom w:val="single" w:sz="4" w:space="0" w:color="000000"/>
              <w:right w:val="single" w:sz="4" w:space="0" w:color="000000"/>
            </w:tcBorders>
            <w:noWrap/>
            <w:hideMark/>
          </w:tcPr>
          <w:p w14:paraId="5296630F" w14:textId="77777777" w:rsidR="002E7632" w:rsidRPr="00B459D9" w:rsidRDefault="002E7632" w:rsidP="002E7632">
            <w:pPr>
              <w:widowControl/>
              <w:jc w:val="center"/>
              <w:rPr>
                <w:color w:val="000000"/>
                <w:szCs w:val="24"/>
              </w:rPr>
            </w:pPr>
            <w:r w:rsidRPr="00B459D9">
              <w:rPr>
                <w:color w:val="000000"/>
                <w:szCs w:val="24"/>
              </w:rPr>
              <w:t>30601</w:t>
            </w:r>
          </w:p>
        </w:tc>
        <w:tc>
          <w:tcPr>
            <w:tcW w:w="1083" w:type="dxa"/>
            <w:tcBorders>
              <w:top w:val="nil"/>
              <w:left w:val="nil"/>
              <w:bottom w:val="single" w:sz="4" w:space="0" w:color="000000"/>
              <w:right w:val="single" w:sz="4" w:space="0" w:color="000000"/>
            </w:tcBorders>
            <w:noWrap/>
            <w:hideMark/>
          </w:tcPr>
          <w:p w14:paraId="6E630B9A" w14:textId="77777777" w:rsidR="002E7632" w:rsidRPr="00B459D9" w:rsidRDefault="002E7632" w:rsidP="002E7632">
            <w:pPr>
              <w:widowControl/>
              <w:jc w:val="center"/>
              <w:rPr>
                <w:color w:val="000000"/>
                <w:szCs w:val="24"/>
              </w:rPr>
            </w:pPr>
            <w:r w:rsidRPr="00B459D9">
              <w:rPr>
                <w:color w:val="000000"/>
                <w:szCs w:val="24"/>
              </w:rPr>
              <w:t>1.3209</w:t>
            </w:r>
          </w:p>
        </w:tc>
        <w:tc>
          <w:tcPr>
            <w:tcW w:w="981" w:type="dxa"/>
            <w:tcBorders>
              <w:top w:val="nil"/>
              <w:left w:val="nil"/>
              <w:bottom w:val="single" w:sz="4" w:space="0" w:color="000000"/>
              <w:right w:val="single" w:sz="4" w:space="0" w:color="000000"/>
            </w:tcBorders>
            <w:noWrap/>
            <w:hideMark/>
          </w:tcPr>
          <w:p w14:paraId="68C110AC"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1A98EE5"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0DBBD0E"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38F0C86F" w14:textId="77777777" w:rsidR="002E7632" w:rsidRPr="00B459D9" w:rsidRDefault="002E7632" w:rsidP="002E7632">
            <w:pPr>
              <w:widowControl/>
              <w:jc w:val="center"/>
              <w:rPr>
                <w:color w:val="000000"/>
                <w:szCs w:val="24"/>
              </w:rPr>
            </w:pPr>
            <w:r w:rsidRPr="00B459D9">
              <w:rPr>
                <w:color w:val="000000"/>
                <w:szCs w:val="24"/>
              </w:rPr>
              <w:t>45,907</w:t>
            </w:r>
          </w:p>
        </w:tc>
        <w:tc>
          <w:tcPr>
            <w:tcW w:w="1423" w:type="dxa"/>
            <w:tcBorders>
              <w:top w:val="nil"/>
              <w:left w:val="nil"/>
              <w:bottom w:val="single" w:sz="4" w:space="0" w:color="000000"/>
              <w:right w:val="single" w:sz="4" w:space="0" w:color="000000"/>
            </w:tcBorders>
            <w:noWrap/>
            <w:hideMark/>
          </w:tcPr>
          <w:p w14:paraId="08461807" w14:textId="77777777" w:rsidR="002E7632" w:rsidRPr="00B459D9" w:rsidRDefault="002E7632" w:rsidP="002E7632">
            <w:pPr>
              <w:widowControl/>
              <w:jc w:val="center"/>
              <w:rPr>
                <w:color w:val="000000"/>
                <w:szCs w:val="24"/>
              </w:rPr>
            </w:pPr>
            <w:r w:rsidRPr="00B459D9">
              <w:rPr>
                <w:color w:val="000000"/>
                <w:szCs w:val="24"/>
              </w:rPr>
              <w:t>82,059</w:t>
            </w:r>
          </w:p>
        </w:tc>
      </w:tr>
      <w:tr w:rsidR="002E7632" w:rsidRPr="00B459D9" w14:paraId="6B247E17"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260F191" w14:textId="77777777" w:rsidR="002E7632" w:rsidRPr="00B459D9" w:rsidRDefault="002E7632" w:rsidP="002E7632">
            <w:pPr>
              <w:widowControl/>
              <w:jc w:val="center"/>
              <w:rPr>
                <w:color w:val="000000"/>
                <w:szCs w:val="24"/>
              </w:rPr>
            </w:pPr>
            <w:r w:rsidRPr="00B459D9">
              <w:rPr>
                <w:color w:val="000000"/>
                <w:szCs w:val="24"/>
              </w:rPr>
              <w:t>11</w:t>
            </w:r>
          </w:p>
        </w:tc>
        <w:tc>
          <w:tcPr>
            <w:tcW w:w="998" w:type="dxa"/>
            <w:tcBorders>
              <w:top w:val="nil"/>
              <w:left w:val="nil"/>
              <w:bottom w:val="single" w:sz="4" w:space="0" w:color="000000"/>
              <w:right w:val="single" w:sz="4" w:space="0" w:color="000000"/>
            </w:tcBorders>
            <w:noWrap/>
            <w:hideMark/>
          </w:tcPr>
          <w:p w14:paraId="7C1FFF92" w14:textId="77777777" w:rsidR="002E7632" w:rsidRPr="00B459D9" w:rsidRDefault="002E7632" w:rsidP="002E7632">
            <w:pPr>
              <w:widowControl/>
              <w:jc w:val="center"/>
              <w:rPr>
                <w:color w:val="000000"/>
                <w:szCs w:val="24"/>
              </w:rPr>
            </w:pPr>
            <w:r w:rsidRPr="00B459D9">
              <w:rPr>
                <w:color w:val="000000"/>
                <w:szCs w:val="24"/>
              </w:rPr>
              <w:t>10</w:t>
            </w:r>
          </w:p>
        </w:tc>
        <w:tc>
          <w:tcPr>
            <w:tcW w:w="1060" w:type="dxa"/>
            <w:tcBorders>
              <w:top w:val="nil"/>
              <w:left w:val="nil"/>
              <w:bottom w:val="single" w:sz="4" w:space="0" w:color="000000"/>
              <w:right w:val="single" w:sz="4" w:space="0" w:color="000000"/>
            </w:tcBorders>
            <w:noWrap/>
            <w:hideMark/>
          </w:tcPr>
          <w:p w14:paraId="729C7135" w14:textId="77777777" w:rsidR="002E7632" w:rsidRPr="00B459D9" w:rsidRDefault="002E7632" w:rsidP="002E7632">
            <w:pPr>
              <w:widowControl/>
              <w:jc w:val="center"/>
              <w:rPr>
                <w:color w:val="000000"/>
                <w:szCs w:val="24"/>
              </w:rPr>
            </w:pPr>
            <w:r w:rsidRPr="00B459D9">
              <w:rPr>
                <w:color w:val="000000"/>
                <w:szCs w:val="24"/>
              </w:rPr>
              <w:t>30602</w:t>
            </w:r>
          </w:p>
        </w:tc>
        <w:tc>
          <w:tcPr>
            <w:tcW w:w="1083" w:type="dxa"/>
            <w:tcBorders>
              <w:top w:val="nil"/>
              <w:left w:val="nil"/>
              <w:bottom w:val="single" w:sz="4" w:space="0" w:color="000000"/>
              <w:right w:val="single" w:sz="4" w:space="0" w:color="000000"/>
            </w:tcBorders>
            <w:noWrap/>
            <w:hideMark/>
          </w:tcPr>
          <w:p w14:paraId="76AFF11E" w14:textId="77777777" w:rsidR="002E7632" w:rsidRPr="00B459D9" w:rsidRDefault="002E7632" w:rsidP="002E7632">
            <w:pPr>
              <w:widowControl/>
              <w:jc w:val="center"/>
              <w:rPr>
                <w:color w:val="000000"/>
                <w:szCs w:val="24"/>
              </w:rPr>
            </w:pPr>
            <w:r w:rsidRPr="00B459D9">
              <w:rPr>
                <w:color w:val="000000"/>
                <w:szCs w:val="24"/>
              </w:rPr>
              <w:t>1.2528</w:t>
            </w:r>
          </w:p>
        </w:tc>
        <w:tc>
          <w:tcPr>
            <w:tcW w:w="981" w:type="dxa"/>
            <w:tcBorders>
              <w:top w:val="nil"/>
              <w:left w:val="nil"/>
              <w:bottom w:val="single" w:sz="4" w:space="0" w:color="000000"/>
              <w:right w:val="single" w:sz="4" w:space="0" w:color="000000"/>
            </w:tcBorders>
            <w:noWrap/>
            <w:hideMark/>
          </w:tcPr>
          <w:p w14:paraId="56C1F745"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A37F724"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011218F"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2C4119A2" w14:textId="77777777" w:rsidR="002E7632" w:rsidRPr="00B459D9" w:rsidRDefault="002E7632" w:rsidP="002E7632">
            <w:pPr>
              <w:widowControl/>
              <w:jc w:val="center"/>
              <w:rPr>
                <w:color w:val="000000"/>
                <w:szCs w:val="24"/>
              </w:rPr>
            </w:pPr>
            <w:r w:rsidRPr="00B459D9">
              <w:rPr>
                <w:color w:val="000000"/>
                <w:szCs w:val="24"/>
              </w:rPr>
              <w:t>42,691</w:t>
            </w:r>
          </w:p>
        </w:tc>
        <w:tc>
          <w:tcPr>
            <w:tcW w:w="1423" w:type="dxa"/>
            <w:tcBorders>
              <w:top w:val="nil"/>
              <w:left w:val="nil"/>
              <w:bottom w:val="single" w:sz="4" w:space="0" w:color="000000"/>
              <w:right w:val="single" w:sz="4" w:space="0" w:color="000000"/>
            </w:tcBorders>
            <w:noWrap/>
            <w:hideMark/>
          </w:tcPr>
          <w:p w14:paraId="5881158C" w14:textId="77777777" w:rsidR="002E7632" w:rsidRPr="00B459D9" w:rsidRDefault="002E7632" w:rsidP="002E7632">
            <w:pPr>
              <w:widowControl/>
              <w:jc w:val="center"/>
              <w:rPr>
                <w:color w:val="000000"/>
                <w:szCs w:val="24"/>
              </w:rPr>
            </w:pPr>
            <w:r w:rsidRPr="00B459D9">
              <w:rPr>
                <w:color w:val="000000"/>
                <w:szCs w:val="24"/>
              </w:rPr>
              <w:t>78,031</w:t>
            </w:r>
          </w:p>
        </w:tc>
      </w:tr>
      <w:tr w:rsidR="002E7632" w:rsidRPr="00B459D9" w14:paraId="5EEDA39D"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2061736" w14:textId="77777777" w:rsidR="002E7632" w:rsidRPr="00B459D9" w:rsidRDefault="002E7632" w:rsidP="002E7632">
            <w:pPr>
              <w:widowControl/>
              <w:jc w:val="center"/>
              <w:rPr>
                <w:color w:val="000000"/>
                <w:szCs w:val="24"/>
              </w:rPr>
            </w:pPr>
            <w:r w:rsidRPr="00B459D9">
              <w:rPr>
                <w:color w:val="000000"/>
                <w:szCs w:val="24"/>
              </w:rPr>
              <w:t>11</w:t>
            </w:r>
          </w:p>
        </w:tc>
        <w:tc>
          <w:tcPr>
            <w:tcW w:w="998" w:type="dxa"/>
            <w:tcBorders>
              <w:top w:val="nil"/>
              <w:left w:val="nil"/>
              <w:bottom w:val="single" w:sz="4" w:space="0" w:color="000000"/>
              <w:right w:val="single" w:sz="4" w:space="0" w:color="000000"/>
            </w:tcBorders>
            <w:noWrap/>
            <w:hideMark/>
          </w:tcPr>
          <w:p w14:paraId="6EB57152" w14:textId="77777777" w:rsidR="002E7632" w:rsidRPr="00B459D9" w:rsidRDefault="002E7632" w:rsidP="002E7632">
            <w:pPr>
              <w:widowControl/>
              <w:jc w:val="center"/>
              <w:rPr>
                <w:color w:val="000000"/>
                <w:szCs w:val="24"/>
              </w:rPr>
            </w:pPr>
            <w:r w:rsidRPr="00B459D9">
              <w:rPr>
                <w:color w:val="000000"/>
                <w:szCs w:val="24"/>
              </w:rPr>
              <w:t>11</w:t>
            </w:r>
          </w:p>
        </w:tc>
        <w:tc>
          <w:tcPr>
            <w:tcW w:w="1060" w:type="dxa"/>
            <w:tcBorders>
              <w:top w:val="nil"/>
              <w:left w:val="nil"/>
              <w:bottom w:val="single" w:sz="4" w:space="0" w:color="000000"/>
              <w:right w:val="single" w:sz="4" w:space="0" w:color="000000"/>
            </w:tcBorders>
            <w:noWrap/>
            <w:hideMark/>
          </w:tcPr>
          <w:p w14:paraId="41C9369F" w14:textId="77777777" w:rsidR="002E7632" w:rsidRPr="00B459D9" w:rsidRDefault="002E7632" w:rsidP="002E7632">
            <w:pPr>
              <w:widowControl/>
              <w:jc w:val="center"/>
              <w:rPr>
                <w:color w:val="000000"/>
                <w:szCs w:val="24"/>
              </w:rPr>
            </w:pPr>
            <w:r w:rsidRPr="00B459D9">
              <w:rPr>
                <w:color w:val="000000"/>
                <w:szCs w:val="24"/>
              </w:rPr>
              <w:t>30701</w:t>
            </w:r>
          </w:p>
        </w:tc>
        <w:tc>
          <w:tcPr>
            <w:tcW w:w="1083" w:type="dxa"/>
            <w:tcBorders>
              <w:top w:val="nil"/>
              <w:left w:val="nil"/>
              <w:bottom w:val="single" w:sz="4" w:space="0" w:color="000000"/>
              <w:right w:val="single" w:sz="4" w:space="0" w:color="000000"/>
            </w:tcBorders>
            <w:noWrap/>
            <w:hideMark/>
          </w:tcPr>
          <w:p w14:paraId="5F4157E3" w14:textId="77777777" w:rsidR="002E7632" w:rsidRPr="00B459D9" w:rsidRDefault="002E7632" w:rsidP="002E7632">
            <w:pPr>
              <w:widowControl/>
              <w:jc w:val="center"/>
              <w:rPr>
                <w:color w:val="000000"/>
                <w:szCs w:val="24"/>
              </w:rPr>
            </w:pPr>
            <w:r w:rsidRPr="00B459D9">
              <w:rPr>
                <w:color w:val="000000"/>
                <w:szCs w:val="24"/>
              </w:rPr>
              <w:t>1.0294</w:t>
            </w:r>
          </w:p>
        </w:tc>
        <w:tc>
          <w:tcPr>
            <w:tcW w:w="981" w:type="dxa"/>
            <w:tcBorders>
              <w:top w:val="nil"/>
              <w:left w:val="nil"/>
              <w:bottom w:val="single" w:sz="4" w:space="0" w:color="000000"/>
              <w:right w:val="single" w:sz="4" w:space="0" w:color="000000"/>
            </w:tcBorders>
            <w:noWrap/>
            <w:hideMark/>
          </w:tcPr>
          <w:p w14:paraId="68D58F68"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3EB70D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A5566DC"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1957F5F1" w14:textId="77777777" w:rsidR="002E7632" w:rsidRPr="00B459D9" w:rsidRDefault="002E7632" w:rsidP="002E7632">
            <w:pPr>
              <w:widowControl/>
              <w:jc w:val="center"/>
              <w:rPr>
                <w:color w:val="000000"/>
                <w:szCs w:val="24"/>
              </w:rPr>
            </w:pPr>
            <w:r w:rsidRPr="00B459D9">
              <w:rPr>
                <w:color w:val="000000"/>
                <w:szCs w:val="24"/>
              </w:rPr>
              <w:t>23,506</w:t>
            </w:r>
          </w:p>
        </w:tc>
        <w:tc>
          <w:tcPr>
            <w:tcW w:w="1423" w:type="dxa"/>
            <w:tcBorders>
              <w:top w:val="nil"/>
              <w:left w:val="nil"/>
              <w:bottom w:val="single" w:sz="4" w:space="0" w:color="000000"/>
              <w:right w:val="single" w:sz="4" w:space="0" w:color="000000"/>
            </w:tcBorders>
            <w:noWrap/>
            <w:hideMark/>
          </w:tcPr>
          <w:p w14:paraId="5E82E73B" w14:textId="77777777" w:rsidR="002E7632" w:rsidRPr="00B459D9" w:rsidRDefault="002E7632" w:rsidP="002E7632">
            <w:pPr>
              <w:widowControl/>
              <w:jc w:val="center"/>
              <w:rPr>
                <w:color w:val="000000"/>
                <w:szCs w:val="24"/>
              </w:rPr>
            </w:pPr>
            <w:r w:rsidRPr="00B459D9">
              <w:rPr>
                <w:color w:val="000000"/>
                <w:szCs w:val="24"/>
              </w:rPr>
              <w:t>61,196</w:t>
            </w:r>
          </w:p>
        </w:tc>
      </w:tr>
      <w:tr w:rsidR="002E7632" w:rsidRPr="00B459D9" w14:paraId="21A4D14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DAAAE6D" w14:textId="77777777" w:rsidR="002E7632" w:rsidRPr="00B459D9" w:rsidRDefault="002E7632" w:rsidP="002E7632">
            <w:pPr>
              <w:widowControl/>
              <w:jc w:val="center"/>
              <w:rPr>
                <w:color w:val="000000"/>
                <w:szCs w:val="24"/>
              </w:rPr>
            </w:pPr>
            <w:r w:rsidRPr="00B459D9">
              <w:rPr>
                <w:color w:val="000000"/>
                <w:szCs w:val="24"/>
              </w:rPr>
              <w:t>11</w:t>
            </w:r>
          </w:p>
        </w:tc>
        <w:tc>
          <w:tcPr>
            <w:tcW w:w="998" w:type="dxa"/>
            <w:tcBorders>
              <w:top w:val="nil"/>
              <w:left w:val="nil"/>
              <w:bottom w:val="single" w:sz="4" w:space="0" w:color="000000"/>
              <w:right w:val="single" w:sz="4" w:space="0" w:color="000000"/>
            </w:tcBorders>
            <w:noWrap/>
            <w:hideMark/>
          </w:tcPr>
          <w:p w14:paraId="77F2771E" w14:textId="77777777" w:rsidR="002E7632" w:rsidRPr="00B459D9" w:rsidRDefault="002E7632" w:rsidP="002E7632">
            <w:pPr>
              <w:widowControl/>
              <w:jc w:val="center"/>
              <w:rPr>
                <w:color w:val="000000"/>
                <w:szCs w:val="24"/>
              </w:rPr>
            </w:pPr>
            <w:r w:rsidRPr="00B459D9">
              <w:rPr>
                <w:color w:val="000000"/>
                <w:szCs w:val="24"/>
              </w:rPr>
              <w:t>12</w:t>
            </w:r>
          </w:p>
        </w:tc>
        <w:tc>
          <w:tcPr>
            <w:tcW w:w="1060" w:type="dxa"/>
            <w:tcBorders>
              <w:top w:val="nil"/>
              <w:left w:val="nil"/>
              <w:bottom w:val="single" w:sz="4" w:space="0" w:color="000000"/>
              <w:right w:val="single" w:sz="4" w:space="0" w:color="000000"/>
            </w:tcBorders>
            <w:noWrap/>
            <w:hideMark/>
          </w:tcPr>
          <w:p w14:paraId="2BD0ACD7" w14:textId="77777777" w:rsidR="002E7632" w:rsidRPr="00B459D9" w:rsidRDefault="002E7632" w:rsidP="002E7632">
            <w:pPr>
              <w:widowControl/>
              <w:jc w:val="center"/>
              <w:rPr>
                <w:color w:val="000000"/>
                <w:szCs w:val="24"/>
              </w:rPr>
            </w:pPr>
            <w:r w:rsidRPr="00B459D9">
              <w:rPr>
                <w:color w:val="000000"/>
                <w:szCs w:val="24"/>
              </w:rPr>
              <w:t>30702</w:t>
            </w:r>
          </w:p>
        </w:tc>
        <w:tc>
          <w:tcPr>
            <w:tcW w:w="1083" w:type="dxa"/>
            <w:tcBorders>
              <w:top w:val="nil"/>
              <w:left w:val="nil"/>
              <w:bottom w:val="single" w:sz="4" w:space="0" w:color="000000"/>
              <w:right w:val="single" w:sz="4" w:space="0" w:color="000000"/>
            </w:tcBorders>
            <w:noWrap/>
            <w:hideMark/>
          </w:tcPr>
          <w:p w14:paraId="7F838027" w14:textId="77777777" w:rsidR="002E7632" w:rsidRPr="00B459D9" w:rsidRDefault="002E7632" w:rsidP="002E7632">
            <w:pPr>
              <w:widowControl/>
              <w:jc w:val="center"/>
              <w:rPr>
                <w:color w:val="000000"/>
                <w:szCs w:val="24"/>
              </w:rPr>
            </w:pPr>
            <w:r w:rsidRPr="00B459D9">
              <w:rPr>
                <w:color w:val="000000"/>
                <w:szCs w:val="24"/>
              </w:rPr>
              <w:t>0.9915</w:t>
            </w:r>
          </w:p>
        </w:tc>
        <w:tc>
          <w:tcPr>
            <w:tcW w:w="981" w:type="dxa"/>
            <w:tcBorders>
              <w:top w:val="nil"/>
              <w:left w:val="nil"/>
              <w:bottom w:val="single" w:sz="4" w:space="0" w:color="000000"/>
              <w:right w:val="single" w:sz="4" w:space="0" w:color="000000"/>
            </w:tcBorders>
            <w:noWrap/>
            <w:hideMark/>
          </w:tcPr>
          <w:p w14:paraId="72D86661"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2DC8E26"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2462BD6"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290C771A" w14:textId="77777777" w:rsidR="002E7632" w:rsidRPr="00B459D9" w:rsidRDefault="002E7632" w:rsidP="002E7632">
            <w:pPr>
              <w:widowControl/>
              <w:jc w:val="center"/>
              <w:rPr>
                <w:color w:val="000000"/>
                <w:szCs w:val="24"/>
              </w:rPr>
            </w:pPr>
            <w:r w:rsidRPr="00B459D9">
              <w:rPr>
                <w:color w:val="000000"/>
                <w:szCs w:val="24"/>
              </w:rPr>
              <w:t>20,879</w:t>
            </w:r>
          </w:p>
        </w:tc>
        <w:tc>
          <w:tcPr>
            <w:tcW w:w="1423" w:type="dxa"/>
            <w:tcBorders>
              <w:top w:val="nil"/>
              <w:left w:val="nil"/>
              <w:bottom w:val="single" w:sz="4" w:space="0" w:color="000000"/>
              <w:right w:val="single" w:sz="4" w:space="0" w:color="000000"/>
            </w:tcBorders>
            <w:noWrap/>
            <w:hideMark/>
          </w:tcPr>
          <w:p w14:paraId="5E41E96D" w14:textId="77777777" w:rsidR="002E7632" w:rsidRPr="00B459D9" w:rsidRDefault="002E7632" w:rsidP="002E7632">
            <w:pPr>
              <w:widowControl/>
              <w:jc w:val="center"/>
              <w:rPr>
                <w:color w:val="000000"/>
                <w:szCs w:val="24"/>
              </w:rPr>
            </w:pPr>
            <w:r w:rsidRPr="00B459D9">
              <w:rPr>
                <w:color w:val="000000"/>
                <w:szCs w:val="24"/>
              </w:rPr>
              <w:t>61,121</w:t>
            </w:r>
          </w:p>
        </w:tc>
      </w:tr>
      <w:tr w:rsidR="002E7632" w:rsidRPr="00B459D9" w14:paraId="21691EF4"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AFDE3CA" w14:textId="77777777" w:rsidR="002E7632" w:rsidRPr="00B459D9" w:rsidRDefault="002E7632" w:rsidP="002E7632">
            <w:pPr>
              <w:widowControl/>
              <w:jc w:val="center"/>
              <w:rPr>
                <w:color w:val="000000"/>
                <w:szCs w:val="24"/>
              </w:rPr>
            </w:pPr>
            <w:r w:rsidRPr="00B459D9">
              <w:rPr>
                <w:color w:val="000000"/>
                <w:szCs w:val="24"/>
              </w:rPr>
              <w:t>11</w:t>
            </w:r>
          </w:p>
        </w:tc>
        <w:tc>
          <w:tcPr>
            <w:tcW w:w="998" w:type="dxa"/>
            <w:tcBorders>
              <w:top w:val="nil"/>
              <w:left w:val="nil"/>
              <w:bottom w:val="single" w:sz="4" w:space="0" w:color="000000"/>
              <w:right w:val="single" w:sz="4" w:space="0" w:color="000000"/>
            </w:tcBorders>
            <w:noWrap/>
            <w:hideMark/>
          </w:tcPr>
          <w:p w14:paraId="0918A968" w14:textId="77777777" w:rsidR="002E7632" w:rsidRPr="00B459D9" w:rsidRDefault="002E7632" w:rsidP="002E7632">
            <w:pPr>
              <w:widowControl/>
              <w:jc w:val="center"/>
              <w:rPr>
                <w:color w:val="000000"/>
                <w:szCs w:val="24"/>
              </w:rPr>
            </w:pPr>
            <w:r w:rsidRPr="00B459D9">
              <w:rPr>
                <w:color w:val="000000"/>
                <w:szCs w:val="24"/>
              </w:rPr>
              <w:t>13</w:t>
            </w:r>
          </w:p>
        </w:tc>
        <w:tc>
          <w:tcPr>
            <w:tcW w:w="1060" w:type="dxa"/>
            <w:tcBorders>
              <w:top w:val="nil"/>
              <w:left w:val="nil"/>
              <w:bottom w:val="single" w:sz="4" w:space="0" w:color="000000"/>
              <w:right w:val="single" w:sz="4" w:space="0" w:color="000000"/>
            </w:tcBorders>
            <w:noWrap/>
            <w:hideMark/>
          </w:tcPr>
          <w:p w14:paraId="1227B946" w14:textId="77777777" w:rsidR="002E7632" w:rsidRPr="00B459D9" w:rsidRDefault="002E7632" w:rsidP="002E7632">
            <w:pPr>
              <w:widowControl/>
              <w:jc w:val="center"/>
              <w:rPr>
                <w:color w:val="000000"/>
                <w:szCs w:val="24"/>
              </w:rPr>
            </w:pPr>
            <w:r w:rsidRPr="00B459D9">
              <w:rPr>
                <w:color w:val="000000"/>
                <w:szCs w:val="24"/>
              </w:rPr>
              <w:t>310</w:t>
            </w:r>
          </w:p>
        </w:tc>
        <w:tc>
          <w:tcPr>
            <w:tcW w:w="1083" w:type="dxa"/>
            <w:tcBorders>
              <w:top w:val="nil"/>
              <w:left w:val="nil"/>
              <w:bottom w:val="single" w:sz="4" w:space="0" w:color="000000"/>
              <w:right w:val="single" w:sz="4" w:space="0" w:color="000000"/>
            </w:tcBorders>
            <w:noWrap/>
            <w:hideMark/>
          </w:tcPr>
          <w:p w14:paraId="18FB78A4" w14:textId="77777777" w:rsidR="002E7632" w:rsidRPr="00B459D9" w:rsidRDefault="002E7632" w:rsidP="002E7632">
            <w:pPr>
              <w:widowControl/>
              <w:jc w:val="center"/>
              <w:rPr>
                <w:color w:val="000000"/>
                <w:szCs w:val="24"/>
              </w:rPr>
            </w:pPr>
            <w:r w:rsidRPr="00B459D9">
              <w:rPr>
                <w:color w:val="000000"/>
                <w:szCs w:val="24"/>
              </w:rPr>
              <w:t>0.7145</w:t>
            </w:r>
          </w:p>
        </w:tc>
        <w:tc>
          <w:tcPr>
            <w:tcW w:w="981" w:type="dxa"/>
            <w:tcBorders>
              <w:top w:val="nil"/>
              <w:left w:val="nil"/>
              <w:bottom w:val="single" w:sz="4" w:space="0" w:color="000000"/>
              <w:right w:val="single" w:sz="4" w:space="0" w:color="000000"/>
            </w:tcBorders>
            <w:noWrap/>
            <w:hideMark/>
          </w:tcPr>
          <w:p w14:paraId="024FE6A0"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E4F40B2"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171CBD3"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15A5425C" w14:textId="77777777" w:rsidR="002E7632" w:rsidRPr="00B459D9" w:rsidRDefault="002E7632" w:rsidP="002E7632">
            <w:pPr>
              <w:widowControl/>
              <w:jc w:val="center"/>
              <w:rPr>
                <w:color w:val="000000"/>
                <w:szCs w:val="24"/>
              </w:rPr>
            </w:pPr>
            <w:r w:rsidRPr="00B459D9">
              <w:rPr>
                <w:color w:val="000000"/>
                <w:szCs w:val="24"/>
              </w:rPr>
              <w:t>21,255</w:t>
            </w:r>
          </w:p>
        </w:tc>
        <w:tc>
          <w:tcPr>
            <w:tcW w:w="1423" w:type="dxa"/>
            <w:tcBorders>
              <w:top w:val="nil"/>
              <w:left w:val="nil"/>
              <w:bottom w:val="single" w:sz="4" w:space="0" w:color="000000"/>
              <w:right w:val="single" w:sz="4" w:space="0" w:color="000000"/>
            </w:tcBorders>
            <w:noWrap/>
            <w:hideMark/>
          </w:tcPr>
          <w:p w14:paraId="7FEF7BB0" w14:textId="77777777" w:rsidR="002E7632" w:rsidRPr="00B459D9" w:rsidRDefault="002E7632" w:rsidP="002E7632">
            <w:pPr>
              <w:widowControl/>
              <w:jc w:val="center"/>
              <w:rPr>
                <w:color w:val="000000"/>
                <w:szCs w:val="24"/>
              </w:rPr>
            </w:pPr>
            <w:r w:rsidRPr="00B459D9">
              <w:rPr>
                <w:color w:val="000000"/>
                <w:szCs w:val="24"/>
              </w:rPr>
              <w:t>65,651</w:t>
            </w:r>
          </w:p>
        </w:tc>
      </w:tr>
      <w:tr w:rsidR="002E7632" w:rsidRPr="00B459D9" w14:paraId="21247938"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8D52E9C" w14:textId="77777777" w:rsidR="002E7632" w:rsidRPr="00B459D9" w:rsidRDefault="002E7632" w:rsidP="002E7632">
            <w:pPr>
              <w:widowControl/>
              <w:jc w:val="center"/>
              <w:rPr>
                <w:color w:val="000000"/>
                <w:szCs w:val="24"/>
              </w:rPr>
            </w:pPr>
            <w:r w:rsidRPr="00B459D9">
              <w:rPr>
                <w:color w:val="000000"/>
                <w:szCs w:val="24"/>
              </w:rPr>
              <w:t>11</w:t>
            </w:r>
          </w:p>
        </w:tc>
        <w:tc>
          <w:tcPr>
            <w:tcW w:w="998" w:type="dxa"/>
            <w:tcBorders>
              <w:top w:val="nil"/>
              <w:left w:val="nil"/>
              <w:bottom w:val="single" w:sz="4" w:space="0" w:color="000000"/>
              <w:right w:val="single" w:sz="4" w:space="0" w:color="000000"/>
            </w:tcBorders>
            <w:noWrap/>
            <w:hideMark/>
          </w:tcPr>
          <w:p w14:paraId="056A0AD1" w14:textId="77777777" w:rsidR="002E7632" w:rsidRPr="00B459D9" w:rsidRDefault="002E7632" w:rsidP="002E7632">
            <w:pPr>
              <w:widowControl/>
              <w:jc w:val="center"/>
              <w:rPr>
                <w:color w:val="000000"/>
                <w:szCs w:val="24"/>
              </w:rPr>
            </w:pPr>
            <w:r w:rsidRPr="00B459D9">
              <w:rPr>
                <w:color w:val="000000"/>
                <w:szCs w:val="24"/>
              </w:rPr>
              <w:t>14</w:t>
            </w:r>
          </w:p>
        </w:tc>
        <w:tc>
          <w:tcPr>
            <w:tcW w:w="1060" w:type="dxa"/>
            <w:tcBorders>
              <w:top w:val="nil"/>
              <w:left w:val="nil"/>
              <w:bottom w:val="single" w:sz="4" w:space="0" w:color="000000"/>
              <w:right w:val="single" w:sz="4" w:space="0" w:color="000000"/>
            </w:tcBorders>
            <w:noWrap/>
            <w:hideMark/>
          </w:tcPr>
          <w:p w14:paraId="502D95DE" w14:textId="77777777" w:rsidR="002E7632" w:rsidRPr="00B459D9" w:rsidRDefault="002E7632" w:rsidP="002E7632">
            <w:pPr>
              <w:widowControl/>
              <w:jc w:val="center"/>
              <w:rPr>
                <w:color w:val="000000"/>
                <w:szCs w:val="24"/>
              </w:rPr>
            </w:pPr>
            <w:r w:rsidRPr="00B459D9">
              <w:rPr>
                <w:color w:val="000000"/>
                <w:szCs w:val="24"/>
              </w:rPr>
              <w:t>311</w:t>
            </w:r>
          </w:p>
        </w:tc>
        <w:tc>
          <w:tcPr>
            <w:tcW w:w="1083" w:type="dxa"/>
            <w:tcBorders>
              <w:top w:val="nil"/>
              <w:left w:val="nil"/>
              <w:bottom w:val="single" w:sz="4" w:space="0" w:color="000000"/>
              <w:right w:val="single" w:sz="4" w:space="0" w:color="000000"/>
            </w:tcBorders>
            <w:noWrap/>
            <w:hideMark/>
          </w:tcPr>
          <w:p w14:paraId="7FDB4A59" w14:textId="77777777" w:rsidR="002E7632" w:rsidRPr="00B459D9" w:rsidRDefault="002E7632" w:rsidP="002E7632">
            <w:pPr>
              <w:widowControl/>
              <w:jc w:val="center"/>
              <w:rPr>
                <w:color w:val="000000"/>
                <w:szCs w:val="24"/>
              </w:rPr>
            </w:pPr>
            <w:r w:rsidRPr="00B459D9">
              <w:rPr>
                <w:color w:val="000000"/>
                <w:szCs w:val="24"/>
              </w:rPr>
              <w:t>0.5495</w:t>
            </w:r>
          </w:p>
        </w:tc>
        <w:tc>
          <w:tcPr>
            <w:tcW w:w="981" w:type="dxa"/>
            <w:tcBorders>
              <w:top w:val="nil"/>
              <w:left w:val="nil"/>
              <w:bottom w:val="single" w:sz="4" w:space="0" w:color="000000"/>
              <w:right w:val="single" w:sz="4" w:space="0" w:color="000000"/>
            </w:tcBorders>
            <w:noWrap/>
            <w:hideMark/>
          </w:tcPr>
          <w:p w14:paraId="1AC03D55"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BFDA93D"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D526E51"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4E5ED525" w14:textId="77777777" w:rsidR="002E7632" w:rsidRPr="00B459D9" w:rsidRDefault="002E7632" w:rsidP="002E7632">
            <w:pPr>
              <w:widowControl/>
              <w:jc w:val="center"/>
              <w:rPr>
                <w:color w:val="000000"/>
                <w:szCs w:val="24"/>
              </w:rPr>
            </w:pPr>
            <w:r w:rsidRPr="00B459D9">
              <w:rPr>
                <w:color w:val="000000"/>
                <w:szCs w:val="24"/>
              </w:rPr>
              <w:t>19,074</w:t>
            </w:r>
          </w:p>
        </w:tc>
        <w:tc>
          <w:tcPr>
            <w:tcW w:w="1423" w:type="dxa"/>
            <w:tcBorders>
              <w:top w:val="nil"/>
              <w:left w:val="nil"/>
              <w:bottom w:val="single" w:sz="4" w:space="0" w:color="000000"/>
              <w:right w:val="single" w:sz="4" w:space="0" w:color="000000"/>
            </w:tcBorders>
            <w:noWrap/>
            <w:hideMark/>
          </w:tcPr>
          <w:p w14:paraId="2723BD5E" w14:textId="77777777" w:rsidR="002E7632" w:rsidRPr="00B459D9" w:rsidRDefault="002E7632" w:rsidP="002E7632">
            <w:pPr>
              <w:widowControl/>
              <w:jc w:val="center"/>
              <w:rPr>
                <w:color w:val="000000"/>
                <w:szCs w:val="24"/>
              </w:rPr>
            </w:pPr>
            <w:r w:rsidRPr="00B459D9">
              <w:rPr>
                <w:color w:val="000000"/>
                <w:szCs w:val="24"/>
              </w:rPr>
              <w:t>42,129</w:t>
            </w:r>
          </w:p>
        </w:tc>
      </w:tr>
      <w:tr w:rsidR="002E7632" w:rsidRPr="00B459D9" w14:paraId="760AC70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F4B2A6B" w14:textId="77777777" w:rsidR="002E7632" w:rsidRPr="00B459D9" w:rsidRDefault="002E7632" w:rsidP="002E7632">
            <w:pPr>
              <w:widowControl/>
              <w:jc w:val="center"/>
              <w:rPr>
                <w:color w:val="000000"/>
                <w:szCs w:val="24"/>
              </w:rPr>
            </w:pPr>
            <w:r w:rsidRPr="00B459D9">
              <w:rPr>
                <w:color w:val="000000"/>
                <w:szCs w:val="24"/>
              </w:rPr>
              <w:t>11</w:t>
            </w:r>
          </w:p>
        </w:tc>
        <w:tc>
          <w:tcPr>
            <w:tcW w:w="998" w:type="dxa"/>
            <w:tcBorders>
              <w:top w:val="nil"/>
              <w:left w:val="nil"/>
              <w:bottom w:val="single" w:sz="4" w:space="0" w:color="000000"/>
              <w:right w:val="single" w:sz="4" w:space="0" w:color="000000"/>
            </w:tcBorders>
            <w:noWrap/>
            <w:hideMark/>
          </w:tcPr>
          <w:p w14:paraId="51A712E0" w14:textId="77777777" w:rsidR="002E7632" w:rsidRPr="00B459D9" w:rsidRDefault="002E7632" w:rsidP="002E7632">
            <w:pPr>
              <w:widowControl/>
              <w:jc w:val="center"/>
              <w:rPr>
                <w:color w:val="000000"/>
                <w:szCs w:val="24"/>
              </w:rPr>
            </w:pPr>
            <w:r w:rsidRPr="00B459D9">
              <w:rPr>
                <w:color w:val="000000"/>
                <w:szCs w:val="24"/>
              </w:rPr>
              <w:t>15</w:t>
            </w:r>
          </w:p>
        </w:tc>
        <w:tc>
          <w:tcPr>
            <w:tcW w:w="1060" w:type="dxa"/>
            <w:tcBorders>
              <w:top w:val="nil"/>
              <w:left w:val="nil"/>
              <w:bottom w:val="single" w:sz="4" w:space="0" w:color="000000"/>
              <w:right w:val="single" w:sz="4" w:space="0" w:color="000000"/>
            </w:tcBorders>
            <w:noWrap/>
            <w:hideMark/>
          </w:tcPr>
          <w:p w14:paraId="118C0A92" w14:textId="77777777" w:rsidR="002E7632" w:rsidRPr="00B459D9" w:rsidRDefault="002E7632" w:rsidP="002E7632">
            <w:pPr>
              <w:widowControl/>
              <w:jc w:val="center"/>
              <w:rPr>
                <w:color w:val="000000"/>
                <w:szCs w:val="24"/>
              </w:rPr>
            </w:pPr>
            <w:r w:rsidRPr="00B459D9">
              <w:rPr>
                <w:color w:val="000000"/>
                <w:szCs w:val="24"/>
              </w:rPr>
              <w:t>312</w:t>
            </w:r>
          </w:p>
        </w:tc>
        <w:tc>
          <w:tcPr>
            <w:tcW w:w="1083" w:type="dxa"/>
            <w:tcBorders>
              <w:top w:val="nil"/>
              <w:left w:val="nil"/>
              <w:bottom w:val="single" w:sz="4" w:space="0" w:color="000000"/>
              <w:right w:val="single" w:sz="4" w:space="0" w:color="000000"/>
            </w:tcBorders>
            <w:noWrap/>
            <w:hideMark/>
          </w:tcPr>
          <w:p w14:paraId="447E4BCB" w14:textId="77777777" w:rsidR="002E7632" w:rsidRPr="00B459D9" w:rsidRDefault="002E7632" w:rsidP="002E7632">
            <w:pPr>
              <w:widowControl/>
              <w:jc w:val="center"/>
              <w:rPr>
                <w:color w:val="000000"/>
                <w:szCs w:val="24"/>
              </w:rPr>
            </w:pPr>
            <w:r w:rsidRPr="00B459D9">
              <w:rPr>
                <w:color w:val="000000"/>
                <w:szCs w:val="24"/>
              </w:rPr>
              <w:t>0.5312</w:t>
            </w:r>
          </w:p>
        </w:tc>
        <w:tc>
          <w:tcPr>
            <w:tcW w:w="981" w:type="dxa"/>
            <w:tcBorders>
              <w:top w:val="nil"/>
              <w:left w:val="nil"/>
              <w:bottom w:val="single" w:sz="4" w:space="0" w:color="000000"/>
              <w:right w:val="single" w:sz="4" w:space="0" w:color="000000"/>
            </w:tcBorders>
            <w:noWrap/>
            <w:hideMark/>
          </w:tcPr>
          <w:p w14:paraId="3C2E92E6"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1C64776"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EB065C4"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203CD943" w14:textId="77777777" w:rsidR="002E7632" w:rsidRPr="00B459D9" w:rsidRDefault="002E7632" w:rsidP="002E7632">
            <w:pPr>
              <w:widowControl/>
              <w:jc w:val="center"/>
              <w:rPr>
                <w:color w:val="000000"/>
                <w:szCs w:val="24"/>
              </w:rPr>
            </w:pPr>
            <w:r w:rsidRPr="00B459D9">
              <w:rPr>
                <w:color w:val="000000"/>
                <w:szCs w:val="24"/>
              </w:rPr>
              <w:t>13,462</w:t>
            </w:r>
          </w:p>
        </w:tc>
        <w:tc>
          <w:tcPr>
            <w:tcW w:w="1423" w:type="dxa"/>
            <w:tcBorders>
              <w:top w:val="nil"/>
              <w:left w:val="nil"/>
              <w:bottom w:val="single" w:sz="4" w:space="0" w:color="000000"/>
              <w:right w:val="single" w:sz="4" w:space="0" w:color="000000"/>
            </w:tcBorders>
            <w:noWrap/>
            <w:hideMark/>
          </w:tcPr>
          <w:p w14:paraId="596796A3" w14:textId="77777777" w:rsidR="002E7632" w:rsidRPr="00B459D9" w:rsidRDefault="002E7632" w:rsidP="002E7632">
            <w:pPr>
              <w:widowControl/>
              <w:jc w:val="center"/>
              <w:rPr>
                <w:color w:val="000000"/>
                <w:szCs w:val="24"/>
              </w:rPr>
            </w:pPr>
            <w:r w:rsidRPr="00B459D9">
              <w:rPr>
                <w:color w:val="000000"/>
                <w:szCs w:val="24"/>
              </w:rPr>
              <w:t>57,117</w:t>
            </w:r>
          </w:p>
        </w:tc>
      </w:tr>
      <w:tr w:rsidR="002E7632" w:rsidRPr="00B459D9" w14:paraId="42D20C5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6813866" w14:textId="77777777" w:rsidR="002E7632" w:rsidRPr="00B459D9" w:rsidRDefault="002E7632" w:rsidP="002E7632">
            <w:pPr>
              <w:widowControl/>
              <w:jc w:val="center"/>
              <w:rPr>
                <w:color w:val="000000"/>
                <w:szCs w:val="24"/>
              </w:rPr>
            </w:pPr>
            <w:r w:rsidRPr="00B459D9">
              <w:rPr>
                <w:color w:val="000000"/>
                <w:szCs w:val="24"/>
              </w:rPr>
              <w:t>11</w:t>
            </w:r>
          </w:p>
        </w:tc>
        <w:tc>
          <w:tcPr>
            <w:tcW w:w="998" w:type="dxa"/>
            <w:tcBorders>
              <w:top w:val="nil"/>
              <w:left w:val="nil"/>
              <w:bottom w:val="single" w:sz="4" w:space="0" w:color="000000"/>
              <w:right w:val="single" w:sz="4" w:space="0" w:color="000000"/>
            </w:tcBorders>
            <w:noWrap/>
            <w:hideMark/>
          </w:tcPr>
          <w:p w14:paraId="765D5C05" w14:textId="77777777" w:rsidR="002E7632" w:rsidRPr="00B459D9" w:rsidRDefault="002E7632" w:rsidP="002E7632">
            <w:pPr>
              <w:widowControl/>
              <w:jc w:val="center"/>
              <w:rPr>
                <w:color w:val="000000"/>
                <w:szCs w:val="24"/>
              </w:rPr>
            </w:pPr>
            <w:r w:rsidRPr="00B459D9">
              <w:rPr>
                <w:color w:val="000000"/>
                <w:szCs w:val="24"/>
              </w:rPr>
              <w:t>16</w:t>
            </w:r>
          </w:p>
        </w:tc>
        <w:tc>
          <w:tcPr>
            <w:tcW w:w="1060" w:type="dxa"/>
            <w:tcBorders>
              <w:top w:val="nil"/>
              <w:left w:val="nil"/>
              <w:bottom w:val="single" w:sz="4" w:space="0" w:color="000000"/>
              <w:right w:val="single" w:sz="4" w:space="0" w:color="000000"/>
            </w:tcBorders>
            <w:noWrap/>
            <w:hideMark/>
          </w:tcPr>
          <w:p w14:paraId="76A02A24" w14:textId="77777777" w:rsidR="002E7632" w:rsidRPr="00B459D9" w:rsidRDefault="002E7632" w:rsidP="002E7632">
            <w:pPr>
              <w:widowControl/>
              <w:jc w:val="center"/>
              <w:rPr>
                <w:color w:val="000000"/>
                <w:szCs w:val="24"/>
              </w:rPr>
            </w:pPr>
            <w:r w:rsidRPr="00B459D9">
              <w:rPr>
                <w:color w:val="000000"/>
                <w:szCs w:val="24"/>
              </w:rPr>
              <w:t>313</w:t>
            </w:r>
          </w:p>
        </w:tc>
        <w:tc>
          <w:tcPr>
            <w:tcW w:w="1083" w:type="dxa"/>
            <w:tcBorders>
              <w:top w:val="nil"/>
              <w:left w:val="nil"/>
              <w:bottom w:val="single" w:sz="4" w:space="0" w:color="000000"/>
              <w:right w:val="single" w:sz="4" w:space="0" w:color="000000"/>
            </w:tcBorders>
            <w:noWrap/>
            <w:hideMark/>
          </w:tcPr>
          <w:p w14:paraId="797DB0DE" w14:textId="77777777" w:rsidR="002E7632" w:rsidRPr="00B459D9" w:rsidRDefault="002E7632" w:rsidP="002E7632">
            <w:pPr>
              <w:widowControl/>
              <w:jc w:val="center"/>
              <w:rPr>
                <w:color w:val="000000"/>
                <w:szCs w:val="24"/>
              </w:rPr>
            </w:pPr>
            <w:r w:rsidRPr="00B459D9">
              <w:rPr>
                <w:color w:val="000000"/>
                <w:szCs w:val="24"/>
              </w:rPr>
              <w:t>0.4481</w:t>
            </w:r>
          </w:p>
        </w:tc>
        <w:tc>
          <w:tcPr>
            <w:tcW w:w="981" w:type="dxa"/>
            <w:tcBorders>
              <w:top w:val="nil"/>
              <w:left w:val="nil"/>
              <w:bottom w:val="single" w:sz="4" w:space="0" w:color="000000"/>
              <w:right w:val="single" w:sz="4" w:space="0" w:color="000000"/>
            </w:tcBorders>
            <w:noWrap/>
            <w:hideMark/>
          </w:tcPr>
          <w:p w14:paraId="65F73659"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7ECDE5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51B23B9"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6D3641CD" w14:textId="77777777" w:rsidR="002E7632" w:rsidRPr="00B459D9" w:rsidRDefault="002E7632" w:rsidP="002E7632">
            <w:pPr>
              <w:widowControl/>
              <w:jc w:val="center"/>
              <w:rPr>
                <w:color w:val="000000"/>
                <w:szCs w:val="24"/>
              </w:rPr>
            </w:pPr>
            <w:r w:rsidRPr="00B459D9">
              <w:rPr>
                <w:color w:val="000000"/>
                <w:szCs w:val="24"/>
              </w:rPr>
              <w:t>14,443</w:t>
            </w:r>
          </w:p>
        </w:tc>
        <w:tc>
          <w:tcPr>
            <w:tcW w:w="1423" w:type="dxa"/>
            <w:tcBorders>
              <w:top w:val="nil"/>
              <w:left w:val="nil"/>
              <w:bottom w:val="single" w:sz="4" w:space="0" w:color="000000"/>
              <w:right w:val="single" w:sz="4" w:space="0" w:color="000000"/>
            </w:tcBorders>
            <w:noWrap/>
            <w:hideMark/>
          </w:tcPr>
          <w:p w14:paraId="55874E42" w14:textId="77777777" w:rsidR="002E7632" w:rsidRPr="00B459D9" w:rsidRDefault="002E7632" w:rsidP="002E7632">
            <w:pPr>
              <w:widowControl/>
              <w:jc w:val="center"/>
              <w:rPr>
                <w:color w:val="000000"/>
                <w:szCs w:val="24"/>
              </w:rPr>
            </w:pPr>
            <w:r w:rsidRPr="00B459D9">
              <w:rPr>
                <w:color w:val="000000"/>
                <w:szCs w:val="24"/>
              </w:rPr>
              <w:t>39,046</w:t>
            </w:r>
          </w:p>
        </w:tc>
      </w:tr>
      <w:tr w:rsidR="002E7632" w:rsidRPr="00B459D9" w14:paraId="08A609F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F2F9789" w14:textId="77777777" w:rsidR="002E7632" w:rsidRPr="00B459D9" w:rsidRDefault="002E7632" w:rsidP="002E7632">
            <w:pPr>
              <w:widowControl/>
              <w:jc w:val="center"/>
              <w:rPr>
                <w:color w:val="000000"/>
                <w:szCs w:val="24"/>
              </w:rPr>
            </w:pPr>
            <w:r w:rsidRPr="00B459D9">
              <w:rPr>
                <w:color w:val="000000"/>
                <w:szCs w:val="24"/>
              </w:rPr>
              <w:t>11</w:t>
            </w:r>
          </w:p>
        </w:tc>
        <w:tc>
          <w:tcPr>
            <w:tcW w:w="998" w:type="dxa"/>
            <w:tcBorders>
              <w:top w:val="nil"/>
              <w:left w:val="nil"/>
              <w:bottom w:val="single" w:sz="4" w:space="0" w:color="000000"/>
              <w:right w:val="single" w:sz="4" w:space="0" w:color="000000"/>
            </w:tcBorders>
            <w:noWrap/>
            <w:hideMark/>
          </w:tcPr>
          <w:p w14:paraId="2FD50BE8" w14:textId="77777777" w:rsidR="002E7632" w:rsidRPr="00B459D9" w:rsidRDefault="002E7632" w:rsidP="002E7632">
            <w:pPr>
              <w:widowControl/>
              <w:jc w:val="center"/>
              <w:rPr>
                <w:color w:val="000000"/>
                <w:szCs w:val="24"/>
              </w:rPr>
            </w:pPr>
            <w:r w:rsidRPr="00B459D9">
              <w:rPr>
                <w:color w:val="000000"/>
                <w:szCs w:val="24"/>
              </w:rPr>
              <w:t>17</w:t>
            </w:r>
          </w:p>
        </w:tc>
        <w:tc>
          <w:tcPr>
            <w:tcW w:w="1060" w:type="dxa"/>
            <w:tcBorders>
              <w:top w:val="nil"/>
              <w:left w:val="nil"/>
              <w:bottom w:val="single" w:sz="4" w:space="0" w:color="000000"/>
              <w:right w:val="single" w:sz="4" w:space="0" w:color="000000"/>
            </w:tcBorders>
            <w:noWrap/>
            <w:hideMark/>
          </w:tcPr>
          <w:p w14:paraId="1B369268" w14:textId="77777777" w:rsidR="002E7632" w:rsidRPr="00B459D9" w:rsidRDefault="002E7632" w:rsidP="002E7632">
            <w:pPr>
              <w:widowControl/>
              <w:jc w:val="center"/>
              <w:rPr>
                <w:color w:val="000000"/>
                <w:szCs w:val="24"/>
              </w:rPr>
            </w:pPr>
            <w:r w:rsidRPr="00B459D9">
              <w:rPr>
                <w:color w:val="000000"/>
                <w:szCs w:val="24"/>
              </w:rPr>
              <w:t>314</w:t>
            </w:r>
          </w:p>
        </w:tc>
        <w:tc>
          <w:tcPr>
            <w:tcW w:w="1083" w:type="dxa"/>
            <w:tcBorders>
              <w:top w:val="nil"/>
              <w:left w:val="nil"/>
              <w:bottom w:val="single" w:sz="4" w:space="0" w:color="000000"/>
              <w:right w:val="single" w:sz="4" w:space="0" w:color="000000"/>
            </w:tcBorders>
            <w:noWrap/>
            <w:hideMark/>
          </w:tcPr>
          <w:p w14:paraId="179B726E" w14:textId="77777777" w:rsidR="002E7632" w:rsidRPr="00B459D9" w:rsidRDefault="002E7632" w:rsidP="002E7632">
            <w:pPr>
              <w:widowControl/>
              <w:jc w:val="center"/>
              <w:rPr>
                <w:color w:val="000000"/>
                <w:szCs w:val="24"/>
              </w:rPr>
            </w:pPr>
            <w:r w:rsidRPr="00B459D9">
              <w:rPr>
                <w:color w:val="000000"/>
                <w:szCs w:val="24"/>
              </w:rPr>
              <w:t>1.1520</w:t>
            </w:r>
          </w:p>
        </w:tc>
        <w:tc>
          <w:tcPr>
            <w:tcW w:w="981" w:type="dxa"/>
            <w:tcBorders>
              <w:top w:val="nil"/>
              <w:left w:val="nil"/>
              <w:bottom w:val="single" w:sz="4" w:space="0" w:color="000000"/>
              <w:right w:val="single" w:sz="4" w:space="0" w:color="000000"/>
            </w:tcBorders>
            <w:noWrap/>
            <w:hideMark/>
          </w:tcPr>
          <w:p w14:paraId="4181A6D9"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25EAB836"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8A9C03E"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6340CF15" w14:textId="77777777" w:rsidR="002E7632" w:rsidRPr="00B459D9" w:rsidRDefault="002E7632" w:rsidP="002E7632">
            <w:pPr>
              <w:widowControl/>
              <w:jc w:val="center"/>
              <w:rPr>
                <w:color w:val="000000"/>
                <w:szCs w:val="24"/>
              </w:rPr>
            </w:pPr>
            <w:r w:rsidRPr="00B459D9">
              <w:rPr>
                <w:color w:val="000000"/>
                <w:szCs w:val="24"/>
              </w:rPr>
              <w:t>16,079</w:t>
            </w:r>
          </w:p>
        </w:tc>
        <w:tc>
          <w:tcPr>
            <w:tcW w:w="1423" w:type="dxa"/>
            <w:tcBorders>
              <w:top w:val="nil"/>
              <w:left w:val="nil"/>
              <w:bottom w:val="single" w:sz="4" w:space="0" w:color="000000"/>
              <w:right w:val="single" w:sz="4" w:space="0" w:color="000000"/>
            </w:tcBorders>
            <w:noWrap/>
            <w:hideMark/>
          </w:tcPr>
          <w:p w14:paraId="48553A2F" w14:textId="77777777" w:rsidR="002E7632" w:rsidRPr="00B459D9" w:rsidRDefault="002E7632" w:rsidP="002E7632">
            <w:pPr>
              <w:widowControl/>
              <w:jc w:val="center"/>
              <w:rPr>
                <w:color w:val="000000"/>
                <w:szCs w:val="24"/>
              </w:rPr>
            </w:pPr>
            <w:r w:rsidRPr="00B459D9">
              <w:rPr>
                <w:color w:val="000000"/>
                <w:szCs w:val="24"/>
              </w:rPr>
              <w:t>104,171</w:t>
            </w:r>
          </w:p>
        </w:tc>
      </w:tr>
      <w:tr w:rsidR="002E7632" w:rsidRPr="00B459D9" w14:paraId="005E414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4D85FD4" w14:textId="77777777" w:rsidR="002E7632" w:rsidRPr="00B459D9" w:rsidRDefault="002E7632" w:rsidP="002E7632">
            <w:pPr>
              <w:widowControl/>
              <w:jc w:val="center"/>
              <w:rPr>
                <w:color w:val="000000"/>
                <w:szCs w:val="24"/>
              </w:rPr>
            </w:pPr>
            <w:r w:rsidRPr="00B459D9">
              <w:rPr>
                <w:color w:val="000000"/>
                <w:szCs w:val="24"/>
              </w:rPr>
              <w:t>11</w:t>
            </w:r>
          </w:p>
        </w:tc>
        <w:tc>
          <w:tcPr>
            <w:tcW w:w="998" w:type="dxa"/>
            <w:tcBorders>
              <w:top w:val="nil"/>
              <w:left w:val="nil"/>
              <w:bottom w:val="single" w:sz="4" w:space="0" w:color="000000"/>
              <w:right w:val="single" w:sz="4" w:space="0" w:color="000000"/>
            </w:tcBorders>
            <w:noWrap/>
            <w:hideMark/>
          </w:tcPr>
          <w:p w14:paraId="5BE13CD4" w14:textId="77777777" w:rsidR="002E7632" w:rsidRPr="00B459D9" w:rsidRDefault="002E7632" w:rsidP="002E7632">
            <w:pPr>
              <w:widowControl/>
              <w:jc w:val="center"/>
              <w:rPr>
                <w:color w:val="000000"/>
                <w:szCs w:val="24"/>
              </w:rPr>
            </w:pPr>
            <w:r w:rsidRPr="00B459D9">
              <w:rPr>
                <w:color w:val="000000"/>
                <w:szCs w:val="24"/>
              </w:rPr>
              <w:t>18</w:t>
            </w:r>
          </w:p>
        </w:tc>
        <w:tc>
          <w:tcPr>
            <w:tcW w:w="1060" w:type="dxa"/>
            <w:tcBorders>
              <w:top w:val="nil"/>
              <w:left w:val="nil"/>
              <w:bottom w:val="single" w:sz="4" w:space="0" w:color="000000"/>
              <w:right w:val="single" w:sz="4" w:space="0" w:color="000000"/>
            </w:tcBorders>
            <w:noWrap/>
            <w:hideMark/>
          </w:tcPr>
          <w:p w14:paraId="6AE771AC" w14:textId="77777777" w:rsidR="002E7632" w:rsidRPr="00B459D9" w:rsidRDefault="002E7632" w:rsidP="002E7632">
            <w:pPr>
              <w:widowControl/>
              <w:jc w:val="center"/>
              <w:rPr>
                <w:color w:val="000000"/>
                <w:szCs w:val="24"/>
              </w:rPr>
            </w:pPr>
            <w:r w:rsidRPr="00B459D9">
              <w:rPr>
                <w:color w:val="000000"/>
                <w:szCs w:val="24"/>
              </w:rPr>
              <w:t>31501</w:t>
            </w:r>
          </w:p>
        </w:tc>
        <w:tc>
          <w:tcPr>
            <w:tcW w:w="1083" w:type="dxa"/>
            <w:tcBorders>
              <w:top w:val="nil"/>
              <w:left w:val="nil"/>
              <w:bottom w:val="single" w:sz="4" w:space="0" w:color="000000"/>
              <w:right w:val="single" w:sz="4" w:space="0" w:color="000000"/>
            </w:tcBorders>
            <w:noWrap/>
            <w:hideMark/>
          </w:tcPr>
          <w:p w14:paraId="4C00B976" w14:textId="77777777" w:rsidR="002E7632" w:rsidRPr="00B459D9" w:rsidRDefault="002E7632" w:rsidP="002E7632">
            <w:pPr>
              <w:widowControl/>
              <w:jc w:val="center"/>
              <w:rPr>
                <w:color w:val="000000"/>
                <w:szCs w:val="24"/>
              </w:rPr>
            </w:pPr>
            <w:r w:rsidRPr="00B459D9">
              <w:rPr>
                <w:color w:val="000000"/>
                <w:szCs w:val="24"/>
              </w:rPr>
              <w:t>1.3066</w:t>
            </w:r>
          </w:p>
        </w:tc>
        <w:tc>
          <w:tcPr>
            <w:tcW w:w="981" w:type="dxa"/>
            <w:tcBorders>
              <w:top w:val="nil"/>
              <w:left w:val="nil"/>
              <w:bottom w:val="single" w:sz="4" w:space="0" w:color="000000"/>
              <w:right w:val="single" w:sz="4" w:space="0" w:color="000000"/>
            </w:tcBorders>
            <w:noWrap/>
            <w:hideMark/>
          </w:tcPr>
          <w:p w14:paraId="52D7C5F3"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AD1CC33"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D93A0F6"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4392CE71" w14:textId="77777777" w:rsidR="002E7632" w:rsidRPr="00B459D9" w:rsidRDefault="002E7632" w:rsidP="002E7632">
            <w:pPr>
              <w:widowControl/>
              <w:jc w:val="center"/>
              <w:rPr>
                <w:color w:val="000000"/>
                <w:szCs w:val="24"/>
              </w:rPr>
            </w:pPr>
            <w:r w:rsidRPr="00B459D9">
              <w:rPr>
                <w:color w:val="000000"/>
                <w:szCs w:val="24"/>
              </w:rPr>
              <w:t>18,190</w:t>
            </w:r>
          </w:p>
        </w:tc>
        <w:tc>
          <w:tcPr>
            <w:tcW w:w="1423" w:type="dxa"/>
            <w:tcBorders>
              <w:top w:val="nil"/>
              <w:left w:val="nil"/>
              <w:bottom w:val="single" w:sz="4" w:space="0" w:color="000000"/>
              <w:right w:val="single" w:sz="4" w:space="0" w:color="000000"/>
            </w:tcBorders>
            <w:noWrap/>
            <w:hideMark/>
          </w:tcPr>
          <w:p w14:paraId="72068D0E" w14:textId="77777777" w:rsidR="002E7632" w:rsidRPr="00B459D9" w:rsidRDefault="002E7632" w:rsidP="002E7632">
            <w:pPr>
              <w:widowControl/>
              <w:jc w:val="center"/>
              <w:rPr>
                <w:color w:val="000000"/>
                <w:szCs w:val="24"/>
              </w:rPr>
            </w:pPr>
            <w:r w:rsidRPr="00B459D9">
              <w:rPr>
                <w:color w:val="000000"/>
                <w:szCs w:val="24"/>
              </w:rPr>
              <w:t>140,857</w:t>
            </w:r>
          </w:p>
        </w:tc>
      </w:tr>
      <w:tr w:rsidR="002E7632" w:rsidRPr="00B459D9" w14:paraId="56990E08"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AFB2FEA" w14:textId="77777777" w:rsidR="002E7632" w:rsidRPr="00B459D9" w:rsidRDefault="002E7632" w:rsidP="002E7632">
            <w:pPr>
              <w:widowControl/>
              <w:jc w:val="center"/>
              <w:rPr>
                <w:color w:val="000000"/>
                <w:szCs w:val="24"/>
              </w:rPr>
            </w:pPr>
            <w:r w:rsidRPr="00B459D9">
              <w:rPr>
                <w:color w:val="000000"/>
                <w:szCs w:val="24"/>
              </w:rPr>
              <w:t>11</w:t>
            </w:r>
          </w:p>
        </w:tc>
        <w:tc>
          <w:tcPr>
            <w:tcW w:w="998" w:type="dxa"/>
            <w:tcBorders>
              <w:top w:val="nil"/>
              <w:left w:val="nil"/>
              <w:bottom w:val="single" w:sz="4" w:space="0" w:color="000000"/>
              <w:right w:val="single" w:sz="4" w:space="0" w:color="000000"/>
            </w:tcBorders>
            <w:noWrap/>
            <w:hideMark/>
          </w:tcPr>
          <w:p w14:paraId="5169E5CC" w14:textId="77777777" w:rsidR="002E7632" w:rsidRPr="00B459D9" w:rsidRDefault="002E7632" w:rsidP="002E7632">
            <w:pPr>
              <w:widowControl/>
              <w:jc w:val="center"/>
              <w:rPr>
                <w:color w:val="000000"/>
                <w:szCs w:val="24"/>
              </w:rPr>
            </w:pPr>
            <w:r w:rsidRPr="00B459D9">
              <w:rPr>
                <w:color w:val="000000"/>
                <w:szCs w:val="24"/>
              </w:rPr>
              <w:t>19</w:t>
            </w:r>
          </w:p>
        </w:tc>
        <w:tc>
          <w:tcPr>
            <w:tcW w:w="1060" w:type="dxa"/>
            <w:tcBorders>
              <w:top w:val="nil"/>
              <w:left w:val="nil"/>
              <w:bottom w:val="single" w:sz="4" w:space="0" w:color="000000"/>
              <w:right w:val="single" w:sz="4" w:space="0" w:color="000000"/>
            </w:tcBorders>
            <w:noWrap/>
            <w:hideMark/>
          </w:tcPr>
          <w:p w14:paraId="66A19767" w14:textId="77777777" w:rsidR="002E7632" w:rsidRPr="00B459D9" w:rsidRDefault="002E7632" w:rsidP="002E7632">
            <w:pPr>
              <w:widowControl/>
              <w:jc w:val="center"/>
              <w:rPr>
                <w:color w:val="000000"/>
                <w:szCs w:val="24"/>
              </w:rPr>
            </w:pPr>
            <w:r w:rsidRPr="00B459D9">
              <w:rPr>
                <w:color w:val="000000"/>
                <w:szCs w:val="24"/>
              </w:rPr>
              <w:t>31502</w:t>
            </w:r>
          </w:p>
        </w:tc>
        <w:tc>
          <w:tcPr>
            <w:tcW w:w="1083" w:type="dxa"/>
            <w:tcBorders>
              <w:top w:val="nil"/>
              <w:left w:val="nil"/>
              <w:bottom w:val="single" w:sz="4" w:space="0" w:color="000000"/>
              <w:right w:val="single" w:sz="4" w:space="0" w:color="000000"/>
            </w:tcBorders>
            <w:noWrap/>
            <w:hideMark/>
          </w:tcPr>
          <w:p w14:paraId="603A3185" w14:textId="77777777" w:rsidR="002E7632" w:rsidRPr="00B459D9" w:rsidRDefault="002E7632" w:rsidP="002E7632">
            <w:pPr>
              <w:widowControl/>
              <w:jc w:val="center"/>
              <w:rPr>
                <w:color w:val="000000"/>
                <w:szCs w:val="24"/>
              </w:rPr>
            </w:pPr>
            <w:r w:rsidRPr="00B459D9">
              <w:rPr>
                <w:color w:val="000000"/>
                <w:szCs w:val="24"/>
              </w:rPr>
              <w:t>1.0438</w:t>
            </w:r>
          </w:p>
        </w:tc>
        <w:tc>
          <w:tcPr>
            <w:tcW w:w="981" w:type="dxa"/>
            <w:tcBorders>
              <w:top w:val="nil"/>
              <w:left w:val="nil"/>
              <w:bottom w:val="single" w:sz="4" w:space="0" w:color="000000"/>
              <w:right w:val="single" w:sz="4" w:space="0" w:color="000000"/>
            </w:tcBorders>
            <w:noWrap/>
            <w:hideMark/>
          </w:tcPr>
          <w:p w14:paraId="338A92C2"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62CF55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5CCF4C7"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02D75EE6" w14:textId="77777777" w:rsidR="002E7632" w:rsidRPr="00B459D9" w:rsidRDefault="002E7632" w:rsidP="002E7632">
            <w:pPr>
              <w:widowControl/>
              <w:jc w:val="center"/>
              <w:rPr>
                <w:color w:val="000000"/>
                <w:szCs w:val="24"/>
              </w:rPr>
            </w:pPr>
            <w:r w:rsidRPr="00B459D9">
              <w:rPr>
                <w:color w:val="000000"/>
                <w:szCs w:val="24"/>
              </w:rPr>
              <w:t>17,198</w:t>
            </w:r>
          </w:p>
        </w:tc>
        <w:tc>
          <w:tcPr>
            <w:tcW w:w="1423" w:type="dxa"/>
            <w:tcBorders>
              <w:top w:val="nil"/>
              <w:left w:val="nil"/>
              <w:bottom w:val="single" w:sz="4" w:space="0" w:color="000000"/>
              <w:right w:val="single" w:sz="4" w:space="0" w:color="000000"/>
            </w:tcBorders>
            <w:noWrap/>
            <w:hideMark/>
          </w:tcPr>
          <w:p w14:paraId="1B60408C" w14:textId="77777777" w:rsidR="002E7632" w:rsidRPr="00B459D9" w:rsidRDefault="002E7632" w:rsidP="002E7632">
            <w:pPr>
              <w:widowControl/>
              <w:jc w:val="center"/>
              <w:rPr>
                <w:color w:val="000000"/>
                <w:szCs w:val="24"/>
              </w:rPr>
            </w:pPr>
            <w:r w:rsidRPr="00B459D9">
              <w:rPr>
                <w:color w:val="000000"/>
                <w:szCs w:val="24"/>
              </w:rPr>
              <w:t>109,706</w:t>
            </w:r>
          </w:p>
        </w:tc>
      </w:tr>
      <w:tr w:rsidR="002E7632" w:rsidRPr="00B459D9" w14:paraId="454075F8"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8BC2B36" w14:textId="77777777" w:rsidR="002E7632" w:rsidRPr="00B459D9" w:rsidRDefault="002E7632" w:rsidP="002E7632">
            <w:pPr>
              <w:widowControl/>
              <w:jc w:val="center"/>
              <w:rPr>
                <w:color w:val="000000"/>
                <w:szCs w:val="24"/>
              </w:rPr>
            </w:pPr>
            <w:r w:rsidRPr="00B459D9">
              <w:rPr>
                <w:color w:val="000000"/>
                <w:szCs w:val="24"/>
              </w:rPr>
              <w:t>11</w:t>
            </w:r>
          </w:p>
        </w:tc>
        <w:tc>
          <w:tcPr>
            <w:tcW w:w="998" w:type="dxa"/>
            <w:tcBorders>
              <w:top w:val="nil"/>
              <w:left w:val="nil"/>
              <w:bottom w:val="single" w:sz="4" w:space="0" w:color="000000"/>
              <w:right w:val="single" w:sz="4" w:space="0" w:color="000000"/>
            </w:tcBorders>
            <w:noWrap/>
            <w:hideMark/>
          </w:tcPr>
          <w:p w14:paraId="75D29C71" w14:textId="77777777" w:rsidR="002E7632" w:rsidRPr="00B459D9" w:rsidRDefault="002E7632" w:rsidP="002E7632">
            <w:pPr>
              <w:widowControl/>
              <w:jc w:val="center"/>
              <w:rPr>
                <w:color w:val="000000"/>
                <w:szCs w:val="24"/>
              </w:rPr>
            </w:pPr>
            <w:r w:rsidRPr="00B459D9">
              <w:rPr>
                <w:color w:val="000000"/>
                <w:szCs w:val="24"/>
              </w:rPr>
              <w:t>20</w:t>
            </w:r>
          </w:p>
        </w:tc>
        <w:tc>
          <w:tcPr>
            <w:tcW w:w="1060" w:type="dxa"/>
            <w:tcBorders>
              <w:top w:val="nil"/>
              <w:left w:val="nil"/>
              <w:bottom w:val="single" w:sz="4" w:space="0" w:color="000000"/>
              <w:right w:val="single" w:sz="4" w:space="0" w:color="000000"/>
            </w:tcBorders>
            <w:noWrap/>
            <w:hideMark/>
          </w:tcPr>
          <w:p w14:paraId="2BC8957C" w14:textId="77777777" w:rsidR="002E7632" w:rsidRPr="00B459D9" w:rsidRDefault="002E7632" w:rsidP="002E7632">
            <w:pPr>
              <w:widowControl/>
              <w:jc w:val="center"/>
              <w:rPr>
                <w:color w:val="000000"/>
                <w:szCs w:val="24"/>
              </w:rPr>
            </w:pPr>
            <w:r w:rsidRPr="00B459D9">
              <w:rPr>
                <w:color w:val="000000"/>
                <w:szCs w:val="24"/>
              </w:rPr>
              <w:t>31601</w:t>
            </w:r>
          </w:p>
        </w:tc>
        <w:tc>
          <w:tcPr>
            <w:tcW w:w="1083" w:type="dxa"/>
            <w:tcBorders>
              <w:top w:val="nil"/>
              <w:left w:val="nil"/>
              <w:bottom w:val="single" w:sz="4" w:space="0" w:color="000000"/>
              <w:right w:val="single" w:sz="4" w:space="0" w:color="000000"/>
            </w:tcBorders>
            <w:noWrap/>
            <w:hideMark/>
          </w:tcPr>
          <w:p w14:paraId="491B8865" w14:textId="77777777" w:rsidR="002E7632" w:rsidRPr="00B459D9" w:rsidRDefault="002E7632" w:rsidP="002E7632">
            <w:pPr>
              <w:widowControl/>
              <w:jc w:val="center"/>
              <w:rPr>
                <w:color w:val="000000"/>
                <w:szCs w:val="24"/>
              </w:rPr>
            </w:pPr>
            <w:r w:rsidRPr="00B459D9">
              <w:rPr>
                <w:color w:val="000000"/>
                <w:szCs w:val="24"/>
              </w:rPr>
              <w:t>1.0647</w:t>
            </w:r>
          </w:p>
        </w:tc>
        <w:tc>
          <w:tcPr>
            <w:tcW w:w="981" w:type="dxa"/>
            <w:tcBorders>
              <w:top w:val="nil"/>
              <w:left w:val="nil"/>
              <w:bottom w:val="single" w:sz="4" w:space="0" w:color="000000"/>
              <w:right w:val="single" w:sz="4" w:space="0" w:color="000000"/>
            </w:tcBorders>
            <w:noWrap/>
            <w:hideMark/>
          </w:tcPr>
          <w:p w14:paraId="404C5612"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B8EC00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E6A0EC2" w14:textId="77777777" w:rsidR="002E7632" w:rsidRPr="00B459D9" w:rsidRDefault="002E7632" w:rsidP="002E7632">
            <w:pPr>
              <w:widowControl/>
              <w:jc w:val="center"/>
              <w:rPr>
                <w:color w:val="000000"/>
                <w:szCs w:val="24"/>
              </w:rPr>
            </w:pPr>
            <w:r w:rsidRPr="00B459D9">
              <w:rPr>
                <w:color w:val="000000"/>
                <w:szCs w:val="24"/>
              </w:rPr>
              <w:t>9</w:t>
            </w:r>
          </w:p>
        </w:tc>
        <w:tc>
          <w:tcPr>
            <w:tcW w:w="1378" w:type="dxa"/>
            <w:tcBorders>
              <w:top w:val="nil"/>
              <w:left w:val="nil"/>
              <w:bottom w:val="single" w:sz="4" w:space="0" w:color="000000"/>
              <w:right w:val="single" w:sz="4" w:space="0" w:color="000000"/>
            </w:tcBorders>
            <w:noWrap/>
            <w:hideMark/>
          </w:tcPr>
          <w:p w14:paraId="05C4FB20" w14:textId="77777777" w:rsidR="002E7632" w:rsidRPr="00B459D9" w:rsidRDefault="002E7632" w:rsidP="002E7632">
            <w:pPr>
              <w:widowControl/>
              <w:jc w:val="center"/>
              <w:rPr>
                <w:color w:val="000000"/>
                <w:szCs w:val="24"/>
              </w:rPr>
            </w:pPr>
            <w:r w:rsidRPr="00B459D9">
              <w:rPr>
                <w:color w:val="000000"/>
                <w:szCs w:val="24"/>
              </w:rPr>
              <w:t>9,768</w:t>
            </w:r>
          </w:p>
        </w:tc>
        <w:tc>
          <w:tcPr>
            <w:tcW w:w="1423" w:type="dxa"/>
            <w:tcBorders>
              <w:top w:val="nil"/>
              <w:left w:val="nil"/>
              <w:bottom w:val="single" w:sz="4" w:space="0" w:color="000000"/>
              <w:right w:val="single" w:sz="4" w:space="0" w:color="000000"/>
            </w:tcBorders>
            <w:noWrap/>
            <w:hideMark/>
          </w:tcPr>
          <w:p w14:paraId="70E2BB83" w14:textId="77777777" w:rsidR="002E7632" w:rsidRPr="00B459D9" w:rsidRDefault="002E7632" w:rsidP="002E7632">
            <w:pPr>
              <w:widowControl/>
              <w:jc w:val="center"/>
              <w:rPr>
                <w:color w:val="000000"/>
                <w:szCs w:val="24"/>
              </w:rPr>
            </w:pPr>
            <w:r w:rsidRPr="00B459D9">
              <w:rPr>
                <w:color w:val="000000"/>
                <w:szCs w:val="24"/>
              </w:rPr>
              <w:t>134,553</w:t>
            </w:r>
          </w:p>
        </w:tc>
      </w:tr>
      <w:tr w:rsidR="002E7632" w:rsidRPr="00B459D9" w14:paraId="7524B35F"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4FA7BCA" w14:textId="77777777" w:rsidR="002E7632" w:rsidRPr="00B459D9" w:rsidRDefault="002E7632" w:rsidP="002E7632">
            <w:pPr>
              <w:widowControl/>
              <w:jc w:val="center"/>
              <w:rPr>
                <w:color w:val="000000"/>
                <w:szCs w:val="24"/>
              </w:rPr>
            </w:pPr>
            <w:r w:rsidRPr="00B459D9">
              <w:rPr>
                <w:color w:val="000000"/>
                <w:szCs w:val="24"/>
              </w:rPr>
              <w:t>11</w:t>
            </w:r>
          </w:p>
        </w:tc>
        <w:tc>
          <w:tcPr>
            <w:tcW w:w="998" w:type="dxa"/>
            <w:tcBorders>
              <w:top w:val="nil"/>
              <w:left w:val="nil"/>
              <w:bottom w:val="single" w:sz="4" w:space="0" w:color="000000"/>
              <w:right w:val="single" w:sz="4" w:space="0" w:color="000000"/>
            </w:tcBorders>
            <w:noWrap/>
            <w:hideMark/>
          </w:tcPr>
          <w:p w14:paraId="286BE647" w14:textId="77777777" w:rsidR="002E7632" w:rsidRPr="00B459D9" w:rsidRDefault="002E7632" w:rsidP="002E7632">
            <w:pPr>
              <w:widowControl/>
              <w:jc w:val="center"/>
              <w:rPr>
                <w:color w:val="000000"/>
                <w:szCs w:val="24"/>
              </w:rPr>
            </w:pPr>
            <w:r w:rsidRPr="00B459D9">
              <w:rPr>
                <w:color w:val="000000"/>
                <w:szCs w:val="24"/>
              </w:rPr>
              <w:t>21</w:t>
            </w:r>
          </w:p>
        </w:tc>
        <w:tc>
          <w:tcPr>
            <w:tcW w:w="1060" w:type="dxa"/>
            <w:tcBorders>
              <w:top w:val="nil"/>
              <w:left w:val="nil"/>
              <w:bottom w:val="single" w:sz="4" w:space="0" w:color="000000"/>
              <w:right w:val="single" w:sz="4" w:space="0" w:color="000000"/>
            </w:tcBorders>
            <w:noWrap/>
            <w:hideMark/>
          </w:tcPr>
          <w:p w14:paraId="4E6DE8DD" w14:textId="77777777" w:rsidR="002E7632" w:rsidRPr="00B459D9" w:rsidRDefault="002E7632" w:rsidP="002E7632">
            <w:pPr>
              <w:widowControl/>
              <w:jc w:val="center"/>
              <w:rPr>
                <w:color w:val="000000"/>
                <w:szCs w:val="24"/>
              </w:rPr>
            </w:pPr>
            <w:r w:rsidRPr="00B459D9">
              <w:rPr>
                <w:color w:val="000000"/>
                <w:szCs w:val="24"/>
              </w:rPr>
              <w:t>31602</w:t>
            </w:r>
          </w:p>
        </w:tc>
        <w:tc>
          <w:tcPr>
            <w:tcW w:w="1083" w:type="dxa"/>
            <w:tcBorders>
              <w:top w:val="nil"/>
              <w:left w:val="nil"/>
              <w:bottom w:val="single" w:sz="4" w:space="0" w:color="000000"/>
              <w:right w:val="single" w:sz="4" w:space="0" w:color="000000"/>
            </w:tcBorders>
            <w:noWrap/>
            <w:hideMark/>
          </w:tcPr>
          <w:p w14:paraId="698B5387" w14:textId="77777777" w:rsidR="002E7632" w:rsidRPr="00B459D9" w:rsidRDefault="002E7632" w:rsidP="002E7632">
            <w:pPr>
              <w:widowControl/>
              <w:jc w:val="center"/>
              <w:rPr>
                <w:color w:val="000000"/>
                <w:szCs w:val="24"/>
              </w:rPr>
            </w:pPr>
            <w:r w:rsidRPr="00B459D9">
              <w:rPr>
                <w:color w:val="000000"/>
                <w:szCs w:val="24"/>
              </w:rPr>
              <w:t>0.7381</w:t>
            </w:r>
          </w:p>
        </w:tc>
        <w:tc>
          <w:tcPr>
            <w:tcW w:w="981" w:type="dxa"/>
            <w:tcBorders>
              <w:top w:val="nil"/>
              <w:left w:val="nil"/>
              <w:bottom w:val="single" w:sz="4" w:space="0" w:color="000000"/>
              <w:right w:val="single" w:sz="4" w:space="0" w:color="000000"/>
            </w:tcBorders>
            <w:noWrap/>
            <w:hideMark/>
          </w:tcPr>
          <w:p w14:paraId="21105BC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B9EA7AF"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093A0BD"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1A8A6D65" w14:textId="77777777" w:rsidR="002E7632" w:rsidRPr="00B459D9" w:rsidRDefault="002E7632" w:rsidP="002E7632">
            <w:pPr>
              <w:widowControl/>
              <w:jc w:val="center"/>
              <w:rPr>
                <w:color w:val="000000"/>
                <w:szCs w:val="24"/>
              </w:rPr>
            </w:pPr>
            <w:r w:rsidRPr="00B459D9">
              <w:rPr>
                <w:color w:val="000000"/>
                <w:szCs w:val="24"/>
              </w:rPr>
              <w:t>4,878</w:t>
            </w:r>
          </w:p>
        </w:tc>
        <w:tc>
          <w:tcPr>
            <w:tcW w:w="1423" w:type="dxa"/>
            <w:tcBorders>
              <w:top w:val="nil"/>
              <w:left w:val="nil"/>
              <w:bottom w:val="single" w:sz="4" w:space="0" w:color="000000"/>
              <w:right w:val="single" w:sz="4" w:space="0" w:color="000000"/>
            </w:tcBorders>
            <w:noWrap/>
            <w:hideMark/>
          </w:tcPr>
          <w:p w14:paraId="4B938366" w14:textId="77777777" w:rsidR="002E7632" w:rsidRPr="00B459D9" w:rsidRDefault="002E7632" w:rsidP="002E7632">
            <w:pPr>
              <w:widowControl/>
              <w:jc w:val="center"/>
              <w:rPr>
                <w:color w:val="000000"/>
                <w:szCs w:val="24"/>
              </w:rPr>
            </w:pPr>
            <w:r w:rsidRPr="00B459D9">
              <w:rPr>
                <w:color w:val="000000"/>
                <w:szCs w:val="24"/>
              </w:rPr>
              <w:t>85,980</w:t>
            </w:r>
          </w:p>
        </w:tc>
      </w:tr>
      <w:tr w:rsidR="002E7632" w:rsidRPr="00B459D9" w14:paraId="1E098F07"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C02431E" w14:textId="77777777" w:rsidR="002E7632" w:rsidRPr="00B459D9" w:rsidRDefault="002E7632" w:rsidP="002E7632">
            <w:pPr>
              <w:widowControl/>
              <w:jc w:val="center"/>
              <w:rPr>
                <w:color w:val="000000"/>
                <w:szCs w:val="24"/>
              </w:rPr>
            </w:pPr>
            <w:r w:rsidRPr="00B459D9">
              <w:rPr>
                <w:color w:val="000000"/>
                <w:szCs w:val="24"/>
              </w:rPr>
              <w:t>11</w:t>
            </w:r>
          </w:p>
        </w:tc>
        <w:tc>
          <w:tcPr>
            <w:tcW w:w="998" w:type="dxa"/>
            <w:tcBorders>
              <w:top w:val="nil"/>
              <w:left w:val="nil"/>
              <w:bottom w:val="single" w:sz="4" w:space="0" w:color="000000"/>
              <w:right w:val="single" w:sz="4" w:space="0" w:color="000000"/>
            </w:tcBorders>
            <w:noWrap/>
            <w:hideMark/>
          </w:tcPr>
          <w:p w14:paraId="1DD59644" w14:textId="77777777" w:rsidR="002E7632" w:rsidRPr="00B459D9" w:rsidRDefault="002E7632" w:rsidP="002E7632">
            <w:pPr>
              <w:widowControl/>
              <w:jc w:val="center"/>
              <w:rPr>
                <w:color w:val="000000"/>
                <w:szCs w:val="24"/>
              </w:rPr>
            </w:pPr>
            <w:r w:rsidRPr="00B459D9">
              <w:rPr>
                <w:color w:val="000000"/>
                <w:szCs w:val="24"/>
              </w:rPr>
              <w:t>22</w:t>
            </w:r>
          </w:p>
        </w:tc>
        <w:tc>
          <w:tcPr>
            <w:tcW w:w="1060" w:type="dxa"/>
            <w:tcBorders>
              <w:top w:val="nil"/>
              <w:left w:val="nil"/>
              <w:bottom w:val="single" w:sz="4" w:space="0" w:color="000000"/>
              <w:right w:val="single" w:sz="4" w:space="0" w:color="000000"/>
            </w:tcBorders>
            <w:noWrap/>
            <w:hideMark/>
          </w:tcPr>
          <w:p w14:paraId="25F2634E" w14:textId="77777777" w:rsidR="002E7632" w:rsidRPr="00B459D9" w:rsidRDefault="002E7632" w:rsidP="002E7632">
            <w:pPr>
              <w:widowControl/>
              <w:jc w:val="center"/>
              <w:rPr>
                <w:color w:val="000000"/>
                <w:szCs w:val="24"/>
              </w:rPr>
            </w:pPr>
            <w:r w:rsidRPr="00B459D9">
              <w:rPr>
                <w:color w:val="000000"/>
                <w:szCs w:val="24"/>
              </w:rPr>
              <w:t>31603</w:t>
            </w:r>
          </w:p>
        </w:tc>
        <w:tc>
          <w:tcPr>
            <w:tcW w:w="1083" w:type="dxa"/>
            <w:tcBorders>
              <w:top w:val="nil"/>
              <w:left w:val="nil"/>
              <w:bottom w:val="single" w:sz="4" w:space="0" w:color="000000"/>
              <w:right w:val="single" w:sz="4" w:space="0" w:color="000000"/>
            </w:tcBorders>
            <w:noWrap/>
            <w:hideMark/>
          </w:tcPr>
          <w:p w14:paraId="5ED86E71" w14:textId="77777777" w:rsidR="002E7632" w:rsidRPr="00B459D9" w:rsidRDefault="002E7632" w:rsidP="002E7632">
            <w:pPr>
              <w:widowControl/>
              <w:jc w:val="center"/>
              <w:rPr>
                <w:color w:val="000000"/>
                <w:szCs w:val="24"/>
              </w:rPr>
            </w:pPr>
            <w:r w:rsidRPr="00B459D9">
              <w:rPr>
                <w:color w:val="000000"/>
                <w:szCs w:val="24"/>
              </w:rPr>
              <w:t>0.6436</w:t>
            </w:r>
          </w:p>
        </w:tc>
        <w:tc>
          <w:tcPr>
            <w:tcW w:w="981" w:type="dxa"/>
            <w:tcBorders>
              <w:top w:val="nil"/>
              <w:left w:val="nil"/>
              <w:bottom w:val="single" w:sz="4" w:space="0" w:color="000000"/>
              <w:right w:val="single" w:sz="4" w:space="0" w:color="000000"/>
            </w:tcBorders>
            <w:noWrap/>
            <w:hideMark/>
          </w:tcPr>
          <w:p w14:paraId="3011CD5A"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5FFC98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0E396CA"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261C8D30" w14:textId="77777777" w:rsidR="002E7632" w:rsidRPr="00B459D9" w:rsidRDefault="002E7632" w:rsidP="002E7632">
            <w:pPr>
              <w:widowControl/>
              <w:jc w:val="center"/>
              <w:rPr>
                <w:color w:val="000000"/>
                <w:szCs w:val="24"/>
              </w:rPr>
            </w:pPr>
            <w:r w:rsidRPr="00B459D9">
              <w:rPr>
                <w:color w:val="000000"/>
                <w:szCs w:val="24"/>
              </w:rPr>
              <w:t>6,680</w:t>
            </w:r>
          </w:p>
        </w:tc>
        <w:tc>
          <w:tcPr>
            <w:tcW w:w="1423" w:type="dxa"/>
            <w:tcBorders>
              <w:top w:val="nil"/>
              <w:left w:val="nil"/>
              <w:bottom w:val="single" w:sz="4" w:space="0" w:color="000000"/>
              <w:right w:val="single" w:sz="4" w:space="0" w:color="000000"/>
            </w:tcBorders>
            <w:noWrap/>
            <w:hideMark/>
          </w:tcPr>
          <w:p w14:paraId="3061410E" w14:textId="77777777" w:rsidR="002E7632" w:rsidRPr="00B459D9" w:rsidRDefault="002E7632" w:rsidP="002E7632">
            <w:pPr>
              <w:widowControl/>
              <w:jc w:val="center"/>
              <w:rPr>
                <w:color w:val="000000"/>
                <w:szCs w:val="24"/>
              </w:rPr>
            </w:pPr>
            <w:r w:rsidRPr="00B459D9">
              <w:rPr>
                <w:color w:val="000000"/>
                <w:szCs w:val="24"/>
              </w:rPr>
              <w:t>77,697</w:t>
            </w:r>
          </w:p>
        </w:tc>
      </w:tr>
      <w:tr w:rsidR="002E7632" w:rsidRPr="00B459D9" w14:paraId="168CCAE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FC0CA52" w14:textId="77777777" w:rsidR="002E7632" w:rsidRPr="00B459D9" w:rsidRDefault="002E7632" w:rsidP="002E7632">
            <w:pPr>
              <w:widowControl/>
              <w:jc w:val="center"/>
              <w:rPr>
                <w:color w:val="000000"/>
                <w:szCs w:val="24"/>
              </w:rPr>
            </w:pPr>
            <w:r w:rsidRPr="00B459D9">
              <w:rPr>
                <w:color w:val="000000"/>
                <w:szCs w:val="24"/>
              </w:rPr>
              <w:t>11</w:t>
            </w:r>
          </w:p>
        </w:tc>
        <w:tc>
          <w:tcPr>
            <w:tcW w:w="998" w:type="dxa"/>
            <w:tcBorders>
              <w:top w:val="nil"/>
              <w:left w:val="nil"/>
              <w:bottom w:val="single" w:sz="4" w:space="0" w:color="000000"/>
              <w:right w:val="single" w:sz="4" w:space="0" w:color="000000"/>
            </w:tcBorders>
            <w:noWrap/>
            <w:hideMark/>
          </w:tcPr>
          <w:p w14:paraId="521E9044" w14:textId="77777777" w:rsidR="002E7632" w:rsidRPr="00B459D9" w:rsidRDefault="002E7632" w:rsidP="002E7632">
            <w:pPr>
              <w:widowControl/>
              <w:jc w:val="center"/>
              <w:rPr>
                <w:color w:val="000000"/>
                <w:szCs w:val="24"/>
              </w:rPr>
            </w:pPr>
            <w:r w:rsidRPr="00B459D9">
              <w:rPr>
                <w:color w:val="000000"/>
                <w:szCs w:val="24"/>
              </w:rPr>
              <w:t>23</w:t>
            </w:r>
          </w:p>
        </w:tc>
        <w:tc>
          <w:tcPr>
            <w:tcW w:w="1060" w:type="dxa"/>
            <w:tcBorders>
              <w:top w:val="nil"/>
              <w:left w:val="nil"/>
              <w:bottom w:val="single" w:sz="4" w:space="0" w:color="000000"/>
              <w:right w:val="single" w:sz="4" w:space="0" w:color="000000"/>
            </w:tcBorders>
            <w:noWrap/>
            <w:hideMark/>
          </w:tcPr>
          <w:p w14:paraId="799170DE" w14:textId="77777777" w:rsidR="002E7632" w:rsidRPr="00B459D9" w:rsidRDefault="002E7632" w:rsidP="002E7632">
            <w:pPr>
              <w:widowControl/>
              <w:jc w:val="center"/>
              <w:rPr>
                <w:color w:val="000000"/>
                <w:szCs w:val="24"/>
              </w:rPr>
            </w:pPr>
            <w:r w:rsidRPr="00B459D9">
              <w:rPr>
                <w:color w:val="000000"/>
                <w:szCs w:val="24"/>
              </w:rPr>
              <w:t>31604</w:t>
            </w:r>
          </w:p>
        </w:tc>
        <w:tc>
          <w:tcPr>
            <w:tcW w:w="1083" w:type="dxa"/>
            <w:tcBorders>
              <w:top w:val="nil"/>
              <w:left w:val="nil"/>
              <w:bottom w:val="single" w:sz="4" w:space="0" w:color="000000"/>
              <w:right w:val="single" w:sz="4" w:space="0" w:color="000000"/>
            </w:tcBorders>
            <w:noWrap/>
            <w:hideMark/>
          </w:tcPr>
          <w:p w14:paraId="5BA3F1A1" w14:textId="77777777" w:rsidR="002E7632" w:rsidRPr="00B459D9" w:rsidRDefault="002E7632" w:rsidP="002E7632">
            <w:pPr>
              <w:widowControl/>
              <w:jc w:val="center"/>
              <w:rPr>
                <w:color w:val="000000"/>
                <w:szCs w:val="24"/>
              </w:rPr>
            </w:pPr>
            <w:r w:rsidRPr="00B459D9">
              <w:rPr>
                <w:color w:val="000000"/>
                <w:szCs w:val="24"/>
              </w:rPr>
              <w:t>0.4508</w:t>
            </w:r>
          </w:p>
        </w:tc>
        <w:tc>
          <w:tcPr>
            <w:tcW w:w="981" w:type="dxa"/>
            <w:tcBorders>
              <w:top w:val="nil"/>
              <w:left w:val="nil"/>
              <w:bottom w:val="single" w:sz="4" w:space="0" w:color="000000"/>
              <w:right w:val="single" w:sz="4" w:space="0" w:color="000000"/>
            </w:tcBorders>
            <w:noWrap/>
            <w:hideMark/>
          </w:tcPr>
          <w:p w14:paraId="3B79866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026F4BD"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187DB24"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43EEBDCF" w14:textId="77777777" w:rsidR="002E7632" w:rsidRPr="00B459D9" w:rsidRDefault="002E7632" w:rsidP="002E7632">
            <w:pPr>
              <w:widowControl/>
              <w:jc w:val="center"/>
              <w:rPr>
                <w:color w:val="000000"/>
                <w:szCs w:val="24"/>
              </w:rPr>
            </w:pPr>
            <w:r w:rsidRPr="00B459D9">
              <w:rPr>
                <w:color w:val="000000"/>
                <w:szCs w:val="24"/>
              </w:rPr>
              <w:t>4,882</w:t>
            </w:r>
          </w:p>
        </w:tc>
        <w:tc>
          <w:tcPr>
            <w:tcW w:w="1423" w:type="dxa"/>
            <w:tcBorders>
              <w:top w:val="nil"/>
              <w:left w:val="nil"/>
              <w:bottom w:val="single" w:sz="4" w:space="0" w:color="000000"/>
              <w:right w:val="single" w:sz="4" w:space="0" w:color="000000"/>
            </w:tcBorders>
            <w:noWrap/>
            <w:hideMark/>
          </w:tcPr>
          <w:p w14:paraId="38F47DD9" w14:textId="77777777" w:rsidR="002E7632" w:rsidRPr="00B459D9" w:rsidRDefault="002E7632" w:rsidP="002E7632">
            <w:pPr>
              <w:widowControl/>
              <w:jc w:val="center"/>
              <w:rPr>
                <w:color w:val="000000"/>
                <w:szCs w:val="24"/>
              </w:rPr>
            </w:pPr>
            <w:r w:rsidRPr="00B459D9">
              <w:rPr>
                <w:color w:val="000000"/>
                <w:szCs w:val="24"/>
              </w:rPr>
              <w:t>55,691</w:t>
            </w:r>
          </w:p>
        </w:tc>
      </w:tr>
      <w:tr w:rsidR="002E7632" w:rsidRPr="00B459D9" w14:paraId="6675ED7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2507D99" w14:textId="77777777" w:rsidR="002E7632" w:rsidRPr="00B459D9" w:rsidRDefault="002E7632" w:rsidP="002E7632">
            <w:pPr>
              <w:widowControl/>
              <w:jc w:val="center"/>
              <w:rPr>
                <w:color w:val="000000"/>
                <w:szCs w:val="24"/>
              </w:rPr>
            </w:pPr>
            <w:r w:rsidRPr="00B459D9">
              <w:rPr>
                <w:color w:val="000000"/>
                <w:szCs w:val="24"/>
              </w:rPr>
              <w:t>11</w:t>
            </w:r>
          </w:p>
        </w:tc>
        <w:tc>
          <w:tcPr>
            <w:tcW w:w="998" w:type="dxa"/>
            <w:tcBorders>
              <w:top w:val="nil"/>
              <w:left w:val="nil"/>
              <w:bottom w:val="single" w:sz="4" w:space="0" w:color="000000"/>
              <w:right w:val="single" w:sz="4" w:space="0" w:color="000000"/>
            </w:tcBorders>
            <w:noWrap/>
            <w:hideMark/>
          </w:tcPr>
          <w:p w14:paraId="54EF1838" w14:textId="77777777" w:rsidR="002E7632" w:rsidRPr="00B459D9" w:rsidRDefault="002E7632" w:rsidP="002E7632">
            <w:pPr>
              <w:widowControl/>
              <w:jc w:val="center"/>
              <w:rPr>
                <w:color w:val="000000"/>
                <w:szCs w:val="24"/>
              </w:rPr>
            </w:pPr>
            <w:r w:rsidRPr="00B459D9">
              <w:rPr>
                <w:color w:val="000000"/>
                <w:szCs w:val="24"/>
              </w:rPr>
              <w:t>24</w:t>
            </w:r>
          </w:p>
        </w:tc>
        <w:tc>
          <w:tcPr>
            <w:tcW w:w="1060" w:type="dxa"/>
            <w:tcBorders>
              <w:top w:val="nil"/>
              <w:left w:val="nil"/>
              <w:bottom w:val="single" w:sz="4" w:space="0" w:color="000000"/>
              <w:right w:val="single" w:sz="4" w:space="0" w:color="000000"/>
            </w:tcBorders>
            <w:noWrap/>
            <w:hideMark/>
          </w:tcPr>
          <w:p w14:paraId="7380FAAD" w14:textId="77777777" w:rsidR="002E7632" w:rsidRPr="00B459D9" w:rsidRDefault="002E7632" w:rsidP="002E7632">
            <w:pPr>
              <w:widowControl/>
              <w:jc w:val="center"/>
              <w:rPr>
                <w:color w:val="000000"/>
                <w:szCs w:val="24"/>
              </w:rPr>
            </w:pPr>
            <w:r w:rsidRPr="00B459D9">
              <w:rPr>
                <w:color w:val="000000"/>
                <w:szCs w:val="24"/>
              </w:rPr>
              <w:t>317</w:t>
            </w:r>
          </w:p>
        </w:tc>
        <w:tc>
          <w:tcPr>
            <w:tcW w:w="1083" w:type="dxa"/>
            <w:tcBorders>
              <w:top w:val="nil"/>
              <w:left w:val="nil"/>
              <w:bottom w:val="single" w:sz="4" w:space="0" w:color="000000"/>
              <w:right w:val="single" w:sz="4" w:space="0" w:color="000000"/>
            </w:tcBorders>
            <w:noWrap/>
            <w:hideMark/>
          </w:tcPr>
          <w:p w14:paraId="361DB2FD" w14:textId="77777777" w:rsidR="002E7632" w:rsidRPr="00B459D9" w:rsidRDefault="002E7632" w:rsidP="002E7632">
            <w:pPr>
              <w:widowControl/>
              <w:jc w:val="center"/>
              <w:rPr>
                <w:color w:val="000000"/>
                <w:szCs w:val="24"/>
              </w:rPr>
            </w:pPr>
            <w:r w:rsidRPr="00B459D9">
              <w:rPr>
                <w:color w:val="000000"/>
                <w:szCs w:val="24"/>
              </w:rPr>
              <w:t>0.4233</w:t>
            </w:r>
          </w:p>
        </w:tc>
        <w:tc>
          <w:tcPr>
            <w:tcW w:w="981" w:type="dxa"/>
            <w:tcBorders>
              <w:top w:val="nil"/>
              <w:left w:val="nil"/>
              <w:bottom w:val="single" w:sz="4" w:space="0" w:color="000000"/>
              <w:right w:val="single" w:sz="4" w:space="0" w:color="000000"/>
            </w:tcBorders>
            <w:noWrap/>
            <w:hideMark/>
          </w:tcPr>
          <w:p w14:paraId="2C685C5E"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3AAC4E6D"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F4981FD"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420CB14F" w14:textId="77777777" w:rsidR="002E7632" w:rsidRPr="00B459D9" w:rsidRDefault="002E7632" w:rsidP="002E7632">
            <w:pPr>
              <w:widowControl/>
              <w:jc w:val="center"/>
              <w:rPr>
                <w:color w:val="000000"/>
                <w:szCs w:val="24"/>
              </w:rPr>
            </w:pPr>
            <w:r w:rsidRPr="00B459D9">
              <w:rPr>
                <w:color w:val="000000"/>
                <w:szCs w:val="24"/>
              </w:rPr>
              <w:t>2,363</w:t>
            </w:r>
          </w:p>
        </w:tc>
        <w:tc>
          <w:tcPr>
            <w:tcW w:w="1423" w:type="dxa"/>
            <w:tcBorders>
              <w:top w:val="nil"/>
              <w:left w:val="nil"/>
              <w:bottom w:val="single" w:sz="4" w:space="0" w:color="000000"/>
              <w:right w:val="single" w:sz="4" w:space="0" w:color="000000"/>
            </w:tcBorders>
            <w:noWrap/>
            <w:hideMark/>
          </w:tcPr>
          <w:p w14:paraId="7BFAFAD6" w14:textId="77777777" w:rsidR="002E7632" w:rsidRPr="00B459D9" w:rsidRDefault="002E7632" w:rsidP="002E7632">
            <w:pPr>
              <w:widowControl/>
              <w:jc w:val="center"/>
              <w:rPr>
                <w:color w:val="000000"/>
                <w:szCs w:val="24"/>
              </w:rPr>
            </w:pPr>
            <w:r w:rsidRPr="00B459D9">
              <w:rPr>
                <w:color w:val="000000"/>
                <w:szCs w:val="24"/>
              </w:rPr>
              <w:t>45,494</w:t>
            </w:r>
          </w:p>
        </w:tc>
      </w:tr>
      <w:tr w:rsidR="002E7632" w:rsidRPr="00B459D9" w14:paraId="5A3D3FD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5239C4F" w14:textId="77777777" w:rsidR="002E7632" w:rsidRPr="00B459D9" w:rsidRDefault="002E7632" w:rsidP="002E7632">
            <w:pPr>
              <w:widowControl/>
              <w:jc w:val="center"/>
              <w:rPr>
                <w:color w:val="000000"/>
                <w:szCs w:val="24"/>
              </w:rPr>
            </w:pPr>
            <w:r w:rsidRPr="00B459D9">
              <w:rPr>
                <w:color w:val="000000"/>
                <w:szCs w:val="24"/>
              </w:rPr>
              <w:t>11</w:t>
            </w:r>
          </w:p>
        </w:tc>
        <w:tc>
          <w:tcPr>
            <w:tcW w:w="998" w:type="dxa"/>
            <w:tcBorders>
              <w:top w:val="nil"/>
              <w:left w:val="nil"/>
              <w:bottom w:val="single" w:sz="4" w:space="0" w:color="000000"/>
              <w:right w:val="single" w:sz="4" w:space="0" w:color="000000"/>
            </w:tcBorders>
            <w:noWrap/>
            <w:hideMark/>
          </w:tcPr>
          <w:p w14:paraId="523077BD" w14:textId="77777777" w:rsidR="002E7632" w:rsidRPr="00B459D9" w:rsidRDefault="002E7632" w:rsidP="002E7632">
            <w:pPr>
              <w:widowControl/>
              <w:jc w:val="center"/>
              <w:rPr>
                <w:color w:val="000000"/>
                <w:szCs w:val="24"/>
              </w:rPr>
            </w:pPr>
            <w:r w:rsidRPr="00B459D9">
              <w:rPr>
                <w:color w:val="000000"/>
                <w:szCs w:val="24"/>
              </w:rPr>
              <w:t>25</w:t>
            </w:r>
          </w:p>
        </w:tc>
        <w:tc>
          <w:tcPr>
            <w:tcW w:w="1060" w:type="dxa"/>
            <w:tcBorders>
              <w:top w:val="nil"/>
              <w:left w:val="nil"/>
              <w:bottom w:val="single" w:sz="4" w:space="0" w:color="000000"/>
              <w:right w:val="single" w:sz="4" w:space="0" w:color="000000"/>
            </w:tcBorders>
            <w:noWrap/>
            <w:hideMark/>
          </w:tcPr>
          <w:p w14:paraId="286E5CDC" w14:textId="77777777" w:rsidR="002E7632" w:rsidRPr="00B459D9" w:rsidRDefault="002E7632" w:rsidP="002E7632">
            <w:pPr>
              <w:widowControl/>
              <w:jc w:val="center"/>
              <w:rPr>
                <w:color w:val="000000"/>
                <w:szCs w:val="24"/>
              </w:rPr>
            </w:pPr>
            <w:r w:rsidRPr="00B459D9">
              <w:rPr>
                <w:color w:val="000000"/>
                <w:szCs w:val="24"/>
              </w:rPr>
              <w:t>318</w:t>
            </w:r>
          </w:p>
        </w:tc>
        <w:tc>
          <w:tcPr>
            <w:tcW w:w="1083" w:type="dxa"/>
            <w:tcBorders>
              <w:top w:val="nil"/>
              <w:left w:val="nil"/>
              <w:bottom w:val="single" w:sz="4" w:space="0" w:color="000000"/>
              <w:right w:val="single" w:sz="4" w:space="0" w:color="000000"/>
            </w:tcBorders>
            <w:noWrap/>
            <w:hideMark/>
          </w:tcPr>
          <w:p w14:paraId="2CED3D8A" w14:textId="77777777" w:rsidR="002E7632" w:rsidRPr="00B459D9" w:rsidRDefault="002E7632" w:rsidP="002E7632">
            <w:pPr>
              <w:widowControl/>
              <w:jc w:val="center"/>
              <w:rPr>
                <w:color w:val="000000"/>
                <w:szCs w:val="24"/>
              </w:rPr>
            </w:pPr>
            <w:r w:rsidRPr="00B459D9">
              <w:rPr>
                <w:color w:val="000000"/>
                <w:szCs w:val="24"/>
              </w:rPr>
              <w:t>0.4313</w:t>
            </w:r>
          </w:p>
        </w:tc>
        <w:tc>
          <w:tcPr>
            <w:tcW w:w="981" w:type="dxa"/>
            <w:tcBorders>
              <w:top w:val="nil"/>
              <w:left w:val="nil"/>
              <w:bottom w:val="single" w:sz="4" w:space="0" w:color="000000"/>
              <w:right w:val="single" w:sz="4" w:space="0" w:color="000000"/>
            </w:tcBorders>
            <w:noWrap/>
            <w:hideMark/>
          </w:tcPr>
          <w:p w14:paraId="245E93E7"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B5CC44E"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0E3D7CE"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0FDAA9CB" w14:textId="77777777" w:rsidR="002E7632" w:rsidRPr="00B459D9" w:rsidRDefault="002E7632" w:rsidP="002E7632">
            <w:pPr>
              <w:widowControl/>
              <w:jc w:val="center"/>
              <w:rPr>
                <w:color w:val="000000"/>
                <w:szCs w:val="24"/>
              </w:rPr>
            </w:pPr>
            <w:r w:rsidRPr="00B459D9">
              <w:rPr>
                <w:color w:val="000000"/>
                <w:szCs w:val="24"/>
              </w:rPr>
              <w:t>3,794</w:t>
            </w:r>
          </w:p>
        </w:tc>
        <w:tc>
          <w:tcPr>
            <w:tcW w:w="1423" w:type="dxa"/>
            <w:tcBorders>
              <w:top w:val="nil"/>
              <w:left w:val="nil"/>
              <w:bottom w:val="single" w:sz="4" w:space="0" w:color="000000"/>
              <w:right w:val="single" w:sz="4" w:space="0" w:color="000000"/>
            </w:tcBorders>
            <w:noWrap/>
            <w:hideMark/>
          </w:tcPr>
          <w:p w14:paraId="52B08DD0" w14:textId="77777777" w:rsidR="002E7632" w:rsidRPr="00B459D9" w:rsidRDefault="002E7632" w:rsidP="002E7632">
            <w:pPr>
              <w:widowControl/>
              <w:jc w:val="center"/>
              <w:rPr>
                <w:color w:val="000000"/>
                <w:szCs w:val="24"/>
              </w:rPr>
            </w:pPr>
            <w:r w:rsidRPr="00B459D9">
              <w:rPr>
                <w:color w:val="000000"/>
                <w:szCs w:val="24"/>
              </w:rPr>
              <w:t>43,678</w:t>
            </w:r>
          </w:p>
        </w:tc>
      </w:tr>
      <w:tr w:rsidR="002E7632" w:rsidRPr="00B459D9" w14:paraId="29C1C904"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AC664A1" w14:textId="77777777" w:rsidR="002E7632" w:rsidRPr="00B459D9" w:rsidRDefault="002E7632" w:rsidP="002E7632">
            <w:pPr>
              <w:widowControl/>
              <w:jc w:val="center"/>
              <w:rPr>
                <w:color w:val="000000"/>
                <w:szCs w:val="24"/>
              </w:rPr>
            </w:pPr>
            <w:r w:rsidRPr="00B459D9">
              <w:rPr>
                <w:color w:val="000000"/>
                <w:szCs w:val="24"/>
              </w:rPr>
              <w:t>11</w:t>
            </w:r>
          </w:p>
        </w:tc>
        <w:tc>
          <w:tcPr>
            <w:tcW w:w="998" w:type="dxa"/>
            <w:tcBorders>
              <w:top w:val="nil"/>
              <w:left w:val="nil"/>
              <w:bottom w:val="single" w:sz="4" w:space="0" w:color="000000"/>
              <w:right w:val="single" w:sz="4" w:space="0" w:color="000000"/>
            </w:tcBorders>
            <w:noWrap/>
            <w:hideMark/>
          </w:tcPr>
          <w:p w14:paraId="280F72AB" w14:textId="77777777" w:rsidR="002E7632" w:rsidRPr="00B459D9" w:rsidRDefault="002E7632" w:rsidP="002E7632">
            <w:pPr>
              <w:widowControl/>
              <w:jc w:val="center"/>
              <w:rPr>
                <w:color w:val="000000"/>
                <w:szCs w:val="24"/>
              </w:rPr>
            </w:pPr>
            <w:r w:rsidRPr="00B459D9">
              <w:rPr>
                <w:color w:val="000000"/>
                <w:szCs w:val="24"/>
              </w:rPr>
              <w:t>26</w:t>
            </w:r>
          </w:p>
        </w:tc>
        <w:tc>
          <w:tcPr>
            <w:tcW w:w="1060" w:type="dxa"/>
            <w:tcBorders>
              <w:top w:val="nil"/>
              <w:left w:val="nil"/>
              <w:bottom w:val="single" w:sz="4" w:space="0" w:color="000000"/>
              <w:right w:val="single" w:sz="4" w:space="0" w:color="000000"/>
            </w:tcBorders>
            <w:noWrap/>
            <w:hideMark/>
          </w:tcPr>
          <w:p w14:paraId="73AEDF76" w14:textId="77777777" w:rsidR="002E7632" w:rsidRPr="00B459D9" w:rsidRDefault="002E7632" w:rsidP="002E7632">
            <w:pPr>
              <w:widowControl/>
              <w:jc w:val="center"/>
              <w:rPr>
                <w:color w:val="000000"/>
                <w:szCs w:val="24"/>
              </w:rPr>
            </w:pPr>
            <w:r w:rsidRPr="00B459D9">
              <w:rPr>
                <w:color w:val="000000"/>
                <w:szCs w:val="24"/>
              </w:rPr>
              <w:t>319</w:t>
            </w:r>
          </w:p>
        </w:tc>
        <w:tc>
          <w:tcPr>
            <w:tcW w:w="1083" w:type="dxa"/>
            <w:tcBorders>
              <w:top w:val="nil"/>
              <w:left w:val="nil"/>
              <w:bottom w:val="single" w:sz="4" w:space="0" w:color="000000"/>
              <w:right w:val="single" w:sz="4" w:space="0" w:color="000000"/>
            </w:tcBorders>
            <w:noWrap/>
            <w:hideMark/>
          </w:tcPr>
          <w:p w14:paraId="16BFADCD" w14:textId="77777777" w:rsidR="002E7632" w:rsidRPr="00B459D9" w:rsidRDefault="002E7632" w:rsidP="002E7632">
            <w:pPr>
              <w:widowControl/>
              <w:jc w:val="center"/>
              <w:rPr>
                <w:color w:val="000000"/>
                <w:szCs w:val="24"/>
              </w:rPr>
            </w:pPr>
            <w:r w:rsidRPr="00B459D9">
              <w:rPr>
                <w:color w:val="000000"/>
                <w:szCs w:val="24"/>
              </w:rPr>
              <w:t>0.3645</w:t>
            </w:r>
          </w:p>
        </w:tc>
        <w:tc>
          <w:tcPr>
            <w:tcW w:w="981" w:type="dxa"/>
            <w:tcBorders>
              <w:top w:val="nil"/>
              <w:left w:val="nil"/>
              <w:bottom w:val="single" w:sz="4" w:space="0" w:color="000000"/>
              <w:right w:val="single" w:sz="4" w:space="0" w:color="000000"/>
            </w:tcBorders>
            <w:noWrap/>
            <w:hideMark/>
          </w:tcPr>
          <w:p w14:paraId="527B55BB"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094D2F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86EBE2D"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5B8299C4" w14:textId="77777777" w:rsidR="002E7632" w:rsidRPr="00B459D9" w:rsidRDefault="002E7632" w:rsidP="002E7632">
            <w:pPr>
              <w:widowControl/>
              <w:jc w:val="center"/>
              <w:rPr>
                <w:color w:val="000000"/>
                <w:szCs w:val="24"/>
              </w:rPr>
            </w:pPr>
            <w:r w:rsidRPr="00B459D9">
              <w:rPr>
                <w:color w:val="000000"/>
                <w:szCs w:val="24"/>
              </w:rPr>
              <w:t>3,845</w:t>
            </w:r>
          </w:p>
        </w:tc>
        <w:tc>
          <w:tcPr>
            <w:tcW w:w="1423" w:type="dxa"/>
            <w:tcBorders>
              <w:top w:val="nil"/>
              <w:left w:val="nil"/>
              <w:bottom w:val="single" w:sz="4" w:space="0" w:color="000000"/>
              <w:right w:val="single" w:sz="4" w:space="0" w:color="000000"/>
            </w:tcBorders>
            <w:noWrap/>
            <w:hideMark/>
          </w:tcPr>
          <w:p w14:paraId="3C51D0BD" w14:textId="77777777" w:rsidR="002E7632" w:rsidRPr="00B459D9" w:rsidRDefault="002E7632" w:rsidP="002E7632">
            <w:pPr>
              <w:widowControl/>
              <w:jc w:val="center"/>
              <w:rPr>
                <w:color w:val="000000"/>
                <w:szCs w:val="24"/>
              </w:rPr>
            </w:pPr>
            <w:r w:rsidRPr="00B459D9">
              <w:rPr>
                <w:color w:val="000000"/>
                <w:szCs w:val="24"/>
              </w:rPr>
              <w:t>33,854</w:t>
            </w:r>
          </w:p>
        </w:tc>
      </w:tr>
      <w:tr w:rsidR="002E7632" w:rsidRPr="00B459D9" w14:paraId="61862B5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A495694" w14:textId="77777777" w:rsidR="002E7632" w:rsidRPr="00B459D9" w:rsidRDefault="002E7632" w:rsidP="002E7632">
            <w:pPr>
              <w:widowControl/>
              <w:jc w:val="center"/>
              <w:rPr>
                <w:color w:val="000000"/>
                <w:szCs w:val="24"/>
              </w:rPr>
            </w:pPr>
            <w:r w:rsidRPr="00B459D9">
              <w:rPr>
                <w:color w:val="000000"/>
                <w:szCs w:val="24"/>
              </w:rPr>
              <w:t>11</w:t>
            </w:r>
          </w:p>
        </w:tc>
        <w:tc>
          <w:tcPr>
            <w:tcW w:w="998" w:type="dxa"/>
            <w:tcBorders>
              <w:top w:val="nil"/>
              <w:left w:val="nil"/>
              <w:bottom w:val="single" w:sz="4" w:space="0" w:color="000000"/>
              <w:right w:val="single" w:sz="4" w:space="0" w:color="000000"/>
            </w:tcBorders>
            <w:noWrap/>
            <w:hideMark/>
          </w:tcPr>
          <w:p w14:paraId="3A8B211D" w14:textId="77777777" w:rsidR="002E7632" w:rsidRPr="00B459D9" w:rsidRDefault="002E7632" w:rsidP="002E7632">
            <w:pPr>
              <w:widowControl/>
              <w:jc w:val="center"/>
              <w:rPr>
                <w:color w:val="000000"/>
                <w:szCs w:val="24"/>
              </w:rPr>
            </w:pPr>
            <w:r w:rsidRPr="00B459D9">
              <w:rPr>
                <w:color w:val="000000"/>
                <w:szCs w:val="24"/>
              </w:rPr>
              <w:t>27</w:t>
            </w:r>
          </w:p>
        </w:tc>
        <w:tc>
          <w:tcPr>
            <w:tcW w:w="1060" w:type="dxa"/>
            <w:tcBorders>
              <w:top w:val="nil"/>
              <w:left w:val="nil"/>
              <w:bottom w:val="single" w:sz="4" w:space="0" w:color="000000"/>
              <w:right w:val="single" w:sz="4" w:space="0" w:color="000000"/>
            </w:tcBorders>
            <w:noWrap/>
            <w:hideMark/>
          </w:tcPr>
          <w:p w14:paraId="06823BF7" w14:textId="77777777" w:rsidR="002E7632" w:rsidRPr="00B459D9" w:rsidRDefault="002E7632" w:rsidP="002E7632">
            <w:pPr>
              <w:widowControl/>
              <w:jc w:val="center"/>
              <w:rPr>
                <w:color w:val="000000"/>
                <w:szCs w:val="24"/>
              </w:rPr>
            </w:pPr>
            <w:r w:rsidRPr="00B459D9">
              <w:rPr>
                <w:color w:val="000000"/>
                <w:szCs w:val="24"/>
              </w:rPr>
              <w:t>320</w:t>
            </w:r>
          </w:p>
        </w:tc>
        <w:tc>
          <w:tcPr>
            <w:tcW w:w="1083" w:type="dxa"/>
            <w:tcBorders>
              <w:top w:val="nil"/>
              <w:left w:val="nil"/>
              <w:bottom w:val="single" w:sz="4" w:space="0" w:color="000000"/>
              <w:right w:val="single" w:sz="4" w:space="0" w:color="000000"/>
            </w:tcBorders>
            <w:noWrap/>
            <w:hideMark/>
          </w:tcPr>
          <w:p w14:paraId="4D4331D2" w14:textId="77777777" w:rsidR="002E7632" w:rsidRPr="00B459D9" w:rsidRDefault="002E7632" w:rsidP="002E7632">
            <w:pPr>
              <w:widowControl/>
              <w:jc w:val="center"/>
              <w:rPr>
                <w:color w:val="000000"/>
                <w:szCs w:val="24"/>
              </w:rPr>
            </w:pPr>
            <w:r w:rsidRPr="00B459D9">
              <w:rPr>
                <w:color w:val="000000"/>
                <w:szCs w:val="24"/>
              </w:rPr>
              <w:t>0.6634</w:t>
            </w:r>
          </w:p>
        </w:tc>
        <w:tc>
          <w:tcPr>
            <w:tcW w:w="981" w:type="dxa"/>
            <w:tcBorders>
              <w:top w:val="nil"/>
              <w:left w:val="nil"/>
              <w:bottom w:val="single" w:sz="4" w:space="0" w:color="000000"/>
              <w:right w:val="single" w:sz="4" w:space="0" w:color="000000"/>
            </w:tcBorders>
            <w:noWrap/>
            <w:hideMark/>
          </w:tcPr>
          <w:p w14:paraId="25DB1CE2"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1EFCA8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739F210" w14:textId="77777777" w:rsidR="002E7632" w:rsidRPr="00B459D9" w:rsidRDefault="002E7632" w:rsidP="002E7632">
            <w:pPr>
              <w:widowControl/>
              <w:jc w:val="center"/>
              <w:rPr>
                <w:color w:val="000000"/>
                <w:szCs w:val="24"/>
              </w:rPr>
            </w:pPr>
            <w:r w:rsidRPr="00B459D9">
              <w:rPr>
                <w:color w:val="000000"/>
                <w:szCs w:val="24"/>
              </w:rPr>
              <w:t>8</w:t>
            </w:r>
          </w:p>
        </w:tc>
        <w:tc>
          <w:tcPr>
            <w:tcW w:w="1378" w:type="dxa"/>
            <w:tcBorders>
              <w:top w:val="nil"/>
              <w:left w:val="nil"/>
              <w:bottom w:val="single" w:sz="4" w:space="0" w:color="000000"/>
              <w:right w:val="single" w:sz="4" w:space="0" w:color="000000"/>
            </w:tcBorders>
            <w:noWrap/>
            <w:hideMark/>
          </w:tcPr>
          <w:p w14:paraId="1508392A" w14:textId="77777777" w:rsidR="002E7632" w:rsidRPr="00B459D9" w:rsidRDefault="002E7632" w:rsidP="002E7632">
            <w:pPr>
              <w:widowControl/>
              <w:jc w:val="center"/>
              <w:rPr>
                <w:color w:val="000000"/>
                <w:szCs w:val="24"/>
              </w:rPr>
            </w:pPr>
            <w:r w:rsidRPr="00B459D9">
              <w:rPr>
                <w:color w:val="000000"/>
                <w:szCs w:val="24"/>
              </w:rPr>
              <w:t>9,640</w:t>
            </w:r>
          </w:p>
        </w:tc>
        <w:tc>
          <w:tcPr>
            <w:tcW w:w="1423" w:type="dxa"/>
            <w:tcBorders>
              <w:top w:val="nil"/>
              <w:left w:val="nil"/>
              <w:bottom w:val="single" w:sz="4" w:space="0" w:color="000000"/>
              <w:right w:val="single" w:sz="4" w:space="0" w:color="000000"/>
            </w:tcBorders>
            <w:noWrap/>
            <w:hideMark/>
          </w:tcPr>
          <w:p w14:paraId="7785C291" w14:textId="77777777" w:rsidR="002E7632" w:rsidRPr="00B459D9" w:rsidRDefault="002E7632" w:rsidP="002E7632">
            <w:pPr>
              <w:widowControl/>
              <w:jc w:val="center"/>
              <w:rPr>
                <w:color w:val="000000"/>
                <w:szCs w:val="24"/>
              </w:rPr>
            </w:pPr>
            <w:r w:rsidRPr="00B459D9">
              <w:rPr>
                <w:color w:val="000000"/>
                <w:szCs w:val="24"/>
              </w:rPr>
              <w:t>75,437</w:t>
            </w:r>
          </w:p>
        </w:tc>
      </w:tr>
      <w:tr w:rsidR="002E7632" w:rsidRPr="00B459D9" w14:paraId="0F652A1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33A5DD5" w14:textId="77777777" w:rsidR="002E7632" w:rsidRPr="00B459D9" w:rsidRDefault="002E7632" w:rsidP="002E7632">
            <w:pPr>
              <w:widowControl/>
              <w:jc w:val="center"/>
              <w:rPr>
                <w:color w:val="000000"/>
                <w:szCs w:val="24"/>
              </w:rPr>
            </w:pPr>
            <w:r w:rsidRPr="00B459D9">
              <w:rPr>
                <w:color w:val="000000"/>
                <w:szCs w:val="24"/>
              </w:rPr>
              <w:t>11</w:t>
            </w:r>
          </w:p>
        </w:tc>
        <w:tc>
          <w:tcPr>
            <w:tcW w:w="998" w:type="dxa"/>
            <w:tcBorders>
              <w:top w:val="nil"/>
              <w:left w:val="nil"/>
              <w:bottom w:val="single" w:sz="4" w:space="0" w:color="000000"/>
              <w:right w:val="single" w:sz="4" w:space="0" w:color="000000"/>
            </w:tcBorders>
            <w:noWrap/>
            <w:hideMark/>
          </w:tcPr>
          <w:p w14:paraId="212EA66C" w14:textId="77777777" w:rsidR="002E7632" w:rsidRPr="00B459D9" w:rsidRDefault="002E7632" w:rsidP="002E7632">
            <w:pPr>
              <w:widowControl/>
              <w:jc w:val="center"/>
              <w:rPr>
                <w:color w:val="000000"/>
                <w:szCs w:val="24"/>
              </w:rPr>
            </w:pPr>
            <w:r w:rsidRPr="00B459D9">
              <w:rPr>
                <w:color w:val="000000"/>
                <w:szCs w:val="24"/>
              </w:rPr>
              <w:t>28</w:t>
            </w:r>
          </w:p>
        </w:tc>
        <w:tc>
          <w:tcPr>
            <w:tcW w:w="1060" w:type="dxa"/>
            <w:tcBorders>
              <w:top w:val="nil"/>
              <w:left w:val="nil"/>
              <w:bottom w:val="single" w:sz="4" w:space="0" w:color="000000"/>
              <w:right w:val="single" w:sz="4" w:space="0" w:color="000000"/>
            </w:tcBorders>
            <w:noWrap/>
            <w:hideMark/>
          </w:tcPr>
          <w:p w14:paraId="15B34265" w14:textId="77777777" w:rsidR="002E7632" w:rsidRPr="00B459D9" w:rsidRDefault="002E7632" w:rsidP="002E7632">
            <w:pPr>
              <w:widowControl/>
              <w:jc w:val="center"/>
              <w:rPr>
                <w:color w:val="000000"/>
                <w:szCs w:val="24"/>
              </w:rPr>
            </w:pPr>
            <w:r w:rsidRPr="00B459D9">
              <w:rPr>
                <w:color w:val="000000"/>
                <w:szCs w:val="24"/>
              </w:rPr>
              <w:t>321</w:t>
            </w:r>
          </w:p>
        </w:tc>
        <w:tc>
          <w:tcPr>
            <w:tcW w:w="1083" w:type="dxa"/>
            <w:tcBorders>
              <w:top w:val="nil"/>
              <w:left w:val="nil"/>
              <w:bottom w:val="single" w:sz="4" w:space="0" w:color="000000"/>
              <w:right w:val="single" w:sz="4" w:space="0" w:color="000000"/>
            </w:tcBorders>
            <w:noWrap/>
            <w:hideMark/>
          </w:tcPr>
          <w:p w14:paraId="1906E945" w14:textId="77777777" w:rsidR="002E7632" w:rsidRPr="00B459D9" w:rsidRDefault="002E7632" w:rsidP="002E7632">
            <w:pPr>
              <w:widowControl/>
              <w:jc w:val="center"/>
              <w:rPr>
                <w:color w:val="000000"/>
                <w:szCs w:val="24"/>
              </w:rPr>
            </w:pPr>
            <w:r w:rsidRPr="00B459D9">
              <w:rPr>
                <w:color w:val="000000"/>
                <w:szCs w:val="24"/>
              </w:rPr>
              <w:t>0.4011</w:t>
            </w:r>
          </w:p>
        </w:tc>
        <w:tc>
          <w:tcPr>
            <w:tcW w:w="981" w:type="dxa"/>
            <w:tcBorders>
              <w:top w:val="nil"/>
              <w:left w:val="nil"/>
              <w:bottom w:val="single" w:sz="4" w:space="0" w:color="000000"/>
              <w:right w:val="single" w:sz="4" w:space="0" w:color="000000"/>
            </w:tcBorders>
            <w:noWrap/>
            <w:hideMark/>
          </w:tcPr>
          <w:p w14:paraId="392FC7F8"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9174F0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E3ED85F"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1BFF637F" w14:textId="77777777" w:rsidR="002E7632" w:rsidRPr="00B459D9" w:rsidRDefault="002E7632" w:rsidP="002E7632">
            <w:pPr>
              <w:widowControl/>
              <w:jc w:val="center"/>
              <w:rPr>
                <w:color w:val="000000"/>
                <w:szCs w:val="24"/>
              </w:rPr>
            </w:pPr>
            <w:r w:rsidRPr="00B459D9">
              <w:rPr>
                <w:color w:val="000000"/>
                <w:szCs w:val="24"/>
              </w:rPr>
              <w:t>6,831</w:t>
            </w:r>
          </w:p>
        </w:tc>
        <w:tc>
          <w:tcPr>
            <w:tcW w:w="1423" w:type="dxa"/>
            <w:tcBorders>
              <w:top w:val="nil"/>
              <w:left w:val="nil"/>
              <w:bottom w:val="single" w:sz="4" w:space="0" w:color="000000"/>
              <w:right w:val="single" w:sz="4" w:space="0" w:color="000000"/>
            </w:tcBorders>
            <w:noWrap/>
            <w:hideMark/>
          </w:tcPr>
          <w:p w14:paraId="2F98AE58" w14:textId="77777777" w:rsidR="002E7632" w:rsidRPr="00B459D9" w:rsidRDefault="002E7632" w:rsidP="002E7632">
            <w:pPr>
              <w:widowControl/>
              <w:jc w:val="center"/>
              <w:rPr>
                <w:color w:val="000000"/>
                <w:szCs w:val="24"/>
              </w:rPr>
            </w:pPr>
            <w:r w:rsidRPr="00B459D9">
              <w:rPr>
                <w:color w:val="000000"/>
                <w:szCs w:val="24"/>
              </w:rPr>
              <w:t>41,774</w:t>
            </w:r>
          </w:p>
        </w:tc>
      </w:tr>
      <w:tr w:rsidR="002E7632" w:rsidRPr="00B459D9" w14:paraId="3C791FF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70C1F60" w14:textId="77777777" w:rsidR="002E7632" w:rsidRPr="00B459D9" w:rsidRDefault="002E7632" w:rsidP="002E7632">
            <w:pPr>
              <w:widowControl/>
              <w:jc w:val="center"/>
              <w:rPr>
                <w:color w:val="000000"/>
                <w:szCs w:val="24"/>
              </w:rPr>
            </w:pPr>
            <w:r w:rsidRPr="00B459D9">
              <w:rPr>
                <w:color w:val="000000"/>
                <w:szCs w:val="24"/>
              </w:rPr>
              <w:t>11</w:t>
            </w:r>
          </w:p>
        </w:tc>
        <w:tc>
          <w:tcPr>
            <w:tcW w:w="998" w:type="dxa"/>
            <w:tcBorders>
              <w:top w:val="nil"/>
              <w:left w:val="nil"/>
              <w:bottom w:val="single" w:sz="4" w:space="0" w:color="000000"/>
              <w:right w:val="single" w:sz="4" w:space="0" w:color="000000"/>
            </w:tcBorders>
            <w:noWrap/>
            <w:hideMark/>
          </w:tcPr>
          <w:p w14:paraId="671C851B" w14:textId="77777777" w:rsidR="002E7632" w:rsidRPr="00B459D9" w:rsidRDefault="002E7632" w:rsidP="002E7632">
            <w:pPr>
              <w:widowControl/>
              <w:jc w:val="center"/>
              <w:rPr>
                <w:color w:val="000000"/>
                <w:szCs w:val="24"/>
              </w:rPr>
            </w:pPr>
            <w:r w:rsidRPr="00B459D9">
              <w:rPr>
                <w:color w:val="000000"/>
                <w:szCs w:val="24"/>
              </w:rPr>
              <w:t>29</w:t>
            </w:r>
          </w:p>
        </w:tc>
        <w:tc>
          <w:tcPr>
            <w:tcW w:w="1060" w:type="dxa"/>
            <w:tcBorders>
              <w:top w:val="nil"/>
              <w:left w:val="nil"/>
              <w:bottom w:val="single" w:sz="4" w:space="0" w:color="000000"/>
              <w:right w:val="single" w:sz="4" w:space="0" w:color="000000"/>
            </w:tcBorders>
            <w:noWrap/>
            <w:hideMark/>
          </w:tcPr>
          <w:p w14:paraId="4C2B57D7" w14:textId="77777777" w:rsidR="002E7632" w:rsidRPr="00B459D9" w:rsidRDefault="002E7632" w:rsidP="002E7632">
            <w:pPr>
              <w:widowControl/>
              <w:jc w:val="center"/>
              <w:rPr>
                <w:color w:val="000000"/>
                <w:szCs w:val="24"/>
              </w:rPr>
            </w:pPr>
            <w:r w:rsidRPr="00B459D9">
              <w:rPr>
                <w:color w:val="000000"/>
                <w:szCs w:val="24"/>
              </w:rPr>
              <w:t>32201</w:t>
            </w:r>
          </w:p>
        </w:tc>
        <w:tc>
          <w:tcPr>
            <w:tcW w:w="1083" w:type="dxa"/>
            <w:tcBorders>
              <w:top w:val="nil"/>
              <w:left w:val="nil"/>
              <w:bottom w:val="single" w:sz="4" w:space="0" w:color="000000"/>
              <w:right w:val="single" w:sz="4" w:space="0" w:color="000000"/>
            </w:tcBorders>
            <w:noWrap/>
            <w:hideMark/>
          </w:tcPr>
          <w:p w14:paraId="35D5B6B0" w14:textId="77777777" w:rsidR="002E7632" w:rsidRPr="00B459D9" w:rsidRDefault="002E7632" w:rsidP="002E7632">
            <w:pPr>
              <w:widowControl/>
              <w:jc w:val="center"/>
              <w:rPr>
                <w:color w:val="000000"/>
                <w:szCs w:val="24"/>
              </w:rPr>
            </w:pPr>
            <w:r w:rsidRPr="00B459D9">
              <w:rPr>
                <w:color w:val="000000"/>
                <w:szCs w:val="24"/>
              </w:rPr>
              <w:t>0.5410</w:t>
            </w:r>
          </w:p>
        </w:tc>
        <w:tc>
          <w:tcPr>
            <w:tcW w:w="981" w:type="dxa"/>
            <w:tcBorders>
              <w:top w:val="nil"/>
              <w:left w:val="nil"/>
              <w:bottom w:val="single" w:sz="4" w:space="0" w:color="000000"/>
              <w:right w:val="single" w:sz="4" w:space="0" w:color="000000"/>
            </w:tcBorders>
            <w:noWrap/>
            <w:hideMark/>
          </w:tcPr>
          <w:p w14:paraId="62CE40C6"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D97C6AC"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2AD66AF"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31493C3D" w14:textId="77777777" w:rsidR="002E7632" w:rsidRPr="00B459D9" w:rsidRDefault="002E7632" w:rsidP="002E7632">
            <w:pPr>
              <w:widowControl/>
              <w:jc w:val="center"/>
              <w:rPr>
                <w:color w:val="000000"/>
                <w:szCs w:val="24"/>
              </w:rPr>
            </w:pPr>
            <w:r w:rsidRPr="00B459D9">
              <w:rPr>
                <w:color w:val="000000"/>
                <w:szCs w:val="24"/>
              </w:rPr>
              <w:t>9,519</w:t>
            </w:r>
          </w:p>
        </w:tc>
        <w:tc>
          <w:tcPr>
            <w:tcW w:w="1423" w:type="dxa"/>
            <w:tcBorders>
              <w:top w:val="nil"/>
              <w:left w:val="nil"/>
              <w:bottom w:val="single" w:sz="4" w:space="0" w:color="000000"/>
              <w:right w:val="single" w:sz="4" w:space="0" w:color="000000"/>
            </w:tcBorders>
            <w:noWrap/>
            <w:hideMark/>
          </w:tcPr>
          <w:p w14:paraId="6198C2E1" w14:textId="77777777" w:rsidR="002E7632" w:rsidRPr="00B459D9" w:rsidRDefault="002E7632" w:rsidP="002E7632">
            <w:pPr>
              <w:widowControl/>
              <w:jc w:val="center"/>
              <w:rPr>
                <w:color w:val="000000"/>
                <w:szCs w:val="24"/>
              </w:rPr>
            </w:pPr>
            <w:r w:rsidRPr="00B459D9">
              <w:rPr>
                <w:color w:val="000000"/>
                <w:szCs w:val="24"/>
              </w:rPr>
              <w:t>60,047</w:t>
            </w:r>
          </w:p>
        </w:tc>
      </w:tr>
      <w:tr w:rsidR="002E7632" w:rsidRPr="00B459D9" w14:paraId="62B5185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DCBDB44" w14:textId="77777777" w:rsidR="002E7632" w:rsidRPr="00B459D9" w:rsidRDefault="002E7632" w:rsidP="002E7632">
            <w:pPr>
              <w:widowControl/>
              <w:jc w:val="center"/>
              <w:rPr>
                <w:color w:val="000000"/>
                <w:szCs w:val="24"/>
              </w:rPr>
            </w:pPr>
            <w:r w:rsidRPr="00B459D9">
              <w:rPr>
                <w:color w:val="000000"/>
                <w:szCs w:val="24"/>
              </w:rPr>
              <w:t>11</w:t>
            </w:r>
          </w:p>
        </w:tc>
        <w:tc>
          <w:tcPr>
            <w:tcW w:w="998" w:type="dxa"/>
            <w:tcBorders>
              <w:top w:val="nil"/>
              <w:left w:val="nil"/>
              <w:bottom w:val="single" w:sz="4" w:space="0" w:color="000000"/>
              <w:right w:val="single" w:sz="4" w:space="0" w:color="000000"/>
            </w:tcBorders>
            <w:noWrap/>
            <w:hideMark/>
          </w:tcPr>
          <w:p w14:paraId="60A76A56" w14:textId="77777777" w:rsidR="002E7632" w:rsidRPr="00B459D9" w:rsidRDefault="002E7632" w:rsidP="002E7632">
            <w:pPr>
              <w:widowControl/>
              <w:jc w:val="center"/>
              <w:rPr>
                <w:color w:val="000000"/>
                <w:szCs w:val="24"/>
              </w:rPr>
            </w:pPr>
            <w:r w:rsidRPr="00B459D9">
              <w:rPr>
                <w:color w:val="000000"/>
                <w:szCs w:val="24"/>
              </w:rPr>
              <w:t>30</w:t>
            </w:r>
          </w:p>
        </w:tc>
        <w:tc>
          <w:tcPr>
            <w:tcW w:w="1060" w:type="dxa"/>
            <w:tcBorders>
              <w:top w:val="nil"/>
              <w:left w:val="nil"/>
              <w:bottom w:val="single" w:sz="4" w:space="0" w:color="000000"/>
              <w:right w:val="single" w:sz="4" w:space="0" w:color="000000"/>
            </w:tcBorders>
            <w:noWrap/>
            <w:hideMark/>
          </w:tcPr>
          <w:p w14:paraId="11A74CA5" w14:textId="77777777" w:rsidR="002E7632" w:rsidRPr="00B459D9" w:rsidRDefault="002E7632" w:rsidP="002E7632">
            <w:pPr>
              <w:widowControl/>
              <w:jc w:val="center"/>
              <w:rPr>
                <w:color w:val="000000"/>
                <w:szCs w:val="24"/>
              </w:rPr>
            </w:pPr>
            <w:r w:rsidRPr="00B459D9">
              <w:rPr>
                <w:color w:val="000000"/>
                <w:szCs w:val="24"/>
              </w:rPr>
              <w:t>32202</w:t>
            </w:r>
          </w:p>
        </w:tc>
        <w:tc>
          <w:tcPr>
            <w:tcW w:w="1083" w:type="dxa"/>
            <w:tcBorders>
              <w:top w:val="nil"/>
              <w:left w:val="nil"/>
              <w:bottom w:val="single" w:sz="4" w:space="0" w:color="000000"/>
              <w:right w:val="single" w:sz="4" w:space="0" w:color="000000"/>
            </w:tcBorders>
            <w:noWrap/>
            <w:hideMark/>
          </w:tcPr>
          <w:p w14:paraId="5A3422E4" w14:textId="77777777" w:rsidR="002E7632" w:rsidRPr="00B459D9" w:rsidRDefault="002E7632" w:rsidP="002E7632">
            <w:pPr>
              <w:widowControl/>
              <w:jc w:val="center"/>
              <w:rPr>
                <w:color w:val="000000"/>
                <w:szCs w:val="24"/>
              </w:rPr>
            </w:pPr>
            <w:r w:rsidRPr="00B459D9">
              <w:rPr>
                <w:color w:val="000000"/>
                <w:szCs w:val="24"/>
              </w:rPr>
              <w:t>0.4064</w:t>
            </w:r>
          </w:p>
        </w:tc>
        <w:tc>
          <w:tcPr>
            <w:tcW w:w="981" w:type="dxa"/>
            <w:tcBorders>
              <w:top w:val="nil"/>
              <w:left w:val="nil"/>
              <w:bottom w:val="single" w:sz="4" w:space="0" w:color="000000"/>
              <w:right w:val="single" w:sz="4" w:space="0" w:color="000000"/>
            </w:tcBorders>
            <w:noWrap/>
            <w:hideMark/>
          </w:tcPr>
          <w:p w14:paraId="1D2B7393"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6FD93B6"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91887A1"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6D181582" w14:textId="77777777" w:rsidR="002E7632" w:rsidRPr="00B459D9" w:rsidRDefault="002E7632" w:rsidP="002E7632">
            <w:pPr>
              <w:widowControl/>
              <w:jc w:val="center"/>
              <w:rPr>
                <w:color w:val="000000"/>
                <w:szCs w:val="24"/>
              </w:rPr>
            </w:pPr>
            <w:r w:rsidRPr="00B459D9">
              <w:rPr>
                <w:color w:val="000000"/>
                <w:szCs w:val="24"/>
              </w:rPr>
              <w:t>8,423</w:t>
            </w:r>
          </w:p>
        </w:tc>
        <w:tc>
          <w:tcPr>
            <w:tcW w:w="1423" w:type="dxa"/>
            <w:tcBorders>
              <w:top w:val="nil"/>
              <w:left w:val="nil"/>
              <w:bottom w:val="single" w:sz="4" w:space="0" w:color="000000"/>
              <w:right w:val="single" w:sz="4" w:space="0" w:color="000000"/>
            </w:tcBorders>
            <w:noWrap/>
            <w:hideMark/>
          </w:tcPr>
          <w:p w14:paraId="4FFE1D41" w14:textId="77777777" w:rsidR="002E7632" w:rsidRPr="00B459D9" w:rsidRDefault="002E7632" w:rsidP="002E7632">
            <w:pPr>
              <w:widowControl/>
              <w:jc w:val="center"/>
              <w:rPr>
                <w:color w:val="000000"/>
                <w:szCs w:val="24"/>
              </w:rPr>
            </w:pPr>
            <w:r w:rsidRPr="00B459D9">
              <w:rPr>
                <w:color w:val="000000"/>
                <w:szCs w:val="24"/>
              </w:rPr>
              <w:t>43,408</w:t>
            </w:r>
          </w:p>
        </w:tc>
      </w:tr>
      <w:tr w:rsidR="002E7632" w:rsidRPr="00B459D9" w14:paraId="7B36B85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87461C7" w14:textId="77777777" w:rsidR="002E7632" w:rsidRPr="00B459D9" w:rsidRDefault="002E7632" w:rsidP="002E7632">
            <w:pPr>
              <w:widowControl/>
              <w:jc w:val="center"/>
              <w:rPr>
                <w:color w:val="000000"/>
                <w:szCs w:val="24"/>
              </w:rPr>
            </w:pPr>
            <w:r w:rsidRPr="00B459D9">
              <w:rPr>
                <w:color w:val="000000"/>
                <w:szCs w:val="24"/>
              </w:rPr>
              <w:t>11</w:t>
            </w:r>
          </w:p>
        </w:tc>
        <w:tc>
          <w:tcPr>
            <w:tcW w:w="998" w:type="dxa"/>
            <w:tcBorders>
              <w:top w:val="nil"/>
              <w:left w:val="nil"/>
              <w:bottom w:val="single" w:sz="4" w:space="0" w:color="000000"/>
              <w:right w:val="single" w:sz="4" w:space="0" w:color="000000"/>
            </w:tcBorders>
            <w:noWrap/>
            <w:hideMark/>
          </w:tcPr>
          <w:p w14:paraId="03D7FFC4" w14:textId="77777777" w:rsidR="002E7632" w:rsidRPr="00B459D9" w:rsidRDefault="002E7632" w:rsidP="002E7632">
            <w:pPr>
              <w:widowControl/>
              <w:jc w:val="center"/>
              <w:rPr>
                <w:color w:val="000000"/>
                <w:szCs w:val="24"/>
              </w:rPr>
            </w:pPr>
            <w:r w:rsidRPr="00B459D9">
              <w:rPr>
                <w:color w:val="000000"/>
                <w:szCs w:val="24"/>
              </w:rPr>
              <w:t>31</w:t>
            </w:r>
          </w:p>
        </w:tc>
        <w:tc>
          <w:tcPr>
            <w:tcW w:w="1060" w:type="dxa"/>
            <w:tcBorders>
              <w:top w:val="nil"/>
              <w:left w:val="nil"/>
              <w:bottom w:val="single" w:sz="4" w:space="0" w:color="000000"/>
              <w:right w:val="single" w:sz="4" w:space="0" w:color="000000"/>
            </w:tcBorders>
            <w:noWrap/>
            <w:hideMark/>
          </w:tcPr>
          <w:p w14:paraId="107BA7F8" w14:textId="77777777" w:rsidR="002E7632" w:rsidRPr="00B459D9" w:rsidRDefault="002E7632" w:rsidP="002E7632">
            <w:pPr>
              <w:widowControl/>
              <w:jc w:val="center"/>
              <w:rPr>
                <w:color w:val="000000"/>
                <w:szCs w:val="24"/>
              </w:rPr>
            </w:pPr>
            <w:r w:rsidRPr="00B459D9">
              <w:rPr>
                <w:color w:val="000000"/>
                <w:szCs w:val="24"/>
              </w:rPr>
              <w:t>32301</w:t>
            </w:r>
          </w:p>
        </w:tc>
        <w:tc>
          <w:tcPr>
            <w:tcW w:w="1083" w:type="dxa"/>
            <w:tcBorders>
              <w:top w:val="nil"/>
              <w:left w:val="nil"/>
              <w:bottom w:val="single" w:sz="4" w:space="0" w:color="000000"/>
              <w:right w:val="single" w:sz="4" w:space="0" w:color="000000"/>
            </w:tcBorders>
            <w:noWrap/>
            <w:hideMark/>
          </w:tcPr>
          <w:p w14:paraId="72E79D8C" w14:textId="77777777" w:rsidR="002E7632" w:rsidRPr="00B459D9" w:rsidRDefault="002E7632" w:rsidP="002E7632">
            <w:pPr>
              <w:widowControl/>
              <w:jc w:val="center"/>
              <w:rPr>
                <w:color w:val="000000"/>
                <w:szCs w:val="24"/>
              </w:rPr>
            </w:pPr>
            <w:r w:rsidRPr="00B459D9">
              <w:rPr>
                <w:color w:val="000000"/>
                <w:szCs w:val="24"/>
              </w:rPr>
              <w:t>0.7120</w:t>
            </w:r>
          </w:p>
        </w:tc>
        <w:tc>
          <w:tcPr>
            <w:tcW w:w="981" w:type="dxa"/>
            <w:tcBorders>
              <w:top w:val="nil"/>
              <w:left w:val="nil"/>
              <w:bottom w:val="single" w:sz="4" w:space="0" w:color="000000"/>
              <w:right w:val="single" w:sz="4" w:space="0" w:color="000000"/>
            </w:tcBorders>
            <w:noWrap/>
            <w:hideMark/>
          </w:tcPr>
          <w:p w14:paraId="3A93F680"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964630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B386EF7"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3F05EEFE" w14:textId="77777777" w:rsidR="002E7632" w:rsidRPr="00B459D9" w:rsidRDefault="002E7632" w:rsidP="002E7632">
            <w:pPr>
              <w:widowControl/>
              <w:jc w:val="center"/>
              <w:rPr>
                <w:color w:val="000000"/>
                <w:szCs w:val="24"/>
              </w:rPr>
            </w:pPr>
            <w:r w:rsidRPr="00B459D9">
              <w:rPr>
                <w:color w:val="000000"/>
                <w:szCs w:val="24"/>
              </w:rPr>
              <w:t>29,763</w:t>
            </w:r>
          </w:p>
        </w:tc>
        <w:tc>
          <w:tcPr>
            <w:tcW w:w="1423" w:type="dxa"/>
            <w:tcBorders>
              <w:top w:val="nil"/>
              <w:left w:val="nil"/>
              <w:bottom w:val="single" w:sz="4" w:space="0" w:color="000000"/>
              <w:right w:val="single" w:sz="4" w:space="0" w:color="000000"/>
            </w:tcBorders>
            <w:noWrap/>
            <w:hideMark/>
          </w:tcPr>
          <w:p w14:paraId="61AE6A73" w14:textId="77777777" w:rsidR="002E7632" w:rsidRPr="00B459D9" w:rsidRDefault="002E7632" w:rsidP="002E7632">
            <w:pPr>
              <w:widowControl/>
              <w:jc w:val="center"/>
              <w:rPr>
                <w:color w:val="000000"/>
                <w:szCs w:val="24"/>
              </w:rPr>
            </w:pPr>
            <w:r w:rsidRPr="00B459D9">
              <w:rPr>
                <w:color w:val="000000"/>
                <w:szCs w:val="24"/>
              </w:rPr>
              <w:t>57,766</w:t>
            </w:r>
          </w:p>
        </w:tc>
      </w:tr>
      <w:tr w:rsidR="002E7632" w:rsidRPr="00B459D9" w14:paraId="7671E611"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D4B818D" w14:textId="77777777" w:rsidR="002E7632" w:rsidRPr="00B459D9" w:rsidRDefault="002E7632" w:rsidP="002E7632">
            <w:pPr>
              <w:widowControl/>
              <w:jc w:val="center"/>
              <w:rPr>
                <w:color w:val="000000"/>
                <w:szCs w:val="24"/>
              </w:rPr>
            </w:pPr>
            <w:r w:rsidRPr="00B459D9">
              <w:rPr>
                <w:color w:val="000000"/>
                <w:szCs w:val="24"/>
              </w:rPr>
              <w:t>11</w:t>
            </w:r>
          </w:p>
        </w:tc>
        <w:tc>
          <w:tcPr>
            <w:tcW w:w="998" w:type="dxa"/>
            <w:tcBorders>
              <w:top w:val="nil"/>
              <w:left w:val="nil"/>
              <w:bottom w:val="single" w:sz="4" w:space="0" w:color="000000"/>
              <w:right w:val="single" w:sz="4" w:space="0" w:color="000000"/>
            </w:tcBorders>
            <w:noWrap/>
            <w:hideMark/>
          </w:tcPr>
          <w:p w14:paraId="54B60039" w14:textId="77777777" w:rsidR="002E7632" w:rsidRPr="00B459D9" w:rsidRDefault="002E7632" w:rsidP="002E7632">
            <w:pPr>
              <w:widowControl/>
              <w:jc w:val="center"/>
              <w:rPr>
                <w:color w:val="000000"/>
                <w:szCs w:val="24"/>
              </w:rPr>
            </w:pPr>
            <w:r w:rsidRPr="00B459D9">
              <w:rPr>
                <w:color w:val="000000"/>
                <w:szCs w:val="24"/>
              </w:rPr>
              <w:t>32</w:t>
            </w:r>
          </w:p>
        </w:tc>
        <w:tc>
          <w:tcPr>
            <w:tcW w:w="1060" w:type="dxa"/>
            <w:tcBorders>
              <w:top w:val="nil"/>
              <w:left w:val="nil"/>
              <w:bottom w:val="single" w:sz="4" w:space="0" w:color="000000"/>
              <w:right w:val="single" w:sz="4" w:space="0" w:color="000000"/>
            </w:tcBorders>
            <w:noWrap/>
            <w:hideMark/>
          </w:tcPr>
          <w:p w14:paraId="65336A3D" w14:textId="77777777" w:rsidR="002E7632" w:rsidRPr="00B459D9" w:rsidRDefault="002E7632" w:rsidP="002E7632">
            <w:pPr>
              <w:widowControl/>
              <w:jc w:val="center"/>
              <w:rPr>
                <w:color w:val="000000"/>
                <w:szCs w:val="24"/>
              </w:rPr>
            </w:pPr>
            <w:r w:rsidRPr="00B459D9">
              <w:rPr>
                <w:color w:val="000000"/>
                <w:szCs w:val="24"/>
              </w:rPr>
              <w:t>32302</w:t>
            </w:r>
          </w:p>
        </w:tc>
        <w:tc>
          <w:tcPr>
            <w:tcW w:w="1083" w:type="dxa"/>
            <w:tcBorders>
              <w:top w:val="nil"/>
              <w:left w:val="nil"/>
              <w:bottom w:val="single" w:sz="4" w:space="0" w:color="000000"/>
              <w:right w:val="single" w:sz="4" w:space="0" w:color="000000"/>
            </w:tcBorders>
            <w:noWrap/>
            <w:hideMark/>
          </w:tcPr>
          <w:p w14:paraId="007F96B5" w14:textId="77777777" w:rsidR="002E7632" w:rsidRPr="00B459D9" w:rsidRDefault="002E7632" w:rsidP="002E7632">
            <w:pPr>
              <w:widowControl/>
              <w:jc w:val="center"/>
              <w:rPr>
                <w:color w:val="000000"/>
                <w:szCs w:val="24"/>
              </w:rPr>
            </w:pPr>
            <w:r w:rsidRPr="00B459D9">
              <w:rPr>
                <w:color w:val="000000"/>
                <w:szCs w:val="24"/>
              </w:rPr>
              <w:t>0.4478</w:t>
            </w:r>
          </w:p>
        </w:tc>
        <w:tc>
          <w:tcPr>
            <w:tcW w:w="981" w:type="dxa"/>
            <w:tcBorders>
              <w:top w:val="nil"/>
              <w:left w:val="nil"/>
              <w:bottom w:val="single" w:sz="4" w:space="0" w:color="000000"/>
              <w:right w:val="single" w:sz="4" w:space="0" w:color="000000"/>
            </w:tcBorders>
            <w:noWrap/>
            <w:hideMark/>
          </w:tcPr>
          <w:p w14:paraId="39C54A7D"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0C761BF"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BFDB480"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2F0283B8" w14:textId="77777777" w:rsidR="002E7632" w:rsidRPr="00B459D9" w:rsidRDefault="002E7632" w:rsidP="002E7632">
            <w:pPr>
              <w:widowControl/>
              <w:jc w:val="center"/>
              <w:rPr>
                <w:color w:val="000000"/>
                <w:szCs w:val="24"/>
              </w:rPr>
            </w:pPr>
            <w:r w:rsidRPr="00B459D9">
              <w:rPr>
                <w:color w:val="000000"/>
                <w:szCs w:val="24"/>
              </w:rPr>
              <w:t>4,616</w:t>
            </w:r>
          </w:p>
        </w:tc>
        <w:tc>
          <w:tcPr>
            <w:tcW w:w="1423" w:type="dxa"/>
            <w:tcBorders>
              <w:top w:val="nil"/>
              <w:left w:val="nil"/>
              <w:bottom w:val="single" w:sz="4" w:space="0" w:color="000000"/>
              <w:right w:val="single" w:sz="4" w:space="0" w:color="000000"/>
            </w:tcBorders>
            <w:noWrap/>
            <w:hideMark/>
          </w:tcPr>
          <w:p w14:paraId="0E83EEEE" w14:textId="77777777" w:rsidR="002E7632" w:rsidRPr="00B459D9" w:rsidRDefault="002E7632" w:rsidP="002E7632">
            <w:pPr>
              <w:widowControl/>
              <w:jc w:val="center"/>
              <w:rPr>
                <w:color w:val="000000"/>
                <w:szCs w:val="24"/>
              </w:rPr>
            </w:pPr>
            <w:r w:rsidRPr="00B459D9">
              <w:rPr>
                <w:color w:val="000000"/>
                <w:szCs w:val="24"/>
              </w:rPr>
              <w:t>43,283</w:t>
            </w:r>
          </w:p>
        </w:tc>
      </w:tr>
      <w:tr w:rsidR="002E7632" w:rsidRPr="00B459D9" w14:paraId="68B3AC11"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A941091" w14:textId="77777777" w:rsidR="002E7632" w:rsidRPr="00B459D9" w:rsidRDefault="002E7632" w:rsidP="002E7632">
            <w:pPr>
              <w:widowControl/>
              <w:jc w:val="center"/>
              <w:rPr>
                <w:color w:val="000000"/>
                <w:szCs w:val="24"/>
              </w:rPr>
            </w:pPr>
            <w:r w:rsidRPr="00B459D9">
              <w:rPr>
                <w:color w:val="000000"/>
                <w:szCs w:val="24"/>
              </w:rPr>
              <w:t>11</w:t>
            </w:r>
          </w:p>
        </w:tc>
        <w:tc>
          <w:tcPr>
            <w:tcW w:w="998" w:type="dxa"/>
            <w:tcBorders>
              <w:top w:val="nil"/>
              <w:left w:val="nil"/>
              <w:bottom w:val="single" w:sz="4" w:space="0" w:color="000000"/>
              <w:right w:val="single" w:sz="4" w:space="0" w:color="000000"/>
            </w:tcBorders>
            <w:noWrap/>
            <w:hideMark/>
          </w:tcPr>
          <w:p w14:paraId="6D4C3DD9" w14:textId="77777777" w:rsidR="002E7632" w:rsidRPr="00B459D9" w:rsidRDefault="002E7632" w:rsidP="002E7632">
            <w:pPr>
              <w:widowControl/>
              <w:jc w:val="center"/>
              <w:rPr>
                <w:color w:val="000000"/>
                <w:szCs w:val="24"/>
              </w:rPr>
            </w:pPr>
            <w:r w:rsidRPr="00B459D9">
              <w:rPr>
                <w:color w:val="000000"/>
                <w:szCs w:val="24"/>
              </w:rPr>
              <w:t>33</w:t>
            </w:r>
          </w:p>
        </w:tc>
        <w:tc>
          <w:tcPr>
            <w:tcW w:w="1060" w:type="dxa"/>
            <w:tcBorders>
              <w:top w:val="nil"/>
              <w:left w:val="nil"/>
              <w:bottom w:val="single" w:sz="4" w:space="0" w:color="000000"/>
              <w:right w:val="single" w:sz="4" w:space="0" w:color="000000"/>
            </w:tcBorders>
            <w:noWrap/>
            <w:hideMark/>
          </w:tcPr>
          <w:p w14:paraId="20EDB05C" w14:textId="77777777" w:rsidR="002E7632" w:rsidRPr="00B459D9" w:rsidRDefault="002E7632" w:rsidP="002E7632">
            <w:pPr>
              <w:widowControl/>
              <w:jc w:val="center"/>
              <w:rPr>
                <w:color w:val="000000"/>
                <w:szCs w:val="24"/>
              </w:rPr>
            </w:pPr>
            <w:r w:rsidRPr="00B459D9">
              <w:rPr>
                <w:color w:val="000000"/>
                <w:szCs w:val="24"/>
              </w:rPr>
              <w:t>32401</w:t>
            </w:r>
          </w:p>
        </w:tc>
        <w:tc>
          <w:tcPr>
            <w:tcW w:w="1083" w:type="dxa"/>
            <w:tcBorders>
              <w:top w:val="nil"/>
              <w:left w:val="nil"/>
              <w:bottom w:val="single" w:sz="4" w:space="0" w:color="000000"/>
              <w:right w:val="single" w:sz="4" w:space="0" w:color="000000"/>
            </w:tcBorders>
            <w:noWrap/>
            <w:hideMark/>
          </w:tcPr>
          <w:p w14:paraId="59937D15" w14:textId="77777777" w:rsidR="002E7632" w:rsidRPr="00B459D9" w:rsidRDefault="002E7632" w:rsidP="002E7632">
            <w:pPr>
              <w:widowControl/>
              <w:jc w:val="center"/>
              <w:rPr>
                <w:color w:val="000000"/>
                <w:szCs w:val="24"/>
              </w:rPr>
            </w:pPr>
            <w:r w:rsidRPr="00B459D9">
              <w:rPr>
                <w:color w:val="000000"/>
                <w:szCs w:val="24"/>
              </w:rPr>
              <w:t>0.6100</w:t>
            </w:r>
          </w:p>
        </w:tc>
        <w:tc>
          <w:tcPr>
            <w:tcW w:w="981" w:type="dxa"/>
            <w:tcBorders>
              <w:top w:val="nil"/>
              <w:left w:val="nil"/>
              <w:bottom w:val="single" w:sz="4" w:space="0" w:color="000000"/>
              <w:right w:val="single" w:sz="4" w:space="0" w:color="000000"/>
            </w:tcBorders>
            <w:noWrap/>
            <w:hideMark/>
          </w:tcPr>
          <w:p w14:paraId="0A32694C"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AFE33D8"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517B7E5"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49F6782D" w14:textId="77777777" w:rsidR="002E7632" w:rsidRPr="00B459D9" w:rsidRDefault="002E7632" w:rsidP="002E7632">
            <w:pPr>
              <w:widowControl/>
              <w:jc w:val="center"/>
              <w:rPr>
                <w:color w:val="000000"/>
                <w:szCs w:val="24"/>
              </w:rPr>
            </w:pPr>
            <w:r w:rsidRPr="00B459D9">
              <w:rPr>
                <w:color w:val="000000"/>
                <w:szCs w:val="24"/>
              </w:rPr>
              <w:t>27,423</w:t>
            </w:r>
          </w:p>
        </w:tc>
        <w:tc>
          <w:tcPr>
            <w:tcW w:w="1423" w:type="dxa"/>
            <w:tcBorders>
              <w:top w:val="nil"/>
              <w:left w:val="nil"/>
              <w:bottom w:val="single" w:sz="4" w:space="0" w:color="000000"/>
              <w:right w:val="single" w:sz="4" w:space="0" w:color="000000"/>
            </w:tcBorders>
            <w:noWrap/>
            <w:hideMark/>
          </w:tcPr>
          <w:p w14:paraId="0F6D21BB" w14:textId="77777777" w:rsidR="002E7632" w:rsidRPr="00B459D9" w:rsidRDefault="002E7632" w:rsidP="002E7632">
            <w:pPr>
              <w:widowControl/>
              <w:jc w:val="center"/>
              <w:rPr>
                <w:color w:val="000000"/>
                <w:szCs w:val="24"/>
              </w:rPr>
            </w:pPr>
            <w:r w:rsidRPr="00B459D9">
              <w:rPr>
                <w:color w:val="000000"/>
                <w:szCs w:val="24"/>
              </w:rPr>
              <w:t>41,861</w:t>
            </w:r>
          </w:p>
        </w:tc>
      </w:tr>
      <w:tr w:rsidR="002E7632" w:rsidRPr="00B459D9" w14:paraId="16552C5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FDCFDAA" w14:textId="77777777" w:rsidR="002E7632" w:rsidRPr="00B459D9" w:rsidRDefault="002E7632" w:rsidP="002E7632">
            <w:pPr>
              <w:widowControl/>
              <w:jc w:val="center"/>
              <w:rPr>
                <w:color w:val="000000"/>
                <w:szCs w:val="24"/>
              </w:rPr>
            </w:pPr>
            <w:r w:rsidRPr="00B459D9">
              <w:rPr>
                <w:color w:val="000000"/>
                <w:szCs w:val="24"/>
              </w:rPr>
              <w:t>11</w:t>
            </w:r>
          </w:p>
        </w:tc>
        <w:tc>
          <w:tcPr>
            <w:tcW w:w="998" w:type="dxa"/>
            <w:tcBorders>
              <w:top w:val="nil"/>
              <w:left w:val="nil"/>
              <w:bottom w:val="single" w:sz="4" w:space="0" w:color="000000"/>
              <w:right w:val="single" w:sz="4" w:space="0" w:color="000000"/>
            </w:tcBorders>
            <w:noWrap/>
            <w:hideMark/>
          </w:tcPr>
          <w:p w14:paraId="6BFC3567" w14:textId="77777777" w:rsidR="002E7632" w:rsidRPr="00B459D9" w:rsidRDefault="002E7632" w:rsidP="002E7632">
            <w:pPr>
              <w:widowControl/>
              <w:jc w:val="center"/>
              <w:rPr>
                <w:color w:val="000000"/>
                <w:szCs w:val="24"/>
              </w:rPr>
            </w:pPr>
            <w:r w:rsidRPr="00B459D9">
              <w:rPr>
                <w:color w:val="000000"/>
                <w:szCs w:val="24"/>
              </w:rPr>
              <w:t>34</w:t>
            </w:r>
          </w:p>
        </w:tc>
        <w:tc>
          <w:tcPr>
            <w:tcW w:w="1060" w:type="dxa"/>
            <w:tcBorders>
              <w:top w:val="nil"/>
              <w:left w:val="nil"/>
              <w:bottom w:val="single" w:sz="4" w:space="0" w:color="000000"/>
              <w:right w:val="single" w:sz="4" w:space="0" w:color="000000"/>
            </w:tcBorders>
            <w:noWrap/>
            <w:hideMark/>
          </w:tcPr>
          <w:p w14:paraId="459997AB" w14:textId="77777777" w:rsidR="002E7632" w:rsidRPr="00B459D9" w:rsidRDefault="002E7632" w:rsidP="002E7632">
            <w:pPr>
              <w:widowControl/>
              <w:jc w:val="center"/>
              <w:rPr>
                <w:color w:val="000000"/>
                <w:szCs w:val="24"/>
              </w:rPr>
            </w:pPr>
            <w:r w:rsidRPr="00B459D9">
              <w:rPr>
                <w:color w:val="000000"/>
                <w:szCs w:val="24"/>
              </w:rPr>
              <w:t>32402</w:t>
            </w:r>
          </w:p>
        </w:tc>
        <w:tc>
          <w:tcPr>
            <w:tcW w:w="1083" w:type="dxa"/>
            <w:tcBorders>
              <w:top w:val="nil"/>
              <w:left w:val="nil"/>
              <w:bottom w:val="single" w:sz="4" w:space="0" w:color="000000"/>
              <w:right w:val="single" w:sz="4" w:space="0" w:color="000000"/>
            </w:tcBorders>
            <w:noWrap/>
            <w:hideMark/>
          </w:tcPr>
          <w:p w14:paraId="305C60A6" w14:textId="77777777" w:rsidR="002E7632" w:rsidRPr="00B459D9" w:rsidRDefault="002E7632" w:rsidP="002E7632">
            <w:pPr>
              <w:widowControl/>
              <w:jc w:val="center"/>
              <w:rPr>
                <w:color w:val="000000"/>
                <w:szCs w:val="24"/>
              </w:rPr>
            </w:pPr>
            <w:r w:rsidRPr="00B459D9">
              <w:rPr>
                <w:color w:val="000000"/>
                <w:szCs w:val="24"/>
              </w:rPr>
              <w:t>0.3484</w:t>
            </w:r>
          </w:p>
        </w:tc>
        <w:tc>
          <w:tcPr>
            <w:tcW w:w="981" w:type="dxa"/>
            <w:tcBorders>
              <w:top w:val="nil"/>
              <w:left w:val="nil"/>
              <w:bottom w:val="single" w:sz="4" w:space="0" w:color="000000"/>
              <w:right w:val="single" w:sz="4" w:space="0" w:color="000000"/>
            </w:tcBorders>
            <w:noWrap/>
            <w:hideMark/>
          </w:tcPr>
          <w:p w14:paraId="62F49EDD"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D7F66F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B9DF408"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75A7E318" w14:textId="77777777" w:rsidR="002E7632" w:rsidRPr="00B459D9" w:rsidRDefault="002E7632" w:rsidP="002E7632">
            <w:pPr>
              <w:widowControl/>
              <w:jc w:val="center"/>
              <w:rPr>
                <w:color w:val="000000"/>
                <w:szCs w:val="24"/>
              </w:rPr>
            </w:pPr>
            <w:r w:rsidRPr="00B459D9">
              <w:rPr>
                <w:color w:val="000000"/>
                <w:szCs w:val="24"/>
              </w:rPr>
              <w:t>3,110</w:t>
            </w:r>
          </w:p>
        </w:tc>
        <w:tc>
          <w:tcPr>
            <w:tcW w:w="1423" w:type="dxa"/>
            <w:tcBorders>
              <w:top w:val="nil"/>
              <w:left w:val="nil"/>
              <w:bottom w:val="single" w:sz="4" w:space="0" w:color="000000"/>
              <w:right w:val="single" w:sz="4" w:space="0" w:color="000000"/>
            </w:tcBorders>
            <w:noWrap/>
            <w:hideMark/>
          </w:tcPr>
          <w:p w14:paraId="44C00A3A" w14:textId="77777777" w:rsidR="002E7632" w:rsidRPr="00B459D9" w:rsidRDefault="002E7632" w:rsidP="002E7632">
            <w:pPr>
              <w:widowControl/>
              <w:jc w:val="center"/>
              <w:rPr>
                <w:color w:val="000000"/>
                <w:szCs w:val="24"/>
              </w:rPr>
            </w:pPr>
            <w:r w:rsidRPr="00B459D9">
              <w:rPr>
                <w:color w:val="000000"/>
                <w:szCs w:val="24"/>
              </w:rPr>
              <w:t>30,454</w:t>
            </w:r>
          </w:p>
        </w:tc>
      </w:tr>
      <w:tr w:rsidR="002E7632" w:rsidRPr="00B459D9" w14:paraId="5EF1195A"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C91B959" w14:textId="77777777" w:rsidR="002E7632" w:rsidRPr="00B459D9" w:rsidRDefault="002E7632" w:rsidP="002E7632">
            <w:pPr>
              <w:widowControl/>
              <w:jc w:val="center"/>
              <w:rPr>
                <w:color w:val="000000"/>
                <w:szCs w:val="24"/>
              </w:rPr>
            </w:pPr>
            <w:r w:rsidRPr="00B459D9">
              <w:rPr>
                <w:color w:val="000000"/>
                <w:szCs w:val="24"/>
              </w:rPr>
              <w:t>11</w:t>
            </w:r>
          </w:p>
        </w:tc>
        <w:tc>
          <w:tcPr>
            <w:tcW w:w="998" w:type="dxa"/>
            <w:tcBorders>
              <w:top w:val="nil"/>
              <w:left w:val="nil"/>
              <w:bottom w:val="single" w:sz="4" w:space="0" w:color="000000"/>
              <w:right w:val="single" w:sz="4" w:space="0" w:color="000000"/>
            </w:tcBorders>
            <w:noWrap/>
            <w:hideMark/>
          </w:tcPr>
          <w:p w14:paraId="5D8085B0" w14:textId="77777777" w:rsidR="002E7632" w:rsidRPr="00B459D9" w:rsidRDefault="002E7632" w:rsidP="002E7632">
            <w:pPr>
              <w:widowControl/>
              <w:jc w:val="center"/>
              <w:rPr>
                <w:color w:val="000000"/>
                <w:szCs w:val="24"/>
              </w:rPr>
            </w:pPr>
            <w:r w:rsidRPr="00B459D9">
              <w:rPr>
                <w:color w:val="000000"/>
                <w:szCs w:val="24"/>
              </w:rPr>
              <w:t>35</w:t>
            </w:r>
          </w:p>
        </w:tc>
        <w:tc>
          <w:tcPr>
            <w:tcW w:w="1060" w:type="dxa"/>
            <w:tcBorders>
              <w:top w:val="nil"/>
              <w:left w:val="nil"/>
              <w:bottom w:val="single" w:sz="4" w:space="0" w:color="000000"/>
              <w:right w:val="single" w:sz="4" w:space="0" w:color="000000"/>
            </w:tcBorders>
            <w:noWrap/>
            <w:hideMark/>
          </w:tcPr>
          <w:p w14:paraId="2695A288" w14:textId="77777777" w:rsidR="002E7632" w:rsidRPr="00B459D9" w:rsidRDefault="002E7632" w:rsidP="002E7632">
            <w:pPr>
              <w:widowControl/>
              <w:jc w:val="center"/>
              <w:rPr>
                <w:color w:val="000000"/>
                <w:szCs w:val="24"/>
              </w:rPr>
            </w:pPr>
            <w:r w:rsidRPr="00B459D9">
              <w:rPr>
                <w:color w:val="000000"/>
                <w:szCs w:val="24"/>
              </w:rPr>
              <w:t>325</w:t>
            </w:r>
          </w:p>
        </w:tc>
        <w:tc>
          <w:tcPr>
            <w:tcW w:w="1083" w:type="dxa"/>
            <w:tcBorders>
              <w:top w:val="nil"/>
              <w:left w:val="nil"/>
              <w:bottom w:val="single" w:sz="4" w:space="0" w:color="000000"/>
              <w:right w:val="single" w:sz="4" w:space="0" w:color="000000"/>
            </w:tcBorders>
            <w:noWrap/>
            <w:hideMark/>
          </w:tcPr>
          <w:p w14:paraId="5588FCF8" w14:textId="77777777" w:rsidR="002E7632" w:rsidRPr="00B459D9" w:rsidRDefault="002E7632" w:rsidP="002E7632">
            <w:pPr>
              <w:widowControl/>
              <w:jc w:val="center"/>
              <w:rPr>
                <w:color w:val="000000"/>
                <w:szCs w:val="24"/>
              </w:rPr>
            </w:pPr>
            <w:r w:rsidRPr="00B459D9">
              <w:rPr>
                <w:color w:val="000000"/>
                <w:szCs w:val="24"/>
              </w:rPr>
              <w:t>0.5786</w:t>
            </w:r>
          </w:p>
        </w:tc>
        <w:tc>
          <w:tcPr>
            <w:tcW w:w="981" w:type="dxa"/>
            <w:tcBorders>
              <w:top w:val="nil"/>
              <w:left w:val="nil"/>
              <w:bottom w:val="single" w:sz="4" w:space="0" w:color="000000"/>
              <w:right w:val="single" w:sz="4" w:space="0" w:color="000000"/>
            </w:tcBorders>
            <w:noWrap/>
            <w:hideMark/>
          </w:tcPr>
          <w:p w14:paraId="035D8D77"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708B9C4"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4CB5C22"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689A6C93" w14:textId="77777777" w:rsidR="002E7632" w:rsidRPr="00B459D9" w:rsidRDefault="002E7632" w:rsidP="002E7632">
            <w:pPr>
              <w:widowControl/>
              <w:jc w:val="center"/>
              <w:rPr>
                <w:color w:val="000000"/>
                <w:szCs w:val="24"/>
              </w:rPr>
            </w:pPr>
            <w:r w:rsidRPr="00B459D9">
              <w:rPr>
                <w:color w:val="000000"/>
                <w:szCs w:val="24"/>
              </w:rPr>
              <w:t>5,177</w:t>
            </w:r>
          </w:p>
        </w:tc>
        <w:tc>
          <w:tcPr>
            <w:tcW w:w="1423" w:type="dxa"/>
            <w:tcBorders>
              <w:top w:val="nil"/>
              <w:left w:val="nil"/>
              <w:bottom w:val="single" w:sz="4" w:space="0" w:color="000000"/>
              <w:right w:val="single" w:sz="4" w:space="0" w:color="000000"/>
            </w:tcBorders>
            <w:noWrap/>
            <w:hideMark/>
          </w:tcPr>
          <w:p w14:paraId="074436A5" w14:textId="77777777" w:rsidR="002E7632" w:rsidRPr="00B459D9" w:rsidRDefault="002E7632" w:rsidP="002E7632">
            <w:pPr>
              <w:widowControl/>
              <w:jc w:val="center"/>
              <w:rPr>
                <w:color w:val="000000"/>
                <w:szCs w:val="24"/>
              </w:rPr>
            </w:pPr>
            <w:r w:rsidRPr="00B459D9">
              <w:rPr>
                <w:color w:val="000000"/>
                <w:szCs w:val="24"/>
              </w:rPr>
              <w:t>64,332</w:t>
            </w:r>
          </w:p>
        </w:tc>
      </w:tr>
      <w:tr w:rsidR="002E7632" w:rsidRPr="00B459D9" w14:paraId="5B2E35DD"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266817D" w14:textId="77777777" w:rsidR="002E7632" w:rsidRPr="00B459D9" w:rsidRDefault="002E7632" w:rsidP="002E7632">
            <w:pPr>
              <w:widowControl/>
              <w:jc w:val="center"/>
              <w:rPr>
                <w:color w:val="000000"/>
                <w:szCs w:val="24"/>
              </w:rPr>
            </w:pPr>
            <w:r w:rsidRPr="00B459D9">
              <w:rPr>
                <w:color w:val="000000"/>
                <w:szCs w:val="24"/>
              </w:rPr>
              <w:t>11</w:t>
            </w:r>
          </w:p>
        </w:tc>
        <w:tc>
          <w:tcPr>
            <w:tcW w:w="998" w:type="dxa"/>
            <w:tcBorders>
              <w:top w:val="nil"/>
              <w:left w:val="nil"/>
              <w:bottom w:val="single" w:sz="4" w:space="0" w:color="000000"/>
              <w:right w:val="single" w:sz="4" w:space="0" w:color="000000"/>
            </w:tcBorders>
            <w:noWrap/>
            <w:hideMark/>
          </w:tcPr>
          <w:p w14:paraId="1182728D" w14:textId="77777777" w:rsidR="002E7632" w:rsidRPr="00B459D9" w:rsidRDefault="002E7632" w:rsidP="002E7632">
            <w:pPr>
              <w:widowControl/>
              <w:jc w:val="center"/>
              <w:rPr>
                <w:color w:val="000000"/>
                <w:szCs w:val="24"/>
              </w:rPr>
            </w:pPr>
            <w:r w:rsidRPr="00B459D9">
              <w:rPr>
                <w:color w:val="000000"/>
                <w:szCs w:val="24"/>
              </w:rPr>
              <w:t>36</w:t>
            </w:r>
          </w:p>
        </w:tc>
        <w:tc>
          <w:tcPr>
            <w:tcW w:w="1060" w:type="dxa"/>
            <w:tcBorders>
              <w:top w:val="nil"/>
              <w:left w:val="nil"/>
              <w:bottom w:val="single" w:sz="4" w:space="0" w:color="000000"/>
              <w:right w:val="single" w:sz="4" w:space="0" w:color="000000"/>
            </w:tcBorders>
            <w:noWrap/>
            <w:hideMark/>
          </w:tcPr>
          <w:p w14:paraId="54715267" w14:textId="77777777" w:rsidR="002E7632" w:rsidRPr="00B459D9" w:rsidRDefault="002E7632" w:rsidP="002E7632">
            <w:pPr>
              <w:widowControl/>
              <w:jc w:val="center"/>
              <w:rPr>
                <w:color w:val="000000"/>
                <w:szCs w:val="24"/>
              </w:rPr>
            </w:pPr>
            <w:r w:rsidRPr="00B459D9">
              <w:rPr>
                <w:color w:val="000000"/>
                <w:szCs w:val="24"/>
              </w:rPr>
              <w:t>326</w:t>
            </w:r>
          </w:p>
        </w:tc>
        <w:tc>
          <w:tcPr>
            <w:tcW w:w="1083" w:type="dxa"/>
            <w:tcBorders>
              <w:top w:val="nil"/>
              <w:left w:val="nil"/>
              <w:bottom w:val="single" w:sz="4" w:space="0" w:color="000000"/>
              <w:right w:val="single" w:sz="4" w:space="0" w:color="000000"/>
            </w:tcBorders>
            <w:noWrap/>
            <w:hideMark/>
          </w:tcPr>
          <w:p w14:paraId="1A7328B0" w14:textId="77777777" w:rsidR="002E7632" w:rsidRPr="00B459D9" w:rsidRDefault="002E7632" w:rsidP="002E7632">
            <w:pPr>
              <w:widowControl/>
              <w:jc w:val="center"/>
              <w:rPr>
                <w:color w:val="000000"/>
                <w:szCs w:val="24"/>
              </w:rPr>
            </w:pPr>
            <w:r w:rsidRPr="00B459D9">
              <w:rPr>
                <w:color w:val="000000"/>
                <w:szCs w:val="24"/>
              </w:rPr>
              <w:t>0.4778</w:t>
            </w:r>
          </w:p>
        </w:tc>
        <w:tc>
          <w:tcPr>
            <w:tcW w:w="981" w:type="dxa"/>
            <w:tcBorders>
              <w:top w:val="nil"/>
              <w:left w:val="nil"/>
              <w:bottom w:val="single" w:sz="4" w:space="0" w:color="000000"/>
              <w:right w:val="single" w:sz="4" w:space="0" w:color="000000"/>
            </w:tcBorders>
            <w:noWrap/>
            <w:hideMark/>
          </w:tcPr>
          <w:p w14:paraId="4EECB7A9"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A4EB26C"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81FC5E1"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25F7311E" w14:textId="77777777" w:rsidR="002E7632" w:rsidRPr="00B459D9" w:rsidRDefault="002E7632" w:rsidP="002E7632">
            <w:pPr>
              <w:widowControl/>
              <w:jc w:val="center"/>
              <w:rPr>
                <w:color w:val="000000"/>
                <w:szCs w:val="24"/>
              </w:rPr>
            </w:pPr>
            <w:r w:rsidRPr="00B459D9">
              <w:rPr>
                <w:color w:val="000000"/>
                <w:szCs w:val="24"/>
              </w:rPr>
              <w:t>3,776</w:t>
            </w:r>
          </w:p>
        </w:tc>
        <w:tc>
          <w:tcPr>
            <w:tcW w:w="1423" w:type="dxa"/>
            <w:tcBorders>
              <w:top w:val="nil"/>
              <w:left w:val="nil"/>
              <w:bottom w:val="single" w:sz="4" w:space="0" w:color="000000"/>
              <w:right w:val="single" w:sz="4" w:space="0" w:color="000000"/>
            </w:tcBorders>
            <w:noWrap/>
            <w:hideMark/>
          </w:tcPr>
          <w:p w14:paraId="1724005A" w14:textId="77777777" w:rsidR="002E7632" w:rsidRPr="00B459D9" w:rsidRDefault="002E7632" w:rsidP="002E7632">
            <w:pPr>
              <w:widowControl/>
              <w:jc w:val="center"/>
              <w:rPr>
                <w:color w:val="000000"/>
                <w:szCs w:val="24"/>
              </w:rPr>
            </w:pPr>
            <w:r w:rsidRPr="00B459D9">
              <w:rPr>
                <w:color w:val="000000"/>
                <w:szCs w:val="24"/>
              </w:rPr>
              <w:t>59,060</w:t>
            </w:r>
          </w:p>
        </w:tc>
      </w:tr>
      <w:tr w:rsidR="002E7632" w:rsidRPr="00B459D9" w14:paraId="1413804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6D54FD5" w14:textId="77777777" w:rsidR="002E7632" w:rsidRPr="00B459D9" w:rsidRDefault="002E7632" w:rsidP="002E7632">
            <w:pPr>
              <w:widowControl/>
              <w:jc w:val="center"/>
              <w:rPr>
                <w:color w:val="000000"/>
                <w:szCs w:val="24"/>
              </w:rPr>
            </w:pPr>
            <w:r w:rsidRPr="00B459D9">
              <w:rPr>
                <w:color w:val="000000"/>
                <w:szCs w:val="24"/>
              </w:rPr>
              <w:t>11</w:t>
            </w:r>
          </w:p>
        </w:tc>
        <w:tc>
          <w:tcPr>
            <w:tcW w:w="998" w:type="dxa"/>
            <w:tcBorders>
              <w:top w:val="nil"/>
              <w:left w:val="nil"/>
              <w:bottom w:val="single" w:sz="4" w:space="0" w:color="000000"/>
              <w:right w:val="single" w:sz="4" w:space="0" w:color="000000"/>
            </w:tcBorders>
            <w:noWrap/>
            <w:hideMark/>
          </w:tcPr>
          <w:p w14:paraId="10644B1D" w14:textId="77777777" w:rsidR="002E7632" w:rsidRPr="00B459D9" w:rsidRDefault="002E7632" w:rsidP="002E7632">
            <w:pPr>
              <w:widowControl/>
              <w:jc w:val="center"/>
              <w:rPr>
                <w:color w:val="000000"/>
                <w:szCs w:val="24"/>
              </w:rPr>
            </w:pPr>
            <w:r w:rsidRPr="00B459D9">
              <w:rPr>
                <w:color w:val="000000"/>
                <w:szCs w:val="24"/>
              </w:rPr>
              <w:t>37</w:t>
            </w:r>
          </w:p>
        </w:tc>
        <w:tc>
          <w:tcPr>
            <w:tcW w:w="1060" w:type="dxa"/>
            <w:tcBorders>
              <w:top w:val="nil"/>
              <w:left w:val="nil"/>
              <w:bottom w:val="single" w:sz="4" w:space="0" w:color="000000"/>
              <w:right w:val="single" w:sz="4" w:space="0" w:color="000000"/>
            </w:tcBorders>
            <w:noWrap/>
            <w:hideMark/>
          </w:tcPr>
          <w:p w14:paraId="72A25BDE" w14:textId="77777777" w:rsidR="002E7632" w:rsidRPr="00B459D9" w:rsidRDefault="002E7632" w:rsidP="002E7632">
            <w:pPr>
              <w:widowControl/>
              <w:jc w:val="center"/>
              <w:rPr>
                <w:color w:val="000000"/>
                <w:szCs w:val="24"/>
              </w:rPr>
            </w:pPr>
            <w:r w:rsidRPr="00B459D9">
              <w:rPr>
                <w:color w:val="000000"/>
                <w:szCs w:val="24"/>
              </w:rPr>
              <w:t>32701</w:t>
            </w:r>
          </w:p>
        </w:tc>
        <w:tc>
          <w:tcPr>
            <w:tcW w:w="1083" w:type="dxa"/>
            <w:tcBorders>
              <w:top w:val="nil"/>
              <w:left w:val="nil"/>
              <w:bottom w:val="single" w:sz="4" w:space="0" w:color="000000"/>
              <w:right w:val="single" w:sz="4" w:space="0" w:color="000000"/>
            </w:tcBorders>
            <w:noWrap/>
            <w:hideMark/>
          </w:tcPr>
          <w:p w14:paraId="59AB46AA" w14:textId="77777777" w:rsidR="002E7632" w:rsidRPr="00B459D9" w:rsidRDefault="002E7632" w:rsidP="002E7632">
            <w:pPr>
              <w:widowControl/>
              <w:jc w:val="center"/>
              <w:rPr>
                <w:color w:val="000000"/>
                <w:szCs w:val="24"/>
              </w:rPr>
            </w:pPr>
            <w:r w:rsidRPr="00B459D9">
              <w:rPr>
                <w:color w:val="000000"/>
                <w:szCs w:val="24"/>
              </w:rPr>
              <w:t>0.3974</w:t>
            </w:r>
          </w:p>
        </w:tc>
        <w:tc>
          <w:tcPr>
            <w:tcW w:w="981" w:type="dxa"/>
            <w:tcBorders>
              <w:top w:val="nil"/>
              <w:left w:val="nil"/>
              <w:bottom w:val="single" w:sz="4" w:space="0" w:color="000000"/>
              <w:right w:val="single" w:sz="4" w:space="0" w:color="000000"/>
            </w:tcBorders>
            <w:noWrap/>
            <w:hideMark/>
          </w:tcPr>
          <w:p w14:paraId="1AC2BAB5"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B81682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E85750F"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10E8B8F0" w14:textId="77777777" w:rsidR="002E7632" w:rsidRPr="00B459D9" w:rsidRDefault="002E7632" w:rsidP="002E7632">
            <w:pPr>
              <w:widowControl/>
              <w:jc w:val="center"/>
              <w:rPr>
                <w:color w:val="000000"/>
                <w:szCs w:val="24"/>
              </w:rPr>
            </w:pPr>
            <w:r w:rsidRPr="00B459D9">
              <w:rPr>
                <w:color w:val="000000"/>
                <w:szCs w:val="24"/>
              </w:rPr>
              <w:t>3,182</w:t>
            </w:r>
          </w:p>
        </w:tc>
        <w:tc>
          <w:tcPr>
            <w:tcW w:w="1423" w:type="dxa"/>
            <w:tcBorders>
              <w:top w:val="nil"/>
              <w:left w:val="nil"/>
              <w:bottom w:val="single" w:sz="4" w:space="0" w:color="000000"/>
              <w:right w:val="single" w:sz="4" w:space="0" w:color="000000"/>
            </w:tcBorders>
            <w:noWrap/>
            <w:hideMark/>
          </w:tcPr>
          <w:p w14:paraId="4B0B85A9" w14:textId="77777777" w:rsidR="002E7632" w:rsidRPr="00B459D9" w:rsidRDefault="002E7632" w:rsidP="002E7632">
            <w:pPr>
              <w:widowControl/>
              <w:jc w:val="center"/>
              <w:rPr>
                <w:color w:val="000000"/>
                <w:szCs w:val="24"/>
              </w:rPr>
            </w:pPr>
            <w:r w:rsidRPr="00B459D9">
              <w:rPr>
                <w:color w:val="000000"/>
                <w:szCs w:val="24"/>
              </w:rPr>
              <w:t>52,712</w:t>
            </w:r>
          </w:p>
        </w:tc>
      </w:tr>
      <w:tr w:rsidR="002E7632" w:rsidRPr="00B459D9" w14:paraId="11E078F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B2C31FA" w14:textId="77777777" w:rsidR="002E7632" w:rsidRPr="00B459D9" w:rsidRDefault="002E7632" w:rsidP="002E7632">
            <w:pPr>
              <w:widowControl/>
              <w:jc w:val="center"/>
              <w:rPr>
                <w:color w:val="000000"/>
                <w:szCs w:val="24"/>
              </w:rPr>
            </w:pPr>
            <w:r w:rsidRPr="00B459D9">
              <w:rPr>
                <w:color w:val="000000"/>
                <w:szCs w:val="24"/>
              </w:rPr>
              <w:t>11</w:t>
            </w:r>
          </w:p>
        </w:tc>
        <w:tc>
          <w:tcPr>
            <w:tcW w:w="998" w:type="dxa"/>
            <w:tcBorders>
              <w:top w:val="nil"/>
              <w:left w:val="nil"/>
              <w:bottom w:val="single" w:sz="4" w:space="0" w:color="000000"/>
              <w:right w:val="single" w:sz="4" w:space="0" w:color="000000"/>
            </w:tcBorders>
            <w:noWrap/>
            <w:hideMark/>
          </w:tcPr>
          <w:p w14:paraId="79862107" w14:textId="77777777" w:rsidR="002E7632" w:rsidRPr="00B459D9" w:rsidRDefault="002E7632" w:rsidP="002E7632">
            <w:pPr>
              <w:widowControl/>
              <w:jc w:val="center"/>
              <w:rPr>
                <w:color w:val="000000"/>
                <w:szCs w:val="24"/>
              </w:rPr>
            </w:pPr>
            <w:r w:rsidRPr="00B459D9">
              <w:rPr>
                <w:color w:val="000000"/>
                <w:szCs w:val="24"/>
              </w:rPr>
              <w:t>38</w:t>
            </w:r>
          </w:p>
        </w:tc>
        <w:tc>
          <w:tcPr>
            <w:tcW w:w="1060" w:type="dxa"/>
            <w:tcBorders>
              <w:top w:val="nil"/>
              <w:left w:val="nil"/>
              <w:bottom w:val="single" w:sz="4" w:space="0" w:color="000000"/>
              <w:right w:val="single" w:sz="4" w:space="0" w:color="000000"/>
            </w:tcBorders>
            <w:noWrap/>
            <w:hideMark/>
          </w:tcPr>
          <w:p w14:paraId="29AE0840" w14:textId="77777777" w:rsidR="002E7632" w:rsidRPr="00B459D9" w:rsidRDefault="002E7632" w:rsidP="002E7632">
            <w:pPr>
              <w:widowControl/>
              <w:jc w:val="center"/>
              <w:rPr>
                <w:color w:val="000000"/>
                <w:szCs w:val="24"/>
              </w:rPr>
            </w:pPr>
            <w:r w:rsidRPr="00B459D9">
              <w:rPr>
                <w:color w:val="000000"/>
                <w:szCs w:val="24"/>
              </w:rPr>
              <w:t>32702</w:t>
            </w:r>
          </w:p>
        </w:tc>
        <w:tc>
          <w:tcPr>
            <w:tcW w:w="1083" w:type="dxa"/>
            <w:tcBorders>
              <w:top w:val="nil"/>
              <w:left w:val="nil"/>
              <w:bottom w:val="single" w:sz="4" w:space="0" w:color="000000"/>
              <w:right w:val="single" w:sz="4" w:space="0" w:color="000000"/>
            </w:tcBorders>
            <w:noWrap/>
            <w:hideMark/>
          </w:tcPr>
          <w:p w14:paraId="147F38B9" w14:textId="77777777" w:rsidR="002E7632" w:rsidRPr="00B459D9" w:rsidRDefault="002E7632" w:rsidP="002E7632">
            <w:pPr>
              <w:widowControl/>
              <w:jc w:val="center"/>
              <w:rPr>
                <w:color w:val="000000"/>
                <w:szCs w:val="24"/>
              </w:rPr>
            </w:pPr>
            <w:r w:rsidRPr="00B459D9">
              <w:rPr>
                <w:color w:val="000000"/>
                <w:szCs w:val="24"/>
              </w:rPr>
              <w:t>0.3362</w:t>
            </w:r>
          </w:p>
        </w:tc>
        <w:tc>
          <w:tcPr>
            <w:tcW w:w="981" w:type="dxa"/>
            <w:tcBorders>
              <w:top w:val="nil"/>
              <w:left w:val="nil"/>
              <w:bottom w:val="single" w:sz="4" w:space="0" w:color="000000"/>
              <w:right w:val="single" w:sz="4" w:space="0" w:color="000000"/>
            </w:tcBorders>
            <w:noWrap/>
            <w:hideMark/>
          </w:tcPr>
          <w:p w14:paraId="6FAFD0E5"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6EDCA2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B719988"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401BBBF1" w14:textId="77777777" w:rsidR="002E7632" w:rsidRPr="00B459D9" w:rsidRDefault="002E7632" w:rsidP="002E7632">
            <w:pPr>
              <w:widowControl/>
              <w:jc w:val="center"/>
              <w:rPr>
                <w:color w:val="000000"/>
                <w:szCs w:val="24"/>
              </w:rPr>
            </w:pPr>
            <w:r w:rsidRPr="00B459D9">
              <w:rPr>
                <w:color w:val="000000"/>
                <w:szCs w:val="24"/>
              </w:rPr>
              <w:t>4,913</w:t>
            </w:r>
          </w:p>
        </w:tc>
        <w:tc>
          <w:tcPr>
            <w:tcW w:w="1423" w:type="dxa"/>
            <w:tcBorders>
              <w:top w:val="nil"/>
              <w:left w:val="nil"/>
              <w:bottom w:val="single" w:sz="4" w:space="0" w:color="000000"/>
              <w:right w:val="single" w:sz="4" w:space="0" w:color="000000"/>
            </w:tcBorders>
            <w:noWrap/>
            <w:hideMark/>
          </w:tcPr>
          <w:p w14:paraId="0305D59C" w14:textId="77777777" w:rsidR="002E7632" w:rsidRPr="00B459D9" w:rsidRDefault="002E7632" w:rsidP="002E7632">
            <w:pPr>
              <w:widowControl/>
              <w:jc w:val="center"/>
              <w:rPr>
                <w:color w:val="000000"/>
                <w:szCs w:val="24"/>
              </w:rPr>
            </w:pPr>
            <w:r w:rsidRPr="00B459D9">
              <w:rPr>
                <w:color w:val="000000"/>
                <w:szCs w:val="24"/>
              </w:rPr>
              <w:t>44,484</w:t>
            </w:r>
          </w:p>
        </w:tc>
      </w:tr>
      <w:tr w:rsidR="002E7632" w:rsidRPr="00B459D9" w14:paraId="4B286598"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B8D9DE2" w14:textId="77777777" w:rsidR="002E7632" w:rsidRPr="00B459D9" w:rsidRDefault="002E7632" w:rsidP="002E7632">
            <w:pPr>
              <w:widowControl/>
              <w:jc w:val="center"/>
              <w:rPr>
                <w:color w:val="000000"/>
                <w:szCs w:val="24"/>
              </w:rPr>
            </w:pPr>
            <w:r w:rsidRPr="00B459D9">
              <w:rPr>
                <w:color w:val="000000"/>
                <w:szCs w:val="24"/>
              </w:rPr>
              <w:t>11</w:t>
            </w:r>
          </w:p>
        </w:tc>
        <w:tc>
          <w:tcPr>
            <w:tcW w:w="998" w:type="dxa"/>
            <w:tcBorders>
              <w:top w:val="nil"/>
              <w:left w:val="nil"/>
              <w:bottom w:val="single" w:sz="4" w:space="0" w:color="000000"/>
              <w:right w:val="single" w:sz="4" w:space="0" w:color="000000"/>
            </w:tcBorders>
            <w:noWrap/>
            <w:hideMark/>
          </w:tcPr>
          <w:p w14:paraId="32EEC523" w14:textId="77777777" w:rsidR="002E7632" w:rsidRPr="00B459D9" w:rsidRDefault="002E7632" w:rsidP="002E7632">
            <w:pPr>
              <w:widowControl/>
              <w:jc w:val="center"/>
              <w:rPr>
                <w:color w:val="000000"/>
                <w:szCs w:val="24"/>
              </w:rPr>
            </w:pPr>
            <w:r w:rsidRPr="00B459D9">
              <w:rPr>
                <w:color w:val="000000"/>
                <w:szCs w:val="24"/>
              </w:rPr>
              <w:t>39</w:t>
            </w:r>
          </w:p>
        </w:tc>
        <w:tc>
          <w:tcPr>
            <w:tcW w:w="1060" w:type="dxa"/>
            <w:tcBorders>
              <w:top w:val="nil"/>
              <w:left w:val="nil"/>
              <w:bottom w:val="single" w:sz="4" w:space="0" w:color="000000"/>
              <w:right w:val="single" w:sz="4" w:space="0" w:color="000000"/>
            </w:tcBorders>
            <w:noWrap/>
            <w:hideMark/>
          </w:tcPr>
          <w:p w14:paraId="0D0DA80F" w14:textId="77777777" w:rsidR="002E7632" w:rsidRPr="00B459D9" w:rsidRDefault="002E7632" w:rsidP="002E7632">
            <w:pPr>
              <w:widowControl/>
              <w:jc w:val="center"/>
              <w:rPr>
                <w:color w:val="000000"/>
                <w:szCs w:val="24"/>
              </w:rPr>
            </w:pPr>
            <w:r w:rsidRPr="00B459D9">
              <w:rPr>
                <w:color w:val="000000"/>
                <w:szCs w:val="24"/>
              </w:rPr>
              <w:t>328</w:t>
            </w:r>
          </w:p>
        </w:tc>
        <w:tc>
          <w:tcPr>
            <w:tcW w:w="1083" w:type="dxa"/>
            <w:tcBorders>
              <w:top w:val="nil"/>
              <w:left w:val="nil"/>
              <w:bottom w:val="single" w:sz="4" w:space="0" w:color="000000"/>
              <w:right w:val="single" w:sz="4" w:space="0" w:color="000000"/>
            </w:tcBorders>
            <w:noWrap/>
            <w:hideMark/>
          </w:tcPr>
          <w:p w14:paraId="5FF500D8" w14:textId="77777777" w:rsidR="002E7632" w:rsidRPr="00B459D9" w:rsidRDefault="002E7632" w:rsidP="002E7632">
            <w:pPr>
              <w:widowControl/>
              <w:jc w:val="center"/>
              <w:rPr>
                <w:color w:val="000000"/>
                <w:szCs w:val="24"/>
              </w:rPr>
            </w:pPr>
            <w:r w:rsidRPr="00B459D9">
              <w:rPr>
                <w:color w:val="000000"/>
                <w:szCs w:val="24"/>
              </w:rPr>
              <w:t>0.4626</w:t>
            </w:r>
          </w:p>
        </w:tc>
        <w:tc>
          <w:tcPr>
            <w:tcW w:w="981" w:type="dxa"/>
            <w:tcBorders>
              <w:top w:val="nil"/>
              <w:left w:val="nil"/>
              <w:bottom w:val="single" w:sz="4" w:space="0" w:color="000000"/>
              <w:right w:val="single" w:sz="4" w:space="0" w:color="000000"/>
            </w:tcBorders>
            <w:noWrap/>
            <w:hideMark/>
          </w:tcPr>
          <w:p w14:paraId="552E3D8D"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9FC375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BE30A40"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200CFB57" w14:textId="77777777" w:rsidR="002E7632" w:rsidRPr="00B459D9" w:rsidRDefault="002E7632" w:rsidP="002E7632">
            <w:pPr>
              <w:widowControl/>
              <w:jc w:val="center"/>
              <w:rPr>
                <w:color w:val="000000"/>
                <w:szCs w:val="24"/>
              </w:rPr>
            </w:pPr>
            <w:r w:rsidRPr="00B459D9">
              <w:rPr>
                <w:color w:val="000000"/>
                <w:szCs w:val="24"/>
              </w:rPr>
              <w:t>11,345</w:t>
            </w:r>
          </w:p>
        </w:tc>
        <w:tc>
          <w:tcPr>
            <w:tcW w:w="1423" w:type="dxa"/>
            <w:tcBorders>
              <w:top w:val="nil"/>
              <w:left w:val="nil"/>
              <w:bottom w:val="single" w:sz="4" w:space="0" w:color="000000"/>
              <w:right w:val="single" w:sz="4" w:space="0" w:color="000000"/>
            </w:tcBorders>
            <w:noWrap/>
            <w:hideMark/>
          </w:tcPr>
          <w:p w14:paraId="2D12F406" w14:textId="77777777" w:rsidR="002E7632" w:rsidRPr="00B459D9" w:rsidRDefault="002E7632" w:rsidP="002E7632">
            <w:pPr>
              <w:widowControl/>
              <w:jc w:val="center"/>
              <w:rPr>
                <w:color w:val="000000"/>
                <w:szCs w:val="24"/>
              </w:rPr>
            </w:pPr>
            <w:r w:rsidRPr="00B459D9">
              <w:rPr>
                <w:color w:val="000000"/>
                <w:szCs w:val="24"/>
              </w:rPr>
              <w:t>41,240</w:t>
            </w:r>
          </w:p>
        </w:tc>
      </w:tr>
      <w:tr w:rsidR="002E7632" w:rsidRPr="00B459D9" w14:paraId="2F6AFD0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7CE42C5" w14:textId="77777777" w:rsidR="002E7632" w:rsidRPr="00B459D9" w:rsidRDefault="002E7632" w:rsidP="002E7632">
            <w:pPr>
              <w:widowControl/>
              <w:jc w:val="center"/>
              <w:rPr>
                <w:color w:val="000000"/>
                <w:szCs w:val="24"/>
              </w:rPr>
            </w:pPr>
            <w:r w:rsidRPr="00B459D9">
              <w:rPr>
                <w:color w:val="000000"/>
                <w:szCs w:val="24"/>
              </w:rPr>
              <w:t>11</w:t>
            </w:r>
          </w:p>
        </w:tc>
        <w:tc>
          <w:tcPr>
            <w:tcW w:w="998" w:type="dxa"/>
            <w:tcBorders>
              <w:top w:val="nil"/>
              <w:left w:val="nil"/>
              <w:bottom w:val="single" w:sz="4" w:space="0" w:color="000000"/>
              <w:right w:val="single" w:sz="4" w:space="0" w:color="000000"/>
            </w:tcBorders>
            <w:noWrap/>
            <w:hideMark/>
          </w:tcPr>
          <w:p w14:paraId="6EE47580" w14:textId="77777777" w:rsidR="002E7632" w:rsidRPr="00B459D9" w:rsidRDefault="002E7632" w:rsidP="002E7632">
            <w:pPr>
              <w:widowControl/>
              <w:jc w:val="center"/>
              <w:rPr>
                <w:color w:val="000000"/>
                <w:szCs w:val="24"/>
              </w:rPr>
            </w:pPr>
            <w:r w:rsidRPr="00B459D9">
              <w:rPr>
                <w:color w:val="000000"/>
                <w:szCs w:val="24"/>
              </w:rPr>
              <w:t>40</w:t>
            </w:r>
          </w:p>
        </w:tc>
        <w:tc>
          <w:tcPr>
            <w:tcW w:w="1060" w:type="dxa"/>
            <w:tcBorders>
              <w:top w:val="nil"/>
              <w:left w:val="nil"/>
              <w:bottom w:val="single" w:sz="4" w:space="0" w:color="000000"/>
              <w:right w:val="single" w:sz="4" w:space="0" w:color="000000"/>
            </w:tcBorders>
            <w:noWrap/>
            <w:hideMark/>
          </w:tcPr>
          <w:p w14:paraId="4D7CABF5" w14:textId="77777777" w:rsidR="002E7632" w:rsidRPr="00B459D9" w:rsidRDefault="002E7632" w:rsidP="002E7632">
            <w:pPr>
              <w:widowControl/>
              <w:jc w:val="center"/>
              <w:rPr>
                <w:color w:val="000000"/>
                <w:szCs w:val="24"/>
              </w:rPr>
            </w:pPr>
            <w:r w:rsidRPr="00B459D9">
              <w:rPr>
                <w:color w:val="000000"/>
                <w:szCs w:val="24"/>
              </w:rPr>
              <w:t>329</w:t>
            </w:r>
          </w:p>
        </w:tc>
        <w:tc>
          <w:tcPr>
            <w:tcW w:w="1083" w:type="dxa"/>
            <w:tcBorders>
              <w:top w:val="nil"/>
              <w:left w:val="nil"/>
              <w:bottom w:val="single" w:sz="4" w:space="0" w:color="000000"/>
              <w:right w:val="single" w:sz="4" w:space="0" w:color="000000"/>
            </w:tcBorders>
            <w:noWrap/>
            <w:hideMark/>
          </w:tcPr>
          <w:p w14:paraId="42DDA49B" w14:textId="77777777" w:rsidR="002E7632" w:rsidRPr="00B459D9" w:rsidRDefault="002E7632" w:rsidP="002E7632">
            <w:pPr>
              <w:widowControl/>
              <w:jc w:val="center"/>
              <w:rPr>
                <w:color w:val="000000"/>
                <w:szCs w:val="24"/>
              </w:rPr>
            </w:pPr>
            <w:r w:rsidRPr="00B459D9">
              <w:rPr>
                <w:color w:val="000000"/>
                <w:szCs w:val="24"/>
              </w:rPr>
              <w:t>0.3644</w:t>
            </w:r>
          </w:p>
        </w:tc>
        <w:tc>
          <w:tcPr>
            <w:tcW w:w="981" w:type="dxa"/>
            <w:tcBorders>
              <w:top w:val="nil"/>
              <w:left w:val="nil"/>
              <w:bottom w:val="single" w:sz="4" w:space="0" w:color="000000"/>
              <w:right w:val="single" w:sz="4" w:space="0" w:color="000000"/>
            </w:tcBorders>
            <w:noWrap/>
            <w:hideMark/>
          </w:tcPr>
          <w:p w14:paraId="4C00968A"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D9C09DE"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6336C67"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2DD294B2" w14:textId="77777777" w:rsidR="002E7632" w:rsidRPr="00B459D9" w:rsidRDefault="002E7632" w:rsidP="002E7632">
            <w:pPr>
              <w:widowControl/>
              <w:jc w:val="center"/>
              <w:rPr>
                <w:color w:val="000000"/>
                <w:szCs w:val="24"/>
              </w:rPr>
            </w:pPr>
            <w:r w:rsidRPr="00B459D9">
              <w:rPr>
                <w:color w:val="000000"/>
                <w:szCs w:val="24"/>
              </w:rPr>
              <w:t>12,203</w:t>
            </w:r>
          </w:p>
        </w:tc>
        <w:tc>
          <w:tcPr>
            <w:tcW w:w="1423" w:type="dxa"/>
            <w:tcBorders>
              <w:top w:val="nil"/>
              <w:left w:val="nil"/>
              <w:bottom w:val="single" w:sz="4" w:space="0" w:color="000000"/>
              <w:right w:val="single" w:sz="4" w:space="0" w:color="000000"/>
            </w:tcBorders>
            <w:noWrap/>
            <w:hideMark/>
          </w:tcPr>
          <w:p w14:paraId="029F2C16" w14:textId="77777777" w:rsidR="002E7632" w:rsidRPr="00B459D9" w:rsidRDefault="002E7632" w:rsidP="002E7632">
            <w:pPr>
              <w:widowControl/>
              <w:jc w:val="center"/>
              <w:rPr>
                <w:color w:val="000000"/>
                <w:szCs w:val="24"/>
              </w:rPr>
            </w:pPr>
            <w:r w:rsidRPr="00B459D9">
              <w:rPr>
                <w:color w:val="000000"/>
                <w:szCs w:val="24"/>
              </w:rPr>
              <w:t>28,987</w:t>
            </w:r>
          </w:p>
        </w:tc>
      </w:tr>
      <w:tr w:rsidR="002E7632" w:rsidRPr="00B459D9" w14:paraId="6215381E"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67A598E" w14:textId="77777777" w:rsidR="002E7632" w:rsidRPr="00B459D9" w:rsidRDefault="002E7632" w:rsidP="002E7632">
            <w:pPr>
              <w:widowControl/>
              <w:jc w:val="center"/>
              <w:rPr>
                <w:color w:val="000000"/>
                <w:szCs w:val="24"/>
              </w:rPr>
            </w:pPr>
            <w:r w:rsidRPr="00B459D9">
              <w:rPr>
                <w:color w:val="000000"/>
                <w:szCs w:val="24"/>
              </w:rPr>
              <w:t>11</w:t>
            </w:r>
          </w:p>
        </w:tc>
        <w:tc>
          <w:tcPr>
            <w:tcW w:w="998" w:type="dxa"/>
            <w:tcBorders>
              <w:top w:val="nil"/>
              <w:left w:val="nil"/>
              <w:bottom w:val="single" w:sz="4" w:space="0" w:color="000000"/>
              <w:right w:val="single" w:sz="4" w:space="0" w:color="000000"/>
            </w:tcBorders>
            <w:noWrap/>
            <w:hideMark/>
          </w:tcPr>
          <w:p w14:paraId="0ECA5CCE" w14:textId="77777777" w:rsidR="002E7632" w:rsidRPr="00B459D9" w:rsidRDefault="002E7632" w:rsidP="002E7632">
            <w:pPr>
              <w:widowControl/>
              <w:jc w:val="center"/>
              <w:rPr>
                <w:color w:val="000000"/>
                <w:szCs w:val="24"/>
              </w:rPr>
            </w:pPr>
            <w:r w:rsidRPr="00B459D9">
              <w:rPr>
                <w:color w:val="000000"/>
                <w:szCs w:val="24"/>
              </w:rPr>
              <w:t>41</w:t>
            </w:r>
          </w:p>
        </w:tc>
        <w:tc>
          <w:tcPr>
            <w:tcW w:w="1060" w:type="dxa"/>
            <w:tcBorders>
              <w:top w:val="nil"/>
              <w:left w:val="nil"/>
              <w:bottom w:val="single" w:sz="4" w:space="0" w:color="000000"/>
              <w:right w:val="single" w:sz="4" w:space="0" w:color="000000"/>
            </w:tcBorders>
            <w:noWrap/>
            <w:hideMark/>
          </w:tcPr>
          <w:p w14:paraId="0456F181" w14:textId="77777777" w:rsidR="002E7632" w:rsidRPr="00B459D9" w:rsidRDefault="002E7632" w:rsidP="002E7632">
            <w:pPr>
              <w:widowControl/>
              <w:jc w:val="center"/>
              <w:rPr>
                <w:color w:val="000000"/>
                <w:szCs w:val="24"/>
              </w:rPr>
            </w:pPr>
            <w:r w:rsidRPr="00B459D9">
              <w:rPr>
                <w:color w:val="000000"/>
                <w:szCs w:val="24"/>
              </w:rPr>
              <w:t>33001</w:t>
            </w:r>
          </w:p>
        </w:tc>
        <w:tc>
          <w:tcPr>
            <w:tcW w:w="1083" w:type="dxa"/>
            <w:tcBorders>
              <w:top w:val="nil"/>
              <w:left w:val="nil"/>
              <w:bottom w:val="single" w:sz="4" w:space="0" w:color="000000"/>
              <w:right w:val="single" w:sz="4" w:space="0" w:color="000000"/>
            </w:tcBorders>
            <w:noWrap/>
            <w:hideMark/>
          </w:tcPr>
          <w:p w14:paraId="167B8ADA"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1C8A8E63"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0A85207E"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03C41EA"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12B97412"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6FA683A5"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719E6ECA"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316B562" w14:textId="77777777" w:rsidR="002E7632" w:rsidRPr="00B459D9" w:rsidRDefault="002E7632" w:rsidP="002E7632">
            <w:pPr>
              <w:widowControl/>
              <w:jc w:val="center"/>
              <w:rPr>
                <w:color w:val="000000"/>
                <w:szCs w:val="24"/>
              </w:rPr>
            </w:pPr>
            <w:r w:rsidRPr="00B459D9">
              <w:rPr>
                <w:color w:val="000000"/>
                <w:szCs w:val="24"/>
              </w:rPr>
              <w:t>11</w:t>
            </w:r>
          </w:p>
        </w:tc>
        <w:tc>
          <w:tcPr>
            <w:tcW w:w="998" w:type="dxa"/>
            <w:tcBorders>
              <w:top w:val="nil"/>
              <w:left w:val="nil"/>
              <w:bottom w:val="single" w:sz="4" w:space="0" w:color="000000"/>
              <w:right w:val="single" w:sz="4" w:space="0" w:color="000000"/>
            </w:tcBorders>
            <w:noWrap/>
            <w:hideMark/>
          </w:tcPr>
          <w:p w14:paraId="79394C50" w14:textId="77777777" w:rsidR="002E7632" w:rsidRPr="00B459D9" w:rsidRDefault="002E7632" w:rsidP="002E7632">
            <w:pPr>
              <w:widowControl/>
              <w:jc w:val="center"/>
              <w:rPr>
                <w:color w:val="000000"/>
                <w:szCs w:val="24"/>
              </w:rPr>
            </w:pPr>
            <w:r w:rsidRPr="00B459D9">
              <w:rPr>
                <w:color w:val="000000"/>
                <w:szCs w:val="24"/>
              </w:rPr>
              <w:t>42</w:t>
            </w:r>
          </w:p>
        </w:tc>
        <w:tc>
          <w:tcPr>
            <w:tcW w:w="1060" w:type="dxa"/>
            <w:tcBorders>
              <w:top w:val="nil"/>
              <w:left w:val="nil"/>
              <w:bottom w:val="single" w:sz="4" w:space="0" w:color="000000"/>
              <w:right w:val="single" w:sz="4" w:space="0" w:color="000000"/>
            </w:tcBorders>
            <w:noWrap/>
            <w:hideMark/>
          </w:tcPr>
          <w:p w14:paraId="26317F7E" w14:textId="77777777" w:rsidR="002E7632" w:rsidRPr="00B459D9" w:rsidRDefault="002E7632" w:rsidP="002E7632">
            <w:pPr>
              <w:widowControl/>
              <w:jc w:val="center"/>
              <w:rPr>
                <w:color w:val="000000"/>
                <w:szCs w:val="24"/>
              </w:rPr>
            </w:pPr>
            <w:r w:rsidRPr="00B459D9">
              <w:rPr>
                <w:color w:val="000000"/>
                <w:szCs w:val="24"/>
              </w:rPr>
              <w:t>33002</w:t>
            </w:r>
          </w:p>
        </w:tc>
        <w:tc>
          <w:tcPr>
            <w:tcW w:w="1083" w:type="dxa"/>
            <w:tcBorders>
              <w:top w:val="nil"/>
              <w:left w:val="nil"/>
              <w:bottom w:val="single" w:sz="4" w:space="0" w:color="000000"/>
              <w:right w:val="single" w:sz="4" w:space="0" w:color="000000"/>
            </w:tcBorders>
            <w:noWrap/>
            <w:hideMark/>
          </w:tcPr>
          <w:p w14:paraId="53F4C3F0" w14:textId="77777777" w:rsidR="002E7632" w:rsidRPr="00B459D9" w:rsidRDefault="002E7632" w:rsidP="002E7632">
            <w:pPr>
              <w:widowControl/>
              <w:jc w:val="center"/>
              <w:rPr>
                <w:color w:val="000000"/>
                <w:szCs w:val="24"/>
              </w:rPr>
            </w:pPr>
            <w:r w:rsidRPr="00B459D9">
              <w:rPr>
                <w:color w:val="000000"/>
                <w:szCs w:val="24"/>
              </w:rPr>
              <w:t>0.4191</w:t>
            </w:r>
          </w:p>
        </w:tc>
        <w:tc>
          <w:tcPr>
            <w:tcW w:w="981" w:type="dxa"/>
            <w:tcBorders>
              <w:top w:val="nil"/>
              <w:left w:val="nil"/>
              <w:bottom w:val="single" w:sz="4" w:space="0" w:color="000000"/>
              <w:right w:val="single" w:sz="4" w:space="0" w:color="000000"/>
            </w:tcBorders>
            <w:noWrap/>
            <w:hideMark/>
          </w:tcPr>
          <w:p w14:paraId="700DACBF"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57A8FE1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927B48F"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53469862" w14:textId="77777777" w:rsidR="002E7632" w:rsidRPr="00B459D9" w:rsidRDefault="002E7632" w:rsidP="002E7632">
            <w:pPr>
              <w:widowControl/>
              <w:jc w:val="center"/>
              <w:rPr>
                <w:color w:val="000000"/>
                <w:szCs w:val="24"/>
              </w:rPr>
            </w:pPr>
            <w:r w:rsidRPr="00B459D9">
              <w:rPr>
                <w:color w:val="000000"/>
                <w:szCs w:val="24"/>
              </w:rPr>
              <w:t>14,973</w:t>
            </w:r>
          </w:p>
        </w:tc>
        <w:tc>
          <w:tcPr>
            <w:tcW w:w="1423" w:type="dxa"/>
            <w:tcBorders>
              <w:top w:val="nil"/>
              <w:left w:val="nil"/>
              <w:bottom w:val="single" w:sz="4" w:space="0" w:color="000000"/>
              <w:right w:val="single" w:sz="4" w:space="0" w:color="000000"/>
            </w:tcBorders>
            <w:noWrap/>
            <w:hideMark/>
          </w:tcPr>
          <w:p w14:paraId="5650B78D" w14:textId="77777777" w:rsidR="002E7632" w:rsidRPr="00B459D9" w:rsidRDefault="002E7632" w:rsidP="002E7632">
            <w:pPr>
              <w:widowControl/>
              <w:jc w:val="center"/>
              <w:rPr>
                <w:color w:val="000000"/>
                <w:szCs w:val="24"/>
              </w:rPr>
            </w:pPr>
            <w:r w:rsidRPr="00B459D9">
              <w:rPr>
                <w:color w:val="000000"/>
                <w:szCs w:val="24"/>
              </w:rPr>
              <w:t>31,453</w:t>
            </w:r>
          </w:p>
        </w:tc>
      </w:tr>
      <w:tr w:rsidR="002E7632" w:rsidRPr="00B459D9" w14:paraId="281B2A9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60D4207" w14:textId="77777777" w:rsidR="002E7632" w:rsidRPr="00B459D9" w:rsidRDefault="002E7632" w:rsidP="002E7632">
            <w:pPr>
              <w:widowControl/>
              <w:jc w:val="center"/>
              <w:rPr>
                <w:color w:val="000000"/>
                <w:szCs w:val="24"/>
              </w:rPr>
            </w:pPr>
            <w:r w:rsidRPr="00B459D9">
              <w:rPr>
                <w:color w:val="000000"/>
                <w:szCs w:val="24"/>
              </w:rPr>
              <w:t>11</w:t>
            </w:r>
          </w:p>
        </w:tc>
        <w:tc>
          <w:tcPr>
            <w:tcW w:w="998" w:type="dxa"/>
            <w:tcBorders>
              <w:top w:val="nil"/>
              <w:left w:val="nil"/>
              <w:bottom w:val="single" w:sz="4" w:space="0" w:color="000000"/>
              <w:right w:val="single" w:sz="4" w:space="0" w:color="000000"/>
            </w:tcBorders>
            <w:noWrap/>
            <w:hideMark/>
          </w:tcPr>
          <w:p w14:paraId="25AAF01E" w14:textId="77777777" w:rsidR="002E7632" w:rsidRPr="00B459D9" w:rsidRDefault="002E7632" w:rsidP="002E7632">
            <w:pPr>
              <w:widowControl/>
              <w:jc w:val="center"/>
              <w:rPr>
                <w:color w:val="000000"/>
                <w:szCs w:val="24"/>
              </w:rPr>
            </w:pPr>
            <w:r w:rsidRPr="00B459D9">
              <w:rPr>
                <w:color w:val="000000"/>
                <w:szCs w:val="24"/>
              </w:rPr>
              <w:t>43</w:t>
            </w:r>
          </w:p>
        </w:tc>
        <w:tc>
          <w:tcPr>
            <w:tcW w:w="1060" w:type="dxa"/>
            <w:tcBorders>
              <w:top w:val="nil"/>
              <w:left w:val="nil"/>
              <w:bottom w:val="single" w:sz="4" w:space="0" w:color="000000"/>
              <w:right w:val="single" w:sz="4" w:space="0" w:color="000000"/>
            </w:tcBorders>
            <w:noWrap/>
            <w:hideMark/>
          </w:tcPr>
          <w:p w14:paraId="29CA861E" w14:textId="77777777" w:rsidR="002E7632" w:rsidRPr="00B459D9" w:rsidRDefault="002E7632" w:rsidP="002E7632">
            <w:pPr>
              <w:widowControl/>
              <w:jc w:val="center"/>
              <w:rPr>
                <w:color w:val="000000"/>
                <w:szCs w:val="24"/>
              </w:rPr>
            </w:pPr>
            <w:r w:rsidRPr="00B459D9">
              <w:rPr>
                <w:color w:val="000000"/>
                <w:szCs w:val="24"/>
              </w:rPr>
              <w:t>331</w:t>
            </w:r>
          </w:p>
        </w:tc>
        <w:tc>
          <w:tcPr>
            <w:tcW w:w="1083" w:type="dxa"/>
            <w:tcBorders>
              <w:top w:val="nil"/>
              <w:left w:val="nil"/>
              <w:bottom w:val="single" w:sz="4" w:space="0" w:color="000000"/>
              <w:right w:val="single" w:sz="4" w:space="0" w:color="000000"/>
            </w:tcBorders>
            <w:noWrap/>
            <w:hideMark/>
          </w:tcPr>
          <w:p w14:paraId="5987F0DB" w14:textId="77777777" w:rsidR="002E7632" w:rsidRPr="00B459D9" w:rsidRDefault="002E7632" w:rsidP="002E7632">
            <w:pPr>
              <w:widowControl/>
              <w:jc w:val="center"/>
              <w:rPr>
                <w:color w:val="000000"/>
                <w:szCs w:val="24"/>
              </w:rPr>
            </w:pPr>
            <w:r w:rsidRPr="00B459D9">
              <w:rPr>
                <w:color w:val="000000"/>
                <w:szCs w:val="24"/>
              </w:rPr>
              <w:t>0.7375</w:t>
            </w:r>
          </w:p>
        </w:tc>
        <w:tc>
          <w:tcPr>
            <w:tcW w:w="981" w:type="dxa"/>
            <w:tcBorders>
              <w:top w:val="nil"/>
              <w:left w:val="nil"/>
              <w:bottom w:val="single" w:sz="4" w:space="0" w:color="000000"/>
              <w:right w:val="single" w:sz="4" w:space="0" w:color="000000"/>
            </w:tcBorders>
            <w:noWrap/>
            <w:hideMark/>
          </w:tcPr>
          <w:p w14:paraId="4F2FF818"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E4D983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1D48A16"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51C23240" w14:textId="77777777" w:rsidR="002E7632" w:rsidRPr="00B459D9" w:rsidRDefault="002E7632" w:rsidP="002E7632">
            <w:pPr>
              <w:widowControl/>
              <w:jc w:val="center"/>
              <w:rPr>
                <w:color w:val="000000"/>
                <w:szCs w:val="24"/>
              </w:rPr>
            </w:pPr>
            <w:r w:rsidRPr="00B459D9">
              <w:rPr>
                <w:color w:val="000000"/>
                <w:szCs w:val="24"/>
              </w:rPr>
              <w:t>7,268</w:t>
            </w:r>
          </w:p>
        </w:tc>
        <w:tc>
          <w:tcPr>
            <w:tcW w:w="1423" w:type="dxa"/>
            <w:tcBorders>
              <w:top w:val="nil"/>
              <w:left w:val="nil"/>
              <w:bottom w:val="single" w:sz="4" w:space="0" w:color="000000"/>
              <w:right w:val="single" w:sz="4" w:space="0" w:color="000000"/>
            </w:tcBorders>
            <w:noWrap/>
            <w:hideMark/>
          </w:tcPr>
          <w:p w14:paraId="220EAD4D" w14:textId="77777777" w:rsidR="002E7632" w:rsidRPr="00B459D9" w:rsidRDefault="002E7632" w:rsidP="002E7632">
            <w:pPr>
              <w:widowControl/>
              <w:jc w:val="center"/>
              <w:rPr>
                <w:color w:val="000000"/>
                <w:szCs w:val="24"/>
              </w:rPr>
            </w:pPr>
            <w:r w:rsidRPr="00B459D9">
              <w:rPr>
                <w:color w:val="000000"/>
                <w:szCs w:val="24"/>
              </w:rPr>
              <w:t>89,752</w:t>
            </w:r>
          </w:p>
        </w:tc>
      </w:tr>
      <w:tr w:rsidR="002E7632" w:rsidRPr="00B459D9" w14:paraId="46E3D01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53E48A9" w14:textId="77777777" w:rsidR="002E7632" w:rsidRPr="00B459D9" w:rsidRDefault="002E7632" w:rsidP="002E7632">
            <w:pPr>
              <w:widowControl/>
              <w:jc w:val="center"/>
              <w:rPr>
                <w:color w:val="000000"/>
                <w:szCs w:val="24"/>
              </w:rPr>
            </w:pPr>
            <w:r w:rsidRPr="00B459D9">
              <w:rPr>
                <w:color w:val="000000"/>
                <w:szCs w:val="24"/>
              </w:rPr>
              <w:t>11</w:t>
            </w:r>
          </w:p>
        </w:tc>
        <w:tc>
          <w:tcPr>
            <w:tcW w:w="998" w:type="dxa"/>
            <w:tcBorders>
              <w:top w:val="nil"/>
              <w:left w:val="nil"/>
              <w:bottom w:val="single" w:sz="4" w:space="0" w:color="000000"/>
              <w:right w:val="single" w:sz="4" w:space="0" w:color="000000"/>
            </w:tcBorders>
            <w:noWrap/>
            <w:hideMark/>
          </w:tcPr>
          <w:p w14:paraId="317658C2" w14:textId="77777777" w:rsidR="002E7632" w:rsidRPr="00B459D9" w:rsidRDefault="002E7632" w:rsidP="002E7632">
            <w:pPr>
              <w:widowControl/>
              <w:jc w:val="center"/>
              <w:rPr>
                <w:color w:val="000000"/>
                <w:szCs w:val="24"/>
              </w:rPr>
            </w:pPr>
            <w:r w:rsidRPr="00B459D9">
              <w:rPr>
                <w:color w:val="000000"/>
                <w:szCs w:val="24"/>
              </w:rPr>
              <w:t>44</w:t>
            </w:r>
          </w:p>
        </w:tc>
        <w:tc>
          <w:tcPr>
            <w:tcW w:w="1060" w:type="dxa"/>
            <w:tcBorders>
              <w:top w:val="nil"/>
              <w:left w:val="nil"/>
              <w:bottom w:val="single" w:sz="4" w:space="0" w:color="000000"/>
              <w:right w:val="single" w:sz="4" w:space="0" w:color="000000"/>
            </w:tcBorders>
            <w:noWrap/>
            <w:hideMark/>
          </w:tcPr>
          <w:p w14:paraId="2437CA64" w14:textId="77777777" w:rsidR="002E7632" w:rsidRPr="00B459D9" w:rsidRDefault="002E7632" w:rsidP="002E7632">
            <w:pPr>
              <w:widowControl/>
              <w:jc w:val="center"/>
              <w:rPr>
                <w:color w:val="000000"/>
                <w:szCs w:val="24"/>
              </w:rPr>
            </w:pPr>
            <w:r w:rsidRPr="00B459D9">
              <w:rPr>
                <w:color w:val="000000"/>
                <w:szCs w:val="24"/>
              </w:rPr>
              <w:t>332</w:t>
            </w:r>
          </w:p>
        </w:tc>
        <w:tc>
          <w:tcPr>
            <w:tcW w:w="1083" w:type="dxa"/>
            <w:tcBorders>
              <w:top w:val="nil"/>
              <w:left w:val="nil"/>
              <w:bottom w:val="single" w:sz="4" w:space="0" w:color="000000"/>
              <w:right w:val="single" w:sz="4" w:space="0" w:color="000000"/>
            </w:tcBorders>
            <w:noWrap/>
            <w:hideMark/>
          </w:tcPr>
          <w:p w14:paraId="0B5C35D9" w14:textId="77777777" w:rsidR="002E7632" w:rsidRPr="00B459D9" w:rsidRDefault="002E7632" w:rsidP="002E7632">
            <w:pPr>
              <w:widowControl/>
              <w:jc w:val="center"/>
              <w:rPr>
                <w:color w:val="000000"/>
                <w:szCs w:val="24"/>
              </w:rPr>
            </w:pPr>
            <w:r w:rsidRPr="00B459D9">
              <w:rPr>
                <w:color w:val="000000"/>
                <w:szCs w:val="24"/>
              </w:rPr>
              <w:t>0.5798</w:t>
            </w:r>
          </w:p>
        </w:tc>
        <w:tc>
          <w:tcPr>
            <w:tcW w:w="981" w:type="dxa"/>
            <w:tcBorders>
              <w:top w:val="nil"/>
              <w:left w:val="nil"/>
              <w:bottom w:val="single" w:sz="4" w:space="0" w:color="000000"/>
              <w:right w:val="single" w:sz="4" w:space="0" w:color="000000"/>
            </w:tcBorders>
            <w:noWrap/>
            <w:hideMark/>
          </w:tcPr>
          <w:p w14:paraId="6B8A7F4D"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B42930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40F364F"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56A3221B" w14:textId="77777777" w:rsidR="002E7632" w:rsidRPr="00B459D9" w:rsidRDefault="002E7632" w:rsidP="002E7632">
            <w:pPr>
              <w:widowControl/>
              <w:jc w:val="center"/>
              <w:rPr>
                <w:color w:val="000000"/>
                <w:szCs w:val="24"/>
              </w:rPr>
            </w:pPr>
            <w:r w:rsidRPr="00B459D9">
              <w:rPr>
                <w:color w:val="000000"/>
                <w:szCs w:val="24"/>
              </w:rPr>
              <w:t>4,147</w:t>
            </w:r>
          </w:p>
        </w:tc>
        <w:tc>
          <w:tcPr>
            <w:tcW w:w="1423" w:type="dxa"/>
            <w:tcBorders>
              <w:top w:val="nil"/>
              <w:left w:val="nil"/>
              <w:bottom w:val="single" w:sz="4" w:space="0" w:color="000000"/>
              <w:right w:val="single" w:sz="4" w:space="0" w:color="000000"/>
            </w:tcBorders>
            <w:noWrap/>
            <w:hideMark/>
          </w:tcPr>
          <w:p w14:paraId="4B60427F" w14:textId="77777777" w:rsidR="002E7632" w:rsidRPr="00B459D9" w:rsidRDefault="002E7632" w:rsidP="002E7632">
            <w:pPr>
              <w:widowControl/>
              <w:jc w:val="center"/>
              <w:rPr>
                <w:color w:val="000000"/>
                <w:szCs w:val="24"/>
              </w:rPr>
            </w:pPr>
            <w:r w:rsidRPr="00B459D9">
              <w:rPr>
                <w:color w:val="000000"/>
                <w:szCs w:val="24"/>
              </w:rPr>
              <w:t>64,806</w:t>
            </w:r>
          </w:p>
        </w:tc>
      </w:tr>
      <w:tr w:rsidR="002E7632" w:rsidRPr="00B459D9" w14:paraId="3A1361C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CB1CC0E" w14:textId="77777777" w:rsidR="002E7632" w:rsidRPr="00B459D9" w:rsidRDefault="002E7632" w:rsidP="002E7632">
            <w:pPr>
              <w:widowControl/>
              <w:jc w:val="center"/>
              <w:rPr>
                <w:color w:val="000000"/>
                <w:szCs w:val="24"/>
              </w:rPr>
            </w:pPr>
            <w:r w:rsidRPr="00B459D9">
              <w:rPr>
                <w:color w:val="000000"/>
                <w:szCs w:val="24"/>
              </w:rPr>
              <w:t>11</w:t>
            </w:r>
          </w:p>
        </w:tc>
        <w:tc>
          <w:tcPr>
            <w:tcW w:w="998" w:type="dxa"/>
            <w:tcBorders>
              <w:top w:val="nil"/>
              <w:left w:val="nil"/>
              <w:bottom w:val="single" w:sz="4" w:space="0" w:color="000000"/>
              <w:right w:val="single" w:sz="4" w:space="0" w:color="000000"/>
            </w:tcBorders>
            <w:noWrap/>
            <w:hideMark/>
          </w:tcPr>
          <w:p w14:paraId="3BEE118C" w14:textId="77777777" w:rsidR="002E7632" w:rsidRPr="00B459D9" w:rsidRDefault="002E7632" w:rsidP="002E7632">
            <w:pPr>
              <w:widowControl/>
              <w:jc w:val="center"/>
              <w:rPr>
                <w:color w:val="000000"/>
                <w:szCs w:val="24"/>
              </w:rPr>
            </w:pPr>
            <w:r w:rsidRPr="00B459D9">
              <w:rPr>
                <w:color w:val="000000"/>
                <w:szCs w:val="24"/>
              </w:rPr>
              <w:t>45</w:t>
            </w:r>
          </w:p>
        </w:tc>
        <w:tc>
          <w:tcPr>
            <w:tcW w:w="1060" w:type="dxa"/>
            <w:tcBorders>
              <w:top w:val="nil"/>
              <w:left w:val="nil"/>
              <w:bottom w:val="single" w:sz="4" w:space="0" w:color="000000"/>
              <w:right w:val="single" w:sz="4" w:space="0" w:color="000000"/>
            </w:tcBorders>
            <w:noWrap/>
            <w:hideMark/>
          </w:tcPr>
          <w:p w14:paraId="3724073E" w14:textId="77777777" w:rsidR="002E7632" w:rsidRPr="00B459D9" w:rsidRDefault="002E7632" w:rsidP="002E7632">
            <w:pPr>
              <w:widowControl/>
              <w:jc w:val="center"/>
              <w:rPr>
                <w:color w:val="000000"/>
                <w:szCs w:val="24"/>
              </w:rPr>
            </w:pPr>
            <w:r w:rsidRPr="00B459D9">
              <w:rPr>
                <w:color w:val="000000"/>
                <w:szCs w:val="24"/>
              </w:rPr>
              <w:t>33301</w:t>
            </w:r>
          </w:p>
        </w:tc>
        <w:tc>
          <w:tcPr>
            <w:tcW w:w="1083" w:type="dxa"/>
            <w:tcBorders>
              <w:top w:val="nil"/>
              <w:left w:val="nil"/>
              <w:bottom w:val="single" w:sz="4" w:space="0" w:color="000000"/>
              <w:right w:val="single" w:sz="4" w:space="0" w:color="000000"/>
            </w:tcBorders>
            <w:noWrap/>
            <w:hideMark/>
          </w:tcPr>
          <w:p w14:paraId="7C36B820" w14:textId="77777777" w:rsidR="002E7632" w:rsidRPr="00B459D9" w:rsidRDefault="002E7632" w:rsidP="002E7632">
            <w:pPr>
              <w:widowControl/>
              <w:jc w:val="center"/>
              <w:rPr>
                <w:color w:val="000000"/>
                <w:szCs w:val="24"/>
              </w:rPr>
            </w:pPr>
            <w:r w:rsidRPr="00B459D9">
              <w:rPr>
                <w:color w:val="000000"/>
                <w:szCs w:val="24"/>
              </w:rPr>
              <w:t>0.4467</w:t>
            </w:r>
          </w:p>
        </w:tc>
        <w:tc>
          <w:tcPr>
            <w:tcW w:w="981" w:type="dxa"/>
            <w:tcBorders>
              <w:top w:val="nil"/>
              <w:left w:val="nil"/>
              <w:bottom w:val="single" w:sz="4" w:space="0" w:color="000000"/>
              <w:right w:val="single" w:sz="4" w:space="0" w:color="000000"/>
            </w:tcBorders>
            <w:noWrap/>
            <w:hideMark/>
          </w:tcPr>
          <w:p w14:paraId="5A42A553"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9CD4B2D"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3C9D802"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5170BCB0" w14:textId="77777777" w:rsidR="002E7632" w:rsidRPr="00B459D9" w:rsidRDefault="002E7632" w:rsidP="002E7632">
            <w:pPr>
              <w:widowControl/>
              <w:jc w:val="center"/>
              <w:rPr>
                <w:color w:val="000000"/>
                <w:szCs w:val="24"/>
              </w:rPr>
            </w:pPr>
            <w:r w:rsidRPr="00B459D9">
              <w:rPr>
                <w:color w:val="000000"/>
                <w:szCs w:val="24"/>
              </w:rPr>
              <w:t>4,399</w:t>
            </w:r>
          </w:p>
        </w:tc>
        <w:tc>
          <w:tcPr>
            <w:tcW w:w="1423" w:type="dxa"/>
            <w:tcBorders>
              <w:top w:val="nil"/>
              <w:left w:val="nil"/>
              <w:bottom w:val="single" w:sz="4" w:space="0" w:color="000000"/>
              <w:right w:val="single" w:sz="4" w:space="0" w:color="000000"/>
            </w:tcBorders>
            <w:noWrap/>
            <w:hideMark/>
          </w:tcPr>
          <w:p w14:paraId="6D037E5B" w14:textId="77777777" w:rsidR="002E7632" w:rsidRPr="00B459D9" w:rsidRDefault="002E7632" w:rsidP="002E7632">
            <w:pPr>
              <w:widowControl/>
              <w:jc w:val="center"/>
              <w:rPr>
                <w:color w:val="000000"/>
                <w:szCs w:val="24"/>
              </w:rPr>
            </w:pPr>
            <w:r w:rsidRPr="00B459D9">
              <w:rPr>
                <w:color w:val="000000"/>
                <w:szCs w:val="24"/>
              </w:rPr>
              <w:t>64,947</w:t>
            </w:r>
          </w:p>
        </w:tc>
      </w:tr>
      <w:tr w:rsidR="002E7632" w:rsidRPr="00B459D9" w14:paraId="5419182D"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49A8E06" w14:textId="77777777" w:rsidR="002E7632" w:rsidRPr="00B459D9" w:rsidRDefault="002E7632" w:rsidP="002E7632">
            <w:pPr>
              <w:widowControl/>
              <w:jc w:val="center"/>
              <w:rPr>
                <w:color w:val="000000"/>
                <w:szCs w:val="24"/>
              </w:rPr>
            </w:pPr>
            <w:r w:rsidRPr="00B459D9">
              <w:rPr>
                <w:color w:val="000000"/>
                <w:szCs w:val="24"/>
              </w:rPr>
              <w:t>11</w:t>
            </w:r>
          </w:p>
        </w:tc>
        <w:tc>
          <w:tcPr>
            <w:tcW w:w="998" w:type="dxa"/>
            <w:tcBorders>
              <w:top w:val="nil"/>
              <w:left w:val="nil"/>
              <w:bottom w:val="single" w:sz="4" w:space="0" w:color="000000"/>
              <w:right w:val="single" w:sz="4" w:space="0" w:color="000000"/>
            </w:tcBorders>
            <w:noWrap/>
            <w:hideMark/>
          </w:tcPr>
          <w:p w14:paraId="08472C4A" w14:textId="77777777" w:rsidR="002E7632" w:rsidRPr="00B459D9" w:rsidRDefault="002E7632" w:rsidP="002E7632">
            <w:pPr>
              <w:widowControl/>
              <w:jc w:val="center"/>
              <w:rPr>
                <w:color w:val="000000"/>
                <w:szCs w:val="24"/>
              </w:rPr>
            </w:pPr>
            <w:r w:rsidRPr="00B459D9">
              <w:rPr>
                <w:color w:val="000000"/>
                <w:szCs w:val="24"/>
              </w:rPr>
              <w:t>46</w:t>
            </w:r>
          </w:p>
        </w:tc>
        <w:tc>
          <w:tcPr>
            <w:tcW w:w="1060" w:type="dxa"/>
            <w:tcBorders>
              <w:top w:val="nil"/>
              <w:left w:val="nil"/>
              <w:bottom w:val="single" w:sz="4" w:space="0" w:color="000000"/>
              <w:right w:val="single" w:sz="4" w:space="0" w:color="000000"/>
            </w:tcBorders>
            <w:noWrap/>
            <w:hideMark/>
          </w:tcPr>
          <w:p w14:paraId="2D7AB786" w14:textId="77777777" w:rsidR="002E7632" w:rsidRPr="00B459D9" w:rsidRDefault="002E7632" w:rsidP="002E7632">
            <w:pPr>
              <w:widowControl/>
              <w:jc w:val="center"/>
              <w:rPr>
                <w:color w:val="000000"/>
                <w:szCs w:val="24"/>
              </w:rPr>
            </w:pPr>
            <w:r w:rsidRPr="00B459D9">
              <w:rPr>
                <w:color w:val="000000"/>
                <w:szCs w:val="24"/>
              </w:rPr>
              <w:t>33302</w:t>
            </w:r>
          </w:p>
        </w:tc>
        <w:tc>
          <w:tcPr>
            <w:tcW w:w="1083" w:type="dxa"/>
            <w:tcBorders>
              <w:top w:val="nil"/>
              <w:left w:val="nil"/>
              <w:bottom w:val="single" w:sz="4" w:space="0" w:color="000000"/>
              <w:right w:val="single" w:sz="4" w:space="0" w:color="000000"/>
            </w:tcBorders>
            <w:noWrap/>
            <w:hideMark/>
          </w:tcPr>
          <w:p w14:paraId="57DF62B3" w14:textId="77777777" w:rsidR="002E7632" w:rsidRPr="00B459D9" w:rsidRDefault="002E7632" w:rsidP="002E7632">
            <w:pPr>
              <w:widowControl/>
              <w:jc w:val="center"/>
              <w:rPr>
                <w:color w:val="000000"/>
                <w:szCs w:val="24"/>
              </w:rPr>
            </w:pPr>
            <w:r w:rsidRPr="00B459D9">
              <w:rPr>
                <w:color w:val="000000"/>
                <w:szCs w:val="24"/>
              </w:rPr>
              <w:t>0.4378</w:t>
            </w:r>
          </w:p>
        </w:tc>
        <w:tc>
          <w:tcPr>
            <w:tcW w:w="981" w:type="dxa"/>
            <w:tcBorders>
              <w:top w:val="nil"/>
              <w:left w:val="nil"/>
              <w:bottom w:val="single" w:sz="4" w:space="0" w:color="000000"/>
              <w:right w:val="single" w:sz="4" w:space="0" w:color="000000"/>
            </w:tcBorders>
            <w:noWrap/>
            <w:hideMark/>
          </w:tcPr>
          <w:p w14:paraId="2FDA50C2"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558F33F"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078B0C0"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512168B3" w14:textId="77777777" w:rsidR="002E7632" w:rsidRPr="00B459D9" w:rsidRDefault="002E7632" w:rsidP="002E7632">
            <w:pPr>
              <w:widowControl/>
              <w:jc w:val="center"/>
              <w:rPr>
                <w:color w:val="000000"/>
                <w:szCs w:val="24"/>
              </w:rPr>
            </w:pPr>
            <w:r w:rsidRPr="00B459D9">
              <w:rPr>
                <w:color w:val="000000"/>
                <w:szCs w:val="24"/>
              </w:rPr>
              <w:t>4,287</w:t>
            </w:r>
          </w:p>
        </w:tc>
        <w:tc>
          <w:tcPr>
            <w:tcW w:w="1423" w:type="dxa"/>
            <w:tcBorders>
              <w:top w:val="nil"/>
              <w:left w:val="nil"/>
              <w:bottom w:val="single" w:sz="4" w:space="0" w:color="000000"/>
              <w:right w:val="single" w:sz="4" w:space="0" w:color="000000"/>
            </w:tcBorders>
            <w:noWrap/>
            <w:hideMark/>
          </w:tcPr>
          <w:p w14:paraId="09BA88A7" w14:textId="77777777" w:rsidR="002E7632" w:rsidRPr="00B459D9" w:rsidRDefault="002E7632" w:rsidP="002E7632">
            <w:pPr>
              <w:widowControl/>
              <w:jc w:val="center"/>
              <w:rPr>
                <w:color w:val="000000"/>
                <w:szCs w:val="24"/>
              </w:rPr>
            </w:pPr>
            <w:r w:rsidRPr="00B459D9">
              <w:rPr>
                <w:color w:val="000000"/>
                <w:szCs w:val="24"/>
              </w:rPr>
              <w:t>62,925</w:t>
            </w:r>
          </w:p>
        </w:tc>
      </w:tr>
      <w:tr w:rsidR="002E7632" w:rsidRPr="00B459D9" w14:paraId="11A64434"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1C16850" w14:textId="77777777" w:rsidR="002E7632" w:rsidRPr="00B459D9" w:rsidRDefault="002E7632" w:rsidP="002E7632">
            <w:pPr>
              <w:widowControl/>
              <w:jc w:val="center"/>
              <w:rPr>
                <w:color w:val="000000"/>
                <w:szCs w:val="24"/>
              </w:rPr>
            </w:pPr>
            <w:r w:rsidRPr="00B459D9">
              <w:rPr>
                <w:color w:val="000000"/>
                <w:szCs w:val="24"/>
              </w:rPr>
              <w:t>12</w:t>
            </w:r>
          </w:p>
        </w:tc>
        <w:tc>
          <w:tcPr>
            <w:tcW w:w="998" w:type="dxa"/>
            <w:tcBorders>
              <w:top w:val="nil"/>
              <w:left w:val="nil"/>
              <w:bottom w:val="single" w:sz="4" w:space="0" w:color="000000"/>
              <w:right w:val="single" w:sz="4" w:space="0" w:color="000000"/>
            </w:tcBorders>
            <w:noWrap/>
            <w:hideMark/>
          </w:tcPr>
          <w:p w14:paraId="53CBA977" w14:textId="77777777" w:rsidR="002E7632" w:rsidRPr="00B459D9" w:rsidRDefault="002E7632" w:rsidP="002E7632">
            <w:pPr>
              <w:widowControl/>
              <w:jc w:val="center"/>
              <w:rPr>
                <w:color w:val="000000"/>
                <w:szCs w:val="24"/>
              </w:rPr>
            </w:pPr>
            <w:r w:rsidRPr="00B459D9">
              <w:rPr>
                <w:color w:val="000000"/>
                <w:szCs w:val="24"/>
              </w:rPr>
              <w:t>1</w:t>
            </w:r>
          </w:p>
        </w:tc>
        <w:tc>
          <w:tcPr>
            <w:tcW w:w="1060" w:type="dxa"/>
            <w:tcBorders>
              <w:top w:val="nil"/>
              <w:left w:val="nil"/>
              <w:bottom w:val="single" w:sz="4" w:space="0" w:color="000000"/>
              <w:right w:val="single" w:sz="4" w:space="0" w:color="000000"/>
            </w:tcBorders>
            <w:noWrap/>
            <w:hideMark/>
          </w:tcPr>
          <w:p w14:paraId="4731235B" w14:textId="77777777" w:rsidR="002E7632" w:rsidRPr="00B459D9" w:rsidRDefault="002E7632" w:rsidP="002E7632">
            <w:pPr>
              <w:widowControl/>
              <w:jc w:val="center"/>
              <w:rPr>
                <w:color w:val="000000"/>
                <w:szCs w:val="24"/>
              </w:rPr>
            </w:pPr>
            <w:r w:rsidRPr="00B459D9">
              <w:rPr>
                <w:color w:val="000000"/>
                <w:szCs w:val="24"/>
              </w:rPr>
              <w:t>334</w:t>
            </w:r>
          </w:p>
        </w:tc>
        <w:tc>
          <w:tcPr>
            <w:tcW w:w="1083" w:type="dxa"/>
            <w:tcBorders>
              <w:top w:val="nil"/>
              <w:left w:val="nil"/>
              <w:bottom w:val="single" w:sz="4" w:space="0" w:color="000000"/>
              <w:right w:val="single" w:sz="4" w:space="0" w:color="000000"/>
            </w:tcBorders>
            <w:noWrap/>
            <w:hideMark/>
          </w:tcPr>
          <w:p w14:paraId="43262DD4" w14:textId="77777777" w:rsidR="002E7632" w:rsidRPr="00B459D9" w:rsidRDefault="002E7632" w:rsidP="002E7632">
            <w:pPr>
              <w:widowControl/>
              <w:jc w:val="center"/>
              <w:rPr>
                <w:color w:val="000000"/>
                <w:szCs w:val="24"/>
              </w:rPr>
            </w:pPr>
            <w:r w:rsidRPr="00B459D9">
              <w:rPr>
                <w:color w:val="000000"/>
                <w:szCs w:val="24"/>
              </w:rPr>
              <w:t>2.3282</w:t>
            </w:r>
          </w:p>
        </w:tc>
        <w:tc>
          <w:tcPr>
            <w:tcW w:w="981" w:type="dxa"/>
            <w:tcBorders>
              <w:top w:val="nil"/>
              <w:left w:val="nil"/>
              <w:bottom w:val="single" w:sz="4" w:space="0" w:color="000000"/>
              <w:right w:val="single" w:sz="4" w:space="0" w:color="000000"/>
            </w:tcBorders>
            <w:noWrap/>
            <w:hideMark/>
          </w:tcPr>
          <w:p w14:paraId="2AB8FAB4"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15769952"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1E48EAC" w14:textId="77777777" w:rsidR="002E7632" w:rsidRPr="00B459D9" w:rsidRDefault="002E7632" w:rsidP="002E7632">
            <w:pPr>
              <w:widowControl/>
              <w:jc w:val="center"/>
              <w:rPr>
                <w:color w:val="000000"/>
                <w:szCs w:val="24"/>
              </w:rPr>
            </w:pPr>
            <w:r w:rsidRPr="00B459D9">
              <w:rPr>
                <w:color w:val="000000"/>
                <w:szCs w:val="24"/>
              </w:rPr>
              <w:t>15</w:t>
            </w:r>
          </w:p>
        </w:tc>
        <w:tc>
          <w:tcPr>
            <w:tcW w:w="1378" w:type="dxa"/>
            <w:tcBorders>
              <w:top w:val="nil"/>
              <w:left w:val="nil"/>
              <w:bottom w:val="single" w:sz="4" w:space="0" w:color="000000"/>
              <w:right w:val="single" w:sz="4" w:space="0" w:color="000000"/>
            </w:tcBorders>
            <w:noWrap/>
            <w:hideMark/>
          </w:tcPr>
          <w:p w14:paraId="38421295" w14:textId="77777777" w:rsidR="002E7632" w:rsidRPr="00B459D9" w:rsidRDefault="002E7632" w:rsidP="002E7632">
            <w:pPr>
              <w:widowControl/>
              <w:jc w:val="center"/>
              <w:rPr>
                <w:color w:val="000000"/>
                <w:szCs w:val="24"/>
              </w:rPr>
            </w:pPr>
            <w:r w:rsidRPr="00B459D9">
              <w:rPr>
                <w:color w:val="000000"/>
                <w:szCs w:val="24"/>
              </w:rPr>
              <w:t>99,336</w:t>
            </w:r>
          </w:p>
        </w:tc>
        <w:tc>
          <w:tcPr>
            <w:tcW w:w="1423" w:type="dxa"/>
            <w:tcBorders>
              <w:top w:val="nil"/>
              <w:left w:val="nil"/>
              <w:bottom w:val="single" w:sz="4" w:space="0" w:color="000000"/>
              <w:right w:val="single" w:sz="4" w:space="0" w:color="000000"/>
            </w:tcBorders>
            <w:noWrap/>
            <w:hideMark/>
          </w:tcPr>
          <w:p w14:paraId="59CFBD84" w14:textId="77777777" w:rsidR="002E7632" w:rsidRPr="00B459D9" w:rsidRDefault="002E7632" w:rsidP="002E7632">
            <w:pPr>
              <w:widowControl/>
              <w:jc w:val="center"/>
              <w:rPr>
                <w:color w:val="000000"/>
                <w:szCs w:val="24"/>
              </w:rPr>
            </w:pPr>
            <w:r w:rsidRPr="00B459D9">
              <w:rPr>
                <w:color w:val="000000"/>
                <w:szCs w:val="24"/>
              </w:rPr>
              <w:t>164,772</w:t>
            </w:r>
          </w:p>
        </w:tc>
      </w:tr>
      <w:tr w:rsidR="002E7632" w:rsidRPr="00B459D9" w14:paraId="0BF9BF4D"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2932ACD" w14:textId="77777777" w:rsidR="002E7632" w:rsidRPr="00B459D9" w:rsidRDefault="002E7632" w:rsidP="002E7632">
            <w:pPr>
              <w:widowControl/>
              <w:jc w:val="center"/>
              <w:rPr>
                <w:color w:val="000000"/>
                <w:szCs w:val="24"/>
              </w:rPr>
            </w:pPr>
            <w:r w:rsidRPr="00B459D9">
              <w:rPr>
                <w:color w:val="000000"/>
                <w:szCs w:val="24"/>
              </w:rPr>
              <w:t>12</w:t>
            </w:r>
          </w:p>
        </w:tc>
        <w:tc>
          <w:tcPr>
            <w:tcW w:w="998" w:type="dxa"/>
            <w:tcBorders>
              <w:top w:val="nil"/>
              <w:left w:val="nil"/>
              <w:bottom w:val="single" w:sz="4" w:space="0" w:color="000000"/>
              <w:right w:val="single" w:sz="4" w:space="0" w:color="000000"/>
            </w:tcBorders>
            <w:noWrap/>
            <w:hideMark/>
          </w:tcPr>
          <w:p w14:paraId="52DDBEE2" w14:textId="77777777" w:rsidR="002E7632" w:rsidRPr="00B459D9" w:rsidRDefault="002E7632" w:rsidP="002E7632">
            <w:pPr>
              <w:widowControl/>
              <w:jc w:val="center"/>
              <w:rPr>
                <w:color w:val="000000"/>
                <w:szCs w:val="24"/>
              </w:rPr>
            </w:pPr>
            <w:r w:rsidRPr="00B459D9">
              <w:rPr>
                <w:color w:val="000000"/>
                <w:szCs w:val="24"/>
              </w:rPr>
              <w:t>2</w:t>
            </w:r>
          </w:p>
        </w:tc>
        <w:tc>
          <w:tcPr>
            <w:tcW w:w="1060" w:type="dxa"/>
            <w:tcBorders>
              <w:top w:val="nil"/>
              <w:left w:val="nil"/>
              <w:bottom w:val="single" w:sz="4" w:space="0" w:color="000000"/>
              <w:right w:val="single" w:sz="4" w:space="0" w:color="000000"/>
            </w:tcBorders>
            <w:noWrap/>
            <w:hideMark/>
          </w:tcPr>
          <w:p w14:paraId="1FF0B7B9" w14:textId="77777777" w:rsidR="002E7632" w:rsidRPr="00B459D9" w:rsidRDefault="002E7632" w:rsidP="002E7632">
            <w:pPr>
              <w:widowControl/>
              <w:jc w:val="center"/>
              <w:rPr>
                <w:color w:val="000000"/>
                <w:szCs w:val="24"/>
              </w:rPr>
            </w:pPr>
            <w:r w:rsidRPr="00B459D9">
              <w:rPr>
                <w:color w:val="000000"/>
                <w:szCs w:val="24"/>
              </w:rPr>
              <w:t>335</w:t>
            </w:r>
          </w:p>
        </w:tc>
        <w:tc>
          <w:tcPr>
            <w:tcW w:w="1083" w:type="dxa"/>
            <w:tcBorders>
              <w:top w:val="nil"/>
              <w:left w:val="nil"/>
              <w:bottom w:val="single" w:sz="4" w:space="0" w:color="000000"/>
              <w:right w:val="single" w:sz="4" w:space="0" w:color="000000"/>
            </w:tcBorders>
            <w:noWrap/>
            <w:hideMark/>
          </w:tcPr>
          <w:p w14:paraId="70C502F4" w14:textId="77777777" w:rsidR="002E7632" w:rsidRPr="00B459D9" w:rsidRDefault="002E7632" w:rsidP="002E7632">
            <w:pPr>
              <w:widowControl/>
              <w:jc w:val="center"/>
              <w:rPr>
                <w:color w:val="000000"/>
                <w:szCs w:val="24"/>
              </w:rPr>
            </w:pPr>
            <w:r w:rsidRPr="00B459D9">
              <w:rPr>
                <w:color w:val="000000"/>
                <w:szCs w:val="24"/>
              </w:rPr>
              <w:t>1.1091</w:t>
            </w:r>
          </w:p>
        </w:tc>
        <w:tc>
          <w:tcPr>
            <w:tcW w:w="981" w:type="dxa"/>
            <w:tcBorders>
              <w:top w:val="nil"/>
              <w:left w:val="nil"/>
              <w:bottom w:val="single" w:sz="4" w:space="0" w:color="000000"/>
              <w:right w:val="single" w:sz="4" w:space="0" w:color="000000"/>
            </w:tcBorders>
            <w:noWrap/>
            <w:hideMark/>
          </w:tcPr>
          <w:p w14:paraId="510F472C"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522A38A0"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8CB4391"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68EBEBAA" w14:textId="77777777" w:rsidR="002E7632" w:rsidRPr="00B459D9" w:rsidRDefault="002E7632" w:rsidP="002E7632">
            <w:pPr>
              <w:widowControl/>
              <w:jc w:val="center"/>
              <w:rPr>
                <w:color w:val="000000"/>
                <w:szCs w:val="24"/>
              </w:rPr>
            </w:pPr>
            <w:r w:rsidRPr="00B459D9">
              <w:rPr>
                <w:color w:val="000000"/>
                <w:szCs w:val="24"/>
              </w:rPr>
              <w:t>11,701</w:t>
            </w:r>
          </w:p>
        </w:tc>
        <w:tc>
          <w:tcPr>
            <w:tcW w:w="1423" w:type="dxa"/>
            <w:tcBorders>
              <w:top w:val="nil"/>
              <w:left w:val="nil"/>
              <w:bottom w:val="single" w:sz="4" w:space="0" w:color="000000"/>
              <w:right w:val="single" w:sz="4" w:space="0" w:color="000000"/>
            </w:tcBorders>
            <w:noWrap/>
            <w:hideMark/>
          </w:tcPr>
          <w:p w14:paraId="3DBCB85E" w14:textId="77777777" w:rsidR="002E7632" w:rsidRPr="00B459D9" w:rsidRDefault="002E7632" w:rsidP="002E7632">
            <w:pPr>
              <w:widowControl/>
              <w:jc w:val="center"/>
              <w:rPr>
                <w:color w:val="000000"/>
                <w:szCs w:val="24"/>
              </w:rPr>
            </w:pPr>
            <w:r w:rsidRPr="00B459D9">
              <w:rPr>
                <w:color w:val="000000"/>
                <w:szCs w:val="24"/>
              </w:rPr>
              <w:t>177,853</w:t>
            </w:r>
          </w:p>
        </w:tc>
      </w:tr>
      <w:tr w:rsidR="002E7632" w:rsidRPr="00B459D9" w14:paraId="34DF23E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72C9596" w14:textId="77777777" w:rsidR="002E7632" w:rsidRPr="00B459D9" w:rsidRDefault="002E7632" w:rsidP="002E7632">
            <w:pPr>
              <w:widowControl/>
              <w:jc w:val="center"/>
              <w:rPr>
                <w:color w:val="000000"/>
                <w:szCs w:val="24"/>
              </w:rPr>
            </w:pPr>
            <w:r w:rsidRPr="00B459D9">
              <w:rPr>
                <w:color w:val="000000"/>
                <w:szCs w:val="24"/>
              </w:rPr>
              <w:t>12</w:t>
            </w:r>
          </w:p>
        </w:tc>
        <w:tc>
          <w:tcPr>
            <w:tcW w:w="998" w:type="dxa"/>
            <w:tcBorders>
              <w:top w:val="nil"/>
              <w:left w:val="nil"/>
              <w:bottom w:val="single" w:sz="4" w:space="0" w:color="000000"/>
              <w:right w:val="single" w:sz="4" w:space="0" w:color="000000"/>
            </w:tcBorders>
            <w:noWrap/>
            <w:hideMark/>
          </w:tcPr>
          <w:p w14:paraId="54736033" w14:textId="77777777" w:rsidR="002E7632" w:rsidRPr="00B459D9" w:rsidRDefault="002E7632" w:rsidP="002E7632">
            <w:pPr>
              <w:widowControl/>
              <w:jc w:val="center"/>
              <w:rPr>
                <w:color w:val="000000"/>
                <w:szCs w:val="24"/>
              </w:rPr>
            </w:pPr>
            <w:r w:rsidRPr="00B459D9">
              <w:rPr>
                <w:color w:val="000000"/>
                <w:szCs w:val="24"/>
              </w:rPr>
              <w:t>3</w:t>
            </w:r>
          </w:p>
        </w:tc>
        <w:tc>
          <w:tcPr>
            <w:tcW w:w="1060" w:type="dxa"/>
            <w:tcBorders>
              <w:top w:val="nil"/>
              <w:left w:val="nil"/>
              <w:bottom w:val="single" w:sz="4" w:space="0" w:color="000000"/>
              <w:right w:val="single" w:sz="4" w:space="0" w:color="000000"/>
            </w:tcBorders>
            <w:noWrap/>
            <w:hideMark/>
          </w:tcPr>
          <w:p w14:paraId="693E7405" w14:textId="77777777" w:rsidR="002E7632" w:rsidRPr="00B459D9" w:rsidRDefault="002E7632" w:rsidP="002E7632">
            <w:pPr>
              <w:widowControl/>
              <w:jc w:val="center"/>
              <w:rPr>
                <w:color w:val="000000"/>
                <w:szCs w:val="24"/>
              </w:rPr>
            </w:pPr>
            <w:r w:rsidRPr="00B459D9">
              <w:rPr>
                <w:color w:val="000000"/>
                <w:szCs w:val="24"/>
              </w:rPr>
              <w:t>34101</w:t>
            </w:r>
          </w:p>
        </w:tc>
        <w:tc>
          <w:tcPr>
            <w:tcW w:w="1083" w:type="dxa"/>
            <w:tcBorders>
              <w:top w:val="nil"/>
              <w:left w:val="nil"/>
              <w:bottom w:val="single" w:sz="4" w:space="0" w:color="000000"/>
              <w:right w:val="single" w:sz="4" w:space="0" w:color="000000"/>
            </w:tcBorders>
            <w:noWrap/>
            <w:hideMark/>
          </w:tcPr>
          <w:p w14:paraId="1BF5C873" w14:textId="77777777" w:rsidR="002E7632" w:rsidRPr="00B459D9" w:rsidRDefault="002E7632" w:rsidP="002E7632">
            <w:pPr>
              <w:widowControl/>
              <w:jc w:val="center"/>
              <w:rPr>
                <w:color w:val="000000"/>
                <w:szCs w:val="24"/>
              </w:rPr>
            </w:pPr>
            <w:r w:rsidRPr="00B459D9">
              <w:rPr>
                <w:color w:val="000000"/>
                <w:szCs w:val="24"/>
              </w:rPr>
              <w:t>1.2393</w:t>
            </w:r>
          </w:p>
        </w:tc>
        <w:tc>
          <w:tcPr>
            <w:tcW w:w="981" w:type="dxa"/>
            <w:tcBorders>
              <w:top w:val="nil"/>
              <w:left w:val="nil"/>
              <w:bottom w:val="single" w:sz="4" w:space="0" w:color="000000"/>
              <w:right w:val="single" w:sz="4" w:space="0" w:color="000000"/>
            </w:tcBorders>
            <w:noWrap/>
            <w:hideMark/>
          </w:tcPr>
          <w:p w14:paraId="3F179515"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6BF0E0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A8A4D14"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56BBE1FD" w14:textId="77777777" w:rsidR="002E7632" w:rsidRPr="00B459D9" w:rsidRDefault="002E7632" w:rsidP="002E7632">
            <w:pPr>
              <w:widowControl/>
              <w:jc w:val="center"/>
              <w:rPr>
                <w:color w:val="000000"/>
                <w:szCs w:val="24"/>
              </w:rPr>
            </w:pPr>
            <w:r w:rsidRPr="00B459D9">
              <w:rPr>
                <w:color w:val="000000"/>
                <w:szCs w:val="24"/>
              </w:rPr>
              <w:t>12,496</w:t>
            </w:r>
          </w:p>
        </w:tc>
        <w:tc>
          <w:tcPr>
            <w:tcW w:w="1423" w:type="dxa"/>
            <w:tcBorders>
              <w:top w:val="nil"/>
              <w:left w:val="nil"/>
              <w:bottom w:val="single" w:sz="4" w:space="0" w:color="000000"/>
              <w:right w:val="single" w:sz="4" w:space="0" w:color="000000"/>
            </w:tcBorders>
            <w:noWrap/>
            <w:hideMark/>
          </w:tcPr>
          <w:p w14:paraId="00D98C11" w14:textId="77777777" w:rsidR="002E7632" w:rsidRPr="00B459D9" w:rsidRDefault="002E7632" w:rsidP="002E7632">
            <w:pPr>
              <w:widowControl/>
              <w:jc w:val="center"/>
              <w:rPr>
                <w:color w:val="000000"/>
                <w:szCs w:val="24"/>
              </w:rPr>
            </w:pPr>
            <w:r w:rsidRPr="00B459D9">
              <w:rPr>
                <w:color w:val="000000"/>
                <w:szCs w:val="24"/>
              </w:rPr>
              <w:t>90,728</w:t>
            </w:r>
          </w:p>
        </w:tc>
      </w:tr>
      <w:tr w:rsidR="002E7632" w:rsidRPr="00B459D9" w14:paraId="4A898ABA"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F70D91D" w14:textId="77777777" w:rsidR="002E7632" w:rsidRPr="00B459D9" w:rsidRDefault="002E7632" w:rsidP="002E7632">
            <w:pPr>
              <w:widowControl/>
              <w:jc w:val="center"/>
              <w:rPr>
                <w:color w:val="000000"/>
                <w:szCs w:val="24"/>
              </w:rPr>
            </w:pPr>
            <w:r w:rsidRPr="00B459D9">
              <w:rPr>
                <w:color w:val="000000"/>
                <w:szCs w:val="24"/>
              </w:rPr>
              <w:t>12</w:t>
            </w:r>
          </w:p>
        </w:tc>
        <w:tc>
          <w:tcPr>
            <w:tcW w:w="998" w:type="dxa"/>
            <w:tcBorders>
              <w:top w:val="nil"/>
              <w:left w:val="nil"/>
              <w:bottom w:val="single" w:sz="4" w:space="0" w:color="000000"/>
              <w:right w:val="single" w:sz="4" w:space="0" w:color="000000"/>
            </w:tcBorders>
            <w:noWrap/>
            <w:hideMark/>
          </w:tcPr>
          <w:p w14:paraId="57461978" w14:textId="77777777" w:rsidR="002E7632" w:rsidRPr="00B459D9" w:rsidRDefault="002E7632" w:rsidP="002E7632">
            <w:pPr>
              <w:widowControl/>
              <w:jc w:val="center"/>
              <w:rPr>
                <w:color w:val="000000"/>
                <w:szCs w:val="24"/>
              </w:rPr>
            </w:pPr>
            <w:r w:rsidRPr="00B459D9">
              <w:rPr>
                <w:color w:val="000000"/>
                <w:szCs w:val="24"/>
              </w:rPr>
              <w:t>4</w:t>
            </w:r>
          </w:p>
        </w:tc>
        <w:tc>
          <w:tcPr>
            <w:tcW w:w="1060" w:type="dxa"/>
            <w:tcBorders>
              <w:top w:val="nil"/>
              <w:left w:val="nil"/>
              <w:bottom w:val="single" w:sz="4" w:space="0" w:color="000000"/>
              <w:right w:val="single" w:sz="4" w:space="0" w:color="000000"/>
            </w:tcBorders>
            <w:noWrap/>
            <w:hideMark/>
          </w:tcPr>
          <w:p w14:paraId="374BF06E" w14:textId="77777777" w:rsidR="002E7632" w:rsidRPr="00B459D9" w:rsidRDefault="002E7632" w:rsidP="002E7632">
            <w:pPr>
              <w:widowControl/>
              <w:jc w:val="center"/>
              <w:rPr>
                <w:color w:val="000000"/>
                <w:szCs w:val="24"/>
              </w:rPr>
            </w:pPr>
            <w:r w:rsidRPr="00B459D9">
              <w:rPr>
                <w:color w:val="000000"/>
                <w:szCs w:val="24"/>
              </w:rPr>
              <w:t>34102</w:t>
            </w:r>
          </w:p>
        </w:tc>
        <w:tc>
          <w:tcPr>
            <w:tcW w:w="1083" w:type="dxa"/>
            <w:tcBorders>
              <w:top w:val="nil"/>
              <w:left w:val="nil"/>
              <w:bottom w:val="single" w:sz="4" w:space="0" w:color="000000"/>
              <w:right w:val="single" w:sz="4" w:space="0" w:color="000000"/>
            </w:tcBorders>
            <w:noWrap/>
            <w:hideMark/>
          </w:tcPr>
          <w:p w14:paraId="77536BA6" w14:textId="77777777" w:rsidR="002E7632" w:rsidRPr="00B459D9" w:rsidRDefault="002E7632" w:rsidP="002E7632">
            <w:pPr>
              <w:widowControl/>
              <w:jc w:val="center"/>
              <w:rPr>
                <w:color w:val="000000"/>
                <w:szCs w:val="24"/>
              </w:rPr>
            </w:pPr>
            <w:r w:rsidRPr="00B459D9">
              <w:rPr>
                <w:color w:val="000000"/>
                <w:szCs w:val="24"/>
              </w:rPr>
              <w:t>1.1437</w:t>
            </w:r>
          </w:p>
        </w:tc>
        <w:tc>
          <w:tcPr>
            <w:tcW w:w="981" w:type="dxa"/>
            <w:tcBorders>
              <w:top w:val="nil"/>
              <w:left w:val="nil"/>
              <w:bottom w:val="single" w:sz="4" w:space="0" w:color="000000"/>
              <w:right w:val="single" w:sz="4" w:space="0" w:color="000000"/>
            </w:tcBorders>
            <w:noWrap/>
            <w:hideMark/>
          </w:tcPr>
          <w:p w14:paraId="5655A847"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F25981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04789B5"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637AD42C" w14:textId="77777777" w:rsidR="002E7632" w:rsidRPr="00B459D9" w:rsidRDefault="002E7632" w:rsidP="002E7632">
            <w:pPr>
              <w:widowControl/>
              <w:jc w:val="center"/>
              <w:rPr>
                <w:color w:val="000000"/>
                <w:szCs w:val="24"/>
              </w:rPr>
            </w:pPr>
            <w:r w:rsidRPr="00B459D9">
              <w:rPr>
                <w:color w:val="000000"/>
                <w:szCs w:val="24"/>
              </w:rPr>
              <w:t>7,657</w:t>
            </w:r>
          </w:p>
        </w:tc>
        <w:tc>
          <w:tcPr>
            <w:tcW w:w="1423" w:type="dxa"/>
            <w:tcBorders>
              <w:top w:val="nil"/>
              <w:left w:val="nil"/>
              <w:bottom w:val="single" w:sz="4" w:space="0" w:color="000000"/>
              <w:right w:val="single" w:sz="4" w:space="0" w:color="000000"/>
            </w:tcBorders>
            <w:noWrap/>
            <w:hideMark/>
          </w:tcPr>
          <w:p w14:paraId="7A2A79A4" w14:textId="77777777" w:rsidR="002E7632" w:rsidRPr="00B459D9" w:rsidRDefault="002E7632" w:rsidP="002E7632">
            <w:pPr>
              <w:widowControl/>
              <w:jc w:val="center"/>
              <w:rPr>
                <w:color w:val="000000"/>
                <w:szCs w:val="24"/>
              </w:rPr>
            </w:pPr>
            <w:r w:rsidRPr="00B459D9">
              <w:rPr>
                <w:color w:val="000000"/>
                <w:szCs w:val="24"/>
              </w:rPr>
              <w:t>69,874</w:t>
            </w:r>
          </w:p>
        </w:tc>
      </w:tr>
      <w:tr w:rsidR="002E7632" w:rsidRPr="00B459D9" w14:paraId="1E0DA55E"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99BEF0B" w14:textId="77777777" w:rsidR="002E7632" w:rsidRPr="00B459D9" w:rsidRDefault="002E7632" w:rsidP="002E7632">
            <w:pPr>
              <w:widowControl/>
              <w:jc w:val="center"/>
              <w:rPr>
                <w:color w:val="000000"/>
                <w:szCs w:val="24"/>
              </w:rPr>
            </w:pPr>
            <w:r w:rsidRPr="00B459D9">
              <w:rPr>
                <w:color w:val="000000"/>
                <w:szCs w:val="24"/>
              </w:rPr>
              <w:t>12</w:t>
            </w:r>
          </w:p>
        </w:tc>
        <w:tc>
          <w:tcPr>
            <w:tcW w:w="998" w:type="dxa"/>
            <w:tcBorders>
              <w:top w:val="nil"/>
              <w:left w:val="nil"/>
              <w:bottom w:val="single" w:sz="4" w:space="0" w:color="000000"/>
              <w:right w:val="single" w:sz="4" w:space="0" w:color="000000"/>
            </w:tcBorders>
            <w:noWrap/>
            <w:hideMark/>
          </w:tcPr>
          <w:p w14:paraId="0E2E3AF0" w14:textId="77777777" w:rsidR="002E7632" w:rsidRPr="00B459D9" w:rsidRDefault="002E7632" w:rsidP="002E7632">
            <w:pPr>
              <w:widowControl/>
              <w:jc w:val="center"/>
              <w:rPr>
                <w:color w:val="000000"/>
                <w:szCs w:val="24"/>
              </w:rPr>
            </w:pPr>
            <w:r w:rsidRPr="00B459D9">
              <w:rPr>
                <w:color w:val="000000"/>
                <w:szCs w:val="24"/>
              </w:rPr>
              <w:t>5</w:t>
            </w:r>
          </w:p>
        </w:tc>
        <w:tc>
          <w:tcPr>
            <w:tcW w:w="1060" w:type="dxa"/>
            <w:tcBorders>
              <w:top w:val="nil"/>
              <w:left w:val="nil"/>
              <w:bottom w:val="single" w:sz="4" w:space="0" w:color="000000"/>
              <w:right w:val="single" w:sz="4" w:space="0" w:color="000000"/>
            </w:tcBorders>
            <w:noWrap/>
            <w:hideMark/>
          </w:tcPr>
          <w:p w14:paraId="1E97B6AC" w14:textId="77777777" w:rsidR="002E7632" w:rsidRPr="00B459D9" w:rsidRDefault="002E7632" w:rsidP="002E7632">
            <w:pPr>
              <w:widowControl/>
              <w:jc w:val="center"/>
              <w:rPr>
                <w:color w:val="000000"/>
                <w:szCs w:val="24"/>
              </w:rPr>
            </w:pPr>
            <w:r w:rsidRPr="00B459D9">
              <w:rPr>
                <w:color w:val="000000"/>
                <w:szCs w:val="24"/>
              </w:rPr>
              <w:t>34103</w:t>
            </w:r>
          </w:p>
        </w:tc>
        <w:tc>
          <w:tcPr>
            <w:tcW w:w="1083" w:type="dxa"/>
            <w:tcBorders>
              <w:top w:val="nil"/>
              <w:left w:val="nil"/>
              <w:bottom w:val="single" w:sz="4" w:space="0" w:color="000000"/>
              <w:right w:val="single" w:sz="4" w:space="0" w:color="000000"/>
            </w:tcBorders>
            <w:noWrap/>
            <w:hideMark/>
          </w:tcPr>
          <w:p w14:paraId="3D47A1C7" w14:textId="77777777" w:rsidR="002E7632" w:rsidRPr="00B459D9" w:rsidRDefault="002E7632" w:rsidP="002E7632">
            <w:pPr>
              <w:widowControl/>
              <w:jc w:val="center"/>
              <w:rPr>
                <w:color w:val="000000"/>
                <w:szCs w:val="24"/>
              </w:rPr>
            </w:pPr>
            <w:r w:rsidRPr="00B459D9">
              <w:rPr>
                <w:color w:val="000000"/>
                <w:szCs w:val="24"/>
              </w:rPr>
              <w:t>3.4871</w:t>
            </w:r>
          </w:p>
        </w:tc>
        <w:tc>
          <w:tcPr>
            <w:tcW w:w="981" w:type="dxa"/>
            <w:tcBorders>
              <w:top w:val="nil"/>
              <w:left w:val="nil"/>
              <w:bottom w:val="single" w:sz="4" w:space="0" w:color="000000"/>
              <w:right w:val="single" w:sz="4" w:space="0" w:color="000000"/>
            </w:tcBorders>
            <w:noWrap/>
            <w:hideMark/>
          </w:tcPr>
          <w:p w14:paraId="0016191A"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6ACDAAB2" w14:textId="77777777" w:rsidR="002E7632" w:rsidRPr="00B459D9" w:rsidRDefault="002E7632" w:rsidP="002E7632">
            <w:pPr>
              <w:widowControl/>
              <w:jc w:val="center"/>
              <w:rPr>
                <w:rFonts w:ascii="標楷體" w:hAnsi="標楷體"/>
                <w:color w:val="000000"/>
                <w:szCs w:val="24"/>
              </w:rPr>
            </w:pPr>
            <w:r w:rsidRPr="00B459D9">
              <w:rPr>
                <w:rFonts w:ascii="標楷體" w:hAnsi="標楷體"/>
                <w:color w:val="000000"/>
                <w:szCs w:val="24"/>
              </w:rPr>
              <w:t>●</w:t>
            </w:r>
          </w:p>
        </w:tc>
        <w:tc>
          <w:tcPr>
            <w:tcW w:w="1219" w:type="dxa"/>
            <w:tcBorders>
              <w:top w:val="nil"/>
              <w:left w:val="nil"/>
              <w:bottom w:val="single" w:sz="4" w:space="0" w:color="000000"/>
              <w:right w:val="single" w:sz="4" w:space="0" w:color="000000"/>
            </w:tcBorders>
            <w:noWrap/>
            <w:hideMark/>
          </w:tcPr>
          <w:p w14:paraId="6F1A6DF7"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63F99B95" w14:textId="77777777" w:rsidR="002E7632" w:rsidRPr="00B459D9" w:rsidRDefault="002E7632" w:rsidP="002E7632">
            <w:pPr>
              <w:widowControl/>
              <w:jc w:val="center"/>
              <w:rPr>
                <w:color w:val="000000"/>
                <w:szCs w:val="24"/>
              </w:rPr>
            </w:pPr>
            <w:r w:rsidRPr="00B459D9">
              <w:rPr>
                <w:color w:val="000000"/>
                <w:szCs w:val="24"/>
              </w:rPr>
              <w:t>19,254</w:t>
            </w:r>
          </w:p>
        </w:tc>
        <w:tc>
          <w:tcPr>
            <w:tcW w:w="1423" w:type="dxa"/>
            <w:tcBorders>
              <w:top w:val="nil"/>
              <w:left w:val="nil"/>
              <w:bottom w:val="single" w:sz="4" w:space="0" w:color="000000"/>
              <w:right w:val="single" w:sz="4" w:space="0" w:color="000000"/>
            </w:tcBorders>
            <w:noWrap/>
            <w:hideMark/>
          </w:tcPr>
          <w:p w14:paraId="79D290E5" w14:textId="77777777" w:rsidR="002E7632" w:rsidRPr="00B459D9" w:rsidRDefault="002E7632" w:rsidP="002E7632">
            <w:pPr>
              <w:widowControl/>
              <w:jc w:val="center"/>
              <w:rPr>
                <w:color w:val="000000"/>
                <w:szCs w:val="24"/>
              </w:rPr>
            </w:pPr>
            <w:r w:rsidRPr="00B459D9">
              <w:rPr>
                <w:color w:val="000000"/>
                <w:szCs w:val="24"/>
              </w:rPr>
              <w:t>157,673</w:t>
            </w:r>
          </w:p>
        </w:tc>
      </w:tr>
      <w:tr w:rsidR="002E7632" w:rsidRPr="00B459D9" w14:paraId="3350135A"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C8DCA83" w14:textId="77777777" w:rsidR="002E7632" w:rsidRPr="00B459D9" w:rsidRDefault="002E7632" w:rsidP="002E7632">
            <w:pPr>
              <w:widowControl/>
              <w:jc w:val="center"/>
              <w:rPr>
                <w:color w:val="000000"/>
                <w:szCs w:val="24"/>
              </w:rPr>
            </w:pPr>
            <w:r w:rsidRPr="00B459D9">
              <w:rPr>
                <w:color w:val="000000"/>
                <w:szCs w:val="24"/>
              </w:rPr>
              <w:t>12</w:t>
            </w:r>
          </w:p>
        </w:tc>
        <w:tc>
          <w:tcPr>
            <w:tcW w:w="998" w:type="dxa"/>
            <w:tcBorders>
              <w:top w:val="nil"/>
              <w:left w:val="nil"/>
              <w:bottom w:val="single" w:sz="4" w:space="0" w:color="000000"/>
              <w:right w:val="single" w:sz="4" w:space="0" w:color="000000"/>
            </w:tcBorders>
            <w:noWrap/>
            <w:hideMark/>
          </w:tcPr>
          <w:p w14:paraId="369EC261" w14:textId="77777777" w:rsidR="002E7632" w:rsidRPr="00B459D9" w:rsidRDefault="002E7632" w:rsidP="002E7632">
            <w:pPr>
              <w:widowControl/>
              <w:jc w:val="center"/>
              <w:rPr>
                <w:color w:val="000000"/>
                <w:szCs w:val="24"/>
              </w:rPr>
            </w:pPr>
            <w:r w:rsidRPr="00B459D9">
              <w:rPr>
                <w:color w:val="000000"/>
                <w:szCs w:val="24"/>
              </w:rPr>
              <w:t>6</w:t>
            </w:r>
          </w:p>
        </w:tc>
        <w:tc>
          <w:tcPr>
            <w:tcW w:w="1060" w:type="dxa"/>
            <w:tcBorders>
              <w:top w:val="nil"/>
              <w:left w:val="nil"/>
              <w:bottom w:val="single" w:sz="4" w:space="0" w:color="000000"/>
              <w:right w:val="single" w:sz="4" w:space="0" w:color="000000"/>
            </w:tcBorders>
            <w:noWrap/>
            <w:hideMark/>
          </w:tcPr>
          <w:p w14:paraId="0393E553" w14:textId="77777777" w:rsidR="002E7632" w:rsidRPr="00B459D9" w:rsidRDefault="002E7632" w:rsidP="002E7632">
            <w:pPr>
              <w:widowControl/>
              <w:jc w:val="center"/>
              <w:rPr>
                <w:color w:val="000000"/>
                <w:szCs w:val="24"/>
              </w:rPr>
            </w:pPr>
            <w:r w:rsidRPr="00B459D9">
              <w:rPr>
                <w:color w:val="000000"/>
                <w:szCs w:val="24"/>
              </w:rPr>
              <w:t>34104</w:t>
            </w:r>
          </w:p>
        </w:tc>
        <w:tc>
          <w:tcPr>
            <w:tcW w:w="1083" w:type="dxa"/>
            <w:tcBorders>
              <w:top w:val="nil"/>
              <w:left w:val="nil"/>
              <w:bottom w:val="single" w:sz="4" w:space="0" w:color="000000"/>
              <w:right w:val="single" w:sz="4" w:space="0" w:color="000000"/>
            </w:tcBorders>
            <w:noWrap/>
            <w:hideMark/>
          </w:tcPr>
          <w:p w14:paraId="5BD14BB6" w14:textId="77777777" w:rsidR="002E7632" w:rsidRPr="00B459D9" w:rsidRDefault="002E7632" w:rsidP="002E7632">
            <w:pPr>
              <w:widowControl/>
              <w:jc w:val="center"/>
              <w:rPr>
                <w:color w:val="000000"/>
                <w:szCs w:val="24"/>
              </w:rPr>
            </w:pPr>
            <w:r w:rsidRPr="00B459D9">
              <w:rPr>
                <w:color w:val="000000"/>
                <w:szCs w:val="24"/>
              </w:rPr>
              <w:t>3.4871</w:t>
            </w:r>
          </w:p>
        </w:tc>
        <w:tc>
          <w:tcPr>
            <w:tcW w:w="981" w:type="dxa"/>
            <w:tcBorders>
              <w:top w:val="nil"/>
              <w:left w:val="nil"/>
              <w:bottom w:val="single" w:sz="4" w:space="0" w:color="000000"/>
              <w:right w:val="single" w:sz="4" w:space="0" w:color="000000"/>
            </w:tcBorders>
            <w:noWrap/>
            <w:hideMark/>
          </w:tcPr>
          <w:p w14:paraId="0752658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F0EA34B" w14:textId="77777777" w:rsidR="002E7632" w:rsidRPr="00B459D9" w:rsidRDefault="002E7632" w:rsidP="002E7632">
            <w:pPr>
              <w:widowControl/>
              <w:jc w:val="center"/>
              <w:rPr>
                <w:rFonts w:ascii="標楷體" w:hAnsi="標楷體"/>
                <w:color w:val="000000"/>
                <w:szCs w:val="24"/>
              </w:rPr>
            </w:pPr>
            <w:r w:rsidRPr="00B459D9">
              <w:rPr>
                <w:rFonts w:ascii="標楷體" w:hAnsi="標楷體"/>
                <w:color w:val="000000"/>
                <w:szCs w:val="24"/>
              </w:rPr>
              <w:t>●</w:t>
            </w:r>
          </w:p>
        </w:tc>
        <w:tc>
          <w:tcPr>
            <w:tcW w:w="1219" w:type="dxa"/>
            <w:tcBorders>
              <w:top w:val="nil"/>
              <w:left w:val="nil"/>
              <w:bottom w:val="single" w:sz="4" w:space="0" w:color="000000"/>
              <w:right w:val="single" w:sz="4" w:space="0" w:color="000000"/>
            </w:tcBorders>
            <w:noWrap/>
            <w:hideMark/>
          </w:tcPr>
          <w:p w14:paraId="6F9B629D"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3723104E" w14:textId="77777777" w:rsidR="002E7632" w:rsidRPr="00B459D9" w:rsidRDefault="002E7632" w:rsidP="002E7632">
            <w:pPr>
              <w:widowControl/>
              <w:jc w:val="center"/>
              <w:rPr>
                <w:color w:val="000000"/>
                <w:szCs w:val="24"/>
              </w:rPr>
            </w:pPr>
            <w:r w:rsidRPr="00B459D9">
              <w:rPr>
                <w:color w:val="000000"/>
                <w:szCs w:val="24"/>
              </w:rPr>
              <w:t>49,564</w:t>
            </w:r>
          </w:p>
        </w:tc>
        <w:tc>
          <w:tcPr>
            <w:tcW w:w="1423" w:type="dxa"/>
            <w:tcBorders>
              <w:top w:val="nil"/>
              <w:left w:val="nil"/>
              <w:bottom w:val="single" w:sz="4" w:space="0" w:color="000000"/>
              <w:right w:val="single" w:sz="4" w:space="0" w:color="000000"/>
            </w:tcBorders>
            <w:noWrap/>
            <w:hideMark/>
          </w:tcPr>
          <w:p w14:paraId="57355022" w14:textId="77777777" w:rsidR="002E7632" w:rsidRPr="00B459D9" w:rsidRDefault="002E7632" w:rsidP="002E7632">
            <w:pPr>
              <w:widowControl/>
              <w:jc w:val="center"/>
              <w:rPr>
                <w:color w:val="000000"/>
                <w:szCs w:val="24"/>
              </w:rPr>
            </w:pPr>
            <w:r w:rsidRPr="00B459D9">
              <w:rPr>
                <w:color w:val="000000"/>
                <w:szCs w:val="24"/>
              </w:rPr>
              <w:t>210,174</w:t>
            </w:r>
          </w:p>
        </w:tc>
      </w:tr>
      <w:tr w:rsidR="002E7632" w:rsidRPr="00B459D9" w14:paraId="3AA4127F"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20325DC" w14:textId="77777777" w:rsidR="002E7632" w:rsidRPr="00B459D9" w:rsidRDefault="002E7632" w:rsidP="002E7632">
            <w:pPr>
              <w:widowControl/>
              <w:jc w:val="center"/>
              <w:rPr>
                <w:color w:val="000000"/>
                <w:szCs w:val="24"/>
              </w:rPr>
            </w:pPr>
            <w:r w:rsidRPr="00B459D9">
              <w:rPr>
                <w:color w:val="000000"/>
                <w:szCs w:val="24"/>
              </w:rPr>
              <w:t>12</w:t>
            </w:r>
          </w:p>
        </w:tc>
        <w:tc>
          <w:tcPr>
            <w:tcW w:w="998" w:type="dxa"/>
            <w:tcBorders>
              <w:top w:val="nil"/>
              <w:left w:val="nil"/>
              <w:bottom w:val="single" w:sz="4" w:space="0" w:color="000000"/>
              <w:right w:val="single" w:sz="4" w:space="0" w:color="000000"/>
            </w:tcBorders>
            <w:noWrap/>
            <w:hideMark/>
          </w:tcPr>
          <w:p w14:paraId="6DD02B4E" w14:textId="77777777" w:rsidR="002E7632" w:rsidRPr="00B459D9" w:rsidRDefault="002E7632" w:rsidP="002E7632">
            <w:pPr>
              <w:widowControl/>
              <w:jc w:val="center"/>
              <w:rPr>
                <w:color w:val="000000"/>
                <w:szCs w:val="24"/>
              </w:rPr>
            </w:pPr>
            <w:r w:rsidRPr="00B459D9">
              <w:rPr>
                <w:color w:val="000000"/>
                <w:szCs w:val="24"/>
              </w:rPr>
              <w:t>7</w:t>
            </w:r>
          </w:p>
        </w:tc>
        <w:tc>
          <w:tcPr>
            <w:tcW w:w="1060" w:type="dxa"/>
            <w:tcBorders>
              <w:top w:val="nil"/>
              <w:left w:val="nil"/>
              <w:bottom w:val="single" w:sz="4" w:space="0" w:color="000000"/>
              <w:right w:val="single" w:sz="4" w:space="0" w:color="000000"/>
            </w:tcBorders>
            <w:noWrap/>
            <w:hideMark/>
          </w:tcPr>
          <w:p w14:paraId="661A4CFD" w14:textId="77777777" w:rsidR="002E7632" w:rsidRPr="00B459D9" w:rsidRDefault="002E7632" w:rsidP="002E7632">
            <w:pPr>
              <w:widowControl/>
              <w:jc w:val="center"/>
              <w:rPr>
                <w:color w:val="000000"/>
                <w:szCs w:val="24"/>
              </w:rPr>
            </w:pPr>
            <w:r w:rsidRPr="00B459D9">
              <w:rPr>
                <w:color w:val="000000"/>
                <w:szCs w:val="24"/>
              </w:rPr>
              <w:t>338</w:t>
            </w:r>
          </w:p>
        </w:tc>
        <w:tc>
          <w:tcPr>
            <w:tcW w:w="1083" w:type="dxa"/>
            <w:tcBorders>
              <w:top w:val="nil"/>
              <w:left w:val="nil"/>
              <w:bottom w:val="single" w:sz="4" w:space="0" w:color="000000"/>
              <w:right w:val="single" w:sz="4" w:space="0" w:color="000000"/>
            </w:tcBorders>
            <w:noWrap/>
            <w:hideMark/>
          </w:tcPr>
          <w:p w14:paraId="1A087748"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51D4B1D0"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67B65C4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9FF7A04"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38F8E450"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3F5BAA61"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0F4A428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3666203" w14:textId="77777777" w:rsidR="002E7632" w:rsidRPr="00B459D9" w:rsidRDefault="002E7632" w:rsidP="002E7632">
            <w:pPr>
              <w:widowControl/>
              <w:jc w:val="center"/>
              <w:rPr>
                <w:color w:val="000000"/>
                <w:szCs w:val="24"/>
              </w:rPr>
            </w:pPr>
            <w:r w:rsidRPr="00B459D9">
              <w:rPr>
                <w:color w:val="000000"/>
                <w:szCs w:val="24"/>
              </w:rPr>
              <w:t>12</w:t>
            </w:r>
          </w:p>
        </w:tc>
        <w:tc>
          <w:tcPr>
            <w:tcW w:w="998" w:type="dxa"/>
            <w:tcBorders>
              <w:top w:val="nil"/>
              <w:left w:val="nil"/>
              <w:bottom w:val="single" w:sz="4" w:space="0" w:color="000000"/>
              <w:right w:val="single" w:sz="4" w:space="0" w:color="000000"/>
            </w:tcBorders>
            <w:noWrap/>
            <w:hideMark/>
          </w:tcPr>
          <w:p w14:paraId="49CAD8B1" w14:textId="77777777" w:rsidR="002E7632" w:rsidRPr="00B459D9" w:rsidRDefault="002E7632" w:rsidP="002E7632">
            <w:pPr>
              <w:widowControl/>
              <w:jc w:val="center"/>
              <w:rPr>
                <w:color w:val="000000"/>
                <w:szCs w:val="24"/>
              </w:rPr>
            </w:pPr>
            <w:r w:rsidRPr="00B459D9">
              <w:rPr>
                <w:color w:val="000000"/>
                <w:szCs w:val="24"/>
              </w:rPr>
              <w:t>8</w:t>
            </w:r>
          </w:p>
        </w:tc>
        <w:tc>
          <w:tcPr>
            <w:tcW w:w="1060" w:type="dxa"/>
            <w:tcBorders>
              <w:top w:val="nil"/>
              <w:left w:val="nil"/>
              <w:bottom w:val="single" w:sz="4" w:space="0" w:color="000000"/>
              <w:right w:val="single" w:sz="4" w:space="0" w:color="000000"/>
            </w:tcBorders>
            <w:noWrap/>
            <w:hideMark/>
          </w:tcPr>
          <w:p w14:paraId="05E7E2B5" w14:textId="77777777" w:rsidR="002E7632" w:rsidRPr="00B459D9" w:rsidRDefault="002E7632" w:rsidP="002E7632">
            <w:pPr>
              <w:widowControl/>
              <w:jc w:val="center"/>
              <w:rPr>
                <w:color w:val="000000"/>
                <w:szCs w:val="24"/>
              </w:rPr>
            </w:pPr>
            <w:r w:rsidRPr="00B459D9">
              <w:rPr>
                <w:color w:val="000000"/>
                <w:szCs w:val="24"/>
              </w:rPr>
              <w:t>33901</w:t>
            </w:r>
          </w:p>
        </w:tc>
        <w:tc>
          <w:tcPr>
            <w:tcW w:w="1083" w:type="dxa"/>
            <w:tcBorders>
              <w:top w:val="nil"/>
              <w:left w:val="nil"/>
              <w:bottom w:val="single" w:sz="4" w:space="0" w:color="000000"/>
              <w:right w:val="single" w:sz="4" w:space="0" w:color="000000"/>
            </w:tcBorders>
            <w:noWrap/>
            <w:hideMark/>
          </w:tcPr>
          <w:p w14:paraId="2BF0FC84" w14:textId="77777777" w:rsidR="002E7632" w:rsidRPr="00B459D9" w:rsidRDefault="002E7632" w:rsidP="002E7632">
            <w:pPr>
              <w:widowControl/>
              <w:jc w:val="center"/>
              <w:rPr>
                <w:color w:val="000000"/>
                <w:szCs w:val="24"/>
              </w:rPr>
            </w:pPr>
            <w:r w:rsidRPr="00B459D9">
              <w:rPr>
                <w:color w:val="000000"/>
                <w:szCs w:val="24"/>
              </w:rPr>
              <w:t>0.9320</w:t>
            </w:r>
          </w:p>
        </w:tc>
        <w:tc>
          <w:tcPr>
            <w:tcW w:w="981" w:type="dxa"/>
            <w:tcBorders>
              <w:top w:val="nil"/>
              <w:left w:val="nil"/>
              <w:bottom w:val="single" w:sz="4" w:space="0" w:color="000000"/>
              <w:right w:val="single" w:sz="4" w:space="0" w:color="000000"/>
            </w:tcBorders>
            <w:noWrap/>
            <w:hideMark/>
          </w:tcPr>
          <w:p w14:paraId="571427B9"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B44C0E5"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7A8DF1E"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04845825" w14:textId="77777777" w:rsidR="002E7632" w:rsidRPr="00B459D9" w:rsidRDefault="002E7632" w:rsidP="002E7632">
            <w:pPr>
              <w:widowControl/>
              <w:jc w:val="center"/>
              <w:rPr>
                <w:color w:val="000000"/>
                <w:szCs w:val="24"/>
              </w:rPr>
            </w:pPr>
            <w:r w:rsidRPr="00B459D9">
              <w:rPr>
                <w:color w:val="000000"/>
                <w:szCs w:val="24"/>
              </w:rPr>
              <w:t>18,185</w:t>
            </w:r>
          </w:p>
        </w:tc>
        <w:tc>
          <w:tcPr>
            <w:tcW w:w="1423" w:type="dxa"/>
            <w:tcBorders>
              <w:top w:val="nil"/>
              <w:left w:val="nil"/>
              <w:bottom w:val="single" w:sz="4" w:space="0" w:color="000000"/>
              <w:right w:val="single" w:sz="4" w:space="0" w:color="000000"/>
            </w:tcBorders>
            <w:noWrap/>
            <w:hideMark/>
          </w:tcPr>
          <w:p w14:paraId="6436398A" w14:textId="77777777" w:rsidR="002E7632" w:rsidRPr="00B459D9" w:rsidRDefault="002E7632" w:rsidP="002E7632">
            <w:pPr>
              <w:widowControl/>
              <w:jc w:val="center"/>
              <w:rPr>
                <w:color w:val="000000"/>
                <w:szCs w:val="24"/>
              </w:rPr>
            </w:pPr>
            <w:r w:rsidRPr="00B459D9">
              <w:rPr>
                <w:color w:val="000000"/>
                <w:szCs w:val="24"/>
              </w:rPr>
              <w:t>61,483</w:t>
            </w:r>
          </w:p>
        </w:tc>
      </w:tr>
      <w:tr w:rsidR="002E7632" w:rsidRPr="00B459D9" w14:paraId="21A6626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EE6A48F" w14:textId="77777777" w:rsidR="002E7632" w:rsidRPr="00B459D9" w:rsidRDefault="002E7632" w:rsidP="002E7632">
            <w:pPr>
              <w:widowControl/>
              <w:jc w:val="center"/>
              <w:rPr>
                <w:color w:val="000000"/>
                <w:szCs w:val="24"/>
              </w:rPr>
            </w:pPr>
            <w:r w:rsidRPr="00B459D9">
              <w:rPr>
                <w:color w:val="000000"/>
                <w:szCs w:val="24"/>
              </w:rPr>
              <w:t>12</w:t>
            </w:r>
          </w:p>
        </w:tc>
        <w:tc>
          <w:tcPr>
            <w:tcW w:w="998" w:type="dxa"/>
            <w:tcBorders>
              <w:top w:val="nil"/>
              <w:left w:val="nil"/>
              <w:bottom w:val="single" w:sz="4" w:space="0" w:color="000000"/>
              <w:right w:val="single" w:sz="4" w:space="0" w:color="000000"/>
            </w:tcBorders>
            <w:noWrap/>
            <w:hideMark/>
          </w:tcPr>
          <w:p w14:paraId="6143DD49" w14:textId="77777777" w:rsidR="002E7632" w:rsidRPr="00B459D9" w:rsidRDefault="002E7632" w:rsidP="002E7632">
            <w:pPr>
              <w:widowControl/>
              <w:jc w:val="center"/>
              <w:rPr>
                <w:color w:val="000000"/>
                <w:szCs w:val="24"/>
              </w:rPr>
            </w:pPr>
            <w:r w:rsidRPr="00B459D9">
              <w:rPr>
                <w:color w:val="000000"/>
                <w:szCs w:val="24"/>
              </w:rPr>
              <w:t>9</w:t>
            </w:r>
          </w:p>
        </w:tc>
        <w:tc>
          <w:tcPr>
            <w:tcW w:w="1060" w:type="dxa"/>
            <w:tcBorders>
              <w:top w:val="nil"/>
              <w:left w:val="nil"/>
              <w:bottom w:val="single" w:sz="4" w:space="0" w:color="000000"/>
              <w:right w:val="single" w:sz="4" w:space="0" w:color="000000"/>
            </w:tcBorders>
            <w:noWrap/>
            <w:hideMark/>
          </w:tcPr>
          <w:p w14:paraId="038D2379" w14:textId="77777777" w:rsidR="002E7632" w:rsidRPr="00B459D9" w:rsidRDefault="002E7632" w:rsidP="002E7632">
            <w:pPr>
              <w:widowControl/>
              <w:jc w:val="center"/>
              <w:rPr>
                <w:color w:val="000000"/>
                <w:szCs w:val="24"/>
              </w:rPr>
            </w:pPr>
            <w:r w:rsidRPr="00B459D9">
              <w:rPr>
                <w:color w:val="000000"/>
                <w:szCs w:val="24"/>
              </w:rPr>
              <w:t>33902</w:t>
            </w:r>
          </w:p>
        </w:tc>
        <w:tc>
          <w:tcPr>
            <w:tcW w:w="1083" w:type="dxa"/>
            <w:tcBorders>
              <w:top w:val="nil"/>
              <w:left w:val="nil"/>
              <w:bottom w:val="single" w:sz="4" w:space="0" w:color="000000"/>
              <w:right w:val="single" w:sz="4" w:space="0" w:color="000000"/>
            </w:tcBorders>
            <w:noWrap/>
            <w:hideMark/>
          </w:tcPr>
          <w:p w14:paraId="5896864A" w14:textId="77777777" w:rsidR="002E7632" w:rsidRPr="00B459D9" w:rsidRDefault="002E7632" w:rsidP="002E7632">
            <w:pPr>
              <w:widowControl/>
              <w:jc w:val="center"/>
              <w:rPr>
                <w:color w:val="000000"/>
                <w:szCs w:val="24"/>
              </w:rPr>
            </w:pPr>
            <w:r w:rsidRPr="00B459D9">
              <w:rPr>
                <w:color w:val="000000"/>
                <w:szCs w:val="24"/>
              </w:rPr>
              <w:t>0.4455</w:t>
            </w:r>
          </w:p>
        </w:tc>
        <w:tc>
          <w:tcPr>
            <w:tcW w:w="981" w:type="dxa"/>
            <w:tcBorders>
              <w:top w:val="nil"/>
              <w:left w:val="nil"/>
              <w:bottom w:val="single" w:sz="4" w:space="0" w:color="000000"/>
              <w:right w:val="single" w:sz="4" w:space="0" w:color="000000"/>
            </w:tcBorders>
            <w:noWrap/>
            <w:hideMark/>
          </w:tcPr>
          <w:p w14:paraId="21AA9A9A"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8F9D7FE"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3E00125"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1398A210" w14:textId="77777777" w:rsidR="002E7632" w:rsidRPr="00B459D9" w:rsidRDefault="002E7632" w:rsidP="002E7632">
            <w:pPr>
              <w:widowControl/>
              <w:jc w:val="center"/>
              <w:rPr>
                <w:color w:val="000000"/>
                <w:szCs w:val="24"/>
              </w:rPr>
            </w:pPr>
            <w:r w:rsidRPr="00B459D9">
              <w:rPr>
                <w:color w:val="000000"/>
                <w:szCs w:val="24"/>
              </w:rPr>
              <w:t>16,505</w:t>
            </w:r>
          </w:p>
        </w:tc>
        <w:tc>
          <w:tcPr>
            <w:tcW w:w="1423" w:type="dxa"/>
            <w:tcBorders>
              <w:top w:val="nil"/>
              <w:left w:val="nil"/>
              <w:bottom w:val="single" w:sz="4" w:space="0" w:color="000000"/>
              <w:right w:val="single" w:sz="4" w:space="0" w:color="000000"/>
            </w:tcBorders>
            <w:noWrap/>
            <w:hideMark/>
          </w:tcPr>
          <w:p w14:paraId="618E0D70" w14:textId="77777777" w:rsidR="002E7632" w:rsidRPr="00B459D9" w:rsidRDefault="002E7632" w:rsidP="002E7632">
            <w:pPr>
              <w:widowControl/>
              <w:jc w:val="center"/>
              <w:rPr>
                <w:color w:val="000000"/>
                <w:szCs w:val="24"/>
              </w:rPr>
            </w:pPr>
            <w:r w:rsidRPr="00B459D9">
              <w:rPr>
                <w:color w:val="000000"/>
                <w:szCs w:val="24"/>
              </w:rPr>
              <w:t>28,028</w:t>
            </w:r>
          </w:p>
        </w:tc>
      </w:tr>
      <w:tr w:rsidR="002E7632" w:rsidRPr="00B459D9" w14:paraId="025BF6C7"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71A8FD2" w14:textId="77777777" w:rsidR="002E7632" w:rsidRPr="00B459D9" w:rsidRDefault="002E7632" w:rsidP="002E7632">
            <w:pPr>
              <w:widowControl/>
              <w:jc w:val="center"/>
              <w:rPr>
                <w:color w:val="000000"/>
                <w:szCs w:val="24"/>
              </w:rPr>
            </w:pPr>
            <w:r w:rsidRPr="00B459D9">
              <w:rPr>
                <w:color w:val="000000"/>
                <w:szCs w:val="24"/>
              </w:rPr>
              <w:t>12</w:t>
            </w:r>
          </w:p>
        </w:tc>
        <w:tc>
          <w:tcPr>
            <w:tcW w:w="998" w:type="dxa"/>
            <w:tcBorders>
              <w:top w:val="nil"/>
              <w:left w:val="nil"/>
              <w:bottom w:val="single" w:sz="4" w:space="0" w:color="000000"/>
              <w:right w:val="single" w:sz="4" w:space="0" w:color="000000"/>
            </w:tcBorders>
            <w:noWrap/>
            <w:hideMark/>
          </w:tcPr>
          <w:p w14:paraId="210C22D0" w14:textId="77777777" w:rsidR="002E7632" w:rsidRPr="00B459D9" w:rsidRDefault="002E7632" w:rsidP="002E7632">
            <w:pPr>
              <w:widowControl/>
              <w:jc w:val="center"/>
              <w:rPr>
                <w:color w:val="000000"/>
                <w:szCs w:val="24"/>
              </w:rPr>
            </w:pPr>
            <w:r w:rsidRPr="00B459D9">
              <w:rPr>
                <w:color w:val="000000"/>
                <w:szCs w:val="24"/>
              </w:rPr>
              <w:t>10</w:t>
            </w:r>
          </w:p>
        </w:tc>
        <w:tc>
          <w:tcPr>
            <w:tcW w:w="1060" w:type="dxa"/>
            <w:tcBorders>
              <w:top w:val="nil"/>
              <w:left w:val="nil"/>
              <w:bottom w:val="single" w:sz="4" w:space="0" w:color="000000"/>
              <w:right w:val="single" w:sz="4" w:space="0" w:color="000000"/>
            </w:tcBorders>
            <w:noWrap/>
            <w:hideMark/>
          </w:tcPr>
          <w:p w14:paraId="69A04FE4" w14:textId="77777777" w:rsidR="002E7632" w:rsidRPr="00B459D9" w:rsidRDefault="002E7632" w:rsidP="002E7632">
            <w:pPr>
              <w:widowControl/>
              <w:jc w:val="center"/>
              <w:rPr>
                <w:color w:val="000000"/>
                <w:szCs w:val="24"/>
              </w:rPr>
            </w:pPr>
            <w:r w:rsidRPr="00B459D9">
              <w:rPr>
                <w:color w:val="000000"/>
                <w:szCs w:val="24"/>
              </w:rPr>
              <w:t>34001</w:t>
            </w:r>
          </w:p>
        </w:tc>
        <w:tc>
          <w:tcPr>
            <w:tcW w:w="1083" w:type="dxa"/>
            <w:tcBorders>
              <w:top w:val="nil"/>
              <w:left w:val="nil"/>
              <w:bottom w:val="single" w:sz="4" w:space="0" w:color="000000"/>
              <w:right w:val="single" w:sz="4" w:space="0" w:color="000000"/>
            </w:tcBorders>
            <w:noWrap/>
            <w:hideMark/>
          </w:tcPr>
          <w:p w14:paraId="4625BEDC" w14:textId="77777777" w:rsidR="002E7632" w:rsidRPr="00B459D9" w:rsidRDefault="002E7632" w:rsidP="002E7632">
            <w:pPr>
              <w:widowControl/>
              <w:jc w:val="center"/>
              <w:rPr>
                <w:color w:val="000000"/>
                <w:szCs w:val="24"/>
              </w:rPr>
            </w:pPr>
            <w:r w:rsidRPr="00B459D9">
              <w:rPr>
                <w:color w:val="000000"/>
                <w:szCs w:val="24"/>
              </w:rPr>
              <w:t>1.3186</w:t>
            </w:r>
          </w:p>
        </w:tc>
        <w:tc>
          <w:tcPr>
            <w:tcW w:w="981" w:type="dxa"/>
            <w:tcBorders>
              <w:top w:val="nil"/>
              <w:left w:val="nil"/>
              <w:bottom w:val="single" w:sz="4" w:space="0" w:color="000000"/>
              <w:right w:val="single" w:sz="4" w:space="0" w:color="000000"/>
            </w:tcBorders>
            <w:noWrap/>
            <w:hideMark/>
          </w:tcPr>
          <w:p w14:paraId="3117E061"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C07B6A3"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EF67D68"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6135D1BA" w14:textId="77777777" w:rsidR="002E7632" w:rsidRPr="00B459D9" w:rsidRDefault="002E7632" w:rsidP="002E7632">
            <w:pPr>
              <w:widowControl/>
              <w:jc w:val="center"/>
              <w:rPr>
                <w:color w:val="000000"/>
                <w:szCs w:val="24"/>
              </w:rPr>
            </w:pPr>
            <w:r w:rsidRPr="00B459D9">
              <w:rPr>
                <w:color w:val="000000"/>
                <w:szCs w:val="24"/>
              </w:rPr>
              <w:t>24,530</w:t>
            </w:r>
          </w:p>
        </w:tc>
        <w:tc>
          <w:tcPr>
            <w:tcW w:w="1423" w:type="dxa"/>
            <w:tcBorders>
              <w:top w:val="nil"/>
              <w:left w:val="nil"/>
              <w:bottom w:val="single" w:sz="4" w:space="0" w:color="000000"/>
              <w:right w:val="single" w:sz="4" w:space="0" w:color="000000"/>
            </w:tcBorders>
            <w:noWrap/>
            <w:hideMark/>
          </w:tcPr>
          <w:p w14:paraId="68BBA954" w14:textId="77777777" w:rsidR="002E7632" w:rsidRPr="00B459D9" w:rsidRDefault="002E7632" w:rsidP="002E7632">
            <w:pPr>
              <w:widowControl/>
              <w:jc w:val="center"/>
              <w:rPr>
                <w:color w:val="000000"/>
                <w:szCs w:val="24"/>
              </w:rPr>
            </w:pPr>
            <w:r w:rsidRPr="00B459D9">
              <w:rPr>
                <w:color w:val="000000"/>
                <w:szCs w:val="24"/>
              </w:rPr>
              <w:t>84,000</w:t>
            </w:r>
          </w:p>
        </w:tc>
      </w:tr>
      <w:tr w:rsidR="002E7632" w:rsidRPr="00B459D9" w14:paraId="1409C5DE"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D16DC0E" w14:textId="77777777" w:rsidR="002E7632" w:rsidRPr="00B459D9" w:rsidRDefault="002E7632" w:rsidP="002E7632">
            <w:pPr>
              <w:widowControl/>
              <w:jc w:val="center"/>
              <w:rPr>
                <w:color w:val="000000"/>
                <w:szCs w:val="24"/>
              </w:rPr>
            </w:pPr>
            <w:r w:rsidRPr="00B459D9">
              <w:rPr>
                <w:color w:val="000000"/>
                <w:szCs w:val="24"/>
              </w:rPr>
              <w:t>12</w:t>
            </w:r>
          </w:p>
        </w:tc>
        <w:tc>
          <w:tcPr>
            <w:tcW w:w="998" w:type="dxa"/>
            <w:tcBorders>
              <w:top w:val="nil"/>
              <w:left w:val="nil"/>
              <w:bottom w:val="single" w:sz="4" w:space="0" w:color="000000"/>
              <w:right w:val="single" w:sz="4" w:space="0" w:color="000000"/>
            </w:tcBorders>
            <w:noWrap/>
            <w:hideMark/>
          </w:tcPr>
          <w:p w14:paraId="1104BB90" w14:textId="77777777" w:rsidR="002E7632" w:rsidRPr="00B459D9" w:rsidRDefault="002E7632" w:rsidP="002E7632">
            <w:pPr>
              <w:widowControl/>
              <w:jc w:val="center"/>
              <w:rPr>
                <w:color w:val="000000"/>
                <w:szCs w:val="24"/>
              </w:rPr>
            </w:pPr>
            <w:r w:rsidRPr="00B459D9">
              <w:rPr>
                <w:color w:val="000000"/>
                <w:szCs w:val="24"/>
              </w:rPr>
              <w:t>11</w:t>
            </w:r>
          </w:p>
        </w:tc>
        <w:tc>
          <w:tcPr>
            <w:tcW w:w="1060" w:type="dxa"/>
            <w:tcBorders>
              <w:top w:val="nil"/>
              <w:left w:val="nil"/>
              <w:bottom w:val="single" w:sz="4" w:space="0" w:color="000000"/>
              <w:right w:val="single" w:sz="4" w:space="0" w:color="000000"/>
            </w:tcBorders>
            <w:noWrap/>
            <w:hideMark/>
          </w:tcPr>
          <w:p w14:paraId="7D9C4FD0" w14:textId="77777777" w:rsidR="002E7632" w:rsidRPr="00B459D9" w:rsidRDefault="002E7632" w:rsidP="002E7632">
            <w:pPr>
              <w:widowControl/>
              <w:jc w:val="center"/>
              <w:rPr>
                <w:color w:val="000000"/>
                <w:szCs w:val="24"/>
              </w:rPr>
            </w:pPr>
            <w:r w:rsidRPr="00B459D9">
              <w:rPr>
                <w:color w:val="000000"/>
                <w:szCs w:val="24"/>
              </w:rPr>
              <w:t>34002</w:t>
            </w:r>
          </w:p>
        </w:tc>
        <w:tc>
          <w:tcPr>
            <w:tcW w:w="1083" w:type="dxa"/>
            <w:tcBorders>
              <w:top w:val="nil"/>
              <w:left w:val="nil"/>
              <w:bottom w:val="single" w:sz="4" w:space="0" w:color="000000"/>
              <w:right w:val="single" w:sz="4" w:space="0" w:color="000000"/>
            </w:tcBorders>
            <w:noWrap/>
            <w:hideMark/>
          </w:tcPr>
          <w:p w14:paraId="70AEC9DB" w14:textId="77777777" w:rsidR="002E7632" w:rsidRPr="00B459D9" w:rsidRDefault="002E7632" w:rsidP="002E7632">
            <w:pPr>
              <w:widowControl/>
              <w:jc w:val="center"/>
              <w:rPr>
                <w:color w:val="000000"/>
                <w:szCs w:val="24"/>
              </w:rPr>
            </w:pPr>
            <w:r w:rsidRPr="00B459D9">
              <w:rPr>
                <w:color w:val="000000"/>
                <w:szCs w:val="24"/>
              </w:rPr>
              <w:t>1.0032</w:t>
            </w:r>
          </w:p>
        </w:tc>
        <w:tc>
          <w:tcPr>
            <w:tcW w:w="981" w:type="dxa"/>
            <w:tcBorders>
              <w:top w:val="nil"/>
              <w:left w:val="nil"/>
              <w:bottom w:val="single" w:sz="4" w:space="0" w:color="000000"/>
              <w:right w:val="single" w:sz="4" w:space="0" w:color="000000"/>
            </w:tcBorders>
            <w:noWrap/>
            <w:hideMark/>
          </w:tcPr>
          <w:p w14:paraId="7C82DAF4"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316C158"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B042CCD"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4A379A86" w14:textId="77777777" w:rsidR="002E7632" w:rsidRPr="00B459D9" w:rsidRDefault="002E7632" w:rsidP="002E7632">
            <w:pPr>
              <w:widowControl/>
              <w:jc w:val="center"/>
              <w:rPr>
                <w:color w:val="000000"/>
                <w:szCs w:val="24"/>
              </w:rPr>
            </w:pPr>
            <w:r w:rsidRPr="00B459D9">
              <w:rPr>
                <w:color w:val="000000"/>
                <w:szCs w:val="24"/>
              </w:rPr>
              <w:t>21,879</w:t>
            </w:r>
          </w:p>
        </w:tc>
        <w:tc>
          <w:tcPr>
            <w:tcW w:w="1423" w:type="dxa"/>
            <w:tcBorders>
              <w:top w:val="nil"/>
              <w:left w:val="nil"/>
              <w:bottom w:val="single" w:sz="4" w:space="0" w:color="000000"/>
              <w:right w:val="single" w:sz="4" w:space="0" w:color="000000"/>
            </w:tcBorders>
            <w:noWrap/>
            <w:hideMark/>
          </w:tcPr>
          <w:p w14:paraId="522FEFA7" w14:textId="77777777" w:rsidR="002E7632" w:rsidRPr="00B459D9" w:rsidRDefault="002E7632" w:rsidP="002E7632">
            <w:pPr>
              <w:widowControl/>
              <w:jc w:val="center"/>
              <w:rPr>
                <w:color w:val="000000"/>
                <w:szCs w:val="24"/>
              </w:rPr>
            </w:pPr>
            <w:r w:rsidRPr="00B459D9">
              <w:rPr>
                <w:color w:val="000000"/>
                <w:szCs w:val="24"/>
              </w:rPr>
              <w:t>68,390</w:t>
            </w:r>
          </w:p>
        </w:tc>
      </w:tr>
      <w:tr w:rsidR="002E7632" w:rsidRPr="00B459D9" w14:paraId="4438C618"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5F89436" w14:textId="77777777" w:rsidR="002E7632" w:rsidRPr="00B459D9" w:rsidRDefault="002E7632" w:rsidP="002E7632">
            <w:pPr>
              <w:widowControl/>
              <w:jc w:val="center"/>
              <w:rPr>
                <w:color w:val="000000"/>
                <w:szCs w:val="24"/>
              </w:rPr>
            </w:pPr>
            <w:r w:rsidRPr="00B459D9">
              <w:rPr>
                <w:color w:val="000000"/>
                <w:szCs w:val="24"/>
              </w:rPr>
              <w:t>12</w:t>
            </w:r>
          </w:p>
        </w:tc>
        <w:tc>
          <w:tcPr>
            <w:tcW w:w="998" w:type="dxa"/>
            <w:tcBorders>
              <w:top w:val="nil"/>
              <w:left w:val="nil"/>
              <w:bottom w:val="single" w:sz="4" w:space="0" w:color="000000"/>
              <w:right w:val="single" w:sz="4" w:space="0" w:color="000000"/>
            </w:tcBorders>
            <w:noWrap/>
            <w:hideMark/>
          </w:tcPr>
          <w:p w14:paraId="3C5ACF28" w14:textId="77777777" w:rsidR="002E7632" w:rsidRPr="00B459D9" w:rsidRDefault="002E7632" w:rsidP="002E7632">
            <w:pPr>
              <w:widowControl/>
              <w:jc w:val="center"/>
              <w:rPr>
                <w:color w:val="000000"/>
                <w:szCs w:val="24"/>
              </w:rPr>
            </w:pPr>
            <w:r w:rsidRPr="00B459D9">
              <w:rPr>
                <w:color w:val="000000"/>
                <w:szCs w:val="24"/>
              </w:rPr>
              <w:t>12</w:t>
            </w:r>
          </w:p>
        </w:tc>
        <w:tc>
          <w:tcPr>
            <w:tcW w:w="1060" w:type="dxa"/>
            <w:tcBorders>
              <w:top w:val="nil"/>
              <w:left w:val="nil"/>
              <w:bottom w:val="single" w:sz="4" w:space="0" w:color="000000"/>
              <w:right w:val="single" w:sz="4" w:space="0" w:color="000000"/>
            </w:tcBorders>
            <w:noWrap/>
            <w:hideMark/>
          </w:tcPr>
          <w:p w14:paraId="02CA0ED2" w14:textId="77777777" w:rsidR="002E7632" w:rsidRPr="00B459D9" w:rsidRDefault="002E7632" w:rsidP="002E7632">
            <w:pPr>
              <w:widowControl/>
              <w:jc w:val="center"/>
              <w:rPr>
                <w:color w:val="000000"/>
                <w:szCs w:val="24"/>
              </w:rPr>
            </w:pPr>
            <w:r w:rsidRPr="00B459D9">
              <w:rPr>
                <w:color w:val="000000"/>
                <w:szCs w:val="24"/>
              </w:rPr>
              <w:t>34201</w:t>
            </w:r>
          </w:p>
        </w:tc>
        <w:tc>
          <w:tcPr>
            <w:tcW w:w="1083" w:type="dxa"/>
            <w:tcBorders>
              <w:top w:val="nil"/>
              <w:left w:val="nil"/>
              <w:bottom w:val="single" w:sz="4" w:space="0" w:color="000000"/>
              <w:right w:val="single" w:sz="4" w:space="0" w:color="000000"/>
            </w:tcBorders>
            <w:noWrap/>
            <w:hideMark/>
          </w:tcPr>
          <w:p w14:paraId="1CA7473D"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5864A46F"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28052CC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993FB86"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6D254215"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496509E1"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5FF50ADE"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11459E3" w14:textId="77777777" w:rsidR="002E7632" w:rsidRPr="00B459D9" w:rsidRDefault="002E7632" w:rsidP="002E7632">
            <w:pPr>
              <w:widowControl/>
              <w:jc w:val="center"/>
              <w:rPr>
                <w:color w:val="000000"/>
                <w:szCs w:val="24"/>
              </w:rPr>
            </w:pPr>
            <w:r w:rsidRPr="00B459D9">
              <w:rPr>
                <w:color w:val="000000"/>
                <w:szCs w:val="24"/>
              </w:rPr>
              <w:t>12</w:t>
            </w:r>
          </w:p>
        </w:tc>
        <w:tc>
          <w:tcPr>
            <w:tcW w:w="998" w:type="dxa"/>
            <w:tcBorders>
              <w:top w:val="nil"/>
              <w:left w:val="nil"/>
              <w:bottom w:val="single" w:sz="4" w:space="0" w:color="000000"/>
              <w:right w:val="single" w:sz="4" w:space="0" w:color="000000"/>
            </w:tcBorders>
            <w:noWrap/>
            <w:hideMark/>
          </w:tcPr>
          <w:p w14:paraId="14C94B22" w14:textId="77777777" w:rsidR="002E7632" w:rsidRPr="00B459D9" w:rsidRDefault="002E7632" w:rsidP="002E7632">
            <w:pPr>
              <w:widowControl/>
              <w:jc w:val="center"/>
              <w:rPr>
                <w:color w:val="000000"/>
                <w:szCs w:val="24"/>
              </w:rPr>
            </w:pPr>
            <w:r w:rsidRPr="00B459D9">
              <w:rPr>
                <w:color w:val="000000"/>
                <w:szCs w:val="24"/>
              </w:rPr>
              <w:t>13</w:t>
            </w:r>
          </w:p>
        </w:tc>
        <w:tc>
          <w:tcPr>
            <w:tcW w:w="1060" w:type="dxa"/>
            <w:tcBorders>
              <w:top w:val="nil"/>
              <w:left w:val="nil"/>
              <w:bottom w:val="single" w:sz="4" w:space="0" w:color="000000"/>
              <w:right w:val="single" w:sz="4" w:space="0" w:color="000000"/>
            </w:tcBorders>
            <w:noWrap/>
            <w:hideMark/>
          </w:tcPr>
          <w:p w14:paraId="09541FE3" w14:textId="77777777" w:rsidR="002E7632" w:rsidRPr="00B459D9" w:rsidRDefault="002E7632" w:rsidP="002E7632">
            <w:pPr>
              <w:widowControl/>
              <w:jc w:val="center"/>
              <w:rPr>
                <w:color w:val="000000"/>
                <w:szCs w:val="24"/>
              </w:rPr>
            </w:pPr>
            <w:r w:rsidRPr="00B459D9">
              <w:rPr>
                <w:color w:val="000000"/>
                <w:szCs w:val="24"/>
              </w:rPr>
              <w:t>34202</w:t>
            </w:r>
          </w:p>
        </w:tc>
        <w:tc>
          <w:tcPr>
            <w:tcW w:w="1083" w:type="dxa"/>
            <w:tcBorders>
              <w:top w:val="nil"/>
              <w:left w:val="nil"/>
              <w:bottom w:val="single" w:sz="4" w:space="0" w:color="000000"/>
              <w:right w:val="single" w:sz="4" w:space="0" w:color="000000"/>
            </w:tcBorders>
            <w:noWrap/>
            <w:hideMark/>
          </w:tcPr>
          <w:p w14:paraId="7B57F458" w14:textId="77777777" w:rsidR="002E7632" w:rsidRPr="00B459D9" w:rsidRDefault="002E7632" w:rsidP="002E7632">
            <w:pPr>
              <w:widowControl/>
              <w:jc w:val="center"/>
              <w:rPr>
                <w:color w:val="000000"/>
                <w:szCs w:val="24"/>
              </w:rPr>
            </w:pPr>
            <w:r w:rsidRPr="00B459D9">
              <w:rPr>
                <w:color w:val="000000"/>
                <w:szCs w:val="24"/>
              </w:rPr>
              <w:t>0.1996</w:t>
            </w:r>
          </w:p>
        </w:tc>
        <w:tc>
          <w:tcPr>
            <w:tcW w:w="981" w:type="dxa"/>
            <w:tcBorders>
              <w:top w:val="nil"/>
              <w:left w:val="nil"/>
              <w:bottom w:val="single" w:sz="4" w:space="0" w:color="000000"/>
              <w:right w:val="single" w:sz="4" w:space="0" w:color="000000"/>
            </w:tcBorders>
            <w:noWrap/>
            <w:hideMark/>
          </w:tcPr>
          <w:p w14:paraId="7845CC9A"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8C71ADF"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95E9847"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3D04CFA2" w14:textId="77777777" w:rsidR="002E7632" w:rsidRPr="00B459D9" w:rsidRDefault="002E7632" w:rsidP="002E7632">
            <w:pPr>
              <w:widowControl/>
              <w:jc w:val="center"/>
              <w:rPr>
                <w:color w:val="000000"/>
                <w:szCs w:val="24"/>
              </w:rPr>
            </w:pPr>
            <w:r w:rsidRPr="00B459D9">
              <w:rPr>
                <w:color w:val="000000"/>
                <w:szCs w:val="24"/>
              </w:rPr>
              <w:t>3,636</w:t>
            </w:r>
          </w:p>
        </w:tc>
        <w:tc>
          <w:tcPr>
            <w:tcW w:w="1423" w:type="dxa"/>
            <w:tcBorders>
              <w:top w:val="nil"/>
              <w:left w:val="nil"/>
              <w:bottom w:val="single" w:sz="4" w:space="0" w:color="000000"/>
              <w:right w:val="single" w:sz="4" w:space="0" w:color="000000"/>
            </w:tcBorders>
            <w:noWrap/>
            <w:hideMark/>
          </w:tcPr>
          <w:p w14:paraId="7C9E4CCB" w14:textId="77777777" w:rsidR="002E7632" w:rsidRPr="00B459D9" w:rsidRDefault="002E7632" w:rsidP="002E7632">
            <w:pPr>
              <w:widowControl/>
              <w:jc w:val="center"/>
              <w:rPr>
                <w:color w:val="000000"/>
                <w:szCs w:val="24"/>
              </w:rPr>
            </w:pPr>
            <w:r w:rsidRPr="00B459D9">
              <w:rPr>
                <w:color w:val="000000"/>
                <w:szCs w:val="24"/>
              </w:rPr>
              <w:t>19,338</w:t>
            </w:r>
          </w:p>
        </w:tc>
      </w:tr>
      <w:tr w:rsidR="002E7632" w:rsidRPr="00B459D9" w14:paraId="7C815EB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6AEE20E" w14:textId="77777777" w:rsidR="002E7632" w:rsidRPr="00B459D9" w:rsidRDefault="002E7632" w:rsidP="002E7632">
            <w:pPr>
              <w:widowControl/>
              <w:jc w:val="center"/>
              <w:rPr>
                <w:color w:val="000000"/>
                <w:szCs w:val="24"/>
              </w:rPr>
            </w:pPr>
            <w:r w:rsidRPr="00B459D9">
              <w:rPr>
                <w:color w:val="000000"/>
                <w:szCs w:val="24"/>
              </w:rPr>
              <w:t>12</w:t>
            </w:r>
          </w:p>
        </w:tc>
        <w:tc>
          <w:tcPr>
            <w:tcW w:w="998" w:type="dxa"/>
            <w:tcBorders>
              <w:top w:val="nil"/>
              <w:left w:val="nil"/>
              <w:bottom w:val="single" w:sz="4" w:space="0" w:color="000000"/>
              <w:right w:val="single" w:sz="4" w:space="0" w:color="000000"/>
            </w:tcBorders>
            <w:noWrap/>
            <w:hideMark/>
          </w:tcPr>
          <w:p w14:paraId="0E231326" w14:textId="77777777" w:rsidR="002E7632" w:rsidRPr="00B459D9" w:rsidRDefault="002E7632" w:rsidP="002E7632">
            <w:pPr>
              <w:widowControl/>
              <w:jc w:val="center"/>
              <w:rPr>
                <w:color w:val="000000"/>
                <w:szCs w:val="24"/>
              </w:rPr>
            </w:pPr>
            <w:r w:rsidRPr="00B459D9">
              <w:rPr>
                <w:color w:val="000000"/>
                <w:szCs w:val="24"/>
              </w:rPr>
              <w:t>14</w:t>
            </w:r>
          </w:p>
        </w:tc>
        <w:tc>
          <w:tcPr>
            <w:tcW w:w="1060" w:type="dxa"/>
            <w:tcBorders>
              <w:top w:val="nil"/>
              <w:left w:val="nil"/>
              <w:bottom w:val="single" w:sz="4" w:space="0" w:color="000000"/>
              <w:right w:val="single" w:sz="4" w:space="0" w:color="000000"/>
            </w:tcBorders>
            <w:noWrap/>
            <w:hideMark/>
          </w:tcPr>
          <w:p w14:paraId="72A24708" w14:textId="77777777" w:rsidR="002E7632" w:rsidRPr="00B459D9" w:rsidRDefault="002E7632" w:rsidP="002E7632">
            <w:pPr>
              <w:widowControl/>
              <w:jc w:val="center"/>
              <w:rPr>
                <w:color w:val="000000"/>
                <w:szCs w:val="24"/>
              </w:rPr>
            </w:pPr>
            <w:r w:rsidRPr="00B459D9">
              <w:rPr>
                <w:color w:val="000000"/>
                <w:szCs w:val="24"/>
              </w:rPr>
              <w:t>34301</w:t>
            </w:r>
          </w:p>
        </w:tc>
        <w:tc>
          <w:tcPr>
            <w:tcW w:w="1083" w:type="dxa"/>
            <w:tcBorders>
              <w:top w:val="nil"/>
              <w:left w:val="nil"/>
              <w:bottom w:val="single" w:sz="4" w:space="0" w:color="000000"/>
              <w:right w:val="single" w:sz="4" w:space="0" w:color="000000"/>
            </w:tcBorders>
            <w:noWrap/>
            <w:hideMark/>
          </w:tcPr>
          <w:p w14:paraId="568C00E1"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540AA50F"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376B0AD0"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08AA9A7"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029B2837"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15627078"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4836D824"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A1ABEDD" w14:textId="77777777" w:rsidR="002E7632" w:rsidRPr="00B459D9" w:rsidRDefault="002E7632" w:rsidP="002E7632">
            <w:pPr>
              <w:widowControl/>
              <w:jc w:val="center"/>
              <w:rPr>
                <w:color w:val="000000"/>
                <w:szCs w:val="24"/>
              </w:rPr>
            </w:pPr>
            <w:r w:rsidRPr="00B459D9">
              <w:rPr>
                <w:color w:val="000000"/>
                <w:szCs w:val="24"/>
              </w:rPr>
              <w:t>12</w:t>
            </w:r>
          </w:p>
        </w:tc>
        <w:tc>
          <w:tcPr>
            <w:tcW w:w="998" w:type="dxa"/>
            <w:tcBorders>
              <w:top w:val="nil"/>
              <w:left w:val="nil"/>
              <w:bottom w:val="single" w:sz="4" w:space="0" w:color="000000"/>
              <w:right w:val="single" w:sz="4" w:space="0" w:color="000000"/>
            </w:tcBorders>
            <w:noWrap/>
            <w:hideMark/>
          </w:tcPr>
          <w:p w14:paraId="3F18E2DA" w14:textId="77777777" w:rsidR="002E7632" w:rsidRPr="00B459D9" w:rsidRDefault="002E7632" w:rsidP="002E7632">
            <w:pPr>
              <w:widowControl/>
              <w:jc w:val="center"/>
              <w:rPr>
                <w:color w:val="000000"/>
                <w:szCs w:val="24"/>
              </w:rPr>
            </w:pPr>
            <w:r w:rsidRPr="00B459D9">
              <w:rPr>
                <w:color w:val="000000"/>
                <w:szCs w:val="24"/>
              </w:rPr>
              <w:t>15</w:t>
            </w:r>
          </w:p>
        </w:tc>
        <w:tc>
          <w:tcPr>
            <w:tcW w:w="1060" w:type="dxa"/>
            <w:tcBorders>
              <w:top w:val="nil"/>
              <w:left w:val="nil"/>
              <w:bottom w:val="single" w:sz="4" w:space="0" w:color="000000"/>
              <w:right w:val="single" w:sz="4" w:space="0" w:color="000000"/>
            </w:tcBorders>
            <w:noWrap/>
            <w:hideMark/>
          </w:tcPr>
          <w:p w14:paraId="38C3925F" w14:textId="77777777" w:rsidR="002E7632" w:rsidRPr="00B459D9" w:rsidRDefault="002E7632" w:rsidP="002E7632">
            <w:pPr>
              <w:widowControl/>
              <w:jc w:val="center"/>
              <w:rPr>
                <w:color w:val="000000"/>
                <w:szCs w:val="24"/>
              </w:rPr>
            </w:pPr>
            <w:r w:rsidRPr="00B459D9">
              <w:rPr>
                <w:color w:val="000000"/>
                <w:szCs w:val="24"/>
              </w:rPr>
              <w:t>34302</w:t>
            </w:r>
          </w:p>
        </w:tc>
        <w:tc>
          <w:tcPr>
            <w:tcW w:w="1083" w:type="dxa"/>
            <w:tcBorders>
              <w:top w:val="nil"/>
              <w:left w:val="nil"/>
              <w:bottom w:val="single" w:sz="4" w:space="0" w:color="000000"/>
              <w:right w:val="single" w:sz="4" w:space="0" w:color="000000"/>
            </w:tcBorders>
            <w:noWrap/>
            <w:hideMark/>
          </w:tcPr>
          <w:p w14:paraId="41D323CC" w14:textId="77777777" w:rsidR="002E7632" w:rsidRPr="00B459D9" w:rsidRDefault="002E7632" w:rsidP="002E7632">
            <w:pPr>
              <w:widowControl/>
              <w:jc w:val="center"/>
              <w:rPr>
                <w:color w:val="000000"/>
                <w:szCs w:val="24"/>
              </w:rPr>
            </w:pPr>
            <w:r w:rsidRPr="00B459D9">
              <w:rPr>
                <w:color w:val="000000"/>
                <w:szCs w:val="24"/>
              </w:rPr>
              <w:t>0.7339</w:t>
            </w:r>
          </w:p>
        </w:tc>
        <w:tc>
          <w:tcPr>
            <w:tcW w:w="981" w:type="dxa"/>
            <w:tcBorders>
              <w:top w:val="nil"/>
              <w:left w:val="nil"/>
              <w:bottom w:val="single" w:sz="4" w:space="0" w:color="000000"/>
              <w:right w:val="single" w:sz="4" w:space="0" w:color="000000"/>
            </w:tcBorders>
            <w:noWrap/>
            <w:hideMark/>
          </w:tcPr>
          <w:p w14:paraId="5C11286B"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19486C83"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A7796B0"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28DCA126" w14:textId="77777777" w:rsidR="002E7632" w:rsidRPr="00B459D9" w:rsidRDefault="002E7632" w:rsidP="002E7632">
            <w:pPr>
              <w:widowControl/>
              <w:jc w:val="center"/>
              <w:rPr>
                <w:color w:val="000000"/>
                <w:szCs w:val="24"/>
              </w:rPr>
            </w:pPr>
            <w:r w:rsidRPr="00B459D9">
              <w:rPr>
                <w:color w:val="000000"/>
                <w:szCs w:val="24"/>
              </w:rPr>
              <w:t>24,869</w:t>
            </w:r>
          </w:p>
        </w:tc>
        <w:tc>
          <w:tcPr>
            <w:tcW w:w="1423" w:type="dxa"/>
            <w:tcBorders>
              <w:top w:val="nil"/>
              <w:left w:val="nil"/>
              <w:bottom w:val="single" w:sz="4" w:space="0" w:color="000000"/>
              <w:right w:val="single" w:sz="4" w:space="0" w:color="000000"/>
            </w:tcBorders>
            <w:noWrap/>
            <w:hideMark/>
          </w:tcPr>
          <w:p w14:paraId="331F0606" w14:textId="77777777" w:rsidR="002E7632" w:rsidRPr="00B459D9" w:rsidRDefault="002E7632" w:rsidP="002E7632">
            <w:pPr>
              <w:widowControl/>
              <w:jc w:val="center"/>
              <w:rPr>
                <w:color w:val="000000"/>
                <w:szCs w:val="24"/>
              </w:rPr>
            </w:pPr>
            <w:r w:rsidRPr="00B459D9">
              <w:rPr>
                <w:color w:val="000000"/>
                <w:szCs w:val="24"/>
              </w:rPr>
              <w:t>56,673</w:t>
            </w:r>
          </w:p>
        </w:tc>
      </w:tr>
      <w:tr w:rsidR="002E7632" w:rsidRPr="00B459D9" w14:paraId="17F6A11E"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B0EAD40" w14:textId="77777777" w:rsidR="002E7632" w:rsidRPr="00B459D9" w:rsidRDefault="002E7632" w:rsidP="002E7632">
            <w:pPr>
              <w:widowControl/>
              <w:jc w:val="center"/>
              <w:rPr>
                <w:color w:val="000000"/>
                <w:szCs w:val="24"/>
              </w:rPr>
            </w:pPr>
            <w:r w:rsidRPr="00B459D9">
              <w:rPr>
                <w:color w:val="000000"/>
                <w:szCs w:val="24"/>
              </w:rPr>
              <w:t>12</w:t>
            </w:r>
          </w:p>
        </w:tc>
        <w:tc>
          <w:tcPr>
            <w:tcW w:w="998" w:type="dxa"/>
            <w:tcBorders>
              <w:top w:val="nil"/>
              <w:left w:val="nil"/>
              <w:bottom w:val="single" w:sz="4" w:space="0" w:color="000000"/>
              <w:right w:val="single" w:sz="4" w:space="0" w:color="000000"/>
            </w:tcBorders>
            <w:noWrap/>
            <w:hideMark/>
          </w:tcPr>
          <w:p w14:paraId="7D1957B9" w14:textId="77777777" w:rsidR="002E7632" w:rsidRPr="00B459D9" w:rsidRDefault="002E7632" w:rsidP="002E7632">
            <w:pPr>
              <w:widowControl/>
              <w:jc w:val="center"/>
              <w:rPr>
                <w:color w:val="000000"/>
                <w:szCs w:val="24"/>
              </w:rPr>
            </w:pPr>
            <w:r w:rsidRPr="00B459D9">
              <w:rPr>
                <w:color w:val="000000"/>
                <w:szCs w:val="24"/>
              </w:rPr>
              <w:t>16</w:t>
            </w:r>
          </w:p>
        </w:tc>
        <w:tc>
          <w:tcPr>
            <w:tcW w:w="1060" w:type="dxa"/>
            <w:tcBorders>
              <w:top w:val="nil"/>
              <w:left w:val="nil"/>
              <w:bottom w:val="single" w:sz="4" w:space="0" w:color="000000"/>
              <w:right w:val="single" w:sz="4" w:space="0" w:color="000000"/>
            </w:tcBorders>
            <w:noWrap/>
            <w:hideMark/>
          </w:tcPr>
          <w:p w14:paraId="50474E90" w14:textId="77777777" w:rsidR="002E7632" w:rsidRPr="00B459D9" w:rsidRDefault="002E7632" w:rsidP="002E7632">
            <w:pPr>
              <w:widowControl/>
              <w:jc w:val="center"/>
              <w:rPr>
                <w:color w:val="000000"/>
                <w:szCs w:val="24"/>
              </w:rPr>
            </w:pPr>
            <w:r w:rsidRPr="00B459D9">
              <w:rPr>
                <w:color w:val="000000"/>
                <w:szCs w:val="24"/>
              </w:rPr>
              <w:t>33601</w:t>
            </w:r>
          </w:p>
        </w:tc>
        <w:tc>
          <w:tcPr>
            <w:tcW w:w="1083" w:type="dxa"/>
            <w:tcBorders>
              <w:top w:val="nil"/>
              <w:left w:val="nil"/>
              <w:bottom w:val="single" w:sz="4" w:space="0" w:color="000000"/>
              <w:right w:val="single" w:sz="4" w:space="0" w:color="000000"/>
            </w:tcBorders>
            <w:noWrap/>
            <w:hideMark/>
          </w:tcPr>
          <w:p w14:paraId="5A9DDBFA" w14:textId="77777777" w:rsidR="002E7632" w:rsidRPr="00B459D9" w:rsidRDefault="002E7632" w:rsidP="002E7632">
            <w:pPr>
              <w:widowControl/>
              <w:jc w:val="center"/>
              <w:rPr>
                <w:color w:val="000000"/>
                <w:szCs w:val="24"/>
              </w:rPr>
            </w:pPr>
            <w:r w:rsidRPr="00B459D9">
              <w:rPr>
                <w:color w:val="000000"/>
                <w:szCs w:val="24"/>
              </w:rPr>
              <w:t>1.0743</w:t>
            </w:r>
          </w:p>
        </w:tc>
        <w:tc>
          <w:tcPr>
            <w:tcW w:w="981" w:type="dxa"/>
            <w:tcBorders>
              <w:top w:val="nil"/>
              <w:left w:val="nil"/>
              <w:bottom w:val="single" w:sz="4" w:space="0" w:color="000000"/>
              <w:right w:val="single" w:sz="4" w:space="0" w:color="000000"/>
            </w:tcBorders>
            <w:noWrap/>
            <w:hideMark/>
          </w:tcPr>
          <w:p w14:paraId="750CF4B6"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D14E3B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57128EA"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113B8AC1" w14:textId="77777777" w:rsidR="002E7632" w:rsidRPr="00B459D9" w:rsidRDefault="002E7632" w:rsidP="002E7632">
            <w:pPr>
              <w:widowControl/>
              <w:jc w:val="center"/>
              <w:rPr>
                <w:color w:val="000000"/>
                <w:szCs w:val="24"/>
              </w:rPr>
            </w:pPr>
            <w:r w:rsidRPr="00B459D9">
              <w:rPr>
                <w:color w:val="000000"/>
                <w:szCs w:val="24"/>
              </w:rPr>
              <w:t>44,658</w:t>
            </w:r>
          </w:p>
        </w:tc>
        <w:tc>
          <w:tcPr>
            <w:tcW w:w="1423" w:type="dxa"/>
            <w:tcBorders>
              <w:top w:val="nil"/>
              <w:left w:val="nil"/>
              <w:bottom w:val="single" w:sz="4" w:space="0" w:color="000000"/>
              <w:right w:val="single" w:sz="4" w:space="0" w:color="000000"/>
            </w:tcBorders>
            <w:noWrap/>
            <w:hideMark/>
          </w:tcPr>
          <w:p w14:paraId="3446B766" w14:textId="77777777" w:rsidR="002E7632" w:rsidRPr="00B459D9" w:rsidRDefault="002E7632" w:rsidP="002E7632">
            <w:pPr>
              <w:widowControl/>
              <w:jc w:val="center"/>
              <w:rPr>
                <w:color w:val="000000"/>
                <w:szCs w:val="24"/>
              </w:rPr>
            </w:pPr>
            <w:r w:rsidRPr="00B459D9">
              <w:rPr>
                <w:color w:val="000000"/>
                <w:szCs w:val="24"/>
              </w:rPr>
              <w:t>65,124</w:t>
            </w:r>
          </w:p>
        </w:tc>
      </w:tr>
      <w:tr w:rsidR="002E7632" w:rsidRPr="00B459D9" w14:paraId="51426007"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B8FC64D" w14:textId="77777777" w:rsidR="002E7632" w:rsidRPr="00B459D9" w:rsidRDefault="002E7632" w:rsidP="002E7632">
            <w:pPr>
              <w:widowControl/>
              <w:jc w:val="center"/>
              <w:rPr>
                <w:color w:val="000000"/>
                <w:szCs w:val="24"/>
              </w:rPr>
            </w:pPr>
            <w:r w:rsidRPr="00B459D9">
              <w:rPr>
                <w:color w:val="000000"/>
                <w:szCs w:val="24"/>
              </w:rPr>
              <w:t>12</w:t>
            </w:r>
          </w:p>
        </w:tc>
        <w:tc>
          <w:tcPr>
            <w:tcW w:w="998" w:type="dxa"/>
            <w:tcBorders>
              <w:top w:val="nil"/>
              <w:left w:val="nil"/>
              <w:bottom w:val="single" w:sz="4" w:space="0" w:color="000000"/>
              <w:right w:val="single" w:sz="4" w:space="0" w:color="000000"/>
            </w:tcBorders>
            <w:noWrap/>
            <w:hideMark/>
          </w:tcPr>
          <w:p w14:paraId="05B75FFA" w14:textId="77777777" w:rsidR="002E7632" w:rsidRPr="00B459D9" w:rsidRDefault="002E7632" w:rsidP="002E7632">
            <w:pPr>
              <w:widowControl/>
              <w:jc w:val="center"/>
              <w:rPr>
                <w:color w:val="000000"/>
                <w:szCs w:val="24"/>
              </w:rPr>
            </w:pPr>
            <w:r w:rsidRPr="00B459D9">
              <w:rPr>
                <w:color w:val="000000"/>
                <w:szCs w:val="24"/>
              </w:rPr>
              <w:t>17</w:t>
            </w:r>
          </w:p>
        </w:tc>
        <w:tc>
          <w:tcPr>
            <w:tcW w:w="1060" w:type="dxa"/>
            <w:tcBorders>
              <w:top w:val="nil"/>
              <w:left w:val="nil"/>
              <w:bottom w:val="single" w:sz="4" w:space="0" w:color="000000"/>
              <w:right w:val="single" w:sz="4" w:space="0" w:color="000000"/>
            </w:tcBorders>
            <w:noWrap/>
            <w:hideMark/>
          </w:tcPr>
          <w:p w14:paraId="66E9B1CA" w14:textId="77777777" w:rsidR="002E7632" w:rsidRPr="00B459D9" w:rsidRDefault="002E7632" w:rsidP="002E7632">
            <w:pPr>
              <w:widowControl/>
              <w:jc w:val="center"/>
              <w:rPr>
                <w:color w:val="000000"/>
                <w:szCs w:val="24"/>
              </w:rPr>
            </w:pPr>
            <w:r w:rsidRPr="00B459D9">
              <w:rPr>
                <w:color w:val="000000"/>
                <w:szCs w:val="24"/>
              </w:rPr>
              <w:t>33602</w:t>
            </w:r>
          </w:p>
        </w:tc>
        <w:tc>
          <w:tcPr>
            <w:tcW w:w="1083" w:type="dxa"/>
            <w:tcBorders>
              <w:top w:val="nil"/>
              <w:left w:val="nil"/>
              <w:bottom w:val="single" w:sz="4" w:space="0" w:color="000000"/>
              <w:right w:val="single" w:sz="4" w:space="0" w:color="000000"/>
            </w:tcBorders>
            <w:noWrap/>
            <w:hideMark/>
          </w:tcPr>
          <w:p w14:paraId="2E568686" w14:textId="77777777" w:rsidR="002E7632" w:rsidRPr="00B459D9" w:rsidRDefault="002E7632" w:rsidP="002E7632">
            <w:pPr>
              <w:widowControl/>
              <w:jc w:val="center"/>
              <w:rPr>
                <w:color w:val="000000"/>
                <w:szCs w:val="24"/>
              </w:rPr>
            </w:pPr>
            <w:r w:rsidRPr="00B459D9">
              <w:rPr>
                <w:color w:val="000000"/>
                <w:szCs w:val="24"/>
              </w:rPr>
              <w:t>1.0084</w:t>
            </w:r>
          </w:p>
        </w:tc>
        <w:tc>
          <w:tcPr>
            <w:tcW w:w="981" w:type="dxa"/>
            <w:tcBorders>
              <w:top w:val="nil"/>
              <w:left w:val="nil"/>
              <w:bottom w:val="single" w:sz="4" w:space="0" w:color="000000"/>
              <w:right w:val="single" w:sz="4" w:space="0" w:color="000000"/>
            </w:tcBorders>
            <w:noWrap/>
            <w:hideMark/>
          </w:tcPr>
          <w:p w14:paraId="48738AFC"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3A7CA4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706D7E3"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4C94E2C0" w14:textId="77777777" w:rsidR="002E7632" w:rsidRPr="00B459D9" w:rsidRDefault="002E7632" w:rsidP="002E7632">
            <w:pPr>
              <w:widowControl/>
              <w:jc w:val="center"/>
              <w:rPr>
                <w:color w:val="000000"/>
                <w:szCs w:val="24"/>
              </w:rPr>
            </w:pPr>
            <w:r w:rsidRPr="00B459D9">
              <w:rPr>
                <w:color w:val="000000"/>
                <w:szCs w:val="24"/>
              </w:rPr>
              <w:t>42,677</w:t>
            </w:r>
          </w:p>
        </w:tc>
        <w:tc>
          <w:tcPr>
            <w:tcW w:w="1423" w:type="dxa"/>
            <w:tcBorders>
              <w:top w:val="nil"/>
              <w:left w:val="nil"/>
              <w:bottom w:val="single" w:sz="4" w:space="0" w:color="000000"/>
              <w:right w:val="single" w:sz="4" w:space="0" w:color="000000"/>
            </w:tcBorders>
            <w:noWrap/>
            <w:hideMark/>
          </w:tcPr>
          <w:p w14:paraId="06CBBDF0" w14:textId="77777777" w:rsidR="002E7632" w:rsidRPr="00B459D9" w:rsidRDefault="002E7632" w:rsidP="002E7632">
            <w:pPr>
              <w:widowControl/>
              <w:jc w:val="center"/>
              <w:rPr>
                <w:color w:val="000000"/>
                <w:szCs w:val="24"/>
              </w:rPr>
            </w:pPr>
            <w:r w:rsidRPr="00B459D9">
              <w:rPr>
                <w:color w:val="000000"/>
                <w:szCs w:val="24"/>
              </w:rPr>
              <w:t>59,684</w:t>
            </w:r>
          </w:p>
        </w:tc>
      </w:tr>
      <w:tr w:rsidR="002E7632" w:rsidRPr="00B459D9" w14:paraId="2E81518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A6ABD16" w14:textId="77777777" w:rsidR="002E7632" w:rsidRPr="00B459D9" w:rsidRDefault="002E7632" w:rsidP="002E7632">
            <w:pPr>
              <w:widowControl/>
              <w:jc w:val="center"/>
              <w:rPr>
                <w:color w:val="000000"/>
                <w:szCs w:val="24"/>
              </w:rPr>
            </w:pPr>
            <w:r w:rsidRPr="00B459D9">
              <w:rPr>
                <w:color w:val="000000"/>
                <w:szCs w:val="24"/>
              </w:rPr>
              <w:t>12</w:t>
            </w:r>
          </w:p>
        </w:tc>
        <w:tc>
          <w:tcPr>
            <w:tcW w:w="998" w:type="dxa"/>
            <w:tcBorders>
              <w:top w:val="nil"/>
              <w:left w:val="nil"/>
              <w:bottom w:val="single" w:sz="4" w:space="0" w:color="000000"/>
              <w:right w:val="single" w:sz="4" w:space="0" w:color="000000"/>
            </w:tcBorders>
            <w:noWrap/>
            <w:hideMark/>
          </w:tcPr>
          <w:p w14:paraId="6BE4FF4F" w14:textId="77777777" w:rsidR="002E7632" w:rsidRPr="00B459D9" w:rsidRDefault="002E7632" w:rsidP="002E7632">
            <w:pPr>
              <w:widowControl/>
              <w:jc w:val="center"/>
              <w:rPr>
                <w:color w:val="000000"/>
                <w:szCs w:val="24"/>
              </w:rPr>
            </w:pPr>
            <w:r w:rsidRPr="00B459D9">
              <w:rPr>
                <w:color w:val="000000"/>
                <w:szCs w:val="24"/>
              </w:rPr>
              <w:t>18</w:t>
            </w:r>
          </w:p>
        </w:tc>
        <w:tc>
          <w:tcPr>
            <w:tcW w:w="1060" w:type="dxa"/>
            <w:tcBorders>
              <w:top w:val="nil"/>
              <w:left w:val="nil"/>
              <w:bottom w:val="single" w:sz="4" w:space="0" w:color="000000"/>
              <w:right w:val="single" w:sz="4" w:space="0" w:color="000000"/>
            </w:tcBorders>
            <w:noWrap/>
            <w:hideMark/>
          </w:tcPr>
          <w:p w14:paraId="4B235F87" w14:textId="77777777" w:rsidR="002E7632" w:rsidRPr="00B459D9" w:rsidRDefault="002E7632" w:rsidP="002E7632">
            <w:pPr>
              <w:widowControl/>
              <w:jc w:val="center"/>
              <w:rPr>
                <w:color w:val="000000"/>
                <w:szCs w:val="24"/>
              </w:rPr>
            </w:pPr>
            <w:r w:rsidRPr="00B459D9">
              <w:rPr>
                <w:color w:val="000000"/>
                <w:szCs w:val="24"/>
              </w:rPr>
              <w:t>33701</w:t>
            </w:r>
          </w:p>
        </w:tc>
        <w:tc>
          <w:tcPr>
            <w:tcW w:w="1083" w:type="dxa"/>
            <w:tcBorders>
              <w:top w:val="nil"/>
              <w:left w:val="nil"/>
              <w:bottom w:val="single" w:sz="4" w:space="0" w:color="000000"/>
              <w:right w:val="single" w:sz="4" w:space="0" w:color="000000"/>
            </w:tcBorders>
            <w:noWrap/>
            <w:hideMark/>
          </w:tcPr>
          <w:p w14:paraId="27149230" w14:textId="77777777" w:rsidR="002E7632" w:rsidRPr="00B459D9" w:rsidRDefault="002E7632" w:rsidP="002E7632">
            <w:pPr>
              <w:widowControl/>
              <w:jc w:val="center"/>
              <w:rPr>
                <w:color w:val="000000"/>
                <w:szCs w:val="24"/>
              </w:rPr>
            </w:pPr>
            <w:r w:rsidRPr="00B459D9">
              <w:rPr>
                <w:color w:val="000000"/>
                <w:szCs w:val="24"/>
              </w:rPr>
              <w:t>0.8617</w:t>
            </w:r>
          </w:p>
        </w:tc>
        <w:tc>
          <w:tcPr>
            <w:tcW w:w="981" w:type="dxa"/>
            <w:tcBorders>
              <w:top w:val="nil"/>
              <w:left w:val="nil"/>
              <w:bottom w:val="single" w:sz="4" w:space="0" w:color="000000"/>
              <w:right w:val="single" w:sz="4" w:space="0" w:color="000000"/>
            </w:tcBorders>
            <w:noWrap/>
            <w:hideMark/>
          </w:tcPr>
          <w:p w14:paraId="5B39149A"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7D837A1" w14:textId="77777777" w:rsidR="002E7632" w:rsidRPr="00B459D9" w:rsidRDefault="002E7632" w:rsidP="002E7632">
            <w:pPr>
              <w:widowControl/>
              <w:jc w:val="center"/>
              <w:rPr>
                <w:rFonts w:ascii="標楷體" w:hAnsi="標楷體"/>
                <w:color w:val="000000"/>
                <w:szCs w:val="24"/>
              </w:rPr>
            </w:pPr>
            <w:r w:rsidRPr="00B459D9">
              <w:rPr>
                <w:rFonts w:ascii="標楷體" w:hAnsi="標楷體"/>
                <w:color w:val="000000"/>
                <w:szCs w:val="24"/>
              </w:rPr>
              <w:t>●</w:t>
            </w:r>
          </w:p>
        </w:tc>
        <w:tc>
          <w:tcPr>
            <w:tcW w:w="1219" w:type="dxa"/>
            <w:tcBorders>
              <w:top w:val="nil"/>
              <w:left w:val="nil"/>
              <w:bottom w:val="single" w:sz="4" w:space="0" w:color="000000"/>
              <w:right w:val="single" w:sz="4" w:space="0" w:color="000000"/>
            </w:tcBorders>
            <w:noWrap/>
            <w:hideMark/>
          </w:tcPr>
          <w:p w14:paraId="7CDAF39A"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76C04C29" w14:textId="77777777" w:rsidR="002E7632" w:rsidRPr="00B459D9" w:rsidRDefault="002E7632" w:rsidP="002E7632">
            <w:pPr>
              <w:widowControl/>
              <w:jc w:val="center"/>
              <w:rPr>
                <w:color w:val="000000"/>
                <w:szCs w:val="24"/>
              </w:rPr>
            </w:pPr>
            <w:r w:rsidRPr="00B459D9">
              <w:rPr>
                <w:color w:val="000000"/>
                <w:szCs w:val="24"/>
              </w:rPr>
              <w:t>23,898</w:t>
            </w:r>
          </w:p>
        </w:tc>
        <w:tc>
          <w:tcPr>
            <w:tcW w:w="1423" w:type="dxa"/>
            <w:tcBorders>
              <w:top w:val="nil"/>
              <w:left w:val="nil"/>
              <w:bottom w:val="single" w:sz="4" w:space="0" w:color="000000"/>
              <w:right w:val="single" w:sz="4" w:space="0" w:color="000000"/>
            </w:tcBorders>
            <w:noWrap/>
            <w:hideMark/>
          </w:tcPr>
          <w:p w14:paraId="4A36AC6B" w14:textId="77777777" w:rsidR="002E7632" w:rsidRPr="00B459D9" w:rsidRDefault="002E7632" w:rsidP="002E7632">
            <w:pPr>
              <w:widowControl/>
              <w:jc w:val="center"/>
              <w:rPr>
                <w:color w:val="000000"/>
                <w:szCs w:val="24"/>
              </w:rPr>
            </w:pPr>
            <w:r w:rsidRPr="00B459D9">
              <w:rPr>
                <w:color w:val="000000"/>
                <w:szCs w:val="24"/>
              </w:rPr>
              <w:t>56,864</w:t>
            </w:r>
          </w:p>
        </w:tc>
      </w:tr>
      <w:tr w:rsidR="002E7632" w:rsidRPr="00B459D9" w14:paraId="1F5F9447"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221548D" w14:textId="77777777" w:rsidR="002E7632" w:rsidRPr="00B459D9" w:rsidRDefault="002E7632" w:rsidP="002E7632">
            <w:pPr>
              <w:widowControl/>
              <w:jc w:val="center"/>
              <w:rPr>
                <w:color w:val="000000"/>
                <w:szCs w:val="24"/>
              </w:rPr>
            </w:pPr>
            <w:r w:rsidRPr="00B459D9">
              <w:rPr>
                <w:color w:val="000000"/>
                <w:szCs w:val="24"/>
              </w:rPr>
              <w:t>12</w:t>
            </w:r>
          </w:p>
        </w:tc>
        <w:tc>
          <w:tcPr>
            <w:tcW w:w="998" w:type="dxa"/>
            <w:tcBorders>
              <w:top w:val="nil"/>
              <w:left w:val="nil"/>
              <w:bottom w:val="single" w:sz="4" w:space="0" w:color="000000"/>
              <w:right w:val="single" w:sz="4" w:space="0" w:color="000000"/>
            </w:tcBorders>
            <w:noWrap/>
            <w:hideMark/>
          </w:tcPr>
          <w:p w14:paraId="43B57B04" w14:textId="77777777" w:rsidR="002E7632" w:rsidRPr="00B459D9" w:rsidRDefault="002E7632" w:rsidP="002E7632">
            <w:pPr>
              <w:widowControl/>
              <w:jc w:val="center"/>
              <w:rPr>
                <w:color w:val="000000"/>
                <w:szCs w:val="24"/>
              </w:rPr>
            </w:pPr>
            <w:r w:rsidRPr="00B459D9">
              <w:rPr>
                <w:color w:val="000000"/>
                <w:szCs w:val="24"/>
              </w:rPr>
              <w:t>19</w:t>
            </w:r>
          </w:p>
        </w:tc>
        <w:tc>
          <w:tcPr>
            <w:tcW w:w="1060" w:type="dxa"/>
            <w:tcBorders>
              <w:top w:val="nil"/>
              <w:left w:val="nil"/>
              <w:bottom w:val="single" w:sz="4" w:space="0" w:color="000000"/>
              <w:right w:val="single" w:sz="4" w:space="0" w:color="000000"/>
            </w:tcBorders>
            <w:noWrap/>
            <w:hideMark/>
          </w:tcPr>
          <w:p w14:paraId="243D2178" w14:textId="77777777" w:rsidR="002E7632" w:rsidRPr="00B459D9" w:rsidRDefault="002E7632" w:rsidP="002E7632">
            <w:pPr>
              <w:widowControl/>
              <w:jc w:val="center"/>
              <w:rPr>
                <w:color w:val="000000"/>
                <w:szCs w:val="24"/>
              </w:rPr>
            </w:pPr>
            <w:r w:rsidRPr="00B459D9">
              <w:rPr>
                <w:color w:val="000000"/>
                <w:szCs w:val="24"/>
              </w:rPr>
              <w:t>33702</w:t>
            </w:r>
          </w:p>
        </w:tc>
        <w:tc>
          <w:tcPr>
            <w:tcW w:w="1083" w:type="dxa"/>
            <w:tcBorders>
              <w:top w:val="nil"/>
              <w:left w:val="nil"/>
              <w:bottom w:val="single" w:sz="4" w:space="0" w:color="000000"/>
              <w:right w:val="single" w:sz="4" w:space="0" w:color="000000"/>
            </w:tcBorders>
            <w:noWrap/>
            <w:hideMark/>
          </w:tcPr>
          <w:p w14:paraId="5839CA57" w14:textId="77777777" w:rsidR="002E7632" w:rsidRPr="00B459D9" w:rsidRDefault="002E7632" w:rsidP="002E7632">
            <w:pPr>
              <w:widowControl/>
              <w:jc w:val="center"/>
              <w:rPr>
                <w:color w:val="000000"/>
                <w:szCs w:val="24"/>
              </w:rPr>
            </w:pPr>
            <w:r w:rsidRPr="00B459D9">
              <w:rPr>
                <w:color w:val="000000"/>
                <w:szCs w:val="24"/>
              </w:rPr>
              <w:t>0.8617</w:t>
            </w:r>
          </w:p>
        </w:tc>
        <w:tc>
          <w:tcPr>
            <w:tcW w:w="981" w:type="dxa"/>
            <w:tcBorders>
              <w:top w:val="nil"/>
              <w:left w:val="nil"/>
              <w:bottom w:val="single" w:sz="4" w:space="0" w:color="000000"/>
              <w:right w:val="single" w:sz="4" w:space="0" w:color="000000"/>
            </w:tcBorders>
            <w:noWrap/>
            <w:hideMark/>
          </w:tcPr>
          <w:p w14:paraId="3C144BF7"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1B30CD5" w14:textId="77777777" w:rsidR="002E7632" w:rsidRPr="00B459D9" w:rsidRDefault="002E7632" w:rsidP="002E7632">
            <w:pPr>
              <w:widowControl/>
              <w:jc w:val="center"/>
              <w:rPr>
                <w:rFonts w:ascii="標楷體" w:hAnsi="標楷體"/>
                <w:color w:val="000000"/>
                <w:szCs w:val="24"/>
              </w:rPr>
            </w:pPr>
            <w:r w:rsidRPr="00B459D9">
              <w:rPr>
                <w:rFonts w:ascii="標楷體" w:hAnsi="標楷體"/>
                <w:color w:val="000000"/>
                <w:szCs w:val="24"/>
              </w:rPr>
              <w:t>●</w:t>
            </w:r>
          </w:p>
        </w:tc>
        <w:tc>
          <w:tcPr>
            <w:tcW w:w="1219" w:type="dxa"/>
            <w:tcBorders>
              <w:top w:val="nil"/>
              <w:left w:val="nil"/>
              <w:bottom w:val="single" w:sz="4" w:space="0" w:color="000000"/>
              <w:right w:val="single" w:sz="4" w:space="0" w:color="000000"/>
            </w:tcBorders>
            <w:noWrap/>
            <w:hideMark/>
          </w:tcPr>
          <w:p w14:paraId="7D0039DE"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0CB8E879" w14:textId="77777777" w:rsidR="002E7632" w:rsidRPr="00B459D9" w:rsidRDefault="002E7632" w:rsidP="002E7632">
            <w:pPr>
              <w:widowControl/>
              <w:jc w:val="center"/>
              <w:rPr>
                <w:color w:val="000000"/>
                <w:szCs w:val="24"/>
              </w:rPr>
            </w:pPr>
            <w:r w:rsidRPr="00B459D9">
              <w:rPr>
                <w:color w:val="000000"/>
                <w:szCs w:val="24"/>
              </w:rPr>
              <w:t>19,666</w:t>
            </w:r>
          </w:p>
        </w:tc>
        <w:tc>
          <w:tcPr>
            <w:tcW w:w="1423" w:type="dxa"/>
            <w:tcBorders>
              <w:top w:val="nil"/>
              <w:left w:val="nil"/>
              <w:bottom w:val="single" w:sz="4" w:space="0" w:color="000000"/>
              <w:right w:val="single" w:sz="4" w:space="0" w:color="000000"/>
            </w:tcBorders>
            <w:noWrap/>
            <w:hideMark/>
          </w:tcPr>
          <w:p w14:paraId="2CBB0FF2" w14:textId="77777777" w:rsidR="002E7632" w:rsidRPr="00B459D9" w:rsidRDefault="002E7632" w:rsidP="002E7632">
            <w:pPr>
              <w:widowControl/>
              <w:jc w:val="center"/>
              <w:rPr>
                <w:color w:val="000000"/>
                <w:szCs w:val="24"/>
              </w:rPr>
            </w:pPr>
            <w:r w:rsidRPr="00B459D9">
              <w:rPr>
                <w:color w:val="000000"/>
                <w:szCs w:val="24"/>
              </w:rPr>
              <w:t>52,737</w:t>
            </w:r>
          </w:p>
        </w:tc>
      </w:tr>
      <w:tr w:rsidR="002E7632" w:rsidRPr="00B459D9" w14:paraId="13E5EB87"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0C827B5" w14:textId="77777777" w:rsidR="002E7632" w:rsidRPr="00B459D9" w:rsidRDefault="002E7632" w:rsidP="002E7632">
            <w:pPr>
              <w:widowControl/>
              <w:jc w:val="center"/>
              <w:rPr>
                <w:color w:val="000000"/>
                <w:szCs w:val="24"/>
              </w:rPr>
            </w:pPr>
            <w:r w:rsidRPr="00B459D9">
              <w:rPr>
                <w:color w:val="000000"/>
                <w:szCs w:val="24"/>
              </w:rPr>
              <w:t>12</w:t>
            </w:r>
          </w:p>
        </w:tc>
        <w:tc>
          <w:tcPr>
            <w:tcW w:w="998" w:type="dxa"/>
            <w:tcBorders>
              <w:top w:val="nil"/>
              <w:left w:val="nil"/>
              <w:bottom w:val="single" w:sz="4" w:space="0" w:color="000000"/>
              <w:right w:val="single" w:sz="4" w:space="0" w:color="000000"/>
            </w:tcBorders>
            <w:noWrap/>
            <w:hideMark/>
          </w:tcPr>
          <w:p w14:paraId="09A82246" w14:textId="77777777" w:rsidR="002E7632" w:rsidRPr="00B459D9" w:rsidRDefault="002E7632" w:rsidP="002E7632">
            <w:pPr>
              <w:widowControl/>
              <w:jc w:val="center"/>
              <w:rPr>
                <w:color w:val="000000"/>
                <w:szCs w:val="24"/>
              </w:rPr>
            </w:pPr>
            <w:r w:rsidRPr="00B459D9">
              <w:rPr>
                <w:color w:val="000000"/>
                <w:szCs w:val="24"/>
              </w:rPr>
              <w:t>20</w:t>
            </w:r>
          </w:p>
        </w:tc>
        <w:tc>
          <w:tcPr>
            <w:tcW w:w="1060" w:type="dxa"/>
            <w:tcBorders>
              <w:top w:val="nil"/>
              <w:left w:val="nil"/>
              <w:bottom w:val="single" w:sz="4" w:space="0" w:color="000000"/>
              <w:right w:val="single" w:sz="4" w:space="0" w:color="000000"/>
            </w:tcBorders>
            <w:noWrap/>
            <w:hideMark/>
          </w:tcPr>
          <w:p w14:paraId="123790E7" w14:textId="77777777" w:rsidR="002E7632" w:rsidRPr="00B459D9" w:rsidRDefault="002E7632" w:rsidP="002E7632">
            <w:pPr>
              <w:widowControl/>
              <w:jc w:val="center"/>
              <w:rPr>
                <w:color w:val="000000"/>
                <w:szCs w:val="24"/>
              </w:rPr>
            </w:pPr>
            <w:r w:rsidRPr="00B459D9">
              <w:rPr>
                <w:color w:val="000000"/>
                <w:szCs w:val="24"/>
              </w:rPr>
              <w:t>344</w:t>
            </w:r>
          </w:p>
        </w:tc>
        <w:tc>
          <w:tcPr>
            <w:tcW w:w="1083" w:type="dxa"/>
            <w:tcBorders>
              <w:top w:val="nil"/>
              <w:left w:val="nil"/>
              <w:bottom w:val="single" w:sz="4" w:space="0" w:color="000000"/>
              <w:right w:val="single" w:sz="4" w:space="0" w:color="000000"/>
            </w:tcBorders>
            <w:noWrap/>
            <w:hideMark/>
          </w:tcPr>
          <w:p w14:paraId="78BEAD9B"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4616FC48"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7AD9426D"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BD63B7E"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64B54031"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186C758A"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16523671"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6895CF3" w14:textId="77777777" w:rsidR="002E7632" w:rsidRPr="00B459D9" w:rsidRDefault="002E7632" w:rsidP="002E7632">
            <w:pPr>
              <w:widowControl/>
              <w:jc w:val="center"/>
              <w:rPr>
                <w:color w:val="000000"/>
                <w:szCs w:val="24"/>
              </w:rPr>
            </w:pPr>
            <w:r w:rsidRPr="00B459D9">
              <w:rPr>
                <w:color w:val="000000"/>
                <w:szCs w:val="24"/>
              </w:rPr>
              <w:t>12</w:t>
            </w:r>
          </w:p>
        </w:tc>
        <w:tc>
          <w:tcPr>
            <w:tcW w:w="998" w:type="dxa"/>
            <w:tcBorders>
              <w:top w:val="nil"/>
              <w:left w:val="nil"/>
              <w:bottom w:val="single" w:sz="4" w:space="0" w:color="000000"/>
              <w:right w:val="single" w:sz="4" w:space="0" w:color="000000"/>
            </w:tcBorders>
            <w:noWrap/>
            <w:hideMark/>
          </w:tcPr>
          <w:p w14:paraId="0EBFDE5A" w14:textId="77777777" w:rsidR="002E7632" w:rsidRPr="00B459D9" w:rsidRDefault="002E7632" w:rsidP="002E7632">
            <w:pPr>
              <w:widowControl/>
              <w:jc w:val="center"/>
              <w:rPr>
                <w:color w:val="000000"/>
                <w:szCs w:val="24"/>
              </w:rPr>
            </w:pPr>
            <w:r w:rsidRPr="00B459D9">
              <w:rPr>
                <w:color w:val="000000"/>
                <w:szCs w:val="24"/>
              </w:rPr>
              <w:t>21</w:t>
            </w:r>
          </w:p>
        </w:tc>
        <w:tc>
          <w:tcPr>
            <w:tcW w:w="1060" w:type="dxa"/>
            <w:tcBorders>
              <w:top w:val="nil"/>
              <w:left w:val="nil"/>
              <w:bottom w:val="single" w:sz="4" w:space="0" w:color="000000"/>
              <w:right w:val="single" w:sz="4" w:space="0" w:color="000000"/>
            </w:tcBorders>
            <w:noWrap/>
            <w:hideMark/>
          </w:tcPr>
          <w:p w14:paraId="71C1D0C6" w14:textId="77777777" w:rsidR="002E7632" w:rsidRPr="00B459D9" w:rsidRDefault="002E7632" w:rsidP="002E7632">
            <w:pPr>
              <w:widowControl/>
              <w:jc w:val="center"/>
              <w:rPr>
                <w:color w:val="000000"/>
                <w:szCs w:val="24"/>
              </w:rPr>
            </w:pPr>
            <w:r w:rsidRPr="00B459D9">
              <w:rPr>
                <w:color w:val="000000"/>
                <w:szCs w:val="24"/>
              </w:rPr>
              <w:t>34501</w:t>
            </w:r>
          </w:p>
        </w:tc>
        <w:tc>
          <w:tcPr>
            <w:tcW w:w="1083" w:type="dxa"/>
            <w:tcBorders>
              <w:top w:val="nil"/>
              <w:left w:val="nil"/>
              <w:bottom w:val="single" w:sz="4" w:space="0" w:color="000000"/>
              <w:right w:val="single" w:sz="4" w:space="0" w:color="000000"/>
            </w:tcBorders>
            <w:noWrap/>
            <w:hideMark/>
          </w:tcPr>
          <w:p w14:paraId="337330F8" w14:textId="77777777" w:rsidR="002E7632" w:rsidRPr="00B459D9" w:rsidRDefault="002E7632" w:rsidP="002E7632">
            <w:pPr>
              <w:widowControl/>
              <w:jc w:val="center"/>
              <w:rPr>
                <w:color w:val="000000"/>
                <w:szCs w:val="24"/>
              </w:rPr>
            </w:pPr>
            <w:r w:rsidRPr="00B459D9">
              <w:rPr>
                <w:color w:val="000000"/>
                <w:szCs w:val="24"/>
              </w:rPr>
              <w:t>1.4189</w:t>
            </w:r>
          </w:p>
        </w:tc>
        <w:tc>
          <w:tcPr>
            <w:tcW w:w="981" w:type="dxa"/>
            <w:tcBorders>
              <w:top w:val="nil"/>
              <w:left w:val="nil"/>
              <w:bottom w:val="single" w:sz="4" w:space="0" w:color="000000"/>
              <w:right w:val="single" w:sz="4" w:space="0" w:color="000000"/>
            </w:tcBorders>
            <w:noWrap/>
            <w:hideMark/>
          </w:tcPr>
          <w:p w14:paraId="652A6971"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71BFB9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7901DD5"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6ED55AE1" w14:textId="77777777" w:rsidR="002E7632" w:rsidRPr="00B459D9" w:rsidRDefault="002E7632" w:rsidP="002E7632">
            <w:pPr>
              <w:widowControl/>
              <w:jc w:val="center"/>
              <w:rPr>
                <w:color w:val="000000"/>
                <w:szCs w:val="24"/>
              </w:rPr>
            </w:pPr>
            <w:r w:rsidRPr="00B459D9">
              <w:rPr>
                <w:color w:val="000000"/>
                <w:szCs w:val="24"/>
              </w:rPr>
              <w:t>22,868</w:t>
            </w:r>
          </w:p>
        </w:tc>
        <w:tc>
          <w:tcPr>
            <w:tcW w:w="1423" w:type="dxa"/>
            <w:tcBorders>
              <w:top w:val="nil"/>
              <w:left w:val="nil"/>
              <w:bottom w:val="single" w:sz="4" w:space="0" w:color="000000"/>
              <w:right w:val="single" w:sz="4" w:space="0" w:color="000000"/>
            </w:tcBorders>
            <w:noWrap/>
            <w:hideMark/>
          </w:tcPr>
          <w:p w14:paraId="0A0C562A" w14:textId="77777777" w:rsidR="002E7632" w:rsidRPr="00B459D9" w:rsidRDefault="002E7632" w:rsidP="002E7632">
            <w:pPr>
              <w:widowControl/>
              <w:jc w:val="center"/>
              <w:rPr>
                <w:color w:val="000000"/>
                <w:szCs w:val="24"/>
              </w:rPr>
            </w:pPr>
            <w:r w:rsidRPr="00B459D9">
              <w:rPr>
                <w:color w:val="000000"/>
                <w:szCs w:val="24"/>
              </w:rPr>
              <w:t>91,359</w:t>
            </w:r>
          </w:p>
        </w:tc>
      </w:tr>
      <w:tr w:rsidR="002E7632" w:rsidRPr="00B459D9" w14:paraId="75DB205A"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AFF54D4" w14:textId="77777777" w:rsidR="002E7632" w:rsidRPr="00B459D9" w:rsidRDefault="002E7632" w:rsidP="002E7632">
            <w:pPr>
              <w:widowControl/>
              <w:jc w:val="center"/>
              <w:rPr>
                <w:color w:val="000000"/>
                <w:szCs w:val="24"/>
              </w:rPr>
            </w:pPr>
            <w:r w:rsidRPr="00B459D9">
              <w:rPr>
                <w:color w:val="000000"/>
                <w:szCs w:val="24"/>
              </w:rPr>
              <w:t>12</w:t>
            </w:r>
          </w:p>
        </w:tc>
        <w:tc>
          <w:tcPr>
            <w:tcW w:w="998" w:type="dxa"/>
            <w:tcBorders>
              <w:top w:val="nil"/>
              <w:left w:val="nil"/>
              <w:bottom w:val="single" w:sz="4" w:space="0" w:color="000000"/>
              <w:right w:val="single" w:sz="4" w:space="0" w:color="000000"/>
            </w:tcBorders>
            <w:noWrap/>
            <w:hideMark/>
          </w:tcPr>
          <w:p w14:paraId="606649AA" w14:textId="77777777" w:rsidR="002E7632" w:rsidRPr="00B459D9" w:rsidRDefault="002E7632" w:rsidP="002E7632">
            <w:pPr>
              <w:widowControl/>
              <w:jc w:val="center"/>
              <w:rPr>
                <w:color w:val="000000"/>
                <w:szCs w:val="24"/>
              </w:rPr>
            </w:pPr>
            <w:r w:rsidRPr="00B459D9">
              <w:rPr>
                <w:color w:val="000000"/>
                <w:szCs w:val="24"/>
              </w:rPr>
              <w:t>22</w:t>
            </w:r>
          </w:p>
        </w:tc>
        <w:tc>
          <w:tcPr>
            <w:tcW w:w="1060" w:type="dxa"/>
            <w:tcBorders>
              <w:top w:val="nil"/>
              <w:left w:val="nil"/>
              <w:bottom w:val="single" w:sz="4" w:space="0" w:color="000000"/>
              <w:right w:val="single" w:sz="4" w:space="0" w:color="000000"/>
            </w:tcBorders>
            <w:noWrap/>
            <w:hideMark/>
          </w:tcPr>
          <w:p w14:paraId="4F24FA50" w14:textId="77777777" w:rsidR="002E7632" w:rsidRPr="00B459D9" w:rsidRDefault="002E7632" w:rsidP="002E7632">
            <w:pPr>
              <w:widowControl/>
              <w:jc w:val="center"/>
              <w:rPr>
                <w:color w:val="000000"/>
                <w:szCs w:val="24"/>
              </w:rPr>
            </w:pPr>
            <w:r w:rsidRPr="00B459D9">
              <w:rPr>
                <w:color w:val="000000"/>
                <w:szCs w:val="24"/>
              </w:rPr>
              <w:t>34502</w:t>
            </w:r>
          </w:p>
        </w:tc>
        <w:tc>
          <w:tcPr>
            <w:tcW w:w="1083" w:type="dxa"/>
            <w:tcBorders>
              <w:top w:val="nil"/>
              <w:left w:val="nil"/>
              <w:bottom w:val="single" w:sz="4" w:space="0" w:color="000000"/>
              <w:right w:val="single" w:sz="4" w:space="0" w:color="000000"/>
            </w:tcBorders>
            <w:noWrap/>
            <w:hideMark/>
          </w:tcPr>
          <w:p w14:paraId="58A3BD0E" w14:textId="77777777" w:rsidR="002E7632" w:rsidRPr="00B459D9" w:rsidRDefault="002E7632" w:rsidP="002E7632">
            <w:pPr>
              <w:widowControl/>
              <w:jc w:val="center"/>
              <w:rPr>
                <w:color w:val="000000"/>
                <w:szCs w:val="24"/>
              </w:rPr>
            </w:pPr>
            <w:r w:rsidRPr="00B459D9">
              <w:rPr>
                <w:color w:val="000000"/>
                <w:szCs w:val="24"/>
              </w:rPr>
              <w:t>0.6634</w:t>
            </w:r>
          </w:p>
        </w:tc>
        <w:tc>
          <w:tcPr>
            <w:tcW w:w="981" w:type="dxa"/>
            <w:tcBorders>
              <w:top w:val="nil"/>
              <w:left w:val="nil"/>
              <w:bottom w:val="single" w:sz="4" w:space="0" w:color="000000"/>
              <w:right w:val="single" w:sz="4" w:space="0" w:color="000000"/>
            </w:tcBorders>
            <w:noWrap/>
            <w:hideMark/>
          </w:tcPr>
          <w:p w14:paraId="1C98B4C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95CF9D6"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EE946A7"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0648728D" w14:textId="77777777" w:rsidR="002E7632" w:rsidRPr="00B459D9" w:rsidRDefault="002E7632" w:rsidP="002E7632">
            <w:pPr>
              <w:widowControl/>
              <w:jc w:val="center"/>
              <w:rPr>
                <w:color w:val="000000"/>
                <w:szCs w:val="24"/>
              </w:rPr>
            </w:pPr>
            <w:r w:rsidRPr="00B459D9">
              <w:rPr>
                <w:color w:val="000000"/>
                <w:szCs w:val="24"/>
              </w:rPr>
              <w:t>17,641</w:t>
            </w:r>
          </w:p>
        </w:tc>
        <w:tc>
          <w:tcPr>
            <w:tcW w:w="1423" w:type="dxa"/>
            <w:tcBorders>
              <w:top w:val="nil"/>
              <w:left w:val="nil"/>
              <w:bottom w:val="single" w:sz="4" w:space="0" w:color="000000"/>
              <w:right w:val="single" w:sz="4" w:space="0" w:color="000000"/>
            </w:tcBorders>
            <w:noWrap/>
            <w:hideMark/>
          </w:tcPr>
          <w:p w14:paraId="245F44B2" w14:textId="77777777" w:rsidR="002E7632" w:rsidRPr="00B459D9" w:rsidRDefault="002E7632" w:rsidP="002E7632">
            <w:pPr>
              <w:widowControl/>
              <w:jc w:val="center"/>
              <w:rPr>
                <w:color w:val="000000"/>
                <w:szCs w:val="24"/>
              </w:rPr>
            </w:pPr>
            <w:r w:rsidRPr="00B459D9">
              <w:rPr>
                <w:color w:val="000000"/>
                <w:szCs w:val="24"/>
              </w:rPr>
              <w:t>43,610</w:t>
            </w:r>
          </w:p>
        </w:tc>
      </w:tr>
      <w:tr w:rsidR="002E7632" w:rsidRPr="00B459D9" w14:paraId="321AF85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27505AB" w14:textId="77777777" w:rsidR="002E7632" w:rsidRPr="00B459D9" w:rsidRDefault="002E7632" w:rsidP="002E7632">
            <w:pPr>
              <w:widowControl/>
              <w:jc w:val="center"/>
              <w:rPr>
                <w:color w:val="000000"/>
                <w:szCs w:val="24"/>
              </w:rPr>
            </w:pPr>
            <w:r w:rsidRPr="00B459D9">
              <w:rPr>
                <w:color w:val="000000"/>
                <w:szCs w:val="24"/>
              </w:rPr>
              <w:t>12</w:t>
            </w:r>
          </w:p>
        </w:tc>
        <w:tc>
          <w:tcPr>
            <w:tcW w:w="998" w:type="dxa"/>
            <w:tcBorders>
              <w:top w:val="nil"/>
              <w:left w:val="nil"/>
              <w:bottom w:val="single" w:sz="4" w:space="0" w:color="000000"/>
              <w:right w:val="single" w:sz="4" w:space="0" w:color="000000"/>
            </w:tcBorders>
            <w:noWrap/>
            <w:hideMark/>
          </w:tcPr>
          <w:p w14:paraId="0E675D65" w14:textId="77777777" w:rsidR="002E7632" w:rsidRPr="00B459D9" w:rsidRDefault="002E7632" w:rsidP="002E7632">
            <w:pPr>
              <w:widowControl/>
              <w:jc w:val="center"/>
              <w:rPr>
                <w:color w:val="000000"/>
                <w:szCs w:val="24"/>
              </w:rPr>
            </w:pPr>
            <w:r w:rsidRPr="00B459D9">
              <w:rPr>
                <w:color w:val="000000"/>
                <w:szCs w:val="24"/>
              </w:rPr>
              <w:t>23</w:t>
            </w:r>
          </w:p>
        </w:tc>
        <w:tc>
          <w:tcPr>
            <w:tcW w:w="1060" w:type="dxa"/>
            <w:tcBorders>
              <w:top w:val="nil"/>
              <w:left w:val="nil"/>
              <w:bottom w:val="single" w:sz="4" w:space="0" w:color="000000"/>
              <w:right w:val="single" w:sz="4" w:space="0" w:color="000000"/>
            </w:tcBorders>
            <w:noWrap/>
            <w:hideMark/>
          </w:tcPr>
          <w:p w14:paraId="2E76B14D" w14:textId="77777777" w:rsidR="002E7632" w:rsidRPr="00B459D9" w:rsidRDefault="002E7632" w:rsidP="002E7632">
            <w:pPr>
              <w:widowControl/>
              <w:jc w:val="center"/>
              <w:rPr>
                <w:color w:val="000000"/>
                <w:szCs w:val="24"/>
              </w:rPr>
            </w:pPr>
            <w:r w:rsidRPr="00B459D9">
              <w:rPr>
                <w:color w:val="000000"/>
                <w:szCs w:val="24"/>
              </w:rPr>
              <w:t>346</w:t>
            </w:r>
          </w:p>
        </w:tc>
        <w:tc>
          <w:tcPr>
            <w:tcW w:w="1083" w:type="dxa"/>
            <w:tcBorders>
              <w:top w:val="nil"/>
              <w:left w:val="nil"/>
              <w:bottom w:val="single" w:sz="4" w:space="0" w:color="000000"/>
              <w:right w:val="single" w:sz="4" w:space="0" w:color="000000"/>
            </w:tcBorders>
            <w:noWrap/>
            <w:hideMark/>
          </w:tcPr>
          <w:p w14:paraId="1A7CA700"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3B1F5E2D"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3D6CC083"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022251A"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08F6232D"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65B028D2"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3235F301"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FB5618B" w14:textId="77777777" w:rsidR="002E7632" w:rsidRPr="00B459D9" w:rsidRDefault="002E7632" w:rsidP="002E7632">
            <w:pPr>
              <w:widowControl/>
              <w:jc w:val="center"/>
              <w:rPr>
                <w:color w:val="000000"/>
                <w:szCs w:val="24"/>
              </w:rPr>
            </w:pPr>
            <w:r w:rsidRPr="00B459D9">
              <w:rPr>
                <w:color w:val="000000"/>
                <w:szCs w:val="24"/>
              </w:rPr>
              <w:t>12</w:t>
            </w:r>
          </w:p>
        </w:tc>
        <w:tc>
          <w:tcPr>
            <w:tcW w:w="998" w:type="dxa"/>
            <w:tcBorders>
              <w:top w:val="nil"/>
              <w:left w:val="nil"/>
              <w:bottom w:val="single" w:sz="4" w:space="0" w:color="000000"/>
              <w:right w:val="single" w:sz="4" w:space="0" w:color="000000"/>
            </w:tcBorders>
            <w:noWrap/>
            <w:hideMark/>
          </w:tcPr>
          <w:p w14:paraId="7C6BDFB8" w14:textId="77777777" w:rsidR="002E7632" w:rsidRPr="00B459D9" w:rsidRDefault="002E7632" w:rsidP="002E7632">
            <w:pPr>
              <w:widowControl/>
              <w:jc w:val="center"/>
              <w:rPr>
                <w:color w:val="000000"/>
                <w:szCs w:val="24"/>
              </w:rPr>
            </w:pPr>
            <w:r w:rsidRPr="00B459D9">
              <w:rPr>
                <w:color w:val="000000"/>
                <w:szCs w:val="24"/>
              </w:rPr>
              <w:t>24</w:t>
            </w:r>
          </w:p>
        </w:tc>
        <w:tc>
          <w:tcPr>
            <w:tcW w:w="1060" w:type="dxa"/>
            <w:tcBorders>
              <w:top w:val="nil"/>
              <w:left w:val="nil"/>
              <w:bottom w:val="single" w:sz="4" w:space="0" w:color="000000"/>
              <w:right w:val="single" w:sz="4" w:space="0" w:color="000000"/>
            </w:tcBorders>
            <w:noWrap/>
            <w:hideMark/>
          </w:tcPr>
          <w:p w14:paraId="517287F5" w14:textId="77777777" w:rsidR="002E7632" w:rsidRPr="00B459D9" w:rsidRDefault="002E7632" w:rsidP="002E7632">
            <w:pPr>
              <w:widowControl/>
              <w:jc w:val="center"/>
              <w:rPr>
                <w:color w:val="000000"/>
                <w:szCs w:val="24"/>
              </w:rPr>
            </w:pPr>
            <w:r w:rsidRPr="00B459D9">
              <w:rPr>
                <w:color w:val="000000"/>
                <w:szCs w:val="24"/>
              </w:rPr>
              <w:t>347</w:t>
            </w:r>
          </w:p>
        </w:tc>
        <w:tc>
          <w:tcPr>
            <w:tcW w:w="1083" w:type="dxa"/>
            <w:tcBorders>
              <w:top w:val="nil"/>
              <w:left w:val="nil"/>
              <w:bottom w:val="single" w:sz="4" w:space="0" w:color="000000"/>
              <w:right w:val="single" w:sz="4" w:space="0" w:color="000000"/>
            </w:tcBorders>
            <w:noWrap/>
            <w:hideMark/>
          </w:tcPr>
          <w:p w14:paraId="31D6B46C" w14:textId="77777777" w:rsidR="002E7632" w:rsidRPr="00B459D9" w:rsidRDefault="002E7632" w:rsidP="002E7632">
            <w:pPr>
              <w:widowControl/>
              <w:jc w:val="center"/>
              <w:rPr>
                <w:color w:val="000000"/>
                <w:szCs w:val="24"/>
              </w:rPr>
            </w:pPr>
            <w:r w:rsidRPr="00B459D9">
              <w:rPr>
                <w:color w:val="000000"/>
                <w:szCs w:val="24"/>
              </w:rPr>
              <w:t>0.3050</w:t>
            </w:r>
          </w:p>
        </w:tc>
        <w:tc>
          <w:tcPr>
            <w:tcW w:w="981" w:type="dxa"/>
            <w:tcBorders>
              <w:top w:val="nil"/>
              <w:left w:val="nil"/>
              <w:bottom w:val="single" w:sz="4" w:space="0" w:color="000000"/>
              <w:right w:val="single" w:sz="4" w:space="0" w:color="000000"/>
            </w:tcBorders>
            <w:noWrap/>
            <w:hideMark/>
          </w:tcPr>
          <w:p w14:paraId="14D454BA"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30C30D9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5EDC954" w14:textId="77777777" w:rsidR="002E7632" w:rsidRPr="00B459D9" w:rsidRDefault="002E7632" w:rsidP="002E7632">
            <w:pPr>
              <w:widowControl/>
              <w:jc w:val="center"/>
              <w:rPr>
                <w:color w:val="000000"/>
                <w:szCs w:val="24"/>
              </w:rPr>
            </w:pPr>
            <w:r w:rsidRPr="00B459D9">
              <w:rPr>
                <w:color w:val="000000"/>
                <w:szCs w:val="24"/>
              </w:rPr>
              <w:t>1</w:t>
            </w:r>
          </w:p>
        </w:tc>
        <w:tc>
          <w:tcPr>
            <w:tcW w:w="1378" w:type="dxa"/>
            <w:tcBorders>
              <w:top w:val="nil"/>
              <w:left w:val="nil"/>
              <w:bottom w:val="single" w:sz="4" w:space="0" w:color="000000"/>
              <w:right w:val="single" w:sz="4" w:space="0" w:color="000000"/>
            </w:tcBorders>
            <w:noWrap/>
            <w:hideMark/>
          </w:tcPr>
          <w:p w14:paraId="4E516312" w14:textId="77777777" w:rsidR="002E7632" w:rsidRPr="00B459D9" w:rsidRDefault="002E7632" w:rsidP="002E7632">
            <w:pPr>
              <w:widowControl/>
              <w:jc w:val="center"/>
              <w:rPr>
                <w:color w:val="000000"/>
                <w:szCs w:val="24"/>
              </w:rPr>
            </w:pPr>
            <w:r w:rsidRPr="00B459D9">
              <w:rPr>
                <w:color w:val="000000"/>
                <w:szCs w:val="24"/>
              </w:rPr>
              <w:t>14,110</w:t>
            </w:r>
          </w:p>
        </w:tc>
        <w:tc>
          <w:tcPr>
            <w:tcW w:w="1423" w:type="dxa"/>
            <w:tcBorders>
              <w:top w:val="nil"/>
              <w:left w:val="nil"/>
              <w:bottom w:val="single" w:sz="4" w:space="0" w:color="000000"/>
              <w:right w:val="single" w:sz="4" w:space="0" w:color="000000"/>
            </w:tcBorders>
            <w:noWrap/>
            <w:hideMark/>
          </w:tcPr>
          <w:p w14:paraId="2352954A" w14:textId="77777777" w:rsidR="002E7632" w:rsidRPr="00B459D9" w:rsidRDefault="002E7632" w:rsidP="002E7632">
            <w:pPr>
              <w:widowControl/>
              <w:jc w:val="center"/>
              <w:rPr>
                <w:color w:val="000000"/>
                <w:szCs w:val="24"/>
              </w:rPr>
            </w:pPr>
            <w:r w:rsidRPr="00B459D9">
              <w:rPr>
                <w:color w:val="000000"/>
                <w:szCs w:val="24"/>
              </w:rPr>
              <w:t>21,193</w:t>
            </w:r>
          </w:p>
        </w:tc>
      </w:tr>
      <w:tr w:rsidR="002E7632" w:rsidRPr="00B459D9" w14:paraId="44417E11"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AB82CE7" w14:textId="77777777" w:rsidR="002E7632" w:rsidRPr="00B459D9" w:rsidRDefault="002E7632" w:rsidP="002E7632">
            <w:pPr>
              <w:widowControl/>
              <w:jc w:val="center"/>
              <w:rPr>
                <w:color w:val="000000"/>
                <w:szCs w:val="24"/>
              </w:rPr>
            </w:pPr>
            <w:r w:rsidRPr="00B459D9">
              <w:rPr>
                <w:color w:val="000000"/>
                <w:szCs w:val="24"/>
              </w:rPr>
              <w:t>12</w:t>
            </w:r>
          </w:p>
        </w:tc>
        <w:tc>
          <w:tcPr>
            <w:tcW w:w="998" w:type="dxa"/>
            <w:tcBorders>
              <w:top w:val="nil"/>
              <w:left w:val="nil"/>
              <w:bottom w:val="single" w:sz="4" w:space="0" w:color="000000"/>
              <w:right w:val="single" w:sz="4" w:space="0" w:color="000000"/>
            </w:tcBorders>
            <w:noWrap/>
            <w:hideMark/>
          </w:tcPr>
          <w:p w14:paraId="669F74F4" w14:textId="77777777" w:rsidR="002E7632" w:rsidRPr="00B459D9" w:rsidRDefault="002E7632" w:rsidP="002E7632">
            <w:pPr>
              <w:widowControl/>
              <w:jc w:val="center"/>
              <w:rPr>
                <w:color w:val="000000"/>
                <w:szCs w:val="24"/>
              </w:rPr>
            </w:pPr>
            <w:r w:rsidRPr="00B459D9">
              <w:rPr>
                <w:color w:val="000000"/>
                <w:szCs w:val="24"/>
              </w:rPr>
              <w:t>25</w:t>
            </w:r>
          </w:p>
        </w:tc>
        <w:tc>
          <w:tcPr>
            <w:tcW w:w="1060" w:type="dxa"/>
            <w:tcBorders>
              <w:top w:val="nil"/>
              <w:left w:val="nil"/>
              <w:bottom w:val="single" w:sz="4" w:space="0" w:color="000000"/>
              <w:right w:val="single" w:sz="4" w:space="0" w:color="000000"/>
            </w:tcBorders>
            <w:noWrap/>
            <w:hideMark/>
          </w:tcPr>
          <w:p w14:paraId="0E56A915" w14:textId="77777777" w:rsidR="002E7632" w:rsidRPr="00B459D9" w:rsidRDefault="002E7632" w:rsidP="002E7632">
            <w:pPr>
              <w:widowControl/>
              <w:jc w:val="center"/>
              <w:rPr>
                <w:color w:val="000000"/>
                <w:szCs w:val="24"/>
              </w:rPr>
            </w:pPr>
            <w:r w:rsidRPr="00B459D9">
              <w:rPr>
                <w:color w:val="000000"/>
                <w:szCs w:val="24"/>
              </w:rPr>
              <w:t>348</w:t>
            </w:r>
          </w:p>
        </w:tc>
        <w:tc>
          <w:tcPr>
            <w:tcW w:w="1083" w:type="dxa"/>
            <w:tcBorders>
              <w:top w:val="nil"/>
              <w:left w:val="nil"/>
              <w:bottom w:val="single" w:sz="4" w:space="0" w:color="000000"/>
              <w:right w:val="single" w:sz="4" w:space="0" w:color="000000"/>
            </w:tcBorders>
            <w:noWrap/>
            <w:hideMark/>
          </w:tcPr>
          <w:p w14:paraId="2DA14872" w14:textId="77777777" w:rsidR="002E7632" w:rsidRPr="00B459D9" w:rsidRDefault="002E7632" w:rsidP="002E7632">
            <w:pPr>
              <w:widowControl/>
              <w:jc w:val="center"/>
              <w:rPr>
                <w:color w:val="000000"/>
                <w:szCs w:val="24"/>
              </w:rPr>
            </w:pPr>
            <w:r w:rsidRPr="00B459D9">
              <w:rPr>
                <w:color w:val="000000"/>
                <w:szCs w:val="24"/>
              </w:rPr>
              <w:t>0.4256</w:t>
            </w:r>
          </w:p>
        </w:tc>
        <w:tc>
          <w:tcPr>
            <w:tcW w:w="981" w:type="dxa"/>
            <w:tcBorders>
              <w:top w:val="nil"/>
              <w:left w:val="nil"/>
              <w:bottom w:val="single" w:sz="4" w:space="0" w:color="000000"/>
              <w:right w:val="single" w:sz="4" w:space="0" w:color="000000"/>
            </w:tcBorders>
            <w:noWrap/>
            <w:hideMark/>
          </w:tcPr>
          <w:p w14:paraId="1F6511A3"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36253FD"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E3CC61B"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2C88F8AA" w14:textId="77777777" w:rsidR="002E7632" w:rsidRPr="00B459D9" w:rsidRDefault="002E7632" w:rsidP="002E7632">
            <w:pPr>
              <w:widowControl/>
              <w:jc w:val="center"/>
              <w:rPr>
                <w:color w:val="000000"/>
                <w:szCs w:val="24"/>
              </w:rPr>
            </w:pPr>
            <w:r w:rsidRPr="00B459D9">
              <w:rPr>
                <w:color w:val="000000"/>
                <w:szCs w:val="24"/>
              </w:rPr>
              <w:t>4,388</w:t>
            </w:r>
          </w:p>
        </w:tc>
        <w:tc>
          <w:tcPr>
            <w:tcW w:w="1423" w:type="dxa"/>
            <w:tcBorders>
              <w:top w:val="nil"/>
              <w:left w:val="nil"/>
              <w:bottom w:val="single" w:sz="4" w:space="0" w:color="000000"/>
              <w:right w:val="single" w:sz="4" w:space="0" w:color="000000"/>
            </w:tcBorders>
            <w:noWrap/>
            <w:hideMark/>
          </w:tcPr>
          <w:p w14:paraId="1DB8592B" w14:textId="77777777" w:rsidR="002E7632" w:rsidRPr="00B459D9" w:rsidRDefault="002E7632" w:rsidP="002E7632">
            <w:pPr>
              <w:widowControl/>
              <w:jc w:val="center"/>
              <w:rPr>
                <w:color w:val="000000"/>
                <w:szCs w:val="24"/>
              </w:rPr>
            </w:pPr>
            <w:r w:rsidRPr="00B459D9">
              <w:rPr>
                <w:color w:val="000000"/>
                <w:szCs w:val="24"/>
              </w:rPr>
              <w:t>28,342</w:t>
            </w:r>
          </w:p>
        </w:tc>
      </w:tr>
      <w:tr w:rsidR="002E7632" w:rsidRPr="00B459D9" w14:paraId="047627D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F8E3BE7" w14:textId="77777777" w:rsidR="002E7632" w:rsidRPr="00B459D9" w:rsidRDefault="002E7632" w:rsidP="002E7632">
            <w:pPr>
              <w:widowControl/>
              <w:jc w:val="center"/>
              <w:rPr>
                <w:color w:val="000000"/>
                <w:szCs w:val="24"/>
              </w:rPr>
            </w:pPr>
            <w:r w:rsidRPr="00B459D9">
              <w:rPr>
                <w:color w:val="000000"/>
                <w:szCs w:val="24"/>
              </w:rPr>
              <w:t>12</w:t>
            </w:r>
          </w:p>
        </w:tc>
        <w:tc>
          <w:tcPr>
            <w:tcW w:w="998" w:type="dxa"/>
            <w:tcBorders>
              <w:top w:val="nil"/>
              <w:left w:val="nil"/>
              <w:bottom w:val="single" w:sz="4" w:space="0" w:color="000000"/>
              <w:right w:val="single" w:sz="4" w:space="0" w:color="000000"/>
            </w:tcBorders>
            <w:noWrap/>
            <w:hideMark/>
          </w:tcPr>
          <w:p w14:paraId="2E9CCBB6" w14:textId="77777777" w:rsidR="002E7632" w:rsidRPr="00B459D9" w:rsidRDefault="002E7632" w:rsidP="002E7632">
            <w:pPr>
              <w:widowControl/>
              <w:jc w:val="center"/>
              <w:rPr>
                <w:color w:val="000000"/>
                <w:szCs w:val="24"/>
              </w:rPr>
            </w:pPr>
            <w:r w:rsidRPr="00B459D9">
              <w:rPr>
                <w:color w:val="000000"/>
                <w:szCs w:val="24"/>
              </w:rPr>
              <w:t>26</w:t>
            </w:r>
          </w:p>
        </w:tc>
        <w:tc>
          <w:tcPr>
            <w:tcW w:w="1060" w:type="dxa"/>
            <w:tcBorders>
              <w:top w:val="nil"/>
              <w:left w:val="nil"/>
              <w:bottom w:val="single" w:sz="4" w:space="0" w:color="000000"/>
              <w:right w:val="single" w:sz="4" w:space="0" w:color="000000"/>
            </w:tcBorders>
            <w:noWrap/>
            <w:hideMark/>
          </w:tcPr>
          <w:p w14:paraId="503FC0D6" w14:textId="77777777" w:rsidR="002E7632" w:rsidRPr="00B459D9" w:rsidRDefault="002E7632" w:rsidP="002E7632">
            <w:pPr>
              <w:widowControl/>
              <w:jc w:val="center"/>
              <w:rPr>
                <w:color w:val="000000"/>
                <w:szCs w:val="24"/>
              </w:rPr>
            </w:pPr>
            <w:r w:rsidRPr="00B459D9">
              <w:rPr>
                <w:color w:val="000000"/>
                <w:szCs w:val="24"/>
              </w:rPr>
              <w:t>349</w:t>
            </w:r>
          </w:p>
        </w:tc>
        <w:tc>
          <w:tcPr>
            <w:tcW w:w="1083" w:type="dxa"/>
            <w:tcBorders>
              <w:top w:val="nil"/>
              <w:left w:val="nil"/>
              <w:bottom w:val="single" w:sz="4" w:space="0" w:color="000000"/>
              <w:right w:val="single" w:sz="4" w:space="0" w:color="000000"/>
            </w:tcBorders>
            <w:noWrap/>
            <w:hideMark/>
          </w:tcPr>
          <w:p w14:paraId="38D5A2AA" w14:textId="77777777" w:rsidR="002E7632" w:rsidRPr="00B459D9" w:rsidRDefault="002E7632" w:rsidP="002E7632">
            <w:pPr>
              <w:widowControl/>
              <w:jc w:val="center"/>
              <w:rPr>
                <w:color w:val="000000"/>
                <w:szCs w:val="24"/>
              </w:rPr>
            </w:pPr>
            <w:r w:rsidRPr="00B459D9">
              <w:rPr>
                <w:color w:val="000000"/>
                <w:szCs w:val="24"/>
              </w:rPr>
              <w:t>0.3319</w:t>
            </w:r>
          </w:p>
        </w:tc>
        <w:tc>
          <w:tcPr>
            <w:tcW w:w="981" w:type="dxa"/>
            <w:tcBorders>
              <w:top w:val="nil"/>
              <w:left w:val="nil"/>
              <w:bottom w:val="single" w:sz="4" w:space="0" w:color="000000"/>
              <w:right w:val="single" w:sz="4" w:space="0" w:color="000000"/>
            </w:tcBorders>
            <w:noWrap/>
            <w:hideMark/>
          </w:tcPr>
          <w:p w14:paraId="76CE3430"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FB50CDF"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FBBB588"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1F2FF92D" w14:textId="77777777" w:rsidR="002E7632" w:rsidRPr="00B459D9" w:rsidRDefault="002E7632" w:rsidP="002E7632">
            <w:pPr>
              <w:widowControl/>
              <w:jc w:val="center"/>
              <w:rPr>
                <w:color w:val="000000"/>
                <w:szCs w:val="24"/>
              </w:rPr>
            </w:pPr>
            <w:r w:rsidRPr="00B459D9">
              <w:rPr>
                <w:color w:val="000000"/>
                <w:szCs w:val="24"/>
              </w:rPr>
              <w:t>3,709</w:t>
            </w:r>
          </w:p>
        </w:tc>
        <w:tc>
          <w:tcPr>
            <w:tcW w:w="1423" w:type="dxa"/>
            <w:tcBorders>
              <w:top w:val="nil"/>
              <w:left w:val="nil"/>
              <w:bottom w:val="single" w:sz="4" w:space="0" w:color="000000"/>
              <w:right w:val="single" w:sz="4" w:space="0" w:color="000000"/>
            </w:tcBorders>
            <w:noWrap/>
            <w:hideMark/>
          </w:tcPr>
          <w:p w14:paraId="0E76F3DD" w14:textId="77777777" w:rsidR="002E7632" w:rsidRPr="00B459D9" w:rsidRDefault="002E7632" w:rsidP="002E7632">
            <w:pPr>
              <w:widowControl/>
              <w:jc w:val="center"/>
              <w:rPr>
                <w:color w:val="000000"/>
                <w:szCs w:val="24"/>
              </w:rPr>
            </w:pPr>
            <w:r w:rsidRPr="00B459D9">
              <w:rPr>
                <w:color w:val="000000"/>
                <w:szCs w:val="24"/>
              </w:rPr>
              <w:t>22,808</w:t>
            </w:r>
          </w:p>
        </w:tc>
      </w:tr>
      <w:tr w:rsidR="002E7632" w:rsidRPr="00B459D9" w14:paraId="18F3D7F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3E28884" w14:textId="77777777" w:rsidR="002E7632" w:rsidRPr="00B459D9" w:rsidRDefault="002E7632" w:rsidP="002E7632">
            <w:pPr>
              <w:widowControl/>
              <w:jc w:val="center"/>
              <w:rPr>
                <w:color w:val="000000"/>
                <w:szCs w:val="24"/>
              </w:rPr>
            </w:pPr>
            <w:r w:rsidRPr="00B459D9">
              <w:rPr>
                <w:color w:val="000000"/>
                <w:szCs w:val="24"/>
              </w:rPr>
              <w:t>12</w:t>
            </w:r>
          </w:p>
        </w:tc>
        <w:tc>
          <w:tcPr>
            <w:tcW w:w="998" w:type="dxa"/>
            <w:tcBorders>
              <w:top w:val="nil"/>
              <w:left w:val="nil"/>
              <w:bottom w:val="single" w:sz="4" w:space="0" w:color="000000"/>
              <w:right w:val="single" w:sz="4" w:space="0" w:color="000000"/>
            </w:tcBorders>
            <w:noWrap/>
            <w:hideMark/>
          </w:tcPr>
          <w:p w14:paraId="649C1900" w14:textId="77777777" w:rsidR="002E7632" w:rsidRPr="00B459D9" w:rsidRDefault="002E7632" w:rsidP="002E7632">
            <w:pPr>
              <w:widowControl/>
              <w:jc w:val="center"/>
              <w:rPr>
                <w:color w:val="000000"/>
                <w:szCs w:val="24"/>
              </w:rPr>
            </w:pPr>
            <w:r w:rsidRPr="00B459D9">
              <w:rPr>
                <w:color w:val="000000"/>
                <w:szCs w:val="24"/>
              </w:rPr>
              <w:t>27</w:t>
            </w:r>
          </w:p>
        </w:tc>
        <w:tc>
          <w:tcPr>
            <w:tcW w:w="1060" w:type="dxa"/>
            <w:tcBorders>
              <w:top w:val="nil"/>
              <w:left w:val="nil"/>
              <w:bottom w:val="single" w:sz="4" w:space="0" w:color="000000"/>
              <w:right w:val="single" w:sz="4" w:space="0" w:color="000000"/>
            </w:tcBorders>
            <w:noWrap/>
            <w:hideMark/>
          </w:tcPr>
          <w:p w14:paraId="5378082A" w14:textId="77777777" w:rsidR="002E7632" w:rsidRPr="00B459D9" w:rsidRDefault="002E7632" w:rsidP="002E7632">
            <w:pPr>
              <w:widowControl/>
              <w:jc w:val="center"/>
              <w:rPr>
                <w:color w:val="000000"/>
                <w:szCs w:val="24"/>
              </w:rPr>
            </w:pPr>
            <w:r w:rsidRPr="00B459D9">
              <w:rPr>
                <w:color w:val="000000"/>
                <w:szCs w:val="24"/>
              </w:rPr>
              <w:t>35001</w:t>
            </w:r>
          </w:p>
        </w:tc>
        <w:tc>
          <w:tcPr>
            <w:tcW w:w="1083" w:type="dxa"/>
            <w:tcBorders>
              <w:top w:val="nil"/>
              <w:left w:val="nil"/>
              <w:bottom w:val="single" w:sz="4" w:space="0" w:color="000000"/>
              <w:right w:val="single" w:sz="4" w:space="0" w:color="000000"/>
            </w:tcBorders>
            <w:noWrap/>
            <w:hideMark/>
          </w:tcPr>
          <w:p w14:paraId="3EDE1411" w14:textId="77777777" w:rsidR="002E7632" w:rsidRPr="00B459D9" w:rsidRDefault="002E7632" w:rsidP="002E7632">
            <w:pPr>
              <w:widowControl/>
              <w:jc w:val="center"/>
              <w:rPr>
                <w:color w:val="000000"/>
                <w:szCs w:val="24"/>
              </w:rPr>
            </w:pPr>
            <w:r w:rsidRPr="00B459D9">
              <w:rPr>
                <w:color w:val="000000"/>
                <w:szCs w:val="24"/>
              </w:rPr>
              <w:t>0.6655</w:t>
            </w:r>
          </w:p>
        </w:tc>
        <w:tc>
          <w:tcPr>
            <w:tcW w:w="981" w:type="dxa"/>
            <w:tcBorders>
              <w:top w:val="nil"/>
              <w:left w:val="nil"/>
              <w:bottom w:val="single" w:sz="4" w:space="0" w:color="000000"/>
              <w:right w:val="single" w:sz="4" w:space="0" w:color="000000"/>
            </w:tcBorders>
            <w:noWrap/>
            <w:hideMark/>
          </w:tcPr>
          <w:p w14:paraId="68B49DB9"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413C255"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51327F2"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3AF04C80" w14:textId="77777777" w:rsidR="002E7632" w:rsidRPr="00B459D9" w:rsidRDefault="002E7632" w:rsidP="002E7632">
            <w:pPr>
              <w:widowControl/>
              <w:jc w:val="center"/>
              <w:rPr>
                <w:color w:val="000000"/>
                <w:szCs w:val="24"/>
              </w:rPr>
            </w:pPr>
            <w:r w:rsidRPr="00B459D9">
              <w:rPr>
                <w:color w:val="000000"/>
                <w:szCs w:val="24"/>
              </w:rPr>
              <w:t>8,956</w:t>
            </w:r>
          </w:p>
        </w:tc>
        <w:tc>
          <w:tcPr>
            <w:tcW w:w="1423" w:type="dxa"/>
            <w:tcBorders>
              <w:top w:val="nil"/>
              <w:left w:val="nil"/>
              <w:bottom w:val="single" w:sz="4" w:space="0" w:color="000000"/>
              <w:right w:val="single" w:sz="4" w:space="0" w:color="000000"/>
            </w:tcBorders>
            <w:noWrap/>
            <w:hideMark/>
          </w:tcPr>
          <w:p w14:paraId="2FB39F52" w14:textId="77777777" w:rsidR="002E7632" w:rsidRPr="00B459D9" w:rsidRDefault="002E7632" w:rsidP="002E7632">
            <w:pPr>
              <w:widowControl/>
              <w:jc w:val="center"/>
              <w:rPr>
                <w:color w:val="000000"/>
                <w:szCs w:val="24"/>
              </w:rPr>
            </w:pPr>
            <w:r w:rsidRPr="00B459D9">
              <w:rPr>
                <w:color w:val="000000"/>
                <w:szCs w:val="24"/>
              </w:rPr>
              <w:t>43,286</w:t>
            </w:r>
          </w:p>
        </w:tc>
      </w:tr>
      <w:tr w:rsidR="002E7632" w:rsidRPr="00B459D9" w14:paraId="6845D3A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DB01982" w14:textId="77777777" w:rsidR="002E7632" w:rsidRPr="00B459D9" w:rsidRDefault="002E7632" w:rsidP="002E7632">
            <w:pPr>
              <w:widowControl/>
              <w:jc w:val="center"/>
              <w:rPr>
                <w:color w:val="000000"/>
                <w:szCs w:val="24"/>
              </w:rPr>
            </w:pPr>
            <w:r w:rsidRPr="00B459D9">
              <w:rPr>
                <w:color w:val="000000"/>
                <w:szCs w:val="24"/>
              </w:rPr>
              <w:t>12</w:t>
            </w:r>
          </w:p>
        </w:tc>
        <w:tc>
          <w:tcPr>
            <w:tcW w:w="998" w:type="dxa"/>
            <w:tcBorders>
              <w:top w:val="nil"/>
              <w:left w:val="nil"/>
              <w:bottom w:val="single" w:sz="4" w:space="0" w:color="000000"/>
              <w:right w:val="single" w:sz="4" w:space="0" w:color="000000"/>
            </w:tcBorders>
            <w:noWrap/>
            <w:hideMark/>
          </w:tcPr>
          <w:p w14:paraId="47CF6BB7" w14:textId="77777777" w:rsidR="002E7632" w:rsidRPr="00B459D9" w:rsidRDefault="002E7632" w:rsidP="002E7632">
            <w:pPr>
              <w:widowControl/>
              <w:jc w:val="center"/>
              <w:rPr>
                <w:color w:val="000000"/>
                <w:szCs w:val="24"/>
              </w:rPr>
            </w:pPr>
            <w:r w:rsidRPr="00B459D9">
              <w:rPr>
                <w:color w:val="000000"/>
                <w:szCs w:val="24"/>
              </w:rPr>
              <w:t>28</w:t>
            </w:r>
          </w:p>
        </w:tc>
        <w:tc>
          <w:tcPr>
            <w:tcW w:w="1060" w:type="dxa"/>
            <w:tcBorders>
              <w:top w:val="nil"/>
              <w:left w:val="nil"/>
              <w:bottom w:val="single" w:sz="4" w:space="0" w:color="000000"/>
              <w:right w:val="single" w:sz="4" w:space="0" w:color="000000"/>
            </w:tcBorders>
            <w:noWrap/>
            <w:hideMark/>
          </w:tcPr>
          <w:p w14:paraId="7B641D00" w14:textId="77777777" w:rsidR="002E7632" w:rsidRPr="00B459D9" w:rsidRDefault="002E7632" w:rsidP="002E7632">
            <w:pPr>
              <w:widowControl/>
              <w:jc w:val="center"/>
              <w:rPr>
                <w:color w:val="000000"/>
                <w:szCs w:val="24"/>
              </w:rPr>
            </w:pPr>
            <w:r w:rsidRPr="00B459D9">
              <w:rPr>
                <w:color w:val="000000"/>
                <w:szCs w:val="24"/>
              </w:rPr>
              <w:t>35002</w:t>
            </w:r>
          </w:p>
        </w:tc>
        <w:tc>
          <w:tcPr>
            <w:tcW w:w="1083" w:type="dxa"/>
            <w:tcBorders>
              <w:top w:val="nil"/>
              <w:left w:val="nil"/>
              <w:bottom w:val="single" w:sz="4" w:space="0" w:color="000000"/>
              <w:right w:val="single" w:sz="4" w:space="0" w:color="000000"/>
            </w:tcBorders>
            <w:noWrap/>
            <w:hideMark/>
          </w:tcPr>
          <w:p w14:paraId="4AB97AD1" w14:textId="77777777" w:rsidR="002E7632" w:rsidRPr="00B459D9" w:rsidRDefault="002E7632" w:rsidP="002E7632">
            <w:pPr>
              <w:widowControl/>
              <w:jc w:val="center"/>
              <w:rPr>
                <w:color w:val="000000"/>
                <w:szCs w:val="24"/>
              </w:rPr>
            </w:pPr>
            <w:r w:rsidRPr="00B459D9">
              <w:rPr>
                <w:color w:val="000000"/>
                <w:szCs w:val="24"/>
              </w:rPr>
              <w:t>0.4698</w:t>
            </w:r>
          </w:p>
        </w:tc>
        <w:tc>
          <w:tcPr>
            <w:tcW w:w="981" w:type="dxa"/>
            <w:tcBorders>
              <w:top w:val="nil"/>
              <w:left w:val="nil"/>
              <w:bottom w:val="single" w:sz="4" w:space="0" w:color="000000"/>
              <w:right w:val="single" w:sz="4" w:space="0" w:color="000000"/>
            </w:tcBorders>
            <w:noWrap/>
            <w:hideMark/>
          </w:tcPr>
          <w:p w14:paraId="48A97A78"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8CC1F9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9E3CC93"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732C0781" w14:textId="77777777" w:rsidR="002E7632" w:rsidRPr="00B459D9" w:rsidRDefault="002E7632" w:rsidP="002E7632">
            <w:pPr>
              <w:widowControl/>
              <w:jc w:val="center"/>
              <w:rPr>
                <w:color w:val="000000"/>
                <w:szCs w:val="24"/>
              </w:rPr>
            </w:pPr>
            <w:r w:rsidRPr="00B459D9">
              <w:rPr>
                <w:color w:val="000000"/>
                <w:szCs w:val="24"/>
              </w:rPr>
              <w:t>4,734</w:t>
            </w:r>
          </w:p>
        </w:tc>
        <w:tc>
          <w:tcPr>
            <w:tcW w:w="1423" w:type="dxa"/>
            <w:tcBorders>
              <w:top w:val="nil"/>
              <w:left w:val="nil"/>
              <w:bottom w:val="single" w:sz="4" w:space="0" w:color="000000"/>
              <w:right w:val="single" w:sz="4" w:space="0" w:color="000000"/>
            </w:tcBorders>
            <w:noWrap/>
            <w:hideMark/>
          </w:tcPr>
          <w:p w14:paraId="7B28D379" w14:textId="77777777" w:rsidR="002E7632" w:rsidRPr="00B459D9" w:rsidRDefault="002E7632" w:rsidP="002E7632">
            <w:pPr>
              <w:widowControl/>
              <w:jc w:val="center"/>
              <w:rPr>
                <w:color w:val="000000"/>
                <w:szCs w:val="24"/>
              </w:rPr>
            </w:pPr>
            <w:r w:rsidRPr="00B459D9">
              <w:rPr>
                <w:color w:val="000000"/>
                <w:szCs w:val="24"/>
              </w:rPr>
              <w:t>32,139</w:t>
            </w:r>
          </w:p>
        </w:tc>
      </w:tr>
      <w:tr w:rsidR="002E7632" w:rsidRPr="00B459D9" w14:paraId="2D91F12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9D56989" w14:textId="77777777" w:rsidR="002E7632" w:rsidRPr="00B459D9" w:rsidRDefault="002E7632" w:rsidP="002E7632">
            <w:pPr>
              <w:widowControl/>
              <w:jc w:val="center"/>
              <w:rPr>
                <w:color w:val="000000"/>
                <w:szCs w:val="24"/>
              </w:rPr>
            </w:pPr>
            <w:r w:rsidRPr="00B459D9">
              <w:rPr>
                <w:color w:val="000000"/>
                <w:szCs w:val="24"/>
              </w:rPr>
              <w:t>12</w:t>
            </w:r>
          </w:p>
        </w:tc>
        <w:tc>
          <w:tcPr>
            <w:tcW w:w="998" w:type="dxa"/>
            <w:tcBorders>
              <w:top w:val="nil"/>
              <w:left w:val="nil"/>
              <w:bottom w:val="single" w:sz="4" w:space="0" w:color="000000"/>
              <w:right w:val="single" w:sz="4" w:space="0" w:color="000000"/>
            </w:tcBorders>
            <w:noWrap/>
            <w:hideMark/>
          </w:tcPr>
          <w:p w14:paraId="6B3E8BA0" w14:textId="77777777" w:rsidR="002E7632" w:rsidRPr="00B459D9" w:rsidRDefault="002E7632" w:rsidP="002E7632">
            <w:pPr>
              <w:widowControl/>
              <w:jc w:val="center"/>
              <w:rPr>
                <w:color w:val="000000"/>
                <w:szCs w:val="24"/>
              </w:rPr>
            </w:pPr>
            <w:r w:rsidRPr="00B459D9">
              <w:rPr>
                <w:color w:val="000000"/>
                <w:szCs w:val="24"/>
              </w:rPr>
              <w:t>29</w:t>
            </w:r>
          </w:p>
        </w:tc>
        <w:tc>
          <w:tcPr>
            <w:tcW w:w="1060" w:type="dxa"/>
            <w:tcBorders>
              <w:top w:val="nil"/>
              <w:left w:val="nil"/>
              <w:bottom w:val="single" w:sz="4" w:space="0" w:color="000000"/>
              <w:right w:val="single" w:sz="4" w:space="0" w:color="000000"/>
            </w:tcBorders>
            <w:noWrap/>
            <w:hideMark/>
          </w:tcPr>
          <w:p w14:paraId="597F77AD" w14:textId="77777777" w:rsidR="002E7632" w:rsidRPr="00B459D9" w:rsidRDefault="002E7632" w:rsidP="002E7632">
            <w:pPr>
              <w:widowControl/>
              <w:jc w:val="center"/>
              <w:rPr>
                <w:color w:val="000000"/>
                <w:szCs w:val="24"/>
              </w:rPr>
            </w:pPr>
            <w:r w:rsidRPr="00B459D9">
              <w:rPr>
                <w:color w:val="000000"/>
                <w:szCs w:val="24"/>
              </w:rPr>
              <w:t>35201</w:t>
            </w:r>
          </w:p>
        </w:tc>
        <w:tc>
          <w:tcPr>
            <w:tcW w:w="1083" w:type="dxa"/>
            <w:tcBorders>
              <w:top w:val="nil"/>
              <w:left w:val="nil"/>
              <w:bottom w:val="single" w:sz="4" w:space="0" w:color="000000"/>
              <w:right w:val="single" w:sz="4" w:space="0" w:color="000000"/>
            </w:tcBorders>
            <w:noWrap/>
            <w:hideMark/>
          </w:tcPr>
          <w:p w14:paraId="0A1F201C" w14:textId="77777777" w:rsidR="002E7632" w:rsidRPr="00B459D9" w:rsidRDefault="002E7632" w:rsidP="002E7632">
            <w:pPr>
              <w:widowControl/>
              <w:jc w:val="center"/>
              <w:rPr>
                <w:color w:val="000000"/>
                <w:szCs w:val="24"/>
              </w:rPr>
            </w:pPr>
            <w:r w:rsidRPr="00B459D9">
              <w:rPr>
                <w:color w:val="000000"/>
                <w:szCs w:val="24"/>
              </w:rPr>
              <w:t>0.1773</w:t>
            </w:r>
          </w:p>
        </w:tc>
        <w:tc>
          <w:tcPr>
            <w:tcW w:w="981" w:type="dxa"/>
            <w:tcBorders>
              <w:top w:val="nil"/>
              <w:left w:val="nil"/>
              <w:bottom w:val="single" w:sz="4" w:space="0" w:color="000000"/>
              <w:right w:val="single" w:sz="4" w:space="0" w:color="000000"/>
            </w:tcBorders>
            <w:noWrap/>
            <w:hideMark/>
          </w:tcPr>
          <w:p w14:paraId="671F9A1A"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4267BFAC"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130F65D"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6E680F32" w14:textId="77777777" w:rsidR="002E7632" w:rsidRPr="00B459D9" w:rsidRDefault="002E7632" w:rsidP="002E7632">
            <w:pPr>
              <w:widowControl/>
              <w:jc w:val="center"/>
              <w:rPr>
                <w:color w:val="000000"/>
                <w:szCs w:val="24"/>
              </w:rPr>
            </w:pPr>
            <w:r w:rsidRPr="00B459D9">
              <w:rPr>
                <w:color w:val="000000"/>
                <w:szCs w:val="24"/>
              </w:rPr>
              <w:t>5,101</w:t>
            </w:r>
          </w:p>
        </w:tc>
        <w:tc>
          <w:tcPr>
            <w:tcW w:w="1423" w:type="dxa"/>
            <w:tcBorders>
              <w:top w:val="nil"/>
              <w:left w:val="nil"/>
              <w:bottom w:val="single" w:sz="4" w:space="0" w:color="000000"/>
              <w:right w:val="single" w:sz="4" w:space="0" w:color="000000"/>
            </w:tcBorders>
            <w:noWrap/>
            <w:hideMark/>
          </w:tcPr>
          <w:p w14:paraId="291BE0F5" w14:textId="77777777" w:rsidR="002E7632" w:rsidRPr="00B459D9" w:rsidRDefault="002E7632" w:rsidP="002E7632">
            <w:pPr>
              <w:widowControl/>
              <w:jc w:val="center"/>
              <w:rPr>
                <w:color w:val="000000"/>
                <w:szCs w:val="24"/>
              </w:rPr>
            </w:pPr>
            <w:r w:rsidRPr="00B459D9">
              <w:rPr>
                <w:color w:val="000000"/>
                <w:szCs w:val="24"/>
              </w:rPr>
              <w:t>10,370</w:t>
            </w:r>
          </w:p>
        </w:tc>
      </w:tr>
      <w:tr w:rsidR="002E7632" w:rsidRPr="00B459D9" w14:paraId="693099BA"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2DCDF9F" w14:textId="77777777" w:rsidR="002E7632" w:rsidRPr="00B459D9" w:rsidRDefault="002E7632" w:rsidP="002E7632">
            <w:pPr>
              <w:widowControl/>
              <w:jc w:val="center"/>
              <w:rPr>
                <w:color w:val="000000"/>
                <w:szCs w:val="24"/>
              </w:rPr>
            </w:pPr>
            <w:r w:rsidRPr="00B459D9">
              <w:rPr>
                <w:color w:val="000000"/>
                <w:szCs w:val="24"/>
              </w:rPr>
              <w:t>12</w:t>
            </w:r>
          </w:p>
        </w:tc>
        <w:tc>
          <w:tcPr>
            <w:tcW w:w="998" w:type="dxa"/>
            <w:tcBorders>
              <w:top w:val="nil"/>
              <w:left w:val="nil"/>
              <w:bottom w:val="single" w:sz="4" w:space="0" w:color="000000"/>
              <w:right w:val="single" w:sz="4" w:space="0" w:color="000000"/>
            </w:tcBorders>
            <w:noWrap/>
            <w:hideMark/>
          </w:tcPr>
          <w:p w14:paraId="7E7BC607" w14:textId="77777777" w:rsidR="002E7632" w:rsidRPr="00B459D9" w:rsidRDefault="002E7632" w:rsidP="002E7632">
            <w:pPr>
              <w:widowControl/>
              <w:jc w:val="center"/>
              <w:rPr>
                <w:color w:val="000000"/>
                <w:szCs w:val="24"/>
              </w:rPr>
            </w:pPr>
            <w:r w:rsidRPr="00B459D9">
              <w:rPr>
                <w:color w:val="000000"/>
                <w:szCs w:val="24"/>
              </w:rPr>
              <w:t>30</w:t>
            </w:r>
          </w:p>
        </w:tc>
        <w:tc>
          <w:tcPr>
            <w:tcW w:w="1060" w:type="dxa"/>
            <w:tcBorders>
              <w:top w:val="nil"/>
              <w:left w:val="nil"/>
              <w:bottom w:val="single" w:sz="4" w:space="0" w:color="000000"/>
              <w:right w:val="single" w:sz="4" w:space="0" w:color="000000"/>
            </w:tcBorders>
            <w:noWrap/>
            <w:hideMark/>
          </w:tcPr>
          <w:p w14:paraId="6D68F0A1" w14:textId="77777777" w:rsidR="002E7632" w:rsidRPr="00B459D9" w:rsidRDefault="002E7632" w:rsidP="002E7632">
            <w:pPr>
              <w:widowControl/>
              <w:jc w:val="center"/>
              <w:rPr>
                <w:color w:val="000000"/>
                <w:szCs w:val="24"/>
              </w:rPr>
            </w:pPr>
            <w:r w:rsidRPr="00B459D9">
              <w:rPr>
                <w:color w:val="000000"/>
                <w:szCs w:val="24"/>
              </w:rPr>
              <w:t>35202</w:t>
            </w:r>
          </w:p>
        </w:tc>
        <w:tc>
          <w:tcPr>
            <w:tcW w:w="1083" w:type="dxa"/>
            <w:tcBorders>
              <w:top w:val="nil"/>
              <w:left w:val="nil"/>
              <w:bottom w:val="single" w:sz="4" w:space="0" w:color="000000"/>
              <w:right w:val="single" w:sz="4" w:space="0" w:color="000000"/>
            </w:tcBorders>
            <w:noWrap/>
            <w:hideMark/>
          </w:tcPr>
          <w:p w14:paraId="6DE43484" w14:textId="77777777" w:rsidR="002E7632" w:rsidRPr="00B459D9" w:rsidRDefault="002E7632" w:rsidP="002E7632">
            <w:pPr>
              <w:widowControl/>
              <w:jc w:val="center"/>
              <w:rPr>
                <w:color w:val="000000"/>
                <w:szCs w:val="24"/>
              </w:rPr>
            </w:pPr>
            <w:r w:rsidRPr="00B459D9">
              <w:rPr>
                <w:color w:val="000000"/>
                <w:szCs w:val="24"/>
              </w:rPr>
              <w:t>0.4744</w:t>
            </w:r>
          </w:p>
        </w:tc>
        <w:tc>
          <w:tcPr>
            <w:tcW w:w="981" w:type="dxa"/>
            <w:tcBorders>
              <w:top w:val="nil"/>
              <w:left w:val="nil"/>
              <w:bottom w:val="single" w:sz="4" w:space="0" w:color="000000"/>
              <w:right w:val="single" w:sz="4" w:space="0" w:color="000000"/>
            </w:tcBorders>
            <w:noWrap/>
            <w:hideMark/>
          </w:tcPr>
          <w:p w14:paraId="66BF98AC"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5F50EDE7" w14:textId="77777777" w:rsidR="002E7632" w:rsidRPr="00B459D9" w:rsidRDefault="002E7632" w:rsidP="002E7632">
            <w:pPr>
              <w:widowControl/>
              <w:jc w:val="center"/>
              <w:rPr>
                <w:rFonts w:ascii="標楷體" w:hAnsi="標楷體"/>
                <w:color w:val="000000"/>
                <w:szCs w:val="24"/>
              </w:rPr>
            </w:pPr>
            <w:r w:rsidRPr="00B459D9">
              <w:rPr>
                <w:rFonts w:ascii="標楷體" w:hAnsi="標楷體"/>
                <w:color w:val="000000"/>
                <w:szCs w:val="24"/>
              </w:rPr>
              <w:t>●</w:t>
            </w:r>
          </w:p>
        </w:tc>
        <w:tc>
          <w:tcPr>
            <w:tcW w:w="1219" w:type="dxa"/>
            <w:tcBorders>
              <w:top w:val="nil"/>
              <w:left w:val="nil"/>
              <w:bottom w:val="single" w:sz="4" w:space="0" w:color="000000"/>
              <w:right w:val="single" w:sz="4" w:space="0" w:color="000000"/>
            </w:tcBorders>
            <w:noWrap/>
            <w:hideMark/>
          </w:tcPr>
          <w:p w14:paraId="3EC39494"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7027CD8D" w14:textId="77777777" w:rsidR="002E7632" w:rsidRPr="00B459D9" w:rsidRDefault="002E7632" w:rsidP="002E7632">
            <w:pPr>
              <w:widowControl/>
              <w:jc w:val="center"/>
              <w:rPr>
                <w:color w:val="000000"/>
                <w:szCs w:val="24"/>
              </w:rPr>
            </w:pPr>
            <w:r w:rsidRPr="00B459D9">
              <w:rPr>
                <w:color w:val="000000"/>
                <w:szCs w:val="24"/>
              </w:rPr>
              <w:t>6,179</w:t>
            </w:r>
          </w:p>
        </w:tc>
        <w:tc>
          <w:tcPr>
            <w:tcW w:w="1423" w:type="dxa"/>
            <w:tcBorders>
              <w:top w:val="nil"/>
              <w:left w:val="nil"/>
              <w:bottom w:val="single" w:sz="4" w:space="0" w:color="000000"/>
              <w:right w:val="single" w:sz="4" w:space="0" w:color="000000"/>
            </w:tcBorders>
            <w:noWrap/>
            <w:hideMark/>
          </w:tcPr>
          <w:p w14:paraId="4205879E" w14:textId="77777777" w:rsidR="002E7632" w:rsidRPr="00B459D9" w:rsidRDefault="002E7632" w:rsidP="002E7632">
            <w:pPr>
              <w:widowControl/>
              <w:jc w:val="center"/>
              <w:rPr>
                <w:color w:val="000000"/>
                <w:szCs w:val="24"/>
              </w:rPr>
            </w:pPr>
            <w:r w:rsidRPr="00B459D9">
              <w:rPr>
                <w:color w:val="000000"/>
                <w:szCs w:val="24"/>
              </w:rPr>
              <w:t>62,881</w:t>
            </w:r>
          </w:p>
        </w:tc>
      </w:tr>
      <w:tr w:rsidR="002E7632" w:rsidRPr="00B459D9" w14:paraId="5BA5F178"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88672E7" w14:textId="77777777" w:rsidR="002E7632" w:rsidRPr="00B459D9" w:rsidRDefault="002E7632" w:rsidP="002E7632">
            <w:pPr>
              <w:widowControl/>
              <w:jc w:val="center"/>
              <w:rPr>
                <w:color w:val="000000"/>
                <w:szCs w:val="24"/>
              </w:rPr>
            </w:pPr>
            <w:r w:rsidRPr="00B459D9">
              <w:rPr>
                <w:color w:val="000000"/>
                <w:szCs w:val="24"/>
              </w:rPr>
              <w:t>12</w:t>
            </w:r>
          </w:p>
        </w:tc>
        <w:tc>
          <w:tcPr>
            <w:tcW w:w="998" w:type="dxa"/>
            <w:tcBorders>
              <w:top w:val="nil"/>
              <w:left w:val="nil"/>
              <w:bottom w:val="single" w:sz="4" w:space="0" w:color="000000"/>
              <w:right w:val="single" w:sz="4" w:space="0" w:color="000000"/>
            </w:tcBorders>
            <w:noWrap/>
            <w:hideMark/>
          </w:tcPr>
          <w:p w14:paraId="28F2C4D6" w14:textId="77777777" w:rsidR="002E7632" w:rsidRPr="00B459D9" w:rsidRDefault="002E7632" w:rsidP="002E7632">
            <w:pPr>
              <w:widowControl/>
              <w:jc w:val="center"/>
              <w:rPr>
                <w:color w:val="000000"/>
                <w:szCs w:val="24"/>
              </w:rPr>
            </w:pPr>
            <w:r w:rsidRPr="00B459D9">
              <w:rPr>
                <w:color w:val="000000"/>
                <w:szCs w:val="24"/>
              </w:rPr>
              <w:t>31</w:t>
            </w:r>
          </w:p>
        </w:tc>
        <w:tc>
          <w:tcPr>
            <w:tcW w:w="1060" w:type="dxa"/>
            <w:tcBorders>
              <w:top w:val="nil"/>
              <w:left w:val="nil"/>
              <w:bottom w:val="single" w:sz="4" w:space="0" w:color="000000"/>
              <w:right w:val="single" w:sz="4" w:space="0" w:color="000000"/>
            </w:tcBorders>
            <w:noWrap/>
            <w:hideMark/>
          </w:tcPr>
          <w:p w14:paraId="04761312" w14:textId="77777777" w:rsidR="002E7632" w:rsidRPr="00B459D9" w:rsidRDefault="002E7632" w:rsidP="002E7632">
            <w:pPr>
              <w:widowControl/>
              <w:jc w:val="center"/>
              <w:rPr>
                <w:color w:val="000000"/>
                <w:szCs w:val="24"/>
              </w:rPr>
            </w:pPr>
            <w:r w:rsidRPr="00B459D9">
              <w:rPr>
                <w:color w:val="000000"/>
                <w:szCs w:val="24"/>
              </w:rPr>
              <w:t>35203</w:t>
            </w:r>
          </w:p>
        </w:tc>
        <w:tc>
          <w:tcPr>
            <w:tcW w:w="1083" w:type="dxa"/>
            <w:tcBorders>
              <w:top w:val="nil"/>
              <w:left w:val="nil"/>
              <w:bottom w:val="single" w:sz="4" w:space="0" w:color="000000"/>
              <w:right w:val="single" w:sz="4" w:space="0" w:color="000000"/>
            </w:tcBorders>
            <w:noWrap/>
            <w:hideMark/>
          </w:tcPr>
          <w:p w14:paraId="40C65E66" w14:textId="77777777" w:rsidR="002E7632" w:rsidRPr="00B459D9" w:rsidRDefault="002E7632" w:rsidP="002E7632">
            <w:pPr>
              <w:widowControl/>
              <w:jc w:val="center"/>
              <w:rPr>
                <w:color w:val="000000"/>
                <w:szCs w:val="24"/>
              </w:rPr>
            </w:pPr>
            <w:r w:rsidRPr="00B459D9">
              <w:rPr>
                <w:color w:val="000000"/>
                <w:szCs w:val="24"/>
              </w:rPr>
              <w:t>0.4744</w:t>
            </w:r>
          </w:p>
        </w:tc>
        <w:tc>
          <w:tcPr>
            <w:tcW w:w="981" w:type="dxa"/>
            <w:tcBorders>
              <w:top w:val="nil"/>
              <w:left w:val="nil"/>
              <w:bottom w:val="single" w:sz="4" w:space="0" w:color="000000"/>
              <w:right w:val="single" w:sz="4" w:space="0" w:color="000000"/>
            </w:tcBorders>
            <w:noWrap/>
            <w:hideMark/>
          </w:tcPr>
          <w:p w14:paraId="15204620"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22EEFA7" w14:textId="77777777" w:rsidR="002E7632" w:rsidRPr="00B459D9" w:rsidRDefault="002E7632" w:rsidP="002E7632">
            <w:pPr>
              <w:widowControl/>
              <w:jc w:val="center"/>
              <w:rPr>
                <w:rFonts w:ascii="標楷體" w:hAnsi="標楷體"/>
                <w:color w:val="000000"/>
                <w:szCs w:val="24"/>
              </w:rPr>
            </w:pPr>
            <w:r w:rsidRPr="00B459D9">
              <w:rPr>
                <w:rFonts w:ascii="標楷體" w:hAnsi="標楷體"/>
                <w:color w:val="000000"/>
                <w:szCs w:val="24"/>
              </w:rPr>
              <w:t>●</w:t>
            </w:r>
          </w:p>
        </w:tc>
        <w:tc>
          <w:tcPr>
            <w:tcW w:w="1219" w:type="dxa"/>
            <w:tcBorders>
              <w:top w:val="nil"/>
              <w:left w:val="nil"/>
              <w:bottom w:val="single" w:sz="4" w:space="0" w:color="000000"/>
              <w:right w:val="single" w:sz="4" w:space="0" w:color="000000"/>
            </w:tcBorders>
            <w:noWrap/>
            <w:hideMark/>
          </w:tcPr>
          <w:p w14:paraId="2DAC8BB9"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4F78F892" w14:textId="77777777" w:rsidR="002E7632" w:rsidRPr="00B459D9" w:rsidRDefault="002E7632" w:rsidP="002E7632">
            <w:pPr>
              <w:widowControl/>
              <w:jc w:val="center"/>
              <w:rPr>
                <w:color w:val="000000"/>
                <w:szCs w:val="24"/>
              </w:rPr>
            </w:pPr>
            <w:r w:rsidRPr="00B459D9">
              <w:rPr>
                <w:color w:val="000000"/>
                <w:szCs w:val="24"/>
              </w:rPr>
              <w:t>6,854</w:t>
            </w:r>
          </w:p>
        </w:tc>
        <w:tc>
          <w:tcPr>
            <w:tcW w:w="1423" w:type="dxa"/>
            <w:tcBorders>
              <w:top w:val="nil"/>
              <w:left w:val="nil"/>
              <w:bottom w:val="single" w:sz="4" w:space="0" w:color="000000"/>
              <w:right w:val="single" w:sz="4" w:space="0" w:color="000000"/>
            </w:tcBorders>
            <w:noWrap/>
            <w:hideMark/>
          </w:tcPr>
          <w:p w14:paraId="6EE4D400" w14:textId="77777777" w:rsidR="002E7632" w:rsidRPr="00B459D9" w:rsidRDefault="002E7632" w:rsidP="002E7632">
            <w:pPr>
              <w:widowControl/>
              <w:jc w:val="center"/>
              <w:rPr>
                <w:color w:val="000000"/>
                <w:szCs w:val="24"/>
              </w:rPr>
            </w:pPr>
            <w:r w:rsidRPr="00B459D9">
              <w:rPr>
                <w:color w:val="000000"/>
                <w:szCs w:val="24"/>
              </w:rPr>
              <w:t>27,928</w:t>
            </w:r>
          </w:p>
        </w:tc>
      </w:tr>
      <w:tr w:rsidR="002E7632" w:rsidRPr="00B459D9" w14:paraId="5F8CC38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82D70F9" w14:textId="77777777" w:rsidR="002E7632" w:rsidRPr="00B459D9" w:rsidRDefault="002E7632" w:rsidP="002E7632">
            <w:pPr>
              <w:widowControl/>
              <w:jc w:val="center"/>
              <w:rPr>
                <w:color w:val="000000"/>
                <w:szCs w:val="24"/>
              </w:rPr>
            </w:pPr>
            <w:r w:rsidRPr="00B459D9">
              <w:rPr>
                <w:color w:val="000000"/>
                <w:szCs w:val="24"/>
              </w:rPr>
              <w:t>12</w:t>
            </w:r>
          </w:p>
        </w:tc>
        <w:tc>
          <w:tcPr>
            <w:tcW w:w="998" w:type="dxa"/>
            <w:tcBorders>
              <w:top w:val="nil"/>
              <w:left w:val="nil"/>
              <w:bottom w:val="single" w:sz="4" w:space="0" w:color="000000"/>
              <w:right w:val="single" w:sz="4" w:space="0" w:color="000000"/>
            </w:tcBorders>
            <w:noWrap/>
            <w:hideMark/>
          </w:tcPr>
          <w:p w14:paraId="5253B4E8" w14:textId="77777777" w:rsidR="002E7632" w:rsidRPr="00B459D9" w:rsidRDefault="002E7632" w:rsidP="002E7632">
            <w:pPr>
              <w:widowControl/>
              <w:jc w:val="center"/>
              <w:rPr>
                <w:color w:val="000000"/>
                <w:szCs w:val="24"/>
              </w:rPr>
            </w:pPr>
            <w:r w:rsidRPr="00B459D9">
              <w:rPr>
                <w:color w:val="000000"/>
                <w:szCs w:val="24"/>
              </w:rPr>
              <w:t>32</w:t>
            </w:r>
          </w:p>
        </w:tc>
        <w:tc>
          <w:tcPr>
            <w:tcW w:w="1060" w:type="dxa"/>
            <w:tcBorders>
              <w:top w:val="nil"/>
              <w:left w:val="nil"/>
              <w:bottom w:val="single" w:sz="4" w:space="0" w:color="000000"/>
              <w:right w:val="single" w:sz="4" w:space="0" w:color="000000"/>
            </w:tcBorders>
            <w:noWrap/>
            <w:hideMark/>
          </w:tcPr>
          <w:p w14:paraId="705007D0" w14:textId="77777777" w:rsidR="002E7632" w:rsidRPr="00B459D9" w:rsidRDefault="002E7632" w:rsidP="002E7632">
            <w:pPr>
              <w:widowControl/>
              <w:jc w:val="center"/>
              <w:rPr>
                <w:color w:val="000000"/>
                <w:szCs w:val="24"/>
              </w:rPr>
            </w:pPr>
            <w:r w:rsidRPr="00B459D9">
              <w:rPr>
                <w:color w:val="000000"/>
                <w:szCs w:val="24"/>
              </w:rPr>
              <w:t>35204</w:t>
            </w:r>
          </w:p>
        </w:tc>
        <w:tc>
          <w:tcPr>
            <w:tcW w:w="1083" w:type="dxa"/>
            <w:tcBorders>
              <w:top w:val="nil"/>
              <w:left w:val="nil"/>
              <w:bottom w:val="single" w:sz="4" w:space="0" w:color="000000"/>
              <w:right w:val="single" w:sz="4" w:space="0" w:color="000000"/>
            </w:tcBorders>
            <w:noWrap/>
            <w:hideMark/>
          </w:tcPr>
          <w:p w14:paraId="4948A71B" w14:textId="77777777" w:rsidR="002E7632" w:rsidRPr="00B459D9" w:rsidRDefault="002E7632" w:rsidP="002E7632">
            <w:pPr>
              <w:widowControl/>
              <w:jc w:val="center"/>
              <w:rPr>
                <w:color w:val="000000"/>
                <w:szCs w:val="24"/>
              </w:rPr>
            </w:pPr>
            <w:r w:rsidRPr="00B459D9">
              <w:rPr>
                <w:color w:val="000000"/>
                <w:szCs w:val="24"/>
              </w:rPr>
              <w:t>0.6598</w:t>
            </w:r>
          </w:p>
        </w:tc>
        <w:tc>
          <w:tcPr>
            <w:tcW w:w="981" w:type="dxa"/>
            <w:tcBorders>
              <w:top w:val="nil"/>
              <w:left w:val="nil"/>
              <w:bottom w:val="single" w:sz="4" w:space="0" w:color="000000"/>
              <w:right w:val="single" w:sz="4" w:space="0" w:color="000000"/>
            </w:tcBorders>
            <w:noWrap/>
            <w:hideMark/>
          </w:tcPr>
          <w:p w14:paraId="033F8A0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7A00D5C"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22D46D6"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6E034400" w14:textId="77777777" w:rsidR="002E7632" w:rsidRPr="00B459D9" w:rsidRDefault="002E7632" w:rsidP="002E7632">
            <w:pPr>
              <w:widowControl/>
              <w:jc w:val="center"/>
              <w:rPr>
                <w:color w:val="000000"/>
                <w:szCs w:val="24"/>
              </w:rPr>
            </w:pPr>
            <w:r w:rsidRPr="00B459D9">
              <w:rPr>
                <w:color w:val="000000"/>
                <w:szCs w:val="24"/>
              </w:rPr>
              <w:t>4,063</w:t>
            </w:r>
          </w:p>
        </w:tc>
        <w:tc>
          <w:tcPr>
            <w:tcW w:w="1423" w:type="dxa"/>
            <w:tcBorders>
              <w:top w:val="nil"/>
              <w:left w:val="nil"/>
              <w:bottom w:val="single" w:sz="4" w:space="0" w:color="000000"/>
              <w:right w:val="single" w:sz="4" w:space="0" w:color="000000"/>
            </w:tcBorders>
            <w:noWrap/>
            <w:hideMark/>
          </w:tcPr>
          <w:p w14:paraId="0E54A00D" w14:textId="77777777" w:rsidR="002E7632" w:rsidRPr="00B459D9" w:rsidRDefault="002E7632" w:rsidP="002E7632">
            <w:pPr>
              <w:widowControl/>
              <w:jc w:val="center"/>
              <w:rPr>
                <w:color w:val="000000"/>
                <w:szCs w:val="24"/>
              </w:rPr>
            </w:pPr>
            <w:r w:rsidRPr="00B459D9">
              <w:rPr>
                <w:color w:val="000000"/>
                <w:szCs w:val="24"/>
              </w:rPr>
              <w:t>43,551</w:t>
            </w:r>
          </w:p>
        </w:tc>
      </w:tr>
      <w:tr w:rsidR="002E7632" w:rsidRPr="00B459D9" w14:paraId="1C9994D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634E8DB" w14:textId="77777777" w:rsidR="002E7632" w:rsidRPr="00B459D9" w:rsidRDefault="002E7632" w:rsidP="002E7632">
            <w:pPr>
              <w:widowControl/>
              <w:jc w:val="center"/>
              <w:rPr>
                <w:color w:val="000000"/>
                <w:szCs w:val="24"/>
              </w:rPr>
            </w:pPr>
            <w:r w:rsidRPr="00B459D9">
              <w:rPr>
                <w:color w:val="000000"/>
                <w:szCs w:val="24"/>
              </w:rPr>
              <w:t>12</w:t>
            </w:r>
          </w:p>
        </w:tc>
        <w:tc>
          <w:tcPr>
            <w:tcW w:w="998" w:type="dxa"/>
            <w:tcBorders>
              <w:top w:val="nil"/>
              <w:left w:val="nil"/>
              <w:bottom w:val="single" w:sz="4" w:space="0" w:color="000000"/>
              <w:right w:val="single" w:sz="4" w:space="0" w:color="000000"/>
            </w:tcBorders>
            <w:noWrap/>
            <w:hideMark/>
          </w:tcPr>
          <w:p w14:paraId="26D5EDDB" w14:textId="77777777" w:rsidR="002E7632" w:rsidRPr="00B459D9" w:rsidRDefault="002E7632" w:rsidP="002E7632">
            <w:pPr>
              <w:widowControl/>
              <w:jc w:val="center"/>
              <w:rPr>
                <w:color w:val="000000"/>
                <w:szCs w:val="24"/>
              </w:rPr>
            </w:pPr>
            <w:r w:rsidRPr="00B459D9">
              <w:rPr>
                <w:color w:val="000000"/>
                <w:szCs w:val="24"/>
              </w:rPr>
              <w:t>33</w:t>
            </w:r>
          </w:p>
        </w:tc>
        <w:tc>
          <w:tcPr>
            <w:tcW w:w="1060" w:type="dxa"/>
            <w:tcBorders>
              <w:top w:val="nil"/>
              <w:left w:val="nil"/>
              <w:bottom w:val="single" w:sz="4" w:space="0" w:color="000000"/>
              <w:right w:val="single" w:sz="4" w:space="0" w:color="000000"/>
            </w:tcBorders>
            <w:noWrap/>
            <w:hideMark/>
          </w:tcPr>
          <w:p w14:paraId="7812AB4B" w14:textId="77777777" w:rsidR="002E7632" w:rsidRPr="00B459D9" w:rsidRDefault="002E7632" w:rsidP="002E7632">
            <w:pPr>
              <w:widowControl/>
              <w:jc w:val="center"/>
              <w:rPr>
                <w:color w:val="000000"/>
                <w:szCs w:val="24"/>
              </w:rPr>
            </w:pPr>
            <w:r w:rsidRPr="00B459D9">
              <w:rPr>
                <w:color w:val="000000"/>
                <w:szCs w:val="24"/>
              </w:rPr>
              <w:t>35205</w:t>
            </w:r>
          </w:p>
        </w:tc>
        <w:tc>
          <w:tcPr>
            <w:tcW w:w="1083" w:type="dxa"/>
            <w:tcBorders>
              <w:top w:val="nil"/>
              <w:left w:val="nil"/>
              <w:bottom w:val="single" w:sz="4" w:space="0" w:color="000000"/>
              <w:right w:val="single" w:sz="4" w:space="0" w:color="000000"/>
            </w:tcBorders>
            <w:noWrap/>
            <w:hideMark/>
          </w:tcPr>
          <w:p w14:paraId="7F425A0C" w14:textId="77777777" w:rsidR="002E7632" w:rsidRPr="00B459D9" w:rsidRDefault="002E7632" w:rsidP="002E7632">
            <w:pPr>
              <w:widowControl/>
              <w:jc w:val="center"/>
              <w:rPr>
                <w:color w:val="000000"/>
                <w:szCs w:val="24"/>
              </w:rPr>
            </w:pPr>
            <w:r w:rsidRPr="00B459D9">
              <w:rPr>
                <w:color w:val="000000"/>
                <w:szCs w:val="24"/>
              </w:rPr>
              <w:t>0.4153</w:t>
            </w:r>
          </w:p>
        </w:tc>
        <w:tc>
          <w:tcPr>
            <w:tcW w:w="981" w:type="dxa"/>
            <w:tcBorders>
              <w:top w:val="nil"/>
              <w:left w:val="nil"/>
              <w:bottom w:val="single" w:sz="4" w:space="0" w:color="000000"/>
              <w:right w:val="single" w:sz="4" w:space="0" w:color="000000"/>
            </w:tcBorders>
            <w:noWrap/>
            <w:hideMark/>
          </w:tcPr>
          <w:p w14:paraId="2F857DAA"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F32AD9D"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63B251E"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660BDBDE" w14:textId="77777777" w:rsidR="002E7632" w:rsidRPr="00B459D9" w:rsidRDefault="002E7632" w:rsidP="002E7632">
            <w:pPr>
              <w:widowControl/>
              <w:jc w:val="center"/>
              <w:rPr>
                <w:color w:val="000000"/>
                <w:szCs w:val="24"/>
              </w:rPr>
            </w:pPr>
            <w:r w:rsidRPr="00B459D9">
              <w:rPr>
                <w:color w:val="000000"/>
                <w:szCs w:val="24"/>
              </w:rPr>
              <w:t>3,777</w:t>
            </w:r>
          </w:p>
        </w:tc>
        <w:tc>
          <w:tcPr>
            <w:tcW w:w="1423" w:type="dxa"/>
            <w:tcBorders>
              <w:top w:val="nil"/>
              <w:left w:val="nil"/>
              <w:bottom w:val="single" w:sz="4" w:space="0" w:color="000000"/>
              <w:right w:val="single" w:sz="4" w:space="0" w:color="000000"/>
            </w:tcBorders>
            <w:noWrap/>
            <w:hideMark/>
          </w:tcPr>
          <w:p w14:paraId="6FFECA08" w14:textId="77777777" w:rsidR="002E7632" w:rsidRPr="00B459D9" w:rsidRDefault="002E7632" w:rsidP="002E7632">
            <w:pPr>
              <w:widowControl/>
              <w:jc w:val="center"/>
              <w:rPr>
                <w:color w:val="000000"/>
                <w:szCs w:val="24"/>
              </w:rPr>
            </w:pPr>
            <w:r w:rsidRPr="00B459D9">
              <w:rPr>
                <w:color w:val="000000"/>
                <w:szCs w:val="24"/>
              </w:rPr>
              <w:t>30,439</w:t>
            </w:r>
          </w:p>
        </w:tc>
      </w:tr>
      <w:tr w:rsidR="002E7632" w:rsidRPr="00B459D9" w14:paraId="7DCC571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AEEA570" w14:textId="77777777" w:rsidR="002E7632" w:rsidRPr="00B459D9" w:rsidRDefault="002E7632" w:rsidP="002E7632">
            <w:pPr>
              <w:widowControl/>
              <w:jc w:val="center"/>
              <w:rPr>
                <w:color w:val="000000"/>
                <w:szCs w:val="24"/>
              </w:rPr>
            </w:pPr>
            <w:r w:rsidRPr="00B459D9">
              <w:rPr>
                <w:color w:val="000000"/>
                <w:szCs w:val="24"/>
              </w:rPr>
              <w:t>13</w:t>
            </w:r>
          </w:p>
        </w:tc>
        <w:tc>
          <w:tcPr>
            <w:tcW w:w="998" w:type="dxa"/>
            <w:tcBorders>
              <w:top w:val="nil"/>
              <w:left w:val="nil"/>
              <w:bottom w:val="single" w:sz="4" w:space="0" w:color="000000"/>
              <w:right w:val="single" w:sz="4" w:space="0" w:color="000000"/>
            </w:tcBorders>
            <w:noWrap/>
            <w:hideMark/>
          </w:tcPr>
          <w:p w14:paraId="404D842B" w14:textId="77777777" w:rsidR="002E7632" w:rsidRPr="00B459D9" w:rsidRDefault="002E7632" w:rsidP="002E7632">
            <w:pPr>
              <w:widowControl/>
              <w:jc w:val="center"/>
              <w:rPr>
                <w:color w:val="000000"/>
                <w:szCs w:val="24"/>
              </w:rPr>
            </w:pPr>
            <w:r w:rsidRPr="00B459D9">
              <w:rPr>
                <w:color w:val="000000"/>
                <w:szCs w:val="24"/>
              </w:rPr>
              <w:t>1</w:t>
            </w:r>
          </w:p>
        </w:tc>
        <w:tc>
          <w:tcPr>
            <w:tcW w:w="1060" w:type="dxa"/>
            <w:tcBorders>
              <w:top w:val="nil"/>
              <w:left w:val="nil"/>
              <w:bottom w:val="single" w:sz="4" w:space="0" w:color="000000"/>
              <w:right w:val="single" w:sz="4" w:space="0" w:color="000000"/>
            </w:tcBorders>
            <w:noWrap/>
            <w:hideMark/>
          </w:tcPr>
          <w:p w14:paraId="78D42E39" w14:textId="77777777" w:rsidR="002E7632" w:rsidRPr="00B459D9" w:rsidRDefault="002E7632" w:rsidP="002E7632">
            <w:pPr>
              <w:widowControl/>
              <w:jc w:val="center"/>
              <w:rPr>
                <w:color w:val="000000"/>
                <w:szCs w:val="24"/>
              </w:rPr>
            </w:pPr>
            <w:r w:rsidRPr="00B459D9">
              <w:rPr>
                <w:color w:val="000000"/>
                <w:szCs w:val="24"/>
              </w:rPr>
              <w:t>35301</w:t>
            </w:r>
          </w:p>
        </w:tc>
        <w:tc>
          <w:tcPr>
            <w:tcW w:w="1083" w:type="dxa"/>
            <w:tcBorders>
              <w:top w:val="nil"/>
              <w:left w:val="nil"/>
              <w:bottom w:val="single" w:sz="4" w:space="0" w:color="000000"/>
              <w:right w:val="single" w:sz="4" w:space="0" w:color="000000"/>
            </w:tcBorders>
            <w:noWrap/>
            <w:hideMark/>
          </w:tcPr>
          <w:p w14:paraId="7EFE4148" w14:textId="77777777" w:rsidR="002E7632" w:rsidRPr="00B459D9" w:rsidRDefault="002E7632" w:rsidP="002E7632">
            <w:pPr>
              <w:widowControl/>
              <w:jc w:val="center"/>
              <w:rPr>
                <w:color w:val="000000"/>
                <w:szCs w:val="24"/>
              </w:rPr>
            </w:pPr>
            <w:r w:rsidRPr="00B459D9">
              <w:rPr>
                <w:color w:val="000000"/>
                <w:szCs w:val="24"/>
              </w:rPr>
              <w:t>2.8810</w:t>
            </w:r>
          </w:p>
        </w:tc>
        <w:tc>
          <w:tcPr>
            <w:tcW w:w="981" w:type="dxa"/>
            <w:tcBorders>
              <w:top w:val="nil"/>
              <w:left w:val="nil"/>
              <w:bottom w:val="single" w:sz="4" w:space="0" w:color="000000"/>
              <w:right w:val="single" w:sz="4" w:space="0" w:color="000000"/>
            </w:tcBorders>
            <w:noWrap/>
            <w:hideMark/>
          </w:tcPr>
          <w:p w14:paraId="7B1B5BAB"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63989A5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065F91C" w14:textId="77777777" w:rsidR="002E7632" w:rsidRPr="00B459D9" w:rsidRDefault="002E7632" w:rsidP="002E7632">
            <w:pPr>
              <w:widowControl/>
              <w:jc w:val="center"/>
              <w:rPr>
                <w:color w:val="000000"/>
                <w:szCs w:val="24"/>
              </w:rPr>
            </w:pPr>
            <w:r w:rsidRPr="00B459D9">
              <w:rPr>
                <w:color w:val="000000"/>
                <w:szCs w:val="24"/>
              </w:rPr>
              <w:t>9</w:t>
            </w:r>
          </w:p>
        </w:tc>
        <w:tc>
          <w:tcPr>
            <w:tcW w:w="1378" w:type="dxa"/>
            <w:tcBorders>
              <w:top w:val="nil"/>
              <w:left w:val="nil"/>
              <w:bottom w:val="single" w:sz="4" w:space="0" w:color="000000"/>
              <w:right w:val="single" w:sz="4" w:space="0" w:color="000000"/>
            </w:tcBorders>
            <w:noWrap/>
            <w:hideMark/>
          </w:tcPr>
          <w:p w14:paraId="13128A88" w14:textId="77777777" w:rsidR="002E7632" w:rsidRPr="00B459D9" w:rsidRDefault="002E7632" w:rsidP="002E7632">
            <w:pPr>
              <w:widowControl/>
              <w:jc w:val="center"/>
              <w:rPr>
                <w:color w:val="000000"/>
                <w:szCs w:val="24"/>
              </w:rPr>
            </w:pPr>
            <w:r w:rsidRPr="00B459D9">
              <w:rPr>
                <w:color w:val="000000"/>
                <w:szCs w:val="24"/>
              </w:rPr>
              <w:t>79,683</w:t>
            </w:r>
          </w:p>
        </w:tc>
        <w:tc>
          <w:tcPr>
            <w:tcW w:w="1423" w:type="dxa"/>
            <w:tcBorders>
              <w:top w:val="nil"/>
              <w:left w:val="nil"/>
              <w:bottom w:val="single" w:sz="4" w:space="0" w:color="000000"/>
              <w:right w:val="single" w:sz="4" w:space="0" w:color="000000"/>
            </w:tcBorders>
            <w:noWrap/>
            <w:hideMark/>
          </w:tcPr>
          <w:p w14:paraId="4959317D" w14:textId="77777777" w:rsidR="002E7632" w:rsidRPr="00B459D9" w:rsidRDefault="002E7632" w:rsidP="002E7632">
            <w:pPr>
              <w:widowControl/>
              <w:jc w:val="center"/>
              <w:rPr>
                <w:color w:val="000000"/>
                <w:szCs w:val="24"/>
              </w:rPr>
            </w:pPr>
            <w:r w:rsidRPr="00B459D9">
              <w:rPr>
                <w:color w:val="000000"/>
                <w:szCs w:val="24"/>
              </w:rPr>
              <w:t>221,557</w:t>
            </w:r>
          </w:p>
        </w:tc>
      </w:tr>
      <w:tr w:rsidR="002E7632" w:rsidRPr="00B459D9" w14:paraId="54346EF8"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335B632" w14:textId="77777777" w:rsidR="002E7632" w:rsidRPr="00B459D9" w:rsidRDefault="002E7632" w:rsidP="002E7632">
            <w:pPr>
              <w:widowControl/>
              <w:jc w:val="center"/>
              <w:rPr>
                <w:color w:val="000000"/>
                <w:szCs w:val="24"/>
              </w:rPr>
            </w:pPr>
            <w:r w:rsidRPr="00B459D9">
              <w:rPr>
                <w:color w:val="000000"/>
                <w:szCs w:val="24"/>
              </w:rPr>
              <w:t>13</w:t>
            </w:r>
          </w:p>
        </w:tc>
        <w:tc>
          <w:tcPr>
            <w:tcW w:w="998" w:type="dxa"/>
            <w:tcBorders>
              <w:top w:val="nil"/>
              <w:left w:val="nil"/>
              <w:bottom w:val="single" w:sz="4" w:space="0" w:color="000000"/>
              <w:right w:val="single" w:sz="4" w:space="0" w:color="000000"/>
            </w:tcBorders>
            <w:noWrap/>
            <w:hideMark/>
          </w:tcPr>
          <w:p w14:paraId="5E9B4F7D" w14:textId="77777777" w:rsidR="002E7632" w:rsidRPr="00B459D9" w:rsidRDefault="002E7632" w:rsidP="002E7632">
            <w:pPr>
              <w:widowControl/>
              <w:jc w:val="center"/>
              <w:rPr>
                <w:color w:val="000000"/>
                <w:szCs w:val="24"/>
              </w:rPr>
            </w:pPr>
            <w:r w:rsidRPr="00B459D9">
              <w:rPr>
                <w:color w:val="000000"/>
                <w:szCs w:val="24"/>
              </w:rPr>
              <w:t>2</w:t>
            </w:r>
          </w:p>
        </w:tc>
        <w:tc>
          <w:tcPr>
            <w:tcW w:w="1060" w:type="dxa"/>
            <w:tcBorders>
              <w:top w:val="nil"/>
              <w:left w:val="nil"/>
              <w:bottom w:val="single" w:sz="4" w:space="0" w:color="000000"/>
              <w:right w:val="single" w:sz="4" w:space="0" w:color="000000"/>
            </w:tcBorders>
            <w:noWrap/>
            <w:hideMark/>
          </w:tcPr>
          <w:p w14:paraId="07455883" w14:textId="77777777" w:rsidR="002E7632" w:rsidRPr="00B459D9" w:rsidRDefault="002E7632" w:rsidP="002E7632">
            <w:pPr>
              <w:widowControl/>
              <w:jc w:val="center"/>
              <w:rPr>
                <w:color w:val="000000"/>
                <w:szCs w:val="24"/>
              </w:rPr>
            </w:pPr>
            <w:r w:rsidRPr="00B459D9">
              <w:rPr>
                <w:color w:val="000000"/>
                <w:szCs w:val="24"/>
              </w:rPr>
              <w:t>35302</w:t>
            </w:r>
          </w:p>
        </w:tc>
        <w:tc>
          <w:tcPr>
            <w:tcW w:w="1083" w:type="dxa"/>
            <w:tcBorders>
              <w:top w:val="nil"/>
              <w:left w:val="nil"/>
              <w:bottom w:val="single" w:sz="4" w:space="0" w:color="000000"/>
              <w:right w:val="single" w:sz="4" w:space="0" w:color="000000"/>
            </w:tcBorders>
            <w:noWrap/>
            <w:hideMark/>
          </w:tcPr>
          <w:p w14:paraId="0A6154DD" w14:textId="77777777" w:rsidR="002E7632" w:rsidRPr="00B459D9" w:rsidRDefault="002E7632" w:rsidP="002E7632">
            <w:pPr>
              <w:widowControl/>
              <w:jc w:val="center"/>
              <w:rPr>
                <w:color w:val="000000"/>
                <w:szCs w:val="24"/>
              </w:rPr>
            </w:pPr>
            <w:r w:rsidRPr="00B459D9">
              <w:rPr>
                <w:color w:val="000000"/>
                <w:szCs w:val="24"/>
              </w:rPr>
              <w:t>2.4355</w:t>
            </w:r>
          </w:p>
        </w:tc>
        <w:tc>
          <w:tcPr>
            <w:tcW w:w="981" w:type="dxa"/>
            <w:tcBorders>
              <w:top w:val="nil"/>
              <w:left w:val="nil"/>
              <w:bottom w:val="single" w:sz="4" w:space="0" w:color="000000"/>
              <w:right w:val="single" w:sz="4" w:space="0" w:color="000000"/>
            </w:tcBorders>
            <w:noWrap/>
            <w:hideMark/>
          </w:tcPr>
          <w:p w14:paraId="53014966"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7369A0D9"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64C9A05"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33BD8EF4" w14:textId="77777777" w:rsidR="002E7632" w:rsidRPr="00B459D9" w:rsidRDefault="002E7632" w:rsidP="002E7632">
            <w:pPr>
              <w:widowControl/>
              <w:jc w:val="center"/>
              <w:rPr>
                <w:color w:val="000000"/>
                <w:szCs w:val="24"/>
              </w:rPr>
            </w:pPr>
            <w:r w:rsidRPr="00B459D9">
              <w:rPr>
                <w:color w:val="000000"/>
                <w:szCs w:val="24"/>
              </w:rPr>
              <w:t>71,942</w:t>
            </w:r>
          </w:p>
        </w:tc>
        <w:tc>
          <w:tcPr>
            <w:tcW w:w="1423" w:type="dxa"/>
            <w:tcBorders>
              <w:top w:val="nil"/>
              <w:left w:val="nil"/>
              <w:bottom w:val="single" w:sz="4" w:space="0" w:color="000000"/>
              <w:right w:val="single" w:sz="4" w:space="0" w:color="000000"/>
            </w:tcBorders>
            <w:noWrap/>
            <w:hideMark/>
          </w:tcPr>
          <w:p w14:paraId="0A21F804" w14:textId="77777777" w:rsidR="002E7632" w:rsidRPr="00B459D9" w:rsidRDefault="002E7632" w:rsidP="002E7632">
            <w:pPr>
              <w:widowControl/>
              <w:jc w:val="center"/>
              <w:rPr>
                <w:color w:val="000000"/>
                <w:szCs w:val="24"/>
              </w:rPr>
            </w:pPr>
            <w:r w:rsidRPr="00B459D9">
              <w:rPr>
                <w:color w:val="000000"/>
                <w:szCs w:val="24"/>
              </w:rPr>
              <w:t>138,964</w:t>
            </w:r>
          </w:p>
        </w:tc>
      </w:tr>
      <w:tr w:rsidR="002E7632" w:rsidRPr="00B459D9" w14:paraId="0041CDE8"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A91FECD" w14:textId="77777777" w:rsidR="002E7632" w:rsidRPr="00B459D9" w:rsidRDefault="002E7632" w:rsidP="002E7632">
            <w:pPr>
              <w:widowControl/>
              <w:jc w:val="center"/>
              <w:rPr>
                <w:color w:val="000000"/>
                <w:szCs w:val="24"/>
              </w:rPr>
            </w:pPr>
            <w:r w:rsidRPr="00B459D9">
              <w:rPr>
                <w:color w:val="000000"/>
                <w:szCs w:val="24"/>
              </w:rPr>
              <w:t>13</w:t>
            </w:r>
          </w:p>
        </w:tc>
        <w:tc>
          <w:tcPr>
            <w:tcW w:w="998" w:type="dxa"/>
            <w:tcBorders>
              <w:top w:val="nil"/>
              <w:left w:val="nil"/>
              <w:bottom w:val="single" w:sz="4" w:space="0" w:color="000000"/>
              <w:right w:val="single" w:sz="4" w:space="0" w:color="000000"/>
            </w:tcBorders>
            <w:noWrap/>
            <w:hideMark/>
          </w:tcPr>
          <w:p w14:paraId="4DE8EF17" w14:textId="77777777" w:rsidR="002E7632" w:rsidRPr="00B459D9" w:rsidRDefault="002E7632" w:rsidP="002E7632">
            <w:pPr>
              <w:widowControl/>
              <w:jc w:val="center"/>
              <w:rPr>
                <w:color w:val="000000"/>
                <w:szCs w:val="24"/>
              </w:rPr>
            </w:pPr>
            <w:r w:rsidRPr="00B459D9">
              <w:rPr>
                <w:color w:val="000000"/>
                <w:szCs w:val="24"/>
              </w:rPr>
              <w:t>3</w:t>
            </w:r>
          </w:p>
        </w:tc>
        <w:tc>
          <w:tcPr>
            <w:tcW w:w="1060" w:type="dxa"/>
            <w:tcBorders>
              <w:top w:val="nil"/>
              <w:left w:val="nil"/>
              <w:bottom w:val="single" w:sz="4" w:space="0" w:color="000000"/>
              <w:right w:val="single" w:sz="4" w:space="0" w:color="000000"/>
            </w:tcBorders>
            <w:noWrap/>
            <w:hideMark/>
          </w:tcPr>
          <w:p w14:paraId="7C291F7E" w14:textId="77777777" w:rsidR="002E7632" w:rsidRPr="00B459D9" w:rsidRDefault="002E7632" w:rsidP="002E7632">
            <w:pPr>
              <w:widowControl/>
              <w:jc w:val="center"/>
              <w:rPr>
                <w:color w:val="000000"/>
                <w:szCs w:val="24"/>
              </w:rPr>
            </w:pPr>
            <w:r w:rsidRPr="00B459D9">
              <w:rPr>
                <w:color w:val="000000"/>
                <w:szCs w:val="24"/>
              </w:rPr>
              <w:t>35801</w:t>
            </w:r>
          </w:p>
        </w:tc>
        <w:tc>
          <w:tcPr>
            <w:tcW w:w="1083" w:type="dxa"/>
            <w:tcBorders>
              <w:top w:val="nil"/>
              <w:left w:val="nil"/>
              <w:bottom w:val="single" w:sz="4" w:space="0" w:color="000000"/>
              <w:right w:val="single" w:sz="4" w:space="0" w:color="000000"/>
            </w:tcBorders>
            <w:noWrap/>
            <w:hideMark/>
          </w:tcPr>
          <w:p w14:paraId="50AA1251" w14:textId="77777777" w:rsidR="002E7632" w:rsidRPr="00B459D9" w:rsidRDefault="002E7632" w:rsidP="002E7632">
            <w:pPr>
              <w:widowControl/>
              <w:jc w:val="center"/>
              <w:rPr>
                <w:color w:val="000000"/>
                <w:szCs w:val="24"/>
              </w:rPr>
            </w:pPr>
            <w:r w:rsidRPr="00B459D9">
              <w:rPr>
                <w:color w:val="000000"/>
                <w:szCs w:val="24"/>
              </w:rPr>
              <w:t>2.0752</w:t>
            </w:r>
          </w:p>
        </w:tc>
        <w:tc>
          <w:tcPr>
            <w:tcW w:w="981" w:type="dxa"/>
            <w:tcBorders>
              <w:top w:val="nil"/>
              <w:left w:val="nil"/>
              <w:bottom w:val="single" w:sz="4" w:space="0" w:color="000000"/>
              <w:right w:val="single" w:sz="4" w:space="0" w:color="000000"/>
            </w:tcBorders>
            <w:noWrap/>
            <w:hideMark/>
          </w:tcPr>
          <w:p w14:paraId="278D9CD9"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EC6E820"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FC415C7"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10843A67" w14:textId="77777777" w:rsidR="002E7632" w:rsidRPr="00B459D9" w:rsidRDefault="002E7632" w:rsidP="002E7632">
            <w:pPr>
              <w:widowControl/>
              <w:jc w:val="center"/>
              <w:rPr>
                <w:color w:val="000000"/>
                <w:szCs w:val="24"/>
              </w:rPr>
            </w:pPr>
            <w:r w:rsidRPr="00B459D9">
              <w:rPr>
                <w:color w:val="000000"/>
                <w:szCs w:val="24"/>
              </w:rPr>
              <w:t>83,174</w:t>
            </w:r>
          </w:p>
        </w:tc>
        <w:tc>
          <w:tcPr>
            <w:tcW w:w="1423" w:type="dxa"/>
            <w:tcBorders>
              <w:top w:val="nil"/>
              <w:left w:val="nil"/>
              <w:bottom w:val="single" w:sz="4" w:space="0" w:color="000000"/>
              <w:right w:val="single" w:sz="4" w:space="0" w:color="000000"/>
            </w:tcBorders>
            <w:noWrap/>
            <w:hideMark/>
          </w:tcPr>
          <w:p w14:paraId="3BC1435B" w14:textId="77777777" w:rsidR="002E7632" w:rsidRPr="00B459D9" w:rsidRDefault="002E7632" w:rsidP="002E7632">
            <w:pPr>
              <w:widowControl/>
              <w:jc w:val="center"/>
              <w:rPr>
                <w:color w:val="000000"/>
                <w:szCs w:val="24"/>
              </w:rPr>
            </w:pPr>
            <w:r w:rsidRPr="00B459D9">
              <w:rPr>
                <w:color w:val="000000"/>
                <w:szCs w:val="24"/>
              </w:rPr>
              <w:t>120,746</w:t>
            </w:r>
          </w:p>
        </w:tc>
      </w:tr>
      <w:tr w:rsidR="002E7632" w:rsidRPr="00B459D9" w14:paraId="051C2AD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784FA92" w14:textId="77777777" w:rsidR="002E7632" w:rsidRPr="00B459D9" w:rsidRDefault="002E7632" w:rsidP="002E7632">
            <w:pPr>
              <w:widowControl/>
              <w:jc w:val="center"/>
              <w:rPr>
                <w:color w:val="000000"/>
                <w:szCs w:val="24"/>
              </w:rPr>
            </w:pPr>
            <w:r w:rsidRPr="00B459D9">
              <w:rPr>
                <w:color w:val="000000"/>
                <w:szCs w:val="24"/>
              </w:rPr>
              <w:t>13</w:t>
            </w:r>
          </w:p>
        </w:tc>
        <w:tc>
          <w:tcPr>
            <w:tcW w:w="998" w:type="dxa"/>
            <w:tcBorders>
              <w:top w:val="nil"/>
              <w:left w:val="nil"/>
              <w:bottom w:val="single" w:sz="4" w:space="0" w:color="000000"/>
              <w:right w:val="single" w:sz="4" w:space="0" w:color="000000"/>
            </w:tcBorders>
            <w:noWrap/>
            <w:hideMark/>
          </w:tcPr>
          <w:p w14:paraId="438DA335" w14:textId="77777777" w:rsidR="002E7632" w:rsidRPr="00B459D9" w:rsidRDefault="002E7632" w:rsidP="002E7632">
            <w:pPr>
              <w:widowControl/>
              <w:jc w:val="center"/>
              <w:rPr>
                <w:color w:val="000000"/>
                <w:szCs w:val="24"/>
              </w:rPr>
            </w:pPr>
            <w:r w:rsidRPr="00B459D9">
              <w:rPr>
                <w:color w:val="000000"/>
                <w:szCs w:val="24"/>
              </w:rPr>
              <w:t>4</w:t>
            </w:r>
          </w:p>
        </w:tc>
        <w:tc>
          <w:tcPr>
            <w:tcW w:w="1060" w:type="dxa"/>
            <w:tcBorders>
              <w:top w:val="nil"/>
              <w:left w:val="nil"/>
              <w:bottom w:val="single" w:sz="4" w:space="0" w:color="000000"/>
              <w:right w:val="single" w:sz="4" w:space="0" w:color="000000"/>
            </w:tcBorders>
            <w:noWrap/>
            <w:hideMark/>
          </w:tcPr>
          <w:p w14:paraId="2BBB0D55" w14:textId="77777777" w:rsidR="002E7632" w:rsidRPr="00B459D9" w:rsidRDefault="002E7632" w:rsidP="002E7632">
            <w:pPr>
              <w:widowControl/>
              <w:jc w:val="center"/>
              <w:rPr>
                <w:color w:val="000000"/>
                <w:szCs w:val="24"/>
              </w:rPr>
            </w:pPr>
            <w:r w:rsidRPr="00B459D9">
              <w:rPr>
                <w:color w:val="000000"/>
                <w:szCs w:val="24"/>
              </w:rPr>
              <w:t>35802</w:t>
            </w:r>
          </w:p>
        </w:tc>
        <w:tc>
          <w:tcPr>
            <w:tcW w:w="1083" w:type="dxa"/>
            <w:tcBorders>
              <w:top w:val="nil"/>
              <w:left w:val="nil"/>
              <w:bottom w:val="single" w:sz="4" w:space="0" w:color="000000"/>
              <w:right w:val="single" w:sz="4" w:space="0" w:color="000000"/>
            </w:tcBorders>
            <w:noWrap/>
            <w:hideMark/>
          </w:tcPr>
          <w:p w14:paraId="41FB50FE" w14:textId="77777777" w:rsidR="002E7632" w:rsidRPr="00B459D9" w:rsidRDefault="002E7632" w:rsidP="002E7632">
            <w:pPr>
              <w:widowControl/>
              <w:jc w:val="center"/>
              <w:rPr>
                <w:color w:val="000000"/>
                <w:szCs w:val="24"/>
              </w:rPr>
            </w:pPr>
            <w:r w:rsidRPr="00B459D9">
              <w:rPr>
                <w:color w:val="000000"/>
                <w:szCs w:val="24"/>
              </w:rPr>
              <w:t>1.7667</w:t>
            </w:r>
          </w:p>
        </w:tc>
        <w:tc>
          <w:tcPr>
            <w:tcW w:w="981" w:type="dxa"/>
            <w:tcBorders>
              <w:top w:val="nil"/>
              <w:left w:val="nil"/>
              <w:bottom w:val="single" w:sz="4" w:space="0" w:color="000000"/>
              <w:right w:val="single" w:sz="4" w:space="0" w:color="000000"/>
            </w:tcBorders>
            <w:noWrap/>
            <w:hideMark/>
          </w:tcPr>
          <w:p w14:paraId="615EF551"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2F6047D"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316DDA5"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1F41B931" w14:textId="77777777" w:rsidR="002E7632" w:rsidRPr="00B459D9" w:rsidRDefault="002E7632" w:rsidP="002E7632">
            <w:pPr>
              <w:widowControl/>
              <w:jc w:val="center"/>
              <w:rPr>
                <w:color w:val="000000"/>
                <w:szCs w:val="24"/>
              </w:rPr>
            </w:pPr>
            <w:r w:rsidRPr="00B459D9">
              <w:rPr>
                <w:color w:val="000000"/>
                <w:szCs w:val="24"/>
              </w:rPr>
              <w:t>69,651</w:t>
            </w:r>
          </w:p>
        </w:tc>
        <w:tc>
          <w:tcPr>
            <w:tcW w:w="1423" w:type="dxa"/>
            <w:tcBorders>
              <w:top w:val="nil"/>
              <w:left w:val="nil"/>
              <w:bottom w:val="single" w:sz="4" w:space="0" w:color="000000"/>
              <w:right w:val="single" w:sz="4" w:space="0" w:color="000000"/>
            </w:tcBorders>
            <w:noWrap/>
            <w:hideMark/>
          </w:tcPr>
          <w:p w14:paraId="376A53C3" w14:textId="77777777" w:rsidR="002E7632" w:rsidRPr="00B459D9" w:rsidRDefault="002E7632" w:rsidP="002E7632">
            <w:pPr>
              <w:widowControl/>
              <w:jc w:val="center"/>
              <w:rPr>
                <w:color w:val="000000"/>
                <w:szCs w:val="24"/>
              </w:rPr>
            </w:pPr>
            <w:r w:rsidRPr="00B459D9">
              <w:rPr>
                <w:color w:val="000000"/>
                <w:szCs w:val="24"/>
              </w:rPr>
              <w:t>109,206</w:t>
            </w:r>
          </w:p>
        </w:tc>
      </w:tr>
      <w:tr w:rsidR="002E7632" w:rsidRPr="00B459D9" w14:paraId="0F9045FE"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4A4737E" w14:textId="77777777" w:rsidR="002E7632" w:rsidRPr="00B459D9" w:rsidRDefault="002E7632" w:rsidP="002E7632">
            <w:pPr>
              <w:widowControl/>
              <w:jc w:val="center"/>
              <w:rPr>
                <w:color w:val="000000"/>
                <w:szCs w:val="24"/>
              </w:rPr>
            </w:pPr>
            <w:r w:rsidRPr="00B459D9">
              <w:rPr>
                <w:color w:val="000000"/>
                <w:szCs w:val="24"/>
              </w:rPr>
              <w:t>13</w:t>
            </w:r>
          </w:p>
        </w:tc>
        <w:tc>
          <w:tcPr>
            <w:tcW w:w="998" w:type="dxa"/>
            <w:tcBorders>
              <w:top w:val="nil"/>
              <w:left w:val="nil"/>
              <w:bottom w:val="single" w:sz="4" w:space="0" w:color="000000"/>
              <w:right w:val="single" w:sz="4" w:space="0" w:color="000000"/>
            </w:tcBorders>
            <w:noWrap/>
            <w:hideMark/>
          </w:tcPr>
          <w:p w14:paraId="53EF6624" w14:textId="77777777" w:rsidR="002E7632" w:rsidRPr="00B459D9" w:rsidRDefault="002E7632" w:rsidP="002E7632">
            <w:pPr>
              <w:widowControl/>
              <w:jc w:val="center"/>
              <w:rPr>
                <w:color w:val="000000"/>
                <w:szCs w:val="24"/>
              </w:rPr>
            </w:pPr>
            <w:r w:rsidRPr="00B459D9">
              <w:rPr>
                <w:color w:val="000000"/>
                <w:szCs w:val="24"/>
              </w:rPr>
              <w:t>5</w:t>
            </w:r>
          </w:p>
        </w:tc>
        <w:tc>
          <w:tcPr>
            <w:tcW w:w="1060" w:type="dxa"/>
            <w:tcBorders>
              <w:top w:val="nil"/>
              <w:left w:val="nil"/>
              <w:bottom w:val="single" w:sz="4" w:space="0" w:color="000000"/>
              <w:right w:val="single" w:sz="4" w:space="0" w:color="000000"/>
            </w:tcBorders>
            <w:noWrap/>
            <w:hideMark/>
          </w:tcPr>
          <w:p w14:paraId="222E43DA" w14:textId="77777777" w:rsidR="002E7632" w:rsidRPr="00B459D9" w:rsidRDefault="002E7632" w:rsidP="002E7632">
            <w:pPr>
              <w:widowControl/>
              <w:jc w:val="center"/>
              <w:rPr>
                <w:color w:val="000000"/>
                <w:szCs w:val="24"/>
              </w:rPr>
            </w:pPr>
            <w:r w:rsidRPr="00B459D9">
              <w:rPr>
                <w:color w:val="000000"/>
                <w:szCs w:val="24"/>
              </w:rPr>
              <w:t>35803</w:t>
            </w:r>
          </w:p>
        </w:tc>
        <w:tc>
          <w:tcPr>
            <w:tcW w:w="1083" w:type="dxa"/>
            <w:tcBorders>
              <w:top w:val="nil"/>
              <w:left w:val="nil"/>
              <w:bottom w:val="single" w:sz="4" w:space="0" w:color="000000"/>
              <w:right w:val="single" w:sz="4" w:space="0" w:color="000000"/>
            </w:tcBorders>
            <w:noWrap/>
            <w:hideMark/>
          </w:tcPr>
          <w:p w14:paraId="63EDD4B1" w14:textId="77777777" w:rsidR="002E7632" w:rsidRPr="00B459D9" w:rsidRDefault="002E7632" w:rsidP="002E7632">
            <w:pPr>
              <w:widowControl/>
              <w:jc w:val="center"/>
              <w:rPr>
                <w:color w:val="000000"/>
                <w:szCs w:val="24"/>
              </w:rPr>
            </w:pPr>
            <w:r w:rsidRPr="00B459D9">
              <w:rPr>
                <w:color w:val="000000"/>
                <w:szCs w:val="24"/>
              </w:rPr>
              <w:t>1.6524</w:t>
            </w:r>
          </w:p>
        </w:tc>
        <w:tc>
          <w:tcPr>
            <w:tcW w:w="981" w:type="dxa"/>
            <w:tcBorders>
              <w:top w:val="nil"/>
              <w:left w:val="nil"/>
              <w:bottom w:val="single" w:sz="4" w:space="0" w:color="000000"/>
              <w:right w:val="single" w:sz="4" w:space="0" w:color="000000"/>
            </w:tcBorders>
            <w:noWrap/>
            <w:hideMark/>
          </w:tcPr>
          <w:p w14:paraId="3605639E"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07CB6BA9"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1EDDBE8"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3D1A1EE2" w14:textId="77777777" w:rsidR="002E7632" w:rsidRPr="00B459D9" w:rsidRDefault="002E7632" w:rsidP="002E7632">
            <w:pPr>
              <w:widowControl/>
              <w:jc w:val="center"/>
              <w:rPr>
                <w:color w:val="000000"/>
                <w:szCs w:val="24"/>
              </w:rPr>
            </w:pPr>
            <w:r w:rsidRPr="00B459D9">
              <w:rPr>
                <w:color w:val="000000"/>
                <w:szCs w:val="24"/>
              </w:rPr>
              <w:t>63,269</w:t>
            </w:r>
          </w:p>
        </w:tc>
        <w:tc>
          <w:tcPr>
            <w:tcW w:w="1423" w:type="dxa"/>
            <w:tcBorders>
              <w:top w:val="nil"/>
              <w:left w:val="nil"/>
              <w:bottom w:val="single" w:sz="4" w:space="0" w:color="000000"/>
              <w:right w:val="single" w:sz="4" w:space="0" w:color="000000"/>
            </w:tcBorders>
            <w:noWrap/>
            <w:hideMark/>
          </w:tcPr>
          <w:p w14:paraId="2E1FA882" w14:textId="77777777" w:rsidR="002E7632" w:rsidRPr="00B459D9" w:rsidRDefault="002E7632" w:rsidP="002E7632">
            <w:pPr>
              <w:widowControl/>
              <w:jc w:val="center"/>
              <w:rPr>
                <w:color w:val="000000"/>
                <w:szCs w:val="24"/>
              </w:rPr>
            </w:pPr>
            <w:r w:rsidRPr="00B459D9">
              <w:rPr>
                <w:color w:val="000000"/>
                <w:szCs w:val="24"/>
              </w:rPr>
              <w:t>104,763</w:t>
            </w:r>
          </w:p>
        </w:tc>
      </w:tr>
      <w:tr w:rsidR="002E7632" w:rsidRPr="00B459D9" w14:paraId="4EE7C6D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CD9CEAE" w14:textId="77777777" w:rsidR="002E7632" w:rsidRPr="00B459D9" w:rsidRDefault="002E7632" w:rsidP="002E7632">
            <w:pPr>
              <w:widowControl/>
              <w:jc w:val="center"/>
              <w:rPr>
                <w:color w:val="000000"/>
                <w:szCs w:val="24"/>
              </w:rPr>
            </w:pPr>
            <w:r w:rsidRPr="00B459D9">
              <w:rPr>
                <w:color w:val="000000"/>
                <w:szCs w:val="24"/>
              </w:rPr>
              <w:t>13</w:t>
            </w:r>
          </w:p>
        </w:tc>
        <w:tc>
          <w:tcPr>
            <w:tcW w:w="998" w:type="dxa"/>
            <w:tcBorders>
              <w:top w:val="nil"/>
              <w:left w:val="nil"/>
              <w:bottom w:val="single" w:sz="4" w:space="0" w:color="000000"/>
              <w:right w:val="single" w:sz="4" w:space="0" w:color="000000"/>
            </w:tcBorders>
            <w:noWrap/>
            <w:hideMark/>
          </w:tcPr>
          <w:p w14:paraId="3ADAC5E6" w14:textId="77777777" w:rsidR="002E7632" w:rsidRPr="00B459D9" w:rsidRDefault="002E7632" w:rsidP="002E7632">
            <w:pPr>
              <w:widowControl/>
              <w:jc w:val="center"/>
              <w:rPr>
                <w:color w:val="000000"/>
                <w:szCs w:val="24"/>
              </w:rPr>
            </w:pPr>
            <w:r w:rsidRPr="00B459D9">
              <w:rPr>
                <w:color w:val="000000"/>
                <w:szCs w:val="24"/>
              </w:rPr>
              <w:t>6</w:t>
            </w:r>
          </w:p>
        </w:tc>
        <w:tc>
          <w:tcPr>
            <w:tcW w:w="1060" w:type="dxa"/>
            <w:tcBorders>
              <w:top w:val="nil"/>
              <w:left w:val="nil"/>
              <w:bottom w:val="single" w:sz="4" w:space="0" w:color="000000"/>
              <w:right w:val="single" w:sz="4" w:space="0" w:color="000000"/>
            </w:tcBorders>
            <w:noWrap/>
            <w:hideMark/>
          </w:tcPr>
          <w:p w14:paraId="75E6D67A" w14:textId="77777777" w:rsidR="002E7632" w:rsidRPr="00B459D9" w:rsidRDefault="002E7632" w:rsidP="002E7632">
            <w:pPr>
              <w:widowControl/>
              <w:jc w:val="center"/>
              <w:rPr>
                <w:color w:val="000000"/>
                <w:szCs w:val="24"/>
              </w:rPr>
            </w:pPr>
            <w:r w:rsidRPr="00B459D9">
              <w:rPr>
                <w:color w:val="000000"/>
                <w:szCs w:val="24"/>
              </w:rPr>
              <w:t>35804</w:t>
            </w:r>
          </w:p>
        </w:tc>
        <w:tc>
          <w:tcPr>
            <w:tcW w:w="1083" w:type="dxa"/>
            <w:tcBorders>
              <w:top w:val="nil"/>
              <w:left w:val="nil"/>
              <w:bottom w:val="single" w:sz="4" w:space="0" w:color="000000"/>
              <w:right w:val="single" w:sz="4" w:space="0" w:color="000000"/>
            </w:tcBorders>
            <w:noWrap/>
            <w:hideMark/>
          </w:tcPr>
          <w:p w14:paraId="33BF02ED" w14:textId="77777777" w:rsidR="002E7632" w:rsidRPr="00B459D9" w:rsidRDefault="002E7632" w:rsidP="002E7632">
            <w:pPr>
              <w:widowControl/>
              <w:jc w:val="center"/>
              <w:rPr>
                <w:color w:val="000000"/>
                <w:szCs w:val="24"/>
              </w:rPr>
            </w:pPr>
            <w:r w:rsidRPr="00B459D9">
              <w:rPr>
                <w:color w:val="000000"/>
                <w:szCs w:val="24"/>
              </w:rPr>
              <w:t>1.2562</w:t>
            </w:r>
          </w:p>
        </w:tc>
        <w:tc>
          <w:tcPr>
            <w:tcW w:w="981" w:type="dxa"/>
            <w:tcBorders>
              <w:top w:val="nil"/>
              <w:left w:val="nil"/>
              <w:bottom w:val="single" w:sz="4" w:space="0" w:color="000000"/>
              <w:right w:val="single" w:sz="4" w:space="0" w:color="000000"/>
            </w:tcBorders>
            <w:noWrap/>
            <w:hideMark/>
          </w:tcPr>
          <w:p w14:paraId="41E01AA2"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D6A9F34"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E6A6C61"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23CC7A97" w14:textId="77777777" w:rsidR="002E7632" w:rsidRPr="00B459D9" w:rsidRDefault="002E7632" w:rsidP="002E7632">
            <w:pPr>
              <w:widowControl/>
              <w:jc w:val="center"/>
              <w:rPr>
                <w:color w:val="000000"/>
                <w:szCs w:val="24"/>
              </w:rPr>
            </w:pPr>
            <w:r w:rsidRPr="00B459D9">
              <w:rPr>
                <w:color w:val="000000"/>
                <w:szCs w:val="24"/>
              </w:rPr>
              <w:t>43,299</w:t>
            </w:r>
          </w:p>
        </w:tc>
        <w:tc>
          <w:tcPr>
            <w:tcW w:w="1423" w:type="dxa"/>
            <w:tcBorders>
              <w:top w:val="nil"/>
              <w:left w:val="nil"/>
              <w:bottom w:val="single" w:sz="4" w:space="0" w:color="000000"/>
              <w:right w:val="single" w:sz="4" w:space="0" w:color="000000"/>
            </w:tcBorders>
            <w:noWrap/>
            <w:hideMark/>
          </w:tcPr>
          <w:p w14:paraId="7687B2EB" w14:textId="77777777" w:rsidR="002E7632" w:rsidRPr="00B459D9" w:rsidRDefault="002E7632" w:rsidP="002E7632">
            <w:pPr>
              <w:widowControl/>
              <w:jc w:val="center"/>
              <w:rPr>
                <w:color w:val="000000"/>
                <w:szCs w:val="24"/>
              </w:rPr>
            </w:pPr>
            <w:r w:rsidRPr="00B459D9">
              <w:rPr>
                <w:color w:val="000000"/>
                <w:szCs w:val="24"/>
              </w:rPr>
              <w:t>82,111</w:t>
            </w:r>
          </w:p>
        </w:tc>
      </w:tr>
      <w:tr w:rsidR="002E7632" w:rsidRPr="00B459D9" w14:paraId="7CE03308"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CC36465" w14:textId="77777777" w:rsidR="002E7632" w:rsidRPr="00B459D9" w:rsidRDefault="002E7632" w:rsidP="002E7632">
            <w:pPr>
              <w:widowControl/>
              <w:jc w:val="center"/>
              <w:rPr>
                <w:color w:val="000000"/>
                <w:szCs w:val="24"/>
              </w:rPr>
            </w:pPr>
            <w:r w:rsidRPr="00B459D9">
              <w:rPr>
                <w:color w:val="000000"/>
                <w:szCs w:val="24"/>
              </w:rPr>
              <w:t>13</w:t>
            </w:r>
          </w:p>
        </w:tc>
        <w:tc>
          <w:tcPr>
            <w:tcW w:w="998" w:type="dxa"/>
            <w:tcBorders>
              <w:top w:val="nil"/>
              <w:left w:val="nil"/>
              <w:bottom w:val="single" w:sz="4" w:space="0" w:color="000000"/>
              <w:right w:val="single" w:sz="4" w:space="0" w:color="000000"/>
            </w:tcBorders>
            <w:noWrap/>
            <w:hideMark/>
          </w:tcPr>
          <w:p w14:paraId="5EEF4511" w14:textId="77777777" w:rsidR="002E7632" w:rsidRPr="00B459D9" w:rsidRDefault="002E7632" w:rsidP="002E7632">
            <w:pPr>
              <w:widowControl/>
              <w:jc w:val="center"/>
              <w:rPr>
                <w:color w:val="000000"/>
                <w:szCs w:val="24"/>
              </w:rPr>
            </w:pPr>
            <w:r w:rsidRPr="00B459D9">
              <w:rPr>
                <w:color w:val="000000"/>
                <w:szCs w:val="24"/>
              </w:rPr>
              <w:t>7</w:t>
            </w:r>
          </w:p>
        </w:tc>
        <w:tc>
          <w:tcPr>
            <w:tcW w:w="1060" w:type="dxa"/>
            <w:tcBorders>
              <w:top w:val="nil"/>
              <w:left w:val="nil"/>
              <w:bottom w:val="single" w:sz="4" w:space="0" w:color="000000"/>
              <w:right w:val="single" w:sz="4" w:space="0" w:color="000000"/>
            </w:tcBorders>
            <w:noWrap/>
            <w:hideMark/>
          </w:tcPr>
          <w:p w14:paraId="1C3976DE" w14:textId="77777777" w:rsidR="002E7632" w:rsidRPr="00B459D9" w:rsidRDefault="002E7632" w:rsidP="002E7632">
            <w:pPr>
              <w:widowControl/>
              <w:jc w:val="center"/>
              <w:rPr>
                <w:color w:val="000000"/>
                <w:szCs w:val="24"/>
              </w:rPr>
            </w:pPr>
            <w:r w:rsidRPr="00B459D9">
              <w:rPr>
                <w:color w:val="000000"/>
                <w:szCs w:val="24"/>
              </w:rPr>
              <w:t>35805</w:t>
            </w:r>
          </w:p>
        </w:tc>
        <w:tc>
          <w:tcPr>
            <w:tcW w:w="1083" w:type="dxa"/>
            <w:tcBorders>
              <w:top w:val="nil"/>
              <w:left w:val="nil"/>
              <w:bottom w:val="single" w:sz="4" w:space="0" w:color="000000"/>
              <w:right w:val="single" w:sz="4" w:space="0" w:color="000000"/>
            </w:tcBorders>
            <w:noWrap/>
            <w:hideMark/>
          </w:tcPr>
          <w:p w14:paraId="6391E662" w14:textId="77777777" w:rsidR="002E7632" w:rsidRPr="00B459D9" w:rsidRDefault="002E7632" w:rsidP="002E7632">
            <w:pPr>
              <w:widowControl/>
              <w:jc w:val="center"/>
              <w:rPr>
                <w:color w:val="000000"/>
                <w:szCs w:val="24"/>
              </w:rPr>
            </w:pPr>
            <w:r w:rsidRPr="00B459D9">
              <w:rPr>
                <w:color w:val="000000"/>
                <w:szCs w:val="24"/>
              </w:rPr>
              <w:t>1.3888</w:t>
            </w:r>
          </w:p>
        </w:tc>
        <w:tc>
          <w:tcPr>
            <w:tcW w:w="981" w:type="dxa"/>
            <w:tcBorders>
              <w:top w:val="nil"/>
              <w:left w:val="nil"/>
              <w:bottom w:val="single" w:sz="4" w:space="0" w:color="000000"/>
              <w:right w:val="single" w:sz="4" w:space="0" w:color="000000"/>
            </w:tcBorders>
            <w:noWrap/>
            <w:hideMark/>
          </w:tcPr>
          <w:p w14:paraId="6F401F3B"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9FB0E4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F5F665F"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09E74DA4" w14:textId="77777777" w:rsidR="002E7632" w:rsidRPr="00B459D9" w:rsidRDefault="002E7632" w:rsidP="002E7632">
            <w:pPr>
              <w:widowControl/>
              <w:jc w:val="center"/>
              <w:rPr>
                <w:color w:val="000000"/>
                <w:szCs w:val="24"/>
              </w:rPr>
            </w:pPr>
            <w:r w:rsidRPr="00B459D9">
              <w:rPr>
                <w:color w:val="000000"/>
                <w:szCs w:val="24"/>
              </w:rPr>
              <w:t>47,677</w:t>
            </w:r>
          </w:p>
        </w:tc>
        <w:tc>
          <w:tcPr>
            <w:tcW w:w="1423" w:type="dxa"/>
            <w:tcBorders>
              <w:top w:val="nil"/>
              <w:left w:val="nil"/>
              <w:bottom w:val="single" w:sz="4" w:space="0" w:color="000000"/>
              <w:right w:val="single" w:sz="4" w:space="0" w:color="000000"/>
            </w:tcBorders>
            <w:noWrap/>
            <w:hideMark/>
          </w:tcPr>
          <w:p w14:paraId="099A3B43" w14:textId="77777777" w:rsidR="002E7632" w:rsidRPr="00B459D9" w:rsidRDefault="002E7632" w:rsidP="002E7632">
            <w:pPr>
              <w:widowControl/>
              <w:jc w:val="center"/>
              <w:rPr>
                <w:color w:val="000000"/>
                <w:szCs w:val="24"/>
              </w:rPr>
            </w:pPr>
            <w:r w:rsidRPr="00B459D9">
              <w:rPr>
                <w:color w:val="000000"/>
                <w:szCs w:val="24"/>
              </w:rPr>
              <w:t>89,976</w:t>
            </w:r>
          </w:p>
        </w:tc>
      </w:tr>
      <w:tr w:rsidR="002E7632" w:rsidRPr="00B459D9" w14:paraId="3D7C7F9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012B4DD" w14:textId="77777777" w:rsidR="002E7632" w:rsidRPr="00B459D9" w:rsidRDefault="002E7632" w:rsidP="002E7632">
            <w:pPr>
              <w:widowControl/>
              <w:jc w:val="center"/>
              <w:rPr>
                <w:color w:val="000000"/>
                <w:szCs w:val="24"/>
              </w:rPr>
            </w:pPr>
            <w:r w:rsidRPr="00B459D9">
              <w:rPr>
                <w:color w:val="000000"/>
                <w:szCs w:val="24"/>
              </w:rPr>
              <w:t>13</w:t>
            </w:r>
          </w:p>
        </w:tc>
        <w:tc>
          <w:tcPr>
            <w:tcW w:w="998" w:type="dxa"/>
            <w:tcBorders>
              <w:top w:val="nil"/>
              <w:left w:val="nil"/>
              <w:bottom w:val="single" w:sz="4" w:space="0" w:color="000000"/>
              <w:right w:val="single" w:sz="4" w:space="0" w:color="000000"/>
            </w:tcBorders>
            <w:noWrap/>
            <w:hideMark/>
          </w:tcPr>
          <w:p w14:paraId="28B15EF9" w14:textId="77777777" w:rsidR="002E7632" w:rsidRPr="00B459D9" w:rsidRDefault="002E7632" w:rsidP="002E7632">
            <w:pPr>
              <w:widowControl/>
              <w:jc w:val="center"/>
              <w:rPr>
                <w:color w:val="000000"/>
                <w:szCs w:val="24"/>
              </w:rPr>
            </w:pPr>
            <w:r w:rsidRPr="00B459D9">
              <w:rPr>
                <w:color w:val="000000"/>
                <w:szCs w:val="24"/>
              </w:rPr>
              <w:t>8</w:t>
            </w:r>
          </w:p>
        </w:tc>
        <w:tc>
          <w:tcPr>
            <w:tcW w:w="1060" w:type="dxa"/>
            <w:tcBorders>
              <w:top w:val="nil"/>
              <w:left w:val="nil"/>
              <w:bottom w:val="single" w:sz="4" w:space="0" w:color="000000"/>
              <w:right w:val="single" w:sz="4" w:space="0" w:color="000000"/>
            </w:tcBorders>
            <w:noWrap/>
            <w:hideMark/>
          </w:tcPr>
          <w:p w14:paraId="37954462" w14:textId="77777777" w:rsidR="002E7632" w:rsidRPr="00B459D9" w:rsidRDefault="002E7632" w:rsidP="002E7632">
            <w:pPr>
              <w:widowControl/>
              <w:jc w:val="center"/>
              <w:rPr>
                <w:color w:val="000000"/>
                <w:szCs w:val="24"/>
              </w:rPr>
            </w:pPr>
            <w:r w:rsidRPr="00B459D9">
              <w:rPr>
                <w:color w:val="000000"/>
                <w:szCs w:val="24"/>
              </w:rPr>
              <w:t>35806</w:t>
            </w:r>
          </w:p>
        </w:tc>
        <w:tc>
          <w:tcPr>
            <w:tcW w:w="1083" w:type="dxa"/>
            <w:tcBorders>
              <w:top w:val="nil"/>
              <w:left w:val="nil"/>
              <w:bottom w:val="single" w:sz="4" w:space="0" w:color="000000"/>
              <w:right w:val="single" w:sz="4" w:space="0" w:color="000000"/>
            </w:tcBorders>
            <w:noWrap/>
            <w:hideMark/>
          </w:tcPr>
          <w:p w14:paraId="746D39D7" w14:textId="77777777" w:rsidR="002E7632" w:rsidRPr="00B459D9" w:rsidRDefault="002E7632" w:rsidP="002E7632">
            <w:pPr>
              <w:widowControl/>
              <w:jc w:val="center"/>
              <w:rPr>
                <w:color w:val="000000"/>
                <w:szCs w:val="24"/>
              </w:rPr>
            </w:pPr>
            <w:r w:rsidRPr="00B459D9">
              <w:rPr>
                <w:color w:val="000000"/>
                <w:szCs w:val="24"/>
              </w:rPr>
              <w:t>1.0044</w:t>
            </w:r>
          </w:p>
        </w:tc>
        <w:tc>
          <w:tcPr>
            <w:tcW w:w="981" w:type="dxa"/>
            <w:tcBorders>
              <w:top w:val="nil"/>
              <w:left w:val="nil"/>
              <w:bottom w:val="single" w:sz="4" w:space="0" w:color="000000"/>
              <w:right w:val="single" w:sz="4" w:space="0" w:color="000000"/>
            </w:tcBorders>
            <w:noWrap/>
            <w:hideMark/>
          </w:tcPr>
          <w:p w14:paraId="1D50EFE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5115CFF"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6296CD1"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3E406106" w14:textId="77777777" w:rsidR="002E7632" w:rsidRPr="00B459D9" w:rsidRDefault="002E7632" w:rsidP="002E7632">
            <w:pPr>
              <w:widowControl/>
              <w:jc w:val="center"/>
              <w:rPr>
                <w:color w:val="000000"/>
                <w:szCs w:val="24"/>
              </w:rPr>
            </w:pPr>
            <w:r w:rsidRPr="00B459D9">
              <w:rPr>
                <w:color w:val="000000"/>
                <w:szCs w:val="24"/>
              </w:rPr>
              <w:t>29,112</w:t>
            </w:r>
          </w:p>
        </w:tc>
        <w:tc>
          <w:tcPr>
            <w:tcW w:w="1423" w:type="dxa"/>
            <w:tcBorders>
              <w:top w:val="nil"/>
              <w:left w:val="nil"/>
              <w:bottom w:val="single" w:sz="4" w:space="0" w:color="000000"/>
              <w:right w:val="single" w:sz="4" w:space="0" w:color="000000"/>
            </w:tcBorders>
            <w:noWrap/>
            <w:hideMark/>
          </w:tcPr>
          <w:p w14:paraId="46D6E784" w14:textId="77777777" w:rsidR="002E7632" w:rsidRPr="00B459D9" w:rsidRDefault="002E7632" w:rsidP="002E7632">
            <w:pPr>
              <w:widowControl/>
              <w:jc w:val="center"/>
              <w:rPr>
                <w:color w:val="000000"/>
                <w:szCs w:val="24"/>
              </w:rPr>
            </w:pPr>
            <w:r w:rsidRPr="00B459D9">
              <w:rPr>
                <w:color w:val="000000"/>
                <w:szCs w:val="24"/>
              </w:rPr>
              <w:t>62,728</w:t>
            </w:r>
          </w:p>
        </w:tc>
      </w:tr>
      <w:tr w:rsidR="002E7632" w:rsidRPr="00B459D9" w14:paraId="5BA836F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C38302D" w14:textId="77777777" w:rsidR="002E7632" w:rsidRPr="00B459D9" w:rsidRDefault="002E7632" w:rsidP="002E7632">
            <w:pPr>
              <w:widowControl/>
              <w:jc w:val="center"/>
              <w:rPr>
                <w:color w:val="000000"/>
                <w:szCs w:val="24"/>
              </w:rPr>
            </w:pPr>
            <w:r w:rsidRPr="00B459D9">
              <w:rPr>
                <w:color w:val="000000"/>
                <w:szCs w:val="24"/>
              </w:rPr>
              <w:t>13</w:t>
            </w:r>
          </w:p>
        </w:tc>
        <w:tc>
          <w:tcPr>
            <w:tcW w:w="998" w:type="dxa"/>
            <w:tcBorders>
              <w:top w:val="nil"/>
              <w:left w:val="nil"/>
              <w:bottom w:val="single" w:sz="4" w:space="0" w:color="000000"/>
              <w:right w:val="single" w:sz="4" w:space="0" w:color="000000"/>
            </w:tcBorders>
            <w:noWrap/>
            <w:hideMark/>
          </w:tcPr>
          <w:p w14:paraId="429D2A81" w14:textId="77777777" w:rsidR="002E7632" w:rsidRPr="00B459D9" w:rsidRDefault="002E7632" w:rsidP="002E7632">
            <w:pPr>
              <w:widowControl/>
              <w:jc w:val="center"/>
              <w:rPr>
                <w:color w:val="000000"/>
                <w:szCs w:val="24"/>
              </w:rPr>
            </w:pPr>
            <w:r w:rsidRPr="00B459D9">
              <w:rPr>
                <w:color w:val="000000"/>
                <w:szCs w:val="24"/>
              </w:rPr>
              <w:t>9</w:t>
            </w:r>
          </w:p>
        </w:tc>
        <w:tc>
          <w:tcPr>
            <w:tcW w:w="1060" w:type="dxa"/>
            <w:tcBorders>
              <w:top w:val="nil"/>
              <w:left w:val="nil"/>
              <w:bottom w:val="single" w:sz="4" w:space="0" w:color="000000"/>
              <w:right w:val="single" w:sz="4" w:space="0" w:color="000000"/>
            </w:tcBorders>
            <w:noWrap/>
            <w:hideMark/>
          </w:tcPr>
          <w:p w14:paraId="22746FF5" w14:textId="77777777" w:rsidR="002E7632" w:rsidRPr="00B459D9" w:rsidRDefault="002E7632" w:rsidP="002E7632">
            <w:pPr>
              <w:widowControl/>
              <w:jc w:val="center"/>
              <w:rPr>
                <w:color w:val="000000"/>
                <w:szCs w:val="24"/>
              </w:rPr>
            </w:pPr>
            <w:r w:rsidRPr="00B459D9">
              <w:rPr>
                <w:color w:val="000000"/>
                <w:szCs w:val="24"/>
              </w:rPr>
              <w:t>35901</w:t>
            </w:r>
          </w:p>
        </w:tc>
        <w:tc>
          <w:tcPr>
            <w:tcW w:w="1083" w:type="dxa"/>
            <w:tcBorders>
              <w:top w:val="nil"/>
              <w:left w:val="nil"/>
              <w:bottom w:val="single" w:sz="4" w:space="0" w:color="000000"/>
              <w:right w:val="single" w:sz="4" w:space="0" w:color="000000"/>
            </w:tcBorders>
            <w:noWrap/>
            <w:hideMark/>
          </w:tcPr>
          <w:p w14:paraId="67F7BC5B" w14:textId="77777777" w:rsidR="002E7632" w:rsidRPr="00B459D9" w:rsidRDefault="002E7632" w:rsidP="002E7632">
            <w:pPr>
              <w:widowControl/>
              <w:jc w:val="center"/>
              <w:rPr>
                <w:color w:val="000000"/>
                <w:szCs w:val="24"/>
              </w:rPr>
            </w:pPr>
            <w:r w:rsidRPr="00B459D9">
              <w:rPr>
                <w:color w:val="000000"/>
                <w:szCs w:val="24"/>
              </w:rPr>
              <w:t>1.8463</w:t>
            </w:r>
          </w:p>
        </w:tc>
        <w:tc>
          <w:tcPr>
            <w:tcW w:w="981" w:type="dxa"/>
            <w:tcBorders>
              <w:top w:val="nil"/>
              <w:left w:val="nil"/>
              <w:bottom w:val="single" w:sz="4" w:space="0" w:color="000000"/>
              <w:right w:val="single" w:sz="4" w:space="0" w:color="000000"/>
            </w:tcBorders>
            <w:noWrap/>
            <w:hideMark/>
          </w:tcPr>
          <w:p w14:paraId="2601CB4C"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DE0ED1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8F453F6"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4045DE95" w14:textId="77777777" w:rsidR="002E7632" w:rsidRPr="00B459D9" w:rsidRDefault="002E7632" w:rsidP="002E7632">
            <w:pPr>
              <w:widowControl/>
              <w:jc w:val="center"/>
              <w:rPr>
                <w:color w:val="000000"/>
                <w:szCs w:val="24"/>
              </w:rPr>
            </w:pPr>
            <w:r w:rsidRPr="00B459D9">
              <w:rPr>
                <w:color w:val="000000"/>
                <w:szCs w:val="24"/>
              </w:rPr>
              <w:t>82,793</w:t>
            </w:r>
          </w:p>
        </w:tc>
        <w:tc>
          <w:tcPr>
            <w:tcW w:w="1423" w:type="dxa"/>
            <w:tcBorders>
              <w:top w:val="nil"/>
              <w:left w:val="nil"/>
              <w:bottom w:val="single" w:sz="4" w:space="0" w:color="000000"/>
              <w:right w:val="single" w:sz="4" w:space="0" w:color="000000"/>
            </w:tcBorders>
            <w:noWrap/>
            <w:hideMark/>
          </w:tcPr>
          <w:p w14:paraId="5378C847" w14:textId="77777777" w:rsidR="002E7632" w:rsidRPr="00B459D9" w:rsidRDefault="002E7632" w:rsidP="002E7632">
            <w:pPr>
              <w:widowControl/>
              <w:jc w:val="center"/>
              <w:rPr>
                <w:color w:val="000000"/>
                <w:szCs w:val="24"/>
              </w:rPr>
            </w:pPr>
            <w:r w:rsidRPr="00B459D9">
              <w:rPr>
                <w:color w:val="000000"/>
                <w:szCs w:val="24"/>
              </w:rPr>
              <w:t>109,148</w:t>
            </w:r>
          </w:p>
        </w:tc>
      </w:tr>
      <w:tr w:rsidR="002E7632" w:rsidRPr="00B459D9" w14:paraId="041F3A98"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F508BA6" w14:textId="77777777" w:rsidR="002E7632" w:rsidRPr="00B459D9" w:rsidRDefault="002E7632" w:rsidP="002E7632">
            <w:pPr>
              <w:widowControl/>
              <w:jc w:val="center"/>
              <w:rPr>
                <w:color w:val="000000"/>
                <w:szCs w:val="24"/>
              </w:rPr>
            </w:pPr>
            <w:r w:rsidRPr="00B459D9">
              <w:rPr>
                <w:color w:val="000000"/>
                <w:szCs w:val="24"/>
              </w:rPr>
              <w:t>13</w:t>
            </w:r>
          </w:p>
        </w:tc>
        <w:tc>
          <w:tcPr>
            <w:tcW w:w="998" w:type="dxa"/>
            <w:tcBorders>
              <w:top w:val="nil"/>
              <w:left w:val="nil"/>
              <w:bottom w:val="single" w:sz="4" w:space="0" w:color="000000"/>
              <w:right w:val="single" w:sz="4" w:space="0" w:color="000000"/>
            </w:tcBorders>
            <w:noWrap/>
            <w:hideMark/>
          </w:tcPr>
          <w:p w14:paraId="300A3FD0" w14:textId="77777777" w:rsidR="002E7632" w:rsidRPr="00B459D9" w:rsidRDefault="002E7632" w:rsidP="002E7632">
            <w:pPr>
              <w:widowControl/>
              <w:jc w:val="center"/>
              <w:rPr>
                <w:color w:val="000000"/>
                <w:szCs w:val="24"/>
              </w:rPr>
            </w:pPr>
            <w:r w:rsidRPr="00B459D9">
              <w:rPr>
                <w:color w:val="000000"/>
                <w:szCs w:val="24"/>
              </w:rPr>
              <w:t>10</w:t>
            </w:r>
          </w:p>
        </w:tc>
        <w:tc>
          <w:tcPr>
            <w:tcW w:w="1060" w:type="dxa"/>
            <w:tcBorders>
              <w:top w:val="nil"/>
              <w:left w:val="nil"/>
              <w:bottom w:val="single" w:sz="4" w:space="0" w:color="000000"/>
              <w:right w:val="single" w:sz="4" w:space="0" w:color="000000"/>
            </w:tcBorders>
            <w:noWrap/>
            <w:hideMark/>
          </w:tcPr>
          <w:p w14:paraId="143EE69B" w14:textId="77777777" w:rsidR="002E7632" w:rsidRPr="00B459D9" w:rsidRDefault="002E7632" w:rsidP="002E7632">
            <w:pPr>
              <w:widowControl/>
              <w:jc w:val="center"/>
              <w:rPr>
                <w:color w:val="000000"/>
                <w:szCs w:val="24"/>
              </w:rPr>
            </w:pPr>
            <w:r w:rsidRPr="00B459D9">
              <w:rPr>
                <w:color w:val="000000"/>
                <w:szCs w:val="24"/>
              </w:rPr>
              <w:t>35902</w:t>
            </w:r>
          </w:p>
        </w:tc>
        <w:tc>
          <w:tcPr>
            <w:tcW w:w="1083" w:type="dxa"/>
            <w:tcBorders>
              <w:top w:val="nil"/>
              <w:left w:val="nil"/>
              <w:bottom w:val="single" w:sz="4" w:space="0" w:color="000000"/>
              <w:right w:val="single" w:sz="4" w:space="0" w:color="000000"/>
            </w:tcBorders>
            <w:noWrap/>
            <w:hideMark/>
          </w:tcPr>
          <w:p w14:paraId="4C218C31" w14:textId="77777777" w:rsidR="002E7632" w:rsidRPr="00B459D9" w:rsidRDefault="002E7632" w:rsidP="002E7632">
            <w:pPr>
              <w:widowControl/>
              <w:jc w:val="center"/>
              <w:rPr>
                <w:color w:val="000000"/>
                <w:szCs w:val="24"/>
              </w:rPr>
            </w:pPr>
            <w:r w:rsidRPr="00B459D9">
              <w:rPr>
                <w:color w:val="000000"/>
                <w:szCs w:val="24"/>
              </w:rPr>
              <w:t>1.6267</w:t>
            </w:r>
          </w:p>
        </w:tc>
        <w:tc>
          <w:tcPr>
            <w:tcW w:w="981" w:type="dxa"/>
            <w:tcBorders>
              <w:top w:val="nil"/>
              <w:left w:val="nil"/>
              <w:bottom w:val="single" w:sz="4" w:space="0" w:color="000000"/>
              <w:right w:val="single" w:sz="4" w:space="0" w:color="000000"/>
            </w:tcBorders>
            <w:noWrap/>
            <w:hideMark/>
          </w:tcPr>
          <w:p w14:paraId="3E0C235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2B5B8BE"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07D4AEF"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21B07AAF" w14:textId="77777777" w:rsidR="002E7632" w:rsidRPr="00B459D9" w:rsidRDefault="002E7632" w:rsidP="002E7632">
            <w:pPr>
              <w:widowControl/>
              <w:jc w:val="center"/>
              <w:rPr>
                <w:color w:val="000000"/>
                <w:szCs w:val="24"/>
              </w:rPr>
            </w:pPr>
            <w:r w:rsidRPr="00B459D9">
              <w:rPr>
                <w:color w:val="000000"/>
                <w:szCs w:val="24"/>
              </w:rPr>
              <w:t>66,069</w:t>
            </w:r>
          </w:p>
        </w:tc>
        <w:tc>
          <w:tcPr>
            <w:tcW w:w="1423" w:type="dxa"/>
            <w:tcBorders>
              <w:top w:val="nil"/>
              <w:left w:val="nil"/>
              <w:bottom w:val="single" w:sz="4" w:space="0" w:color="000000"/>
              <w:right w:val="single" w:sz="4" w:space="0" w:color="000000"/>
            </w:tcBorders>
            <w:noWrap/>
            <w:hideMark/>
          </w:tcPr>
          <w:p w14:paraId="0A5F4679" w14:textId="77777777" w:rsidR="002E7632" w:rsidRPr="00B459D9" w:rsidRDefault="002E7632" w:rsidP="002E7632">
            <w:pPr>
              <w:widowControl/>
              <w:jc w:val="center"/>
              <w:rPr>
                <w:color w:val="000000"/>
                <w:szCs w:val="24"/>
              </w:rPr>
            </w:pPr>
            <w:r w:rsidRPr="00B459D9">
              <w:rPr>
                <w:color w:val="000000"/>
                <w:szCs w:val="24"/>
              </w:rPr>
              <w:t>96,459</w:t>
            </w:r>
          </w:p>
        </w:tc>
      </w:tr>
      <w:tr w:rsidR="002E7632" w:rsidRPr="00B459D9" w14:paraId="0BB549A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D179A42" w14:textId="77777777" w:rsidR="002E7632" w:rsidRPr="00B459D9" w:rsidRDefault="002E7632" w:rsidP="002E7632">
            <w:pPr>
              <w:widowControl/>
              <w:jc w:val="center"/>
              <w:rPr>
                <w:color w:val="000000"/>
                <w:szCs w:val="24"/>
              </w:rPr>
            </w:pPr>
            <w:r w:rsidRPr="00B459D9">
              <w:rPr>
                <w:color w:val="000000"/>
                <w:szCs w:val="24"/>
              </w:rPr>
              <w:t>13</w:t>
            </w:r>
          </w:p>
        </w:tc>
        <w:tc>
          <w:tcPr>
            <w:tcW w:w="998" w:type="dxa"/>
            <w:tcBorders>
              <w:top w:val="nil"/>
              <w:left w:val="nil"/>
              <w:bottom w:val="single" w:sz="4" w:space="0" w:color="000000"/>
              <w:right w:val="single" w:sz="4" w:space="0" w:color="000000"/>
            </w:tcBorders>
            <w:noWrap/>
            <w:hideMark/>
          </w:tcPr>
          <w:p w14:paraId="4D85A2ED" w14:textId="77777777" w:rsidR="002E7632" w:rsidRPr="00B459D9" w:rsidRDefault="002E7632" w:rsidP="002E7632">
            <w:pPr>
              <w:widowControl/>
              <w:jc w:val="center"/>
              <w:rPr>
                <w:color w:val="000000"/>
                <w:szCs w:val="24"/>
              </w:rPr>
            </w:pPr>
            <w:r w:rsidRPr="00B459D9">
              <w:rPr>
                <w:color w:val="000000"/>
                <w:szCs w:val="24"/>
              </w:rPr>
              <w:t>11</w:t>
            </w:r>
          </w:p>
        </w:tc>
        <w:tc>
          <w:tcPr>
            <w:tcW w:w="1060" w:type="dxa"/>
            <w:tcBorders>
              <w:top w:val="nil"/>
              <w:left w:val="nil"/>
              <w:bottom w:val="single" w:sz="4" w:space="0" w:color="000000"/>
              <w:right w:val="single" w:sz="4" w:space="0" w:color="000000"/>
            </w:tcBorders>
            <w:noWrap/>
            <w:hideMark/>
          </w:tcPr>
          <w:p w14:paraId="1AC84CD8" w14:textId="77777777" w:rsidR="002E7632" w:rsidRPr="00B459D9" w:rsidRDefault="002E7632" w:rsidP="002E7632">
            <w:pPr>
              <w:widowControl/>
              <w:jc w:val="center"/>
              <w:rPr>
                <w:color w:val="000000"/>
                <w:szCs w:val="24"/>
              </w:rPr>
            </w:pPr>
            <w:r w:rsidRPr="00B459D9">
              <w:rPr>
                <w:color w:val="000000"/>
                <w:szCs w:val="24"/>
              </w:rPr>
              <w:t>35903</w:t>
            </w:r>
          </w:p>
        </w:tc>
        <w:tc>
          <w:tcPr>
            <w:tcW w:w="1083" w:type="dxa"/>
            <w:tcBorders>
              <w:top w:val="nil"/>
              <w:left w:val="nil"/>
              <w:bottom w:val="single" w:sz="4" w:space="0" w:color="000000"/>
              <w:right w:val="single" w:sz="4" w:space="0" w:color="000000"/>
            </w:tcBorders>
            <w:noWrap/>
            <w:hideMark/>
          </w:tcPr>
          <w:p w14:paraId="1138BFC8" w14:textId="77777777" w:rsidR="002E7632" w:rsidRPr="00B459D9" w:rsidRDefault="002E7632" w:rsidP="002E7632">
            <w:pPr>
              <w:widowControl/>
              <w:jc w:val="center"/>
              <w:rPr>
                <w:color w:val="000000"/>
                <w:szCs w:val="24"/>
              </w:rPr>
            </w:pPr>
            <w:r w:rsidRPr="00B459D9">
              <w:rPr>
                <w:color w:val="000000"/>
                <w:szCs w:val="24"/>
              </w:rPr>
              <w:t>1.5308</w:t>
            </w:r>
          </w:p>
        </w:tc>
        <w:tc>
          <w:tcPr>
            <w:tcW w:w="981" w:type="dxa"/>
            <w:tcBorders>
              <w:top w:val="nil"/>
              <w:left w:val="nil"/>
              <w:bottom w:val="single" w:sz="4" w:space="0" w:color="000000"/>
              <w:right w:val="single" w:sz="4" w:space="0" w:color="000000"/>
            </w:tcBorders>
            <w:noWrap/>
            <w:hideMark/>
          </w:tcPr>
          <w:p w14:paraId="49220FC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AC53BDC"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B964196"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0E5EE918" w14:textId="77777777" w:rsidR="002E7632" w:rsidRPr="00B459D9" w:rsidRDefault="002E7632" w:rsidP="002E7632">
            <w:pPr>
              <w:widowControl/>
              <w:jc w:val="center"/>
              <w:rPr>
                <w:color w:val="000000"/>
                <w:szCs w:val="24"/>
              </w:rPr>
            </w:pPr>
            <w:r w:rsidRPr="00B459D9">
              <w:rPr>
                <w:color w:val="000000"/>
                <w:szCs w:val="24"/>
              </w:rPr>
              <w:t>58,474</w:t>
            </w:r>
          </w:p>
        </w:tc>
        <w:tc>
          <w:tcPr>
            <w:tcW w:w="1423" w:type="dxa"/>
            <w:tcBorders>
              <w:top w:val="nil"/>
              <w:left w:val="nil"/>
              <w:bottom w:val="single" w:sz="4" w:space="0" w:color="000000"/>
              <w:right w:val="single" w:sz="4" w:space="0" w:color="000000"/>
            </w:tcBorders>
            <w:noWrap/>
            <w:hideMark/>
          </w:tcPr>
          <w:p w14:paraId="6A20E9C6" w14:textId="77777777" w:rsidR="002E7632" w:rsidRPr="00B459D9" w:rsidRDefault="002E7632" w:rsidP="002E7632">
            <w:pPr>
              <w:widowControl/>
              <w:jc w:val="center"/>
              <w:rPr>
                <w:color w:val="000000"/>
                <w:szCs w:val="24"/>
              </w:rPr>
            </w:pPr>
            <w:r w:rsidRPr="00B459D9">
              <w:rPr>
                <w:color w:val="000000"/>
                <w:szCs w:val="24"/>
              </w:rPr>
              <w:t>93,854</w:t>
            </w:r>
          </w:p>
        </w:tc>
      </w:tr>
      <w:tr w:rsidR="002E7632" w:rsidRPr="00B459D9" w14:paraId="496926F7"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4D6E3F5" w14:textId="77777777" w:rsidR="002E7632" w:rsidRPr="00B459D9" w:rsidRDefault="002E7632" w:rsidP="002E7632">
            <w:pPr>
              <w:widowControl/>
              <w:jc w:val="center"/>
              <w:rPr>
                <w:color w:val="000000"/>
                <w:szCs w:val="24"/>
              </w:rPr>
            </w:pPr>
            <w:r w:rsidRPr="00B459D9">
              <w:rPr>
                <w:color w:val="000000"/>
                <w:szCs w:val="24"/>
              </w:rPr>
              <w:t>13</w:t>
            </w:r>
          </w:p>
        </w:tc>
        <w:tc>
          <w:tcPr>
            <w:tcW w:w="998" w:type="dxa"/>
            <w:tcBorders>
              <w:top w:val="nil"/>
              <w:left w:val="nil"/>
              <w:bottom w:val="single" w:sz="4" w:space="0" w:color="000000"/>
              <w:right w:val="single" w:sz="4" w:space="0" w:color="000000"/>
            </w:tcBorders>
            <w:noWrap/>
            <w:hideMark/>
          </w:tcPr>
          <w:p w14:paraId="02F3FD82" w14:textId="77777777" w:rsidR="002E7632" w:rsidRPr="00B459D9" w:rsidRDefault="002E7632" w:rsidP="002E7632">
            <w:pPr>
              <w:widowControl/>
              <w:jc w:val="center"/>
              <w:rPr>
                <w:color w:val="000000"/>
                <w:szCs w:val="24"/>
              </w:rPr>
            </w:pPr>
            <w:r w:rsidRPr="00B459D9">
              <w:rPr>
                <w:color w:val="000000"/>
                <w:szCs w:val="24"/>
              </w:rPr>
              <w:t>12</w:t>
            </w:r>
          </w:p>
        </w:tc>
        <w:tc>
          <w:tcPr>
            <w:tcW w:w="1060" w:type="dxa"/>
            <w:tcBorders>
              <w:top w:val="nil"/>
              <w:left w:val="nil"/>
              <w:bottom w:val="single" w:sz="4" w:space="0" w:color="000000"/>
              <w:right w:val="single" w:sz="4" w:space="0" w:color="000000"/>
            </w:tcBorders>
            <w:noWrap/>
            <w:hideMark/>
          </w:tcPr>
          <w:p w14:paraId="65510CFC" w14:textId="77777777" w:rsidR="002E7632" w:rsidRPr="00B459D9" w:rsidRDefault="002E7632" w:rsidP="002E7632">
            <w:pPr>
              <w:widowControl/>
              <w:jc w:val="center"/>
              <w:rPr>
                <w:color w:val="000000"/>
                <w:szCs w:val="24"/>
              </w:rPr>
            </w:pPr>
            <w:r w:rsidRPr="00B459D9">
              <w:rPr>
                <w:color w:val="000000"/>
                <w:szCs w:val="24"/>
              </w:rPr>
              <w:t>35904</w:t>
            </w:r>
          </w:p>
        </w:tc>
        <w:tc>
          <w:tcPr>
            <w:tcW w:w="1083" w:type="dxa"/>
            <w:tcBorders>
              <w:top w:val="nil"/>
              <w:left w:val="nil"/>
              <w:bottom w:val="single" w:sz="4" w:space="0" w:color="000000"/>
              <w:right w:val="single" w:sz="4" w:space="0" w:color="000000"/>
            </w:tcBorders>
            <w:noWrap/>
            <w:hideMark/>
          </w:tcPr>
          <w:p w14:paraId="716C188E" w14:textId="77777777" w:rsidR="002E7632" w:rsidRPr="00B459D9" w:rsidRDefault="002E7632" w:rsidP="002E7632">
            <w:pPr>
              <w:widowControl/>
              <w:jc w:val="center"/>
              <w:rPr>
                <w:color w:val="000000"/>
                <w:szCs w:val="24"/>
              </w:rPr>
            </w:pPr>
            <w:r w:rsidRPr="00B459D9">
              <w:rPr>
                <w:color w:val="000000"/>
                <w:szCs w:val="24"/>
              </w:rPr>
              <w:t>1.1405</w:t>
            </w:r>
          </w:p>
        </w:tc>
        <w:tc>
          <w:tcPr>
            <w:tcW w:w="981" w:type="dxa"/>
            <w:tcBorders>
              <w:top w:val="nil"/>
              <w:left w:val="nil"/>
              <w:bottom w:val="single" w:sz="4" w:space="0" w:color="000000"/>
              <w:right w:val="single" w:sz="4" w:space="0" w:color="000000"/>
            </w:tcBorders>
            <w:noWrap/>
            <w:hideMark/>
          </w:tcPr>
          <w:p w14:paraId="5AF6FDD7"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074FD7E"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32DA331"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78DA4F29" w14:textId="77777777" w:rsidR="002E7632" w:rsidRPr="00B459D9" w:rsidRDefault="002E7632" w:rsidP="002E7632">
            <w:pPr>
              <w:widowControl/>
              <w:jc w:val="center"/>
              <w:rPr>
                <w:color w:val="000000"/>
                <w:szCs w:val="24"/>
              </w:rPr>
            </w:pPr>
            <w:r w:rsidRPr="00B459D9">
              <w:rPr>
                <w:color w:val="000000"/>
                <w:szCs w:val="24"/>
              </w:rPr>
              <w:t>41,828</w:t>
            </w:r>
          </w:p>
        </w:tc>
        <w:tc>
          <w:tcPr>
            <w:tcW w:w="1423" w:type="dxa"/>
            <w:tcBorders>
              <w:top w:val="nil"/>
              <w:left w:val="nil"/>
              <w:bottom w:val="single" w:sz="4" w:space="0" w:color="000000"/>
              <w:right w:val="single" w:sz="4" w:space="0" w:color="000000"/>
            </w:tcBorders>
            <w:noWrap/>
            <w:hideMark/>
          </w:tcPr>
          <w:p w14:paraId="6A1BD938" w14:textId="77777777" w:rsidR="002E7632" w:rsidRPr="00B459D9" w:rsidRDefault="002E7632" w:rsidP="002E7632">
            <w:pPr>
              <w:widowControl/>
              <w:jc w:val="center"/>
              <w:rPr>
                <w:color w:val="000000"/>
                <w:szCs w:val="24"/>
              </w:rPr>
            </w:pPr>
            <w:r w:rsidRPr="00B459D9">
              <w:rPr>
                <w:color w:val="000000"/>
                <w:szCs w:val="24"/>
              </w:rPr>
              <w:t>71,600</w:t>
            </w:r>
          </w:p>
        </w:tc>
      </w:tr>
      <w:tr w:rsidR="002E7632" w:rsidRPr="00B459D9" w14:paraId="6C7FBDC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208A19A" w14:textId="77777777" w:rsidR="002E7632" w:rsidRPr="00B459D9" w:rsidRDefault="002E7632" w:rsidP="002E7632">
            <w:pPr>
              <w:widowControl/>
              <w:jc w:val="center"/>
              <w:rPr>
                <w:color w:val="000000"/>
                <w:szCs w:val="24"/>
              </w:rPr>
            </w:pPr>
            <w:r w:rsidRPr="00B459D9">
              <w:rPr>
                <w:color w:val="000000"/>
                <w:szCs w:val="24"/>
              </w:rPr>
              <w:t>13</w:t>
            </w:r>
          </w:p>
        </w:tc>
        <w:tc>
          <w:tcPr>
            <w:tcW w:w="998" w:type="dxa"/>
            <w:tcBorders>
              <w:top w:val="nil"/>
              <w:left w:val="nil"/>
              <w:bottom w:val="single" w:sz="4" w:space="0" w:color="000000"/>
              <w:right w:val="single" w:sz="4" w:space="0" w:color="000000"/>
            </w:tcBorders>
            <w:noWrap/>
            <w:hideMark/>
          </w:tcPr>
          <w:p w14:paraId="002C82EA" w14:textId="77777777" w:rsidR="002E7632" w:rsidRPr="00B459D9" w:rsidRDefault="002E7632" w:rsidP="002E7632">
            <w:pPr>
              <w:widowControl/>
              <w:jc w:val="center"/>
              <w:rPr>
                <w:color w:val="000000"/>
                <w:szCs w:val="24"/>
              </w:rPr>
            </w:pPr>
            <w:r w:rsidRPr="00B459D9">
              <w:rPr>
                <w:color w:val="000000"/>
                <w:szCs w:val="24"/>
              </w:rPr>
              <w:t>13</w:t>
            </w:r>
          </w:p>
        </w:tc>
        <w:tc>
          <w:tcPr>
            <w:tcW w:w="1060" w:type="dxa"/>
            <w:tcBorders>
              <w:top w:val="nil"/>
              <w:left w:val="nil"/>
              <w:bottom w:val="single" w:sz="4" w:space="0" w:color="000000"/>
              <w:right w:val="single" w:sz="4" w:space="0" w:color="000000"/>
            </w:tcBorders>
            <w:noWrap/>
            <w:hideMark/>
          </w:tcPr>
          <w:p w14:paraId="46A7090C" w14:textId="77777777" w:rsidR="002E7632" w:rsidRPr="00B459D9" w:rsidRDefault="002E7632" w:rsidP="002E7632">
            <w:pPr>
              <w:widowControl/>
              <w:jc w:val="center"/>
              <w:rPr>
                <w:color w:val="000000"/>
                <w:szCs w:val="24"/>
              </w:rPr>
            </w:pPr>
            <w:r w:rsidRPr="00B459D9">
              <w:rPr>
                <w:color w:val="000000"/>
                <w:szCs w:val="24"/>
              </w:rPr>
              <w:t>35905</w:t>
            </w:r>
          </w:p>
        </w:tc>
        <w:tc>
          <w:tcPr>
            <w:tcW w:w="1083" w:type="dxa"/>
            <w:tcBorders>
              <w:top w:val="nil"/>
              <w:left w:val="nil"/>
              <w:bottom w:val="single" w:sz="4" w:space="0" w:color="000000"/>
              <w:right w:val="single" w:sz="4" w:space="0" w:color="000000"/>
            </w:tcBorders>
            <w:noWrap/>
            <w:hideMark/>
          </w:tcPr>
          <w:p w14:paraId="1112FA7D" w14:textId="77777777" w:rsidR="002E7632" w:rsidRPr="00B459D9" w:rsidRDefault="002E7632" w:rsidP="002E7632">
            <w:pPr>
              <w:widowControl/>
              <w:jc w:val="center"/>
              <w:rPr>
                <w:color w:val="000000"/>
                <w:szCs w:val="24"/>
              </w:rPr>
            </w:pPr>
            <w:r w:rsidRPr="00B459D9">
              <w:rPr>
                <w:color w:val="000000"/>
                <w:szCs w:val="24"/>
              </w:rPr>
              <w:t>1.2916</w:t>
            </w:r>
          </w:p>
        </w:tc>
        <w:tc>
          <w:tcPr>
            <w:tcW w:w="981" w:type="dxa"/>
            <w:tcBorders>
              <w:top w:val="nil"/>
              <w:left w:val="nil"/>
              <w:bottom w:val="single" w:sz="4" w:space="0" w:color="000000"/>
              <w:right w:val="single" w:sz="4" w:space="0" w:color="000000"/>
            </w:tcBorders>
            <w:noWrap/>
            <w:hideMark/>
          </w:tcPr>
          <w:p w14:paraId="20204935"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1A527C9"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7F3FFF9"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36AF9E8B" w14:textId="77777777" w:rsidR="002E7632" w:rsidRPr="00B459D9" w:rsidRDefault="002E7632" w:rsidP="002E7632">
            <w:pPr>
              <w:widowControl/>
              <w:jc w:val="center"/>
              <w:rPr>
                <w:color w:val="000000"/>
                <w:szCs w:val="24"/>
              </w:rPr>
            </w:pPr>
            <w:r w:rsidRPr="00B459D9">
              <w:rPr>
                <w:color w:val="000000"/>
                <w:szCs w:val="24"/>
              </w:rPr>
              <w:t>44,117</w:t>
            </w:r>
          </w:p>
        </w:tc>
        <w:tc>
          <w:tcPr>
            <w:tcW w:w="1423" w:type="dxa"/>
            <w:tcBorders>
              <w:top w:val="nil"/>
              <w:left w:val="nil"/>
              <w:bottom w:val="single" w:sz="4" w:space="0" w:color="000000"/>
              <w:right w:val="single" w:sz="4" w:space="0" w:color="000000"/>
            </w:tcBorders>
            <w:noWrap/>
            <w:hideMark/>
          </w:tcPr>
          <w:p w14:paraId="0A61FEFC" w14:textId="77777777" w:rsidR="002E7632" w:rsidRPr="00B459D9" w:rsidRDefault="002E7632" w:rsidP="002E7632">
            <w:pPr>
              <w:widowControl/>
              <w:jc w:val="center"/>
              <w:rPr>
                <w:color w:val="000000"/>
                <w:szCs w:val="24"/>
              </w:rPr>
            </w:pPr>
            <w:r w:rsidRPr="00B459D9">
              <w:rPr>
                <w:color w:val="000000"/>
                <w:szCs w:val="24"/>
              </w:rPr>
              <w:t>81,603</w:t>
            </w:r>
          </w:p>
        </w:tc>
      </w:tr>
      <w:tr w:rsidR="002E7632" w:rsidRPr="00B459D9" w14:paraId="06E2311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BA01F8E" w14:textId="77777777" w:rsidR="002E7632" w:rsidRPr="00B459D9" w:rsidRDefault="002E7632" w:rsidP="002E7632">
            <w:pPr>
              <w:widowControl/>
              <w:jc w:val="center"/>
              <w:rPr>
                <w:color w:val="000000"/>
                <w:szCs w:val="24"/>
              </w:rPr>
            </w:pPr>
            <w:r w:rsidRPr="00B459D9">
              <w:rPr>
                <w:color w:val="000000"/>
                <w:szCs w:val="24"/>
              </w:rPr>
              <w:t>13</w:t>
            </w:r>
          </w:p>
        </w:tc>
        <w:tc>
          <w:tcPr>
            <w:tcW w:w="998" w:type="dxa"/>
            <w:tcBorders>
              <w:top w:val="nil"/>
              <w:left w:val="nil"/>
              <w:bottom w:val="single" w:sz="4" w:space="0" w:color="000000"/>
              <w:right w:val="single" w:sz="4" w:space="0" w:color="000000"/>
            </w:tcBorders>
            <w:noWrap/>
            <w:hideMark/>
          </w:tcPr>
          <w:p w14:paraId="48E7877E" w14:textId="77777777" w:rsidR="002E7632" w:rsidRPr="00B459D9" w:rsidRDefault="002E7632" w:rsidP="002E7632">
            <w:pPr>
              <w:widowControl/>
              <w:jc w:val="center"/>
              <w:rPr>
                <w:color w:val="000000"/>
                <w:szCs w:val="24"/>
              </w:rPr>
            </w:pPr>
            <w:r w:rsidRPr="00B459D9">
              <w:rPr>
                <w:color w:val="000000"/>
                <w:szCs w:val="24"/>
              </w:rPr>
              <w:t>14</w:t>
            </w:r>
          </w:p>
        </w:tc>
        <w:tc>
          <w:tcPr>
            <w:tcW w:w="1060" w:type="dxa"/>
            <w:tcBorders>
              <w:top w:val="nil"/>
              <w:left w:val="nil"/>
              <w:bottom w:val="single" w:sz="4" w:space="0" w:color="000000"/>
              <w:right w:val="single" w:sz="4" w:space="0" w:color="000000"/>
            </w:tcBorders>
            <w:noWrap/>
            <w:hideMark/>
          </w:tcPr>
          <w:p w14:paraId="7545BED1" w14:textId="77777777" w:rsidR="002E7632" w:rsidRPr="00B459D9" w:rsidRDefault="002E7632" w:rsidP="002E7632">
            <w:pPr>
              <w:widowControl/>
              <w:jc w:val="center"/>
              <w:rPr>
                <w:color w:val="000000"/>
                <w:szCs w:val="24"/>
              </w:rPr>
            </w:pPr>
            <w:r w:rsidRPr="00B459D9">
              <w:rPr>
                <w:color w:val="000000"/>
                <w:szCs w:val="24"/>
              </w:rPr>
              <w:t>35906</w:t>
            </w:r>
          </w:p>
        </w:tc>
        <w:tc>
          <w:tcPr>
            <w:tcW w:w="1083" w:type="dxa"/>
            <w:tcBorders>
              <w:top w:val="nil"/>
              <w:left w:val="nil"/>
              <w:bottom w:val="single" w:sz="4" w:space="0" w:color="000000"/>
              <w:right w:val="single" w:sz="4" w:space="0" w:color="000000"/>
            </w:tcBorders>
            <w:noWrap/>
            <w:hideMark/>
          </w:tcPr>
          <w:p w14:paraId="0FB65429" w14:textId="77777777" w:rsidR="002E7632" w:rsidRPr="00B459D9" w:rsidRDefault="002E7632" w:rsidP="002E7632">
            <w:pPr>
              <w:widowControl/>
              <w:jc w:val="center"/>
              <w:rPr>
                <w:color w:val="000000"/>
                <w:szCs w:val="24"/>
              </w:rPr>
            </w:pPr>
            <w:r w:rsidRPr="00B459D9">
              <w:rPr>
                <w:color w:val="000000"/>
                <w:szCs w:val="24"/>
              </w:rPr>
              <w:t>0.9121</w:t>
            </w:r>
          </w:p>
        </w:tc>
        <w:tc>
          <w:tcPr>
            <w:tcW w:w="981" w:type="dxa"/>
            <w:tcBorders>
              <w:top w:val="nil"/>
              <w:left w:val="nil"/>
              <w:bottom w:val="single" w:sz="4" w:space="0" w:color="000000"/>
              <w:right w:val="single" w:sz="4" w:space="0" w:color="000000"/>
            </w:tcBorders>
            <w:noWrap/>
            <w:hideMark/>
          </w:tcPr>
          <w:p w14:paraId="60C762AA"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C20EF52"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689F547"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2593927D" w14:textId="77777777" w:rsidR="002E7632" w:rsidRPr="00B459D9" w:rsidRDefault="002E7632" w:rsidP="002E7632">
            <w:pPr>
              <w:widowControl/>
              <w:jc w:val="center"/>
              <w:rPr>
                <w:color w:val="000000"/>
                <w:szCs w:val="24"/>
              </w:rPr>
            </w:pPr>
            <w:r w:rsidRPr="00B459D9">
              <w:rPr>
                <w:color w:val="000000"/>
                <w:szCs w:val="24"/>
              </w:rPr>
              <w:t>25,312</w:t>
            </w:r>
          </w:p>
        </w:tc>
        <w:tc>
          <w:tcPr>
            <w:tcW w:w="1423" w:type="dxa"/>
            <w:tcBorders>
              <w:top w:val="nil"/>
              <w:left w:val="nil"/>
              <w:bottom w:val="single" w:sz="4" w:space="0" w:color="000000"/>
              <w:right w:val="single" w:sz="4" w:space="0" w:color="000000"/>
            </w:tcBorders>
            <w:noWrap/>
            <w:hideMark/>
          </w:tcPr>
          <w:p w14:paraId="29679C41" w14:textId="77777777" w:rsidR="002E7632" w:rsidRPr="00B459D9" w:rsidRDefault="002E7632" w:rsidP="002E7632">
            <w:pPr>
              <w:widowControl/>
              <w:jc w:val="center"/>
              <w:rPr>
                <w:color w:val="000000"/>
                <w:szCs w:val="24"/>
              </w:rPr>
            </w:pPr>
            <w:r w:rsidRPr="00B459D9">
              <w:rPr>
                <w:color w:val="000000"/>
                <w:szCs w:val="24"/>
              </w:rPr>
              <w:t>54,774</w:t>
            </w:r>
          </w:p>
        </w:tc>
      </w:tr>
      <w:tr w:rsidR="002E7632" w:rsidRPr="00B459D9" w14:paraId="70D4BA47"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E824A80" w14:textId="77777777" w:rsidR="002E7632" w:rsidRPr="00B459D9" w:rsidRDefault="002E7632" w:rsidP="002E7632">
            <w:pPr>
              <w:widowControl/>
              <w:jc w:val="center"/>
              <w:rPr>
                <w:color w:val="000000"/>
                <w:szCs w:val="24"/>
              </w:rPr>
            </w:pPr>
            <w:r w:rsidRPr="00B459D9">
              <w:rPr>
                <w:color w:val="000000"/>
                <w:szCs w:val="24"/>
              </w:rPr>
              <w:t>13</w:t>
            </w:r>
          </w:p>
        </w:tc>
        <w:tc>
          <w:tcPr>
            <w:tcW w:w="998" w:type="dxa"/>
            <w:tcBorders>
              <w:top w:val="nil"/>
              <w:left w:val="nil"/>
              <w:bottom w:val="single" w:sz="4" w:space="0" w:color="000000"/>
              <w:right w:val="single" w:sz="4" w:space="0" w:color="000000"/>
            </w:tcBorders>
            <w:noWrap/>
            <w:hideMark/>
          </w:tcPr>
          <w:p w14:paraId="5770CFBD" w14:textId="77777777" w:rsidR="002E7632" w:rsidRPr="00B459D9" w:rsidRDefault="002E7632" w:rsidP="002E7632">
            <w:pPr>
              <w:widowControl/>
              <w:jc w:val="center"/>
              <w:rPr>
                <w:color w:val="000000"/>
                <w:szCs w:val="24"/>
              </w:rPr>
            </w:pPr>
            <w:r w:rsidRPr="00B459D9">
              <w:rPr>
                <w:color w:val="000000"/>
                <w:szCs w:val="24"/>
              </w:rPr>
              <w:t>15</w:t>
            </w:r>
          </w:p>
        </w:tc>
        <w:tc>
          <w:tcPr>
            <w:tcW w:w="1060" w:type="dxa"/>
            <w:tcBorders>
              <w:top w:val="nil"/>
              <w:left w:val="nil"/>
              <w:bottom w:val="single" w:sz="4" w:space="0" w:color="000000"/>
              <w:right w:val="single" w:sz="4" w:space="0" w:color="000000"/>
            </w:tcBorders>
            <w:noWrap/>
            <w:hideMark/>
          </w:tcPr>
          <w:p w14:paraId="1DDE6B31" w14:textId="77777777" w:rsidR="002E7632" w:rsidRPr="00B459D9" w:rsidRDefault="002E7632" w:rsidP="002E7632">
            <w:pPr>
              <w:widowControl/>
              <w:jc w:val="center"/>
              <w:rPr>
                <w:color w:val="000000"/>
                <w:szCs w:val="24"/>
              </w:rPr>
            </w:pPr>
            <w:r w:rsidRPr="00B459D9">
              <w:rPr>
                <w:color w:val="000000"/>
                <w:szCs w:val="24"/>
              </w:rPr>
              <w:t>36101</w:t>
            </w:r>
          </w:p>
        </w:tc>
        <w:tc>
          <w:tcPr>
            <w:tcW w:w="1083" w:type="dxa"/>
            <w:tcBorders>
              <w:top w:val="nil"/>
              <w:left w:val="nil"/>
              <w:bottom w:val="single" w:sz="4" w:space="0" w:color="000000"/>
              <w:right w:val="single" w:sz="4" w:space="0" w:color="000000"/>
            </w:tcBorders>
            <w:noWrap/>
            <w:hideMark/>
          </w:tcPr>
          <w:p w14:paraId="78C2EEFE" w14:textId="77777777" w:rsidR="002E7632" w:rsidRPr="00B459D9" w:rsidRDefault="002E7632" w:rsidP="002E7632">
            <w:pPr>
              <w:widowControl/>
              <w:jc w:val="center"/>
              <w:rPr>
                <w:color w:val="000000"/>
                <w:szCs w:val="24"/>
              </w:rPr>
            </w:pPr>
            <w:r w:rsidRPr="00B459D9">
              <w:rPr>
                <w:color w:val="000000"/>
                <w:szCs w:val="24"/>
              </w:rPr>
              <w:t>1.7249</w:t>
            </w:r>
          </w:p>
        </w:tc>
        <w:tc>
          <w:tcPr>
            <w:tcW w:w="981" w:type="dxa"/>
            <w:tcBorders>
              <w:top w:val="nil"/>
              <w:left w:val="nil"/>
              <w:bottom w:val="single" w:sz="4" w:space="0" w:color="000000"/>
              <w:right w:val="single" w:sz="4" w:space="0" w:color="000000"/>
            </w:tcBorders>
            <w:noWrap/>
            <w:hideMark/>
          </w:tcPr>
          <w:p w14:paraId="69578F51"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F21F8CE"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552E3A2"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47F38DCD" w14:textId="77777777" w:rsidR="002E7632" w:rsidRPr="00B459D9" w:rsidRDefault="002E7632" w:rsidP="002E7632">
            <w:pPr>
              <w:widowControl/>
              <w:jc w:val="center"/>
              <w:rPr>
                <w:color w:val="000000"/>
                <w:szCs w:val="24"/>
              </w:rPr>
            </w:pPr>
            <w:r w:rsidRPr="00B459D9">
              <w:rPr>
                <w:color w:val="000000"/>
                <w:szCs w:val="24"/>
              </w:rPr>
              <w:t>55,795</w:t>
            </w:r>
          </w:p>
        </w:tc>
        <w:tc>
          <w:tcPr>
            <w:tcW w:w="1423" w:type="dxa"/>
            <w:tcBorders>
              <w:top w:val="nil"/>
              <w:left w:val="nil"/>
              <w:bottom w:val="single" w:sz="4" w:space="0" w:color="000000"/>
              <w:right w:val="single" w:sz="4" w:space="0" w:color="000000"/>
            </w:tcBorders>
            <w:noWrap/>
            <w:hideMark/>
          </w:tcPr>
          <w:p w14:paraId="6593C40B" w14:textId="77777777" w:rsidR="002E7632" w:rsidRPr="00B459D9" w:rsidRDefault="002E7632" w:rsidP="002E7632">
            <w:pPr>
              <w:widowControl/>
              <w:jc w:val="center"/>
              <w:rPr>
                <w:color w:val="000000"/>
                <w:szCs w:val="24"/>
              </w:rPr>
            </w:pPr>
            <w:r w:rsidRPr="00B459D9">
              <w:rPr>
                <w:color w:val="000000"/>
                <w:szCs w:val="24"/>
              </w:rPr>
              <w:t>107,119</w:t>
            </w:r>
          </w:p>
        </w:tc>
      </w:tr>
      <w:tr w:rsidR="002E7632" w:rsidRPr="00B459D9" w14:paraId="6B69447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BFB1F4B" w14:textId="77777777" w:rsidR="002E7632" w:rsidRPr="00B459D9" w:rsidRDefault="002E7632" w:rsidP="002E7632">
            <w:pPr>
              <w:widowControl/>
              <w:jc w:val="center"/>
              <w:rPr>
                <w:color w:val="000000"/>
                <w:szCs w:val="24"/>
              </w:rPr>
            </w:pPr>
            <w:r w:rsidRPr="00B459D9">
              <w:rPr>
                <w:color w:val="000000"/>
                <w:szCs w:val="24"/>
              </w:rPr>
              <w:t>13</w:t>
            </w:r>
          </w:p>
        </w:tc>
        <w:tc>
          <w:tcPr>
            <w:tcW w:w="998" w:type="dxa"/>
            <w:tcBorders>
              <w:top w:val="nil"/>
              <w:left w:val="nil"/>
              <w:bottom w:val="single" w:sz="4" w:space="0" w:color="000000"/>
              <w:right w:val="single" w:sz="4" w:space="0" w:color="000000"/>
            </w:tcBorders>
            <w:noWrap/>
            <w:hideMark/>
          </w:tcPr>
          <w:p w14:paraId="5BEC507E" w14:textId="77777777" w:rsidR="002E7632" w:rsidRPr="00B459D9" w:rsidRDefault="002E7632" w:rsidP="002E7632">
            <w:pPr>
              <w:widowControl/>
              <w:jc w:val="center"/>
              <w:rPr>
                <w:color w:val="000000"/>
                <w:szCs w:val="24"/>
              </w:rPr>
            </w:pPr>
            <w:r w:rsidRPr="00B459D9">
              <w:rPr>
                <w:color w:val="000000"/>
                <w:szCs w:val="24"/>
              </w:rPr>
              <w:t>16</w:t>
            </w:r>
          </w:p>
        </w:tc>
        <w:tc>
          <w:tcPr>
            <w:tcW w:w="1060" w:type="dxa"/>
            <w:tcBorders>
              <w:top w:val="nil"/>
              <w:left w:val="nil"/>
              <w:bottom w:val="single" w:sz="4" w:space="0" w:color="000000"/>
              <w:right w:val="single" w:sz="4" w:space="0" w:color="000000"/>
            </w:tcBorders>
            <w:noWrap/>
            <w:hideMark/>
          </w:tcPr>
          <w:p w14:paraId="13D8E039" w14:textId="77777777" w:rsidR="002E7632" w:rsidRPr="00B459D9" w:rsidRDefault="002E7632" w:rsidP="002E7632">
            <w:pPr>
              <w:widowControl/>
              <w:jc w:val="center"/>
              <w:rPr>
                <w:color w:val="000000"/>
                <w:szCs w:val="24"/>
              </w:rPr>
            </w:pPr>
            <w:r w:rsidRPr="00B459D9">
              <w:rPr>
                <w:color w:val="000000"/>
                <w:szCs w:val="24"/>
              </w:rPr>
              <w:t>36102</w:t>
            </w:r>
          </w:p>
        </w:tc>
        <w:tc>
          <w:tcPr>
            <w:tcW w:w="1083" w:type="dxa"/>
            <w:tcBorders>
              <w:top w:val="nil"/>
              <w:left w:val="nil"/>
              <w:bottom w:val="single" w:sz="4" w:space="0" w:color="000000"/>
              <w:right w:val="single" w:sz="4" w:space="0" w:color="000000"/>
            </w:tcBorders>
            <w:noWrap/>
            <w:hideMark/>
          </w:tcPr>
          <w:p w14:paraId="021E9426" w14:textId="77777777" w:rsidR="002E7632" w:rsidRPr="00B459D9" w:rsidRDefault="002E7632" w:rsidP="002E7632">
            <w:pPr>
              <w:widowControl/>
              <w:jc w:val="center"/>
              <w:rPr>
                <w:color w:val="000000"/>
                <w:szCs w:val="24"/>
              </w:rPr>
            </w:pPr>
            <w:r w:rsidRPr="00B459D9">
              <w:rPr>
                <w:color w:val="000000"/>
                <w:szCs w:val="24"/>
              </w:rPr>
              <w:t>1.5820</w:t>
            </w:r>
          </w:p>
        </w:tc>
        <w:tc>
          <w:tcPr>
            <w:tcW w:w="981" w:type="dxa"/>
            <w:tcBorders>
              <w:top w:val="nil"/>
              <w:left w:val="nil"/>
              <w:bottom w:val="single" w:sz="4" w:space="0" w:color="000000"/>
              <w:right w:val="single" w:sz="4" w:space="0" w:color="000000"/>
            </w:tcBorders>
            <w:noWrap/>
            <w:hideMark/>
          </w:tcPr>
          <w:p w14:paraId="6A261413"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1DD056E"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726265A"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7D9A18EB" w14:textId="77777777" w:rsidR="002E7632" w:rsidRPr="00B459D9" w:rsidRDefault="002E7632" w:rsidP="002E7632">
            <w:pPr>
              <w:widowControl/>
              <w:jc w:val="center"/>
              <w:rPr>
                <w:color w:val="000000"/>
                <w:szCs w:val="24"/>
              </w:rPr>
            </w:pPr>
            <w:r w:rsidRPr="00B459D9">
              <w:rPr>
                <w:color w:val="000000"/>
                <w:szCs w:val="24"/>
              </w:rPr>
              <w:t>53,455</w:t>
            </w:r>
          </w:p>
        </w:tc>
        <w:tc>
          <w:tcPr>
            <w:tcW w:w="1423" w:type="dxa"/>
            <w:tcBorders>
              <w:top w:val="nil"/>
              <w:left w:val="nil"/>
              <w:bottom w:val="single" w:sz="4" w:space="0" w:color="000000"/>
              <w:right w:val="single" w:sz="4" w:space="0" w:color="000000"/>
            </w:tcBorders>
            <w:noWrap/>
            <w:hideMark/>
          </w:tcPr>
          <w:p w14:paraId="1BBAE17D" w14:textId="77777777" w:rsidR="002E7632" w:rsidRPr="00B459D9" w:rsidRDefault="002E7632" w:rsidP="002E7632">
            <w:pPr>
              <w:widowControl/>
              <w:jc w:val="center"/>
              <w:rPr>
                <w:color w:val="000000"/>
                <w:szCs w:val="24"/>
              </w:rPr>
            </w:pPr>
            <w:r w:rsidRPr="00B459D9">
              <w:rPr>
                <w:color w:val="000000"/>
                <w:szCs w:val="24"/>
              </w:rPr>
              <w:t>115,409</w:t>
            </w:r>
          </w:p>
        </w:tc>
      </w:tr>
      <w:tr w:rsidR="002E7632" w:rsidRPr="00B459D9" w14:paraId="7DBA998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0744AB8" w14:textId="77777777" w:rsidR="002E7632" w:rsidRPr="00B459D9" w:rsidRDefault="002E7632" w:rsidP="002E7632">
            <w:pPr>
              <w:widowControl/>
              <w:jc w:val="center"/>
              <w:rPr>
                <w:color w:val="000000"/>
                <w:szCs w:val="24"/>
              </w:rPr>
            </w:pPr>
            <w:r w:rsidRPr="00B459D9">
              <w:rPr>
                <w:color w:val="000000"/>
                <w:szCs w:val="24"/>
              </w:rPr>
              <w:t>13</w:t>
            </w:r>
          </w:p>
        </w:tc>
        <w:tc>
          <w:tcPr>
            <w:tcW w:w="998" w:type="dxa"/>
            <w:tcBorders>
              <w:top w:val="nil"/>
              <w:left w:val="nil"/>
              <w:bottom w:val="single" w:sz="4" w:space="0" w:color="000000"/>
              <w:right w:val="single" w:sz="4" w:space="0" w:color="000000"/>
            </w:tcBorders>
            <w:noWrap/>
            <w:hideMark/>
          </w:tcPr>
          <w:p w14:paraId="48634564" w14:textId="77777777" w:rsidR="002E7632" w:rsidRPr="00B459D9" w:rsidRDefault="002E7632" w:rsidP="002E7632">
            <w:pPr>
              <w:widowControl/>
              <w:jc w:val="center"/>
              <w:rPr>
                <w:color w:val="000000"/>
                <w:szCs w:val="24"/>
              </w:rPr>
            </w:pPr>
            <w:r w:rsidRPr="00B459D9">
              <w:rPr>
                <w:color w:val="000000"/>
                <w:szCs w:val="24"/>
              </w:rPr>
              <w:t>17</w:t>
            </w:r>
          </w:p>
        </w:tc>
        <w:tc>
          <w:tcPr>
            <w:tcW w:w="1060" w:type="dxa"/>
            <w:tcBorders>
              <w:top w:val="nil"/>
              <w:left w:val="nil"/>
              <w:bottom w:val="single" w:sz="4" w:space="0" w:color="000000"/>
              <w:right w:val="single" w:sz="4" w:space="0" w:color="000000"/>
            </w:tcBorders>
            <w:noWrap/>
            <w:hideMark/>
          </w:tcPr>
          <w:p w14:paraId="2369F149" w14:textId="77777777" w:rsidR="002E7632" w:rsidRPr="00B459D9" w:rsidRDefault="002E7632" w:rsidP="002E7632">
            <w:pPr>
              <w:widowControl/>
              <w:jc w:val="center"/>
              <w:rPr>
                <w:color w:val="000000"/>
                <w:szCs w:val="24"/>
              </w:rPr>
            </w:pPr>
            <w:r w:rsidRPr="00B459D9">
              <w:rPr>
                <w:color w:val="000000"/>
                <w:szCs w:val="24"/>
              </w:rPr>
              <w:t>36001</w:t>
            </w:r>
          </w:p>
        </w:tc>
        <w:tc>
          <w:tcPr>
            <w:tcW w:w="1083" w:type="dxa"/>
            <w:tcBorders>
              <w:top w:val="nil"/>
              <w:left w:val="nil"/>
              <w:bottom w:val="single" w:sz="4" w:space="0" w:color="000000"/>
              <w:right w:val="single" w:sz="4" w:space="0" w:color="000000"/>
            </w:tcBorders>
            <w:noWrap/>
            <w:hideMark/>
          </w:tcPr>
          <w:p w14:paraId="325A3CD6" w14:textId="77777777" w:rsidR="002E7632" w:rsidRPr="00B459D9" w:rsidRDefault="002E7632" w:rsidP="002E7632">
            <w:pPr>
              <w:widowControl/>
              <w:jc w:val="center"/>
              <w:rPr>
                <w:color w:val="000000"/>
                <w:szCs w:val="24"/>
              </w:rPr>
            </w:pPr>
            <w:r w:rsidRPr="00B459D9">
              <w:rPr>
                <w:color w:val="000000"/>
                <w:szCs w:val="24"/>
              </w:rPr>
              <w:t>0.5764</w:t>
            </w:r>
          </w:p>
        </w:tc>
        <w:tc>
          <w:tcPr>
            <w:tcW w:w="981" w:type="dxa"/>
            <w:tcBorders>
              <w:top w:val="nil"/>
              <w:left w:val="nil"/>
              <w:bottom w:val="single" w:sz="4" w:space="0" w:color="000000"/>
              <w:right w:val="single" w:sz="4" w:space="0" w:color="000000"/>
            </w:tcBorders>
            <w:noWrap/>
            <w:hideMark/>
          </w:tcPr>
          <w:p w14:paraId="4ADCA3E0"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D87A2D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77DE89F"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2451D42F" w14:textId="77777777" w:rsidR="002E7632" w:rsidRPr="00B459D9" w:rsidRDefault="002E7632" w:rsidP="002E7632">
            <w:pPr>
              <w:widowControl/>
              <w:jc w:val="center"/>
              <w:rPr>
                <w:color w:val="000000"/>
                <w:szCs w:val="24"/>
              </w:rPr>
            </w:pPr>
            <w:r w:rsidRPr="00B459D9">
              <w:rPr>
                <w:color w:val="000000"/>
                <w:szCs w:val="24"/>
              </w:rPr>
              <w:t>14,761</w:t>
            </w:r>
          </w:p>
        </w:tc>
        <w:tc>
          <w:tcPr>
            <w:tcW w:w="1423" w:type="dxa"/>
            <w:tcBorders>
              <w:top w:val="nil"/>
              <w:left w:val="nil"/>
              <w:bottom w:val="single" w:sz="4" w:space="0" w:color="000000"/>
              <w:right w:val="single" w:sz="4" w:space="0" w:color="000000"/>
            </w:tcBorders>
            <w:noWrap/>
            <w:hideMark/>
          </w:tcPr>
          <w:p w14:paraId="7245E04B" w14:textId="77777777" w:rsidR="002E7632" w:rsidRPr="00B459D9" w:rsidRDefault="002E7632" w:rsidP="002E7632">
            <w:pPr>
              <w:widowControl/>
              <w:jc w:val="center"/>
              <w:rPr>
                <w:color w:val="000000"/>
                <w:szCs w:val="24"/>
              </w:rPr>
            </w:pPr>
            <w:r w:rsidRPr="00B459D9">
              <w:rPr>
                <w:color w:val="000000"/>
                <w:szCs w:val="24"/>
              </w:rPr>
              <w:t>33,956</w:t>
            </w:r>
          </w:p>
        </w:tc>
      </w:tr>
      <w:tr w:rsidR="002E7632" w:rsidRPr="00B459D9" w14:paraId="46A9791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AA19D3F" w14:textId="77777777" w:rsidR="002E7632" w:rsidRPr="00B459D9" w:rsidRDefault="002E7632" w:rsidP="002E7632">
            <w:pPr>
              <w:widowControl/>
              <w:jc w:val="center"/>
              <w:rPr>
                <w:color w:val="000000"/>
                <w:szCs w:val="24"/>
              </w:rPr>
            </w:pPr>
            <w:r w:rsidRPr="00B459D9">
              <w:rPr>
                <w:color w:val="000000"/>
                <w:szCs w:val="24"/>
              </w:rPr>
              <w:t>13</w:t>
            </w:r>
          </w:p>
        </w:tc>
        <w:tc>
          <w:tcPr>
            <w:tcW w:w="998" w:type="dxa"/>
            <w:tcBorders>
              <w:top w:val="nil"/>
              <w:left w:val="nil"/>
              <w:bottom w:val="single" w:sz="4" w:space="0" w:color="000000"/>
              <w:right w:val="single" w:sz="4" w:space="0" w:color="000000"/>
            </w:tcBorders>
            <w:noWrap/>
            <w:hideMark/>
          </w:tcPr>
          <w:p w14:paraId="251A70CD" w14:textId="77777777" w:rsidR="002E7632" w:rsidRPr="00B459D9" w:rsidRDefault="002E7632" w:rsidP="002E7632">
            <w:pPr>
              <w:widowControl/>
              <w:jc w:val="center"/>
              <w:rPr>
                <w:color w:val="000000"/>
                <w:szCs w:val="24"/>
              </w:rPr>
            </w:pPr>
            <w:r w:rsidRPr="00B459D9">
              <w:rPr>
                <w:color w:val="000000"/>
                <w:szCs w:val="24"/>
              </w:rPr>
              <w:t>18</w:t>
            </w:r>
          </w:p>
        </w:tc>
        <w:tc>
          <w:tcPr>
            <w:tcW w:w="1060" w:type="dxa"/>
            <w:tcBorders>
              <w:top w:val="nil"/>
              <w:left w:val="nil"/>
              <w:bottom w:val="single" w:sz="4" w:space="0" w:color="000000"/>
              <w:right w:val="single" w:sz="4" w:space="0" w:color="000000"/>
            </w:tcBorders>
            <w:noWrap/>
            <w:hideMark/>
          </w:tcPr>
          <w:p w14:paraId="02662625" w14:textId="77777777" w:rsidR="002E7632" w:rsidRPr="00B459D9" w:rsidRDefault="002E7632" w:rsidP="002E7632">
            <w:pPr>
              <w:widowControl/>
              <w:jc w:val="center"/>
              <w:rPr>
                <w:color w:val="000000"/>
                <w:szCs w:val="24"/>
              </w:rPr>
            </w:pPr>
            <w:r w:rsidRPr="00B459D9">
              <w:rPr>
                <w:color w:val="000000"/>
                <w:szCs w:val="24"/>
              </w:rPr>
              <w:t>36002</w:t>
            </w:r>
          </w:p>
        </w:tc>
        <w:tc>
          <w:tcPr>
            <w:tcW w:w="1083" w:type="dxa"/>
            <w:tcBorders>
              <w:top w:val="nil"/>
              <w:left w:val="nil"/>
              <w:bottom w:val="single" w:sz="4" w:space="0" w:color="000000"/>
              <w:right w:val="single" w:sz="4" w:space="0" w:color="000000"/>
            </w:tcBorders>
            <w:noWrap/>
            <w:hideMark/>
          </w:tcPr>
          <w:p w14:paraId="23D1F95D" w14:textId="77777777" w:rsidR="002E7632" w:rsidRPr="00B459D9" w:rsidRDefault="002E7632" w:rsidP="002E7632">
            <w:pPr>
              <w:widowControl/>
              <w:jc w:val="center"/>
              <w:rPr>
                <w:color w:val="000000"/>
                <w:szCs w:val="24"/>
              </w:rPr>
            </w:pPr>
            <w:r w:rsidRPr="00B459D9">
              <w:rPr>
                <w:color w:val="000000"/>
                <w:szCs w:val="24"/>
              </w:rPr>
              <w:t>0.4404</w:t>
            </w:r>
          </w:p>
        </w:tc>
        <w:tc>
          <w:tcPr>
            <w:tcW w:w="981" w:type="dxa"/>
            <w:tcBorders>
              <w:top w:val="nil"/>
              <w:left w:val="nil"/>
              <w:bottom w:val="single" w:sz="4" w:space="0" w:color="000000"/>
              <w:right w:val="single" w:sz="4" w:space="0" w:color="000000"/>
            </w:tcBorders>
            <w:noWrap/>
            <w:hideMark/>
          </w:tcPr>
          <w:p w14:paraId="495826CD"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5D551ED"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3B4C790"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7958D0AD" w14:textId="77777777" w:rsidR="002E7632" w:rsidRPr="00B459D9" w:rsidRDefault="002E7632" w:rsidP="002E7632">
            <w:pPr>
              <w:widowControl/>
              <w:jc w:val="center"/>
              <w:rPr>
                <w:color w:val="000000"/>
                <w:szCs w:val="24"/>
              </w:rPr>
            </w:pPr>
            <w:r w:rsidRPr="00B459D9">
              <w:rPr>
                <w:color w:val="000000"/>
                <w:szCs w:val="24"/>
              </w:rPr>
              <w:t>12,629</w:t>
            </w:r>
          </w:p>
        </w:tc>
        <w:tc>
          <w:tcPr>
            <w:tcW w:w="1423" w:type="dxa"/>
            <w:tcBorders>
              <w:top w:val="nil"/>
              <w:left w:val="nil"/>
              <w:bottom w:val="single" w:sz="4" w:space="0" w:color="000000"/>
              <w:right w:val="single" w:sz="4" w:space="0" w:color="000000"/>
            </w:tcBorders>
            <w:noWrap/>
            <w:hideMark/>
          </w:tcPr>
          <w:p w14:paraId="5F4A764E" w14:textId="77777777" w:rsidR="002E7632" w:rsidRPr="00B459D9" w:rsidRDefault="002E7632" w:rsidP="002E7632">
            <w:pPr>
              <w:widowControl/>
              <w:jc w:val="center"/>
              <w:rPr>
                <w:color w:val="000000"/>
                <w:szCs w:val="24"/>
              </w:rPr>
            </w:pPr>
            <w:r w:rsidRPr="00B459D9">
              <w:rPr>
                <w:color w:val="000000"/>
                <w:szCs w:val="24"/>
              </w:rPr>
              <w:t>30,107</w:t>
            </w:r>
          </w:p>
        </w:tc>
      </w:tr>
      <w:tr w:rsidR="002E7632" w:rsidRPr="00B459D9" w14:paraId="22EA826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E97FACA" w14:textId="77777777" w:rsidR="002E7632" w:rsidRPr="00B459D9" w:rsidRDefault="002E7632" w:rsidP="002E7632">
            <w:pPr>
              <w:widowControl/>
              <w:jc w:val="center"/>
              <w:rPr>
                <w:color w:val="000000"/>
                <w:szCs w:val="24"/>
              </w:rPr>
            </w:pPr>
            <w:r w:rsidRPr="00B459D9">
              <w:rPr>
                <w:color w:val="000000"/>
                <w:szCs w:val="24"/>
              </w:rPr>
              <w:t>13</w:t>
            </w:r>
          </w:p>
        </w:tc>
        <w:tc>
          <w:tcPr>
            <w:tcW w:w="998" w:type="dxa"/>
            <w:tcBorders>
              <w:top w:val="nil"/>
              <w:left w:val="nil"/>
              <w:bottom w:val="single" w:sz="4" w:space="0" w:color="000000"/>
              <w:right w:val="single" w:sz="4" w:space="0" w:color="000000"/>
            </w:tcBorders>
            <w:noWrap/>
            <w:hideMark/>
          </w:tcPr>
          <w:p w14:paraId="577D0C7F" w14:textId="77777777" w:rsidR="002E7632" w:rsidRPr="00B459D9" w:rsidRDefault="002E7632" w:rsidP="002E7632">
            <w:pPr>
              <w:widowControl/>
              <w:jc w:val="center"/>
              <w:rPr>
                <w:color w:val="000000"/>
                <w:szCs w:val="24"/>
              </w:rPr>
            </w:pPr>
            <w:r w:rsidRPr="00B459D9">
              <w:rPr>
                <w:color w:val="000000"/>
                <w:szCs w:val="24"/>
              </w:rPr>
              <w:t>19</w:t>
            </w:r>
          </w:p>
        </w:tc>
        <w:tc>
          <w:tcPr>
            <w:tcW w:w="1060" w:type="dxa"/>
            <w:tcBorders>
              <w:top w:val="nil"/>
              <w:left w:val="nil"/>
              <w:bottom w:val="single" w:sz="4" w:space="0" w:color="000000"/>
              <w:right w:val="single" w:sz="4" w:space="0" w:color="000000"/>
            </w:tcBorders>
            <w:noWrap/>
            <w:hideMark/>
          </w:tcPr>
          <w:p w14:paraId="73553A60" w14:textId="77777777" w:rsidR="002E7632" w:rsidRPr="00B459D9" w:rsidRDefault="002E7632" w:rsidP="002E7632">
            <w:pPr>
              <w:widowControl/>
              <w:jc w:val="center"/>
              <w:rPr>
                <w:color w:val="000000"/>
                <w:szCs w:val="24"/>
              </w:rPr>
            </w:pPr>
            <w:r w:rsidRPr="00B459D9">
              <w:rPr>
                <w:color w:val="000000"/>
                <w:szCs w:val="24"/>
              </w:rPr>
              <w:t>35601</w:t>
            </w:r>
          </w:p>
        </w:tc>
        <w:tc>
          <w:tcPr>
            <w:tcW w:w="1083" w:type="dxa"/>
            <w:tcBorders>
              <w:top w:val="nil"/>
              <w:left w:val="nil"/>
              <w:bottom w:val="single" w:sz="4" w:space="0" w:color="000000"/>
              <w:right w:val="single" w:sz="4" w:space="0" w:color="000000"/>
            </w:tcBorders>
            <w:noWrap/>
            <w:hideMark/>
          </w:tcPr>
          <w:p w14:paraId="27AD77B4" w14:textId="77777777" w:rsidR="002E7632" w:rsidRPr="00B459D9" w:rsidRDefault="002E7632" w:rsidP="002E7632">
            <w:pPr>
              <w:widowControl/>
              <w:jc w:val="center"/>
              <w:rPr>
                <w:color w:val="000000"/>
                <w:szCs w:val="24"/>
              </w:rPr>
            </w:pPr>
            <w:r w:rsidRPr="00B459D9">
              <w:rPr>
                <w:color w:val="000000"/>
                <w:szCs w:val="24"/>
              </w:rPr>
              <w:t>1.0222</w:t>
            </w:r>
          </w:p>
        </w:tc>
        <w:tc>
          <w:tcPr>
            <w:tcW w:w="981" w:type="dxa"/>
            <w:tcBorders>
              <w:top w:val="nil"/>
              <w:left w:val="nil"/>
              <w:bottom w:val="single" w:sz="4" w:space="0" w:color="000000"/>
              <w:right w:val="single" w:sz="4" w:space="0" w:color="000000"/>
            </w:tcBorders>
            <w:noWrap/>
            <w:hideMark/>
          </w:tcPr>
          <w:p w14:paraId="44D5ED90"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E07777D"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F7FEFDE"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4A220259" w14:textId="77777777" w:rsidR="002E7632" w:rsidRPr="00B459D9" w:rsidRDefault="002E7632" w:rsidP="002E7632">
            <w:pPr>
              <w:widowControl/>
              <w:jc w:val="center"/>
              <w:rPr>
                <w:color w:val="000000"/>
                <w:szCs w:val="24"/>
              </w:rPr>
            </w:pPr>
            <w:r w:rsidRPr="00B459D9">
              <w:rPr>
                <w:color w:val="000000"/>
                <w:szCs w:val="24"/>
              </w:rPr>
              <w:t>21,580</w:t>
            </w:r>
          </w:p>
        </w:tc>
        <w:tc>
          <w:tcPr>
            <w:tcW w:w="1423" w:type="dxa"/>
            <w:tcBorders>
              <w:top w:val="nil"/>
              <w:left w:val="nil"/>
              <w:bottom w:val="single" w:sz="4" w:space="0" w:color="000000"/>
              <w:right w:val="single" w:sz="4" w:space="0" w:color="000000"/>
            </w:tcBorders>
            <w:noWrap/>
            <w:hideMark/>
          </w:tcPr>
          <w:p w14:paraId="15C0DCFD" w14:textId="77777777" w:rsidR="002E7632" w:rsidRPr="00B459D9" w:rsidRDefault="002E7632" w:rsidP="002E7632">
            <w:pPr>
              <w:widowControl/>
              <w:jc w:val="center"/>
              <w:rPr>
                <w:color w:val="000000"/>
                <w:szCs w:val="24"/>
              </w:rPr>
            </w:pPr>
            <w:r w:rsidRPr="00B459D9">
              <w:rPr>
                <w:color w:val="000000"/>
                <w:szCs w:val="24"/>
              </w:rPr>
              <w:t>60,225</w:t>
            </w:r>
          </w:p>
        </w:tc>
      </w:tr>
      <w:tr w:rsidR="002E7632" w:rsidRPr="00B459D9" w14:paraId="7A2BCDAE"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99A18AB" w14:textId="77777777" w:rsidR="002E7632" w:rsidRPr="00B459D9" w:rsidRDefault="002E7632" w:rsidP="002E7632">
            <w:pPr>
              <w:widowControl/>
              <w:jc w:val="center"/>
              <w:rPr>
                <w:color w:val="000000"/>
                <w:szCs w:val="24"/>
              </w:rPr>
            </w:pPr>
            <w:r w:rsidRPr="00B459D9">
              <w:rPr>
                <w:color w:val="000000"/>
                <w:szCs w:val="24"/>
              </w:rPr>
              <w:t>13</w:t>
            </w:r>
          </w:p>
        </w:tc>
        <w:tc>
          <w:tcPr>
            <w:tcW w:w="998" w:type="dxa"/>
            <w:tcBorders>
              <w:top w:val="nil"/>
              <w:left w:val="nil"/>
              <w:bottom w:val="single" w:sz="4" w:space="0" w:color="000000"/>
              <w:right w:val="single" w:sz="4" w:space="0" w:color="000000"/>
            </w:tcBorders>
            <w:noWrap/>
            <w:hideMark/>
          </w:tcPr>
          <w:p w14:paraId="47B10AC6" w14:textId="77777777" w:rsidR="002E7632" w:rsidRPr="00B459D9" w:rsidRDefault="002E7632" w:rsidP="002E7632">
            <w:pPr>
              <w:widowControl/>
              <w:jc w:val="center"/>
              <w:rPr>
                <w:color w:val="000000"/>
                <w:szCs w:val="24"/>
              </w:rPr>
            </w:pPr>
            <w:r w:rsidRPr="00B459D9">
              <w:rPr>
                <w:color w:val="000000"/>
                <w:szCs w:val="24"/>
              </w:rPr>
              <w:t>20</w:t>
            </w:r>
          </w:p>
        </w:tc>
        <w:tc>
          <w:tcPr>
            <w:tcW w:w="1060" w:type="dxa"/>
            <w:tcBorders>
              <w:top w:val="nil"/>
              <w:left w:val="nil"/>
              <w:bottom w:val="single" w:sz="4" w:space="0" w:color="000000"/>
              <w:right w:val="single" w:sz="4" w:space="0" w:color="000000"/>
            </w:tcBorders>
            <w:noWrap/>
            <w:hideMark/>
          </w:tcPr>
          <w:p w14:paraId="6DF71FAD" w14:textId="77777777" w:rsidR="002E7632" w:rsidRPr="00B459D9" w:rsidRDefault="002E7632" w:rsidP="002E7632">
            <w:pPr>
              <w:widowControl/>
              <w:jc w:val="center"/>
              <w:rPr>
                <w:color w:val="000000"/>
                <w:szCs w:val="24"/>
              </w:rPr>
            </w:pPr>
            <w:r w:rsidRPr="00B459D9">
              <w:rPr>
                <w:color w:val="000000"/>
                <w:szCs w:val="24"/>
              </w:rPr>
              <w:t>35602</w:t>
            </w:r>
          </w:p>
        </w:tc>
        <w:tc>
          <w:tcPr>
            <w:tcW w:w="1083" w:type="dxa"/>
            <w:tcBorders>
              <w:top w:val="nil"/>
              <w:left w:val="nil"/>
              <w:bottom w:val="single" w:sz="4" w:space="0" w:color="000000"/>
              <w:right w:val="single" w:sz="4" w:space="0" w:color="000000"/>
            </w:tcBorders>
            <w:noWrap/>
            <w:hideMark/>
          </w:tcPr>
          <w:p w14:paraId="3C871035" w14:textId="77777777" w:rsidR="002E7632" w:rsidRPr="00B459D9" w:rsidRDefault="002E7632" w:rsidP="002E7632">
            <w:pPr>
              <w:widowControl/>
              <w:jc w:val="center"/>
              <w:rPr>
                <w:color w:val="000000"/>
                <w:szCs w:val="24"/>
              </w:rPr>
            </w:pPr>
            <w:r w:rsidRPr="00B459D9">
              <w:rPr>
                <w:color w:val="000000"/>
                <w:szCs w:val="24"/>
              </w:rPr>
              <w:t>0.9292</w:t>
            </w:r>
          </w:p>
        </w:tc>
        <w:tc>
          <w:tcPr>
            <w:tcW w:w="981" w:type="dxa"/>
            <w:tcBorders>
              <w:top w:val="nil"/>
              <w:left w:val="nil"/>
              <w:bottom w:val="single" w:sz="4" w:space="0" w:color="000000"/>
              <w:right w:val="single" w:sz="4" w:space="0" w:color="000000"/>
            </w:tcBorders>
            <w:noWrap/>
            <w:hideMark/>
          </w:tcPr>
          <w:p w14:paraId="24858B83"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245D44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BEE0176"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34BAD8E5" w14:textId="77777777" w:rsidR="002E7632" w:rsidRPr="00B459D9" w:rsidRDefault="002E7632" w:rsidP="002E7632">
            <w:pPr>
              <w:widowControl/>
              <w:jc w:val="center"/>
              <w:rPr>
                <w:color w:val="000000"/>
                <w:szCs w:val="24"/>
              </w:rPr>
            </w:pPr>
            <w:r w:rsidRPr="00B459D9">
              <w:rPr>
                <w:color w:val="000000"/>
                <w:szCs w:val="24"/>
              </w:rPr>
              <w:t>20,244</w:t>
            </w:r>
          </w:p>
        </w:tc>
        <w:tc>
          <w:tcPr>
            <w:tcW w:w="1423" w:type="dxa"/>
            <w:tcBorders>
              <w:top w:val="nil"/>
              <w:left w:val="nil"/>
              <w:bottom w:val="single" w:sz="4" w:space="0" w:color="000000"/>
              <w:right w:val="single" w:sz="4" w:space="0" w:color="000000"/>
            </w:tcBorders>
            <w:noWrap/>
            <w:hideMark/>
          </w:tcPr>
          <w:p w14:paraId="7F1F9889" w14:textId="77777777" w:rsidR="002E7632" w:rsidRPr="00B459D9" w:rsidRDefault="002E7632" w:rsidP="002E7632">
            <w:pPr>
              <w:widowControl/>
              <w:jc w:val="center"/>
              <w:rPr>
                <w:color w:val="000000"/>
                <w:szCs w:val="24"/>
              </w:rPr>
            </w:pPr>
            <w:r w:rsidRPr="00B459D9">
              <w:rPr>
                <w:color w:val="000000"/>
                <w:szCs w:val="24"/>
              </w:rPr>
              <w:t>56,224</w:t>
            </w:r>
          </w:p>
        </w:tc>
      </w:tr>
      <w:tr w:rsidR="002E7632" w:rsidRPr="00B459D9" w14:paraId="33D59DA8"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D7E8D9C" w14:textId="77777777" w:rsidR="002E7632" w:rsidRPr="00B459D9" w:rsidRDefault="002E7632" w:rsidP="002E7632">
            <w:pPr>
              <w:widowControl/>
              <w:jc w:val="center"/>
              <w:rPr>
                <w:color w:val="000000"/>
                <w:szCs w:val="24"/>
              </w:rPr>
            </w:pPr>
            <w:r w:rsidRPr="00B459D9">
              <w:rPr>
                <w:color w:val="000000"/>
                <w:szCs w:val="24"/>
              </w:rPr>
              <w:t>13</w:t>
            </w:r>
          </w:p>
        </w:tc>
        <w:tc>
          <w:tcPr>
            <w:tcW w:w="998" w:type="dxa"/>
            <w:tcBorders>
              <w:top w:val="nil"/>
              <w:left w:val="nil"/>
              <w:bottom w:val="single" w:sz="4" w:space="0" w:color="000000"/>
              <w:right w:val="single" w:sz="4" w:space="0" w:color="000000"/>
            </w:tcBorders>
            <w:noWrap/>
            <w:hideMark/>
          </w:tcPr>
          <w:p w14:paraId="7B0B8E2F" w14:textId="77777777" w:rsidR="002E7632" w:rsidRPr="00B459D9" w:rsidRDefault="002E7632" w:rsidP="002E7632">
            <w:pPr>
              <w:widowControl/>
              <w:jc w:val="center"/>
              <w:rPr>
                <w:color w:val="000000"/>
                <w:szCs w:val="24"/>
              </w:rPr>
            </w:pPr>
            <w:r w:rsidRPr="00B459D9">
              <w:rPr>
                <w:color w:val="000000"/>
                <w:szCs w:val="24"/>
              </w:rPr>
              <w:t>21</w:t>
            </w:r>
          </w:p>
        </w:tc>
        <w:tc>
          <w:tcPr>
            <w:tcW w:w="1060" w:type="dxa"/>
            <w:tcBorders>
              <w:top w:val="nil"/>
              <w:left w:val="nil"/>
              <w:bottom w:val="single" w:sz="4" w:space="0" w:color="000000"/>
              <w:right w:val="single" w:sz="4" w:space="0" w:color="000000"/>
            </w:tcBorders>
            <w:noWrap/>
            <w:hideMark/>
          </w:tcPr>
          <w:p w14:paraId="055A8C4D" w14:textId="77777777" w:rsidR="002E7632" w:rsidRPr="00B459D9" w:rsidRDefault="002E7632" w:rsidP="002E7632">
            <w:pPr>
              <w:widowControl/>
              <w:jc w:val="center"/>
              <w:rPr>
                <w:color w:val="000000"/>
                <w:szCs w:val="24"/>
              </w:rPr>
            </w:pPr>
            <w:r w:rsidRPr="00B459D9">
              <w:rPr>
                <w:color w:val="000000"/>
                <w:szCs w:val="24"/>
              </w:rPr>
              <w:t>363</w:t>
            </w:r>
          </w:p>
        </w:tc>
        <w:tc>
          <w:tcPr>
            <w:tcW w:w="1083" w:type="dxa"/>
            <w:tcBorders>
              <w:top w:val="nil"/>
              <w:left w:val="nil"/>
              <w:bottom w:val="single" w:sz="4" w:space="0" w:color="000000"/>
              <w:right w:val="single" w:sz="4" w:space="0" w:color="000000"/>
            </w:tcBorders>
            <w:noWrap/>
            <w:hideMark/>
          </w:tcPr>
          <w:p w14:paraId="7DC516BF" w14:textId="77777777" w:rsidR="002E7632" w:rsidRPr="00B459D9" w:rsidRDefault="002E7632" w:rsidP="002E7632">
            <w:pPr>
              <w:widowControl/>
              <w:jc w:val="center"/>
              <w:rPr>
                <w:color w:val="000000"/>
                <w:szCs w:val="24"/>
              </w:rPr>
            </w:pPr>
            <w:r w:rsidRPr="00B459D9">
              <w:rPr>
                <w:color w:val="000000"/>
                <w:szCs w:val="24"/>
              </w:rPr>
              <w:t>0.4129</w:t>
            </w:r>
          </w:p>
        </w:tc>
        <w:tc>
          <w:tcPr>
            <w:tcW w:w="981" w:type="dxa"/>
            <w:tcBorders>
              <w:top w:val="nil"/>
              <w:left w:val="nil"/>
              <w:bottom w:val="single" w:sz="4" w:space="0" w:color="000000"/>
              <w:right w:val="single" w:sz="4" w:space="0" w:color="000000"/>
            </w:tcBorders>
            <w:noWrap/>
            <w:hideMark/>
          </w:tcPr>
          <w:p w14:paraId="0D06A71C"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53458B40"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DFC0B4A"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3949E515" w14:textId="77777777" w:rsidR="002E7632" w:rsidRPr="00B459D9" w:rsidRDefault="002E7632" w:rsidP="002E7632">
            <w:pPr>
              <w:widowControl/>
              <w:jc w:val="center"/>
              <w:rPr>
                <w:color w:val="000000"/>
                <w:szCs w:val="24"/>
              </w:rPr>
            </w:pPr>
            <w:r w:rsidRPr="00B459D9">
              <w:rPr>
                <w:color w:val="000000"/>
                <w:szCs w:val="24"/>
              </w:rPr>
              <w:t>8,970</w:t>
            </w:r>
          </w:p>
        </w:tc>
        <w:tc>
          <w:tcPr>
            <w:tcW w:w="1423" w:type="dxa"/>
            <w:tcBorders>
              <w:top w:val="nil"/>
              <w:left w:val="nil"/>
              <w:bottom w:val="single" w:sz="4" w:space="0" w:color="000000"/>
              <w:right w:val="single" w:sz="4" w:space="0" w:color="000000"/>
            </w:tcBorders>
            <w:noWrap/>
            <w:hideMark/>
          </w:tcPr>
          <w:p w14:paraId="62E6303E" w14:textId="77777777" w:rsidR="002E7632" w:rsidRPr="00B459D9" w:rsidRDefault="002E7632" w:rsidP="002E7632">
            <w:pPr>
              <w:widowControl/>
              <w:jc w:val="center"/>
              <w:rPr>
                <w:color w:val="000000"/>
                <w:szCs w:val="24"/>
              </w:rPr>
            </w:pPr>
            <w:r w:rsidRPr="00B459D9">
              <w:rPr>
                <w:color w:val="000000"/>
                <w:szCs w:val="24"/>
              </w:rPr>
              <w:t>24,459</w:t>
            </w:r>
          </w:p>
        </w:tc>
      </w:tr>
      <w:tr w:rsidR="002E7632" w:rsidRPr="00B459D9" w14:paraId="328ECBA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50DF56C" w14:textId="77777777" w:rsidR="002E7632" w:rsidRPr="00B459D9" w:rsidRDefault="002E7632" w:rsidP="002E7632">
            <w:pPr>
              <w:widowControl/>
              <w:jc w:val="center"/>
              <w:rPr>
                <w:color w:val="000000"/>
                <w:szCs w:val="24"/>
              </w:rPr>
            </w:pPr>
            <w:r w:rsidRPr="00B459D9">
              <w:rPr>
                <w:color w:val="000000"/>
                <w:szCs w:val="24"/>
              </w:rPr>
              <w:t>13</w:t>
            </w:r>
          </w:p>
        </w:tc>
        <w:tc>
          <w:tcPr>
            <w:tcW w:w="998" w:type="dxa"/>
            <w:tcBorders>
              <w:top w:val="nil"/>
              <w:left w:val="nil"/>
              <w:bottom w:val="single" w:sz="4" w:space="0" w:color="000000"/>
              <w:right w:val="single" w:sz="4" w:space="0" w:color="000000"/>
            </w:tcBorders>
            <w:noWrap/>
            <w:hideMark/>
          </w:tcPr>
          <w:p w14:paraId="238CFD56" w14:textId="77777777" w:rsidR="002E7632" w:rsidRPr="00B459D9" w:rsidRDefault="002E7632" w:rsidP="002E7632">
            <w:pPr>
              <w:widowControl/>
              <w:jc w:val="center"/>
              <w:rPr>
                <w:color w:val="000000"/>
                <w:szCs w:val="24"/>
              </w:rPr>
            </w:pPr>
            <w:r w:rsidRPr="00B459D9">
              <w:rPr>
                <w:color w:val="000000"/>
                <w:szCs w:val="24"/>
              </w:rPr>
              <w:t>22</w:t>
            </w:r>
          </w:p>
        </w:tc>
        <w:tc>
          <w:tcPr>
            <w:tcW w:w="1060" w:type="dxa"/>
            <w:tcBorders>
              <w:top w:val="nil"/>
              <w:left w:val="nil"/>
              <w:bottom w:val="single" w:sz="4" w:space="0" w:color="000000"/>
              <w:right w:val="single" w:sz="4" w:space="0" w:color="000000"/>
            </w:tcBorders>
            <w:noWrap/>
            <w:hideMark/>
          </w:tcPr>
          <w:p w14:paraId="72DFA28F" w14:textId="77777777" w:rsidR="002E7632" w:rsidRPr="00B459D9" w:rsidRDefault="002E7632" w:rsidP="002E7632">
            <w:pPr>
              <w:widowControl/>
              <w:jc w:val="center"/>
              <w:rPr>
                <w:color w:val="000000"/>
                <w:szCs w:val="24"/>
              </w:rPr>
            </w:pPr>
            <w:r w:rsidRPr="00B459D9">
              <w:rPr>
                <w:color w:val="000000"/>
                <w:szCs w:val="24"/>
              </w:rPr>
              <w:t>364</w:t>
            </w:r>
          </w:p>
        </w:tc>
        <w:tc>
          <w:tcPr>
            <w:tcW w:w="1083" w:type="dxa"/>
            <w:tcBorders>
              <w:top w:val="nil"/>
              <w:left w:val="nil"/>
              <w:bottom w:val="single" w:sz="4" w:space="0" w:color="000000"/>
              <w:right w:val="single" w:sz="4" w:space="0" w:color="000000"/>
            </w:tcBorders>
            <w:noWrap/>
            <w:hideMark/>
          </w:tcPr>
          <w:p w14:paraId="086C2B62" w14:textId="77777777" w:rsidR="002E7632" w:rsidRPr="00B459D9" w:rsidRDefault="002E7632" w:rsidP="002E7632">
            <w:pPr>
              <w:widowControl/>
              <w:jc w:val="center"/>
              <w:rPr>
                <w:color w:val="000000"/>
                <w:szCs w:val="24"/>
              </w:rPr>
            </w:pPr>
            <w:r w:rsidRPr="00B459D9">
              <w:rPr>
                <w:color w:val="000000"/>
                <w:szCs w:val="24"/>
              </w:rPr>
              <w:t>0.4507</w:t>
            </w:r>
          </w:p>
        </w:tc>
        <w:tc>
          <w:tcPr>
            <w:tcW w:w="981" w:type="dxa"/>
            <w:tcBorders>
              <w:top w:val="nil"/>
              <w:left w:val="nil"/>
              <w:bottom w:val="single" w:sz="4" w:space="0" w:color="000000"/>
              <w:right w:val="single" w:sz="4" w:space="0" w:color="000000"/>
            </w:tcBorders>
            <w:noWrap/>
            <w:hideMark/>
          </w:tcPr>
          <w:p w14:paraId="38C90394"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29B085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09C3863"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642C2A0B" w14:textId="77777777" w:rsidR="002E7632" w:rsidRPr="00B459D9" w:rsidRDefault="002E7632" w:rsidP="002E7632">
            <w:pPr>
              <w:widowControl/>
              <w:jc w:val="center"/>
              <w:rPr>
                <w:color w:val="000000"/>
                <w:szCs w:val="24"/>
              </w:rPr>
            </w:pPr>
            <w:r w:rsidRPr="00B459D9">
              <w:rPr>
                <w:color w:val="000000"/>
                <w:szCs w:val="24"/>
              </w:rPr>
              <w:t>10,727</w:t>
            </w:r>
          </w:p>
        </w:tc>
        <w:tc>
          <w:tcPr>
            <w:tcW w:w="1423" w:type="dxa"/>
            <w:tcBorders>
              <w:top w:val="nil"/>
              <w:left w:val="nil"/>
              <w:bottom w:val="single" w:sz="4" w:space="0" w:color="000000"/>
              <w:right w:val="single" w:sz="4" w:space="0" w:color="000000"/>
            </w:tcBorders>
            <w:noWrap/>
            <w:hideMark/>
          </w:tcPr>
          <w:p w14:paraId="0D55E069" w14:textId="77777777" w:rsidR="002E7632" w:rsidRPr="00B459D9" w:rsidRDefault="002E7632" w:rsidP="002E7632">
            <w:pPr>
              <w:widowControl/>
              <w:jc w:val="center"/>
              <w:rPr>
                <w:color w:val="000000"/>
                <w:szCs w:val="24"/>
              </w:rPr>
            </w:pPr>
            <w:r w:rsidRPr="00B459D9">
              <w:rPr>
                <w:color w:val="000000"/>
                <w:szCs w:val="24"/>
              </w:rPr>
              <w:t>29,427</w:t>
            </w:r>
          </w:p>
        </w:tc>
      </w:tr>
      <w:tr w:rsidR="002E7632" w:rsidRPr="00B459D9" w14:paraId="7A10F2B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B277F4A" w14:textId="77777777" w:rsidR="002E7632" w:rsidRPr="00B459D9" w:rsidRDefault="002E7632" w:rsidP="002E7632">
            <w:pPr>
              <w:widowControl/>
              <w:jc w:val="center"/>
              <w:rPr>
                <w:color w:val="000000"/>
                <w:szCs w:val="24"/>
              </w:rPr>
            </w:pPr>
            <w:r w:rsidRPr="00B459D9">
              <w:rPr>
                <w:color w:val="000000"/>
                <w:szCs w:val="24"/>
              </w:rPr>
              <w:t>13</w:t>
            </w:r>
          </w:p>
        </w:tc>
        <w:tc>
          <w:tcPr>
            <w:tcW w:w="998" w:type="dxa"/>
            <w:tcBorders>
              <w:top w:val="nil"/>
              <w:left w:val="nil"/>
              <w:bottom w:val="single" w:sz="4" w:space="0" w:color="000000"/>
              <w:right w:val="single" w:sz="4" w:space="0" w:color="000000"/>
            </w:tcBorders>
            <w:noWrap/>
            <w:hideMark/>
          </w:tcPr>
          <w:p w14:paraId="254B0783" w14:textId="77777777" w:rsidR="002E7632" w:rsidRPr="00B459D9" w:rsidRDefault="002E7632" w:rsidP="002E7632">
            <w:pPr>
              <w:widowControl/>
              <w:jc w:val="center"/>
              <w:rPr>
                <w:color w:val="000000"/>
                <w:szCs w:val="24"/>
              </w:rPr>
            </w:pPr>
            <w:r w:rsidRPr="00B459D9">
              <w:rPr>
                <w:color w:val="000000"/>
                <w:szCs w:val="24"/>
              </w:rPr>
              <w:t>23</w:t>
            </w:r>
          </w:p>
        </w:tc>
        <w:tc>
          <w:tcPr>
            <w:tcW w:w="1060" w:type="dxa"/>
            <w:tcBorders>
              <w:top w:val="nil"/>
              <w:left w:val="nil"/>
              <w:bottom w:val="single" w:sz="4" w:space="0" w:color="000000"/>
              <w:right w:val="single" w:sz="4" w:space="0" w:color="000000"/>
            </w:tcBorders>
            <w:noWrap/>
            <w:hideMark/>
          </w:tcPr>
          <w:p w14:paraId="4A6BE6F5" w14:textId="77777777" w:rsidR="002E7632" w:rsidRPr="00B459D9" w:rsidRDefault="002E7632" w:rsidP="002E7632">
            <w:pPr>
              <w:widowControl/>
              <w:jc w:val="center"/>
              <w:rPr>
                <w:color w:val="000000"/>
                <w:szCs w:val="24"/>
              </w:rPr>
            </w:pPr>
            <w:r w:rsidRPr="00B459D9">
              <w:rPr>
                <w:color w:val="000000"/>
                <w:szCs w:val="24"/>
              </w:rPr>
              <w:t>36501</w:t>
            </w:r>
          </w:p>
        </w:tc>
        <w:tc>
          <w:tcPr>
            <w:tcW w:w="1083" w:type="dxa"/>
            <w:tcBorders>
              <w:top w:val="nil"/>
              <w:left w:val="nil"/>
              <w:bottom w:val="single" w:sz="4" w:space="0" w:color="000000"/>
              <w:right w:val="single" w:sz="4" w:space="0" w:color="000000"/>
            </w:tcBorders>
            <w:noWrap/>
            <w:hideMark/>
          </w:tcPr>
          <w:p w14:paraId="288831F4" w14:textId="77777777" w:rsidR="002E7632" w:rsidRPr="00B459D9" w:rsidRDefault="002E7632" w:rsidP="002E7632">
            <w:pPr>
              <w:widowControl/>
              <w:jc w:val="center"/>
              <w:rPr>
                <w:color w:val="000000"/>
                <w:szCs w:val="24"/>
              </w:rPr>
            </w:pPr>
            <w:r w:rsidRPr="00B459D9">
              <w:rPr>
                <w:color w:val="000000"/>
                <w:szCs w:val="24"/>
              </w:rPr>
              <w:t>1.6172</w:t>
            </w:r>
          </w:p>
        </w:tc>
        <w:tc>
          <w:tcPr>
            <w:tcW w:w="981" w:type="dxa"/>
            <w:tcBorders>
              <w:top w:val="nil"/>
              <w:left w:val="nil"/>
              <w:bottom w:val="single" w:sz="4" w:space="0" w:color="000000"/>
              <w:right w:val="single" w:sz="4" w:space="0" w:color="000000"/>
            </w:tcBorders>
            <w:noWrap/>
            <w:hideMark/>
          </w:tcPr>
          <w:p w14:paraId="0BF1152A"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AC5B696"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DFA7986"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1D14EC23" w14:textId="77777777" w:rsidR="002E7632" w:rsidRPr="00B459D9" w:rsidRDefault="002E7632" w:rsidP="002E7632">
            <w:pPr>
              <w:widowControl/>
              <w:jc w:val="center"/>
              <w:rPr>
                <w:color w:val="000000"/>
                <w:szCs w:val="24"/>
              </w:rPr>
            </w:pPr>
            <w:r w:rsidRPr="00B459D9">
              <w:rPr>
                <w:color w:val="000000"/>
                <w:szCs w:val="24"/>
              </w:rPr>
              <w:t>45,312</w:t>
            </w:r>
          </w:p>
        </w:tc>
        <w:tc>
          <w:tcPr>
            <w:tcW w:w="1423" w:type="dxa"/>
            <w:tcBorders>
              <w:top w:val="nil"/>
              <w:left w:val="nil"/>
              <w:bottom w:val="single" w:sz="4" w:space="0" w:color="000000"/>
              <w:right w:val="single" w:sz="4" w:space="0" w:color="000000"/>
            </w:tcBorders>
            <w:noWrap/>
            <w:hideMark/>
          </w:tcPr>
          <w:p w14:paraId="46B3C81E" w14:textId="77777777" w:rsidR="002E7632" w:rsidRPr="00B459D9" w:rsidRDefault="002E7632" w:rsidP="002E7632">
            <w:pPr>
              <w:widowControl/>
              <w:jc w:val="center"/>
              <w:rPr>
                <w:color w:val="000000"/>
                <w:szCs w:val="24"/>
              </w:rPr>
            </w:pPr>
            <w:r w:rsidRPr="00B459D9">
              <w:rPr>
                <w:color w:val="000000"/>
                <w:szCs w:val="24"/>
              </w:rPr>
              <w:t>104,702</w:t>
            </w:r>
          </w:p>
        </w:tc>
      </w:tr>
      <w:tr w:rsidR="002E7632" w:rsidRPr="00B459D9" w14:paraId="58874E1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73C9C83" w14:textId="77777777" w:rsidR="002E7632" w:rsidRPr="00B459D9" w:rsidRDefault="002E7632" w:rsidP="002E7632">
            <w:pPr>
              <w:widowControl/>
              <w:jc w:val="center"/>
              <w:rPr>
                <w:color w:val="000000"/>
                <w:szCs w:val="24"/>
              </w:rPr>
            </w:pPr>
            <w:r w:rsidRPr="00B459D9">
              <w:rPr>
                <w:color w:val="000000"/>
                <w:szCs w:val="24"/>
              </w:rPr>
              <w:t>13</w:t>
            </w:r>
          </w:p>
        </w:tc>
        <w:tc>
          <w:tcPr>
            <w:tcW w:w="998" w:type="dxa"/>
            <w:tcBorders>
              <w:top w:val="nil"/>
              <w:left w:val="nil"/>
              <w:bottom w:val="single" w:sz="4" w:space="0" w:color="000000"/>
              <w:right w:val="single" w:sz="4" w:space="0" w:color="000000"/>
            </w:tcBorders>
            <w:noWrap/>
            <w:hideMark/>
          </w:tcPr>
          <w:p w14:paraId="6B4D50C9" w14:textId="77777777" w:rsidR="002E7632" w:rsidRPr="00B459D9" w:rsidRDefault="002E7632" w:rsidP="002E7632">
            <w:pPr>
              <w:widowControl/>
              <w:jc w:val="center"/>
              <w:rPr>
                <w:color w:val="000000"/>
                <w:szCs w:val="24"/>
              </w:rPr>
            </w:pPr>
            <w:r w:rsidRPr="00B459D9">
              <w:rPr>
                <w:color w:val="000000"/>
                <w:szCs w:val="24"/>
              </w:rPr>
              <w:t>24</w:t>
            </w:r>
          </w:p>
        </w:tc>
        <w:tc>
          <w:tcPr>
            <w:tcW w:w="1060" w:type="dxa"/>
            <w:tcBorders>
              <w:top w:val="nil"/>
              <w:left w:val="nil"/>
              <w:bottom w:val="single" w:sz="4" w:space="0" w:color="000000"/>
              <w:right w:val="single" w:sz="4" w:space="0" w:color="000000"/>
            </w:tcBorders>
            <w:noWrap/>
            <w:hideMark/>
          </w:tcPr>
          <w:p w14:paraId="10213153" w14:textId="77777777" w:rsidR="002E7632" w:rsidRPr="00B459D9" w:rsidRDefault="002E7632" w:rsidP="002E7632">
            <w:pPr>
              <w:widowControl/>
              <w:jc w:val="center"/>
              <w:rPr>
                <w:color w:val="000000"/>
                <w:szCs w:val="24"/>
              </w:rPr>
            </w:pPr>
            <w:r w:rsidRPr="00B459D9">
              <w:rPr>
                <w:color w:val="000000"/>
                <w:szCs w:val="24"/>
              </w:rPr>
              <w:t>36502</w:t>
            </w:r>
          </w:p>
        </w:tc>
        <w:tc>
          <w:tcPr>
            <w:tcW w:w="1083" w:type="dxa"/>
            <w:tcBorders>
              <w:top w:val="nil"/>
              <w:left w:val="nil"/>
              <w:bottom w:val="single" w:sz="4" w:space="0" w:color="000000"/>
              <w:right w:val="single" w:sz="4" w:space="0" w:color="000000"/>
            </w:tcBorders>
            <w:noWrap/>
            <w:hideMark/>
          </w:tcPr>
          <w:p w14:paraId="646DEBD5" w14:textId="77777777" w:rsidR="002E7632" w:rsidRPr="00B459D9" w:rsidRDefault="002E7632" w:rsidP="002E7632">
            <w:pPr>
              <w:widowControl/>
              <w:jc w:val="center"/>
              <w:rPr>
                <w:color w:val="000000"/>
                <w:szCs w:val="24"/>
              </w:rPr>
            </w:pPr>
            <w:r w:rsidRPr="00B459D9">
              <w:rPr>
                <w:color w:val="000000"/>
                <w:szCs w:val="24"/>
              </w:rPr>
              <w:t>0.9098</w:t>
            </w:r>
          </w:p>
        </w:tc>
        <w:tc>
          <w:tcPr>
            <w:tcW w:w="981" w:type="dxa"/>
            <w:tcBorders>
              <w:top w:val="nil"/>
              <w:left w:val="nil"/>
              <w:bottom w:val="single" w:sz="4" w:space="0" w:color="000000"/>
              <w:right w:val="single" w:sz="4" w:space="0" w:color="000000"/>
            </w:tcBorders>
            <w:noWrap/>
            <w:hideMark/>
          </w:tcPr>
          <w:p w14:paraId="67FD2A6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651DF4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DEFA9C5"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2E50B186" w14:textId="77777777" w:rsidR="002E7632" w:rsidRPr="00B459D9" w:rsidRDefault="002E7632" w:rsidP="002E7632">
            <w:pPr>
              <w:widowControl/>
              <w:jc w:val="center"/>
              <w:rPr>
                <w:color w:val="000000"/>
                <w:szCs w:val="24"/>
              </w:rPr>
            </w:pPr>
            <w:r w:rsidRPr="00B459D9">
              <w:rPr>
                <w:color w:val="000000"/>
                <w:szCs w:val="24"/>
              </w:rPr>
              <w:t>13,654</w:t>
            </w:r>
          </w:p>
        </w:tc>
        <w:tc>
          <w:tcPr>
            <w:tcW w:w="1423" w:type="dxa"/>
            <w:tcBorders>
              <w:top w:val="nil"/>
              <w:left w:val="nil"/>
              <w:bottom w:val="single" w:sz="4" w:space="0" w:color="000000"/>
              <w:right w:val="single" w:sz="4" w:space="0" w:color="000000"/>
            </w:tcBorders>
            <w:noWrap/>
            <w:hideMark/>
          </w:tcPr>
          <w:p w14:paraId="68B73C0B" w14:textId="77777777" w:rsidR="002E7632" w:rsidRPr="00B459D9" w:rsidRDefault="002E7632" w:rsidP="002E7632">
            <w:pPr>
              <w:widowControl/>
              <w:jc w:val="center"/>
              <w:rPr>
                <w:color w:val="000000"/>
                <w:szCs w:val="24"/>
              </w:rPr>
            </w:pPr>
            <w:r w:rsidRPr="00B459D9">
              <w:rPr>
                <w:color w:val="000000"/>
                <w:szCs w:val="24"/>
              </w:rPr>
              <w:t>64,320</w:t>
            </w:r>
          </w:p>
        </w:tc>
      </w:tr>
      <w:tr w:rsidR="002E7632" w:rsidRPr="00B459D9" w14:paraId="3231F5C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9CB5E88" w14:textId="77777777" w:rsidR="002E7632" w:rsidRPr="00B459D9" w:rsidRDefault="002E7632" w:rsidP="002E7632">
            <w:pPr>
              <w:widowControl/>
              <w:jc w:val="center"/>
              <w:rPr>
                <w:color w:val="000000"/>
                <w:szCs w:val="24"/>
              </w:rPr>
            </w:pPr>
            <w:r w:rsidRPr="00B459D9">
              <w:rPr>
                <w:color w:val="000000"/>
                <w:szCs w:val="24"/>
              </w:rPr>
              <w:t>13</w:t>
            </w:r>
          </w:p>
        </w:tc>
        <w:tc>
          <w:tcPr>
            <w:tcW w:w="998" w:type="dxa"/>
            <w:tcBorders>
              <w:top w:val="nil"/>
              <w:left w:val="nil"/>
              <w:bottom w:val="single" w:sz="4" w:space="0" w:color="000000"/>
              <w:right w:val="single" w:sz="4" w:space="0" w:color="000000"/>
            </w:tcBorders>
            <w:noWrap/>
            <w:hideMark/>
          </w:tcPr>
          <w:p w14:paraId="69F67E9D" w14:textId="77777777" w:rsidR="002E7632" w:rsidRPr="00B459D9" w:rsidRDefault="002E7632" w:rsidP="002E7632">
            <w:pPr>
              <w:widowControl/>
              <w:jc w:val="center"/>
              <w:rPr>
                <w:color w:val="000000"/>
                <w:szCs w:val="24"/>
              </w:rPr>
            </w:pPr>
            <w:r w:rsidRPr="00B459D9">
              <w:rPr>
                <w:color w:val="000000"/>
                <w:szCs w:val="24"/>
              </w:rPr>
              <w:t>25</w:t>
            </w:r>
          </w:p>
        </w:tc>
        <w:tc>
          <w:tcPr>
            <w:tcW w:w="1060" w:type="dxa"/>
            <w:tcBorders>
              <w:top w:val="nil"/>
              <w:left w:val="nil"/>
              <w:bottom w:val="single" w:sz="4" w:space="0" w:color="000000"/>
              <w:right w:val="single" w:sz="4" w:space="0" w:color="000000"/>
            </w:tcBorders>
            <w:noWrap/>
            <w:hideMark/>
          </w:tcPr>
          <w:p w14:paraId="30644CDD" w14:textId="77777777" w:rsidR="002E7632" w:rsidRPr="00B459D9" w:rsidRDefault="002E7632" w:rsidP="002E7632">
            <w:pPr>
              <w:widowControl/>
              <w:jc w:val="center"/>
              <w:rPr>
                <w:color w:val="000000"/>
                <w:szCs w:val="24"/>
              </w:rPr>
            </w:pPr>
            <w:r w:rsidRPr="00B459D9">
              <w:rPr>
                <w:color w:val="000000"/>
                <w:szCs w:val="24"/>
              </w:rPr>
              <w:t>36604</w:t>
            </w:r>
          </w:p>
        </w:tc>
        <w:tc>
          <w:tcPr>
            <w:tcW w:w="1083" w:type="dxa"/>
            <w:tcBorders>
              <w:top w:val="nil"/>
              <w:left w:val="nil"/>
              <w:bottom w:val="single" w:sz="4" w:space="0" w:color="000000"/>
              <w:right w:val="single" w:sz="4" w:space="0" w:color="000000"/>
            </w:tcBorders>
            <w:noWrap/>
            <w:hideMark/>
          </w:tcPr>
          <w:p w14:paraId="12E58F7B" w14:textId="77777777" w:rsidR="002E7632" w:rsidRPr="00B459D9" w:rsidRDefault="002E7632" w:rsidP="002E7632">
            <w:pPr>
              <w:widowControl/>
              <w:jc w:val="center"/>
              <w:rPr>
                <w:color w:val="000000"/>
                <w:szCs w:val="24"/>
              </w:rPr>
            </w:pPr>
            <w:r w:rsidRPr="00B459D9">
              <w:rPr>
                <w:color w:val="000000"/>
                <w:szCs w:val="24"/>
              </w:rPr>
              <w:t>0.5676</w:t>
            </w:r>
          </w:p>
        </w:tc>
        <w:tc>
          <w:tcPr>
            <w:tcW w:w="981" w:type="dxa"/>
            <w:tcBorders>
              <w:top w:val="nil"/>
              <w:left w:val="nil"/>
              <w:bottom w:val="single" w:sz="4" w:space="0" w:color="000000"/>
              <w:right w:val="single" w:sz="4" w:space="0" w:color="000000"/>
            </w:tcBorders>
            <w:noWrap/>
            <w:hideMark/>
          </w:tcPr>
          <w:p w14:paraId="0BBE2952"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1943D4C8"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A46B3A7"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6566F3F1" w14:textId="77777777" w:rsidR="002E7632" w:rsidRPr="00B459D9" w:rsidRDefault="002E7632" w:rsidP="002E7632">
            <w:pPr>
              <w:widowControl/>
              <w:jc w:val="center"/>
              <w:rPr>
                <w:color w:val="000000"/>
                <w:szCs w:val="24"/>
              </w:rPr>
            </w:pPr>
            <w:r w:rsidRPr="00B459D9">
              <w:rPr>
                <w:color w:val="000000"/>
                <w:szCs w:val="24"/>
              </w:rPr>
              <w:t>2,178</w:t>
            </w:r>
          </w:p>
        </w:tc>
        <w:tc>
          <w:tcPr>
            <w:tcW w:w="1423" w:type="dxa"/>
            <w:tcBorders>
              <w:top w:val="nil"/>
              <w:left w:val="nil"/>
              <w:bottom w:val="single" w:sz="4" w:space="0" w:color="000000"/>
              <w:right w:val="single" w:sz="4" w:space="0" w:color="000000"/>
            </w:tcBorders>
            <w:noWrap/>
            <w:hideMark/>
          </w:tcPr>
          <w:p w14:paraId="39A9626E" w14:textId="77777777" w:rsidR="002E7632" w:rsidRPr="00B459D9" w:rsidRDefault="002E7632" w:rsidP="002E7632">
            <w:pPr>
              <w:widowControl/>
              <w:jc w:val="center"/>
              <w:rPr>
                <w:color w:val="000000"/>
                <w:szCs w:val="24"/>
              </w:rPr>
            </w:pPr>
            <w:r w:rsidRPr="00B459D9">
              <w:rPr>
                <w:color w:val="000000"/>
                <w:szCs w:val="24"/>
              </w:rPr>
              <w:t>34,204</w:t>
            </w:r>
          </w:p>
        </w:tc>
      </w:tr>
      <w:tr w:rsidR="002E7632" w:rsidRPr="00B459D9" w14:paraId="06820D9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1AF52CC" w14:textId="77777777" w:rsidR="002E7632" w:rsidRPr="00B459D9" w:rsidRDefault="002E7632" w:rsidP="002E7632">
            <w:pPr>
              <w:widowControl/>
              <w:jc w:val="center"/>
              <w:rPr>
                <w:color w:val="000000"/>
                <w:szCs w:val="24"/>
              </w:rPr>
            </w:pPr>
            <w:r w:rsidRPr="00B459D9">
              <w:rPr>
                <w:color w:val="000000"/>
                <w:szCs w:val="24"/>
              </w:rPr>
              <w:t>13</w:t>
            </w:r>
          </w:p>
        </w:tc>
        <w:tc>
          <w:tcPr>
            <w:tcW w:w="998" w:type="dxa"/>
            <w:tcBorders>
              <w:top w:val="nil"/>
              <w:left w:val="nil"/>
              <w:bottom w:val="single" w:sz="4" w:space="0" w:color="000000"/>
              <w:right w:val="single" w:sz="4" w:space="0" w:color="000000"/>
            </w:tcBorders>
            <w:noWrap/>
            <w:hideMark/>
          </w:tcPr>
          <w:p w14:paraId="7E084515" w14:textId="77777777" w:rsidR="002E7632" w:rsidRPr="00B459D9" w:rsidRDefault="002E7632" w:rsidP="002E7632">
            <w:pPr>
              <w:widowControl/>
              <w:jc w:val="center"/>
              <w:rPr>
                <w:color w:val="000000"/>
                <w:szCs w:val="24"/>
              </w:rPr>
            </w:pPr>
            <w:r w:rsidRPr="00B459D9">
              <w:rPr>
                <w:color w:val="000000"/>
                <w:szCs w:val="24"/>
              </w:rPr>
              <w:t>26</w:t>
            </w:r>
          </w:p>
        </w:tc>
        <w:tc>
          <w:tcPr>
            <w:tcW w:w="1060" w:type="dxa"/>
            <w:tcBorders>
              <w:top w:val="nil"/>
              <w:left w:val="nil"/>
              <w:bottom w:val="single" w:sz="4" w:space="0" w:color="000000"/>
              <w:right w:val="single" w:sz="4" w:space="0" w:color="000000"/>
            </w:tcBorders>
            <w:noWrap/>
            <w:hideMark/>
          </w:tcPr>
          <w:p w14:paraId="1E4F22D4" w14:textId="77777777" w:rsidR="002E7632" w:rsidRPr="00B459D9" w:rsidRDefault="002E7632" w:rsidP="002E7632">
            <w:pPr>
              <w:widowControl/>
              <w:jc w:val="center"/>
              <w:rPr>
                <w:color w:val="000000"/>
                <w:szCs w:val="24"/>
              </w:rPr>
            </w:pPr>
            <w:r w:rsidRPr="00B459D9">
              <w:rPr>
                <w:color w:val="000000"/>
                <w:szCs w:val="24"/>
              </w:rPr>
              <w:t>36704</w:t>
            </w:r>
          </w:p>
        </w:tc>
        <w:tc>
          <w:tcPr>
            <w:tcW w:w="1083" w:type="dxa"/>
            <w:tcBorders>
              <w:top w:val="nil"/>
              <w:left w:val="nil"/>
              <w:bottom w:val="single" w:sz="4" w:space="0" w:color="000000"/>
              <w:right w:val="single" w:sz="4" w:space="0" w:color="000000"/>
            </w:tcBorders>
            <w:noWrap/>
            <w:hideMark/>
          </w:tcPr>
          <w:p w14:paraId="5CF7DD94" w14:textId="77777777" w:rsidR="002E7632" w:rsidRPr="00B459D9" w:rsidRDefault="002E7632" w:rsidP="002E7632">
            <w:pPr>
              <w:widowControl/>
              <w:jc w:val="center"/>
              <w:rPr>
                <w:color w:val="000000"/>
                <w:szCs w:val="24"/>
              </w:rPr>
            </w:pPr>
            <w:r w:rsidRPr="00B459D9">
              <w:rPr>
                <w:color w:val="000000"/>
                <w:szCs w:val="24"/>
              </w:rPr>
              <w:t>0.4183</w:t>
            </w:r>
          </w:p>
        </w:tc>
        <w:tc>
          <w:tcPr>
            <w:tcW w:w="981" w:type="dxa"/>
            <w:tcBorders>
              <w:top w:val="nil"/>
              <w:left w:val="nil"/>
              <w:bottom w:val="single" w:sz="4" w:space="0" w:color="000000"/>
              <w:right w:val="single" w:sz="4" w:space="0" w:color="000000"/>
            </w:tcBorders>
            <w:noWrap/>
            <w:hideMark/>
          </w:tcPr>
          <w:p w14:paraId="2BFC6A4E"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0D870FA0"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16F2613" w14:textId="77777777" w:rsidR="002E7632" w:rsidRPr="00B459D9" w:rsidRDefault="002E7632" w:rsidP="002E7632">
            <w:pPr>
              <w:widowControl/>
              <w:jc w:val="center"/>
              <w:rPr>
                <w:color w:val="000000"/>
                <w:szCs w:val="24"/>
              </w:rPr>
            </w:pPr>
            <w:r w:rsidRPr="00B459D9">
              <w:rPr>
                <w:color w:val="000000"/>
                <w:szCs w:val="24"/>
              </w:rPr>
              <w:t>1</w:t>
            </w:r>
          </w:p>
        </w:tc>
        <w:tc>
          <w:tcPr>
            <w:tcW w:w="1378" w:type="dxa"/>
            <w:tcBorders>
              <w:top w:val="nil"/>
              <w:left w:val="nil"/>
              <w:bottom w:val="single" w:sz="4" w:space="0" w:color="000000"/>
              <w:right w:val="single" w:sz="4" w:space="0" w:color="000000"/>
            </w:tcBorders>
            <w:noWrap/>
            <w:hideMark/>
          </w:tcPr>
          <w:p w14:paraId="70145C2C" w14:textId="77777777" w:rsidR="002E7632" w:rsidRPr="00B459D9" w:rsidRDefault="002E7632" w:rsidP="002E7632">
            <w:pPr>
              <w:widowControl/>
              <w:jc w:val="center"/>
              <w:rPr>
                <w:color w:val="000000"/>
                <w:szCs w:val="24"/>
              </w:rPr>
            </w:pPr>
            <w:r w:rsidRPr="00B459D9">
              <w:rPr>
                <w:color w:val="000000"/>
                <w:szCs w:val="24"/>
              </w:rPr>
              <w:t>1,969</w:t>
            </w:r>
          </w:p>
        </w:tc>
        <w:tc>
          <w:tcPr>
            <w:tcW w:w="1423" w:type="dxa"/>
            <w:tcBorders>
              <w:top w:val="nil"/>
              <w:left w:val="nil"/>
              <w:bottom w:val="single" w:sz="4" w:space="0" w:color="000000"/>
              <w:right w:val="single" w:sz="4" w:space="0" w:color="000000"/>
            </w:tcBorders>
            <w:noWrap/>
            <w:hideMark/>
          </w:tcPr>
          <w:p w14:paraId="582109CE" w14:textId="77777777" w:rsidR="002E7632" w:rsidRPr="00B459D9" w:rsidRDefault="002E7632" w:rsidP="002E7632">
            <w:pPr>
              <w:widowControl/>
              <w:jc w:val="center"/>
              <w:rPr>
                <w:color w:val="000000"/>
                <w:szCs w:val="24"/>
              </w:rPr>
            </w:pPr>
            <w:r w:rsidRPr="00B459D9">
              <w:rPr>
                <w:color w:val="000000"/>
                <w:szCs w:val="24"/>
              </w:rPr>
              <w:t>59,879</w:t>
            </w:r>
          </w:p>
        </w:tc>
      </w:tr>
      <w:tr w:rsidR="002E7632" w:rsidRPr="00B459D9" w14:paraId="7CBD998E"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64F0C1A" w14:textId="77777777" w:rsidR="002E7632" w:rsidRPr="00B459D9" w:rsidRDefault="002E7632" w:rsidP="002E7632">
            <w:pPr>
              <w:widowControl/>
              <w:jc w:val="center"/>
              <w:rPr>
                <w:color w:val="000000"/>
                <w:szCs w:val="24"/>
              </w:rPr>
            </w:pPr>
            <w:r w:rsidRPr="00B459D9">
              <w:rPr>
                <w:color w:val="000000"/>
                <w:szCs w:val="24"/>
              </w:rPr>
              <w:t>13</w:t>
            </w:r>
          </w:p>
        </w:tc>
        <w:tc>
          <w:tcPr>
            <w:tcW w:w="998" w:type="dxa"/>
            <w:tcBorders>
              <w:top w:val="nil"/>
              <w:left w:val="nil"/>
              <w:bottom w:val="single" w:sz="4" w:space="0" w:color="000000"/>
              <w:right w:val="single" w:sz="4" w:space="0" w:color="000000"/>
            </w:tcBorders>
            <w:noWrap/>
            <w:hideMark/>
          </w:tcPr>
          <w:p w14:paraId="61902386" w14:textId="77777777" w:rsidR="002E7632" w:rsidRPr="00B459D9" w:rsidRDefault="002E7632" w:rsidP="002E7632">
            <w:pPr>
              <w:widowControl/>
              <w:jc w:val="center"/>
              <w:rPr>
                <w:color w:val="000000"/>
                <w:szCs w:val="24"/>
              </w:rPr>
            </w:pPr>
            <w:r w:rsidRPr="00B459D9">
              <w:rPr>
                <w:color w:val="000000"/>
                <w:szCs w:val="24"/>
              </w:rPr>
              <w:t>27</w:t>
            </w:r>
          </w:p>
        </w:tc>
        <w:tc>
          <w:tcPr>
            <w:tcW w:w="1060" w:type="dxa"/>
            <w:tcBorders>
              <w:top w:val="nil"/>
              <w:left w:val="nil"/>
              <w:bottom w:val="single" w:sz="4" w:space="0" w:color="000000"/>
              <w:right w:val="single" w:sz="4" w:space="0" w:color="000000"/>
            </w:tcBorders>
            <w:noWrap/>
            <w:hideMark/>
          </w:tcPr>
          <w:p w14:paraId="71AFC2F6" w14:textId="77777777" w:rsidR="002E7632" w:rsidRPr="00B459D9" w:rsidRDefault="002E7632" w:rsidP="002E7632">
            <w:pPr>
              <w:widowControl/>
              <w:jc w:val="center"/>
              <w:rPr>
                <w:color w:val="000000"/>
                <w:szCs w:val="24"/>
              </w:rPr>
            </w:pPr>
            <w:r w:rsidRPr="00B459D9">
              <w:rPr>
                <w:color w:val="000000"/>
                <w:szCs w:val="24"/>
              </w:rPr>
              <w:t>36801</w:t>
            </w:r>
          </w:p>
        </w:tc>
        <w:tc>
          <w:tcPr>
            <w:tcW w:w="1083" w:type="dxa"/>
            <w:tcBorders>
              <w:top w:val="nil"/>
              <w:left w:val="nil"/>
              <w:bottom w:val="single" w:sz="4" w:space="0" w:color="000000"/>
              <w:right w:val="single" w:sz="4" w:space="0" w:color="000000"/>
            </w:tcBorders>
            <w:noWrap/>
            <w:hideMark/>
          </w:tcPr>
          <w:p w14:paraId="7ED75E29" w14:textId="77777777" w:rsidR="002E7632" w:rsidRPr="00B459D9" w:rsidRDefault="002E7632" w:rsidP="002E7632">
            <w:pPr>
              <w:widowControl/>
              <w:jc w:val="center"/>
              <w:rPr>
                <w:color w:val="000000"/>
                <w:szCs w:val="24"/>
              </w:rPr>
            </w:pPr>
            <w:r w:rsidRPr="00B459D9">
              <w:rPr>
                <w:color w:val="000000"/>
                <w:szCs w:val="24"/>
              </w:rPr>
              <w:t>0.6111</w:t>
            </w:r>
          </w:p>
        </w:tc>
        <w:tc>
          <w:tcPr>
            <w:tcW w:w="981" w:type="dxa"/>
            <w:tcBorders>
              <w:top w:val="nil"/>
              <w:left w:val="nil"/>
              <w:bottom w:val="single" w:sz="4" w:space="0" w:color="000000"/>
              <w:right w:val="single" w:sz="4" w:space="0" w:color="000000"/>
            </w:tcBorders>
            <w:noWrap/>
            <w:hideMark/>
          </w:tcPr>
          <w:p w14:paraId="27444268"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0B45ED6"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2A6DD0F"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767B4D75" w14:textId="77777777" w:rsidR="002E7632" w:rsidRPr="00B459D9" w:rsidRDefault="002E7632" w:rsidP="002E7632">
            <w:pPr>
              <w:widowControl/>
              <w:jc w:val="center"/>
              <w:rPr>
                <w:color w:val="000000"/>
                <w:szCs w:val="24"/>
              </w:rPr>
            </w:pPr>
            <w:r w:rsidRPr="00B459D9">
              <w:rPr>
                <w:color w:val="000000"/>
                <w:szCs w:val="24"/>
              </w:rPr>
              <w:t>8,191</w:t>
            </w:r>
          </w:p>
        </w:tc>
        <w:tc>
          <w:tcPr>
            <w:tcW w:w="1423" w:type="dxa"/>
            <w:tcBorders>
              <w:top w:val="nil"/>
              <w:left w:val="nil"/>
              <w:bottom w:val="single" w:sz="4" w:space="0" w:color="000000"/>
              <w:right w:val="single" w:sz="4" w:space="0" w:color="000000"/>
            </w:tcBorders>
            <w:noWrap/>
            <w:hideMark/>
          </w:tcPr>
          <w:p w14:paraId="73577202" w14:textId="77777777" w:rsidR="002E7632" w:rsidRPr="00B459D9" w:rsidRDefault="002E7632" w:rsidP="002E7632">
            <w:pPr>
              <w:widowControl/>
              <w:jc w:val="center"/>
              <w:rPr>
                <w:color w:val="000000"/>
                <w:szCs w:val="24"/>
              </w:rPr>
            </w:pPr>
            <w:r w:rsidRPr="00B459D9">
              <w:rPr>
                <w:color w:val="000000"/>
                <w:szCs w:val="24"/>
              </w:rPr>
              <w:t>40,180</w:t>
            </w:r>
          </w:p>
        </w:tc>
      </w:tr>
      <w:tr w:rsidR="002E7632" w:rsidRPr="00B459D9" w14:paraId="0FFFA45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0B8CCE8" w14:textId="77777777" w:rsidR="002E7632" w:rsidRPr="00B459D9" w:rsidRDefault="002E7632" w:rsidP="002E7632">
            <w:pPr>
              <w:widowControl/>
              <w:jc w:val="center"/>
              <w:rPr>
                <w:color w:val="000000"/>
                <w:szCs w:val="24"/>
              </w:rPr>
            </w:pPr>
            <w:r w:rsidRPr="00B459D9">
              <w:rPr>
                <w:color w:val="000000"/>
                <w:szCs w:val="24"/>
              </w:rPr>
              <w:t>13</w:t>
            </w:r>
          </w:p>
        </w:tc>
        <w:tc>
          <w:tcPr>
            <w:tcW w:w="998" w:type="dxa"/>
            <w:tcBorders>
              <w:top w:val="nil"/>
              <w:left w:val="nil"/>
              <w:bottom w:val="single" w:sz="4" w:space="0" w:color="000000"/>
              <w:right w:val="single" w:sz="4" w:space="0" w:color="000000"/>
            </w:tcBorders>
            <w:noWrap/>
            <w:hideMark/>
          </w:tcPr>
          <w:p w14:paraId="1C999E8D" w14:textId="77777777" w:rsidR="002E7632" w:rsidRPr="00B459D9" w:rsidRDefault="002E7632" w:rsidP="002E7632">
            <w:pPr>
              <w:widowControl/>
              <w:jc w:val="center"/>
              <w:rPr>
                <w:color w:val="000000"/>
                <w:szCs w:val="24"/>
              </w:rPr>
            </w:pPr>
            <w:r w:rsidRPr="00B459D9">
              <w:rPr>
                <w:color w:val="000000"/>
                <w:szCs w:val="24"/>
              </w:rPr>
              <w:t>28</w:t>
            </w:r>
          </w:p>
        </w:tc>
        <w:tc>
          <w:tcPr>
            <w:tcW w:w="1060" w:type="dxa"/>
            <w:tcBorders>
              <w:top w:val="nil"/>
              <w:left w:val="nil"/>
              <w:bottom w:val="single" w:sz="4" w:space="0" w:color="000000"/>
              <w:right w:val="single" w:sz="4" w:space="0" w:color="000000"/>
            </w:tcBorders>
            <w:noWrap/>
            <w:hideMark/>
          </w:tcPr>
          <w:p w14:paraId="4C643886" w14:textId="77777777" w:rsidR="002E7632" w:rsidRPr="00B459D9" w:rsidRDefault="002E7632" w:rsidP="002E7632">
            <w:pPr>
              <w:widowControl/>
              <w:jc w:val="center"/>
              <w:rPr>
                <w:color w:val="000000"/>
                <w:szCs w:val="24"/>
              </w:rPr>
            </w:pPr>
            <w:r w:rsidRPr="00B459D9">
              <w:rPr>
                <w:color w:val="000000"/>
                <w:szCs w:val="24"/>
              </w:rPr>
              <w:t>36802</w:t>
            </w:r>
          </w:p>
        </w:tc>
        <w:tc>
          <w:tcPr>
            <w:tcW w:w="1083" w:type="dxa"/>
            <w:tcBorders>
              <w:top w:val="nil"/>
              <w:left w:val="nil"/>
              <w:bottom w:val="single" w:sz="4" w:space="0" w:color="000000"/>
              <w:right w:val="single" w:sz="4" w:space="0" w:color="000000"/>
            </w:tcBorders>
            <w:noWrap/>
            <w:hideMark/>
          </w:tcPr>
          <w:p w14:paraId="3BD95A73" w14:textId="77777777" w:rsidR="002E7632" w:rsidRPr="00B459D9" w:rsidRDefault="002E7632" w:rsidP="002E7632">
            <w:pPr>
              <w:widowControl/>
              <w:jc w:val="center"/>
              <w:rPr>
                <w:color w:val="000000"/>
                <w:szCs w:val="24"/>
              </w:rPr>
            </w:pPr>
            <w:r w:rsidRPr="00B459D9">
              <w:rPr>
                <w:color w:val="000000"/>
                <w:szCs w:val="24"/>
              </w:rPr>
              <w:t>0.3860</w:t>
            </w:r>
          </w:p>
        </w:tc>
        <w:tc>
          <w:tcPr>
            <w:tcW w:w="981" w:type="dxa"/>
            <w:tcBorders>
              <w:top w:val="nil"/>
              <w:left w:val="nil"/>
              <w:bottom w:val="single" w:sz="4" w:space="0" w:color="000000"/>
              <w:right w:val="single" w:sz="4" w:space="0" w:color="000000"/>
            </w:tcBorders>
            <w:noWrap/>
            <w:hideMark/>
          </w:tcPr>
          <w:p w14:paraId="1C6FCB97"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7E22338"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96DDA23"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56562C6F" w14:textId="77777777" w:rsidR="002E7632" w:rsidRPr="00B459D9" w:rsidRDefault="002E7632" w:rsidP="002E7632">
            <w:pPr>
              <w:widowControl/>
              <w:jc w:val="center"/>
              <w:rPr>
                <w:color w:val="000000"/>
                <w:szCs w:val="24"/>
              </w:rPr>
            </w:pPr>
            <w:r w:rsidRPr="00B459D9">
              <w:rPr>
                <w:color w:val="000000"/>
                <w:szCs w:val="24"/>
              </w:rPr>
              <w:t>6,255</w:t>
            </w:r>
          </w:p>
        </w:tc>
        <w:tc>
          <w:tcPr>
            <w:tcW w:w="1423" w:type="dxa"/>
            <w:tcBorders>
              <w:top w:val="nil"/>
              <w:left w:val="nil"/>
              <w:bottom w:val="single" w:sz="4" w:space="0" w:color="000000"/>
              <w:right w:val="single" w:sz="4" w:space="0" w:color="000000"/>
            </w:tcBorders>
            <w:noWrap/>
            <w:hideMark/>
          </w:tcPr>
          <w:p w14:paraId="42F36F3F" w14:textId="77777777" w:rsidR="002E7632" w:rsidRPr="00B459D9" w:rsidRDefault="002E7632" w:rsidP="002E7632">
            <w:pPr>
              <w:widowControl/>
              <w:jc w:val="center"/>
              <w:rPr>
                <w:color w:val="000000"/>
                <w:szCs w:val="24"/>
              </w:rPr>
            </w:pPr>
            <w:r w:rsidRPr="00B459D9">
              <w:rPr>
                <w:color w:val="000000"/>
                <w:szCs w:val="24"/>
              </w:rPr>
              <w:t>27,133</w:t>
            </w:r>
          </w:p>
        </w:tc>
      </w:tr>
      <w:tr w:rsidR="002E7632" w:rsidRPr="00B459D9" w14:paraId="254C028A"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D4FAEDC" w14:textId="77777777" w:rsidR="002E7632" w:rsidRPr="00B459D9" w:rsidRDefault="002E7632" w:rsidP="002E7632">
            <w:pPr>
              <w:widowControl/>
              <w:jc w:val="center"/>
              <w:rPr>
                <w:color w:val="000000"/>
                <w:szCs w:val="24"/>
              </w:rPr>
            </w:pPr>
            <w:r w:rsidRPr="00B459D9">
              <w:rPr>
                <w:color w:val="000000"/>
                <w:szCs w:val="24"/>
              </w:rPr>
              <w:t>13</w:t>
            </w:r>
          </w:p>
        </w:tc>
        <w:tc>
          <w:tcPr>
            <w:tcW w:w="998" w:type="dxa"/>
            <w:tcBorders>
              <w:top w:val="nil"/>
              <w:left w:val="nil"/>
              <w:bottom w:val="single" w:sz="4" w:space="0" w:color="000000"/>
              <w:right w:val="single" w:sz="4" w:space="0" w:color="000000"/>
            </w:tcBorders>
            <w:noWrap/>
            <w:hideMark/>
          </w:tcPr>
          <w:p w14:paraId="54F41C4A" w14:textId="77777777" w:rsidR="002E7632" w:rsidRPr="00B459D9" w:rsidRDefault="002E7632" w:rsidP="002E7632">
            <w:pPr>
              <w:widowControl/>
              <w:jc w:val="center"/>
              <w:rPr>
                <w:color w:val="000000"/>
                <w:szCs w:val="24"/>
              </w:rPr>
            </w:pPr>
            <w:r w:rsidRPr="00B459D9">
              <w:rPr>
                <w:color w:val="000000"/>
                <w:szCs w:val="24"/>
              </w:rPr>
              <w:t>29</w:t>
            </w:r>
          </w:p>
        </w:tc>
        <w:tc>
          <w:tcPr>
            <w:tcW w:w="1060" w:type="dxa"/>
            <w:tcBorders>
              <w:top w:val="nil"/>
              <w:left w:val="nil"/>
              <w:bottom w:val="single" w:sz="4" w:space="0" w:color="000000"/>
              <w:right w:val="single" w:sz="4" w:space="0" w:color="000000"/>
            </w:tcBorders>
            <w:noWrap/>
            <w:hideMark/>
          </w:tcPr>
          <w:p w14:paraId="33EE3214" w14:textId="77777777" w:rsidR="002E7632" w:rsidRPr="00B459D9" w:rsidRDefault="002E7632" w:rsidP="002E7632">
            <w:pPr>
              <w:widowControl/>
              <w:jc w:val="center"/>
              <w:rPr>
                <w:color w:val="000000"/>
                <w:szCs w:val="24"/>
              </w:rPr>
            </w:pPr>
            <w:r w:rsidRPr="00B459D9">
              <w:rPr>
                <w:color w:val="000000"/>
                <w:szCs w:val="24"/>
              </w:rPr>
              <w:t>369</w:t>
            </w:r>
          </w:p>
        </w:tc>
        <w:tc>
          <w:tcPr>
            <w:tcW w:w="1083" w:type="dxa"/>
            <w:tcBorders>
              <w:top w:val="nil"/>
              <w:left w:val="nil"/>
              <w:bottom w:val="single" w:sz="4" w:space="0" w:color="000000"/>
              <w:right w:val="single" w:sz="4" w:space="0" w:color="000000"/>
            </w:tcBorders>
            <w:noWrap/>
            <w:hideMark/>
          </w:tcPr>
          <w:p w14:paraId="5403F205" w14:textId="77777777" w:rsidR="002E7632" w:rsidRPr="00B459D9" w:rsidRDefault="002E7632" w:rsidP="002E7632">
            <w:pPr>
              <w:widowControl/>
              <w:jc w:val="center"/>
              <w:rPr>
                <w:color w:val="000000"/>
                <w:szCs w:val="24"/>
              </w:rPr>
            </w:pPr>
            <w:r w:rsidRPr="00B459D9">
              <w:rPr>
                <w:color w:val="000000"/>
                <w:szCs w:val="24"/>
              </w:rPr>
              <w:t>0.2459</w:t>
            </w:r>
          </w:p>
        </w:tc>
        <w:tc>
          <w:tcPr>
            <w:tcW w:w="981" w:type="dxa"/>
            <w:tcBorders>
              <w:top w:val="nil"/>
              <w:left w:val="nil"/>
              <w:bottom w:val="single" w:sz="4" w:space="0" w:color="000000"/>
              <w:right w:val="single" w:sz="4" w:space="0" w:color="000000"/>
            </w:tcBorders>
            <w:noWrap/>
            <w:hideMark/>
          </w:tcPr>
          <w:p w14:paraId="366891F8"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4B49D00"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FF7F4E5"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667AE49C" w14:textId="77777777" w:rsidR="002E7632" w:rsidRPr="00B459D9" w:rsidRDefault="002E7632" w:rsidP="002E7632">
            <w:pPr>
              <w:widowControl/>
              <w:jc w:val="center"/>
              <w:rPr>
                <w:color w:val="000000"/>
                <w:szCs w:val="24"/>
              </w:rPr>
            </w:pPr>
            <w:r w:rsidRPr="00B459D9">
              <w:rPr>
                <w:color w:val="000000"/>
                <w:szCs w:val="24"/>
              </w:rPr>
              <w:t>2,061</w:t>
            </w:r>
          </w:p>
        </w:tc>
        <w:tc>
          <w:tcPr>
            <w:tcW w:w="1423" w:type="dxa"/>
            <w:tcBorders>
              <w:top w:val="nil"/>
              <w:left w:val="nil"/>
              <w:bottom w:val="single" w:sz="4" w:space="0" w:color="000000"/>
              <w:right w:val="single" w:sz="4" w:space="0" w:color="000000"/>
            </w:tcBorders>
            <w:noWrap/>
            <w:hideMark/>
          </w:tcPr>
          <w:p w14:paraId="13A11269" w14:textId="77777777" w:rsidR="002E7632" w:rsidRPr="00B459D9" w:rsidRDefault="002E7632" w:rsidP="002E7632">
            <w:pPr>
              <w:widowControl/>
              <w:jc w:val="center"/>
              <w:rPr>
                <w:color w:val="000000"/>
                <w:szCs w:val="24"/>
              </w:rPr>
            </w:pPr>
            <w:r w:rsidRPr="00B459D9">
              <w:rPr>
                <w:color w:val="000000"/>
                <w:szCs w:val="24"/>
              </w:rPr>
              <w:t>17,708</w:t>
            </w:r>
          </w:p>
        </w:tc>
      </w:tr>
      <w:tr w:rsidR="002E7632" w:rsidRPr="00B459D9" w14:paraId="5F04F9C8"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00A2B0B" w14:textId="77777777" w:rsidR="002E7632" w:rsidRPr="00B459D9" w:rsidRDefault="002E7632" w:rsidP="002E7632">
            <w:pPr>
              <w:widowControl/>
              <w:jc w:val="center"/>
              <w:rPr>
                <w:color w:val="000000"/>
                <w:szCs w:val="24"/>
              </w:rPr>
            </w:pPr>
            <w:r w:rsidRPr="00B459D9">
              <w:rPr>
                <w:color w:val="000000"/>
                <w:szCs w:val="24"/>
              </w:rPr>
              <w:t>14</w:t>
            </w:r>
          </w:p>
        </w:tc>
        <w:tc>
          <w:tcPr>
            <w:tcW w:w="998" w:type="dxa"/>
            <w:tcBorders>
              <w:top w:val="nil"/>
              <w:left w:val="nil"/>
              <w:bottom w:val="single" w:sz="4" w:space="0" w:color="000000"/>
              <w:right w:val="single" w:sz="4" w:space="0" w:color="000000"/>
            </w:tcBorders>
            <w:noWrap/>
            <w:hideMark/>
          </w:tcPr>
          <w:p w14:paraId="512226B4" w14:textId="77777777" w:rsidR="002E7632" w:rsidRPr="00B459D9" w:rsidRDefault="002E7632" w:rsidP="002E7632">
            <w:pPr>
              <w:widowControl/>
              <w:jc w:val="center"/>
              <w:rPr>
                <w:color w:val="000000"/>
                <w:szCs w:val="24"/>
              </w:rPr>
            </w:pPr>
            <w:r w:rsidRPr="00B459D9">
              <w:rPr>
                <w:color w:val="000000"/>
                <w:szCs w:val="24"/>
              </w:rPr>
              <w:t>1</w:t>
            </w:r>
          </w:p>
        </w:tc>
        <w:tc>
          <w:tcPr>
            <w:tcW w:w="1060" w:type="dxa"/>
            <w:tcBorders>
              <w:top w:val="nil"/>
              <w:left w:val="nil"/>
              <w:bottom w:val="single" w:sz="4" w:space="0" w:color="000000"/>
              <w:right w:val="single" w:sz="4" w:space="0" w:color="000000"/>
            </w:tcBorders>
            <w:noWrap/>
            <w:hideMark/>
          </w:tcPr>
          <w:p w14:paraId="26339BD6" w14:textId="77777777" w:rsidR="002E7632" w:rsidRPr="00B459D9" w:rsidRDefault="002E7632" w:rsidP="002E7632">
            <w:pPr>
              <w:widowControl/>
              <w:jc w:val="center"/>
              <w:rPr>
                <w:color w:val="000000"/>
                <w:szCs w:val="24"/>
              </w:rPr>
            </w:pPr>
            <w:r w:rsidRPr="00B459D9">
              <w:rPr>
                <w:color w:val="000000"/>
                <w:szCs w:val="24"/>
              </w:rPr>
              <w:t>469</w:t>
            </w:r>
          </w:p>
        </w:tc>
        <w:tc>
          <w:tcPr>
            <w:tcW w:w="1083" w:type="dxa"/>
            <w:tcBorders>
              <w:top w:val="nil"/>
              <w:left w:val="nil"/>
              <w:bottom w:val="single" w:sz="4" w:space="0" w:color="000000"/>
              <w:right w:val="single" w:sz="4" w:space="0" w:color="000000"/>
            </w:tcBorders>
            <w:noWrap/>
            <w:hideMark/>
          </w:tcPr>
          <w:p w14:paraId="24EE2F6B" w14:textId="77777777" w:rsidR="002E7632" w:rsidRPr="00B459D9" w:rsidRDefault="002E7632" w:rsidP="002E7632">
            <w:pPr>
              <w:widowControl/>
              <w:jc w:val="center"/>
              <w:rPr>
                <w:color w:val="000000"/>
                <w:szCs w:val="24"/>
              </w:rPr>
            </w:pPr>
            <w:r w:rsidRPr="00B459D9">
              <w:rPr>
                <w:color w:val="000000"/>
                <w:szCs w:val="24"/>
              </w:rPr>
              <w:t>0.1400</w:t>
            </w:r>
          </w:p>
        </w:tc>
        <w:tc>
          <w:tcPr>
            <w:tcW w:w="981" w:type="dxa"/>
            <w:tcBorders>
              <w:top w:val="nil"/>
              <w:left w:val="nil"/>
              <w:bottom w:val="single" w:sz="4" w:space="0" w:color="000000"/>
              <w:right w:val="single" w:sz="4" w:space="0" w:color="000000"/>
            </w:tcBorders>
            <w:noWrap/>
            <w:hideMark/>
          </w:tcPr>
          <w:p w14:paraId="609DEB12"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254FEB28"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5FD1A4D"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59E6BB5C" w14:textId="77777777" w:rsidR="002E7632" w:rsidRPr="00B459D9" w:rsidRDefault="002E7632" w:rsidP="002E7632">
            <w:pPr>
              <w:widowControl/>
              <w:jc w:val="center"/>
              <w:rPr>
                <w:color w:val="000000"/>
                <w:szCs w:val="24"/>
              </w:rPr>
            </w:pPr>
            <w:r w:rsidRPr="00B459D9">
              <w:rPr>
                <w:color w:val="000000"/>
                <w:szCs w:val="24"/>
              </w:rPr>
              <w:t>3,257</w:t>
            </w:r>
          </w:p>
        </w:tc>
        <w:tc>
          <w:tcPr>
            <w:tcW w:w="1423" w:type="dxa"/>
            <w:tcBorders>
              <w:top w:val="nil"/>
              <w:left w:val="nil"/>
              <w:bottom w:val="single" w:sz="4" w:space="0" w:color="000000"/>
              <w:right w:val="single" w:sz="4" w:space="0" w:color="000000"/>
            </w:tcBorders>
            <w:noWrap/>
            <w:hideMark/>
          </w:tcPr>
          <w:p w14:paraId="03AEABE4" w14:textId="77777777" w:rsidR="002E7632" w:rsidRPr="00B459D9" w:rsidRDefault="002E7632" w:rsidP="002E7632">
            <w:pPr>
              <w:widowControl/>
              <w:jc w:val="center"/>
              <w:rPr>
                <w:color w:val="000000"/>
                <w:szCs w:val="24"/>
              </w:rPr>
            </w:pPr>
            <w:r w:rsidRPr="00B459D9">
              <w:rPr>
                <w:color w:val="000000"/>
                <w:szCs w:val="24"/>
              </w:rPr>
              <w:t>13,023</w:t>
            </w:r>
          </w:p>
        </w:tc>
      </w:tr>
      <w:tr w:rsidR="002E7632" w:rsidRPr="00B459D9" w14:paraId="0802E29E"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CEF5116" w14:textId="77777777" w:rsidR="002E7632" w:rsidRPr="00B459D9" w:rsidRDefault="002E7632" w:rsidP="002E7632">
            <w:pPr>
              <w:widowControl/>
              <w:jc w:val="center"/>
              <w:rPr>
                <w:color w:val="000000"/>
                <w:szCs w:val="24"/>
              </w:rPr>
            </w:pPr>
            <w:r w:rsidRPr="00B459D9">
              <w:rPr>
                <w:color w:val="000000"/>
                <w:szCs w:val="24"/>
              </w:rPr>
              <w:t>14</w:t>
            </w:r>
          </w:p>
        </w:tc>
        <w:tc>
          <w:tcPr>
            <w:tcW w:w="998" w:type="dxa"/>
            <w:tcBorders>
              <w:top w:val="nil"/>
              <w:left w:val="nil"/>
              <w:bottom w:val="single" w:sz="4" w:space="0" w:color="000000"/>
              <w:right w:val="single" w:sz="4" w:space="0" w:color="000000"/>
            </w:tcBorders>
            <w:noWrap/>
            <w:hideMark/>
          </w:tcPr>
          <w:p w14:paraId="64069441" w14:textId="77777777" w:rsidR="002E7632" w:rsidRPr="00B459D9" w:rsidRDefault="002E7632" w:rsidP="002E7632">
            <w:pPr>
              <w:widowControl/>
              <w:jc w:val="center"/>
              <w:rPr>
                <w:color w:val="000000"/>
                <w:szCs w:val="24"/>
              </w:rPr>
            </w:pPr>
            <w:r w:rsidRPr="00B459D9">
              <w:rPr>
                <w:color w:val="000000"/>
                <w:szCs w:val="24"/>
              </w:rPr>
              <w:t>2</w:t>
            </w:r>
          </w:p>
        </w:tc>
        <w:tc>
          <w:tcPr>
            <w:tcW w:w="1060" w:type="dxa"/>
            <w:tcBorders>
              <w:top w:val="nil"/>
              <w:left w:val="nil"/>
              <w:bottom w:val="single" w:sz="4" w:space="0" w:color="000000"/>
              <w:right w:val="single" w:sz="4" w:space="0" w:color="000000"/>
            </w:tcBorders>
            <w:noWrap/>
            <w:hideMark/>
          </w:tcPr>
          <w:p w14:paraId="6B726497" w14:textId="77777777" w:rsidR="002E7632" w:rsidRPr="00B459D9" w:rsidRDefault="002E7632" w:rsidP="002E7632">
            <w:pPr>
              <w:widowControl/>
              <w:jc w:val="center"/>
              <w:rPr>
                <w:color w:val="000000"/>
                <w:szCs w:val="24"/>
              </w:rPr>
            </w:pPr>
            <w:r w:rsidRPr="00B459D9">
              <w:rPr>
                <w:color w:val="000000"/>
                <w:szCs w:val="24"/>
              </w:rPr>
              <w:t>370</w:t>
            </w:r>
          </w:p>
        </w:tc>
        <w:tc>
          <w:tcPr>
            <w:tcW w:w="1083" w:type="dxa"/>
            <w:tcBorders>
              <w:top w:val="nil"/>
              <w:left w:val="nil"/>
              <w:bottom w:val="single" w:sz="4" w:space="0" w:color="000000"/>
              <w:right w:val="single" w:sz="4" w:space="0" w:color="000000"/>
            </w:tcBorders>
            <w:noWrap/>
            <w:hideMark/>
          </w:tcPr>
          <w:p w14:paraId="1E89F309" w14:textId="77777777" w:rsidR="002E7632" w:rsidRPr="00B459D9" w:rsidRDefault="002E7632" w:rsidP="002E7632">
            <w:pPr>
              <w:widowControl/>
              <w:jc w:val="center"/>
              <w:rPr>
                <w:color w:val="000000"/>
                <w:szCs w:val="24"/>
              </w:rPr>
            </w:pPr>
            <w:r w:rsidRPr="00B459D9">
              <w:rPr>
                <w:color w:val="000000"/>
                <w:szCs w:val="24"/>
              </w:rPr>
              <w:t>0.8680</w:t>
            </w:r>
          </w:p>
        </w:tc>
        <w:tc>
          <w:tcPr>
            <w:tcW w:w="981" w:type="dxa"/>
            <w:tcBorders>
              <w:top w:val="nil"/>
              <w:left w:val="nil"/>
              <w:bottom w:val="single" w:sz="4" w:space="0" w:color="000000"/>
              <w:right w:val="single" w:sz="4" w:space="0" w:color="000000"/>
            </w:tcBorders>
            <w:noWrap/>
            <w:hideMark/>
          </w:tcPr>
          <w:p w14:paraId="2D3D759D"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9D5DD9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CA3476C"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6EF7B1FA" w14:textId="77777777" w:rsidR="002E7632" w:rsidRPr="00B459D9" w:rsidRDefault="002E7632" w:rsidP="002E7632">
            <w:pPr>
              <w:widowControl/>
              <w:jc w:val="center"/>
              <w:rPr>
                <w:color w:val="000000"/>
                <w:szCs w:val="24"/>
              </w:rPr>
            </w:pPr>
            <w:r w:rsidRPr="00B459D9">
              <w:rPr>
                <w:color w:val="000000"/>
                <w:szCs w:val="24"/>
              </w:rPr>
              <w:t>34,572</w:t>
            </w:r>
          </w:p>
        </w:tc>
        <w:tc>
          <w:tcPr>
            <w:tcW w:w="1423" w:type="dxa"/>
            <w:tcBorders>
              <w:top w:val="nil"/>
              <w:left w:val="nil"/>
              <w:bottom w:val="single" w:sz="4" w:space="0" w:color="000000"/>
              <w:right w:val="single" w:sz="4" w:space="0" w:color="000000"/>
            </w:tcBorders>
            <w:noWrap/>
            <w:hideMark/>
          </w:tcPr>
          <w:p w14:paraId="2F73C96B" w14:textId="77777777" w:rsidR="002E7632" w:rsidRPr="00B459D9" w:rsidRDefault="002E7632" w:rsidP="002E7632">
            <w:pPr>
              <w:widowControl/>
              <w:jc w:val="center"/>
              <w:rPr>
                <w:color w:val="000000"/>
                <w:szCs w:val="24"/>
              </w:rPr>
            </w:pPr>
            <w:r w:rsidRPr="00B459D9">
              <w:rPr>
                <w:color w:val="000000"/>
                <w:szCs w:val="24"/>
              </w:rPr>
              <w:t>59,129</w:t>
            </w:r>
          </w:p>
        </w:tc>
      </w:tr>
      <w:tr w:rsidR="002E7632" w:rsidRPr="00B459D9" w14:paraId="7DE5D63A"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1BC8B95" w14:textId="77777777" w:rsidR="002E7632" w:rsidRPr="00B459D9" w:rsidRDefault="002E7632" w:rsidP="002E7632">
            <w:pPr>
              <w:widowControl/>
              <w:jc w:val="center"/>
              <w:rPr>
                <w:color w:val="000000"/>
                <w:szCs w:val="24"/>
              </w:rPr>
            </w:pPr>
            <w:r w:rsidRPr="00B459D9">
              <w:rPr>
                <w:color w:val="000000"/>
                <w:szCs w:val="24"/>
              </w:rPr>
              <w:t>14</w:t>
            </w:r>
          </w:p>
        </w:tc>
        <w:tc>
          <w:tcPr>
            <w:tcW w:w="998" w:type="dxa"/>
            <w:tcBorders>
              <w:top w:val="nil"/>
              <w:left w:val="nil"/>
              <w:bottom w:val="single" w:sz="4" w:space="0" w:color="000000"/>
              <w:right w:val="single" w:sz="4" w:space="0" w:color="000000"/>
            </w:tcBorders>
            <w:noWrap/>
            <w:hideMark/>
          </w:tcPr>
          <w:p w14:paraId="6943B834" w14:textId="77777777" w:rsidR="002E7632" w:rsidRPr="00B459D9" w:rsidRDefault="002E7632" w:rsidP="002E7632">
            <w:pPr>
              <w:widowControl/>
              <w:jc w:val="center"/>
              <w:rPr>
                <w:color w:val="000000"/>
                <w:szCs w:val="24"/>
              </w:rPr>
            </w:pPr>
            <w:r w:rsidRPr="00B459D9">
              <w:rPr>
                <w:color w:val="000000"/>
                <w:szCs w:val="24"/>
              </w:rPr>
              <w:t>3</w:t>
            </w:r>
          </w:p>
        </w:tc>
        <w:tc>
          <w:tcPr>
            <w:tcW w:w="1060" w:type="dxa"/>
            <w:tcBorders>
              <w:top w:val="nil"/>
              <w:left w:val="nil"/>
              <w:bottom w:val="single" w:sz="4" w:space="0" w:color="000000"/>
              <w:right w:val="single" w:sz="4" w:space="0" w:color="000000"/>
            </w:tcBorders>
            <w:noWrap/>
            <w:hideMark/>
          </w:tcPr>
          <w:p w14:paraId="65FEA471" w14:textId="77777777" w:rsidR="002E7632" w:rsidRPr="00B459D9" w:rsidRDefault="002E7632" w:rsidP="002E7632">
            <w:pPr>
              <w:widowControl/>
              <w:jc w:val="center"/>
              <w:rPr>
                <w:color w:val="000000"/>
                <w:szCs w:val="24"/>
              </w:rPr>
            </w:pPr>
            <w:r w:rsidRPr="00B459D9">
              <w:rPr>
                <w:color w:val="000000"/>
                <w:szCs w:val="24"/>
              </w:rPr>
              <w:t>371</w:t>
            </w:r>
          </w:p>
        </w:tc>
        <w:tc>
          <w:tcPr>
            <w:tcW w:w="1083" w:type="dxa"/>
            <w:tcBorders>
              <w:top w:val="nil"/>
              <w:left w:val="nil"/>
              <w:bottom w:val="single" w:sz="4" w:space="0" w:color="000000"/>
              <w:right w:val="single" w:sz="4" w:space="0" w:color="000000"/>
            </w:tcBorders>
            <w:noWrap/>
            <w:hideMark/>
          </w:tcPr>
          <w:p w14:paraId="74F75F0F" w14:textId="77777777" w:rsidR="002E7632" w:rsidRPr="00B459D9" w:rsidRDefault="002E7632" w:rsidP="002E7632">
            <w:pPr>
              <w:widowControl/>
              <w:jc w:val="center"/>
              <w:rPr>
                <w:color w:val="000000"/>
                <w:szCs w:val="24"/>
              </w:rPr>
            </w:pPr>
            <w:r w:rsidRPr="00B459D9">
              <w:rPr>
                <w:color w:val="000000"/>
                <w:szCs w:val="24"/>
              </w:rPr>
              <w:t>0.6919</w:t>
            </w:r>
          </w:p>
        </w:tc>
        <w:tc>
          <w:tcPr>
            <w:tcW w:w="981" w:type="dxa"/>
            <w:tcBorders>
              <w:top w:val="nil"/>
              <w:left w:val="nil"/>
              <w:bottom w:val="single" w:sz="4" w:space="0" w:color="000000"/>
              <w:right w:val="single" w:sz="4" w:space="0" w:color="000000"/>
            </w:tcBorders>
            <w:noWrap/>
            <w:hideMark/>
          </w:tcPr>
          <w:p w14:paraId="5106C4C0"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BB6CECC"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F2821CD"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41A5B06E" w14:textId="77777777" w:rsidR="002E7632" w:rsidRPr="00B459D9" w:rsidRDefault="002E7632" w:rsidP="002E7632">
            <w:pPr>
              <w:widowControl/>
              <w:jc w:val="center"/>
              <w:rPr>
                <w:color w:val="000000"/>
                <w:szCs w:val="24"/>
              </w:rPr>
            </w:pPr>
            <w:r w:rsidRPr="00B459D9">
              <w:rPr>
                <w:color w:val="000000"/>
                <w:szCs w:val="24"/>
              </w:rPr>
              <w:t>34,254</w:t>
            </w:r>
          </w:p>
        </w:tc>
        <w:tc>
          <w:tcPr>
            <w:tcW w:w="1423" w:type="dxa"/>
            <w:tcBorders>
              <w:top w:val="nil"/>
              <w:left w:val="nil"/>
              <w:bottom w:val="single" w:sz="4" w:space="0" w:color="000000"/>
              <w:right w:val="single" w:sz="4" w:space="0" w:color="000000"/>
            </w:tcBorders>
            <w:noWrap/>
            <w:hideMark/>
          </w:tcPr>
          <w:p w14:paraId="0C6E48A7" w14:textId="77777777" w:rsidR="002E7632" w:rsidRPr="00B459D9" w:rsidRDefault="002E7632" w:rsidP="002E7632">
            <w:pPr>
              <w:widowControl/>
              <w:jc w:val="center"/>
              <w:rPr>
                <w:color w:val="000000"/>
                <w:szCs w:val="24"/>
              </w:rPr>
            </w:pPr>
            <w:r w:rsidRPr="00B459D9">
              <w:rPr>
                <w:color w:val="000000"/>
                <w:szCs w:val="24"/>
              </w:rPr>
              <w:t>49,032</w:t>
            </w:r>
          </w:p>
        </w:tc>
      </w:tr>
      <w:tr w:rsidR="002E7632" w:rsidRPr="00B459D9" w14:paraId="09E2FB9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5586BAC" w14:textId="77777777" w:rsidR="002E7632" w:rsidRPr="00B459D9" w:rsidRDefault="002E7632" w:rsidP="002E7632">
            <w:pPr>
              <w:widowControl/>
              <w:jc w:val="center"/>
              <w:rPr>
                <w:color w:val="000000"/>
                <w:szCs w:val="24"/>
              </w:rPr>
            </w:pPr>
            <w:r w:rsidRPr="00B459D9">
              <w:rPr>
                <w:color w:val="000000"/>
                <w:szCs w:val="24"/>
              </w:rPr>
              <w:t>14</w:t>
            </w:r>
          </w:p>
        </w:tc>
        <w:tc>
          <w:tcPr>
            <w:tcW w:w="998" w:type="dxa"/>
            <w:tcBorders>
              <w:top w:val="nil"/>
              <w:left w:val="nil"/>
              <w:bottom w:val="single" w:sz="4" w:space="0" w:color="000000"/>
              <w:right w:val="single" w:sz="4" w:space="0" w:color="000000"/>
            </w:tcBorders>
            <w:noWrap/>
            <w:hideMark/>
          </w:tcPr>
          <w:p w14:paraId="5C27A862" w14:textId="77777777" w:rsidR="002E7632" w:rsidRPr="00B459D9" w:rsidRDefault="002E7632" w:rsidP="002E7632">
            <w:pPr>
              <w:widowControl/>
              <w:jc w:val="center"/>
              <w:rPr>
                <w:color w:val="000000"/>
                <w:szCs w:val="24"/>
              </w:rPr>
            </w:pPr>
            <w:r w:rsidRPr="00B459D9">
              <w:rPr>
                <w:color w:val="000000"/>
                <w:szCs w:val="24"/>
              </w:rPr>
              <w:t>4</w:t>
            </w:r>
          </w:p>
        </w:tc>
        <w:tc>
          <w:tcPr>
            <w:tcW w:w="1060" w:type="dxa"/>
            <w:tcBorders>
              <w:top w:val="nil"/>
              <w:left w:val="nil"/>
              <w:bottom w:val="single" w:sz="4" w:space="0" w:color="000000"/>
              <w:right w:val="single" w:sz="4" w:space="0" w:color="000000"/>
            </w:tcBorders>
            <w:noWrap/>
            <w:hideMark/>
          </w:tcPr>
          <w:p w14:paraId="78739E07" w14:textId="77777777" w:rsidR="002E7632" w:rsidRPr="00B459D9" w:rsidRDefault="002E7632" w:rsidP="002E7632">
            <w:pPr>
              <w:widowControl/>
              <w:jc w:val="center"/>
              <w:rPr>
                <w:color w:val="000000"/>
                <w:szCs w:val="24"/>
              </w:rPr>
            </w:pPr>
            <w:r w:rsidRPr="00B459D9">
              <w:rPr>
                <w:color w:val="000000"/>
                <w:szCs w:val="24"/>
              </w:rPr>
              <w:t>37401</w:t>
            </w:r>
          </w:p>
        </w:tc>
        <w:tc>
          <w:tcPr>
            <w:tcW w:w="1083" w:type="dxa"/>
            <w:tcBorders>
              <w:top w:val="nil"/>
              <w:left w:val="nil"/>
              <w:bottom w:val="single" w:sz="4" w:space="0" w:color="000000"/>
              <w:right w:val="single" w:sz="4" w:space="0" w:color="000000"/>
            </w:tcBorders>
            <w:noWrap/>
            <w:hideMark/>
          </w:tcPr>
          <w:p w14:paraId="06825800"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5176A961"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504CBC9D"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AECACBA"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54AB1F4E"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43DCD4F8"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36190ADA"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3D9E2D5" w14:textId="77777777" w:rsidR="002E7632" w:rsidRPr="00B459D9" w:rsidRDefault="002E7632" w:rsidP="002E7632">
            <w:pPr>
              <w:widowControl/>
              <w:jc w:val="center"/>
              <w:rPr>
                <w:color w:val="000000"/>
                <w:szCs w:val="24"/>
              </w:rPr>
            </w:pPr>
            <w:r w:rsidRPr="00B459D9">
              <w:rPr>
                <w:color w:val="000000"/>
                <w:szCs w:val="24"/>
              </w:rPr>
              <w:t>14</w:t>
            </w:r>
          </w:p>
        </w:tc>
        <w:tc>
          <w:tcPr>
            <w:tcW w:w="998" w:type="dxa"/>
            <w:tcBorders>
              <w:top w:val="nil"/>
              <w:left w:val="nil"/>
              <w:bottom w:val="single" w:sz="4" w:space="0" w:color="000000"/>
              <w:right w:val="single" w:sz="4" w:space="0" w:color="000000"/>
            </w:tcBorders>
            <w:noWrap/>
            <w:hideMark/>
          </w:tcPr>
          <w:p w14:paraId="38DFFA91" w14:textId="77777777" w:rsidR="002E7632" w:rsidRPr="00B459D9" w:rsidRDefault="002E7632" w:rsidP="002E7632">
            <w:pPr>
              <w:widowControl/>
              <w:jc w:val="center"/>
              <w:rPr>
                <w:color w:val="000000"/>
                <w:szCs w:val="24"/>
              </w:rPr>
            </w:pPr>
            <w:r w:rsidRPr="00B459D9">
              <w:rPr>
                <w:color w:val="000000"/>
                <w:szCs w:val="24"/>
              </w:rPr>
              <w:t>5</w:t>
            </w:r>
          </w:p>
        </w:tc>
        <w:tc>
          <w:tcPr>
            <w:tcW w:w="1060" w:type="dxa"/>
            <w:tcBorders>
              <w:top w:val="nil"/>
              <w:left w:val="nil"/>
              <w:bottom w:val="single" w:sz="4" w:space="0" w:color="000000"/>
              <w:right w:val="single" w:sz="4" w:space="0" w:color="000000"/>
            </w:tcBorders>
            <w:noWrap/>
            <w:hideMark/>
          </w:tcPr>
          <w:p w14:paraId="039C69D1" w14:textId="77777777" w:rsidR="002E7632" w:rsidRPr="00B459D9" w:rsidRDefault="002E7632" w:rsidP="002E7632">
            <w:pPr>
              <w:widowControl/>
              <w:jc w:val="center"/>
              <w:rPr>
                <w:color w:val="000000"/>
                <w:szCs w:val="24"/>
              </w:rPr>
            </w:pPr>
            <w:r w:rsidRPr="00B459D9">
              <w:rPr>
                <w:color w:val="000000"/>
                <w:szCs w:val="24"/>
              </w:rPr>
              <w:t>37402</w:t>
            </w:r>
          </w:p>
        </w:tc>
        <w:tc>
          <w:tcPr>
            <w:tcW w:w="1083" w:type="dxa"/>
            <w:tcBorders>
              <w:top w:val="nil"/>
              <w:left w:val="nil"/>
              <w:bottom w:val="single" w:sz="4" w:space="0" w:color="000000"/>
              <w:right w:val="single" w:sz="4" w:space="0" w:color="000000"/>
            </w:tcBorders>
            <w:noWrap/>
            <w:hideMark/>
          </w:tcPr>
          <w:p w14:paraId="229421F0" w14:textId="77777777" w:rsidR="002E7632" w:rsidRPr="00B459D9" w:rsidRDefault="002E7632" w:rsidP="002E7632">
            <w:pPr>
              <w:widowControl/>
              <w:jc w:val="center"/>
              <w:rPr>
                <w:color w:val="000000"/>
                <w:szCs w:val="24"/>
              </w:rPr>
            </w:pPr>
            <w:r w:rsidRPr="00B459D9">
              <w:rPr>
                <w:color w:val="000000"/>
                <w:szCs w:val="24"/>
              </w:rPr>
              <w:t>0.6348</w:t>
            </w:r>
          </w:p>
        </w:tc>
        <w:tc>
          <w:tcPr>
            <w:tcW w:w="981" w:type="dxa"/>
            <w:tcBorders>
              <w:top w:val="nil"/>
              <w:left w:val="nil"/>
              <w:bottom w:val="single" w:sz="4" w:space="0" w:color="000000"/>
              <w:right w:val="single" w:sz="4" w:space="0" w:color="000000"/>
            </w:tcBorders>
            <w:noWrap/>
            <w:hideMark/>
          </w:tcPr>
          <w:p w14:paraId="27E6B1B5"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583C2519"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66820B4"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33BB4D18" w14:textId="77777777" w:rsidR="002E7632" w:rsidRPr="00B459D9" w:rsidRDefault="002E7632" w:rsidP="002E7632">
            <w:pPr>
              <w:widowControl/>
              <w:jc w:val="center"/>
              <w:rPr>
                <w:color w:val="000000"/>
                <w:szCs w:val="24"/>
              </w:rPr>
            </w:pPr>
            <w:r w:rsidRPr="00B459D9">
              <w:rPr>
                <w:color w:val="000000"/>
                <w:szCs w:val="24"/>
              </w:rPr>
              <w:t>24,481</w:t>
            </w:r>
          </w:p>
        </w:tc>
        <w:tc>
          <w:tcPr>
            <w:tcW w:w="1423" w:type="dxa"/>
            <w:tcBorders>
              <w:top w:val="nil"/>
              <w:left w:val="nil"/>
              <w:bottom w:val="single" w:sz="4" w:space="0" w:color="000000"/>
              <w:right w:val="single" w:sz="4" w:space="0" w:color="000000"/>
            </w:tcBorders>
            <w:noWrap/>
            <w:hideMark/>
          </w:tcPr>
          <w:p w14:paraId="338951EF" w14:textId="77777777" w:rsidR="002E7632" w:rsidRPr="00B459D9" w:rsidRDefault="002E7632" w:rsidP="002E7632">
            <w:pPr>
              <w:widowControl/>
              <w:jc w:val="center"/>
              <w:rPr>
                <w:color w:val="000000"/>
                <w:szCs w:val="24"/>
              </w:rPr>
            </w:pPr>
            <w:r w:rsidRPr="00B459D9">
              <w:rPr>
                <w:color w:val="000000"/>
                <w:szCs w:val="24"/>
              </w:rPr>
              <w:t>56,700</w:t>
            </w:r>
          </w:p>
        </w:tc>
      </w:tr>
      <w:tr w:rsidR="002E7632" w:rsidRPr="00B459D9" w14:paraId="58274ED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9C21C8B" w14:textId="77777777" w:rsidR="002E7632" w:rsidRPr="00B459D9" w:rsidRDefault="002E7632" w:rsidP="002E7632">
            <w:pPr>
              <w:widowControl/>
              <w:jc w:val="center"/>
              <w:rPr>
                <w:color w:val="000000"/>
                <w:szCs w:val="24"/>
              </w:rPr>
            </w:pPr>
            <w:r w:rsidRPr="00B459D9">
              <w:rPr>
                <w:color w:val="000000"/>
                <w:szCs w:val="24"/>
              </w:rPr>
              <w:t>14</w:t>
            </w:r>
          </w:p>
        </w:tc>
        <w:tc>
          <w:tcPr>
            <w:tcW w:w="998" w:type="dxa"/>
            <w:tcBorders>
              <w:top w:val="nil"/>
              <w:left w:val="nil"/>
              <w:bottom w:val="single" w:sz="4" w:space="0" w:color="000000"/>
              <w:right w:val="single" w:sz="4" w:space="0" w:color="000000"/>
            </w:tcBorders>
            <w:noWrap/>
            <w:hideMark/>
          </w:tcPr>
          <w:p w14:paraId="26CDE80D" w14:textId="77777777" w:rsidR="002E7632" w:rsidRPr="00B459D9" w:rsidRDefault="002E7632" w:rsidP="002E7632">
            <w:pPr>
              <w:widowControl/>
              <w:jc w:val="center"/>
              <w:rPr>
                <w:color w:val="000000"/>
                <w:szCs w:val="24"/>
              </w:rPr>
            </w:pPr>
            <w:r w:rsidRPr="00B459D9">
              <w:rPr>
                <w:color w:val="000000"/>
                <w:szCs w:val="24"/>
              </w:rPr>
              <w:t>6</w:t>
            </w:r>
          </w:p>
        </w:tc>
        <w:tc>
          <w:tcPr>
            <w:tcW w:w="1060" w:type="dxa"/>
            <w:tcBorders>
              <w:top w:val="nil"/>
              <w:left w:val="nil"/>
              <w:bottom w:val="single" w:sz="4" w:space="0" w:color="000000"/>
              <w:right w:val="single" w:sz="4" w:space="0" w:color="000000"/>
            </w:tcBorders>
            <w:noWrap/>
            <w:hideMark/>
          </w:tcPr>
          <w:p w14:paraId="444BEF66" w14:textId="77777777" w:rsidR="002E7632" w:rsidRPr="00B459D9" w:rsidRDefault="002E7632" w:rsidP="002E7632">
            <w:pPr>
              <w:widowControl/>
              <w:jc w:val="center"/>
              <w:rPr>
                <w:color w:val="000000"/>
                <w:szCs w:val="24"/>
              </w:rPr>
            </w:pPr>
            <w:r w:rsidRPr="00B459D9">
              <w:rPr>
                <w:color w:val="000000"/>
                <w:szCs w:val="24"/>
              </w:rPr>
              <w:t>37501</w:t>
            </w:r>
          </w:p>
        </w:tc>
        <w:tc>
          <w:tcPr>
            <w:tcW w:w="1083" w:type="dxa"/>
            <w:tcBorders>
              <w:top w:val="nil"/>
              <w:left w:val="nil"/>
              <w:bottom w:val="single" w:sz="4" w:space="0" w:color="000000"/>
              <w:right w:val="single" w:sz="4" w:space="0" w:color="000000"/>
            </w:tcBorders>
            <w:noWrap/>
            <w:hideMark/>
          </w:tcPr>
          <w:p w14:paraId="302BEA22" w14:textId="77777777" w:rsidR="002E7632" w:rsidRPr="00B459D9" w:rsidRDefault="002E7632" w:rsidP="002E7632">
            <w:pPr>
              <w:widowControl/>
              <w:jc w:val="center"/>
              <w:rPr>
                <w:color w:val="000000"/>
                <w:szCs w:val="24"/>
              </w:rPr>
            </w:pPr>
            <w:r w:rsidRPr="00B459D9">
              <w:rPr>
                <w:color w:val="000000"/>
                <w:szCs w:val="24"/>
              </w:rPr>
              <w:t>1.4234</w:t>
            </w:r>
          </w:p>
        </w:tc>
        <w:tc>
          <w:tcPr>
            <w:tcW w:w="981" w:type="dxa"/>
            <w:tcBorders>
              <w:top w:val="nil"/>
              <w:left w:val="nil"/>
              <w:bottom w:val="single" w:sz="4" w:space="0" w:color="000000"/>
              <w:right w:val="single" w:sz="4" w:space="0" w:color="000000"/>
            </w:tcBorders>
            <w:noWrap/>
            <w:hideMark/>
          </w:tcPr>
          <w:p w14:paraId="1FC1D82B"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6A8EBDD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115C13E"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3AA31CB9" w14:textId="77777777" w:rsidR="002E7632" w:rsidRPr="00B459D9" w:rsidRDefault="002E7632" w:rsidP="002E7632">
            <w:pPr>
              <w:widowControl/>
              <w:jc w:val="center"/>
              <w:rPr>
                <w:color w:val="000000"/>
                <w:szCs w:val="24"/>
              </w:rPr>
            </w:pPr>
            <w:r w:rsidRPr="00B459D9">
              <w:rPr>
                <w:color w:val="000000"/>
                <w:szCs w:val="24"/>
              </w:rPr>
              <w:t>40,269</w:t>
            </w:r>
          </w:p>
        </w:tc>
        <w:tc>
          <w:tcPr>
            <w:tcW w:w="1423" w:type="dxa"/>
            <w:tcBorders>
              <w:top w:val="nil"/>
              <w:left w:val="nil"/>
              <w:bottom w:val="single" w:sz="4" w:space="0" w:color="000000"/>
              <w:right w:val="single" w:sz="4" w:space="0" w:color="000000"/>
            </w:tcBorders>
            <w:noWrap/>
            <w:hideMark/>
          </w:tcPr>
          <w:p w14:paraId="1E91BDB3" w14:textId="77777777" w:rsidR="002E7632" w:rsidRPr="00B459D9" w:rsidRDefault="002E7632" w:rsidP="002E7632">
            <w:pPr>
              <w:widowControl/>
              <w:jc w:val="center"/>
              <w:rPr>
                <w:color w:val="000000"/>
                <w:szCs w:val="24"/>
              </w:rPr>
            </w:pPr>
            <w:r w:rsidRPr="00B459D9">
              <w:rPr>
                <w:color w:val="000000"/>
                <w:szCs w:val="24"/>
              </w:rPr>
              <w:t>81,788</w:t>
            </w:r>
          </w:p>
        </w:tc>
      </w:tr>
      <w:tr w:rsidR="002E7632" w:rsidRPr="00B459D9" w14:paraId="7E6172A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707C379" w14:textId="77777777" w:rsidR="002E7632" w:rsidRPr="00B459D9" w:rsidRDefault="002E7632" w:rsidP="002E7632">
            <w:pPr>
              <w:widowControl/>
              <w:jc w:val="center"/>
              <w:rPr>
                <w:color w:val="000000"/>
                <w:szCs w:val="24"/>
              </w:rPr>
            </w:pPr>
            <w:r w:rsidRPr="00B459D9">
              <w:rPr>
                <w:color w:val="000000"/>
                <w:szCs w:val="24"/>
              </w:rPr>
              <w:t>14</w:t>
            </w:r>
          </w:p>
        </w:tc>
        <w:tc>
          <w:tcPr>
            <w:tcW w:w="998" w:type="dxa"/>
            <w:tcBorders>
              <w:top w:val="nil"/>
              <w:left w:val="nil"/>
              <w:bottom w:val="single" w:sz="4" w:space="0" w:color="000000"/>
              <w:right w:val="single" w:sz="4" w:space="0" w:color="000000"/>
            </w:tcBorders>
            <w:noWrap/>
            <w:hideMark/>
          </w:tcPr>
          <w:p w14:paraId="7FE2FC74" w14:textId="77777777" w:rsidR="002E7632" w:rsidRPr="00B459D9" w:rsidRDefault="002E7632" w:rsidP="002E7632">
            <w:pPr>
              <w:widowControl/>
              <w:jc w:val="center"/>
              <w:rPr>
                <w:color w:val="000000"/>
                <w:szCs w:val="24"/>
              </w:rPr>
            </w:pPr>
            <w:r w:rsidRPr="00B459D9">
              <w:rPr>
                <w:color w:val="000000"/>
                <w:szCs w:val="24"/>
              </w:rPr>
              <w:t>7</w:t>
            </w:r>
          </w:p>
        </w:tc>
        <w:tc>
          <w:tcPr>
            <w:tcW w:w="1060" w:type="dxa"/>
            <w:tcBorders>
              <w:top w:val="nil"/>
              <w:left w:val="nil"/>
              <w:bottom w:val="single" w:sz="4" w:space="0" w:color="000000"/>
              <w:right w:val="single" w:sz="4" w:space="0" w:color="000000"/>
            </w:tcBorders>
            <w:noWrap/>
            <w:hideMark/>
          </w:tcPr>
          <w:p w14:paraId="41FBE5F4" w14:textId="77777777" w:rsidR="002E7632" w:rsidRPr="00B459D9" w:rsidRDefault="002E7632" w:rsidP="002E7632">
            <w:pPr>
              <w:widowControl/>
              <w:jc w:val="center"/>
              <w:rPr>
                <w:color w:val="000000"/>
                <w:szCs w:val="24"/>
              </w:rPr>
            </w:pPr>
            <w:r w:rsidRPr="00B459D9">
              <w:rPr>
                <w:color w:val="000000"/>
                <w:szCs w:val="24"/>
              </w:rPr>
              <w:t>37502</w:t>
            </w:r>
          </w:p>
        </w:tc>
        <w:tc>
          <w:tcPr>
            <w:tcW w:w="1083" w:type="dxa"/>
            <w:tcBorders>
              <w:top w:val="nil"/>
              <w:left w:val="nil"/>
              <w:bottom w:val="single" w:sz="4" w:space="0" w:color="000000"/>
              <w:right w:val="single" w:sz="4" w:space="0" w:color="000000"/>
            </w:tcBorders>
            <w:noWrap/>
            <w:hideMark/>
          </w:tcPr>
          <w:p w14:paraId="77B18632" w14:textId="77777777" w:rsidR="002E7632" w:rsidRPr="00B459D9" w:rsidRDefault="002E7632" w:rsidP="002E7632">
            <w:pPr>
              <w:widowControl/>
              <w:jc w:val="center"/>
              <w:rPr>
                <w:color w:val="000000"/>
                <w:szCs w:val="24"/>
              </w:rPr>
            </w:pPr>
            <w:r w:rsidRPr="00B459D9">
              <w:rPr>
                <w:color w:val="000000"/>
                <w:szCs w:val="24"/>
              </w:rPr>
              <w:t>0.8726</w:t>
            </w:r>
          </w:p>
        </w:tc>
        <w:tc>
          <w:tcPr>
            <w:tcW w:w="981" w:type="dxa"/>
            <w:tcBorders>
              <w:top w:val="nil"/>
              <w:left w:val="nil"/>
              <w:bottom w:val="single" w:sz="4" w:space="0" w:color="000000"/>
              <w:right w:val="single" w:sz="4" w:space="0" w:color="000000"/>
            </w:tcBorders>
            <w:noWrap/>
            <w:hideMark/>
          </w:tcPr>
          <w:p w14:paraId="70763415"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01B8F6A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FDB233C"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04E381FB" w14:textId="77777777" w:rsidR="002E7632" w:rsidRPr="00B459D9" w:rsidRDefault="002E7632" w:rsidP="002E7632">
            <w:pPr>
              <w:widowControl/>
              <w:jc w:val="center"/>
              <w:rPr>
                <w:color w:val="000000"/>
                <w:szCs w:val="24"/>
              </w:rPr>
            </w:pPr>
            <w:r w:rsidRPr="00B459D9">
              <w:rPr>
                <w:color w:val="000000"/>
                <w:szCs w:val="24"/>
              </w:rPr>
              <w:t>34,709</w:t>
            </w:r>
          </w:p>
        </w:tc>
        <w:tc>
          <w:tcPr>
            <w:tcW w:w="1423" w:type="dxa"/>
            <w:tcBorders>
              <w:top w:val="nil"/>
              <w:left w:val="nil"/>
              <w:bottom w:val="single" w:sz="4" w:space="0" w:color="000000"/>
              <w:right w:val="single" w:sz="4" w:space="0" w:color="000000"/>
            </w:tcBorders>
            <w:noWrap/>
            <w:hideMark/>
          </w:tcPr>
          <w:p w14:paraId="26FE21BF" w14:textId="77777777" w:rsidR="002E7632" w:rsidRPr="00B459D9" w:rsidRDefault="002E7632" w:rsidP="002E7632">
            <w:pPr>
              <w:widowControl/>
              <w:jc w:val="center"/>
              <w:rPr>
                <w:color w:val="000000"/>
                <w:szCs w:val="24"/>
              </w:rPr>
            </w:pPr>
            <w:r w:rsidRPr="00B459D9">
              <w:rPr>
                <w:color w:val="000000"/>
                <w:szCs w:val="24"/>
              </w:rPr>
              <w:t>49,220</w:t>
            </w:r>
          </w:p>
        </w:tc>
      </w:tr>
      <w:tr w:rsidR="002E7632" w:rsidRPr="00B459D9" w14:paraId="17DBFC0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B7766F2" w14:textId="77777777" w:rsidR="002E7632" w:rsidRPr="00B459D9" w:rsidRDefault="002E7632" w:rsidP="002E7632">
            <w:pPr>
              <w:widowControl/>
              <w:jc w:val="center"/>
              <w:rPr>
                <w:color w:val="000000"/>
                <w:szCs w:val="24"/>
              </w:rPr>
            </w:pPr>
            <w:r w:rsidRPr="00B459D9">
              <w:rPr>
                <w:color w:val="000000"/>
                <w:szCs w:val="24"/>
              </w:rPr>
              <w:t>14</w:t>
            </w:r>
          </w:p>
        </w:tc>
        <w:tc>
          <w:tcPr>
            <w:tcW w:w="998" w:type="dxa"/>
            <w:tcBorders>
              <w:top w:val="nil"/>
              <w:left w:val="nil"/>
              <w:bottom w:val="single" w:sz="4" w:space="0" w:color="000000"/>
              <w:right w:val="single" w:sz="4" w:space="0" w:color="000000"/>
            </w:tcBorders>
            <w:noWrap/>
            <w:hideMark/>
          </w:tcPr>
          <w:p w14:paraId="2EB557D0" w14:textId="77777777" w:rsidR="002E7632" w:rsidRPr="00B459D9" w:rsidRDefault="002E7632" w:rsidP="002E7632">
            <w:pPr>
              <w:widowControl/>
              <w:jc w:val="center"/>
              <w:rPr>
                <w:color w:val="000000"/>
                <w:szCs w:val="24"/>
              </w:rPr>
            </w:pPr>
            <w:r w:rsidRPr="00B459D9">
              <w:rPr>
                <w:color w:val="000000"/>
                <w:szCs w:val="24"/>
              </w:rPr>
              <w:t>8</w:t>
            </w:r>
          </w:p>
        </w:tc>
        <w:tc>
          <w:tcPr>
            <w:tcW w:w="1060" w:type="dxa"/>
            <w:tcBorders>
              <w:top w:val="nil"/>
              <w:left w:val="nil"/>
              <w:bottom w:val="single" w:sz="4" w:space="0" w:color="000000"/>
              <w:right w:val="single" w:sz="4" w:space="0" w:color="000000"/>
            </w:tcBorders>
            <w:noWrap/>
            <w:hideMark/>
          </w:tcPr>
          <w:p w14:paraId="7DF690D0" w14:textId="77777777" w:rsidR="002E7632" w:rsidRPr="00B459D9" w:rsidRDefault="002E7632" w:rsidP="002E7632">
            <w:pPr>
              <w:widowControl/>
              <w:jc w:val="center"/>
              <w:rPr>
                <w:color w:val="000000"/>
                <w:szCs w:val="24"/>
              </w:rPr>
            </w:pPr>
            <w:r w:rsidRPr="00B459D9">
              <w:rPr>
                <w:color w:val="000000"/>
                <w:szCs w:val="24"/>
              </w:rPr>
              <w:t>372</w:t>
            </w:r>
          </w:p>
        </w:tc>
        <w:tc>
          <w:tcPr>
            <w:tcW w:w="1083" w:type="dxa"/>
            <w:tcBorders>
              <w:top w:val="nil"/>
              <w:left w:val="nil"/>
              <w:bottom w:val="single" w:sz="4" w:space="0" w:color="000000"/>
              <w:right w:val="single" w:sz="4" w:space="0" w:color="000000"/>
            </w:tcBorders>
            <w:noWrap/>
            <w:hideMark/>
          </w:tcPr>
          <w:p w14:paraId="771E7BFD" w14:textId="77777777" w:rsidR="002E7632" w:rsidRPr="00B459D9" w:rsidRDefault="002E7632" w:rsidP="002E7632">
            <w:pPr>
              <w:widowControl/>
              <w:jc w:val="center"/>
              <w:rPr>
                <w:color w:val="000000"/>
                <w:szCs w:val="24"/>
              </w:rPr>
            </w:pPr>
            <w:r w:rsidRPr="00B459D9">
              <w:rPr>
                <w:color w:val="000000"/>
                <w:szCs w:val="24"/>
              </w:rPr>
              <w:t>0.7765</w:t>
            </w:r>
          </w:p>
        </w:tc>
        <w:tc>
          <w:tcPr>
            <w:tcW w:w="981" w:type="dxa"/>
            <w:tcBorders>
              <w:top w:val="nil"/>
              <w:left w:val="nil"/>
              <w:bottom w:val="single" w:sz="4" w:space="0" w:color="000000"/>
              <w:right w:val="single" w:sz="4" w:space="0" w:color="000000"/>
            </w:tcBorders>
            <w:noWrap/>
            <w:hideMark/>
          </w:tcPr>
          <w:p w14:paraId="67877FA2"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4386B40"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3776AB1"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6744C61D" w14:textId="77777777" w:rsidR="002E7632" w:rsidRPr="00B459D9" w:rsidRDefault="002E7632" w:rsidP="002E7632">
            <w:pPr>
              <w:widowControl/>
              <w:jc w:val="center"/>
              <w:rPr>
                <w:color w:val="000000"/>
                <w:szCs w:val="24"/>
              </w:rPr>
            </w:pPr>
            <w:r w:rsidRPr="00B459D9">
              <w:rPr>
                <w:color w:val="000000"/>
                <w:szCs w:val="24"/>
              </w:rPr>
              <w:t>30,781</w:t>
            </w:r>
          </w:p>
        </w:tc>
        <w:tc>
          <w:tcPr>
            <w:tcW w:w="1423" w:type="dxa"/>
            <w:tcBorders>
              <w:top w:val="nil"/>
              <w:left w:val="nil"/>
              <w:bottom w:val="single" w:sz="4" w:space="0" w:color="000000"/>
              <w:right w:val="single" w:sz="4" w:space="0" w:color="000000"/>
            </w:tcBorders>
            <w:noWrap/>
            <w:hideMark/>
          </w:tcPr>
          <w:p w14:paraId="5471411E" w14:textId="77777777" w:rsidR="002E7632" w:rsidRPr="00B459D9" w:rsidRDefault="002E7632" w:rsidP="002E7632">
            <w:pPr>
              <w:widowControl/>
              <w:jc w:val="center"/>
              <w:rPr>
                <w:color w:val="000000"/>
                <w:szCs w:val="24"/>
              </w:rPr>
            </w:pPr>
            <w:r w:rsidRPr="00B459D9">
              <w:rPr>
                <w:color w:val="000000"/>
                <w:szCs w:val="24"/>
              </w:rPr>
              <w:t>46,523</w:t>
            </w:r>
          </w:p>
        </w:tc>
      </w:tr>
      <w:tr w:rsidR="002E7632" w:rsidRPr="00B459D9" w14:paraId="1B3E5DC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D609A77" w14:textId="77777777" w:rsidR="002E7632" w:rsidRPr="00B459D9" w:rsidRDefault="002E7632" w:rsidP="002E7632">
            <w:pPr>
              <w:widowControl/>
              <w:jc w:val="center"/>
              <w:rPr>
                <w:color w:val="000000"/>
                <w:szCs w:val="24"/>
              </w:rPr>
            </w:pPr>
            <w:r w:rsidRPr="00B459D9">
              <w:rPr>
                <w:color w:val="000000"/>
                <w:szCs w:val="24"/>
              </w:rPr>
              <w:t>14</w:t>
            </w:r>
          </w:p>
        </w:tc>
        <w:tc>
          <w:tcPr>
            <w:tcW w:w="998" w:type="dxa"/>
            <w:tcBorders>
              <w:top w:val="nil"/>
              <w:left w:val="nil"/>
              <w:bottom w:val="single" w:sz="4" w:space="0" w:color="000000"/>
              <w:right w:val="single" w:sz="4" w:space="0" w:color="000000"/>
            </w:tcBorders>
            <w:noWrap/>
            <w:hideMark/>
          </w:tcPr>
          <w:p w14:paraId="2E12C616" w14:textId="77777777" w:rsidR="002E7632" w:rsidRPr="00B459D9" w:rsidRDefault="002E7632" w:rsidP="002E7632">
            <w:pPr>
              <w:widowControl/>
              <w:jc w:val="center"/>
              <w:rPr>
                <w:color w:val="000000"/>
                <w:szCs w:val="24"/>
              </w:rPr>
            </w:pPr>
            <w:r w:rsidRPr="00B459D9">
              <w:rPr>
                <w:color w:val="000000"/>
                <w:szCs w:val="24"/>
              </w:rPr>
              <w:t>9</w:t>
            </w:r>
          </w:p>
        </w:tc>
        <w:tc>
          <w:tcPr>
            <w:tcW w:w="1060" w:type="dxa"/>
            <w:tcBorders>
              <w:top w:val="nil"/>
              <w:left w:val="nil"/>
              <w:bottom w:val="single" w:sz="4" w:space="0" w:color="000000"/>
              <w:right w:val="single" w:sz="4" w:space="0" w:color="000000"/>
            </w:tcBorders>
            <w:noWrap/>
            <w:hideMark/>
          </w:tcPr>
          <w:p w14:paraId="21460167" w14:textId="77777777" w:rsidR="002E7632" w:rsidRPr="00B459D9" w:rsidRDefault="002E7632" w:rsidP="002E7632">
            <w:pPr>
              <w:widowControl/>
              <w:jc w:val="center"/>
              <w:rPr>
                <w:color w:val="000000"/>
                <w:szCs w:val="24"/>
              </w:rPr>
            </w:pPr>
            <w:r w:rsidRPr="00B459D9">
              <w:rPr>
                <w:color w:val="000000"/>
                <w:szCs w:val="24"/>
              </w:rPr>
              <w:t>37301</w:t>
            </w:r>
          </w:p>
        </w:tc>
        <w:tc>
          <w:tcPr>
            <w:tcW w:w="1083" w:type="dxa"/>
            <w:tcBorders>
              <w:top w:val="nil"/>
              <w:left w:val="nil"/>
              <w:bottom w:val="single" w:sz="4" w:space="0" w:color="000000"/>
              <w:right w:val="single" w:sz="4" w:space="0" w:color="000000"/>
            </w:tcBorders>
            <w:noWrap/>
            <w:hideMark/>
          </w:tcPr>
          <w:p w14:paraId="15B083DE" w14:textId="77777777" w:rsidR="002E7632" w:rsidRPr="00B459D9" w:rsidRDefault="002E7632" w:rsidP="002E7632">
            <w:pPr>
              <w:widowControl/>
              <w:jc w:val="center"/>
              <w:rPr>
                <w:color w:val="000000"/>
                <w:szCs w:val="24"/>
              </w:rPr>
            </w:pPr>
            <w:r w:rsidRPr="00B459D9">
              <w:rPr>
                <w:color w:val="000000"/>
                <w:szCs w:val="24"/>
              </w:rPr>
              <w:t>0.7199</w:t>
            </w:r>
          </w:p>
        </w:tc>
        <w:tc>
          <w:tcPr>
            <w:tcW w:w="981" w:type="dxa"/>
            <w:tcBorders>
              <w:top w:val="nil"/>
              <w:left w:val="nil"/>
              <w:bottom w:val="single" w:sz="4" w:space="0" w:color="000000"/>
              <w:right w:val="single" w:sz="4" w:space="0" w:color="000000"/>
            </w:tcBorders>
            <w:noWrap/>
            <w:hideMark/>
          </w:tcPr>
          <w:p w14:paraId="2FBF9F03"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543F4E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B163DD1"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1F4E7237" w14:textId="77777777" w:rsidR="002E7632" w:rsidRPr="00B459D9" w:rsidRDefault="002E7632" w:rsidP="002E7632">
            <w:pPr>
              <w:widowControl/>
              <w:jc w:val="center"/>
              <w:rPr>
                <w:color w:val="000000"/>
                <w:szCs w:val="24"/>
              </w:rPr>
            </w:pPr>
            <w:r w:rsidRPr="00B459D9">
              <w:rPr>
                <w:color w:val="000000"/>
                <w:szCs w:val="24"/>
              </w:rPr>
              <w:t>31,067</w:t>
            </w:r>
          </w:p>
        </w:tc>
        <w:tc>
          <w:tcPr>
            <w:tcW w:w="1423" w:type="dxa"/>
            <w:tcBorders>
              <w:top w:val="nil"/>
              <w:left w:val="nil"/>
              <w:bottom w:val="single" w:sz="4" w:space="0" w:color="000000"/>
              <w:right w:val="single" w:sz="4" w:space="0" w:color="000000"/>
            </w:tcBorders>
            <w:noWrap/>
            <w:hideMark/>
          </w:tcPr>
          <w:p w14:paraId="1F80620D" w14:textId="77777777" w:rsidR="002E7632" w:rsidRPr="00B459D9" w:rsidRDefault="002E7632" w:rsidP="002E7632">
            <w:pPr>
              <w:widowControl/>
              <w:jc w:val="center"/>
              <w:rPr>
                <w:color w:val="000000"/>
                <w:szCs w:val="24"/>
              </w:rPr>
            </w:pPr>
            <w:r w:rsidRPr="00B459D9">
              <w:rPr>
                <w:color w:val="000000"/>
                <w:szCs w:val="24"/>
              </w:rPr>
              <w:t>43,097</w:t>
            </w:r>
          </w:p>
        </w:tc>
      </w:tr>
      <w:tr w:rsidR="002E7632" w:rsidRPr="00B459D9" w14:paraId="2F9E5E2F"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2A1231E" w14:textId="77777777" w:rsidR="002E7632" w:rsidRPr="00B459D9" w:rsidRDefault="002E7632" w:rsidP="002E7632">
            <w:pPr>
              <w:widowControl/>
              <w:jc w:val="center"/>
              <w:rPr>
                <w:color w:val="000000"/>
                <w:szCs w:val="24"/>
              </w:rPr>
            </w:pPr>
            <w:r w:rsidRPr="00B459D9">
              <w:rPr>
                <w:color w:val="000000"/>
                <w:szCs w:val="24"/>
              </w:rPr>
              <w:t>14</w:t>
            </w:r>
          </w:p>
        </w:tc>
        <w:tc>
          <w:tcPr>
            <w:tcW w:w="998" w:type="dxa"/>
            <w:tcBorders>
              <w:top w:val="nil"/>
              <w:left w:val="nil"/>
              <w:bottom w:val="single" w:sz="4" w:space="0" w:color="000000"/>
              <w:right w:val="single" w:sz="4" w:space="0" w:color="000000"/>
            </w:tcBorders>
            <w:noWrap/>
            <w:hideMark/>
          </w:tcPr>
          <w:p w14:paraId="3ACCFEBB" w14:textId="77777777" w:rsidR="002E7632" w:rsidRPr="00B459D9" w:rsidRDefault="002E7632" w:rsidP="002E7632">
            <w:pPr>
              <w:widowControl/>
              <w:jc w:val="center"/>
              <w:rPr>
                <w:color w:val="000000"/>
                <w:szCs w:val="24"/>
              </w:rPr>
            </w:pPr>
            <w:r w:rsidRPr="00B459D9">
              <w:rPr>
                <w:color w:val="000000"/>
                <w:szCs w:val="24"/>
              </w:rPr>
              <w:t>10</w:t>
            </w:r>
          </w:p>
        </w:tc>
        <w:tc>
          <w:tcPr>
            <w:tcW w:w="1060" w:type="dxa"/>
            <w:tcBorders>
              <w:top w:val="nil"/>
              <w:left w:val="nil"/>
              <w:bottom w:val="single" w:sz="4" w:space="0" w:color="000000"/>
              <w:right w:val="single" w:sz="4" w:space="0" w:color="000000"/>
            </w:tcBorders>
            <w:noWrap/>
            <w:hideMark/>
          </w:tcPr>
          <w:p w14:paraId="655514B0" w14:textId="77777777" w:rsidR="002E7632" w:rsidRPr="00B459D9" w:rsidRDefault="002E7632" w:rsidP="002E7632">
            <w:pPr>
              <w:widowControl/>
              <w:jc w:val="center"/>
              <w:rPr>
                <w:color w:val="000000"/>
                <w:szCs w:val="24"/>
              </w:rPr>
            </w:pPr>
            <w:r w:rsidRPr="00B459D9">
              <w:rPr>
                <w:color w:val="000000"/>
                <w:szCs w:val="24"/>
              </w:rPr>
              <w:t>37302</w:t>
            </w:r>
          </w:p>
        </w:tc>
        <w:tc>
          <w:tcPr>
            <w:tcW w:w="1083" w:type="dxa"/>
            <w:tcBorders>
              <w:top w:val="nil"/>
              <w:left w:val="nil"/>
              <w:bottom w:val="single" w:sz="4" w:space="0" w:color="000000"/>
              <w:right w:val="single" w:sz="4" w:space="0" w:color="000000"/>
            </w:tcBorders>
            <w:noWrap/>
            <w:hideMark/>
          </w:tcPr>
          <w:p w14:paraId="0C078C17" w14:textId="77777777" w:rsidR="002E7632" w:rsidRPr="00B459D9" w:rsidRDefault="002E7632" w:rsidP="002E7632">
            <w:pPr>
              <w:widowControl/>
              <w:jc w:val="center"/>
              <w:rPr>
                <w:color w:val="000000"/>
                <w:szCs w:val="24"/>
              </w:rPr>
            </w:pPr>
            <w:r w:rsidRPr="00B459D9">
              <w:rPr>
                <w:color w:val="000000"/>
                <w:szCs w:val="24"/>
              </w:rPr>
              <w:t>0.6565</w:t>
            </w:r>
          </w:p>
        </w:tc>
        <w:tc>
          <w:tcPr>
            <w:tcW w:w="981" w:type="dxa"/>
            <w:tcBorders>
              <w:top w:val="nil"/>
              <w:left w:val="nil"/>
              <w:bottom w:val="single" w:sz="4" w:space="0" w:color="000000"/>
              <w:right w:val="single" w:sz="4" w:space="0" w:color="000000"/>
            </w:tcBorders>
            <w:noWrap/>
            <w:hideMark/>
          </w:tcPr>
          <w:p w14:paraId="18961444"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0943A3C"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18AFF37"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2C6DBEA4" w14:textId="77777777" w:rsidR="002E7632" w:rsidRPr="00B459D9" w:rsidRDefault="002E7632" w:rsidP="002E7632">
            <w:pPr>
              <w:widowControl/>
              <w:jc w:val="center"/>
              <w:rPr>
                <w:color w:val="000000"/>
                <w:szCs w:val="24"/>
              </w:rPr>
            </w:pPr>
            <w:r w:rsidRPr="00B459D9">
              <w:rPr>
                <w:color w:val="000000"/>
                <w:szCs w:val="24"/>
              </w:rPr>
              <w:t>30,079</w:t>
            </w:r>
          </w:p>
        </w:tc>
        <w:tc>
          <w:tcPr>
            <w:tcW w:w="1423" w:type="dxa"/>
            <w:tcBorders>
              <w:top w:val="nil"/>
              <w:left w:val="nil"/>
              <w:bottom w:val="single" w:sz="4" w:space="0" w:color="000000"/>
              <w:right w:val="single" w:sz="4" w:space="0" w:color="000000"/>
            </w:tcBorders>
            <w:noWrap/>
            <w:hideMark/>
          </w:tcPr>
          <w:p w14:paraId="0937755E" w14:textId="77777777" w:rsidR="002E7632" w:rsidRPr="00B459D9" w:rsidRDefault="002E7632" w:rsidP="002E7632">
            <w:pPr>
              <w:widowControl/>
              <w:jc w:val="center"/>
              <w:rPr>
                <w:color w:val="000000"/>
                <w:szCs w:val="24"/>
              </w:rPr>
            </w:pPr>
            <w:r w:rsidRPr="00B459D9">
              <w:rPr>
                <w:color w:val="000000"/>
                <w:szCs w:val="24"/>
              </w:rPr>
              <w:t>38,790</w:t>
            </w:r>
          </w:p>
        </w:tc>
      </w:tr>
      <w:tr w:rsidR="002E7632" w:rsidRPr="00B459D9" w14:paraId="4BBF851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98FEC0A" w14:textId="77777777" w:rsidR="002E7632" w:rsidRPr="00B459D9" w:rsidRDefault="002E7632" w:rsidP="002E7632">
            <w:pPr>
              <w:widowControl/>
              <w:jc w:val="center"/>
              <w:rPr>
                <w:color w:val="000000"/>
                <w:szCs w:val="24"/>
              </w:rPr>
            </w:pPr>
            <w:r w:rsidRPr="00B459D9">
              <w:rPr>
                <w:color w:val="000000"/>
                <w:szCs w:val="24"/>
              </w:rPr>
              <w:t>14</w:t>
            </w:r>
          </w:p>
        </w:tc>
        <w:tc>
          <w:tcPr>
            <w:tcW w:w="998" w:type="dxa"/>
            <w:tcBorders>
              <w:top w:val="nil"/>
              <w:left w:val="nil"/>
              <w:bottom w:val="single" w:sz="4" w:space="0" w:color="000000"/>
              <w:right w:val="single" w:sz="4" w:space="0" w:color="000000"/>
            </w:tcBorders>
            <w:noWrap/>
            <w:hideMark/>
          </w:tcPr>
          <w:p w14:paraId="515F39F6" w14:textId="77777777" w:rsidR="002E7632" w:rsidRPr="00B459D9" w:rsidRDefault="002E7632" w:rsidP="002E7632">
            <w:pPr>
              <w:widowControl/>
              <w:jc w:val="center"/>
              <w:rPr>
                <w:color w:val="000000"/>
                <w:szCs w:val="24"/>
              </w:rPr>
            </w:pPr>
            <w:r w:rsidRPr="00B459D9">
              <w:rPr>
                <w:color w:val="000000"/>
                <w:szCs w:val="24"/>
              </w:rPr>
              <w:t>11</w:t>
            </w:r>
          </w:p>
        </w:tc>
        <w:tc>
          <w:tcPr>
            <w:tcW w:w="1060" w:type="dxa"/>
            <w:tcBorders>
              <w:top w:val="nil"/>
              <w:left w:val="nil"/>
              <w:bottom w:val="single" w:sz="4" w:space="0" w:color="000000"/>
              <w:right w:val="single" w:sz="4" w:space="0" w:color="000000"/>
            </w:tcBorders>
            <w:noWrap/>
            <w:hideMark/>
          </w:tcPr>
          <w:p w14:paraId="4D3F75A6" w14:textId="77777777" w:rsidR="002E7632" w:rsidRPr="00B459D9" w:rsidRDefault="002E7632" w:rsidP="002E7632">
            <w:pPr>
              <w:widowControl/>
              <w:jc w:val="center"/>
              <w:rPr>
                <w:color w:val="000000"/>
                <w:szCs w:val="24"/>
              </w:rPr>
            </w:pPr>
            <w:r w:rsidRPr="00B459D9">
              <w:rPr>
                <w:color w:val="000000"/>
                <w:szCs w:val="24"/>
              </w:rPr>
              <w:t>37701</w:t>
            </w:r>
          </w:p>
        </w:tc>
        <w:tc>
          <w:tcPr>
            <w:tcW w:w="1083" w:type="dxa"/>
            <w:tcBorders>
              <w:top w:val="nil"/>
              <w:left w:val="nil"/>
              <w:bottom w:val="single" w:sz="4" w:space="0" w:color="000000"/>
              <w:right w:val="single" w:sz="4" w:space="0" w:color="000000"/>
            </w:tcBorders>
            <w:noWrap/>
            <w:hideMark/>
          </w:tcPr>
          <w:p w14:paraId="16912EA2"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5AB6C1B6"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30323A2F"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1EEF977"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17E4FC49"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46AF3CE2"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29293A2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D60A449" w14:textId="77777777" w:rsidR="002E7632" w:rsidRPr="00B459D9" w:rsidRDefault="002E7632" w:rsidP="002E7632">
            <w:pPr>
              <w:widowControl/>
              <w:jc w:val="center"/>
              <w:rPr>
                <w:color w:val="000000"/>
                <w:szCs w:val="24"/>
              </w:rPr>
            </w:pPr>
            <w:r w:rsidRPr="00B459D9">
              <w:rPr>
                <w:color w:val="000000"/>
                <w:szCs w:val="24"/>
              </w:rPr>
              <w:t>14</w:t>
            </w:r>
          </w:p>
        </w:tc>
        <w:tc>
          <w:tcPr>
            <w:tcW w:w="998" w:type="dxa"/>
            <w:tcBorders>
              <w:top w:val="nil"/>
              <w:left w:val="nil"/>
              <w:bottom w:val="single" w:sz="4" w:space="0" w:color="000000"/>
              <w:right w:val="single" w:sz="4" w:space="0" w:color="000000"/>
            </w:tcBorders>
            <w:noWrap/>
            <w:hideMark/>
          </w:tcPr>
          <w:p w14:paraId="4F8B4675" w14:textId="77777777" w:rsidR="002E7632" w:rsidRPr="00B459D9" w:rsidRDefault="002E7632" w:rsidP="002E7632">
            <w:pPr>
              <w:widowControl/>
              <w:jc w:val="center"/>
              <w:rPr>
                <w:color w:val="000000"/>
                <w:szCs w:val="24"/>
              </w:rPr>
            </w:pPr>
            <w:r w:rsidRPr="00B459D9">
              <w:rPr>
                <w:color w:val="000000"/>
                <w:szCs w:val="24"/>
              </w:rPr>
              <w:t>12</w:t>
            </w:r>
          </w:p>
        </w:tc>
        <w:tc>
          <w:tcPr>
            <w:tcW w:w="1060" w:type="dxa"/>
            <w:tcBorders>
              <w:top w:val="nil"/>
              <w:left w:val="nil"/>
              <w:bottom w:val="single" w:sz="4" w:space="0" w:color="000000"/>
              <w:right w:val="single" w:sz="4" w:space="0" w:color="000000"/>
            </w:tcBorders>
            <w:noWrap/>
            <w:hideMark/>
          </w:tcPr>
          <w:p w14:paraId="2D1ACA5A" w14:textId="77777777" w:rsidR="002E7632" w:rsidRPr="00B459D9" w:rsidRDefault="002E7632" w:rsidP="002E7632">
            <w:pPr>
              <w:widowControl/>
              <w:jc w:val="center"/>
              <w:rPr>
                <w:color w:val="000000"/>
                <w:szCs w:val="24"/>
              </w:rPr>
            </w:pPr>
            <w:r w:rsidRPr="00B459D9">
              <w:rPr>
                <w:color w:val="000000"/>
                <w:szCs w:val="24"/>
              </w:rPr>
              <w:t>37702</w:t>
            </w:r>
          </w:p>
        </w:tc>
        <w:tc>
          <w:tcPr>
            <w:tcW w:w="1083" w:type="dxa"/>
            <w:tcBorders>
              <w:top w:val="nil"/>
              <w:left w:val="nil"/>
              <w:bottom w:val="single" w:sz="4" w:space="0" w:color="000000"/>
              <w:right w:val="single" w:sz="4" w:space="0" w:color="000000"/>
            </w:tcBorders>
            <w:noWrap/>
            <w:hideMark/>
          </w:tcPr>
          <w:p w14:paraId="77D19BFC"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3F5A02B7"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7B26FD2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1CB60E5"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1250F7DA"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474124AF"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0C6941C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DA87EDA" w14:textId="77777777" w:rsidR="002E7632" w:rsidRPr="00B459D9" w:rsidRDefault="002E7632" w:rsidP="002E7632">
            <w:pPr>
              <w:widowControl/>
              <w:jc w:val="center"/>
              <w:rPr>
                <w:color w:val="000000"/>
                <w:szCs w:val="24"/>
              </w:rPr>
            </w:pPr>
            <w:r w:rsidRPr="00B459D9">
              <w:rPr>
                <w:color w:val="000000"/>
                <w:szCs w:val="24"/>
              </w:rPr>
              <w:t>14</w:t>
            </w:r>
          </w:p>
        </w:tc>
        <w:tc>
          <w:tcPr>
            <w:tcW w:w="998" w:type="dxa"/>
            <w:tcBorders>
              <w:top w:val="nil"/>
              <w:left w:val="nil"/>
              <w:bottom w:val="single" w:sz="4" w:space="0" w:color="000000"/>
              <w:right w:val="single" w:sz="4" w:space="0" w:color="000000"/>
            </w:tcBorders>
            <w:noWrap/>
            <w:hideMark/>
          </w:tcPr>
          <w:p w14:paraId="341729C4" w14:textId="77777777" w:rsidR="002E7632" w:rsidRPr="00B459D9" w:rsidRDefault="002E7632" w:rsidP="002E7632">
            <w:pPr>
              <w:widowControl/>
              <w:jc w:val="center"/>
              <w:rPr>
                <w:color w:val="000000"/>
                <w:szCs w:val="24"/>
              </w:rPr>
            </w:pPr>
            <w:r w:rsidRPr="00B459D9">
              <w:rPr>
                <w:color w:val="000000"/>
                <w:szCs w:val="24"/>
              </w:rPr>
              <w:t>13</w:t>
            </w:r>
          </w:p>
        </w:tc>
        <w:tc>
          <w:tcPr>
            <w:tcW w:w="1060" w:type="dxa"/>
            <w:tcBorders>
              <w:top w:val="nil"/>
              <w:left w:val="nil"/>
              <w:bottom w:val="single" w:sz="4" w:space="0" w:color="000000"/>
              <w:right w:val="single" w:sz="4" w:space="0" w:color="000000"/>
            </w:tcBorders>
            <w:noWrap/>
            <w:hideMark/>
          </w:tcPr>
          <w:p w14:paraId="77AA235C" w14:textId="77777777" w:rsidR="002E7632" w:rsidRPr="00B459D9" w:rsidRDefault="002E7632" w:rsidP="002E7632">
            <w:pPr>
              <w:widowControl/>
              <w:jc w:val="center"/>
              <w:rPr>
                <w:color w:val="000000"/>
                <w:szCs w:val="24"/>
              </w:rPr>
            </w:pPr>
            <w:r w:rsidRPr="00B459D9">
              <w:rPr>
                <w:color w:val="000000"/>
                <w:szCs w:val="24"/>
              </w:rPr>
              <w:t>37703</w:t>
            </w:r>
          </w:p>
        </w:tc>
        <w:tc>
          <w:tcPr>
            <w:tcW w:w="1083" w:type="dxa"/>
            <w:tcBorders>
              <w:top w:val="nil"/>
              <w:left w:val="nil"/>
              <w:bottom w:val="single" w:sz="4" w:space="0" w:color="000000"/>
              <w:right w:val="single" w:sz="4" w:space="0" w:color="000000"/>
            </w:tcBorders>
            <w:noWrap/>
            <w:hideMark/>
          </w:tcPr>
          <w:p w14:paraId="551B747C"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1950A0D3"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45368815"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80F67C4"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620CB7BF"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1CF209A8"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36CFDDB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D0C6D25" w14:textId="77777777" w:rsidR="002E7632" w:rsidRPr="00B459D9" w:rsidRDefault="002E7632" w:rsidP="002E7632">
            <w:pPr>
              <w:widowControl/>
              <w:jc w:val="center"/>
              <w:rPr>
                <w:color w:val="000000"/>
                <w:szCs w:val="24"/>
              </w:rPr>
            </w:pPr>
            <w:r w:rsidRPr="00B459D9">
              <w:rPr>
                <w:color w:val="000000"/>
                <w:szCs w:val="24"/>
              </w:rPr>
              <w:t>14</w:t>
            </w:r>
          </w:p>
        </w:tc>
        <w:tc>
          <w:tcPr>
            <w:tcW w:w="998" w:type="dxa"/>
            <w:tcBorders>
              <w:top w:val="nil"/>
              <w:left w:val="nil"/>
              <w:bottom w:val="single" w:sz="4" w:space="0" w:color="000000"/>
              <w:right w:val="single" w:sz="4" w:space="0" w:color="000000"/>
            </w:tcBorders>
            <w:noWrap/>
            <w:hideMark/>
          </w:tcPr>
          <w:p w14:paraId="20C3EABA" w14:textId="77777777" w:rsidR="002E7632" w:rsidRPr="00B459D9" w:rsidRDefault="002E7632" w:rsidP="002E7632">
            <w:pPr>
              <w:widowControl/>
              <w:jc w:val="center"/>
              <w:rPr>
                <w:color w:val="000000"/>
                <w:szCs w:val="24"/>
              </w:rPr>
            </w:pPr>
            <w:r w:rsidRPr="00B459D9">
              <w:rPr>
                <w:color w:val="000000"/>
                <w:szCs w:val="24"/>
              </w:rPr>
              <w:t>14</w:t>
            </w:r>
          </w:p>
        </w:tc>
        <w:tc>
          <w:tcPr>
            <w:tcW w:w="1060" w:type="dxa"/>
            <w:tcBorders>
              <w:top w:val="nil"/>
              <w:left w:val="nil"/>
              <w:bottom w:val="single" w:sz="4" w:space="0" w:color="000000"/>
              <w:right w:val="single" w:sz="4" w:space="0" w:color="000000"/>
            </w:tcBorders>
            <w:noWrap/>
            <w:hideMark/>
          </w:tcPr>
          <w:p w14:paraId="1710A396" w14:textId="77777777" w:rsidR="002E7632" w:rsidRPr="00B459D9" w:rsidRDefault="002E7632" w:rsidP="002E7632">
            <w:pPr>
              <w:widowControl/>
              <w:jc w:val="center"/>
              <w:rPr>
                <w:color w:val="000000"/>
                <w:szCs w:val="24"/>
              </w:rPr>
            </w:pPr>
            <w:r w:rsidRPr="00B459D9">
              <w:rPr>
                <w:color w:val="000000"/>
                <w:szCs w:val="24"/>
              </w:rPr>
              <w:t>37704</w:t>
            </w:r>
          </w:p>
        </w:tc>
        <w:tc>
          <w:tcPr>
            <w:tcW w:w="1083" w:type="dxa"/>
            <w:tcBorders>
              <w:top w:val="nil"/>
              <w:left w:val="nil"/>
              <w:bottom w:val="single" w:sz="4" w:space="0" w:color="000000"/>
              <w:right w:val="single" w:sz="4" w:space="0" w:color="000000"/>
            </w:tcBorders>
            <w:noWrap/>
            <w:hideMark/>
          </w:tcPr>
          <w:p w14:paraId="746065F0" w14:textId="77777777" w:rsidR="002E7632" w:rsidRPr="00B459D9" w:rsidRDefault="002E7632" w:rsidP="002E7632">
            <w:pPr>
              <w:widowControl/>
              <w:jc w:val="center"/>
              <w:rPr>
                <w:color w:val="000000"/>
                <w:szCs w:val="24"/>
              </w:rPr>
            </w:pPr>
            <w:r w:rsidRPr="00B459D9">
              <w:rPr>
                <w:color w:val="000000"/>
                <w:szCs w:val="24"/>
              </w:rPr>
              <w:t>1.9166</w:t>
            </w:r>
          </w:p>
        </w:tc>
        <w:tc>
          <w:tcPr>
            <w:tcW w:w="981" w:type="dxa"/>
            <w:tcBorders>
              <w:top w:val="nil"/>
              <w:left w:val="nil"/>
              <w:bottom w:val="single" w:sz="4" w:space="0" w:color="000000"/>
              <w:right w:val="single" w:sz="4" w:space="0" w:color="000000"/>
            </w:tcBorders>
            <w:noWrap/>
            <w:hideMark/>
          </w:tcPr>
          <w:p w14:paraId="3133AE16"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6AA4C3F"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E3BE6F3"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0B17DEDC" w14:textId="77777777" w:rsidR="002E7632" w:rsidRPr="00B459D9" w:rsidRDefault="002E7632" w:rsidP="002E7632">
            <w:pPr>
              <w:widowControl/>
              <w:jc w:val="center"/>
              <w:rPr>
                <w:color w:val="000000"/>
                <w:szCs w:val="24"/>
              </w:rPr>
            </w:pPr>
            <w:r w:rsidRPr="00B459D9">
              <w:rPr>
                <w:color w:val="000000"/>
                <w:szCs w:val="24"/>
              </w:rPr>
              <w:t>13,566</w:t>
            </w:r>
          </w:p>
        </w:tc>
        <w:tc>
          <w:tcPr>
            <w:tcW w:w="1423" w:type="dxa"/>
            <w:tcBorders>
              <w:top w:val="nil"/>
              <w:left w:val="nil"/>
              <w:bottom w:val="single" w:sz="4" w:space="0" w:color="000000"/>
              <w:right w:val="single" w:sz="4" w:space="0" w:color="000000"/>
            </w:tcBorders>
            <w:noWrap/>
            <w:hideMark/>
          </w:tcPr>
          <w:p w14:paraId="2DCD44A9" w14:textId="77777777" w:rsidR="002E7632" w:rsidRPr="00B459D9" w:rsidRDefault="002E7632" w:rsidP="002E7632">
            <w:pPr>
              <w:widowControl/>
              <w:jc w:val="center"/>
              <w:rPr>
                <w:color w:val="000000"/>
                <w:szCs w:val="24"/>
              </w:rPr>
            </w:pPr>
            <w:r w:rsidRPr="00B459D9">
              <w:rPr>
                <w:color w:val="000000"/>
                <w:szCs w:val="24"/>
              </w:rPr>
              <w:t>113,285</w:t>
            </w:r>
          </w:p>
        </w:tc>
      </w:tr>
      <w:tr w:rsidR="002E7632" w:rsidRPr="00B459D9" w14:paraId="17E5492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F79728C" w14:textId="77777777" w:rsidR="002E7632" w:rsidRPr="00B459D9" w:rsidRDefault="002E7632" w:rsidP="002E7632">
            <w:pPr>
              <w:widowControl/>
              <w:jc w:val="center"/>
              <w:rPr>
                <w:color w:val="000000"/>
                <w:szCs w:val="24"/>
              </w:rPr>
            </w:pPr>
            <w:r w:rsidRPr="00B459D9">
              <w:rPr>
                <w:color w:val="000000"/>
                <w:szCs w:val="24"/>
              </w:rPr>
              <w:t>14</w:t>
            </w:r>
          </w:p>
        </w:tc>
        <w:tc>
          <w:tcPr>
            <w:tcW w:w="998" w:type="dxa"/>
            <w:tcBorders>
              <w:top w:val="nil"/>
              <w:left w:val="nil"/>
              <w:bottom w:val="single" w:sz="4" w:space="0" w:color="000000"/>
              <w:right w:val="single" w:sz="4" w:space="0" w:color="000000"/>
            </w:tcBorders>
            <w:noWrap/>
            <w:hideMark/>
          </w:tcPr>
          <w:p w14:paraId="512C401F" w14:textId="77777777" w:rsidR="002E7632" w:rsidRPr="00B459D9" w:rsidRDefault="002E7632" w:rsidP="002E7632">
            <w:pPr>
              <w:widowControl/>
              <w:jc w:val="center"/>
              <w:rPr>
                <w:color w:val="000000"/>
                <w:szCs w:val="24"/>
              </w:rPr>
            </w:pPr>
            <w:r w:rsidRPr="00B459D9">
              <w:rPr>
                <w:color w:val="000000"/>
                <w:szCs w:val="24"/>
              </w:rPr>
              <w:t>15</w:t>
            </w:r>
          </w:p>
        </w:tc>
        <w:tc>
          <w:tcPr>
            <w:tcW w:w="1060" w:type="dxa"/>
            <w:tcBorders>
              <w:top w:val="nil"/>
              <w:left w:val="nil"/>
              <w:bottom w:val="single" w:sz="4" w:space="0" w:color="000000"/>
              <w:right w:val="single" w:sz="4" w:space="0" w:color="000000"/>
            </w:tcBorders>
            <w:noWrap/>
            <w:hideMark/>
          </w:tcPr>
          <w:p w14:paraId="29A4C83E" w14:textId="77777777" w:rsidR="002E7632" w:rsidRPr="00B459D9" w:rsidRDefault="002E7632" w:rsidP="002E7632">
            <w:pPr>
              <w:widowControl/>
              <w:jc w:val="center"/>
              <w:rPr>
                <w:color w:val="000000"/>
                <w:szCs w:val="24"/>
              </w:rPr>
            </w:pPr>
            <w:r w:rsidRPr="00B459D9">
              <w:rPr>
                <w:color w:val="000000"/>
                <w:szCs w:val="24"/>
              </w:rPr>
              <w:t>37705</w:t>
            </w:r>
          </w:p>
        </w:tc>
        <w:tc>
          <w:tcPr>
            <w:tcW w:w="1083" w:type="dxa"/>
            <w:tcBorders>
              <w:top w:val="nil"/>
              <w:left w:val="nil"/>
              <w:bottom w:val="single" w:sz="4" w:space="0" w:color="000000"/>
              <w:right w:val="single" w:sz="4" w:space="0" w:color="000000"/>
            </w:tcBorders>
            <w:noWrap/>
            <w:hideMark/>
          </w:tcPr>
          <w:p w14:paraId="31A2CA57" w14:textId="77777777" w:rsidR="002E7632" w:rsidRPr="00B459D9" w:rsidRDefault="002E7632" w:rsidP="002E7632">
            <w:pPr>
              <w:widowControl/>
              <w:jc w:val="center"/>
              <w:rPr>
                <w:color w:val="000000"/>
                <w:szCs w:val="24"/>
              </w:rPr>
            </w:pPr>
            <w:r w:rsidRPr="00B459D9">
              <w:rPr>
                <w:color w:val="000000"/>
                <w:szCs w:val="24"/>
              </w:rPr>
              <w:t>0.7274</w:t>
            </w:r>
          </w:p>
        </w:tc>
        <w:tc>
          <w:tcPr>
            <w:tcW w:w="981" w:type="dxa"/>
            <w:tcBorders>
              <w:top w:val="nil"/>
              <w:left w:val="nil"/>
              <w:bottom w:val="single" w:sz="4" w:space="0" w:color="000000"/>
              <w:right w:val="single" w:sz="4" w:space="0" w:color="000000"/>
            </w:tcBorders>
            <w:noWrap/>
            <w:hideMark/>
          </w:tcPr>
          <w:p w14:paraId="4D3940F3"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87D7FD9"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19E6BF0"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659FDAA9" w14:textId="77777777" w:rsidR="002E7632" w:rsidRPr="00B459D9" w:rsidRDefault="002E7632" w:rsidP="002E7632">
            <w:pPr>
              <w:widowControl/>
              <w:jc w:val="center"/>
              <w:rPr>
                <w:color w:val="000000"/>
                <w:szCs w:val="24"/>
              </w:rPr>
            </w:pPr>
            <w:r w:rsidRPr="00B459D9">
              <w:rPr>
                <w:color w:val="000000"/>
                <w:szCs w:val="24"/>
              </w:rPr>
              <w:t>8,055</w:t>
            </w:r>
          </w:p>
        </w:tc>
        <w:tc>
          <w:tcPr>
            <w:tcW w:w="1423" w:type="dxa"/>
            <w:tcBorders>
              <w:top w:val="nil"/>
              <w:left w:val="nil"/>
              <w:bottom w:val="single" w:sz="4" w:space="0" w:color="000000"/>
              <w:right w:val="single" w:sz="4" w:space="0" w:color="000000"/>
            </w:tcBorders>
            <w:noWrap/>
            <w:hideMark/>
          </w:tcPr>
          <w:p w14:paraId="409464A1" w14:textId="77777777" w:rsidR="002E7632" w:rsidRPr="00B459D9" w:rsidRDefault="002E7632" w:rsidP="002E7632">
            <w:pPr>
              <w:widowControl/>
              <w:jc w:val="center"/>
              <w:rPr>
                <w:color w:val="000000"/>
                <w:szCs w:val="24"/>
              </w:rPr>
            </w:pPr>
            <w:r w:rsidRPr="00B459D9">
              <w:rPr>
                <w:color w:val="000000"/>
                <w:szCs w:val="24"/>
              </w:rPr>
              <w:t>51,843</w:t>
            </w:r>
          </w:p>
        </w:tc>
      </w:tr>
      <w:tr w:rsidR="002E7632" w:rsidRPr="00B459D9" w14:paraId="5A00517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234671C" w14:textId="77777777" w:rsidR="002E7632" w:rsidRPr="00B459D9" w:rsidRDefault="002E7632" w:rsidP="002E7632">
            <w:pPr>
              <w:widowControl/>
              <w:jc w:val="center"/>
              <w:rPr>
                <w:color w:val="000000"/>
                <w:szCs w:val="24"/>
              </w:rPr>
            </w:pPr>
            <w:r w:rsidRPr="00B459D9">
              <w:rPr>
                <w:color w:val="000000"/>
                <w:szCs w:val="24"/>
              </w:rPr>
              <w:t>14</w:t>
            </w:r>
          </w:p>
        </w:tc>
        <w:tc>
          <w:tcPr>
            <w:tcW w:w="998" w:type="dxa"/>
            <w:tcBorders>
              <w:top w:val="nil"/>
              <w:left w:val="nil"/>
              <w:bottom w:val="single" w:sz="4" w:space="0" w:color="000000"/>
              <w:right w:val="single" w:sz="4" w:space="0" w:color="000000"/>
            </w:tcBorders>
            <w:noWrap/>
            <w:hideMark/>
          </w:tcPr>
          <w:p w14:paraId="3F64865F" w14:textId="77777777" w:rsidR="002E7632" w:rsidRPr="00B459D9" w:rsidRDefault="002E7632" w:rsidP="002E7632">
            <w:pPr>
              <w:widowControl/>
              <w:jc w:val="center"/>
              <w:rPr>
                <w:color w:val="000000"/>
                <w:szCs w:val="24"/>
              </w:rPr>
            </w:pPr>
            <w:r w:rsidRPr="00B459D9">
              <w:rPr>
                <w:color w:val="000000"/>
                <w:szCs w:val="24"/>
              </w:rPr>
              <w:t>16</w:t>
            </w:r>
          </w:p>
        </w:tc>
        <w:tc>
          <w:tcPr>
            <w:tcW w:w="1060" w:type="dxa"/>
            <w:tcBorders>
              <w:top w:val="nil"/>
              <w:left w:val="nil"/>
              <w:bottom w:val="single" w:sz="4" w:space="0" w:color="000000"/>
              <w:right w:val="single" w:sz="4" w:space="0" w:color="000000"/>
            </w:tcBorders>
            <w:noWrap/>
            <w:hideMark/>
          </w:tcPr>
          <w:p w14:paraId="0E83C541" w14:textId="77777777" w:rsidR="002E7632" w:rsidRPr="00B459D9" w:rsidRDefault="002E7632" w:rsidP="002E7632">
            <w:pPr>
              <w:widowControl/>
              <w:jc w:val="center"/>
              <w:rPr>
                <w:color w:val="000000"/>
                <w:szCs w:val="24"/>
              </w:rPr>
            </w:pPr>
            <w:r w:rsidRPr="00B459D9">
              <w:rPr>
                <w:color w:val="000000"/>
                <w:szCs w:val="24"/>
              </w:rPr>
              <w:t>37601</w:t>
            </w:r>
          </w:p>
        </w:tc>
        <w:tc>
          <w:tcPr>
            <w:tcW w:w="1083" w:type="dxa"/>
            <w:tcBorders>
              <w:top w:val="nil"/>
              <w:left w:val="nil"/>
              <w:bottom w:val="single" w:sz="4" w:space="0" w:color="000000"/>
              <w:right w:val="single" w:sz="4" w:space="0" w:color="000000"/>
            </w:tcBorders>
            <w:noWrap/>
            <w:hideMark/>
          </w:tcPr>
          <w:p w14:paraId="703300D0" w14:textId="77777777" w:rsidR="002E7632" w:rsidRPr="00B459D9" w:rsidRDefault="002E7632" w:rsidP="002E7632">
            <w:pPr>
              <w:widowControl/>
              <w:jc w:val="center"/>
              <w:rPr>
                <w:color w:val="000000"/>
                <w:szCs w:val="24"/>
              </w:rPr>
            </w:pPr>
            <w:r w:rsidRPr="00B459D9">
              <w:rPr>
                <w:color w:val="000000"/>
                <w:szCs w:val="24"/>
              </w:rPr>
              <w:t>1.1847</w:t>
            </w:r>
          </w:p>
        </w:tc>
        <w:tc>
          <w:tcPr>
            <w:tcW w:w="981" w:type="dxa"/>
            <w:tcBorders>
              <w:top w:val="nil"/>
              <w:left w:val="nil"/>
              <w:bottom w:val="single" w:sz="4" w:space="0" w:color="000000"/>
              <w:right w:val="single" w:sz="4" w:space="0" w:color="000000"/>
            </w:tcBorders>
            <w:noWrap/>
            <w:hideMark/>
          </w:tcPr>
          <w:p w14:paraId="6FB32039"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45E823DE"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5B4CA8C"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33CB40F7" w14:textId="77777777" w:rsidR="002E7632" w:rsidRPr="00B459D9" w:rsidRDefault="002E7632" w:rsidP="002E7632">
            <w:pPr>
              <w:widowControl/>
              <w:jc w:val="center"/>
              <w:rPr>
                <w:color w:val="000000"/>
                <w:szCs w:val="24"/>
              </w:rPr>
            </w:pPr>
            <w:r w:rsidRPr="00B459D9">
              <w:rPr>
                <w:color w:val="000000"/>
                <w:szCs w:val="24"/>
              </w:rPr>
              <w:t>7,311</w:t>
            </w:r>
          </w:p>
        </w:tc>
        <w:tc>
          <w:tcPr>
            <w:tcW w:w="1423" w:type="dxa"/>
            <w:tcBorders>
              <w:top w:val="nil"/>
              <w:left w:val="nil"/>
              <w:bottom w:val="single" w:sz="4" w:space="0" w:color="000000"/>
              <w:right w:val="single" w:sz="4" w:space="0" w:color="000000"/>
            </w:tcBorders>
            <w:noWrap/>
            <w:hideMark/>
          </w:tcPr>
          <w:p w14:paraId="178810FC" w14:textId="77777777" w:rsidR="002E7632" w:rsidRPr="00B459D9" w:rsidRDefault="002E7632" w:rsidP="002E7632">
            <w:pPr>
              <w:widowControl/>
              <w:jc w:val="center"/>
              <w:rPr>
                <w:color w:val="000000"/>
                <w:szCs w:val="24"/>
              </w:rPr>
            </w:pPr>
            <w:r w:rsidRPr="00B459D9">
              <w:rPr>
                <w:color w:val="000000"/>
                <w:szCs w:val="24"/>
              </w:rPr>
              <w:t>128,986</w:t>
            </w:r>
          </w:p>
        </w:tc>
      </w:tr>
      <w:tr w:rsidR="002E7632" w:rsidRPr="00B459D9" w14:paraId="60019871"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94110E0" w14:textId="77777777" w:rsidR="002E7632" w:rsidRPr="00B459D9" w:rsidRDefault="002E7632" w:rsidP="002E7632">
            <w:pPr>
              <w:widowControl/>
              <w:jc w:val="center"/>
              <w:rPr>
                <w:color w:val="000000"/>
                <w:szCs w:val="24"/>
              </w:rPr>
            </w:pPr>
            <w:r w:rsidRPr="00B459D9">
              <w:rPr>
                <w:color w:val="000000"/>
                <w:szCs w:val="24"/>
              </w:rPr>
              <w:t>14</w:t>
            </w:r>
          </w:p>
        </w:tc>
        <w:tc>
          <w:tcPr>
            <w:tcW w:w="998" w:type="dxa"/>
            <w:tcBorders>
              <w:top w:val="nil"/>
              <w:left w:val="nil"/>
              <w:bottom w:val="single" w:sz="4" w:space="0" w:color="000000"/>
              <w:right w:val="single" w:sz="4" w:space="0" w:color="000000"/>
            </w:tcBorders>
            <w:noWrap/>
            <w:hideMark/>
          </w:tcPr>
          <w:p w14:paraId="30313D63" w14:textId="77777777" w:rsidR="002E7632" w:rsidRPr="00B459D9" w:rsidRDefault="002E7632" w:rsidP="002E7632">
            <w:pPr>
              <w:widowControl/>
              <w:jc w:val="center"/>
              <w:rPr>
                <w:color w:val="000000"/>
                <w:szCs w:val="24"/>
              </w:rPr>
            </w:pPr>
            <w:r w:rsidRPr="00B459D9">
              <w:rPr>
                <w:color w:val="000000"/>
                <w:szCs w:val="24"/>
              </w:rPr>
              <w:t>17</w:t>
            </w:r>
          </w:p>
        </w:tc>
        <w:tc>
          <w:tcPr>
            <w:tcW w:w="1060" w:type="dxa"/>
            <w:tcBorders>
              <w:top w:val="nil"/>
              <w:left w:val="nil"/>
              <w:bottom w:val="single" w:sz="4" w:space="0" w:color="000000"/>
              <w:right w:val="single" w:sz="4" w:space="0" w:color="000000"/>
            </w:tcBorders>
            <w:noWrap/>
            <w:hideMark/>
          </w:tcPr>
          <w:p w14:paraId="6C0CDAE6" w14:textId="77777777" w:rsidR="002E7632" w:rsidRPr="00B459D9" w:rsidRDefault="002E7632" w:rsidP="002E7632">
            <w:pPr>
              <w:widowControl/>
              <w:jc w:val="center"/>
              <w:rPr>
                <w:color w:val="000000"/>
                <w:szCs w:val="24"/>
              </w:rPr>
            </w:pPr>
            <w:r w:rsidRPr="00B459D9">
              <w:rPr>
                <w:color w:val="000000"/>
                <w:szCs w:val="24"/>
              </w:rPr>
              <w:t>37602</w:t>
            </w:r>
          </w:p>
        </w:tc>
        <w:tc>
          <w:tcPr>
            <w:tcW w:w="1083" w:type="dxa"/>
            <w:tcBorders>
              <w:top w:val="nil"/>
              <w:left w:val="nil"/>
              <w:bottom w:val="single" w:sz="4" w:space="0" w:color="000000"/>
              <w:right w:val="single" w:sz="4" w:space="0" w:color="000000"/>
            </w:tcBorders>
            <w:noWrap/>
            <w:hideMark/>
          </w:tcPr>
          <w:p w14:paraId="4436A4E3" w14:textId="77777777" w:rsidR="002E7632" w:rsidRPr="00B459D9" w:rsidRDefault="002E7632" w:rsidP="002E7632">
            <w:pPr>
              <w:widowControl/>
              <w:jc w:val="center"/>
              <w:rPr>
                <w:color w:val="000000"/>
                <w:szCs w:val="24"/>
              </w:rPr>
            </w:pPr>
            <w:r w:rsidRPr="00B459D9">
              <w:rPr>
                <w:color w:val="000000"/>
                <w:szCs w:val="24"/>
              </w:rPr>
              <w:t>1.0291</w:t>
            </w:r>
          </w:p>
        </w:tc>
        <w:tc>
          <w:tcPr>
            <w:tcW w:w="981" w:type="dxa"/>
            <w:tcBorders>
              <w:top w:val="nil"/>
              <w:left w:val="nil"/>
              <w:bottom w:val="single" w:sz="4" w:space="0" w:color="000000"/>
              <w:right w:val="single" w:sz="4" w:space="0" w:color="000000"/>
            </w:tcBorders>
            <w:noWrap/>
            <w:hideMark/>
          </w:tcPr>
          <w:p w14:paraId="7F6071B3"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31F6ED0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8F09323"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7049A53D" w14:textId="77777777" w:rsidR="002E7632" w:rsidRPr="00B459D9" w:rsidRDefault="002E7632" w:rsidP="002E7632">
            <w:pPr>
              <w:widowControl/>
              <w:jc w:val="center"/>
              <w:rPr>
                <w:color w:val="000000"/>
                <w:szCs w:val="24"/>
              </w:rPr>
            </w:pPr>
            <w:r w:rsidRPr="00B459D9">
              <w:rPr>
                <w:color w:val="000000"/>
                <w:szCs w:val="24"/>
              </w:rPr>
              <w:t>33,080</w:t>
            </w:r>
          </w:p>
        </w:tc>
        <w:tc>
          <w:tcPr>
            <w:tcW w:w="1423" w:type="dxa"/>
            <w:tcBorders>
              <w:top w:val="nil"/>
              <w:left w:val="nil"/>
              <w:bottom w:val="single" w:sz="4" w:space="0" w:color="000000"/>
              <w:right w:val="single" w:sz="4" w:space="0" w:color="000000"/>
            </w:tcBorders>
            <w:noWrap/>
            <w:hideMark/>
          </w:tcPr>
          <w:p w14:paraId="54551B35" w14:textId="77777777" w:rsidR="002E7632" w:rsidRPr="00B459D9" w:rsidRDefault="002E7632" w:rsidP="002E7632">
            <w:pPr>
              <w:widowControl/>
              <w:jc w:val="center"/>
              <w:rPr>
                <w:color w:val="000000"/>
                <w:szCs w:val="24"/>
              </w:rPr>
            </w:pPr>
            <w:r w:rsidRPr="00B459D9">
              <w:rPr>
                <w:color w:val="000000"/>
                <w:szCs w:val="24"/>
              </w:rPr>
              <w:t>84,984</w:t>
            </w:r>
          </w:p>
        </w:tc>
      </w:tr>
      <w:tr w:rsidR="002E7632" w:rsidRPr="00B459D9" w14:paraId="66F3745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8421F3D" w14:textId="77777777" w:rsidR="002E7632" w:rsidRPr="00B459D9" w:rsidRDefault="002E7632" w:rsidP="002E7632">
            <w:pPr>
              <w:widowControl/>
              <w:jc w:val="center"/>
              <w:rPr>
                <w:color w:val="000000"/>
                <w:szCs w:val="24"/>
              </w:rPr>
            </w:pPr>
            <w:r w:rsidRPr="00B459D9">
              <w:rPr>
                <w:color w:val="000000"/>
                <w:szCs w:val="24"/>
              </w:rPr>
              <w:t>14</w:t>
            </w:r>
          </w:p>
        </w:tc>
        <w:tc>
          <w:tcPr>
            <w:tcW w:w="998" w:type="dxa"/>
            <w:tcBorders>
              <w:top w:val="nil"/>
              <w:left w:val="nil"/>
              <w:bottom w:val="single" w:sz="4" w:space="0" w:color="000000"/>
              <w:right w:val="single" w:sz="4" w:space="0" w:color="000000"/>
            </w:tcBorders>
            <w:noWrap/>
            <w:hideMark/>
          </w:tcPr>
          <w:p w14:paraId="5BB5281F" w14:textId="77777777" w:rsidR="002E7632" w:rsidRPr="00B459D9" w:rsidRDefault="002E7632" w:rsidP="002E7632">
            <w:pPr>
              <w:widowControl/>
              <w:jc w:val="center"/>
              <w:rPr>
                <w:color w:val="000000"/>
                <w:szCs w:val="24"/>
              </w:rPr>
            </w:pPr>
            <w:r w:rsidRPr="00B459D9">
              <w:rPr>
                <w:color w:val="000000"/>
                <w:szCs w:val="24"/>
              </w:rPr>
              <w:t>18</w:t>
            </w:r>
          </w:p>
        </w:tc>
        <w:tc>
          <w:tcPr>
            <w:tcW w:w="1060" w:type="dxa"/>
            <w:tcBorders>
              <w:top w:val="nil"/>
              <w:left w:val="nil"/>
              <w:bottom w:val="single" w:sz="4" w:space="0" w:color="000000"/>
              <w:right w:val="single" w:sz="4" w:space="0" w:color="000000"/>
            </w:tcBorders>
            <w:noWrap/>
            <w:hideMark/>
          </w:tcPr>
          <w:p w14:paraId="4FD1199B" w14:textId="77777777" w:rsidR="002E7632" w:rsidRPr="00B459D9" w:rsidRDefault="002E7632" w:rsidP="002E7632">
            <w:pPr>
              <w:widowControl/>
              <w:jc w:val="center"/>
              <w:rPr>
                <w:color w:val="000000"/>
                <w:szCs w:val="24"/>
              </w:rPr>
            </w:pPr>
            <w:r w:rsidRPr="00B459D9">
              <w:rPr>
                <w:color w:val="000000"/>
                <w:szCs w:val="24"/>
              </w:rPr>
              <w:t>37603</w:t>
            </w:r>
          </w:p>
        </w:tc>
        <w:tc>
          <w:tcPr>
            <w:tcW w:w="1083" w:type="dxa"/>
            <w:tcBorders>
              <w:top w:val="nil"/>
              <w:left w:val="nil"/>
              <w:bottom w:val="single" w:sz="4" w:space="0" w:color="000000"/>
              <w:right w:val="single" w:sz="4" w:space="0" w:color="000000"/>
            </w:tcBorders>
            <w:noWrap/>
            <w:hideMark/>
          </w:tcPr>
          <w:p w14:paraId="23D0422D" w14:textId="77777777" w:rsidR="002E7632" w:rsidRPr="00B459D9" w:rsidRDefault="002E7632" w:rsidP="002E7632">
            <w:pPr>
              <w:widowControl/>
              <w:jc w:val="center"/>
              <w:rPr>
                <w:color w:val="000000"/>
                <w:szCs w:val="24"/>
              </w:rPr>
            </w:pPr>
            <w:r w:rsidRPr="00B459D9">
              <w:rPr>
                <w:color w:val="000000"/>
                <w:szCs w:val="24"/>
              </w:rPr>
              <w:t>0.7700</w:t>
            </w:r>
          </w:p>
        </w:tc>
        <w:tc>
          <w:tcPr>
            <w:tcW w:w="981" w:type="dxa"/>
            <w:tcBorders>
              <w:top w:val="nil"/>
              <w:left w:val="nil"/>
              <w:bottom w:val="single" w:sz="4" w:space="0" w:color="000000"/>
              <w:right w:val="single" w:sz="4" w:space="0" w:color="000000"/>
            </w:tcBorders>
            <w:noWrap/>
            <w:hideMark/>
          </w:tcPr>
          <w:p w14:paraId="07877D49"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73DE1130"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9465D11"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0B6D2E1F" w14:textId="77777777" w:rsidR="002E7632" w:rsidRPr="00B459D9" w:rsidRDefault="002E7632" w:rsidP="002E7632">
            <w:pPr>
              <w:widowControl/>
              <w:jc w:val="center"/>
              <w:rPr>
                <w:color w:val="000000"/>
                <w:szCs w:val="24"/>
              </w:rPr>
            </w:pPr>
            <w:r w:rsidRPr="00B459D9">
              <w:rPr>
                <w:color w:val="000000"/>
                <w:szCs w:val="24"/>
              </w:rPr>
              <w:t>13,335</w:t>
            </w:r>
          </w:p>
        </w:tc>
        <w:tc>
          <w:tcPr>
            <w:tcW w:w="1423" w:type="dxa"/>
            <w:tcBorders>
              <w:top w:val="nil"/>
              <w:left w:val="nil"/>
              <w:bottom w:val="single" w:sz="4" w:space="0" w:color="000000"/>
              <w:right w:val="single" w:sz="4" w:space="0" w:color="000000"/>
            </w:tcBorders>
            <w:noWrap/>
            <w:hideMark/>
          </w:tcPr>
          <w:p w14:paraId="768EFFAD" w14:textId="77777777" w:rsidR="002E7632" w:rsidRPr="00B459D9" w:rsidRDefault="002E7632" w:rsidP="002E7632">
            <w:pPr>
              <w:widowControl/>
              <w:jc w:val="center"/>
              <w:rPr>
                <w:color w:val="000000"/>
                <w:szCs w:val="24"/>
              </w:rPr>
            </w:pPr>
            <w:r w:rsidRPr="00B459D9">
              <w:rPr>
                <w:color w:val="000000"/>
                <w:szCs w:val="24"/>
              </w:rPr>
              <w:t>75,619</w:t>
            </w:r>
          </w:p>
        </w:tc>
      </w:tr>
      <w:tr w:rsidR="002E7632" w:rsidRPr="00B459D9" w14:paraId="16A2DF7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4C28452" w14:textId="77777777" w:rsidR="002E7632" w:rsidRPr="00B459D9" w:rsidRDefault="002E7632" w:rsidP="002E7632">
            <w:pPr>
              <w:widowControl/>
              <w:jc w:val="center"/>
              <w:rPr>
                <w:color w:val="000000"/>
                <w:szCs w:val="24"/>
              </w:rPr>
            </w:pPr>
            <w:r w:rsidRPr="00B459D9">
              <w:rPr>
                <w:color w:val="000000"/>
                <w:szCs w:val="24"/>
              </w:rPr>
              <w:t>14</w:t>
            </w:r>
          </w:p>
        </w:tc>
        <w:tc>
          <w:tcPr>
            <w:tcW w:w="998" w:type="dxa"/>
            <w:tcBorders>
              <w:top w:val="nil"/>
              <w:left w:val="nil"/>
              <w:bottom w:val="single" w:sz="4" w:space="0" w:color="000000"/>
              <w:right w:val="single" w:sz="4" w:space="0" w:color="000000"/>
            </w:tcBorders>
            <w:noWrap/>
            <w:hideMark/>
          </w:tcPr>
          <w:p w14:paraId="555B1468" w14:textId="77777777" w:rsidR="002E7632" w:rsidRPr="00B459D9" w:rsidRDefault="002E7632" w:rsidP="002E7632">
            <w:pPr>
              <w:widowControl/>
              <w:jc w:val="center"/>
              <w:rPr>
                <w:color w:val="000000"/>
                <w:szCs w:val="24"/>
              </w:rPr>
            </w:pPr>
            <w:r w:rsidRPr="00B459D9">
              <w:rPr>
                <w:color w:val="000000"/>
                <w:szCs w:val="24"/>
              </w:rPr>
              <w:t>19</w:t>
            </w:r>
          </w:p>
        </w:tc>
        <w:tc>
          <w:tcPr>
            <w:tcW w:w="1060" w:type="dxa"/>
            <w:tcBorders>
              <w:top w:val="nil"/>
              <w:left w:val="nil"/>
              <w:bottom w:val="single" w:sz="4" w:space="0" w:color="000000"/>
              <w:right w:val="single" w:sz="4" w:space="0" w:color="000000"/>
            </w:tcBorders>
            <w:noWrap/>
            <w:hideMark/>
          </w:tcPr>
          <w:p w14:paraId="222AB2B9" w14:textId="77777777" w:rsidR="002E7632" w:rsidRPr="00B459D9" w:rsidRDefault="002E7632" w:rsidP="002E7632">
            <w:pPr>
              <w:widowControl/>
              <w:jc w:val="center"/>
              <w:rPr>
                <w:color w:val="000000"/>
                <w:szCs w:val="24"/>
              </w:rPr>
            </w:pPr>
            <w:r w:rsidRPr="00B459D9">
              <w:rPr>
                <w:color w:val="000000"/>
                <w:szCs w:val="24"/>
              </w:rPr>
              <w:t>37604</w:t>
            </w:r>
          </w:p>
        </w:tc>
        <w:tc>
          <w:tcPr>
            <w:tcW w:w="1083" w:type="dxa"/>
            <w:tcBorders>
              <w:top w:val="nil"/>
              <w:left w:val="nil"/>
              <w:bottom w:val="single" w:sz="4" w:space="0" w:color="000000"/>
              <w:right w:val="single" w:sz="4" w:space="0" w:color="000000"/>
            </w:tcBorders>
            <w:noWrap/>
            <w:hideMark/>
          </w:tcPr>
          <w:p w14:paraId="5B172DFC" w14:textId="77777777" w:rsidR="002E7632" w:rsidRPr="00B459D9" w:rsidRDefault="002E7632" w:rsidP="002E7632">
            <w:pPr>
              <w:widowControl/>
              <w:jc w:val="center"/>
              <w:rPr>
                <w:color w:val="000000"/>
                <w:szCs w:val="24"/>
              </w:rPr>
            </w:pPr>
            <w:r w:rsidRPr="00B459D9">
              <w:rPr>
                <w:color w:val="000000"/>
                <w:szCs w:val="24"/>
              </w:rPr>
              <w:t>0.5833</w:t>
            </w:r>
          </w:p>
        </w:tc>
        <w:tc>
          <w:tcPr>
            <w:tcW w:w="981" w:type="dxa"/>
            <w:tcBorders>
              <w:top w:val="nil"/>
              <w:left w:val="nil"/>
              <w:bottom w:val="single" w:sz="4" w:space="0" w:color="000000"/>
              <w:right w:val="single" w:sz="4" w:space="0" w:color="000000"/>
            </w:tcBorders>
            <w:noWrap/>
            <w:hideMark/>
          </w:tcPr>
          <w:p w14:paraId="234C0107"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5D03346"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F4BD415"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6B13E053" w14:textId="77777777" w:rsidR="002E7632" w:rsidRPr="00B459D9" w:rsidRDefault="002E7632" w:rsidP="002E7632">
            <w:pPr>
              <w:widowControl/>
              <w:jc w:val="center"/>
              <w:rPr>
                <w:color w:val="000000"/>
                <w:szCs w:val="24"/>
              </w:rPr>
            </w:pPr>
            <w:r w:rsidRPr="00B459D9">
              <w:rPr>
                <w:color w:val="000000"/>
                <w:szCs w:val="24"/>
              </w:rPr>
              <w:t>5,111</w:t>
            </w:r>
          </w:p>
        </w:tc>
        <w:tc>
          <w:tcPr>
            <w:tcW w:w="1423" w:type="dxa"/>
            <w:tcBorders>
              <w:top w:val="nil"/>
              <w:left w:val="nil"/>
              <w:bottom w:val="single" w:sz="4" w:space="0" w:color="000000"/>
              <w:right w:val="single" w:sz="4" w:space="0" w:color="000000"/>
            </w:tcBorders>
            <w:noWrap/>
            <w:hideMark/>
          </w:tcPr>
          <w:p w14:paraId="7491C0EB" w14:textId="77777777" w:rsidR="002E7632" w:rsidRPr="00B459D9" w:rsidRDefault="002E7632" w:rsidP="002E7632">
            <w:pPr>
              <w:widowControl/>
              <w:jc w:val="center"/>
              <w:rPr>
                <w:color w:val="000000"/>
                <w:szCs w:val="24"/>
              </w:rPr>
            </w:pPr>
            <w:r w:rsidRPr="00B459D9">
              <w:rPr>
                <w:color w:val="000000"/>
                <w:szCs w:val="24"/>
              </w:rPr>
              <w:t>50,330</w:t>
            </w:r>
          </w:p>
        </w:tc>
      </w:tr>
      <w:tr w:rsidR="002E7632" w:rsidRPr="00B459D9" w14:paraId="4F700F4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162FDCC" w14:textId="77777777" w:rsidR="002E7632" w:rsidRPr="00B459D9" w:rsidRDefault="002E7632" w:rsidP="002E7632">
            <w:pPr>
              <w:widowControl/>
              <w:jc w:val="center"/>
              <w:rPr>
                <w:color w:val="000000"/>
                <w:szCs w:val="24"/>
              </w:rPr>
            </w:pPr>
            <w:r w:rsidRPr="00B459D9">
              <w:rPr>
                <w:color w:val="000000"/>
                <w:szCs w:val="24"/>
              </w:rPr>
              <w:t>14</w:t>
            </w:r>
          </w:p>
        </w:tc>
        <w:tc>
          <w:tcPr>
            <w:tcW w:w="998" w:type="dxa"/>
            <w:tcBorders>
              <w:top w:val="nil"/>
              <w:left w:val="nil"/>
              <w:bottom w:val="single" w:sz="4" w:space="0" w:color="000000"/>
              <w:right w:val="single" w:sz="4" w:space="0" w:color="000000"/>
            </w:tcBorders>
            <w:noWrap/>
            <w:hideMark/>
          </w:tcPr>
          <w:p w14:paraId="4DAF255E" w14:textId="77777777" w:rsidR="002E7632" w:rsidRPr="00B459D9" w:rsidRDefault="002E7632" w:rsidP="002E7632">
            <w:pPr>
              <w:widowControl/>
              <w:jc w:val="center"/>
              <w:rPr>
                <w:color w:val="000000"/>
                <w:szCs w:val="24"/>
              </w:rPr>
            </w:pPr>
            <w:r w:rsidRPr="00B459D9">
              <w:rPr>
                <w:color w:val="000000"/>
                <w:szCs w:val="24"/>
              </w:rPr>
              <w:t>20</w:t>
            </w:r>
          </w:p>
        </w:tc>
        <w:tc>
          <w:tcPr>
            <w:tcW w:w="1060" w:type="dxa"/>
            <w:tcBorders>
              <w:top w:val="nil"/>
              <w:left w:val="nil"/>
              <w:bottom w:val="single" w:sz="4" w:space="0" w:color="000000"/>
              <w:right w:val="single" w:sz="4" w:space="0" w:color="000000"/>
            </w:tcBorders>
            <w:noWrap/>
            <w:hideMark/>
          </w:tcPr>
          <w:p w14:paraId="53397212" w14:textId="77777777" w:rsidR="002E7632" w:rsidRPr="00B459D9" w:rsidRDefault="002E7632" w:rsidP="002E7632">
            <w:pPr>
              <w:widowControl/>
              <w:jc w:val="center"/>
              <w:rPr>
                <w:color w:val="000000"/>
                <w:szCs w:val="24"/>
              </w:rPr>
            </w:pPr>
            <w:r w:rsidRPr="00B459D9">
              <w:rPr>
                <w:color w:val="000000"/>
                <w:szCs w:val="24"/>
              </w:rPr>
              <w:t>37605</w:t>
            </w:r>
          </w:p>
        </w:tc>
        <w:tc>
          <w:tcPr>
            <w:tcW w:w="1083" w:type="dxa"/>
            <w:tcBorders>
              <w:top w:val="nil"/>
              <w:left w:val="nil"/>
              <w:bottom w:val="single" w:sz="4" w:space="0" w:color="000000"/>
              <w:right w:val="single" w:sz="4" w:space="0" w:color="000000"/>
            </w:tcBorders>
            <w:noWrap/>
            <w:hideMark/>
          </w:tcPr>
          <w:p w14:paraId="5DDA098F" w14:textId="77777777" w:rsidR="002E7632" w:rsidRPr="00B459D9" w:rsidRDefault="002E7632" w:rsidP="002E7632">
            <w:pPr>
              <w:widowControl/>
              <w:jc w:val="center"/>
              <w:rPr>
                <w:color w:val="000000"/>
                <w:szCs w:val="24"/>
              </w:rPr>
            </w:pPr>
            <w:r w:rsidRPr="00B459D9">
              <w:rPr>
                <w:color w:val="000000"/>
                <w:szCs w:val="24"/>
              </w:rPr>
              <w:t>0.3598</w:t>
            </w:r>
          </w:p>
        </w:tc>
        <w:tc>
          <w:tcPr>
            <w:tcW w:w="981" w:type="dxa"/>
            <w:tcBorders>
              <w:top w:val="nil"/>
              <w:left w:val="nil"/>
              <w:bottom w:val="single" w:sz="4" w:space="0" w:color="000000"/>
              <w:right w:val="single" w:sz="4" w:space="0" w:color="000000"/>
            </w:tcBorders>
            <w:noWrap/>
            <w:hideMark/>
          </w:tcPr>
          <w:p w14:paraId="10AD97C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EA5800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E2E0767"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26DED95B" w14:textId="77777777" w:rsidR="002E7632" w:rsidRPr="00B459D9" w:rsidRDefault="002E7632" w:rsidP="002E7632">
            <w:pPr>
              <w:widowControl/>
              <w:jc w:val="center"/>
              <w:rPr>
                <w:color w:val="000000"/>
                <w:szCs w:val="24"/>
              </w:rPr>
            </w:pPr>
            <w:r w:rsidRPr="00B459D9">
              <w:rPr>
                <w:color w:val="000000"/>
                <w:szCs w:val="24"/>
              </w:rPr>
              <w:t>4,274</w:t>
            </w:r>
          </w:p>
        </w:tc>
        <w:tc>
          <w:tcPr>
            <w:tcW w:w="1423" w:type="dxa"/>
            <w:tcBorders>
              <w:top w:val="nil"/>
              <w:left w:val="nil"/>
              <w:bottom w:val="single" w:sz="4" w:space="0" w:color="000000"/>
              <w:right w:val="single" w:sz="4" w:space="0" w:color="000000"/>
            </w:tcBorders>
            <w:noWrap/>
            <w:hideMark/>
          </w:tcPr>
          <w:p w14:paraId="4E4530DB" w14:textId="77777777" w:rsidR="002E7632" w:rsidRPr="00B459D9" w:rsidRDefault="002E7632" w:rsidP="002E7632">
            <w:pPr>
              <w:widowControl/>
              <w:jc w:val="center"/>
              <w:rPr>
                <w:color w:val="000000"/>
                <w:szCs w:val="24"/>
              </w:rPr>
            </w:pPr>
            <w:r w:rsidRPr="00B459D9">
              <w:rPr>
                <w:color w:val="000000"/>
                <w:szCs w:val="24"/>
              </w:rPr>
              <w:t>24,402</w:t>
            </w:r>
          </w:p>
        </w:tc>
      </w:tr>
      <w:tr w:rsidR="002E7632" w:rsidRPr="00B459D9" w14:paraId="3F0416B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9063EAE" w14:textId="77777777" w:rsidR="002E7632" w:rsidRPr="00B459D9" w:rsidRDefault="002E7632" w:rsidP="002E7632">
            <w:pPr>
              <w:widowControl/>
              <w:jc w:val="center"/>
              <w:rPr>
                <w:color w:val="000000"/>
                <w:szCs w:val="24"/>
              </w:rPr>
            </w:pPr>
            <w:r w:rsidRPr="00B459D9">
              <w:rPr>
                <w:color w:val="000000"/>
                <w:szCs w:val="24"/>
              </w:rPr>
              <w:t>14</w:t>
            </w:r>
          </w:p>
        </w:tc>
        <w:tc>
          <w:tcPr>
            <w:tcW w:w="998" w:type="dxa"/>
            <w:tcBorders>
              <w:top w:val="nil"/>
              <w:left w:val="nil"/>
              <w:bottom w:val="single" w:sz="4" w:space="0" w:color="000000"/>
              <w:right w:val="single" w:sz="4" w:space="0" w:color="000000"/>
            </w:tcBorders>
            <w:noWrap/>
            <w:hideMark/>
          </w:tcPr>
          <w:p w14:paraId="1F9F5BAD" w14:textId="77777777" w:rsidR="002E7632" w:rsidRPr="00B459D9" w:rsidRDefault="002E7632" w:rsidP="002E7632">
            <w:pPr>
              <w:widowControl/>
              <w:jc w:val="center"/>
              <w:rPr>
                <w:color w:val="000000"/>
                <w:szCs w:val="24"/>
              </w:rPr>
            </w:pPr>
            <w:r w:rsidRPr="00B459D9">
              <w:rPr>
                <w:color w:val="000000"/>
                <w:szCs w:val="24"/>
              </w:rPr>
              <w:t>21</w:t>
            </w:r>
          </w:p>
        </w:tc>
        <w:tc>
          <w:tcPr>
            <w:tcW w:w="1060" w:type="dxa"/>
            <w:tcBorders>
              <w:top w:val="nil"/>
              <w:left w:val="nil"/>
              <w:bottom w:val="single" w:sz="4" w:space="0" w:color="000000"/>
              <w:right w:val="single" w:sz="4" w:space="0" w:color="000000"/>
            </w:tcBorders>
            <w:noWrap/>
            <w:hideMark/>
          </w:tcPr>
          <w:p w14:paraId="3F8CB3BF" w14:textId="77777777" w:rsidR="002E7632" w:rsidRPr="00B459D9" w:rsidRDefault="002E7632" w:rsidP="002E7632">
            <w:pPr>
              <w:widowControl/>
              <w:jc w:val="center"/>
              <w:rPr>
                <w:color w:val="000000"/>
                <w:szCs w:val="24"/>
              </w:rPr>
            </w:pPr>
            <w:r w:rsidRPr="00B459D9">
              <w:rPr>
                <w:color w:val="000000"/>
                <w:szCs w:val="24"/>
              </w:rPr>
              <w:t>37801</w:t>
            </w:r>
          </w:p>
        </w:tc>
        <w:tc>
          <w:tcPr>
            <w:tcW w:w="1083" w:type="dxa"/>
            <w:tcBorders>
              <w:top w:val="nil"/>
              <w:left w:val="nil"/>
              <w:bottom w:val="single" w:sz="4" w:space="0" w:color="000000"/>
              <w:right w:val="single" w:sz="4" w:space="0" w:color="000000"/>
            </w:tcBorders>
            <w:noWrap/>
            <w:hideMark/>
          </w:tcPr>
          <w:p w14:paraId="13D86D32" w14:textId="77777777" w:rsidR="002E7632" w:rsidRPr="00B459D9" w:rsidRDefault="002E7632" w:rsidP="002E7632">
            <w:pPr>
              <w:widowControl/>
              <w:jc w:val="center"/>
              <w:rPr>
                <w:color w:val="000000"/>
                <w:szCs w:val="24"/>
              </w:rPr>
            </w:pPr>
            <w:r w:rsidRPr="00B459D9">
              <w:rPr>
                <w:color w:val="000000"/>
                <w:szCs w:val="24"/>
              </w:rPr>
              <w:t>1.1329</w:t>
            </w:r>
          </w:p>
        </w:tc>
        <w:tc>
          <w:tcPr>
            <w:tcW w:w="981" w:type="dxa"/>
            <w:tcBorders>
              <w:top w:val="nil"/>
              <w:left w:val="nil"/>
              <w:bottom w:val="single" w:sz="4" w:space="0" w:color="000000"/>
              <w:right w:val="single" w:sz="4" w:space="0" w:color="000000"/>
            </w:tcBorders>
            <w:noWrap/>
            <w:hideMark/>
          </w:tcPr>
          <w:p w14:paraId="70E1E397"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4E4FC30"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FAB794D"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70598431" w14:textId="77777777" w:rsidR="002E7632" w:rsidRPr="00B459D9" w:rsidRDefault="002E7632" w:rsidP="002E7632">
            <w:pPr>
              <w:widowControl/>
              <w:jc w:val="center"/>
              <w:rPr>
                <w:color w:val="000000"/>
                <w:szCs w:val="24"/>
              </w:rPr>
            </w:pPr>
            <w:r w:rsidRPr="00B459D9">
              <w:rPr>
                <w:color w:val="000000"/>
                <w:szCs w:val="24"/>
              </w:rPr>
              <w:t>40,692</w:t>
            </w:r>
          </w:p>
        </w:tc>
        <w:tc>
          <w:tcPr>
            <w:tcW w:w="1423" w:type="dxa"/>
            <w:tcBorders>
              <w:top w:val="nil"/>
              <w:left w:val="nil"/>
              <w:bottom w:val="single" w:sz="4" w:space="0" w:color="000000"/>
              <w:right w:val="single" w:sz="4" w:space="0" w:color="000000"/>
            </w:tcBorders>
            <w:noWrap/>
            <w:hideMark/>
          </w:tcPr>
          <w:p w14:paraId="35314A81" w14:textId="77777777" w:rsidR="002E7632" w:rsidRPr="00B459D9" w:rsidRDefault="002E7632" w:rsidP="002E7632">
            <w:pPr>
              <w:widowControl/>
              <w:jc w:val="center"/>
              <w:rPr>
                <w:color w:val="000000"/>
                <w:szCs w:val="24"/>
              </w:rPr>
            </w:pPr>
            <w:r w:rsidRPr="00B459D9">
              <w:rPr>
                <w:color w:val="000000"/>
                <w:szCs w:val="24"/>
              </w:rPr>
              <w:t>66,553</w:t>
            </w:r>
          </w:p>
        </w:tc>
      </w:tr>
      <w:tr w:rsidR="002E7632" w:rsidRPr="00B459D9" w14:paraId="307B141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AE790B8" w14:textId="77777777" w:rsidR="002E7632" w:rsidRPr="00B459D9" w:rsidRDefault="002E7632" w:rsidP="002E7632">
            <w:pPr>
              <w:widowControl/>
              <w:jc w:val="center"/>
              <w:rPr>
                <w:color w:val="000000"/>
                <w:szCs w:val="24"/>
              </w:rPr>
            </w:pPr>
            <w:r w:rsidRPr="00B459D9">
              <w:rPr>
                <w:color w:val="000000"/>
                <w:szCs w:val="24"/>
              </w:rPr>
              <w:t>14</w:t>
            </w:r>
          </w:p>
        </w:tc>
        <w:tc>
          <w:tcPr>
            <w:tcW w:w="998" w:type="dxa"/>
            <w:tcBorders>
              <w:top w:val="nil"/>
              <w:left w:val="nil"/>
              <w:bottom w:val="single" w:sz="4" w:space="0" w:color="000000"/>
              <w:right w:val="single" w:sz="4" w:space="0" w:color="000000"/>
            </w:tcBorders>
            <w:noWrap/>
            <w:hideMark/>
          </w:tcPr>
          <w:p w14:paraId="40A7A575" w14:textId="77777777" w:rsidR="002E7632" w:rsidRPr="00B459D9" w:rsidRDefault="002E7632" w:rsidP="002E7632">
            <w:pPr>
              <w:widowControl/>
              <w:jc w:val="center"/>
              <w:rPr>
                <w:color w:val="000000"/>
                <w:szCs w:val="24"/>
              </w:rPr>
            </w:pPr>
            <w:r w:rsidRPr="00B459D9">
              <w:rPr>
                <w:color w:val="000000"/>
                <w:szCs w:val="24"/>
              </w:rPr>
              <w:t>22</w:t>
            </w:r>
          </w:p>
        </w:tc>
        <w:tc>
          <w:tcPr>
            <w:tcW w:w="1060" w:type="dxa"/>
            <w:tcBorders>
              <w:top w:val="nil"/>
              <w:left w:val="nil"/>
              <w:bottom w:val="single" w:sz="4" w:space="0" w:color="000000"/>
              <w:right w:val="single" w:sz="4" w:space="0" w:color="000000"/>
            </w:tcBorders>
            <w:noWrap/>
            <w:hideMark/>
          </w:tcPr>
          <w:p w14:paraId="7A833F55" w14:textId="77777777" w:rsidR="002E7632" w:rsidRPr="00B459D9" w:rsidRDefault="002E7632" w:rsidP="002E7632">
            <w:pPr>
              <w:widowControl/>
              <w:jc w:val="center"/>
              <w:rPr>
                <w:color w:val="000000"/>
                <w:szCs w:val="24"/>
              </w:rPr>
            </w:pPr>
            <w:r w:rsidRPr="00B459D9">
              <w:rPr>
                <w:color w:val="000000"/>
                <w:szCs w:val="24"/>
              </w:rPr>
              <w:t>37802</w:t>
            </w:r>
          </w:p>
        </w:tc>
        <w:tc>
          <w:tcPr>
            <w:tcW w:w="1083" w:type="dxa"/>
            <w:tcBorders>
              <w:top w:val="nil"/>
              <w:left w:val="nil"/>
              <w:bottom w:val="single" w:sz="4" w:space="0" w:color="000000"/>
              <w:right w:val="single" w:sz="4" w:space="0" w:color="000000"/>
            </w:tcBorders>
            <w:noWrap/>
            <w:hideMark/>
          </w:tcPr>
          <w:p w14:paraId="1821AB2C" w14:textId="77777777" w:rsidR="002E7632" w:rsidRPr="00B459D9" w:rsidRDefault="002E7632" w:rsidP="002E7632">
            <w:pPr>
              <w:widowControl/>
              <w:jc w:val="center"/>
              <w:rPr>
                <w:color w:val="000000"/>
                <w:szCs w:val="24"/>
              </w:rPr>
            </w:pPr>
            <w:r w:rsidRPr="00B459D9">
              <w:rPr>
                <w:color w:val="000000"/>
                <w:szCs w:val="24"/>
              </w:rPr>
              <w:t>0.8938</w:t>
            </w:r>
          </w:p>
        </w:tc>
        <w:tc>
          <w:tcPr>
            <w:tcW w:w="981" w:type="dxa"/>
            <w:tcBorders>
              <w:top w:val="nil"/>
              <w:left w:val="nil"/>
              <w:bottom w:val="single" w:sz="4" w:space="0" w:color="000000"/>
              <w:right w:val="single" w:sz="4" w:space="0" w:color="000000"/>
            </w:tcBorders>
            <w:noWrap/>
            <w:hideMark/>
          </w:tcPr>
          <w:p w14:paraId="5EB0843C"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4CDD60D"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7998BE9"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389945A8" w14:textId="77777777" w:rsidR="002E7632" w:rsidRPr="00B459D9" w:rsidRDefault="002E7632" w:rsidP="002E7632">
            <w:pPr>
              <w:widowControl/>
              <w:jc w:val="center"/>
              <w:rPr>
                <w:color w:val="000000"/>
                <w:szCs w:val="24"/>
              </w:rPr>
            </w:pPr>
            <w:r w:rsidRPr="00B459D9">
              <w:rPr>
                <w:color w:val="000000"/>
                <w:szCs w:val="24"/>
              </w:rPr>
              <w:t>29,869</w:t>
            </w:r>
          </w:p>
        </w:tc>
        <w:tc>
          <w:tcPr>
            <w:tcW w:w="1423" w:type="dxa"/>
            <w:tcBorders>
              <w:top w:val="nil"/>
              <w:left w:val="nil"/>
              <w:bottom w:val="single" w:sz="4" w:space="0" w:color="000000"/>
              <w:right w:val="single" w:sz="4" w:space="0" w:color="000000"/>
            </w:tcBorders>
            <w:noWrap/>
            <w:hideMark/>
          </w:tcPr>
          <w:p w14:paraId="6B1219F7" w14:textId="77777777" w:rsidR="002E7632" w:rsidRPr="00B459D9" w:rsidRDefault="002E7632" w:rsidP="002E7632">
            <w:pPr>
              <w:widowControl/>
              <w:jc w:val="center"/>
              <w:rPr>
                <w:color w:val="000000"/>
                <w:szCs w:val="24"/>
              </w:rPr>
            </w:pPr>
            <w:r w:rsidRPr="00B459D9">
              <w:rPr>
                <w:color w:val="000000"/>
                <w:szCs w:val="24"/>
              </w:rPr>
              <w:t>58,748</w:t>
            </w:r>
          </w:p>
        </w:tc>
      </w:tr>
      <w:tr w:rsidR="002E7632" w:rsidRPr="00B459D9" w14:paraId="2880BB4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CBD830C" w14:textId="77777777" w:rsidR="002E7632" w:rsidRPr="00B459D9" w:rsidRDefault="002E7632" w:rsidP="002E7632">
            <w:pPr>
              <w:widowControl/>
              <w:jc w:val="center"/>
              <w:rPr>
                <w:color w:val="000000"/>
                <w:szCs w:val="24"/>
              </w:rPr>
            </w:pPr>
            <w:r w:rsidRPr="00B459D9">
              <w:rPr>
                <w:color w:val="000000"/>
                <w:szCs w:val="24"/>
              </w:rPr>
              <w:t>14</w:t>
            </w:r>
          </w:p>
        </w:tc>
        <w:tc>
          <w:tcPr>
            <w:tcW w:w="998" w:type="dxa"/>
            <w:tcBorders>
              <w:top w:val="nil"/>
              <w:left w:val="nil"/>
              <w:bottom w:val="single" w:sz="4" w:space="0" w:color="000000"/>
              <w:right w:val="single" w:sz="4" w:space="0" w:color="000000"/>
            </w:tcBorders>
            <w:noWrap/>
            <w:hideMark/>
          </w:tcPr>
          <w:p w14:paraId="0D597061" w14:textId="77777777" w:rsidR="002E7632" w:rsidRPr="00B459D9" w:rsidRDefault="002E7632" w:rsidP="002E7632">
            <w:pPr>
              <w:widowControl/>
              <w:jc w:val="center"/>
              <w:rPr>
                <w:color w:val="000000"/>
                <w:szCs w:val="24"/>
              </w:rPr>
            </w:pPr>
            <w:r w:rsidRPr="00B459D9">
              <w:rPr>
                <w:color w:val="000000"/>
                <w:szCs w:val="24"/>
              </w:rPr>
              <w:t>23</w:t>
            </w:r>
          </w:p>
        </w:tc>
        <w:tc>
          <w:tcPr>
            <w:tcW w:w="1060" w:type="dxa"/>
            <w:tcBorders>
              <w:top w:val="nil"/>
              <w:left w:val="nil"/>
              <w:bottom w:val="single" w:sz="4" w:space="0" w:color="000000"/>
              <w:right w:val="single" w:sz="4" w:space="0" w:color="000000"/>
            </w:tcBorders>
            <w:noWrap/>
            <w:hideMark/>
          </w:tcPr>
          <w:p w14:paraId="3B38E705" w14:textId="77777777" w:rsidR="002E7632" w:rsidRPr="00B459D9" w:rsidRDefault="002E7632" w:rsidP="002E7632">
            <w:pPr>
              <w:widowControl/>
              <w:jc w:val="center"/>
              <w:rPr>
                <w:color w:val="000000"/>
                <w:szCs w:val="24"/>
              </w:rPr>
            </w:pPr>
            <w:r w:rsidRPr="00B459D9">
              <w:rPr>
                <w:color w:val="000000"/>
                <w:szCs w:val="24"/>
              </w:rPr>
              <w:t>37803</w:t>
            </w:r>
          </w:p>
        </w:tc>
        <w:tc>
          <w:tcPr>
            <w:tcW w:w="1083" w:type="dxa"/>
            <w:tcBorders>
              <w:top w:val="nil"/>
              <w:left w:val="nil"/>
              <w:bottom w:val="single" w:sz="4" w:space="0" w:color="000000"/>
              <w:right w:val="single" w:sz="4" w:space="0" w:color="000000"/>
            </w:tcBorders>
            <w:noWrap/>
            <w:hideMark/>
          </w:tcPr>
          <w:p w14:paraId="110383FC" w14:textId="77777777" w:rsidR="002E7632" w:rsidRPr="00B459D9" w:rsidRDefault="002E7632" w:rsidP="002E7632">
            <w:pPr>
              <w:widowControl/>
              <w:jc w:val="center"/>
              <w:rPr>
                <w:color w:val="000000"/>
                <w:szCs w:val="24"/>
              </w:rPr>
            </w:pPr>
            <w:r w:rsidRPr="00B459D9">
              <w:rPr>
                <w:color w:val="000000"/>
                <w:szCs w:val="24"/>
              </w:rPr>
              <w:t>0.3688</w:t>
            </w:r>
          </w:p>
        </w:tc>
        <w:tc>
          <w:tcPr>
            <w:tcW w:w="981" w:type="dxa"/>
            <w:tcBorders>
              <w:top w:val="nil"/>
              <w:left w:val="nil"/>
              <w:bottom w:val="single" w:sz="4" w:space="0" w:color="000000"/>
              <w:right w:val="single" w:sz="4" w:space="0" w:color="000000"/>
            </w:tcBorders>
            <w:noWrap/>
            <w:hideMark/>
          </w:tcPr>
          <w:p w14:paraId="4EEB13D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B6603C4"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3AB410F"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5BEBA188" w14:textId="77777777" w:rsidR="002E7632" w:rsidRPr="00B459D9" w:rsidRDefault="002E7632" w:rsidP="002E7632">
            <w:pPr>
              <w:widowControl/>
              <w:jc w:val="center"/>
              <w:rPr>
                <w:color w:val="000000"/>
                <w:szCs w:val="24"/>
              </w:rPr>
            </w:pPr>
            <w:r w:rsidRPr="00B459D9">
              <w:rPr>
                <w:color w:val="000000"/>
                <w:szCs w:val="24"/>
              </w:rPr>
              <w:t>3,357</w:t>
            </w:r>
          </w:p>
        </w:tc>
        <w:tc>
          <w:tcPr>
            <w:tcW w:w="1423" w:type="dxa"/>
            <w:tcBorders>
              <w:top w:val="nil"/>
              <w:left w:val="nil"/>
              <w:bottom w:val="single" w:sz="4" w:space="0" w:color="000000"/>
              <w:right w:val="single" w:sz="4" w:space="0" w:color="000000"/>
            </w:tcBorders>
            <w:noWrap/>
            <w:hideMark/>
          </w:tcPr>
          <w:p w14:paraId="79A0CA60" w14:textId="77777777" w:rsidR="002E7632" w:rsidRPr="00B459D9" w:rsidRDefault="002E7632" w:rsidP="002E7632">
            <w:pPr>
              <w:widowControl/>
              <w:jc w:val="center"/>
              <w:rPr>
                <w:color w:val="000000"/>
                <w:szCs w:val="24"/>
              </w:rPr>
            </w:pPr>
            <w:r w:rsidRPr="00B459D9">
              <w:rPr>
                <w:color w:val="000000"/>
                <w:szCs w:val="24"/>
              </w:rPr>
              <w:t>21,228</w:t>
            </w:r>
          </w:p>
        </w:tc>
      </w:tr>
      <w:tr w:rsidR="002E7632" w:rsidRPr="00B459D9" w14:paraId="0B3EEA1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D9CD2E0" w14:textId="77777777" w:rsidR="002E7632" w:rsidRPr="00B459D9" w:rsidRDefault="002E7632" w:rsidP="002E7632">
            <w:pPr>
              <w:widowControl/>
              <w:jc w:val="center"/>
              <w:rPr>
                <w:color w:val="000000"/>
                <w:szCs w:val="24"/>
              </w:rPr>
            </w:pPr>
            <w:r w:rsidRPr="00B459D9">
              <w:rPr>
                <w:color w:val="000000"/>
                <w:szCs w:val="24"/>
              </w:rPr>
              <w:t>14</w:t>
            </w:r>
          </w:p>
        </w:tc>
        <w:tc>
          <w:tcPr>
            <w:tcW w:w="998" w:type="dxa"/>
            <w:tcBorders>
              <w:top w:val="nil"/>
              <w:left w:val="nil"/>
              <w:bottom w:val="single" w:sz="4" w:space="0" w:color="000000"/>
              <w:right w:val="single" w:sz="4" w:space="0" w:color="000000"/>
            </w:tcBorders>
            <w:noWrap/>
            <w:hideMark/>
          </w:tcPr>
          <w:p w14:paraId="3452DDE7" w14:textId="77777777" w:rsidR="002E7632" w:rsidRPr="00B459D9" w:rsidRDefault="002E7632" w:rsidP="002E7632">
            <w:pPr>
              <w:widowControl/>
              <w:jc w:val="center"/>
              <w:rPr>
                <w:color w:val="000000"/>
                <w:szCs w:val="24"/>
              </w:rPr>
            </w:pPr>
            <w:r w:rsidRPr="00B459D9">
              <w:rPr>
                <w:color w:val="000000"/>
                <w:szCs w:val="24"/>
              </w:rPr>
              <w:t>24</w:t>
            </w:r>
          </w:p>
        </w:tc>
        <w:tc>
          <w:tcPr>
            <w:tcW w:w="1060" w:type="dxa"/>
            <w:tcBorders>
              <w:top w:val="nil"/>
              <w:left w:val="nil"/>
              <w:bottom w:val="single" w:sz="4" w:space="0" w:color="000000"/>
              <w:right w:val="single" w:sz="4" w:space="0" w:color="000000"/>
            </w:tcBorders>
            <w:noWrap/>
            <w:hideMark/>
          </w:tcPr>
          <w:p w14:paraId="6A17AA93" w14:textId="77777777" w:rsidR="002E7632" w:rsidRPr="00B459D9" w:rsidRDefault="002E7632" w:rsidP="002E7632">
            <w:pPr>
              <w:widowControl/>
              <w:jc w:val="center"/>
              <w:rPr>
                <w:color w:val="000000"/>
                <w:szCs w:val="24"/>
              </w:rPr>
            </w:pPr>
            <w:r w:rsidRPr="00B459D9">
              <w:rPr>
                <w:color w:val="000000"/>
                <w:szCs w:val="24"/>
              </w:rPr>
              <w:t>37901</w:t>
            </w:r>
          </w:p>
        </w:tc>
        <w:tc>
          <w:tcPr>
            <w:tcW w:w="1083" w:type="dxa"/>
            <w:tcBorders>
              <w:top w:val="nil"/>
              <w:left w:val="nil"/>
              <w:bottom w:val="single" w:sz="4" w:space="0" w:color="000000"/>
              <w:right w:val="single" w:sz="4" w:space="0" w:color="000000"/>
            </w:tcBorders>
            <w:noWrap/>
            <w:hideMark/>
          </w:tcPr>
          <w:p w14:paraId="28F7CA6E" w14:textId="77777777" w:rsidR="002E7632" w:rsidRPr="00B459D9" w:rsidRDefault="002E7632" w:rsidP="002E7632">
            <w:pPr>
              <w:widowControl/>
              <w:jc w:val="center"/>
              <w:rPr>
                <w:color w:val="000000"/>
                <w:szCs w:val="24"/>
              </w:rPr>
            </w:pPr>
            <w:r w:rsidRPr="00B459D9">
              <w:rPr>
                <w:color w:val="000000"/>
                <w:szCs w:val="24"/>
              </w:rPr>
              <w:t>0.2907</w:t>
            </w:r>
          </w:p>
        </w:tc>
        <w:tc>
          <w:tcPr>
            <w:tcW w:w="981" w:type="dxa"/>
            <w:tcBorders>
              <w:top w:val="nil"/>
              <w:left w:val="nil"/>
              <w:bottom w:val="single" w:sz="4" w:space="0" w:color="000000"/>
              <w:right w:val="single" w:sz="4" w:space="0" w:color="000000"/>
            </w:tcBorders>
            <w:noWrap/>
            <w:hideMark/>
          </w:tcPr>
          <w:p w14:paraId="451DAF8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EE4D35F"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B8DB5DC"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1686844D" w14:textId="77777777" w:rsidR="002E7632" w:rsidRPr="00B459D9" w:rsidRDefault="002E7632" w:rsidP="002E7632">
            <w:pPr>
              <w:widowControl/>
              <w:jc w:val="center"/>
              <w:rPr>
                <w:color w:val="000000"/>
                <w:szCs w:val="24"/>
              </w:rPr>
            </w:pPr>
            <w:r w:rsidRPr="00B459D9">
              <w:rPr>
                <w:color w:val="000000"/>
                <w:szCs w:val="24"/>
              </w:rPr>
              <w:t>3,029</w:t>
            </w:r>
          </w:p>
        </w:tc>
        <w:tc>
          <w:tcPr>
            <w:tcW w:w="1423" w:type="dxa"/>
            <w:tcBorders>
              <w:top w:val="nil"/>
              <w:left w:val="nil"/>
              <w:bottom w:val="single" w:sz="4" w:space="0" w:color="000000"/>
              <w:right w:val="single" w:sz="4" w:space="0" w:color="000000"/>
            </w:tcBorders>
            <w:noWrap/>
            <w:hideMark/>
          </w:tcPr>
          <w:p w14:paraId="418E4D79" w14:textId="77777777" w:rsidR="002E7632" w:rsidRPr="00B459D9" w:rsidRDefault="002E7632" w:rsidP="002E7632">
            <w:pPr>
              <w:widowControl/>
              <w:jc w:val="center"/>
              <w:rPr>
                <w:color w:val="000000"/>
                <w:szCs w:val="24"/>
              </w:rPr>
            </w:pPr>
            <w:r w:rsidRPr="00B459D9">
              <w:rPr>
                <w:color w:val="000000"/>
                <w:szCs w:val="24"/>
              </w:rPr>
              <w:t>37,074</w:t>
            </w:r>
          </w:p>
        </w:tc>
      </w:tr>
      <w:tr w:rsidR="002E7632" w:rsidRPr="00B459D9" w14:paraId="03449EA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7A6FA47" w14:textId="77777777" w:rsidR="002E7632" w:rsidRPr="00B459D9" w:rsidRDefault="002E7632" w:rsidP="002E7632">
            <w:pPr>
              <w:widowControl/>
              <w:jc w:val="center"/>
              <w:rPr>
                <w:color w:val="000000"/>
                <w:szCs w:val="24"/>
              </w:rPr>
            </w:pPr>
            <w:r w:rsidRPr="00B459D9">
              <w:rPr>
                <w:color w:val="000000"/>
                <w:szCs w:val="24"/>
              </w:rPr>
              <w:t>14</w:t>
            </w:r>
          </w:p>
        </w:tc>
        <w:tc>
          <w:tcPr>
            <w:tcW w:w="998" w:type="dxa"/>
            <w:tcBorders>
              <w:top w:val="nil"/>
              <w:left w:val="nil"/>
              <w:bottom w:val="single" w:sz="4" w:space="0" w:color="000000"/>
              <w:right w:val="single" w:sz="4" w:space="0" w:color="000000"/>
            </w:tcBorders>
            <w:noWrap/>
            <w:hideMark/>
          </w:tcPr>
          <w:p w14:paraId="2BDC36AF" w14:textId="77777777" w:rsidR="002E7632" w:rsidRPr="00B459D9" w:rsidRDefault="002E7632" w:rsidP="002E7632">
            <w:pPr>
              <w:widowControl/>
              <w:jc w:val="center"/>
              <w:rPr>
                <w:color w:val="000000"/>
                <w:szCs w:val="24"/>
              </w:rPr>
            </w:pPr>
            <w:r w:rsidRPr="00B459D9">
              <w:rPr>
                <w:color w:val="000000"/>
                <w:szCs w:val="24"/>
              </w:rPr>
              <w:t>25</w:t>
            </w:r>
          </w:p>
        </w:tc>
        <w:tc>
          <w:tcPr>
            <w:tcW w:w="1060" w:type="dxa"/>
            <w:tcBorders>
              <w:top w:val="nil"/>
              <w:left w:val="nil"/>
              <w:bottom w:val="single" w:sz="4" w:space="0" w:color="000000"/>
              <w:right w:val="single" w:sz="4" w:space="0" w:color="000000"/>
            </w:tcBorders>
            <w:noWrap/>
            <w:hideMark/>
          </w:tcPr>
          <w:p w14:paraId="3A2A9697" w14:textId="77777777" w:rsidR="002E7632" w:rsidRPr="00B459D9" w:rsidRDefault="002E7632" w:rsidP="002E7632">
            <w:pPr>
              <w:widowControl/>
              <w:jc w:val="center"/>
              <w:rPr>
                <w:color w:val="000000"/>
                <w:szCs w:val="24"/>
              </w:rPr>
            </w:pPr>
            <w:r w:rsidRPr="00B459D9">
              <w:rPr>
                <w:color w:val="000000"/>
                <w:szCs w:val="24"/>
              </w:rPr>
              <w:t>37902</w:t>
            </w:r>
          </w:p>
        </w:tc>
        <w:tc>
          <w:tcPr>
            <w:tcW w:w="1083" w:type="dxa"/>
            <w:tcBorders>
              <w:top w:val="nil"/>
              <w:left w:val="nil"/>
              <w:bottom w:val="single" w:sz="4" w:space="0" w:color="000000"/>
              <w:right w:val="single" w:sz="4" w:space="0" w:color="000000"/>
            </w:tcBorders>
            <w:noWrap/>
            <w:hideMark/>
          </w:tcPr>
          <w:p w14:paraId="0EDFEF7B" w14:textId="77777777" w:rsidR="002E7632" w:rsidRPr="00B459D9" w:rsidRDefault="002E7632" w:rsidP="002E7632">
            <w:pPr>
              <w:widowControl/>
              <w:jc w:val="center"/>
              <w:rPr>
                <w:color w:val="000000"/>
                <w:szCs w:val="24"/>
              </w:rPr>
            </w:pPr>
            <w:r w:rsidRPr="00B459D9">
              <w:rPr>
                <w:color w:val="000000"/>
                <w:szCs w:val="24"/>
              </w:rPr>
              <w:t>0.4599</w:t>
            </w:r>
          </w:p>
        </w:tc>
        <w:tc>
          <w:tcPr>
            <w:tcW w:w="981" w:type="dxa"/>
            <w:tcBorders>
              <w:top w:val="nil"/>
              <w:left w:val="nil"/>
              <w:bottom w:val="single" w:sz="4" w:space="0" w:color="000000"/>
              <w:right w:val="single" w:sz="4" w:space="0" w:color="000000"/>
            </w:tcBorders>
            <w:noWrap/>
            <w:hideMark/>
          </w:tcPr>
          <w:p w14:paraId="3FF3063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9435A14"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7E39E23"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52367BA2" w14:textId="77777777" w:rsidR="002E7632" w:rsidRPr="00B459D9" w:rsidRDefault="002E7632" w:rsidP="002E7632">
            <w:pPr>
              <w:widowControl/>
              <w:jc w:val="center"/>
              <w:rPr>
                <w:color w:val="000000"/>
                <w:szCs w:val="24"/>
              </w:rPr>
            </w:pPr>
            <w:r w:rsidRPr="00B459D9">
              <w:rPr>
                <w:color w:val="000000"/>
                <w:szCs w:val="24"/>
              </w:rPr>
              <w:t>4,387</w:t>
            </w:r>
          </w:p>
        </w:tc>
        <w:tc>
          <w:tcPr>
            <w:tcW w:w="1423" w:type="dxa"/>
            <w:tcBorders>
              <w:top w:val="nil"/>
              <w:left w:val="nil"/>
              <w:bottom w:val="single" w:sz="4" w:space="0" w:color="000000"/>
              <w:right w:val="single" w:sz="4" w:space="0" w:color="000000"/>
            </w:tcBorders>
            <w:noWrap/>
            <w:hideMark/>
          </w:tcPr>
          <w:p w14:paraId="0F31C44E" w14:textId="77777777" w:rsidR="002E7632" w:rsidRPr="00B459D9" w:rsidRDefault="002E7632" w:rsidP="002E7632">
            <w:pPr>
              <w:widowControl/>
              <w:jc w:val="center"/>
              <w:rPr>
                <w:color w:val="000000"/>
                <w:szCs w:val="24"/>
              </w:rPr>
            </w:pPr>
            <w:r w:rsidRPr="00B459D9">
              <w:rPr>
                <w:color w:val="000000"/>
                <w:szCs w:val="24"/>
              </w:rPr>
              <w:t>59,671</w:t>
            </w:r>
          </w:p>
        </w:tc>
      </w:tr>
      <w:tr w:rsidR="002E7632" w:rsidRPr="00B459D9" w14:paraId="617CAF0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A866C76" w14:textId="77777777" w:rsidR="002E7632" w:rsidRPr="00B459D9" w:rsidRDefault="002E7632" w:rsidP="002E7632">
            <w:pPr>
              <w:widowControl/>
              <w:jc w:val="center"/>
              <w:rPr>
                <w:color w:val="000000"/>
                <w:szCs w:val="24"/>
              </w:rPr>
            </w:pPr>
            <w:r w:rsidRPr="00B459D9">
              <w:rPr>
                <w:color w:val="000000"/>
                <w:szCs w:val="24"/>
              </w:rPr>
              <w:t>14</w:t>
            </w:r>
          </w:p>
        </w:tc>
        <w:tc>
          <w:tcPr>
            <w:tcW w:w="998" w:type="dxa"/>
            <w:tcBorders>
              <w:top w:val="nil"/>
              <w:left w:val="nil"/>
              <w:bottom w:val="single" w:sz="4" w:space="0" w:color="000000"/>
              <w:right w:val="single" w:sz="4" w:space="0" w:color="000000"/>
            </w:tcBorders>
            <w:noWrap/>
            <w:hideMark/>
          </w:tcPr>
          <w:p w14:paraId="11FBF33E" w14:textId="77777777" w:rsidR="002E7632" w:rsidRPr="00B459D9" w:rsidRDefault="002E7632" w:rsidP="002E7632">
            <w:pPr>
              <w:widowControl/>
              <w:jc w:val="center"/>
              <w:rPr>
                <w:color w:val="000000"/>
                <w:szCs w:val="24"/>
              </w:rPr>
            </w:pPr>
            <w:r w:rsidRPr="00B459D9">
              <w:rPr>
                <w:color w:val="000000"/>
                <w:szCs w:val="24"/>
              </w:rPr>
              <w:t>26</w:t>
            </w:r>
          </w:p>
        </w:tc>
        <w:tc>
          <w:tcPr>
            <w:tcW w:w="1060" w:type="dxa"/>
            <w:tcBorders>
              <w:top w:val="nil"/>
              <w:left w:val="nil"/>
              <w:bottom w:val="single" w:sz="4" w:space="0" w:color="000000"/>
              <w:right w:val="single" w:sz="4" w:space="0" w:color="000000"/>
            </w:tcBorders>
            <w:noWrap/>
            <w:hideMark/>
          </w:tcPr>
          <w:p w14:paraId="09AF4C32" w14:textId="77777777" w:rsidR="002E7632" w:rsidRPr="00B459D9" w:rsidRDefault="002E7632" w:rsidP="002E7632">
            <w:pPr>
              <w:widowControl/>
              <w:jc w:val="center"/>
              <w:rPr>
                <w:color w:val="000000"/>
                <w:szCs w:val="24"/>
              </w:rPr>
            </w:pPr>
            <w:r w:rsidRPr="00B459D9">
              <w:rPr>
                <w:color w:val="000000"/>
                <w:szCs w:val="24"/>
              </w:rPr>
              <w:t>37903</w:t>
            </w:r>
          </w:p>
        </w:tc>
        <w:tc>
          <w:tcPr>
            <w:tcW w:w="1083" w:type="dxa"/>
            <w:tcBorders>
              <w:top w:val="nil"/>
              <w:left w:val="nil"/>
              <w:bottom w:val="single" w:sz="4" w:space="0" w:color="000000"/>
              <w:right w:val="single" w:sz="4" w:space="0" w:color="000000"/>
            </w:tcBorders>
            <w:noWrap/>
            <w:hideMark/>
          </w:tcPr>
          <w:p w14:paraId="250AD642" w14:textId="77777777" w:rsidR="002E7632" w:rsidRPr="00B459D9" w:rsidRDefault="002E7632" w:rsidP="002E7632">
            <w:pPr>
              <w:widowControl/>
              <w:jc w:val="center"/>
              <w:rPr>
                <w:color w:val="000000"/>
                <w:szCs w:val="24"/>
              </w:rPr>
            </w:pPr>
            <w:r w:rsidRPr="00B459D9">
              <w:rPr>
                <w:color w:val="000000"/>
                <w:szCs w:val="24"/>
              </w:rPr>
              <w:t>0.3423</w:t>
            </w:r>
          </w:p>
        </w:tc>
        <w:tc>
          <w:tcPr>
            <w:tcW w:w="981" w:type="dxa"/>
            <w:tcBorders>
              <w:top w:val="nil"/>
              <w:left w:val="nil"/>
              <w:bottom w:val="single" w:sz="4" w:space="0" w:color="000000"/>
              <w:right w:val="single" w:sz="4" w:space="0" w:color="000000"/>
            </w:tcBorders>
            <w:noWrap/>
            <w:hideMark/>
          </w:tcPr>
          <w:p w14:paraId="2BCA6F61"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01FA812"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97F6720"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17A3ED07" w14:textId="77777777" w:rsidR="002E7632" w:rsidRPr="00B459D9" w:rsidRDefault="002E7632" w:rsidP="002E7632">
            <w:pPr>
              <w:widowControl/>
              <w:jc w:val="center"/>
              <w:rPr>
                <w:color w:val="000000"/>
                <w:szCs w:val="24"/>
              </w:rPr>
            </w:pPr>
            <w:r w:rsidRPr="00B459D9">
              <w:rPr>
                <w:color w:val="000000"/>
                <w:szCs w:val="24"/>
              </w:rPr>
              <w:t>4,022</w:t>
            </w:r>
          </w:p>
        </w:tc>
        <w:tc>
          <w:tcPr>
            <w:tcW w:w="1423" w:type="dxa"/>
            <w:tcBorders>
              <w:top w:val="nil"/>
              <w:left w:val="nil"/>
              <w:bottom w:val="single" w:sz="4" w:space="0" w:color="000000"/>
              <w:right w:val="single" w:sz="4" w:space="0" w:color="000000"/>
            </w:tcBorders>
            <w:noWrap/>
            <w:hideMark/>
          </w:tcPr>
          <w:p w14:paraId="06C8D414" w14:textId="77777777" w:rsidR="002E7632" w:rsidRPr="00B459D9" w:rsidRDefault="002E7632" w:rsidP="002E7632">
            <w:pPr>
              <w:widowControl/>
              <w:jc w:val="center"/>
              <w:rPr>
                <w:color w:val="000000"/>
                <w:szCs w:val="24"/>
              </w:rPr>
            </w:pPr>
            <w:r w:rsidRPr="00B459D9">
              <w:rPr>
                <w:color w:val="000000"/>
                <w:szCs w:val="24"/>
              </w:rPr>
              <w:t>44,741</w:t>
            </w:r>
          </w:p>
        </w:tc>
      </w:tr>
      <w:tr w:rsidR="002E7632" w:rsidRPr="00B459D9" w14:paraId="4767C92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7535605" w14:textId="77777777" w:rsidR="002E7632" w:rsidRPr="00B459D9" w:rsidRDefault="002E7632" w:rsidP="002E7632">
            <w:pPr>
              <w:widowControl/>
              <w:jc w:val="center"/>
              <w:rPr>
                <w:color w:val="000000"/>
                <w:szCs w:val="24"/>
              </w:rPr>
            </w:pPr>
            <w:r w:rsidRPr="00B459D9">
              <w:rPr>
                <w:color w:val="000000"/>
                <w:szCs w:val="24"/>
              </w:rPr>
              <w:t>14</w:t>
            </w:r>
          </w:p>
        </w:tc>
        <w:tc>
          <w:tcPr>
            <w:tcW w:w="998" w:type="dxa"/>
            <w:tcBorders>
              <w:top w:val="nil"/>
              <w:left w:val="nil"/>
              <w:bottom w:val="single" w:sz="4" w:space="0" w:color="000000"/>
              <w:right w:val="single" w:sz="4" w:space="0" w:color="000000"/>
            </w:tcBorders>
            <w:noWrap/>
            <w:hideMark/>
          </w:tcPr>
          <w:p w14:paraId="2317B351" w14:textId="77777777" w:rsidR="002E7632" w:rsidRPr="00B459D9" w:rsidRDefault="002E7632" w:rsidP="002E7632">
            <w:pPr>
              <w:widowControl/>
              <w:jc w:val="center"/>
              <w:rPr>
                <w:color w:val="000000"/>
                <w:szCs w:val="24"/>
              </w:rPr>
            </w:pPr>
            <w:r w:rsidRPr="00B459D9">
              <w:rPr>
                <w:color w:val="000000"/>
                <w:szCs w:val="24"/>
              </w:rPr>
              <w:t>27</w:t>
            </w:r>
          </w:p>
        </w:tc>
        <w:tc>
          <w:tcPr>
            <w:tcW w:w="1060" w:type="dxa"/>
            <w:tcBorders>
              <w:top w:val="nil"/>
              <w:left w:val="nil"/>
              <w:bottom w:val="single" w:sz="4" w:space="0" w:color="000000"/>
              <w:right w:val="single" w:sz="4" w:space="0" w:color="000000"/>
            </w:tcBorders>
            <w:noWrap/>
            <w:hideMark/>
          </w:tcPr>
          <w:p w14:paraId="5F46F86D" w14:textId="77777777" w:rsidR="002E7632" w:rsidRPr="00B459D9" w:rsidRDefault="002E7632" w:rsidP="002E7632">
            <w:pPr>
              <w:widowControl/>
              <w:jc w:val="center"/>
              <w:rPr>
                <w:color w:val="000000"/>
                <w:szCs w:val="24"/>
              </w:rPr>
            </w:pPr>
            <w:r w:rsidRPr="00B459D9">
              <w:rPr>
                <w:color w:val="000000"/>
                <w:szCs w:val="24"/>
              </w:rPr>
              <w:t>38101</w:t>
            </w:r>
          </w:p>
        </w:tc>
        <w:tc>
          <w:tcPr>
            <w:tcW w:w="1083" w:type="dxa"/>
            <w:tcBorders>
              <w:top w:val="nil"/>
              <w:left w:val="nil"/>
              <w:bottom w:val="single" w:sz="4" w:space="0" w:color="000000"/>
              <w:right w:val="single" w:sz="4" w:space="0" w:color="000000"/>
            </w:tcBorders>
            <w:noWrap/>
            <w:hideMark/>
          </w:tcPr>
          <w:p w14:paraId="40B54ACF" w14:textId="77777777" w:rsidR="002E7632" w:rsidRPr="00B459D9" w:rsidRDefault="002E7632" w:rsidP="002E7632">
            <w:pPr>
              <w:widowControl/>
              <w:jc w:val="center"/>
              <w:rPr>
                <w:color w:val="000000"/>
                <w:szCs w:val="24"/>
              </w:rPr>
            </w:pPr>
            <w:r w:rsidRPr="00B459D9">
              <w:rPr>
                <w:color w:val="000000"/>
                <w:szCs w:val="24"/>
              </w:rPr>
              <w:t>0.6974</w:t>
            </w:r>
          </w:p>
        </w:tc>
        <w:tc>
          <w:tcPr>
            <w:tcW w:w="981" w:type="dxa"/>
            <w:tcBorders>
              <w:top w:val="nil"/>
              <w:left w:val="nil"/>
              <w:bottom w:val="single" w:sz="4" w:space="0" w:color="000000"/>
              <w:right w:val="single" w:sz="4" w:space="0" w:color="000000"/>
            </w:tcBorders>
            <w:noWrap/>
            <w:hideMark/>
          </w:tcPr>
          <w:p w14:paraId="0603BF8B"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8D7F0E4"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F4139E9"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34578CBE" w14:textId="77777777" w:rsidR="002E7632" w:rsidRPr="00B459D9" w:rsidRDefault="002E7632" w:rsidP="002E7632">
            <w:pPr>
              <w:widowControl/>
              <w:jc w:val="center"/>
              <w:rPr>
                <w:color w:val="000000"/>
                <w:szCs w:val="24"/>
              </w:rPr>
            </w:pPr>
            <w:r w:rsidRPr="00B459D9">
              <w:rPr>
                <w:color w:val="000000"/>
                <w:szCs w:val="24"/>
              </w:rPr>
              <w:t>11,298</w:t>
            </w:r>
          </w:p>
        </w:tc>
        <w:tc>
          <w:tcPr>
            <w:tcW w:w="1423" w:type="dxa"/>
            <w:tcBorders>
              <w:top w:val="nil"/>
              <w:left w:val="nil"/>
              <w:bottom w:val="single" w:sz="4" w:space="0" w:color="000000"/>
              <w:right w:val="single" w:sz="4" w:space="0" w:color="000000"/>
            </w:tcBorders>
            <w:noWrap/>
            <w:hideMark/>
          </w:tcPr>
          <w:p w14:paraId="1DBF1A7C" w14:textId="77777777" w:rsidR="002E7632" w:rsidRPr="00B459D9" w:rsidRDefault="002E7632" w:rsidP="002E7632">
            <w:pPr>
              <w:widowControl/>
              <w:jc w:val="center"/>
              <w:rPr>
                <w:color w:val="000000"/>
                <w:szCs w:val="24"/>
              </w:rPr>
            </w:pPr>
            <w:r w:rsidRPr="00B459D9">
              <w:rPr>
                <w:color w:val="000000"/>
                <w:szCs w:val="24"/>
              </w:rPr>
              <w:t>40,596</w:t>
            </w:r>
          </w:p>
        </w:tc>
      </w:tr>
      <w:tr w:rsidR="002E7632" w:rsidRPr="00B459D9" w14:paraId="01E8CA1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39BFF21" w14:textId="77777777" w:rsidR="002E7632" w:rsidRPr="00B459D9" w:rsidRDefault="002E7632" w:rsidP="002E7632">
            <w:pPr>
              <w:widowControl/>
              <w:jc w:val="center"/>
              <w:rPr>
                <w:color w:val="000000"/>
                <w:szCs w:val="24"/>
              </w:rPr>
            </w:pPr>
            <w:r w:rsidRPr="00B459D9">
              <w:rPr>
                <w:color w:val="000000"/>
                <w:szCs w:val="24"/>
              </w:rPr>
              <w:t>14</w:t>
            </w:r>
          </w:p>
        </w:tc>
        <w:tc>
          <w:tcPr>
            <w:tcW w:w="998" w:type="dxa"/>
            <w:tcBorders>
              <w:top w:val="nil"/>
              <w:left w:val="nil"/>
              <w:bottom w:val="single" w:sz="4" w:space="0" w:color="000000"/>
              <w:right w:val="single" w:sz="4" w:space="0" w:color="000000"/>
            </w:tcBorders>
            <w:noWrap/>
            <w:hideMark/>
          </w:tcPr>
          <w:p w14:paraId="429796C4" w14:textId="77777777" w:rsidR="002E7632" w:rsidRPr="00B459D9" w:rsidRDefault="002E7632" w:rsidP="002E7632">
            <w:pPr>
              <w:widowControl/>
              <w:jc w:val="center"/>
              <w:rPr>
                <w:color w:val="000000"/>
                <w:szCs w:val="24"/>
              </w:rPr>
            </w:pPr>
            <w:r w:rsidRPr="00B459D9">
              <w:rPr>
                <w:color w:val="000000"/>
                <w:szCs w:val="24"/>
              </w:rPr>
              <w:t>28</w:t>
            </w:r>
          </w:p>
        </w:tc>
        <w:tc>
          <w:tcPr>
            <w:tcW w:w="1060" w:type="dxa"/>
            <w:tcBorders>
              <w:top w:val="nil"/>
              <w:left w:val="nil"/>
              <w:bottom w:val="single" w:sz="4" w:space="0" w:color="000000"/>
              <w:right w:val="single" w:sz="4" w:space="0" w:color="000000"/>
            </w:tcBorders>
            <w:noWrap/>
            <w:hideMark/>
          </w:tcPr>
          <w:p w14:paraId="4C7FA7C2" w14:textId="77777777" w:rsidR="002E7632" w:rsidRPr="00B459D9" w:rsidRDefault="002E7632" w:rsidP="002E7632">
            <w:pPr>
              <w:widowControl/>
              <w:jc w:val="center"/>
              <w:rPr>
                <w:color w:val="000000"/>
                <w:szCs w:val="24"/>
              </w:rPr>
            </w:pPr>
            <w:r w:rsidRPr="00B459D9">
              <w:rPr>
                <w:color w:val="000000"/>
                <w:szCs w:val="24"/>
              </w:rPr>
              <w:t>38102</w:t>
            </w:r>
          </w:p>
        </w:tc>
        <w:tc>
          <w:tcPr>
            <w:tcW w:w="1083" w:type="dxa"/>
            <w:tcBorders>
              <w:top w:val="nil"/>
              <w:left w:val="nil"/>
              <w:bottom w:val="single" w:sz="4" w:space="0" w:color="000000"/>
              <w:right w:val="single" w:sz="4" w:space="0" w:color="000000"/>
            </w:tcBorders>
            <w:noWrap/>
            <w:hideMark/>
          </w:tcPr>
          <w:p w14:paraId="58538D0D" w14:textId="77777777" w:rsidR="002E7632" w:rsidRPr="00B459D9" w:rsidRDefault="002E7632" w:rsidP="002E7632">
            <w:pPr>
              <w:widowControl/>
              <w:jc w:val="center"/>
              <w:rPr>
                <w:color w:val="000000"/>
                <w:szCs w:val="24"/>
              </w:rPr>
            </w:pPr>
            <w:r w:rsidRPr="00B459D9">
              <w:rPr>
                <w:color w:val="000000"/>
                <w:szCs w:val="24"/>
              </w:rPr>
              <w:t>0.5028</w:t>
            </w:r>
          </w:p>
        </w:tc>
        <w:tc>
          <w:tcPr>
            <w:tcW w:w="981" w:type="dxa"/>
            <w:tcBorders>
              <w:top w:val="nil"/>
              <w:left w:val="nil"/>
              <w:bottom w:val="single" w:sz="4" w:space="0" w:color="000000"/>
              <w:right w:val="single" w:sz="4" w:space="0" w:color="000000"/>
            </w:tcBorders>
            <w:noWrap/>
            <w:hideMark/>
          </w:tcPr>
          <w:p w14:paraId="185701D1"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CED7D73"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DF28C68"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7D012D45" w14:textId="77777777" w:rsidR="002E7632" w:rsidRPr="00B459D9" w:rsidRDefault="002E7632" w:rsidP="002E7632">
            <w:pPr>
              <w:widowControl/>
              <w:jc w:val="center"/>
              <w:rPr>
                <w:color w:val="000000"/>
                <w:szCs w:val="24"/>
              </w:rPr>
            </w:pPr>
            <w:r w:rsidRPr="00B459D9">
              <w:rPr>
                <w:color w:val="000000"/>
                <w:szCs w:val="24"/>
              </w:rPr>
              <w:t>11,140</w:t>
            </w:r>
          </w:p>
        </w:tc>
        <w:tc>
          <w:tcPr>
            <w:tcW w:w="1423" w:type="dxa"/>
            <w:tcBorders>
              <w:top w:val="nil"/>
              <w:left w:val="nil"/>
              <w:bottom w:val="single" w:sz="4" w:space="0" w:color="000000"/>
              <w:right w:val="single" w:sz="4" w:space="0" w:color="000000"/>
            </w:tcBorders>
            <w:noWrap/>
            <w:hideMark/>
          </w:tcPr>
          <w:p w14:paraId="3132B8D0" w14:textId="77777777" w:rsidR="002E7632" w:rsidRPr="00B459D9" w:rsidRDefault="002E7632" w:rsidP="002E7632">
            <w:pPr>
              <w:widowControl/>
              <w:jc w:val="center"/>
              <w:rPr>
                <w:color w:val="000000"/>
                <w:szCs w:val="24"/>
              </w:rPr>
            </w:pPr>
            <w:r w:rsidRPr="00B459D9">
              <w:rPr>
                <w:color w:val="000000"/>
                <w:szCs w:val="24"/>
              </w:rPr>
              <w:t>31,713</w:t>
            </w:r>
          </w:p>
        </w:tc>
      </w:tr>
      <w:tr w:rsidR="002E7632" w:rsidRPr="00B459D9" w14:paraId="47838AE4"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A9CEB74" w14:textId="77777777" w:rsidR="002E7632" w:rsidRPr="00B459D9" w:rsidRDefault="002E7632" w:rsidP="002E7632">
            <w:pPr>
              <w:widowControl/>
              <w:jc w:val="center"/>
              <w:rPr>
                <w:color w:val="000000"/>
                <w:szCs w:val="24"/>
              </w:rPr>
            </w:pPr>
            <w:r w:rsidRPr="00B459D9">
              <w:rPr>
                <w:color w:val="000000"/>
                <w:szCs w:val="24"/>
              </w:rPr>
              <w:t>14</w:t>
            </w:r>
          </w:p>
        </w:tc>
        <w:tc>
          <w:tcPr>
            <w:tcW w:w="998" w:type="dxa"/>
            <w:tcBorders>
              <w:top w:val="nil"/>
              <w:left w:val="nil"/>
              <w:bottom w:val="single" w:sz="4" w:space="0" w:color="000000"/>
              <w:right w:val="single" w:sz="4" w:space="0" w:color="000000"/>
            </w:tcBorders>
            <w:noWrap/>
            <w:hideMark/>
          </w:tcPr>
          <w:p w14:paraId="5101B5F5" w14:textId="77777777" w:rsidR="002E7632" w:rsidRPr="00B459D9" w:rsidRDefault="002E7632" w:rsidP="002E7632">
            <w:pPr>
              <w:widowControl/>
              <w:jc w:val="center"/>
              <w:rPr>
                <w:color w:val="000000"/>
                <w:szCs w:val="24"/>
              </w:rPr>
            </w:pPr>
            <w:r w:rsidRPr="00B459D9">
              <w:rPr>
                <w:color w:val="000000"/>
                <w:szCs w:val="24"/>
              </w:rPr>
              <w:t>29</w:t>
            </w:r>
          </w:p>
        </w:tc>
        <w:tc>
          <w:tcPr>
            <w:tcW w:w="1060" w:type="dxa"/>
            <w:tcBorders>
              <w:top w:val="nil"/>
              <w:left w:val="nil"/>
              <w:bottom w:val="single" w:sz="4" w:space="0" w:color="000000"/>
              <w:right w:val="single" w:sz="4" w:space="0" w:color="000000"/>
            </w:tcBorders>
            <w:noWrap/>
            <w:hideMark/>
          </w:tcPr>
          <w:p w14:paraId="49AE494D" w14:textId="77777777" w:rsidR="002E7632" w:rsidRPr="00B459D9" w:rsidRDefault="002E7632" w:rsidP="002E7632">
            <w:pPr>
              <w:widowControl/>
              <w:jc w:val="center"/>
              <w:rPr>
                <w:color w:val="000000"/>
                <w:szCs w:val="24"/>
              </w:rPr>
            </w:pPr>
            <w:r w:rsidRPr="00B459D9">
              <w:rPr>
                <w:color w:val="000000"/>
                <w:szCs w:val="24"/>
              </w:rPr>
              <w:t>38001</w:t>
            </w:r>
          </w:p>
        </w:tc>
        <w:tc>
          <w:tcPr>
            <w:tcW w:w="1083" w:type="dxa"/>
            <w:tcBorders>
              <w:top w:val="nil"/>
              <w:left w:val="nil"/>
              <w:bottom w:val="single" w:sz="4" w:space="0" w:color="000000"/>
              <w:right w:val="single" w:sz="4" w:space="0" w:color="000000"/>
            </w:tcBorders>
            <w:noWrap/>
            <w:hideMark/>
          </w:tcPr>
          <w:p w14:paraId="3E3EEBE2" w14:textId="77777777" w:rsidR="002E7632" w:rsidRPr="00B459D9" w:rsidRDefault="002E7632" w:rsidP="002E7632">
            <w:pPr>
              <w:widowControl/>
              <w:jc w:val="center"/>
              <w:rPr>
                <w:color w:val="000000"/>
                <w:szCs w:val="24"/>
              </w:rPr>
            </w:pPr>
            <w:r w:rsidRPr="00B459D9">
              <w:rPr>
                <w:color w:val="000000"/>
                <w:szCs w:val="24"/>
              </w:rPr>
              <w:t>0.4511</w:t>
            </w:r>
          </w:p>
        </w:tc>
        <w:tc>
          <w:tcPr>
            <w:tcW w:w="981" w:type="dxa"/>
            <w:tcBorders>
              <w:top w:val="nil"/>
              <w:left w:val="nil"/>
              <w:bottom w:val="single" w:sz="4" w:space="0" w:color="000000"/>
              <w:right w:val="single" w:sz="4" w:space="0" w:color="000000"/>
            </w:tcBorders>
            <w:noWrap/>
            <w:hideMark/>
          </w:tcPr>
          <w:p w14:paraId="0EEC1FE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391DDB5"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DF31FF9"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531E8EA3" w14:textId="77777777" w:rsidR="002E7632" w:rsidRPr="00B459D9" w:rsidRDefault="002E7632" w:rsidP="002E7632">
            <w:pPr>
              <w:widowControl/>
              <w:jc w:val="center"/>
              <w:rPr>
                <w:color w:val="000000"/>
                <w:szCs w:val="24"/>
              </w:rPr>
            </w:pPr>
            <w:r w:rsidRPr="00B459D9">
              <w:rPr>
                <w:color w:val="000000"/>
                <w:szCs w:val="24"/>
              </w:rPr>
              <w:t>4,662</w:t>
            </w:r>
          </w:p>
        </w:tc>
        <w:tc>
          <w:tcPr>
            <w:tcW w:w="1423" w:type="dxa"/>
            <w:tcBorders>
              <w:top w:val="nil"/>
              <w:left w:val="nil"/>
              <w:bottom w:val="single" w:sz="4" w:space="0" w:color="000000"/>
              <w:right w:val="single" w:sz="4" w:space="0" w:color="000000"/>
            </w:tcBorders>
            <w:noWrap/>
            <w:hideMark/>
          </w:tcPr>
          <w:p w14:paraId="5652F4BB" w14:textId="77777777" w:rsidR="002E7632" w:rsidRPr="00B459D9" w:rsidRDefault="002E7632" w:rsidP="002E7632">
            <w:pPr>
              <w:widowControl/>
              <w:jc w:val="center"/>
              <w:rPr>
                <w:color w:val="000000"/>
                <w:szCs w:val="24"/>
              </w:rPr>
            </w:pPr>
            <w:r w:rsidRPr="00B459D9">
              <w:rPr>
                <w:color w:val="000000"/>
                <w:szCs w:val="24"/>
              </w:rPr>
              <w:t>29,846</w:t>
            </w:r>
          </w:p>
        </w:tc>
      </w:tr>
      <w:tr w:rsidR="002E7632" w:rsidRPr="00B459D9" w14:paraId="498DBA8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C742851" w14:textId="77777777" w:rsidR="002E7632" w:rsidRPr="00B459D9" w:rsidRDefault="002E7632" w:rsidP="002E7632">
            <w:pPr>
              <w:widowControl/>
              <w:jc w:val="center"/>
              <w:rPr>
                <w:color w:val="000000"/>
                <w:szCs w:val="24"/>
              </w:rPr>
            </w:pPr>
            <w:r w:rsidRPr="00B459D9">
              <w:rPr>
                <w:color w:val="000000"/>
                <w:szCs w:val="24"/>
              </w:rPr>
              <w:t>14</w:t>
            </w:r>
          </w:p>
        </w:tc>
        <w:tc>
          <w:tcPr>
            <w:tcW w:w="998" w:type="dxa"/>
            <w:tcBorders>
              <w:top w:val="nil"/>
              <w:left w:val="nil"/>
              <w:bottom w:val="single" w:sz="4" w:space="0" w:color="000000"/>
              <w:right w:val="single" w:sz="4" w:space="0" w:color="000000"/>
            </w:tcBorders>
            <w:noWrap/>
            <w:hideMark/>
          </w:tcPr>
          <w:p w14:paraId="2F3B7CF3" w14:textId="77777777" w:rsidR="002E7632" w:rsidRPr="00B459D9" w:rsidRDefault="002E7632" w:rsidP="002E7632">
            <w:pPr>
              <w:widowControl/>
              <w:jc w:val="center"/>
              <w:rPr>
                <w:color w:val="000000"/>
                <w:szCs w:val="24"/>
              </w:rPr>
            </w:pPr>
            <w:r w:rsidRPr="00B459D9">
              <w:rPr>
                <w:color w:val="000000"/>
                <w:szCs w:val="24"/>
              </w:rPr>
              <w:t>30</w:t>
            </w:r>
          </w:p>
        </w:tc>
        <w:tc>
          <w:tcPr>
            <w:tcW w:w="1060" w:type="dxa"/>
            <w:tcBorders>
              <w:top w:val="nil"/>
              <w:left w:val="nil"/>
              <w:bottom w:val="single" w:sz="4" w:space="0" w:color="000000"/>
              <w:right w:val="single" w:sz="4" w:space="0" w:color="000000"/>
            </w:tcBorders>
            <w:noWrap/>
            <w:hideMark/>
          </w:tcPr>
          <w:p w14:paraId="183541BC" w14:textId="77777777" w:rsidR="002E7632" w:rsidRPr="00B459D9" w:rsidRDefault="002E7632" w:rsidP="002E7632">
            <w:pPr>
              <w:widowControl/>
              <w:jc w:val="center"/>
              <w:rPr>
                <w:color w:val="000000"/>
                <w:szCs w:val="24"/>
              </w:rPr>
            </w:pPr>
            <w:r w:rsidRPr="00B459D9">
              <w:rPr>
                <w:color w:val="000000"/>
                <w:szCs w:val="24"/>
              </w:rPr>
              <w:t>38002</w:t>
            </w:r>
          </w:p>
        </w:tc>
        <w:tc>
          <w:tcPr>
            <w:tcW w:w="1083" w:type="dxa"/>
            <w:tcBorders>
              <w:top w:val="nil"/>
              <w:left w:val="nil"/>
              <w:bottom w:val="single" w:sz="4" w:space="0" w:color="000000"/>
              <w:right w:val="single" w:sz="4" w:space="0" w:color="000000"/>
            </w:tcBorders>
            <w:noWrap/>
            <w:hideMark/>
          </w:tcPr>
          <w:p w14:paraId="4E277966" w14:textId="77777777" w:rsidR="002E7632" w:rsidRPr="00B459D9" w:rsidRDefault="002E7632" w:rsidP="002E7632">
            <w:pPr>
              <w:widowControl/>
              <w:jc w:val="center"/>
              <w:rPr>
                <w:color w:val="000000"/>
                <w:szCs w:val="24"/>
              </w:rPr>
            </w:pPr>
            <w:r w:rsidRPr="00B459D9">
              <w:rPr>
                <w:color w:val="000000"/>
                <w:szCs w:val="24"/>
              </w:rPr>
              <w:t>0.3839</w:t>
            </w:r>
          </w:p>
        </w:tc>
        <w:tc>
          <w:tcPr>
            <w:tcW w:w="981" w:type="dxa"/>
            <w:tcBorders>
              <w:top w:val="nil"/>
              <w:left w:val="nil"/>
              <w:bottom w:val="single" w:sz="4" w:space="0" w:color="000000"/>
              <w:right w:val="single" w:sz="4" w:space="0" w:color="000000"/>
            </w:tcBorders>
            <w:noWrap/>
            <w:hideMark/>
          </w:tcPr>
          <w:p w14:paraId="5B692F6B"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D4D154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1354258"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333EFAD1" w14:textId="77777777" w:rsidR="002E7632" w:rsidRPr="00B459D9" w:rsidRDefault="002E7632" w:rsidP="002E7632">
            <w:pPr>
              <w:widowControl/>
              <w:jc w:val="center"/>
              <w:rPr>
                <w:color w:val="000000"/>
                <w:szCs w:val="24"/>
              </w:rPr>
            </w:pPr>
            <w:r w:rsidRPr="00B459D9">
              <w:rPr>
                <w:color w:val="000000"/>
                <w:szCs w:val="24"/>
              </w:rPr>
              <w:t>5,754</w:t>
            </w:r>
          </w:p>
        </w:tc>
        <w:tc>
          <w:tcPr>
            <w:tcW w:w="1423" w:type="dxa"/>
            <w:tcBorders>
              <w:top w:val="nil"/>
              <w:left w:val="nil"/>
              <w:bottom w:val="single" w:sz="4" w:space="0" w:color="000000"/>
              <w:right w:val="single" w:sz="4" w:space="0" w:color="000000"/>
            </w:tcBorders>
            <w:noWrap/>
            <w:hideMark/>
          </w:tcPr>
          <w:p w14:paraId="1228FD65" w14:textId="77777777" w:rsidR="002E7632" w:rsidRPr="00B459D9" w:rsidRDefault="002E7632" w:rsidP="002E7632">
            <w:pPr>
              <w:widowControl/>
              <w:jc w:val="center"/>
              <w:rPr>
                <w:color w:val="000000"/>
                <w:szCs w:val="24"/>
              </w:rPr>
            </w:pPr>
            <w:r w:rsidRPr="00B459D9">
              <w:rPr>
                <w:color w:val="000000"/>
                <w:szCs w:val="24"/>
              </w:rPr>
              <w:t>24,259</w:t>
            </w:r>
          </w:p>
        </w:tc>
      </w:tr>
      <w:tr w:rsidR="002E7632" w:rsidRPr="00B459D9" w14:paraId="4A81564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D396E4F" w14:textId="77777777" w:rsidR="002E7632" w:rsidRPr="00B459D9" w:rsidRDefault="002E7632" w:rsidP="002E7632">
            <w:pPr>
              <w:widowControl/>
              <w:jc w:val="center"/>
              <w:rPr>
                <w:color w:val="000000"/>
                <w:szCs w:val="24"/>
              </w:rPr>
            </w:pPr>
            <w:r w:rsidRPr="00B459D9">
              <w:rPr>
                <w:color w:val="000000"/>
                <w:szCs w:val="24"/>
              </w:rPr>
              <w:t>14</w:t>
            </w:r>
          </w:p>
        </w:tc>
        <w:tc>
          <w:tcPr>
            <w:tcW w:w="998" w:type="dxa"/>
            <w:tcBorders>
              <w:top w:val="nil"/>
              <w:left w:val="nil"/>
              <w:bottom w:val="single" w:sz="4" w:space="0" w:color="000000"/>
              <w:right w:val="single" w:sz="4" w:space="0" w:color="000000"/>
            </w:tcBorders>
            <w:noWrap/>
            <w:hideMark/>
          </w:tcPr>
          <w:p w14:paraId="7F49BF69" w14:textId="77777777" w:rsidR="002E7632" w:rsidRPr="00B459D9" w:rsidRDefault="002E7632" w:rsidP="002E7632">
            <w:pPr>
              <w:widowControl/>
              <w:jc w:val="center"/>
              <w:rPr>
                <w:color w:val="000000"/>
                <w:szCs w:val="24"/>
              </w:rPr>
            </w:pPr>
            <w:r w:rsidRPr="00B459D9">
              <w:rPr>
                <w:color w:val="000000"/>
                <w:szCs w:val="24"/>
              </w:rPr>
              <w:t>31</w:t>
            </w:r>
          </w:p>
        </w:tc>
        <w:tc>
          <w:tcPr>
            <w:tcW w:w="1060" w:type="dxa"/>
            <w:tcBorders>
              <w:top w:val="nil"/>
              <w:left w:val="nil"/>
              <w:bottom w:val="single" w:sz="4" w:space="0" w:color="000000"/>
              <w:right w:val="single" w:sz="4" w:space="0" w:color="000000"/>
            </w:tcBorders>
            <w:noWrap/>
            <w:hideMark/>
          </w:tcPr>
          <w:p w14:paraId="4B4122DE" w14:textId="77777777" w:rsidR="002E7632" w:rsidRPr="00B459D9" w:rsidRDefault="002E7632" w:rsidP="002E7632">
            <w:pPr>
              <w:widowControl/>
              <w:jc w:val="center"/>
              <w:rPr>
                <w:color w:val="000000"/>
                <w:szCs w:val="24"/>
              </w:rPr>
            </w:pPr>
            <w:r w:rsidRPr="00B459D9">
              <w:rPr>
                <w:color w:val="000000"/>
                <w:szCs w:val="24"/>
              </w:rPr>
              <w:t>382</w:t>
            </w:r>
          </w:p>
        </w:tc>
        <w:tc>
          <w:tcPr>
            <w:tcW w:w="1083" w:type="dxa"/>
            <w:tcBorders>
              <w:top w:val="nil"/>
              <w:left w:val="nil"/>
              <w:bottom w:val="single" w:sz="4" w:space="0" w:color="000000"/>
              <w:right w:val="single" w:sz="4" w:space="0" w:color="000000"/>
            </w:tcBorders>
            <w:noWrap/>
            <w:hideMark/>
          </w:tcPr>
          <w:p w14:paraId="1CE38514" w14:textId="77777777" w:rsidR="002E7632" w:rsidRPr="00B459D9" w:rsidRDefault="002E7632" w:rsidP="002E7632">
            <w:pPr>
              <w:widowControl/>
              <w:jc w:val="center"/>
              <w:rPr>
                <w:color w:val="000000"/>
                <w:szCs w:val="24"/>
              </w:rPr>
            </w:pPr>
            <w:r w:rsidRPr="00B459D9">
              <w:rPr>
                <w:color w:val="000000"/>
                <w:szCs w:val="24"/>
              </w:rPr>
              <w:t>0.2022</w:t>
            </w:r>
          </w:p>
        </w:tc>
        <w:tc>
          <w:tcPr>
            <w:tcW w:w="981" w:type="dxa"/>
            <w:tcBorders>
              <w:top w:val="nil"/>
              <w:left w:val="nil"/>
              <w:bottom w:val="single" w:sz="4" w:space="0" w:color="000000"/>
              <w:right w:val="single" w:sz="4" w:space="0" w:color="000000"/>
            </w:tcBorders>
            <w:noWrap/>
            <w:hideMark/>
          </w:tcPr>
          <w:p w14:paraId="5F750F5B"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8DAEDA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1DBE01B" w14:textId="77777777" w:rsidR="002E7632" w:rsidRPr="00B459D9" w:rsidRDefault="002E7632" w:rsidP="002E7632">
            <w:pPr>
              <w:widowControl/>
              <w:jc w:val="center"/>
              <w:rPr>
                <w:color w:val="000000"/>
                <w:szCs w:val="24"/>
              </w:rPr>
            </w:pPr>
            <w:r w:rsidRPr="00B459D9">
              <w:rPr>
                <w:color w:val="000000"/>
                <w:szCs w:val="24"/>
              </w:rPr>
              <w:t>1</w:t>
            </w:r>
          </w:p>
        </w:tc>
        <w:tc>
          <w:tcPr>
            <w:tcW w:w="1378" w:type="dxa"/>
            <w:tcBorders>
              <w:top w:val="nil"/>
              <w:left w:val="nil"/>
              <w:bottom w:val="single" w:sz="4" w:space="0" w:color="000000"/>
              <w:right w:val="single" w:sz="4" w:space="0" w:color="000000"/>
            </w:tcBorders>
            <w:noWrap/>
            <w:hideMark/>
          </w:tcPr>
          <w:p w14:paraId="1B314DBE" w14:textId="77777777" w:rsidR="002E7632" w:rsidRPr="00B459D9" w:rsidRDefault="002E7632" w:rsidP="002E7632">
            <w:pPr>
              <w:widowControl/>
              <w:jc w:val="center"/>
              <w:rPr>
                <w:color w:val="000000"/>
                <w:szCs w:val="24"/>
              </w:rPr>
            </w:pPr>
            <w:r w:rsidRPr="00B459D9">
              <w:rPr>
                <w:color w:val="000000"/>
                <w:szCs w:val="24"/>
              </w:rPr>
              <w:t>2,295</w:t>
            </w:r>
          </w:p>
        </w:tc>
        <w:tc>
          <w:tcPr>
            <w:tcW w:w="1423" w:type="dxa"/>
            <w:tcBorders>
              <w:top w:val="nil"/>
              <w:left w:val="nil"/>
              <w:bottom w:val="single" w:sz="4" w:space="0" w:color="000000"/>
              <w:right w:val="single" w:sz="4" w:space="0" w:color="000000"/>
            </w:tcBorders>
            <w:noWrap/>
            <w:hideMark/>
          </w:tcPr>
          <w:p w14:paraId="4D803515" w14:textId="77777777" w:rsidR="002E7632" w:rsidRPr="00B459D9" w:rsidRDefault="002E7632" w:rsidP="002E7632">
            <w:pPr>
              <w:widowControl/>
              <w:jc w:val="center"/>
              <w:rPr>
                <w:color w:val="000000"/>
                <w:szCs w:val="24"/>
              </w:rPr>
            </w:pPr>
            <w:r w:rsidRPr="00B459D9">
              <w:rPr>
                <w:color w:val="000000"/>
                <w:szCs w:val="24"/>
              </w:rPr>
              <w:t>11,914</w:t>
            </w:r>
          </w:p>
        </w:tc>
      </w:tr>
      <w:tr w:rsidR="002E7632" w:rsidRPr="00B459D9" w14:paraId="28BD3AE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ED787A1" w14:textId="77777777" w:rsidR="002E7632" w:rsidRPr="00B459D9" w:rsidRDefault="002E7632" w:rsidP="002E7632">
            <w:pPr>
              <w:widowControl/>
              <w:jc w:val="center"/>
              <w:rPr>
                <w:color w:val="000000"/>
                <w:szCs w:val="24"/>
              </w:rPr>
            </w:pPr>
            <w:r w:rsidRPr="00B459D9">
              <w:rPr>
                <w:color w:val="000000"/>
                <w:szCs w:val="24"/>
              </w:rPr>
              <w:t>14</w:t>
            </w:r>
          </w:p>
        </w:tc>
        <w:tc>
          <w:tcPr>
            <w:tcW w:w="998" w:type="dxa"/>
            <w:tcBorders>
              <w:top w:val="nil"/>
              <w:left w:val="nil"/>
              <w:bottom w:val="single" w:sz="4" w:space="0" w:color="000000"/>
              <w:right w:val="single" w:sz="4" w:space="0" w:color="000000"/>
            </w:tcBorders>
            <w:noWrap/>
            <w:hideMark/>
          </w:tcPr>
          <w:p w14:paraId="0D7B2147" w14:textId="77777777" w:rsidR="002E7632" w:rsidRPr="00B459D9" w:rsidRDefault="002E7632" w:rsidP="002E7632">
            <w:pPr>
              <w:widowControl/>
              <w:jc w:val="center"/>
              <w:rPr>
                <w:color w:val="000000"/>
                <w:szCs w:val="24"/>
              </w:rPr>
            </w:pPr>
            <w:r w:rsidRPr="00B459D9">
              <w:rPr>
                <w:color w:val="000000"/>
                <w:szCs w:val="24"/>
              </w:rPr>
              <w:t>32</w:t>
            </w:r>
          </w:p>
        </w:tc>
        <w:tc>
          <w:tcPr>
            <w:tcW w:w="1060" w:type="dxa"/>
            <w:tcBorders>
              <w:top w:val="nil"/>
              <w:left w:val="nil"/>
              <w:bottom w:val="single" w:sz="4" w:space="0" w:color="000000"/>
              <w:right w:val="single" w:sz="4" w:space="0" w:color="000000"/>
            </w:tcBorders>
            <w:noWrap/>
            <w:hideMark/>
          </w:tcPr>
          <w:p w14:paraId="47B868F3" w14:textId="77777777" w:rsidR="002E7632" w:rsidRPr="00B459D9" w:rsidRDefault="002E7632" w:rsidP="002E7632">
            <w:pPr>
              <w:widowControl/>
              <w:jc w:val="center"/>
              <w:rPr>
                <w:color w:val="000000"/>
                <w:szCs w:val="24"/>
              </w:rPr>
            </w:pPr>
            <w:r w:rsidRPr="00B459D9">
              <w:rPr>
                <w:color w:val="000000"/>
                <w:szCs w:val="24"/>
              </w:rPr>
              <w:t>38301</w:t>
            </w:r>
          </w:p>
        </w:tc>
        <w:tc>
          <w:tcPr>
            <w:tcW w:w="1083" w:type="dxa"/>
            <w:tcBorders>
              <w:top w:val="nil"/>
              <w:left w:val="nil"/>
              <w:bottom w:val="single" w:sz="4" w:space="0" w:color="000000"/>
              <w:right w:val="single" w:sz="4" w:space="0" w:color="000000"/>
            </w:tcBorders>
            <w:noWrap/>
            <w:hideMark/>
          </w:tcPr>
          <w:p w14:paraId="089F090C" w14:textId="77777777" w:rsidR="002E7632" w:rsidRPr="00B459D9" w:rsidRDefault="002E7632" w:rsidP="002E7632">
            <w:pPr>
              <w:widowControl/>
              <w:jc w:val="center"/>
              <w:rPr>
                <w:color w:val="000000"/>
                <w:szCs w:val="24"/>
              </w:rPr>
            </w:pPr>
            <w:r w:rsidRPr="00B459D9">
              <w:rPr>
                <w:color w:val="000000"/>
                <w:szCs w:val="24"/>
              </w:rPr>
              <w:t>0.3719</w:t>
            </w:r>
          </w:p>
        </w:tc>
        <w:tc>
          <w:tcPr>
            <w:tcW w:w="981" w:type="dxa"/>
            <w:tcBorders>
              <w:top w:val="nil"/>
              <w:left w:val="nil"/>
              <w:bottom w:val="single" w:sz="4" w:space="0" w:color="000000"/>
              <w:right w:val="single" w:sz="4" w:space="0" w:color="000000"/>
            </w:tcBorders>
            <w:noWrap/>
            <w:hideMark/>
          </w:tcPr>
          <w:p w14:paraId="582AD1D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DC240E8"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0410FE0"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7B0AC722" w14:textId="77777777" w:rsidR="002E7632" w:rsidRPr="00B459D9" w:rsidRDefault="002E7632" w:rsidP="002E7632">
            <w:pPr>
              <w:widowControl/>
              <w:jc w:val="center"/>
              <w:rPr>
                <w:color w:val="000000"/>
                <w:szCs w:val="24"/>
              </w:rPr>
            </w:pPr>
            <w:r w:rsidRPr="00B459D9">
              <w:rPr>
                <w:color w:val="000000"/>
                <w:szCs w:val="24"/>
              </w:rPr>
              <w:t>4,140</w:t>
            </w:r>
          </w:p>
        </w:tc>
        <w:tc>
          <w:tcPr>
            <w:tcW w:w="1423" w:type="dxa"/>
            <w:tcBorders>
              <w:top w:val="nil"/>
              <w:left w:val="nil"/>
              <w:bottom w:val="single" w:sz="4" w:space="0" w:color="000000"/>
              <w:right w:val="single" w:sz="4" w:space="0" w:color="000000"/>
            </w:tcBorders>
            <w:noWrap/>
            <w:hideMark/>
          </w:tcPr>
          <w:p w14:paraId="67865D7C" w14:textId="77777777" w:rsidR="002E7632" w:rsidRPr="00B459D9" w:rsidRDefault="002E7632" w:rsidP="002E7632">
            <w:pPr>
              <w:widowControl/>
              <w:jc w:val="center"/>
              <w:rPr>
                <w:color w:val="000000"/>
                <w:szCs w:val="24"/>
              </w:rPr>
            </w:pPr>
            <w:r w:rsidRPr="00B459D9">
              <w:rPr>
                <w:color w:val="000000"/>
                <w:szCs w:val="24"/>
              </w:rPr>
              <w:t>47,059</w:t>
            </w:r>
          </w:p>
        </w:tc>
      </w:tr>
      <w:tr w:rsidR="002E7632" w:rsidRPr="00B459D9" w14:paraId="0D29451D"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E88CBF6" w14:textId="77777777" w:rsidR="002E7632" w:rsidRPr="00B459D9" w:rsidRDefault="002E7632" w:rsidP="002E7632">
            <w:pPr>
              <w:widowControl/>
              <w:jc w:val="center"/>
              <w:rPr>
                <w:color w:val="000000"/>
                <w:szCs w:val="24"/>
              </w:rPr>
            </w:pPr>
            <w:r w:rsidRPr="00B459D9">
              <w:rPr>
                <w:color w:val="000000"/>
                <w:szCs w:val="24"/>
              </w:rPr>
              <w:t>14</w:t>
            </w:r>
          </w:p>
        </w:tc>
        <w:tc>
          <w:tcPr>
            <w:tcW w:w="998" w:type="dxa"/>
            <w:tcBorders>
              <w:top w:val="nil"/>
              <w:left w:val="nil"/>
              <w:bottom w:val="single" w:sz="4" w:space="0" w:color="000000"/>
              <w:right w:val="single" w:sz="4" w:space="0" w:color="000000"/>
            </w:tcBorders>
            <w:noWrap/>
            <w:hideMark/>
          </w:tcPr>
          <w:p w14:paraId="610590BB" w14:textId="77777777" w:rsidR="002E7632" w:rsidRPr="00B459D9" w:rsidRDefault="002E7632" w:rsidP="002E7632">
            <w:pPr>
              <w:widowControl/>
              <w:jc w:val="center"/>
              <w:rPr>
                <w:color w:val="000000"/>
                <w:szCs w:val="24"/>
              </w:rPr>
            </w:pPr>
            <w:r w:rsidRPr="00B459D9">
              <w:rPr>
                <w:color w:val="000000"/>
                <w:szCs w:val="24"/>
              </w:rPr>
              <w:t>33</w:t>
            </w:r>
          </w:p>
        </w:tc>
        <w:tc>
          <w:tcPr>
            <w:tcW w:w="1060" w:type="dxa"/>
            <w:tcBorders>
              <w:top w:val="nil"/>
              <w:left w:val="nil"/>
              <w:bottom w:val="single" w:sz="4" w:space="0" w:color="000000"/>
              <w:right w:val="single" w:sz="4" w:space="0" w:color="000000"/>
            </w:tcBorders>
            <w:noWrap/>
            <w:hideMark/>
          </w:tcPr>
          <w:p w14:paraId="2D8E3339" w14:textId="77777777" w:rsidR="002E7632" w:rsidRPr="00B459D9" w:rsidRDefault="002E7632" w:rsidP="002E7632">
            <w:pPr>
              <w:widowControl/>
              <w:jc w:val="center"/>
              <w:rPr>
                <w:color w:val="000000"/>
                <w:szCs w:val="24"/>
              </w:rPr>
            </w:pPr>
            <w:r w:rsidRPr="00B459D9">
              <w:rPr>
                <w:color w:val="000000"/>
                <w:szCs w:val="24"/>
              </w:rPr>
              <w:t>38302</w:t>
            </w:r>
          </w:p>
        </w:tc>
        <w:tc>
          <w:tcPr>
            <w:tcW w:w="1083" w:type="dxa"/>
            <w:tcBorders>
              <w:top w:val="nil"/>
              <w:left w:val="nil"/>
              <w:bottom w:val="single" w:sz="4" w:space="0" w:color="000000"/>
              <w:right w:val="single" w:sz="4" w:space="0" w:color="000000"/>
            </w:tcBorders>
            <w:noWrap/>
            <w:hideMark/>
          </w:tcPr>
          <w:p w14:paraId="434FCAA7" w14:textId="77777777" w:rsidR="002E7632" w:rsidRPr="00B459D9" w:rsidRDefault="002E7632" w:rsidP="002E7632">
            <w:pPr>
              <w:widowControl/>
              <w:jc w:val="center"/>
              <w:rPr>
                <w:color w:val="000000"/>
                <w:szCs w:val="24"/>
              </w:rPr>
            </w:pPr>
            <w:r w:rsidRPr="00B459D9">
              <w:rPr>
                <w:color w:val="000000"/>
                <w:szCs w:val="24"/>
              </w:rPr>
              <w:t>0.2529</w:t>
            </w:r>
          </w:p>
        </w:tc>
        <w:tc>
          <w:tcPr>
            <w:tcW w:w="981" w:type="dxa"/>
            <w:tcBorders>
              <w:top w:val="nil"/>
              <w:left w:val="nil"/>
              <w:bottom w:val="single" w:sz="4" w:space="0" w:color="000000"/>
              <w:right w:val="single" w:sz="4" w:space="0" w:color="000000"/>
            </w:tcBorders>
            <w:noWrap/>
            <w:hideMark/>
          </w:tcPr>
          <w:p w14:paraId="671E444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F2F43CC"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348AC52"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36079D02" w14:textId="77777777" w:rsidR="002E7632" w:rsidRPr="00B459D9" w:rsidRDefault="002E7632" w:rsidP="002E7632">
            <w:pPr>
              <w:widowControl/>
              <w:jc w:val="center"/>
              <w:rPr>
                <w:color w:val="000000"/>
                <w:szCs w:val="24"/>
              </w:rPr>
            </w:pPr>
            <w:r w:rsidRPr="00B459D9">
              <w:rPr>
                <w:color w:val="000000"/>
                <w:szCs w:val="24"/>
              </w:rPr>
              <w:t>3,404</w:t>
            </w:r>
          </w:p>
        </w:tc>
        <w:tc>
          <w:tcPr>
            <w:tcW w:w="1423" w:type="dxa"/>
            <w:tcBorders>
              <w:top w:val="nil"/>
              <w:left w:val="nil"/>
              <w:bottom w:val="single" w:sz="4" w:space="0" w:color="000000"/>
              <w:right w:val="single" w:sz="4" w:space="0" w:color="000000"/>
            </w:tcBorders>
            <w:noWrap/>
            <w:hideMark/>
          </w:tcPr>
          <w:p w14:paraId="5D1F19AF" w14:textId="77777777" w:rsidR="002E7632" w:rsidRPr="00B459D9" w:rsidRDefault="002E7632" w:rsidP="002E7632">
            <w:pPr>
              <w:widowControl/>
              <w:jc w:val="center"/>
              <w:rPr>
                <w:color w:val="000000"/>
                <w:szCs w:val="24"/>
              </w:rPr>
            </w:pPr>
            <w:r w:rsidRPr="00B459D9">
              <w:rPr>
                <w:color w:val="000000"/>
                <w:szCs w:val="24"/>
              </w:rPr>
              <w:t>28,524</w:t>
            </w:r>
          </w:p>
        </w:tc>
      </w:tr>
      <w:tr w:rsidR="002E7632" w:rsidRPr="00B459D9" w14:paraId="20EC65A1"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34D2AA7" w14:textId="77777777" w:rsidR="002E7632" w:rsidRPr="00B459D9" w:rsidRDefault="002E7632" w:rsidP="002E7632">
            <w:pPr>
              <w:widowControl/>
              <w:jc w:val="center"/>
              <w:rPr>
                <w:color w:val="000000"/>
                <w:szCs w:val="24"/>
              </w:rPr>
            </w:pPr>
            <w:r w:rsidRPr="00B459D9">
              <w:rPr>
                <w:color w:val="000000"/>
                <w:szCs w:val="24"/>
              </w:rPr>
              <w:t>14</w:t>
            </w:r>
          </w:p>
        </w:tc>
        <w:tc>
          <w:tcPr>
            <w:tcW w:w="998" w:type="dxa"/>
            <w:tcBorders>
              <w:top w:val="nil"/>
              <w:left w:val="nil"/>
              <w:bottom w:val="single" w:sz="4" w:space="0" w:color="000000"/>
              <w:right w:val="single" w:sz="4" w:space="0" w:color="000000"/>
            </w:tcBorders>
            <w:noWrap/>
            <w:hideMark/>
          </w:tcPr>
          <w:p w14:paraId="4269F639" w14:textId="77777777" w:rsidR="002E7632" w:rsidRPr="00B459D9" w:rsidRDefault="002E7632" w:rsidP="002E7632">
            <w:pPr>
              <w:widowControl/>
              <w:jc w:val="center"/>
              <w:rPr>
                <w:color w:val="000000"/>
                <w:szCs w:val="24"/>
              </w:rPr>
            </w:pPr>
            <w:r w:rsidRPr="00B459D9">
              <w:rPr>
                <w:color w:val="000000"/>
                <w:szCs w:val="24"/>
              </w:rPr>
              <w:t>34</w:t>
            </w:r>
          </w:p>
        </w:tc>
        <w:tc>
          <w:tcPr>
            <w:tcW w:w="1060" w:type="dxa"/>
            <w:tcBorders>
              <w:top w:val="nil"/>
              <w:left w:val="nil"/>
              <w:bottom w:val="single" w:sz="4" w:space="0" w:color="000000"/>
              <w:right w:val="single" w:sz="4" w:space="0" w:color="000000"/>
            </w:tcBorders>
            <w:noWrap/>
            <w:hideMark/>
          </w:tcPr>
          <w:p w14:paraId="7617D354" w14:textId="77777777" w:rsidR="002E7632" w:rsidRPr="00B459D9" w:rsidRDefault="002E7632" w:rsidP="002E7632">
            <w:pPr>
              <w:widowControl/>
              <w:jc w:val="center"/>
              <w:rPr>
                <w:color w:val="000000"/>
                <w:szCs w:val="24"/>
              </w:rPr>
            </w:pPr>
            <w:r w:rsidRPr="00B459D9">
              <w:rPr>
                <w:color w:val="000000"/>
                <w:szCs w:val="24"/>
              </w:rPr>
              <w:t>384</w:t>
            </w:r>
          </w:p>
        </w:tc>
        <w:tc>
          <w:tcPr>
            <w:tcW w:w="1083" w:type="dxa"/>
            <w:tcBorders>
              <w:top w:val="nil"/>
              <w:left w:val="nil"/>
              <w:bottom w:val="single" w:sz="4" w:space="0" w:color="000000"/>
              <w:right w:val="single" w:sz="4" w:space="0" w:color="000000"/>
            </w:tcBorders>
            <w:noWrap/>
            <w:hideMark/>
          </w:tcPr>
          <w:p w14:paraId="0B134092" w14:textId="77777777" w:rsidR="002E7632" w:rsidRPr="00B459D9" w:rsidRDefault="002E7632" w:rsidP="002E7632">
            <w:pPr>
              <w:widowControl/>
              <w:jc w:val="center"/>
              <w:rPr>
                <w:color w:val="000000"/>
                <w:szCs w:val="24"/>
              </w:rPr>
            </w:pPr>
            <w:r w:rsidRPr="00B459D9">
              <w:rPr>
                <w:color w:val="000000"/>
                <w:szCs w:val="24"/>
              </w:rPr>
              <w:t>0.3493</w:t>
            </w:r>
          </w:p>
        </w:tc>
        <w:tc>
          <w:tcPr>
            <w:tcW w:w="981" w:type="dxa"/>
            <w:tcBorders>
              <w:top w:val="nil"/>
              <w:left w:val="nil"/>
              <w:bottom w:val="single" w:sz="4" w:space="0" w:color="000000"/>
              <w:right w:val="single" w:sz="4" w:space="0" w:color="000000"/>
            </w:tcBorders>
            <w:noWrap/>
            <w:hideMark/>
          </w:tcPr>
          <w:p w14:paraId="7CA0C8AC"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F3F720F"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00781CB"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3B0B0224" w14:textId="77777777" w:rsidR="002E7632" w:rsidRPr="00B459D9" w:rsidRDefault="002E7632" w:rsidP="002E7632">
            <w:pPr>
              <w:widowControl/>
              <w:jc w:val="center"/>
              <w:rPr>
                <w:color w:val="000000"/>
                <w:szCs w:val="24"/>
              </w:rPr>
            </w:pPr>
            <w:r w:rsidRPr="00B459D9">
              <w:rPr>
                <w:color w:val="000000"/>
                <w:szCs w:val="24"/>
              </w:rPr>
              <w:t>3,309</w:t>
            </w:r>
          </w:p>
        </w:tc>
        <w:tc>
          <w:tcPr>
            <w:tcW w:w="1423" w:type="dxa"/>
            <w:tcBorders>
              <w:top w:val="nil"/>
              <w:left w:val="nil"/>
              <w:bottom w:val="single" w:sz="4" w:space="0" w:color="000000"/>
              <w:right w:val="single" w:sz="4" w:space="0" w:color="000000"/>
            </w:tcBorders>
            <w:noWrap/>
            <w:hideMark/>
          </w:tcPr>
          <w:p w14:paraId="305DFE2A" w14:textId="77777777" w:rsidR="002E7632" w:rsidRPr="00B459D9" w:rsidRDefault="002E7632" w:rsidP="002E7632">
            <w:pPr>
              <w:widowControl/>
              <w:jc w:val="center"/>
              <w:rPr>
                <w:color w:val="000000"/>
                <w:szCs w:val="24"/>
              </w:rPr>
            </w:pPr>
            <w:r w:rsidRPr="00B459D9">
              <w:rPr>
                <w:color w:val="000000"/>
                <w:szCs w:val="24"/>
              </w:rPr>
              <w:t>43,565</w:t>
            </w:r>
          </w:p>
        </w:tc>
      </w:tr>
      <w:tr w:rsidR="002E7632" w:rsidRPr="00B459D9" w14:paraId="7DBDFBAE" w14:textId="77777777" w:rsidTr="006B3833">
        <w:trPr>
          <w:trHeight w:val="20"/>
        </w:trPr>
        <w:tc>
          <w:tcPr>
            <w:tcW w:w="981" w:type="dxa"/>
            <w:tcBorders>
              <w:top w:val="nil"/>
              <w:left w:val="single" w:sz="4" w:space="0" w:color="000000"/>
              <w:bottom w:val="single" w:sz="4" w:space="0" w:color="000000"/>
              <w:right w:val="single" w:sz="4" w:space="0" w:color="000000"/>
            </w:tcBorders>
            <w:shd w:val="clear" w:color="FFFF00" w:fill="FFFF00"/>
            <w:noWrap/>
            <w:hideMark/>
          </w:tcPr>
          <w:p w14:paraId="28039932" w14:textId="77777777" w:rsidR="002E7632" w:rsidRPr="00B459D9" w:rsidRDefault="002E7632" w:rsidP="002E7632">
            <w:pPr>
              <w:widowControl/>
              <w:jc w:val="center"/>
              <w:rPr>
                <w:color w:val="000000"/>
                <w:szCs w:val="24"/>
              </w:rPr>
            </w:pPr>
            <w:r w:rsidRPr="00B459D9">
              <w:rPr>
                <w:color w:val="000000"/>
                <w:szCs w:val="24"/>
              </w:rPr>
              <w:t>14</w:t>
            </w:r>
          </w:p>
        </w:tc>
        <w:tc>
          <w:tcPr>
            <w:tcW w:w="998" w:type="dxa"/>
            <w:tcBorders>
              <w:top w:val="nil"/>
              <w:left w:val="nil"/>
              <w:bottom w:val="single" w:sz="4" w:space="0" w:color="000000"/>
              <w:right w:val="single" w:sz="4" w:space="0" w:color="000000"/>
            </w:tcBorders>
            <w:shd w:val="clear" w:color="FFFF00" w:fill="FFFF00"/>
            <w:noWrap/>
            <w:hideMark/>
          </w:tcPr>
          <w:p w14:paraId="2D18E67C" w14:textId="77777777" w:rsidR="002E7632" w:rsidRPr="00B459D9" w:rsidRDefault="002E7632" w:rsidP="002E7632">
            <w:pPr>
              <w:widowControl/>
              <w:jc w:val="center"/>
              <w:rPr>
                <w:color w:val="000000"/>
                <w:szCs w:val="24"/>
              </w:rPr>
            </w:pPr>
            <w:r w:rsidRPr="00B459D9">
              <w:rPr>
                <w:color w:val="000000"/>
                <w:szCs w:val="24"/>
              </w:rPr>
              <w:t>35</w:t>
            </w:r>
          </w:p>
        </w:tc>
        <w:tc>
          <w:tcPr>
            <w:tcW w:w="1060" w:type="dxa"/>
            <w:tcBorders>
              <w:top w:val="nil"/>
              <w:left w:val="nil"/>
              <w:bottom w:val="single" w:sz="4" w:space="0" w:color="000000"/>
              <w:right w:val="single" w:sz="4" w:space="0" w:color="000000"/>
            </w:tcBorders>
            <w:shd w:val="clear" w:color="FFFF00" w:fill="FFFF00"/>
            <w:noWrap/>
            <w:hideMark/>
          </w:tcPr>
          <w:p w14:paraId="2F4EFC4A" w14:textId="77777777" w:rsidR="002E7632" w:rsidRPr="00B459D9" w:rsidRDefault="002E7632" w:rsidP="002E7632">
            <w:pPr>
              <w:widowControl/>
              <w:jc w:val="center"/>
              <w:rPr>
                <w:color w:val="000000"/>
                <w:szCs w:val="24"/>
              </w:rPr>
            </w:pPr>
            <w:r w:rsidRPr="00B459D9">
              <w:rPr>
                <w:color w:val="000000"/>
                <w:szCs w:val="24"/>
              </w:rPr>
              <w:t>513</w:t>
            </w:r>
          </w:p>
        </w:tc>
        <w:tc>
          <w:tcPr>
            <w:tcW w:w="1083" w:type="dxa"/>
            <w:tcBorders>
              <w:top w:val="nil"/>
              <w:left w:val="nil"/>
              <w:bottom w:val="single" w:sz="4" w:space="0" w:color="000000"/>
              <w:right w:val="single" w:sz="4" w:space="0" w:color="000000"/>
            </w:tcBorders>
            <w:noWrap/>
            <w:hideMark/>
          </w:tcPr>
          <w:p w14:paraId="0431632D" w14:textId="77777777" w:rsidR="002E7632" w:rsidRPr="00B459D9" w:rsidRDefault="002E7632" w:rsidP="002E7632">
            <w:pPr>
              <w:widowControl/>
              <w:jc w:val="center"/>
              <w:rPr>
                <w:color w:val="000000"/>
                <w:szCs w:val="24"/>
              </w:rPr>
            </w:pPr>
            <w:r w:rsidRPr="00B459D9">
              <w:rPr>
                <w:color w:val="000000"/>
                <w:szCs w:val="24"/>
              </w:rPr>
              <w:t>0.2923</w:t>
            </w:r>
          </w:p>
        </w:tc>
        <w:tc>
          <w:tcPr>
            <w:tcW w:w="981" w:type="dxa"/>
            <w:tcBorders>
              <w:top w:val="nil"/>
              <w:left w:val="nil"/>
              <w:bottom w:val="single" w:sz="4" w:space="0" w:color="000000"/>
              <w:right w:val="single" w:sz="4" w:space="0" w:color="000000"/>
            </w:tcBorders>
            <w:noWrap/>
            <w:hideMark/>
          </w:tcPr>
          <w:p w14:paraId="75B662FA"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1000269"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8695E12"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6D4AAFFA"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654E090C"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6B428B8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C6D38BF" w14:textId="77777777" w:rsidR="002E7632" w:rsidRPr="00B459D9" w:rsidRDefault="002E7632" w:rsidP="002E7632">
            <w:pPr>
              <w:widowControl/>
              <w:jc w:val="center"/>
              <w:rPr>
                <w:color w:val="000000"/>
                <w:szCs w:val="24"/>
              </w:rPr>
            </w:pPr>
            <w:r w:rsidRPr="00B459D9">
              <w:rPr>
                <w:color w:val="000000"/>
                <w:szCs w:val="24"/>
              </w:rPr>
              <w:t>15</w:t>
            </w:r>
          </w:p>
        </w:tc>
        <w:tc>
          <w:tcPr>
            <w:tcW w:w="998" w:type="dxa"/>
            <w:tcBorders>
              <w:top w:val="nil"/>
              <w:left w:val="nil"/>
              <w:bottom w:val="single" w:sz="4" w:space="0" w:color="000000"/>
              <w:right w:val="single" w:sz="4" w:space="0" w:color="000000"/>
            </w:tcBorders>
            <w:noWrap/>
            <w:hideMark/>
          </w:tcPr>
          <w:p w14:paraId="0526DF04" w14:textId="77777777" w:rsidR="002E7632" w:rsidRPr="00B459D9" w:rsidRDefault="002E7632" w:rsidP="002E7632">
            <w:pPr>
              <w:widowControl/>
              <w:jc w:val="center"/>
              <w:rPr>
                <w:color w:val="000000"/>
                <w:szCs w:val="24"/>
              </w:rPr>
            </w:pPr>
            <w:r w:rsidRPr="00B459D9">
              <w:rPr>
                <w:color w:val="000000"/>
                <w:szCs w:val="24"/>
              </w:rPr>
              <w:t>1</w:t>
            </w:r>
          </w:p>
        </w:tc>
        <w:tc>
          <w:tcPr>
            <w:tcW w:w="1060" w:type="dxa"/>
            <w:tcBorders>
              <w:top w:val="nil"/>
              <w:left w:val="nil"/>
              <w:bottom w:val="single" w:sz="4" w:space="0" w:color="000000"/>
              <w:right w:val="single" w:sz="4" w:space="0" w:color="000000"/>
            </w:tcBorders>
            <w:noWrap/>
            <w:hideMark/>
          </w:tcPr>
          <w:p w14:paraId="3F465806" w14:textId="77777777" w:rsidR="002E7632" w:rsidRPr="00B459D9" w:rsidRDefault="002E7632" w:rsidP="002E7632">
            <w:pPr>
              <w:widowControl/>
              <w:jc w:val="center"/>
              <w:rPr>
                <w:color w:val="000000"/>
                <w:szCs w:val="24"/>
              </w:rPr>
            </w:pPr>
            <w:r w:rsidRPr="00B459D9">
              <w:rPr>
                <w:color w:val="000000"/>
                <w:szCs w:val="24"/>
              </w:rPr>
              <w:t>N01</w:t>
            </w:r>
          </w:p>
        </w:tc>
        <w:tc>
          <w:tcPr>
            <w:tcW w:w="1083" w:type="dxa"/>
            <w:tcBorders>
              <w:top w:val="nil"/>
              <w:left w:val="nil"/>
              <w:bottom w:val="single" w:sz="4" w:space="0" w:color="000000"/>
              <w:right w:val="single" w:sz="4" w:space="0" w:color="000000"/>
            </w:tcBorders>
            <w:noWrap/>
            <w:hideMark/>
          </w:tcPr>
          <w:p w14:paraId="08ABA12B" w14:textId="77777777" w:rsidR="002E7632" w:rsidRPr="00B459D9" w:rsidRDefault="002E7632" w:rsidP="002E7632">
            <w:pPr>
              <w:widowControl/>
              <w:jc w:val="center"/>
              <w:rPr>
                <w:color w:val="000000"/>
                <w:szCs w:val="24"/>
              </w:rPr>
            </w:pPr>
            <w:r w:rsidRPr="00B459D9">
              <w:rPr>
                <w:color w:val="000000"/>
                <w:szCs w:val="24"/>
              </w:rPr>
              <w:t>0.8986</w:t>
            </w:r>
          </w:p>
        </w:tc>
        <w:tc>
          <w:tcPr>
            <w:tcW w:w="981" w:type="dxa"/>
            <w:tcBorders>
              <w:top w:val="nil"/>
              <w:left w:val="nil"/>
              <w:bottom w:val="single" w:sz="4" w:space="0" w:color="000000"/>
              <w:right w:val="single" w:sz="4" w:space="0" w:color="000000"/>
            </w:tcBorders>
            <w:noWrap/>
            <w:hideMark/>
          </w:tcPr>
          <w:p w14:paraId="3B52B0E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E5A9125"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37F2DDB"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610EF64F" w14:textId="77777777" w:rsidR="002E7632" w:rsidRPr="00B459D9" w:rsidRDefault="002E7632" w:rsidP="002E7632">
            <w:pPr>
              <w:widowControl/>
              <w:jc w:val="center"/>
              <w:rPr>
                <w:color w:val="000000"/>
                <w:szCs w:val="24"/>
              </w:rPr>
            </w:pPr>
            <w:r w:rsidRPr="00B459D9">
              <w:rPr>
                <w:color w:val="000000"/>
                <w:szCs w:val="24"/>
              </w:rPr>
              <w:t>13,748</w:t>
            </w:r>
          </w:p>
        </w:tc>
        <w:tc>
          <w:tcPr>
            <w:tcW w:w="1423" w:type="dxa"/>
            <w:tcBorders>
              <w:top w:val="nil"/>
              <w:left w:val="nil"/>
              <w:bottom w:val="single" w:sz="4" w:space="0" w:color="000000"/>
              <w:right w:val="single" w:sz="4" w:space="0" w:color="000000"/>
            </w:tcBorders>
            <w:noWrap/>
            <w:hideMark/>
          </w:tcPr>
          <w:p w14:paraId="160C270B" w14:textId="77777777" w:rsidR="002E7632" w:rsidRPr="00B459D9" w:rsidRDefault="002E7632" w:rsidP="002E7632">
            <w:pPr>
              <w:widowControl/>
              <w:jc w:val="center"/>
              <w:rPr>
                <w:color w:val="000000"/>
                <w:szCs w:val="24"/>
              </w:rPr>
            </w:pPr>
            <w:r w:rsidRPr="00B459D9">
              <w:rPr>
                <w:color w:val="000000"/>
                <w:szCs w:val="24"/>
              </w:rPr>
              <w:t>113,136</w:t>
            </w:r>
          </w:p>
        </w:tc>
      </w:tr>
      <w:tr w:rsidR="002E7632" w:rsidRPr="00B459D9" w14:paraId="66395CDA"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2EF1B78" w14:textId="77777777" w:rsidR="002E7632" w:rsidRPr="00B459D9" w:rsidRDefault="002E7632" w:rsidP="002E7632">
            <w:pPr>
              <w:widowControl/>
              <w:jc w:val="center"/>
              <w:rPr>
                <w:color w:val="000000"/>
                <w:szCs w:val="24"/>
              </w:rPr>
            </w:pPr>
            <w:r w:rsidRPr="00B459D9">
              <w:rPr>
                <w:color w:val="000000"/>
                <w:szCs w:val="24"/>
              </w:rPr>
              <w:t>15</w:t>
            </w:r>
          </w:p>
        </w:tc>
        <w:tc>
          <w:tcPr>
            <w:tcW w:w="998" w:type="dxa"/>
            <w:tcBorders>
              <w:top w:val="nil"/>
              <w:left w:val="nil"/>
              <w:bottom w:val="single" w:sz="4" w:space="0" w:color="000000"/>
              <w:right w:val="single" w:sz="4" w:space="0" w:color="000000"/>
            </w:tcBorders>
            <w:noWrap/>
            <w:hideMark/>
          </w:tcPr>
          <w:p w14:paraId="59FDC699" w14:textId="77777777" w:rsidR="002E7632" w:rsidRPr="00B459D9" w:rsidRDefault="002E7632" w:rsidP="002E7632">
            <w:pPr>
              <w:widowControl/>
              <w:jc w:val="center"/>
              <w:rPr>
                <w:color w:val="000000"/>
                <w:szCs w:val="24"/>
              </w:rPr>
            </w:pPr>
            <w:r w:rsidRPr="00B459D9">
              <w:rPr>
                <w:color w:val="000000"/>
                <w:szCs w:val="24"/>
              </w:rPr>
              <w:t>2</w:t>
            </w:r>
          </w:p>
        </w:tc>
        <w:tc>
          <w:tcPr>
            <w:tcW w:w="1060" w:type="dxa"/>
            <w:tcBorders>
              <w:top w:val="nil"/>
              <w:left w:val="nil"/>
              <w:bottom w:val="single" w:sz="4" w:space="0" w:color="000000"/>
              <w:right w:val="single" w:sz="4" w:space="0" w:color="000000"/>
            </w:tcBorders>
            <w:noWrap/>
            <w:hideMark/>
          </w:tcPr>
          <w:p w14:paraId="77B8CD18" w14:textId="77777777" w:rsidR="002E7632" w:rsidRPr="00B459D9" w:rsidRDefault="002E7632" w:rsidP="002E7632">
            <w:pPr>
              <w:widowControl/>
              <w:jc w:val="center"/>
              <w:rPr>
                <w:color w:val="000000"/>
                <w:szCs w:val="24"/>
              </w:rPr>
            </w:pPr>
            <w:r w:rsidRPr="00B459D9">
              <w:rPr>
                <w:color w:val="000000"/>
                <w:szCs w:val="24"/>
              </w:rPr>
              <w:t>N02</w:t>
            </w:r>
          </w:p>
        </w:tc>
        <w:tc>
          <w:tcPr>
            <w:tcW w:w="1083" w:type="dxa"/>
            <w:tcBorders>
              <w:top w:val="nil"/>
              <w:left w:val="nil"/>
              <w:bottom w:val="single" w:sz="4" w:space="0" w:color="000000"/>
              <w:right w:val="single" w:sz="4" w:space="0" w:color="000000"/>
            </w:tcBorders>
            <w:noWrap/>
            <w:hideMark/>
          </w:tcPr>
          <w:p w14:paraId="07A1190B"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4A4A7045"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24C1E68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DB58C41"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78D270D4"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3C3F5F57"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7E7004CE"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1AC05A4" w14:textId="77777777" w:rsidR="002E7632" w:rsidRPr="00B459D9" w:rsidRDefault="002E7632" w:rsidP="002E7632">
            <w:pPr>
              <w:widowControl/>
              <w:jc w:val="center"/>
              <w:rPr>
                <w:color w:val="000000"/>
                <w:szCs w:val="24"/>
              </w:rPr>
            </w:pPr>
            <w:r w:rsidRPr="00B459D9">
              <w:rPr>
                <w:color w:val="000000"/>
                <w:szCs w:val="24"/>
              </w:rPr>
              <w:t>15</w:t>
            </w:r>
          </w:p>
        </w:tc>
        <w:tc>
          <w:tcPr>
            <w:tcW w:w="998" w:type="dxa"/>
            <w:tcBorders>
              <w:top w:val="nil"/>
              <w:left w:val="nil"/>
              <w:bottom w:val="single" w:sz="4" w:space="0" w:color="000000"/>
              <w:right w:val="single" w:sz="4" w:space="0" w:color="000000"/>
            </w:tcBorders>
            <w:noWrap/>
            <w:hideMark/>
          </w:tcPr>
          <w:p w14:paraId="7F613460" w14:textId="77777777" w:rsidR="002E7632" w:rsidRPr="00B459D9" w:rsidRDefault="002E7632" w:rsidP="002E7632">
            <w:pPr>
              <w:widowControl/>
              <w:jc w:val="center"/>
              <w:rPr>
                <w:color w:val="000000"/>
                <w:szCs w:val="24"/>
              </w:rPr>
            </w:pPr>
            <w:r w:rsidRPr="00B459D9">
              <w:rPr>
                <w:color w:val="000000"/>
                <w:szCs w:val="24"/>
              </w:rPr>
              <w:t>3</w:t>
            </w:r>
          </w:p>
        </w:tc>
        <w:tc>
          <w:tcPr>
            <w:tcW w:w="1060" w:type="dxa"/>
            <w:tcBorders>
              <w:top w:val="nil"/>
              <w:left w:val="nil"/>
              <w:bottom w:val="single" w:sz="4" w:space="0" w:color="000000"/>
              <w:right w:val="single" w:sz="4" w:space="0" w:color="000000"/>
            </w:tcBorders>
            <w:noWrap/>
            <w:hideMark/>
          </w:tcPr>
          <w:p w14:paraId="4F2331DF" w14:textId="77777777" w:rsidR="002E7632" w:rsidRPr="00B459D9" w:rsidRDefault="002E7632" w:rsidP="002E7632">
            <w:pPr>
              <w:widowControl/>
              <w:jc w:val="center"/>
              <w:rPr>
                <w:color w:val="000000"/>
                <w:szCs w:val="24"/>
              </w:rPr>
            </w:pPr>
            <w:r w:rsidRPr="00B459D9">
              <w:rPr>
                <w:color w:val="000000"/>
                <w:szCs w:val="24"/>
              </w:rPr>
              <w:t>N03</w:t>
            </w:r>
          </w:p>
        </w:tc>
        <w:tc>
          <w:tcPr>
            <w:tcW w:w="1083" w:type="dxa"/>
            <w:tcBorders>
              <w:top w:val="nil"/>
              <w:left w:val="nil"/>
              <w:bottom w:val="single" w:sz="4" w:space="0" w:color="000000"/>
              <w:right w:val="single" w:sz="4" w:space="0" w:color="000000"/>
            </w:tcBorders>
            <w:noWrap/>
            <w:hideMark/>
          </w:tcPr>
          <w:p w14:paraId="143D208A"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08161086"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5184959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66C4C99"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63C37BFF"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5D78CD7C"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7DDAD3F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A754F38" w14:textId="77777777" w:rsidR="002E7632" w:rsidRPr="00B459D9" w:rsidRDefault="002E7632" w:rsidP="002E7632">
            <w:pPr>
              <w:widowControl/>
              <w:jc w:val="center"/>
              <w:rPr>
                <w:color w:val="000000"/>
                <w:szCs w:val="24"/>
              </w:rPr>
            </w:pPr>
            <w:r w:rsidRPr="00B459D9">
              <w:rPr>
                <w:color w:val="000000"/>
                <w:szCs w:val="24"/>
              </w:rPr>
              <w:t>15</w:t>
            </w:r>
          </w:p>
        </w:tc>
        <w:tc>
          <w:tcPr>
            <w:tcW w:w="998" w:type="dxa"/>
            <w:tcBorders>
              <w:top w:val="nil"/>
              <w:left w:val="nil"/>
              <w:bottom w:val="single" w:sz="4" w:space="0" w:color="000000"/>
              <w:right w:val="single" w:sz="4" w:space="0" w:color="000000"/>
            </w:tcBorders>
            <w:noWrap/>
            <w:hideMark/>
          </w:tcPr>
          <w:p w14:paraId="716CDEE6" w14:textId="77777777" w:rsidR="002E7632" w:rsidRPr="00B459D9" w:rsidRDefault="002E7632" w:rsidP="002E7632">
            <w:pPr>
              <w:widowControl/>
              <w:jc w:val="center"/>
              <w:rPr>
                <w:color w:val="000000"/>
                <w:szCs w:val="24"/>
              </w:rPr>
            </w:pPr>
            <w:r w:rsidRPr="00B459D9">
              <w:rPr>
                <w:color w:val="000000"/>
                <w:szCs w:val="24"/>
              </w:rPr>
              <w:t>4</w:t>
            </w:r>
          </w:p>
        </w:tc>
        <w:tc>
          <w:tcPr>
            <w:tcW w:w="1060" w:type="dxa"/>
            <w:tcBorders>
              <w:top w:val="nil"/>
              <w:left w:val="nil"/>
              <w:bottom w:val="single" w:sz="4" w:space="0" w:color="000000"/>
              <w:right w:val="single" w:sz="4" w:space="0" w:color="000000"/>
            </w:tcBorders>
            <w:noWrap/>
            <w:hideMark/>
          </w:tcPr>
          <w:p w14:paraId="78B0094C" w14:textId="77777777" w:rsidR="002E7632" w:rsidRPr="00B459D9" w:rsidRDefault="002E7632" w:rsidP="002E7632">
            <w:pPr>
              <w:widowControl/>
              <w:jc w:val="center"/>
              <w:rPr>
                <w:color w:val="000000"/>
                <w:szCs w:val="24"/>
              </w:rPr>
            </w:pPr>
            <w:r w:rsidRPr="00B459D9">
              <w:rPr>
                <w:color w:val="000000"/>
                <w:szCs w:val="24"/>
              </w:rPr>
              <w:t>N04</w:t>
            </w:r>
          </w:p>
        </w:tc>
        <w:tc>
          <w:tcPr>
            <w:tcW w:w="1083" w:type="dxa"/>
            <w:tcBorders>
              <w:top w:val="nil"/>
              <w:left w:val="nil"/>
              <w:bottom w:val="single" w:sz="4" w:space="0" w:color="000000"/>
              <w:right w:val="single" w:sz="4" w:space="0" w:color="000000"/>
            </w:tcBorders>
            <w:noWrap/>
            <w:hideMark/>
          </w:tcPr>
          <w:p w14:paraId="1461B09B"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02C0F7DD"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3FF18CB0"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0AF06A5"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459EB617"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74BC7B80"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6C2143E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F0264F3" w14:textId="77777777" w:rsidR="002E7632" w:rsidRPr="00B459D9" w:rsidRDefault="002E7632" w:rsidP="002E7632">
            <w:pPr>
              <w:widowControl/>
              <w:jc w:val="center"/>
              <w:rPr>
                <w:color w:val="000000"/>
                <w:szCs w:val="24"/>
              </w:rPr>
            </w:pPr>
            <w:r w:rsidRPr="00B459D9">
              <w:rPr>
                <w:color w:val="000000"/>
                <w:szCs w:val="24"/>
              </w:rPr>
              <w:t>15</w:t>
            </w:r>
          </w:p>
        </w:tc>
        <w:tc>
          <w:tcPr>
            <w:tcW w:w="998" w:type="dxa"/>
            <w:tcBorders>
              <w:top w:val="nil"/>
              <w:left w:val="nil"/>
              <w:bottom w:val="single" w:sz="4" w:space="0" w:color="000000"/>
              <w:right w:val="single" w:sz="4" w:space="0" w:color="000000"/>
            </w:tcBorders>
            <w:noWrap/>
            <w:hideMark/>
          </w:tcPr>
          <w:p w14:paraId="29E79D5D" w14:textId="77777777" w:rsidR="002E7632" w:rsidRPr="00B459D9" w:rsidRDefault="002E7632" w:rsidP="002E7632">
            <w:pPr>
              <w:widowControl/>
              <w:jc w:val="center"/>
              <w:rPr>
                <w:color w:val="000000"/>
                <w:szCs w:val="24"/>
              </w:rPr>
            </w:pPr>
            <w:r w:rsidRPr="00B459D9">
              <w:rPr>
                <w:color w:val="000000"/>
                <w:szCs w:val="24"/>
              </w:rPr>
              <w:t>5</w:t>
            </w:r>
          </w:p>
        </w:tc>
        <w:tc>
          <w:tcPr>
            <w:tcW w:w="1060" w:type="dxa"/>
            <w:tcBorders>
              <w:top w:val="nil"/>
              <w:left w:val="nil"/>
              <w:bottom w:val="single" w:sz="4" w:space="0" w:color="000000"/>
              <w:right w:val="single" w:sz="4" w:space="0" w:color="000000"/>
            </w:tcBorders>
            <w:noWrap/>
            <w:hideMark/>
          </w:tcPr>
          <w:p w14:paraId="358CBF85" w14:textId="77777777" w:rsidR="002E7632" w:rsidRPr="00B459D9" w:rsidRDefault="002E7632" w:rsidP="002E7632">
            <w:pPr>
              <w:widowControl/>
              <w:jc w:val="center"/>
              <w:rPr>
                <w:color w:val="000000"/>
                <w:szCs w:val="24"/>
              </w:rPr>
            </w:pPr>
            <w:r w:rsidRPr="00B459D9">
              <w:rPr>
                <w:color w:val="000000"/>
                <w:szCs w:val="24"/>
              </w:rPr>
              <w:t>N05</w:t>
            </w:r>
          </w:p>
        </w:tc>
        <w:tc>
          <w:tcPr>
            <w:tcW w:w="1083" w:type="dxa"/>
            <w:tcBorders>
              <w:top w:val="nil"/>
              <w:left w:val="nil"/>
              <w:bottom w:val="single" w:sz="4" w:space="0" w:color="000000"/>
              <w:right w:val="single" w:sz="4" w:space="0" w:color="000000"/>
            </w:tcBorders>
            <w:noWrap/>
            <w:hideMark/>
          </w:tcPr>
          <w:p w14:paraId="739C16C6" w14:textId="77777777" w:rsidR="002E7632" w:rsidRPr="00B459D9" w:rsidRDefault="002E7632" w:rsidP="002E7632">
            <w:pPr>
              <w:widowControl/>
              <w:jc w:val="center"/>
              <w:rPr>
                <w:color w:val="000000"/>
                <w:szCs w:val="24"/>
              </w:rPr>
            </w:pPr>
            <w:r w:rsidRPr="00B459D9">
              <w:rPr>
                <w:color w:val="000000"/>
                <w:szCs w:val="24"/>
              </w:rPr>
              <w:t>4.9074</w:t>
            </w:r>
          </w:p>
        </w:tc>
        <w:tc>
          <w:tcPr>
            <w:tcW w:w="981" w:type="dxa"/>
            <w:tcBorders>
              <w:top w:val="nil"/>
              <w:left w:val="nil"/>
              <w:bottom w:val="single" w:sz="4" w:space="0" w:color="000000"/>
              <w:right w:val="single" w:sz="4" w:space="0" w:color="000000"/>
            </w:tcBorders>
            <w:noWrap/>
            <w:hideMark/>
          </w:tcPr>
          <w:p w14:paraId="46229261"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756752C"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AD9DBF9" w14:textId="77777777" w:rsidR="002E7632" w:rsidRPr="00B459D9" w:rsidRDefault="002E7632" w:rsidP="002E7632">
            <w:pPr>
              <w:widowControl/>
              <w:jc w:val="center"/>
              <w:rPr>
                <w:color w:val="000000"/>
                <w:szCs w:val="24"/>
              </w:rPr>
            </w:pPr>
            <w:r w:rsidRPr="00B459D9">
              <w:rPr>
                <w:color w:val="000000"/>
                <w:szCs w:val="24"/>
              </w:rPr>
              <w:t>27</w:t>
            </w:r>
          </w:p>
        </w:tc>
        <w:tc>
          <w:tcPr>
            <w:tcW w:w="1378" w:type="dxa"/>
            <w:tcBorders>
              <w:top w:val="nil"/>
              <w:left w:val="nil"/>
              <w:bottom w:val="single" w:sz="4" w:space="0" w:color="000000"/>
              <w:right w:val="single" w:sz="4" w:space="0" w:color="000000"/>
            </w:tcBorders>
            <w:noWrap/>
            <w:hideMark/>
          </w:tcPr>
          <w:p w14:paraId="62D8A1C4" w14:textId="77777777" w:rsidR="002E7632" w:rsidRPr="00B459D9" w:rsidRDefault="002E7632" w:rsidP="002E7632">
            <w:pPr>
              <w:widowControl/>
              <w:jc w:val="center"/>
              <w:rPr>
                <w:color w:val="000000"/>
                <w:szCs w:val="24"/>
              </w:rPr>
            </w:pPr>
            <w:r w:rsidRPr="00B459D9">
              <w:rPr>
                <w:color w:val="000000"/>
                <w:szCs w:val="24"/>
              </w:rPr>
              <w:t>170,261</w:t>
            </w:r>
          </w:p>
        </w:tc>
        <w:tc>
          <w:tcPr>
            <w:tcW w:w="1423" w:type="dxa"/>
            <w:tcBorders>
              <w:top w:val="nil"/>
              <w:left w:val="nil"/>
              <w:bottom w:val="single" w:sz="4" w:space="0" w:color="000000"/>
              <w:right w:val="single" w:sz="4" w:space="0" w:color="000000"/>
            </w:tcBorders>
            <w:noWrap/>
            <w:hideMark/>
          </w:tcPr>
          <w:p w14:paraId="2BC2D2E4" w14:textId="77777777" w:rsidR="002E7632" w:rsidRPr="00B459D9" w:rsidRDefault="002E7632" w:rsidP="002E7632">
            <w:pPr>
              <w:widowControl/>
              <w:jc w:val="center"/>
              <w:rPr>
                <w:color w:val="000000"/>
                <w:szCs w:val="24"/>
              </w:rPr>
            </w:pPr>
            <w:r w:rsidRPr="00B459D9">
              <w:rPr>
                <w:color w:val="000000"/>
                <w:szCs w:val="24"/>
              </w:rPr>
              <w:t>460,979</w:t>
            </w:r>
          </w:p>
        </w:tc>
      </w:tr>
      <w:tr w:rsidR="002E7632" w:rsidRPr="00B459D9" w14:paraId="32C49D5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335DA6A" w14:textId="77777777" w:rsidR="002E7632" w:rsidRPr="00B459D9" w:rsidRDefault="002E7632" w:rsidP="002E7632">
            <w:pPr>
              <w:widowControl/>
              <w:jc w:val="center"/>
              <w:rPr>
                <w:color w:val="000000"/>
                <w:szCs w:val="24"/>
              </w:rPr>
            </w:pPr>
            <w:r w:rsidRPr="00B459D9">
              <w:rPr>
                <w:color w:val="000000"/>
                <w:szCs w:val="24"/>
              </w:rPr>
              <w:t>15</w:t>
            </w:r>
          </w:p>
        </w:tc>
        <w:tc>
          <w:tcPr>
            <w:tcW w:w="998" w:type="dxa"/>
            <w:tcBorders>
              <w:top w:val="nil"/>
              <w:left w:val="nil"/>
              <w:bottom w:val="single" w:sz="4" w:space="0" w:color="000000"/>
              <w:right w:val="single" w:sz="4" w:space="0" w:color="000000"/>
            </w:tcBorders>
            <w:noWrap/>
            <w:hideMark/>
          </w:tcPr>
          <w:p w14:paraId="54090007" w14:textId="77777777" w:rsidR="002E7632" w:rsidRPr="00B459D9" w:rsidRDefault="002E7632" w:rsidP="002E7632">
            <w:pPr>
              <w:widowControl/>
              <w:jc w:val="center"/>
              <w:rPr>
                <w:color w:val="000000"/>
                <w:szCs w:val="24"/>
              </w:rPr>
            </w:pPr>
            <w:r w:rsidRPr="00B459D9">
              <w:rPr>
                <w:color w:val="000000"/>
                <w:szCs w:val="24"/>
              </w:rPr>
              <w:t>6</w:t>
            </w:r>
          </w:p>
        </w:tc>
        <w:tc>
          <w:tcPr>
            <w:tcW w:w="1060" w:type="dxa"/>
            <w:tcBorders>
              <w:top w:val="nil"/>
              <w:left w:val="nil"/>
              <w:bottom w:val="single" w:sz="4" w:space="0" w:color="000000"/>
              <w:right w:val="single" w:sz="4" w:space="0" w:color="000000"/>
            </w:tcBorders>
            <w:noWrap/>
            <w:hideMark/>
          </w:tcPr>
          <w:p w14:paraId="7852FF7B" w14:textId="77777777" w:rsidR="002E7632" w:rsidRPr="00B459D9" w:rsidRDefault="002E7632" w:rsidP="002E7632">
            <w:pPr>
              <w:widowControl/>
              <w:jc w:val="center"/>
              <w:rPr>
                <w:color w:val="000000"/>
                <w:szCs w:val="24"/>
              </w:rPr>
            </w:pPr>
            <w:r w:rsidRPr="00B459D9">
              <w:rPr>
                <w:color w:val="000000"/>
                <w:szCs w:val="24"/>
              </w:rPr>
              <w:t>N06</w:t>
            </w:r>
          </w:p>
        </w:tc>
        <w:tc>
          <w:tcPr>
            <w:tcW w:w="1083" w:type="dxa"/>
            <w:tcBorders>
              <w:top w:val="nil"/>
              <w:left w:val="nil"/>
              <w:bottom w:val="single" w:sz="4" w:space="0" w:color="000000"/>
              <w:right w:val="single" w:sz="4" w:space="0" w:color="000000"/>
            </w:tcBorders>
            <w:noWrap/>
            <w:hideMark/>
          </w:tcPr>
          <w:p w14:paraId="232003F4" w14:textId="77777777" w:rsidR="002E7632" w:rsidRPr="00B459D9" w:rsidRDefault="002E7632" w:rsidP="002E7632">
            <w:pPr>
              <w:widowControl/>
              <w:jc w:val="center"/>
              <w:rPr>
                <w:color w:val="000000"/>
                <w:szCs w:val="24"/>
              </w:rPr>
            </w:pPr>
            <w:r w:rsidRPr="00B459D9">
              <w:rPr>
                <w:color w:val="000000"/>
                <w:szCs w:val="24"/>
              </w:rPr>
              <w:t>3.0496</w:t>
            </w:r>
          </w:p>
        </w:tc>
        <w:tc>
          <w:tcPr>
            <w:tcW w:w="981" w:type="dxa"/>
            <w:tcBorders>
              <w:top w:val="nil"/>
              <w:left w:val="nil"/>
              <w:bottom w:val="single" w:sz="4" w:space="0" w:color="000000"/>
              <w:right w:val="single" w:sz="4" w:space="0" w:color="000000"/>
            </w:tcBorders>
            <w:noWrap/>
            <w:hideMark/>
          </w:tcPr>
          <w:p w14:paraId="1E445B45"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3F6E1F50"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EB41135" w14:textId="77777777" w:rsidR="002E7632" w:rsidRPr="00B459D9" w:rsidRDefault="002E7632" w:rsidP="002E7632">
            <w:pPr>
              <w:widowControl/>
              <w:jc w:val="center"/>
              <w:rPr>
                <w:color w:val="000000"/>
                <w:szCs w:val="24"/>
              </w:rPr>
            </w:pPr>
            <w:r w:rsidRPr="00B459D9">
              <w:rPr>
                <w:color w:val="000000"/>
                <w:szCs w:val="24"/>
              </w:rPr>
              <w:t>26</w:t>
            </w:r>
          </w:p>
        </w:tc>
        <w:tc>
          <w:tcPr>
            <w:tcW w:w="1378" w:type="dxa"/>
            <w:tcBorders>
              <w:top w:val="nil"/>
              <w:left w:val="nil"/>
              <w:bottom w:val="single" w:sz="4" w:space="0" w:color="000000"/>
              <w:right w:val="single" w:sz="4" w:space="0" w:color="000000"/>
            </w:tcBorders>
            <w:noWrap/>
            <w:hideMark/>
          </w:tcPr>
          <w:p w14:paraId="5D051397" w14:textId="77777777" w:rsidR="002E7632" w:rsidRPr="00B459D9" w:rsidRDefault="002E7632" w:rsidP="002E7632">
            <w:pPr>
              <w:widowControl/>
              <w:jc w:val="center"/>
              <w:rPr>
                <w:color w:val="000000"/>
                <w:szCs w:val="24"/>
              </w:rPr>
            </w:pPr>
            <w:r w:rsidRPr="00B459D9">
              <w:rPr>
                <w:color w:val="000000"/>
                <w:szCs w:val="24"/>
              </w:rPr>
              <w:t>72,665</w:t>
            </w:r>
          </w:p>
        </w:tc>
        <w:tc>
          <w:tcPr>
            <w:tcW w:w="1423" w:type="dxa"/>
            <w:tcBorders>
              <w:top w:val="nil"/>
              <w:left w:val="nil"/>
              <w:bottom w:val="single" w:sz="4" w:space="0" w:color="000000"/>
              <w:right w:val="single" w:sz="4" w:space="0" w:color="000000"/>
            </w:tcBorders>
            <w:noWrap/>
            <w:hideMark/>
          </w:tcPr>
          <w:p w14:paraId="26CD7314" w14:textId="77777777" w:rsidR="002E7632" w:rsidRPr="00B459D9" w:rsidRDefault="002E7632" w:rsidP="002E7632">
            <w:pPr>
              <w:widowControl/>
              <w:jc w:val="center"/>
              <w:rPr>
                <w:color w:val="000000"/>
                <w:szCs w:val="24"/>
              </w:rPr>
            </w:pPr>
            <w:r w:rsidRPr="00B459D9">
              <w:rPr>
                <w:color w:val="000000"/>
                <w:szCs w:val="24"/>
              </w:rPr>
              <w:t>259,705</w:t>
            </w:r>
          </w:p>
        </w:tc>
      </w:tr>
      <w:tr w:rsidR="002E7632" w:rsidRPr="00B459D9" w14:paraId="05DEB9B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BD4A244" w14:textId="77777777" w:rsidR="002E7632" w:rsidRPr="00B459D9" w:rsidRDefault="002E7632" w:rsidP="002E7632">
            <w:pPr>
              <w:widowControl/>
              <w:jc w:val="center"/>
              <w:rPr>
                <w:color w:val="000000"/>
                <w:szCs w:val="24"/>
              </w:rPr>
            </w:pPr>
            <w:r w:rsidRPr="00B459D9">
              <w:rPr>
                <w:color w:val="000000"/>
                <w:szCs w:val="24"/>
              </w:rPr>
              <w:t>15</w:t>
            </w:r>
          </w:p>
        </w:tc>
        <w:tc>
          <w:tcPr>
            <w:tcW w:w="998" w:type="dxa"/>
            <w:tcBorders>
              <w:top w:val="nil"/>
              <w:left w:val="nil"/>
              <w:bottom w:val="single" w:sz="4" w:space="0" w:color="000000"/>
              <w:right w:val="single" w:sz="4" w:space="0" w:color="000000"/>
            </w:tcBorders>
            <w:noWrap/>
            <w:hideMark/>
          </w:tcPr>
          <w:p w14:paraId="6761E31E" w14:textId="77777777" w:rsidR="002E7632" w:rsidRPr="00B459D9" w:rsidRDefault="002E7632" w:rsidP="002E7632">
            <w:pPr>
              <w:widowControl/>
              <w:jc w:val="center"/>
              <w:rPr>
                <w:color w:val="000000"/>
                <w:szCs w:val="24"/>
              </w:rPr>
            </w:pPr>
            <w:r w:rsidRPr="00B459D9">
              <w:rPr>
                <w:color w:val="000000"/>
                <w:szCs w:val="24"/>
              </w:rPr>
              <w:t>7</w:t>
            </w:r>
          </w:p>
        </w:tc>
        <w:tc>
          <w:tcPr>
            <w:tcW w:w="1060" w:type="dxa"/>
            <w:tcBorders>
              <w:top w:val="nil"/>
              <w:left w:val="nil"/>
              <w:bottom w:val="single" w:sz="4" w:space="0" w:color="000000"/>
              <w:right w:val="single" w:sz="4" w:space="0" w:color="000000"/>
            </w:tcBorders>
            <w:noWrap/>
            <w:hideMark/>
          </w:tcPr>
          <w:p w14:paraId="3152DCA0" w14:textId="77777777" w:rsidR="002E7632" w:rsidRPr="00B459D9" w:rsidRDefault="002E7632" w:rsidP="002E7632">
            <w:pPr>
              <w:widowControl/>
              <w:jc w:val="center"/>
              <w:rPr>
                <w:color w:val="000000"/>
                <w:szCs w:val="24"/>
              </w:rPr>
            </w:pPr>
            <w:r w:rsidRPr="00B459D9">
              <w:rPr>
                <w:color w:val="000000"/>
                <w:szCs w:val="24"/>
              </w:rPr>
              <w:t>N07</w:t>
            </w:r>
          </w:p>
        </w:tc>
        <w:tc>
          <w:tcPr>
            <w:tcW w:w="1083" w:type="dxa"/>
            <w:tcBorders>
              <w:top w:val="nil"/>
              <w:left w:val="nil"/>
              <w:bottom w:val="single" w:sz="4" w:space="0" w:color="000000"/>
              <w:right w:val="single" w:sz="4" w:space="0" w:color="000000"/>
            </w:tcBorders>
            <w:noWrap/>
            <w:hideMark/>
          </w:tcPr>
          <w:p w14:paraId="52E6C116" w14:textId="77777777" w:rsidR="002E7632" w:rsidRPr="00B459D9" w:rsidRDefault="002E7632" w:rsidP="002E7632">
            <w:pPr>
              <w:widowControl/>
              <w:jc w:val="center"/>
              <w:rPr>
                <w:color w:val="000000"/>
                <w:szCs w:val="24"/>
              </w:rPr>
            </w:pPr>
            <w:r w:rsidRPr="00B459D9">
              <w:rPr>
                <w:color w:val="000000"/>
                <w:szCs w:val="24"/>
              </w:rPr>
              <w:t>4.1284</w:t>
            </w:r>
          </w:p>
        </w:tc>
        <w:tc>
          <w:tcPr>
            <w:tcW w:w="981" w:type="dxa"/>
            <w:tcBorders>
              <w:top w:val="nil"/>
              <w:left w:val="nil"/>
              <w:bottom w:val="single" w:sz="4" w:space="0" w:color="000000"/>
              <w:right w:val="single" w:sz="4" w:space="0" w:color="000000"/>
            </w:tcBorders>
            <w:noWrap/>
            <w:hideMark/>
          </w:tcPr>
          <w:p w14:paraId="798A5676"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B23D52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8B5A677" w14:textId="77777777" w:rsidR="002E7632" w:rsidRPr="00B459D9" w:rsidRDefault="002E7632" w:rsidP="002E7632">
            <w:pPr>
              <w:widowControl/>
              <w:jc w:val="center"/>
              <w:rPr>
                <w:color w:val="000000"/>
                <w:szCs w:val="24"/>
              </w:rPr>
            </w:pPr>
            <w:r w:rsidRPr="00B459D9">
              <w:rPr>
                <w:color w:val="000000"/>
                <w:szCs w:val="24"/>
              </w:rPr>
              <w:t>22</w:t>
            </w:r>
          </w:p>
        </w:tc>
        <w:tc>
          <w:tcPr>
            <w:tcW w:w="1378" w:type="dxa"/>
            <w:tcBorders>
              <w:top w:val="nil"/>
              <w:left w:val="nil"/>
              <w:bottom w:val="single" w:sz="4" w:space="0" w:color="000000"/>
              <w:right w:val="single" w:sz="4" w:space="0" w:color="000000"/>
            </w:tcBorders>
            <w:noWrap/>
            <w:hideMark/>
          </w:tcPr>
          <w:p w14:paraId="2BC006E3" w14:textId="77777777" w:rsidR="002E7632" w:rsidRPr="00B459D9" w:rsidRDefault="002E7632" w:rsidP="002E7632">
            <w:pPr>
              <w:widowControl/>
              <w:jc w:val="center"/>
              <w:rPr>
                <w:color w:val="000000"/>
                <w:szCs w:val="24"/>
              </w:rPr>
            </w:pPr>
            <w:r w:rsidRPr="00B459D9">
              <w:rPr>
                <w:color w:val="000000"/>
                <w:szCs w:val="24"/>
              </w:rPr>
              <w:t>90,099</w:t>
            </w:r>
          </w:p>
        </w:tc>
        <w:tc>
          <w:tcPr>
            <w:tcW w:w="1423" w:type="dxa"/>
            <w:tcBorders>
              <w:top w:val="nil"/>
              <w:left w:val="nil"/>
              <w:bottom w:val="single" w:sz="4" w:space="0" w:color="000000"/>
              <w:right w:val="single" w:sz="4" w:space="0" w:color="000000"/>
            </w:tcBorders>
            <w:noWrap/>
            <w:hideMark/>
          </w:tcPr>
          <w:p w14:paraId="00D4FC46" w14:textId="77777777" w:rsidR="002E7632" w:rsidRPr="00B459D9" w:rsidRDefault="002E7632" w:rsidP="002E7632">
            <w:pPr>
              <w:widowControl/>
              <w:jc w:val="center"/>
              <w:rPr>
                <w:color w:val="000000"/>
                <w:szCs w:val="24"/>
              </w:rPr>
            </w:pPr>
            <w:r w:rsidRPr="00B459D9">
              <w:rPr>
                <w:color w:val="000000"/>
                <w:szCs w:val="24"/>
              </w:rPr>
              <w:t>420,109</w:t>
            </w:r>
          </w:p>
        </w:tc>
      </w:tr>
      <w:tr w:rsidR="002E7632" w:rsidRPr="00B459D9" w14:paraId="2F7CD25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C864784" w14:textId="77777777" w:rsidR="002E7632" w:rsidRPr="00B459D9" w:rsidRDefault="002E7632" w:rsidP="002E7632">
            <w:pPr>
              <w:widowControl/>
              <w:jc w:val="center"/>
              <w:rPr>
                <w:color w:val="000000"/>
                <w:szCs w:val="24"/>
              </w:rPr>
            </w:pPr>
            <w:r w:rsidRPr="00B459D9">
              <w:rPr>
                <w:color w:val="000000"/>
                <w:szCs w:val="24"/>
              </w:rPr>
              <w:t>15</w:t>
            </w:r>
          </w:p>
        </w:tc>
        <w:tc>
          <w:tcPr>
            <w:tcW w:w="998" w:type="dxa"/>
            <w:tcBorders>
              <w:top w:val="nil"/>
              <w:left w:val="nil"/>
              <w:bottom w:val="single" w:sz="4" w:space="0" w:color="000000"/>
              <w:right w:val="single" w:sz="4" w:space="0" w:color="000000"/>
            </w:tcBorders>
            <w:noWrap/>
            <w:hideMark/>
          </w:tcPr>
          <w:p w14:paraId="5672693A" w14:textId="77777777" w:rsidR="002E7632" w:rsidRPr="00B459D9" w:rsidRDefault="002E7632" w:rsidP="002E7632">
            <w:pPr>
              <w:widowControl/>
              <w:jc w:val="center"/>
              <w:rPr>
                <w:color w:val="000000"/>
                <w:szCs w:val="24"/>
              </w:rPr>
            </w:pPr>
            <w:r w:rsidRPr="00B459D9">
              <w:rPr>
                <w:color w:val="000000"/>
                <w:szCs w:val="24"/>
              </w:rPr>
              <w:t>8</w:t>
            </w:r>
          </w:p>
        </w:tc>
        <w:tc>
          <w:tcPr>
            <w:tcW w:w="1060" w:type="dxa"/>
            <w:tcBorders>
              <w:top w:val="nil"/>
              <w:left w:val="nil"/>
              <w:bottom w:val="single" w:sz="4" w:space="0" w:color="000000"/>
              <w:right w:val="single" w:sz="4" w:space="0" w:color="000000"/>
            </w:tcBorders>
            <w:noWrap/>
            <w:hideMark/>
          </w:tcPr>
          <w:p w14:paraId="7E3BC197" w14:textId="77777777" w:rsidR="002E7632" w:rsidRPr="00B459D9" w:rsidRDefault="002E7632" w:rsidP="002E7632">
            <w:pPr>
              <w:widowControl/>
              <w:jc w:val="center"/>
              <w:rPr>
                <w:color w:val="000000"/>
                <w:szCs w:val="24"/>
              </w:rPr>
            </w:pPr>
            <w:r w:rsidRPr="00B459D9">
              <w:rPr>
                <w:color w:val="000000"/>
                <w:szCs w:val="24"/>
              </w:rPr>
              <w:t>N08</w:t>
            </w:r>
          </w:p>
        </w:tc>
        <w:tc>
          <w:tcPr>
            <w:tcW w:w="1083" w:type="dxa"/>
            <w:tcBorders>
              <w:top w:val="nil"/>
              <w:left w:val="nil"/>
              <w:bottom w:val="single" w:sz="4" w:space="0" w:color="000000"/>
              <w:right w:val="single" w:sz="4" w:space="0" w:color="000000"/>
            </w:tcBorders>
            <w:noWrap/>
            <w:hideMark/>
          </w:tcPr>
          <w:p w14:paraId="557EB0CB" w14:textId="77777777" w:rsidR="002E7632" w:rsidRPr="00B459D9" w:rsidRDefault="002E7632" w:rsidP="002E7632">
            <w:pPr>
              <w:widowControl/>
              <w:jc w:val="center"/>
              <w:rPr>
                <w:color w:val="000000"/>
                <w:szCs w:val="24"/>
              </w:rPr>
            </w:pPr>
            <w:r w:rsidRPr="00B459D9">
              <w:rPr>
                <w:color w:val="000000"/>
                <w:szCs w:val="24"/>
              </w:rPr>
              <w:t>2.3957</w:t>
            </w:r>
          </w:p>
        </w:tc>
        <w:tc>
          <w:tcPr>
            <w:tcW w:w="981" w:type="dxa"/>
            <w:tcBorders>
              <w:top w:val="nil"/>
              <w:left w:val="nil"/>
              <w:bottom w:val="single" w:sz="4" w:space="0" w:color="000000"/>
              <w:right w:val="single" w:sz="4" w:space="0" w:color="000000"/>
            </w:tcBorders>
            <w:noWrap/>
            <w:hideMark/>
          </w:tcPr>
          <w:p w14:paraId="78514E29"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23062BE"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54909EF" w14:textId="77777777" w:rsidR="002E7632" w:rsidRPr="00B459D9" w:rsidRDefault="002E7632" w:rsidP="002E7632">
            <w:pPr>
              <w:widowControl/>
              <w:jc w:val="center"/>
              <w:rPr>
                <w:color w:val="000000"/>
                <w:szCs w:val="24"/>
              </w:rPr>
            </w:pPr>
            <w:r w:rsidRPr="00B459D9">
              <w:rPr>
                <w:color w:val="000000"/>
                <w:szCs w:val="24"/>
              </w:rPr>
              <w:t>18</w:t>
            </w:r>
          </w:p>
        </w:tc>
        <w:tc>
          <w:tcPr>
            <w:tcW w:w="1378" w:type="dxa"/>
            <w:tcBorders>
              <w:top w:val="nil"/>
              <w:left w:val="nil"/>
              <w:bottom w:val="single" w:sz="4" w:space="0" w:color="000000"/>
              <w:right w:val="single" w:sz="4" w:space="0" w:color="000000"/>
            </w:tcBorders>
            <w:noWrap/>
            <w:hideMark/>
          </w:tcPr>
          <w:p w14:paraId="0E0EF9C8" w14:textId="77777777" w:rsidR="002E7632" w:rsidRPr="00B459D9" w:rsidRDefault="002E7632" w:rsidP="002E7632">
            <w:pPr>
              <w:widowControl/>
              <w:jc w:val="center"/>
              <w:rPr>
                <w:color w:val="000000"/>
                <w:szCs w:val="24"/>
              </w:rPr>
            </w:pPr>
            <w:r w:rsidRPr="00B459D9">
              <w:rPr>
                <w:color w:val="000000"/>
                <w:szCs w:val="24"/>
              </w:rPr>
              <w:t>41,859</w:t>
            </w:r>
          </w:p>
        </w:tc>
        <w:tc>
          <w:tcPr>
            <w:tcW w:w="1423" w:type="dxa"/>
            <w:tcBorders>
              <w:top w:val="nil"/>
              <w:left w:val="nil"/>
              <w:bottom w:val="single" w:sz="4" w:space="0" w:color="000000"/>
              <w:right w:val="single" w:sz="4" w:space="0" w:color="000000"/>
            </w:tcBorders>
            <w:noWrap/>
            <w:hideMark/>
          </w:tcPr>
          <w:p w14:paraId="6F912D1E" w14:textId="77777777" w:rsidR="002E7632" w:rsidRPr="00B459D9" w:rsidRDefault="002E7632" w:rsidP="002E7632">
            <w:pPr>
              <w:widowControl/>
              <w:jc w:val="center"/>
              <w:rPr>
                <w:color w:val="000000"/>
                <w:szCs w:val="24"/>
              </w:rPr>
            </w:pPr>
            <w:r w:rsidRPr="00B459D9">
              <w:rPr>
                <w:color w:val="000000"/>
                <w:szCs w:val="24"/>
              </w:rPr>
              <w:t>232,383</w:t>
            </w:r>
          </w:p>
        </w:tc>
      </w:tr>
      <w:tr w:rsidR="002E7632" w:rsidRPr="00B459D9" w14:paraId="72796A04"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29DD939" w14:textId="77777777" w:rsidR="002E7632" w:rsidRPr="00B459D9" w:rsidRDefault="002E7632" w:rsidP="002E7632">
            <w:pPr>
              <w:widowControl/>
              <w:jc w:val="center"/>
              <w:rPr>
                <w:color w:val="000000"/>
                <w:szCs w:val="24"/>
              </w:rPr>
            </w:pPr>
            <w:r w:rsidRPr="00B459D9">
              <w:rPr>
                <w:color w:val="000000"/>
                <w:szCs w:val="24"/>
              </w:rPr>
              <w:t>15</w:t>
            </w:r>
          </w:p>
        </w:tc>
        <w:tc>
          <w:tcPr>
            <w:tcW w:w="998" w:type="dxa"/>
            <w:tcBorders>
              <w:top w:val="nil"/>
              <w:left w:val="nil"/>
              <w:bottom w:val="single" w:sz="4" w:space="0" w:color="000000"/>
              <w:right w:val="single" w:sz="4" w:space="0" w:color="000000"/>
            </w:tcBorders>
            <w:noWrap/>
            <w:hideMark/>
          </w:tcPr>
          <w:p w14:paraId="5CA35172" w14:textId="77777777" w:rsidR="002E7632" w:rsidRPr="00B459D9" w:rsidRDefault="002E7632" w:rsidP="002E7632">
            <w:pPr>
              <w:widowControl/>
              <w:jc w:val="center"/>
              <w:rPr>
                <w:color w:val="000000"/>
                <w:szCs w:val="24"/>
              </w:rPr>
            </w:pPr>
            <w:r w:rsidRPr="00B459D9">
              <w:rPr>
                <w:color w:val="000000"/>
                <w:szCs w:val="24"/>
              </w:rPr>
              <w:t>9</w:t>
            </w:r>
          </w:p>
        </w:tc>
        <w:tc>
          <w:tcPr>
            <w:tcW w:w="1060" w:type="dxa"/>
            <w:tcBorders>
              <w:top w:val="nil"/>
              <w:left w:val="nil"/>
              <w:bottom w:val="single" w:sz="4" w:space="0" w:color="000000"/>
              <w:right w:val="single" w:sz="4" w:space="0" w:color="000000"/>
            </w:tcBorders>
            <w:noWrap/>
            <w:hideMark/>
          </w:tcPr>
          <w:p w14:paraId="00787848" w14:textId="77777777" w:rsidR="002E7632" w:rsidRPr="00B459D9" w:rsidRDefault="002E7632" w:rsidP="002E7632">
            <w:pPr>
              <w:widowControl/>
              <w:jc w:val="center"/>
              <w:rPr>
                <w:color w:val="000000"/>
                <w:szCs w:val="24"/>
              </w:rPr>
            </w:pPr>
            <w:r w:rsidRPr="00B459D9">
              <w:rPr>
                <w:color w:val="000000"/>
                <w:szCs w:val="24"/>
              </w:rPr>
              <w:t>N09</w:t>
            </w:r>
          </w:p>
        </w:tc>
        <w:tc>
          <w:tcPr>
            <w:tcW w:w="1083" w:type="dxa"/>
            <w:tcBorders>
              <w:top w:val="nil"/>
              <w:left w:val="nil"/>
              <w:bottom w:val="single" w:sz="4" w:space="0" w:color="000000"/>
              <w:right w:val="single" w:sz="4" w:space="0" w:color="000000"/>
            </w:tcBorders>
            <w:noWrap/>
            <w:hideMark/>
          </w:tcPr>
          <w:p w14:paraId="28AB0AEB" w14:textId="77777777" w:rsidR="002E7632" w:rsidRPr="00B459D9" w:rsidRDefault="002E7632" w:rsidP="002E7632">
            <w:pPr>
              <w:widowControl/>
              <w:jc w:val="center"/>
              <w:rPr>
                <w:color w:val="000000"/>
                <w:szCs w:val="24"/>
              </w:rPr>
            </w:pPr>
            <w:r w:rsidRPr="00B459D9">
              <w:rPr>
                <w:color w:val="000000"/>
                <w:szCs w:val="24"/>
              </w:rPr>
              <w:t>2.0153</w:t>
            </w:r>
          </w:p>
        </w:tc>
        <w:tc>
          <w:tcPr>
            <w:tcW w:w="981" w:type="dxa"/>
            <w:tcBorders>
              <w:top w:val="nil"/>
              <w:left w:val="nil"/>
              <w:bottom w:val="single" w:sz="4" w:space="0" w:color="000000"/>
              <w:right w:val="single" w:sz="4" w:space="0" w:color="000000"/>
            </w:tcBorders>
            <w:noWrap/>
            <w:hideMark/>
          </w:tcPr>
          <w:p w14:paraId="44CEAC05"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7AA0835"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109A6E1" w14:textId="77777777" w:rsidR="002E7632" w:rsidRPr="00B459D9" w:rsidRDefault="002E7632" w:rsidP="002E7632">
            <w:pPr>
              <w:widowControl/>
              <w:jc w:val="center"/>
              <w:rPr>
                <w:color w:val="000000"/>
                <w:szCs w:val="24"/>
              </w:rPr>
            </w:pPr>
            <w:r w:rsidRPr="00B459D9">
              <w:rPr>
                <w:color w:val="000000"/>
                <w:szCs w:val="24"/>
              </w:rPr>
              <w:t>17</w:t>
            </w:r>
          </w:p>
        </w:tc>
        <w:tc>
          <w:tcPr>
            <w:tcW w:w="1378" w:type="dxa"/>
            <w:tcBorders>
              <w:top w:val="nil"/>
              <w:left w:val="nil"/>
              <w:bottom w:val="single" w:sz="4" w:space="0" w:color="000000"/>
              <w:right w:val="single" w:sz="4" w:space="0" w:color="000000"/>
            </w:tcBorders>
            <w:noWrap/>
            <w:hideMark/>
          </w:tcPr>
          <w:p w14:paraId="4A53E678" w14:textId="77777777" w:rsidR="002E7632" w:rsidRPr="00B459D9" w:rsidRDefault="002E7632" w:rsidP="002E7632">
            <w:pPr>
              <w:widowControl/>
              <w:jc w:val="center"/>
              <w:rPr>
                <w:color w:val="000000"/>
                <w:szCs w:val="24"/>
              </w:rPr>
            </w:pPr>
            <w:r w:rsidRPr="00B459D9">
              <w:rPr>
                <w:color w:val="000000"/>
                <w:szCs w:val="24"/>
              </w:rPr>
              <w:t>53,569</w:t>
            </w:r>
          </w:p>
        </w:tc>
        <w:tc>
          <w:tcPr>
            <w:tcW w:w="1423" w:type="dxa"/>
            <w:tcBorders>
              <w:top w:val="nil"/>
              <w:left w:val="nil"/>
              <w:bottom w:val="single" w:sz="4" w:space="0" w:color="000000"/>
              <w:right w:val="single" w:sz="4" w:space="0" w:color="000000"/>
            </w:tcBorders>
            <w:noWrap/>
            <w:hideMark/>
          </w:tcPr>
          <w:p w14:paraId="0FBD768B" w14:textId="77777777" w:rsidR="002E7632" w:rsidRPr="00B459D9" w:rsidRDefault="002E7632" w:rsidP="002E7632">
            <w:pPr>
              <w:widowControl/>
              <w:jc w:val="center"/>
              <w:rPr>
                <w:color w:val="000000"/>
                <w:szCs w:val="24"/>
              </w:rPr>
            </w:pPr>
            <w:r w:rsidRPr="00B459D9">
              <w:rPr>
                <w:color w:val="000000"/>
                <w:szCs w:val="24"/>
              </w:rPr>
              <w:t>181,723</w:t>
            </w:r>
          </w:p>
        </w:tc>
      </w:tr>
      <w:tr w:rsidR="002E7632" w:rsidRPr="00B459D9" w14:paraId="5BE63F4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6E50C25" w14:textId="77777777" w:rsidR="002E7632" w:rsidRPr="00B459D9" w:rsidRDefault="002E7632" w:rsidP="002E7632">
            <w:pPr>
              <w:widowControl/>
              <w:jc w:val="center"/>
              <w:rPr>
                <w:color w:val="000000"/>
                <w:szCs w:val="24"/>
              </w:rPr>
            </w:pPr>
            <w:r w:rsidRPr="00B459D9">
              <w:rPr>
                <w:color w:val="000000"/>
                <w:szCs w:val="24"/>
              </w:rPr>
              <w:t>15</w:t>
            </w:r>
          </w:p>
        </w:tc>
        <w:tc>
          <w:tcPr>
            <w:tcW w:w="998" w:type="dxa"/>
            <w:tcBorders>
              <w:top w:val="nil"/>
              <w:left w:val="nil"/>
              <w:bottom w:val="single" w:sz="4" w:space="0" w:color="000000"/>
              <w:right w:val="single" w:sz="4" w:space="0" w:color="000000"/>
            </w:tcBorders>
            <w:noWrap/>
            <w:hideMark/>
          </w:tcPr>
          <w:p w14:paraId="0C0FC87A" w14:textId="77777777" w:rsidR="002E7632" w:rsidRPr="00B459D9" w:rsidRDefault="002E7632" w:rsidP="002E7632">
            <w:pPr>
              <w:widowControl/>
              <w:jc w:val="center"/>
              <w:rPr>
                <w:color w:val="000000"/>
                <w:szCs w:val="24"/>
              </w:rPr>
            </w:pPr>
            <w:r w:rsidRPr="00B459D9">
              <w:rPr>
                <w:color w:val="000000"/>
                <w:szCs w:val="24"/>
              </w:rPr>
              <w:t>10</w:t>
            </w:r>
          </w:p>
        </w:tc>
        <w:tc>
          <w:tcPr>
            <w:tcW w:w="1060" w:type="dxa"/>
            <w:tcBorders>
              <w:top w:val="nil"/>
              <w:left w:val="nil"/>
              <w:bottom w:val="single" w:sz="4" w:space="0" w:color="000000"/>
              <w:right w:val="single" w:sz="4" w:space="0" w:color="000000"/>
            </w:tcBorders>
            <w:noWrap/>
            <w:hideMark/>
          </w:tcPr>
          <w:p w14:paraId="548AAC69" w14:textId="77777777" w:rsidR="002E7632" w:rsidRPr="00B459D9" w:rsidRDefault="002E7632" w:rsidP="002E7632">
            <w:pPr>
              <w:widowControl/>
              <w:jc w:val="center"/>
              <w:rPr>
                <w:color w:val="000000"/>
                <w:szCs w:val="24"/>
              </w:rPr>
            </w:pPr>
            <w:r w:rsidRPr="00B459D9">
              <w:rPr>
                <w:color w:val="000000"/>
                <w:szCs w:val="24"/>
              </w:rPr>
              <w:t>N10</w:t>
            </w:r>
          </w:p>
        </w:tc>
        <w:tc>
          <w:tcPr>
            <w:tcW w:w="1083" w:type="dxa"/>
            <w:tcBorders>
              <w:top w:val="nil"/>
              <w:left w:val="nil"/>
              <w:bottom w:val="single" w:sz="4" w:space="0" w:color="000000"/>
              <w:right w:val="single" w:sz="4" w:space="0" w:color="000000"/>
            </w:tcBorders>
            <w:noWrap/>
            <w:hideMark/>
          </w:tcPr>
          <w:p w14:paraId="67052BE8" w14:textId="77777777" w:rsidR="002E7632" w:rsidRPr="00B459D9" w:rsidRDefault="002E7632" w:rsidP="002E7632">
            <w:pPr>
              <w:widowControl/>
              <w:jc w:val="center"/>
              <w:rPr>
                <w:color w:val="000000"/>
                <w:szCs w:val="24"/>
              </w:rPr>
            </w:pPr>
            <w:r w:rsidRPr="00B459D9">
              <w:rPr>
                <w:color w:val="000000"/>
                <w:szCs w:val="24"/>
              </w:rPr>
              <w:t>1.7251</w:t>
            </w:r>
          </w:p>
        </w:tc>
        <w:tc>
          <w:tcPr>
            <w:tcW w:w="981" w:type="dxa"/>
            <w:tcBorders>
              <w:top w:val="nil"/>
              <w:left w:val="nil"/>
              <w:bottom w:val="single" w:sz="4" w:space="0" w:color="000000"/>
              <w:right w:val="single" w:sz="4" w:space="0" w:color="000000"/>
            </w:tcBorders>
            <w:noWrap/>
            <w:hideMark/>
          </w:tcPr>
          <w:p w14:paraId="4C725579"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945D5E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72BDBAD" w14:textId="77777777" w:rsidR="002E7632" w:rsidRPr="00B459D9" w:rsidRDefault="002E7632" w:rsidP="002E7632">
            <w:pPr>
              <w:widowControl/>
              <w:jc w:val="center"/>
              <w:rPr>
                <w:color w:val="000000"/>
                <w:szCs w:val="24"/>
              </w:rPr>
            </w:pPr>
            <w:r w:rsidRPr="00B459D9">
              <w:rPr>
                <w:color w:val="000000"/>
                <w:szCs w:val="24"/>
              </w:rPr>
              <w:t>16</w:t>
            </w:r>
          </w:p>
        </w:tc>
        <w:tc>
          <w:tcPr>
            <w:tcW w:w="1378" w:type="dxa"/>
            <w:tcBorders>
              <w:top w:val="nil"/>
              <w:left w:val="nil"/>
              <w:bottom w:val="single" w:sz="4" w:space="0" w:color="000000"/>
              <w:right w:val="single" w:sz="4" w:space="0" w:color="000000"/>
            </w:tcBorders>
            <w:noWrap/>
            <w:hideMark/>
          </w:tcPr>
          <w:p w14:paraId="1897771C" w14:textId="77777777" w:rsidR="002E7632" w:rsidRPr="00B459D9" w:rsidRDefault="002E7632" w:rsidP="002E7632">
            <w:pPr>
              <w:widowControl/>
              <w:jc w:val="center"/>
              <w:rPr>
                <w:color w:val="000000"/>
                <w:szCs w:val="24"/>
              </w:rPr>
            </w:pPr>
            <w:r w:rsidRPr="00B459D9">
              <w:rPr>
                <w:color w:val="000000"/>
                <w:szCs w:val="24"/>
              </w:rPr>
              <w:t>34,971</w:t>
            </w:r>
          </w:p>
        </w:tc>
        <w:tc>
          <w:tcPr>
            <w:tcW w:w="1423" w:type="dxa"/>
            <w:tcBorders>
              <w:top w:val="nil"/>
              <w:left w:val="nil"/>
              <w:bottom w:val="single" w:sz="4" w:space="0" w:color="000000"/>
              <w:right w:val="single" w:sz="4" w:space="0" w:color="000000"/>
            </w:tcBorders>
            <w:noWrap/>
            <w:hideMark/>
          </w:tcPr>
          <w:p w14:paraId="05C118EF" w14:textId="77777777" w:rsidR="002E7632" w:rsidRPr="00B459D9" w:rsidRDefault="002E7632" w:rsidP="002E7632">
            <w:pPr>
              <w:widowControl/>
              <w:jc w:val="center"/>
              <w:rPr>
                <w:color w:val="000000"/>
                <w:szCs w:val="24"/>
              </w:rPr>
            </w:pPr>
            <w:r w:rsidRPr="00B459D9">
              <w:rPr>
                <w:color w:val="000000"/>
                <w:szCs w:val="24"/>
              </w:rPr>
              <w:t>154,766</w:t>
            </w:r>
          </w:p>
        </w:tc>
      </w:tr>
      <w:tr w:rsidR="002E7632" w:rsidRPr="00B459D9" w14:paraId="120D05A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B172279" w14:textId="77777777" w:rsidR="002E7632" w:rsidRPr="00B459D9" w:rsidRDefault="002E7632" w:rsidP="002E7632">
            <w:pPr>
              <w:widowControl/>
              <w:jc w:val="center"/>
              <w:rPr>
                <w:color w:val="000000"/>
                <w:szCs w:val="24"/>
              </w:rPr>
            </w:pPr>
            <w:r w:rsidRPr="00B459D9">
              <w:rPr>
                <w:color w:val="000000"/>
                <w:szCs w:val="24"/>
              </w:rPr>
              <w:t>15</w:t>
            </w:r>
          </w:p>
        </w:tc>
        <w:tc>
          <w:tcPr>
            <w:tcW w:w="998" w:type="dxa"/>
            <w:tcBorders>
              <w:top w:val="nil"/>
              <w:left w:val="nil"/>
              <w:bottom w:val="single" w:sz="4" w:space="0" w:color="000000"/>
              <w:right w:val="single" w:sz="4" w:space="0" w:color="000000"/>
            </w:tcBorders>
            <w:noWrap/>
            <w:hideMark/>
          </w:tcPr>
          <w:p w14:paraId="319249F5" w14:textId="77777777" w:rsidR="002E7632" w:rsidRPr="00B459D9" w:rsidRDefault="002E7632" w:rsidP="002E7632">
            <w:pPr>
              <w:widowControl/>
              <w:jc w:val="center"/>
              <w:rPr>
                <w:color w:val="000000"/>
                <w:szCs w:val="24"/>
              </w:rPr>
            </w:pPr>
            <w:r w:rsidRPr="00B459D9">
              <w:rPr>
                <w:color w:val="000000"/>
                <w:szCs w:val="24"/>
              </w:rPr>
              <w:t>11</w:t>
            </w:r>
          </w:p>
        </w:tc>
        <w:tc>
          <w:tcPr>
            <w:tcW w:w="1060" w:type="dxa"/>
            <w:tcBorders>
              <w:top w:val="nil"/>
              <w:left w:val="nil"/>
              <w:bottom w:val="single" w:sz="4" w:space="0" w:color="000000"/>
              <w:right w:val="single" w:sz="4" w:space="0" w:color="000000"/>
            </w:tcBorders>
            <w:noWrap/>
            <w:hideMark/>
          </w:tcPr>
          <w:p w14:paraId="542C1937" w14:textId="77777777" w:rsidR="002E7632" w:rsidRPr="00B459D9" w:rsidRDefault="002E7632" w:rsidP="002E7632">
            <w:pPr>
              <w:widowControl/>
              <w:jc w:val="center"/>
              <w:rPr>
                <w:color w:val="000000"/>
                <w:szCs w:val="24"/>
              </w:rPr>
            </w:pPr>
            <w:r w:rsidRPr="00B459D9">
              <w:rPr>
                <w:color w:val="000000"/>
                <w:szCs w:val="24"/>
              </w:rPr>
              <w:t>N11</w:t>
            </w:r>
          </w:p>
        </w:tc>
        <w:tc>
          <w:tcPr>
            <w:tcW w:w="1083" w:type="dxa"/>
            <w:tcBorders>
              <w:top w:val="nil"/>
              <w:left w:val="nil"/>
              <w:bottom w:val="single" w:sz="4" w:space="0" w:color="000000"/>
              <w:right w:val="single" w:sz="4" w:space="0" w:color="000000"/>
            </w:tcBorders>
            <w:noWrap/>
            <w:hideMark/>
          </w:tcPr>
          <w:p w14:paraId="3AD02B52" w14:textId="77777777" w:rsidR="002E7632" w:rsidRPr="00B459D9" w:rsidRDefault="002E7632" w:rsidP="002E7632">
            <w:pPr>
              <w:widowControl/>
              <w:jc w:val="center"/>
              <w:rPr>
                <w:color w:val="000000"/>
                <w:szCs w:val="24"/>
              </w:rPr>
            </w:pPr>
            <w:r w:rsidRPr="00B459D9">
              <w:rPr>
                <w:color w:val="000000"/>
                <w:szCs w:val="24"/>
              </w:rPr>
              <w:t>2.7810</w:t>
            </w:r>
          </w:p>
        </w:tc>
        <w:tc>
          <w:tcPr>
            <w:tcW w:w="981" w:type="dxa"/>
            <w:tcBorders>
              <w:top w:val="nil"/>
              <w:left w:val="nil"/>
              <w:bottom w:val="single" w:sz="4" w:space="0" w:color="000000"/>
              <w:right w:val="single" w:sz="4" w:space="0" w:color="000000"/>
            </w:tcBorders>
            <w:noWrap/>
            <w:hideMark/>
          </w:tcPr>
          <w:p w14:paraId="5F1AC88C"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18C81F2"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661E7A6" w14:textId="77777777" w:rsidR="002E7632" w:rsidRPr="00B459D9" w:rsidRDefault="002E7632" w:rsidP="002E7632">
            <w:pPr>
              <w:widowControl/>
              <w:jc w:val="center"/>
              <w:rPr>
                <w:color w:val="000000"/>
                <w:szCs w:val="24"/>
              </w:rPr>
            </w:pPr>
            <w:r w:rsidRPr="00B459D9">
              <w:rPr>
                <w:color w:val="000000"/>
                <w:szCs w:val="24"/>
              </w:rPr>
              <w:t>13</w:t>
            </w:r>
          </w:p>
        </w:tc>
        <w:tc>
          <w:tcPr>
            <w:tcW w:w="1378" w:type="dxa"/>
            <w:tcBorders>
              <w:top w:val="nil"/>
              <w:left w:val="nil"/>
              <w:bottom w:val="single" w:sz="4" w:space="0" w:color="000000"/>
              <w:right w:val="single" w:sz="4" w:space="0" w:color="000000"/>
            </w:tcBorders>
            <w:noWrap/>
            <w:hideMark/>
          </w:tcPr>
          <w:p w14:paraId="150090C4" w14:textId="77777777" w:rsidR="002E7632" w:rsidRPr="00B459D9" w:rsidRDefault="002E7632" w:rsidP="002E7632">
            <w:pPr>
              <w:widowControl/>
              <w:jc w:val="center"/>
              <w:rPr>
                <w:color w:val="000000"/>
                <w:szCs w:val="24"/>
              </w:rPr>
            </w:pPr>
            <w:r w:rsidRPr="00B459D9">
              <w:rPr>
                <w:color w:val="000000"/>
                <w:szCs w:val="24"/>
              </w:rPr>
              <w:t>44,516</w:t>
            </w:r>
          </w:p>
        </w:tc>
        <w:tc>
          <w:tcPr>
            <w:tcW w:w="1423" w:type="dxa"/>
            <w:tcBorders>
              <w:top w:val="nil"/>
              <w:left w:val="nil"/>
              <w:bottom w:val="single" w:sz="4" w:space="0" w:color="000000"/>
              <w:right w:val="single" w:sz="4" w:space="0" w:color="000000"/>
            </w:tcBorders>
            <w:noWrap/>
            <w:hideMark/>
          </w:tcPr>
          <w:p w14:paraId="51BE714A" w14:textId="77777777" w:rsidR="002E7632" w:rsidRPr="00B459D9" w:rsidRDefault="002E7632" w:rsidP="002E7632">
            <w:pPr>
              <w:widowControl/>
              <w:jc w:val="center"/>
              <w:rPr>
                <w:color w:val="000000"/>
                <w:szCs w:val="24"/>
              </w:rPr>
            </w:pPr>
            <w:r w:rsidRPr="00B459D9">
              <w:rPr>
                <w:color w:val="000000"/>
                <w:szCs w:val="24"/>
              </w:rPr>
              <w:t>337,477</w:t>
            </w:r>
          </w:p>
        </w:tc>
      </w:tr>
      <w:tr w:rsidR="002E7632" w:rsidRPr="00B459D9" w14:paraId="014F145A"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89F262C" w14:textId="77777777" w:rsidR="002E7632" w:rsidRPr="00B459D9" w:rsidRDefault="002E7632" w:rsidP="002E7632">
            <w:pPr>
              <w:widowControl/>
              <w:jc w:val="center"/>
              <w:rPr>
                <w:color w:val="000000"/>
                <w:szCs w:val="24"/>
              </w:rPr>
            </w:pPr>
            <w:r w:rsidRPr="00B459D9">
              <w:rPr>
                <w:color w:val="000000"/>
                <w:szCs w:val="24"/>
              </w:rPr>
              <w:t>15</w:t>
            </w:r>
          </w:p>
        </w:tc>
        <w:tc>
          <w:tcPr>
            <w:tcW w:w="998" w:type="dxa"/>
            <w:tcBorders>
              <w:top w:val="nil"/>
              <w:left w:val="nil"/>
              <w:bottom w:val="single" w:sz="4" w:space="0" w:color="000000"/>
              <w:right w:val="single" w:sz="4" w:space="0" w:color="000000"/>
            </w:tcBorders>
            <w:noWrap/>
            <w:hideMark/>
          </w:tcPr>
          <w:p w14:paraId="2C88308A" w14:textId="77777777" w:rsidR="002E7632" w:rsidRPr="00B459D9" w:rsidRDefault="002E7632" w:rsidP="002E7632">
            <w:pPr>
              <w:widowControl/>
              <w:jc w:val="center"/>
              <w:rPr>
                <w:color w:val="000000"/>
                <w:szCs w:val="24"/>
              </w:rPr>
            </w:pPr>
            <w:r w:rsidRPr="00B459D9">
              <w:rPr>
                <w:color w:val="000000"/>
                <w:szCs w:val="24"/>
              </w:rPr>
              <w:t>12</w:t>
            </w:r>
          </w:p>
        </w:tc>
        <w:tc>
          <w:tcPr>
            <w:tcW w:w="1060" w:type="dxa"/>
            <w:tcBorders>
              <w:top w:val="nil"/>
              <w:left w:val="nil"/>
              <w:bottom w:val="single" w:sz="4" w:space="0" w:color="000000"/>
              <w:right w:val="single" w:sz="4" w:space="0" w:color="000000"/>
            </w:tcBorders>
            <w:noWrap/>
            <w:hideMark/>
          </w:tcPr>
          <w:p w14:paraId="7FBAEDB4" w14:textId="77777777" w:rsidR="002E7632" w:rsidRPr="00B459D9" w:rsidRDefault="002E7632" w:rsidP="002E7632">
            <w:pPr>
              <w:widowControl/>
              <w:jc w:val="center"/>
              <w:rPr>
                <w:color w:val="000000"/>
                <w:szCs w:val="24"/>
              </w:rPr>
            </w:pPr>
            <w:r w:rsidRPr="00B459D9">
              <w:rPr>
                <w:color w:val="000000"/>
                <w:szCs w:val="24"/>
              </w:rPr>
              <w:t>N12</w:t>
            </w:r>
          </w:p>
        </w:tc>
        <w:tc>
          <w:tcPr>
            <w:tcW w:w="1083" w:type="dxa"/>
            <w:tcBorders>
              <w:top w:val="nil"/>
              <w:left w:val="nil"/>
              <w:bottom w:val="single" w:sz="4" w:space="0" w:color="000000"/>
              <w:right w:val="single" w:sz="4" w:space="0" w:color="000000"/>
            </w:tcBorders>
            <w:noWrap/>
            <w:hideMark/>
          </w:tcPr>
          <w:p w14:paraId="413E0ED9" w14:textId="77777777" w:rsidR="002E7632" w:rsidRPr="00B459D9" w:rsidRDefault="002E7632" w:rsidP="002E7632">
            <w:pPr>
              <w:widowControl/>
              <w:jc w:val="center"/>
              <w:rPr>
                <w:color w:val="000000"/>
                <w:szCs w:val="24"/>
              </w:rPr>
            </w:pPr>
            <w:r w:rsidRPr="00B459D9">
              <w:rPr>
                <w:color w:val="000000"/>
                <w:szCs w:val="24"/>
              </w:rPr>
              <w:t>1.2541</w:t>
            </w:r>
          </w:p>
        </w:tc>
        <w:tc>
          <w:tcPr>
            <w:tcW w:w="981" w:type="dxa"/>
            <w:tcBorders>
              <w:top w:val="nil"/>
              <w:left w:val="nil"/>
              <w:bottom w:val="single" w:sz="4" w:space="0" w:color="000000"/>
              <w:right w:val="single" w:sz="4" w:space="0" w:color="000000"/>
            </w:tcBorders>
            <w:noWrap/>
            <w:hideMark/>
          </w:tcPr>
          <w:p w14:paraId="04CC6970"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0F58F8E"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7911852" w14:textId="77777777" w:rsidR="002E7632" w:rsidRPr="00B459D9" w:rsidRDefault="002E7632" w:rsidP="002E7632">
            <w:pPr>
              <w:widowControl/>
              <w:jc w:val="center"/>
              <w:rPr>
                <w:color w:val="000000"/>
                <w:szCs w:val="24"/>
              </w:rPr>
            </w:pPr>
            <w:r w:rsidRPr="00B459D9">
              <w:rPr>
                <w:color w:val="000000"/>
                <w:szCs w:val="24"/>
              </w:rPr>
              <w:t>8</w:t>
            </w:r>
          </w:p>
        </w:tc>
        <w:tc>
          <w:tcPr>
            <w:tcW w:w="1378" w:type="dxa"/>
            <w:tcBorders>
              <w:top w:val="nil"/>
              <w:left w:val="nil"/>
              <w:bottom w:val="single" w:sz="4" w:space="0" w:color="000000"/>
              <w:right w:val="single" w:sz="4" w:space="0" w:color="000000"/>
            </w:tcBorders>
            <w:noWrap/>
            <w:hideMark/>
          </w:tcPr>
          <w:p w14:paraId="745EE48B" w14:textId="77777777" w:rsidR="002E7632" w:rsidRPr="00B459D9" w:rsidRDefault="002E7632" w:rsidP="002E7632">
            <w:pPr>
              <w:widowControl/>
              <w:jc w:val="center"/>
              <w:rPr>
                <w:color w:val="000000"/>
                <w:szCs w:val="24"/>
              </w:rPr>
            </w:pPr>
            <w:r w:rsidRPr="00B459D9">
              <w:rPr>
                <w:color w:val="000000"/>
                <w:szCs w:val="24"/>
              </w:rPr>
              <w:t>20,704</w:t>
            </w:r>
          </w:p>
        </w:tc>
        <w:tc>
          <w:tcPr>
            <w:tcW w:w="1423" w:type="dxa"/>
            <w:tcBorders>
              <w:top w:val="nil"/>
              <w:left w:val="nil"/>
              <w:bottom w:val="single" w:sz="4" w:space="0" w:color="000000"/>
              <w:right w:val="single" w:sz="4" w:space="0" w:color="000000"/>
            </w:tcBorders>
            <w:noWrap/>
            <w:hideMark/>
          </w:tcPr>
          <w:p w14:paraId="777291C4" w14:textId="77777777" w:rsidR="002E7632" w:rsidRPr="00B459D9" w:rsidRDefault="002E7632" w:rsidP="002E7632">
            <w:pPr>
              <w:widowControl/>
              <w:jc w:val="center"/>
              <w:rPr>
                <w:color w:val="000000"/>
                <w:szCs w:val="24"/>
              </w:rPr>
            </w:pPr>
            <w:r w:rsidRPr="00B459D9">
              <w:rPr>
                <w:color w:val="000000"/>
                <w:szCs w:val="24"/>
              </w:rPr>
              <w:t>133,103</w:t>
            </w:r>
          </w:p>
        </w:tc>
      </w:tr>
      <w:tr w:rsidR="002E7632" w:rsidRPr="00B459D9" w14:paraId="601319D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1CC75D2" w14:textId="77777777" w:rsidR="002E7632" w:rsidRPr="00B459D9" w:rsidRDefault="002E7632" w:rsidP="002E7632">
            <w:pPr>
              <w:widowControl/>
              <w:jc w:val="center"/>
              <w:rPr>
                <w:color w:val="000000"/>
                <w:szCs w:val="24"/>
              </w:rPr>
            </w:pPr>
            <w:r w:rsidRPr="00B459D9">
              <w:rPr>
                <w:color w:val="000000"/>
                <w:szCs w:val="24"/>
              </w:rPr>
              <w:t>15</w:t>
            </w:r>
          </w:p>
        </w:tc>
        <w:tc>
          <w:tcPr>
            <w:tcW w:w="998" w:type="dxa"/>
            <w:tcBorders>
              <w:top w:val="nil"/>
              <w:left w:val="nil"/>
              <w:bottom w:val="single" w:sz="4" w:space="0" w:color="000000"/>
              <w:right w:val="single" w:sz="4" w:space="0" w:color="000000"/>
            </w:tcBorders>
            <w:noWrap/>
            <w:hideMark/>
          </w:tcPr>
          <w:p w14:paraId="2BD0CAD0" w14:textId="77777777" w:rsidR="002E7632" w:rsidRPr="00B459D9" w:rsidRDefault="002E7632" w:rsidP="002E7632">
            <w:pPr>
              <w:widowControl/>
              <w:jc w:val="center"/>
              <w:rPr>
                <w:color w:val="000000"/>
                <w:szCs w:val="24"/>
              </w:rPr>
            </w:pPr>
            <w:r w:rsidRPr="00B459D9">
              <w:rPr>
                <w:color w:val="000000"/>
                <w:szCs w:val="24"/>
              </w:rPr>
              <w:t>13</w:t>
            </w:r>
          </w:p>
        </w:tc>
        <w:tc>
          <w:tcPr>
            <w:tcW w:w="1060" w:type="dxa"/>
            <w:tcBorders>
              <w:top w:val="nil"/>
              <w:left w:val="nil"/>
              <w:bottom w:val="single" w:sz="4" w:space="0" w:color="000000"/>
              <w:right w:val="single" w:sz="4" w:space="0" w:color="000000"/>
            </w:tcBorders>
            <w:noWrap/>
            <w:hideMark/>
          </w:tcPr>
          <w:p w14:paraId="0401647C" w14:textId="77777777" w:rsidR="002E7632" w:rsidRPr="00B459D9" w:rsidRDefault="002E7632" w:rsidP="002E7632">
            <w:pPr>
              <w:widowControl/>
              <w:jc w:val="center"/>
              <w:rPr>
                <w:color w:val="000000"/>
                <w:szCs w:val="24"/>
              </w:rPr>
            </w:pPr>
            <w:r w:rsidRPr="00B459D9">
              <w:rPr>
                <w:color w:val="000000"/>
                <w:szCs w:val="24"/>
              </w:rPr>
              <w:t>N13</w:t>
            </w:r>
          </w:p>
        </w:tc>
        <w:tc>
          <w:tcPr>
            <w:tcW w:w="1083" w:type="dxa"/>
            <w:tcBorders>
              <w:top w:val="nil"/>
              <w:left w:val="nil"/>
              <w:bottom w:val="single" w:sz="4" w:space="0" w:color="000000"/>
              <w:right w:val="single" w:sz="4" w:space="0" w:color="000000"/>
            </w:tcBorders>
            <w:noWrap/>
            <w:hideMark/>
          </w:tcPr>
          <w:p w14:paraId="44789122" w14:textId="77777777" w:rsidR="002E7632" w:rsidRPr="00B459D9" w:rsidRDefault="002E7632" w:rsidP="002E7632">
            <w:pPr>
              <w:widowControl/>
              <w:jc w:val="center"/>
              <w:rPr>
                <w:color w:val="000000"/>
                <w:szCs w:val="24"/>
              </w:rPr>
            </w:pPr>
            <w:r w:rsidRPr="00B459D9">
              <w:rPr>
                <w:color w:val="000000"/>
                <w:szCs w:val="24"/>
              </w:rPr>
              <w:t>0.7906</w:t>
            </w:r>
          </w:p>
        </w:tc>
        <w:tc>
          <w:tcPr>
            <w:tcW w:w="981" w:type="dxa"/>
            <w:tcBorders>
              <w:top w:val="nil"/>
              <w:left w:val="nil"/>
              <w:bottom w:val="single" w:sz="4" w:space="0" w:color="000000"/>
              <w:right w:val="single" w:sz="4" w:space="0" w:color="000000"/>
            </w:tcBorders>
            <w:noWrap/>
            <w:hideMark/>
          </w:tcPr>
          <w:p w14:paraId="6064A602"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04180B5"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BF35B66"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02062203" w14:textId="77777777" w:rsidR="002E7632" w:rsidRPr="00B459D9" w:rsidRDefault="002E7632" w:rsidP="002E7632">
            <w:pPr>
              <w:widowControl/>
              <w:jc w:val="center"/>
              <w:rPr>
                <w:color w:val="000000"/>
                <w:szCs w:val="24"/>
              </w:rPr>
            </w:pPr>
            <w:r w:rsidRPr="00B459D9">
              <w:rPr>
                <w:color w:val="000000"/>
                <w:szCs w:val="24"/>
              </w:rPr>
              <w:t>12,407</w:t>
            </w:r>
          </w:p>
        </w:tc>
        <w:tc>
          <w:tcPr>
            <w:tcW w:w="1423" w:type="dxa"/>
            <w:tcBorders>
              <w:top w:val="nil"/>
              <w:left w:val="nil"/>
              <w:bottom w:val="single" w:sz="4" w:space="0" w:color="000000"/>
              <w:right w:val="single" w:sz="4" w:space="0" w:color="000000"/>
            </w:tcBorders>
            <w:noWrap/>
            <w:hideMark/>
          </w:tcPr>
          <w:p w14:paraId="40538B48" w14:textId="77777777" w:rsidR="002E7632" w:rsidRPr="00B459D9" w:rsidRDefault="002E7632" w:rsidP="002E7632">
            <w:pPr>
              <w:widowControl/>
              <w:jc w:val="center"/>
              <w:rPr>
                <w:color w:val="000000"/>
                <w:szCs w:val="24"/>
              </w:rPr>
            </w:pPr>
            <w:r w:rsidRPr="00B459D9">
              <w:rPr>
                <w:color w:val="000000"/>
                <w:szCs w:val="24"/>
              </w:rPr>
              <w:t>85,325</w:t>
            </w:r>
          </w:p>
        </w:tc>
      </w:tr>
      <w:tr w:rsidR="002E7632" w:rsidRPr="00B459D9" w14:paraId="4C4F3DC8"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7D3C917" w14:textId="77777777" w:rsidR="002E7632" w:rsidRPr="00B459D9" w:rsidRDefault="002E7632" w:rsidP="002E7632">
            <w:pPr>
              <w:widowControl/>
              <w:jc w:val="center"/>
              <w:rPr>
                <w:color w:val="000000"/>
                <w:szCs w:val="24"/>
              </w:rPr>
            </w:pPr>
            <w:r w:rsidRPr="00B459D9">
              <w:rPr>
                <w:color w:val="000000"/>
                <w:szCs w:val="24"/>
              </w:rPr>
              <w:t>15</w:t>
            </w:r>
          </w:p>
        </w:tc>
        <w:tc>
          <w:tcPr>
            <w:tcW w:w="998" w:type="dxa"/>
            <w:tcBorders>
              <w:top w:val="nil"/>
              <w:left w:val="nil"/>
              <w:bottom w:val="single" w:sz="4" w:space="0" w:color="000000"/>
              <w:right w:val="single" w:sz="4" w:space="0" w:color="000000"/>
            </w:tcBorders>
            <w:noWrap/>
            <w:hideMark/>
          </w:tcPr>
          <w:p w14:paraId="72D64BB9" w14:textId="77777777" w:rsidR="002E7632" w:rsidRPr="00B459D9" w:rsidRDefault="002E7632" w:rsidP="002E7632">
            <w:pPr>
              <w:widowControl/>
              <w:jc w:val="center"/>
              <w:rPr>
                <w:color w:val="000000"/>
                <w:szCs w:val="24"/>
              </w:rPr>
            </w:pPr>
            <w:r w:rsidRPr="00B459D9">
              <w:rPr>
                <w:color w:val="000000"/>
                <w:szCs w:val="24"/>
              </w:rPr>
              <w:t>14</w:t>
            </w:r>
          </w:p>
        </w:tc>
        <w:tc>
          <w:tcPr>
            <w:tcW w:w="1060" w:type="dxa"/>
            <w:tcBorders>
              <w:top w:val="nil"/>
              <w:left w:val="nil"/>
              <w:bottom w:val="single" w:sz="4" w:space="0" w:color="000000"/>
              <w:right w:val="single" w:sz="4" w:space="0" w:color="000000"/>
            </w:tcBorders>
            <w:noWrap/>
            <w:hideMark/>
          </w:tcPr>
          <w:p w14:paraId="2223E647" w14:textId="77777777" w:rsidR="002E7632" w:rsidRPr="00B459D9" w:rsidRDefault="002E7632" w:rsidP="002E7632">
            <w:pPr>
              <w:widowControl/>
              <w:jc w:val="center"/>
              <w:rPr>
                <w:color w:val="000000"/>
                <w:szCs w:val="24"/>
              </w:rPr>
            </w:pPr>
            <w:r w:rsidRPr="00B459D9">
              <w:rPr>
                <w:color w:val="000000"/>
                <w:szCs w:val="24"/>
              </w:rPr>
              <w:t>N14</w:t>
            </w:r>
          </w:p>
        </w:tc>
        <w:tc>
          <w:tcPr>
            <w:tcW w:w="1083" w:type="dxa"/>
            <w:tcBorders>
              <w:top w:val="nil"/>
              <w:left w:val="nil"/>
              <w:bottom w:val="single" w:sz="4" w:space="0" w:color="000000"/>
              <w:right w:val="single" w:sz="4" w:space="0" w:color="000000"/>
            </w:tcBorders>
            <w:noWrap/>
            <w:hideMark/>
          </w:tcPr>
          <w:p w14:paraId="56460530" w14:textId="77777777" w:rsidR="002E7632" w:rsidRPr="00B459D9" w:rsidRDefault="002E7632" w:rsidP="002E7632">
            <w:pPr>
              <w:widowControl/>
              <w:jc w:val="center"/>
              <w:rPr>
                <w:color w:val="000000"/>
                <w:szCs w:val="24"/>
              </w:rPr>
            </w:pPr>
            <w:r w:rsidRPr="00B459D9">
              <w:rPr>
                <w:color w:val="000000"/>
                <w:szCs w:val="24"/>
              </w:rPr>
              <w:t>7.7495</w:t>
            </w:r>
          </w:p>
        </w:tc>
        <w:tc>
          <w:tcPr>
            <w:tcW w:w="981" w:type="dxa"/>
            <w:tcBorders>
              <w:top w:val="nil"/>
              <w:left w:val="nil"/>
              <w:bottom w:val="single" w:sz="4" w:space="0" w:color="000000"/>
              <w:right w:val="single" w:sz="4" w:space="0" w:color="000000"/>
            </w:tcBorders>
            <w:noWrap/>
            <w:hideMark/>
          </w:tcPr>
          <w:p w14:paraId="5741E2A5"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5A0B67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1851453" w14:textId="77777777" w:rsidR="002E7632" w:rsidRPr="00B459D9" w:rsidRDefault="002E7632" w:rsidP="002E7632">
            <w:pPr>
              <w:widowControl/>
              <w:jc w:val="center"/>
              <w:rPr>
                <w:color w:val="000000"/>
                <w:szCs w:val="24"/>
              </w:rPr>
            </w:pPr>
            <w:r w:rsidRPr="00B459D9">
              <w:rPr>
                <w:color w:val="000000"/>
                <w:szCs w:val="24"/>
              </w:rPr>
              <w:t>20</w:t>
            </w:r>
          </w:p>
        </w:tc>
        <w:tc>
          <w:tcPr>
            <w:tcW w:w="1378" w:type="dxa"/>
            <w:tcBorders>
              <w:top w:val="nil"/>
              <w:left w:val="nil"/>
              <w:bottom w:val="single" w:sz="4" w:space="0" w:color="000000"/>
              <w:right w:val="single" w:sz="4" w:space="0" w:color="000000"/>
            </w:tcBorders>
            <w:noWrap/>
            <w:hideMark/>
          </w:tcPr>
          <w:p w14:paraId="7969A238" w14:textId="77777777" w:rsidR="002E7632" w:rsidRPr="00B459D9" w:rsidRDefault="002E7632" w:rsidP="002E7632">
            <w:pPr>
              <w:widowControl/>
              <w:jc w:val="center"/>
              <w:rPr>
                <w:color w:val="000000"/>
                <w:szCs w:val="24"/>
              </w:rPr>
            </w:pPr>
            <w:r w:rsidRPr="00B459D9">
              <w:rPr>
                <w:color w:val="000000"/>
                <w:szCs w:val="24"/>
              </w:rPr>
              <w:t>90,575</w:t>
            </w:r>
          </w:p>
        </w:tc>
        <w:tc>
          <w:tcPr>
            <w:tcW w:w="1423" w:type="dxa"/>
            <w:tcBorders>
              <w:top w:val="nil"/>
              <w:left w:val="nil"/>
              <w:bottom w:val="single" w:sz="4" w:space="0" w:color="000000"/>
              <w:right w:val="single" w:sz="4" w:space="0" w:color="000000"/>
            </w:tcBorders>
            <w:noWrap/>
            <w:hideMark/>
          </w:tcPr>
          <w:p w14:paraId="64813806" w14:textId="77777777" w:rsidR="002E7632" w:rsidRPr="00B459D9" w:rsidRDefault="002E7632" w:rsidP="002E7632">
            <w:pPr>
              <w:widowControl/>
              <w:jc w:val="center"/>
              <w:rPr>
                <w:color w:val="000000"/>
                <w:szCs w:val="24"/>
              </w:rPr>
            </w:pPr>
            <w:r w:rsidRPr="00B459D9">
              <w:rPr>
                <w:color w:val="000000"/>
                <w:szCs w:val="24"/>
              </w:rPr>
              <w:t>758,230</w:t>
            </w:r>
          </w:p>
        </w:tc>
      </w:tr>
      <w:tr w:rsidR="002E7632" w:rsidRPr="00B459D9" w14:paraId="3FF01EF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7020850" w14:textId="77777777" w:rsidR="002E7632" w:rsidRPr="00B459D9" w:rsidRDefault="002E7632" w:rsidP="002E7632">
            <w:pPr>
              <w:widowControl/>
              <w:jc w:val="center"/>
              <w:rPr>
                <w:color w:val="000000"/>
                <w:szCs w:val="24"/>
              </w:rPr>
            </w:pPr>
            <w:r w:rsidRPr="00B459D9">
              <w:rPr>
                <w:color w:val="000000"/>
                <w:szCs w:val="24"/>
              </w:rPr>
              <w:t>15</w:t>
            </w:r>
          </w:p>
        </w:tc>
        <w:tc>
          <w:tcPr>
            <w:tcW w:w="998" w:type="dxa"/>
            <w:tcBorders>
              <w:top w:val="nil"/>
              <w:left w:val="nil"/>
              <w:bottom w:val="single" w:sz="4" w:space="0" w:color="000000"/>
              <w:right w:val="single" w:sz="4" w:space="0" w:color="000000"/>
            </w:tcBorders>
            <w:noWrap/>
            <w:hideMark/>
          </w:tcPr>
          <w:p w14:paraId="440592B2" w14:textId="77777777" w:rsidR="002E7632" w:rsidRPr="00B459D9" w:rsidRDefault="002E7632" w:rsidP="002E7632">
            <w:pPr>
              <w:widowControl/>
              <w:jc w:val="center"/>
              <w:rPr>
                <w:color w:val="000000"/>
                <w:szCs w:val="24"/>
              </w:rPr>
            </w:pPr>
            <w:r w:rsidRPr="00B459D9">
              <w:rPr>
                <w:color w:val="000000"/>
                <w:szCs w:val="24"/>
              </w:rPr>
              <w:t>15</w:t>
            </w:r>
          </w:p>
        </w:tc>
        <w:tc>
          <w:tcPr>
            <w:tcW w:w="1060" w:type="dxa"/>
            <w:tcBorders>
              <w:top w:val="nil"/>
              <w:left w:val="nil"/>
              <w:bottom w:val="single" w:sz="4" w:space="0" w:color="000000"/>
              <w:right w:val="single" w:sz="4" w:space="0" w:color="000000"/>
            </w:tcBorders>
            <w:noWrap/>
            <w:hideMark/>
          </w:tcPr>
          <w:p w14:paraId="24D981E5" w14:textId="77777777" w:rsidR="002E7632" w:rsidRPr="00B459D9" w:rsidRDefault="002E7632" w:rsidP="002E7632">
            <w:pPr>
              <w:widowControl/>
              <w:jc w:val="center"/>
              <w:rPr>
                <w:color w:val="000000"/>
                <w:szCs w:val="24"/>
              </w:rPr>
            </w:pPr>
            <w:r w:rsidRPr="00B459D9">
              <w:rPr>
                <w:color w:val="000000"/>
                <w:szCs w:val="24"/>
              </w:rPr>
              <w:t>N15</w:t>
            </w:r>
          </w:p>
        </w:tc>
        <w:tc>
          <w:tcPr>
            <w:tcW w:w="1083" w:type="dxa"/>
            <w:tcBorders>
              <w:top w:val="nil"/>
              <w:left w:val="nil"/>
              <w:bottom w:val="single" w:sz="4" w:space="0" w:color="000000"/>
              <w:right w:val="single" w:sz="4" w:space="0" w:color="000000"/>
            </w:tcBorders>
            <w:noWrap/>
            <w:hideMark/>
          </w:tcPr>
          <w:p w14:paraId="4758EFC1" w14:textId="77777777" w:rsidR="002E7632" w:rsidRPr="00B459D9" w:rsidRDefault="002E7632" w:rsidP="002E7632">
            <w:pPr>
              <w:widowControl/>
              <w:jc w:val="center"/>
              <w:rPr>
                <w:color w:val="000000"/>
                <w:szCs w:val="24"/>
              </w:rPr>
            </w:pPr>
            <w:r w:rsidRPr="00B459D9">
              <w:rPr>
                <w:color w:val="000000"/>
                <w:szCs w:val="24"/>
              </w:rPr>
              <w:t>3.5200</w:t>
            </w:r>
          </w:p>
        </w:tc>
        <w:tc>
          <w:tcPr>
            <w:tcW w:w="981" w:type="dxa"/>
            <w:tcBorders>
              <w:top w:val="nil"/>
              <w:left w:val="nil"/>
              <w:bottom w:val="single" w:sz="4" w:space="0" w:color="000000"/>
              <w:right w:val="single" w:sz="4" w:space="0" w:color="000000"/>
            </w:tcBorders>
            <w:noWrap/>
            <w:hideMark/>
          </w:tcPr>
          <w:p w14:paraId="39F2967B"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A83BE95"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B332210" w14:textId="77777777" w:rsidR="002E7632" w:rsidRPr="00B459D9" w:rsidRDefault="002E7632" w:rsidP="002E7632">
            <w:pPr>
              <w:widowControl/>
              <w:jc w:val="center"/>
              <w:rPr>
                <w:color w:val="000000"/>
                <w:szCs w:val="24"/>
              </w:rPr>
            </w:pPr>
            <w:r w:rsidRPr="00B459D9">
              <w:rPr>
                <w:color w:val="000000"/>
                <w:szCs w:val="24"/>
              </w:rPr>
              <w:t>10</w:t>
            </w:r>
          </w:p>
        </w:tc>
        <w:tc>
          <w:tcPr>
            <w:tcW w:w="1378" w:type="dxa"/>
            <w:tcBorders>
              <w:top w:val="nil"/>
              <w:left w:val="nil"/>
              <w:bottom w:val="single" w:sz="4" w:space="0" w:color="000000"/>
              <w:right w:val="single" w:sz="4" w:space="0" w:color="000000"/>
            </w:tcBorders>
            <w:noWrap/>
            <w:hideMark/>
          </w:tcPr>
          <w:p w14:paraId="13AE81AD" w14:textId="77777777" w:rsidR="002E7632" w:rsidRPr="00B459D9" w:rsidRDefault="002E7632" w:rsidP="002E7632">
            <w:pPr>
              <w:widowControl/>
              <w:jc w:val="center"/>
              <w:rPr>
                <w:color w:val="000000"/>
                <w:szCs w:val="24"/>
              </w:rPr>
            </w:pPr>
            <w:r w:rsidRPr="00B459D9">
              <w:rPr>
                <w:color w:val="000000"/>
                <w:szCs w:val="24"/>
              </w:rPr>
              <w:t>35,454</w:t>
            </w:r>
          </w:p>
        </w:tc>
        <w:tc>
          <w:tcPr>
            <w:tcW w:w="1423" w:type="dxa"/>
            <w:tcBorders>
              <w:top w:val="nil"/>
              <w:left w:val="nil"/>
              <w:bottom w:val="single" w:sz="4" w:space="0" w:color="000000"/>
              <w:right w:val="single" w:sz="4" w:space="0" w:color="000000"/>
            </w:tcBorders>
            <w:noWrap/>
            <w:hideMark/>
          </w:tcPr>
          <w:p w14:paraId="28B196BA" w14:textId="77777777" w:rsidR="002E7632" w:rsidRPr="00B459D9" w:rsidRDefault="002E7632" w:rsidP="002E7632">
            <w:pPr>
              <w:widowControl/>
              <w:jc w:val="center"/>
              <w:rPr>
                <w:color w:val="000000"/>
                <w:szCs w:val="24"/>
              </w:rPr>
            </w:pPr>
            <w:r w:rsidRPr="00B459D9">
              <w:rPr>
                <w:color w:val="000000"/>
                <w:szCs w:val="24"/>
              </w:rPr>
              <w:t>383,948</w:t>
            </w:r>
          </w:p>
        </w:tc>
      </w:tr>
      <w:tr w:rsidR="002E7632" w:rsidRPr="00B459D9" w14:paraId="6A87415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9E172F9" w14:textId="77777777" w:rsidR="002E7632" w:rsidRPr="00B459D9" w:rsidRDefault="002E7632" w:rsidP="002E7632">
            <w:pPr>
              <w:widowControl/>
              <w:jc w:val="center"/>
              <w:rPr>
                <w:color w:val="000000"/>
                <w:szCs w:val="24"/>
              </w:rPr>
            </w:pPr>
            <w:r w:rsidRPr="00B459D9">
              <w:rPr>
                <w:color w:val="000000"/>
                <w:szCs w:val="24"/>
              </w:rPr>
              <w:t>15</w:t>
            </w:r>
          </w:p>
        </w:tc>
        <w:tc>
          <w:tcPr>
            <w:tcW w:w="998" w:type="dxa"/>
            <w:tcBorders>
              <w:top w:val="nil"/>
              <w:left w:val="nil"/>
              <w:bottom w:val="single" w:sz="4" w:space="0" w:color="000000"/>
              <w:right w:val="single" w:sz="4" w:space="0" w:color="000000"/>
            </w:tcBorders>
            <w:noWrap/>
            <w:hideMark/>
          </w:tcPr>
          <w:p w14:paraId="5904BAF5" w14:textId="77777777" w:rsidR="002E7632" w:rsidRPr="00B459D9" w:rsidRDefault="002E7632" w:rsidP="002E7632">
            <w:pPr>
              <w:widowControl/>
              <w:jc w:val="center"/>
              <w:rPr>
                <w:color w:val="000000"/>
                <w:szCs w:val="24"/>
              </w:rPr>
            </w:pPr>
            <w:r w:rsidRPr="00B459D9">
              <w:rPr>
                <w:color w:val="000000"/>
                <w:szCs w:val="24"/>
              </w:rPr>
              <w:t>16</w:t>
            </w:r>
          </w:p>
        </w:tc>
        <w:tc>
          <w:tcPr>
            <w:tcW w:w="1060" w:type="dxa"/>
            <w:tcBorders>
              <w:top w:val="nil"/>
              <w:left w:val="nil"/>
              <w:bottom w:val="single" w:sz="4" w:space="0" w:color="000000"/>
              <w:right w:val="single" w:sz="4" w:space="0" w:color="000000"/>
            </w:tcBorders>
            <w:noWrap/>
            <w:hideMark/>
          </w:tcPr>
          <w:p w14:paraId="258536A0" w14:textId="77777777" w:rsidR="002E7632" w:rsidRPr="00B459D9" w:rsidRDefault="002E7632" w:rsidP="002E7632">
            <w:pPr>
              <w:widowControl/>
              <w:jc w:val="center"/>
              <w:rPr>
                <w:color w:val="000000"/>
                <w:szCs w:val="24"/>
              </w:rPr>
            </w:pPr>
            <w:r w:rsidRPr="00B459D9">
              <w:rPr>
                <w:color w:val="000000"/>
                <w:szCs w:val="24"/>
              </w:rPr>
              <w:t>N16</w:t>
            </w:r>
          </w:p>
        </w:tc>
        <w:tc>
          <w:tcPr>
            <w:tcW w:w="1083" w:type="dxa"/>
            <w:tcBorders>
              <w:top w:val="nil"/>
              <w:left w:val="nil"/>
              <w:bottom w:val="single" w:sz="4" w:space="0" w:color="000000"/>
              <w:right w:val="single" w:sz="4" w:space="0" w:color="000000"/>
            </w:tcBorders>
            <w:noWrap/>
            <w:hideMark/>
          </w:tcPr>
          <w:p w14:paraId="028D6801" w14:textId="77777777" w:rsidR="002E7632" w:rsidRPr="00B459D9" w:rsidRDefault="002E7632" w:rsidP="002E7632">
            <w:pPr>
              <w:widowControl/>
              <w:jc w:val="center"/>
              <w:rPr>
                <w:color w:val="000000"/>
                <w:szCs w:val="24"/>
              </w:rPr>
            </w:pPr>
            <w:r w:rsidRPr="00B459D9">
              <w:rPr>
                <w:color w:val="000000"/>
                <w:szCs w:val="24"/>
              </w:rPr>
              <w:t>1.8450</w:t>
            </w:r>
          </w:p>
        </w:tc>
        <w:tc>
          <w:tcPr>
            <w:tcW w:w="981" w:type="dxa"/>
            <w:tcBorders>
              <w:top w:val="nil"/>
              <w:left w:val="nil"/>
              <w:bottom w:val="single" w:sz="4" w:space="0" w:color="000000"/>
              <w:right w:val="single" w:sz="4" w:space="0" w:color="000000"/>
            </w:tcBorders>
            <w:noWrap/>
            <w:hideMark/>
          </w:tcPr>
          <w:p w14:paraId="05DB939B"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3BA5F5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FE8D974" w14:textId="77777777" w:rsidR="002E7632" w:rsidRPr="00B459D9" w:rsidRDefault="002E7632" w:rsidP="002E7632">
            <w:pPr>
              <w:widowControl/>
              <w:jc w:val="center"/>
              <w:rPr>
                <w:color w:val="000000"/>
                <w:szCs w:val="24"/>
              </w:rPr>
            </w:pPr>
            <w:r w:rsidRPr="00B459D9">
              <w:rPr>
                <w:color w:val="000000"/>
                <w:szCs w:val="24"/>
              </w:rPr>
              <w:t>8</w:t>
            </w:r>
          </w:p>
        </w:tc>
        <w:tc>
          <w:tcPr>
            <w:tcW w:w="1378" w:type="dxa"/>
            <w:tcBorders>
              <w:top w:val="nil"/>
              <w:left w:val="nil"/>
              <w:bottom w:val="single" w:sz="4" w:space="0" w:color="000000"/>
              <w:right w:val="single" w:sz="4" w:space="0" w:color="000000"/>
            </w:tcBorders>
            <w:noWrap/>
            <w:hideMark/>
          </w:tcPr>
          <w:p w14:paraId="12EAF290" w14:textId="77777777" w:rsidR="002E7632" w:rsidRPr="00B459D9" w:rsidRDefault="002E7632" w:rsidP="002E7632">
            <w:pPr>
              <w:widowControl/>
              <w:jc w:val="center"/>
              <w:rPr>
                <w:color w:val="000000"/>
                <w:szCs w:val="24"/>
              </w:rPr>
            </w:pPr>
            <w:r w:rsidRPr="00B459D9">
              <w:rPr>
                <w:color w:val="000000"/>
                <w:szCs w:val="24"/>
              </w:rPr>
              <w:t>27,839</w:t>
            </w:r>
          </w:p>
        </w:tc>
        <w:tc>
          <w:tcPr>
            <w:tcW w:w="1423" w:type="dxa"/>
            <w:tcBorders>
              <w:top w:val="nil"/>
              <w:left w:val="nil"/>
              <w:bottom w:val="single" w:sz="4" w:space="0" w:color="000000"/>
              <w:right w:val="single" w:sz="4" w:space="0" w:color="000000"/>
            </w:tcBorders>
            <w:noWrap/>
            <w:hideMark/>
          </w:tcPr>
          <w:p w14:paraId="5A68335C" w14:textId="77777777" w:rsidR="002E7632" w:rsidRPr="00B459D9" w:rsidRDefault="002E7632" w:rsidP="002E7632">
            <w:pPr>
              <w:widowControl/>
              <w:jc w:val="center"/>
              <w:rPr>
                <w:color w:val="000000"/>
                <w:szCs w:val="24"/>
              </w:rPr>
            </w:pPr>
            <w:r w:rsidRPr="00B459D9">
              <w:rPr>
                <w:color w:val="000000"/>
                <w:szCs w:val="24"/>
              </w:rPr>
              <w:t>224,679</w:t>
            </w:r>
          </w:p>
        </w:tc>
      </w:tr>
      <w:tr w:rsidR="002E7632" w:rsidRPr="00B459D9" w14:paraId="4A26921D"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1E2762D" w14:textId="77777777" w:rsidR="002E7632" w:rsidRPr="00B459D9" w:rsidRDefault="002E7632" w:rsidP="002E7632">
            <w:pPr>
              <w:widowControl/>
              <w:jc w:val="center"/>
              <w:rPr>
                <w:color w:val="000000"/>
                <w:szCs w:val="24"/>
              </w:rPr>
            </w:pPr>
            <w:r w:rsidRPr="00B459D9">
              <w:rPr>
                <w:color w:val="000000"/>
                <w:szCs w:val="24"/>
              </w:rPr>
              <w:t>15</w:t>
            </w:r>
          </w:p>
        </w:tc>
        <w:tc>
          <w:tcPr>
            <w:tcW w:w="998" w:type="dxa"/>
            <w:tcBorders>
              <w:top w:val="nil"/>
              <w:left w:val="nil"/>
              <w:bottom w:val="single" w:sz="4" w:space="0" w:color="000000"/>
              <w:right w:val="single" w:sz="4" w:space="0" w:color="000000"/>
            </w:tcBorders>
            <w:noWrap/>
            <w:hideMark/>
          </w:tcPr>
          <w:p w14:paraId="47DC98CE" w14:textId="77777777" w:rsidR="002E7632" w:rsidRPr="00B459D9" w:rsidRDefault="002E7632" w:rsidP="002E7632">
            <w:pPr>
              <w:widowControl/>
              <w:jc w:val="center"/>
              <w:rPr>
                <w:color w:val="000000"/>
                <w:szCs w:val="24"/>
              </w:rPr>
            </w:pPr>
            <w:r w:rsidRPr="00B459D9">
              <w:rPr>
                <w:color w:val="000000"/>
                <w:szCs w:val="24"/>
              </w:rPr>
              <w:t>17</w:t>
            </w:r>
          </w:p>
        </w:tc>
        <w:tc>
          <w:tcPr>
            <w:tcW w:w="1060" w:type="dxa"/>
            <w:tcBorders>
              <w:top w:val="nil"/>
              <w:left w:val="nil"/>
              <w:bottom w:val="single" w:sz="4" w:space="0" w:color="000000"/>
              <w:right w:val="single" w:sz="4" w:space="0" w:color="000000"/>
            </w:tcBorders>
            <w:noWrap/>
            <w:hideMark/>
          </w:tcPr>
          <w:p w14:paraId="74DEE55C" w14:textId="77777777" w:rsidR="002E7632" w:rsidRPr="00B459D9" w:rsidRDefault="002E7632" w:rsidP="002E7632">
            <w:pPr>
              <w:widowControl/>
              <w:jc w:val="center"/>
              <w:rPr>
                <w:color w:val="000000"/>
                <w:szCs w:val="24"/>
              </w:rPr>
            </w:pPr>
            <w:r w:rsidRPr="00B459D9">
              <w:rPr>
                <w:color w:val="000000"/>
                <w:szCs w:val="24"/>
              </w:rPr>
              <w:t>N17</w:t>
            </w:r>
          </w:p>
        </w:tc>
        <w:tc>
          <w:tcPr>
            <w:tcW w:w="1083" w:type="dxa"/>
            <w:tcBorders>
              <w:top w:val="nil"/>
              <w:left w:val="nil"/>
              <w:bottom w:val="single" w:sz="4" w:space="0" w:color="000000"/>
              <w:right w:val="single" w:sz="4" w:space="0" w:color="000000"/>
            </w:tcBorders>
            <w:noWrap/>
            <w:hideMark/>
          </w:tcPr>
          <w:p w14:paraId="2611E20D" w14:textId="77777777" w:rsidR="002E7632" w:rsidRPr="00B459D9" w:rsidRDefault="002E7632" w:rsidP="002E7632">
            <w:pPr>
              <w:widowControl/>
              <w:jc w:val="center"/>
              <w:rPr>
                <w:color w:val="000000"/>
                <w:szCs w:val="24"/>
              </w:rPr>
            </w:pPr>
            <w:r w:rsidRPr="00B459D9">
              <w:rPr>
                <w:color w:val="000000"/>
                <w:szCs w:val="24"/>
              </w:rPr>
              <w:t>0.8522</w:t>
            </w:r>
          </w:p>
        </w:tc>
        <w:tc>
          <w:tcPr>
            <w:tcW w:w="981" w:type="dxa"/>
            <w:tcBorders>
              <w:top w:val="nil"/>
              <w:left w:val="nil"/>
              <w:bottom w:val="single" w:sz="4" w:space="0" w:color="000000"/>
              <w:right w:val="single" w:sz="4" w:space="0" w:color="000000"/>
            </w:tcBorders>
            <w:noWrap/>
            <w:hideMark/>
          </w:tcPr>
          <w:p w14:paraId="1719C84B"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325A83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6B3C81B"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1A10AA7F" w14:textId="77777777" w:rsidR="002E7632" w:rsidRPr="00B459D9" w:rsidRDefault="002E7632" w:rsidP="002E7632">
            <w:pPr>
              <w:widowControl/>
              <w:jc w:val="center"/>
              <w:rPr>
                <w:color w:val="000000"/>
                <w:szCs w:val="24"/>
              </w:rPr>
            </w:pPr>
            <w:r w:rsidRPr="00B459D9">
              <w:rPr>
                <w:color w:val="000000"/>
                <w:szCs w:val="24"/>
              </w:rPr>
              <w:t>13,407</w:t>
            </w:r>
          </w:p>
        </w:tc>
        <w:tc>
          <w:tcPr>
            <w:tcW w:w="1423" w:type="dxa"/>
            <w:tcBorders>
              <w:top w:val="nil"/>
              <w:left w:val="nil"/>
              <w:bottom w:val="single" w:sz="4" w:space="0" w:color="000000"/>
              <w:right w:val="single" w:sz="4" w:space="0" w:color="000000"/>
            </w:tcBorders>
            <w:noWrap/>
            <w:hideMark/>
          </w:tcPr>
          <w:p w14:paraId="0C699931" w14:textId="77777777" w:rsidR="002E7632" w:rsidRPr="00B459D9" w:rsidRDefault="002E7632" w:rsidP="002E7632">
            <w:pPr>
              <w:widowControl/>
              <w:jc w:val="center"/>
              <w:rPr>
                <w:color w:val="000000"/>
                <w:szCs w:val="24"/>
              </w:rPr>
            </w:pPr>
            <w:r w:rsidRPr="00B459D9">
              <w:rPr>
                <w:color w:val="000000"/>
                <w:szCs w:val="24"/>
              </w:rPr>
              <w:t>91,793</w:t>
            </w:r>
          </w:p>
        </w:tc>
      </w:tr>
      <w:tr w:rsidR="002E7632" w:rsidRPr="00B459D9" w14:paraId="7BAA3C9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4C04DE8" w14:textId="77777777" w:rsidR="002E7632" w:rsidRPr="00B459D9" w:rsidRDefault="002E7632" w:rsidP="002E7632">
            <w:pPr>
              <w:widowControl/>
              <w:jc w:val="center"/>
              <w:rPr>
                <w:color w:val="000000"/>
                <w:szCs w:val="24"/>
              </w:rPr>
            </w:pPr>
            <w:r w:rsidRPr="00B459D9">
              <w:rPr>
                <w:color w:val="000000"/>
                <w:szCs w:val="24"/>
              </w:rPr>
              <w:t>15</w:t>
            </w:r>
          </w:p>
        </w:tc>
        <w:tc>
          <w:tcPr>
            <w:tcW w:w="998" w:type="dxa"/>
            <w:tcBorders>
              <w:top w:val="nil"/>
              <w:left w:val="nil"/>
              <w:bottom w:val="single" w:sz="4" w:space="0" w:color="000000"/>
              <w:right w:val="single" w:sz="4" w:space="0" w:color="000000"/>
            </w:tcBorders>
            <w:noWrap/>
            <w:hideMark/>
          </w:tcPr>
          <w:p w14:paraId="2079A249" w14:textId="77777777" w:rsidR="002E7632" w:rsidRPr="00B459D9" w:rsidRDefault="002E7632" w:rsidP="002E7632">
            <w:pPr>
              <w:widowControl/>
              <w:jc w:val="center"/>
              <w:rPr>
                <w:color w:val="000000"/>
                <w:szCs w:val="24"/>
              </w:rPr>
            </w:pPr>
            <w:r w:rsidRPr="00B459D9">
              <w:rPr>
                <w:color w:val="000000"/>
                <w:szCs w:val="24"/>
              </w:rPr>
              <w:t>18</w:t>
            </w:r>
          </w:p>
        </w:tc>
        <w:tc>
          <w:tcPr>
            <w:tcW w:w="1060" w:type="dxa"/>
            <w:tcBorders>
              <w:top w:val="nil"/>
              <w:left w:val="nil"/>
              <w:bottom w:val="single" w:sz="4" w:space="0" w:color="000000"/>
              <w:right w:val="single" w:sz="4" w:space="0" w:color="000000"/>
            </w:tcBorders>
            <w:noWrap/>
            <w:hideMark/>
          </w:tcPr>
          <w:p w14:paraId="75539EA9" w14:textId="77777777" w:rsidR="002E7632" w:rsidRPr="00B459D9" w:rsidRDefault="002E7632" w:rsidP="002E7632">
            <w:pPr>
              <w:widowControl/>
              <w:jc w:val="center"/>
              <w:rPr>
                <w:color w:val="000000"/>
                <w:szCs w:val="24"/>
              </w:rPr>
            </w:pPr>
            <w:r w:rsidRPr="00B459D9">
              <w:rPr>
                <w:color w:val="000000"/>
                <w:szCs w:val="24"/>
              </w:rPr>
              <w:t>N18</w:t>
            </w:r>
          </w:p>
        </w:tc>
        <w:tc>
          <w:tcPr>
            <w:tcW w:w="1083" w:type="dxa"/>
            <w:tcBorders>
              <w:top w:val="nil"/>
              <w:left w:val="nil"/>
              <w:bottom w:val="single" w:sz="4" w:space="0" w:color="000000"/>
              <w:right w:val="single" w:sz="4" w:space="0" w:color="000000"/>
            </w:tcBorders>
            <w:noWrap/>
            <w:hideMark/>
          </w:tcPr>
          <w:p w14:paraId="23FAB8ED" w14:textId="77777777" w:rsidR="002E7632" w:rsidRPr="00B459D9" w:rsidRDefault="002E7632" w:rsidP="002E7632">
            <w:pPr>
              <w:widowControl/>
              <w:jc w:val="center"/>
              <w:rPr>
                <w:color w:val="000000"/>
                <w:szCs w:val="24"/>
              </w:rPr>
            </w:pPr>
            <w:r w:rsidRPr="00B459D9">
              <w:rPr>
                <w:color w:val="000000"/>
                <w:szCs w:val="24"/>
              </w:rPr>
              <w:t>0.4874</w:t>
            </w:r>
          </w:p>
        </w:tc>
        <w:tc>
          <w:tcPr>
            <w:tcW w:w="981" w:type="dxa"/>
            <w:tcBorders>
              <w:top w:val="nil"/>
              <w:left w:val="nil"/>
              <w:bottom w:val="single" w:sz="4" w:space="0" w:color="000000"/>
              <w:right w:val="single" w:sz="4" w:space="0" w:color="000000"/>
            </w:tcBorders>
            <w:noWrap/>
            <w:hideMark/>
          </w:tcPr>
          <w:p w14:paraId="64951591"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66941B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F0B658B"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034371B2" w14:textId="77777777" w:rsidR="002E7632" w:rsidRPr="00B459D9" w:rsidRDefault="002E7632" w:rsidP="002E7632">
            <w:pPr>
              <w:widowControl/>
              <w:jc w:val="center"/>
              <w:rPr>
                <w:color w:val="000000"/>
                <w:szCs w:val="24"/>
              </w:rPr>
            </w:pPr>
            <w:r w:rsidRPr="00B459D9">
              <w:rPr>
                <w:color w:val="000000"/>
                <w:szCs w:val="24"/>
              </w:rPr>
              <w:t>7,386</w:t>
            </w:r>
          </w:p>
        </w:tc>
        <w:tc>
          <w:tcPr>
            <w:tcW w:w="1423" w:type="dxa"/>
            <w:tcBorders>
              <w:top w:val="nil"/>
              <w:left w:val="nil"/>
              <w:bottom w:val="single" w:sz="4" w:space="0" w:color="000000"/>
              <w:right w:val="single" w:sz="4" w:space="0" w:color="000000"/>
            </w:tcBorders>
            <w:noWrap/>
            <w:hideMark/>
          </w:tcPr>
          <w:p w14:paraId="4D6D783B" w14:textId="77777777" w:rsidR="002E7632" w:rsidRPr="00B459D9" w:rsidRDefault="002E7632" w:rsidP="002E7632">
            <w:pPr>
              <w:widowControl/>
              <w:jc w:val="center"/>
              <w:rPr>
                <w:color w:val="000000"/>
                <w:szCs w:val="24"/>
              </w:rPr>
            </w:pPr>
            <w:r w:rsidRPr="00B459D9">
              <w:rPr>
                <w:color w:val="000000"/>
                <w:szCs w:val="24"/>
              </w:rPr>
              <w:t>53,612</w:t>
            </w:r>
          </w:p>
        </w:tc>
      </w:tr>
      <w:tr w:rsidR="002E7632" w:rsidRPr="00B459D9" w14:paraId="644C1E54"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CE420F6" w14:textId="77777777" w:rsidR="002E7632" w:rsidRPr="00B459D9" w:rsidRDefault="002E7632" w:rsidP="002E7632">
            <w:pPr>
              <w:widowControl/>
              <w:jc w:val="center"/>
              <w:rPr>
                <w:color w:val="000000"/>
                <w:szCs w:val="24"/>
              </w:rPr>
            </w:pPr>
            <w:r w:rsidRPr="00B459D9">
              <w:rPr>
                <w:color w:val="000000"/>
                <w:szCs w:val="24"/>
              </w:rPr>
              <w:t>15</w:t>
            </w:r>
          </w:p>
        </w:tc>
        <w:tc>
          <w:tcPr>
            <w:tcW w:w="998" w:type="dxa"/>
            <w:tcBorders>
              <w:top w:val="nil"/>
              <w:left w:val="nil"/>
              <w:bottom w:val="single" w:sz="4" w:space="0" w:color="000000"/>
              <w:right w:val="single" w:sz="4" w:space="0" w:color="000000"/>
            </w:tcBorders>
            <w:noWrap/>
            <w:hideMark/>
          </w:tcPr>
          <w:p w14:paraId="66D1539C" w14:textId="77777777" w:rsidR="002E7632" w:rsidRPr="00B459D9" w:rsidRDefault="002E7632" w:rsidP="002E7632">
            <w:pPr>
              <w:widowControl/>
              <w:jc w:val="center"/>
              <w:rPr>
                <w:color w:val="000000"/>
                <w:szCs w:val="24"/>
              </w:rPr>
            </w:pPr>
            <w:r w:rsidRPr="00B459D9">
              <w:rPr>
                <w:color w:val="000000"/>
                <w:szCs w:val="24"/>
              </w:rPr>
              <w:t>19</w:t>
            </w:r>
          </w:p>
        </w:tc>
        <w:tc>
          <w:tcPr>
            <w:tcW w:w="1060" w:type="dxa"/>
            <w:tcBorders>
              <w:top w:val="nil"/>
              <w:left w:val="nil"/>
              <w:bottom w:val="single" w:sz="4" w:space="0" w:color="000000"/>
              <w:right w:val="single" w:sz="4" w:space="0" w:color="000000"/>
            </w:tcBorders>
            <w:noWrap/>
            <w:hideMark/>
          </w:tcPr>
          <w:p w14:paraId="07816423" w14:textId="77777777" w:rsidR="002E7632" w:rsidRPr="00B459D9" w:rsidRDefault="002E7632" w:rsidP="002E7632">
            <w:pPr>
              <w:widowControl/>
              <w:jc w:val="center"/>
              <w:rPr>
                <w:color w:val="000000"/>
                <w:szCs w:val="24"/>
              </w:rPr>
            </w:pPr>
            <w:r w:rsidRPr="00B459D9">
              <w:rPr>
                <w:color w:val="000000"/>
                <w:szCs w:val="24"/>
              </w:rPr>
              <w:t>N19</w:t>
            </w:r>
          </w:p>
        </w:tc>
        <w:tc>
          <w:tcPr>
            <w:tcW w:w="1083" w:type="dxa"/>
            <w:tcBorders>
              <w:top w:val="nil"/>
              <w:left w:val="nil"/>
              <w:bottom w:val="single" w:sz="4" w:space="0" w:color="000000"/>
              <w:right w:val="single" w:sz="4" w:space="0" w:color="000000"/>
            </w:tcBorders>
            <w:noWrap/>
            <w:hideMark/>
          </w:tcPr>
          <w:p w14:paraId="09EB4BBD" w14:textId="77777777" w:rsidR="002E7632" w:rsidRPr="00B459D9" w:rsidRDefault="002E7632" w:rsidP="002E7632">
            <w:pPr>
              <w:widowControl/>
              <w:jc w:val="center"/>
              <w:rPr>
                <w:color w:val="000000"/>
                <w:szCs w:val="24"/>
              </w:rPr>
            </w:pPr>
            <w:r w:rsidRPr="00B459D9">
              <w:rPr>
                <w:color w:val="000000"/>
                <w:szCs w:val="24"/>
              </w:rPr>
              <w:t>0.4687</w:t>
            </w:r>
          </w:p>
        </w:tc>
        <w:tc>
          <w:tcPr>
            <w:tcW w:w="981" w:type="dxa"/>
            <w:tcBorders>
              <w:top w:val="nil"/>
              <w:left w:val="nil"/>
              <w:bottom w:val="single" w:sz="4" w:space="0" w:color="000000"/>
              <w:right w:val="single" w:sz="4" w:space="0" w:color="000000"/>
            </w:tcBorders>
            <w:noWrap/>
            <w:hideMark/>
          </w:tcPr>
          <w:p w14:paraId="22C54DE8"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64A7242"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10E118F"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43C49502" w14:textId="77777777" w:rsidR="002E7632" w:rsidRPr="00B459D9" w:rsidRDefault="002E7632" w:rsidP="002E7632">
            <w:pPr>
              <w:widowControl/>
              <w:jc w:val="center"/>
              <w:rPr>
                <w:color w:val="000000"/>
                <w:szCs w:val="24"/>
              </w:rPr>
            </w:pPr>
            <w:r w:rsidRPr="00B459D9">
              <w:rPr>
                <w:color w:val="000000"/>
                <w:szCs w:val="24"/>
              </w:rPr>
              <w:t>11,002</w:t>
            </w:r>
          </w:p>
        </w:tc>
        <w:tc>
          <w:tcPr>
            <w:tcW w:w="1423" w:type="dxa"/>
            <w:tcBorders>
              <w:top w:val="nil"/>
              <w:left w:val="nil"/>
              <w:bottom w:val="single" w:sz="4" w:space="0" w:color="000000"/>
              <w:right w:val="single" w:sz="4" w:space="0" w:color="000000"/>
            </w:tcBorders>
            <w:noWrap/>
            <w:hideMark/>
          </w:tcPr>
          <w:p w14:paraId="67954384" w14:textId="77777777" w:rsidR="002E7632" w:rsidRPr="00B459D9" w:rsidRDefault="002E7632" w:rsidP="002E7632">
            <w:pPr>
              <w:widowControl/>
              <w:jc w:val="center"/>
              <w:rPr>
                <w:color w:val="000000"/>
                <w:szCs w:val="24"/>
              </w:rPr>
            </w:pPr>
            <w:r w:rsidRPr="00B459D9">
              <w:rPr>
                <w:color w:val="000000"/>
                <w:szCs w:val="24"/>
              </w:rPr>
              <w:t>45,627</w:t>
            </w:r>
          </w:p>
        </w:tc>
      </w:tr>
      <w:tr w:rsidR="002E7632" w:rsidRPr="00B459D9" w14:paraId="29FA372D"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73474A0" w14:textId="77777777" w:rsidR="002E7632" w:rsidRPr="00B459D9" w:rsidRDefault="002E7632" w:rsidP="002E7632">
            <w:pPr>
              <w:widowControl/>
              <w:jc w:val="center"/>
              <w:rPr>
                <w:color w:val="000000"/>
                <w:szCs w:val="24"/>
              </w:rPr>
            </w:pPr>
            <w:r w:rsidRPr="00B459D9">
              <w:rPr>
                <w:color w:val="000000"/>
                <w:szCs w:val="24"/>
              </w:rPr>
              <w:t>16</w:t>
            </w:r>
          </w:p>
        </w:tc>
        <w:tc>
          <w:tcPr>
            <w:tcW w:w="998" w:type="dxa"/>
            <w:tcBorders>
              <w:top w:val="nil"/>
              <w:left w:val="nil"/>
              <w:bottom w:val="single" w:sz="4" w:space="0" w:color="000000"/>
              <w:right w:val="single" w:sz="4" w:space="0" w:color="000000"/>
            </w:tcBorders>
            <w:noWrap/>
            <w:hideMark/>
          </w:tcPr>
          <w:p w14:paraId="126AFE7C" w14:textId="77777777" w:rsidR="002E7632" w:rsidRPr="00B459D9" w:rsidRDefault="002E7632" w:rsidP="002E7632">
            <w:pPr>
              <w:widowControl/>
              <w:jc w:val="center"/>
              <w:rPr>
                <w:color w:val="000000"/>
                <w:szCs w:val="24"/>
              </w:rPr>
            </w:pPr>
            <w:r w:rsidRPr="00B459D9">
              <w:rPr>
                <w:color w:val="000000"/>
                <w:szCs w:val="24"/>
              </w:rPr>
              <w:t>1</w:t>
            </w:r>
          </w:p>
        </w:tc>
        <w:tc>
          <w:tcPr>
            <w:tcW w:w="1060" w:type="dxa"/>
            <w:tcBorders>
              <w:top w:val="nil"/>
              <w:left w:val="nil"/>
              <w:bottom w:val="single" w:sz="4" w:space="0" w:color="000000"/>
              <w:right w:val="single" w:sz="4" w:space="0" w:color="000000"/>
            </w:tcBorders>
            <w:noWrap/>
            <w:hideMark/>
          </w:tcPr>
          <w:p w14:paraId="2DB1A527" w14:textId="77777777" w:rsidR="002E7632" w:rsidRPr="00B459D9" w:rsidRDefault="002E7632" w:rsidP="002E7632">
            <w:pPr>
              <w:widowControl/>
              <w:jc w:val="center"/>
              <w:rPr>
                <w:color w:val="000000"/>
                <w:szCs w:val="24"/>
              </w:rPr>
            </w:pPr>
            <w:r w:rsidRPr="00B459D9">
              <w:rPr>
                <w:color w:val="000000"/>
                <w:szCs w:val="24"/>
              </w:rPr>
              <w:t>39201</w:t>
            </w:r>
          </w:p>
        </w:tc>
        <w:tc>
          <w:tcPr>
            <w:tcW w:w="1083" w:type="dxa"/>
            <w:tcBorders>
              <w:top w:val="nil"/>
              <w:left w:val="nil"/>
              <w:bottom w:val="single" w:sz="4" w:space="0" w:color="000000"/>
              <w:right w:val="single" w:sz="4" w:space="0" w:color="000000"/>
            </w:tcBorders>
            <w:noWrap/>
            <w:hideMark/>
          </w:tcPr>
          <w:p w14:paraId="1319954C" w14:textId="77777777" w:rsidR="002E7632" w:rsidRPr="00B459D9" w:rsidRDefault="002E7632" w:rsidP="002E7632">
            <w:pPr>
              <w:widowControl/>
              <w:jc w:val="center"/>
              <w:rPr>
                <w:color w:val="000000"/>
                <w:szCs w:val="24"/>
              </w:rPr>
            </w:pPr>
            <w:r w:rsidRPr="00B459D9">
              <w:rPr>
                <w:color w:val="000000"/>
                <w:szCs w:val="24"/>
              </w:rPr>
              <w:t>2.8764</w:t>
            </w:r>
          </w:p>
        </w:tc>
        <w:tc>
          <w:tcPr>
            <w:tcW w:w="981" w:type="dxa"/>
            <w:tcBorders>
              <w:top w:val="nil"/>
              <w:left w:val="nil"/>
              <w:bottom w:val="single" w:sz="4" w:space="0" w:color="000000"/>
              <w:right w:val="single" w:sz="4" w:space="0" w:color="000000"/>
            </w:tcBorders>
            <w:noWrap/>
            <w:hideMark/>
          </w:tcPr>
          <w:p w14:paraId="57814D10"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6765175"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41FA588" w14:textId="77777777" w:rsidR="002E7632" w:rsidRPr="00B459D9" w:rsidRDefault="002E7632" w:rsidP="002E7632">
            <w:pPr>
              <w:widowControl/>
              <w:jc w:val="center"/>
              <w:rPr>
                <w:color w:val="000000"/>
                <w:szCs w:val="24"/>
              </w:rPr>
            </w:pPr>
            <w:r w:rsidRPr="00B459D9">
              <w:rPr>
                <w:color w:val="000000"/>
                <w:szCs w:val="24"/>
              </w:rPr>
              <w:t>11</w:t>
            </w:r>
          </w:p>
        </w:tc>
        <w:tc>
          <w:tcPr>
            <w:tcW w:w="1378" w:type="dxa"/>
            <w:tcBorders>
              <w:top w:val="nil"/>
              <w:left w:val="nil"/>
              <w:bottom w:val="single" w:sz="4" w:space="0" w:color="000000"/>
              <w:right w:val="single" w:sz="4" w:space="0" w:color="000000"/>
            </w:tcBorders>
            <w:noWrap/>
            <w:hideMark/>
          </w:tcPr>
          <w:p w14:paraId="5D1E3CCE" w14:textId="77777777" w:rsidR="002E7632" w:rsidRPr="00B459D9" w:rsidRDefault="002E7632" w:rsidP="002E7632">
            <w:pPr>
              <w:widowControl/>
              <w:jc w:val="center"/>
              <w:rPr>
                <w:color w:val="000000"/>
                <w:szCs w:val="24"/>
              </w:rPr>
            </w:pPr>
            <w:r w:rsidRPr="00B459D9">
              <w:rPr>
                <w:color w:val="000000"/>
                <w:szCs w:val="24"/>
              </w:rPr>
              <w:t>82,624</w:t>
            </w:r>
          </w:p>
        </w:tc>
        <w:tc>
          <w:tcPr>
            <w:tcW w:w="1423" w:type="dxa"/>
            <w:tcBorders>
              <w:top w:val="nil"/>
              <w:left w:val="nil"/>
              <w:bottom w:val="single" w:sz="4" w:space="0" w:color="000000"/>
              <w:right w:val="single" w:sz="4" w:space="0" w:color="000000"/>
            </w:tcBorders>
            <w:noWrap/>
            <w:hideMark/>
          </w:tcPr>
          <w:p w14:paraId="6C0F81FA" w14:textId="77777777" w:rsidR="002E7632" w:rsidRPr="00B459D9" w:rsidRDefault="002E7632" w:rsidP="002E7632">
            <w:pPr>
              <w:widowControl/>
              <w:jc w:val="center"/>
              <w:rPr>
                <w:color w:val="000000"/>
                <w:szCs w:val="24"/>
              </w:rPr>
            </w:pPr>
            <w:r w:rsidRPr="00B459D9">
              <w:rPr>
                <w:color w:val="000000"/>
                <w:szCs w:val="24"/>
              </w:rPr>
              <w:t>311,545</w:t>
            </w:r>
          </w:p>
        </w:tc>
      </w:tr>
      <w:tr w:rsidR="002E7632" w:rsidRPr="00B459D9" w14:paraId="493F8ACE"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F238DCA" w14:textId="77777777" w:rsidR="002E7632" w:rsidRPr="00B459D9" w:rsidRDefault="002E7632" w:rsidP="002E7632">
            <w:pPr>
              <w:widowControl/>
              <w:jc w:val="center"/>
              <w:rPr>
                <w:color w:val="000000"/>
                <w:szCs w:val="24"/>
              </w:rPr>
            </w:pPr>
            <w:r w:rsidRPr="00B459D9">
              <w:rPr>
                <w:color w:val="000000"/>
                <w:szCs w:val="24"/>
              </w:rPr>
              <w:t>16</w:t>
            </w:r>
          </w:p>
        </w:tc>
        <w:tc>
          <w:tcPr>
            <w:tcW w:w="998" w:type="dxa"/>
            <w:tcBorders>
              <w:top w:val="nil"/>
              <w:left w:val="nil"/>
              <w:bottom w:val="single" w:sz="4" w:space="0" w:color="000000"/>
              <w:right w:val="single" w:sz="4" w:space="0" w:color="000000"/>
            </w:tcBorders>
            <w:noWrap/>
            <w:hideMark/>
          </w:tcPr>
          <w:p w14:paraId="1203736D" w14:textId="77777777" w:rsidR="002E7632" w:rsidRPr="00B459D9" w:rsidRDefault="002E7632" w:rsidP="002E7632">
            <w:pPr>
              <w:widowControl/>
              <w:jc w:val="center"/>
              <w:rPr>
                <w:color w:val="000000"/>
                <w:szCs w:val="24"/>
              </w:rPr>
            </w:pPr>
            <w:r w:rsidRPr="00B459D9">
              <w:rPr>
                <w:color w:val="000000"/>
                <w:szCs w:val="24"/>
              </w:rPr>
              <w:t>2</w:t>
            </w:r>
          </w:p>
        </w:tc>
        <w:tc>
          <w:tcPr>
            <w:tcW w:w="1060" w:type="dxa"/>
            <w:tcBorders>
              <w:top w:val="nil"/>
              <w:left w:val="nil"/>
              <w:bottom w:val="single" w:sz="4" w:space="0" w:color="000000"/>
              <w:right w:val="single" w:sz="4" w:space="0" w:color="000000"/>
            </w:tcBorders>
            <w:noWrap/>
            <w:hideMark/>
          </w:tcPr>
          <w:p w14:paraId="296FC596" w14:textId="77777777" w:rsidR="002E7632" w:rsidRPr="00B459D9" w:rsidRDefault="002E7632" w:rsidP="002E7632">
            <w:pPr>
              <w:widowControl/>
              <w:jc w:val="center"/>
              <w:rPr>
                <w:color w:val="000000"/>
                <w:szCs w:val="24"/>
              </w:rPr>
            </w:pPr>
            <w:r w:rsidRPr="00B459D9">
              <w:rPr>
                <w:color w:val="000000"/>
                <w:szCs w:val="24"/>
              </w:rPr>
              <w:t>39202</w:t>
            </w:r>
          </w:p>
        </w:tc>
        <w:tc>
          <w:tcPr>
            <w:tcW w:w="1083" w:type="dxa"/>
            <w:tcBorders>
              <w:top w:val="nil"/>
              <w:left w:val="nil"/>
              <w:bottom w:val="single" w:sz="4" w:space="0" w:color="000000"/>
              <w:right w:val="single" w:sz="4" w:space="0" w:color="000000"/>
            </w:tcBorders>
            <w:noWrap/>
            <w:hideMark/>
          </w:tcPr>
          <w:p w14:paraId="3FFBCCAE" w14:textId="77777777" w:rsidR="002E7632" w:rsidRPr="00B459D9" w:rsidRDefault="002E7632" w:rsidP="002E7632">
            <w:pPr>
              <w:widowControl/>
              <w:jc w:val="center"/>
              <w:rPr>
                <w:color w:val="000000"/>
                <w:szCs w:val="24"/>
              </w:rPr>
            </w:pPr>
            <w:r w:rsidRPr="00B459D9">
              <w:rPr>
                <w:color w:val="000000"/>
                <w:szCs w:val="24"/>
              </w:rPr>
              <w:t>2.1569</w:t>
            </w:r>
          </w:p>
        </w:tc>
        <w:tc>
          <w:tcPr>
            <w:tcW w:w="981" w:type="dxa"/>
            <w:tcBorders>
              <w:top w:val="nil"/>
              <w:left w:val="nil"/>
              <w:bottom w:val="single" w:sz="4" w:space="0" w:color="000000"/>
              <w:right w:val="single" w:sz="4" w:space="0" w:color="000000"/>
            </w:tcBorders>
            <w:noWrap/>
            <w:hideMark/>
          </w:tcPr>
          <w:p w14:paraId="39E80A1A"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5D84796"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53F0B8D" w14:textId="77777777" w:rsidR="002E7632" w:rsidRPr="00B459D9" w:rsidRDefault="002E7632" w:rsidP="002E7632">
            <w:pPr>
              <w:widowControl/>
              <w:jc w:val="center"/>
              <w:rPr>
                <w:color w:val="000000"/>
                <w:szCs w:val="24"/>
              </w:rPr>
            </w:pPr>
            <w:r w:rsidRPr="00B459D9">
              <w:rPr>
                <w:color w:val="000000"/>
                <w:szCs w:val="24"/>
              </w:rPr>
              <w:t>8</w:t>
            </w:r>
          </w:p>
        </w:tc>
        <w:tc>
          <w:tcPr>
            <w:tcW w:w="1378" w:type="dxa"/>
            <w:tcBorders>
              <w:top w:val="nil"/>
              <w:left w:val="nil"/>
              <w:bottom w:val="single" w:sz="4" w:space="0" w:color="000000"/>
              <w:right w:val="single" w:sz="4" w:space="0" w:color="000000"/>
            </w:tcBorders>
            <w:noWrap/>
            <w:hideMark/>
          </w:tcPr>
          <w:p w14:paraId="7EAAF3B0" w14:textId="77777777" w:rsidR="002E7632" w:rsidRPr="00B459D9" w:rsidRDefault="002E7632" w:rsidP="002E7632">
            <w:pPr>
              <w:widowControl/>
              <w:jc w:val="center"/>
              <w:rPr>
                <w:color w:val="000000"/>
                <w:szCs w:val="24"/>
              </w:rPr>
            </w:pPr>
            <w:r w:rsidRPr="00B459D9">
              <w:rPr>
                <w:color w:val="000000"/>
                <w:szCs w:val="24"/>
              </w:rPr>
              <w:t>68,854</w:t>
            </w:r>
          </w:p>
        </w:tc>
        <w:tc>
          <w:tcPr>
            <w:tcW w:w="1423" w:type="dxa"/>
            <w:tcBorders>
              <w:top w:val="nil"/>
              <w:left w:val="nil"/>
              <w:bottom w:val="single" w:sz="4" w:space="0" w:color="000000"/>
              <w:right w:val="single" w:sz="4" w:space="0" w:color="000000"/>
            </w:tcBorders>
            <w:noWrap/>
            <w:hideMark/>
          </w:tcPr>
          <w:p w14:paraId="7F53B479" w14:textId="77777777" w:rsidR="002E7632" w:rsidRPr="00B459D9" w:rsidRDefault="002E7632" w:rsidP="002E7632">
            <w:pPr>
              <w:widowControl/>
              <w:jc w:val="center"/>
              <w:rPr>
                <w:color w:val="000000"/>
                <w:szCs w:val="24"/>
              </w:rPr>
            </w:pPr>
            <w:r w:rsidRPr="00B459D9">
              <w:rPr>
                <w:color w:val="000000"/>
                <w:szCs w:val="24"/>
              </w:rPr>
              <w:t>167,445</w:t>
            </w:r>
          </w:p>
        </w:tc>
      </w:tr>
      <w:tr w:rsidR="002E7632" w:rsidRPr="00B459D9" w14:paraId="4DAD978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5BCDCA0" w14:textId="77777777" w:rsidR="002E7632" w:rsidRPr="00B459D9" w:rsidRDefault="002E7632" w:rsidP="002E7632">
            <w:pPr>
              <w:widowControl/>
              <w:jc w:val="center"/>
              <w:rPr>
                <w:color w:val="000000"/>
                <w:szCs w:val="24"/>
              </w:rPr>
            </w:pPr>
            <w:r w:rsidRPr="00B459D9">
              <w:rPr>
                <w:color w:val="000000"/>
                <w:szCs w:val="24"/>
              </w:rPr>
              <w:t>16</w:t>
            </w:r>
          </w:p>
        </w:tc>
        <w:tc>
          <w:tcPr>
            <w:tcW w:w="998" w:type="dxa"/>
            <w:tcBorders>
              <w:top w:val="nil"/>
              <w:left w:val="nil"/>
              <w:bottom w:val="single" w:sz="4" w:space="0" w:color="000000"/>
              <w:right w:val="single" w:sz="4" w:space="0" w:color="000000"/>
            </w:tcBorders>
            <w:noWrap/>
            <w:hideMark/>
          </w:tcPr>
          <w:p w14:paraId="5968AD28" w14:textId="77777777" w:rsidR="002E7632" w:rsidRPr="00B459D9" w:rsidRDefault="002E7632" w:rsidP="002E7632">
            <w:pPr>
              <w:widowControl/>
              <w:jc w:val="center"/>
              <w:rPr>
                <w:color w:val="000000"/>
                <w:szCs w:val="24"/>
              </w:rPr>
            </w:pPr>
            <w:r w:rsidRPr="00B459D9">
              <w:rPr>
                <w:color w:val="000000"/>
                <w:szCs w:val="24"/>
              </w:rPr>
              <w:t>3</w:t>
            </w:r>
          </w:p>
        </w:tc>
        <w:tc>
          <w:tcPr>
            <w:tcW w:w="1060" w:type="dxa"/>
            <w:tcBorders>
              <w:top w:val="nil"/>
              <w:left w:val="nil"/>
              <w:bottom w:val="single" w:sz="4" w:space="0" w:color="000000"/>
              <w:right w:val="single" w:sz="4" w:space="0" w:color="000000"/>
            </w:tcBorders>
            <w:noWrap/>
            <w:hideMark/>
          </w:tcPr>
          <w:p w14:paraId="1FC7B8DE" w14:textId="77777777" w:rsidR="002E7632" w:rsidRPr="00B459D9" w:rsidRDefault="002E7632" w:rsidP="002E7632">
            <w:pPr>
              <w:widowControl/>
              <w:jc w:val="center"/>
              <w:rPr>
                <w:color w:val="000000"/>
                <w:szCs w:val="24"/>
              </w:rPr>
            </w:pPr>
            <w:r w:rsidRPr="00B459D9">
              <w:rPr>
                <w:color w:val="000000"/>
                <w:szCs w:val="24"/>
              </w:rPr>
              <w:t>39301</w:t>
            </w:r>
          </w:p>
        </w:tc>
        <w:tc>
          <w:tcPr>
            <w:tcW w:w="1083" w:type="dxa"/>
            <w:tcBorders>
              <w:top w:val="nil"/>
              <w:left w:val="nil"/>
              <w:bottom w:val="single" w:sz="4" w:space="0" w:color="000000"/>
              <w:right w:val="single" w:sz="4" w:space="0" w:color="000000"/>
            </w:tcBorders>
            <w:noWrap/>
            <w:hideMark/>
          </w:tcPr>
          <w:p w14:paraId="4C0BCE40" w14:textId="77777777" w:rsidR="002E7632" w:rsidRPr="00B459D9" w:rsidRDefault="002E7632" w:rsidP="002E7632">
            <w:pPr>
              <w:widowControl/>
              <w:jc w:val="center"/>
              <w:rPr>
                <w:color w:val="000000"/>
                <w:szCs w:val="24"/>
              </w:rPr>
            </w:pPr>
            <w:r w:rsidRPr="00B459D9">
              <w:rPr>
                <w:color w:val="000000"/>
                <w:szCs w:val="24"/>
              </w:rPr>
              <w:t>5.2312</w:t>
            </w:r>
          </w:p>
        </w:tc>
        <w:tc>
          <w:tcPr>
            <w:tcW w:w="981" w:type="dxa"/>
            <w:tcBorders>
              <w:top w:val="nil"/>
              <w:left w:val="nil"/>
              <w:bottom w:val="single" w:sz="4" w:space="0" w:color="000000"/>
              <w:right w:val="single" w:sz="4" w:space="0" w:color="000000"/>
            </w:tcBorders>
            <w:noWrap/>
            <w:hideMark/>
          </w:tcPr>
          <w:p w14:paraId="7BF45087"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66C23EB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4ED7728" w14:textId="77777777" w:rsidR="002E7632" w:rsidRPr="00B459D9" w:rsidRDefault="002E7632" w:rsidP="002E7632">
            <w:pPr>
              <w:widowControl/>
              <w:jc w:val="center"/>
              <w:rPr>
                <w:color w:val="000000"/>
                <w:szCs w:val="24"/>
              </w:rPr>
            </w:pPr>
            <w:r w:rsidRPr="00B459D9">
              <w:rPr>
                <w:color w:val="000000"/>
                <w:szCs w:val="24"/>
              </w:rPr>
              <w:t>18</w:t>
            </w:r>
          </w:p>
        </w:tc>
        <w:tc>
          <w:tcPr>
            <w:tcW w:w="1378" w:type="dxa"/>
            <w:tcBorders>
              <w:top w:val="nil"/>
              <w:left w:val="nil"/>
              <w:bottom w:val="single" w:sz="4" w:space="0" w:color="000000"/>
              <w:right w:val="single" w:sz="4" w:space="0" w:color="000000"/>
            </w:tcBorders>
            <w:noWrap/>
            <w:hideMark/>
          </w:tcPr>
          <w:p w14:paraId="65011099" w14:textId="77777777" w:rsidR="002E7632" w:rsidRPr="00B459D9" w:rsidRDefault="002E7632" w:rsidP="002E7632">
            <w:pPr>
              <w:widowControl/>
              <w:jc w:val="center"/>
              <w:rPr>
                <w:color w:val="000000"/>
                <w:szCs w:val="24"/>
              </w:rPr>
            </w:pPr>
            <w:r w:rsidRPr="00B459D9">
              <w:rPr>
                <w:color w:val="000000"/>
                <w:szCs w:val="24"/>
              </w:rPr>
              <w:t>115,225</w:t>
            </w:r>
          </w:p>
        </w:tc>
        <w:tc>
          <w:tcPr>
            <w:tcW w:w="1423" w:type="dxa"/>
            <w:tcBorders>
              <w:top w:val="nil"/>
              <w:left w:val="nil"/>
              <w:bottom w:val="single" w:sz="4" w:space="0" w:color="000000"/>
              <w:right w:val="single" w:sz="4" w:space="0" w:color="000000"/>
            </w:tcBorders>
            <w:noWrap/>
            <w:hideMark/>
          </w:tcPr>
          <w:p w14:paraId="74E699F7" w14:textId="77777777" w:rsidR="002E7632" w:rsidRPr="00B459D9" w:rsidRDefault="002E7632" w:rsidP="002E7632">
            <w:pPr>
              <w:widowControl/>
              <w:jc w:val="center"/>
              <w:rPr>
                <w:color w:val="000000"/>
                <w:szCs w:val="24"/>
              </w:rPr>
            </w:pPr>
            <w:r w:rsidRPr="00B459D9">
              <w:rPr>
                <w:color w:val="000000"/>
                <w:szCs w:val="24"/>
              </w:rPr>
              <w:t>469,686</w:t>
            </w:r>
          </w:p>
        </w:tc>
      </w:tr>
      <w:tr w:rsidR="002E7632" w:rsidRPr="00B459D9" w14:paraId="3F1A46BF"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79A3CF5" w14:textId="77777777" w:rsidR="002E7632" w:rsidRPr="00B459D9" w:rsidRDefault="002E7632" w:rsidP="002E7632">
            <w:pPr>
              <w:widowControl/>
              <w:jc w:val="center"/>
              <w:rPr>
                <w:color w:val="000000"/>
                <w:szCs w:val="24"/>
              </w:rPr>
            </w:pPr>
            <w:r w:rsidRPr="00B459D9">
              <w:rPr>
                <w:color w:val="000000"/>
                <w:szCs w:val="24"/>
              </w:rPr>
              <w:t>16</w:t>
            </w:r>
          </w:p>
        </w:tc>
        <w:tc>
          <w:tcPr>
            <w:tcW w:w="998" w:type="dxa"/>
            <w:tcBorders>
              <w:top w:val="nil"/>
              <w:left w:val="nil"/>
              <w:bottom w:val="single" w:sz="4" w:space="0" w:color="000000"/>
              <w:right w:val="single" w:sz="4" w:space="0" w:color="000000"/>
            </w:tcBorders>
            <w:noWrap/>
            <w:hideMark/>
          </w:tcPr>
          <w:p w14:paraId="1321379B" w14:textId="77777777" w:rsidR="002E7632" w:rsidRPr="00B459D9" w:rsidRDefault="002E7632" w:rsidP="002E7632">
            <w:pPr>
              <w:widowControl/>
              <w:jc w:val="center"/>
              <w:rPr>
                <w:color w:val="000000"/>
                <w:szCs w:val="24"/>
              </w:rPr>
            </w:pPr>
            <w:r w:rsidRPr="00B459D9">
              <w:rPr>
                <w:color w:val="000000"/>
                <w:szCs w:val="24"/>
              </w:rPr>
              <w:t>4</w:t>
            </w:r>
          </w:p>
        </w:tc>
        <w:tc>
          <w:tcPr>
            <w:tcW w:w="1060" w:type="dxa"/>
            <w:tcBorders>
              <w:top w:val="nil"/>
              <w:left w:val="nil"/>
              <w:bottom w:val="single" w:sz="4" w:space="0" w:color="000000"/>
              <w:right w:val="single" w:sz="4" w:space="0" w:color="000000"/>
            </w:tcBorders>
            <w:noWrap/>
            <w:hideMark/>
          </w:tcPr>
          <w:p w14:paraId="7C5EFC6A" w14:textId="77777777" w:rsidR="002E7632" w:rsidRPr="00B459D9" w:rsidRDefault="002E7632" w:rsidP="002E7632">
            <w:pPr>
              <w:widowControl/>
              <w:jc w:val="center"/>
              <w:rPr>
                <w:color w:val="000000"/>
                <w:szCs w:val="24"/>
              </w:rPr>
            </w:pPr>
            <w:r w:rsidRPr="00B459D9">
              <w:rPr>
                <w:color w:val="000000"/>
                <w:szCs w:val="24"/>
              </w:rPr>
              <w:t>39302</w:t>
            </w:r>
          </w:p>
        </w:tc>
        <w:tc>
          <w:tcPr>
            <w:tcW w:w="1083" w:type="dxa"/>
            <w:tcBorders>
              <w:top w:val="nil"/>
              <w:left w:val="nil"/>
              <w:bottom w:val="single" w:sz="4" w:space="0" w:color="000000"/>
              <w:right w:val="single" w:sz="4" w:space="0" w:color="000000"/>
            </w:tcBorders>
            <w:noWrap/>
            <w:hideMark/>
          </w:tcPr>
          <w:p w14:paraId="630656CE" w14:textId="77777777" w:rsidR="002E7632" w:rsidRPr="00B459D9" w:rsidRDefault="002E7632" w:rsidP="002E7632">
            <w:pPr>
              <w:widowControl/>
              <w:jc w:val="center"/>
              <w:rPr>
                <w:color w:val="000000"/>
                <w:szCs w:val="24"/>
              </w:rPr>
            </w:pPr>
            <w:r w:rsidRPr="00B459D9">
              <w:rPr>
                <w:color w:val="000000"/>
                <w:szCs w:val="24"/>
              </w:rPr>
              <w:t>1.7442</w:t>
            </w:r>
          </w:p>
        </w:tc>
        <w:tc>
          <w:tcPr>
            <w:tcW w:w="981" w:type="dxa"/>
            <w:tcBorders>
              <w:top w:val="nil"/>
              <w:left w:val="nil"/>
              <w:bottom w:val="single" w:sz="4" w:space="0" w:color="000000"/>
              <w:right w:val="single" w:sz="4" w:space="0" w:color="000000"/>
            </w:tcBorders>
            <w:noWrap/>
            <w:hideMark/>
          </w:tcPr>
          <w:p w14:paraId="053D170C"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13A9E4A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7B5A478" w14:textId="77777777" w:rsidR="002E7632" w:rsidRPr="00B459D9" w:rsidRDefault="002E7632" w:rsidP="002E7632">
            <w:pPr>
              <w:widowControl/>
              <w:jc w:val="center"/>
              <w:rPr>
                <w:color w:val="000000"/>
                <w:szCs w:val="24"/>
              </w:rPr>
            </w:pPr>
            <w:r w:rsidRPr="00B459D9">
              <w:rPr>
                <w:color w:val="000000"/>
                <w:szCs w:val="24"/>
              </w:rPr>
              <w:t>7</w:t>
            </w:r>
          </w:p>
        </w:tc>
        <w:tc>
          <w:tcPr>
            <w:tcW w:w="1378" w:type="dxa"/>
            <w:tcBorders>
              <w:top w:val="nil"/>
              <w:left w:val="nil"/>
              <w:bottom w:val="single" w:sz="4" w:space="0" w:color="000000"/>
              <w:right w:val="single" w:sz="4" w:space="0" w:color="000000"/>
            </w:tcBorders>
            <w:noWrap/>
            <w:hideMark/>
          </w:tcPr>
          <w:p w14:paraId="0E738C94" w14:textId="77777777" w:rsidR="002E7632" w:rsidRPr="00B459D9" w:rsidRDefault="002E7632" w:rsidP="002E7632">
            <w:pPr>
              <w:widowControl/>
              <w:jc w:val="center"/>
              <w:rPr>
                <w:color w:val="000000"/>
                <w:szCs w:val="24"/>
              </w:rPr>
            </w:pPr>
            <w:r w:rsidRPr="00B459D9">
              <w:rPr>
                <w:color w:val="000000"/>
                <w:szCs w:val="24"/>
              </w:rPr>
              <w:t>57,314</w:t>
            </w:r>
          </w:p>
        </w:tc>
        <w:tc>
          <w:tcPr>
            <w:tcW w:w="1423" w:type="dxa"/>
            <w:tcBorders>
              <w:top w:val="nil"/>
              <w:left w:val="nil"/>
              <w:bottom w:val="single" w:sz="4" w:space="0" w:color="000000"/>
              <w:right w:val="single" w:sz="4" w:space="0" w:color="000000"/>
            </w:tcBorders>
            <w:noWrap/>
            <w:hideMark/>
          </w:tcPr>
          <w:p w14:paraId="01E4BC59" w14:textId="77777777" w:rsidR="002E7632" w:rsidRPr="00B459D9" w:rsidRDefault="002E7632" w:rsidP="002E7632">
            <w:pPr>
              <w:widowControl/>
              <w:jc w:val="center"/>
              <w:rPr>
                <w:color w:val="000000"/>
                <w:szCs w:val="24"/>
              </w:rPr>
            </w:pPr>
            <w:r w:rsidRPr="00B459D9">
              <w:rPr>
                <w:color w:val="000000"/>
                <w:szCs w:val="24"/>
              </w:rPr>
              <w:t>174,904</w:t>
            </w:r>
          </w:p>
        </w:tc>
      </w:tr>
      <w:tr w:rsidR="002E7632" w:rsidRPr="00B459D9" w14:paraId="75BEDE2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E18F1DE" w14:textId="77777777" w:rsidR="002E7632" w:rsidRPr="00B459D9" w:rsidRDefault="002E7632" w:rsidP="002E7632">
            <w:pPr>
              <w:widowControl/>
              <w:jc w:val="center"/>
              <w:rPr>
                <w:color w:val="000000"/>
                <w:szCs w:val="24"/>
              </w:rPr>
            </w:pPr>
            <w:r w:rsidRPr="00B459D9">
              <w:rPr>
                <w:color w:val="000000"/>
                <w:szCs w:val="24"/>
              </w:rPr>
              <w:t>16</w:t>
            </w:r>
          </w:p>
        </w:tc>
        <w:tc>
          <w:tcPr>
            <w:tcW w:w="998" w:type="dxa"/>
            <w:tcBorders>
              <w:top w:val="nil"/>
              <w:left w:val="nil"/>
              <w:bottom w:val="single" w:sz="4" w:space="0" w:color="000000"/>
              <w:right w:val="single" w:sz="4" w:space="0" w:color="000000"/>
            </w:tcBorders>
            <w:noWrap/>
            <w:hideMark/>
          </w:tcPr>
          <w:p w14:paraId="4E03B261" w14:textId="77777777" w:rsidR="002E7632" w:rsidRPr="00B459D9" w:rsidRDefault="002E7632" w:rsidP="002E7632">
            <w:pPr>
              <w:widowControl/>
              <w:jc w:val="center"/>
              <w:rPr>
                <w:color w:val="000000"/>
                <w:szCs w:val="24"/>
              </w:rPr>
            </w:pPr>
            <w:r w:rsidRPr="00B459D9">
              <w:rPr>
                <w:color w:val="000000"/>
                <w:szCs w:val="24"/>
              </w:rPr>
              <w:t>5</w:t>
            </w:r>
          </w:p>
        </w:tc>
        <w:tc>
          <w:tcPr>
            <w:tcW w:w="1060" w:type="dxa"/>
            <w:tcBorders>
              <w:top w:val="nil"/>
              <w:left w:val="nil"/>
              <w:bottom w:val="single" w:sz="4" w:space="0" w:color="000000"/>
              <w:right w:val="single" w:sz="4" w:space="0" w:color="000000"/>
            </w:tcBorders>
            <w:noWrap/>
            <w:hideMark/>
          </w:tcPr>
          <w:p w14:paraId="7EDF2041" w14:textId="77777777" w:rsidR="002E7632" w:rsidRPr="00B459D9" w:rsidRDefault="002E7632" w:rsidP="002E7632">
            <w:pPr>
              <w:widowControl/>
              <w:jc w:val="center"/>
              <w:rPr>
                <w:color w:val="000000"/>
                <w:szCs w:val="24"/>
              </w:rPr>
            </w:pPr>
            <w:r w:rsidRPr="00B459D9">
              <w:rPr>
                <w:color w:val="000000"/>
                <w:szCs w:val="24"/>
              </w:rPr>
              <w:t>39401</w:t>
            </w:r>
          </w:p>
        </w:tc>
        <w:tc>
          <w:tcPr>
            <w:tcW w:w="1083" w:type="dxa"/>
            <w:tcBorders>
              <w:top w:val="nil"/>
              <w:left w:val="nil"/>
              <w:bottom w:val="single" w:sz="4" w:space="0" w:color="000000"/>
              <w:right w:val="single" w:sz="4" w:space="0" w:color="000000"/>
            </w:tcBorders>
            <w:noWrap/>
            <w:hideMark/>
          </w:tcPr>
          <w:p w14:paraId="50E568D4" w14:textId="77777777" w:rsidR="002E7632" w:rsidRPr="00B459D9" w:rsidRDefault="002E7632" w:rsidP="002E7632">
            <w:pPr>
              <w:widowControl/>
              <w:jc w:val="center"/>
              <w:rPr>
                <w:color w:val="000000"/>
                <w:szCs w:val="24"/>
              </w:rPr>
            </w:pPr>
            <w:r w:rsidRPr="00B459D9">
              <w:rPr>
                <w:color w:val="000000"/>
                <w:szCs w:val="24"/>
              </w:rPr>
              <w:t>1.2120</w:t>
            </w:r>
          </w:p>
        </w:tc>
        <w:tc>
          <w:tcPr>
            <w:tcW w:w="981" w:type="dxa"/>
            <w:tcBorders>
              <w:top w:val="nil"/>
              <w:left w:val="nil"/>
              <w:bottom w:val="single" w:sz="4" w:space="0" w:color="000000"/>
              <w:right w:val="single" w:sz="4" w:space="0" w:color="000000"/>
            </w:tcBorders>
            <w:noWrap/>
            <w:hideMark/>
          </w:tcPr>
          <w:p w14:paraId="0BF379BD"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69210A5"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C953A44"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03E948FB" w14:textId="77777777" w:rsidR="002E7632" w:rsidRPr="00B459D9" w:rsidRDefault="002E7632" w:rsidP="002E7632">
            <w:pPr>
              <w:widowControl/>
              <w:jc w:val="center"/>
              <w:rPr>
                <w:color w:val="000000"/>
                <w:szCs w:val="24"/>
              </w:rPr>
            </w:pPr>
            <w:r w:rsidRPr="00B459D9">
              <w:rPr>
                <w:color w:val="000000"/>
                <w:szCs w:val="24"/>
              </w:rPr>
              <w:t>20,412</w:t>
            </w:r>
          </w:p>
        </w:tc>
        <w:tc>
          <w:tcPr>
            <w:tcW w:w="1423" w:type="dxa"/>
            <w:tcBorders>
              <w:top w:val="nil"/>
              <w:left w:val="nil"/>
              <w:bottom w:val="single" w:sz="4" w:space="0" w:color="000000"/>
              <w:right w:val="single" w:sz="4" w:space="0" w:color="000000"/>
            </w:tcBorders>
            <w:noWrap/>
            <w:hideMark/>
          </w:tcPr>
          <w:p w14:paraId="27A1657B" w14:textId="77777777" w:rsidR="002E7632" w:rsidRPr="00B459D9" w:rsidRDefault="002E7632" w:rsidP="002E7632">
            <w:pPr>
              <w:widowControl/>
              <w:jc w:val="center"/>
              <w:rPr>
                <w:color w:val="000000"/>
                <w:szCs w:val="24"/>
              </w:rPr>
            </w:pPr>
            <w:r w:rsidRPr="00B459D9">
              <w:rPr>
                <w:color w:val="000000"/>
                <w:szCs w:val="24"/>
              </w:rPr>
              <w:t>136,017</w:t>
            </w:r>
          </w:p>
        </w:tc>
      </w:tr>
      <w:tr w:rsidR="002E7632" w:rsidRPr="00B459D9" w14:paraId="148BB33A"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65E2A8E" w14:textId="77777777" w:rsidR="002E7632" w:rsidRPr="00B459D9" w:rsidRDefault="002E7632" w:rsidP="002E7632">
            <w:pPr>
              <w:widowControl/>
              <w:jc w:val="center"/>
              <w:rPr>
                <w:color w:val="000000"/>
                <w:szCs w:val="24"/>
              </w:rPr>
            </w:pPr>
            <w:r w:rsidRPr="00B459D9">
              <w:rPr>
                <w:color w:val="000000"/>
                <w:szCs w:val="24"/>
              </w:rPr>
              <w:t>16</w:t>
            </w:r>
          </w:p>
        </w:tc>
        <w:tc>
          <w:tcPr>
            <w:tcW w:w="998" w:type="dxa"/>
            <w:tcBorders>
              <w:top w:val="nil"/>
              <w:left w:val="nil"/>
              <w:bottom w:val="single" w:sz="4" w:space="0" w:color="000000"/>
              <w:right w:val="single" w:sz="4" w:space="0" w:color="000000"/>
            </w:tcBorders>
            <w:noWrap/>
            <w:hideMark/>
          </w:tcPr>
          <w:p w14:paraId="55936B11" w14:textId="77777777" w:rsidR="002E7632" w:rsidRPr="00B459D9" w:rsidRDefault="002E7632" w:rsidP="002E7632">
            <w:pPr>
              <w:widowControl/>
              <w:jc w:val="center"/>
              <w:rPr>
                <w:color w:val="000000"/>
                <w:szCs w:val="24"/>
              </w:rPr>
            </w:pPr>
            <w:r w:rsidRPr="00B459D9">
              <w:rPr>
                <w:color w:val="000000"/>
                <w:szCs w:val="24"/>
              </w:rPr>
              <w:t>6</w:t>
            </w:r>
          </w:p>
        </w:tc>
        <w:tc>
          <w:tcPr>
            <w:tcW w:w="1060" w:type="dxa"/>
            <w:tcBorders>
              <w:top w:val="nil"/>
              <w:left w:val="nil"/>
              <w:bottom w:val="single" w:sz="4" w:space="0" w:color="000000"/>
              <w:right w:val="single" w:sz="4" w:space="0" w:color="000000"/>
            </w:tcBorders>
            <w:noWrap/>
            <w:hideMark/>
          </w:tcPr>
          <w:p w14:paraId="137F5115" w14:textId="77777777" w:rsidR="002E7632" w:rsidRPr="00B459D9" w:rsidRDefault="002E7632" w:rsidP="002E7632">
            <w:pPr>
              <w:widowControl/>
              <w:jc w:val="center"/>
              <w:rPr>
                <w:color w:val="000000"/>
                <w:szCs w:val="24"/>
              </w:rPr>
            </w:pPr>
            <w:r w:rsidRPr="00B459D9">
              <w:rPr>
                <w:color w:val="000000"/>
                <w:szCs w:val="24"/>
              </w:rPr>
              <w:t>39402</w:t>
            </w:r>
          </w:p>
        </w:tc>
        <w:tc>
          <w:tcPr>
            <w:tcW w:w="1083" w:type="dxa"/>
            <w:tcBorders>
              <w:top w:val="nil"/>
              <w:left w:val="nil"/>
              <w:bottom w:val="single" w:sz="4" w:space="0" w:color="000000"/>
              <w:right w:val="single" w:sz="4" w:space="0" w:color="000000"/>
            </w:tcBorders>
            <w:noWrap/>
            <w:hideMark/>
          </w:tcPr>
          <w:p w14:paraId="1656474E" w14:textId="77777777" w:rsidR="002E7632" w:rsidRPr="00B459D9" w:rsidRDefault="002E7632" w:rsidP="002E7632">
            <w:pPr>
              <w:widowControl/>
              <w:jc w:val="center"/>
              <w:rPr>
                <w:color w:val="000000"/>
                <w:szCs w:val="24"/>
              </w:rPr>
            </w:pPr>
            <w:r w:rsidRPr="00B459D9">
              <w:rPr>
                <w:color w:val="000000"/>
                <w:szCs w:val="24"/>
              </w:rPr>
              <w:t>0.7634</w:t>
            </w:r>
          </w:p>
        </w:tc>
        <w:tc>
          <w:tcPr>
            <w:tcW w:w="981" w:type="dxa"/>
            <w:tcBorders>
              <w:top w:val="nil"/>
              <w:left w:val="nil"/>
              <w:bottom w:val="single" w:sz="4" w:space="0" w:color="000000"/>
              <w:right w:val="single" w:sz="4" w:space="0" w:color="000000"/>
            </w:tcBorders>
            <w:noWrap/>
            <w:hideMark/>
          </w:tcPr>
          <w:p w14:paraId="06FA496A"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ADF2553"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DA7B55F"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55E5DDA5" w14:textId="77777777" w:rsidR="002E7632" w:rsidRPr="00B459D9" w:rsidRDefault="002E7632" w:rsidP="002E7632">
            <w:pPr>
              <w:widowControl/>
              <w:jc w:val="center"/>
              <w:rPr>
                <w:color w:val="000000"/>
                <w:szCs w:val="24"/>
              </w:rPr>
            </w:pPr>
            <w:r w:rsidRPr="00B459D9">
              <w:rPr>
                <w:color w:val="000000"/>
                <w:szCs w:val="24"/>
              </w:rPr>
              <w:t>16,733</w:t>
            </w:r>
          </w:p>
        </w:tc>
        <w:tc>
          <w:tcPr>
            <w:tcW w:w="1423" w:type="dxa"/>
            <w:tcBorders>
              <w:top w:val="nil"/>
              <w:left w:val="nil"/>
              <w:bottom w:val="single" w:sz="4" w:space="0" w:color="000000"/>
              <w:right w:val="single" w:sz="4" w:space="0" w:color="000000"/>
            </w:tcBorders>
            <w:noWrap/>
            <w:hideMark/>
          </w:tcPr>
          <w:p w14:paraId="6E74DE94" w14:textId="77777777" w:rsidR="002E7632" w:rsidRPr="00B459D9" w:rsidRDefault="002E7632" w:rsidP="002E7632">
            <w:pPr>
              <w:widowControl/>
              <w:jc w:val="center"/>
              <w:rPr>
                <w:color w:val="000000"/>
                <w:szCs w:val="24"/>
              </w:rPr>
            </w:pPr>
            <w:r w:rsidRPr="00B459D9">
              <w:rPr>
                <w:color w:val="000000"/>
                <w:szCs w:val="24"/>
              </w:rPr>
              <w:t>86,427</w:t>
            </w:r>
          </w:p>
        </w:tc>
      </w:tr>
      <w:tr w:rsidR="002E7632" w:rsidRPr="00B459D9" w14:paraId="5C23E0C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E677B6E" w14:textId="77777777" w:rsidR="002E7632" w:rsidRPr="00B459D9" w:rsidRDefault="002E7632" w:rsidP="002E7632">
            <w:pPr>
              <w:widowControl/>
              <w:jc w:val="center"/>
              <w:rPr>
                <w:color w:val="000000"/>
                <w:szCs w:val="24"/>
              </w:rPr>
            </w:pPr>
            <w:r w:rsidRPr="00B459D9">
              <w:rPr>
                <w:color w:val="000000"/>
                <w:szCs w:val="24"/>
              </w:rPr>
              <w:t>16</w:t>
            </w:r>
          </w:p>
        </w:tc>
        <w:tc>
          <w:tcPr>
            <w:tcW w:w="998" w:type="dxa"/>
            <w:tcBorders>
              <w:top w:val="nil"/>
              <w:left w:val="nil"/>
              <w:bottom w:val="single" w:sz="4" w:space="0" w:color="000000"/>
              <w:right w:val="single" w:sz="4" w:space="0" w:color="000000"/>
            </w:tcBorders>
            <w:noWrap/>
            <w:hideMark/>
          </w:tcPr>
          <w:p w14:paraId="72F7101D" w14:textId="77777777" w:rsidR="002E7632" w:rsidRPr="00B459D9" w:rsidRDefault="002E7632" w:rsidP="002E7632">
            <w:pPr>
              <w:widowControl/>
              <w:jc w:val="center"/>
              <w:rPr>
                <w:color w:val="000000"/>
                <w:szCs w:val="24"/>
              </w:rPr>
            </w:pPr>
            <w:r w:rsidRPr="00B459D9">
              <w:rPr>
                <w:color w:val="000000"/>
                <w:szCs w:val="24"/>
              </w:rPr>
              <w:t>7</w:t>
            </w:r>
          </w:p>
        </w:tc>
        <w:tc>
          <w:tcPr>
            <w:tcW w:w="1060" w:type="dxa"/>
            <w:tcBorders>
              <w:top w:val="nil"/>
              <w:left w:val="nil"/>
              <w:bottom w:val="single" w:sz="4" w:space="0" w:color="000000"/>
              <w:right w:val="single" w:sz="4" w:space="0" w:color="000000"/>
            </w:tcBorders>
            <w:noWrap/>
            <w:hideMark/>
          </w:tcPr>
          <w:p w14:paraId="0B320A9F" w14:textId="77777777" w:rsidR="002E7632" w:rsidRPr="00B459D9" w:rsidRDefault="002E7632" w:rsidP="002E7632">
            <w:pPr>
              <w:widowControl/>
              <w:jc w:val="center"/>
              <w:rPr>
                <w:color w:val="000000"/>
                <w:szCs w:val="24"/>
              </w:rPr>
            </w:pPr>
            <w:r w:rsidRPr="00B459D9">
              <w:rPr>
                <w:color w:val="000000"/>
                <w:szCs w:val="24"/>
              </w:rPr>
              <w:t>39501</w:t>
            </w:r>
          </w:p>
        </w:tc>
        <w:tc>
          <w:tcPr>
            <w:tcW w:w="1083" w:type="dxa"/>
            <w:tcBorders>
              <w:top w:val="nil"/>
              <w:left w:val="nil"/>
              <w:bottom w:val="single" w:sz="4" w:space="0" w:color="000000"/>
              <w:right w:val="single" w:sz="4" w:space="0" w:color="000000"/>
            </w:tcBorders>
            <w:noWrap/>
            <w:hideMark/>
          </w:tcPr>
          <w:p w14:paraId="19CE2066" w14:textId="77777777" w:rsidR="002E7632" w:rsidRPr="00B459D9" w:rsidRDefault="002E7632" w:rsidP="002E7632">
            <w:pPr>
              <w:widowControl/>
              <w:jc w:val="center"/>
              <w:rPr>
                <w:color w:val="000000"/>
                <w:szCs w:val="24"/>
              </w:rPr>
            </w:pPr>
            <w:r w:rsidRPr="00B459D9">
              <w:rPr>
                <w:color w:val="000000"/>
                <w:szCs w:val="24"/>
              </w:rPr>
              <w:t>0.9768</w:t>
            </w:r>
          </w:p>
        </w:tc>
        <w:tc>
          <w:tcPr>
            <w:tcW w:w="981" w:type="dxa"/>
            <w:tcBorders>
              <w:top w:val="nil"/>
              <w:left w:val="nil"/>
              <w:bottom w:val="single" w:sz="4" w:space="0" w:color="000000"/>
              <w:right w:val="single" w:sz="4" w:space="0" w:color="000000"/>
            </w:tcBorders>
            <w:noWrap/>
            <w:hideMark/>
          </w:tcPr>
          <w:p w14:paraId="13BDAA18"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E3327A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B85B9DE"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14383F1C" w14:textId="77777777" w:rsidR="002E7632" w:rsidRPr="00B459D9" w:rsidRDefault="002E7632" w:rsidP="002E7632">
            <w:pPr>
              <w:widowControl/>
              <w:jc w:val="center"/>
              <w:rPr>
                <w:color w:val="000000"/>
                <w:szCs w:val="24"/>
              </w:rPr>
            </w:pPr>
            <w:r w:rsidRPr="00B459D9">
              <w:rPr>
                <w:color w:val="000000"/>
                <w:szCs w:val="24"/>
              </w:rPr>
              <w:t>4,609</w:t>
            </w:r>
          </w:p>
        </w:tc>
        <w:tc>
          <w:tcPr>
            <w:tcW w:w="1423" w:type="dxa"/>
            <w:tcBorders>
              <w:top w:val="nil"/>
              <w:left w:val="nil"/>
              <w:bottom w:val="single" w:sz="4" w:space="0" w:color="000000"/>
              <w:right w:val="single" w:sz="4" w:space="0" w:color="000000"/>
            </w:tcBorders>
            <w:noWrap/>
            <w:hideMark/>
          </w:tcPr>
          <w:p w14:paraId="4CD9D742" w14:textId="77777777" w:rsidR="002E7632" w:rsidRPr="00B459D9" w:rsidRDefault="002E7632" w:rsidP="002E7632">
            <w:pPr>
              <w:widowControl/>
              <w:jc w:val="center"/>
              <w:rPr>
                <w:color w:val="000000"/>
                <w:szCs w:val="24"/>
              </w:rPr>
            </w:pPr>
            <w:r w:rsidRPr="00B459D9">
              <w:rPr>
                <w:color w:val="000000"/>
                <w:szCs w:val="24"/>
              </w:rPr>
              <w:t>121,978</w:t>
            </w:r>
          </w:p>
        </w:tc>
      </w:tr>
      <w:tr w:rsidR="002E7632" w:rsidRPr="00B459D9" w14:paraId="6DAC064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7724DE3" w14:textId="77777777" w:rsidR="002E7632" w:rsidRPr="00B459D9" w:rsidRDefault="002E7632" w:rsidP="002E7632">
            <w:pPr>
              <w:widowControl/>
              <w:jc w:val="center"/>
              <w:rPr>
                <w:color w:val="000000"/>
                <w:szCs w:val="24"/>
              </w:rPr>
            </w:pPr>
            <w:r w:rsidRPr="00B459D9">
              <w:rPr>
                <w:color w:val="000000"/>
                <w:szCs w:val="24"/>
              </w:rPr>
              <w:t>16</w:t>
            </w:r>
          </w:p>
        </w:tc>
        <w:tc>
          <w:tcPr>
            <w:tcW w:w="998" w:type="dxa"/>
            <w:tcBorders>
              <w:top w:val="nil"/>
              <w:left w:val="nil"/>
              <w:bottom w:val="single" w:sz="4" w:space="0" w:color="000000"/>
              <w:right w:val="single" w:sz="4" w:space="0" w:color="000000"/>
            </w:tcBorders>
            <w:noWrap/>
            <w:hideMark/>
          </w:tcPr>
          <w:p w14:paraId="2722EE62" w14:textId="77777777" w:rsidR="002E7632" w:rsidRPr="00B459D9" w:rsidRDefault="002E7632" w:rsidP="002E7632">
            <w:pPr>
              <w:widowControl/>
              <w:jc w:val="center"/>
              <w:rPr>
                <w:color w:val="000000"/>
                <w:szCs w:val="24"/>
              </w:rPr>
            </w:pPr>
            <w:r w:rsidRPr="00B459D9">
              <w:rPr>
                <w:color w:val="000000"/>
                <w:szCs w:val="24"/>
              </w:rPr>
              <w:t>8</w:t>
            </w:r>
          </w:p>
        </w:tc>
        <w:tc>
          <w:tcPr>
            <w:tcW w:w="1060" w:type="dxa"/>
            <w:tcBorders>
              <w:top w:val="nil"/>
              <w:left w:val="nil"/>
              <w:bottom w:val="single" w:sz="4" w:space="0" w:color="000000"/>
              <w:right w:val="single" w:sz="4" w:space="0" w:color="000000"/>
            </w:tcBorders>
            <w:noWrap/>
            <w:hideMark/>
          </w:tcPr>
          <w:p w14:paraId="021FF52E" w14:textId="77777777" w:rsidR="002E7632" w:rsidRPr="00B459D9" w:rsidRDefault="002E7632" w:rsidP="002E7632">
            <w:pPr>
              <w:widowControl/>
              <w:jc w:val="center"/>
              <w:rPr>
                <w:color w:val="000000"/>
                <w:szCs w:val="24"/>
              </w:rPr>
            </w:pPr>
            <w:r w:rsidRPr="00B459D9">
              <w:rPr>
                <w:color w:val="000000"/>
                <w:szCs w:val="24"/>
              </w:rPr>
              <w:t>39502</w:t>
            </w:r>
          </w:p>
        </w:tc>
        <w:tc>
          <w:tcPr>
            <w:tcW w:w="1083" w:type="dxa"/>
            <w:tcBorders>
              <w:top w:val="nil"/>
              <w:left w:val="nil"/>
              <w:bottom w:val="single" w:sz="4" w:space="0" w:color="000000"/>
              <w:right w:val="single" w:sz="4" w:space="0" w:color="000000"/>
            </w:tcBorders>
            <w:noWrap/>
            <w:hideMark/>
          </w:tcPr>
          <w:p w14:paraId="1F0D9571" w14:textId="77777777" w:rsidR="002E7632" w:rsidRPr="00B459D9" w:rsidRDefault="002E7632" w:rsidP="002E7632">
            <w:pPr>
              <w:widowControl/>
              <w:jc w:val="center"/>
              <w:rPr>
                <w:color w:val="000000"/>
                <w:szCs w:val="24"/>
              </w:rPr>
            </w:pPr>
            <w:r w:rsidRPr="00B459D9">
              <w:rPr>
                <w:color w:val="000000"/>
                <w:szCs w:val="24"/>
              </w:rPr>
              <w:t>0.6054</w:t>
            </w:r>
          </w:p>
        </w:tc>
        <w:tc>
          <w:tcPr>
            <w:tcW w:w="981" w:type="dxa"/>
            <w:tcBorders>
              <w:top w:val="nil"/>
              <w:left w:val="nil"/>
              <w:bottom w:val="single" w:sz="4" w:space="0" w:color="000000"/>
              <w:right w:val="single" w:sz="4" w:space="0" w:color="000000"/>
            </w:tcBorders>
            <w:noWrap/>
            <w:hideMark/>
          </w:tcPr>
          <w:p w14:paraId="672ADE93"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2A9AC0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23987B2"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24179AF2" w14:textId="77777777" w:rsidR="002E7632" w:rsidRPr="00B459D9" w:rsidRDefault="002E7632" w:rsidP="002E7632">
            <w:pPr>
              <w:widowControl/>
              <w:jc w:val="center"/>
              <w:rPr>
                <w:color w:val="000000"/>
                <w:szCs w:val="24"/>
              </w:rPr>
            </w:pPr>
            <w:r w:rsidRPr="00B459D9">
              <w:rPr>
                <w:color w:val="000000"/>
                <w:szCs w:val="24"/>
              </w:rPr>
              <w:t>7,413</w:t>
            </w:r>
          </w:p>
        </w:tc>
        <w:tc>
          <w:tcPr>
            <w:tcW w:w="1423" w:type="dxa"/>
            <w:tcBorders>
              <w:top w:val="nil"/>
              <w:left w:val="nil"/>
              <w:bottom w:val="single" w:sz="4" w:space="0" w:color="000000"/>
              <w:right w:val="single" w:sz="4" w:space="0" w:color="000000"/>
            </w:tcBorders>
            <w:noWrap/>
            <w:hideMark/>
          </w:tcPr>
          <w:p w14:paraId="38A00351" w14:textId="77777777" w:rsidR="002E7632" w:rsidRPr="00B459D9" w:rsidRDefault="002E7632" w:rsidP="002E7632">
            <w:pPr>
              <w:widowControl/>
              <w:jc w:val="center"/>
              <w:rPr>
                <w:color w:val="000000"/>
                <w:szCs w:val="24"/>
              </w:rPr>
            </w:pPr>
            <w:r w:rsidRPr="00B459D9">
              <w:rPr>
                <w:color w:val="000000"/>
                <w:szCs w:val="24"/>
              </w:rPr>
              <w:t>67,521</w:t>
            </w:r>
          </w:p>
        </w:tc>
      </w:tr>
      <w:tr w:rsidR="002E7632" w:rsidRPr="00B459D9" w14:paraId="14C4750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B78BE8E" w14:textId="77777777" w:rsidR="002E7632" w:rsidRPr="00B459D9" w:rsidRDefault="002E7632" w:rsidP="002E7632">
            <w:pPr>
              <w:widowControl/>
              <w:jc w:val="center"/>
              <w:rPr>
                <w:color w:val="000000"/>
                <w:szCs w:val="24"/>
              </w:rPr>
            </w:pPr>
            <w:r w:rsidRPr="00B459D9">
              <w:rPr>
                <w:color w:val="000000"/>
                <w:szCs w:val="24"/>
              </w:rPr>
              <w:t>16</w:t>
            </w:r>
          </w:p>
        </w:tc>
        <w:tc>
          <w:tcPr>
            <w:tcW w:w="998" w:type="dxa"/>
            <w:tcBorders>
              <w:top w:val="nil"/>
              <w:left w:val="nil"/>
              <w:bottom w:val="single" w:sz="4" w:space="0" w:color="000000"/>
              <w:right w:val="single" w:sz="4" w:space="0" w:color="000000"/>
            </w:tcBorders>
            <w:noWrap/>
            <w:hideMark/>
          </w:tcPr>
          <w:p w14:paraId="623350C9" w14:textId="77777777" w:rsidR="002E7632" w:rsidRPr="00B459D9" w:rsidRDefault="002E7632" w:rsidP="002E7632">
            <w:pPr>
              <w:widowControl/>
              <w:jc w:val="center"/>
              <w:rPr>
                <w:color w:val="000000"/>
                <w:szCs w:val="24"/>
              </w:rPr>
            </w:pPr>
            <w:r w:rsidRPr="00B459D9">
              <w:rPr>
                <w:color w:val="000000"/>
                <w:szCs w:val="24"/>
              </w:rPr>
              <w:t>9</w:t>
            </w:r>
          </w:p>
        </w:tc>
        <w:tc>
          <w:tcPr>
            <w:tcW w:w="1060" w:type="dxa"/>
            <w:tcBorders>
              <w:top w:val="nil"/>
              <w:left w:val="nil"/>
              <w:bottom w:val="single" w:sz="4" w:space="0" w:color="000000"/>
              <w:right w:val="single" w:sz="4" w:space="0" w:color="000000"/>
            </w:tcBorders>
            <w:noWrap/>
            <w:hideMark/>
          </w:tcPr>
          <w:p w14:paraId="65AF0AF4" w14:textId="77777777" w:rsidR="002E7632" w:rsidRPr="00B459D9" w:rsidRDefault="002E7632" w:rsidP="002E7632">
            <w:pPr>
              <w:widowControl/>
              <w:jc w:val="center"/>
              <w:rPr>
                <w:color w:val="000000"/>
                <w:szCs w:val="24"/>
              </w:rPr>
            </w:pPr>
            <w:r w:rsidRPr="00B459D9">
              <w:rPr>
                <w:color w:val="000000"/>
                <w:szCs w:val="24"/>
              </w:rPr>
              <w:t>39503</w:t>
            </w:r>
          </w:p>
        </w:tc>
        <w:tc>
          <w:tcPr>
            <w:tcW w:w="1083" w:type="dxa"/>
            <w:tcBorders>
              <w:top w:val="nil"/>
              <w:left w:val="nil"/>
              <w:bottom w:val="single" w:sz="4" w:space="0" w:color="000000"/>
              <w:right w:val="single" w:sz="4" w:space="0" w:color="000000"/>
            </w:tcBorders>
            <w:noWrap/>
            <w:hideMark/>
          </w:tcPr>
          <w:p w14:paraId="07442DFA" w14:textId="77777777" w:rsidR="002E7632" w:rsidRPr="00B459D9" w:rsidRDefault="002E7632" w:rsidP="002E7632">
            <w:pPr>
              <w:widowControl/>
              <w:jc w:val="center"/>
              <w:rPr>
                <w:color w:val="000000"/>
                <w:szCs w:val="24"/>
              </w:rPr>
            </w:pPr>
            <w:r w:rsidRPr="00B459D9">
              <w:rPr>
                <w:color w:val="000000"/>
                <w:szCs w:val="24"/>
              </w:rPr>
              <w:t>0.4249</w:t>
            </w:r>
          </w:p>
        </w:tc>
        <w:tc>
          <w:tcPr>
            <w:tcW w:w="981" w:type="dxa"/>
            <w:tcBorders>
              <w:top w:val="nil"/>
              <w:left w:val="nil"/>
              <w:bottom w:val="single" w:sz="4" w:space="0" w:color="000000"/>
              <w:right w:val="single" w:sz="4" w:space="0" w:color="000000"/>
            </w:tcBorders>
            <w:noWrap/>
            <w:hideMark/>
          </w:tcPr>
          <w:p w14:paraId="5DA4828C"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B310D94"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3E29CA3"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57A00A0E" w14:textId="77777777" w:rsidR="002E7632" w:rsidRPr="00B459D9" w:rsidRDefault="002E7632" w:rsidP="002E7632">
            <w:pPr>
              <w:widowControl/>
              <w:jc w:val="center"/>
              <w:rPr>
                <w:color w:val="000000"/>
                <w:szCs w:val="24"/>
              </w:rPr>
            </w:pPr>
            <w:r w:rsidRPr="00B459D9">
              <w:rPr>
                <w:color w:val="000000"/>
                <w:szCs w:val="24"/>
              </w:rPr>
              <w:t>4,523</w:t>
            </w:r>
          </w:p>
        </w:tc>
        <w:tc>
          <w:tcPr>
            <w:tcW w:w="1423" w:type="dxa"/>
            <w:tcBorders>
              <w:top w:val="nil"/>
              <w:left w:val="nil"/>
              <w:bottom w:val="single" w:sz="4" w:space="0" w:color="000000"/>
              <w:right w:val="single" w:sz="4" w:space="0" w:color="000000"/>
            </w:tcBorders>
            <w:noWrap/>
            <w:hideMark/>
          </w:tcPr>
          <w:p w14:paraId="31AEAA35" w14:textId="77777777" w:rsidR="002E7632" w:rsidRPr="00B459D9" w:rsidRDefault="002E7632" w:rsidP="002E7632">
            <w:pPr>
              <w:widowControl/>
              <w:jc w:val="center"/>
              <w:rPr>
                <w:color w:val="000000"/>
                <w:szCs w:val="24"/>
              </w:rPr>
            </w:pPr>
            <w:r w:rsidRPr="00B459D9">
              <w:rPr>
                <w:color w:val="000000"/>
                <w:szCs w:val="24"/>
              </w:rPr>
              <w:t>44,512</w:t>
            </w:r>
          </w:p>
        </w:tc>
      </w:tr>
      <w:tr w:rsidR="002E7632" w:rsidRPr="00B459D9" w14:paraId="2855A07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FCAECE7" w14:textId="77777777" w:rsidR="002E7632" w:rsidRPr="00B459D9" w:rsidRDefault="002E7632" w:rsidP="002E7632">
            <w:pPr>
              <w:widowControl/>
              <w:jc w:val="center"/>
              <w:rPr>
                <w:color w:val="000000"/>
                <w:szCs w:val="24"/>
              </w:rPr>
            </w:pPr>
            <w:r w:rsidRPr="00B459D9">
              <w:rPr>
                <w:color w:val="000000"/>
                <w:szCs w:val="24"/>
              </w:rPr>
              <w:t>16</w:t>
            </w:r>
          </w:p>
        </w:tc>
        <w:tc>
          <w:tcPr>
            <w:tcW w:w="998" w:type="dxa"/>
            <w:tcBorders>
              <w:top w:val="nil"/>
              <w:left w:val="nil"/>
              <w:bottom w:val="single" w:sz="4" w:space="0" w:color="000000"/>
              <w:right w:val="single" w:sz="4" w:space="0" w:color="000000"/>
            </w:tcBorders>
            <w:noWrap/>
            <w:hideMark/>
          </w:tcPr>
          <w:p w14:paraId="36EF45D1" w14:textId="77777777" w:rsidR="002E7632" w:rsidRPr="00B459D9" w:rsidRDefault="002E7632" w:rsidP="002E7632">
            <w:pPr>
              <w:widowControl/>
              <w:jc w:val="center"/>
              <w:rPr>
                <w:color w:val="000000"/>
                <w:szCs w:val="24"/>
              </w:rPr>
            </w:pPr>
            <w:r w:rsidRPr="00B459D9">
              <w:rPr>
                <w:color w:val="000000"/>
                <w:szCs w:val="24"/>
              </w:rPr>
              <w:t>10</w:t>
            </w:r>
          </w:p>
        </w:tc>
        <w:tc>
          <w:tcPr>
            <w:tcW w:w="1060" w:type="dxa"/>
            <w:tcBorders>
              <w:top w:val="nil"/>
              <w:left w:val="nil"/>
              <w:bottom w:val="single" w:sz="4" w:space="0" w:color="000000"/>
              <w:right w:val="single" w:sz="4" w:space="0" w:color="000000"/>
            </w:tcBorders>
            <w:noWrap/>
            <w:hideMark/>
          </w:tcPr>
          <w:p w14:paraId="14562BFC" w14:textId="77777777" w:rsidR="002E7632" w:rsidRPr="00B459D9" w:rsidRDefault="002E7632" w:rsidP="002E7632">
            <w:pPr>
              <w:widowControl/>
              <w:jc w:val="center"/>
              <w:rPr>
                <w:color w:val="000000"/>
                <w:szCs w:val="24"/>
              </w:rPr>
            </w:pPr>
            <w:r w:rsidRPr="00B459D9">
              <w:rPr>
                <w:color w:val="000000"/>
                <w:szCs w:val="24"/>
              </w:rPr>
              <w:t>39601</w:t>
            </w:r>
          </w:p>
        </w:tc>
        <w:tc>
          <w:tcPr>
            <w:tcW w:w="1083" w:type="dxa"/>
            <w:tcBorders>
              <w:top w:val="nil"/>
              <w:left w:val="nil"/>
              <w:bottom w:val="single" w:sz="4" w:space="0" w:color="000000"/>
              <w:right w:val="single" w:sz="4" w:space="0" w:color="000000"/>
            </w:tcBorders>
            <w:noWrap/>
            <w:hideMark/>
          </w:tcPr>
          <w:p w14:paraId="48E219D8" w14:textId="77777777" w:rsidR="002E7632" w:rsidRPr="00B459D9" w:rsidRDefault="002E7632" w:rsidP="002E7632">
            <w:pPr>
              <w:widowControl/>
              <w:jc w:val="center"/>
              <w:rPr>
                <w:color w:val="000000"/>
                <w:szCs w:val="24"/>
              </w:rPr>
            </w:pPr>
            <w:r w:rsidRPr="00B459D9">
              <w:rPr>
                <w:color w:val="000000"/>
                <w:szCs w:val="24"/>
              </w:rPr>
              <w:t>0.7381</w:t>
            </w:r>
          </w:p>
        </w:tc>
        <w:tc>
          <w:tcPr>
            <w:tcW w:w="981" w:type="dxa"/>
            <w:tcBorders>
              <w:top w:val="nil"/>
              <w:left w:val="nil"/>
              <w:bottom w:val="single" w:sz="4" w:space="0" w:color="000000"/>
              <w:right w:val="single" w:sz="4" w:space="0" w:color="000000"/>
            </w:tcBorders>
            <w:noWrap/>
            <w:hideMark/>
          </w:tcPr>
          <w:p w14:paraId="25064F42"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E1B5E0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AF2540E"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3D8F9B7E" w14:textId="77777777" w:rsidR="002E7632" w:rsidRPr="00B459D9" w:rsidRDefault="002E7632" w:rsidP="002E7632">
            <w:pPr>
              <w:widowControl/>
              <w:jc w:val="center"/>
              <w:rPr>
                <w:color w:val="000000"/>
                <w:szCs w:val="24"/>
              </w:rPr>
            </w:pPr>
            <w:r w:rsidRPr="00B459D9">
              <w:rPr>
                <w:color w:val="000000"/>
                <w:szCs w:val="24"/>
              </w:rPr>
              <w:t>4,012</w:t>
            </w:r>
          </w:p>
        </w:tc>
        <w:tc>
          <w:tcPr>
            <w:tcW w:w="1423" w:type="dxa"/>
            <w:tcBorders>
              <w:top w:val="nil"/>
              <w:left w:val="nil"/>
              <w:bottom w:val="single" w:sz="4" w:space="0" w:color="000000"/>
              <w:right w:val="single" w:sz="4" w:space="0" w:color="000000"/>
            </w:tcBorders>
            <w:noWrap/>
            <w:hideMark/>
          </w:tcPr>
          <w:p w14:paraId="494CF4BC" w14:textId="77777777" w:rsidR="002E7632" w:rsidRPr="00B459D9" w:rsidRDefault="002E7632" w:rsidP="002E7632">
            <w:pPr>
              <w:widowControl/>
              <w:jc w:val="center"/>
              <w:rPr>
                <w:color w:val="000000"/>
                <w:szCs w:val="24"/>
              </w:rPr>
            </w:pPr>
            <w:r w:rsidRPr="00B459D9">
              <w:rPr>
                <w:color w:val="000000"/>
                <w:szCs w:val="24"/>
              </w:rPr>
              <w:t>106,373</w:t>
            </w:r>
          </w:p>
        </w:tc>
      </w:tr>
      <w:tr w:rsidR="002E7632" w:rsidRPr="00B459D9" w14:paraId="6F76BC2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7FA0311" w14:textId="77777777" w:rsidR="002E7632" w:rsidRPr="00B459D9" w:rsidRDefault="002E7632" w:rsidP="002E7632">
            <w:pPr>
              <w:widowControl/>
              <w:jc w:val="center"/>
              <w:rPr>
                <w:color w:val="000000"/>
                <w:szCs w:val="24"/>
              </w:rPr>
            </w:pPr>
            <w:r w:rsidRPr="00B459D9">
              <w:rPr>
                <w:color w:val="000000"/>
                <w:szCs w:val="24"/>
              </w:rPr>
              <w:t>16</w:t>
            </w:r>
          </w:p>
        </w:tc>
        <w:tc>
          <w:tcPr>
            <w:tcW w:w="998" w:type="dxa"/>
            <w:tcBorders>
              <w:top w:val="nil"/>
              <w:left w:val="nil"/>
              <w:bottom w:val="single" w:sz="4" w:space="0" w:color="000000"/>
              <w:right w:val="single" w:sz="4" w:space="0" w:color="000000"/>
            </w:tcBorders>
            <w:noWrap/>
            <w:hideMark/>
          </w:tcPr>
          <w:p w14:paraId="4D549D75" w14:textId="77777777" w:rsidR="002E7632" w:rsidRPr="00B459D9" w:rsidRDefault="002E7632" w:rsidP="002E7632">
            <w:pPr>
              <w:widowControl/>
              <w:jc w:val="center"/>
              <w:rPr>
                <w:color w:val="000000"/>
                <w:szCs w:val="24"/>
              </w:rPr>
            </w:pPr>
            <w:r w:rsidRPr="00B459D9">
              <w:rPr>
                <w:color w:val="000000"/>
                <w:szCs w:val="24"/>
              </w:rPr>
              <w:t>11</w:t>
            </w:r>
          </w:p>
        </w:tc>
        <w:tc>
          <w:tcPr>
            <w:tcW w:w="1060" w:type="dxa"/>
            <w:tcBorders>
              <w:top w:val="nil"/>
              <w:left w:val="nil"/>
              <w:bottom w:val="single" w:sz="4" w:space="0" w:color="000000"/>
              <w:right w:val="single" w:sz="4" w:space="0" w:color="000000"/>
            </w:tcBorders>
            <w:noWrap/>
            <w:hideMark/>
          </w:tcPr>
          <w:p w14:paraId="42297C21" w14:textId="77777777" w:rsidR="002E7632" w:rsidRPr="00B459D9" w:rsidRDefault="002E7632" w:rsidP="002E7632">
            <w:pPr>
              <w:widowControl/>
              <w:jc w:val="center"/>
              <w:rPr>
                <w:color w:val="000000"/>
                <w:szCs w:val="24"/>
              </w:rPr>
            </w:pPr>
            <w:r w:rsidRPr="00B459D9">
              <w:rPr>
                <w:color w:val="000000"/>
                <w:szCs w:val="24"/>
              </w:rPr>
              <w:t>39602</w:t>
            </w:r>
          </w:p>
        </w:tc>
        <w:tc>
          <w:tcPr>
            <w:tcW w:w="1083" w:type="dxa"/>
            <w:tcBorders>
              <w:top w:val="nil"/>
              <w:left w:val="nil"/>
              <w:bottom w:val="single" w:sz="4" w:space="0" w:color="000000"/>
              <w:right w:val="single" w:sz="4" w:space="0" w:color="000000"/>
            </w:tcBorders>
            <w:noWrap/>
            <w:hideMark/>
          </w:tcPr>
          <w:p w14:paraId="4C8BC3AC" w14:textId="77777777" w:rsidR="002E7632" w:rsidRPr="00B459D9" w:rsidRDefault="002E7632" w:rsidP="002E7632">
            <w:pPr>
              <w:widowControl/>
              <w:jc w:val="center"/>
              <w:rPr>
                <w:color w:val="000000"/>
                <w:szCs w:val="24"/>
              </w:rPr>
            </w:pPr>
            <w:r w:rsidRPr="00B459D9">
              <w:rPr>
                <w:color w:val="000000"/>
                <w:szCs w:val="24"/>
              </w:rPr>
              <w:t>0.5467</w:t>
            </w:r>
          </w:p>
        </w:tc>
        <w:tc>
          <w:tcPr>
            <w:tcW w:w="981" w:type="dxa"/>
            <w:tcBorders>
              <w:top w:val="nil"/>
              <w:left w:val="nil"/>
              <w:bottom w:val="single" w:sz="4" w:space="0" w:color="000000"/>
              <w:right w:val="single" w:sz="4" w:space="0" w:color="000000"/>
            </w:tcBorders>
            <w:noWrap/>
            <w:hideMark/>
          </w:tcPr>
          <w:p w14:paraId="28DE747A"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92741BC"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211CC32"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2FD38098" w14:textId="77777777" w:rsidR="002E7632" w:rsidRPr="00B459D9" w:rsidRDefault="002E7632" w:rsidP="002E7632">
            <w:pPr>
              <w:widowControl/>
              <w:jc w:val="center"/>
              <w:rPr>
                <w:color w:val="000000"/>
                <w:szCs w:val="24"/>
              </w:rPr>
            </w:pPr>
            <w:r w:rsidRPr="00B459D9">
              <w:rPr>
                <w:color w:val="000000"/>
                <w:szCs w:val="24"/>
              </w:rPr>
              <w:t>7,333</w:t>
            </w:r>
          </w:p>
        </w:tc>
        <w:tc>
          <w:tcPr>
            <w:tcW w:w="1423" w:type="dxa"/>
            <w:tcBorders>
              <w:top w:val="nil"/>
              <w:left w:val="nil"/>
              <w:bottom w:val="single" w:sz="4" w:space="0" w:color="000000"/>
              <w:right w:val="single" w:sz="4" w:space="0" w:color="000000"/>
            </w:tcBorders>
            <w:noWrap/>
            <w:hideMark/>
          </w:tcPr>
          <w:p w14:paraId="5FF90662" w14:textId="77777777" w:rsidR="002E7632" w:rsidRPr="00B459D9" w:rsidRDefault="002E7632" w:rsidP="002E7632">
            <w:pPr>
              <w:widowControl/>
              <w:jc w:val="center"/>
              <w:rPr>
                <w:color w:val="000000"/>
                <w:szCs w:val="24"/>
              </w:rPr>
            </w:pPr>
            <w:r w:rsidRPr="00B459D9">
              <w:rPr>
                <w:color w:val="000000"/>
                <w:szCs w:val="24"/>
              </w:rPr>
              <w:t>73,803</w:t>
            </w:r>
          </w:p>
        </w:tc>
      </w:tr>
      <w:tr w:rsidR="002E7632" w:rsidRPr="00B459D9" w14:paraId="37D8E89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91D5393" w14:textId="77777777" w:rsidR="002E7632" w:rsidRPr="00B459D9" w:rsidRDefault="002E7632" w:rsidP="002E7632">
            <w:pPr>
              <w:widowControl/>
              <w:jc w:val="center"/>
              <w:rPr>
                <w:color w:val="000000"/>
                <w:szCs w:val="24"/>
              </w:rPr>
            </w:pPr>
            <w:r w:rsidRPr="00B459D9">
              <w:rPr>
                <w:color w:val="000000"/>
                <w:szCs w:val="24"/>
              </w:rPr>
              <w:t>16</w:t>
            </w:r>
          </w:p>
        </w:tc>
        <w:tc>
          <w:tcPr>
            <w:tcW w:w="998" w:type="dxa"/>
            <w:tcBorders>
              <w:top w:val="nil"/>
              <w:left w:val="nil"/>
              <w:bottom w:val="single" w:sz="4" w:space="0" w:color="000000"/>
              <w:right w:val="single" w:sz="4" w:space="0" w:color="000000"/>
            </w:tcBorders>
            <w:noWrap/>
            <w:hideMark/>
          </w:tcPr>
          <w:p w14:paraId="351C10C9" w14:textId="77777777" w:rsidR="002E7632" w:rsidRPr="00B459D9" w:rsidRDefault="002E7632" w:rsidP="002E7632">
            <w:pPr>
              <w:widowControl/>
              <w:jc w:val="center"/>
              <w:rPr>
                <w:color w:val="000000"/>
                <w:szCs w:val="24"/>
              </w:rPr>
            </w:pPr>
            <w:r w:rsidRPr="00B459D9">
              <w:rPr>
                <w:color w:val="000000"/>
                <w:szCs w:val="24"/>
              </w:rPr>
              <w:t>12</w:t>
            </w:r>
          </w:p>
        </w:tc>
        <w:tc>
          <w:tcPr>
            <w:tcW w:w="1060" w:type="dxa"/>
            <w:tcBorders>
              <w:top w:val="nil"/>
              <w:left w:val="nil"/>
              <w:bottom w:val="single" w:sz="4" w:space="0" w:color="000000"/>
              <w:right w:val="single" w:sz="4" w:space="0" w:color="000000"/>
            </w:tcBorders>
            <w:noWrap/>
            <w:hideMark/>
          </w:tcPr>
          <w:p w14:paraId="10BCB575" w14:textId="77777777" w:rsidR="002E7632" w:rsidRPr="00B459D9" w:rsidRDefault="002E7632" w:rsidP="002E7632">
            <w:pPr>
              <w:widowControl/>
              <w:jc w:val="center"/>
              <w:rPr>
                <w:color w:val="000000"/>
                <w:szCs w:val="24"/>
              </w:rPr>
            </w:pPr>
            <w:r w:rsidRPr="00B459D9">
              <w:rPr>
                <w:color w:val="000000"/>
                <w:szCs w:val="24"/>
              </w:rPr>
              <w:t>39603</w:t>
            </w:r>
          </w:p>
        </w:tc>
        <w:tc>
          <w:tcPr>
            <w:tcW w:w="1083" w:type="dxa"/>
            <w:tcBorders>
              <w:top w:val="nil"/>
              <w:left w:val="nil"/>
              <w:bottom w:val="single" w:sz="4" w:space="0" w:color="000000"/>
              <w:right w:val="single" w:sz="4" w:space="0" w:color="000000"/>
            </w:tcBorders>
            <w:noWrap/>
            <w:hideMark/>
          </w:tcPr>
          <w:p w14:paraId="3289F317" w14:textId="77777777" w:rsidR="002E7632" w:rsidRPr="00B459D9" w:rsidRDefault="002E7632" w:rsidP="002E7632">
            <w:pPr>
              <w:widowControl/>
              <w:jc w:val="center"/>
              <w:rPr>
                <w:color w:val="000000"/>
                <w:szCs w:val="24"/>
              </w:rPr>
            </w:pPr>
            <w:r w:rsidRPr="00B459D9">
              <w:rPr>
                <w:color w:val="000000"/>
                <w:szCs w:val="24"/>
              </w:rPr>
              <w:t>0.3712</w:t>
            </w:r>
          </w:p>
        </w:tc>
        <w:tc>
          <w:tcPr>
            <w:tcW w:w="981" w:type="dxa"/>
            <w:tcBorders>
              <w:top w:val="nil"/>
              <w:left w:val="nil"/>
              <w:bottom w:val="single" w:sz="4" w:space="0" w:color="000000"/>
              <w:right w:val="single" w:sz="4" w:space="0" w:color="000000"/>
            </w:tcBorders>
            <w:noWrap/>
            <w:hideMark/>
          </w:tcPr>
          <w:p w14:paraId="713F8BEC"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DE7E362"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40AE9D0"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21B8A7C8" w14:textId="77777777" w:rsidR="002E7632" w:rsidRPr="00B459D9" w:rsidRDefault="002E7632" w:rsidP="002E7632">
            <w:pPr>
              <w:widowControl/>
              <w:jc w:val="center"/>
              <w:rPr>
                <w:color w:val="000000"/>
                <w:szCs w:val="24"/>
              </w:rPr>
            </w:pPr>
            <w:r w:rsidRPr="00B459D9">
              <w:rPr>
                <w:color w:val="000000"/>
                <w:szCs w:val="24"/>
              </w:rPr>
              <w:t>4,613</w:t>
            </w:r>
          </w:p>
        </w:tc>
        <w:tc>
          <w:tcPr>
            <w:tcW w:w="1423" w:type="dxa"/>
            <w:tcBorders>
              <w:top w:val="nil"/>
              <w:left w:val="nil"/>
              <w:bottom w:val="single" w:sz="4" w:space="0" w:color="000000"/>
              <w:right w:val="single" w:sz="4" w:space="0" w:color="000000"/>
            </w:tcBorders>
            <w:noWrap/>
            <w:hideMark/>
          </w:tcPr>
          <w:p w14:paraId="4409679E" w14:textId="77777777" w:rsidR="002E7632" w:rsidRPr="00B459D9" w:rsidRDefault="002E7632" w:rsidP="002E7632">
            <w:pPr>
              <w:widowControl/>
              <w:jc w:val="center"/>
              <w:rPr>
                <w:color w:val="000000"/>
                <w:szCs w:val="24"/>
              </w:rPr>
            </w:pPr>
            <w:r w:rsidRPr="00B459D9">
              <w:rPr>
                <w:color w:val="000000"/>
                <w:szCs w:val="24"/>
              </w:rPr>
              <w:t>43,419</w:t>
            </w:r>
          </w:p>
        </w:tc>
      </w:tr>
      <w:tr w:rsidR="002E7632" w:rsidRPr="00B459D9" w14:paraId="60EC72E1"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75F1085" w14:textId="77777777" w:rsidR="002E7632" w:rsidRPr="00B459D9" w:rsidRDefault="002E7632" w:rsidP="002E7632">
            <w:pPr>
              <w:widowControl/>
              <w:jc w:val="center"/>
              <w:rPr>
                <w:color w:val="000000"/>
                <w:szCs w:val="24"/>
              </w:rPr>
            </w:pPr>
            <w:r w:rsidRPr="00B459D9">
              <w:rPr>
                <w:color w:val="000000"/>
                <w:szCs w:val="24"/>
              </w:rPr>
              <w:t>16</w:t>
            </w:r>
          </w:p>
        </w:tc>
        <w:tc>
          <w:tcPr>
            <w:tcW w:w="998" w:type="dxa"/>
            <w:tcBorders>
              <w:top w:val="nil"/>
              <w:left w:val="nil"/>
              <w:bottom w:val="single" w:sz="4" w:space="0" w:color="000000"/>
              <w:right w:val="single" w:sz="4" w:space="0" w:color="000000"/>
            </w:tcBorders>
            <w:noWrap/>
            <w:hideMark/>
          </w:tcPr>
          <w:p w14:paraId="35096BE0" w14:textId="77777777" w:rsidR="002E7632" w:rsidRPr="00B459D9" w:rsidRDefault="002E7632" w:rsidP="002E7632">
            <w:pPr>
              <w:widowControl/>
              <w:jc w:val="center"/>
              <w:rPr>
                <w:color w:val="000000"/>
                <w:szCs w:val="24"/>
              </w:rPr>
            </w:pPr>
            <w:r w:rsidRPr="00B459D9">
              <w:rPr>
                <w:color w:val="000000"/>
                <w:szCs w:val="24"/>
              </w:rPr>
              <w:t>13</w:t>
            </w:r>
          </w:p>
        </w:tc>
        <w:tc>
          <w:tcPr>
            <w:tcW w:w="1060" w:type="dxa"/>
            <w:tcBorders>
              <w:top w:val="nil"/>
              <w:left w:val="nil"/>
              <w:bottom w:val="single" w:sz="4" w:space="0" w:color="000000"/>
              <w:right w:val="single" w:sz="4" w:space="0" w:color="000000"/>
            </w:tcBorders>
            <w:noWrap/>
            <w:hideMark/>
          </w:tcPr>
          <w:p w14:paraId="457C34A2" w14:textId="77777777" w:rsidR="002E7632" w:rsidRPr="00B459D9" w:rsidRDefault="002E7632" w:rsidP="002E7632">
            <w:pPr>
              <w:widowControl/>
              <w:jc w:val="center"/>
              <w:rPr>
                <w:color w:val="000000"/>
                <w:szCs w:val="24"/>
              </w:rPr>
            </w:pPr>
            <w:r w:rsidRPr="00B459D9">
              <w:rPr>
                <w:color w:val="000000"/>
                <w:szCs w:val="24"/>
              </w:rPr>
              <w:t>39701</w:t>
            </w:r>
          </w:p>
        </w:tc>
        <w:tc>
          <w:tcPr>
            <w:tcW w:w="1083" w:type="dxa"/>
            <w:tcBorders>
              <w:top w:val="nil"/>
              <w:left w:val="nil"/>
              <w:bottom w:val="single" w:sz="4" w:space="0" w:color="000000"/>
              <w:right w:val="single" w:sz="4" w:space="0" w:color="000000"/>
            </w:tcBorders>
            <w:noWrap/>
            <w:hideMark/>
          </w:tcPr>
          <w:p w14:paraId="48FC16E6" w14:textId="77777777" w:rsidR="002E7632" w:rsidRPr="00B459D9" w:rsidRDefault="002E7632" w:rsidP="002E7632">
            <w:pPr>
              <w:widowControl/>
              <w:jc w:val="center"/>
              <w:rPr>
                <w:color w:val="000000"/>
                <w:szCs w:val="24"/>
              </w:rPr>
            </w:pPr>
            <w:r w:rsidRPr="00B459D9">
              <w:rPr>
                <w:color w:val="000000"/>
                <w:szCs w:val="24"/>
              </w:rPr>
              <w:t>20.8656</w:t>
            </w:r>
          </w:p>
        </w:tc>
        <w:tc>
          <w:tcPr>
            <w:tcW w:w="981" w:type="dxa"/>
            <w:tcBorders>
              <w:top w:val="nil"/>
              <w:left w:val="nil"/>
              <w:bottom w:val="single" w:sz="4" w:space="0" w:color="000000"/>
              <w:right w:val="single" w:sz="4" w:space="0" w:color="000000"/>
            </w:tcBorders>
            <w:noWrap/>
            <w:hideMark/>
          </w:tcPr>
          <w:p w14:paraId="0A074C8D"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55106C4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216BC54" w14:textId="77777777" w:rsidR="002E7632" w:rsidRPr="00B459D9" w:rsidRDefault="002E7632" w:rsidP="002E7632">
            <w:pPr>
              <w:widowControl/>
              <w:jc w:val="center"/>
              <w:rPr>
                <w:color w:val="000000"/>
                <w:szCs w:val="24"/>
              </w:rPr>
            </w:pPr>
            <w:r w:rsidRPr="00B459D9">
              <w:rPr>
                <w:color w:val="000000"/>
                <w:szCs w:val="24"/>
              </w:rPr>
              <w:t>18</w:t>
            </w:r>
          </w:p>
        </w:tc>
        <w:tc>
          <w:tcPr>
            <w:tcW w:w="1378" w:type="dxa"/>
            <w:tcBorders>
              <w:top w:val="nil"/>
              <w:left w:val="nil"/>
              <w:bottom w:val="single" w:sz="4" w:space="0" w:color="000000"/>
              <w:right w:val="single" w:sz="4" w:space="0" w:color="000000"/>
            </w:tcBorders>
            <w:noWrap/>
            <w:hideMark/>
          </w:tcPr>
          <w:p w14:paraId="6D43C8DE" w14:textId="77777777" w:rsidR="002E7632" w:rsidRPr="00B459D9" w:rsidRDefault="002E7632" w:rsidP="002E7632">
            <w:pPr>
              <w:widowControl/>
              <w:jc w:val="center"/>
              <w:rPr>
                <w:color w:val="000000"/>
                <w:szCs w:val="24"/>
              </w:rPr>
            </w:pPr>
            <w:r w:rsidRPr="00B459D9">
              <w:rPr>
                <w:color w:val="000000"/>
                <w:szCs w:val="24"/>
              </w:rPr>
              <w:t>31,206</w:t>
            </w:r>
          </w:p>
        </w:tc>
        <w:tc>
          <w:tcPr>
            <w:tcW w:w="1423" w:type="dxa"/>
            <w:tcBorders>
              <w:top w:val="nil"/>
              <w:left w:val="nil"/>
              <w:bottom w:val="single" w:sz="4" w:space="0" w:color="000000"/>
              <w:right w:val="single" w:sz="4" w:space="0" w:color="000000"/>
            </w:tcBorders>
            <w:noWrap/>
            <w:hideMark/>
          </w:tcPr>
          <w:p w14:paraId="5C7DCB48" w14:textId="77777777" w:rsidR="002E7632" w:rsidRPr="00B459D9" w:rsidRDefault="002E7632" w:rsidP="002E7632">
            <w:pPr>
              <w:widowControl/>
              <w:jc w:val="center"/>
              <w:rPr>
                <w:color w:val="000000"/>
                <w:szCs w:val="24"/>
              </w:rPr>
            </w:pPr>
            <w:r w:rsidRPr="00B459D9">
              <w:rPr>
                <w:color w:val="000000"/>
                <w:szCs w:val="24"/>
              </w:rPr>
              <w:t>1,204,508</w:t>
            </w:r>
          </w:p>
        </w:tc>
      </w:tr>
      <w:tr w:rsidR="002E7632" w:rsidRPr="00B459D9" w14:paraId="067DA7B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A0006E4" w14:textId="77777777" w:rsidR="002E7632" w:rsidRPr="00B459D9" w:rsidRDefault="002E7632" w:rsidP="002E7632">
            <w:pPr>
              <w:widowControl/>
              <w:jc w:val="center"/>
              <w:rPr>
                <w:color w:val="000000"/>
                <w:szCs w:val="24"/>
              </w:rPr>
            </w:pPr>
            <w:r w:rsidRPr="00B459D9">
              <w:rPr>
                <w:color w:val="000000"/>
                <w:szCs w:val="24"/>
              </w:rPr>
              <w:t>16</w:t>
            </w:r>
          </w:p>
        </w:tc>
        <w:tc>
          <w:tcPr>
            <w:tcW w:w="998" w:type="dxa"/>
            <w:tcBorders>
              <w:top w:val="nil"/>
              <w:left w:val="nil"/>
              <w:bottom w:val="single" w:sz="4" w:space="0" w:color="000000"/>
              <w:right w:val="single" w:sz="4" w:space="0" w:color="000000"/>
            </w:tcBorders>
            <w:noWrap/>
            <w:hideMark/>
          </w:tcPr>
          <w:p w14:paraId="1E153AE9" w14:textId="77777777" w:rsidR="002E7632" w:rsidRPr="00B459D9" w:rsidRDefault="002E7632" w:rsidP="002E7632">
            <w:pPr>
              <w:widowControl/>
              <w:jc w:val="center"/>
              <w:rPr>
                <w:color w:val="000000"/>
                <w:szCs w:val="24"/>
              </w:rPr>
            </w:pPr>
            <w:r w:rsidRPr="00B459D9">
              <w:rPr>
                <w:color w:val="000000"/>
                <w:szCs w:val="24"/>
              </w:rPr>
              <w:t>14</w:t>
            </w:r>
          </w:p>
        </w:tc>
        <w:tc>
          <w:tcPr>
            <w:tcW w:w="1060" w:type="dxa"/>
            <w:tcBorders>
              <w:top w:val="nil"/>
              <w:left w:val="nil"/>
              <w:bottom w:val="single" w:sz="4" w:space="0" w:color="000000"/>
              <w:right w:val="single" w:sz="4" w:space="0" w:color="000000"/>
            </w:tcBorders>
            <w:noWrap/>
            <w:hideMark/>
          </w:tcPr>
          <w:p w14:paraId="2F81CD92" w14:textId="77777777" w:rsidR="002E7632" w:rsidRPr="00B459D9" w:rsidRDefault="002E7632" w:rsidP="002E7632">
            <w:pPr>
              <w:widowControl/>
              <w:jc w:val="center"/>
              <w:rPr>
                <w:color w:val="000000"/>
                <w:szCs w:val="24"/>
              </w:rPr>
            </w:pPr>
            <w:r w:rsidRPr="00B459D9">
              <w:rPr>
                <w:color w:val="000000"/>
                <w:szCs w:val="24"/>
              </w:rPr>
              <w:t>39702</w:t>
            </w:r>
          </w:p>
        </w:tc>
        <w:tc>
          <w:tcPr>
            <w:tcW w:w="1083" w:type="dxa"/>
            <w:tcBorders>
              <w:top w:val="nil"/>
              <w:left w:val="nil"/>
              <w:bottom w:val="single" w:sz="4" w:space="0" w:color="000000"/>
              <w:right w:val="single" w:sz="4" w:space="0" w:color="000000"/>
            </w:tcBorders>
            <w:noWrap/>
            <w:hideMark/>
          </w:tcPr>
          <w:p w14:paraId="21B8141C" w14:textId="77777777" w:rsidR="002E7632" w:rsidRPr="00B459D9" w:rsidRDefault="002E7632" w:rsidP="002E7632">
            <w:pPr>
              <w:widowControl/>
              <w:jc w:val="center"/>
              <w:rPr>
                <w:color w:val="000000"/>
                <w:szCs w:val="24"/>
              </w:rPr>
            </w:pPr>
            <w:r w:rsidRPr="00B459D9">
              <w:rPr>
                <w:color w:val="000000"/>
                <w:szCs w:val="24"/>
              </w:rPr>
              <w:t>0.9408</w:t>
            </w:r>
          </w:p>
        </w:tc>
        <w:tc>
          <w:tcPr>
            <w:tcW w:w="981" w:type="dxa"/>
            <w:tcBorders>
              <w:top w:val="nil"/>
              <w:left w:val="nil"/>
              <w:bottom w:val="single" w:sz="4" w:space="0" w:color="000000"/>
              <w:right w:val="single" w:sz="4" w:space="0" w:color="000000"/>
            </w:tcBorders>
            <w:noWrap/>
            <w:hideMark/>
          </w:tcPr>
          <w:p w14:paraId="2DE8473F"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430203E5"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F5C3106"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4ED17BEF" w14:textId="77777777" w:rsidR="002E7632" w:rsidRPr="00B459D9" w:rsidRDefault="002E7632" w:rsidP="002E7632">
            <w:pPr>
              <w:widowControl/>
              <w:jc w:val="center"/>
              <w:rPr>
                <w:color w:val="000000"/>
                <w:szCs w:val="24"/>
              </w:rPr>
            </w:pPr>
            <w:r w:rsidRPr="00B459D9">
              <w:rPr>
                <w:color w:val="000000"/>
                <w:szCs w:val="24"/>
              </w:rPr>
              <w:t>8,780</w:t>
            </w:r>
          </w:p>
        </w:tc>
        <w:tc>
          <w:tcPr>
            <w:tcW w:w="1423" w:type="dxa"/>
            <w:tcBorders>
              <w:top w:val="nil"/>
              <w:left w:val="nil"/>
              <w:bottom w:val="single" w:sz="4" w:space="0" w:color="000000"/>
              <w:right w:val="single" w:sz="4" w:space="0" w:color="000000"/>
            </w:tcBorders>
            <w:noWrap/>
            <w:hideMark/>
          </w:tcPr>
          <w:p w14:paraId="558C67F9" w14:textId="77777777" w:rsidR="002E7632" w:rsidRPr="00B459D9" w:rsidRDefault="002E7632" w:rsidP="002E7632">
            <w:pPr>
              <w:widowControl/>
              <w:jc w:val="center"/>
              <w:rPr>
                <w:color w:val="000000"/>
                <w:szCs w:val="24"/>
              </w:rPr>
            </w:pPr>
            <w:r w:rsidRPr="00B459D9">
              <w:rPr>
                <w:color w:val="000000"/>
                <w:szCs w:val="24"/>
              </w:rPr>
              <w:t>189,215</w:t>
            </w:r>
          </w:p>
        </w:tc>
      </w:tr>
      <w:tr w:rsidR="002E7632" w:rsidRPr="00B459D9" w14:paraId="58CA0308"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D987678" w14:textId="77777777" w:rsidR="002E7632" w:rsidRPr="00B459D9" w:rsidRDefault="002E7632" w:rsidP="002E7632">
            <w:pPr>
              <w:widowControl/>
              <w:jc w:val="center"/>
              <w:rPr>
                <w:color w:val="000000"/>
                <w:szCs w:val="24"/>
              </w:rPr>
            </w:pPr>
            <w:r w:rsidRPr="00B459D9">
              <w:rPr>
                <w:color w:val="000000"/>
                <w:szCs w:val="24"/>
              </w:rPr>
              <w:t>16</w:t>
            </w:r>
          </w:p>
        </w:tc>
        <w:tc>
          <w:tcPr>
            <w:tcW w:w="998" w:type="dxa"/>
            <w:tcBorders>
              <w:top w:val="nil"/>
              <w:left w:val="nil"/>
              <w:bottom w:val="single" w:sz="4" w:space="0" w:color="000000"/>
              <w:right w:val="single" w:sz="4" w:space="0" w:color="000000"/>
            </w:tcBorders>
            <w:noWrap/>
            <w:hideMark/>
          </w:tcPr>
          <w:p w14:paraId="7D05A2A5" w14:textId="77777777" w:rsidR="002E7632" w:rsidRPr="00B459D9" w:rsidRDefault="002E7632" w:rsidP="002E7632">
            <w:pPr>
              <w:widowControl/>
              <w:jc w:val="center"/>
              <w:rPr>
                <w:color w:val="000000"/>
                <w:szCs w:val="24"/>
              </w:rPr>
            </w:pPr>
            <w:r w:rsidRPr="00B459D9">
              <w:rPr>
                <w:color w:val="000000"/>
                <w:szCs w:val="24"/>
              </w:rPr>
              <w:t>15</w:t>
            </w:r>
          </w:p>
        </w:tc>
        <w:tc>
          <w:tcPr>
            <w:tcW w:w="1060" w:type="dxa"/>
            <w:tcBorders>
              <w:top w:val="nil"/>
              <w:left w:val="nil"/>
              <w:bottom w:val="single" w:sz="4" w:space="0" w:color="000000"/>
              <w:right w:val="single" w:sz="4" w:space="0" w:color="000000"/>
            </w:tcBorders>
            <w:noWrap/>
            <w:hideMark/>
          </w:tcPr>
          <w:p w14:paraId="5C3D97F7" w14:textId="77777777" w:rsidR="002E7632" w:rsidRPr="00B459D9" w:rsidRDefault="002E7632" w:rsidP="002E7632">
            <w:pPr>
              <w:widowControl/>
              <w:jc w:val="center"/>
              <w:rPr>
                <w:color w:val="000000"/>
                <w:szCs w:val="24"/>
              </w:rPr>
            </w:pPr>
            <w:r w:rsidRPr="00B459D9">
              <w:rPr>
                <w:color w:val="000000"/>
                <w:szCs w:val="24"/>
              </w:rPr>
              <w:t>39703</w:t>
            </w:r>
          </w:p>
        </w:tc>
        <w:tc>
          <w:tcPr>
            <w:tcW w:w="1083" w:type="dxa"/>
            <w:tcBorders>
              <w:top w:val="nil"/>
              <w:left w:val="nil"/>
              <w:bottom w:val="single" w:sz="4" w:space="0" w:color="000000"/>
              <w:right w:val="single" w:sz="4" w:space="0" w:color="000000"/>
            </w:tcBorders>
            <w:noWrap/>
            <w:hideMark/>
          </w:tcPr>
          <w:p w14:paraId="41FBBAAB" w14:textId="77777777" w:rsidR="002E7632" w:rsidRPr="00B459D9" w:rsidRDefault="002E7632" w:rsidP="002E7632">
            <w:pPr>
              <w:widowControl/>
              <w:jc w:val="center"/>
              <w:rPr>
                <w:color w:val="000000"/>
                <w:szCs w:val="24"/>
              </w:rPr>
            </w:pPr>
            <w:r w:rsidRPr="00B459D9">
              <w:rPr>
                <w:color w:val="000000"/>
                <w:szCs w:val="24"/>
              </w:rPr>
              <w:t>1.7271</w:t>
            </w:r>
          </w:p>
        </w:tc>
        <w:tc>
          <w:tcPr>
            <w:tcW w:w="981" w:type="dxa"/>
            <w:tcBorders>
              <w:top w:val="nil"/>
              <w:left w:val="nil"/>
              <w:bottom w:val="single" w:sz="4" w:space="0" w:color="000000"/>
              <w:right w:val="single" w:sz="4" w:space="0" w:color="000000"/>
            </w:tcBorders>
            <w:noWrap/>
            <w:hideMark/>
          </w:tcPr>
          <w:p w14:paraId="71350716"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1A5DD673"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CF8AC35" w14:textId="77777777" w:rsidR="002E7632" w:rsidRPr="00B459D9" w:rsidRDefault="002E7632" w:rsidP="002E7632">
            <w:pPr>
              <w:widowControl/>
              <w:jc w:val="center"/>
              <w:rPr>
                <w:color w:val="000000"/>
                <w:szCs w:val="24"/>
              </w:rPr>
            </w:pPr>
            <w:r w:rsidRPr="00B459D9">
              <w:rPr>
                <w:color w:val="000000"/>
                <w:szCs w:val="24"/>
              </w:rPr>
              <w:t>13</w:t>
            </w:r>
          </w:p>
        </w:tc>
        <w:tc>
          <w:tcPr>
            <w:tcW w:w="1378" w:type="dxa"/>
            <w:tcBorders>
              <w:top w:val="nil"/>
              <w:left w:val="nil"/>
              <w:bottom w:val="single" w:sz="4" w:space="0" w:color="000000"/>
              <w:right w:val="single" w:sz="4" w:space="0" w:color="000000"/>
            </w:tcBorders>
            <w:noWrap/>
            <w:hideMark/>
          </w:tcPr>
          <w:p w14:paraId="0AF32A19" w14:textId="77777777" w:rsidR="002E7632" w:rsidRPr="00B459D9" w:rsidRDefault="002E7632" w:rsidP="002E7632">
            <w:pPr>
              <w:widowControl/>
              <w:jc w:val="center"/>
              <w:rPr>
                <w:color w:val="000000"/>
                <w:szCs w:val="24"/>
              </w:rPr>
            </w:pPr>
            <w:r w:rsidRPr="00B459D9">
              <w:rPr>
                <w:color w:val="000000"/>
                <w:szCs w:val="24"/>
              </w:rPr>
              <w:t>19,109</w:t>
            </w:r>
          </w:p>
        </w:tc>
        <w:tc>
          <w:tcPr>
            <w:tcW w:w="1423" w:type="dxa"/>
            <w:tcBorders>
              <w:top w:val="nil"/>
              <w:left w:val="nil"/>
              <w:bottom w:val="single" w:sz="4" w:space="0" w:color="000000"/>
              <w:right w:val="single" w:sz="4" w:space="0" w:color="000000"/>
            </w:tcBorders>
            <w:noWrap/>
            <w:hideMark/>
          </w:tcPr>
          <w:p w14:paraId="2DA2C771" w14:textId="77777777" w:rsidR="002E7632" w:rsidRPr="00B459D9" w:rsidRDefault="002E7632" w:rsidP="002E7632">
            <w:pPr>
              <w:widowControl/>
              <w:jc w:val="center"/>
              <w:rPr>
                <w:color w:val="000000"/>
                <w:szCs w:val="24"/>
              </w:rPr>
            </w:pPr>
            <w:r w:rsidRPr="00B459D9">
              <w:rPr>
                <w:color w:val="000000"/>
                <w:szCs w:val="24"/>
              </w:rPr>
              <w:t>193,045</w:t>
            </w:r>
          </w:p>
        </w:tc>
      </w:tr>
      <w:tr w:rsidR="002E7632" w:rsidRPr="00B459D9" w14:paraId="6FAB64B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8E32099" w14:textId="77777777" w:rsidR="002E7632" w:rsidRPr="00B459D9" w:rsidRDefault="002E7632" w:rsidP="002E7632">
            <w:pPr>
              <w:widowControl/>
              <w:jc w:val="center"/>
              <w:rPr>
                <w:color w:val="000000"/>
                <w:szCs w:val="24"/>
              </w:rPr>
            </w:pPr>
            <w:r w:rsidRPr="00B459D9">
              <w:rPr>
                <w:color w:val="000000"/>
                <w:szCs w:val="24"/>
              </w:rPr>
              <w:t>16</w:t>
            </w:r>
          </w:p>
        </w:tc>
        <w:tc>
          <w:tcPr>
            <w:tcW w:w="998" w:type="dxa"/>
            <w:tcBorders>
              <w:top w:val="nil"/>
              <w:left w:val="nil"/>
              <w:bottom w:val="single" w:sz="4" w:space="0" w:color="000000"/>
              <w:right w:val="single" w:sz="4" w:space="0" w:color="000000"/>
            </w:tcBorders>
            <w:noWrap/>
            <w:hideMark/>
          </w:tcPr>
          <w:p w14:paraId="1C666D7E" w14:textId="77777777" w:rsidR="002E7632" w:rsidRPr="00B459D9" w:rsidRDefault="002E7632" w:rsidP="002E7632">
            <w:pPr>
              <w:widowControl/>
              <w:jc w:val="center"/>
              <w:rPr>
                <w:color w:val="000000"/>
                <w:szCs w:val="24"/>
              </w:rPr>
            </w:pPr>
            <w:r w:rsidRPr="00B459D9">
              <w:rPr>
                <w:color w:val="000000"/>
                <w:szCs w:val="24"/>
              </w:rPr>
              <w:t>16</w:t>
            </w:r>
          </w:p>
        </w:tc>
        <w:tc>
          <w:tcPr>
            <w:tcW w:w="1060" w:type="dxa"/>
            <w:tcBorders>
              <w:top w:val="nil"/>
              <w:left w:val="nil"/>
              <w:bottom w:val="single" w:sz="4" w:space="0" w:color="000000"/>
              <w:right w:val="single" w:sz="4" w:space="0" w:color="000000"/>
            </w:tcBorders>
            <w:noWrap/>
            <w:hideMark/>
          </w:tcPr>
          <w:p w14:paraId="2083416F" w14:textId="77777777" w:rsidR="002E7632" w:rsidRPr="00B459D9" w:rsidRDefault="002E7632" w:rsidP="002E7632">
            <w:pPr>
              <w:widowControl/>
              <w:jc w:val="center"/>
              <w:rPr>
                <w:color w:val="000000"/>
                <w:szCs w:val="24"/>
              </w:rPr>
            </w:pPr>
            <w:r w:rsidRPr="00B459D9">
              <w:rPr>
                <w:color w:val="000000"/>
                <w:szCs w:val="24"/>
              </w:rPr>
              <w:t>39704</w:t>
            </w:r>
          </w:p>
        </w:tc>
        <w:tc>
          <w:tcPr>
            <w:tcW w:w="1083" w:type="dxa"/>
            <w:tcBorders>
              <w:top w:val="nil"/>
              <w:left w:val="nil"/>
              <w:bottom w:val="single" w:sz="4" w:space="0" w:color="000000"/>
              <w:right w:val="single" w:sz="4" w:space="0" w:color="000000"/>
            </w:tcBorders>
            <w:noWrap/>
            <w:hideMark/>
          </w:tcPr>
          <w:p w14:paraId="6671FDD0"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3E230122"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5FEF56C2"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BE02F68"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6287AE4D"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0A36B431"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2A63EDF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D437AB4" w14:textId="77777777" w:rsidR="002E7632" w:rsidRPr="00B459D9" w:rsidRDefault="002E7632" w:rsidP="002E7632">
            <w:pPr>
              <w:widowControl/>
              <w:jc w:val="center"/>
              <w:rPr>
                <w:color w:val="000000"/>
                <w:szCs w:val="24"/>
              </w:rPr>
            </w:pPr>
            <w:r w:rsidRPr="00B459D9">
              <w:rPr>
                <w:color w:val="000000"/>
                <w:szCs w:val="24"/>
              </w:rPr>
              <w:t>16</w:t>
            </w:r>
          </w:p>
        </w:tc>
        <w:tc>
          <w:tcPr>
            <w:tcW w:w="998" w:type="dxa"/>
            <w:tcBorders>
              <w:top w:val="nil"/>
              <w:left w:val="nil"/>
              <w:bottom w:val="single" w:sz="4" w:space="0" w:color="000000"/>
              <w:right w:val="single" w:sz="4" w:space="0" w:color="000000"/>
            </w:tcBorders>
            <w:noWrap/>
            <w:hideMark/>
          </w:tcPr>
          <w:p w14:paraId="40C7041D" w14:textId="77777777" w:rsidR="002E7632" w:rsidRPr="00B459D9" w:rsidRDefault="002E7632" w:rsidP="002E7632">
            <w:pPr>
              <w:widowControl/>
              <w:jc w:val="center"/>
              <w:rPr>
                <w:color w:val="000000"/>
                <w:szCs w:val="24"/>
              </w:rPr>
            </w:pPr>
            <w:r w:rsidRPr="00B459D9">
              <w:rPr>
                <w:color w:val="000000"/>
                <w:szCs w:val="24"/>
              </w:rPr>
              <w:t>17</w:t>
            </w:r>
          </w:p>
        </w:tc>
        <w:tc>
          <w:tcPr>
            <w:tcW w:w="1060" w:type="dxa"/>
            <w:tcBorders>
              <w:top w:val="nil"/>
              <w:left w:val="nil"/>
              <w:bottom w:val="single" w:sz="4" w:space="0" w:color="000000"/>
              <w:right w:val="single" w:sz="4" w:space="0" w:color="000000"/>
            </w:tcBorders>
            <w:noWrap/>
            <w:hideMark/>
          </w:tcPr>
          <w:p w14:paraId="2DF59345" w14:textId="77777777" w:rsidR="002E7632" w:rsidRPr="00B459D9" w:rsidRDefault="002E7632" w:rsidP="002E7632">
            <w:pPr>
              <w:widowControl/>
              <w:jc w:val="center"/>
              <w:rPr>
                <w:color w:val="000000"/>
                <w:szCs w:val="24"/>
              </w:rPr>
            </w:pPr>
            <w:r w:rsidRPr="00B459D9">
              <w:rPr>
                <w:color w:val="000000"/>
                <w:szCs w:val="24"/>
              </w:rPr>
              <w:t>39705</w:t>
            </w:r>
          </w:p>
        </w:tc>
        <w:tc>
          <w:tcPr>
            <w:tcW w:w="1083" w:type="dxa"/>
            <w:tcBorders>
              <w:top w:val="nil"/>
              <w:left w:val="nil"/>
              <w:bottom w:val="single" w:sz="4" w:space="0" w:color="000000"/>
              <w:right w:val="single" w:sz="4" w:space="0" w:color="000000"/>
            </w:tcBorders>
            <w:noWrap/>
            <w:hideMark/>
          </w:tcPr>
          <w:p w14:paraId="411F8386" w14:textId="77777777" w:rsidR="002E7632" w:rsidRPr="00B459D9" w:rsidRDefault="002E7632" w:rsidP="002E7632">
            <w:pPr>
              <w:widowControl/>
              <w:jc w:val="center"/>
              <w:rPr>
                <w:color w:val="000000"/>
                <w:szCs w:val="24"/>
              </w:rPr>
            </w:pPr>
            <w:r w:rsidRPr="00B459D9">
              <w:rPr>
                <w:color w:val="000000"/>
                <w:szCs w:val="24"/>
              </w:rPr>
              <w:t>0.8469</w:t>
            </w:r>
          </w:p>
        </w:tc>
        <w:tc>
          <w:tcPr>
            <w:tcW w:w="981" w:type="dxa"/>
            <w:tcBorders>
              <w:top w:val="nil"/>
              <w:left w:val="nil"/>
              <w:bottom w:val="single" w:sz="4" w:space="0" w:color="000000"/>
              <w:right w:val="single" w:sz="4" w:space="0" w:color="000000"/>
            </w:tcBorders>
            <w:noWrap/>
            <w:hideMark/>
          </w:tcPr>
          <w:p w14:paraId="71059421"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E1097C4"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D9B3C0D"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275BB6AF" w14:textId="77777777" w:rsidR="002E7632" w:rsidRPr="00B459D9" w:rsidRDefault="002E7632" w:rsidP="002E7632">
            <w:pPr>
              <w:widowControl/>
              <w:jc w:val="center"/>
              <w:rPr>
                <w:color w:val="000000"/>
                <w:szCs w:val="24"/>
              </w:rPr>
            </w:pPr>
            <w:r w:rsidRPr="00B459D9">
              <w:rPr>
                <w:color w:val="000000"/>
                <w:szCs w:val="24"/>
              </w:rPr>
              <w:t>4,363</w:t>
            </w:r>
          </w:p>
        </w:tc>
        <w:tc>
          <w:tcPr>
            <w:tcW w:w="1423" w:type="dxa"/>
            <w:tcBorders>
              <w:top w:val="nil"/>
              <w:left w:val="nil"/>
              <w:bottom w:val="single" w:sz="4" w:space="0" w:color="000000"/>
              <w:right w:val="single" w:sz="4" w:space="0" w:color="000000"/>
            </w:tcBorders>
            <w:noWrap/>
            <w:hideMark/>
          </w:tcPr>
          <w:p w14:paraId="047C2A00" w14:textId="77777777" w:rsidR="002E7632" w:rsidRPr="00B459D9" w:rsidRDefault="002E7632" w:rsidP="002E7632">
            <w:pPr>
              <w:widowControl/>
              <w:jc w:val="center"/>
              <w:rPr>
                <w:color w:val="000000"/>
                <w:szCs w:val="24"/>
              </w:rPr>
            </w:pPr>
            <w:r w:rsidRPr="00B459D9">
              <w:rPr>
                <w:color w:val="000000"/>
                <w:szCs w:val="24"/>
              </w:rPr>
              <w:t>124,749</w:t>
            </w:r>
          </w:p>
        </w:tc>
      </w:tr>
      <w:tr w:rsidR="002E7632" w:rsidRPr="00B459D9" w14:paraId="4807034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6ADA7EC" w14:textId="77777777" w:rsidR="002E7632" w:rsidRPr="00B459D9" w:rsidRDefault="002E7632" w:rsidP="002E7632">
            <w:pPr>
              <w:widowControl/>
              <w:jc w:val="center"/>
              <w:rPr>
                <w:color w:val="000000"/>
                <w:szCs w:val="24"/>
              </w:rPr>
            </w:pPr>
            <w:r w:rsidRPr="00B459D9">
              <w:rPr>
                <w:color w:val="000000"/>
                <w:szCs w:val="24"/>
              </w:rPr>
              <w:t>16</w:t>
            </w:r>
          </w:p>
        </w:tc>
        <w:tc>
          <w:tcPr>
            <w:tcW w:w="998" w:type="dxa"/>
            <w:tcBorders>
              <w:top w:val="nil"/>
              <w:left w:val="nil"/>
              <w:bottom w:val="single" w:sz="4" w:space="0" w:color="000000"/>
              <w:right w:val="single" w:sz="4" w:space="0" w:color="000000"/>
            </w:tcBorders>
            <w:noWrap/>
            <w:hideMark/>
          </w:tcPr>
          <w:p w14:paraId="5F0FFE98" w14:textId="77777777" w:rsidR="002E7632" w:rsidRPr="00B459D9" w:rsidRDefault="002E7632" w:rsidP="002E7632">
            <w:pPr>
              <w:widowControl/>
              <w:jc w:val="center"/>
              <w:rPr>
                <w:color w:val="000000"/>
                <w:szCs w:val="24"/>
              </w:rPr>
            </w:pPr>
            <w:r w:rsidRPr="00B459D9">
              <w:rPr>
                <w:color w:val="000000"/>
                <w:szCs w:val="24"/>
              </w:rPr>
              <w:t>18</w:t>
            </w:r>
          </w:p>
        </w:tc>
        <w:tc>
          <w:tcPr>
            <w:tcW w:w="1060" w:type="dxa"/>
            <w:tcBorders>
              <w:top w:val="nil"/>
              <w:left w:val="nil"/>
              <w:bottom w:val="single" w:sz="4" w:space="0" w:color="000000"/>
              <w:right w:val="single" w:sz="4" w:space="0" w:color="000000"/>
            </w:tcBorders>
            <w:noWrap/>
            <w:hideMark/>
          </w:tcPr>
          <w:p w14:paraId="03A702B6" w14:textId="77777777" w:rsidR="002E7632" w:rsidRPr="00B459D9" w:rsidRDefault="002E7632" w:rsidP="002E7632">
            <w:pPr>
              <w:widowControl/>
              <w:jc w:val="center"/>
              <w:rPr>
                <w:color w:val="000000"/>
                <w:szCs w:val="24"/>
              </w:rPr>
            </w:pPr>
            <w:r w:rsidRPr="00B459D9">
              <w:rPr>
                <w:color w:val="000000"/>
                <w:szCs w:val="24"/>
              </w:rPr>
              <w:t>39706</w:t>
            </w:r>
          </w:p>
        </w:tc>
        <w:tc>
          <w:tcPr>
            <w:tcW w:w="1083" w:type="dxa"/>
            <w:tcBorders>
              <w:top w:val="nil"/>
              <w:left w:val="nil"/>
              <w:bottom w:val="single" w:sz="4" w:space="0" w:color="000000"/>
              <w:right w:val="single" w:sz="4" w:space="0" w:color="000000"/>
            </w:tcBorders>
            <w:noWrap/>
            <w:hideMark/>
          </w:tcPr>
          <w:p w14:paraId="391FAC67" w14:textId="77777777" w:rsidR="002E7632" w:rsidRPr="00B459D9" w:rsidRDefault="002E7632" w:rsidP="002E7632">
            <w:pPr>
              <w:widowControl/>
              <w:jc w:val="center"/>
              <w:rPr>
                <w:color w:val="000000"/>
                <w:szCs w:val="24"/>
              </w:rPr>
            </w:pPr>
            <w:r w:rsidRPr="00B459D9">
              <w:rPr>
                <w:color w:val="000000"/>
                <w:szCs w:val="24"/>
              </w:rPr>
              <w:t>0.4786</w:t>
            </w:r>
          </w:p>
        </w:tc>
        <w:tc>
          <w:tcPr>
            <w:tcW w:w="981" w:type="dxa"/>
            <w:tcBorders>
              <w:top w:val="nil"/>
              <w:left w:val="nil"/>
              <w:bottom w:val="single" w:sz="4" w:space="0" w:color="000000"/>
              <w:right w:val="single" w:sz="4" w:space="0" w:color="000000"/>
            </w:tcBorders>
            <w:noWrap/>
            <w:hideMark/>
          </w:tcPr>
          <w:p w14:paraId="0F25AC4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35011B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1C46A1B"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0727525F" w14:textId="77777777" w:rsidR="002E7632" w:rsidRPr="00B459D9" w:rsidRDefault="002E7632" w:rsidP="002E7632">
            <w:pPr>
              <w:widowControl/>
              <w:jc w:val="center"/>
              <w:rPr>
                <w:color w:val="000000"/>
                <w:szCs w:val="24"/>
              </w:rPr>
            </w:pPr>
            <w:r w:rsidRPr="00B459D9">
              <w:rPr>
                <w:color w:val="000000"/>
                <w:szCs w:val="24"/>
              </w:rPr>
              <w:t>3,081</w:t>
            </w:r>
          </w:p>
        </w:tc>
        <w:tc>
          <w:tcPr>
            <w:tcW w:w="1423" w:type="dxa"/>
            <w:tcBorders>
              <w:top w:val="nil"/>
              <w:left w:val="nil"/>
              <w:bottom w:val="single" w:sz="4" w:space="0" w:color="000000"/>
              <w:right w:val="single" w:sz="4" w:space="0" w:color="000000"/>
            </w:tcBorders>
            <w:noWrap/>
            <w:hideMark/>
          </w:tcPr>
          <w:p w14:paraId="0A8FC1B5" w14:textId="77777777" w:rsidR="002E7632" w:rsidRPr="00B459D9" w:rsidRDefault="002E7632" w:rsidP="002E7632">
            <w:pPr>
              <w:widowControl/>
              <w:jc w:val="center"/>
              <w:rPr>
                <w:color w:val="000000"/>
                <w:szCs w:val="24"/>
              </w:rPr>
            </w:pPr>
            <w:r w:rsidRPr="00B459D9">
              <w:rPr>
                <w:color w:val="000000"/>
                <w:szCs w:val="24"/>
              </w:rPr>
              <w:t>65,672</w:t>
            </w:r>
          </w:p>
        </w:tc>
      </w:tr>
      <w:tr w:rsidR="002E7632" w:rsidRPr="00B459D9" w14:paraId="3281038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014F842" w14:textId="77777777" w:rsidR="002E7632" w:rsidRPr="00B459D9" w:rsidRDefault="002E7632" w:rsidP="002E7632">
            <w:pPr>
              <w:widowControl/>
              <w:jc w:val="center"/>
              <w:rPr>
                <w:color w:val="000000"/>
                <w:szCs w:val="24"/>
              </w:rPr>
            </w:pPr>
            <w:r w:rsidRPr="00B459D9">
              <w:rPr>
                <w:color w:val="000000"/>
                <w:szCs w:val="24"/>
              </w:rPr>
              <w:t>16</w:t>
            </w:r>
          </w:p>
        </w:tc>
        <w:tc>
          <w:tcPr>
            <w:tcW w:w="998" w:type="dxa"/>
            <w:tcBorders>
              <w:top w:val="nil"/>
              <w:left w:val="nil"/>
              <w:bottom w:val="single" w:sz="4" w:space="0" w:color="000000"/>
              <w:right w:val="single" w:sz="4" w:space="0" w:color="000000"/>
            </w:tcBorders>
            <w:noWrap/>
            <w:hideMark/>
          </w:tcPr>
          <w:p w14:paraId="4F84CA6D" w14:textId="77777777" w:rsidR="002E7632" w:rsidRPr="00B459D9" w:rsidRDefault="002E7632" w:rsidP="002E7632">
            <w:pPr>
              <w:widowControl/>
              <w:jc w:val="center"/>
              <w:rPr>
                <w:color w:val="000000"/>
                <w:szCs w:val="24"/>
              </w:rPr>
            </w:pPr>
            <w:r w:rsidRPr="00B459D9">
              <w:rPr>
                <w:color w:val="000000"/>
                <w:szCs w:val="24"/>
              </w:rPr>
              <w:t>19</w:t>
            </w:r>
          </w:p>
        </w:tc>
        <w:tc>
          <w:tcPr>
            <w:tcW w:w="1060" w:type="dxa"/>
            <w:tcBorders>
              <w:top w:val="nil"/>
              <w:left w:val="nil"/>
              <w:bottom w:val="single" w:sz="4" w:space="0" w:color="000000"/>
              <w:right w:val="single" w:sz="4" w:space="0" w:color="000000"/>
            </w:tcBorders>
            <w:noWrap/>
            <w:hideMark/>
          </w:tcPr>
          <w:p w14:paraId="34569842" w14:textId="77777777" w:rsidR="002E7632" w:rsidRPr="00B459D9" w:rsidRDefault="002E7632" w:rsidP="002E7632">
            <w:pPr>
              <w:widowControl/>
              <w:jc w:val="center"/>
              <w:rPr>
                <w:color w:val="000000"/>
                <w:szCs w:val="24"/>
              </w:rPr>
            </w:pPr>
            <w:r w:rsidRPr="00B459D9">
              <w:rPr>
                <w:color w:val="000000"/>
                <w:szCs w:val="24"/>
              </w:rPr>
              <w:t>39802</w:t>
            </w:r>
          </w:p>
        </w:tc>
        <w:tc>
          <w:tcPr>
            <w:tcW w:w="1083" w:type="dxa"/>
            <w:tcBorders>
              <w:top w:val="nil"/>
              <w:left w:val="nil"/>
              <w:bottom w:val="single" w:sz="4" w:space="0" w:color="000000"/>
              <w:right w:val="single" w:sz="4" w:space="0" w:color="000000"/>
            </w:tcBorders>
            <w:noWrap/>
            <w:hideMark/>
          </w:tcPr>
          <w:p w14:paraId="791BDB96" w14:textId="77777777" w:rsidR="002E7632" w:rsidRPr="00B459D9" w:rsidRDefault="002E7632" w:rsidP="002E7632">
            <w:pPr>
              <w:widowControl/>
              <w:jc w:val="center"/>
              <w:rPr>
                <w:color w:val="000000"/>
                <w:szCs w:val="24"/>
              </w:rPr>
            </w:pPr>
            <w:r w:rsidRPr="00B459D9">
              <w:rPr>
                <w:color w:val="000000"/>
                <w:szCs w:val="24"/>
              </w:rPr>
              <w:t>0.7199</w:t>
            </w:r>
          </w:p>
        </w:tc>
        <w:tc>
          <w:tcPr>
            <w:tcW w:w="981" w:type="dxa"/>
            <w:tcBorders>
              <w:top w:val="nil"/>
              <w:left w:val="nil"/>
              <w:bottom w:val="single" w:sz="4" w:space="0" w:color="000000"/>
              <w:right w:val="single" w:sz="4" w:space="0" w:color="000000"/>
            </w:tcBorders>
            <w:noWrap/>
            <w:hideMark/>
          </w:tcPr>
          <w:p w14:paraId="3CC411DD"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8EE153D"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0B1A9B6"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6AC8A22D" w14:textId="77777777" w:rsidR="002E7632" w:rsidRPr="00B459D9" w:rsidRDefault="002E7632" w:rsidP="002E7632">
            <w:pPr>
              <w:widowControl/>
              <w:jc w:val="center"/>
              <w:rPr>
                <w:color w:val="000000"/>
                <w:szCs w:val="24"/>
              </w:rPr>
            </w:pPr>
            <w:r w:rsidRPr="00B459D9">
              <w:rPr>
                <w:color w:val="000000"/>
                <w:szCs w:val="24"/>
              </w:rPr>
              <w:t>7,371</w:t>
            </w:r>
          </w:p>
        </w:tc>
        <w:tc>
          <w:tcPr>
            <w:tcW w:w="1423" w:type="dxa"/>
            <w:tcBorders>
              <w:top w:val="nil"/>
              <w:left w:val="nil"/>
              <w:bottom w:val="single" w:sz="4" w:space="0" w:color="000000"/>
              <w:right w:val="single" w:sz="4" w:space="0" w:color="000000"/>
            </w:tcBorders>
            <w:noWrap/>
            <w:hideMark/>
          </w:tcPr>
          <w:p w14:paraId="2E028A51" w14:textId="77777777" w:rsidR="002E7632" w:rsidRPr="00B459D9" w:rsidRDefault="002E7632" w:rsidP="002E7632">
            <w:pPr>
              <w:widowControl/>
              <w:jc w:val="center"/>
              <w:rPr>
                <w:color w:val="000000"/>
                <w:szCs w:val="24"/>
              </w:rPr>
            </w:pPr>
            <w:r w:rsidRPr="00B459D9">
              <w:rPr>
                <w:color w:val="000000"/>
                <w:szCs w:val="24"/>
              </w:rPr>
              <w:t>92,757</w:t>
            </w:r>
          </w:p>
        </w:tc>
      </w:tr>
      <w:tr w:rsidR="002E7632" w:rsidRPr="00B459D9" w14:paraId="2870057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A71B53A" w14:textId="77777777" w:rsidR="002E7632" w:rsidRPr="00B459D9" w:rsidRDefault="002E7632" w:rsidP="002E7632">
            <w:pPr>
              <w:widowControl/>
              <w:jc w:val="center"/>
              <w:rPr>
                <w:color w:val="000000"/>
                <w:szCs w:val="24"/>
              </w:rPr>
            </w:pPr>
            <w:r w:rsidRPr="00B459D9">
              <w:rPr>
                <w:color w:val="000000"/>
                <w:szCs w:val="24"/>
              </w:rPr>
              <w:t>16</w:t>
            </w:r>
          </w:p>
        </w:tc>
        <w:tc>
          <w:tcPr>
            <w:tcW w:w="998" w:type="dxa"/>
            <w:tcBorders>
              <w:top w:val="nil"/>
              <w:left w:val="nil"/>
              <w:bottom w:val="single" w:sz="4" w:space="0" w:color="000000"/>
              <w:right w:val="single" w:sz="4" w:space="0" w:color="000000"/>
            </w:tcBorders>
            <w:noWrap/>
            <w:hideMark/>
          </w:tcPr>
          <w:p w14:paraId="174241B9" w14:textId="77777777" w:rsidR="002E7632" w:rsidRPr="00B459D9" w:rsidRDefault="002E7632" w:rsidP="002E7632">
            <w:pPr>
              <w:widowControl/>
              <w:jc w:val="center"/>
              <w:rPr>
                <w:color w:val="000000"/>
                <w:szCs w:val="24"/>
              </w:rPr>
            </w:pPr>
            <w:r w:rsidRPr="00B459D9">
              <w:rPr>
                <w:color w:val="000000"/>
                <w:szCs w:val="24"/>
              </w:rPr>
              <w:t>20</w:t>
            </w:r>
          </w:p>
        </w:tc>
        <w:tc>
          <w:tcPr>
            <w:tcW w:w="1060" w:type="dxa"/>
            <w:tcBorders>
              <w:top w:val="nil"/>
              <w:left w:val="nil"/>
              <w:bottom w:val="single" w:sz="4" w:space="0" w:color="000000"/>
              <w:right w:val="single" w:sz="4" w:space="0" w:color="000000"/>
            </w:tcBorders>
            <w:noWrap/>
            <w:hideMark/>
          </w:tcPr>
          <w:p w14:paraId="63E00CE7" w14:textId="77777777" w:rsidR="002E7632" w:rsidRPr="00B459D9" w:rsidRDefault="002E7632" w:rsidP="002E7632">
            <w:pPr>
              <w:widowControl/>
              <w:jc w:val="center"/>
              <w:rPr>
                <w:color w:val="000000"/>
                <w:szCs w:val="24"/>
              </w:rPr>
            </w:pPr>
            <w:r w:rsidRPr="00B459D9">
              <w:rPr>
                <w:color w:val="000000"/>
                <w:szCs w:val="24"/>
              </w:rPr>
              <w:t>39803</w:t>
            </w:r>
          </w:p>
        </w:tc>
        <w:tc>
          <w:tcPr>
            <w:tcW w:w="1083" w:type="dxa"/>
            <w:tcBorders>
              <w:top w:val="nil"/>
              <w:left w:val="nil"/>
              <w:bottom w:val="single" w:sz="4" w:space="0" w:color="000000"/>
              <w:right w:val="single" w:sz="4" w:space="0" w:color="000000"/>
            </w:tcBorders>
            <w:noWrap/>
            <w:hideMark/>
          </w:tcPr>
          <w:p w14:paraId="255BEAB0" w14:textId="77777777" w:rsidR="002E7632" w:rsidRPr="00B459D9" w:rsidRDefault="002E7632" w:rsidP="002E7632">
            <w:pPr>
              <w:widowControl/>
              <w:jc w:val="center"/>
              <w:rPr>
                <w:color w:val="000000"/>
                <w:szCs w:val="24"/>
              </w:rPr>
            </w:pPr>
            <w:r w:rsidRPr="00B459D9">
              <w:rPr>
                <w:color w:val="000000"/>
                <w:szCs w:val="24"/>
              </w:rPr>
              <w:t>0.6530</w:t>
            </w:r>
          </w:p>
        </w:tc>
        <w:tc>
          <w:tcPr>
            <w:tcW w:w="981" w:type="dxa"/>
            <w:tcBorders>
              <w:top w:val="nil"/>
              <w:left w:val="nil"/>
              <w:bottom w:val="single" w:sz="4" w:space="0" w:color="000000"/>
              <w:right w:val="single" w:sz="4" w:space="0" w:color="000000"/>
            </w:tcBorders>
            <w:noWrap/>
            <w:hideMark/>
          </w:tcPr>
          <w:p w14:paraId="52472393"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E2C9CBE"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085CC6F"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0800ACFF" w14:textId="77777777" w:rsidR="002E7632" w:rsidRPr="00B459D9" w:rsidRDefault="002E7632" w:rsidP="002E7632">
            <w:pPr>
              <w:widowControl/>
              <w:jc w:val="center"/>
              <w:rPr>
                <w:color w:val="000000"/>
                <w:szCs w:val="24"/>
              </w:rPr>
            </w:pPr>
            <w:r w:rsidRPr="00B459D9">
              <w:rPr>
                <w:color w:val="000000"/>
                <w:szCs w:val="24"/>
              </w:rPr>
              <w:t>4,462</w:t>
            </w:r>
          </w:p>
        </w:tc>
        <w:tc>
          <w:tcPr>
            <w:tcW w:w="1423" w:type="dxa"/>
            <w:tcBorders>
              <w:top w:val="nil"/>
              <w:left w:val="nil"/>
              <w:bottom w:val="single" w:sz="4" w:space="0" w:color="000000"/>
              <w:right w:val="single" w:sz="4" w:space="0" w:color="000000"/>
            </w:tcBorders>
            <w:noWrap/>
            <w:hideMark/>
          </w:tcPr>
          <w:p w14:paraId="1CF970FB" w14:textId="77777777" w:rsidR="002E7632" w:rsidRPr="00B459D9" w:rsidRDefault="002E7632" w:rsidP="002E7632">
            <w:pPr>
              <w:widowControl/>
              <w:jc w:val="center"/>
              <w:rPr>
                <w:color w:val="000000"/>
                <w:szCs w:val="24"/>
              </w:rPr>
            </w:pPr>
            <w:r w:rsidRPr="00B459D9">
              <w:rPr>
                <w:color w:val="000000"/>
                <w:szCs w:val="24"/>
              </w:rPr>
              <w:t>86,466</w:t>
            </w:r>
          </w:p>
        </w:tc>
      </w:tr>
      <w:tr w:rsidR="002E7632" w:rsidRPr="00B459D9" w14:paraId="0353D2B7"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C8E1CCA" w14:textId="77777777" w:rsidR="002E7632" w:rsidRPr="00B459D9" w:rsidRDefault="002E7632" w:rsidP="002E7632">
            <w:pPr>
              <w:widowControl/>
              <w:jc w:val="center"/>
              <w:rPr>
                <w:color w:val="000000"/>
                <w:szCs w:val="24"/>
              </w:rPr>
            </w:pPr>
            <w:r w:rsidRPr="00B459D9">
              <w:rPr>
                <w:color w:val="000000"/>
                <w:szCs w:val="24"/>
              </w:rPr>
              <w:t>16</w:t>
            </w:r>
          </w:p>
        </w:tc>
        <w:tc>
          <w:tcPr>
            <w:tcW w:w="998" w:type="dxa"/>
            <w:tcBorders>
              <w:top w:val="nil"/>
              <w:left w:val="nil"/>
              <w:bottom w:val="single" w:sz="4" w:space="0" w:color="000000"/>
              <w:right w:val="single" w:sz="4" w:space="0" w:color="000000"/>
            </w:tcBorders>
            <w:noWrap/>
            <w:hideMark/>
          </w:tcPr>
          <w:p w14:paraId="22F34F92" w14:textId="77777777" w:rsidR="002E7632" w:rsidRPr="00B459D9" w:rsidRDefault="002E7632" w:rsidP="002E7632">
            <w:pPr>
              <w:widowControl/>
              <w:jc w:val="center"/>
              <w:rPr>
                <w:color w:val="000000"/>
                <w:szCs w:val="24"/>
              </w:rPr>
            </w:pPr>
            <w:r w:rsidRPr="00B459D9">
              <w:rPr>
                <w:color w:val="000000"/>
                <w:szCs w:val="24"/>
              </w:rPr>
              <w:t>21</w:t>
            </w:r>
          </w:p>
        </w:tc>
        <w:tc>
          <w:tcPr>
            <w:tcW w:w="1060" w:type="dxa"/>
            <w:tcBorders>
              <w:top w:val="nil"/>
              <w:left w:val="nil"/>
              <w:bottom w:val="single" w:sz="4" w:space="0" w:color="000000"/>
              <w:right w:val="single" w:sz="4" w:space="0" w:color="000000"/>
            </w:tcBorders>
            <w:noWrap/>
            <w:hideMark/>
          </w:tcPr>
          <w:p w14:paraId="6B4053F3" w14:textId="77777777" w:rsidR="002E7632" w:rsidRPr="00B459D9" w:rsidRDefault="002E7632" w:rsidP="002E7632">
            <w:pPr>
              <w:widowControl/>
              <w:jc w:val="center"/>
              <w:rPr>
                <w:color w:val="000000"/>
                <w:szCs w:val="24"/>
              </w:rPr>
            </w:pPr>
            <w:r w:rsidRPr="00B459D9">
              <w:rPr>
                <w:color w:val="000000"/>
                <w:szCs w:val="24"/>
              </w:rPr>
              <w:t>39804</w:t>
            </w:r>
          </w:p>
        </w:tc>
        <w:tc>
          <w:tcPr>
            <w:tcW w:w="1083" w:type="dxa"/>
            <w:tcBorders>
              <w:top w:val="nil"/>
              <w:left w:val="nil"/>
              <w:bottom w:val="single" w:sz="4" w:space="0" w:color="000000"/>
              <w:right w:val="single" w:sz="4" w:space="0" w:color="000000"/>
            </w:tcBorders>
            <w:noWrap/>
            <w:hideMark/>
          </w:tcPr>
          <w:p w14:paraId="1DE18F29" w14:textId="77777777" w:rsidR="002E7632" w:rsidRPr="00B459D9" w:rsidRDefault="002E7632" w:rsidP="002E7632">
            <w:pPr>
              <w:widowControl/>
              <w:jc w:val="center"/>
              <w:rPr>
                <w:color w:val="000000"/>
                <w:szCs w:val="24"/>
              </w:rPr>
            </w:pPr>
            <w:r w:rsidRPr="00B459D9">
              <w:rPr>
                <w:color w:val="000000"/>
                <w:szCs w:val="24"/>
              </w:rPr>
              <w:t>0.3135</w:t>
            </w:r>
          </w:p>
        </w:tc>
        <w:tc>
          <w:tcPr>
            <w:tcW w:w="981" w:type="dxa"/>
            <w:tcBorders>
              <w:top w:val="nil"/>
              <w:left w:val="nil"/>
              <w:bottom w:val="single" w:sz="4" w:space="0" w:color="000000"/>
              <w:right w:val="single" w:sz="4" w:space="0" w:color="000000"/>
            </w:tcBorders>
            <w:noWrap/>
            <w:hideMark/>
          </w:tcPr>
          <w:p w14:paraId="713DD15D"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B95C2D6"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B6074DD"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6E703C7E" w14:textId="77777777" w:rsidR="002E7632" w:rsidRPr="00B459D9" w:rsidRDefault="002E7632" w:rsidP="002E7632">
            <w:pPr>
              <w:widowControl/>
              <w:jc w:val="center"/>
              <w:rPr>
                <w:color w:val="000000"/>
                <w:szCs w:val="24"/>
              </w:rPr>
            </w:pPr>
            <w:r w:rsidRPr="00B459D9">
              <w:rPr>
                <w:color w:val="000000"/>
                <w:szCs w:val="24"/>
              </w:rPr>
              <w:t>3,391</w:t>
            </w:r>
          </w:p>
        </w:tc>
        <w:tc>
          <w:tcPr>
            <w:tcW w:w="1423" w:type="dxa"/>
            <w:tcBorders>
              <w:top w:val="nil"/>
              <w:left w:val="nil"/>
              <w:bottom w:val="single" w:sz="4" w:space="0" w:color="000000"/>
              <w:right w:val="single" w:sz="4" w:space="0" w:color="000000"/>
            </w:tcBorders>
            <w:noWrap/>
            <w:hideMark/>
          </w:tcPr>
          <w:p w14:paraId="62CD9180" w14:textId="77777777" w:rsidR="002E7632" w:rsidRPr="00B459D9" w:rsidRDefault="002E7632" w:rsidP="002E7632">
            <w:pPr>
              <w:widowControl/>
              <w:jc w:val="center"/>
              <w:rPr>
                <w:color w:val="000000"/>
                <w:szCs w:val="24"/>
              </w:rPr>
            </w:pPr>
            <w:r w:rsidRPr="00B459D9">
              <w:rPr>
                <w:color w:val="000000"/>
                <w:szCs w:val="24"/>
              </w:rPr>
              <w:t>43,508</w:t>
            </w:r>
          </w:p>
        </w:tc>
      </w:tr>
      <w:tr w:rsidR="002E7632" w:rsidRPr="00B459D9" w14:paraId="0478341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1C76995" w14:textId="77777777" w:rsidR="002E7632" w:rsidRPr="00B459D9" w:rsidRDefault="002E7632" w:rsidP="002E7632">
            <w:pPr>
              <w:widowControl/>
              <w:jc w:val="center"/>
              <w:rPr>
                <w:color w:val="000000"/>
                <w:szCs w:val="24"/>
              </w:rPr>
            </w:pPr>
            <w:r w:rsidRPr="00B459D9">
              <w:rPr>
                <w:color w:val="000000"/>
                <w:szCs w:val="24"/>
              </w:rPr>
              <w:t>16</w:t>
            </w:r>
          </w:p>
        </w:tc>
        <w:tc>
          <w:tcPr>
            <w:tcW w:w="998" w:type="dxa"/>
            <w:tcBorders>
              <w:top w:val="nil"/>
              <w:left w:val="nil"/>
              <w:bottom w:val="single" w:sz="4" w:space="0" w:color="000000"/>
              <w:right w:val="single" w:sz="4" w:space="0" w:color="000000"/>
            </w:tcBorders>
            <w:noWrap/>
            <w:hideMark/>
          </w:tcPr>
          <w:p w14:paraId="1A2A4E54" w14:textId="77777777" w:rsidR="002E7632" w:rsidRPr="00B459D9" w:rsidRDefault="002E7632" w:rsidP="002E7632">
            <w:pPr>
              <w:widowControl/>
              <w:jc w:val="center"/>
              <w:rPr>
                <w:color w:val="000000"/>
                <w:szCs w:val="24"/>
              </w:rPr>
            </w:pPr>
            <w:r w:rsidRPr="00B459D9">
              <w:rPr>
                <w:color w:val="000000"/>
                <w:szCs w:val="24"/>
              </w:rPr>
              <w:t>22</w:t>
            </w:r>
          </w:p>
        </w:tc>
        <w:tc>
          <w:tcPr>
            <w:tcW w:w="1060" w:type="dxa"/>
            <w:tcBorders>
              <w:top w:val="nil"/>
              <w:left w:val="nil"/>
              <w:bottom w:val="single" w:sz="4" w:space="0" w:color="000000"/>
              <w:right w:val="single" w:sz="4" w:space="0" w:color="000000"/>
            </w:tcBorders>
            <w:noWrap/>
            <w:hideMark/>
          </w:tcPr>
          <w:p w14:paraId="640BA4C9" w14:textId="77777777" w:rsidR="002E7632" w:rsidRPr="00B459D9" w:rsidRDefault="002E7632" w:rsidP="002E7632">
            <w:pPr>
              <w:widowControl/>
              <w:jc w:val="center"/>
              <w:rPr>
                <w:color w:val="000000"/>
                <w:szCs w:val="24"/>
              </w:rPr>
            </w:pPr>
            <w:r w:rsidRPr="00B459D9">
              <w:rPr>
                <w:color w:val="000000"/>
                <w:szCs w:val="24"/>
              </w:rPr>
              <w:t>39902</w:t>
            </w:r>
          </w:p>
        </w:tc>
        <w:tc>
          <w:tcPr>
            <w:tcW w:w="1083" w:type="dxa"/>
            <w:tcBorders>
              <w:top w:val="nil"/>
              <w:left w:val="nil"/>
              <w:bottom w:val="single" w:sz="4" w:space="0" w:color="000000"/>
              <w:right w:val="single" w:sz="4" w:space="0" w:color="000000"/>
            </w:tcBorders>
            <w:noWrap/>
            <w:hideMark/>
          </w:tcPr>
          <w:p w14:paraId="2DBD9CAB" w14:textId="77777777" w:rsidR="002E7632" w:rsidRPr="00B459D9" w:rsidRDefault="002E7632" w:rsidP="002E7632">
            <w:pPr>
              <w:widowControl/>
              <w:jc w:val="center"/>
              <w:rPr>
                <w:color w:val="000000"/>
                <w:szCs w:val="24"/>
              </w:rPr>
            </w:pPr>
            <w:r w:rsidRPr="00B459D9">
              <w:rPr>
                <w:color w:val="000000"/>
                <w:szCs w:val="24"/>
              </w:rPr>
              <w:t>0.4118</w:t>
            </w:r>
          </w:p>
        </w:tc>
        <w:tc>
          <w:tcPr>
            <w:tcW w:w="981" w:type="dxa"/>
            <w:tcBorders>
              <w:top w:val="nil"/>
              <w:left w:val="nil"/>
              <w:bottom w:val="single" w:sz="4" w:space="0" w:color="000000"/>
              <w:right w:val="single" w:sz="4" w:space="0" w:color="000000"/>
            </w:tcBorders>
            <w:noWrap/>
            <w:hideMark/>
          </w:tcPr>
          <w:p w14:paraId="5E302A4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8D3D889"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226F6AE"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5BD2553D" w14:textId="77777777" w:rsidR="002E7632" w:rsidRPr="00B459D9" w:rsidRDefault="002E7632" w:rsidP="002E7632">
            <w:pPr>
              <w:widowControl/>
              <w:jc w:val="center"/>
              <w:rPr>
                <w:color w:val="000000"/>
                <w:szCs w:val="24"/>
              </w:rPr>
            </w:pPr>
            <w:r w:rsidRPr="00B459D9">
              <w:rPr>
                <w:color w:val="000000"/>
                <w:szCs w:val="24"/>
              </w:rPr>
              <w:t>4,005</w:t>
            </w:r>
          </w:p>
        </w:tc>
        <w:tc>
          <w:tcPr>
            <w:tcW w:w="1423" w:type="dxa"/>
            <w:tcBorders>
              <w:top w:val="nil"/>
              <w:left w:val="nil"/>
              <w:bottom w:val="single" w:sz="4" w:space="0" w:color="000000"/>
              <w:right w:val="single" w:sz="4" w:space="0" w:color="000000"/>
            </w:tcBorders>
            <w:noWrap/>
            <w:hideMark/>
          </w:tcPr>
          <w:p w14:paraId="2F1CF1E2" w14:textId="77777777" w:rsidR="002E7632" w:rsidRPr="00B459D9" w:rsidRDefault="002E7632" w:rsidP="002E7632">
            <w:pPr>
              <w:widowControl/>
              <w:jc w:val="center"/>
              <w:rPr>
                <w:color w:val="000000"/>
                <w:szCs w:val="24"/>
              </w:rPr>
            </w:pPr>
            <w:r w:rsidRPr="00B459D9">
              <w:rPr>
                <w:color w:val="000000"/>
                <w:szCs w:val="24"/>
              </w:rPr>
              <w:t>46,627</w:t>
            </w:r>
          </w:p>
        </w:tc>
      </w:tr>
      <w:tr w:rsidR="002E7632" w:rsidRPr="00B459D9" w14:paraId="1D64DA1F"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272E053" w14:textId="77777777" w:rsidR="002E7632" w:rsidRPr="00B459D9" w:rsidRDefault="002E7632" w:rsidP="002E7632">
            <w:pPr>
              <w:widowControl/>
              <w:jc w:val="center"/>
              <w:rPr>
                <w:color w:val="000000"/>
                <w:szCs w:val="24"/>
              </w:rPr>
            </w:pPr>
            <w:r w:rsidRPr="00B459D9">
              <w:rPr>
                <w:color w:val="000000"/>
                <w:szCs w:val="24"/>
              </w:rPr>
              <w:t>16</w:t>
            </w:r>
          </w:p>
        </w:tc>
        <w:tc>
          <w:tcPr>
            <w:tcW w:w="998" w:type="dxa"/>
            <w:tcBorders>
              <w:top w:val="nil"/>
              <w:left w:val="nil"/>
              <w:bottom w:val="single" w:sz="4" w:space="0" w:color="000000"/>
              <w:right w:val="single" w:sz="4" w:space="0" w:color="000000"/>
            </w:tcBorders>
            <w:noWrap/>
            <w:hideMark/>
          </w:tcPr>
          <w:p w14:paraId="5C1489B2" w14:textId="77777777" w:rsidR="002E7632" w:rsidRPr="00B459D9" w:rsidRDefault="002E7632" w:rsidP="002E7632">
            <w:pPr>
              <w:widowControl/>
              <w:jc w:val="center"/>
              <w:rPr>
                <w:color w:val="000000"/>
                <w:szCs w:val="24"/>
              </w:rPr>
            </w:pPr>
            <w:r w:rsidRPr="00B459D9">
              <w:rPr>
                <w:color w:val="000000"/>
                <w:szCs w:val="24"/>
              </w:rPr>
              <w:t>23</w:t>
            </w:r>
          </w:p>
        </w:tc>
        <w:tc>
          <w:tcPr>
            <w:tcW w:w="1060" w:type="dxa"/>
            <w:tcBorders>
              <w:top w:val="nil"/>
              <w:left w:val="nil"/>
              <w:bottom w:val="single" w:sz="4" w:space="0" w:color="000000"/>
              <w:right w:val="single" w:sz="4" w:space="0" w:color="000000"/>
            </w:tcBorders>
            <w:noWrap/>
            <w:hideMark/>
          </w:tcPr>
          <w:p w14:paraId="1AF35EB0" w14:textId="77777777" w:rsidR="002E7632" w:rsidRPr="00B459D9" w:rsidRDefault="002E7632" w:rsidP="002E7632">
            <w:pPr>
              <w:widowControl/>
              <w:jc w:val="center"/>
              <w:rPr>
                <w:color w:val="000000"/>
                <w:szCs w:val="24"/>
              </w:rPr>
            </w:pPr>
            <w:r w:rsidRPr="00B459D9">
              <w:rPr>
                <w:color w:val="000000"/>
                <w:szCs w:val="24"/>
              </w:rPr>
              <w:t>39903</w:t>
            </w:r>
          </w:p>
        </w:tc>
        <w:tc>
          <w:tcPr>
            <w:tcW w:w="1083" w:type="dxa"/>
            <w:tcBorders>
              <w:top w:val="nil"/>
              <w:left w:val="nil"/>
              <w:bottom w:val="single" w:sz="4" w:space="0" w:color="000000"/>
              <w:right w:val="single" w:sz="4" w:space="0" w:color="000000"/>
            </w:tcBorders>
            <w:noWrap/>
            <w:hideMark/>
          </w:tcPr>
          <w:p w14:paraId="0584446E" w14:textId="77777777" w:rsidR="002E7632" w:rsidRPr="00B459D9" w:rsidRDefault="002E7632" w:rsidP="002E7632">
            <w:pPr>
              <w:widowControl/>
              <w:jc w:val="center"/>
              <w:rPr>
                <w:color w:val="000000"/>
                <w:szCs w:val="24"/>
              </w:rPr>
            </w:pPr>
            <w:r w:rsidRPr="00B459D9">
              <w:rPr>
                <w:color w:val="000000"/>
                <w:szCs w:val="24"/>
              </w:rPr>
              <w:t>0.3379</w:t>
            </w:r>
          </w:p>
        </w:tc>
        <w:tc>
          <w:tcPr>
            <w:tcW w:w="981" w:type="dxa"/>
            <w:tcBorders>
              <w:top w:val="nil"/>
              <w:left w:val="nil"/>
              <w:bottom w:val="single" w:sz="4" w:space="0" w:color="000000"/>
              <w:right w:val="single" w:sz="4" w:space="0" w:color="000000"/>
            </w:tcBorders>
            <w:noWrap/>
            <w:hideMark/>
          </w:tcPr>
          <w:p w14:paraId="3E41F62B"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38DB108"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DCD387A"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74FC7F7A" w14:textId="77777777" w:rsidR="002E7632" w:rsidRPr="00B459D9" w:rsidRDefault="002E7632" w:rsidP="002E7632">
            <w:pPr>
              <w:widowControl/>
              <w:jc w:val="center"/>
              <w:rPr>
                <w:color w:val="000000"/>
                <w:szCs w:val="24"/>
              </w:rPr>
            </w:pPr>
            <w:r w:rsidRPr="00B459D9">
              <w:rPr>
                <w:color w:val="000000"/>
                <w:szCs w:val="24"/>
              </w:rPr>
              <w:t>3,499</w:t>
            </w:r>
          </w:p>
        </w:tc>
        <w:tc>
          <w:tcPr>
            <w:tcW w:w="1423" w:type="dxa"/>
            <w:tcBorders>
              <w:top w:val="nil"/>
              <w:left w:val="nil"/>
              <w:bottom w:val="single" w:sz="4" w:space="0" w:color="000000"/>
              <w:right w:val="single" w:sz="4" w:space="0" w:color="000000"/>
            </w:tcBorders>
            <w:noWrap/>
            <w:hideMark/>
          </w:tcPr>
          <w:p w14:paraId="15B35F89" w14:textId="77777777" w:rsidR="002E7632" w:rsidRPr="00B459D9" w:rsidRDefault="002E7632" w:rsidP="002E7632">
            <w:pPr>
              <w:widowControl/>
              <w:jc w:val="center"/>
              <w:rPr>
                <w:color w:val="000000"/>
                <w:szCs w:val="24"/>
              </w:rPr>
            </w:pPr>
            <w:r w:rsidRPr="00B459D9">
              <w:rPr>
                <w:color w:val="000000"/>
                <w:szCs w:val="24"/>
              </w:rPr>
              <w:t>49,240</w:t>
            </w:r>
          </w:p>
        </w:tc>
      </w:tr>
      <w:tr w:rsidR="002E7632" w:rsidRPr="00B459D9" w14:paraId="009075F7"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1109873" w14:textId="77777777" w:rsidR="002E7632" w:rsidRPr="00B459D9" w:rsidRDefault="002E7632" w:rsidP="002E7632">
            <w:pPr>
              <w:widowControl/>
              <w:jc w:val="center"/>
              <w:rPr>
                <w:color w:val="000000"/>
                <w:szCs w:val="24"/>
              </w:rPr>
            </w:pPr>
            <w:r w:rsidRPr="00B459D9">
              <w:rPr>
                <w:color w:val="000000"/>
                <w:szCs w:val="24"/>
              </w:rPr>
              <w:t>16</w:t>
            </w:r>
          </w:p>
        </w:tc>
        <w:tc>
          <w:tcPr>
            <w:tcW w:w="998" w:type="dxa"/>
            <w:tcBorders>
              <w:top w:val="nil"/>
              <w:left w:val="nil"/>
              <w:bottom w:val="single" w:sz="4" w:space="0" w:color="000000"/>
              <w:right w:val="single" w:sz="4" w:space="0" w:color="000000"/>
            </w:tcBorders>
            <w:noWrap/>
            <w:hideMark/>
          </w:tcPr>
          <w:p w14:paraId="34B54EAB" w14:textId="77777777" w:rsidR="002E7632" w:rsidRPr="00B459D9" w:rsidRDefault="002E7632" w:rsidP="002E7632">
            <w:pPr>
              <w:widowControl/>
              <w:jc w:val="center"/>
              <w:rPr>
                <w:color w:val="000000"/>
                <w:szCs w:val="24"/>
              </w:rPr>
            </w:pPr>
            <w:r w:rsidRPr="00B459D9">
              <w:rPr>
                <w:color w:val="000000"/>
                <w:szCs w:val="24"/>
              </w:rPr>
              <w:t>24</w:t>
            </w:r>
          </w:p>
        </w:tc>
        <w:tc>
          <w:tcPr>
            <w:tcW w:w="1060" w:type="dxa"/>
            <w:tcBorders>
              <w:top w:val="nil"/>
              <w:left w:val="nil"/>
              <w:bottom w:val="single" w:sz="4" w:space="0" w:color="000000"/>
              <w:right w:val="single" w:sz="4" w:space="0" w:color="000000"/>
            </w:tcBorders>
            <w:noWrap/>
            <w:hideMark/>
          </w:tcPr>
          <w:p w14:paraId="2A97B643" w14:textId="77777777" w:rsidR="002E7632" w:rsidRPr="00B459D9" w:rsidRDefault="002E7632" w:rsidP="002E7632">
            <w:pPr>
              <w:widowControl/>
              <w:jc w:val="center"/>
              <w:rPr>
                <w:color w:val="000000"/>
                <w:szCs w:val="24"/>
              </w:rPr>
            </w:pPr>
            <w:r w:rsidRPr="00B459D9">
              <w:rPr>
                <w:color w:val="000000"/>
                <w:szCs w:val="24"/>
              </w:rPr>
              <w:t>39904</w:t>
            </w:r>
          </w:p>
        </w:tc>
        <w:tc>
          <w:tcPr>
            <w:tcW w:w="1083" w:type="dxa"/>
            <w:tcBorders>
              <w:top w:val="nil"/>
              <w:left w:val="nil"/>
              <w:bottom w:val="single" w:sz="4" w:space="0" w:color="000000"/>
              <w:right w:val="single" w:sz="4" w:space="0" w:color="000000"/>
            </w:tcBorders>
            <w:noWrap/>
            <w:hideMark/>
          </w:tcPr>
          <w:p w14:paraId="1937EE67" w14:textId="77777777" w:rsidR="002E7632" w:rsidRPr="00B459D9" w:rsidRDefault="002E7632" w:rsidP="002E7632">
            <w:pPr>
              <w:widowControl/>
              <w:jc w:val="center"/>
              <w:rPr>
                <w:color w:val="000000"/>
                <w:szCs w:val="24"/>
              </w:rPr>
            </w:pPr>
            <w:r w:rsidRPr="00B459D9">
              <w:rPr>
                <w:color w:val="000000"/>
                <w:szCs w:val="24"/>
              </w:rPr>
              <w:t>0.2249</w:t>
            </w:r>
          </w:p>
        </w:tc>
        <w:tc>
          <w:tcPr>
            <w:tcW w:w="981" w:type="dxa"/>
            <w:tcBorders>
              <w:top w:val="nil"/>
              <w:left w:val="nil"/>
              <w:bottom w:val="single" w:sz="4" w:space="0" w:color="000000"/>
              <w:right w:val="single" w:sz="4" w:space="0" w:color="000000"/>
            </w:tcBorders>
            <w:noWrap/>
            <w:hideMark/>
          </w:tcPr>
          <w:p w14:paraId="11C19287"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A1F05D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33080F8"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16D07ED7" w14:textId="77777777" w:rsidR="002E7632" w:rsidRPr="00B459D9" w:rsidRDefault="002E7632" w:rsidP="002E7632">
            <w:pPr>
              <w:widowControl/>
              <w:jc w:val="center"/>
              <w:rPr>
                <w:color w:val="000000"/>
                <w:szCs w:val="24"/>
              </w:rPr>
            </w:pPr>
            <w:r w:rsidRPr="00B459D9">
              <w:rPr>
                <w:color w:val="000000"/>
                <w:szCs w:val="24"/>
              </w:rPr>
              <w:t>3,329</w:t>
            </w:r>
          </w:p>
        </w:tc>
        <w:tc>
          <w:tcPr>
            <w:tcW w:w="1423" w:type="dxa"/>
            <w:tcBorders>
              <w:top w:val="nil"/>
              <w:left w:val="nil"/>
              <w:bottom w:val="single" w:sz="4" w:space="0" w:color="000000"/>
              <w:right w:val="single" w:sz="4" w:space="0" w:color="000000"/>
            </w:tcBorders>
            <w:noWrap/>
            <w:hideMark/>
          </w:tcPr>
          <w:p w14:paraId="579EC24A" w14:textId="77777777" w:rsidR="002E7632" w:rsidRPr="00B459D9" w:rsidRDefault="002E7632" w:rsidP="002E7632">
            <w:pPr>
              <w:widowControl/>
              <w:jc w:val="center"/>
              <w:rPr>
                <w:color w:val="000000"/>
                <w:szCs w:val="24"/>
              </w:rPr>
            </w:pPr>
            <w:r w:rsidRPr="00B459D9">
              <w:rPr>
                <w:color w:val="000000"/>
                <w:szCs w:val="24"/>
              </w:rPr>
              <w:t>31,150</w:t>
            </w:r>
          </w:p>
        </w:tc>
      </w:tr>
      <w:tr w:rsidR="002E7632" w:rsidRPr="00B459D9" w14:paraId="1E792BE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10A397B" w14:textId="77777777" w:rsidR="002E7632" w:rsidRPr="00B459D9" w:rsidRDefault="002E7632" w:rsidP="002E7632">
            <w:pPr>
              <w:widowControl/>
              <w:jc w:val="center"/>
              <w:rPr>
                <w:color w:val="000000"/>
                <w:szCs w:val="24"/>
              </w:rPr>
            </w:pPr>
            <w:r w:rsidRPr="00B459D9">
              <w:rPr>
                <w:color w:val="000000"/>
                <w:szCs w:val="24"/>
              </w:rPr>
              <w:t>17</w:t>
            </w:r>
          </w:p>
        </w:tc>
        <w:tc>
          <w:tcPr>
            <w:tcW w:w="998" w:type="dxa"/>
            <w:tcBorders>
              <w:top w:val="nil"/>
              <w:left w:val="nil"/>
              <w:bottom w:val="single" w:sz="4" w:space="0" w:color="000000"/>
              <w:right w:val="single" w:sz="4" w:space="0" w:color="000000"/>
            </w:tcBorders>
            <w:noWrap/>
            <w:hideMark/>
          </w:tcPr>
          <w:p w14:paraId="404BF8BB" w14:textId="77777777" w:rsidR="002E7632" w:rsidRPr="00B459D9" w:rsidRDefault="002E7632" w:rsidP="002E7632">
            <w:pPr>
              <w:widowControl/>
              <w:jc w:val="center"/>
              <w:rPr>
                <w:color w:val="000000"/>
                <w:szCs w:val="24"/>
              </w:rPr>
            </w:pPr>
            <w:r w:rsidRPr="00B459D9">
              <w:rPr>
                <w:color w:val="000000"/>
                <w:szCs w:val="24"/>
              </w:rPr>
              <w:t>1</w:t>
            </w:r>
          </w:p>
        </w:tc>
        <w:tc>
          <w:tcPr>
            <w:tcW w:w="1060" w:type="dxa"/>
            <w:tcBorders>
              <w:top w:val="nil"/>
              <w:left w:val="nil"/>
              <w:bottom w:val="single" w:sz="4" w:space="0" w:color="000000"/>
              <w:right w:val="single" w:sz="4" w:space="0" w:color="000000"/>
            </w:tcBorders>
            <w:noWrap/>
            <w:hideMark/>
          </w:tcPr>
          <w:p w14:paraId="3D91E318" w14:textId="77777777" w:rsidR="002E7632" w:rsidRPr="00B459D9" w:rsidRDefault="002E7632" w:rsidP="002E7632">
            <w:pPr>
              <w:widowControl/>
              <w:jc w:val="center"/>
              <w:rPr>
                <w:color w:val="000000"/>
                <w:szCs w:val="24"/>
              </w:rPr>
            </w:pPr>
            <w:r w:rsidRPr="00B459D9">
              <w:rPr>
                <w:color w:val="000000"/>
                <w:szCs w:val="24"/>
              </w:rPr>
              <w:t>40001</w:t>
            </w:r>
          </w:p>
        </w:tc>
        <w:tc>
          <w:tcPr>
            <w:tcW w:w="1083" w:type="dxa"/>
            <w:tcBorders>
              <w:top w:val="nil"/>
              <w:left w:val="nil"/>
              <w:bottom w:val="single" w:sz="4" w:space="0" w:color="000000"/>
              <w:right w:val="single" w:sz="4" w:space="0" w:color="000000"/>
            </w:tcBorders>
            <w:noWrap/>
            <w:hideMark/>
          </w:tcPr>
          <w:p w14:paraId="20C1DC4C"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482D1B83"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05854A82"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5880F80"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2FC79D22"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17E3EFF4"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639E8ED7"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994E7C0" w14:textId="77777777" w:rsidR="002E7632" w:rsidRPr="00B459D9" w:rsidRDefault="002E7632" w:rsidP="002E7632">
            <w:pPr>
              <w:widowControl/>
              <w:jc w:val="center"/>
              <w:rPr>
                <w:color w:val="000000"/>
                <w:szCs w:val="24"/>
              </w:rPr>
            </w:pPr>
            <w:r w:rsidRPr="00B459D9">
              <w:rPr>
                <w:color w:val="000000"/>
                <w:szCs w:val="24"/>
              </w:rPr>
              <w:t>17</w:t>
            </w:r>
          </w:p>
        </w:tc>
        <w:tc>
          <w:tcPr>
            <w:tcW w:w="998" w:type="dxa"/>
            <w:tcBorders>
              <w:top w:val="nil"/>
              <w:left w:val="nil"/>
              <w:bottom w:val="single" w:sz="4" w:space="0" w:color="000000"/>
              <w:right w:val="single" w:sz="4" w:space="0" w:color="000000"/>
            </w:tcBorders>
            <w:noWrap/>
            <w:hideMark/>
          </w:tcPr>
          <w:p w14:paraId="508B6D24" w14:textId="77777777" w:rsidR="002E7632" w:rsidRPr="00B459D9" w:rsidRDefault="002E7632" w:rsidP="002E7632">
            <w:pPr>
              <w:widowControl/>
              <w:jc w:val="center"/>
              <w:rPr>
                <w:color w:val="000000"/>
                <w:szCs w:val="24"/>
              </w:rPr>
            </w:pPr>
            <w:r w:rsidRPr="00B459D9">
              <w:rPr>
                <w:color w:val="000000"/>
                <w:szCs w:val="24"/>
              </w:rPr>
              <w:t>2</w:t>
            </w:r>
          </w:p>
        </w:tc>
        <w:tc>
          <w:tcPr>
            <w:tcW w:w="1060" w:type="dxa"/>
            <w:tcBorders>
              <w:top w:val="nil"/>
              <w:left w:val="nil"/>
              <w:bottom w:val="single" w:sz="4" w:space="0" w:color="000000"/>
              <w:right w:val="single" w:sz="4" w:space="0" w:color="000000"/>
            </w:tcBorders>
            <w:noWrap/>
            <w:hideMark/>
          </w:tcPr>
          <w:p w14:paraId="0FE6E75B" w14:textId="77777777" w:rsidR="002E7632" w:rsidRPr="00B459D9" w:rsidRDefault="002E7632" w:rsidP="002E7632">
            <w:pPr>
              <w:widowControl/>
              <w:jc w:val="center"/>
              <w:rPr>
                <w:color w:val="000000"/>
                <w:szCs w:val="24"/>
              </w:rPr>
            </w:pPr>
            <w:r w:rsidRPr="00B459D9">
              <w:rPr>
                <w:color w:val="000000"/>
                <w:szCs w:val="24"/>
              </w:rPr>
              <w:t>40002</w:t>
            </w:r>
          </w:p>
        </w:tc>
        <w:tc>
          <w:tcPr>
            <w:tcW w:w="1083" w:type="dxa"/>
            <w:tcBorders>
              <w:top w:val="nil"/>
              <w:left w:val="nil"/>
              <w:bottom w:val="single" w:sz="4" w:space="0" w:color="000000"/>
              <w:right w:val="single" w:sz="4" w:space="0" w:color="000000"/>
            </w:tcBorders>
            <w:noWrap/>
            <w:hideMark/>
          </w:tcPr>
          <w:p w14:paraId="28464967"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2B7AC8DD"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207894F6"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CF77091"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4BA6444A"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4496AE03"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6DC407C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4DAC192" w14:textId="77777777" w:rsidR="002E7632" w:rsidRPr="00B459D9" w:rsidRDefault="002E7632" w:rsidP="002E7632">
            <w:pPr>
              <w:widowControl/>
              <w:jc w:val="center"/>
              <w:rPr>
                <w:color w:val="000000"/>
                <w:szCs w:val="24"/>
              </w:rPr>
            </w:pPr>
            <w:r w:rsidRPr="00B459D9">
              <w:rPr>
                <w:color w:val="000000"/>
                <w:szCs w:val="24"/>
              </w:rPr>
              <w:t>17</w:t>
            </w:r>
          </w:p>
        </w:tc>
        <w:tc>
          <w:tcPr>
            <w:tcW w:w="998" w:type="dxa"/>
            <w:tcBorders>
              <w:top w:val="nil"/>
              <w:left w:val="nil"/>
              <w:bottom w:val="single" w:sz="4" w:space="0" w:color="000000"/>
              <w:right w:val="single" w:sz="4" w:space="0" w:color="000000"/>
            </w:tcBorders>
            <w:noWrap/>
            <w:hideMark/>
          </w:tcPr>
          <w:p w14:paraId="6740D45B" w14:textId="77777777" w:rsidR="002E7632" w:rsidRPr="00B459D9" w:rsidRDefault="002E7632" w:rsidP="002E7632">
            <w:pPr>
              <w:widowControl/>
              <w:jc w:val="center"/>
              <w:rPr>
                <w:color w:val="000000"/>
                <w:szCs w:val="24"/>
              </w:rPr>
            </w:pPr>
            <w:r w:rsidRPr="00B459D9">
              <w:rPr>
                <w:color w:val="000000"/>
                <w:szCs w:val="24"/>
              </w:rPr>
              <w:t>3</w:t>
            </w:r>
          </w:p>
        </w:tc>
        <w:tc>
          <w:tcPr>
            <w:tcW w:w="1060" w:type="dxa"/>
            <w:tcBorders>
              <w:top w:val="nil"/>
              <w:left w:val="nil"/>
              <w:bottom w:val="single" w:sz="4" w:space="0" w:color="000000"/>
              <w:right w:val="single" w:sz="4" w:space="0" w:color="000000"/>
            </w:tcBorders>
            <w:noWrap/>
            <w:hideMark/>
          </w:tcPr>
          <w:p w14:paraId="3D1F8A7D" w14:textId="77777777" w:rsidR="002E7632" w:rsidRPr="00B459D9" w:rsidRDefault="002E7632" w:rsidP="002E7632">
            <w:pPr>
              <w:widowControl/>
              <w:jc w:val="center"/>
              <w:rPr>
                <w:color w:val="000000"/>
                <w:szCs w:val="24"/>
              </w:rPr>
            </w:pPr>
            <w:r w:rsidRPr="00B459D9">
              <w:rPr>
                <w:color w:val="000000"/>
                <w:szCs w:val="24"/>
              </w:rPr>
              <w:t>401</w:t>
            </w:r>
          </w:p>
        </w:tc>
        <w:tc>
          <w:tcPr>
            <w:tcW w:w="1083" w:type="dxa"/>
            <w:tcBorders>
              <w:top w:val="nil"/>
              <w:left w:val="nil"/>
              <w:bottom w:val="single" w:sz="4" w:space="0" w:color="000000"/>
              <w:right w:val="single" w:sz="4" w:space="0" w:color="000000"/>
            </w:tcBorders>
            <w:noWrap/>
            <w:hideMark/>
          </w:tcPr>
          <w:p w14:paraId="7E10B8AB"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62898176"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50388A1F"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417A393"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39EB0FDA"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09CBE2AF"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5401D40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46C0E1B" w14:textId="77777777" w:rsidR="002E7632" w:rsidRPr="00B459D9" w:rsidRDefault="002E7632" w:rsidP="002E7632">
            <w:pPr>
              <w:widowControl/>
              <w:jc w:val="center"/>
              <w:rPr>
                <w:color w:val="000000"/>
                <w:szCs w:val="24"/>
              </w:rPr>
            </w:pPr>
            <w:r w:rsidRPr="00B459D9">
              <w:rPr>
                <w:color w:val="000000"/>
                <w:szCs w:val="24"/>
              </w:rPr>
              <w:t>17</w:t>
            </w:r>
          </w:p>
        </w:tc>
        <w:tc>
          <w:tcPr>
            <w:tcW w:w="998" w:type="dxa"/>
            <w:tcBorders>
              <w:top w:val="nil"/>
              <w:left w:val="nil"/>
              <w:bottom w:val="single" w:sz="4" w:space="0" w:color="000000"/>
              <w:right w:val="single" w:sz="4" w:space="0" w:color="000000"/>
            </w:tcBorders>
            <w:noWrap/>
            <w:hideMark/>
          </w:tcPr>
          <w:p w14:paraId="1065D1FE" w14:textId="77777777" w:rsidR="002E7632" w:rsidRPr="00B459D9" w:rsidRDefault="002E7632" w:rsidP="002E7632">
            <w:pPr>
              <w:widowControl/>
              <w:jc w:val="center"/>
              <w:rPr>
                <w:color w:val="000000"/>
                <w:szCs w:val="24"/>
              </w:rPr>
            </w:pPr>
            <w:r w:rsidRPr="00B459D9">
              <w:rPr>
                <w:color w:val="000000"/>
                <w:szCs w:val="24"/>
              </w:rPr>
              <w:t>4</w:t>
            </w:r>
          </w:p>
        </w:tc>
        <w:tc>
          <w:tcPr>
            <w:tcW w:w="1060" w:type="dxa"/>
            <w:tcBorders>
              <w:top w:val="nil"/>
              <w:left w:val="nil"/>
              <w:bottom w:val="single" w:sz="4" w:space="0" w:color="000000"/>
              <w:right w:val="single" w:sz="4" w:space="0" w:color="000000"/>
            </w:tcBorders>
            <w:noWrap/>
            <w:hideMark/>
          </w:tcPr>
          <w:p w14:paraId="2D35A8E2" w14:textId="77777777" w:rsidR="002E7632" w:rsidRPr="00B459D9" w:rsidRDefault="002E7632" w:rsidP="002E7632">
            <w:pPr>
              <w:widowControl/>
              <w:jc w:val="center"/>
              <w:rPr>
                <w:color w:val="000000"/>
                <w:szCs w:val="24"/>
              </w:rPr>
            </w:pPr>
            <w:r w:rsidRPr="00B459D9">
              <w:rPr>
                <w:color w:val="000000"/>
                <w:szCs w:val="24"/>
              </w:rPr>
              <w:t>402</w:t>
            </w:r>
          </w:p>
        </w:tc>
        <w:tc>
          <w:tcPr>
            <w:tcW w:w="1083" w:type="dxa"/>
            <w:tcBorders>
              <w:top w:val="nil"/>
              <w:left w:val="nil"/>
              <w:bottom w:val="single" w:sz="4" w:space="0" w:color="000000"/>
              <w:right w:val="single" w:sz="4" w:space="0" w:color="000000"/>
            </w:tcBorders>
            <w:noWrap/>
            <w:hideMark/>
          </w:tcPr>
          <w:p w14:paraId="7E9CB4FF"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5CD8A51A"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7E42CA0E"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34E85B4"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566C25BA"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0DF03A86"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24C73ABE"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52F4CCE" w14:textId="77777777" w:rsidR="002E7632" w:rsidRPr="00B459D9" w:rsidRDefault="002E7632" w:rsidP="002E7632">
            <w:pPr>
              <w:widowControl/>
              <w:jc w:val="center"/>
              <w:rPr>
                <w:color w:val="000000"/>
                <w:szCs w:val="24"/>
              </w:rPr>
            </w:pPr>
            <w:r w:rsidRPr="00B459D9">
              <w:rPr>
                <w:color w:val="000000"/>
                <w:szCs w:val="24"/>
              </w:rPr>
              <w:t>17</w:t>
            </w:r>
          </w:p>
        </w:tc>
        <w:tc>
          <w:tcPr>
            <w:tcW w:w="998" w:type="dxa"/>
            <w:tcBorders>
              <w:top w:val="nil"/>
              <w:left w:val="nil"/>
              <w:bottom w:val="single" w:sz="4" w:space="0" w:color="000000"/>
              <w:right w:val="single" w:sz="4" w:space="0" w:color="000000"/>
            </w:tcBorders>
            <w:noWrap/>
            <w:hideMark/>
          </w:tcPr>
          <w:p w14:paraId="62A2733E" w14:textId="77777777" w:rsidR="002E7632" w:rsidRPr="00B459D9" w:rsidRDefault="002E7632" w:rsidP="002E7632">
            <w:pPr>
              <w:widowControl/>
              <w:jc w:val="center"/>
              <w:rPr>
                <w:color w:val="000000"/>
                <w:szCs w:val="24"/>
              </w:rPr>
            </w:pPr>
            <w:r w:rsidRPr="00B459D9">
              <w:rPr>
                <w:color w:val="000000"/>
                <w:szCs w:val="24"/>
              </w:rPr>
              <w:t>5</w:t>
            </w:r>
          </w:p>
        </w:tc>
        <w:tc>
          <w:tcPr>
            <w:tcW w:w="1060" w:type="dxa"/>
            <w:tcBorders>
              <w:top w:val="nil"/>
              <w:left w:val="nil"/>
              <w:bottom w:val="single" w:sz="4" w:space="0" w:color="000000"/>
              <w:right w:val="single" w:sz="4" w:space="0" w:color="000000"/>
            </w:tcBorders>
            <w:noWrap/>
            <w:hideMark/>
          </w:tcPr>
          <w:p w14:paraId="0D2C0DC2" w14:textId="77777777" w:rsidR="002E7632" w:rsidRPr="00B459D9" w:rsidRDefault="002E7632" w:rsidP="002E7632">
            <w:pPr>
              <w:widowControl/>
              <w:jc w:val="center"/>
              <w:rPr>
                <w:color w:val="000000"/>
                <w:szCs w:val="24"/>
              </w:rPr>
            </w:pPr>
            <w:r w:rsidRPr="00B459D9">
              <w:rPr>
                <w:color w:val="000000"/>
                <w:szCs w:val="24"/>
              </w:rPr>
              <w:t>40301</w:t>
            </w:r>
          </w:p>
        </w:tc>
        <w:tc>
          <w:tcPr>
            <w:tcW w:w="1083" w:type="dxa"/>
            <w:tcBorders>
              <w:top w:val="nil"/>
              <w:left w:val="nil"/>
              <w:bottom w:val="single" w:sz="4" w:space="0" w:color="000000"/>
              <w:right w:val="single" w:sz="4" w:space="0" w:color="000000"/>
            </w:tcBorders>
            <w:noWrap/>
            <w:hideMark/>
          </w:tcPr>
          <w:p w14:paraId="6E188518" w14:textId="77777777" w:rsidR="002E7632" w:rsidRPr="00B459D9" w:rsidRDefault="002E7632" w:rsidP="002E7632">
            <w:pPr>
              <w:widowControl/>
              <w:jc w:val="center"/>
              <w:rPr>
                <w:color w:val="000000"/>
                <w:szCs w:val="24"/>
              </w:rPr>
            </w:pPr>
            <w:r w:rsidRPr="00B459D9">
              <w:rPr>
                <w:color w:val="000000"/>
                <w:szCs w:val="24"/>
              </w:rPr>
              <w:t>0.6769</w:t>
            </w:r>
          </w:p>
        </w:tc>
        <w:tc>
          <w:tcPr>
            <w:tcW w:w="981" w:type="dxa"/>
            <w:tcBorders>
              <w:top w:val="nil"/>
              <w:left w:val="nil"/>
              <w:bottom w:val="single" w:sz="4" w:space="0" w:color="000000"/>
              <w:right w:val="single" w:sz="4" w:space="0" w:color="000000"/>
            </w:tcBorders>
            <w:noWrap/>
            <w:hideMark/>
          </w:tcPr>
          <w:p w14:paraId="3DB6DDB5"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B64497D"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16406FE"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356D1C29" w14:textId="77777777" w:rsidR="002E7632" w:rsidRPr="00B459D9" w:rsidRDefault="002E7632" w:rsidP="002E7632">
            <w:pPr>
              <w:widowControl/>
              <w:jc w:val="center"/>
              <w:rPr>
                <w:color w:val="000000"/>
                <w:szCs w:val="24"/>
              </w:rPr>
            </w:pPr>
            <w:r w:rsidRPr="00B459D9">
              <w:rPr>
                <w:color w:val="000000"/>
                <w:szCs w:val="24"/>
              </w:rPr>
              <w:t>3,596</w:t>
            </w:r>
          </w:p>
        </w:tc>
        <w:tc>
          <w:tcPr>
            <w:tcW w:w="1423" w:type="dxa"/>
            <w:tcBorders>
              <w:top w:val="nil"/>
              <w:left w:val="nil"/>
              <w:bottom w:val="single" w:sz="4" w:space="0" w:color="000000"/>
              <w:right w:val="single" w:sz="4" w:space="0" w:color="000000"/>
            </w:tcBorders>
            <w:noWrap/>
            <w:hideMark/>
          </w:tcPr>
          <w:p w14:paraId="35DE1B39" w14:textId="77777777" w:rsidR="002E7632" w:rsidRPr="00B459D9" w:rsidRDefault="002E7632" w:rsidP="002E7632">
            <w:pPr>
              <w:widowControl/>
              <w:jc w:val="center"/>
              <w:rPr>
                <w:color w:val="000000"/>
                <w:szCs w:val="24"/>
              </w:rPr>
            </w:pPr>
            <w:r w:rsidRPr="00B459D9">
              <w:rPr>
                <w:color w:val="000000"/>
                <w:szCs w:val="24"/>
              </w:rPr>
              <w:t>129,010</w:t>
            </w:r>
          </w:p>
        </w:tc>
      </w:tr>
      <w:tr w:rsidR="002E7632" w:rsidRPr="00B459D9" w14:paraId="39A5972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A25471F" w14:textId="77777777" w:rsidR="002E7632" w:rsidRPr="00B459D9" w:rsidRDefault="002E7632" w:rsidP="002E7632">
            <w:pPr>
              <w:widowControl/>
              <w:jc w:val="center"/>
              <w:rPr>
                <w:color w:val="000000"/>
                <w:szCs w:val="24"/>
              </w:rPr>
            </w:pPr>
            <w:r w:rsidRPr="00B459D9">
              <w:rPr>
                <w:color w:val="000000"/>
                <w:szCs w:val="24"/>
              </w:rPr>
              <w:t>17</w:t>
            </w:r>
          </w:p>
        </w:tc>
        <w:tc>
          <w:tcPr>
            <w:tcW w:w="998" w:type="dxa"/>
            <w:tcBorders>
              <w:top w:val="nil"/>
              <w:left w:val="nil"/>
              <w:bottom w:val="single" w:sz="4" w:space="0" w:color="000000"/>
              <w:right w:val="single" w:sz="4" w:space="0" w:color="000000"/>
            </w:tcBorders>
            <w:noWrap/>
            <w:hideMark/>
          </w:tcPr>
          <w:p w14:paraId="5326174C" w14:textId="77777777" w:rsidR="002E7632" w:rsidRPr="00B459D9" w:rsidRDefault="002E7632" w:rsidP="002E7632">
            <w:pPr>
              <w:widowControl/>
              <w:jc w:val="center"/>
              <w:rPr>
                <w:color w:val="000000"/>
                <w:szCs w:val="24"/>
              </w:rPr>
            </w:pPr>
            <w:r w:rsidRPr="00B459D9">
              <w:rPr>
                <w:color w:val="000000"/>
                <w:szCs w:val="24"/>
              </w:rPr>
              <w:t>6</w:t>
            </w:r>
          </w:p>
        </w:tc>
        <w:tc>
          <w:tcPr>
            <w:tcW w:w="1060" w:type="dxa"/>
            <w:tcBorders>
              <w:top w:val="nil"/>
              <w:left w:val="nil"/>
              <w:bottom w:val="single" w:sz="4" w:space="0" w:color="000000"/>
              <w:right w:val="single" w:sz="4" w:space="0" w:color="000000"/>
            </w:tcBorders>
            <w:noWrap/>
            <w:hideMark/>
          </w:tcPr>
          <w:p w14:paraId="7758B0CC" w14:textId="77777777" w:rsidR="002E7632" w:rsidRPr="00B459D9" w:rsidRDefault="002E7632" w:rsidP="002E7632">
            <w:pPr>
              <w:widowControl/>
              <w:jc w:val="center"/>
              <w:rPr>
                <w:color w:val="000000"/>
                <w:szCs w:val="24"/>
              </w:rPr>
            </w:pPr>
            <w:r w:rsidRPr="00B459D9">
              <w:rPr>
                <w:color w:val="000000"/>
                <w:szCs w:val="24"/>
              </w:rPr>
              <w:t>40401</w:t>
            </w:r>
          </w:p>
        </w:tc>
        <w:tc>
          <w:tcPr>
            <w:tcW w:w="1083" w:type="dxa"/>
            <w:tcBorders>
              <w:top w:val="nil"/>
              <w:left w:val="nil"/>
              <w:bottom w:val="single" w:sz="4" w:space="0" w:color="000000"/>
              <w:right w:val="single" w:sz="4" w:space="0" w:color="000000"/>
            </w:tcBorders>
            <w:noWrap/>
            <w:hideMark/>
          </w:tcPr>
          <w:p w14:paraId="20837B6C" w14:textId="77777777" w:rsidR="002E7632" w:rsidRPr="00B459D9" w:rsidRDefault="002E7632" w:rsidP="002E7632">
            <w:pPr>
              <w:widowControl/>
              <w:jc w:val="center"/>
              <w:rPr>
                <w:color w:val="000000"/>
                <w:szCs w:val="24"/>
              </w:rPr>
            </w:pPr>
            <w:r w:rsidRPr="00B459D9">
              <w:rPr>
                <w:color w:val="000000"/>
                <w:szCs w:val="24"/>
              </w:rPr>
              <w:t>0.0809</w:t>
            </w:r>
          </w:p>
        </w:tc>
        <w:tc>
          <w:tcPr>
            <w:tcW w:w="981" w:type="dxa"/>
            <w:tcBorders>
              <w:top w:val="nil"/>
              <w:left w:val="nil"/>
              <w:bottom w:val="single" w:sz="4" w:space="0" w:color="000000"/>
              <w:right w:val="single" w:sz="4" w:space="0" w:color="000000"/>
            </w:tcBorders>
            <w:noWrap/>
            <w:hideMark/>
          </w:tcPr>
          <w:p w14:paraId="6F2294B4"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1CAFBF9E"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D56DE8D" w14:textId="77777777" w:rsidR="002E7632" w:rsidRPr="00B459D9" w:rsidRDefault="002E7632" w:rsidP="002E7632">
            <w:pPr>
              <w:widowControl/>
              <w:jc w:val="center"/>
              <w:rPr>
                <w:color w:val="000000"/>
                <w:szCs w:val="24"/>
              </w:rPr>
            </w:pPr>
            <w:r w:rsidRPr="00B459D9">
              <w:rPr>
                <w:color w:val="000000"/>
                <w:szCs w:val="24"/>
              </w:rPr>
              <w:t>1</w:t>
            </w:r>
          </w:p>
        </w:tc>
        <w:tc>
          <w:tcPr>
            <w:tcW w:w="1378" w:type="dxa"/>
            <w:tcBorders>
              <w:top w:val="nil"/>
              <w:left w:val="nil"/>
              <w:bottom w:val="single" w:sz="4" w:space="0" w:color="000000"/>
              <w:right w:val="single" w:sz="4" w:space="0" w:color="000000"/>
            </w:tcBorders>
            <w:noWrap/>
            <w:hideMark/>
          </w:tcPr>
          <w:p w14:paraId="28A48C02" w14:textId="77777777" w:rsidR="002E7632" w:rsidRPr="00B459D9" w:rsidRDefault="002E7632" w:rsidP="002E7632">
            <w:pPr>
              <w:widowControl/>
              <w:jc w:val="center"/>
              <w:rPr>
                <w:color w:val="000000"/>
                <w:szCs w:val="24"/>
              </w:rPr>
            </w:pPr>
            <w:r w:rsidRPr="00B459D9">
              <w:rPr>
                <w:color w:val="000000"/>
                <w:szCs w:val="24"/>
              </w:rPr>
              <w:t>4,279</w:t>
            </w:r>
          </w:p>
        </w:tc>
        <w:tc>
          <w:tcPr>
            <w:tcW w:w="1423" w:type="dxa"/>
            <w:tcBorders>
              <w:top w:val="nil"/>
              <w:left w:val="nil"/>
              <w:bottom w:val="single" w:sz="4" w:space="0" w:color="000000"/>
              <w:right w:val="single" w:sz="4" w:space="0" w:color="000000"/>
            </w:tcBorders>
            <w:noWrap/>
            <w:hideMark/>
          </w:tcPr>
          <w:p w14:paraId="4B9BF8D3" w14:textId="77777777" w:rsidR="002E7632" w:rsidRPr="00B459D9" w:rsidRDefault="002E7632" w:rsidP="002E7632">
            <w:pPr>
              <w:widowControl/>
              <w:jc w:val="center"/>
              <w:rPr>
                <w:color w:val="000000"/>
                <w:szCs w:val="24"/>
              </w:rPr>
            </w:pPr>
            <w:r w:rsidRPr="00B459D9">
              <w:rPr>
                <w:color w:val="000000"/>
                <w:szCs w:val="24"/>
              </w:rPr>
              <w:t>5,050</w:t>
            </w:r>
          </w:p>
        </w:tc>
      </w:tr>
      <w:tr w:rsidR="002E7632" w:rsidRPr="00B459D9" w14:paraId="6AD81D1F"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0A4D7F0" w14:textId="77777777" w:rsidR="002E7632" w:rsidRPr="00B459D9" w:rsidRDefault="002E7632" w:rsidP="002E7632">
            <w:pPr>
              <w:widowControl/>
              <w:jc w:val="center"/>
              <w:rPr>
                <w:color w:val="000000"/>
                <w:szCs w:val="24"/>
              </w:rPr>
            </w:pPr>
            <w:r w:rsidRPr="00B459D9">
              <w:rPr>
                <w:color w:val="000000"/>
                <w:szCs w:val="24"/>
              </w:rPr>
              <w:t>17</w:t>
            </w:r>
          </w:p>
        </w:tc>
        <w:tc>
          <w:tcPr>
            <w:tcW w:w="998" w:type="dxa"/>
            <w:tcBorders>
              <w:top w:val="nil"/>
              <w:left w:val="nil"/>
              <w:bottom w:val="single" w:sz="4" w:space="0" w:color="000000"/>
              <w:right w:val="single" w:sz="4" w:space="0" w:color="000000"/>
            </w:tcBorders>
            <w:noWrap/>
            <w:hideMark/>
          </w:tcPr>
          <w:p w14:paraId="6EFCD612" w14:textId="77777777" w:rsidR="002E7632" w:rsidRPr="00B459D9" w:rsidRDefault="002E7632" w:rsidP="002E7632">
            <w:pPr>
              <w:widowControl/>
              <w:jc w:val="center"/>
              <w:rPr>
                <w:color w:val="000000"/>
                <w:szCs w:val="24"/>
              </w:rPr>
            </w:pPr>
            <w:r w:rsidRPr="00B459D9">
              <w:rPr>
                <w:color w:val="000000"/>
                <w:szCs w:val="24"/>
              </w:rPr>
              <w:t>7</w:t>
            </w:r>
          </w:p>
        </w:tc>
        <w:tc>
          <w:tcPr>
            <w:tcW w:w="1060" w:type="dxa"/>
            <w:tcBorders>
              <w:top w:val="nil"/>
              <w:left w:val="nil"/>
              <w:bottom w:val="single" w:sz="4" w:space="0" w:color="000000"/>
              <w:right w:val="single" w:sz="4" w:space="0" w:color="000000"/>
            </w:tcBorders>
            <w:noWrap/>
            <w:hideMark/>
          </w:tcPr>
          <w:p w14:paraId="74AD601B" w14:textId="77777777" w:rsidR="002E7632" w:rsidRPr="00B459D9" w:rsidRDefault="002E7632" w:rsidP="002E7632">
            <w:pPr>
              <w:widowControl/>
              <w:jc w:val="center"/>
              <w:rPr>
                <w:color w:val="000000"/>
                <w:szCs w:val="24"/>
              </w:rPr>
            </w:pPr>
            <w:r w:rsidRPr="00B459D9">
              <w:rPr>
                <w:color w:val="000000"/>
                <w:szCs w:val="24"/>
              </w:rPr>
              <w:t>406</w:t>
            </w:r>
          </w:p>
        </w:tc>
        <w:tc>
          <w:tcPr>
            <w:tcW w:w="1083" w:type="dxa"/>
            <w:tcBorders>
              <w:top w:val="nil"/>
              <w:left w:val="nil"/>
              <w:bottom w:val="single" w:sz="4" w:space="0" w:color="000000"/>
              <w:right w:val="single" w:sz="4" w:space="0" w:color="000000"/>
            </w:tcBorders>
            <w:noWrap/>
            <w:hideMark/>
          </w:tcPr>
          <w:p w14:paraId="3A4CD77B" w14:textId="77777777" w:rsidR="002E7632" w:rsidRPr="00B459D9" w:rsidRDefault="002E7632" w:rsidP="002E7632">
            <w:pPr>
              <w:widowControl/>
              <w:jc w:val="center"/>
              <w:rPr>
                <w:color w:val="000000"/>
                <w:szCs w:val="24"/>
              </w:rPr>
            </w:pPr>
            <w:r w:rsidRPr="00B459D9">
              <w:rPr>
                <w:color w:val="000000"/>
                <w:szCs w:val="24"/>
              </w:rPr>
              <w:t>2.2788</w:t>
            </w:r>
          </w:p>
        </w:tc>
        <w:tc>
          <w:tcPr>
            <w:tcW w:w="981" w:type="dxa"/>
            <w:tcBorders>
              <w:top w:val="nil"/>
              <w:left w:val="nil"/>
              <w:bottom w:val="single" w:sz="4" w:space="0" w:color="000000"/>
              <w:right w:val="single" w:sz="4" w:space="0" w:color="000000"/>
            </w:tcBorders>
            <w:noWrap/>
            <w:hideMark/>
          </w:tcPr>
          <w:p w14:paraId="30F36446"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45A9C10"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321C1FE" w14:textId="77777777" w:rsidR="002E7632" w:rsidRPr="00B459D9" w:rsidRDefault="002E7632" w:rsidP="002E7632">
            <w:pPr>
              <w:widowControl/>
              <w:jc w:val="center"/>
              <w:rPr>
                <w:color w:val="000000"/>
                <w:szCs w:val="24"/>
              </w:rPr>
            </w:pPr>
            <w:r w:rsidRPr="00B459D9">
              <w:rPr>
                <w:color w:val="000000"/>
                <w:szCs w:val="24"/>
              </w:rPr>
              <w:t>7</w:t>
            </w:r>
          </w:p>
        </w:tc>
        <w:tc>
          <w:tcPr>
            <w:tcW w:w="1378" w:type="dxa"/>
            <w:tcBorders>
              <w:top w:val="nil"/>
              <w:left w:val="nil"/>
              <w:bottom w:val="single" w:sz="4" w:space="0" w:color="000000"/>
              <w:right w:val="single" w:sz="4" w:space="0" w:color="000000"/>
            </w:tcBorders>
            <w:noWrap/>
            <w:hideMark/>
          </w:tcPr>
          <w:p w14:paraId="611BFF3E" w14:textId="77777777" w:rsidR="002E7632" w:rsidRPr="00B459D9" w:rsidRDefault="002E7632" w:rsidP="002E7632">
            <w:pPr>
              <w:widowControl/>
              <w:jc w:val="center"/>
              <w:rPr>
                <w:color w:val="000000"/>
                <w:szCs w:val="24"/>
              </w:rPr>
            </w:pPr>
            <w:r w:rsidRPr="00B459D9">
              <w:rPr>
                <w:color w:val="000000"/>
                <w:szCs w:val="24"/>
              </w:rPr>
              <w:t>45,969</w:t>
            </w:r>
          </w:p>
        </w:tc>
        <w:tc>
          <w:tcPr>
            <w:tcW w:w="1423" w:type="dxa"/>
            <w:tcBorders>
              <w:top w:val="nil"/>
              <w:left w:val="nil"/>
              <w:bottom w:val="single" w:sz="4" w:space="0" w:color="000000"/>
              <w:right w:val="single" w:sz="4" w:space="0" w:color="000000"/>
            </w:tcBorders>
            <w:noWrap/>
            <w:hideMark/>
          </w:tcPr>
          <w:p w14:paraId="0A1BE2CA" w14:textId="77777777" w:rsidR="002E7632" w:rsidRPr="00B459D9" w:rsidRDefault="002E7632" w:rsidP="002E7632">
            <w:pPr>
              <w:widowControl/>
              <w:jc w:val="center"/>
              <w:rPr>
                <w:color w:val="000000"/>
                <w:szCs w:val="24"/>
              </w:rPr>
            </w:pPr>
            <w:r w:rsidRPr="00B459D9">
              <w:rPr>
                <w:color w:val="000000"/>
                <w:szCs w:val="24"/>
              </w:rPr>
              <w:t>215,207</w:t>
            </w:r>
          </w:p>
        </w:tc>
      </w:tr>
      <w:tr w:rsidR="002E7632" w:rsidRPr="00B459D9" w14:paraId="1DB6CF74"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FE221DF" w14:textId="77777777" w:rsidR="002E7632" w:rsidRPr="00B459D9" w:rsidRDefault="002E7632" w:rsidP="002E7632">
            <w:pPr>
              <w:widowControl/>
              <w:jc w:val="center"/>
              <w:rPr>
                <w:color w:val="000000"/>
                <w:szCs w:val="24"/>
              </w:rPr>
            </w:pPr>
            <w:r w:rsidRPr="00B459D9">
              <w:rPr>
                <w:color w:val="000000"/>
                <w:szCs w:val="24"/>
              </w:rPr>
              <w:t>17</w:t>
            </w:r>
          </w:p>
        </w:tc>
        <w:tc>
          <w:tcPr>
            <w:tcW w:w="998" w:type="dxa"/>
            <w:tcBorders>
              <w:top w:val="nil"/>
              <w:left w:val="nil"/>
              <w:bottom w:val="single" w:sz="4" w:space="0" w:color="000000"/>
              <w:right w:val="single" w:sz="4" w:space="0" w:color="000000"/>
            </w:tcBorders>
            <w:noWrap/>
            <w:hideMark/>
          </w:tcPr>
          <w:p w14:paraId="213A72B5" w14:textId="77777777" w:rsidR="002E7632" w:rsidRPr="00B459D9" w:rsidRDefault="002E7632" w:rsidP="002E7632">
            <w:pPr>
              <w:widowControl/>
              <w:jc w:val="center"/>
              <w:rPr>
                <w:color w:val="000000"/>
                <w:szCs w:val="24"/>
              </w:rPr>
            </w:pPr>
            <w:r w:rsidRPr="00B459D9">
              <w:rPr>
                <w:color w:val="000000"/>
                <w:szCs w:val="24"/>
              </w:rPr>
              <w:t>8</w:t>
            </w:r>
          </w:p>
        </w:tc>
        <w:tc>
          <w:tcPr>
            <w:tcW w:w="1060" w:type="dxa"/>
            <w:tcBorders>
              <w:top w:val="nil"/>
              <w:left w:val="nil"/>
              <w:bottom w:val="single" w:sz="4" w:space="0" w:color="000000"/>
              <w:right w:val="single" w:sz="4" w:space="0" w:color="000000"/>
            </w:tcBorders>
            <w:noWrap/>
            <w:hideMark/>
          </w:tcPr>
          <w:p w14:paraId="5A4F459F" w14:textId="77777777" w:rsidR="002E7632" w:rsidRPr="00B459D9" w:rsidRDefault="002E7632" w:rsidP="002E7632">
            <w:pPr>
              <w:widowControl/>
              <w:jc w:val="center"/>
              <w:rPr>
                <w:color w:val="000000"/>
                <w:szCs w:val="24"/>
              </w:rPr>
            </w:pPr>
            <w:r w:rsidRPr="00B459D9">
              <w:rPr>
                <w:color w:val="000000"/>
                <w:szCs w:val="24"/>
              </w:rPr>
              <w:t>407</w:t>
            </w:r>
          </w:p>
        </w:tc>
        <w:tc>
          <w:tcPr>
            <w:tcW w:w="1083" w:type="dxa"/>
            <w:tcBorders>
              <w:top w:val="nil"/>
              <w:left w:val="nil"/>
              <w:bottom w:val="single" w:sz="4" w:space="0" w:color="000000"/>
              <w:right w:val="single" w:sz="4" w:space="0" w:color="000000"/>
            </w:tcBorders>
            <w:noWrap/>
            <w:hideMark/>
          </w:tcPr>
          <w:p w14:paraId="2E2EC39F" w14:textId="77777777" w:rsidR="002E7632" w:rsidRPr="00B459D9" w:rsidRDefault="002E7632" w:rsidP="002E7632">
            <w:pPr>
              <w:widowControl/>
              <w:jc w:val="center"/>
              <w:rPr>
                <w:color w:val="000000"/>
                <w:szCs w:val="24"/>
              </w:rPr>
            </w:pPr>
            <w:r w:rsidRPr="00B459D9">
              <w:rPr>
                <w:color w:val="000000"/>
                <w:szCs w:val="24"/>
              </w:rPr>
              <w:t>1.6058</w:t>
            </w:r>
          </w:p>
        </w:tc>
        <w:tc>
          <w:tcPr>
            <w:tcW w:w="981" w:type="dxa"/>
            <w:tcBorders>
              <w:top w:val="nil"/>
              <w:left w:val="nil"/>
              <w:bottom w:val="single" w:sz="4" w:space="0" w:color="000000"/>
              <w:right w:val="single" w:sz="4" w:space="0" w:color="000000"/>
            </w:tcBorders>
            <w:noWrap/>
            <w:hideMark/>
          </w:tcPr>
          <w:p w14:paraId="531382F4"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E939C7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FE64231"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6F863E25" w14:textId="77777777" w:rsidR="002E7632" w:rsidRPr="00B459D9" w:rsidRDefault="002E7632" w:rsidP="002E7632">
            <w:pPr>
              <w:widowControl/>
              <w:jc w:val="center"/>
              <w:rPr>
                <w:color w:val="000000"/>
                <w:szCs w:val="24"/>
              </w:rPr>
            </w:pPr>
            <w:r w:rsidRPr="00B459D9">
              <w:rPr>
                <w:color w:val="000000"/>
                <w:szCs w:val="24"/>
              </w:rPr>
              <w:t>31,830</w:t>
            </w:r>
          </w:p>
        </w:tc>
        <w:tc>
          <w:tcPr>
            <w:tcW w:w="1423" w:type="dxa"/>
            <w:tcBorders>
              <w:top w:val="nil"/>
              <w:left w:val="nil"/>
              <w:bottom w:val="single" w:sz="4" w:space="0" w:color="000000"/>
              <w:right w:val="single" w:sz="4" w:space="0" w:color="000000"/>
            </w:tcBorders>
            <w:noWrap/>
            <w:hideMark/>
          </w:tcPr>
          <w:p w14:paraId="0C0B0476" w14:textId="77777777" w:rsidR="002E7632" w:rsidRPr="00B459D9" w:rsidRDefault="002E7632" w:rsidP="002E7632">
            <w:pPr>
              <w:widowControl/>
              <w:jc w:val="center"/>
              <w:rPr>
                <w:color w:val="000000"/>
                <w:szCs w:val="24"/>
              </w:rPr>
            </w:pPr>
            <w:r w:rsidRPr="00B459D9">
              <w:rPr>
                <w:color w:val="000000"/>
                <w:szCs w:val="24"/>
              </w:rPr>
              <w:t>138,530</w:t>
            </w:r>
          </w:p>
        </w:tc>
      </w:tr>
      <w:tr w:rsidR="002E7632" w:rsidRPr="00B459D9" w14:paraId="2FE2CBD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9414B8B" w14:textId="77777777" w:rsidR="002E7632" w:rsidRPr="00B459D9" w:rsidRDefault="002E7632" w:rsidP="002E7632">
            <w:pPr>
              <w:widowControl/>
              <w:jc w:val="center"/>
              <w:rPr>
                <w:color w:val="000000"/>
                <w:szCs w:val="24"/>
              </w:rPr>
            </w:pPr>
            <w:r w:rsidRPr="00B459D9">
              <w:rPr>
                <w:color w:val="000000"/>
                <w:szCs w:val="24"/>
              </w:rPr>
              <w:t>17</w:t>
            </w:r>
          </w:p>
        </w:tc>
        <w:tc>
          <w:tcPr>
            <w:tcW w:w="998" w:type="dxa"/>
            <w:tcBorders>
              <w:top w:val="nil"/>
              <w:left w:val="nil"/>
              <w:bottom w:val="single" w:sz="4" w:space="0" w:color="000000"/>
              <w:right w:val="single" w:sz="4" w:space="0" w:color="000000"/>
            </w:tcBorders>
            <w:noWrap/>
            <w:hideMark/>
          </w:tcPr>
          <w:p w14:paraId="28FBC207" w14:textId="77777777" w:rsidR="002E7632" w:rsidRPr="00B459D9" w:rsidRDefault="002E7632" w:rsidP="002E7632">
            <w:pPr>
              <w:widowControl/>
              <w:jc w:val="center"/>
              <w:rPr>
                <w:color w:val="000000"/>
                <w:szCs w:val="24"/>
              </w:rPr>
            </w:pPr>
            <w:r w:rsidRPr="00B459D9">
              <w:rPr>
                <w:color w:val="000000"/>
                <w:szCs w:val="24"/>
              </w:rPr>
              <w:t>9</w:t>
            </w:r>
          </w:p>
        </w:tc>
        <w:tc>
          <w:tcPr>
            <w:tcW w:w="1060" w:type="dxa"/>
            <w:tcBorders>
              <w:top w:val="nil"/>
              <w:left w:val="nil"/>
              <w:bottom w:val="single" w:sz="4" w:space="0" w:color="000000"/>
              <w:right w:val="single" w:sz="4" w:space="0" w:color="000000"/>
            </w:tcBorders>
            <w:noWrap/>
            <w:hideMark/>
          </w:tcPr>
          <w:p w14:paraId="5D4F58AA" w14:textId="77777777" w:rsidR="002E7632" w:rsidRPr="00B459D9" w:rsidRDefault="002E7632" w:rsidP="002E7632">
            <w:pPr>
              <w:widowControl/>
              <w:jc w:val="center"/>
              <w:rPr>
                <w:color w:val="000000"/>
                <w:szCs w:val="24"/>
              </w:rPr>
            </w:pPr>
            <w:r w:rsidRPr="00B459D9">
              <w:rPr>
                <w:color w:val="000000"/>
                <w:szCs w:val="24"/>
              </w:rPr>
              <w:t>40801</w:t>
            </w:r>
          </w:p>
        </w:tc>
        <w:tc>
          <w:tcPr>
            <w:tcW w:w="1083" w:type="dxa"/>
            <w:tcBorders>
              <w:top w:val="nil"/>
              <w:left w:val="nil"/>
              <w:bottom w:val="single" w:sz="4" w:space="0" w:color="000000"/>
              <w:right w:val="single" w:sz="4" w:space="0" w:color="000000"/>
            </w:tcBorders>
            <w:noWrap/>
            <w:hideMark/>
          </w:tcPr>
          <w:p w14:paraId="48094E98" w14:textId="77777777" w:rsidR="002E7632" w:rsidRPr="00B459D9" w:rsidRDefault="002E7632" w:rsidP="002E7632">
            <w:pPr>
              <w:widowControl/>
              <w:jc w:val="center"/>
              <w:rPr>
                <w:color w:val="000000"/>
                <w:szCs w:val="24"/>
              </w:rPr>
            </w:pPr>
            <w:r w:rsidRPr="00B459D9">
              <w:rPr>
                <w:color w:val="000000"/>
                <w:szCs w:val="24"/>
              </w:rPr>
              <w:t>1.0004</w:t>
            </w:r>
          </w:p>
        </w:tc>
        <w:tc>
          <w:tcPr>
            <w:tcW w:w="981" w:type="dxa"/>
            <w:tcBorders>
              <w:top w:val="nil"/>
              <w:left w:val="nil"/>
              <w:bottom w:val="single" w:sz="4" w:space="0" w:color="000000"/>
              <w:right w:val="single" w:sz="4" w:space="0" w:color="000000"/>
            </w:tcBorders>
            <w:noWrap/>
            <w:hideMark/>
          </w:tcPr>
          <w:p w14:paraId="2818F915"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11868A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072C5B4"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4E173C5E" w14:textId="77777777" w:rsidR="002E7632" w:rsidRPr="00B459D9" w:rsidRDefault="002E7632" w:rsidP="002E7632">
            <w:pPr>
              <w:widowControl/>
              <w:jc w:val="center"/>
              <w:rPr>
                <w:color w:val="000000"/>
                <w:szCs w:val="24"/>
              </w:rPr>
            </w:pPr>
            <w:r w:rsidRPr="00B459D9">
              <w:rPr>
                <w:color w:val="000000"/>
                <w:szCs w:val="24"/>
              </w:rPr>
              <w:t>16,417</w:t>
            </w:r>
          </w:p>
        </w:tc>
        <w:tc>
          <w:tcPr>
            <w:tcW w:w="1423" w:type="dxa"/>
            <w:tcBorders>
              <w:top w:val="nil"/>
              <w:left w:val="nil"/>
              <w:bottom w:val="single" w:sz="4" w:space="0" w:color="000000"/>
              <w:right w:val="single" w:sz="4" w:space="0" w:color="000000"/>
            </w:tcBorders>
            <w:noWrap/>
            <w:hideMark/>
          </w:tcPr>
          <w:p w14:paraId="6C73C1E8" w14:textId="77777777" w:rsidR="002E7632" w:rsidRPr="00B459D9" w:rsidRDefault="002E7632" w:rsidP="002E7632">
            <w:pPr>
              <w:widowControl/>
              <w:jc w:val="center"/>
              <w:rPr>
                <w:color w:val="000000"/>
                <w:szCs w:val="24"/>
              </w:rPr>
            </w:pPr>
            <w:r w:rsidRPr="00B459D9">
              <w:rPr>
                <w:color w:val="000000"/>
                <w:szCs w:val="24"/>
              </w:rPr>
              <w:t>99,905</w:t>
            </w:r>
          </w:p>
        </w:tc>
      </w:tr>
      <w:tr w:rsidR="002E7632" w:rsidRPr="00B459D9" w14:paraId="691A98F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AB2693F" w14:textId="77777777" w:rsidR="002E7632" w:rsidRPr="00B459D9" w:rsidRDefault="002E7632" w:rsidP="002E7632">
            <w:pPr>
              <w:widowControl/>
              <w:jc w:val="center"/>
              <w:rPr>
                <w:color w:val="000000"/>
                <w:szCs w:val="24"/>
              </w:rPr>
            </w:pPr>
            <w:r w:rsidRPr="00B459D9">
              <w:rPr>
                <w:color w:val="000000"/>
                <w:szCs w:val="24"/>
              </w:rPr>
              <w:t>17</w:t>
            </w:r>
          </w:p>
        </w:tc>
        <w:tc>
          <w:tcPr>
            <w:tcW w:w="998" w:type="dxa"/>
            <w:tcBorders>
              <w:top w:val="nil"/>
              <w:left w:val="nil"/>
              <w:bottom w:val="single" w:sz="4" w:space="0" w:color="000000"/>
              <w:right w:val="single" w:sz="4" w:space="0" w:color="000000"/>
            </w:tcBorders>
            <w:noWrap/>
            <w:hideMark/>
          </w:tcPr>
          <w:p w14:paraId="197C5893" w14:textId="77777777" w:rsidR="002E7632" w:rsidRPr="00B459D9" w:rsidRDefault="002E7632" w:rsidP="002E7632">
            <w:pPr>
              <w:widowControl/>
              <w:jc w:val="center"/>
              <w:rPr>
                <w:color w:val="000000"/>
                <w:szCs w:val="24"/>
              </w:rPr>
            </w:pPr>
            <w:r w:rsidRPr="00B459D9">
              <w:rPr>
                <w:color w:val="000000"/>
                <w:szCs w:val="24"/>
              </w:rPr>
              <w:t>10</w:t>
            </w:r>
          </w:p>
        </w:tc>
        <w:tc>
          <w:tcPr>
            <w:tcW w:w="1060" w:type="dxa"/>
            <w:tcBorders>
              <w:top w:val="nil"/>
              <w:left w:val="nil"/>
              <w:bottom w:val="single" w:sz="4" w:space="0" w:color="000000"/>
              <w:right w:val="single" w:sz="4" w:space="0" w:color="000000"/>
            </w:tcBorders>
            <w:noWrap/>
            <w:hideMark/>
          </w:tcPr>
          <w:p w14:paraId="525ECC34" w14:textId="77777777" w:rsidR="002E7632" w:rsidRPr="00B459D9" w:rsidRDefault="002E7632" w:rsidP="002E7632">
            <w:pPr>
              <w:widowControl/>
              <w:jc w:val="center"/>
              <w:rPr>
                <w:color w:val="000000"/>
                <w:szCs w:val="24"/>
              </w:rPr>
            </w:pPr>
            <w:r w:rsidRPr="00B459D9">
              <w:rPr>
                <w:color w:val="000000"/>
                <w:szCs w:val="24"/>
              </w:rPr>
              <w:t>40802</w:t>
            </w:r>
          </w:p>
        </w:tc>
        <w:tc>
          <w:tcPr>
            <w:tcW w:w="1083" w:type="dxa"/>
            <w:tcBorders>
              <w:top w:val="nil"/>
              <w:left w:val="nil"/>
              <w:bottom w:val="single" w:sz="4" w:space="0" w:color="000000"/>
              <w:right w:val="single" w:sz="4" w:space="0" w:color="000000"/>
            </w:tcBorders>
            <w:noWrap/>
            <w:hideMark/>
          </w:tcPr>
          <w:p w14:paraId="19CCC7B3" w14:textId="77777777" w:rsidR="002E7632" w:rsidRPr="00B459D9" w:rsidRDefault="002E7632" w:rsidP="002E7632">
            <w:pPr>
              <w:widowControl/>
              <w:jc w:val="center"/>
              <w:rPr>
                <w:color w:val="000000"/>
                <w:szCs w:val="24"/>
              </w:rPr>
            </w:pPr>
            <w:r w:rsidRPr="00B459D9">
              <w:rPr>
                <w:color w:val="000000"/>
                <w:szCs w:val="24"/>
              </w:rPr>
              <w:t>0.6094</w:t>
            </w:r>
          </w:p>
        </w:tc>
        <w:tc>
          <w:tcPr>
            <w:tcW w:w="981" w:type="dxa"/>
            <w:tcBorders>
              <w:top w:val="nil"/>
              <w:left w:val="nil"/>
              <w:bottom w:val="single" w:sz="4" w:space="0" w:color="000000"/>
              <w:right w:val="single" w:sz="4" w:space="0" w:color="000000"/>
            </w:tcBorders>
            <w:noWrap/>
            <w:hideMark/>
          </w:tcPr>
          <w:p w14:paraId="6015EB94"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3FB6688"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E993A1D"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775721AE" w14:textId="77777777" w:rsidR="002E7632" w:rsidRPr="00B459D9" w:rsidRDefault="002E7632" w:rsidP="002E7632">
            <w:pPr>
              <w:widowControl/>
              <w:jc w:val="center"/>
              <w:rPr>
                <w:color w:val="000000"/>
                <w:szCs w:val="24"/>
              </w:rPr>
            </w:pPr>
            <w:r w:rsidRPr="00B459D9">
              <w:rPr>
                <w:color w:val="000000"/>
                <w:szCs w:val="24"/>
              </w:rPr>
              <w:t>12,838</w:t>
            </w:r>
          </w:p>
        </w:tc>
        <w:tc>
          <w:tcPr>
            <w:tcW w:w="1423" w:type="dxa"/>
            <w:tcBorders>
              <w:top w:val="nil"/>
              <w:left w:val="nil"/>
              <w:bottom w:val="single" w:sz="4" w:space="0" w:color="000000"/>
              <w:right w:val="single" w:sz="4" w:space="0" w:color="000000"/>
            </w:tcBorders>
            <w:noWrap/>
            <w:hideMark/>
          </w:tcPr>
          <w:p w14:paraId="64B4046C" w14:textId="77777777" w:rsidR="002E7632" w:rsidRPr="00B459D9" w:rsidRDefault="002E7632" w:rsidP="002E7632">
            <w:pPr>
              <w:widowControl/>
              <w:jc w:val="center"/>
              <w:rPr>
                <w:color w:val="000000"/>
                <w:szCs w:val="24"/>
              </w:rPr>
            </w:pPr>
            <w:r w:rsidRPr="00B459D9">
              <w:rPr>
                <w:color w:val="000000"/>
                <w:szCs w:val="24"/>
              </w:rPr>
              <w:t>53,436</w:t>
            </w:r>
          </w:p>
        </w:tc>
      </w:tr>
      <w:tr w:rsidR="002E7632" w:rsidRPr="00B459D9" w14:paraId="6C1EF6E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C6A6377" w14:textId="77777777" w:rsidR="002E7632" w:rsidRPr="00B459D9" w:rsidRDefault="002E7632" w:rsidP="002E7632">
            <w:pPr>
              <w:widowControl/>
              <w:jc w:val="center"/>
              <w:rPr>
                <w:color w:val="000000"/>
                <w:szCs w:val="24"/>
              </w:rPr>
            </w:pPr>
            <w:r w:rsidRPr="00B459D9">
              <w:rPr>
                <w:color w:val="000000"/>
                <w:szCs w:val="24"/>
              </w:rPr>
              <w:t>17</w:t>
            </w:r>
          </w:p>
        </w:tc>
        <w:tc>
          <w:tcPr>
            <w:tcW w:w="998" w:type="dxa"/>
            <w:tcBorders>
              <w:top w:val="nil"/>
              <w:left w:val="nil"/>
              <w:bottom w:val="single" w:sz="4" w:space="0" w:color="000000"/>
              <w:right w:val="single" w:sz="4" w:space="0" w:color="000000"/>
            </w:tcBorders>
            <w:noWrap/>
            <w:hideMark/>
          </w:tcPr>
          <w:p w14:paraId="5876A71E" w14:textId="77777777" w:rsidR="002E7632" w:rsidRPr="00B459D9" w:rsidRDefault="002E7632" w:rsidP="002E7632">
            <w:pPr>
              <w:widowControl/>
              <w:jc w:val="center"/>
              <w:rPr>
                <w:color w:val="000000"/>
                <w:szCs w:val="24"/>
              </w:rPr>
            </w:pPr>
            <w:r w:rsidRPr="00B459D9">
              <w:rPr>
                <w:color w:val="000000"/>
                <w:szCs w:val="24"/>
              </w:rPr>
              <w:t>11</w:t>
            </w:r>
          </w:p>
        </w:tc>
        <w:tc>
          <w:tcPr>
            <w:tcW w:w="1060" w:type="dxa"/>
            <w:tcBorders>
              <w:top w:val="nil"/>
              <w:left w:val="nil"/>
              <w:bottom w:val="single" w:sz="4" w:space="0" w:color="000000"/>
              <w:right w:val="single" w:sz="4" w:space="0" w:color="000000"/>
            </w:tcBorders>
            <w:noWrap/>
            <w:hideMark/>
          </w:tcPr>
          <w:p w14:paraId="5AF61066" w14:textId="77777777" w:rsidR="002E7632" w:rsidRPr="00B459D9" w:rsidRDefault="002E7632" w:rsidP="002E7632">
            <w:pPr>
              <w:widowControl/>
              <w:jc w:val="center"/>
              <w:rPr>
                <w:color w:val="000000"/>
                <w:szCs w:val="24"/>
              </w:rPr>
            </w:pPr>
            <w:r w:rsidRPr="00B459D9">
              <w:rPr>
                <w:color w:val="000000"/>
                <w:szCs w:val="24"/>
              </w:rPr>
              <w:t>412</w:t>
            </w:r>
          </w:p>
        </w:tc>
        <w:tc>
          <w:tcPr>
            <w:tcW w:w="1083" w:type="dxa"/>
            <w:tcBorders>
              <w:top w:val="nil"/>
              <w:left w:val="nil"/>
              <w:bottom w:val="single" w:sz="4" w:space="0" w:color="000000"/>
              <w:right w:val="single" w:sz="4" w:space="0" w:color="000000"/>
            </w:tcBorders>
            <w:noWrap/>
            <w:hideMark/>
          </w:tcPr>
          <w:p w14:paraId="2CE0057A" w14:textId="77777777" w:rsidR="002E7632" w:rsidRPr="00B459D9" w:rsidRDefault="002E7632" w:rsidP="002E7632">
            <w:pPr>
              <w:widowControl/>
              <w:jc w:val="center"/>
              <w:rPr>
                <w:color w:val="000000"/>
                <w:szCs w:val="24"/>
              </w:rPr>
            </w:pPr>
            <w:r w:rsidRPr="00B459D9">
              <w:rPr>
                <w:color w:val="000000"/>
                <w:szCs w:val="24"/>
              </w:rPr>
              <w:t>0.2797</w:t>
            </w:r>
          </w:p>
        </w:tc>
        <w:tc>
          <w:tcPr>
            <w:tcW w:w="981" w:type="dxa"/>
            <w:tcBorders>
              <w:top w:val="nil"/>
              <w:left w:val="nil"/>
              <w:bottom w:val="single" w:sz="4" w:space="0" w:color="000000"/>
              <w:right w:val="single" w:sz="4" w:space="0" w:color="000000"/>
            </w:tcBorders>
            <w:noWrap/>
            <w:hideMark/>
          </w:tcPr>
          <w:p w14:paraId="293EECCB"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6E0EE88E"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CFC945C"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10D4622B" w14:textId="77777777" w:rsidR="002E7632" w:rsidRPr="00B459D9" w:rsidRDefault="002E7632" w:rsidP="002E7632">
            <w:pPr>
              <w:widowControl/>
              <w:jc w:val="center"/>
              <w:rPr>
                <w:color w:val="000000"/>
                <w:szCs w:val="24"/>
              </w:rPr>
            </w:pPr>
            <w:r w:rsidRPr="00B459D9">
              <w:rPr>
                <w:color w:val="000000"/>
                <w:szCs w:val="24"/>
              </w:rPr>
              <w:t>4,586</w:t>
            </w:r>
          </w:p>
        </w:tc>
        <w:tc>
          <w:tcPr>
            <w:tcW w:w="1423" w:type="dxa"/>
            <w:tcBorders>
              <w:top w:val="nil"/>
              <w:left w:val="nil"/>
              <w:bottom w:val="single" w:sz="4" w:space="0" w:color="000000"/>
              <w:right w:val="single" w:sz="4" w:space="0" w:color="000000"/>
            </w:tcBorders>
            <w:noWrap/>
            <w:hideMark/>
          </w:tcPr>
          <w:p w14:paraId="3EC6CFCE" w14:textId="77777777" w:rsidR="002E7632" w:rsidRPr="00B459D9" w:rsidRDefault="002E7632" w:rsidP="002E7632">
            <w:pPr>
              <w:widowControl/>
              <w:jc w:val="center"/>
              <w:rPr>
                <w:color w:val="000000"/>
                <w:szCs w:val="24"/>
              </w:rPr>
            </w:pPr>
            <w:r w:rsidRPr="00B459D9">
              <w:rPr>
                <w:color w:val="000000"/>
                <w:szCs w:val="24"/>
              </w:rPr>
              <w:t>34,457</w:t>
            </w:r>
          </w:p>
        </w:tc>
      </w:tr>
      <w:tr w:rsidR="002E7632" w:rsidRPr="00B459D9" w14:paraId="6BE4FFB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AF34A1E" w14:textId="77777777" w:rsidR="002E7632" w:rsidRPr="00B459D9" w:rsidRDefault="002E7632" w:rsidP="002E7632">
            <w:pPr>
              <w:widowControl/>
              <w:jc w:val="center"/>
              <w:rPr>
                <w:color w:val="000000"/>
                <w:szCs w:val="24"/>
              </w:rPr>
            </w:pPr>
            <w:r w:rsidRPr="00B459D9">
              <w:rPr>
                <w:color w:val="000000"/>
                <w:szCs w:val="24"/>
              </w:rPr>
              <w:t>17</w:t>
            </w:r>
          </w:p>
        </w:tc>
        <w:tc>
          <w:tcPr>
            <w:tcW w:w="998" w:type="dxa"/>
            <w:tcBorders>
              <w:top w:val="nil"/>
              <w:left w:val="nil"/>
              <w:bottom w:val="single" w:sz="4" w:space="0" w:color="000000"/>
              <w:right w:val="single" w:sz="4" w:space="0" w:color="000000"/>
            </w:tcBorders>
            <w:noWrap/>
            <w:hideMark/>
          </w:tcPr>
          <w:p w14:paraId="626F5C4E" w14:textId="77777777" w:rsidR="002E7632" w:rsidRPr="00B459D9" w:rsidRDefault="002E7632" w:rsidP="002E7632">
            <w:pPr>
              <w:widowControl/>
              <w:jc w:val="center"/>
              <w:rPr>
                <w:color w:val="000000"/>
                <w:szCs w:val="24"/>
              </w:rPr>
            </w:pPr>
            <w:r w:rsidRPr="00B459D9">
              <w:rPr>
                <w:color w:val="000000"/>
                <w:szCs w:val="24"/>
              </w:rPr>
              <w:t>12</w:t>
            </w:r>
          </w:p>
        </w:tc>
        <w:tc>
          <w:tcPr>
            <w:tcW w:w="1060" w:type="dxa"/>
            <w:tcBorders>
              <w:top w:val="nil"/>
              <w:left w:val="nil"/>
              <w:bottom w:val="single" w:sz="4" w:space="0" w:color="000000"/>
              <w:right w:val="single" w:sz="4" w:space="0" w:color="000000"/>
            </w:tcBorders>
            <w:noWrap/>
            <w:hideMark/>
          </w:tcPr>
          <w:p w14:paraId="6534FC78" w14:textId="77777777" w:rsidR="002E7632" w:rsidRPr="00B459D9" w:rsidRDefault="002E7632" w:rsidP="002E7632">
            <w:pPr>
              <w:widowControl/>
              <w:jc w:val="center"/>
              <w:rPr>
                <w:color w:val="000000"/>
                <w:szCs w:val="24"/>
              </w:rPr>
            </w:pPr>
            <w:r w:rsidRPr="00B459D9">
              <w:rPr>
                <w:color w:val="000000"/>
                <w:szCs w:val="24"/>
              </w:rPr>
              <w:t>41101</w:t>
            </w:r>
          </w:p>
        </w:tc>
        <w:tc>
          <w:tcPr>
            <w:tcW w:w="1083" w:type="dxa"/>
            <w:tcBorders>
              <w:top w:val="nil"/>
              <w:left w:val="nil"/>
              <w:bottom w:val="single" w:sz="4" w:space="0" w:color="000000"/>
              <w:right w:val="single" w:sz="4" w:space="0" w:color="000000"/>
            </w:tcBorders>
            <w:noWrap/>
            <w:hideMark/>
          </w:tcPr>
          <w:p w14:paraId="3CC66328" w14:textId="77777777" w:rsidR="002E7632" w:rsidRPr="00B459D9" w:rsidRDefault="002E7632" w:rsidP="002E7632">
            <w:pPr>
              <w:widowControl/>
              <w:jc w:val="center"/>
              <w:rPr>
                <w:color w:val="000000"/>
                <w:szCs w:val="24"/>
              </w:rPr>
            </w:pPr>
            <w:r w:rsidRPr="00B459D9">
              <w:rPr>
                <w:color w:val="000000"/>
                <w:szCs w:val="24"/>
              </w:rPr>
              <w:t>0.4554</w:t>
            </w:r>
          </w:p>
        </w:tc>
        <w:tc>
          <w:tcPr>
            <w:tcW w:w="981" w:type="dxa"/>
            <w:tcBorders>
              <w:top w:val="nil"/>
              <w:left w:val="nil"/>
              <w:bottom w:val="single" w:sz="4" w:space="0" w:color="000000"/>
              <w:right w:val="single" w:sz="4" w:space="0" w:color="000000"/>
            </w:tcBorders>
            <w:noWrap/>
            <w:hideMark/>
          </w:tcPr>
          <w:p w14:paraId="21D6CE06"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8AA8383" w14:textId="77777777" w:rsidR="002E7632" w:rsidRPr="00B459D9" w:rsidRDefault="002E7632" w:rsidP="002E7632">
            <w:pPr>
              <w:widowControl/>
              <w:jc w:val="center"/>
              <w:rPr>
                <w:rFonts w:ascii="標楷體" w:hAnsi="標楷體"/>
                <w:color w:val="000000"/>
                <w:szCs w:val="24"/>
              </w:rPr>
            </w:pPr>
            <w:r w:rsidRPr="00B459D9">
              <w:rPr>
                <w:rFonts w:ascii="標楷體" w:hAnsi="標楷體"/>
                <w:color w:val="000000"/>
                <w:szCs w:val="24"/>
              </w:rPr>
              <w:t>●</w:t>
            </w:r>
          </w:p>
        </w:tc>
        <w:tc>
          <w:tcPr>
            <w:tcW w:w="1219" w:type="dxa"/>
            <w:tcBorders>
              <w:top w:val="nil"/>
              <w:left w:val="nil"/>
              <w:bottom w:val="single" w:sz="4" w:space="0" w:color="000000"/>
              <w:right w:val="single" w:sz="4" w:space="0" w:color="000000"/>
            </w:tcBorders>
            <w:noWrap/>
            <w:hideMark/>
          </w:tcPr>
          <w:p w14:paraId="50840F6E"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7550DCCE" w14:textId="77777777" w:rsidR="002E7632" w:rsidRPr="00B459D9" w:rsidRDefault="002E7632" w:rsidP="002E7632">
            <w:pPr>
              <w:widowControl/>
              <w:jc w:val="center"/>
              <w:rPr>
                <w:color w:val="000000"/>
                <w:szCs w:val="24"/>
              </w:rPr>
            </w:pPr>
            <w:r w:rsidRPr="00B459D9">
              <w:rPr>
                <w:color w:val="000000"/>
                <w:szCs w:val="24"/>
              </w:rPr>
              <w:t>7,296</w:t>
            </w:r>
          </w:p>
        </w:tc>
        <w:tc>
          <w:tcPr>
            <w:tcW w:w="1423" w:type="dxa"/>
            <w:tcBorders>
              <w:top w:val="nil"/>
              <w:left w:val="nil"/>
              <w:bottom w:val="single" w:sz="4" w:space="0" w:color="000000"/>
              <w:right w:val="single" w:sz="4" w:space="0" w:color="000000"/>
            </w:tcBorders>
            <w:noWrap/>
            <w:hideMark/>
          </w:tcPr>
          <w:p w14:paraId="3A33AF9D" w14:textId="77777777" w:rsidR="002E7632" w:rsidRPr="00B459D9" w:rsidRDefault="002E7632" w:rsidP="002E7632">
            <w:pPr>
              <w:widowControl/>
              <w:jc w:val="center"/>
              <w:rPr>
                <w:color w:val="000000"/>
                <w:szCs w:val="24"/>
              </w:rPr>
            </w:pPr>
            <w:r w:rsidRPr="00B459D9">
              <w:rPr>
                <w:color w:val="000000"/>
                <w:szCs w:val="24"/>
              </w:rPr>
              <w:t>47,983</w:t>
            </w:r>
          </w:p>
        </w:tc>
      </w:tr>
      <w:tr w:rsidR="002E7632" w:rsidRPr="00B459D9" w14:paraId="05E3612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B32D59D" w14:textId="77777777" w:rsidR="002E7632" w:rsidRPr="00B459D9" w:rsidRDefault="002E7632" w:rsidP="002E7632">
            <w:pPr>
              <w:widowControl/>
              <w:jc w:val="center"/>
              <w:rPr>
                <w:color w:val="000000"/>
                <w:szCs w:val="24"/>
              </w:rPr>
            </w:pPr>
            <w:r w:rsidRPr="00B459D9">
              <w:rPr>
                <w:color w:val="000000"/>
                <w:szCs w:val="24"/>
              </w:rPr>
              <w:t>17</w:t>
            </w:r>
          </w:p>
        </w:tc>
        <w:tc>
          <w:tcPr>
            <w:tcW w:w="998" w:type="dxa"/>
            <w:tcBorders>
              <w:top w:val="nil"/>
              <w:left w:val="nil"/>
              <w:bottom w:val="single" w:sz="4" w:space="0" w:color="000000"/>
              <w:right w:val="single" w:sz="4" w:space="0" w:color="000000"/>
            </w:tcBorders>
            <w:noWrap/>
            <w:hideMark/>
          </w:tcPr>
          <w:p w14:paraId="7839C278" w14:textId="77777777" w:rsidR="002E7632" w:rsidRPr="00B459D9" w:rsidRDefault="002E7632" w:rsidP="002E7632">
            <w:pPr>
              <w:widowControl/>
              <w:jc w:val="center"/>
              <w:rPr>
                <w:color w:val="000000"/>
                <w:szCs w:val="24"/>
              </w:rPr>
            </w:pPr>
            <w:r w:rsidRPr="00B459D9">
              <w:rPr>
                <w:color w:val="000000"/>
                <w:szCs w:val="24"/>
              </w:rPr>
              <w:t>13</w:t>
            </w:r>
          </w:p>
        </w:tc>
        <w:tc>
          <w:tcPr>
            <w:tcW w:w="1060" w:type="dxa"/>
            <w:tcBorders>
              <w:top w:val="nil"/>
              <w:left w:val="nil"/>
              <w:bottom w:val="single" w:sz="4" w:space="0" w:color="000000"/>
              <w:right w:val="single" w:sz="4" w:space="0" w:color="000000"/>
            </w:tcBorders>
            <w:noWrap/>
            <w:hideMark/>
          </w:tcPr>
          <w:p w14:paraId="5AE67F03" w14:textId="77777777" w:rsidR="002E7632" w:rsidRPr="00B459D9" w:rsidRDefault="002E7632" w:rsidP="002E7632">
            <w:pPr>
              <w:widowControl/>
              <w:jc w:val="center"/>
              <w:rPr>
                <w:color w:val="000000"/>
                <w:szCs w:val="24"/>
              </w:rPr>
            </w:pPr>
            <w:r w:rsidRPr="00B459D9">
              <w:rPr>
                <w:color w:val="000000"/>
                <w:szCs w:val="24"/>
              </w:rPr>
              <w:t>41102</w:t>
            </w:r>
          </w:p>
        </w:tc>
        <w:tc>
          <w:tcPr>
            <w:tcW w:w="1083" w:type="dxa"/>
            <w:tcBorders>
              <w:top w:val="nil"/>
              <w:left w:val="nil"/>
              <w:bottom w:val="single" w:sz="4" w:space="0" w:color="000000"/>
              <w:right w:val="single" w:sz="4" w:space="0" w:color="000000"/>
            </w:tcBorders>
            <w:noWrap/>
            <w:hideMark/>
          </w:tcPr>
          <w:p w14:paraId="57A37506" w14:textId="77777777" w:rsidR="002E7632" w:rsidRPr="00B459D9" w:rsidRDefault="002E7632" w:rsidP="002E7632">
            <w:pPr>
              <w:widowControl/>
              <w:jc w:val="center"/>
              <w:rPr>
                <w:color w:val="000000"/>
                <w:szCs w:val="24"/>
              </w:rPr>
            </w:pPr>
            <w:r w:rsidRPr="00B459D9">
              <w:rPr>
                <w:color w:val="000000"/>
                <w:szCs w:val="24"/>
              </w:rPr>
              <w:t>0.4554</w:t>
            </w:r>
          </w:p>
        </w:tc>
        <w:tc>
          <w:tcPr>
            <w:tcW w:w="981" w:type="dxa"/>
            <w:tcBorders>
              <w:top w:val="nil"/>
              <w:left w:val="nil"/>
              <w:bottom w:val="single" w:sz="4" w:space="0" w:color="000000"/>
              <w:right w:val="single" w:sz="4" w:space="0" w:color="000000"/>
            </w:tcBorders>
            <w:noWrap/>
            <w:hideMark/>
          </w:tcPr>
          <w:p w14:paraId="34CD4657"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210454E" w14:textId="77777777" w:rsidR="002E7632" w:rsidRPr="00B459D9" w:rsidRDefault="002E7632" w:rsidP="002E7632">
            <w:pPr>
              <w:widowControl/>
              <w:jc w:val="center"/>
              <w:rPr>
                <w:rFonts w:ascii="標楷體" w:hAnsi="標楷體"/>
                <w:color w:val="000000"/>
                <w:szCs w:val="24"/>
              </w:rPr>
            </w:pPr>
            <w:r w:rsidRPr="00B459D9">
              <w:rPr>
                <w:rFonts w:ascii="標楷體" w:hAnsi="標楷體"/>
                <w:color w:val="000000"/>
                <w:szCs w:val="24"/>
              </w:rPr>
              <w:t>●</w:t>
            </w:r>
          </w:p>
        </w:tc>
        <w:tc>
          <w:tcPr>
            <w:tcW w:w="1219" w:type="dxa"/>
            <w:tcBorders>
              <w:top w:val="nil"/>
              <w:left w:val="nil"/>
              <w:bottom w:val="single" w:sz="4" w:space="0" w:color="000000"/>
              <w:right w:val="single" w:sz="4" w:space="0" w:color="000000"/>
            </w:tcBorders>
            <w:noWrap/>
            <w:hideMark/>
          </w:tcPr>
          <w:p w14:paraId="053FA90A"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7644A717" w14:textId="77777777" w:rsidR="002E7632" w:rsidRPr="00B459D9" w:rsidRDefault="002E7632" w:rsidP="002E7632">
            <w:pPr>
              <w:widowControl/>
              <w:jc w:val="center"/>
              <w:rPr>
                <w:color w:val="000000"/>
                <w:szCs w:val="24"/>
              </w:rPr>
            </w:pPr>
            <w:r w:rsidRPr="00B459D9">
              <w:rPr>
                <w:color w:val="000000"/>
                <w:szCs w:val="24"/>
              </w:rPr>
              <w:t>5,840</w:t>
            </w:r>
          </w:p>
        </w:tc>
        <w:tc>
          <w:tcPr>
            <w:tcW w:w="1423" w:type="dxa"/>
            <w:tcBorders>
              <w:top w:val="nil"/>
              <w:left w:val="nil"/>
              <w:bottom w:val="single" w:sz="4" w:space="0" w:color="000000"/>
              <w:right w:val="single" w:sz="4" w:space="0" w:color="000000"/>
            </w:tcBorders>
            <w:noWrap/>
            <w:hideMark/>
          </w:tcPr>
          <w:p w14:paraId="42CB21FB" w14:textId="77777777" w:rsidR="002E7632" w:rsidRPr="00B459D9" w:rsidRDefault="002E7632" w:rsidP="002E7632">
            <w:pPr>
              <w:widowControl/>
              <w:jc w:val="center"/>
              <w:rPr>
                <w:color w:val="000000"/>
                <w:szCs w:val="24"/>
              </w:rPr>
            </w:pPr>
            <w:r w:rsidRPr="00B459D9">
              <w:rPr>
                <w:color w:val="000000"/>
                <w:szCs w:val="24"/>
              </w:rPr>
              <w:t>40,196</w:t>
            </w:r>
          </w:p>
        </w:tc>
      </w:tr>
      <w:tr w:rsidR="002E7632" w:rsidRPr="00B459D9" w14:paraId="5C0205E1"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F127C70" w14:textId="77777777" w:rsidR="002E7632" w:rsidRPr="00B459D9" w:rsidRDefault="002E7632" w:rsidP="002E7632">
            <w:pPr>
              <w:widowControl/>
              <w:jc w:val="center"/>
              <w:rPr>
                <w:color w:val="000000"/>
                <w:szCs w:val="24"/>
              </w:rPr>
            </w:pPr>
            <w:r w:rsidRPr="00B459D9">
              <w:rPr>
                <w:color w:val="000000"/>
                <w:szCs w:val="24"/>
              </w:rPr>
              <w:t>17</w:t>
            </w:r>
          </w:p>
        </w:tc>
        <w:tc>
          <w:tcPr>
            <w:tcW w:w="998" w:type="dxa"/>
            <w:tcBorders>
              <w:top w:val="nil"/>
              <w:left w:val="nil"/>
              <w:bottom w:val="single" w:sz="4" w:space="0" w:color="000000"/>
              <w:right w:val="single" w:sz="4" w:space="0" w:color="000000"/>
            </w:tcBorders>
            <w:noWrap/>
            <w:hideMark/>
          </w:tcPr>
          <w:p w14:paraId="033CD724" w14:textId="77777777" w:rsidR="002E7632" w:rsidRPr="00B459D9" w:rsidRDefault="002E7632" w:rsidP="002E7632">
            <w:pPr>
              <w:widowControl/>
              <w:jc w:val="center"/>
              <w:rPr>
                <w:color w:val="000000"/>
                <w:szCs w:val="24"/>
              </w:rPr>
            </w:pPr>
            <w:r w:rsidRPr="00B459D9">
              <w:rPr>
                <w:color w:val="000000"/>
                <w:szCs w:val="24"/>
              </w:rPr>
              <w:t>14</w:t>
            </w:r>
          </w:p>
        </w:tc>
        <w:tc>
          <w:tcPr>
            <w:tcW w:w="1060" w:type="dxa"/>
            <w:tcBorders>
              <w:top w:val="nil"/>
              <w:left w:val="nil"/>
              <w:bottom w:val="single" w:sz="4" w:space="0" w:color="000000"/>
              <w:right w:val="single" w:sz="4" w:space="0" w:color="000000"/>
            </w:tcBorders>
            <w:noWrap/>
            <w:hideMark/>
          </w:tcPr>
          <w:p w14:paraId="50163CB2" w14:textId="77777777" w:rsidR="002E7632" w:rsidRPr="00B459D9" w:rsidRDefault="002E7632" w:rsidP="002E7632">
            <w:pPr>
              <w:widowControl/>
              <w:jc w:val="center"/>
              <w:rPr>
                <w:color w:val="000000"/>
                <w:szCs w:val="24"/>
              </w:rPr>
            </w:pPr>
            <w:r w:rsidRPr="00B459D9">
              <w:rPr>
                <w:color w:val="000000"/>
                <w:szCs w:val="24"/>
              </w:rPr>
              <w:t>413</w:t>
            </w:r>
          </w:p>
        </w:tc>
        <w:tc>
          <w:tcPr>
            <w:tcW w:w="1083" w:type="dxa"/>
            <w:tcBorders>
              <w:top w:val="nil"/>
              <w:left w:val="nil"/>
              <w:bottom w:val="single" w:sz="4" w:space="0" w:color="000000"/>
              <w:right w:val="single" w:sz="4" w:space="0" w:color="000000"/>
            </w:tcBorders>
            <w:noWrap/>
            <w:hideMark/>
          </w:tcPr>
          <w:p w14:paraId="0023507D" w14:textId="77777777" w:rsidR="002E7632" w:rsidRPr="00B459D9" w:rsidRDefault="002E7632" w:rsidP="002E7632">
            <w:pPr>
              <w:widowControl/>
              <w:jc w:val="center"/>
              <w:rPr>
                <w:color w:val="000000"/>
                <w:szCs w:val="24"/>
              </w:rPr>
            </w:pPr>
            <w:r w:rsidRPr="00B459D9">
              <w:rPr>
                <w:color w:val="000000"/>
                <w:szCs w:val="24"/>
              </w:rPr>
              <w:t>0.7071</w:t>
            </w:r>
          </w:p>
        </w:tc>
        <w:tc>
          <w:tcPr>
            <w:tcW w:w="981" w:type="dxa"/>
            <w:tcBorders>
              <w:top w:val="nil"/>
              <w:left w:val="nil"/>
              <w:bottom w:val="single" w:sz="4" w:space="0" w:color="000000"/>
              <w:right w:val="single" w:sz="4" w:space="0" w:color="000000"/>
            </w:tcBorders>
            <w:noWrap/>
            <w:hideMark/>
          </w:tcPr>
          <w:p w14:paraId="65D36B07"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ABDDE68"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10A3577"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5FB1EF78" w14:textId="77777777" w:rsidR="002E7632" w:rsidRPr="00B459D9" w:rsidRDefault="002E7632" w:rsidP="002E7632">
            <w:pPr>
              <w:widowControl/>
              <w:jc w:val="center"/>
              <w:rPr>
                <w:color w:val="000000"/>
                <w:szCs w:val="24"/>
              </w:rPr>
            </w:pPr>
            <w:r w:rsidRPr="00B459D9">
              <w:rPr>
                <w:color w:val="000000"/>
                <w:szCs w:val="24"/>
              </w:rPr>
              <w:t>7,855</w:t>
            </w:r>
          </w:p>
        </w:tc>
        <w:tc>
          <w:tcPr>
            <w:tcW w:w="1423" w:type="dxa"/>
            <w:tcBorders>
              <w:top w:val="nil"/>
              <w:left w:val="nil"/>
              <w:bottom w:val="single" w:sz="4" w:space="0" w:color="000000"/>
              <w:right w:val="single" w:sz="4" w:space="0" w:color="000000"/>
            </w:tcBorders>
            <w:noWrap/>
            <w:hideMark/>
          </w:tcPr>
          <w:p w14:paraId="483CB53F" w14:textId="77777777" w:rsidR="002E7632" w:rsidRPr="00B459D9" w:rsidRDefault="002E7632" w:rsidP="002E7632">
            <w:pPr>
              <w:widowControl/>
              <w:jc w:val="center"/>
              <w:rPr>
                <w:color w:val="000000"/>
                <w:szCs w:val="24"/>
              </w:rPr>
            </w:pPr>
            <w:r w:rsidRPr="00B459D9">
              <w:rPr>
                <w:color w:val="000000"/>
                <w:szCs w:val="24"/>
              </w:rPr>
              <w:t>88,297</w:t>
            </w:r>
          </w:p>
        </w:tc>
      </w:tr>
      <w:tr w:rsidR="002E7632" w:rsidRPr="00B459D9" w14:paraId="056689A7"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4A87A54" w14:textId="77777777" w:rsidR="002E7632" w:rsidRPr="00B459D9" w:rsidRDefault="002E7632" w:rsidP="002E7632">
            <w:pPr>
              <w:widowControl/>
              <w:jc w:val="center"/>
              <w:rPr>
                <w:color w:val="000000"/>
                <w:szCs w:val="24"/>
              </w:rPr>
            </w:pPr>
            <w:r w:rsidRPr="00B459D9">
              <w:rPr>
                <w:color w:val="000000"/>
                <w:szCs w:val="24"/>
              </w:rPr>
              <w:t>17</w:t>
            </w:r>
          </w:p>
        </w:tc>
        <w:tc>
          <w:tcPr>
            <w:tcW w:w="998" w:type="dxa"/>
            <w:tcBorders>
              <w:top w:val="nil"/>
              <w:left w:val="nil"/>
              <w:bottom w:val="single" w:sz="4" w:space="0" w:color="000000"/>
              <w:right w:val="single" w:sz="4" w:space="0" w:color="000000"/>
            </w:tcBorders>
            <w:noWrap/>
            <w:hideMark/>
          </w:tcPr>
          <w:p w14:paraId="5E69D071" w14:textId="77777777" w:rsidR="002E7632" w:rsidRPr="00B459D9" w:rsidRDefault="002E7632" w:rsidP="002E7632">
            <w:pPr>
              <w:widowControl/>
              <w:jc w:val="center"/>
              <w:rPr>
                <w:color w:val="000000"/>
                <w:szCs w:val="24"/>
              </w:rPr>
            </w:pPr>
            <w:r w:rsidRPr="00B459D9">
              <w:rPr>
                <w:color w:val="000000"/>
                <w:szCs w:val="24"/>
              </w:rPr>
              <w:t>15</w:t>
            </w:r>
          </w:p>
        </w:tc>
        <w:tc>
          <w:tcPr>
            <w:tcW w:w="1060" w:type="dxa"/>
            <w:tcBorders>
              <w:top w:val="nil"/>
              <w:left w:val="nil"/>
              <w:bottom w:val="single" w:sz="4" w:space="0" w:color="000000"/>
              <w:right w:val="single" w:sz="4" w:space="0" w:color="000000"/>
            </w:tcBorders>
            <w:noWrap/>
            <w:hideMark/>
          </w:tcPr>
          <w:p w14:paraId="1C6E566B" w14:textId="77777777" w:rsidR="002E7632" w:rsidRPr="00B459D9" w:rsidRDefault="002E7632" w:rsidP="002E7632">
            <w:pPr>
              <w:widowControl/>
              <w:jc w:val="center"/>
              <w:rPr>
                <w:color w:val="000000"/>
                <w:szCs w:val="24"/>
              </w:rPr>
            </w:pPr>
            <w:r w:rsidRPr="00B459D9">
              <w:rPr>
                <w:color w:val="000000"/>
                <w:szCs w:val="24"/>
              </w:rPr>
              <w:t>414</w:t>
            </w:r>
          </w:p>
        </w:tc>
        <w:tc>
          <w:tcPr>
            <w:tcW w:w="1083" w:type="dxa"/>
            <w:tcBorders>
              <w:top w:val="nil"/>
              <w:left w:val="nil"/>
              <w:bottom w:val="single" w:sz="4" w:space="0" w:color="000000"/>
              <w:right w:val="single" w:sz="4" w:space="0" w:color="000000"/>
            </w:tcBorders>
            <w:noWrap/>
            <w:hideMark/>
          </w:tcPr>
          <w:p w14:paraId="4FF618C4" w14:textId="77777777" w:rsidR="002E7632" w:rsidRPr="00B459D9" w:rsidRDefault="002E7632" w:rsidP="002E7632">
            <w:pPr>
              <w:widowControl/>
              <w:jc w:val="center"/>
              <w:rPr>
                <w:color w:val="000000"/>
                <w:szCs w:val="24"/>
              </w:rPr>
            </w:pPr>
            <w:r w:rsidRPr="00B459D9">
              <w:rPr>
                <w:color w:val="000000"/>
                <w:szCs w:val="24"/>
              </w:rPr>
              <w:t>0.4751</w:t>
            </w:r>
          </w:p>
        </w:tc>
        <w:tc>
          <w:tcPr>
            <w:tcW w:w="981" w:type="dxa"/>
            <w:tcBorders>
              <w:top w:val="nil"/>
              <w:left w:val="nil"/>
              <w:bottom w:val="single" w:sz="4" w:space="0" w:color="000000"/>
              <w:right w:val="single" w:sz="4" w:space="0" w:color="000000"/>
            </w:tcBorders>
            <w:noWrap/>
            <w:hideMark/>
          </w:tcPr>
          <w:p w14:paraId="2F210580"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0DCC15D"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FF2D9A9"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3295102C" w14:textId="77777777" w:rsidR="002E7632" w:rsidRPr="00B459D9" w:rsidRDefault="002E7632" w:rsidP="002E7632">
            <w:pPr>
              <w:widowControl/>
              <w:jc w:val="center"/>
              <w:rPr>
                <w:color w:val="000000"/>
                <w:szCs w:val="24"/>
              </w:rPr>
            </w:pPr>
            <w:r w:rsidRPr="00B459D9">
              <w:rPr>
                <w:color w:val="000000"/>
                <w:szCs w:val="24"/>
              </w:rPr>
              <w:t>2,839</w:t>
            </w:r>
          </w:p>
        </w:tc>
        <w:tc>
          <w:tcPr>
            <w:tcW w:w="1423" w:type="dxa"/>
            <w:tcBorders>
              <w:top w:val="nil"/>
              <w:left w:val="nil"/>
              <w:bottom w:val="single" w:sz="4" w:space="0" w:color="000000"/>
              <w:right w:val="single" w:sz="4" w:space="0" w:color="000000"/>
            </w:tcBorders>
            <w:noWrap/>
            <w:hideMark/>
          </w:tcPr>
          <w:p w14:paraId="1B9A316B" w14:textId="77777777" w:rsidR="002E7632" w:rsidRPr="00B459D9" w:rsidRDefault="002E7632" w:rsidP="002E7632">
            <w:pPr>
              <w:widowControl/>
              <w:jc w:val="center"/>
              <w:rPr>
                <w:color w:val="000000"/>
                <w:szCs w:val="24"/>
              </w:rPr>
            </w:pPr>
            <w:r w:rsidRPr="00B459D9">
              <w:rPr>
                <w:color w:val="000000"/>
                <w:szCs w:val="24"/>
              </w:rPr>
              <w:t>51,510</w:t>
            </w:r>
          </w:p>
        </w:tc>
      </w:tr>
      <w:tr w:rsidR="002E7632" w:rsidRPr="00B459D9" w14:paraId="791CC24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9BB6C7C" w14:textId="77777777" w:rsidR="002E7632" w:rsidRPr="00B459D9" w:rsidRDefault="002E7632" w:rsidP="002E7632">
            <w:pPr>
              <w:widowControl/>
              <w:jc w:val="center"/>
              <w:rPr>
                <w:color w:val="000000"/>
                <w:szCs w:val="24"/>
              </w:rPr>
            </w:pPr>
            <w:r w:rsidRPr="00B459D9">
              <w:rPr>
                <w:color w:val="000000"/>
                <w:szCs w:val="24"/>
              </w:rPr>
              <w:t>18</w:t>
            </w:r>
          </w:p>
        </w:tc>
        <w:tc>
          <w:tcPr>
            <w:tcW w:w="998" w:type="dxa"/>
            <w:tcBorders>
              <w:top w:val="nil"/>
              <w:left w:val="nil"/>
              <w:bottom w:val="single" w:sz="4" w:space="0" w:color="000000"/>
              <w:right w:val="single" w:sz="4" w:space="0" w:color="000000"/>
            </w:tcBorders>
            <w:noWrap/>
            <w:hideMark/>
          </w:tcPr>
          <w:p w14:paraId="363DC051" w14:textId="77777777" w:rsidR="002E7632" w:rsidRPr="00B459D9" w:rsidRDefault="002E7632" w:rsidP="002E7632">
            <w:pPr>
              <w:widowControl/>
              <w:jc w:val="center"/>
              <w:rPr>
                <w:color w:val="000000"/>
                <w:szCs w:val="24"/>
              </w:rPr>
            </w:pPr>
            <w:r w:rsidRPr="00B459D9">
              <w:rPr>
                <w:color w:val="000000"/>
                <w:szCs w:val="24"/>
              </w:rPr>
              <w:t>1</w:t>
            </w:r>
          </w:p>
        </w:tc>
        <w:tc>
          <w:tcPr>
            <w:tcW w:w="1060" w:type="dxa"/>
            <w:tcBorders>
              <w:top w:val="nil"/>
              <w:left w:val="nil"/>
              <w:bottom w:val="single" w:sz="4" w:space="0" w:color="000000"/>
              <w:right w:val="single" w:sz="4" w:space="0" w:color="000000"/>
            </w:tcBorders>
            <w:noWrap/>
            <w:hideMark/>
          </w:tcPr>
          <w:p w14:paraId="7A07B325" w14:textId="77777777" w:rsidR="002E7632" w:rsidRPr="00B459D9" w:rsidRDefault="002E7632" w:rsidP="002E7632">
            <w:pPr>
              <w:widowControl/>
              <w:jc w:val="center"/>
              <w:rPr>
                <w:color w:val="000000"/>
                <w:szCs w:val="24"/>
              </w:rPr>
            </w:pPr>
            <w:r w:rsidRPr="00B459D9">
              <w:rPr>
                <w:color w:val="000000"/>
                <w:szCs w:val="24"/>
              </w:rPr>
              <w:t>41501</w:t>
            </w:r>
          </w:p>
        </w:tc>
        <w:tc>
          <w:tcPr>
            <w:tcW w:w="1083" w:type="dxa"/>
            <w:tcBorders>
              <w:top w:val="nil"/>
              <w:left w:val="nil"/>
              <w:bottom w:val="single" w:sz="4" w:space="0" w:color="000000"/>
              <w:right w:val="single" w:sz="4" w:space="0" w:color="000000"/>
            </w:tcBorders>
            <w:noWrap/>
            <w:hideMark/>
          </w:tcPr>
          <w:p w14:paraId="14709CD6" w14:textId="77777777" w:rsidR="002E7632" w:rsidRPr="00B459D9" w:rsidRDefault="002E7632" w:rsidP="002E7632">
            <w:pPr>
              <w:widowControl/>
              <w:jc w:val="center"/>
              <w:rPr>
                <w:color w:val="000000"/>
                <w:szCs w:val="24"/>
              </w:rPr>
            </w:pPr>
            <w:r w:rsidRPr="00B459D9">
              <w:rPr>
                <w:color w:val="000000"/>
                <w:szCs w:val="24"/>
              </w:rPr>
              <w:t>2.0959</w:t>
            </w:r>
          </w:p>
        </w:tc>
        <w:tc>
          <w:tcPr>
            <w:tcW w:w="981" w:type="dxa"/>
            <w:tcBorders>
              <w:top w:val="nil"/>
              <w:left w:val="nil"/>
              <w:bottom w:val="single" w:sz="4" w:space="0" w:color="000000"/>
              <w:right w:val="single" w:sz="4" w:space="0" w:color="000000"/>
            </w:tcBorders>
            <w:noWrap/>
            <w:hideMark/>
          </w:tcPr>
          <w:p w14:paraId="3F3D841A"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601A26D"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7C10649" w14:textId="77777777" w:rsidR="002E7632" w:rsidRPr="00B459D9" w:rsidRDefault="002E7632" w:rsidP="002E7632">
            <w:pPr>
              <w:widowControl/>
              <w:jc w:val="center"/>
              <w:rPr>
                <w:color w:val="000000"/>
                <w:szCs w:val="24"/>
              </w:rPr>
            </w:pPr>
            <w:r w:rsidRPr="00B459D9">
              <w:rPr>
                <w:color w:val="000000"/>
                <w:szCs w:val="24"/>
              </w:rPr>
              <w:t>13</w:t>
            </w:r>
          </w:p>
        </w:tc>
        <w:tc>
          <w:tcPr>
            <w:tcW w:w="1378" w:type="dxa"/>
            <w:tcBorders>
              <w:top w:val="nil"/>
              <w:left w:val="nil"/>
              <w:bottom w:val="single" w:sz="4" w:space="0" w:color="000000"/>
              <w:right w:val="single" w:sz="4" w:space="0" w:color="000000"/>
            </w:tcBorders>
            <w:noWrap/>
            <w:hideMark/>
          </w:tcPr>
          <w:p w14:paraId="431B24CB" w14:textId="77777777" w:rsidR="002E7632" w:rsidRPr="00B459D9" w:rsidRDefault="002E7632" w:rsidP="002E7632">
            <w:pPr>
              <w:widowControl/>
              <w:jc w:val="center"/>
              <w:rPr>
                <w:color w:val="000000"/>
                <w:szCs w:val="24"/>
              </w:rPr>
            </w:pPr>
            <w:r w:rsidRPr="00B459D9">
              <w:rPr>
                <w:color w:val="000000"/>
                <w:szCs w:val="24"/>
              </w:rPr>
              <w:t>29,127</w:t>
            </w:r>
          </w:p>
        </w:tc>
        <w:tc>
          <w:tcPr>
            <w:tcW w:w="1423" w:type="dxa"/>
            <w:tcBorders>
              <w:top w:val="nil"/>
              <w:left w:val="nil"/>
              <w:bottom w:val="single" w:sz="4" w:space="0" w:color="000000"/>
              <w:right w:val="single" w:sz="4" w:space="0" w:color="000000"/>
            </w:tcBorders>
            <w:noWrap/>
            <w:hideMark/>
          </w:tcPr>
          <w:p w14:paraId="035F4668" w14:textId="77777777" w:rsidR="002E7632" w:rsidRPr="00B459D9" w:rsidRDefault="002E7632" w:rsidP="002E7632">
            <w:pPr>
              <w:widowControl/>
              <w:jc w:val="center"/>
              <w:rPr>
                <w:color w:val="000000"/>
                <w:szCs w:val="24"/>
              </w:rPr>
            </w:pPr>
            <w:r w:rsidRPr="00B459D9">
              <w:rPr>
                <w:color w:val="000000"/>
                <w:szCs w:val="24"/>
              </w:rPr>
              <w:t>254,104</w:t>
            </w:r>
          </w:p>
        </w:tc>
      </w:tr>
      <w:tr w:rsidR="002E7632" w:rsidRPr="00B459D9" w14:paraId="66B36CCF"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F55BDA3" w14:textId="77777777" w:rsidR="002E7632" w:rsidRPr="00B459D9" w:rsidRDefault="002E7632" w:rsidP="002E7632">
            <w:pPr>
              <w:widowControl/>
              <w:jc w:val="center"/>
              <w:rPr>
                <w:color w:val="000000"/>
                <w:szCs w:val="24"/>
              </w:rPr>
            </w:pPr>
            <w:r w:rsidRPr="00B459D9">
              <w:rPr>
                <w:color w:val="000000"/>
                <w:szCs w:val="24"/>
              </w:rPr>
              <w:t>18</w:t>
            </w:r>
          </w:p>
        </w:tc>
        <w:tc>
          <w:tcPr>
            <w:tcW w:w="998" w:type="dxa"/>
            <w:tcBorders>
              <w:top w:val="nil"/>
              <w:left w:val="nil"/>
              <w:bottom w:val="single" w:sz="4" w:space="0" w:color="000000"/>
              <w:right w:val="single" w:sz="4" w:space="0" w:color="000000"/>
            </w:tcBorders>
            <w:noWrap/>
            <w:hideMark/>
          </w:tcPr>
          <w:p w14:paraId="7758F7B2" w14:textId="77777777" w:rsidR="002E7632" w:rsidRPr="00B459D9" w:rsidRDefault="002E7632" w:rsidP="002E7632">
            <w:pPr>
              <w:widowControl/>
              <w:jc w:val="center"/>
              <w:rPr>
                <w:color w:val="000000"/>
                <w:szCs w:val="24"/>
              </w:rPr>
            </w:pPr>
            <w:r w:rsidRPr="00B459D9">
              <w:rPr>
                <w:color w:val="000000"/>
                <w:szCs w:val="24"/>
              </w:rPr>
              <w:t>2</w:t>
            </w:r>
          </w:p>
        </w:tc>
        <w:tc>
          <w:tcPr>
            <w:tcW w:w="1060" w:type="dxa"/>
            <w:tcBorders>
              <w:top w:val="nil"/>
              <w:left w:val="nil"/>
              <w:bottom w:val="single" w:sz="4" w:space="0" w:color="000000"/>
              <w:right w:val="single" w:sz="4" w:space="0" w:color="000000"/>
            </w:tcBorders>
            <w:noWrap/>
            <w:hideMark/>
          </w:tcPr>
          <w:p w14:paraId="2B234D91" w14:textId="77777777" w:rsidR="002E7632" w:rsidRPr="00B459D9" w:rsidRDefault="002E7632" w:rsidP="002E7632">
            <w:pPr>
              <w:widowControl/>
              <w:jc w:val="center"/>
              <w:rPr>
                <w:color w:val="000000"/>
                <w:szCs w:val="24"/>
              </w:rPr>
            </w:pPr>
            <w:r w:rsidRPr="00B459D9">
              <w:rPr>
                <w:color w:val="000000"/>
                <w:szCs w:val="24"/>
              </w:rPr>
              <w:t>41502</w:t>
            </w:r>
          </w:p>
        </w:tc>
        <w:tc>
          <w:tcPr>
            <w:tcW w:w="1083" w:type="dxa"/>
            <w:tcBorders>
              <w:top w:val="nil"/>
              <w:left w:val="nil"/>
              <w:bottom w:val="single" w:sz="4" w:space="0" w:color="000000"/>
              <w:right w:val="single" w:sz="4" w:space="0" w:color="000000"/>
            </w:tcBorders>
            <w:noWrap/>
            <w:hideMark/>
          </w:tcPr>
          <w:p w14:paraId="04638EB8" w14:textId="77777777" w:rsidR="002E7632" w:rsidRPr="00B459D9" w:rsidRDefault="002E7632" w:rsidP="002E7632">
            <w:pPr>
              <w:widowControl/>
              <w:jc w:val="center"/>
              <w:rPr>
                <w:color w:val="000000"/>
                <w:szCs w:val="24"/>
              </w:rPr>
            </w:pPr>
            <w:r w:rsidRPr="00B459D9">
              <w:rPr>
                <w:color w:val="000000"/>
                <w:szCs w:val="24"/>
              </w:rPr>
              <w:t>1.0489</w:t>
            </w:r>
          </w:p>
        </w:tc>
        <w:tc>
          <w:tcPr>
            <w:tcW w:w="981" w:type="dxa"/>
            <w:tcBorders>
              <w:top w:val="nil"/>
              <w:left w:val="nil"/>
              <w:bottom w:val="single" w:sz="4" w:space="0" w:color="000000"/>
              <w:right w:val="single" w:sz="4" w:space="0" w:color="000000"/>
            </w:tcBorders>
            <w:noWrap/>
            <w:hideMark/>
          </w:tcPr>
          <w:p w14:paraId="7A66D08D"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55BBBC4"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B3F2280"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001B493E" w14:textId="77777777" w:rsidR="002E7632" w:rsidRPr="00B459D9" w:rsidRDefault="002E7632" w:rsidP="002E7632">
            <w:pPr>
              <w:widowControl/>
              <w:jc w:val="center"/>
              <w:rPr>
                <w:color w:val="000000"/>
                <w:szCs w:val="24"/>
              </w:rPr>
            </w:pPr>
            <w:r w:rsidRPr="00B459D9">
              <w:rPr>
                <w:color w:val="000000"/>
                <w:szCs w:val="24"/>
              </w:rPr>
              <w:t>17,083</w:t>
            </w:r>
          </w:p>
        </w:tc>
        <w:tc>
          <w:tcPr>
            <w:tcW w:w="1423" w:type="dxa"/>
            <w:tcBorders>
              <w:top w:val="nil"/>
              <w:left w:val="nil"/>
              <w:bottom w:val="single" w:sz="4" w:space="0" w:color="000000"/>
              <w:right w:val="single" w:sz="4" w:space="0" w:color="000000"/>
            </w:tcBorders>
            <w:noWrap/>
            <w:hideMark/>
          </w:tcPr>
          <w:p w14:paraId="31D5809A" w14:textId="77777777" w:rsidR="002E7632" w:rsidRPr="00B459D9" w:rsidRDefault="002E7632" w:rsidP="002E7632">
            <w:pPr>
              <w:widowControl/>
              <w:jc w:val="center"/>
              <w:rPr>
                <w:color w:val="000000"/>
                <w:szCs w:val="24"/>
              </w:rPr>
            </w:pPr>
            <w:r w:rsidRPr="00B459D9">
              <w:rPr>
                <w:color w:val="000000"/>
                <w:szCs w:val="24"/>
              </w:rPr>
              <w:t>111,151</w:t>
            </w:r>
          </w:p>
        </w:tc>
      </w:tr>
      <w:tr w:rsidR="002E7632" w:rsidRPr="00B459D9" w14:paraId="23D3794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C6239C3" w14:textId="77777777" w:rsidR="002E7632" w:rsidRPr="00B459D9" w:rsidRDefault="002E7632" w:rsidP="002E7632">
            <w:pPr>
              <w:widowControl/>
              <w:jc w:val="center"/>
              <w:rPr>
                <w:color w:val="000000"/>
                <w:szCs w:val="24"/>
              </w:rPr>
            </w:pPr>
            <w:r w:rsidRPr="00B459D9">
              <w:rPr>
                <w:color w:val="000000"/>
                <w:szCs w:val="24"/>
              </w:rPr>
              <w:t>18</w:t>
            </w:r>
          </w:p>
        </w:tc>
        <w:tc>
          <w:tcPr>
            <w:tcW w:w="998" w:type="dxa"/>
            <w:tcBorders>
              <w:top w:val="nil"/>
              <w:left w:val="nil"/>
              <w:bottom w:val="single" w:sz="4" w:space="0" w:color="000000"/>
              <w:right w:val="single" w:sz="4" w:space="0" w:color="000000"/>
            </w:tcBorders>
            <w:noWrap/>
            <w:hideMark/>
          </w:tcPr>
          <w:p w14:paraId="2F4EAB48" w14:textId="77777777" w:rsidR="002E7632" w:rsidRPr="00B459D9" w:rsidRDefault="002E7632" w:rsidP="002E7632">
            <w:pPr>
              <w:widowControl/>
              <w:jc w:val="center"/>
              <w:rPr>
                <w:color w:val="000000"/>
                <w:szCs w:val="24"/>
              </w:rPr>
            </w:pPr>
            <w:r w:rsidRPr="00B459D9">
              <w:rPr>
                <w:color w:val="000000"/>
                <w:szCs w:val="24"/>
              </w:rPr>
              <w:t>3</w:t>
            </w:r>
          </w:p>
        </w:tc>
        <w:tc>
          <w:tcPr>
            <w:tcW w:w="1060" w:type="dxa"/>
            <w:tcBorders>
              <w:top w:val="nil"/>
              <w:left w:val="nil"/>
              <w:bottom w:val="single" w:sz="4" w:space="0" w:color="000000"/>
              <w:right w:val="single" w:sz="4" w:space="0" w:color="000000"/>
            </w:tcBorders>
            <w:noWrap/>
            <w:hideMark/>
          </w:tcPr>
          <w:p w14:paraId="780DC0E5" w14:textId="77777777" w:rsidR="002E7632" w:rsidRPr="00B459D9" w:rsidRDefault="002E7632" w:rsidP="002E7632">
            <w:pPr>
              <w:widowControl/>
              <w:jc w:val="center"/>
              <w:rPr>
                <w:color w:val="000000"/>
                <w:szCs w:val="24"/>
              </w:rPr>
            </w:pPr>
            <w:r w:rsidRPr="00B459D9">
              <w:rPr>
                <w:color w:val="000000"/>
                <w:szCs w:val="24"/>
              </w:rPr>
              <w:t>41601</w:t>
            </w:r>
          </w:p>
        </w:tc>
        <w:tc>
          <w:tcPr>
            <w:tcW w:w="1083" w:type="dxa"/>
            <w:tcBorders>
              <w:top w:val="nil"/>
              <w:left w:val="nil"/>
              <w:bottom w:val="single" w:sz="4" w:space="0" w:color="000000"/>
              <w:right w:val="single" w:sz="4" w:space="0" w:color="000000"/>
            </w:tcBorders>
            <w:noWrap/>
            <w:hideMark/>
          </w:tcPr>
          <w:p w14:paraId="42AE05EE" w14:textId="77777777" w:rsidR="002E7632" w:rsidRPr="00B459D9" w:rsidRDefault="002E7632" w:rsidP="002E7632">
            <w:pPr>
              <w:widowControl/>
              <w:jc w:val="center"/>
              <w:rPr>
                <w:color w:val="000000"/>
                <w:szCs w:val="24"/>
              </w:rPr>
            </w:pPr>
            <w:r w:rsidRPr="00B459D9">
              <w:rPr>
                <w:color w:val="000000"/>
                <w:szCs w:val="24"/>
              </w:rPr>
              <w:t>1.0363</w:t>
            </w:r>
          </w:p>
        </w:tc>
        <w:tc>
          <w:tcPr>
            <w:tcW w:w="981" w:type="dxa"/>
            <w:tcBorders>
              <w:top w:val="nil"/>
              <w:left w:val="nil"/>
              <w:bottom w:val="single" w:sz="4" w:space="0" w:color="000000"/>
              <w:right w:val="single" w:sz="4" w:space="0" w:color="000000"/>
            </w:tcBorders>
            <w:noWrap/>
            <w:hideMark/>
          </w:tcPr>
          <w:p w14:paraId="2926554D"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EA33CA5"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75A5F55" w14:textId="77777777" w:rsidR="002E7632" w:rsidRPr="00B459D9" w:rsidRDefault="002E7632" w:rsidP="002E7632">
            <w:pPr>
              <w:widowControl/>
              <w:jc w:val="center"/>
              <w:rPr>
                <w:color w:val="000000"/>
                <w:szCs w:val="24"/>
              </w:rPr>
            </w:pPr>
            <w:r w:rsidRPr="00B459D9">
              <w:rPr>
                <w:color w:val="000000"/>
                <w:szCs w:val="24"/>
              </w:rPr>
              <w:t>10</w:t>
            </w:r>
          </w:p>
        </w:tc>
        <w:tc>
          <w:tcPr>
            <w:tcW w:w="1378" w:type="dxa"/>
            <w:tcBorders>
              <w:top w:val="nil"/>
              <w:left w:val="nil"/>
              <w:bottom w:val="single" w:sz="4" w:space="0" w:color="000000"/>
              <w:right w:val="single" w:sz="4" w:space="0" w:color="000000"/>
            </w:tcBorders>
            <w:noWrap/>
            <w:hideMark/>
          </w:tcPr>
          <w:p w14:paraId="01080E1C" w14:textId="77777777" w:rsidR="002E7632" w:rsidRPr="00B459D9" w:rsidRDefault="002E7632" w:rsidP="002E7632">
            <w:pPr>
              <w:widowControl/>
              <w:jc w:val="center"/>
              <w:rPr>
                <w:color w:val="000000"/>
                <w:szCs w:val="24"/>
              </w:rPr>
            </w:pPr>
            <w:r w:rsidRPr="00B459D9">
              <w:rPr>
                <w:color w:val="000000"/>
                <w:szCs w:val="24"/>
              </w:rPr>
              <w:t>12,601</w:t>
            </w:r>
          </w:p>
        </w:tc>
        <w:tc>
          <w:tcPr>
            <w:tcW w:w="1423" w:type="dxa"/>
            <w:tcBorders>
              <w:top w:val="nil"/>
              <w:left w:val="nil"/>
              <w:bottom w:val="single" w:sz="4" w:space="0" w:color="000000"/>
              <w:right w:val="single" w:sz="4" w:space="0" w:color="000000"/>
            </w:tcBorders>
            <w:noWrap/>
            <w:hideMark/>
          </w:tcPr>
          <w:p w14:paraId="2D11ED90" w14:textId="77777777" w:rsidR="002E7632" w:rsidRPr="00B459D9" w:rsidRDefault="002E7632" w:rsidP="002E7632">
            <w:pPr>
              <w:widowControl/>
              <w:jc w:val="center"/>
              <w:rPr>
                <w:color w:val="000000"/>
                <w:szCs w:val="24"/>
              </w:rPr>
            </w:pPr>
            <w:r w:rsidRPr="00B459D9">
              <w:rPr>
                <w:color w:val="000000"/>
                <w:szCs w:val="24"/>
              </w:rPr>
              <w:t>129,784</w:t>
            </w:r>
          </w:p>
        </w:tc>
      </w:tr>
      <w:tr w:rsidR="002E7632" w:rsidRPr="00B459D9" w14:paraId="5794276F"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2E0F845" w14:textId="77777777" w:rsidR="002E7632" w:rsidRPr="00B459D9" w:rsidRDefault="002E7632" w:rsidP="002E7632">
            <w:pPr>
              <w:widowControl/>
              <w:jc w:val="center"/>
              <w:rPr>
                <w:color w:val="000000"/>
                <w:szCs w:val="24"/>
              </w:rPr>
            </w:pPr>
            <w:r w:rsidRPr="00B459D9">
              <w:rPr>
                <w:color w:val="000000"/>
                <w:szCs w:val="24"/>
              </w:rPr>
              <w:t>18</w:t>
            </w:r>
          </w:p>
        </w:tc>
        <w:tc>
          <w:tcPr>
            <w:tcW w:w="998" w:type="dxa"/>
            <w:tcBorders>
              <w:top w:val="nil"/>
              <w:left w:val="nil"/>
              <w:bottom w:val="single" w:sz="4" w:space="0" w:color="000000"/>
              <w:right w:val="single" w:sz="4" w:space="0" w:color="000000"/>
            </w:tcBorders>
            <w:noWrap/>
            <w:hideMark/>
          </w:tcPr>
          <w:p w14:paraId="0BA12BE0" w14:textId="77777777" w:rsidR="002E7632" w:rsidRPr="00B459D9" w:rsidRDefault="002E7632" w:rsidP="002E7632">
            <w:pPr>
              <w:widowControl/>
              <w:jc w:val="center"/>
              <w:rPr>
                <w:color w:val="000000"/>
                <w:szCs w:val="24"/>
              </w:rPr>
            </w:pPr>
            <w:r w:rsidRPr="00B459D9">
              <w:rPr>
                <w:color w:val="000000"/>
                <w:szCs w:val="24"/>
              </w:rPr>
              <w:t>4</w:t>
            </w:r>
          </w:p>
        </w:tc>
        <w:tc>
          <w:tcPr>
            <w:tcW w:w="1060" w:type="dxa"/>
            <w:tcBorders>
              <w:top w:val="nil"/>
              <w:left w:val="nil"/>
              <w:bottom w:val="single" w:sz="4" w:space="0" w:color="000000"/>
              <w:right w:val="single" w:sz="4" w:space="0" w:color="000000"/>
            </w:tcBorders>
            <w:noWrap/>
            <w:hideMark/>
          </w:tcPr>
          <w:p w14:paraId="411CE012" w14:textId="77777777" w:rsidR="002E7632" w:rsidRPr="00B459D9" w:rsidRDefault="002E7632" w:rsidP="002E7632">
            <w:pPr>
              <w:widowControl/>
              <w:jc w:val="center"/>
              <w:rPr>
                <w:color w:val="000000"/>
                <w:szCs w:val="24"/>
              </w:rPr>
            </w:pPr>
            <w:r w:rsidRPr="00B459D9">
              <w:rPr>
                <w:color w:val="000000"/>
                <w:szCs w:val="24"/>
              </w:rPr>
              <w:t>41602</w:t>
            </w:r>
          </w:p>
        </w:tc>
        <w:tc>
          <w:tcPr>
            <w:tcW w:w="1083" w:type="dxa"/>
            <w:tcBorders>
              <w:top w:val="nil"/>
              <w:left w:val="nil"/>
              <w:bottom w:val="single" w:sz="4" w:space="0" w:color="000000"/>
              <w:right w:val="single" w:sz="4" w:space="0" w:color="000000"/>
            </w:tcBorders>
            <w:noWrap/>
            <w:hideMark/>
          </w:tcPr>
          <w:p w14:paraId="0BCCE165" w14:textId="77777777" w:rsidR="002E7632" w:rsidRPr="00B459D9" w:rsidRDefault="002E7632" w:rsidP="002E7632">
            <w:pPr>
              <w:widowControl/>
              <w:jc w:val="center"/>
              <w:rPr>
                <w:color w:val="000000"/>
                <w:szCs w:val="24"/>
              </w:rPr>
            </w:pPr>
            <w:r w:rsidRPr="00B459D9">
              <w:rPr>
                <w:color w:val="000000"/>
                <w:szCs w:val="24"/>
              </w:rPr>
              <w:t>0.5551</w:t>
            </w:r>
          </w:p>
        </w:tc>
        <w:tc>
          <w:tcPr>
            <w:tcW w:w="981" w:type="dxa"/>
            <w:tcBorders>
              <w:top w:val="nil"/>
              <w:left w:val="nil"/>
              <w:bottom w:val="single" w:sz="4" w:space="0" w:color="000000"/>
              <w:right w:val="single" w:sz="4" w:space="0" w:color="000000"/>
            </w:tcBorders>
            <w:noWrap/>
            <w:hideMark/>
          </w:tcPr>
          <w:p w14:paraId="4DEF9DE2"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C88B7CC"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3FFFF01" w14:textId="77777777" w:rsidR="002E7632" w:rsidRPr="00B459D9" w:rsidRDefault="002E7632" w:rsidP="002E7632">
            <w:pPr>
              <w:widowControl/>
              <w:jc w:val="center"/>
              <w:rPr>
                <w:color w:val="000000"/>
                <w:szCs w:val="24"/>
              </w:rPr>
            </w:pPr>
            <w:r w:rsidRPr="00B459D9">
              <w:rPr>
                <w:color w:val="000000"/>
                <w:szCs w:val="24"/>
              </w:rPr>
              <w:t>7</w:t>
            </w:r>
          </w:p>
        </w:tc>
        <w:tc>
          <w:tcPr>
            <w:tcW w:w="1378" w:type="dxa"/>
            <w:tcBorders>
              <w:top w:val="nil"/>
              <w:left w:val="nil"/>
              <w:bottom w:val="single" w:sz="4" w:space="0" w:color="000000"/>
              <w:right w:val="single" w:sz="4" w:space="0" w:color="000000"/>
            </w:tcBorders>
            <w:noWrap/>
            <w:hideMark/>
          </w:tcPr>
          <w:p w14:paraId="2EE68070" w14:textId="77777777" w:rsidR="002E7632" w:rsidRPr="00B459D9" w:rsidRDefault="002E7632" w:rsidP="002E7632">
            <w:pPr>
              <w:widowControl/>
              <w:jc w:val="center"/>
              <w:rPr>
                <w:color w:val="000000"/>
                <w:szCs w:val="24"/>
              </w:rPr>
            </w:pPr>
            <w:r w:rsidRPr="00B459D9">
              <w:rPr>
                <w:color w:val="000000"/>
                <w:szCs w:val="24"/>
              </w:rPr>
              <w:t>7,792</w:t>
            </w:r>
          </w:p>
        </w:tc>
        <w:tc>
          <w:tcPr>
            <w:tcW w:w="1423" w:type="dxa"/>
            <w:tcBorders>
              <w:top w:val="nil"/>
              <w:left w:val="nil"/>
              <w:bottom w:val="single" w:sz="4" w:space="0" w:color="000000"/>
              <w:right w:val="single" w:sz="4" w:space="0" w:color="000000"/>
            </w:tcBorders>
            <w:noWrap/>
            <w:hideMark/>
          </w:tcPr>
          <w:p w14:paraId="5BDA0F91" w14:textId="77777777" w:rsidR="002E7632" w:rsidRPr="00B459D9" w:rsidRDefault="002E7632" w:rsidP="002E7632">
            <w:pPr>
              <w:widowControl/>
              <w:jc w:val="center"/>
              <w:rPr>
                <w:color w:val="000000"/>
                <w:szCs w:val="24"/>
              </w:rPr>
            </w:pPr>
            <w:r w:rsidRPr="00B459D9">
              <w:rPr>
                <w:color w:val="000000"/>
                <w:szCs w:val="24"/>
              </w:rPr>
              <w:t>61,393</w:t>
            </w:r>
          </w:p>
        </w:tc>
      </w:tr>
      <w:tr w:rsidR="002E7632" w:rsidRPr="00B459D9" w14:paraId="594EC898"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9B9AD88" w14:textId="77777777" w:rsidR="002E7632" w:rsidRPr="00B459D9" w:rsidRDefault="002E7632" w:rsidP="002E7632">
            <w:pPr>
              <w:widowControl/>
              <w:jc w:val="center"/>
              <w:rPr>
                <w:color w:val="000000"/>
                <w:szCs w:val="24"/>
              </w:rPr>
            </w:pPr>
            <w:r w:rsidRPr="00B459D9">
              <w:rPr>
                <w:color w:val="000000"/>
                <w:szCs w:val="24"/>
              </w:rPr>
              <w:t>18</w:t>
            </w:r>
          </w:p>
        </w:tc>
        <w:tc>
          <w:tcPr>
            <w:tcW w:w="998" w:type="dxa"/>
            <w:tcBorders>
              <w:top w:val="nil"/>
              <w:left w:val="nil"/>
              <w:bottom w:val="single" w:sz="4" w:space="0" w:color="000000"/>
              <w:right w:val="single" w:sz="4" w:space="0" w:color="000000"/>
            </w:tcBorders>
            <w:noWrap/>
            <w:hideMark/>
          </w:tcPr>
          <w:p w14:paraId="13431CF1" w14:textId="77777777" w:rsidR="002E7632" w:rsidRPr="00B459D9" w:rsidRDefault="002E7632" w:rsidP="002E7632">
            <w:pPr>
              <w:widowControl/>
              <w:jc w:val="center"/>
              <w:rPr>
                <w:color w:val="000000"/>
                <w:szCs w:val="24"/>
              </w:rPr>
            </w:pPr>
            <w:r w:rsidRPr="00B459D9">
              <w:rPr>
                <w:color w:val="000000"/>
                <w:szCs w:val="24"/>
              </w:rPr>
              <w:t>5</w:t>
            </w:r>
          </w:p>
        </w:tc>
        <w:tc>
          <w:tcPr>
            <w:tcW w:w="1060" w:type="dxa"/>
            <w:tcBorders>
              <w:top w:val="nil"/>
              <w:left w:val="nil"/>
              <w:bottom w:val="single" w:sz="4" w:space="0" w:color="000000"/>
              <w:right w:val="single" w:sz="4" w:space="0" w:color="000000"/>
            </w:tcBorders>
            <w:noWrap/>
            <w:hideMark/>
          </w:tcPr>
          <w:p w14:paraId="10B9F78F" w14:textId="77777777" w:rsidR="002E7632" w:rsidRPr="00B459D9" w:rsidRDefault="002E7632" w:rsidP="002E7632">
            <w:pPr>
              <w:widowControl/>
              <w:jc w:val="center"/>
              <w:rPr>
                <w:color w:val="000000"/>
                <w:szCs w:val="24"/>
              </w:rPr>
            </w:pPr>
            <w:r w:rsidRPr="00B459D9">
              <w:rPr>
                <w:color w:val="000000"/>
                <w:szCs w:val="24"/>
              </w:rPr>
              <w:t>41701</w:t>
            </w:r>
          </w:p>
        </w:tc>
        <w:tc>
          <w:tcPr>
            <w:tcW w:w="1083" w:type="dxa"/>
            <w:tcBorders>
              <w:top w:val="nil"/>
              <w:left w:val="nil"/>
              <w:bottom w:val="single" w:sz="4" w:space="0" w:color="000000"/>
              <w:right w:val="single" w:sz="4" w:space="0" w:color="000000"/>
            </w:tcBorders>
            <w:noWrap/>
            <w:hideMark/>
          </w:tcPr>
          <w:p w14:paraId="495AF0A8" w14:textId="77777777" w:rsidR="002E7632" w:rsidRPr="00B459D9" w:rsidRDefault="002E7632" w:rsidP="002E7632">
            <w:pPr>
              <w:widowControl/>
              <w:jc w:val="center"/>
              <w:rPr>
                <w:color w:val="000000"/>
                <w:szCs w:val="24"/>
              </w:rPr>
            </w:pPr>
            <w:r w:rsidRPr="00B459D9">
              <w:rPr>
                <w:color w:val="000000"/>
                <w:szCs w:val="24"/>
              </w:rPr>
              <w:t>0.9027</w:t>
            </w:r>
          </w:p>
        </w:tc>
        <w:tc>
          <w:tcPr>
            <w:tcW w:w="981" w:type="dxa"/>
            <w:tcBorders>
              <w:top w:val="nil"/>
              <w:left w:val="nil"/>
              <w:bottom w:val="single" w:sz="4" w:space="0" w:color="000000"/>
              <w:right w:val="single" w:sz="4" w:space="0" w:color="000000"/>
            </w:tcBorders>
            <w:noWrap/>
            <w:hideMark/>
          </w:tcPr>
          <w:p w14:paraId="40CF305A"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77EC5EF"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57C487B" w14:textId="77777777" w:rsidR="002E7632" w:rsidRPr="00B459D9" w:rsidRDefault="002E7632" w:rsidP="002E7632">
            <w:pPr>
              <w:widowControl/>
              <w:jc w:val="center"/>
              <w:rPr>
                <w:color w:val="000000"/>
                <w:szCs w:val="24"/>
              </w:rPr>
            </w:pPr>
            <w:r w:rsidRPr="00B459D9">
              <w:rPr>
                <w:color w:val="000000"/>
                <w:szCs w:val="24"/>
              </w:rPr>
              <w:t>7</w:t>
            </w:r>
          </w:p>
        </w:tc>
        <w:tc>
          <w:tcPr>
            <w:tcW w:w="1378" w:type="dxa"/>
            <w:tcBorders>
              <w:top w:val="nil"/>
              <w:left w:val="nil"/>
              <w:bottom w:val="single" w:sz="4" w:space="0" w:color="000000"/>
              <w:right w:val="single" w:sz="4" w:space="0" w:color="000000"/>
            </w:tcBorders>
            <w:noWrap/>
            <w:hideMark/>
          </w:tcPr>
          <w:p w14:paraId="0BF54452" w14:textId="77777777" w:rsidR="002E7632" w:rsidRPr="00B459D9" w:rsidRDefault="002E7632" w:rsidP="002E7632">
            <w:pPr>
              <w:widowControl/>
              <w:jc w:val="center"/>
              <w:rPr>
                <w:color w:val="000000"/>
                <w:szCs w:val="24"/>
              </w:rPr>
            </w:pPr>
            <w:r w:rsidRPr="00B459D9">
              <w:rPr>
                <w:color w:val="000000"/>
                <w:szCs w:val="24"/>
              </w:rPr>
              <w:t>11,993</w:t>
            </w:r>
          </w:p>
        </w:tc>
        <w:tc>
          <w:tcPr>
            <w:tcW w:w="1423" w:type="dxa"/>
            <w:tcBorders>
              <w:top w:val="nil"/>
              <w:left w:val="nil"/>
              <w:bottom w:val="single" w:sz="4" w:space="0" w:color="000000"/>
              <w:right w:val="single" w:sz="4" w:space="0" w:color="000000"/>
            </w:tcBorders>
            <w:noWrap/>
            <w:hideMark/>
          </w:tcPr>
          <w:p w14:paraId="5B4AA2A7" w14:textId="77777777" w:rsidR="002E7632" w:rsidRPr="00B459D9" w:rsidRDefault="002E7632" w:rsidP="002E7632">
            <w:pPr>
              <w:widowControl/>
              <w:jc w:val="center"/>
              <w:rPr>
                <w:color w:val="000000"/>
                <w:szCs w:val="24"/>
              </w:rPr>
            </w:pPr>
            <w:r w:rsidRPr="00B459D9">
              <w:rPr>
                <w:color w:val="000000"/>
                <w:szCs w:val="24"/>
              </w:rPr>
              <w:t>129,000</w:t>
            </w:r>
          </w:p>
        </w:tc>
      </w:tr>
      <w:tr w:rsidR="002E7632" w:rsidRPr="00B459D9" w14:paraId="2DDC8D7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E724696" w14:textId="77777777" w:rsidR="002E7632" w:rsidRPr="00B459D9" w:rsidRDefault="002E7632" w:rsidP="002E7632">
            <w:pPr>
              <w:widowControl/>
              <w:jc w:val="center"/>
              <w:rPr>
                <w:color w:val="000000"/>
                <w:szCs w:val="24"/>
              </w:rPr>
            </w:pPr>
            <w:r w:rsidRPr="00B459D9">
              <w:rPr>
                <w:color w:val="000000"/>
                <w:szCs w:val="24"/>
              </w:rPr>
              <w:t>18</w:t>
            </w:r>
          </w:p>
        </w:tc>
        <w:tc>
          <w:tcPr>
            <w:tcW w:w="998" w:type="dxa"/>
            <w:tcBorders>
              <w:top w:val="nil"/>
              <w:left w:val="nil"/>
              <w:bottom w:val="single" w:sz="4" w:space="0" w:color="000000"/>
              <w:right w:val="single" w:sz="4" w:space="0" w:color="000000"/>
            </w:tcBorders>
            <w:noWrap/>
            <w:hideMark/>
          </w:tcPr>
          <w:p w14:paraId="410ABA64" w14:textId="77777777" w:rsidR="002E7632" w:rsidRPr="00B459D9" w:rsidRDefault="002E7632" w:rsidP="002E7632">
            <w:pPr>
              <w:widowControl/>
              <w:jc w:val="center"/>
              <w:rPr>
                <w:color w:val="000000"/>
                <w:szCs w:val="24"/>
              </w:rPr>
            </w:pPr>
            <w:r w:rsidRPr="00B459D9">
              <w:rPr>
                <w:color w:val="000000"/>
                <w:szCs w:val="24"/>
              </w:rPr>
              <w:t>6</w:t>
            </w:r>
          </w:p>
        </w:tc>
        <w:tc>
          <w:tcPr>
            <w:tcW w:w="1060" w:type="dxa"/>
            <w:tcBorders>
              <w:top w:val="nil"/>
              <w:left w:val="nil"/>
              <w:bottom w:val="single" w:sz="4" w:space="0" w:color="000000"/>
              <w:right w:val="single" w:sz="4" w:space="0" w:color="000000"/>
            </w:tcBorders>
            <w:noWrap/>
            <w:hideMark/>
          </w:tcPr>
          <w:p w14:paraId="539D5642" w14:textId="77777777" w:rsidR="002E7632" w:rsidRPr="00B459D9" w:rsidRDefault="002E7632" w:rsidP="002E7632">
            <w:pPr>
              <w:widowControl/>
              <w:jc w:val="center"/>
              <w:rPr>
                <w:color w:val="000000"/>
                <w:szCs w:val="24"/>
              </w:rPr>
            </w:pPr>
            <w:r w:rsidRPr="00B459D9">
              <w:rPr>
                <w:color w:val="000000"/>
                <w:szCs w:val="24"/>
              </w:rPr>
              <w:t>41702</w:t>
            </w:r>
          </w:p>
        </w:tc>
        <w:tc>
          <w:tcPr>
            <w:tcW w:w="1083" w:type="dxa"/>
            <w:tcBorders>
              <w:top w:val="nil"/>
              <w:left w:val="nil"/>
              <w:bottom w:val="single" w:sz="4" w:space="0" w:color="000000"/>
              <w:right w:val="single" w:sz="4" w:space="0" w:color="000000"/>
            </w:tcBorders>
            <w:noWrap/>
            <w:hideMark/>
          </w:tcPr>
          <w:p w14:paraId="56030A33" w14:textId="77777777" w:rsidR="002E7632" w:rsidRPr="00B459D9" w:rsidRDefault="002E7632" w:rsidP="002E7632">
            <w:pPr>
              <w:widowControl/>
              <w:jc w:val="center"/>
              <w:rPr>
                <w:color w:val="000000"/>
                <w:szCs w:val="24"/>
              </w:rPr>
            </w:pPr>
            <w:r w:rsidRPr="00B459D9">
              <w:rPr>
                <w:color w:val="000000"/>
                <w:szCs w:val="24"/>
              </w:rPr>
              <w:t>0.6010</w:t>
            </w:r>
          </w:p>
        </w:tc>
        <w:tc>
          <w:tcPr>
            <w:tcW w:w="981" w:type="dxa"/>
            <w:tcBorders>
              <w:top w:val="nil"/>
              <w:left w:val="nil"/>
              <w:bottom w:val="single" w:sz="4" w:space="0" w:color="000000"/>
              <w:right w:val="single" w:sz="4" w:space="0" w:color="000000"/>
            </w:tcBorders>
            <w:noWrap/>
            <w:hideMark/>
          </w:tcPr>
          <w:p w14:paraId="4DAB39C4"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CD3FBF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B76959D"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7F56822C" w14:textId="77777777" w:rsidR="002E7632" w:rsidRPr="00B459D9" w:rsidRDefault="002E7632" w:rsidP="002E7632">
            <w:pPr>
              <w:widowControl/>
              <w:jc w:val="center"/>
              <w:rPr>
                <w:color w:val="000000"/>
                <w:szCs w:val="24"/>
              </w:rPr>
            </w:pPr>
            <w:r w:rsidRPr="00B459D9">
              <w:rPr>
                <w:color w:val="000000"/>
                <w:szCs w:val="24"/>
              </w:rPr>
              <w:t>9,811</w:t>
            </w:r>
          </w:p>
        </w:tc>
        <w:tc>
          <w:tcPr>
            <w:tcW w:w="1423" w:type="dxa"/>
            <w:tcBorders>
              <w:top w:val="nil"/>
              <w:left w:val="nil"/>
              <w:bottom w:val="single" w:sz="4" w:space="0" w:color="000000"/>
              <w:right w:val="single" w:sz="4" w:space="0" w:color="000000"/>
            </w:tcBorders>
            <w:noWrap/>
            <w:hideMark/>
          </w:tcPr>
          <w:p w14:paraId="34CCBF88" w14:textId="77777777" w:rsidR="002E7632" w:rsidRPr="00B459D9" w:rsidRDefault="002E7632" w:rsidP="002E7632">
            <w:pPr>
              <w:widowControl/>
              <w:jc w:val="center"/>
              <w:rPr>
                <w:color w:val="000000"/>
                <w:szCs w:val="24"/>
              </w:rPr>
            </w:pPr>
            <w:r w:rsidRPr="00B459D9">
              <w:rPr>
                <w:color w:val="000000"/>
                <w:szCs w:val="24"/>
              </w:rPr>
              <w:t>65,659</w:t>
            </w:r>
          </w:p>
        </w:tc>
      </w:tr>
      <w:tr w:rsidR="002E7632" w:rsidRPr="00B459D9" w14:paraId="1170EA54"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12BC588" w14:textId="77777777" w:rsidR="002E7632" w:rsidRPr="00B459D9" w:rsidRDefault="002E7632" w:rsidP="002E7632">
            <w:pPr>
              <w:widowControl/>
              <w:jc w:val="center"/>
              <w:rPr>
                <w:color w:val="000000"/>
                <w:szCs w:val="24"/>
              </w:rPr>
            </w:pPr>
            <w:r w:rsidRPr="00B459D9">
              <w:rPr>
                <w:color w:val="000000"/>
                <w:szCs w:val="24"/>
              </w:rPr>
              <w:t>18</w:t>
            </w:r>
          </w:p>
        </w:tc>
        <w:tc>
          <w:tcPr>
            <w:tcW w:w="998" w:type="dxa"/>
            <w:tcBorders>
              <w:top w:val="nil"/>
              <w:left w:val="nil"/>
              <w:bottom w:val="single" w:sz="4" w:space="0" w:color="000000"/>
              <w:right w:val="single" w:sz="4" w:space="0" w:color="000000"/>
            </w:tcBorders>
            <w:noWrap/>
            <w:hideMark/>
          </w:tcPr>
          <w:p w14:paraId="0745A7D5" w14:textId="77777777" w:rsidR="002E7632" w:rsidRPr="00B459D9" w:rsidRDefault="002E7632" w:rsidP="002E7632">
            <w:pPr>
              <w:widowControl/>
              <w:jc w:val="center"/>
              <w:rPr>
                <w:color w:val="000000"/>
                <w:szCs w:val="24"/>
              </w:rPr>
            </w:pPr>
            <w:r w:rsidRPr="00B459D9">
              <w:rPr>
                <w:color w:val="000000"/>
                <w:szCs w:val="24"/>
              </w:rPr>
              <w:t>7</w:t>
            </w:r>
          </w:p>
        </w:tc>
        <w:tc>
          <w:tcPr>
            <w:tcW w:w="1060" w:type="dxa"/>
            <w:tcBorders>
              <w:top w:val="nil"/>
              <w:left w:val="nil"/>
              <w:bottom w:val="single" w:sz="4" w:space="0" w:color="000000"/>
              <w:right w:val="single" w:sz="4" w:space="0" w:color="000000"/>
            </w:tcBorders>
            <w:noWrap/>
            <w:hideMark/>
          </w:tcPr>
          <w:p w14:paraId="16445D6A" w14:textId="77777777" w:rsidR="002E7632" w:rsidRPr="00B459D9" w:rsidRDefault="002E7632" w:rsidP="002E7632">
            <w:pPr>
              <w:widowControl/>
              <w:jc w:val="center"/>
              <w:rPr>
                <w:color w:val="000000"/>
                <w:szCs w:val="24"/>
              </w:rPr>
            </w:pPr>
            <w:r w:rsidRPr="00B459D9">
              <w:rPr>
                <w:color w:val="000000"/>
                <w:szCs w:val="24"/>
              </w:rPr>
              <w:t>41803</w:t>
            </w:r>
          </w:p>
        </w:tc>
        <w:tc>
          <w:tcPr>
            <w:tcW w:w="1083" w:type="dxa"/>
            <w:tcBorders>
              <w:top w:val="nil"/>
              <w:left w:val="nil"/>
              <w:bottom w:val="single" w:sz="4" w:space="0" w:color="000000"/>
              <w:right w:val="single" w:sz="4" w:space="0" w:color="000000"/>
            </w:tcBorders>
            <w:noWrap/>
            <w:hideMark/>
          </w:tcPr>
          <w:p w14:paraId="57C071FA" w14:textId="77777777" w:rsidR="002E7632" w:rsidRPr="00B459D9" w:rsidRDefault="002E7632" w:rsidP="002E7632">
            <w:pPr>
              <w:widowControl/>
              <w:jc w:val="center"/>
              <w:rPr>
                <w:color w:val="000000"/>
                <w:szCs w:val="24"/>
              </w:rPr>
            </w:pPr>
            <w:r w:rsidRPr="00B459D9">
              <w:rPr>
                <w:color w:val="000000"/>
                <w:szCs w:val="24"/>
              </w:rPr>
              <w:t>0.6824</w:t>
            </w:r>
          </w:p>
        </w:tc>
        <w:tc>
          <w:tcPr>
            <w:tcW w:w="981" w:type="dxa"/>
            <w:tcBorders>
              <w:top w:val="nil"/>
              <w:left w:val="nil"/>
              <w:bottom w:val="single" w:sz="4" w:space="0" w:color="000000"/>
              <w:right w:val="single" w:sz="4" w:space="0" w:color="000000"/>
            </w:tcBorders>
            <w:noWrap/>
            <w:hideMark/>
          </w:tcPr>
          <w:p w14:paraId="0CE16A70"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EBD07F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4E7F1FC" w14:textId="77777777" w:rsidR="002E7632" w:rsidRPr="00B459D9" w:rsidRDefault="002E7632" w:rsidP="002E7632">
            <w:pPr>
              <w:widowControl/>
              <w:jc w:val="center"/>
              <w:rPr>
                <w:color w:val="000000"/>
                <w:szCs w:val="24"/>
              </w:rPr>
            </w:pPr>
            <w:r w:rsidRPr="00B459D9">
              <w:rPr>
                <w:color w:val="000000"/>
                <w:szCs w:val="24"/>
              </w:rPr>
              <w:t>8</w:t>
            </w:r>
          </w:p>
        </w:tc>
        <w:tc>
          <w:tcPr>
            <w:tcW w:w="1378" w:type="dxa"/>
            <w:tcBorders>
              <w:top w:val="nil"/>
              <w:left w:val="nil"/>
              <w:bottom w:val="single" w:sz="4" w:space="0" w:color="000000"/>
              <w:right w:val="single" w:sz="4" w:space="0" w:color="000000"/>
            </w:tcBorders>
            <w:noWrap/>
            <w:hideMark/>
          </w:tcPr>
          <w:p w14:paraId="013B4D88" w14:textId="77777777" w:rsidR="002E7632" w:rsidRPr="00B459D9" w:rsidRDefault="002E7632" w:rsidP="002E7632">
            <w:pPr>
              <w:widowControl/>
              <w:jc w:val="center"/>
              <w:rPr>
                <w:color w:val="000000"/>
                <w:szCs w:val="24"/>
              </w:rPr>
            </w:pPr>
            <w:r w:rsidRPr="00B459D9">
              <w:rPr>
                <w:color w:val="000000"/>
                <w:szCs w:val="24"/>
              </w:rPr>
              <w:t>7,659</w:t>
            </w:r>
          </w:p>
        </w:tc>
        <w:tc>
          <w:tcPr>
            <w:tcW w:w="1423" w:type="dxa"/>
            <w:tcBorders>
              <w:top w:val="nil"/>
              <w:left w:val="nil"/>
              <w:bottom w:val="single" w:sz="4" w:space="0" w:color="000000"/>
              <w:right w:val="single" w:sz="4" w:space="0" w:color="000000"/>
            </w:tcBorders>
            <w:noWrap/>
            <w:hideMark/>
          </w:tcPr>
          <w:p w14:paraId="5B1A0CFB" w14:textId="77777777" w:rsidR="002E7632" w:rsidRPr="00B459D9" w:rsidRDefault="002E7632" w:rsidP="002E7632">
            <w:pPr>
              <w:widowControl/>
              <w:jc w:val="center"/>
              <w:rPr>
                <w:color w:val="000000"/>
                <w:szCs w:val="24"/>
              </w:rPr>
            </w:pPr>
            <w:r w:rsidRPr="00B459D9">
              <w:rPr>
                <w:color w:val="000000"/>
                <w:szCs w:val="24"/>
              </w:rPr>
              <w:t>84,273</w:t>
            </w:r>
          </w:p>
        </w:tc>
      </w:tr>
      <w:tr w:rsidR="002E7632" w:rsidRPr="00B459D9" w14:paraId="07ED22D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3DA6219" w14:textId="77777777" w:rsidR="002E7632" w:rsidRPr="00B459D9" w:rsidRDefault="002E7632" w:rsidP="002E7632">
            <w:pPr>
              <w:widowControl/>
              <w:jc w:val="center"/>
              <w:rPr>
                <w:color w:val="000000"/>
                <w:szCs w:val="24"/>
              </w:rPr>
            </w:pPr>
            <w:r w:rsidRPr="00B459D9">
              <w:rPr>
                <w:color w:val="000000"/>
                <w:szCs w:val="24"/>
              </w:rPr>
              <w:t>18</w:t>
            </w:r>
          </w:p>
        </w:tc>
        <w:tc>
          <w:tcPr>
            <w:tcW w:w="998" w:type="dxa"/>
            <w:tcBorders>
              <w:top w:val="nil"/>
              <w:left w:val="nil"/>
              <w:bottom w:val="single" w:sz="4" w:space="0" w:color="000000"/>
              <w:right w:val="single" w:sz="4" w:space="0" w:color="000000"/>
            </w:tcBorders>
            <w:noWrap/>
            <w:hideMark/>
          </w:tcPr>
          <w:p w14:paraId="5BF21ACB" w14:textId="77777777" w:rsidR="002E7632" w:rsidRPr="00B459D9" w:rsidRDefault="002E7632" w:rsidP="002E7632">
            <w:pPr>
              <w:widowControl/>
              <w:jc w:val="center"/>
              <w:rPr>
                <w:color w:val="000000"/>
                <w:szCs w:val="24"/>
              </w:rPr>
            </w:pPr>
            <w:r w:rsidRPr="00B459D9">
              <w:rPr>
                <w:color w:val="000000"/>
                <w:szCs w:val="24"/>
              </w:rPr>
              <w:t>8</w:t>
            </w:r>
          </w:p>
        </w:tc>
        <w:tc>
          <w:tcPr>
            <w:tcW w:w="1060" w:type="dxa"/>
            <w:tcBorders>
              <w:top w:val="nil"/>
              <w:left w:val="nil"/>
              <w:bottom w:val="single" w:sz="4" w:space="0" w:color="000000"/>
              <w:right w:val="single" w:sz="4" w:space="0" w:color="000000"/>
            </w:tcBorders>
            <w:noWrap/>
            <w:hideMark/>
          </w:tcPr>
          <w:p w14:paraId="71FAC30C" w14:textId="77777777" w:rsidR="002E7632" w:rsidRPr="00B459D9" w:rsidRDefault="002E7632" w:rsidP="002E7632">
            <w:pPr>
              <w:widowControl/>
              <w:jc w:val="center"/>
              <w:rPr>
                <w:color w:val="000000"/>
                <w:szCs w:val="24"/>
              </w:rPr>
            </w:pPr>
            <w:r w:rsidRPr="00B459D9">
              <w:rPr>
                <w:color w:val="000000"/>
                <w:szCs w:val="24"/>
              </w:rPr>
              <w:t>41804</w:t>
            </w:r>
          </w:p>
        </w:tc>
        <w:tc>
          <w:tcPr>
            <w:tcW w:w="1083" w:type="dxa"/>
            <w:tcBorders>
              <w:top w:val="nil"/>
              <w:left w:val="nil"/>
              <w:bottom w:val="single" w:sz="4" w:space="0" w:color="000000"/>
              <w:right w:val="single" w:sz="4" w:space="0" w:color="000000"/>
            </w:tcBorders>
            <w:noWrap/>
            <w:hideMark/>
          </w:tcPr>
          <w:p w14:paraId="3C199361" w14:textId="77777777" w:rsidR="002E7632" w:rsidRPr="00B459D9" w:rsidRDefault="002E7632" w:rsidP="002E7632">
            <w:pPr>
              <w:widowControl/>
              <w:jc w:val="center"/>
              <w:rPr>
                <w:color w:val="000000"/>
                <w:szCs w:val="24"/>
              </w:rPr>
            </w:pPr>
            <w:r w:rsidRPr="00B459D9">
              <w:rPr>
                <w:color w:val="000000"/>
                <w:szCs w:val="24"/>
              </w:rPr>
              <w:t>0.4901</w:t>
            </w:r>
          </w:p>
        </w:tc>
        <w:tc>
          <w:tcPr>
            <w:tcW w:w="981" w:type="dxa"/>
            <w:tcBorders>
              <w:top w:val="nil"/>
              <w:left w:val="nil"/>
              <w:bottom w:val="single" w:sz="4" w:space="0" w:color="000000"/>
              <w:right w:val="single" w:sz="4" w:space="0" w:color="000000"/>
            </w:tcBorders>
            <w:noWrap/>
            <w:hideMark/>
          </w:tcPr>
          <w:p w14:paraId="3C37B8F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0C0D06D"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008AB82" w14:textId="77777777" w:rsidR="002E7632" w:rsidRPr="00B459D9" w:rsidRDefault="002E7632" w:rsidP="002E7632">
            <w:pPr>
              <w:widowControl/>
              <w:jc w:val="center"/>
              <w:rPr>
                <w:color w:val="000000"/>
                <w:szCs w:val="24"/>
              </w:rPr>
            </w:pPr>
            <w:r w:rsidRPr="00B459D9">
              <w:rPr>
                <w:color w:val="000000"/>
                <w:szCs w:val="24"/>
              </w:rPr>
              <w:t>7</w:t>
            </w:r>
          </w:p>
        </w:tc>
        <w:tc>
          <w:tcPr>
            <w:tcW w:w="1378" w:type="dxa"/>
            <w:tcBorders>
              <w:top w:val="nil"/>
              <w:left w:val="nil"/>
              <w:bottom w:val="single" w:sz="4" w:space="0" w:color="000000"/>
              <w:right w:val="single" w:sz="4" w:space="0" w:color="000000"/>
            </w:tcBorders>
            <w:noWrap/>
            <w:hideMark/>
          </w:tcPr>
          <w:p w14:paraId="27A85FC3" w14:textId="77777777" w:rsidR="002E7632" w:rsidRPr="00B459D9" w:rsidRDefault="002E7632" w:rsidP="002E7632">
            <w:pPr>
              <w:widowControl/>
              <w:jc w:val="center"/>
              <w:rPr>
                <w:color w:val="000000"/>
                <w:szCs w:val="24"/>
              </w:rPr>
            </w:pPr>
            <w:r w:rsidRPr="00B459D9">
              <w:rPr>
                <w:color w:val="000000"/>
                <w:szCs w:val="24"/>
              </w:rPr>
              <w:t>5,921</w:t>
            </w:r>
          </w:p>
        </w:tc>
        <w:tc>
          <w:tcPr>
            <w:tcW w:w="1423" w:type="dxa"/>
            <w:tcBorders>
              <w:top w:val="nil"/>
              <w:left w:val="nil"/>
              <w:bottom w:val="single" w:sz="4" w:space="0" w:color="000000"/>
              <w:right w:val="single" w:sz="4" w:space="0" w:color="000000"/>
            </w:tcBorders>
            <w:noWrap/>
            <w:hideMark/>
          </w:tcPr>
          <w:p w14:paraId="016E84E6" w14:textId="77777777" w:rsidR="002E7632" w:rsidRPr="00B459D9" w:rsidRDefault="002E7632" w:rsidP="002E7632">
            <w:pPr>
              <w:widowControl/>
              <w:jc w:val="center"/>
              <w:rPr>
                <w:color w:val="000000"/>
                <w:szCs w:val="24"/>
              </w:rPr>
            </w:pPr>
            <w:r w:rsidRPr="00B459D9">
              <w:rPr>
                <w:color w:val="000000"/>
                <w:szCs w:val="24"/>
              </w:rPr>
              <w:t>57,646</w:t>
            </w:r>
          </w:p>
        </w:tc>
      </w:tr>
      <w:tr w:rsidR="002E7632" w:rsidRPr="00B459D9" w14:paraId="7E92827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F5EE0FC" w14:textId="77777777" w:rsidR="002E7632" w:rsidRPr="00B459D9" w:rsidRDefault="002E7632" w:rsidP="002E7632">
            <w:pPr>
              <w:widowControl/>
              <w:jc w:val="center"/>
              <w:rPr>
                <w:color w:val="000000"/>
                <w:szCs w:val="24"/>
              </w:rPr>
            </w:pPr>
            <w:r w:rsidRPr="00B459D9">
              <w:rPr>
                <w:color w:val="000000"/>
                <w:szCs w:val="24"/>
              </w:rPr>
              <w:t>18</w:t>
            </w:r>
          </w:p>
        </w:tc>
        <w:tc>
          <w:tcPr>
            <w:tcW w:w="998" w:type="dxa"/>
            <w:tcBorders>
              <w:top w:val="nil"/>
              <w:left w:val="nil"/>
              <w:bottom w:val="single" w:sz="4" w:space="0" w:color="000000"/>
              <w:right w:val="single" w:sz="4" w:space="0" w:color="000000"/>
            </w:tcBorders>
            <w:noWrap/>
            <w:hideMark/>
          </w:tcPr>
          <w:p w14:paraId="65E9F614" w14:textId="77777777" w:rsidR="002E7632" w:rsidRPr="00B459D9" w:rsidRDefault="002E7632" w:rsidP="002E7632">
            <w:pPr>
              <w:widowControl/>
              <w:jc w:val="center"/>
              <w:rPr>
                <w:color w:val="000000"/>
                <w:szCs w:val="24"/>
              </w:rPr>
            </w:pPr>
            <w:r w:rsidRPr="00B459D9">
              <w:rPr>
                <w:color w:val="000000"/>
                <w:szCs w:val="24"/>
              </w:rPr>
              <w:t>9</w:t>
            </w:r>
          </w:p>
        </w:tc>
        <w:tc>
          <w:tcPr>
            <w:tcW w:w="1060" w:type="dxa"/>
            <w:tcBorders>
              <w:top w:val="nil"/>
              <w:left w:val="nil"/>
              <w:bottom w:val="single" w:sz="4" w:space="0" w:color="000000"/>
              <w:right w:val="single" w:sz="4" w:space="0" w:color="000000"/>
            </w:tcBorders>
            <w:noWrap/>
            <w:hideMark/>
          </w:tcPr>
          <w:p w14:paraId="5B924D3F" w14:textId="77777777" w:rsidR="002E7632" w:rsidRPr="00B459D9" w:rsidRDefault="002E7632" w:rsidP="002E7632">
            <w:pPr>
              <w:widowControl/>
              <w:jc w:val="center"/>
              <w:rPr>
                <w:color w:val="000000"/>
                <w:szCs w:val="24"/>
              </w:rPr>
            </w:pPr>
            <w:r w:rsidRPr="00B459D9">
              <w:rPr>
                <w:color w:val="000000"/>
                <w:szCs w:val="24"/>
              </w:rPr>
              <w:t>419</w:t>
            </w:r>
          </w:p>
        </w:tc>
        <w:tc>
          <w:tcPr>
            <w:tcW w:w="1083" w:type="dxa"/>
            <w:tcBorders>
              <w:top w:val="nil"/>
              <w:left w:val="nil"/>
              <w:bottom w:val="single" w:sz="4" w:space="0" w:color="000000"/>
              <w:right w:val="single" w:sz="4" w:space="0" w:color="000000"/>
            </w:tcBorders>
            <w:noWrap/>
            <w:hideMark/>
          </w:tcPr>
          <w:p w14:paraId="16AA424E" w14:textId="77777777" w:rsidR="002E7632" w:rsidRPr="00B459D9" w:rsidRDefault="002E7632" w:rsidP="002E7632">
            <w:pPr>
              <w:widowControl/>
              <w:jc w:val="center"/>
              <w:rPr>
                <w:color w:val="000000"/>
                <w:szCs w:val="24"/>
              </w:rPr>
            </w:pPr>
            <w:r w:rsidRPr="00B459D9">
              <w:rPr>
                <w:color w:val="000000"/>
                <w:szCs w:val="24"/>
              </w:rPr>
              <w:t>0.5763</w:t>
            </w:r>
          </w:p>
        </w:tc>
        <w:tc>
          <w:tcPr>
            <w:tcW w:w="981" w:type="dxa"/>
            <w:tcBorders>
              <w:top w:val="nil"/>
              <w:left w:val="nil"/>
              <w:bottom w:val="single" w:sz="4" w:space="0" w:color="000000"/>
              <w:right w:val="single" w:sz="4" w:space="0" w:color="000000"/>
            </w:tcBorders>
            <w:noWrap/>
            <w:hideMark/>
          </w:tcPr>
          <w:p w14:paraId="1CBE6AB4"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0102FFD"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80DEA62"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68E57389" w14:textId="77777777" w:rsidR="002E7632" w:rsidRPr="00B459D9" w:rsidRDefault="002E7632" w:rsidP="002E7632">
            <w:pPr>
              <w:widowControl/>
              <w:jc w:val="center"/>
              <w:rPr>
                <w:color w:val="000000"/>
                <w:szCs w:val="24"/>
              </w:rPr>
            </w:pPr>
            <w:r w:rsidRPr="00B459D9">
              <w:rPr>
                <w:color w:val="000000"/>
                <w:szCs w:val="24"/>
              </w:rPr>
              <w:t>6,272</w:t>
            </w:r>
          </w:p>
        </w:tc>
        <w:tc>
          <w:tcPr>
            <w:tcW w:w="1423" w:type="dxa"/>
            <w:tcBorders>
              <w:top w:val="nil"/>
              <w:left w:val="nil"/>
              <w:bottom w:val="single" w:sz="4" w:space="0" w:color="000000"/>
              <w:right w:val="single" w:sz="4" w:space="0" w:color="000000"/>
            </w:tcBorders>
            <w:noWrap/>
            <w:hideMark/>
          </w:tcPr>
          <w:p w14:paraId="458E48FA" w14:textId="77777777" w:rsidR="002E7632" w:rsidRPr="00B459D9" w:rsidRDefault="002E7632" w:rsidP="002E7632">
            <w:pPr>
              <w:widowControl/>
              <w:jc w:val="center"/>
              <w:rPr>
                <w:color w:val="000000"/>
                <w:szCs w:val="24"/>
              </w:rPr>
            </w:pPr>
            <w:r w:rsidRPr="00B459D9">
              <w:rPr>
                <w:color w:val="000000"/>
                <w:szCs w:val="24"/>
              </w:rPr>
              <w:t>68,532</w:t>
            </w:r>
          </w:p>
        </w:tc>
      </w:tr>
      <w:tr w:rsidR="002E7632" w:rsidRPr="00B459D9" w14:paraId="777C537E"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5A44C20" w14:textId="77777777" w:rsidR="002E7632" w:rsidRPr="00B459D9" w:rsidRDefault="002E7632" w:rsidP="002E7632">
            <w:pPr>
              <w:widowControl/>
              <w:jc w:val="center"/>
              <w:rPr>
                <w:color w:val="000000"/>
                <w:szCs w:val="24"/>
              </w:rPr>
            </w:pPr>
            <w:r w:rsidRPr="00B459D9">
              <w:rPr>
                <w:color w:val="000000"/>
                <w:szCs w:val="24"/>
              </w:rPr>
              <w:t>18</w:t>
            </w:r>
          </w:p>
        </w:tc>
        <w:tc>
          <w:tcPr>
            <w:tcW w:w="998" w:type="dxa"/>
            <w:tcBorders>
              <w:top w:val="nil"/>
              <w:left w:val="nil"/>
              <w:bottom w:val="single" w:sz="4" w:space="0" w:color="000000"/>
              <w:right w:val="single" w:sz="4" w:space="0" w:color="000000"/>
            </w:tcBorders>
            <w:noWrap/>
            <w:hideMark/>
          </w:tcPr>
          <w:p w14:paraId="1B093E52" w14:textId="77777777" w:rsidR="002E7632" w:rsidRPr="00B459D9" w:rsidRDefault="002E7632" w:rsidP="002E7632">
            <w:pPr>
              <w:widowControl/>
              <w:jc w:val="center"/>
              <w:rPr>
                <w:color w:val="000000"/>
                <w:szCs w:val="24"/>
              </w:rPr>
            </w:pPr>
            <w:r w:rsidRPr="00B459D9">
              <w:rPr>
                <w:color w:val="000000"/>
                <w:szCs w:val="24"/>
              </w:rPr>
              <w:t>10</w:t>
            </w:r>
          </w:p>
        </w:tc>
        <w:tc>
          <w:tcPr>
            <w:tcW w:w="1060" w:type="dxa"/>
            <w:tcBorders>
              <w:top w:val="nil"/>
              <w:left w:val="nil"/>
              <w:bottom w:val="single" w:sz="4" w:space="0" w:color="000000"/>
              <w:right w:val="single" w:sz="4" w:space="0" w:color="000000"/>
            </w:tcBorders>
            <w:noWrap/>
            <w:hideMark/>
          </w:tcPr>
          <w:p w14:paraId="4CA88955" w14:textId="77777777" w:rsidR="002E7632" w:rsidRPr="00B459D9" w:rsidRDefault="002E7632" w:rsidP="002E7632">
            <w:pPr>
              <w:widowControl/>
              <w:jc w:val="center"/>
              <w:rPr>
                <w:color w:val="000000"/>
                <w:szCs w:val="24"/>
              </w:rPr>
            </w:pPr>
            <w:r w:rsidRPr="00B459D9">
              <w:rPr>
                <w:color w:val="000000"/>
                <w:szCs w:val="24"/>
              </w:rPr>
              <w:t>420</w:t>
            </w:r>
          </w:p>
        </w:tc>
        <w:tc>
          <w:tcPr>
            <w:tcW w:w="1083" w:type="dxa"/>
            <w:tcBorders>
              <w:top w:val="nil"/>
              <w:left w:val="nil"/>
              <w:bottom w:val="single" w:sz="4" w:space="0" w:color="000000"/>
              <w:right w:val="single" w:sz="4" w:space="0" w:color="000000"/>
            </w:tcBorders>
            <w:noWrap/>
            <w:hideMark/>
          </w:tcPr>
          <w:p w14:paraId="78A96EE5" w14:textId="77777777" w:rsidR="002E7632" w:rsidRPr="00B459D9" w:rsidRDefault="002E7632" w:rsidP="002E7632">
            <w:pPr>
              <w:widowControl/>
              <w:jc w:val="center"/>
              <w:rPr>
                <w:color w:val="000000"/>
                <w:szCs w:val="24"/>
              </w:rPr>
            </w:pPr>
            <w:r w:rsidRPr="00B459D9">
              <w:rPr>
                <w:color w:val="000000"/>
                <w:szCs w:val="24"/>
              </w:rPr>
              <w:t>0.4072</w:t>
            </w:r>
          </w:p>
        </w:tc>
        <w:tc>
          <w:tcPr>
            <w:tcW w:w="981" w:type="dxa"/>
            <w:tcBorders>
              <w:top w:val="nil"/>
              <w:left w:val="nil"/>
              <w:bottom w:val="single" w:sz="4" w:space="0" w:color="000000"/>
              <w:right w:val="single" w:sz="4" w:space="0" w:color="000000"/>
            </w:tcBorders>
            <w:noWrap/>
            <w:hideMark/>
          </w:tcPr>
          <w:p w14:paraId="17105269"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8364C80"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621B9D9"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56E36A29" w14:textId="77777777" w:rsidR="002E7632" w:rsidRPr="00B459D9" w:rsidRDefault="002E7632" w:rsidP="002E7632">
            <w:pPr>
              <w:widowControl/>
              <w:jc w:val="center"/>
              <w:rPr>
                <w:color w:val="000000"/>
                <w:szCs w:val="24"/>
              </w:rPr>
            </w:pPr>
            <w:r w:rsidRPr="00B459D9">
              <w:rPr>
                <w:color w:val="000000"/>
                <w:szCs w:val="24"/>
              </w:rPr>
              <w:t>5,035</w:t>
            </w:r>
          </w:p>
        </w:tc>
        <w:tc>
          <w:tcPr>
            <w:tcW w:w="1423" w:type="dxa"/>
            <w:tcBorders>
              <w:top w:val="nil"/>
              <w:left w:val="nil"/>
              <w:bottom w:val="single" w:sz="4" w:space="0" w:color="000000"/>
              <w:right w:val="single" w:sz="4" w:space="0" w:color="000000"/>
            </w:tcBorders>
            <w:noWrap/>
            <w:hideMark/>
          </w:tcPr>
          <w:p w14:paraId="6D6C86CD" w14:textId="77777777" w:rsidR="002E7632" w:rsidRPr="00B459D9" w:rsidRDefault="002E7632" w:rsidP="002E7632">
            <w:pPr>
              <w:widowControl/>
              <w:jc w:val="center"/>
              <w:rPr>
                <w:color w:val="000000"/>
                <w:szCs w:val="24"/>
              </w:rPr>
            </w:pPr>
            <w:r w:rsidRPr="00B459D9">
              <w:rPr>
                <w:color w:val="000000"/>
                <w:szCs w:val="24"/>
              </w:rPr>
              <w:t>45,639</w:t>
            </w:r>
          </w:p>
        </w:tc>
      </w:tr>
      <w:tr w:rsidR="002E7632" w:rsidRPr="00B459D9" w14:paraId="7067D3C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79BEDB3" w14:textId="77777777" w:rsidR="002E7632" w:rsidRPr="00B459D9" w:rsidRDefault="002E7632" w:rsidP="002E7632">
            <w:pPr>
              <w:widowControl/>
              <w:jc w:val="center"/>
              <w:rPr>
                <w:color w:val="000000"/>
                <w:szCs w:val="24"/>
              </w:rPr>
            </w:pPr>
            <w:r w:rsidRPr="00B459D9">
              <w:rPr>
                <w:color w:val="000000"/>
                <w:szCs w:val="24"/>
              </w:rPr>
              <w:t>18</w:t>
            </w:r>
          </w:p>
        </w:tc>
        <w:tc>
          <w:tcPr>
            <w:tcW w:w="998" w:type="dxa"/>
            <w:tcBorders>
              <w:top w:val="nil"/>
              <w:left w:val="nil"/>
              <w:bottom w:val="single" w:sz="4" w:space="0" w:color="000000"/>
              <w:right w:val="single" w:sz="4" w:space="0" w:color="000000"/>
            </w:tcBorders>
            <w:noWrap/>
            <w:hideMark/>
          </w:tcPr>
          <w:p w14:paraId="33FADFA5" w14:textId="77777777" w:rsidR="002E7632" w:rsidRPr="00B459D9" w:rsidRDefault="002E7632" w:rsidP="002E7632">
            <w:pPr>
              <w:widowControl/>
              <w:jc w:val="center"/>
              <w:rPr>
                <w:color w:val="000000"/>
                <w:szCs w:val="24"/>
              </w:rPr>
            </w:pPr>
            <w:r w:rsidRPr="00B459D9">
              <w:rPr>
                <w:color w:val="000000"/>
                <w:szCs w:val="24"/>
              </w:rPr>
              <w:t>11</w:t>
            </w:r>
          </w:p>
        </w:tc>
        <w:tc>
          <w:tcPr>
            <w:tcW w:w="1060" w:type="dxa"/>
            <w:tcBorders>
              <w:top w:val="nil"/>
              <w:left w:val="nil"/>
              <w:bottom w:val="single" w:sz="4" w:space="0" w:color="000000"/>
              <w:right w:val="single" w:sz="4" w:space="0" w:color="000000"/>
            </w:tcBorders>
            <w:noWrap/>
            <w:hideMark/>
          </w:tcPr>
          <w:p w14:paraId="3A627AE8" w14:textId="77777777" w:rsidR="002E7632" w:rsidRPr="00B459D9" w:rsidRDefault="002E7632" w:rsidP="002E7632">
            <w:pPr>
              <w:widowControl/>
              <w:jc w:val="center"/>
              <w:rPr>
                <w:color w:val="000000"/>
                <w:szCs w:val="24"/>
              </w:rPr>
            </w:pPr>
            <w:r w:rsidRPr="00B459D9">
              <w:rPr>
                <w:color w:val="000000"/>
                <w:szCs w:val="24"/>
              </w:rPr>
              <w:t>42101</w:t>
            </w:r>
          </w:p>
        </w:tc>
        <w:tc>
          <w:tcPr>
            <w:tcW w:w="1083" w:type="dxa"/>
            <w:tcBorders>
              <w:top w:val="nil"/>
              <w:left w:val="nil"/>
              <w:bottom w:val="single" w:sz="4" w:space="0" w:color="000000"/>
              <w:right w:val="single" w:sz="4" w:space="0" w:color="000000"/>
            </w:tcBorders>
            <w:noWrap/>
            <w:hideMark/>
          </w:tcPr>
          <w:p w14:paraId="6F11F86F" w14:textId="77777777" w:rsidR="002E7632" w:rsidRPr="00B459D9" w:rsidRDefault="002E7632" w:rsidP="002E7632">
            <w:pPr>
              <w:widowControl/>
              <w:jc w:val="center"/>
              <w:rPr>
                <w:color w:val="000000"/>
                <w:szCs w:val="24"/>
              </w:rPr>
            </w:pPr>
            <w:r w:rsidRPr="00B459D9">
              <w:rPr>
                <w:color w:val="000000"/>
                <w:szCs w:val="24"/>
              </w:rPr>
              <w:t>0.6813</w:t>
            </w:r>
          </w:p>
        </w:tc>
        <w:tc>
          <w:tcPr>
            <w:tcW w:w="981" w:type="dxa"/>
            <w:tcBorders>
              <w:top w:val="nil"/>
              <w:left w:val="nil"/>
              <w:bottom w:val="single" w:sz="4" w:space="0" w:color="000000"/>
              <w:right w:val="single" w:sz="4" w:space="0" w:color="000000"/>
            </w:tcBorders>
            <w:noWrap/>
            <w:hideMark/>
          </w:tcPr>
          <w:p w14:paraId="1F74B895"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BD9E22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0C5CA95"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4EF99CDB" w14:textId="77777777" w:rsidR="002E7632" w:rsidRPr="00B459D9" w:rsidRDefault="002E7632" w:rsidP="002E7632">
            <w:pPr>
              <w:widowControl/>
              <w:jc w:val="center"/>
              <w:rPr>
                <w:color w:val="000000"/>
                <w:szCs w:val="24"/>
              </w:rPr>
            </w:pPr>
            <w:r w:rsidRPr="00B459D9">
              <w:rPr>
                <w:color w:val="000000"/>
                <w:szCs w:val="24"/>
              </w:rPr>
              <w:t>6,940</w:t>
            </w:r>
          </w:p>
        </w:tc>
        <w:tc>
          <w:tcPr>
            <w:tcW w:w="1423" w:type="dxa"/>
            <w:tcBorders>
              <w:top w:val="nil"/>
              <w:left w:val="nil"/>
              <w:bottom w:val="single" w:sz="4" w:space="0" w:color="000000"/>
              <w:right w:val="single" w:sz="4" w:space="0" w:color="000000"/>
            </w:tcBorders>
            <w:noWrap/>
            <w:hideMark/>
          </w:tcPr>
          <w:p w14:paraId="59035885" w14:textId="77777777" w:rsidR="002E7632" w:rsidRPr="00B459D9" w:rsidRDefault="002E7632" w:rsidP="002E7632">
            <w:pPr>
              <w:widowControl/>
              <w:jc w:val="center"/>
              <w:rPr>
                <w:color w:val="000000"/>
                <w:szCs w:val="24"/>
              </w:rPr>
            </w:pPr>
            <w:r w:rsidRPr="00B459D9">
              <w:rPr>
                <w:color w:val="000000"/>
                <w:szCs w:val="24"/>
              </w:rPr>
              <w:t>87,678</w:t>
            </w:r>
          </w:p>
        </w:tc>
      </w:tr>
      <w:tr w:rsidR="002E7632" w:rsidRPr="00B459D9" w14:paraId="44307B0E"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A34AE52" w14:textId="77777777" w:rsidR="002E7632" w:rsidRPr="00B459D9" w:rsidRDefault="002E7632" w:rsidP="002E7632">
            <w:pPr>
              <w:widowControl/>
              <w:jc w:val="center"/>
              <w:rPr>
                <w:color w:val="000000"/>
                <w:szCs w:val="24"/>
              </w:rPr>
            </w:pPr>
            <w:r w:rsidRPr="00B459D9">
              <w:rPr>
                <w:color w:val="000000"/>
                <w:szCs w:val="24"/>
              </w:rPr>
              <w:t>18</w:t>
            </w:r>
          </w:p>
        </w:tc>
        <w:tc>
          <w:tcPr>
            <w:tcW w:w="998" w:type="dxa"/>
            <w:tcBorders>
              <w:top w:val="nil"/>
              <w:left w:val="nil"/>
              <w:bottom w:val="single" w:sz="4" w:space="0" w:color="000000"/>
              <w:right w:val="single" w:sz="4" w:space="0" w:color="000000"/>
            </w:tcBorders>
            <w:noWrap/>
            <w:hideMark/>
          </w:tcPr>
          <w:p w14:paraId="321053A3" w14:textId="77777777" w:rsidR="002E7632" w:rsidRPr="00B459D9" w:rsidRDefault="002E7632" w:rsidP="002E7632">
            <w:pPr>
              <w:widowControl/>
              <w:jc w:val="center"/>
              <w:rPr>
                <w:color w:val="000000"/>
                <w:szCs w:val="24"/>
              </w:rPr>
            </w:pPr>
            <w:r w:rsidRPr="00B459D9">
              <w:rPr>
                <w:color w:val="000000"/>
                <w:szCs w:val="24"/>
              </w:rPr>
              <w:t>12</w:t>
            </w:r>
          </w:p>
        </w:tc>
        <w:tc>
          <w:tcPr>
            <w:tcW w:w="1060" w:type="dxa"/>
            <w:tcBorders>
              <w:top w:val="nil"/>
              <w:left w:val="nil"/>
              <w:bottom w:val="single" w:sz="4" w:space="0" w:color="000000"/>
              <w:right w:val="single" w:sz="4" w:space="0" w:color="000000"/>
            </w:tcBorders>
            <w:noWrap/>
            <w:hideMark/>
          </w:tcPr>
          <w:p w14:paraId="37655182" w14:textId="77777777" w:rsidR="002E7632" w:rsidRPr="00B459D9" w:rsidRDefault="002E7632" w:rsidP="002E7632">
            <w:pPr>
              <w:widowControl/>
              <w:jc w:val="center"/>
              <w:rPr>
                <w:color w:val="000000"/>
                <w:szCs w:val="24"/>
              </w:rPr>
            </w:pPr>
            <w:r w:rsidRPr="00B459D9">
              <w:rPr>
                <w:color w:val="000000"/>
                <w:szCs w:val="24"/>
              </w:rPr>
              <w:t>42102</w:t>
            </w:r>
          </w:p>
        </w:tc>
        <w:tc>
          <w:tcPr>
            <w:tcW w:w="1083" w:type="dxa"/>
            <w:tcBorders>
              <w:top w:val="nil"/>
              <w:left w:val="nil"/>
              <w:bottom w:val="single" w:sz="4" w:space="0" w:color="000000"/>
              <w:right w:val="single" w:sz="4" w:space="0" w:color="000000"/>
            </w:tcBorders>
            <w:noWrap/>
            <w:hideMark/>
          </w:tcPr>
          <w:p w14:paraId="44F4B208" w14:textId="77777777" w:rsidR="002E7632" w:rsidRPr="00B459D9" w:rsidRDefault="002E7632" w:rsidP="002E7632">
            <w:pPr>
              <w:widowControl/>
              <w:jc w:val="center"/>
              <w:rPr>
                <w:color w:val="000000"/>
                <w:szCs w:val="24"/>
              </w:rPr>
            </w:pPr>
            <w:r w:rsidRPr="00B459D9">
              <w:rPr>
                <w:color w:val="000000"/>
                <w:szCs w:val="24"/>
              </w:rPr>
              <w:t>0.4459</w:t>
            </w:r>
          </w:p>
        </w:tc>
        <w:tc>
          <w:tcPr>
            <w:tcW w:w="981" w:type="dxa"/>
            <w:tcBorders>
              <w:top w:val="nil"/>
              <w:left w:val="nil"/>
              <w:bottom w:val="single" w:sz="4" w:space="0" w:color="000000"/>
              <w:right w:val="single" w:sz="4" w:space="0" w:color="000000"/>
            </w:tcBorders>
            <w:noWrap/>
            <w:hideMark/>
          </w:tcPr>
          <w:p w14:paraId="7A5EB385"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E19F49F"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4CA429D"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3E6A6C7C" w14:textId="77777777" w:rsidR="002E7632" w:rsidRPr="00B459D9" w:rsidRDefault="002E7632" w:rsidP="002E7632">
            <w:pPr>
              <w:widowControl/>
              <w:jc w:val="center"/>
              <w:rPr>
                <w:color w:val="000000"/>
                <w:szCs w:val="24"/>
              </w:rPr>
            </w:pPr>
            <w:r w:rsidRPr="00B459D9">
              <w:rPr>
                <w:color w:val="000000"/>
                <w:szCs w:val="24"/>
              </w:rPr>
              <w:t>6,002</w:t>
            </w:r>
          </w:p>
        </w:tc>
        <w:tc>
          <w:tcPr>
            <w:tcW w:w="1423" w:type="dxa"/>
            <w:tcBorders>
              <w:top w:val="nil"/>
              <w:left w:val="nil"/>
              <w:bottom w:val="single" w:sz="4" w:space="0" w:color="000000"/>
              <w:right w:val="single" w:sz="4" w:space="0" w:color="000000"/>
            </w:tcBorders>
            <w:noWrap/>
            <w:hideMark/>
          </w:tcPr>
          <w:p w14:paraId="13D096A9" w14:textId="77777777" w:rsidR="002E7632" w:rsidRPr="00B459D9" w:rsidRDefault="002E7632" w:rsidP="002E7632">
            <w:pPr>
              <w:widowControl/>
              <w:jc w:val="center"/>
              <w:rPr>
                <w:color w:val="000000"/>
                <w:szCs w:val="24"/>
              </w:rPr>
            </w:pPr>
            <w:r w:rsidRPr="00B459D9">
              <w:rPr>
                <w:color w:val="000000"/>
                <w:szCs w:val="24"/>
              </w:rPr>
              <w:t>52,402</w:t>
            </w:r>
          </w:p>
        </w:tc>
      </w:tr>
      <w:tr w:rsidR="002E7632" w:rsidRPr="00B459D9" w14:paraId="569DBB4D"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2EDA1A1" w14:textId="77777777" w:rsidR="002E7632" w:rsidRPr="00B459D9" w:rsidRDefault="002E7632" w:rsidP="002E7632">
            <w:pPr>
              <w:widowControl/>
              <w:jc w:val="center"/>
              <w:rPr>
                <w:color w:val="000000"/>
                <w:szCs w:val="24"/>
              </w:rPr>
            </w:pPr>
            <w:r w:rsidRPr="00B459D9">
              <w:rPr>
                <w:color w:val="000000"/>
                <w:szCs w:val="24"/>
              </w:rPr>
              <w:t>18</w:t>
            </w:r>
          </w:p>
        </w:tc>
        <w:tc>
          <w:tcPr>
            <w:tcW w:w="998" w:type="dxa"/>
            <w:tcBorders>
              <w:top w:val="nil"/>
              <w:left w:val="nil"/>
              <w:bottom w:val="single" w:sz="4" w:space="0" w:color="000000"/>
              <w:right w:val="single" w:sz="4" w:space="0" w:color="000000"/>
            </w:tcBorders>
            <w:noWrap/>
            <w:hideMark/>
          </w:tcPr>
          <w:p w14:paraId="415E5349" w14:textId="77777777" w:rsidR="002E7632" w:rsidRPr="00B459D9" w:rsidRDefault="002E7632" w:rsidP="002E7632">
            <w:pPr>
              <w:widowControl/>
              <w:jc w:val="center"/>
              <w:rPr>
                <w:color w:val="000000"/>
                <w:szCs w:val="24"/>
              </w:rPr>
            </w:pPr>
            <w:r w:rsidRPr="00B459D9">
              <w:rPr>
                <w:color w:val="000000"/>
                <w:szCs w:val="24"/>
              </w:rPr>
              <w:t>13</w:t>
            </w:r>
          </w:p>
        </w:tc>
        <w:tc>
          <w:tcPr>
            <w:tcW w:w="1060" w:type="dxa"/>
            <w:tcBorders>
              <w:top w:val="nil"/>
              <w:left w:val="nil"/>
              <w:bottom w:val="single" w:sz="4" w:space="0" w:color="000000"/>
              <w:right w:val="single" w:sz="4" w:space="0" w:color="000000"/>
            </w:tcBorders>
            <w:noWrap/>
            <w:hideMark/>
          </w:tcPr>
          <w:p w14:paraId="5AAE0164" w14:textId="77777777" w:rsidR="002E7632" w:rsidRPr="00B459D9" w:rsidRDefault="002E7632" w:rsidP="002E7632">
            <w:pPr>
              <w:widowControl/>
              <w:jc w:val="center"/>
              <w:rPr>
                <w:color w:val="000000"/>
                <w:szCs w:val="24"/>
              </w:rPr>
            </w:pPr>
            <w:r w:rsidRPr="00B459D9">
              <w:rPr>
                <w:color w:val="000000"/>
                <w:szCs w:val="24"/>
              </w:rPr>
              <w:t>42201</w:t>
            </w:r>
          </w:p>
        </w:tc>
        <w:tc>
          <w:tcPr>
            <w:tcW w:w="1083" w:type="dxa"/>
            <w:tcBorders>
              <w:top w:val="nil"/>
              <w:left w:val="nil"/>
              <w:bottom w:val="single" w:sz="4" w:space="0" w:color="000000"/>
              <w:right w:val="single" w:sz="4" w:space="0" w:color="000000"/>
            </w:tcBorders>
            <w:noWrap/>
            <w:hideMark/>
          </w:tcPr>
          <w:p w14:paraId="60784C6B" w14:textId="77777777" w:rsidR="002E7632" w:rsidRPr="00B459D9" w:rsidRDefault="002E7632" w:rsidP="002E7632">
            <w:pPr>
              <w:widowControl/>
              <w:jc w:val="center"/>
              <w:rPr>
                <w:color w:val="000000"/>
                <w:szCs w:val="24"/>
              </w:rPr>
            </w:pPr>
            <w:r w:rsidRPr="00B459D9">
              <w:rPr>
                <w:color w:val="000000"/>
                <w:szCs w:val="24"/>
              </w:rPr>
              <w:t>0.4075</w:t>
            </w:r>
          </w:p>
        </w:tc>
        <w:tc>
          <w:tcPr>
            <w:tcW w:w="981" w:type="dxa"/>
            <w:tcBorders>
              <w:top w:val="nil"/>
              <w:left w:val="nil"/>
              <w:bottom w:val="single" w:sz="4" w:space="0" w:color="000000"/>
              <w:right w:val="single" w:sz="4" w:space="0" w:color="000000"/>
            </w:tcBorders>
            <w:noWrap/>
            <w:hideMark/>
          </w:tcPr>
          <w:p w14:paraId="02187EB7"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0C1DDC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86667C7"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7BA7FC26" w14:textId="77777777" w:rsidR="002E7632" w:rsidRPr="00B459D9" w:rsidRDefault="002E7632" w:rsidP="002E7632">
            <w:pPr>
              <w:widowControl/>
              <w:jc w:val="center"/>
              <w:rPr>
                <w:color w:val="000000"/>
                <w:szCs w:val="24"/>
              </w:rPr>
            </w:pPr>
            <w:r w:rsidRPr="00B459D9">
              <w:rPr>
                <w:color w:val="000000"/>
                <w:szCs w:val="24"/>
              </w:rPr>
              <w:t>7,646</w:t>
            </w:r>
          </w:p>
        </w:tc>
        <w:tc>
          <w:tcPr>
            <w:tcW w:w="1423" w:type="dxa"/>
            <w:tcBorders>
              <w:top w:val="nil"/>
              <w:left w:val="nil"/>
              <w:bottom w:val="single" w:sz="4" w:space="0" w:color="000000"/>
              <w:right w:val="single" w:sz="4" w:space="0" w:color="000000"/>
            </w:tcBorders>
            <w:noWrap/>
            <w:hideMark/>
          </w:tcPr>
          <w:p w14:paraId="76813A12" w14:textId="77777777" w:rsidR="002E7632" w:rsidRPr="00B459D9" w:rsidRDefault="002E7632" w:rsidP="002E7632">
            <w:pPr>
              <w:widowControl/>
              <w:jc w:val="center"/>
              <w:rPr>
                <w:color w:val="000000"/>
                <w:szCs w:val="24"/>
              </w:rPr>
            </w:pPr>
            <w:r w:rsidRPr="00B459D9">
              <w:rPr>
                <w:color w:val="000000"/>
                <w:szCs w:val="24"/>
              </w:rPr>
              <w:t>44,896</w:t>
            </w:r>
          </w:p>
        </w:tc>
      </w:tr>
      <w:tr w:rsidR="002E7632" w:rsidRPr="00B459D9" w14:paraId="2085143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C274F10" w14:textId="77777777" w:rsidR="002E7632" w:rsidRPr="00B459D9" w:rsidRDefault="002E7632" w:rsidP="002E7632">
            <w:pPr>
              <w:widowControl/>
              <w:jc w:val="center"/>
              <w:rPr>
                <w:color w:val="000000"/>
                <w:szCs w:val="24"/>
              </w:rPr>
            </w:pPr>
            <w:r w:rsidRPr="00B459D9">
              <w:rPr>
                <w:color w:val="000000"/>
                <w:szCs w:val="24"/>
              </w:rPr>
              <w:t>18</w:t>
            </w:r>
          </w:p>
        </w:tc>
        <w:tc>
          <w:tcPr>
            <w:tcW w:w="998" w:type="dxa"/>
            <w:tcBorders>
              <w:top w:val="nil"/>
              <w:left w:val="nil"/>
              <w:bottom w:val="single" w:sz="4" w:space="0" w:color="000000"/>
              <w:right w:val="single" w:sz="4" w:space="0" w:color="000000"/>
            </w:tcBorders>
            <w:noWrap/>
            <w:hideMark/>
          </w:tcPr>
          <w:p w14:paraId="0B110DB4" w14:textId="77777777" w:rsidR="002E7632" w:rsidRPr="00B459D9" w:rsidRDefault="002E7632" w:rsidP="002E7632">
            <w:pPr>
              <w:widowControl/>
              <w:jc w:val="center"/>
              <w:rPr>
                <w:color w:val="000000"/>
                <w:szCs w:val="24"/>
              </w:rPr>
            </w:pPr>
            <w:r w:rsidRPr="00B459D9">
              <w:rPr>
                <w:color w:val="000000"/>
                <w:szCs w:val="24"/>
              </w:rPr>
              <w:t>14</w:t>
            </w:r>
          </w:p>
        </w:tc>
        <w:tc>
          <w:tcPr>
            <w:tcW w:w="1060" w:type="dxa"/>
            <w:tcBorders>
              <w:top w:val="nil"/>
              <w:left w:val="nil"/>
              <w:bottom w:val="single" w:sz="4" w:space="0" w:color="000000"/>
              <w:right w:val="single" w:sz="4" w:space="0" w:color="000000"/>
            </w:tcBorders>
            <w:noWrap/>
            <w:hideMark/>
          </w:tcPr>
          <w:p w14:paraId="284773A8" w14:textId="77777777" w:rsidR="002E7632" w:rsidRPr="00B459D9" w:rsidRDefault="002E7632" w:rsidP="002E7632">
            <w:pPr>
              <w:widowControl/>
              <w:jc w:val="center"/>
              <w:rPr>
                <w:color w:val="000000"/>
                <w:szCs w:val="24"/>
              </w:rPr>
            </w:pPr>
            <w:r w:rsidRPr="00B459D9">
              <w:rPr>
                <w:color w:val="000000"/>
                <w:szCs w:val="24"/>
              </w:rPr>
              <w:t>42202</w:t>
            </w:r>
          </w:p>
        </w:tc>
        <w:tc>
          <w:tcPr>
            <w:tcW w:w="1083" w:type="dxa"/>
            <w:tcBorders>
              <w:top w:val="nil"/>
              <w:left w:val="nil"/>
              <w:bottom w:val="single" w:sz="4" w:space="0" w:color="000000"/>
              <w:right w:val="single" w:sz="4" w:space="0" w:color="000000"/>
            </w:tcBorders>
            <w:noWrap/>
            <w:hideMark/>
          </w:tcPr>
          <w:p w14:paraId="582CAF86" w14:textId="77777777" w:rsidR="002E7632" w:rsidRPr="00B459D9" w:rsidRDefault="002E7632" w:rsidP="002E7632">
            <w:pPr>
              <w:widowControl/>
              <w:jc w:val="center"/>
              <w:rPr>
                <w:color w:val="000000"/>
                <w:szCs w:val="24"/>
              </w:rPr>
            </w:pPr>
            <w:r w:rsidRPr="00B459D9">
              <w:rPr>
                <w:color w:val="000000"/>
                <w:szCs w:val="24"/>
              </w:rPr>
              <w:t>0.3025</w:t>
            </w:r>
          </w:p>
        </w:tc>
        <w:tc>
          <w:tcPr>
            <w:tcW w:w="981" w:type="dxa"/>
            <w:tcBorders>
              <w:top w:val="nil"/>
              <w:left w:val="nil"/>
              <w:bottom w:val="single" w:sz="4" w:space="0" w:color="000000"/>
              <w:right w:val="single" w:sz="4" w:space="0" w:color="000000"/>
            </w:tcBorders>
            <w:noWrap/>
            <w:hideMark/>
          </w:tcPr>
          <w:p w14:paraId="45568A0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3FB4E3F"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AF596D5"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3AA86250" w14:textId="77777777" w:rsidR="002E7632" w:rsidRPr="00B459D9" w:rsidRDefault="002E7632" w:rsidP="002E7632">
            <w:pPr>
              <w:widowControl/>
              <w:jc w:val="center"/>
              <w:rPr>
                <w:color w:val="000000"/>
                <w:szCs w:val="24"/>
              </w:rPr>
            </w:pPr>
            <w:r w:rsidRPr="00B459D9">
              <w:rPr>
                <w:color w:val="000000"/>
                <w:szCs w:val="24"/>
              </w:rPr>
              <w:t>5,889</w:t>
            </w:r>
          </w:p>
        </w:tc>
        <w:tc>
          <w:tcPr>
            <w:tcW w:w="1423" w:type="dxa"/>
            <w:tcBorders>
              <w:top w:val="nil"/>
              <w:left w:val="nil"/>
              <w:bottom w:val="single" w:sz="4" w:space="0" w:color="000000"/>
              <w:right w:val="single" w:sz="4" w:space="0" w:color="000000"/>
            </w:tcBorders>
            <w:noWrap/>
            <w:hideMark/>
          </w:tcPr>
          <w:p w14:paraId="68D0777E" w14:textId="77777777" w:rsidR="002E7632" w:rsidRPr="00B459D9" w:rsidRDefault="002E7632" w:rsidP="002E7632">
            <w:pPr>
              <w:widowControl/>
              <w:jc w:val="center"/>
              <w:rPr>
                <w:color w:val="000000"/>
                <w:szCs w:val="24"/>
              </w:rPr>
            </w:pPr>
            <w:r w:rsidRPr="00B459D9">
              <w:rPr>
                <w:color w:val="000000"/>
                <w:szCs w:val="24"/>
              </w:rPr>
              <w:t>31,897</w:t>
            </w:r>
          </w:p>
        </w:tc>
      </w:tr>
      <w:tr w:rsidR="002E7632" w:rsidRPr="00B459D9" w14:paraId="0DB5CDA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C6523A0" w14:textId="77777777" w:rsidR="002E7632" w:rsidRPr="00B459D9" w:rsidRDefault="002E7632" w:rsidP="002E7632">
            <w:pPr>
              <w:widowControl/>
              <w:jc w:val="center"/>
              <w:rPr>
                <w:color w:val="000000"/>
                <w:szCs w:val="24"/>
              </w:rPr>
            </w:pPr>
            <w:r w:rsidRPr="00B459D9">
              <w:rPr>
                <w:color w:val="000000"/>
                <w:szCs w:val="24"/>
              </w:rPr>
              <w:t>18</w:t>
            </w:r>
          </w:p>
        </w:tc>
        <w:tc>
          <w:tcPr>
            <w:tcW w:w="998" w:type="dxa"/>
            <w:tcBorders>
              <w:top w:val="nil"/>
              <w:left w:val="nil"/>
              <w:bottom w:val="single" w:sz="4" w:space="0" w:color="000000"/>
              <w:right w:val="single" w:sz="4" w:space="0" w:color="000000"/>
            </w:tcBorders>
            <w:noWrap/>
            <w:hideMark/>
          </w:tcPr>
          <w:p w14:paraId="3F1479F5" w14:textId="77777777" w:rsidR="002E7632" w:rsidRPr="00B459D9" w:rsidRDefault="002E7632" w:rsidP="002E7632">
            <w:pPr>
              <w:widowControl/>
              <w:jc w:val="center"/>
              <w:rPr>
                <w:color w:val="000000"/>
                <w:szCs w:val="24"/>
              </w:rPr>
            </w:pPr>
            <w:r w:rsidRPr="00B459D9">
              <w:rPr>
                <w:color w:val="000000"/>
                <w:szCs w:val="24"/>
              </w:rPr>
              <w:t>15</w:t>
            </w:r>
          </w:p>
        </w:tc>
        <w:tc>
          <w:tcPr>
            <w:tcW w:w="1060" w:type="dxa"/>
            <w:tcBorders>
              <w:top w:val="nil"/>
              <w:left w:val="nil"/>
              <w:bottom w:val="single" w:sz="4" w:space="0" w:color="000000"/>
              <w:right w:val="single" w:sz="4" w:space="0" w:color="000000"/>
            </w:tcBorders>
            <w:noWrap/>
            <w:hideMark/>
          </w:tcPr>
          <w:p w14:paraId="0F9774C3" w14:textId="77777777" w:rsidR="002E7632" w:rsidRPr="00B459D9" w:rsidRDefault="002E7632" w:rsidP="002E7632">
            <w:pPr>
              <w:widowControl/>
              <w:jc w:val="center"/>
              <w:rPr>
                <w:color w:val="000000"/>
                <w:szCs w:val="24"/>
              </w:rPr>
            </w:pPr>
            <w:r w:rsidRPr="00B459D9">
              <w:rPr>
                <w:color w:val="000000"/>
                <w:szCs w:val="24"/>
              </w:rPr>
              <w:t>42301</w:t>
            </w:r>
          </w:p>
        </w:tc>
        <w:tc>
          <w:tcPr>
            <w:tcW w:w="1083" w:type="dxa"/>
            <w:tcBorders>
              <w:top w:val="nil"/>
              <w:left w:val="nil"/>
              <w:bottom w:val="single" w:sz="4" w:space="0" w:color="000000"/>
              <w:right w:val="single" w:sz="4" w:space="0" w:color="000000"/>
            </w:tcBorders>
            <w:noWrap/>
            <w:hideMark/>
          </w:tcPr>
          <w:p w14:paraId="40671EA1" w14:textId="77777777" w:rsidR="002E7632" w:rsidRPr="00B459D9" w:rsidRDefault="002E7632" w:rsidP="002E7632">
            <w:pPr>
              <w:widowControl/>
              <w:jc w:val="center"/>
              <w:rPr>
                <w:color w:val="000000"/>
                <w:szCs w:val="24"/>
              </w:rPr>
            </w:pPr>
            <w:r w:rsidRPr="00B459D9">
              <w:rPr>
                <w:color w:val="000000"/>
                <w:szCs w:val="24"/>
              </w:rPr>
              <w:t>1.5447</w:t>
            </w:r>
          </w:p>
        </w:tc>
        <w:tc>
          <w:tcPr>
            <w:tcW w:w="981" w:type="dxa"/>
            <w:tcBorders>
              <w:top w:val="nil"/>
              <w:left w:val="nil"/>
              <w:bottom w:val="single" w:sz="4" w:space="0" w:color="000000"/>
              <w:right w:val="single" w:sz="4" w:space="0" w:color="000000"/>
            </w:tcBorders>
            <w:noWrap/>
            <w:hideMark/>
          </w:tcPr>
          <w:p w14:paraId="4F0ECC65"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5C42A98"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1A2ABE9" w14:textId="77777777" w:rsidR="002E7632" w:rsidRPr="00B459D9" w:rsidRDefault="002E7632" w:rsidP="002E7632">
            <w:pPr>
              <w:widowControl/>
              <w:jc w:val="center"/>
              <w:rPr>
                <w:color w:val="000000"/>
                <w:szCs w:val="24"/>
              </w:rPr>
            </w:pPr>
            <w:r w:rsidRPr="00B459D9">
              <w:rPr>
                <w:color w:val="000000"/>
                <w:szCs w:val="24"/>
              </w:rPr>
              <w:t>14</w:t>
            </w:r>
          </w:p>
        </w:tc>
        <w:tc>
          <w:tcPr>
            <w:tcW w:w="1378" w:type="dxa"/>
            <w:tcBorders>
              <w:top w:val="nil"/>
              <w:left w:val="nil"/>
              <w:bottom w:val="single" w:sz="4" w:space="0" w:color="000000"/>
              <w:right w:val="single" w:sz="4" w:space="0" w:color="000000"/>
            </w:tcBorders>
            <w:noWrap/>
            <w:hideMark/>
          </w:tcPr>
          <w:p w14:paraId="68A9E74E" w14:textId="77777777" w:rsidR="002E7632" w:rsidRPr="00B459D9" w:rsidRDefault="002E7632" w:rsidP="002E7632">
            <w:pPr>
              <w:widowControl/>
              <w:jc w:val="center"/>
              <w:rPr>
                <w:color w:val="000000"/>
                <w:szCs w:val="24"/>
              </w:rPr>
            </w:pPr>
            <w:r w:rsidRPr="00B459D9">
              <w:rPr>
                <w:color w:val="000000"/>
                <w:szCs w:val="24"/>
              </w:rPr>
              <w:t>15,926</w:t>
            </w:r>
          </w:p>
        </w:tc>
        <w:tc>
          <w:tcPr>
            <w:tcW w:w="1423" w:type="dxa"/>
            <w:tcBorders>
              <w:top w:val="nil"/>
              <w:left w:val="nil"/>
              <w:bottom w:val="single" w:sz="4" w:space="0" w:color="000000"/>
              <w:right w:val="single" w:sz="4" w:space="0" w:color="000000"/>
            </w:tcBorders>
            <w:noWrap/>
            <w:hideMark/>
          </w:tcPr>
          <w:p w14:paraId="591B771F" w14:textId="77777777" w:rsidR="002E7632" w:rsidRPr="00B459D9" w:rsidRDefault="002E7632" w:rsidP="002E7632">
            <w:pPr>
              <w:widowControl/>
              <w:jc w:val="center"/>
              <w:rPr>
                <w:color w:val="000000"/>
                <w:szCs w:val="24"/>
              </w:rPr>
            </w:pPr>
            <w:r w:rsidRPr="00B459D9">
              <w:rPr>
                <w:color w:val="000000"/>
                <w:szCs w:val="24"/>
              </w:rPr>
              <w:t>188,770</w:t>
            </w:r>
          </w:p>
        </w:tc>
      </w:tr>
      <w:tr w:rsidR="002E7632" w:rsidRPr="00B459D9" w14:paraId="128A33AE"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29F875E" w14:textId="77777777" w:rsidR="002E7632" w:rsidRPr="00B459D9" w:rsidRDefault="002E7632" w:rsidP="002E7632">
            <w:pPr>
              <w:widowControl/>
              <w:jc w:val="center"/>
              <w:rPr>
                <w:color w:val="000000"/>
                <w:szCs w:val="24"/>
              </w:rPr>
            </w:pPr>
            <w:r w:rsidRPr="00B459D9">
              <w:rPr>
                <w:color w:val="000000"/>
                <w:szCs w:val="24"/>
              </w:rPr>
              <w:t>18</w:t>
            </w:r>
          </w:p>
        </w:tc>
        <w:tc>
          <w:tcPr>
            <w:tcW w:w="998" w:type="dxa"/>
            <w:tcBorders>
              <w:top w:val="nil"/>
              <w:left w:val="nil"/>
              <w:bottom w:val="single" w:sz="4" w:space="0" w:color="000000"/>
              <w:right w:val="single" w:sz="4" w:space="0" w:color="000000"/>
            </w:tcBorders>
            <w:noWrap/>
            <w:hideMark/>
          </w:tcPr>
          <w:p w14:paraId="0D18D2C1" w14:textId="77777777" w:rsidR="002E7632" w:rsidRPr="00B459D9" w:rsidRDefault="002E7632" w:rsidP="002E7632">
            <w:pPr>
              <w:widowControl/>
              <w:jc w:val="center"/>
              <w:rPr>
                <w:color w:val="000000"/>
                <w:szCs w:val="24"/>
              </w:rPr>
            </w:pPr>
            <w:r w:rsidRPr="00B459D9">
              <w:rPr>
                <w:color w:val="000000"/>
                <w:szCs w:val="24"/>
              </w:rPr>
              <w:t>16</w:t>
            </w:r>
          </w:p>
        </w:tc>
        <w:tc>
          <w:tcPr>
            <w:tcW w:w="1060" w:type="dxa"/>
            <w:tcBorders>
              <w:top w:val="nil"/>
              <w:left w:val="nil"/>
              <w:bottom w:val="single" w:sz="4" w:space="0" w:color="000000"/>
              <w:right w:val="single" w:sz="4" w:space="0" w:color="000000"/>
            </w:tcBorders>
            <w:noWrap/>
            <w:hideMark/>
          </w:tcPr>
          <w:p w14:paraId="0C59F309" w14:textId="77777777" w:rsidR="002E7632" w:rsidRPr="00B459D9" w:rsidRDefault="002E7632" w:rsidP="002E7632">
            <w:pPr>
              <w:widowControl/>
              <w:jc w:val="center"/>
              <w:rPr>
                <w:color w:val="000000"/>
                <w:szCs w:val="24"/>
              </w:rPr>
            </w:pPr>
            <w:r w:rsidRPr="00B459D9">
              <w:rPr>
                <w:color w:val="000000"/>
                <w:szCs w:val="24"/>
              </w:rPr>
              <w:t>42302</w:t>
            </w:r>
          </w:p>
        </w:tc>
        <w:tc>
          <w:tcPr>
            <w:tcW w:w="1083" w:type="dxa"/>
            <w:tcBorders>
              <w:top w:val="nil"/>
              <w:left w:val="nil"/>
              <w:bottom w:val="single" w:sz="4" w:space="0" w:color="000000"/>
              <w:right w:val="single" w:sz="4" w:space="0" w:color="000000"/>
            </w:tcBorders>
            <w:noWrap/>
            <w:hideMark/>
          </w:tcPr>
          <w:p w14:paraId="71CD473B" w14:textId="77777777" w:rsidR="002E7632" w:rsidRPr="00B459D9" w:rsidRDefault="002E7632" w:rsidP="002E7632">
            <w:pPr>
              <w:widowControl/>
              <w:jc w:val="center"/>
              <w:rPr>
                <w:color w:val="000000"/>
                <w:szCs w:val="24"/>
              </w:rPr>
            </w:pPr>
            <w:r w:rsidRPr="00B459D9">
              <w:rPr>
                <w:color w:val="000000"/>
                <w:szCs w:val="24"/>
              </w:rPr>
              <w:t>1.2751</w:t>
            </w:r>
          </w:p>
        </w:tc>
        <w:tc>
          <w:tcPr>
            <w:tcW w:w="981" w:type="dxa"/>
            <w:tcBorders>
              <w:top w:val="nil"/>
              <w:left w:val="nil"/>
              <w:bottom w:val="single" w:sz="4" w:space="0" w:color="000000"/>
              <w:right w:val="single" w:sz="4" w:space="0" w:color="000000"/>
            </w:tcBorders>
            <w:noWrap/>
            <w:hideMark/>
          </w:tcPr>
          <w:p w14:paraId="6B328DA7"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0D713D2D"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C44A46A" w14:textId="77777777" w:rsidR="002E7632" w:rsidRPr="00B459D9" w:rsidRDefault="002E7632" w:rsidP="002E7632">
            <w:pPr>
              <w:widowControl/>
              <w:jc w:val="center"/>
              <w:rPr>
                <w:color w:val="000000"/>
                <w:szCs w:val="24"/>
              </w:rPr>
            </w:pPr>
            <w:r w:rsidRPr="00B459D9">
              <w:rPr>
                <w:color w:val="000000"/>
                <w:szCs w:val="24"/>
              </w:rPr>
              <w:t>11</w:t>
            </w:r>
          </w:p>
        </w:tc>
        <w:tc>
          <w:tcPr>
            <w:tcW w:w="1378" w:type="dxa"/>
            <w:tcBorders>
              <w:top w:val="nil"/>
              <w:left w:val="nil"/>
              <w:bottom w:val="single" w:sz="4" w:space="0" w:color="000000"/>
              <w:right w:val="single" w:sz="4" w:space="0" w:color="000000"/>
            </w:tcBorders>
            <w:noWrap/>
            <w:hideMark/>
          </w:tcPr>
          <w:p w14:paraId="006451C6" w14:textId="77777777" w:rsidR="002E7632" w:rsidRPr="00B459D9" w:rsidRDefault="002E7632" w:rsidP="002E7632">
            <w:pPr>
              <w:widowControl/>
              <w:jc w:val="center"/>
              <w:rPr>
                <w:color w:val="000000"/>
                <w:szCs w:val="24"/>
              </w:rPr>
            </w:pPr>
            <w:r w:rsidRPr="00B459D9">
              <w:rPr>
                <w:color w:val="000000"/>
                <w:szCs w:val="24"/>
              </w:rPr>
              <w:t>12,526</w:t>
            </w:r>
          </w:p>
        </w:tc>
        <w:tc>
          <w:tcPr>
            <w:tcW w:w="1423" w:type="dxa"/>
            <w:tcBorders>
              <w:top w:val="nil"/>
              <w:left w:val="nil"/>
              <w:bottom w:val="single" w:sz="4" w:space="0" w:color="000000"/>
              <w:right w:val="single" w:sz="4" w:space="0" w:color="000000"/>
            </w:tcBorders>
            <w:noWrap/>
            <w:hideMark/>
          </w:tcPr>
          <w:p w14:paraId="23A1D58C" w14:textId="77777777" w:rsidR="002E7632" w:rsidRPr="00B459D9" w:rsidRDefault="002E7632" w:rsidP="002E7632">
            <w:pPr>
              <w:widowControl/>
              <w:jc w:val="center"/>
              <w:rPr>
                <w:color w:val="000000"/>
                <w:szCs w:val="24"/>
              </w:rPr>
            </w:pPr>
            <w:r w:rsidRPr="00B459D9">
              <w:rPr>
                <w:color w:val="000000"/>
                <w:szCs w:val="24"/>
              </w:rPr>
              <w:t>108,032</w:t>
            </w:r>
          </w:p>
        </w:tc>
      </w:tr>
      <w:tr w:rsidR="002E7632" w:rsidRPr="00B459D9" w14:paraId="48A6E99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AED5793" w14:textId="77777777" w:rsidR="002E7632" w:rsidRPr="00B459D9" w:rsidRDefault="002E7632" w:rsidP="002E7632">
            <w:pPr>
              <w:widowControl/>
              <w:jc w:val="center"/>
              <w:rPr>
                <w:color w:val="000000"/>
                <w:szCs w:val="24"/>
              </w:rPr>
            </w:pPr>
            <w:r w:rsidRPr="00B459D9">
              <w:rPr>
                <w:color w:val="000000"/>
                <w:szCs w:val="24"/>
              </w:rPr>
              <w:t>18</w:t>
            </w:r>
          </w:p>
        </w:tc>
        <w:tc>
          <w:tcPr>
            <w:tcW w:w="998" w:type="dxa"/>
            <w:tcBorders>
              <w:top w:val="nil"/>
              <w:left w:val="nil"/>
              <w:bottom w:val="single" w:sz="4" w:space="0" w:color="000000"/>
              <w:right w:val="single" w:sz="4" w:space="0" w:color="000000"/>
            </w:tcBorders>
            <w:noWrap/>
            <w:hideMark/>
          </w:tcPr>
          <w:p w14:paraId="5E459989" w14:textId="77777777" w:rsidR="002E7632" w:rsidRPr="00B459D9" w:rsidRDefault="002E7632" w:rsidP="002E7632">
            <w:pPr>
              <w:widowControl/>
              <w:jc w:val="center"/>
              <w:rPr>
                <w:color w:val="000000"/>
                <w:szCs w:val="24"/>
              </w:rPr>
            </w:pPr>
            <w:r w:rsidRPr="00B459D9">
              <w:rPr>
                <w:color w:val="000000"/>
                <w:szCs w:val="24"/>
              </w:rPr>
              <w:t>17</w:t>
            </w:r>
          </w:p>
        </w:tc>
        <w:tc>
          <w:tcPr>
            <w:tcW w:w="1060" w:type="dxa"/>
            <w:tcBorders>
              <w:top w:val="nil"/>
              <w:left w:val="nil"/>
              <w:bottom w:val="single" w:sz="4" w:space="0" w:color="000000"/>
              <w:right w:val="single" w:sz="4" w:space="0" w:color="000000"/>
            </w:tcBorders>
            <w:noWrap/>
            <w:hideMark/>
          </w:tcPr>
          <w:p w14:paraId="2F2015A1" w14:textId="77777777" w:rsidR="002E7632" w:rsidRPr="00B459D9" w:rsidRDefault="002E7632" w:rsidP="002E7632">
            <w:pPr>
              <w:widowControl/>
              <w:jc w:val="center"/>
              <w:rPr>
                <w:color w:val="000000"/>
                <w:szCs w:val="24"/>
              </w:rPr>
            </w:pPr>
            <w:r w:rsidRPr="00B459D9">
              <w:rPr>
                <w:color w:val="000000"/>
                <w:szCs w:val="24"/>
              </w:rPr>
              <w:t>42303</w:t>
            </w:r>
          </w:p>
        </w:tc>
        <w:tc>
          <w:tcPr>
            <w:tcW w:w="1083" w:type="dxa"/>
            <w:tcBorders>
              <w:top w:val="nil"/>
              <w:left w:val="nil"/>
              <w:bottom w:val="single" w:sz="4" w:space="0" w:color="000000"/>
              <w:right w:val="single" w:sz="4" w:space="0" w:color="000000"/>
            </w:tcBorders>
            <w:noWrap/>
            <w:hideMark/>
          </w:tcPr>
          <w:p w14:paraId="7CEA9ACD" w14:textId="77777777" w:rsidR="002E7632" w:rsidRPr="00B459D9" w:rsidRDefault="002E7632" w:rsidP="002E7632">
            <w:pPr>
              <w:widowControl/>
              <w:jc w:val="center"/>
              <w:rPr>
                <w:color w:val="000000"/>
                <w:szCs w:val="24"/>
              </w:rPr>
            </w:pPr>
            <w:r w:rsidRPr="00B459D9">
              <w:rPr>
                <w:color w:val="000000"/>
                <w:szCs w:val="24"/>
              </w:rPr>
              <w:t>0.6738</w:t>
            </w:r>
          </w:p>
        </w:tc>
        <w:tc>
          <w:tcPr>
            <w:tcW w:w="981" w:type="dxa"/>
            <w:tcBorders>
              <w:top w:val="nil"/>
              <w:left w:val="nil"/>
              <w:bottom w:val="single" w:sz="4" w:space="0" w:color="000000"/>
              <w:right w:val="single" w:sz="4" w:space="0" w:color="000000"/>
            </w:tcBorders>
            <w:noWrap/>
            <w:hideMark/>
          </w:tcPr>
          <w:p w14:paraId="4F419818"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274A0A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F4492B1" w14:textId="77777777" w:rsidR="002E7632" w:rsidRPr="00B459D9" w:rsidRDefault="002E7632" w:rsidP="002E7632">
            <w:pPr>
              <w:widowControl/>
              <w:jc w:val="center"/>
              <w:rPr>
                <w:color w:val="000000"/>
                <w:szCs w:val="24"/>
              </w:rPr>
            </w:pPr>
            <w:r w:rsidRPr="00B459D9">
              <w:rPr>
                <w:color w:val="000000"/>
                <w:szCs w:val="24"/>
              </w:rPr>
              <w:t>7</w:t>
            </w:r>
          </w:p>
        </w:tc>
        <w:tc>
          <w:tcPr>
            <w:tcW w:w="1378" w:type="dxa"/>
            <w:tcBorders>
              <w:top w:val="nil"/>
              <w:left w:val="nil"/>
              <w:bottom w:val="single" w:sz="4" w:space="0" w:color="000000"/>
              <w:right w:val="single" w:sz="4" w:space="0" w:color="000000"/>
            </w:tcBorders>
            <w:noWrap/>
            <w:hideMark/>
          </w:tcPr>
          <w:p w14:paraId="34BC7096" w14:textId="77777777" w:rsidR="002E7632" w:rsidRPr="00B459D9" w:rsidRDefault="002E7632" w:rsidP="002E7632">
            <w:pPr>
              <w:widowControl/>
              <w:jc w:val="center"/>
              <w:rPr>
                <w:color w:val="000000"/>
                <w:szCs w:val="24"/>
              </w:rPr>
            </w:pPr>
            <w:r w:rsidRPr="00B459D9">
              <w:rPr>
                <w:color w:val="000000"/>
                <w:szCs w:val="24"/>
              </w:rPr>
              <w:t>7,424</w:t>
            </w:r>
          </w:p>
        </w:tc>
        <w:tc>
          <w:tcPr>
            <w:tcW w:w="1423" w:type="dxa"/>
            <w:tcBorders>
              <w:top w:val="nil"/>
              <w:left w:val="nil"/>
              <w:bottom w:val="single" w:sz="4" w:space="0" w:color="000000"/>
              <w:right w:val="single" w:sz="4" w:space="0" w:color="000000"/>
            </w:tcBorders>
            <w:noWrap/>
            <w:hideMark/>
          </w:tcPr>
          <w:p w14:paraId="3C37EDB4" w14:textId="77777777" w:rsidR="002E7632" w:rsidRPr="00B459D9" w:rsidRDefault="002E7632" w:rsidP="002E7632">
            <w:pPr>
              <w:widowControl/>
              <w:jc w:val="center"/>
              <w:rPr>
                <w:color w:val="000000"/>
                <w:szCs w:val="24"/>
              </w:rPr>
            </w:pPr>
            <w:r w:rsidRPr="00B459D9">
              <w:rPr>
                <w:color w:val="000000"/>
                <w:szCs w:val="24"/>
              </w:rPr>
              <w:t>97,827</w:t>
            </w:r>
          </w:p>
        </w:tc>
      </w:tr>
      <w:tr w:rsidR="002E7632" w:rsidRPr="00B459D9" w14:paraId="2A6DC4FA"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65CC9A2" w14:textId="77777777" w:rsidR="002E7632" w:rsidRPr="00B459D9" w:rsidRDefault="002E7632" w:rsidP="002E7632">
            <w:pPr>
              <w:widowControl/>
              <w:jc w:val="center"/>
              <w:rPr>
                <w:color w:val="000000"/>
                <w:szCs w:val="24"/>
              </w:rPr>
            </w:pPr>
            <w:r w:rsidRPr="00B459D9">
              <w:rPr>
                <w:color w:val="000000"/>
                <w:szCs w:val="24"/>
              </w:rPr>
              <w:t>18</w:t>
            </w:r>
          </w:p>
        </w:tc>
        <w:tc>
          <w:tcPr>
            <w:tcW w:w="998" w:type="dxa"/>
            <w:tcBorders>
              <w:top w:val="nil"/>
              <w:left w:val="nil"/>
              <w:bottom w:val="single" w:sz="4" w:space="0" w:color="000000"/>
              <w:right w:val="single" w:sz="4" w:space="0" w:color="000000"/>
            </w:tcBorders>
            <w:noWrap/>
            <w:hideMark/>
          </w:tcPr>
          <w:p w14:paraId="70B01C06" w14:textId="77777777" w:rsidR="002E7632" w:rsidRPr="00B459D9" w:rsidRDefault="002E7632" w:rsidP="002E7632">
            <w:pPr>
              <w:widowControl/>
              <w:jc w:val="center"/>
              <w:rPr>
                <w:color w:val="000000"/>
                <w:szCs w:val="24"/>
              </w:rPr>
            </w:pPr>
            <w:r w:rsidRPr="00B459D9">
              <w:rPr>
                <w:color w:val="000000"/>
                <w:szCs w:val="24"/>
              </w:rPr>
              <w:t>18</w:t>
            </w:r>
          </w:p>
        </w:tc>
        <w:tc>
          <w:tcPr>
            <w:tcW w:w="1060" w:type="dxa"/>
            <w:tcBorders>
              <w:top w:val="nil"/>
              <w:left w:val="nil"/>
              <w:bottom w:val="single" w:sz="4" w:space="0" w:color="000000"/>
              <w:right w:val="single" w:sz="4" w:space="0" w:color="000000"/>
            </w:tcBorders>
            <w:noWrap/>
            <w:hideMark/>
          </w:tcPr>
          <w:p w14:paraId="2F2FF9A8" w14:textId="77777777" w:rsidR="002E7632" w:rsidRPr="00B459D9" w:rsidRDefault="002E7632" w:rsidP="002E7632">
            <w:pPr>
              <w:widowControl/>
              <w:jc w:val="center"/>
              <w:rPr>
                <w:color w:val="000000"/>
                <w:szCs w:val="24"/>
              </w:rPr>
            </w:pPr>
            <w:r w:rsidRPr="00B459D9">
              <w:rPr>
                <w:color w:val="000000"/>
                <w:szCs w:val="24"/>
              </w:rPr>
              <w:t>42304</w:t>
            </w:r>
          </w:p>
        </w:tc>
        <w:tc>
          <w:tcPr>
            <w:tcW w:w="1083" w:type="dxa"/>
            <w:tcBorders>
              <w:top w:val="nil"/>
              <w:left w:val="nil"/>
              <w:bottom w:val="single" w:sz="4" w:space="0" w:color="000000"/>
              <w:right w:val="single" w:sz="4" w:space="0" w:color="000000"/>
            </w:tcBorders>
            <w:noWrap/>
            <w:hideMark/>
          </w:tcPr>
          <w:p w14:paraId="5E897606" w14:textId="77777777" w:rsidR="002E7632" w:rsidRPr="00B459D9" w:rsidRDefault="002E7632" w:rsidP="002E7632">
            <w:pPr>
              <w:widowControl/>
              <w:jc w:val="center"/>
              <w:rPr>
                <w:color w:val="000000"/>
                <w:szCs w:val="24"/>
              </w:rPr>
            </w:pPr>
            <w:r w:rsidRPr="00B459D9">
              <w:rPr>
                <w:color w:val="000000"/>
                <w:szCs w:val="24"/>
              </w:rPr>
              <w:t>0.3501</w:t>
            </w:r>
          </w:p>
        </w:tc>
        <w:tc>
          <w:tcPr>
            <w:tcW w:w="981" w:type="dxa"/>
            <w:tcBorders>
              <w:top w:val="nil"/>
              <w:left w:val="nil"/>
              <w:bottom w:val="single" w:sz="4" w:space="0" w:color="000000"/>
              <w:right w:val="single" w:sz="4" w:space="0" w:color="000000"/>
            </w:tcBorders>
            <w:noWrap/>
            <w:hideMark/>
          </w:tcPr>
          <w:p w14:paraId="5A81B5C5"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D272E7E"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32F6F24"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6DC789F9" w14:textId="77777777" w:rsidR="002E7632" w:rsidRPr="00B459D9" w:rsidRDefault="002E7632" w:rsidP="002E7632">
            <w:pPr>
              <w:widowControl/>
              <w:jc w:val="center"/>
              <w:rPr>
                <w:color w:val="000000"/>
                <w:szCs w:val="24"/>
              </w:rPr>
            </w:pPr>
            <w:r w:rsidRPr="00B459D9">
              <w:rPr>
                <w:color w:val="000000"/>
                <w:szCs w:val="24"/>
              </w:rPr>
              <w:t>4,247</w:t>
            </w:r>
          </w:p>
        </w:tc>
        <w:tc>
          <w:tcPr>
            <w:tcW w:w="1423" w:type="dxa"/>
            <w:tcBorders>
              <w:top w:val="nil"/>
              <w:left w:val="nil"/>
              <w:bottom w:val="single" w:sz="4" w:space="0" w:color="000000"/>
              <w:right w:val="single" w:sz="4" w:space="0" w:color="000000"/>
            </w:tcBorders>
            <w:noWrap/>
            <w:hideMark/>
          </w:tcPr>
          <w:p w14:paraId="1B0503C1" w14:textId="77777777" w:rsidR="002E7632" w:rsidRPr="00B459D9" w:rsidRDefault="002E7632" w:rsidP="002E7632">
            <w:pPr>
              <w:widowControl/>
              <w:jc w:val="center"/>
              <w:rPr>
                <w:color w:val="000000"/>
                <w:szCs w:val="24"/>
              </w:rPr>
            </w:pPr>
            <w:r w:rsidRPr="00B459D9">
              <w:rPr>
                <w:color w:val="000000"/>
                <w:szCs w:val="24"/>
              </w:rPr>
              <w:t>41,700</w:t>
            </w:r>
          </w:p>
        </w:tc>
      </w:tr>
      <w:tr w:rsidR="002E7632" w:rsidRPr="00B459D9" w14:paraId="6664922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02A77B2" w14:textId="77777777" w:rsidR="002E7632" w:rsidRPr="00B459D9" w:rsidRDefault="002E7632" w:rsidP="002E7632">
            <w:pPr>
              <w:widowControl/>
              <w:jc w:val="center"/>
              <w:rPr>
                <w:color w:val="000000"/>
                <w:szCs w:val="24"/>
              </w:rPr>
            </w:pPr>
            <w:r w:rsidRPr="00B459D9">
              <w:rPr>
                <w:color w:val="000000"/>
                <w:szCs w:val="24"/>
              </w:rPr>
              <w:t>21</w:t>
            </w:r>
          </w:p>
        </w:tc>
        <w:tc>
          <w:tcPr>
            <w:tcW w:w="998" w:type="dxa"/>
            <w:tcBorders>
              <w:top w:val="nil"/>
              <w:left w:val="nil"/>
              <w:bottom w:val="single" w:sz="4" w:space="0" w:color="000000"/>
              <w:right w:val="single" w:sz="4" w:space="0" w:color="000000"/>
            </w:tcBorders>
            <w:noWrap/>
            <w:hideMark/>
          </w:tcPr>
          <w:p w14:paraId="083ECF72" w14:textId="77777777" w:rsidR="002E7632" w:rsidRPr="00B459D9" w:rsidRDefault="002E7632" w:rsidP="002E7632">
            <w:pPr>
              <w:widowControl/>
              <w:jc w:val="center"/>
              <w:rPr>
                <w:color w:val="000000"/>
                <w:szCs w:val="24"/>
              </w:rPr>
            </w:pPr>
            <w:r w:rsidRPr="00B459D9">
              <w:rPr>
                <w:color w:val="000000"/>
                <w:szCs w:val="24"/>
              </w:rPr>
              <w:t>1</w:t>
            </w:r>
          </w:p>
        </w:tc>
        <w:tc>
          <w:tcPr>
            <w:tcW w:w="1060" w:type="dxa"/>
            <w:tcBorders>
              <w:top w:val="nil"/>
              <w:left w:val="nil"/>
              <w:bottom w:val="single" w:sz="4" w:space="0" w:color="000000"/>
              <w:right w:val="single" w:sz="4" w:space="0" w:color="000000"/>
            </w:tcBorders>
            <w:noWrap/>
            <w:hideMark/>
          </w:tcPr>
          <w:p w14:paraId="6CA8EB7A" w14:textId="77777777" w:rsidR="002E7632" w:rsidRPr="00B459D9" w:rsidRDefault="002E7632" w:rsidP="002E7632">
            <w:pPr>
              <w:widowControl/>
              <w:jc w:val="center"/>
              <w:rPr>
                <w:color w:val="000000"/>
                <w:szCs w:val="24"/>
              </w:rPr>
            </w:pPr>
            <w:r w:rsidRPr="00B459D9">
              <w:rPr>
                <w:color w:val="000000"/>
                <w:szCs w:val="24"/>
              </w:rPr>
              <w:t>44001</w:t>
            </w:r>
          </w:p>
        </w:tc>
        <w:tc>
          <w:tcPr>
            <w:tcW w:w="1083" w:type="dxa"/>
            <w:tcBorders>
              <w:top w:val="nil"/>
              <w:left w:val="nil"/>
              <w:bottom w:val="single" w:sz="4" w:space="0" w:color="000000"/>
              <w:right w:val="single" w:sz="4" w:space="0" w:color="000000"/>
            </w:tcBorders>
            <w:noWrap/>
            <w:hideMark/>
          </w:tcPr>
          <w:p w14:paraId="275EA7D3" w14:textId="77777777" w:rsidR="002E7632" w:rsidRPr="00B459D9" w:rsidRDefault="002E7632" w:rsidP="002E7632">
            <w:pPr>
              <w:widowControl/>
              <w:jc w:val="center"/>
              <w:rPr>
                <w:color w:val="000000"/>
                <w:szCs w:val="24"/>
              </w:rPr>
            </w:pPr>
            <w:r w:rsidRPr="00B459D9">
              <w:rPr>
                <w:color w:val="000000"/>
                <w:szCs w:val="24"/>
              </w:rPr>
              <w:t>0.6609</w:t>
            </w:r>
          </w:p>
        </w:tc>
        <w:tc>
          <w:tcPr>
            <w:tcW w:w="981" w:type="dxa"/>
            <w:tcBorders>
              <w:top w:val="nil"/>
              <w:left w:val="nil"/>
              <w:bottom w:val="single" w:sz="4" w:space="0" w:color="000000"/>
              <w:right w:val="single" w:sz="4" w:space="0" w:color="000000"/>
            </w:tcBorders>
            <w:noWrap/>
            <w:hideMark/>
          </w:tcPr>
          <w:p w14:paraId="755910E8"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4EA8A84"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4D0DC11"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3B976A98" w14:textId="77777777" w:rsidR="002E7632" w:rsidRPr="00B459D9" w:rsidRDefault="002E7632" w:rsidP="002E7632">
            <w:pPr>
              <w:widowControl/>
              <w:jc w:val="center"/>
              <w:rPr>
                <w:color w:val="000000"/>
                <w:szCs w:val="24"/>
              </w:rPr>
            </w:pPr>
            <w:r w:rsidRPr="00B459D9">
              <w:rPr>
                <w:color w:val="000000"/>
                <w:szCs w:val="24"/>
              </w:rPr>
              <w:t>8,502</w:t>
            </w:r>
          </w:p>
        </w:tc>
        <w:tc>
          <w:tcPr>
            <w:tcW w:w="1423" w:type="dxa"/>
            <w:tcBorders>
              <w:top w:val="nil"/>
              <w:left w:val="nil"/>
              <w:bottom w:val="single" w:sz="4" w:space="0" w:color="000000"/>
              <w:right w:val="single" w:sz="4" w:space="0" w:color="000000"/>
            </w:tcBorders>
            <w:noWrap/>
            <w:hideMark/>
          </w:tcPr>
          <w:p w14:paraId="3AE10AB5" w14:textId="77777777" w:rsidR="002E7632" w:rsidRPr="00B459D9" w:rsidRDefault="002E7632" w:rsidP="002E7632">
            <w:pPr>
              <w:widowControl/>
              <w:jc w:val="center"/>
              <w:rPr>
                <w:color w:val="000000"/>
                <w:szCs w:val="24"/>
              </w:rPr>
            </w:pPr>
            <w:r w:rsidRPr="00B459D9">
              <w:rPr>
                <w:color w:val="000000"/>
                <w:szCs w:val="24"/>
              </w:rPr>
              <w:t>70,719</w:t>
            </w:r>
          </w:p>
        </w:tc>
      </w:tr>
      <w:tr w:rsidR="002E7632" w:rsidRPr="00B459D9" w14:paraId="1A957548"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B47B830" w14:textId="77777777" w:rsidR="002E7632" w:rsidRPr="00B459D9" w:rsidRDefault="002E7632" w:rsidP="002E7632">
            <w:pPr>
              <w:widowControl/>
              <w:jc w:val="center"/>
              <w:rPr>
                <w:color w:val="000000"/>
                <w:szCs w:val="24"/>
              </w:rPr>
            </w:pPr>
            <w:r w:rsidRPr="00B459D9">
              <w:rPr>
                <w:color w:val="000000"/>
                <w:szCs w:val="24"/>
              </w:rPr>
              <w:t>21</w:t>
            </w:r>
          </w:p>
        </w:tc>
        <w:tc>
          <w:tcPr>
            <w:tcW w:w="998" w:type="dxa"/>
            <w:tcBorders>
              <w:top w:val="nil"/>
              <w:left w:val="nil"/>
              <w:bottom w:val="single" w:sz="4" w:space="0" w:color="000000"/>
              <w:right w:val="single" w:sz="4" w:space="0" w:color="000000"/>
            </w:tcBorders>
            <w:noWrap/>
            <w:hideMark/>
          </w:tcPr>
          <w:p w14:paraId="4971D0FE" w14:textId="77777777" w:rsidR="002E7632" w:rsidRPr="00B459D9" w:rsidRDefault="002E7632" w:rsidP="002E7632">
            <w:pPr>
              <w:widowControl/>
              <w:jc w:val="center"/>
              <w:rPr>
                <w:color w:val="000000"/>
                <w:szCs w:val="24"/>
              </w:rPr>
            </w:pPr>
            <w:r w:rsidRPr="00B459D9">
              <w:rPr>
                <w:color w:val="000000"/>
                <w:szCs w:val="24"/>
              </w:rPr>
              <w:t>2</w:t>
            </w:r>
          </w:p>
        </w:tc>
        <w:tc>
          <w:tcPr>
            <w:tcW w:w="1060" w:type="dxa"/>
            <w:tcBorders>
              <w:top w:val="nil"/>
              <w:left w:val="nil"/>
              <w:bottom w:val="single" w:sz="4" w:space="0" w:color="000000"/>
              <w:right w:val="single" w:sz="4" w:space="0" w:color="000000"/>
            </w:tcBorders>
            <w:noWrap/>
            <w:hideMark/>
          </w:tcPr>
          <w:p w14:paraId="2E6B8C06" w14:textId="77777777" w:rsidR="002E7632" w:rsidRPr="00B459D9" w:rsidRDefault="002E7632" w:rsidP="002E7632">
            <w:pPr>
              <w:widowControl/>
              <w:jc w:val="center"/>
              <w:rPr>
                <w:color w:val="000000"/>
                <w:szCs w:val="24"/>
              </w:rPr>
            </w:pPr>
            <w:r w:rsidRPr="00B459D9">
              <w:rPr>
                <w:color w:val="000000"/>
                <w:szCs w:val="24"/>
              </w:rPr>
              <w:t>44002</w:t>
            </w:r>
          </w:p>
        </w:tc>
        <w:tc>
          <w:tcPr>
            <w:tcW w:w="1083" w:type="dxa"/>
            <w:tcBorders>
              <w:top w:val="nil"/>
              <w:left w:val="nil"/>
              <w:bottom w:val="single" w:sz="4" w:space="0" w:color="000000"/>
              <w:right w:val="single" w:sz="4" w:space="0" w:color="000000"/>
            </w:tcBorders>
            <w:noWrap/>
            <w:hideMark/>
          </w:tcPr>
          <w:p w14:paraId="6EE77D4C" w14:textId="77777777" w:rsidR="002E7632" w:rsidRPr="00B459D9" w:rsidRDefault="002E7632" w:rsidP="002E7632">
            <w:pPr>
              <w:widowControl/>
              <w:jc w:val="center"/>
              <w:rPr>
                <w:color w:val="000000"/>
                <w:szCs w:val="24"/>
              </w:rPr>
            </w:pPr>
            <w:r w:rsidRPr="00B459D9">
              <w:rPr>
                <w:color w:val="000000"/>
                <w:szCs w:val="24"/>
              </w:rPr>
              <w:t>0.4196</w:t>
            </w:r>
          </w:p>
        </w:tc>
        <w:tc>
          <w:tcPr>
            <w:tcW w:w="981" w:type="dxa"/>
            <w:tcBorders>
              <w:top w:val="nil"/>
              <w:left w:val="nil"/>
              <w:bottom w:val="single" w:sz="4" w:space="0" w:color="000000"/>
              <w:right w:val="single" w:sz="4" w:space="0" w:color="000000"/>
            </w:tcBorders>
            <w:noWrap/>
            <w:hideMark/>
          </w:tcPr>
          <w:p w14:paraId="41BEB283"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BD326A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E7DBC8F"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38B7C47E" w14:textId="77777777" w:rsidR="002E7632" w:rsidRPr="00B459D9" w:rsidRDefault="002E7632" w:rsidP="002E7632">
            <w:pPr>
              <w:widowControl/>
              <w:jc w:val="center"/>
              <w:rPr>
                <w:color w:val="000000"/>
                <w:szCs w:val="24"/>
              </w:rPr>
            </w:pPr>
            <w:r w:rsidRPr="00B459D9">
              <w:rPr>
                <w:color w:val="000000"/>
                <w:szCs w:val="24"/>
              </w:rPr>
              <w:t>10,325</w:t>
            </w:r>
          </w:p>
        </w:tc>
        <w:tc>
          <w:tcPr>
            <w:tcW w:w="1423" w:type="dxa"/>
            <w:tcBorders>
              <w:top w:val="nil"/>
              <w:left w:val="nil"/>
              <w:bottom w:val="single" w:sz="4" w:space="0" w:color="000000"/>
              <w:right w:val="single" w:sz="4" w:space="0" w:color="000000"/>
            </w:tcBorders>
            <w:noWrap/>
            <w:hideMark/>
          </w:tcPr>
          <w:p w14:paraId="7CF9EA10" w14:textId="77777777" w:rsidR="002E7632" w:rsidRPr="00B459D9" w:rsidRDefault="002E7632" w:rsidP="002E7632">
            <w:pPr>
              <w:widowControl/>
              <w:jc w:val="center"/>
              <w:rPr>
                <w:color w:val="000000"/>
                <w:szCs w:val="24"/>
              </w:rPr>
            </w:pPr>
            <w:r w:rsidRPr="00B459D9">
              <w:rPr>
                <w:color w:val="000000"/>
                <w:szCs w:val="24"/>
              </w:rPr>
              <w:t>42,488</w:t>
            </w:r>
          </w:p>
        </w:tc>
      </w:tr>
      <w:tr w:rsidR="002E7632" w:rsidRPr="00B459D9" w14:paraId="5FBB649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2C0FC3B" w14:textId="77777777" w:rsidR="002E7632" w:rsidRPr="00B459D9" w:rsidRDefault="002E7632" w:rsidP="002E7632">
            <w:pPr>
              <w:widowControl/>
              <w:jc w:val="center"/>
              <w:rPr>
                <w:color w:val="000000"/>
                <w:szCs w:val="24"/>
              </w:rPr>
            </w:pPr>
            <w:r w:rsidRPr="00B459D9">
              <w:rPr>
                <w:color w:val="000000"/>
                <w:szCs w:val="24"/>
              </w:rPr>
              <w:t>21</w:t>
            </w:r>
          </w:p>
        </w:tc>
        <w:tc>
          <w:tcPr>
            <w:tcW w:w="998" w:type="dxa"/>
            <w:tcBorders>
              <w:top w:val="nil"/>
              <w:left w:val="nil"/>
              <w:bottom w:val="single" w:sz="4" w:space="0" w:color="000000"/>
              <w:right w:val="single" w:sz="4" w:space="0" w:color="000000"/>
            </w:tcBorders>
            <w:noWrap/>
            <w:hideMark/>
          </w:tcPr>
          <w:p w14:paraId="709962A9" w14:textId="77777777" w:rsidR="002E7632" w:rsidRPr="00B459D9" w:rsidRDefault="002E7632" w:rsidP="002E7632">
            <w:pPr>
              <w:widowControl/>
              <w:jc w:val="center"/>
              <w:rPr>
                <w:color w:val="000000"/>
                <w:szCs w:val="24"/>
              </w:rPr>
            </w:pPr>
            <w:r w:rsidRPr="00B459D9">
              <w:rPr>
                <w:color w:val="000000"/>
                <w:szCs w:val="24"/>
              </w:rPr>
              <w:t>3</w:t>
            </w:r>
          </w:p>
        </w:tc>
        <w:tc>
          <w:tcPr>
            <w:tcW w:w="1060" w:type="dxa"/>
            <w:tcBorders>
              <w:top w:val="nil"/>
              <w:left w:val="nil"/>
              <w:bottom w:val="single" w:sz="4" w:space="0" w:color="000000"/>
              <w:right w:val="single" w:sz="4" w:space="0" w:color="000000"/>
            </w:tcBorders>
            <w:noWrap/>
            <w:hideMark/>
          </w:tcPr>
          <w:p w14:paraId="476AD7B8" w14:textId="77777777" w:rsidR="002E7632" w:rsidRPr="00B459D9" w:rsidRDefault="002E7632" w:rsidP="002E7632">
            <w:pPr>
              <w:widowControl/>
              <w:jc w:val="center"/>
              <w:rPr>
                <w:color w:val="000000"/>
                <w:szCs w:val="24"/>
              </w:rPr>
            </w:pPr>
            <w:r w:rsidRPr="00B459D9">
              <w:rPr>
                <w:color w:val="000000"/>
                <w:szCs w:val="24"/>
              </w:rPr>
              <w:t>43901</w:t>
            </w:r>
          </w:p>
        </w:tc>
        <w:tc>
          <w:tcPr>
            <w:tcW w:w="1083" w:type="dxa"/>
            <w:tcBorders>
              <w:top w:val="nil"/>
              <w:left w:val="nil"/>
              <w:bottom w:val="single" w:sz="4" w:space="0" w:color="000000"/>
              <w:right w:val="single" w:sz="4" w:space="0" w:color="000000"/>
            </w:tcBorders>
            <w:noWrap/>
            <w:hideMark/>
          </w:tcPr>
          <w:p w14:paraId="68E27E17" w14:textId="77777777" w:rsidR="002E7632" w:rsidRPr="00B459D9" w:rsidRDefault="002E7632" w:rsidP="002E7632">
            <w:pPr>
              <w:widowControl/>
              <w:jc w:val="center"/>
              <w:rPr>
                <w:color w:val="000000"/>
                <w:szCs w:val="24"/>
              </w:rPr>
            </w:pPr>
            <w:r w:rsidRPr="00B459D9">
              <w:rPr>
                <w:color w:val="000000"/>
                <w:szCs w:val="24"/>
              </w:rPr>
              <w:t>1.1301</w:t>
            </w:r>
          </w:p>
        </w:tc>
        <w:tc>
          <w:tcPr>
            <w:tcW w:w="981" w:type="dxa"/>
            <w:tcBorders>
              <w:top w:val="nil"/>
              <w:left w:val="nil"/>
              <w:bottom w:val="single" w:sz="4" w:space="0" w:color="000000"/>
              <w:right w:val="single" w:sz="4" w:space="0" w:color="000000"/>
            </w:tcBorders>
            <w:noWrap/>
            <w:hideMark/>
          </w:tcPr>
          <w:p w14:paraId="540C26CD"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1395645"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FAF8010" w14:textId="77777777" w:rsidR="002E7632" w:rsidRPr="00B459D9" w:rsidRDefault="002E7632" w:rsidP="002E7632">
            <w:pPr>
              <w:widowControl/>
              <w:jc w:val="center"/>
              <w:rPr>
                <w:color w:val="000000"/>
                <w:szCs w:val="24"/>
              </w:rPr>
            </w:pPr>
            <w:r w:rsidRPr="00B459D9">
              <w:rPr>
                <w:color w:val="000000"/>
                <w:szCs w:val="24"/>
              </w:rPr>
              <w:t>8</w:t>
            </w:r>
          </w:p>
        </w:tc>
        <w:tc>
          <w:tcPr>
            <w:tcW w:w="1378" w:type="dxa"/>
            <w:tcBorders>
              <w:top w:val="nil"/>
              <w:left w:val="nil"/>
              <w:bottom w:val="single" w:sz="4" w:space="0" w:color="000000"/>
              <w:right w:val="single" w:sz="4" w:space="0" w:color="000000"/>
            </w:tcBorders>
            <w:noWrap/>
            <w:hideMark/>
          </w:tcPr>
          <w:p w14:paraId="4AD0CE56" w14:textId="77777777" w:rsidR="002E7632" w:rsidRPr="00B459D9" w:rsidRDefault="002E7632" w:rsidP="002E7632">
            <w:pPr>
              <w:widowControl/>
              <w:jc w:val="center"/>
              <w:rPr>
                <w:color w:val="000000"/>
                <w:szCs w:val="24"/>
              </w:rPr>
            </w:pPr>
            <w:r w:rsidRPr="00B459D9">
              <w:rPr>
                <w:color w:val="000000"/>
                <w:szCs w:val="24"/>
              </w:rPr>
              <w:t>21,084</w:t>
            </w:r>
          </w:p>
        </w:tc>
        <w:tc>
          <w:tcPr>
            <w:tcW w:w="1423" w:type="dxa"/>
            <w:tcBorders>
              <w:top w:val="nil"/>
              <w:left w:val="nil"/>
              <w:bottom w:val="single" w:sz="4" w:space="0" w:color="000000"/>
              <w:right w:val="single" w:sz="4" w:space="0" w:color="000000"/>
            </w:tcBorders>
            <w:noWrap/>
            <w:hideMark/>
          </w:tcPr>
          <w:p w14:paraId="4788A1FE" w14:textId="77777777" w:rsidR="002E7632" w:rsidRPr="00B459D9" w:rsidRDefault="002E7632" w:rsidP="002E7632">
            <w:pPr>
              <w:widowControl/>
              <w:jc w:val="center"/>
              <w:rPr>
                <w:color w:val="000000"/>
                <w:szCs w:val="24"/>
              </w:rPr>
            </w:pPr>
            <w:r w:rsidRPr="00B459D9">
              <w:rPr>
                <w:color w:val="000000"/>
                <w:szCs w:val="24"/>
              </w:rPr>
              <w:t>122,961</w:t>
            </w:r>
          </w:p>
        </w:tc>
      </w:tr>
      <w:tr w:rsidR="002E7632" w:rsidRPr="00B459D9" w14:paraId="46139ABA"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30DD99B" w14:textId="77777777" w:rsidR="002E7632" w:rsidRPr="00B459D9" w:rsidRDefault="002E7632" w:rsidP="002E7632">
            <w:pPr>
              <w:widowControl/>
              <w:jc w:val="center"/>
              <w:rPr>
                <w:color w:val="000000"/>
                <w:szCs w:val="24"/>
              </w:rPr>
            </w:pPr>
            <w:r w:rsidRPr="00B459D9">
              <w:rPr>
                <w:color w:val="000000"/>
                <w:szCs w:val="24"/>
              </w:rPr>
              <w:t>21</w:t>
            </w:r>
          </w:p>
        </w:tc>
        <w:tc>
          <w:tcPr>
            <w:tcW w:w="998" w:type="dxa"/>
            <w:tcBorders>
              <w:top w:val="nil"/>
              <w:left w:val="nil"/>
              <w:bottom w:val="single" w:sz="4" w:space="0" w:color="000000"/>
              <w:right w:val="single" w:sz="4" w:space="0" w:color="000000"/>
            </w:tcBorders>
            <w:noWrap/>
            <w:hideMark/>
          </w:tcPr>
          <w:p w14:paraId="3561DB5D" w14:textId="77777777" w:rsidR="002E7632" w:rsidRPr="00B459D9" w:rsidRDefault="002E7632" w:rsidP="002E7632">
            <w:pPr>
              <w:widowControl/>
              <w:jc w:val="center"/>
              <w:rPr>
                <w:color w:val="000000"/>
                <w:szCs w:val="24"/>
              </w:rPr>
            </w:pPr>
            <w:r w:rsidRPr="00B459D9">
              <w:rPr>
                <w:color w:val="000000"/>
                <w:szCs w:val="24"/>
              </w:rPr>
              <w:t>4</w:t>
            </w:r>
          </w:p>
        </w:tc>
        <w:tc>
          <w:tcPr>
            <w:tcW w:w="1060" w:type="dxa"/>
            <w:tcBorders>
              <w:top w:val="nil"/>
              <w:left w:val="nil"/>
              <w:bottom w:val="single" w:sz="4" w:space="0" w:color="000000"/>
              <w:right w:val="single" w:sz="4" w:space="0" w:color="000000"/>
            </w:tcBorders>
            <w:noWrap/>
            <w:hideMark/>
          </w:tcPr>
          <w:p w14:paraId="06294047" w14:textId="77777777" w:rsidR="002E7632" w:rsidRPr="00B459D9" w:rsidRDefault="002E7632" w:rsidP="002E7632">
            <w:pPr>
              <w:widowControl/>
              <w:jc w:val="center"/>
              <w:rPr>
                <w:color w:val="000000"/>
                <w:szCs w:val="24"/>
              </w:rPr>
            </w:pPr>
            <w:r w:rsidRPr="00B459D9">
              <w:rPr>
                <w:color w:val="000000"/>
                <w:szCs w:val="24"/>
              </w:rPr>
              <w:t>43902</w:t>
            </w:r>
          </w:p>
        </w:tc>
        <w:tc>
          <w:tcPr>
            <w:tcW w:w="1083" w:type="dxa"/>
            <w:tcBorders>
              <w:top w:val="nil"/>
              <w:left w:val="nil"/>
              <w:bottom w:val="single" w:sz="4" w:space="0" w:color="000000"/>
              <w:right w:val="single" w:sz="4" w:space="0" w:color="000000"/>
            </w:tcBorders>
            <w:noWrap/>
            <w:hideMark/>
          </w:tcPr>
          <w:p w14:paraId="77938DD3" w14:textId="77777777" w:rsidR="002E7632" w:rsidRPr="00B459D9" w:rsidRDefault="002E7632" w:rsidP="002E7632">
            <w:pPr>
              <w:widowControl/>
              <w:jc w:val="center"/>
              <w:rPr>
                <w:color w:val="000000"/>
                <w:szCs w:val="24"/>
              </w:rPr>
            </w:pPr>
            <w:r w:rsidRPr="00B459D9">
              <w:rPr>
                <w:color w:val="000000"/>
                <w:szCs w:val="24"/>
              </w:rPr>
              <w:t>0.7022</w:t>
            </w:r>
          </w:p>
        </w:tc>
        <w:tc>
          <w:tcPr>
            <w:tcW w:w="981" w:type="dxa"/>
            <w:tcBorders>
              <w:top w:val="nil"/>
              <w:left w:val="nil"/>
              <w:bottom w:val="single" w:sz="4" w:space="0" w:color="000000"/>
              <w:right w:val="single" w:sz="4" w:space="0" w:color="000000"/>
            </w:tcBorders>
            <w:noWrap/>
            <w:hideMark/>
          </w:tcPr>
          <w:p w14:paraId="72B4D408"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E3724D4"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48C9E79"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61A87068" w14:textId="77777777" w:rsidR="002E7632" w:rsidRPr="00B459D9" w:rsidRDefault="002E7632" w:rsidP="002E7632">
            <w:pPr>
              <w:widowControl/>
              <w:jc w:val="center"/>
              <w:rPr>
                <w:color w:val="000000"/>
                <w:szCs w:val="24"/>
              </w:rPr>
            </w:pPr>
            <w:r w:rsidRPr="00B459D9">
              <w:rPr>
                <w:color w:val="000000"/>
                <w:szCs w:val="24"/>
              </w:rPr>
              <w:t>18,362</w:t>
            </w:r>
          </w:p>
        </w:tc>
        <w:tc>
          <w:tcPr>
            <w:tcW w:w="1423" w:type="dxa"/>
            <w:tcBorders>
              <w:top w:val="nil"/>
              <w:left w:val="nil"/>
              <w:bottom w:val="single" w:sz="4" w:space="0" w:color="000000"/>
              <w:right w:val="single" w:sz="4" w:space="0" w:color="000000"/>
            </w:tcBorders>
            <w:noWrap/>
            <w:hideMark/>
          </w:tcPr>
          <w:p w14:paraId="15ED2791" w14:textId="77777777" w:rsidR="002E7632" w:rsidRPr="00B459D9" w:rsidRDefault="002E7632" w:rsidP="002E7632">
            <w:pPr>
              <w:widowControl/>
              <w:jc w:val="center"/>
              <w:rPr>
                <w:color w:val="000000"/>
                <w:szCs w:val="24"/>
              </w:rPr>
            </w:pPr>
            <w:r w:rsidRPr="00B459D9">
              <w:rPr>
                <w:color w:val="000000"/>
                <w:szCs w:val="24"/>
              </w:rPr>
              <w:t>67,324</w:t>
            </w:r>
          </w:p>
        </w:tc>
      </w:tr>
      <w:tr w:rsidR="002E7632" w:rsidRPr="00B459D9" w14:paraId="528AC7CF"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9239C1F" w14:textId="77777777" w:rsidR="002E7632" w:rsidRPr="00B459D9" w:rsidRDefault="002E7632" w:rsidP="002E7632">
            <w:pPr>
              <w:widowControl/>
              <w:jc w:val="center"/>
              <w:rPr>
                <w:color w:val="000000"/>
                <w:szCs w:val="24"/>
              </w:rPr>
            </w:pPr>
            <w:r w:rsidRPr="00B459D9">
              <w:rPr>
                <w:color w:val="000000"/>
                <w:szCs w:val="24"/>
              </w:rPr>
              <w:t>21</w:t>
            </w:r>
          </w:p>
        </w:tc>
        <w:tc>
          <w:tcPr>
            <w:tcW w:w="998" w:type="dxa"/>
            <w:tcBorders>
              <w:top w:val="nil"/>
              <w:left w:val="nil"/>
              <w:bottom w:val="single" w:sz="4" w:space="0" w:color="000000"/>
              <w:right w:val="single" w:sz="4" w:space="0" w:color="000000"/>
            </w:tcBorders>
            <w:noWrap/>
            <w:hideMark/>
          </w:tcPr>
          <w:p w14:paraId="66294732" w14:textId="77777777" w:rsidR="002E7632" w:rsidRPr="00B459D9" w:rsidRDefault="002E7632" w:rsidP="002E7632">
            <w:pPr>
              <w:widowControl/>
              <w:jc w:val="center"/>
              <w:rPr>
                <w:color w:val="000000"/>
                <w:szCs w:val="24"/>
              </w:rPr>
            </w:pPr>
            <w:r w:rsidRPr="00B459D9">
              <w:rPr>
                <w:color w:val="000000"/>
                <w:szCs w:val="24"/>
              </w:rPr>
              <w:t>5</w:t>
            </w:r>
          </w:p>
        </w:tc>
        <w:tc>
          <w:tcPr>
            <w:tcW w:w="1060" w:type="dxa"/>
            <w:tcBorders>
              <w:top w:val="nil"/>
              <w:left w:val="nil"/>
              <w:bottom w:val="single" w:sz="4" w:space="0" w:color="000000"/>
              <w:right w:val="single" w:sz="4" w:space="0" w:color="000000"/>
            </w:tcBorders>
            <w:noWrap/>
            <w:hideMark/>
          </w:tcPr>
          <w:p w14:paraId="589D45C5" w14:textId="77777777" w:rsidR="002E7632" w:rsidRPr="00B459D9" w:rsidRDefault="002E7632" w:rsidP="002E7632">
            <w:pPr>
              <w:widowControl/>
              <w:jc w:val="center"/>
              <w:rPr>
                <w:color w:val="000000"/>
                <w:szCs w:val="24"/>
              </w:rPr>
            </w:pPr>
            <w:r w:rsidRPr="00B459D9">
              <w:rPr>
                <w:color w:val="000000"/>
                <w:szCs w:val="24"/>
              </w:rPr>
              <w:t>44101</w:t>
            </w:r>
          </w:p>
        </w:tc>
        <w:tc>
          <w:tcPr>
            <w:tcW w:w="1083" w:type="dxa"/>
            <w:tcBorders>
              <w:top w:val="nil"/>
              <w:left w:val="nil"/>
              <w:bottom w:val="single" w:sz="4" w:space="0" w:color="000000"/>
              <w:right w:val="single" w:sz="4" w:space="0" w:color="000000"/>
            </w:tcBorders>
            <w:noWrap/>
            <w:hideMark/>
          </w:tcPr>
          <w:p w14:paraId="248A7308" w14:textId="77777777" w:rsidR="002E7632" w:rsidRPr="00B459D9" w:rsidRDefault="002E7632" w:rsidP="002E7632">
            <w:pPr>
              <w:widowControl/>
              <w:jc w:val="center"/>
              <w:rPr>
                <w:color w:val="000000"/>
                <w:szCs w:val="24"/>
              </w:rPr>
            </w:pPr>
            <w:r w:rsidRPr="00B459D9">
              <w:rPr>
                <w:color w:val="000000"/>
                <w:szCs w:val="24"/>
              </w:rPr>
              <w:t>0.9551</w:t>
            </w:r>
          </w:p>
        </w:tc>
        <w:tc>
          <w:tcPr>
            <w:tcW w:w="981" w:type="dxa"/>
            <w:tcBorders>
              <w:top w:val="nil"/>
              <w:left w:val="nil"/>
              <w:bottom w:val="single" w:sz="4" w:space="0" w:color="000000"/>
              <w:right w:val="single" w:sz="4" w:space="0" w:color="000000"/>
            </w:tcBorders>
            <w:noWrap/>
            <w:hideMark/>
          </w:tcPr>
          <w:p w14:paraId="6E6BB2ED"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4BC10B4" w14:textId="77777777" w:rsidR="002E7632" w:rsidRPr="00B459D9" w:rsidRDefault="002E7632" w:rsidP="002E7632">
            <w:pPr>
              <w:widowControl/>
              <w:jc w:val="center"/>
              <w:rPr>
                <w:rFonts w:ascii="標楷體" w:hAnsi="標楷體"/>
                <w:color w:val="000000"/>
                <w:szCs w:val="24"/>
              </w:rPr>
            </w:pPr>
            <w:r w:rsidRPr="00B459D9">
              <w:rPr>
                <w:rFonts w:ascii="標楷體" w:hAnsi="標楷體"/>
                <w:color w:val="000000"/>
                <w:szCs w:val="24"/>
              </w:rPr>
              <w:t>●</w:t>
            </w:r>
          </w:p>
        </w:tc>
        <w:tc>
          <w:tcPr>
            <w:tcW w:w="1219" w:type="dxa"/>
            <w:tcBorders>
              <w:top w:val="nil"/>
              <w:left w:val="nil"/>
              <w:bottom w:val="single" w:sz="4" w:space="0" w:color="000000"/>
              <w:right w:val="single" w:sz="4" w:space="0" w:color="000000"/>
            </w:tcBorders>
            <w:noWrap/>
            <w:hideMark/>
          </w:tcPr>
          <w:p w14:paraId="2DD9A4BB"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11915D86" w14:textId="77777777" w:rsidR="002E7632" w:rsidRPr="00B459D9" w:rsidRDefault="002E7632" w:rsidP="002E7632">
            <w:pPr>
              <w:widowControl/>
              <w:jc w:val="center"/>
              <w:rPr>
                <w:color w:val="000000"/>
                <w:szCs w:val="24"/>
              </w:rPr>
            </w:pPr>
            <w:r w:rsidRPr="00B459D9">
              <w:rPr>
                <w:color w:val="000000"/>
                <w:szCs w:val="24"/>
              </w:rPr>
              <w:t>14,142</w:t>
            </w:r>
          </w:p>
        </w:tc>
        <w:tc>
          <w:tcPr>
            <w:tcW w:w="1423" w:type="dxa"/>
            <w:tcBorders>
              <w:top w:val="nil"/>
              <w:left w:val="nil"/>
              <w:bottom w:val="single" w:sz="4" w:space="0" w:color="000000"/>
              <w:right w:val="single" w:sz="4" w:space="0" w:color="000000"/>
            </w:tcBorders>
            <w:noWrap/>
            <w:hideMark/>
          </w:tcPr>
          <w:p w14:paraId="10BD8B04" w14:textId="77777777" w:rsidR="002E7632" w:rsidRPr="00B459D9" w:rsidRDefault="002E7632" w:rsidP="002E7632">
            <w:pPr>
              <w:widowControl/>
              <w:jc w:val="center"/>
              <w:rPr>
                <w:color w:val="000000"/>
                <w:szCs w:val="24"/>
              </w:rPr>
            </w:pPr>
            <w:r w:rsidRPr="00B459D9">
              <w:rPr>
                <w:color w:val="000000"/>
                <w:szCs w:val="24"/>
              </w:rPr>
              <w:t>108,077</w:t>
            </w:r>
          </w:p>
        </w:tc>
      </w:tr>
      <w:tr w:rsidR="002E7632" w:rsidRPr="00B459D9" w14:paraId="426BBA31"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120223F" w14:textId="77777777" w:rsidR="002E7632" w:rsidRPr="00B459D9" w:rsidRDefault="002E7632" w:rsidP="002E7632">
            <w:pPr>
              <w:widowControl/>
              <w:jc w:val="center"/>
              <w:rPr>
                <w:color w:val="000000"/>
                <w:szCs w:val="24"/>
              </w:rPr>
            </w:pPr>
            <w:r w:rsidRPr="00B459D9">
              <w:rPr>
                <w:color w:val="000000"/>
                <w:szCs w:val="24"/>
              </w:rPr>
              <w:t>21</w:t>
            </w:r>
          </w:p>
        </w:tc>
        <w:tc>
          <w:tcPr>
            <w:tcW w:w="998" w:type="dxa"/>
            <w:tcBorders>
              <w:top w:val="nil"/>
              <w:left w:val="nil"/>
              <w:bottom w:val="single" w:sz="4" w:space="0" w:color="000000"/>
              <w:right w:val="single" w:sz="4" w:space="0" w:color="000000"/>
            </w:tcBorders>
            <w:noWrap/>
            <w:hideMark/>
          </w:tcPr>
          <w:p w14:paraId="38CEA0C1" w14:textId="77777777" w:rsidR="002E7632" w:rsidRPr="00B459D9" w:rsidRDefault="002E7632" w:rsidP="002E7632">
            <w:pPr>
              <w:widowControl/>
              <w:jc w:val="center"/>
              <w:rPr>
                <w:color w:val="000000"/>
                <w:szCs w:val="24"/>
              </w:rPr>
            </w:pPr>
            <w:r w:rsidRPr="00B459D9">
              <w:rPr>
                <w:color w:val="000000"/>
                <w:szCs w:val="24"/>
              </w:rPr>
              <w:t>6</w:t>
            </w:r>
          </w:p>
        </w:tc>
        <w:tc>
          <w:tcPr>
            <w:tcW w:w="1060" w:type="dxa"/>
            <w:tcBorders>
              <w:top w:val="nil"/>
              <w:left w:val="nil"/>
              <w:bottom w:val="single" w:sz="4" w:space="0" w:color="000000"/>
              <w:right w:val="single" w:sz="4" w:space="0" w:color="000000"/>
            </w:tcBorders>
            <w:noWrap/>
            <w:hideMark/>
          </w:tcPr>
          <w:p w14:paraId="69F9EC18" w14:textId="77777777" w:rsidR="002E7632" w:rsidRPr="00B459D9" w:rsidRDefault="002E7632" w:rsidP="002E7632">
            <w:pPr>
              <w:widowControl/>
              <w:jc w:val="center"/>
              <w:rPr>
                <w:color w:val="000000"/>
                <w:szCs w:val="24"/>
              </w:rPr>
            </w:pPr>
            <w:r w:rsidRPr="00B459D9">
              <w:rPr>
                <w:color w:val="000000"/>
                <w:szCs w:val="24"/>
              </w:rPr>
              <w:t>44102</w:t>
            </w:r>
          </w:p>
        </w:tc>
        <w:tc>
          <w:tcPr>
            <w:tcW w:w="1083" w:type="dxa"/>
            <w:tcBorders>
              <w:top w:val="nil"/>
              <w:left w:val="nil"/>
              <w:bottom w:val="single" w:sz="4" w:space="0" w:color="000000"/>
              <w:right w:val="single" w:sz="4" w:space="0" w:color="000000"/>
            </w:tcBorders>
            <w:noWrap/>
            <w:hideMark/>
          </w:tcPr>
          <w:p w14:paraId="33E348B5" w14:textId="77777777" w:rsidR="002E7632" w:rsidRPr="00B459D9" w:rsidRDefault="002E7632" w:rsidP="002E7632">
            <w:pPr>
              <w:widowControl/>
              <w:jc w:val="center"/>
              <w:rPr>
                <w:color w:val="000000"/>
                <w:szCs w:val="24"/>
              </w:rPr>
            </w:pPr>
            <w:r w:rsidRPr="00B459D9">
              <w:rPr>
                <w:color w:val="000000"/>
                <w:szCs w:val="24"/>
              </w:rPr>
              <w:t>0.9551</w:t>
            </w:r>
          </w:p>
        </w:tc>
        <w:tc>
          <w:tcPr>
            <w:tcW w:w="981" w:type="dxa"/>
            <w:tcBorders>
              <w:top w:val="nil"/>
              <w:left w:val="nil"/>
              <w:bottom w:val="single" w:sz="4" w:space="0" w:color="000000"/>
              <w:right w:val="single" w:sz="4" w:space="0" w:color="000000"/>
            </w:tcBorders>
            <w:noWrap/>
            <w:hideMark/>
          </w:tcPr>
          <w:p w14:paraId="3169287D"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A4309FF" w14:textId="77777777" w:rsidR="002E7632" w:rsidRPr="00B459D9" w:rsidRDefault="002E7632" w:rsidP="002E7632">
            <w:pPr>
              <w:widowControl/>
              <w:jc w:val="center"/>
              <w:rPr>
                <w:rFonts w:ascii="標楷體" w:hAnsi="標楷體"/>
                <w:color w:val="000000"/>
                <w:szCs w:val="24"/>
              </w:rPr>
            </w:pPr>
            <w:r w:rsidRPr="00B459D9">
              <w:rPr>
                <w:rFonts w:ascii="標楷體" w:hAnsi="標楷體"/>
                <w:color w:val="000000"/>
                <w:szCs w:val="24"/>
              </w:rPr>
              <w:t>●</w:t>
            </w:r>
          </w:p>
        </w:tc>
        <w:tc>
          <w:tcPr>
            <w:tcW w:w="1219" w:type="dxa"/>
            <w:tcBorders>
              <w:top w:val="nil"/>
              <w:left w:val="nil"/>
              <w:bottom w:val="single" w:sz="4" w:space="0" w:color="000000"/>
              <w:right w:val="single" w:sz="4" w:space="0" w:color="000000"/>
            </w:tcBorders>
            <w:noWrap/>
            <w:hideMark/>
          </w:tcPr>
          <w:p w14:paraId="68E33328"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6F2E7639" w14:textId="77777777" w:rsidR="002E7632" w:rsidRPr="00B459D9" w:rsidRDefault="002E7632" w:rsidP="002E7632">
            <w:pPr>
              <w:widowControl/>
              <w:jc w:val="center"/>
              <w:rPr>
                <w:color w:val="000000"/>
                <w:szCs w:val="24"/>
              </w:rPr>
            </w:pPr>
            <w:r w:rsidRPr="00B459D9">
              <w:rPr>
                <w:color w:val="000000"/>
                <w:szCs w:val="24"/>
              </w:rPr>
              <w:t>14,717</w:t>
            </w:r>
          </w:p>
        </w:tc>
        <w:tc>
          <w:tcPr>
            <w:tcW w:w="1423" w:type="dxa"/>
            <w:tcBorders>
              <w:top w:val="nil"/>
              <w:left w:val="nil"/>
              <w:bottom w:val="single" w:sz="4" w:space="0" w:color="000000"/>
              <w:right w:val="single" w:sz="4" w:space="0" w:color="000000"/>
            </w:tcBorders>
            <w:noWrap/>
            <w:hideMark/>
          </w:tcPr>
          <w:p w14:paraId="647A49BD" w14:textId="77777777" w:rsidR="002E7632" w:rsidRPr="00B459D9" w:rsidRDefault="002E7632" w:rsidP="002E7632">
            <w:pPr>
              <w:widowControl/>
              <w:jc w:val="center"/>
              <w:rPr>
                <w:color w:val="000000"/>
                <w:szCs w:val="24"/>
              </w:rPr>
            </w:pPr>
            <w:r w:rsidRPr="00B459D9">
              <w:rPr>
                <w:color w:val="000000"/>
                <w:szCs w:val="24"/>
              </w:rPr>
              <w:t>114,805</w:t>
            </w:r>
          </w:p>
        </w:tc>
      </w:tr>
      <w:tr w:rsidR="002E7632" w:rsidRPr="00B459D9" w14:paraId="7B8FED0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9D2BE2C" w14:textId="77777777" w:rsidR="002E7632" w:rsidRPr="00B459D9" w:rsidRDefault="002E7632" w:rsidP="002E7632">
            <w:pPr>
              <w:widowControl/>
              <w:jc w:val="center"/>
              <w:rPr>
                <w:color w:val="000000"/>
                <w:szCs w:val="24"/>
              </w:rPr>
            </w:pPr>
            <w:r w:rsidRPr="00B459D9">
              <w:rPr>
                <w:color w:val="000000"/>
                <w:szCs w:val="24"/>
              </w:rPr>
              <w:t>21</w:t>
            </w:r>
          </w:p>
        </w:tc>
        <w:tc>
          <w:tcPr>
            <w:tcW w:w="998" w:type="dxa"/>
            <w:tcBorders>
              <w:top w:val="nil"/>
              <w:left w:val="nil"/>
              <w:bottom w:val="single" w:sz="4" w:space="0" w:color="000000"/>
              <w:right w:val="single" w:sz="4" w:space="0" w:color="000000"/>
            </w:tcBorders>
            <w:noWrap/>
            <w:hideMark/>
          </w:tcPr>
          <w:p w14:paraId="64D665B0" w14:textId="77777777" w:rsidR="002E7632" w:rsidRPr="00B459D9" w:rsidRDefault="002E7632" w:rsidP="002E7632">
            <w:pPr>
              <w:widowControl/>
              <w:jc w:val="center"/>
              <w:rPr>
                <w:color w:val="000000"/>
                <w:szCs w:val="24"/>
              </w:rPr>
            </w:pPr>
            <w:r w:rsidRPr="00B459D9">
              <w:rPr>
                <w:color w:val="000000"/>
                <w:szCs w:val="24"/>
              </w:rPr>
              <w:t>7</w:t>
            </w:r>
          </w:p>
        </w:tc>
        <w:tc>
          <w:tcPr>
            <w:tcW w:w="1060" w:type="dxa"/>
            <w:tcBorders>
              <w:top w:val="nil"/>
              <w:left w:val="nil"/>
              <w:bottom w:val="single" w:sz="4" w:space="0" w:color="000000"/>
              <w:right w:val="single" w:sz="4" w:space="0" w:color="000000"/>
            </w:tcBorders>
            <w:noWrap/>
            <w:hideMark/>
          </w:tcPr>
          <w:p w14:paraId="10080AA0" w14:textId="77777777" w:rsidR="002E7632" w:rsidRPr="00B459D9" w:rsidRDefault="002E7632" w:rsidP="002E7632">
            <w:pPr>
              <w:widowControl/>
              <w:jc w:val="center"/>
              <w:rPr>
                <w:color w:val="000000"/>
                <w:szCs w:val="24"/>
              </w:rPr>
            </w:pPr>
            <w:r w:rsidRPr="00B459D9">
              <w:rPr>
                <w:color w:val="000000"/>
                <w:szCs w:val="24"/>
              </w:rPr>
              <w:t>442</w:t>
            </w:r>
          </w:p>
        </w:tc>
        <w:tc>
          <w:tcPr>
            <w:tcW w:w="1083" w:type="dxa"/>
            <w:tcBorders>
              <w:top w:val="nil"/>
              <w:left w:val="nil"/>
              <w:bottom w:val="single" w:sz="4" w:space="0" w:color="000000"/>
              <w:right w:val="single" w:sz="4" w:space="0" w:color="000000"/>
            </w:tcBorders>
            <w:noWrap/>
            <w:hideMark/>
          </w:tcPr>
          <w:p w14:paraId="1F8C4F01" w14:textId="77777777" w:rsidR="002E7632" w:rsidRPr="00B459D9" w:rsidRDefault="002E7632" w:rsidP="002E7632">
            <w:pPr>
              <w:widowControl/>
              <w:jc w:val="center"/>
              <w:rPr>
                <w:color w:val="000000"/>
                <w:szCs w:val="24"/>
              </w:rPr>
            </w:pPr>
            <w:r w:rsidRPr="00B459D9">
              <w:rPr>
                <w:color w:val="000000"/>
                <w:szCs w:val="24"/>
              </w:rPr>
              <w:t>1.4832</w:t>
            </w:r>
          </w:p>
        </w:tc>
        <w:tc>
          <w:tcPr>
            <w:tcW w:w="981" w:type="dxa"/>
            <w:tcBorders>
              <w:top w:val="nil"/>
              <w:left w:val="nil"/>
              <w:bottom w:val="single" w:sz="4" w:space="0" w:color="000000"/>
              <w:right w:val="single" w:sz="4" w:space="0" w:color="000000"/>
            </w:tcBorders>
            <w:noWrap/>
            <w:hideMark/>
          </w:tcPr>
          <w:p w14:paraId="64BF99A6"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5766FA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BA697FC" w14:textId="77777777" w:rsidR="002E7632" w:rsidRPr="00B459D9" w:rsidRDefault="002E7632" w:rsidP="002E7632">
            <w:pPr>
              <w:widowControl/>
              <w:jc w:val="center"/>
              <w:rPr>
                <w:color w:val="000000"/>
                <w:szCs w:val="24"/>
              </w:rPr>
            </w:pPr>
            <w:r w:rsidRPr="00B459D9">
              <w:rPr>
                <w:color w:val="000000"/>
                <w:szCs w:val="24"/>
              </w:rPr>
              <w:t>7</w:t>
            </w:r>
          </w:p>
        </w:tc>
        <w:tc>
          <w:tcPr>
            <w:tcW w:w="1378" w:type="dxa"/>
            <w:tcBorders>
              <w:top w:val="nil"/>
              <w:left w:val="nil"/>
              <w:bottom w:val="single" w:sz="4" w:space="0" w:color="000000"/>
              <w:right w:val="single" w:sz="4" w:space="0" w:color="000000"/>
            </w:tcBorders>
            <w:noWrap/>
            <w:hideMark/>
          </w:tcPr>
          <w:p w14:paraId="51218679" w14:textId="77777777" w:rsidR="002E7632" w:rsidRPr="00B459D9" w:rsidRDefault="002E7632" w:rsidP="002E7632">
            <w:pPr>
              <w:widowControl/>
              <w:jc w:val="center"/>
              <w:rPr>
                <w:color w:val="000000"/>
                <w:szCs w:val="24"/>
              </w:rPr>
            </w:pPr>
            <w:r w:rsidRPr="00B459D9">
              <w:rPr>
                <w:color w:val="000000"/>
                <w:szCs w:val="24"/>
              </w:rPr>
              <w:t>15,900</w:t>
            </w:r>
          </w:p>
        </w:tc>
        <w:tc>
          <w:tcPr>
            <w:tcW w:w="1423" w:type="dxa"/>
            <w:tcBorders>
              <w:top w:val="nil"/>
              <w:left w:val="nil"/>
              <w:bottom w:val="single" w:sz="4" w:space="0" w:color="000000"/>
              <w:right w:val="single" w:sz="4" w:space="0" w:color="000000"/>
            </w:tcBorders>
            <w:noWrap/>
            <w:hideMark/>
          </w:tcPr>
          <w:p w14:paraId="0E30A754" w14:textId="77777777" w:rsidR="002E7632" w:rsidRPr="00B459D9" w:rsidRDefault="002E7632" w:rsidP="002E7632">
            <w:pPr>
              <w:widowControl/>
              <w:jc w:val="center"/>
              <w:rPr>
                <w:color w:val="000000"/>
                <w:szCs w:val="24"/>
              </w:rPr>
            </w:pPr>
            <w:r w:rsidRPr="00B459D9">
              <w:rPr>
                <w:color w:val="000000"/>
                <w:szCs w:val="24"/>
              </w:rPr>
              <w:t>172,613</w:t>
            </w:r>
          </w:p>
        </w:tc>
      </w:tr>
      <w:tr w:rsidR="002E7632" w:rsidRPr="00B459D9" w14:paraId="2A8083C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B85D3A7" w14:textId="77777777" w:rsidR="002E7632" w:rsidRPr="00B459D9" w:rsidRDefault="002E7632" w:rsidP="002E7632">
            <w:pPr>
              <w:widowControl/>
              <w:jc w:val="center"/>
              <w:rPr>
                <w:color w:val="000000"/>
                <w:szCs w:val="24"/>
              </w:rPr>
            </w:pPr>
            <w:r w:rsidRPr="00B459D9">
              <w:rPr>
                <w:color w:val="000000"/>
                <w:szCs w:val="24"/>
              </w:rPr>
              <w:t>21</w:t>
            </w:r>
          </w:p>
        </w:tc>
        <w:tc>
          <w:tcPr>
            <w:tcW w:w="998" w:type="dxa"/>
            <w:tcBorders>
              <w:top w:val="nil"/>
              <w:left w:val="nil"/>
              <w:bottom w:val="single" w:sz="4" w:space="0" w:color="000000"/>
              <w:right w:val="single" w:sz="4" w:space="0" w:color="000000"/>
            </w:tcBorders>
            <w:noWrap/>
            <w:hideMark/>
          </w:tcPr>
          <w:p w14:paraId="381595E5" w14:textId="77777777" w:rsidR="002E7632" w:rsidRPr="00B459D9" w:rsidRDefault="002E7632" w:rsidP="002E7632">
            <w:pPr>
              <w:widowControl/>
              <w:jc w:val="center"/>
              <w:rPr>
                <w:color w:val="000000"/>
                <w:szCs w:val="24"/>
              </w:rPr>
            </w:pPr>
            <w:r w:rsidRPr="00B459D9">
              <w:rPr>
                <w:color w:val="000000"/>
                <w:szCs w:val="24"/>
              </w:rPr>
              <w:t>8</w:t>
            </w:r>
          </w:p>
        </w:tc>
        <w:tc>
          <w:tcPr>
            <w:tcW w:w="1060" w:type="dxa"/>
            <w:tcBorders>
              <w:top w:val="nil"/>
              <w:left w:val="nil"/>
              <w:bottom w:val="single" w:sz="4" w:space="0" w:color="000000"/>
              <w:right w:val="single" w:sz="4" w:space="0" w:color="000000"/>
            </w:tcBorders>
            <w:noWrap/>
            <w:hideMark/>
          </w:tcPr>
          <w:p w14:paraId="2F243F12" w14:textId="77777777" w:rsidR="002E7632" w:rsidRPr="00B459D9" w:rsidRDefault="002E7632" w:rsidP="002E7632">
            <w:pPr>
              <w:widowControl/>
              <w:jc w:val="center"/>
              <w:rPr>
                <w:color w:val="000000"/>
                <w:szCs w:val="24"/>
              </w:rPr>
            </w:pPr>
            <w:r w:rsidRPr="00B459D9">
              <w:rPr>
                <w:color w:val="000000"/>
                <w:szCs w:val="24"/>
              </w:rPr>
              <w:t>443</w:t>
            </w:r>
          </w:p>
        </w:tc>
        <w:tc>
          <w:tcPr>
            <w:tcW w:w="1083" w:type="dxa"/>
            <w:tcBorders>
              <w:top w:val="nil"/>
              <w:left w:val="nil"/>
              <w:bottom w:val="single" w:sz="4" w:space="0" w:color="000000"/>
              <w:right w:val="single" w:sz="4" w:space="0" w:color="000000"/>
            </w:tcBorders>
            <w:noWrap/>
            <w:hideMark/>
          </w:tcPr>
          <w:p w14:paraId="1C9456F4" w14:textId="77777777" w:rsidR="002E7632" w:rsidRPr="00B459D9" w:rsidRDefault="002E7632" w:rsidP="002E7632">
            <w:pPr>
              <w:widowControl/>
              <w:jc w:val="center"/>
              <w:rPr>
                <w:color w:val="000000"/>
                <w:szCs w:val="24"/>
              </w:rPr>
            </w:pPr>
            <w:r w:rsidRPr="00B459D9">
              <w:rPr>
                <w:color w:val="000000"/>
                <w:szCs w:val="24"/>
              </w:rPr>
              <w:t>0.8322</w:t>
            </w:r>
          </w:p>
        </w:tc>
        <w:tc>
          <w:tcPr>
            <w:tcW w:w="981" w:type="dxa"/>
            <w:tcBorders>
              <w:top w:val="nil"/>
              <w:left w:val="nil"/>
              <w:bottom w:val="single" w:sz="4" w:space="0" w:color="000000"/>
              <w:right w:val="single" w:sz="4" w:space="0" w:color="000000"/>
            </w:tcBorders>
            <w:noWrap/>
            <w:hideMark/>
          </w:tcPr>
          <w:p w14:paraId="01D89813"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D4EC4AD"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1DC0E66"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722118AC" w14:textId="77777777" w:rsidR="002E7632" w:rsidRPr="00B459D9" w:rsidRDefault="002E7632" w:rsidP="002E7632">
            <w:pPr>
              <w:widowControl/>
              <w:jc w:val="center"/>
              <w:rPr>
                <w:color w:val="000000"/>
                <w:szCs w:val="24"/>
              </w:rPr>
            </w:pPr>
            <w:r w:rsidRPr="00B459D9">
              <w:rPr>
                <w:color w:val="000000"/>
                <w:szCs w:val="24"/>
              </w:rPr>
              <w:t>12,778</w:t>
            </w:r>
          </w:p>
        </w:tc>
        <w:tc>
          <w:tcPr>
            <w:tcW w:w="1423" w:type="dxa"/>
            <w:tcBorders>
              <w:top w:val="nil"/>
              <w:left w:val="nil"/>
              <w:bottom w:val="single" w:sz="4" w:space="0" w:color="000000"/>
              <w:right w:val="single" w:sz="4" w:space="0" w:color="000000"/>
            </w:tcBorders>
            <w:noWrap/>
            <w:hideMark/>
          </w:tcPr>
          <w:p w14:paraId="7ABC7279" w14:textId="77777777" w:rsidR="002E7632" w:rsidRPr="00B459D9" w:rsidRDefault="002E7632" w:rsidP="002E7632">
            <w:pPr>
              <w:widowControl/>
              <w:jc w:val="center"/>
              <w:rPr>
                <w:color w:val="000000"/>
                <w:szCs w:val="24"/>
              </w:rPr>
            </w:pPr>
            <w:r w:rsidRPr="00B459D9">
              <w:rPr>
                <w:color w:val="000000"/>
                <w:szCs w:val="24"/>
              </w:rPr>
              <w:t>92,275</w:t>
            </w:r>
          </w:p>
        </w:tc>
      </w:tr>
      <w:tr w:rsidR="002E7632" w:rsidRPr="00B459D9" w14:paraId="55248E84"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F4BE121" w14:textId="77777777" w:rsidR="002E7632" w:rsidRPr="00B459D9" w:rsidRDefault="002E7632" w:rsidP="002E7632">
            <w:pPr>
              <w:widowControl/>
              <w:jc w:val="center"/>
              <w:rPr>
                <w:color w:val="000000"/>
                <w:szCs w:val="24"/>
              </w:rPr>
            </w:pPr>
            <w:r w:rsidRPr="00B459D9">
              <w:rPr>
                <w:color w:val="000000"/>
                <w:szCs w:val="24"/>
              </w:rPr>
              <w:t>21</w:t>
            </w:r>
          </w:p>
        </w:tc>
        <w:tc>
          <w:tcPr>
            <w:tcW w:w="998" w:type="dxa"/>
            <w:tcBorders>
              <w:top w:val="nil"/>
              <w:left w:val="nil"/>
              <w:bottom w:val="single" w:sz="4" w:space="0" w:color="000000"/>
              <w:right w:val="single" w:sz="4" w:space="0" w:color="000000"/>
            </w:tcBorders>
            <w:noWrap/>
            <w:hideMark/>
          </w:tcPr>
          <w:p w14:paraId="3D086A2F" w14:textId="77777777" w:rsidR="002E7632" w:rsidRPr="00B459D9" w:rsidRDefault="002E7632" w:rsidP="002E7632">
            <w:pPr>
              <w:widowControl/>
              <w:jc w:val="center"/>
              <w:rPr>
                <w:color w:val="000000"/>
                <w:szCs w:val="24"/>
              </w:rPr>
            </w:pPr>
            <w:r w:rsidRPr="00B459D9">
              <w:rPr>
                <w:color w:val="000000"/>
                <w:szCs w:val="24"/>
              </w:rPr>
              <w:t>9</w:t>
            </w:r>
          </w:p>
        </w:tc>
        <w:tc>
          <w:tcPr>
            <w:tcW w:w="1060" w:type="dxa"/>
            <w:tcBorders>
              <w:top w:val="nil"/>
              <w:left w:val="nil"/>
              <w:bottom w:val="single" w:sz="4" w:space="0" w:color="000000"/>
              <w:right w:val="single" w:sz="4" w:space="0" w:color="000000"/>
            </w:tcBorders>
            <w:noWrap/>
            <w:hideMark/>
          </w:tcPr>
          <w:p w14:paraId="06DE5396" w14:textId="77777777" w:rsidR="002E7632" w:rsidRPr="00B459D9" w:rsidRDefault="002E7632" w:rsidP="002E7632">
            <w:pPr>
              <w:widowControl/>
              <w:jc w:val="center"/>
              <w:rPr>
                <w:color w:val="000000"/>
                <w:szCs w:val="24"/>
              </w:rPr>
            </w:pPr>
            <w:r w:rsidRPr="00B459D9">
              <w:rPr>
                <w:color w:val="000000"/>
                <w:szCs w:val="24"/>
              </w:rPr>
              <w:t>444</w:t>
            </w:r>
          </w:p>
        </w:tc>
        <w:tc>
          <w:tcPr>
            <w:tcW w:w="1083" w:type="dxa"/>
            <w:tcBorders>
              <w:top w:val="nil"/>
              <w:left w:val="nil"/>
              <w:bottom w:val="single" w:sz="4" w:space="0" w:color="000000"/>
              <w:right w:val="single" w:sz="4" w:space="0" w:color="000000"/>
            </w:tcBorders>
            <w:noWrap/>
            <w:hideMark/>
          </w:tcPr>
          <w:p w14:paraId="1A39520C" w14:textId="77777777" w:rsidR="002E7632" w:rsidRPr="00B459D9" w:rsidRDefault="002E7632" w:rsidP="002E7632">
            <w:pPr>
              <w:widowControl/>
              <w:jc w:val="center"/>
              <w:rPr>
                <w:color w:val="000000"/>
                <w:szCs w:val="24"/>
              </w:rPr>
            </w:pPr>
            <w:r w:rsidRPr="00B459D9">
              <w:rPr>
                <w:color w:val="000000"/>
                <w:szCs w:val="24"/>
              </w:rPr>
              <w:t>0.4326</w:t>
            </w:r>
          </w:p>
        </w:tc>
        <w:tc>
          <w:tcPr>
            <w:tcW w:w="981" w:type="dxa"/>
            <w:tcBorders>
              <w:top w:val="nil"/>
              <w:left w:val="nil"/>
              <w:bottom w:val="single" w:sz="4" w:space="0" w:color="000000"/>
              <w:right w:val="single" w:sz="4" w:space="0" w:color="000000"/>
            </w:tcBorders>
            <w:noWrap/>
            <w:hideMark/>
          </w:tcPr>
          <w:p w14:paraId="240D64D0"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0E139DC"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B756C89"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72D1A5C6" w14:textId="77777777" w:rsidR="002E7632" w:rsidRPr="00B459D9" w:rsidRDefault="002E7632" w:rsidP="002E7632">
            <w:pPr>
              <w:widowControl/>
              <w:jc w:val="center"/>
              <w:rPr>
                <w:color w:val="000000"/>
                <w:szCs w:val="24"/>
              </w:rPr>
            </w:pPr>
            <w:r w:rsidRPr="00B459D9">
              <w:rPr>
                <w:color w:val="000000"/>
                <w:szCs w:val="24"/>
              </w:rPr>
              <w:t>4,805</w:t>
            </w:r>
          </w:p>
        </w:tc>
        <w:tc>
          <w:tcPr>
            <w:tcW w:w="1423" w:type="dxa"/>
            <w:tcBorders>
              <w:top w:val="nil"/>
              <w:left w:val="nil"/>
              <w:bottom w:val="single" w:sz="4" w:space="0" w:color="000000"/>
              <w:right w:val="single" w:sz="4" w:space="0" w:color="000000"/>
            </w:tcBorders>
            <w:noWrap/>
            <w:hideMark/>
          </w:tcPr>
          <w:p w14:paraId="6FD18D3F" w14:textId="77777777" w:rsidR="002E7632" w:rsidRPr="00B459D9" w:rsidRDefault="002E7632" w:rsidP="002E7632">
            <w:pPr>
              <w:widowControl/>
              <w:jc w:val="center"/>
              <w:rPr>
                <w:color w:val="000000"/>
                <w:szCs w:val="24"/>
              </w:rPr>
            </w:pPr>
            <w:r w:rsidRPr="00B459D9">
              <w:rPr>
                <w:color w:val="000000"/>
                <w:szCs w:val="24"/>
              </w:rPr>
              <w:t>50,304</w:t>
            </w:r>
          </w:p>
        </w:tc>
      </w:tr>
      <w:tr w:rsidR="002E7632" w:rsidRPr="00B459D9" w14:paraId="64F42E5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67C35B1" w14:textId="77777777" w:rsidR="002E7632" w:rsidRPr="00B459D9" w:rsidRDefault="002E7632" w:rsidP="002E7632">
            <w:pPr>
              <w:widowControl/>
              <w:jc w:val="center"/>
              <w:rPr>
                <w:color w:val="000000"/>
                <w:szCs w:val="24"/>
              </w:rPr>
            </w:pPr>
            <w:r w:rsidRPr="00B459D9">
              <w:rPr>
                <w:color w:val="000000"/>
                <w:szCs w:val="24"/>
              </w:rPr>
              <w:t>21</w:t>
            </w:r>
          </w:p>
        </w:tc>
        <w:tc>
          <w:tcPr>
            <w:tcW w:w="998" w:type="dxa"/>
            <w:tcBorders>
              <w:top w:val="nil"/>
              <w:left w:val="nil"/>
              <w:bottom w:val="single" w:sz="4" w:space="0" w:color="000000"/>
              <w:right w:val="single" w:sz="4" w:space="0" w:color="000000"/>
            </w:tcBorders>
            <w:noWrap/>
            <w:hideMark/>
          </w:tcPr>
          <w:p w14:paraId="1624BC0B" w14:textId="77777777" w:rsidR="002E7632" w:rsidRPr="00B459D9" w:rsidRDefault="002E7632" w:rsidP="002E7632">
            <w:pPr>
              <w:widowControl/>
              <w:jc w:val="center"/>
              <w:rPr>
                <w:color w:val="000000"/>
                <w:szCs w:val="24"/>
              </w:rPr>
            </w:pPr>
            <w:r w:rsidRPr="00B459D9">
              <w:rPr>
                <w:color w:val="000000"/>
                <w:szCs w:val="24"/>
              </w:rPr>
              <w:t>10</w:t>
            </w:r>
          </w:p>
        </w:tc>
        <w:tc>
          <w:tcPr>
            <w:tcW w:w="1060" w:type="dxa"/>
            <w:tcBorders>
              <w:top w:val="nil"/>
              <w:left w:val="nil"/>
              <w:bottom w:val="single" w:sz="4" w:space="0" w:color="000000"/>
              <w:right w:val="single" w:sz="4" w:space="0" w:color="000000"/>
            </w:tcBorders>
            <w:noWrap/>
            <w:hideMark/>
          </w:tcPr>
          <w:p w14:paraId="1A4EA579" w14:textId="77777777" w:rsidR="002E7632" w:rsidRPr="00B459D9" w:rsidRDefault="002E7632" w:rsidP="002E7632">
            <w:pPr>
              <w:widowControl/>
              <w:jc w:val="center"/>
              <w:rPr>
                <w:color w:val="000000"/>
                <w:szCs w:val="24"/>
              </w:rPr>
            </w:pPr>
            <w:r w:rsidRPr="00B459D9">
              <w:rPr>
                <w:color w:val="000000"/>
                <w:szCs w:val="24"/>
              </w:rPr>
              <w:t>445</w:t>
            </w:r>
          </w:p>
        </w:tc>
        <w:tc>
          <w:tcPr>
            <w:tcW w:w="1083" w:type="dxa"/>
            <w:tcBorders>
              <w:top w:val="nil"/>
              <w:left w:val="nil"/>
              <w:bottom w:val="single" w:sz="4" w:space="0" w:color="000000"/>
              <w:right w:val="single" w:sz="4" w:space="0" w:color="000000"/>
            </w:tcBorders>
            <w:noWrap/>
            <w:hideMark/>
          </w:tcPr>
          <w:p w14:paraId="562EE4A1" w14:textId="77777777" w:rsidR="002E7632" w:rsidRPr="00B459D9" w:rsidRDefault="002E7632" w:rsidP="002E7632">
            <w:pPr>
              <w:widowControl/>
              <w:jc w:val="center"/>
              <w:rPr>
                <w:color w:val="000000"/>
                <w:szCs w:val="24"/>
              </w:rPr>
            </w:pPr>
            <w:r w:rsidRPr="00B459D9">
              <w:rPr>
                <w:color w:val="000000"/>
                <w:szCs w:val="24"/>
              </w:rPr>
              <w:t>0.2514</w:t>
            </w:r>
          </w:p>
        </w:tc>
        <w:tc>
          <w:tcPr>
            <w:tcW w:w="981" w:type="dxa"/>
            <w:tcBorders>
              <w:top w:val="nil"/>
              <w:left w:val="nil"/>
              <w:bottom w:val="single" w:sz="4" w:space="0" w:color="000000"/>
              <w:right w:val="single" w:sz="4" w:space="0" w:color="000000"/>
            </w:tcBorders>
            <w:noWrap/>
            <w:hideMark/>
          </w:tcPr>
          <w:p w14:paraId="6005CDE0"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9B7FEF6"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2BD157D"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2AEE0207" w14:textId="77777777" w:rsidR="002E7632" w:rsidRPr="00B459D9" w:rsidRDefault="002E7632" w:rsidP="002E7632">
            <w:pPr>
              <w:widowControl/>
              <w:jc w:val="center"/>
              <w:rPr>
                <w:color w:val="000000"/>
                <w:szCs w:val="24"/>
              </w:rPr>
            </w:pPr>
            <w:r w:rsidRPr="00B459D9">
              <w:rPr>
                <w:color w:val="000000"/>
                <w:szCs w:val="24"/>
              </w:rPr>
              <w:t>2,776</w:t>
            </w:r>
          </w:p>
        </w:tc>
        <w:tc>
          <w:tcPr>
            <w:tcW w:w="1423" w:type="dxa"/>
            <w:tcBorders>
              <w:top w:val="nil"/>
              <w:left w:val="nil"/>
              <w:bottom w:val="single" w:sz="4" w:space="0" w:color="000000"/>
              <w:right w:val="single" w:sz="4" w:space="0" w:color="000000"/>
            </w:tcBorders>
            <w:noWrap/>
            <w:hideMark/>
          </w:tcPr>
          <w:p w14:paraId="07D08111" w14:textId="77777777" w:rsidR="002E7632" w:rsidRPr="00B459D9" w:rsidRDefault="002E7632" w:rsidP="002E7632">
            <w:pPr>
              <w:widowControl/>
              <w:jc w:val="center"/>
              <w:rPr>
                <w:color w:val="000000"/>
                <w:szCs w:val="24"/>
              </w:rPr>
            </w:pPr>
            <w:r w:rsidRPr="00B459D9">
              <w:rPr>
                <w:color w:val="000000"/>
                <w:szCs w:val="24"/>
              </w:rPr>
              <w:t>26,593</w:t>
            </w:r>
          </w:p>
        </w:tc>
      </w:tr>
      <w:tr w:rsidR="002E7632" w:rsidRPr="00B459D9" w14:paraId="00352C9D"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6A265D3" w14:textId="77777777" w:rsidR="002E7632" w:rsidRPr="00B459D9" w:rsidRDefault="002E7632" w:rsidP="002E7632">
            <w:pPr>
              <w:widowControl/>
              <w:jc w:val="center"/>
              <w:rPr>
                <w:color w:val="000000"/>
                <w:szCs w:val="24"/>
              </w:rPr>
            </w:pPr>
            <w:r w:rsidRPr="00B459D9">
              <w:rPr>
                <w:color w:val="000000"/>
                <w:szCs w:val="24"/>
              </w:rPr>
              <w:t>21</w:t>
            </w:r>
          </w:p>
        </w:tc>
        <w:tc>
          <w:tcPr>
            <w:tcW w:w="998" w:type="dxa"/>
            <w:tcBorders>
              <w:top w:val="nil"/>
              <w:left w:val="nil"/>
              <w:bottom w:val="single" w:sz="4" w:space="0" w:color="000000"/>
              <w:right w:val="single" w:sz="4" w:space="0" w:color="000000"/>
            </w:tcBorders>
            <w:noWrap/>
            <w:hideMark/>
          </w:tcPr>
          <w:p w14:paraId="1F28F532" w14:textId="77777777" w:rsidR="002E7632" w:rsidRPr="00B459D9" w:rsidRDefault="002E7632" w:rsidP="002E7632">
            <w:pPr>
              <w:widowControl/>
              <w:jc w:val="center"/>
              <w:rPr>
                <w:color w:val="000000"/>
                <w:szCs w:val="24"/>
              </w:rPr>
            </w:pPr>
            <w:r w:rsidRPr="00B459D9">
              <w:rPr>
                <w:color w:val="000000"/>
                <w:szCs w:val="24"/>
              </w:rPr>
              <w:t>11</w:t>
            </w:r>
          </w:p>
        </w:tc>
        <w:tc>
          <w:tcPr>
            <w:tcW w:w="1060" w:type="dxa"/>
            <w:tcBorders>
              <w:top w:val="nil"/>
              <w:left w:val="nil"/>
              <w:bottom w:val="single" w:sz="4" w:space="0" w:color="000000"/>
              <w:right w:val="single" w:sz="4" w:space="0" w:color="000000"/>
            </w:tcBorders>
            <w:noWrap/>
            <w:hideMark/>
          </w:tcPr>
          <w:p w14:paraId="015332B8" w14:textId="77777777" w:rsidR="002E7632" w:rsidRPr="00B459D9" w:rsidRDefault="002E7632" w:rsidP="002E7632">
            <w:pPr>
              <w:widowControl/>
              <w:jc w:val="center"/>
              <w:rPr>
                <w:color w:val="000000"/>
                <w:szCs w:val="24"/>
              </w:rPr>
            </w:pPr>
            <w:r w:rsidRPr="00B459D9">
              <w:rPr>
                <w:color w:val="000000"/>
                <w:szCs w:val="24"/>
              </w:rPr>
              <w:t>44601</w:t>
            </w:r>
          </w:p>
        </w:tc>
        <w:tc>
          <w:tcPr>
            <w:tcW w:w="1083" w:type="dxa"/>
            <w:tcBorders>
              <w:top w:val="nil"/>
              <w:left w:val="nil"/>
              <w:bottom w:val="single" w:sz="4" w:space="0" w:color="000000"/>
              <w:right w:val="single" w:sz="4" w:space="0" w:color="000000"/>
            </w:tcBorders>
            <w:noWrap/>
            <w:hideMark/>
          </w:tcPr>
          <w:p w14:paraId="6FCD6F1E" w14:textId="77777777" w:rsidR="002E7632" w:rsidRPr="00B459D9" w:rsidRDefault="002E7632" w:rsidP="002E7632">
            <w:pPr>
              <w:widowControl/>
              <w:jc w:val="center"/>
              <w:rPr>
                <w:color w:val="000000"/>
                <w:szCs w:val="24"/>
              </w:rPr>
            </w:pPr>
            <w:r w:rsidRPr="00B459D9">
              <w:rPr>
                <w:color w:val="000000"/>
                <w:szCs w:val="24"/>
              </w:rPr>
              <w:t>0.3769</w:t>
            </w:r>
          </w:p>
        </w:tc>
        <w:tc>
          <w:tcPr>
            <w:tcW w:w="981" w:type="dxa"/>
            <w:tcBorders>
              <w:top w:val="nil"/>
              <w:left w:val="nil"/>
              <w:bottom w:val="single" w:sz="4" w:space="0" w:color="000000"/>
              <w:right w:val="single" w:sz="4" w:space="0" w:color="000000"/>
            </w:tcBorders>
            <w:noWrap/>
            <w:hideMark/>
          </w:tcPr>
          <w:p w14:paraId="372CCD88"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CD5B48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D7C260B"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5ECC3CE6" w14:textId="77777777" w:rsidR="002E7632" w:rsidRPr="00B459D9" w:rsidRDefault="002E7632" w:rsidP="002E7632">
            <w:pPr>
              <w:widowControl/>
              <w:jc w:val="center"/>
              <w:rPr>
                <w:color w:val="000000"/>
                <w:szCs w:val="24"/>
              </w:rPr>
            </w:pPr>
            <w:r w:rsidRPr="00B459D9">
              <w:rPr>
                <w:color w:val="000000"/>
                <w:szCs w:val="24"/>
              </w:rPr>
              <w:t>5,266</w:t>
            </w:r>
          </w:p>
        </w:tc>
        <w:tc>
          <w:tcPr>
            <w:tcW w:w="1423" w:type="dxa"/>
            <w:tcBorders>
              <w:top w:val="nil"/>
              <w:left w:val="nil"/>
              <w:bottom w:val="single" w:sz="4" w:space="0" w:color="000000"/>
              <w:right w:val="single" w:sz="4" w:space="0" w:color="000000"/>
            </w:tcBorders>
            <w:noWrap/>
            <w:hideMark/>
          </w:tcPr>
          <w:p w14:paraId="5C4939A4" w14:textId="77777777" w:rsidR="002E7632" w:rsidRPr="00B459D9" w:rsidRDefault="002E7632" w:rsidP="002E7632">
            <w:pPr>
              <w:widowControl/>
              <w:jc w:val="center"/>
              <w:rPr>
                <w:color w:val="000000"/>
                <w:szCs w:val="24"/>
              </w:rPr>
            </w:pPr>
            <w:r w:rsidRPr="00B459D9">
              <w:rPr>
                <w:color w:val="000000"/>
                <w:szCs w:val="24"/>
              </w:rPr>
              <w:t>40,035</w:t>
            </w:r>
          </w:p>
        </w:tc>
      </w:tr>
      <w:tr w:rsidR="002E7632" w:rsidRPr="00B459D9" w14:paraId="1566DC3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2FD22F5" w14:textId="77777777" w:rsidR="002E7632" w:rsidRPr="00B459D9" w:rsidRDefault="002E7632" w:rsidP="002E7632">
            <w:pPr>
              <w:widowControl/>
              <w:jc w:val="center"/>
              <w:rPr>
                <w:color w:val="000000"/>
                <w:szCs w:val="24"/>
              </w:rPr>
            </w:pPr>
            <w:r w:rsidRPr="00B459D9">
              <w:rPr>
                <w:color w:val="000000"/>
                <w:szCs w:val="24"/>
              </w:rPr>
              <w:t>21</w:t>
            </w:r>
          </w:p>
        </w:tc>
        <w:tc>
          <w:tcPr>
            <w:tcW w:w="998" w:type="dxa"/>
            <w:tcBorders>
              <w:top w:val="nil"/>
              <w:left w:val="nil"/>
              <w:bottom w:val="single" w:sz="4" w:space="0" w:color="000000"/>
              <w:right w:val="single" w:sz="4" w:space="0" w:color="000000"/>
            </w:tcBorders>
            <w:noWrap/>
            <w:hideMark/>
          </w:tcPr>
          <w:p w14:paraId="1432D305" w14:textId="77777777" w:rsidR="002E7632" w:rsidRPr="00B459D9" w:rsidRDefault="002E7632" w:rsidP="002E7632">
            <w:pPr>
              <w:widowControl/>
              <w:jc w:val="center"/>
              <w:rPr>
                <w:color w:val="000000"/>
                <w:szCs w:val="24"/>
              </w:rPr>
            </w:pPr>
            <w:r w:rsidRPr="00B459D9">
              <w:rPr>
                <w:color w:val="000000"/>
                <w:szCs w:val="24"/>
              </w:rPr>
              <w:t>12</w:t>
            </w:r>
          </w:p>
        </w:tc>
        <w:tc>
          <w:tcPr>
            <w:tcW w:w="1060" w:type="dxa"/>
            <w:tcBorders>
              <w:top w:val="nil"/>
              <w:left w:val="nil"/>
              <w:bottom w:val="single" w:sz="4" w:space="0" w:color="000000"/>
              <w:right w:val="single" w:sz="4" w:space="0" w:color="000000"/>
            </w:tcBorders>
            <w:noWrap/>
            <w:hideMark/>
          </w:tcPr>
          <w:p w14:paraId="7CD629A1" w14:textId="77777777" w:rsidR="002E7632" w:rsidRPr="00B459D9" w:rsidRDefault="002E7632" w:rsidP="002E7632">
            <w:pPr>
              <w:widowControl/>
              <w:jc w:val="center"/>
              <w:rPr>
                <w:color w:val="000000"/>
                <w:szCs w:val="24"/>
              </w:rPr>
            </w:pPr>
            <w:r w:rsidRPr="00B459D9">
              <w:rPr>
                <w:color w:val="000000"/>
                <w:szCs w:val="24"/>
              </w:rPr>
              <w:t>44602</w:t>
            </w:r>
          </w:p>
        </w:tc>
        <w:tc>
          <w:tcPr>
            <w:tcW w:w="1083" w:type="dxa"/>
            <w:tcBorders>
              <w:top w:val="nil"/>
              <w:left w:val="nil"/>
              <w:bottom w:val="single" w:sz="4" w:space="0" w:color="000000"/>
              <w:right w:val="single" w:sz="4" w:space="0" w:color="000000"/>
            </w:tcBorders>
            <w:noWrap/>
            <w:hideMark/>
          </w:tcPr>
          <w:p w14:paraId="3F080E70" w14:textId="77777777" w:rsidR="002E7632" w:rsidRPr="00B459D9" w:rsidRDefault="002E7632" w:rsidP="002E7632">
            <w:pPr>
              <w:widowControl/>
              <w:jc w:val="center"/>
              <w:rPr>
                <w:color w:val="000000"/>
                <w:szCs w:val="24"/>
              </w:rPr>
            </w:pPr>
            <w:r w:rsidRPr="00B459D9">
              <w:rPr>
                <w:color w:val="000000"/>
                <w:szCs w:val="24"/>
              </w:rPr>
              <w:t>0.2853</w:t>
            </w:r>
          </w:p>
        </w:tc>
        <w:tc>
          <w:tcPr>
            <w:tcW w:w="981" w:type="dxa"/>
            <w:tcBorders>
              <w:top w:val="nil"/>
              <w:left w:val="nil"/>
              <w:bottom w:val="single" w:sz="4" w:space="0" w:color="000000"/>
              <w:right w:val="single" w:sz="4" w:space="0" w:color="000000"/>
            </w:tcBorders>
            <w:noWrap/>
            <w:hideMark/>
          </w:tcPr>
          <w:p w14:paraId="331EC1F8"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E04146C"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D903818"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60C4C7C9" w14:textId="77777777" w:rsidR="002E7632" w:rsidRPr="00B459D9" w:rsidRDefault="002E7632" w:rsidP="002E7632">
            <w:pPr>
              <w:widowControl/>
              <w:jc w:val="center"/>
              <w:rPr>
                <w:color w:val="000000"/>
                <w:szCs w:val="24"/>
              </w:rPr>
            </w:pPr>
            <w:r w:rsidRPr="00B459D9">
              <w:rPr>
                <w:color w:val="000000"/>
                <w:szCs w:val="24"/>
              </w:rPr>
              <w:t>3,008</w:t>
            </w:r>
          </w:p>
        </w:tc>
        <w:tc>
          <w:tcPr>
            <w:tcW w:w="1423" w:type="dxa"/>
            <w:tcBorders>
              <w:top w:val="nil"/>
              <w:left w:val="nil"/>
              <w:bottom w:val="single" w:sz="4" w:space="0" w:color="000000"/>
              <w:right w:val="single" w:sz="4" w:space="0" w:color="000000"/>
            </w:tcBorders>
            <w:noWrap/>
            <w:hideMark/>
          </w:tcPr>
          <w:p w14:paraId="78314667" w14:textId="77777777" w:rsidR="002E7632" w:rsidRPr="00B459D9" w:rsidRDefault="002E7632" w:rsidP="002E7632">
            <w:pPr>
              <w:widowControl/>
              <w:jc w:val="center"/>
              <w:rPr>
                <w:color w:val="000000"/>
                <w:szCs w:val="24"/>
              </w:rPr>
            </w:pPr>
            <w:r w:rsidRPr="00B459D9">
              <w:rPr>
                <w:color w:val="000000"/>
                <w:szCs w:val="24"/>
              </w:rPr>
              <w:t>29,825</w:t>
            </w:r>
          </w:p>
        </w:tc>
      </w:tr>
      <w:tr w:rsidR="002E7632" w:rsidRPr="00B459D9" w14:paraId="1ECA82F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61A50E5" w14:textId="77777777" w:rsidR="002E7632" w:rsidRPr="00B459D9" w:rsidRDefault="002E7632" w:rsidP="002E7632">
            <w:pPr>
              <w:widowControl/>
              <w:jc w:val="center"/>
              <w:rPr>
                <w:color w:val="000000"/>
                <w:szCs w:val="24"/>
              </w:rPr>
            </w:pPr>
            <w:r w:rsidRPr="00B459D9">
              <w:rPr>
                <w:color w:val="000000"/>
                <w:szCs w:val="24"/>
              </w:rPr>
              <w:t>21</w:t>
            </w:r>
          </w:p>
        </w:tc>
        <w:tc>
          <w:tcPr>
            <w:tcW w:w="998" w:type="dxa"/>
            <w:tcBorders>
              <w:top w:val="nil"/>
              <w:left w:val="nil"/>
              <w:bottom w:val="single" w:sz="4" w:space="0" w:color="000000"/>
              <w:right w:val="single" w:sz="4" w:space="0" w:color="000000"/>
            </w:tcBorders>
            <w:noWrap/>
            <w:hideMark/>
          </w:tcPr>
          <w:p w14:paraId="5A9E15CA" w14:textId="77777777" w:rsidR="002E7632" w:rsidRPr="00B459D9" w:rsidRDefault="002E7632" w:rsidP="002E7632">
            <w:pPr>
              <w:widowControl/>
              <w:jc w:val="center"/>
              <w:rPr>
                <w:color w:val="000000"/>
                <w:szCs w:val="24"/>
              </w:rPr>
            </w:pPr>
            <w:r w:rsidRPr="00B459D9">
              <w:rPr>
                <w:color w:val="000000"/>
                <w:szCs w:val="24"/>
              </w:rPr>
              <w:t>13</w:t>
            </w:r>
          </w:p>
        </w:tc>
        <w:tc>
          <w:tcPr>
            <w:tcW w:w="1060" w:type="dxa"/>
            <w:tcBorders>
              <w:top w:val="nil"/>
              <w:left w:val="nil"/>
              <w:bottom w:val="single" w:sz="4" w:space="0" w:color="000000"/>
              <w:right w:val="single" w:sz="4" w:space="0" w:color="000000"/>
            </w:tcBorders>
            <w:noWrap/>
            <w:hideMark/>
          </w:tcPr>
          <w:p w14:paraId="7DB6D3D9" w14:textId="77777777" w:rsidR="002E7632" w:rsidRPr="00B459D9" w:rsidRDefault="002E7632" w:rsidP="002E7632">
            <w:pPr>
              <w:widowControl/>
              <w:jc w:val="center"/>
              <w:rPr>
                <w:color w:val="000000"/>
                <w:szCs w:val="24"/>
              </w:rPr>
            </w:pPr>
            <w:r w:rsidRPr="00B459D9">
              <w:rPr>
                <w:color w:val="000000"/>
                <w:szCs w:val="24"/>
              </w:rPr>
              <w:t>44701</w:t>
            </w:r>
          </w:p>
        </w:tc>
        <w:tc>
          <w:tcPr>
            <w:tcW w:w="1083" w:type="dxa"/>
            <w:tcBorders>
              <w:top w:val="nil"/>
              <w:left w:val="nil"/>
              <w:bottom w:val="single" w:sz="4" w:space="0" w:color="000000"/>
              <w:right w:val="single" w:sz="4" w:space="0" w:color="000000"/>
            </w:tcBorders>
            <w:noWrap/>
            <w:hideMark/>
          </w:tcPr>
          <w:p w14:paraId="69EA3A7E" w14:textId="77777777" w:rsidR="002E7632" w:rsidRPr="00B459D9" w:rsidRDefault="002E7632" w:rsidP="002E7632">
            <w:pPr>
              <w:widowControl/>
              <w:jc w:val="center"/>
              <w:rPr>
                <w:color w:val="000000"/>
                <w:szCs w:val="24"/>
              </w:rPr>
            </w:pPr>
            <w:r w:rsidRPr="00B459D9">
              <w:rPr>
                <w:color w:val="000000"/>
                <w:szCs w:val="24"/>
              </w:rPr>
              <w:t>0.5184</w:t>
            </w:r>
          </w:p>
        </w:tc>
        <w:tc>
          <w:tcPr>
            <w:tcW w:w="981" w:type="dxa"/>
            <w:tcBorders>
              <w:top w:val="nil"/>
              <w:left w:val="nil"/>
              <w:bottom w:val="single" w:sz="4" w:space="0" w:color="000000"/>
              <w:right w:val="single" w:sz="4" w:space="0" w:color="000000"/>
            </w:tcBorders>
            <w:noWrap/>
            <w:hideMark/>
          </w:tcPr>
          <w:p w14:paraId="59D2EDFB"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C0099D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E1A96EA"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2D1C3F43" w14:textId="77777777" w:rsidR="002E7632" w:rsidRPr="00B459D9" w:rsidRDefault="002E7632" w:rsidP="002E7632">
            <w:pPr>
              <w:widowControl/>
              <w:jc w:val="center"/>
              <w:rPr>
                <w:color w:val="000000"/>
                <w:szCs w:val="24"/>
              </w:rPr>
            </w:pPr>
            <w:r w:rsidRPr="00B459D9">
              <w:rPr>
                <w:color w:val="000000"/>
                <w:szCs w:val="24"/>
              </w:rPr>
              <w:t>4,098</w:t>
            </w:r>
          </w:p>
        </w:tc>
        <w:tc>
          <w:tcPr>
            <w:tcW w:w="1423" w:type="dxa"/>
            <w:tcBorders>
              <w:top w:val="nil"/>
              <w:left w:val="nil"/>
              <w:bottom w:val="single" w:sz="4" w:space="0" w:color="000000"/>
              <w:right w:val="single" w:sz="4" w:space="0" w:color="000000"/>
            </w:tcBorders>
            <w:noWrap/>
            <w:hideMark/>
          </w:tcPr>
          <w:p w14:paraId="2FB3C648" w14:textId="77777777" w:rsidR="002E7632" w:rsidRPr="00B459D9" w:rsidRDefault="002E7632" w:rsidP="002E7632">
            <w:pPr>
              <w:widowControl/>
              <w:jc w:val="center"/>
              <w:rPr>
                <w:color w:val="000000"/>
                <w:szCs w:val="24"/>
              </w:rPr>
            </w:pPr>
            <w:r w:rsidRPr="00B459D9">
              <w:rPr>
                <w:color w:val="000000"/>
                <w:szCs w:val="24"/>
              </w:rPr>
              <w:t>74,225</w:t>
            </w:r>
          </w:p>
        </w:tc>
      </w:tr>
      <w:tr w:rsidR="002E7632" w:rsidRPr="00B459D9" w14:paraId="7765573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A0DEF4D" w14:textId="77777777" w:rsidR="002E7632" w:rsidRPr="00B459D9" w:rsidRDefault="002E7632" w:rsidP="002E7632">
            <w:pPr>
              <w:widowControl/>
              <w:jc w:val="center"/>
              <w:rPr>
                <w:color w:val="000000"/>
                <w:szCs w:val="24"/>
              </w:rPr>
            </w:pPr>
            <w:r w:rsidRPr="00B459D9">
              <w:rPr>
                <w:color w:val="000000"/>
                <w:szCs w:val="24"/>
              </w:rPr>
              <w:t>21</w:t>
            </w:r>
          </w:p>
        </w:tc>
        <w:tc>
          <w:tcPr>
            <w:tcW w:w="998" w:type="dxa"/>
            <w:tcBorders>
              <w:top w:val="nil"/>
              <w:left w:val="nil"/>
              <w:bottom w:val="single" w:sz="4" w:space="0" w:color="000000"/>
              <w:right w:val="single" w:sz="4" w:space="0" w:color="000000"/>
            </w:tcBorders>
            <w:noWrap/>
            <w:hideMark/>
          </w:tcPr>
          <w:p w14:paraId="63A24D10" w14:textId="77777777" w:rsidR="002E7632" w:rsidRPr="00B459D9" w:rsidRDefault="002E7632" w:rsidP="002E7632">
            <w:pPr>
              <w:widowControl/>
              <w:jc w:val="center"/>
              <w:rPr>
                <w:color w:val="000000"/>
                <w:szCs w:val="24"/>
              </w:rPr>
            </w:pPr>
            <w:r w:rsidRPr="00B459D9">
              <w:rPr>
                <w:color w:val="000000"/>
                <w:szCs w:val="24"/>
              </w:rPr>
              <w:t>14</w:t>
            </w:r>
          </w:p>
        </w:tc>
        <w:tc>
          <w:tcPr>
            <w:tcW w:w="1060" w:type="dxa"/>
            <w:tcBorders>
              <w:top w:val="nil"/>
              <w:left w:val="nil"/>
              <w:bottom w:val="single" w:sz="4" w:space="0" w:color="000000"/>
              <w:right w:val="single" w:sz="4" w:space="0" w:color="000000"/>
            </w:tcBorders>
            <w:noWrap/>
            <w:hideMark/>
          </w:tcPr>
          <w:p w14:paraId="647354D3" w14:textId="77777777" w:rsidR="002E7632" w:rsidRPr="00B459D9" w:rsidRDefault="002E7632" w:rsidP="002E7632">
            <w:pPr>
              <w:widowControl/>
              <w:jc w:val="center"/>
              <w:rPr>
                <w:color w:val="000000"/>
                <w:szCs w:val="24"/>
              </w:rPr>
            </w:pPr>
            <w:r w:rsidRPr="00B459D9">
              <w:rPr>
                <w:color w:val="000000"/>
                <w:szCs w:val="24"/>
              </w:rPr>
              <w:t>44702</w:t>
            </w:r>
          </w:p>
        </w:tc>
        <w:tc>
          <w:tcPr>
            <w:tcW w:w="1083" w:type="dxa"/>
            <w:tcBorders>
              <w:top w:val="nil"/>
              <w:left w:val="nil"/>
              <w:bottom w:val="single" w:sz="4" w:space="0" w:color="000000"/>
              <w:right w:val="single" w:sz="4" w:space="0" w:color="000000"/>
            </w:tcBorders>
            <w:noWrap/>
            <w:hideMark/>
          </w:tcPr>
          <w:p w14:paraId="3789FFB7" w14:textId="77777777" w:rsidR="002E7632" w:rsidRPr="00B459D9" w:rsidRDefault="002E7632" w:rsidP="002E7632">
            <w:pPr>
              <w:widowControl/>
              <w:jc w:val="center"/>
              <w:rPr>
                <w:color w:val="000000"/>
                <w:szCs w:val="24"/>
              </w:rPr>
            </w:pPr>
            <w:r w:rsidRPr="00B459D9">
              <w:rPr>
                <w:color w:val="000000"/>
                <w:szCs w:val="24"/>
              </w:rPr>
              <w:t>0.2761</w:t>
            </w:r>
          </w:p>
        </w:tc>
        <w:tc>
          <w:tcPr>
            <w:tcW w:w="981" w:type="dxa"/>
            <w:tcBorders>
              <w:top w:val="nil"/>
              <w:left w:val="nil"/>
              <w:bottom w:val="single" w:sz="4" w:space="0" w:color="000000"/>
              <w:right w:val="single" w:sz="4" w:space="0" w:color="000000"/>
            </w:tcBorders>
            <w:noWrap/>
            <w:hideMark/>
          </w:tcPr>
          <w:p w14:paraId="4423D9E2"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E6A9B1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ACD12C8"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3856506F" w14:textId="77777777" w:rsidR="002E7632" w:rsidRPr="00B459D9" w:rsidRDefault="002E7632" w:rsidP="002E7632">
            <w:pPr>
              <w:widowControl/>
              <w:jc w:val="center"/>
              <w:rPr>
                <w:color w:val="000000"/>
                <w:szCs w:val="24"/>
              </w:rPr>
            </w:pPr>
            <w:r w:rsidRPr="00B459D9">
              <w:rPr>
                <w:color w:val="000000"/>
                <w:szCs w:val="24"/>
              </w:rPr>
              <w:t>4,371</w:t>
            </w:r>
          </w:p>
        </w:tc>
        <w:tc>
          <w:tcPr>
            <w:tcW w:w="1423" w:type="dxa"/>
            <w:tcBorders>
              <w:top w:val="nil"/>
              <w:left w:val="nil"/>
              <w:bottom w:val="single" w:sz="4" w:space="0" w:color="000000"/>
              <w:right w:val="single" w:sz="4" w:space="0" w:color="000000"/>
            </w:tcBorders>
            <w:noWrap/>
            <w:hideMark/>
          </w:tcPr>
          <w:p w14:paraId="62587AA1" w14:textId="77777777" w:rsidR="002E7632" w:rsidRPr="00B459D9" w:rsidRDefault="002E7632" w:rsidP="002E7632">
            <w:pPr>
              <w:widowControl/>
              <w:jc w:val="center"/>
              <w:rPr>
                <w:color w:val="000000"/>
                <w:szCs w:val="24"/>
              </w:rPr>
            </w:pPr>
            <w:r w:rsidRPr="00B459D9">
              <w:rPr>
                <w:color w:val="000000"/>
                <w:szCs w:val="24"/>
              </w:rPr>
              <w:t>32,456</w:t>
            </w:r>
          </w:p>
        </w:tc>
      </w:tr>
      <w:tr w:rsidR="002E7632" w:rsidRPr="00B459D9" w14:paraId="038278EA"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5CED170" w14:textId="77777777" w:rsidR="002E7632" w:rsidRPr="00B459D9" w:rsidRDefault="002E7632" w:rsidP="002E7632">
            <w:pPr>
              <w:widowControl/>
              <w:jc w:val="center"/>
              <w:rPr>
                <w:color w:val="000000"/>
                <w:szCs w:val="24"/>
              </w:rPr>
            </w:pPr>
            <w:r w:rsidRPr="00B459D9">
              <w:rPr>
                <w:color w:val="000000"/>
                <w:szCs w:val="24"/>
              </w:rPr>
              <w:t>21</w:t>
            </w:r>
          </w:p>
        </w:tc>
        <w:tc>
          <w:tcPr>
            <w:tcW w:w="998" w:type="dxa"/>
            <w:tcBorders>
              <w:top w:val="nil"/>
              <w:left w:val="nil"/>
              <w:bottom w:val="single" w:sz="4" w:space="0" w:color="000000"/>
              <w:right w:val="single" w:sz="4" w:space="0" w:color="000000"/>
            </w:tcBorders>
            <w:noWrap/>
            <w:hideMark/>
          </w:tcPr>
          <w:p w14:paraId="6A45790C" w14:textId="77777777" w:rsidR="002E7632" w:rsidRPr="00B459D9" w:rsidRDefault="002E7632" w:rsidP="002E7632">
            <w:pPr>
              <w:widowControl/>
              <w:jc w:val="center"/>
              <w:rPr>
                <w:color w:val="000000"/>
                <w:szCs w:val="24"/>
              </w:rPr>
            </w:pPr>
            <w:r w:rsidRPr="00B459D9">
              <w:rPr>
                <w:color w:val="000000"/>
                <w:szCs w:val="24"/>
              </w:rPr>
              <w:t>15</w:t>
            </w:r>
          </w:p>
        </w:tc>
        <w:tc>
          <w:tcPr>
            <w:tcW w:w="1060" w:type="dxa"/>
            <w:tcBorders>
              <w:top w:val="nil"/>
              <w:left w:val="nil"/>
              <w:bottom w:val="single" w:sz="4" w:space="0" w:color="000000"/>
              <w:right w:val="single" w:sz="4" w:space="0" w:color="000000"/>
            </w:tcBorders>
            <w:noWrap/>
            <w:hideMark/>
          </w:tcPr>
          <w:p w14:paraId="0641A684" w14:textId="77777777" w:rsidR="002E7632" w:rsidRPr="00B459D9" w:rsidRDefault="002E7632" w:rsidP="002E7632">
            <w:pPr>
              <w:widowControl/>
              <w:jc w:val="center"/>
              <w:rPr>
                <w:color w:val="000000"/>
                <w:szCs w:val="24"/>
              </w:rPr>
            </w:pPr>
            <w:r w:rsidRPr="00B459D9">
              <w:rPr>
                <w:color w:val="000000"/>
                <w:szCs w:val="24"/>
              </w:rPr>
              <w:t>44801</w:t>
            </w:r>
          </w:p>
        </w:tc>
        <w:tc>
          <w:tcPr>
            <w:tcW w:w="1083" w:type="dxa"/>
            <w:tcBorders>
              <w:top w:val="nil"/>
              <w:left w:val="nil"/>
              <w:bottom w:val="single" w:sz="4" w:space="0" w:color="000000"/>
              <w:right w:val="single" w:sz="4" w:space="0" w:color="000000"/>
            </w:tcBorders>
            <w:noWrap/>
            <w:hideMark/>
          </w:tcPr>
          <w:p w14:paraId="1F9DD1AC" w14:textId="77777777" w:rsidR="002E7632" w:rsidRPr="00B459D9" w:rsidRDefault="002E7632" w:rsidP="002E7632">
            <w:pPr>
              <w:widowControl/>
              <w:jc w:val="center"/>
              <w:rPr>
                <w:color w:val="000000"/>
                <w:szCs w:val="24"/>
              </w:rPr>
            </w:pPr>
            <w:r w:rsidRPr="00B459D9">
              <w:rPr>
                <w:color w:val="000000"/>
                <w:szCs w:val="24"/>
              </w:rPr>
              <w:t>0.6273</w:t>
            </w:r>
          </w:p>
        </w:tc>
        <w:tc>
          <w:tcPr>
            <w:tcW w:w="981" w:type="dxa"/>
            <w:tcBorders>
              <w:top w:val="nil"/>
              <w:left w:val="nil"/>
              <w:bottom w:val="single" w:sz="4" w:space="0" w:color="000000"/>
              <w:right w:val="single" w:sz="4" w:space="0" w:color="000000"/>
            </w:tcBorders>
            <w:noWrap/>
            <w:hideMark/>
          </w:tcPr>
          <w:p w14:paraId="04818469"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77C16A36"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214910D"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7A0D8E3D" w14:textId="77777777" w:rsidR="002E7632" w:rsidRPr="00B459D9" w:rsidRDefault="002E7632" w:rsidP="002E7632">
            <w:pPr>
              <w:widowControl/>
              <w:jc w:val="center"/>
              <w:rPr>
                <w:color w:val="000000"/>
                <w:szCs w:val="24"/>
              </w:rPr>
            </w:pPr>
            <w:r w:rsidRPr="00B459D9">
              <w:rPr>
                <w:color w:val="000000"/>
                <w:szCs w:val="24"/>
              </w:rPr>
              <w:t>7,717</w:t>
            </w:r>
          </w:p>
        </w:tc>
        <w:tc>
          <w:tcPr>
            <w:tcW w:w="1423" w:type="dxa"/>
            <w:tcBorders>
              <w:top w:val="nil"/>
              <w:left w:val="nil"/>
              <w:bottom w:val="single" w:sz="4" w:space="0" w:color="000000"/>
              <w:right w:val="single" w:sz="4" w:space="0" w:color="000000"/>
            </w:tcBorders>
            <w:noWrap/>
            <w:hideMark/>
          </w:tcPr>
          <w:p w14:paraId="7516B74A" w14:textId="77777777" w:rsidR="002E7632" w:rsidRPr="00B459D9" w:rsidRDefault="002E7632" w:rsidP="002E7632">
            <w:pPr>
              <w:widowControl/>
              <w:jc w:val="center"/>
              <w:rPr>
                <w:color w:val="000000"/>
                <w:szCs w:val="24"/>
              </w:rPr>
            </w:pPr>
            <w:r w:rsidRPr="00B459D9">
              <w:rPr>
                <w:color w:val="000000"/>
                <w:szCs w:val="24"/>
              </w:rPr>
              <w:t>80,250</w:t>
            </w:r>
          </w:p>
        </w:tc>
      </w:tr>
      <w:tr w:rsidR="002E7632" w:rsidRPr="00B459D9" w14:paraId="6563124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F655331" w14:textId="77777777" w:rsidR="002E7632" w:rsidRPr="00B459D9" w:rsidRDefault="002E7632" w:rsidP="002E7632">
            <w:pPr>
              <w:widowControl/>
              <w:jc w:val="center"/>
              <w:rPr>
                <w:color w:val="000000"/>
                <w:szCs w:val="24"/>
              </w:rPr>
            </w:pPr>
            <w:r w:rsidRPr="00B459D9">
              <w:rPr>
                <w:color w:val="000000"/>
                <w:szCs w:val="24"/>
              </w:rPr>
              <w:t>21</w:t>
            </w:r>
          </w:p>
        </w:tc>
        <w:tc>
          <w:tcPr>
            <w:tcW w:w="998" w:type="dxa"/>
            <w:tcBorders>
              <w:top w:val="nil"/>
              <w:left w:val="nil"/>
              <w:bottom w:val="single" w:sz="4" w:space="0" w:color="000000"/>
              <w:right w:val="single" w:sz="4" w:space="0" w:color="000000"/>
            </w:tcBorders>
            <w:noWrap/>
            <w:hideMark/>
          </w:tcPr>
          <w:p w14:paraId="2D3562C2" w14:textId="77777777" w:rsidR="002E7632" w:rsidRPr="00B459D9" w:rsidRDefault="002E7632" w:rsidP="002E7632">
            <w:pPr>
              <w:widowControl/>
              <w:jc w:val="center"/>
              <w:rPr>
                <w:color w:val="000000"/>
                <w:szCs w:val="24"/>
              </w:rPr>
            </w:pPr>
            <w:r w:rsidRPr="00B459D9">
              <w:rPr>
                <w:color w:val="000000"/>
                <w:szCs w:val="24"/>
              </w:rPr>
              <w:t>16</w:t>
            </w:r>
          </w:p>
        </w:tc>
        <w:tc>
          <w:tcPr>
            <w:tcW w:w="1060" w:type="dxa"/>
            <w:tcBorders>
              <w:top w:val="nil"/>
              <w:left w:val="nil"/>
              <w:bottom w:val="single" w:sz="4" w:space="0" w:color="000000"/>
              <w:right w:val="single" w:sz="4" w:space="0" w:color="000000"/>
            </w:tcBorders>
            <w:noWrap/>
            <w:hideMark/>
          </w:tcPr>
          <w:p w14:paraId="741A6BCA" w14:textId="77777777" w:rsidR="002E7632" w:rsidRPr="00B459D9" w:rsidRDefault="002E7632" w:rsidP="002E7632">
            <w:pPr>
              <w:widowControl/>
              <w:jc w:val="center"/>
              <w:rPr>
                <w:color w:val="000000"/>
                <w:szCs w:val="24"/>
              </w:rPr>
            </w:pPr>
            <w:r w:rsidRPr="00B459D9">
              <w:rPr>
                <w:color w:val="000000"/>
                <w:szCs w:val="24"/>
              </w:rPr>
              <w:t>44802</w:t>
            </w:r>
          </w:p>
        </w:tc>
        <w:tc>
          <w:tcPr>
            <w:tcW w:w="1083" w:type="dxa"/>
            <w:tcBorders>
              <w:top w:val="nil"/>
              <w:left w:val="nil"/>
              <w:bottom w:val="single" w:sz="4" w:space="0" w:color="000000"/>
              <w:right w:val="single" w:sz="4" w:space="0" w:color="000000"/>
            </w:tcBorders>
            <w:noWrap/>
            <w:hideMark/>
          </w:tcPr>
          <w:p w14:paraId="34A610E1" w14:textId="77777777" w:rsidR="002E7632" w:rsidRPr="00B459D9" w:rsidRDefault="002E7632" w:rsidP="002E7632">
            <w:pPr>
              <w:widowControl/>
              <w:jc w:val="center"/>
              <w:rPr>
                <w:color w:val="000000"/>
                <w:szCs w:val="24"/>
              </w:rPr>
            </w:pPr>
            <w:r w:rsidRPr="00B459D9">
              <w:rPr>
                <w:color w:val="000000"/>
                <w:szCs w:val="24"/>
              </w:rPr>
              <w:t>0.2588</w:t>
            </w:r>
          </w:p>
        </w:tc>
        <w:tc>
          <w:tcPr>
            <w:tcW w:w="981" w:type="dxa"/>
            <w:tcBorders>
              <w:top w:val="nil"/>
              <w:left w:val="nil"/>
              <w:bottom w:val="single" w:sz="4" w:space="0" w:color="000000"/>
              <w:right w:val="single" w:sz="4" w:space="0" w:color="000000"/>
            </w:tcBorders>
            <w:noWrap/>
            <w:hideMark/>
          </w:tcPr>
          <w:p w14:paraId="61E2622D"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4DD3B6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63CBD33"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1333451E" w14:textId="77777777" w:rsidR="002E7632" w:rsidRPr="00B459D9" w:rsidRDefault="002E7632" w:rsidP="002E7632">
            <w:pPr>
              <w:widowControl/>
              <w:jc w:val="center"/>
              <w:rPr>
                <w:color w:val="000000"/>
                <w:szCs w:val="24"/>
              </w:rPr>
            </w:pPr>
            <w:r w:rsidRPr="00B459D9">
              <w:rPr>
                <w:color w:val="000000"/>
                <w:szCs w:val="24"/>
              </w:rPr>
              <w:t>5,189</w:t>
            </w:r>
          </w:p>
        </w:tc>
        <w:tc>
          <w:tcPr>
            <w:tcW w:w="1423" w:type="dxa"/>
            <w:tcBorders>
              <w:top w:val="nil"/>
              <w:left w:val="nil"/>
              <w:bottom w:val="single" w:sz="4" w:space="0" w:color="000000"/>
              <w:right w:val="single" w:sz="4" w:space="0" w:color="000000"/>
            </w:tcBorders>
            <w:noWrap/>
            <w:hideMark/>
          </w:tcPr>
          <w:p w14:paraId="30EF3F7B" w14:textId="77777777" w:rsidR="002E7632" w:rsidRPr="00B459D9" w:rsidRDefault="002E7632" w:rsidP="002E7632">
            <w:pPr>
              <w:widowControl/>
              <w:jc w:val="center"/>
              <w:rPr>
                <w:color w:val="000000"/>
                <w:szCs w:val="24"/>
              </w:rPr>
            </w:pPr>
            <w:r w:rsidRPr="00B459D9">
              <w:rPr>
                <w:color w:val="000000"/>
                <w:szCs w:val="24"/>
              </w:rPr>
              <w:t>33,292</w:t>
            </w:r>
          </w:p>
        </w:tc>
      </w:tr>
      <w:tr w:rsidR="002E7632" w:rsidRPr="00B459D9" w14:paraId="1B982BB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4C0D0F0" w14:textId="77777777" w:rsidR="002E7632" w:rsidRPr="00B459D9" w:rsidRDefault="002E7632" w:rsidP="002E7632">
            <w:pPr>
              <w:widowControl/>
              <w:jc w:val="center"/>
              <w:rPr>
                <w:color w:val="000000"/>
                <w:szCs w:val="24"/>
              </w:rPr>
            </w:pPr>
            <w:r w:rsidRPr="00B459D9">
              <w:rPr>
                <w:color w:val="000000"/>
                <w:szCs w:val="24"/>
              </w:rPr>
              <w:t>21</w:t>
            </w:r>
          </w:p>
        </w:tc>
        <w:tc>
          <w:tcPr>
            <w:tcW w:w="998" w:type="dxa"/>
            <w:tcBorders>
              <w:top w:val="nil"/>
              <w:left w:val="nil"/>
              <w:bottom w:val="single" w:sz="4" w:space="0" w:color="000000"/>
              <w:right w:val="single" w:sz="4" w:space="0" w:color="000000"/>
            </w:tcBorders>
            <w:noWrap/>
            <w:hideMark/>
          </w:tcPr>
          <w:p w14:paraId="141C41EF" w14:textId="77777777" w:rsidR="002E7632" w:rsidRPr="00B459D9" w:rsidRDefault="002E7632" w:rsidP="002E7632">
            <w:pPr>
              <w:widowControl/>
              <w:jc w:val="center"/>
              <w:rPr>
                <w:color w:val="000000"/>
                <w:szCs w:val="24"/>
              </w:rPr>
            </w:pPr>
            <w:r w:rsidRPr="00B459D9">
              <w:rPr>
                <w:color w:val="000000"/>
                <w:szCs w:val="24"/>
              </w:rPr>
              <w:t>17</w:t>
            </w:r>
          </w:p>
        </w:tc>
        <w:tc>
          <w:tcPr>
            <w:tcW w:w="1060" w:type="dxa"/>
            <w:tcBorders>
              <w:top w:val="nil"/>
              <w:left w:val="nil"/>
              <w:bottom w:val="single" w:sz="4" w:space="0" w:color="000000"/>
              <w:right w:val="single" w:sz="4" w:space="0" w:color="000000"/>
            </w:tcBorders>
            <w:noWrap/>
            <w:hideMark/>
          </w:tcPr>
          <w:p w14:paraId="1B1A30E3" w14:textId="77777777" w:rsidR="002E7632" w:rsidRPr="00B459D9" w:rsidRDefault="002E7632" w:rsidP="002E7632">
            <w:pPr>
              <w:widowControl/>
              <w:jc w:val="center"/>
              <w:rPr>
                <w:color w:val="000000"/>
                <w:szCs w:val="24"/>
              </w:rPr>
            </w:pPr>
            <w:r w:rsidRPr="00B459D9">
              <w:rPr>
                <w:color w:val="000000"/>
                <w:szCs w:val="24"/>
              </w:rPr>
              <w:t>44901</w:t>
            </w:r>
          </w:p>
        </w:tc>
        <w:tc>
          <w:tcPr>
            <w:tcW w:w="1083" w:type="dxa"/>
            <w:tcBorders>
              <w:top w:val="nil"/>
              <w:left w:val="nil"/>
              <w:bottom w:val="single" w:sz="4" w:space="0" w:color="000000"/>
              <w:right w:val="single" w:sz="4" w:space="0" w:color="000000"/>
            </w:tcBorders>
            <w:noWrap/>
            <w:hideMark/>
          </w:tcPr>
          <w:p w14:paraId="56D23DBE" w14:textId="77777777" w:rsidR="002E7632" w:rsidRPr="00B459D9" w:rsidRDefault="002E7632" w:rsidP="002E7632">
            <w:pPr>
              <w:widowControl/>
              <w:jc w:val="center"/>
              <w:rPr>
                <w:color w:val="000000"/>
                <w:szCs w:val="24"/>
              </w:rPr>
            </w:pPr>
            <w:r w:rsidRPr="00B459D9">
              <w:rPr>
                <w:color w:val="000000"/>
                <w:szCs w:val="24"/>
              </w:rPr>
              <w:t>0.9182</w:t>
            </w:r>
          </w:p>
        </w:tc>
        <w:tc>
          <w:tcPr>
            <w:tcW w:w="981" w:type="dxa"/>
            <w:tcBorders>
              <w:top w:val="nil"/>
              <w:left w:val="nil"/>
              <w:bottom w:val="single" w:sz="4" w:space="0" w:color="000000"/>
              <w:right w:val="single" w:sz="4" w:space="0" w:color="000000"/>
            </w:tcBorders>
            <w:noWrap/>
            <w:hideMark/>
          </w:tcPr>
          <w:p w14:paraId="5A979496"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42C3449"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EDE7650"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276DB1D5" w14:textId="77777777" w:rsidR="002E7632" w:rsidRPr="00B459D9" w:rsidRDefault="002E7632" w:rsidP="002E7632">
            <w:pPr>
              <w:widowControl/>
              <w:jc w:val="center"/>
              <w:rPr>
                <w:color w:val="000000"/>
                <w:szCs w:val="24"/>
              </w:rPr>
            </w:pPr>
            <w:r w:rsidRPr="00B459D9">
              <w:rPr>
                <w:color w:val="000000"/>
                <w:szCs w:val="24"/>
              </w:rPr>
              <w:t>5,573</w:t>
            </w:r>
          </w:p>
        </w:tc>
        <w:tc>
          <w:tcPr>
            <w:tcW w:w="1423" w:type="dxa"/>
            <w:tcBorders>
              <w:top w:val="nil"/>
              <w:left w:val="nil"/>
              <w:bottom w:val="single" w:sz="4" w:space="0" w:color="000000"/>
              <w:right w:val="single" w:sz="4" w:space="0" w:color="000000"/>
            </w:tcBorders>
            <w:noWrap/>
            <w:hideMark/>
          </w:tcPr>
          <w:p w14:paraId="364BF8E5" w14:textId="77777777" w:rsidR="002E7632" w:rsidRPr="00B459D9" w:rsidRDefault="002E7632" w:rsidP="002E7632">
            <w:pPr>
              <w:widowControl/>
              <w:jc w:val="center"/>
              <w:rPr>
                <w:color w:val="000000"/>
                <w:szCs w:val="24"/>
              </w:rPr>
            </w:pPr>
            <w:r w:rsidRPr="00B459D9">
              <w:rPr>
                <w:color w:val="000000"/>
                <w:szCs w:val="24"/>
              </w:rPr>
              <w:t>134,767</w:t>
            </w:r>
          </w:p>
        </w:tc>
      </w:tr>
      <w:tr w:rsidR="002E7632" w:rsidRPr="00B459D9" w14:paraId="0F9A6E9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7D263CD" w14:textId="77777777" w:rsidR="002E7632" w:rsidRPr="00B459D9" w:rsidRDefault="002E7632" w:rsidP="002E7632">
            <w:pPr>
              <w:widowControl/>
              <w:jc w:val="center"/>
              <w:rPr>
                <w:color w:val="000000"/>
                <w:szCs w:val="24"/>
              </w:rPr>
            </w:pPr>
            <w:r w:rsidRPr="00B459D9">
              <w:rPr>
                <w:color w:val="000000"/>
                <w:szCs w:val="24"/>
              </w:rPr>
              <w:t>21</w:t>
            </w:r>
          </w:p>
        </w:tc>
        <w:tc>
          <w:tcPr>
            <w:tcW w:w="998" w:type="dxa"/>
            <w:tcBorders>
              <w:top w:val="nil"/>
              <w:left w:val="nil"/>
              <w:bottom w:val="single" w:sz="4" w:space="0" w:color="000000"/>
              <w:right w:val="single" w:sz="4" w:space="0" w:color="000000"/>
            </w:tcBorders>
            <w:noWrap/>
            <w:hideMark/>
          </w:tcPr>
          <w:p w14:paraId="1D4B7229" w14:textId="77777777" w:rsidR="002E7632" w:rsidRPr="00B459D9" w:rsidRDefault="002E7632" w:rsidP="002E7632">
            <w:pPr>
              <w:widowControl/>
              <w:jc w:val="center"/>
              <w:rPr>
                <w:color w:val="000000"/>
                <w:szCs w:val="24"/>
              </w:rPr>
            </w:pPr>
            <w:r w:rsidRPr="00B459D9">
              <w:rPr>
                <w:color w:val="000000"/>
                <w:szCs w:val="24"/>
              </w:rPr>
              <w:t>18</w:t>
            </w:r>
          </w:p>
        </w:tc>
        <w:tc>
          <w:tcPr>
            <w:tcW w:w="1060" w:type="dxa"/>
            <w:tcBorders>
              <w:top w:val="nil"/>
              <w:left w:val="nil"/>
              <w:bottom w:val="single" w:sz="4" w:space="0" w:color="000000"/>
              <w:right w:val="single" w:sz="4" w:space="0" w:color="000000"/>
            </w:tcBorders>
            <w:noWrap/>
            <w:hideMark/>
          </w:tcPr>
          <w:p w14:paraId="72675BB1" w14:textId="77777777" w:rsidR="002E7632" w:rsidRPr="00B459D9" w:rsidRDefault="002E7632" w:rsidP="002E7632">
            <w:pPr>
              <w:widowControl/>
              <w:jc w:val="center"/>
              <w:rPr>
                <w:color w:val="000000"/>
                <w:szCs w:val="24"/>
              </w:rPr>
            </w:pPr>
            <w:r w:rsidRPr="00B459D9">
              <w:rPr>
                <w:color w:val="000000"/>
                <w:szCs w:val="24"/>
              </w:rPr>
              <w:t>44902</w:t>
            </w:r>
          </w:p>
        </w:tc>
        <w:tc>
          <w:tcPr>
            <w:tcW w:w="1083" w:type="dxa"/>
            <w:tcBorders>
              <w:top w:val="nil"/>
              <w:left w:val="nil"/>
              <w:bottom w:val="single" w:sz="4" w:space="0" w:color="000000"/>
              <w:right w:val="single" w:sz="4" w:space="0" w:color="000000"/>
            </w:tcBorders>
            <w:noWrap/>
            <w:hideMark/>
          </w:tcPr>
          <w:p w14:paraId="02359C7A" w14:textId="77777777" w:rsidR="002E7632" w:rsidRPr="00B459D9" w:rsidRDefault="002E7632" w:rsidP="002E7632">
            <w:pPr>
              <w:widowControl/>
              <w:jc w:val="center"/>
              <w:rPr>
                <w:color w:val="000000"/>
                <w:szCs w:val="24"/>
              </w:rPr>
            </w:pPr>
            <w:r w:rsidRPr="00B459D9">
              <w:rPr>
                <w:color w:val="000000"/>
                <w:szCs w:val="24"/>
              </w:rPr>
              <w:t>0.6546</w:t>
            </w:r>
          </w:p>
        </w:tc>
        <w:tc>
          <w:tcPr>
            <w:tcW w:w="981" w:type="dxa"/>
            <w:tcBorders>
              <w:top w:val="nil"/>
              <w:left w:val="nil"/>
              <w:bottom w:val="single" w:sz="4" w:space="0" w:color="000000"/>
              <w:right w:val="single" w:sz="4" w:space="0" w:color="000000"/>
            </w:tcBorders>
            <w:noWrap/>
            <w:hideMark/>
          </w:tcPr>
          <w:p w14:paraId="5DC09B82"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11AA3FE"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61228FB"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71BAF9A0" w14:textId="77777777" w:rsidR="002E7632" w:rsidRPr="00B459D9" w:rsidRDefault="002E7632" w:rsidP="002E7632">
            <w:pPr>
              <w:widowControl/>
              <w:jc w:val="center"/>
              <w:rPr>
                <w:color w:val="000000"/>
                <w:szCs w:val="24"/>
              </w:rPr>
            </w:pPr>
            <w:r w:rsidRPr="00B459D9">
              <w:rPr>
                <w:color w:val="000000"/>
                <w:szCs w:val="24"/>
              </w:rPr>
              <w:t>4,617</w:t>
            </w:r>
          </w:p>
        </w:tc>
        <w:tc>
          <w:tcPr>
            <w:tcW w:w="1423" w:type="dxa"/>
            <w:tcBorders>
              <w:top w:val="nil"/>
              <w:left w:val="nil"/>
              <w:bottom w:val="single" w:sz="4" w:space="0" w:color="000000"/>
              <w:right w:val="single" w:sz="4" w:space="0" w:color="000000"/>
            </w:tcBorders>
            <w:noWrap/>
            <w:hideMark/>
          </w:tcPr>
          <w:p w14:paraId="2D07642A" w14:textId="77777777" w:rsidR="002E7632" w:rsidRPr="00B459D9" w:rsidRDefault="002E7632" w:rsidP="002E7632">
            <w:pPr>
              <w:widowControl/>
              <w:jc w:val="center"/>
              <w:rPr>
                <w:color w:val="000000"/>
                <w:szCs w:val="24"/>
              </w:rPr>
            </w:pPr>
            <w:r w:rsidRPr="00B459D9">
              <w:rPr>
                <w:color w:val="000000"/>
                <w:szCs w:val="24"/>
              </w:rPr>
              <w:t>90,088</w:t>
            </w:r>
          </w:p>
        </w:tc>
      </w:tr>
      <w:tr w:rsidR="002E7632" w:rsidRPr="00B459D9" w14:paraId="3676930F"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29217DC" w14:textId="77777777" w:rsidR="002E7632" w:rsidRPr="00B459D9" w:rsidRDefault="002E7632" w:rsidP="002E7632">
            <w:pPr>
              <w:widowControl/>
              <w:jc w:val="center"/>
              <w:rPr>
                <w:color w:val="000000"/>
                <w:szCs w:val="24"/>
              </w:rPr>
            </w:pPr>
            <w:r w:rsidRPr="00B459D9">
              <w:rPr>
                <w:color w:val="000000"/>
                <w:szCs w:val="24"/>
              </w:rPr>
              <w:t>21</w:t>
            </w:r>
          </w:p>
        </w:tc>
        <w:tc>
          <w:tcPr>
            <w:tcW w:w="998" w:type="dxa"/>
            <w:tcBorders>
              <w:top w:val="nil"/>
              <w:left w:val="nil"/>
              <w:bottom w:val="single" w:sz="4" w:space="0" w:color="000000"/>
              <w:right w:val="single" w:sz="4" w:space="0" w:color="000000"/>
            </w:tcBorders>
            <w:noWrap/>
            <w:hideMark/>
          </w:tcPr>
          <w:p w14:paraId="29AA2DD0" w14:textId="77777777" w:rsidR="002E7632" w:rsidRPr="00B459D9" w:rsidRDefault="002E7632" w:rsidP="002E7632">
            <w:pPr>
              <w:widowControl/>
              <w:jc w:val="center"/>
              <w:rPr>
                <w:color w:val="000000"/>
                <w:szCs w:val="24"/>
              </w:rPr>
            </w:pPr>
            <w:r w:rsidRPr="00B459D9">
              <w:rPr>
                <w:color w:val="000000"/>
                <w:szCs w:val="24"/>
              </w:rPr>
              <w:t>19</w:t>
            </w:r>
          </w:p>
        </w:tc>
        <w:tc>
          <w:tcPr>
            <w:tcW w:w="1060" w:type="dxa"/>
            <w:tcBorders>
              <w:top w:val="nil"/>
              <w:left w:val="nil"/>
              <w:bottom w:val="single" w:sz="4" w:space="0" w:color="000000"/>
              <w:right w:val="single" w:sz="4" w:space="0" w:color="000000"/>
            </w:tcBorders>
            <w:noWrap/>
            <w:hideMark/>
          </w:tcPr>
          <w:p w14:paraId="00AC44B5" w14:textId="77777777" w:rsidR="002E7632" w:rsidRPr="00B459D9" w:rsidRDefault="002E7632" w:rsidP="002E7632">
            <w:pPr>
              <w:widowControl/>
              <w:jc w:val="center"/>
              <w:rPr>
                <w:color w:val="000000"/>
                <w:szCs w:val="24"/>
              </w:rPr>
            </w:pPr>
            <w:r w:rsidRPr="00B459D9">
              <w:rPr>
                <w:color w:val="000000"/>
                <w:szCs w:val="24"/>
              </w:rPr>
              <w:t>45001</w:t>
            </w:r>
          </w:p>
        </w:tc>
        <w:tc>
          <w:tcPr>
            <w:tcW w:w="1083" w:type="dxa"/>
            <w:tcBorders>
              <w:top w:val="nil"/>
              <w:left w:val="nil"/>
              <w:bottom w:val="single" w:sz="4" w:space="0" w:color="000000"/>
              <w:right w:val="single" w:sz="4" w:space="0" w:color="000000"/>
            </w:tcBorders>
            <w:noWrap/>
            <w:hideMark/>
          </w:tcPr>
          <w:p w14:paraId="6BD47372" w14:textId="77777777" w:rsidR="002E7632" w:rsidRPr="00B459D9" w:rsidRDefault="002E7632" w:rsidP="002E7632">
            <w:pPr>
              <w:widowControl/>
              <w:jc w:val="center"/>
              <w:rPr>
                <w:color w:val="000000"/>
                <w:szCs w:val="24"/>
              </w:rPr>
            </w:pPr>
            <w:r w:rsidRPr="00B459D9">
              <w:rPr>
                <w:color w:val="000000"/>
                <w:szCs w:val="24"/>
              </w:rPr>
              <w:t>0.5250</w:t>
            </w:r>
          </w:p>
        </w:tc>
        <w:tc>
          <w:tcPr>
            <w:tcW w:w="981" w:type="dxa"/>
            <w:tcBorders>
              <w:top w:val="nil"/>
              <w:left w:val="nil"/>
              <w:bottom w:val="single" w:sz="4" w:space="0" w:color="000000"/>
              <w:right w:val="single" w:sz="4" w:space="0" w:color="000000"/>
            </w:tcBorders>
            <w:noWrap/>
            <w:hideMark/>
          </w:tcPr>
          <w:p w14:paraId="505DD63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AF1219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FA2EE4E"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389D0C9D" w14:textId="77777777" w:rsidR="002E7632" w:rsidRPr="00B459D9" w:rsidRDefault="002E7632" w:rsidP="002E7632">
            <w:pPr>
              <w:widowControl/>
              <w:jc w:val="center"/>
              <w:rPr>
                <w:color w:val="000000"/>
                <w:szCs w:val="24"/>
              </w:rPr>
            </w:pPr>
            <w:r w:rsidRPr="00B459D9">
              <w:rPr>
                <w:color w:val="000000"/>
                <w:szCs w:val="24"/>
              </w:rPr>
              <w:t>3,056</w:t>
            </w:r>
          </w:p>
        </w:tc>
        <w:tc>
          <w:tcPr>
            <w:tcW w:w="1423" w:type="dxa"/>
            <w:tcBorders>
              <w:top w:val="nil"/>
              <w:left w:val="nil"/>
              <w:bottom w:val="single" w:sz="4" w:space="0" w:color="000000"/>
              <w:right w:val="single" w:sz="4" w:space="0" w:color="000000"/>
            </w:tcBorders>
            <w:noWrap/>
            <w:hideMark/>
          </w:tcPr>
          <w:p w14:paraId="7BF9BA8C" w14:textId="77777777" w:rsidR="002E7632" w:rsidRPr="00B459D9" w:rsidRDefault="002E7632" w:rsidP="002E7632">
            <w:pPr>
              <w:widowControl/>
              <w:jc w:val="center"/>
              <w:rPr>
                <w:color w:val="000000"/>
                <w:szCs w:val="24"/>
              </w:rPr>
            </w:pPr>
            <w:r w:rsidRPr="00B459D9">
              <w:rPr>
                <w:color w:val="000000"/>
                <w:szCs w:val="24"/>
              </w:rPr>
              <w:t>80,430</w:t>
            </w:r>
          </w:p>
        </w:tc>
      </w:tr>
      <w:tr w:rsidR="002E7632" w:rsidRPr="00B459D9" w14:paraId="777CD30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DF46636" w14:textId="77777777" w:rsidR="002E7632" w:rsidRPr="00B459D9" w:rsidRDefault="002E7632" w:rsidP="002E7632">
            <w:pPr>
              <w:widowControl/>
              <w:jc w:val="center"/>
              <w:rPr>
                <w:color w:val="000000"/>
                <w:szCs w:val="24"/>
              </w:rPr>
            </w:pPr>
            <w:r w:rsidRPr="00B459D9">
              <w:rPr>
                <w:color w:val="000000"/>
                <w:szCs w:val="24"/>
              </w:rPr>
              <w:t>21</w:t>
            </w:r>
          </w:p>
        </w:tc>
        <w:tc>
          <w:tcPr>
            <w:tcW w:w="998" w:type="dxa"/>
            <w:tcBorders>
              <w:top w:val="nil"/>
              <w:left w:val="nil"/>
              <w:bottom w:val="single" w:sz="4" w:space="0" w:color="000000"/>
              <w:right w:val="single" w:sz="4" w:space="0" w:color="000000"/>
            </w:tcBorders>
            <w:noWrap/>
            <w:hideMark/>
          </w:tcPr>
          <w:p w14:paraId="24021590" w14:textId="77777777" w:rsidR="002E7632" w:rsidRPr="00B459D9" w:rsidRDefault="002E7632" w:rsidP="002E7632">
            <w:pPr>
              <w:widowControl/>
              <w:jc w:val="center"/>
              <w:rPr>
                <w:color w:val="000000"/>
                <w:szCs w:val="24"/>
              </w:rPr>
            </w:pPr>
            <w:r w:rsidRPr="00B459D9">
              <w:rPr>
                <w:color w:val="000000"/>
                <w:szCs w:val="24"/>
              </w:rPr>
              <w:t>20</w:t>
            </w:r>
          </w:p>
        </w:tc>
        <w:tc>
          <w:tcPr>
            <w:tcW w:w="1060" w:type="dxa"/>
            <w:tcBorders>
              <w:top w:val="nil"/>
              <w:left w:val="nil"/>
              <w:bottom w:val="single" w:sz="4" w:space="0" w:color="000000"/>
              <w:right w:val="single" w:sz="4" w:space="0" w:color="000000"/>
            </w:tcBorders>
            <w:noWrap/>
            <w:hideMark/>
          </w:tcPr>
          <w:p w14:paraId="7F01F72C" w14:textId="77777777" w:rsidR="002E7632" w:rsidRPr="00B459D9" w:rsidRDefault="002E7632" w:rsidP="002E7632">
            <w:pPr>
              <w:widowControl/>
              <w:jc w:val="center"/>
              <w:rPr>
                <w:color w:val="000000"/>
                <w:szCs w:val="24"/>
              </w:rPr>
            </w:pPr>
            <w:r w:rsidRPr="00B459D9">
              <w:rPr>
                <w:color w:val="000000"/>
                <w:szCs w:val="24"/>
              </w:rPr>
              <w:t>45002</w:t>
            </w:r>
          </w:p>
        </w:tc>
        <w:tc>
          <w:tcPr>
            <w:tcW w:w="1083" w:type="dxa"/>
            <w:tcBorders>
              <w:top w:val="nil"/>
              <w:left w:val="nil"/>
              <w:bottom w:val="single" w:sz="4" w:space="0" w:color="000000"/>
              <w:right w:val="single" w:sz="4" w:space="0" w:color="000000"/>
            </w:tcBorders>
            <w:noWrap/>
            <w:hideMark/>
          </w:tcPr>
          <w:p w14:paraId="0974463A" w14:textId="77777777" w:rsidR="002E7632" w:rsidRPr="00B459D9" w:rsidRDefault="002E7632" w:rsidP="002E7632">
            <w:pPr>
              <w:widowControl/>
              <w:jc w:val="center"/>
              <w:rPr>
                <w:color w:val="000000"/>
                <w:szCs w:val="24"/>
              </w:rPr>
            </w:pPr>
            <w:r w:rsidRPr="00B459D9">
              <w:rPr>
                <w:color w:val="000000"/>
                <w:szCs w:val="24"/>
              </w:rPr>
              <w:t>0.2661</w:t>
            </w:r>
          </w:p>
        </w:tc>
        <w:tc>
          <w:tcPr>
            <w:tcW w:w="981" w:type="dxa"/>
            <w:tcBorders>
              <w:top w:val="nil"/>
              <w:left w:val="nil"/>
              <w:bottom w:val="single" w:sz="4" w:space="0" w:color="000000"/>
              <w:right w:val="single" w:sz="4" w:space="0" w:color="000000"/>
            </w:tcBorders>
            <w:noWrap/>
            <w:hideMark/>
          </w:tcPr>
          <w:p w14:paraId="4CB6E0A2"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ED47E38"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8FAFC3D"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2FAB9E75" w14:textId="77777777" w:rsidR="002E7632" w:rsidRPr="00B459D9" w:rsidRDefault="002E7632" w:rsidP="002E7632">
            <w:pPr>
              <w:widowControl/>
              <w:jc w:val="center"/>
              <w:rPr>
                <w:color w:val="000000"/>
                <w:szCs w:val="24"/>
              </w:rPr>
            </w:pPr>
            <w:r w:rsidRPr="00B459D9">
              <w:rPr>
                <w:color w:val="000000"/>
                <w:szCs w:val="24"/>
              </w:rPr>
              <w:t>2,788</w:t>
            </w:r>
          </w:p>
        </w:tc>
        <w:tc>
          <w:tcPr>
            <w:tcW w:w="1423" w:type="dxa"/>
            <w:tcBorders>
              <w:top w:val="nil"/>
              <w:left w:val="nil"/>
              <w:bottom w:val="single" w:sz="4" w:space="0" w:color="000000"/>
              <w:right w:val="single" w:sz="4" w:space="0" w:color="000000"/>
            </w:tcBorders>
            <w:noWrap/>
            <w:hideMark/>
          </w:tcPr>
          <w:p w14:paraId="65EAB05D" w14:textId="77777777" w:rsidR="002E7632" w:rsidRPr="00B459D9" w:rsidRDefault="002E7632" w:rsidP="002E7632">
            <w:pPr>
              <w:widowControl/>
              <w:jc w:val="center"/>
              <w:rPr>
                <w:color w:val="000000"/>
                <w:szCs w:val="24"/>
              </w:rPr>
            </w:pPr>
            <w:r w:rsidRPr="00B459D9">
              <w:rPr>
                <w:color w:val="000000"/>
                <w:szCs w:val="24"/>
              </w:rPr>
              <w:t>31,953</w:t>
            </w:r>
          </w:p>
        </w:tc>
      </w:tr>
      <w:tr w:rsidR="002E7632" w:rsidRPr="00B459D9" w14:paraId="23C0535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AB874F5" w14:textId="77777777" w:rsidR="002E7632" w:rsidRPr="00B459D9" w:rsidRDefault="002E7632" w:rsidP="002E7632">
            <w:pPr>
              <w:widowControl/>
              <w:jc w:val="center"/>
              <w:rPr>
                <w:color w:val="000000"/>
                <w:szCs w:val="24"/>
              </w:rPr>
            </w:pPr>
            <w:r w:rsidRPr="00B459D9">
              <w:rPr>
                <w:color w:val="000000"/>
                <w:szCs w:val="24"/>
              </w:rPr>
              <w:t>21</w:t>
            </w:r>
          </w:p>
        </w:tc>
        <w:tc>
          <w:tcPr>
            <w:tcW w:w="998" w:type="dxa"/>
            <w:tcBorders>
              <w:top w:val="nil"/>
              <w:left w:val="nil"/>
              <w:bottom w:val="single" w:sz="4" w:space="0" w:color="000000"/>
              <w:right w:val="single" w:sz="4" w:space="0" w:color="000000"/>
            </w:tcBorders>
            <w:noWrap/>
            <w:hideMark/>
          </w:tcPr>
          <w:p w14:paraId="616BA482" w14:textId="77777777" w:rsidR="002E7632" w:rsidRPr="00B459D9" w:rsidRDefault="002E7632" w:rsidP="002E7632">
            <w:pPr>
              <w:widowControl/>
              <w:jc w:val="center"/>
              <w:rPr>
                <w:color w:val="000000"/>
                <w:szCs w:val="24"/>
              </w:rPr>
            </w:pPr>
            <w:r w:rsidRPr="00B459D9">
              <w:rPr>
                <w:color w:val="000000"/>
                <w:szCs w:val="24"/>
              </w:rPr>
              <w:t>21</w:t>
            </w:r>
          </w:p>
        </w:tc>
        <w:tc>
          <w:tcPr>
            <w:tcW w:w="1060" w:type="dxa"/>
            <w:tcBorders>
              <w:top w:val="nil"/>
              <w:left w:val="nil"/>
              <w:bottom w:val="single" w:sz="4" w:space="0" w:color="000000"/>
              <w:right w:val="single" w:sz="4" w:space="0" w:color="000000"/>
            </w:tcBorders>
            <w:noWrap/>
            <w:hideMark/>
          </w:tcPr>
          <w:p w14:paraId="7992F055" w14:textId="77777777" w:rsidR="002E7632" w:rsidRPr="00B459D9" w:rsidRDefault="002E7632" w:rsidP="002E7632">
            <w:pPr>
              <w:widowControl/>
              <w:jc w:val="center"/>
              <w:rPr>
                <w:color w:val="000000"/>
                <w:szCs w:val="24"/>
              </w:rPr>
            </w:pPr>
            <w:r w:rsidRPr="00B459D9">
              <w:rPr>
                <w:color w:val="000000"/>
                <w:szCs w:val="24"/>
              </w:rPr>
              <w:t>45101</w:t>
            </w:r>
          </w:p>
        </w:tc>
        <w:tc>
          <w:tcPr>
            <w:tcW w:w="1083" w:type="dxa"/>
            <w:tcBorders>
              <w:top w:val="nil"/>
              <w:left w:val="nil"/>
              <w:bottom w:val="single" w:sz="4" w:space="0" w:color="000000"/>
              <w:right w:val="single" w:sz="4" w:space="0" w:color="000000"/>
            </w:tcBorders>
            <w:noWrap/>
            <w:hideMark/>
          </w:tcPr>
          <w:p w14:paraId="151AD64E" w14:textId="77777777" w:rsidR="002E7632" w:rsidRPr="00B459D9" w:rsidRDefault="002E7632" w:rsidP="002E7632">
            <w:pPr>
              <w:widowControl/>
              <w:jc w:val="center"/>
              <w:rPr>
                <w:color w:val="000000"/>
                <w:szCs w:val="24"/>
              </w:rPr>
            </w:pPr>
            <w:r w:rsidRPr="00B459D9">
              <w:rPr>
                <w:color w:val="000000"/>
                <w:szCs w:val="24"/>
              </w:rPr>
              <w:t>0.7060</w:t>
            </w:r>
          </w:p>
        </w:tc>
        <w:tc>
          <w:tcPr>
            <w:tcW w:w="981" w:type="dxa"/>
            <w:tcBorders>
              <w:top w:val="nil"/>
              <w:left w:val="nil"/>
              <w:bottom w:val="single" w:sz="4" w:space="0" w:color="000000"/>
              <w:right w:val="single" w:sz="4" w:space="0" w:color="000000"/>
            </w:tcBorders>
            <w:noWrap/>
            <w:hideMark/>
          </w:tcPr>
          <w:p w14:paraId="419C37B1"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1115479"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0E27143"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7A1FDFDE" w14:textId="77777777" w:rsidR="002E7632" w:rsidRPr="00B459D9" w:rsidRDefault="002E7632" w:rsidP="002E7632">
            <w:pPr>
              <w:widowControl/>
              <w:jc w:val="center"/>
              <w:rPr>
                <w:color w:val="000000"/>
                <w:szCs w:val="24"/>
              </w:rPr>
            </w:pPr>
            <w:r w:rsidRPr="00B459D9">
              <w:rPr>
                <w:color w:val="000000"/>
                <w:szCs w:val="24"/>
              </w:rPr>
              <w:t>4,332</w:t>
            </w:r>
          </w:p>
        </w:tc>
        <w:tc>
          <w:tcPr>
            <w:tcW w:w="1423" w:type="dxa"/>
            <w:tcBorders>
              <w:top w:val="nil"/>
              <w:left w:val="nil"/>
              <w:bottom w:val="single" w:sz="4" w:space="0" w:color="000000"/>
              <w:right w:val="single" w:sz="4" w:space="0" w:color="000000"/>
            </w:tcBorders>
            <w:noWrap/>
            <w:hideMark/>
          </w:tcPr>
          <w:p w14:paraId="33DC4142" w14:textId="77777777" w:rsidR="002E7632" w:rsidRPr="00B459D9" w:rsidRDefault="002E7632" w:rsidP="002E7632">
            <w:pPr>
              <w:widowControl/>
              <w:jc w:val="center"/>
              <w:rPr>
                <w:color w:val="000000"/>
                <w:szCs w:val="24"/>
              </w:rPr>
            </w:pPr>
            <w:r w:rsidRPr="00B459D9">
              <w:rPr>
                <w:color w:val="000000"/>
                <w:szCs w:val="24"/>
              </w:rPr>
              <w:t>124,550</w:t>
            </w:r>
          </w:p>
        </w:tc>
      </w:tr>
      <w:tr w:rsidR="002E7632" w:rsidRPr="00B459D9" w14:paraId="2D07D7AF"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4496288" w14:textId="77777777" w:rsidR="002E7632" w:rsidRPr="00B459D9" w:rsidRDefault="002E7632" w:rsidP="002E7632">
            <w:pPr>
              <w:widowControl/>
              <w:jc w:val="center"/>
              <w:rPr>
                <w:color w:val="000000"/>
                <w:szCs w:val="24"/>
              </w:rPr>
            </w:pPr>
            <w:r w:rsidRPr="00B459D9">
              <w:rPr>
                <w:color w:val="000000"/>
                <w:szCs w:val="24"/>
              </w:rPr>
              <w:t>21</w:t>
            </w:r>
          </w:p>
        </w:tc>
        <w:tc>
          <w:tcPr>
            <w:tcW w:w="998" w:type="dxa"/>
            <w:tcBorders>
              <w:top w:val="nil"/>
              <w:left w:val="nil"/>
              <w:bottom w:val="single" w:sz="4" w:space="0" w:color="000000"/>
              <w:right w:val="single" w:sz="4" w:space="0" w:color="000000"/>
            </w:tcBorders>
            <w:noWrap/>
            <w:hideMark/>
          </w:tcPr>
          <w:p w14:paraId="2E55CAE8" w14:textId="77777777" w:rsidR="002E7632" w:rsidRPr="00B459D9" w:rsidRDefault="002E7632" w:rsidP="002E7632">
            <w:pPr>
              <w:widowControl/>
              <w:jc w:val="center"/>
              <w:rPr>
                <w:color w:val="000000"/>
                <w:szCs w:val="24"/>
              </w:rPr>
            </w:pPr>
            <w:r w:rsidRPr="00B459D9">
              <w:rPr>
                <w:color w:val="000000"/>
                <w:szCs w:val="24"/>
              </w:rPr>
              <w:t>22</w:t>
            </w:r>
          </w:p>
        </w:tc>
        <w:tc>
          <w:tcPr>
            <w:tcW w:w="1060" w:type="dxa"/>
            <w:tcBorders>
              <w:top w:val="nil"/>
              <w:left w:val="nil"/>
              <w:bottom w:val="single" w:sz="4" w:space="0" w:color="000000"/>
              <w:right w:val="single" w:sz="4" w:space="0" w:color="000000"/>
            </w:tcBorders>
            <w:noWrap/>
            <w:hideMark/>
          </w:tcPr>
          <w:p w14:paraId="2C55F568" w14:textId="77777777" w:rsidR="002E7632" w:rsidRPr="00B459D9" w:rsidRDefault="002E7632" w:rsidP="002E7632">
            <w:pPr>
              <w:widowControl/>
              <w:jc w:val="center"/>
              <w:rPr>
                <w:color w:val="000000"/>
                <w:szCs w:val="24"/>
              </w:rPr>
            </w:pPr>
            <w:r w:rsidRPr="00B459D9">
              <w:rPr>
                <w:color w:val="000000"/>
                <w:szCs w:val="24"/>
              </w:rPr>
              <w:t>45102</w:t>
            </w:r>
          </w:p>
        </w:tc>
        <w:tc>
          <w:tcPr>
            <w:tcW w:w="1083" w:type="dxa"/>
            <w:tcBorders>
              <w:top w:val="nil"/>
              <w:left w:val="nil"/>
              <w:bottom w:val="single" w:sz="4" w:space="0" w:color="000000"/>
              <w:right w:val="single" w:sz="4" w:space="0" w:color="000000"/>
            </w:tcBorders>
            <w:noWrap/>
            <w:hideMark/>
          </w:tcPr>
          <w:p w14:paraId="78B4696D" w14:textId="77777777" w:rsidR="002E7632" w:rsidRPr="00B459D9" w:rsidRDefault="002E7632" w:rsidP="002E7632">
            <w:pPr>
              <w:widowControl/>
              <w:jc w:val="center"/>
              <w:rPr>
                <w:color w:val="000000"/>
                <w:szCs w:val="24"/>
              </w:rPr>
            </w:pPr>
            <w:r w:rsidRPr="00B459D9">
              <w:rPr>
                <w:color w:val="000000"/>
                <w:szCs w:val="24"/>
              </w:rPr>
              <w:t>0.3085</w:t>
            </w:r>
          </w:p>
        </w:tc>
        <w:tc>
          <w:tcPr>
            <w:tcW w:w="981" w:type="dxa"/>
            <w:tcBorders>
              <w:top w:val="nil"/>
              <w:left w:val="nil"/>
              <w:bottom w:val="single" w:sz="4" w:space="0" w:color="000000"/>
              <w:right w:val="single" w:sz="4" w:space="0" w:color="000000"/>
            </w:tcBorders>
            <w:noWrap/>
            <w:hideMark/>
          </w:tcPr>
          <w:p w14:paraId="3C3D61D9"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9DFA75D"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42452FC"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709049DD" w14:textId="77777777" w:rsidR="002E7632" w:rsidRPr="00B459D9" w:rsidRDefault="002E7632" w:rsidP="002E7632">
            <w:pPr>
              <w:widowControl/>
              <w:jc w:val="center"/>
              <w:rPr>
                <w:color w:val="000000"/>
                <w:szCs w:val="24"/>
              </w:rPr>
            </w:pPr>
            <w:r w:rsidRPr="00B459D9">
              <w:rPr>
                <w:color w:val="000000"/>
                <w:szCs w:val="24"/>
              </w:rPr>
              <w:t>2,836</w:t>
            </w:r>
          </w:p>
        </w:tc>
        <w:tc>
          <w:tcPr>
            <w:tcW w:w="1423" w:type="dxa"/>
            <w:tcBorders>
              <w:top w:val="nil"/>
              <w:left w:val="nil"/>
              <w:bottom w:val="single" w:sz="4" w:space="0" w:color="000000"/>
              <w:right w:val="single" w:sz="4" w:space="0" w:color="000000"/>
            </w:tcBorders>
            <w:noWrap/>
            <w:hideMark/>
          </w:tcPr>
          <w:p w14:paraId="6A6E8597" w14:textId="77777777" w:rsidR="002E7632" w:rsidRPr="00B459D9" w:rsidRDefault="002E7632" w:rsidP="002E7632">
            <w:pPr>
              <w:widowControl/>
              <w:jc w:val="center"/>
              <w:rPr>
                <w:color w:val="000000"/>
                <w:szCs w:val="24"/>
              </w:rPr>
            </w:pPr>
            <w:r w:rsidRPr="00B459D9">
              <w:rPr>
                <w:color w:val="000000"/>
                <w:szCs w:val="24"/>
              </w:rPr>
              <w:t>60,505</w:t>
            </w:r>
          </w:p>
        </w:tc>
      </w:tr>
      <w:tr w:rsidR="002E7632" w:rsidRPr="00B459D9" w14:paraId="6AF76DF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0EA28A5" w14:textId="77777777" w:rsidR="002E7632" w:rsidRPr="00B459D9" w:rsidRDefault="002E7632" w:rsidP="002E7632">
            <w:pPr>
              <w:widowControl/>
              <w:jc w:val="center"/>
              <w:rPr>
                <w:color w:val="000000"/>
                <w:szCs w:val="24"/>
              </w:rPr>
            </w:pPr>
            <w:r w:rsidRPr="00B459D9">
              <w:rPr>
                <w:color w:val="000000"/>
                <w:szCs w:val="24"/>
              </w:rPr>
              <w:t>21</w:t>
            </w:r>
          </w:p>
        </w:tc>
        <w:tc>
          <w:tcPr>
            <w:tcW w:w="998" w:type="dxa"/>
            <w:tcBorders>
              <w:top w:val="nil"/>
              <w:left w:val="nil"/>
              <w:bottom w:val="single" w:sz="4" w:space="0" w:color="000000"/>
              <w:right w:val="single" w:sz="4" w:space="0" w:color="000000"/>
            </w:tcBorders>
            <w:noWrap/>
            <w:hideMark/>
          </w:tcPr>
          <w:p w14:paraId="52261423" w14:textId="77777777" w:rsidR="002E7632" w:rsidRPr="00B459D9" w:rsidRDefault="002E7632" w:rsidP="002E7632">
            <w:pPr>
              <w:widowControl/>
              <w:jc w:val="center"/>
              <w:rPr>
                <w:color w:val="000000"/>
                <w:szCs w:val="24"/>
              </w:rPr>
            </w:pPr>
            <w:r w:rsidRPr="00B459D9">
              <w:rPr>
                <w:color w:val="000000"/>
                <w:szCs w:val="24"/>
              </w:rPr>
              <w:t>23</w:t>
            </w:r>
          </w:p>
        </w:tc>
        <w:tc>
          <w:tcPr>
            <w:tcW w:w="1060" w:type="dxa"/>
            <w:tcBorders>
              <w:top w:val="nil"/>
              <w:left w:val="nil"/>
              <w:bottom w:val="single" w:sz="4" w:space="0" w:color="000000"/>
              <w:right w:val="single" w:sz="4" w:space="0" w:color="000000"/>
            </w:tcBorders>
            <w:noWrap/>
            <w:hideMark/>
          </w:tcPr>
          <w:p w14:paraId="19DF6686" w14:textId="77777777" w:rsidR="002E7632" w:rsidRPr="00B459D9" w:rsidRDefault="002E7632" w:rsidP="002E7632">
            <w:pPr>
              <w:widowControl/>
              <w:jc w:val="center"/>
              <w:rPr>
                <w:color w:val="000000"/>
                <w:szCs w:val="24"/>
              </w:rPr>
            </w:pPr>
            <w:r w:rsidRPr="00B459D9">
              <w:rPr>
                <w:color w:val="000000"/>
                <w:szCs w:val="24"/>
              </w:rPr>
              <w:t>45103</w:t>
            </w:r>
          </w:p>
        </w:tc>
        <w:tc>
          <w:tcPr>
            <w:tcW w:w="1083" w:type="dxa"/>
            <w:tcBorders>
              <w:top w:val="nil"/>
              <w:left w:val="nil"/>
              <w:bottom w:val="single" w:sz="4" w:space="0" w:color="000000"/>
              <w:right w:val="single" w:sz="4" w:space="0" w:color="000000"/>
            </w:tcBorders>
            <w:noWrap/>
            <w:hideMark/>
          </w:tcPr>
          <w:p w14:paraId="2A6CD40F" w14:textId="77777777" w:rsidR="002E7632" w:rsidRPr="00B459D9" w:rsidRDefault="002E7632" w:rsidP="002E7632">
            <w:pPr>
              <w:widowControl/>
              <w:jc w:val="center"/>
              <w:rPr>
                <w:color w:val="000000"/>
                <w:szCs w:val="24"/>
              </w:rPr>
            </w:pPr>
            <w:r w:rsidRPr="00B459D9">
              <w:rPr>
                <w:color w:val="000000"/>
                <w:szCs w:val="24"/>
              </w:rPr>
              <w:t>0.4646</w:t>
            </w:r>
          </w:p>
        </w:tc>
        <w:tc>
          <w:tcPr>
            <w:tcW w:w="981" w:type="dxa"/>
            <w:tcBorders>
              <w:top w:val="nil"/>
              <w:left w:val="nil"/>
              <w:bottom w:val="single" w:sz="4" w:space="0" w:color="000000"/>
              <w:right w:val="single" w:sz="4" w:space="0" w:color="000000"/>
            </w:tcBorders>
            <w:noWrap/>
            <w:hideMark/>
          </w:tcPr>
          <w:p w14:paraId="2C1011D3"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F88A55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83BE4B4"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6CC1AF05" w14:textId="77777777" w:rsidR="002E7632" w:rsidRPr="00B459D9" w:rsidRDefault="002E7632" w:rsidP="002E7632">
            <w:pPr>
              <w:widowControl/>
              <w:jc w:val="center"/>
              <w:rPr>
                <w:color w:val="000000"/>
                <w:szCs w:val="24"/>
              </w:rPr>
            </w:pPr>
            <w:r w:rsidRPr="00B459D9">
              <w:rPr>
                <w:color w:val="000000"/>
                <w:szCs w:val="24"/>
              </w:rPr>
              <w:t>3,226</w:t>
            </w:r>
          </w:p>
        </w:tc>
        <w:tc>
          <w:tcPr>
            <w:tcW w:w="1423" w:type="dxa"/>
            <w:tcBorders>
              <w:top w:val="nil"/>
              <w:left w:val="nil"/>
              <w:bottom w:val="single" w:sz="4" w:space="0" w:color="000000"/>
              <w:right w:val="single" w:sz="4" w:space="0" w:color="000000"/>
            </w:tcBorders>
            <w:noWrap/>
            <w:hideMark/>
          </w:tcPr>
          <w:p w14:paraId="5D6446A7" w14:textId="77777777" w:rsidR="002E7632" w:rsidRPr="00B459D9" w:rsidRDefault="002E7632" w:rsidP="002E7632">
            <w:pPr>
              <w:widowControl/>
              <w:jc w:val="center"/>
              <w:rPr>
                <w:color w:val="000000"/>
                <w:szCs w:val="24"/>
              </w:rPr>
            </w:pPr>
            <w:r w:rsidRPr="00B459D9">
              <w:rPr>
                <w:color w:val="000000"/>
                <w:szCs w:val="24"/>
              </w:rPr>
              <w:t>70,721</w:t>
            </w:r>
          </w:p>
        </w:tc>
      </w:tr>
      <w:tr w:rsidR="002E7632" w:rsidRPr="00B459D9" w14:paraId="0B2AE56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142EC95" w14:textId="77777777" w:rsidR="002E7632" w:rsidRPr="00B459D9" w:rsidRDefault="002E7632" w:rsidP="002E7632">
            <w:pPr>
              <w:widowControl/>
              <w:jc w:val="center"/>
              <w:rPr>
                <w:color w:val="000000"/>
                <w:szCs w:val="24"/>
              </w:rPr>
            </w:pPr>
            <w:r w:rsidRPr="00B459D9">
              <w:rPr>
                <w:color w:val="000000"/>
                <w:szCs w:val="24"/>
              </w:rPr>
              <w:t>21</w:t>
            </w:r>
          </w:p>
        </w:tc>
        <w:tc>
          <w:tcPr>
            <w:tcW w:w="998" w:type="dxa"/>
            <w:tcBorders>
              <w:top w:val="nil"/>
              <w:left w:val="nil"/>
              <w:bottom w:val="single" w:sz="4" w:space="0" w:color="000000"/>
              <w:right w:val="single" w:sz="4" w:space="0" w:color="000000"/>
            </w:tcBorders>
            <w:noWrap/>
            <w:hideMark/>
          </w:tcPr>
          <w:p w14:paraId="6F7AE52C" w14:textId="77777777" w:rsidR="002E7632" w:rsidRPr="00B459D9" w:rsidRDefault="002E7632" w:rsidP="002E7632">
            <w:pPr>
              <w:widowControl/>
              <w:jc w:val="center"/>
              <w:rPr>
                <w:color w:val="000000"/>
                <w:szCs w:val="24"/>
              </w:rPr>
            </w:pPr>
            <w:r w:rsidRPr="00B459D9">
              <w:rPr>
                <w:color w:val="000000"/>
                <w:szCs w:val="24"/>
              </w:rPr>
              <w:t>24</w:t>
            </w:r>
          </w:p>
        </w:tc>
        <w:tc>
          <w:tcPr>
            <w:tcW w:w="1060" w:type="dxa"/>
            <w:tcBorders>
              <w:top w:val="nil"/>
              <w:left w:val="nil"/>
              <w:bottom w:val="single" w:sz="4" w:space="0" w:color="000000"/>
              <w:right w:val="single" w:sz="4" w:space="0" w:color="000000"/>
            </w:tcBorders>
            <w:noWrap/>
            <w:hideMark/>
          </w:tcPr>
          <w:p w14:paraId="58B6A90B" w14:textId="77777777" w:rsidR="002E7632" w:rsidRPr="00B459D9" w:rsidRDefault="002E7632" w:rsidP="002E7632">
            <w:pPr>
              <w:widowControl/>
              <w:jc w:val="center"/>
              <w:rPr>
                <w:color w:val="000000"/>
                <w:szCs w:val="24"/>
              </w:rPr>
            </w:pPr>
            <w:r w:rsidRPr="00B459D9">
              <w:rPr>
                <w:color w:val="000000"/>
                <w:szCs w:val="24"/>
              </w:rPr>
              <w:t>45104</w:t>
            </w:r>
          </w:p>
        </w:tc>
        <w:tc>
          <w:tcPr>
            <w:tcW w:w="1083" w:type="dxa"/>
            <w:tcBorders>
              <w:top w:val="nil"/>
              <w:left w:val="nil"/>
              <w:bottom w:val="single" w:sz="4" w:space="0" w:color="000000"/>
              <w:right w:val="single" w:sz="4" w:space="0" w:color="000000"/>
            </w:tcBorders>
            <w:noWrap/>
            <w:hideMark/>
          </w:tcPr>
          <w:p w14:paraId="727FDFBD" w14:textId="77777777" w:rsidR="002E7632" w:rsidRPr="00B459D9" w:rsidRDefault="002E7632" w:rsidP="002E7632">
            <w:pPr>
              <w:widowControl/>
              <w:jc w:val="center"/>
              <w:rPr>
                <w:color w:val="000000"/>
                <w:szCs w:val="24"/>
              </w:rPr>
            </w:pPr>
            <w:r w:rsidRPr="00B459D9">
              <w:rPr>
                <w:color w:val="000000"/>
                <w:szCs w:val="24"/>
              </w:rPr>
              <w:t>0.2494</w:t>
            </w:r>
          </w:p>
        </w:tc>
        <w:tc>
          <w:tcPr>
            <w:tcW w:w="981" w:type="dxa"/>
            <w:tcBorders>
              <w:top w:val="nil"/>
              <w:left w:val="nil"/>
              <w:bottom w:val="single" w:sz="4" w:space="0" w:color="000000"/>
              <w:right w:val="single" w:sz="4" w:space="0" w:color="000000"/>
            </w:tcBorders>
            <w:noWrap/>
            <w:hideMark/>
          </w:tcPr>
          <w:p w14:paraId="2EB74036"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727167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19655BC"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3F63DA19" w14:textId="77777777" w:rsidR="002E7632" w:rsidRPr="00B459D9" w:rsidRDefault="002E7632" w:rsidP="002E7632">
            <w:pPr>
              <w:widowControl/>
              <w:jc w:val="center"/>
              <w:rPr>
                <w:color w:val="000000"/>
                <w:szCs w:val="24"/>
              </w:rPr>
            </w:pPr>
            <w:r w:rsidRPr="00B459D9">
              <w:rPr>
                <w:color w:val="000000"/>
                <w:szCs w:val="24"/>
              </w:rPr>
              <w:t>3,263</w:t>
            </w:r>
          </w:p>
        </w:tc>
        <w:tc>
          <w:tcPr>
            <w:tcW w:w="1423" w:type="dxa"/>
            <w:tcBorders>
              <w:top w:val="nil"/>
              <w:left w:val="nil"/>
              <w:bottom w:val="single" w:sz="4" w:space="0" w:color="000000"/>
              <w:right w:val="single" w:sz="4" w:space="0" w:color="000000"/>
            </w:tcBorders>
            <w:noWrap/>
            <w:hideMark/>
          </w:tcPr>
          <w:p w14:paraId="74B2D1E3" w14:textId="77777777" w:rsidR="002E7632" w:rsidRPr="00B459D9" w:rsidRDefault="002E7632" w:rsidP="002E7632">
            <w:pPr>
              <w:widowControl/>
              <w:jc w:val="center"/>
              <w:rPr>
                <w:color w:val="000000"/>
                <w:szCs w:val="24"/>
              </w:rPr>
            </w:pPr>
            <w:r w:rsidRPr="00B459D9">
              <w:rPr>
                <w:color w:val="000000"/>
                <w:szCs w:val="24"/>
              </w:rPr>
              <w:t>32,239</w:t>
            </w:r>
          </w:p>
        </w:tc>
      </w:tr>
      <w:tr w:rsidR="002E7632" w:rsidRPr="00B459D9" w14:paraId="7624827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7AE9415" w14:textId="77777777" w:rsidR="002E7632" w:rsidRPr="00B459D9" w:rsidRDefault="002E7632" w:rsidP="002E7632">
            <w:pPr>
              <w:widowControl/>
              <w:jc w:val="center"/>
              <w:rPr>
                <w:color w:val="000000"/>
                <w:szCs w:val="24"/>
              </w:rPr>
            </w:pPr>
            <w:r w:rsidRPr="00B459D9">
              <w:rPr>
                <w:color w:val="000000"/>
                <w:szCs w:val="24"/>
              </w:rPr>
              <w:t>21</w:t>
            </w:r>
          </w:p>
        </w:tc>
        <w:tc>
          <w:tcPr>
            <w:tcW w:w="998" w:type="dxa"/>
            <w:tcBorders>
              <w:top w:val="nil"/>
              <w:left w:val="nil"/>
              <w:bottom w:val="single" w:sz="4" w:space="0" w:color="000000"/>
              <w:right w:val="single" w:sz="4" w:space="0" w:color="000000"/>
            </w:tcBorders>
            <w:noWrap/>
            <w:hideMark/>
          </w:tcPr>
          <w:p w14:paraId="4F7394F0" w14:textId="77777777" w:rsidR="002E7632" w:rsidRPr="00B459D9" w:rsidRDefault="002E7632" w:rsidP="002E7632">
            <w:pPr>
              <w:widowControl/>
              <w:jc w:val="center"/>
              <w:rPr>
                <w:color w:val="000000"/>
                <w:szCs w:val="24"/>
              </w:rPr>
            </w:pPr>
            <w:r w:rsidRPr="00B459D9">
              <w:rPr>
                <w:color w:val="000000"/>
                <w:szCs w:val="24"/>
              </w:rPr>
              <w:t>25</w:t>
            </w:r>
          </w:p>
        </w:tc>
        <w:tc>
          <w:tcPr>
            <w:tcW w:w="1060" w:type="dxa"/>
            <w:tcBorders>
              <w:top w:val="nil"/>
              <w:left w:val="nil"/>
              <w:bottom w:val="single" w:sz="4" w:space="0" w:color="000000"/>
              <w:right w:val="single" w:sz="4" w:space="0" w:color="000000"/>
            </w:tcBorders>
            <w:noWrap/>
            <w:hideMark/>
          </w:tcPr>
          <w:p w14:paraId="20259494" w14:textId="77777777" w:rsidR="002E7632" w:rsidRPr="00B459D9" w:rsidRDefault="002E7632" w:rsidP="002E7632">
            <w:pPr>
              <w:widowControl/>
              <w:jc w:val="center"/>
              <w:rPr>
                <w:color w:val="000000"/>
                <w:szCs w:val="24"/>
              </w:rPr>
            </w:pPr>
            <w:r w:rsidRPr="00B459D9">
              <w:rPr>
                <w:color w:val="000000"/>
                <w:szCs w:val="24"/>
              </w:rPr>
              <w:t>452</w:t>
            </w:r>
          </w:p>
        </w:tc>
        <w:tc>
          <w:tcPr>
            <w:tcW w:w="1083" w:type="dxa"/>
            <w:tcBorders>
              <w:top w:val="nil"/>
              <w:left w:val="nil"/>
              <w:bottom w:val="single" w:sz="4" w:space="0" w:color="000000"/>
              <w:right w:val="single" w:sz="4" w:space="0" w:color="000000"/>
            </w:tcBorders>
            <w:noWrap/>
            <w:hideMark/>
          </w:tcPr>
          <w:p w14:paraId="5CC1BFFD" w14:textId="77777777" w:rsidR="002E7632" w:rsidRPr="00B459D9" w:rsidRDefault="002E7632" w:rsidP="002E7632">
            <w:pPr>
              <w:widowControl/>
              <w:jc w:val="center"/>
              <w:rPr>
                <w:color w:val="000000"/>
                <w:szCs w:val="24"/>
              </w:rPr>
            </w:pPr>
            <w:r w:rsidRPr="00B459D9">
              <w:rPr>
                <w:color w:val="000000"/>
                <w:szCs w:val="24"/>
              </w:rPr>
              <w:t>0.5472</w:t>
            </w:r>
          </w:p>
        </w:tc>
        <w:tc>
          <w:tcPr>
            <w:tcW w:w="981" w:type="dxa"/>
            <w:tcBorders>
              <w:top w:val="nil"/>
              <w:left w:val="nil"/>
              <w:bottom w:val="single" w:sz="4" w:space="0" w:color="000000"/>
              <w:right w:val="single" w:sz="4" w:space="0" w:color="000000"/>
            </w:tcBorders>
            <w:noWrap/>
            <w:hideMark/>
          </w:tcPr>
          <w:p w14:paraId="0FEF3F07"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851BB85"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293BE33"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18F47F0D" w14:textId="77777777" w:rsidR="002E7632" w:rsidRPr="00B459D9" w:rsidRDefault="002E7632" w:rsidP="002E7632">
            <w:pPr>
              <w:widowControl/>
              <w:jc w:val="center"/>
              <w:rPr>
                <w:color w:val="000000"/>
                <w:szCs w:val="24"/>
              </w:rPr>
            </w:pPr>
            <w:r w:rsidRPr="00B459D9">
              <w:rPr>
                <w:color w:val="000000"/>
                <w:szCs w:val="24"/>
              </w:rPr>
              <w:t>4,453</w:t>
            </w:r>
          </w:p>
        </w:tc>
        <w:tc>
          <w:tcPr>
            <w:tcW w:w="1423" w:type="dxa"/>
            <w:tcBorders>
              <w:top w:val="nil"/>
              <w:left w:val="nil"/>
              <w:bottom w:val="single" w:sz="4" w:space="0" w:color="000000"/>
              <w:right w:val="single" w:sz="4" w:space="0" w:color="000000"/>
            </w:tcBorders>
            <w:noWrap/>
            <w:hideMark/>
          </w:tcPr>
          <w:p w14:paraId="76BAC500" w14:textId="77777777" w:rsidR="002E7632" w:rsidRPr="00B459D9" w:rsidRDefault="002E7632" w:rsidP="002E7632">
            <w:pPr>
              <w:widowControl/>
              <w:jc w:val="center"/>
              <w:rPr>
                <w:color w:val="000000"/>
                <w:szCs w:val="24"/>
              </w:rPr>
            </w:pPr>
            <w:r w:rsidRPr="00B459D9">
              <w:rPr>
                <w:color w:val="000000"/>
                <w:szCs w:val="24"/>
              </w:rPr>
              <w:t>71,746</w:t>
            </w:r>
          </w:p>
        </w:tc>
      </w:tr>
      <w:tr w:rsidR="002E7632" w:rsidRPr="00B459D9" w14:paraId="6AF7E2B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1AD0330" w14:textId="77777777" w:rsidR="002E7632" w:rsidRPr="00B459D9" w:rsidRDefault="002E7632" w:rsidP="002E7632">
            <w:pPr>
              <w:widowControl/>
              <w:jc w:val="center"/>
              <w:rPr>
                <w:color w:val="000000"/>
                <w:szCs w:val="24"/>
              </w:rPr>
            </w:pPr>
            <w:r w:rsidRPr="00B459D9">
              <w:rPr>
                <w:color w:val="000000"/>
                <w:szCs w:val="24"/>
              </w:rPr>
              <w:t>21</w:t>
            </w:r>
          </w:p>
        </w:tc>
        <w:tc>
          <w:tcPr>
            <w:tcW w:w="998" w:type="dxa"/>
            <w:tcBorders>
              <w:top w:val="nil"/>
              <w:left w:val="nil"/>
              <w:bottom w:val="single" w:sz="4" w:space="0" w:color="000000"/>
              <w:right w:val="single" w:sz="4" w:space="0" w:color="000000"/>
            </w:tcBorders>
            <w:noWrap/>
            <w:hideMark/>
          </w:tcPr>
          <w:p w14:paraId="1560360F" w14:textId="77777777" w:rsidR="002E7632" w:rsidRPr="00B459D9" w:rsidRDefault="002E7632" w:rsidP="002E7632">
            <w:pPr>
              <w:widowControl/>
              <w:jc w:val="center"/>
              <w:rPr>
                <w:color w:val="000000"/>
                <w:szCs w:val="24"/>
              </w:rPr>
            </w:pPr>
            <w:r w:rsidRPr="00B459D9">
              <w:rPr>
                <w:color w:val="000000"/>
                <w:szCs w:val="24"/>
              </w:rPr>
              <w:t>26</w:t>
            </w:r>
          </w:p>
        </w:tc>
        <w:tc>
          <w:tcPr>
            <w:tcW w:w="1060" w:type="dxa"/>
            <w:tcBorders>
              <w:top w:val="nil"/>
              <w:left w:val="nil"/>
              <w:bottom w:val="single" w:sz="4" w:space="0" w:color="000000"/>
              <w:right w:val="single" w:sz="4" w:space="0" w:color="000000"/>
            </w:tcBorders>
            <w:noWrap/>
            <w:hideMark/>
          </w:tcPr>
          <w:p w14:paraId="2706AD66" w14:textId="77777777" w:rsidR="002E7632" w:rsidRPr="00B459D9" w:rsidRDefault="002E7632" w:rsidP="002E7632">
            <w:pPr>
              <w:widowControl/>
              <w:jc w:val="center"/>
              <w:rPr>
                <w:color w:val="000000"/>
                <w:szCs w:val="24"/>
              </w:rPr>
            </w:pPr>
            <w:r w:rsidRPr="00B459D9">
              <w:rPr>
                <w:color w:val="000000"/>
                <w:szCs w:val="24"/>
              </w:rPr>
              <w:t>453</w:t>
            </w:r>
          </w:p>
        </w:tc>
        <w:tc>
          <w:tcPr>
            <w:tcW w:w="1083" w:type="dxa"/>
            <w:tcBorders>
              <w:top w:val="nil"/>
              <w:left w:val="nil"/>
              <w:bottom w:val="single" w:sz="4" w:space="0" w:color="000000"/>
              <w:right w:val="single" w:sz="4" w:space="0" w:color="000000"/>
            </w:tcBorders>
            <w:noWrap/>
            <w:hideMark/>
          </w:tcPr>
          <w:p w14:paraId="4636F4A0" w14:textId="77777777" w:rsidR="002E7632" w:rsidRPr="00B459D9" w:rsidRDefault="002E7632" w:rsidP="002E7632">
            <w:pPr>
              <w:widowControl/>
              <w:jc w:val="center"/>
              <w:rPr>
                <w:color w:val="000000"/>
                <w:szCs w:val="24"/>
              </w:rPr>
            </w:pPr>
            <w:r w:rsidRPr="00B459D9">
              <w:rPr>
                <w:color w:val="000000"/>
                <w:szCs w:val="24"/>
              </w:rPr>
              <w:t>0.2954</w:t>
            </w:r>
          </w:p>
        </w:tc>
        <w:tc>
          <w:tcPr>
            <w:tcW w:w="981" w:type="dxa"/>
            <w:tcBorders>
              <w:top w:val="nil"/>
              <w:left w:val="nil"/>
              <w:bottom w:val="single" w:sz="4" w:space="0" w:color="000000"/>
              <w:right w:val="single" w:sz="4" w:space="0" w:color="000000"/>
            </w:tcBorders>
            <w:noWrap/>
            <w:hideMark/>
          </w:tcPr>
          <w:p w14:paraId="45537E68"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F254548"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3DFAB68"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76BF7CDC" w14:textId="77777777" w:rsidR="002E7632" w:rsidRPr="00B459D9" w:rsidRDefault="002E7632" w:rsidP="002E7632">
            <w:pPr>
              <w:widowControl/>
              <w:jc w:val="center"/>
              <w:rPr>
                <w:color w:val="000000"/>
                <w:szCs w:val="24"/>
              </w:rPr>
            </w:pPr>
            <w:r w:rsidRPr="00B459D9">
              <w:rPr>
                <w:color w:val="000000"/>
                <w:szCs w:val="24"/>
              </w:rPr>
              <w:t>2,893</w:t>
            </w:r>
          </w:p>
        </w:tc>
        <w:tc>
          <w:tcPr>
            <w:tcW w:w="1423" w:type="dxa"/>
            <w:tcBorders>
              <w:top w:val="nil"/>
              <w:left w:val="nil"/>
              <w:bottom w:val="single" w:sz="4" w:space="0" w:color="000000"/>
              <w:right w:val="single" w:sz="4" w:space="0" w:color="000000"/>
            </w:tcBorders>
            <w:noWrap/>
            <w:hideMark/>
          </w:tcPr>
          <w:p w14:paraId="2B25FA16" w14:textId="77777777" w:rsidR="002E7632" w:rsidRPr="00B459D9" w:rsidRDefault="002E7632" w:rsidP="002E7632">
            <w:pPr>
              <w:widowControl/>
              <w:jc w:val="center"/>
              <w:rPr>
                <w:color w:val="000000"/>
                <w:szCs w:val="24"/>
              </w:rPr>
            </w:pPr>
            <w:r w:rsidRPr="00B459D9">
              <w:rPr>
                <w:color w:val="000000"/>
                <w:szCs w:val="24"/>
              </w:rPr>
              <w:t>34,943</w:t>
            </w:r>
          </w:p>
        </w:tc>
      </w:tr>
      <w:tr w:rsidR="002E7632" w:rsidRPr="00B459D9" w14:paraId="4DA894C7"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2C0DC85" w14:textId="77777777" w:rsidR="002E7632" w:rsidRPr="00B459D9" w:rsidRDefault="002E7632" w:rsidP="002E7632">
            <w:pPr>
              <w:widowControl/>
              <w:jc w:val="center"/>
              <w:rPr>
                <w:color w:val="000000"/>
                <w:szCs w:val="24"/>
              </w:rPr>
            </w:pPr>
            <w:r w:rsidRPr="00B459D9">
              <w:rPr>
                <w:color w:val="000000"/>
                <w:szCs w:val="24"/>
              </w:rPr>
              <w:t>21</w:t>
            </w:r>
          </w:p>
        </w:tc>
        <w:tc>
          <w:tcPr>
            <w:tcW w:w="998" w:type="dxa"/>
            <w:tcBorders>
              <w:top w:val="nil"/>
              <w:left w:val="nil"/>
              <w:bottom w:val="single" w:sz="4" w:space="0" w:color="000000"/>
              <w:right w:val="single" w:sz="4" w:space="0" w:color="000000"/>
            </w:tcBorders>
            <w:noWrap/>
            <w:hideMark/>
          </w:tcPr>
          <w:p w14:paraId="7BD8BEF1" w14:textId="77777777" w:rsidR="002E7632" w:rsidRPr="00B459D9" w:rsidRDefault="002E7632" w:rsidP="002E7632">
            <w:pPr>
              <w:widowControl/>
              <w:jc w:val="center"/>
              <w:rPr>
                <w:color w:val="000000"/>
                <w:szCs w:val="24"/>
              </w:rPr>
            </w:pPr>
            <w:r w:rsidRPr="00B459D9">
              <w:rPr>
                <w:color w:val="000000"/>
                <w:szCs w:val="24"/>
              </w:rPr>
              <w:t>27</w:t>
            </w:r>
          </w:p>
        </w:tc>
        <w:tc>
          <w:tcPr>
            <w:tcW w:w="1060" w:type="dxa"/>
            <w:tcBorders>
              <w:top w:val="nil"/>
              <w:left w:val="nil"/>
              <w:bottom w:val="single" w:sz="4" w:space="0" w:color="000000"/>
              <w:right w:val="single" w:sz="4" w:space="0" w:color="000000"/>
            </w:tcBorders>
            <w:noWrap/>
            <w:hideMark/>
          </w:tcPr>
          <w:p w14:paraId="45222195" w14:textId="77777777" w:rsidR="002E7632" w:rsidRPr="00B459D9" w:rsidRDefault="002E7632" w:rsidP="002E7632">
            <w:pPr>
              <w:widowControl/>
              <w:jc w:val="center"/>
              <w:rPr>
                <w:color w:val="000000"/>
                <w:szCs w:val="24"/>
              </w:rPr>
            </w:pPr>
            <w:r w:rsidRPr="00B459D9">
              <w:rPr>
                <w:color w:val="000000"/>
                <w:szCs w:val="24"/>
              </w:rPr>
              <w:t>454</w:t>
            </w:r>
          </w:p>
        </w:tc>
        <w:tc>
          <w:tcPr>
            <w:tcW w:w="1083" w:type="dxa"/>
            <w:tcBorders>
              <w:top w:val="nil"/>
              <w:left w:val="nil"/>
              <w:bottom w:val="single" w:sz="4" w:space="0" w:color="000000"/>
              <w:right w:val="single" w:sz="4" w:space="0" w:color="000000"/>
            </w:tcBorders>
            <w:noWrap/>
            <w:hideMark/>
          </w:tcPr>
          <w:p w14:paraId="496F18AF" w14:textId="77777777" w:rsidR="002E7632" w:rsidRPr="00B459D9" w:rsidRDefault="002E7632" w:rsidP="002E7632">
            <w:pPr>
              <w:widowControl/>
              <w:jc w:val="center"/>
              <w:rPr>
                <w:color w:val="000000"/>
                <w:szCs w:val="24"/>
              </w:rPr>
            </w:pPr>
            <w:r w:rsidRPr="00B459D9">
              <w:rPr>
                <w:color w:val="000000"/>
                <w:szCs w:val="24"/>
              </w:rPr>
              <w:t>0.6916</w:t>
            </w:r>
          </w:p>
        </w:tc>
        <w:tc>
          <w:tcPr>
            <w:tcW w:w="981" w:type="dxa"/>
            <w:tcBorders>
              <w:top w:val="nil"/>
              <w:left w:val="nil"/>
              <w:bottom w:val="single" w:sz="4" w:space="0" w:color="000000"/>
              <w:right w:val="single" w:sz="4" w:space="0" w:color="000000"/>
            </w:tcBorders>
            <w:noWrap/>
            <w:hideMark/>
          </w:tcPr>
          <w:p w14:paraId="4612DD52"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CC17445"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49660F9"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1812E522" w14:textId="77777777" w:rsidR="002E7632" w:rsidRPr="00B459D9" w:rsidRDefault="002E7632" w:rsidP="002E7632">
            <w:pPr>
              <w:widowControl/>
              <w:jc w:val="center"/>
              <w:rPr>
                <w:color w:val="000000"/>
                <w:szCs w:val="24"/>
              </w:rPr>
            </w:pPr>
            <w:r w:rsidRPr="00B459D9">
              <w:rPr>
                <w:color w:val="000000"/>
                <w:szCs w:val="24"/>
              </w:rPr>
              <w:t>4,868</w:t>
            </w:r>
          </w:p>
        </w:tc>
        <w:tc>
          <w:tcPr>
            <w:tcW w:w="1423" w:type="dxa"/>
            <w:tcBorders>
              <w:top w:val="nil"/>
              <w:left w:val="nil"/>
              <w:bottom w:val="single" w:sz="4" w:space="0" w:color="000000"/>
              <w:right w:val="single" w:sz="4" w:space="0" w:color="000000"/>
            </w:tcBorders>
            <w:noWrap/>
            <w:hideMark/>
          </w:tcPr>
          <w:p w14:paraId="27ED176E" w14:textId="77777777" w:rsidR="002E7632" w:rsidRPr="00B459D9" w:rsidRDefault="002E7632" w:rsidP="002E7632">
            <w:pPr>
              <w:widowControl/>
              <w:jc w:val="center"/>
              <w:rPr>
                <w:color w:val="000000"/>
                <w:szCs w:val="24"/>
              </w:rPr>
            </w:pPr>
            <w:r w:rsidRPr="00B459D9">
              <w:rPr>
                <w:color w:val="000000"/>
                <w:szCs w:val="24"/>
              </w:rPr>
              <w:t>113,438</w:t>
            </w:r>
          </w:p>
        </w:tc>
      </w:tr>
      <w:tr w:rsidR="002E7632" w:rsidRPr="00B459D9" w14:paraId="165A5DA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7606A83" w14:textId="77777777" w:rsidR="002E7632" w:rsidRPr="00B459D9" w:rsidRDefault="002E7632" w:rsidP="002E7632">
            <w:pPr>
              <w:widowControl/>
              <w:jc w:val="center"/>
              <w:rPr>
                <w:color w:val="000000"/>
                <w:szCs w:val="24"/>
              </w:rPr>
            </w:pPr>
            <w:r w:rsidRPr="00B459D9">
              <w:rPr>
                <w:color w:val="000000"/>
                <w:szCs w:val="24"/>
              </w:rPr>
              <w:t>21</w:t>
            </w:r>
          </w:p>
        </w:tc>
        <w:tc>
          <w:tcPr>
            <w:tcW w:w="998" w:type="dxa"/>
            <w:tcBorders>
              <w:top w:val="nil"/>
              <w:left w:val="nil"/>
              <w:bottom w:val="single" w:sz="4" w:space="0" w:color="000000"/>
              <w:right w:val="single" w:sz="4" w:space="0" w:color="000000"/>
            </w:tcBorders>
            <w:noWrap/>
            <w:hideMark/>
          </w:tcPr>
          <w:p w14:paraId="28E303B9" w14:textId="77777777" w:rsidR="002E7632" w:rsidRPr="00B459D9" w:rsidRDefault="002E7632" w:rsidP="002E7632">
            <w:pPr>
              <w:widowControl/>
              <w:jc w:val="center"/>
              <w:rPr>
                <w:color w:val="000000"/>
                <w:szCs w:val="24"/>
              </w:rPr>
            </w:pPr>
            <w:r w:rsidRPr="00B459D9">
              <w:rPr>
                <w:color w:val="000000"/>
                <w:szCs w:val="24"/>
              </w:rPr>
              <w:t>28</w:t>
            </w:r>
          </w:p>
        </w:tc>
        <w:tc>
          <w:tcPr>
            <w:tcW w:w="1060" w:type="dxa"/>
            <w:tcBorders>
              <w:top w:val="nil"/>
              <w:left w:val="nil"/>
              <w:bottom w:val="single" w:sz="4" w:space="0" w:color="000000"/>
              <w:right w:val="single" w:sz="4" w:space="0" w:color="000000"/>
            </w:tcBorders>
            <w:noWrap/>
            <w:hideMark/>
          </w:tcPr>
          <w:p w14:paraId="2812ABC5" w14:textId="77777777" w:rsidR="002E7632" w:rsidRPr="00B459D9" w:rsidRDefault="002E7632" w:rsidP="002E7632">
            <w:pPr>
              <w:widowControl/>
              <w:jc w:val="center"/>
              <w:rPr>
                <w:color w:val="000000"/>
                <w:szCs w:val="24"/>
              </w:rPr>
            </w:pPr>
            <w:r w:rsidRPr="00B459D9">
              <w:rPr>
                <w:color w:val="000000"/>
                <w:szCs w:val="24"/>
              </w:rPr>
              <w:t>455</w:t>
            </w:r>
          </w:p>
        </w:tc>
        <w:tc>
          <w:tcPr>
            <w:tcW w:w="1083" w:type="dxa"/>
            <w:tcBorders>
              <w:top w:val="nil"/>
              <w:left w:val="nil"/>
              <w:bottom w:val="single" w:sz="4" w:space="0" w:color="000000"/>
              <w:right w:val="single" w:sz="4" w:space="0" w:color="000000"/>
            </w:tcBorders>
            <w:noWrap/>
            <w:hideMark/>
          </w:tcPr>
          <w:p w14:paraId="6F547D0E" w14:textId="77777777" w:rsidR="002E7632" w:rsidRPr="00B459D9" w:rsidRDefault="002E7632" w:rsidP="002E7632">
            <w:pPr>
              <w:widowControl/>
              <w:jc w:val="center"/>
              <w:rPr>
                <w:color w:val="000000"/>
                <w:szCs w:val="24"/>
              </w:rPr>
            </w:pPr>
            <w:r w:rsidRPr="00B459D9">
              <w:rPr>
                <w:color w:val="000000"/>
                <w:szCs w:val="24"/>
              </w:rPr>
              <w:t>0.4203</w:t>
            </w:r>
          </w:p>
        </w:tc>
        <w:tc>
          <w:tcPr>
            <w:tcW w:w="981" w:type="dxa"/>
            <w:tcBorders>
              <w:top w:val="nil"/>
              <w:left w:val="nil"/>
              <w:bottom w:val="single" w:sz="4" w:space="0" w:color="000000"/>
              <w:right w:val="single" w:sz="4" w:space="0" w:color="000000"/>
            </w:tcBorders>
            <w:noWrap/>
            <w:hideMark/>
          </w:tcPr>
          <w:p w14:paraId="174E6FC9"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7232280"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9EF4FFB"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4CDC34F6" w14:textId="77777777" w:rsidR="002E7632" w:rsidRPr="00B459D9" w:rsidRDefault="002E7632" w:rsidP="002E7632">
            <w:pPr>
              <w:widowControl/>
              <w:jc w:val="center"/>
              <w:rPr>
                <w:color w:val="000000"/>
                <w:szCs w:val="24"/>
              </w:rPr>
            </w:pPr>
            <w:r w:rsidRPr="00B459D9">
              <w:rPr>
                <w:color w:val="000000"/>
                <w:szCs w:val="24"/>
              </w:rPr>
              <w:t>3,580</w:t>
            </w:r>
          </w:p>
        </w:tc>
        <w:tc>
          <w:tcPr>
            <w:tcW w:w="1423" w:type="dxa"/>
            <w:tcBorders>
              <w:top w:val="nil"/>
              <w:left w:val="nil"/>
              <w:bottom w:val="single" w:sz="4" w:space="0" w:color="000000"/>
              <w:right w:val="single" w:sz="4" w:space="0" w:color="000000"/>
            </w:tcBorders>
            <w:noWrap/>
            <w:hideMark/>
          </w:tcPr>
          <w:p w14:paraId="36E8A6F9" w14:textId="77777777" w:rsidR="002E7632" w:rsidRPr="00B459D9" w:rsidRDefault="002E7632" w:rsidP="002E7632">
            <w:pPr>
              <w:widowControl/>
              <w:jc w:val="center"/>
              <w:rPr>
                <w:color w:val="000000"/>
                <w:szCs w:val="24"/>
              </w:rPr>
            </w:pPr>
            <w:r w:rsidRPr="00B459D9">
              <w:rPr>
                <w:color w:val="000000"/>
                <w:szCs w:val="24"/>
              </w:rPr>
              <w:t>66,902</w:t>
            </w:r>
          </w:p>
        </w:tc>
      </w:tr>
      <w:tr w:rsidR="002E7632" w:rsidRPr="00B459D9" w14:paraId="25A6FFF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3C67B53" w14:textId="77777777" w:rsidR="002E7632" w:rsidRPr="00B459D9" w:rsidRDefault="002E7632" w:rsidP="002E7632">
            <w:pPr>
              <w:widowControl/>
              <w:jc w:val="center"/>
              <w:rPr>
                <w:color w:val="000000"/>
                <w:szCs w:val="24"/>
              </w:rPr>
            </w:pPr>
            <w:r w:rsidRPr="00B459D9">
              <w:rPr>
                <w:color w:val="000000"/>
                <w:szCs w:val="24"/>
              </w:rPr>
              <w:t>21</w:t>
            </w:r>
          </w:p>
        </w:tc>
        <w:tc>
          <w:tcPr>
            <w:tcW w:w="998" w:type="dxa"/>
            <w:tcBorders>
              <w:top w:val="nil"/>
              <w:left w:val="nil"/>
              <w:bottom w:val="single" w:sz="4" w:space="0" w:color="000000"/>
              <w:right w:val="single" w:sz="4" w:space="0" w:color="000000"/>
            </w:tcBorders>
            <w:noWrap/>
            <w:hideMark/>
          </w:tcPr>
          <w:p w14:paraId="1075DB79" w14:textId="77777777" w:rsidR="002E7632" w:rsidRPr="00B459D9" w:rsidRDefault="002E7632" w:rsidP="002E7632">
            <w:pPr>
              <w:widowControl/>
              <w:jc w:val="center"/>
              <w:rPr>
                <w:color w:val="000000"/>
                <w:szCs w:val="24"/>
              </w:rPr>
            </w:pPr>
            <w:r w:rsidRPr="00B459D9">
              <w:rPr>
                <w:color w:val="000000"/>
                <w:szCs w:val="24"/>
              </w:rPr>
              <w:t>29</w:t>
            </w:r>
          </w:p>
        </w:tc>
        <w:tc>
          <w:tcPr>
            <w:tcW w:w="1060" w:type="dxa"/>
            <w:tcBorders>
              <w:top w:val="nil"/>
              <w:left w:val="nil"/>
              <w:bottom w:val="single" w:sz="4" w:space="0" w:color="000000"/>
              <w:right w:val="single" w:sz="4" w:space="0" w:color="000000"/>
            </w:tcBorders>
            <w:noWrap/>
            <w:hideMark/>
          </w:tcPr>
          <w:p w14:paraId="14716CE7" w14:textId="77777777" w:rsidR="002E7632" w:rsidRPr="00B459D9" w:rsidRDefault="002E7632" w:rsidP="002E7632">
            <w:pPr>
              <w:widowControl/>
              <w:jc w:val="center"/>
              <w:rPr>
                <w:color w:val="000000"/>
                <w:szCs w:val="24"/>
              </w:rPr>
            </w:pPr>
            <w:r w:rsidRPr="00B459D9">
              <w:rPr>
                <w:color w:val="000000"/>
                <w:szCs w:val="24"/>
              </w:rPr>
              <w:t>41801</w:t>
            </w:r>
          </w:p>
        </w:tc>
        <w:tc>
          <w:tcPr>
            <w:tcW w:w="1083" w:type="dxa"/>
            <w:tcBorders>
              <w:top w:val="nil"/>
              <w:left w:val="nil"/>
              <w:bottom w:val="single" w:sz="4" w:space="0" w:color="000000"/>
              <w:right w:val="single" w:sz="4" w:space="0" w:color="000000"/>
            </w:tcBorders>
            <w:noWrap/>
            <w:hideMark/>
          </w:tcPr>
          <w:p w14:paraId="5E6B9961" w14:textId="77777777" w:rsidR="002E7632" w:rsidRPr="00B459D9" w:rsidRDefault="002E7632" w:rsidP="002E7632">
            <w:pPr>
              <w:widowControl/>
              <w:jc w:val="center"/>
              <w:rPr>
                <w:color w:val="000000"/>
                <w:szCs w:val="24"/>
              </w:rPr>
            </w:pPr>
            <w:r w:rsidRPr="00B459D9">
              <w:rPr>
                <w:color w:val="000000"/>
                <w:szCs w:val="24"/>
              </w:rPr>
              <w:t>0.4738</w:t>
            </w:r>
          </w:p>
        </w:tc>
        <w:tc>
          <w:tcPr>
            <w:tcW w:w="981" w:type="dxa"/>
            <w:tcBorders>
              <w:top w:val="nil"/>
              <w:left w:val="nil"/>
              <w:bottom w:val="single" w:sz="4" w:space="0" w:color="000000"/>
              <w:right w:val="single" w:sz="4" w:space="0" w:color="000000"/>
            </w:tcBorders>
            <w:noWrap/>
            <w:hideMark/>
          </w:tcPr>
          <w:p w14:paraId="60E818AB"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430750AE"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AAF0705" w14:textId="77777777" w:rsidR="002E7632" w:rsidRPr="00B459D9" w:rsidRDefault="002E7632" w:rsidP="002E7632">
            <w:pPr>
              <w:widowControl/>
              <w:jc w:val="center"/>
              <w:rPr>
                <w:color w:val="000000"/>
                <w:szCs w:val="24"/>
              </w:rPr>
            </w:pPr>
            <w:r w:rsidRPr="00B459D9">
              <w:rPr>
                <w:color w:val="000000"/>
                <w:szCs w:val="24"/>
              </w:rPr>
              <w:t>7</w:t>
            </w:r>
          </w:p>
        </w:tc>
        <w:tc>
          <w:tcPr>
            <w:tcW w:w="1378" w:type="dxa"/>
            <w:tcBorders>
              <w:top w:val="nil"/>
              <w:left w:val="nil"/>
              <w:bottom w:val="single" w:sz="4" w:space="0" w:color="000000"/>
              <w:right w:val="single" w:sz="4" w:space="0" w:color="000000"/>
            </w:tcBorders>
            <w:noWrap/>
            <w:hideMark/>
          </w:tcPr>
          <w:p w14:paraId="77ACFC31" w14:textId="77777777" w:rsidR="002E7632" w:rsidRPr="00B459D9" w:rsidRDefault="002E7632" w:rsidP="002E7632">
            <w:pPr>
              <w:widowControl/>
              <w:jc w:val="center"/>
              <w:rPr>
                <w:color w:val="000000"/>
                <w:szCs w:val="24"/>
              </w:rPr>
            </w:pPr>
            <w:r w:rsidRPr="00B459D9">
              <w:rPr>
                <w:color w:val="000000"/>
                <w:szCs w:val="24"/>
              </w:rPr>
              <w:t>7,496</w:t>
            </w:r>
          </w:p>
        </w:tc>
        <w:tc>
          <w:tcPr>
            <w:tcW w:w="1423" w:type="dxa"/>
            <w:tcBorders>
              <w:top w:val="nil"/>
              <w:left w:val="nil"/>
              <w:bottom w:val="single" w:sz="4" w:space="0" w:color="000000"/>
              <w:right w:val="single" w:sz="4" w:space="0" w:color="000000"/>
            </w:tcBorders>
            <w:noWrap/>
            <w:hideMark/>
          </w:tcPr>
          <w:p w14:paraId="4253D88A" w14:textId="77777777" w:rsidR="002E7632" w:rsidRPr="00B459D9" w:rsidRDefault="002E7632" w:rsidP="002E7632">
            <w:pPr>
              <w:widowControl/>
              <w:jc w:val="center"/>
              <w:rPr>
                <w:color w:val="000000"/>
                <w:szCs w:val="24"/>
              </w:rPr>
            </w:pPr>
            <w:r w:rsidRPr="00B459D9">
              <w:rPr>
                <w:color w:val="000000"/>
                <w:szCs w:val="24"/>
              </w:rPr>
              <w:t>43,474</w:t>
            </w:r>
          </w:p>
        </w:tc>
      </w:tr>
      <w:tr w:rsidR="002E7632" w:rsidRPr="00B459D9" w14:paraId="4DF3A2F7"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2B6C522" w14:textId="77777777" w:rsidR="002E7632" w:rsidRPr="00B459D9" w:rsidRDefault="002E7632" w:rsidP="002E7632">
            <w:pPr>
              <w:widowControl/>
              <w:jc w:val="center"/>
              <w:rPr>
                <w:color w:val="000000"/>
                <w:szCs w:val="24"/>
              </w:rPr>
            </w:pPr>
            <w:r w:rsidRPr="00B459D9">
              <w:rPr>
                <w:color w:val="000000"/>
                <w:szCs w:val="24"/>
              </w:rPr>
              <w:t>21</w:t>
            </w:r>
          </w:p>
        </w:tc>
        <w:tc>
          <w:tcPr>
            <w:tcW w:w="998" w:type="dxa"/>
            <w:tcBorders>
              <w:top w:val="nil"/>
              <w:left w:val="nil"/>
              <w:bottom w:val="single" w:sz="4" w:space="0" w:color="000000"/>
              <w:right w:val="single" w:sz="4" w:space="0" w:color="000000"/>
            </w:tcBorders>
            <w:noWrap/>
            <w:hideMark/>
          </w:tcPr>
          <w:p w14:paraId="08B55C62" w14:textId="77777777" w:rsidR="002E7632" w:rsidRPr="00B459D9" w:rsidRDefault="002E7632" w:rsidP="002E7632">
            <w:pPr>
              <w:widowControl/>
              <w:jc w:val="center"/>
              <w:rPr>
                <w:color w:val="000000"/>
                <w:szCs w:val="24"/>
              </w:rPr>
            </w:pPr>
            <w:r w:rsidRPr="00B459D9">
              <w:rPr>
                <w:color w:val="000000"/>
                <w:szCs w:val="24"/>
              </w:rPr>
              <w:t>30</w:t>
            </w:r>
          </w:p>
        </w:tc>
        <w:tc>
          <w:tcPr>
            <w:tcW w:w="1060" w:type="dxa"/>
            <w:tcBorders>
              <w:top w:val="nil"/>
              <w:left w:val="nil"/>
              <w:bottom w:val="single" w:sz="4" w:space="0" w:color="000000"/>
              <w:right w:val="single" w:sz="4" w:space="0" w:color="000000"/>
            </w:tcBorders>
            <w:noWrap/>
            <w:hideMark/>
          </w:tcPr>
          <w:p w14:paraId="30A5C377" w14:textId="77777777" w:rsidR="002E7632" w:rsidRPr="00B459D9" w:rsidRDefault="002E7632" w:rsidP="002E7632">
            <w:pPr>
              <w:widowControl/>
              <w:jc w:val="center"/>
              <w:rPr>
                <w:color w:val="000000"/>
                <w:szCs w:val="24"/>
              </w:rPr>
            </w:pPr>
            <w:r w:rsidRPr="00B459D9">
              <w:rPr>
                <w:color w:val="000000"/>
                <w:szCs w:val="24"/>
              </w:rPr>
              <w:t>41802</w:t>
            </w:r>
          </w:p>
        </w:tc>
        <w:tc>
          <w:tcPr>
            <w:tcW w:w="1083" w:type="dxa"/>
            <w:tcBorders>
              <w:top w:val="nil"/>
              <w:left w:val="nil"/>
              <w:bottom w:val="single" w:sz="4" w:space="0" w:color="000000"/>
              <w:right w:val="single" w:sz="4" w:space="0" w:color="000000"/>
            </w:tcBorders>
            <w:noWrap/>
            <w:hideMark/>
          </w:tcPr>
          <w:p w14:paraId="624877FB" w14:textId="77777777" w:rsidR="002E7632" w:rsidRPr="00B459D9" w:rsidRDefault="002E7632" w:rsidP="002E7632">
            <w:pPr>
              <w:widowControl/>
              <w:jc w:val="center"/>
              <w:rPr>
                <w:color w:val="000000"/>
                <w:szCs w:val="24"/>
              </w:rPr>
            </w:pPr>
            <w:r w:rsidRPr="00B459D9">
              <w:rPr>
                <w:color w:val="000000"/>
                <w:szCs w:val="24"/>
              </w:rPr>
              <w:t>0.4417</w:t>
            </w:r>
          </w:p>
        </w:tc>
        <w:tc>
          <w:tcPr>
            <w:tcW w:w="981" w:type="dxa"/>
            <w:tcBorders>
              <w:top w:val="nil"/>
              <w:left w:val="nil"/>
              <w:bottom w:val="single" w:sz="4" w:space="0" w:color="000000"/>
              <w:right w:val="single" w:sz="4" w:space="0" w:color="000000"/>
            </w:tcBorders>
            <w:noWrap/>
            <w:hideMark/>
          </w:tcPr>
          <w:p w14:paraId="112FCA87"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7179578F"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72103D5"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289CD806" w14:textId="77777777" w:rsidR="002E7632" w:rsidRPr="00B459D9" w:rsidRDefault="002E7632" w:rsidP="002E7632">
            <w:pPr>
              <w:widowControl/>
              <w:jc w:val="center"/>
              <w:rPr>
                <w:color w:val="000000"/>
                <w:szCs w:val="24"/>
              </w:rPr>
            </w:pPr>
            <w:r w:rsidRPr="00B459D9">
              <w:rPr>
                <w:color w:val="000000"/>
                <w:szCs w:val="24"/>
              </w:rPr>
              <w:t>10,025</w:t>
            </w:r>
          </w:p>
        </w:tc>
        <w:tc>
          <w:tcPr>
            <w:tcW w:w="1423" w:type="dxa"/>
            <w:tcBorders>
              <w:top w:val="nil"/>
              <w:left w:val="nil"/>
              <w:bottom w:val="single" w:sz="4" w:space="0" w:color="000000"/>
              <w:right w:val="single" w:sz="4" w:space="0" w:color="000000"/>
            </w:tcBorders>
            <w:noWrap/>
            <w:hideMark/>
          </w:tcPr>
          <w:p w14:paraId="24182943" w14:textId="77777777" w:rsidR="002E7632" w:rsidRPr="00B459D9" w:rsidRDefault="002E7632" w:rsidP="002E7632">
            <w:pPr>
              <w:widowControl/>
              <w:jc w:val="center"/>
              <w:rPr>
                <w:color w:val="000000"/>
                <w:szCs w:val="24"/>
              </w:rPr>
            </w:pPr>
            <w:r w:rsidRPr="00B459D9">
              <w:rPr>
                <w:color w:val="000000"/>
                <w:szCs w:val="24"/>
              </w:rPr>
              <w:t>50,829</w:t>
            </w:r>
          </w:p>
        </w:tc>
      </w:tr>
      <w:tr w:rsidR="002E7632" w:rsidRPr="00B459D9" w14:paraId="7A9C2791"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6BFBD58" w14:textId="77777777" w:rsidR="002E7632" w:rsidRPr="00B459D9" w:rsidRDefault="002E7632" w:rsidP="002E7632">
            <w:pPr>
              <w:widowControl/>
              <w:jc w:val="center"/>
              <w:rPr>
                <w:color w:val="000000"/>
                <w:szCs w:val="24"/>
              </w:rPr>
            </w:pPr>
            <w:r w:rsidRPr="00B459D9">
              <w:rPr>
                <w:color w:val="000000"/>
                <w:szCs w:val="24"/>
              </w:rPr>
              <w:t>22</w:t>
            </w:r>
          </w:p>
        </w:tc>
        <w:tc>
          <w:tcPr>
            <w:tcW w:w="998" w:type="dxa"/>
            <w:tcBorders>
              <w:top w:val="nil"/>
              <w:left w:val="nil"/>
              <w:bottom w:val="single" w:sz="4" w:space="0" w:color="000000"/>
              <w:right w:val="single" w:sz="4" w:space="0" w:color="000000"/>
            </w:tcBorders>
            <w:noWrap/>
            <w:hideMark/>
          </w:tcPr>
          <w:p w14:paraId="54CF83C0" w14:textId="77777777" w:rsidR="002E7632" w:rsidRPr="00B459D9" w:rsidRDefault="002E7632" w:rsidP="002E7632">
            <w:pPr>
              <w:widowControl/>
              <w:jc w:val="center"/>
              <w:rPr>
                <w:color w:val="000000"/>
                <w:szCs w:val="24"/>
              </w:rPr>
            </w:pPr>
            <w:r w:rsidRPr="00B459D9">
              <w:rPr>
                <w:color w:val="000000"/>
                <w:szCs w:val="24"/>
              </w:rPr>
              <w:t>1</w:t>
            </w:r>
          </w:p>
        </w:tc>
        <w:tc>
          <w:tcPr>
            <w:tcW w:w="1060" w:type="dxa"/>
            <w:tcBorders>
              <w:top w:val="nil"/>
              <w:left w:val="nil"/>
              <w:bottom w:val="single" w:sz="4" w:space="0" w:color="000000"/>
              <w:right w:val="single" w:sz="4" w:space="0" w:color="000000"/>
            </w:tcBorders>
            <w:noWrap/>
            <w:hideMark/>
          </w:tcPr>
          <w:p w14:paraId="37FE5217" w14:textId="77777777" w:rsidR="002E7632" w:rsidRPr="00B459D9" w:rsidRDefault="002E7632" w:rsidP="002E7632">
            <w:pPr>
              <w:widowControl/>
              <w:jc w:val="center"/>
              <w:rPr>
                <w:color w:val="000000"/>
                <w:szCs w:val="24"/>
              </w:rPr>
            </w:pPr>
            <w:r w:rsidRPr="00B459D9">
              <w:rPr>
                <w:color w:val="000000"/>
                <w:szCs w:val="24"/>
              </w:rPr>
              <w:t>50401</w:t>
            </w:r>
          </w:p>
        </w:tc>
        <w:tc>
          <w:tcPr>
            <w:tcW w:w="1083" w:type="dxa"/>
            <w:tcBorders>
              <w:top w:val="nil"/>
              <w:left w:val="nil"/>
              <w:bottom w:val="single" w:sz="4" w:space="0" w:color="000000"/>
              <w:right w:val="single" w:sz="4" w:space="0" w:color="000000"/>
            </w:tcBorders>
            <w:noWrap/>
            <w:hideMark/>
          </w:tcPr>
          <w:p w14:paraId="32A00111" w14:textId="77777777" w:rsidR="002E7632" w:rsidRPr="00B459D9" w:rsidRDefault="002E7632" w:rsidP="002E7632">
            <w:pPr>
              <w:widowControl/>
              <w:jc w:val="center"/>
              <w:rPr>
                <w:color w:val="000000"/>
                <w:szCs w:val="24"/>
              </w:rPr>
            </w:pPr>
            <w:r w:rsidRPr="00B459D9">
              <w:rPr>
                <w:color w:val="000000"/>
                <w:szCs w:val="24"/>
              </w:rPr>
              <w:t>10.2603</w:t>
            </w:r>
          </w:p>
        </w:tc>
        <w:tc>
          <w:tcPr>
            <w:tcW w:w="981" w:type="dxa"/>
            <w:tcBorders>
              <w:top w:val="nil"/>
              <w:left w:val="nil"/>
              <w:bottom w:val="single" w:sz="4" w:space="0" w:color="000000"/>
              <w:right w:val="single" w:sz="4" w:space="0" w:color="000000"/>
            </w:tcBorders>
            <w:noWrap/>
            <w:hideMark/>
          </w:tcPr>
          <w:p w14:paraId="3F55B24E"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55A63EF7"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65CA6165" w14:textId="77777777" w:rsidR="002E7632" w:rsidRPr="00B459D9" w:rsidRDefault="002E7632" w:rsidP="002E7632">
            <w:pPr>
              <w:widowControl/>
              <w:jc w:val="center"/>
              <w:rPr>
                <w:color w:val="000000"/>
                <w:szCs w:val="24"/>
              </w:rPr>
            </w:pPr>
            <w:r w:rsidRPr="00B459D9">
              <w:rPr>
                <w:color w:val="000000"/>
                <w:szCs w:val="24"/>
              </w:rPr>
              <w:t>22</w:t>
            </w:r>
          </w:p>
        </w:tc>
        <w:tc>
          <w:tcPr>
            <w:tcW w:w="1378" w:type="dxa"/>
            <w:tcBorders>
              <w:top w:val="nil"/>
              <w:left w:val="nil"/>
              <w:bottom w:val="single" w:sz="4" w:space="0" w:color="000000"/>
              <w:right w:val="single" w:sz="4" w:space="0" w:color="000000"/>
            </w:tcBorders>
            <w:noWrap/>
            <w:hideMark/>
          </w:tcPr>
          <w:p w14:paraId="20074D77" w14:textId="77777777" w:rsidR="002E7632" w:rsidRPr="00B459D9" w:rsidRDefault="002E7632" w:rsidP="002E7632">
            <w:pPr>
              <w:widowControl/>
              <w:jc w:val="center"/>
              <w:rPr>
                <w:color w:val="000000"/>
                <w:szCs w:val="24"/>
              </w:rPr>
            </w:pPr>
            <w:r w:rsidRPr="00B459D9">
              <w:rPr>
                <w:color w:val="000000"/>
                <w:szCs w:val="24"/>
              </w:rPr>
              <w:t>65,167</w:t>
            </w:r>
          </w:p>
        </w:tc>
        <w:tc>
          <w:tcPr>
            <w:tcW w:w="1423" w:type="dxa"/>
            <w:tcBorders>
              <w:top w:val="nil"/>
              <w:left w:val="nil"/>
              <w:bottom w:val="single" w:sz="4" w:space="0" w:color="000000"/>
              <w:right w:val="single" w:sz="4" w:space="0" w:color="000000"/>
            </w:tcBorders>
            <w:noWrap/>
            <w:hideMark/>
          </w:tcPr>
          <w:p w14:paraId="533385AD" w14:textId="77777777" w:rsidR="002E7632" w:rsidRPr="00B459D9" w:rsidRDefault="002E7632" w:rsidP="002E7632">
            <w:pPr>
              <w:widowControl/>
              <w:jc w:val="center"/>
              <w:rPr>
                <w:color w:val="000000"/>
                <w:szCs w:val="24"/>
              </w:rPr>
            </w:pPr>
            <w:r w:rsidRPr="00B459D9">
              <w:rPr>
                <w:color w:val="000000"/>
                <w:szCs w:val="24"/>
              </w:rPr>
              <w:t>1,107,205</w:t>
            </w:r>
          </w:p>
        </w:tc>
      </w:tr>
      <w:tr w:rsidR="002E7632" w:rsidRPr="00B459D9" w14:paraId="5A9C5F3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3A6F131" w14:textId="77777777" w:rsidR="002E7632" w:rsidRPr="00B459D9" w:rsidRDefault="002E7632" w:rsidP="002E7632">
            <w:pPr>
              <w:widowControl/>
              <w:jc w:val="center"/>
              <w:rPr>
                <w:color w:val="000000"/>
                <w:szCs w:val="24"/>
              </w:rPr>
            </w:pPr>
            <w:r w:rsidRPr="00B459D9">
              <w:rPr>
                <w:color w:val="000000"/>
                <w:szCs w:val="24"/>
              </w:rPr>
              <w:t>22</w:t>
            </w:r>
          </w:p>
        </w:tc>
        <w:tc>
          <w:tcPr>
            <w:tcW w:w="998" w:type="dxa"/>
            <w:tcBorders>
              <w:top w:val="nil"/>
              <w:left w:val="nil"/>
              <w:bottom w:val="single" w:sz="4" w:space="0" w:color="000000"/>
              <w:right w:val="single" w:sz="4" w:space="0" w:color="000000"/>
            </w:tcBorders>
            <w:noWrap/>
            <w:hideMark/>
          </w:tcPr>
          <w:p w14:paraId="467FC708" w14:textId="77777777" w:rsidR="002E7632" w:rsidRPr="00B459D9" w:rsidRDefault="002E7632" w:rsidP="002E7632">
            <w:pPr>
              <w:widowControl/>
              <w:jc w:val="center"/>
              <w:rPr>
                <w:color w:val="000000"/>
                <w:szCs w:val="24"/>
              </w:rPr>
            </w:pPr>
            <w:r w:rsidRPr="00B459D9">
              <w:rPr>
                <w:color w:val="000000"/>
                <w:szCs w:val="24"/>
              </w:rPr>
              <w:t>2</w:t>
            </w:r>
          </w:p>
        </w:tc>
        <w:tc>
          <w:tcPr>
            <w:tcW w:w="1060" w:type="dxa"/>
            <w:tcBorders>
              <w:top w:val="nil"/>
              <w:left w:val="nil"/>
              <w:bottom w:val="single" w:sz="4" w:space="0" w:color="000000"/>
              <w:right w:val="single" w:sz="4" w:space="0" w:color="000000"/>
            </w:tcBorders>
            <w:noWrap/>
            <w:hideMark/>
          </w:tcPr>
          <w:p w14:paraId="2F035CC4" w14:textId="77777777" w:rsidR="002E7632" w:rsidRPr="00B459D9" w:rsidRDefault="002E7632" w:rsidP="002E7632">
            <w:pPr>
              <w:widowControl/>
              <w:jc w:val="center"/>
              <w:rPr>
                <w:color w:val="000000"/>
                <w:szCs w:val="24"/>
              </w:rPr>
            </w:pPr>
            <w:r w:rsidRPr="00B459D9">
              <w:rPr>
                <w:color w:val="000000"/>
                <w:szCs w:val="24"/>
              </w:rPr>
              <w:t>50402</w:t>
            </w:r>
          </w:p>
        </w:tc>
        <w:tc>
          <w:tcPr>
            <w:tcW w:w="1083" w:type="dxa"/>
            <w:tcBorders>
              <w:top w:val="nil"/>
              <w:left w:val="nil"/>
              <w:bottom w:val="single" w:sz="4" w:space="0" w:color="000000"/>
              <w:right w:val="single" w:sz="4" w:space="0" w:color="000000"/>
            </w:tcBorders>
            <w:noWrap/>
            <w:hideMark/>
          </w:tcPr>
          <w:p w14:paraId="2F0AA365"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462B2B83"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013127EC"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5D5285A"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6D79F78F"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7B1B1FB5"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4749448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BFD6938" w14:textId="77777777" w:rsidR="002E7632" w:rsidRPr="00B459D9" w:rsidRDefault="002E7632" w:rsidP="002E7632">
            <w:pPr>
              <w:widowControl/>
              <w:jc w:val="center"/>
              <w:rPr>
                <w:color w:val="000000"/>
                <w:szCs w:val="24"/>
              </w:rPr>
            </w:pPr>
            <w:r w:rsidRPr="00B459D9">
              <w:rPr>
                <w:color w:val="000000"/>
                <w:szCs w:val="24"/>
              </w:rPr>
              <w:t>22</w:t>
            </w:r>
          </w:p>
        </w:tc>
        <w:tc>
          <w:tcPr>
            <w:tcW w:w="998" w:type="dxa"/>
            <w:tcBorders>
              <w:top w:val="nil"/>
              <w:left w:val="nil"/>
              <w:bottom w:val="single" w:sz="4" w:space="0" w:color="000000"/>
              <w:right w:val="single" w:sz="4" w:space="0" w:color="000000"/>
            </w:tcBorders>
            <w:noWrap/>
            <w:hideMark/>
          </w:tcPr>
          <w:p w14:paraId="03BA5194" w14:textId="77777777" w:rsidR="002E7632" w:rsidRPr="00B459D9" w:rsidRDefault="002E7632" w:rsidP="002E7632">
            <w:pPr>
              <w:widowControl/>
              <w:jc w:val="center"/>
              <w:rPr>
                <w:color w:val="000000"/>
                <w:szCs w:val="24"/>
              </w:rPr>
            </w:pPr>
            <w:r w:rsidRPr="00B459D9">
              <w:rPr>
                <w:color w:val="000000"/>
                <w:szCs w:val="24"/>
              </w:rPr>
              <w:t>3</w:t>
            </w:r>
          </w:p>
        </w:tc>
        <w:tc>
          <w:tcPr>
            <w:tcW w:w="1060" w:type="dxa"/>
            <w:tcBorders>
              <w:top w:val="nil"/>
              <w:left w:val="nil"/>
              <w:bottom w:val="single" w:sz="4" w:space="0" w:color="000000"/>
              <w:right w:val="single" w:sz="4" w:space="0" w:color="000000"/>
            </w:tcBorders>
            <w:noWrap/>
            <w:hideMark/>
          </w:tcPr>
          <w:p w14:paraId="1DD85224" w14:textId="77777777" w:rsidR="002E7632" w:rsidRPr="00B459D9" w:rsidRDefault="002E7632" w:rsidP="002E7632">
            <w:pPr>
              <w:widowControl/>
              <w:jc w:val="center"/>
              <w:rPr>
                <w:color w:val="000000"/>
                <w:szCs w:val="24"/>
              </w:rPr>
            </w:pPr>
            <w:r w:rsidRPr="00B459D9">
              <w:rPr>
                <w:color w:val="000000"/>
                <w:szCs w:val="24"/>
              </w:rPr>
              <w:t>50403</w:t>
            </w:r>
          </w:p>
        </w:tc>
        <w:tc>
          <w:tcPr>
            <w:tcW w:w="1083" w:type="dxa"/>
            <w:tcBorders>
              <w:top w:val="nil"/>
              <w:left w:val="nil"/>
              <w:bottom w:val="single" w:sz="4" w:space="0" w:color="000000"/>
              <w:right w:val="single" w:sz="4" w:space="0" w:color="000000"/>
            </w:tcBorders>
            <w:noWrap/>
            <w:hideMark/>
          </w:tcPr>
          <w:p w14:paraId="0ED3EB79"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72FD43DD"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79217D5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4D2E081"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78FB839C"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63F4F433"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3AEE6B1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0D706D9" w14:textId="77777777" w:rsidR="002E7632" w:rsidRPr="00B459D9" w:rsidRDefault="002E7632" w:rsidP="002E7632">
            <w:pPr>
              <w:widowControl/>
              <w:jc w:val="center"/>
              <w:rPr>
                <w:color w:val="000000"/>
                <w:szCs w:val="24"/>
              </w:rPr>
            </w:pPr>
            <w:r w:rsidRPr="00B459D9">
              <w:rPr>
                <w:color w:val="000000"/>
                <w:szCs w:val="24"/>
              </w:rPr>
              <w:t>22</w:t>
            </w:r>
          </w:p>
        </w:tc>
        <w:tc>
          <w:tcPr>
            <w:tcW w:w="998" w:type="dxa"/>
            <w:tcBorders>
              <w:top w:val="nil"/>
              <w:left w:val="nil"/>
              <w:bottom w:val="single" w:sz="4" w:space="0" w:color="000000"/>
              <w:right w:val="single" w:sz="4" w:space="0" w:color="000000"/>
            </w:tcBorders>
            <w:noWrap/>
            <w:hideMark/>
          </w:tcPr>
          <w:p w14:paraId="342E8CD2" w14:textId="77777777" w:rsidR="002E7632" w:rsidRPr="00B459D9" w:rsidRDefault="002E7632" w:rsidP="002E7632">
            <w:pPr>
              <w:widowControl/>
              <w:jc w:val="center"/>
              <w:rPr>
                <w:color w:val="000000"/>
                <w:szCs w:val="24"/>
              </w:rPr>
            </w:pPr>
            <w:r w:rsidRPr="00B459D9">
              <w:rPr>
                <w:color w:val="000000"/>
                <w:szCs w:val="24"/>
              </w:rPr>
              <w:t>4</w:t>
            </w:r>
          </w:p>
        </w:tc>
        <w:tc>
          <w:tcPr>
            <w:tcW w:w="1060" w:type="dxa"/>
            <w:tcBorders>
              <w:top w:val="nil"/>
              <w:left w:val="nil"/>
              <w:bottom w:val="single" w:sz="4" w:space="0" w:color="000000"/>
              <w:right w:val="single" w:sz="4" w:space="0" w:color="000000"/>
            </w:tcBorders>
            <w:noWrap/>
            <w:hideMark/>
          </w:tcPr>
          <w:p w14:paraId="78DD33E5" w14:textId="77777777" w:rsidR="002E7632" w:rsidRPr="00B459D9" w:rsidRDefault="002E7632" w:rsidP="002E7632">
            <w:pPr>
              <w:widowControl/>
              <w:jc w:val="center"/>
              <w:rPr>
                <w:color w:val="000000"/>
                <w:szCs w:val="24"/>
              </w:rPr>
            </w:pPr>
            <w:r w:rsidRPr="00B459D9">
              <w:rPr>
                <w:color w:val="000000"/>
                <w:szCs w:val="24"/>
              </w:rPr>
              <w:t>50404</w:t>
            </w:r>
          </w:p>
        </w:tc>
        <w:tc>
          <w:tcPr>
            <w:tcW w:w="1083" w:type="dxa"/>
            <w:tcBorders>
              <w:top w:val="nil"/>
              <w:left w:val="nil"/>
              <w:bottom w:val="single" w:sz="4" w:space="0" w:color="000000"/>
              <w:right w:val="single" w:sz="4" w:space="0" w:color="000000"/>
            </w:tcBorders>
            <w:noWrap/>
            <w:hideMark/>
          </w:tcPr>
          <w:p w14:paraId="591CCFB3"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4158FB71"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0DB2E9BB"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3BD6FF2"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357C558E"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7DEAFCBA"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4733E8F1"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78F7DEA" w14:textId="77777777" w:rsidR="002E7632" w:rsidRPr="00B459D9" w:rsidRDefault="002E7632" w:rsidP="002E7632">
            <w:pPr>
              <w:widowControl/>
              <w:jc w:val="center"/>
              <w:rPr>
                <w:color w:val="000000"/>
                <w:szCs w:val="24"/>
              </w:rPr>
            </w:pPr>
            <w:r w:rsidRPr="00B459D9">
              <w:rPr>
                <w:color w:val="000000"/>
                <w:szCs w:val="24"/>
              </w:rPr>
              <w:t>22</w:t>
            </w:r>
          </w:p>
        </w:tc>
        <w:tc>
          <w:tcPr>
            <w:tcW w:w="998" w:type="dxa"/>
            <w:tcBorders>
              <w:top w:val="nil"/>
              <w:left w:val="nil"/>
              <w:bottom w:val="single" w:sz="4" w:space="0" w:color="000000"/>
              <w:right w:val="single" w:sz="4" w:space="0" w:color="000000"/>
            </w:tcBorders>
            <w:noWrap/>
            <w:hideMark/>
          </w:tcPr>
          <w:p w14:paraId="06DE6010" w14:textId="77777777" w:rsidR="002E7632" w:rsidRPr="00B459D9" w:rsidRDefault="002E7632" w:rsidP="002E7632">
            <w:pPr>
              <w:widowControl/>
              <w:jc w:val="center"/>
              <w:rPr>
                <w:color w:val="000000"/>
                <w:szCs w:val="24"/>
              </w:rPr>
            </w:pPr>
            <w:r w:rsidRPr="00B459D9">
              <w:rPr>
                <w:color w:val="000000"/>
                <w:szCs w:val="24"/>
              </w:rPr>
              <w:t>5</w:t>
            </w:r>
          </w:p>
        </w:tc>
        <w:tc>
          <w:tcPr>
            <w:tcW w:w="1060" w:type="dxa"/>
            <w:tcBorders>
              <w:top w:val="nil"/>
              <w:left w:val="nil"/>
              <w:bottom w:val="single" w:sz="4" w:space="0" w:color="000000"/>
              <w:right w:val="single" w:sz="4" w:space="0" w:color="000000"/>
            </w:tcBorders>
            <w:noWrap/>
            <w:hideMark/>
          </w:tcPr>
          <w:p w14:paraId="1C18086D" w14:textId="77777777" w:rsidR="002E7632" w:rsidRPr="00B459D9" w:rsidRDefault="002E7632" w:rsidP="002E7632">
            <w:pPr>
              <w:widowControl/>
              <w:jc w:val="center"/>
              <w:rPr>
                <w:color w:val="000000"/>
                <w:szCs w:val="24"/>
              </w:rPr>
            </w:pPr>
            <w:r w:rsidRPr="00B459D9">
              <w:rPr>
                <w:color w:val="000000"/>
                <w:szCs w:val="24"/>
              </w:rPr>
              <w:t>50405</w:t>
            </w:r>
          </w:p>
        </w:tc>
        <w:tc>
          <w:tcPr>
            <w:tcW w:w="1083" w:type="dxa"/>
            <w:tcBorders>
              <w:top w:val="nil"/>
              <w:left w:val="nil"/>
              <w:bottom w:val="single" w:sz="4" w:space="0" w:color="000000"/>
              <w:right w:val="single" w:sz="4" w:space="0" w:color="000000"/>
            </w:tcBorders>
            <w:noWrap/>
            <w:hideMark/>
          </w:tcPr>
          <w:p w14:paraId="6108036E"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0B7877E5"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279C3302"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E5D8AA7"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559CE19D"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7E881FAB"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6A5ED4A8"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D7C4F47" w14:textId="77777777" w:rsidR="002E7632" w:rsidRPr="00B459D9" w:rsidRDefault="002E7632" w:rsidP="002E7632">
            <w:pPr>
              <w:widowControl/>
              <w:jc w:val="center"/>
              <w:rPr>
                <w:color w:val="000000"/>
                <w:szCs w:val="24"/>
              </w:rPr>
            </w:pPr>
            <w:r w:rsidRPr="00B459D9">
              <w:rPr>
                <w:color w:val="000000"/>
                <w:szCs w:val="24"/>
              </w:rPr>
              <w:t>22</w:t>
            </w:r>
          </w:p>
        </w:tc>
        <w:tc>
          <w:tcPr>
            <w:tcW w:w="998" w:type="dxa"/>
            <w:tcBorders>
              <w:top w:val="nil"/>
              <w:left w:val="nil"/>
              <w:bottom w:val="single" w:sz="4" w:space="0" w:color="000000"/>
              <w:right w:val="single" w:sz="4" w:space="0" w:color="000000"/>
            </w:tcBorders>
            <w:noWrap/>
            <w:hideMark/>
          </w:tcPr>
          <w:p w14:paraId="14FA1596" w14:textId="77777777" w:rsidR="002E7632" w:rsidRPr="00B459D9" w:rsidRDefault="002E7632" w:rsidP="002E7632">
            <w:pPr>
              <w:widowControl/>
              <w:jc w:val="center"/>
              <w:rPr>
                <w:color w:val="000000"/>
                <w:szCs w:val="24"/>
              </w:rPr>
            </w:pPr>
            <w:r w:rsidRPr="00B459D9">
              <w:rPr>
                <w:color w:val="000000"/>
                <w:szCs w:val="24"/>
              </w:rPr>
              <w:t>6</w:t>
            </w:r>
          </w:p>
        </w:tc>
        <w:tc>
          <w:tcPr>
            <w:tcW w:w="1060" w:type="dxa"/>
            <w:tcBorders>
              <w:top w:val="nil"/>
              <w:left w:val="nil"/>
              <w:bottom w:val="single" w:sz="4" w:space="0" w:color="000000"/>
              <w:right w:val="single" w:sz="4" w:space="0" w:color="000000"/>
            </w:tcBorders>
            <w:noWrap/>
            <w:hideMark/>
          </w:tcPr>
          <w:p w14:paraId="591AD735" w14:textId="77777777" w:rsidR="002E7632" w:rsidRPr="00B459D9" w:rsidRDefault="002E7632" w:rsidP="002E7632">
            <w:pPr>
              <w:widowControl/>
              <w:jc w:val="center"/>
              <w:rPr>
                <w:color w:val="000000"/>
                <w:szCs w:val="24"/>
              </w:rPr>
            </w:pPr>
            <w:r w:rsidRPr="00B459D9">
              <w:rPr>
                <w:color w:val="000000"/>
                <w:szCs w:val="24"/>
              </w:rPr>
              <w:t>50501</w:t>
            </w:r>
          </w:p>
        </w:tc>
        <w:tc>
          <w:tcPr>
            <w:tcW w:w="1083" w:type="dxa"/>
            <w:tcBorders>
              <w:top w:val="nil"/>
              <w:left w:val="nil"/>
              <w:bottom w:val="single" w:sz="4" w:space="0" w:color="000000"/>
              <w:right w:val="single" w:sz="4" w:space="0" w:color="000000"/>
            </w:tcBorders>
            <w:noWrap/>
            <w:hideMark/>
          </w:tcPr>
          <w:p w14:paraId="75BF0389" w14:textId="77777777" w:rsidR="002E7632" w:rsidRPr="00B459D9" w:rsidRDefault="002E7632" w:rsidP="002E7632">
            <w:pPr>
              <w:widowControl/>
              <w:jc w:val="center"/>
              <w:rPr>
                <w:color w:val="000000"/>
                <w:szCs w:val="24"/>
              </w:rPr>
            </w:pPr>
            <w:r w:rsidRPr="00B459D9">
              <w:rPr>
                <w:color w:val="000000"/>
                <w:szCs w:val="24"/>
              </w:rPr>
              <w:t>4.5041</w:t>
            </w:r>
          </w:p>
        </w:tc>
        <w:tc>
          <w:tcPr>
            <w:tcW w:w="981" w:type="dxa"/>
            <w:tcBorders>
              <w:top w:val="nil"/>
              <w:left w:val="nil"/>
              <w:bottom w:val="single" w:sz="4" w:space="0" w:color="000000"/>
              <w:right w:val="single" w:sz="4" w:space="0" w:color="000000"/>
            </w:tcBorders>
            <w:noWrap/>
            <w:hideMark/>
          </w:tcPr>
          <w:p w14:paraId="3BF7A591"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26977CD3"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1C9C79A1" w14:textId="77777777" w:rsidR="002E7632" w:rsidRPr="00B459D9" w:rsidRDefault="002E7632" w:rsidP="002E7632">
            <w:pPr>
              <w:widowControl/>
              <w:jc w:val="center"/>
              <w:rPr>
                <w:color w:val="000000"/>
                <w:szCs w:val="24"/>
              </w:rPr>
            </w:pPr>
            <w:r w:rsidRPr="00B459D9">
              <w:rPr>
                <w:color w:val="000000"/>
                <w:szCs w:val="24"/>
              </w:rPr>
              <w:t>13</w:t>
            </w:r>
          </w:p>
        </w:tc>
        <w:tc>
          <w:tcPr>
            <w:tcW w:w="1378" w:type="dxa"/>
            <w:tcBorders>
              <w:top w:val="nil"/>
              <w:left w:val="nil"/>
              <w:bottom w:val="single" w:sz="4" w:space="0" w:color="000000"/>
              <w:right w:val="single" w:sz="4" w:space="0" w:color="000000"/>
            </w:tcBorders>
            <w:noWrap/>
            <w:hideMark/>
          </w:tcPr>
          <w:p w14:paraId="39F2DA33" w14:textId="77777777" w:rsidR="002E7632" w:rsidRPr="00B459D9" w:rsidRDefault="002E7632" w:rsidP="002E7632">
            <w:pPr>
              <w:widowControl/>
              <w:jc w:val="center"/>
              <w:rPr>
                <w:color w:val="000000"/>
                <w:szCs w:val="24"/>
              </w:rPr>
            </w:pPr>
            <w:r w:rsidRPr="00B459D9">
              <w:rPr>
                <w:color w:val="000000"/>
                <w:szCs w:val="24"/>
              </w:rPr>
              <w:t>77,634</w:t>
            </w:r>
          </w:p>
        </w:tc>
        <w:tc>
          <w:tcPr>
            <w:tcW w:w="1423" w:type="dxa"/>
            <w:tcBorders>
              <w:top w:val="nil"/>
              <w:left w:val="nil"/>
              <w:bottom w:val="single" w:sz="4" w:space="0" w:color="000000"/>
              <w:right w:val="single" w:sz="4" w:space="0" w:color="000000"/>
            </w:tcBorders>
            <w:noWrap/>
            <w:hideMark/>
          </w:tcPr>
          <w:p w14:paraId="34A99FA9" w14:textId="77777777" w:rsidR="002E7632" w:rsidRPr="00B459D9" w:rsidRDefault="002E7632" w:rsidP="002E7632">
            <w:pPr>
              <w:widowControl/>
              <w:jc w:val="center"/>
              <w:rPr>
                <w:color w:val="000000"/>
                <w:szCs w:val="24"/>
              </w:rPr>
            </w:pPr>
            <w:r w:rsidRPr="00B459D9">
              <w:rPr>
                <w:color w:val="000000"/>
                <w:szCs w:val="24"/>
              </w:rPr>
              <w:t>427,665</w:t>
            </w:r>
          </w:p>
        </w:tc>
      </w:tr>
      <w:tr w:rsidR="002E7632" w:rsidRPr="00B459D9" w14:paraId="31821E7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3112F0F" w14:textId="77777777" w:rsidR="002E7632" w:rsidRPr="00B459D9" w:rsidRDefault="002E7632" w:rsidP="002E7632">
            <w:pPr>
              <w:widowControl/>
              <w:jc w:val="center"/>
              <w:rPr>
                <w:color w:val="000000"/>
                <w:szCs w:val="24"/>
              </w:rPr>
            </w:pPr>
            <w:r w:rsidRPr="00B459D9">
              <w:rPr>
                <w:color w:val="000000"/>
                <w:szCs w:val="24"/>
              </w:rPr>
              <w:t>22</w:t>
            </w:r>
          </w:p>
        </w:tc>
        <w:tc>
          <w:tcPr>
            <w:tcW w:w="998" w:type="dxa"/>
            <w:tcBorders>
              <w:top w:val="nil"/>
              <w:left w:val="nil"/>
              <w:bottom w:val="single" w:sz="4" w:space="0" w:color="000000"/>
              <w:right w:val="single" w:sz="4" w:space="0" w:color="000000"/>
            </w:tcBorders>
            <w:noWrap/>
            <w:hideMark/>
          </w:tcPr>
          <w:p w14:paraId="55474038" w14:textId="77777777" w:rsidR="002E7632" w:rsidRPr="00B459D9" w:rsidRDefault="002E7632" w:rsidP="002E7632">
            <w:pPr>
              <w:widowControl/>
              <w:jc w:val="center"/>
              <w:rPr>
                <w:color w:val="000000"/>
                <w:szCs w:val="24"/>
              </w:rPr>
            </w:pPr>
            <w:r w:rsidRPr="00B459D9">
              <w:rPr>
                <w:color w:val="000000"/>
                <w:szCs w:val="24"/>
              </w:rPr>
              <w:t>7</w:t>
            </w:r>
          </w:p>
        </w:tc>
        <w:tc>
          <w:tcPr>
            <w:tcW w:w="1060" w:type="dxa"/>
            <w:tcBorders>
              <w:top w:val="nil"/>
              <w:left w:val="nil"/>
              <w:bottom w:val="single" w:sz="4" w:space="0" w:color="000000"/>
              <w:right w:val="single" w:sz="4" w:space="0" w:color="000000"/>
            </w:tcBorders>
            <w:noWrap/>
            <w:hideMark/>
          </w:tcPr>
          <w:p w14:paraId="29778228" w14:textId="77777777" w:rsidR="002E7632" w:rsidRPr="00B459D9" w:rsidRDefault="002E7632" w:rsidP="002E7632">
            <w:pPr>
              <w:widowControl/>
              <w:jc w:val="center"/>
              <w:rPr>
                <w:color w:val="000000"/>
                <w:szCs w:val="24"/>
              </w:rPr>
            </w:pPr>
            <w:r w:rsidRPr="00B459D9">
              <w:rPr>
                <w:color w:val="000000"/>
                <w:szCs w:val="24"/>
              </w:rPr>
              <w:t>50502</w:t>
            </w:r>
          </w:p>
        </w:tc>
        <w:tc>
          <w:tcPr>
            <w:tcW w:w="1083" w:type="dxa"/>
            <w:tcBorders>
              <w:top w:val="nil"/>
              <w:left w:val="nil"/>
              <w:bottom w:val="single" w:sz="4" w:space="0" w:color="000000"/>
              <w:right w:val="single" w:sz="4" w:space="0" w:color="000000"/>
            </w:tcBorders>
            <w:noWrap/>
            <w:hideMark/>
          </w:tcPr>
          <w:p w14:paraId="68C8FBE4"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01743EFC"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63A10543"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353D2A1"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31C43006"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4E731F3C"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3D94F5C4"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7D74A4A" w14:textId="77777777" w:rsidR="002E7632" w:rsidRPr="00B459D9" w:rsidRDefault="002E7632" w:rsidP="002E7632">
            <w:pPr>
              <w:widowControl/>
              <w:jc w:val="center"/>
              <w:rPr>
                <w:color w:val="000000"/>
                <w:szCs w:val="24"/>
              </w:rPr>
            </w:pPr>
            <w:r w:rsidRPr="00B459D9">
              <w:rPr>
                <w:color w:val="000000"/>
                <w:szCs w:val="24"/>
              </w:rPr>
              <w:t>22</w:t>
            </w:r>
          </w:p>
        </w:tc>
        <w:tc>
          <w:tcPr>
            <w:tcW w:w="998" w:type="dxa"/>
            <w:tcBorders>
              <w:top w:val="nil"/>
              <w:left w:val="nil"/>
              <w:bottom w:val="single" w:sz="4" w:space="0" w:color="000000"/>
              <w:right w:val="single" w:sz="4" w:space="0" w:color="000000"/>
            </w:tcBorders>
            <w:noWrap/>
            <w:hideMark/>
          </w:tcPr>
          <w:p w14:paraId="4949E647" w14:textId="77777777" w:rsidR="002E7632" w:rsidRPr="00B459D9" w:rsidRDefault="002E7632" w:rsidP="002E7632">
            <w:pPr>
              <w:widowControl/>
              <w:jc w:val="center"/>
              <w:rPr>
                <w:color w:val="000000"/>
                <w:szCs w:val="24"/>
              </w:rPr>
            </w:pPr>
            <w:r w:rsidRPr="00B459D9">
              <w:rPr>
                <w:color w:val="000000"/>
                <w:szCs w:val="24"/>
              </w:rPr>
              <w:t>8</w:t>
            </w:r>
          </w:p>
        </w:tc>
        <w:tc>
          <w:tcPr>
            <w:tcW w:w="1060" w:type="dxa"/>
            <w:tcBorders>
              <w:top w:val="nil"/>
              <w:left w:val="nil"/>
              <w:bottom w:val="single" w:sz="4" w:space="0" w:color="000000"/>
              <w:right w:val="single" w:sz="4" w:space="0" w:color="000000"/>
            </w:tcBorders>
            <w:noWrap/>
            <w:hideMark/>
          </w:tcPr>
          <w:p w14:paraId="33141320" w14:textId="77777777" w:rsidR="002E7632" w:rsidRPr="00B459D9" w:rsidRDefault="002E7632" w:rsidP="002E7632">
            <w:pPr>
              <w:widowControl/>
              <w:jc w:val="center"/>
              <w:rPr>
                <w:color w:val="000000"/>
                <w:szCs w:val="24"/>
              </w:rPr>
            </w:pPr>
            <w:r w:rsidRPr="00B459D9">
              <w:rPr>
                <w:color w:val="000000"/>
                <w:szCs w:val="24"/>
              </w:rPr>
              <w:t>50503</w:t>
            </w:r>
          </w:p>
        </w:tc>
        <w:tc>
          <w:tcPr>
            <w:tcW w:w="1083" w:type="dxa"/>
            <w:tcBorders>
              <w:top w:val="nil"/>
              <w:left w:val="nil"/>
              <w:bottom w:val="single" w:sz="4" w:space="0" w:color="000000"/>
              <w:right w:val="single" w:sz="4" w:space="0" w:color="000000"/>
            </w:tcBorders>
            <w:noWrap/>
            <w:hideMark/>
          </w:tcPr>
          <w:p w14:paraId="242E8A98"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2887A623"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76FD5A0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0741CDA"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3183D4B4"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2983BA75"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67BAA60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6A54330" w14:textId="77777777" w:rsidR="002E7632" w:rsidRPr="00B459D9" w:rsidRDefault="002E7632" w:rsidP="002E7632">
            <w:pPr>
              <w:widowControl/>
              <w:jc w:val="center"/>
              <w:rPr>
                <w:color w:val="000000"/>
                <w:szCs w:val="24"/>
              </w:rPr>
            </w:pPr>
            <w:r w:rsidRPr="00B459D9">
              <w:rPr>
                <w:color w:val="000000"/>
                <w:szCs w:val="24"/>
              </w:rPr>
              <w:t>22</w:t>
            </w:r>
          </w:p>
        </w:tc>
        <w:tc>
          <w:tcPr>
            <w:tcW w:w="998" w:type="dxa"/>
            <w:tcBorders>
              <w:top w:val="nil"/>
              <w:left w:val="nil"/>
              <w:bottom w:val="single" w:sz="4" w:space="0" w:color="000000"/>
              <w:right w:val="single" w:sz="4" w:space="0" w:color="000000"/>
            </w:tcBorders>
            <w:noWrap/>
            <w:hideMark/>
          </w:tcPr>
          <w:p w14:paraId="5D0F39E4" w14:textId="77777777" w:rsidR="002E7632" w:rsidRPr="00B459D9" w:rsidRDefault="002E7632" w:rsidP="002E7632">
            <w:pPr>
              <w:widowControl/>
              <w:jc w:val="center"/>
              <w:rPr>
                <w:color w:val="000000"/>
                <w:szCs w:val="24"/>
              </w:rPr>
            </w:pPr>
            <w:r w:rsidRPr="00B459D9">
              <w:rPr>
                <w:color w:val="000000"/>
                <w:szCs w:val="24"/>
              </w:rPr>
              <w:t>9</w:t>
            </w:r>
          </w:p>
        </w:tc>
        <w:tc>
          <w:tcPr>
            <w:tcW w:w="1060" w:type="dxa"/>
            <w:tcBorders>
              <w:top w:val="nil"/>
              <w:left w:val="nil"/>
              <w:bottom w:val="single" w:sz="4" w:space="0" w:color="000000"/>
              <w:right w:val="single" w:sz="4" w:space="0" w:color="000000"/>
            </w:tcBorders>
            <w:noWrap/>
            <w:hideMark/>
          </w:tcPr>
          <w:p w14:paraId="2C2CB52C" w14:textId="77777777" w:rsidR="002E7632" w:rsidRPr="00B459D9" w:rsidRDefault="002E7632" w:rsidP="002E7632">
            <w:pPr>
              <w:widowControl/>
              <w:jc w:val="center"/>
              <w:rPr>
                <w:color w:val="000000"/>
                <w:szCs w:val="24"/>
              </w:rPr>
            </w:pPr>
            <w:r w:rsidRPr="00B459D9">
              <w:rPr>
                <w:color w:val="000000"/>
                <w:szCs w:val="24"/>
              </w:rPr>
              <w:t>50504</w:t>
            </w:r>
          </w:p>
        </w:tc>
        <w:tc>
          <w:tcPr>
            <w:tcW w:w="1083" w:type="dxa"/>
            <w:tcBorders>
              <w:top w:val="nil"/>
              <w:left w:val="nil"/>
              <w:bottom w:val="single" w:sz="4" w:space="0" w:color="000000"/>
              <w:right w:val="single" w:sz="4" w:space="0" w:color="000000"/>
            </w:tcBorders>
            <w:noWrap/>
            <w:hideMark/>
          </w:tcPr>
          <w:p w14:paraId="4A2F2E8D"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0F19C1B3"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6A28A7C6"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4B9362A"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405FBDED"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340610AE"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47F1C921"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E80F518" w14:textId="77777777" w:rsidR="002E7632" w:rsidRPr="00B459D9" w:rsidRDefault="002E7632" w:rsidP="002E7632">
            <w:pPr>
              <w:widowControl/>
              <w:jc w:val="center"/>
              <w:rPr>
                <w:color w:val="000000"/>
                <w:szCs w:val="24"/>
              </w:rPr>
            </w:pPr>
            <w:r w:rsidRPr="00B459D9">
              <w:rPr>
                <w:color w:val="000000"/>
                <w:szCs w:val="24"/>
              </w:rPr>
              <w:t>22</w:t>
            </w:r>
          </w:p>
        </w:tc>
        <w:tc>
          <w:tcPr>
            <w:tcW w:w="998" w:type="dxa"/>
            <w:tcBorders>
              <w:top w:val="nil"/>
              <w:left w:val="nil"/>
              <w:bottom w:val="single" w:sz="4" w:space="0" w:color="000000"/>
              <w:right w:val="single" w:sz="4" w:space="0" w:color="000000"/>
            </w:tcBorders>
            <w:noWrap/>
            <w:hideMark/>
          </w:tcPr>
          <w:p w14:paraId="344798A6" w14:textId="77777777" w:rsidR="002E7632" w:rsidRPr="00B459D9" w:rsidRDefault="002E7632" w:rsidP="002E7632">
            <w:pPr>
              <w:widowControl/>
              <w:jc w:val="center"/>
              <w:rPr>
                <w:color w:val="000000"/>
                <w:szCs w:val="24"/>
              </w:rPr>
            </w:pPr>
            <w:r w:rsidRPr="00B459D9">
              <w:rPr>
                <w:color w:val="000000"/>
                <w:szCs w:val="24"/>
              </w:rPr>
              <w:t>10</w:t>
            </w:r>
          </w:p>
        </w:tc>
        <w:tc>
          <w:tcPr>
            <w:tcW w:w="1060" w:type="dxa"/>
            <w:tcBorders>
              <w:top w:val="nil"/>
              <w:left w:val="nil"/>
              <w:bottom w:val="single" w:sz="4" w:space="0" w:color="000000"/>
              <w:right w:val="single" w:sz="4" w:space="0" w:color="000000"/>
            </w:tcBorders>
            <w:noWrap/>
            <w:hideMark/>
          </w:tcPr>
          <w:p w14:paraId="39B7E6C1" w14:textId="77777777" w:rsidR="002E7632" w:rsidRPr="00B459D9" w:rsidRDefault="002E7632" w:rsidP="002E7632">
            <w:pPr>
              <w:widowControl/>
              <w:jc w:val="center"/>
              <w:rPr>
                <w:color w:val="000000"/>
                <w:szCs w:val="24"/>
              </w:rPr>
            </w:pPr>
            <w:r w:rsidRPr="00B459D9">
              <w:rPr>
                <w:color w:val="000000"/>
                <w:szCs w:val="24"/>
              </w:rPr>
              <w:t>50505</w:t>
            </w:r>
          </w:p>
        </w:tc>
        <w:tc>
          <w:tcPr>
            <w:tcW w:w="1083" w:type="dxa"/>
            <w:tcBorders>
              <w:top w:val="nil"/>
              <w:left w:val="nil"/>
              <w:bottom w:val="single" w:sz="4" w:space="0" w:color="000000"/>
              <w:right w:val="single" w:sz="4" w:space="0" w:color="000000"/>
            </w:tcBorders>
            <w:noWrap/>
            <w:hideMark/>
          </w:tcPr>
          <w:p w14:paraId="5F1C5AC5" w14:textId="77777777" w:rsidR="002E7632" w:rsidRPr="00B459D9" w:rsidRDefault="002E7632" w:rsidP="002E7632">
            <w:pPr>
              <w:widowControl/>
              <w:jc w:val="center"/>
              <w:rPr>
                <w:color w:val="000000"/>
                <w:szCs w:val="24"/>
              </w:rPr>
            </w:pPr>
            <w:r w:rsidRPr="00B459D9">
              <w:rPr>
                <w:color w:val="000000"/>
                <w:szCs w:val="24"/>
              </w:rPr>
              <w:t>17.4814</w:t>
            </w:r>
          </w:p>
        </w:tc>
        <w:tc>
          <w:tcPr>
            <w:tcW w:w="981" w:type="dxa"/>
            <w:tcBorders>
              <w:top w:val="nil"/>
              <w:left w:val="nil"/>
              <w:bottom w:val="single" w:sz="4" w:space="0" w:color="000000"/>
              <w:right w:val="single" w:sz="4" w:space="0" w:color="000000"/>
            </w:tcBorders>
            <w:noWrap/>
            <w:hideMark/>
          </w:tcPr>
          <w:p w14:paraId="5DD31D8B"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07213F82"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18E01D2" w14:textId="77777777" w:rsidR="002E7632" w:rsidRPr="00B459D9" w:rsidRDefault="002E7632" w:rsidP="002E7632">
            <w:pPr>
              <w:widowControl/>
              <w:jc w:val="center"/>
              <w:rPr>
                <w:color w:val="000000"/>
                <w:szCs w:val="24"/>
              </w:rPr>
            </w:pPr>
            <w:r w:rsidRPr="00B459D9">
              <w:rPr>
                <w:color w:val="000000"/>
                <w:szCs w:val="24"/>
              </w:rPr>
              <w:t>24</w:t>
            </w:r>
          </w:p>
        </w:tc>
        <w:tc>
          <w:tcPr>
            <w:tcW w:w="1378" w:type="dxa"/>
            <w:tcBorders>
              <w:top w:val="nil"/>
              <w:left w:val="nil"/>
              <w:bottom w:val="single" w:sz="4" w:space="0" w:color="000000"/>
              <w:right w:val="single" w:sz="4" w:space="0" w:color="000000"/>
            </w:tcBorders>
            <w:noWrap/>
            <w:hideMark/>
          </w:tcPr>
          <w:p w14:paraId="5FE8937A" w14:textId="77777777" w:rsidR="002E7632" w:rsidRPr="00B459D9" w:rsidRDefault="002E7632" w:rsidP="002E7632">
            <w:pPr>
              <w:widowControl/>
              <w:jc w:val="center"/>
              <w:rPr>
                <w:color w:val="000000"/>
                <w:szCs w:val="24"/>
              </w:rPr>
            </w:pPr>
            <w:r w:rsidRPr="00B459D9">
              <w:rPr>
                <w:color w:val="000000"/>
                <w:szCs w:val="24"/>
              </w:rPr>
              <w:t>503,988</w:t>
            </w:r>
          </w:p>
        </w:tc>
        <w:tc>
          <w:tcPr>
            <w:tcW w:w="1423" w:type="dxa"/>
            <w:tcBorders>
              <w:top w:val="nil"/>
              <w:left w:val="nil"/>
              <w:bottom w:val="single" w:sz="4" w:space="0" w:color="000000"/>
              <w:right w:val="single" w:sz="4" w:space="0" w:color="000000"/>
            </w:tcBorders>
            <w:noWrap/>
            <w:hideMark/>
          </w:tcPr>
          <w:p w14:paraId="786EA661" w14:textId="77777777" w:rsidR="002E7632" w:rsidRPr="00B459D9" w:rsidRDefault="002E7632" w:rsidP="002E7632">
            <w:pPr>
              <w:widowControl/>
              <w:jc w:val="center"/>
              <w:rPr>
                <w:color w:val="000000"/>
                <w:szCs w:val="24"/>
              </w:rPr>
            </w:pPr>
            <w:r w:rsidRPr="00B459D9">
              <w:rPr>
                <w:color w:val="000000"/>
                <w:szCs w:val="24"/>
              </w:rPr>
              <w:t>1,016,157</w:t>
            </w:r>
          </w:p>
        </w:tc>
      </w:tr>
      <w:tr w:rsidR="002E7632" w:rsidRPr="00B459D9" w14:paraId="67BE5A61"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1BDD46D" w14:textId="77777777" w:rsidR="002E7632" w:rsidRPr="00B459D9" w:rsidRDefault="002E7632" w:rsidP="002E7632">
            <w:pPr>
              <w:widowControl/>
              <w:jc w:val="center"/>
              <w:rPr>
                <w:color w:val="000000"/>
                <w:szCs w:val="24"/>
              </w:rPr>
            </w:pPr>
            <w:r w:rsidRPr="00B459D9">
              <w:rPr>
                <w:color w:val="000000"/>
                <w:szCs w:val="24"/>
              </w:rPr>
              <w:t>22</w:t>
            </w:r>
          </w:p>
        </w:tc>
        <w:tc>
          <w:tcPr>
            <w:tcW w:w="998" w:type="dxa"/>
            <w:tcBorders>
              <w:top w:val="nil"/>
              <w:left w:val="nil"/>
              <w:bottom w:val="single" w:sz="4" w:space="0" w:color="000000"/>
              <w:right w:val="single" w:sz="4" w:space="0" w:color="000000"/>
            </w:tcBorders>
            <w:noWrap/>
            <w:hideMark/>
          </w:tcPr>
          <w:p w14:paraId="0A8B207C" w14:textId="77777777" w:rsidR="002E7632" w:rsidRPr="00B459D9" w:rsidRDefault="002E7632" w:rsidP="002E7632">
            <w:pPr>
              <w:widowControl/>
              <w:jc w:val="center"/>
              <w:rPr>
                <w:color w:val="000000"/>
                <w:szCs w:val="24"/>
              </w:rPr>
            </w:pPr>
            <w:r w:rsidRPr="00B459D9">
              <w:rPr>
                <w:color w:val="000000"/>
                <w:szCs w:val="24"/>
              </w:rPr>
              <w:t>11</w:t>
            </w:r>
          </w:p>
        </w:tc>
        <w:tc>
          <w:tcPr>
            <w:tcW w:w="1060" w:type="dxa"/>
            <w:tcBorders>
              <w:top w:val="nil"/>
              <w:left w:val="nil"/>
              <w:bottom w:val="single" w:sz="4" w:space="0" w:color="000000"/>
              <w:right w:val="single" w:sz="4" w:space="0" w:color="000000"/>
            </w:tcBorders>
            <w:noWrap/>
            <w:hideMark/>
          </w:tcPr>
          <w:p w14:paraId="1669E215" w14:textId="77777777" w:rsidR="002E7632" w:rsidRPr="00B459D9" w:rsidRDefault="002E7632" w:rsidP="002E7632">
            <w:pPr>
              <w:widowControl/>
              <w:jc w:val="center"/>
              <w:rPr>
                <w:color w:val="000000"/>
                <w:szCs w:val="24"/>
              </w:rPr>
            </w:pPr>
            <w:r w:rsidRPr="00B459D9">
              <w:rPr>
                <w:color w:val="000000"/>
                <w:szCs w:val="24"/>
              </w:rPr>
              <w:t>50601</w:t>
            </w:r>
          </w:p>
        </w:tc>
        <w:tc>
          <w:tcPr>
            <w:tcW w:w="1083" w:type="dxa"/>
            <w:tcBorders>
              <w:top w:val="nil"/>
              <w:left w:val="nil"/>
              <w:bottom w:val="single" w:sz="4" w:space="0" w:color="000000"/>
              <w:right w:val="single" w:sz="4" w:space="0" w:color="000000"/>
            </w:tcBorders>
            <w:noWrap/>
            <w:hideMark/>
          </w:tcPr>
          <w:p w14:paraId="7712F978" w14:textId="77777777" w:rsidR="002E7632" w:rsidRPr="00B459D9" w:rsidRDefault="002E7632" w:rsidP="002E7632">
            <w:pPr>
              <w:widowControl/>
              <w:jc w:val="center"/>
              <w:rPr>
                <w:color w:val="000000"/>
                <w:szCs w:val="24"/>
              </w:rPr>
            </w:pPr>
            <w:r w:rsidRPr="00B459D9">
              <w:rPr>
                <w:color w:val="000000"/>
                <w:szCs w:val="24"/>
              </w:rPr>
              <w:t>4.5830</w:t>
            </w:r>
          </w:p>
        </w:tc>
        <w:tc>
          <w:tcPr>
            <w:tcW w:w="981" w:type="dxa"/>
            <w:tcBorders>
              <w:top w:val="nil"/>
              <w:left w:val="nil"/>
              <w:bottom w:val="single" w:sz="4" w:space="0" w:color="000000"/>
              <w:right w:val="single" w:sz="4" w:space="0" w:color="000000"/>
            </w:tcBorders>
            <w:noWrap/>
            <w:hideMark/>
          </w:tcPr>
          <w:p w14:paraId="2DF9797D"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6B684DA"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3313943C" w14:textId="77777777" w:rsidR="002E7632" w:rsidRPr="00B459D9" w:rsidRDefault="002E7632" w:rsidP="002E7632">
            <w:pPr>
              <w:widowControl/>
              <w:jc w:val="center"/>
              <w:rPr>
                <w:color w:val="000000"/>
                <w:szCs w:val="24"/>
              </w:rPr>
            </w:pPr>
            <w:r w:rsidRPr="00B459D9">
              <w:rPr>
                <w:color w:val="000000"/>
                <w:szCs w:val="24"/>
              </w:rPr>
              <w:t>19</w:t>
            </w:r>
          </w:p>
        </w:tc>
        <w:tc>
          <w:tcPr>
            <w:tcW w:w="1378" w:type="dxa"/>
            <w:tcBorders>
              <w:top w:val="nil"/>
              <w:left w:val="nil"/>
              <w:bottom w:val="single" w:sz="4" w:space="0" w:color="000000"/>
              <w:right w:val="single" w:sz="4" w:space="0" w:color="000000"/>
            </w:tcBorders>
            <w:noWrap/>
            <w:hideMark/>
          </w:tcPr>
          <w:p w14:paraId="112A9100" w14:textId="77777777" w:rsidR="002E7632" w:rsidRPr="00B459D9" w:rsidRDefault="002E7632" w:rsidP="002E7632">
            <w:pPr>
              <w:widowControl/>
              <w:jc w:val="center"/>
              <w:rPr>
                <w:color w:val="000000"/>
                <w:szCs w:val="24"/>
              </w:rPr>
            </w:pPr>
            <w:r w:rsidRPr="00B459D9">
              <w:rPr>
                <w:color w:val="000000"/>
                <w:szCs w:val="24"/>
              </w:rPr>
              <w:t>48,622</w:t>
            </w:r>
          </w:p>
        </w:tc>
        <w:tc>
          <w:tcPr>
            <w:tcW w:w="1423" w:type="dxa"/>
            <w:tcBorders>
              <w:top w:val="nil"/>
              <w:left w:val="nil"/>
              <w:bottom w:val="single" w:sz="4" w:space="0" w:color="000000"/>
              <w:right w:val="single" w:sz="4" w:space="0" w:color="000000"/>
            </w:tcBorders>
            <w:noWrap/>
            <w:hideMark/>
          </w:tcPr>
          <w:p w14:paraId="29096041" w14:textId="77777777" w:rsidR="002E7632" w:rsidRPr="00B459D9" w:rsidRDefault="002E7632" w:rsidP="002E7632">
            <w:pPr>
              <w:widowControl/>
              <w:jc w:val="center"/>
              <w:rPr>
                <w:color w:val="000000"/>
                <w:szCs w:val="24"/>
              </w:rPr>
            </w:pPr>
            <w:r w:rsidRPr="00B459D9">
              <w:rPr>
                <w:color w:val="000000"/>
                <w:szCs w:val="24"/>
              </w:rPr>
              <w:t>612,478</w:t>
            </w:r>
          </w:p>
        </w:tc>
      </w:tr>
      <w:tr w:rsidR="002E7632" w:rsidRPr="00B459D9" w14:paraId="34E6A611"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C9E20FF" w14:textId="77777777" w:rsidR="002E7632" w:rsidRPr="00B459D9" w:rsidRDefault="002E7632" w:rsidP="002E7632">
            <w:pPr>
              <w:widowControl/>
              <w:jc w:val="center"/>
              <w:rPr>
                <w:color w:val="000000"/>
                <w:szCs w:val="24"/>
              </w:rPr>
            </w:pPr>
            <w:r w:rsidRPr="00B459D9">
              <w:rPr>
                <w:color w:val="000000"/>
                <w:szCs w:val="24"/>
              </w:rPr>
              <w:t>22</w:t>
            </w:r>
          </w:p>
        </w:tc>
        <w:tc>
          <w:tcPr>
            <w:tcW w:w="998" w:type="dxa"/>
            <w:tcBorders>
              <w:top w:val="nil"/>
              <w:left w:val="nil"/>
              <w:bottom w:val="single" w:sz="4" w:space="0" w:color="000000"/>
              <w:right w:val="single" w:sz="4" w:space="0" w:color="000000"/>
            </w:tcBorders>
            <w:noWrap/>
            <w:hideMark/>
          </w:tcPr>
          <w:p w14:paraId="29647D60" w14:textId="77777777" w:rsidR="002E7632" w:rsidRPr="00B459D9" w:rsidRDefault="002E7632" w:rsidP="002E7632">
            <w:pPr>
              <w:widowControl/>
              <w:jc w:val="center"/>
              <w:rPr>
                <w:color w:val="000000"/>
                <w:szCs w:val="24"/>
              </w:rPr>
            </w:pPr>
            <w:r w:rsidRPr="00B459D9">
              <w:rPr>
                <w:color w:val="000000"/>
                <w:szCs w:val="24"/>
              </w:rPr>
              <w:t>12</w:t>
            </w:r>
          </w:p>
        </w:tc>
        <w:tc>
          <w:tcPr>
            <w:tcW w:w="1060" w:type="dxa"/>
            <w:tcBorders>
              <w:top w:val="nil"/>
              <w:left w:val="nil"/>
              <w:bottom w:val="single" w:sz="4" w:space="0" w:color="000000"/>
              <w:right w:val="single" w:sz="4" w:space="0" w:color="000000"/>
            </w:tcBorders>
            <w:noWrap/>
            <w:hideMark/>
          </w:tcPr>
          <w:p w14:paraId="0F2AA232" w14:textId="77777777" w:rsidR="002E7632" w:rsidRPr="00B459D9" w:rsidRDefault="002E7632" w:rsidP="002E7632">
            <w:pPr>
              <w:widowControl/>
              <w:jc w:val="center"/>
              <w:rPr>
                <w:color w:val="000000"/>
                <w:szCs w:val="24"/>
              </w:rPr>
            </w:pPr>
            <w:r w:rsidRPr="00B459D9">
              <w:rPr>
                <w:color w:val="000000"/>
                <w:szCs w:val="24"/>
              </w:rPr>
              <w:t>50602</w:t>
            </w:r>
          </w:p>
        </w:tc>
        <w:tc>
          <w:tcPr>
            <w:tcW w:w="1083" w:type="dxa"/>
            <w:tcBorders>
              <w:top w:val="nil"/>
              <w:left w:val="nil"/>
              <w:bottom w:val="single" w:sz="4" w:space="0" w:color="000000"/>
              <w:right w:val="single" w:sz="4" w:space="0" w:color="000000"/>
            </w:tcBorders>
            <w:noWrap/>
            <w:hideMark/>
          </w:tcPr>
          <w:p w14:paraId="719D153A" w14:textId="77777777" w:rsidR="002E7632" w:rsidRPr="00B459D9" w:rsidRDefault="002E7632" w:rsidP="002E7632">
            <w:pPr>
              <w:widowControl/>
              <w:jc w:val="center"/>
              <w:rPr>
                <w:color w:val="000000"/>
                <w:szCs w:val="24"/>
              </w:rPr>
            </w:pPr>
            <w:r w:rsidRPr="00B459D9">
              <w:rPr>
                <w:color w:val="000000"/>
                <w:szCs w:val="24"/>
              </w:rPr>
              <w:t>4.0858</w:t>
            </w:r>
          </w:p>
        </w:tc>
        <w:tc>
          <w:tcPr>
            <w:tcW w:w="981" w:type="dxa"/>
            <w:tcBorders>
              <w:top w:val="nil"/>
              <w:left w:val="nil"/>
              <w:bottom w:val="single" w:sz="4" w:space="0" w:color="000000"/>
              <w:right w:val="single" w:sz="4" w:space="0" w:color="000000"/>
            </w:tcBorders>
            <w:noWrap/>
            <w:hideMark/>
          </w:tcPr>
          <w:p w14:paraId="324453B3"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24BB6CC"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DB06F80" w14:textId="77777777" w:rsidR="002E7632" w:rsidRPr="00B459D9" w:rsidRDefault="002E7632" w:rsidP="002E7632">
            <w:pPr>
              <w:widowControl/>
              <w:jc w:val="center"/>
              <w:rPr>
                <w:color w:val="000000"/>
                <w:szCs w:val="24"/>
              </w:rPr>
            </w:pPr>
            <w:r w:rsidRPr="00B459D9">
              <w:rPr>
                <w:color w:val="000000"/>
                <w:szCs w:val="24"/>
              </w:rPr>
              <w:t>15</w:t>
            </w:r>
          </w:p>
        </w:tc>
        <w:tc>
          <w:tcPr>
            <w:tcW w:w="1378" w:type="dxa"/>
            <w:tcBorders>
              <w:top w:val="nil"/>
              <w:left w:val="nil"/>
              <w:bottom w:val="single" w:sz="4" w:space="0" w:color="000000"/>
              <w:right w:val="single" w:sz="4" w:space="0" w:color="000000"/>
            </w:tcBorders>
            <w:noWrap/>
            <w:hideMark/>
          </w:tcPr>
          <w:p w14:paraId="64B24E9A" w14:textId="77777777" w:rsidR="002E7632" w:rsidRPr="00B459D9" w:rsidRDefault="002E7632" w:rsidP="002E7632">
            <w:pPr>
              <w:widowControl/>
              <w:jc w:val="center"/>
              <w:rPr>
                <w:color w:val="000000"/>
                <w:szCs w:val="24"/>
              </w:rPr>
            </w:pPr>
            <w:r w:rsidRPr="00B459D9">
              <w:rPr>
                <w:color w:val="000000"/>
                <w:szCs w:val="24"/>
              </w:rPr>
              <w:t>12,339</w:t>
            </w:r>
          </w:p>
        </w:tc>
        <w:tc>
          <w:tcPr>
            <w:tcW w:w="1423" w:type="dxa"/>
            <w:tcBorders>
              <w:top w:val="nil"/>
              <w:left w:val="nil"/>
              <w:bottom w:val="single" w:sz="4" w:space="0" w:color="000000"/>
              <w:right w:val="single" w:sz="4" w:space="0" w:color="000000"/>
            </w:tcBorders>
            <w:noWrap/>
            <w:hideMark/>
          </w:tcPr>
          <w:p w14:paraId="277E5744" w14:textId="77777777" w:rsidR="002E7632" w:rsidRPr="00B459D9" w:rsidRDefault="002E7632" w:rsidP="002E7632">
            <w:pPr>
              <w:widowControl/>
              <w:jc w:val="center"/>
              <w:rPr>
                <w:color w:val="000000"/>
                <w:szCs w:val="24"/>
              </w:rPr>
            </w:pPr>
            <w:r w:rsidRPr="00B459D9">
              <w:rPr>
                <w:color w:val="000000"/>
                <w:szCs w:val="24"/>
              </w:rPr>
              <w:t>481,985</w:t>
            </w:r>
          </w:p>
        </w:tc>
      </w:tr>
      <w:tr w:rsidR="002E7632" w:rsidRPr="00B459D9" w14:paraId="76C36D31"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F7DB644" w14:textId="77777777" w:rsidR="002E7632" w:rsidRPr="00B459D9" w:rsidRDefault="002E7632" w:rsidP="002E7632">
            <w:pPr>
              <w:widowControl/>
              <w:jc w:val="center"/>
              <w:rPr>
                <w:color w:val="000000"/>
                <w:szCs w:val="24"/>
              </w:rPr>
            </w:pPr>
            <w:r w:rsidRPr="00B459D9">
              <w:rPr>
                <w:color w:val="000000"/>
                <w:szCs w:val="24"/>
              </w:rPr>
              <w:t>22</w:t>
            </w:r>
          </w:p>
        </w:tc>
        <w:tc>
          <w:tcPr>
            <w:tcW w:w="998" w:type="dxa"/>
            <w:tcBorders>
              <w:top w:val="nil"/>
              <w:left w:val="nil"/>
              <w:bottom w:val="single" w:sz="4" w:space="0" w:color="000000"/>
              <w:right w:val="single" w:sz="4" w:space="0" w:color="000000"/>
            </w:tcBorders>
            <w:noWrap/>
            <w:hideMark/>
          </w:tcPr>
          <w:p w14:paraId="64C60B3E" w14:textId="77777777" w:rsidR="002E7632" w:rsidRPr="00B459D9" w:rsidRDefault="002E7632" w:rsidP="002E7632">
            <w:pPr>
              <w:widowControl/>
              <w:jc w:val="center"/>
              <w:rPr>
                <w:color w:val="000000"/>
                <w:szCs w:val="24"/>
              </w:rPr>
            </w:pPr>
            <w:r w:rsidRPr="00B459D9">
              <w:rPr>
                <w:color w:val="000000"/>
                <w:szCs w:val="24"/>
              </w:rPr>
              <w:t>13</w:t>
            </w:r>
          </w:p>
        </w:tc>
        <w:tc>
          <w:tcPr>
            <w:tcW w:w="1060" w:type="dxa"/>
            <w:tcBorders>
              <w:top w:val="nil"/>
              <w:left w:val="nil"/>
              <w:bottom w:val="single" w:sz="4" w:space="0" w:color="000000"/>
              <w:right w:val="single" w:sz="4" w:space="0" w:color="000000"/>
            </w:tcBorders>
            <w:noWrap/>
            <w:hideMark/>
          </w:tcPr>
          <w:p w14:paraId="1CAA40BD" w14:textId="77777777" w:rsidR="002E7632" w:rsidRPr="00B459D9" w:rsidRDefault="002E7632" w:rsidP="002E7632">
            <w:pPr>
              <w:widowControl/>
              <w:jc w:val="center"/>
              <w:rPr>
                <w:color w:val="000000"/>
                <w:szCs w:val="24"/>
              </w:rPr>
            </w:pPr>
            <w:r w:rsidRPr="00B459D9">
              <w:rPr>
                <w:color w:val="000000"/>
                <w:szCs w:val="24"/>
              </w:rPr>
              <w:t>50603</w:t>
            </w:r>
          </w:p>
        </w:tc>
        <w:tc>
          <w:tcPr>
            <w:tcW w:w="1083" w:type="dxa"/>
            <w:tcBorders>
              <w:top w:val="nil"/>
              <w:left w:val="nil"/>
              <w:bottom w:val="single" w:sz="4" w:space="0" w:color="000000"/>
              <w:right w:val="single" w:sz="4" w:space="0" w:color="000000"/>
            </w:tcBorders>
            <w:noWrap/>
            <w:hideMark/>
          </w:tcPr>
          <w:p w14:paraId="4A8245C3" w14:textId="77777777" w:rsidR="002E7632" w:rsidRPr="00B459D9" w:rsidRDefault="002E7632" w:rsidP="002E7632">
            <w:pPr>
              <w:widowControl/>
              <w:jc w:val="center"/>
              <w:rPr>
                <w:color w:val="000000"/>
                <w:szCs w:val="24"/>
              </w:rPr>
            </w:pPr>
            <w:r w:rsidRPr="00B459D9">
              <w:rPr>
                <w:color w:val="000000"/>
                <w:szCs w:val="24"/>
              </w:rPr>
              <w:t>2.3372</w:t>
            </w:r>
          </w:p>
        </w:tc>
        <w:tc>
          <w:tcPr>
            <w:tcW w:w="981" w:type="dxa"/>
            <w:tcBorders>
              <w:top w:val="nil"/>
              <w:left w:val="nil"/>
              <w:bottom w:val="single" w:sz="4" w:space="0" w:color="000000"/>
              <w:right w:val="single" w:sz="4" w:space="0" w:color="000000"/>
            </w:tcBorders>
            <w:noWrap/>
            <w:hideMark/>
          </w:tcPr>
          <w:p w14:paraId="02BB1F0A"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FA263E6"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73DF6145" w14:textId="77777777" w:rsidR="002E7632" w:rsidRPr="00B459D9" w:rsidRDefault="002E7632" w:rsidP="002E7632">
            <w:pPr>
              <w:widowControl/>
              <w:jc w:val="center"/>
              <w:rPr>
                <w:color w:val="000000"/>
                <w:szCs w:val="24"/>
              </w:rPr>
            </w:pPr>
            <w:r w:rsidRPr="00B459D9">
              <w:rPr>
                <w:color w:val="000000"/>
                <w:szCs w:val="24"/>
              </w:rPr>
              <w:t>15</w:t>
            </w:r>
          </w:p>
        </w:tc>
        <w:tc>
          <w:tcPr>
            <w:tcW w:w="1378" w:type="dxa"/>
            <w:tcBorders>
              <w:top w:val="nil"/>
              <w:left w:val="nil"/>
              <w:bottom w:val="single" w:sz="4" w:space="0" w:color="000000"/>
              <w:right w:val="single" w:sz="4" w:space="0" w:color="000000"/>
            </w:tcBorders>
            <w:noWrap/>
            <w:hideMark/>
          </w:tcPr>
          <w:p w14:paraId="5BA3886E" w14:textId="77777777" w:rsidR="002E7632" w:rsidRPr="00B459D9" w:rsidRDefault="002E7632" w:rsidP="002E7632">
            <w:pPr>
              <w:widowControl/>
              <w:jc w:val="center"/>
              <w:rPr>
                <w:color w:val="000000"/>
                <w:szCs w:val="24"/>
              </w:rPr>
            </w:pPr>
            <w:r w:rsidRPr="00B459D9">
              <w:rPr>
                <w:color w:val="000000"/>
                <w:szCs w:val="24"/>
              </w:rPr>
              <w:t>15,212</w:t>
            </w:r>
          </w:p>
        </w:tc>
        <w:tc>
          <w:tcPr>
            <w:tcW w:w="1423" w:type="dxa"/>
            <w:tcBorders>
              <w:top w:val="nil"/>
              <w:left w:val="nil"/>
              <w:bottom w:val="single" w:sz="4" w:space="0" w:color="000000"/>
              <w:right w:val="single" w:sz="4" w:space="0" w:color="000000"/>
            </w:tcBorders>
            <w:noWrap/>
            <w:hideMark/>
          </w:tcPr>
          <w:p w14:paraId="2BB5C140" w14:textId="77777777" w:rsidR="002E7632" w:rsidRPr="00B459D9" w:rsidRDefault="002E7632" w:rsidP="002E7632">
            <w:pPr>
              <w:widowControl/>
              <w:jc w:val="center"/>
              <w:rPr>
                <w:color w:val="000000"/>
                <w:szCs w:val="24"/>
              </w:rPr>
            </w:pPr>
            <w:r w:rsidRPr="00B459D9">
              <w:rPr>
                <w:color w:val="000000"/>
                <w:szCs w:val="24"/>
              </w:rPr>
              <w:t>266,833</w:t>
            </w:r>
          </w:p>
        </w:tc>
      </w:tr>
      <w:tr w:rsidR="002E7632" w:rsidRPr="00B459D9" w14:paraId="2915EE48"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240F2CD" w14:textId="77777777" w:rsidR="002E7632" w:rsidRPr="00B459D9" w:rsidRDefault="002E7632" w:rsidP="002E7632">
            <w:pPr>
              <w:widowControl/>
              <w:jc w:val="center"/>
              <w:rPr>
                <w:color w:val="000000"/>
                <w:szCs w:val="24"/>
              </w:rPr>
            </w:pPr>
            <w:r w:rsidRPr="00B459D9">
              <w:rPr>
                <w:color w:val="000000"/>
                <w:szCs w:val="24"/>
              </w:rPr>
              <w:t>22</w:t>
            </w:r>
          </w:p>
        </w:tc>
        <w:tc>
          <w:tcPr>
            <w:tcW w:w="998" w:type="dxa"/>
            <w:tcBorders>
              <w:top w:val="nil"/>
              <w:left w:val="nil"/>
              <w:bottom w:val="single" w:sz="4" w:space="0" w:color="000000"/>
              <w:right w:val="single" w:sz="4" w:space="0" w:color="000000"/>
            </w:tcBorders>
            <w:noWrap/>
            <w:hideMark/>
          </w:tcPr>
          <w:p w14:paraId="50AF8201" w14:textId="77777777" w:rsidR="002E7632" w:rsidRPr="00B459D9" w:rsidRDefault="002E7632" w:rsidP="002E7632">
            <w:pPr>
              <w:widowControl/>
              <w:jc w:val="center"/>
              <w:rPr>
                <w:color w:val="000000"/>
                <w:szCs w:val="24"/>
              </w:rPr>
            </w:pPr>
            <w:r w:rsidRPr="00B459D9">
              <w:rPr>
                <w:color w:val="000000"/>
                <w:szCs w:val="24"/>
              </w:rPr>
              <w:t>14</w:t>
            </w:r>
          </w:p>
        </w:tc>
        <w:tc>
          <w:tcPr>
            <w:tcW w:w="1060" w:type="dxa"/>
            <w:tcBorders>
              <w:top w:val="nil"/>
              <w:left w:val="nil"/>
              <w:bottom w:val="single" w:sz="4" w:space="0" w:color="000000"/>
              <w:right w:val="single" w:sz="4" w:space="0" w:color="000000"/>
            </w:tcBorders>
            <w:noWrap/>
            <w:hideMark/>
          </w:tcPr>
          <w:p w14:paraId="781B50E7" w14:textId="77777777" w:rsidR="002E7632" w:rsidRPr="00B459D9" w:rsidRDefault="002E7632" w:rsidP="002E7632">
            <w:pPr>
              <w:widowControl/>
              <w:jc w:val="center"/>
              <w:rPr>
                <w:color w:val="000000"/>
                <w:szCs w:val="24"/>
              </w:rPr>
            </w:pPr>
            <w:r w:rsidRPr="00B459D9">
              <w:rPr>
                <w:color w:val="000000"/>
                <w:szCs w:val="24"/>
              </w:rPr>
              <w:t>50604</w:t>
            </w:r>
          </w:p>
        </w:tc>
        <w:tc>
          <w:tcPr>
            <w:tcW w:w="1083" w:type="dxa"/>
            <w:tcBorders>
              <w:top w:val="nil"/>
              <w:left w:val="nil"/>
              <w:bottom w:val="single" w:sz="4" w:space="0" w:color="000000"/>
              <w:right w:val="single" w:sz="4" w:space="0" w:color="000000"/>
            </w:tcBorders>
            <w:noWrap/>
            <w:hideMark/>
          </w:tcPr>
          <w:p w14:paraId="4AFBA760" w14:textId="77777777" w:rsidR="002E7632" w:rsidRPr="00B459D9" w:rsidRDefault="002E7632" w:rsidP="002E7632">
            <w:pPr>
              <w:widowControl/>
              <w:jc w:val="center"/>
              <w:rPr>
                <w:color w:val="000000"/>
                <w:szCs w:val="24"/>
              </w:rPr>
            </w:pPr>
            <w:r w:rsidRPr="00B459D9">
              <w:rPr>
                <w:color w:val="000000"/>
                <w:szCs w:val="24"/>
              </w:rPr>
              <w:t>1.9259</w:t>
            </w:r>
          </w:p>
        </w:tc>
        <w:tc>
          <w:tcPr>
            <w:tcW w:w="981" w:type="dxa"/>
            <w:tcBorders>
              <w:top w:val="nil"/>
              <w:left w:val="nil"/>
              <w:bottom w:val="single" w:sz="4" w:space="0" w:color="000000"/>
              <w:right w:val="single" w:sz="4" w:space="0" w:color="000000"/>
            </w:tcBorders>
            <w:noWrap/>
            <w:hideMark/>
          </w:tcPr>
          <w:p w14:paraId="3350F8A6"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45FCBED"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2A1F11D9" w14:textId="77777777" w:rsidR="002E7632" w:rsidRPr="00B459D9" w:rsidRDefault="002E7632" w:rsidP="002E7632">
            <w:pPr>
              <w:widowControl/>
              <w:jc w:val="center"/>
              <w:rPr>
                <w:color w:val="000000"/>
                <w:szCs w:val="24"/>
              </w:rPr>
            </w:pPr>
            <w:r w:rsidRPr="00B459D9">
              <w:rPr>
                <w:color w:val="000000"/>
                <w:szCs w:val="24"/>
              </w:rPr>
              <w:t>13</w:t>
            </w:r>
          </w:p>
        </w:tc>
        <w:tc>
          <w:tcPr>
            <w:tcW w:w="1378" w:type="dxa"/>
            <w:tcBorders>
              <w:top w:val="nil"/>
              <w:left w:val="nil"/>
              <w:bottom w:val="single" w:sz="4" w:space="0" w:color="000000"/>
              <w:right w:val="single" w:sz="4" w:space="0" w:color="000000"/>
            </w:tcBorders>
            <w:noWrap/>
            <w:hideMark/>
          </w:tcPr>
          <w:p w14:paraId="04FC8801" w14:textId="77777777" w:rsidR="002E7632" w:rsidRPr="00B459D9" w:rsidRDefault="002E7632" w:rsidP="002E7632">
            <w:pPr>
              <w:widowControl/>
              <w:jc w:val="center"/>
              <w:rPr>
                <w:color w:val="000000"/>
                <w:szCs w:val="24"/>
              </w:rPr>
            </w:pPr>
            <w:r w:rsidRPr="00B459D9">
              <w:rPr>
                <w:color w:val="000000"/>
                <w:szCs w:val="24"/>
              </w:rPr>
              <w:t>25,609</w:t>
            </w:r>
          </w:p>
        </w:tc>
        <w:tc>
          <w:tcPr>
            <w:tcW w:w="1423" w:type="dxa"/>
            <w:tcBorders>
              <w:top w:val="nil"/>
              <w:left w:val="nil"/>
              <w:bottom w:val="single" w:sz="4" w:space="0" w:color="000000"/>
              <w:right w:val="single" w:sz="4" w:space="0" w:color="000000"/>
            </w:tcBorders>
            <w:noWrap/>
            <w:hideMark/>
          </w:tcPr>
          <w:p w14:paraId="66FA3D7E" w14:textId="77777777" w:rsidR="002E7632" w:rsidRPr="00B459D9" w:rsidRDefault="002E7632" w:rsidP="002E7632">
            <w:pPr>
              <w:widowControl/>
              <w:jc w:val="center"/>
              <w:rPr>
                <w:color w:val="000000"/>
                <w:szCs w:val="24"/>
              </w:rPr>
            </w:pPr>
            <w:r w:rsidRPr="00B459D9">
              <w:rPr>
                <w:color w:val="000000"/>
                <w:szCs w:val="24"/>
              </w:rPr>
              <w:t>198,122</w:t>
            </w:r>
          </w:p>
        </w:tc>
      </w:tr>
      <w:tr w:rsidR="002E7632" w:rsidRPr="00B459D9" w14:paraId="32CBB02E"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962FC06" w14:textId="77777777" w:rsidR="002E7632" w:rsidRPr="00B459D9" w:rsidRDefault="002E7632" w:rsidP="002E7632">
            <w:pPr>
              <w:widowControl/>
              <w:jc w:val="center"/>
              <w:rPr>
                <w:color w:val="000000"/>
                <w:szCs w:val="24"/>
              </w:rPr>
            </w:pPr>
            <w:r w:rsidRPr="00B459D9">
              <w:rPr>
                <w:color w:val="000000"/>
                <w:szCs w:val="24"/>
              </w:rPr>
              <w:t>22</w:t>
            </w:r>
          </w:p>
        </w:tc>
        <w:tc>
          <w:tcPr>
            <w:tcW w:w="998" w:type="dxa"/>
            <w:tcBorders>
              <w:top w:val="nil"/>
              <w:left w:val="nil"/>
              <w:bottom w:val="single" w:sz="4" w:space="0" w:color="000000"/>
              <w:right w:val="single" w:sz="4" w:space="0" w:color="000000"/>
            </w:tcBorders>
            <w:noWrap/>
            <w:hideMark/>
          </w:tcPr>
          <w:p w14:paraId="756B5109" w14:textId="77777777" w:rsidR="002E7632" w:rsidRPr="00B459D9" w:rsidRDefault="002E7632" w:rsidP="002E7632">
            <w:pPr>
              <w:widowControl/>
              <w:jc w:val="center"/>
              <w:rPr>
                <w:color w:val="000000"/>
                <w:szCs w:val="24"/>
              </w:rPr>
            </w:pPr>
            <w:r w:rsidRPr="00B459D9">
              <w:rPr>
                <w:color w:val="000000"/>
                <w:szCs w:val="24"/>
              </w:rPr>
              <w:t>15</w:t>
            </w:r>
          </w:p>
        </w:tc>
        <w:tc>
          <w:tcPr>
            <w:tcW w:w="1060" w:type="dxa"/>
            <w:tcBorders>
              <w:top w:val="nil"/>
              <w:left w:val="nil"/>
              <w:bottom w:val="single" w:sz="4" w:space="0" w:color="000000"/>
              <w:right w:val="single" w:sz="4" w:space="0" w:color="000000"/>
            </w:tcBorders>
            <w:noWrap/>
            <w:hideMark/>
          </w:tcPr>
          <w:p w14:paraId="3110C4D3" w14:textId="77777777" w:rsidR="002E7632" w:rsidRPr="00B459D9" w:rsidRDefault="002E7632" w:rsidP="002E7632">
            <w:pPr>
              <w:widowControl/>
              <w:jc w:val="center"/>
              <w:rPr>
                <w:color w:val="000000"/>
                <w:szCs w:val="24"/>
              </w:rPr>
            </w:pPr>
            <w:r w:rsidRPr="00B459D9">
              <w:rPr>
                <w:color w:val="000000"/>
                <w:szCs w:val="24"/>
              </w:rPr>
              <w:t>50605</w:t>
            </w:r>
          </w:p>
        </w:tc>
        <w:tc>
          <w:tcPr>
            <w:tcW w:w="1083" w:type="dxa"/>
            <w:tcBorders>
              <w:top w:val="nil"/>
              <w:left w:val="nil"/>
              <w:bottom w:val="single" w:sz="4" w:space="0" w:color="000000"/>
              <w:right w:val="single" w:sz="4" w:space="0" w:color="000000"/>
            </w:tcBorders>
            <w:noWrap/>
            <w:hideMark/>
          </w:tcPr>
          <w:p w14:paraId="6B5BA48C" w14:textId="77777777" w:rsidR="002E7632" w:rsidRPr="00B459D9" w:rsidRDefault="002E7632" w:rsidP="002E7632">
            <w:pPr>
              <w:widowControl/>
              <w:jc w:val="center"/>
              <w:rPr>
                <w:color w:val="000000"/>
                <w:szCs w:val="24"/>
              </w:rPr>
            </w:pPr>
            <w:r w:rsidRPr="00B459D9">
              <w:rPr>
                <w:color w:val="000000"/>
                <w:szCs w:val="24"/>
              </w:rPr>
              <w:t>3.4852</w:t>
            </w:r>
          </w:p>
        </w:tc>
        <w:tc>
          <w:tcPr>
            <w:tcW w:w="981" w:type="dxa"/>
            <w:tcBorders>
              <w:top w:val="nil"/>
              <w:left w:val="nil"/>
              <w:bottom w:val="single" w:sz="4" w:space="0" w:color="000000"/>
              <w:right w:val="single" w:sz="4" w:space="0" w:color="000000"/>
            </w:tcBorders>
            <w:noWrap/>
            <w:hideMark/>
          </w:tcPr>
          <w:p w14:paraId="35C47D28"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E022965"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43FAD491" w14:textId="77777777" w:rsidR="002E7632" w:rsidRPr="00B459D9" w:rsidRDefault="002E7632" w:rsidP="002E7632">
            <w:pPr>
              <w:widowControl/>
              <w:jc w:val="center"/>
              <w:rPr>
                <w:color w:val="000000"/>
                <w:szCs w:val="24"/>
              </w:rPr>
            </w:pPr>
            <w:r w:rsidRPr="00B459D9">
              <w:rPr>
                <w:color w:val="000000"/>
                <w:szCs w:val="24"/>
              </w:rPr>
              <w:t>18</w:t>
            </w:r>
          </w:p>
        </w:tc>
        <w:tc>
          <w:tcPr>
            <w:tcW w:w="1378" w:type="dxa"/>
            <w:tcBorders>
              <w:top w:val="nil"/>
              <w:left w:val="nil"/>
              <w:bottom w:val="single" w:sz="4" w:space="0" w:color="000000"/>
              <w:right w:val="single" w:sz="4" w:space="0" w:color="000000"/>
            </w:tcBorders>
            <w:noWrap/>
            <w:hideMark/>
          </w:tcPr>
          <w:p w14:paraId="08B9A675" w14:textId="77777777" w:rsidR="002E7632" w:rsidRPr="00B459D9" w:rsidRDefault="002E7632" w:rsidP="002E7632">
            <w:pPr>
              <w:widowControl/>
              <w:jc w:val="center"/>
              <w:rPr>
                <w:color w:val="000000"/>
                <w:szCs w:val="24"/>
              </w:rPr>
            </w:pPr>
            <w:r w:rsidRPr="00B459D9">
              <w:rPr>
                <w:color w:val="000000"/>
                <w:szCs w:val="24"/>
              </w:rPr>
              <w:t>44,463</w:t>
            </w:r>
          </w:p>
        </w:tc>
        <w:tc>
          <w:tcPr>
            <w:tcW w:w="1423" w:type="dxa"/>
            <w:tcBorders>
              <w:top w:val="nil"/>
              <w:left w:val="nil"/>
              <w:bottom w:val="single" w:sz="4" w:space="0" w:color="000000"/>
              <w:right w:val="single" w:sz="4" w:space="0" w:color="000000"/>
            </w:tcBorders>
            <w:noWrap/>
            <w:hideMark/>
          </w:tcPr>
          <w:p w14:paraId="55337992" w14:textId="77777777" w:rsidR="002E7632" w:rsidRPr="00B459D9" w:rsidRDefault="002E7632" w:rsidP="002E7632">
            <w:pPr>
              <w:widowControl/>
              <w:jc w:val="center"/>
              <w:rPr>
                <w:color w:val="000000"/>
                <w:szCs w:val="24"/>
              </w:rPr>
            </w:pPr>
            <w:r w:rsidRPr="00B459D9">
              <w:rPr>
                <w:color w:val="000000"/>
                <w:szCs w:val="24"/>
              </w:rPr>
              <w:t>354,877</w:t>
            </w:r>
          </w:p>
        </w:tc>
      </w:tr>
      <w:tr w:rsidR="002E7632" w:rsidRPr="00B459D9" w14:paraId="6B86652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B329BE4" w14:textId="77777777" w:rsidR="002E7632" w:rsidRPr="00B459D9" w:rsidRDefault="002E7632" w:rsidP="002E7632">
            <w:pPr>
              <w:widowControl/>
              <w:jc w:val="center"/>
              <w:rPr>
                <w:color w:val="000000"/>
                <w:szCs w:val="24"/>
              </w:rPr>
            </w:pPr>
            <w:r w:rsidRPr="00B459D9">
              <w:rPr>
                <w:color w:val="000000"/>
                <w:szCs w:val="24"/>
              </w:rPr>
              <w:t>22</w:t>
            </w:r>
          </w:p>
        </w:tc>
        <w:tc>
          <w:tcPr>
            <w:tcW w:w="998" w:type="dxa"/>
            <w:tcBorders>
              <w:top w:val="nil"/>
              <w:left w:val="nil"/>
              <w:bottom w:val="single" w:sz="4" w:space="0" w:color="000000"/>
              <w:right w:val="single" w:sz="4" w:space="0" w:color="000000"/>
            </w:tcBorders>
            <w:noWrap/>
            <w:hideMark/>
          </w:tcPr>
          <w:p w14:paraId="6F936918" w14:textId="77777777" w:rsidR="002E7632" w:rsidRPr="00B459D9" w:rsidRDefault="002E7632" w:rsidP="002E7632">
            <w:pPr>
              <w:widowControl/>
              <w:jc w:val="center"/>
              <w:rPr>
                <w:color w:val="000000"/>
                <w:szCs w:val="24"/>
              </w:rPr>
            </w:pPr>
            <w:r w:rsidRPr="00B459D9">
              <w:rPr>
                <w:color w:val="000000"/>
                <w:szCs w:val="24"/>
              </w:rPr>
              <w:t>16</w:t>
            </w:r>
          </w:p>
        </w:tc>
        <w:tc>
          <w:tcPr>
            <w:tcW w:w="1060" w:type="dxa"/>
            <w:tcBorders>
              <w:top w:val="nil"/>
              <w:left w:val="nil"/>
              <w:bottom w:val="single" w:sz="4" w:space="0" w:color="000000"/>
              <w:right w:val="single" w:sz="4" w:space="0" w:color="000000"/>
            </w:tcBorders>
            <w:noWrap/>
            <w:hideMark/>
          </w:tcPr>
          <w:p w14:paraId="0533B3CF" w14:textId="77777777" w:rsidR="002E7632" w:rsidRPr="00B459D9" w:rsidRDefault="002E7632" w:rsidP="002E7632">
            <w:pPr>
              <w:widowControl/>
              <w:jc w:val="center"/>
              <w:rPr>
                <w:color w:val="000000"/>
                <w:szCs w:val="24"/>
              </w:rPr>
            </w:pPr>
            <w:r w:rsidRPr="00B459D9">
              <w:rPr>
                <w:color w:val="000000"/>
                <w:szCs w:val="24"/>
              </w:rPr>
              <w:t>50606</w:t>
            </w:r>
          </w:p>
        </w:tc>
        <w:tc>
          <w:tcPr>
            <w:tcW w:w="1083" w:type="dxa"/>
            <w:tcBorders>
              <w:top w:val="nil"/>
              <w:left w:val="nil"/>
              <w:bottom w:val="single" w:sz="4" w:space="0" w:color="000000"/>
              <w:right w:val="single" w:sz="4" w:space="0" w:color="000000"/>
            </w:tcBorders>
            <w:noWrap/>
            <w:hideMark/>
          </w:tcPr>
          <w:p w14:paraId="2B85C9DE" w14:textId="77777777" w:rsidR="002E7632" w:rsidRPr="00B459D9" w:rsidRDefault="002E7632" w:rsidP="002E7632">
            <w:pPr>
              <w:widowControl/>
              <w:jc w:val="center"/>
              <w:rPr>
                <w:color w:val="000000"/>
                <w:szCs w:val="24"/>
              </w:rPr>
            </w:pPr>
            <w:r w:rsidRPr="00B459D9">
              <w:rPr>
                <w:color w:val="000000"/>
                <w:szCs w:val="24"/>
              </w:rPr>
              <w:t>3.4635</w:t>
            </w:r>
          </w:p>
        </w:tc>
        <w:tc>
          <w:tcPr>
            <w:tcW w:w="981" w:type="dxa"/>
            <w:tcBorders>
              <w:top w:val="nil"/>
              <w:left w:val="nil"/>
              <w:bottom w:val="single" w:sz="4" w:space="0" w:color="000000"/>
              <w:right w:val="single" w:sz="4" w:space="0" w:color="000000"/>
            </w:tcBorders>
            <w:noWrap/>
            <w:hideMark/>
          </w:tcPr>
          <w:p w14:paraId="469E0FE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8D605D6"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05AABD8F" w14:textId="77777777" w:rsidR="002E7632" w:rsidRPr="00B459D9" w:rsidRDefault="002E7632" w:rsidP="002E7632">
            <w:pPr>
              <w:widowControl/>
              <w:jc w:val="center"/>
              <w:rPr>
                <w:color w:val="000000"/>
                <w:szCs w:val="24"/>
              </w:rPr>
            </w:pPr>
            <w:r w:rsidRPr="00B459D9">
              <w:rPr>
                <w:color w:val="000000"/>
                <w:szCs w:val="24"/>
              </w:rPr>
              <w:t>16</w:t>
            </w:r>
          </w:p>
        </w:tc>
        <w:tc>
          <w:tcPr>
            <w:tcW w:w="1378" w:type="dxa"/>
            <w:tcBorders>
              <w:top w:val="nil"/>
              <w:left w:val="nil"/>
              <w:bottom w:val="single" w:sz="4" w:space="0" w:color="000000"/>
              <w:right w:val="single" w:sz="4" w:space="0" w:color="000000"/>
            </w:tcBorders>
            <w:noWrap/>
            <w:hideMark/>
          </w:tcPr>
          <w:p w14:paraId="0236D020" w14:textId="77777777" w:rsidR="002E7632" w:rsidRPr="00B459D9" w:rsidRDefault="002E7632" w:rsidP="002E7632">
            <w:pPr>
              <w:widowControl/>
              <w:jc w:val="center"/>
              <w:rPr>
                <w:color w:val="000000"/>
                <w:szCs w:val="24"/>
              </w:rPr>
            </w:pPr>
            <w:r w:rsidRPr="00B459D9">
              <w:rPr>
                <w:color w:val="000000"/>
                <w:szCs w:val="24"/>
              </w:rPr>
              <w:t>39,204</w:t>
            </w:r>
          </w:p>
        </w:tc>
        <w:tc>
          <w:tcPr>
            <w:tcW w:w="1423" w:type="dxa"/>
            <w:tcBorders>
              <w:top w:val="nil"/>
              <w:left w:val="nil"/>
              <w:bottom w:val="single" w:sz="4" w:space="0" w:color="000000"/>
              <w:right w:val="single" w:sz="4" w:space="0" w:color="000000"/>
            </w:tcBorders>
            <w:noWrap/>
            <w:hideMark/>
          </w:tcPr>
          <w:p w14:paraId="0BDAFF72" w14:textId="77777777" w:rsidR="002E7632" w:rsidRPr="00B459D9" w:rsidRDefault="002E7632" w:rsidP="002E7632">
            <w:pPr>
              <w:widowControl/>
              <w:jc w:val="center"/>
              <w:rPr>
                <w:color w:val="000000"/>
                <w:szCs w:val="24"/>
              </w:rPr>
            </w:pPr>
            <w:r w:rsidRPr="00B459D9">
              <w:rPr>
                <w:color w:val="000000"/>
                <w:szCs w:val="24"/>
              </w:rPr>
              <w:t>411,988</w:t>
            </w:r>
          </w:p>
        </w:tc>
      </w:tr>
      <w:tr w:rsidR="002E7632" w:rsidRPr="00B459D9" w14:paraId="0DD678D1"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DE33E23" w14:textId="77777777" w:rsidR="002E7632" w:rsidRPr="00B459D9" w:rsidRDefault="002E7632" w:rsidP="002E7632">
            <w:pPr>
              <w:widowControl/>
              <w:jc w:val="center"/>
              <w:rPr>
                <w:color w:val="000000"/>
                <w:szCs w:val="24"/>
              </w:rPr>
            </w:pPr>
            <w:r w:rsidRPr="00B459D9">
              <w:rPr>
                <w:color w:val="000000"/>
                <w:szCs w:val="24"/>
              </w:rPr>
              <w:t>22</w:t>
            </w:r>
          </w:p>
        </w:tc>
        <w:tc>
          <w:tcPr>
            <w:tcW w:w="998" w:type="dxa"/>
            <w:tcBorders>
              <w:top w:val="nil"/>
              <w:left w:val="nil"/>
              <w:bottom w:val="single" w:sz="4" w:space="0" w:color="000000"/>
              <w:right w:val="single" w:sz="4" w:space="0" w:color="000000"/>
            </w:tcBorders>
            <w:noWrap/>
            <w:hideMark/>
          </w:tcPr>
          <w:p w14:paraId="31D37917" w14:textId="77777777" w:rsidR="002E7632" w:rsidRPr="00B459D9" w:rsidRDefault="002E7632" w:rsidP="002E7632">
            <w:pPr>
              <w:widowControl/>
              <w:jc w:val="center"/>
              <w:rPr>
                <w:color w:val="000000"/>
                <w:szCs w:val="24"/>
              </w:rPr>
            </w:pPr>
            <w:r w:rsidRPr="00B459D9">
              <w:rPr>
                <w:color w:val="000000"/>
                <w:szCs w:val="24"/>
              </w:rPr>
              <w:t>17</w:t>
            </w:r>
          </w:p>
        </w:tc>
        <w:tc>
          <w:tcPr>
            <w:tcW w:w="1060" w:type="dxa"/>
            <w:tcBorders>
              <w:top w:val="nil"/>
              <w:left w:val="nil"/>
              <w:bottom w:val="single" w:sz="4" w:space="0" w:color="000000"/>
              <w:right w:val="single" w:sz="4" w:space="0" w:color="000000"/>
            </w:tcBorders>
            <w:noWrap/>
            <w:hideMark/>
          </w:tcPr>
          <w:p w14:paraId="18D93FEC" w14:textId="77777777" w:rsidR="002E7632" w:rsidRPr="00B459D9" w:rsidRDefault="002E7632" w:rsidP="002E7632">
            <w:pPr>
              <w:widowControl/>
              <w:jc w:val="center"/>
              <w:rPr>
                <w:color w:val="000000"/>
                <w:szCs w:val="24"/>
              </w:rPr>
            </w:pPr>
            <w:r w:rsidRPr="00B459D9">
              <w:rPr>
                <w:color w:val="000000"/>
                <w:szCs w:val="24"/>
              </w:rPr>
              <w:t>50701</w:t>
            </w:r>
          </w:p>
        </w:tc>
        <w:tc>
          <w:tcPr>
            <w:tcW w:w="1083" w:type="dxa"/>
            <w:tcBorders>
              <w:top w:val="nil"/>
              <w:left w:val="nil"/>
              <w:bottom w:val="single" w:sz="4" w:space="0" w:color="000000"/>
              <w:right w:val="single" w:sz="4" w:space="0" w:color="000000"/>
            </w:tcBorders>
            <w:noWrap/>
            <w:hideMark/>
          </w:tcPr>
          <w:p w14:paraId="61760F08" w14:textId="77777777" w:rsidR="002E7632" w:rsidRPr="00B459D9" w:rsidRDefault="002E7632" w:rsidP="002E7632">
            <w:pPr>
              <w:widowControl/>
              <w:jc w:val="center"/>
              <w:rPr>
                <w:color w:val="000000"/>
                <w:szCs w:val="24"/>
              </w:rPr>
            </w:pPr>
            <w:r w:rsidRPr="00B459D9">
              <w:rPr>
                <w:color w:val="000000"/>
                <w:szCs w:val="24"/>
              </w:rPr>
              <w:t>2.1472</w:t>
            </w:r>
          </w:p>
        </w:tc>
        <w:tc>
          <w:tcPr>
            <w:tcW w:w="981" w:type="dxa"/>
            <w:tcBorders>
              <w:top w:val="nil"/>
              <w:left w:val="nil"/>
              <w:bottom w:val="single" w:sz="4" w:space="0" w:color="000000"/>
              <w:right w:val="single" w:sz="4" w:space="0" w:color="000000"/>
            </w:tcBorders>
            <w:noWrap/>
            <w:hideMark/>
          </w:tcPr>
          <w:p w14:paraId="092B9EF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97F3E21" w14:textId="77777777" w:rsidR="002E7632" w:rsidRPr="00B459D9" w:rsidRDefault="002E7632" w:rsidP="002E7632">
            <w:pPr>
              <w:widowControl/>
              <w:jc w:val="center"/>
              <w:rPr>
                <w:rFonts w:ascii="標楷體" w:hAnsi="標楷體"/>
                <w:color w:val="000000"/>
                <w:szCs w:val="24"/>
              </w:rPr>
            </w:pPr>
          </w:p>
        </w:tc>
        <w:tc>
          <w:tcPr>
            <w:tcW w:w="1219" w:type="dxa"/>
            <w:tcBorders>
              <w:top w:val="nil"/>
              <w:left w:val="nil"/>
              <w:bottom w:val="single" w:sz="4" w:space="0" w:color="000000"/>
              <w:right w:val="single" w:sz="4" w:space="0" w:color="000000"/>
            </w:tcBorders>
            <w:noWrap/>
            <w:hideMark/>
          </w:tcPr>
          <w:p w14:paraId="517F593F" w14:textId="77777777" w:rsidR="002E7632" w:rsidRPr="00B459D9" w:rsidRDefault="002E7632" w:rsidP="002E7632">
            <w:pPr>
              <w:widowControl/>
              <w:jc w:val="center"/>
              <w:rPr>
                <w:color w:val="000000"/>
                <w:szCs w:val="24"/>
              </w:rPr>
            </w:pPr>
            <w:r w:rsidRPr="00B459D9">
              <w:rPr>
                <w:color w:val="000000"/>
                <w:szCs w:val="24"/>
              </w:rPr>
              <w:t>9</w:t>
            </w:r>
          </w:p>
        </w:tc>
        <w:tc>
          <w:tcPr>
            <w:tcW w:w="1378" w:type="dxa"/>
            <w:tcBorders>
              <w:top w:val="nil"/>
              <w:left w:val="nil"/>
              <w:bottom w:val="single" w:sz="4" w:space="0" w:color="000000"/>
              <w:right w:val="single" w:sz="4" w:space="0" w:color="000000"/>
            </w:tcBorders>
            <w:noWrap/>
            <w:hideMark/>
          </w:tcPr>
          <w:p w14:paraId="1D8F96E3" w14:textId="77777777" w:rsidR="002E7632" w:rsidRPr="00B459D9" w:rsidRDefault="002E7632" w:rsidP="002E7632">
            <w:pPr>
              <w:widowControl/>
              <w:jc w:val="center"/>
              <w:rPr>
                <w:color w:val="000000"/>
                <w:szCs w:val="24"/>
              </w:rPr>
            </w:pPr>
            <w:r w:rsidRPr="00B459D9">
              <w:rPr>
                <w:color w:val="000000"/>
                <w:szCs w:val="24"/>
              </w:rPr>
              <w:t>12,790</w:t>
            </w:r>
          </w:p>
        </w:tc>
        <w:tc>
          <w:tcPr>
            <w:tcW w:w="1423" w:type="dxa"/>
            <w:tcBorders>
              <w:top w:val="nil"/>
              <w:left w:val="nil"/>
              <w:bottom w:val="single" w:sz="4" w:space="0" w:color="000000"/>
              <w:right w:val="single" w:sz="4" w:space="0" w:color="000000"/>
            </w:tcBorders>
            <w:noWrap/>
            <w:hideMark/>
          </w:tcPr>
          <w:p w14:paraId="289C4381" w14:textId="77777777" w:rsidR="002E7632" w:rsidRPr="00B459D9" w:rsidRDefault="002E7632" w:rsidP="002E7632">
            <w:pPr>
              <w:widowControl/>
              <w:jc w:val="center"/>
              <w:rPr>
                <w:color w:val="000000"/>
                <w:szCs w:val="24"/>
              </w:rPr>
            </w:pPr>
            <w:r w:rsidRPr="00B459D9">
              <w:rPr>
                <w:color w:val="000000"/>
                <w:szCs w:val="24"/>
              </w:rPr>
              <w:t>232,542</w:t>
            </w:r>
          </w:p>
        </w:tc>
      </w:tr>
      <w:tr w:rsidR="002E7632" w:rsidRPr="00B459D9" w14:paraId="2DF9DD88"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7E5B24E" w14:textId="77777777" w:rsidR="002E7632" w:rsidRPr="00B459D9" w:rsidRDefault="002E7632" w:rsidP="002E7632">
            <w:pPr>
              <w:widowControl/>
              <w:jc w:val="center"/>
              <w:rPr>
                <w:color w:val="000000"/>
                <w:szCs w:val="24"/>
              </w:rPr>
            </w:pPr>
            <w:r w:rsidRPr="00B459D9">
              <w:rPr>
                <w:color w:val="000000"/>
                <w:szCs w:val="24"/>
              </w:rPr>
              <w:t>22</w:t>
            </w:r>
          </w:p>
        </w:tc>
        <w:tc>
          <w:tcPr>
            <w:tcW w:w="998" w:type="dxa"/>
            <w:tcBorders>
              <w:top w:val="nil"/>
              <w:left w:val="nil"/>
              <w:bottom w:val="single" w:sz="4" w:space="0" w:color="000000"/>
              <w:right w:val="single" w:sz="4" w:space="0" w:color="000000"/>
            </w:tcBorders>
            <w:noWrap/>
            <w:hideMark/>
          </w:tcPr>
          <w:p w14:paraId="41F64602" w14:textId="77777777" w:rsidR="002E7632" w:rsidRPr="00B459D9" w:rsidRDefault="002E7632" w:rsidP="002E7632">
            <w:pPr>
              <w:widowControl/>
              <w:jc w:val="center"/>
              <w:rPr>
                <w:color w:val="000000"/>
                <w:szCs w:val="24"/>
              </w:rPr>
            </w:pPr>
            <w:r w:rsidRPr="00B459D9">
              <w:rPr>
                <w:color w:val="000000"/>
                <w:szCs w:val="24"/>
              </w:rPr>
              <w:t>18</w:t>
            </w:r>
          </w:p>
        </w:tc>
        <w:tc>
          <w:tcPr>
            <w:tcW w:w="1060" w:type="dxa"/>
            <w:tcBorders>
              <w:top w:val="nil"/>
              <w:left w:val="nil"/>
              <w:bottom w:val="single" w:sz="4" w:space="0" w:color="000000"/>
              <w:right w:val="single" w:sz="4" w:space="0" w:color="000000"/>
            </w:tcBorders>
            <w:noWrap/>
            <w:hideMark/>
          </w:tcPr>
          <w:p w14:paraId="1FE89551" w14:textId="77777777" w:rsidR="002E7632" w:rsidRPr="00B459D9" w:rsidRDefault="002E7632" w:rsidP="002E7632">
            <w:pPr>
              <w:widowControl/>
              <w:jc w:val="center"/>
              <w:rPr>
                <w:color w:val="000000"/>
                <w:szCs w:val="24"/>
              </w:rPr>
            </w:pPr>
            <w:r w:rsidRPr="00B459D9">
              <w:rPr>
                <w:color w:val="000000"/>
                <w:szCs w:val="24"/>
              </w:rPr>
              <w:t>50702</w:t>
            </w:r>
          </w:p>
        </w:tc>
        <w:tc>
          <w:tcPr>
            <w:tcW w:w="1083" w:type="dxa"/>
            <w:tcBorders>
              <w:top w:val="nil"/>
              <w:left w:val="nil"/>
              <w:bottom w:val="single" w:sz="4" w:space="0" w:color="000000"/>
              <w:right w:val="single" w:sz="4" w:space="0" w:color="000000"/>
            </w:tcBorders>
            <w:noWrap/>
            <w:hideMark/>
          </w:tcPr>
          <w:p w14:paraId="38B50F0E" w14:textId="77777777" w:rsidR="002E7632" w:rsidRPr="00B459D9" w:rsidRDefault="002E7632" w:rsidP="002E7632">
            <w:pPr>
              <w:widowControl/>
              <w:jc w:val="center"/>
              <w:rPr>
                <w:color w:val="000000"/>
                <w:szCs w:val="24"/>
              </w:rPr>
            </w:pPr>
            <w:r w:rsidRPr="00B459D9">
              <w:rPr>
                <w:color w:val="000000"/>
                <w:szCs w:val="24"/>
              </w:rPr>
              <w:t>1.3666</w:t>
            </w:r>
          </w:p>
        </w:tc>
        <w:tc>
          <w:tcPr>
            <w:tcW w:w="981" w:type="dxa"/>
            <w:tcBorders>
              <w:top w:val="nil"/>
              <w:left w:val="nil"/>
              <w:bottom w:val="single" w:sz="4" w:space="0" w:color="000000"/>
              <w:right w:val="single" w:sz="4" w:space="0" w:color="000000"/>
            </w:tcBorders>
            <w:noWrap/>
            <w:hideMark/>
          </w:tcPr>
          <w:p w14:paraId="150F62A2"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A478C77" w14:textId="77777777" w:rsidR="002E7632" w:rsidRPr="00B459D9" w:rsidRDefault="002E7632" w:rsidP="002E7632">
            <w:pPr>
              <w:widowControl/>
              <w:jc w:val="center"/>
              <w:rPr>
                <w:color w:val="000000"/>
                <w:szCs w:val="24"/>
              </w:rPr>
            </w:pPr>
          </w:p>
        </w:tc>
        <w:tc>
          <w:tcPr>
            <w:tcW w:w="1219" w:type="dxa"/>
            <w:tcBorders>
              <w:top w:val="nil"/>
              <w:left w:val="nil"/>
              <w:bottom w:val="single" w:sz="4" w:space="0" w:color="000000"/>
              <w:right w:val="single" w:sz="4" w:space="0" w:color="000000"/>
            </w:tcBorders>
            <w:noWrap/>
            <w:hideMark/>
          </w:tcPr>
          <w:p w14:paraId="75E459C4" w14:textId="77777777" w:rsidR="002E7632" w:rsidRPr="00B459D9" w:rsidRDefault="002E7632" w:rsidP="002E7632">
            <w:pPr>
              <w:widowControl/>
              <w:jc w:val="center"/>
              <w:rPr>
                <w:color w:val="000000"/>
                <w:szCs w:val="24"/>
              </w:rPr>
            </w:pPr>
            <w:r w:rsidRPr="00B459D9">
              <w:rPr>
                <w:color w:val="000000"/>
                <w:szCs w:val="24"/>
              </w:rPr>
              <w:t>10</w:t>
            </w:r>
          </w:p>
        </w:tc>
        <w:tc>
          <w:tcPr>
            <w:tcW w:w="1378" w:type="dxa"/>
            <w:tcBorders>
              <w:top w:val="nil"/>
              <w:left w:val="nil"/>
              <w:bottom w:val="single" w:sz="4" w:space="0" w:color="000000"/>
              <w:right w:val="single" w:sz="4" w:space="0" w:color="000000"/>
            </w:tcBorders>
            <w:noWrap/>
            <w:hideMark/>
          </w:tcPr>
          <w:p w14:paraId="5454984E" w14:textId="77777777" w:rsidR="002E7632" w:rsidRPr="00B459D9" w:rsidRDefault="002E7632" w:rsidP="002E7632">
            <w:pPr>
              <w:widowControl/>
              <w:jc w:val="center"/>
              <w:rPr>
                <w:color w:val="000000"/>
                <w:szCs w:val="24"/>
              </w:rPr>
            </w:pPr>
            <w:r w:rsidRPr="00B459D9">
              <w:rPr>
                <w:color w:val="000000"/>
                <w:szCs w:val="24"/>
              </w:rPr>
              <w:t>17,113</w:t>
            </w:r>
          </w:p>
        </w:tc>
        <w:tc>
          <w:tcPr>
            <w:tcW w:w="1423" w:type="dxa"/>
            <w:tcBorders>
              <w:top w:val="nil"/>
              <w:left w:val="nil"/>
              <w:bottom w:val="single" w:sz="4" w:space="0" w:color="000000"/>
              <w:right w:val="single" w:sz="4" w:space="0" w:color="000000"/>
            </w:tcBorders>
            <w:noWrap/>
            <w:hideMark/>
          </w:tcPr>
          <w:p w14:paraId="4C63DBF3" w14:textId="77777777" w:rsidR="002E7632" w:rsidRPr="00B459D9" w:rsidRDefault="002E7632" w:rsidP="002E7632">
            <w:pPr>
              <w:widowControl/>
              <w:jc w:val="center"/>
              <w:rPr>
                <w:color w:val="000000"/>
                <w:szCs w:val="24"/>
              </w:rPr>
            </w:pPr>
            <w:r w:rsidRPr="00B459D9">
              <w:rPr>
                <w:color w:val="000000"/>
                <w:szCs w:val="24"/>
              </w:rPr>
              <w:t>152,387</w:t>
            </w:r>
          </w:p>
        </w:tc>
      </w:tr>
      <w:tr w:rsidR="002E7632" w:rsidRPr="00B459D9" w14:paraId="7031AFFE"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5B48598" w14:textId="77777777" w:rsidR="002E7632" w:rsidRPr="00B459D9" w:rsidRDefault="002E7632" w:rsidP="002E7632">
            <w:pPr>
              <w:widowControl/>
              <w:jc w:val="center"/>
              <w:rPr>
                <w:color w:val="000000"/>
                <w:szCs w:val="24"/>
              </w:rPr>
            </w:pPr>
            <w:r w:rsidRPr="00B459D9">
              <w:rPr>
                <w:color w:val="000000"/>
                <w:szCs w:val="24"/>
              </w:rPr>
              <w:t>22</w:t>
            </w:r>
          </w:p>
        </w:tc>
        <w:tc>
          <w:tcPr>
            <w:tcW w:w="998" w:type="dxa"/>
            <w:tcBorders>
              <w:top w:val="nil"/>
              <w:left w:val="nil"/>
              <w:bottom w:val="single" w:sz="4" w:space="0" w:color="000000"/>
              <w:right w:val="single" w:sz="4" w:space="0" w:color="000000"/>
            </w:tcBorders>
            <w:noWrap/>
            <w:hideMark/>
          </w:tcPr>
          <w:p w14:paraId="5975F43B" w14:textId="77777777" w:rsidR="002E7632" w:rsidRPr="00B459D9" w:rsidRDefault="002E7632" w:rsidP="002E7632">
            <w:pPr>
              <w:widowControl/>
              <w:jc w:val="center"/>
              <w:rPr>
                <w:color w:val="000000"/>
                <w:szCs w:val="24"/>
              </w:rPr>
            </w:pPr>
            <w:r w:rsidRPr="00B459D9">
              <w:rPr>
                <w:color w:val="000000"/>
                <w:szCs w:val="24"/>
              </w:rPr>
              <w:t>19</w:t>
            </w:r>
          </w:p>
        </w:tc>
        <w:tc>
          <w:tcPr>
            <w:tcW w:w="1060" w:type="dxa"/>
            <w:tcBorders>
              <w:top w:val="nil"/>
              <w:left w:val="nil"/>
              <w:bottom w:val="single" w:sz="4" w:space="0" w:color="000000"/>
              <w:right w:val="single" w:sz="4" w:space="0" w:color="000000"/>
            </w:tcBorders>
            <w:noWrap/>
            <w:hideMark/>
          </w:tcPr>
          <w:p w14:paraId="1D275760" w14:textId="77777777" w:rsidR="002E7632" w:rsidRPr="00B459D9" w:rsidRDefault="002E7632" w:rsidP="002E7632">
            <w:pPr>
              <w:widowControl/>
              <w:jc w:val="center"/>
              <w:rPr>
                <w:color w:val="000000"/>
                <w:szCs w:val="24"/>
              </w:rPr>
            </w:pPr>
            <w:r w:rsidRPr="00B459D9">
              <w:rPr>
                <w:color w:val="000000"/>
                <w:szCs w:val="24"/>
              </w:rPr>
              <w:t>50703</w:t>
            </w:r>
          </w:p>
        </w:tc>
        <w:tc>
          <w:tcPr>
            <w:tcW w:w="1083" w:type="dxa"/>
            <w:tcBorders>
              <w:top w:val="nil"/>
              <w:left w:val="nil"/>
              <w:bottom w:val="single" w:sz="4" w:space="0" w:color="000000"/>
              <w:right w:val="single" w:sz="4" w:space="0" w:color="000000"/>
            </w:tcBorders>
            <w:noWrap/>
            <w:hideMark/>
          </w:tcPr>
          <w:p w14:paraId="094FAC7C" w14:textId="77777777" w:rsidR="002E7632" w:rsidRPr="00B459D9" w:rsidRDefault="002E7632" w:rsidP="002E7632">
            <w:pPr>
              <w:widowControl/>
              <w:jc w:val="center"/>
              <w:rPr>
                <w:color w:val="000000"/>
                <w:szCs w:val="24"/>
              </w:rPr>
            </w:pPr>
            <w:r w:rsidRPr="00B459D9">
              <w:rPr>
                <w:color w:val="000000"/>
                <w:szCs w:val="24"/>
              </w:rPr>
              <w:t>1.2739</w:t>
            </w:r>
          </w:p>
        </w:tc>
        <w:tc>
          <w:tcPr>
            <w:tcW w:w="981" w:type="dxa"/>
            <w:tcBorders>
              <w:top w:val="nil"/>
              <w:left w:val="nil"/>
              <w:bottom w:val="single" w:sz="4" w:space="0" w:color="000000"/>
              <w:right w:val="single" w:sz="4" w:space="0" w:color="000000"/>
            </w:tcBorders>
            <w:noWrap/>
            <w:hideMark/>
          </w:tcPr>
          <w:p w14:paraId="5098C3C6"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F9B5BA6" w14:textId="77777777" w:rsidR="002E7632" w:rsidRPr="00B459D9" w:rsidRDefault="002E7632" w:rsidP="002E7632">
            <w:pPr>
              <w:widowControl/>
              <w:jc w:val="center"/>
              <w:rPr>
                <w:color w:val="000000"/>
                <w:szCs w:val="24"/>
              </w:rPr>
            </w:pPr>
          </w:p>
        </w:tc>
        <w:tc>
          <w:tcPr>
            <w:tcW w:w="1219" w:type="dxa"/>
            <w:tcBorders>
              <w:top w:val="nil"/>
              <w:left w:val="nil"/>
              <w:bottom w:val="single" w:sz="4" w:space="0" w:color="000000"/>
              <w:right w:val="single" w:sz="4" w:space="0" w:color="000000"/>
            </w:tcBorders>
            <w:noWrap/>
            <w:hideMark/>
          </w:tcPr>
          <w:p w14:paraId="5617A52D" w14:textId="77777777" w:rsidR="002E7632" w:rsidRPr="00B459D9" w:rsidRDefault="002E7632" w:rsidP="002E7632">
            <w:pPr>
              <w:widowControl/>
              <w:jc w:val="center"/>
              <w:rPr>
                <w:color w:val="000000"/>
                <w:szCs w:val="24"/>
              </w:rPr>
            </w:pPr>
            <w:r w:rsidRPr="00B459D9">
              <w:rPr>
                <w:color w:val="000000"/>
                <w:szCs w:val="24"/>
              </w:rPr>
              <w:t>10</w:t>
            </w:r>
          </w:p>
        </w:tc>
        <w:tc>
          <w:tcPr>
            <w:tcW w:w="1378" w:type="dxa"/>
            <w:tcBorders>
              <w:top w:val="nil"/>
              <w:left w:val="nil"/>
              <w:bottom w:val="single" w:sz="4" w:space="0" w:color="000000"/>
              <w:right w:val="single" w:sz="4" w:space="0" w:color="000000"/>
            </w:tcBorders>
            <w:noWrap/>
            <w:hideMark/>
          </w:tcPr>
          <w:p w14:paraId="6428A030" w14:textId="77777777" w:rsidR="002E7632" w:rsidRPr="00B459D9" w:rsidRDefault="002E7632" w:rsidP="002E7632">
            <w:pPr>
              <w:widowControl/>
              <w:jc w:val="center"/>
              <w:rPr>
                <w:color w:val="000000"/>
                <w:szCs w:val="24"/>
              </w:rPr>
            </w:pPr>
            <w:r w:rsidRPr="00B459D9">
              <w:rPr>
                <w:color w:val="000000"/>
                <w:szCs w:val="24"/>
              </w:rPr>
              <w:t>22,036</w:t>
            </w:r>
          </w:p>
        </w:tc>
        <w:tc>
          <w:tcPr>
            <w:tcW w:w="1423" w:type="dxa"/>
            <w:tcBorders>
              <w:top w:val="nil"/>
              <w:left w:val="nil"/>
              <w:bottom w:val="single" w:sz="4" w:space="0" w:color="000000"/>
              <w:right w:val="single" w:sz="4" w:space="0" w:color="000000"/>
            </w:tcBorders>
            <w:noWrap/>
            <w:hideMark/>
          </w:tcPr>
          <w:p w14:paraId="05964069" w14:textId="77777777" w:rsidR="002E7632" w:rsidRPr="00B459D9" w:rsidRDefault="002E7632" w:rsidP="002E7632">
            <w:pPr>
              <w:widowControl/>
              <w:jc w:val="center"/>
              <w:rPr>
                <w:color w:val="000000"/>
                <w:szCs w:val="24"/>
              </w:rPr>
            </w:pPr>
            <w:r w:rsidRPr="00B459D9">
              <w:rPr>
                <w:color w:val="000000"/>
                <w:szCs w:val="24"/>
              </w:rPr>
              <w:t>133,460</w:t>
            </w:r>
          </w:p>
        </w:tc>
      </w:tr>
      <w:tr w:rsidR="002E7632" w:rsidRPr="00B459D9" w14:paraId="567DE2E1"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D3997CA" w14:textId="77777777" w:rsidR="002E7632" w:rsidRPr="00B459D9" w:rsidRDefault="002E7632" w:rsidP="002E7632">
            <w:pPr>
              <w:widowControl/>
              <w:jc w:val="center"/>
              <w:rPr>
                <w:color w:val="000000"/>
                <w:szCs w:val="24"/>
              </w:rPr>
            </w:pPr>
            <w:r w:rsidRPr="00B459D9">
              <w:rPr>
                <w:color w:val="000000"/>
                <w:szCs w:val="24"/>
              </w:rPr>
              <w:t>22</w:t>
            </w:r>
          </w:p>
        </w:tc>
        <w:tc>
          <w:tcPr>
            <w:tcW w:w="998" w:type="dxa"/>
            <w:tcBorders>
              <w:top w:val="nil"/>
              <w:left w:val="nil"/>
              <w:bottom w:val="single" w:sz="4" w:space="0" w:color="000000"/>
              <w:right w:val="single" w:sz="4" w:space="0" w:color="000000"/>
            </w:tcBorders>
            <w:noWrap/>
            <w:hideMark/>
          </w:tcPr>
          <w:p w14:paraId="6580E53D" w14:textId="77777777" w:rsidR="002E7632" w:rsidRPr="00B459D9" w:rsidRDefault="002E7632" w:rsidP="002E7632">
            <w:pPr>
              <w:widowControl/>
              <w:jc w:val="center"/>
              <w:rPr>
                <w:color w:val="000000"/>
                <w:szCs w:val="24"/>
              </w:rPr>
            </w:pPr>
            <w:r w:rsidRPr="00B459D9">
              <w:rPr>
                <w:color w:val="000000"/>
                <w:szCs w:val="24"/>
              </w:rPr>
              <w:t>20</w:t>
            </w:r>
          </w:p>
        </w:tc>
        <w:tc>
          <w:tcPr>
            <w:tcW w:w="1060" w:type="dxa"/>
            <w:tcBorders>
              <w:top w:val="nil"/>
              <w:left w:val="nil"/>
              <w:bottom w:val="single" w:sz="4" w:space="0" w:color="000000"/>
              <w:right w:val="single" w:sz="4" w:space="0" w:color="000000"/>
            </w:tcBorders>
            <w:noWrap/>
            <w:hideMark/>
          </w:tcPr>
          <w:p w14:paraId="1CE75298" w14:textId="77777777" w:rsidR="002E7632" w:rsidRPr="00B459D9" w:rsidRDefault="002E7632" w:rsidP="002E7632">
            <w:pPr>
              <w:widowControl/>
              <w:jc w:val="center"/>
              <w:rPr>
                <w:color w:val="000000"/>
                <w:szCs w:val="24"/>
              </w:rPr>
            </w:pPr>
            <w:r w:rsidRPr="00B459D9">
              <w:rPr>
                <w:color w:val="000000"/>
                <w:szCs w:val="24"/>
              </w:rPr>
              <w:t>50704</w:t>
            </w:r>
          </w:p>
        </w:tc>
        <w:tc>
          <w:tcPr>
            <w:tcW w:w="1083" w:type="dxa"/>
            <w:tcBorders>
              <w:top w:val="nil"/>
              <w:left w:val="nil"/>
              <w:bottom w:val="single" w:sz="4" w:space="0" w:color="000000"/>
              <w:right w:val="single" w:sz="4" w:space="0" w:color="000000"/>
            </w:tcBorders>
            <w:noWrap/>
            <w:hideMark/>
          </w:tcPr>
          <w:p w14:paraId="7158473D" w14:textId="77777777" w:rsidR="002E7632" w:rsidRPr="00B459D9" w:rsidRDefault="002E7632" w:rsidP="002E7632">
            <w:pPr>
              <w:widowControl/>
              <w:jc w:val="center"/>
              <w:rPr>
                <w:color w:val="000000"/>
                <w:szCs w:val="24"/>
              </w:rPr>
            </w:pPr>
            <w:r w:rsidRPr="00B459D9">
              <w:rPr>
                <w:color w:val="000000"/>
                <w:szCs w:val="24"/>
              </w:rPr>
              <w:t>1.6575</w:t>
            </w:r>
          </w:p>
        </w:tc>
        <w:tc>
          <w:tcPr>
            <w:tcW w:w="981" w:type="dxa"/>
            <w:tcBorders>
              <w:top w:val="nil"/>
              <w:left w:val="nil"/>
              <w:bottom w:val="single" w:sz="4" w:space="0" w:color="000000"/>
              <w:right w:val="single" w:sz="4" w:space="0" w:color="000000"/>
            </w:tcBorders>
            <w:noWrap/>
            <w:hideMark/>
          </w:tcPr>
          <w:p w14:paraId="62B1EDF0"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5F01F6EA" w14:textId="77777777" w:rsidR="002E7632" w:rsidRPr="00B459D9" w:rsidRDefault="002E7632" w:rsidP="002E7632">
            <w:pPr>
              <w:widowControl/>
              <w:jc w:val="center"/>
              <w:rPr>
                <w:color w:val="000000"/>
                <w:szCs w:val="24"/>
              </w:rPr>
            </w:pPr>
          </w:p>
        </w:tc>
        <w:tc>
          <w:tcPr>
            <w:tcW w:w="1219" w:type="dxa"/>
            <w:tcBorders>
              <w:top w:val="nil"/>
              <w:left w:val="nil"/>
              <w:bottom w:val="single" w:sz="4" w:space="0" w:color="000000"/>
              <w:right w:val="single" w:sz="4" w:space="0" w:color="000000"/>
            </w:tcBorders>
            <w:noWrap/>
            <w:hideMark/>
          </w:tcPr>
          <w:p w14:paraId="696A49F8" w14:textId="77777777" w:rsidR="002E7632" w:rsidRPr="00B459D9" w:rsidRDefault="002E7632" w:rsidP="002E7632">
            <w:pPr>
              <w:widowControl/>
              <w:jc w:val="center"/>
              <w:rPr>
                <w:color w:val="000000"/>
                <w:szCs w:val="24"/>
              </w:rPr>
            </w:pPr>
            <w:r w:rsidRPr="00B459D9">
              <w:rPr>
                <w:color w:val="000000"/>
                <w:szCs w:val="24"/>
              </w:rPr>
              <w:t>15</w:t>
            </w:r>
          </w:p>
        </w:tc>
        <w:tc>
          <w:tcPr>
            <w:tcW w:w="1378" w:type="dxa"/>
            <w:tcBorders>
              <w:top w:val="nil"/>
              <w:left w:val="nil"/>
              <w:bottom w:val="single" w:sz="4" w:space="0" w:color="000000"/>
              <w:right w:val="single" w:sz="4" w:space="0" w:color="000000"/>
            </w:tcBorders>
            <w:noWrap/>
            <w:hideMark/>
          </w:tcPr>
          <w:p w14:paraId="2DA49C91" w14:textId="77777777" w:rsidR="002E7632" w:rsidRPr="00B459D9" w:rsidRDefault="002E7632" w:rsidP="002E7632">
            <w:pPr>
              <w:widowControl/>
              <w:jc w:val="center"/>
              <w:rPr>
                <w:color w:val="000000"/>
                <w:szCs w:val="24"/>
              </w:rPr>
            </w:pPr>
            <w:r w:rsidRPr="00B459D9">
              <w:rPr>
                <w:color w:val="000000"/>
                <w:szCs w:val="24"/>
              </w:rPr>
              <w:t>50,709</w:t>
            </w:r>
          </w:p>
        </w:tc>
        <w:tc>
          <w:tcPr>
            <w:tcW w:w="1423" w:type="dxa"/>
            <w:tcBorders>
              <w:top w:val="nil"/>
              <w:left w:val="nil"/>
              <w:bottom w:val="single" w:sz="4" w:space="0" w:color="000000"/>
              <w:right w:val="single" w:sz="4" w:space="0" w:color="000000"/>
            </w:tcBorders>
            <w:noWrap/>
            <w:hideMark/>
          </w:tcPr>
          <w:p w14:paraId="1F17289D" w14:textId="77777777" w:rsidR="002E7632" w:rsidRPr="00B459D9" w:rsidRDefault="002E7632" w:rsidP="002E7632">
            <w:pPr>
              <w:widowControl/>
              <w:jc w:val="center"/>
              <w:rPr>
                <w:color w:val="000000"/>
                <w:szCs w:val="24"/>
              </w:rPr>
            </w:pPr>
            <w:r w:rsidRPr="00B459D9">
              <w:rPr>
                <w:color w:val="000000"/>
                <w:szCs w:val="24"/>
              </w:rPr>
              <w:t>99,165</w:t>
            </w:r>
          </w:p>
        </w:tc>
      </w:tr>
      <w:tr w:rsidR="002E7632" w:rsidRPr="00B459D9" w14:paraId="70DB585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675B565" w14:textId="77777777" w:rsidR="002E7632" w:rsidRPr="00B459D9" w:rsidRDefault="002E7632" w:rsidP="002E7632">
            <w:pPr>
              <w:widowControl/>
              <w:jc w:val="center"/>
              <w:rPr>
                <w:color w:val="000000"/>
                <w:szCs w:val="24"/>
              </w:rPr>
            </w:pPr>
            <w:r w:rsidRPr="00B459D9">
              <w:rPr>
                <w:color w:val="000000"/>
                <w:szCs w:val="24"/>
              </w:rPr>
              <w:t>22</w:t>
            </w:r>
          </w:p>
        </w:tc>
        <w:tc>
          <w:tcPr>
            <w:tcW w:w="998" w:type="dxa"/>
            <w:tcBorders>
              <w:top w:val="nil"/>
              <w:left w:val="nil"/>
              <w:bottom w:val="single" w:sz="4" w:space="0" w:color="000000"/>
              <w:right w:val="single" w:sz="4" w:space="0" w:color="000000"/>
            </w:tcBorders>
            <w:noWrap/>
            <w:hideMark/>
          </w:tcPr>
          <w:p w14:paraId="5CBCAD7F" w14:textId="77777777" w:rsidR="002E7632" w:rsidRPr="00B459D9" w:rsidRDefault="002E7632" w:rsidP="002E7632">
            <w:pPr>
              <w:widowControl/>
              <w:jc w:val="center"/>
              <w:rPr>
                <w:color w:val="000000"/>
                <w:szCs w:val="24"/>
              </w:rPr>
            </w:pPr>
            <w:r w:rsidRPr="00B459D9">
              <w:rPr>
                <w:color w:val="000000"/>
                <w:szCs w:val="24"/>
              </w:rPr>
              <w:t>21</w:t>
            </w:r>
          </w:p>
        </w:tc>
        <w:tc>
          <w:tcPr>
            <w:tcW w:w="1060" w:type="dxa"/>
            <w:tcBorders>
              <w:top w:val="nil"/>
              <w:left w:val="nil"/>
              <w:bottom w:val="single" w:sz="4" w:space="0" w:color="000000"/>
              <w:right w:val="single" w:sz="4" w:space="0" w:color="000000"/>
            </w:tcBorders>
            <w:noWrap/>
            <w:hideMark/>
          </w:tcPr>
          <w:p w14:paraId="4D58B7C1" w14:textId="77777777" w:rsidR="002E7632" w:rsidRPr="00B459D9" w:rsidRDefault="002E7632" w:rsidP="002E7632">
            <w:pPr>
              <w:widowControl/>
              <w:jc w:val="center"/>
              <w:rPr>
                <w:color w:val="000000"/>
                <w:szCs w:val="24"/>
              </w:rPr>
            </w:pPr>
            <w:r w:rsidRPr="00B459D9">
              <w:rPr>
                <w:color w:val="000000"/>
                <w:szCs w:val="24"/>
              </w:rPr>
              <w:t>50705</w:t>
            </w:r>
          </w:p>
        </w:tc>
        <w:tc>
          <w:tcPr>
            <w:tcW w:w="1083" w:type="dxa"/>
            <w:tcBorders>
              <w:top w:val="nil"/>
              <w:left w:val="nil"/>
              <w:bottom w:val="single" w:sz="4" w:space="0" w:color="000000"/>
              <w:right w:val="single" w:sz="4" w:space="0" w:color="000000"/>
            </w:tcBorders>
            <w:noWrap/>
            <w:hideMark/>
          </w:tcPr>
          <w:p w14:paraId="5F8E400D" w14:textId="77777777" w:rsidR="002E7632" w:rsidRPr="00B459D9" w:rsidRDefault="002E7632" w:rsidP="002E7632">
            <w:pPr>
              <w:widowControl/>
              <w:jc w:val="center"/>
              <w:rPr>
                <w:color w:val="000000"/>
                <w:szCs w:val="24"/>
              </w:rPr>
            </w:pPr>
            <w:r w:rsidRPr="00B459D9">
              <w:rPr>
                <w:color w:val="000000"/>
                <w:szCs w:val="24"/>
              </w:rPr>
              <w:t>1.4301</w:t>
            </w:r>
          </w:p>
        </w:tc>
        <w:tc>
          <w:tcPr>
            <w:tcW w:w="981" w:type="dxa"/>
            <w:tcBorders>
              <w:top w:val="nil"/>
              <w:left w:val="nil"/>
              <w:bottom w:val="single" w:sz="4" w:space="0" w:color="000000"/>
              <w:right w:val="single" w:sz="4" w:space="0" w:color="000000"/>
            </w:tcBorders>
            <w:noWrap/>
            <w:hideMark/>
          </w:tcPr>
          <w:p w14:paraId="6F3C23DD"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7138B9C3" w14:textId="77777777" w:rsidR="002E7632" w:rsidRPr="00B459D9" w:rsidRDefault="002E7632" w:rsidP="002E7632">
            <w:pPr>
              <w:widowControl/>
              <w:jc w:val="center"/>
              <w:rPr>
                <w:color w:val="000000"/>
                <w:szCs w:val="24"/>
              </w:rPr>
            </w:pPr>
          </w:p>
        </w:tc>
        <w:tc>
          <w:tcPr>
            <w:tcW w:w="1219" w:type="dxa"/>
            <w:tcBorders>
              <w:top w:val="nil"/>
              <w:left w:val="nil"/>
              <w:bottom w:val="single" w:sz="4" w:space="0" w:color="000000"/>
              <w:right w:val="single" w:sz="4" w:space="0" w:color="000000"/>
            </w:tcBorders>
            <w:noWrap/>
            <w:hideMark/>
          </w:tcPr>
          <w:p w14:paraId="283B5E02" w14:textId="77777777" w:rsidR="002E7632" w:rsidRPr="00B459D9" w:rsidRDefault="002E7632" w:rsidP="002E7632">
            <w:pPr>
              <w:widowControl/>
              <w:jc w:val="center"/>
              <w:rPr>
                <w:color w:val="000000"/>
                <w:szCs w:val="24"/>
              </w:rPr>
            </w:pPr>
            <w:r w:rsidRPr="00B459D9">
              <w:rPr>
                <w:color w:val="000000"/>
                <w:szCs w:val="24"/>
              </w:rPr>
              <w:t>8</w:t>
            </w:r>
          </w:p>
        </w:tc>
        <w:tc>
          <w:tcPr>
            <w:tcW w:w="1378" w:type="dxa"/>
            <w:tcBorders>
              <w:top w:val="nil"/>
              <w:left w:val="nil"/>
              <w:bottom w:val="single" w:sz="4" w:space="0" w:color="000000"/>
              <w:right w:val="single" w:sz="4" w:space="0" w:color="000000"/>
            </w:tcBorders>
            <w:noWrap/>
            <w:hideMark/>
          </w:tcPr>
          <w:p w14:paraId="0892496C" w14:textId="77777777" w:rsidR="002E7632" w:rsidRPr="00B459D9" w:rsidRDefault="002E7632" w:rsidP="002E7632">
            <w:pPr>
              <w:widowControl/>
              <w:jc w:val="center"/>
              <w:rPr>
                <w:color w:val="000000"/>
                <w:szCs w:val="24"/>
              </w:rPr>
            </w:pPr>
            <w:r w:rsidRPr="00B459D9">
              <w:rPr>
                <w:color w:val="000000"/>
                <w:szCs w:val="24"/>
              </w:rPr>
              <w:t>10,499</w:t>
            </w:r>
          </w:p>
        </w:tc>
        <w:tc>
          <w:tcPr>
            <w:tcW w:w="1423" w:type="dxa"/>
            <w:tcBorders>
              <w:top w:val="nil"/>
              <w:left w:val="nil"/>
              <w:bottom w:val="single" w:sz="4" w:space="0" w:color="000000"/>
              <w:right w:val="single" w:sz="4" w:space="0" w:color="000000"/>
            </w:tcBorders>
            <w:noWrap/>
            <w:hideMark/>
          </w:tcPr>
          <w:p w14:paraId="6F176DC7" w14:textId="77777777" w:rsidR="002E7632" w:rsidRPr="00B459D9" w:rsidRDefault="002E7632" w:rsidP="002E7632">
            <w:pPr>
              <w:widowControl/>
              <w:jc w:val="center"/>
              <w:rPr>
                <w:color w:val="000000"/>
                <w:szCs w:val="24"/>
              </w:rPr>
            </w:pPr>
            <w:r w:rsidRPr="00B459D9">
              <w:rPr>
                <w:color w:val="000000"/>
                <w:szCs w:val="24"/>
              </w:rPr>
              <w:t>125,756</w:t>
            </w:r>
          </w:p>
        </w:tc>
      </w:tr>
      <w:tr w:rsidR="002E7632" w:rsidRPr="00B459D9" w14:paraId="163FEFD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9D7D9FE" w14:textId="77777777" w:rsidR="002E7632" w:rsidRPr="00B459D9" w:rsidRDefault="002E7632" w:rsidP="002E7632">
            <w:pPr>
              <w:widowControl/>
              <w:jc w:val="center"/>
              <w:rPr>
                <w:color w:val="000000"/>
                <w:szCs w:val="24"/>
              </w:rPr>
            </w:pPr>
            <w:r w:rsidRPr="00B459D9">
              <w:rPr>
                <w:color w:val="000000"/>
                <w:szCs w:val="24"/>
              </w:rPr>
              <w:t>22</w:t>
            </w:r>
          </w:p>
        </w:tc>
        <w:tc>
          <w:tcPr>
            <w:tcW w:w="998" w:type="dxa"/>
            <w:tcBorders>
              <w:top w:val="nil"/>
              <w:left w:val="nil"/>
              <w:bottom w:val="single" w:sz="4" w:space="0" w:color="000000"/>
              <w:right w:val="single" w:sz="4" w:space="0" w:color="000000"/>
            </w:tcBorders>
            <w:noWrap/>
            <w:hideMark/>
          </w:tcPr>
          <w:p w14:paraId="58D2B286" w14:textId="77777777" w:rsidR="002E7632" w:rsidRPr="00B459D9" w:rsidRDefault="002E7632" w:rsidP="002E7632">
            <w:pPr>
              <w:widowControl/>
              <w:jc w:val="center"/>
              <w:rPr>
                <w:color w:val="000000"/>
                <w:szCs w:val="24"/>
              </w:rPr>
            </w:pPr>
            <w:r w:rsidRPr="00B459D9">
              <w:rPr>
                <w:color w:val="000000"/>
                <w:szCs w:val="24"/>
              </w:rPr>
              <w:t>22</w:t>
            </w:r>
          </w:p>
        </w:tc>
        <w:tc>
          <w:tcPr>
            <w:tcW w:w="1060" w:type="dxa"/>
            <w:tcBorders>
              <w:top w:val="nil"/>
              <w:left w:val="nil"/>
              <w:bottom w:val="single" w:sz="4" w:space="0" w:color="000000"/>
              <w:right w:val="single" w:sz="4" w:space="0" w:color="000000"/>
            </w:tcBorders>
            <w:noWrap/>
            <w:hideMark/>
          </w:tcPr>
          <w:p w14:paraId="2617A2F0" w14:textId="77777777" w:rsidR="002E7632" w:rsidRPr="00B459D9" w:rsidRDefault="002E7632" w:rsidP="002E7632">
            <w:pPr>
              <w:widowControl/>
              <w:jc w:val="center"/>
              <w:rPr>
                <w:color w:val="000000"/>
                <w:szCs w:val="24"/>
              </w:rPr>
            </w:pPr>
            <w:r w:rsidRPr="00B459D9">
              <w:rPr>
                <w:color w:val="000000"/>
                <w:szCs w:val="24"/>
              </w:rPr>
              <w:t>50801</w:t>
            </w:r>
          </w:p>
        </w:tc>
        <w:tc>
          <w:tcPr>
            <w:tcW w:w="1083" w:type="dxa"/>
            <w:tcBorders>
              <w:top w:val="nil"/>
              <w:left w:val="nil"/>
              <w:bottom w:val="single" w:sz="4" w:space="0" w:color="000000"/>
              <w:right w:val="single" w:sz="4" w:space="0" w:color="000000"/>
            </w:tcBorders>
            <w:noWrap/>
            <w:hideMark/>
          </w:tcPr>
          <w:p w14:paraId="73D28602" w14:textId="77777777" w:rsidR="002E7632" w:rsidRPr="00B459D9" w:rsidRDefault="002E7632" w:rsidP="002E7632">
            <w:pPr>
              <w:widowControl/>
              <w:jc w:val="center"/>
              <w:rPr>
                <w:color w:val="000000"/>
                <w:szCs w:val="24"/>
              </w:rPr>
            </w:pPr>
            <w:r w:rsidRPr="00B459D9">
              <w:rPr>
                <w:color w:val="000000"/>
                <w:szCs w:val="24"/>
              </w:rPr>
              <w:t>1.3728</w:t>
            </w:r>
          </w:p>
        </w:tc>
        <w:tc>
          <w:tcPr>
            <w:tcW w:w="981" w:type="dxa"/>
            <w:tcBorders>
              <w:top w:val="nil"/>
              <w:left w:val="nil"/>
              <w:bottom w:val="single" w:sz="4" w:space="0" w:color="000000"/>
              <w:right w:val="single" w:sz="4" w:space="0" w:color="000000"/>
            </w:tcBorders>
            <w:noWrap/>
            <w:hideMark/>
          </w:tcPr>
          <w:p w14:paraId="6E6BFD19"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3FD9AA62" w14:textId="77777777" w:rsidR="002E7632" w:rsidRPr="00B459D9" w:rsidRDefault="002E7632" w:rsidP="002E7632">
            <w:pPr>
              <w:widowControl/>
              <w:jc w:val="center"/>
              <w:rPr>
                <w:color w:val="000000"/>
                <w:szCs w:val="24"/>
              </w:rPr>
            </w:pPr>
          </w:p>
        </w:tc>
        <w:tc>
          <w:tcPr>
            <w:tcW w:w="1219" w:type="dxa"/>
            <w:tcBorders>
              <w:top w:val="nil"/>
              <w:left w:val="nil"/>
              <w:bottom w:val="single" w:sz="4" w:space="0" w:color="000000"/>
              <w:right w:val="single" w:sz="4" w:space="0" w:color="000000"/>
            </w:tcBorders>
            <w:noWrap/>
            <w:hideMark/>
          </w:tcPr>
          <w:p w14:paraId="1C6A46A6" w14:textId="77777777" w:rsidR="002E7632" w:rsidRPr="00B459D9" w:rsidRDefault="002E7632" w:rsidP="002E7632">
            <w:pPr>
              <w:widowControl/>
              <w:jc w:val="center"/>
              <w:rPr>
                <w:color w:val="000000"/>
                <w:szCs w:val="24"/>
              </w:rPr>
            </w:pPr>
            <w:r w:rsidRPr="00B459D9">
              <w:rPr>
                <w:color w:val="000000"/>
                <w:szCs w:val="24"/>
              </w:rPr>
              <w:t>9</w:t>
            </w:r>
          </w:p>
        </w:tc>
        <w:tc>
          <w:tcPr>
            <w:tcW w:w="1378" w:type="dxa"/>
            <w:tcBorders>
              <w:top w:val="nil"/>
              <w:left w:val="nil"/>
              <w:bottom w:val="single" w:sz="4" w:space="0" w:color="000000"/>
              <w:right w:val="single" w:sz="4" w:space="0" w:color="000000"/>
            </w:tcBorders>
            <w:noWrap/>
            <w:hideMark/>
          </w:tcPr>
          <w:p w14:paraId="34250800" w14:textId="77777777" w:rsidR="002E7632" w:rsidRPr="00B459D9" w:rsidRDefault="002E7632" w:rsidP="002E7632">
            <w:pPr>
              <w:widowControl/>
              <w:jc w:val="center"/>
              <w:rPr>
                <w:color w:val="000000"/>
                <w:szCs w:val="24"/>
              </w:rPr>
            </w:pPr>
            <w:r w:rsidRPr="00B459D9">
              <w:rPr>
                <w:color w:val="000000"/>
                <w:szCs w:val="24"/>
              </w:rPr>
              <w:t>17,689</w:t>
            </w:r>
          </w:p>
        </w:tc>
        <w:tc>
          <w:tcPr>
            <w:tcW w:w="1423" w:type="dxa"/>
            <w:tcBorders>
              <w:top w:val="nil"/>
              <w:left w:val="nil"/>
              <w:bottom w:val="single" w:sz="4" w:space="0" w:color="000000"/>
              <w:right w:val="single" w:sz="4" w:space="0" w:color="000000"/>
            </w:tcBorders>
            <w:noWrap/>
            <w:hideMark/>
          </w:tcPr>
          <w:p w14:paraId="0BB0BC99" w14:textId="77777777" w:rsidR="002E7632" w:rsidRPr="00B459D9" w:rsidRDefault="002E7632" w:rsidP="002E7632">
            <w:pPr>
              <w:widowControl/>
              <w:jc w:val="center"/>
              <w:rPr>
                <w:color w:val="000000"/>
                <w:szCs w:val="24"/>
              </w:rPr>
            </w:pPr>
            <w:r w:rsidRPr="00B459D9">
              <w:rPr>
                <w:color w:val="000000"/>
                <w:szCs w:val="24"/>
              </w:rPr>
              <w:t>126,164</w:t>
            </w:r>
          </w:p>
        </w:tc>
      </w:tr>
      <w:tr w:rsidR="002E7632" w:rsidRPr="00B459D9" w14:paraId="4F34A037"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DE08556" w14:textId="77777777" w:rsidR="002E7632" w:rsidRPr="00B459D9" w:rsidRDefault="002E7632" w:rsidP="002E7632">
            <w:pPr>
              <w:widowControl/>
              <w:jc w:val="center"/>
              <w:rPr>
                <w:color w:val="000000"/>
                <w:szCs w:val="24"/>
              </w:rPr>
            </w:pPr>
            <w:r w:rsidRPr="00B459D9">
              <w:rPr>
                <w:color w:val="000000"/>
                <w:szCs w:val="24"/>
              </w:rPr>
              <w:t>22</w:t>
            </w:r>
          </w:p>
        </w:tc>
        <w:tc>
          <w:tcPr>
            <w:tcW w:w="998" w:type="dxa"/>
            <w:tcBorders>
              <w:top w:val="nil"/>
              <w:left w:val="nil"/>
              <w:bottom w:val="single" w:sz="4" w:space="0" w:color="000000"/>
              <w:right w:val="single" w:sz="4" w:space="0" w:color="000000"/>
            </w:tcBorders>
            <w:noWrap/>
            <w:hideMark/>
          </w:tcPr>
          <w:p w14:paraId="19680E9C" w14:textId="77777777" w:rsidR="002E7632" w:rsidRPr="00B459D9" w:rsidRDefault="002E7632" w:rsidP="002E7632">
            <w:pPr>
              <w:widowControl/>
              <w:jc w:val="center"/>
              <w:rPr>
                <w:color w:val="000000"/>
                <w:szCs w:val="24"/>
              </w:rPr>
            </w:pPr>
            <w:r w:rsidRPr="00B459D9">
              <w:rPr>
                <w:color w:val="000000"/>
                <w:szCs w:val="24"/>
              </w:rPr>
              <w:t>23</w:t>
            </w:r>
          </w:p>
        </w:tc>
        <w:tc>
          <w:tcPr>
            <w:tcW w:w="1060" w:type="dxa"/>
            <w:tcBorders>
              <w:top w:val="nil"/>
              <w:left w:val="nil"/>
              <w:bottom w:val="single" w:sz="4" w:space="0" w:color="000000"/>
              <w:right w:val="single" w:sz="4" w:space="0" w:color="000000"/>
            </w:tcBorders>
            <w:noWrap/>
            <w:hideMark/>
          </w:tcPr>
          <w:p w14:paraId="48052C65" w14:textId="77777777" w:rsidR="002E7632" w:rsidRPr="00B459D9" w:rsidRDefault="002E7632" w:rsidP="002E7632">
            <w:pPr>
              <w:widowControl/>
              <w:jc w:val="center"/>
              <w:rPr>
                <w:color w:val="000000"/>
                <w:szCs w:val="24"/>
              </w:rPr>
            </w:pPr>
            <w:r w:rsidRPr="00B459D9">
              <w:rPr>
                <w:color w:val="000000"/>
                <w:szCs w:val="24"/>
              </w:rPr>
              <w:t>50802</w:t>
            </w:r>
          </w:p>
        </w:tc>
        <w:tc>
          <w:tcPr>
            <w:tcW w:w="1083" w:type="dxa"/>
            <w:tcBorders>
              <w:top w:val="nil"/>
              <w:left w:val="nil"/>
              <w:bottom w:val="single" w:sz="4" w:space="0" w:color="000000"/>
              <w:right w:val="single" w:sz="4" w:space="0" w:color="000000"/>
            </w:tcBorders>
            <w:noWrap/>
            <w:hideMark/>
          </w:tcPr>
          <w:p w14:paraId="0985019A" w14:textId="77777777" w:rsidR="002E7632" w:rsidRPr="00B459D9" w:rsidRDefault="002E7632" w:rsidP="002E7632">
            <w:pPr>
              <w:widowControl/>
              <w:jc w:val="center"/>
              <w:rPr>
                <w:color w:val="000000"/>
                <w:szCs w:val="24"/>
              </w:rPr>
            </w:pPr>
            <w:r w:rsidRPr="00B459D9">
              <w:rPr>
                <w:color w:val="000000"/>
                <w:szCs w:val="24"/>
              </w:rPr>
              <w:t>1.0697</w:t>
            </w:r>
          </w:p>
        </w:tc>
        <w:tc>
          <w:tcPr>
            <w:tcW w:w="981" w:type="dxa"/>
            <w:tcBorders>
              <w:top w:val="nil"/>
              <w:left w:val="nil"/>
              <w:bottom w:val="single" w:sz="4" w:space="0" w:color="000000"/>
              <w:right w:val="single" w:sz="4" w:space="0" w:color="000000"/>
            </w:tcBorders>
            <w:noWrap/>
            <w:hideMark/>
          </w:tcPr>
          <w:p w14:paraId="4E9B1B6E"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2F78246D" w14:textId="77777777" w:rsidR="002E7632" w:rsidRPr="00B459D9" w:rsidRDefault="002E7632" w:rsidP="002E7632">
            <w:pPr>
              <w:widowControl/>
              <w:jc w:val="center"/>
              <w:rPr>
                <w:color w:val="000000"/>
                <w:szCs w:val="24"/>
              </w:rPr>
            </w:pPr>
          </w:p>
        </w:tc>
        <w:tc>
          <w:tcPr>
            <w:tcW w:w="1219" w:type="dxa"/>
            <w:tcBorders>
              <w:top w:val="nil"/>
              <w:left w:val="nil"/>
              <w:bottom w:val="single" w:sz="4" w:space="0" w:color="000000"/>
              <w:right w:val="single" w:sz="4" w:space="0" w:color="000000"/>
            </w:tcBorders>
            <w:noWrap/>
            <w:hideMark/>
          </w:tcPr>
          <w:p w14:paraId="2F1A3ECB" w14:textId="77777777" w:rsidR="002E7632" w:rsidRPr="00B459D9" w:rsidRDefault="002E7632" w:rsidP="002E7632">
            <w:pPr>
              <w:widowControl/>
              <w:jc w:val="center"/>
              <w:rPr>
                <w:color w:val="000000"/>
                <w:szCs w:val="24"/>
              </w:rPr>
            </w:pPr>
            <w:r w:rsidRPr="00B459D9">
              <w:rPr>
                <w:color w:val="000000"/>
                <w:szCs w:val="24"/>
              </w:rPr>
              <w:t>9</w:t>
            </w:r>
          </w:p>
        </w:tc>
        <w:tc>
          <w:tcPr>
            <w:tcW w:w="1378" w:type="dxa"/>
            <w:tcBorders>
              <w:top w:val="nil"/>
              <w:left w:val="nil"/>
              <w:bottom w:val="single" w:sz="4" w:space="0" w:color="000000"/>
              <w:right w:val="single" w:sz="4" w:space="0" w:color="000000"/>
            </w:tcBorders>
            <w:noWrap/>
            <w:hideMark/>
          </w:tcPr>
          <w:p w14:paraId="1CE7B961" w14:textId="77777777" w:rsidR="002E7632" w:rsidRPr="00B459D9" w:rsidRDefault="002E7632" w:rsidP="002E7632">
            <w:pPr>
              <w:widowControl/>
              <w:jc w:val="center"/>
              <w:rPr>
                <w:color w:val="000000"/>
                <w:szCs w:val="24"/>
              </w:rPr>
            </w:pPr>
            <w:r w:rsidRPr="00B459D9">
              <w:rPr>
                <w:color w:val="000000"/>
                <w:szCs w:val="24"/>
              </w:rPr>
              <w:t>14,718</w:t>
            </w:r>
          </w:p>
        </w:tc>
        <w:tc>
          <w:tcPr>
            <w:tcW w:w="1423" w:type="dxa"/>
            <w:tcBorders>
              <w:top w:val="nil"/>
              <w:left w:val="nil"/>
              <w:bottom w:val="single" w:sz="4" w:space="0" w:color="000000"/>
              <w:right w:val="single" w:sz="4" w:space="0" w:color="000000"/>
            </w:tcBorders>
            <w:noWrap/>
            <w:hideMark/>
          </w:tcPr>
          <w:p w14:paraId="00BF8A98" w14:textId="77777777" w:rsidR="002E7632" w:rsidRPr="00B459D9" w:rsidRDefault="002E7632" w:rsidP="002E7632">
            <w:pPr>
              <w:widowControl/>
              <w:jc w:val="center"/>
              <w:rPr>
                <w:color w:val="000000"/>
                <w:szCs w:val="24"/>
              </w:rPr>
            </w:pPr>
            <w:r w:rsidRPr="00B459D9">
              <w:rPr>
                <w:color w:val="000000"/>
                <w:szCs w:val="24"/>
              </w:rPr>
              <w:t>103,912</w:t>
            </w:r>
          </w:p>
        </w:tc>
      </w:tr>
      <w:tr w:rsidR="002E7632" w:rsidRPr="00B459D9" w14:paraId="539A141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0F34443" w14:textId="77777777" w:rsidR="002E7632" w:rsidRPr="00B459D9" w:rsidRDefault="002E7632" w:rsidP="002E7632">
            <w:pPr>
              <w:widowControl/>
              <w:jc w:val="center"/>
              <w:rPr>
                <w:color w:val="000000"/>
                <w:szCs w:val="24"/>
              </w:rPr>
            </w:pPr>
            <w:r w:rsidRPr="00B459D9">
              <w:rPr>
                <w:color w:val="000000"/>
                <w:szCs w:val="24"/>
              </w:rPr>
              <w:t>22</w:t>
            </w:r>
          </w:p>
        </w:tc>
        <w:tc>
          <w:tcPr>
            <w:tcW w:w="998" w:type="dxa"/>
            <w:tcBorders>
              <w:top w:val="nil"/>
              <w:left w:val="nil"/>
              <w:bottom w:val="single" w:sz="4" w:space="0" w:color="000000"/>
              <w:right w:val="single" w:sz="4" w:space="0" w:color="000000"/>
            </w:tcBorders>
            <w:noWrap/>
            <w:hideMark/>
          </w:tcPr>
          <w:p w14:paraId="7F8E7AF4" w14:textId="77777777" w:rsidR="002E7632" w:rsidRPr="00B459D9" w:rsidRDefault="002E7632" w:rsidP="002E7632">
            <w:pPr>
              <w:widowControl/>
              <w:jc w:val="center"/>
              <w:rPr>
                <w:color w:val="000000"/>
                <w:szCs w:val="24"/>
              </w:rPr>
            </w:pPr>
            <w:r w:rsidRPr="00B459D9">
              <w:rPr>
                <w:color w:val="000000"/>
                <w:szCs w:val="24"/>
              </w:rPr>
              <w:t>24</w:t>
            </w:r>
          </w:p>
        </w:tc>
        <w:tc>
          <w:tcPr>
            <w:tcW w:w="1060" w:type="dxa"/>
            <w:tcBorders>
              <w:top w:val="nil"/>
              <w:left w:val="nil"/>
              <w:bottom w:val="single" w:sz="4" w:space="0" w:color="000000"/>
              <w:right w:val="single" w:sz="4" w:space="0" w:color="000000"/>
            </w:tcBorders>
            <w:noWrap/>
            <w:hideMark/>
          </w:tcPr>
          <w:p w14:paraId="180FE0D3" w14:textId="77777777" w:rsidR="002E7632" w:rsidRPr="00B459D9" w:rsidRDefault="002E7632" w:rsidP="002E7632">
            <w:pPr>
              <w:widowControl/>
              <w:jc w:val="center"/>
              <w:rPr>
                <w:color w:val="000000"/>
                <w:szCs w:val="24"/>
              </w:rPr>
            </w:pPr>
            <w:r w:rsidRPr="00B459D9">
              <w:rPr>
                <w:color w:val="000000"/>
                <w:szCs w:val="24"/>
              </w:rPr>
              <w:t>50803</w:t>
            </w:r>
          </w:p>
        </w:tc>
        <w:tc>
          <w:tcPr>
            <w:tcW w:w="1083" w:type="dxa"/>
            <w:tcBorders>
              <w:top w:val="nil"/>
              <w:left w:val="nil"/>
              <w:bottom w:val="single" w:sz="4" w:space="0" w:color="000000"/>
              <w:right w:val="single" w:sz="4" w:space="0" w:color="000000"/>
            </w:tcBorders>
            <w:noWrap/>
            <w:hideMark/>
          </w:tcPr>
          <w:p w14:paraId="3430ADA2" w14:textId="77777777" w:rsidR="002E7632" w:rsidRPr="00B459D9" w:rsidRDefault="002E7632" w:rsidP="002E7632">
            <w:pPr>
              <w:widowControl/>
              <w:jc w:val="center"/>
              <w:rPr>
                <w:color w:val="000000"/>
                <w:szCs w:val="24"/>
              </w:rPr>
            </w:pPr>
            <w:r w:rsidRPr="00B459D9">
              <w:rPr>
                <w:color w:val="000000"/>
                <w:szCs w:val="24"/>
              </w:rPr>
              <w:t>2.0801</w:t>
            </w:r>
          </w:p>
        </w:tc>
        <w:tc>
          <w:tcPr>
            <w:tcW w:w="981" w:type="dxa"/>
            <w:tcBorders>
              <w:top w:val="nil"/>
              <w:left w:val="nil"/>
              <w:bottom w:val="single" w:sz="4" w:space="0" w:color="000000"/>
              <w:right w:val="single" w:sz="4" w:space="0" w:color="000000"/>
            </w:tcBorders>
            <w:noWrap/>
            <w:hideMark/>
          </w:tcPr>
          <w:p w14:paraId="4A81F56B"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6B0F457" w14:textId="77777777" w:rsidR="002E7632" w:rsidRPr="00B459D9" w:rsidRDefault="002E7632" w:rsidP="002E7632">
            <w:pPr>
              <w:widowControl/>
              <w:jc w:val="center"/>
              <w:rPr>
                <w:color w:val="000000"/>
                <w:szCs w:val="24"/>
              </w:rPr>
            </w:pPr>
          </w:p>
        </w:tc>
        <w:tc>
          <w:tcPr>
            <w:tcW w:w="1219" w:type="dxa"/>
            <w:tcBorders>
              <w:top w:val="nil"/>
              <w:left w:val="nil"/>
              <w:bottom w:val="single" w:sz="4" w:space="0" w:color="000000"/>
              <w:right w:val="single" w:sz="4" w:space="0" w:color="000000"/>
            </w:tcBorders>
            <w:noWrap/>
            <w:hideMark/>
          </w:tcPr>
          <w:p w14:paraId="7D9AB213" w14:textId="77777777" w:rsidR="002E7632" w:rsidRPr="00B459D9" w:rsidRDefault="002E7632" w:rsidP="002E7632">
            <w:pPr>
              <w:widowControl/>
              <w:jc w:val="center"/>
              <w:rPr>
                <w:color w:val="000000"/>
                <w:szCs w:val="24"/>
              </w:rPr>
            </w:pPr>
            <w:r w:rsidRPr="00B459D9">
              <w:rPr>
                <w:color w:val="000000"/>
                <w:szCs w:val="24"/>
              </w:rPr>
              <w:t>9</w:t>
            </w:r>
          </w:p>
        </w:tc>
        <w:tc>
          <w:tcPr>
            <w:tcW w:w="1378" w:type="dxa"/>
            <w:tcBorders>
              <w:top w:val="nil"/>
              <w:left w:val="nil"/>
              <w:bottom w:val="single" w:sz="4" w:space="0" w:color="000000"/>
              <w:right w:val="single" w:sz="4" w:space="0" w:color="000000"/>
            </w:tcBorders>
            <w:noWrap/>
            <w:hideMark/>
          </w:tcPr>
          <w:p w14:paraId="32AE8880" w14:textId="77777777" w:rsidR="002E7632" w:rsidRPr="00B459D9" w:rsidRDefault="002E7632" w:rsidP="002E7632">
            <w:pPr>
              <w:widowControl/>
              <w:jc w:val="center"/>
              <w:rPr>
                <w:color w:val="000000"/>
                <w:szCs w:val="24"/>
              </w:rPr>
            </w:pPr>
            <w:r w:rsidRPr="00B459D9">
              <w:rPr>
                <w:color w:val="000000"/>
                <w:szCs w:val="24"/>
              </w:rPr>
              <w:t>9,224</w:t>
            </w:r>
          </w:p>
        </w:tc>
        <w:tc>
          <w:tcPr>
            <w:tcW w:w="1423" w:type="dxa"/>
            <w:tcBorders>
              <w:top w:val="nil"/>
              <w:left w:val="nil"/>
              <w:bottom w:val="single" w:sz="4" w:space="0" w:color="000000"/>
              <w:right w:val="single" w:sz="4" w:space="0" w:color="000000"/>
            </w:tcBorders>
            <w:noWrap/>
            <w:hideMark/>
          </w:tcPr>
          <w:p w14:paraId="6CB76B3E" w14:textId="77777777" w:rsidR="002E7632" w:rsidRPr="00B459D9" w:rsidRDefault="002E7632" w:rsidP="002E7632">
            <w:pPr>
              <w:widowControl/>
              <w:jc w:val="center"/>
              <w:rPr>
                <w:color w:val="000000"/>
                <w:szCs w:val="24"/>
              </w:rPr>
            </w:pPr>
            <w:r w:rsidRPr="00B459D9">
              <w:rPr>
                <w:color w:val="000000"/>
                <w:szCs w:val="24"/>
              </w:rPr>
              <w:t>258,708</w:t>
            </w:r>
          </w:p>
        </w:tc>
      </w:tr>
      <w:tr w:rsidR="002E7632" w:rsidRPr="00B459D9" w14:paraId="464AEBAC"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900DBC4" w14:textId="77777777" w:rsidR="002E7632" w:rsidRPr="00B459D9" w:rsidRDefault="002E7632" w:rsidP="002E7632">
            <w:pPr>
              <w:widowControl/>
              <w:jc w:val="center"/>
              <w:rPr>
                <w:color w:val="000000"/>
                <w:szCs w:val="24"/>
              </w:rPr>
            </w:pPr>
            <w:r w:rsidRPr="00B459D9">
              <w:rPr>
                <w:color w:val="000000"/>
                <w:szCs w:val="24"/>
              </w:rPr>
              <w:t>22</w:t>
            </w:r>
          </w:p>
        </w:tc>
        <w:tc>
          <w:tcPr>
            <w:tcW w:w="998" w:type="dxa"/>
            <w:tcBorders>
              <w:top w:val="nil"/>
              <w:left w:val="nil"/>
              <w:bottom w:val="single" w:sz="4" w:space="0" w:color="000000"/>
              <w:right w:val="single" w:sz="4" w:space="0" w:color="000000"/>
            </w:tcBorders>
            <w:noWrap/>
            <w:hideMark/>
          </w:tcPr>
          <w:p w14:paraId="10FBD741" w14:textId="77777777" w:rsidR="002E7632" w:rsidRPr="00B459D9" w:rsidRDefault="002E7632" w:rsidP="002E7632">
            <w:pPr>
              <w:widowControl/>
              <w:jc w:val="center"/>
              <w:rPr>
                <w:color w:val="000000"/>
                <w:szCs w:val="24"/>
              </w:rPr>
            </w:pPr>
            <w:r w:rsidRPr="00B459D9">
              <w:rPr>
                <w:color w:val="000000"/>
                <w:szCs w:val="24"/>
              </w:rPr>
              <w:t>25</w:t>
            </w:r>
          </w:p>
        </w:tc>
        <w:tc>
          <w:tcPr>
            <w:tcW w:w="1060" w:type="dxa"/>
            <w:tcBorders>
              <w:top w:val="nil"/>
              <w:left w:val="nil"/>
              <w:bottom w:val="single" w:sz="4" w:space="0" w:color="000000"/>
              <w:right w:val="single" w:sz="4" w:space="0" w:color="000000"/>
            </w:tcBorders>
            <w:noWrap/>
            <w:hideMark/>
          </w:tcPr>
          <w:p w14:paraId="287DA56B" w14:textId="77777777" w:rsidR="002E7632" w:rsidRPr="00B459D9" w:rsidRDefault="002E7632" w:rsidP="002E7632">
            <w:pPr>
              <w:widowControl/>
              <w:jc w:val="center"/>
              <w:rPr>
                <w:color w:val="000000"/>
                <w:szCs w:val="24"/>
              </w:rPr>
            </w:pPr>
            <w:r w:rsidRPr="00B459D9">
              <w:rPr>
                <w:color w:val="000000"/>
                <w:szCs w:val="24"/>
              </w:rPr>
              <w:t>50804</w:t>
            </w:r>
          </w:p>
        </w:tc>
        <w:tc>
          <w:tcPr>
            <w:tcW w:w="1083" w:type="dxa"/>
            <w:tcBorders>
              <w:top w:val="nil"/>
              <w:left w:val="nil"/>
              <w:bottom w:val="single" w:sz="4" w:space="0" w:color="000000"/>
              <w:right w:val="single" w:sz="4" w:space="0" w:color="000000"/>
            </w:tcBorders>
            <w:noWrap/>
            <w:hideMark/>
          </w:tcPr>
          <w:p w14:paraId="773FB450" w14:textId="77777777" w:rsidR="002E7632" w:rsidRPr="00B459D9" w:rsidRDefault="002E7632" w:rsidP="002E7632">
            <w:pPr>
              <w:widowControl/>
              <w:jc w:val="center"/>
              <w:rPr>
                <w:color w:val="000000"/>
                <w:szCs w:val="24"/>
              </w:rPr>
            </w:pPr>
            <w:r w:rsidRPr="00B459D9">
              <w:rPr>
                <w:color w:val="000000"/>
                <w:szCs w:val="24"/>
              </w:rPr>
              <w:t>1.8459</w:t>
            </w:r>
          </w:p>
        </w:tc>
        <w:tc>
          <w:tcPr>
            <w:tcW w:w="981" w:type="dxa"/>
            <w:tcBorders>
              <w:top w:val="nil"/>
              <w:left w:val="nil"/>
              <w:bottom w:val="single" w:sz="4" w:space="0" w:color="000000"/>
              <w:right w:val="single" w:sz="4" w:space="0" w:color="000000"/>
            </w:tcBorders>
            <w:noWrap/>
            <w:hideMark/>
          </w:tcPr>
          <w:p w14:paraId="61F554FA"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BC9D4A9" w14:textId="77777777" w:rsidR="002E7632" w:rsidRPr="00B459D9" w:rsidRDefault="002E7632" w:rsidP="002E7632">
            <w:pPr>
              <w:widowControl/>
              <w:jc w:val="center"/>
              <w:rPr>
                <w:color w:val="000000"/>
                <w:szCs w:val="24"/>
              </w:rPr>
            </w:pPr>
          </w:p>
        </w:tc>
        <w:tc>
          <w:tcPr>
            <w:tcW w:w="1219" w:type="dxa"/>
            <w:tcBorders>
              <w:top w:val="nil"/>
              <w:left w:val="nil"/>
              <w:bottom w:val="single" w:sz="4" w:space="0" w:color="000000"/>
              <w:right w:val="single" w:sz="4" w:space="0" w:color="000000"/>
            </w:tcBorders>
            <w:noWrap/>
            <w:hideMark/>
          </w:tcPr>
          <w:p w14:paraId="28F02911" w14:textId="77777777" w:rsidR="002E7632" w:rsidRPr="00B459D9" w:rsidRDefault="002E7632" w:rsidP="002E7632">
            <w:pPr>
              <w:widowControl/>
              <w:jc w:val="center"/>
              <w:rPr>
                <w:color w:val="000000"/>
                <w:szCs w:val="24"/>
              </w:rPr>
            </w:pPr>
            <w:r w:rsidRPr="00B459D9">
              <w:rPr>
                <w:color w:val="000000"/>
                <w:szCs w:val="24"/>
              </w:rPr>
              <w:t>9</w:t>
            </w:r>
          </w:p>
        </w:tc>
        <w:tc>
          <w:tcPr>
            <w:tcW w:w="1378" w:type="dxa"/>
            <w:tcBorders>
              <w:top w:val="nil"/>
              <w:left w:val="nil"/>
              <w:bottom w:val="single" w:sz="4" w:space="0" w:color="000000"/>
              <w:right w:val="single" w:sz="4" w:space="0" w:color="000000"/>
            </w:tcBorders>
            <w:noWrap/>
            <w:hideMark/>
          </w:tcPr>
          <w:p w14:paraId="20644A91" w14:textId="77777777" w:rsidR="002E7632" w:rsidRPr="00B459D9" w:rsidRDefault="002E7632" w:rsidP="002E7632">
            <w:pPr>
              <w:widowControl/>
              <w:jc w:val="center"/>
              <w:rPr>
                <w:color w:val="000000"/>
                <w:szCs w:val="24"/>
              </w:rPr>
            </w:pPr>
            <w:r w:rsidRPr="00B459D9">
              <w:rPr>
                <w:color w:val="000000"/>
                <w:szCs w:val="24"/>
              </w:rPr>
              <w:t>13,131</w:t>
            </w:r>
          </w:p>
        </w:tc>
        <w:tc>
          <w:tcPr>
            <w:tcW w:w="1423" w:type="dxa"/>
            <w:tcBorders>
              <w:top w:val="nil"/>
              <w:left w:val="nil"/>
              <w:bottom w:val="single" w:sz="4" w:space="0" w:color="000000"/>
              <w:right w:val="single" w:sz="4" w:space="0" w:color="000000"/>
            </w:tcBorders>
            <w:noWrap/>
            <w:hideMark/>
          </w:tcPr>
          <w:p w14:paraId="428D6AE7" w14:textId="77777777" w:rsidR="002E7632" w:rsidRPr="00B459D9" w:rsidRDefault="002E7632" w:rsidP="002E7632">
            <w:pPr>
              <w:widowControl/>
              <w:jc w:val="center"/>
              <w:rPr>
                <w:color w:val="000000"/>
                <w:szCs w:val="24"/>
              </w:rPr>
            </w:pPr>
            <w:r w:rsidRPr="00B459D9">
              <w:rPr>
                <w:color w:val="000000"/>
                <w:szCs w:val="24"/>
              </w:rPr>
              <w:t>226,223</w:t>
            </w:r>
          </w:p>
        </w:tc>
      </w:tr>
      <w:tr w:rsidR="002E7632" w:rsidRPr="00B459D9" w14:paraId="0BF18441"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33FF176" w14:textId="77777777" w:rsidR="002E7632" w:rsidRPr="00B459D9" w:rsidRDefault="002E7632" w:rsidP="002E7632">
            <w:pPr>
              <w:widowControl/>
              <w:jc w:val="center"/>
              <w:rPr>
                <w:color w:val="000000"/>
                <w:szCs w:val="24"/>
              </w:rPr>
            </w:pPr>
            <w:r w:rsidRPr="00B459D9">
              <w:rPr>
                <w:color w:val="000000"/>
                <w:szCs w:val="24"/>
              </w:rPr>
              <w:t>22</w:t>
            </w:r>
          </w:p>
        </w:tc>
        <w:tc>
          <w:tcPr>
            <w:tcW w:w="998" w:type="dxa"/>
            <w:tcBorders>
              <w:top w:val="nil"/>
              <w:left w:val="nil"/>
              <w:bottom w:val="single" w:sz="4" w:space="0" w:color="000000"/>
              <w:right w:val="single" w:sz="4" w:space="0" w:color="000000"/>
            </w:tcBorders>
            <w:noWrap/>
            <w:hideMark/>
          </w:tcPr>
          <w:p w14:paraId="071F1CC1" w14:textId="77777777" w:rsidR="002E7632" w:rsidRPr="00B459D9" w:rsidRDefault="002E7632" w:rsidP="002E7632">
            <w:pPr>
              <w:widowControl/>
              <w:jc w:val="center"/>
              <w:rPr>
                <w:color w:val="000000"/>
                <w:szCs w:val="24"/>
              </w:rPr>
            </w:pPr>
            <w:r w:rsidRPr="00B459D9">
              <w:rPr>
                <w:color w:val="000000"/>
                <w:szCs w:val="24"/>
              </w:rPr>
              <w:t>26</w:t>
            </w:r>
          </w:p>
        </w:tc>
        <w:tc>
          <w:tcPr>
            <w:tcW w:w="1060" w:type="dxa"/>
            <w:tcBorders>
              <w:top w:val="nil"/>
              <w:left w:val="nil"/>
              <w:bottom w:val="single" w:sz="4" w:space="0" w:color="000000"/>
              <w:right w:val="single" w:sz="4" w:space="0" w:color="000000"/>
            </w:tcBorders>
            <w:noWrap/>
            <w:hideMark/>
          </w:tcPr>
          <w:p w14:paraId="4F9EC645" w14:textId="77777777" w:rsidR="002E7632" w:rsidRPr="00B459D9" w:rsidRDefault="002E7632" w:rsidP="002E7632">
            <w:pPr>
              <w:widowControl/>
              <w:jc w:val="center"/>
              <w:rPr>
                <w:color w:val="000000"/>
                <w:szCs w:val="24"/>
              </w:rPr>
            </w:pPr>
            <w:r w:rsidRPr="00B459D9">
              <w:rPr>
                <w:color w:val="000000"/>
                <w:szCs w:val="24"/>
              </w:rPr>
              <w:t>50901</w:t>
            </w:r>
          </w:p>
        </w:tc>
        <w:tc>
          <w:tcPr>
            <w:tcW w:w="1083" w:type="dxa"/>
            <w:tcBorders>
              <w:top w:val="nil"/>
              <w:left w:val="nil"/>
              <w:bottom w:val="single" w:sz="4" w:space="0" w:color="000000"/>
              <w:right w:val="single" w:sz="4" w:space="0" w:color="000000"/>
            </w:tcBorders>
            <w:noWrap/>
            <w:hideMark/>
          </w:tcPr>
          <w:p w14:paraId="19291AB6" w14:textId="77777777" w:rsidR="002E7632" w:rsidRPr="00B459D9" w:rsidRDefault="002E7632" w:rsidP="002E7632">
            <w:pPr>
              <w:widowControl/>
              <w:jc w:val="center"/>
              <w:rPr>
                <w:color w:val="000000"/>
                <w:szCs w:val="24"/>
              </w:rPr>
            </w:pPr>
            <w:r w:rsidRPr="00B459D9">
              <w:rPr>
                <w:color w:val="000000"/>
                <w:szCs w:val="24"/>
              </w:rPr>
              <w:t>1.1969</w:t>
            </w:r>
          </w:p>
        </w:tc>
        <w:tc>
          <w:tcPr>
            <w:tcW w:w="981" w:type="dxa"/>
            <w:tcBorders>
              <w:top w:val="nil"/>
              <w:left w:val="nil"/>
              <w:bottom w:val="single" w:sz="4" w:space="0" w:color="000000"/>
              <w:right w:val="single" w:sz="4" w:space="0" w:color="000000"/>
            </w:tcBorders>
            <w:noWrap/>
            <w:hideMark/>
          </w:tcPr>
          <w:p w14:paraId="58F28332"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A9FEF27" w14:textId="77777777" w:rsidR="002E7632" w:rsidRPr="00B459D9" w:rsidRDefault="002E7632" w:rsidP="002E7632">
            <w:pPr>
              <w:widowControl/>
              <w:jc w:val="center"/>
              <w:rPr>
                <w:color w:val="000000"/>
                <w:szCs w:val="24"/>
              </w:rPr>
            </w:pPr>
          </w:p>
        </w:tc>
        <w:tc>
          <w:tcPr>
            <w:tcW w:w="1219" w:type="dxa"/>
            <w:tcBorders>
              <w:top w:val="nil"/>
              <w:left w:val="nil"/>
              <w:bottom w:val="single" w:sz="4" w:space="0" w:color="000000"/>
              <w:right w:val="single" w:sz="4" w:space="0" w:color="000000"/>
            </w:tcBorders>
            <w:noWrap/>
            <w:hideMark/>
          </w:tcPr>
          <w:p w14:paraId="14A68AC8" w14:textId="77777777" w:rsidR="002E7632" w:rsidRPr="00B459D9" w:rsidRDefault="002E7632" w:rsidP="002E7632">
            <w:pPr>
              <w:widowControl/>
              <w:jc w:val="center"/>
              <w:rPr>
                <w:color w:val="000000"/>
                <w:szCs w:val="24"/>
              </w:rPr>
            </w:pPr>
            <w:r w:rsidRPr="00B459D9">
              <w:rPr>
                <w:color w:val="000000"/>
                <w:szCs w:val="24"/>
              </w:rPr>
              <w:t>9</w:t>
            </w:r>
          </w:p>
        </w:tc>
        <w:tc>
          <w:tcPr>
            <w:tcW w:w="1378" w:type="dxa"/>
            <w:tcBorders>
              <w:top w:val="nil"/>
              <w:left w:val="nil"/>
              <w:bottom w:val="single" w:sz="4" w:space="0" w:color="000000"/>
              <w:right w:val="single" w:sz="4" w:space="0" w:color="000000"/>
            </w:tcBorders>
            <w:noWrap/>
            <w:hideMark/>
          </w:tcPr>
          <w:p w14:paraId="5426C570" w14:textId="77777777" w:rsidR="002E7632" w:rsidRPr="00B459D9" w:rsidRDefault="002E7632" w:rsidP="002E7632">
            <w:pPr>
              <w:widowControl/>
              <w:jc w:val="center"/>
              <w:rPr>
                <w:color w:val="000000"/>
                <w:szCs w:val="24"/>
              </w:rPr>
            </w:pPr>
            <w:r w:rsidRPr="00B459D9">
              <w:rPr>
                <w:color w:val="000000"/>
                <w:szCs w:val="24"/>
              </w:rPr>
              <w:t>9,976</w:t>
            </w:r>
          </w:p>
        </w:tc>
        <w:tc>
          <w:tcPr>
            <w:tcW w:w="1423" w:type="dxa"/>
            <w:tcBorders>
              <w:top w:val="nil"/>
              <w:left w:val="nil"/>
              <w:bottom w:val="single" w:sz="4" w:space="0" w:color="000000"/>
              <w:right w:val="single" w:sz="4" w:space="0" w:color="000000"/>
            </w:tcBorders>
            <w:noWrap/>
            <w:hideMark/>
          </w:tcPr>
          <w:p w14:paraId="6E714F06" w14:textId="77777777" w:rsidR="002E7632" w:rsidRPr="00B459D9" w:rsidRDefault="002E7632" w:rsidP="002E7632">
            <w:pPr>
              <w:widowControl/>
              <w:jc w:val="center"/>
              <w:rPr>
                <w:color w:val="000000"/>
                <w:szCs w:val="24"/>
              </w:rPr>
            </w:pPr>
            <w:r w:rsidRPr="00B459D9">
              <w:rPr>
                <w:color w:val="000000"/>
                <w:szCs w:val="24"/>
              </w:rPr>
              <w:t>146,795</w:t>
            </w:r>
          </w:p>
        </w:tc>
      </w:tr>
      <w:tr w:rsidR="002E7632" w:rsidRPr="00B459D9" w14:paraId="27E3BB1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B6B7AD1" w14:textId="77777777" w:rsidR="002E7632" w:rsidRPr="00B459D9" w:rsidRDefault="002E7632" w:rsidP="002E7632">
            <w:pPr>
              <w:widowControl/>
              <w:jc w:val="center"/>
              <w:rPr>
                <w:color w:val="000000"/>
                <w:szCs w:val="24"/>
              </w:rPr>
            </w:pPr>
            <w:r w:rsidRPr="00B459D9">
              <w:rPr>
                <w:color w:val="000000"/>
                <w:szCs w:val="24"/>
              </w:rPr>
              <w:t>22</w:t>
            </w:r>
          </w:p>
        </w:tc>
        <w:tc>
          <w:tcPr>
            <w:tcW w:w="998" w:type="dxa"/>
            <w:tcBorders>
              <w:top w:val="nil"/>
              <w:left w:val="nil"/>
              <w:bottom w:val="single" w:sz="4" w:space="0" w:color="000000"/>
              <w:right w:val="single" w:sz="4" w:space="0" w:color="000000"/>
            </w:tcBorders>
            <w:noWrap/>
            <w:hideMark/>
          </w:tcPr>
          <w:p w14:paraId="75538F85" w14:textId="77777777" w:rsidR="002E7632" w:rsidRPr="00B459D9" w:rsidRDefault="002E7632" w:rsidP="002E7632">
            <w:pPr>
              <w:widowControl/>
              <w:jc w:val="center"/>
              <w:rPr>
                <w:color w:val="000000"/>
                <w:szCs w:val="24"/>
              </w:rPr>
            </w:pPr>
            <w:r w:rsidRPr="00B459D9">
              <w:rPr>
                <w:color w:val="000000"/>
                <w:szCs w:val="24"/>
              </w:rPr>
              <w:t>27</w:t>
            </w:r>
          </w:p>
        </w:tc>
        <w:tc>
          <w:tcPr>
            <w:tcW w:w="1060" w:type="dxa"/>
            <w:tcBorders>
              <w:top w:val="nil"/>
              <w:left w:val="nil"/>
              <w:bottom w:val="single" w:sz="4" w:space="0" w:color="000000"/>
              <w:right w:val="single" w:sz="4" w:space="0" w:color="000000"/>
            </w:tcBorders>
            <w:noWrap/>
            <w:hideMark/>
          </w:tcPr>
          <w:p w14:paraId="21B5DB3A" w14:textId="77777777" w:rsidR="002E7632" w:rsidRPr="00B459D9" w:rsidRDefault="002E7632" w:rsidP="002E7632">
            <w:pPr>
              <w:widowControl/>
              <w:jc w:val="center"/>
              <w:rPr>
                <w:color w:val="000000"/>
                <w:szCs w:val="24"/>
              </w:rPr>
            </w:pPr>
            <w:r w:rsidRPr="00B459D9">
              <w:rPr>
                <w:color w:val="000000"/>
                <w:szCs w:val="24"/>
              </w:rPr>
              <w:t>50902</w:t>
            </w:r>
          </w:p>
        </w:tc>
        <w:tc>
          <w:tcPr>
            <w:tcW w:w="1083" w:type="dxa"/>
            <w:tcBorders>
              <w:top w:val="nil"/>
              <w:left w:val="nil"/>
              <w:bottom w:val="single" w:sz="4" w:space="0" w:color="000000"/>
              <w:right w:val="single" w:sz="4" w:space="0" w:color="000000"/>
            </w:tcBorders>
            <w:noWrap/>
            <w:hideMark/>
          </w:tcPr>
          <w:p w14:paraId="58A807ED" w14:textId="77777777" w:rsidR="002E7632" w:rsidRPr="00B459D9" w:rsidRDefault="002E7632" w:rsidP="002E7632">
            <w:pPr>
              <w:widowControl/>
              <w:jc w:val="center"/>
              <w:rPr>
                <w:color w:val="000000"/>
                <w:szCs w:val="24"/>
              </w:rPr>
            </w:pPr>
            <w:r w:rsidRPr="00B459D9">
              <w:rPr>
                <w:color w:val="000000"/>
                <w:szCs w:val="24"/>
              </w:rPr>
              <w:t>0.3692</w:t>
            </w:r>
          </w:p>
        </w:tc>
        <w:tc>
          <w:tcPr>
            <w:tcW w:w="981" w:type="dxa"/>
            <w:tcBorders>
              <w:top w:val="nil"/>
              <w:left w:val="nil"/>
              <w:bottom w:val="single" w:sz="4" w:space="0" w:color="000000"/>
              <w:right w:val="single" w:sz="4" w:space="0" w:color="000000"/>
            </w:tcBorders>
            <w:noWrap/>
            <w:hideMark/>
          </w:tcPr>
          <w:p w14:paraId="4144F05B"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0CC5A40F" w14:textId="77777777" w:rsidR="002E7632" w:rsidRPr="00B459D9" w:rsidRDefault="002E7632" w:rsidP="002E7632">
            <w:pPr>
              <w:widowControl/>
              <w:jc w:val="center"/>
              <w:rPr>
                <w:color w:val="000000"/>
                <w:szCs w:val="24"/>
              </w:rPr>
            </w:pPr>
          </w:p>
        </w:tc>
        <w:tc>
          <w:tcPr>
            <w:tcW w:w="1219" w:type="dxa"/>
            <w:tcBorders>
              <w:top w:val="nil"/>
              <w:left w:val="nil"/>
              <w:bottom w:val="single" w:sz="4" w:space="0" w:color="000000"/>
              <w:right w:val="single" w:sz="4" w:space="0" w:color="000000"/>
            </w:tcBorders>
            <w:noWrap/>
            <w:hideMark/>
          </w:tcPr>
          <w:p w14:paraId="1533947D"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76D44C5C" w14:textId="77777777" w:rsidR="002E7632" w:rsidRPr="00B459D9" w:rsidRDefault="002E7632" w:rsidP="002E7632">
            <w:pPr>
              <w:widowControl/>
              <w:jc w:val="center"/>
              <w:rPr>
                <w:color w:val="000000"/>
                <w:szCs w:val="24"/>
              </w:rPr>
            </w:pPr>
            <w:r w:rsidRPr="00B459D9">
              <w:rPr>
                <w:color w:val="000000"/>
                <w:szCs w:val="24"/>
              </w:rPr>
              <w:t>10,299</w:t>
            </w:r>
          </w:p>
        </w:tc>
        <w:tc>
          <w:tcPr>
            <w:tcW w:w="1423" w:type="dxa"/>
            <w:tcBorders>
              <w:top w:val="nil"/>
              <w:left w:val="nil"/>
              <w:bottom w:val="single" w:sz="4" w:space="0" w:color="000000"/>
              <w:right w:val="single" w:sz="4" w:space="0" w:color="000000"/>
            </w:tcBorders>
            <w:noWrap/>
            <w:hideMark/>
          </w:tcPr>
          <w:p w14:paraId="4982542A" w14:textId="77777777" w:rsidR="002E7632" w:rsidRPr="00B459D9" w:rsidRDefault="002E7632" w:rsidP="002E7632">
            <w:pPr>
              <w:widowControl/>
              <w:jc w:val="center"/>
              <w:rPr>
                <w:color w:val="000000"/>
                <w:szCs w:val="24"/>
              </w:rPr>
            </w:pPr>
            <w:r w:rsidRPr="00B459D9">
              <w:rPr>
                <w:color w:val="000000"/>
                <w:szCs w:val="24"/>
              </w:rPr>
              <w:t>28,540</w:t>
            </w:r>
          </w:p>
        </w:tc>
      </w:tr>
      <w:tr w:rsidR="002E7632" w:rsidRPr="00B459D9" w14:paraId="5881D29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68CD6B7" w14:textId="77777777" w:rsidR="002E7632" w:rsidRPr="00B459D9" w:rsidRDefault="002E7632" w:rsidP="002E7632">
            <w:pPr>
              <w:widowControl/>
              <w:jc w:val="center"/>
              <w:rPr>
                <w:color w:val="000000"/>
                <w:szCs w:val="24"/>
              </w:rPr>
            </w:pPr>
            <w:r w:rsidRPr="00B459D9">
              <w:rPr>
                <w:color w:val="000000"/>
                <w:szCs w:val="24"/>
              </w:rPr>
              <w:t>22</w:t>
            </w:r>
          </w:p>
        </w:tc>
        <w:tc>
          <w:tcPr>
            <w:tcW w:w="998" w:type="dxa"/>
            <w:tcBorders>
              <w:top w:val="nil"/>
              <w:left w:val="nil"/>
              <w:bottom w:val="single" w:sz="4" w:space="0" w:color="000000"/>
              <w:right w:val="single" w:sz="4" w:space="0" w:color="000000"/>
            </w:tcBorders>
            <w:noWrap/>
            <w:hideMark/>
          </w:tcPr>
          <w:p w14:paraId="44160C43" w14:textId="77777777" w:rsidR="002E7632" w:rsidRPr="00B459D9" w:rsidRDefault="002E7632" w:rsidP="002E7632">
            <w:pPr>
              <w:widowControl/>
              <w:jc w:val="center"/>
              <w:rPr>
                <w:color w:val="000000"/>
                <w:szCs w:val="24"/>
              </w:rPr>
            </w:pPr>
            <w:r w:rsidRPr="00B459D9">
              <w:rPr>
                <w:color w:val="000000"/>
                <w:szCs w:val="24"/>
              </w:rPr>
              <w:t>28</w:t>
            </w:r>
          </w:p>
        </w:tc>
        <w:tc>
          <w:tcPr>
            <w:tcW w:w="1060" w:type="dxa"/>
            <w:tcBorders>
              <w:top w:val="nil"/>
              <w:left w:val="nil"/>
              <w:bottom w:val="single" w:sz="4" w:space="0" w:color="000000"/>
              <w:right w:val="single" w:sz="4" w:space="0" w:color="000000"/>
            </w:tcBorders>
            <w:noWrap/>
            <w:hideMark/>
          </w:tcPr>
          <w:p w14:paraId="1CE141C1" w14:textId="77777777" w:rsidR="002E7632" w:rsidRPr="00B459D9" w:rsidRDefault="002E7632" w:rsidP="002E7632">
            <w:pPr>
              <w:widowControl/>
              <w:jc w:val="center"/>
              <w:rPr>
                <w:color w:val="000000"/>
                <w:szCs w:val="24"/>
              </w:rPr>
            </w:pPr>
            <w:r w:rsidRPr="00B459D9">
              <w:rPr>
                <w:color w:val="000000"/>
                <w:szCs w:val="24"/>
              </w:rPr>
              <w:t>50903</w:t>
            </w:r>
          </w:p>
        </w:tc>
        <w:tc>
          <w:tcPr>
            <w:tcW w:w="1083" w:type="dxa"/>
            <w:tcBorders>
              <w:top w:val="nil"/>
              <w:left w:val="nil"/>
              <w:bottom w:val="single" w:sz="4" w:space="0" w:color="000000"/>
              <w:right w:val="single" w:sz="4" w:space="0" w:color="000000"/>
            </w:tcBorders>
            <w:noWrap/>
            <w:hideMark/>
          </w:tcPr>
          <w:p w14:paraId="08A453AC" w14:textId="77777777" w:rsidR="002E7632" w:rsidRPr="00B459D9" w:rsidRDefault="002E7632" w:rsidP="002E7632">
            <w:pPr>
              <w:widowControl/>
              <w:jc w:val="center"/>
              <w:rPr>
                <w:color w:val="000000"/>
                <w:szCs w:val="24"/>
              </w:rPr>
            </w:pPr>
            <w:r w:rsidRPr="00B459D9">
              <w:rPr>
                <w:color w:val="000000"/>
                <w:szCs w:val="24"/>
              </w:rPr>
              <w:t>1.5671</w:t>
            </w:r>
          </w:p>
        </w:tc>
        <w:tc>
          <w:tcPr>
            <w:tcW w:w="981" w:type="dxa"/>
            <w:tcBorders>
              <w:top w:val="nil"/>
              <w:left w:val="nil"/>
              <w:bottom w:val="single" w:sz="4" w:space="0" w:color="000000"/>
              <w:right w:val="single" w:sz="4" w:space="0" w:color="000000"/>
            </w:tcBorders>
            <w:noWrap/>
            <w:hideMark/>
          </w:tcPr>
          <w:p w14:paraId="232A96B2"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33E400C2" w14:textId="77777777" w:rsidR="002E7632" w:rsidRPr="00B459D9" w:rsidRDefault="002E7632" w:rsidP="002E7632">
            <w:pPr>
              <w:widowControl/>
              <w:jc w:val="center"/>
              <w:rPr>
                <w:color w:val="000000"/>
                <w:szCs w:val="24"/>
              </w:rPr>
            </w:pPr>
          </w:p>
        </w:tc>
        <w:tc>
          <w:tcPr>
            <w:tcW w:w="1219" w:type="dxa"/>
            <w:tcBorders>
              <w:top w:val="nil"/>
              <w:left w:val="nil"/>
              <w:bottom w:val="single" w:sz="4" w:space="0" w:color="000000"/>
              <w:right w:val="single" w:sz="4" w:space="0" w:color="000000"/>
            </w:tcBorders>
            <w:noWrap/>
            <w:hideMark/>
          </w:tcPr>
          <w:p w14:paraId="4CFDE100" w14:textId="77777777" w:rsidR="002E7632" w:rsidRPr="00B459D9" w:rsidRDefault="002E7632" w:rsidP="002E7632">
            <w:pPr>
              <w:widowControl/>
              <w:jc w:val="center"/>
              <w:rPr>
                <w:color w:val="000000"/>
                <w:szCs w:val="24"/>
              </w:rPr>
            </w:pPr>
            <w:r w:rsidRPr="00B459D9">
              <w:rPr>
                <w:color w:val="000000"/>
                <w:szCs w:val="24"/>
              </w:rPr>
              <w:t>11</w:t>
            </w:r>
          </w:p>
        </w:tc>
        <w:tc>
          <w:tcPr>
            <w:tcW w:w="1378" w:type="dxa"/>
            <w:tcBorders>
              <w:top w:val="nil"/>
              <w:left w:val="nil"/>
              <w:bottom w:val="single" w:sz="4" w:space="0" w:color="000000"/>
              <w:right w:val="single" w:sz="4" w:space="0" w:color="000000"/>
            </w:tcBorders>
            <w:noWrap/>
            <w:hideMark/>
          </w:tcPr>
          <w:p w14:paraId="42ADA4A0" w14:textId="77777777" w:rsidR="002E7632" w:rsidRPr="00B459D9" w:rsidRDefault="002E7632" w:rsidP="002E7632">
            <w:pPr>
              <w:widowControl/>
              <w:jc w:val="center"/>
              <w:rPr>
                <w:color w:val="000000"/>
                <w:szCs w:val="24"/>
              </w:rPr>
            </w:pPr>
            <w:r w:rsidRPr="00B459D9">
              <w:rPr>
                <w:color w:val="000000"/>
                <w:szCs w:val="24"/>
              </w:rPr>
              <w:t>37,997</w:t>
            </w:r>
          </w:p>
        </w:tc>
        <w:tc>
          <w:tcPr>
            <w:tcW w:w="1423" w:type="dxa"/>
            <w:tcBorders>
              <w:top w:val="nil"/>
              <w:left w:val="nil"/>
              <w:bottom w:val="single" w:sz="4" w:space="0" w:color="000000"/>
              <w:right w:val="single" w:sz="4" w:space="0" w:color="000000"/>
            </w:tcBorders>
            <w:noWrap/>
            <w:hideMark/>
          </w:tcPr>
          <w:p w14:paraId="1A916FFC" w14:textId="77777777" w:rsidR="002E7632" w:rsidRPr="00B459D9" w:rsidRDefault="002E7632" w:rsidP="002E7632">
            <w:pPr>
              <w:widowControl/>
              <w:jc w:val="center"/>
              <w:rPr>
                <w:color w:val="000000"/>
                <w:szCs w:val="24"/>
              </w:rPr>
            </w:pPr>
            <w:r w:rsidRPr="00B459D9">
              <w:rPr>
                <w:color w:val="000000"/>
                <w:szCs w:val="24"/>
              </w:rPr>
              <w:t>130,253</w:t>
            </w:r>
          </w:p>
        </w:tc>
      </w:tr>
      <w:tr w:rsidR="002E7632" w:rsidRPr="00B459D9" w14:paraId="0F107C0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777CB1D" w14:textId="77777777" w:rsidR="002E7632" w:rsidRPr="00B459D9" w:rsidRDefault="002E7632" w:rsidP="002E7632">
            <w:pPr>
              <w:widowControl/>
              <w:jc w:val="center"/>
              <w:rPr>
                <w:color w:val="000000"/>
                <w:szCs w:val="24"/>
              </w:rPr>
            </w:pPr>
            <w:r w:rsidRPr="00B459D9">
              <w:rPr>
                <w:color w:val="000000"/>
                <w:szCs w:val="24"/>
              </w:rPr>
              <w:t>22</w:t>
            </w:r>
          </w:p>
        </w:tc>
        <w:tc>
          <w:tcPr>
            <w:tcW w:w="998" w:type="dxa"/>
            <w:tcBorders>
              <w:top w:val="nil"/>
              <w:left w:val="nil"/>
              <w:bottom w:val="single" w:sz="4" w:space="0" w:color="000000"/>
              <w:right w:val="single" w:sz="4" w:space="0" w:color="000000"/>
            </w:tcBorders>
            <w:noWrap/>
            <w:hideMark/>
          </w:tcPr>
          <w:p w14:paraId="19B7C11F" w14:textId="77777777" w:rsidR="002E7632" w:rsidRPr="00B459D9" w:rsidRDefault="002E7632" w:rsidP="002E7632">
            <w:pPr>
              <w:widowControl/>
              <w:jc w:val="center"/>
              <w:rPr>
                <w:color w:val="000000"/>
                <w:szCs w:val="24"/>
              </w:rPr>
            </w:pPr>
            <w:r w:rsidRPr="00B459D9">
              <w:rPr>
                <w:color w:val="000000"/>
                <w:szCs w:val="24"/>
              </w:rPr>
              <w:t>29</w:t>
            </w:r>
          </w:p>
        </w:tc>
        <w:tc>
          <w:tcPr>
            <w:tcW w:w="1060" w:type="dxa"/>
            <w:tcBorders>
              <w:top w:val="nil"/>
              <w:left w:val="nil"/>
              <w:bottom w:val="single" w:sz="4" w:space="0" w:color="000000"/>
              <w:right w:val="single" w:sz="4" w:space="0" w:color="000000"/>
            </w:tcBorders>
            <w:noWrap/>
            <w:hideMark/>
          </w:tcPr>
          <w:p w14:paraId="397894D5" w14:textId="77777777" w:rsidR="002E7632" w:rsidRPr="00B459D9" w:rsidRDefault="002E7632" w:rsidP="002E7632">
            <w:pPr>
              <w:widowControl/>
              <w:jc w:val="center"/>
              <w:rPr>
                <w:color w:val="000000"/>
                <w:szCs w:val="24"/>
              </w:rPr>
            </w:pPr>
            <w:r w:rsidRPr="00B459D9">
              <w:rPr>
                <w:color w:val="000000"/>
                <w:szCs w:val="24"/>
              </w:rPr>
              <w:t>50904</w:t>
            </w:r>
          </w:p>
        </w:tc>
        <w:tc>
          <w:tcPr>
            <w:tcW w:w="1083" w:type="dxa"/>
            <w:tcBorders>
              <w:top w:val="nil"/>
              <w:left w:val="nil"/>
              <w:bottom w:val="single" w:sz="4" w:space="0" w:color="000000"/>
              <w:right w:val="single" w:sz="4" w:space="0" w:color="000000"/>
            </w:tcBorders>
            <w:noWrap/>
            <w:hideMark/>
          </w:tcPr>
          <w:p w14:paraId="61F28FA9" w14:textId="77777777" w:rsidR="002E7632" w:rsidRPr="00B459D9" w:rsidRDefault="002E7632" w:rsidP="002E7632">
            <w:pPr>
              <w:widowControl/>
              <w:jc w:val="center"/>
              <w:rPr>
                <w:color w:val="000000"/>
                <w:szCs w:val="24"/>
              </w:rPr>
            </w:pPr>
            <w:r w:rsidRPr="00B459D9">
              <w:rPr>
                <w:color w:val="000000"/>
                <w:szCs w:val="24"/>
              </w:rPr>
              <w:t>0.7691</w:t>
            </w:r>
          </w:p>
        </w:tc>
        <w:tc>
          <w:tcPr>
            <w:tcW w:w="981" w:type="dxa"/>
            <w:tcBorders>
              <w:top w:val="nil"/>
              <w:left w:val="nil"/>
              <w:bottom w:val="single" w:sz="4" w:space="0" w:color="000000"/>
              <w:right w:val="single" w:sz="4" w:space="0" w:color="000000"/>
            </w:tcBorders>
            <w:noWrap/>
            <w:hideMark/>
          </w:tcPr>
          <w:p w14:paraId="317E2FE5"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51003470" w14:textId="77777777" w:rsidR="002E7632" w:rsidRPr="00B459D9" w:rsidRDefault="002E7632" w:rsidP="002E7632">
            <w:pPr>
              <w:widowControl/>
              <w:jc w:val="center"/>
              <w:rPr>
                <w:color w:val="000000"/>
                <w:szCs w:val="24"/>
              </w:rPr>
            </w:pPr>
          </w:p>
        </w:tc>
        <w:tc>
          <w:tcPr>
            <w:tcW w:w="1219" w:type="dxa"/>
            <w:tcBorders>
              <w:top w:val="nil"/>
              <w:left w:val="nil"/>
              <w:bottom w:val="single" w:sz="4" w:space="0" w:color="000000"/>
              <w:right w:val="single" w:sz="4" w:space="0" w:color="000000"/>
            </w:tcBorders>
            <w:noWrap/>
            <w:hideMark/>
          </w:tcPr>
          <w:p w14:paraId="0FE89B23"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69943726" w14:textId="77777777" w:rsidR="002E7632" w:rsidRPr="00B459D9" w:rsidRDefault="002E7632" w:rsidP="002E7632">
            <w:pPr>
              <w:widowControl/>
              <w:jc w:val="center"/>
              <w:rPr>
                <w:color w:val="000000"/>
                <w:szCs w:val="24"/>
              </w:rPr>
            </w:pPr>
            <w:r w:rsidRPr="00B459D9">
              <w:rPr>
                <w:color w:val="000000"/>
                <w:szCs w:val="24"/>
              </w:rPr>
              <w:t>6,550</w:t>
            </w:r>
          </w:p>
        </w:tc>
        <w:tc>
          <w:tcPr>
            <w:tcW w:w="1423" w:type="dxa"/>
            <w:tcBorders>
              <w:top w:val="nil"/>
              <w:left w:val="nil"/>
              <w:bottom w:val="single" w:sz="4" w:space="0" w:color="000000"/>
              <w:right w:val="single" w:sz="4" w:space="0" w:color="000000"/>
            </w:tcBorders>
            <w:noWrap/>
            <w:hideMark/>
          </w:tcPr>
          <w:p w14:paraId="761497CD" w14:textId="77777777" w:rsidR="002E7632" w:rsidRPr="00B459D9" w:rsidRDefault="002E7632" w:rsidP="002E7632">
            <w:pPr>
              <w:widowControl/>
              <w:jc w:val="center"/>
              <w:rPr>
                <w:color w:val="000000"/>
                <w:szCs w:val="24"/>
              </w:rPr>
            </w:pPr>
            <w:r w:rsidRPr="00B459D9">
              <w:rPr>
                <w:color w:val="000000"/>
                <w:szCs w:val="24"/>
              </w:rPr>
              <w:t>82,713</w:t>
            </w:r>
          </w:p>
        </w:tc>
      </w:tr>
      <w:tr w:rsidR="002E7632" w:rsidRPr="00B459D9" w14:paraId="6ABC29E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671CE77" w14:textId="77777777" w:rsidR="002E7632" w:rsidRPr="00B459D9" w:rsidRDefault="002E7632" w:rsidP="002E7632">
            <w:pPr>
              <w:widowControl/>
              <w:jc w:val="center"/>
              <w:rPr>
                <w:color w:val="000000"/>
                <w:szCs w:val="24"/>
              </w:rPr>
            </w:pPr>
            <w:r w:rsidRPr="00B459D9">
              <w:rPr>
                <w:color w:val="000000"/>
                <w:szCs w:val="24"/>
              </w:rPr>
              <w:t>22</w:t>
            </w:r>
          </w:p>
        </w:tc>
        <w:tc>
          <w:tcPr>
            <w:tcW w:w="998" w:type="dxa"/>
            <w:tcBorders>
              <w:top w:val="nil"/>
              <w:left w:val="nil"/>
              <w:bottom w:val="single" w:sz="4" w:space="0" w:color="000000"/>
              <w:right w:val="single" w:sz="4" w:space="0" w:color="000000"/>
            </w:tcBorders>
            <w:noWrap/>
            <w:hideMark/>
          </w:tcPr>
          <w:p w14:paraId="570A6320" w14:textId="77777777" w:rsidR="002E7632" w:rsidRPr="00B459D9" w:rsidRDefault="002E7632" w:rsidP="002E7632">
            <w:pPr>
              <w:widowControl/>
              <w:jc w:val="center"/>
              <w:rPr>
                <w:color w:val="000000"/>
                <w:szCs w:val="24"/>
              </w:rPr>
            </w:pPr>
            <w:r w:rsidRPr="00B459D9">
              <w:rPr>
                <w:color w:val="000000"/>
                <w:szCs w:val="24"/>
              </w:rPr>
              <w:t>30</w:t>
            </w:r>
          </w:p>
        </w:tc>
        <w:tc>
          <w:tcPr>
            <w:tcW w:w="1060" w:type="dxa"/>
            <w:tcBorders>
              <w:top w:val="nil"/>
              <w:left w:val="nil"/>
              <w:bottom w:val="single" w:sz="4" w:space="0" w:color="000000"/>
              <w:right w:val="single" w:sz="4" w:space="0" w:color="000000"/>
            </w:tcBorders>
            <w:noWrap/>
            <w:hideMark/>
          </w:tcPr>
          <w:p w14:paraId="4489AFCC" w14:textId="77777777" w:rsidR="002E7632" w:rsidRPr="00B459D9" w:rsidRDefault="002E7632" w:rsidP="002E7632">
            <w:pPr>
              <w:widowControl/>
              <w:jc w:val="center"/>
              <w:rPr>
                <w:color w:val="000000"/>
                <w:szCs w:val="24"/>
              </w:rPr>
            </w:pPr>
            <w:r w:rsidRPr="00B459D9">
              <w:rPr>
                <w:color w:val="000000"/>
                <w:szCs w:val="24"/>
              </w:rPr>
              <w:t>510</w:t>
            </w:r>
          </w:p>
        </w:tc>
        <w:tc>
          <w:tcPr>
            <w:tcW w:w="1083" w:type="dxa"/>
            <w:tcBorders>
              <w:top w:val="nil"/>
              <w:left w:val="nil"/>
              <w:bottom w:val="single" w:sz="4" w:space="0" w:color="000000"/>
              <w:right w:val="single" w:sz="4" w:space="0" w:color="000000"/>
            </w:tcBorders>
            <w:noWrap/>
            <w:hideMark/>
          </w:tcPr>
          <w:p w14:paraId="7129F189" w14:textId="77777777" w:rsidR="002E7632" w:rsidRPr="00B459D9" w:rsidRDefault="002E7632" w:rsidP="002E7632">
            <w:pPr>
              <w:widowControl/>
              <w:jc w:val="center"/>
              <w:rPr>
                <w:color w:val="000000"/>
                <w:szCs w:val="24"/>
              </w:rPr>
            </w:pPr>
            <w:r w:rsidRPr="00B459D9">
              <w:rPr>
                <w:color w:val="000000"/>
                <w:szCs w:val="24"/>
              </w:rPr>
              <w:t>1.3190</w:t>
            </w:r>
          </w:p>
        </w:tc>
        <w:tc>
          <w:tcPr>
            <w:tcW w:w="981" w:type="dxa"/>
            <w:tcBorders>
              <w:top w:val="nil"/>
              <w:left w:val="nil"/>
              <w:bottom w:val="single" w:sz="4" w:space="0" w:color="000000"/>
              <w:right w:val="single" w:sz="4" w:space="0" w:color="000000"/>
            </w:tcBorders>
            <w:noWrap/>
            <w:hideMark/>
          </w:tcPr>
          <w:p w14:paraId="7123F919"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C181651" w14:textId="77777777" w:rsidR="002E7632" w:rsidRPr="00B459D9" w:rsidRDefault="002E7632" w:rsidP="002E7632">
            <w:pPr>
              <w:widowControl/>
              <w:jc w:val="center"/>
              <w:rPr>
                <w:color w:val="000000"/>
                <w:szCs w:val="24"/>
              </w:rPr>
            </w:pPr>
          </w:p>
        </w:tc>
        <w:tc>
          <w:tcPr>
            <w:tcW w:w="1219" w:type="dxa"/>
            <w:tcBorders>
              <w:top w:val="nil"/>
              <w:left w:val="nil"/>
              <w:bottom w:val="single" w:sz="4" w:space="0" w:color="000000"/>
              <w:right w:val="single" w:sz="4" w:space="0" w:color="000000"/>
            </w:tcBorders>
            <w:noWrap/>
            <w:hideMark/>
          </w:tcPr>
          <w:p w14:paraId="131CDA00" w14:textId="77777777" w:rsidR="002E7632" w:rsidRPr="00B459D9" w:rsidRDefault="002E7632" w:rsidP="002E7632">
            <w:pPr>
              <w:widowControl/>
              <w:jc w:val="center"/>
              <w:rPr>
                <w:color w:val="000000"/>
                <w:szCs w:val="24"/>
              </w:rPr>
            </w:pPr>
            <w:r w:rsidRPr="00B459D9">
              <w:rPr>
                <w:color w:val="000000"/>
                <w:szCs w:val="24"/>
              </w:rPr>
              <w:t>8</w:t>
            </w:r>
          </w:p>
        </w:tc>
        <w:tc>
          <w:tcPr>
            <w:tcW w:w="1378" w:type="dxa"/>
            <w:tcBorders>
              <w:top w:val="nil"/>
              <w:left w:val="nil"/>
              <w:bottom w:val="single" w:sz="4" w:space="0" w:color="000000"/>
              <w:right w:val="single" w:sz="4" w:space="0" w:color="000000"/>
            </w:tcBorders>
            <w:noWrap/>
            <w:hideMark/>
          </w:tcPr>
          <w:p w14:paraId="54E3EACB" w14:textId="77777777" w:rsidR="002E7632" w:rsidRPr="00B459D9" w:rsidRDefault="002E7632" w:rsidP="002E7632">
            <w:pPr>
              <w:widowControl/>
              <w:jc w:val="center"/>
              <w:rPr>
                <w:color w:val="000000"/>
                <w:szCs w:val="24"/>
              </w:rPr>
            </w:pPr>
            <w:r w:rsidRPr="00B459D9">
              <w:rPr>
                <w:color w:val="000000"/>
                <w:szCs w:val="24"/>
              </w:rPr>
              <w:t>9,038</w:t>
            </w:r>
          </w:p>
        </w:tc>
        <w:tc>
          <w:tcPr>
            <w:tcW w:w="1423" w:type="dxa"/>
            <w:tcBorders>
              <w:top w:val="nil"/>
              <w:left w:val="nil"/>
              <w:bottom w:val="single" w:sz="4" w:space="0" w:color="000000"/>
              <w:right w:val="single" w:sz="4" w:space="0" w:color="000000"/>
            </w:tcBorders>
            <w:noWrap/>
            <w:hideMark/>
          </w:tcPr>
          <w:p w14:paraId="46B361CF" w14:textId="77777777" w:rsidR="002E7632" w:rsidRPr="00B459D9" w:rsidRDefault="002E7632" w:rsidP="002E7632">
            <w:pPr>
              <w:widowControl/>
              <w:jc w:val="center"/>
              <w:rPr>
                <w:color w:val="000000"/>
                <w:szCs w:val="24"/>
              </w:rPr>
            </w:pPr>
            <w:r w:rsidRPr="00B459D9">
              <w:rPr>
                <w:color w:val="000000"/>
                <w:szCs w:val="24"/>
              </w:rPr>
              <w:t>180,195</w:t>
            </w:r>
          </w:p>
        </w:tc>
      </w:tr>
      <w:tr w:rsidR="002E7632" w:rsidRPr="00B459D9" w14:paraId="52739B1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FA04561" w14:textId="77777777" w:rsidR="002E7632" w:rsidRPr="00B459D9" w:rsidRDefault="002E7632" w:rsidP="002E7632">
            <w:pPr>
              <w:widowControl/>
              <w:jc w:val="center"/>
              <w:rPr>
                <w:color w:val="000000"/>
                <w:szCs w:val="24"/>
              </w:rPr>
            </w:pPr>
            <w:r w:rsidRPr="00B459D9">
              <w:rPr>
                <w:color w:val="000000"/>
                <w:szCs w:val="24"/>
              </w:rPr>
              <w:t>22</w:t>
            </w:r>
          </w:p>
        </w:tc>
        <w:tc>
          <w:tcPr>
            <w:tcW w:w="998" w:type="dxa"/>
            <w:tcBorders>
              <w:top w:val="nil"/>
              <w:left w:val="nil"/>
              <w:bottom w:val="single" w:sz="4" w:space="0" w:color="000000"/>
              <w:right w:val="single" w:sz="4" w:space="0" w:color="000000"/>
            </w:tcBorders>
            <w:noWrap/>
            <w:hideMark/>
          </w:tcPr>
          <w:p w14:paraId="5292787F" w14:textId="77777777" w:rsidR="002E7632" w:rsidRPr="00B459D9" w:rsidRDefault="002E7632" w:rsidP="002E7632">
            <w:pPr>
              <w:widowControl/>
              <w:jc w:val="center"/>
              <w:rPr>
                <w:color w:val="000000"/>
                <w:szCs w:val="24"/>
              </w:rPr>
            </w:pPr>
            <w:r w:rsidRPr="00B459D9">
              <w:rPr>
                <w:color w:val="000000"/>
                <w:szCs w:val="24"/>
              </w:rPr>
              <w:t>31</w:t>
            </w:r>
          </w:p>
        </w:tc>
        <w:tc>
          <w:tcPr>
            <w:tcW w:w="1060" w:type="dxa"/>
            <w:tcBorders>
              <w:top w:val="nil"/>
              <w:left w:val="nil"/>
              <w:bottom w:val="single" w:sz="4" w:space="0" w:color="000000"/>
              <w:right w:val="single" w:sz="4" w:space="0" w:color="000000"/>
            </w:tcBorders>
            <w:noWrap/>
            <w:hideMark/>
          </w:tcPr>
          <w:p w14:paraId="58258D4E" w14:textId="77777777" w:rsidR="002E7632" w:rsidRPr="00B459D9" w:rsidRDefault="002E7632" w:rsidP="002E7632">
            <w:pPr>
              <w:widowControl/>
              <w:jc w:val="center"/>
              <w:rPr>
                <w:color w:val="000000"/>
                <w:szCs w:val="24"/>
              </w:rPr>
            </w:pPr>
            <w:r w:rsidRPr="00B459D9">
              <w:rPr>
                <w:color w:val="000000"/>
                <w:szCs w:val="24"/>
              </w:rPr>
              <w:t>511</w:t>
            </w:r>
          </w:p>
        </w:tc>
        <w:tc>
          <w:tcPr>
            <w:tcW w:w="1083" w:type="dxa"/>
            <w:tcBorders>
              <w:top w:val="nil"/>
              <w:left w:val="nil"/>
              <w:bottom w:val="single" w:sz="4" w:space="0" w:color="000000"/>
              <w:right w:val="single" w:sz="4" w:space="0" w:color="000000"/>
            </w:tcBorders>
            <w:noWrap/>
            <w:hideMark/>
          </w:tcPr>
          <w:p w14:paraId="33AADC21" w14:textId="77777777" w:rsidR="002E7632" w:rsidRPr="00B459D9" w:rsidRDefault="002E7632" w:rsidP="002E7632">
            <w:pPr>
              <w:widowControl/>
              <w:jc w:val="center"/>
              <w:rPr>
                <w:color w:val="000000"/>
                <w:szCs w:val="24"/>
              </w:rPr>
            </w:pPr>
            <w:r w:rsidRPr="00B459D9">
              <w:rPr>
                <w:color w:val="000000"/>
                <w:szCs w:val="24"/>
              </w:rPr>
              <w:t>0.8240</w:t>
            </w:r>
          </w:p>
        </w:tc>
        <w:tc>
          <w:tcPr>
            <w:tcW w:w="981" w:type="dxa"/>
            <w:tcBorders>
              <w:top w:val="nil"/>
              <w:left w:val="nil"/>
              <w:bottom w:val="single" w:sz="4" w:space="0" w:color="000000"/>
              <w:right w:val="single" w:sz="4" w:space="0" w:color="000000"/>
            </w:tcBorders>
            <w:noWrap/>
            <w:hideMark/>
          </w:tcPr>
          <w:p w14:paraId="3CCB9BF4"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A2AC1CB" w14:textId="77777777" w:rsidR="002E7632" w:rsidRPr="00B459D9" w:rsidRDefault="002E7632" w:rsidP="002E7632">
            <w:pPr>
              <w:widowControl/>
              <w:jc w:val="center"/>
              <w:rPr>
                <w:color w:val="000000"/>
                <w:szCs w:val="24"/>
              </w:rPr>
            </w:pPr>
          </w:p>
        </w:tc>
        <w:tc>
          <w:tcPr>
            <w:tcW w:w="1219" w:type="dxa"/>
            <w:tcBorders>
              <w:top w:val="nil"/>
              <w:left w:val="nil"/>
              <w:bottom w:val="single" w:sz="4" w:space="0" w:color="000000"/>
              <w:right w:val="single" w:sz="4" w:space="0" w:color="000000"/>
            </w:tcBorders>
            <w:noWrap/>
            <w:hideMark/>
          </w:tcPr>
          <w:p w14:paraId="05598701"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569CE750" w14:textId="77777777" w:rsidR="002E7632" w:rsidRPr="00B459D9" w:rsidRDefault="002E7632" w:rsidP="002E7632">
            <w:pPr>
              <w:widowControl/>
              <w:jc w:val="center"/>
              <w:rPr>
                <w:color w:val="000000"/>
                <w:szCs w:val="24"/>
              </w:rPr>
            </w:pPr>
            <w:r w:rsidRPr="00B459D9">
              <w:rPr>
                <w:color w:val="000000"/>
                <w:szCs w:val="24"/>
              </w:rPr>
              <w:t>6,358</w:t>
            </w:r>
          </w:p>
        </w:tc>
        <w:tc>
          <w:tcPr>
            <w:tcW w:w="1423" w:type="dxa"/>
            <w:tcBorders>
              <w:top w:val="nil"/>
              <w:left w:val="nil"/>
              <w:bottom w:val="single" w:sz="4" w:space="0" w:color="000000"/>
              <w:right w:val="single" w:sz="4" w:space="0" w:color="000000"/>
            </w:tcBorders>
            <w:noWrap/>
            <w:hideMark/>
          </w:tcPr>
          <w:p w14:paraId="5C62B982" w14:textId="77777777" w:rsidR="002E7632" w:rsidRPr="00B459D9" w:rsidRDefault="002E7632" w:rsidP="002E7632">
            <w:pPr>
              <w:widowControl/>
              <w:jc w:val="center"/>
              <w:rPr>
                <w:color w:val="000000"/>
                <w:szCs w:val="24"/>
              </w:rPr>
            </w:pPr>
            <w:r w:rsidRPr="00B459D9">
              <w:rPr>
                <w:color w:val="000000"/>
                <w:szCs w:val="24"/>
              </w:rPr>
              <w:t>105,921</w:t>
            </w:r>
          </w:p>
        </w:tc>
      </w:tr>
      <w:tr w:rsidR="002E7632" w:rsidRPr="00B459D9" w14:paraId="38C9BB8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811027E" w14:textId="77777777" w:rsidR="002E7632" w:rsidRPr="00B459D9" w:rsidRDefault="002E7632" w:rsidP="002E7632">
            <w:pPr>
              <w:widowControl/>
              <w:jc w:val="center"/>
              <w:rPr>
                <w:color w:val="000000"/>
                <w:szCs w:val="24"/>
              </w:rPr>
            </w:pPr>
            <w:r w:rsidRPr="00B459D9">
              <w:rPr>
                <w:color w:val="000000"/>
                <w:szCs w:val="24"/>
              </w:rPr>
              <w:t>23</w:t>
            </w:r>
          </w:p>
        </w:tc>
        <w:tc>
          <w:tcPr>
            <w:tcW w:w="998" w:type="dxa"/>
            <w:tcBorders>
              <w:top w:val="nil"/>
              <w:left w:val="nil"/>
              <w:bottom w:val="single" w:sz="4" w:space="0" w:color="000000"/>
              <w:right w:val="single" w:sz="4" w:space="0" w:color="000000"/>
            </w:tcBorders>
            <w:noWrap/>
            <w:hideMark/>
          </w:tcPr>
          <w:p w14:paraId="7F996666" w14:textId="77777777" w:rsidR="002E7632" w:rsidRPr="00B459D9" w:rsidRDefault="002E7632" w:rsidP="002E7632">
            <w:pPr>
              <w:widowControl/>
              <w:jc w:val="center"/>
              <w:rPr>
                <w:color w:val="000000"/>
                <w:szCs w:val="24"/>
              </w:rPr>
            </w:pPr>
            <w:r w:rsidRPr="00B459D9">
              <w:rPr>
                <w:color w:val="000000"/>
                <w:szCs w:val="24"/>
              </w:rPr>
              <w:t>1</w:t>
            </w:r>
          </w:p>
        </w:tc>
        <w:tc>
          <w:tcPr>
            <w:tcW w:w="1060" w:type="dxa"/>
            <w:tcBorders>
              <w:top w:val="nil"/>
              <w:left w:val="nil"/>
              <w:bottom w:val="single" w:sz="4" w:space="0" w:color="000000"/>
              <w:right w:val="single" w:sz="4" w:space="0" w:color="000000"/>
            </w:tcBorders>
            <w:noWrap/>
            <w:hideMark/>
          </w:tcPr>
          <w:p w14:paraId="3AFA53F6" w14:textId="77777777" w:rsidR="002E7632" w:rsidRPr="00B459D9" w:rsidRDefault="002E7632" w:rsidP="002E7632">
            <w:pPr>
              <w:widowControl/>
              <w:jc w:val="center"/>
              <w:rPr>
                <w:color w:val="000000"/>
                <w:szCs w:val="24"/>
              </w:rPr>
            </w:pPr>
            <w:r w:rsidRPr="00B459D9">
              <w:rPr>
                <w:color w:val="000000"/>
                <w:szCs w:val="24"/>
              </w:rPr>
              <w:t>46101</w:t>
            </w:r>
          </w:p>
        </w:tc>
        <w:tc>
          <w:tcPr>
            <w:tcW w:w="1083" w:type="dxa"/>
            <w:tcBorders>
              <w:top w:val="nil"/>
              <w:left w:val="nil"/>
              <w:bottom w:val="single" w:sz="4" w:space="0" w:color="000000"/>
              <w:right w:val="single" w:sz="4" w:space="0" w:color="000000"/>
            </w:tcBorders>
            <w:noWrap/>
            <w:hideMark/>
          </w:tcPr>
          <w:p w14:paraId="3073D66A" w14:textId="77777777" w:rsidR="002E7632" w:rsidRPr="00B459D9" w:rsidRDefault="002E7632" w:rsidP="002E7632">
            <w:pPr>
              <w:widowControl/>
              <w:jc w:val="center"/>
              <w:rPr>
                <w:color w:val="000000"/>
                <w:szCs w:val="24"/>
              </w:rPr>
            </w:pPr>
            <w:r w:rsidRPr="00B459D9">
              <w:rPr>
                <w:color w:val="000000"/>
                <w:szCs w:val="24"/>
              </w:rPr>
              <w:t>0.7429</w:t>
            </w:r>
          </w:p>
        </w:tc>
        <w:tc>
          <w:tcPr>
            <w:tcW w:w="981" w:type="dxa"/>
            <w:tcBorders>
              <w:top w:val="nil"/>
              <w:left w:val="nil"/>
              <w:bottom w:val="single" w:sz="4" w:space="0" w:color="000000"/>
              <w:right w:val="single" w:sz="4" w:space="0" w:color="000000"/>
            </w:tcBorders>
            <w:noWrap/>
            <w:hideMark/>
          </w:tcPr>
          <w:p w14:paraId="66F57660"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1CB20DB" w14:textId="77777777" w:rsidR="002E7632" w:rsidRPr="00B459D9" w:rsidRDefault="002E7632" w:rsidP="002E7632">
            <w:pPr>
              <w:widowControl/>
              <w:jc w:val="center"/>
              <w:rPr>
                <w:color w:val="000000"/>
                <w:szCs w:val="24"/>
              </w:rPr>
            </w:pPr>
          </w:p>
        </w:tc>
        <w:tc>
          <w:tcPr>
            <w:tcW w:w="1219" w:type="dxa"/>
            <w:tcBorders>
              <w:top w:val="nil"/>
              <w:left w:val="nil"/>
              <w:bottom w:val="single" w:sz="4" w:space="0" w:color="000000"/>
              <w:right w:val="single" w:sz="4" w:space="0" w:color="000000"/>
            </w:tcBorders>
            <w:noWrap/>
            <w:hideMark/>
          </w:tcPr>
          <w:p w14:paraId="18B8658D"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751C8C97" w14:textId="77777777" w:rsidR="002E7632" w:rsidRPr="00B459D9" w:rsidRDefault="002E7632" w:rsidP="002E7632">
            <w:pPr>
              <w:widowControl/>
              <w:jc w:val="center"/>
              <w:rPr>
                <w:color w:val="000000"/>
                <w:szCs w:val="24"/>
              </w:rPr>
            </w:pPr>
            <w:r w:rsidRPr="00B459D9">
              <w:rPr>
                <w:color w:val="000000"/>
                <w:szCs w:val="24"/>
              </w:rPr>
              <w:t>9,978</w:t>
            </w:r>
          </w:p>
        </w:tc>
        <w:tc>
          <w:tcPr>
            <w:tcW w:w="1423" w:type="dxa"/>
            <w:tcBorders>
              <w:top w:val="nil"/>
              <w:left w:val="nil"/>
              <w:bottom w:val="single" w:sz="4" w:space="0" w:color="000000"/>
              <w:right w:val="single" w:sz="4" w:space="0" w:color="000000"/>
            </w:tcBorders>
            <w:noWrap/>
            <w:hideMark/>
          </w:tcPr>
          <w:p w14:paraId="634A69CD" w14:textId="77777777" w:rsidR="002E7632" w:rsidRPr="00B459D9" w:rsidRDefault="002E7632" w:rsidP="002E7632">
            <w:pPr>
              <w:widowControl/>
              <w:jc w:val="center"/>
              <w:rPr>
                <w:color w:val="000000"/>
                <w:szCs w:val="24"/>
              </w:rPr>
            </w:pPr>
            <w:r w:rsidRPr="00B459D9">
              <w:rPr>
                <w:color w:val="000000"/>
                <w:szCs w:val="24"/>
              </w:rPr>
              <w:t>127,786</w:t>
            </w:r>
          </w:p>
        </w:tc>
      </w:tr>
      <w:tr w:rsidR="002E7632" w:rsidRPr="00B459D9" w14:paraId="3B1BE2FE"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E2B427E" w14:textId="77777777" w:rsidR="002E7632" w:rsidRPr="00B459D9" w:rsidRDefault="002E7632" w:rsidP="002E7632">
            <w:pPr>
              <w:widowControl/>
              <w:jc w:val="center"/>
              <w:rPr>
                <w:color w:val="000000"/>
                <w:szCs w:val="24"/>
              </w:rPr>
            </w:pPr>
            <w:r w:rsidRPr="00B459D9">
              <w:rPr>
                <w:color w:val="000000"/>
                <w:szCs w:val="24"/>
              </w:rPr>
              <w:t>23</w:t>
            </w:r>
          </w:p>
        </w:tc>
        <w:tc>
          <w:tcPr>
            <w:tcW w:w="998" w:type="dxa"/>
            <w:tcBorders>
              <w:top w:val="nil"/>
              <w:left w:val="nil"/>
              <w:bottom w:val="single" w:sz="4" w:space="0" w:color="000000"/>
              <w:right w:val="single" w:sz="4" w:space="0" w:color="000000"/>
            </w:tcBorders>
            <w:noWrap/>
            <w:hideMark/>
          </w:tcPr>
          <w:p w14:paraId="4CA2B490" w14:textId="77777777" w:rsidR="002E7632" w:rsidRPr="00B459D9" w:rsidRDefault="002E7632" w:rsidP="002E7632">
            <w:pPr>
              <w:widowControl/>
              <w:jc w:val="center"/>
              <w:rPr>
                <w:color w:val="000000"/>
                <w:szCs w:val="24"/>
              </w:rPr>
            </w:pPr>
            <w:r w:rsidRPr="00B459D9">
              <w:rPr>
                <w:color w:val="000000"/>
                <w:szCs w:val="24"/>
              </w:rPr>
              <w:t>2</w:t>
            </w:r>
          </w:p>
        </w:tc>
        <w:tc>
          <w:tcPr>
            <w:tcW w:w="1060" w:type="dxa"/>
            <w:tcBorders>
              <w:top w:val="nil"/>
              <w:left w:val="nil"/>
              <w:bottom w:val="single" w:sz="4" w:space="0" w:color="000000"/>
              <w:right w:val="single" w:sz="4" w:space="0" w:color="000000"/>
            </w:tcBorders>
            <w:noWrap/>
            <w:hideMark/>
          </w:tcPr>
          <w:p w14:paraId="18F5DB85" w14:textId="77777777" w:rsidR="002E7632" w:rsidRPr="00B459D9" w:rsidRDefault="002E7632" w:rsidP="002E7632">
            <w:pPr>
              <w:widowControl/>
              <w:jc w:val="center"/>
              <w:rPr>
                <w:color w:val="000000"/>
                <w:szCs w:val="24"/>
              </w:rPr>
            </w:pPr>
            <w:r w:rsidRPr="00B459D9">
              <w:rPr>
                <w:color w:val="000000"/>
                <w:szCs w:val="24"/>
              </w:rPr>
              <w:t>46102</w:t>
            </w:r>
          </w:p>
        </w:tc>
        <w:tc>
          <w:tcPr>
            <w:tcW w:w="1083" w:type="dxa"/>
            <w:tcBorders>
              <w:top w:val="nil"/>
              <w:left w:val="nil"/>
              <w:bottom w:val="single" w:sz="4" w:space="0" w:color="000000"/>
              <w:right w:val="single" w:sz="4" w:space="0" w:color="000000"/>
            </w:tcBorders>
            <w:noWrap/>
            <w:hideMark/>
          </w:tcPr>
          <w:p w14:paraId="2AF343AD" w14:textId="77777777" w:rsidR="002E7632" w:rsidRPr="00B459D9" w:rsidRDefault="002E7632" w:rsidP="002E7632">
            <w:pPr>
              <w:widowControl/>
              <w:jc w:val="center"/>
              <w:rPr>
                <w:color w:val="000000"/>
                <w:szCs w:val="24"/>
              </w:rPr>
            </w:pPr>
            <w:r w:rsidRPr="00B459D9">
              <w:rPr>
                <w:color w:val="000000"/>
                <w:szCs w:val="24"/>
              </w:rPr>
              <w:t>0.8631</w:t>
            </w:r>
          </w:p>
        </w:tc>
        <w:tc>
          <w:tcPr>
            <w:tcW w:w="981" w:type="dxa"/>
            <w:tcBorders>
              <w:top w:val="nil"/>
              <w:left w:val="nil"/>
              <w:bottom w:val="single" w:sz="4" w:space="0" w:color="000000"/>
              <w:right w:val="single" w:sz="4" w:space="0" w:color="000000"/>
            </w:tcBorders>
            <w:noWrap/>
            <w:hideMark/>
          </w:tcPr>
          <w:p w14:paraId="51780CD4"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590F7B6" w14:textId="77777777" w:rsidR="002E7632" w:rsidRPr="00B459D9" w:rsidRDefault="002E7632" w:rsidP="002E7632">
            <w:pPr>
              <w:widowControl/>
              <w:jc w:val="center"/>
              <w:rPr>
                <w:color w:val="000000"/>
                <w:szCs w:val="24"/>
              </w:rPr>
            </w:pPr>
          </w:p>
        </w:tc>
        <w:tc>
          <w:tcPr>
            <w:tcW w:w="1219" w:type="dxa"/>
            <w:tcBorders>
              <w:top w:val="nil"/>
              <w:left w:val="nil"/>
              <w:bottom w:val="single" w:sz="4" w:space="0" w:color="000000"/>
              <w:right w:val="single" w:sz="4" w:space="0" w:color="000000"/>
            </w:tcBorders>
            <w:noWrap/>
            <w:hideMark/>
          </w:tcPr>
          <w:p w14:paraId="257BBAAA"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16B4D26B" w14:textId="77777777" w:rsidR="002E7632" w:rsidRPr="00B459D9" w:rsidRDefault="002E7632" w:rsidP="002E7632">
            <w:pPr>
              <w:widowControl/>
              <w:jc w:val="center"/>
              <w:rPr>
                <w:color w:val="000000"/>
                <w:szCs w:val="24"/>
              </w:rPr>
            </w:pPr>
            <w:r w:rsidRPr="00B459D9">
              <w:rPr>
                <w:color w:val="000000"/>
                <w:szCs w:val="24"/>
              </w:rPr>
              <w:t>13,726</w:t>
            </w:r>
          </w:p>
        </w:tc>
        <w:tc>
          <w:tcPr>
            <w:tcW w:w="1423" w:type="dxa"/>
            <w:tcBorders>
              <w:top w:val="nil"/>
              <w:left w:val="nil"/>
              <w:bottom w:val="single" w:sz="4" w:space="0" w:color="000000"/>
              <w:right w:val="single" w:sz="4" w:space="0" w:color="000000"/>
            </w:tcBorders>
            <w:noWrap/>
            <w:hideMark/>
          </w:tcPr>
          <w:p w14:paraId="31F9115D" w14:textId="77777777" w:rsidR="002E7632" w:rsidRPr="00B459D9" w:rsidRDefault="002E7632" w:rsidP="002E7632">
            <w:pPr>
              <w:widowControl/>
              <w:jc w:val="center"/>
              <w:rPr>
                <w:color w:val="000000"/>
                <w:szCs w:val="24"/>
              </w:rPr>
            </w:pPr>
            <w:r w:rsidRPr="00B459D9">
              <w:rPr>
                <w:color w:val="000000"/>
                <w:szCs w:val="24"/>
              </w:rPr>
              <w:t>150,627</w:t>
            </w:r>
          </w:p>
        </w:tc>
      </w:tr>
      <w:tr w:rsidR="002E7632" w:rsidRPr="00B459D9" w14:paraId="56AB1AB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7E00BAE" w14:textId="77777777" w:rsidR="002E7632" w:rsidRPr="00B459D9" w:rsidRDefault="002E7632" w:rsidP="002E7632">
            <w:pPr>
              <w:widowControl/>
              <w:jc w:val="center"/>
              <w:rPr>
                <w:color w:val="000000"/>
                <w:szCs w:val="24"/>
              </w:rPr>
            </w:pPr>
            <w:r w:rsidRPr="00B459D9">
              <w:rPr>
                <w:color w:val="000000"/>
                <w:szCs w:val="24"/>
              </w:rPr>
              <w:t>23</w:t>
            </w:r>
          </w:p>
        </w:tc>
        <w:tc>
          <w:tcPr>
            <w:tcW w:w="998" w:type="dxa"/>
            <w:tcBorders>
              <w:top w:val="nil"/>
              <w:left w:val="nil"/>
              <w:bottom w:val="single" w:sz="4" w:space="0" w:color="000000"/>
              <w:right w:val="single" w:sz="4" w:space="0" w:color="000000"/>
            </w:tcBorders>
            <w:noWrap/>
            <w:hideMark/>
          </w:tcPr>
          <w:p w14:paraId="292CF126" w14:textId="77777777" w:rsidR="002E7632" w:rsidRPr="00B459D9" w:rsidRDefault="002E7632" w:rsidP="002E7632">
            <w:pPr>
              <w:widowControl/>
              <w:jc w:val="center"/>
              <w:rPr>
                <w:color w:val="000000"/>
                <w:szCs w:val="24"/>
              </w:rPr>
            </w:pPr>
            <w:r w:rsidRPr="00B459D9">
              <w:rPr>
                <w:color w:val="000000"/>
                <w:szCs w:val="24"/>
              </w:rPr>
              <w:t>3</w:t>
            </w:r>
          </w:p>
        </w:tc>
        <w:tc>
          <w:tcPr>
            <w:tcW w:w="1060" w:type="dxa"/>
            <w:tcBorders>
              <w:top w:val="nil"/>
              <w:left w:val="nil"/>
              <w:bottom w:val="single" w:sz="4" w:space="0" w:color="000000"/>
              <w:right w:val="single" w:sz="4" w:space="0" w:color="000000"/>
            </w:tcBorders>
            <w:noWrap/>
            <w:hideMark/>
          </w:tcPr>
          <w:p w14:paraId="3C2BF79A" w14:textId="77777777" w:rsidR="002E7632" w:rsidRPr="00B459D9" w:rsidRDefault="002E7632" w:rsidP="002E7632">
            <w:pPr>
              <w:widowControl/>
              <w:jc w:val="center"/>
              <w:rPr>
                <w:color w:val="000000"/>
                <w:szCs w:val="24"/>
              </w:rPr>
            </w:pPr>
            <w:r w:rsidRPr="00B459D9">
              <w:rPr>
                <w:color w:val="000000"/>
                <w:szCs w:val="24"/>
              </w:rPr>
              <w:t>46103</w:t>
            </w:r>
          </w:p>
        </w:tc>
        <w:tc>
          <w:tcPr>
            <w:tcW w:w="1083" w:type="dxa"/>
            <w:tcBorders>
              <w:top w:val="nil"/>
              <w:left w:val="nil"/>
              <w:bottom w:val="single" w:sz="4" w:space="0" w:color="000000"/>
              <w:right w:val="single" w:sz="4" w:space="0" w:color="000000"/>
            </w:tcBorders>
            <w:noWrap/>
            <w:hideMark/>
          </w:tcPr>
          <w:p w14:paraId="7DC69CA4" w14:textId="77777777" w:rsidR="002E7632" w:rsidRPr="00B459D9" w:rsidRDefault="002E7632" w:rsidP="002E7632">
            <w:pPr>
              <w:widowControl/>
              <w:jc w:val="center"/>
              <w:rPr>
                <w:color w:val="000000"/>
                <w:szCs w:val="24"/>
              </w:rPr>
            </w:pPr>
            <w:r w:rsidRPr="00B459D9">
              <w:rPr>
                <w:color w:val="000000"/>
                <w:szCs w:val="24"/>
              </w:rPr>
              <w:t>0.6753</w:t>
            </w:r>
          </w:p>
        </w:tc>
        <w:tc>
          <w:tcPr>
            <w:tcW w:w="981" w:type="dxa"/>
            <w:tcBorders>
              <w:top w:val="nil"/>
              <w:left w:val="nil"/>
              <w:bottom w:val="single" w:sz="4" w:space="0" w:color="000000"/>
              <w:right w:val="single" w:sz="4" w:space="0" w:color="000000"/>
            </w:tcBorders>
            <w:noWrap/>
            <w:hideMark/>
          </w:tcPr>
          <w:p w14:paraId="47744DA4"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3D37567" w14:textId="77777777" w:rsidR="002E7632" w:rsidRPr="00B459D9" w:rsidRDefault="002E7632" w:rsidP="002E7632">
            <w:pPr>
              <w:widowControl/>
              <w:jc w:val="center"/>
              <w:rPr>
                <w:color w:val="000000"/>
                <w:szCs w:val="24"/>
              </w:rPr>
            </w:pPr>
          </w:p>
        </w:tc>
        <w:tc>
          <w:tcPr>
            <w:tcW w:w="1219" w:type="dxa"/>
            <w:tcBorders>
              <w:top w:val="nil"/>
              <w:left w:val="nil"/>
              <w:bottom w:val="single" w:sz="4" w:space="0" w:color="000000"/>
              <w:right w:val="single" w:sz="4" w:space="0" w:color="000000"/>
            </w:tcBorders>
            <w:noWrap/>
            <w:hideMark/>
          </w:tcPr>
          <w:p w14:paraId="724BCEAD"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6144B004" w14:textId="77777777" w:rsidR="002E7632" w:rsidRPr="00B459D9" w:rsidRDefault="002E7632" w:rsidP="002E7632">
            <w:pPr>
              <w:widowControl/>
              <w:jc w:val="center"/>
              <w:rPr>
                <w:color w:val="000000"/>
                <w:szCs w:val="24"/>
              </w:rPr>
            </w:pPr>
            <w:r w:rsidRPr="00B459D9">
              <w:rPr>
                <w:color w:val="000000"/>
                <w:szCs w:val="24"/>
              </w:rPr>
              <w:t>9,146</w:t>
            </w:r>
          </w:p>
        </w:tc>
        <w:tc>
          <w:tcPr>
            <w:tcW w:w="1423" w:type="dxa"/>
            <w:tcBorders>
              <w:top w:val="nil"/>
              <w:left w:val="nil"/>
              <w:bottom w:val="single" w:sz="4" w:space="0" w:color="000000"/>
              <w:right w:val="single" w:sz="4" w:space="0" w:color="000000"/>
            </w:tcBorders>
            <w:noWrap/>
            <w:hideMark/>
          </w:tcPr>
          <w:p w14:paraId="23217C52" w14:textId="77777777" w:rsidR="002E7632" w:rsidRPr="00B459D9" w:rsidRDefault="002E7632" w:rsidP="002E7632">
            <w:pPr>
              <w:widowControl/>
              <w:jc w:val="center"/>
              <w:rPr>
                <w:color w:val="000000"/>
                <w:szCs w:val="24"/>
              </w:rPr>
            </w:pPr>
            <w:r w:rsidRPr="00B459D9">
              <w:rPr>
                <w:color w:val="000000"/>
                <w:szCs w:val="24"/>
              </w:rPr>
              <w:t>88,042</w:t>
            </w:r>
          </w:p>
        </w:tc>
      </w:tr>
      <w:tr w:rsidR="002E7632" w:rsidRPr="00B459D9" w14:paraId="339D85E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D2D093D" w14:textId="77777777" w:rsidR="002E7632" w:rsidRPr="00B459D9" w:rsidRDefault="002E7632" w:rsidP="002E7632">
            <w:pPr>
              <w:widowControl/>
              <w:jc w:val="center"/>
              <w:rPr>
                <w:color w:val="000000"/>
                <w:szCs w:val="24"/>
              </w:rPr>
            </w:pPr>
            <w:r w:rsidRPr="00B459D9">
              <w:rPr>
                <w:color w:val="000000"/>
                <w:szCs w:val="24"/>
              </w:rPr>
              <w:t>23</w:t>
            </w:r>
          </w:p>
        </w:tc>
        <w:tc>
          <w:tcPr>
            <w:tcW w:w="998" w:type="dxa"/>
            <w:tcBorders>
              <w:top w:val="nil"/>
              <w:left w:val="nil"/>
              <w:bottom w:val="single" w:sz="4" w:space="0" w:color="000000"/>
              <w:right w:val="single" w:sz="4" w:space="0" w:color="000000"/>
            </w:tcBorders>
            <w:noWrap/>
            <w:hideMark/>
          </w:tcPr>
          <w:p w14:paraId="43C867CA" w14:textId="77777777" w:rsidR="002E7632" w:rsidRPr="00B459D9" w:rsidRDefault="002E7632" w:rsidP="002E7632">
            <w:pPr>
              <w:widowControl/>
              <w:jc w:val="center"/>
              <w:rPr>
                <w:color w:val="000000"/>
                <w:szCs w:val="24"/>
              </w:rPr>
            </w:pPr>
            <w:r w:rsidRPr="00B459D9">
              <w:rPr>
                <w:color w:val="000000"/>
                <w:szCs w:val="24"/>
              </w:rPr>
              <w:t>4</w:t>
            </w:r>
          </w:p>
        </w:tc>
        <w:tc>
          <w:tcPr>
            <w:tcW w:w="1060" w:type="dxa"/>
            <w:tcBorders>
              <w:top w:val="nil"/>
              <w:left w:val="nil"/>
              <w:bottom w:val="single" w:sz="4" w:space="0" w:color="000000"/>
              <w:right w:val="single" w:sz="4" w:space="0" w:color="000000"/>
            </w:tcBorders>
            <w:noWrap/>
            <w:hideMark/>
          </w:tcPr>
          <w:p w14:paraId="7A428952" w14:textId="77777777" w:rsidR="002E7632" w:rsidRPr="00B459D9" w:rsidRDefault="002E7632" w:rsidP="002E7632">
            <w:pPr>
              <w:widowControl/>
              <w:jc w:val="center"/>
              <w:rPr>
                <w:color w:val="000000"/>
                <w:szCs w:val="24"/>
              </w:rPr>
            </w:pPr>
            <w:r w:rsidRPr="00B459D9">
              <w:rPr>
                <w:color w:val="000000"/>
                <w:szCs w:val="24"/>
              </w:rPr>
              <w:t>46201</w:t>
            </w:r>
          </w:p>
        </w:tc>
        <w:tc>
          <w:tcPr>
            <w:tcW w:w="1083" w:type="dxa"/>
            <w:tcBorders>
              <w:top w:val="nil"/>
              <w:left w:val="nil"/>
              <w:bottom w:val="single" w:sz="4" w:space="0" w:color="000000"/>
              <w:right w:val="single" w:sz="4" w:space="0" w:color="000000"/>
            </w:tcBorders>
            <w:noWrap/>
            <w:hideMark/>
          </w:tcPr>
          <w:p w14:paraId="659AFFEE" w14:textId="77777777" w:rsidR="002E7632" w:rsidRPr="00B459D9" w:rsidRDefault="002E7632" w:rsidP="002E7632">
            <w:pPr>
              <w:widowControl/>
              <w:jc w:val="center"/>
              <w:rPr>
                <w:color w:val="000000"/>
                <w:szCs w:val="24"/>
              </w:rPr>
            </w:pPr>
            <w:r w:rsidRPr="00B459D9">
              <w:rPr>
                <w:color w:val="000000"/>
                <w:szCs w:val="24"/>
              </w:rPr>
              <w:t>1.3789</w:t>
            </w:r>
          </w:p>
        </w:tc>
        <w:tc>
          <w:tcPr>
            <w:tcW w:w="981" w:type="dxa"/>
            <w:tcBorders>
              <w:top w:val="nil"/>
              <w:left w:val="nil"/>
              <w:bottom w:val="single" w:sz="4" w:space="0" w:color="000000"/>
              <w:right w:val="single" w:sz="4" w:space="0" w:color="000000"/>
            </w:tcBorders>
            <w:noWrap/>
            <w:hideMark/>
          </w:tcPr>
          <w:p w14:paraId="06593218"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6E37406" w14:textId="77777777" w:rsidR="002E7632" w:rsidRPr="00B459D9" w:rsidRDefault="002E7632" w:rsidP="002E7632">
            <w:pPr>
              <w:widowControl/>
              <w:jc w:val="center"/>
              <w:rPr>
                <w:color w:val="000000"/>
                <w:szCs w:val="24"/>
              </w:rPr>
            </w:pPr>
          </w:p>
        </w:tc>
        <w:tc>
          <w:tcPr>
            <w:tcW w:w="1219" w:type="dxa"/>
            <w:tcBorders>
              <w:top w:val="nil"/>
              <w:left w:val="nil"/>
              <w:bottom w:val="single" w:sz="4" w:space="0" w:color="000000"/>
              <w:right w:val="single" w:sz="4" w:space="0" w:color="000000"/>
            </w:tcBorders>
            <w:noWrap/>
            <w:hideMark/>
          </w:tcPr>
          <w:p w14:paraId="7EE6D195" w14:textId="77777777" w:rsidR="002E7632" w:rsidRPr="00B459D9" w:rsidRDefault="002E7632" w:rsidP="002E7632">
            <w:pPr>
              <w:widowControl/>
              <w:jc w:val="center"/>
              <w:rPr>
                <w:color w:val="000000"/>
                <w:szCs w:val="24"/>
              </w:rPr>
            </w:pPr>
            <w:r w:rsidRPr="00B459D9">
              <w:rPr>
                <w:color w:val="000000"/>
                <w:szCs w:val="24"/>
              </w:rPr>
              <w:t>21</w:t>
            </w:r>
          </w:p>
        </w:tc>
        <w:tc>
          <w:tcPr>
            <w:tcW w:w="1378" w:type="dxa"/>
            <w:tcBorders>
              <w:top w:val="nil"/>
              <w:left w:val="nil"/>
              <w:bottom w:val="single" w:sz="4" w:space="0" w:color="000000"/>
              <w:right w:val="single" w:sz="4" w:space="0" w:color="000000"/>
            </w:tcBorders>
            <w:noWrap/>
            <w:hideMark/>
          </w:tcPr>
          <w:p w14:paraId="7803454D" w14:textId="77777777" w:rsidR="002E7632" w:rsidRPr="00B459D9" w:rsidRDefault="002E7632" w:rsidP="002E7632">
            <w:pPr>
              <w:widowControl/>
              <w:jc w:val="center"/>
              <w:rPr>
                <w:color w:val="000000"/>
                <w:szCs w:val="24"/>
              </w:rPr>
            </w:pPr>
            <w:r w:rsidRPr="00B459D9">
              <w:rPr>
                <w:color w:val="000000"/>
                <w:szCs w:val="24"/>
              </w:rPr>
              <w:t>16,625</w:t>
            </w:r>
          </w:p>
        </w:tc>
        <w:tc>
          <w:tcPr>
            <w:tcW w:w="1423" w:type="dxa"/>
            <w:tcBorders>
              <w:top w:val="nil"/>
              <w:left w:val="nil"/>
              <w:bottom w:val="single" w:sz="4" w:space="0" w:color="000000"/>
              <w:right w:val="single" w:sz="4" w:space="0" w:color="000000"/>
            </w:tcBorders>
            <w:noWrap/>
            <w:hideMark/>
          </w:tcPr>
          <w:p w14:paraId="308684B3" w14:textId="77777777" w:rsidR="002E7632" w:rsidRPr="00B459D9" w:rsidRDefault="002E7632" w:rsidP="002E7632">
            <w:pPr>
              <w:widowControl/>
              <w:jc w:val="center"/>
              <w:rPr>
                <w:color w:val="000000"/>
                <w:szCs w:val="24"/>
              </w:rPr>
            </w:pPr>
            <w:r w:rsidRPr="00B459D9">
              <w:rPr>
                <w:color w:val="000000"/>
                <w:szCs w:val="24"/>
              </w:rPr>
              <w:t>119,104</w:t>
            </w:r>
          </w:p>
        </w:tc>
      </w:tr>
      <w:tr w:rsidR="002E7632" w:rsidRPr="00B459D9" w14:paraId="3D97D5D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D2664E1" w14:textId="77777777" w:rsidR="002E7632" w:rsidRPr="00B459D9" w:rsidRDefault="002E7632" w:rsidP="002E7632">
            <w:pPr>
              <w:widowControl/>
              <w:jc w:val="center"/>
              <w:rPr>
                <w:color w:val="000000"/>
                <w:szCs w:val="24"/>
              </w:rPr>
            </w:pPr>
            <w:r w:rsidRPr="00B459D9">
              <w:rPr>
                <w:color w:val="000000"/>
                <w:szCs w:val="24"/>
              </w:rPr>
              <w:t>23</w:t>
            </w:r>
          </w:p>
        </w:tc>
        <w:tc>
          <w:tcPr>
            <w:tcW w:w="998" w:type="dxa"/>
            <w:tcBorders>
              <w:top w:val="nil"/>
              <w:left w:val="nil"/>
              <w:bottom w:val="single" w:sz="4" w:space="0" w:color="000000"/>
              <w:right w:val="single" w:sz="4" w:space="0" w:color="000000"/>
            </w:tcBorders>
            <w:noWrap/>
            <w:hideMark/>
          </w:tcPr>
          <w:p w14:paraId="04F8D88B" w14:textId="77777777" w:rsidR="002E7632" w:rsidRPr="00B459D9" w:rsidRDefault="002E7632" w:rsidP="002E7632">
            <w:pPr>
              <w:widowControl/>
              <w:jc w:val="center"/>
              <w:rPr>
                <w:color w:val="000000"/>
                <w:szCs w:val="24"/>
              </w:rPr>
            </w:pPr>
            <w:r w:rsidRPr="00B459D9">
              <w:rPr>
                <w:color w:val="000000"/>
                <w:szCs w:val="24"/>
              </w:rPr>
              <w:t>5</w:t>
            </w:r>
          </w:p>
        </w:tc>
        <w:tc>
          <w:tcPr>
            <w:tcW w:w="1060" w:type="dxa"/>
            <w:tcBorders>
              <w:top w:val="nil"/>
              <w:left w:val="nil"/>
              <w:bottom w:val="single" w:sz="4" w:space="0" w:color="000000"/>
              <w:right w:val="single" w:sz="4" w:space="0" w:color="000000"/>
            </w:tcBorders>
            <w:noWrap/>
            <w:hideMark/>
          </w:tcPr>
          <w:p w14:paraId="599806F0" w14:textId="77777777" w:rsidR="002E7632" w:rsidRPr="00B459D9" w:rsidRDefault="002E7632" w:rsidP="002E7632">
            <w:pPr>
              <w:widowControl/>
              <w:jc w:val="center"/>
              <w:rPr>
                <w:color w:val="000000"/>
                <w:szCs w:val="24"/>
              </w:rPr>
            </w:pPr>
            <w:r w:rsidRPr="00B459D9">
              <w:rPr>
                <w:color w:val="000000"/>
                <w:szCs w:val="24"/>
              </w:rPr>
              <w:t>46202</w:t>
            </w:r>
          </w:p>
        </w:tc>
        <w:tc>
          <w:tcPr>
            <w:tcW w:w="1083" w:type="dxa"/>
            <w:tcBorders>
              <w:top w:val="nil"/>
              <w:left w:val="nil"/>
              <w:bottom w:val="single" w:sz="4" w:space="0" w:color="000000"/>
              <w:right w:val="single" w:sz="4" w:space="0" w:color="000000"/>
            </w:tcBorders>
            <w:noWrap/>
            <w:hideMark/>
          </w:tcPr>
          <w:p w14:paraId="384F191A" w14:textId="77777777" w:rsidR="002E7632" w:rsidRPr="00B459D9" w:rsidRDefault="002E7632" w:rsidP="002E7632">
            <w:pPr>
              <w:widowControl/>
              <w:jc w:val="center"/>
              <w:rPr>
                <w:color w:val="000000"/>
                <w:szCs w:val="24"/>
              </w:rPr>
            </w:pPr>
            <w:r w:rsidRPr="00B459D9">
              <w:rPr>
                <w:color w:val="000000"/>
                <w:szCs w:val="24"/>
              </w:rPr>
              <w:t>1.1455</w:t>
            </w:r>
          </w:p>
        </w:tc>
        <w:tc>
          <w:tcPr>
            <w:tcW w:w="981" w:type="dxa"/>
            <w:tcBorders>
              <w:top w:val="nil"/>
              <w:left w:val="nil"/>
              <w:bottom w:val="single" w:sz="4" w:space="0" w:color="000000"/>
              <w:right w:val="single" w:sz="4" w:space="0" w:color="000000"/>
            </w:tcBorders>
            <w:noWrap/>
            <w:hideMark/>
          </w:tcPr>
          <w:p w14:paraId="4D82D435"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F13E652" w14:textId="77777777" w:rsidR="002E7632" w:rsidRPr="00B459D9" w:rsidRDefault="002E7632" w:rsidP="002E7632">
            <w:pPr>
              <w:widowControl/>
              <w:jc w:val="center"/>
              <w:rPr>
                <w:color w:val="000000"/>
                <w:szCs w:val="24"/>
              </w:rPr>
            </w:pPr>
          </w:p>
        </w:tc>
        <w:tc>
          <w:tcPr>
            <w:tcW w:w="1219" w:type="dxa"/>
            <w:tcBorders>
              <w:top w:val="nil"/>
              <w:left w:val="nil"/>
              <w:bottom w:val="single" w:sz="4" w:space="0" w:color="000000"/>
              <w:right w:val="single" w:sz="4" w:space="0" w:color="000000"/>
            </w:tcBorders>
            <w:noWrap/>
            <w:hideMark/>
          </w:tcPr>
          <w:p w14:paraId="2977B54D" w14:textId="77777777" w:rsidR="002E7632" w:rsidRPr="00B459D9" w:rsidRDefault="002E7632" w:rsidP="002E7632">
            <w:pPr>
              <w:widowControl/>
              <w:jc w:val="center"/>
              <w:rPr>
                <w:color w:val="000000"/>
                <w:szCs w:val="24"/>
              </w:rPr>
            </w:pPr>
            <w:r w:rsidRPr="00B459D9">
              <w:rPr>
                <w:color w:val="000000"/>
                <w:szCs w:val="24"/>
              </w:rPr>
              <w:t>19</w:t>
            </w:r>
          </w:p>
        </w:tc>
        <w:tc>
          <w:tcPr>
            <w:tcW w:w="1378" w:type="dxa"/>
            <w:tcBorders>
              <w:top w:val="nil"/>
              <w:left w:val="nil"/>
              <w:bottom w:val="single" w:sz="4" w:space="0" w:color="000000"/>
              <w:right w:val="single" w:sz="4" w:space="0" w:color="000000"/>
            </w:tcBorders>
            <w:noWrap/>
            <w:hideMark/>
          </w:tcPr>
          <w:p w14:paraId="707318D2" w14:textId="77777777" w:rsidR="002E7632" w:rsidRPr="00B459D9" w:rsidRDefault="002E7632" w:rsidP="002E7632">
            <w:pPr>
              <w:widowControl/>
              <w:jc w:val="center"/>
              <w:rPr>
                <w:color w:val="000000"/>
                <w:szCs w:val="24"/>
              </w:rPr>
            </w:pPr>
            <w:r w:rsidRPr="00B459D9">
              <w:rPr>
                <w:color w:val="000000"/>
                <w:szCs w:val="24"/>
              </w:rPr>
              <w:t>8,303</w:t>
            </w:r>
          </w:p>
        </w:tc>
        <w:tc>
          <w:tcPr>
            <w:tcW w:w="1423" w:type="dxa"/>
            <w:tcBorders>
              <w:top w:val="nil"/>
              <w:left w:val="nil"/>
              <w:bottom w:val="single" w:sz="4" w:space="0" w:color="000000"/>
              <w:right w:val="single" w:sz="4" w:space="0" w:color="000000"/>
            </w:tcBorders>
            <w:noWrap/>
            <w:hideMark/>
          </w:tcPr>
          <w:p w14:paraId="0A8C25EE" w14:textId="77777777" w:rsidR="002E7632" w:rsidRPr="00B459D9" w:rsidRDefault="002E7632" w:rsidP="002E7632">
            <w:pPr>
              <w:widowControl/>
              <w:jc w:val="center"/>
              <w:rPr>
                <w:color w:val="000000"/>
                <w:szCs w:val="24"/>
              </w:rPr>
            </w:pPr>
            <w:r w:rsidRPr="00B459D9">
              <w:rPr>
                <w:color w:val="000000"/>
                <w:szCs w:val="24"/>
              </w:rPr>
              <w:t>101,999</w:t>
            </w:r>
          </w:p>
        </w:tc>
      </w:tr>
      <w:tr w:rsidR="002E7632" w:rsidRPr="00B459D9" w14:paraId="4195480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4F312F7" w14:textId="77777777" w:rsidR="002E7632" w:rsidRPr="00B459D9" w:rsidRDefault="002E7632" w:rsidP="002E7632">
            <w:pPr>
              <w:widowControl/>
              <w:jc w:val="center"/>
              <w:rPr>
                <w:color w:val="000000"/>
                <w:szCs w:val="24"/>
              </w:rPr>
            </w:pPr>
            <w:r w:rsidRPr="00B459D9">
              <w:rPr>
                <w:color w:val="000000"/>
                <w:szCs w:val="24"/>
              </w:rPr>
              <w:t>23</w:t>
            </w:r>
          </w:p>
        </w:tc>
        <w:tc>
          <w:tcPr>
            <w:tcW w:w="998" w:type="dxa"/>
            <w:tcBorders>
              <w:top w:val="nil"/>
              <w:left w:val="nil"/>
              <w:bottom w:val="single" w:sz="4" w:space="0" w:color="000000"/>
              <w:right w:val="single" w:sz="4" w:space="0" w:color="000000"/>
            </w:tcBorders>
            <w:noWrap/>
            <w:hideMark/>
          </w:tcPr>
          <w:p w14:paraId="7C2B4540" w14:textId="77777777" w:rsidR="002E7632" w:rsidRPr="00B459D9" w:rsidRDefault="002E7632" w:rsidP="002E7632">
            <w:pPr>
              <w:widowControl/>
              <w:jc w:val="center"/>
              <w:rPr>
                <w:color w:val="000000"/>
                <w:szCs w:val="24"/>
              </w:rPr>
            </w:pPr>
            <w:r w:rsidRPr="00B459D9">
              <w:rPr>
                <w:color w:val="000000"/>
                <w:szCs w:val="24"/>
              </w:rPr>
              <w:t>6</w:t>
            </w:r>
          </w:p>
        </w:tc>
        <w:tc>
          <w:tcPr>
            <w:tcW w:w="1060" w:type="dxa"/>
            <w:tcBorders>
              <w:top w:val="nil"/>
              <w:left w:val="nil"/>
              <w:bottom w:val="single" w:sz="4" w:space="0" w:color="000000"/>
              <w:right w:val="single" w:sz="4" w:space="0" w:color="000000"/>
            </w:tcBorders>
            <w:noWrap/>
            <w:hideMark/>
          </w:tcPr>
          <w:p w14:paraId="230C98F2" w14:textId="77777777" w:rsidR="002E7632" w:rsidRPr="00B459D9" w:rsidRDefault="002E7632" w:rsidP="002E7632">
            <w:pPr>
              <w:widowControl/>
              <w:jc w:val="center"/>
              <w:rPr>
                <w:color w:val="000000"/>
                <w:szCs w:val="24"/>
              </w:rPr>
            </w:pPr>
            <w:r w:rsidRPr="00B459D9">
              <w:rPr>
                <w:color w:val="000000"/>
                <w:szCs w:val="24"/>
              </w:rPr>
              <w:t>46203</w:t>
            </w:r>
          </w:p>
        </w:tc>
        <w:tc>
          <w:tcPr>
            <w:tcW w:w="1083" w:type="dxa"/>
            <w:tcBorders>
              <w:top w:val="nil"/>
              <w:left w:val="nil"/>
              <w:bottom w:val="single" w:sz="4" w:space="0" w:color="000000"/>
              <w:right w:val="single" w:sz="4" w:space="0" w:color="000000"/>
            </w:tcBorders>
            <w:noWrap/>
            <w:hideMark/>
          </w:tcPr>
          <w:p w14:paraId="35543695" w14:textId="77777777" w:rsidR="002E7632" w:rsidRPr="00B459D9" w:rsidRDefault="002E7632" w:rsidP="002E7632">
            <w:pPr>
              <w:widowControl/>
              <w:jc w:val="center"/>
              <w:rPr>
                <w:color w:val="000000"/>
                <w:szCs w:val="24"/>
              </w:rPr>
            </w:pPr>
            <w:r w:rsidRPr="00B459D9">
              <w:rPr>
                <w:color w:val="000000"/>
                <w:szCs w:val="24"/>
              </w:rPr>
              <w:t>1.3743</w:t>
            </w:r>
          </w:p>
        </w:tc>
        <w:tc>
          <w:tcPr>
            <w:tcW w:w="981" w:type="dxa"/>
            <w:tcBorders>
              <w:top w:val="nil"/>
              <w:left w:val="nil"/>
              <w:bottom w:val="single" w:sz="4" w:space="0" w:color="000000"/>
              <w:right w:val="single" w:sz="4" w:space="0" w:color="000000"/>
            </w:tcBorders>
            <w:noWrap/>
            <w:hideMark/>
          </w:tcPr>
          <w:p w14:paraId="7ABED495"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5EE4BE6" w14:textId="77777777" w:rsidR="002E7632" w:rsidRPr="00B459D9" w:rsidRDefault="002E7632" w:rsidP="002E7632">
            <w:pPr>
              <w:widowControl/>
              <w:jc w:val="center"/>
              <w:rPr>
                <w:color w:val="000000"/>
                <w:szCs w:val="24"/>
              </w:rPr>
            </w:pPr>
          </w:p>
        </w:tc>
        <w:tc>
          <w:tcPr>
            <w:tcW w:w="1219" w:type="dxa"/>
            <w:tcBorders>
              <w:top w:val="nil"/>
              <w:left w:val="nil"/>
              <w:bottom w:val="single" w:sz="4" w:space="0" w:color="000000"/>
              <w:right w:val="single" w:sz="4" w:space="0" w:color="000000"/>
            </w:tcBorders>
            <w:noWrap/>
            <w:hideMark/>
          </w:tcPr>
          <w:p w14:paraId="21E25C19" w14:textId="77777777" w:rsidR="002E7632" w:rsidRPr="00B459D9" w:rsidRDefault="002E7632" w:rsidP="002E7632">
            <w:pPr>
              <w:widowControl/>
              <w:jc w:val="center"/>
              <w:rPr>
                <w:color w:val="000000"/>
                <w:szCs w:val="24"/>
              </w:rPr>
            </w:pPr>
            <w:r w:rsidRPr="00B459D9">
              <w:rPr>
                <w:color w:val="000000"/>
                <w:szCs w:val="24"/>
              </w:rPr>
              <w:t>20</w:t>
            </w:r>
          </w:p>
        </w:tc>
        <w:tc>
          <w:tcPr>
            <w:tcW w:w="1378" w:type="dxa"/>
            <w:tcBorders>
              <w:top w:val="nil"/>
              <w:left w:val="nil"/>
              <w:bottom w:val="single" w:sz="4" w:space="0" w:color="000000"/>
              <w:right w:val="single" w:sz="4" w:space="0" w:color="000000"/>
            </w:tcBorders>
            <w:noWrap/>
            <w:hideMark/>
          </w:tcPr>
          <w:p w14:paraId="03F3DEA3" w14:textId="77777777" w:rsidR="002E7632" w:rsidRPr="00B459D9" w:rsidRDefault="002E7632" w:rsidP="002E7632">
            <w:pPr>
              <w:widowControl/>
              <w:jc w:val="center"/>
              <w:rPr>
                <w:color w:val="000000"/>
                <w:szCs w:val="24"/>
              </w:rPr>
            </w:pPr>
            <w:r w:rsidRPr="00B459D9">
              <w:rPr>
                <w:color w:val="000000"/>
                <w:szCs w:val="24"/>
              </w:rPr>
              <w:t>13,730</w:t>
            </w:r>
          </w:p>
        </w:tc>
        <w:tc>
          <w:tcPr>
            <w:tcW w:w="1423" w:type="dxa"/>
            <w:tcBorders>
              <w:top w:val="nil"/>
              <w:left w:val="nil"/>
              <w:bottom w:val="single" w:sz="4" w:space="0" w:color="000000"/>
              <w:right w:val="single" w:sz="4" w:space="0" w:color="000000"/>
            </w:tcBorders>
            <w:noWrap/>
            <w:hideMark/>
          </w:tcPr>
          <w:p w14:paraId="3DB0C57E" w14:textId="77777777" w:rsidR="002E7632" w:rsidRPr="00B459D9" w:rsidRDefault="002E7632" w:rsidP="002E7632">
            <w:pPr>
              <w:widowControl/>
              <w:jc w:val="center"/>
              <w:rPr>
                <w:color w:val="000000"/>
                <w:szCs w:val="24"/>
              </w:rPr>
            </w:pPr>
            <w:r w:rsidRPr="00B459D9">
              <w:rPr>
                <w:color w:val="000000"/>
                <w:szCs w:val="24"/>
              </w:rPr>
              <w:t>116,895</w:t>
            </w:r>
          </w:p>
        </w:tc>
      </w:tr>
      <w:tr w:rsidR="002E7632" w:rsidRPr="00B459D9" w14:paraId="575F325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6F99C99" w14:textId="77777777" w:rsidR="002E7632" w:rsidRPr="00B459D9" w:rsidRDefault="002E7632" w:rsidP="002E7632">
            <w:pPr>
              <w:widowControl/>
              <w:jc w:val="center"/>
              <w:rPr>
                <w:color w:val="000000"/>
                <w:szCs w:val="24"/>
              </w:rPr>
            </w:pPr>
            <w:r w:rsidRPr="00B459D9">
              <w:rPr>
                <w:color w:val="000000"/>
                <w:szCs w:val="24"/>
              </w:rPr>
              <w:t>23</w:t>
            </w:r>
          </w:p>
        </w:tc>
        <w:tc>
          <w:tcPr>
            <w:tcW w:w="998" w:type="dxa"/>
            <w:tcBorders>
              <w:top w:val="nil"/>
              <w:left w:val="nil"/>
              <w:bottom w:val="single" w:sz="4" w:space="0" w:color="000000"/>
              <w:right w:val="single" w:sz="4" w:space="0" w:color="000000"/>
            </w:tcBorders>
            <w:noWrap/>
            <w:hideMark/>
          </w:tcPr>
          <w:p w14:paraId="00F961D1" w14:textId="77777777" w:rsidR="002E7632" w:rsidRPr="00B459D9" w:rsidRDefault="002E7632" w:rsidP="002E7632">
            <w:pPr>
              <w:widowControl/>
              <w:jc w:val="center"/>
              <w:rPr>
                <w:color w:val="000000"/>
                <w:szCs w:val="24"/>
              </w:rPr>
            </w:pPr>
            <w:r w:rsidRPr="00B459D9">
              <w:rPr>
                <w:color w:val="000000"/>
                <w:szCs w:val="24"/>
              </w:rPr>
              <w:t>7</w:t>
            </w:r>
          </w:p>
        </w:tc>
        <w:tc>
          <w:tcPr>
            <w:tcW w:w="1060" w:type="dxa"/>
            <w:tcBorders>
              <w:top w:val="nil"/>
              <w:left w:val="nil"/>
              <w:bottom w:val="single" w:sz="4" w:space="0" w:color="000000"/>
              <w:right w:val="single" w:sz="4" w:space="0" w:color="000000"/>
            </w:tcBorders>
            <w:noWrap/>
            <w:hideMark/>
          </w:tcPr>
          <w:p w14:paraId="7A2A464B" w14:textId="77777777" w:rsidR="002E7632" w:rsidRPr="00B459D9" w:rsidRDefault="002E7632" w:rsidP="002E7632">
            <w:pPr>
              <w:widowControl/>
              <w:jc w:val="center"/>
              <w:rPr>
                <w:color w:val="000000"/>
                <w:szCs w:val="24"/>
              </w:rPr>
            </w:pPr>
            <w:r w:rsidRPr="00B459D9">
              <w:rPr>
                <w:color w:val="000000"/>
                <w:szCs w:val="24"/>
              </w:rPr>
              <w:t>46204</w:t>
            </w:r>
          </w:p>
        </w:tc>
        <w:tc>
          <w:tcPr>
            <w:tcW w:w="1083" w:type="dxa"/>
            <w:tcBorders>
              <w:top w:val="nil"/>
              <w:left w:val="nil"/>
              <w:bottom w:val="single" w:sz="4" w:space="0" w:color="000000"/>
              <w:right w:val="single" w:sz="4" w:space="0" w:color="000000"/>
            </w:tcBorders>
            <w:noWrap/>
            <w:hideMark/>
          </w:tcPr>
          <w:p w14:paraId="42D7B45E" w14:textId="77777777" w:rsidR="002E7632" w:rsidRPr="00B459D9" w:rsidRDefault="002E7632" w:rsidP="002E7632">
            <w:pPr>
              <w:widowControl/>
              <w:jc w:val="center"/>
              <w:rPr>
                <w:color w:val="000000"/>
                <w:szCs w:val="24"/>
              </w:rPr>
            </w:pPr>
            <w:r w:rsidRPr="00B459D9">
              <w:rPr>
                <w:color w:val="000000"/>
                <w:szCs w:val="24"/>
              </w:rPr>
              <w:t>1.0539</w:t>
            </w:r>
          </w:p>
        </w:tc>
        <w:tc>
          <w:tcPr>
            <w:tcW w:w="981" w:type="dxa"/>
            <w:tcBorders>
              <w:top w:val="nil"/>
              <w:left w:val="nil"/>
              <w:bottom w:val="single" w:sz="4" w:space="0" w:color="000000"/>
              <w:right w:val="single" w:sz="4" w:space="0" w:color="000000"/>
            </w:tcBorders>
            <w:noWrap/>
            <w:hideMark/>
          </w:tcPr>
          <w:p w14:paraId="682F4899"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900F63D" w14:textId="77777777" w:rsidR="002E7632" w:rsidRPr="00B459D9" w:rsidRDefault="002E7632" w:rsidP="002E7632">
            <w:pPr>
              <w:widowControl/>
              <w:jc w:val="center"/>
              <w:rPr>
                <w:color w:val="000000"/>
                <w:szCs w:val="24"/>
              </w:rPr>
            </w:pPr>
          </w:p>
        </w:tc>
        <w:tc>
          <w:tcPr>
            <w:tcW w:w="1219" w:type="dxa"/>
            <w:tcBorders>
              <w:top w:val="nil"/>
              <w:left w:val="nil"/>
              <w:bottom w:val="single" w:sz="4" w:space="0" w:color="000000"/>
              <w:right w:val="single" w:sz="4" w:space="0" w:color="000000"/>
            </w:tcBorders>
            <w:noWrap/>
            <w:hideMark/>
          </w:tcPr>
          <w:p w14:paraId="34F36823" w14:textId="77777777" w:rsidR="002E7632" w:rsidRPr="00B459D9" w:rsidRDefault="002E7632" w:rsidP="002E7632">
            <w:pPr>
              <w:widowControl/>
              <w:jc w:val="center"/>
              <w:rPr>
                <w:color w:val="000000"/>
                <w:szCs w:val="24"/>
              </w:rPr>
            </w:pPr>
            <w:r w:rsidRPr="00B459D9">
              <w:rPr>
                <w:color w:val="000000"/>
                <w:szCs w:val="24"/>
              </w:rPr>
              <w:t>18</w:t>
            </w:r>
          </w:p>
        </w:tc>
        <w:tc>
          <w:tcPr>
            <w:tcW w:w="1378" w:type="dxa"/>
            <w:tcBorders>
              <w:top w:val="nil"/>
              <w:left w:val="nil"/>
              <w:bottom w:val="single" w:sz="4" w:space="0" w:color="000000"/>
              <w:right w:val="single" w:sz="4" w:space="0" w:color="000000"/>
            </w:tcBorders>
            <w:noWrap/>
            <w:hideMark/>
          </w:tcPr>
          <w:p w14:paraId="78EEE8CB" w14:textId="77777777" w:rsidR="002E7632" w:rsidRPr="00B459D9" w:rsidRDefault="002E7632" w:rsidP="002E7632">
            <w:pPr>
              <w:widowControl/>
              <w:jc w:val="center"/>
              <w:rPr>
                <w:color w:val="000000"/>
                <w:szCs w:val="24"/>
              </w:rPr>
            </w:pPr>
            <w:r w:rsidRPr="00B459D9">
              <w:rPr>
                <w:color w:val="000000"/>
                <w:szCs w:val="24"/>
              </w:rPr>
              <w:t>13,515</w:t>
            </w:r>
          </w:p>
        </w:tc>
        <w:tc>
          <w:tcPr>
            <w:tcW w:w="1423" w:type="dxa"/>
            <w:tcBorders>
              <w:top w:val="nil"/>
              <w:left w:val="nil"/>
              <w:bottom w:val="single" w:sz="4" w:space="0" w:color="000000"/>
              <w:right w:val="single" w:sz="4" w:space="0" w:color="000000"/>
            </w:tcBorders>
            <w:noWrap/>
            <w:hideMark/>
          </w:tcPr>
          <w:p w14:paraId="0065AB09" w14:textId="77777777" w:rsidR="002E7632" w:rsidRPr="00B459D9" w:rsidRDefault="002E7632" w:rsidP="002E7632">
            <w:pPr>
              <w:widowControl/>
              <w:jc w:val="center"/>
              <w:rPr>
                <w:color w:val="000000"/>
                <w:szCs w:val="24"/>
              </w:rPr>
            </w:pPr>
            <w:r w:rsidRPr="00B459D9">
              <w:rPr>
                <w:color w:val="000000"/>
                <w:szCs w:val="24"/>
              </w:rPr>
              <w:t>94,885</w:t>
            </w:r>
          </w:p>
        </w:tc>
      </w:tr>
      <w:tr w:rsidR="002E7632" w:rsidRPr="00B459D9" w14:paraId="1114C7D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A1B04AD" w14:textId="77777777" w:rsidR="002E7632" w:rsidRPr="00B459D9" w:rsidRDefault="002E7632" w:rsidP="002E7632">
            <w:pPr>
              <w:widowControl/>
              <w:jc w:val="center"/>
              <w:rPr>
                <w:color w:val="000000"/>
                <w:szCs w:val="24"/>
              </w:rPr>
            </w:pPr>
            <w:r w:rsidRPr="00B459D9">
              <w:rPr>
                <w:color w:val="000000"/>
                <w:szCs w:val="24"/>
              </w:rPr>
              <w:t>23</w:t>
            </w:r>
          </w:p>
        </w:tc>
        <w:tc>
          <w:tcPr>
            <w:tcW w:w="998" w:type="dxa"/>
            <w:tcBorders>
              <w:top w:val="nil"/>
              <w:left w:val="nil"/>
              <w:bottom w:val="single" w:sz="4" w:space="0" w:color="000000"/>
              <w:right w:val="single" w:sz="4" w:space="0" w:color="000000"/>
            </w:tcBorders>
            <w:noWrap/>
            <w:hideMark/>
          </w:tcPr>
          <w:p w14:paraId="798F5D9A" w14:textId="77777777" w:rsidR="002E7632" w:rsidRPr="00B459D9" w:rsidRDefault="002E7632" w:rsidP="002E7632">
            <w:pPr>
              <w:widowControl/>
              <w:jc w:val="center"/>
              <w:rPr>
                <w:color w:val="000000"/>
                <w:szCs w:val="24"/>
              </w:rPr>
            </w:pPr>
            <w:r w:rsidRPr="00B459D9">
              <w:rPr>
                <w:color w:val="000000"/>
                <w:szCs w:val="24"/>
              </w:rPr>
              <w:t>8</w:t>
            </w:r>
          </w:p>
        </w:tc>
        <w:tc>
          <w:tcPr>
            <w:tcW w:w="1060" w:type="dxa"/>
            <w:tcBorders>
              <w:top w:val="nil"/>
              <w:left w:val="nil"/>
              <w:bottom w:val="single" w:sz="4" w:space="0" w:color="000000"/>
              <w:right w:val="single" w:sz="4" w:space="0" w:color="000000"/>
            </w:tcBorders>
            <w:noWrap/>
            <w:hideMark/>
          </w:tcPr>
          <w:p w14:paraId="0C06C76C" w14:textId="77777777" w:rsidR="002E7632" w:rsidRPr="00B459D9" w:rsidRDefault="002E7632" w:rsidP="002E7632">
            <w:pPr>
              <w:widowControl/>
              <w:jc w:val="center"/>
              <w:rPr>
                <w:color w:val="000000"/>
                <w:szCs w:val="24"/>
              </w:rPr>
            </w:pPr>
            <w:r w:rsidRPr="00B459D9">
              <w:rPr>
                <w:color w:val="000000"/>
                <w:szCs w:val="24"/>
              </w:rPr>
              <w:t>463</w:t>
            </w:r>
          </w:p>
        </w:tc>
        <w:tc>
          <w:tcPr>
            <w:tcW w:w="1083" w:type="dxa"/>
            <w:tcBorders>
              <w:top w:val="nil"/>
              <w:left w:val="nil"/>
              <w:bottom w:val="single" w:sz="4" w:space="0" w:color="000000"/>
              <w:right w:val="single" w:sz="4" w:space="0" w:color="000000"/>
            </w:tcBorders>
            <w:noWrap/>
            <w:hideMark/>
          </w:tcPr>
          <w:p w14:paraId="7B1D320D" w14:textId="77777777" w:rsidR="002E7632" w:rsidRPr="00B459D9" w:rsidRDefault="002E7632" w:rsidP="002E7632">
            <w:pPr>
              <w:widowControl/>
              <w:jc w:val="center"/>
              <w:rPr>
                <w:color w:val="000000"/>
                <w:szCs w:val="24"/>
              </w:rPr>
            </w:pPr>
            <w:r w:rsidRPr="00B459D9">
              <w:rPr>
                <w:color w:val="000000"/>
                <w:szCs w:val="24"/>
              </w:rPr>
              <w:t>0.6560</w:t>
            </w:r>
          </w:p>
        </w:tc>
        <w:tc>
          <w:tcPr>
            <w:tcW w:w="981" w:type="dxa"/>
            <w:tcBorders>
              <w:top w:val="nil"/>
              <w:left w:val="nil"/>
              <w:bottom w:val="single" w:sz="4" w:space="0" w:color="000000"/>
              <w:right w:val="single" w:sz="4" w:space="0" w:color="000000"/>
            </w:tcBorders>
            <w:noWrap/>
            <w:hideMark/>
          </w:tcPr>
          <w:p w14:paraId="2A16294A"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F3ACC6F" w14:textId="77777777" w:rsidR="002E7632" w:rsidRPr="00B459D9" w:rsidRDefault="002E7632" w:rsidP="002E7632">
            <w:pPr>
              <w:widowControl/>
              <w:jc w:val="center"/>
              <w:rPr>
                <w:color w:val="000000"/>
                <w:szCs w:val="24"/>
              </w:rPr>
            </w:pPr>
          </w:p>
        </w:tc>
        <w:tc>
          <w:tcPr>
            <w:tcW w:w="1219" w:type="dxa"/>
            <w:tcBorders>
              <w:top w:val="nil"/>
              <w:left w:val="nil"/>
              <w:bottom w:val="single" w:sz="4" w:space="0" w:color="000000"/>
              <w:right w:val="single" w:sz="4" w:space="0" w:color="000000"/>
            </w:tcBorders>
            <w:noWrap/>
            <w:hideMark/>
          </w:tcPr>
          <w:p w14:paraId="7DC17BE9"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02BBA5B1" w14:textId="77777777" w:rsidR="002E7632" w:rsidRPr="00B459D9" w:rsidRDefault="002E7632" w:rsidP="002E7632">
            <w:pPr>
              <w:widowControl/>
              <w:jc w:val="center"/>
              <w:rPr>
                <w:color w:val="000000"/>
                <w:szCs w:val="24"/>
              </w:rPr>
            </w:pPr>
            <w:r w:rsidRPr="00B459D9">
              <w:rPr>
                <w:color w:val="000000"/>
                <w:szCs w:val="24"/>
              </w:rPr>
              <w:t>5,894</w:t>
            </w:r>
          </w:p>
        </w:tc>
        <w:tc>
          <w:tcPr>
            <w:tcW w:w="1423" w:type="dxa"/>
            <w:tcBorders>
              <w:top w:val="nil"/>
              <w:left w:val="nil"/>
              <w:bottom w:val="single" w:sz="4" w:space="0" w:color="000000"/>
              <w:right w:val="single" w:sz="4" w:space="0" w:color="000000"/>
            </w:tcBorders>
            <w:noWrap/>
            <w:hideMark/>
          </w:tcPr>
          <w:p w14:paraId="73D01724" w14:textId="77777777" w:rsidR="002E7632" w:rsidRPr="00B459D9" w:rsidRDefault="002E7632" w:rsidP="002E7632">
            <w:pPr>
              <w:widowControl/>
              <w:jc w:val="center"/>
              <w:rPr>
                <w:color w:val="000000"/>
                <w:szCs w:val="24"/>
              </w:rPr>
            </w:pPr>
            <w:r w:rsidRPr="00B459D9">
              <w:rPr>
                <w:color w:val="000000"/>
                <w:szCs w:val="24"/>
              </w:rPr>
              <w:t>80,918</w:t>
            </w:r>
          </w:p>
        </w:tc>
      </w:tr>
      <w:tr w:rsidR="002E7632" w:rsidRPr="00B459D9" w14:paraId="4D7FB0C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543C5D8" w14:textId="77777777" w:rsidR="002E7632" w:rsidRPr="00B459D9" w:rsidRDefault="002E7632" w:rsidP="002E7632">
            <w:pPr>
              <w:widowControl/>
              <w:jc w:val="center"/>
              <w:rPr>
                <w:color w:val="000000"/>
                <w:szCs w:val="24"/>
              </w:rPr>
            </w:pPr>
            <w:r w:rsidRPr="00B459D9">
              <w:rPr>
                <w:color w:val="000000"/>
                <w:szCs w:val="24"/>
              </w:rPr>
              <w:t>23</w:t>
            </w:r>
          </w:p>
        </w:tc>
        <w:tc>
          <w:tcPr>
            <w:tcW w:w="998" w:type="dxa"/>
            <w:tcBorders>
              <w:top w:val="nil"/>
              <w:left w:val="nil"/>
              <w:bottom w:val="single" w:sz="4" w:space="0" w:color="000000"/>
              <w:right w:val="single" w:sz="4" w:space="0" w:color="000000"/>
            </w:tcBorders>
            <w:noWrap/>
            <w:hideMark/>
          </w:tcPr>
          <w:p w14:paraId="7409CC87" w14:textId="77777777" w:rsidR="002E7632" w:rsidRPr="00B459D9" w:rsidRDefault="002E7632" w:rsidP="002E7632">
            <w:pPr>
              <w:widowControl/>
              <w:jc w:val="center"/>
              <w:rPr>
                <w:color w:val="000000"/>
                <w:szCs w:val="24"/>
              </w:rPr>
            </w:pPr>
            <w:r w:rsidRPr="00B459D9">
              <w:rPr>
                <w:color w:val="000000"/>
                <w:szCs w:val="24"/>
              </w:rPr>
              <w:t>9</w:t>
            </w:r>
          </w:p>
        </w:tc>
        <w:tc>
          <w:tcPr>
            <w:tcW w:w="1060" w:type="dxa"/>
            <w:tcBorders>
              <w:top w:val="nil"/>
              <w:left w:val="nil"/>
              <w:bottom w:val="single" w:sz="4" w:space="0" w:color="000000"/>
              <w:right w:val="single" w:sz="4" w:space="0" w:color="000000"/>
            </w:tcBorders>
            <w:noWrap/>
            <w:hideMark/>
          </w:tcPr>
          <w:p w14:paraId="36F847D0" w14:textId="77777777" w:rsidR="002E7632" w:rsidRPr="00B459D9" w:rsidRDefault="002E7632" w:rsidP="002E7632">
            <w:pPr>
              <w:widowControl/>
              <w:jc w:val="center"/>
              <w:rPr>
                <w:color w:val="000000"/>
                <w:szCs w:val="24"/>
              </w:rPr>
            </w:pPr>
            <w:r w:rsidRPr="00B459D9">
              <w:rPr>
                <w:color w:val="000000"/>
                <w:szCs w:val="24"/>
              </w:rPr>
              <w:t>464</w:t>
            </w:r>
          </w:p>
        </w:tc>
        <w:tc>
          <w:tcPr>
            <w:tcW w:w="1083" w:type="dxa"/>
            <w:tcBorders>
              <w:top w:val="nil"/>
              <w:left w:val="nil"/>
              <w:bottom w:val="single" w:sz="4" w:space="0" w:color="000000"/>
              <w:right w:val="single" w:sz="4" w:space="0" w:color="000000"/>
            </w:tcBorders>
            <w:noWrap/>
            <w:hideMark/>
          </w:tcPr>
          <w:p w14:paraId="6DE7B846" w14:textId="77777777" w:rsidR="002E7632" w:rsidRPr="00B459D9" w:rsidRDefault="002E7632" w:rsidP="002E7632">
            <w:pPr>
              <w:widowControl/>
              <w:jc w:val="center"/>
              <w:rPr>
                <w:color w:val="000000"/>
                <w:szCs w:val="24"/>
              </w:rPr>
            </w:pPr>
            <w:r w:rsidRPr="00B459D9">
              <w:rPr>
                <w:color w:val="000000"/>
                <w:szCs w:val="24"/>
              </w:rPr>
              <w:t>0.4053</w:t>
            </w:r>
          </w:p>
        </w:tc>
        <w:tc>
          <w:tcPr>
            <w:tcW w:w="981" w:type="dxa"/>
            <w:tcBorders>
              <w:top w:val="nil"/>
              <w:left w:val="nil"/>
              <w:bottom w:val="single" w:sz="4" w:space="0" w:color="000000"/>
              <w:right w:val="single" w:sz="4" w:space="0" w:color="000000"/>
            </w:tcBorders>
            <w:noWrap/>
            <w:hideMark/>
          </w:tcPr>
          <w:p w14:paraId="6D953ABB"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0FB07F4" w14:textId="77777777" w:rsidR="002E7632" w:rsidRPr="00B459D9" w:rsidRDefault="002E7632" w:rsidP="002E7632">
            <w:pPr>
              <w:widowControl/>
              <w:jc w:val="center"/>
              <w:rPr>
                <w:color w:val="000000"/>
                <w:szCs w:val="24"/>
              </w:rPr>
            </w:pPr>
          </w:p>
        </w:tc>
        <w:tc>
          <w:tcPr>
            <w:tcW w:w="1219" w:type="dxa"/>
            <w:tcBorders>
              <w:top w:val="nil"/>
              <w:left w:val="nil"/>
              <w:bottom w:val="single" w:sz="4" w:space="0" w:color="000000"/>
              <w:right w:val="single" w:sz="4" w:space="0" w:color="000000"/>
            </w:tcBorders>
            <w:noWrap/>
            <w:hideMark/>
          </w:tcPr>
          <w:p w14:paraId="096CE466"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3182DED8" w14:textId="77777777" w:rsidR="002E7632" w:rsidRPr="00B459D9" w:rsidRDefault="002E7632" w:rsidP="002E7632">
            <w:pPr>
              <w:widowControl/>
              <w:jc w:val="center"/>
              <w:rPr>
                <w:color w:val="000000"/>
                <w:szCs w:val="24"/>
              </w:rPr>
            </w:pPr>
            <w:r w:rsidRPr="00B459D9">
              <w:rPr>
                <w:color w:val="000000"/>
                <w:szCs w:val="24"/>
              </w:rPr>
              <w:t>4,551</w:t>
            </w:r>
          </w:p>
        </w:tc>
        <w:tc>
          <w:tcPr>
            <w:tcW w:w="1423" w:type="dxa"/>
            <w:tcBorders>
              <w:top w:val="nil"/>
              <w:left w:val="nil"/>
              <w:bottom w:val="single" w:sz="4" w:space="0" w:color="000000"/>
              <w:right w:val="single" w:sz="4" w:space="0" w:color="000000"/>
            </w:tcBorders>
            <w:noWrap/>
            <w:hideMark/>
          </w:tcPr>
          <w:p w14:paraId="04ABCA61" w14:textId="77777777" w:rsidR="002E7632" w:rsidRPr="00B459D9" w:rsidRDefault="002E7632" w:rsidP="002E7632">
            <w:pPr>
              <w:widowControl/>
              <w:jc w:val="center"/>
              <w:rPr>
                <w:color w:val="000000"/>
                <w:szCs w:val="24"/>
              </w:rPr>
            </w:pPr>
            <w:r w:rsidRPr="00B459D9">
              <w:rPr>
                <w:color w:val="000000"/>
                <w:szCs w:val="24"/>
              </w:rPr>
              <w:t>36,530</w:t>
            </w:r>
          </w:p>
        </w:tc>
      </w:tr>
      <w:tr w:rsidR="002E7632" w:rsidRPr="00B459D9" w14:paraId="3EA1E36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6AD64FC" w14:textId="77777777" w:rsidR="002E7632" w:rsidRPr="00B459D9" w:rsidRDefault="002E7632" w:rsidP="002E7632">
            <w:pPr>
              <w:widowControl/>
              <w:jc w:val="center"/>
              <w:rPr>
                <w:color w:val="000000"/>
                <w:szCs w:val="24"/>
              </w:rPr>
            </w:pPr>
            <w:r w:rsidRPr="00B459D9">
              <w:rPr>
                <w:color w:val="000000"/>
                <w:szCs w:val="24"/>
              </w:rPr>
              <w:t>23</w:t>
            </w:r>
          </w:p>
        </w:tc>
        <w:tc>
          <w:tcPr>
            <w:tcW w:w="998" w:type="dxa"/>
            <w:tcBorders>
              <w:top w:val="nil"/>
              <w:left w:val="nil"/>
              <w:bottom w:val="single" w:sz="4" w:space="0" w:color="000000"/>
              <w:right w:val="single" w:sz="4" w:space="0" w:color="000000"/>
            </w:tcBorders>
            <w:noWrap/>
            <w:hideMark/>
          </w:tcPr>
          <w:p w14:paraId="3507F535" w14:textId="77777777" w:rsidR="002E7632" w:rsidRPr="00B459D9" w:rsidRDefault="002E7632" w:rsidP="002E7632">
            <w:pPr>
              <w:widowControl/>
              <w:jc w:val="center"/>
              <w:rPr>
                <w:color w:val="000000"/>
                <w:szCs w:val="24"/>
              </w:rPr>
            </w:pPr>
            <w:r w:rsidRPr="00B459D9">
              <w:rPr>
                <w:color w:val="000000"/>
                <w:szCs w:val="24"/>
              </w:rPr>
              <w:t>10</w:t>
            </w:r>
          </w:p>
        </w:tc>
        <w:tc>
          <w:tcPr>
            <w:tcW w:w="1060" w:type="dxa"/>
            <w:tcBorders>
              <w:top w:val="nil"/>
              <w:left w:val="nil"/>
              <w:bottom w:val="single" w:sz="4" w:space="0" w:color="000000"/>
              <w:right w:val="single" w:sz="4" w:space="0" w:color="000000"/>
            </w:tcBorders>
            <w:noWrap/>
            <w:hideMark/>
          </w:tcPr>
          <w:p w14:paraId="0D56CE0B" w14:textId="77777777" w:rsidR="002E7632" w:rsidRPr="00B459D9" w:rsidRDefault="002E7632" w:rsidP="002E7632">
            <w:pPr>
              <w:widowControl/>
              <w:jc w:val="center"/>
              <w:rPr>
                <w:color w:val="000000"/>
                <w:szCs w:val="24"/>
              </w:rPr>
            </w:pPr>
            <w:r w:rsidRPr="00B459D9">
              <w:rPr>
                <w:color w:val="000000"/>
                <w:szCs w:val="24"/>
              </w:rPr>
              <w:t>465</w:t>
            </w:r>
          </w:p>
        </w:tc>
        <w:tc>
          <w:tcPr>
            <w:tcW w:w="1083" w:type="dxa"/>
            <w:tcBorders>
              <w:top w:val="nil"/>
              <w:left w:val="nil"/>
              <w:bottom w:val="single" w:sz="4" w:space="0" w:color="000000"/>
              <w:right w:val="single" w:sz="4" w:space="0" w:color="000000"/>
            </w:tcBorders>
            <w:noWrap/>
            <w:hideMark/>
          </w:tcPr>
          <w:p w14:paraId="562B4307" w14:textId="77777777" w:rsidR="002E7632" w:rsidRPr="00B459D9" w:rsidRDefault="002E7632" w:rsidP="002E7632">
            <w:pPr>
              <w:widowControl/>
              <w:jc w:val="center"/>
              <w:rPr>
                <w:color w:val="000000"/>
                <w:szCs w:val="24"/>
              </w:rPr>
            </w:pPr>
            <w:r w:rsidRPr="00B459D9">
              <w:rPr>
                <w:color w:val="000000"/>
                <w:szCs w:val="24"/>
              </w:rPr>
              <w:t>0.3519</w:t>
            </w:r>
          </w:p>
        </w:tc>
        <w:tc>
          <w:tcPr>
            <w:tcW w:w="981" w:type="dxa"/>
            <w:tcBorders>
              <w:top w:val="nil"/>
              <w:left w:val="nil"/>
              <w:bottom w:val="single" w:sz="4" w:space="0" w:color="000000"/>
              <w:right w:val="single" w:sz="4" w:space="0" w:color="000000"/>
            </w:tcBorders>
            <w:noWrap/>
            <w:hideMark/>
          </w:tcPr>
          <w:p w14:paraId="54B744E0"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5DA1D58" w14:textId="77777777" w:rsidR="002E7632" w:rsidRPr="00B459D9" w:rsidRDefault="002E7632" w:rsidP="002E7632">
            <w:pPr>
              <w:widowControl/>
              <w:jc w:val="center"/>
              <w:rPr>
                <w:color w:val="000000"/>
                <w:szCs w:val="24"/>
              </w:rPr>
            </w:pPr>
          </w:p>
        </w:tc>
        <w:tc>
          <w:tcPr>
            <w:tcW w:w="1219" w:type="dxa"/>
            <w:tcBorders>
              <w:top w:val="nil"/>
              <w:left w:val="nil"/>
              <w:bottom w:val="single" w:sz="4" w:space="0" w:color="000000"/>
              <w:right w:val="single" w:sz="4" w:space="0" w:color="000000"/>
            </w:tcBorders>
            <w:noWrap/>
            <w:hideMark/>
          </w:tcPr>
          <w:p w14:paraId="6BA475E2" w14:textId="77777777" w:rsidR="002E7632" w:rsidRPr="00B459D9" w:rsidRDefault="002E7632" w:rsidP="002E7632">
            <w:pPr>
              <w:widowControl/>
              <w:jc w:val="center"/>
              <w:rPr>
                <w:color w:val="000000"/>
                <w:szCs w:val="24"/>
              </w:rPr>
            </w:pPr>
            <w:r w:rsidRPr="00B459D9">
              <w:rPr>
                <w:color w:val="000000"/>
                <w:szCs w:val="24"/>
              </w:rPr>
              <w:t>2</w:t>
            </w:r>
          </w:p>
        </w:tc>
        <w:tc>
          <w:tcPr>
            <w:tcW w:w="1378" w:type="dxa"/>
            <w:tcBorders>
              <w:top w:val="nil"/>
              <w:left w:val="nil"/>
              <w:bottom w:val="single" w:sz="4" w:space="0" w:color="000000"/>
              <w:right w:val="single" w:sz="4" w:space="0" w:color="000000"/>
            </w:tcBorders>
            <w:noWrap/>
            <w:hideMark/>
          </w:tcPr>
          <w:p w14:paraId="1F4B52CB" w14:textId="77777777" w:rsidR="002E7632" w:rsidRPr="00B459D9" w:rsidRDefault="002E7632" w:rsidP="002E7632">
            <w:pPr>
              <w:widowControl/>
              <w:jc w:val="center"/>
              <w:rPr>
                <w:color w:val="000000"/>
                <w:szCs w:val="24"/>
              </w:rPr>
            </w:pPr>
            <w:r w:rsidRPr="00B459D9">
              <w:rPr>
                <w:color w:val="000000"/>
                <w:szCs w:val="24"/>
              </w:rPr>
              <w:t>2,588</w:t>
            </w:r>
          </w:p>
        </w:tc>
        <w:tc>
          <w:tcPr>
            <w:tcW w:w="1423" w:type="dxa"/>
            <w:tcBorders>
              <w:top w:val="nil"/>
              <w:left w:val="nil"/>
              <w:bottom w:val="single" w:sz="4" w:space="0" w:color="000000"/>
              <w:right w:val="single" w:sz="4" w:space="0" w:color="000000"/>
            </w:tcBorders>
            <w:noWrap/>
            <w:hideMark/>
          </w:tcPr>
          <w:p w14:paraId="27B3FA9B" w14:textId="77777777" w:rsidR="002E7632" w:rsidRPr="00B459D9" w:rsidRDefault="002E7632" w:rsidP="002E7632">
            <w:pPr>
              <w:widowControl/>
              <w:jc w:val="center"/>
              <w:rPr>
                <w:color w:val="000000"/>
                <w:szCs w:val="24"/>
              </w:rPr>
            </w:pPr>
            <w:r w:rsidRPr="00B459D9">
              <w:rPr>
                <w:color w:val="000000"/>
                <w:szCs w:val="24"/>
              </w:rPr>
              <w:t>37,695</w:t>
            </w:r>
          </w:p>
        </w:tc>
      </w:tr>
      <w:tr w:rsidR="002E7632" w:rsidRPr="00B459D9" w14:paraId="60A4E53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639CB642" w14:textId="77777777" w:rsidR="002E7632" w:rsidRPr="00B459D9" w:rsidRDefault="002E7632" w:rsidP="002E7632">
            <w:pPr>
              <w:widowControl/>
              <w:jc w:val="center"/>
              <w:rPr>
                <w:color w:val="000000"/>
                <w:szCs w:val="24"/>
              </w:rPr>
            </w:pPr>
            <w:r w:rsidRPr="00B459D9">
              <w:rPr>
                <w:color w:val="000000"/>
                <w:szCs w:val="24"/>
              </w:rPr>
              <w:t>23</w:t>
            </w:r>
          </w:p>
        </w:tc>
        <w:tc>
          <w:tcPr>
            <w:tcW w:w="998" w:type="dxa"/>
            <w:tcBorders>
              <w:top w:val="nil"/>
              <w:left w:val="nil"/>
              <w:bottom w:val="single" w:sz="4" w:space="0" w:color="000000"/>
              <w:right w:val="single" w:sz="4" w:space="0" w:color="000000"/>
            </w:tcBorders>
            <w:noWrap/>
            <w:hideMark/>
          </w:tcPr>
          <w:p w14:paraId="0E0900C2" w14:textId="77777777" w:rsidR="002E7632" w:rsidRPr="00B459D9" w:rsidRDefault="002E7632" w:rsidP="002E7632">
            <w:pPr>
              <w:widowControl/>
              <w:jc w:val="center"/>
              <w:rPr>
                <w:color w:val="000000"/>
                <w:szCs w:val="24"/>
              </w:rPr>
            </w:pPr>
            <w:r w:rsidRPr="00B459D9">
              <w:rPr>
                <w:color w:val="000000"/>
                <w:szCs w:val="24"/>
              </w:rPr>
              <w:t>11</w:t>
            </w:r>
          </w:p>
        </w:tc>
        <w:tc>
          <w:tcPr>
            <w:tcW w:w="1060" w:type="dxa"/>
            <w:tcBorders>
              <w:top w:val="nil"/>
              <w:left w:val="nil"/>
              <w:bottom w:val="single" w:sz="4" w:space="0" w:color="000000"/>
              <w:right w:val="single" w:sz="4" w:space="0" w:color="000000"/>
            </w:tcBorders>
            <w:noWrap/>
            <w:hideMark/>
          </w:tcPr>
          <w:p w14:paraId="0A6ED2D8" w14:textId="77777777" w:rsidR="002E7632" w:rsidRPr="00B459D9" w:rsidRDefault="002E7632" w:rsidP="002E7632">
            <w:pPr>
              <w:widowControl/>
              <w:jc w:val="center"/>
              <w:rPr>
                <w:color w:val="000000"/>
                <w:szCs w:val="24"/>
              </w:rPr>
            </w:pPr>
            <w:r w:rsidRPr="00B459D9">
              <w:rPr>
                <w:color w:val="000000"/>
                <w:szCs w:val="24"/>
              </w:rPr>
              <w:t>466</w:t>
            </w:r>
          </w:p>
        </w:tc>
        <w:tc>
          <w:tcPr>
            <w:tcW w:w="1083" w:type="dxa"/>
            <w:tcBorders>
              <w:top w:val="nil"/>
              <w:left w:val="nil"/>
              <w:bottom w:val="single" w:sz="4" w:space="0" w:color="000000"/>
              <w:right w:val="single" w:sz="4" w:space="0" w:color="000000"/>
            </w:tcBorders>
            <w:noWrap/>
            <w:hideMark/>
          </w:tcPr>
          <w:p w14:paraId="589B5D11" w14:textId="77777777" w:rsidR="002E7632" w:rsidRPr="00B459D9" w:rsidRDefault="002E7632" w:rsidP="002E7632">
            <w:pPr>
              <w:widowControl/>
              <w:jc w:val="center"/>
              <w:rPr>
                <w:color w:val="000000"/>
                <w:szCs w:val="24"/>
              </w:rPr>
            </w:pPr>
            <w:r w:rsidRPr="00B459D9">
              <w:rPr>
                <w:color w:val="000000"/>
                <w:szCs w:val="24"/>
              </w:rPr>
              <w:t>0.4638</w:t>
            </w:r>
          </w:p>
        </w:tc>
        <w:tc>
          <w:tcPr>
            <w:tcW w:w="981" w:type="dxa"/>
            <w:tcBorders>
              <w:top w:val="nil"/>
              <w:left w:val="nil"/>
              <w:bottom w:val="single" w:sz="4" w:space="0" w:color="000000"/>
              <w:right w:val="single" w:sz="4" w:space="0" w:color="000000"/>
            </w:tcBorders>
            <w:noWrap/>
            <w:hideMark/>
          </w:tcPr>
          <w:p w14:paraId="5B4E42A5"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45F9C3D" w14:textId="77777777" w:rsidR="002E7632" w:rsidRPr="00B459D9" w:rsidRDefault="002E7632" w:rsidP="002E7632">
            <w:pPr>
              <w:widowControl/>
              <w:jc w:val="center"/>
              <w:rPr>
                <w:color w:val="000000"/>
                <w:szCs w:val="24"/>
              </w:rPr>
            </w:pPr>
          </w:p>
        </w:tc>
        <w:tc>
          <w:tcPr>
            <w:tcW w:w="1219" w:type="dxa"/>
            <w:tcBorders>
              <w:top w:val="nil"/>
              <w:left w:val="nil"/>
              <w:bottom w:val="single" w:sz="4" w:space="0" w:color="000000"/>
              <w:right w:val="single" w:sz="4" w:space="0" w:color="000000"/>
            </w:tcBorders>
            <w:noWrap/>
            <w:hideMark/>
          </w:tcPr>
          <w:p w14:paraId="42F9CA5E"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03D55BCF" w14:textId="77777777" w:rsidR="002E7632" w:rsidRPr="00B459D9" w:rsidRDefault="002E7632" w:rsidP="002E7632">
            <w:pPr>
              <w:widowControl/>
              <w:jc w:val="center"/>
              <w:rPr>
                <w:color w:val="000000"/>
                <w:szCs w:val="24"/>
              </w:rPr>
            </w:pPr>
            <w:r w:rsidRPr="00B459D9">
              <w:rPr>
                <w:color w:val="000000"/>
                <w:szCs w:val="24"/>
              </w:rPr>
              <w:t>2,676</w:t>
            </w:r>
          </w:p>
        </w:tc>
        <w:tc>
          <w:tcPr>
            <w:tcW w:w="1423" w:type="dxa"/>
            <w:tcBorders>
              <w:top w:val="nil"/>
              <w:left w:val="nil"/>
              <w:bottom w:val="single" w:sz="4" w:space="0" w:color="000000"/>
              <w:right w:val="single" w:sz="4" w:space="0" w:color="000000"/>
            </w:tcBorders>
            <w:noWrap/>
            <w:hideMark/>
          </w:tcPr>
          <w:p w14:paraId="2B2FB7A4" w14:textId="77777777" w:rsidR="002E7632" w:rsidRPr="00B459D9" w:rsidRDefault="002E7632" w:rsidP="002E7632">
            <w:pPr>
              <w:widowControl/>
              <w:jc w:val="center"/>
              <w:rPr>
                <w:color w:val="000000"/>
                <w:szCs w:val="24"/>
              </w:rPr>
            </w:pPr>
            <w:r w:rsidRPr="00B459D9">
              <w:rPr>
                <w:color w:val="000000"/>
                <w:szCs w:val="24"/>
              </w:rPr>
              <w:t>49,349</w:t>
            </w:r>
          </w:p>
        </w:tc>
      </w:tr>
      <w:tr w:rsidR="002E7632" w:rsidRPr="00B459D9" w14:paraId="6E330C8E"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0F9881B" w14:textId="77777777" w:rsidR="002E7632" w:rsidRPr="00B459D9" w:rsidRDefault="002E7632" w:rsidP="002E7632">
            <w:pPr>
              <w:widowControl/>
              <w:jc w:val="center"/>
              <w:rPr>
                <w:color w:val="000000"/>
                <w:szCs w:val="24"/>
              </w:rPr>
            </w:pPr>
            <w:r w:rsidRPr="00B459D9">
              <w:rPr>
                <w:color w:val="000000"/>
                <w:szCs w:val="24"/>
              </w:rPr>
              <w:t>23</w:t>
            </w:r>
          </w:p>
        </w:tc>
        <w:tc>
          <w:tcPr>
            <w:tcW w:w="998" w:type="dxa"/>
            <w:tcBorders>
              <w:top w:val="nil"/>
              <w:left w:val="nil"/>
              <w:bottom w:val="single" w:sz="4" w:space="0" w:color="000000"/>
              <w:right w:val="single" w:sz="4" w:space="0" w:color="000000"/>
            </w:tcBorders>
            <w:noWrap/>
            <w:hideMark/>
          </w:tcPr>
          <w:p w14:paraId="6FE73E96" w14:textId="77777777" w:rsidR="002E7632" w:rsidRPr="00B459D9" w:rsidRDefault="002E7632" w:rsidP="002E7632">
            <w:pPr>
              <w:widowControl/>
              <w:jc w:val="center"/>
              <w:rPr>
                <w:color w:val="000000"/>
                <w:szCs w:val="24"/>
              </w:rPr>
            </w:pPr>
            <w:r w:rsidRPr="00B459D9">
              <w:rPr>
                <w:color w:val="000000"/>
                <w:szCs w:val="24"/>
              </w:rPr>
              <w:t>12</w:t>
            </w:r>
          </w:p>
        </w:tc>
        <w:tc>
          <w:tcPr>
            <w:tcW w:w="1060" w:type="dxa"/>
            <w:tcBorders>
              <w:top w:val="nil"/>
              <w:left w:val="nil"/>
              <w:bottom w:val="single" w:sz="4" w:space="0" w:color="000000"/>
              <w:right w:val="single" w:sz="4" w:space="0" w:color="000000"/>
            </w:tcBorders>
            <w:noWrap/>
            <w:hideMark/>
          </w:tcPr>
          <w:p w14:paraId="1558E4F9" w14:textId="77777777" w:rsidR="002E7632" w:rsidRPr="00B459D9" w:rsidRDefault="002E7632" w:rsidP="002E7632">
            <w:pPr>
              <w:widowControl/>
              <w:jc w:val="center"/>
              <w:rPr>
                <w:color w:val="000000"/>
                <w:szCs w:val="24"/>
              </w:rPr>
            </w:pPr>
            <w:r w:rsidRPr="00B459D9">
              <w:rPr>
                <w:color w:val="000000"/>
                <w:szCs w:val="24"/>
              </w:rPr>
              <w:t>467</w:t>
            </w:r>
          </w:p>
        </w:tc>
        <w:tc>
          <w:tcPr>
            <w:tcW w:w="1083" w:type="dxa"/>
            <w:tcBorders>
              <w:top w:val="nil"/>
              <w:left w:val="nil"/>
              <w:bottom w:val="single" w:sz="4" w:space="0" w:color="000000"/>
              <w:right w:val="single" w:sz="4" w:space="0" w:color="000000"/>
            </w:tcBorders>
            <w:noWrap/>
            <w:hideMark/>
          </w:tcPr>
          <w:p w14:paraId="0E54EE44" w14:textId="77777777" w:rsidR="002E7632" w:rsidRPr="00B459D9" w:rsidRDefault="002E7632" w:rsidP="002E7632">
            <w:pPr>
              <w:widowControl/>
              <w:jc w:val="center"/>
              <w:rPr>
                <w:color w:val="000000"/>
                <w:szCs w:val="24"/>
              </w:rPr>
            </w:pPr>
            <w:r w:rsidRPr="00B459D9">
              <w:rPr>
                <w:color w:val="000000"/>
                <w:szCs w:val="24"/>
              </w:rPr>
              <w:t>0.7477</w:t>
            </w:r>
          </w:p>
        </w:tc>
        <w:tc>
          <w:tcPr>
            <w:tcW w:w="981" w:type="dxa"/>
            <w:tcBorders>
              <w:top w:val="nil"/>
              <w:left w:val="nil"/>
              <w:bottom w:val="single" w:sz="4" w:space="0" w:color="000000"/>
              <w:right w:val="single" w:sz="4" w:space="0" w:color="000000"/>
            </w:tcBorders>
            <w:noWrap/>
            <w:hideMark/>
          </w:tcPr>
          <w:p w14:paraId="6B4556F4"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5E25CDF1" w14:textId="77777777" w:rsidR="002E7632" w:rsidRPr="00B459D9" w:rsidRDefault="002E7632" w:rsidP="002E7632">
            <w:pPr>
              <w:widowControl/>
              <w:jc w:val="center"/>
              <w:rPr>
                <w:color w:val="000000"/>
                <w:szCs w:val="24"/>
              </w:rPr>
            </w:pPr>
          </w:p>
        </w:tc>
        <w:tc>
          <w:tcPr>
            <w:tcW w:w="1219" w:type="dxa"/>
            <w:tcBorders>
              <w:top w:val="nil"/>
              <w:left w:val="nil"/>
              <w:bottom w:val="single" w:sz="4" w:space="0" w:color="000000"/>
              <w:right w:val="single" w:sz="4" w:space="0" w:color="000000"/>
            </w:tcBorders>
            <w:noWrap/>
            <w:hideMark/>
          </w:tcPr>
          <w:p w14:paraId="6B5A87C4"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0B1755A7" w14:textId="77777777" w:rsidR="002E7632" w:rsidRPr="00B459D9" w:rsidRDefault="002E7632" w:rsidP="002E7632">
            <w:pPr>
              <w:widowControl/>
              <w:jc w:val="center"/>
              <w:rPr>
                <w:color w:val="000000"/>
                <w:szCs w:val="24"/>
              </w:rPr>
            </w:pPr>
            <w:r w:rsidRPr="00B459D9">
              <w:rPr>
                <w:color w:val="000000"/>
                <w:szCs w:val="24"/>
              </w:rPr>
              <w:t>6,343</w:t>
            </w:r>
          </w:p>
        </w:tc>
        <w:tc>
          <w:tcPr>
            <w:tcW w:w="1423" w:type="dxa"/>
            <w:tcBorders>
              <w:top w:val="nil"/>
              <w:left w:val="nil"/>
              <w:bottom w:val="single" w:sz="4" w:space="0" w:color="000000"/>
              <w:right w:val="single" w:sz="4" w:space="0" w:color="000000"/>
            </w:tcBorders>
            <w:noWrap/>
            <w:hideMark/>
          </w:tcPr>
          <w:p w14:paraId="193DAD6E" w14:textId="77777777" w:rsidR="002E7632" w:rsidRPr="00B459D9" w:rsidRDefault="002E7632" w:rsidP="002E7632">
            <w:pPr>
              <w:widowControl/>
              <w:jc w:val="center"/>
              <w:rPr>
                <w:color w:val="000000"/>
                <w:szCs w:val="24"/>
              </w:rPr>
            </w:pPr>
            <w:r w:rsidRPr="00B459D9">
              <w:rPr>
                <w:color w:val="000000"/>
                <w:szCs w:val="24"/>
              </w:rPr>
              <w:t>80,556</w:t>
            </w:r>
          </w:p>
        </w:tc>
      </w:tr>
      <w:tr w:rsidR="002E7632" w:rsidRPr="00B459D9" w14:paraId="177915EA"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7759B3F" w14:textId="77777777" w:rsidR="002E7632" w:rsidRPr="00B459D9" w:rsidRDefault="002E7632" w:rsidP="002E7632">
            <w:pPr>
              <w:widowControl/>
              <w:jc w:val="center"/>
              <w:rPr>
                <w:color w:val="000000"/>
                <w:szCs w:val="24"/>
              </w:rPr>
            </w:pPr>
            <w:r w:rsidRPr="00B459D9">
              <w:rPr>
                <w:color w:val="000000"/>
                <w:szCs w:val="24"/>
              </w:rPr>
              <w:t>24</w:t>
            </w:r>
          </w:p>
        </w:tc>
        <w:tc>
          <w:tcPr>
            <w:tcW w:w="998" w:type="dxa"/>
            <w:tcBorders>
              <w:top w:val="nil"/>
              <w:left w:val="nil"/>
              <w:bottom w:val="single" w:sz="4" w:space="0" w:color="000000"/>
              <w:right w:val="single" w:sz="4" w:space="0" w:color="000000"/>
            </w:tcBorders>
            <w:noWrap/>
            <w:hideMark/>
          </w:tcPr>
          <w:p w14:paraId="35D19CE0" w14:textId="77777777" w:rsidR="002E7632" w:rsidRPr="00B459D9" w:rsidRDefault="002E7632" w:rsidP="002E7632">
            <w:pPr>
              <w:widowControl/>
              <w:jc w:val="center"/>
              <w:rPr>
                <w:color w:val="000000"/>
                <w:szCs w:val="24"/>
              </w:rPr>
            </w:pPr>
            <w:r w:rsidRPr="00B459D9">
              <w:rPr>
                <w:color w:val="000000"/>
                <w:szCs w:val="24"/>
              </w:rPr>
              <w:t>1</w:t>
            </w:r>
          </w:p>
        </w:tc>
        <w:tc>
          <w:tcPr>
            <w:tcW w:w="1060" w:type="dxa"/>
            <w:tcBorders>
              <w:top w:val="nil"/>
              <w:left w:val="nil"/>
              <w:bottom w:val="single" w:sz="4" w:space="0" w:color="000000"/>
              <w:right w:val="single" w:sz="4" w:space="0" w:color="000000"/>
            </w:tcBorders>
            <w:noWrap/>
            <w:hideMark/>
          </w:tcPr>
          <w:p w14:paraId="457C00CF" w14:textId="77777777" w:rsidR="002E7632" w:rsidRPr="00B459D9" w:rsidRDefault="002E7632" w:rsidP="002E7632">
            <w:pPr>
              <w:widowControl/>
              <w:jc w:val="center"/>
              <w:rPr>
                <w:color w:val="000000"/>
                <w:szCs w:val="24"/>
              </w:rPr>
            </w:pPr>
            <w:r w:rsidRPr="00B459D9">
              <w:rPr>
                <w:color w:val="000000"/>
                <w:szCs w:val="24"/>
              </w:rPr>
              <w:t>48401</w:t>
            </w:r>
          </w:p>
        </w:tc>
        <w:tc>
          <w:tcPr>
            <w:tcW w:w="1083" w:type="dxa"/>
            <w:tcBorders>
              <w:top w:val="nil"/>
              <w:left w:val="nil"/>
              <w:bottom w:val="single" w:sz="4" w:space="0" w:color="000000"/>
              <w:right w:val="single" w:sz="4" w:space="0" w:color="000000"/>
            </w:tcBorders>
            <w:noWrap/>
            <w:hideMark/>
          </w:tcPr>
          <w:p w14:paraId="4137F152" w14:textId="77777777" w:rsidR="002E7632" w:rsidRPr="00B459D9" w:rsidRDefault="002E7632" w:rsidP="002E7632">
            <w:pPr>
              <w:widowControl/>
              <w:jc w:val="center"/>
              <w:rPr>
                <w:color w:val="000000"/>
                <w:szCs w:val="24"/>
              </w:rPr>
            </w:pPr>
            <w:r w:rsidRPr="00B459D9">
              <w:rPr>
                <w:color w:val="000000"/>
                <w:szCs w:val="24"/>
              </w:rPr>
              <w:t>5.8026</w:t>
            </w:r>
          </w:p>
        </w:tc>
        <w:tc>
          <w:tcPr>
            <w:tcW w:w="981" w:type="dxa"/>
            <w:tcBorders>
              <w:top w:val="nil"/>
              <w:left w:val="nil"/>
              <w:bottom w:val="single" w:sz="4" w:space="0" w:color="000000"/>
              <w:right w:val="single" w:sz="4" w:space="0" w:color="000000"/>
            </w:tcBorders>
            <w:noWrap/>
            <w:hideMark/>
          </w:tcPr>
          <w:p w14:paraId="1A31B4C0"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FEFFB0B" w14:textId="77777777" w:rsidR="002E7632" w:rsidRPr="00B459D9" w:rsidRDefault="002E7632" w:rsidP="002E7632">
            <w:pPr>
              <w:widowControl/>
              <w:jc w:val="center"/>
              <w:rPr>
                <w:color w:val="000000"/>
                <w:szCs w:val="24"/>
              </w:rPr>
            </w:pPr>
          </w:p>
        </w:tc>
        <w:tc>
          <w:tcPr>
            <w:tcW w:w="1219" w:type="dxa"/>
            <w:tcBorders>
              <w:top w:val="nil"/>
              <w:left w:val="nil"/>
              <w:bottom w:val="single" w:sz="4" w:space="0" w:color="000000"/>
              <w:right w:val="single" w:sz="4" w:space="0" w:color="000000"/>
            </w:tcBorders>
            <w:noWrap/>
            <w:hideMark/>
          </w:tcPr>
          <w:p w14:paraId="347ED846" w14:textId="77777777" w:rsidR="002E7632" w:rsidRPr="00B459D9" w:rsidRDefault="002E7632" w:rsidP="002E7632">
            <w:pPr>
              <w:widowControl/>
              <w:jc w:val="center"/>
              <w:rPr>
                <w:color w:val="000000"/>
                <w:szCs w:val="24"/>
              </w:rPr>
            </w:pPr>
            <w:r w:rsidRPr="00B459D9">
              <w:rPr>
                <w:color w:val="000000"/>
                <w:szCs w:val="24"/>
              </w:rPr>
              <w:t>19</w:t>
            </w:r>
          </w:p>
        </w:tc>
        <w:tc>
          <w:tcPr>
            <w:tcW w:w="1378" w:type="dxa"/>
            <w:tcBorders>
              <w:top w:val="nil"/>
              <w:left w:val="nil"/>
              <w:bottom w:val="single" w:sz="4" w:space="0" w:color="000000"/>
              <w:right w:val="single" w:sz="4" w:space="0" w:color="000000"/>
            </w:tcBorders>
            <w:noWrap/>
            <w:hideMark/>
          </w:tcPr>
          <w:p w14:paraId="013BB1E7" w14:textId="77777777" w:rsidR="002E7632" w:rsidRPr="00B459D9" w:rsidRDefault="002E7632" w:rsidP="002E7632">
            <w:pPr>
              <w:widowControl/>
              <w:jc w:val="center"/>
              <w:rPr>
                <w:color w:val="000000"/>
                <w:szCs w:val="24"/>
              </w:rPr>
            </w:pPr>
            <w:r w:rsidRPr="00B459D9">
              <w:rPr>
                <w:color w:val="000000"/>
                <w:szCs w:val="24"/>
              </w:rPr>
              <w:t>103,671</w:t>
            </w:r>
          </w:p>
        </w:tc>
        <w:tc>
          <w:tcPr>
            <w:tcW w:w="1423" w:type="dxa"/>
            <w:tcBorders>
              <w:top w:val="nil"/>
              <w:left w:val="nil"/>
              <w:bottom w:val="single" w:sz="4" w:space="0" w:color="000000"/>
              <w:right w:val="single" w:sz="4" w:space="0" w:color="000000"/>
            </w:tcBorders>
            <w:noWrap/>
            <w:hideMark/>
          </w:tcPr>
          <w:p w14:paraId="6A248E6F" w14:textId="77777777" w:rsidR="002E7632" w:rsidRPr="00B459D9" w:rsidRDefault="002E7632" w:rsidP="002E7632">
            <w:pPr>
              <w:widowControl/>
              <w:jc w:val="center"/>
              <w:rPr>
                <w:color w:val="000000"/>
                <w:szCs w:val="24"/>
              </w:rPr>
            </w:pPr>
            <w:r w:rsidRPr="00B459D9">
              <w:rPr>
                <w:color w:val="000000"/>
                <w:szCs w:val="24"/>
              </w:rPr>
              <w:t>517,057</w:t>
            </w:r>
          </w:p>
        </w:tc>
      </w:tr>
      <w:tr w:rsidR="002E7632" w:rsidRPr="00B459D9" w14:paraId="4EDE331B"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1B4A6BEE" w14:textId="77777777" w:rsidR="002E7632" w:rsidRPr="00B459D9" w:rsidRDefault="002E7632" w:rsidP="002E7632">
            <w:pPr>
              <w:widowControl/>
              <w:jc w:val="center"/>
              <w:rPr>
                <w:color w:val="000000"/>
                <w:szCs w:val="24"/>
              </w:rPr>
            </w:pPr>
            <w:r w:rsidRPr="00B459D9">
              <w:rPr>
                <w:color w:val="000000"/>
                <w:szCs w:val="24"/>
              </w:rPr>
              <w:t>24</w:t>
            </w:r>
          </w:p>
        </w:tc>
        <w:tc>
          <w:tcPr>
            <w:tcW w:w="998" w:type="dxa"/>
            <w:tcBorders>
              <w:top w:val="nil"/>
              <w:left w:val="nil"/>
              <w:bottom w:val="single" w:sz="4" w:space="0" w:color="000000"/>
              <w:right w:val="single" w:sz="4" w:space="0" w:color="000000"/>
            </w:tcBorders>
            <w:noWrap/>
            <w:hideMark/>
          </w:tcPr>
          <w:p w14:paraId="111B4C9A" w14:textId="77777777" w:rsidR="002E7632" w:rsidRPr="00B459D9" w:rsidRDefault="002E7632" w:rsidP="002E7632">
            <w:pPr>
              <w:widowControl/>
              <w:jc w:val="center"/>
              <w:rPr>
                <w:color w:val="000000"/>
                <w:szCs w:val="24"/>
              </w:rPr>
            </w:pPr>
            <w:r w:rsidRPr="00B459D9">
              <w:rPr>
                <w:color w:val="000000"/>
                <w:szCs w:val="24"/>
              </w:rPr>
              <w:t>2</w:t>
            </w:r>
          </w:p>
        </w:tc>
        <w:tc>
          <w:tcPr>
            <w:tcW w:w="1060" w:type="dxa"/>
            <w:tcBorders>
              <w:top w:val="nil"/>
              <w:left w:val="nil"/>
              <w:bottom w:val="single" w:sz="4" w:space="0" w:color="000000"/>
              <w:right w:val="single" w:sz="4" w:space="0" w:color="000000"/>
            </w:tcBorders>
            <w:noWrap/>
            <w:hideMark/>
          </w:tcPr>
          <w:p w14:paraId="5F5659D4" w14:textId="77777777" w:rsidR="002E7632" w:rsidRPr="00B459D9" w:rsidRDefault="002E7632" w:rsidP="002E7632">
            <w:pPr>
              <w:widowControl/>
              <w:jc w:val="center"/>
              <w:rPr>
                <w:color w:val="000000"/>
                <w:szCs w:val="24"/>
              </w:rPr>
            </w:pPr>
            <w:r w:rsidRPr="00B459D9">
              <w:rPr>
                <w:color w:val="000000"/>
                <w:szCs w:val="24"/>
              </w:rPr>
              <w:t>48402</w:t>
            </w:r>
          </w:p>
        </w:tc>
        <w:tc>
          <w:tcPr>
            <w:tcW w:w="1083" w:type="dxa"/>
            <w:tcBorders>
              <w:top w:val="nil"/>
              <w:left w:val="nil"/>
              <w:bottom w:val="single" w:sz="4" w:space="0" w:color="000000"/>
              <w:right w:val="single" w:sz="4" w:space="0" w:color="000000"/>
            </w:tcBorders>
            <w:noWrap/>
            <w:hideMark/>
          </w:tcPr>
          <w:p w14:paraId="0EC10877"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1E6E66AB"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0C6572C2" w14:textId="77777777" w:rsidR="002E7632" w:rsidRPr="00B459D9" w:rsidRDefault="002E7632" w:rsidP="002E7632">
            <w:pPr>
              <w:widowControl/>
              <w:jc w:val="center"/>
              <w:rPr>
                <w:color w:val="000000"/>
                <w:szCs w:val="24"/>
              </w:rPr>
            </w:pPr>
          </w:p>
        </w:tc>
        <w:tc>
          <w:tcPr>
            <w:tcW w:w="1219" w:type="dxa"/>
            <w:tcBorders>
              <w:top w:val="nil"/>
              <w:left w:val="nil"/>
              <w:bottom w:val="single" w:sz="4" w:space="0" w:color="000000"/>
              <w:right w:val="single" w:sz="4" w:space="0" w:color="000000"/>
            </w:tcBorders>
            <w:noWrap/>
            <w:hideMark/>
          </w:tcPr>
          <w:p w14:paraId="2AF03EA4" w14:textId="77777777" w:rsidR="002E7632" w:rsidRPr="00B459D9" w:rsidRDefault="002E7632" w:rsidP="002E7632">
            <w:pPr>
              <w:widowControl/>
              <w:jc w:val="center"/>
              <w:rPr>
                <w:color w:val="000000"/>
                <w:szCs w:val="24"/>
              </w:rPr>
            </w:pPr>
            <w:r w:rsidRPr="00B459D9">
              <w:rPr>
                <w:color w:val="000000"/>
                <w:szCs w:val="24"/>
              </w:rPr>
              <w:t>-</w:t>
            </w:r>
          </w:p>
        </w:tc>
        <w:tc>
          <w:tcPr>
            <w:tcW w:w="1378" w:type="dxa"/>
            <w:tcBorders>
              <w:top w:val="nil"/>
              <w:left w:val="nil"/>
              <w:bottom w:val="single" w:sz="4" w:space="0" w:color="000000"/>
              <w:right w:val="single" w:sz="4" w:space="0" w:color="000000"/>
            </w:tcBorders>
            <w:noWrap/>
            <w:hideMark/>
          </w:tcPr>
          <w:p w14:paraId="5D9FDBF7" w14:textId="77777777" w:rsidR="002E7632" w:rsidRPr="00B459D9" w:rsidRDefault="002E7632" w:rsidP="002E7632">
            <w:pPr>
              <w:widowControl/>
              <w:jc w:val="center"/>
              <w:rPr>
                <w:color w:val="000000"/>
                <w:szCs w:val="24"/>
              </w:rPr>
            </w:pPr>
            <w:r w:rsidRPr="00B459D9">
              <w:rPr>
                <w:color w:val="000000"/>
                <w:szCs w:val="24"/>
              </w:rPr>
              <w:t>-</w:t>
            </w:r>
          </w:p>
        </w:tc>
        <w:tc>
          <w:tcPr>
            <w:tcW w:w="1423" w:type="dxa"/>
            <w:tcBorders>
              <w:top w:val="nil"/>
              <w:left w:val="nil"/>
              <w:bottom w:val="single" w:sz="4" w:space="0" w:color="000000"/>
              <w:right w:val="single" w:sz="4" w:space="0" w:color="000000"/>
            </w:tcBorders>
            <w:noWrap/>
            <w:hideMark/>
          </w:tcPr>
          <w:p w14:paraId="58C66A05" w14:textId="77777777" w:rsidR="002E7632" w:rsidRPr="00B459D9" w:rsidRDefault="002E7632" w:rsidP="002E7632">
            <w:pPr>
              <w:widowControl/>
              <w:jc w:val="center"/>
              <w:rPr>
                <w:color w:val="000000"/>
                <w:szCs w:val="24"/>
              </w:rPr>
            </w:pPr>
            <w:r w:rsidRPr="00B459D9">
              <w:rPr>
                <w:color w:val="000000"/>
                <w:szCs w:val="24"/>
              </w:rPr>
              <w:t>-</w:t>
            </w:r>
          </w:p>
        </w:tc>
      </w:tr>
      <w:tr w:rsidR="002E7632" w:rsidRPr="00B459D9" w14:paraId="682C67E9"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D5B8539" w14:textId="77777777" w:rsidR="002E7632" w:rsidRPr="00B459D9" w:rsidRDefault="002E7632" w:rsidP="002E7632">
            <w:pPr>
              <w:widowControl/>
              <w:jc w:val="center"/>
              <w:rPr>
                <w:color w:val="000000"/>
                <w:szCs w:val="24"/>
              </w:rPr>
            </w:pPr>
            <w:r w:rsidRPr="00B459D9">
              <w:rPr>
                <w:color w:val="000000"/>
                <w:szCs w:val="24"/>
              </w:rPr>
              <w:t>24</w:t>
            </w:r>
          </w:p>
        </w:tc>
        <w:tc>
          <w:tcPr>
            <w:tcW w:w="998" w:type="dxa"/>
            <w:tcBorders>
              <w:top w:val="nil"/>
              <w:left w:val="nil"/>
              <w:bottom w:val="single" w:sz="4" w:space="0" w:color="000000"/>
              <w:right w:val="single" w:sz="4" w:space="0" w:color="000000"/>
            </w:tcBorders>
            <w:noWrap/>
            <w:hideMark/>
          </w:tcPr>
          <w:p w14:paraId="7B12C38E" w14:textId="77777777" w:rsidR="002E7632" w:rsidRPr="00B459D9" w:rsidRDefault="002E7632" w:rsidP="002E7632">
            <w:pPr>
              <w:widowControl/>
              <w:jc w:val="center"/>
              <w:rPr>
                <w:color w:val="000000"/>
                <w:szCs w:val="24"/>
              </w:rPr>
            </w:pPr>
            <w:r w:rsidRPr="00B459D9">
              <w:rPr>
                <w:color w:val="000000"/>
                <w:szCs w:val="24"/>
              </w:rPr>
              <w:t>3</w:t>
            </w:r>
          </w:p>
        </w:tc>
        <w:tc>
          <w:tcPr>
            <w:tcW w:w="1060" w:type="dxa"/>
            <w:tcBorders>
              <w:top w:val="nil"/>
              <w:left w:val="nil"/>
              <w:bottom w:val="single" w:sz="4" w:space="0" w:color="000000"/>
              <w:right w:val="single" w:sz="4" w:space="0" w:color="000000"/>
            </w:tcBorders>
            <w:noWrap/>
            <w:hideMark/>
          </w:tcPr>
          <w:p w14:paraId="19E5155A" w14:textId="77777777" w:rsidR="002E7632" w:rsidRPr="00B459D9" w:rsidRDefault="002E7632" w:rsidP="002E7632">
            <w:pPr>
              <w:widowControl/>
              <w:jc w:val="center"/>
              <w:rPr>
                <w:color w:val="000000"/>
                <w:szCs w:val="24"/>
              </w:rPr>
            </w:pPr>
            <w:r w:rsidRPr="00B459D9">
              <w:rPr>
                <w:color w:val="000000"/>
                <w:szCs w:val="24"/>
              </w:rPr>
              <w:t>48501</w:t>
            </w:r>
          </w:p>
        </w:tc>
        <w:tc>
          <w:tcPr>
            <w:tcW w:w="1083" w:type="dxa"/>
            <w:tcBorders>
              <w:top w:val="nil"/>
              <w:left w:val="nil"/>
              <w:bottom w:val="single" w:sz="4" w:space="0" w:color="000000"/>
              <w:right w:val="single" w:sz="4" w:space="0" w:color="000000"/>
            </w:tcBorders>
            <w:noWrap/>
            <w:hideMark/>
          </w:tcPr>
          <w:p w14:paraId="0470CD6E" w14:textId="77777777" w:rsidR="002E7632" w:rsidRPr="00B459D9" w:rsidRDefault="002E7632" w:rsidP="002E7632">
            <w:pPr>
              <w:widowControl/>
              <w:jc w:val="center"/>
              <w:rPr>
                <w:color w:val="000000"/>
                <w:szCs w:val="24"/>
              </w:rPr>
            </w:pPr>
            <w:r w:rsidRPr="00B459D9">
              <w:rPr>
                <w:color w:val="000000"/>
                <w:szCs w:val="24"/>
              </w:rPr>
              <w:t>1.9800</w:t>
            </w:r>
          </w:p>
        </w:tc>
        <w:tc>
          <w:tcPr>
            <w:tcW w:w="981" w:type="dxa"/>
            <w:tcBorders>
              <w:top w:val="nil"/>
              <w:left w:val="nil"/>
              <w:bottom w:val="single" w:sz="4" w:space="0" w:color="000000"/>
              <w:right w:val="single" w:sz="4" w:space="0" w:color="000000"/>
            </w:tcBorders>
            <w:noWrap/>
            <w:hideMark/>
          </w:tcPr>
          <w:p w14:paraId="76859D1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EE995E2" w14:textId="77777777" w:rsidR="002E7632" w:rsidRPr="00B459D9" w:rsidRDefault="002E7632" w:rsidP="002E7632">
            <w:pPr>
              <w:widowControl/>
              <w:jc w:val="center"/>
              <w:rPr>
                <w:color w:val="000000"/>
                <w:szCs w:val="24"/>
              </w:rPr>
            </w:pPr>
          </w:p>
        </w:tc>
        <w:tc>
          <w:tcPr>
            <w:tcW w:w="1219" w:type="dxa"/>
            <w:tcBorders>
              <w:top w:val="nil"/>
              <w:left w:val="nil"/>
              <w:bottom w:val="single" w:sz="4" w:space="0" w:color="000000"/>
              <w:right w:val="single" w:sz="4" w:space="0" w:color="000000"/>
            </w:tcBorders>
            <w:noWrap/>
            <w:hideMark/>
          </w:tcPr>
          <w:p w14:paraId="62280765" w14:textId="77777777" w:rsidR="002E7632" w:rsidRPr="00B459D9" w:rsidRDefault="002E7632" w:rsidP="002E7632">
            <w:pPr>
              <w:widowControl/>
              <w:jc w:val="center"/>
              <w:rPr>
                <w:color w:val="000000"/>
                <w:szCs w:val="24"/>
              </w:rPr>
            </w:pPr>
            <w:r w:rsidRPr="00B459D9">
              <w:rPr>
                <w:color w:val="000000"/>
                <w:szCs w:val="24"/>
              </w:rPr>
              <w:t>9</w:t>
            </w:r>
          </w:p>
        </w:tc>
        <w:tc>
          <w:tcPr>
            <w:tcW w:w="1378" w:type="dxa"/>
            <w:tcBorders>
              <w:top w:val="nil"/>
              <w:left w:val="nil"/>
              <w:bottom w:val="single" w:sz="4" w:space="0" w:color="000000"/>
              <w:right w:val="single" w:sz="4" w:space="0" w:color="000000"/>
            </w:tcBorders>
            <w:noWrap/>
            <w:hideMark/>
          </w:tcPr>
          <w:p w14:paraId="34B0971E" w14:textId="77777777" w:rsidR="002E7632" w:rsidRPr="00B459D9" w:rsidRDefault="002E7632" w:rsidP="002E7632">
            <w:pPr>
              <w:widowControl/>
              <w:jc w:val="center"/>
              <w:rPr>
                <w:color w:val="000000"/>
                <w:szCs w:val="24"/>
              </w:rPr>
            </w:pPr>
            <w:r w:rsidRPr="00B459D9">
              <w:rPr>
                <w:color w:val="000000"/>
                <w:szCs w:val="24"/>
              </w:rPr>
              <w:t>45,670</w:t>
            </w:r>
          </w:p>
        </w:tc>
        <w:tc>
          <w:tcPr>
            <w:tcW w:w="1423" w:type="dxa"/>
            <w:tcBorders>
              <w:top w:val="nil"/>
              <w:left w:val="nil"/>
              <w:bottom w:val="single" w:sz="4" w:space="0" w:color="000000"/>
              <w:right w:val="single" w:sz="4" w:space="0" w:color="000000"/>
            </w:tcBorders>
            <w:noWrap/>
            <w:hideMark/>
          </w:tcPr>
          <w:p w14:paraId="75A2232D" w14:textId="77777777" w:rsidR="002E7632" w:rsidRPr="00B459D9" w:rsidRDefault="002E7632" w:rsidP="002E7632">
            <w:pPr>
              <w:widowControl/>
              <w:jc w:val="center"/>
              <w:rPr>
                <w:color w:val="000000"/>
                <w:szCs w:val="24"/>
              </w:rPr>
            </w:pPr>
            <w:r w:rsidRPr="00B459D9">
              <w:rPr>
                <w:color w:val="000000"/>
                <w:szCs w:val="24"/>
              </w:rPr>
              <w:t>200,761</w:t>
            </w:r>
          </w:p>
        </w:tc>
      </w:tr>
      <w:tr w:rsidR="002E7632" w:rsidRPr="00B459D9" w14:paraId="79291A4D"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A9B4B83" w14:textId="77777777" w:rsidR="002E7632" w:rsidRPr="00B459D9" w:rsidRDefault="002E7632" w:rsidP="002E7632">
            <w:pPr>
              <w:widowControl/>
              <w:jc w:val="center"/>
              <w:rPr>
                <w:color w:val="000000"/>
                <w:szCs w:val="24"/>
              </w:rPr>
            </w:pPr>
            <w:r w:rsidRPr="00B459D9">
              <w:rPr>
                <w:color w:val="000000"/>
                <w:szCs w:val="24"/>
              </w:rPr>
              <w:t>24</w:t>
            </w:r>
          </w:p>
        </w:tc>
        <w:tc>
          <w:tcPr>
            <w:tcW w:w="998" w:type="dxa"/>
            <w:tcBorders>
              <w:top w:val="nil"/>
              <w:left w:val="nil"/>
              <w:bottom w:val="single" w:sz="4" w:space="0" w:color="000000"/>
              <w:right w:val="single" w:sz="4" w:space="0" w:color="000000"/>
            </w:tcBorders>
            <w:noWrap/>
            <w:hideMark/>
          </w:tcPr>
          <w:p w14:paraId="02AC895B" w14:textId="77777777" w:rsidR="002E7632" w:rsidRPr="00B459D9" w:rsidRDefault="002E7632" w:rsidP="002E7632">
            <w:pPr>
              <w:widowControl/>
              <w:jc w:val="center"/>
              <w:rPr>
                <w:color w:val="000000"/>
                <w:szCs w:val="24"/>
              </w:rPr>
            </w:pPr>
            <w:r w:rsidRPr="00B459D9">
              <w:rPr>
                <w:color w:val="000000"/>
                <w:szCs w:val="24"/>
              </w:rPr>
              <w:t>4</w:t>
            </w:r>
          </w:p>
        </w:tc>
        <w:tc>
          <w:tcPr>
            <w:tcW w:w="1060" w:type="dxa"/>
            <w:tcBorders>
              <w:top w:val="nil"/>
              <w:left w:val="nil"/>
              <w:bottom w:val="single" w:sz="4" w:space="0" w:color="000000"/>
              <w:right w:val="single" w:sz="4" w:space="0" w:color="000000"/>
            </w:tcBorders>
            <w:noWrap/>
            <w:hideMark/>
          </w:tcPr>
          <w:p w14:paraId="301E1458" w14:textId="77777777" w:rsidR="002E7632" w:rsidRPr="00B459D9" w:rsidRDefault="002E7632" w:rsidP="002E7632">
            <w:pPr>
              <w:widowControl/>
              <w:jc w:val="center"/>
              <w:rPr>
                <w:color w:val="000000"/>
                <w:szCs w:val="24"/>
              </w:rPr>
            </w:pPr>
            <w:r w:rsidRPr="00B459D9">
              <w:rPr>
                <w:color w:val="000000"/>
                <w:szCs w:val="24"/>
              </w:rPr>
              <w:t>48502</w:t>
            </w:r>
          </w:p>
        </w:tc>
        <w:tc>
          <w:tcPr>
            <w:tcW w:w="1083" w:type="dxa"/>
            <w:tcBorders>
              <w:top w:val="nil"/>
              <w:left w:val="nil"/>
              <w:bottom w:val="single" w:sz="4" w:space="0" w:color="000000"/>
              <w:right w:val="single" w:sz="4" w:space="0" w:color="000000"/>
            </w:tcBorders>
            <w:noWrap/>
            <w:hideMark/>
          </w:tcPr>
          <w:p w14:paraId="0CFF34DD" w14:textId="77777777" w:rsidR="002E7632" w:rsidRPr="00B459D9" w:rsidRDefault="002E7632" w:rsidP="002E7632">
            <w:pPr>
              <w:widowControl/>
              <w:jc w:val="center"/>
              <w:rPr>
                <w:color w:val="000000"/>
                <w:szCs w:val="24"/>
              </w:rPr>
            </w:pPr>
            <w:r w:rsidRPr="00B459D9">
              <w:rPr>
                <w:color w:val="000000"/>
                <w:szCs w:val="24"/>
              </w:rPr>
              <w:t>1.1644</w:t>
            </w:r>
          </w:p>
        </w:tc>
        <w:tc>
          <w:tcPr>
            <w:tcW w:w="981" w:type="dxa"/>
            <w:tcBorders>
              <w:top w:val="nil"/>
              <w:left w:val="nil"/>
              <w:bottom w:val="single" w:sz="4" w:space="0" w:color="000000"/>
              <w:right w:val="single" w:sz="4" w:space="0" w:color="000000"/>
            </w:tcBorders>
            <w:noWrap/>
            <w:hideMark/>
          </w:tcPr>
          <w:p w14:paraId="359BB1F1" w14:textId="77777777" w:rsidR="002E7632" w:rsidRPr="00B459D9" w:rsidRDefault="002E7632" w:rsidP="002E7632">
            <w:pPr>
              <w:widowControl/>
              <w:jc w:val="center"/>
              <w:rPr>
                <w:color w:val="000000"/>
                <w:szCs w:val="24"/>
              </w:rPr>
            </w:pPr>
            <w:r w:rsidRPr="00B459D9">
              <w:rPr>
                <w:color w:val="000000"/>
                <w:szCs w:val="24"/>
              </w:rPr>
              <w:t>＊</w:t>
            </w:r>
          </w:p>
        </w:tc>
        <w:tc>
          <w:tcPr>
            <w:tcW w:w="981" w:type="dxa"/>
            <w:tcBorders>
              <w:top w:val="nil"/>
              <w:left w:val="nil"/>
              <w:bottom w:val="single" w:sz="4" w:space="0" w:color="000000"/>
              <w:right w:val="single" w:sz="4" w:space="0" w:color="000000"/>
            </w:tcBorders>
            <w:noWrap/>
            <w:hideMark/>
          </w:tcPr>
          <w:p w14:paraId="3106321C" w14:textId="77777777" w:rsidR="002E7632" w:rsidRPr="00B459D9" w:rsidRDefault="002E7632" w:rsidP="002E7632">
            <w:pPr>
              <w:widowControl/>
              <w:jc w:val="center"/>
              <w:rPr>
                <w:color w:val="000000"/>
                <w:szCs w:val="24"/>
              </w:rPr>
            </w:pPr>
          </w:p>
        </w:tc>
        <w:tc>
          <w:tcPr>
            <w:tcW w:w="1219" w:type="dxa"/>
            <w:tcBorders>
              <w:top w:val="nil"/>
              <w:left w:val="nil"/>
              <w:bottom w:val="single" w:sz="4" w:space="0" w:color="000000"/>
              <w:right w:val="single" w:sz="4" w:space="0" w:color="000000"/>
            </w:tcBorders>
            <w:noWrap/>
            <w:hideMark/>
          </w:tcPr>
          <w:p w14:paraId="55BD218E"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53BD2611" w14:textId="77777777" w:rsidR="002E7632" w:rsidRPr="00B459D9" w:rsidRDefault="002E7632" w:rsidP="002E7632">
            <w:pPr>
              <w:widowControl/>
              <w:jc w:val="center"/>
              <w:rPr>
                <w:color w:val="000000"/>
                <w:szCs w:val="24"/>
              </w:rPr>
            </w:pPr>
            <w:r w:rsidRPr="00B459D9">
              <w:rPr>
                <w:color w:val="000000"/>
                <w:szCs w:val="24"/>
              </w:rPr>
              <w:t>48,296</w:t>
            </w:r>
          </w:p>
        </w:tc>
        <w:tc>
          <w:tcPr>
            <w:tcW w:w="1423" w:type="dxa"/>
            <w:tcBorders>
              <w:top w:val="nil"/>
              <w:left w:val="nil"/>
              <w:bottom w:val="single" w:sz="4" w:space="0" w:color="000000"/>
              <w:right w:val="single" w:sz="4" w:space="0" w:color="000000"/>
            </w:tcBorders>
            <w:noWrap/>
            <w:hideMark/>
          </w:tcPr>
          <w:p w14:paraId="1A6A4015" w14:textId="77777777" w:rsidR="002E7632" w:rsidRPr="00B459D9" w:rsidRDefault="002E7632" w:rsidP="002E7632">
            <w:pPr>
              <w:widowControl/>
              <w:jc w:val="center"/>
              <w:rPr>
                <w:color w:val="000000"/>
                <w:szCs w:val="24"/>
              </w:rPr>
            </w:pPr>
            <w:r w:rsidRPr="00B459D9">
              <w:rPr>
                <w:color w:val="000000"/>
                <w:szCs w:val="24"/>
              </w:rPr>
              <w:t>81,937</w:t>
            </w:r>
          </w:p>
        </w:tc>
      </w:tr>
      <w:tr w:rsidR="002E7632" w:rsidRPr="00B459D9" w14:paraId="28DA56D2"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8E2F069" w14:textId="77777777" w:rsidR="002E7632" w:rsidRPr="00B459D9" w:rsidRDefault="002E7632" w:rsidP="002E7632">
            <w:pPr>
              <w:widowControl/>
              <w:jc w:val="center"/>
              <w:rPr>
                <w:color w:val="000000"/>
                <w:szCs w:val="24"/>
              </w:rPr>
            </w:pPr>
            <w:r w:rsidRPr="00B459D9">
              <w:rPr>
                <w:color w:val="000000"/>
                <w:szCs w:val="24"/>
              </w:rPr>
              <w:t>24</w:t>
            </w:r>
          </w:p>
        </w:tc>
        <w:tc>
          <w:tcPr>
            <w:tcW w:w="998" w:type="dxa"/>
            <w:tcBorders>
              <w:top w:val="nil"/>
              <w:left w:val="nil"/>
              <w:bottom w:val="single" w:sz="4" w:space="0" w:color="000000"/>
              <w:right w:val="single" w:sz="4" w:space="0" w:color="000000"/>
            </w:tcBorders>
            <w:noWrap/>
            <w:hideMark/>
          </w:tcPr>
          <w:p w14:paraId="752DD078" w14:textId="77777777" w:rsidR="002E7632" w:rsidRPr="00B459D9" w:rsidRDefault="002E7632" w:rsidP="002E7632">
            <w:pPr>
              <w:widowControl/>
              <w:jc w:val="center"/>
              <w:rPr>
                <w:color w:val="000000"/>
                <w:szCs w:val="24"/>
              </w:rPr>
            </w:pPr>
            <w:r w:rsidRPr="00B459D9">
              <w:rPr>
                <w:color w:val="000000"/>
                <w:szCs w:val="24"/>
              </w:rPr>
              <w:t>5</w:t>
            </w:r>
          </w:p>
        </w:tc>
        <w:tc>
          <w:tcPr>
            <w:tcW w:w="1060" w:type="dxa"/>
            <w:tcBorders>
              <w:top w:val="nil"/>
              <w:left w:val="nil"/>
              <w:bottom w:val="single" w:sz="4" w:space="0" w:color="000000"/>
              <w:right w:val="single" w:sz="4" w:space="0" w:color="000000"/>
            </w:tcBorders>
            <w:noWrap/>
            <w:hideMark/>
          </w:tcPr>
          <w:p w14:paraId="79A3941C" w14:textId="77777777" w:rsidR="002E7632" w:rsidRPr="00B459D9" w:rsidRDefault="002E7632" w:rsidP="002E7632">
            <w:pPr>
              <w:widowControl/>
              <w:jc w:val="center"/>
              <w:rPr>
                <w:color w:val="000000"/>
                <w:szCs w:val="24"/>
              </w:rPr>
            </w:pPr>
            <w:r w:rsidRPr="00B459D9">
              <w:rPr>
                <w:color w:val="000000"/>
                <w:szCs w:val="24"/>
              </w:rPr>
              <w:t>48601</w:t>
            </w:r>
          </w:p>
        </w:tc>
        <w:tc>
          <w:tcPr>
            <w:tcW w:w="1083" w:type="dxa"/>
            <w:tcBorders>
              <w:top w:val="nil"/>
              <w:left w:val="nil"/>
              <w:bottom w:val="single" w:sz="4" w:space="0" w:color="000000"/>
              <w:right w:val="single" w:sz="4" w:space="0" w:color="000000"/>
            </w:tcBorders>
            <w:noWrap/>
            <w:hideMark/>
          </w:tcPr>
          <w:p w14:paraId="1375F494" w14:textId="77777777" w:rsidR="002E7632" w:rsidRPr="00B459D9" w:rsidRDefault="002E7632" w:rsidP="002E7632">
            <w:pPr>
              <w:widowControl/>
              <w:jc w:val="center"/>
              <w:rPr>
                <w:color w:val="000000"/>
                <w:szCs w:val="24"/>
              </w:rPr>
            </w:pPr>
            <w:r w:rsidRPr="00B459D9">
              <w:rPr>
                <w:color w:val="000000"/>
                <w:szCs w:val="24"/>
              </w:rPr>
              <w:t>3.2565</w:t>
            </w:r>
          </w:p>
        </w:tc>
        <w:tc>
          <w:tcPr>
            <w:tcW w:w="981" w:type="dxa"/>
            <w:tcBorders>
              <w:top w:val="nil"/>
              <w:left w:val="nil"/>
              <w:bottom w:val="single" w:sz="4" w:space="0" w:color="000000"/>
              <w:right w:val="single" w:sz="4" w:space="0" w:color="000000"/>
            </w:tcBorders>
            <w:noWrap/>
            <w:hideMark/>
          </w:tcPr>
          <w:p w14:paraId="2F3495BA"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F60D0BF" w14:textId="77777777" w:rsidR="002E7632" w:rsidRPr="00B459D9" w:rsidRDefault="002E7632" w:rsidP="002E7632">
            <w:pPr>
              <w:widowControl/>
              <w:jc w:val="center"/>
              <w:rPr>
                <w:color w:val="000000"/>
                <w:szCs w:val="24"/>
              </w:rPr>
            </w:pPr>
          </w:p>
        </w:tc>
        <w:tc>
          <w:tcPr>
            <w:tcW w:w="1219" w:type="dxa"/>
            <w:tcBorders>
              <w:top w:val="nil"/>
              <w:left w:val="nil"/>
              <w:bottom w:val="single" w:sz="4" w:space="0" w:color="000000"/>
              <w:right w:val="single" w:sz="4" w:space="0" w:color="000000"/>
            </w:tcBorders>
            <w:noWrap/>
            <w:hideMark/>
          </w:tcPr>
          <w:p w14:paraId="1034F081" w14:textId="77777777" w:rsidR="002E7632" w:rsidRPr="00B459D9" w:rsidRDefault="002E7632" w:rsidP="002E7632">
            <w:pPr>
              <w:widowControl/>
              <w:jc w:val="center"/>
              <w:rPr>
                <w:color w:val="000000"/>
                <w:szCs w:val="24"/>
              </w:rPr>
            </w:pPr>
            <w:r w:rsidRPr="00B459D9">
              <w:rPr>
                <w:color w:val="000000"/>
                <w:szCs w:val="24"/>
              </w:rPr>
              <w:t>12</w:t>
            </w:r>
          </w:p>
        </w:tc>
        <w:tc>
          <w:tcPr>
            <w:tcW w:w="1378" w:type="dxa"/>
            <w:tcBorders>
              <w:top w:val="nil"/>
              <w:left w:val="nil"/>
              <w:bottom w:val="single" w:sz="4" w:space="0" w:color="000000"/>
              <w:right w:val="single" w:sz="4" w:space="0" w:color="000000"/>
            </w:tcBorders>
            <w:noWrap/>
            <w:hideMark/>
          </w:tcPr>
          <w:p w14:paraId="59FB326B" w14:textId="77777777" w:rsidR="002E7632" w:rsidRPr="00B459D9" w:rsidRDefault="002E7632" w:rsidP="002E7632">
            <w:pPr>
              <w:widowControl/>
              <w:jc w:val="center"/>
              <w:rPr>
                <w:color w:val="000000"/>
                <w:szCs w:val="24"/>
              </w:rPr>
            </w:pPr>
            <w:r w:rsidRPr="00B459D9">
              <w:rPr>
                <w:color w:val="000000"/>
                <w:szCs w:val="24"/>
              </w:rPr>
              <w:t>41,311</w:t>
            </w:r>
          </w:p>
        </w:tc>
        <w:tc>
          <w:tcPr>
            <w:tcW w:w="1423" w:type="dxa"/>
            <w:tcBorders>
              <w:top w:val="nil"/>
              <w:left w:val="nil"/>
              <w:bottom w:val="single" w:sz="4" w:space="0" w:color="000000"/>
              <w:right w:val="single" w:sz="4" w:space="0" w:color="000000"/>
            </w:tcBorders>
            <w:noWrap/>
            <w:hideMark/>
          </w:tcPr>
          <w:p w14:paraId="14CA1D7F" w14:textId="77777777" w:rsidR="002E7632" w:rsidRPr="00B459D9" w:rsidRDefault="002E7632" w:rsidP="002E7632">
            <w:pPr>
              <w:widowControl/>
              <w:jc w:val="center"/>
              <w:rPr>
                <w:color w:val="000000"/>
                <w:szCs w:val="24"/>
              </w:rPr>
            </w:pPr>
            <w:r w:rsidRPr="00B459D9">
              <w:rPr>
                <w:color w:val="000000"/>
                <w:szCs w:val="24"/>
              </w:rPr>
              <w:t>390,635</w:t>
            </w:r>
          </w:p>
        </w:tc>
      </w:tr>
      <w:tr w:rsidR="002E7632" w:rsidRPr="00B459D9" w14:paraId="7654B2E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B418D48" w14:textId="77777777" w:rsidR="002E7632" w:rsidRPr="00B459D9" w:rsidRDefault="002E7632" w:rsidP="002E7632">
            <w:pPr>
              <w:widowControl/>
              <w:jc w:val="center"/>
              <w:rPr>
                <w:color w:val="000000"/>
                <w:szCs w:val="24"/>
              </w:rPr>
            </w:pPr>
            <w:r w:rsidRPr="00B459D9">
              <w:rPr>
                <w:color w:val="000000"/>
                <w:szCs w:val="24"/>
              </w:rPr>
              <w:t>24</w:t>
            </w:r>
          </w:p>
        </w:tc>
        <w:tc>
          <w:tcPr>
            <w:tcW w:w="998" w:type="dxa"/>
            <w:tcBorders>
              <w:top w:val="nil"/>
              <w:left w:val="nil"/>
              <w:bottom w:val="single" w:sz="4" w:space="0" w:color="000000"/>
              <w:right w:val="single" w:sz="4" w:space="0" w:color="000000"/>
            </w:tcBorders>
            <w:noWrap/>
            <w:hideMark/>
          </w:tcPr>
          <w:p w14:paraId="7CD5D892" w14:textId="77777777" w:rsidR="002E7632" w:rsidRPr="00B459D9" w:rsidRDefault="002E7632" w:rsidP="002E7632">
            <w:pPr>
              <w:widowControl/>
              <w:jc w:val="center"/>
              <w:rPr>
                <w:color w:val="000000"/>
                <w:szCs w:val="24"/>
              </w:rPr>
            </w:pPr>
            <w:r w:rsidRPr="00B459D9">
              <w:rPr>
                <w:color w:val="000000"/>
                <w:szCs w:val="24"/>
              </w:rPr>
              <w:t>6</w:t>
            </w:r>
          </w:p>
        </w:tc>
        <w:tc>
          <w:tcPr>
            <w:tcW w:w="1060" w:type="dxa"/>
            <w:tcBorders>
              <w:top w:val="nil"/>
              <w:left w:val="nil"/>
              <w:bottom w:val="single" w:sz="4" w:space="0" w:color="000000"/>
              <w:right w:val="single" w:sz="4" w:space="0" w:color="000000"/>
            </w:tcBorders>
            <w:noWrap/>
            <w:hideMark/>
          </w:tcPr>
          <w:p w14:paraId="32E25BF1" w14:textId="77777777" w:rsidR="002E7632" w:rsidRPr="00B459D9" w:rsidRDefault="002E7632" w:rsidP="002E7632">
            <w:pPr>
              <w:widowControl/>
              <w:jc w:val="center"/>
              <w:rPr>
                <w:color w:val="000000"/>
                <w:szCs w:val="24"/>
              </w:rPr>
            </w:pPr>
            <w:r w:rsidRPr="00B459D9">
              <w:rPr>
                <w:color w:val="000000"/>
                <w:szCs w:val="24"/>
              </w:rPr>
              <w:t>48602</w:t>
            </w:r>
          </w:p>
        </w:tc>
        <w:tc>
          <w:tcPr>
            <w:tcW w:w="1083" w:type="dxa"/>
            <w:tcBorders>
              <w:top w:val="nil"/>
              <w:left w:val="nil"/>
              <w:bottom w:val="single" w:sz="4" w:space="0" w:color="000000"/>
              <w:right w:val="single" w:sz="4" w:space="0" w:color="000000"/>
            </w:tcBorders>
            <w:noWrap/>
            <w:hideMark/>
          </w:tcPr>
          <w:p w14:paraId="30EDEC9E" w14:textId="77777777" w:rsidR="002E7632" w:rsidRPr="00B459D9" w:rsidRDefault="002E7632" w:rsidP="002E7632">
            <w:pPr>
              <w:widowControl/>
              <w:jc w:val="center"/>
              <w:rPr>
                <w:color w:val="000000"/>
                <w:szCs w:val="24"/>
              </w:rPr>
            </w:pPr>
            <w:r w:rsidRPr="00B459D9">
              <w:rPr>
                <w:color w:val="000000"/>
                <w:szCs w:val="24"/>
              </w:rPr>
              <w:t>2.1881</w:t>
            </w:r>
          </w:p>
        </w:tc>
        <w:tc>
          <w:tcPr>
            <w:tcW w:w="981" w:type="dxa"/>
            <w:tcBorders>
              <w:top w:val="nil"/>
              <w:left w:val="nil"/>
              <w:bottom w:val="single" w:sz="4" w:space="0" w:color="000000"/>
              <w:right w:val="single" w:sz="4" w:space="0" w:color="000000"/>
            </w:tcBorders>
            <w:noWrap/>
            <w:hideMark/>
          </w:tcPr>
          <w:p w14:paraId="329B287D"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056D1B01" w14:textId="77777777" w:rsidR="002E7632" w:rsidRPr="00B459D9" w:rsidRDefault="002E7632" w:rsidP="002E7632">
            <w:pPr>
              <w:widowControl/>
              <w:jc w:val="center"/>
              <w:rPr>
                <w:color w:val="000000"/>
                <w:szCs w:val="24"/>
              </w:rPr>
            </w:pPr>
          </w:p>
        </w:tc>
        <w:tc>
          <w:tcPr>
            <w:tcW w:w="1219" w:type="dxa"/>
            <w:tcBorders>
              <w:top w:val="nil"/>
              <w:left w:val="nil"/>
              <w:bottom w:val="single" w:sz="4" w:space="0" w:color="000000"/>
              <w:right w:val="single" w:sz="4" w:space="0" w:color="000000"/>
            </w:tcBorders>
            <w:noWrap/>
            <w:hideMark/>
          </w:tcPr>
          <w:p w14:paraId="45B1B5CD" w14:textId="77777777" w:rsidR="002E7632" w:rsidRPr="00B459D9" w:rsidRDefault="002E7632" w:rsidP="002E7632">
            <w:pPr>
              <w:widowControl/>
              <w:jc w:val="center"/>
              <w:rPr>
                <w:color w:val="000000"/>
                <w:szCs w:val="24"/>
              </w:rPr>
            </w:pPr>
            <w:r w:rsidRPr="00B459D9">
              <w:rPr>
                <w:color w:val="000000"/>
                <w:szCs w:val="24"/>
              </w:rPr>
              <w:t>8</w:t>
            </w:r>
          </w:p>
        </w:tc>
        <w:tc>
          <w:tcPr>
            <w:tcW w:w="1378" w:type="dxa"/>
            <w:tcBorders>
              <w:top w:val="nil"/>
              <w:left w:val="nil"/>
              <w:bottom w:val="single" w:sz="4" w:space="0" w:color="000000"/>
              <w:right w:val="single" w:sz="4" w:space="0" w:color="000000"/>
            </w:tcBorders>
            <w:noWrap/>
            <w:hideMark/>
          </w:tcPr>
          <w:p w14:paraId="4D985B67" w14:textId="77777777" w:rsidR="002E7632" w:rsidRPr="00B459D9" w:rsidRDefault="002E7632" w:rsidP="002E7632">
            <w:pPr>
              <w:widowControl/>
              <w:jc w:val="center"/>
              <w:rPr>
                <w:color w:val="000000"/>
                <w:szCs w:val="24"/>
              </w:rPr>
            </w:pPr>
            <w:r w:rsidRPr="00B459D9">
              <w:rPr>
                <w:color w:val="000000"/>
                <w:szCs w:val="24"/>
              </w:rPr>
              <w:t>19,587</w:t>
            </w:r>
          </w:p>
        </w:tc>
        <w:tc>
          <w:tcPr>
            <w:tcW w:w="1423" w:type="dxa"/>
            <w:tcBorders>
              <w:top w:val="nil"/>
              <w:left w:val="nil"/>
              <w:bottom w:val="single" w:sz="4" w:space="0" w:color="000000"/>
              <w:right w:val="single" w:sz="4" w:space="0" w:color="000000"/>
            </w:tcBorders>
            <w:noWrap/>
            <w:hideMark/>
          </w:tcPr>
          <w:p w14:paraId="68F767C4" w14:textId="77777777" w:rsidR="002E7632" w:rsidRPr="00B459D9" w:rsidRDefault="002E7632" w:rsidP="002E7632">
            <w:pPr>
              <w:widowControl/>
              <w:jc w:val="center"/>
              <w:rPr>
                <w:color w:val="000000"/>
                <w:szCs w:val="24"/>
              </w:rPr>
            </w:pPr>
            <w:r w:rsidRPr="00B459D9">
              <w:rPr>
                <w:color w:val="000000"/>
                <w:szCs w:val="24"/>
              </w:rPr>
              <w:t>226,126</w:t>
            </w:r>
          </w:p>
        </w:tc>
      </w:tr>
      <w:tr w:rsidR="002E7632" w:rsidRPr="00B459D9" w14:paraId="524FDB90"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A5F3210" w14:textId="77777777" w:rsidR="002E7632" w:rsidRPr="00B459D9" w:rsidRDefault="002E7632" w:rsidP="002E7632">
            <w:pPr>
              <w:widowControl/>
              <w:jc w:val="center"/>
              <w:rPr>
                <w:color w:val="000000"/>
                <w:szCs w:val="24"/>
              </w:rPr>
            </w:pPr>
            <w:r w:rsidRPr="00B459D9">
              <w:rPr>
                <w:color w:val="000000"/>
                <w:szCs w:val="24"/>
              </w:rPr>
              <w:t>24</w:t>
            </w:r>
          </w:p>
        </w:tc>
        <w:tc>
          <w:tcPr>
            <w:tcW w:w="998" w:type="dxa"/>
            <w:tcBorders>
              <w:top w:val="nil"/>
              <w:left w:val="nil"/>
              <w:bottom w:val="single" w:sz="4" w:space="0" w:color="000000"/>
              <w:right w:val="single" w:sz="4" w:space="0" w:color="000000"/>
            </w:tcBorders>
            <w:noWrap/>
            <w:hideMark/>
          </w:tcPr>
          <w:p w14:paraId="21105EDD" w14:textId="77777777" w:rsidR="002E7632" w:rsidRPr="00B459D9" w:rsidRDefault="002E7632" w:rsidP="002E7632">
            <w:pPr>
              <w:widowControl/>
              <w:jc w:val="center"/>
              <w:rPr>
                <w:color w:val="000000"/>
                <w:szCs w:val="24"/>
              </w:rPr>
            </w:pPr>
            <w:r w:rsidRPr="00B459D9">
              <w:rPr>
                <w:color w:val="000000"/>
                <w:szCs w:val="24"/>
              </w:rPr>
              <w:t>7</w:t>
            </w:r>
          </w:p>
        </w:tc>
        <w:tc>
          <w:tcPr>
            <w:tcW w:w="1060" w:type="dxa"/>
            <w:tcBorders>
              <w:top w:val="nil"/>
              <w:left w:val="nil"/>
              <w:bottom w:val="single" w:sz="4" w:space="0" w:color="000000"/>
              <w:right w:val="single" w:sz="4" w:space="0" w:color="000000"/>
            </w:tcBorders>
            <w:noWrap/>
            <w:hideMark/>
          </w:tcPr>
          <w:p w14:paraId="0C140FF7" w14:textId="77777777" w:rsidR="002E7632" w:rsidRPr="00B459D9" w:rsidRDefault="002E7632" w:rsidP="002E7632">
            <w:pPr>
              <w:widowControl/>
              <w:jc w:val="center"/>
              <w:rPr>
                <w:color w:val="000000"/>
                <w:szCs w:val="24"/>
              </w:rPr>
            </w:pPr>
            <w:r w:rsidRPr="00B459D9">
              <w:rPr>
                <w:color w:val="000000"/>
                <w:szCs w:val="24"/>
              </w:rPr>
              <w:t>48701</w:t>
            </w:r>
          </w:p>
        </w:tc>
        <w:tc>
          <w:tcPr>
            <w:tcW w:w="1083" w:type="dxa"/>
            <w:tcBorders>
              <w:top w:val="nil"/>
              <w:left w:val="nil"/>
              <w:bottom w:val="single" w:sz="4" w:space="0" w:color="000000"/>
              <w:right w:val="single" w:sz="4" w:space="0" w:color="000000"/>
            </w:tcBorders>
            <w:noWrap/>
            <w:hideMark/>
          </w:tcPr>
          <w:p w14:paraId="78B53BBC" w14:textId="77777777" w:rsidR="002E7632" w:rsidRPr="00B459D9" w:rsidRDefault="002E7632" w:rsidP="002E7632">
            <w:pPr>
              <w:widowControl/>
              <w:jc w:val="center"/>
              <w:rPr>
                <w:color w:val="000000"/>
                <w:szCs w:val="24"/>
              </w:rPr>
            </w:pPr>
            <w:r w:rsidRPr="00B459D9">
              <w:rPr>
                <w:color w:val="000000"/>
                <w:szCs w:val="24"/>
              </w:rPr>
              <w:t>0.8620</w:t>
            </w:r>
          </w:p>
        </w:tc>
        <w:tc>
          <w:tcPr>
            <w:tcW w:w="981" w:type="dxa"/>
            <w:tcBorders>
              <w:top w:val="nil"/>
              <w:left w:val="nil"/>
              <w:bottom w:val="single" w:sz="4" w:space="0" w:color="000000"/>
              <w:right w:val="single" w:sz="4" w:space="0" w:color="000000"/>
            </w:tcBorders>
            <w:noWrap/>
            <w:hideMark/>
          </w:tcPr>
          <w:p w14:paraId="5BC1A6AA"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F239BE7" w14:textId="77777777" w:rsidR="002E7632" w:rsidRPr="00B459D9" w:rsidRDefault="002E7632" w:rsidP="002E7632">
            <w:pPr>
              <w:widowControl/>
              <w:jc w:val="center"/>
              <w:rPr>
                <w:color w:val="000000"/>
                <w:szCs w:val="24"/>
              </w:rPr>
            </w:pPr>
          </w:p>
        </w:tc>
        <w:tc>
          <w:tcPr>
            <w:tcW w:w="1219" w:type="dxa"/>
            <w:tcBorders>
              <w:top w:val="nil"/>
              <w:left w:val="nil"/>
              <w:bottom w:val="single" w:sz="4" w:space="0" w:color="000000"/>
              <w:right w:val="single" w:sz="4" w:space="0" w:color="000000"/>
            </w:tcBorders>
            <w:noWrap/>
            <w:hideMark/>
          </w:tcPr>
          <w:p w14:paraId="0420C616" w14:textId="77777777" w:rsidR="002E7632" w:rsidRPr="00B459D9" w:rsidRDefault="002E7632" w:rsidP="002E7632">
            <w:pPr>
              <w:widowControl/>
              <w:jc w:val="center"/>
              <w:rPr>
                <w:color w:val="000000"/>
                <w:szCs w:val="24"/>
              </w:rPr>
            </w:pPr>
            <w:r w:rsidRPr="00B459D9">
              <w:rPr>
                <w:color w:val="000000"/>
                <w:szCs w:val="24"/>
              </w:rPr>
              <w:t>7</w:t>
            </w:r>
          </w:p>
        </w:tc>
        <w:tc>
          <w:tcPr>
            <w:tcW w:w="1378" w:type="dxa"/>
            <w:tcBorders>
              <w:top w:val="nil"/>
              <w:left w:val="nil"/>
              <w:bottom w:val="single" w:sz="4" w:space="0" w:color="000000"/>
              <w:right w:val="single" w:sz="4" w:space="0" w:color="000000"/>
            </w:tcBorders>
            <w:noWrap/>
            <w:hideMark/>
          </w:tcPr>
          <w:p w14:paraId="785BF34F" w14:textId="77777777" w:rsidR="002E7632" w:rsidRPr="00B459D9" w:rsidRDefault="002E7632" w:rsidP="002E7632">
            <w:pPr>
              <w:widowControl/>
              <w:jc w:val="center"/>
              <w:rPr>
                <w:color w:val="000000"/>
                <w:szCs w:val="24"/>
              </w:rPr>
            </w:pPr>
            <w:r w:rsidRPr="00B459D9">
              <w:rPr>
                <w:color w:val="000000"/>
                <w:szCs w:val="24"/>
              </w:rPr>
              <w:t>6,781</w:t>
            </w:r>
          </w:p>
        </w:tc>
        <w:tc>
          <w:tcPr>
            <w:tcW w:w="1423" w:type="dxa"/>
            <w:tcBorders>
              <w:top w:val="nil"/>
              <w:left w:val="nil"/>
              <w:bottom w:val="single" w:sz="4" w:space="0" w:color="000000"/>
              <w:right w:val="single" w:sz="4" w:space="0" w:color="000000"/>
            </w:tcBorders>
            <w:noWrap/>
            <w:hideMark/>
          </w:tcPr>
          <w:p w14:paraId="7A921C2D" w14:textId="77777777" w:rsidR="002E7632" w:rsidRPr="00B459D9" w:rsidRDefault="002E7632" w:rsidP="002E7632">
            <w:pPr>
              <w:widowControl/>
              <w:jc w:val="center"/>
              <w:rPr>
                <w:color w:val="000000"/>
                <w:szCs w:val="24"/>
              </w:rPr>
            </w:pPr>
            <w:r w:rsidRPr="00B459D9">
              <w:rPr>
                <w:color w:val="000000"/>
                <w:szCs w:val="24"/>
              </w:rPr>
              <w:t>114,203</w:t>
            </w:r>
          </w:p>
        </w:tc>
      </w:tr>
      <w:tr w:rsidR="002E7632" w:rsidRPr="00B459D9" w14:paraId="0266831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CA70ED5" w14:textId="77777777" w:rsidR="002E7632" w:rsidRPr="00B459D9" w:rsidRDefault="002E7632" w:rsidP="002E7632">
            <w:pPr>
              <w:widowControl/>
              <w:jc w:val="center"/>
              <w:rPr>
                <w:color w:val="000000"/>
                <w:szCs w:val="24"/>
              </w:rPr>
            </w:pPr>
            <w:r w:rsidRPr="00B459D9">
              <w:rPr>
                <w:color w:val="000000"/>
                <w:szCs w:val="24"/>
              </w:rPr>
              <w:t>24</w:t>
            </w:r>
          </w:p>
        </w:tc>
        <w:tc>
          <w:tcPr>
            <w:tcW w:w="998" w:type="dxa"/>
            <w:tcBorders>
              <w:top w:val="nil"/>
              <w:left w:val="nil"/>
              <w:bottom w:val="single" w:sz="4" w:space="0" w:color="000000"/>
              <w:right w:val="single" w:sz="4" w:space="0" w:color="000000"/>
            </w:tcBorders>
            <w:noWrap/>
            <w:hideMark/>
          </w:tcPr>
          <w:p w14:paraId="0FF0F452" w14:textId="77777777" w:rsidR="002E7632" w:rsidRPr="00B459D9" w:rsidRDefault="002E7632" w:rsidP="002E7632">
            <w:pPr>
              <w:widowControl/>
              <w:jc w:val="center"/>
              <w:rPr>
                <w:color w:val="000000"/>
                <w:szCs w:val="24"/>
              </w:rPr>
            </w:pPr>
            <w:r w:rsidRPr="00B459D9">
              <w:rPr>
                <w:color w:val="000000"/>
                <w:szCs w:val="24"/>
              </w:rPr>
              <w:t>8</w:t>
            </w:r>
          </w:p>
        </w:tc>
        <w:tc>
          <w:tcPr>
            <w:tcW w:w="1060" w:type="dxa"/>
            <w:tcBorders>
              <w:top w:val="nil"/>
              <w:left w:val="nil"/>
              <w:bottom w:val="single" w:sz="4" w:space="0" w:color="000000"/>
              <w:right w:val="single" w:sz="4" w:space="0" w:color="000000"/>
            </w:tcBorders>
            <w:noWrap/>
            <w:hideMark/>
          </w:tcPr>
          <w:p w14:paraId="29D9B9B1" w14:textId="77777777" w:rsidR="002E7632" w:rsidRPr="00B459D9" w:rsidRDefault="002E7632" w:rsidP="002E7632">
            <w:pPr>
              <w:widowControl/>
              <w:jc w:val="center"/>
              <w:rPr>
                <w:color w:val="000000"/>
                <w:szCs w:val="24"/>
              </w:rPr>
            </w:pPr>
            <w:r w:rsidRPr="00B459D9">
              <w:rPr>
                <w:color w:val="000000"/>
                <w:szCs w:val="24"/>
              </w:rPr>
              <w:t>48702</w:t>
            </w:r>
          </w:p>
        </w:tc>
        <w:tc>
          <w:tcPr>
            <w:tcW w:w="1083" w:type="dxa"/>
            <w:tcBorders>
              <w:top w:val="nil"/>
              <w:left w:val="nil"/>
              <w:bottom w:val="single" w:sz="4" w:space="0" w:color="000000"/>
              <w:right w:val="single" w:sz="4" w:space="0" w:color="000000"/>
            </w:tcBorders>
            <w:noWrap/>
            <w:hideMark/>
          </w:tcPr>
          <w:p w14:paraId="20B59538" w14:textId="77777777" w:rsidR="002E7632" w:rsidRPr="00B459D9" w:rsidRDefault="002E7632" w:rsidP="002E7632">
            <w:pPr>
              <w:widowControl/>
              <w:jc w:val="center"/>
              <w:rPr>
                <w:color w:val="000000"/>
                <w:szCs w:val="24"/>
              </w:rPr>
            </w:pPr>
            <w:r w:rsidRPr="00B459D9">
              <w:rPr>
                <w:color w:val="000000"/>
                <w:szCs w:val="24"/>
              </w:rPr>
              <w:t>0.5152</w:t>
            </w:r>
          </w:p>
        </w:tc>
        <w:tc>
          <w:tcPr>
            <w:tcW w:w="981" w:type="dxa"/>
            <w:tcBorders>
              <w:top w:val="nil"/>
              <w:left w:val="nil"/>
              <w:bottom w:val="single" w:sz="4" w:space="0" w:color="000000"/>
              <w:right w:val="single" w:sz="4" w:space="0" w:color="000000"/>
            </w:tcBorders>
            <w:noWrap/>
            <w:hideMark/>
          </w:tcPr>
          <w:p w14:paraId="712A379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7BA4A407" w14:textId="77777777" w:rsidR="002E7632" w:rsidRPr="00B459D9" w:rsidRDefault="002E7632" w:rsidP="002E7632">
            <w:pPr>
              <w:widowControl/>
              <w:jc w:val="center"/>
              <w:rPr>
                <w:color w:val="000000"/>
                <w:szCs w:val="24"/>
              </w:rPr>
            </w:pPr>
          </w:p>
        </w:tc>
        <w:tc>
          <w:tcPr>
            <w:tcW w:w="1219" w:type="dxa"/>
            <w:tcBorders>
              <w:top w:val="nil"/>
              <w:left w:val="nil"/>
              <w:bottom w:val="single" w:sz="4" w:space="0" w:color="000000"/>
              <w:right w:val="single" w:sz="4" w:space="0" w:color="000000"/>
            </w:tcBorders>
            <w:noWrap/>
            <w:hideMark/>
          </w:tcPr>
          <w:p w14:paraId="763595A7" w14:textId="77777777" w:rsidR="002E7632" w:rsidRPr="00B459D9" w:rsidRDefault="002E7632" w:rsidP="002E7632">
            <w:pPr>
              <w:widowControl/>
              <w:jc w:val="center"/>
              <w:rPr>
                <w:color w:val="000000"/>
                <w:szCs w:val="24"/>
              </w:rPr>
            </w:pPr>
            <w:r w:rsidRPr="00B459D9">
              <w:rPr>
                <w:color w:val="000000"/>
                <w:szCs w:val="24"/>
              </w:rPr>
              <w:t>5</w:t>
            </w:r>
          </w:p>
        </w:tc>
        <w:tc>
          <w:tcPr>
            <w:tcW w:w="1378" w:type="dxa"/>
            <w:tcBorders>
              <w:top w:val="nil"/>
              <w:left w:val="nil"/>
              <w:bottom w:val="single" w:sz="4" w:space="0" w:color="000000"/>
              <w:right w:val="single" w:sz="4" w:space="0" w:color="000000"/>
            </w:tcBorders>
            <w:noWrap/>
            <w:hideMark/>
          </w:tcPr>
          <w:p w14:paraId="00BB2447" w14:textId="77777777" w:rsidR="002E7632" w:rsidRPr="00B459D9" w:rsidRDefault="002E7632" w:rsidP="002E7632">
            <w:pPr>
              <w:widowControl/>
              <w:jc w:val="center"/>
              <w:rPr>
                <w:color w:val="000000"/>
                <w:szCs w:val="24"/>
              </w:rPr>
            </w:pPr>
            <w:r w:rsidRPr="00B459D9">
              <w:rPr>
                <w:color w:val="000000"/>
                <w:szCs w:val="24"/>
              </w:rPr>
              <w:t>4,787</w:t>
            </w:r>
          </w:p>
        </w:tc>
        <w:tc>
          <w:tcPr>
            <w:tcW w:w="1423" w:type="dxa"/>
            <w:tcBorders>
              <w:top w:val="nil"/>
              <w:left w:val="nil"/>
              <w:bottom w:val="single" w:sz="4" w:space="0" w:color="000000"/>
              <w:right w:val="single" w:sz="4" w:space="0" w:color="000000"/>
            </w:tcBorders>
            <w:noWrap/>
            <w:hideMark/>
          </w:tcPr>
          <w:p w14:paraId="266B6DF8" w14:textId="77777777" w:rsidR="002E7632" w:rsidRPr="00B459D9" w:rsidRDefault="002E7632" w:rsidP="002E7632">
            <w:pPr>
              <w:widowControl/>
              <w:jc w:val="center"/>
              <w:rPr>
                <w:color w:val="000000"/>
                <w:szCs w:val="24"/>
              </w:rPr>
            </w:pPr>
            <w:r w:rsidRPr="00B459D9">
              <w:rPr>
                <w:color w:val="000000"/>
                <w:szCs w:val="24"/>
              </w:rPr>
              <w:t>68,376</w:t>
            </w:r>
          </w:p>
        </w:tc>
      </w:tr>
      <w:tr w:rsidR="002E7632" w:rsidRPr="00B459D9" w14:paraId="5DFC7EC5"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1BFA69E" w14:textId="77777777" w:rsidR="002E7632" w:rsidRPr="00B459D9" w:rsidRDefault="002E7632" w:rsidP="002E7632">
            <w:pPr>
              <w:widowControl/>
              <w:jc w:val="center"/>
              <w:rPr>
                <w:color w:val="000000"/>
                <w:szCs w:val="24"/>
              </w:rPr>
            </w:pPr>
            <w:r w:rsidRPr="00B459D9">
              <w:rPr>
                <w:color w:val="000000"/>
                <w:szCs w:val="24"/>
              </w:rPr>
              <w:t>UN</w:t>
            </w:r>
          </w:p>
        </w:tc>
        <w:tc>
          <w:tcPr>
            <w:tcW w:w="998" w:type="dxa"/>
            <w:tcBorders>
              <w:top w:val="nil"/>
              <w:left w:val="nil"/>
              <w:bottom w:val="single" w:sz="4" w:space="0" w:color="000000"/>
              <w:right w:val="single" w:sz="4" w:space="0" w:color="000000"/>
            </w:tcBorders>
            <w:noWrap/>
            <w:hideMark/>
          </w:tcPr>
          <w:p w14:paraId="2067BF67" w14:textId="77777777" w:rsidR="002E7632" w:rsidRPr="00B459D9" w:rsidRDefault="002E7632" w:rsidP="002E7632">
            <w:pPr>
              <w:widowControl/>
              <w:jc w:val="center"/>
              <w:rPr>
                <w:color w:val="000000"/>
                <w:szCs w:val="24"/>
              </w:rPr>
            </w:pPr>
            <w:r w:rsidRPr="00B459D9">
              <w:rPr>
                <w:color w:val="000000"/>
                <w:szCs w:val="24"/>
              </w:rPr>
              <w:t>1</w:t>
            </w:r>
          </w:p>
        </w:tc>
        <w:tc>
          <w:tcPr>
            <w:tcW w:w="1060" w:type="dxa"/>
            <w:tcBorders>
              <w:top w:val="nil"/>
              <w:left w:val="nil"/>
              <w:bottom w:val="single" w:sz="4" w:space="0" w:color="000000"/>
              <w:right w:val="single" w:sz="4" w:space="0" w:color="000000"/>
            </w:tcBorders>
            <w:noWrap/>
            <w:hideMark/>
          </w:tcPr>
          <w:p w14:paraId="47268389" w14:textId="77777777" w:rsidR="002E7632" w:rsidRPr="00B459D9" w:rsidRDefault="002E7632" w:rsidP="002E7632">
            <w:pPr>
              <w:widowControl/>
              <w:jc w:val="center"/>
              <w:rPr>
                <w:color w:val="000000"/>
                <w:szCs w:val="24"/>
              </w:rPr>
            </w:pPr>
            <w:r w:rsidRPr="00B459D9">
              <w:rPr>
                <w:color w:val="000000"/>
                <w:szCs w:val="24"/>
              </w:rPr>
              <w:t>46801</w:t>
            </w:r>
          </w:p>
        </w:tc>
        <w:tc>
          <w:tcPr>
            <w:tcW w:w="1083" w:type="dxa"/>
            <w:tcBorders>
              <w:top w:val="nil"/>
              <w:left w:val="nil"/>
              <w:bottom w:val="single" w:sz="4" w:space="0" w:color="000000"/>
              <w:right w:val="single" w:sz="4" w:space="0" w:color="000000"/>
            </w:tcBorders>
            <w:noWrap/>
            <w:hideMark/>
          </w:tcPr>
          <w:p w14:paraId="2B90E7F0" w14:textId="77777777" w:rsidR="002E7632" w:rsidRPr="00B459D9" w:rsidRDefault="002E7632" w:rsidP="002E7632">
            <w:pPr>
              <w:widowControl/>
              <w:jc w:val="center"/>
              <w:rPr>
                <w:color w:val="000000"/>
                <w:szCs w:val="24"/>
              </w:rPr>
            </w:pPr>
            <w:r w:rsidRPr="00B459D9">
              <w:rPr>
                <w:color w:val="000000"/>
                <w:szCs w:val="24"/>
              </w:rPr>
              <w:t>2.1710</w:t>
            </w:r>
          </w:p>
        </w:tc>
        <w:tc>
          <w:tcPr>
            <w:tcW w:w="981" w:type="dxa"/>
            <w:tcBorders>
              <w:top w:val="nil"/>
              <w:left w:val="nil"/>
              <w:bottom w:val="single" w:sz="4" w:space="0" w:color="000000"/>
              <w:right w:val="single" w:sz="4" w:space="0" w:color="000000"/>
            </w:tcBorders>
            <w:noWrap/>
            <w:hideMark/>
          </w:tcPr>
          <w:p w14:paraId="711EB727"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265529F" w14:textId="77777777" w:rsidR="002E7632" w:rsidRPr="00B459D9" w:rsidRDefault="002E7632" w:rsidP="002E7632">
            <w:pPr>
              <w:widowControl/>
              <w:jc w:val="center"/>
              <w:rPr>
                <w:color w:val="000000"/>
                <w:szCs w:val="24"/>
              </w:rPr>
            </w:pPr>
          </w:p>
        </w:tc>
        <w:tc>
          <w:tcPr>
            <w:tcW w:w="1219" w:type="dxa"/>
            <w:tcBorders>
              <w:top w:val="nil"/>
              <w:left w:val="nil"/>
              <w:bottom w:val="single" w:sz="4" w:space="0" w:color="000000"/>
              <w:right w:val="single" w:sz="4" w:space="0" w:color="000000"/>
            </w:tcBorders>
            <w:noWrap/>
            <w:hideMark/>
          </w:tcPr>
          <w:p w14:paraId="441F768D" w14:textId="77777777" w:rsidR="002E7632" w:rsidRPr="00B459D9" w:rsidRDefault="002E7632" w:rsidP="002E7632">
            <w:pPr>
              <w:widowControl/>
              <w:jc w:val="center"/>
              <w:rPr>
                <w:color w:val="000000"/>
                <w:szCs w:val="24"/>
              </w:rPr>
            </w:pPr>
            <w:r w:rsidRPr="00B459D9">
              <w:rPr>
                <w:color w:val="000000"/>
                <w:szCs w:val="24"/>
              </w:rPr>
              <w:t>10</w:t>
            </w:r>
          </w:p>
        </w:tc>
        <w:tc>
          <w:tcPr>
            <w:tcW w:w="1378" w:type="dxa"/>
            <w:tcBorders>
              <w:top w:val="nil"/>
              <w:left w:val="nil"/>
              <w:bottom w:val="single" w:sz="4" w:space="0" w:color="000000"/>
              <w:right w:val="single" w:sz="4" w:space="0" w:color="000000"/>
            </w:tcBorders>
            <w:noWrap/>
            <w:hideMark/>
          </w:tcPr>
          <w:p w14:paraId="0613E26E" w14:textId="77777777" w:rsidR="002E7632" w:rsidRPr="00B459D9" w:rsidRDefault="002E7632" w:rsidP="002E7632">
            <w:pPr>
              <w:widowControl/>
              <w:jc w:val="center"/>
              <w:rPr>
                <w:color w:val="000000"/>
                <w:szCs w:val="24"/>
              </w:rPr>
            </w:pPr>
            <w:r w:rsidRPr="00B459D9">
              <w:rPr>
                <w:color w:val="000000"/>
                <w:szCs w:val="24"/>
              </w:rPr>
              <w:t>23,406</w:t>
            </w:r>
          </w:p>
        </w:tc>
        <w:tc>
          <w:tcPr>
            <w:tcW w:w="1423" w:type="dxa"/>
            <w:tcBorders>
              <w:top w:val="nil"/>
              <w:left w:val="nil"/>
              <w:bottom w:val="single" w:sz="4" w:space="0" w:color="000000"/>
              <w:right w:val="single" w:sz="4" w:space="0" w:color="000000"/>
            </w:tcBorders>
            <w:noWrap/>
            <w:hideMark/>
          </w:tcPr>
          <w:p w14:paraId="43E25C52" w14:textId="77777777" w:rsidR="002E7632" w:rsidRPr="00B459D9" w:rsidRDefault="002E7632" w:rsidP="002E7632">
            <w:pPr>
              <w:widowControl/>
              <w:jc w:val="center"/>
              <w:rPr>
                <w:color w:val="000000"/>
                <w:szCs w:val="24"/>
              </w:rPr>
            </w:pPr>
            <w:r w:rsidRPr="00B459D9">
              <w:rPr>
                <w:color w:val="000000"/>
                <w:szCs w:val="24"/>
              </w:rPr>
              <w:t>270,453</w:t>
            </w:r>
          </w:p>
        </w:tc>
      </w:tr>
      <w:tr w:rsidR="002E7632" w:rsidRPr="00B459D9" w14:paraId="7F9FBAE4"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A982242" w14:textId="77777777" w:rsidR="002E7632" w:rsidRPr="00B459D9" w:rsidRDefault="002E7632" w:rsidP="002E7632">
            <w:pPr>
              <w:widowControl/>
              <w:jc w:val="center"/>
              <w:rPr>
                <w:color w:val="000000"/>
                <w:szCs w:val="24"/>
              </w:rPr>
            </w:pPr>
            <w:r w:rsidRPr="00B459D9">
              <w:rPr>
                <w:color w:val="000000"/>
                <w:szCs w:val="24"/>
              </w:rPr>
              <w:t>UN</w:t>
            </w:r>
          </w:p>
        </w:tc>
        <w:tc>
          <w:tcPr>
            <w:tcW w:w="998" w:type="dxa"/>
            <w:tcBorders>
              <w:top w:val="nil"/>
              <w:left w:val="nil"/>
              <w:bottom w:val="single" w:sz="4" w:space="0" w:color="000000"/>
              <w:right w:val="single" w:sz="4" w:space="0" w:color="000000"/>
            </w:tcBorders>
            <w:noWrap/>
            <w:hideMark/>
          </w:tcPr>
          <w:p w14:paraId="79671DE2" w14:textId="77777777" w:rsidR="002E7632" w:rsidRPr="00B459D9" w:rsidRDefault="002E7632" w:rsidP="002E7632">
            <w:pPr>
              <w:widowControl/>
              <w:jc w:val="center"/>
              <w:rPr>
                <w:color w:val="000000"/>
                <w:szCs w:val="24"/>
              </w:rPr>
            </w:pPr>
            <w:r w:rsidRPr="00B459D9">
              <w:rPr>
                <w:color w:val="000000"/>
                <w:szCs w:val="24"/>
              </w:rPr>
              <w:t>2</w:t>
            </w:r>
          </w:p>
        </w:tc>
        <w:tc>
          <w:tcPr>
            <w:tcW w:w="1060" w:type="dxa"/>
            <w:tcBorders>
              <w:top w:val="nil"/>
              <w:left w:val="nil"/>
              <w:bottom w:val="single" w:sz="4" w:space="0" w:color="000000"/>
              <w:right w:val="single" w:sz="4" w:space="0" w:color="000000"/>
            </w:tcBorders>
            <w:noWrap/>
            <w:hideMark/>
          </w:tcPr>
          <w:p w14:paraId="03F25420" w14:textId="77777777" w:rsidR="002E7632" w:rsidRPr="00B459D9" w:rsidRDefault="002E7632" w:rsidP="002E7632">
            <w:pPr>
              <w:widowControl/>
              <w:jc w:val="center"/>
              <w:rPr>
                <w:color w:val="000000"/>
                <w:szCs w:val="24"/>
              </w:rPr>
            </w:pPr>
            <w:r w:rsidRPr="00B459D9">
              <w:rPr>
                <w:color w:val="000000"/>
                <w:szCs w:val="24"/>
              </w:rPr>
              <w:t>46802</w:t>
            </w:r>
          </w:p>
        </w:tc>
        <w:tc>
          <w:tcPr>
            <w:tcW w:w="1083" w:type="dxa"/>
            <w:tcBorders>
              <w:top w:val="nil"/>
              <w:left w:val="nil"/>
              <w:bottom w:val="single" w:sz="4" w:space="0" w:color="000000"/>
              <w:right w:val="single" w:sz="4" w:space="0" w:color="000000"/>
            </w:tcBorders>
            <w:noWrap/>
            <w:hideMark/>
          </w:tcPr>
          <w:p w14:paraId="02920E32" w14:textId="77777777" w:rsidR="002E7632" w:rsidRPr="00B459D9" w:rsidRDefault="002E7632" w:rsidP="002E7632">
            <w:pPr>
              <w:widowControl/>
              <w:jc w:val="center"/>
              <w:rPr>
                <w:color w:val="000000"/>
                <w:szCs w:val="24"/>
              </w:rPr>
            </w:pPr>
            <w:r w:rsidRPr="00B459D9">
              <w:rPr>
                <w:color w:val="000000"/>
                <w:szCs w:val="24"/>
              </w:rPr>
              <w:t>1.0553</w:t>
            </w:r>
          </w:p>
        </w:tc>
        <w:tc>
          <w:tcPr>
            <w:tcW w:w="981" w:type="dxa"/>
            <w:tcBorders>
              <w:top w:val="nil"/>
              <w:left w:val="nil"/>
              <w:bottom w:val="single" w:sz="4" w:space="0" w:color="000000"/>
              <w:right w:val="single" w:sz="4" w:space="0" w:color="000000"/>
            </w:tcBorders>
            <w:noWrap/>
            <w:hideMark/>
          </w:tcPr>
          <w:p w14:paraId="38373AFA"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9DE661C" w14:textId="77777777" w:rsidR="002E7632" w:rsidRPr="00B459D9" w:rsidRDefault="002E7632" w:rsidP="002E7632">
            <w:pPr>
              <w:widowControl/>
              <w:jc w:val="center"/>
              <w:rPr>
                <w:color w:val="000000"/>
                <w:szCs w:val="24"/>
              </w:rPr>
            </w:pPr>
          </w:p>
        </w:tc>
        <w:tc>
          <w:tcPr>
            <w:tcW w:w="1219" w:type="dxa"/>
            <w:tcBorders>
              <w:top w:val="nil"/>
              <w:left w:val="nil"/>
              <w:bottom w:val="single" w:sz="4" w:space="0" w:color="000000"/>
              <w:right w:val="single" w:sz="4" w:space="0" w:color="000000"/>
            </w:tcBorders>
            <w:noWrap/>
            <w:hideMark/>
          </w:tcPr>
          <w:p w14:paraId="2400101F"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317747D5" w14:textId="77777777" w:rsidR="002E7632" w:rsidRPr="00B459D9" w:rsidRDefault="002E7632" w:rsidP="002E7632">
            <w:pPr>
              <w:widowControl/>
              <w:jc w:val="center"/>
              <w:rPr>
                <w:color w:val="000000"/>
                <w:szCs w:val="24"/>
              </w:rPr>
            </w:pPr>
            <w:r w:rsidRPr="00B459D9">
              <w:rPr>
                <w:color w:val="000000"/>
                <w:szCs w:val="24"/>
              </w:rPr>
              <w:t>15,135</w:t>
            </w:r>
          </w:p>
        </w:tc>
        <w:tc>
          <w:tcPr>
            <w:tcW w:w="1423" w:type="dxa"/>
            <w:tcBorders>
              <w:top w:val="nil"/>
              <w:left w:val="nil"/>
              <w:bottom w:val="single" w:sz="4" w:space="0" w:color="000000"/>
              <w:right w:val="single" w:sz="4" w:space="0" w:color="000000"/>
            </w:tcBorders>
            <w:noWrap/>
            <w:hideMark/>
          </w:tcPr>
          <w:p w14:paraId="480B96A9" w14:textId="77777777" w:rsidR="002E7632" w:rsidRPr="00B459D9" w:rsidRDefault="002E7632" w:rsidP="002E7632">
            <w:pPr>
              <w:widowControl/>
              <w:jc w:val="center"/>
              <w:rPr>
                <w:color w:val="000000"/>
                <w:szCs w:val="24"/>
              </w:rPr>
            </w:pPr>
            <w:r w:rsidRPr="00B459D9">
              <w:rPr>
                <w:color w:val="000000"/>
                <w:szCs w:val="24"/>
              </w:rPr>
              <w:t>133,277</w:t>
            </w:r>
          </w:p>
        </w:tc>
      </w:tr>
      <w:tr w:rsidR="002E7632" w:rsidRPr="00B459D9" w14:paraId="6D930A86"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2DD1B371" w14:textId="77777777" w:rsidR="002E7632" w:rsidRPr="00B459D9" w:rsidRDefault="002E7632" w:rsidP="002E7632">
            <w:pPr>
              <w:widowControl/>
              <w:jc w:val="center"/>
              <w:rPr>
                <w:color w:val="000000"/>
                <w:szCs w:val="24"/>
              </w:rPr>
            </w:pPr>
            <w:r w:rsidRPr="00B459D9">
              <w:rPr>
                <w:color w:val="000000"/>
                <w:szCs w:val="24"/>
              </w:rPr>
              <w:t>UN</w:t>
            </w:r>
          </w:p>
        </w:tc>
        <w:tc>
          <w:tcPr>
            <w:tcW w:w="998" w:type="dxa"/>
            <w:tcBorders>
              <w:top w:val="nil"/>
              <w:left w:val="nil"/>
              <w:bottom w:val="single" w:sz="4" w:space="0" w:color="000000"/>
              <w:right w:val="single" w:sz="4" w:space="0" w:color="000000"/>
            </w:tcBorders>
            <w:noWrap/>
            <w:hideMark/>
          </w:tcPr>
          <w:p w14:paraId="60DDBE34" w14:textId="77777777" w:rsidR="002E7632" w:rsidRPr="00B459D9" w:rsidRDefault="002E7632" w:rsidP="002E7632">
            <w:pPr>
              <w:widowControl/>
              <w:jc w:val="center"/>
              <w:rPr>
                <w:color w:val="000000"/>
                <w:szCs w:val="24"/>
              </w:rPr>
            </w:pPr>
            <w:r w:rsidRPr="00B459D9">
              <w:rPr>
                <w:color w:val="000000"/>
                <w:szCs w:val="24"/>
              </w:rPr>
              <w:t>3</w:t>
            </w:r>
          </w:p>
        </w:tc>
        <w:tc>
          <w:tcPr>
            <w:tcW w:w="1060" w:type="dxa"/>
            <w:tcBorders>
              <w:top w:val="nil"/>
              <w:left w:val="nil"/>
              <w:bottom w:val="single" w:sz="4" w:space="0" w:color="000000"/>
              <w:right w:val="single" w:sz="4" w:space="0" w:color="000000"/>
            </w:tcBorders>
            <w:noWrap/>
            <w:hideMark/>
          </w:tcPr>
          <w:p w14:paraId="35D6CE06" w14:textId="77777777" w:rsidR="002E7632" w:rsidRPr="00B459D9" w:rsidRDefault="002E7632" w:rsidP="002E7632">
            <w:pPr>
              <w:widowControl/>
              <w:jc w:val="center"/>
              <w:rPr>
                <w:color w:val="000000"/>
                <w:szCs w:val="24"/>
              </w:rPr>
            </w:pPr>
            <w:r w:rsidRPr="00B459D9">
              <w:rPr>
                <w:color w:val="000000"/>
                <w:szCs w:val="24"/>
              </w:rPr>
              <w:t>46803</w:t>
            </w:r>
          </w:p>
        </w:tc>
        <w:tc>
          <w:tcPr>
            <w:tcW w:w="1083" w:type="dxa"/>
            <w:tcBorders>
              <w:top w:val="nil"/>
              <w:left w:val="nil"/>
              <w:bottom w:val="single" w:sz="4" w:space="0" w:color="000000"/>
              <w:right w:val="single" w:sz="4" w:space="0" w:color="000000"/>
            </w:tcBorders>
            <w:noWrap/>
            <w:hideMark/>
          </w:tcPr>
          <w:p w14:paraId="0CAA7CB2" w14:textId="77777777" w:rsidR="002E7632" w:rsidRPr="00B459D9" w:rsidRDefault="002E7632" w:rsidP="002E7632">
            <w:pPr>
              <w:widowControl/>
              <w:jc w:val="center"/>
              <w:rPr>
                <w:color w:val="000000"/>
                <w:szCs w:val="24"/>
              </w:rPr>
            </w:pPr>
            <w:r w:rsidRPr="00B459D9">
              <w:rPr>
                <w:color w:val="000000"/>
                <w:szCs w:val="24"/>
              </w:rPr>
              <w:t>2.1981</w:t>
            </w:r>
          </w:p>
        </w:tc>
        <w:tc>
          <w:tcPr>
            <w:tcW w:w="981" w:type="dxa"/>
            <w:tcBorders>
              <w:top w:val="nil"/>
              <w:left w:val="nil"/>
              <w:bottom w:val="single" w:sz="4" w:space="0" w:color="000000"/>
              <w:right w:val="single" w:sz="4" w:space="0" w:color="000000"/>
            </w:tcBorders>
            <w:noWrap/>
            <w:hideMark/>
          </w:tcPr>
          <w:p w14:paraId="037E7B34"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64938C2" w14:textId="77777777" w:rsidR="002E7632" w:rsidRPr="00B459D9" w:rsidRDefault="002E7632" w:rsidP="002E7632">
            <w:pPr>
              <w:widowControl/>
              <w:jc w:val="center"/>
              <w:rPr>
                <w:color w:val="000000"/>
                <w:szCs w:val="24"/>
              </w:rPr>
            </w:pPr>
          </w:p>
        </w:tc>
        <w:tc>
          <w:tcPr>
            <w:tcW w:w="1219" w:type="dxa"/>
            <w:tcBorders>
              <w:top w:val="nil"/>
              <w:left w:val="nil"/>
              <w:bottom w:val="single" w:sz="4" w:space="0" w:color="000000"/>
              <w:right w:val="single" w:sz="4" w:space="0" w:color="000000"/>
            </w:tcBorders>
            <w:noWrap/>
            <w:hideMark/>
          </w:tcPr>
          <w:p w14:paraId="62132D29"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14B87110" w14:textId="77777777" w:rsidR="002E7632" w:rsidRPr="00B459D9" w:rsidRDefault="002E7632" w:rsidP="002E7632">
            <w:pPr>
              <w:widowControl/>
              <w:jc w:val="center"/>
              <w:rPr>
                <w:color w:val="000000"/>
                <w:szCs w:val="24"/>
              </w:rPr>
            </w:pPr>
            <w:r w:rsidRPr="00B459D9">
              <w:rPr>
                <w:color w:val="000000"/>
                <w:szCs w:val="24"/>
              </w:rPr>
              <w:t>24,929</w:t>
            </w:r>
          </w:p>
        </w:tc>
        <w:tc>
          <w:tcPr>
            <w:tcW w:w="1423" w:type="dxa"/>
            <w:tcBorders>
              <w:top w:val="nil"/>
              <w:left w:val="nil"/>
              <w:bottom w:val="single" w:sz="4" w:space="0" w:color="000000"/>
              <w:right w:val="single" w:sz="4" w:space="0" w:color="000000"/>
            </w:tcBorders>
            <w:noWrap/>
            <w:hideMark/>
          </w:tcPr>
          <w:p w14:paraId="02D62D43" w14:textId="77777777" w:rsidR="002E7632" w:rsidRPr="00B459D9" w:rsidRDefault="002E7632" w:rsidP="002E7632">
            <w:pPr>
              <w:widowControl/>
              <w:jc w:val="center"/>
              <w:rPr>
                <w:color w:val="000000"/>
                <w:szCs w:val="24"/>
              </w:rPr>
            </w:pPr>
            <w:r w:rsidRPr="00B459D9">
              <w:rPr>
                <w:color w:val="000000"/>
                <w:szCs w:val="24"/>
              </w:rPr>
              <w:t>315,552</w:t>
            </w:r>
          </w:p>
        </w:tc>
      </w:tr>
      <w:tr w:rsidR="002E7632" w:rsidRPr="00B459D9" w14:paraId="15E3CE7D"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3D07B6CF" w14:textId="77777777" w:rsidR="002E7632" w:rsidRPr="00B459D9" w:rsidRDefault="002E7632" w:rsidP="002E7632">
            <w:pPr>
              <w:widowControl/>
              <w:jc w:val="center"/>
              <w:rPr>
                <w:color w:val="000000"/>
                <w:szCs w:val="24"/>
              </w:rPr>
            </w:pPr>
            <w:r w:rsidRPr="00B459D9">
              <w:rPr>
                <w:color w:val="000000"/>
                <w:szCs w:val="24"/>
              </w:rPr>
              <w:t>UN</w:t>
            </w:r>
          </w:p>
        </w:tc>
        <w:tc>
          <w:tcPr>
            <w:tcW w:w="998" w:type="dxa"/>
            <w:tcBorders>
              <w:top w:val="nil"/>
              <w:left w:val="nil"/>
              <w:bottom w:val="single" w:sz="4" w:space="0" w:color="000000"/>
              <w:right w:val="single" w:sz="4" w:space="0" w:color="000000"/>
            </w:tcBorders>
            <w:noWrap/>
            <w:hideMark/>
          </w:tcPr>
          <w:p w14:paraId="6BFD04FA" w14:textId="77777777" w:rsidR="002E7632" w:rsidRPr="00B459D9" w:rsidRDefault="002E7632" w:rsidP="002E7632">
            <w:pPr>
              <w:widowControl/>
              <w:jc w:val="center"/>
              <w:rPr>
                <w:color w:val="000000"/>
                <w:szCs w:val="24"/>
              </w:rPr>
            </w:pPr>
            <w:r w:rsidRPr="00B459D9">
              <w:rPr>
                <w:color w:val="000000"/>
                <w:szCs w:val="24"/>
              </w:rPr>
              <w:t>4</w:t>
            </w:r>
          </w:p>
        </w:tc>
        <w:tc>
          <w:tcPr>
            <w:tcW w:w="1060" w:type="dxa"/>
            <w:tcBorders>
              <w:top w:val="nil"/>
              <w:left w:val="nil"/>
              <w:bottom w:val="single" w:sz="4" w:space="0" w:color="000000"/>
              <w:right w:val="single" w:sz="4" w:space="0" w:color="000000"/>
            </w:tcBorders>
            <w:noWrap/>
            <w:hideMark/>
          </w:tcPr>
          <w:p w14:paraId="64B4EC98" w14:textId="77777777" w:rsidR="002E7632" w:rsidRPr="00B459D9" w:rsidRDefault="002E7632" w:rsidP="002E7632">
            <w:pPr>
              <w:widowControl/>
              <w:jc w:val="center"/>
              <w:rPr>
                <w:color w:val="000000"/>
                <w:szCs w:val="24"/>
              </w:rPr>
            </w:pPr>
            <w:r w:rsidRPr="00B459D9">
              <w:rPr>
                <w:color w:val="000000"/>
                <w:szCs w:val="24"/>
              </w:rPr>
              <w:t>46804</w:t>
            </w:r>
          </w:p>
        </w:tc>
        <w:tc>
          <w:tcPr>
            <w:tcW w:w="1083" w:type="dxa"/>
            <w:tcBorders>
              <w:top w:val="nil"/>
              <w:left w:val="nil"/>
              <w:bottom w:val="single" w:sz="4" w:space="0" w:color="000000"/>
              <w:right w:val="single" w:sz="4" w:space="0" w:color="000000"/>
            </w:tcBorders>
            <w:noWrap/>
            <w:hideMark/>
          </w:tcPr>
          <w:p w14:paraId="0BE57424" w14:textId="77777777" w:rsidR="002E7632" w:rsidRPr="00B459D9" w:rsidRDefault="002E7632" w:rsidP="002E7632">
            <w:pPr>
              <w:widowControl/>
              <w:jc w:val="center"/>
              <w:rPr>
                <w:color w:val="000000"/>
                <w:szCs w:val="24"/>
              </w:rPr>
            </w:pPr>
            <w:r w:rsidRPr="00B459D9">
              <w:rPr>
                <w:color w:val="000000"/>
                <w:szCs w:val="24"/>
              </w:rPr>
              <w:t>0.9124</w:t>
            </w:r>
          </w:p>
        </w:tc>
        <w:tc>
          <w:tcPr>
            <w:tcW w:w="981" w:type="dxa"/>
            <w:tcBorders>
              <w:top w:val="nil"/>
              <w:left w:val="nil"/>
              <w:bottom w:val="single" w:sz="4" w:space="0" w:color="000000"/>
              <w:right w:val="single" w:sz="4" w:space="0" w:color="000000"/>
            </w:tcBorders>
            <w:noWrap/>
            <w:hideMark/>
          </w:tcPr>
          <w:p w14:paraId="7CA53249"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688716F9" w14:textId="77777777" w:rsidR="002E7632" w:rsidRPr="00B459D9" w:rsidRDefault="002E7632" w:rsidP="002E7632">
            <w:pPr>
              <w:widowControl/>
              <w:jc w:val="center"/>
              <w:rPr>
                <w:color w:val="000000"/>
                <w:szCs w:val="24"/>
              </w:rPr>
            </w:pPr>
          </w:p>
        </w:tc>
        <w:tc>
          <w:tcPr>
            <w:tcW w:w="1219" w:type="dxa"/>
            <w:tcBorders>
              <w:top w:val="nil"/>
              <w:left w:val="nil"/>
              <w:bottom w:val="single" w:sz="4" w:space="0" w:color="000000"/>
              <w:right w:val="single" w:sz="4" w:space="0" w:color="000000"/>
            </w:tcBorders>
            <w:noWrap/>
            <w:hideMark/>
          </w:tcPr>
          <w:p w14:paraId="2189436C"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29EC4E78" w14:textId="77777777" w:rsidR="002E7632" w:rsidRPr="00B459D9" w:rsidRDefault="002E7632" w:rsidP="002E7632">
            <w:pPr>
              <w:widowControl/>
              <w:jc w:val="center"/>
              <w:rPr>
                <w:color w:val="000000"/>
                <w:szCs w:val="24"/>
              </w:rPr>
            </w:pPr>
            <w:r w:rsidRPr="00B459D9">
              <w:rPr>
                <w:color w:val="000000"/>
                <w:szCs w:val="24"/>
              </w:rPr>
              <w:t>17,776</w:t>
            </w:r>
          </w:p>
        </w:tc>
        <w:tc>
          <w:tcPr>
            <w:tcW w:w="1423" w:type="dxa"/>
            <w:tcBorders>
              <w:top w:val="nil"/>
              <w:left w:val="nil"/>
              <w:bottom w:val="single" w:sz="4" w:space="0" w:color="000000"/>
              <w:right w:val="single" w:sz="4" w:space="0" w:color="000000"/>
            </w:tcBorders>
            <w:noWrap/>
            <w:hideMark/>
          </w:tcPr>
          <w:p w14:paraId="698B08F7" w14:textId="77777777" w:rsidR="002E7632" w:rsidRPr="00B459D9" w:rsidRDefault="002E7632" w:rsidP="002E7632">
            <w:pPr>
              <w:widowControl/>
              <w:jc w:val="center"/>
              <w:rPr>
                <w:color w:val="000000"/>
                <w:szCs w:val="24"/>
              </w:rPr>
            </w:pPr>
            <w:r w:rsidRPr="00B459D9">
              <w:rPr>
                <w:color w:val="000000"/>
                <w:szCs w:val="24"/>
              </w:rPr>
              <w:t>106,080</w:t>
            </w:r>
          </w:p>
        </w:tc>
      </w:tr>
      <w:tr w:rsidR="002E7632" w:rsidRPr="00B459D9" w14:paraId="01F3CF44"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5F755452" w14:textId="77777777" w:rsidR="002E7632" w:rsidRPr="00B459D9" w:rsidRDefault="002E7632" w:rsidP="002E7632">
            <w:pPr>
              <w:widowControl/>
              <w:jc w:val="center"/>
              <w:rPr>
                <w:color w:val="000000"/>
                <w:szCs w:val="24"/>
              </w:rPr>
            </w:pPr>
            <w:r w:rsidRPr="00B459D9">
              <w:rPr>
                <w:color w:val="000000"/>
                <w:szCs w:val="24"/>
              </w:rPr>
              <w:t>UN</w:t>
            </w:r>
          </w:p>
        </w:tc>
        <w:tc>
          <w:tcPr>
            <w:tcW w:w="998" w:type="dxa"/>
            <w:tcBorders>
              <w:top w:val="nil"/>
              <w:left w:val="nil"/>
              <w:bottom w:val="single" w:sz="4" w:space="0" w:color="000000"/>
              <w:right w:val="single" w:sz="4" w:space="0" w:color="000000"/>
            </w:tcBorders>
            <w:noWrap/>
            <w:hideMark/>
          </w:tcPr>
          <w:p w14:paraId="3330AF7F" w14:textId="77777777" w:rsidR="002E7632" w:rsidRPr="00B459D9" w:rsidRDefault="002E7632" w:rsidP="002E7632">
            <w:pPr>
              <w:widowControl/>
              <w:jc w:val="center"/>
              <w:rPr>
                <w:color w:val="000000"/>
                <w:szCs w:val="24"/>
              </w:rPr>
            </w:pPr>
            <w:r w:rsidRPr="00B459D9">
              <w:rPr>
                <w:color w:val="000000"/>
                <w:szCs w:val="24"/>
              </w:rPr>
              <w:t>5</w:t>
            </w:r>
          </w:p>
        </w:tc>
        <w:tc>
          <w:tcPr>
            <w:tcW w:w="1060" w:type="dxa"/>
            <w:tcBorders>
              <w:top w:val="nil"/>
              <w:left w:val="nil"/>
              <w:bottom w:val="single" w:sz="4" w:space="0" w:color="000000"/>
              <w:right w:val="single" w:sz="4" w:space="0" w:color="000000"/>
            </w:tcBorders>
            <w:noWrap/>
            <w:hideMark/>
          </w:tcPr>
          <w:p w14:paraId="6DC96F94" w14:textId="77777777" w:rsidR="002E7632" w:rsidRPr="00B459D9" w:rsidRDefault="002E7632" w:rsidP="002E7632">
            <w:pPr>
              <w:widowControl/>
              <w:jc w:val="center"/>
              <w:rPr>
                <w:color w:val="000000"/>
                <w:szCs w:val="24"/>
              </w:rPr>
            </w:pPr>
            <w:r w:rsidRPr="00B459D9">
              <w:rPr>
                <w:color w:val="000000"/>
                <w:szCs w:val="24"/>
              </w:rPr>
              <w:t>47601</w:t>
            </w:r>
          </w:p>
        </w:tc>
        <w:tc>
          <w:tcPr>
            <w:tcW w:w="1083" w:type="dxa"/>
            <w:tcBorders>
              <w:top w:val="nil"/>
              <w:left w:val="nil"/>
              <w:bottom w:val="single" w:sz="4" w:space="0" w:color="000000"/>
              <w:right w:val="single" w:sz="4" w:space="0" w:color="000000"/>
            </w:tcBorders>
            <w:noWrap/>
            <w:hideMark/>
          </w:tcPr>
          <w:p w14:paraId="63CA75CD" w14:textId="77777777" w:rsidR="002E7632" w:rsidRPr="00B459D9" w:rsidRDefault="002E7632" w:rsidP="002E7632">
            <w:pPr>
              <w:widowControl/>
              <w:jc w:val="center"/>
              <w:rPr>
                <w:color w:val="000000"/>
                <w:szCs w:val="24"/>
              </w:rPr>
            </w:pPr>
            <w:r w:rsidRPr="00B459D9">
              <w:rPr>
                <w:color w:val="000000"/>
                <w:szCs w:val="24"/>
              </w:rPr>
              <w:t>1.7393</w:t>
            </w:r>
          </w:p>
        </w:tc>
        <w:tc>
          <w:tcPr>
            <w:tcW w:w="981" w:type="dxa"/>
            <w:tcBorders>
              <w:top w:val="nil"/>
              <w:left w:val="nil"/>
              <w:bottom w:val="single" w:sz="4" w:space="0" w:color="000000"/>
              <w:right w:val="single" w:sz="4" w:space="0" w:color="000000"/>
            </w:tcBorders>
            <w:noWrap/>
            <w:hideMark/>
          </w:tcPr>
          <w:p w14:paraId="69162F2F"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31D05A1" w14:textId="77777777" w:rsidR="002E7632" w:rsidRPr="00B459D9" w:rsidRDefault="002E7632" w:rsidP="002E7632">
            <w:pPr>
              <w:widowControl/>
              <w:jc w:val="center"/>
              <w:rPr>
                <w:color w:val="000000"/>
                <w:szCs w:val="24"/>
              </w:rPr>
            </w:pPr>
          </w:p>
        </w:tc>
        <w:tc>
          <w:tcPr>
            <w:tcW w:w="1219" w:type="dxa"/>
            <w:tcBorders>
              <w:top w:val="nil"/>
              <w:left w:val="nil"/>
              <w:bottom w:val="single" w:sz="4" w:space="0" w:color="000000"/>
              <w:right w:val="single" w:sz="4" w:space="0" w:color="000000"/>
            </w:tcBorders>
            <w:noWrap/>
            <w:hideMark/>
          </w:tcPr>
          <w:p w14:paraId="5B6DA603" w14:textId="77777777" w:rsidR="002E7632" w:rsidRPr="00B459D9" w:rsidRDefault="002E7632" w:rsidP="002E7632">
            <w:pPr>
              <w:widowControl/>
              <w:jc w:val="center"/>
              <w:rPr>
                <w:color w:val="000000"/>
                <w:szCs w:val="24"/>
              </w:rPr>
            </w:pPr>
            <w:r w:rsidRPr="00B459D9">
              <w:rPr>
                <w:color w:val="000000"/>
                <w:szCs w:val="24"/>
              </w:rPr>
              <w:t>12</w:t>
            </w:r>
          </w:p>
        </w:tc>
        <w:tc>
          <w:tcPr>
            <w:tcW w:w="1378" w:type="dxa"/>
            <w:tcBorders>
              <w:top w:val="nil"/>
              <w:left w:val="nil"/>
              <w:bottom w:val="single" w:sz="4" w:space="0" w:color="000000"/>
              <w:right w:val="single" w:sz="4" w:space="0" w:color="000000"/>
            </w:tcBorders>
            <w:noWrap/>
            <w:hideMark/>
          </w:tcPr>
          <w:p w14:paraId="1886A798" w14:textId="77777777" w:rsidR="002E7632" w:rsidRPr="00B459D9" w:rsidRDefault="002E7632" w:rsidP="002E7632">
            <w:pPr>
              <w:widowControl/>
              <w:jc w:val="center"/>
              <w:rPr>
                <w:color w:val="000000"/>
                <w:szCs w:val="24"/>
              </w:rPr>
            </w:pPr>
            <w:r w:rsidRPr="00B459D9">
              <w:rPr>
                <w:color w:val="000000"/>
                <w:szCs w:val="24"/>
              </w:rPr>
              <w:t>21,640</w:t>
            </w:r>
          </w:p>
        </w:tc>
        <w:tc>
          <w:tcPr>
            <w:tcW w:w="1423" w:type="dxa"/>
            <w:tcBorders>
              <w:top w:val="nil"/>
              <w:left w:val="nil"/>
              <w:bottom w:val="single" w:sz="4" w:space="0" w:color="000000"/>
              <w:right w:val="single" w:sz="4" w:space="0" w:color="000000"/>
            </w:tcBorders>
            <w:noWrap/>
            <w:hideMark/>
          </w:tcPr>
          <w:p w14:paraId="00D83848" w14:textId="77777777" w:rsidR="002E7632" w:rsidRPr="00B459D9" w:rsidRDefault="002E7632" w:rsidP="002E7632">
            <w:pPr>
              <w:widowControl/>
              <w:jc w:val="center"/>
              <w:rPr>
                <w:color w:val="000000"/>
                <w:szCs w:val="24"/>
              </w:rPr>
            </w:pPr>
            <w:r w:rsidRPr="00B459D9">
              <w:rPr>
                <w:color w:val="000000"/>
                <w:szCs w:val="24"/>
              </w:rPr>
              <w:t>156,760</w:t>
            </w:r>
          </w:p>
        </w:tc>
      </w:tr>
      <w:tr w:rsidR="002E7632" w:rsidRPr="00B459D9" w14:paraId="41192D9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1632485" w14:textId="77777777" w:rsidR="002E7632" w:rsidRPr="00B459D9" w:rsidRDefault="002E7632" w:rsidP="002E7632">
            <w:pPr>
              <w:widowControl/>
              <w:jc w:val="center"/>
              <w:rPr>
                <w:color w:val="000000"/>
                <w:szCs w:val="24"/>
              </w:rPr>
            </w:pPr>
            <w:r w:rsidRPr="00B459D9">
              <w:rPr>
                <w:color w:val="000000"/>
                <w:szCs w:val="24"/>
              </w:rPr>
              <w:t>UN</w:t>
            </w:r>
          </w:p>
        </w:tc>
        <w:tc>
          <w:tcPr>
            <w:tcW w:w="998" w:type="dxa"/>
            <w:tcBorders>
              <w:top w:val="nil"/>
              <w:left w:val="nil"/>
              <w:bottom w:val="single" w:sz="4" w:space="0" w:color="000000"/>
              <w:right w:val="single" w:sz="4" w:space="0" w:color="000000"/>
            </w:tcBorders>
            <w:noWrap/>
            <w:hideMark/>
          </w:tcPr>
          <w:p w14:paraId="537CC5DC" w14:textId="77777777" w:rsidR="002E7632" w:rsidRPr="00B459D9" w:rsidRDefault="002E7632" w:rsidP="002E7632">
            <w:pPr>
              <w:widowControl/>
              <w:jc w:val="center"/>
              <w:rPr>
                <w:color w:val="000000"/>
                <w:szCs w:val="24"/>
              </w:rPr>
            </w:pPr>
            <w:r w:rsidRPr="00B459D9">
              <w:rPr>
                <w:color w:val="000000"/>
                <w:szCs w:val="24"/>
              </w:rPr>
              <w:t>6</w:t>
            </w:r>
          </w:p>
        </w:tc>
        <w:tc>
          <w:tcPr>
            <w:tcW w:w="1060" w:type="dxa"/>
            <w:tcBorders>
              <w:top w:val="nil"/>
              <w:left w:val="nil"/>
              <w:bottom w:val="single" w:sz="4" w:space="0" w:color="000000"/>
              <w:right w:val="single" w:sz="4" w:space="0" w:color="000000"/>
            </w:tcBorders>
            <w:noWrap/>
            <w:hideMark/>
          </w:tcPr>
          <w:p w14:paraId="74BF7BAE" w14:textId="77777777" w:rsidR="002E7632" w:rsidRPr="00B459D9" w:rsidRDefault="002E7632" w:rsidP="002E7632">
            <w:pPr>
              <w:widowControl/>
              <w:jc w:val="center"/>
              <w:rPr>
                <w:color w:val="000000"/>
                <w:szCs w:val="24"/>
              </w:rPr>
            </w:pPr>
            <w:r w:rsidRPr="00B459D9">
              <w:rPr>
                <w:color w:val="000000"/>
                <w:szCs w:val="24"/>
              </w:rPr>
              <w:t>47602</w:t>
            </w:r>
          </w:p>
        </w:tc>
        <w:tc>
          <w:tcPr>
            <w:tcW w:w="1083" w:type="dxa"/>
            <w:tcBorders>
              <w:top w:val="nil"/>
              <w:left w:val="nil"/>
              <w:bottom w:val="single" w:sz="4" w:space="0" w:color="000000"/>
              <w:right w:val="single" w:sz="4" w:space="0" w:color="000000"/>
            </w:tcBorders>
            <w:noWrap/>
            <w:hideMark/>
          </w:tcPr>
          <w:p w14:paraId="70F8BA05" w14:textId="77777777" w:rsidR="002E7632" w:rsidRPr="00B459D9" w:rsidRDefault="002E7632" w:rsidP="002E7632">
            <w:pPr>
              <w:widowControl/>
              <w:jc w:val="center"/>
              <w:rPr>
                <w:color w:val="000000"/>
                <w:szCs w:val="24"/>
              </w:rPr>
            </w:pPr>
            <w:r w:rsidRPr="00B459D9">
              <w:rPr>
                <w:color w:val="000000"/>
                <w:szCs w:val="24"/>
              </w:rPr>
              <w:t>0.8373</w:t>
            </w:r>
          </w:p>
        </w:tc>
        <w:tc>
          <w:tcPr>
            <w:tcW w:w="981" w:type="dxa"/>
            <w:tcBorders>
              <w:top w:val="nil"/>
              <w:left w:val="nil"/>
              <w:bottom w:val="single" w:sz="4" w:space="0" w:color="000000"/>
              <w:right w:val="single" w:sz="4" w:space="0" w:color="000000"/>
            </w:tcBorders>
            <w:noWrap/>
            <w:hideMark/>
          </w:tcPr>
          <w:p w14:paraId="11053CBE"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10F8004B" w14:textId="77777777" w:rsidR="002E7632" w:rsidRPr="00B459D9" w:rsidRDefault="002E7632" w:rsidP="002E7632">
            <w:pPr>
              <w:widowControl/>
              <w:jc w:val="center"/>
              <w:rPr>
                <w:color w:val="000000"/>
                <w:szCs w:val="24"/>
              </w:rPr>
            </w:pPr>
          </w:p>
        </w:tc>
        <w:tc>
          <w:tcPr>
            <w:tcW w:w="1219" w:type="dxa"/>
            <w:tcBorders>
              <w:top w:val="nil"/>
              <w:left w:val="nil"/>
              <w:bottom w:val="single" w:sz="4" w:space="0" w:color="000000"/>
              <w:right w:val="single" w:sz="4" w:space="0" w:color="000000"/>
            </w:tcBorders>
            <w:noWrap/>
            <w:hideMark/>
          </w:tcPr>
          <w:p w14:paraId="15300ABA" w14:textId="77777777" w:rsidR="002E7632" w:rsidRPr="00B459D9" w:rsidRDefault="002E7632" w:rsidP="002E7632">
            <w:pPr>
              <w:widowControl/>
              <w:jc w:val="center"/>
              <w:rPr>
                <w:color w:val="000000"/>
                <w:szCs w:val="24"/>
              </w:rPr>
            </w:pPr>
            <w:r w:rsidRPr="00B459D9">
              <w:rPr>
                <w:color w:val="000000"/>
                <w:szCs w:val="24"/>
              </w:rPr>
              <w:t>4</w:t>
            </w:r>
          </w:p>
        </w:tc>
        <w:tc>
          <w:tcPr>
            <w:tcW w:w="1378" w:type="dxa"/>
            <w:tcBorders>
              <w:top w:val="nil"/>
              <w:left w:val="nil"/>
              <w:bottom w:val="single" w:sz="4" w:space="0" w:color="000000"/>
              <w:right w:val="single" w:sz="4" w:space="0" w:color="000000"/>
            </w:tcBorders>
            <w:noWrap/>
            <w:hideMark/>
          </w:tcPr>
          <w:p w14:paraId="6F182E00" w14:textId="77777777" w:rsidR="002E7632" w:rsidRPr="00B459D9" w:rsidRDefault="002E7632" w:rsidP="002E7632">
            <w:pPr>
              <w:widowControl/>
              <w:jc w:val="center"/>
              <w:rPr>
                <w:color w:val="000000"/>
                <w:szCs w:val="24"/>
              </w:rPr>
            </w:pPr>
            <w:r w:rsidRPr="00B459D9">
              <w:rPr>
                <w:color w:val="000000"/>
                <w:szCs w:val="24"/>
              </w:rPr>
              <w:t>17,889</w:t>
            </w:r>
          </w:p>
        </w:tc>
        <w:tc>
          <w:tcPr>
            <w:tcW w:w="1423" w:type="dxa"/>
            <w:tcBorders>
              <w:top w:val="nil"/>
              <w:left w:val="nil"/>
              <w:bottom w:val="single" w:sz="4" w:space="0" w:color="000000"/>
              <w:right w:val="single" w:sz="4" w:space="0" w:color="000000"/>
            </w:tcBorders>
            <w:noWrap/>
            <w:hideMark/>
          </w:tcPr>
          <w:p w14:paraId="0DA9AB31" w14:textId="77777777" w:rsidR="002E7632" w:rsidRPr="00B459D9" w:rsidRDefault="002E7632" w:rsidP="002E7632">
            <w:pPr>
              <w:widowControl/>
              <w:jc w:val="center"/>
              <w:rPr>
                <w:color w:val="000000"/>
                <w:szCs w:val="24"/>
              </w:rPr>
            </w:pPr>
            <w:r w:rsidRPr="00B459D9">
              <w:rPr>
                <w:color w:val="000000"/>
                <w:szCs w:val="24"/>
              </w:rPr>
              <w:t>91,536</w:t>
            </w:r>
          </w:p>
        </w:tc>
      </w:tr>
      <w:tr w:rsidR="002E7632" w:rsidRPr="00B459D9" w14:paraId="4904466F"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7DF631C5" w14:textId="77777777" w:rsidR="002E7632" w:rsidRPr="00B459D9" w:rsidRDefault="002E7632" w:rsidP="002E7632">
            <w:pPr>
              <w:widowControl/>
              <w:jc w:val="center"/>
              <w:rPr>
                <w:color w:val="000000"/>
                <w:szCs w:val="24"/>
              </w:rPr>
            </w:pPr>
            <w:r w:rsidRPr="00B459D9">
              <w:rPr>
                <w:color w:val="000000"/>
                <w:szCs w:val="24"/>
              </w:rPr>
              <w:t>UN</w:t>
            </w:r>
          </w:p>
        </w:tc>
        <w:tc>
          <w:tcPr>
            <w:tcW w:w="998" w:type="dxa"/>
            <w:tcBorders>
              <w:top w:val="nil"/>
              <w:left w:val="nil"/>
              <w:bottom w:val="single" w:sz="4" w:space="0" w:color="000000"/>
              <w:right w:val="single" w:sz="4" w:space="0" w:color="000000"/>
            </w:tcBorders>
            <w:noWrap/>
            <w:hideMark/>
          </w:tcPr>
          <w:p w14:paraId="68E05CCF" w14:textId="77777777" w:rsidR="002E7632" w:rsidRPr="00B459D9" w:rsidRDefault="002E7632" w:rsidP="002E7632">
            <w:pPr>
              <w:widowControl/>
              <w:jc w:val="center"/>
              <w:rPr>
                <w:color w:val="000000"/>
                <w:szCs w:val="24"/>
              </w:rPr>
            </w:pPr>
            <w:r w:rsidRPr="00B459D9">
              <w:rPr>
                <w:color w:val="000000"/>
                <w:szCs w:val="24"/>
              </w:rPr>
              <w:t>7</w:t>
            </w:r>
          </w:p>
        </w:tc>
        <w:tc>
          <w:tcPr>
            <w:tcW w:w="1060" w:type="dxa"/>
            <w:tcBorders>
              <w:top w:val="nil"/>
              <w:left w:val="nil"/>
              <w:bottom w:val="single" w:sz="4" w:space="0" w:color="000000"/>
              <w:right w:val="single" w:sz="4" w:space="0" w:color="000000"/>
            </w:tcBorders>
            <w:noWrap/>
            <w:hideMark/>
          </w:tcPr>
          <w:p w14:paraId="02554FFD" w14:textId="77777777" w:rsidR="002E7632" w:rsidRPr="00B459D9" w:rsidRDefault="002E7632" w:rsidP="002E7632">
            <w:pPr>
              <w:widowControl/>
              <w:jc w:val="center"/>
              <w:rPr>
                <w:color w:val="000000"/>
                <w:szCs w:val="24"/>
              </w:rPr>
            </w:pPr>
            <w:r w:rsidRPr="00B459D9">
              <w:rPr>
                <w:color w:val="000000"/>
                <w:szCs w:val="24"/>
              </w:rPr>
              <w:t>47701</w:t>
            </w:r>
          </w:p>
        </w:tc>
        <w:tc>
          <w:tcPr>
            <w:tcW w:w="1083" w:type="dxa"/>
            <w:tcBorders>
              <w:top w:val="nil"/>
              <w:left w:val="nil"/>
              <w:bottom w:val="single" w:sz="4" w:space="0" w:color="000000"/>
              <w:right w:val="single" w:sz="4" w:space="0" w:color="000000"/>
            </w:tcBorders>
            <w:noWrap/>
            <w:hideMark/>
          </w:tcPr>
          <w:p w14:paraId="1DEA47C6" w14:textId="77777777" w:rsidR="002E7632" w:rsidRPr="00B459D9" w:rsidRDefault="002E7632" w:rsidP="002E7632">
            <w:pPr>
              <w:widowControl/>
              <w:jc w:val="center"/>
              <w:rPr>
                <w:color w:val="000000"/>
                <w:szCs w:val="24"/>
              </w:rPr>
            </w:pPr>
            <w:r w:rsidRPr="00B459D9">
              <w:rPr>
                <w:color w:val="000000"/>
                <w:szCs w:val="24"/>
              </w:rPr>
              <w:t>1.4390</w:t>
            </w:r>
          </w:p>
        </w:tc>
        <w:tc>
          <w:tcPr>
            <w:tcW w:w="981" w:type="dxa"/>
            <w:tcBorders>
              <w:top w:val="nil"/>
              <w:left w:val="nil"/>
              <w:bottom w:val="single" w:sz="4" w:space="0" w:color="000000"/>
              <w:right w:val="single" w:sz="4" w:space="0" w:color="000000"/>
            </w:tcBorders>
            <w:noWrap/>
            <w:hideMark/>
          </w:tcPr>
          <w:p w14:paraId="3FD02683"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2F62472F" w14:textId="77777777" w:rsidR="002E7632" w:rsidRPr="00B459D9" w:rsidRDefault="002E7632" w:rsidP="002E7632">
            <w:pPr>
              <w:widowControl/>
              <w:jc w:val="center"/>
              <w:rPr>
                <w:color w:val="000000"/>
                <w:szCs w:val="24"/>
              </w:rPr>
            </w:pPr>
          </w:p>
        </w:tc>
        <w:tc>
          <w:tcPr>
            <w:tcW w:w="1219" w:type="dxa"/>
            <w:tcBorders>
              <w:top w:val="nil"/>
              <w:left w:val="nil"/>
              <w:bottom w:val="single" w:sz="4" w:space="0" w:color="000000"/>
              <w:right w:val="single" w:sz="4" w:space="0" w:color="000000"/>
            </w:tcBorders>
            <w:noWrap/>
            <w:hideMark/>
          </w:tcPr>
          <w:p w14:paraId="68519683" w14:textId="77777777" w:rsidR="002E7632" w:rsidRPr="00B459D9" w:rsidRDefault="002E7632" w:rsidP="002E7632">
            <w:pPr>
              <w:widowControl/>
              <w:jc w:val="center"/>
              <w:rPr>
                <w:color w:val="000000"/>
                <w:szCs w:val="24"/>
              </w:rPr>
            </w:pPr>
            <w:r w:rsidRPr="00B459D9">
              <w:rPr>
                <w:color w:val="000000"/>
                <w:szCs w:val="24"/>
              </w:rPr>
              <w:t>8</w:t>
            </w:r>
          </w:p>
        </w:tc>
        <w:tc>
          <w:tcPr>
            <w:tcW w:w="1378" w:type="dxa"/>
            <w:tcBorders>
              <w:top w:val="nil"/>
              <w:left w:val="nil"/>
              <w:bottom w:val="single" w:sz="4" w:space="0" w:color="000000"/>
              <w:right w:val="single" w:sz="4" w:space="0" w:color="000000"/>
            </w:tcBorders>
            <w:noWrap/>
            <w:hideMark/>
          </w:tcPr>
          <w:p w14:paraId="1D080186" w14:textId="77777777" w:rsidR="002E7632" w:rsidRPr="00B459D9" w:rsidRDefault="002E7632" w:rsidP="002E7632">
            <w:pPr>
              <w:widowControl/>
              <w:jc w:val="center"/>
              <w:rPr>
                <w:color w:val="000000"/>
                <w:szCs w:val="24"/>
              </w:rPr>
            </w:pPr>
            <w:r w:rsidRPr="00B459D9">
              <w:rPr>
                <w:color w:val="000000"/>
                <w:szCs w:val="24"/>
              </w:rPr>
              <w:t>20,051</w:t>
            </w:r>
          </w:p>
        </w:tc>
        <w:tc>
          <w:tcPr>
            <w:tcW w:w="1423" w:type="dxa"/>
            <w:tcBorders>
              <w:top w:val="nil"/>
              <w:left w:val="nil"/>
              <w:bottom w:val="single" w:sz="4" w:space="0" w:color="000000"/>
              <w:right w:val="single" w:sz="4" w:space="0" w:color="000000"/>
            </w:tcBorders>
            <w:noWrap/>
            <w:hideMark/>
          </w:tcPr>
          <w:p w14:paraId="572F34AA" w14:textId="77777777" w:rsidR="002E7632" w:rsidRPr="00B459D9" w:rsidRDefault="002E7632" w:rsidP="002E7632">
            <w:pPr>
              <w:widowControl/>
              <w:jc w:val="center"/>
              <w:rPr>
                <w:color w:val="000000"/>
                <w:szCs w:val="24"/>
              </w:rPr>
            </w:pPr>
            <w:r w:rsidRPr="00B459D9">
              <w:rPr>
                <w:color w:val="000000"/>
                <w:szCs w:val="24"/>
              </w:rPr>
              <w:t>182,418</w:t>
            </w:r>
          </w:p>
        </w:tc>
      </w:tr>
      <w:tr w:rsidR="002E7632" w:rsidRPr="00B459D9" w14:paraId="03B33873"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440EE0A6" w14:textId="77777777" w:rsidR="002E7632" w:rsidRPr="00B459D9" w:rsidRDefault="002E7632" w:rsidP="002E7632">
            <w:pPr>
              <w:widowControl/>
              <w:jc w:val="center"/>
              <w:rPr>
                <w:color w:val="000000"/>
                <w:szCs w:val="24"/>
              </w:rPr>
            </w:pPr>
            <w:r w:rsidRPr="00B459D9">
              <w:rPr>
                <w:color w:val="000000"/>
                <w:szCs w:val="24"/>
              </w:rPr>
              <w:t>UN</w:t>
            </w:r>
          </w:p>
        </w:tc>
        <w:tc>
          <w:tcPr>
            <w:tcW w:w="998" w:type="dxa"/>
            <w:tcBorders>
              <w:top w:val="nil"/>
              <w:left w:val="nil"/>
              <w:bottom w:val="single" w:sz="4" w:space="0" w:color="000000"/>
              <w:right w:val="single" w:sz="4" w:space="0" w:color="000000"/>
            </w:tcBorders>
            <w:noWrap/>
            <w:hideMark/>
          </w:tcPr>
          <w:p w14:paraId="09CD0F5C" w14:textId="77777777" w:rsidR="002E7632" w:rsidRPr="00B459D9" w:rsidRDefault="002E7632" w:rsidP="002E7632">
            <w:pPr>
              <w:widowControl/>
              <w:jc w:val="center"/>
              <w:rPr>
                <w:color w:val="000000"/>
                <w:szCs w:val="24"/>
              </w:rPr>
            </w:pPr>
            <w:r w:rsidRPr="00B459D9">
              <w:rPr>
                <w:color w:val="000000"/>
                <w:szCs w:val="24"/>
              </w:rPr>
              <w:t>8</w:t>
            </w:r>
          </w:p>
        </w:tc>
        <w:tc>
          <w:tcPr>
            <w:tcW w:w="1060" w:type="dxa"/>
            <w:tcBorders>
              <w:top w:val="nil"/>
              <w:left w:val="nil"/>
              <w:bottom w:val="single" w:sz="4" w:space="0" w:color="000000"/>
              <w:right w:val="single" w:sz="4" w:space="0" w:color="000000"/>
            </w:tcBorders>
            <w:noWrap/>
            <w:hideMark/>
          </w:tcPr>
          <w:p w14:paraId="1AD2E1BD" w14:textId="77777777" w:rsidR="002E7632" w:rsidRPr="00B459D9" w:rsidRDefault="002E7632" w:rsidP="002E7632">
            <w:pPr>
              <w:widowControl/>
              <w:jc w:val="center"/>
              <w:rPr>
                <w:color w:val="000000"/>
                <w:szCs w:val="24"/>
              </w:rPr>
            </w:pPr>
            <w:r w:rsidRPr="00B459D9">
              <w:rPr>
                <w:color w:val="000000"/>
                <w:szCs w:val="24"/>
              </w:rPr>
              <w:t>47702</w:t>
            </w:r>
          </w:p>
        </w:tc>
        <w:tc>
          <w:tcPr>
            <w:tcW w:w="1083" w:type="dxa"/>
            <w:tcBorders>
              <w:top w:val="nil"/>
              <w:left w:val="nil"/>
              <w:bottom w:val="single" w:sz="4" w:space="0" w:color="000000"/>
              <w:right w:val="single" w:sz="4" w:space="0" w:color="000000"/>
            </w:tcBorders>
            <w:noWrap/>
            <w:hideMark/>
          </w:tcPr>
          <w:p w14:paraId="272AD4AC" w14:textId="77777777" w:rsidR="002E7632" w:rsidRPr="00B459D9" w:rsidRDefault="002E7632" w:rsidP="002E7632">
            <w:pPr>
              <w:widowControl/>
              <w:jc w:val="center"/>
              <w:rPr>
                <w:color w:val="000000"/>
                <w:szCs w:val="24"/>
              </w:rPr>
            </w:pPr>
            <w:r w:rsidRPr="00B459D9">
              <w:rPr>
                <w:color w:val="000000"/>
                <w:szCs w:val="24"/>
              </w:rPr>
              <w:t>0.7333</w:t>
            </w:r>
          </w:p>
        </w:tc>
        <w:tc>
          <w:tcPr>
            <w:tcW w:w="981" w:type="dxa"/>
            <w:tcBorders>
              <w:top w:val="nil"/>
              <w:left w:val="nil"/>
              <w:bottom w:val="single" w:sz="4" w:space="0" w:color="000000"/>
              <w:right w:val="single" w:sz="4" w:space="0" w:color="000000"/>
            </w:tcBorders>
            <w:noWrap/>
            <w:hideMark/>
          </w:tcPr>
          <w:p w14:paraId="312D8920"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3AF264C5" w14:textId="77777777" w:rsidR="002E7632" w:rsidRPr="00B459D9" w:rsidRDefault="002E7632" w:rsidP="002E7632">
            <w:pPr>
              <w:widowControl/>
              <w:jc w:val="center"/>
              <w:rPr>
                <w:color w:val="000000"/>
                <w:szCs w:val="24"/>
              </w:rPr>
            </w:pPr>
          </w:p>
        </w:tc>
        <w:tc>
          <w:tcPr>
            <w:tcW w:w="1219" w:type="dxa"/>
            <w:tcBorders>
              <w:top w:val="nil"/>
              <w:left w:val="nil"/>
              <w:bottom w:val="single" w:sz="4" w:space="0" w:color="000000"/>
              <w:right w:val="single" w:sz="4" w:space="0" w:color="000000"/>
            </w:tcBorders>
            <w:noWrap/>
            <w:hideMark/>
          </w:tcPr>
          <w:p w14:paraId="0010B2BC"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000000"/>
              <w:right w:val="single" w:sz="4" w:space="0" w:color="000000"/>
            </w:tcBorders>
            <w:noWrap/>
            <w:hideMark/>
          </w:tcPr>
          <w:p w14:paraId="1BA58F9F" w14:textId="77777777" w:rsidR="002E7632" w:rsidRPr="00B459D9" w:rsidRDefault="002E7632" w:rsidP="002E7632">
            <w:pPr>
              <w:widowControl/>
              <w:jc w:val="center"/>
              <w:rPr>
                <w:color w:val="000000"/>
                <w:szCs w:val="24"/>
              </w:rPr>
            </w:pPr>
            <w:r w:rsidRPr="00B459D9">
              <w:rPr>
                <w:color w:val="000000"/>
                <w:szCs w:val="24"/>
              </w:rPr>
              <w:t>14,851</w:t>
            </w:r>
          </w:p>
        </w:tc>
        <w:tc>
          <w:tcPr>
            <w:tcW w:w="1423" w:type="dxa"/>
            <w:tcBorders>
              <w:top w:val="nil"/>
              <w:left w:val="nil"/>
              <w:bottom w:val="single" w:sz="4" w:space="0" w:color="000000"/>
              <w:right w:val="single" w:sz="4" w:space="0" w:color="000000"/>
            </w:tcBorders>
            <w:noWrap/>
            <w:hideMark/>
          </w:tcPr>
          <w:p w14:paraId="39837884" w14:textId="77777777" w:rsidR="002E7632" w:rsidRPr="00B459D9" w:rsidRDefault="002E7632" w:rsidP="002E7632">
            <w:pPr>
              <w:widowControl/>
              <w:jc w:val="center"/>
              <w:rPr>
                <w:color w:val="000000"/>
                <w:szCs w:val="24"/>
              </w:rPr>
            </w:pPr>
            <w:r w:rsidRPr="00B459D9">
              <w:rPr>
                <w:color w:val="000000"/>
                <w:szCs w:val="24"/>
              </w:rPr>
              <w:t>67,974</w:t>
            </w:r>
          </w:p>
        </w:tc>
      </w:tr>
      <w:tr w:rsidR="002E7632" w:rsidRPr="00B459D9" w14:paraId="2CED6DFD" w14:textId="77777777" w:rsidTr="006B3833">
        <w:trPr>
          <w:trHeight w:val="20"/>
        </w:trPr>
        <w:tc>
          <w:tcPr>
            <w:tcW w:w="981" w:type="dxa"/>
            <w:tcBorders>
              <w:top w:val="nil"/>
              <w:left w:val="single" w:sz="4" w:space="0" w:color="000000"/>
              <w:bottom w:val="single" w:sz="4" w:space="0" w:color="000000"/>
              <w:right w:val="single" w:sz="4" w:space="0" w:color="000000"/>
            </w:tcBorders>
            <w:noWrap/>
            <w:hideMark/>
          </w:tcPr>
          <w:p w14:paraId="0D8934C0" w14:textId="77777777" w:rsidR="002E7632" w:rsidRPr="00B459D9" w:rsidRDefault="002E7632" w:rsidP="002E7632">
            <w:pPr>
              <w:widowControl/>
              <w:jc w:val="center"/>
              <w:rPr>
                <w:color w:val="000000"/>
                <w:szCs w:val="24"/>
              </w:rPr>
            </w:pPr>
            <w:r w:rsidRPr="00B459D9">
              <w:rPr>
                <w:color w:val="000000"/>
                <w:szCs w:val="24"/>
              </w:rPr>
              <w:t>UN</w:t>
            </w:r>
          </w:p>
        </w:tc>
        <w:tc>
          <w:tcPr>
            <w:tcW w:w="998" w:type="dxa"/>
            <w:tcBorders>
              <w:top w:val="nil"/>
              <w:left w:val="nil"/>
              <w:bottom w:val="single" w:sz="4" w:space="0" w:color="000000"/>
              <w:right w:val="single" w:sz="4" w:space="0" w:color="000000"/>
            </w:tcBorders>
            <w:noWrap/>
            <w:hideMark/>
          </w:tcPr>
          <w:p w14:paraId="63B95A3A" w14:textId="77777777" w:rsidR="002E7632" w:rsidRPr="00B459D9" w:rsidRDefault="002E7632" w:rsidP="002E7632">
            <w:pPr>
              <w:widowControl/>
              <w:jc w:val="center"/>
              <w:rPr>
                <w:color w:val="000000"/>
                <w:szCs w:val="24"/>
              </w:rPr>
            </w:pPr>
            <w:r w:rsidRPr="00B459D9">
              <w:rPr>
                <w:color w:val="000000"/>
                <w:szCs w:val="24"/>
              </w:rPr>
              <w:t>9</w:t>
            </w:r>
          </w:p>
        </w:tc>
        <w:tc>
          <w:tcPr>
            <w:tcW w:w="1060" w:type="dxa"/>
            <w:tcBorders>
              <w:top w:val="nil"/>
              <w:left w:val="nil"/>
              <w:bottom w:val="single" w:sz="4" w:space="0" w:color="000000"/>
              <w:right w:val="single" w:sz="4" w:space="0" w:color="000000"/>
            </w:tcBorders>
            <w:noWrap/>
            <w:hideMark/>
          </w:tcPr>
          <w:p w14:paraId="58C750EA" w14:textId="77777777" w:rsidR="002E7632" w:rsidRPr="00B459D9" w:rsidRDefault="002E7632" w:rsidP="002E7632">
            <w:pPr>
              <w:widowControl/>
              <w:jc w:val="center"/>
              <w:rPr>
                <w:color w:val="000000"/>
                <w:szCs w:val="24"/>
              </w:rPr>
            </w:pPr>
            <w:r w:rsidRPr="00B459D9">
              <w:rPr>
                <w:color w:val="000000"/>
                <w:szCs w:val="24"/>
              </w:rPr>
              <w:t>47703</w:t>
            </w:r>
          </w:p>
        </w:tc>
        <w:tc>
          <w:tcPr>
            <w:tcW w:w="1083" w:type="dxa"/>
            <w:tcBorders>
              <w:top w:val="nil"/>
              <w:left w:val="nil"/>
              <w:bottom w:val="single" w:sz="4" w:space="0" w:color="000000"/>
              <w:right w:val="single" w:sz="4" w:space="0" w:color="000000"/>
            </w:tcBorders>
            <w:noWrap/>
            <w:hideMark/>
          </w:tcPr>
          <w:p w14:paraId="717805C9" w14:textId="77777777" w:rsidR="002E7632" w:rsidRPr="00B459D9" w:rsidRDefault="002E7632" w:rsidP="002E7632">
            <w:pPr>
              <w:widowControl/>
              <w:jc w:val="center"/>
              <w:rPr>
                <w:color w:val="000000"/>
                <w:szCs w:val="24"/>
              </w:rPr>
            </w:pPr>
            <w:r w:rsidRPr="00B459D9">
              <w:rPr>
                <w:color w:val="000000"/>
                <w:szCs w:val="24"/>
              </w:rPr>
              <w:t>1.5683</w:t>
            </w:r>
          </w:p>
        </w:tc>
        <w:tc>
          <w:tcPr>
            <w:tcW w:w="981" w:type="dxa"/>
            <w:tcBorders>
              <w:top w:val="nil"/>
              <w:left w:val="nil"/>
              <w:bottom w:val="single" w:sz="4" w:space="0" w:color="000000"/>
              <w:right w:val="single" w:sz="4" w:space="0" w:color="000000"/>
            </w:tcBorders>
            <w:noWrap/>
            <w:hideMark/>
          </w:tcPr>
          <w:p w14:paraId="2482D5A0"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000000"/>
              <w:right w:val="single" w:sz="4" w:space="0" w:color="000000"/>
            </w:tcBorders>
            <w:noWrap/>
            <w:hideMark/>
          </w:tcPr>
          <w:p w14:paraId="4A4A1A4A" w14:textId="77777777" w:rsidR="002E7632" w:rsidRPr="00B459D9" w:rsidRDefault="002E7632" w:rsidP="002E7632">
            <w:pPr>
              <w:widowControl/>
              <w:jc w:val="center"/>
              <w:rPr>
                <w:color w:val="000000"/>
                <w:szCs w:val="24"/>
              </w:rPr>
            </w:pPr>
          </w:p>
        </w:tc>
        <w:tc>
          <w:tcPr>
            <w:tcW w:w="1219" w:type="dxa"/>
            <w:tcBorders>
              <w:top w:val="nil"/>
              <w:left w:val="nil"/>
              <w:bottom w:val="single" w:sz="4" w:space="0" w:color="000000"/>
              <w:right w:val="single" w:sz="4" w:space="0" w:color="000000"/>
            </w:tcBorders>
            <w:noWrap/>
            <w:hideMark/>
          </w:tcPr>
          <w:p w14:paraId="17DF6772" w14:textId="77777777" w:rsidR="002E7632" w:rsidRPr="00B459D9" w:rsidRDefault="002E7632" w:rsidP="002E7632">
            <w:pPr>
              <w:widowControl/>
              <w:jc w:val="center"/>
              <w:rPr>
                <w:color w:val="000000"/>
                <w:szCs w:val="24"/>
              </w:rPr>
            </w:pPr>
            <w:r w:rsidRPr="00B459D9">
              <w:rPr>
                <w:color w:val="000000"/>
                <w:szCs w:val="24"/>
              </w:rPr>
              <w:t>6</w:t>
            </w:r>
          </w:p>
        </w:tc>
        <w:tc>
          <w:tcPr>
            <w:tcW w:w="1378" w:type="dxa"/>
            <w:tcBorders>
              <w:top w:val="nil"/>
              <w:left w:val="nil"/>
              <w:bottom w:val="single" w:sz="4" w:space="0" w:color="000000"/>
              <w:right w:val="single" w:sz="4" w:space="0" w:color="000000"/>
            </w:tcBorders>
            <w:noWrap/>
            <w:hideMark/>
          </w:tcPr>
          <w:p w14:paraId="70903CBB" w14:textId="77777777" w:rsidR="002E7632" w:rsidRPr="00B459D9" w:rsidRDefault="002E7632" w:rsidP="002E7632">
            <w:pPr>
              <w:widowControl/>
              <w:jc w:val="center"/>
              <w:rPr>
                <w:color w:val="000000"/>
                <w:szCs w:val="24"/>
              </w:rPr>
            </w:pPr>
            <w:r w:rsidRPr="00B459D9">
              <w:rPr>
                <w:color w:val="000000"/>
                <w:szCs w:val="24"/>
              </w:rPr>
              <w:t>16,589</w:t>
            </w:r>
          </w:p>
        </w:tc>
        <w:tc>
          <w:tcPr>
            <w:tcW w:w="1423" w:type="dxa"/>
            <w:tcBorders>
              <w:top w:val="nil"/>
              <w:left w:val="nil"/>
              <w:bottom w:val="single" w:sz="4" w:space="0" w:color="000000"/>
              <w:right w:val="single" w:sz="4" w:space="0" w:color="000000"/>
            </w:tcBorders>
            <w:noWrap/>
            <w:hideMark/>
          </w:tcPr>
          <w:p w14:paraId="6876B43D" w14:textId="77777777" w:rsidR="002E7632" w:rsidRPr="00B459D9" w:rsidRDefault="002E7632" w:rsidP="002E7632">
            <w:pPr>
              <w:widowControl/>
              <w:jc w:val="center"/>
              <w:rPr>
                <w:color w:val="000000"/>
                <w:szCs w:val="24"/>
              </w:rPr>
            </w:pPr>
            <w:r w:rsidRPr="00B459D9">
              <w:rPr>
                <w:color w:val="000000"/>
                <w:szCs w:val="24"/>
              </w:rPr>
              <w:t>185,538</w:t>
            </w:r>
          </w:p>
        </w:tc>
      </w:tr>
      <w:tr w:rsidR="002E7632" w:rsidRPr="00B459D9" w14:paraId="106C0C05" w14:textId="77777777" w:rsidTr="006B3833">
        <w:trPr>
          <w:trHeight w:val="20"/>
        </w:trPr>
        <w:tc>
          <w:tcPr>
            <w:tcW w:w="981" w:type="dxa"/>
            <w:tcBorders>
              <w:top w:val="nil"/>
              <w:left w:val="single" w:sz="4" w:space="0" w:color="000000"/>
              <w:bottom w:val="single" w:sz="4" w:space="0" w:color="auto"/>
              <w:right w:val="single" w:sz="4" w:space="0" w:color="000000"/>
            </w:tcBorders>
            <w:noWrap/>
            <w:hideMark/>
          </w:tcPr>
          <w:p w14:paraId="2BA156FB" w14:textId="77777777" w:rsidR="002E7632" w:rsidRPr="00B459D9" w:rsidRDefault="002E7632" w:rsidP="002E7632">
            <w:pPr>
              <w:widowControl/>
              <w:jc w:val="center"/>
              <w:rPr>
                <w:color w:val="000000"/>
                <w:szCs w:val="24"/>
              </w:rPr>
            </w:pPr>
            <w:r w:rsidRPr="00B459D9">
              <w:rPr>
                <w:color w:val="000000"/>
                <w:szCs w:val="24"/>
              </w:rPr>
              <w:t>UN</w:t>
            </w:r>
          </w:p>
        </w:tc>
        <w:tc>
          <w:tcPr>
            <w:tcW w:w="998" w:type="dxa"/>
            <w:tcBorders>
              <w:top w:val="nil"/>
              <w:left w:val="nil"/>
              <w:bottom w:val="single" w:sz="4" w:space="0" w:color="auto"/>
              <w:right w:val="single" w:sz="4" w:space="0" w:color="000000"/>
            </w:tcBorders>
            <w:noWrap/>
            <w:hideMark/>
          </w:tcPr>
          <w:p w14:paraId="6792AD61" w14:textId="77777777" w:rsidR="002E7632" w:rsidRPr="00B459D9" w:rsidRDefault="002E7632" w:rsidP="002E7632">
            <w:pPr>
              <w:widowControl/>
              <w:jc w:val="center"/>
              <w:rPr>
                <w:color w:val="000000"/>
                <w:szCs w:val="24"/>
              </w:rPr>
            </w:pPr>
            <w:r w:rsidRPr="00B459D9">
              <w:rPr>
                <w:color w:val="000000"/>
                <w:szCs w:val="24"/>
              </w:rPr>
              <w:t>10</w:t>
            </w:r>
          </w:p>
        </w:tc>
        <w:tc>
          <w:tcPr>
            <w:tcW w:w="1060" w:type="dxa"/>
            <w:tcBorders>
              <w:top w:val="nil"/>
              <w:left w:val="nil"/>
              <w:bottom w:val="single" w:sz="4" w:space="0" w:color="auto"/>
              <w:right w:val="single" w:sz="4" w:space="0" w:color="000000"/>
            </w:tcBorders>
            <w:noWrap/>
            <w:hideMark/>
          </w:tcPr>
          <w:p w14:paraId="0112460C" w14:textId="77777777" w:rsidR="002E7632" w:rsidRPr="00B459D9" w:rsidRDefault="002E7632" w:rsidP="002E7632">
            <w:pPr>
              <w:widowControl/>
              <w:jc w:val="center"/>
              <w:rPr>
                <w:color w:val="000000"/>
                <w:szCs w:val="24"/>
              </w:rPr>
            </w:pPr>
            <w:r w:rsidRPr="00B459D9">
              <w:rPr>
                <w:color w:val="000000"/>
                <w:szCs w:val="24"/>
              </w:rPr>
              <w:t>47704</w:t>
            </w:r>
          </w:p>
        </w:tc>
        <w:tc>
          <w:tcPr>
            <w:tcW w:w="1083" w:type="dxa"/>
            <w:tcBorders>
              <w:top w:val="nil"/>
              <w:left w:val="nil"/>
              <w:bottom w:val="single" w:sz="4" w:space="0" w:color="auto"/>
              <w:right w:val="single" w:sz="4" w:space="0" w:color="000000"/>
            </w:tcBorders>
            <w:noWrap/>
            <w:hideMark/>
          </w:tcPr>
          <w:p w14:paraId="3515EBBD" w14:textId="77777777" w:rsidR="002E7632" w:rsidRPr="00B459D9" w:rsidRDefault="002E7632" w:rsidP="002E7632">
            <w:pPr>
              <w:widowControl/>
              <w:jc w:val="center"/>
              <w:rPr>
                <w:color w:val="000000"/>
                <w:szCs w:val="24"/>
              </w:rPr>
            </w:pPr>
            <w:r w:rsidRPr="00B459D9">
              <w:rPr>
                <w:color w:val="000000"/>
                <w:szCs w:val="24"/>
              </w:rPr>
              <w:t>0.8500</w:t>
            </w:r>
          </w:p>
        </w:tc>
        <w:tc>
          <w:tcPr>
            <w:tcW w:w="981" w:type="dxa"/>
            <w:tcBorders>
              <w:top w:val="nil"/>
              <w:left w:val="nil"/>
              <w:bottom w:val="single" w:sz="4" w:space="0" w:color="auto"/>
              <w:right w:val="single" w:sz="4" w:space="0" w:color="000000"/>
            </w:tcBorders>
            <w:noWrap/>
            <w:hideMark/>
          </w:tcPr>
          <w:p w14:paraId="2501800A" w14:textId="77777777" w:rsidR="002E7632" w:rsidRPr="00B459D9" w:rsidRDefault="002E7632" w:rsidP="002E7632">
            <w:pPr>
              <w:widowControl/>
              <w:jc w:val="center"/>
              <w:rPr>
                <w:color w:val="000000"/>
                <w:szCs w:val="24"/>
              </w:rPr>
            </w:pPr>
          </w:p>
        </w:tc>
        <w:tc>
          <w:tcPr>
            <w:tcW w:w="981" w:type="dxa"/>
            <w:tcBorders>
              <w:top w:val="nil"/>
              <w:left w:val="nil"/>
              <w:bottom w:val="single" w:sz="4" w:space="0" w:color="auto"/>
              <w:right w:val="single" w:sz="4" w:space="0" w:color="000000"/>
            </w:tcBorders>
            <w:noWrap/>
            <w:hideMark/>
          </w:tcPr>
          <w:p w14:paraId="4599BE76" w14:textId="77777777" w:rsidR="002E7632" w:rsidRPr="00B459D9" w:rsidRDefault="002E7632" w:rsidP="002E7632">
            <w:pPr>
              <w:widowControl/>
              <w:jc w:val="center"/>
              <w:rPr>
                <w:color w:val="000000"/>
                <w:szCs w:val="24"/>
              </w:rPr>
            </w:pPr>
          </w:p>
        </w:tc>
        <w:tc>
          <w:tcPr>
            <w:tcW w:w="1219" w:type="dxa"/>
            <w:tcBorders>
              <w:top w:val="nil"/>
              <w:left w:val="nil"/>
              <w:bottom w:val="single" w:sz="4" w:space="0" w:color="auto"/>
              <w:right w:val="single" w:sz="4" w:space="0" w:color="000000"/>
            </w:tcBorders>
            <w:noWrap/>
            <w:hideMark/>
          </w:tcPr>
          <w:p w14:paraId="362C8740" w14:textId="77777777" w:rsidR="002E7632" w:rsidRPr="00B459D9" w:rsidRDefault="002E7632" w:rsidP="002E7632">
            <w:pPr>
              <w:widowControl/>
              <w:jc w:val="center"/>
              <w:rPr>
                <w:color w:val="000000"/>
                <w:szCs w:val="24"/>
              </w:rPr>
            </w:pPr>
            <w:r w:rsidRPr="00B459D9">
              <w:rPr>
                <w:color w:val="000000"/>
                <w:szCs w:val="24"/>
              </w:rPr>
              <w:t>3</w:t>
            </w:r>
          </w:p>
        </w:tc>
        <w:tc>
          <w:tcPr>
            <w:tcW w:w="1378" w:type="dxa"/>
            <w:tcBorders>
              <w:top w:val="nil"/>
              <w:left w:val="nil"/>
              <w:bottom w:val="single" w:sz="4" w:space="0" w:color="auto"/>
              <w:right w:val="single" w:sz="4" w:space="0" w:color="000000"/>
            </w:tcBorders>
            <w:noWrap/>
            <w:hideMark/>
          </w:tcPr>
          <w:p w14:paraId="654D8441" w14:textId="77777777" w:rsidR="002E7632" w:rsidRPr="00B459D9" w:rsidRDefault="002E7632" w:rsidP="002E7632">
            <w:pPr>
              <w:widowControl/>
              <w:jc w:val="center"/>
              <w:rPr>
                <w:color w:val="000000"/>
                <w:szCs w:val="24"/>
              </w:rPr>
            </w:pPr>
            <w:r w:rsidRPr="00B459D9">
              <w:rPr>
                <w:color w:val="000000"/>
                <w:szCs w:val="24"/>
              </w:rPr>
              <w:t>12,621</w:t>
            </w:r>
          </w:p>
        </w:tc>
        <w:tc>
          <w:tcPr>
            <w:tcW w:w="1423" w:type="dxa"/>
            <w:tcBorders>
              <w:top w:val="nil"/>
              <w:left w:val="nil"/>
              <w:bottom w:val="single" w:sz="4" w:space="0" w:color="000000"/>
              <w:right w:val="single" w:sz="4" w:space="0" w:color="000000"/>
            </w:tcBorders>
            <w:noWrap/>
            <w:hideMark/>
          </w:tcPr>
          <w:p w14:paraId="69D7A1EE" w14:textId="77777777" w:rsidR="002E7632" w:rsidRPr="00B459D9" w:rsidRDefault="002E7632" w:rsidP="002E7632">
            <w:pPr>
              <w:widowControl/>
              <w:jc w:val="center"/>
              <w:rPr>
                <w:color w:val="000000"/>
                <w:szCs w:val="24"/>
              </w:rPr>
            </w:pPr>
            <w:r w:rsidRPr="00B459D9">
              <w:rPr>
                <w:color w:val="000000"/>
                <w:szCs w:val="24"/>
              </w:rPr>
              <w:t>84,526</w:t>
            </w:r>
          </w:p>
        </w:tc>
      </w:tr>
      <w:tr w:rsidR="008D76EA" w:rsidRPr="00B459D9" w14:paraId="0F65371A" w14:textId="77777777" w:rsidTr="00547330">
        <w:trPr>
          <w:trHeight w:val="20"/>
        </w:trPr>
        <w:tc>
          <w:tcPr>
            <w:tcW w:w="8681" w:type="dxa"/>
            <w:gridSpan w:val="8"/>
            <w:tcBorders>
              <w:top w:val="nil"/>
              <w:left w:val="single" w:sz="4" w:space="0" w:color="000000"/>
              <w:bottom w:val="single" w:sz="4" w:space="0" w:color="auto"/>
              <w:right w:val="single" w:sz="4" w:space="0" w:color="000000"/>
            </w:tcBorders>
            <w:noWrap/>
            <w:vAlign w:val="center"/>
          </w:tcPr>
          <w:p w14:paraId="1C15C627" w14:textId="77777777" w:rsidR="008D76EA" w:rsidRPr="00B459D9" w:rsidRDefault="008D76EA" w:rsidP="0065519D">
            <w:pPr>
              <w:widowControl/>
              <w:adjustRightInd/>
              <w:spacing w:line="360" w:lineRule="exact"/>
              <w:jc w:val="right"/>
              <w:textAlignment w:val="auto"/>
              <w:rPr>
                <w:color w:val="000000"/>
                <w:szCs w:val="24"/>
              </w:rPr>
            </w:pPr>
            <w:r w:rsidRPr="00B459D9">
              <w:rPr>
                <w:color w:val="000000"/>
                <w:szCs w:val="24"/>
              </w:rPr>
              <w:t>全國平均點數</w:t>
            </w:r>
          </w:p>
        </w:tc>
        <w:tc>
          <w:tcPr>
            <w:tcW w:w="1423" w:type="dxa"/>
            <w:tcBorders>
              <w:top w:val="nil"/>
              <w:left w:val="nil"/>
              <w:bottom w:val="single" w:sz="4" w:space="0" w:color="000000"/>
              <w:right w:val="single" w:sz="4" w:space="0" w:color="000000"/>
            </w:tcBorders>
            <w:noWrap/>
            <w:vAlign w:val="center"/>
          </w:tcPr>
          <w:p w14:paraId="0A5F91B3" w14:textId="77777777" w:rsidR="008D76EA" w:rsidRPr="00B459D9" w:rsidRDefault="002E7632" w:rsidP="0065519D">
            <w:pPr>
              <w:widowControl/>
              <w:adjustRightInd/>
              <w:spacing w:line="360" w:lineRule="exact"/>
              <w:jc w:val="right"/>
              <w:textAlignment w:val="auto"/>
              <w:rPr>
                <w:color w:val="000000"/>
                <w:szCs w:val="24"/>
              </w:rPr>
            </w:pPr>
            <w:r w:rsidRPr="00B459D9">
              <w:rPr>
                <w:color w:val="000000"/>
              </w:rPr>
              <w:t>57,533</w:t>
            </w:r>
          </w:p>
        </w:tc>
      </w:tr>
    </w:tbl>
    <w:p w14:paraId="38FFA754" w14:textId="77777777" w:rsidR="00A84A1D" w:rsidRPr="00B459D9" w:rsidRDefault="00A84A1D" w:rsidP="00A84A1D">
      <w:pPr>
        <w:widowControl/>
        <w:spacing w:line="300" w:lineRule="exact"/>
        <w:ind w:left="192" w:hangingChars="80" w:hanging="192"/>
        <w:jc w:val="both"/>
        <w:rPr>
          <w:color w:val="000000"/>
          <w:szCs w:val="24"/>
        </w:rPr>
      </w:pPr>
    </w:p>
    <w:p w14:paraId="42C314E9" w14:textId="77777777" w:rsidR="005A05AC" w:rsidRPr="00B459D9" w:rsidRDefault="005A05AC">
      <w:pPr>
        <w:rPr>
          <w:color w:val="000000"/>
        </w:rPr>
      </w:pPr>
    </w:p>
    <w:p w14:paraId="51060EDA" w14:textId="77777777" w:rsidR="00CB10D6" w:rsidRPr="00B459D9" w:rsidRDefault="00CB10D6" w:rsidP="00D30C25">
      <w:pPr>
        <w:widowControl/>
        <w:adjustRightInd/>
        <w:spacing w:line="360" w:lineRule="exact"/>
        <w:textAlignment w:val="auto"/>
        <w:rPr>
          <w:color w:val="000000"/>
          <w:szCs w:val="24"/>
        </w:rPr>
      </w:pPr>
    </w:p>
    <w:sectPr w:rsidR="00CB10D6" w:rsidRPr="00B459D9" w:rsidSect="005E1B5A">
      <w:headerReference w:type="default" r:id="rId15"/>
      <w:footerReference w:type="default" r:id="rId16"/>
      <w:pgSz w:w="11906" w:h="16838"/>
      <w:pgMar w:top="1021" w:right="1134" w:bottom="1021" w:left="1134" w:header="680" w:footer="851" w:gutter="0"/>
      <w:pgNumType w:fmt="numberInDash"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4834E" w14:textId="77777777" w:rsidR="004D3366" w:rsidRDefault="004D3366">
      <w:pPr>
        <w:spacing w:line="240" w:lineRule="auto"/>
      </w:pPr>
      <w:r>
        <w:separator/>
      </w:r>
    </w:p>
  </w:endnote>
  <w:endnote w:type="continuationSeparator" w:id="0">
    <w:p w14:paraId="00ADB487" w14:textId="77777777" w:rsidR="004D3366" w:rsidRDefault="004D33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BatangChe">
    <w:charset w:val="81"/>
    <w:family w:val="modern"/>
    <w:pitch w:val="fixed"/>
    <w:sig w:usb0="B00002AF" w:usb1="69D77CFB" w:usb2="00000030" w:usb3="00000000" w:csb0="0008009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全真楷書">
    <w:altName w:val="微軟正黑體"/>
    <w:charset w:val="88"/>
    <w:family w:val="modern"/>
    <w:pitch w:val="fixed"/>
    <w:sig w:usb0="00000000"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華康楷書體W3">
    <w:charset w:val="88"/>
    <w:family w:val="script"/>
    <w:pitch w:val="fixed"/>
    <w:sig w:usb0="80000001" w:usb1="28091800" w:usb2="00000016" w:usb3="00000000" w:csb0="00100000" w:csb1="00000000"/>
  </w:font>
  <w:font w:name="Mangal">
    <w:panose1 w:val="00000400000000000000"/>
    <w:charset w:val="00"/>
    <w:family w:val="roman"/>
    <w:pitch w:val="variable"/>
    <w:sig w:usb0="00008003" w:usb1="00000000" w:usb2="00000000" w:usb3="00000000" w:csb0="00000001" w:csb1="00000000"/>
  </w:font>
  <w:font w:name="華康粗黑體">
    <w:altName w:val="微軟正黑體"/>
    <w:charset w:val="88"/>
    <w:family w:val="modern"/>
    <w:pitch w:val="fixed"/>
    <w:sig w:usb0="00000000" w:usb1="28091800" w:usb2="00000016" w:usb3="00000000" w:csb0="00100000" w:csb1="00000000"/>
  </w:font>
  <w:font w:name="華康超明體">
    <w:charset w:val="88"/>
    <w:family w:val="modern"/>
    <w:pitch w:val="fixed"/>
    <w:sig w:usb0="80000001" w:usb1="28091800" w:usb2="00000016" w:usb3="00000000" w:csb0="00100000" w:csb1="00000000"/>
  </w:font>
  <w:font w:name="DengXian">
    <w:panose1 w:val="02010600030101010101"/>
    <w:charset w:val="86"/>
    <w:family w:val="auto"/>
    <w:pitch w:val="variable"/>
    <w:sig w:usb0="A00002BF" w:usb1="38CF7CFA" w:usb2="00000016" w:usb3="00000000" w:csb0="0004000F" w:csb1="00000000"/>
  </w:font>
  <w:font w:name="微軟正黑體">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200247B" w:usb2="00000009" w:usb3="00000000" w:csb0="000001FF" w:csb1="00000000"/>
  </w:font>
  <w:font w:name="Microsoft JhengHei UI">
    <w:panose1 w:val="020B0604030504040204"/>
    <w:charset w:val="88"/>
    <w:family w:val="swiss"/>
    <w:pitch w:val="variable"/>
    <w:sig w:usb0="000002A7" w:usb1="28CF4400" w:usb2="00000016" w:usb3="00000000" w:csb0="00100009" w:csb1="00000000"/>
  </w:font>
  <w:font w:name="華康細明體">
    <w:charset w:val="00"/>
    <w:family w:val="modern"/>
    <w:pitch w:val="fixed"/>
  </w:font>
  <w:font w:name="Verdana">
    <w:panose1 w:val="020B0604030504040204"/>
    <w:charset w:val="00"/>
    <w:family w:val="swiss"/>
    <w:pitch w:val="variable"/>
    <w:sig w:usb0="A00006FF" w:usb1="4000205B" w:usb2="00000010" w:usb3="00000000" w:csb0="0000019F" w:csb1="00000000"/>
  </w:font>
  <w:font w:name="ヒラギノ角ゴ Pro W3">
    <w:altName w:val="Yu Gothic"/>
    <w:charset w:val="00"/>
    <w:family w:val="roman"/>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C20CF" w14:textId="77777777" w:rsidR="00547330" w:rsidRDefault="00547330">
    <w:pPr>
      <w:pStyle w:val="af5"/>
      <w:framePr w:wrap="around" w:vAnchor="text" w:hAnchor="margin" w:xAlign="center" w:y="1"/>
      <w:rPr>
        <w:rStyle w:val="af9"/>
      </w:rPr>
    </w:pPr>
    <w:r>
      <w:rPr>
        <w:rStyle w:val="af9"/>
      </w:rPr>
      <w:fldChar w:fldCharType="begin"/>
    </w:r>
    <w:r>
      <w:rPr>
        <w:rStyle w:val="af9"/>
      </w:rPr>
      <w:instrText xml:space="preserve">PAGE  </w:instrText>
    </w:r>
    <w:r>
      <w:rPr>
        <w:rStyle w:val="af9"/>
      </w:rPr>
      <w:fldChar w:fldCharType="end"/>
    </w:r>
  </w:p>
  <w:p w14:paraId="7883609D" w14:textId="77777777" w:rsidR="00547330" w:rsidRDefault="00547330">
    <w:pPr>
      <w:pStyle w:val="af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7BE1E" w14:textId="77777777" w:rsidR="00547330" w:rsidRDefault="00547330" w:rsidP="00BD47BB">
    <w:pPr>
      <w:pStyle w:val="af5"/>
      <w:jc w:val="center"/>
    </w:pPr>
    <w:r>
      <w:rPr>
        <w:rFonts w:hint="eastAsia"/>
      </w:rPr>
      <w:t>第七部</w:t>
    </w:r>
    <w:r>
      <w:rPr>
        <w:rFonts w:hint="eastAsia"/>
      </w:rPr>
      <w:t xml:space="preserve"> </w:t>
    </w:r>
    <w:r>
      <w:rPr>
        <w:rFonts w:hint="eastAsia"/>
      </w:rPr>
      <w:t>第一章</w:t>
    </w:r>
    <w:r>
      <w:rPr>
        <w:rFonts w:hint="eastAsia"/>
      </w:rPr>
      <w:t xml:space="preserve"> </w:t>
    </w:r>
    <w:r w:rsidRPr="00741E27">
      <w:rPr>
        <w:szCs w:val="24"/>
      </w:rPr>
      <w:t>附表</w:t>
    </w:r>
    <w:r w:rsidRPr="00741E27">
      <w:rPr>
        <w:szCs w:val="24"/>
      </w:rPr>
      <w:t>7.0</w:t>
    </w:r>
    <w:r>
      <w:rPr>
        <w:rFonts w:hint="eastAsia"/>
        <w:szCs w:val="24"/>
      </w:rPr>
      <w:t xml:space="preserve">　</w:t>
    </w:r>
    <w:r>
      <w:fldChar w:fldCharType="begin"/>
    </w:r>
    <w:r>
      <w:instrText>PAGE   \* MERGEFORMAT</w:instrText>
    </w:r>
    <w:r>
      <w:fldChar w:fldCharType="separate"/>
    </w:r>
    <w:r w:rsidRPr="00B979DC">
      <w:rPr>
        <w:noProof/>
        <w:lang w:val="zh-TW"/>
      </w:rPr>
      <w:t>-</w:t>
    </w:r>
    <w:r>
      <w:rPr>
        <w:noProof/>
      </w:rPr>
      <w:t xml:space="preserve"> 4 -</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BD184" w14:textId="77777777" w:rsidR="00547330" w:rsidRDefault="00547330" w:rsidP="00BE1C96">
    <w:pPr>
      <w:pStyle w:val="af5"/>
      <w:jc w:val="center"/>
    </w:pPr>
    <w:r>
      <w:rPr>
        <w:rFonts w:hint="eastAsia"/>
      </w:rPr>
      <w:t>第七部</w:t>
    </w:r>
    <w:r>
      <w:rPr>
        <w:rFonts w:hint="eastAsia"/>
      </w:rPr>
      <w:t xml:space="preserve"> </w:t>
    </w:r>
    <w:r>
      <w:rPr>
        <w:rFonts w:hint="eastAsia"/>
      </w:rPr>
      <w:t>第一章</w:t>
    </w:r>
    <w:r>
      <w:rPr>
        <w:rFonts w:hint="eastAsia"/>
      </w:rPr>
      <w:t xml:space="preserve"> </w:t>
    </w:r>
    <w:r w:rsidRPr="00741E27">
      <w:rPr>
        <w:szCs w:val="24"/>
      </w:rPr>
      <w:t>附表</w:t>
    </w:r>
    <w:r w:rsidRPr="00741E27">
      <w:rPr>
        <w:szCs w:val="24"/>
      </w:rPr>
      <w:t>7.</w:t>
    </w:r>
    <w:r>
      <w:rPr>
        <w:rFonts w:hint="eastAsia"/>
        <w:szCs w:val="24"/>
      </w:rPr>
      <w:t xml:space="preserve">1  </w:t>
    </w:r>
    <w:r>
      <w:fldChar w:fldCharType="begin"/>
    </w:r>
    <w:r>
      <w:instrText>PAGE   \* MERGEFORMAT</w:instrText>
    </w:r>
    <w:r>
      <w:fldChar w:fldCharType="separate"/>
    </w:r>
    <w:r w:rsidRPr="00B979DC">
      <w:rPr>
        <w:noProof/>
        <w:lang w:val="zh-TW"/>
      </w:rPr>
      <w:t>-</w:t>
    </w:r>
    <w:r>
      <w:rPr>
        <w:noProof/>
      </w:rPr>
      <w:t xml:space="preserve"> 2 -</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3A7CB" w14:textId="77777777" w:rsidR="00547330" w:rsidRDefault="00547330" w:rsidP="00BE1C96">
    <w:pPr>
      <w:pStyle w:val="af5"/>
      <w:jc w:val="center"/>
    </w:pPr>
    <w:r>
      <w:rPr>
        <w:rFonts w:hint="eastAsia"/>
      </w:rPr>
      <w:t>第七部</w:t>
    </w:r>
    <w:r>
      <w:rPr>
        <w:rFonts w:hint="eastAsia"/>
      </w:rPr>
      <w:t xml:space="preserve"> </w:t>
    </w:r>
    <w:r>
      <w:rPr>
        <w:rFonts w:hint="eastAsia"/>
      </w:rPr>
      <w:t>第一章</w:t>
    </w:r>
    <w:r>
      <w:rPr>
        <w:rFonts w:hint="eastAsia"/>
      </w:rPr>
      <w:t xml:space="preserve"> </w:t>
    </w:r>
    <w:r w:rsidRPr="00741E27">
      <w:rPr>
        <w:szCs w:val="24"/>
      </w:rPr>
      <w:t>附表</w:t>
    </w:r>
    <w:r w:rsidRPr="00741E27">
      <w:rPr>
        <w:szCs w:val="24"/>
      </w:rPr>
      <w:t>7.</w:t>
    </w:r>
    <w:r>
      <w:rPr>
        <w:rFonts w:hint="eastAsia"/>
        <w:szCs w:val="24"/>
      </w:rPr>
      <w:t xml:space="preserve">2.1  </w:t>
    </w:r>
    <w:r>
      <w:fldChar w:fldCharType="begin"/>
    </w:r>
    <w:r>
      <w:instrText>PAGE   \* MERGEFORMAT</w:instrText>
    </w:r>
    <w:r>
      <w:fldChar w:fldCharType="separate"/>
    </w:r>
    <w:r w:rsidRPr="00B979DC">
      <w:rPr>
        <w:noProof/>
        <w:lang w:val="zh-TW"/>
      </w:rPr>
      <w:t>-</w:t>
    </w:r>
    <w:r>
      <w:rPr>
        <w:noProof/>
      </w:rPr>
      <w:t xml:space="preserve"> 2 -</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C61D4" w14:textId="77777777" w:rsidR="00547330" w:rsidRDefault="00547330" w:rsidP="00BD47BB">
    <w:pPr>
      <w:pStyle w:val="af5"/>
      <w:jc w:val="center"/>
    </w:pPr>
    <w:r>
      <w:rPr>
        <w:rFonts w:hint="eastAsia"/>
      </w:rPr>
      <w:t>第七部</w:t>
    </w:r>
    <w:r>
      <w:rPr>
        <w:rFonts w:hint="eastAsia"/>
      </w:rPr>
      <w:t xml:space="preserve"> </w:t>
    </w:r>
    <w:r>
      <w:rPr>
        <w:rFonts w:hint="eastAsia"/>
      </w:rPr>
      <w:t>第一章</w:t>
    </w:r>
    <w:r>
      <w:rPr>
        <w:rFonts w:hint="eastAsia"/>
      </w:rPr>
      <w:t xml:space="preserve"> </w:t>
    </w:r>
    <w:r w:rsidRPr="00741E27">
      <w:rPr>
        <w:szCs w:val="24"/>
      </w:rPr>
      <w:t>附表</w:t>
    </w:r>
    <w:r w:rsidRPr="00741E27">
      <w:rPr>
        <w:szCs w:val="24"/>
      </w:rPr>
      <w:t>7.</w:t>
    </w:r>
    <w:r>
      <w:rPr>
        <w:rFonts w:hint="eastAsia"/>
        <w:szCs w:val="24"/>
      </w:rPr>
      <w:t xml:space="preserve">2.2  </w:t>
    </w:r>
    <w:r>
      <w:fldChar w:fldCharType="begin"/>
    </w:r>
    <w:r>
      <w:instrText>PAGE   \* MERGEFORMAT</w:instrText>
    </w:r>
    <w:r>
      <w:fldChar w:fldCharType="separate"/>
    </w:r>
    <w:r w:rsidRPr="00B979DC">
      <w:rPr>
        <w:noProof/>
        <w:lang w:val="zh-TW"/>
      </w:rPr>
      <w:t>-</w:t>
    </w:r>
    <w:r>
      <w:rPr>
        <w:noProof/>
      </w:rPr>
      <w:t xml:space="preserve"> 2 -</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46976" w14:textId="77777777" w:rsidR="00547330" w:rsidRDefault="00547330" w:rsidP="00BD47BB">
    <w:pPr>
      <w:pStyle w:val="af5"/>
      <w:jc w:val="center"/>
    </w:pPr>
    <w:r>
      <w:rPr>
        <w:rFonts w:hint="eastAsia"/>
      </w:rPr>
      <w:t>第七部</w:t>
    </w:r>
    <w:r>
      <w:rPr>
        <w:rFonts w:hint="eastAsia"/>
      </w:rPr>
      <w:t xml:space="preserve"> </w:t>
    </w:r>
    <w:r>
      <w:rPr>
        <w:rFonts w:hint="eastAsia"/>
      </w:rPr>
      <w:t>第一章</w:t>
    </w:r>
    <w:r>
      <w:rPr>
        <w:rFonts w:hint="eastAsia"/>
      </w:rPr>
      <w:t xml:space="preserve"> </w:t>
    </w:r>
    <w:r w:rsidRPr="00741E27">
      <w:rPr>
        <w:szCs w:val="24"/>
      </w:rPr>
      <w:t>附表</w:t>
    </w:r>
    <w:r w:rsidRPr="00741E27">
      <w:rPr>
        <w:szCs w:val="24"/>
      </w:rPr>
      <w:t>7.</w:t>
    </w:r>
    <w:r>
      <w:rPr>
        <w:rFonts w:hint="eastAsia"/>
        <w:szCs w:val="24"/>
      </w:rPr>
      <w:t xml:space="preserve">3  </w:t>
    </w:r>
    <w:r>
      <w:fldChar w:fldCharType="begin"/>
    </w:r>
    <w:r>
      <w:instrText>PAGE   \* MERGEFORMAT</w:instrText>
    </w:r>
    <w:r>
      <w:fldChar w:fldCharType="separate"/>
    </w:r>
    <w:r w:rsidRPr="00B979DC">
      <w:rPr>
        <w:noProof/>
        <w:lang w:val="zh-TW"/>
      </w:rPr>
      <w:t>-</w:t>
    </w:r>
    <w:r>
      <w:rPr>
        <w:noProof/>
      </w:rPr>
      <w:t xml:space="preserve"> 29 -</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E7EF9" w14:textId="77777777" w:rsidR="004D3366" w:rsidRDefault="004D3366">
      <w:pPr>
        <w:spacing w:line="240" w:lineRule="auto"/>
      </w:pPr>
      <w:r>
        <w:separator/>
      </w:r>
    </w:p>
  </w:footnote>
  <w:footnote w:type="continuationSeparator" w:id="0">
    <w:p w14:paraId="07FE8656" w14:textId="77777777" w:rsidR="004D3366" w:rsidRDefault="004D336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67C0D" w14:textId="77777777" w:rsidR="00547330" w:rsidRDefault="00547330">
    <w:pPr>
      <w:pStyle w:val="af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9BB73" w14:textId="77777777" w:rsidR="00547330" w:rsidRPr="00BD47BB" w:rsidRDefault="00547330" w:rsidP="00BD47BB">
    <w:pPr>
      <w:pStyle w:val="af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7D713" w14:textId="77777777" w:rsidR="00547330" w:rsidRPr="00BD47BB" w:rsidRDefault="00547330" w:rsidP="00BD47BB">
    <w:pPr>
      <w:pStyle w:val="af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9F6B88C"/>
    <w:styleLink w:val="WWNum110"/>
    <w:lvl w:ilvl="0">
      <w:start w:val="1"/>
      <w:numFmt w:val="bullet"/>
      <w:lvlText w:val=""/>
      <w:lvlJc w:val="left"/>
      <w:pPr>
        <w:tabs>
          <w:tab w:val="num" w:pos="361"/>
        </w:tabs>
        <w:ind w:leftChars="200" w:left="361" w:hangingChars="200" w:hanging="360"/>
      </w:pPr>
      <w:rPr>
        <w:rFonts w:ascii="Wingdings" w:hAnsi="Wingdings" w:hint="default"/>
      </w:rPr>
    </w:lvl>
  </w:abstractNum>
  <w:abstractNum w:abstractNumId="1" w15:restartNumberingAfterBreak="0">
    <w:nsid w:val="00000003"/>
    <w:multiLevelType w:val="multilevel"/>
    <w:tmpl w:val="00000003"/>
    <w:lvl w:ilvl="0">
      <w:start w:val="1"/>
      <w:numFmt w:val="ideographTraditional"/>
      <w:pStyle w:val="a"/>
      <w:suff w:val="nothing"/>
      <w:lvlText w:val="（%1）"/>
      <w:lvlJc w:val="left"/>
      <w:pPr>
        <w:tabs>
          <w:tab w:val="num" w:pos="0"/>
        </w:tabs>
        <w:ind w:left="425" w:hanging="425"/>
      </w:pPr>
      <w:rPr>
        <w:rFonts w:hint="eastAsia"/>
      </w:rPr>
    </w:lvl>
    <w:lvl w:ilvl="1">
      <w:start w:val="1"/>
      <w:numFmt w:val="ideographZodiac"/>
      <w:suff w:val="nothing"/>
      <w:lvlText w:val="%2、"/>
      <w:lvlJc w:val="left"/>
      <w:pPr>
        <w:tabs>
          <w:tab w:val="num" w:pos="0"/>
        </w:tabs>
        <w:ind w:left="992" w:hanging="567"/>
      </w:pPr>
      <w:rPr>
        <w:rFonts w:hint="eastAsia"/>
      </w:rPr>
    </w:lvl>
    <w:lvl w:ilvl="2">
      <w:start w:val="1"/>
      <w:numFmt w:val="ideographLegalTraditional"/>
      <w:suff w:val="nothing"/>
      <w:lvlText w:val="%3、"/>
      <w:lvlJc w:val="left"/>
      <w:pPr>
        <w:tabs>
          <w:tab w:val="num" w:pos="0"/>
        </w:tabs>
        <w:ind w:left="1418" w:hanging="567"/>
      </w:pPr>
      <w:rPr>
        <w:rFonts w:hint="eastAsia"/>
      </w:rPr>
    </w:lvl>
    <w:lvl w:ilvl="3">
      <w:start w:val="1"/>
      <w:numFmt w:val="taiwaneseCountingThousand"/>
      <w:suff w:val="nothing"/>
      <w:lvlText w:val="%4、"/>
      <w:lvlJc w:val="left"/>
      <w:pPr>
        <w:tabs>
          <w:tab w:val="num" w:pos="0"/>
        </w:tabs>
        <w:ind w:left="1984" w:hanging="708"/>
      </w:pPr>
      <w:rPr>
        <w:rFonts w:hint="eastAsia"/>
      </w:rPr>
    </w:lvl>
    <w:lvl w:ilvl="4">
      <w:start w:val="1"/>
      <w:numFmt w:val="decimal"/>
      <w:lvlText w:val="%5."/>
      <w:lvlJc w:val="left"/>
      <w:pPr>
        <w:tabs>
          <w:tab w:val="num" w:pos="3141"/>
        </w:tabs>
        <w:ind w:left="2551" w:hanging="850"/>
      </w:pPr>
      <w:rPr>
        <w:rFonts w:hint="eastAsia"/>
      </w:rPr>
    </w:lvl>
    <w:lvl w:ilvl="5">
      <w:start w:val="1"/>
      <w:numFmt w:val="ideographTraditional"/>
      <w:suff w:val="nothing"/>
      <w:lvlText w:val="（%6）"/>
      <w:lvlJc w:val="left"/>
      <w:pPr>
        <w:tabs>
          <w:tab w:val="num" w:pos="0"/>
        </w:tabs>
        <w:ind w:left="3215" w:hanging="1089"/>
      </w:pPr>
      <w:rPr>
        <w:rFonts w:hint="eastAsia"/>
      </w:rPr>
    </w:lvl>
    <w:lvl w:ilvl="6">
      <w:start w:val="1"/>
      <w:numFmt w:val="decimal"/>
      <w:lvlText w:val="(%7)"/>
      <w:lvlJc w:val="left"/>
      <w:pPr>
        <w:tabs>
          <w:tab w:val="num" w:pos="4351"/>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2" w15:restartNumberingAfterBreak="0">
    <w:nsid w:val="00000004"/>
    <w:multiLevelType w:val="singleLevel"/>
    <w:tmpl w:val="00000004"/>
    <w:lvl w:ilvl="0">
      <w:start w:val="1"/>
      <w:numFmt w:val="taiwaneseCountingThousand"/>
      <w:pStyle w:val="5"/>
      <w:lvlText w:val="(%1)"/>
      <w:lvlJc w:val="left"/>
      <w:pPr>
        <w:tabs>
          <w:tab w:val="num" w:pos="0"/>
        </w:tabs>
        <w:ind w:left="0" w:firstLine="0"/>
      </w:pPr>
      <w:rPr>
        <w:rFonts w:hint="default"/>
      </w:rPr>
    </w:lvl>
  </w:abstractNum>
  <w:abstractNum w:abstractNumId="3" w15:restartNumberingAfterBreak="0">
    <w:nsid w:val="00000007"/>
    <w:multiLevelType w:val="singleLevel"/>
    <w:tmpl w:val="00000007"/>
    <w:lvl w:ilvl="0">
      <w:start w:val="1"/>
      <w:numFmt w:val="taiwaneseCountingThousand"/>
      <w:pStyle w:val="a0"/>
      <w:lvlText w:val="%1、"/>
      <w:lvlJc w:val="left"/>
      <w:pPr>
        <w:tabs>
          <w:tab w:val="num" w:pos="720"/>
        </w:tabs>
        <w:ind w:left="720" w:hanging="720"/>
      </w:pPr>
      <w:rPr>
        <w:rFonts w:hint="default"/>
      </w:rPr>
    </w:lvl>
  </w:abstractNum>
  <w:abstractNum w:abstractNumId="4" w15:restartNumberingAfterBreak="0">
    <w:nsid w:val="0000000A"/>
    <w:multiLevelType w:val="singleLevel"/>
    <w:tmpl w:val="0000000A"/>
    <w:lvl w:ilvl="0">
      <w:start w:val="1"/>
      <w:numFmt w:val="taiwaneseCountingThousand"/>
      <w:pStyle w:val="LV2"/>
      <w:lvlText w:val="(%1)"/>
      <w:lvlJc w:val="left"/>
      <w:pPr>
        <w:tabs>
          <w:tab w:val="num" w:pos="0"/>
        </w:tabs>
        <w:ind w:left="1685" w:hanging="480"/>
      </w:pPr>
      <w:rPr>
        <w:rFonts w:cs="Times New Roman" w:hint="eastAsia"/>
        <w:b w:val="0"/>
        <w:bCs w:val="0"/>
        <w:i w:val="0"/>
        <w:iCs w:val="0"/>
        <w:caps w:val="0"/>
        <w:smallCaps w:val="0"/>
        <w:strike w:val="0"/>
        <w:dstrike w:val="0"/>
        <w:vanish w:val="0"/>
        <w:color w:val="000000"/>
        <w:spacing w:val="0"/>
        <w:position w:val="0"/>
        <w:sz w:val="24"/>
        <w:u w:val="none"/>
        <w:vertAlign w:val="baseline"/>
        <w:em w:val="none"/>
      </w:rPr>
    </w:lvl>
  </w:abstractNum>
  <w:abstractNum w:abstractNumId="5" w15:restartNumberingAfterBreak="0">
    <w:nsid w:val="0000000B"/>
    <w:multiLevelType w:val="singleLevel"/>
    <w:tmpl w:val="0000000B"/>
    <w:name w:val="WW8Num10"/>
    <w:lvl w:ilvl="0">
      <w:start w:val="1"/>
      <w:numFmt w:val="taiwaneseCountingThousand"/>
      <w:pStyle w:val="16"/>
      <w:lvlText w:val="%1、"/>
      <w:lvlJc w:val="left"/>
      <w:pPr>
        <w:tabs>
          <w:tab w:val="num" w:pos="1571"/>
        </w:tabs>
        <w:ind w:left="1571" w:hanging="720"/>
      </w:pPr>
      <w:rPr>
        <w:color w:val="auto"/>
        <w:sz w:val="32"/>
        <w:szCs w:val="32"/>
      </w:rPr>
    </w:lvl>
  </w:abstractNum>
  <w:abstractNum w:abstractNumId="6" w15:restartNumberingAfterBreak="0">
    <w:nsid w:val="0000000C"/>
    <w:multiLevelType w:val="singleLevel"/>
    <w:tmpl w:val="0000000C"/>
    <w:name w:val="WW8Num37"/>
    <w:lvl w:ilvl="0">
      <w:start w:val="1"/>
      <w:numFmt w:val="taiwaneseCountingThousand"/>
      <w:pStyle w:val="LV1"/>
      <w:lvlText w:val="%1、"/>
      <w:lvlJc w:val="left"/>
      <w:pPr>
        <w:tabs>
          <w:tab w:val="num" w:pos="0"/>
        </w:tabs>
        <w:ind w:left="764" w:hanging="480"/>
      </w:pPr>
      <w:rPr>
        <w:rFonts w:hint="eastAsia"/>
        <w:b w:val="0"/>
      </w:rPr>
    </w:lvl>
  </w:abstractNum>
  <w:abstractNum w:abstractNumId="7" w15:restartNumberingAfterBreak="0">
    <w:nsid w:val="0000000E"/>
    <w:multiLevelType w:val="singleLevel"/>
    <w:tmpl w:val="0000000E"/>
    <w:lvl w:ilvl="0">
      <w:start w:val="1"/>
      <w:numFmt w:val="taiwaneseCountingThousand"/>
      <w:pStyle w:val="11"/>
      <w:lvlText w:val="%1、"/>
      <w:lvlJc w:val="left"/>
      <w:pPr>
        <w:tabs>
          <w:tab w:val="num" w:pos="570"/>
        </w:tabs>
        <w:ind w:left="570" w:hanging="570"/>
      </w:pPr>
      <w:rPr>
        <w:rFonts w:hint="eastAsia"/>
      </w:rPr>
    </w:lvl>
  </w:abstractNum>
  <w:abstractNum w:abstractNumId="8" w15:restartNumberingAfterBreak="0">
    <w:nsid w:val="0000000F"/>
    <w:multiLevelType w:val="singleLevel"/>
    <w:tmpl w:val="748A461E"/>
    <w:name w:val="WW8Num70"/>
    <w:lvl w:ilvl="0">
      <w:start w:val="1"/>
      <w:numFmt w:val="taiwaneseCountingThousand"/>
      <w:lvlText w:val="%1、"/>
      <w:lvlJc w:val="left"/>
      <w:pPr>
        <w:tabs>
          <w:tab w:val="num" w:pos="0"/>
        </w:tabs>
        <w:ind w:left="720" w:hanging="720"/>
      </w:pPr>
      <w:rPr>
        <w:rFonts w:ascii="Times New Roman" w:eastAsia="標楷體" w:hAnsi="Times New Roman" w:cs="標楷體" w:hint="default"/>
        <w:b/>
        <w:color w:val="000000"/>
        <w:sz w:val="32"/>
        <w:szCs w:val="32"/>
      </w:rPr>
    </w:lvl>
  </w:abstractNum>
  <w:abstractNum w:abstractNumId="9" w15:restartNumberingAfterBreak="0">
    <w:nsid w:val="02314B86"/>
    <w:multiLevelType w:val="multilevel"/>
    <w:tmpl w:val="2A6486FE"/>
    <w:styleLink w:val="LFO92"/>
    <w:lvl w:ilvl="0">
      <w:start w:val="1"/>
      <w:numFmt w:val="taiwaneseCountingThousand"/>
      <w:lvlText w:val="%1、"/>
      <w:lvlJc w:val="left"/>
      <w:pPr>
        <w:ind w:left="764" w:hanging="480"/>
      </w:pPr>
      <w:rPr>
        <w:b w:val="0"/>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0" w15:restartNumberingAfterBreak="0">
    <w:nsid w:val="03FD3892"/>
    <w:multiLevelType w:val="multilevel"/>
    <w:tmpl w:val="7352B298"/>
    <w:styleLink w:val="a1"/>
    <w:lvl w:ilvl="0">
      <w:start w:val="1"/>
      <w:numFmt w:val="ideographLegalTraditional"/>
      <w:lvlText w:val="%1."/>
      <w:lvlJc w:val="left"/>
      <w:pPr>
        <w:ind w:left="2174" w:hanging="480"/>
      </w:pPr>
      <w:rPr>
        <w:rFonts w:eastAsia="標楷體" w:hint="eastAsia"/>
        <w:b/>
        <w:sz w:val="28"/>
      </w:rPr>
    </w:lvl>
    <w:lvl w:ilvl="1">
      <w:start w:val="1"/>
      <w:numFmt w:val="decimal"/>
      <w:lvlText w:val="%2."/>
      <w:lvlJc w:val="left"/>
      <w:pPr>
        <w:ind w:left="2654" w:hanging="480"/>
      </w:pPr>
      <w:rPr>
        <w:strike w:val="0"/>
      </w:rPr>
    </w:lvl>
    <w:lvl w:ilvl="2">
      <w:start w:val="1"/>
      <w:numFmt w:val="lowerRoman"/>
      <w:lvlText w:val="%3."/>
      <w:lvlJc w:val="right"/>
      <w:pPr>
        <w:ind w:left="3134" w:hanging="480"/>
      </w:pPr>
    </w:lvl>
    <w:lvl w:ilvl="3">
      <w:start w:val="1"/>
      <w:numFmt w:val="decimal"/>
      <w:lvlText w:val="%4."/>
      <w:lvlJc w:val="left"/>
      <w:pPr>
        <w:ind w:left="3614" w:hanging="480"/>
      </w:pPr>
    </w:lvl>
    <w:lvl w:ilvl="4">
      <w:start w:val="1"/>
      <w:numFmt w:val="ideographTraditional"/>
      <w:lvlText w:val="%5、"/>
      <w:lvlJc w:val="left"/>
      <w:pPr>
        <w:ind w:left="4094" w:hanging="480"/>
      </w:pPr>
    </w:lvl>
    <w:lvl w:ilvl="5">
      <w:start w:val="1"/>
      <w:numFmt w:val="lowerRoman"/>
      <w:lvlText w:val="%6."/>
      <w:lvlJc w:val="right"/>
      <w:pPr>
        <w:ind w:left="4574" w:hanging="480"/>
      </w:pPr>
    </w:lvl>
    <w:lvl w:ilvl="6">
      <w:start w:val="1"/>
      <w:numFmt w:val="decimal"/>
      <w:lvlText w:val="%7."/>
      <w:lvlJc w:val="left"/>
      <w:pPr>
        <w:ind w:left="5054" w:hanging="480"/>
      </w:pPr>
    </w:lvl>
    <w:lvl w:ilvl="7">
      <w:start w:val="1"/>
      <w:numFmt w:val="ideographTraditional"/>
      <w:lvlText w:val="%8、"/>
      <w:lvlJc w:val="left"/>
      <w:pPr>
        <w:ind w:left="5534" w:hanging="480"/>
      </w:pPr>
    </w:lvl>
    <w:lvl w:ilvl="8">
      <w:start w:val="1"/>
      <w:numFmt w:val="lowerRoman"/>
      <w:lvlText w:val="%9."/>
      <w:lvlJc w:val="right"/>
      <w:pPr>
        <w:ind w:left="6014" w:hanging="480"/>
      </w:pPr>
    </w:lvl>
  </w:abstractNum>
  <w:abstractNum w:abstractNumId="11" w15:restartNumberingAfterBreak="0">
    <w:nsid w:val="057A392C"/>
    <w:multiLevelType w:val="hybridMultilevel"/>
    <w:tmpl w:val="F09653AE"/>
    <w:name w:val="WW8Num84"/>
    <w:lvl w:ilvl="0" w:tplc="FFFFFFFF">
      <w:start w:val="1"/>
      <w:numFmt w:val="decimal"/>
      <w:lvlText w:val="(%1)"/>
      <w:lvlJc w:val="left"/>
      <w:pPr>
        <w:ind w:left="756" w:hanging="360"/>
      </w:pPr>
      <w:rPr>
        <w:rFonts w:hint="default"/>
      </w:rPr>
    </w:lvl>
    <w:lvl w:ilvl="1" w:tplc="FFFFFFFF" w:tentative="1">
      <w:start w:val="1"/>
      <w:numFmt w:val="ideographTraditional"/>
      <w:lvlText w:val="%2、"/>
      <w:lvlJc w:val="left"/>
      <w:pPr>
        <w:ind w:left="1356" w:hanging="480"/>
      </w:pPr>
    </w:lvl>
    <w:lvl w:ilvl="2" w:tplc="FFFFFFFF" w:tentative="1">
      <w:start w:val="1"/>
      <w:numFmt w:val="lowerRoman"/>
      <w:lvlText w:val="%3."/>
      <w:lvlJc w:val="right"/>
      <w:pPr>
        <w:ind w:left="1836" w:hanging="480"/>
      </w:pPr>
    </w:lvl>
    <w:lvl w:ilvl="3" w:tplc="FFFFFFFF" w:tentative="1">
      <w:start w:val="1"/>
      <w:numFmt w:val="decimal"/>
      <w:lvlText w:val="%4."/>
      <w:lvlJc w:val="left"/>
      <w:pPr>
        <w:ind w:left="2316" w:hanging="480"/>
      </w:pPr>
    </w:lvl>
    <w:lvl w:ilvl="4" w:tplc="FFFFFFFF" w:tentative="1">
      <w:start w:val="1"/>
      <w:numFmt w:val="ideographTraditional"/>
      <w:lvlText w:val="%5、"/>
      <w:lvlJc w:val="left"/>
      <w:pPr>
        <w:ind w:left="2796" w:hanging="480"/>
      </w:pPr>
    </w:lvl>
    <w:lvl w:ilvl="5" w:tplc="FFFFFFFF" w:tentative="1">
      <w:start w:val="1"/>
      <w:numFmt w:val="lowerRoman"/>
      <w:lvlText w:val="%6."/>
      <w:lvlJc w:val="right"/>
      <w:pPr>
        <w:ind w:left="3276" w:hanging="480"/>
      </w:pPr>
    </w:lvl>
    <w:lvl w:ilvl="6" w:tplc="FFFFFFFF" w:tentative="1">
      <w:start w:val="1"/>
      <w:numFmt w:val="decimal"/>
      <w:lvlText w:val="%7."/>
      <w:lvlJc w:val="left"/>
      <w:pPr>
        <w:ind w:left="3756" w:hanging="480"/>
      </w:pPr>
    </w:lvl>
    <w:lvl w:ilvl="7" w:tplc="FFFFFFFF" w:tentative="1">
      <w:start w:val="1"/>
      <w:numFmt w:val="ideographTraditional"/>
      <w:lvlText w:val="%8、"/>
      <w:lvlJc w:val="left"/>
      <w:pPr>
        <w:ind w:left="4236" w:hanging="480"/>
      </w:pPr>
    </w:lvl>
    <w:lvl w:ilvl="8" w:tplc="FFFFFFFF" w:tentative="1">
      <w:start w:val="1"/>
      <w:numFmt w:val="lowerRoman"/>
      <w:lvlText w:val="%9."/>
      <w:lvlJc w:val="right"/>
      <w:pPr>
        <w:ind w:left="4716" w:hanging="480"/>
      </w:pPr>
    </w:lvl>
  </w:abstractNum>
  <w:abstractNum w:abstractNumId="12" w15:restartNumberingAfterBreak="0">
    <w:nsid w:val="05B642E5"/>
    <w:multiLevelType w:val="hybridMultilevel"/>
    <w:tmpl w:val="22F2E3B0"/>
    <w:name w:val="WW8Num91"/>
    <w:lvl w:ilvl="0" w:tplc="FFFFFFFF">
      <w:start w:val="1"/>
      <w:numFmt w:val="taiwaneseCountingThousand"/>
      <w:lvlText w:val="(%1)"/>
      <w:lvlJc w:val="left"/>
      <w:pPr>
        <w:ind w:left="1070" w:hanging="480"/>
      </w:pPr>
      <w:rPr>
        <w:rFonts w:hint="eastAsia"/>
      </w:rPr>
    </w:lvl>
    <w:lvl w:ilvl="1" w:tplc="FFFFFFFF" w:tentative="1">
      <w:start w:val="1"/>
      <w:numFmt w:val="ideographTraditional"/>
      <w:lvlText w:val="%2、"/>
      <w:lvlJc w:val="left"/>
      <w:pPr>
        <w:ind w:left="1550" w:hanging="480"/>
      </w:pPr>
    </w:lvl>
    <w:lvl w:ilvl="2" w:tplc="FFFFFFFF" w:tentative="1">
      <w:start w:val="1"/>
      <w:numFmt w:val="lowerRoman"/>
      <w:lvlText w:val="%3."/>
      <w:lvlJc w:val="right"/>
      <w:pPr>
        <w:ind w:left="2030" w:hanging="480"/>
      </w:pPr>
    </w:lvl>
    <w:lvl w:ilvl="3" w:tplc="FFFFFFFF" w:tentative="1">
      <w:start w:val="1"/>
      <w:numFmt w:val="decimal"/>
      <w:lvlText w:val="%4."/>
      <w:lvlJc w:val="left"/>
      <w:pPr>
        <w:ind w:left="2510" w:hanging="480"/>
      </w:pPr>
    </w:lvl>
    <w:lvl w:ilvl="4" w:tplc="FFFFFFFF" w:tentative="1">
      <w:start w:val="1"/>
      <w:numFmt w:val="ideographTraditional"/>
      <w:lvlText w:val="%5、"/>
      <w:lvlJc w:val="left"/>
      <w:pPr>
        <w:ind w:left="2990" w:hanging="480"/>
      </w:pPr>
    </w:lvl>
    <w:lvl w:ilvl="5" w:tplc="FFFFFFFF" w:tentative="1">
      <w:start w:val="1"/>
      <w:numFmt w:val="lowerRoman"/>
      <w:lvlText w:val="%6."/>
      <w:lvlJc w:val="right"/>
      <w:pPr>
        <w:ind w:left="3470" w:hanging="480"/>
      </w:pPr>
    </w:lvl>
    <w:lvl w:ilvl="6" w:tplc="FFFFFFFF" w:tentative="1">
      <w:start w:val="1"/>
      <w:numFmt w:val="decimal"/>
      <w:lvlText w:val="%7."/>
      <w:lvlJc w:val="left"/>
      <w:pPr>
        <w:ind w:left="3950" w:hanging="480"/>
      </w:pPr>
    </w:lvl>
    <w:lvl w:ilvl="7" w:tplc="FFFFFFFF" w:tentative="1">
      <w:start w:val="1"/>
      <w:numFmt w:val="ideographTraditional"/>
      <w:lvlText w:val="%8、"/>
      <w:lvlJc w:val="left"/>
      <w:pPr>
        <w:ind w:left="4430" w:hanging="480"/>
      </w:pPr>
    </w:lvl>
    <w:lvl w:ilvl="8" w:tplc="FFFFFFFF" w:tentative="1">
      <w:start w:val="1"/>
      <w:numFmt w:val="lowerRoman"/>
      <w:lvlText w:val="%9."/>
      <w:lvlJc w:val="right"/>
      <w:pPr>
        <w:ind w:left="4910" w:hanging="480"/>
      </w:pPr>
    </w:lvl>
  </w:abstractNum>
  <w:abstractNum w:abstractNumId="13" w15:restartNumberingAfterBreak="0">
    <w:nsid w:val="0B1F554C"/>
    <w:multiLevelType w:val="multilevel"/>
    <w:tmpl w:val="F2CC4620"/>
    <w:styleLink w:val="LFO21"/>
    <w:lvl w:ilvl="0">
      <w:start w:val="1"/>
      <w:numFmt w:val="decimal"/>
      <w:lvlText w:val="%1."/>
      <w:lvlJc w:val="left"/>
      <w:pPr>
        <w:ind w:left="1320" w:hanging="480"/>
      </w:pPr>
      <w:rPr>
        <w:b w:val="0"/>
        <w:sz w:val="28"/>
        <w:szCs w:val="28"/>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4" w15:restartNumberingAfterBreak="0">
    <w:nsid w:val="0C317555"/>
    <w:multiLevelType w:val="multilevel"/>
    <w:tmpl w:val="FF0C165A"/>
    <w:styleLink w:val="WWNum91"/>
    <w:lvl w:ilvl="0">
      <w:start w:val="1"/>
      <w:numFmt w:val="decimal"/>
      <w:lvlText w:val="(%1)."/>
      <w:lvlJc w:val="left"/>
      <w:pPr>
        <w:ind w:left="0" w:firstLine="0"/>
      </w:pPr>
      <w:rPr>
        <w:rFonts w:ascii="標楷體" w:hAnsi="標楷體"/>
        <w:color w:val="auto"/>
        <w:sz w:val="22"/>
      </w:rPr>
    </w:lvl>
    <w:lvl w:ilvl="1">
      <w:start w:val="1"/>
      <w:numFmt w:val="ideographTraditional"/>
      <w:lvlText w:val="%2、"/>
      <w:lvlJc w:val="left"/>
      <w:pPr>
        <w:ind w:left="0" w:firstLine="0"/>
      </w:pPr>
    </w:lvl>
    <w:lvl w:ilvl="2">
      <w:start w:val="1"/>
      <w:numFmt w:val="lowerRoman"/>
      <w:lvlText w:val="%3."/>
      <w:lvlJc w:val="right"/>
      <w:pPr>
        <w:ind w:left="0" w:firstLine="0"/>
      </w:pPr>
    </w:lvl>
    <w:lvl w:ilvl="3">
      <w:start w:val="1"/>
      <w:numFmt w:val="decimal"/>
      <w:lvlText w:val="%4."/>
      <w:lvlJc w:val="left"/>
      <w:pPr>
        <w:ind w:left="0" w:firstLine="0"/>
      </w:pPr>
    </w:lvl>
    <w:lvl w:ilvl="4">
      <w:start w:val="1"/>
      <w:numFmt w:val="ideographTraditional"/>
      <w:lvlText w:val="%5、"/>
      <w:lvlJc w:val="left"/>
      <w:pPr>
        <w:ind w:left="0" w:firstLine="0"/>
      </w:pPr>
    </w:lvl>
    <w:lvl w:ilvl="5">
      <w:start w:val="1"/>
      <w:numFmt w:val="lowerRoman"/>
      <w:lvlText w:val="%6."/>
      <w:lvlJc w:val="right"/>
      <w:pPr>
        <w:ind w:left="0" w:firstLine="0"/>
      </w:pPr>
    </w:lvl>
    <w:lvl w:ilvl="6">
      <w:start w:val="1"/>
      <w:numFmt w:val="decimal"/>
      <w:lvlText w:val="%7."/>
      <w:lvlJc w:val="left"/>
      <w:pPr>
        <w:ind w:left="0" w:firstLine="0"/>
      </w:pPr>
    </w:lvl>
    <w:lvl w:ilvl="7">
      <w:start w:val="1"/>
      <w:numFmt w:val="ideographTraditional"/>
      <w:lvlText w:val="%8、"/>
      <w:lvlJc w:val="left"/>
      <w:pPr>
        <w:ind w:left="0" w:firstLine="0"/>
      </w:pPr>
    </w:lvl>
    <w:lvl w:ilvl="8">
      <w:start w:val="1"/>
      <w:numFmt w:val="lowerRoman"/>
      <w:lvlText w:val="%9."/>
      <w:lvlJc w:val="right"/>
      <w:pPr>
        <w:ind w:left="0" w:firstLine="0"/>
      </w:pPr>
    </w:lvl>
  </w:abstractNum>
  <w:abstractNum w:abstractNumId="15" w15:restartNumberingAfterBreak="0">
    <w:nsid w:val="0C350721"/>
    <w:multiLevelType w:val="multilevel"/>
    <w:tmpl w:val="47529870"/>
    <w:styleLink w:val="WWOutlineListStyle1"/>
    <w:lvl w:ilvl="0">
      <w:start w:val="1"/>
      <w:numFmt w:val="taiwaneseCountingThousand"/>
      <w:lvlText w:val="%1、"/>
      <w:lvlJc w:val="left"/>
      <w:pPr>
        <w:ind w:left="720" w:hanging="720"/>
      </w:pPr>
    </w:lvl>
    <w:lvl w:ilvl="1">
      <w:start w:val="1"/>
      <w:numFmt w:val="none"/>
      <w:lvlText w:val="%2"/>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6" w15:restartNumberingAfterBreak="0">
    <w:nsid w:val="0C5704EC"/>
    <w:multiLevelType w:val="multilevel"/>
    <w:tmpl w:val="5DA27736"/>
    <w:styleLink w:val="111"/>
    <w:lvl w:ilvl="0">
      <w:start w:val="1"/>
      <w:numFmt w:val="ideographLegalTraditional"/>
      <w:lvlText w:val="%1、"/>
      <w:lvlJc w:val="left"/>
      <w:pPr>
        <w:ind w:left="794" w:hanging="794"/>
      </w:pPr>
      <w:rPr>
        <w:rFonts w:eastAsia="標楷體" w:hint="eastAsia"/>
        <w:sz w:val="32"/>
      </w:rPr>
    </w:lvl>
    <w:lvl w:ilvl="1">
      <w:start w:val="1"/>
      <w:numFmt w:val="taiwaneseCountingThousand"/>
      <w:lvlText w:val="%2、"/>
      <w:lvlJc w:val="left"/>
      <w:pPr>
        <w:ind w:left="907" w:hanging="623"/>
      </w:pPr>
      <w:rPr>
        <w:rFonts w:eastAsia="標楷體" w:hint="eastAsia"/>
        <w:sz w:val="32"/>
      </w:rPr>
    </w:lvl>
    <w:lvl w:ilvl="2">
      <w:start w:val="1"/>
      <w:numFmt w:val="taiwaneseCountingThousand"/>
      <w:lvlText w:val="(%3)"/>
      <w:lvlJc w:val="left"/>
      <w:pPr>
        <w:ind w:left="1361" w:hanging="794"/>
      </w:pPr>
      <w:rPr>
        <w:rFonts w:hint="eastAsia"/>
      </w:rPr>
    </w:lvl>
    <w:lvl w:ilvl="3">
      <w:start w:val="1"/>
      <w:numFmt w:val="decimalFullWidth"/>
      <w:lvlText w:val="%4、"/>
      <w:lvlJc w:val="left"/>
      <w:pPr>
        <w:ind w:left="1701" w:hanging="737"/>
      </w:pPr>
      <w:rPr>
        <w:rFonts w:hint="eastAsia"/>
      </w:rPr>
    </w:lvl>
    <w:lvl w:ilvl="4">
      <w:start w:val="1"/>
      <w:numFmt w:val="decimalFullWidth"/>
      <w:lvlText w:val="(%5)"/>
      <w:lvlJc w:val="left"/>
      <w:pPr>
        <w:ind w:left="2155" w:hanging="794"/>
      </w:pPr>
      <w:rPr>
        <w:rFonts w:hint="eastAsia"/>
      </w:rPr>
    </w:lvl>
    <w:lvl w:ilvl="5">
      <w:start w:val="1"/>
      <w:numFmt w:val="upperLetter"/>
      <w:lvlText w:val="%6、"/>
      <w:lvlJc w:val="left"/>
      <w:pPr>
        <w:ind w:left="2438" w:hanging="567"/>
      </w:pPr>
      <w:rPr>
        <w:rFonts w:hint="eastAsia"/>
      </w:rPr>
    </w:lvl>
    <w:lvl w:ilvl="6">
      <w:start w:val="1"/>
      <w:numFmt w:val="lowerLetter"/>
      <w:lvlText w:val="%7、"/>
      <w:lvlJc w:val="left"/>
      <w:pPr>
        <w:ind w:left="2665" w:hanging="510"/>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7" w15:restartNumberingAfterBreak="0">
    <w:nsid w:val="0D48272D"/>
    <w:multiLevelType w:val="multilevel"/>
    <w:tmpl w:val="679C672A"/>
    <w:styleLink w:val="a2"/>
    <w:lvl w:ilvl="0">
      <w:start w:val="1"/>
      <w:numFmt w:val="taiwaneseCountingThousand"/>
      <w:lvlText w:val="(%1)"/>
      <w:lvlJc w:val="left"/>
      <w:pPr>
        <w:ind w:left="384" w:hanging="480"/>
      </w:pPr>
      <w:rPr>
        <w:strike w:val="0"/>
        <w:dstrike w:val="0"/>
        <w:color w:val="000000"/>
        <w:u w:val="none"/>
        <w:effect w:val="none"/>
      </w:rPr>
    </w:lvl>
    <w:lvl w:ilvl="1">
      <w:start w:val="1"/>
      <w:numFmt w:val="decimal"/>
      <w:lvlText w:val="%2、"/>
      <w:lvlJc w:val="left"/>
      <w:pPr>
        <w:ind w:left="960" w:hanging="480"/>
      </w:pPr>
    </w:lvl>
    <w:lvl w:ilvl="2">
      <w:start w:val="1"/>
      <w:numFmt w:val="decimal"/>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8" w15:restartNumberingAfterBreak="0">
    <w:nsid w:val="0F9F6F9A"/>
    <w:multiLevelType w:val="multilevel"/>
    <w:tmpl w:val="1A885AA6"/>
    <w:styleLink w:val="LFO212"/>
    <w:lvl w:ilvl="0">
      <w:start w:val="1"/>
      <w:numFmt w:val="ideographTraditional"/>
      <w:suff w:val="nothing"/>
      <w:lvlText w:val="（%1）"/>
      <w:lvlJc w:val="left"/>
      <w:pPr>
        <w:ind w:left="425" w:hanging="425"/>
      </w:pPr>
      <w:rPr>
        <w:rFonts w:hint="eastAsia"/>
      </w:rPr>
    </w:lvl>
    <w:lvl w:ilvl="1">
      <w:start w:val="1"/>
      <w:numFmt w:val="ideographZodiac"/>
      <w:suff w:val="nothing"/>
      <w:lvlText w:val="%2、"/>
      <w:lvlJc w:val="left"/>
      <w:pPr>
        <w:ind w:left="992" w:hanging="567"/>
      </w:pPr>
      <w:rPr>
        <w:rFonts w:hint="eastAsia"/>
      </w:rPr>
    </w:lvl>
    <w:lvl w:ilvl="2">
      <w:start w:val="1"/>
      <w:numFmt w:val="ideographLegalTraditional"/>
      <w:suff w:val="nothing"/>
      <w:lvlText w:val="%3、"/>
      <w:lvlJc w:val="left"/>
      <w:pPr>
        <w:ind w:left="1418" w:hanging="567"/>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3141"/>
        </w:tabs>
        <w:ind w:left="2551" w:hanging="850"/>
      </w:pPr>
      <w:rPr>
        <w:rFonts w:hint="eastAsia"/>
      </w:rPr>
    </w:lvl>
    <w:lvl w:ilvl="5">
      <w:start w:val="1"/>
      <w:numFmt w:val="ideographTraditional"/>
      <w:suff w:val="nothing"/>
      <w:lvlText w:val="（%6）"/>
      <w:lvlJc w:val="left"/>
      <w:pPr>
        <w:ind w:left="3215" w:hanging="1089"/>
      </w:pPr>
      <w:rPr>
        <w:rFonts w:hint="eastAsia"/>
      </w:rPr>
    </w:lvl>
    <w:lvl w:ilvl="6">
      <w:start w:val="1"/>
      <w:numFmt w:val="decimal"/>
      <w:lvlText w:val="(%7)"/>
      <w:lvlJc w:val="left"/>
      <w:pPr>
        <w:tabs>
          <w:tab w:val="num" w:pos="4351"/>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19" w15:restartNumberingAfterBreak="0">
    <w:nsid w:val="114833D5"/>
    <w:multiLevelType w:val="multilevel"/>
    <w:tmpl w:val="85D0F308"/>
    <w:styleLink w:val="LFO2"/>
    <w:lvl w:ilvl="0">
      <w:start w:val="2"/>
      <w:numFmt w:val="decimalFullWidth"/>
      <w:lvlText w:val="%1．"/>
      <w:lvlJc w:val="left"/>
      <w:pPr>
        <w:ind w:left="800" w:hanging="720"/>
      </w:pPr>
    </w:lvl>
    <w:lvl w:ilvl="1">
      <w:start w:val="1"/>
      <w:numFmt w:val="ideographTraditional"/>
      <w:lvlText w:val="%2、"/>
      <w:lvlJc w:val="left"/>
      <w:pPr>
        <w:ind w:left="1040" w:hanging="480"/>
      </w:pPr>
    </w:lvl>
    <w:lvl w:ilvl="2">
      <w:start w:val="1"/>
      <w:numFmt w:val="lowerRoman"/>
      <w:lvlText w:val="%3."/>
      <w:lvlJc w:val="right"/>
      <w:pPr>
        <w:ind w:left="1520" w:hanging="480"/>
      </w:pPr>
    </w:lvl>
    <w:lvl w:ilvl="3">
      <w:start w:val="1"/>
      <w:numFmt w:val="decimal"/>
      <w:lvlText w:val="%4."/>
      <w:lvlJc w:val="left"/>
      <w:pPr>
        <w:ind w:left="2000" w:hanging="480"/>
      </w:pPr>
    </w:lvl>
    <w:lvl w:ilvl="4">
      <w:start w:val="1"/>
      <w:numFmt w:val="ideographTraditional"/>
      <w:lvlText w:val="%5、"/>
      <w:lvlJc w:val="left"/>
      <w:pPr>
        <w:ind w:left="2480" w:hanging="480"/>
      </w:pPr>
    </w:lvl>
    <w:lvl w:ilvl="5">
      <w:start w:val="1"/>
      <w:numFmt w:val="lowerRoman"/>
      <w:lvlText w:val="%6."/>
      <w:lvlJc w:val="right"/>
      <w:pPr>
        <w:ind w:left="2960" w:hanging="480"/>
      </w:pPr>
    </w:lvl>
    <w:lvl w:ilvl="6">
      <w:start w:val="1"/>
      <w:numFmt w:val="decimal"/>
      <w:lvlText w:val="%7."/>
      <w:lvlJc w:val="left"/>
      <w:pPr>
        <w:ind w:left="3440" w:hanging="480"/>
      </w:pPr>
    </w:lvl>
    <w:lvl w:ilvl="7">
      <w:start w:val="1"/>
      <w:numFmt w:val="ideographTraditional"/>
      <w:lvlText w:val="%8、"/>
      <w:lvlJc w:val="left"/>
      <w:pPr>
        <w:ind w:left="3920" w:hanging="480"/>
      </w:pPr>
    </w:lvl>
    <w:lvl w:ilvl="8">
      <w:start w:val="1"/>
      <w:numFmt w:val="lowerRoman"/>
      <w:lvlText w:val="%9."/>
      <w:lvlJc w:val="right"/>
      <w:pPr>
        <w:ind w:left="4400" w:hanging="480"/>
      </w:pPr>
    </w:lvl>
  </w:abstractNum>
  <w:abstractNum w:abstractNumId="20" w15:restartNumberingAfterBreak="0">
    <w:nsid w:val="117577CE"/>
    <w:multiLevelType w:val="multilevel"/>
    <w:tmpl w:val="EC6CB102"/>
    <w:styleLink w:val="WWNum51"/>
    <w:lvl w:ilvl="0">
      <w:start w:val="1"/>
      <w:numFmt w:val="decimal"/>
      <w:lvlText w:val="(%1)."/>
      <w:lvlJc w:val="left"/>
      <w:pPr>
        <w:ind w:left="0" w:firstLine="0"/>
      </w:pPr>
      <w:rPr>
        <w:rFonts w:ascii="標楷體" w:hAnsi="標楷體"/>
        <w:color w:val="auto"/>
        <w:sz w:val="22"/>
      </w:rPr>
    </w:lvl>
    <w:lvl w:ilvl="1">
      <w:start w:val="1"/>
      <w:numFmt w:val="ideographTraditional"/>
      <w:lvlText w:val="%2、"/>
      <w:lvlJc w:val="left"/>
      <w:pPr>
        <w:ind w:left="0" w:firstLine="0"/>
      </w:pPr>
    </w:lvl>
    <w:lvl w:ilvl="2">
      <w:start w:val="1"/>
      <w:numFmt w:val="lowerRoman"/>
      <w:lvlText w:val="%3."/>
      <w:lvlJc w:val="right"/>
      <w:pPr>
        <w:ind w:left="0" w:firstLine="0"/>
      </w:pPr>
    </w:lvl>
    <w:lvl w:ilvl="3">
      <w:start w:val="1"/>
      <w:numFmt w:val="decimal"/>
      <w:lvlText w:val="%4."/>
      <w:lvlJc w:val="left"/>
      <w:pPr>
        <w:ind w:left="0" w:firstLine="0"/>
      </w:pPr>
    </w:lvl>
    <w:lvl w:ilvl="4">
      <w:start w:val="1"/>
      <w:numFmt w:val="ideographTraditional"/>
      <w:lvlText w:val="%5、"/>
      <w:lvlJc w:val="left"/>
      <w:pPr>
        <w:ind w:left="0" w:firstLine="0"/>
      </w:pPr>
    </w:lvl>
    <w:lvl w:ilvl="5">
      <w:start w:val="1"/>
      <w:numFmt w:val="lowerRoman"/>
      <w:lvlText w:val="%6."/>
      <w:lvlJc w:val="right"/>
      <w:pPr>
        <w:ind w:left="0" w:firstLine="0"/>
      </w:pPr>
    </w:lvl>
    <w:lvl w:ilvl="6">
      <w:start w:val="1"/>
      <w:numFmt w:val="decimal"/>
      <w:lvlText w:val="%7."/>
      <w:lvlJc w:val="left"/>
      <w:pPr>
        <w:ind w:left="0" w:firstLine="0"/>
      </w:pPr>
    </w:lvl>
    <w:lvl w:ilvl="7">
      <w:start w:val="1"/>
      <w:numFmt w:val="ideographTraditional"/>
      <w:lvlText w:val="%8、"/>
      <w:lvlJc w:val="left"/>
      <w:pPr>
        <w:ind w:left="0" w:firstLine="0"/>
      </w:pPr>
    </w:lvl>
    <w:lvl w:ilvl="8">
      <w:start w:val="1"/>
      <w:numFmt w:val="lowerRoman"/>
      <w:lvlText w:val="%9."/>
      <w:lvlJc w:val="right"/>
      <w:pPr>
        <w:ind w:left="0" w:firstLine="0"/>
      </w:pPr>
    </w:lvl>
  </w:abstractNum>
  <w:abstractNum w:abstractNumId="21" w15:restartNumberingAfterBreak="0">
    <w:nsid w:val="13C51874"/>
    <w:multiLevelType w:val="multilevel"/>
    <w:tmpl w:val="8594DF24"/>
    <w:styleLink w:val="LFO112"/>
    <w:lvl w:ilvl="0">
      <w:start w:val="1"/>
      <w:numFmt w:val="taiwaneseCountingThousand"/>
      <w:lvlText w:val="(%1)"/>
      <w:lvlJc w:val="left"/>
      <w:pPr>
        <w:ind w:left="960" w:hanging="48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2" w15:restartNumberingAfterBreak="0">
    <w:nsid w:val="140A06F0"/>
    <w:multiLevelType w:val="multilevel"/>
    <w:tmpl w:val="D4C05C34"/>
    <w:styleLink w:val="222"/>
    <w:lvl w:ilvl="0">
      <w:start w:val="1"/>
      <w:numFmt w:val="taiwaneseCountingThousand"/>
      <w:lvlText w:val="%1、"/>
      <w:lvlJc w:val="left"/>
      <w:pPr>
        <w:ind w:left="680" w:hanging="680"/>
      </w:pPr>
      <w:rPr>
        <w:rFonts w:hint="eastAsia"/>
        <w:lang w:val="en-US"/>
      </w:rPr>
    </w:lvl>
    <w:lvl w:ilvl="1">
      <w:start w:val="1"/>
      <w:numFmt w:val="taiwaneseCountingThousand"/>
      <w:lvlText w:val="(%2)"/>
      <w:lvlJc w:val="left"/>
      <w:pPr>
        <w:ind w:left="1418" w:hanging="681"/>
      </w:pPr>
      <w:rPr>
        <w:rFonts w:hint="eastAsia"/>
        <w:color w:val="auto"/>
      </w:rPr>
    </w:lvl>
    <w:lvl w:ilvl="2">
      <w:start w:val="1"/>
      <w:numFmt w:val="decimal"/>
      <w:lvlText w:val="%3."/>
      <w:lvlJc w:val="left"/>
      <w:pPr>
        <w:ind w:left="1701" w:hanging="454"/>
      </w:pPr>
      <w:rPr>
        <w:rFonts w:hint="eastAsia"/>
        <w:sz w:val="32"/>
        <w:szCs w:val="32"/>
      </w:rPr>
    </w:lvl>
    <w:lvl w:ilvl="3">
      <w:start w:val="1"/>
      <w:numFmt w:val="decimal"/>
      <w:lvlText w:val="(%4)"/>
      <w:lvlJc w:val="left"/>
      <w:pPr>
        <w:ind w:left="2268" w:hanging="510"/>
      </w:pPr>
      <w:rPr>
        <w:rFonts w:hint="eastAsia"/>
        <w:sz w:val="32"/>
        <w:szCs w:val="32"/>
      </w:rPr>
    </w:lvl>
    <w:lvl w:ilvl="4">
      <w:start w:val="1"/>
      <w:numFmt w:val="upperLetter"/>
      <w:lvlText w:val="%5."/>
      <w:lvlJc w:val="left"/>
      <w:pPr>
        <w:ind w:left="2608" w:hanging="340"/>
      </w:pPr>
      <w:rPr>
        <w:rFonts w:hint="eastAsia"/>
      </w:rPr>
    </w:lvl>
    <w:lvl w:ilvl="5">
      <w:start w:val="1"/>
      <w:numFmt w:val="lowerLetter"/>
      <w:lvlText w:val="%6."/>
      <w:lvlJc w:val="right"/>
      <w:pPr>
        <w:ind w:left="3119" w:hanging="171"/>
      </w:pPr>
      <w:rPr>
        <w:rFonts w:hint="eastAsia"/>
      </w:rPr>
    </w:lvl>
    <w:lvl w:ilvl="6">
      <w:start w:val="1"/>
      <w:numFmt w:val="decimal"/>
      <w:lvlText w:val="%7."/>
      <w:lvlJc w:val="left"/>
      <w:pPr>
        <w:ind w:left="5498" w:hanging="709"/>
      </w:pPr>
      <w:rPr>
        <w:rFonts w:hint="eastAsia"/>
      </w:rPr>
    </w:lvl>
    <w:lvl w:ilvl="7">
      <w:start w:val="1"/>
      <w:numFmt w:val="ideographTraditional"/>
      <w:lvlText w:val="%8、"/>
      <w:lvlJc w:val="left"/>
      <w:pPr>
        <w:ind w:left="6178" w:hanging="709"/>
      </w:pPr>
      <w:rPr>
        <w:rFonts w:hint="eastAsia"/>
      </w:rPr>
    </w:lvl>
    <w:lvl w:ilvl="8">
      <w:start w:val="1"/>
      <w:numFmt w:val="lowerRoman"/>
      <w:lvlText w:val="%9."/>
      <w:lvlJc w:val="right"/>
      <w:pPr>
        <w:ind w:left="6858" w:hanging="709"/>
      </w:pPr>
      <w:rPr>
        <w:rFonts w:hint="eastAsia"/>
      </w:rPr>
    </w:lvl>
  </w:abstractNum>
  <w:abstractNum w:abstractNumId="23" w15:restartNumberingAfterBreak="0">
    <w:nsid w:val="156F052A"/>
    <w:multiLevelType w:val="multilevel"/>
    <w:tmpl w:val="AF60AA5E"/>
    <w:styleLink w:val="WWNum61"/>
    <w:lvl w:ilvl="0">
      <w:start w:val="1"/>
      <w:numFmt w:val="decimal"/>
      <w:lvlText w:val="%1."/>
      <w:lvlJc w:val="left"/>
      <w:pPr>
        <w:ind w:left="0" w:firstLine="0"/>
      </w:pPr>
      <w:rPr>
        <w:rFonts w:ascii="標楷體" w:hAnsi="標楷體"/>
        <w:color w:val="auto"/>
        <w:sz w:val="22"/>
      </w:rPr>
    </w:lvl>
    <w:lvl w:ilvl="1">
      <w:start w:val="1"/>
      <w:numFmt w:val="ideographTraditional"/>
      <w:lvlText w:val="%2、"/>
      <w:lvlJc w:val="left"/>
      <w:pPr>
        <w:ind w:left="0" w:firstLine="0"/>
      </w:pPr>
    </w:lvl>
    <w:lvl w:ilvl="2">
      <w:start w:val="1"/>
      <w:numFmt w:val="lowerRoman"/>
      <w:lvlText w:val="%3."/>
      <w:lvlJc w:val="right"/>
      <w:pPr>
        <w:ind w:left="0" w:firstLine="0"/>
      </w:pPr>
    </w:lvl>
    <w:lvl w:ilvl="3">
      <w:start w:val="1"/>
      <w:numFmt w:val="decimal"/>
      <w:lvlText w:val="%4."/>
      <w:lvlJc w:val="left"/>
      <w:pPr>
        <w:ind w:left="0" w:firstLine="0"/>
      </w:pPr>
    </w:lvl>
    <w:lvl w:ilvl="4">
      <w:start w:val="1"/>
      <w:numFmt w:val="ideographTraditional"/>
      <w:lvlText w:val="%5、"/>
      <w:lvlJc w:val="left"/>
      <w:pPr>
        <w:ind w:left="0" w:firstLine="0"/>
      </w:pPr>
    </w:lvl>
    <w:lvl w:ilvl="5">
      <w:start w:val="1"/>
      <w:numFmt w:val="lowerRoman"/>
      <w:lvlText w:val="%6."/>
      <w:lvlJc w:val="right"/>
      <w:pPr>
        <w:ind w:left="0" w:firstLine="0"/>
      </w:pPr>
    </w:lvl>
    <w:lvl w:ilvl="6">
      <w:start w:val="1"/>
      <w:numFmt w:val="decimal"/>
      <w:lvlText w:val="%7."/>
      <w:lvlJc w:val="left"/>
      <w:pPr>
        <w:ind w:left="0" w:firstLine="0"/>
      </w:pPr>
    </w:lvl>
    <w:lvl w:ilvl="7">
      <w:start w:val="1"/>
      <w:numFmt w:val="ideographTraditional"/>
      <w:lvlText w:val="%8、"/>
      <w:lvlJc w:val="left"/>
      <w:pPr>
        <w:ind w:left="0" w:firstLine="0"/>
      </w:pPr>
    </w:lvl>
    <w:lvl w:ilvl="8">
      <w:start w:val="1"/>
      <w:numFmt w:val="lowerRoman"/>
      <w:lvlText w:val="%9."/>
      <w:lvlJc w:val="right"/>
      <w:pPr>
        <w:ind w:left="0" w:firstLine="0"/>
      </w:pPr>
    </w:lvl>
  </w:abstractNum>
  <w:abstractNum w:abstractNumId="24" w15:restartNumberingAfterBreak="0">
    <w:nsid w:val="17D32E6C"/>
    <w:multiLevelType w:val="multilevel"/>
    <w:tmpl w:val="745C90EA"/>
    <w:name w:val="WW8Num93"/>
    <w:styleLink w:val="a3"/>
    <w:lvl w:ilvl="0">
      <w:start w:val="1"/>
      <w:numFmt w:val="taiwaneseCountingThousand"/>
      <w:lvlText w:val="(%1)"/>
      <w:lvlJc w:val="left"/>
      <w:pPr>
        <w:ind w:left="425" w:hanging="425"/>
      </w:pPr>
      <w:rPr>
        <w:rFonts w:ascii="Times New Roman" w:eastAsia="標楷體" w:hAnsi="Times New Roman"/>
        <w:sz w:val="28"/>
      </w:rPr>
    </w:lvl>
    <w:lvl w:ilvl="1">
      <w:start w:val="1"/>
      <w:numFmt w:val="decimal"/>
      <w:lvlText w:val="%2."/>
      <w:lvlJc w:val="left"/>
      <w:pPr>
        <w:ind w:left="850" w:hanging="425"/>
      </w:pPr>
      <w:rPr>
        <w:rFonts w:hint="eastAsia"/>
      </w:rPr>
    </w:lvl>
    <w:lvl w:ilvl="2">
      <w:start w:val="1"/>
      <w:numFmt w:val="decimal"/>
      <w:lvlText w:val="(%3)"/>
      <w:lvlJc w:val="left"/>
      <w:pPr>
        <w:ind w:left="1275" w:hanging="425"/>
      </w:pPr>
      <w:rPr>
        <w:rFonts w:hint="eastAsia"/>
      </w:rPr>
    </w:lvl>
    <w:lvl w:ilvl="3">
      <w:start w:val="1"/>
      <w:numFmt w:val="decimalEnclosedCircle"/>
      <w:lvlText w:val="%4"/>
      <w:lvlJc w:val="left"/>
      <w:pPr>
        <w:ind w:left="1700" w:hanging="425"/>
      </w:pPr>
      <w:rPr>
        <w:rFonts w:ascii="BatangChe" w:eastAsia="BatangChe" w:hAnsi="BatangChe" w:hint="default"/>
      </w:rPr>
    </w:lvl>
    <w:lvl w:ilvl="4">
      <w:start w:val="1"/>
      <w:numFmt w:val="ideographTraditional"/>
      <w:lvlText w:val="%5、"/>
      <w:lvlJc w:val="left"/>
      <w:pPr>
        <w:ind w:left="2125" w:hanging="425"/>
      </w:pPr>
      <w:rPr>
        <w:rFonts w:hint="eastAsia"/>
      </w:rPr>
    </w:lvl>
    <w:lvl w:ilvl="5">
      <w:start w:val="1"/>
      <w:numFmt w:val="ideographTraditional"/>
      <w:lvlText w:val="(%6)"/>
      <w:lvlJc w:val="left"/>
      <w:pPr>
        <w:ind w:left="2550" w:hanging="425"/>
      </w:pPr>
      <w:rPr>
        <w:rFonts w:hint="default"/>
      </w:rPr>
    </w:lvl>
    <w:lvl w:ilvl="6">
      <w:start w:val="1"/>
      <w:numFmt w:val="upperLetter"/>
      <w:lvlText w:val="%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25" w15:restartNumberingAfterBreak="0">
    <w:nsid w:val="18484356"/>
    <w:multiLevelType w:val="hybridMultilevel"/>
    <w:tmpl w:val="A6C67474"/>
    <w:styleLink w:val="2"/>
    <w:lvl w:ilvl="0" w:tplc="2588537A">
      <w:start w:val="1"/>
      <w:numFmt w:val="ideographLegalTraditional"/>
      <w:pStyle w:val="a4"/>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19FD3250"/>
    <w:multiLevelType w:val="multilevel"/>
    <w:tmpl w:val="C2BE6A76"/>
    <w:styleLink w:val="WWNum22"/>
    <w:lvl w:ilvl="0">
      <w:start w:val="1"/>
      <w:numFmt w:val="decimal"/>
      <w:lvlText w:val="(%1)."/>
      <w:lvlJc w:val="left"/>
      <w:pPr>
        <w:ind w:left="0" w:firstLine="0"/>
      </w:pPr>
      <w:rPr>
        <w:rFonts w:ascii="標楷體" w:hAnsi="標楷體"/>
        <w:strike w:val="0"/>
        <w:dstrike w:val="0"/>
        <w:color w:val="auto"/>
        <w:sz w:val="22"/>
        <w:u w:val="none"/>
        <w:effect w:val="none"/>
      </w:rPr>
    </w:lvl>
    <w:lvl w:ilvl="1">
      <w:start w:val="1"/>
      <w:numFmt w:val="ideographTraditional"/>
      <w:lvlText w:val="%2、"/>
      <w:lvlJc w:val="left"/>
      <w:pPr>
        <w:ind w:left="0" w:firstLine="0"/>
      </w:pPr>
    </w:lvl>
    <w:lvl w:ilvl="2">
      <w:start w:val="1"/>
      <w:numFmt w:val="lowerRoman"/>
      <w:lvlText w:val="%3."/>
      <w:lvlJc w:val="right"/>
      <w:pPr>
        <w:ind w:left="0" w:firstLine="0"/>
      </w:pPr>
    </w:lvl>
    <w:lvl w:ilvl="3">
      <w:start w:val="1"/>
      <w:numFmt w:val="decimal"/>
      <w:lvlText w:val="%4."/>
      <w:lvlJc w:val="left"/>
      <w:pPr>
        <w:ind w:left="0" w:firstLine="0"/>
      </w:pPr>
    </w:lvl>
    <w:lvl w:ilvl="4">
      <w:start w:val="1"/>
      <w:numFmt w:val="ideographTraditional"/>
      <w:lvlText w:val="%5、"/>
      <w:lvlJc w:val="left"/>
      <w:pPr>
        <w:ind w:left="0" w:firstLine="0"/>
      </w:pPr>
    </w:lvl>
    <w:lvl w:ilvl="5">
      <w:start w:val="1"/>
      <w:numFmt w:val="lowerRoman"/>
      <w:lvlText w:val="%6."/>
      <w:lvlJc w:val="right"/>
      <w:pPr>
        <w:ind w:left="0" w:firstLine="0"/>
      </w:pPr>
    </w:lvl>
    <w:lvl w:ilvl="6">
      <w:start w:val="1"/>
      <w:numFmt w:val="decimal"/>
      <w:lvlText w:val="%7."/>
      <w:lvlJc w:val="left"/>
      <w:pPr>
        <w:ind w:left="0" w:firstLine="0"/>
      </w:pPr>
    </w:lvl>
    <w:lvl w:ilvl="7">
      <w:start w:val="1"/>
      <w:numFmt w:val="ideographTraditional"/>
      <w:lvlText w:val="%8、"/>
      <w:lvlJc w:val="left"/>
      <w:pPr>
        <w:ind w:left="0" w:firstLine="0"/>
      </w:pPr>
    </w:lvl>
    <w:lvl w:ilvl="8">
      <w:start w:val="1"/>
      <w:numFmt w:val="lowerRoman"/>
      <w:lvlText w:val="%9."/>
      <w:lvlJc w:val="right"/>
      <w:pPr>
        <w:ind w:left="0" w:firstLine="0"/>
      </w:pPr>
    </w:lvl>
  </w:abstractNum>
  <w:abstractNum w:abstractNumId="27" w15:restartNumberingAfterBreak="0">
    <w:nsid w:val="21156C10"/>
    <w:multiLevelType w:val="hybridMultilevel"/>
    <w:tmpl w:val="FF5AE86A"/>
    <w:name w:val="WW8Num106"/>
    <w:lvl w:ilvl="0" w:tplc="FFFFFFFF">
      <w:start w:val="1"/>
      <w:numFmt w:val="upperLetter"/>
      <w:lvlText w:val="(%1)"/>
      <w:lvlJc w:val="left"/>
      <w:pPr>
        <w:ind w:left="4123" w:hanging="720"/>
      </w:pPr>
      <w:rPr>
        <w:rFonts w:hint="default"/>
      </w:rPr>
    </w:lvl>
    <w:lvl w:ilvl="1" w:tplc="FFFFFFFF" w:tentative="1">
      <w:start w:val="1"/>
      <w:numFmt w:val="ideographTraditional"/>
      <w:lvlText w:val="%2、"/>
      <w:lvlJc w:val="left"/>
      <w:pPr>
        <w:ind w:left="6064" w:hanging="480"/>
      </w:pPr>
    </w:lvl>
    <w:lvl w:ilvl="2" w:tplc="FFFFFFFF" w:tentative="1">
      <w:start w:val="1"/>
      <w:numFmt w:val="lowerRoman"/>
      <w:lvlText w:val="%3."/>
      <w:lvlJc w:val="right"/>
      <w:pPr>
        <w:ind w:left="6544" w:hanging="480"/>
      </w:pPr>
    </w:lvl>
    <w:lvl w:ilvl="3" w:tplc="FFFFFFFF" w:tentative="1">
      <w:start w:val="1"/>
      <w:numFmt w:val="decimal"/>
      <w:lvlText w:val="%4."/>
      <w:lvlJc w:val="left"/>
      <w:pPr>
        <w:ind w:left="7024" w:hanging="480"/>
      </w:pPr>
    </w:lvl>
    <w:lvl w:ilvl="4" w:tplc="FFFFFFFF" w:tentative="1">
      <w:start w:val="1"/>
      <w:numFmt w:val="ideographTraditional"/>
      <w:lvlText w:val="%5、"/>
      <w:lvlJc w:val="left"/>
      <w:pPr>
        <w:ind w:left="7504" w:hanging="480"/>
      </w:pPr>
    </w:lvl>
    <w:lvl w:ilvl="5" w:tplc="FFFFFFFF" w:tentative="1">
      <w:start w:val="1"/>
      <w:numFmt w:val="lowerRoman"/>
      <w:lvlText w:val="%6."/>
      <w:lvlJc w:val="right"/>
      <w:pPr>
        <w:ind w:left="7984" w:hanging="480"/>
      </w:pPr>
    </w:lvl>
    <w:lvl w:ilvl="6" w:tplc="FFFFFFFF" w:tentative="1">
      <w:start w:val="1"/>
      <w:numFmt w:val="decimal"/>
      <w:lvlText w:val="%7."/>
      <w:lvlJc w:val="left"/>
      <w:pPr>
        <w:ind w:left="8464" w:hanging="480"/>
      </w:pPr>
    </w:lvl>
    <w:lvl w:ilvl="7" w:tplc="FFFFFFFF" w:tentative="1">
      <w:start w:val="1"/>
      <w:numFmt w:val="ideographTraditional"/>
      <w:lvlText w:val="%8、"/>
      <w:lvlJc w:val="left"/>
      <w:pPr>
        <w:ind w:left="8944" w:hanging="480"/>
      </w:pPr>
    </w:lvl>
    <w:lvl w:ilvl="8" w:tplc="FFFFFFFF" w:tentative="1">
      <w:start w:val="1"/>
      <w:numFmt w:val="lowerRoman"/>
      <w:lvlText w:val="%9."/>
      <w:lvlJc w:val="right"/>
      <w:pPr>
        <w:ind w:left="9424" w:hanging="480"/>
      </w:pPr>
    </w:lvl>
  </w:abstractNum>
  <w:abstractNum w:abstractNumId="28" w15:restartNumberingAfterBreak="0">
    <w:nsid w:val="23AE7A64"/>
    <w:multiLevelType w:val="multilevel"/>
    <w:tmpl w:val="29F054E0"/>
    <w:styleLink w:val="WWNum71"/>
    <w:lvl w:ilvl="0">
      <w:start w:val="1"/>
      <w:numFmt w:val="decimal"/>
      <w:lvlText w:val="(%1)."/>
      <w:lvlJc w:val="left"/>
      <w:pPr>
        <w:ind w:left="0" w:firstLine="0"/>
      </w:pPr>
    </w:lvl>
    <w:lvl w:ilvl="1">
      <w:start w:val="1"/>
      <w:numFmt w:val="ideographTraditional"/>
      <w:lvlText w:val="%2、"/>
      <w:lvlJc w:val="left"/>
      <w:pPr>
        <w:ind w:left="0" w:firstLine="0"/>
      </w:pPr>
    </w:lvl>
    <w:lvl w:ilvl="2">
      <w:start w:val="1"/>
      <w:numFmt w:val="lowerRoman"/>
      <w:lvlText w:val="%3."/>
      <w:lvlJc w:val="right"/>
      <w:pPr>
        <w:ind w:left="0" w:firstLine="0"/>
      </w:pPr>
    </w:lvl>
    <w:lvl w:ilvl="3">
      <w:start w:val="1"/>
      <w:numFmt w:val="decimal"/>
      <w:lvlText w:val="%4."/>
      <w:lvlJc w:val="left"/>
      <w:pPr>
        <w:ind w:left="0" w:firstLine="0"/>
      </w:pPr>
    </w:lvl>
    <w:lvl w:ilvl="4">
      <w:start w:val="1"/>
      <w:numFmt w:val="ideographTraditional"/>
      <w:lvlText w:val="%5、"/>
      <w:lvlJc w:val="left"/>
      <w:pPr>
        <w:ind w:left="0" w:firstLine="0"/>
      </w:pPr>
    </w:lvl>
    <w:lvl w:ilvl="5">
      <w:start w:val="1"/>
      <w:numFmt w:val="lowerRoman"/>
      <w:lvlText w:val="%6."/>
      <w:lvlJc w:val="right"/>
      <w:pPr>
        <w:ind w:left="0" w:firstLine="0"/>
      </w:pPr>
    </w:lvl>
    <w:lvl w:ilvl="6">
      <w:start w:val="1"/>
      <w:numFmt w:val="decimal"/>
      <w:lvlText w:val="%7."/>
      <w:lvlJc w:val="left"/>
      <w:pPr>
        <w:ind w:left="0" w:firstLine="0"/>
      </w:pPr>
    </w:lvl>
    <w:lvl w:ilvl="7">
      <w:start w:val="1"/>
      <w:numFmt w:val="ideographTraditional"/>
      <w:lvlText w:val="%8、"/>
      <w:lvlJc w:val="left"/>
      <w:pPr>
        <w:ind w:left="0" w:firstLine="0"/>
      </w:pPr>
    </w:lvl>
    <w:lvl w:ilvl="8">
      <w:start w:val="1"/>
      <w:numFmt w:val="lowerRoman"/>
      <w:lvlText w:val="%9."/>
      <w:lvlJc w:val="right"/>
      <w:pPr>
        <w:ind w:left="0" w:firstLine="0"/>
      </w:pPr>
    </w:lvl>
  </w:abstractNum>
  <w:abstractNum w:abstractNumId="29" w15:restartNumberingAfterBreak="0">
    <w:nsid w:val="25B66FFF"/>
    <w:multiLevelType w:val="hybridMultilevel"/>
    <w:tmpl w:val="E0B8B00C"/>
    <w:styleLink w:val="WWOutlineListStyle12"/>
    <w:lvl w:ilvl="0" w:tplc="31145B6C">
      <w:start w:val="1"/>
      <w:numFmt w:val="decimal"/>
      <w:lvlText w:val="%1."/>
      <w:lvlJc w:val="left"/>
      <w:pPr>
        <w:tabs>
          <w:tab w:val="num" w:pos="1320"/>
        </w:tabs>
        <w:ind w:left="1320" w:hanging="480"/>
      </w:pPr>
      <w:rPr>
        <w:rFonts w:hint="eastAsia"/>
        <w:b w:val="0"/>
        <w:sz w:val="28"/>
        <w:szCs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289B7F27"/>
    <w:multiLevelType w:val="hybridMultilevel"/>
    <w:tmpl w:val="7980C670"/>
    <w:styleLink w:val="4"/>
    <w:lvl w:ilvl="0" w:tplc="0409000F">
      <w:start w:val="1"/>
      <w:numFmt w:val="decimal"/>
      <w:lvlText w:val="%1."/>
      <w:lvlJc w:val="left"/>
      <w:pPr>
        <w:ind w:left="1189" w:hanging="480"/>
      </w:p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31" w15:restartNumberingAfterBreak="0">
    <w:nsid w:val="289F0B02"/>
    <w:multiLevelType w:val="multilevel"/>
    <w:tmpl w:val="02025C70"/>
    <w:styleLink w:val="WWNum191"/>
    <w:lvl w:ilvl="0">
      <w:start w:val="1"/>
      <w:numFmt w:val="decimal"/>
      <w:lvlText w:val="%1."/>
      <w:lvlJc w:val="left"/>
      <w:pPr>
        <w:ind w:left="0" w:firstLine="0"/>
      </w:pPr>
    </w:lvl>
    <w:lvl w:ilvl="1">
      <w:start w:val="1"/>
      <w:numFmt w:val="ideographTraditional"/>
      <w:lvlText w:val="%2、"/>
      <w:lvlJc w:val="left"/>
      <w:pPr>
        <w:ind w:left="0" w:firstLine="0"/>
      </w:pPr>
    </w:lvl>
    <w:lvl w:ilvl="2">
      <w:start w:val="1"/>
      <w:numFmt w:val="lowerRoman"/>
      <w:lvlText w:val="%3."/>
      <w:lvlJc w:val="right"/>
      <w:pPr>
        <w:ind w:left="0" w:firstLine="0"/>
      </w:pPr>
    </w:lvl>
    <w:lvl w:ilvl="3">
      <w:start w:val="1"/>
      <w:numFmt w:val="decimal"/>
      <w:lvlText w:val="%4."/>
      <w:lvlJc w:val="left"/>
      <w:pPr>
        <w:ind w:left="0" w:firstLine="0"/>
      </w:pPr>
    </w:lvl>
    <w:lvl w:ilvl="4">
      <w:start w:val="1"/>
      <w:numFmt w:val="ideographTraditional"/>
      <w:lvlText w:val="%5、"/>
      <w:lvlJc w:val="left"/>
      <w:pPr>
        <w:ind w:left="0" w:firstLine="0"/>
      </w:pPr>
    </w:lvl>
    <w:lvl w:ilvl="5">
      <w:start w:val="1"/>
      <w:numFmt w:val="lowerRoman"/>
      <w:lvlText w:val="%6."/>
      <w:lvlJc w:val="right"/>
      <w:pPr>
        <w:ind w:left="0" w:firstLine="0"/>
      </w:pPr>
    </w:lvl>
    <w:lvl w:ilvl="6">
      <w:start w:val="1"/>
      <w:numFmt w:val="decimal"/>
      <w:lvlText w:val="%7."/>
      <w:lvlJc w:val="left"/>
      <w:pPr>
        <w:ind w:left="0" w:firstLine="0"/>
      </w:pPr>
    </w:lvl>
    <w:lvl w:ilvl="7">
      <w:start w:val="1"/>
      <w:numFmt w:val="ideographTraditional"/>
      <w:lvlText w:val="%8、"/>
      <w:lvlJc w:val="left"/>
      <w:pPr>
        <w:ind w:left="0" w:firstLine="0"/>
      </w:pPr>
    </w:lvl>
    <w:lvl w:ilvl="8">
      <w:start w:val="1"/>
      <w:numFmt w:val="lowerRoman"/>
      <w:lvlText w:val="%9."/>
      <w:lvlJc w:val="right"/>
      <w:pPr>
        <w:ind w:left="0" w:firstLine="0"/>
      </w:pPr>
    </w:lvl>
  </w:abstractNum>
  <w:abstractNum w:abstractNumId="32" w15:restartNumberingAfterBreak="0">
    <w:nsid w:val="292D6D10"/>
    <w:multiLevelType w:val="singleLevel"/>
    <w:tmpl w:val="7950661A"/>
    <w:styleLink w:val="14"/>
    <w:lvl w:ilvl="0">
      <w:start w:val="1"/>
      <w:numFmt w:val="taiwaneseCountingThousand"/>
      <w:lvlText w:val="(%1)"/>
      <w:lvlJc w:val="left"/>
      <w:pPr>
        <w:tabs>
          <w:tab w:val="num" w:pos="960"/>
        </w:tabs>
        <w:ind w:left="960" w:hanging="480"/>
      </w:pPr>
      <w:rPr>
        <w:rFonts w:hint="eastAsia"/>
      </w:rPr>
    </w:lvl>
  </w:abstractNum>
  <w:abstractNum w:abstractNumId="33" w15:restartNumberingAfterBreak="0">
    <w:nsid w:val="29FE1F3A"/>
    <w:multiLevelType w:val="multilevel"/>
    <w:tmpl w:val="3BE8C17A"/>
    <w:styleLink w:val="LFO42"/>
    <w:lvl w:ilvl="0">
      <w:start w:val="1"/>
      <w:numFmt w:val="ideographTraditional"/>
      <w:lvlText w:val="%1、"/>
      <w:lvlJc w:val="left"/>
      <w:pPr>
        <w:ind w:left="1335" w:hanging="720"/>
      </w:pPr>
      <w:rPr>
        <w:u w:val="none"/>
      </w:rPr>
    </w:lvl>
    <w:lvl w:ilvl="1">
      <w:start w:val="1"/>
      <w:numFmt w:val="ideographTraditional"/>
      <w:lvlText w:val="%2、"/>
      <w:lvlJc w:val="left"/>
      <w:pPr>
        <w:ind w:left="1020" w:hanging="480"/>
      </w:pPr>
      <w:rPr>
        <w:u w:val="none"/>
      </w:rPr>
    </w:lvl>
    <w:lvl w:ilvl="2">
      <w:start w:val="1"/>
      <w:numFmt w:val="upperRoman"/>
      <w:lvlText w:val="%3."/>
      <w:lvlJc w:val="left"/>
      <w:pPr>
        <w:ind w:left="1516" w:hanging="480"/>
      </w:pPr>
    </w:lvl>
    <w:lvl w:ilvl="3">
      <w:start w:val="1"/>
      <w:numFmt w:val="decimal"/>
      <w:lvlText w:val="%4."/>
      <w:lvlJc w:val="left"/>
      <w:pPr>
        <w:ind w:left="1996" w:hanging="480"/>
      </w:pPr>
    </w:lvl>
    <w:lvl w:ilvl="4">
      <w:start w:val="1"/>
      <w:numFmt w:val="ideographTraditional"/>
      <w:lvlText w:val="%5、"/>
      <w:lvlJc w:val="left"/>
      <w:pPr>
        <w:ind w:left="2476" w:hanging="480"/>
      </w:pPr>
    </w:lvl>
    <w:lvl w:ilvl="5">
      <w:start w:val="1"/>
      <w:numFmt w:val="lowerRoman"/>
      <w:lvlText w:val="%6."/>
      <w:lvlJc w:val="right"/>
      <w:pPr>
        <w:ind w:left="2956" w:hanging="480"/>
      </w:pPr>
    </w:lvl>
    <w:lvl w:ilvl="6">
      <w:start w:val="1"/>
      <w:numFmt w:val="decimal"/>
      <w:lvlText w:val="%7."/>
      <w:lvlJc w:val="left"/>
      <w:pPr>
        <w:ind w:left="3436" w:hanging="480"/>
      </w:pPr>
    </w:lvl>
    <w:lvl w:ilvl="7">
      <w:start w:val="1"/>
      <w:numFmt w:val="ideographTraditional"/>
      <w:lvlText w:val="%8、"/>
      <w:lvlJc w:val="left"/>
      <w:pPr>
        <w:ind w:left="3916" w:hanging="480"/>
      </w:pPr>
    </w:lvl>
    <w:lvl w:ilvl="8">
      <w:start w:val="1"/>
      <w:numFmt w:val="lowerRoman"/>
      <w:lvlText w:val="%9."/>
      <w:lvlJc w:val="right"/>
      <w:pPr>
        <w:ind w:left="4396" w:hanging="480"/>
      </w:pPr>
    </w:lvl>
  </w:abstractNum>
  <w:abstractNum w:abstractNumId="34" w15:restartNumberingAfterBreak="0">
    <w:nsid w:val="2A3F6117"/>
    <w:multiLevelType w:val="hybridMultilevel"/>
    <w:tmpl w:val="11B46886"/>
    <w:styleLink w:val="24"/>
    <w:lvl w:ilvl="0" w:tplc="43B03836">
      <w:start w:val="1"/>
      <w:numFmt w:val="taiwaneseCountingThousand"/>
      <w:pStyle w:val="yiv1617719950msonormal"/>
      <w:lvlText w:val="(%1)"/>
      <w:lvlJc w:val="left"/>
      <w:pPr>
        <w:ind w:left="1135" w:firstLine="0"/>
      </w:pPr>
      <w:rPr>
        <w:rFonts w:hint="default"/>
      </w:rPr>
    </w:lvl>
    <w:lvl w:ilvl="1" w:tplc="04090019" w:tentative="1">
      <w:start w:val="1"/>
      <w:numFmt w:val="ideographTraditional"/>
      <w:lvlText w:val="%2、"/>
      <w:lvlJc w:val="left"/>
      <w:pPr>
        <w:ind w:left="1243" w:hanging="480"/>
      </w:pPr>
    </w:lvl>
    <w:lvl w:ilvl="2" w:tplc="0409001B" w:tentative="1">
      <w:start w:val="1"/>
      <w:numFmt w:val="lowerRoman"/>
      <w:lvlText w:val="%3."/>
      <w:lvlJc w:val="right"/>
      <w:pPr>
        <w:ind w:left="1723" w:hanging="480"/>
      </w:pPr>
    </w:lvl>
    <w:lvl w:ilvl="3" w:tplc="0409000F" w:tentative="1">
      <w:start w:val="1"/>
      <w:numFmt w:val="decimal"/>
      <w:lvlText w:val="%4."/>
      <w:lvlJc w:val="left"/>
      <w:pPr>
        <w:ind w:left="2203" w:hanging="480"/>
      </w:pPr>
    </w:lvl>
    <w:lvl w:ilvl="4" w:tplc="04090019" w:tentative="1">
      <w:start w:val="1"/>
      <w:numFmt w:val="ideographTraditional"/>
      <w:lvlText w:val="%5、"/>
      <w:lvlJc w:val="left"/>
      <w:pPr>
        <w:ind w:left="2683" w:hanging="480"/>
      </w:pPr>
    </w:lvl>
    <w:lvl w:ilvl="5" w:tplc="0409001B" w:tentative="1">
      <w:start w:val="1"/>
      <w:numFmt w:val="lowerRoman"/>
      <w:lvlText w:val="%6."/>
      <w:lvlJc w:val="right"/>
      <w:pPr>
        <w:ind w:left="3163" w:hanging="480"/>
      </w:pPr>
    </w:lvl>
    <w:lvl w:ilvl="6" w:tplc="0409000F" w:tentative="1">
      <w:start w:val="1"/>
      <w:numFmt w:val="decimal"/>
      <w:lvlText w:val="%7."/>
      <w:lvlJc w:val="left"/>
      <w:pPr>
        <w:ind w:left="3643" w:hanging="480"/>
      </w:pPr>
    </w:lvl>
    <w:lvl w:ilvl="7" w:tplc="04090019" w:tentative="1">
      <w:start w:val="1"/>
      <w:numFmt w:val="ideographTraditional"/>
      <w:lvlText w:val="%8、"/>
      <w:lvlJc w:val="left"/>
      <w:pPr>
        <w:ind w:left="4123" w:hanging="480"/>
      </w:pPr>
    </w:lvl>
    <w:lvl w:ilvl="8" w:tplc="0409001B" w:tentative="1">
      <w:start w:val="1"/>
      <w:numFmt w:val="lowerRoman"/>
      <w:lvlText w:val="%9."/>
      <w:lvlJc w:val="right"/>
      <w:pPr>
        <w:ind w:left="4603" w:hanging="480"/>
      </w:pPr>
    </w:lvl>
  </w:abstractNum>
  <w:abstractNum w:abstractNumId="35" w15:restartNumberingAfterBreak="0">
    <w:nsid w:val="303E6772"/>
    <w:multiLevelType w:val="multilevel"/>
    <w:tmpl w:val="9F4EE996"/>
    <w:styleLink w:val="LFO10"/>
    <w:lvl w:ilvl="0">
      <w:start w:val="1"/>
      <w:numFmt w:val="taiwaneseCountingThousand"/>
      <w:lvlText w:val="(%1)"/>
      <w:lvlJc w:val="left"/>
      <w:pPr>
        <w:ind w:left="1685" w:hanging="480"/>
      </w:pPr>
      <w:rPr>
        <w:rFonts w:cs="Times New Roman"/>
        <w:b w:val="0"/>
        <w:bCs w:val="0"/>
        <w:i w:val="0"/>
        <w:iCs w:val="0"/>
        <w:caps w:val="0"/>
        <w:smallCaps w:val="0"/>
        <w:strike w:val="0"/>
        <w:dstrike w:val="0"/>
        <w:vanish w:val="0"/>
        <w:color w:val="000000"/>
        <w:spacing w:val="0"/>
        <w:position w:val="0"/>
        <w:u w:val="none"/>
        <w:vertAlign w:val="baseline"/>
        <w:em w:val="none"/>
      </w:rPr>
    </w:lvl>
    <w:lvl w:ilvl="1">
      <w:start w:val="1"/>
      <w:numFmt w:val="ideographTraditional"/>
      <w:lvlText w:val="%2、"/>
      <w:lvlJc w:val="left"/>
      <w:pPr>
        <w:ind w:left="2165" w:hanging="480"/>
      </w:pPr>
    </w:lvl>
    <w:lvl w:ilvl="2">
      <w:start w:val="1"/>
      <w:numFmt w:val="lowerRoman"/>
      <w:lvlText w:val="%3."/>
      <w:lvlJc w:val="right"/>
      <w:pPr>
        <w:ind w:left="2645" w:hanging="480"/>
      </w:pPr>
    </w:lvl>
    <w:lvl w:ilvl="3">
      <w:start w:val="1"/>
      <w:numFmt w:val="decimal"/>
      <w:lvlText w:val="%4."/>
      <w:lvlJc w:val="left"/>
      <w:pPr>
        <w:ind w:left="3125" w:hanging="480"/>
      </w:pPr>
    </w:lvl>
    <w:lvl w:ilvl="4">
      <w:start w:val="1"/>
      <w:numFmt w:val="ideographTraditional"/>
      <w:lvlText w:val="%5、"/>
      <w:lvlJc w:val="left"/>
      <w:pPr>
        <w:ind w:left="3605" w:hanging="480"/>
      </w:pPr>
    </w:lvl>
    <w:lvl w:ilvl="5">
      <w:start w:val="1"/>
      <w:numFmt w:val="lowerRoman"/>
      <w:lvlText w:val="%6."/>
      <w:lvlJc w:val="right"/>
      <w:pPr>
        <w:ind w:left="4085" w:hanging="480"/>
      </w:pPr>
    </w:lvl>
    <w:lvl w:ilvl="6">
      <w:start w:val="1"/>
      <w:numFmt w:val="decimal"/>
      <w:lvlText w:val="%7."/>
      <w:lvlJc w:val="left"/>
      <w:pPr>
        <w:ind w:left="4565" w:hanging="480"/>
      </w:pPr>
    </w:lvl>
    <w:lvl w:ilvl="7">
      <w:start w:val="1"/>
      <w:numFmt w:val="ideographTraditional"/>
      <w:lvlText w:val="%8、"/>
      <w:lvlJc w:val="left"/>
      <w:pPr>
        <w:ind w:left="5045" w:hanging="480"/>
      </w:pPr>
    </w:lvl>
    <w:lvl w:ilvl="8">
      <w:start w:val="1"/>
      <w:numFmt w:val="lowerRoman"/>
      <w:lvlText w:val="%9."/>
      <w:lvlJc w:val="right"/>
      <w:pPr>
        <w:ind w:left="5525" w:hanging="480"/>
      </w:pPr>
    </w:lvl>
  </w:abstractNum>
  <w:abstractNum w:abstractNumId="36" w15:restartNumberingAfterBreak="0">
    <w:nsid w:val="35705553"/>
    <w:multiLevelType w:val="multilevel"/>
    <w:tmpl w:val="310C2AAE"/>
    <w:styleLink w:val="WWNum211"/>
    <w:lvl w:ilvl="0">
      <w:start w:val="1"/>
      <w:numFmt w:val="decimal"/>
      <w:lvlText w:val="%1."/>
      <w:lvlJc w:val="left"/>
      <w:pPr>
        <w:ind w:left="0" w:firstLine="0"/>
      </w:pPr>
    </w:lvl>
    <w:lvl w:ilvl="1">
      <w:start w:val="1"/>
      <w:numFmt w:val="ideographTraditional"/>
      <w:lvlText w:val="%2、"/>
      <w:lvlJc w:val="left"/>
      <w:pPr>
        <w:ind w:left="0" w:firstLine="0"/>
      </w:pPr>
    </w:lvl>
    <w:lvl w:ilvl="2">
      <w:start w:val="1"/>
      <w:numFmt w:val="lowerRoman"/>
      <w:lvlText w:val="%3."/>
      <w:lvlJc w:val="right"/>
      <w:pPr>
        <w:ind w:left="0" w:firstLine="0"/>
      </w:pPr>
    </w:lvl>
    <w:lvl w:ilvl="3">
      <w:start w:val="1"/>
      <w:numFmt w:val="decimal"/>
      <w:lvlText w:val="%4."/>
      <w:lvlJc w:val="left"/>
      <w:pPr>
        <w:ind w:left="0" w:firstLine="0"/>
      </w:pPr>
    </w:lvl>
    <w:lvl w:ilvl="4">
      <w:start w:val="1"/>
      <w:numFmt w:val="ideographTraditional"/>
      <w:lvlText w:val="%5、"/>
      <w:lvlJc w:val="left"/>
      <w:pPr>
        <w:ind w:left="0" w:firstLine="0"/>
      </w:pPr>
    </w:lvl>
    <w:lvl w:ilvl="5">
      <w:start w:val="1"/>
      <w:numFmt w:val="lowerRoman"/>
      <w:lvlText w:val="%6."/>
      <w:lvlJc w:val="right"/>
      <w:pPr>
        <w:ind w:left="0" w:firstLine="0"/>
      </w:pPr>
    </w:lvl>
    <w:lvl w:ilvl="6">
      <w:start w:val="1"/>
      <w:numFmt w:val="decimal"/>
      <w:lvlText w:val="%7."/>
      <w:lvlJc w:val="left"/>
      <w:pPr>
        <w:ind w:left="0" w:firstLine="0"/>
      </w:pPr>
    </w:lvl>
    <w:lvl w:ilvl="7">
      <w:start w:val="1"/>
      <w:numFmt w:val="ideographTraditional"/>
      <w:lvlText w:val="%8、"/>
      <w:lvlJc w:val="left"/>
      <w:pPr>
        <w:ind w:left="0" w:firstLine="0"/>
      </w:pPr>
    </w:lvl>
    <w:lvl w:ilvl="8">
      <w:start w:val="1"/>
      <w:numFmt w:val="lowerRoman"/>
      <w:lvlText w:val="%9."/>
      <w:lvlJc w:val="right"/>
      <w:pPr>
        <w:ind w:left="0" w:firstLine="0"/>
      </w:pPr>
    </w:lvl>
  </w:abstractNum>
  <w:abstractNum w:abstractNumId="37" w15:restartNumberingAfterBreak="0">
    <w:nsid w:val="362902E6"/>
    <w:multiLevelType w:val="multilevel"/>
    <w:tmpl w:val="9D24F93A"/>
    <w:styleLink w:val="LFO30"/>
    <w:lvl w:ilvl="0">
      <w:start w:val="1"/>
      <w:numFmt w:val="ideographTraditional"/>
      <w:lvlText w:val="%1、"/>
      <w:lvlJc w:val="left"/>
      <w:pPr>
        <w:ind w:left="1335" w:hanging="720"/>
      </w:pPr>
      <w:rPr>
        <w:u w:val="none"/>
      </w:rPr>
    </w:lvl>
    <w:lvl w:ilvl="1">
      <w:start w:val="1"/>
      <w:numFmt w:val="ideographTraditional"/>
      <w:lvlText w:val="%2、"/>
      <w:lvlJc w:val="left"/>
      <w:pPr>
        <w:ind w:left="1020" w:hanging="480"/>
      </w:pPr>
      <w:rPr>
        <w:u w:val="none"/>
      </w:rPr>
    </w:lvl>
    <w:lvl w:ilvl="2">
      <w:start w:val="1"/>
      <w:numFmt w:val="upperRoman"/>
      <w:lvlText w:val="%3."/>
      <w:lvlJc w:val="left"/>
      <w:pPr>
        <w:ind w:left="1516" w:hanging="480"/>
      </w:pPr>
    </w:lvl>
    <w:lvl w:ilvl="3">
      <w:start w:val="1"/>
      <w:numFmt w:val="decimal"/>
      <w:lvlText w:val="%4."/>
      <w:lvlJc w:val="left"/>
      <w:pPr>
        <w:ind w:left="1996" w:hanging="480"/>
      </w:pPr>
    </w:lvl>
    <w:lvl w:ilvl="4">
      <w:start w:val="1"/>
      <w:numFmt w:val="ideographTraditional"/>
      <w:lvlText w:val="%5、"/>
      <w:lvlJc w:val="left"/>
      <w:pPr>
        <w:ind w:left="2476" w:hanging="480"/>
      </w:pPr>
    </w:lvl>
    <w:lvl w:ilvl="5">
      <w:start w:val="1"/>
      <w:numFmt w:val="lowerRoman"/>
      <w:lvlText w:val="%6."/>
      <w:lvlJc w:val="right"/>
      <w:pPr>
        <w:ind w:left="2956" w:hanging="480"/>
      </w:pPr>
    </w:lvl>
    <w:lvl w:ilvl="6">
      <w:start w:val="1"/>
      <w:numFmt w:val="decimal"/>
      <w:lvlText w:val="%7."/>
      <w:lvlJc w:val="left"/>
      <w:pPr>
        <w:ind w:left="3436" w:hanging="480"/>
      </w:pPr>
    </w:lvl>
    <w:lvl w:ilvl="7">
      <w:start w:val="1"/>
      <w:numFmt w:val="ideographTraditional"/>
      <w:lvlText w:val="%8、"/>
      <w:lvlJc w:val="left"/>
      <w:pPr>
        <w:ind w:left="3916" w:hanging="480"/>
      </w:pPr>
    </w:lvl>
    <w:lvl w:ilvl="8">
      <w:start w:val="1"/>
      <w:numFmt w:val="lowerRoman"/>
      <w:lvlText w:val="%9."/>
      <w:lvlJc w:val="right"/>
      <w:pPr>
        <w:ind w:left="4396" w:hanging="480"/>
      </w:pPr>
    </w:lvl>
  </w:abstractNum>
  <w:abstractNum w:abstractNumId="38" w15:restartNumberingAfterBreak="0">
    <w:nsid w:val="39750B88"/>
    <w:multiLevelType w:val="multilevel"/>
    <w:tmpl w:val="273EC19E"/>
    <w:styleLink w:val="WWNum151"/>
    <w:lvl w:ilvl="0">
      <w:start w:val="1"/>
      <w:numFmt w:val="decimal"/>
      <w:lvlText w:val="(%1)."/>
      <w:lvlJc w:val="left"/>
      <w:pPr>
        <w:ind w:left="0" w:firstLine="0"/>
      </w:pPr>
      <w:rPr>
        <w:rFonts w:ascii="標楷體" w:hAnsi="標楷體"/>
        <w:strike w:val="0"/>
        <w:dstrike w:val="0"/>
        <w:color w:val="auto"/>
        <w:sz w:val="22"/>
        <w:u w:val="none"/>
        <w:effect w:val="none"/>
      </w:rPr>
    </w:lvl>
    <w:lvl w:ilvl="1">
      <w:start w:val="1"/>
      <w:numFmt w:val="ideographTraditional"/>
      <w:lvlText w:val="%2、"/>
      <w:lvlJc w:val="left"/>
      <w:pPr>
        <w:ind w:left="0" w:firstLine="0"/>
      </w:pPr>
    </w:lvl>
    <w:lvl w:ilvl="2">
      <w:start w:val="1"/>
      <w:numFmt w:val="lowerRoman"/>
      <w:lvlText w:val="%3."/>
      <w:lvlJc w:val="right"/>
      <w:pPr>
        <w:ind w:left="0" w:firstLine="0"/>
      </w:pPr>
    </w:lvl>
    <w:lvl w:ilvl="3">
      <w:start w:val="1"/>
      <w:numFmt w:val="decimal"/>
      <w:lvlText w:val="%4."/>
      <w:lvlJc w:val="left"/>
      <w:pPr>
        <w:ind w:left="0" w:firstLine="0"/>
      </w:pPr>
    </w:lvl>
    <w:lvl w:ilvl="4">
      <w:start w:val="1"/>
      <w:numFmt w:val="ideographTraditional"/>
      <w:lvlText w:val="%5、"/>
      <w:lvlJc w:val="left"/>
      <w:pPr>
        <w:ind w:left="0" w:firstLine="0"/>
      </w:pPr>
    </w:lvl>
    <w:lvl w:ilvl="5">
      <w:start w:val="1"/>
      <w:numFmt w:val="lowerRoman"/>
      <w:lvlText w:val="%6."/>
      <w:lvlJc w:val="right"/>
      <w:pPr>
        <w:ind w:left="0" w:firstLine="0"/>
      </w:pPr>
    </w:lvl>
    <w:lvl w:ilvl="6">
      <w:start w:val="1"/>
      <w:numFmt w:val="decimal"/>
      <w:lvlText w:val="%7."/>
      <w:lvlJc w:val="left"/>
      <w:pPr>
        <w:ind w:left="0" w:firstLine="0"/>
      </w:pPr>
    </w:lvl>
    <w:lvl w:ilvl="7">
      <w:start w:val="1"/>
      <w:numFmt w:val="ideographTraditional"/>
      <w:lvlText w:val="%8、"/>
      <w:lvlJc w:val="left"/>
      <w:pPr>
        <w:ind w:left="0" w:firstLine="0"/>
      </w:pPr>
    </w:lvl>
    <w:lvl w:ilvl="8">
      <w:start w:val="1"/>
      <w:numFmt w:val="lowerRoman"/>
      <w:lvlText w:val="%9."/>
      <w:lvlJc w:val="right"/>
      <w:pPr>
        <w:ind w:left="0" w:firstLine="0"/>
      </w:pPr>
    </w:lvl>
  </w:abstractNum>
  <w:abstractNum w:abstractNumId="39" w15:restartNumberingAfterBreak="0">
    <w:nsid w:val="3C210D5B"/>
    <w:multiLevelType w:val="multilevel"/>
    <w:tmpl w:val="D4C05C34"/>
    <w:styleLink w:val="LFO14"/>
    <w:lvl w:ilvl="0">
      <w:start w:val="1"/>
      <w:numFmt w:val="taiwaneseCountingThousand"/>
      <w:lvlText w:val="%1、"/>
      <w:lvlJc w:val="left"/>
      <w:pPr>
        <w:ind w:left="680" w:hanging="680"/>
      </w:pPr>
      <w:rPr>
        <w:rFonts w:hint="eastAsia"/>
        <w:lang w:val="en-US"/>
      </w:rPr>
    </w:lvl>
    <w:lvl w:ilvl="1">
      <w:start w:val="1"/>
      <w:numFmt w:val="taiwaneseCountingThousand"/>
      <w:lvlText w:val="(%2)"/>
      <w:lvlJc w:val="left"/>
      <w:pPr>
        <w:ind w:left="1418" w:hanging="681"/>
      </w:pPr>
      <w:rPr>
        <w:rFonts w:hint="eastAsia"/>
        <w:color w:val="auto"/>
      </w:rPr>
    </w:lvl>
    <w:lvl w:ilvl="2">
      <w:start w:val="1"/>
      <w:numFmt w:val="decimal"/>
      <w:lvlText w:val="%3."/>
      <w:lvlJc w:val="left"/>
      <w:pPr>
        <w:ind w:left="1701" w:hanging="454"/>
      </w:pPr>
      <w:rPr>
        <w:rFonts w:hint="eastAsia"/>
        <w:sz w:val="32"/>
        <w:szCs w:val="32"/>
      </w:rPr>
    </w:lvl>
    <w:lvl w:ilvl="3">
      <w:start w:val="1"/>
      <w:numFmt w:val="decimal"/>
      <w:lvlText w:val="(%4)"/>
      <w:lvlJc w:val="left"/>
      <w:pPr>
        <w:ind w:left="2268" w:hanging="510"/>
      </w:pPr>
      <w:rPr>
        <w:rFonts w:hint="eastAsia"/>
        <w:sz w:val="32"/>
        <w:szCs w:val="32"/>
      </w:rPr>
    </w:lvl>
    <w:lvl w:ilvl="4">
      <w:start w:val="1"/>
      <w:numFmt w:val="upperLetter"/>
      <w:lvlText w:val="%5."/>
      <w:lvlJc w:val="left"/>
      <w:pPr>
        <w:ind w:left="2608" w:hanging="340"/>
      </w:pPr>
      <w:rPr>
        <w:rFonts w:hint="eastAsia"/>
      </w:rPr>
    </w:lvl>
    <w:lvl w:ilvl="5">
      <w:start w:val="1"/>
      <w:numFmt w:val="lowerLetter"/>
      <w:lvlText w:val="%6."/>
      <w:lvlJc w:val="right"/>
      <w:pPr>
        <w:ind w:left="3119" w:hanging="171"/>
      </w:pPr>
      <w:rPr>
        <w:rFonts w:hint="eastAsia"/>
      </w:rPr>
    </w:lvl>
    <w:lvl w:ilvl="6">
      <w:start w:val="1"/>
      <w:numFmt w:val="decimal"/>
      <w:lvlText w:val="%7."/>
      <w:lvlJc w:val="left"/>
      <w:pPr>
        <w:ind w:left="5498" w:hanging="709"/>
      </w:pPr>
      <w:rPr>
        <w:rFonts w:hint="eastAsia"/>
      </w:rPr>
    </w:lvl>
    <w:lvl w:ilvl="7">
      <w:start w:val="1"/>
      <w:numFmt w:val="ideographTraditional"/>
      <w:lvlText w:val="%8、"/>
      <w:lvlJc w:val="left"/>
      <w:pPr>
        <w:ind w:left="6178" w:hanging="709"/>
      </w:pPr>
      <w:rPr>
        <w:rFonts w:hint="eastAsia"/>
      </w:rPr>
    </w:lvl>
    <w:lvl w:ilvl="8">
      <w:start w:val="1"/>
      <w:numFmt w:val="lowerRoman"/>
      <w:lvlText w:val="%9."/>
      <w:lvlJc w:val="right"/>
      <w:pPr>
        <w:ind w:left="6858" w:hanging="709"/>
      </w:pPr>
      <w:rPr>
        <w:rFonts w:hint="eastAsia"/>
      </w:rPr>
    </w:lvl>
  </w:abstractNum>
  <w:abstractNum w:abstractNumId="40" w15:restartNumberingAfterBreak="0">
    <w:nsid w:val="3C787EB1"/>
    <w:multiLevelType w:val="multilevel"/>
    <w:tmpl w:val="5128C0D6"/>
    <w:styleLink w:val="LFO3"/>
    <w:lvl w:ilvl="0">
      <w:numFmt w:val="bullet"/>
      <w:lvlText w:val=""/>
      <w:lvlJc w:val="left"/>
      <w:pPr>
        <w:ind w:left="361" w:hanging="360"/>
      </w:pPr>
      <w:rPr>
        <w:rFonts w:ascii="Wingdings" w:hAnsi="Wingdings"/>
      </w:rPr>
    </w:lvl>
    <w:lvl w:ilvl="1">
      <w:start w:val="1"/>
      <w:numFmt w:val="none"/>
      <w:lvlText w:val="%2"/>
      <w:lvlJc w:val="left"/>
      <w:pPr>
        <w:ind w:left="0" w:firstLine="0"/>
      </w:pPr>
    </w:lvl>
    <w:lvl w:ilvl="2">
      <w:start w:val="1"/>
      <w:numFmt w:val="none"/>
      <w:lvlText w:val="%3"/>
      <w:lvlJc w:val="left"/>
      <w:pPr>
        <w:ind w:left="0" w:firstLine="0"/>
      </w:pPr>
    </w:lvl>
    <w:lvl w:ilvl="3">
      <w:start w:val="1"/>
      <w:numFmt w:val="none"/>
      <w:lvlText w:val="%4"/>
      <w:lvlJc w:val="left"/>
      <w:pPr>
        <w:ind w:left="0" w:firstLine="0"/>
      </w:pPr>
    </w:lvl>
    <w:lvl w:ilvl="4">
      <w:start w:val="1"/>
      <w:numFmt w:val="none"/>
      <w:lvlText w:val="%5"/>
      <w:lvlJc w:val="left"/>
      <w:pPr>
        <w:ind w:left="0" w:firstLine="0"/>
      </w:pPr>
    </w:lvl>
    <w:lvl w:ilvl="5">
      <w:start w:val="1"/>
      <w:numFmt w:val="none"/>
      <w:lvlText w:val="%6"/>
      <w:lvlJc w:val="left"/>
      <w:pPr>
        <w:ind w:left="0" w:firstLine="0"/>
      </w:pPr>
    </w:lvl>
    <w:lvl w:ilvl="6">
      <w:start w:val="1"/>
      <w:numFmt w:val="none"/>
      <w:lvlText w:val="%7"/>
      <w:lvlJc w:val="left"/>
      <w:pPr>
        <w:ind w:left="0" w:firstLine="0"/>
      </w:pPr>
    </w:lvl>
    <w:lvl w:ilvl="7">
      <w:start w:val="1"/>
      <w:numFmt w:val="none"/>
      <w:lvlText w:val="%8"/>
      <w:lvlJc w:val="left"/>
      <w:pPr>
        <w:ind w:left="0" w:firstLine="0"/>
      </w:pPr>
    </w:lvl>
    <w:lvl w:ilvl="8">
      <w:start w:val="1"/>
      <w:numFmt w:val="none"/>
      <w:lvlText w:val="%9"/>
      <w:lvlJc w:val="left"/>
      <w:pPr>
        <w:ind w:left="0" w:firstLine="0"/>
      </w:pPr>
    </w:lvl>
  </w:abstractNum>
  <w:abstractNum w:abstractNumId="41" w15:restartNumberingAfterBreak="0">
    <w:nsid w:val="3CFB1B49"/>
    <w:multiLevelType w:val="multilevel"/>
    <w:tmpl w:val="CF4A0A2A"/>
    <w:styleLink w:val="WWNum181"/>
    <w:lvl w:ilvl="0">
      <w:start w:val="1"/>
      <w:numFmt w:val="decimal"/>
      <w:lvlText w:val="%1."/>
      <w:lvlJc w:val="left"/>
      <w:pPr>
        <w:ind w:left="0" w:firstLine="0"/>
      </w:pPr>
    </w:lvl>
    <w:lvl w:ilvl="1">
      <w:start w:val="1"/>
      <w:numFmt w:val="ideographTraditional"/>
      <w:lvlText w:val="%2、"/>
      <w:lvlJc w:val="left"/>
      <w:pPr>
        <w:ind w:left="0" w:firstLine="0"/>
      </w:pPr>
    </w:lvl>
    <w:lvl w:ilvl="2">
      <w:start w:val="1"/>
      <w:numFmt w:val="lowerRoman"/>
      <w:lvlText w:val="%3."/>
      <w:lvlJc w:val="right"/>
      <w:pPr>
        <w:ind w:left="0" w:firstLine="0"/>
      </w:pPr>
    </w:lvl>
    <w:lvl w:ilvl="3">
      <w:start w:val="1"/>
      <w:numFmt w:val="decimal"/>
      <w:lvlText w:val="%4."/>
      <w:lvlJc w:val="left"/>
      <w:pPr>
        <w:ind w:left="0" w:firstLine="0"/>
      </w:pPr>
    </w:lvl>
    <w:lvl w:ilvl="4">
      <w:start w:val="1"/>
      <w:numFmt w:val="ideographTraditional"/>
      <w:lvlText w:val="%5、"/>
      <w:lvlJc w:val="left"/>
      <w:pPr>
        <w:ind w:left="0" w:firstLine="0"/>
      </w:pPr>
    </w:lvl>
    <w:lvl w:ilvl="5">
      <w:start w:val="1"/>
      <w:numFmt w:val="lowerRoman"/>
      <w:lvlText w:val="%6."/>
      <w:lvlJc w:val="right"/>
      <w:pPr>
        <w:ind w:left="0" w:firstLine="0"/>
      </w:pPr>
    </w:lvl>
    <w:lvl w:ilvl="6">
      <w:start w:val="1"/>
      <w:numFmt w:val="decimal"/>
      <w:lvlText w:val="%7."/>
      <w:lvlJc w:val="left"/>
      <w:pPr>
        <w:ind w:left="0" w:firstLine="0"/>
      </w:pPr>
    </w:lvl>
    <w:lvl w:ilvl="7">
      <w:start w:val="1"/>
      <w:numFmt w:val="ideographTraditional"/>
      <w:lvlText w:val="%8、"/>
      <w:lvlJc w:val="left"/>
      <w:pPr>
        <w:ind w:left="0" w:firstLine="0"/>
      </w:pPr>
    </w:lvl>
    <w:lvl w:ilvl="8">
      <w:start w:val="1"/>
      <w:numFmt w:val="lowerRoman"/>
      <w:lvlText w:val="%9."/>
      <w:lvlJc w:val="right"/>
      <w:pPr>
        <w:ind w:left="0" w:firstLine="0"/>
      </w:pPr>
    </w:lvl>
  </w:abstractNum>
  <w:abstractNum w:abstractNumId="42" w15:restartNumberingAfterBreak="0">
    <w:nsid w:val="3D58246D"/>
    <w:multiLevelType w:val="multilevel"/>
    <w:tmpl w:val="44A60376"/>
    <w:styleLink w:val="LFO102"/>
    <w:lvl w:ilvl="0">
      <w:start w:val="2"/>
      <w:numFmt w:val="decimalFullWidth"/>
      <w:lvlText w:val="%1．"/>
      <w:lvlJc w:val="left"/>
      <w:pPr>
        <w:ind w:left="800" w:hanging="720"/>
      </w:pPr>
    </w:lvl>
    <w:lvl w:ilvl="1">
      <w:start w:val="1"/>
      <w:numFmt w:val="ideographTraditional"/>
      <w:lvlText w:val="%2、"/>
      <w:lvlJc w:val="left"/>
      <w:pPr>
        <w:ind w:left="1040" w:hanging="480"/>
      </w:pPr>
    </w:lvl>
    <w:lvl w:ilvl="2">
      <w:start w:val="1"/>
      <w:numFmt w:val="lowerRoman"/>
      <w:lvlText w:val="%3."/>
      <w:lvlJc w:val="right"/>
      <w:pPr>
        <w:ind w:left="1520" w:hanging="480"/>
      </w:pPr>
    </w:lvl>
    <w:lvl w:ilvl="3">
      <w:start w:val="1"/>
      <w:numFmt w:val="decimal"/>
      <w:lvlText w:val="%4."/>
      <w:lvlJc w:val="left"/>
      <w:pPr>
        <w:ind w:left="2000" w:hanging="480"/>
      </w:pPr>
    </w:lvl>
    <w:lvl w:ilvl="4">
      <w:start w:val="1"/>
      <w:numFmt w:val="ideographTraditional"/>
      <w:lvlText w:val="%5、"/>
      <w:lvlJc w:val="left"/>
      <w:pPr>
        <w:ind w:left="2480" w:hanging="480"/>
      </w:pPr>
    </w:lvl>
    <w:lvl w:ilvl="5">
      <w:start w:val="1"/>
      <w:numFmt w:val="lowerRoman"/>
      <w:lvlText w:val="%6."/>
      <w:lvlJc w:val="right"/>
      <w:pPr>
        <w:ind w:left="2960" w:hanging="480"/>
      </w:pPr>
    </w:lvl>
    <w:lvl w:ilvl="6">
      <w:start w:val="1"/>
      <w:numFmt w:val="decimal"/>
      <w:lvlText w:val="%7."/>
      <w:lvlJc w:val="left"/>
      <w:pPr>
        <w:ind w:left="3440" w:hanging="480"/>
      </w:pPr>
    </w:lvl>
    <w:lvl w:ilvl="7">
      <w:start w:val="1"/>
      <w:numFmt w:val="ideographTraditional"/>
      <w:lvlText w:val="%8、"/>
      <w:lvlJc w:val="left"/>
      <w:pPr>
        <w:ind w:left="3920" w:hanging="480"/>
      </w:pPr>
    </w:lvl>
    <w:lvl w:ilvl="8">
      <w:start w:val="1"/>
      <w:numFmt w:val="lowerRoman"/>
      <w:lvlText w:val="%9."/>
      <w:lvlJc w:val="right"/>
      <w:pPr>
        <w:ind w:left="4400" w:hanging="480"/>
      </w:pPr>
    </w:lvl>
  </w:abstractNum>
  <w:abstractNum w:abstractNumId="43" w15:restartNumberingAfterBreak="0">
    <w:nsid w:val="4003037A"/>
    <w:multiLevelType w:val="multilevel"/>
    <w:tmpl w:val="0C545FA2"/>
    <w:styleLink w:val="LFO2120"/>
    <w:lvl w:ilvl="0">
      <w:start w:val="1"/>
      <w:numFmt w:val="taiwaneseCountingThousand"/>
      <w:lvlText w:val="%1、"/>
      <w:lvlJc w:val="left"/>
      <w:pPr>
        <w:ind w:left="1066" w:hanging="726"/>
      </w:pPr>
    </w:lvl>
    <w:lvl w:ilvl="1">
      <w:start w:val="1"/>
      <w:numFmt w:val="taiwaneseCountingThousand"/>
      <w:lvlText w:val="（%2）"/>
      <w:lvlJc w:val="left"/>
      <w:pPr>
        <w:ind w:left="1786" w:hanging="1077"/>
      </w:pPr>
    </w:lvl>
    <w:lvl w:ilvl="2">
      <w:start w:val="1"/>
      <w:numFmt w:val="decimalFullWidth"/>
      <w:lvlText w:val="%3、"/>
      <w:lvlJc w:val="left"/>
      <w:pPr>
        <w:ind w:left="1786" w:hanging="726"/>
      </w:pPr>
    </w:lvl>
    <w:lvl w:ilvl="3">
      <w:start w:val="1"/>
      <w:numFmt w:val="decimalFullWidth"/>
      <w:lvlText w:val="（%4）"/>
      <w:lvlJc w:val="left"/>
      <w:pPr>
        <w:ind w:left="2506" w:hanging="1088"/>
      </w:pPr>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44" w15:restartNumberingAfterBreak="0">
    <w:nsid w:val="40E138F9"/>
    <w:multiLevelType w:val="multilevel"/>
    <w:tmpl w:val="F3AEFEB6"/>
    <w:styleLink w:val="WWNum41"/>
    <w:lvl w:ilvl="0">
      <w:start w:val="1"/>
      <w:numFmt w:val="decimal"/>
      <w:lvlText w:val="%1."/>
      <w:lvlJc w:val="left"/>
      <w:pPr>
        <w:ind w:left="0" w:firstLine="0"/>
      </w:pPr>
      <w:rPr>
        <w:rFonts w:ascii="標楷體" w:hAnsi="標楷體"/>
        <w:color w:val="auto"/>
        <w:sz w:val="22"/>
      </w:rPr>
    </w:lvl>
    <w:lvl w:ilvl="1">
      <w:start w:val="1"/>
      <w:numFmt w:val="ideographTraditional"/>
      <w:lvlText w:val="%2、"/>
      <w:lvlJc w:val="left"/>
      <w:pPr>
        <w:ind w:left="0" w:firstLine="0"/>
      </w:pPr>
    </w:lvl>
    <w:lvl w:ilvl="2">
      <w:start w:val="1"/>
      <w:numFmt w:val="lowerRoman"/>
      <w:lvlText w:val="%3."/>
      <w:lvlJc w:val="right"/>
      <w:pPr>
        <w:ind w:left="0" w:firstLine="0"/>
      </w:pPr>
    </w:lvl>
    <w:lvl w:ilvl="3">
      <w:start w:val="1"/>
      <w:numFmt w:val="decimal"/>
      <w:lvlText w:val="%4."/>
      <w:lvlJc w:val="left"/>
      <w:pPr>
        <w:ind w:left="0" w:firstLine="0"/>
      </w:pPr>
    </w:lvl>
    <w:lvl w:ilvl="4">
      <w:start w:val="1"/>
      <w:numFmt w:val="ideographTraditional"/>
      <w:lvlText w:val="%5、"/>
      <w:lvlJc w:val="left"/>
      <w:pPr>
        <w:ind w:left="0" w:firstLine="0"/>
      </w:pPr>
    </w:lvl>
    <w:lvl w:ilvl="5">
      <w:start w:val="1"/>
      <w:numFmt w:val="lowerRoman"/>
      <w:lvlText w:val="%6."/>
      <w:lvlJc w:val="right"/>
      <w:pPr>
        <w:ind w:left="0" w:firstLine="0"/>
      </w:pPr>
    </w:lvl>
    <w:lvl w:ilvl="6">
      <w:start w:val="1"/>
      <w:numFmt w:val="decimal"/>
      <w:lvlText w:val="%7."/>
      <w:lvlJc w:val="left"/>
      <w:pPr>
        <w:ind w:left="0" w:firstLine="0"/>
      </w:pPr>
    </w:lvl>
    <w:lvl w:ilvl="7">
      <w:start w:val="1"/>
      <w:numFmt w:val="ideographTraditional"/>
      <w:lvlText w:val="%8、"/>
      <w:lvlJc w:val="left"/>
      <w:pPr>
        <w:ind w:left="0" w:firstLine="0"/>
      </w:pPr>
    </w:lvl>
    <w:lvl w:ilvl="8">
      <w:start w:val="1"/>
      <w:numFmt w:val="lowerRoman"/>
      <w:lvlText w:val="%9."/>
      <w:lvlJc w:val="right"/>
      <w:pPr>
        <w:ind w:left="0" w:firstLine="0"/>
      </w:pPr>
    </w:lvl>
  </w:abstractNum>
  <w:abstractNum w:abstractNumId="45" w15:restartNumberingAfterBreak="0">
    <w:nsid w:val="41203ABB"/>
    <w:multiLevelType w:val="hybridMultilevel"/>
    <w:tmpl w:val="C2B64874"/>
    <w:styleLink w:val="WWOutlineListStyle31"/>
    <w:lvl w:ilvl="0" w:tplc="04090015">
      <w:start w:val="1"/>
      <w:numFmt w:val="taiwaneseCountingThousand"/>
      <w:lvlText w:val="%1、"/>
      <w:lvlJc w:val="left"/>
      <w:pPr>
        <w:ind w:left="1757"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C98EEBAC">
      <w:start w:val="1"/>
      <w:numFmt w:val="taiwaneseCountingThousand"/>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46" w15:restartNumberingAfterBreak="0">
    <w:nsid w:val="419B0F7E"/>
    <w:multiLevelType w:val="singleLevel"/>
    <w:tmpl w:val="4C48B8A4"/>
    <w:styleLink w:val="20"/>
    <w:lvl w:ilvl="0">
      <w:start w:val="1"/>
      <w:numFmt w:val="ideographLegalTraditional"/>
      <w:lvlText w:val="%1、"/>
      <w:lvlJc w:val="left"/>
      <w:pPr>
        <w:tabs>
          <w:tab w:val="num" w:pos="645"/>
        </w:tabs>
        <w:ind w:left="645" w:hanging="645"/>
      </w:pPr>
      <w:rPr>
        <w:lang w:val="en-US"/>
      </w:rPr>
    </w:lvl>
  </w:abstractNum>
  <w:abstractNum w:abstractNumId="47" w15:restartNumberingAfterBreak="0">
    <w:nsid w:val="420D2890"/>
    <w:multiLevelType w:val="multilevel"/>
    <w:tmpl w:val="95DEF9EC"/>
    <w:styleLink w:val="WWNum141"/>
    <w:lvl w:ilvl="0">
      <w:start w:val="1"/>
      <w:numFmt w:val="decimal"/>
      <w:lvlText w:val="%1."/>
      <w:lvlJc w:val="left"/>
      <w:pPr>
        <w:ind w:left="0" w:firstLine="0"/>
      </w:pPr>
    </w:lvl>
    <w:lvl w:ilvl="1">
      <w:start w:val="1"/>
      <w:numFmt w:val="ideographTraditional"/>
      <w:lvlText w:val="%2、"/>
      <w:lvlJc w:val="left"/>
      <w:pPr>
        <w:ind w:left="0" w:firstLine="0"/>
      </w:pPr>
    </w:lvl>
    <w:lvl w:ilvl="2">
      <w:start w:val="1"/>
      <w:numFmt w:val="lowerRoman"/>
      <w:lvlText w:val="%3."/>
      <w:lvlJc w:val="right"/>
      <w:pPr>
        <w:ind w:left="0" w:firstLine="0"/>
      </w:pPr>
    </w:lvl>
    <w:lvl w:ilvl="3">
      <w:start w:val="1"/>
      <w:numFmt w:val="decimal"/>
      <w:lvlText w:val="%4."/>
      <w:lvlJc w:val="left"/>
      <w:pPr>
        <w:ind w:left="0" w:firstLine="0"/>
      </w:pPr>
    </w:lvl>
    <w:lvl w:ilvl="4">
      <w:start w:val="1"/>
      <w:numFmt w:val="ideographTraditional"/>
      <w:lvlText w:val="%5、"/>
      <w:lvlJc w:val="left"/>
      <w:pPr>
        <w:ind w:left="0" w:firstLine="0"/>
      </w:pPr>
    </w:lvl>
    <w:lvl w:ilvl="5">
      <w:start w:val="1"/>
      <w:numFmt w:val="lowerRoman"/>
      <w:lvlText w:val="%6."/>
      <w:lvlJc w:val="right"/>
      <w:pPr>
        <w:ind w:left="0" w:firstLine="0"/>
      </w:pPr>
    </w:lvl>
    <w:lvl w:ilvl="6">
      <w:start w:val="1"/>
      <w:numFmt w:val="decimal"/>
      <w:lvlText w:val="%7."/>
      <w:lvlJc w:val="left"/>
      <w:pPr>
        <w:ind w:left="0" w:firstLine="0"/>
      </w:pPr>
    </w:lvl>
    <w:lvl w:ilvl="7">
      <w:start w:val="1"/>
      <w:numFmt w:val="ideographTraditional"/>
      <w:lvlText w:val="%8、"/>
      <w:lvlJc w:val="left"/>
      <w:pPr>
        <w:ind w:left="0" w:firstLine="0"/>
      </w:pPr>
    </w:lvl>
    <w:lvl w:ilvl="8">
      <w:start w:val="1"/>
      <w:numFmt w:val="lowerRoman"/>
      <w:lvlText w:val="%9."/>
      <w:lvlJc w:val="right"/>
      <w:pPr>
        <w:ind w:left="0" w:firstLine="0"/>
      </w:pPr>
    </w:lvl>
  </w:abstractNum>
  <w:abstractNum w:abstractNumId="48" w15:restartNumberingAfterBreak="0">
    <w:nsid w:val="42504AFF"/>
    <w:multiLevelType w:val="multilevel"/>
    <w:tmpl w:val="61FA2810"/>
    <w:styleLink w:val="110"/>
    <w:lvl w:ilvl="0">
      <w:start w:val="1"/>
      <w:numFmt w:val="taiwaneseCountingThousand"/>
      <w:suff w:val="nothing"/>
      <w:lvlText w:val="%1、"/>
      <w:lvlJc w:val="left"/>
      <w:pPr>
        <w:ind w:left="1066" w:hanging="726"/>
      </w:pPr>
    </w:lvl>
    <w:lvl w:ilvl="1">
      <w:start w:val="1"/>
      <w:numFmt w:val="taiwaneseCountingThousand"/>
      <w:suff w:val="nothing"/>
      <w:lvlText w:val="（%2）"/>
      <w:lvlJc w:val="left"/>
      <w:pPr>
        <w:ind w:left="1247" w:hanging="963"/>
      </w:pPr>
      <w:rPr>
        <w:sz w:val="32"/>
      </w:rPr>
    </w:lvl>
    <w:lvl w:ilvl="2">
      <w:start w:val="1"/>
      <w:numFmt w:val="taiwaneseCountingThousand"/>
      <w:lvlText w:val="(%3)"/>
      <w:lvlJc w:val="left"/>
      <w:pPr>
        <w:ind w:left="1559" w:hanging="652"/>
      </w:pPr>
    </w:lvl>
    <w:lvl w:ilvl="3">
      <w:start w:val="1"/>
      <w:numFmt w:val="decimalFullWidth"/>
      <w:suff w:val="nothing"/>
      <w:lvlText w:val="（%4）"/>
      <w:lvlJc w:val="left"/>
      <w:pPr>
        <w:ind w:left="1674" w:hanging="964"/>
      </w:pPr>
      <w:rPr>
        <w:lang w:val="en-US"/>
      </w:r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49" w15:restartNumberingAfterBreak="0">
    <w:nsid w:val="42D7679F"/>
    <w:multiLevelType w:val="multilevel"/>
    <w:tmpl w:val="3A424FD2"/>
    <w:styleLink w:val="WWNum161"/>
    <w:lvl w:ilvl="0">
      <w:start w:val="1"/>
      <w:numFmt w:val="decimal"/>
      <w:lvlText w:val="%1."/>
      <w:lvlJc w:val="left"/>
      <w:pPr>
        <w:ind w:left="0" w:firstLine="0"/>
      </w:pPr>
    </w:lvl>
    <w:lvl w:ilvl="1">
      <w:start w:val="1"/>
      <w:numFmt w:val="ideographTraditional"/>
      <w:lvlText w:val="%2、"/>
      <w:lvlJc w:val="left"/>
      <w:pPr>
        <w:ind w:left="0" w:firstLine="0"/>
      </w:pPr>
    </w:lvl>
    <w:lvl w:ilvl="2">
      <w:start w:val="1"/>
      <w:numFmt w:val="lowerRoman"/>
      <w:lvlText w:val="%3."/>
      <w:lvlJc w:val="right"/>
      <w:pPr>
        <w:ind w:left="0" w:firstLine="0"/>
      </w:pPr>
    </w:lvl>
    <w:lvl w:ilvl="3">
      <w:start w:val="1"/>
      <w:numFmt w:val="decimal"/>
      <w:lvlText w:val="%4."/>
      <w:lvlJc w:val="left"/>
      <w:pPr>
        <w:ind w:left="0" w:firstLine="0"/>
      </w:pPr>
    </w:lvl>
    <w:lvl w:ilvl="4">
      <w:start w:val="1"/>
      <w:numFmt w:val="ideographTraditional"/>
      <w:lvlText w:val="%5、"/>
      <w:lvlJc w:val="left"/>
      <w:pPr>
        <w:ind w:left="0" w:firstLine="0"/>
      </w:pPr>
    </w:lvl>
    <w:lvl w:ilvl="5">
      <w:start w:val="1"/>
      <w:numFmt w:val="lowerRoman"/>
      <w:lvlText w:val="%6."/>
      <w:lvlJc w:val="right"/>
      <w:pPr>
        <w:ind w:left="0" w:firstLine="0"/>
      </w:pPr>
    </w:lvl>
    <w:lvl w:ilvl="6">
      <w:start w:val="1"/>
      <w:numFmt w:val="decimal"/>
      <w:lvlText w:val="%7."/>
      <w:lvlJc w:val="left"/>
      <w:pPr>
        <w:ind w:left="0" w:firstLine="0"/>
      </w:pPr>
    </w:lvl>
    <w:lvl w:ilvl="7">
      <w:start w:val="1"/>
      <w:numFmt w:val="ideographTraditional"/>
      <w:lvlText w:val="%8、"/>
      <w:lvlJc w:val="left"/>
      <w:pPr>
        <w:ind w:left="0" w:firstLine="0"/>
      </w:pPr>
    </w:lvl>
    <w:lvl w:ilvl="8">
      <w:start w:val="1"/>
      <w:numFmt w:val="lowerRoman"/>
      <w:lvlText w:val="%9."/>
      <w:lvlJc w:val="right"/>
      <w:pPr>
        <w:ind w:left="0" w:firstLine="0"/>
      </w:pPr>
    </w:lvl>
  </w:abstractNum>
  <w:abstractNum w:abstractNumId="50" w15:restartNumberingAfterBreak="0">
    <w:nsid w:val="43A66B19"/>
    <w:multiLevelType w:val="multilevel"/>
    <w:tmpl w:val="C00651FC"/>
    <w:styleLink w:val="WWNum131"/>
    <w:lvl w:ilvl="0">
      <w:start w:val="1"/>
      <w:numFmt w:val="decimal"/>
      <w:lvlText w:val="(%1)."/>
      <w:lvlJc w:val="left"/>
      <w:pPr>
        <w:ind w:left="0" w:firstLine="0"/>
      </w:pPr>
      <w:rPr>
        <w:rFonts w:ascii="標楷體" w:hAnsi="標楷體"/>
        <w:color w:val="auto"/>
        <w:sz w:val="22"/>
      </w:rPr>
    </w:lvl>
    <w:lvl w:ilvl="1">
      <w:start w:val="1"/>
      <w:numFmt w:val="ideographTraditional"/>
      <w:lvlText w:val="%2、"/>
      <w:lvlJc w:val="left"/>
      <w:pPr>
        <w:ind w:left="0" w:firstLine="0"/>
      </w:pPr>
    </w:lvl>
    <w:lvl w:ilvl="2">
      <w:start w:val="1"/>
      <w:numFmt w:val="lowerRoman"/>
      <w:lvlText w:val="%3."/>
      <w:lvlJc w:val="right"/>
      <w:pPr>
        <w:ind w:left="0" w:firstLine="0"/>
      </w:pPr>
    </w:lvl>
    <w:lvl w:ilvl="3">
      <w:start w:val="1"/>
      <w:numFmt w:val="decimal"/>
      <w:lvlText w:val="%4."/>
      <w:lvlJc w:val="left"/>
      <w:pPr>
        <w:ind w:left="0" w:firstLine="0"/>
      </w:pPr>
    </w:lvl>
    <w:lvl w:ilvl="4">
      <w:start w:val="1"/>
      <w:numFmt w:val="ideographTraditional"/>
      <w:lvlText w:val="%5、"/>
      <w:lvlJc w:val="left"/>
      <w:pPr>
        <w:ind w:left="0" w:firstLine="0"/>
      </w:pPr>
    </w:lvl>
    <w:lvl w:ilvl="5">
      <w:start w:val="1"/>
      <w:numFmt w:val="lowerRoman"/>
      <w:lvlText w:val="%6."/>
      <w:lvlJc w:val="right"/>
      <w:pPr>
        <w:ind w:left="0" w:firstLine="0"/>
      </w:pPr>
    </w:lvl>
    <w:lvl w:ilvl="6">
      <w:start w:val="1"/>
      <w:numFmt w:val="decimal"/>
      <w:lvlText w:val="%7."/>
      <w:lvlJc w:val="left"/>
      <w:pPr>
        <w:ind w:left="0" w:firstLine="0"/>
      </w:pPr>
    </w:lvl>
    <w:lvl w:ilvl="7">
      <w:start w:val="1"/>
      <w:numFmt w:val="ideographTraditional"/>
      <w:lvlText w:val="%8、"/>
      <w:lvlJc w:val="left"/>
      <w:pPr>
        <w:ind w:left="0" w:firstLine="0"/>
      </w:pPr>
    </w:lvl>
    <w:lvl w:ilvl="8">
      <w:start w:val="1"/>
      <w:numFmt w:val="lowerRoman"/>
      <w:lvlText w:val="%9."/>
      <w:lvlJc w:val="right"/>
      <w:pPr>
        <w:ind w:left="0" w:firstLine="0"/>
      </w:pPr>
    </w:lvl>
  </w:abstractNum>
  <w:abstractNum w:abstractNumId="51" w15:restartNumberingAfterBreak="0">
    <w:nsid w:val="4B762F90"/>
    <w:multiLevelType w:val="multilevel"/>
    <w:tmpl w:val="E9669D18"/>
    <w:styleLink w:val="WWNum81"/>
    <w:lvl w:ilvl="0">
      <w:start w:val="1"/>
      <w:numFmt w:val="decimal"/>
      <w:lvlText w:val="%1."/>
      <w:lvlJc w:val="left"/>
      <w:pPr>
        <w:ind w:left="0" w:firstLine="0"/>
      </w:pPr>
      <w:rPr>
        <w:rFonts w:ascii="標楷體" w:hAnsi="標楷體"/>
        <w:color w:val="auto"/>
        <w:sz w:val="22"/>
      </w:rPr>
    </w:lvl>
    <w:lvl w:ilvl="1">
      <w:start w:val="1"/>
      <w:numFmt w:val="ideographTraditional"/>
      <w:lvlText w:val="%2、"/>
      <w:lvlJc w:val="left"/>
      <w:pPr>
        <w:ind w:left="0" w:firstLine="0"/>
      </w:pPr>
    </w:lvl>
    <w:lvl w:ilvl="2">
      <w:start w:val="1"/>
      <w:numFmt w:val="lowerRoman"/>
      <w:lvlText w:val="%3."/>
      <w:lvlJc w:val="right"/>
      <w:pPr>
        <w:ind w:left="0" w:firstLine="0"/>
      </w:pPr>
    </w:lvl>
    <w:lvl w:ilvl="3">
      <w:start w:val="1"/>
      <w:numFmt w:val="decimal"/>
      <w:lvlText w:val="%4."/>
      <w:lvlJc w:val="left"/>
      <w:pPr>
        <w:ind w:left="0" w:firstLine="0"/>
      </w:pPr>
    </w:lvl>
    <w:lvl w:ilvl="4">
      <w:start w:val="1"/>
      <w:numFmt w:val="ideographTraditional"/>
      <w:lvlText w:val="%5、"/>
      <w:lvlJc w:val="left"/>
      <w:pPr>
        <w:ind w:left="0" w:firstLine="0"/>
      </w:pPr>
    </w:lvl>
    <w:lvl w:ilvl="5">
      <w:start w:val="1"/>
      <w:numFmt w:val="lowerRoman"/>
      <w:lvlText w:val="%6."/>
      <w:lvlJc w:val="right"/>
      <w:pPr>
        <w:ind w:left="0" w:firstLine="0"/>
      </w:pPr>
    </w:lvl>
    <w:lvl w:ilvl="6">
      <w:start w:val="1"/>
      <w:numFmt w:val="decimal"/>
      <w:lvlText w:val="%7."/>
      <w:lvlJc w:val="left"/>
      <w:pPr>
        <w:ind w:left="0" w:firstLine="0"/>
      </w:pPr>
    </w:lvl>
    <w:lvl w:ilvl="7">
      <w:start w:val="1"/>
      <w:numFmt w:val="ideographTraditional"/>
      <w:lvlText w:val="%8、"/>
      <w:lvlJc w:val="left"/>
      <w:pPr>
        <w:ind w:left="0" w:firstLine="0"/>
      </w:pPr>
    </w:lvl>
    <w:lvl w:ilvl="8">
      <w:start w:val="1"/>
      <w:numFmt w:val="lowerRoman"/>
      <w:lvlText w:val="%9."/>
      <w:lvlJc w:val="right"/>
      <w:pPr>
        <w:ind w:left="0" w:firstLine="0"/>
      </w:pPr>
    </w:lvl>
  </w:abstractNum>
  <w:abstractNum w:abstractNumId="52" w15:restartNumberingAfterBreak="0">
    <w:nsid w:val="4CD1346D"/>
    <w:multiLevelType w:val="hybridMultilevel"/>
    <w:tmpl w:val="9EB62EE8"/>
    <w:styleLink w:val="WWOutlineListStyle2"/>
    <w:lvl w:ilvl="0" w:tplc="0409000F">
      <w:start w:val="1"/>
      <w:numFmt w:val="taiwaneseCountingThousand"/>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3" w15:restartNumberingAfterBreak="0">
    <w:nsid w:val="4CDB349F"/>
    <w:multiLevelType w:val="hybridMultilevel"/>
    <w:tmpl w:val="6F9411F8"/>
    <w:styleLink w:val="WWOutlineListStyle311"/>
    <w:lvl w:ilvl="0" w:tplc="04090015">
      <w:start w:val="1"/>
      <w:numFmt w:val="taiwaneseCountingThousand"/>
      <w:lvlText w:val="%1、"/>
      <w:lvlJc w:val="left"/>
      <w:pPr>
        <w:ind w:left="1757" w:hanging="480"/>
      </w:pPr>
    </w:lvl>
    <w:lvl w:ilvl="1" w:tplc="04090019">
      <w:start w:val="1"/>
      <w:numFmt w:val="ideographTraditional"/>
      <w:lvlText w:val="%2、"/>
      <w:lvlJc w:val="left"/>
      <w:pPr>
        <w:ind w:left="1080" w:hanging="480"/>
      </w:pPr>
    </w:lvl>
    <w:lvl w:ilvl="2" w:tplc="0409001B">
      <w:start w:val="1"/>
      <w:numFmt w:val="lowerRoman"/>
      <w:lvlText w:val="%3."/>
      <w:lvlJc w:val="right"/>
      <w:pPr>
        <w:ind w:left="1560" w:hanging="480"/>
      </w:pPr>
    </w:lvl>
    <w:lvl w:ilvl="3" w:tplc="0409000F">
      <w:start w:val="1"/>
      <w:numFmt w:val="decimal"/>
      <w:lvlText w:val="%4."/>
      <w:lvlJc w:val="left"/>
      <w:pPr>
        <w:ind w:left="2040" w:hanging="480"/>
      </w:pPr>
    </w:lvl>
    <w:lvl w:ilvl="4" w:tplc="04090019">
      <w:start w:val="1"/>
      <w:numFmt w:val="ideographTraditional"/>
      <w:lvlText w:val="%5、"/>
      <w:lvlJc w:val="left"/>
      <w:pPr>
        <w:ind w:left="2520" w:hanging="480"/>
      </w:pPr>
    </w:lvl>
    <w:lvl w:ilvl="5" w:tplc="0409001B">
      <w:start w:val="1"/>
      <w:numFmt w:val="lowerRoman"/>
      <w:lvlText w:val="%6."/>
      <w:lvlJc w:val="right"/>
      <w:pPr>
        <w:ind w:left="3000" w:hanging="480"/>
      </w:pPr>
    </w:lvl>
    <w:lvl w:ilvl="6" w:tplc="0409000F">
      <w:start w:val="1"/>
      <w:numFmt w:val="decimal"/>
      <w:lvlText w:val="%7."/>
      <w:lvlJc w:val="left"/>
      <w:pPr>
        <w:ind w:left="3480" w:hanging="480"/>
      </w:pPr>
    </w:lvl>
    <w:lvl w:ilvl="7" w:tplc="04090019">
      <w:start w:val="1"/>
      <w:numFmt w:val="ideographTraditional"/>
      <w:lvlText w:val="%8、"/>
      <w:lvlJc w:val="left"/>
      <w:pPr>
        <w:ind w:left="3960" w:hanging="480"/>
      </w:pPr>
    </w:lvl>
    <w:lvl w:ilvl="8" w:tplc="0409001B">
      <w:start w:val="1"/>
      <w:numFmt w:val="lowerRoman"/>
      <w:lvlText w:val="%9."/>
      <w:lvlJc w:val="right"/>
      <w:pPr>
        <w:ind w:left="4440" w:hanging="480"/>
      </w:pPr>
    </w:lvl>
  </w:abstractNum>
  <w:abstractNum w:abstractNumId="54" w15:restartNumberingAfterBreak="0">
    <w:nsid w:val="504C3CA4"/>
    <w:multiLevelType w:val="singleLevel"/>
    <w:tmpl w:val="FD704B10"/>
    <w:name w:val="WW8Num118"/>
    <w:lvl w:ilvl="0">
      <w:start w:val="1"/>
      <w:numFmt w:val="taiwaneseCountingThousand"/>
      <w:pStyle w:val="a5"/>
      <w:lvlText w:val="第%1部"/>
      <w:lvlJc w:val="left"/>
      <w:pPr>
        <w:tabs>
          <w:tab w:val="num" w:pos="1080"/>
        </w:tabs>
        <w:ind w:left="482" w:hanging="482"/>
      </w:pPr>
      <w:rPr>
        <w:rFonts w:ascii="標楷體" w:eastAsia="標楷體" w:hint="eastAsia"/>
        <w:b w:val="0"/>
        <w:i w:val="0"/>
        <w:sz w:val="20"/>
        <w:szCs w:val="20"/>
      </w:rPr>
    </w:lvl>
  </w:abstractNum>
  <w:abstractNum w:abstractNumId="55" w15:restartNumberingAfterBreak="0">
    <w:nsid w:val="515F7C5D"/>
    <w:multiLevelType w:val="multilevel"/>
    <w:tmpl w:val="9AE8643E"/>
    <w:styleLink w:val="WWOutlineListStyle"/>
    <w:lvl w:ilvl="0">
      <w:start w:val="1"/>
      <w:numFmt w:val="taiwaneseCountingThousand"/>
      <w:lvlText w:val="%1、"/>
      <w:lvlJc w:val="left"/>
      <w:pPr>
        <w:ind w:left="720" w:hanging="72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56" w15:restartNumberingAfterBreak="0">
    <w:nsid w:val="518C2796"/>
    <w:multiLevelType w:val="multilevel"/>
    <w:tmpl w:val="DE7495E2"/>
    <w:styleLink w:val="WWNum171"/>
    <w:lvl w:ilvl="0">
      <w:start w:val="1"/>
      <w:numFmt w:val="decimal"/>
      <w:lvlText w:val="(%1)."/>
      <w:lvlJc w:val="left"/>
      <w:pPr>
        <w:ind w:left="0" w:firstLine="0"/>
      </w:pPr>
      <w:rPr>
        <w:rFonts w:ascii="標楷體" w:hAnsi="標楷體"/>
        <w:strike w:val="0"/>
        <w:dstrike w:val="0"/>
        <w:color w:val="auto"/>
        <w:sz w:val="22"/>
        <w:u w:val="none"/>
        <w:effect w:val="none"/>
      </w:rPr>
    </w:lvl>
    <w:lvl w:ilvl="1">
      <w:start w:val="1"/>
      <w:numFmt w:val="ideographTraditional"/>
      <w:lvlText w:val="%2、"/>
      <w:lvlJc w:val="left"/>
      <w:pPr>
        <w:ind w:left="0" w:firstLine="0"/>
      </w:pPr>
    </w:lvl>
    <w:lvl w:ilvl="2">
      <w:start w:val="1"/>
      <w:numFmt w:val="lowerRoman"/>
      <w:lvlText w:val="%3."/>
      <w:lvlJc w:val="right"/>
      <w:pPr>
        <w:ind w:left="0" w:firstLine="0"/>
      </w:pPr>
    </w:lvl>
    <w:lvl w:ilvl="3">
      <w:start w:val="1"/>
      <w:numFmt w:val="decimal"/>
      <w:lvlText w:val="%4."/>
      <w:lvlJc w:val="left"/>
      <w:pPr>
        <w:ind w:left="0" w:firstLine="0"/>
      </w:pPr>
    </w:lvl>
    <w:lvl w:ilvl="4">
      <w:start w:val="1"/>
      <w:numFmt w:val="ideographTraditional"/>
      <w:lvlText w:val="%5、"/>
      <w:lvlJc w:val="left"/>
      <w:pPr>
        <w:ind w:left="0" w:firstLine="0"/>
      </w:pPr>
    </w:lvl>
    <w:lvl w:ilvl="5">
      <w:start w:val="1"/>
      <w:numFmt w:val="lowerRoman"/>
      <w:lvlText w:val="%6."/>
      <w:lvlJc w:val="right"/>
      <w:pPr>
        <w:ind w:left="0" w:firstLine="0"/>
      </w:pPr>
    </w:lvl>
    <w:lvl w:ilvl="6">
      <w:start w:val="1"/>
      <w:numFmt w:val="decimal"/>
      <w:lvlText w:val="%7."/>
      <w:lvlJc w:val="left"/>
      <w:pPr>
        <w:ind w:left="0" w:firstLine="0"/>
      </w:pPr>
    </w:lvl>
    <w:lvl w:ilvl="7">
      <w:start w:val="1"/>
      <w:numFmt w:val="ideographTraditional"/>
      <w:lvlText w:val="%8、"/>
      <w:lvlJc w:val="left"/>
      <w:pPr>
        <w:ind w:left="0" w:firstLine="0"/>
      </w:pPr>
    </w:lvl>
    <w:lvl w:ilvl="8">
      <w:start w:val="1"/>
      <w:numFmt w:val="lowerRoman"/>
      <w:lvlText w:val="%9."/>
      <w:lvlJc w:val="right"/>
      <w:pPr>
        <w:ind w:left="0" w:firstLine="0"/>
      </w:pPr>
    </w:lvl>
  </w:abstractNum>
  <w:abstractNum w:abstractNumId="57" w15:restartNumberingAfterBreak="0">
    <w:nsid w:val="52C219EC"/>
    <w:multiLevelType w:val="hybridMultilevel"/>
    <w:tmpl w:val="2A9ADA4E"/>
    <w:lvl w:ilvl="0" w:tplc="984C36B4">
      <w:start w:val="1"/>
      <w:numFmt w:val="decimal"/>
      <w:pStyle w:val="tracingstyl"/>
      <w:lvlText w:val="%1."/>
      <w:lvlJc w:val="left"/>
      <w:pPr>
        <w:ind w:left="840" w:hanging="360"/>
      </w:pPr>
      <w:rPr>
        <w:strike w:val="0"/>
        <w:dstrike w:val="0"/>
        <w:color w:val="000000"/>
        <w:sz w:val="22"/>
        <w:szCs w:val="22"/>
        <w:u w:val="none"/>
        <w:effect w:val="none"/>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58" w15:restartNumberingAfterBreak="0">
    <w:nsid w:val="547424A3"/>
    <w:multiLevelType w:val="multilevel"/>
    <w:tmpl w:val="611013F4"/>
    <w:styleLink w:val="LFO23"/>
    <w:lvl w:ilvl="0">
      <w:numFmt w:val="bullet"/>
      <w:pStyle w:val="a6"/>
      <w:lvlText w:val=""/>
      <w:lvlJc w:val="left"/>
      <w:pPr>
        <w:ind w:left="361" w:hanging="360"/>
      </w:pPr>
      <w:rPr>
        <w:rFonts w:ascii="Wingdings" w:hAnsi="Wingdings"/>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59" w15:restartNumberingAfterBreak="0">
    <w:nsid w:val="565E1D1F"/>
    <w:multiLevelType w:val="hybridMultilevel"/>
    <w:tmpl w:val="ED2402DE"/>
    <w:styleLink w:val="12"/>
    <w:lvl w:ilvl="0" w:tplc="43268C16">
      <w:start w:val="1"/>
      <w:numFmt w:val="taiwaneseCountingThousand"/>
      <w:lvlText w:val="(%1)"/>
      <w:lvlJc w:val="left"/>
      <w:pPr>
        <w:ind w:left="1685" w:hanging="480"/>
      </w:pPr>
      <w:rPr>
        <w:rFonts w:cs="Times New Roman" w:hint="eastAsia"/>
        <w:b w:val="0"/>
        <w:bCs w:val="0"/>
        <w:i w:val="0"/>
        <w:iCs w:val="0"/>
        <w:caps w:val="0"/>
        <w:smallCaps w:val="0"/>
        <w:strike w:val="0"/>
        <w:dstrike w:val="0"/>
        <w:noProof w:val="0"/>
        <w:vanish w:val="0"/>
        <w:color w:val="000000"/>
        <w:spacing w:val="0"/>
        <w:position w:val="0"/>
        <w:u w:val="none"/>
        <w:vertAlign w:val="baseline"/>
        <w:em w:val="none"/>
      </w:rPr>
    </w:lvl>
    <w:lvl w:ilvl="1" w:tplc="A6267026" w:tentative="1">
      <w:start w:val="1"/>
      <w:numFmt w:val="ideographTraditional"/>
      <w:lvlText w:val="%2、"/>
      <w:lvlJc w:val="left"/>
      <w:pPr>
        <w:ind w:left="2165" w:hanging="480"/>
      </w:pPr>
    </w:lvl>
    <w:lvl w:ilvl="2" w:tplc="BA4205D6" w:tentative="1">
      <w:start w:val="1"/>
      <w:numFmt w:val="lowerRoman"/>
      <w:lvlText w:val="%3."/>
      <w:lvlJc w:val="right"/>
      <w:pPr>
        <w:ind w:left="2645" w:hanging="480"/>
      </w:pPr>
    </w:lvl>
    <w:lvl w:ilvl="3" w:tplc="23C23B94" w:tentative="1">
      <w:start w:val="1"/>
      <w:numFmt w:val="decimal"/>
      <w:lvlText w:val="%4."/>
      <w:lvlJc w:val="left"/>
      <w:pPr>
        <w:ind w:left="3125" w:hanging="480"/>
      </w:pPr>
    </w:lvl>
    <w:lvl w:ilvl="4" w:tplc="FCE0B27E" w:tentative="1">
      <w:start w:val="1"/>
      <w:numFmt w:val="ideographTraditional"/>
      <w:lvlText w:val="%5、"/>
      <w:lvlJc w:val="left"/>
      <w:pPr>
        <w:ind w:left="3605" w:hanging="480"/>
      </w:pPr>
    </w:lvl>
    <w:lvl w:ilvl="5" w:tplc="42426DD6" w:tentative="1">
      <w:start w:val="1"/>
      <w:numFmt w:val="lowerRoman"/>
      <w:lvlText w:val="%6."/>
      <w:lvlJc w:val="right"/>
      <w:pPr>
        <w:ind w:left="4085" w:hanging="480"/>
      </w:pPr>
    </w:lvl>
    <w:lvl w:ilvl="6" w:tplc="1F30C750" w:tentative="1">
      <w:start w:val="1"/>
      <w:numFmt w:val="decimal"/>
      <w:lvlText w:val="%7."/>
      <w:lvlJc w:val="left"/>
      <w:pPr>
        <w:ind w:left="4565" w:hanging="480"/>
      </w:pPr>
    </w:lvl>
    <w:lvl w:ilvl="7" w:tplc="062C2928" w:tentative="1">
      <w:start w:val="1"/>
      <w:numFmt w:val="ideographTraditional"/>
      <w:lvlText w:val="%8、"/>
      <w:lvlJc w:val="left"/>
      <w:pPr>
        <w:ind w:left="5045" w:hanging="480"/>
      </w:pPr>
    </w:lvl>
    <w:lvl w:ilvl="8" w:tplc="52E6AC06" w:tentative="1">
      <w:start w:val="1"/>
      <w:numFmt w:val="lowerRoman"/>
      <w:lvlText w:val="%9."/>
      <w:lvlJc w:val="right"/>
      <w:pPr>
        <w:ind w:left="5525" w:hanging="480"/>
      </w:pPr>
    </w:lvl>
  </w:abstractNum>
  <w:abstractNum w:abstractNumId="60" w15:restartNumberingAfterBreak="0">
    <w:nsid w:val="579F4956"/>
    <w:multiLevelType w:val="multilevel"/>
    <w:tmpl w:val="5E7E9422"/>
    <w:styleLink w:val="WWNum121"/>
    <w:lvl w:ilvl="0">
      <w:start w:val="1"/>
      <w:numFmt w:val="decimal"/>
      <w:lvlText w:val="%1."/>
      <w:lvlJc w:val="left"/>
      <w:pPr>
        <w:ind w:left="0" w:firstLine="0"/>
      </w:pPr>
    </w:lvl>
    <w:lvl w:ilvl="1">
      <w:start w:val="1"/>
      <w:numFmt w:val="ideographTraditional"/>
      <w:lvlText w:val="%2、"/>
      <w:lvlJc w:val="left"/>
      <w:pPr>
        <w:ind w:left="0" w:firstLine="0"/>
      </w:pPr>
    </w:lvl>
    <w:lvl w:ilvl="2">
      <w:start w:val="1"/>
      <w:numFmt w:val="lowerRoman"/>
      <w:lvlText w:val="%3."/>
      <w:lvlJc w:val="right"/>
      <w:pPr>
        <w:ind w:left="0" w:firstLine="0"/>
      </w:pPr>
    </w:lvl>
    <w:lvl w:ilvl="3">
      <w:start w:val="1"/>
      <w:numFmt w:val="decimal"/>
      <w:lvlText w:val="%4."/>
      <w:lvlJc w:val="left"/>
      <w:pPr>
        <w:ind w:left="0" w:firstLine="0"/>
      </w:pPr>
    </w:lvl>
    <w:lvl w:ilvl="4">
      <w:start w:val="1"/>
      <w:numFmt w:val="ideographTraditional"/>
      <w:lvlText w:val="%5、"/>
      <w:lvlJc w:val="left"/>
      <w:pPr>
        <w:ind w:left="0" w:firstLine="0"/>
      </w:pPr>
    </w:lvl>
    <w:lvl w:ilvl="5">
      <w:start w:val="1"/>
      <w:numFmt w:val="lowerRoman"/>
      <w:lvlText w:val="%6."/>
      <w:lvlJc w:val="right"/>
      <w:pPr>
        <w:ind w:left="0" w:firstLine="0"/>
      </w:pPr>
    </w:lvl>
    <w:lvl w:ilvl="6">
      <w:start w:val="1"/>
      <w:numFmt w:val="decimal"/>
      <w:lvlText w:val="%7."/>
      <w:lvlJc w:val="left"/>
      <w:pPr>
        <w:ind w:left="0" w:firstLine="0"/>
      </w:pPr>
    </w:lvl>
    <w:lvl w:ilvl="7">
      <w:start w:val="1"/>
      <w:numFmt w:val="ideographTraditional"/>
      <w:lvlText w:val="%8、"/>
      <w:lvlJc w:val="left"/>
      <w:pPr>
        <w:ind w:left="0" w:firstLine="0"/>
      </w:pPr>
    </w:lvl>
    <w:lvl w:ilvl="8">
      <w:start w:val="1"/>
      <w:numFmt w:val="lowerRoman"/>
      <w:lvlText w:val="%9."/>
      <w:lvlJc w:val="right"/>
      <w:pPr>
        <w:ind w:left="0" w:firstLine="0"/>
      </w:pPr>
    </w:lvl>
  </w:abstractNum>
  <w:abstractNum w:abstractNumId="61" w15:restartNumberingAfterBreak="0">
    <w:nsid w:val="58DC4011"/>
    <w:multiLevelType w:val="multilevel"/>
    <w:tmpl w:val="FD3C9FDA"/>
    <w:styleLink w:val="LFO32"/>
    <w:lvl w:ilvl="0">
      <w:numFmt w:val="bullet"/>
      <w:lvlText w:val=""/>
      <w:lvlJc w:val="left"/>
      <w:pPr>
        <w:ind w:left="361" w:hanging="360"/>
      </w:pPr>
      <w:rPr>
        <w:rFonts w:ascii="Wingdings" w:hAnsi="Wingdings"/>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62" w15:restartNumberingAfterBreak="0">
    <w:nsid w:val="5A7B69F0"/>
    <w:multiLevelType w:val="multilevel"/>
    <w:tmpl w:val="C5028E14"/>
    <w:styleLink w:val="WWNum221"/>
    <w:lvl w:ilvl="0">
      <w:start w:val="1"/>
      <w:numFmt w:val="decimal"/>
      <w:lvlText w:val="(%1)."/>
      <w:lvlJc w:val="left"/>
      <w:pPr>
        <w:ind w:left="0" w:firstLine="0"/>
      </w:pPr>
      <w:rPr>
        <w:rFonts w:ascii="標楷體" w:eastAsia="標楷體" w:hAnsi="標楷體"/>
        <w:color w:val="auto"/>
        <w:sz w:val="22"/>
      </w:rPr>
    </w:lvl>
    <w:lvl w:ilvl="1">
      <w:start w:val="1"/>
      <w:numFmt w:val="ideographTraditional"/>
      <w:lvlText w:val="%2、"/>
      <w:lvlJc w:val="left"/>
      <w:pPr>
        <w:ind w:left="0" w:firstLine="0"/>
      </w:pPr>
    </w:lvl>
    <w:lvl w:ilvl="2">
      <w:start w:val="1"/>
      <w:numFmt w:val="lowerRoman"/>
      <w:lvlText w:val="%3."/>
      <w:lvlJc w:val="right"/>
      <w:pPr>
        <w:ind w:left="0" w:firstLine="0"/>
      </w:pPr>
    </w:lvl>
    <w:lvl w:ilvl="3">
      <w:start w:val="1"/>
      <w:numFmt w:val="decimal"/>
      <w:lvlText w:val="%4."/>
      <w:lvlJc w:val="left"/>
      <w:pPr>
        <w:ind w:left="0" w:firstLine="0"/>
      </w:pPr>
    </w:lvl>
    <w:lvl w:ilvl="4">
      <w:start w:val="1"/>
      <w:numFmt w:val="ideographTraditional"/>
      <w:lvlText w:val="%5、"/>
      <w:lvlJc w:val="left"/>
      <w:pPr>
        <w:ind w:left="0" w:firstLine="0"/>
      </w:pPr>
    </w:lvl>
    <w:lvl w:ilvl="5">
      <w:start w:val="1"/>
      <w:numFmt w:val="lowerRoman"/>
      <w:lvlText w:val="%6."/>
      <w:lvlJc w:val="right"/>
      <w:pPr>
        <w:ind w:left="0" w:firstLine="0"/>
      </w:pPr>
    </w:lvl>
    <w:lvl w:ilvl="6">
      <w:start w:val="1"/>
      <w:numFmt w:val="decimal"/>
      <w:lvlText w:val="%7."/>
      <w:lvlJc w:val="left"/>
      <w:pPr>
        <w:ind w:left="0" w:firstLine="0"/>
      </w:pPr>
    </w:lvl>
    <w:lvl w:ilvl="7">
      <w:start w:val="1"/>
      <w:numFmt w:val="ideographTraditional"/>
      <w:lvlText w:val="%8、"/>
      <w:lvlJc w:val="left"/>
      <w:pPr>
        <w:ind w:left="0" w:firstLine="0"/>
      </w:pPr>
    </w:lvl>
    <w:lvl w:ilvl="8">
      <w:start w:val="1"/>
      <w:numFmt w:val="lowerRoman"/>
      <w:lvlText w:val="%9."/>
      <w:lvlJc w:val="right"/>
      <w:pPr>
        <w:ind w:left="0" w:firstLine="0"/>
      </w:pPr>
    </w:lvl>
  </w:abstractNum>
  <w:abstractNum w:abstractNumId="63" w15:restartNumberingAfterBreak="0">
    <w:nsid w:val="5DA835BD"/>
    <w:multiLevelType w:val="hybridMultilevel"/>
    <w:tmpl w:val="73B0A1B4"/>
    <w:styleLink w:val="LFO24"/>
    <w:lvl w:ilvl="0" w:tplc="5AACE60A">
      <w:start w:val="1"/>
      <w:numFmt w:val="taiwaneseCountingThousand"/>
      <w:lvlText w:val="%1、"/>
      <w:lvlJc w:val="left"/>
      <w:pPr>
        <w:tabs>
          <w:tab w:val="num" w:pos="1571"/>
        </w:tabs>
        <w:ind w:left="1571" w:hanging="720"/>
      </w:pPr>
      <w:rPr>
        <w:color w:val="auto"/>
        <w:sz w:val="32"/>
        <w:szCs w:val="32"/>
      </w:rPr>
    </w:lvl>
    <w:lvl w:ilvl="1" w:tplc="04090019">
      <w:start w:val="1"/>
      <w:numFmt w:val="decimal"/>
      <w:lvlText w:val="%2."/>
      <w:lvlJc w:val="left"/>
      <w:pPr>
        <w:tabs>
          <w:tab w:val="num" w:pos="1933"/>
        </w:tabs>
        <w:ind w:left="1933" w:hanging="360"/>
      </w:pPr>
    </w:lvl>
    <w:lvl w:ilvl="2" w:tplc="0409001B">
      <w:start w:val="1"/>
      <w:numFmt w:val="decimal"/>
      <w:lvlText w:val="%3."/>
      <w:lvlJc w:val="left"/>
      <w:pPr>
        <w:tabs>
          <w:tab w:val="num" w:pos="2653"/>
        </w:tabs>
        <w:ind w:left="2653" w:hanging="360"/>
      </w:pPr>
    </w:lvl>
    <w:lvl w:ilvl="3" w:tplc="3A2C1CF4">
      <w:start w:val="1"/>
      <w:numFmt w:val="decimal"/>
      <w:lvlText w:val="%4."/>
      <w:lvlJc w:val="left"/>
      <w:pPr>
        <w:tabs>
          <w:tab w:val="num" w:pos="3373"/>
        </w:tabs>
        <w:ind w:left="3373" w:hanging="360"/>
      </w:pPr>
    </w:lvl>
    <w:lvl w:ilvl="4" w:tplc="04090019">
      <w:start w:val="1"/>
      <w:numFmt w:val="decimal"/>
      <w:lvlText w:val="%5."/>
      <w:lvlJc w:val="left"/>
      <w:pPr>
        <w:tabs>
          <w:tab w:val="num" w:pos="4093"/>
        </w:tabs>
        <w:ind w:left="4093" w:hanging="360"/>
      </w:pPr>
    </w:lvl>
    <w:lvl w:ilvl="5" w:tplc="0409001B">
      <w:start w:val="1"/>
      <w:numFmt w:val="decimal"/>
      <w:lvlText w:val="%6."/>
      <w:lvlJc w:val="left"/>
      <w:pPr>
        <w:tabs>
          <w:tab w:val="num" w:pos="4813"/>
        </w:tabs>
        <w:ind w:left="4813" w:hanging="360"/>
      </w:pPr>
    </w:lvl>
    <w:lvl w:ilvl="6" w:tplc="A1A0246E">
      <w:start w:val="1"/>
      <w:numFmt w:val="decimal"/>
      <w:lvlText w:val="%7."/>
      <w:lvlJc w:val="left"/>
      <w:pPr>
        <w:tabs>
          <w:tab w:val="num" w:pos="5533"/>
        </w:tabs>
        <w:ind w:left="5533" w:hanging="360"/>
      </w:pPr>
    </w:lvl>
    <w:lvl w:ilvl="7" w:tplc="04090019">
      <w:start w:val="1"/>
      <w:numFmt w:val="decimal"/>
      <w:lvlText w:val="%8."/>
      <w:lvlJc w:val="left"/>
      <w:pPr>
        <w:tabs>
          <w:tab w:val="num" w:pos="6253"/>
        </w:tabs>
        <w:ind w:left="6253" w:hanging="360"/>
      </w:pPr>
    </w:lvl>
    <w:lvl w:ilvl="8" w:tplc="0409001B">
      <w:start w:val="1"/>
      <w:numFmt w:val="decimal"/>
      <w:lvlText w:val="%9."/>
      <w:lvlJc w:val="left"/>
      <w:pPr>
        <w:tabs>
          <w:tab w:val="num" w:pos="6973"/>
        </w:tabs>
        <w:ind w:left="6973" w:hanging="360"/>
      </w:pPr>
    </w:lvl>
  </w:abstractNum>
  <w:abstractNum w:abstractNumId="64" w15:restartNumberingAfterBreak="0">
    <w:nsid w:val="5E0D6FD3"/>
    <w:multiLevelType w:val="multilevel"/>
    <w:tmpl w:val="68C01864"/>
    <w:styleLink w:val="LFO12"/>
    <w:lvl w:ilvl="0">
      <w:start w:val="1"/>
      <w:numFmt w:val="ideographTraditional"/>
      <w:lvlText w:val="（%1）"/>
      <w:lvlJc w:val="left"/>
      <w:pPr>
        <w:ind w:left="425" w:hanging="425"/>
      </w:pPr>
    </w:lvl>
    <w:lvl w:ilvl="1">
      <w:start w:val="1"/>
      <w:numFmt w:val="ideographZodiac"/>
      <w:lvlText w:val="%2、"/>
      <w:lvlJc w:val="left"/>
      <w:pPr>
        <w:ind w:left="992" w:hanging="567"/>
      </w:pPr>
    </w:lvl>
    <w:lvl w:ilvl="2">
      <w:start w:val="1"/>
      <w:numFmt w:val="ideographLegalTraditional"/>
      <w:lvlText w:val="%3、"/>
      <w:lvlJc w:val="left"/>
      <w:pPr>
        <w:ind w:left="1418" w:hanging="567"/>
      </w:pPr>
    </w:lvl>
    <w:lvl w:ilvl="3">
      <w:start w:val="1"/>
      <w:numFmt w:val="taiwaneseCountingThousand"/>
      <w:lvlText w:val="%4、"/>
      <w:lvlJc w:val="left"/>
      <w:pPr>
        <w:ind w:left="1984" w:hanging="708"/>
      </w:pPr>
    </w:lvl>
    <w:lvl w:ilvl="4">
      <w:start w:val="1"/>
      <w:numFmt w:val="decimal"/>
      <w:lvlText w:val="%5."/>
      <w:lvlJc w:val="left"/>
      <w:pPr>
        <w:ind w:left="2551" w:hanging="850"/>
      </w:pPr>
    </w:lvl>
    <w:lvl w:ilvl="5">
      <w:start w:val="1"/>
      <w:numFmt w:val="ideographTraditional"/>
      <w:lvlText w:val="（%6）"/>
      <w:lvlJc w:val="left"/>
      <w:pPr>
        <w:ind w:left="3215" w:hanging="1089"/>
      </w:pPr>
    </w:lvl>
    <w:lvl w:ilvl="6">
      <w:start w:val="1"/>
      <w:numFmt w:val="decimal"/>
      <w:lvlText w:val="(%7)"/>
      <w:lvlJc w:val="left"/>
      <w:pPr>
        <w:ind w:left="3827" w:hanging="1276"/>
      </w:pPr>
    </w:lvl>
    <w:lvl w:ilvl="7">
      <w:start w:val="1"/>
      <w:numFmt w:val="lowerLetter"/>
      <w:lvlText w:val="%8."/>
      <w:lvlJc w:val="left"/>
      <w:pPr>
        <w:ind w:left="4394" w:hanging="1418"/>
      </w:pPr>
    </w:lvl>
    <w:lvl w:ilvl="8">
      <w:start w:val="1"/>
      <w:numFmt w:val="lowerLetter"/>
      <w:lvlText w:val="%9)"/>
      <w:lvlJc w:val="left"/>
      <w:pPr>
        <w:ind w:left="5102" w:hanging="1700"/>
      </w:pPr>
    </w:lvl>
  </w:abstractNum>
  <w:abstractNum w:abstractNumId="65" w15:restartNumberingAfterBreak="0">
    <w:nsid w:val="5E0D7586"/>
    <w:multiLevelType w:val="multilevel"/>
    <w:tmpl w:val="745C90EA"/>
    <w:name w:val="WW8Num100"/>
    <w:styleLink w:val="1"/>
    <w:lvl w:ilvl="0">
      <w:start w:val="1"/>
      <w:numFmt w:val="taiwaneseCountingThousand"/>
      <w:lvlText w:val="(%1)"/>
      <w:lvlJc w:val="left"/>
      <w:pPr>
        <w:ind w:left="425" w:hanging="425"/>
      </w:pPr>
      <w:rPr>
        <w:rFonts w:ascii="Times New Roman" w:eastAsia="標楷體" w:hAnsi="Times New Roman"/>
        <w:spacing w:val="709"/>
        <w:position w:val="71"/>
        <w:sz w:val="28"/>
      </w:rPr>
    </w:lvl>
    <w:lvl w:ilvl="1">
      <w:start w:val="1"/>
      <w:numFmt w:val="decimal"/>
      <w:lvlText w:val="%2."/>
      <w:lvlJc w:val="left"/>
      <w:pPr>
        <w:ind w:left="850" w:hanging="425"/>
      </w:pPr>
      <w:rPr>
        <w:rFonts w:ascii="Times New Roman" w:eastAsia="標楷體" w:hAnsi="Times New Roman"/>
        <w:spacing w:val="992"/>
        <w:position w:val="43"/>
        <w:sz w:val="28"/>
      </w:rPr>
    </w:lvl>
    <w:lvl w:ilvl="2">
      <w:start w:val="1"/>
      <w:numFmt w:val="decimal"/>
      <w:lvlText w:val="(%3)"/>
      <w:lvlJc w:val="left"/>
      <w:pPr>
        <w:ind w:left="1275" w:hanging="425"/>
      </w:pPr>
      <w:rPr>
        <w:rFonts w:hint="eastAsia"/>
      </w:rPr>
    </w:lvl>
    <w:lvl w:ilvl="3">
      <w:start w:val="1"/>
      <w:numFmt w:val="decimalEnclosedCircle"/>
      <w:lvlText w:val="%4"/>
      <w:lvlJc w:val="left"/>
      <w:pPr>
        <w:ind w:left="1700" w:hanging="425"/>
      </w:pPr>
      <w:rPr>
        <w:rFonts w:ascii="BatangChe" w:eastAsia="BatangChe" w:hAnsi="BatangChe" w:hint="default"/>
      </w:rPr>
    </w:lvl>
    <w:lvl w:ilvl="4">
      <w:start w:val="1"/>
      <w:numFmt w:val="ideographTraditional"/>
      <w:lvlText w:val="%5、"/>
      <w:lvlJc w:val="left"/>
      <w:pPr>
        <w:ind w:left="2125" w:hanging="425"/>
      </w:pPr>
      <w:rPr>
        <w:rFonts w:hint="eastAsia"/>
      </w:rPr>
    </w:lvl>
    <w:lvl w:ilvl="5">
      <w:start w:val="1"/>
      <w:numFmt w:val="ideographTraditional"/>
      <w:lvlText w:val="(%6)"/>
      <w:lvlJc w:val="left"/>
      <w:pPr>
        <w:ind w:left="2550" w:hanging="425"/>
      </w:pPr>
      <w:rPr>
        <w:rFonts w:hint="default"/>
      </w:rPr>
    </w:lvl>
    <w:lvl w:ilvl="6">
      <w:start w:val="1"/>
      <w:numFmt w:val="upperLetter"/>
      <w:lvlText w:val="%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66" w15:restartNumberingAfterBreak="0">
    <w:nsid w:val="5E1E7A56"/>
    <w:multiLevelType w:val="hybridMultilevel"/>
    <w:tmpl w:val="3A2ACD28"/>
    <w:styleLink w:val="212"/>
    <w:lvl w:ilvl="0" w:tplc="8208F20E">
      <w:start w:val="1"/>
      <w:numFmt w:val="taiwaneseCountingThousand"/>
      <w:lvlText w:val="%1、"/>
      <w:lvlJc w:val="left"/>
      <w:pPr>
        <w:ind w:left="764" w:hanging="480"/>
      </w:pPr>
      <w:rPr>
        <w:rFonts w:hint="eastAsia"/>
        <w:b w:val="0"/>
      </w:rPr>
    </w:lvl>
    <w:lvl w:ilvl="1" w:tplc="A238C180" w:tentative="1">
      <w:start w:val="1"/>
      <w:numFmt w:val="ideographTraditional"/>
      <w:lvlText w:val="%2、"/>
      <w:lvlJc w:val="left"/>
      <w:pPr>
        <w:ind w:left="960" w:hanging="480"/>
      </w:pPr>
    </w:lvl>
    <w:lvl w:ilvl="2" w:tplc="D5E2D32E" w:tentative="1">
      <w:start w:val="1"/>
      <w:numFmt w:val="lowerRoman"/>
      <w:lvlText w:val="%3."/>
      <w:lvlJc w:val="right"/>
      <w:pPr>
        <w:ind w:left="1440" w:hanging="480"/>
      </w:pPr>
    </w:lvl>
    <w:lvl w:ilvl="3" w:tplc="1526AE8E" w:tentative="1">
      <w:start w:val="1"/>
      <w:numFmt w:val="decimal"/>
      <w:lvlText w:val="%4."/>
      <w:lvlJc w:val="left"/>
      <w:pPr>
        <w:ind w:left="1920" w:hanging="480"/>
      </w:pPr>
    </w:lvl>
    <w:lvl w:ilvl="4" w:tplc="F2E270E0" w:tentative="1">
      <w:start w:val="1"/>
      <w:numFmt w:val="ideographTraditional"/>
      <w:lvlText w:val="%5、"/>
      <w:lvlJc w:val="left"/>
      <w:pPr>
        <w:ind w:left="2400" w:hanging="480"/>
      </w:pPr>
    </w:lvl>
    <w:lvl w:ilvl="5" w:tplc="9A8A393A" w:tentative="1">
      <w:start w:val="1"/>
      <w:numFmt w:val="lowerRoman"/>
      <w:lvlText w:val="%6."/>
      <w:lvlJc w:val="right"/>
      <w:pPr>
        <w:ind w:left="2880" w:hanging="480"/>
      </w:pPr>
    </w:lvl>
    <w:lvl w:ilvl="6" w:tplc="CBA64EDA" w:tentative="1">
      <w:start w:val="1"/>
      <w:numFmt w:val="decimal"/>
      <w:lvlText w:val="%7."/>
      <w:lvlJc w:val="left"/>
      <w:pPr>
        <w:ind w:left="3360" w:hanging="480"/>
      </w:pPr>
    </w:lvl>
    <w:lvl w:ilvl="7" w:tplc="97C00E28" w:tentative="1">
      <w:start w:val="1"/>
      <w:numFmt w:val="ideographTraditional"/>
      <w:lvlText w:val="%8、"/>
      <w:lvlJc w:val="left"/>
      <w:pPr>
        <w:ind w:left="3840" w:hanging="480"/>
      </w:pPr>
    </w:lvl>
    <w:lvl w:ilvl="8" w:tplc="5C5213B6" w:tentative="1">
      <w:start w:val="1"/>
      <w:numFmt w:val="lowerRoman"/>
      <w:lvlText w:val="%9."/>
      <w:lvlJc w:val="right"/>
      <w:pPr>
        <w:ind w:left="4320" w:hanging="480"/>
      </w:pPr>
    </w:lvl>
  </w:abstractNum>
  <w:abstractNum w:abstractNumId="67" w15:restartNumberingAfterBreak="0">
    <w:nsid w:val="5E676A9B"/>
    <w:multiLevelType w:val="multilevel"/>
    <w:tmpl w:val="384ADC00"/>
    <w:styleLink w:val="WWNum201"/>
    <w:lvl w:ilvl="0">
      <w:start w:val="1"/>
      <w:numFmt w:val="decimal"/>
      <w:lvlText w:val="(%1)."/>
      <w:lvlJc w:val="left"/>
      <w:pPr>
        <w:ind w:left="0" w:firstLine="0"/>
      </w:pPr>
      <w:rPr>
        <w:rFonts w:ascii="標楷體" w:hAnsi="標楷體"/>
        <w:strike w:val="0"/>
        <w:dstrike w:val="0"/>
        <w:color w:val="auto"/>
        <w:sz w:val="22"/>
        <w:u w:val="none"/>
        <w:effect w:val="none"/>
      </w:rPr>
    </w:lvl>
    <w:lvl w:ilvl="1">
      <w:start w:val="1"/>
      <w:numFmt w:val="ideographTraditional"/>
      <w:lvlText w:val="%2、"/>
      <w:lvlJc w:val="left"/>
      <w:pPr>
        <w:ind w:left="0" w:firstLine="0"/>
      </w:pPr>
    </w:lvl>
    <w:lvl w:ilvl="2">
      <w:start w:val="1"/>
      <w:numFmt w:val="lowerRoman"/>
      <w:lvlText w:val="%3."/>
      <w:lvlJc w:val="right"/>
      <w:pPr>
        <w:ind w:left="0" w:firstLine="0"/>
      </w:pPr>
    </w:lvl>
    <w:lvl w:ilvl="3">
      <w:start w:val="1"/>
      <w:numFmt w:val="decimal"/>
      <w:lvlText w:val="%4."/>
      <w:lvlJc w:val="left"/>
      <w:pPr>
        <w:ind w:left="0" w:firstLine="0"/>
      </w:pPr>
    </w:lvl>
    <w:lvl w:ilvl="4">
      <w:start w:val="1"/>
      <w:numFmt w:val="ideographTraditional"/>
      <w:lvlText w:val="%5、"/>
      <w:lvlJc w:val="left"/>
      <w:pPr>
        <w:ind w:left="0" w:firstLine="0"/>
      </w:pPr>
    </w:lvl>
    <w:lvl w:ilvl="5">
      <w:start w:val="1"/>
      <w:numFmt w:val="lowerRoman"/>
      <w:lvlText w:val="%6."/>
      <w:lvlJc w:val="right"/>
      <w:pPr>
        <w:ind w:left="0" w:firstLine="0"/>
      </w:pPr>
    </w:lvl>
    <w:lvl w:ilvl="6">
      <w:start w:val="1"/>
      <w:numFmt w:val="decimal"/>
      <w:lvlText w:val="%7."/>
      <w:lvlJc w:val="left"/>
      <w:pPr>
        <w:ind w:left="0" w:firstLine="0"/>
      </w:pPr>
    </w:lvl>
    <w:lvl w:ilvl="7">
      <w:start w:val="1"/>
      <w:numFmt w:val="ideographTraditional"/>
      <w:lvlText w:val="%8、"/>
      <w:lvlJc w:val="left"/>
      <w:pPr>
        <w:ind w:left="0" w:firstLine="0"/>
      </w:pPr>
    </w:lvl>
    <w:lvl w:ilvl="8">
      <w:start w:val="1"/>
      <w:numFmt w:val="lowerRoman"/>
      <w:lvlText w:val="%9."/>
      <w:lvlJc w:val="right"/>
      <w:pPr>
        <w:ind w:left="0" w:firstLine="0"/>
      </w:pPr>
    </w:lvl>
  </w:abstractNum>
  <w:abstractNum w:abstractNumId="68" w15:restartNumberingAfterBreak="0">
    <w:nsid w:val="613C7A3A"/>
    <w:multiLevelType w:val="hybridMultilevel"/>
    <w:tmpl w:val="A9C69EF8"/>
    <w:styleLink w:val="LFO232"/>
    <w:lvl w:ilvl="0" w:tplc="B8AEA104">
      <w:start w:val="1"/>
      <w:numFmt w:val="decimal"/>
      <w:lvlText w:val="%1."/>
      <w:lvlJc w:val="left"/>
      <w:pPr>
        <w:tabs>
          <w:tab w:val="num" w:pos="1320"/>
        </w:tabs>
        <w:ind w:left="1320" w:hanging="360"/>
      </w:pPr>
      <w:rPr>
        <w:rFonts w:hAnsi="標楷體" w:hint="default"/>
      </w:rPr>
    </w:lvl>
    <w:lvl w:ilvl="1" w:tplc="04090019">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69" w15:restartNumberingAfterBreak="0">
    <w:nsid w:val="63197374"/>
    <w:multiLevelType w:val="multilevel"/>
    <w:tmpl w:val="F81E406A"/>
    <w:styleLink w:val="LFO13"/>
    <w:lvl w:ilvl="0">
      <w:start w:val="2"/>
      <w:numFmt w:val="decimalFullWidth"/>
      <w:lvlText w:val="%1．"/>
      <w:lvlJc w:val="left"/>
      <w:pPr>
        <w:ind w:left="800" w:hanging="720"/>
      </w:pPr>
    </w:lvl>
    <w:lvl w:ilvl="1">
      <w:start w:val="1"/>
      <w:numFmt w:val="ideographTraditional"/>
      <w:lvlText w:val="%2、"/>
      <w:lvlJc w:val="left"/>
      <w:pPr>
        <w:ind w:left="1040" w:hanging="480"/>
      </w:pPr>
    </w:lvl>
    <w:lvl w:ilvl="2">
      <w:start w:val="1"/>
      <w:numFmt w:val="lowerRoman"/>
      <w:lvlText w:val="%3."/>
      <w:lvlJc w:val="right"/>
      <w:pPr>
        <w:ind w:left="1520" w:hanging="480"/>
      </w:pPr>
    </w:lvl>
    <w:lvl w:ilvl="3">
      <w:start w:val="1"/>
      <w:numFmt w:val="decimal"/>
      <w:lvlText w:val="%4."/>
      <w:lvlJc w:val="left"/>
      <w:pPr>
        <w:ind w:left="2000" w:hanging="480"/>
      </w:pPr>
    </w:lvl>
    <w:lvl w:ilvl="4">
      <w:start w:val="1"/>
      <w:numFmt w:val="ideographTraditional"/>
      <w:lvlText w:val="%5、"/>
      <w:lvlJc w:val="left"/>
      <w:pPr>
        <w:ind w:left="2480" w:hanging="480"/>
      </w:pPr>
    </w:lvl>
    <w:lvl w:ilvl="5">
      <w:start w:val="1"/>
      <w:numFmt w:val="lowerRoman"/>
      <w:lvlText w:val="%6."/>
      <w:lvlJc w:val="right"/>
      <w:pPr>
        <w:ind w:left="2960" w:hanging="480"/>
      </w:pPr>
    </w:lvl>
    <w:lvl w:ilvl="6">
      <w:start w:val="1"/>
      <w:numFmt w:val="decimal"/>
      <w:lvlText w:val="%7."/>
      <w:lvlJc w:val="left"/>
      <w:pPr>
        <w:ind w:left="3440" w:hanging="480"/>
      </w:pPr>
    </w:lvl>
    <w:lvl w:ilvl="7">
      <w:start w:val="1"/>
      <w:numFmt w:val="ideographTraditional"/>
      <w:lvlText w:val="%8、"/>
      <w:lvlJc w:val="left"/>
      <w:pPr>
        <w:ind w:left="3920" w:hanging="480"/>
      </w:pPr>
    </w:lvl>
    <w:lvl w:ilvl="8">
      <w:start w:val="1"/>
      <w:numFmt w:val="lowerRoman"/>
      <w:lvlText w:val="%9."/>
      <w:lvlJc w:val="right"/>
      <w:pPr>
        <w:ind w:left="4400" w:hanging="480"/>
      </w:pPr>
    </w:lvl>
  </w:abstractNum>
  <w:abstractNum w:abstractNumId="70" w15:restartNumberingAfterBreak="0">
    <w:nsid w:val="643A5EB2"/>
    <w:multiLevelType w:val="multilevel"/>
    <w:tmpl w:val="555C1276"/>
    <w:styleLink w:val="LFO11"/>
    <w:lvl w:ilvl="0">
      <w:start w:val="1"/>
      <w:numFmt w:val="taiwaneseCountingThousand"/>
      <w:lvlText w:val="(%1)"/>
      <w:lvlJc w:val="left"/>
    </w:lvl>
    <w:lvl w:ilvl="1">
      <w:start w:val="1"/>
      <w:numFmt w:val="decimal"/>
      <w:lvlText w:val="%2."/>
      <w:lvlJc w:val="left"/>
      <w:pPr>
        <w:ind w:left="1093" w:hanging="330"/>
      </w:pPr>
    </w:lvl>
    <w:lvl w:ilvl="2">
      <w:start w:val="1"/>
      <w:numFmt w:val="lowerRoman"/>
      <w:lvlText w:val="%3."/>
      <w:lvlJc w:val="right"/>
      <w:pPr>
        <w:ind w:left="1723" w:hanging="480"/>
      </w:pPr>
    </w:lvl>
    <w:lvl w:ilvl="3">
      <w:start w:val="1"/>
      <w:numFmt w:val="decimal"/>
      <w:lvlText w:val="%4."/>
      <w:lvlJc w:val="left"/>
      <w:pPr>
        <w:ind w:left="2203" w:hanging="480"/>
      </w:pPr>
    </w:lvl>
    <w:lvl w:ilvl="4">
      <w:start w:val="1"/>
      <w:numFmt w:val="ideographTraditional"/>
      <w:lvlText w:val="%5、"/>
      <w:lvlJc w:val="left"/>
      <w:pPr>
        <w:ind w:left="2683" w:hanging="480"/>
      </w:pPr>
    </w:lvl>
    <w:lvl w:ilvl="5">
      <w:start w:val="1"/>
      <w:numFmt w:val="lowerRoman"/>
      <w:lvlText w:val="%6."/>
      <w:lvlJc w:val="right"/>
      <w:pPr>
        <w:ind w:left="3163" w:hanging="480"/>
      </w:pPr>
    </w:lvl>
    <w:lvl w:ilvl="6">
      <w:start w:val="1"/>
      <w:numFmt w:val="decimal"/>
      <w:lvlText w:val="%7."/>
      <w:lvlJc w:val="left"/>
      <w:pPr>
        <w:ind w:left="3643" w:hanging="480"/>
      </w:pPr>
    </w:lvl>
    <w:lvl w:ilvl="7">
      <w:start w:val="1"/>
      <w:numFmt w:val="ideographTraditional"/>
      <w:lvlText w:val="%8、"/>
      <w:lvlJc w:val="left"/>
      <w:pPr>
        <w:ind w:left="4123" w:hanging="480"/>
      </w:pPr>
    </w:lvl>
    <w:lvl w:ilvl="8">
      <w:start w:val="1"/>
      <w:numFmt w:val="lowerRoman"/>
      <w:lvlText w:val="%9."/>
      <w:lvlJc w:val="right"/>
      <w:pPr>
        <w:ind w:left="4603" w:hanging="480"/>
      </w:pPr>
    </w:lvl>
  </w:abstractNum>
  <w:abstractNum w:abstractNumId="71" w15:restartNumberingAfterBreak="0">
    <w:nsid w:val="64887829"/>
    <w:multiLevelType w:val="hybridMultilevel"/>
    <w:tmpl w:val="3E3A9224"/>
    <w:styleLink w:val="13"/>
    <w:lvl w:ilvl="0" w:tplc="0409000F">
      <w:start w:val="1"/>
      <w:numFmt w:val="bullet"/>
      <w:lvlText w:val=""/>
      <w:lvlJc w:val="left"/>
      <w:pPr>
        <w:tabs>
          <w:tab w:val="num" w:pos="1022"/>
        </w:tabs>
        <w:ind w:left="1022" w:hanging="480"/>
      </w:pPr>
      <w:rPr>
        <w:rFonts w:ascii="Wingdings" w:hAnsi="Wingdings" w:hint="default"/>
        <w:sz w:val="22"/>
        <w:szCs w:val="22"/>
      </w:rPr>
    </w:lvl>
    <w:lvl w:ilvl="1" w:tplc="04090019">
      <w:start w:val="1"/>
      <w:numFmt w:val="bullet"/>
      <w:lvlText w:val=""/>
      <w:lvlJc w:val="left"/>
      <w:pPr>
        <w:tabs>
          <w:tab w:val="num" w:pos="1502"/>
        </w:tabs>
        <w:ind w:left="1502" w:hanging="480"/>
      </w:pPr>
      <w:rPr>
        <w:rFonts w:ascii="Wingdings" w:hAnsi="Wingdings" w:hint="default"/>
      </w:rPr>
    </w:lvl>
    <w:lvl w:ilvl="2" w:tplc="0409001B" w:tentative="1">
      <w:start w:val="1"/>
      <w:numFmt w:val="bullet"/>
      <w:lvlText w:val=""/>
      <w:lvlJc w:val="left"/>
      <w:pPr>
        <w:tabs>
          <w:tab w:val="num" w:pos="1982"/>
        </w:tabs>
        <w:ind w:left="1982" w:hanging="480"/>
      </w:pPr>
      <w:rPr>
        <w:rFonts w:ascii="Wingdings" w:hAnsi="Wingdings" w:hint="default"/>
      </w:rPr>
    </w:lvl>
    <w:lvl w:ilvl="3" w:tplc="0409000F" w:tentative="1">
      <w:start w:val="1"/>
      <w:numFmt w:val="bullet"/>
      <w:lvlText w:val=""/>
      <w:lvlJc w:val="left"/>
      <w:pPr>
        <w:tabs>
          <w:tab w:val="num" w:pos="2462"/>
        </w:tabs>
        <w:ind w:left="2462" w:hanging="480"/>
      </w:pPr>
      <w:rPr>
        <w:rFonts w:ascii="Wingdings" w:hAnsi="Wingdings" w:hint="default"/>
      </w:rPr>
    </w:lvl>
    <w:lvl w:ilvl="4" w:tplc="04090019" w:tentative="1">
      <w:start w:val="1"/>
      <w:numFmt w:val="bullet"/>
      <w:lvlText w:val=""/>
      <w:lvlJc w:val="left"/>
      <w:pPr>
        <w:tabs>
          <w:tab w:val="num" w:pos="2942"/>
        </w:tabs>
        <w:ind w:left="2942" w:hanging="480"/>
      </w:pPr>
      <w:rPr>
        <w:rFonts w:ascii="Wingdings" w:hAnsi="Wingdings" w:hint="default"/>
      </w:rPr>
    </w:lvl>
    <w:lvl w:ilvl="5" w:tplc="0409001B" w:tentative="1">
      <w:start w:val="1"/>
      <w:numFmt w:val="bullet"/>
      <w:lvlText w:val=""/>
      <w:lvlJc w:val="left"/>
      <w:pPr>
        <w:tabs>
          <w:tab w:val="num" w:pos="3422"/>
        </w:tabs>
        <w:ind w:left="3422" w:hanging="480"/>
      </w:pPr>
      <w:rPr>
        <w:rFonts w:ascii="Wingdings" w:hAnsi="Wingdings" w:hint="default"/>
      </w:rPr>
    </w:lvl>
    <w:lvl w:ilvl="6" w:tplc="0409000F" w:tentative="1">
      <w:start w:val="1"/>
      <w:numFmt w:val="bullet"/>
      <w:lvlText w:val=""/>
      <w:lvlJc w:val="left"/>
      <w:pPr>
        <w:tabs>
          <w:tab w:val="num" w:pos="3902"/>
        </w:tabs>
        <w:ind w:left="3902" w:hanging="480"/>
      </w:pPr>
      <w:rPr>
        <w:rFonts w:ascii="Wingdings" w:hAnsi="Wingdings" w:hint="default"/>
      </w:rPr>
    </w:lvl>
    <w:lvl w:ilvl="7" w:tplc="04090019" w:tentative="1">
      <w:start w:val="1"/>
      <w:numFmt w:val="bullet"/>
      <w:lvlText w:val=""/>
      <w:lvlJc w:val="left"/>
      <w:pPr>
        <w:tabs>
          <w:tab w:val="num" w:pos="4382"/>
        </w:tabs>
        <w:ind w:left="4382" w:hanging="480"/>
      </w:pPr>
      <w:rPr>
        <w:rFonts w:ascii="Wingdings" w:hAnsi="Wingdings" w:hint="default"/>
      </w:rPr>
    </w:lvl>
    <w:lvl w:ilvl="8" w:tplc="0409001B" w:tentative="1">
      <w:start w:val="1"/>
      <w:numFmt w:val="bullet"/>
      <w:lvlText w:val=""/>
      <w:lvlJc w:val="left"/>
      <w:pPr>
        <w:tabs>
          <w:tab w:val="num" w:pos="4862"/>
        </w:tabs>
        <w:ind w:left="4862" w:hanging="480"/>
      </w:pPr>
      <w:rPr>
        <w:rFonts w:ascii="Wingdings" w:hAnsi="Wingdings" w:hint="default"/>
      </w:rPr>
    </w:lvl>
  </w:abstractNum>
  <w:abstractNum w:abstractNumId="72" w15:restartNumberingAfterBreak="0">
    <w:nsid w:val="65E302A8"/>
    <w:multiLevelType w:val="hybridMultilevel"/>
    <w:tmpl w:val="B42EC616"/>
    <w:name w:val="WW8Num77"/>
    <w:lvl w:ilvl="0" w:tplc="FFFFFFFF">
      <w:start w:val="1"/>
      <w:numFmt w:val="ideographTraditional"/>
      <w:lvlText w:val="%1、"/>
      <w:lvlJc w:val="left"/>
      <w:pPr>
        <w:tabs>
          <w:tab w:val="num" w:pos="1335"/>
        </w:tabs>
        <w:ind w:left="1335" w:hanging="720"/>
      </w:pPr>
      <w:rPr>
        <w:rFonts w:hint="eastAsia"/>
        <w:u w:val="none"/>
      </w:rPr>
    </w:lvl>
    <w:lvl w:ilvl="1" w:tplc="FFFFFFFF">
      <w:start w:val="1"/>
      <w:numFmt w:val="ideographTraditional"/>
      <w:pStyle w:val="3"/>
      <w:lvlText w:val="%2、"/>
      <w:lvlJc w:val="left"/>
      <w:pPr>
        <w:tabs>
          <w:tab w:val="num" w:pos="1020"/>
        </w:tabs>
        <w:ind w:left="1020" w:hanging="480"/>
      </w:pPr>
      <w:rPr>
        <w:rFonts w:hint="default"/>
        <w:u w:val="none"/>
      </w:rPr>
    </w:lvl>
    <w:lvl w:ilvl="2" w:tplc="FFFFFFFF">
      <w:start w:val="1"/>
      <w:numFmt w:val="upperRoman"/>
      <w:lvlText w:val="%3."/>
      <w:lvlJc w:val="left"/>
      <w:pPr>
        <w:tabs>
          <w:tab w:val="num" w:pos="1756"/>
        </w:tabs>
        <w:ind w:left="1516" w:hanging="480"/>
      </w:pPr>
      <w:rPr>
        <w:rFonts w:hint="eastAsia"/>
      </w:rPr>
    </w:lvl>
    <w:lvl w:ilvl="3" w:tplc="FFFFFFFF">
      <w:start w:val="1"/>
      <w:numFmt w:val="decimal"/>
      <w:lvlText w:val="%4."/>
      <w:lvlJc w:val="left"/>
      <w:pPr>
        <w:tabs>
          <w:tab w:val="num" w:pos="1996"/>
        </w:tabs>
        <w:ind w:left="1996" w:hanging="480"/>
      </w:pPr>
    </w:lvl>
    <w:lvl w:ilvl="4" w:tplc="FFFFFFFF">
      <w:start w:val="1"/>
      <w:numFmt w:val="ideographTraditional"/>
      <w:lvlText w:val="%5、"/>
      <w:lvlJc w:val="left"/>
      <w:pPr>
        <w:tabs>
          <w:tab w:val="num" w:pos="2476"/>
        </w:tabs>
        <w:ind w:left="2476" w:hanging="480"/>
      </w:pPr>
    </w:lvl>
    <w:lvl w:ilvl="5" w:tplc="FFFFFFFF" w:tentative="1">
      <w:start w:val="1"/>
      <w:numFmt w:val="lowerRoman"/>
      <w:lvlText w:val="%6."/>
      <w:lvlJc w:val="right"/>
      <w:pPr>
        <w:tabs>
          <w:tab w:val="num" w:pos="2956"/>
        </w:tabs>
        <w:ind w:left="2956" w:hanging="480"/>
      </w:pPr>
    </w:lvl>
    <w:lvl w:ilvl="6" w:tplc="FFFFFFFF" w:tentative="1">
      <w:start w:val="1"/>
      <w:numFmt w:val="decimal"/>
      <w:lvlText w:val="%7."/>
      <w:lvlJc w:val="left"/>
      <w:pPr>
        <w:tabs>
          <w:tab w:val="num" w:pos="3436"/>
        </w:tabs>
        <w:ind w:left="3436" w:hanging="480"/>
      </w:pPr>
    </w:lvl>
    <w:lvl w:ilvl="7" w:tplc="FFFFFFFF" w:tentative="1">
      <w:start w:val="1"/>
      <w:numFmt w:val="ideographTraditional"/>
      <w:lvlText w:val="%8、"/>
      <w:lvlJc w:val="left"/>
      <w:pPr>
        <w:tabs>
          <w:tab w:val="num" w:pos="3916"/>
        </w:tabs>
        <w:ind w:left="3916" w:hanging="480"/>
      </w:pPr>
    </w:lvl>
    <w:lvl w:ilvl="8" w:tplc="FFFFFFFF" w:tentative="1">
      <w:start w:val="1"/>
      <w:numFmt w:val="lowerRoman"/>
      <w:lvlText w:val="%9."/>
      <w:lvlJc w:val="right"/>
      <w:pPr>
        <w:tabs>
          <w:tab w:val="num" w:pos="4396"/>
        </w:tabs>
        <w:ind w:left="4396" w:hanging="480"/>
      </w:pPr>
    </w:lvl>
  </w:abstractNum>
  <w:abstractNum w:abstractNumId="73" w15:restartNumberingAfterBreak="0">
    <w:nsid w:val="65FA785A"/>
    <w:multiLevelType w:val="multilevel"/>
    <w:tmpl w:val="EC064968"/>
    <w:styleLink w:val="LFO1"/>
    <w:lvl w:ilvl="0">
      <w:start w:val="1"/>
      <w:numFmt w:val="taiwaneseCountingThousand"/>
      <w:lvlText w:val="第%1部"/>
      <w:lvlJc w:val="left"/>
      <w:pPr>
        <w:ind w:left="482" w:hanging="482"/>
      </w:pPr>
      <w:rPr>
        <w:rFonts w:ascii="標楷體" w:eastAsia="標楷體" w:hAnsi="標楷體"/>
        <w:b w:val="0"/>
        <w:i w:val="0"/>
        <w:sz w:val="20"/>
        <w:szCs w:val="20"/>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74" w15:restartNumberingAfterBreak="0">
    <w:nsid w:val="69EC6027"/>
    <w:multiLevelType w:val="hybridMultilevel"/>
    <w:tmpl w:val="BED22CC2"/>
    <w:styleLink w:val="112"/>
    <w:lvl w:ilvl="0" w:tplc="5948843A">
      <w:start w:val="1"/>
      <w:numFmt w:val="decimal"/>
      <w:lvlText w:val="(%1)"/>
      <w:lvlJc w:val="left"/>
      <w:pPr>
        <w:ind w:left="2400" w:hanging="480"/>
      </w:pPr>
      <w:rPr>
        <w:rFonts w:hint="eastAsia"/>
      </w:rPr>
    </w:lvl>
    <w:lvl w:ilvl="1" w:tplc="04090003">
      <w:start w:val="1"/>
      <w:numFmt w:val="bullet"/>
      <w:lvlText w:val=""/>
      <w:lvlJc w:val="left"/>
      <w:pPr>
        <w:ind w:left="2880" w:hanging="480"/>
      </w:pPr>
      <w:rPr>
        <w:rFonts w:ascii="Wingdings" w:hAnsi="Wingdings" w:hint="default"/>
      </w:rPr>
    </w:lvl>
    <w:lvl w:ilvl="2" w:tplc="04090005" w:tentative="1">
      <w:start w:val="1"/>
      <w:numFmt w:val="bullet"/>
      <w:lvlText w:val=""/>
      <w:lvlJc w:val="left"/>
      <w:pPr>
        <w:ind w:left="3360" w:hanging="480"/>
      </w:pPr>
      <w:rPr>
        <w:rFonts w:ascii="Wingdings" w:hAnsi="Wingdings" w:hint="default"/>
      </w:rPr>
    </w:lvl>
    <w:lvl w:ilvl="3" w:tplc="04090001" w:tentative="1">
      <w:start w:val="1"/>
      <w:numFmt w:val="bullet"/>
      <w:lvlText w:val=""/>
      <w:lvlJc w:val="left"/>
      <w:pPr>
        <w:ind w:left="3840" w:hanging="480"/>
      </w:pPr>
      <w:rPr>
        <w:rFonts w:ascii="Wingdings" w:hAnsi="Wingdings" w:hint="default"/>
      </w:rPr>
    </w:lvl>
    <w:lvl w:ilvl="4" w:tplc="04090003" w:tentative="1">
      <w:start w:val="1"/>
      <w:numFmt w:val="bullet"/>
      <w:lvlText w:val=""/>
      <w:lvlJc w:val="left"/>
      <w:pPr>
        <w:ind w:left="4320" w:hanging="480"/>
      </w:pPr>
      <w:rPr>
        <w:rFonts w:ascii="Wingdings" w:hAnsi="Wingdings" w:hint="default"/>
      </w:rPr>
    </w:lvl>
    <w:lvl w:ilvl="5" w:tplc="04090005" w:tentative="1">
      <w:start w:val="1"/>
      <w:numFmt w:val="bullet"/>
      <w:lvlText w:val=""/>
      <w:lvlJc w:val="left"/>
      <w:pPr>
        <w:ind w:left="4800" w:hanging="480"/>
      </w:pPr>
      <w:rPr>
        <w:rFonts w:ascii="Wingdings" w:hAnsi="Wingdings" w:hint="default"/>
      </w:rPr>
    </w:lvl>
    <w:lvl w:ilvl="6" w:tplc="04090001" w:tentative="1">
      <w:start w:val="1"/>
      <w:numFmt w:val="bullet"/>
      <w:lvlText w:val=""/>
      <w:lvlJc w:val="left"/>
      <w:pPr>
        <w:ind w:left="5280" w:hanging="480"/>
      </w:pPr>
      <w:rPr>
        <w:rFonts w:ascii="Wingdings" w:hAnsi="Wingdings" w:hint="default"/>
      </w:rPr>
    </w:lvl>
    <w:lvl w:ilvl="7" w:tplc="04090003" w:tentative="1">
      <w:start w:val="1"/>
      <w:numFmt w:val="bullet"/>
      <w:lvlText w:val=""/>
      <w:lvlJc w:val="left"/>
      <w:pPr>
        <w:ind w:left="5760" w:hanging="480"/>
      </w:pPr>
      <w:rPr>
        <w:rFonts w:ascii="Wingdings" w:hAnsi="Wingdings" w:hint="default"/>
      </w:rPr>
    </w:lvl>
    <w:lvl w:ilvl="8" w:tplc="04090005" w:tentative="1">
      <w:start w:val="1"/>
      <w:numFmt w:val="bullet"/>
      <w:lvlText w:val=""/>
      <w:lvlJc w:val="left"/>
      <w:pPr>
        <w:ind w:left="6240" w:hanging="480"/>
      </w:pPr>
      <w:rPr>
        <w:rFonts w:ascii="Wingdings" w:hAnsi="Wingdings" w:hint="default"/>
      </w:rPr>
    </w:lvl>
  </w:abstractNum>
  <w:abstractNum w:abstractNumId="75" w15:restartNumberingAfterBreak="0">
    <w:nsid w:val="6F6F4F49"/>
    <w:multiLevelType w:val="multilevel"/>
    <w:tmpl w:val="4A9A8082"/>
    <w:styleLink w:val="21"/>
    <w:lvl w:ilvl="0">
      <w:start w:val="1"/>
      <w:numFmt w:val="taiwaneseCountingThousand"/>
      <w:lvlText w:val="%1、"/>
      <w:lvlJc w:val="left"/>
      <w:pPr>
        <w:ind w:left="907" w:hanging="907"/>
      </w:pPr>
      <w:rPr>
        <w:rFonts w:eastAsia="新細明體" w:hint="eastAsia"/>
      </w:rPr>
    </w:lvl>
    <w:lvl w:ilvl="1">
      <w:start w:val="1"/>
      <w:numFmt w:val="taiwaneseCountingThousand"/>
      <w:lvlText w:val="(%1)"/>
      <w:lvlJc w:val="left"/>
      <w:pPr>
        <w:ind w:left="1332" w:hanging="907"/>
      </w:pPr>
      <w:rPr>
        <w:rFonts w:hint="eastAsia"/>
      </w:rPr>
    </w:lvl>
    <w:lvl w:ilvl="2">
      <w:start w:val="1"/>
      <w:numFmt w:val="decimalFullWidth"/>
      <w:lvlText w:val="%3、"/>
      <w:lvlJc w:val="left"/>
      <w:pPr>
        <w:ind w:left="1757" w:hanging="907"/>
      </w:pPr>
      <w:rPr>
        <w:rFonts w:hint="eastAsia"/>
      </w:rPr>
    </w:lvl>
    <w:lvl w:ilvl="3">
      <w:start w:val="1"/>
      <w:numFmt w:val="decimalFullWidth"/>
      <w:lvlText w:val="(%4)"/>
      <w:lvlJc w:val="left"/>
      <w:pPr>
        <w:ind w:left="2182" w:hanging="907"/>
      </w:pPr>
      <w:rPr>
        <w:rFonts w:hint="eastAsia"/>
      </w:rPr>
    </w:lvl>
    <w:lvl w:ilvl="4">
      <w:start w:val="1"/>
      <w:numFmt w:val="upperLetter"/>
      <w:lvlText w:val="%5、"/>
      <w:lvlJc w:val="left"/>
      <w:pPr>
        <w:ind w:left="2607" w:hanging="907"/>
      </w:pPr>
      <w:rPr>
        <w:rFonts w:hint="eastAsia"/>
      </w:rPr>
    </w:lvl>
    <w:lvl w:ilvl="5">
      <w:start w:val="1"/>
      <w:numFmt w:val="upperLetter"/>
      <w:lvlText w:val="(%6)"/>
      <w:lvlJc w:val="left"/>
      <w:pPr>
        <w:ind w:left="3032" w:hanging="907"/>
      </w:pPr>
      <w:rPr>
        <w:rFonts w:hint="eastAsia"/>
      </w:rPr>
    </w:lvl>
    <w:lvl w:ilvl="6">
      <w:start w:val="1"/>
      <w:numFmt w:val="lowerLetter"/>
      <w:lvlText w:val="%7、"/>
      <w:lvlJc w:val="left"/>
      <w:pPr>
        <w:ind w:left="3457" w:hanging="907"/>
      </w:pPr>
      <w:rPr>
        <w:rFonts w:hint="eastAsia"/>
      </w:rPr>
    </w:lvl>
    <w:lvl w:ilvl="7">
      <w:start w:val="1"/>
      <w:numFmt w:val="lowerLetter"/>
      <w:lvlText w:val="(%8)"/>
      <w:lvlJc w:val="left"/>
      <w:pPr>
        <w:ind w:left="3882" w:hanging="907"/>
      </w:pPr>
      <w:rPr>
        <w:rFonts w:hint="eastAsia"/>
      </w:rPr>
    </w:lvl>
    <w:lvl w:ilvl="8">
      <w:start w:val="1"/>
      <w:numFmt w:val="decimal"/>
      <w:lvlText w:val="%1.%2.%3.%4.%5.%6.%7.%8.%9"/>
      <w:lvlJc w:val="left"/>
      <w:pPr>
        <w:ind w:left="4307" w:hanging="907"/>
      </w:pPr>
      <w:rPr>
        <w:rFonts w:hint="eastAsia"/>
      </w:rPr>
    </w:lvl>
  </w:abstractNum>
  <w:abstractNum w:abstractNumId="76" w15:restartNumberingAfterBreak="0">
    <w:nsid w:val="6F9D1713"/>
    <w:multiLevelType w:val="multilevel"/>
    <w:tmpl w:val="EC1EBB4A"/>
    <w:styleLink w:val="WWNum111"/>
    <w:lvl w:ilvl="0">
      <w:start w:val="1"/>
      <w:numFmt w:val="decimal"/>
      <w:lvlText w:val="(%1)."/>
      <w:lvlJc w:val="left"/>
      <w:pPr>
        <w:ind w:left="0" w:firstLine="0"/>
      </w:pPr>
      <w:rPr>
        <w:rFonts w:ascii="標楷體" w:hAnsi="標楷體"/>
        <w:color w:val="auto"/>
        <w:sz w:val="22"/>
      </w:rPr>
    </w:lvl>
    <w:lvl w:ilvl="1">
      <w:start w:val="1"/>
      <w:numFmt w:val="ideographTraditional"/>
      <w:lvlText w:val="%2、"/>
      <w:lvlJc w:val="left"/>
      <w:pPr>
        <w:ind w:left="0" w:firstLine="0"/>
      </w:pPr>
    </w:lvl>
    <w:lvl w:ilvl="2">
      <w:start w:val="1"/>
      <w:numFmt w:val="lowerRoman"/>
      <w:lvlText w:val="%3."/>
      <w:lvlJc w:val="right"/>
      <w:pPr>
        <w:ind w:left="0" w:firstLine="0"/>
      </w:pPr>
    </w:lvl>
    <w:lvl w:ilvl="3">
      <w:start w:val="1"/>
      <w:numFmt w:val="decimal"/>
      <w:lvlText w:val="%4."/>
      <w:lvlJc w:val="left"/>
      <w:pPr>
        <w:ind w:left="0" w:firstLine="0"/>
      </w:pPr>
    </w:lvl>
    <w:lvl w:ilvl="4">
      <w:start w:val="1"/>
      <w:numFmt w:val="ideographTraditional"/>
      <w:lvlText w:val="%5、"/>
      <w:lvlJc w:val="left"/>
      <w:pPr>
        <w:ind w:left="0" w:firstLine="0"/>
      </w:pPr>
    </w:lvl>
    <w:lvl w:ilvl="5">
      <w:start w:val="1"/>
      <w:numFmt w:val="lowerRoman"/>
      <w:lvlText w:val="%6."/>
      <w:lvlJc w:val="right"/>
      <w:pPr>
        <w:ind w:left="0" w:firstLine="0"/>
      </w:pPr>
    </w:lvl>
    <w:lvl w:ilvl="6">
      <w:start w:val="1"/>
      <w:numFmt w:val="decimal"/>
      <w:lvlText w:val="%7."/>
      <w:lvlJc w:val="left"/>
      <w:pPr>
        <w:ind w:left="0" w:firstLine="0"/>
      </w:pPr>
    </w:lvl>
    <w:lvl w:ilvl="7">
      <w:start w:val="1"/>
      <w:numFmt w:val="ideographTraditional"/>
      <w:lvlText w:val="%8、"/>
      <w:lvlJc w:val="left"/>
      <w:pPr>
        <w:ind w:left="0" w:firstLine="0"/>
      </w:pPr>
    </w:lvl>
    <w:lvl w:ilvl="8">
      <w:start w:val="1"/>
      <w:numFmt w:val="lowerRoman"/>
      <w:lvlText w:val="%9."/>
      <w:lvlJc w:val="right"/>
      <w:pPr>
        <w:ind w:left="0" w:firstLine="0"/>
      </w:pPr>
    </w:lvl>
  </w:abstractNum>
  <w:abstractNum w:abstractNumId="77" w15:restartNumberingAfterBreak="0">
    <w:nsid w:val="6FCD4E35"/>
    <w:multiLevelType w:val="multilevel"/>
    <w:tmpl w:val="1F36CF26"/>
    <w:styleLink w:val="WWNum31"/>
    <w:lvl w:ilvl="0">
      <w:start w:val="1"/>
      <w:numFmt w:val="decimal"/>
      <w:lvlText w:val="%1."/>
      <w:lvlJc w:val="left"/>
      <w:pPr>
        <w:ind w:left="0" w:firstLine="0"/>
      </w:pPr>
    </w:lvl>
    <w:lvl w:ilvl="1">
      <w:start w:val="1"/>
      <w:numFmt w:val="ideographTraditional"/>
      <w:lvlText w:val="%2、"/>
      <w:lvlJc w:val="left"/>
      <w:pPr>
        <w:ind w:left="0" w:firstLine="0"/>
      </w:pPr>
    </w:lvl>
    <w:lvl w:ilvl="2">
      <w:start w:val="1"/>
      <w:numFmt w:val="lowerRoman"/>
      <w:lvlText w:val="%3."/>
      <w:lvlJc w:val="right"/>
      <w:pPr>
        <w:ind w:left="0" w:firstLine="0"/>
      </w:pPr>
    </w:lvl>
    <w:lvl w:ilvl="3">
      <w:start w:val="1"/>
      <w:numFmt w:val="decimal"/>
      <w:lvlText w:val="%4."/>
      <w:lvlJc w:val="left"/>
      <w:pPr>
        <w:ind w:left="0" w:firstLine="0"/>
      </w:pPr>
    </w:lvl>
    <w:lvl w:ilvl="4">
      <w:start w:val="1"/>
      <w:numFmt w:val="ideographTraditional"/>
      <w:lvlText w:val="%5、"/>
      <w:lvlJc w:val="left"/>
      <w:pPr>
        <w:ind w:left="0" w:firstLine="0"/>
      </w:pPr>
    </w:lvl>
    <w:lvl w:ilvl="5">
      <w:start w:val="1"/>
      <w:numFmt w:val="lowerRoman"/>
      <w:lvlText w:val="%6."/>
      <w:lvlJc w:val="right"/>
      <w:pPr>
        <w:ind w:left="0" w:firstLine="0"/>
      </w:pPr>
    </w:lvl>
    <w:lvl w:ilvl="6">
      <w:start w:val="1"/>
      <w:numFmt w:val="decimal"/>
      <w:lvlText w:val="%7."/>
      <w:lvlJc w:val="left"/>
      <w:pPr>
        <w:ind w:left="0" w:firstLine="0"/>
      </w:pPr>
    </w:lvl>
    <w:lvl w:ilvl="7">
      <w:start w:val="1"/>
      <w:numFmt w:val="ideographTraditional"/>
      <w:lvlText w:val="%8、"/>
      <w:lvlJc w:val="left"/>
      <w:pPr>
        <w:ind w:left="0" w:firstLine="0"/>
      </w:pPr>
    </w:lvl>
    <w:lvl w:ilvl="8">
      <w:start w:val="1"/>
      <w:numFmt w:val="lowerRoman"/>
      <w:lvlText w:val="%9."/>
      <w:lvlJc w:val="right"/>
      <w:pPr>
        <w:ind w:left="0" w:firstLine="0"/>
      </w:pPr>
    </w:lvl>
  </w:abstractNum>
  <w:abstractNum w:abstractNumId="78" w15:restartNumberingAfterBreak="0">
    <w:nsid w:val="73F84CE1"/>
    <w:multiLevelType w:val="singleLevel"/>
    <w:tmpl w:val="23D045D4"/>
    <w:styleLink w:val="23"/>
    <w:lvl w:ilvl="0">
      <w:start w:val="6"/>
      <w:numFmt w:val="taiwaneseCountingThousand"/>
      <w:lvlText w:val="第%1節"/>
      <w:lvlJc w:val="left"/>
      <w:pPr>
        <w:tabs>
          <w:tab w:val="num" w:pos="1890"/>
        </w:tabs>
        <w:ind w:left="1890" w:hanging="1290"/>
      </w:pPr>
      <w:rPr>
        <w:rFonts w:hint="eastAsia"/>
      </w:rPr>
    </w:lvl>
  </w:abstractNum>
  <w:abstractNum w:abstractNumId="79" w15:restartNumberingAfterBreak="0">
    <w:nsid w:val="74C62C59"/>
    <w:multiLevelType w:val="multilevel"/>
    <w:tmpl w:val="0456D9E0"/>
    <w:styleLink w:val="WWNum101"/>
    <w:lvl w:ilvl="0">
      <w:start w:val="1"/>
      <w:numFmt w:val="decimal"/>
      <w:lvlText w:val="%1."/>
      <w:lvlJc w:val="left"/>
      <w:pPr>
        <w:ind w:left="0" w:firstLine="0"/>
      </w:pPr>
    </w:lvl>
    <w:lvl w:ilvl="1">
      <w:start w:val="1"/>
      <w:numFmt w:val="ideographTraditional"/>
      <w:lvlText w:val="%2、"/>
      <w:lvlJc w:val="left"/>
      <w:pPr>
        <w:ind w:left="0" w:firstLine="0"/>
      </w:pPr>
    </w:lvl>
    <w:lvl w:ilvl="2">
      <w:start w:val="1"/>
      <w:numFmt w:val="lowerRoman"/>
      <w:lvlText w:val="%3."/>
      <w:lvlJc w:val="right"/>
      <w:pPr>
        <w:ind w:left="0" w:firstLine="0"/>
      </w:pPr>
    </w:lvl>
    <w:lvl w:ilvl="3">
      <w:start w:val="1"/>
      <w:numFmt w:val="decimal"/>
      <w:lvlText w:val="%4."/>
      <w:lvlJc w:val="left"/>
      <w:pPr>
        <w:ind w:left="0" w:firstLine="0"/>
      </w:pPr>
    </w:lvl>
    <w:lvl w:ilvl="4">
      <w:start w:val="1"/>
      <w:numFmt w:val="ideographTraditional"/>
      <w:lvlText w:val="%5、"/>
      <w:lvlJc w:val="left"/>
      <w:pPr>
        <w:ind w:left="0" w:firstLine="0"/>
      </w:pPr>
    </w:lvl>
    <w:lvl w:ilvl="5">
      <w:start w:val="1"/>
      <w:numFmt w:val="lowerRoman"/>
      <w:lvlText w:val="%6."/>
      <w:lvlJc w:val="right"/>
      <w:pPr>
        <w:ind w:left="0" w:firstLine="0"/>
      </w:pPr>
    </w:lvl>
    <w:lvl w:ilvl="6">
      <w:start w:val="1"/>
      <w:numFmt w:val="decimal"/>
      <w:lvlText w:val="%7."/>
      <w:lvlJc w:val="left"/>
      <w:pPr>
        <w:ind w:left="0" w:firstLine="0"/>
      </w:pPr>
    </w:lvl>
    <w:lvl w:ilvl="7">
      <w:start w:val="1"/>
      <w:numFmt w:val="ideographTraditional"/>
      <w:lvlText w:val="%8、"/>
      <w:lvlJc w:val="left"/>
      <w:pPr>
        <w:ind w:left="0" w:firstLine="0"/>
      </w:pPr>
    </w:lvl>
    <w:lvl w:ilvl="8">
      <w:start w:val="1"/>
      <w:numFmt w:val="lowerRoman"/>
      <w:lvlText w:val="%9."/>
      <w:lvlJc w:val="right"/>
      <w:pPr>
        <w:ind w:left="0" w:firstLine="0"/>
      </w:pPr>
    </w:lvl>
  </w:abstractNum>
  <w:abstractNum w:abstractNumId="80" w15:restartNumberingAfterBreak="0">
    <w:nsid w:val="751906F6"/>
    <w:multiLevelType w:val="multilevel"/>
    <w:tmpl w:val="5AA86292"/>
    <w:styleLink w:val="LFO82"/>
    <w:lvl w:ilvl="0">
      <w:start w:val="1"/>
      <w:numFmt w:val="taiwaneseCountingThousand"/>
      <w:lvlText w:val="%1、"/>
      <w:lvlJc w:val="left"/>
      <w:pPr>
        <w:ind w:left="1571" w:hanging="720"/>
      </w:pPr>
      <w:rPr>
        <w:color w:val="auto"/>
        <w:sz w:val="32"/>
        <w:szCs w:val="32"/>
      </w:rPr>
    </w:lvl>
    <w:lvl w:ilvl="1">
      <w:start w:val="1"/>
      <w:numFmt w:val="decimal"/>
      <w:lvlText w:val="%2."/>
      <w:lvlJc w:val="left"/>
      <w:pPr>
        <w:ind w:left="1933" w:hanging="360"/>
      </w:pPr>
    </w:lvl>
    <w:lvl w:ilvl="2">
      <w:start w:val="1"/>
      <w:numFmt w:val="decimal"/>
      <w:lvlText w:val="%3."/>
      <w:lvlJc w:val="left"/>
      <w:pPr>
        <w:ind w:left="2653" w:hanging="360"/>
      </w:pPr>
    </w:lvl>
    <w:lvl w:ilvl="3">
      <w:start w:val="1"/>
      <w:numFmt w:val="decimal"/>
      <w:lvlText w:val="%4."/>
      <w:lvlJc w:val="left"/>
      <w:pPr>
        <w:ind w:left="3373" w:hanging="360"/>
      </w:pPr>
    </w:lvl>
    <w:lvl w:ilvl="4">
      <w:start w:val="1"/>
      <w:numFmt w:val="decimal"/>
      <w:lvlText w:val="%5."/>
      <w:lvlJc w:val="left"/>
      <w:pPr>
        <w:ind w:left="4093" w:hanging="360"/>
      </w:pPr>
    </w:lvl>
    <w:lvl w:ilvl="5">
      <w:start w:val="1"/>
      <w:numFmt w:val="decimal"/>
      <w:lvlText w:val="%6."/>
      <w:lvlJc w:val="left"/>
      <w:pPr>
        <w:ind w:left="4813" w:hanging="360"/>
      </w:pPr>
    </w:lvl>
    <w:lvl w:ilvl="6">
      <w:start w:val="1"/>
      <w:numFmt w:val="decimal"/>
      <w:lvlText w:val="%7."/>
      <w:lvlJc w:val="left"/>
      <w:pPr>
        <w:ind w:left="5533" w:hanging="360"/>
      </w:pPr>
    </w:lvl>
    <w:lvl w:ilvl="7">
      <w:start w:val="1"/>
      <w:numFmt w:val="decimal"/>
      <w:lvlText w:val="%8."/>
      <w:lvlJc w:val="left"/>
      <w:pPr>
        <w:ind w:left="6253" w:hanging="360"/>
      </w:pPr>
    </w:lvl>
    <w:lvl w:ilvl="8">
      <w:start w:val="1"/>
      <w:numFmt w:val="decimal"/>
      <w:lvlText w:val="%9."/>
      <w:lvlJc w:val="left"/>
      <w:pPr>
        <w:ind w:left="6973" w:hanging="360"/>
      </w:pPr>
    </w:lvl>
  </w:abstractNum>
  <w:abstractNum w:abstractNumId="81" w15:restartNumberingAfterBreak="0">
    <w:nsid w:val="762C4EB0"/>
    <w:multiLevelType w:val="multilevel"/>
    <w:tmpl w:val="E61C5BAA"/>
    <w:styleLink w:val="WWNum23"/>
    <w:lvl w:ilvl="0">
      <w:start w:val="1"/>
      <w:numFmt w:val="decimal"/>
      <w:lvlText w:val="%1."/>
      <w:lvlJc w:val="left"/>
      <w:pPr>
        <w:ind w:left="0" w:firstLine="0"/>
      </w:pPr>
    </w:lvl>
    <w:lvl w:ilvl="1">
      <w:start w:val="1"/>
      <w:numFmt w:val="ideographTraditional"/>
      <w:lvlText w:val="%2、"/>
      <w:lvlJc w:val="left"/>
      <w:pPr>
        <w:ind w:left="0" w:firstLine="0"/>
      </w:pPr>
    </w:lvl>
    <w:lvl w:ilvl="2">
      <w:start w:val="1"/>
      <w:numFmt w:val="lowerRoman"/>
      <w:lvlText w:val="%3."/>
      <w:lvlJc w:val="right"/>
      <w:pPr>
        <w:ind w:left="0" w:firstLine="0"/>
      </w:pPr>
    </w:lvl>
    <w:lvl w:ilvl="3">
      <w:start w:val="1"/>
      <w:numFmt w:val="decimal"/>
      <w:lvlText w:val="%4."/>
      <w:lvlJc w:val="left"/>
      <w:pPr>
        <w:ind w:left="0" w:firstLine="0"/>
      </w:pPr>
    </w:lvl>
    <w:lvl w:ilvl="4">
      <w:start w:val="1"/>
      <w:numFmt w:val="ideographTraditional"/>
      <w:lvlText w:val="%5、"/>
      <w:lvlJc w:val="left"/>
      <w:pPr>
        <w:ind w:left="0" w:firstLine="0"/>
      </w:pPr>
    </w:lvl>
    <w:lvl w:ilvl="5">
      <w:start w:val="1"/>
      <w:numFmt w:val="lowerRoman"/>
      <w:lvlText w:val="%6."/>
      <w:lvlJc w:val="right"/>
      <w:pPr>
        <w:ind w:left="0" w:firstLine="0"/>
      </w:pPr>
    </w:lvl>
    <w:lvl w:ilvl="6">
      <w:start w:val="1"/>
      <w:numFmt w:val="decimal"/>
      <w:lvlText w:val="%7."/>
      <w:lvlJc w:val="left"/>
      <w:pPr>
        <w:ind w:left="0" w:firstLine="0"/>
      </w:pPr>
    </w:lvl>
    <w:lvl w:ilvl="7">
      <w:start w:val="1"/>
      <w:numFmt w:val="ideographTraditional"/>
      <w:lvlText w:val="%8、"/>
      <w:lvlJc w:val="left"/>
      <w:pPr>
        <w:ind w:left="0" w:firstLine="0"/>
      </w:pPr>
    </w:lvl>
    <w:lvl w:ilvl="8">
      <w:start w:val="1"/>
      <w:numFmt w:val="lowerRoman"/>
      <w:lvlText w:val="%9."/>
      <w:lvlJc w:val="right"/>
      <w:pPr>
        <w:ind w:left="0" w:firstLine="0"/>
      </w:pPr>
    </w:lvl>
  </w:abstractNum>
  <w:abstractNum w:abstractNumId="82" w15:restartNumberingAfterBreak="0">
    <w:nsid w:val="77375634"/>
    <w:multiLevelType w:val="multilevel"/>
    <w:tmpl w:val="BC2C8472"/>
    <w:styleLink w:val="WWOutlineListStyle20"/>
    <w:lvl w:ilvl="0">
      <w:start w:val="1"/>
      <w:numFmt w:val="none"/>
      <w:lvlText w:val=""/>
      <w:lvlJc w:val="left"/>
    </w:lvl>
    <w:lvl w:ilvl="1">
      <w:start w:val="1"/>
      <w:numFmt w:val="none"/>
      <w:lvlText w:val=""/>
      <w:lvlJc w:val="left"/>
    </w:lvl>
    <w:lvl w:ilvl="2">
      <w:start w:val="1"/>
      <w:numFmt w:val="none"/>
      <w:lvlText w:val="%3"/>
      <w:lvlJc w:val="left"/>
    </w:lvl>
    <w:lvl w:ilvl="3">
      <w:start w:val="1"/>
      <w:numFmt w:val="decimal"/>
      <w:lvlText w:val="%1.%2.%3.%4."/>
      <w:lvlJc w:val="left"/>
      <w:pPr>
        <w:ind w:left="1571" w:hanging="1571"/>
      </w:pPr>
      <w:rPr>
        <w:rFonts w:ascii="標楷體" w:eastAsia="標楷體" w:hAnsi="標楷體"/>
        <w:b w:val="0"/>
        <w:i w:val="0"/>
        <w:sz w:val="32"/>
      </w:rPr>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83" w15:restartNumberingAfterBreak="0">
    <w:nsid w:val="79B31DB3"/>
    <w:multiLevelType w:val="hybridMultilevel"/>
    <w:tmpl w:val="D4A4305A"/>
    <w:styleLink w:val="10"/>
    <w:lvl w:ilvl="0" w:tplc="35706F8E">
      <w:start w:val="1"/>
      <w:numFmt w:val="ideographLegalTraditional"/>
      <w:lvlText w:val="%1、"/>
      <w:lvlJc w:val="left"/>
      <w:pPr>
        <w:ind w:left="720" w:hanging="720"/>
      </w:pPr>
      <w:rPr>
        <w:rFonts w:hint="default"/>
        <w:lang w:val="en-US"/>
      </w:rPr>
    </w:lvl>
    <w:lvl w:ilvl="1" w:tplc="04090019">
      <w:start w:val="1"/>
      <w:numFmt w:val="taiwaneseCountingThousand"/>
      <w:lvlText w:val="（%2）"/>
      <w:lvlJc w:val="left"/>
      <w:pPr>
        <w:ind w:left="960" w:hanging="480"/>
      </w:pPr>
      <w:rPr>
        <w:rFonts w:ascii="Times New Roman" w:hAnsi="Times New Roman" w:cs="Times New Roman" w:hint="default"/>
        <w:color w:val="auto"/>
        <w:sz w:val="28"/>
        <w:szCs w:val="28"/>
      </w:rPr>
    </w:lvl>
    <w:lvl w:ilvl="2" w:tplc="27BCA436" w:tentative="1">
      <w:start w:val="1"/>
      <w:numFmt w:val="lowerRoman"/>
      <w:lvlText w:val="%3."/>
      <w:lvlJc w:val="right"/>
      <w:pPr>
        <w:ind w:left="1440" w:hanging="480"/>
      </w:pPr>
    </w:lvl>
    <w:lvl w:ilvl="3" w:tplc="D0028856" w:tentative="1">
      <w:start w:val="1"/>
      <w:numFmt w:val="decimal"/>
      <w:lvlText w:val="%4."/>
      <w:lvlJc w:val="left"/>
      <w:pPr>
        <w:ind w:left="1920" w:hanging="480"/>
      </w:pPr>
    </w:lvl>
    <w:lvl w:ilvl="4" w:tplc="04090011" w:tentative="1">
      <w:start w:val="1"/>
      <w:numFmt w:val="ideographTraditional"/>
      <w:lvlText w:val="%5、"/>
      <w:lvlJc w:val="left"/>
      <w:pPr>
        <w:ind w:left="2400" w:hanging="480"/>
      </w:pPr>
    </w:lvl>
    <w:lvl w:ilvl="5" w:tplc="0D04B498" w:tentative="1">
      <w:start w:val="1"/>
      <w:numFmt w:val="lowerRoman"/>
      <w:lvlText w:val="%6."/>
      <w:lvlJc w:val="right"/>
      <w:pPr>
        <w:ind w:left="2880" w:hanging="480"/>
      </w:pPr>
    </w:lvl>
    <w:lvl w:ilvl="6" w:tplc="B1CEDDF4" w:tentative="1">
      <w:start w:val="1"/>
      <w:numFmt w:val="decimal"/>
      <w:lvlText w:val="%7."/>
      <w:lvlJc w:val="left"/>
      <w:pPr>
        <w:ind w:left="3360" w:hanging="480"/>
      </w:pPr>
    </w:lvl>
    <w:lvl w:ilvl="7" w:tplc="8260FFCE" w:tentative="1">
      <w:start w:val="1"/>
      <w:numFmt w:val="ideographTraditional"/>
      <w:lvlText w:val="%8、"/>
      <w:lvlJc w:val="left"/>
      <w:pPr>
        <w:ind w:left="3840" w:hanging="480"/>
      </w:pPr>
    </w:lvl>
    <w:lvl w:ilvl="8" w:tplc="3A68FDD8" w:tentative="1">
      <w:start w:val="1"/>
      <w:numFmt w:val="lowerRoman"/>
      <w:lvlText w:val="%9."/>
      <w:lvlJc w:val="right"/>
      <w:pPr>
        <w:ind w:left="4320" w:hanging="480"/>
      </w:pPr>
    </w:lvl>
  </w:abstractNum>
  <w:abstractNum w:abstractNumId="84" w15:restartNumberingAfterBreak="0">
    <w:nsid w:val="7A282D69"/>
    <w:multiLevelType w:val="multilevel"/>
    <w:tmpl w:val="2E0CF3E2"/>
    <w:name w:val="WW8Num59"/>
    <w:lvl w:ilvl="0">
      <w:start w:val="1"/>
      <w:numFmt w:val="taiwaneseCountingThousand"/>
      <w:pStyle w:val="a7"/>
      <w:suff w:val="nothing"/>
      <w:lvlText w:val="%1、"/>
      <w:lvlJc w:val="left"/>
      <w:pPr>
        <w:ind w:left="1066" w:hanging="726"/>
      </w:pPr>
      <w:rPr>
        <w:rFonts w:hint="eastAsia"/>
      </w:rPr>
    </w:lvl>
    <w:lvl w:ilvl="1">
      <w:start w:val="1"/>
      <w:numFmt w:val="taiwaneseCountingThousand"/>
      <w:pStyle w:val="a8"/>
      <w:suff w:val="nothing"/>
      <w:lvlText w:val="（%2）"/>
      <w:lvlJc w:val="left"/>
      <w:pPr>
        <w:ind w:left="1786" w:hanging="1077"/>
      </w:pPr>
      <w:rPr>
        <w:rFonts w:hint="eastAsia"/>
      </w:rPr>
    </w:lvl>
    <w:lvl w:ilvl="2">
      <w:start w:val="1"/>
      <w:numFmt w:val="decimalFullWidth"/>
      <w:pStyle w:val="a9"/>
      <w:suff w:val="nothing"/>
      <w:lvlText w:val="%3、"/>
      <w:lvlJc w:val="left"/>
      <w:pPr>
        <w:ind w:left="1786" w:hanging="726"/>
      </w:pPr>
      <w:rPr>
        <w:rFonts w:hint="eastAsia"/>
      </w:rPr>
    </w:lvl>
    <w:lvl w:ilvl="3">
      <w:start w:val="1"/>
      <w:numFmt w:val="decimalFullWidth"/>
      <w:pStyle w:val="aa"/>
      <w:suff w:val="nothing"/>
      <w:lvlText w:val="（%4）"/>
      <w:lvlJc w:val="left"/>
      <w:pPr>
        <w:ind w:left="2506" w:hanging="1088"/>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85" w15:restartNumberingAfterBreak="0">
    <w:nsid w:val="7B4016C1"/>
    <w:multiLevelType w:val="multilevel"/>
    <w:tmpl w:val="538A7092"/>
    <w:styleLink w:val="30"/>
    <w:lvl w:ilvl="0">
      <w:start w:val="1"/>
      <w:numFmt w:val="decimal"/>
      <w:lvlText w:val="%1."/>
      <w:lvlJc w:val="left"/>
      <w:pPr>
        <w:ind w:left="1320" w:hanging="360"/>
      </w:pPr>
    </w:lvl>
    <w:lvl w:ilvl="1">
      <w:start w:val="1"/>
      <w:numFmt w:val="ideographTraditional"/>
      <w:lvlText w:val="%2、"/>
      <w:lvlJc w:val="left"/>
      <w:pPr>
        <w:ind w:left="1920" w:hanging="480"/>
      </w:pPr>
    </w:lvl>
    <w:lvl w:ilvl="2">
      <w:start w:val="1"/>
      <w:numFmt w:val="lowerRoman"/>
      <w:lvlText w:val="%3."/>
      <w:lvlJc w:val="right"/>
      <w:pPr>
        <w:ind w:left="2400" w:hanging="480"/>
      </w:pPr>
    </w:lvl>
    <w:lvl w:ilvl="3">
      <w:start w:val="1"/>
      <w:numFmt w:val="decimal"/>
      <w:lvlText w:val="%4."/>
      <w:lvlJc w:val="left"/>
      <w:pPr>
        <w:ind w:left="2880" w:hanging="480"/>
      </w:pPr>
    </w:lvl>
    <w:lvl w:ilvl="4">
      <w:start w:val="1"/>
      <w:numFmt w:val="ideographTraditional"/>
      <w:lvlText w:val="%5、"/>
      <w:lvlJc w:val="left"/>
      <w:pPr>
        <w:ind w:left="3360" w:hanging="480"/>
      </w:pPr>
    </w:lvl>
    <w:lvl w:ilvl="5">
      <w:start w:val="1"/>
      <w:numFmt w:val="lowerRoman"/>
      <w:lvlText w:val="%6."/>
      <w:lvlJc w:val="right"/>
      <w:pPr>
        <w:ind w:left="3840" w:hanging="480"/>
      </w:pPr>
    </w:lvl>
    <w:lvl w:ilvl="6">
      <w:start w:val="1"/>
      <w:numFmt w:val="decimal"/>
      <w:lvlText w:val="%7."/>
      <w:lvlJc w:val="left"/>
      <w:pPr>
        <w:ind w:left="4320" w:hanging="480"/>
      </w:pPr>
    </w:lvl>
    <w:lvl w:ilvl="7">
      <w:start w:val="1"/>
      <w:numFmt w:val="ideographTraditional"/>
      <w:lvlText w:val="%8、"/>
      <w:lvlJc w:val="left"/>
      <w:pPr>
        <w:ind w:left="4800" w:hanging="480"/>
      </w:pPr>
    </w:lvl>
    <w:lvl w:ilvl="8">
      <w:start w:val="1"/>
      <w:numFmt w:val="lowerRoman"/>
      <w:lvlText w:val="%9."/>
      <w:lvlJc w:val="right"/>
      <w:pPr>
        <w:ind w:left="5280" w:hanging="480"/>
      </w:pPr>
    </w:lvl>
  </w:abstractNum>
  <w:abstractNum w:abstractNumId="86" w15:restartNumberingAfterBreak="0">
    <w:nsid w:val="7D68468A"/>
    <w:multiLevelType w:val="multilevel"/>
    <w:tmpl w:val="6A804DF2"/>
    <w:styleLink w:val="120"/>
    <w:lvl w:ilvl="0">
      <w:start w:val="1"/>
      <w:numFmt w:val="taiwaneseCountingThousand"/>
      <w:lvlText w:val="%1、"/>
      <w:lvlJc w:val="left"/>
      <w:pPr>
        <w:ind w:left="1320" w:hanging="480"/>
      </w:pPr>
      <w:rPr>
        <w:rFonts w:eastAsia="標楷體"/>
        <w:sz w:val="28"/>
      </w:rPr>
    </w:lvl>
    <w:lvl w:ilvl="1">
      <w:start w:val="1"/>
      <w:numFmt w:val="ideographTraditional"/>
      <w:lvlText w:val="%2、"/>
      <w:lvlJc w:val="left"/>
      <w:pPr>
        <w:ind w:left="1800" w:hanging="480"/>
      </w:pPr>
    </w:lvl>
    <w:lvl w:ilvl="2">
      <w:start w:val="1"/>
      <w:numFmt w:val="lowerRoman"/>
      <w:lvlText w:val="%3."/>
      <w:lvlJc w:val="right"/>
      <w:pPr>
        <w:ind w:left="2280" w:hanging="480"/>
      </w:pPr>
    </w:lvl>
    <w:lvl w:ilvl="3">
      <w:start w:val="1"/>
      <w:numFmt w:val="decimal"/>
      <w:lvlText w:val="%4."/>
      <w:lvlJc w:val="left"/>
      <w:pPr>
        <w:ind w:left="2760" w:hanging="480"/>
      </w:pPr>
    </w:lvl>
    <w:lvl w:ilvl="4">
      <w:start w:val="1"/>
      <w:numFmt w:val="ideographTraditional"/>
      <w:lvlText w:val="%5、"/>
      <w:lvlJc w:val="left"/>
      <w:pPr>
        <w:ind w:left="3240" w:hanging="480"/>
      </w:pPr>
    </w:lvl>
    <w:lvl w:ilvl="5">
      <w:start w:val="1"/>
      <w:numFmt w:val="lowerRoman"/>
      <w:lvlText w:val="%6."/>
      <w:lvlJc w:val="right"/>
      <w:pPr>
        <w:ind w:left="3720" w:hanging="480"/>
      </w:pPr>
    </w:lvl>
    <w:lvl w:ilvl="6">
      <w:start w:val="1"/>
      <w:numFmt w:val="decimal"/>
      <w:lvlText w:val="%7."/>
      <w:lvlJc w:val="left"/>
      <w:pPr>
        <w:ind w:left="4200" w:hanging="480"/>
      </w:pPr>
    </w:lvl>
    <w:lvl w:ilvl="7">
      <w:start w:val="1"/>
      <w:numFmt w:val="ideographTraditional"/>
      <w:lvlText w:val="%8、"/>
      <w:lvlJc w:val="left"/>
      <w:pPr>
        <w:ind w:left="4680" w:hanging="480"/>
      </w:pPr>
    </w:lvl>
    <w:lvl w:ilvl="8">
      <w:start w:val="1"/>
      <w:numFmt w:val="lowerRoman"/>
      <w:lvlText w:val="%9."/>
      <w:lvlJc w:val="right"/>
      <w:pPr>
        <w:ind w:left="5160" w:hanging="480"/>
      </w:pPr>
    </w:lvl>
  </w:abstractNum>
  <w:abstractNum w:abstractNumId="87" w15:restartNumberingAfterBreak="0">
    <w:nsid w:val="7DF74204"/>
    <w:multiLevelType w:val="multilevel"/>
    <w:tmpl w:val="87241B56"/>
    <w:styleLink w:val="LFO122"/>
    <w:lvl w:ilvl="0">
      <w:start w:val="6"/>
      <w:numFmt w:val="taiwaneseCountingThousand"/>
      <w:lvlText w:val="第%1節"/>
      <w:lvlJc w:val="left"/>
      <w:pPr>
        <w:ind w:left="1890" w:hanging="129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num w:numId="1" w16cid:durableId="490947399">
    <w:abstractNumId w:val="54"/>
  </w:num>
  <w:num w:numId="2" w16cid:durableId="815872598">
    <w:abstractNumId w:val="84"/>
  </w:num>
  <w:num w:numId="3" w16cid:durableId="786389615">
    <w:abstractNumId w:val="72"/>
  </w:num>
  <w:num w:numId="4" w16cid:durableId="303511185">
    <w:abstractNumId w:val="24"/>
  </w:num>
  <w:num w:numId="5" w16cid:durableId="302783475">
    <w:abstractNumId w:val="65"/>
  </w:num>
  <w:num w:numId="6" w16cid:durableId="1912421065">
    <w:abstractNumId w:val="1"/>
  </w:num>
  <w:num w:numId="7" w16cid:durableId="2108695161">
    <w:abstractNumId w:val="2"/>
  </w:num>
  <w:num w:numId="8" w16cid:durableId="842352957">
    <w:abstractNumId w:val="3"/>
  </w:num>
  <w:num w:numId="9" w16cid:durableId="1566258538">
    <w:abstractNumId w:val="4"/>
  </w:num>
  <w:num w:numId="10" w16cid:durableId="1723748687">
    <w:abstractNumId w:val="5"/>
  </w:num>
  <w:num w:numId="11" w16cid:durableId="2023243989">
    <w:abstractNumId w:val="6"/>
  </w:num>
  <w:num w:numId="12" w16cid:durableId="1473222">
    <w:abstractNumId w:val="7"/>
  </w:num>
  <w:num w:numId="13" w16cid:durableId="1084650240">
    <w:abstractNumId w:val="75"/>
    <w:lvlOverride w:ilvl="0">
      <w:lvl w:ilvl="0">
        <w:start w:val="1"/>
        <w:numFmt w:val="taiwaneseCountingThousand"/>
        <w:lvlText w:val="%1、"/>
        <w:lvlJc w:val="left"/>
        <w:pPr>
          <w:ind w:left="907" w:hanging="907"/>
        </w:pPr>
        <w:rPr>
          <w:rFonts w:ascii="標楷體" w:eastAsia="標楷體" w:hAnsi="標楷體" w:hint="eastAsia"/>
        </w:rPr>
      </w:lvl>
    </w:lvlOverride>
  </w:num>
  <w:num w:numId="14" w16cid:durableId="418065070">
    <w:abstractNumId w:val="32"/>
  </w:num>
  <w:num w:numId="15" w16cid:durableId="351763796">
    <w:abstractNumId w:val="78"/>
  </w:num>
  <w:num w:numId="16" w16cid:durableId="1469854612">
    <w:abstractNumId w:val="68"/>
  </w:num>
  <w:num w:numId="17" w16cid:durableId="1699965673">
    <w:abstractNumId w:val="29"/>
  </w:num>
  <w:num w:numId="18" w16cid:durableId="969671685">
    <w:abstractNumId w:val="19"/>
  </w:num>
  <w:num w:numId="19" w16cid:durableId="1547447917">
    <w:abstractNumId w:val="58"/>
  </w:num>
  <w:num w:numId="20" w16cid:durableId="1299145081">
    <w:abstractNumId w:val="15"/>
  </w:num>
  <w:num w:numId="21" w16cid:durableId="955647265">
    <w:abstractNumId w:val="55"/>
  </w:num>
  <w:num w:numId="22" w16cid:durableId="1723014735">
    <w:abstractNumId w:val="73"/>
  </w:num>
  <w:num w:numId="23" w16cid:durableId="1740010096">
    <w:abstractNumId w:val="43"/>
  </w:num>
  <w:num w:numId="24" w16cid:durableId="2011525052">
    <w:abstractNumId w:val="33"/>
  </w:num>
  <w:num w:numId="25" w16cid:durableId="1590652176">
    <w:abstractNumId w:val="80"/>
  </w:num>
  <w:num w:numId="26" w16cid:durableId="1124421495">
    <w:abstractNumId w:val="9"/>
  </w:num>
  <w:num w:numId="27" w16cid:durableId="1441416544">
    <w:abstractNumId w:val="35"/>
  </w:num>
  <w:num w:numId="28" w16cid:durableId="1120957579">
    <w:abstractNumId w:val="70"/>
  </w:num>
  <w:num w:numId="29" w16cid:durableId="1136020942">
    <w:abstractNumId w:val="64"/>
  </w:num>
  <w:num w:numId="30" w16cid:durableId="579683212">
    <w:abstractNumId w:val="86"/>
  </w:num>
  <w:num w:numId="31" w16cid:durableId="69743907">
    <w:abstractNumId w:val="22"/>
  </w:num>
  <w:num w:numId="32" w16cid:durableId="970330914">
    <w:abstractNumId w:val="39"/>
  </w:num>
  <w:num w:numId="33" w16cid:durableId="1055085201">
    <w:abstractNumId w:val="25"/>
  </w:num>
  <w:num w:numId="34" w16cid:durableId="960065613">
    <w:abstractNumId w:val="34"/>
    <w:lvlOverride w:ilvl="0">
      <w:startOverride w:val="1"/>
    </w:lvlOverride>
  </w:num>
  <w:num w:numId="35" w16cid:durableId="371151915">
    <w:abstractNumId w:val="71"/>
  </w:num>
  <w:num w:numId="36" w16cid:durableId="1111511116">
    <w:abstractNumId w:val="10"/>
  </w:num>
  <w:num w:numId="37" w16cid:durableId="751657258">
    <w:abstractNumId w:val="74"/>
  </w:num>
  <w:num w:numId="38" w16cid:durableId="1180705580">
    <w:abstractNumId w:val="0"/>
  </w:num>
  <w:num w:numId="39" w16cid:durableId="2095741857">
    <w:abstractNumId w:val="52"/>
  </w:num>
  <w:num w:numId="40" w16cid:durableId="420180726">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364721293">
    <w:abstractNumId w:val="66"/>
  </w:num>
  <w:num w:numId="42" w16cid:durableId="1126703993">
    <w:abstractNumId w:val="59"/>
  </w:num>
  <w:num w:numId="43" w16cid:durableId="320085014">
    <w:abstractNumId w:val="18"/>
  </w:num>
  <w:num w:numId="44" w16cid:durableId="1102453657">
    <w:abstractNumId w:val="42"/>
  </w:num>
  <w:num w:numId="45" w16cid:durableId="2080056267">
    <w:abstractNumId w:val="21"/>
  </w:num>
  <w:num w:numId="46" w16cid:durableId="1279291184">
    <w:abstractNumId w:val="87"/>
  </w:num>
  <w:num w:numId="47" w16cid:durableId="1461725979">
    <w:abstractNumId w:val="85"/>
  </w:num>
  <w:num w:numId="48" w16cid:durableId="1588925478">
    <w:abstractNumId w:val="83"/>
  </w:num>
  <w:num w:numId="49" w16cid:durableId="682822520">
    <w:abstractNumId w:val="69"/>
  </w:num>
  <w:num w:numId="50" w16cid:durableId="556207796">
    <w:abstractNumId w:val="16"/>
  </w:num>
  <w:num w:numId="51" w16cid:durableId="927008812">
    <w:abstractNumId w:val="37"/>
  </w:num>
  <w:num w:numId="52" w16cid:durableId="846671022">
    <w:abstractNumId w:val="82"/>
  </w:num>
  <w:num w:numId="53" w16cid:durableId="1121025240">
    <w:abstractNumId w:val="13"/>
  </w:num>
  <w:num w:numId="54" w16cid:durableId="831022756">
    <w:abstractNumId w:val="30"/>
  </w:num>
  <w:num w:numId="55" w16cid:durableId="1908803138">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276399722">
    <w:abstractNumId w:val="14"/>
  </w:num>
  <w:num w:numId="57" w16cid:durableId="711345507">
    <w:abstractNumId w:val="17"/>
  </w:num>
  <w:num w:numId="58" w16cid:durableId="794517889">
    <w:abstractNumId w:val="20"/>
  </w:num>
  <w:num w:numId="59" w16cid:durableId="1395470562">
    <w:abstractNumId w:val="23"/>
  </w:num>
  <w:num w:numId="60" w16cid:durableId="136262518">
    <w:abstractNumId w:val="26"/>
  </w:num>
  <w:num w:numId="61" w16cid:durableId="1788965107">
    <w:abstractNumId w:val="28"/>
  </w:num>
  <w:num w:numId="62" w16cid:durableId="2052145845">
    <w:abstractNumId w:val="31"/>
  </w:num>
  <w:num w:numId="63" w16cid:durableId="1722436335">
    <w:abstractNumId w:val="36"/>
  </w:num>
  <w:num w:numId="64" w16cid:durableId="1920014168">
    <w:abstractNumId w:val="38"/>
  </w:num>
  <w:num w:numId="65" w16cid:durableId="950014577">
    <w:abstractNumId w:val="40"/>
  </w:num>
  <w:num w:numId="66" w16cid:durableId="993987943">
    <w:abstractNumId w:val="41"/>
  </w:num>
  <w:num w:numId="67" w16cid:durableId="1346244061">
    <w:abstractNumId w:val="44"/>
  </w:num>
  <w:num w:numId="68" w16cid:durableId="424154842">
    <w:abstractNumId w:val="45"/>
  </w:num>
  <w:num w:numId="69" w16cid:durableId="1402869911">
    <w:abstractNumId w:val="46"/>
  </w:num>
  <w:num w:numId="70" w16cid:durableId="421530183">
    <w:abstractNumId w:val="47"/>
  </w:num>
  <w:num w:numId="71" w16cid:durableId="1896623487">
    <w:abstractNumId w:val="48"/>
  </w:num>
  <w:num w:numId="72" w16cid:durableId="654147023">
    <w:abstractNumId w:val="49"/>
  </w:num>
  <w:num w:numId="73" w16cid:durableId="1412853052">
    <w:abstractNumId w:val="50"/>
  </w:num>
  <w:num w:numId="74" w16cid:durableId="1517117529">
    <w:abstractNumId w:val="51"/>
  </w:num>
  <w:num w:numId="75" w16cid:durableId="2055543621">
    <w:abstractNumId w:val="53"/>
  </w:num>
  <w:num w:numId="76" w16cid:durableId="1675570357">
    <w:abstractNumId w:val="56"/>
  </w:num>
  <w:num w:numId="77" w16cid:durableId="1266301213">
    <w:abstractNumId w:val="60"/>
  </w:num>
  <w:num w:numId="78" w16cid:durableId="1081416189">
    <w:abstractNumId w:val="62"/>
  </w:num>
  <w:num w:numId="79" w16cid:durableId="664937725">
    <w:abstractNumId w:val="67"/>
  </w:num>
  <w:num w:numId="80" w16cid:durableId="1091589464">
    <w:abstractNumId w:val="76"/>
  </w:num>
  <w:num w:numId="81" w16cid:durableId="1574312361">
    <w:abstractNumId w:val="77"/>
  </w:num>
  <w:num w:numId="82" w16cid:durableId="302928125">
    <w:abstractNumId w:val="79"/>
  </w:num>
  <w:num w:numId="83" w16cid:durableId="1183205401">
    <w:abstractNumId w:val="81"/>
  </w:num>
  <w:num w:numId="84" w16cid:durableId="536478929">
    <w:abstractNumId w:val="61"/>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AMO_ReportControlsVisible" w:val="Empty"/>
    <w:docVar w:name="_AMO_UniqueIdentifier" w:val="b230bd3c-8e67-4895-a34a-3016cd9878f8"/>
  </w:docVars>
  <w:rsids>
    <w:rsidRoot w:val="00283250"/>
    <w:rsid w:val="00000B18"/>
    <w:rsid w:val="00016768"/>
    <w:rsid w:val="000263D3"/>
    <w:rsid w:val="00026FA9"/>
    <w:rsid w:val="000279E0"/>
    <w:rsid w:val="000365CD"/>
    <w:rsid w:val="00036CA3"/>
    <w:rsid w:val="00050B86"/>
    <w:rsid w:val="00052C90"/>
    <w:rsid w:val="0005449A"/>
    <w:rsid w:val="000614C9"/>
    <w:rsid w:val="00076AE0"/>
    <w:rsid w:val="000B70FD"/>
    <w:rsid w:val="000D16D5"/>
    <w:rsid w:val="000D514F"/>
    <w:rsid w:val="000F1357"/>
    <w:rsid w:val="001056A7"/>
    <w:rsid w:val="0010671A"/>
    <w:rsid w:val="001142EF"/>
    <w:rsid w:val="0012203C"/>
    <w:rsid w:val="00124C57"/>
    <w:rsid w:val="001251C3"/>
    <w:rsid w:val="001327B4"/>
    <w:rsid w:val="00153DFE"/>
    <w:rsid w:val="00154DDE"/>
    <w:rsid w:val="00164014"/>
    <w:rsid w:val="0016597A"/>
    <w:rsid w:val="00175931"/>
    <w:rsid w:val="00181703"/>
    <w:rsid w:val="00185047"/>
    <w:rsid w:val="001A469A"/>
    <w:rsid w:val="001C1D81"/>
    <w:rsid w:val="001D14A5"/>
    <w:rsid w:val="001D1B58"/>
    <w:rsid w:val="001D2CA9"/>
    <w:rsid w:val="001E3866"/>
    <w:rsid w:val="00221E6C"/>
    <w:rsid w:val="002236A9"/>
    <w:rsid w:val="00242FBB"/>
    <w:rsid w:val="00270668"/>
    <w:rsid w:val="00272A32"/>
    <w:rsid w:val="00283250"/>
    <w:rsid w:val="00285048"/>
    <w:rsid w:val="00287F09"/>
    <w:rsid w:val="002B36F1"/>
    <w:rsid w:val="002B7916"/>
    <w:rsid w:val="002C67AE"/>
    <w:rsid w:val="002D7D0C"/>
    <w:rsid w:val="002E4BEA"/>
    <w:rsid w:val="002E7632"/>
    <w:rsid w:val="002F598A"/>
    <w:rsid w:val="003223D5"/>
    <w:rsid w:val="00340F68"/>
    <w:rsid w:val="0034677F"/>
    <w:rsid w:val="0036087C"/>
    <w:rsid w:val="0036310B"/>
    <w:rsid w:val="00370C43"/>
    <w:rsid w:val="003846DF"/>
    <w:rsid w:val="00385A26"/>
    <w:rsid w:val="00393B2E"/>
    <w:rsid w:val="003B0FB4"/>
    <w:rsid w:val="003B3B91"/>
    <w:rsid w:val="003D2C4E"/>
    <w:rsid w:val="003D56B9"/>
    <w:rsid w:val="004052C5"/>
    <w:rsid w:val="00407D69"/>
    <w:rsid w:val="0042502C"/>
    <w:rsid w:val="00432F45"/>
    <w:rsid w:val="00436145"/>
    <w:rsid w:val="0044707C"/>
    <w:rsid w:val="00454828"/>
    <w:rsid w:val="00454ACF"/>
    <w:rsid w:val="00455269"/>
    <w:rsid w:val="004B13D7"/>
    <w:rsid w:val="004C5204"/>
    <w:rsid w:val="004C77E6"/>
    <w:rsid w:val="004C7C0F"/>
    <w:rsid w:val="004D3366"/>
    <w:rsid w:val="004E138A"/>
    <w:rsid w:val="004E2B3C"/>
    <w:rsid w:val="00521DE8"/>
    <w:rsid w:val="005319B5"/>
    <w:rsid w:val="005319DE"/>
    <w:rsid w:val="00543F1A"/>
    <w:rsid w:val="00547330"/>
    <w:rsid w:val="00555AD2"/>
    <w:rsid w:val="00582A40"/>
    <w:rsid w:val="005A05AC"/>
    <w:rsid w:val="005A3CFA"/>
    <w:rsid w:val="005A6A52"/>
    <w:rsid w:val="005C4AEE"/>
    <w:rsid w:val="005C7DBD"/>
    <w:rsid w:val="005E1B5A"/>
    <w:rsid w:val="005E2FEC"/>
    <w:rsid w:val="005E4DAA"/>
    <w:rsid w:val="005F5CC1"/>
    <w:rsid w:val="00634842"/>
    <w:rsid w:val="0065519D"/>
    <w:rsid w:val="00655DB5"/>
    <w:rsid w:val="006602D6"/>
    <w:rsid w:val="00664FF8"/>
    <w:rsid w:val="00666160"/>
    <w:rsid w:val="00690445"/>
    <w:rsid w:val="006A05BA"/>
    <w:rsid w:val="006A616B"/>
    <w:rsid w:val="006B3833"/>
    <w:rsid w:val="006C513E"/>
    <w:rsid w:val="006D5579"/>
    <w:rsid w:val="006D56F1"/>
    <w:rsid w:val="006E7503"/>
    <w:rsid w:val="006F4FE5"/>
    <w:rsid w:val="006F60CC"/>
    <w:rsid w:val="00714A99"/>
    <w:rsid w:val="00720D72"/>
    <w:rsid w:val="00731C30"/>
    <w:rsid w:val="00740F56"/>
    <w:rsid w:val="007511C5"/>
    <w:rsid w:val="00777B6A"/>
    <w:rsid w:val="007877CE"/>
    <w:rsid w:val="0079297C"/>
    <w:rsid w:val="007C76DA"/>
    <w:rsid w:val="007D2E8A"/>
    <w:rsid w:val="007D41C2"/>
    <w:rsid w:val="00812F76"/>
    <w:rsid w:val="00813BDD"/>
    <w:rsid w:val="00825BDB"/>
    <w:rsid w:val="00835E7D"/>
    <w:rsid w:val="00837639"/>
    <w:rsid w:val="00850976"/>
    <w:rsid w:val="00851453"/>
    <w:rsid w:val="00860B88"/>
    <w:rsid w:val="00865C9A"/>
    <w:rsid w:val="00866BE4"/>
    <w:rsid w:val="00896094"/>
    <w:rsid w:val="008A1306"/>
    <w:rsid w:val="008A2933"/>
    <w:rsid w:val="008C2BFD"/>
    <w:rsid w:val="008C57F0"/>
    <w:rsid w:val="008C75CE"/>
    <w:rsid w:val="008D76EA"/>
    <w:rsid w:val="008E3CA6"/>
    <w:rsid w:val="008F3012"/>
    <w:rsid w:val="008F7833"/>
    <w:rsid w:val="0091203F"/>
    <w:rsid w:val="00923894"/>
    <w:rsid w:val="009271A6"/>
    <w:rsid w:val="00933FAB"/>
    <w:rsid w:val="009349D6"/>
    <w:rsid w:val="00947183"/>
    <w:rsid w:val="0095114D"/>
    <w:rsid w:val="009672E0"/>
    <w:rsid w:val="009A66B1"/>
    <w:rsid w:val="009B5AB1"/>
    <w:rsid w:val="009D6F3A"/>
    <w:rsid w:val="009E571D"/>
    <w:rsid w:val="00A1038C"/>
    <w:rsid w:val="00A1426C"/>
    <w:rsid w:val="00A14FE2"/>
    <w:rsid w:val="00A2124C"/>
    <w:rsid w:val="00A2344D"/>
    <w:rsid w:val="00A46482"/>
    <w:rsid w:val="00A65E1B"/>
    <w:rsid w:val="00A77D5E"/>
    <w:rsid w:val="00A84A1D"/>
    <w:rsid w:val="00A87C77"/>
    <w:rsid w:val="00A93D4C"/>
    <w:rsid w:val="00AA1646"/>
    <w:rsid w:val="00AA4CD8"/>
    <w:rsid w:val="00AC1836"/>
    <w:rsid w:val="00AC6FB7"/>
    <w:rsid w:val="00AD3A13"/>
    <w:rsid w:val="00B071A9"/>
    <w:rsid w:val="00B12706"/>
    <w:rsid w:val="00B2528E"/>
    <w:rsid w:val="00B33C28"/>
    <w:rsid w:val="00B4372B"/>
    <w:rsid w:val="00B459D9"/>
    <w:rsid w:val="00B601BB"/>
    <w:rsid w:val="00B62866"/>
    <w:rsid w:val="00B65FBE"/>
    <w:rsid w:val="00B665EA"/>
    <w:rsid w:val="00B67E87"/>
    <w:rsid w:val="00B702E6"/>
    <w:rsid w:val="00B84825"/>
    <w:rsid w:val="00B912A9"/>
    <w:rsid w:val="00B948A5"/>
    <w:rsid w:val="00B9641C"/>
    <w:rsid w:val="00B979DC"/>
    <w:rsid w:val="00BC7909"/>
    <w:rsid w:val="00BD47BB"/>
    <w:rsid w:val="00BD68B5"/>
    <w:rsid w:val="00BE1C96"/>
    <w:rsid w:val="00BF515E"/>
    <w:rsid w:val="00BF586C"/>
    <w:rsid w:val="00BF6FBA"/>
    <w:rsid w:val="00C0509B"/>
    <w:rsid w:val="00C3167A"/>
    <w:rsid w:val="00C66E46"/>
    <w:rsid w:val="00C834D8"/>
    <w:rsid w:val="00C866E0"/>
    <w:rsid w:val="00C95259"/>
    <w:rsid w:val="00CA0EDF"/>
    <w:rsid w:val="00CB10D6"/>
    <w:rsid w:val="00CE59D2"/>
    <w:rsid w:val="00D01184"/>
    <w:rsid w:val="00D03970"/>
    <w:rsid w:val="00D14989"/>
    <w:rsid w:val="00D226FA"/>
    <w:rsid w:val="00D23426"/>
    <w:rsid w:val="00D30380"/>
    <w:rsid w:val="00D30C25"/>
    <w:rsid w:val="00D376CB"/>
    <w:rsid w:val="00D4078F"/>
    <w:rsid w:val="00D437A8"/>
    <w:rsid w:val="00D60E04"/>
    <w:rsid w:val="00D74007"/>
    <w:rsid w:val="00D86806"/>
    <w:rsid w:val="00D90232"/>
    <w:rsid w:val="00D90F2E"/>
    <w:rsid w:val="00D96BF8"/>
    <w:rsid w:val="00DA2906"/>
    <w:rsid w:val="00DB458B"/>
    <w:rsid w:val="00DC712C"/>
    <w:rsid w:val="00DD2112"/>
    <w:rsid w:val="00DD693D"/>
    <w:rsid w:val="00DD7EBC"/>
    <w:rsid w:val="00DE087F"/>
    <w:rsid w:val="00DE6B2C"/>
    <w:rsid w:val="00DF0951"/>
    <w:rsid w:val="00DF1BD3"/>
    <w:rsid w:val="00DF3AE3"/>
    <w:rsid w:val="00DF63A5"/>
    <w:rsid w:val="00DF7850"/>
    <w:rsid w:val="00E072B7"/>
    <w:rsid w:val="00E27173"/>
    <w:rsid w:val="00E374D7"/>
    <w:rsid w:val="00E60D2F"/>
    <w:rsid w:val="00E741BE"/>
    <w:rsid w:val="00E77DB2"/>
    <w:rsid w:val="00E82D88"/>
    <w:rsid w:val="00E853CF"/>
    <w:rsid w:val="00E95E38"/>
    <w:rsid w:val="00EC0C68"/>
    <w:rsid w:val="00EF1647"/>
    <w:rsid w:val="00EF761B"/>
    <w:rsid w:val="00F04D5D"/>
    <w:rsid w:val="00F04E27"/>
    <w:rsid w:val="00F06841"/>
    <w:rsid w:val="00F142A3"/>
    <w:rsid w:val="00F26F6D"/>
    <w:rsid w:val="00F31521"/>
    <w:rsid w:val="00F33C50"/>
    <w:rsid w:val="00F3799C"/>
    <w:rsid w:val="00F41FED"/>
    <w:rsid w:val="00F722C5"/>
    <w:rsid w:val="00FC4B1C"/>
    <w:rsid w:val="00FE5F8C"/>
    <w:rsid w:val="00FE6E2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D445A1"/>
  <w15:chartTrackingRefBased/>
  <w15:docId w15:val="{9304E391-9D23-4587-B163-D3476A430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uiPriority="0"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qFormat="1"/>
    <w:lsdException w:name="annotation text" w:semiHidden="1" w:uiPriority="0" w:unhideWhenUsed="1" w:qFormat="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qFormat="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iPriority="0" w:unhideWhenUsed="1" w:qFormat="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qFormat="1"/>
    <w:lsdException w:name="Date" w:semiHidden="1" w:uiPriority="0" w:unhideWhenUsed="1" w:qFormat="1"/>
    <w:lsdException w:name="Body Text First Indent" w:semiHidden="1" w:unhideWhenUsed="1" w:qFormat="1"/>
    <w:lsdException w:name="Body Text First Indent 2" w:semiHidden="1" w:unhideWhenUsed="1" w:qFormat="1"/>
    <w:lsdException w:name="Note Heading" w:semiHidden="1" w:uiPriority="0" w:unhideWhenUsed="1" w:qFormat="1"/>
    <w:lsdException w:name="Body Text 2" w:semiHidden="1" w:uiPriority="0" w:unhideWhenUsed="1" w:qFormat="1"/>
    <w:lsdException w:name="Body Text 3" w:semiHidden="1" w:uiPriority="0" w:unhideWhenUsed="1" w:qFormat="1"/>
    <w:lsdException w:name="Body Text Indent 2" w:semiHidden="1" w:uiPriority="0" w:unhideWhenUsed="1" w:qFormat="1"/>
    <w:lsdException w:name="Body Text Indent 3" w:semiHidden="1" w:uiPriority="0" w:unhideWhenUsed="1" w:qFormat="1"/>
    <w:lsdException w:name="Block Text" w:semiHidden="1" w:uiPriority="0" w:unhideWhenUsed="1" w:qFormat="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iPriority="0" w:unhideWhenUsed="1" w:qFormat="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qFormat="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b">
    <w:name w:val="Normal"/>
    <w:qFormat/>
    <w:pPr>
      <w:widowControl w:val="0"/>
      <w:adjustRightInd w:val="0"/>
      <w:spacing w:line="360" w:lineRule="atLeast"/>
      <w:textAlignment w:val="baseline"/>
    </w:pPr>
    <w:rPr>
      <w:rFonts w:ascii="Times New Roman" w:eastAsia="標楷體" w:hAnsi="Times New Roman"/>
      <w:sz w:val="24"/>
    </w:rPr>
  </w:style>
  <w:style w:type="paragraph" w:styleId="15">
    <w:name w:val="heading 1"/>
    <w:aliases w:val="題號1"/>
    <w:basedOn w:val="ab"/>
    <w:next w:val="ab"/>
    <w:link w:val="17"/>
    <w:uiPriority w:val="9"/>
    <w:qFormat/>
    <w:pPr>
      <w:keepNext/>
      <w:autoSpaceDE w:val="0"/>
      <w:autoSpaceDN w:val="0"/>
      <w:adjustRightInd/>
      <w:spacing w:line="240" w:lineRule="auto"/>
      <w:textAlignment w:val="auto"/>
      <w:outlineLvl w:val="0"/>
    </w:pPr>
    <w:rPr>
      <w:color w:val="3366FF"/>
      <w:kern w:val="2"/>
      <w:szCs w:val="24"/>
      <w:u w:val="single"/>
      <w:lang w:val="x-none" w:eastAsia="x-none"/>
    </w:rPr>
  </w:style>
  <w:style w:type="paragraph" w:styleId="22">
    <w:name w:val="heading 2"/>
    <w:aliases w:val="標題110/111,節,節1,標題110/111 + 內文"/>
    <w:basedOn w:val="ab"/>
    <w:next w:val="ab"/>
    <w:link w:val="25"/>
    <w:qFormat/>
    <w:rsid w:val="008F7833"/>
    <w:pPr>
      <w:keepNext/>
      <w:adjustRightInd/>
      <w:spacing w:line="240" w:lineRule="auto"/>
      <w:jc w:val="center"/>
      <w:textAlignment w:val="auto"/>
      <w:outlineLvl w:val="1"/>
    </w:pPr>
    <w:rPr>
      <w:rFonts w:eastAsia="新細明體"/>
      <w:b/>
      <w:kern w:val="2"/>
      <w:szCs w:val="24"/>
    </w:rPr>
  </w:style>
  <w:style w:type="paragraph" w:styleId="31">
    <w:name w:val="heading 3"/>
    <w:basedOn w:val="ab"/>
    <w:next w:val="ab"/>
    <w:link w:val="32"/>
    <w:qFormat/>
    <w:pPr>
      <w:keepNext/>
      <w:adjustRightInd/>
      <w:spacing w:line="240" w:lineRule="auto"/>
      <w:textAlignment w:val="auto"/>
      <w:outlineLvl w:val="2"/>
    </w:pPr>
    <w:rPr>
      <w:rFonts w:eastAsia="全真楷書"/>
      <w:kern w:val="2"/>
      <w:szCs w:val="24"/>
      <w:u w:val="single"/>
      <w:lang w:val="x-none" w:eastAsia="x-none"/>
    </w:rPr>
  </w:style>
  <w:style w:type="paragraph" w:styleId="40">
    <w:name w:val="heading 4"/>
    <w:aliases w:val="表格,IE_標題 4內文"/>
    <w:basedOn w:val="ab"/>
    <w:next w:val="ab"/>
    <w:link w:val="41"/>
    <w:qFormat/>
    <w:rsid w:val="008F7833"/>
    <w:pPr>
      <w:keepNext/>
      <w:adjustRightInd/>
      <w:spacing w:line="240" w:lineRule="auto"/>
      <w:jc w:val="center"/>
      <w:textAlignment w:val="auto"/>
      <w:outlineLvl w:val="3"/>
    </w:pPr>
    <w:rPr>
      <w:b/>
      <w:bCs/>
      <w:i/>
      <w:iCs/>
      <w:color w:val="800080"/>
      <w:kern w:val="2"/>
      <w:szCs w:val="24"/>
      <w:u w:val="single"/>
    </w:rPr>
  </w:style>
  <w:style w:type="paragraph" w:styleId="50">
    <w:name w:val="heading 5"/>
    <w:basedOn w:val="ab"/>
    <w:next w:val="ab"/>
    <w:link w:val="51"/>
    <w:unhideWhenUsed/>
    <w:qFormat/>
    <w:rsid w:val="008F7833"/>
    <w:pPr>
      <w:keepNext/>
      <w:adjustRightInd/>
      <w:spacing w:line="720" w:lineRule="auto"/>
      <w:ind w:leftChars="200" w:left="200"/>
      <w:textAlignment w:val="auto"/>
      <w:outlineLvl w:val="4"/>
    </w:pPr>
    <w:rPr>
      <w:rFonts w:ascii="Cambria" w:eastAsia="新細明體" w:hAnsi="Cambria"/>
      <w:b/>
      <w:bCs/>
      <w:kern w:val="2"/>
      <w:sz w:val="36"/>
      <w:szCs w:val="36"/>
    </w:rPr>
  </w:style>
  <w:style w:type="paragraph" w:styleId="6">
    <w:name w:val="heading 6"/>
    <w:basedOn w:val="ab"/>
    <w:next w:val="ab"/>
    <w:link w:val="60"/>
    <w:uiPriority w:val="9"/>
    <w:qFormat/>
    <w:rsid w:val="008F7833"/>
    <w:pPr>
      <w:keepNext/>
      <w:autoSpaceDE w:val="0"/>
      <w:autoSpaceDN w:val="0"/>
      <w:jc w:val="center"/>
      <w:outlineLvl w:val="5"/>
    </w:pPr>
    <w:rPr>
      <w:rFonts w:ascii="標楷體" w:hAnsi="標楷體"/>
      <w:u w:val="single"/>
    </w:rPr>
  </w:style>
  <w:style w:type="paragraph" w:styleId="7">
    <w:name w:val="heading 7"/>
    <w:aliases w:val="(1)"/>
    <w:basedOn w:val="ab"/>
    <w:next w:val="ab"/>
    <w:link w:val="70"/>
    <w:uiPriority w:val="9"/>
    <w:unhideWhenUsed/>
    <w:qFormat/>
    <w:rsid w:val="008F7833"/>
    <w:pPr>
      <w:keepNext/>
      <w:spacing w:line="720" w:lineRule="atLeast"/>
      <w:ind w:leftChars="400" w:left="400"/>
      <w:outlineLvl w:val="6"/>
    </w:pPr>
    <w:rPr>
      <w:rFonts w:ascii="Cambria" w:eastAsia="新細明體" w:hAnsi="Cambria"/>
      <w:b/>
      <w:bCs/>
      <w:sz w:val="36"/>
      <w:szCs w:val="36"/>
    </w:rPr>
  </w:style>
  <w:style w:type="paragraph" w:styleId="8">
    <w:name w:val="heading 8"/>
    <w:basedOn w:val="ab"/>
    <w:next w:val="ab"/>
    <w:link w:val="80"/>
    <w:uiPriority w:val="9"/>
    <w:unhideWhenUsed/>
    <w:qFormat/>
    <w:rsid w:val="008F7833"/>
    <w:pPr>
      <w:keepNext/>
      <w:spacing w:line="720" w:lineRule="atLeast"/>
      <w:ind w:leftChars="400" w:left="400"/>
      <w:outlineLvl w:val="7"/>
    </w:pPr>
    <w:rPr>
      <w:rFonts w:ascii="Cambria" w:eastAsia="新細明體" w:hAnsi="Cambria"/>
      <w:sz w:val="36"/>
      <w:szCs w:val="36"/>
    </w:rPr>
  </w:style>
  <w:style w:type="paragraph" w:styleId="9">
    <w:name w:val="heading 9"/>
    <w:basedOn w:val="ab"/>
    <w:next w:val="ab"/>
    <w:link w:val="90"/>
    <w:uiPriority w:val="9"/>
    <w:qFormat/>
    <w:rsid w:val="009E571D"/>
    <w:pPr>
      <w:keepNext/>
      <w:widowControl/>
      <w:tabs>
        <w:tab w:val="num" w:pos="0"/>
      </w:tabs>
      <w:suppressAutoHyphens/>
      <w:adjustRightInd/>
      <w:spacing w:line="240" w:lineRule="auto"/>
      <w:ind w:left="1584" w:hanging="1584"/>
      <w:jc w:val="center"/>
      <w:textAlignment w:val="auto"/>
      <w:outlineLvl w:val="8"/>
    </w:pPr>
    <w:rPr>
      <w:rFonts w:ascii="標楷體" w:hAnsi="標楷體" w:cs="標楷體"/>
      <w:color w:val="FF0000"/>
      <w:kern w:val="1"/>
      <w:sz w:val="20"/>
      <w:szCs w:val="24"/>
      <w:u w:val="single"/>
      <w:lang w:val="x-none"/>
    </w:rPr>
  </w:style>
  <w:style w:type="character" w:default="1" w:styleId="ac">
    <w:name w:val="Default Paragraph Font"/>
    <w:semiHidden/>
    <w:unhideWhenUsed/>
  </w:style>
  <w:style w:type="table" w:default="1" w:styleId="ad">
    <w:name w:val="Normal Table"/>
    <w:uiPriority w:val="99"/>
    <w:semiHidden/>
    <w:unhideWhenUsed/>
    <w:tblPr>
      <w:tblInd w:w="0" w:type="dxa"/>
      <w:tblCellMar>
        <w:top w:w="0" w:type="dxa"/>
        <w:left w:w="108" w:type="dxa"/>
        <w:bottom w:w="0" w:type="dxa"/>
        <w:right w:w="108" w:type="dxa"/>
      </w:tblCellMar>
    </w:tblPr>
  </w:style>
  <w:style w:type="numbering" w:default="1" w:styleId="ae">
    <w:name w:val="No List"/>
    <w:uiPriority w:val="99"/>
    <w:semiHidden/>
    <w:unhideWhenUsed/>
  </w:style>
  <w:style w:type="paragraph" w:styleId="af">
    <w:name w:val="annotation text"/>
    <w:basedOn w:val="ab"/>
    <w:link w:val="26"/>
    <w:qFormat/>
  </w:style>
  <w:style w:type="character" w:customStyle="1" w:styleId="af0">
    <w:name w:val="註解文字 字元"/>
    <w:qFormat/>
    <w:rPr>
      <w:rFonts w:ascii="Times New Roman" w:eastAsia="標楷體" w:hAnsi="Times New Roman" w:cs="Times New Roman"/>
      <w:kern w:val="0"/>
      <w:szCs w:val="20"/>
    </w:rPr>
  </w:style>
  <w:style w:type="paragraph" w:styleId="af1">
    <w:name w:val="List Paragraph"/>
    <w:aliases w:val="圖標號,01章名,樣式A,圖標,1-標題2,Bullet1,Bullet 1,Bullet List,卑南壹,詳細說明,標題 (4),Footnote Sam,List Paragraph (numbered (a)),Text,Noise heading,RUS List,Rec para,Dot pt,F5 List Paragraph,No Spacing1,List Paragraph Char Char Char,Indicator Text,L"/>
    <w:basedOn w:val="ab"/>
    <w:link w:val="af2"/>
    <w:qFormat/>
    <w:pPr>
      <w:ind w:leftChars="200" w:left="480"/>
    </w:pPr>
    <w:rPr>
      <w:lang w:val="x-none" w:eastAsia="x-none"/>
    </w:rPr>
  </w:style>
  <w:style w:type="paragraph" w:styleId="af3">
    <w:name w:val="header"/>
    <w:basedOn w:val="ab"/>
    <w:link w:val="18"/>
    <w:unhideWhenUsed/>
    <w:qFormat/>
    <w:pPr>
      <w:tabs>
        <w:tab w:val="center" w:pos="4153"/>
        <w:tab w:val="right" w:pos="8306"/>
      </w:tabs>
      <w:snapToGrid w:val="0"/>
    </w:pPr>
    <w:rPr>
      <w:sz w:val="20"/>
    </w:rPr>
  </w:style>
  <w:style w:type="character" w:customStyle="1" w:styleId="af4">
    <w:name w:val="頁首 字元"/>
    <w:qFormat/>
    <w:rPr>
      <w:rFonts w:ascii="Times New Roman" w:eastAsia="標楷體" w:hAnsi="Times New Roman"/>
    </w:rPr>
  </w:style>
  <w:style w:type="paragraph" w:styleId="af5">
    <w:name w:val="footer"/>
    <w:basedOn w:val="ab"/>
    <w:link w:val="19"/>
    <w:unhideWhenUsed/>
    <w:qFormat/>
    <w:pPr>
      <w:tabs>
        <w:tab w:val="center" w:pos="4153"/>
        <w:tab w:val="right" w:pos="8306"/>
      </w:tabs>
      <w:snapToGrid w:val="0"/>
    </w:pPr>
    <w:rPr>
      <w:sz w:val="20"/>
    </w:rPr>
  </w:style>
  <w:style w:type="character" w:customStyle="1" w:styleId="af6">
    <w:name w:val="頁尾 字元"/>
    <w:qFormat/>
    <w:rPr>
      <w:rFonts w:ascii="Times New Roman" w:eastAsia="標楷體" w:hAnsi="Times New Roman"/>
    </w:rPr>
  </w:style>
  <w:style w:type="paragraph" w:customStyle="1" w:styleId="xl34">
    <w:name w:val="xl34"/>
    <w:basedOn w:val="ab"/>
    <w:qFormat/>
    <w:pPr>
      <w:widowControl/>
      <w:pBdr>
        <w:right w:val="single" w:sz="8" w:space="0" w:color="auto"/>
      </w:pBdr>
      <w:adjustRightInd/>
      <w:spacing w:before="100" w:beforeAutospacing="1" w:after="100" w:afterAutospacing="1" w:line="240" w:lineRule="auto"/>
      <w:jc w:val="right"/>
      <w:textAlignment w:val="auto"/>
    </w:pPr>
    <w:rPr>
      <w:rFonts w:ascii="標楷體" w:cs="Arial Unicode MS" w:hint="eastAsia"/>
      <w:szCs w:val="24"/>
    </w:rPr>
  </w:style>
  <w:style w:type="paragraph" w:styleId="af7">
    <w:name w:val="Body Text Indent"/>
    <w:basedOn w:val="ab"/>
    <w:link w:val="af8"/>
    <w:qFormat/>
    <w:pPr>
      <w:adjustRightInd/>
      <w:spacing w:line="240" w:lineRule="auto"/>
      <w:ind w:left="640" w:firstLine="620"/>
      <w:textAlignment w:val="auto"/>
    </w:pPr>
    <w:rPr>
      <w:kern w:val="2"/>
      <w:sz w:val="32"/>
      <w:lang w:val="x-none" w:eastAsia="x-none"/>
    </w:rPr>
  </w:style>
  <w:style w:type="paragraph" w:styleId="27">
    <w:name w:val="Body Text Indent 2"/>
    <w:basedOn w:val="ab"/>
    <w:link w:val="28"/>
    <w:qFormat/>
    <w:pPr>
      <w:adjustRightInd/>
      <w:spacing w:line="240" w:lineRule="auto"/>
      <w:ind w:left="840" w:hanging="480"/>
      <w:textAlignment w:val="auto"/>
    </w:pPr>
    <w:rPr>
      <w:kern w:val="2"/>
      <w:sz w:val="32"/>
      <w:lang w:val="x-none" w:eastAsia="x-none"/>
    </w:rPr>
  </w:style>
  <w:style w:type="paragraph" w:styleId="33">
    <w:name w:val="Body Text Indent 3"/>
    <w:basedOn w:val="ab"/>
    <w:link w:val="34"/>
    <w:qFormat/>
    <w:pPr>
      <w:autoSpaceDE w:val="0"/>
      <w:autoSpaceDN w:val="0"/>
      <w:adjustRightInd/>
      <w:spacing w:line="280" w:lineRule="exact"/>
      <w:ind w:left="255"/>
      <w:textAlignment w:val="auto"/>
    </w:pPr>
    <w:rPr>
      <w:rFonts w:ascii="Arial" w:hAnsi="Arial"/>
      <w:color w:val="000000"/>
      <w:kern w:val="2"/>
      <w:lang w:val="x-none" w:eastAsia="x-none"/>
    </w:rPr>
  </w:style>
  <w:style w:type="character" w:styleId="af9">
    <w:name w:val="page number"/>
    <w:basedOn w:val="ac"/>
    <w:qFormat/>
  </w:style>
  <w:style w:type="paragraph" w:styleId="afa">
    <w:name w:val="Plain Text"/>
    <w:basedOn w:val="ab"/>
    <w:link w:val="1a"/>
    <w:qFormat/>
    <w:pPr>
      <w:adjustRightInd/>
      <w:spacing w:line="240" w:lineRule="auto"/>
      <w:textAlignment w:val="auto"/>
    </w:pPr>
    <w:rPr>
      <w:rFonts w:ascii="細明體" w:eastAsia="細明體" w:hAnsi="Courier New"/>
      <w:kern w:val="2"/>
    </w:rPr>
  </w:style>
  <w:style w:type="character" w:customStyle="1" w:styleId="afb">
    <w:name w:val="純文字 字元"/>
    <w:uiPriority w:val="99"/>
    <w:qFormat/>
    <w:rPr>
      <w:rFonts w:ascii="細明體" w:eastAsia="細明體" w:hAnsi="Courier New"/>
      <w:kern w:val="2"/>
      <w:sz w:val="24"/>
    </w:rPr>
  </w:style>
  <w:style w:type="character" w:styleId="afc">
    <w:name w:val="Hyperlink"/>
    <w:uiPriority w:val="99"/>
    <w:qFormat/>
    <w:rPr>
      <w:strike w:val="0"/>
      <w:dstrike w:val="0"/>
      <w:color w:val="666666"/>
      <w:u w:val="none"/>
      <w:effect w:val="none"/>
    </w:rPr>
  </w:style>
  <w:style w:type="paragraph" w:customStyle="1" w:styleId="afd">
    <w:name w:val="說明"/>
    <w:qFormat/>
    <w:pPr>
      <w:spacing w:line="560" w:lineRule="exact"/>
      <w:ind w:left="1077" w:hanging="1077"/>
    </w:pPr>
    <w:rPr>
      <w:rFonts w:ascii="Times New Roman" w:eastAsia="標楷體" w:hAnsi="Times New Roman"/>
      <w:noProof/>
      <w:sz w:val="36"/>
    </w:rPr>
  </w:style>
  <w:style w:type="character" w:customStyle="1" w:styleId="25">
    <w:name w:val="標題 2 字元"/>
    <w:aliases w:val="標題110/111 字元,節 字元,節1 字元,標題110/111 + 內文 字元"/>
    <w:link w:val="22"/>
    <w:rsid w:val="008F7833"/>
    <w:rPr>
      <w:rFonts w:ascii="Times New Roman" w:hAnsi="Times New Roman"/>
      <w:b/>
      <w:kern w:val="2"/>
      <w:sz w:val="24"/>
      <w:szCs w:val="24"/>
    </w:rPr>
  </w:style>
  <w:style w:type="character" w:customStyle="1" w:styleId="41">
    <w:name w:val="標題 4 字元"/>
    <w:aliases w:val="表格 字元,IE_標題 4內文 字元"/>
    <w:link w:val="40"/>
    <w:rsid w:val="008F7833"/>
    <w:rPr>
      <w:rFonts w:ascii="Times New Roman" w:eastAsia="標楷體" w:hAnsi="Times New Roman"/>
      <w:b/>
      <w:bCs/>
      <w:i/>
      <w:iCs/>
      <w:color w:val="800080"/>
      <w:kern w:val="2"/>
      <w:sz w:val="24"/>
      <w:szCs w:val="24"/>
      <w:u w:val="single"/>
    </w:rPr>
  </w:style>
  <w:style w:type="character" w:customStyle="1" w:styleId="51">
    <w:name w:val="標題 5 字元"/>
    <w:link w:val="50"/>
    <w:rsid w:val="008F7833"/>
    <w:rPr>
      <w:rFonts w:ascii="Cambria" w:hAnsi="Cambria"/>
      <w:b/>
      <w:bCs/>
      <w:kern w:val="2"/>
      <w:sz w:val="36"/>
      <w:szCs w:val="36"/>
    </w:rPr>
  </w:style>
  <w:style w:type="character" w:customStyle="1" w:styleId="60">
    <w:name w:val="標題 6 字元"/>
    <w:link w:val="6"/>
    <w:uiPriority w:val="9"/>
    <w:rsid w:val="008F7833"/>
    <w:rPr>
      <w:rFonts w:ascii="標楷體" w:eastAsia="標楷體" w:hAnsi="標楷體"/>
      <w:sz w:val="24"/>
      <w:u w:val="single"/>
    </w:rPr>
  </w:style>
  <w:style w:type="character" w:customStyle="1" w:styleId="70">
    <w:name w:val="標題 7 字元"/>
    <w:aliases w:val="(1) 字元"/>
    <w:link w:val="7"/>
    <w:uiPriority w:val="9"/>
    <w:rsid w:val="008F7833"/>
    <w:rPr>
      <w:rFonts w:ascii="Cambria" w:hAnsi="Cambria"/>
      <w:b/>
      <w:bCs/>
      <w:sz w:val="36"/>
      <w:szCs w:val="36"/>
    </w:rPr>
  </w:style>
  <w:style w:type="character" w:customStyle="1" w:styleId="80">
    <w:name w:val="標題 8 字元"/>
    <w:link w:val="8"/>
    <w:uiPriority w:val="9"/>
    <w:rsid w:val="008F7833"/>
    <w:rPr>
      <w:rFonts w:ascii="Cambria" w:hAnsi="Cambria"/>
      <w:sz w:val="36"/>
      <w:szCs w:val="36"/>
    </w:rPr>
  </w:style>
  <w:style w:type="paragraph" w:customStyle="1" w:styleId="a5">
    <w:name w:val="部"/>
    <w:basedOn w:val="ab"/>
    <w:qFormat/>
    <w:rsid w:val="008F7833"/>
    <w:pPr>
      <w:numPr>
        <w:numId w:val="1"/>
      </w:numPr>
      <w:autoSpaceDE w:val="0"/>
      <w:autoSpaceDN w:val="0"/>
      <w:spacing w:line="240" w:lineRule="auto"/>
    </w:pPr>
    <w:rPr>
      <w:color w:val="000000"/>
      <w:sz w:val="40"/>
    </w:rPr>
  </w:style>
  <w:style w:type="character" w:customStyle="1" w:styleId="28">
    <w:name w:val="本文縮排 2 字元"/>
    <w:link w:val="27"/>
    <w:rsid w:val="008F7833"/>
    <w:rPr>
      <w:rFonts w:ascii="Times New Roman" w:eastAsia="標楷體" w:hAnsi="Times New Roman"/>
      <w:kern w:val="2"/>
      <w:sz w:val="32"/>
    </w:rPr>
  </w:style>
  <w:style w:type="character" w:customStyle="1" w:styleId="af8">
    <w:name w:val="本文縮排 字元"/>
    <w:link w:val="af7"/>
    <w:qFormat/>
    <w:rsid w:val="008F7833"/>
    <w:rPr>
      <w:rFonts w:ascii="Times New Roman" w:eastAsia="標楷體" w:hAnsi="Times New Roman"/>
      <w:kern w:val="2"/>
      <w:sz w:val="32"/>
    </w:rPr>
  </w:style>
  <w:style w:type="paragraph" w:customStyle="1" w:styleId="afe">
    <w:name w:val="十一."/>
    <w:basedOn w:val="ab"/>
    <w:qFormat/>
    <w:rsid w:val="008F7833"/>
    <w:pPr>
      <w:kinsoku w:val="0"/>
      <w:overflowPunct w:val="0"/>
      <w:autoSpaceDE w:val="0"/>
      <w:spacing w:line="240" w:lineRule="auto"/>
      <w:ind w:left="879" w:hanging="879"/>
      <w:jc w:val="both"/>
      <w:textAlignment w:val="auto"/>
    </w:pPr>
    <w:rPr>
      <w:rFonts w:ascii="華康楷書體W3" w:eastAsia="華康楷書體W3"/>
      <w:sz w:val="28"/>
      <w:szCs w:val="28"/>
    </w:rPr>
  </w:style>
  <w:style w:type="paragraph" w:customStyle="1" w:styleId="a7">
    <w:name w:val="說明一、"/>
    <w:basedOn w:val="ab"/>
    <w:qFormat/>
    <w:rsid w:val="008F7833"/>
    <w:pPr>
      <w:numPr>
        <w:numId w:val="2"/>
      </w:numPr>
      <w:adjustRightInd/>
      <w:spacing w:line="240" w:lineRule="auto"/>
      <w:textAlignment w:val="auto"/>
    </w:pPr>
    <w:rPr>
      <w:rFonts w:eastAsia="新細明體"/>
      <w:kern w:val="2"/>
      <w:szCs w:val="24"/>
    </w:rPr>
  </w:style>
  <w:style w:type="paragraph" w:customStyle="1" w:styleId="a8">
    <w:name w:val="說明（一）"/>
    <w:basedOn w:val="ab"/>
    <w:qFormat/>
    <w:rsid w:val="008F7833"/>
    <w:pPr>
      <w:numPr>
        <w:ilvl w:val="1"/>
        <w:numId w:val="2"/>
      </w:numPr>
      <w:adjustRightInd/>
      <w:spacing w:line="240" w:lineRule="auto"/>
      <w:textAlignment w:val="auto"/>
    </w:pPr>
    <w:rPr>
      <w:rFonts w:eastAsia="新細明體"/>
      <w:kern w:val="2"/>
      <w:szCs w:val="24"/>
    </w:rPr>
  </w:style>
  <w:style w:type="paragraph" w:customStyle="1" w:styleId="a9">
    <w:name w:val="說明１、"/>
    <w:basedOn w:val="ab"/>
    <w:qFormat/>
    <w:rsid w:val="008F7833"/>
    <w:pPr>
      <w:numPr>
        <w:ilvl w:val="2"/>
        <w:numId w:val="2"/>
      </w:numPr>
      <w:adjustRightInd/>
      <w:spacing w:line="240" w:lineRule="auto"/>
      <w:textAlignment w:val="auto"/>
    </w:pPr>
    <w:rPr>
      <w:rFonts w:eastAsia="新細明體"/>
      <w:kern w:val="2"/>
      <w:szCs w:val="24"/>
    </w:rPr>
  </w:style>
  <w:style w:type="paragraph" w:customStyle="1" w:styleId="aa">
    <w:name w:val="說明（１）"/>
    <w:basedOn w:val="ab"/>
    <w:qFormat/>
    <w:rsid w:val="008F7833"/>
    <w:pPr>
      <w:numPr>
        <w:ilvl w:val="3"/>
        <w:numId w:val="2"/>
      </w:numPr>
      <w:adjustRightInd/>
      <w:spacing w:line="240" w:lineRule="auto"/>
      <w:textAlignment w:val="auto"/>
    </w:pPr>
    <w:rPr>
      <w:rFonts w:eastAsia="新細明體"/>
      <w:kern w:val="2"/>
      <w:szCs w:val="24"/>
    </w:rPr>
  </w:style>
  <w:style w:type="character" w:styleId="aff">
    <w:name w:val="FollowedHyperlink"/>
    <w:uiPriority w:val="99"/>
    <w:unhideWhenUsed/>
    <w:rsid w:val="008F7833"/>
    <w:rPr>
      <w:color w:val="800080"/>
      <w:u w:val="single"/>
    </w:rPr>
  </w:style>
  <w:style w:type="paragraph" w:customStyle="1" w:styleId="font5">
    <w:name w:val="font5"/>
    <w:basedOn w:val="ab"/>
    <w:qFormat/>
    <w:rsid w:val="008F7833"/>
    <w:pPr>
      <w:widowControl/>
      <w:adjustRightInd/>
      <w:spacing w:before="100" w:beforeAutospacing="1" w:after="100" w:afterAutospacing="1" w:line="240" w:lineRule="auto"/>
      <w:textAlignment w:val="auto"/>
    </w:pPr>
    <w:rPr>
      <w:rFonts w:ascii="新細明體" w:eastAsia="新細明體" w:hAnsi="新細明體" w:cs="新細明體"/>
      <w:szCs w:val="24"/>
    </w:rPr>
  </w:style>
  <w:style w:type="paragraph" w:customStyle="1" w:styleId="font6">
    <w:name w:val="font6"/>
    <w:basedOn w:val="ab"/>
    <w:qFormat/>
    <w:rsid w:val="008F7833"/>
    <w:pPr>
      <w:widowControl/>
      <w:adjustRightInd/>
      <w:spacing w:before="100" w:beforeAutospacing="1" w:after="100" w:afterAutospacing="1" w:line="240" w:lineRule="auto"/>
      <w:textAlignment w:val="auto"/>
    </w:pPr>
    <w:rPr>
      <w:rFonts w:ascii="新細明體" w:eastAsia="新細明體" w:hAnsi="新細明體" w:cs="新細明體"/>
      <w:sz w:val="18"/>
      <w:szCs w:val="18"/>
    </w:rPr>
  </w:style>
  <w:style w:type="paragraph" w:customStyle="1" w:styleId="font7">
    <w:name w:val="font7"/>
    <w:basedOn w:val="ab"/>
    <w:qFormat/>
    <w:rsid w:val="008F7833"/>
    <w:pPr>
      <w:widowControl/>
      <w:adjustRightInd/>
      <w:spacing w:before="100" w:beforeAutospacing="1" w:after="100" w:afterAutospacing="1" w:line="240" w:lineRule="auto"/>
      <w:textAlignment w:val="auto"/>
    </w:pPr>
    <w:rPr>
      <w:rFonts w:ascii="新細明體" w:eastAsia="新細明體" w:hAnsi="新細明體" w:cs="新細明體"/>
      <w:b/>
      <w:bCs/>
      <w:sz w:val="20"/>
    </w:rPr>
  </w:style>
  <w:style w:type="paragraph" w:customStyle="1" w:styleId="font8">
    <w:name w:val="font8"/>
    <w:basedOn w:val="ab"/>
    <w:qFormat/>
    <w:rsid w:val="008F7833"/>
    <w:pPr>
      <w:widowControl/>
      <w:adjustRightInd/>
      <w:spacing w:before="100" w:beforeAutospacing="1" w:after="100" w:afterAutospacing="1" w:line="240" w:lineRule="auto"/>
      <w:textAlignment w:val="auto"/>
    </w:pPr>
    <w:rPr>
      <w:rFonts w:eastAsia="新細明體"/>
      <w:b/>
      <w:bCs/>
      <w:szCs w:val="24"/>
    </w:rPr>
  </w:style>
  <w:style w:type="paragraph" w:customStyle="1" w:styleId="font9">
    <w:name w:val="font9"/>
    <w:basedOn w:val="ab"/>
    <w:qFormat/>
    <w:rsid w:val="008F7833"/>
    <w:pPr>
      <w:widowControl/>
      <w:adjustRightInd/>
      <w:spacing w:before="100" w:beforeAutospacing="1" w:after="100" w:afterAutospacing="1" w:line="240" w:lineRule="auto"/>
      <w:textAlignment w:val="auto"/>
    </w:pPr>
    <w:rPr>
      <w:rFonts w:ascii="新細明體" w:eastAsia="新細明體" w:hAnsi="新細明體" w:cs="新細明體"/>
      <w:b/>
      <w:bCs/>
      <w:szCs w:val="24"/>
    </w:rPr>
  </w:style>
  <w:style w:type="paragraph" w:customStyle="1" w:styleId="font10">
    <w:name w:val="font10"/>
    <w:basedOn w:val="ab"/>
    <w:qFormat/>
    <w:rsid w:val="008F7833"/>
    <w:pPr>
      <w:widowControl/>
      <w:adjustRightInd/>
      <w:spacing w:before="100" w:beforeAutospacing="1" w:after="100" w:afterAutospacing="1" w:line="240" w:lineRule="auto"/>
      <w:textAlignment w:val="auto"/>
    </w:pPr>
    <w:rPr>
      <w:rFonts w:ascii="細明體" w:eastAsia="細明體" w:hAnsi="細明體" w:cs="新細明體"/>
      <w:b/>
      <w:bCs/>
      <w:sz w:val="20"/>
    </w:rPr>
  </w:style>
  <w:style w:type="paragraph" w:customStyle="1" w:styleId="font11">
    <w:name w:val="font11"/>
    <w:basedOn w:val="ab"/>
    <w:qFormat/>
    <w:rsid w:val="008F7833"/>
    <w:pPr>
      <w:widowControl/>
      <w:adjustRightInd/>
      <w:spacing w:before="100" w:beforeAutospacing="1" w:after="100" w:afterAutospacing="1" w:line="240" w:lineRule="auto"/>
      <w:textAlignment w:val="auto"/>
    </w:pPr>
    <w:rPr>
      <w:rFonts w:eastAsia="新細明體"/>
      <w:szCs w:val="24"/>
    </w:rPr>
  </w:style>
  <w:style w:type="paragraph" w:customStyle="1" w:styleId="font12">
    <w:name w:val="font12"/>
    <w:basedOn w:val="ab"/>
    <w:qFormat/>
    <w:rsid w:val="008F7833"/>
    <w:pPr>
      <w:widowControl/>
      <w:adjustRightInd/>
      <w:spacing w:before="100" w:beforeAutospacing="1" w:after="100" w:afterAutospacing="1" w:line="240" w:lineRule="auto"/>
      <w:textAlignment w:val="auto"/>
    </w:pPr>
    <w:rPr>
      <w:rFonts w:ascii="細明體" w:eastAsia="細明體" w:hAnsi="細明體" w:cs="新細明體"/>
      <w:b/>
      <w:bCs/>
      <w:szCs w:val="24"/>
    </w:rPr>
  </w:style>
  <w:style w:type="paragraph" w:customStyle="1" w:styleId="font13">
    <w:name w:val="font13"/>
    <w:basedOn w:val="ab"/>
    <w:qFormat/>
    <w:rsid w:val="008F7833"/>
    <w:pPr>
      <w:widowControl/>
      <w:adjustRightInd/>
      <w:spacing w:before="100" w:beforeAutospacing="1" w:after="100" w:afterAutospacing="1" w:line="240" w:lineRule="auto"/>
      <w:textAlignment w:val="auto"/>
    </w:pPr>
    <w:rPr>
      <w:rFonts w:eastAsia="新細明體"/>
      <w:b/>
      <w:bCs/>
      <w:sz w:val="32"/>
      <w:szCs w:val="32"/>
    </w:rPr>
  </w:style>
  <w:style w:type="paragraph" w:customStyle="1" w:styleId="font14">
    <w:name w:val="font14"/>
    <w:basedOn w:val="ab"/>
    <w:qFormat/>
    <w:rsid w:val="008F7833"/>
    <w:pPr>
      <w:widowControl/>
      <w:adjustRightInd/>
      <w:spacing w:before="100" w:beforeAutospacing="1" w:after="100" w:afterAutospacing="1" w:line="240" w:lineRule="auto"/>
      <w:textAlignment w:val="auto"/>
    </w:pPr>
    <w:rPr>
      <w:rFonts w:ascii="細明體" w:eastAsia="細明體" w:hAnsi="細明體" w:cs="新細明體"/>
      <w:b/>
      <w:bCs/>
      <w:sz w:val="32"/>
      <w:szCs w:val="32"/>
    </w:rPr>
  </w:style>
  <w:style w:type="paragraph" w:customStyle="1" w:styleId="font15">
    <w:name w:val="font15"/>
    <w:basedOn w:val="ab"/>
    <w:qFormat/>
    <w:rsid w:val="008F7833"/>
    <w:pPr>
      <w:widowControl/>
      <w:adjustRightInd/>
      <w:spacing w:before="100" w:beforeAutospacing="1" w:after="100" w:afterAutospacing="1" w:line="240" w:lineRule="auto"/>
      <w:textAlignment w:val="auto"/>
    </w:pPr>
    <w:rPr>
      <w:rFonts w:eastAsia="新細明體"/>
      <w:b/>
      <w:bCs/>
      <w:szCs w:val="24"/>
      <w:u w:val="single"/>
    </w:rPr>
  </w:style>
  <w:style w:type="paragraph" w:customStyle="1" w:styleId="font16">
    <w:name w:val="font16"/>
    <w:basedOn w:val="ab"/>
    <w:qFormat/>
    <w:rsid w:val="008F7833"/>
    <w:pPr>
      <w:widowControl/>
      <w:adjustRightInd/>
      <w:spacing w:before="100" w:beforeAutospacing="1" w:after="100" w:afterAutospacing="1" w:line="240" w:lineRule="auto"/>
      <w:textAlignment w:val="auto"/>
    </w:pPr>
    <w:rPr>
      <w:rFonts w:ascii="新細明體" w:eastAsia="新細明體" w:hAnsi="新細明體" w:cs="新細明體"/>
      <w:b/>
      <w:bCs/>
      <w:szCs w:val="24"/>
      <w:u w:val="single"/>
    </w:rPr>
  </w:style>
  <w:style w:type="paragraph" w:customStyle="1" w:styleId="font17">
    <w:name w:val="font17"/>
    <w:basedOn w:val="ab"/>
    <w:qFormat/>
    <w:rsid w:val="008F7833"/>
    <w:pPr>
      <w:widowControl/>
      <w:adjustRightInd/>
      <w:spacing w:before="100" w:beforeAutospacing="1" w:after="100" w:afterAutospacing="1" w:line="240" w:lineRule="auto"/>
      <w:textAlignment w:val="auto"/>
    </w:pPr>
    <w:rPr>
      <w:rFonts w:ascii="細明體" w:eastAsia="細明體" w:hAnsi="細明體" w:cs="新細明體"/>
      <w:b/>
      <w:bCs/>
      <w:szCs w:val="24"/>
      <w:u w:val="single"/>
    </w:rPr>
  </w:style>
  <w:style w:type="paragraph" w:customStyle="1" w:styleId="xl68">
    <w:name w:val="xl68"/>
    <w:basedOn w:val="ab"/>
    <w:qFormat/>
    <w:rsid w:val="008F7833"/>
    <w:pPr>
      <w:widowControl/>
      <w:adjustRightInd/>
      <w:spacing w:before="100" w:beforeAutospacing="1" w:after="100" w:afterAutospacing="1" w:line="240" w:lineRule="auto"/>
      <w:textAlignment w:val="top"/>
    </w:pPr>
    <w:rPr>
      <w:rFonts w:eastAsia="新細明體"/>
      <w:szCs w:val="24"/>
    </w:rPr>
  </w:style>
  <w:style w:type="paragraph" w:customStyle="1" w:styleId="xl69">
    <w:name w:val="xl69"/>
    <w:basedOn w:val="ab"/>
    <w:qFormat/>
    <w:rsid w:val="008F7833"/>
    <w:pPr>
      <w:widowControl/>
      <w:adjustRightInd/>
      <w:spacing w:before="100" w:beforeAutospacing="1" w:after="100" w:afterAutospacing="1" w:line="240" w:lineRule="auto"/>
      <w:textAlignment w:val="top"/>
    </w:pPr>
    <w:rPr>
      <w:rFonts w:eastAsia="新細明體"/>
      <w:szCs w:val="24"/>
    </w:rPr>
  </w:style>
  <w:style w:type="paragraph" w:customStyle="1" w:styleId="xl70">
    <w:name w:val="xl70"/>
    <w:basedOn w:val="ab"/>
    <w:qFormat/>
    <w:rsid w:val="008F7833"/>
    <w:pPr>
      <w:widowControl/>
      <w:adjustRightInd/>
      <w:spacing w:before="100" w:beforeAutospacing="1" w:after="100" w:afterAutospacing="1" w:line="240" w:lineRule="auto"/>
      <w:textAlignment w:val="top"/>
    </w:pPr>
    <w:rPr>
      <w:rFonts w:eastAsia="新細明體"/>
      <w:b/>
      <w:bCs/>
      <w:szCs w:val="24"/>
    </w:rPr>
  </w:style>
  <w:style w:type="paragraph" w:customStyle="1" w:styleId="xl71">
    <w:name w:val="xl71"/>
    <w:basedOn w:val="ab"/>
    <w:qFormat/>
    <w:rsid w:val="008F7833"/>
    <w:pPr>
      <w:widowControl/>
      <w:adjustRightInd/>
      <w:spacing w:before="100" w:beforeAutospacing="1" w:after="100" w:afterAutospacing="1" w:line="240" w:lineRule="auto"/>
      <w:textAlignment w:val="top"/>
    </w:pPr>
    <w:rPr>
      <w:rFonts w:eastAsia="新細明體"/>
      <w:b/>
      <w:bCs/>
      <w:szCs w:val="24"/>
    </w:rPr>
  </w:style>
  <w:style w:type="paragraph" w:customStyle="1" w:styleId="xl72">
    <w:name w:val="xl72"/>
    <w:basedOn w:val="ab"/>
    <w:qFormat/>
    <w:rsid w:val="008F7833"/>
    <w:pPr>
      <w:widowControl/>
      <w:adjustRightInd/>
      <w:spacing w:before="100" w:beforeAutospacing="1" w:after="100" w:afterAutospacing="1" w:line="240" w:lineRule="auto"/>
      <w:textAlignment w:val="top"/>
    </w:pPr>
    <w:rPr>
      <w:rFonts w:eastAsia="新細明體"/>
      <w:b/>
      <w:bCs/>
      <w:szCs w:val="24"/>
    </w:rPr>
  </w:style>
  <w:style w:type="paragraph" w:customStyle="1" w:styleId="xl73">
    <w:name w:val="xl73"/>
    <w:basedOn w:val="ab"/>
    <w:qFormat/>
    <w:rsid w:val="008F7833"/>
    <w:pPr>
      <w:widowControl/>
      <w:adjustRightInd/>
      <w:spacing w:before="100" w:beforeAutospacing="1" w:after="100" w:afterAutospacing="1" w:line="240" w:lineRule="auto"/>
      <w:textAlignment w:val="top"/>
    </w:pPr>
    <w:rPr>
      <w:rFonts w:ascii="新細明體" w:eastAsia="新細明體" w:hAnsi="新細明體" w:cs="新細明體"/>
      <w:b/>
      <w:bCs/>
      <w:szCs w:val="24"/>
    </w:rPr>
  </w:style>
  <w:style w:type="paragraph" w:customStyle="1" w:styleId="xl74">
    <w:name w:val="xl74"/>
    <w:basedOn w:val="ab"/>
    <w:qFormat/>
    <w:rsid w:val="008F7833"/>
    <w:pPr>
      <w:widowControl/>
      <w:adjustRightInd/>
      <w:spacing w:before="100" w:beforeAutospacing="1" w:after="100" w:afterAutospacing="1" w:line="240" w:lineRule="auto"/>
      <w:textAlignment w:val="top"/>
    </w:pPr>
    <w:rPr>
      <w:rFonts w:eastAsia="新細明體"/>
      <w:szCs w:val="24"/>
    </w:rPr>
  </w:style>
  <w:style w:type="paragraph" w:customStyle="1" w:styleId="xl75">
    <w:name w:val="xl75"/>
    <w:basedOn w:val="ab"/>
    <w:qFormat/>
    <w:rsid w:val="008F7833"/>
    <w:pPr>
      <w:widowControl/>
      <w:pBdr>
        <w:top w:val="single" w:sz="4" w:space="0" w:color="auto"/>
        <w:left w:val="single" w:sz="4" w:space="0" w:color="auto"/>
      </w:pBdr>
      <w:adjustRightInd/>
      <w:spacing w:before="100" w:beforeAutospacing="1" w:after="100" w:afterAutospacing="1" w:line="240" w:lineRule="auto"/>
      <w:textAlignment w:val="top"/>
    </w:pPr>
    <w:rPr>
      <w:rFonts w:eastAsia="新細明體"/>
      <w:b/>
      <w:bCs/>
      <w:szCs w:val="24"/>
    </w:rPr>
  </w:style>
  <w:style w:type="paragraph" w:customStyle="1" w:styleId="xl76">
    <w:name w:val="xl76"/>
    <w:basedOn w:val="ab"/>
    <w:qFormat/>
    <w:rsid w:val="008F7833"/>
    <w:pPr>
      <w:widowControl/>
      <w:adjustRightInd/>
      <w:spacing w:before="100" w:beforeAutospacing="1" w:after="100" w:afterAutospacing="1" w:line="240" w:lineRule="auto"/>
      <w:textAlignment w:val="top"/>
    </w:pPr>
    <w:rPr>
      <w:rFonts w:eastAsia="新細明體"/>
      <w:szCs w:val="24"/>
    </w:rPr>
  </w:style>
  <w:style w:type="paragraph" w:customStyle="1" w:styleId="xl77">
    <w:name w:val="xl77"/>
    <w:basedOn w:val="ab"/>
    <w:qFormat/>
    <w:rsid w:val="008F7833"/>
    <w:pPr>
      <w:widowControl/>
      <w:pBdr>
        <w:left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78">
    <w:name w:val="xl78"/>
    <w:basedOn w:val="ab"/>
    <w:qFormat/>
    <w:rsid w:val="008F7833"/>
    <w:pPr>
      <w:widowControl/>
      <w:pBdr>
        <w:right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79">
    <w:name w:val="xl79"/>
    <w:basedOn w:val="ab"/>
    <w:qFormat/>
    <w:rsid w:val="008F7833"/>
    <w:pPr>
      <w:widowControl/>
      <w:pBdr>
        <w:left w:val="single" w:sz="4" w:space="0" w:color="auto"/>
        <w:bottom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80">
    <w:name w:val="xl80"/>
    <w:basedOn w:val="ab"/>
    <w:qFormat/>
    <w:rsid w:val="008F7833"/>
    <w:pPr>
      <w:widowControl/>
      <w:pBdr>
        <w:bottom w:val="single" w:sz="4" w:space="0" w:color="auto"/>
        <w:right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81">
    <w:name w:val="xl81"/>
    <w:basedOn w:val="ab"/>
    <w:qFormat/>
    <w:rsid w:val="008F7833"/>
    <w:pPr>
      <w:widowControl/>
      <w:pBdr>
        <w:top w:val="single" w:sz="4" w:space="0" w:color="auto"/>
        <w:right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82">
    <w:name w:val="xl82"/>
    <w:basedOn w:val="ab"/>
    <w:qFormat/>
    <w:rsid w:val="008F7833"/>
    <w:pPr>
      <w:widowControl/>
      <w:adjustRightInd/>
      <w:spacing w:before="100" w:beforeAutospacing="1" w:after="100" w:afterAutospacing="1" w:line="240" w:lineRule="auto"/>
      <w:textAlignment w:val="top"/>
    </w:pPr>
    <w:rPr>
      <w:rFonts w:eastAsia="新細明體"/>
      <w:b/>
      <w:bCs/>
      <w:szCs w:val="24"/>
    </w:rPr>
  </w:style>
  <w:style w:type="paragraph" w:customStyle="1" w:styleId="xl83">
    <w:name w:val="xl83"/>
    <w:basedOn w:val="ab"/>
    <w:qFormat/>
    <w:rsid w:val="008F7833"/>
    <w:pPr>
      <w:widowControl/>
      <w:adjustRightInd/>
      <w:spacing w:before="100" w:beforeAutospacing="1" w:after="100" w:afterAutospacing="1" w:line="240" w:lineRule="auto"/>
      <w:textAlignment w:val="top"/>
    </w:pPr>
    <w:rPr>
      <w:rFonts w:eastAsia="新細明體"/>
      <w:b/>
      <w:bCs/>
      <w:szCs w:val="24"/>
    </w:rPr>
  </w:style>
  <w:style w:type="paragraph" w:customStyle="1" w:styleId="xl84">
    <w:name w:val="xl84"/>
    <w:basedOn w:val="ab"/>
    <w:qFormat/>
    <w:rsid w:val="008F7833"/>
    <w:pPr>
      <w:widowControl/>
      <w:pBdr>
        <w:left w:val="single" w:sz="4" w:space="0" w:color="auto"/>
      </w:pBdr>
      <w:adjustRightInd/>
      <w:spacing w:before="100" w:beforeAutospacing="1" w:after="100" w:afterAutospacing="1" w:line="240" w:lineRule="auto"/>
      <w:textAlignment w:val="top"/>
    </w:pPr>
    <w:rPr>
      <w:rFonts w:eastAsia="新細明體"/>
      <w:b/>
      <w:bCs/>
      <w:szCs w:val="24"/>
    </w:rPr>
  </w:style>
  <w:style w:type="paragraph" w:customStyle="1" w:styleId="xl85">
    <w:name w:val="xl85"/>
    <w:basedOn w:val="ab"/>
    <w:qFormat/>
    <w:rsid w:val="008F7833"/>
    <w:pPr>
      <w:widowControl/>
      <w:pBdr>
        <w:top w:val="single" w:sz="8" w:space="0" w:color="auto"/>
        <w:left w:val="single" w:sz="8" w:space="0" w:color="auto"/>
        <w:bottom w:val="single" w:sz="8" w:space="0" w:color="auto"/>
        <w:right w:val="single" w:sz="8" w:space="0" w:color="auto"/>
      </w:pBdr>
      <w:shd w:val="clear" w:color="000000" w:fill="CCFFCC"/>
      <w:adjustRightInd/>
      <w:spacing w:before="100" w:beforeAutospacing="1" w:after="100" w:afterAutospacing="1" w:line="240" w:lineRule="auto"/>
      <w:textAlignment w:val="top"/>
    </w:pPr>
    <w:rPr>
      <w:rFonts w:eastAsia="新細明體"/>
      <w:b/>
      <w:bCs/>
      <w:szCs w:val="24"/>
    </w:rPr>
  </w:style>
  <w:style w:type="paragraph" w:customStyle="1" w:styleId="xl86">
    <w:name w:val="xl86"/>
    <w:basedOn w:val="ab"/>
    <w:qFormat/>
    <w:rsid w:val="008F7833"/>
    <w:pPr>
      <w:widowControl/>
      <w:adjustRightInd/>
      <w:spacing w:before="100" w:beforeAutospacing="1" w:after="100" w:afterAutospacing="1" w:line="240" w:lineRule="auto"/>
      <w:textAlignment w:val="top"/>
    </w:pPr>
    <w:rPr>
      <w:rFonts w:eastAsia="新細明體"/>
      <w:b/>
      <w:bCs/>
      <w:szCs w:val="24"/>
    </w:rPr>
  </w:style>
  <w:style w:type="paragraph" w:customStyle="1" w:styleId="xl87">
    <w:name w:val="xl87"/>
    <w:basedOn w:val="ab"/>
    <w:qFormat/>
    <w:rsid w:val="008F7833"/>
    <w:pPr>
      <w:widowControl/>
      <w:pBdr>
        <w:left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88">
    <w:name w:val="xl88"/>
    <w:basedOn w:val="ab"/>
    <w:qFormat/>
    <w:rsid w:val="008F7833"/>
    <w:pPr>
      <w:widowControl/>
      <w:pBdr>
        <w:left w:val="single" w:sz="4" w:space="0" w:color="auto"/>
        <w:bottom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89">
    <w:name w:val="xl89"/>
    <w:basedOn w:val="ab"/>
    <w:qFormat/>
    <w:rsid w:val="008F7833"/>
    <w:pPr>
      <w:widowControl/>
      <w:adjustRightInd/>
      <w:spacing w:before="100" w:beforeAutospacing="1" w:after="100" w:afterAutospacing="1" w:line="240" w:lineRule="auto"/>
      <w:textAlignment w:val="top"/>
    </w:pPr>
    <w:rPr>
      <w:rFonts w:ascii="新細明體" w:eastAsia="新細明體" w:hAnsi="新細明體" w:cs="新細明體"/>
      <w:b/>
      <w:bCs/>
      <w:szCs w:val="24"/>
    </w:rPr>
  </w:style>
  <w:style w:type="paragraph" w:customStyle="1" w:styleId="xl90">
    <w:name w:val="xl90"/>
    <w:basedOn w:val="ab"/>
    <w:qFormat/>
    <w:rsid w:val="008F7833"/>
    <w:pPr>
      <w:widowControl/>
      <w:adjustRightInd/>
      <w:spacing w:before="100" w:beforeAutospacing="1" w:after="100" w:afterAutospacing="1" w:line="240" w:lineRule="auto"/>
      <w:textAlignment w:val="top"/>
    </w:pPr>
    <w:rPr>
      <w:rFonts w:eastAsia="新細明體"/>
      <w:b/>
      <w:bCs/>
      <w:szCs w:val="24"/>
    </w:rPr>
  </w:style>
  <w:style w:type="paragraph" w:customStyle="1" w:styleId="xl91">
    <w:name w:val="xl91"/>
    <w:basedOn w:val="ab"/>
    <w:qFormat/>
    <w:rsid w:val="008F7833"/>
    <w:pPr>
      <w:widowControl/>
      <w:adjustRightInd/>
      <w:spacing w:before="100" w:beforeAutospacing="1" w:after="100" w:afterAutospacing="1" w:line="240" w:lineRule="auto"/>
      <w:textAlignment w:val="top"/>
    </w:pPr>
    <w:rPr>
      <w:rFonts w:ascii="新細明體" w:eastAsia="新細明體" w:hAnsi="新細明體" w:cs="新細明體"/>
      <w:b/>
      <w:bCs/>
      <w:szCs w:val="24"/>
    </w:rPr>
  </w:style>
  <w:style w:type="paragraph" w:customStyle="1" w:styleId="xl92">
    <w:name w:val="xl92"/>
    <w:basedOn w:val="ab"/>
    <w:qFormat/>
    <w:rsid w:val="008F7833"/>
    <w:pPr>
      <w:widowControl/>
      <w:pBdr>
        <w:top w:val="single" w:sz="8" w:space="0" w:color="auto"/>
        <w:left w:val="single" w:sz="8" w:space="0" w:color="auto"/>
        <w:bottom w:val="single" w:sz="8" w:space="0" w:color="auto"/>
        <w:right w:val="single" w:sz="8" w:space="0" w:color="auto"/>
      </w:pBdr>
      <w:shd w:val="clear" w:color="000000" w:fill="CCFFCC"/>
      <w:adjustRightInd/>
      <w:spacing w:before="100" w:beforeAutospacing="1" w:after="100" w:afterAutospacing="1" w:line="240" w:lineRule="auto"/>
      <w:textAlignment w:val="top"/>
    </w:pPr>
    <w:rPr>
      <w:rFonts w:eastAsia="新細明體"/>
      <w:b/>
      <w:bCs/>
      <w:szCs w:val="24"/>
    </w:rPr>
  </w:style>
  <w:style w:type="paragraph" w:customStyle="1" w:styleId="xl93">
    <w:name w:val="xl93"/>
    <w:basedOn w:val="ab"/>
    <w:qFormat/>
    <w:rsid w:val="008F7833"/>
    <w:pPr>
      <w:widowControl/>
      <w:adjustRightInd/>
      <w:spacing w:before="100" w:beforeAutospacing="1" w:after="100" w:afterAutospacing="1" w:line="240" w:lineRule="auto"/>
      <w:textAlignment w:val="top"/>
    </w:pPr>
    <w:rPr>
      <w:rFonts w:ascii="新細明體" w:eastAsia="新細明體" w:hAnsi="新細明體" w:cs="新細明體"/>
      <w:b/>
      <w:bCs/>
      <w:szCs w:val="24"/>
    </w:rPr>
  </w:style>
  <w:style w:type="paragraph" w:customStyle="1" w:styleId="xl94">
    <w:name w:val="xl94"/>
    <w:basedOn w:val="ab"/>
    <w:qFormat/>
    <w:rsid w:val="008F7833"/>
    <w:pPr>
      <w:widowControl/>
      <w:adjustRightInd/>
      <w:spacing w:before="100" w:beforeAutospacing="1" w:after="100" w:afterAutospacing="1" w:line="240" w:lineRule="auto"/>
      <w:textAlignment w:val="top"/>
    </w:pPr>
    <w:rPr>
      <w:rFonts w:ascii="新細明體" w:eastAsia="新細明體" w:hAnsi="新細明體" w:cs="新細明體"/>
      <w:szCs w:val="24"/>
    </w:rPr>
  </w:style>
  <w:style w:type="paragraph" w:customStyle="1" w:styleId="xl95">
    <w:name w:val="xl95"/>
    <w:basedOn w:val="ab"/>
    <w:qFormat/>
    <w:rsid w:val="008F7833"/>
    <w:pPr>
      <w:widowControl/>
      <w:adjustRightInd/>
      <w:spacing w:before="100" w:beforeAutospacing="1" w:after="100" w:afterAutospacing="1" w:line="240" w:lineRule="auto"/>
      <w:textAlignment w:val="top"/>
    </w:pPr>
    <w:rPr>
      <w:rFonts w:eastAsia="新細明體"/>
      <w:szCs w:val="24"/>
    </w:rPr>
  </w:style>
  <w:style w:type="paragraph" w:customStyle="1" w:styleId="xl96">
    <w:name w:val="xl96"/>
    <w:basedOn w:val="ab"/>
    <w:qFormat/>
    <w:rsid w:val="008F7833"/>
    <w:pPr>
      <w:widowControl/>
      <w:pBdr>
        <w:top w:val="single" w:sz="4" w:space="0" w:color="auto"/>
        <w:left w:val="single" w:sz="4" w:space="0" w:color="auto"/>
      </w:pBdr>
      <w:adjustRightInd/>
      <w:spacing w:before="100" w:beforeAutospacing="1" w:after="100" w:afterAutospacing="1" w:line="240" w:lineRule="auto"/>
      <w:textAlignment w:val="top"/>
    </w:pPr>
    <w:rPr>
      <w:rFonts w:eastAsia="新細明體"/>
      <w:b/>
      <w:bCs/>
      <w:szCs w:val="24"/>
    </w:rPr>
  </w:style>
  <w:style w:type="paragraph" w:customStyle="1" w:styleId="xl97">
    <w:name w:val="xl97"/>
    <w:basedOn w:val="ab"/>
    <w:qFormat/>
    <w:rsid w:val="008F7833"/>
    <w:pPr>
      <w:widowControl/>
      <w:pBdr>
        <w:top w:val="single" w:sz="4" w:space="0" w:color="auto"/>
        <w:right w:val="single" w:sz="4" w:space="0" w:color="auto"/>
      </w:pBdr>
      <w:adjustRightInd/>
      <w:spacing w:before="100" w:beforeAutospacing="1" w:after="100" w:afterAutospacing="1" w:line="240" w:lineRule="auto"/>
      <w:textAlignment w:val="top"/>
    </w:pPr>
    <w:rPr>
      <w:rFonts w:eastAsia="新細明體"/>
      <w:b/>
      <w:bCs/>
      <w:szCs w:val="24"/>
    </w:rPr>
  </w:style>
  <w:style w:type="paragraph" w:customStyle="1" w:styleId="xl98">
    <w:name w:val="xl98"/>
    <w:basedOn w:val="ab"/>
    <w:qFormat/>
    <w:rsid w:val="008F7833"/>
    <w:pPr>
      <w:widowControl/>
      <w:adjustRightInd/>
      <w:spacing w:before="100" w:beforeAutospacing="1" w:after="100" w:afterAutospacing="1" w:line="240" w:lineRule="auto"/>
      <w:textAlignment w:val="top"/>
    </w:pPr>
    <w:rPr>
      <w:rFonts w:ascii="新細明體" w:eastAsia="新細明體" w:hAnsi="新細明體" w:cs="新細明體"/>
      <w:szCs w:val="24"/>
    </w:rPr>
  </w:style>
  <w:style w:type="paragraph" w:customStyle="1" w:styleId="xl99">
    <w:name w:val="xl99"/>
    <w:basedOn w:val="ab"/>
    <w:qFormat/>
    <w:rsid w:val="008F7833"/>
    <w:pPr>
      <w:widowControl/>
      <w:pBdr>
        <w:left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100">
    <w:name w:val="xl100"/>
    <w:basedOn w:val="ab"/>
    <w:qFormat/>
    <w:rsid w:val="008F7833"/>
    <w:pPr>
      <w:widowControl/>
      <w:pBdr>
        <w:right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101">
    <w:name w:val="xl101"/>
    <w:basedOn w:val="ab"/>
    <w:qFormat/>
    <w:rsid w:val="008F7833"/>
    <w:pPr>
      <w:widowControl/>
      <w:adjustRightInd/>
      <w:spacing w:before="100" w:beforeAutospacing="1" w:after="100" w:afterAutospacing="1" w:line="240" w:lineRule="auto"/>
      <w:textAlignment w:val="top"/>
    </w:pPr>
    <w:rPr>
      <w:rFonts w:eastAsia="新細明體"/>
      <w:szCs w:val="24"/>
    </w:rPr>
  </w:style>
  <w:style w:type="paragraph" w:customStyle="1" w:styleId="xl102">
    <w:name w:val="xl102"/>
    <w:basedOn w:val="ab"/>
    <w:qFormat/>
    <w:rsid w:val="008F7833"/>
    <w:pPr>
      <w:widowControl/>
      <w:pBdr>
        <w:left w:val="single" w:sz="4" w:space="0" w:color="auto"/>
        <w:bottom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103">
    <w:name w:val="xl103"/>
    <w:basedOn w:val="ab"/>
    <w:qFormat/>
    <w:rsid w:val="008F7833"/>
    <w:pPr>
      <w:widowControl/>
      <w:pBdr>
        <w:bottom w:val="single" w:sz="4" w:space="0" w:color="auto"/>
        <w:right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104">
    <w:name w:val="xl104"/>
    <w:basedOn w:val="ab"/>
    <w:qFormat/>
    <w:rsid w:val="008F7833"/>
    <w:pPr>
      <w:widowControl/>
      <w:adjustRightInd/>
      <w:spacing w:before="100" w:beforeAutospacing="1" w:after="100" w:afterAutospacing="1" w:line="240" w:lineRule="auto"/>
      <w:textAlignment w:val="top"/>
    </w:pPr>
    <w:rPr>
      <w:rFonts w:ascii="新細明體" w:eastAsia="新細明體" w:hAnsi="新細明體" w:cs="新細明體"/>
      <w:szCs w:val="24"/>
    </w:rPr>
  </w:style>
  <w:style w:type="paragraph" w:customStyle="1" w:styleId="xl105">
    <w:name w:val="xl105"/>
    <w:basedOn w:val="ab"/>
    <w:qFormat/>
    <w:rsid w:val="008F7833"/>
    <w:pPr>
      <w:widowControl/>
      <w:pBdr>
        <w:right w:val="single" w:sz="4" w:space="0" w:color="auto"/>
      </w:pBdr>
      <w:adjustRightInd/>
      <w:spacing w:before="100" w:beforeAutospacing="1" w:after="100" w:afterAutospacing="1" w:line="240" w:lineRule="auto"/>
      <w:textAlignment w:val="top"/>
    </w:pPr>
    <w:rPr>
      <w:rFonts w:eastAsia="新細明體"/>
      <w:b/>
      <w:bCs/>
      <w:szCs w:val="24"/>
    </w:rPr>
  </w:style>
  <w:style w:type="paragraph" w:customStyle="1" w:styleId="xl106">
    <w:name w:val="xl106"/>
    <w:basedOn w:val="ab"/>
    <w:qFormat/>
    <w:rsid w:val="008F7833"/>
    <w:pPr>
      <w:widowControl/>
      <w:adjustRightInd/>
      <w:spacing w:before="100" w:beforeAutospacing="1" w:after="100" w:afterAutospacing="1" w:line="240" w:lineRule="auto"/>
      <w:textAlignment w:val="top"/>
    </w:pPr>
    <w:rPr>
      <w:rFonts w:eastAsia="新細明體"/>
      <w:szCs w:val="24"/>
    </w:rPr>
  </w:style>
  <w:style w:type="paragraph" w:customStyle="1" w:styleId="xl107">
    <w:name w:val="xl107"/>
    <w:basedOn w:val="ab"/>
    <w:qFormat/>
    <w:rsid w:val="008F7833"/>
    <w:pPr>
      <w:widowControl/>
      <w:pBdr>
        <w:top w:val="single" w:sz="4" w:space="0" w:color="auto"/>
        <w:left w:val="single" w:sz="4" w:space="0" w:color="auto"/>
      </w:pBdr>
      <w:adjustRightInd/>
      <w:spacing w:before="100" w:beforeAutospacing="1" w:after="100" w:afterAutospacing="1" w:line="240" w:lineRule="auto"/>
      <w:textAlignment w:val="top"/>
    </w:pPr>
    <w:rPr>
      <w:rFonts w:eastAsia="新細明體"/>
      <w:b/>
      <w:bCs/>
      <w:szCs w:val="24"/>
    </w:rPr>
  </w:style>
  <w:style w:type="paragraph" w:customStyle="1" w:styleId="xl108">
    <w:name w:val="xl108"/>
    <w:basedOn w:val="ab"/>
    <w:qFormat/>
    <w:rsid w:val="008F7833"/>
    <w:pPr>
      <w:widowControl/>
      <w:pBdr>
        <w:top w:val="single" w:sz="4" w:space="0" w:color="auto"/>
        <w:right w:val="single" w:sz="4" w:space="0" w:color="auto"/>
      </w:pBdr>
      <w:adjustRightInd/>
      <w:spacing w:before="100" w:beforeAutospacing="1" w:after="100" w:afterAutospacing="1" w:line="240" w:lineRule="auto"/>
      <w:textAlignment w:val="top"/>
    </w:pPr>
    <w:rPr>
      <w:rFonts w:eastAsia="新細明體"/>
      <w:b/>
      <w:bCs/>
      <w:szCs w:val="24"/>
    </w:rPr>
  </w:style>
  <w:style w:type="paragraph" w:customStyle="1" w:styleId="xl109">
    <w:name w:val="xl109"/>
    <w:basedOn w:val="ab"/>
    <w:qFormat/>
    <w:rsid w:val="008F7833"/>
    <w:pPr>
      <w:widowControl/>
      <w:adjustRightInd/>
      <w:spacing w:before="100" w:beforeAutospacing="1" w:after="100" w:afterAutospacing="1" w:line="240" w:lineRule="auto"/>
      <w:textAlignment w:val="top"/>
    </w:pPr>
    <w:rPr>
      <w:rFonts w:ascii="細明體" w:eastAsia="細明體" w:hAnsi="細明體" w:cs="新細明體"/>
      <w:b/>
      <w:bCs/>
      <w:sz w:val="32"/>
      <w:szCs w:val="32"/>
    </w:rPr>
  </w:style>
  <w:style w:type="paragraph" w:customStyle="1" w:styleId="xl110">
    <w:name w:val="xl110"/>
    <w:basedOn w:val="ab"/>
    <w:qFormat/>
    <w:rsid w:val="008F7833"/>
    <w:pPr>
      <w:widowControl/>
      <w:pBdr>
        <w:right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111">
    <w:name w:val="xl111"/>
    <w:basedOn w:val="ab"/>
    <w:qFormat/>
    <w:rsid w:val="008F7833"/>
    <w:pPr>
      <w:widowControl/>
      <w:pBdr>
        <w:right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112">
    <w:name w:val="xl112"/>
    <w:basedOn w:val="ab"/>
    <w:qFormat/>
    <w:rsid w:val="008F7833"/>
    <w:pPr>
      <w:widowControl/>
      <w:pBdr>
        <w:top w:val="single" w:sz="8" w:space="0" w:color="auto"/>
        <w:left w:val="single" w:sz="8" w:space="0" w:color="auto"/>
        <w:bottom w:val="single" w:sz="8" w:space="0" w:color="auto"/>
        <w:right w:val="single" w:sz="8" w:space="0" w:color="auto"/>
      </w:pBdr>
      <w:shd w:val="clear" w:color="000000" w:fill="CCFFCC"/>
      <w:adjustRightInd/>
      <w:spacing w:before="100" w:beforeAutospacing="1" w:after="100" w:afterAutospacing="1" w:line="240" w:lineRule="auto"/>
      <w:textAlignment w:val="top"/>
    </w:pPr>
    <w:rPr>
      <w:rFonts w:eastAsia="新細明體"/>
      <w:b/>
      <w:bCs/>
      <w:szCs w:val="24"/>
    </w:rPr>
  </w:style>
  <w:style w:type="paragraph" w:customStyle="1" w:styleId="xl113">
    <w:name w:val="xl113"/>
    <w:basedOn w:val="ab"/>
    <w:qFormat/>
    <w:rsid w:val="008F7833"/>
    <w:pPr>
      <w:widowControl/>
      <w:adjustRightInd/>
      <w:spacing w:before="100" w:beforeAutospacing="1" w:after="100" w:afterAutospacing="1" w:line="240" w:lineRule="auto"/>
      <w:textAlignment w:val="top"/>
    </w:pPr>
    <w:rPr>
      <w:rFonts w:eastAsia="新細明體"/>
      <w:b/>
      <w:bCs/>
      <w:szCs w:val="24"/>
      <w:u w:val="single"/>
    </w:rPr>
  </w:style>
  <w:style w:type="paragraph" w:customStyle="1" w:styleId="xl114">
    <w:name w:val="xl114"/>
    <w:basedOn w:val="ab"/>
    <w:qFormat/>
    <w:rsid w:val="008F7833"/>
    <w:pPr>
      <w:widowControl/>
      <w:adjustRightInd/>
      <w:spacing w:before="100" w:beforeAutospacing="1" w:after="100" w:afterAutospacing="1" w:line="240" w:lineRule="auto"/>
      <w:textAlignment w:val="top"/>
    </w:pPr>
    <w:rPr>
      <w:rFonts w:ascii="新細明體" w:eastAsia="新細明體" w:hAnsi="新細明體" w:cs="新細明體"/>
      <w:b/>
      <w:bCs/>
      <w:szCs w:val="24"/>
      <w:u w:val="single"/>
    </w:rPr>
  </w:style>
  <w:style w:type="paragraph" w:customStyle="1" w:styleId="xl115">
    <w:name w:val="xl115"/>
    <w:basedOn w:val="ab"/>
    <w:qFormat/>
    <w:rsid w:val="008F7833"/>
    <w:pPr>
      <w:widowControl/>
      <w:adjustRightInd/>
      <w:spacing w:before="100" w:beforeAutospacing="1" w:after="100" w:afterAutospacing="1" w:line="240" w:lineRule="auto"/>
      <w:textAlignment w:val="top"/>
    </w:pPr>
    <w:rPr>
      <w:rFonts w:eastAsia="新細明體"/>
      <w:szCs w:val="24"/>
      <w:u w:val="single"/>
    </w:rPr>
  </w:style>
  <w:style w:type="paragraph" w:customStyle="1" w:styleId="xl116">
    <w:name w:val="xl116"/>
    <w:basedOn w:val="ab"/>
    <w:qFormat/>
    <w:rsid w:val="008F7833"/>
    <w:pPr>
      <w:widowControl/>
      <w:adjustRightInd/>
      <w:spacing w:before="100" w:beforeAutospacing="1" w:after="100" w:afterAutospacing="1" w:line="240" w:lineRule="auto"/>
      <w:textAlignment w:val="top"/>
    </w:pPr>
    <w:rPr>
      <w:rFonts w:eastAsia="新細明體"/>
      <w:b/>
      <w:bCs/>
      <w:szCs w:val="24"/>
      <w:u w:val="single"/>
    </w:rPr>
  </w:style>
  <w:style w:type="paragraph" w:customStyle="1" w:styleId="xl117">
    <w:name w:val="xl117"/>
    <w:basedOn w:val="ab"/>
    <w:qFormat/>
    <w:rsid w:val="008F7833"/>
    <w:pPr>
      <w:widowControl/>
      <w:adjustRightInd/>
      <w:spacing w:before="100" w:beforeAutospacing="1" w:after="100" w:afterAutospacing="1" w:line="240" w:lineRule="auto"/>
      <w:textAlignment w:val="top"/>
    </w:pPr>
    <w:rPr>
      <w:rFonts w:eastAsia="新細明體"/>
      <w:b/>
      <w:bCs/>
      <w:szCs w:val="24"/>
      <w:u w:val="single"/>
    </w:rPr>
  </w:style>
  <w:style w:type="paragraph" w:customStyle="1" w:styleId="xl118">
    <w:name w:val="xl118"/>
    <w:basedOn w:val="ab"/>
    <w:qFormat/>
    <w:rsid w:val="008F7833"/>
    <w:pPr>
      <w:widowControl/>
      <w:adjustRightInd/>
      <w:spacing w:before="100" w:beforeAutospacing="1" w:after="100" w:afterAutospacing="1" w:line="240" w:lineRule="auto"/>
      <w:textAlignment w:val="top"/>
    </w:pPr>
    <w:rPr>
      <w:rFonts w:eastAsia="新細明體"/>
      <w:szCs w:val="24"/>
      <w:u w:val="single"/>
    </w:rPr>
  </w:style>
  <w:style w:type="paragraph" w:customStyle="1" w:styleId="xl119">
    <w:name w:val="xl119"/>
    <w:basedOn w:val="ab"/>
    <w:qFormat/>
    <w:rsid w:val="008F7833"/>
    <w:pPr>
      <w:widowControl/>
      <w:pBdr>
        <w:top w:val="single" w:sz="4" w:space="0" w:color="auto"/>
        <w:left w:val="single" w:sz="4" w:space="0" w:color="auto"/>
      </w:pBdr>
      <w:adjustRightInd/>
      <w:spacing w:before="100" w:beforeAutospacing="1" w:after="100" w:afterAutospacing="1" w:line="240" w:lineRule="auto"/>
      <w:textAlignment w:val="top"/>
    </w:pPr>
    <w:rPr>
      <w:rFonts w:eastAsia="新細明體"/>
      <w:b/>
      <w:bCs/>
      <w:szCs w:val="24"/>
      <w:u w:val="single"/>
    </w:rPr>
  </w:style>
  <w:style w:type="paragraph" w:customStyle="1" w:styleId="xl120">
    <w:name w:val="xl120"/>
    <w:basedOn w:val="ab"/>
    <w:qFormat/>
    <w:rsid w:val="008F7833"/>
    <w:pPr>
      <w:widowControl/>
      <w:pBdr>
        <w:top w:val="single" w:sz="4" w:space="0" w:color="auto"/>
        <w:right w:val="single" w:sz="4" w:space="0" w:color="auto"/>
      </w:pBdr>
      <w:adjustRightInd/>
      <w:spacing w:before="100" w:beforeAutospacing="1" w:after="100" w:afterAutospacing="1" w:line="240" w:lineRule="auto"/>
      <w:textAlignment w:val="top"/>
    </w:pPr>
    <w:rPr>
      <w:rFonts w:eastAsia="新細明體"/>
      <w:szCs w:val="24"/>
      <w:u w:val="single"/>
    </w:rPr>
  </w:style>
  <w:style w:type="paragraph" w:customStyle="1" w:styleId="xl121">
    <w:name w:val="xl121"/>
    <w:basedOn w:val="ab"/>
    <w:qFormat/>
    <w:rsid w:val="008F7833"/>
    <w:pPr>
      <w:widowControl/>
      <w:adjustRightInd/>
      <w:spacing w:before="100" w:beforeAutospacing="1" w:after="100" w:afterAutospacing="1" w:line="240" w:lineRule="auto"/>
      <w:textAlignment w:val="top"/>
    </w:pPr>
    <w:rPr>
      <w:rFonts w:ascii="新細明體" w:eastAsia="新細明體" w:hAnsi="新細明體" w:cs="新細明體"/>
      <w:szCs w:val="24"/>
      <w:u w:val="single"/>
    </w:rPr>
  </w:style>
  <w:style w:type="paragraph" w:customStyle="1" w:styleId="xl122">
    <w:name w:val="xl122"/>
    <w:basedOn w:val="ab"/>
    <w:qFormat/>
    <w:rsid w:val="008F7833"/>
    <w:pPr>
      <w:widowControl/>
      <w:pBdr>
        <w:left w:val="single" w:sz="4" w:space="0" w:color="auto"/>
      </w:pBdr>
      <w:adjustRightInd/>
      <w:spacing w:before="100" w:beforeAutospacing="1" w:after="100" w:afterAutospacing="1" w:line="240" w:lineRule="auto"/>
      <w:textAlignment w:val="top"/>
    </w:pPr>
    <w:rPr>
      <w:rFonts w:eastAsia="新細明體"/>
      <w:szCs w:val="24"/>
      <w:u w:val="single"/>
    </w:rPr>
  </w:style>
  <w:style w:type="paragraph" w:customStyle="1" w:styleId="xl123">
    <w:name w:val="xl123"/>
    <w:basedOn w:val="ab"/>
    <w:qFormat/>
    <w:rsid w:val="008F7833"/>
    <w:pPr>
      <w:widowControl/>
      <w:pBdr>
        <w:right w:val="single" w:sz="4" w:space="0" w:color="auto"/>
      </w:pBdr>
      <w:adjustRightInd/>
      <w:spacing w:before="100" w:beforeAutospacing="1" w:after="100" w:afterAutospacing="1" w:line="240" w:lineRule="auto"/>
      <w:textAlignment w:val="top"/>
    </w:pPr>
    <w:rPr>
      <w:rFonts w:eastAsia="新細明體"/>
      <w:szCs w:val="24"/>
      <w:u w:val="single"/>
    </w:rPr>
  </w:style>
  <w:style w:type="paragraph" w:customStyle="1" w:styleId="xl124">
    <w:name w:val="xl124"/>
    <w:basedOn w:val="ab"/>
    <w:qFormat/>
    <w:rsid w:val="008F7833"/>
    <w:pPr>
      <w:widowControl/>
      <w:pBdr>
        <w:left w:val="single" w:sz="4" w:space="0" w:color="auto"/>
        <w:bottom w:val="single" w:sz="4" w:space="0" w:color="auto"/>
      </w:pBdr>
      <w:adjustRightInd/>
      <w:spacing w:before="100" w:beforeAutospacing="1" w:after="100" w:afterAutospacing="1" w:line="240" w:lineRule="auto"/>
      <w:textAlignment w:val="top"/>
    </w:pPr>
    <w:rPr>
      <w:rFonts w:eastAsia="新細明體"/>
      <w:szCs w:val="24"/>
      <w:u w:val="single"/>
    </w:rPr>
  </w:style>
  <w:style w:type="paragraph" w:customStyle="1" w:styleId="xl125">
    <w:name w:val="xl125"/>
    <w:basedOn w:val="ab"/>
    <w:qFormat/>
    <w:rsid w:val="008F7833"/>
    <w:pPr>
      <w:widowControl/>
      <w:pBdr>
        <w:bottom w:val="single" w:sz="4" w:space="0" w:color="auto"/>
        <w:right w:val="single" w:sz="4" w:space="0" w:color="auto"/>
      </w:pBdr>
      <w:adjustRightInd/>
      <w:spacing w:before="100" w:beforeAutospacing="1" w:after="100" w:afterAutospacing="1" w:line="240" w:lineRule="auto"/>
      <w:textAlignment w:val="top"/>
    </w:pPr>
    <w:rPr>
      <w:rFonts w:eastAsia="新細明體"/>
      <w:szCs w:val="24"/>
      <w:u w:val="single"/>
    </w:rPr>
  </w:style>
  <w:style w:type="paragraph" w:customStyle="1" w:styleId="xl126">
    <w:name w:val="xl126"/>
    <w:basedOn w:val="ab"/>
    <w:qFormat/>
    <w:rsid w:val="008F7833"/>
    <w:pPr>
      <w:widowControl/>
      <w:adjustRightInd/>
      <w:spacing w:before="100" w:beforeAutospacing="1" w:after="100" w:afterAutospacing="1" w:line="240" w:lineRule="auto"/>
      <w:textAlignment w:val="top"/>
    </w:pPr>
    <w:rPr>
      <w:rFonts w:ascii="細明體" w:eastAsia="細明體" w:hAnsi="細明體" w:cs="新細明體"/>
      <w:b/>
      <w:bCs/>
      <w:szCs w:val="24"/>
    </w:rPr>
  </w:style>
  <w:style w:type="paragraph" w:customStyle="1" w:styleId="xl127">
    <w:name w:val="xl127"/>
    <w:basedOn w:val="ab"/>
    <w:qFormat/>
    <w:rsid w:val="008F7833"/>
    <w:pPr>
      <w:widowControl/>
      <w:pBdr>
        <w:left w:val="single" w:sz="4" w:space="0" w:color="auto"/>
      </w:pBdr>
      <w:adjustRightInd/>
      <w:spacing w:before="100" w:beforeAutospacing="1" w:after="100" w:afterAutospacing="1" w:line="240" w:lineRule="auto"/>
      <w:textAlignment w:val="top"/>
    </w:pPr>
    <w:rPr>
      <w:rFonts w:eastAsia="新細明體"/>
      <w:b/>
      <w:bCs/>
      <w:szCs w:val="24"/>
    </w:rPr>
  </w:style>
  <w:style w:type="paragraph" w:customStyle="1" w:styleId="xl128">
    <w:name w:val="xl128"/>
    <w:basedOn w:val="ab"/>
    <w:qFormat/>
    <w:rsid w:val="008F7833"/>
    <w:pPr>
      <w:widowControl/>
      <w:pBdr>
        <w:right w:val="single" w:sz="4" w:space="0" w:color="auto"/>
      </w:pBdr>
      <w:adjustRightInd/>
      <w:spacing w:before="100" w:beforeAutospacing="1" w:after="100" w:afterAutospacing="1" w:line="240" w:lineRule="auto"/>
      <w:textAlignment w:val="top"/>
    </w:pPr>
    <w:rPr>
      <w:rFonts w:eastAsia="新細明體"/>
      <w:b/>
      <w:bCs/>
      <w:szCs w:val="24"/>
    </w:rPr>
  </w:style>
  <w:style w:type="paragraph" w:customStyle="1" w:styleId="xl129">
    <w:name w:val="xl129"/>
    <w:basedOn w:val="ab"/>
    <w:qFormat/>
    <w:rsid w:val="008F7833"/>
    <w:pPr>
      <w:widowControl/>
      <w:pBdr>
        <w:left w:val="single" w:sz="4" w:space="0" w:color="auto"/>
      </w:pBdr>
      <w:adjustRightInd/>
      <w:spacing w:before="100" w:beforeAutospacing="1" w:after="100" w:afterAutospacing="1" w:line="240" w:lineRule="auto"/>
      <w:textAlignment w:val="top"/>
    </w:pPr>
    <w:rPr>
      <w:rFonts w:eastAsia="新細明體"/>
      <w:szCs w:val="24"/>
      <w:u w:val="single"/>
    </w:rPr>
  </w:style>
  <w:style w:type="paragraph" w:customStyle="1" w:styleId="xl130">
    <w:name w:val="xl130"/>
    <w:basedOn w:val="ab"/>
    <w:qFormat/>
    <w:rsid w:val="008F7833"/>
    <w:pPr>
      <w:widowControl/>
      <w:pBdr>
        <w:right w:val="single" w:sz="4" w:space="0" w:color="auto"/>
      </w:pBdr>
      <w:adjustRightInd/>
      <w:spacing w:before="100" w:beforeAutospacing="1" w:after="100" w:afterAutospacing="1" w:line="240" w:lineRule="auto"/>
      <w:textAlignment w:val="top"/>
    </w:pPr>
    <w:rPr>
      <w:rFonts w:eastAsia="新細明體"/>
      <w:szCs w:val="24"/>
      <w:u w:val="single"/>
    </w:rPr>
  </w:style>
  <w:style w:type="paragraph" w:customStyle="1" w:styleId="xl131">
    <w:name w:val="xl131"/>
    <w:basedOn w:val="ab"/>
    <w:qFormat/>
    <w:rsid w:val="008F7833"/>
    <w:pPr>
      <w:widowControl/>
      <w:pBdr>
        <w:left w:val="single" w:sz="4" w:space="0" w:color="auto"/>
        <w:bottom w:val="single" w:sz="4" w:space="0" w:color="auto"/>
      </w:pBdr>
      <w:adjustRightInd/>
      <w:spacing w:before="100" w:beforeAutospacing="1" w:after="100" w:afterAutospacing="1" w:line="240" w:lineRule="auto"/>
      <w:textAlignment w:val="top"/>
    </w:pPr>
    <w:rPr>
      <w:rFonts w:eastAsia="新細明體"/>
      <w:szCs w:val="24"/>
      <w:u w:val="single"/>
    </w:rPr>
  </w:style>
  <w:style w:type="paragraph" w:customStyle="1" w:styleId="xl132">
    <w:name w:val="xl132"/>
    <w:basedOn w:val="ab"/>
    <w:qFormat/>
    <w:rsid w:val="008F7833"/>
    <w:pPr>
      <w:widowControl/>
      <w:pBdr>
        <w:bottom w:val="single" w:sz="4" w:space="0" w:color="auto"/>
        <w:right w:val="single" w:sz="4" w:space="0" w:color="auto"/>
      </w:pBdr>
      <w:adjustRightInd/>
      <w:spacing w:before="100" w:beforeAutospacing="1" w:after="100" w:afterAutospacing="1" w:line="240" w:lineRule="auto"/>
      <w:textAlignment w:val="top"/>
    </w:pPr>
    <w:rPr>
      <w:rFonts w:eastAsia="新細明體"/>
      <w:szCs w:val="24"/>
      <w:u w:val="single"/>
    </w:rPr>
  </w:style>
  <w:style w:type="paragraph" w:customStyle="1" w:styleId="xl133">
    <w:name w:val="xl133"/>
    <w:basedOn w:val="ab"/>
    <w:qFormat/>
    <w:rsid w:val="008F7833"/>
    <w:pPr>
      <w:widowControl/>
      <w:pBdr>
        <w:left w:val="single" w:sz="4" w:space="0" w:color="auto"/>
      </w:pBdr>
      <w:adjustRightInd/>
      <w:spacing w:before="100" w:beforeAutospacing="1" w:after="100" w:afterAutospacing="1" w:line="240" w:lineRule="auto"/>
      <w:textAlignment w:val="top"/>
    </w:pPr>
    <w:rPr>
      <w:rFonts w:eastAsia="新細明體"/>
      <w:b/>
      <w:bCs/>
      <w:szCs w:val="24"/>
      <w:u w:val="single"/>
    </w:rPr>
  </w:style>
  <w:style w:type="paragraph" w:customStyle="1" w:styleId="xl134">
    <w:name w:val="xl134"/>
    <w:basedOn w:val="ab"/>
    <w:qFormat/>
    <w:rsid w:val="008F7833"/>
    <w:pPr>
      <w:widowControl/>
      <w:pBdr>
        <w:right w:val="single" w:sz="4" w:space="0" w:color="auto"/>
      </w:pBdr>
      <w:adjustRightInd/>
      <w:spacing w:before="100" w:beforeAutospacing="1" w:after="100" w:afterAutospacing="1" w:line="240" w:lineRule="auto"/>
      <w:textAlignment w:val="top"/>
    </w:pPr>
    <w:rPr>
      <w:rFonts w:eastAsia="新細明體"/>
      <w:b/>
      <w:bCs/>
      <w:szCs w:val="24"/>
      <w:u w:val="single"/>
    </w:rPr>
  </w:style>
  <w:style w:type="paragraph" w:customStyle="1" w:styleId="xl135">
    <w:name w:val="xl135"/>
    <w:basedOn w:val="ab"/>
    <w:qFormat/>
    <w:rsid w:val="008F7833"/>
    <w:pPr>
      <w:widowControl/>
      <w:pBdr>
        <w:left w:val="single" w:sz="4" w:space="0" w:color="auto"/>
        <w:bottom w:val="single" w:sz="4" w:space="0" w:color="auto"/>
      </w:pBdr>
      <w:adjustRightInd/>
      <w:spacing w:before="100" w:beforeAutospacing="1" w:after="100" w:afterAutospacing="1" w:line="240" w:lineRule="auto"/>
      <w:textAlignment w:val="top"/>
    </w:pPr>
    <w:rPr>
      <w:rFonts w:eastAsia="新細明體"/>
      <w:b/>
      <w:bCs/>
      <w:szCs w:val="24"/>
      <w:u w:val="single"/>
    </w:rPr>
  </w:style>
  <w:style w:type="paragraph" w:customStyle="1" w:styleId="xl136">
    <w:name w:val="xl136"/>
    <w:basedOn w:val="ab"/>
    <w:qFormat/>
    <w:rsid w:val="008F7833"/>
    <w:pPr>
      <w:widowControl/>
      <w:pBdr>
        <w:bottom w:val="single" w:sz="4" w:space="0" w:color="auto"/>
        <w:right w:val="single" w:sz="4" w:space="0" w:color="auto"/>
      </w:pBdr>
      <w:adjustRightInd/>
      <w:spacing w:before="100" w:beforeAutospacing="1" w:after="100" w:afterAutospacing="1" w:line="240" w:lineRule="auto"/>
      <w:textAlignment w:val="top"/>
    </w:pPr>
    <w:rPr>
      <w:rFonts w:eastAsia="新細明體"/>
      <w:b/>
      <w:bCs/>
      <w:szCs w:val="24"/>
      <w:u w:val="single"/>
    </w:rPr>
  </w:style>
  <w:style w:type="paragraph" w:customStyle="1" w:styleId="xl137">
    <w:name w:val="xl137"/>
    <w:basedOn w:val="ab"/>
    <w:qFormat/>
    <w:rsid w:val="008F7833"/>
    <w:pPr>
      <w:widowControl/>
      <w:pBdr>
        <w:top w:val="single" w:sz="4" w:space="0" w:color="auto"/>
        <w:right w:val="single" w:sz="4" w:space="0" w:color="auto"/>
      </w:pBdr>
      <w:adjustRightInd/>
      <w:spacing w:before="100" w:beforeAutospacing="1" w:after="100" w:afterAutospacing="1" w:line="240" w:lineRule="auto"/>
      <w:textAlignment w:val="top"/>
    </w:pPr>
    <w:rPr>
      <w:rFonts w:eastAsia="新細明體"/>
      <w:b/>
      <w:bCs/>
      <w:szCs w:val="24"/>
      <w:u w:val="single"/>
    </w:rPr>
  </w:style>
  <w:style w:type="paragraph" w:customStyle="1" w:styleId="xl138">
    <w:name w:val="xl138"/>
    <w:basedOn w:val="ab"/>
    <w:qFormat/>
    <w:rsid w:val="008F7833"/>
    <w:pPr>
      <w:widowControl/>
      <w:adjustRightInd/>
      <w:spacing w:before="100" w:beforeAutospacing="1" w:after="100" w:afterAutospacing="1" w:line="240" w:lineRule="auto"/>
      <w:textAlignment w:val="top"/>
    </w:pPr>
    <w:rPr>
      <w:rFonts w:ascii="新細明體" w:eastAsia="新細明體" w:hAnsi="新細明體" w:cs="新細明體"/>
      <w:b/>
      <w:bCs/>
      <w:szCs w:val="24"/>
      <w:u w:val="single"/>
    </w:rPr>
  </w:style>
  <w:style w:type="paragraph" w:customStyle="1" w:styleId="xl139">
    <w:name w:val="xl139"/>
    <w:basedOn w:val="ab"/>
    <w:qFormat/>
    <w:rsid w:val="008F7833"/>
    <w:pPr>
      <w:widowControl/>
      <w:adjustRightInd/>
      <w:spacing w:before="100" w:beforeAutospacing="1" w:after="100" w:afterAutospacing="1" w:line="240" w:lineRule="auto"/>
      <w:textAlignment w:val="top"/>
    </w:pPr>
    <w:rPr>
      <w:rFonts w:eastAsia="新細明體"/>
      <w:szCs w:val="24"/>
      <w:u w:val="single"/>
    </w:rPr>
  </w:style>
  <w:style w:type="paragraph" w:customStyle="1" w:styleId="xl140">
    <w:name w:val="xl140"/>
    <w:basedOn w:val="ab"/>
    <w:qFormat/>
    <w:rsid w:val="008F7833"/>
    <w:pPr>
      <w:widowControl/>
      <w:adjustRightInd/>
      <w:spacing w:before="100" w:beforeAutospacing="1" w:after="100" w:afterAutospacing="1" w:line="240" w:lineRule="auto"/>
      <w:textAlignment w:val="top"/>
    </w:pPr>
    <w:rPr>
      <w:rFonts w:eastAsia="新細明體"/>
      <w:b/>
      <w:bCs/>
      <w:szCs w:val="24"/>
      <w:u w:val="single"/>
    </w:rPr>
  </w:style>
  <w:style w:type="paragraph" w:customStyle="1" w:styleId="xl141">
    <w:name w:val="xl141"/>
    <w:basedOn w:val="ab"/>
    <w:qFormat/>
    <w:rsid w:val="008F7833"/>
    <w:pPr>
      <w:widowControl/>
      <w:pBdr>
        <w:left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142">
    <w:name w:val="xl142"/>
    <w:basedOn w:val="ab"/>
    <w:qFormat/>
    <w:rsid w:val="008F7833"/>
    <w:pPr>
      <w:widowControl/>
      <w:pBdr>
        <w:right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143">
    <w:name w:val="xl143"/>
    <w:basedOn w:val="ab"/>
    <w:qFormat/>
    <w:rsid w:val="008F7833"/>
    <w:pPr>
      <w:widowControl/>
      <w:adjustRightInd/>
      <w:spacing w:before="100" w:beforeAutospacing="1" w:after="100" w:afterAutospacing="1" w:line="240" w:lineRule="auto"/>
      <w:textAlignment w:val="top"/>
    </w:pPr>
    <w:rPr>
      <w:rFonts w:eastAsia="新細明體"/>
      <w:b/>
      <w:bCs/>
      <w:szCs w:val="24"/>
      <w:u w:val="single"/>
    </w:rPr>
  </w:style>
  <w:style w:type="paragraph" w:customStyle="1" w:styleId="xl144">
    <w:name w:val="xl144"/>
    <w:basedOn w:val="ab"/>
    <w:qFormat/>
    <w:rsid w:val="008F7833"/>
    <w:pPr>
      <w:widowControl/>
      <w:adjustRightInd/>
      <w:spacing w:before="100" w:beforeAutospacing="1" w:after="100" w:afterAutospacing="1" w:line="240" w:lineRule="auto"/>
      <w:textAlignment w:val="top"/>
    </w:pPr>
    <w:rPr>
      <w:rFonts w:ascii="新細明體" w:eastAsia="新細明體" w:hAnsi="新細明體" w:cs="新細明體"/>
      <w:b/>
      <w:bCs/>
      <w:szCs w:val="24"/>
      <w:u w:val="single"/>
    </w:rPr>
  </w:style>
  <w:style w:type="paragraph" w:customStyle="1" w:styleId="xl145">
    <w:name w:val="xl145"/>
    <w:basedOn w:val="ab"/>
    <w:qFormat/>
    <w:rsid w:val="008F7833"/>
    <w:pPr>
      <w:widowControl/>
      <w:adjustRightInd/>
      <w:spacing w:before="100" w:beforeAutospacing="1" w:after="100" w:afterAutospacing="1" w:line="240" w:lineRule="auto"/>
      <w:textAlignment w:val="top"/>
    </w:pPr>
    <w:rPr>
      <w:rFonts w:ascii="新細明體" w:eastAsia="新細明體" w:hAnsi="新細明體" w:cs="新細明體"/>
      <w:b/>
      <w:bCs/>
      <w:szCs w:val="24"/>
      <w:u w:val="single"/>
    </w:rPr>
  </w:style>
  <w:style w:type="paragraph" w:customStyle="1" w:styleId="xl146">
    <w:name w:val="xl146"/>
    <w:basedOn w:val="ab"/>
    <w:qFormat/>
    <w:rsid w:val="008F7833"/>
    <w:pPr>
      <w:widowControl/>
      <w:adjustRightInd/>
      <w:spacing w:before="100" w:beforeAutospacing="1" w:after="100" w:afterAutospacing="1" w:line="240" w:lineRule="auto"/>
      <w:textAlignment w:val="top"/>
    </w:pPr>
    <w:rPr>
      <w:rFonts w:eastAsia="新細明體"/>
      <w:b/>
      <w:bCs/>
      <w:szCs w:val="24"/>
      <w:u w:val="single"/>
    </w:rPr>
  </w:style>
  <w:style w:type="paragraph" w:customStyle="1" w:styleId="xl147">
    <w:name w:val="xl147"/>
    <w:basedOn w:val="ab"/>
    <w:qFormat/>
    <w:rsid w:val="008F7833"/>
    <w:pPr>
      <w:widowControl/>
      <w:adjustRightInd/>
      <w:spacing w:before="100" w:beforeAutospacing="1" w:after="100" w:afterAutospacing="1" w:line="240" w:lineRule="auto"/>
      <w:textAlignment w:val="top"/>
    </w:pPr>
    <w:rPr>
      <w:rFonts w:eastAsia="新細明體"/>
      <w:szCs w:val="24"/>
      <w:u w:val="single"/>
    </w:rPr>
  </w:style>
  <w:style w:type="paragraph" w:customStyle="1" w:styleId="xl148">
    <w:name w:val="xl148"/>
    <w:basedOn w:val="ab"/>
    <w:qFormat/>
    <w:rsid w:val="008F7833"/>
    <w:pPr>
      <w:widowControl/>
      <w:pBdr>
        <w:top w:val="single" w:sz="4" w:space="0" w:color="auto"/>
        <w:left w:val="single" w:sz="4" w:space="0" w:color="auto"/>
      </w:pBdr>
      <w:adjustRightInd/>
      <w:spacing w:before="100" w:beforeAutospacing="1" w:after="100" w:afterAutospacing="1" w:line="240" w:lineRule="auto"/>
      <w:textAlignment w:val="top"/>
    </w:pPr>
    <w:rPr>
      <w:rFonts w:eastAsia="新細明體"/>
      <w:b/>
      <w:bCs/>
      <w:szCs w:val="24"/>
      <w:u w:val="single"/>
    </w:rPr>
  </w:style>
  <w:style w:type="paragraph" w:customStyle="1" w:styleId="xl149">
    <w:name w:val="xl149"/>
    <w:basedOn w:val="ab"/>
    <w:qFormat/>
    <w:rsid w:val="008F7833"/>
    <w:pPr>
      <w:widowControl/>
      <w:pBdr>
        <w:top w:val="single" w:sz="4" w:space="0" w:color="auto"/>
        <w:right w:val="single" w:sz="4" w:space="0" w:color="auto"/>
      </w:pBdr>
      <w:adjustRightInd/>
      <w:spacing w:before="100" w:beforeAutospacing="1" w:after="100" w:afterAutospacing="1" w:line="240" w:lineRule="auto"/>
      <w:textAlignment w:val="top"/>
    </w:pPr>
    <w:rPr>
      <w:rFonts w:eastAsia="新細明體"/>
      <w:b/>
      <w:bCs/>
      <w:szCs w:val="24"/>
      <w:u w:val="single"/>
    </w:rPr>
  </w:style>
  <w:style w:type="paragraph" w:customStyle="1" w:styleId="xl150">
    <w:name w:val="xl150"/>
    <w:basedOn w:val="ab"/>
    <w:qFormat/>
    <w:rsid w:val="008F7833"/>
    <w:pPr>
      <w:widowControl/>
      <w:pBdr>
        <w:left w:val="single" w:sz="4" w:space="0" w:color="auto"/>
      </w:pBdr>
      <w:adjustRightInd/>
      <w:spacing w:before="100" w:beforeAutospacing="1" w:after="100" w:afterAutospacing="1" w:line="240" w:lineRule="auto"/>
      <w:textAlignment w:val="top"/>
    </w:pPr>
    <w:rPr>
      <w:rFonts w:eastAsia="新細明體"/>
      <w:b/>
      <w:bCs/>
      <w:szCs w:val="24"/>
      <w:u w:val="single"/>
    </w:rPr>
  </w:style>
  <w:style w:type="paragraph" w:customStyle="1" w:styleId="xl151">
    <w:name w:val="xl151"/>
    <w:basedOn w:val="ab"/>
    <w:qFormat/>
    <w:rsid w:val="008F7833"/>
    <w:pPr>
      <w:widowControl/>
      <w:pBdr>
        <w:right w:val="single" w:sz="4" w:space="0" w:color="auto"/>
      </w:pBdr>
      <w:adjustRightInd/>
      <w:spacing w:before="100" w:beforeAutospacing="1" w:after="100" w:afterAutospacing="1" w:line="240" w:lineRule="auto"/>
      <w:textAlignment w:val="top"/>
    </w:pPr>
    <w:rPr>
      <w:rFonts w:eastAsia="新細明體"/>
      <w:b/>
      <w:bCs/>
      <w:szCs w:val="24"/>
      <w:u w:val="single"/>
    </w:rPr>
  </w:style>
  <w:style w:type="paragraph" w:customStyle="1" w:styleId="xl152">
    <w:name w:val="xl152"/>
    <w:basedOn w:val="ab"/>
    <w:qFormat/>
    <w:rsid w:val="008F7833"/>
    <w:pPr>
      <w:widowControl/>
      <w:pBdr>
        <w:left w:val="single" w:sz="4" w:space="0" w:color="auto"/>
        <w:bottom w:val="single" w:sz="4" w:space="0" w:color="auto"/>
      </w:pBdr>
      <w:adjustRightInd/>
      <w:spacing w:before="100" w:beforeAutospacing="1" w:after="100" w:afterAutospacing="1" w:line="240" w:lineRule="auto"/>
      <w:textAlignment w:val="top"/>
    </w:pPr>
    <w:rPr>
      <w:rFonts w:eastAsia="新細明體"/>
      <w:b/>
      <w:bCs/>
      <w:szCs w:val="24"/>
      <w:u w:val="single"/>
    </w:rPr>
  </w:style>
  <w:style w:type="paragraph" w:customStyle="1" w:styleId="xl153">
    <w:name w:val="xl153"/>
    <w:basedOn w:val="ab"/>
    <w:qFormat/>
    <w:rsid w:val="008F7833"/>
    <w:pPr>
      <w:widowControl/>
      <w:pBdr>
        <w:bottom w:val="single" w:sz="4" w:space="0" w:color="auto"/>
        <w:right w:val="single" w:sz="4" w:space="0" w:color="auto"/>
      </w:pBdr>
      <w:adjustRightInd/>
      <w:spacing w:before="100" w:beforeAutospacing="1" w:after="100" w:afterAutospacing="1" w:line="240" w:lineRule="auto"/>
      <w:textAlignment w:val="top"/>
    </w:pPr>
    <w:rPr>
      <w:rFonts w:eastAsia="新細明體"/>
      <w:b/>
      <w:bCs/>
      <w:szCs w:val="24"/>
      <w:u w:val="single"/>
    </w:rPr>
  </w:style>
  <w:style w:type="paragraph" w:customStyle="1" w:styleId="xl154">
    <w:name w:val="xl154"/>
    <w:basedOn w:val="ab"/>
    <w:qFormat/>
    <w:rsid w:val="008F7833"/>
    <w:pPr>
      <w:widowControl/>
      <w:pBdr>
        <w:top w:val="single" w:sz="4" w:space="0" w:color="auto"/>
        <w:left w:val="single" w:sz="4" w:space="0" w:color="auto"/>
      </w:pBdr>
      <w:adjustRightInd/>
      <w:spacing w:before="100" w:beforeAutospacing="1" w:after="100" w:afterAutospacing="1" w:line="240" w:lineRule="auto"/>
      <w:textAlignment w:val="top"/>
    </w:pPr>
    <w:rPr>
      <w:rFonts w:eastAsia="新細明體"/>
      <w:szCs w:val="24"/>
      <w:u w:val="single"/>
    </w:rPr>
  </w:style>
  <w:style w:type="paragraph" w:customStyle="1" w:styleId="xl155">
    <w:name w:val="xl155"/>
    <w:basedOn w:val="ab"/>
    <w:qFormat/>
    <w:rsid w:val="008F7833"/>
    <w:pPr>
      <w:widowControl/>
      <w:pBdr>
        <w:top w:val="single" w:sz="4" w:space="0" w:color="auto"/>
        <w:right w:val="single" w:sz="4" w:space="0" w:color="auto"/>
      </w:pBdr>
      <w:adjustRightInd/>
      <w:spacing w:before="100" w:beforeAutospacing="1" w:after="100" w:afterAutospacing="1" w:line="240" w:lineRule="auto"/>
      <w:textAlignment w:val="top"/>
    </w:pPr>
    <w:rPr>
      <w:rFonts w:eastAsia="新細明體"/>
      <w:szCs w:val="24"/>
      <w:u w:val="single"/>
    </w:rPr>
  </w:style>
  <w:style w:type="paragraph" w:customStyle="1" w:styleId="xl156">
    <w:name w:val="xl156"/>
    <w:basedOn w:val="ab"/>
    <w:qFormat/>
    <w:rsid w:val="008F7833"/>
    <w:pPr>
      <w:widowControl/>
      <w:pBdr>
        <w:right w:val="single" w:sz="4" w:space="0" w:color="auto"/>
      </w:pBdr>
      <w:adjustRightInd/>
      <w:spacing w:before="100" w:beforeAutospacing="1" w:after="100" w:afterAutospacing="1" w:line="240" w:lineRule="auto"/>
      <w:textAlignment w:val="top"/>
    </w:pPr>
    <w:rPr>
      <w:rFonts w:eastAsia="新細明體"/>
      <w:szCs w:val="24"/>
      <w:u w:val="single"/>
    </w:rPr>
  </w:style>
  <w:style w:type="paragraph" w:customStyle="1" w:styleId="xl157">
    <w:name w:val="xl157"/>
    <w:basedOn w:val="ab"/>
    <w:qFormat/>
    <w:rsid w:val="008F7833"/>
    <w:pPr>
      <w:widowControl/>
      <w:adjustRightInd/>
      <w:spacing w:before="100" w:beforeAutospacing="1" w:after="100" w:afterAutospacing="1" w:line="240" w:lineRule="auto"/>
      <w:textAlignment w:val="top"/>
    </w:pPr>
    <w:rPr>
      <w:rFonts w:eastAsia="新細明體"/>
      <w:b/>
      <w:bCs/>
      <w:szCs w:val="24"/>
      <w:u w:val="single"/>
    </w:rPr>
  </w:style>
  <w:style w:type="paragraph" w:customStyle="1" w:styleId="xl158">
    <w:name w:val="xl158"/>
    <w:basedOn w:val="ab"/>
    <w:qFormat/>
    <w:rsid w:val="008F7833"/>
    <w:pPr>
      <w:widowControl/>
      <w:adjustRightInd/>
      <w:spacing w:before="100" w:beforeAutospacing="1" w:after="100" w:afterAutospacing="1" w:line="240" w:lineRule="auto"/>
      <w:textAlignment w:val="top"/>
    </w:pPr>
    <w:rPr>
      <w:rFonts w:eastAsia="新細明體"/>
      <w:szCs w:val="24"/>
      <w:u w:val="single"/>
    </w:rPr>
  </w:style>
  <w:style w:type="paragraph" w:customStyle="1" w:styleId="xl159">
    <w:name w:val="xl159"/>
    <w:basedOn w:val="ab"/>
    <w:qFormat/>
    <w:rsid w:val="008F7833"/>
    <w:pPr>
      <w:widowControl/>
      <w:pBdr>
        <w:bottom w:val="single" w:sz="4" w:space="0" w:color="auto"/>
      </w:pBdr>
      <w:adjustRightInd/>
      <w:spacing w:before="100" w:beforeAutospacing="1" w:after="100" w:afterAutospacing="1" w:line="240" w:lineRule="auto"/>
      <w:textAlignment w:val="top"/>
    </w:pPr>
    <w:rPr>
      <w:rFonts w:eastAsia="新細明體"/>
      <w:b/>
      <w:bCs/>
      <w:szCs w:val="24"/>
    </w:rPr>
  </w:style>
  <w:style w:type="paragraph" w:customStyle="1" w:styleId="xl160">
    <w:name w:val="xl160"/>
    <w:basedOn w:val="ab"/>
    <w:qFormat/>
    <w:rsid w:val="008F7833"/>
    <w:pPr>
      <w:widowControl/>
      <w:pBdr>
        <w:bottom w:val="single" w:sz="4" w:space="0" w:color="auto"/>
      </w:pBdr>
      <w:adjustRightInd/>
      <w:spacing w:before="100" w:beforeAutospacing="1" w:after="100" w:afterAutospacing="1" w:line="240" w:lineRule="auto"/>
      <w:textAlignment w:val="top"/>
    </w:pPr>
    <w:rPr>
      <w:rFonts w:ascii="新細明體" w:eastAsia="新細明體" w:hAnsi="新細明體" w:cs="新細明體"/>
      <w:szCs w:val="24"/>
    </w:rPr>
  </w:style>
  <w:style w:type="paragraph" w:customStyle="1" w:styleId="xl161">
    <w:name w:val="xl161"/>
    <w:basedOn w:val="ab"/>
    <w:qFormat/>
    <w:rsid w:val="008F7833"/>
    <w:pPr>
      <w:widowControl/>
      <w:pBdr>
        <w:left w:val="single" w:sz="4" w:space="0" w:color="auto"/>
      </w:pBdr>
      <w:adjustRightInd/>
      <w:spacing w:before="100" w:beforeAutospacing="1" w:after="100" w:afterAutospacing="1" w:line="240" w:lineRule="auto"/>
      <w:textAlignment w:val="top"/>
    </w:pPr>
    <w:rPr>
      <w:rFonts w:ascii="細明體" w:eastAsia="細明體" w:hAnsi="細明體" w:cs="新細明體"/>
      <w:szCs w:val="24"/>
    </w:rPr>
  </w:style>
  <w:style w:type="paragraph" w:customStyle="1" w:styleId="xl162">
    <w:name w:val="xl162"/>
    <w:basedOn w:val="ab"/>
    <w:qFormat/>
    <w:rsid w:val="008F7833"/>
    <w:pPr>
      <w:widowControl/>
      <w:pBdr>
        <w:left w:val="single" w:sz="4" w:space="0" w:color="auto"/>
      </w:pBdr>
      <w:adjustRightInd/>
      <w:spacing w:before="100" w:beforeAutospacing="1" w:after="100" w:afterAutospacing="1" w:line="240" w:lineRule="auto"/>
      <w:textAlignment w:val="top"/>
    </w:pPr>
    <w:rPr>
      <w:rFonts w:ascii="新細明體" w:eastAsia="新細明體" w:hAnsi="新細明體" w:cs="新細明體"/>
      <w:szCs w:val="24"/>
    </w:rPr>
  </w:style>
  <w:style w:type="paragraph" w:customStyle="1" w:styleId="xl163">
    <w:name w:val="xl163"/>
    <w:basedOn w:val="ab"/>
    <w:qFormat/>
    <w:rsid w:val="008F7833"/>
    <w:pPr>
      <w:widowControl/>
      <w:adjustRightInd/>
      <w:spacing w:before="100" w:beforeAutospacing="1" w:after="100" w:afterAutospacing="1" w:line="240" w:lineRule="auto"/>
      <w:textAlignment w:val="top"/>
    </w:pPr>
    <w:rPr>
      <w:rFonts w:ascii="新細明體" w:eastAsia="新細明體" w:hAnsi="新細明體" w:cs="新細明體"/>
      <w:szCs w:val="24"/>
      <w:u w:val="single"/>
    </w:rPr>
  </w:style>
  <w:style w:type="paragraph" w:customStyle="1" w:styleId="xl164">
    <w:name w:val="xl164"/>
    <w:basedOn w:val="ab"/>
    <w:qFormat/>
    <w:rsid w:val="008F7833"/>
    <w:pPr>
      <w:widowControl/>
      <w:pBdr>
        <w:bottom w:val="single" w:sz="4" w:space="0" w:color="auto"/>
      </w:pBdr>
      <w:adjustRightInd/>
      <w:spacing w:before="100" w:beforeAutospacing="1" w:after="100" w:afterAutospacing="1" w:line="240" w:lineRule="auto"/>
      <w:textAlignment w:val="top"/>
    </w:pPr>
    <w:rPr>
      <w:rFonts w:eastAsia="新細明體"/>
      <w:b/>
      <w:bCs/>
      <w:szCs w:val="24"/>
      <w:u w:val="single"/>
    </w:rPr>
  </w:style>
  <w:style w:type="paragraph" w:customStyle="1" w:styleId="xl165">
    <w:name w:val="xl165"/>
    <w:basedOn w:val="ab"/>
    <w:qFormat/>
    <w:rsid w:val="008F7833"/>
    <w:pPr>
      <w:widowControl/>
      <w:pBdr>
        <w:bottom w:val="single" w:sz="4" w:space="0" w:color="auto"/>
      </w:pBdr>
      <w:adjustRightInd/>
      <w:spacing w:before="100" w:beforeAutospacing="1" w:after="100" w:afterAutospacing="1" w:line="240" w:lineRule="auto"/>
      <w:textAlignment w:val="top"/>
    </w:pPr>
    <w:rPr>
      <w:rFonts w:ascii="新細明體" w:eastAsia="新細明體" w:hAnsi="新細明體" w:cs="新細明體"/>
      <w:szCs w:val="24"/>
      <w:u w:val="single"/>
    </w:rPr>
  </w:style>
  <w:style w:type="paragraph" w:customStyle="1" w:styleId="xl166">
    <w:name w:val="xl166"/>
    <w:basedOn w:val="ab"/>
    <w:qFormat/>
    <w:rsid w:val="008F7833"/>
    <w:pPr>
      <w:widowControl/>
      <w:adjustRightInd/>
      <w:spacing w:before="100" w:beforeAutospacing="1" w:after="100" w:afterAutospacing="1" w:line="240" w:lineRule="auto"/>
      <w:textAlignment w:val="auto"/>
    </w:pPr>
    <w:rPr>
      <w:rFonts w:ascii="新細明體" w:eastAsia="新細明體" w:hAnsi="新細明體" w:cs="新細明體"/>
      <w:szCs w:val="24"/>
    </w:rPr>
  </w:style>
  <w:style w:type="paragraph" w:customStyle="1" w:styleId="xl167">
    <w:name w:val="xl167"/>
    <w:basedOn w:val="ab"/>
    <w:qFormat/>
    <w:rsid w:val="008F7833"/>
    <w:pPr>
      <w:widowControl/>
      <w:pBdr>
        <w:bottom w:val="single" w:sz="4" w:space="0" w:color="auto"/>
      </w:pBdr>
      <w:adjustRightInd/>
      <w:spacing w:before="100" w:beforeAutospacing="1" w:after="100" w:afterAutospacing="1" w:line="240" w:lineRule="auto"/>
      <w:textAlignment w:val="top"/>
    </w:pPr>
    <w:rPr>
      <w:rFonts w:eastAsia="新細明體"/>
      <w:b/>
      <w:bCs/>
      <w:szCs w:val="24"/>
      <w:u w:val="single"/>
    </w:rPr>
  </w:style>
  <w:style w:type="paragraph" w:customStyle="1" w:styleId="xl168">
    <w:name w:val="xl168"/>
    <w:basedOn w:val="ab"/>
    <w:qFormat/>
    <w:rsid w:val="008F7833"/>
    <w:pPr>
      <w:widowControl/>
      <w:pBdr>
        <w:bottom w:val="single" w:sz="4" w:space="0" w:color="auto"/>
      </w:pBdr>
      <w:adjustRightInd/>
      <w:spacing w:before="100" w:beforeAutospacing="1" w:after="100" w:afterAutospacing="1" w:line="240" w:lineRule="auto"/>
      <w:textAlignment w:val="top"/>
    </w:pPr>
    <w:rPr>
      <w:rFonts w:ascii="新細明體" w:eastAsia="新細明體" w:hAnsi="新細明體" w:cs="新細明體"/>
      <w:szCs w:val="24"/>
      <w:u w:val="single"/>
    </w:rPr>
  </w:style>
  <w:style w:type="character" w:customStyle="1" w:styleId="17">
    <w:name w:val="標題 1 字元"/>
    <w:aliases w:val="題號1 字元"/>
    <w:link w:val="15"/>
    <w:uiPriority w:val="9"/>
    <w:rsid w:val="008F7833"/>
    <w:rPr>
      <w:rFonts w:ascii="Times New Roman" w:eastAsia="標楷體" w:hAnsi="Times New Roman"/>
      <w:color w:val="3366FF"/>
      <w:kern w:val="2"/>
      <w:sz w:val="24"/>
      <w:szCs w:val="24"/>
      <w:u w:val="single"/>
    </w:rPr>
  </w:style>
  <w:style w:type="character" w:customStyle="1" w:styleId="32">
    <w:name w:val="標題 3 字元"/>
    <w:link w:val="31"/>
    <w:qFormat/>
    <w:rsid w:val="008F7833"/>
    <w:rPr>
      <w:rFonts w:ascii="Times New Roman" w:eastAsia="全真楷書" w:hAnsi="Times New Roman"/>
      <w:kern w:val="2"/>
      <w:sz w:val="24"/>
      <w:szCs w:val="24"/>
      <w:u w:val="single"/>
    </w:rPr>
  </w:style>
  <w:style w:type="paragraph" w:styleId="1b">
    <w:name w:val="toc 1"/>
    <w:basedOn w:val="ab"/>
    <w:next w:val="ab"/>
    <w:autoRedefine/>
    <w:uiPriority w:val="39"/>
    <w:unhideWhenUsed/>
    <w:qFormat/>
    <w:rsid w:val="008F7833"/>
    <w:pPr>
      <w:widowControl/>
      <w:adjustRightInd/>
      <w:spacing w:after="100" w:line="276" w:lineRule="auto"/>
      <w:textAlignment w:val="auto"/>
    </w:pPr>
    <w:rPr>
      <w:rFonts w:ascii="Calibri" w:eastAsia="新細明體" w:hAnsi="Calibri"/>
      <w:sz w:val="22"/>
    </w:rPr>
  </w:style>
  <w:style w:type="paragraph" w:styleId="29">
    <w:name w:val="toc 2"/>
    <w:basedOn w:val="ab"/>
    <w:next w:val="ab"/>
    <w:autoRedefine/>
    <w:uiPriority w:val="39"/>
    <w:unhideWhenUsed/>
    <w:qFormat/>
    <w:rsid w:val="008F7833"/>
    <w:pPr>
      <w:widowControl/>
      <w:adjustRightInd/>
      <w:spacing w:after="100" w:line="276" w:lineRule="auto"/>
      <w:ind w:left="220"/>
      <w:textAlignment w:val="auto"/>
    </w:pPr>
    <w:rPr>
      <w:rFonts w:ascii="Calibri" w:eastAsia="新細明體" w:hAnsi="Calibri"/>
      <w:sz w:val="22"/>
    </w:rPr>
  </w:style>
  <w:style w:type="paragraph" w:styleId="35">
    <w:name w:val="toc 3"/>
    <w:basedOn w:val="ab"/>
    <w:next w:val="ab"/>
    <w:autoRedefine/>
    <w:unhideWhenUsed/>
    <w:qFormat/>
    <w:rsid w:val="008F7833"/>
    <w:pPr>
      <w:widowControl/>
      <w:adjustRightInd/>
      <w:spacing w:after="100" w:line="276" w:lineRule="auto"/>
      <w:ind w:left="440"/>
      <w:textAlignment w:val="auto"/>
    </w:pPr>
    <w:rPr>
      <w:rFonts w:ascii="Calibri" w:eastAsia="新細明體" w:hAnsi="Calibri"/>
      <w:sz w:val="22"/>
    </w:rPr>
  </w:style>
  <w:style w:type="paragraph" w:styleId="aff0">
    <w:name w:val="TOC Heading"/>
    <w:basedOn w:val="15"/>
    <w:next w:val="ab"/>
    <w:unhideWhenUsed/>
    <w:qFormat/>
    <w:rsid w:val="008F7833"/>
    <w:pPr>
      <w:keepLines/>
      <w:widowControl/>
      <w:autoSpaceDE/>
      <w:autoSpaceDN/>
      <w:spacing w:before="480" w:line="276" w:lineRule="auto"/>
      <w:outlineLvl w:val="9"/>
    </w:pPr>
    <w:rPr>
      <w:rFonts w:ascii="Cambria" w:eastAsia="新細明體" w:hAnsi="Cambria"/>
      <w:b/>
      <w:bCs/>
      <w:color w:val="365F91"/>
      <w:kern w:val="0"/>
      <w:sz w:val="28"/>
      <w:szCs w:val="28"/>
      <w:u w:val="none"/>
    </w:rPr>
  </w:style>
  <w:style w:type="paragraph" w:customStyle="1" w:styleId="first">
    <w:name w:val="first"/>
    <w:basedOn w:val="ab"/>
    <w:qFormat/>
    <w:rsid w:val="008F7833"/>
    <w:pPr>
      <w:widowControl/>
      <w:autoSpaceDE w:val="0"/>
      <w:autoSpaceDN w:val="0"/>
      <w:adjustRightInd/>
      <w:spacing w:line="1000" w:lineRule="exact"/>
      <w:ind w:left="2835"/>
      <w:textAlignment w:val="auto"/>
    </w:pPr>
    <w:rPr>
      <w:rFonts w:ascii="全真楷書" w:eastAsia="新細明體" w:hAnsi="新細明體" w:cs="新細明體"/>
      <w:b/>
      <w:bCs/>
      <w:color w:val="0000FF"/>
      <w:sz w:val="72"/>
      <w:szCs w:val="72"/>
    </w:rPr>
  </w:style>
  <w:style w:type="paragraph" w:styleId="aff1">
    <w:name w:val="Balloon Text"/>
    <w:basedOn w:val="ab"/>
    <w:link w:val="aff2"/>
    <w:unhideWhenUsed/>
    <w:qFormat/>
    <w:rsid w:val="008F7833"/>
    <w:pPr>
      <w:adjustRightInd/>
      <w:spacing w:line="240" w:lineRule="auto"/>
      <w:textAlignment w:val="auto"/>
    </w:pPr>
    <w:rPr>
      <w:rFonts w:ascii="Cambria" w:eastAsia="新細明體" w:hAnsi="Cambria"/>
      <w:kern w:val="2"/>
      <w:sz w:val="18"/>
      <w:szCs w:val="18"/>
    </w:rPr>
  </w:style>
  <w:style w:type="character" w:customStyle="1" w:styleId="aff2">
    <w:name w:val="註解方塊文字 字元"/>
    <w:link w:val="aff1"/>
    <w:qFormat/>
    <w:rsid w:val="008F7833"/>
    <w:rPr>
      <w:rFonts w:ascii="Cambria" w:hAnsi="Cambria"/>
      <w:kern w:val="2"/>
      <w:sz w:val="18"/>
      <w:szCs w:val="18"/>
    </w:rPr>
  </w:style>
  <w:style w:type="paragraph" w:customStyle="1" w:styleId="font18">
    <w:name w:val="font18"/>
    <w:basedOn w:val="ab"/>
    <w:qFormat/>
    <w:rsid w:val="008F7833"/>
    <w:pPr>
      <w:widowControl/>
      <w:adjustRightInd/>
      <w:spacing w:before="100" w:beforeAutospacing="1" w:after="100" w:afterAutospacing="1" w:line="240" w:lineRule="auto"/>
      <w:textAlignment w:val="auto"/>
    </w:pPr>
    <w:rPr>
      <w:rFonts w:ascii="新細明體" w:eastAsia="新細明體" w:hAnsi="新細明體" w:cs="新細明體"/>
      <w:b/>
      <w:bCs/>
      <w:color w:val="0000FF"/>
      <w:szCs w:val="24"/>
    </w:rPr>
  </w:style>
  <w:style w:type="paragraph" w:customStyle="1" w:styleId="font19">
    <w:name w:val="font19"/>
    <w:basedOn w:val="ab"/>
    <w:qFormat/>
    <w:rsid w:val="008F7833"/>
    <w:pPr>
      <w:widowControl/>
      <w:adjustRightInd/>
      <w:spacing w:before="100" w:beforeAutospacing="1" w:after="100" w:afterAutospacing="1" w:line="240" w:lineRule="auto"/>
      <w:textAlignment w:val="auto"/>
    </w:pPr>
    <w:rPr>
      <w:rFonts w:ascii="細明體" w:eastAsia="細明體" w:hAnsi="細明體" w:cs="新細明體"/>
      <w:b/>
      <w:bCs/>
      <w:color w:val="0000FF"/>
      <w:szCs w:val="24"/>
    </w:rPr>
  </w:style>
  <w:style w:type="paragraph" w:customStyle="1" w:styleId="font20">
    <w:name w:val="font20"/>
    <w:basedOn w:val="ab"/>
    <w:qFormat/>
    <w:rsid w:val="008F7833"/>
    <w:pPr>
      <w:widowControl/>
      <w:adjustRightInd/>
      <w:spacing w:before="100" w:beforeAutospacing="1" w:after="100" w:afterAutospacing="1" w:line="240" w:lineRule="auto"/>
      <w:textAlignment w:val="auto"/>
    </w:pPr>
    <w:rPr>
      <w:rFonts w:ascii="新細明體" w:eastAsia="新細明體" w:hAnsi="新細明體" w:cs="新細明體"/>
      <w:b/>
      <w:bCs/>
      <w:szCs w:val="24"/>
      <w:u w:val="single"/>
    </w:rPr>
  </w:style>
  <w:style w:type="paragraph" w:customStyle="1" w:styleId="font21">
    <w:name w:val="font21"/>
    <w:basedOn w:val="ab"/>
    <w:qFormat/>
    <w:rsid w:val="008F7833"/>
    <w:pPr>
      <w:widowControl/>
      <w:adjustRightInd/>
      <w:spacing w:before="100" w:beforeAutospacing="1" w:after="100" w:afterAutospacing="1" w:line="240" w:lineRule="auto"/>
      <w:textAlignment w:val="auto"/>
    </w:pPr>
    <w:rPr>
      <w:rFonts w:eastAsia="新細明體"/>
      <w:b/>
      <w:bCs/>
      <w:color w:val="0000FF"/>
      <w:szCs w:val="24"/>
    </w:rPr>
  </w:style>
  <w:style w:type="paragraph" w:customStyle="1" w:styleId="font22">
    <w:name w:val="font22"/>
    <w:basedOn w:val="ab"/>
    <w:qFormat/>
    <w:rsid w:val="008F7833"/>
    <w:pPr>
      <w:widowControl/>
      <w:adjustRightInd/>
      <w:spacing w:before="100" w:beforeAutospacing="1" w:after="100" w:afterAutospacing="1" w:line="240" w:lineRule="auto"/>
      <w:textAlignment w:val="auto"/>
    </w:pPr>
    <w:rPr>
      <w:rFonts w:ascii="細明體" w:eastAsia="細明體" w:hAnsi="細明體" w:cs="新細明體"/>
      <w:b/>
      <w:bCs/>
      <w:color w:val="0000FF"/>
      <w:szCs w:val="24"/>
    </w:rPr>
  </w:style>
  <w:style w:type="paragraph" w:customStyle="1" w:styleId="font23">
    <w:name w:val="font23"/>
    <w:basedOn w:val="ab"/>
    <w:qFormat/>
    <w:rsid w:val="008F7833"/>
    <w:pPr>
      <w:widowControl/>
      <w:adjustRightInd/>
      <w:spacing w:before="100" w:beforeAutospacing="1" w:after="100" w:afterAutospacing="1" w:line="240" w:lineRule="auto"/>
      <w:textAlignment w:val="auto"/>
    </w:pPr>
    <w:rPr>
      <w:rFonts w:eastAsia="新細明體"/>
      <w:color w:val="3366FF"/>
      <w:szCs w:val="24"/>
    </w:rPr>
  </w:style>
  <w:style w:type="paragraph" w:customStyle="1" w:styleId="font24">
    <w:name w:val="font24"/>
    <w:basedOn w:val="ab"/>
    <w:qFormat/>
    <w:rsid w:val="008F7833"/>
    <w:pPr>
      <w:widowControl/>
      <w:adjustRightInd/>
      <w:spacing w:before="100" w:beforeAutospacing="1" w:after="100" w:afterAutospacing="1" w:line="240" w:lineRule="auto"/>
      <w:textAlignment w:val="auto"/>
    </w:pPr>
    <w:rPr>
      <w:rFonts w:ascii="新細明體" w:eastAsia="新細明體" w:hAnsi="新細明體" w:cs="新細明體"/>
      <w:color w:val="3366FF"/>
      <w:szCs w:val="24"/>
    </w:rPr>
  </w:style>
  <w:style w:type="paragraph" w:customStyle="1" w:styleId="xl169">
    <w:name w:val="xl169"/>
    <w:basedOn w:val="ab"/>
    <w:qFormat/>
    <w:rsid w:val="008F7833"/>
    <w:pPr>
      <w:widowControl/>
      <w:pBdr>
        <w:right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170">
    <w:name w:val="xl170"/>
    <w:basedOn w:val="ab"/>
    <w:qFormat/>
    <w:rsid w:val="008F7833"/>
    <w:pPr>
      <w:widowControl/>
      <w:pBdr>
        <w:right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171">
    <w:name w:val="xl171"/>
    <w:basedOn w:val="ab"/>
    <w:qFormat/>
    <w:rsid w:val="008F7833"/>
    <w:pPr>
      <w:widowControl/>
      <w:pBdr>
        <w:left w:val="single" w:sz="4" w:space="0" w:color="auto"/>
      </w:pBdr>
      <w:adjustRightInd/>
      <w:spacing w:before="100" w:beforeAutospacing="1" w:after="100" w:afterAutospacing="1" w:line="240" w:lineRule="auto"/>
      <w:textAlignment w:val="top"/>
    </w:pPr>
    <w:rPr>
      <w:rFonts w:eastAsia="新細明體"/>
      <w:b/>
      <w:bCs/>
      <w:szCs w:val="24"/>
    </w:rPr>
  </w:style>
  <w:style w:type="paragraph" w:customStyle="1" w:styleId="xl172">
    <w:name w:val="xl172"/>
    <w:basedOn w:val="ab"/>
    <w:qFormat/>
    <w:rsid w:val="008F7833"/>
    <w:pPr>
      <w:widowControl/>
      <w:pBdr>
        <w:right w:val="single" w:sz="4" w:space="0" w:color="auto"/>
      </w:pBdr>
      <w:adjustRightInd/>
      <w:spacing w:before="100" w:beforeAutospacing="1" w:after="100" w:afterAutospacing="1" w:line="240" w:lineRule="auto"/>
      <w:textAlignment w:val="top"/>
    </w:pPr>
    <w:rPr>
      <w:rFonts w:eastAsia="新細明體"/>
      <w:b/>
      <w:bCs/>
      <w:szCs w:val="24"/>
    </w:rPr>
  </w:style>
  <w:style w:type="paragraph" w:customStyle="1" w:styleId="xl173">
    <w:name w:val="xl173"/>
    <w:basedOn w:val="ab"/>
    <w:qFormat/>
    <w:rsid w:val="008F7833"/>
    <w:pPr>
      <w:widowControl/>
      <w:adjustRightInd/>
      <w:spacing w:before="100" w:beforeAutospacing="1" w:after="100" w:afterAutospacing="1" w:line="240" w:lineRule="auto"/>
      <w:textAlignment w:val="top"/>
    </w:pPr>
    <w:rPr>
      <w:rFonts w:eastAsia="新細明體"/>
      <w:szCs w:val="24"/>
    </w:rPr>
  </w:style>
  <w:style w:type="paragraph" w:customStyle="1" w:styleId="xl174">
    <w:name w:val="xl174"/>
    <w:basedOn w:val="ab"/>
    <w:qFormat/>
    <w:rsid w:val="008F7833"/>
    <w:pPr>
      <w:widowControl/>
      <w:pBdr>
        <w:right w:val="single" w:sz="4" w:space="0" w:color="auto"/>
      </w:pBdr>
      <w:adjustRightInd/>
      <w:spacing w:before="100" w:beforeAutospacing="1" w:after="100" w:afterAutospacing="1" w:line="240" w:lineRule="auto"/>
      <w:textAlignment w:val="top"/>
    </w:pPr>
    <w:rPr>
      <w:rFonts w:eastAsia="新細明體"/>
      <w:b/>
      <w:bCs/>
      <w:color w:val="0000FF"/>
      <w:szCs w:val="24"/>
    </w:rPr>
  </w:style>
  <w:style w:type="paragraph" w:customStyle="1" w:styleId="xl175">
    <w:name w:val="xl175"/>
    <w:basedOn w:val="ab"/>
    <w:qFormat/>
    <w:rsid w:val="008F7833"/>
    <w:pPr>
      <w:widowControl/>
      <w:pBdr>
        <w:left w:val="single" w:sz="4" w:space="0" w:color="auto"/>
        <w:bottom w:val="single" w:sz="4" w:space="0" w:color="auto"/>
      </w:pBdr>
      <w:adjustRightInd/>
      <w:spacing w:before="100" w:beforeAutospacing="1" w:after="100" w:afterAutospacing="1" w:line="240" w:lineRule="auto"/>
      <w:textAlignment w:val="top"/>
    </w:pPr>
    <w:rPr>
      <w:rFonts w:eastAsia="新細明體"/>
      <w:b/>
      <w:bCs/>
      <w:color w:val="0000FF"/>
      <w:szCs w:val="24"/>
    </w:rPr>
  </w:style>
  <w:style w:type="paragraph" w:customStyle="1" w:styleId="xl176">
    <w:name w:val="xl176"/>
    <w:basedOn w:val="ab"/>
    <w:qFormat/>
    <w:rsid w:val="008F7833"/>
    <w:pPr>
      <w:widowControl/>
      <w:pBdr>
        <w:bottom w:val="single" w:sz="4" w:space="0" w:color="auto"/>
        <w:right w:val="single" w:sz="4" w:space="0" w:color="auto"/>
      </w:pBdr>
      <w:adjustRightInd/>
      <w:spacing w:before="100" w:beforeAutospacing="1" w:after="100" w:afterAutospacing="1" w:line="240" w:lineRule="auto"/>
      <w:textAlignment w:val="top"/>
    </w:pPr>
    <w:rPr>
      <w:rFonts w:eastAsia="新細明體"/>
      <w:b/>
      <w:bCs/>
      <w:color w:val="0000FF"/>
      <w:szCs w:val="24"/>
    </w:rPr>
  </w:style>
  <w:style w:type="paragraph" w:customStyle="1" w:styleId="xl177">
    <w:name w:val="xl177"/>
    <w:basedOn w:val="ab"/>
    <w:qFormat/>
    <w:rsid w:val="008F7833"/>
    <w:pPr>
      <w:widowControl/>
      <w:pBdr>
        <w:top w:val="single" w:sz="4" w:space="0" w:color="auto"/>
        <w:right w:val="single" w:sz="4" w:space="0" w:color="auto"/>
      </w:pBdr>
      <w:adjustRightInd/>
      <w:spacing w:before="100" w:beforeAutospacing="1" w:after="100" w:afterAutospacing="1" w:line="240" w:lineRule="auto"/>
      <w:textAlignment w:val="top"/>
    </w:pPr>
    <w:rPr>
      <w:rFonts w:eastAsia="新細明體"/>
      <w:b/>
      <w:bCs/>
      <w:color w:val="0000FF"/>
      <w:szCs w:val="24"/>
    </w:rPr>
  </w:style>
  <w:style w:type="paragraph" w:customStyle="1" w:styleId="xl178">
    <w:name w:val="xl178"/>
    <w:basedOn w:val="ab"/>
    <w:qFormat/>
    <w:rsid w:val="008F7833"/>
    <w:pPr>
      <w:widowControl/>
      <w:adjustRightInd/>
      <w:spacing w:before="100" w:beforeAutospacing="1" w:after="100" w:afterAutospacing="1" w:line="240" w:lineRule="auto"/>
      <w:textAlignment w:val="top"/>
    </w:pPr>
    <w:rPr>
      <w:rFonts w:eastAsia="新細明體"/>
      <w:b/>
      <w:bCs/>
      <w:color w:val="0000FF"/>
      <w:szCs w:val="24"/>
    </w:rPr>
  </w:style>
  <w:style w:type="paragraph" w:customStyle="1" w:styleId="xl179">
    <w:name w:val="xl179"/>
    <w:basedOn w:val="ab"/>
    <w:qFormat/>
    <w:rsid w:val="008F7833"/>
    <w:pPr>
      <w:widowControl/>
      <w:pBdr>
        <w:right w:val="single" w:sz="4" w:space="0" w:color="auto"/>
      </w:pBdr>
      <w:adjustRightInd/>
      <w:spacing w:before="100" w:beforeAutospacing="1" w:after="100" w:afterAutospacing="1" w:line="240" w:lineRule="auto"/>
      <w:textAlignment w:val="top"/>
    </w:pPr>
    <w:rPr>
      <w:rFonts w:eastAsia="新細明體"/>
      <w:b/>
      <w:bCs/>
      <w:color w:val="0000FF"/>
      <w:szCs w:val="24"/>
    </w:rPr>
  </w:style>
  <w:style w:type="paragraph" w:customStyle="1" w:styleId="xl180">
    <w:name w:val="xl180"/>
    <w:basedOn w:val="ab"/>
    <w:qFormat/>
    <w:rsid w:val="008F7833"/>
    <w:pPr>
      <w:widowControl/>
      <w:pBdr>
        <w:left w:val="single" w:sz="4" w:space="0" w:color="auto"/>
        <w:bottom w:val="single" w:sz="4" w:space="0" w:color="auto"/>
      </w:pBdr>
      <w:adjustRightInd/>
      <w:spacing w:before="100" w:beforeAutospacing="1" w:after="100" w:afterAutospacing="1" w:line="240" w:lineRule="auto"/>
      <w:textAlignment w:val="top"/>
    </w:pPr>
    <w:rPr>
      <w:rFonts w:eastAsia="新細明體"/>
      <w:b/>
      <w:bCs/>
      <w:color w:val="0000FF"/>
      <w:szCs w:val="24"/>
    </w:rPr>
  </w:style>
  <w:style w:type="paragraph" w:customStyle="1" w:styleId="xl181">
    <w:name w:val="xl181"/>
    <w:basedOn w:val="ab"/>
    <w:qFormat/>
    <w:rsid w:val="008F7833"/>
    <w:pPr>
      <w:widowControl/>
      <w:pBdr>
        <w:bottom w:val="single" w:sz="4" w:space="0" w:color="auto"/>
        <w:right w:val="single" w:sz="4" w:space="0" w:color="auto"/>
      </w:pBdr>
      <w:adjustRightInd/>
      <w:spacing w:before="100" w:beforeAutospacing="1" w:after="100" w:afterAutospacing="1" w:line="240" w:lineRule="auto"/>
      <w:textAlignment w:val="top"/>
    </w:pPr>
    <w:rPr>
      <w:rFonts w:eastAsia="新細明體"/>
      <w:b/>
      <w:bCs/>
      <w:color w:val="0000FF"/>
      <w:szCs w:val="24"/>
    </w:rPr>
  </w:style>
  <w:style w:type="paragraph" w:customStyle="1" w:styleId="xl182">
    <w:name w:val="xl182"/>
    <w:basedOn w:val="ab"/>
    <w:qFormat/>
    <w:rsid w:val="008F7833"/>
    <w:pPr>
      <w:widowControl/>
      <w:adjustRightInd/>
      <w:spacing w:before="100" w:beforeAutospacing="1" w:after="100" w:afterAutospacing="1" w:line="240" w:lineRule="auto"/>
      <w:textAlignment w:val="top"/>
    </w:pPr>
    <w:rPr>
      <w:rFonts w:eastAsia="新細明體"/>
      <w:b/>
      <w:bCs/>
      <w:color w:val="3333FF"/>
      <w:szCs w:val="24"/>
    </w:rPr>
  </w:style>
  <w:style w:type="paragraph" w:customStyle="1" w:styleId="xl183">
    <w:name w:val="xl183"/>
    <w:basedOn w:val="ab"/>
    <w:qFormat/>
    <w:rsid w:val="008F7833"/>
    <w:pPr>
      <w:widowControl/>
      <w:adjustRightInd/>
      <w:spacing w:before="100" w:beforeAutospacing="1" w:after="100" w:afterAutospacing="1" w:line="240" w:lineRule="auto"/>
      <w:textAlignment w:val="top"/>
    </w:pPr>
    <w:rPr>
      <w:rFonts w:ascii="新細明體" w:eastAsia="新細明體" w:hAnsi="新細明體" w:cs="新細明體"/>
      <w:b/>
      <w:bCs/>
      <w:color w:val="3333FF"/>
      <w:szCs w:val="24"/>
    </w:rPr>
  </w:style>
  <w:style w:type="paragraph" w:customStyle="1" w:styleId="xl184">
    <w:name w:val="xl184"/>
    <w:basedOn w:val="ab"/>
    <w:qFormat/>
    <w:rsid w:val="008F7833"/>
    <w:pPr>
      <w:widowControl/>
      <w:adjustRightInd/>
      <w:spacing w:before="100" w:beforeAutospacing="1" w:after="100" w:afterAutospacing="1" w:line="240" w:lineRule="auto"/>
      <w:textAlignment w:val="top"/>
    </w:pPr>
    <w:rPr>
      <w:rFonts w:eastAsia="新細明體"/>
      <w:color w:val="3333FF"/>
      <w:szCs w:val="24"/>
    </w:rPr>
  </w:style>
  <w:style w:type="paragraph" w:customStyle="1" w:styleId="xl185">
    <w:name w:val="xl185"/>
    <w:basedOn w:val="ab"/>
    <w:qFormat/>
    <w:rsid w:val="008F7833"/>
    <w:pPr>
      <w:widowControl/>
      <w:adjustRightInd/>
      <w:spacing w:before="100" w:beforeAutospacing="1" w:after="100" w:afterAutospacing="1" w:line="240" w:lineRule="auto"/>
      <w:textAlignment w:val="top"/>
    </w:pPr>
    <w:rPr>
      <w:rFonts w:eastAsia="新細明體"/>
      <w:b/>
      <w:bCs/>
      <w:color w:val="3333FF"/>
      <w:szCs w:val="24"/>
    </w:rPr>
  </w:style>
  <w:style w:type="paragraph" w:customStyle="1" w:styleId="xl186">
    <w:name w:val="xl186"/>
    <w:basedOn w:val="ab"/>
    <w:qFormat/>
    <w:rsid w:val="008F7833"/>
    <w:pPr>
      <w:widowControl/>
      <w:adjustRightInd/>
      <w:spacing w:before="100" w:beforeAutospacing="1" w:after="100" w:afterAutospacing="1" w:line="240" w:lineRule="auto"/>
      <w:textAlignment w:val="top"/>
    </w:pPr>
    <w:rPr>
      <w:rFonts w:eastAsia="新細明體"/>
      <w:b/>
      <w:bCs/>
      <w:color w:val="3333FF"/>
      <w:szCs w:val="24"/>
    </w:rPr>
  </w:style>
  <w:style w:type="paragraph" w:customStyle="1" w:styleId="xl187">
    <w:name w:val="xl187"/>
    <w:basedOn w:val="ab"/>
    <w:qFormat/>
    <w:rsid w:val="008F7833"/>
    <w:pPr>
      <w:widowControl/>
      <w:adjustRightInd/>
      <w:spacing w:before="100" w:beforeAutospacing="1" w:after="100" w:afterAutospacing="1" w:line="240" w:lineRule="auto"/>
      <w:textAlignment w:val="top"/>
    </w:pPr>
    <w:rPr>
      <w:rFonts w:eastAsia="新細明體"/>
      <w:color w:val="3333FF"/>
      <w:szCs w:val="24"/>
    </w:rPr>
  </w:style>
  <w:style w:type="paragraph" w:customStyle="1" w:styleId="xl188">
    <w:name w:val="xl188"/>
    <w:basedOn w:val="ab"/>
    <w:qFormat/>
    <w:rsid w:val="008F7833"/>
    <w:pPr>
      <w:widowControl/>
      <w:pBdr>
        <w:top w:val="single" w:sz="4" w:space="0" w:color="auto"/>
        <w:left w:val="single" w:sz="4" w:space="0" w:color="auto"/>
      </w:pBdr>
      <w:adjustRightInd/>
      <w:spacing w:before="100" w:beforeAutospacing="1" w:after="100" w:afterAutospacing="1" w:line="240" w:lineRule="auto"/>
      <w:textAlignment w:val="top"/>
    </w:pPr>
    <w:rPr>
      <w:rFonts w:eastAsia="新細明體"/>
      <w:b/>
      <w:bCs/>
      <w:color w:val="3333FF"/>
      <w:szCs w:val="24"/>
    </w:rPr>
  </w:style>
  <w:style w:type="paragraph" w:customStyle="1" w:styleId="xl189">
    <w:name w:val="xl189"/>
    <w:basedOn w:val="ab"/>
    <w:qFormat/>
    <w:rsid w:val="008F7833"/>
    <w:pPr>
      <w:widowControl/>
      <w:pBdr>
        <w:top w:val="single" w:sz="4" w:space="0" w:color="auto"/>
        <w:right w:val="single" w:sz="4" w:space="0" w:color="auto"/>
      </w:pBdr>
      <w:adjustRightInd/>
      <w:spacing w:before="100" w:beforeAutospacing="1" w:after="100" w:afterAutospacing="1" w:line="240" w:lineRule="auto"/>
      <w:textAlignment w:val="top"/>
    </w:pPr>
    <w:rPr>
      <w:rFonts w:eastAsia="新細明體"/>
      <w:color w:val="3333FF"/>
      <w:szCs w:val="24"/>
    </w:rPr>
  </w:style>
  <w:style w:type="paragraph" w:customStyle="1" w:styleId="xl190">
    <w:name w:val="xl190"/>
    <w:basedOn w:val="ab"/>
    <w:qFormat/>
    <w:rsid w:val="008F7833"/>
    <w:pPr>
      <w:widowControl/>
      <w:adjustRightInd/>
      <w:spacing w:before="100" w:beforeAutospacing="1" w:after="100" w:afterAutospacing="1" w:line="240" w:lineRule="auto"/>
      <w:textAlignment w:val="top"/>
    </w:pPr>
    <w:rPr>
      <w:rFonts w:eastAsia="新細明體"/>
      <w:color w:val="3333FF"/>
      <w:szCs w:val="24"/>
    </w:rPr>
  </w:style>
  <w:style w:type="paragraph" w:customStyle="1" w:styleId="xl191">
    <w:name w:val="xl191"/>
    <w:basedOn w:val="ab"/>
    <w:qFormat/>
    <w:rsid w:val="008F7833"/>
    <w:pPr>
      <w:widowControl/>
      <w:pBdr>
        <w:left w:val="single" w:sz="4" w:space="0" w:color="auto"/>
        <w:bottom w:val="single" w:sz="4" w:space="0" w:color="auto"/>
      </w:pBdr>
      <w:adjustRightInd/>
      <w:spacing w:before="100" w:beforeAutospacing="1" w:after="100" w:afterAutospacing="1" w:line="240" w:lineRule="auto"/>
      <w:textAlignment w:val="top"/>
    </w:pPr>
    <w:rPr>
      <w:rFonts w:eastAsia="新細明體"/>
      <w:color w:val="3333FF"/>
      <w:szCs w:val="24"/>
    </w:rPr>
  </w:style>
  <w:style w:type="paragraph" w:customStyle="1" w:styleId="xl192">
    <w:name w:val="xl192"/>
    <w:basedOn w:val="ab"/>
    <w:qFormat/>
    <w:rsid w:val="008F7833"/>
    <w:pPr>
      <w:widowControl/>
      <w:pBdr>
        <w:bottom w:val="single" w:sz="4" w:space="0" w:color="auto"/>
        <w:right w:val="single" w:sz="4" w:space="0" w:color="auto"/>
      </w:pBdr>
      <w:adjustRightInd/>
      <w:spacing w:before="100" w:beforeAutospacing="1" w:after="100" w:afterAutospacing="1" w:line="240" w:lineRule="auto"/>
      <w:textAlignment w:val="top"/>
    </w:pPr>
    <w:rPr>
      <w:rFonts w:eastAsia="新細明體"/>
      <w:color w:val="3333FF"/>
      <w:szCs w:val="24"/>
    </w:rPr>
  </w:style>
  <w:style w:type="paragraph" w:customStyle="1" w:styleId="xl193">
    <w:name w:val="xl193"/>
    <w:basedOn w:val="ab"/>
    <w:qFormat/>
    <w:rsid w:val="008F7833"/>
    <w:pPr>
      <w:widowControl/>
      <w:pBdr>
        <w:left w:val="single" w:sz="4" w:space="0" w:color="auto"/>
      </w:pBdr>
      <w:adjustRightInd/>
      <w:spacing w:before="100" w:beforeAutospacing="1" w:after="100" w:afterAutospacing="1" w:line="240" w:lineRule="auto"/>
      <w:textAlignment w:val="top"/>
    </w:pPr>
    <w:rPr>
      <w:rFonts w:eastAsia="新細明體"/>
      <w:color w:val="3333FF"/>
      <w:szCs w:val="24"/>
    </w:rPr>
  </w:style>
  <w:style w:type="paragraph" w:customStyle="1" w:styleId="xl194">
    <w:name w:val="xl194"/>
    <w:basedOn w:val="ab"/>
    <w:qFormat/>
    <w:rsid w:val="008F7833"/>
    <w:pPr>
      <w:widowControl/>
      <w:pBdr>
        <w:right w:val="single" w:sz="4" w:space="0" w:color="auto"/>
      </w:pBdr>
      <w:adjustRightInd/>
      <w:spacing w:before="100" w:beforeAutospacing="1" w:after="100" w:afterAutospacing="1" w:line="240" w:lineRule="auto"/>
      <w:textAlignment w:val="top"/>
    </w:pPr>
    <w:rPr>
      <w:rFonts w:eastAsia="新細明體"/>
      <w:color w:val="3333FF"/>
      <w:szCs w:val="24"/>
    </w:rPr>
  </w:style>
  <w:style w:type="paragraph" w:customStyle="1" w:styleId="xl195">
    <w:name w:val="xl195"/>
    <w:basedOn w:val="ab"/>
    <w:qFormat/>
    <w:rsid w:val="008F7833"/>
    <w:pPr>
      <w:widowControl/>
      <w:adjustRightInd/>
      <w:spacing w:before="100" w:beforeAutospacing="1" w:after="100" w:afterAutospacing="1" w:line="240" w:lineRule="auto"/>
      <w:textAlignment w:val="top"/>
    </w:pPr>
    <w:rPr>
      <w:rFonts w:eastAsia="新細明體"/>
      <w:color w:val="3333FF"/>
      <w:szCs w:val="24"/>
    </w:rPr>
  </w:style>
  <w:style w:type="paragraph" w:customStyle="1" w:styleId="xl196">
    <w:name w:val="xl196"/>
    <w:basedOn w:val="ab"/>
    <w:qFormat/>
    <w:rsid w:val="008F7833"/>
    <w:pPr>
      <w:widowControl/>
      <w:pBdr>
        <w:top w:val="single" w:sz="4" w:space="0" w:color="auto"/>
        <w:left w:val="single" w:sz="4" w:space="0" w:color="auto"/>
      </w:pBdr>
      <w:adjustRightInd/>
      <w:spacing w:before="100" w:beforeAutospacing="1" w:after="100" w:afterAutospacing="1" w:line="240" w:lineRule="auto"/>
      <w:textAlignment w:val="top"/>
    </w:pPr>
    <w:rPr>
      <w:rFonts w:eastAsia="新細明體"/>
      <w:color w:val="0000FF"/>
      <w:szCs w:val="24"/>
    </w:rPr>
  </w:style>
  <w:style w:type="paragraph" w:customStyle="1" w:styleId="xl197">
    <w:name w:val="xl197"/>
    <w:basedOn w:val="ab"/>
    <w:qFormat/>
    <w:rsid w:val="008F7833"/>
    <w:pPr>
      <w:widowControl/>
      <w:pBdr>
        <w:top w:val="single" w:sz="4" w:space="0" w:color="auto"/>
        <w:right w:val="single" w:sz="4" w:space="0" w:color="auto"/>
      </w:pBdr>
      <w:adjustRightInd/>
      <w:spacing w:before="100" w:beforeAutospacing="1" w:after="100" w:afterAutospacing="1" w:line="240" w:lineRule="auto"/>
      <w:textAlignment w:val="top"/>
    </w:pPr>
    <w:rPr>
      <w:rFonts w:eastAsia="新細明體"/>
      <w:color w:val="0000FF"/>
      <w:szCs w:val="24"/>
    </w:rPr>
  </w:style>
  <w:style w:type="paragraph" w:customStyle="1" w:styleId="xl198">
    <w:name w:val="xl198"/>
    <w:basedOn w:val="ab"/>
    <w:qFormat/>
    <w:rsid w:val="008F7833"/>
    <w:pPr>
      <w:widowControl/>
      <w:pBdr>
        <w:right w:val="single" w:sz="4" w:space="0" w:color="auto"/>
      </w:pBdr>
      <w:adjustRightInd/>
      <w:spacing w:before="100" w:beforeAutospacing="1" w:after="100" w:afterAutospacing="1" w:line="240" w:lineRule="auto"/>
      <w:textAlignment w:val="top"/>
    </w:pPr>
    <w:rPr>
      <w:rFonts w:eastAsia="新細明體"/>
      <w:color w:val="0000FF"/>
      <w:szCs w:val="24"/>
    </w:rPr>
  </w:style>
  <w:style w:type="paragraph" w:customStyle="1" w:styleId="xl199">
    <w:name w:val="xl199"/>
    <w:basedOn w:val="ab"/>
    <w:qFormat/>
    <w:rsid w:val="008F7833"/>
    <w:pPr>
      <w:widowControl/>
      <w:adjustRightInd/>
      <w:spacing w:before="100" w:beforeAutospacing="1" w:after="100" w:afterAutospacing="1" w:line="240" w:lineRule="auto"/>
      <w:textAlignment w:val="top"/>
    </w:pPr>
    <w:rPr>
      <w:rFonts w:eastAsia="新細明體"/>
      <w:b/>
      <w:bCs/>
      <w:color w:val="3333FF"/>
      <w:szCs w:val="24"/>
    </w:rPr>
  </w:style>
  <w:style w:type="paragraph" w:customStyle="1" w:styleId="xl200">
    <w:name w:val="xl200"/>
    <w:basedOn w:val="ab"/>
    <w:qFormat/>
    <w:rsid w:val="008F7833"/>
    <w:pPr>
      <w:widowControl/>
      <w:adjustRightInd/>
      <w:spacing w:before="100" w:beforeAutospacing="1" w:after="100" w:afterAutospacing="1" w:line="240" w:lineRule="auto"/>
      <w:textAlignment w:val="top"/>
    </w:pPr>
    <w:rPr>
      <w:rFonts w:ascii="細明體" w:eastAsia="細明體" w:hAnsi="細明體" w:cs="新細明體"/>
      <w:b/>
      <w:bCs/>
      <w:color w:val="3333FF"/>
      <w:szCs w:val="24"/>
    </w:rPr>
  </w:style>
  <w:style w:type="paragraph" w:customStyle="1" w:styleId="xl201">
    <w:name w:val="xl201"/>
    <w:basedOn w:val="ab"/>
    <w:qFormat/>
    <w:rsid w:val="008F7833"/>
    <w:pPr>
      <w:widowControl/>
      <w:adjustRightInd/>
      <w:spacing w:before="100" w:beforeAutospacing="1" w:after="100" w:afterAutospacing="1" w:line="240" w:lineRule="auto"/>
      <w:textAlignment w:val="top"/>
    </w:pPr>
    <w:rPr>
      <w:rFonts w:ascii="新細明體" w:eastAsia="新細明體" w:hAnsi="新細明體" w:cs="新細明體"/>
      <w:color w:val="3333FF"/>
      <w:szCs w:val="24"/>
    </w:rPr>
  </w:style>
  <w:style w:type="paragraph" w:customStyle="1" w:styleId="xl202">
    <w:name w:val="xl202"/>
    <w:basedOn w:val="ab"/>
    <w:qFormat/>
    <w:rsid w:val="008F7833"/>
    <w:pPr>
      <w:widowControl/>
      <w:adjustRightInd/>
      <w:spacing w:before="100" w:beforeAutospacing="1" w:after="100" w:afterAutospacing="1" w:line="240" w:lineRule="auto"/>
      <w:textAlignment w:val="top"/>
    </w:pPr>
    <w:rPr>
      <w:rFonts w:eastAsia="新細明體"/>
      <w:b/>
      <w:bCs/>
      <w:color w:val="3333FF"/>
      <w:szCs w:val="24"/>
    </w:rPr>
  </w:style>
  <w:style w:type="paragraph" w:customStyle="1" w:styleId="xl203">
    <w:name w:val="xl203"/>
    <w:basedOn w:val="ab"/>
    <w:qFormat/>
    <w:rsid w:val="008F7833"/>
    <w:pPr>
      <w:widowControl/>
      <w:adjustRightInd/>
      <w:spacing w:before="100" w:beforeAutospacing="1" w:after="100" w:afterAutospacing="1" w:line="240" w:lineRule="auto"/>
      <w:textAlignment w:val="top"/>
    </w:pPr>
    <w:rPr>
      <w:rFonts w:ascii="新細明體" w:eastAsia="新細明體" w:hAnsi="新細明體" w:cs="新細明體"/>
      <w:b/>
      <w:bCs/>
      <w:color w:val="3333FF"/>
      <w:szCs w:val="24"/>
    </w:rPr>
  </w:style>
  <w:style w:type="paragraph" w:customStyle="1" w:styleId="xl204">
    <w:name w:val="xl204"/>
    <w:basedOn w:val="ab"/>
    <w:qFormat/>
    <w:rsid w:val="008F7833"/>
    <w:pPr>
      <w:widowControl/>
      <w:adjustRightInd/>
      <w:spacing w:before="100" w:beforeAutospacing="1" w:after="100" w:afterAutospacing="1" w:line="240" w:lineRule="auto"/>
      <w:textAlignment w:val="top"/>
    </w:pPr>
    <w:rPr>
      <w:rFonts w:ascii="新細明體" w:eastAsia="新細明體" w:hAnsi="新細明體" w:cs="新細明體"/>
      <w:b/>
      <w:bCs/>
      <w:color w:val="3333FF"/>
      <w:szCs w:val="24"/>
    </w:rPr>
  </w:style>
  <w:style w:type="paragraph" w:customStyle="1" w:styleId="xl205">
    <w:name w:val="xl205"/>
    <w:basedOn w:val="ab"/>
    <w:qFormat/>
    <w:rsid w:val="008F7833"/>
    <w:pPr>
      <w:widowControl/>
      <w:adjustRightInd/>
      <w:spacing w:before="100" w:beforeAutospacing="1" w:after="100" w:afterAutospacing="1" w:line="240" w:lineRule="auto"/>
      <w:textAlignment w:val="top"/>
    </w:pPr>
    <w:rPr>
      <w:rFonts w:eastAsia="新細明體"/>
      <w:color w:val="3333FF"/>
      <w:szCs w:val="24"/>
    </w:rPr>
  </w:style>
  <w:style w:type="paragraph" w:customStyle="1" w:styleId="xl206">
    <w:name w:val="xl206"/>
    <w:basedOn w:val="ab"/>
    <w:qFormat/>
    <w:rsid w:val="008F7833"/>
    <w:pPr>
      <w:widowControl/>
      <w:pBdr>
        <w:top w:val="single" w:sz="4" w:space="0" w:color="auto"/>
        <w:left w:val="single" w:sz="4" w:space="0" w:color="auto"/>
      </w:pBdr>
      <w:adjustRightInd/>
      <w:spacing w:before="100" w:beforeAutospacing="1" w:after="100" w:afterAutospacing="1" w:line="240" w:lineRule="auto"/>
      <w:textAlignment w:val="top"/>
    </w:pPr>
    <w:rPr>
      <w:rFonts w:eastAsia="新細明體"/>
      <w:b/>
      <w:bCs/>
      <w:color w:val="3333FF"/>
      <w:szCs w:val="24"/>
    </w:rPr>
  </w:style>
  <w:style w:type="paragraph" w:customStyle="1" w:styleId="xl207">
    <w:name w:val="xl207"/>
    <w:basedOn w:val="ab"/>
    <w:qFormat/>
    <w:rsid w:val="008F7833"/>
    <w:pPr>
      <w:widowControl/>
      <w:pBdr>
        <w:top w:val="single" w:sz="4" w:space="0" w:color="auto"/>
        <w:right w:val="single" w:sz="4" w:space="0" w:color="auto"/>
      </w:pBdr>
      <w:adjustRightInd/>
      <w:spacing w:before="100" w:beforeAutospacing="1" w:after="100" w:afterAutospacing="1" w:line="240" w:lineRule="auto"/>
      <w:textAlignment w:val="top"/>
    </w:pPr>
    <w:rPr>
      <w:rFonts w:eastAsia="新細明體"/>
      <w:b/>
      <w:bCs/>
      <w:color w:val="3333FF"/>
      <w:szCs w:val="24"/>
    </w:rPr>
  </w:style>
  <w:style w:type="paragraph" w:customStyle="1" w:styleId="xl208">
    <w:name w:val="xl208"/>
    <w:basedOn w:val="ab"/>
    <w:qFormat/>
    <w:rsid w:val="008F7833"/>
    <w:pPr>
      <w:widowControl/>
      <w:adjustRightInd/>
      <w:spacing w:before="100" w:beforeAutospacing="1" w:after="100" w:afterAutospacing="1" w:line="240" w:lineRule="auto"/>
      <w:textAlignment w:val="top"/>
    </w:pPr>
    <w:rPr>
      <w:rFonts w:ascii="新細明體" w:eastAsia="新細明體" w:hAnsi="新細明體" w:cs="新細明體"/>
      <w:color w:val="3333FF"/>
      <w:szCs w:val="24"/>
    </w:rPr>
  </w:style>
  <w:style w:type="paragraph" w:customStyle="1" w:styleId="xl209">
    <w:name w:val="xl209"/>
    <w:basedOn w:val="ab"/>
    <w:qFormat/>
    <w:rsid w:val="008F7833"/>
    <w:pPr>
      <w:widowControl/>
      <w:pBdr>
        <w:left w:val="single" w:sz="4" w:space="0" w:color="auto"/>
      </w:pBdr>
      <w:adjustRightInd/>
      <w:spacing w:before="100" w:beforeAutospacing="1" w:after="100" w:afterAutospacing="1" w:line="240" w:lineRule="auto"/>
      <w:textAlignment w:val="top"/>
    </w:pPr>
    <w:rPr>
      <w:rFonts w:eastAsia="新細明體"/>
      <w:color w:val="3333FF"/>
      <w:szCs w:val="24"/>
    </w:rPr>
  </w:style>
  <w:style w:type="paragraph" w:customStyle="1" w:styleId="xl210">
    <w:name w:val="xl210"/>
    <w:basedOn w:val="ab"/>
    <w:qFormat/>
    <w:rsid w:val="008F7833"/>
    <w:pPr>
      <w:widowControl/>
      <w:pBdr>
        <w:right w:val="single" w:sz="4" w:space="0" w:color="auto"/>
      </w:pBdr>
      <w:adjustRightInd/>
      <w:spacing w:before="100" w:beforeAutospacing="1" w:after="100" w:afterAutospacing="1" w:line="240" w:lineRule="auto"/>
      <w:textAlignment w:val="top"/>
    </w:pPr>
    <w:rPr>
      <w:rFonts w:eastAsia="新細明體"/>
      <w:color w:val="3333FF"/>
      <w:szCs w:val="24"/>
    </w:rPr>
  </w:style>
  <w:style w:type="paragraph" w:customStyle="1" w:styleId="xl211">
    <w:name w:val="xl211"/>
    <w:basedOn w:val="ab"/>
    <w:qFormat/>
    <w:rsid w:val="008F7833"/>
    <w:pPr>
      <w:widowControl/>
      <w:pBdr>
        <w:left w:val="single" w:sz="4" w:space="0" w:color="auto"/>
        <w:bottom w:val="single" w:sz="4" w:space="0" w:color="auto"/>
      </w:pBdr>
      <w:adjustRightInd/>
      <w:spacing w:before="100" w:beforeAutospacing="1" w:after="100" w:afterAutospacing="1" w:line="240" w:lineRule="auto"/>
      <w:textAlignment w:val="top"/>
    </w:pPr>
    <w:rPr>
      <w:rFonts w:eastAsia="新細明體"/>
      <w:color w:val="3333FF"/>
      <w:szCs w:val="24"/>
    </w:rPr>
  </w:style>
  <w:style w:type="paragraph" w:customStyle="1" w:styleId="xl212">
    <w:name w:val="xl212"/>
    <w:basedOn w:val="ab"/>
    <w:qFormat/>
    <w:rsid w:val="008F7833"/>
    <w:pPr>
      <w:widowControl/>
      <w:pBdr>
        <w:bottom w:val="single" w:sz="4" w:space="0" w:color="auto"/>
        <w:right w:val="single" w:sz="4" w:space="0" w:color="auto"/>
      </w:pBdr>
      <w:adjustRightInd/>
      <w:spacing w:before="100" w:beforeAutospacing="1" w:after="100" w:afterAutospacing="1" w:line="240" w:lineRule="auto"/>
      <w:textAlignment w:val="top"/>
    </w:pPr>
    <w:rPr>
      <w:rFonts w:eastAsia="新細明體"/>
      <w:color w:val="3333FF"/>
      <w:szCs w:val="24"/>
    </w:rPr>
  </w:style>
  <w:style w:type="paragraph" w:customStyle="1" w:styleId="xl213">
    <w:name w:val="xl213"/>
    <w:basedOn w:val="ab"/>
    <w:qFormat/>
    <w:rsid w:val="008F7833"/>
    <w:pPr>
      <w:widowControl/>
      <w:pBdr>
        <w:top w:val="single" w:sz="8" w:space="0" w:color="auto"/>
        <w:left w:val="single" w:sz="8" w:space="0" w:color="auto"/>
        <w:bottom w:val="single" w:sz="8" w:space="0" w:color="auto"/>
        <w:right w:val="single" w:sz="8" w:space="0" w:color="auto"/>
      </w:pBdr>
      <w:shd w:val="clear" w:color="000000" w:fill="CCFFCC"/>
      <w:adjustRightInd/>
      <w:spacing w:before="100" w:beforeAutospacing="1" w:after="100" w:afterAutospacing="1" w:line="240" w:lineRule="auto"/>
      <w:textAlignment w:val="top"/>
    </w:pPr>
    <w:rPr>
      <w:rFonts w:eastAsia="新細明體"/>
      <w:b/>
      <w:bCs/>
      <w:color w:val="3333FF"/>
      <w:szCs w:val="24"/>
    </w:rPr>
  </w:style>
  <w:style w:type="paragraph" w:customStyle="1" w:styleId="xl214">
    <w:name w:val="xl214"/>
    <w:basedOn w:val="ab"/>
    <w:qFormat/>
    <w:rsid w:val="008F7833"/>
    <w:pPr>
      <w:widowControl/>
      <w:adjustRightInd/>
      <w:spacing w:before="100" w:beforeAutospacing="1" w:after="100" w:afterAutospacing="1" w:line="240" w:lineRule="auto"/>
      <w:textAlignment w:val="top"/>
    </w:pPr>
    <w:rPr>
      <w:rFonts w:eastAsia="新細明體"/>
      <w:b/>
      <w:bCs/>
      <w:color w:val="3333FF"/>
      <w:szCs w:val="24"/>
    </w:rPr>
  </w:style>
  <w:style w:type="paragraph" w:customStyle="1" w:styleId="xl215">
    <w:name w:val="xl215"/>
    <w:basedOn w:val="ab"/>
    <w:qFormat/>
    <w:rsid w:val="008F7833"/>
    <w:pPr>
      <w:widowControl/>
      <w:adjustRightInd/>
      <w:spacing w:before="100" w:beforeAutospacing="1" w:after="100" w:afterAutospacing="1" w:line="240" w:lineRule="auto"/>
      <w:textAlignment w:val="top"/>
    </w:pPr>
    <w:rPr>
      <w:rFonts w:eastAsia="新細明體"/>
      <w:b/>
      <w:bCs/>
      <w:color w:val="3333FF"/>
      <w:szCs w:val="24"/>
    </w:rPr>
  </w:style>
  <w:style w:type="paragraph" w:customStyle="1" w:styleId="xl216">
    <w:name w:val="xl216"/>
    <w:basedOn w:val="ab"/>
    <w:qFormat/>
    <w:rsid w:val="008F7833"/>
    <w:pPr>
      <w:widowControl/>
      <w:adjustRightInd/>
      <w:spacing w:before="100" w:beforeAutospacing="1" w:after="100" w:afterAutospacing="1" w:line="240" w:lineRule="auto"/>
      <w:textAlignment w:val="top"/>
    </w:pPr>
    <w:rPr>
      <w:rFonts w:ascii="新細明體" w:eastAsia="新細明體" w:hAnsi="新細明體" w:cs="新細明體"/>
      <w:b/>
      <w:bCs/>
      <w:color w:val="3333FF"/>
      <w:szCs w:val="24"/>
    </w:rPr>
  </w:style>
  <w:style w:type="paragraph" w:customStyle="1" w:styleId="xl217">
    <w:name w:val="xl217"/>
    <w:basedOn w:val="ab"/>
    <w:qFormat/>
    <w:rsid w:val="008F7833"/>
    <w:pPr>
      <w:widowControl/>
      <w:adjustRightInd/>
      <w:spacing w:before="100" w:beforeAutospacing="1" w:after="100" w:afterAutospacing="1" w:line="240" w:lineRule="auto"/>
      <w:textAlignment w:val="top"/>
    </w:pPr>
    <w:rPr>
      <w:rFonts w:ascii="新細明體" w:eastAsia="新細明體" w:hAnsi="新細明體" w:cs="新細明體"/>
      <w:b/>
      <w:bCs/>
      <w:color w:val="3333FF"/>
      <w:szCs w:val="24"/>
    </w:rPr>
  </w:style>
  <w:style w:type="paragraph" w:customStyle="1" w:styleId="xl218">
    <w:name w:val="xl218"/>
    <w:basedOn w:val="ab"/>
    <w:qFormat/>
    <w:rsid w:val="008F7833"/>
    <w:pPr>
      <w:widowControl/>
      <w:pBdr>
        <w:top w:val="single" w:sz="4" w:space="0" w:color="auto"/>
        <w:left w:val="single" w:sz="4" w:space="0" w:color="auto"/>
      </w:pBdr>
      <w:adjustRightInd/>
      <w:spacing w:before="100" w:beforeAutospacing="1" w:after="100" w:afterAutospacing="1" w:line="240" w:lineRule="auto"/>
      <w:textAlignment w:val="top"/>
    </w:pPr>
    <w:rPr>
      <w:rFonts w:eastAsia="新細明體"/>
      <w:b/>
      <w:bCs/>
      <w:color w:val="3333FF"/>
      <w:szCs w:val="24"/>
    </w:rPr>
  </w:style>
  <w:style w:type="paragraph" w:customStyle="1" w:styleId="xl219">
    <w:name w:val="xl219"/>
    <w:basedOn w:val="ab"/>
    <w:qFormat/>
    <w:rsid w:val="008F7833"/>
    <w:pPr>
      <w:widowControl/>
      <w:pBdr>
        <w:top w:val="single" w:sz="4" w:space="0" w:color="auto"/>
        <w:right w:val="single" w:sz="4" w:space="0" w:color="auto"/>
      </w:pBdr>
      <w:adjustRightInd/>
      <w:spacing w:before="100" w:beforeAutospacing="1" w:after="100" w:afterAutospacing="1" w:line="240" w:lineRule="auto"/>
      <w:textAlignment w:val="top"/>
    </w:pPr>
    <w:rPr>
      <w:rFonts w:eastAsia="新細明體"/>
      <w:b/>
      <w:bCs/>
      <w:color w:val="3333FF"/>
      <w:szCs w:val="24"/>
    </w:rPr>
  </w:style>
  <w:style w:type="paragraph" w:customStyle="1" w:styleId="xl220">
    <w:name w:val="xl220"/>
    <w:basedOn w:val="ab"/>
    <w:qFormat/>
    <w:rsid w:val="008F7833"/>
    <w:pPr>
      <w:widowControl/>
      <w:adjustRightInd/>
      <w:spacing w:before="100" w:beforeAutospacing="1" w:after="100" w:afterAutospacing="1" w:line="240" w:lineRule="auto"/>
      <w:textAlignment w:val="auto"/>
    </w:pPr>
    <w:rPr>
      <w:rFonts w:ascii="新細明體" w:eastAsia="新細明體" w:hAnsi="新細明體" w:cs="新細明體"/>
      <w:color w:val="3333FF"/>
      <w:szCs w:val="24"/>
    </w:rPr>
  </w:style>
  <w:style w:type="paragraph" w:customStyle="1" w:styleId="xl221">
    <w:name w:val="xl221"/>
    <w:basedOn w:val="ab"/>
    <w:qFormat/>
    <w:rsid w:val="008F7833"/>
    <w:pPr>
      <w:widowControl/>
      <w:pBdr>
        <w:top w:val="single" w:sz="8" w:space="0" w:color="auto"/>
        <w:left w:val="single" w:sz="8" w:space="0" w:color="auto"/>
        <w:bottom w:val="single" w:sz="8" w:space="0" w:color="auto"/>
        <w:right w:val="single" w:sz="8" w:space="0" w:color="auto"/>
      </w:pBdr>
      <w:shd w:val="clear" w:color="000000" w:fill="CCFFCC"/>
      <w:adjustRightInd/>
      <w:spacing w:before="100" w:beforeAutospacing="1" w:after="100" w:afterAutospacing="1" w:line="240" w:lineRule="auto"/>
      <w:textAlignment w:val="top"/>
    </w:pPr>
    <w:rPr>
      <w:rFonts w:eastAsia="新細明體"/>
      <w:b/>
      <w:bCs/>
      <w:color w:val="3333FF"/>
      <w:szCs w:val="24"/>
    </w:rPr>
  </w:style>
  <w:style w:type="paragraph" w:customStyle="1" w:styleId="xl222">
    <w:name w:val="xl222"/>
    <w:basedOn w:val="ab"/>
    <w:qFormat/>
    <w:rsid w:val="008F7833"/>
    <w:pPr>
      <w:widowControl/>
      <w:pBdr>
        <w:left w:val="single" w:sz="4" w:space="0" w:color="auto"/>
      </w:pBdr>
      <w:adjustRightInd/>
      <w:spacing w:before="100" w:beforeAutospacing="1" w:after="100" w:afterAutospacing="1" w:line="240" w:lineRule="auto"/>
      <w:textAlignment w:val="top"/>
    </w:pPr>
    <w:rPr>
      <w:rFonts w:eastAsia="新細明體"/>
      <w:color w:val="3333FF"/>
      <w:szCs w:val="24"/>
    </w:rPr>
  </w:style>
  <w:style w:type="paragraph" w:customStyle="1" w:styleId="xl223">
    <w:name w:val="xl223"/>
    <w:basedOn w:val="ab"/>
    <w:qFormat/>
    <w:rsid w:val="008F7833"/>
    <w:pPr>
      <w:widowControl/>
      <w:pBdr>
        <w:left w:val="single" w:sz="4" w:space="0" w:color="auto"/>
        <w:bottom w:val="single" w:sz="4" w:space="0" w:color="auto"/>
      </w:pBdr>
      <w:adjustRightInd/>
      <w:spacing w:before="100" w:beforeAutospacing="1" w:after="100" w:afterAutospacing="1" w:line="240" w:lineRule="auto"/>
      <w:textAlignment w:val="top"/>
    </w:pPr>
    <w:rPr>
      <w:rFonts w:eastAsia="新細明體"/>
      <w:color w:val="3333FF"/>
      <w:szCs w:val="24"/>
    </w:rPr>
  </w:style>
  <w:style w:type="paragraph" w:customStyle="1" w:styleId="xl224">
    <w:name w:val="xl224"/>
    <w:basedOn w:val="ab"/>
    <w:qFormat/>
    <w:rsid w:val="008F7833"/>
    <w:pPr>
      <w:widowControl/>
      <w:adjustRightInd/>
      <w:spacing w:before="100" w:beforeAutospacing="1" w:after="100" w:afterAutospacing="1" w:line="240" w:lineRule="auto"/>
      <w:textAlignment w:val="top"/>
    </w:pPr>
    <w:rPr>
      <w:rFonts w:eastAsia="新細明體"/>
      <w:color w:val="3333FF"/>
      <w:szCs w:val="24"/>
    </w:rPr>
  </w:style>
  <w:style w:type="paragraph" w:customStyle="1" w:styleId="xl225">
    <w:name w:val="xl225"/>
    <w:basedOn w:val="ab"/>
    <w:qFormat/>
    <w:rsid w:val="008F7833"/>
    <w:pPr>
      <w:widowControl/>
      <w:pBdr>
        <w:left w:val="single" w:sz="4" w:space="0" w:color="auto"/>
      </w:pBdr>
      <w:adjustRightInd/>
      <w:spacing w:before="100" w:beforeAutospacing="1" w:after="100" w:afterAutospacing="1" w:line="240" w:lineRule="auto"/>
      <w:textAlignment w:val="top"/>
    </w:pPr>
    <w:rPr>
      <w:rFonts w:eastAsia="新細明體"/>
      <w:b/>
      <w:bCs/>
      <w:color w:val="3333FF"/>
      <w:szCs w:val="24"/>
    </w:rPr>
  </w:style>
  <w:style w:type="paragraph" w:customStyle="1" w:styleId="xl226">
    <w:name w:val="xl226"/>
    <w:basedOn w:val="ab"/>
    <w:qFormat/>
    <w:rsid w:val="008F7833"/>
    <w:pPr>
      <w:widowControl/>
      <w:pBdr>
        <w:right w:val="single" w:sz="4" w:space="0" w:color="auto"/>
      </w:pBdr>
      <w:adjustRightInd/>
      <w:spacing w:before="100" w:beforeAutospacing="1" w:after="100" w:afterAutospacing="1" w:line="240" w:lineRule="auto"/>
      <w:textAlignment w:val="top"/>
    </w:pPr>
    <w:rPr>
      <w:rFonts w:eastAsia="新細明體"/>
      <w:b/>
      <w:bCs/>
      <w:color w:val="3333FF"/>
      <w:szCs w:val="24"/>
    </w:rPr>
  </w:style>
  <w:style w:type="paragraph" w:customStyle="1" w:styleId="xl227">
    <w:name w:val="xl227"/>
    <w:basedOn w:val="ab"/>
    <w:qFormat/>
    <w:rsid w:val="008F7833"/>
    <w:pPr>
      <w:widowControl/>
      <w:pBdr>
        <w:bottom w:val="single" w:sz="4" w:space="0" w:color="auto"/>
      </w:pBdr>
      <w:adjustRightInd/>
      <w:spacing w:before="100" w:beforeAutospacing="1" w:after="100" w:afterAutospacing="1" w:line="240" w:lineRule="auto"/>
      <w:textAlignment w:val="top"/>
    </w:pPr>
    <w:rPr>
      <w:rFonts w:eastAsia="新細明體"/>
      <w:b/>
      <w:bCs/>
      <w:color w:val="0000FF"/>
      <w:szCs w:val="24"/>
    </w:rPr>
  </w:style>
  <w:style w:type="paragraph" w:customStyle="1" w:styleId="xl228">
    <w:name w:val="xl228"/>
    <w:basedOn w:val="ab"/>
    <w:qFormat/>
    <w:rsid w:val="008F7833"/>
    <w:pPr>
      <w:widowControl/>
      <w:pBdr>
        <w:bottom w:val="single" w:sz="4" w:space="0" w:color="auto"/>
      </w:pBdr>
      <w:adjustRightInd/>
      <w:spacing w:before="100" w:beforeAutospacing="1" w:after="100" w:afterAutospacing="1" w:line="240" w:lineRule="auto"/>
      <w:textAlignment w:val="top"/>
    </w:pPr>
    <w:rPr>
      <w:rFonts w:ascii="新細明體" w:eastAsia="新細明體" w:hAnsi="新細明體" w:cs="新細明體"/>
      <w:szCs w:val="24"/>
    </w:rPr>
  </w:style>
  <w:style w:type="paragraph" w:customStyle="1" w:styleId="xl229">
    <w:name w:val="xl229"/>
    <w:basedOn w:val="ab"/>
    <w:qFormat/>
    <w:rsid w:val="008F7833"/>
    <w:pPr>
      <w:widowControl/>
      <w:pBdr>
        <w:bottom w:val="single" w:sz="4" w:space="0" w:color="auto"/>
      </w:pBdr>
      <w:adjustRightInd/>
      <w:spacing w:before="100" w:beforeAutospacing="1" w:after="100" w:afterAutospacing="1" w:line="240" w:lineRule="auto"/>
      <w:textAlignment w:val="top"/>
    </w:pPr>
    <w:rPr>
      <w:rFonts w:eastAsia="新細明體"/>
      <w:b/>
      <w:bCs/>
      <w:color w:val="0000FF"/>
      <w:szCs w:val="24"/>
    </w:rPr>
  </w:style>
  <w:style w:type="paragraph" w:customStyle="1" w:styleId="xl230">
    <w:name w:val="xl230"/>
    <w:basedOn w:val="ab"/>
    <w:qFormat/>
    <w:rsid w:val="008F7833"/>
    <w:pPr>
      <w:widowControl/>
      <w:pBdr>
        <w:bottom w:val="single" w:sz="4" w:space="0" w:color="auto"/>
      </w:pBdr>
      <w:adjustRightInd/>
      <w:spacing w:before="100" w:beforeAutospacing="1" w:after="100" w:afterAutospacing="1" w:line="240" w:lineRule="auto"/>
      <w:textAlignment w:val="top"/>
    </w:pPr>
    <w:rPr>
      <w:rFonts w:ascii="新細明體" w:eastAsia="新細明體" w:hAnsi="新細明體" w:cs="新細明體"/>
      <w:szCs w:val="24"/>
    </w:rPr>
  </w:style>
  <w:style w:type="paragraph" w:customStyle="1" w:styleId="xl231">
    <w:name w:val="xl231"/>
    <w:basedOn w:val="ab"/>
    <w:qFormat/>
    <w:rsid w:val="008F7833"/>
    <w:pPr>
      <w:widowControl/>
      <w:pBdr>
        <w:left w:val="single" w:sz="4" w:space="0" w:color="auto"/>
      </w:pBdr>
      <w:adjustRightInd/>
      <w:spacing w:before="100" w:beforeAutospacing="1" w:after="100" w:afterAutospacing="1" w:line="240" w:lineRule="auto"/>
      <w:textAlignment w:val="top"/>
    </w:pPr>
    <w:rPr>
      <w:rFonts w:ascii="細明體" w:eastAsia="細明體" w:hAnsi="細明體" w:cs="新細明體"/>
      <w:color w:val="3333FF"/>
      <w:szCs w:val="24"/>
    </w:rPr>
  </w:style>
  <w:style w:type="paragraph" w:customStyle="1" w:styleId="xl232">
    <w:name w:val="xl232"/>
    <w:basedOn w:val="ab"/>
    <w:qFormat/>
    <w:rsid w:val="008F7833"/>
    <w:pPr>
      <w:widowControl/>
      <w:pBdr>
        <w:left w:val="single" w:sz="4" w:space="0" w:color="auto"/>
      </w:pBdr>
      <w:adjustRightInd/>
      <w:spacing w:before="100" w:beforeAutospacing="1" w:after="100" w:afterAutospacing="1" w:line="240" w:lineRule="auto"/>
      <w:textAlignment w:val="top"/>
    </w:pPr>
    <w:rPr>
      <w:rFonts w:ascii="新細明體" w:eastAsia="新細明體" w:hAnsi="新細明體" w:cs="新細明體"/>
      <w:szCs w:val="24"/>
    </w:rPr>
  </w:style>
  <w:style w:type="paragraph" w:customStyle="1" w:styleId="xl233">
    <w:name w:val="xl233"/>
    <w:basedOn w:val="ab"/>
    <w:qFormat/>
    <w:rsid w:val="008F7833"/>
    <w:pPr>
      <w:widowControl/>
      <w:adjustRightInd/>
      <w:spacing w:before="100" w:beforeAutospacing="1" w:after="100" w:afterAutospacing="1" w:line="240" w:lineRule="auto"/>
      <w:textAlignment w:val="auto"/>
    </w:pPr>
    <w:rPr>
      <w:rFonts w:ascii="新細明體" w:eastAsia="新細明體" w:hAnsi="新細明體" w:cs="新細明體"/>
      <w:szCs w:val="24"/>
    </w:rPr>
  </w:style>
  <w:style w:type="paragraph" w:customStyle="1" w:styleId="xl234">
    <w:name w:val="xl234"/>
    <w:basedOn w:val="ab"/>
    <w:qFormat/>
    <w:rsid w:val="008F7833"/>
    <w:pPr>
      <w:widowControl/>
      <w:pBdr>
        <w:bottom w:val="single" w:sz="4" w:space="0" w:color="auto"/>
      </w:pBdr>
      <w:adjustRightInd/>
      <w:spacing w:before="100" w:beforeAutospacing="1" w:after="100" w:afterAutospacing="1" w:line="240" w:lineRule="auto"/>
      <w:textAlignment w:val="top"/>
    </w:pPr>
    <w:rPr>
      <w:rFonts w:eastAsia="新細明體"/>
      <w:b/>
      <w:bCs/>
      <w:color w:val="3333FF"/>
      <w:szCs w:val="24"/>
    </w:rPr>
  </w:style>
  <w:style w:type="paragraph" w:customStyle="1" w:styleId="xl235">
    <w:name w:val="xl235"/>
    <w:basedOn w:val="ab"/>
    <w:qFormat/>
    <w:rsid w:val="008F7833"/>
    <w:pPr>
      <w:widowControl/>
      <w:pBdr>
        <w:bottom w:val="single" w:sz="4" w:space="0" w:color="auto"/>
      </w:pBdr>
      <w:adjustRightInd/>
      <w:spacing w:before="100" w:beforeAutospacing="1" w:after="100" w:afterAutospacing="1" w:line="240" w:lineRule="auto"/>
      <w:textAlignment w:val="top"/>
    </w:pPr>
    <w:rPr>
      <w:rFonts w:ascii="新細明體" w:eastAsia="新細明體" w:hAnsi="新細明體" w:cs="新細明體"/>
      <w:color w:val="3333FF"/>
      <w:szCs w:val="24"/>
    </w:rPr>
  </w:style>
  <w:style w:type="character" w:customStyle="1" w:styleId="34">
    <w:name w:val="本文縮排 3 字元"/>
    <w:link w:val="33"/>
    <w:qFormat/>
    <w:rsid w:val="008F7833"/>
    <w:rPr>
      <w:rFonts w:ascii="Arial" w:eastAsia="標楷體" w:hAnsi="Arial"/>
      <w:color w:val="000000"/>
      <w:kern w:val="2"/>
      <w:sz w:val="24"/>
    </w:rPr>
  </w:style>
  <w:style w:type="character" w:customStyle="1" w:styleId="1c">
    <w:name w:val="註解文字 字元1"/>
    <w:rsid w:val="008F7833"/>
    <w:rPr>
      <w:rFonts w:ascii="Times New Roman" w:hAnsi="Times New Roman"/>
      <w:kern w:val="2"/>
      <w:sz w:val="24"/>
    </w:rPr>
  </w:style>
  <w:style w:type="character" w:customStyle="1" w:styleId="aff3">
    <w:name w:val="註解主旨 字元"/>
    <w:link w:val="aff4"/>
    <w:rsid w:val="008F7833"/>
    <w:rPr>
      <w:rFonts w:ascii="Times New Roman" w:eastAsia="標楷體" w:hAnsi="Times New Roman"/>
      <w:b/>
      <w:bCs/>
      <w:kern w:val="2"/>
      <w:sz w:val="24"/>
      <w:szCs w:val="24"/>
    </w:rPr>
  </w:style>
  <w:style w:type="paragraph" w:styleId="aff4">
    <w:name w:val="annotation subject"/>
    <w:basedOn w:val="af"/>
    <w:next w:val="af"/>
    <w:link w:val="aff3"/>
    <w:qFormat/>
    <w:rsid w:val="008F7833"/>
    <w:pPr>
      <w:adjustRightInd/>
      <w:spacing w:line="240" w:lineRule="auto"/>
      <w:textAlignment w:val="auto"/>
    </w:pPr>
    <w:rPr>
      <w:b/>
      <w:bCs/>
      <w:kern w:val="2"/>
      <w:szCs w:val="24"/>
      <w:lang w:val="x-none" w:eastAsia="x-none"/>
    </w:rPr>
  </w:style>
  <w:style w:type="character" w:customStyle="1" w:styleId="26">
    <w:name w:val="註解文字 字元2"/>
    <w:link w:val="af"/>
    <w:rsid w:val="008F7833"/>
    <w:rPr>
      <w:rFonts w:ascii="Times New Roman" w:eastAsia="標楷體" w:hAnsi="Times New Roman"/>
      <w:sz w:val="24"/>
    </w:rPr>
  </w:style>
  <w:style w:type="character" w:customStyle="1" w:styleId="1d">
    <w:name w:val="註解主旨 字元1"/>
    <w:basedOn w:val="26"/>
    <w:link w:val="aff4"/>
    <w:uiPriority w:val="99"/>
    <w:rsid w:val="008F7833"/>
    <w:rPr>
      <w:rFonts w:ascii="Times New Roman" w:eastAsia="標楷體" w:hAnsi="Times New Roman"/>
      <w:sz w:val="24"/>
    </w:rPr>
  </w:style>
  <w:style w:type="character" w:styleId="aff5">
    <w:name w:val="Strong"/>
    <w:uiPriority w:val="22"/>
    <w:qFormat/>
    <w:rsid w:val="008F7833"/>
    <w:rPr>
      <w:b/>
      <w:bCs/>
    </w:rPr>
  </w:style>
  <w:style w:type="character" w:styleId="aff6">
    <w:name w:val="Emphasis"/>
    <w:uiPriority w:val="20"/>
    <w:qFormat/>
    <w:rsid w:val="008F7833"/>
    <w:rPr>
      <w:b w:val="0"/>
      <w:bCs w:val="0"/>
      <w:i w:val="0"/>
      <w:iCs w:val="0"/>
      <w:color w:val="CC0033"/>
    </w:rPr>
  </w:style>
  <w:style w:type="paragraph" w:styleId="HTML">
    <w:name w:val="HTML Preformatted"/>
    <w:basedOn w:val="ab"/>
    <w:link w:val="HTML0"/>
    <w:rsid w:val="008F783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textAlignment w:val="auto"/>
    </w:pPr>
    <w:rPr>
      <w:rFonts w:ascii="細明體" w:eastAsia="細明體" w:hAnsi="細明體"/>
      <w:szCs w:val="24"/>
    </w:rPr>
  </w:style>
  <w:style w:type="character" w:customStyle="1" w:styleId="HTML0">
    <w:name w:val="HTML 預設格式 字元"/>
    <w:link w:val="HTML"/>
    <w:qFormat/>
    <w:rsid w:val="008F7833"/>
    <w:rPr>
      <w:rFonts w:ascii="細明體" w:eastAsia="細明體" w:hAnsi="細明體"/>
      <w:sz w:val="24"/>
      <w:szCs w:val="24"/>
    </w:rPr>
  </w:style>
  <w:style w:type="paragraph" w:customStyle="1" w:styleId="1e">
    <w:name w:val="純文字1"/>
    <w:basedOn w:val="ab"/>
    <w:qFormat/>
    <w:rsid w:val="008F7833"/>
    <w:pPr>
      <w:spacing w:line="240" w:lineRule="auto"/>
    </w:pPr>
    <w:rPr>
      <w:rFonts w:ascii="細明體" w:eastAsia="細明體" w:hAnsi="Courier New"/>
      <w:kern w:val="2"/>
    </w:rPr>
  </w:style>
  <w:style w:type="paragraph" w:customStyle="1" w:styleId="Default">
    <w:name w:val="Default"/>
    <w:qFormat/>
    <w:rsid w:val="008F7833"/>
    <w:pPr>
      <w:widowControl w:val="0"/>
      <w:autoSpaceDE w:val="0"/>
      <w:autoSpaceDN w:val="0"/>
      <w:adjustRightInd w:val="0"/>
    </w:pPr>
    <w:rPr>
      <w:rFonts w:ascii="標楷體" w:eastAsia="標楷體" w:cs="標楷體"/>
      <w:color w:val="000000"/>
      <w:sz w:val="24"/>
      <w:szCs w:val="24"/>
    </w:rPr>
  </w:style>
  <w:style w:type="character" w:customStyle="1" w:styleId="aff7">
    <w:name w:val="文件引導模式 字元"/>
    <w:link w:val="aff8"/>
    <w:uiPriority w:val="99"/>
    <w:qFormat/>
    <w:rsid w:val="008F7833"/>
    <w:rPr>
      <w:rFonts w:ascii="Arial" w:hAnsi="Arial"/>
      <w:kern w:val="2"/>
      <w:sz w:val="24"/>
      <w:shd w:val="clear" w:color="auto" w:fill="000080"/>
    </w:rPr>
  </w:style>
  <w:style w:type="paragraph" w:styleId="aff8">
    <w:name w:val="Document Map"/>
    <w:basedOn w:val="ab"/>
    <w:link w:val="aff7"/>
    <w:uiPriority w:val="99"/>
    <w:qFormat/>
    <w:rsid w:val="008F7833"/>
    <w:pPr>
      <w:shd w:val="clear" w:color="auto" w:fill="000080"/>
      <w:adjustRightInd/>
      <w:spacing w:line="240" w:lineRule="auto"/>
      <w:textAlignment w:val="auto"/>
    </w:pPr>
    <w:rPr>
      <w:rFonts w:ascii="Arial" w:eastAsia="新細明體" w:hAnsi="Arial"/>
      <w:kern w:val="2"/>
      <w:lang w:val="x-none" w:eastAsia="x-none"/>
    </w:rPr>
  </w:style>
  <w:style w:type="character" w:customStyle="1" w:styleId="1f">
    <w:name w:val="文件引導模式 字元1"/>
    <w:link w:val="aff8"/>
    <w:uiPriority w:val="99"/>
    <w:rsid w:val="008F7833"/>
    <w:rPr>
      <w:rFonts w:ascii="新細明體" w:hAnsi="Times New Roman"/>
      <w:sz w:val="18"/>
      <w:szCs w:val="18"/>
    </w:rPr>
  </w:style>
  <w:style w:type="paragraph" w:styleId="Web">
    <w:name w:val="Normal (Web)"/>
    <w:basedOn w:val="ab"/>
    <w:unhideWhenUsed/>
    <w:qFormat/>
    <w:rsid w:val="008F7833"/>
    <w:pPr>
      <w:widowControl/>
      <w:adjustRightInd/>
      <w:spacing w:before="100" w:beforeAutospacing="1" w:after="100" w:afterAutospacing="1" w:line="240" w:lineRule="auto"/>
      <w:textAlignment w:val="auto"/>
    </w:pPr>
    <w:rPr>
      <w:rFonts w:eastAsia="新細明體"/>
      <w:szCs w:val="24"/>
    </w:rPr>
  </w:style>
  <w:style w:type="paragraph" w:styleId="z-">
    <w:name w:val="HTML Top of Form"/>
    <w:basedOn w:val="ab"/>
    <w:next w:val="ab"/>
    <w:link w:val="z-0"/>
    <w:hidden/>
    <w:rsid w:val="008F7833"/>
    <w:pPr>
      <w:widowControl/>
      <w:pBdr>
        <w:bottom w:val="single" w:sz="6" w:space="1" w:color="auto"/>
      </w:pBdr>
      <w:adjustRightInd/>
      <w:spacing w:line="240" w:lineRule="auto"/>
      <w:jc w:val="center"/>
      <w:textAlignment w:val="auto"/>
    </w:pPr>
    <w:rPr>
      <w:rFonts w:ascii="Arial" w:eastAsia="Arial Unicode MS" w:hAnsi="Arial" w:cs="Arial"/>
      <w:vanish/>
      <w:sz w:val="16"/>
      <w:szCs w:val="16"/>
    </w:rPr>
  </w:style>
  <w:style w:type="character" w:customStyle="1" w:styleId="z-0">
    <w:name w:val="z-表單的頂端 字元"/>
    <w:link w:val="z-"/>
    <w:rsid w:val="008F7833"/>
    <w:rPr>
      <w:rFonts w:ascii="Arial" w:eastAsia="Arial Unicode MS" w:hAnsi="Arial" w:cs="Arial"/>
      <w:vanish/>
      <w:sz w:val="16"/>
      <w:szCs w:val="16"/>
    </w:rPr>
  </w:style>
  <w:style w:type="paragraph" w:customStyle="1" w:styleId="font0">
    <w:name w:val="font0"/>
    <w:basedOn w:val="ab"/>
    <w:qFormat/>
    <w:rsid w:val="008F7833"/>
    <w:pPr>
      <w:widowControl/>
      <w:adjustRightInd/>
      <w:spacing w:before="100" w:beforeAutospacing="1" w:after="100" w:afterAutospacing="1" w:line="240" w:lineRule="auto"/>
      <w:textAlignment w:val="auto"/>
    </w:pPr>
    <w:rPr>
      <w:rFonts w:eastAsia="Arial Unicode MS"/>
      <w:szCs w:val="24"/>
    </w:rPr>
  </w:style>
  <w:style w:type="paragraph" w:customStyle="1" w:styleId="xl25">
    <w:name w:val="xl25"/>
    <w:basedOn w:val="ab"/>
    <w:qFormat/>
    <w:rsid w:val="008F7833"/>
    <w:pPr>
      <w:widowControl/>
      <w:adjustRightInd/>
      <w:spacing w:before="100" w:beforeAutospacing="1" w:after="100" w:afterAutospacing="1" w:line="240" w:lineRule="auto"/>
      <w:textAlignment w:val="auto"/>
    </w:pPr>
    <w:rPr>
      <w:rFonts w:ascii="標楷體" w:cs="Arial Unicode MS" w:hint="eastAsia"/>
      <w:szCs w:val="24"/>
    </w:rPr>
  </w:style>
  <w:style w:type="paragraph" w:customStyle="1" w:styleId="xl26">
    <w:name w:val="xl26"/>
    <w:basedOn w:val="ab"/>
    <w:qFormat/>
    <w:rsid w:val="008F7833"/>
    <w:pPr>
      <w:widowControl/>
      <w:pBdr>
        <w:top w:val="single" w:sz="8"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27">
    <w:name w:val="xl27"/>
    <w:basedOn w:val="ab"/>
    <w:qFormat/>
    <w:rsid w:val="008F7833"/>
    <w:pPr>
      <w:widowControl/>
      <w:pBdr>
        <w:top w:val="single" w:sz="8"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28">
    <w:name w:val="xl28"/>
    <w:basedOn w:val="ab"/>
    <w:qFormat/>
    <w:rsid w:val="008F7833"/>
    <w:pPr>
      <w:widowControl/>
      <w:pBdr>
        <w:top w:val="single" w:sz="8" w:space="0" w:color="auto"/>
        <w:right w:val="single" w:sz="8"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29">
    <w:name w:val="xl29"/>
    <w:basedOn w:val="ab"/>
    <w:qFormat/>
    <w:rsid w:val="008F7833"/>
    <w:pPr>
      <w:widowControl/>
      <w:adjustRightInd/>
      <w:spacing w:before="100" w:beforeAutospacing="1" w:after="100" w:afterAutospacing="1" w:line="240" w:lineRule="auto"/>
      <w:textAlignment w:val="auto"/>
    </w:pPr>
    <w:rPr>
      <w:rFonts w:ascii="標楷體" w:cs="Arial Unicode MS" w:hint="eastAsia"/>
      <w:szCs w:val="24"/>
    </w:rPr>
  </w:style>
  <w:style w:type="paragraph" w:customStyle="1" w:styleId="xl30">
    <w:name w:val="xl30"/>
    <w:basedOn w:val="ab"/>
    <w:qFormat/>
    <w:rsid w:val="008F7833"/>
    <w:pPr>
      <w:widowControl/>
      <w:pBdr>
        <w:right w:val="single" w:sz="8"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31">
    <w:name w:val="xl31"/>
    <w:basedOn w:val="ab"/>
    <w:qFormat/>
    <w:rsid w:val="008F7833"/>
    <w:pPr>
      <w:widowControl/>
      <w:pBdr>
        <w:top w:val="single" w:sz="8" w:space="0" w:color="auto"/>
      </w:pBdr>
      <w:adjustRightInd/>
      <w:spacing w:before="100" w:beforeAutospacing="1" w:after="100" w:afterAutospacing="1" w:line="240" w:lineRule="auto"/>
      <w:textAlignment w:val="auto"/>
    </w:pPr>
    <w:rPr>
      <w:rFonts w:ascii="標楷體" w:cs="Arial Unicode MS" w:hint="eastAsia"/>
      <w:sz w:val="20"/>
    </w:rPr>
  </w:style>
  <w:style w:type="paragraph" w:customStyle="1" w:styleId="xl32">
    <w:name w:val="xl32"/>
    <w:basedOn w:val="ab"/>
    <w:qFormat/>
    <w:rsid w:val="008F7833"/>
    <w:pPr>
      <w:widowControl/>
      <w:adjustRightInd/>
      <w:spacing w:before="100" w:beforeAutospacing="1" w:after="100" w:afterAutospacing="1" w:line="240" w:lineRule="auto"/>
      <w:textAlignment w:val="auto"/>
    </w:pPr>
    <w:rPr>
      <w:rFonts w:ascii="Arial Unicode MS" w:eastAsia="Arial Unicode MS" w:cs="Arial Unicode MS"/>
      <w:szCs w:val="24"/>
    </w:rPr>
  </w:style>
  <w:style w:type="paragraph" w:customStyle="1" w:styleId="xl33">
    <w:name w:val="xl33"/>
    <w:basedOn w:val="ab"/>
    <w:qFormat/>
    <w:rsid w:val="008F7833"/>
    <w:pPr>
      <w:widowControl/>
      <w:adjustRightInd/>
      <w:spacing w:before="100" w:beforeAutospacing="1" w:after="100" w:afterAutospacing="1" w:line="240" w:lineRule="auto"/>
      <w:textAlignment w:val="auto"/>
    </w:pPr>
    <w:rPr>
      <w:rFonts w:ascii="標楷體" w:cs="Arial Unicode MS" w:hint="eastAsia"/>
      <w:sz w:val="20"/>
    </w:rPr>
  </w:style>
  <w:style w:type="paragraph" w:customStyle="1" w:styleId="xl36">
    <w:name w:val="xl36"/>
    <w:basedOn w:val="ab"/>
    <w:qFormat/>
    <w:rsid w:val="008F7833"/>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37">
    <w:name w:val="xl37"/>
    <w:basedOn w:val="ab"/>
    <w:qFormat/>
    <w:rsid w:val="008F7833"/>
    <w:pPr>
      <w:widowControl/>
      <w:pBdr>
        <w:top w:val="single" w:sz="4" w:space="0" w:color="auto"/>
        <w:left w:val="single" w:sz="4" w:space="0" w:color="auto"/>
        <w:bottom w:val="single" w:sz="4" w:space="0" w:color="auto"/>
        <w:right w:val="single" w:sz="8"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38">
    <w:name w:val="xl38"/>
    <w:basedOn w:val="ab"/>
    <w:qFormat/>
    <w:rsid w:val="008F7833"/>
    <w:pPr>
      <w:widowControl/>
      <w:pBdr>
        <w:top w:val="single" w:sz="4" w:space="0" w:color="auto"/>
        <w:left w:val="single" w:sz="4" w:space="0" w:color="auto"/>
        <w:bottom w:val="single" w:sz="4" w:space="0" w:color="auto"/>
        <w:right w:val="single" w:sz="4" w:space="0" w:color="auto"/>
      </w:pBdr>
      <w:shd w:val="clear" w:color="auto" w:fill="FFFFFF"/>
      <w:adjustRightInd/>
      <w:spacing w:before="100" w:beforeAutospacing="1" w:after="100" w:afterAutospacing="1" w:line="240" w:lineRule="auto"/>
      <w:textAlignment w:val="auto"/>
    </w:pPr>
    <w:rPr>
      <w:rFonts w:ascii="標楷體" w:cs="Arial Unicode MS" w:hint="eastAsia"/>
      <w:szCs w:val="24"/>
    </w:rPr>
  </w:style>
  <w:style w:type="paragraph" w:customStyle="1" w:styleId="xl39">
    <w:name w:val="xl39"/>
    <w:basedOn w:val="ab"/>
    <w:qFormat/>
    <w:rsid w:val="008F7833"/>
    <w:pPr>
      <w:widowControl/>
      <w:pBdr>
        <w:top w:val="single" w:sz="4" w:space="0" w:color="auto"/>
        <w:left w:val="single" w:sz="4" w:space="0" w:color="auto"/>
        <w:bottom w:val="single" w:sz="4" w:space="0" w:color="auto"/>
        <w:right w:val="single" w:sz="8" w:space="0" w:color="auto"/>
      </w:pBdr>
      <w:shd w:val="clear" w:color="auto" w:fill="FFFFFF"/>
      <w:adjustRightInd/>
      <w:spacing w:before="100" w:beforeAutospacing="1" w:after="100" w:afterAutospacing="1" w:line="240" w:lineRule="auto"/>
      <w:textAlignment w:val="auto"/>
    </w:pPr>
    <w:rPr>
      <w:rFonts w:ascii="標楷體" w:cs="Arial Unicode MS" w:hint="eastAsia"/>
      <w:szCs w:val="24"/>
    </w:rPr>
  </w:style>
  <w:style w:type="paragraph" w:customStyle="1" w:styleId="xl40">
    <w:name w:val="xl40"/>
    <w:basedOn w:val="ab"/>
    <w:qFormat/>
    <w:rsid w:val="008F7833"/>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textAlignment w:val="auto"/>
    </w:pPr>
    <w:rPr>
      <w:rFonts w:ascii="標楷體" w:cs="Arial Unicode MS" w:hint="eastAsia"/>
      <w:b/>
      <w:bCs/>
      <w:i/>
      <w:iCs/>
      <w:szCs w:val="24"/>
    </w:rPr>
  </w:style>
  <w:style w:type="paragraph" w:customStyle="1" w:styleId="xl41">
    <w:name w:val="xl41"/>
    <w:basedOn w:val="ab"/>
    <w:qFormat/>
    <w:rsid w:val="008F7833"/>
    <w:pPr>
      <w:widowControl/>
      <w:pBdr>
        <w:top w:val="single" w:sz="4" w:space="0" w:color="auto"/>
        <w:left w:val="single" w:sz="4" w:space="0" w:color="auto"/>
        <w:bottom w:val="single" w:sz="8" w:space="0" w:color="auto"/>
        <w:right w:val="single" w:sz="4"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42">
    <w:name w:val="xl42"/>
    <w:basedOn w:val="ab"/>
    <w:qFormat/>
    <w:rsid w:val="008F7833"/>
    <w:pPr>
      <w:widowControl/>
      <w:pBdr>
        <w:top w:val="single" w:sz="4" w:space="0" w:color="auto"/>
        <w:left w:val="single" w:sz="4" w:space="0" w:color="auto"/>
        <w:bottom w:val="single" w:sz="8" w:space="0" w:color="auto"/>
        <w:right w:val="single" w:sz="8"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43">
    <w:name w:val="xl43"/>
    <w:basedOn w:val="ab"/>
    <w:qFormat/>
    <w:rsid w:val="008F7833"/>
    <w:pPr>
      <w:widowControl/>
      <w:pBdr>
        <w:top w:val="single" w:sz="4" w:space="0" w:color="auto"/>
        <w:left w:val="single" w:sz="4" w:space="0" w:color="auto"/>
        <w:right w:val="single" w:sz="4"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44">
    <w:name w:val="xl44"/>
    <w:basedOn w:val="ab"/>
    <w:qFormat/>
    <w:rsid w:val="008F7833"/>
    <w:pPr>
      <w:widowControl/>
      <w:pBdr>
        <w:top w:val="single" w:sz="4" w:space="0" w:color="auto"/>
        <w:left w:val="single" w:sz="4" w:space="0" w:color="auto"/>
        <w:right w:val="single" w:sz="8"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45">
    <w:name w:val="xl45"/>
    <w:basedOn w:val="ab"/>
    <w:qFormat/>
    <w:rsid w:val="008F7833"/>
    <w:pPr>
      <w:widowControl/>
      <w:pBdr>
        <w:left w:val="single" w:sz="4" w:space="0" w:color="auto"/>
        <w:bottom w:val="single" w:sz="4" w:space="0" w:color="auto"/>
        <w:right w:val="single" w:sz="4"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46">
    <w:name w:val="xl46"/>
    <w:basedOn w:val="ab"/>
    <w:qFormat/>
    <w:rsid w:val="008F7833"/>
    <w:pPr>
      <w:widowControl/>
      <w:pBdr>
        <w:left w:val="single" w:sz="4" w:space="0" w:color="auto"/>
        <w:bottom w:val="single" w:sz="4" w:space="0" w:color="auto"/>
        <w:right w:val="single" w:sz="8"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47">
    <w:name w:val="xl47"/>
    <w:basedOn w:val="ab"/>
    <w:qFormat/>
    <w:rsid w:val="008F7833"/>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textAlignment w:val="auto"/>
    </w:pPr>
    <w:rPr>
      <w:rFonts w:ascii="Arial Unicode MS" w:eastAsia="Arial Unicode MS" w:cs="Arial Unicode MS"/>
      <w:szCs w:val="24"/>
    </w:rPr>
  </w:style>
  <w:style w:type="paragraph" w:customStyle="1" w:styleId="xl48">
    <w:name w:val="xl48"/>
    <w:basedOn w:val="ab"/>
    <w:qFormat/>
    <w:rsid w:val="008F7833"/>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textAlignment w:val="center"/>
    </w:pPr>
    <w:rPr>
      <w:rFonts w:ascii="Arial Unicode MS" w:eastAsia="Arial Unicode MS" w:cs="Arial Unicode MS"/>
      <w:szCs w:val="24"/>
    </w:rPr>
  </w:style>
  <w:style w:type="paragraph" w:customStyle="1" w:styleId="xl49">
    <w:name w:val="xl49"/>
    <w:basedOn w:val="ab"/>
    <w:qFormat/>
    <w:rsid w:val="008F7833"/>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50">
    <w:name w:val="xl50"/>
    <w:basedOn w:val="ab"/>
    <w:qFormat/>
    <w:rsid w:val="008F7833"/>
    <w:pPr>
      <w:widowControl/>
      <w:pBdr>
        <w:top w:val="single" w:sz="4" w:space="0" w:color="auto"/>
        <w:left w:val="single" w:sz="4" w:space="0" w:color="auto"/>
        <w:bottom w:val="single" w:sz="4" w:space="0" w:color="auto"/>
        <w:right w:val="single" w:sz="4" w:space="0" w:color="auto"/>
      </w:pBdr>
      <w:shd w:val="clear" w:color="auto" w:fill="FFFFFF"/>
      <w:adjustRightInd/>
      <w:spacing w:before="100" w:beforeAutospacing="1" w:after="100" w:afterAutospacing="1" w:line="240" w:lineRule="auto"/>
      <w:textAlignment w:val="auto"/>
    </w:pPr>
    <w:rPr>
      <w:rFonts w:ascii="標楷體" w:cs="Arial Unicode MS" w:hint="eastAsia"/>
      <w:szCs w:val="24"/>
    </w:rPr>
  </w:style>
  <w:style w:type="paragraph" w:customStyle="1" w:styleId="xl51">
    <w:name w:val="xl51"/>
    <w:basedOn w:val="ab"/>
    <w:qFormat/>
    <w:rsid w:val="008F7833"/>
    <w:pPr>
      <w:widowControl/>
      <w:pBdr>
        <w:top w:val="single" w:sz="4" w:space="0" w:color="auto"/>
        <w:left w:val="single" w:sz="4" w:space="0" w:color="auto"/>
        <w:bottom w:val="single" w:sz="4" w:space="0" w:color="auto"/>
        <w:right w:val="single" w:sz="4" w:space="0" w:color="auto"/>
      </w:pBdr>
      <w:shd w:val="clear" w:color="auto" w:fill="FFFFFF"/>
      <w:adjustRightInd/>
      <w:spacing w:before="100" w:beforeAutospacing="1" w:after="100" w:afterAutospacing="1" w:line="240" w:lineRule="auto"/>
      <w:textAlignment w:val="auto"/>
    </w:pPr>
    <w:rPr>
      <w:rFonts w:ascii="Arial Unicode MS" w:eastAsia="Arial Unicode MS" w:cs="Arial Unicode MS"/>
      <w:szCs w:val="24"/>
    </w:rPr>
  </w:style>
  <w:style w:type="paragraph" w:customStyle="1" w:styleId="xl52">
    <w:name w:val="xl52"/>
    <w:basedOn w:val="ab"/>
    <w:qFormat/>
    <w:rsid w:val="008F7833"/>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textAlignment w:val="auto"/>
    </w:pPr>
    <w:rPr>
      <w:rFonts w:ascii="Arial Unicode MS" w:eastAsia="Arial Unicode MS" w:cs="Arial Unicode MS"/>
      <w:b/>
      <w:bCs/>
      <w:i/>
      <w:iCs/>
      <w:szCs w:val="24"/>
    </w:rPr>
  </w:style>
  <w:style w:type="paragraph" w:customStyle="1" w:styleId="xl53">
    <w:name w:val="xl53"/>
    <w:basedOn w:val="ab"/>
    <w:qFormat/>
    <w:rsid w:val="008F7833"/>
    <w:pPr>
      <w:widowControl/>
      <w:pBdr>
        <w:top w:val="single" w:sz="4" w:space="0" w:color="auto"/>
        <w:left w:val="single" w:sz="4" w:space="0" w:color="auto"/>
        <w:bottom w:val="single" w:sz="8" w:space="0" w:color="auto"/>
        <w:right w:val="single" w:sz="4" w:space="0" w:color="auto"/>
      </w:pBdr>
      <w:adjustRightInd/>
      <w:spacing w:before="100" w:beforeAutospacing="1" w:after="100" w:afterAutospacing="1" w:line="240" w:lineRule="auto"/>
      <w:textAlignment w:val="auto"/>
    </w:pPr>
    <w:rPr>
      <w:rFonts w:ascii="Arial Unicode MS" w:eastAsia="Arial Unicode MS" w:cs="Arial Unicode MS"/>
      <w:szCs w:val="24"/>
    </w:rPr>
  </w:style>
  <w:style w:type="paragraph" w:customStyle="1" w:styleId="xl54">
    <w:name w:val="xl54"/>
    <w:basedOn w:val="ab"/>
    <w:qFormat/>
    <w:rsid w:val="008F7833"/>
    <w:pPr>
      <w:widowControl/>
      <w:pBdr>
        <w:top w:val="single" w:sz="4" w:space="0" w:color="auto"/>
        <w:left w:val="single" w:sz="4" w:space="0" w:color="auto"/>
        <w:right w:val="single" w:sz="4" w:space="0" w:color="auto"/>
      </w:pBdr>
      <w:adjustRightInd/>
      <w:spacing w:before="100" w:beforeAutospacing="1" w:after="100" w:afterAutospacing="1" w:line="240" w:lineRule="auto"/>
      <w:textAlignment w:val="auto"/>
    </w:pPr>
    <w:rPr>
      <w:rFonts w:ascii="Arial Unicode MS" w:eastAsia="Arial Unicode MS" w:cs="Arial Unicode MS"/>
      <w:szCs w:val="24"/>
    </w:rPr>
  </w:style>
  <w:style w:type="paragraph" w:customStyle="1" w:styleId="xl55">
    <w:name w:val="xl55"/>
    <w:basedOn w:val="ab"/>
    <w:qFormat/>
    <w:rsid w:val="008F7833"/>
    <w:pPr>
      <w:widowControl/>
      <w:pBdr>
        <w:top w:val="single" w:sz="4" w:space="0" w:color="auto"/>
        <w:left w:val="single" w:sz="4" w:space="0" w:color="auto"/>
        <w:right w:val="single" w:sz="4"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56">
    <w:name w:val="xl56"/>
    <w:basedOn w:val="ab"/>
    <w:qFormat/>
    <w:rsid w:val="008F7833"/>
    <w:pPr>
      <w:widowControl/>
      <w:pBdr>
        <w:left w:val="single" w:sz="4" w:space="0" w:color="auto"/>
        <w:bottom w:val="single" w:sz="4" w:space="0" w:color="auto"/>
        <w:right w:val="single" w:sz="4" w:space="0" w:color="auto"/>
      </w:pBdr>
      <w:adjustRightInd/>
      <w:spacing w:before="100" w:beforeAutospacing="1" w:after="100" w:afterAutospacing="1" w:line="240" w:lineRule="auto"/>
      <w:textAlignment w:val="auto"/>
    </w:pPr>
    <w:rPr>
      <w:rFonts w:ascii="Arial Unicode MS" w:eastAsia="Arial Unicode MS" w:cs="Arial Unicode MS"/>
      <w:szCs w:val="24"/>
    </w:rPr>
  </w:style>
  <w:style w:type="paragraph" w:customStyle="1" w:styleId="xl57">
    <w:name w:val="xl57"/>
    <w:basedOn w:val="ab"/>
    <w:qFormat/>
    <w:rsid w:val="008F7833"/>
    <w:pPr>
      <w:widowControl/>
      <w:pBdr>
        <w:left w:val="single" w:sz="4" w:space="0" w:color="auto"/>
        <w:bottom w:val="single" w:sz="4" w:space="0" w:color="auto"/>
        <w:right w:val="single" w:sz="4"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58">
    <w:name w:val="xl58"/>
    <w:basedOn w:val="ab"/>
    <w:qFormat/>
    <w:rsid w:val="008F7833"/>
    <w:pPr>
      <w:widowControl/>
      <w:pBdr>
        <w:top w:val="single" w:sz="4" w:space="0" w:color="auto"/>
        <w:left w:val="single" w:sz="4" w:space="0" w:color="auto"/>
        <w:bottom w:val="single" w:sz="4" w:space="0" w:color="auto"/>
        <w:right w:val="single" w:sz="8"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59">
    <w:name w:val="xl59"/>
    <w:basedOn w:val="ab"/>
    <w:qFormat/>
    <w:rsid w:val="008F7833"/>
    <w:pPr>
      <w:widowControl/>
      <w:pBdr>
        <w:top w:val="single" w:sz="4" w:space="0" w:color="auto"/>
        <w:left w:val="single" w:sz="4" w:space="0" w:color="auto"/>
        <w:bottom w:val="single" w:sz="4" w:space="0" w:color="auto"/>
        <w:right w:val="single" w:sz="8" w:space="0" w:color="auto"/>
      </w:pBdr>
      <w:adjustRightInd/>
      <w:spacing w:before="100" w:beforeAutospacing="1" w:after="100" w:afterAutospacing="1" w:line="240" w:lineRule="auto"/>
      <w:textAlignment w:val="auto"/>
    </w:pPr>
    <w:rPr>
      <w:rFonts w:ascii="標楷體" w:cs="Arial Unicode MS" w:hint="eastAsia"/>
      <w:szCs w:val="24"/>
    </w:rPr>
  </w:style>
  <w:style w:type="paragraph" w:customStyle="1" w:styleId="xl60">
    <w:name w:val="xl60"/>
    <w:basedOn w:val="ab"/>
    <w:qFormat/>
    <w:rsid w:val="008F7833"/>
    <w:pPr>
      <w:widowControl/>
      <w:pBdr>
        <w:left w:val="single" w:sz="8" w:space="0" w:color="auto"/>
      </w:pBdr>
      <w:adjustRightInd/>
      <w:spacing w:before="100" w:beforeAutospacing="1" w:after="100" w:afterAutospacing="1" w:line="240" w:lineRule="auto"/>
      <w:jc w:val="center"/>
      <w:textAlignment w:val="auto"/>
    </w:pPr>
    <w:rPr>
      <w:rFonts w:ascii="標楷體" w:cs="Arial Unicode MS" w:hint="eastAsia"/>
      <w:szCs w:val="24"/>
    </w:rPr>
  </w:style>
  <w:style w:type="paragraph" w:customStyle="1" w:styleId="xl61">
    <w:name w:val="xl61"/>
    <w:basedOn w:val="ab"/>
    <w:qFormat/>
    <w:rsid w:val="008F7833"/>
    <w:pPr>
      <w:widowControl/>
      <w:pBdr>
        <w:top w:val="single" w:sz="4" w:space="0" w:color="auto"/>
        <w:left w:val="single" w:sz="8" w:space="0" w:color="auto"/>
        <w:bottom w:val="single" w:sz="4" w:space="0" w:color="auto"/>
        <w:right w:val="single" w:sz="4" w:space="0" w:color="auto"/>
      </w:pBdr>
      <w:adjustRightInd/>
      <w:spacing w:before="100" w:beforeAutospacing="1" w:after="100" w:afterAutospacing="1" w:line="240" w:lineRule="auto"/>
      <w:jc w:val="center"/>
      <w:textAlignment w:val="auto"/>
    </w:pPr>
    <w:rPr>
      <w:rFonts w:ascii="標楷體" w:cs="Arial Unicode MS" w:hint="eastAsia"/>
      <w:szCs w:val="24"/>
    </w:rPr>
  </w:style>
  <w:style w:type="paragraph" w:customStyle="1" w:styleId="xl62">
    <w:name w:val="xl62"/>
    <w:basedOn w:val="ab"/>
    <w:qFormat/>
    <w:rsid w:val="008F7833"/>
    <w:pPr>
      <w:widowControl/>
      <w:pBdr>
        <w:top w:val="single" w:sz="4" w:space="0" w:color="auto"/>
        <w:left w:val="single" w:sz="8" w:space="0" w:color="auto"/>
        <w:right w:val="single" w:sz="4" w:space="0" w:color="auto"/>
      </w:pBdr>
      <w:adjustRightInd/>
      <w:spacing w:before="100" w:beforeAutospacing="1" w:after="100" w:afterAutospacing="1" w:line="240" w:lineRule="auto"/>
      <w:jc w:val="center"/>
      <w:textAlignment w:val="auto"/>
    </w:pPr>
    <w:rPr>
      <w:rFonts w:ascii="標楷體" w:cs="Arial Unicode MS" w:hint="eastAsia"/>
      <w:szCs w:val="24"/>
    </w:rPr>
  </w:style>
  <w:style w:type="paragraph" w:customStyle="1" w:styleId="xl63">
    <w:name w:val="xl63"/>
    <w:basedOn w:val="ab"/>
    <w:qFormat/>
    <w:rsid w:val="008F7833"/>
    <w:pPr>
      <w:widowControl/>
      <w:pBdr>
        <w:left w:val="single" w:sz="8" w:space="0" w:color="auto"/>
        <w:bottom w:val="single" w:sz="4" w:space="0" w:color="auto"/>
        <w:right w:val="single" w:sz="4" w:space="0" w:color="auto"/>
      </w:pBdr>
      <w:adjustRightInd/>
      <w:spacing w:before="100" w:beforeAutospacing="1" w:after="100" w:afterAutospacing="1" w:line="240" w:lineRule="auto"/>
      <w:jc w:val="center"/>
      <w:textAlignment w:val="auto"/>
    </w:pPr>
    <w:rPr>
      <w:rFonts w:ascii="標楷體" w:cs="Arial Unicode MS" w:hint="eastAsia"/>
      <w:szCs w:val="24"/>
    </w:rPr>
  </w:style>
  <w:style w:type="paragraph" w:customStyle="1" w:styleId="xl64">
    <w:name w:val="xl64"/>
    <w:basedOn w:val="ab"/>
    <w:qFormat/>
    <w:rsid w:val="008F7833"/>
    <w:pPr>
      <w:widowControl/>
      <w:pBdr>
        <w:top w:val="single" w:sz="4" w:space="0" w:color="auto"/>
        <w:left w:val="single" w:sz="8" w:space="0" w:color="auto"/>
        <w:bottom w:val="single" w:sz="4" w:space="0" w:color="auto"/>
        <w:right w:val="single" w:sz="4" w:space="0" w:color="auto"/>
      </w:pBdr>
      <w:shd w:val="clear" w:color="auto" w:fill="FFFFFF"/>
      <w:adjustRightInd/>
      <w:spacing w:before="100" w:beforeAutospacing="1" w:after="100" w:afterAutospacing="1" w:line="240" w:lineRule="auto"/>
      <w:jc w:val="center"/>
      <w:textAlignment w:val="auto"/>
    </w:pPr>
    <w:rPr>
      <w:rFonts w:ascii="標楷體" w:cs="Arial Unicode MS" w:hint="eastAsia"/>
      <w:szCs w:val="24"/>
    </w:rPr>
  </w:style>
  <w:style w:type="paragraph" w:customStyle="1" w:styleId="xl65">
    <w:name w:val="xl65"/>
    <w:basedOn w:val="ab"/>
    <w:qFormat/>
    <w:rsid w:val="008F7833"/>
    <w:pPr>
      <w:widowControl/>
      <w:pBdr>
        <w:top w:val="single" w:sz="4" w:space="0" w:color="auto"/>
        <w:left w:val="single" w:sz="8" w:space="0" w:color="auto"/>
        <w:bottom w:val="single" w:sz="8" w:space="0" w:color="auto"/>
        <w:right w:val="single" w:sz="4" w:space="0" w:color="auto"/>
      </w:pBdr>
      <w:adjustRightInd/>
      <w:spacing w:before="100" w:beforeAutospacing="1" w:after="100" w:afterAutospacing="1" w:line="240" w:lineRule="auto"/>
      <w:jc w:val="center"/>
      <w:textAlignment w:val="auto"/>
    </w:pPr>
    <w:rPr>
      <w:rFonts w:ascii="標楷體" w:cs="Arial Unicode MS" w:hint="eastAsia"/>
      <w:szCs w:val="24"/>
    </w:rPr>
  </w:style>
  <w:style w:type="paragraph" w:customStyle="1" w:styleId="xl66">
    <w:name w:val="xl66"/>
    <w:basedOn w:val="ab"/>
    <w:qFormat/>
    <w:rsid w:val="008F7833"/>
    <w:pPr>
      <w:widowControl/>
      <w:adjustRightInd/>
      <w:spacing w:before="100" w:beforeAutospacing="1" w:after="100" w:afterAutospacing="1" w:line="240" w:lineRule="auto"/>
      <w:jc w:val="right"/>
      <w:textAlignment w:val="auto"/>
    </w:pPr>
    <w:rPr>
      <w:rFonts w:ascii="Arial Unicode MS" w:eastAsia="Arial Unicode MS" w:cs="Arial Unicode MS"/>
      <w:szCs w:val="24"/>
    </w:rPr>
  </w:style>
  <w:style w:type="paragraph" w:customStyle="1" w:styleId="xl67">
    <w:name w:val="xl67"/>
    <w:basedOn w:val="ab"/>
    <w:qFormat/>
    <w:rsid w:val="008F7833"/>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right"/>
      <w:textAlignment w:val="auto"/>
    </w:pPr>
    <w:rPr>
      <w:rFonts w:ascii="Arial Unicode MS" w:eastAsia="Arial Unicode MS" w:cs="Arial Unicode MS"/>
      <w:szCs w:val="24"/>
    </w:rPr>
  </w:style>
  <w:style w:type="paragraph" w:customStyle="1" w:styleId="xl35">
    <w:name w:val="xl35"/>
    <w:basedOn w:val="ab"/>
    <w:qFormat/>
    <w:rsid w:val="008F7833"/>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textAlignment w:val="center"/>
    </w:pPr>
    <w:rPr>
      <w:rFonts w:ascii="Arial Unicode MS" w:eastAsia="Arial Unicode MS" w:cs="Arial Unicode MS"/>
      <w:szCs w:val="24"/>
    </w:rPr>
  </w:style>
  <w:style w:type="paragraph" w:styleId="z-1">
    <w:name w:val="HTML Bottom of Form"/>
    <w:basedOn w:val="ab"/>
    <w:next w:val="ab"/>
    <w:link w:val="z-2"/>
    <w:hidden/>
    <w:rsid w:val="008F7833"/>
    <w:pPr>
      <w:widowControl/>
      <w:pBdr>
        <w:top w:val="single" w:sz="6" w:space="1" w:color="auto"/>
      </w:pBdr>
      <w:adjustRightInd/>
      <w:spacing w:line="240" w:lineRule="auto"/>
      <w:jc w:val="center"/>
      <w:textAlignment w:val="auto"/>
    </w:pPr>
    <w:rPr>
      <w:rFonts w:ascii="Arial" w:eastAsia="Arial Unicode MS" w:hAnsi="Arial" w:cs="Arial"/>
      <w:vanish/>
      <w:sz w:val="16"/>
      <w:szCs w:val="16"/>
    </w:rPr>
  </w:style>
  <w:style w:type="character" w:customStyle="1" w:styleId="z-2">
    <w:name w:val="z-表單的底部 字元"/>
    <w:link w:val="z-1"/>
    <w:rsid w:val="008F7833"/>
    <w:rPr>
      <w:rFonts w:ascii="Arial" w:eastAsia="Arial Unicode MS" w:hAnsi="Arial" w:cs="Arial"/>
      <w:vanish/>
      <w:sz w:val="16"/>
      <w:szCs w:val="16"/>
    </w:rPr>
  </w:style>
  <w:style w:type="character" w:customStyle="1" w:styleId="aff9">
    <w:name w:val="本文 字元"/>
    <w:link w:val="affa"/>
    <w:qFormat/>
    <w:rsid w:val="008F7833"/>
    <w:rPr>
      <w:rFonts w:ascii="標楷體" w:eastAsia="標楷體" w:hAnsi="Times New Roman"/>
      <w:color w:val="000000"/>
      <w:kern w:val="2"/>
      <w:szCs w:val="26"/>
    </w:rPr>
  </w:style>
  <w:style w:type="paragraph" w:styleId="affa">
    <w:name w:val="Body Text"/>
    <w:basedOn w:val="ab"/>
    <w:link w:val="aff9"/>
    <w:qFormat/>
    <w:rsid w:val="008F7833"/>
    <w:pPr>
      <w:adjustRightInd/>
      <w:spacing w:line="240" w:lineRule="auto"/>
      <w:textAlignment w:val="auto"/>
    </w:pPr>
    <w:rPr>
      <w:rFonts w:ascii="標楷體"/>
      <w:color w:val="000000"/>
      <w:kern w:val="2"/>
      <w:sz w:val="20"/>
      <w:szCs w:val="26"/>
      <w:lang w:val="x-none" w:eastAsia="x-none"/>
    </w:rPr>
  </w:style>
  <w:style w:type="character" w:customStyle="1" w:styleId="1f0">
    <w:name w:val="本文 字元1"/>
    <w:link w:val="affa"/>
    <w:uiPriority w:val="99"/>
    <w:rsid w:val="008F7833"/>
    <w:rPr>
      <w:rFonts w:ascii="Times New Roman" w:eastAsia="標楷體" w:hAnsi="Times New Roman"/>
      <w:sz w:val="24"/>
    </w:rPr>
  </w:style>
  <w:style w:type="paragraph" w:customStyle="1" w:styleId="affb">
    <w:name w:val="(一)"/>
    <w:basedOn w:val="af7"/>
    <w:qFormat/>
    <w:rsid w:val="008F7833"/>
    <w:pPr>
      <w:snapToGrid w:val="0"/>
      <w:ind w:left="600" w:firstLine="0"/>
      <w:jc w:val="both"/>
    </w:pPr>
    <w:rPr>
      <w:rFonts w:ascii="標楷體"/>
      <w:sz w:val="28"/>
      <w:szCs w:val="24"/>
    </w:rPr>
  </w:style>
  <w:style w:type="paragraph" w:customStyle="1" w:styleId="affc">
    <w:name w:val="一"/>
    <w:basedOn w:val="ab"/>
    <w:link w:val="affd"/>
    <w:qFormat/>
    <w:rsid w:val="008F7833"/>
    <w:pPr>
      <w:tabs>
        <w:tab w:val="left" w:pos="1620"/>
      </w:tabs>
      <w:spacing w:before="20" w:line="300" w:lineRule="exact"/>
      <w:ind w:leftChars="217" w:left="521" w:firstLineChars="100" w:firstLine="280"/>
      <w:jc w:val="both"/>
    </w:pPr>
    <w:rPr>
      <w:rFonts w:ascii="全真楷書" w:eastAsia="全真楷書"/>
      <w:sz w:val="28"/>
    </w:rPr>
  </w:style>
  <w:style w:type="numbering" w:customStyle="1" w:styleId="1f1">
    <w:name w:val="無清單1"/>
    <w:next w:val="ae"/>
    <w:uiPriority w:val="99"/>
    <w:semiHidden/>
    <w:unhideWhenUsed/>
    <w:rsid w:val="008F7833"/>
  </w:style>
  <w:style w:type="table" w:styleId="affe">
    <w:name w:val="Table Grid"/>
    <w:basedOn w:val="ad"/>
    <w:uiPriority w:val="39"/>
    <w:qFormat/>
    <w:rsid w:val="008F783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xl236">
    <w:name w:val="xl236"/>
    <w:basedOn w:val="ab"/>
    <w:qFormat/>
    <w:rsid w:val="008F7833"/>
    <w:pPr>
      <w:widowControl/>
      <w:pBdr>
        <w:left w:val="single" w:sz="4" w:space="0" w:color="auto"/>
        <w:bottom w:val="single" w:sz="4" w:space="0" w:color="auto"/>
      </w:pBdr>
      <w:adjustRightInd/>
      <w:spacing w:before="100" w:beforeAutospacing="1" w:after="100" w:afterAutospacing="1" w:line="240" w:lineRule="auto"/>
      <w:textAlignment w:val="top"/>
    </w:pPr>
    <w:rPr>
      <w:rFonts w:eastAsia="新細明體"/>
      <w:color w:val="0000FF"/>
      <w:sz w:val="22"/>
      <w:szCs w:val="22"/>
    </w:rPr>
  </w:style>
  <w:style w:type="paragraph" w:customStyle="1" w:styleId="xl237">
    <w:name w:val="xl237"/>
    <w:basedOn w:val="ab"/>
    <w:qFormat/>
    <w:rsid w:val="008F7833"/>
    <w:pPr>
      <w:widowControl/>
      <w:pBdr>
        <w:bottom w:val="single" w:sz="4" w:space="0" w:color="auto"/>
        <w:right w:val="single" w:sz="4" w:space="0" w:color="auto"/>
      </w:pBdr>
      <w:adjustRightInd/>
      <w:spacing w:before="100" w:beforeAutospacing="1" w:after="100" w:afterAutospacing="1" w:line="240" w:lineRule="auto"/>
      <w:textAlignment w:val="top"/>
    </w:pPr>
    <w:rPr>
      <w:rFonts w:eastAsia="新細明體"/>
      <w:color w:val="0000FF"/>
      <w:sz w:val="22"/>
      <w:szCs w:val="22"/>
    </w:rPr>
  </w:style>
  <w:style w:type="paragraph" w:customStyle="1" w:styleId="xl238">
    <w:name w:val="xl238"/>
    <w:basedOn w:val="ab"/>
    <w:qFormat/>
    <w:rsid w:val="008F7833"/>
    <w:pPr>
      <w:widowControl/>
      <w:pBdr>
        <w:left w:val="single" w:sz="4" w:space="0" w:color="auto"/>
      </w:pBdr>
      <w:adjustRightInd/>
      <w:spacing w:before="100" w:beforeAutospacing="1" w:after="100" w:afterAutospacing="1" w:line="240" w:lineRule="auto"/>
      <w:textAlignment w:val="top"/>
    </w:pPr>
    <w:rPr>
      <w:rFonts w:eastAsia="新細明體"/>
      <w:b/>
      <w:bCs/>
      <w:color w:val="0000FF"/>
      <w:sz w:val="22"/>
      <w:szCs w:val="22"/>
    </w:rPr>
  </w:style>
  <w:style w:type="paragraph" w:customStyle="1" w:styleId="xl239">
    <w:name w:val="xl239"/>
    <w:basedOn w:val="ab"/>
    <w:qFormat/>
    <w:rsid w:val="008F7833"/>
    <w:pPr>
      <w:widowControl/>
      <w:pBdr>
        <w:right w:val="single" w:sz="4" w:space="0" w:color="auto"/>
      </w:pBdr>
      <w:adjustRightInd/>
      <w:spacing w:before="100" w:beforeAutospacing="1" w:after="100" w:afterAutospacing="1" w:line="240" w:lineRule="auto"/>
      <w:textAlignment w:val="top"/>
    </w:pPr>
    <w:rPr>
      <w:rFonts w:eastAsia="新細明體"/>
      <w:b/>
      <w:bCs/>
      <w:color w:val="0000FF"/>
      <w:sz w:val="22"/>
      <w:szCs w:val="22"/>
    </w:rPr>
  </w:style>
  <w:style w:type="paragraph" w:customStyle="1" w:styleId="xl240">
    <w:name w:val="xl240"/>
    <w:basedOn w:val="ab"/>
    <w:qFormat/>
    <w:rsid w:val="008F7833"/>
    <w:pPr>
      <w:widowControl/>
      <w:pBdr>
        <w:left w:val="single" w:sz="4" w:space="0" w:color="auto"/>
        <w:bottom w:val="single" w:sz="4" w:space="0" w:color="auto"/>
      </w:pBdr>
      <w:adjustRightInd/>
      <w:spacing w:before="100" w:beforeAutospacing="1" w:after="100" w:afterAutospacing="1" w:line="240" w:lineRule="auto"/>
      <w:textAlignment w:val="top"/>
    </w:pPr>
    <w:rPr>
      <w:rFonts w:eastAsia="新細明體"/>
      <w:b/>
      <w:bCs/>
      <w:color w:val="0000FF"/>
      <w:sz w:val="22"/>
      <w:szCs w:val="22"/>
    </w:rPr>
  </w:style>
  <w:style w:type="paragraph" w:customStyle="1" w:styleId="xl241">
    <w:name w:val="xl241"/>
    <w:basedOn w:val="ab"/>
    <w:qFormat/>
    <w:rsid w:val="008F7833"/>
    <w:pPr>
      <w:widowControl/>
      <w:pBdr>
        <w:bottom w:val="single" w:sz="4" w:space="0" w:color="auto"/>
        <w:right w:val="single" w:sz="4" w:space="0" w:color="auto"/>
      </w:pBdr>
      <w:adjustRightInd/>
      <w:spacing w:before="100" w:beforeAutospacing="1" w:after="100" w:afterAutospacing="1" w:line="240" w:lineRule="auto"/>
      <w:textAlignment w:val="top"/>
    </w:pPr>
    <w:rPr>
      <w:rFonts w:eastAsia="新細明體"/>
      <w:b/>
      <w:bCs/>
      <w:color w:val="0000FF"/>
      <w:sz w:val="22"/>
      <w:szCs w:val="22"/>
    </w:rPr>
  </w:style>
  <w:style w:type="paragraph" w:customStyle="1" w:styleId="xl242">
    <w:name w:val="xl242"/>
    <w:basedOn w:val="ab"/>
    <w:qFormat/>
    <w:rsid w:val="008F7833"/>
    <w:pPr>
      <w:widowControl/>
      <w:adjustRightInd/>
      <w:spacing w:before="100" w:beforeAutospacing="1" w:after="100" w:afterAutospacing="1" w:line="240" w:lineRule="auto"/>
      <w:textAlignment w:val="top"/>
    </w:pPr>
    <w:rPr>
      <w:rFonts w:eastAsia="新細明體"/>
      <w:color w:val="0000FF"/>
      <w:sz w:val="22"/>
      <w:szCs w:val="22"/>
    </w:rPr>
  </w:style>
  <w:style w:type="paragraph" w:customStyle="1" w:styleId="xl243">
    <w:name w:val="xl243"/>
    <w:basedOn w:val="ab"/>
    <w:qFormat/>
    <w:rsid w:val="008F7833"/>
    <w:pPr>
      <w:widowControl/>
      <w:pBdr>
        <w:left w:val="single" w:sz="4" w:space="0" w:color="auto"/>
      </w:pBdr>
      <w:adjustRightInd/>
      <w:spacing w:before="100" w:beforeAutospacing="1" w:after="100" w:afterAutospacing="1" w:line="240" w:lineRule="auto"/>
      <w:textAlignment w:val="top"/>
    </w:pPr>
    <w:rPr>
      <w:rFonts w:eastAsia="新細明體"/>
      <w:color w:val="0000FF"/>
      <w:sz w:val="22"/>
      <w:szCs w:val="22"/>
    </w:rPr>
  </w:style>
  <w:style w:type="paragraph" w:customStyle="1" w:styleId="xl244">
    <w:name w:val="xl244"/>
    <w:basedOn w:val="ab"/>
    <w:qFormat/>
    <w:rsid w:val="008F7833"/>
    <w:pPr>
      <w:widowControl/>
      <w:pBdr>
        <w:right w:val="single" w:sz="4" w:space="0" w:color="auto"/>
      </w:pBdr>
      <w:adjustRightInd/>
      <w:spacing w:before="100" w:beforeAutospacing="1" w:after="100" w:afterAutospacing="1" w:line="240" w:lineRule="auto"/>
      <w:textAlignment w:val="top"/>
    </w:pPr>
    <w:rPr>
      <w:rFonts w:eastAsia="新細明體"/>
      <w:color w:val="0000FF"/>
      <w:sz w:val="22"/>
      <w:szCs w:val="22"/>
    </w:rPr>
  </w:style>
  <w:style w:type="paragraph" w:customStyle="1" w:styleId="xl245">
    <w:name w:val="xl245"/>
    <w:basedOn w:val="ab"/>
    <w:qFormat/>
    <w:rsid w:val="008F7833"/>
    <w:pPr>
      <w:widowControl/>
      <w:adjustRightInd/>
      <w:spacing w:before="100" w:beforeAutospacing="1" w:after="100" w:afterAutospacing="1" w:line="240" w:lineRule="auto"/>
      <w:textAlignment w:val="top"/>
    </w:pPr>
    <w:rPr>
      <w:rFonts w:eastAsia="新細明體"/>
      <w:b/>
      <w:bCs/>
      <w:sz w:val="22"/>
      <w:szCs w:val="22"/>
    </w:rPr>
  </w:style>
  <w:style w:type="paragraph" w:customStyle="1" w:styleId="xl246">
    <w:name w:val="xl246"/>
    <w:basedOn w:val="ab"/>
    <w:qFormat/>
    <w:rsid w:val="008F7833"/>
    <w:pPr>
      <w:widowControl/>
      <w:pBdr>
        <w:top w:val="single" w:sz="4" w:space="0" w:color="auto"/>
        <w:left w:val="single" w:sz="4" w:space="0" w:color="auto"/>
      </w:pBdr>
      <w:adjustRightInd/>
      <w:spacing w:before="100" w:beforeAutospacing="1" w:after="100" w:afterAutospacing="1" w:line="240" w:lineRule="auto"/>
      <w:textAlignment w:val="top"/>
    </w:pPr>
    <w:rPr>
      <w:rFonts w:eastAsia="新細明體"/>
      <w:color w:val="0000FF"/>
      <w:sz w:val="22"/>
      <w:szCs w:val="22"/>
    </w:rPr>
  </w:style>
  <w:style w:type="paragraph" w:customStyle="1" w:styleId="xl247">
    <w:name w:val="xl247"/>
    <w:basedOn w:val="ab"/>
    <w:qFormat/>
    <w:rsid w:val="008F7833"/>
    <w:pPr>
      <w:widowControl/>
      <w:pBdr>
        <w:top w:val="single" w:sz="4" w:space="0" w:color="auto"/>
        <w:right w:val="single" w:sz="4" w:space="0" w:color="auto"/>
      </w:pBdr>
      <w:adjustRightInd/>
      <w:spacing w:before="100" w:beforeAutospacing="1" w:after="100" w:afterAutospacing="1" w:line="240" w:lineRule="auto"/>
      <w:textAlignment w:val="top"/>
    </w:pPr>
    <w:rPr>
      <w:rFonts w:eastAsia="新細明體"/>
      <w:color w:val="0000FF"/>
      <w:sz w:val="22"/>
      <w:szCs w:val="22"/>
    </w:rPr>
  </w:style>
  <w:style w:type="paragraph" w:customStyle="1" w:styleId="xl248">
    <w:name w:val="xl248"/>
    <w:basedOn w:val="ab"/>
    <w:qFormat/>
    <w:rsid w:val="008F7833"/>
    <w:pPr>
      <w:widowControl/>
      <w:pBdr>
        <w:right w:val="single" w:sz="4" w:space="0" w:color="auto"/>
      </w:pBdr>
      <w:adjustRightInd/>
      <w:spacing w:before="100" w:beforeAutospacing="1" w:after="100" w:afterAutospacing="1" w:line="240" w:lineRule="auto"/>
      <w:textAlignment w:val="top"/>
    </w:pPr>
    <w:rPr>
      <w:rFonts w:eastAsia="新細明體"/>
      <w:color w:val="0000FF"/>
      <w:sz w:val="22"/>
      <w:szCs w:val="22"/>
    </w:rPr>
  </w:style>
  <w:style w:type="paragraph" w:customStyle="1" w:styleId="xl249">
    <w:name w:val="xl249"/>
    <w:basedOn w:val="ab"/>
    <w:qFormat/>
    <w:rsid w:val="008F7833"/>
    <w:pPr>
      <w:widowControl/>
      <w:pBdr>
        <w:right w:val="single" w:sz="4" w:space="0" w:color="auto"/>
      </w:pBdr>
      <w:adjustRightInd/>
      <w:spacing w:before="100" w:beforeAutospacing="1" w:after="100" w:afterAutospacing="1" w:line="240" w:lineRule="auto"/>
      <w:textAlignment w:val="top"/>
    </w:pPr>
    <w:rPr>
      <w:rFonts w:eastAsia="新細明體"/>
      <w:b/>
      <w:bCs/>
      <w:color w:val="0000FF"/>
      <w:sz w:val="22"/>
      <w:szCs w:val="22"/>
    </w:rPr>
  </w:style>
  <w:style w:type="paragraph" w:customStyle="1" w:styleId="xl250">
    <w:name w:val="xl250"/>
    <w:basedOn w:val="ab"/>
    <w:qFormat/>
    <w:rsid w:val="008F7833"/>
    <w:pPr>
      <w:widowControl/>
      <w:adjustRightInd/>
      <w:spacing w:before="100" w:beforeAutospacing="1" w:after="100" w:afterAutospacing="1" w:line="240" w:lineRule="auto"/>
      <w:textAlignment w:val="auto"/>
    </w:pPr>
    <w:rPr>
      <w:rFonts w:ascii="新細明體" w:eastAsia="新細明體" w:hAnsi="新細明體" w:cs="新細明體"/>
      <w:sz w:val="22"/>
      <w:szCs w:val="22"/>
    </w:rPr>
  </w:style>
  <w:style w:type="paragraph" w:customStyle="1" w:styleId="xl251">
    <w:name w:val="xl251"/>
    <w:basedOn w:val="ab"/>
    <w:qFormat/>
    <w:rsid w:val="008F7833"/>
    <w:pPr>
      <w:widowControl/>
      <w:adjustRightInd/>
      <w:spacing w:before="100" w:beforeAutospacing="1" w:after="100" w:afterAutospacing="1" w:line="240" w:lineRule="auto"/>
      <w:textAlignment w:val="top"/>
    </w:pPr>
    <w:rPr>
      <w:rFonts w:ascii="新細明體" w:eastAsia="新細明體" w:hAnsi="新細明體" w:cs="新細明體"/>
      <w:b/>
      <w:bCs/>
      <w:color w:val="3333FF"/>
      <w:sz w:val="22"/>
      <w:szCs w:val="22"/>
    </w:rPr>
  </w:style>
  <w:style w:type="paragraph" w:customStyle="1" w:styleId="xl252">
    <w:name w:val="xl252"/>
    <w:basedOn w:val="ab"/>
    <w:qFormat/>
    <w:rsid w:val="008F7833"/>
    <w:pPr>
      <w:widowControl/>
      <w:pBdr>
        <w:bottom w:val="single" w:sz="4" w:space="0" w:color="auto"/>
      </w:pBdr>
      <w:adjustRightInd/>
      <w:spacing w:before="100" w:beforeAutospacing="1" w:after="100" w:afterAutospacing="1" w:line="240" w:lineRule="auto"/>
      <w:textAlignment w:val="top"/>
    </w:pPr>
    <w:rPr>
      <w:rFonts w:eastAsia="新細明體"/>
      <w:b/>
      <w:bCs/>
      <w:color w:val="3333FF"/>
      <w:sz w:val="22"/>
      <w:szCs w:val="22"/>
    </w:rPr>
  </w:style>
  <w:style w:type="paragraph" w:customStyle="1" w:styleId="xl253">
    <w:name w:val="xl253"/>
    <w:basedOn w:val="ab"/>
    <w:qFormat/>
    <w:rsid w:val="008F7833"/>
    <w:pPr>
      <w:widowControl/>
      <w:pBdr>
        <w:top w:val="single" w:sz="4" w:space="0" w:color="auto"/>
        <w:left w:val="single" w:sz="4" w:space="0" w:color="auto"/>
      </w:pBdr>
      <w:adjustRightInd/>
      <w:spacing w:before="100" w:beforeAutospacing="1" w:after="100" w:afterAutospacing="1" w:line="240" w:lineRule="auto"/>
      <w:textAlignment w:val="top"/>
    </w:pPr>
    <w:rPr>
      <w:rFonts w:eastAsia="新細明體"/>
      <w:b/>
      <w:bCs/>
      <w:color w:val="3333FF"/>
      <w:sz w:val="22"/>
      <w:szCs w:val="22"/>
    </w:rPr>
  </w:style>
  <w:style w:type="paragraph" w:customStyle="1" w:styleId="xl254">
    <w:name w:val="xl254"/>
    <w:basedOn w:val="ab"/>
    <w:qFormat/>
    <w:rsid w:val="008F7833"/>
    <w:pPr>
      <w:widowControl/>
      <w:pBdr>
        <w:top w:val="single" w:sz="4" w:space="0" w:color="auto"/>
        <w:right w:val="single" w:sz="4" w:space="0" w:color="auto"/>
      </w:pBdr>
      <w:adjustRightInd/>
      <w:spacing w:before="100" w:beforeAutospacing="1" w:after="100" w:afterAutospacing="1" w:line="240" w:lineRule="auto"/>
      <w:textAlignment w:val="top"/>
    </w:pPr>
    <w:rPr>
      <w:rFonts w:eastAsia="新細明體"/>
      <w:b/>
      <w:bCs/>
      <w:color w:val="3333FF"/>
      <w:sz w:val="22"/>
      <w:szCs w:val="22"/>
    </w:rPr>
  </w:style>
  <w:style w:type="paragraph" w:customStyle="1" w:styleId="xl255">
    <w:name w:val="xl255"/>
    <w:basedOn w:val="ab"/>
    <w:qFormat/>
    <w:rsid w:val="008F7833"/>
    <w:pPr>
      <w:widowControl/>
      <w:adjustRightInd/>
      <w:spacing w:before="100" w:beforeAutospacing="1" w:after="100" w:afterAutospacing="1" w:line="240" w:lineRule="auto"/>
      <w:textAlignment w:val="auto"/>
    </w:pPr>
    <w:rPr>
      <w:rFonts w:ascii="新細明體" w:eastAsia="新細明體" w:hAnsi="新細明體" w:cs="新細明體"/>
      <w:color w:val="3333FF"/>
      <w:sz w:val="22"/>
      <w:szCs w:val="22"/>
    </w:rPr>
  </w:style>
  <w:style w:type="paragraph" w:customStyle="1" w:styleId="xl256">
    <w:name w:val="xl256"/>
    <w:basedOn w:val="ab"/>
    <w:qFormat/>
    <w:rsid w:val="008F7833"/>
    <w:pPr>
      <w:widowControl/>
      <w:adjustRightInd/>
      <w:spacing w:before="100" w:beforeAutospacing="1" w:after="100" w:afterAutospacing="1" w:line="240" w:lineRule="auto"/>
      <w:textAlignment w:val="auto"/>
    </w:pPr>
    <w:rPr>
      <w:rFonts w:ascii="新細明體" w:eastAsia="新細明體" w:hAnsi="新細明體" w:cs="新細明體"/>
      <w:sz w:val="22"/>
      <w:szCs w:val="22"/>
    </w:rPr>
  </w:style>
  <w:style w:type="paragraph" w:customStyle="1" w:styleId="xl257">
    <w:name w:val="xl257"/>
    <w:basedOn w:val="ab"/>
    <w:qFormat/>
    <w:rsid w:val="008F7833"/>
    <w:pPr>
      <w:widowControl/>
      <w:adjustRightInd/>
      <w:spacing w:before="100" w:beforeAutospacing="1" w:after="100" w:afterAutospacing="1" w:line="240" w:lineRule="auto"/>
      <w:textAlignment w:val="top"/>
    </w:pPr>
    <w:rPr>
      <w:rFonts w:eastAsia="新細明體"/>
      <w:sz w:val="22"/>
      <w:szCs w:val="22"/>
    </w:rPr>
  </w:style>
  <w:style w:type="paragraph" w:customStyle="1" w:styleId="xl258">
    <w:name w:val="xl258"/>
    <w:basedOn w:val="ab"/>
    <w:qFormat/>
    <w:rsid w:val="008F7833"/>
    <w:pPr>
      <w:widowControl/>
      <w:adjustRightInd/>
      <w:spacing w:before="100" w:beforeAutospacing="1" w:after="100" w:afterAutospacing="1" w:line="240" w:lineRule="auto"/>
      <w:textAlignment w:val="top"/>
    </w:pPr>
    <w:rPr>
      <w:rFonts w:ascii="新細明體" w:eastAsia="新細明體" w:hAnsi="新細明體" w:cs="新細明體"/>
      <w:b/>
      <w:bCs/>
      <w:sz w:val="22"/>
      <w:szCs w:val="22"/>
    </w:rPr>
  </w:style>
  <w:style w:type="paragraph" w:customStyle="1" w:styleId="xl259">
    <w:name w:val="xl259"/>
    <w:basedOn w:val="ab"/>
    <w:qFormat/>
    <w:rsid w:val="008F7833"/>
    <w:pPr>
      <w:widowControl/>
      <w:adjustRightInd/>
      <w:spacing w:before="100" w:beforeAutospacing="1" w:after="100" w:afterAutospacing="1" w:line="240" w:lineRule="auto"/>
      <w:textAlignment w:val="top"/>
    </w:pPr>
    <w:rPr>
      <w:rFonts w:eastAsia="新細明體"/>
      <w:b/>
      <w:bCs/>
      <w:sz w:val="22"/>
      <w:szCs w:val="22"/>
    </w:rPr>
  </w:style>
  <w:style w:type="paragraph" w:customStyle="1" w:styleId="xl260">
    <w:name w:val="xl260"/>
    <w:basedOn w:val="ab"/>
    <w:qFormat/>
    <w:rsid w:val="008F7833"/>
    <w:pPr>
      <w:widowControl/>
      <w:pBdr>
        <w:left w:val="single" w:sz="4" w:space="0" w:color="auto"/>
      </w:pBdr>
      <w:adjustRightInd/>
      <w:spacing w:before="100" w:beforeAutospacing="1" w:after="100" w:afterAutospacing="1" w:line="240" w:lineRule="auto"/>
      <w:textAlignment w:val="top"/>
    </w:pPr>
    <w:rPr>
      <w:rFonts w:eastAsia="新細明體"/>
      <w:color w:val="3333FF"/>
      <w:sz w:val="22"/>
      <w:szCs w:val="22"/>
    </w:rPr>
  </w:style>
  <w:style w:type="paragraph" w:customStyle="1" w:styleId="xl261">
    <w:name w:val="xl261"/>
    <w:basedOn w:val="ab"/>
    <w:qFormat/>
    <w:rsid w:val="008F7833"/>
    <w:pPr>
      <w:widowControl/>
      <w:pBdr>
        <w:left w:val="single" w:sz="4" w:space="0" w:color="auto"/>
        <w:bottom w:val="single" w:sz="4" w:space="0" w:color="auto"/>
      </w:pBdr>
      <w:adjustRightInd/>
      <w:spacing w:before="100" w:beforeAutospacing="1" w:after="100" w:afterAutospacing="1" w:line="240" w:lineRule="auto"/>
      <w:textAlignment w:val="top"/>
    </w:pPr>
    <w:rPr>
      <w:rFonts w:eastAsia="新細明體"/>
      <w:color w:val="3333FF"/>
      <w:sz w:val="22"/>
      <w:szCs w:val="22"/>
    </w:rPr>
  </w:style>
  <w:style w:type="paragraph" w:customStyle="1" w:styleId="xl262">
    <w:name w:val="xl262"/>
    <w:basedOn w:val="ab"/>
    <w:qFormat/>
    <w:rsid w:val="008F7833"/>
    <w:pPr>
      <w:widowControl/>
      <w:adjustRightInd/>
      <w:spacing w:before="100" w:beforeAutospacing="1" w:after="100" w:afterAutospacing="1" w:line="240" w:lineRule="auto"/>
      <w:textAlignment w:val="top"/>
    </w:pPr>
    <w:rPr>
      <w:rFonts w:eastAsia="新細明體"/>
      <w:color w:val="3333FF"/>
      <w:sz w:val="22"/>
      <w:szCs w:val="22"/>
    </w:rPr>
  </w:style>
  <w:style w:type="paragraph" w:customStyle="1" w:styleId="xl263">
    <w:name w:val="xl263"/>
    <w:basedOn w:val="ab"/>
    <w:qFormat/>
    <w:rsid w:val="008F7833"/>
    <w:pPr>
      <w:widowControl/>
      <w:pBdr>
        <w:left w:val="single" w:sz="4" w:space="0" w:color="auto"/>
      </w:pBdr>
      <w:adjustRightInd/>
      <w:spacing w:before="100" w:beforeAutospacing="1" w:after="100" w:afterAutospacing="1" w:line="240" w:lineRule="auto"/>
      <w:textAlignment w:val="top"/>
    </w:pPr>
    <w:rPr>
      <w:rFonts w:eastAsia="新細明體"/>
      <w:b/>
      <w:bCs/>
      <w:color w:val="3333FF"/>
      <w:sz w:val="22"/>
      <w:szCs w:val="22"/>
    </w:rPr>
  </w:style>
  <w:style w:type="paragraph" w:customStyle="1" w:styleId="xl264">
    <w:name w:val="xl264"/>
    <w:basedOn w:val="ab"/>
    <w:qFormat/>
    <w:rsid w:val="008F7833"/>
    <w:pPr>
      <w:widowControl/>
      <w:pBdr>
        <w:right w:val="single" w:sz="4" w:space="0" w:color="auto"/>
      </w:pBdr>
      <w:adjustRightInd/>
      <w:spacing w:before="100" w:beforeAutospacing="1" w:after="100" w:afterAutospacing="1" w:line="240" w:lineRule="auto"/>
      <w:textAlignment w:val="top"/>
    </w:pPr>
    <w:rPr>
      <w:rFonts w:eastAsia="新細明體"/>
      <w:b/>
      <w:bCs/>
      <w:color w:val="3333FF"/>
      <w:sz w:val="22"/>
      <w:szCs w:val="22"/>
    </w:rPr>
  </w:style>
  <w:style w:type="paragraph" w:customStyle="1" w:styleId="xl265">
    <w:name w:val="xl265"/>
    <w:basedOn w:val="ab"/>
    <w:qFormat/>
    <w:rsid w:val="008F7833"/>
    <w:pPr>
      <w:widowControl/>
      <w:pBdr>
        <w:left w:val="single" w:sz="4" w:space="0" w:color="auto"/>
      </w:pBdr>
      <w:adjustRightInd/>
      <w:spacing w:before="100" w:beforeAutospacing="1" w:after="100" w:afterAutospacing="1" w:line="240" w:lineRule="auto"/>
      <w:textAlignment w:val="top"/>
    </w:pPr>
    <w:rPr>
      <w:rFonts w:ascii="細明體" w:eastAsia="細明體" w:hAnsi="細明體" w:cs="新細明體"/>
      <w:color w:val="3333FF"/>
      <w:sz w:val="22"/>
      <w:szCs w:val="22"/>
    </w:rPr>
  </w:style>
  <w:style w:type="paragraph" w:customStyle="1" w:styleId="xl266">
    <w:name w:val="xl266"/>
    <w:basedOn w:val="ab"/>
    <w:qFormat/>
    <w:rsid w:val="008F7833"/>
    <w:pPr>
      <w:widowControl/>
      <w:pBdr>
        <w:left w:val="single" w:sz="4" w:space="0" w:color="auto"/>
      </w:pBdr>
      <w:shd w:val="clear" w:color="000000" w:fill="FDE9D9"/>
      <w:adjustRightInd/>
      <w:spacing w:before="100" w:beforeAutospacing="1" w:after="100" w:afterAutospacing="1" w:line="240" w:lineRule="auto"/>
      <w:textAlignment w:val="top"/>
    </w:pPr>
    <w:rPr>
      <w:rFonts w:eastAsia="新細明體"/>
      <w:color w:val="3333FF"/>
      <w:sz w:val="22"/>
      <w:szCs w:val="22"/>
    </w:rPr>
  </w:style>
  <w:style w:type="paragraph" w:customStyle="1" w:styleId="xl267">
    <w:name w:val="xl267"/>
    <w:basedOn w:val="ab"/>
    <w:qFormat/>
    <w:rsid w:val="008F7833"/>
    <w:pPr>
      <w:widowControl/>
      <w:pBdr>
        <w:right w:val="single" w:sz="4" w:space="0" w:color="auto"/>
      </w:pBdr>
      <w:shd w:val="clear" w:color="000000" w:fill="FDE9D9"/>
      <w:adjustRightInd/>
      <w:spacing w:before="100" w:beforeAutospacing="1" w:after="100" w:afterAutospacing="1" w:line="240" w:lineRule="auto"/>
      <w:textAlignment w:val="top"/>
    </w:pPr>
    <w:rPr>
      <w:rFonts w:eastAsia="新細明體"/>
      <w:color w:val="3333FF"/>
      <w:sz w:val="22"/>
      <w:szCs w:val="22"/>
    </w:rPr>
  </w:style>
  <w:style w:type="paragraph" w:customStyle="1" w:styleId="xl268">
    <w:name w:val="xl268"/>
    <w:basedOn w:val="ab"/>
    <w:qFormat/>
    <w:rsid w:val="008F7833"/>
    <w:pPr>
      <w:widowControl/>
      <w:pBdr>
        <w:left w:val="single" w:sz="4" w:space="0" w:color="auto"/>
      </w:pBdr>
      <w:adjustRightInd/>
      <w:spacing w:before="100" w:beforeAutospacing="1" w:after="100" w:afterAutospacing="1" w:line="240" w:lineRule="auto"/>
      <w:textAlignment w:val="top"/>
    </w:pPr>
    <w:rPr>
      <w:rFonts w:ascii="新細明體" w:eastAsia="新細明體" w:hAnsi="新細明體" w:cs="新細明體"/>
      <w:sz w:val="22"/>
      <w:szCs w:val="22"/>
    </w:rPr>
  </w:style>
  <w:style w:type="paragraph" w:customStyle="1" w:styleId="xl269">
    <w:name w:val="xl269"/>
    <w:basedOn w:val="ab"/>
    <w:qFormat/>
    <w:rsid w:val="008F7833"/>
    <w:pPr>
      <w:widowControl/>
      <w:pBdr>
        <w:left w:val="single" w:sz="4" w:space="0" w:color="auto"/>
        <w:bottom w:val="single" w:sz="4" w:space="0" w:color="auto"/>
      </w:pBdr>
      <w:shd w:val="clear" w:color="000000" w:fill="FDE9D9"/>
      <w:adjustRightInd/>
      <w:spacing w:before="100" w:beforeAutospacing="1" w:after="100" w:afterAutospacing="1" w:line="240" w:lineRule="auto"/>
      <w:textAlignment w:val="top"/>
    </w:pPr>
    <w:rPr>
      <w:rFonts w:eastAsia="新細明體"/>
      <w:color w:val="3333FF"/>
      <w:sz w:val="22"/>
      <w:szCs w:val="22"/>
    </w:rPr>
  </w:style>
  <w:style w:type="paragraph" w:customStyle="1" w:styleId="xl270">
    <w:name w:val="xl270"/>
    <w:basedOn w:val="ab"/>
    <w:qFormat/>
    <w:rsid w:val="008F7833"/>
    <w:pPr>
      <w:widowControl/>
      <w:pBdr>
        <w:bottom w:val="single" w:sz="4" w:space="0" w:color="auto"/>
        <w:right w:val="single" w:sz="4" w:space="0" w:color="auto"/>
      </w:pBdr>
      <w:shd w:val="clear" w:color="000000" w:fill="FDE9D9"/>
      <w:adjustRightInd/>
      <w:spacing w:before="100" w:beforeAutospacing="1" w:after="100" w:afterAutospacing="1" w:line="240" w:lineRule="auto"/>
      <w:textAlignment w:val="top"/>
    </w:pPr>
    <w:rPr>
      <w:rFonts w:eastAsia="新細明體"/>
      <w:color w:val="3333FF"/>
      <w:sz w:val="22"/>
      <w:szCs w:val="22"/>
    </w:rPr>
  </w:style>
  <w:style w:type="paragraph" w:customStyle="1" w:styleId="a11">
    <w:name w:val="a11."/>
    <w:basedOn w:val="ab"/>
    <w:qFormat/>
    <w:rsid w:val="008F7833"/>
    <w:pPr>
      <w:autoSpaceDE w:val="0"/>
      <w:autoSpaceDN w:val="0"/>
      <w:ind w:left="425" w:hanging="425"/>
    </w:pPr>
    <w:rPr>
      <w:rFonts w:eastAsia="全真楷書"/>
      <w:sz w:val="18"/>
    </w:rPr>
  </w:style>
  <w:style w:type="paragraph" w:customStyle="1" w:styleId="36">
    <w:name w:val="註3"/>
    <w:basedOn w:val="ab"/>
    <w:qFormat/>
    <w:rsid w:val="008F7833"/>
    <w:pPr>
      <w:spacing w:line="320" w:lineRule="exact"/>
      <w:ind w:left="652" w:hanging="198"/>
    </w:pPr>
    <w:rPr>
      <w:rFonts w:eastAsia="全真楷書"/>
      <w:sz w:val="16"/>
    </w:rPr>
  </w:style>
  <w:style w:type="paragraph" w:customStyle="1" w:styleId="1f2">
    <w:name w:val="1."/>
    <w:basedOn w:val="ab"/>
    <w:link w:val="1f3"/>
    <w:qFormat/>
    <w:rsid w:val="008F7833"/>
    <w:pPr>
      <w:ind w:left="142" w:hanging="142"/>
    </w:pPr>
    <w:rPr>
      <w:rFonts w:eastAsia="全真楷書"/>
      <w:sz w:val="18"/>
    </w:rPr>
  </w:style>
  <w:style w:type="paragraph" w:customStyle="1" w:styleId="113">
    <w:name w:val="11."/>
    <w:basedOn w:val="ab"/>
    <w:qFormat/>
    <w:rsid w:val="008F7833"/>
    <w:pPr>
      <w:tabs>
        <w:tab w:val="left" w:pos="2280"/>
      </w:tabs>
      <w:ind w:left="227" w:hanging="227"/>
    </w:pPr>
    <w:rPr>
      <w:rFonts w:eastAsia="全真楷書"/>
      <w:color w:val="000000"/>
      <w:sz w:val="18"/>
    </w:rPr>
  </w:style>
  <w:style w:type="paragraph" w:styleId="2a">
    <w:name w:val="Body Text 2"/>
    <w:basedOn w:val="ab"/>
    <w:link w:val="2b"/>
    <w:qFormat/>
    <w:rsid w:val="008F7833"/>
    <w:pPr>
      <w:autoSpaceDE w:val="0"/>
      <w:autoSpaceDN w:val="0"/>
      <w:adjustRightInd/>
      <w:spacing w:line="240" w:lineRule="auto"/>
      <w:textAlignment w:val="auto"/>
    </w:pPr>
    <w:rPr>
      <w:color w:val="000000"/>
      <w:kern w:val="2"/>
      <w:szCs w:val="24"/>
    </w:rPr>
  </w:style>
  <w:style w:type="character" w:customStyle="1" w:styleId="2b">
    <w:name w:val="本文 2 字元"/>
    <w:link w:val="2a"/>
    <w:rsid w:val="008F7833"/>
    <w:rPr>
      <w:rFonts w:ascii="Times New Roman" w:eastAsia="標楷體" w:hAnsi="Times New Roman"/>
      <w:color w:val="000000"/>
      <w:kern w:val="2"/>
      <w:sz w:val="24"/>
      <w:szCs w:val="24"/>
    </w:rPr>
  </w:style>
  <w:style w:type="paragraph" w:styleId="37">
    <w:name w:val="Body Text 3"/>
    <w:basedOn w:val="ab"/>
    <w:link w:val="38"/>
    <w:qFormat/>
    <w:rsid w:val="008F7833"/>
    <w:pPr>
      <w:autoSpaceDE w:val="0"/>
      <w:autoSpaceDN w:val="0"/>
      <w:spacing w:line="180" w:lineRule="atLeast"/>
    </w:pPr>
    <w:rPr>
      <w:color w:val="FF0000"/>
      <w:u w:val="single"/>
    </w:rPr>
  </w:style>
  <w:style w:type="character" w:customStyle="1" w:styleId="38">
    <w:name w:val="本文 3 字元"/>
    <w:link w:val="37"/>
    <w:rsid w:val="008F7833"/>
    <w:rPr>
      <w:rFonts w:ascii="Times New Roman" w:eastAsia="標楷體" w:hAnsi="Times New Roman"/>
      <w:color w:val="FF0000"/>
      <w:sz w:val="24"/>
      <w:u w:val="single"/>
    </w:rPr>
  </w:style>
  <w:style w:type="character" w:customStyle="1" w:styleId="af2">
    <w:name w:val="清單段落 字元"/>
    <w:aliases w:val="圖標號 字元,01章名 字元,樣式A 字元,圖標 字元,1-標題2 字元,Bullet1 字元,Bullet 1 字元,Bullet List 字元,卑南壹 字元,List Paragraph 字元,詳細說明 字元,標題 (4) 字元,Footnote Sam 字元,List Paragraph (numbered (a)) 字元,Text 字元,Noise heading 字元,RUS List 字元,Rec para 字元,Dot pt 字元,No Spacing1 字元,L 字元"/>
    <w:link w:val="af1"/>
    <w:qFormat/>
    <w:rsid w:val="008F7833"/>
    <w:rPr>
      <w:rFonts w:ascii="Times New Roman" w:eastAsia="標楷體" w:hAnsi="Times New Roman"/>
      <w:sz w:val="24"/>
    </w:rPr>
  </w:style>
  <w:style w:type="paragraph" w:customStyle="1" w:styleId="3">
    <w:name w:val="樣式3"/>
    <w:basedOn w:val="ab"/>
    <w:link w:val="39"/>
    <w:qFormat/>
    <w:rsid w:val="008F7833"/>
    <w:pPr>
      <w:numPr>
        <w:ilvl w:val="1"/>
        <w:numId w:val="3"/>
      </w:numPr>
      <w:tabs>
        <w:tab w:val="left" w:pos="1260"/>
      </w:tabs>
      <w:adjustRightInd/>
      <w:snapToGrid w:val="0"/>
      <w:spacing w:line="300" w:lineRule="auto"/>
      <w:textAlignment w:val="auto"/>
    </w:pPr>
    <w:rPr>
      <w:rFonts w:ascii="標楷體" w:hAnsi="標楷體"/>
      <w:kern w:val="2"/>
      <w:sz w:val="28"/>
      <w:szCs w:val="28"/>
      <w:lang w:val="x-none" w:eastAsia="x-none"/>
    </w:rPr>
  </w:style>
  <w:style w:type="character" w:customStyle="1" w:styleId="39">
    <w:name w:val="樣式3 字元"/>
    <w:link w:val="3"/>
    <w:rsid w:val="008F7833"/>
    <w:rPr>
      <w:rFonts w:ascii="標楷體" w:eastAsia="標楷體" w:hAnsi="標楷體"/>
      <w:kern w:val="2"/>
      <w:sz w:val="28"/>
      <w:szCs w:val="28"/>
      <w:lang w:val="x-none" w:eastAsia="x-none"/>
    </w:rPr>
  </w:style>
  <w:style w:type="numbering" w:customStyle="1" w:styleId="a3">
    <w:name w:val="專諮"/>
    <w:uiPriority w:val="99"/>
    <w:rsid w:val="00D4078F"/>
    <w:pPr>
      <w:numPr>
        <w:numId w:val="4"/>
      </w:numPr>
    </w:pPr>
  </w:style>
  <w:style w:type="numbering" w:customStyle="1" w:styleId="1">
    <w:name w:val="樣式1"/>
    <w:uiPriority w:val="99"/>
    <w:rsid w:val="00D4078F"/>
    <w:pPr>
      <w:numPr>
        <w:numId w:val="5"/>
      </w:numPr>
    </w:pPr>
  </w:style>
  <w:style w:type="character" w:customStyle="1" w:styleId="90">
    <w:name w:val="標題 9 字元"/>
    <w:link w:val="9"/>
    <w:uiPriority w:val="9"/>
    <w:rsid w:val="009E571D"/>
    <w:rPr>
      <w:rFonts w:ascii="標楷體" w:eastAsia="標楷體" w:hAnsi="標楷體" w:cs="標楷體"/>
      <w:color w:val="FF0000"/>
      <w:kern w:val="1"/>
      <w:szCs w:val="24"/>
      <w:u w:val="single"/>
      <w:lang w:val="x-none"/>
    </w:rPr>
  </w:style>
  <w:style w:type="character" w:customStyle="1" w:styleId="WW8Num1z0">
    <w:name w:val="WW8Num1z0"/>
    <w:rsid w:val="009E571D"/>
  </w:style>
  <w:style w:type="character" w:customStyle="1" w:styleId="WW8Num1z1">
    <w:name w:val="WW8Num1z1"/>
    <w:rsid w:val="009E571D"/>
  </w:style>
  <w:style w:type="character" w:customStyle="1" w:styleId="WW8Num1z2">
    <w:name w:val="WW8Num1z2"/>
    <w:rsid w:val="009E571D"/>
  </w:style>
  <w:style w:type="character" w:customStyle="1" w:styleId="WW8Num1z3">
    <w:name w:val="WW8Num1z3"/>
    <w:rsid w:val="009E571D"/>
  </w:style>
  <w:style w:type="character" w:customStyle="1" w:styleId="WW8Num1z4">
    <w:name w:val="WW8Num1z4"/>
    <w:rsid w:val="009E571D"/>
  </w:style>
  <w:style w:type="character" w:customStyle="1" w:styleId="WW8Num1z5">
    <w:name w:val="WW8Num1z5"/>
    <w:rsid w:val="009E571D"/>
  </w:style>
  <w:style w:type="character" w:customStyle="1" w:styleId="WW8Num1z6">
    <w:name w:val="WW8Num1z6"/>
    <w:rsid w:val="009E571D"/>
  </w:style>
  <w:style w:type="character" w:customStyle="1" w:styleId="WW8Num1z7">
    <w:name w:val="WW8Num1z7"/>
    <w:rsid w:val="009E571D"/>
  </w:style>
  <w:style w:type="character" w:customStyle="1" w:styleId="WW8Num1z8">
    <w:name w:val="WW8Num1z8"/>
    <w:rsid w:val="009E571D"/>
  </w:style>
  <w:style w:type="character" w:customStyle="1" w:styleId="WW8Num2z0">
    <w:name w:val="WW8Num2z0"/>
    <w:rsid w:val="009E571D"/>
    <w:rPr>
      <w:rFonts w:ascii="Times New Roman" w:eastAsia="標楷體" w:hAnsi="Times New Roman" w:cs="標楷體" w:hint="default"/>
      <w:sz w:val="32"/>
      <w:szCs w:val="32"/>
    </w:rPr>
  </w:style>
  <w:style w:type="character" w:customStyle="1" w:styleId="WW8Num3z0">
    <w:name w:val="WW8Num3z0"/>
    <w:rsid w:val="009E571D"/>
    <w:rPr>
      <w:rFonts w:hint="eastAsia"/>
    </w:rPr>
  </w:style>
  <w:style w:type="character" w:customStyle="1" w:styleId="WW8Num4z0">
    <w:name w:val="WW8Num4z0"/>
    <w:rsid w:val="009E571D"/>
    <w:rPr>
      <w:rFonts w:ascii="標楷體" w:eastAsia="標楷體" w:hAnsi="標楷體" w:cs="標楷體" w:hint="eastAsia"/>
      <w:sz w:val="24"/>
      <w:szCs w:val="24"/>
    </w:rPr>
  </w:style>
  <w:style w:type="character" w:customStyle="1" w:styleId="WW8Num5z0">
    <w:name w:val="WW8Num5z0"/>
    <w:rsid w:val="009E571D"/>
    <w:rPr>
      <w:rFonts w:hint="eastAsia"/>
    </w:rPr>
  </w:style>
  <w:style w:type="character" w:customStyle="1" w:styleId="WW8Num6z0">
    <w:name w:val="WW8Num6z0"/>
    <w:rsid w:val="009E571D"/>
    <w:rPr>
      <w:rFonts w:ascii="標楷體" w:eastAsia="標楷體" w:hAnsi="標楷體" w:cs="標楷體" w:hint="default"/>
      <w:sz w:val="32"/>
      <w:szCs w:val="32"/>
    </w:rPr>
  </w:style>
  <w:style w:type="character" w:customStyle="1" w:styleId="WW8Num6z1">
    <w:name w:val="WW8Num6z1"/>
    <w:rsid w:val="009E571D"/>
    <w:rPr>
      <w:rFonts w:ascii="Times New Roman" w:eastAsia="標楷體" w:hAnsi="Times New Roman" w:cs="Times New Roman" w:hint="default"/>
      <w:sz w:val="32"/>
      <w:szCs w:val="32"/>
    </w:rPr>
  </w:style>
  <w:style w:type="character" w:customStyle="1" w:styleId="WW8Num6z2">
    <w:name w:val="WW8Num6z2"/>
    <w:rsid w:val="009E571D"/>
  </w:style>
  <w:style w:type="character" w:customStyle="1" w:styleId="WW8Num6z3">
    <w:name w:val="WW8Num6z3"/>
    <w:rsid w:val="009E571D"/>
  </w:style>
  <w:style w:type="character" w:customStyle="1" w:styleId="WW8Num6z4">
    <w:name w:val="WW8Num6z4"/>
    <w:rsid w:val="009E571D"/>
  </w:style>
  <w:style w:type="character" w:customStyle="1" w:styleId="WW8Num6z5">
    <w:name w:val="WW8Num6z5"/>
    <w:rsid w:val="009E571D"/>
  </w:style>
  <w:style w:type="character" w:customStyle="1" w:styleId="WW8Num6z6">
    <w:name w:val="WW8Num6z6"/>
    <w:rsid w:val="009E571D"/>
  </w:style>
  <w:style w:type="character" w:customStyle="1" w:styleId="WW8Num6z7">
    <w:name w:val="WW8Num6z7"/>
    <w:rsid w:val="009E571D"/>
  </w:style>
  <w:style w:type="character" w:customStyle="1" w:styleId="WW8Num6z8">
    <w:name w:val="WW8Num6z8"/>
    <w:rsid w:val="009E571D"/>
  </w:style>
  <w:style w:type="character" w:customStyle="1" w:styleId="WW8Num7z0">
    <w:name w:val="WW8Num7z0"/>
    <w:rsid w:val="009E571D"/>
    <w:rPr>
      <w:rFonts w:hint="eastAsia"/>
    </w:rPr>
  </w:style>
  <w:style w:type="character" w:customStyle="1" w:styleId="WW8Num8z0">
    <w:name w:val="WW8Num8z0"/>
    <w:rsid w:val="009E571D"/>
    <w:rPr>
      <w:rFonts w:ascii="標楷體" w:eastAsia="標楷體" w:hAnsi="標楷體" w:cs="標楷體" w:hint="eastAsia"/>
      <w:sz w:val="24"/>
      <w:szCs w:val="24"/>
    </w:rPr>
  </w:style>
  <w:style w:type="character" w:customStyle="1" w:styleId="WW8Num9z0">
    <w:name w:val="WW8Num9z0"/>
    <w:rsid w:val="009E571D"/>
    <w:rPr>
      <w:rFonts w:ascii="標楷體" w:eastAsia="標楷體" w:hAnsi="標楷體" w:cs="標楷體" w:hint="eastAsia"/>
      <w:sz w:val="24"/>
      <w:szCs w:val="24"/>
    </w:rPr>
  </w:style>
  <w:style w:type="character" w:customStyle="1" w:styleId="WW8Num10z0">
    <w:name w:val="WW8Num10z0"/>
    <w:rsid w:val="009E571D"/>
    <w:rPr>
      <w:rFonts w:hint="eastAsia"/>
    </w:rPr>
  </w:style>
  <w:style w:type="character" w:customStyle="1" w:styleId="WW8Num11z0">
    <w:name w:val="WW8Num11z0"/>
    <w:rsid w:val="009E571D"/>
  </w:style>
  <w:style w:type="character" w:customStyle="1" w:styleId="WW8Num12z0">
    <w:name w:val="WW8Num12z0"/>
    <w:rsid w:val="009E571D"/>
    <w:rPr>
      <w:rFonts w:ascii="標楷體" w:hAnsi="標楷體" w:cs="標楷體" w:hint="default"/>
      <w:sz w:val="24"/>
      <w:szCs w:val="24"/>
    </w:rPr>
  </w:style>
  <w:style w:type="character" w:customStyle="1" w:styleId="WW8Num13z0">
    <w:name w:val="WW8Num13z0"/>
    <w:rsid w:val="009E571D"/>
    <w:rPr>
      <w:rFonts w:hint="eastAsia"/>
    </w:rPr>
  </w:style>
  <w:style w:type="character" w:customStyle="1" w:styleId="WW8Num14z0">
    <w:name w:val="WW8Num14z0"/>
    <w:rsid w:val="009E571D"/>
    <w:rPr>
      <w:rFonts w:hint="eastAsia"/>
    </w:rPr>
  </w:style>
  <w:style w:type="character" w:customStyle="1" w:styleId="WW8Num15z0">
    <w:name w:val="WW8Num15z0"/>
    <w:rsid w:val="009E571D"/>
    <w:rPr>
      <w:rFonts w:cs="標楷體" w:hint="eastAsia"/>
      <w:b w:val="0"/>
      <w:sz w:val="28"/>
      <w:szCs w:val="28"/>
    </w:rPr>
  </w:style>
  <w:style w:type="character" w:customStyle="1" w:styleId="WW8Num16z0">
    <w:name w:val="WW8Num16z0"/>
    <w:rsid w:val="009E571D"/>
    <w:rPr>
      <w:rFonts w:ascii="標楷體" w:eastAsia="標楷體" w:hAnsi="標楷體" w:cs="標楷體" w:hint="eastAsia"/>
      <w:b w:val="0"/>
      <w:i w:val="0"/>
      <w:sz w:val="24"/>
      <w:szCs w:val="24"/>
    </w:rPr>
  </w:style>
  <w:style w:type="character" w:customStyle="1" w:styleId="WW8Num17z0">
    <w:name w:val="WW8Num17z0"/>
    <w:rsid w:val="009E571D"/>
    <w:rPr>
      <w:rFonts w:cs="標楷體" w:hint="eastAsia"/>
    </w:rPr>
  </w:style>
  <w:style w:type="character" w:customStyle="1" w:styleId="WW8Num18z0">
    <w:name w:val="WW8Num18z0"/>
    <w:rsid w:val="009E571D"/>
    <w:rPr>
      <w:rFonts w:hint="default"/>
    </w:rPr>
  </w:style>
  <w:style w:type="character" w:customStyle="1" w:styleId="WW8Num19z0">
    <w:name w:val="WW8Num19z0"/>
    <w:rsid w:val="009E571D"/>
    <w:rPr>
      <w:rFonts w:cs="標楷體" w:hint="eastAsia"/>
    </w:rPr>
  </w:style>
  <w:style w:type="character" w:customStyle="1" w:styleId="WW8Num20z0">
    <w:name w:val="WW8Num20z0"/>
    <w:rsid w:val="009E571D"/>
    <w:rPr>
      <w:rFonts w:ascii="Times New Roman" w:hAnsi="Times New Roman" w:cs="Times New Roman" w:hint="eastAsia"/>
      <w:i w:val="0"/>
    </w:rPr>
  </w:style>
  <w:style w:type="character" w:customStyle="1" w:styleId="WW8Num21z0">
    <w:name w:val="WW8Num21z0"/>
    <w:rsid w:val="009E571D"/>
    <w:rPr>
      <w:rFonts w:ascii="標楷體" w:eastAsia="標楷體" w:hAnsi="標楷體" w:cs="標楷體" w:hint="eastAsia"/>
      <w:szCs w:val="24"/>
    </w:rPr>
  </w:style>
  <w:style w:type="character" w:customStyle="1" w:styleId="WW8Num22z0">
    <w:name w:val="WW8Num22z0"/>
    <w:rsid w:val="009E571D"/>
    <w:rPr>
      <w:rFonts w:hint="eastAsia"/>
    </w:rPr>
  </w:style>
  <w:style w:type="character" w:customStyle="1" w:styleId="WW8Num23z0">
    <w:name w:val="WW8Num23z0"/>
    <w:rsid w:val="009E571D"/>
    <w:rPr>
      <w:rFonts w:ascii="Wingdings" w:hAnsi="Wingdings" w:cs="Wingdings" w:hint="default"/>
    </w:rPr>
  </w:style>
  <w:style w:type="character" w:customStyle="1" w:styleId="WW8Num24z0">
    <w:name w:val="WW8Num24z0"/>
    <w:rsid w:val="009E571D"/>
    <w:rPr>
      <w:rFonts w:hint="eastAsia"/>
    </w:rPr>
  </w:style>
  <w:style w:type="character" w:customStyle="1" w:styleId="WW8Num25z0">
    <w:name w:val="WW8Num25z0"/>
    <w:rsid w:val="009E571D"/>
    <w:rPr>
      <w:rFonts w:ascii="標楷體" w:eastAsia="標楷體" w:hAnsi="標楷體" w:cs="標楷體" w:hint="default"/>
    </w:rPr>
  </w:style>
  <w:style w:type="character" w:customStyle="1" w:styleId="WW8Num26z0">
    <w:name w:val="WW8Num26z0"/>
    <w:rsid w:val="009E571D"/>
    <w:rPr>
      <w:rFonts w:ascii="Times New Roman" w:eastAsia="標楷體" w:hAnsi="Times New Roman" w:cs="標楷體" w:hint="default"/>
    </w:rPr>
  </w:style>
  <w:style w:type="character" w:customStyle="1" w:styleId="WW8Num27z0">
    <w:name w:val="WW8Num27z0"/>
    <w:rsid w:val="009E571D"/>
    <w:rPr>
      <w:rFonts w:cs="標楷體" w:hint="eastAsia"/>
      <w:b w:val="0"/>
      <w:sz w:val="28"/>
      <w:szCs w:val="28"/>
    </w:rPr>
  </w:style>
  <w:style w:type="character" w:customStyle="1" w:styleId="WW8Num28z0">
    <w:name w:val="WW8Num28z0"/>
    <w:rsid w:val="009E571D"/>
    <w:rPr>
      <w:rFonts w:hint="eastAsia"/>
    </w:rPr>
  </w:style>
  <w:style w:type="character" w:customStyle="1" w:styleId="WW8Num29z0">
    <w:name w:val="WW8Num29z0"/>
    <w:rsid w:val="009E571D"/>
    <w:rPr>
      <w:rFonts w:hint="eastAsia"/>
      <w:b w:val="0"/>
      <w:sz w:val="28"/>
      <w:szCs w:val="28"/>
    </w:rPr>
  </w:style>
  <w:style w:type="character" w:customStyle="1" w:styleId="WW8Num30z0">
    <w:name w:val="WW8Num30z0"/>
    <w:rsid w:val="009E571D"/>
    <w:rPr>
      <w:rFonts w:ascii="Times New Roman" w:eastAsia="標楷體" w:hAnsi="Times New Roman" w:cs="標楷體" w:hint="eastAsia"/>
      <w:i w:val="0"/>
      <w:szCs w:val="24"/>
    </w:rPr>
  </w:style>
  <w:style w:type="character" w:customStyle="1" w:styleId="WW8Num31z0">
    <w:name w:val="WW8Num31z0"/>
    <w:rsid w:val="009E571D"/>
    <w:rPr>
      <w:rFonts w:cs="標楷體" w:hint="eastAsia"/>
    </w:rPr>
  </w:style>
  <w:style w:type="character" w:customStyle="1" w:styleId="WW8Num31z1">
    <w:name w:val="WW8Num31z1"/>
    <w:rsid w:val="009E571D"/>
  </w:style>
  <w:style w:type="character" w:customStyle="1" w:styleId="WW8Num31z2">
    <w:name w:val="WW8Num31z2"/>
    <w:rsid w:val="009E571D"/>
    <w:rPr>
      <w:rFonts w:cs="標楷體" w:hint="default"/>
    </w:rPr>
  </w:style>
  <w:style w:type="character" w:customStyle="1" w:styleId="WW8Num31z3">
    <w:name w:val="WW8Num31z3"/>
    <w:rsid w:val="009E571D"/>
  </w:style>
  <w:style w:type="character" w:customStyle="1" w:styleId="WW8Num31z4">
    <w:name w:val="WW8Num31z4"/>
    <w:rsid w:val="009E571D"/>
  </w:style>
  <w:style w:type="character" w:customStyle="1" w:styleId="WW8Num31z5">
    <w:name w:val="WW8Num31z5"/>
    <w:rsid w:val="009E571D"/>
  </w:style>
  <w:style w:type="character" w:customStyle="1" w:styleId="WW8Num31z6">
    <w:name w:val="WW8Num31z6"/>
    <w:rsid w:val="009E571D"/>
  </w:style>
  <w:style w:type="character" w:customStyle="1" w:styleId="WW8Num31z7">
    <w:name w:val="WW8Num31z7"/>
    <w:rsid w:val="009E571D"/>
  </w:style>
  <w:style w:type="character" w:customStyle="1" w:styleId="WW8Num31z8">
    <w:name w:val="WW8Num31z8"/>
    <w:rsid w:val="009E571D"/>
  </w:style>
  <w:style w:type="character" w:customStyle="1" w:styleId="WW8Num32z0">
    <w:name w:val="WW8Num32z0"/>
    <w:rsid w:val="009E571D"/>
    <w:rPr>
      <w:rFonts w:hint="eastAsia"/>
    </w:rPr>
  </w:style>
  <w:style w:type="character" w:customStyle="1" w:styleId="WW8Num33z0">
    <w:name w:val="WW8Num33z0"/>
    <w:rsid w:val="009E571D"/>
    <w:rPr>
      <w:rFonts w:hint="eastAsia"/>
    </w:rPr>
  </w:style>
  <w:style w:type="character" w:customStyle="1" w:styleId="WW8Num34z0">
    <w:name w:val="WW8Num34z0"/>
    <w:rsid w:val="009E571D"/>
    <w:rPr>
      <w:rFonts w:hint="eastAsia"/>
    </w:rPr>
  </w:style>
  <w:style w:type="character" w:customStyle="1" w:styleId="WW8Num35z0">
    <w:name w:val="WW8Num35z0"/>
    <w:rsid w:val="009E571D"/>
    <w:rPr>
      <w:rFonts w:hint="eastAsia"/>
      <w:b w:val="0"/>
      <w:sz w:val="28"/>
      <w:szCs w:val="28"/>
    </w:rPr>
  </w:style>
  <w:style w:type="character" w:customStyle="1" w:styleId="WW8Num36z0">
    <w:name w:val="WW8Num36z0"/>
    <w:rsid w:val="009E571D"/>
    <w:rPr>
      <w:rFonts w:ascii="Times New Roman" w:eastAsia="標楷體" w:hAnsi="Times New Roman" w:cs="Times New Roman" w:hint="default"/>
      <w:b w:val="0"/>
      <w:i w:val="0"/>
      <w:sz w:val="24"/>
      <w:u w:val="none"/>
    </w:rPr>
  </w:style>
  <w:style w:type="character" w:customStyle="1" w:styleId="WW8Num37z0">
    <w:name w:val="WW8Num37z0"/>
    <w:rsid w:val="009E571D"/>
    <w:rPr>
      <w:rFonts w:hint="default"/>
    </w:rPr>
  </w:style>
  <w:style w:type="character" w:customStyle="1" w:styleId="WW8Num38z0">
    <w:name w:val="WW8Num38z0"/>
    <w:rsid w:val="009E571D"/>
    <w:rPr>
      <w:rFonts w:ascii="標楷體" w:eastAsia="標楷體" w:hAnsi="標楷體" w:cs="標楷體" w:hint="eastAsia"/>
      <w:szCs w:val="24"/>
    </w:rPr>
  </w:style>
  <w:style w:type="character" w:customStyle="1" w:styleId="WW8Num39z0">
    <w:name w:val="WW8Num39z0"/>
    <w:rsid w:val="009E571D"/>
  </w:style>
  <w:style w:type="character" w:customStyle="1" w:styleId="WW8Num40z0">
    <w:name w:val="WW8Num40z0"/>
    <w:rsid w:val="009E571D"/>
    <w:rPr>
      <w:rFonts w:ascii="標楷體" w:eastAsia="標楷體" w:hAnsi="標楷體" w:cs="標楷體" w:hint="eastAsia"/>
      <w:szCs w:val="24"/>
    </w:rPr>
  </w:style>
  <w:style w:type="character" w:customStyle="1" w:styleId="WW8Num41z0">
    <w:name w:val="WW8Num41z0"/>
    <w:rsid w:val="009E571D"/>
    <w:rPr>
      <w:rFonts w:hint="default"/>
      <w:color w:val="auto"/>
      <w:u w:val="none"/>
    </w:rPr>
  </w:style>
  <w:style w:type="character" w:customStyle="1" w:styleId="WW8Num42z0">
    <w:name w:val="WW8Num42z0"/>
    <w:rsid w:val="009E571D"/>
    <w:rPr>
      <w:rFonts w:hint="eastAsia"/>
      <w:lang w:val="en-US"/>
    </w:rPr>
  </w:style>
  <w:style w:type="character" w:customStyle="1" w:styleId="WW8Num43z0">
    <w:name w:val="WW8Num43z0"/>
    <w:rsid w:val="009E571D"/>
    <w:rPr>
      <w:rFonts w:hint="eastAsia"/>
    </w:rPr>
  </w:style>
  <w:style w:type="character" w:customStyle="1" w:styleId="WW8Num44z0">
    <w:name w:val="WW8Num44z0"/>
    <w:rsid w:val="009E571D"/>
    <w:rPr>
      <w:rFonts w:ascii="標楷體" w:eastAsia="標楷體" w:hAnsi="標楷體" w:cs="標楷體"/>
      <w:sz w:val="24"/>
      <w:szCs w:val="24"/>
    </w:rPr>
  </w:style>
  <w:style w:type="character" w:customStyle="1" w:styleId="WW8Num45z0">
    <w:name w:val="WW8Num45z0"/>
    <w:rsid w:val="009E571D"/>
    <w:rPr>
      <w:rFonts w:ascii="標楷體" w:eastAsia="標楷體" w:hAnsi="標楷體" w:cs="標楷體" w:hint="eastAsia"/>
      <w:sz w:val="24"/>
      <w:szCs w:val="24"/>
    </w:rPr>
  </w:style>
  <w:style w:type="character" w:customStyle="1" w:styleId="WW8Num46z0">
    <w:name w:val="WW8Num46z0"/>
    <w:rsid w:val="009E571D"/>
    <w:rPr>
      <w:rFonts w:hint="eastAsia"/>
    </w:rPr>
  </w:style>
  <w:style w:type="character" w:customStyle="1" w:styleId="WW8Num47z0">
    <w:name w:val="WW8Num47z0"/>
    <w:rsid w:val="009E571D"/>
    <w:rPr>
      <w:rFonts w:ascii="Wingdings" w:hAnsi="Wingdings" w:cs="Wingdings" w:hint="default"/>
      <w:color w:val="000000"/>
      <w:szCs w:val="24"/>
    </w:rPr>
  </w:style>
  <w:style w:type="character" w:customStyle="1" w:styleId="WW8Num48z0">
    <w:name w:val="WW8Num48z0"/>
    <w:rsid w:val="009E571D"/>
  </w:style>
  <w:style w:type="character" w:customStyle="1" w:styleId="WW8Num49z0">
    <w:name w:val="WW8Num49z0"/>
    <w:rsid w:val="009E571D"/>
    <w:rPr>
      <w:rFonts w:cs="標楷體" w:hint="default"/>
    </w:rPr>
  </w:style>
  <w:style w:type="character" w:customStyle="1" w:styleId="WW8Num50z0">
    <w:name w:val="WW8Num50z0"/>
    <w:rsid w:val="009E571D"/>
    <w:rPr>
      <w:rFonts w:ascii="標楷體" w:eastAsia="標楷體" w:hAnsi="標楷體" w:cs="標楷體" w:hint="eastAsia"/>
      <w:sz w:val="24"/>
      <w:szCs w:val="24"/>
    </w:rPr>
  </w:style>
  <w:style w:type="character" w:customStyle="1" w:styleId="WW8Num51z0">
    <w:name w:val="WW8Num51z0"/>
    <w:rsid w:val="009E571D"/>
  </w:style>
  <w:style w:type="character" w:customStyle="1" w:styleId="WW8Num52z0">
    <w:name w:val="WW8Num52z0"/>
    <w:rsid w:val="009E571D"/>
    <w:rPr>
      <w:rFonts w:ascii="Times New Roman" w:hAnsi="Times New Roman" w:cs="Times New Roman" w:hint="default"/>
    </w:rPr>
  </w:style>
  <w:style w:type="character" w:customStyle="1" w:styleId="WW8Num53z0">
    <w:name w:val="WW8Num53z0"/>
    <w:rsid w:val="009E571D"/>
    <w:rPr>
      <w:rFonts w:ascii="Times New Roman" w:eastAsia="標楷體" w:hAnsi="Times New Roman" w:cs="Times New Roman" w:hint="default"/>
      <w:b w:val="0"/>
      <w:i w:val="0"/>
      <w:sz w:val="24"/>
      <w:u w:val="none"/>
    </w:rPr>
  </w:style>
  <w:style w:type="character" w:customStyle="1" w:styleId="WW8Num54z0">
    <w:name w:val="WW8Num54z0"/>
    <w:rsid w:val="009E571D"/>
    <w:rPr>
      <w:rFonts w:hint="eastAsia"/>
    </w:rPr>
  </w:style>
  <w:style w:type="character" w:customStyle="1" w:styleId="WW8Num55z0">
    <w:name w:val="WW8Num55z0"/>
    <w:rsid w:val="009E571D"/>
    <w:rPr>
      <w:rFonts w:ascii="標楷體" w:eastAsia="標楷體" w:hAnsi="標楷體" w:cs="標楷體" w:hint="eastAsia"/>
      <w:sz w:val="24"/>
      <w:szCs w:val="24"/>
    </w:rPr>
  </w:style>
  <w:style w:type="character" w:customStyle="1" w:styleId="WW8Num56z0">
    <w:name w:val="WW8Num56z0"/>
    <w:rsid w:val="009E571D"/>
    <w:rPr>
      <w:rFonts w:hint="eastAsia"/>
      <w:b w:val="0"/>
      <w:sz w:val="28"/>
      <w:szCs w:val="28"/>
    </w:rPr>
  </w:style>
  <w:style w:type="character" w:customStyle="1" w:styleId="WW8Num57z0">
    <w:name w:val="WW8Num57z0"/>
    <w:rsid w:val="009E571D"/>
    <w:rPr>
      <w:rFonts w:hint="eastAsia"/>
    </w:rPr>
  </w:style>
  <w:style w:type="character" w:customStyle="1" w:styleId="WW8Num58z0">
    <w:name w:val="WW8Num58z0"/>
    <w:rsid w:val="009E571D"/>
    <w:rPr>
      <w:rFonts w:ascii="Times New Roman" w:eastAsia="標楷體" w:hAnsi="Times New Roman" w:cs="標楷體" w:hint="default"/>
      <w:color w:val="000000"/>
      <w:sz w:val="32"/>
      <w:szCs w:val="32"/>
      <w:lang w:eastAsia="zh-TW"/>
    </w:rPr>
  </w:style>
  <w:style w:type="character" w:customStyle="1" w:styleId="WW8Num58z1">
    <w:name w:val="WW8Num58z1"/>
    <w:rsid w:val="009E571D"/>
    <w:rPr>
      <w:rFonts w:ascii="Times New Roman" w:eastAsia="標楷體" w:hAnsi="Times New Roman" w:cs="Times New Roman" w:hint="eastAsia"/>
      <w:sz w:val="32"/>
      <w:szCs w:val="32"/>
    </w:rPr>
  </w:style>
  <w:style w:type="character" w:customStyle="1" w:styleId="WW8Num58z2">
    <w:name w:val="WW8Num58z2"/>
    <w:rsid w:val="009E571D"/>
    <w:rPr>
      <w:rFonts w:ascii="Times New Roman" w:hAnsi="Times New Roman" w:cs="Times New Roman" w:hint="default"/>
      <w:color w:val="auto"/>
      <w:sz w:val="32"/>
    </w:rPr>
  </w:style>
  <w:style w:type="character" w:customStyle="1" w:styleId="WW8Num58z3">
    <w:name w:val="WW8Num58z3"/>
    <w:rsid w:val="009E571D"/>
  </w:style>
  <w:style w:type="character" w:customStyle="1" w:styleId="WW8Num58z4">
    <w:name w:val="WW8Num58z4"/>
    <w:rsid w:val="009E571D"/>
  </w:style>
  <w:style w:type="character" w:customStyle="1" w:styleId="WW8Num58z5">
    <w:name w:val="WW8Num58z5"/>
    <w:rsid w:val="009E571D"/>
  </w:style>
  <w:style w:type="character" w:customStyle="1" w:styleId="WW8Num58z6">
    <w:name w:val="WW8Num58z6"/>
    <w:rsid w:val="009E571D"/>
  </w:style>
  <w:style w:type="character" w:customStyle="1" w:styleId="WW8Num58z7">
    <w:name w:val="WW8Num58z7"/>
    <w:rsid w:val="009E571D"/>
  </w:style>
  <w:style w:type="character" w:customStyle="1" w:styleId="WW8Num58z8">
    <w:name w:val="WW8Num58z8"/>
    <w:rsid w:val="009E571D"/>
  </w:style>
  <w:style w:type="character" w:customStyle="1" w:styleId="WW8Num59z0">
    <w:name w:val="WW8Num59z0"/>
    <w:rsid w:val="009E571D"/>
    <w:rPr>
      <w:rFonts w:hint="eastAsia"/>
      <w:sz w:val="32"/>
      <w:szCs w:val="32"/>
      <w:lang w:val="en-US"/>
    </w:rPr>
  </w:style>
  <w:style w:type="character" w:customStyle="1" w:styleId="WW8Num59z1">
    <w:name w:val="WW8Num59z1"/>
    <w:rsid w:val="009E571D"/>
    <w:rPr>
      <w:rFonts w:hint="eastAsia"/>
      <w:sz w:val="32"/>
      <w:szCs w:val="32"/>
    </w:rPr>
  </w:style>
  <w:style w:type="character" w:customStyle="1" w:styleId="WW8Num59z2">
    <w:name w:val="WW8Num59z2"/>
    <w:rsid w:val="009E571D"/>
    <w:rPr>
      <w:rFonts w:hint="eastAsia"/>
    </w:rPr>
  </w:style>
  <w:style w:type="character" w:customStyle="1" w:styleId="WW8Num60z0">
    <w:name w:val="WW8Num60z0"/>
    <w:rsid w:val="009E571D"/>
    <w:rPr>
      <w:rFonts w:ascii="標楷體" w:eastAsia="標楷體" w:hAnsi="標楷體" w:cs="標楷體" w:hint="eastAsia"/>
      <w:szCs w:val="24"/>
    </w:rPr>
  </w:style>
  <w:style w:type="character" w:customStyle="1" w:styleId="WW8Num60z1">
    <w:name w:val="WW8Num60z1"/>
    <w:rsid w:val="009E571D"/>
    <w:rPr>
      <w:rFonts w:eastAsia="標楷體" w:hint="eastAsia"/>
      <w:b w:val="0"/>
      <w:i w:val="0"/>
      <w:sz w:val="24"/>
      <w:szCs w:val="24"/>
    </w:rPr>
  </w:style>
  <w:style w:type="character" w:customStyle="1" w:styleId="WW8Num60z3">
    <w:name w:val="WW8Num60z3"/>
    <w:rsid w:val="009E571D"/>
    <w:rPr>
      <w:rFonts w:eastAsia="標楷體" w:hint="eastAsia"/>
      <w:b w:val="0"/>
      <w:i w:val="0"/>
      <w:color w:val="auto"/>
      <w:sz w:val="28"/>
    </w:rPr>
  </w:style>
  <w:style w:type="character" w:customStyle="1" w:styleId="WW8Num60z5">
    <w:name w:val="WW8Num60z5"/>
    <w:rsid w:val="009E571D"/>
  </w:style>
  <w:style w:type="character" w:customStyle="1" w:styleId="WW8Num60z6">
    <w:name w:val="WW8Num60z6"/>
    <w:rsid w:val="009E571D"/>
  </w:style>
  <w:style w:type="character" w:customStyle="1" w:styleId="WW8Num60z7">
    <w:name w:val="WW8Num60z7"/>
    <w:rsid w:val="009E571D"/>
  </w:style>
  <w:style w:type="character" w:customStyle="1" w:styleId="WW8Num60z8">
    <w:name w:val="WW8Num60z8"/>
    <w:rsid w:val="009E571D"/>
  </w:style>
  <w:style w:type="character" w:customStyle="1" w:styleId="WW8Num61z0">
    <w:name w:val="WW8Num61z0"/>
    <w:rsid w:val="009E571D"/>
    <w:rPr>
      <w:rFonts w:ascii="標楷體" w:eastAsia="標楷體" w:hAnsi="標楷體" w:cs="標楷體" w:hint="eastAsia"/>
      <w:b/>
      <w:szCs w:val="24"/>
    </w:rPr>
  </w:style>
  <w:style w:type="character" w:customStyle="1" w:styleId="WW8Num62z0">
    <w:name w:val="WW8Num62z0"/>
    <w:rsid w:val="009E571D"/>
    <w:rPr>
      <w:rFonts w:cs="標楷體" w:hint="eastAsia"/>
    </w:rPr>
  </w:style>
  <w:style w:type="character" w:customStyle="1" w:styleId="WW8Num63z0">
    <w:name w:val="WW8Num63z0"/>
    <w:rsid w:val="009E571D"/>
    <w:rPr>
      <w:rFonts w:cs="標楷體" w:hint="eastAsia"/>
    </w:rPr>
  </w:style>
  <w:style w:type="character" w:customStyle="1" w:styleId="WW8Num64z0">
    <w:name w:val="WW8Num64z0"/>
    <w:rsid w:val="009E571D"/>
    <w:rPr>
      <w:rFonts w:hint="default"/>
      <w:b/>
    </w:rPr>
  </w:style>
  <w:style w:type="character" w:customStyle="1" w:styleId="WW8Num65z0">
    <w:name w:val="WW8Num65z0"/>
    <w:rsid w:val="009E571D"/>
    <w:rPr>
      <w:rFonts w:hint="eastAsia"/>
    </w:rPr>
  </w:style>
  <w:style w:type="character" w:customStyle="1" w:styleId="WW8Num66z0">
    <w:name w:val="WW8Num66z0"/>
    <w:rsid w:val="009E571D"/>
    <w:rPr>
      <w:rFonts w:cs="標楷體" w:hint="default"/>
    </w:rPr>
  </w:style>
  <w:style w:type="character" w:customStyle="1" w:styleId="WW8Num67z0">
    <w:name w:val="WW8Num67z0"/>
    <w:rsid w:val="009E571D"/>
    <w:rPr>
      <w:rFonts w:hint="eastAsia"/>
    </w:rPr>
  </w:style>
  <w:style w:type="character" w:customStyle="1" w:styleId="WW8Num68z0">
    <w:name w:val="WW8Num68z0"/>
    <w:rsid w:val="009E571D"/>
    <w:rPr>
      <w:rFonts w:ascii="標楷體" w:eastAsia="標楷體" w:hAnsi="標楷體" w:cs="標楷體" w:hint="default"/>
    </w:rPr>
  </w:style>
  <w:style w:type="character" w:customStyle="1" w:styleId="WW8Num68z1">
    <w:name w:val="WW8Num68z1"/>
    <w:rsid w:val="009E571D"/>
    <w:rPr>
      <w:rFonts w:eastAsia="標楷體" w:hint="eastAsia"/>
      <w:b w:val="0"/>
      <w:i w:val="0"/>
      <w:sz w:val="24"/>
      <w:szCs w:val="24"/>
    </w:rPr>
  </w:style>
  <w:style w:type="character" w:customStyle="1" w:styleId="WW8Num68z2">
    <w:name w:val="WW8Num68z2"/>
    <w:rsid w:val="009E571D"/>
    <w:rPr>
      <w:rFonts w:eastAsia="標楷體" w:hint="eastAsia"/>
      <w:sz w:val="28"/>
    </w:rPr>
  </w:style>
  <w:style w:type="character" w:customStyle="1" w:styleId="WW8Num68z3">
    <w:name w:val="WW8Num68z3"/>
    <w:rsid w:val="009E571D"/>
  </w:style>
  <w:style w:type="character" w:customStyle="1" w:styleId="WW8Num68z4">
    <w:name w:val="WW8Num68z4"/>
    <w:rsid w:val="009E571D"/>
  </w:style>
  <w:style w:type="character" w:customStyle="1" w:styleId="WW8Num68z5">
    <w:name w:val="WW8Num68z5"/>
    <w:rsid w:val="009E571D"/>
  </w:style>
  <w:style w:type="character" w:customStyle="1" w:styleId="WW8Num68z6">
    <w:name w:val="WW8Num68z6"/>
    <w:rsid w:val="009E571D"/>
  </w:style>
  <w:style w:type="character" w:customStyle="1" w:styleId="WW8Num68z7">
    <w:name w:val="WW8Num68z7"/>
    <w:rsid w:val="009E571D"/>
  </w:style>
  <w:style w:type="character" w:customStyle="1" w:styleId="WW8Num68z8">
    <w:name w:val="WW8Num68z8"/>
    <w:rsid w:val="009E571D"/>
  </w:style>
  <w:style w:type="character" w:customStyle="1" w:styleId="WW8Num69z0">
    <w:name w:val="WW8Num69z0"/>
    <w:rsid w:val="009E571D"/>
    <w:rPr>
      <w:rFonts w:cs="標楷體" w:hint="eastAsia"/>
    </w:rPr>
  </w:style>
  <w:style w:type="character" w:customStyle="1" w:styleId="WW8Num69z2">
    <w:name w:val="WW8Num69z2"/>
    <w:rsid w:val="009E571D"/>
  </w:style>
  <w:style w:type="character" w:customStyle="1" w:styleId="WW8Num69z3">
    <w:name w:val="WW8Num69z3"/>
    <w:rsid w:val="009E571D"/>
  </w:style>
  <w:style w:type="character" w:customStyle="1" w:styleId="WW8Num69z4">
    <w:name w:val="WW8Num69z4"/>
    <w:rsid w:val="009E571D"/>
  </w:style>
  <w:style w:type="character" w:customStyle="1" w:styleId="WW8Num69z5">
    <w:name w:val="WW8Num69z5"/>
    <w:rsid w:val="009E571D"/>
  </w:style>
  <w:style w:type="character" w:customStyle="1" w:styleId="WW8Num69z6">
    <w:name w:val="WW8Num69z6"/>
    <w:rsid w:val="009E571D"/>
  </w:style>
  <w:style w:type="character" w:customStyle="1" w:styleId="WW8Num69z7">
    <w:name w:val="WW8Num69z7"/>
    <w:rsid w:val="009E571D"/>
  </w:style>
  <w:style w:type="character" w:customStyle="1" w:styleId="WW8Num69z8">
    <w:name w:val="WW8Num69z8"/>
    <w:rsid w:val="009E571D"/>
  </w:style>
  <w:style w:type="character" w:customStyle="1" w:styleId="WW8Num70z0">
    <w:name w:val="WW8Num70z0"/>
    <w:rsid w:val="009E571D"/>
    <w:rPr>
      <w:rFonts w:hint="default"/>
    </w:rPr>
  </w:style>
  <w:style w:type="character" w:customStyle="1" w:styleId="WW8Num71z0">
    <w:name w:val="WW8Num71z0"/>
    <w:rsid w:val="009E571D"/>
    <w:rPr>
      <w:rFonts w:ascii="標楷體" w:eastAsia="標楷體" w:hAnsi="標楷體" w:cs="標楷體" w:hint="eastAsia"/>
    </w:rPr>
  </w:style>
  <w:style w:type="character" w:customStyle="1" w:styleId="WW8Num72z0">
    <w:name w:val="WW8Num72z0"/>
    <w:rsid w:val="009E571D"/>
  </w:style>
  <w:style w:type="character" w:customStyle="1" w:styleId="WW8Num72z1">
    <w:name w:val="WW8Num72z1"/>
    <w:rsid w:val="009E571D"/>
    <w:rPr>
      <w:rFonts w:ascii="標楷體" w:eastAsia="標楷體" w:hAnsi="標楷體" w:cs="標楷體" w:hint="eastAsia"/>
      <w:b w:val="0"/>
      <w:bCs/>
      <w:i w:val="0"/>
      <w:sz w:val="24"/>
      <w:szCs w:val="24"/>
    </w:rPr>
  </w:style>
  <w:style w:type="character" w:customStyle="1" w:styleId="WW8Num72z2">
    <w:name w:val="WW8Num72z2"/>
    <w:rsid w:val="009E571D"/>
    <w:rPr>
      <w:rFonts w:ascii="標楷體" w:eastAsia="標楷體" w:hAnsi="標楷體" w:cs="標楷體" w:hint="default"/>
      <w:bCs/>
      <w:szCs w:val="24"/>
    </w:rPr>
  </w:style>
  <w:style w:type="character" w:customStyle="1" w:styleId="WW8Num72z4">
    <w:name w:val="WW8Num72z4"/>
    <w:rsid w:val="009E571D"/>
    <w:rPr>
      <w:rFonts w:hint="eastAsia"/>
    </w:rPr>
  </w:style>
  <w:style w:type="character" w:customStyle="1" w:styleId="WW8Num72z5">
    <w:name w:val="WW8Num72z5"/>
    <w:rsid w:val="009E571D"/>
    <w:rPr>
      <w:rFonts w:cs="Times New Roman" w:hint="eastAsia"/>
    </w:rPr>
  </w:style>
  <w:style w:type="character" w:customStyle="1" w:styleId="WW8Num72z6">
    <w:name w:val="WW8Num72z6"/>
    <w:rsid w:val="009E571D"/>
  </w:style>
  <w:style w:type="character" w:customStyle="1" w:styleId="WW8Num72z7">
    <w:name w:val="WW8Num72z7"/>
    <w:rsid w:val="009E571D"/>
  </w:style>
  <w:style w:type="character" w:customStyle="1" w:styleId="WW8Num72z8">
    <w:name w:val="WW8Num72z8"/>
    <w:rsid w:val="009E571D"/>
  </w:style>
  <w:style w:type="character" w:customStyle="1" w:styleId="WW8Num73z0">
    <w:name w:val="WW8Num73z0"/>
    <w:rsid w:val="009E571D"/>
  </w:style>
  <w:style w:type="character" w:customStyle="1" w:styleId="WW8Num74z0">
    <w:name w:val="WW8Num74z0"/>
    <w:rsid w:val="009E571D"/>
    <w:rPr>
      <w:rFonts w:ascii="標楷體" w:eastAsia="標楷體" w:hAnsi="標楷體" w:cs="標楷體" w:hint="eastAsia"/>
      <w:szCs w:val="24"/>
    </w:rPr>
  </w:style>
  <w:style w:type="character" w:customStyle="1" w:styleId="WW8Num75z0">
    <w:name w:val="WW8Num75z0"/>
    <w:rsid w:val="009E571D"/>
    <w:rPr>
      <w:rFonts w:ascii="標楷體" w:eastAsia="標楷體" w:hAnsi="標楷體" w:cs="標楷體" w:hint="eastAsia"/>
      <w:sz w:val="24"/>
      <w:szCs w:val="24"/>
    </w:rPr>
  </w:style>
  <w:style w:type="character" w:customStyle="1" w:styleId="WW8Num76z0">
    <w:name w:val="WW8Num76z0"/>
    <w:rsid w:val="009E571D"/>
    <w:rPr>
      <w:rFonts w:ascii="標楷體" w:eastAsia="標楷體" w:hAnsi="標楷體" w:cs="標楷體" w:hint="default"/>
      <w:bCs/>
      <w:szCs w:val="24"/>
    </w:rPr>
  </w:style>
  <w:style w:type="character" w:customStyle="1" w:styleId="WW8Num77z0">
    <w:name w:val="WW8Num77z0"/>
    <w:rsid w:val="009E571D"/>
    <w:rPr>
      <w:rFonts w:ascii="標楷體" w:eastAsia="標楷體" w:hAnsi="標楷體" w:cs="標楷體" w:hint="eastAsia"/>
      <w:b w:val="0"/>
      <w:i w:val="0"/>
      <w:sz w:val="40"/>
    </w:rPr>
  </w:style>
  <w:style w:type="character" w:customStyle="1" w:styleId="WW8Num78z0">
    <w:name w:val="WW8Num78z0"/>
    <w:rsid w:val="009E571D"/>
    <w:rPr>
      <w:rFonts w:hint="eastAsia"/>
      <w:u w:val="none"/>
    </w:rPr>
  </w:style>
  <w:style w:type="character" w:customStyle="1" w:styleId="WW8Num79z0">
    <w:name w:val="WW8Num79z0"/>
    <w:rsid w:val="009E571D"/>
  </w:style>
  <w:style w:type="character" w:customStyle="1" w:styleId="WW8Num80z0">
    <w:name w:val="WW8Num80z0"/>
    <w:rsid w:val="009E571D"/>
    <w:rPr>
      <w:rFonts w:ascii="Times New Roman" w:eastAsia="標楷體" w:hAnsi="Times New Roman" w:cs="標楷體" w:hint="default"/>
      <w:sz w:val="32"/>
      <w:szCs w:val="32"/>
    </w:rPr>
  </w:style>
  <w:style w:type="character" w:customStyle="1" w:styleId="WW8Num81z0">
    <w:name w:val="WW8Num81z0"/>
    <w:rsid w:val="009E571D"/>
  </w:style>
  <w:style w:type="character" w:customStyle="1" w:styleId="WW8Num82z0">
    <w:name w:val="WW8Num82z0"/>
    <w:rsid w:val="009E571D"/>
    <w:rPr>
      <w:rFonts w:ascii="標楷體" w:eastAsia="標楷體" w:hAnsi="標楷體" w:cs="標楷體" w:hint="eastAsia"/>
      <w:sz w:val="22"/>
      <w:szCs w:val="24"/>
    </w:rPr>
  </w:style>
  <w:style w:type="character" w:customStyle="1" w:styleId="WW8Num82z1">
    <w:name w:val="WW8Num82z1"/>
    <w:rsid w:val="009E571D"/>
    <w:rPr>
      <w:rFonts w:ascii="標楷體" w:eastAsia="標楷體" w:hAnsi="標楷體" w:cs="標楷體" w:hint="eastAsia"/>
      <w:i w:val="0"/>
      <w:sz w:val="22"/>
      <w:szCs w:val="24"/>
    </w:rPr>
  </w:style>
  <w:style w:type="character" w:customStyle="1" w:styleId="WW8Num82z2">
    <w:name w:val="WW8Num82z2"/>
    <w:rsid w:val="009E571D"/>
  </w:style>
  <w:style w:type="character" w:customStyle="1" w:styleId="WW8Num82z3">
    <w:name w:val="WW8Num82z3"/>
    <w:rsid w:val="009E571D"/>
  </w:style>
  <w:style w:type="character" w:customStyle="1" w:styleId="WW8Num82z4">
    <w:name w:val="WW8Num82z4"/>
    <w:rsid w:val="009E571D"/>
  </w:style>
  <w:style w:type="character" w:customStyle="1" w:styleId="WW8Num82z5">
    <w:name w:val="WW8Num82z5"/>
    <w:rsid w:val="009E571D"/>
  </w:style>
  <w:style w:type="character" w:customStyle="1" w:styleId="WW8Num82z6">
    <w:name w:val="WW8Num82z6"/>
    <w:rsid w:val="009E571D"/>
  </w:style>
  <w:style w:type="character" w:customStyle="1" w:styleId="WW8Num82z7">
    <w:name w:val="WW8Num82z7"/>
    <w:rsid w:val="009E571D"/>
  </w:style>
  <w:style w:type="character" w:customStyle="1" w:styleId="WW8Num82z8">
    <w:name w:val="WW8Num82z8"/>
    <w:rsid w:val="009E571D"/>
  </w:style>
  <w:style w:type="character" w:customStyle="1" w:styleId="WW8Num83z0">
    <w:name w:val="WW8Num83z0"/>
    <w:rsid w:val="009E571D"/>
    <w:rPr>
      <w:rFonts w:ascii="標楷體" w:eastAsia="標楷體" w:hAnsi="標楷體" w:cs="標楷體" w:hint="default"/>
      <w:sz w:val="24"/>
      <w:szCs w:val="24"/>
    </w:rPr>
  </w:style>
  <w:style w:type="character" w:customStyle="1" w:styleId="WW8Num84z0">
    <w:name w:val="WW8Num84z0"/>
    <w:rsid w:val="009E571D"/>
    <w:rPr>
      <w:rFonts w:cs="Times New Roman" w:hint="eastAsia"/>
      <w:b w:val="0"/>
      <w:bCs w:val="0"/>
      <w:i w:val="0"/>
      <w:iCs w:val="0"/>
      <w:caps w:val="0"/>
      <w:smallCaps w:val="0"/>
      <w:strike w:val="0"/>
      <w:dstrike w:val="0"/>
      <w:vanish w:val="0"/>
      <w:color w:val="000000"/>
      <w:spacing w:val="0"/>
      <w:position w:val="0"/>
      <w:sz w:val="24"/>
      <w:u w:val="none"/>
      <w:vertAlign w:val="baseline"/>
      <w:em w:val="none"/>
    </w:rPr>
  </w:style>
  <w:style w:type="character" w:customStyle="1" w:styleId="WW8Num85z0">
    <w:name w:val="WW8Num85z0"/>
    <w:rsid w:val="009E571D"/>
    <w:rPr>
      <w:rFonts w:hint="eastAsia"/>
    </w:rPr>
  </w:style>
  <w:style w:type="character" w:customStyle="1" w:styleId="WW8Num86z0">
    <w:name w:val="WW8Num86z0"/>
    <w:rsid w:val="009E571D"/>
    <w:rPr>
      <w:rFonts w:ascii="標楷體" w:eastAsia="標楷體" w:hAnsi="標楷體" w:cs="標楷體" w:hint="eastAsia"/>
      <w:szCs w:val="24"/>
    </w:rPr>
  </w:style>
  <w:style w:type="character" w:customStyle="1" w:styleId="WW8Num87z0">
    <w:name w:val="WW8Num87z0"/>
    <w:rsid w:val="009E571D"/>
    <w:rPr>
      <w:rFonts w:hint="eastAsia"/>
    </w:rPr>
  </w:style>
  <w:style w:type="character" w:customStyle="1" w:styleId="WW8Num88z0">
    <w:name w:val="WW8Num88z0"/>
    <w:rsid w:val="009E571D"/>
    <w:rPr>
      <w:rFonts w:ascii="標楷體" w:eastAsia="標楷體" w:hAnsi="標楷體" w:cs="標楷體"/>
      <w:sz w:val="28"/>
      <w:szCs w:val="28"/>
    </w:rPr>
  </w:style>
  <w:style w:type="character" w:customStyle="1" w:styleId="WW8Num89z0">
    <w:name w:val="WW8Num89z0"/>
    <w:rsid w:val="009E571D"/>
    <w:rPr>
      <w:rFonts w:hint="default"/>
    </w:rPr>
  </w:style>
  <w:style w:type="character" w:customStyle="1" w:styleId="WW8Num90z0">
    <w:name w:val="WW8Num90z0"/>
    <w:rsid w:val="009E571D"/>
    <w:rPr>
      <w:rFonts w:ascii="Times New Roman" w:eastAsia="標楷體" w:hAnsi="Times New Roman" w:cs="標楷體" w:hint="eastAsia"/>
      <w:b w:val="0"/>
      <w:i w:val="0"/>
      <w:sz w:val="24"/>
      <w:u w:val="none"/>
    </w:rPr>
  </w:style>
  <w:style w:type="character" w:customStyle="1" w:styleId="WW8Num91z0">
    <w:name w:val="WW8Num91z0"/>
    <w:rsid w:val="009E571D"/>
    <w:rPr>
      <w:color w:val="auto"/>
      <w:sz w:val="32"/>
      <w:szCs w:val="32"/>
    </w:rPr>
  </w:style>
  <w:style w:type="character" w:customStyle="1" w:styleId="WW8Num92z0">
    <w:name w:val="WW8Num92z0"/>
    <w:rsid w:val="009E571D"/>
    <w:rPr>
      <w:rFonts w:hint="eastAsia"/>
      <w:lang w:val="en-US"/>
    </w:rPr>
  </w:style>
  <w:style w:type="character" w:customStyle="1" w:styleId="WW8Num92z1">
    <w:name w:val="WW8Num92z1"/>
    <w:rsid w:val="009E571D"/>
    <w:rPr>
      <w:rFonts w:ascii="標楷體" w:eastAsia="標楷體" w:hAnsi="標楷體" w:cs="Times New Roman"/>
    </w:rPr>
  </w:style>
  <w:style w:type="character" w:customStyle="1" w:styleId="WW8Num92z2">
    <w:name w:val="WW8Num92z2"/>
    <w:rsid w:val="009E571D"/>
    <w:rPr>
      <w:rFonts w:ascii="標楷體" w:eastAsia="標楷體" w:hAnsi="標楷體" w:cs="標楷體" w:hint="eastAsia"/>
      <w:sz w:val="24"/>
      <w:szCs w:val="24"/>
    </w:rPr>
  </w:style>
  <w:style w:type="character" w:customStyle="1" w:styleId="WW8Num93z0">
    <w:name w:val="WW8Num93z0"/>
    <w:rsid w:val="009E571D"/>
    <w:rPr>
      <w:rFonts w:hint="eastAsia"/>
      <w:b w:val="0"/>
    </w:rPr>
  </w:style>
  <w:style w:type="character" w:customStyle="1" w:styleId="WW8Num94z0">
    <w:name w:val="WW8Num94z0"/>
    <w:rsid w:val="009E571D"/>
    <w:rPr>
      <w:rFonts w:ascii="標楷體" w:eastAsia="標楷體" w:hAnsi="標楷體" w:cs="標楷體" w:hint="eastAsia"/>
      <w:b w:val="0"/>
      <w:i w:val="0"/>
      <w:sz w:val="28"/>
      <w:szCs w:val="24"/>
    </w:rPr>
  </w:style>
  <w:style w:type="character" w:customStyle="1" w:styleId="WW8Num95z0">
    <w:name w:val="WW8Num95z0"/>
    <w:rsid w:val="009E571D"/>
    <w:rPr>
      <w:rFonts w:hint="eastAsia"/>
    </w:rPr>
  </w:style>
  <w:style w:type="character" w:customStyle="1" w:styleId="WW8Num95z1">
    <w:name w:val="WW8Num95z1"/>
    <w:rsid w:val="009E571D"/>
    <w:rPr>
      <w:rFonts w:eastAsia="標楷體" w:hint="eastAsia"/>
      <w:b w:val="0"/>
      <w:i w:val="0"/>
      <w:sz w:val="28"/>
    </w:rPr>
  </w:style>
  <w:style w:type="character" w:customStyle="1" w:styleId="WW8Num95z2">
    <w:name w:val="WW8Num95z2"/>
    <w:rsid w:val="009E571D"/>
  </w:style>
  <w:style w:type="character" w:customStyle="1" w:styleId="WW8Num95z3">
    <w:name w:val="WW8Num95z3"/>
    <w:rsid w:val="009E571D"/>
    <w:rPr>
      <w:rFonts w:eastAsia="標楷體" w:hint="eastAsia"/>
      <w:sz w:val="28"/>
    </w:rPr>
  </w:style>
  <w:style w:type="character" w:customStyle="1" w:styleId="WW8Num95z4">
    <w:name w:val="WW8Num95z4"/>
    <w:rsid w:val="009E571D"/>
  </w:style>
  <w:style w:type="character" w:customStyle="1" w:styleId="WW8Num95z5">
    <w:name w:val="WW8Num95z5"/>
    <w:rsid w:val="009E571D"/>
  </w:style>
  <w:style w:type="character" w:customStyle="1" w:styleId="WW8Num95z6">
    <w:name w:val="WW8Num95z6"/>
    <w:rsid w:val="009E571D"/>
  </w:style>
  <w:style w:type="character" w:customStyle="1" w:styleId="WW8Num95z7">
    <w:name w:val="WW8Num95z7"/>
    <w:rsid w:val="009E571D"/>
  </w:style>
  <w:style w:type="character" w:customStyle="1" w:styleId="WW8Num95z8">
    <w:name w:val="WW8Num95z8"/>
    <w:rsid w:val="009E571D"/>
  </w:style>
  <w:style w:type="character" w:customStyle="1" w:styleId="WW8Num96z0">
    <w:name w:val="WW8Num96z0"/>
    <w:rsid w:val="009E571D"/>
    <w:rPr>
      <w:rFonts w:hint="default"/>
    </w:rPr>
  </w:style>
  <w:style w:type="character" w:customStyle="1" w:styleId="WW8Num97z0">
    <w:name w:val="WW8Num97z0"/>
    <w:rsid w:val="009E571D"/>
    <w:rPr>
      <w:rFonts w:ascii="標楷體" w:eastAsia="標楷體" w:hAnsi="標楷體" w:cs="標楷體" w:hint="eastAsia"/>
    </w:rPr>
  </w:style>
  <w:style w:type="character" w:customStyle="1" w:styleId="WW8Num98z0">
    <w:name w:val="WW8Num98z0"/>
    <w:rsid w:val="009E571D"/>
    <w:rPr>
      <w:rFonts w:hint="eastAsia"/>
    </w:rPr>
  </w:style>
  <w:style w:type="character" w:customStyle="1" w:styleId="WW8Num99z0">
    <w:name w:val="WW8Num99z0"/>
    <w:rsid w:val="009E571D"/>
    <w:rPr>
      <w:rFonts w:hint="eastAsia"/>
    </w:rPr>
  </w:style>
  <w:style w:type="character" w:customStyle="1" w:styleId="WW8Num100z0">
    <w:name w:val="WW8Num100z0"/>
    <w:rsid w:val="009E571D"/>
    <w:rPr>
      <w:rFonts w:hint="eastAsia"/>
      <w:u w:val="none"/>
    </w:rPr>
  </w:style>
  <w:style w:type="character" w:customStyle="1" w:styleId="WW8Num100z1">
    <w:name w:val="WW8Num100z1"/>
    <w:rsid w:val="009E571D"/>
    <w:rPr>
      <w:rFonts w:hint="default"/>
      <w:u w:val="none"/>
    </w:rPr>
  </w:style>
  <w:style w:type="character" w:customStyle="1" w:styleId="WW8Num100z2">
    <w:name w:val="WW8Num100z2"/>
    <w:rsid w:val="009E571D"/>
    <w:rPr>
      <w:rFonts w:hint="eastAsia"/>
    </w:rPr>
  </w:style>
  <w:style w:type="character" w:customStyle="1" w:styleId="WW8Num100z3">
    <w:name w:val="WW8Num100z3"/>
    <w:rsid w:val="009E571D"/>
  </w:style>
  <w:style w:type="character" w:customStyle="1" w:styleId="WW8Num100z4">
    <w:name w:val="WW8Num100z4"/>
    <w:rsid w:val="009E571D"/>
  </w:style>
  <w:style w:type="character" w:customStyle="1" w:styleId="WW8Num100z5">
    <w:name w:val="WW8Num100z5"/>
    <w:rsid w:val="009E571D"/>
  </w:style>
  <w:style w:type="character" w:customStyle="1" w:styleId="WW8Num100z6">
    <w:name w:val="WW8Num100z6"/>
    <w:rsid w:val="009E571D"/>
  </w:style>
  <w:style w:type="character" w:customStyle="1" w:styleId="WW8Num100z7">
    <w:name w:val="WW8Num100z7"/>
    <w:rsid w:val="009E571D"/>
  </w:style>
  <w:style w:type="character" w:customStyle="1" w:styleId="WW8Num100z8">
    <w:name w:val="WW8Num100z8"/>
    <w:rsid w:val="009E571D"/>
  </w:style>
  <w:style w:type="character" w:customStyle="1" w:styleId="WW8Num101z0">
    <w:name w:val="WW8Num101z0"/>
    <w:rsid w:val="009E571D"/>
    <w:rPr>
      <w:rFonts w:ascii="標楷體" w:hAnsi="標楷體" w:cs="標楷體" w:hint="default"/>
      <w:sz w:val="24"/>
      <w:szCs w:val="24"/>
    </w:rPr>
  </w:style>
  <w:style w:type="character" w:customStyle="1" w:styleId="WW8Num102z0">
    <w:name w:val="WW8Num102z0"/>
    <w:rsid w:val="009E571D"/>
    <w:rPr>
      <w:rFonts w:cs="標楷體" w:hint="eastAsia"/>
      <w:b w:val="0"/>
      <w:sz w:val="28"/>
      <w:szCs w:val="28"/>
    </w:rPr>
  </w:style>
  <w:style w:type="character" w:customStyle="1" w:styleId="WW8Num103z0">
    <w:name w:val="WW8Num103z0"/>
    <w:rsid w:val="009E571D"/>
  </w:style>
  <w:style w:type="character" w:customStyle="1" w:styleId="WW8Num104z0">
    <w:name w:val="WW8Num104z0"/>
    <w:rsid w:val="009E571D"/>
    <w:rPr>
      <w:rFonts w:hint="eastAsia"/>
      <w:color w:val="auto"/>
      <w:u w:val="none"/>
    </w:rPr>
  </w:style>
  <w:style w:type="character" w:customStyle="1" w:styleId="WW8Num104z1">
    <w:name w:val="WW8Num104z1"/>
    <w:rsid w:val="009E571D"/>
  </w:style>
  <w:style w:type="character" w:customStyle="1" w:styleId="WW8Num104z2">
    <w:name w:val="WW8Num104z2"/>
    <w:rsid w:val="009E571D"/>
    <w:rPr>
      <w:rFonts w:cs="標楷體" w:hint="eastAsia"/>
    </w:rPr>
  </w:style>
  <w:style w:type="character" w:customStyle="1" w:styleId="WW8Num104z3">
    <w:name w:val="WW8Num104z3"/>
    <w:rsid w:val="009E571D"/>
  </w:style>
  <w:style w:type="character" w:customStyle="1" w:styleId="WW8Num104z5">
    <w:name w:val="WW8Num104z5"/>
    <w:rsid w:val="009E571D"/>
  </w:style>
  <w:style w:type="character" w:customStyle="1" w:styleId="WW8Num104z6">
    <w:name w:val="WW8Num104z6"/>
    <w:rsid w:val="009E571D"/>
  </w:style>
  <w:style w:type="character" w:customStyle="1" w:styleId="WW8Num104z7">
    <w:name w:val="WW8Num104z7"/>
    <w:rsid w:val="009E571D"/>
  </w:style>
  <w:style w:type="character" w:customStyle="1" w:styleId="WW8Num104z8">
    <w:name w:val="WW8Num104z8"/>
    <w:rsid w:val="009E571D"/>
  </w:style>
  <w:style w:type="character" w:customStyle="1" w:styleId="WW8Num105z0">
    <w:name w:val="WW8Num105z0"/>
    <w:rsid w:val="009E571D"/>
    <w:rPr>
      <w:rFonts w:hint="eastAsia"/>
      <w:b w:val="0"/>
      <w:color w:val="000000"/>
      <w:u w:val="none"/>
    </w:rPr>
  </w:style>
  <w:style w:type="character" w:customStyle="1" w:styleId="WW8Num106z0">
    <w:name w:val="WW8Num106z0"/>
    <w:rsid w:val="009E571D"/>
    <w:rPr>
      <w:rFonts w:hint="eastAsia"/>
    </w:rPr>
  </w:style>
  <w:style w:type="character" w:customStyle="1" w:styleId="WW8Num107z0">
    <w:name w:val="WW8Num107z0"/>
    <w:rsid w:val="009E571D"/>
    <w:rPr>
      <w:rFonts w:hint="eastAsia"/>
      <w:b w:val="0"/>
      <w:sz w:val="28"/>
      <w:szCs w:val="28"/>
    </w:rPr>
  </w:style>
  <w:style w:type="character" w:customStyle="1" w:styleId="WW8Num108z0">
    <w:name w:val="WW8Num108z0"/>
    <w:rsid w:val="009E571D"/>
    <w:rPr>
      <w:rFonts w:hint="eastAsia"/>
      <w:u w:val="none"/>
    </w:rPr>
  </w:style>
  <w:style w:type="character" w:customStyle="1" w:styleId="WW8Num109z0">
    <w:name w:val="WW8Num109z0"/>
    <w:rsid w:val="009E571D"/>
    <w:rPr>
      <w:rFonts w:ascii="標楷體" w:eastAsia="標楷體" w:hAnsi="標楷體" w:cs="標楷體" w:hint="eastAsia"/>
      <w:bCs/>
      <w:szCs w:val="24"/>
    </w:rPr>
  </w:style>
  <w:style w:type="character" w:customStyle="1" w:styleId="WW8Num110z0">
    <w:name w:val="WW8Num110z0"/>
    <w:rsid w:val="009E571D"/>
    <w:rPr>
      <w:rFonts w:hint="eastAsia"/>
    </w:rPr>
  </w:style>
  <w:style w:type="character" w:customStyle="1" w:styleId="WW8Num111z0">
    <w:name w:val="WW8Num111z0"/>
    <w:rsid w:val="009E571D"/>
    <w:rPr>
      <w:rFonts w:hint="default"/>
      <w:color w:val="auto"/>
      <w:u w:val="none"/>
    </w:rPr>
  </w:style>
  <w:style w:type="character" w:customStyle="1" w:styleId="WW8Num112z0">
    <w:name w:val="WW8Num112z0"/>
    <w:rsid w:val="009E571D"/>
    <w:rPr>
      <w:rFonts w:hint="eastAsia"/>
      <w:lang w:val="en-US"/>
    </w:rPr>
  </w:style>
  <w:style w:type="character" w:customStyle="1" w:styleId="WW8Num112z1">
    <w:name w:val="WW8Num112z1"/>
    <w:rsid w:val="009E571D"/>
    <w:rPr>
      <w:rFonts w:ascii="標楷體" w:eastAsia="標楷體" w:hAnsi="標楷體" w:cs="Times New Roman"/>
    </w:rPr>
  </w:style>
  <w:style w:type="character" w:customStyle="1" w:styleId="WW8Num112z2">
    <w:name w:val="WW8Num112z2"/>
    <w:rsid w:val="009E571D"/>
    <w:rPr>
      <w:rFonts w:ascii="標楷體" w:eastAsia="標楷體" w:hAnsi="標楷體" w:cs="標楷體" w:hint="eastAsia"/>
      <w:sz w:val="24"/>
      <w:szCs w:val="24"/>
    </w:rPr>
  </w:style>
  <w:style w:type="character" w:customStyle="1" w:styleId="WW8Num113z0">
    <w:name w:val="WW8Num113z0"/>
    <w:rsid w:val="009E571D"/>
    <w:rPr>
      <w:rFonts w:hint="eastAsia"/>
    </w:rPr>
  </w:style>
  <w:style w:type="character" w:customStyle="1" w:styleId="WW8Num114z0">
    <w:name w:val="WW8Num114z0"/>
    <w:rsid w:val="009E571D"/>
    <w:rPr>
      <w:rFonts w:ascii="標楷體" w:hAnsi="標楷體" w:cs="標楷體" w:hint="eastAsia"/>
      <w:sz w:val="24"/>
      <w:szCs w:val="24"/>
    </w:rPr>
  </w:style>
  <w:style w:type="character" w:customStyle="1" w:styleId="WW8Num115z0">
    <w:name w:val="WW8Num115z0"/>
    <w:rsid w:val="009E571D"/>
    <w:rPr>
      <w:rFonts w:hint="eastAsia"/>
    </w:rPr>
  </w:style>
  <w:style w:type="character" w:customStyle="1" w:styleId="WW8Num116z0">
    <w:name w:val="WW8Num116z0"/>
    <w:rsid w:val="009E571D"/>
    <w:rPr>
      <w:rFonts w:hint="eastAsia"/>
    </w:rPr>
  </w:style>
  <w:style w:type="character" w:customStyle="1" w:styleId="WW8Num117z0">
    <w:name w:val="WW8Num117z0"/>
    <w:rsid w:val="009E571D"/>
    <w:rPr>
      <w:rFonts w:hint="eastAsia"/>
      <w:lang w:val="en-US"/>
    </w:rPr>
  </w:style>
  <w:style w:type="character" w:customStyle="1" w:styleId="WW8Num117z1">
    <w:name w:val="WW8Num117z1"/>
    <w:rsid w:val="009E571D"/>
    <w:rPr>
      <w:rFonts w:ascii="標楷體" w:eastAsia="標楷體" w:hAnsi="標楷體" w:cs="Times New Roman"/>
    </w:rPr>
  </w:style>
  <w:style w:type="character" w:customStyle="1" w:styleId="WW8Num117z2">
    <w:name w:val="WW8Num117z2"/>
    <w:rsid w:val="009E571D"/>
    <w:rPr>
      <w:rFonts w:hint="eastAsia"/>
    </w:rPr>
  </w:style>
  <w:style w:type="character" w:customStyle="1" w:styleId="WW8Num118z0">
    <w:name w:val="WW8Num118z0"/>
    <w:rsid w:val="009E571D"/>
    <w:rPr>
      <w:rFonts w:ascii="Times New Roman" w:eastAsia="標楷體" w:hAnsi="Times New Roman" w:cs="標楷體" w:hint="default"/>
      <w:b/>
      <w:sz w:val="32"/>
      <w:szCs w:val="32"/>
    </w:rPr>
  </w:style>
  <w:style w:type="character" w:customStyle="1" w:styleId="WW8Num119z0">
    <w:name w:val="WW8Num119z0"/>
    <w:rsid w:val="009E571D"/>
    <w:rPr>
      <w:rFonts w:ascii="Times New Roman" w:eastAsia="標楷體" w:hAnsi="Times New Roman" w:cs="標楷體" w:hint="eastAsia"/>
      <w:szCs w:val="24"/>
    </w:rPr>
  </w:style>
  <w:style w:type="character" w:customStyle="1" w:styleId="WW8Num119z2">
    <w:name w:val="WW8Num119z2"/>
    <w:rsid w:val="009E571D"/>
  </w:style>
  <w:style w:type="character" w:customStyle="1" w:styleId="WW8Num119z3">
    <w:name w:val="WW8Num119z3"/>
    <w:rsid w:val="009E571D"/>
  </w:style>
  <w:style w:type="character" w:customStyle="1" w:styleId="WW8Num119z4">
    <w:name w:val="WW8Num119z4"/>
    <w:rsid w:val="009E571D"/>
  </w:style>
  <w:style w:type="character" w:customStyle="1" w:styleId="WW8Num119z5">
    <w:name w:val="WW8Num119z5"/>
    <w:rsid w:val="009E571D"/>
  </w:style>
  <w:style w:type="character" w:customStyle="1" w:styleId="WW8Num119z6">
    <w:name w:val="WW8Num119z6"/>
    <w:rsid w:val="009E571D"/>
  </w:style>
  <w:style w:type="character" w:customStyle="1" w:styleId="WW8Num119z7">
    <w:name w:val="WW8Num119z7"/>
    <w:rsid w:val="009E571D"/>
  </w:style>
  <w:style w:type="character" w:customStyle="1" w:styleId="WW8Num119z8">
    <w:name w:val="WW8Num119z8"/>
    <w:rsid w:val="009E571D"/>
  </w:style>
  <w:style w:type="character" w:customStyle="1" w:styleId="WW8Num120z0">
    <w:name w:val="WW8Num120z0"/>
    <w:rsid w:val="009E571D"/>
    <w:rPr>
      <w:rFonts w:hint="default"/>
      <w:strike w:val="0"/>
      <w:dstrike w:val="0"/>
      <w:color w:val="auto"/>
    </w:rPr>
  </w:style>
  <w:style w:type="character" w:customStyle="1" w:styleId="WW8Num121z0">
    <w:name w:val="WW8Num121z0"/>
    <w:rsid w:val="009E571D"/>
    <w:rPr>
      <w:rFonts w:eastAsia="標楷體" w:hint="eastAsia"/>
      <w:b w:val="0"/>
      <w:i w:val="0"/>
      <w:sz w:val="24"/>
      <w:szCs w:val="24"/>
    </w:rPr>
  </w:style>
  <w:style w:type="character" w:customStyle="1" w:styleId="WW8Num122z0">
    <w:name w:val="WW8Num122z0"/>
    <w:rsid w:val="009E571D"/>
  </w:style>
  <w:style w:type="character" w:customStyle="1" w:styleId="WW8Num123z0">
    <w:name w:val="WW8Num123z0"/>
    <w:rsid w:val="009E571D"/>
    <w:rPr>
      <w:rFonts w:ascii="標楷體" w:eastAsia="標楷體" w:hAnsi="標楷體" w:cs="標楷體" w:hint="eastAsia"/>
      <w:sz w:val="24"/>
      <w:szCs w:val="24"/>
    </w:rPr>
  </w:style>
  <w:style w:type="character" w:customStyle="1" w:styleId="WW8Num124z0">
    <w:name w:val="WW8Num124z0"/>
    <w:rsid w:val="009E571D"/>
  </w:style>
  <w:style w:type="character" w:customStyle="1" w:styleId="WW8Num125z0">
    <w:name w:val="WW8Num125z0"/>
    <w:rsid w:val="009E571D"/>
    <w:rPr>
      <w:rFonts w:ascii="標楷體" w:eastAsia="標楷體" w:hAnsi="標楷體" w:cs="標楷體" w:hint="eastAsia"/>
      <w:sz w:val="24"/>
      <w:szCs w:val="24"/>
    </w:rPr>
  </w:style>
  <w:style w:type="character" w:customStyle="1" w:styleId="WW8Num126z0">
    <w:name w:val="WW8Num126z0"/>
    <w:rsid w:val="009E571D"/>
  </w:style>
  <w:style w:type="character" w:customStyle="1" w:styleId="WW8Num127z0">
    <w:name w:val="WW8Num127z0"/>
    <w:rsid w:val="009E571D"/>
    <w:rPr>
      <w:rFonts w:ascii="標楷體" w:eastAsia="標楷體" w:hAnsi="標楷體" w:cs="標楷體" w:hint="eastAsia"/>
      <w:b/>
      <w:szCs w:val="24"/>
    </w:rPr>
  </w:style>
  <w:style w:type="character" w:customStyle="1" w:styleId="WW8Num127z1">
    <w:name w:val="WW8Num127z1"/>
    <w:rsid w:val="009E571D"/>
  </w:style>
  <w:style w:type="character" w:customStyle="1" w:styleId="WW8Num127z2">
    <w:name w:val="WW8Num127z2"/>
    <w:rsid w:val="009E571D"/>
  </w:style>
  <w:style w:type="character" w:customStyle="1" w:styleId="WW8Num127z3">
    <w:name w:val="WW8Num127z3"/>
    <w:rsid w:val="009E571D"/>
  </w:style>
  <w:style w:type="character" w:customStyle="1" w:styleId="WW8Num127z4">
    <w:name w:val="WW8Num127z4"/>
    <w:rsid w:val="009E571D"/>
  </w:style>
  <w:style w:type="character" w:customStyle="1" w:styleId="WW8Num127z5">
    <w:name w:val="WW8Num127z5"/>
    <w:rsid w:val="009E571D"/>
  </w:style>
  <w:style w:type="character" w:customStyle="1" w:styleId="WW8Num127z6">
    <w:name w:val="WW8Num127z6"/>
    <w:rsid w:val="009E571D"/>
  </w:style>
  <w:style w:type="character" w:customStyle="1" w:styleId="WW8Num127z7">
    <w:name w:val="WW8Num127z7"/>
    <w:rsid w:val="009E571D"/>
  </w:style>
  <w:style w:type="character" w:customStyle="1" w:styleId="WW8Num127z8">
    <w:name w:val="WW8Num127z8"/>
    <w:rsid w:val="009E571D"/>
  </w:style>
  <w:style w:type="character" w:customStyle="1" w:styleId="WW8Num128z0">
    <w:name w:val="WW8Num128z0"/>
    <w:rsid w:val="009E571D"/>
    <w:rPr>
      <w:rFonts w:hint="eastAsia"/>
      <w:u w:val="none"/>
    </w:rPr>
  </w:style>
  <w:style w:type="character" w:customStyle="1" w:styleId="WW8Num128z2">
    <w:name w:val="WW8Num128z2"/>
    <w:rsid w:val="009E571D"/>
  </w:style>
  <w:style w:type="character" w:customStyle="1" w:styleId="WW8Num128z3">
    <w:name w:val="WW8Num128z3"/>
    <w:rsid w:val="009E571D"/>
  </w:style>
  <w:style w:type="character" w:customStyle="1" w:styleId="WW8Num128z4">
    <w:name w:val="WW8Num128z4"/>
    <w:rsid w:val="009E571D"/>
  </w:style>
  <w:style w:type="character" w:customStyle="1" w:styleId="WW8Num128z5">
    <w:name w:val="WW8Num128z5"/>
    <w:rsid w:val="009E571D"/>
  </w:style>
  <w:style w:type="character" w:customStyle="1" w:styleId="WW8Num128z6">
    <w:name w:val="WW8Num128z6"/>
    <w:rsid w:val="009E571D"/>
  </w:style>
  <w:style w:type="character" w:customStyle="1" w:styleId="WW8Num128z7">
    <w:name w:val="WW8Num128z7"/>
    <w:rsid w:val="009E571D"/>
  </w:style>
  <w:style w:type="character" w:customStyle="1" w:styleId="WW8Num128z8">
    <w:name w:val="WW8Num128z8"/>
    <w:rsid w:val="009E571D"/>
  </w:style>
  <w:style w:type="character" w:customStyle="1" w:styleId="WW8Num129z0">
    <w:name w:val="WW8Num129z0"/>
    <w:rsid w:val="009E571D"/>
    <w:rPr>
      <w:rFonts w:hint="eastAsia"/>
      <w:lang w:val="en-US"/>
    </w:rPr>
  </w:style>
  <w:style w:type="character" w:customStyle="1" w:styleId="WW8Num129z1">
    <w:name w:val="WW8Num129z1"/>
    <w:rsid w:val="009E571D"/>
    <w:rPr>
      <w:rFonts w:ascii="標楷體" w:eastAsia="標楷體" w:hAnsi="標楷體" w:cs="Times New Roman"/>
    </w:rPr>
  </w:style>
  <w:style w:type="character" w:customStyle="1" w:styleId="WW8Num129z2">
    <w:name w:val="WW8Num129z2"/>
    <w:rsid w:val="009E571D"/>
    <w:rPr>
      <w:rFonts w:hint="eastAsia"/>
    </w:rPr>
  </w:style>
  <w:style w:type="character" w:customStyle="1" w:styleId="WW8Num130z0">
    <w:name w:val="WW8Num130z0"/>
    <w:rsid w:val="009E571D"/>
    <w:rPr>
      <w:rFonts w:hint="eastAsia"/>
      <w:lang w:val="en-US"/>
    </w:rPr>
  </w:style>
  <w:style w:type="character" w:customStyle="1" w:styleId="WW8Num130z1">
    <w:name w:val="WW8Num130z1"/>
    <w:rsid w:val="009E571D"/>
    <w:rPr>
      <w:rFonts w:ascii="標楷體" w:eastAsia="標楷體" w:hAnsi="標楷體" w:cs="Times New Roman"/>
    </w:rPr>
  </w:style>
  <w:style w:type="character" w:customStyle="1" w:styleId="WW8Num130z2">
    <w:name w:val="WW8Num130z2"/>
    <w:rsid w:val="009E571D"/>
    <w:rPr>
      <w:rFonts w:ascii="標楷體" w:eastAsia="標楷體" w:hAnsi="標楷體" w:cs="標楷體" w:hint="eastAsia"/>
      <w:sz w:val="24"/>
      <w:szCs w:val="24"/>
    </w:rPr>
  </w:style>
  <w:style w:type="character" w:customStyle="1" w:styleId="WW8Num131z0">
    <w:name w:val="WW8Num131z0"/>
    <w:rsid w:val="009E571D"/>
    <w:rPr>
      <w:rFonts w:hint="eastAsia"/>
      <w:lang w:val="en-US"/>
    </w:rPr>
  </w:style>
  <w:style w:type="character" w:customStyle="1" w:styleId="WW8Num131z1">
    <w:name w:val="WW8Num131z1"/>
    <w:rsid w:val="009E571D"/>
    <w:rPr>
      <w:rFonts w:ascii="標楷體" w:eastAsia="標楷體" w:hAnsi="標楷體" w:cs="Times New Roman"/>
    </w:rPr>
  </w:style>
  <w:style w:type="character" w:customStyle="1" w:styleId="WW8Num131z2">
    <w:name w:val="WW8Num131z2"/>
    <w:rsid w:val="009E571D"/>
    <w:rPr>
      <w:rFonts w:ascii="標楷體" w:eastAsia="標楷體" w:hAnsi="標楷體" w:cs="標楷體" w:hint="eastAsia"/>
      <w:sz w:val="24"/>
      <w:szCs w:val="24"/>
    </w:rPr>
  </w:style>
  <w:style w:type="character" w:customStyle="1" w:styleId="WW8Num132z0">
    <w:name w:val="WW8Num132z0"/>
    <w:rsid w:val="009E571D"/>
    <w:rPr>
      <w:rFonts w:ascii="標楷體" w:eastAsia="標楷體" w:hAnsi="標楷體" w:cs="標楷體"/>
      <w:sz w:val="24"/>
      <w:szCs w:val="24"/>
    </w:rPr>
  </w:style>
  <w:style w:type="character" w:customStyle="1" w:styleId="WW8Num132z1">
    <w:name w:val="WW8Num132z1"/>
    <w:rsid w:val="009E571D"/>
  </w:style>
  <w:style w:type="character" w:customStyle="1" w:styleId="WW8Num132z2">
    <w:name w:val="WW8Num132z2"/>
    <w:rsid w:val="009E571D"/>
  </w:style>
  <w:style w:type="character" w:customStyle="1" w:styleId="WW8Num132z3">
    <w:name w:val="WW8Num132z3"/>
    <w:rsid w:val="009E571D"/>
  </w:style>
  <w:style w:type="character" w:customStyle="1" w:styleId="WW8Num132z4">
    <w:name w:val="WW8Num132z4"/>
    <w:rsid w:val="009E571D"/>
  </w:style>
  <w:style w:type="character" w:customStyle="1" w:styleId="WW8Num132z5">
    <w:name w:val="WW8Num132z5"/>
    <w:rsid w:val="009E571D"/>
  </w:style>
  <w:style w:type="character" w:customStyle="1" w:styleId="WW8Num132z6">
    <w:name w:val="WW8Num132z6"/>
    <w:rsid w:val="009E571D"/>
  </w:style>
  <w:style w:type="character" w:customStyle="1" w:styleId="WW8Num132z7">
    <w:name w:val="WW8Num132z7"/>
    <w:rsid w:val="009E571D"/>
  </w:style>
  <w:style w:type="character" w:customStyle="1" w:styleId="WW8Num132z8">
    <w:name w:val="WW8Num132z8"/>
    <w:rsid w:val="009E571D"/>
  </w:style>
  <w:style w:type="character" w:customStyle="1" w:styleId="WW8Num133z0">
    <w:name w:val="WW8Num133z0"/>
    <w:rsid w:val="009E571D"/>
  </w:style>
  <w:style w:type="character" w:customStyle="1" w:styleId="WW8Num133z1">
    <w:name w:val="WW8Num133z1"/>
    <w:rsid w:val="009E571D"/>
  </w:style>
  <w:style w:type="character" w:customStyle="1" w:styleId="WW8Num133z2">
    <w:name w:val="WW8Num133z2"/>
    <w:rsid w:val="009E571D"/>
  </w:style>
  <w:style w:type="character" w:customStyle="1" w:styleId="WW8Num133z3">
    <w:name w:val="WW8Num133z3"/>
    <w:rsid w:val="009E571D"/>
  </w:style>
  <w:style w:type="character" w:customStyle="1" w:styleId="WW8Num133z4">
    <w:name w:val="WW8Num133z4"/>
    <w:rsid w:val="009E571D"/>
  </w:style>
  <w:style w:type="character" w:customStyle="1" w:styleId="WW8Num133z5">
    <w:name w:val="WW8Num133z5"/>
    <w:rsid w:val="009E571D"/>
  </w:style>
  <w:style w:type="character" w:customStyle="1" w:styleId="WW8Num133z6">
    <w:name w:val="WW8Num133z6"/>
    <w:rsid w:val="009E571D"/>
  </w:style>
  <w:style w:type="character" w:customStyle="1" w:styleId="WW8Num133z7">
    <w:name w:val="WW8Num133z7"/>
    <w:rsid w:val="009E571D"/>
  </w:style>
  <w:style w:type="character" w:customStyle="1" w:styleId="WW8Num133z8">
    <w:name w:val="WW8Num133z8"/>
    <w:rsid w:val="009E571D"/>
  </w:style>
  <w:style w:type="character" w:customStyle="1" w:styleId="WW8Num134z0">
    <w:name w:val="WW8Num134z0"/>
    <w:rsid w:val="009E571D"/>
    <w:rPr>
      <w:rFonts w:ascii="標楷體" w:eastAsia="標楷體" w:hAnsi="標楷體" w:cs="標楷體" w:hint="eastAsia"/>
      <w:sz w:val="24"/>
      <w:szCs w:val="24"/>
    </w:rPr>
  </w:style>
  <w:style w:type="character" w:customStyle="1" w:styleId="WW8Num134z1">
    <w:name w:val="WW8Num134z1"/>
    <w:rsid w:val="009E571D"/>
  </w:style>
  <w:style w:type="character" w:customStyle="1" w:styleId="WW8Num134z2">
    <w:name w:val="WW8Num134z2"/>
    <w:rsid w:val="009E571D"/>
  </w:style>
  <w:style w:type="character" w:customStyle="1" w:styleId="WW8Num134z3">
    <w:name w:val="WW8Num134z3"/>
    <w:rsid w:val="009E571D"/>
  </w:style>
  <w:style w:type="character" w:customStyle="1" w:styleId="WW8Num134z4">
    <w:name w:val="WW8Num134z4"/>
    <w:rsid w:val="009E571D"/>
  </w:style>
  <w:style w:type="character" w:customStyle="1" w:styleId="WW8Num134z5">
    <w:name w:val="WW8Num134z5"/>
    <w:rsid w:val="009E571D"/>
  </w:style>
  <w:style w:type="character" w:customStyle="1" w:styleId="WW8Num134z6">
    <w:name w:val="WW8Num134z6"/>
    <w:rsid w:val="009E571D"/>
  </w:style>
  <w:style w:type="character" w:customStyle="1" w:styleId="WW8Num134z7">
    <w:name w:val="WW8Num134z7"/>
    <w:rsid w:val="009E571D"/>
  </w:style>
  <w:style w:type="character" w:customStyle="1" w:styleId="WW8Num134z8">
    <w:name w:val="WW8Num134z8"/>
    <w:rsid w:val="009E571D"/>
  </w:style>
  <w:style w:type="character" w:customStyle="1" w:styleId="WW8Num135z0">
    <w:name w:val="WW8Num135z0"/>
    <w:rsid w:val="009E571D"/>
    <w:rPr>
      <w:rFonts w:ascii="標楷體" w:eastAsia="標楷體" w:hAnsi="標楷體" w:cs="標楷體" w:hint="eastAsia"/>
      <w:sz w:val="24"/>
      <w:szCs w:val="24"/>
    </w:rPr>
  </w:style>
  <w:style w:type="character" w:customStyle="1" w:styleId="WW8Num135z1">
    <w:name w:val="WW8Num135z1"/>
    <w:rsid w:val="009E571D"/>
  </w:style>
  <w:style w:type="character" w:customStyle="1" w:styleId="WW8Num135z2">
    <w:name w:val="WW8Num135z2"/>
    <w:rsid w:val="009E571D"/>
  </w:style>
  <w:style w:type="character" w:customStyle="1" w:styleId="WW8Num135z3">
    <w:name w:val="WW8Num135z3"/>
    <w:rsid w:val="009E571D"/>
  </w:style>
  <w:style w:type="character" w:customStyle="1" w:styleId="WW8Num135z4">
    <w:name w:val="WW8Num135z4"/>
    <w:rsid w:val="009E571D"/>
  </w:style>
  <w:style w:type="character" w:customStyle="1" w:styleId="WW8Num135z5">
    <w:name w:val="WW8Num135z5"/>
    <w:rsid w:val="009E571D"/>
  </w:style>
  <w:style w:type="character" w:customStyle="1" w:styleId="WW8Num135z6">
    <w:name w:val="WW8Num135z6"/>
    <w:rsid w:val="009E571D"/>
  </w:style>
  <w:style w:type="character" w:customStyle="1" w:styleId="WW8Num135z7">
    <w:name w:val="WW8Num135z7"/>
    <w:rsid w:val="009E571D"/>
  </w:style>
  <w:style w:type="character" w:customStyle="1" w:styleId="WW8Num135z8">
    <w:name w:val="WW8Num135z8"/>
    <w:rsid w:val="009E571D"/>
  </w:style>
  <w:style w:type="character" w:customStyle="1" w:styleId="WW8Num136z0">
    <w:name w:val="WW8Num136z0"/>
    <w:rsid w:val="009E571D"/>
    <w:rPr>
      <w:rFonts w:ascii="標楷體" w:eastAsia="標楷體" w:hAnsi="標楷體" w:cs="標楷體" w:hint="default"/>
      <w:sz w:val="24"/>
      <w:szCs w:val="24"/>
    </w:rPr>
  </w:style>
  <w:style w:type="character" w:customStyle="1" w:styleId="WW8Num136z1">
    <w:name w:val="WW8Num136z1"/>
    <w:rsid w:val="009E571D"/>
  </w:style>
  <w:style w:type="character" w:customStyle="1" w:styleId="WW8Num136z2">
    <w:name w:val="WW8Num136z2"/>
    <w:rsid w:val="009E571D"/>
  </w:style>
  <w:style w:type="character" w:customStyle="1" w:styleId="WW8Num136z3">
    <w:name w:val="WW8Num136z3"/>
    <w:rsid w:val="009E571D"/>
  </w:style>
  <w:style w:type="character" w:customStyle="1" w:styleId="WW8Num136z4">
    <w:name w:val="WW8Num136z4"/>
    <w:rsid w:val="009E571D"/>
  </w:style>
  <w:style w:type="character" w:customStyle="1" w:styleId="WW8Num136z5">
    <w:name w:val="WW8Num136z5"/>
    <w:rsid w:val="009E571D"/>
  </w:style>
  <w:style w:type="character" w:customStyle="1" w:styleId="WW8Num136z6">
    <w:name w:val="WW8Num136z6"/>
    <w:rsid w:val="009E571D"/>
  </w:style>
  <w:style w:type="character" w:customStyle="1" w:styleId="WW8Num136z7">
    <w:name w:val="WW8Num136z7"/>
    <w:rsid w:val="009E571D"/>
  </w:style>
  <w:style w:type="character" w:customStyle="1" w:styleId="WW8Num136z8">
    <w:name w:val="WW8Num136z8"/>
    <w:rsid w:val="009E571D"/>
  </w:style>
  <w:style w:type="character" w:customStyle="1" w:styleId="WW8Num137z0">
    <w:name w:val="WW8Num137z0"/>
    <w:rsid w:val="009E571D"/>
    <w:rPr>
      <w:rFonts w:ascii="標楷體" w:eastAsia="標楷體" w:hAnsi="標楷體" w:cs="標楷體" w:hint="eastAsia"/>
      <w:sz w:val="24"/>
      <w:szCs w:val="24"/>
    </w:rPr>
  </w:style>
  <w:style w:type="character" w:customStyle="1" w:styleId="WW8Num137z1">
    <w:name w:val="WW8Num137z1"/>
    <w:rsid w:val="009E571D"/>
  </w:style>
  <w:style w:type="character" w:customStyle="1" w:styleId="WW8Num137z2">
    <w:name w:val="WW8Num137z2"/>
    <w:rsid w:val="009E571D"/>
  </w:style>
  <w:style w:type="character" w:customStyle="1" w:styleId="WW8Num137z3">
    <w:name w:val="WW8Num137z3"/>
    <w:rsid w:val="009E571D"/>
  </w:style>
  <w:style w:type="character" w:customStyle="1" w:styleId="WW8Num137z4">
    <w:name w:val="WW8Num137z4"/>
    <w:rsid w:val="009E571D"/>
  </w:style>
  <w:style w:type="character" w:customStyle="1" w:styleId="WW8Num137z5">
    <w:name w:val="WW8Num137z5"/>
    <w:rsid w:val="009E571D"/>
  </w:style>
  <w:style w:type="character" w:customStyle="1" w:styleId="WW8Num137z6">
    <w:name w:val="WW8Num137z6"/>
    <w:rsid w:val="009E571D"/>
  </w:style>
  <w:style w:type="character" w:customStyle="1" w:styleId="WW8Num137z7">
    <w:name w:val="WW8Num137z7"/>
    <w:rsid w:val="009E571D"/>
  </w:style>
  <w:style w:type="character" w:customStyle="1" w:styleId="WW8Num137z8">
    <w:name w:val="WW8Num137z8"/>
    <w:rsid w:val="009E571D"/>
  </w:style>
  <w:style w:type="character" w:customStyle="1" w:styleId="WW8Num138z0">
    <w:name w:val="WW8Num138z0"/>
    <w:rsid w:val="009E571D"/>
    <w:rPr>
      <w:rFonts w:ascii="標楷體" w:eastAsia="標楷體" w:hAnsi="標楷體" w:cs="標楷體" w:hint="eastAsia"/>
      <w:sz w:val="24"/>
      <w:szCs w:val="24"/>
    </w:rPr>
  </w:style>
  <w:style w:type="character" w:customStyle="1" w:styleId="WW8Num138z1">
    <w:name w:val="WW8Num138z1"/>
    <w:rsid w:val="009E571D"/>
  </w:style>
  <w:style w:type="character" w:customStyle="1" w:styleId="WW8Num138z2">
    <w:name w:val="WW8Num138z2"/>
    <w:rsid w:val="009E571D"/>
  </w:style>
  <w:style w:type="character" w:customStyle="1" w:styleId="WW8Num138z3">
    <w:name w:val="WW8Num138z3"/>
    <w:rsid w:val="009E571D"/>
  </w:style>
  <w:style w:type="character" w:customStyle="1" w:styleId="WW8Num138z4">
    <w:name w:val="WW8Num138z4"/>
    <w:rsid w:val="009E571D"/>
  </w:style>
  <w:style w:type="character" w:customStyle="1" w:styleId="WW8Num138z5">
    <w:name w:val="WW8Num138z5"/>
    <w:rsid w:val="009E571D"/>
  </w:style>
  <w:style w:type="character" w:customStyle="1" w:styleId="WW8Num138z6">
    <w:name w:val="WW8Num138z6"/>
    <w:rsid w:val="009E571D"/>
  </w:style>
  <w:style w:type="character" w:customStyle="1" w:styleId="WW8Num138z7">
    <w:name w:val="WW8Num138z7"/>
    <w:rsid w:val="009E571D"/>
  </w:style>
  <w:style w:type="character" w:customStyle="1" w:styleId="WW8Num138z8">
    <w:name w:val="WW8Num138z8"/>
    <w:rsid w:val="009E571D"/>
  </w:style>
  <w:style w:type="character" w:customStyle="1" w:styleId="WW8Num139z0">
    <w:name w:val="WW8Num139z0"/>
    <w:rsid w:val="009E571D"/>
  </w:style>
  <w:style w:type="character" w:customStyle="1" w:styleId="WW8Num139z1">
    <w:name w:val="WW8Num139z1"/>
    <w:rsid w:val="009E571D"/>
  </w:style>
  <w:style w:type="character" w:customStyle="1" w:styleId="WW8Num139z2">
    <w:name w:val="WW8Num139z2"/>
    <w:rsid w:val="009E571D"/>
  </w:style>
  <w:style w:type="character" w:customStyle="1" w:styleId="WW8Num139z3">
    <w:name w:val="WW8Num139z3"/>
    <w:rsid w:val="009E571D"/>
  </w:style>
  <w:style w:type="character" w:customStyle="1" w:styleId="WW8Num139z4">
    <w:name w:val="WW8Num139z4"/>
    <w:rsid w:val="009E571D"/>
  </w:style>
  <w:style w:type="character" w:customStyle="1" w:styleId="WW8Num139z5">
    <w:name w:val="WW8Num139z5"/>
    <w:rsid w:val="009E571D"/>
  </w:style>
  <w:style w:type="character" w:customStyle="1" w:styleId="WW8Num139z6">
    <w:name w:val="WW8Num139z6"/>
    <w:rsid w:val="009E571D"/>
  </w:style>
  <w:style w:type="character" w:customStyle="1" w:styleId="WW8Num139z7">
    <w:name w:val="WW8Num139z7"/>
    <w:rsid w:val="009E571D"/>
  </w:style>
  <w:style w:type="character" w:customStyle="1" w:styleId="WW8Num139z8">
    <w:name w:val="WW8Num139z8"/>
    <w:rsid w:val="009E571D"/>
  </w:style>
  <w:style w:type="character" w:customStyle="1" w:styleId="WW8Num140z0">
    <w:name w:val="WW8Num140z0"/>
    <w:rsid w:val="009E571D"/>
  </w:style>
  <w:style w:type="character" w:customStyle="1" w:styleId="WW8Num140z1">
    <w:name w:val="WW8Num140z1"/>
    <w:rsid w:val="009E571D"/>
  </w:style>
  <w:style w:type="character" w:customStyle="1" w:styleId="WW8Num140z2">
    <w:name w:val="WW8Num140z2"/>
    <w:rsid w:val="009E571D"/>
  </w:style>
  <w:style w:type="character" w:customStyle="1" w:styleId="WW8Num140z3">
    <w:name w:val="WW8Num140z3"/>
    <w:rsid w:val="009E571D"/>
  </w:style>
  <w:style w:type="character" w:customStyle="1" w:styleId="WW8Num140z4">
    <w:name w:val="WW8Num140z4"/>
    <w:rsid w:val="009E571D"/>
  </w:style>
  <w:style w:type="character" w:customStyle="1" w:styleId="WW8Num140z5">
    <w:name w:val="WW8Num140z5"/>
    <w:rsid w:val="009E571D"/>
  </w:style>
  <w:style w:type="character" w:customStyle="1" w:styleId="WW8Num140z6">
    <w:name w:val="WW8Num140z6"/>
    <w:rsid w:val="009E571D"/>
  </w:style>
  <w:style w:type="character" w:customStyle="1" w:styleId="WW8Num140z7">
    <w:name w:val="WW8Num140z7"/>
    <w:rsid w:val="009E571D"/>
  </w:style>
  <w:style w:type="character" w:customStyle="1" w:styleId="WW8Num140z8">
    <w:name w:val="WW8Num140z8"/>
    <w:rsid w:val="009E571D"/>
  </w:style>
  <w:style w:type="character" w:customStyle="1" w:styleId="WW8Num141z0">
    <w:name w:val="WW8Num141z0"/>
    <w:rsid w:val="009E571D"/>
    <w:rPr>
      <w:rFonts w:ascii="標楷體" w:eastAsia="標楷體" w:hAnsi="標楷體" w:cs="標楷體" w:hint="eastAsia"/>
      <w:sz w:val="24"/>
      <w:szCs w:val="24"/>
    </w:rPr>
  </w:style>
  <w:style w:type="character" w:customStyle="1" w:styleId="WW8Num141z1">
    <w:name w:val="WW8Num141z1"/>
    <w:rsid w:val="009E571D"/>
  </w:style>
  <w:style w:type="character" w:customStyle="1" w:styleId="WW8Num141z2">
    <w:name w:val="WW8Num141z2"/>
    <w:rsid w:val="009E571D"/>
  </w:style>
  <w:style w:type="character" w:customStyle="1" w:styleId="WW8Num141z3">
    <w:name w:val="WW8Num141z3"/>
    <w:rsid w:val="009E571D"/>
  </w:style>
  <w:style w:type="character" w:customStyle="1" w:styleId="WW8Num141z4">
    <w:name w:val="WW8Num141z4"/>
    <w:rsid w:val="009E571D"/>
  </w:style>
  <w:style w:type="character" w:customStyle="1" w:styleId="WW8Num141z5">
    <w:name w:val="WW8Num141z5"/>
    <w:rsid w:val="009E571D"/>
  </w:style>
  <w:style w:type="character" w:customStyle="1" w:styleId="WW8Num141z6">
    <w:name w:val="WW8Num141z6"/>
    <w:rsid w:val="009E571D"/>
  </w:style>
  <w:style w:type="character" w:customStyle="1" w:styleId="WW8Num141z7">
    <w:name w:val="WW8Num141z7"/>
    <w:rsid w:val="009E571D"/>
  </w:style>
  <w:style w:type="character" w:customStyle="1" w:styleId="WW8Num141z8">
    <w:name w:val="WW8Num141z8"/>
    <w:rsid w:val="009E571D"/>
  </w:style>
  <w:style w:type="character" w:customStyle="1" w:styleId="WW8Num142z0">
    <w:name w:val="WW8Num142z0"/>
    <w:rsid w:val="009E571D"/>
  </w:style>
  <w:style w:type="character" w:customStyle="1" w:styleId="WW8Num142z1">
    <w:name w:val="WW8Num142z1"/>
    <w:rsid w:val="009E571D"/>
  </w:style>
  <w:style w:type="character" w:customStyle="1" w:styleId="WW8Num142z2">
    <w:name w:val="WW8Num142z2"/>
    <w:rsid w:val="009E571D"/>
  </w:style>
  <w:style w:type="character" w:customStyle="1" w:styleId="WW8Num142z3">
    <w:name w:val="WW8Num142z3"/>
    <w:rsid w:val="009E571D"/>
  </w:style>
  <w:style w:type="character" w:customStyle="1" w:styleId="WW8Num142z4">
    <w:name w:val="WW8Num142z4"/>
    <w:rsid w:val="009E571D"/>
  </w:style>
  <w:style w:type="character" w:customStyle="1" w:styleId="WW8Num142z5">
    <w:name w:val="WW8Num142z5"/>
    <w:rsid w:val="009E571D"/>
  </w:style>
  <w:style w:type="character" w:customStyle="1" w:styleId="WW8Num142z6">
    <w:name w:val="WW8Num142z6"/>
    <w:rsid w:val="009E571D"/>
  </w:style>
  <w:style w:type="character" w:customStyle="1" w:styleId="WW8Num142z7">
    <w:name w:val="WW8Num142z7"/>
    <w:rsid w:val="009E571D"/>
  </w:style>
  <w:style w:type="character" w:customStyle="1" w:styleId="WW8Num142z8">
    <w:name w:val="WW8Num142z8"/>
    <w:rsid w:val="009E571D"/>
  </w:style>
  <w:style w:type="character" w:customStyle="1" w:styleId="WW8Num143z0">
    <w:name w:val="WW8Num143z0"/>
    <w:rsid w:val="009E571D"/>
  </w:style>
  <w:style w:type="character" w:customStyle="1" w:styleId="WW8Num143z1">
    <w:name w:val="WW8Num143z1"/>
    <w:rsid w:val="009E571D"/>
  </w:style>
  <w:style w:type="character" w:customStyle="1" w:styleId="WW8Num143z2">
    <w:name w:val="WW8Num143z2"/>
    <w:rsid w:val="009E571D"/>
  </w:style>
  <w:style w:type="character" w:customStyle="1" w:styleId="WW8Num143z3">
    <w:name w:val="WW8Num143z3"/>
    <w:rsid w:val="009E571D"/>
  </w:style>
  <w:style w:type="character" w:customStyle="1" w:styleId="WW8Num143z4">
    <w:name w:val="WW8Num143z4"/>
    <w:rsid w:val="009E571D"/>
  </w:style>
  <w:style w:type="character" w:customStyle="1" w:styleId="WW8Num143z5">
    <w:name w:val="WW8Num143z5"/>
    <w:rsid w:val="009E571D"/>
  </w:style>
  <w:style w:type="character" w:customStyle="1" w:styleId="WW8Num143z6">
    <w:name w:val="WW8Num143z6"/>
    <w:rsid w:val="009E571D"/>
  </w:style>
  <w:style w:type="character" w:customStyle="1" w:styleId="WW8Num143z7">
    <w:name w:val="WW8Num143z7"/>
    <w:rsid w:val="009E571D"/>
  </w:style>
  <w:style w:type="character" w:customStyle="1" w:styleId="WW8Num143z8">
    <w:name w:val="WW8Num143z8"/>
    <w:rsid w:val="009E571D"/>
  </w:style>
  <w:style w:type="character" w:customStyle="1" w:styleId="WW8Num144z0">
    <w:name w:val="WW8Num144z0"/>
    <w:rsid w:val="009E571D"/>
    <w:rPr>
      <w:rFonts w:ascii="標楷體" w:eastAsia="標楷體" w:hAnsi="標楷體" w:cs="標楷體" w:hint="eastAsia"/>
      <w:sz w:val="24"/>
      <w:szCs w:val="24"/>
    </w:rPr>
  </w:style>
  <w:style w:type="character" w:customStyle="1" w:styleId="WW8Num144z1">
    <w:name w:val="WW8Num144z1"/>
    <w:rsid w:val="009E571D"/>
  </w:style>
  <w:style w:type="character" w:customStyle="1" w:styleId="WW8Num144z2">
    <w:name w:val="WW8Num144z2"/>
    <w:rsid w:val="009E571D"/>
  </w:style>
  <w:style w:type="character" w:customStyle="1" w:styleId="WW8Num144z3">
    <w:name w:val="WW8Num144z3"/>
    <w:rsid w:val="009E571D"/>
  </w:style>
  <w:style w:type="character" w:customStyle="1" w:styleId="WW8Num144z4">
    <w:name w:val="WW8Num144z4"/>
    <w:rsid w:val="009E571D"/>
  </w:style>
  <w:style w:type="character" w:customStyle="1" w:styleId="WW8Num144z5">
    <w:name w:val="WW8Num144z5"/>
    <w:rsid w:val="009E571D"/>
  </w:style>
  <w:style w:type="character" w:customStyle="1" w:styleId="WW8Num144z6">
    <w:name w:val="WW8Num144z6"/>
    <w:rsid w:val="009E571D"/>
  </w:style>
  <w:style w:type="character" w:customStyle="1" w:styleId="WW8Num144z7">
    <w:name w:val="WW8Num144z7"/>
    <w:rsid w:val="009E571D"/>
  </w:style>
  <w:style w:type="character" w:customStyle="1" w:styleId="WW8Num144z8">
    <w:name w:val="WW8Num144z8"/>
    <w:rsid w:val="009E571D"/>
  </w:style>
  <w:style w:type="character" w:customStyle="1" w:styleId="WW8Num145z0">
    <w:name w:val="WW8Num145z0"/>
    <w:rsid w:val="009E571D"/>
    <w:rPr>
      <w:rFonts w:ascii="標楷體" w:hAnsi="標楷體" w:cs="標楷體" w:hint="eastAsia"/>
      <w:sz w:val="24"/>
      <w:szCs w:val="24"/>
    </w:rPr>
  </w:style>
  <w:style w:type="character" w:customStyle="1" w:styleId="WW8Num145z1">
    <w:name w:val="WW8Num145z1"/>
    <w:rsid w:val="009E571D"/>
  </w:style>
  <w:style w:type="character" w:customStyle="1" w:styleId="WW8Num145z2">
    <w:name w:val="WW8Num145z2"/>
    <w:rsid w:val="009E571D"/>
  </w:style>
  <w:style w:type="character" w:customStyle="1" w:styleId="WW8Num145z3">
    <w:name w:val="WW8Num145z3"/>
    <w:rsid w:val="009E571D"/>
  </w:style>
  <w:style w:type="character" w:customStyle="1" w:styleId="WW8Num145z4">
    <w:name w:val="WW8Num145z4"/>
    <w:rsid w:val="009E571D"/>
  </w:style>
  <w:style w:type="character" w:customStyle="1" w:styleId="WW8Num145z5">
    <w:name w:val="WW8Num145z5"/>
    <w:rsid w:val="009E571D"/>
  </w:style>
  <w:style w:type="character" w:customStyle="1" w:styleId="WW8Num145z6">
    <w:name w:val="WW8Num145z6"/>
    <w:rsid w:val="009E571D"/>
  </w:style>
  <w:style w:type="character" w:customStyle="1" w:styleId="WW8Num145z7">
    <w:name w:val="WW8Num145z7"/>
    <w:rsid w:val="009E571D"/>
  </w:style>
  <w:style w:type="character" w:customStyle="1" w:styleId="WW8Num145z8">
    <w:name w:val="WW8Num145z8"/>
    <w:rsid w:val="009E571D"/>
  </w:style>
  <w:style w:type="character" w:customStyle="1" w:styleId="WW8Num146z0">
    <w:name w:val="WW8Num146z0"/>
    <w:rsid w:val="009E571D"/>
    <w:rPr>
      <w:rFonts w:ascii="標楷體" w:hAnsi="標楷體" w:cs="標楷體" w:hint="default"/>
      <w:sz w:val="24"/>
      <w:szCs w:val="24"/>
    </w:rPr>
  </w:style>
  <w:style w:type="character" w:customStyle="1" w:styleId="WW8Num146z1">
    <w:name w:val="WW8Num146z1"/>
    <w:rsid w:val="009E571D"/>
  </w:style>
  <w:style w:type="character" w:customStyle="1" w:styleId="WW8Num146z2">
    <w:name w:val="WW8Num146z2"/>
    <w:rsid w:val="009E571D"/>
  </w:style>
  <w:style w:type="character" w:customStyle="1" w:styleId="WW8Num146z3">
    <w:name w:val="WW8Num146z3"/>
    <w:rsid w:val="009E571D"/>
  </w:style>
  <w:style w:type="character" w:customStyle="1" w:styleId="WW8Num146z4">
    <w:name w:val="WW8Num146z4"/>
    <w:rsid w:val="009E571D"/>
  </w:style>
  <w:style w:type="character" w:customStyle="1" w:styleId="WW8Num146z5">
    <w:name w:val="WW8Num146z5"/>
    <w:rsid w:val="009E571D"/>
  </w:style>
  <w:style w:type="character" w:customStyle="1" w:styleId="WW8Num146z6">
    <w:name w:val="WW8Num146z6"/>
    <w:rsid w:val="009E571D"/>
  </w:style>
  <w:style w:type="character" w:customStyle="1" w:styleId="WW8Num146z7">
    <w:name w:val="WW8Num146z7"/>
    <w:rsid w:val="009E571D"/>
  </w:style>
  <w:style w:type="character" w:customStyle="1" w:styleId="WW8Num146z8">
    <w:name w:val="WW8Num146z8"/>
    <w:rsid w:val="009E571D"/>
  </w:style>
  <w:style w:type="character" w:customStyle="1" w:styleId="WW8Num147z0">
    <w:name w:val="WW8Num147z0"/>
    <w:rsid w:val="009E571D"/>
    <w:rPr>
      <w:rFonts w:ascii="標楷體" w:hAnsi="標楷體" w:cs="標楷體" w:hint="default"/>
      <w:sz w:val="24"/>
      <w:szCs w:val="24"/>
    </w:rPr>
  </w:style>
  <w:style w:type="character" w:customStyle="1" w:styleId="WW8Num147z1">
    <w:name w:val="WW8Num147z1"/>
    <w:rsid w:val="009E571D"/>
  </w:style>
  <w:style w:type="character" w:customStyle="1" w:styleId="WW8Num147z2">
    <w:name w:val="WW8Num147z2"/>
    <w:rsid w:val="009E571D"/>
  </w:style>
  <w:style w:type="character" w:customStyle="1" w:styleId="WW8Num147z3">
    <w:name w:val="WW8Num147z3"/>
    <w:rsid w:val="009E571D"/>
  </w:style>
  <w:style w:type="character" w:customStyle="1" w:styleId="WW8Num147z4">
    <w:name w:val="WW8Num147z4"/>
    <w:rsid w:val="009E571D"/>
  </w:style>
  <w:style w:type="character" w:customStyle="1" w:styleId="WW8Num147z5">
    <w:name w:val="WW8Num147z5"/>
    <w:rsid w:val="009E571D"/>
  </w:style>
  <w:style w:type="character" w:customStyle="1" w:styleId="WW8Num147z6">
    <w:name w:val="WW8Num147z6"/>
    <w:rsid w:val="009E571D"/>
  </w:style>
  <w:style w:type="character" w:customStyle="1" w:styleId="WW8Num147z7">
    <w:name w:val="WW8Num147z7"/>
    <w:rsid w:val="009E571D"/>
  </w:style>
  <w:style w:type="character" w:customStyle="1" w:styleId="WW8Num147z8">
    <w:name w:val="WW8Num147z8"/>
    <w:rsid w:val="009E571D"/>
  </w:style>
  <w:style w:type="character" w:customStyle="1" w:styleId="WW8Num148z0">
    <w:name w:val="WW8Num148z0"/>
    <w:rsid w:val="009E571D"/>
    <w:rPr>
      <w:rFonts w:ascii="標楷體" w:eastAsia="標楷體" w:hAnsi="標楷體" w:cs="標楷體" w:hint="eastAsia"/>
      <w:bCs/>
      <w:szCs w:val="24"/>
    </w:rPr>
  </w:style>
  <w:style w:type="character" w:customStyle="1" w:styleId="WW8Num148z1">
    <w:name w:val="WW8Num148z1"/>
    <w:rsid w:val="009E571D"/>
  </w:style>
  <w:style w:type="character" w:customStyle="1" w:styleId="WW8Num148z2">
    <w:name w:val="WW8Num148z2"/>
    <w:rsid w:val="009E571D"/>
  </w:style>
  <w:style w:type="character" w:customStyle="1" w:styleId="WW8Num148z3">
    <w:name w:val="WW8Num148z3"/>
    <w:rsid w:val="009E571D"/>
  </w:style>
  <w:style w:type="character" w:customStyle="1" w:styleId="WW8Num148z4">
    <w:name w:val="WW8Num148z4"/>
    <w:rsid w:val="009E571D"/>
  </w:style>
  <w:style w:type="character" w:customStyle="1" w:styleId="WW8Num148z5">
    <w:name w:val="WW8Num148z5"/>
    <w:rsid w:val="009E571D"/>
  </w:style>
  <w:style w:type="character" w:customStyle="1" w:styleId="WW8Num148z6">
    <w:name w:val="WW8Num148z6"/>
    <w:rsid w:val="009E571D"/>
  </w:style>
  <w:style w:type="character" w:customStyle="1" w:styleId="WW8Num148z7">
    <w:name w:val="WW8Num148z7"/>
    <w:rsid w:val="009E571D"/>
  </w:style>
  <w:style w:type="character" w:customStyle="1" w:styleId="WW8Num148z8">
    <w:name w:val="WW8Num148z8"/>
    <w:rsid w:val="009E571D"/>
  </w:style>
  <w:style w:type="character" w:customStyle="1" w:styleId="WW8Num2z1">
    <w:name w:val="WW8Num2z1"/>
    <w:rsid w:val="009E571D"/>
  </w:style>
  <w:style w:type="character" w:customStyle="1" w:styleId="WW8Num2z2">
    <w:name w:val="WW8Num2z2"/>
    <w:rsid w:val="009E571D"/>
  </w:style>
  <w:style w:type="character" w:customStyle="1" w:styleId="WW8Num2z3">
    <w:name w:val="WW8Num2z3"/>
    <w:rsid w:val="009E571D"/>
  </w:style>
  <w:style w:type="character" w:customStyle="1" w:styleId="WW8Num2z4">
    <w:name w:val="WW8Num2z4"/>
    <w:rsid w:val="009E571D"/>
  </w:style>
  <w:style w:type="character" w:customStyle="1" w:styleId="WW8Num2z5">
    <w:name w:val="WW8Num2z5"/>
    <w:rsid w:val="009E571D"/>
  </w:style>
  <w:style w:type="character" w:customStyle="1" w:styleId="WW8Num2z6">
    <w:name w:val="WW8Num2z6"/>
    <w:rsid w:val="009E571D"/>
  </w:style>
  <w:style w:type="character" w:customStyle="1" w:styleId="WW8Num2z7">
    <w:name w:val="WW8Num2z7"/>
    <w:rsid w:val="009E571D"/>
  </w:style>
  <w:style w:type="character" w:customStyle="1" w:styleId="WW8Num2z8">
    <w:name w:val="WW8Num2z8"/>
    <w:rsid w:val="009E571D"/>
  </w:style>
  <w:style w:type="character" w:customStyle="1" w:styleId="WW8Num3z1">
    <w:name w:val="WW8Num3z1"/>
    <w:rsid w:val="009E571D"/>
  </w:style>
  <w:style w:type="character" w:customStyle="1" w:styleId="WW8Num3z2">
    <w:name w:val="WW8Num3z2"/>
    <w:rsid w:val="009E571D"/>
  </w:style>
  <w:style w:type="character" w:customStyle="1" w:styleId="WW8Num3z3">
    <w:name w:val="WW8Num3z3"/>
    <w:rsid w:val="009E571D"/>
  </w:style>
  <w:style w:type="character" w:customStyle="1" w:styleId="WW8Num3z4">
    <w:name w:val="WW8Num3z4"/>
    <w:rsid w:val="009E571D"/>
  </w:style>
  <w:style w:type="character" w:customStyle="1" w:styleId="WW8Num3z5">
    <w:name w:val="WW8Num3z5"/>
    <w:rsid w:val="009E571D"/>
  </w:style>
  <w:style w:type="character" w:customStyle="1" w:styleId="WW8Num3z6">
    <w:name w:val="WW8Num3z6"/>
    <w:rsid w:val="009E571D"/>
  </w:style>
  <w:style w:type="character" w:customStyle="1" w:styleId="WW8Num3z7">
    <w:name w:val="WW8Num3z7"/>
    <w:rsid w:val="009E571D"/>
  </w:style>
  <w:style w:type="character" w:customStyle="1" w:styleId="WW8Num3z8">
    <w:name w:val="WW8Num3z8"/>
    <w:rsid w:val="009E571D"/>
  </w:style>
  <w:style w:type="character" w:customStyle="1" w:styleId="WW8Num4z1">
    <w:name w:val="WW8Num4z1"/>
    <w:rsid w:val="009E571D"/>
  </w:style>
  <w:style w:type="character" w:customStyle="1" w:styleId="WW8Num4z2">
    <w:name w:val="WW8Num4z2"/>
    <w:rsid w:val="009E571D"/>
  </w:style>
  <w:style w:type="character" w:customStyle="1" w:styleId="WW8Num4z3">
    <w:name w:val="WW8Num4z3"/>
    <w:rsid w:val="009E571D"/>
  </w:style>
  <w:style w:type="character" w:customStyle="1" w:styleId="WW8Num4z4">
    <w:name w:val="WW8Num4z4"/>
    <w:rsid w:val="009E571D"/>
  </w:style>
  <w:style w:type="character" w:customStyle="1" w:styleId="WW8Num4z5">
    <w:name w:val="WW8Num4z5"/>
    <w:rsid w:val="009E571D"/>
  </w:style>
  <w:style w:type="character" w:customStyle="1" w:styleId="WW8Num4z6">
    <w:name w:val="WW8Num4z6"/>
    <w:rsid w:val="009E571D"/>
  </w:style>
  <w:style w:type="character" w:customStyle="1" w:styleId="WW8Num4z7">
    <w:name w:val="WW8Num4z7"/>
    <w:rsid w:val="009E571D"/>
  </w:style>
  <w:style w:type="character" w:customStyle="1" w:styleId="WW8Num4z8">
    <w:name w:val="WW8Num4z8"/>
    <w:rsid w:val="009E571D"/>
  </w:style>
  <w:style w:type="character" w:customStyle="1" w:styleId="WW8Num7z1">
    <w:name w:val="WW8Num7z1"/>
    <w:rsid w:val="009E571D"/>
    <w:rPr>
      <w:rFonts w:ascii="Times New Roman" w:eastAsia="標楷體" w:hAnsi="Times New Roman" w:cs="Times New Roman" w:hint="default"/>
      <w:sz w:val="32"/>
      <w:szCs w:val="32"/>
    </w:rPr>
  </w:style>
  <w:style w:type="character" w:customStyle="1" w:styleId="WW8Num7z2">
    <w:name w:val="WW8Num7z2"/>
    <w:rsid w:val="009E571D"/>
  </w:style>
  <w:style w:type="character" w:customStyle="1" w:styleId="WW8Num7z3">
    <w:name w:val="WW8Num7z3"/>
    <w:rsid w:val="009E571D"/>
  </w:style>
  <w:style w:type="character" w:customStyle="1" w:styleId="WW8Num7z4">
    <w:name w:val="WW8Num7z4"/>
    <w:rsid w:val="009E571D"/>
  </w:style>
  <w:style w:type="character" w:customStyle="1" w:styleId="WW8Num7z5">
    <w:name w:val="WW8Num7z5"/>
    <w:rsid w:val="009E571D"/>
  </w:style>
  <w:style w:type="character" w:customStyle="1" w:styleId="WW8Num7z6">
    <w:name w:val="WW8Num7z6"/>
    <w:rsid w:val="009E571D"/>
  </w:style>
  <w:style w:type="character" w:customStyle="1" w:styleId="WW8Num7z7">
    <w:name w:val="WW8Num7z7"/>
    <w:rsid w:val="009E571D"/>
  </w:style>
  <w:style w:type="character" w:customStyle="1" w:styleId="WW8Num7z8">
    <w:name w:val="WW8Num7z8"/>
    <w:rsid w:val="009E571D"/>
  </w:style>
  <w:style w:type="character" w:customStyle="1" w:styleId="WW8Num9z1">
    <w:name w:val="WW8Num9z1"/>
    <w:rsid w:val="009E571D"/>
  </w:style>
  <w:style w:type="character" w:customStyle="1" w:styleId="WW8Num9z2">
    <w:name w:val="WW8Num9z2"/>
    <w:rsid w:val="009E571D"/>
  </w:style>
  <w:style w:type="character" w:customStyle="1" w:styleId="WW8Num9z3">
    <w:name w:val="WW8Num9z3"/>
    <w:rsid w:val="009E571D"/>
  </w:style>
  <w:style w:type="character" w:customStyle="1" w:styleId="WW8Num9z4">
    <w:name w:val="WW8Num9z4"/>
    <w:rsid w:val="009E571D"/>
  </w:style>
  <w:style w:type="character" w:customStyle="1" w:styleId="WW8Num9z5">
    <w:name w:val="WW8Num9z5"/>
    <w:rsid w:val="009E571D"/>
  </w:style>
  <w:style w:type="character" w:customStyle="1" w:styleId="WW8Num9z6">
    <w:name w:val="WW8Num9z6"/>
    <w:rsid w:val="009E571D"/>
  </w:style>
  <w:style w:type="character" w:customStyle="1" w:styleId="WW8Num9z7">
    <w:name w:val="WW8Num9z7"/>
    <w:rsid w:val="009E571D"/>
  </w:style>
  <w:style w:type="character" w:customStyle="1" w:styleId="WW8Num9z8">
    <w:name w:val="WW8Num9z8"/>
    <w:rsid w:val="009E571D"/>
  </w:style>
  <w:style w:type="character" w:customStyle="1" w:styleId="WW8Num10z1">
    <w:name w:val="WW8Num10z1"/>
    <w:rsid w:val="009E571D"/>
  </w:style>
  <w:style w:type="character" w:customStyle="1" w:styleId="WW8Num10z2">
    <w:name w:val="WW8Num10z2"/>
    <w:rsid w:val="009E571D"/>
  </w:style>
  <w:style w:type="character" w:customStyle="1" w:styleId="WW8Num10z3">
    <w:name w:val="WW8Num10z3"/>
    <w:rsid w:val="009E571D"/>
  </w:style>
  <w:style w:type="character" w:customStyle="1" w:styleId="WW8Num10z4">
    <w:name w:val="WW8Num10z4"/>
    <w:rsid w:val="009E571D"/>
  </w:style>
  <w:style w:type="character" w:customStyle="1" w:styleId="WW8Num10z5">
    <w:name w:val="WW8Num10z5"/>
    <w:rsid w:val="009E571D"/>
  </w:style>
  <w:style w:type="character" w:customStyle="1" w:styleId="WW8Num10z6">
    <w:name w:val="WW8Num10z6"/>
    <w:rsid w:val="009E571D"/>
  </w:style>
  <w:style w:type="character" w:customStyle="1" w:styleId="WW8Num10z7">
    <w:name w:val="WW8Num10z7"/>
    <w:rsid w:val="009E571D"/>
  </w:style>
  <w:style w:type="character" w:customStyle="1" w:styleId="WW8Num10z8">
    <w:name w:val="WW8Num10z8"/>
    <w:rsid w:val="009E571D"/>
  </w:style>
  <w:style w:type="character" w:customStyle="1" w:styleId="WW8Num12z1">
    <w:name w:val="WW8Num12z1"/>
    <w:rsid w:val="009E571D"/>
  </w:style>
  <w:style w:type="character" w:customStyle="1" w:styleId="WW8Num12z2">
    <w:name w:val="WW8Num12z2"/>
    <w:rsid w:val="009E571D"/>
  </w:style>
  <w:style w:type="character" w:customStyle="1" w:styleId="WW8Num12z3">
    <w:name w:val="WW8Num12z3"/>
    <w:rsid w:val="009E571D"/>
  </w:style>
  <w:style w:type="character" w:customStyle="1" w:styleId="WW8Num12z4">
    <w:name w:val="WW8Num12z4"/>
    <w:rsid w:val="009E571D"/>
  </w:style>
  <w:style w:type="character" w:customStyle="1" w:styleId="WW8Num12z5">
    <w:name w:val="WW8Num12z5"/>
    <w:rsid w:val="009E571D"/>
  </w:style>
  <w:style w:type="character" w:customStyle="1" w:styleId="WW8Num12z6">
    <w:name w:val="WW8Num12z6"/>
    <w:rsid w:val="009E571D"/>
  </w:style>
  <w:style w:type="character" w:customStyle="1" w:styleId="WW8Num12z7">
    <w:name w:val="WW8Num12z7"/>
    <w:rsid w:val="009E571D"/>
  </w:style>
  <w:style w:type="character" w:customStyle="1" w:styleId="WW8Num12z8">
    <w:name w:val="WW8Num12z8"/>
    <w:rsid w:val="009E571D"/>
  </w:style>
  <w:style w:type="character" w:customStyle="1" w:styleId="WW8Num13z1">
    <w:name w:val="WW8Num13z1"/>
    <w:rsid w:val="009E571D"/>
  </w:style>
  <w:style w:type="character" w:customStyle="1" w:styleId="WW8Num13z2">
    <w:name w:val="WW8Num13z2"/>
    <w:rsid w:val="009E571D"/>
  </w:style>
  <w:style w:type="character" w:customStyle="1" w:styleId="WW8Num13z3">
    <w:name w:val="WW8Num13z3"/>
    <w:rsid w:val="009E571D"/>
  </w:style>
  <w:style w:type="character" w:customStyle="1" w:styleId="WW8Num13z4">
    <w:name w:val="WW8Num13z4"/>
    <w:rsid w:val="009E571D"/>
  </w:style>
  <w:style w:type="character" w:customStyle="1" w:styleId="WW8Num13z5">
    <w:name w:val="WW8Num13z5"/>
    <w:rsid w:val="009E571D"/>
  </w:style>
  <w:style w:type="character" w:customStyle="1" w:styleId="WW8Num13z6">
    <w:name w:val="WW8Num13z6"/>
    <w:rsid w:val="009E571D"/>
  </w:style>
  <w:style w:type="character" w:customStyle="1" w:styleId="WW8Num13z7">
    <w:name w:val="WW8Num13z7"/>
    <w:rsid w:val="009E571D"/>
  </w:style>
  <w:style w:type="character" w:customStyle="1" w:styleId="WW8Num13z8">
    <w:name w:val="WW8Num13z8"/>
    <w:rsid w:val="009E571D"/>
  </w:style>
  <w:style w:type="character" w:customStyle="1" w:styleId="WW8Num14z1">
    <w:name w:val="WW8Num14z1"/>
    <w:rsid w:val="009E571D"/>
  </w:style>
  <w:style w:type="character" w:customStyle="1" w:styleId="WW8Num14z2">
    <w:name w:val="WW8Num14z2"/>
    <w:rsid w:val="009E571D"/>
  </w:style>
  <w:style w:type="character" w:customStyle="1" w:styleId="WW8Num14z3">
    <w:name w:val="WW8Num14z3"/>
    <w:rsid w:val="009E571D"/>
  </w:style>
  <w:style w:type="character" w:customStyle="1" w:styleId="WW8Num14z4">
    <w:name w:val="WW8Num14z4"/>
    <w:rsid w:val="009E571D"/>
  </w:style>
  <w:style w:type="character" w:customStyle="1" w:styleId="WW8Num14z5">
    <w:name w:val="WW8Num14z5"/>
    <w:rsid w:val="009E571D"/>
  </w:style>
  <w:style w:type="character" w:customStyle="1" w:styleId="WW8Num14z6">
    <w:name w:val="WW8Num14z6"/>
    <w:rsid w:val="009E571D"/>
  </w:style>
  <w:style w:type="character" w:customStyle="1" w:styleId="WW8Num14z7">
    <w:name w:val="WW8Num14z7"/>
    <w:rsid w:val="009E571D"/>
  </w:style>
  <w:style w:type="character" w:customStyle="1" w:styleId="WW8Num14z8">
    <w:name w:val="WW8Num14z8"/>
    <w:rsid w:val="009E571D"/>
  </w:style>
  <w:style w:type="character" w:customStyle="1" w:styleId="WW8Num15z1">
    <w:name w:val="WW8Num15z1"/>
    <w:rsid w:val="009E571D"/>
  </w:style>
  <w:style w:type="character" w:customStyle="1" w:styleId="WW8Num15z2">
    <w:name w:val="WW8Num15z2"/>
    <w:rsid w:val="009E571D"/>
  </w:style>
  <w:style w:type="character" w:customStyle="1" w:styleId="WW8Num15z3">
    <w:name w:val="WW8Num15z3"/>
    <w:rsid w:val="009E571D"/>
  </w:style>
  <w:style w:type="character" w:customStyle="1" w:styleId="WW8Num15z4">
    <w:name w:val="WW8Num15z4"/>
    <w:rsid w:val="009E571D"/>
  </w:style>
  <w:style w:type="character" w:customStyle="1" w:styleId="WW8Num15z5">
    <w:name w:val="WW8Num15z5"/>
    <w:rsid w:val="009E571D"/>
  </w:style>
  <w:style w:type="character" w:customStyle="1" w:styleId="WW8Num15z6">
    <w:name w:val="WW8Num15z6"/>
    <w:rsid w:val="009E571D"/>
  </w:style>
  <w:style w:type="character" w:customStyle="1" w:styleId="WW8Num15z7">
    <w:name w:val="WW8Num15z7"/>
    <w:rsid w:val="009E571D"/>
  </w:style>
  <w:style w:type="character" w:customStyle="1" w:styleId="WW8Num15z8">
    <w:name w:val="WW8Num15z8"/>
    <w:rsid w:val="009E571D"/>
  </w:style>
  <w:style w:type="character" w:customStyle="1" w:styleId="WW8Num16z1">
    <w:name w:val="WW8Num16z1"/>
    <w:rsid w:val="009E571D"/>
  </w:style>
  <w:style w:type="character" w:customStyle="1" w:styleId="WW8Num16z2">
    <w:name w:val="WW8Num16z2"/>
    <w:rsid w:val="009E571D"/>
  </w:style>
  <w:style w:type="character" w:customStyle="1" w:styleId="WW8Num16z3">
    <w:name w:val="WW8Num16z3"/>
    <w:rsid w:val="009E571D"/>
  </w:style>
  <w:style w:type="character" w:customStyle="1" w:styleId="WW8Num16z4">
    <w:name w:val="WW8Num16z4"/>
    <w:rsid w:val="009E571D"/>
  </w:style>
  <w:style w:type="character" w:customStyle="1" w:styleId="WW8Num16z5">
    <w:name w:val="WW8Num16z5"/>
    <w:rsid w:val="009E571D"/>
  </w:style>
  <w:style w:type="character" w:customStyle="1" w:styleId="WW8Num16z6">
    <w:name w:val="WW8Num16z6"/>
    <w:rsid w:val="009E571D"/>
  </w:style>
  <w:style w:type="character" w:customStyle="1" w:styleId="WW8Num16z7">
    <w:name w:val="WW8Num16z7"/>
    <w:rsid w:val="009E571D"/>
  </w:style>
  <w:style w:type="character" w:customStyle="1" w:styleId="WW8Num16z8">
    <w:name w:val="WW8Num16z8"/>
    <w:rsid w:val="009E571D"/>
  </w:style>
  <w:style w:type="character" w:customStyle="1" w:styleId="WW8Num17z1">
    <w:name w:val="WW8Num17z1"/>
    <w:rsid w:val="009E571D"/>
  </w:style>
  <w:style w:type="character" w:customStyle="1" w:styleId="WW8Num17z2">
    <w:name w:val="WW8Num17z2"/>
    <w:rsid w:val="009E571D"/>
  </w:style>
  <w:style w:type="character" w:customStyle="1" w:styleId="WW8Num17z3">
    <w:name w:val="WW8Num17z3"/>
    <w:rsid w:val="009E571D"/>
  </w:style>
  <w:style w:type="character" w:customStyle="1" w:styleId="WW8Num17z4">
    <w:name w:val="WW8Num17z4"/>
    <w:rsid w:val="009E571D"/>
  </w:style>
  <w:style w:type="character" w:customStyle="1" w:styleId="WW8Num17z5">
    <w:name w:val="WW8Num17z5"/>
    <w:rsid w:val="009E571D"/>
  </w:style>
  <w:style w:type="character" w:customStyle="1" w:styleId="WW8Num17z6">
    <w:name w:val="WW8Num17z6"/>
    <w:rsid w:val="009E571D"/>
  </w:style>
  <w:style w:type="character" w:customStyle="1" w:styleId="WW8Num17z7">
    <w:name w:val="WW8Num17z7"/>
    <w:rsid w:val="009E571D"/>
  </w:style>
  <w:style w:type="character" w:customStyle="1" w:styleId="WW8Num17z8">
    <w:name w:val="WW8Num17z8"/>
    <w:rsid w:val="009E571D"/>
  </w:style>
  <w:style w:type="character" w:customStyle="1" w:styleId="WW8Num18z1">
    <w:name w:val="WW8Num18z1"/>
    <w:rsid w:val="009E571D"/>
  </w:style>
  <w:style w:type="character" w:customStyle="1" w:styleId="WW8Num18z2">
    <w:name w:val="WW8Num18z2"/>
    <w:rsid w:val="009E571D"/>
  </w:style>
  <w:style w:type="character" w:customStyle="1" w:styleId="WW8Num18z3">
    <w:name w:val="WW8Num18z3"/>
    <w:rsid w:val="009E571D"/>
  </w:style>
  <w:style w:type="character" w:customStyle="1" w:styleId="WW8Num18z4">
    <w:name w:val="WW8Num18z4"/>
    <w:rsid w:val="009E571D"/>
  </w:style>
  <w:style w:type="character" w:customStyle="1" w:styleId="WW8Num18z5">
    <w:name w:val="WW8Num18z5"/>
    <w:rsid w:val="009E571D"/>
  </w:style>
  <w:style w:type="character" w:customStyle="1" w:styleId="WW8Num18z6">
    <w:name w:val="WW8Num18z6"/>
    <w:rsid w:val="009E571D"/>
  </w:style>
  <w:style w:type="character" w:customStyle="1" w:styleId="WW8Num18z7">
    <w:name w:val="WW8Num18z7"/>
    <w:rsid w:val="009E571D"/>
  </w:style>
  <w:style w:type="character" w:customStyle="1" w:styleId="WW8Num18z8">
    <w:name w:val="WW8Num18z8"/>
    <w:rsid w:val="009E571D"/>
  </w:style>
  <w:style w:type="character" w:customStyle="1" w:styleId="WW8Num19z1">
    <w:name w:val="WW8Num19z1"/>
    <w:rsid w:val="009E571D"/>
  </w:style>
  <w:style w:type="character" w:customStyle="1" w:styleId="WW8Num19z2">
    <w:name w:val="WW8Num19z2"/>
    <w:rsid w:val="009E571D"/>
  </w:style>
  <w:style w:type="character" w:customStyle="1" w:styleId="WW8Num19z3">
    <w:name w:val="WW8Num19z3"/>
    <w:rsid w:val="009E571D"/>
  </w:style>
  <w:style w:type="character" w:customStyle="1" w:styleId="WW8Num19z4">
    <w:name w:val="WW8Num19z4"/>
    <w:rsid w:val="009E571D"/>
  </w:style>
  <w:style w:type="character" w:customStyle="1" w:styleId="WW8Num19z5">
    <w:name w:val="WW8Num19z5"/>
    <w:rsid w:val="009E571D"/>
  </w:style>
  <w:style w:type="character" w:customStyle="1" w:styleId="WW8Num19z6">
    <w:name w:val="WW8Num19z6"/>
    <w:rsid w:val="009E571D"/>
  </w:style>
  <w:style w:type="character" w:customStyle="1" w:styleId="WW8Num19z7">
    <w:name w:val="WW8Num19z7"/>
    <w:rsid w:val="009E571D"/>
  </w:style>
  <w:style w:type="character" w:customStyle="1" w:styleId="WW8Num19z8">
    <w:name w:val="WW8Num19z8"/>
    <w:rsid w:val="009E571D"/>
  </w:style>
  <w:style w:type="character" w:customStyle="1" w:styleId="WW8Num20z1">
    <w:name w:val="WW8Num20z1"/>
    <w:rsid w:val="009E571D"/>
  </w:style>
  <w:style w:type="character" w:customStyle="1" w:styleId="WW8Num20z2">
    <w:name w:val="WW8Num20z2"/>
    <w:rsid w:val="009E571D"/>
  </w:style>
  <w:style w:type="character" w:customStyle="1" w:styleId="WW8Num20z3">
    <w:name w:val="WW8Num20z3"/>
    <w:rsid w:val="009E571D"/>
  </w:style>
  <w:style w:type="character" w:customStyle="1" w:styleId="WW8Num20z4">
    <w:name w:val="WW8Num20z4"/>
    <w:rsid w:val="009E571D"/>
  </w:style>
  <w:style w:type="character" w:customStyle="1" w:styleId="WW8Num20z5">
    <w:name w:val="WW8Num20z5"/>
    <w:rsid w:val="009E571D"/>
  </w:style>
  <w:style w:type="character" w:customStyle="1" w:styleId="WW8Num20z6">
    <w:name w:val="WW8Num20z6"/>
    <w:rsid w:val="009E571D"/>
  </w:style>
  <w:style w:type="character" w:customStyle="1" w:styleId="WW8Num20z7">
    <w:name w:val="WW8Num20z7"/>
    <w:rsid w:val="009E571D"/>
  </w:style>
  <w:style w:type="character" w:customStyle="1" w:styleId="WW8Num20z8">
    <w:name w:val="WW8Num20z8"/>
    <w:rsid w:val="009E571D"/>
  </w:style>
  <w:style w:type="character" w:customStyle="1" w:styleId="WW8Num21z1">
    <w:name w:val="WW8Num21z1"/>
    <w:rsid w:val="009E571D"/>
    <w:rPr>
      <w:rFonts w:hint="eastAsia"/>
    </w:rPr>
  </w:style>
  <w:style w:type="character" w:customStyle="1" w:styleId="WW8Num21z3">
    <w:name w:val="WW8Num21z3"/>
    <w:rsid w:val="009E571D"/>
    <w:rPr>
      <w:rFonts w:ascii="BatangChe" w:eastAsia="BatangChe" w:hAnsi="BatangChe" w:cs="BatangChe" w:hint="default"/>
    </w:rPr>
  </w:style>
  <w:style w:type="character" w:customStyle="1" w:styleId="WW8Num21z5">
    <w:name w:val="WW8Num21z5"/>
    <w:rsid w:val="009E571D"/>
    <w:rPr>
      <w:rFonts w:hint="default"/>
    </w:rPr>
  </w:style>
  <w:style w:type="character" w:customStyle="1" w:styleId="WW8Num22z1">
    <w:name w:val="WW8Num22z1"/>
    <w:rsid w:val="009E571D"/>
    <w:rPr>
      <w:rFonts w:hint="default"/>
    </w:rPr>
  </w:style>
  <w:style w:type="character" w:customStyle="1" w:styleId="WW8Num22z2">
    <w:name w:val="WW8Num22z2"/>
    <w:rsid w:val="009E571D"/>
  </w:style>
  <w:style w:type="character" w:customStyle="1" w:styleId="WW8Num22z3">
    <w:name w:val="WW8Num22z3"/>
    <w:rsid w:val="009E571D"/>
  </w:style>
  <w:style w:type="character" w:customStyle="1" w:styleId="WW8Num22z4">
    <w:name w:val="WW8Num22z4"/>
    <w:rsid w:val="009E571D"/>
  </w:style>
  <w:style w:type="character" w:customStyle="1" w:styleId="WW8Num22z5">
    <w:name w:val="WW8Num22z5"/>
    <w:rsid w:val="009E571D"/>
  </w:style>
  <w:style w:type="character" w:customStyle="1" w:styleId="WW8Num22z6">
    <w:name w:val="WW8Num22z6"/>
    <w:rsid w:val="009E571D"/>
  </w:style>
  <w:style w:type="character" w:customStyle="1" w:styleId="WW8Num22z7">
    <w:name w:val="WW8Num22z7"/>
    <w:rsid w:val="009E571D"/>
  </w:style>
  <w:style w:type="character" w:customStyle="1" w:styleId="WW8Num22z8">
    <w:name w:val="WW8Num22z8"/>
    <w:rsid w:val="009E571D"/>
  </w:style>
  <w:style w:type="character" w:customStyle="1" w:styleId="WW8Num23z1">
    <w:name w:val="WW8Num23z1"/>
    <w:rsid w:val="009E571D"/>
  </w:style>
  <w:style w:type="character" w:customStyle="1" w:styleId="WW8Num23z2">
    <w:name w:val="WW8Num23z2"/>
    <w:rsid w:val="009E571D"/>
  </w:style>
  <w:style w:type="character" w:customStyle="1" w:styleId="WW8Num23z3">
    <w:name w:val="WW8Num23z3"/>
    <w:rsid w:val="009E571D"/>
  </w:style>
  <w:style w:type="character" w:customStyle="1" w:styleId="WW8Num23z4">
    <w:name w:val="WW8Num23z4"/>
    <w:rsid w:val="009E571D"/>
  </w:style>
  <w:style w:type="character" w:customStyle="1" w:styleId="WW8Num23z5">
    <w:name w:val="WW8Num23z5"/>
    <w:rsid w:val="009E571D"/>
  </w:style>
  <w:style w:type="character" w:customStyle="1" w:styleId="WW8Num23z6">
    <w:name w:val="WW8Num23z6"/>
    <w:rsid w:val="009E571D"/>
  </w:style>
  <w:style w:type="character" w:customStyle="1" w:styleId="WW8Num23z7">
    <w:name w:val="WW8Num23z7"/>
    <w:rsid w:val="009E571D"/>
  </w:style>
  <w:style w:type="character" w:customStyle="1" w:styleId="WW8Num23z8">
    <w:name w:val="WW8Num23z8"/>
    <w:rsid w:val="009E571D"/>
  </w:style>
  <w:style w:type="character" w:customStyle="1" w:styleId="WW8Num26z1">
    <w:name w:val="WW8Num26z1"/>
    <w:rsid w:val="009E571D"/>
    <w:rPr>
      <w:strike/>
    </w:rPr>
  </w:style>
  <w:style w:type="character" w:customStyle="1" w:styleId="WW8Num26z2">
    <w:name w:val="WW8Num26z2"/>
    <w:rsid w:val="009E571D"/>
  </w:style>
  <w:style w:type="character" w:customStyle="1" w:styleId="WW8Num26z3">
    <w:name w:val="WW8Num26z3"/>
    <w:rsid w:val="009E571D"/>
  </w:style>
  <w:style w:type="character" w:customStyle="1" w:styleId="WW8Num26z4">
    <w:name w:val="WW8Num26z4"/>
    <w:rsid w:val="009E571D"/>
  </w:style>
  <w:style w:type="character" w:customStyle="1" w:styleId="WW8Num26z5">
    <w:name w:val="WW8Num26z5"/>
    <w:rsid w:val="009E571D"/>
  </w:style>
  <w:style w:type="character" w:customStyle="1" w:styleId="WW8Num26z6">
    <w:name w:val="WW8Num26z6"/>
    <w:rsid w:val="009E571D"/>
  </w:style>
  <w:style w:type="character" w:customStyle="1" w:styleId="WW8Num26z7">
    <w:name w:val="WW8Num26z7"/>
    <w:rsid w:val="009E571D"/>
  </w:style>
  <w:style w:type="character" w:customStyle="1" w:styleId="WW8Num26z8">
    <w:name w:val="WW8Num26z8"/>
    <w:rsid w:val="009E571D"/>
  </w:style>
  <w:style w:type="character" w:customStyle="1" w:styleId="WW8Num27z1">
    <w:name w:val="WW8Num27z1"/>
    <w:rsid w:val="009E571D"/>
    <w:rPr>
      <w:rFonts w:hint="default"/>
    </w:rPr>
  </w:style>
  <w:style w:type="character" w:customStyle="1" w:styleId="WW8Num27z2">
    <w:name w:val="WW8Num27z2"/>
    <w:rsid w:val="009E571D"/>
    <w:rPr>
      <w:rFonts w:eastAsia="標楷體" w:hint="eastAsia"/>
      <w:sz w:val="28"/>
    </w:rPr>
  </w:style>
  <w:style w:type="character" w:customStyle="1" w:styleId="WW8Num27z3">
    <w:name w:val="WW8Num27z3"/>
    <w:rsid w:val="009E571D"/>
  </w:style>
  <w:style w:type="character" w:customStyle="1" w:styleId="WW8Num27z4">
    <w:name w:val="WW8Num27z4"/>
    <w:rsid w:val="009E571D"/>
  </w:style>
  <w:style w:type="character" w:customStyle="1" w:styleId="WW8Num27z5">
    <w:name w:val="WW8Num27z5"/>
    <w:rsid w:val="009E571D"/>
  </w:style>
  <w:style w:type="character" w:customStyle="1" w:styleId="WW8Num27z6">
    <w:name w:val="WW8Num27z6"/>
    <w:rsid w:val="009E571D"/>
  </w:style>
  <w:style w:type="character" w:customStyle="1" w:styleId="WW8Num27z7">
    <w:name w:val="WW8Num27z7"/>
    <w:rsid w:val="009E571D"/>
  </w:style>
  <w:style w:type="character" w:customStyle="1" w:styleId="WW8Num27z8">
    <w:name w:val="WW8Num27z8"/>
    <w:rsid w:val="009E571D"/>
  </w:style>
  <w:style w:type="character" w:customStyle="1" w:styleId="WW8Num29z1">
    <w:name w:val="WW8Num29z1"/>
    <w:rsid w:val="009E571D"/>
  </w:style>
  <w:style w:type="character" w:customStyle="1" w:styleId="WW8Num29z2">
    <w:name w:val="WW8Num29z2"/>
    <w:rsid w:val="009E571D"/>
  </w:style>
  <w:style w:type="character" w:customStyle="1" w:styleId="WW8Num29z3">
    <w:name w:val="WW8Num29z3"/>
    <w:rsid w:val="009E571D"/>
  </w:style>
  <w:style w:type="character" w:customStyle="1" w:styleId="WW8Num29z4">
    <w:name w:val="WW8Num29z4"/>
    <w:rsid w:val="009E571D"/>
  </w:style>
  <w:style w:type="character" w:customStyle="1" w:styleId="WW8Num29z5">
    <w:name w:val="WW8Num29z5"/>
    <w:rsid w:val="009E571D"/>
  </w:style>
  <w:style w:type="character" w:customStyle="1" w:styleId="WW8Num29z6">
    <w:name w:val="WW8Num29z6"/>
    <w:rsid w:val="009E571D"/>
  </w:style>
  <w:style w:type="character" w:customStyle="1" w:styleId="WW8Num29z7">
    <w:name w:val="WW8Num29z7"/>
    <w:rsid w:val="009E571D"/>
  </w:style>
  <w:style w:type="character" w:customStyle="1" w:styleId="WW8Num29z8">
    <w:name w:val="WW8Num29z8"/>
    <w:rsid w:val="009E571D"/>
  </w:style>
  <w:style w:type="character" w:customStyle="1" w:styleId="WW8Num30z4">
    <w:name w:val="WW8Num30z4"/>
    <w:rsid w:val="009E571D"/>
  </w:style>
  <w:style w:type="character" w:customStyle="1" w:styleId="WW8Num30z5">
    <w:name w:val="WW8Num30z5"/>
    <w:rsid w:val="009E571D"/>
  </w:style>
  <w:style w:type="character" w:customStyle="1" w:styleId="WW8Num30z6">
    <w:name w:val="WW8Num30z6"/>
    <w:rsid w:val="009E571D"/>
  </w:style>
  <w:style w:type="character" w:customStyle="1" w:styleId="WW8Num30z7">
    <w:name w:val="WW8Num30z7"/>
    <w:rsid w:val="009E571D"/>
  </w:style>
  <w:style w:type="character" w:customStyle="1" w:styleId="WW8Num30z8">
    <w:name w:val="WW8Num30z8"/>
    <w:rsid w:val="009E571D"/>
  </w:style>
  <w:style w:type="character" w:customStyle="1" w:styleId="WW8Num32z1">
    <w:name w:val="WW8Num32z1"/>
    <w:rsid w:val="009E571D"/>
  </w:style>
  <w:style w:type="character" w:customStyle="1" w:styleId="WW8Num32z2">
    <w:name w:val="WW8Num32z2"/>
    <w:rsid w:val="009E571D"/>
  </w:style>
  <w:style w:type="character" w:customStyle="1" w:styleId="WW8Num32z3">
    <w:name w:val="WW8Num32z3"/>
    <w:rsid w:val="009E571D"/>
  </w:style>
  <w:style w:type="character" w:customStyle="1" w:styleId="WW8Num32z4">
    <w:name w:val="WW8Num32z4"/>
    <w:rsid w:val="009E571D"/>
  </w:style>
  <w:style w:type="character" w:customStyle="1" w:styleId="WW8Num32z5">
    <w:name w:val="WW8Num32z5"/>
    <w:rsid w:val="009E571D"/>
  </w:style>
  <w:style w:type="character" w:customStyle="1" w:styleId="WW8Num32z6">
    <w:name w:val="WW8Num32z6"/>
    <w:rsid w:val="009E571D"/>
  </w:style>
  <w:style w:type="character" w:customStyle="1" w:styleId="WW8Num32z7">
    <w:name w:val="WW8Num32z7"/>
    <w:rsid w:val="009E571D"/>
  </w:style>
  <w:style w:type="character" w:customStyle="1" w:styleId="WW8Num32z8">
    <w:name w:val="WW8Num32z8"/>
    <w:rsid w:val="009E571D"/>
  </w:style>
  <w:style w:type="character" w:customStyle="1" w:styleId="WW8Num33z1">
    <w:name w:val="WW8Num33z1"/>
    <w:rsid w:val="009E571D"/>
  </w:style>
  <w:style w:type="character" w:customStyle="1" w:styleId="WW8Num33z2">
    <w:name w:val="WW8Num33z2"/>
    <w:rsid w:val="009E571D"/>
    <w:rPr>
      <w:rFonts w:hint="default"/>
    </w:rPr>
  </w:style>
  <w:style w:type="character" w:customStyle="1" w:styleId="WW8Num33z3">
    <w:name w:val="WW8Num33z3"/>
    <w:rsid w:val="009E571D"/>
  </w:style>
  <w:style w:type="character" w:customStyle="1" w:styleId="WW8Num33z4">
    <w:name w:val="WW8Num33z4"/>
    <w:rsid w:val="009E571D"/>
  </w:style>
  <w:style w:type="character" w:customStyle="1" w:styleId="WW8Num33z5">
    <w:name w:val="WW8Num33z5"/>
    <w:rsid w:val="009E571D"/>
  </w:style>
  <w:style w:type="character" w:customStyle="1" w:styleId="WW8Num33z6">
    <w:name w:val="WW8Num33z6"/>
    <w:rsid w:val="009E571D"/>
  </w:style>
  <w:style w:type="character" w:customStyle="1" w:styleId="WW8Num33z7">
    <w:name w:val="WW8Num33z7"/>
    <w:rsid w:val="009E571D"/>
  </w:style>
  <w:style w:type="character" w:customStyle="1" w:styleId="WW8Num33z8">
    <w:name w:val="WW8Num33z8"/>
    <w:rsid w:val="009E571D"/>
  </w:style>
  <w:style w:type="character" w:customStyle="1" w:styleId="WW8Num36z1">
    <w:name w:val="WW8Num36z1"/>
    <w:rsid w:val="009E571D"/>
  </w:style>
  <w:style w:type="character" w:customStyle="1" w:styleId="WW8Num36z2">
    <w:name w:val="WW8Num36z2"/>
    <w:rsid w:val="009E571D"/>
  </w:style>
  <w:style w:type="character" w:customStyle="1" w:styleId="WW8Num36z3">
    <w:name w:val="WW8Num36z3"/>
    <w:rsid w:val="009E571D"/>
  </w:style>
  <w:style w:type="character" w:customStyle="1" w:styleId="WW8Num36z4">
    <w:name w:val="WW8Num36z4"/>
    <w:rsid w:val="009E571D"/>
  </w:style>
  <w:style w:type="character" w:customStyle="1" w:styleId="WW8Num36z5">
    <w:name w:val="WW8Num36z5"/>
    <w:rsid w:val="009E571D"/>
  </w:style>
  <w:style w:type="character" w:customStyle="1" w:styleId="WW8Num36z6">
    <w:name w:val="WW8Num36z6"/>
    <w:rsid w:val="009E571D"/>
  </w:style>
  <w:style w:type="character" w:customStyle="1" w:styleId="WW8Num36z7">
    <w:name w:val="WW8Num36z7"/>
    <w:rsid w:val="009E571D"/>
  </w:style>
  <w:style w:type="character" w:customStyle="1" w:styleId="WW8Num36z8">
    <w:name w:val="WW8Num36z8"/>
    <w:rsid w:val="009E571D"/>
  </w:style>
  <w:style w:type="character" w:customStyle="1" w:styleId="WW8Num37z1">
    <w:name w:val="WW8Num37z1"/>
    <w:rsid w:val="009E571D"/>
  </w:style>
  <w:style w:type="character" w:customStyle="1" w:styleId="WW8Num37z2">
    <w:name w:val="WW8Num37z2"/>
    <w:rsid w:val="009E571D"/>
  </w:style>
  <w:style w:type="character" w:customStyle="1" w:styleId="WW8Num37z3">
    <w:name w:val="WW8Num37z3"/>
    <w:rsid w:val="009E571D"/>
  </w:style>
  <w:style w:type="character" w:customStyle="1" w:styleId="WW8Num37z4">
    <w:name w:val="WW8Num37z4"/>
    <w:rsid w:val="009E571D"/>
  </w:style>
  <w:style w:type="character" w:customStyle="1" w:styleId="WW8Num37z5">
    <w:name w:val="WW8Num37z5"/>
    <w:rsid w:val="009E571D"/>
  </w:style>
  <w:style w:type="character" w:customStyle="1" w:styleId="WW8Num37z6">
    <w:name w:val="WW8Num37z6"/>
    <w:rsid w:val="009E571D"/>
  </w:style>
  <w:style w:type="character" w:customStyle="1" w:styleId="WW8Num37z7">
    <w:name w:val="WW8Num37z7"/>
    <w:rsid w:val="009E571D"/>
  </w:style>
  <w:style w:type="character" w:customStyle="1" w:styleId="WW8Num37z8">
    <w:name w:val="WW8Num37z8"/>
    <w:rsid w:val="009E571D"/>
  </w:style>
  <w:style w:type="character" w:customStyle="1" w:styleId="WW8Num39z2">
    <w:name w:val="WW8Num39z2"/>
    <w:rsid w:val="009E571D"/>
  </w:style>
  <w:style w:type="character" w:customStyle="1" w:styleId="WW8Num39z3">
    <w:name w:val="WW8Num39z3"/>
    <w:rsid w:val="009E571D"/>
  </w:style>
  <w:style w:type="character" w:customStyle="1" w:styleId="WW8Num39z4">
    <w:name w:val="WW8Num39z4"/>
    <w:rsid w:val="009E571D"/>
  </w:style>
  <w:style w:type="character" w:customStyle="1" w:styleId="WW8Num39z5">
    <w:name w:val="WW8Num39z5"/>
    <w:rsid w:val="009E571D"/>
  </w:style>
  <w:style w:type="character" w:customStyle="1" w:styleId="WW8Num39z6">
    <w:name w:val="WW8Num39z6"/>
    <w:rsid w:val="009E571D"/>
  </w:style>
  <w:style w:type="character" w:customStyle="1" w:styleId="WW8Num39z7">
    <w:name w:val="WW8Num39z7"/>
    <w:rsid w:val="009E571D"/>
  </w:style>
  <w:style w:type="character" w:customStyle="1" w:styleId="WW8Num39z8">
    <w:name w:val="WW8Num39z8"/>
    <w:rsid w:val="009E571D"/>
  </w:style>
  <w:style w:type="character" w:customStyle="1" w:styleId="WW8Num40z1">
    <w:name w:val="WW8Num40z1"/>
    <w:rsid w:val="009E571D"/>
  </w:style>
  <w:style w:type="character" w:customStyle="1" w:styleId="WW8Num40z2">
    <w:name w:val="WW8Num40z2"/>
    <w:rsid w:val="009E571D"/>
  </w:style>
  <w:style w:type="character" w:customStyle="1" w:styleId="WW8Num40z3">
    <w:name w:val="WW8Num40z3"/>
    <w:rsid w:val="009E571D"/>
  </w:style>
  <w:style w:type="character" w:customStyle="1" w:styleId="WW8Num40z4">
    <w:name w:val="WW8Num40z4"/>
    <w:rsid w:val="009E571D"/>
  </w:style>
  <w:style w:type="character" w:customStyle="1" w:styleId="WW8Num40z5">
    <w:name w:val="WW8Num40z5"/>
    <w:rsid w:val="009E571D"/>
  </w:style>
  <w:style w:type="character" w:customStyle="1" w:styleId="WW8Num40z6">
    <w:name w:val="WW8Num40z6"/>
    <w:rsid w:val="009E571D"/>
  </w:style>
  <w:style w:type="character" w:customStyle="1" w:styleId="WW8Num40z7">
    <w:name w:val="WW8Num40z7"/>
    <w:rsid w:val="009E571D"/>
  </w:style>
  <w:style w:type="character" w:customStyle="1" w:styleId="WW8Num40z8">
    <w:name w:val="WW8Num40z8"/>
    <w:rsid w:val="009E571D"/>
  </w:style>
  <w:style w:type="character" w:customStyle="1" w:styleId="WW8Num41z1">
    <w:name w:val="WW8Num41z1"/>
    <w:rsid w:val="009E571D"/>
  </w:style>
  <w:style w:type="character" w:customStyle="1" w:styleId="WW8Num41z2">
    <w:name w:val="WW8Num41z2"/>
    <w:rsid w:val="009E571D"/>
  </w:style>
  <w:style w:type="character" w:customStyle="1" w:styleId="WW8Num41z3">
    <w:name w:val="WW8Num41z3"/>
    <w:rsid w:val="009E571D"/>
  </w:style>
  <w:style w:type="character" w:customStyle="1" w:styleId="WW8Num41z4">
    <w:name w:val="WW8Num41z4"/>
    <w:rsid w:val="009E571D"/>
  </w:style>
  <w:style w:type="character" w:customStyle="1" w:styleId="WW8Num41z5">
    <w:name w:val="WW8Num41z5"/>
    <w:rsid w:val="009E571D"/>
  </w:style>
  <w:style w:type="character" w:customStyle="1" w:styleId="WW8Num41z6">
    <w:name w:val="WW8Num41z6"/>
    <w:rsid w:val="009E571D"/>
  </w:style>
  <w:style w:type="character" w:customStyle="1" w:styleId="WW8Num41z7">
    <w:name w:val="WW8Num41z7"/>
    <w:rsid w:val="009E571D"/>
  </w:style>
  <w:style w:type="character" w:customStyle="1" w:styleId="WW8Num41z8">
    <w:name w:val="WW8Num41z8"/>
    <w:rsid w:val="009E571D"/>
  </w:style>
  <w:style w:type="character" w:customStyle="1" w:styleId="WW8Num42z1">
    <w:name w:val="WW8Num42z1"/>
    <w:rsid w:val="009E571D"/>
  </w:style>
  <w:style w:type="character" w:customStyle="1" w:styleId="WW8Num42z2">
    <w:name w:val="WW8Num42z2"/>
    <w:rsid w:val="009E571D"/>
  </w:style>
  <w:style w:type="character" w:customStyle="1" w:styleId="WW8Num42z3">
    <w:name w:val="WW8Num42z3"/>
    <w:rsid w:val="009E571D"/>
  </w:style>
  <w:style w:type="character" w:customStyle="1" w:styleId="WW8Num42z4">
    <w:name w:val="WW8Num42z4"/>
    <w:rsid w:val="009E571D"/>
  </w:style>
  <w:style w:type="character" w:customStyle="1" w:styleId="WW8Num42z5">
    <w:name w:val="WW8Num42z5"/>
    <w:rsid w:val="009E571D"/>
  </w:style>
  <w:style w:type="character" w:customStyle="1" w:styleId="WW8Num42z6">
    <w:name w:val="WW8Num42z6"/>
    <w:rsid w:val="009E571D"/>
  </w:style>
  <w:style w:type="character" w:customStyle="1" w:styleId="WW8Num42z7">
    <w:name w:val="WW8Num42z7"/>
    <w:rsid w:val="009E571D"/>
  </w:style>
  <w:style w:type="character" w:customStyle="1" w:styleId="WW8Num42z8">
    <w:name w:val="WW8Num42z8"/>
    <w:rsid w:val="009E571D"/>
  </w:style>
  <w:style w:type="character" w:customStyle="1" w:styleId="WW8Num43z1">
    <w:name w:val="WW8Num43z1"/>
    <w:rsid w:val="009E571D"/>
  </w:style>
  <w:style w:type="character" w:customStyle="1" w:styleId="WW8Num43z2">
    <w:name w:val="WW8Num43z2"/>
    <w:rsid w:val="009E571D"/>
  </w:style>
  <w:style w:type="character" w:customStyle="1" w:styleId="WW8Num43z3">
    <w:name w:val="WW8Num43z3"/>
    <w:rsid w:val="009E571D"/>
  </w:style>
  <w:style w:type="character" w:customStyle="1" w:styleId="WW8Num43z4">
    <w:name w:val="WW8Num43z4"/>
    <w:rsid w:val="009E571D"/>
  </w:style>
  <w:style w:type="character" w:customStyle="1" w:styleId="WW8Num43z5">
    <w:name w:val="WW8Num43z5"/>
    <w:rsid w:val="009E571D"/>
  </w:style>
  <w:style w:type="character" w:customStyle="1" w:styleId="WW8Num43z6">
    <w:name w:val="WW8Num43z6"/>
    <w:rsid w:val="009E571D"/>
  </w:style>
  <w:style w:type="character" w:customStyle="1" w:styleId="WW8Num43z7">
    <w:name w:val="WW8Num43z7"/>
    <w:rsid w:val="009E571D"/>
  </w:style>
  <w:style w:type="character" w:customStyle="1" w:styleId="WW8Num43z8">
    <w:name w:val="WW8Num43z8"/>
    <w:rsid w:val="009E571D"/>
  </w:style>
  <w:style w:type="character" w:customStyle="1" w:styleId="WW8Num44z1">
    <w:name w:val="WW8Num44z1"/>
    <w:rsid w:val="009E571D"/>
  </w:style>
  <w:style w:type="character" w:customStyle="1" w:styleId="WW8Num44z2">
    <w:name w:val="WW8Num44z2"/>
    <w:rsid w:val="009E571D"/>
  </w:style>
  <w:style w:type="character" w:customStyle="1" w:styleId="WW8Num44z3">
    <w:name w:val="WW8Num44z3"/>
    <w:rsid w:val="009E571D"/>
  </w:style>
  <w:style w:type="character" w:customStyle="1" w:styleId="WW8Num44z4">
    <w:name w:val="WW8Num44z4"/>
    <w:rsid w:val="009E571D"/>
  </w:style>
  <w:style w:type="character" w:customStyle="1" w:styleId="WW8Num44z5">
    <w:name w:val="WW8Num44z5"/>
    <w:rsid w:val="009E571D"/>
  </w:style>
  <w:style w:type="character" w:customStyle="1" w:styleId="WW8Num44z6">
    <w:name w:val="WW8Num44z6"/>
    <w:rsid w:val="009E571D"/>
  </w:style>
  <w:style w:type="character" w:customStyle="1" w:styleId="WW8Num44z7">
    <w:name w:val="WW8Num44z7"/>
    <w:rsid w:val="009E571D"/>
  </w:style>
  <w:style w:type="character" w:customStyle="1" w:styleId="WW8Num44z8">
    <w:name w:val="WW8Num44z8"/>
    <w:rsid w:val="009E571D"/>
  </w:style>
  <w:style w:type="character" w:customStyle="1" w:styleId="WW8Num46z1">
    <w:name w:val="WW8Num46z1"/>
    <w:rsid w:val="009E571D"/>
  </w:style>
  <w:style w:type="character" w:customStyle="1" w:styleId="WW8Num46z2">
    <w:name w:val="WW8Num46z2"/>
    <w:rsid w:val="009E571D"/>
  </w:style>
  <w:style w:type="character" w:customStyle="1" w:styleId="WW8Num46z3">
    <w:name w:val="WW8Num46z3"/>
    <w:rsid w:val="009E571D"/>
  </w:style>
  <w:style w:type="character" w:customStyle="1" w:styleId="WW8Num46z4">
    <w:name w:val="WW8Num46z4"/>
    <w:rsid w:val="009E571D"/>
  </w:style>
  <w:style w:type="character" w:customStyle="1" w:styleId="WW8Num46z5">
    <w:name w:val="WW8Num46z5"/>
    <w:rsid w:val="009E571D"/>
  </w:style>
  <w:style w:type="character" w:customStyle="1" w:styleId="WW8Num46z6">
    <w:name w:val="WW8Num46z6"/>
    <w:rsid w:val="009E571D"/>
  </w:style>
  <w:style w:type="character" w:customStyle="1" w:styleId="WW8Num46z7">
    <w:name w:val="WW8Num46z7"/>
    <w:rsid w:val="009E571D"/>
  </w:style>
  <w:style w:type="character" w:customStyle="1" w:styleId="WW8Num46z8">
    <w:name w:val="WW8Num46z8"/>
    <w:rsid w:val="009E571D"/>
  </w:style>
  <w:style w:type="character" w:customStyle="1" w:styleId="WW8Num47z1">
    <w:name w:val="WW8Num47z1"/>
    <w:rsid w:val="009E571D"/>
  </w:style>
  <w:style w:type="character" w:customStyle="1" w:styleId="WW8Num47z2">
    <w:name w:val="WW8Num47z2"/>
    <w:rsid w:val="009E571D"/>
  </w:style>
  <w:style w:type="character" w:customStyle="1" w:styleId="WW8Num47z3">
    <w:name w:val="WW8Num47z3"/>
    <w:rsid w:val="009E571D"/>
  </w:style>
  <w:style w:type="character" w:customStyle="1" w:styleId="WW8Num47z4">
    <w:name w:val="WW8Num47z4"/>
    <w:rsid w:val="009E571D"/>
  </w:style>
  <w:style w:type="character" w:customStyle="1" w:styleId="WW8Num47z5">
    <w:name w:val="WW8Num47z5"/>
    <w:rsid w:val="009E571D"/>
  </w:style>
  <w:style w:type="character" w:customStyle="1" w:styleId="WW8Num47z6">
    <w:name w:val="WW8Num47z6"/>
    <w:rsid w:val="009E571D"/>
  </w:style>
  <w:style w:type="character" w:customStyle="1" w:styleId="WW8Num47z7">
    <w:name w:val="WW8Num47z7"/>
    <w:rsid w:val="009E571D"/>
  </w:style>
  <w:style w:type="character" w:customStyle="1" w:styleId="WW8Num47z8">
    <w:name w:val="WW8Num47z8"/>
    <w:rsid w:val="009E571D"/>
  </w:style>
  <w:style w:type="character" w:customStyle="1" w:styleId="WW8Num48z1">
    <w:name w:val="WW8Num48z1"/>
    <w:rsid w:val="009E571D"/>
  </w:style>
  <w:style w:type="character" w:customStyle="1" w:styleId="WW8Num48z2">
    <w:name w:val="WW8Num48z2"/>
    <w:rsid w:val="009E571D"/>
  </w:style>
  <w:style w:type="character" w:customStyle="1" w:styleId="WW8Num48z3">
    <w:name w:val="WW8Num48z3"/>
    <w:rsid w:val="009E571D"/>
  </w:style>
  <w:style w:type="character" w:customStyle="1" w:styleId="WW8Num48z4">
    <w:name w:val="WW8Num48z4"/>
    <w:rsid w:val="009E571D"/>
  </w:style>
  <w:style w:type="character" w:customStyle="1" w:styleId="WW8Num48z5">
    <w:name w:val="WW8Num48z5"/>
    <w:rsid w:val="009E571D"/>
  </w:style>
  <w:style w:type="character" w:customStyle="1" w:styleId="WW8Num48z6">
    <w:name w:val="WW8Num48z6"/>
    <w:rsid w:val="009E571D"/>
  </w:style>
  <w:style w:type="character" w:customStyle="1" w:styleId="WW8Num48z7">
    <w:name w:val="WW8Num48z7"/>
    <w:rsid w:val="009E571D"/>
  </w:style>
  <w:style w:type="character" w:customStyle="1" w:styleId="WW8Num48z8">
    <w:name w:val="WW8Num48z8"/>
    <w:rsid w:val="009E571D"/>
  </w:style>
  <w:style w:type="character" w:customStyle="1" w:styleId="WW8Num49z1">
    <w:name w:val="WW8Num49z1"/>
    <w:rsid w:val="009E571D"/>
  </w:style>
  <w:style w:type="character" w:customStyle="1" w:styleId="WW8Num49z2">
    <w:name w:val="WW8Num49z2"/>
    <w:rsid w:val="009E571D"/>
  </w:style>
  <w:style w:type="character" w:customStyle="1" w:styleId="WW8Num49z3">
    <w:name w:val="WW8Num49z3"/>
    <w:rsid w:val="009E571D"/>
  </w:style>
  <w:style w:type="character" w:customStyle="1" w:styleId="WW8Num49z4">
    <w:name w:val="WW8Num49z4"/>
    <w:rsid w:val="009E571D"/>
  </w:style>
  <w:style w:type="character" w:customStyle="1" w:styleId="WW8Num49z5">
    <w:name w:val="WW8Num49z5"/>
    <w:rsid w:val="009E571D"/>
  </w:style>
  <w:style w:type="character" w:customStyle="1" w:styleId="WW8Num49z6">
    <w:name w:val="WW8Num49z6"/>
    <w:rsid w:val="009E571D"/>
  </w:style>
  <w:style w:type="character" w:customStyle="1" w:styleId="WW8Num49z7">
    <w:name w:val="WW8Num49z7"/>
    <w:rsid w:val="009E571D"/>
  </w:style>
  <w:style w:type="character" w:customStyle="1" w:styleId="WW8Num49z8">
    <w:name w:val="WW8Num49z8"/>
    <w:rsid w:val="009E571D"/>
  </w:style>
  <w:style w:type="character" w:customStyle="1" w:styleId="WW8Num52z1">
    <w:name w:val="WW8Num52z1"/>
    <w:rsid w:val="009E571D"/>
  </w:style>
  <w:style w:type="character" w:customStyle="1" w:styleId="WW8Num52z2">
    <w:name w:val="WW8Num52z2"/>
    <w:rsid w:val="009E571D"/>
  </w:style>
  <w:style w:type="character" w:customStyle="1" w:styleId="WW8Num52z3">
    <w:name w:val="WW8Num52z3"/>
    <w:rsid w:val="009E571D"/>
  </w:style>
  <w:style w:type="character" w:customStyle="1" w:styleId="WW8Num52z4">
    <w:name w:val="WW8Num52z4"/>
    <w:rsid w:val="009E571D"/>
  </w:style>
  <w:style w:type="character" w:customStyle="1" w:styleId="WW8Num52z5">
    <w:name w:val="WW8Num52z5"/>
    <w:rsid w:val="009E571D"/>
  </w:style>
  <w:style w:type="character" w:customStyle="1" w:styleId="WW8Num52z6">
    <w:name w:val="WW8Num52z6"/>
    <w:rsid w:val="009E571D"/>
  </w:style>
  <w:style w:type="character" w:customStyle="1" w:styleId="WW8Num52z7">
    <w:name w:val="WW8Num52z7"/>
    <w:rsid w:val="009E571D"/>
  </w:style>
  <w:style w:type="character" w:customStyle="1" w:styleId="WW8Num52z8">
    <w:name w:val="WW8Num52z8"/>
    <w:rsid w:val="009E571D"/>
  </w:style>
  <w:style w:type="character" w:customStyle="1" w:styleId="WW8Num53z1">
    <w:name w:val="WW8Num53z1"/>
    <w:rsid w:val="009E571D"/>
  </w:style>
  <w:style w:type="character" w:customStyle="1" w:styleId="WW8Num53z2">
    <w:name w:val="WW8Num53z2"/>
    <w:rsid w:val="009E571D"/>
  </w:style>
  <w:style w:type="character" w:customStyle="1" w:styleId="WW8Num53z3">
    <w:name w:val="WW8Num53z3"/>
    <w:rsid w:val="009E571D"/>
  </w:style>
  <w:style w:type="character" w:customStyle="1" w:styleId="WW8Num53z4">
    <w:name w:val="WW8Num53z4"/>
    <w:rsid w:val="009E571D"/>
  </w:style>
  <w:style w:type="character" w:customStyle="1" w:styleId="WW8Num53z5">
    <w:name w:val="WW8Num53z5"/>
    <w:rsid w:val="009E571D"/>
  </w:style>
  <w:style w:type="character" w:customStyle="1" w:styleId="WW8Num53z6">
    <w:name w:val="WW8Num53z6"/>
    <w:rsid w:val="009E571D"/>
  </w:style>
  <w:style w:type="character" w:customStyle="1" w:styleId="WW8Num53z7">
    <w:name w:val="WW8Num53z7"/>
    <w:rsid w:val="009E571D"/>
  </w:style>
  <w:style w:type="character" w:customStyle="1" w:styleId="WW8Num53z8">
    <w:name w:val="WW8Num53z8"/>
    <w:rsid w:val="009E571D"/>
  </w:style>
  <w:style w:type="character" w:customStyle="1" w:styleId="WW8Num54z1">
    <w:name w:val="WW8Num54z1"/>
    <w:rsid w:val="009E571D"/>
  </w:style>
  <w:style w:type="character" w:customStyle="1" w:styleId="WW8Num54z2">
    <w:name w:val="WW8Num54z2"/>
    <w:rsid w:val="009E571D"/>
  </w:style>
  <w:style w:type="character" w:customStyle="1" w:styleId="WW8Num54z3">
    <w:name w:val="WW8Num54z3"/>
    <w:rsid w:val="009E571D"/>
  </w:style>
  <w:style w:type="character" w:customStyle="1" w:styleId="WW8Num54z4">
    <w:name w:val="WW8Num54z4"/>
    <w:rsid w:val="009E571D"/>
  </w:style>
  <w:style w:type="character" w:customStyle="1" w:styleId="WW8Num54z5">
    <w:name w:val="WW8Num54z5"/>
    <w:rsid w:val="009E571D"/>
  </w:style>
  <w:style w:type="character" w:customStyle="1" w:styleId="WW8Num54z6">
    <w:name w:val="WW8Num54z6"/>
    <w:rsid w:val="009E571D"/>
  </w:style>
  <w:style w:type="character" w:customStyle="1" w:styleId="WW8Num54z7">
    <w:name w:val="WW8Num54z7"/>
    <w:rsid w:val="009E571D"/>
  </w:style>
  <w:style w:type="character" w:customStyle="1" w:styleId="WW8Num54z8">
    <w:name w:val="WW8Num54z8"/>
    <w:rsid w:val="009E571D"/>
  </w:style>
  <w:style w:type="character" w:customStyle="1" w:styleId="WW8Num55z1">
    <w:name w:val="WW8Num55z1"/>
    <w:rsid w:val="009E571D"/>
  </w:style>
  <w:style w:type="character" w:customStyle="1" w:styleId="WW8Num55z2">
    <w:name w:val="WW8Num55z2"/>
    <w:rsid w:val="009E571D"/>
  </w:style>
  <w:style w:type="character" w:customStyle="1" w:styleId="WW8Num55z3">
    <w:name w:val="WW8Num55z3"/>
    <w:rsid w:val="009E571D"/>
  </w:style>
  <w:style w:type="character" w:customStyle="1" w:styleId="WW8Num55z4">
    <w:name w:val="WW8Num55z4"/>
    <w:rsid w:val="009E571D"/>
  </w:style>
  <w:style w:type="character" w:customStyle="1" w:styleId="WW8Num55z5">
    <w:name w:val="WW8Num55z5"/>
    <w:rsid w:val="009E571D"/>
  </w:style>
  <w:style w:type="character" w:customStyle="1" w:styleId="WW8Num55z6">
    <w:name w:val="WW8Num55z6"/>
    <w:rsid w:val="009E571D"/>
  </w:style>
  <w:style w:type="character" w:customStyle="1" w:styleId="WW8Num55z7">
    <w:name w:val="WW8Num55z7"/>
    <w:rsid w:val="009E571D"/>
  </w:style>
  <w:style w:type="character" w:customStyle="1" w:styleId="WW8Num55z8">
    <w:name w:val="WW8Num55z8"/>
    <w:rsid w:val="009E571D"/>
  </w:style>
  <w:style w:type="character" w:customStyle="1" w:styleId="WW8Num56z1">
    <w:name w:val="WW8Num56z1"/>
    <w:rsid w:val="009E571D"/>
  </w:style>
  <w:style w:type="character" w:customStyle="1" w:styleId="WW8Num56z2">
    <w:name w:val="WW8Num56z2"/>
    <w:rsid w:val="009E571D"/>
  </w:style>
  <w:style w:type="character" w:customStyle="1" w:styleId="WW8Num56z3">
    <w:name w:val="WW8Num56z3"/>
    <w:rsid w:val="009E571D"/>
  </w:style>
  <w:style w:type="character" w:customStyle="1" w:styleId="WW8Num56z4">
    <w:name w:val="WW8Num56z4"/>
    <w:rsid w:val="009E571D"/>
  </w:style>
  <w:style w:type="character" w:customStyle="1" w:styleId="WW8Num56z5">
    <w:name w:val="WW8Num56z5"/>
    <w:rsid w:val="009E571D"/>
  </w:style>
  <w:style w:type="character" w:customStyle="1" w:styleId="WW8Num56z6">
    <w:name w:val="WW8Num56z6"/>
    <w:rsid w:val="009E571D"/>
  </w:style>
  <w:style w:type="character" w:customStyle="1" w:styleId="WW8Num56z7">
    <w:name w:val="WW8Num56z7"/>
    <w:rsid w:val="009E571D"/>
  </w:style>
  <w:style w:type="character" w:customStyle="1" w:styleId="WW8Num56z8">
    <w:name w:val="WW8Num56z8"/>
    <w:rsid w:val="009E571D"/>
  </w:style>
  <w:style w:type="character" w:customStyle="1" w:styleId="WW8Num59z3">
    <w:name w:val="WW8Num59z3"/>
    <w:rsid w:val="009E571D"/>
  </w:style>
  <w:style w:type="character" w:customStyle="1" w:styleId="WW8Num59z4">
    <w:name w:val="WW8Num59z4"/>
    <w:rsid w:val="009E571D"/>
  </w:style>
  <w:style w:type="character" w:customStyle="1" w:styleId="WW8Num59z5">
    <w:name w:val="WW8Num59z5"/>
    <w:rsid w:val="009E571D"/>
  </w:style>
  <w:style w:type="character" w:customStyle="1" w:styleId="WW8Num59z6">
    <w:name w:val="WW8Num59z6"/>
    <w:rsid w:val="009E571D"/>
  </w:style>
  <w:style w:type="character" w:customStyle="1" w:styleId="WW8Num59z7">
    <w:name w:val="WW8Num59z7"/>
    <w:rsid w:val="009E571D"/>
  </w:style>
  <w:style w:type="character" w:customStyle="1" w:styleId="WW8Num59z8">
    <w:name w:val="WW8Num59z8"/>
    <w:rsid w:val="009E571D"/>
  </w:style>
  <w:style w:type="character" w:customStyle="1" w:styleId="WW8Num60z2">
    <w:name w:val="WW8Num60z2"/>
    <w:rsid w:val="009E571D"/>
  </w:style>
  <w:style w:type="character" w:customStyle="1" w:styleId="WW8Num60z4">
    <w:name w:val="WW8Num60z4"/>
    <w:rsid w:val="009E571D"/>
  </w:style>
  <w:style w:type="character" w:customStyle="1" w:styleId="WW8Num61z1">
    <w:name w:val="WW8Num61z1"/>
    <w:rsid w:val="009E571D"/>
  </w:style>
  <w:style w:type="character" w:customStyle="1" w:styleId="WW8Num61z2">
    <w:name w:val="WW8Num61z2"/>
    <w:rsid w:val="009E571D"/>
  </w:style>
  <w:style w:type="character" w:customStyle="1" w:styleId="WW8Num61z3">
    <w:name w:val="WW8Num61z3"/>
    <w:rsid w:val="009E571D"/>
  </w:style>
  <w:style w:type="character" w:customStyle="1" w:styleId="WW8Num61z4">
    <w:name w:val="WW8Num61z4"/>
    <w:rsid w:val="009E571D"/>
  </w:style>
  <w:style w:type="character" w:customStyle="1" w:styleId="WW8Num61z5">
    <w:name w:val="WW8Num61z5"/>
    <w:rsid w:val="009E571D"/>
  </w:style>
  <w:style w:type="character" w:customStyle="1" w:styleId="WW8Num61z6">
    <w:name w:val="WW8Num61z6"/>
    <w:rsid w:val="009E571D"/>
  </w:style>
  <w:style w:type="character" w:customStyle="1" w:styleId="WW8Num61z7">
    <w:name w:val="WW8Num61z7"/>
    <w:rsid w:val="009E571D"/>
  </w:style>
  <w:style w:type="character" w:customStyle="1" w:styleId="WW8Num61z8">
    <w:name w:val="WW8Num61z8"/>
    <w:rsid w:val="009E571D"/>
  </w:style>
  <w:style w:type="character" w:customStyle="1" w:styleId="WW8Num62z1">
    <w:name w:val="WW8Num62z1"/>
    <w:rsid w:val="009E571D"/>
    <w:rPr>
      <w:rFonts w:ascii="Times New Roman" w:eastAsia="標楷體" w:hAnsi="Times New Roman" w:cs="Times New Roman" w:hint="eastAsia"/>
      <w:sz w:val="32"/>
      <w:szCs w:val="32"/>
    </w:rPr>
  </w:style>
  <w:style w:type="character" w:customStyle="1" w:styleId="WW8Num62z2">
    <w:name w:val="WW8Num62z2"/>
    <w:rsid w:val="009E571D"/>
    <w:rPr>
      <w:rFonts w:ascii="Times New Roman" w:hAnsi="Times New Roman" w:cs="Times New Roman" w:hint="default"/>
      <w:color w:val="auto"/>
      <w:sz w:val="32"/>
    </w:rPr>
  </w:style>
  <w:style w:type="character" w:customStyle="1" w:styleId="WW8Num62z3">
    <w:name w:val="WW8Num62z3"/>
    <w:rsid w:val="009E571D"/>
  </w:style>
  <w:style w:type="character" w:customStyle="1" w:styleId="WW8Num62z4">
    <w:name w:val="WW8Num62z4"/>
    <w:rsid w:val="009E571D"/>
  </w:style>
  <w:style w:type="character" w:customStyle="1" w:styleId="WW8Num62z5">
    <w:name w:val="WW8Num62z5"/>
    <w:rsid w:val="009E571D"/>
  </w:style>
  <w:style w:type="character" w:customStyle="1" w:styleId="WW8Num62z6">
    <w:name w:val="WW8Num62z6"/>
    <w:rsid w:val="009E571D"/>
  </w:style>
  <w:style w:type="character" w:customStyle="1" w:styleId="WW8Num62z7">
    <w:name w:val="WW8Num62z7"/>
    <w:rsid w:val="009E571D"/>
  </w:style>
  <w:style w:type="character" w:customStyle="1" w:styleId="WW8Num62z8">
    <w:name w:val="WW8Num62z8"/>
    <w:rsid w:val="009E571D"/>
  </w:style>
  <w:style w:type="character" w:customStyle="1" w:styleId="WW8Num63z1">
    <w:name w:val="WW8Num63z1"/>
    <w:rsid w:val="009E571D"/>
    <w:rPr>
      <w:rFonts w:hint="eastAsia"/>
      <w:sz w:val="32"/>
      <w:szCs w:val="32"/>
    </w:rPr>
  </w:style>
  <w:style w:type="character" w:customStyle="1" w:styleId="WW8Num63z2">
    <w:name w:val="WW8Num63z2"/>
    <w:rsid w:val="009E571D"/>
    <w:rPr>
      <w:rFonts w:hint="eastAsia"/>
    </w:rPr>
  </w:style>
  <w:style w:type="character" w:customStyle="1" w:styleId="WW8Num64z1">
    <w:name w:val="WW8Num64z1"/>
    <w:rsid w:val="009E571D"/>
    <w:rPr>
      <w:rFonts w:eastAsia="標楷體" w:hint="eastAsia"/>
      <w:b w:val="0"/>
      <w:i w:val="0"/>
      <w:sz w:val="24"/>
      <w:szCs w:val="24"/>
    </w:rPr>
  </w:style>
  <w:style w:type="character" w:customStyle="1" w:styleId="WW8Num64z3">
    <w:name w:val="WW8Num64z3"/>
    <w:rsid w:val="009E571D"/>
    <w:rPr>
      <w:rFonts w:eastAsia="標楷體" w:hint="eastAsia"/>
      <w:b w:val="0"/>
      <w:i w:val="0"/>
      <w:color w:val="auto"/>
      <w:sz w:val="28"/>
    </w:rPr>
  </w:style>
  <w:style w:type="character" w:customStyle="1" w:styleId="WW8Num64z5">
    <w:name w:val="WW8Num64z5"/>
    <w:rsid w:val="009E571D"/>
  </w:style>
  <w:style w:type="character" w:customStyle="1" w:styleId="WW8Num64z6">
    <w:name w:val="WW8Num64z6"/>
    <w:rsid w:val="009E571D"/>
  </w:style>
  <w:style w:type="character" w:customStyle="1" w:styleId="WW8Num64z7">
    <w:name w:val="WW8Num64z7"/>
    <w:rsid w:val="009E571D"/>
  </w:style>
  <w:style w:type="character" w:customStyle="1" w:styleId="WW8Num64z8">
    <w:name w:val="WW8Num64z8"/>
    <w:rsid w:val="009E571D"/>
  </w:style>
  <w:style w:type="character" w:customStyle="1" w:styleId="WW8Num65z1">
    <w:name w:val="WW8Num65z1"/>
    <w:rsid w:val="009E571D"/>
  </w:style>
  <w:style w:type="character" w:customStyle="1" w:styleId="WW8Num65z2">
    <w:name w:val="WW8Num65z2"/>
    <w:rsid w:val="009E571D"/>
  </w:style>
  <w:style w:type="character" w:customStyle="1" w:styleId="WW8Num65z3">
    <w:name w:val="WW8Num65z3"/>
    <w:rsid w:val="009E571D"/>
  </w:style>
  <w:style w:type="character" w:customStyle="1" w:styleId="WW8Num65z4">
    <w:name w:val="WW8Num65z4"/>
    <w:rsid w:val="009E571D"/>
  </w:style>
  <w:style w:type="character" w:customStyle="1" w:styleId="WW8Num65z5">
    <w:name w:val="WW8Num65z5"/>
    <w:rsid w:val="009E571D"/>
  </w:style>
  <w:style w:type="character" w:customStyle="1" w:styleId="WW8Num65z6">
    <w:name w:val="WW8Num65z6"/>
    <w:rsid w:val="009E571D"/>
  </w:style>
  <w:style w:type="character" w:customStyle="1" w:styleId="WW8Num65z7">
    <w:name w:val="WW8Num65z7"/>
    <w:rsid w:val="009E571D"/>
  </w:style>
  <w:style w:type="character" w:customStyle="1" w:styleId="WW8Num65z8">
    <w:name w:val="WW8Num65z8"/>
    <w:rsid w:val="009E571D"/>
  </w:style>
  <w:style w:type="character" w:customStyle="1" w:styleId="WW8Num66z1">
    <w:name w:val="WW8Num66z1"/>
    <w:rsid w:val="009E571D"/>
  </w:style>
  <w:style w:type="character" w:customStyle="1" w:styleId="WW8Num66z2">
    <w:name w:val="WW8Num66z2"/>
    <w:rsid w:val="009E571D"/>
  </w:style>
  <w:style w:type="character" w:customStyle="1" w:styleId="WW8Num66z3">
    <w:name w:val="WW8Num66z3"/>
    <w:rsid w:val="009E571D"/>
  </w:style>
  <w:style w:type="character" w:customStyle="1" w:styleId="WW8Num66z4">
    <w:name w:val="WW8Num66z4"/>
    <w:rsid w:val="009E571D"/>
  </w:style>
  <w:style w:type="character" w:customStyle="1" w:styleId="WW8Num66z5">
    <w:name w:val="WW8Num66z5"/>
    <w:rsid w:val="009E571D"/>
  </w:style>
  <w:style w:type="character" w:customStyle="1" w:styleId="WW8Num66z6">
    <w:name w:val="WW8Num66z6"/>
    <w:rsid w:val="009E571D"/>
  </w:style>
  <w:style w:type="character" w:customStyle="1" w:styleId="WW8Num66z7">
    <w:name w:val="WW8Num66z7"/>
    <w:rsid w:val="009E571D"/>
  </w:style>
  <w:style w:type="character" w:customStyle="1" w:styleId="WW8Num66z8">
    <w:name w:val="WW8Num66z8"/>
    <w:rsid w:val="009E571D"/>
  </w:style>
  <w:style w:type="character" w:customStyle="1" w:styleId="WW8Num67z1">
    <w:name w:val="WW8Num67z1"/>
    <w:rsid w:val="009E571D"/>
  </w:style>
  <w:style w:type="character" w:customStyle="1" w:styleId="WW8Num67z2">
    <w:name w:val="WW8Num67z2"/>
    <w:rsid w:val="009E571D"/>
  </w:style>
  <w:style w:type="character" w:customStyle="1" w:styleId="WW8Num67z3">
    <w:name w:val="WW8Num67z3"/>
    <w:rsid w:val="009E571D"/>
  </w:style>
  <w:style w:type="character" w:customStyle="1" w:styleId="WW8Num67z4">
    <w:name w:val="WW8Num67z4"/>
    <w:rsid w:val="009E571D"/>
  </w:style>
  <w:style w:type="character" w:customStyle="1" w:styleId="WW8Num67z5">
    <w:name w:val="WW8Num67z5"/>
    <w:rsid w:val="009E571D"/>
  </w:style>
  <w:style w:type="character" w:customStyle="1" w:styleId="WW8Num67z6">
    <w:name w:val="WW8Num67z6"/>
    <w:rsid w:val="009E571D"/>
  </w:style>
  <w:style w:type="character" w:customStyle="1" w:styleId="WW8Num67z7">
    <w:name w:val="WW8Num67z7"/>
    <w:rsid w:val="009E571D"/>
  </w:style>
  <w:style w:type="character" w:customStyle="1" w:styleId="WW8Num67z8">
    <w:name w:val="WW8Num67z8"/>
    <w:rsid w:val="009E571D"/>
  </w:style>
  <w:style w:type="character" w:customStyle="1" w:styleId="WW8Num69z1">
    <w:name w:val="WW8Num69z1"/>
    <w:rsid w:val="009E571D"/>
  </w:style>
  <w:style w:type="character" w:customStyle="1" w:styleId="WW8Num70z1">
    <w:name w:val="WW8Num70z1"/>
    <w:rsid w:val="009E571D"/>
  </w:style>
  <w:style w:type="character" w:customStyle="1" w:styleId="WW8Num70z2">
    <w:name w:val="WW8Num70z2"/>
    <w:rsid w:val="009E571D"/>
  </w:style>
  <w:style w:type="character" w:customStyle="1" w:styleId="WW8Num70z3">
    <w:name w:val="WW8Num70z3"/>
    <w:rsid w:val="009E571D"/>
  </w:style>
  <w:style w:type="character" w:customStyle="1" w:styleId="WW8Num70z4">
    <w:name w:val="WW8Num70z4"/>
    <w:rsid w:val="009E571D"/>
  </w:style>
  <w:style w:type="character" w:customStyle="1" w:styleId="WW8Num70z5">
    <w:name w:val="WW8Num70z5"/>
    <w:rsid w:val="009E571D"/>
  </w:style>
  <w:style w:type="character" w:customStyle="1" w:styleId="WW8Num70z6">
    <w:name w:val="WW8Num70z6"/>
    <w:rsid w:val="009E571D"/>
  </w:style>
  <w:style w:type="character" w:customStyle="1" w:styleId="WW8Num70z7">
    <w:name w:val="WW8Num70z7"/>
    <w:rsid w:val="009E571D"/>
  </w:style>
  <w:style w:type="character" w:customStyle="1" w:styleId="WW8Num70z8">
    <w:name w:val="WW8Num70z8"/>
    <w:rsid w:val="009E571D"/>
  </w:style>
  <w:style w:type="character" w:customStyle="1" w:styleId="WW8Num71z1">
    <w:name w:val="WW8Num71z1"/>
    <w:rsid w:val="009E571D"/>
  </w:style>
  <w:style w:type="character" w:customStyle="1" w:styleId="WW8Num71z2">
    <w:name w:val="WW8Num71z2"/>
    <w:rsid w:val="009E571D"/>
  </w:style>
  <w:style w:type="character" w:customStyle="1" w:styleId="WW8Num71z3">
    <w:name w:val="WW8Num71z3"/>
    <w:rsid w:val="009E571D"/>
  </w:style>
  <w:style w:type="character" w:customStyle="1" w:styleId="WW8Num71z4">
    <w:name w:val="WW8Num71z4"/>
    <w:rsid w:val="009E571D"/>
  </w:style>
  <w:style w:type="character" w:customStyle="1" w:styleId="WW8Num71z5">
    <w:name w:val="WW8Num71z5"/>
    <w:rsid w:val="009E571D"/>
  </w:style>
  <w:style w:type="character" w:customStyle="1" w:styleId="WW8Num71z6">
    <w:name w:val="WW8Num71z6"/>
    <w:rsid w:val="009E571D"/>
  </w:style>
  <w:style w:type="character" w:customStyle="1" w:styleId="WW8Num71z7">
    <w:name w:val="WW8Num71z7"/>
    <w:rsid w:val="009E571D"/>
  </w:style>
  <w:style w:type="character" w:customStyle="1" w:styleId="WW8Num71z8">
    <w:name w:val="WW8Num71z8"/>
    <w:rsid w:val="009E571D"/>
  </w:style>
  <w:style w:type="character" w:customStyle="1" w:styleId="WW8Num72z3">
    <w:name w:val="WW8Num72z3"/>
    <w:rsid w:val="009E571D"/>
  </w:style>
  <w:style w:type="character" w:customStyle="1" w:styleId="WW8Num73z1">
    <w:name w:val="WW8Num73z1"/>
    <w:rsid w:val="009E571D"/>
  </w:style>
  <w:style w:type="character" w:customStyle="1" w:styleId="WW8Num73z2">
    <w:name w:val="WW8Num73z2"/>
    <w:rsid w:val="009E571D"/>
  </w:style>
  <w:style w:type="character" w:customStyle="1" w:styleId="WW8Num73z3">
    <w:name w:val="WW8Num73z3"/>
    <w:rsid w:val="009E571D"/>
  </w:style>
  <w:style w:type="character" w:customStyle="1" w:styleId="WW8Num73z4">
    <w:name w:val="WW8Num73z4"/>
    <w:rsid w:val="009E571D"/>
  </w:style>
  <w:style w:type="character" w:customStyle="1" w:styleId="WW8Num73z5">
    <w:name w:val="WW8Num73z5"/>
    <w:rsid w:val="009E571D"/>
  </w:style>
  <w:style w:type="character" w:customStyle="1" w:styleId="WW8Num73z6">
    <w:name w:val="WW8Num73z6"/>
    <w:rsid w:val="009E571D"/>
  </w:style>
  <w:style w:type="character" w:customStyle="1" w:styleId="WW8Num73z7">
    <w:name w:val="WW8Num73z7"/>
    <w:rsid w:val="009E571D"/>
  </w:style>
  <w:style w:type="character" w:customStyle="1" w:styleId="WW8Num73z8">
    <w:name w:val="WW8Num73z8"/>
    <w:rsid w:val="009E571D"/>
  </w:style>
  <w:style w:type="character" w:customStyle="1" w:styleId="WW8Num74z1">
    <w:name w:val="WW8Num74z1"/>
    <w:rsid w:val="009E571D"/>
    <w:rPr>
      <w:rFonts w:eastAsia="標楷體" w:hint="eastAsia"/>
      <w:b w:val="0"/>
      <w:i w:val="0"/>
      <w:sz w:val="24"/>
      <w:szCs w:val="24"/>
    </w:rPr>
  </w:style>
  <w:style w:type="character" w:customStyle="1" w:styleId="WW8Num74z2">
    <w:name w:val="WW8Num74z2"/>
    <w:rsid w:val="009E571D"/>
    <w:rPr>
      <w:rFonts w:eastAsia="標楷體" w:hint="eastAsia"/>
      <w:sz w:val="28"/>
    </w:rPr>
  </w:style>
  <w:style w:type="character" w:customStyle="1" w:styleId="WW8Num74z3">
    <w:name w:val="WW8Num74z3"/>
    <w:rsid w:val="009E571D"/>
  </w:style>
  <w:style w:type="character" w:customStyle="1" w:styleId="WW8Num74z4">
    <w:name w:val="WW8Num74z4"/>
    <w:rsid w:val="009E571D"/>
  </w:style>
  <w:style w:type="character" w:customStyle="1" w:styleId="WW8Num74z5">
    <w:name w:val="WW8Num74z5"/>
    <w:rsid w:val="009E571D"/>
  </w:style>
  <w:style w:type="character" w:customStyle="1" w:styleId="WW8Num74z6">
    <w:name w:val="WW8Num74z6"/>
    <w:rsid w:val="009E571D"/>
  </w:style>
  <w:style w:type="character" w:customStyle="1" w:styleId="WW8Num74z7">
    <w:name w:val="WW8Num74z7"/>
    <w:rsid w:val="009E571D"/>
  </w:style>
  <w:style w:type="character" w:customStyle="1" w:styleId="WW8Num74z8">
    <w:name w:val="WW8Num74z8"/>
    <w:rsid w:val="009E571D"/>
  </w:style>
  <w:style w:type="character" w:customStyle="1" w:styleId="WW8Num75z1">
    <w:name w:val="WW8Num75z1"/>
    <w:rsid w:val="009E571D"/>
  </w:style>
  <w:style w:type="character" w:customStyle="1" w:styleId="WW8Num75z2">
    <w:name w:val="WW8Num75z2"/>
    <w:rsid w:val="009E571D"/>
  </w:style>
  <w:style w:type="character" w:customStyle="1" w:styleId="WW8Num75z3">
    <w:name w:val="WW8Num75z3"/>
    <w:rsid w:val="009E571D"/>
  </w:style>
  <w:style w:type="character" w:customStyle="1" w:styleId="WW8Num75z4">
    <w:name w:val="WW8Num75z4"/>
    <w:rsid w:val="009E571D"/>
  </w:style>
  <w:style w:type="character" w:customStyle="1" w:styleId="WW8Num75z5">
    <w:name w:val="WW8Num75z5"/>
    <w:rsid w:val="009E571D"/>
  </w:style>
  <w:style w:type="character" w:customStyle="1" w:styleId="WW8Num75z6">
    <w:name w:val="WW8Num75z6"/>
    <w:rsid w:val="009E571D"/>
  </w:style>
  <w:style w:type="character" w:customStyle="1" w:styleId="WW8Num75z7">
    <w:name w:val="WW8Num75z7"/>
    <w:rsid w:val="009E571D"/>
  </w:style>
  <w:style w:type="character" w:customStyle="1" w:styleId="WW8Num75z8">
    <w:name w:val="WW8Num75z8"/>
    <w:rsid w:val="009E571D"/>
  </w:style>
  <w:style w:type="character" w:customStyle="1" w:styleId="WW8Num76z2">
    <w:name w:val="WW8Num76z2"/>
    <w:rsid w:val="009E571D"/>
  </w:style>
  <w:style w:type="character" w:customStyle="1" w:styleId="WW8Num76z3">
    <w:name w:val="WW8Num76z3"/>
    <w:rsid w:val="009E571D"/>
  </w:style>
  <w:style w:type="character" w:customStyle="1" w:styleId="WW8Num76z4">
    <w:name w:val="WW8Num76z4"/>
    <w:rsid w:val="009E571D"/>
  </w:style>
  <w:style w:type="character" w:customStyle="1" w:styleId="WW8Num76z5">
    <w:name w:val="WW8Num76z5"/>
    <w:rsid w:val="009E571D"/>
  </w:style>
  <w:style w:type="character" w:customStyle="1" w:styleId="WW8Num76z6">
    <w:name w:val="WW8Num76z6"/>
    <w:rsid w:val="009E571D"/>
  </w:style>
  <w:style w:type="character" w:customStyle="1" w:styleId="WW8Num76z7">
    <w:name w:val="WW8Num76z7"/>
    <w:rsid w:val="009E571D"/>
  </w:style>
  <w:style w:type="character" w:customStyle="1" w:styleId="WW8Num76z8">
    <w:name w:val="WW8Num76z8"/>
    <w:rsid w:val="009E571D"/>
  </w:style>
  <w:style w:type="character" w:customStyle="1" w:styleId="WW8Num77z1">
    <w:name w:val="WW8Num77z1"/>
    <w:rsid w:val="009E571D"/>
  </w:style>
  <w:style w:type="character" w:customStyle="1" w:styleId="WW8Num77z2">
    <w:name w:val="WW8Num77z2"/>
    <w:rsid w:val="009E571D"/>
  </w:style>
  <w:style w:type="character" w:customStyle="1" w:styleId="WW8Num77z3">
    <w:name w:val="WW8Num77z3"/>
    <w:rsid w:val="009E571D"/>
  </w:style>
  <w:style w:type="character" w:customStyle="1" w:styleId="WW8Num77z4">
    <w:name w:val="WW8Num77z4"/>
    <w:rsid w:val="009E571D"/>
  </w:style>
  <w:style w:type="character" w:customStyle="1" w:styleId="WW8Num77z5">
    <w:name w:val="WW8Num77z5"/>
    <w:rsid w:val="009E571D"/>
  </w:style>
  <w:style w:type="character" w:customStyle="1" w:styleId="WW8Num77z6">
    <w:name w:val="WW8Num77z6"/>
    <w:rsid w:val="009E571D"/>
  </w:style>
  <w:style w:type="character" w:customStyle="1" w:styleId="WW8Num77z7">
    <w:name w:val="WW8Num77z7"/>
    <w:rsid w:val="009E571D"/>
  </w:style>
  <w:style w:type="character" w:customStyle="1" w:styleId="WW8Num77z8">
    <w:name w:val="WW8Num77z8"/>
    <w:rsid w:val="009E571D"/>
  </w:style>
  <w:style w:type="character" w:customStyle="1" w:styleId="WW8Num78z1">
    <w:name w:val="WW8Num78z1"/>
    <w:rsid w:val="009E571D"/>
  </w:style>
  <w:style w:type="character" w:customStyle="1" w:styleId="WW8Num78z2">
    <w:name w:val="WW8Num78z2"/>
    <w:rsid w:val="009E571D"/>
  </w:style>
  <w:style w:type="character" w:customStyle="1" w:styleId="WW8Num78z3">
    <w:name w:val="WW8Num78z3"/>
    <w:rsid w:val="009E571D"/>
  </w:style>
  <w:style w:type="character" w:customStyle="1" w:styleId="WW8Num78z4">
    <w:name w:val="WW8Num78z4"/>
    <w:rsid w:val="009E571D"/>
  </w:style>
  <w:style w:type="character" w:customStyle="1" w:styleId="WW8Num78z5">
    <w:name w:val="WW8Num78z5"/>
    <w:rsid w:val="009E571D"/>
  </w:style>
  <w:style w:type="character" w:customStyle="1" w:styleId="WW8Num78z6">
    <w:name w:val="WW8Num78z6"/>
    <w:rsid w:val="009E571D"/>
  </w:style>
  <w:style w:type="character" w:customStyle="1" w:styleId="WW8Num78z7">
    <w:name w:val="WW8Num78z7"/>
    <w:rsid w:val="009E571D"/>
  </w:style>
  <w:style w:type="character" w:customStyle="1" w:styleId="WW8Num78z8">
    <w:name w:val="WW8Num78z8"/>
    <w:rsid w:val="009E571D"/>
  </w:style>
  <w:style w:type="character" w:customStyle="1" w:styleId="WW8Num79z1">
    <w:name w:val="WW8Num79z1"/>
    <w:rsid w:val="009E571D"/>
    <w:rPr>
      <w:rFonts w:ascii="標楷體" w:eastAsia="標楷體" w:hAnsi="標楷體" w:cs="標楷體" w:hint="eastAsia"/>
      <w:b w:val="0"/>
      <w:bCs/>
      <w:i w:val="0"/>
      <w:sz w:val="24"/>
      <w:szCs w:val="24"/>
    </w:rPr>
  </w:style>
  <w:style w:type="character" w:customStyle="1" w:styleId="WW8Num79z2">
    <w:name w:val="WW8Num79z2"/>
    <w:rsid w:val="009E571D"/>
    <w:rPr>
      <w:rFonts w:ascii="標楷體" w:eastAsia="標楷體" w:hAnsi="標楷體" w:cs="標楷體" w:hint="default"/>
      <w:bCs/>
      <w:szCs w:val="24"/>
    </w:rPr>
  </w:style>
  <w:style w:type="character" w:customStyle="1" w:styleId="WW8Num79z4">
    <w:name w:val="WW8Num79z4"/>
    <w:rsid w:val="009E571D"/>
    <w:rPr>
      <w:rFonts w:hint="eastAsia"/>
    </w:rPr>
  </w:style>
  <w:style w:type="character" w:customStyle="1" w:styleId="WW8Num79z5">
    <w:name w:val="WW8Num79z5"/>
    <w:rsid w:val="009E571D"/>
    <w:rPr>
      <w:rFonts w:cs="Times New Roman" w:hint="eastAsia"/>
    </w:rPr>
  </w:style>
  <w:style w:type="character" w:customStyle="1" w:styleId="WW8Num79z6">
    <w:name w:val="WW8Num79z6"/>
    <w:rsid w:val="009E571D"/>
  </w:style>
  <w:style w:type="character" w:customStyle="1" w:styleId="WW8Num79z7">
    <w:name w:val="WW8Num79z7"/>
    <w:rsid w:val="009E571D"/>
  </w:style>
  <w:style w:type="character" w:customStyle="1" w:styleId="WW8Num79z8">
    <w:name w:val="WW8Num79z8"/>
    <w:rsid w:val="009E571D"/>
  </w:style>
  <w:style w:type="character" w:customStyle="1" w:styleId="WW8Num80z1">
    <w:name w:val="WW8Num80z1"/>
    <w:rsid w:val="009E571D"/>
  </w:style>
  <w:style w:type="character" w:customStyle="1" w:styleId="WW8Num80z2">
    <w:name w:val="WW8Num80z2"/>
    <w:rsid w:val="009E571D"/>
  </w:style>
  <w:style w:type="character" w:customStyle="1" w:styleId="WW8Num80z3">
    <w:name w:val="WW8Num80z3"/>
    <w:rsid w:val="009E571D"/>
  </w:style>
  <w:style w:type="character" w:customStyle="1" w:styleId="WW8Num80z4">
    <w:name w:val="WW8Num80z4"/>
    <w:rsid w:val="009E571D"/>
  </w:style>
  <w:style w:type="character" w:customStyle="1" w:styleId="WW8Num80z5">
    <w:name w:val="WW8Num80z5"/>
    <w:rsid w:val="009E571D"/>
  </w:style>
  <w:style w:type="character" w:customStyle="1" w:styleId="WW8Num80z6">
    <w:name w:val="WW8Num80z6"/>
    <w:rsid w:val="009E571D"/>
  </w:style>
  <w:style w:type="character" w:customStyle="1" w:styleId="WW8Num80z7">
    <w:name w:val="WW8Num80z7"/>
    <w:rsid w:val="009E571D"/>
  </w:style>
  <w:style w:type="character" w:customStyle="1" w:styleId="WW8Num80z8">
    <w:name w:val="WW8Num80z8"/>
    <w:rsid w:val="009E571D"/>
  </w:style>
  <w:style w:type="character" w:customStyle="1" w:styleId="WW8Num83z1">
    <w:name w:val="WW8Num83z1"/>
    <w:rsid w:val="009E571D"/>
  </w:style>
  <w:style w:type="character" w:customStyle="1" w:styleId="WW8Num83z2">
    <w:name w:val="WW8Num83z2"/>
    <w:rsid w:val="009E571D"/>
  </w:style>
  <w:style w:type="character" w:customStyle="1" w:styleId="WW8Num83z3">
    <w:name w:val="WW8Num83z3"/>
    <w:rsid w:val="009E571D"/>
  </w:style>
  <w:style w:type="character" w:customStyle="1" w:styleId="WW8Num83z4">
    <w:name w:val="WW8Num83z4"/>
    <w:rsid w:val="009E571D"/>
  </w:style>
  <w:style w:type="character" w:customStyle="1" w:styleId="WW8Num83z5">
    <w:name w:val="WW8Num83z5"/>
    <w:rsid w:val="009E571D"/>
  </w:style>
  <w:style w:type="character" w:customStyle="1" w:styleId="WW8Num83z6">
    <w:name w:val="WW8Num83z6"/>
    <w:rsid w:val="009E571D"/>
  </w:style>
  <w:style w:type="character" w:customStyle="1" w:styleId="WW8Num83z7">
    <w:name w:val="WW8Num83z7"/>
    <w:rsid w:val="009E571D"/>
  </w:style>
  <w:style w:type="character" w:customStyle="1" w:styleId="WW8Num83z8">
    <w:name w:val="WW8Num83z8"/>
    <w:rsid w:val="009E571D"/>
  </w:style>
  <w:style w:type="character" w:customStyle="1" w:styleId="WW8Num85z1">
    <w:name w:val="WW8Num85z1"/>
    <w:rsid w:val="009E571D"/>
  </w:style>
  <w:style w:type="character" w:customStyle="1" w:styleId="WW8Num85z2">
    <w:name w:val="WW8Num85z2"/>
    <w:rsid w:val="009E571D"/>
  </w:style>
  <w:style w:type="character" w:customStyle="1" w:styleId="WW8Num85z3">
    <w:name w:val="WW8Num85z3"/>
    <w:rsid w:val="009E571D"/>
  </w:style>
  <w:style w:type="character" w:customStyle="1" w:styleId="WW8Num85z4">
    <w:name w:val="WW8Num85z4"/>
    <w:rsid w:val="009E571D"/>
  </w:style>
  <w:style w:type="character" w:customStyle="1" w:styleId="WW8Num85z5">
    <w:name w:val="WW8Num85z5"/>
    <w:rsid w:val="009E571D"/>
  </w:style>
  <w:style w:type="character" w:customStyle="1" w:styleId="WW8Num85z6">
    <w:name w:val="WW8Num85z6"/>
    <w:rsid w:val="009E571D"/>
  </w:style>
  <w:style w:type="character" w:customStyle="1" w:styleId="WW8Num85z7">
    <w:name w:val="WW8Num85z7"/>
    <w:rsid w:val="009E571D"/>
  </w:style>
  <w:style w:type="character" w:customStyle="1" w:styleId="WW8Num85z8">
    <w:name w:val="WW8Num85z8"/>
    <w:rsid w:val="009E571D"/>
  </w:style>
  <w:style w:type="character" w:customStyle="1" w:styleId="WW8Num86z1">
    <w:name w:val="WW8Num86z1"/>
    <w:rsid w:val="009E571D"/>
  </w:style>
  <w:style w:type="character" w:customStyle="1" w:styleId="WW8Num86z2">
    <w:name w:val="WW8Num86z2"/>
    <w:rsid w:val="009E571D"/>
  </w:style>
  <w:style w:type="character" w:customStyle="1" w:styleId="WW8Num86z3">
    <w:name w:val="WW8Num86z3"/>
    <w:rsid w:val="009E571D"/>
  </w:style>
  <w:style w:type="character" w:customStyle="1" w:styleId="WW8Num86z4">
    <w:name w:val="WW8Num86z4"/>
    <w:rsid w:val="009E571D"/>
  </w:style>
  <w:style w:type="character" w:customStyle="1" w:styleId="WW8Num86z5">
    <w:name w:val="WW8Num86z5"/>
    <w:rsid w:val="009E571D"/>
  </w:style>
  <w:style w:type="character" w:customStyle="1" w:styleId="WW8Num86z6">
    <w:name w:val="WW8Num86z6"/>
    <w:rsid w:val="009E571D"/>
  </w:style>
  <w:style w:type="character" w:customStyle="1" w:styleId="WW8Num86z7">
    <w:name w:val="WW8Num86z7"/>
    <w:rsid w:val="009E571D"/>
  </w:style>
  <w:style w:type="character" w:customStyle="1" w:styleId="WW8Num86z8">
    <w:name w:val="WW8Num86z8"/>
    <w:rsid w:val="009E571D"/>
  </w:style>
  <w:style w:type="character" w:customStyle="1" w:styleId="WW8Num87z1">
    <w:name w:val="WW8Num87z1"/>
    <w:rsid w:val="009E571D"/>
  </w:style>
  <w:style w:type="character" w:customStyle="1" w:styleId="WW8Num87z2">
    <w:name w:val="WW8Num87z2"/>
    <w:rsid w:val="009E571D"/>
  </w:style>
  <w:style w:type="character" w:customStyle="1" w:styleId="WW8Num87z3">
    <w:name w:val="WW8Num87z3"/>
    <w:rsid w:val="009E571D"/>
  </w:style>
  <w:style w:type="character" w:customStyle="1" w:styleId="WW8Num87z4">
    <w:name w:val="WW8Num87z4"/>
    <w:rsid w:val="009E571D"/>
  </w:style>
  <w:style w:type="character" w:customStyle="1" w:styleId="WW8Num87z5">
    <w:name w:val="WW8Num87z5"/>
    <w:rsid w:val="009E571D"/>
  </w:style>
  <w:style w:type="character" w:customStyle="1" w:styleId="WW8Num87z6">
    <w:name w:val="WW8Num87z6"/>
    <w:rsid w:val="009E571D"/>
  </w:style>
  <w:style w:type="character" w:customStyle="1" w:styleId="WW8Num87z7">
    <w:name w:val="WW8Num87z7"/>
    <w:rsid w:val="009E571D"/>
  </w:style>
  <w:style w:type="character" w:customStyle="1" w:styleId="WW8Num87z8">
    <w:name w:val="WW8Num87z8"/>
    <w:rsid w:val="009E571D"/>
  </w:style>
  <w:style w:type="character" w:customStyle="1" w:styleId="WW8Num88z1">
    <w:name w:val="WW8Num88z1"/>
    <w:rsid w:val="009E571D"/>
  </w:style>
  <w:style w:type="character" w:customStyle="1" w:styleId="WW8Num88z2">
    <w:name w:val="WW8Num88z2"/>
    <w:rsid w:val="009E571D"/>
  </w:style>
  <w:style w:type="character" w:customStyle="1" w:styleId="WW8Num88z3">
    <w:name w:val="WW8Num88z3"/>
    <w:rsid w:val="009E571D"/>
  </w:style>
  <w:style w:type="character" w:customStyle="1" w:styleId="WW8Num88z4">
    <w:name w:val="WW8Num88z4"/>
    <w:rsid w:val="009E571D"/>
  </w:style>
  <w:style w:type="character" w:customStyle="1" w:styleId="WW8Num88z5">
    <w:name w:val="WW8Num88z5"/>
    <w:rsid w:val="009E571D"/>
  </w:style>
  <w:style w:type="character" w:customStyle="1" w:styleId="WW8Num88z6">
    <w:name w:val="WW8Num88z6"/>
    <w:rsid w:val="009E571D"/>
  </w:style>
  <w:style w:type="character" w:customStyle="1" w:styleId="WW8Num88z7">
    <w:name w:val="WW8Num88z7"/>
    <w:rsid w:val="009E571D"/>
  </w:style>
  <w:style w:type="character" w:customStyle="1" w:styleId="WW8Num88z8">
    <w:name w:val="WW8Num88z8"/>
    <w:rsid w:val="009E571D"/>
  </w:style>
  <w:style w:type="character" w:customStyle="1" w:styleId="WW8Num89z1">
    <w:name w:val="WW8Num89z1"/>
    <w:rsid w:val="009E571D"/>
    <w:rPr>
      <w:rFonts w:ascii="標楷體" w:eastAsia="標楷體" w:hAnsi="標楷體" w:cs="標楷體" w:hint="eastAsia"/>
      <w:i w:val="0"/>
      <w:sz w:val="22"/>
      <w:szCs w:val="24"/>
    </w:rPr>
  </w:style>
  <w:style w:type="character" w:customStyle="1" w:styleId="WW8Num89z2">
    <w:name w:val="WW8Num89z2"/>
    <w:rsid w:val="009E571D"/>
  </w:style>
  <w:style w:type="character" w:customStyle="1" w:styleId="WW8Num89z3">
    <w:name w:val="WW8Num89z3"/>
    <w:rsid w:val="009E571D"/>
  </w:style>
  <w:style w:type="character" w:customStyle="1" w:styleId="WW8Num89z4">
    <w:name w:val="WW8Num89z4"/>
    <w:rsid w:val="009E571D"/>
  </w:style>
  <w:style w:type="character" w:customStyle="1" w:styleId="WW8Num89z5">
    <w:name w:val="WW8Num89z5"/>
    <w:rsid w:val="009E571D"/>
  </w:style>
  <w:style w:type="character" w:customStyle="1" w:styleId="WW8Num89z6">
    <w:name w:val="WW8Num89z6"/>
    <w:rsid w:val="009E571D"/>
  </w:style>
  <w:style w:type="character" w:customStyle="1" w:styleId="WW8Num89z7">
    <w:name w:val="WW8Num89z7"/>
    <w:rsid w:val="009E571D"/>
  </w:style>
  <w:style w:type="character" w:customStyle="1" w:styleId="WW8Num89z8">
    <w:name w:val="WW8Num89z8"/>
    <w:rsid w:val="009E571D"/>
  </w:style>
  <w:style w:type="character" w:customStyle="1" w:styleId="WW8Num90z1">
    <w:name w:val="WW8Num90z1"/>
    <w:rsid w:val="009E571D"/>
  </w:style>
  <w:style w:type="character" w:customStyle="1" w:styleId="WW8Num90z2">
    <w:name w:val="WW8Num90z2"/>
    <w:rsid w:val="009E571D"/>
  </w:style>
  <w:style w:type="character" w:customStyle="1" w:styleId="WW8Num90z3">
    <w:name w:val="WW8Num90z3"/>
    <w:rsid w:val="009E571D"/>
  </w:style>
  <w:style w:type="character" w:customStyle="1" w:styleId="WW8Num90z4">
    <w:name w:val="WW8Num90z4"/>
    <w:rsid w:val="009E571D"/>
  </w:style>
  <w:style w:type="character" w:customStyle="1" w:styleId="WW8Num90z5">
    <w:name w:val="WW8Num90z5"/>
    <w:rsid w:val="009E571D"/>
  </w:style>
  <w:style w:type="character" w:customStyle="1" w:styleId="WW8Num90z6">
    <w:name w:val="WW8Num90z6"/>
    <w:rsid w:val="009E571D"/>
  </w:style>
  <w:style w:type="character" w:customStyle="1" w:styleId="WW8Num90z7">
    <w:name w:val="WW8Num90z7"/>
    <w:rsid w:val="009E571D"/>
  </w:style>
  <w:style w:type="character" w:customStyle="1" w:styleId="WW8Num90z8">
    <w:name w:val="WW8Num90z8"/>
    <w:rsid w:val="009E571D"/>
  </w:style>
  <w:style w:type="character" w:customStyle="1" w:styleId="WW8Num91z1">
    <w:name w:val="WW8Num91z1"/>
    <w:rsid w:val="009E571D"/>
  </w:style>
  <w:style w:type="character" w:customStyle="1" w:styleId="WW8Num91z2">
    <w:name w:val="WW8Num91z2"/>
    <w:rsid w:val="009E571D"/>
  </w:style>
  <w:style w:type="character" w:customStyle="1" w:styleId="WW8Num91z3">
    <w:name w:val="WW8Num91z3"/>
    <w:rsid w:val="009E571D"/>
  </w:style>
  <w:style w:type="character" w:customStyle="1" w:styleId="WW8Num91z4">
    <w:name w:val="WW8Num91z4"/>
    <w:rsid w:val="009E571D"/>
  </w:style>
  <w:style w:type="character" w:customStyle="1" w:styleId="WW8Num91z5">
    <w:name w:val="WW8Num91z5"/>
    <w:rsid w:val="009E571D"/>
  </w:style>
  <w:style w:type="character" w:customStyle="1" w:styleId="WW8Num91z6">
    <w:name w:val="WW8Num91z6"/>
    <w:rsid w:val="009E571D"/>
  </w:style>
  <w:style w:type="character" w:customStyle="1" w:styleId="WW8Num91z7">
    <w:name w:val="WW8Num91z7"/>
    <w:rsid w:val="009E571D"/>
  </w:style>
  <w:style w:type="character" w:customStyle="1" w:styleId="WW8Num91z8">
    <w:name w:val="WW8Num91z8"/>
    <w:rsid w:val="009E571D"/>
  </w:style>
  <w:style w:type="character" w:customStyle="1" w:styleId="WW8Num96z1">
    <w:name w:val="WW8Num96z1"/>
    <w:rsid w:val="009E571D"/>
  </w:style>
  <w:style w:type="character" w:customStyle="1" w:styleId="WW8Num96z2">
    <w:name w:val="WW8Num96z2"/>
    <w:rsid w:val="009E571D"/>
  </w:style>
  <w:style w:type="character" w:customStyle="1" w:styleId="WW8Num96z3">
    <w:name w:val="WW8Num96z3"/>
    <w:rsid w:val="009E571D"/>
  </w:style>
  <w:style w:type="character" w:customStyle="1" w:styleId="WW8Num96z4">
    <w:name w:val="WW8Num96z4"/>
    <w:rsid w:val="009E571D"/>
  </w:style>
  <w:style w:type="character" w:customStyle="1" w:styleId="WW8Num96z5">
    <w:name w:val="WW8Num96z5"/>
    <w:rsid w:val="009E571D"/>
  </w:style>
  <w:style w:type="character" w:customStyle="1" w:styleId="WW8Num96z6">
    <w:name w:val="WW8Num96z6"/>
    <w:rsid w:val="009E571D"/>
  </w:style>
  <w:style w:type="character" w:customStyle="1" w:styleId="WW8Num96z7">
    <w:name w:val="WW8Num96z7"/>
    <w:rsid w:val="009E571D"/>
  </w:style>
  <w:style w:type="character" w:customStyle="1" w:styleId="WW8Num96z8">
    <w:name w:val="WW8Num96z8"/>
    <w:rsid w:val="009E571D"/>
  </w:style>
  <w:style w:type="character" w:customStyle="1" w:styleId="WW8Num98z1">
    <w:name w:val="WW8Num98z1"/>
    <w:rsid w:val="009E571D"/>
  </w:style>
  <w:style w:type="character" w:customStyle="1" w:styleId="WW8Num98z2">
    <w:name w:val="WW8Num98z2"/>
    <w:rsid w:val="009E571D"/>
  </w:style>
  <w:style w:type="character" w:customStyle="1" w:styleId="WW8Num98z3">
    <w:name w:val="WW8Num98z3"/>
    <w:rsid w:val="009E571D"/>
  </w:style>
  <w:style w:type="character" w:customStyle="1" w:styleId="WW8Num98z4">
    <w:name w:val="WW8Num98z4"/>
    <w:rsid w:val="009E571D"/>
  </w:style>
  <w:style w:type="character" w:customStyle="1" w:styleId="WW8Num98z5">
    <w:name w:val="WW8Num98z5"/>
    <w:rsid w:val="009E571D"/>
  </w:style>
  <w:style w:type="character" w:customStyle="1" w:styleId="WW8Num98z6">
    <w:name w:val="WW8Num98z6"/>
    <w:rsid w:val="009E571D"/>
  </w:style>
  <w:style w:type="character" w:customStyle="1" w:styleId="WW8Num98z7">
    <w:name w:val="WW8Num98z7"/>
    <w:rsid w:val="009E571D"/>
  </w:style>
  <w:style w:type="character" w:customStyle="1" w:styleId="WW8Num98z8">
    <w:name w:val="WW8Num98z8"/>
    <w:rsid w:val="009E571D"/>
  </w:style>
  <w:style w:type="character" w:customStyle="1" w:styleId="WW8Num99z1">
    <w:name w:val="WW8Num99z1"/>
    <w:rsid w:val="009E571D"/>
    <w:rPr>
      <w:rFonts w:ascii="標楷體" w:eastAsia="標楷體" w:hAnsi="標楷體" w:cs="Times New Roman"/>
    </w:rPr>
  </w:style>
  <w:style w:type="character" w:customStyle="1" w:styleId="WW8Num99z2">
    <w:name w:val="WW8Num99z2"/>
    <w:rsid w:val="009E571D"/>
    <w:rPr>
      <w:rFonts w:ascii="標楷體" w:eastAsia="標楷體" w:hAnsi="標楷體" w:cs="標楷體" w:hint="eastAsia"/>
      <w:sz w:val="24"/>
      <w:szCs w:val="24"/>
    </w:rPr>
  </w:style>
  <w:style w:type="character" w:customStyle="1" w:styleId="WW8Num101z1">
    <w:name w:val="WW8Num101z1"/>
    <w:rsid w:val="009E571D"/>
  </w:style>
  <w:style w:type="character" w:customStyle="1" w:styleId="WW8Num101z2">
    <w:name w:val="WW8Num101z2"/>
    <w:rsid w:val="009E571D"/>
  </w:style>
  <w:style w:type="character" w:customStyle="1" w:styleId="WW8Num101z3">
    <w:name w:val="WW8Num101z3"/>
    <w:rsid w:val="009E571D"/>
  </w:style>
  <w:style w:type="character" w:customStyle="1" w:styleId="WW8Num101z4">
    <w:name w:val="WW8Num101z4"/>
    <w:rsid w:val="009E571D"/>
  </w:style>
  <w:style w:type="character" w:customStyle="1" w:styleId="WW8Num101z5">
    <w:name w:val="WW8Num101z5"/>
    <w:rsid w:val="009E571D"/>
  </w:style>
  <w:style w:type="character" w:customStyle="1" w:styleId="WW8Num101z6">
    <w:name w:val="WW8Num101z6"/>
    <w:rsid w:val="009E571D"/>
  </w:style>
  <w:style w:type="character" w:customStyle="1" w:styleId="WW8Num101z7">
    <w:name w:val="WW8Num101z7"/>
    <w:rsid w:val="009E571D"/>
  </w:style>
  <w:style w:type="character" w:customStyle="1" w:styleId="WW8Num101z8">
    <w:name w:val="WW8Num101z8"/>
    <w:rsid w:val="009E571D"/>
  </w:style>
  <w:style w:type="character" w:customStyle="1" w:styleId="WW8Num102z1">
    <w:name w:val="WW8Num102z1"/>
    <w:rsid w:val="009E571D"/>
  </w:style>
  <w:style w:type="character" w:customStyle="1" w:styleId="WW8Num102z2">
    <w:name w:val="WW8Num102z2"/>
    <w:rsid w:val="009E571D"/>
  </w:style>
  <w:style w:type="character" w:customStyle="1" w:styleId="WW8Num102z3">
    <w:name w:val="WW8Num102z3"/>
    <w:rsid w:val="009E571D"/>
  </w:style>
  <w:style w:type="character" w:customStyle="1" w:styleId="WW8Num102z4">
    <w:name w:val="WW8Num102z4"/>
    <w:rsid w:val="009E571D"/>
  </w:style>
  <w:style w:type="character" w:customStyle="1" w:styleId="WW8Num102z5">
    <w:name w:val="WW8Num102z5"/>
    <w:rsid w:val="009E571D"/>
  </w:style>
  <w:style w:type="character" w:customStyle="1" w:styleId="WW8Num102z6">
    <w:name w:val="WW8Num102z6"/>
    <w:rsid w:val="009E571D"/>
  </w:style>
  <w:style w:type="character" w:customStyle="1" w:styleId="WW8Num102z7">
    <w:name w:val="WW8Num102z7"/>
    <w:rsid w:val="009E571D"/>
  </w:style>
  <w:style w:type="character" w:customStyle="1" w:styleId="WW8Num102z8">
    <w:name w:val="WW8Num102z8"/>
    <w:rsid w:val="009E571D"/>
  </w:style>
  <w:style w:type="character" w:customStyle="1" w:styleId="WW8Num104z4">
    <w:name w:val="WW8Num104z4"/>
    <w:rsid w:val="009E571D"/>
  </w:style>
  <w:style w:type="character" w:customStyle="1" w:styleId="WW8Num105z1">
    <w:name w:val="WW8Num105z1"/>
    <w:rsid w:val="009E571D"/>
  </w:style>
  <w:style w:type="character" w:customStyle="1" w:styleId="WW8Num105z2">
    <w:name w:val="WW8Num105z2"/>
    <w:rsid w:val="009E571D"/>
  </w:style>
  <w:style w:type="character" w:customStyle="1" w:styleId="WW8Num105z3">
    <w:name w:val="WW8Num105z3"/>
    <w:rsid w:val="009E571D"/>
  </w:style>
  <w:style w:type="character" w:customStyle="1" w:styleId="WW8Num105z4">
    <w:name w:val="WW8Num105z4"/>
    <w:rsid w:val="009E571D"/>
  </w:style>
  <w:style w:type="character" w:customStyle="1" w:styleId="WW8Num105z5">
    <w:name w:val="WW8Num105z5"/>
    <w:rsid w:val="009E571D"/>
  </w:style>
  <w:style w:type="character" w:customStyle="1" w:styleId="WW8Num105z6">
    <w:name w:val="WW8Num105z6"/>
    <w:rsid w:val="009E571D"/>
  </w:style>
  <w:style w:type="character" w:customStyle="1" w:styleId="WW8Num105z7">
    <w:name w:val="WW8Num105z7"/>
    <w:rsid w:val="009E571D"/>
  </w:style>
  <w:style w:type="character" w:customStyle="1" w:styleId="WW8Num105z8">
    <w:name w:val="WW8Num105z8"/>
    <w:rsid w:val="009E571D"/>
  </w:style>
  <w:style w:type="character" w:customStyle="1" w:styleId="WW8Num106z1">
    <w:name w:val="WW8Num106z1"/>
    <w:rsid w:val="009E571D"/>
  </w:style>
  <w:style w:type="character" w:customStyle="1" w:styleId="WW8Num106z2">
    <w:name w:val="WW8Num106z2"/>
    <w:rsid w:val="009E571D"/>
  </w:style>
  <w:style w:type="character" w:customStyle="1" w:styleId="WW8Num106z3">
    <w:name w:val="WW8Num106z3"/>
    <w:rsid w:val="009E571D"/>
  </w:style>
  <w:style w:type="character" w:customStyle="1" w:styleId="WW8Num106z4">
    <w:name w:val="WW8Num106z4"/>
    <w:rsid w:val="009E571D"/>
  </w:style>
  <w:style w:type="character" w:customStyle="1" w:styleId="WW8Num106z5">
    <w:name w:val="WW8Num106z5"/>
    <w:rsid w:val="009E571D"/>
  </w:style>
  <w:style w:type="character" w:customStyle="1" w:styleId="WW8Num106z6">
    <w:name w:val="WW8Num106z6"/>
    <w:rsid w:val="009E571D"/>
  </w:style>
  <w:style w:type="character" w:customStyle="1" w:styleId="WW8Num106z7">
    <w:name w:val="WW8Num106z7"/>
    <w:rsid w:val="009E571D"/>
  </w:style>
  <w:style w:type="character" w:customStyle="1" w:styleId="WW8Num106z8">
    <w:name w:val="WW8Num106z8"/>
    <w:rsid w:val="009E571D"/>
  </w:style>
  <w:style w:type="character" w:customStyle="1" w:styleId="WW8Num107z2">
    <w:name w:val="WW8Num107z2"/>
    <w:rsid w:val="009E571D"/>
    <w:rPr>
      <w:rFonts w:ascii="Wingdings" w:hAnsi="Wingdings" w:cs="Wingdings" w:hint="default"/>
    </w:rPr>
  </w:style>
  <w:style w:type="character" w:customStyle="1" w:styleId="WW8Num107z3">
    <w:name w:val="WW8Num107z3"/>
    <w:rsid w:val="009E571D"/>
  </w:style>
  <w:style w:type="character" w:customStyle="1" w:styleId="WW8Num107z4">
    <w:name w:val="WW8Num107z4"/>
    <w:rsid w:val="009E571D"/>
  </w:style>
  <w:style w:type="character" w:customStyle="1" w:styleId="WW8Num107z5">
    <w:name w:val="WW8Num107z5"/>
    <w:rsid w:val="009E571D"/>
  </w:style>
  <w:style w:type="character" w:customStyle="1" w:styleId="WW8Num107z6">
    <w:name w:val="WW8Num107z6"/>
    <w:rsid w:val="009E571D"/>
  </w:style>
  <w:style w:type="character" w:customStyle="1" w:styleId="WW8Num107z7">
    <w:name w:val="WW8Num107z7"/>
    <w:rsid w:val="009E571D"/>
  </w:style>
  <w:style w:type="character" w:customStyle="1" w:styleId="WW8Num107z8">
    <w:name w:val="WW8Num107z8"/>
    <w:rsid w:val="009E571D"/>
  </w:style>
  <w:style w:type="character" w:customStyle="1" w:styleId="WW8Num108z1">
    <w:name w:val="WW8Num108z1"/>
    <w:rsid w:val="009E571D"/>
  </w:style>
  <w:style w:type="character" w:customStyle="1" w:styleId="WW8Num108z2">
    <w:name w:val="WW8Num108z2"/>
    <w:rsid w:val="009E571D"/>
  </w:style>
  <w:style w:type="character" w:customStyle="1" w:styleId="WW8Num108z3">
    <w:name w:val="WW8Num108z3"/>
    <w:rsid w:val="009E571D"/>
  </w:style>
  <w:style w:type="character" w:customStyle="1" w:styleId="WW8Num108z4">
    <w:name w:val="WW8Num108z4"/>
    <w:rsid w:val="009E571D"/>
  </w:style>
  <w:style w:type="character" w:customStyle="1" w:styleId="WW8Num108z5">
    <w:name w:val="WW8Num108z5"/>
    <w:rsid w:val="009E571D"/>
  </w:style>
  <w:style w:type="character" w:customStyle="1" w:styleId="WW8Num108z6">
    <w:name w:val="WW8Num108z6"/>
    <w:rsid w:val="009E571D"/>
  </w:style>
  <w:style w:type="character" w:customStyle="1" w:styleId="WW8Num108z7">
    <w:name w:val="WW8Num108z7"/>
    <w:rsid w:val="009E571D"/>
  </w:style>
  <w:style w:type="character" w:customStyle="1" w:styleId="WW8Num108z8">
    <w:name w:val="WW8Num108z8"/>
    <w:rsid w:val="009E571D"/>
  </w:style>
  <w:style w:type="character" w:customStyle="1" w:styleId="WW8Num109z1">
    <w:name w:val="WW8Num109z1"/>
    <w:rsid w:val="009E571D"/>
  </w:style>
  <w:style w:type="character" w:customStyle="1" w:styleId="WW8Num109z2">
    <w:name w:val="WW8Num109z2"/>
    <w:rsid w:val="009E571D"/>
  </w:style>
  <w:style w:type="character" w:customStyle="1" w:styleId="WW8Num109z3">
    <w:name w:val="WW8Num109z3"/>
    <w:rsid w:val="009E571D"/>
  </w:style>
  <w:style w:type="character" w:customStyle="1" w:styleId="WW8Num109z4">
    <w:name w:val="WW8Num109z4"/>
    <w:rsid w:val="009E571D"/>
  </w:style>
  <w:style w:type="character" w:customStyle="1" w:styleId="WW8Num109z5">
    <w:name w:val="WW8Num109z5"/>
    <w:rsid w:val="009E571D"/>
  </w:style>
  <w:style w:type="character" w:customStyle="1" w:styleId="WW8Num109z6">
    <w:name w:val="WW8Num109z6"/>
    <w:rsid w:val="009E571D"/>
  </w:style>
  <w:style w:type="character" w:customStyle="1" w:styleId="WW8Num109z7">
    <w:name w:val="WW8Num109z7"/>
    <w:rsid w:val="009E571D"/>
  </w:style>
  <w:style w:type="character" w:customStyle="1" w:styleId="WW8Num109z8">
    <w:name w:val="WW8Num109z8"/>
    <w:rsid w:val="009E571D"/>
  </w:style>
  <w:style w:type="character" w:customStyle="1" w:styleId="WW8Num110z1">
    <w:name w:val="WW8Num110z1"/>
    <w:rsid w:val="009E571D"/>
    <w:rPr>
      <w:rFonts w:hint="default"/>
      <w:u w:val="none"/>
    </w:rPr>
  </w:style>
  <w:style w:type="character" w:customStyle="1" w:styleId="WW8Num110z2">
    <w:name w:val="WW8Num110z2"/>
    <w:rsid w:val="009E571D"/>
    <w:rPr>
      <w:rFonts w:hint="eastAsia"/>
    </w:rPr>
  </w:style>
  <w:style w:type="character" w:customStyle="1" w:styleId="WW8Num110z3">
    <w:name w:val="WW8Num110z3"/>
    <w:rsid w:val="009E571D"/>
  </w:style>
  <w:style w:type="character" w:customStyle="1" w:styleId="WW8Num110z4">
    <w:name w:val="WW8Num110z4"/>
    <w:rsid w:val="009E571D"/>
  </w:style>
  <w:style w:type="character" w:customStyle="1" w:styleId="WW8Num110z5">
    <w:name w:val="WW8Num110z5"/>
    <w:rsid w:val="009E571D"/>
  </w:style>
  <w:style w:type="character" w:customStyle="1" w:styleId="WW8Num110z6">
    <w:name w:val="WW8Num110z6"/>
    <w:rsid w:val="009E571D"/>
  </w:style>
  <w:style w:type="character" w:customStyle="1" w:styleId="WW8Num110z7">
    <w:name w:val="WW8Num110z7"/>
    <w:rsid w:val="009E571D"/>
  </w:style>
  <w:style w:type="character" w:customStyle="1" w:styleId="WW8Num110z8">
    <w:name w:val="WW8Num110z8"/>
    <w:rsid w:val="009E571D"/>
  </w:style>
  <w:style w:type="character" w:customStyle="1" w:styleId="WW8Num111z1">
    <w:name w:val="WW8Num111z1"/>
    <w:rsid w:val="009E571D"/>
  </w:style>
  <w:style w:type="character" w:customStyle="1" w:styleId="WW8Num111z2">
    <w:name w:val="WW8Num111z2"/>
    <w:rsid w:val="009E571D"/>
  </w:style>
  <w:style w:type="character" w:customStyle="1" w:styleId="WW8Num111z3">
    <w:name w:val="WW8Num111z3"/>
    <w:rsid w:val="009E571D"/>
  </w:style>
  <w:style w:type="character" w:customStyle="1" w:styleId="WW8Num111z4">
    <w:name w:val="WW8Num111z4"/>
    <w:rsid w:val="009E571D"/>
  </w:style>
  <w:style w:type="character" w:customStyle="1" w:styleId="WW8Num111z5">
    <w:name w:val="WW8Num111z5"/>
    <w:rsid w:val="009E571D"/>
  </w:style>
  <w:style w:type="character" w:customStyle="1" w:styleId="WW8Num111z6">
    <w:name w:val="WW8Num111z6"/>
    <w:rsid w:val="009E571D"/>
  </w:style>
  <w:style w:type="character" w:customStyle="1" w:styleId="WW8Num111z7">
    <w:name w:val="WW8Num111z7"/>
    <w:rsid w:val="009E571D"/>
  </w:style>
  <w:style w:type="character" w:customStyle="1" w:styleId="WW8Num111z8">
    <w:name w:val="WW8Num111z8"/>
    <w:rsid w:val="009E571D"/>
  </w:style>
  <w:style w:type="character" w:customStyle="1" w:styleId="WW8Num112z3">
    <w:name w:val="WW8Num112z3"/>
    <w:rsid w:val="009E571D"/>
  </w:style>
  <w:style w:type="character" w:customStyle="1" w:styleId="WW8Num112z4">
    <w:name w:val="WW8Num112z4"/>
    <w:rsid w:val="009E571D"/>
  </w:style>
  <w:style w:type="character" w:customStyle="1" w:styleId="WW8Num112z5">
    <w:name w:val="WW8Num112z5"/>
    <w:rsid w:val="009E571D"/>
  </w:style>
  <w:style w:type="character" w:customStyle="1" w:styleId="WW8Num112z6">
    <w:name w:val="WW8Num112z6"/>
    <w:rsid w:val="009E571D"/>
  </w:style>
  <w:style w:type="character" w:customStyle="1" w:styleId="WW8Num112z7">
    <w:name w:val="WW8Num112z7"/>
    <w:rsid w:val="009E571D"/>
  </w:style>
  <w:style w:type="character" w:customStyle="1" w:styleId="WW8Num112z8">
    <w:name w:val="WW8Num112z8"/>
    <w:rsid w:val="009E571D"/>
  </w:style>
  <w:style w:type="character" w:customStyle="1" w:styleId="WW8Num113z1">
    <w:name w:val="WW8Num113z1"/>
    <w:rsid w:val="009E571D"/>
  </w:style>
  <w:style w:type="character" w:customStyle="1" w:styleId="WW8Num113z2">
    <w:name w:val="WW8Num113z2"/>
    <w:rsid w:val="009E571D"/>
  </w:style>
  <w:style w:type="character" w:customStyle="1" w:styleId="WW8Num113z3">
    <w:name w:val="WW8Num113z3"/>
    <w:rsid w:val="009E571D"/>
  </w:style>
  <w:style w:type="character" w:customStyle="1" w:styleId="WW8Num113z4">
    <w:name w:val="WW8Num113z4"/>
    <w:rsid w:val="009E571D"/>
  </w:style>
  <w:style w:type="character" w:customStyle="1" w:styleId="WW8Num113z5">
    <w:name w:val="WW8Num113z5"/>
    <w:rsid w:val="009E571D"/>
  </w:style>
  <w:style w:type="character" w:customStyle="1" w:styleId="WW8Num113z6">
    <w:name w:val="WW8Num113z6"/>
    <w:rsid w:val="009E571D"/>
  </w:style>
  <w:style w:type="character" w:customStyle="1" w:styleId="WW8Num113z7">
    <w:name w:val="WW8Num113z7"/>
    <w:rsid w:val="009E571D"/>
  </w:style>
  <w:style w:type="character" w:customStyle="1" w:styleId="WW8Num113z8">
    <w:name w:val="WW8Num113z8"/>
    <w:rsid w:val="009E571D"/>
  </w:style>
  <w:style w:type="character" w:customStyle="1" w:styleId="WW8Num114z1">
    <w:name w:val="WW8Num114z1"/>
    <w:rsid w:val="009E571D"/>
  </w:style>
  <w:style w:type="character" w:customStyle="1" w:styleId="WW8Num114z2">
    <w:name w:val="WW8Num114z2"/>
    <w:rsid w:val="009E571D"/>
    <w:rPr>
      <w:rFonts w:hint="eastAsia"/>
    </w:rPr>
  </w:style>
  <w:style w:type="character" w:customStyle="1" w:styleId="WW8Num114z3">
    <w:name w:val="WW8Num114z3"/>
    <w:rsid w:val="009E571D"/>
  </w:style>
  <w:style w:type="character" w:customStyle="1" w:styleId="WW8Num114z5">
    <w:name w:val="WW8Num114z5"/>
    <w:rsid w:val="009E571D"/>
  </w:style>
  <w:style w:type="character" w:customStyle="1" w:styleId="WW8Num114z6">
    <w:name w:val="WW8Num114z6"/>
    <w:rsid w:val="009E571D"/>
  </w:style>
  <w:style w:type="character" w:customStyle="1" w:styleId="WW8Num114z7">
    <w:name w:val="WW8Num114z7"/>
    <w:rsid w:val="009E571D"/>
  </w:style>
  <w:style w:type="character" w:customStyle="1" w:styleId="WW8Num114z8">
    <w:name w:val="WW8Num114z8"/>
    <w:rsid w:val="009E571D"/>
  </w:style>
  <w:style w:type="character" w:customStyle="1" w:styleId="WW8Num115z1">
    <w:name w:val="WW8Num115z1"/>
    <w:rsid w:val="009E571D"/>
  </w:style>
  <w:style w:type="character" w:customStyle="1" w:styleId="WW8Num115z2">
    <w:name w:val="WW8Num115z2"/>
    <w:rsid w:val="009E571D"/>
  </w:style>
  <w:style w:type="character" w:customStyle="1" w:styleId="WW8Num115z3">
    <w:name w:val="WW8Num115z3"/>
    <w:rsid w:val="009E571D"/>
  </w:style>
  <w:style w:type="character" w:customStyle="1" w:styleId="WW8Num115z4">
    <w:name w:val="WW8Num115z4"/>
    <w:rsid w:val="009E571D"/>
  </w:style>
  <w:style w:type="character" w:customStyle="1" w:styleId="WW8Num115z5">
    <w:name w:val="WW8Num115z5"/>
    <w:rsid w:val="009E571D"/>
  </w:style>
  <w:style w:type="character" w:customStyle="1" w:styleId="WW8Num115z6">
    <w:name w:val="WW8Num115z6"/>
    <w:rsid w:val="009E571D"/>
  </w:style>
  <w:style w:type="character" w:customStyle="1" w:styleId="WW8Num115z7">
    <w:name w:val="WW8Num115z7"/>
    <w:rsid w:val="009E571D"/>
  </w:style>
  <w:style w:type="character" w:customStyle="1" w:styleId="WW8Num115z8">
    <w:name w:val="WW8Num115z8"/>
    <w:rsid w:val="009E571D"/>
  </w:style>
  <w:style w:type="character" w:customStyle="1" w:styleId="WW8Num118z1">
    <w:name w:val="WW8Num118z1"/>
    <w:rsid w:val="009E571D"/>
  </w:style>
  <w:style w:type="character" w:customStyle="1" w:styleId="WW8Num118z2">
    <w:name w:val="WW8Num118z2"/>
    <w:rsid w:val="009E571D"/>
  </w:style>
  <w:style w:type="character" w:customStyle="1" w:styleId="WW8Num118z3">
    <w:name w:val="WW8Num118z3"/>
    <w:rsid w:val="009E571D"/>
  </w:style>
  <w:style w:type="character" w:customStyle="1" w:styleId="WW8Num118z4">
    <w:name w:val="WW8Num118z4"/>
    <w:rsid w:val="009E571D"/>
  </w:style>
  <w:style w:type="character" w:customStyle="1" w:styleId="WW8Num118z5">
    <w:name w:val="WW8Num118z5"/>
    <w:rsid w:val="009E571D"/>
  </w:style>
  <w:style w:type="character" w:customStyle="1" w:styleId="WW8Num118z6">
    <w:name w:val="WW8Num118z6"/>
    <w:rsid w:val="009E571D"/>
  </w:style>
  <w:style w:type="character" w:customStyle="1" w:styleId="WW8Num118z7">
    <w:name w:val="WW8Num118z7"/>
    <w:rsid w:val="009E571D"/>
  </w:style>
  <w:style w:type="character" w:customStyle="1" w:styleId="WW8Num118z8">
    <w:name w:val="WW8Num118z8"/>
    <w:rsid w:val="009E571D"/>
  </w:style>
  <w:style w:type="character" w:customStyle="1" w:styleId="WW8Num120z1">
    <w:name w:val="WW8Num120z1"/>
    <w:rsid w:val="009E571D"/>
  </w:style>
  <w:style w:type="character" w:customStyle="1" w:styleId="WW8Num120z2">
    <w:name w:val="WW8Num120z2"/>
    <w:rsid w:val="009E571D"/>
  </w:style>
  <w:style w:type="character" w:customStyle="1" w:styleId="WW8Num120z3">
    <w:name w:val="WW8Num120z3"/>
    <w:rsid w:val="009E571D"/>
  </w:style>
  <w:style w:type="character" w:customStyle="1" w:styleId="WW8Num120z4">
    <w:name w:val="WW8Num120z4"/>
    <w:rsid w:val="009E571D"/>
  </w:style>
  <w:style w:type="character" w:customStyle="1" w:styleId="WW8Num120z5">
    <w:name w:val="WW8Num120z5"/>
    <w:rsid w:val="009E571D"/>
  </w:style>
  <w:style w:type="character" w:customStyle="1" w:styleId="WW8Num120z6">
    <w:name w:val="WW8Num120z6"/>
    <w:rsid w:val="009E571D"/>
  </w:style>
  <w:style w:type="character" w:customStyle="1" w:styleId="WW8Num120z7">
    <w:name w:val="WW8Num120z7"/>
    <w:rsid w:val="009E571D"/>
  </w:style>
  <w:style w:type="character" w:customStyle="1" w:styleId="WW8Num120z8">
    <w:name w:val="WW8Num120z8"/>
    <w:rsid w:val="009E571D"/>
  </w:style>
  <w:style w:type="character" w:customStyle="1" w:styleId="WW8Num122z1">
    <w:name w:val="WW8Num122z1"/>
    <w:rsid w:val="009E571D"/>
  </w:style>
  <w:style w:type="character" w:customStyle="1" w:styleId="WW8Num122z2">
    <w:name w:val="WW8Num122z2"/>
    <w:rsid w:val="009E571D"/>
  </w:style>
  <w:style w:type="character" w:customStyle="1" w:styleId="WW8Num122z3">
    <w:name w:val="WW8Num122z3"/>
    <w:rsid w:val="009E571D"/>
  </w:style>
  <w:style w:type="character" w:customStyle="1" w:styleId="WW8Num122z4">
    <w:name w:val="WW8Num122z4"/>
    <w:rsid w:val="009E571D"/>
  </w:style>
  <w:style w:type="character" w:customStyle="1" w:styleId="WW8Num122z5">
    <w:name w:val="WW8Num122z5"/>
    <w:rsid w:val="009E571D"/>
  </w:style>
  <w:style w:type="character" w:customStyle="1" w:styleId="WW8Num122z6">
    <w:name w:val="WW8Num122z6"/>
    <w:rsid w:val="009E571D"/>
  </w:style>
  <w:style w:type="character" w:customStyle="1" w:styleId="WW8Num122z7">
    <w:name w:val="WW8Num122z7"/>
    <w:rsid w:val="009E571D"/>
  </w:style>
  <w:style w:type="character" w:customStyle="1" w:styleId="WW8Num122z8">
    <w:name w:val="WW8Num122z8"/>
    <w:rsid w:val="009E571D"/>
  </w:style>
  <w:style w:type="character" w:customStyle="1" w:styleId="WW8Num123z1">
    <w:name w:val="WW8Num123z1"/>
    <w:rsid w:val="009E571D"/>
    <w:rPr>
      <w:rFonts w:ascii="標楷體" w:eastAsia="標楷體" w:hAnsi="標楷體" w:cs="Times New Roman"/>
    </w:rPr>
  </w:style>
  <w:style w:type="character" w:customStyle="1" w:styleId="WW8Num123z2">
    <w:name w:val="WW8Num123z2"/>
    <w:rsid w:val="009E571D"/>
    <w:rPr>
      <w:rFonts w:ascii="標楷體" w:eastAsia="標楷體" w:hAnsi="標楷體" w:cs="標楷體" w:hint="eastAsia"/>
      <w:sz w:val="24"/>
      <w:szCs w:val="24"/>
    </w:rPr>
  </w:style>
  <w:style w:type="character" w:customStyle="1" w:styleId="WW8Num124z1">
    <w:name w:val="WW8Num124z1"/>
    <w:rsid w:val="009E571D"/>
  </w:style>
  <w:style w:type="character" w:customStyle="1" w:styleId="WW8Num124z2">
    <w:name w:val="WW8Num124z2"/>
    <w:rsid w:val="009E571D"/>
  </w:style>
  <w:style w:type="character" w:customStyle="1" w:styleId="WW8Num124z3">
    <w:name w:val="WW8Num124z3"/>
    <w:rsid w:val="009E571D"/>
  </w:style>
  <w:style w:type="character" w:customStyle="1" w:styleId="WW8Num124z4">
    <w:name w:val="WW8Num124z4"/>
    <w:rsid w:val="009E571D"/>
  </w:style>
  <w:style w:type="character" w:customStyle="1" w:styleId="WW8Num124z5">
    <w:name w:val="WW8Num124z5"/>
    <w:rsid w:val="009E571D"/>
  </w:style>
  <w:style w:type="character" w:customStyle="1" w:styleId="WW8Num124z6">
    <w:name w:val="WW8Num124z6"/>
    <w:rsid w:val="009E571D"/>
  </w:style>
  <w:style w:type="character" w:customStyle="1" w:styleId="WW8Num124z7">
    <w:name w:val="WW8Num124z7"/>
    <w:rsid w:val="009E571D"/>
  </w:style>
  <w:style w:type="character" w:customStyle="1" w:styleId="WW8Num124z8">
    <w:name w:val="WW8Num124z8"/>
    <w:rsid w:val="009E571D"/>
  </w:style>
  <w:style w:type="character" w:customStyle="1" w:styleId="WW8Num125z1">
    <w:name w:val="WW8Num125z1"/>
    <w:rsid w:val="009E571D"/>
  </w:style>
  <w:style w:type="character" w:customStyle="1" w:styleId="WW8Num125z2">
    <w:name w:val="WW8Num125z2"/>
    <w:rsid w:val="009E571D"/>
  </w:style>
  <w:style w:type="character" w:customStyle="1" w:styleId="WW8Num125z3">
    <w:name w:val="WW8Num125z3"/>
    <w:rsid w:val="009E571D"/>
  </w:style>
  <w:style w:type="character" w:customStyle="1" w:styleId="WW8Num125z4">
    <w:name w:val="WW8Num125z4"/>
    <w:rsid w:val="009E571D"/>
  </w:style>
  <w:style w:type="character" w:customStyle="1" w:styleId="WW8Num125z5">
    <w:name w:val="WW8Num125z5"/>
    <w:rsid w:val="009E571D"/>
  </w:style>
  <w:style w:type="character" w:customStyle="1" w:styleId="WW8Num125z6">
    <w:name w:val="WW8Num125z6"/>
    <w:rsid w:val="009E571D"/>
  </w:style>
  <w:style w:type="character" w:customStyle="1" w:styleId="WW8Num125z7">
    <w:name w:val="WW8Num125z7"/>
    <w:rsid w:val="009E571D"/>
  </w:style>
  <w:style w:type="character" w:customStyle="1" w:styleId="WW8Num125z8">
    <w:name w:val="WW8Num125z8"/>
    <w:rsid w:val="009E571D"/>
  </w:style>
  <w:style w:type="character" w:customStyle="1" w:styleId="WW8Num128z1">
    <w:name w:val="WW8Num128z1"/>
    <w:rsid w:val="009E571D"/>
    <w:rPr>
      <w:rFonts w:ascii="標楷體" w:eastAsia="標楷體" w:hAnsi="標楷體" w:cs="Times New Roman"/>
    </w:rPr>
  </w:style>
  <w:style w:type="character" w:customStyle="1" w:styleId="WW8Num129z3">
    <w:name w:val="WW8Num129z3"/>
    <w:rsid w:val="009E571D"/>
  </w:style>
  <w:style w:type="character" w:customStyle="1" w:styleId="WW8Num129z4">
    <w:name w:val="WW8Num129z4"/>
    <w:rsid w:val="009E571D"/>
  </w:style>
  <w:style w:type="character" w:customStyle="1" w:styleId="WW8Num129z5">
    <w:name w:val="WW8Num129z5"/>
    <w:rsid w:val="009E571D"/>
  </w:style>
  <w:style w:type="character" w:customStyle="1" w:styleId="WW8Num129z6">
    <w:name w:val="WW8Num129z6"/>
    <w:rsid w:val="009E571D"/>
  </w:style>
  <w:style w:type="character" w:customStyle="1" w:styleId="WW8Num129z7">
    <w:name w:val="WW8Num129z7"/>
    <w:rsid w:val="009E571D"/>
  </w:style>
  <w:style w:type="character" w:customStyle="1" w:styleId="WW8Num129z8">
    <w:name w:val="WW8Num129z8"/>
    <w:rsid w:val="009E571D"/>
  </w:style>
  <w:style w:type="character" w:customStyle="1" w:styleId="WW8Num130z3">
    <w:name w:val="WW8Num130z3"/>
    <w:rsid w:val="009E571D"/>
  </w:style>
  <w:style w:type="character" w:customStyle="1" w:styleId="WW8Num130z4">
    <w:name w:val="WW8Num130z4"/>
    <w:rsid w:val="009E571D"/>
  </w:style>
  <w:style w:type="character" w:customStyle="1" w:styleId="WW8Num130z5">
    <w:name w:val="WW8Num130z5"/>
    <w:rsid w:val="009E571D"/>
  </w:style>
  <w:style w:type="character" w:customStyle="1" w:styleId="WW8Num130z6">
    <w:name w:val="WW8Num130z6"/>
    <w:rsid w:val="009E571D"/>
  </w:style>
  <w:style w:type="character" w:customStyle="1" w:styleId="WW8Num130z7">
    <w:name w:val="WW8Num130z7"/>
    <w:rsid w:val="009E571D"/>
  </w:style>
  <w:style w:type="character" w:customStyle="1" w:styleId="WW8Num130z8">
    <w:name w:val="WW8Num130z8"/>
    <w:rsid w:val="009E571D"/>
  </w:style>
  <w:style w:type="character" w:customStyle="1" w:styleId="WW8Num131z3">
    <w:name w:val="WW8Num131z3"/>
    <w:rsid w:val="009E571D"/>
  </w:style>
  <w:style w:type="character" w:customStyle="1" w:styleId="WW8Num131z4">
    <w:name w:val="WW8Num131z4"/>
    <w:rsid w:val="009E571D"/>
  </w:style>
  <w:style w:type="character" w:customStyle="1" w:styleId="WW8Num131z5">
    <w:name w:val="WW8Num131z5"/>
    <w:rsid w:val="009E571D"/>
  </w:style>
  <w:style w:type="character" w:customStyle="1" w:styleId="WW8Num131z6">
    <w:name w:val="WW8Num131z6"/>
    <w:rsid w:val="009E571D"/>
  </w:style>
  <w:style w:type="character" w:customStyle="1" w:styleId="WW8Num131z7">
    <w:name w:val="WW8Num131z7"/>
    <w:rsid w:val="009E571D"/>
  </w:style>
  <w:style w:type="character" w:customStyle="1" w:styleId="WW8Num131z8">
    <w:name w:val="WW8Num131z8"/>
    <w:rsid w:val="009E571D"/>
  </w:style>
  <w:style w:type="character" w:styleId="afff">
    <w:name w:val="annotation reference"/>
    <w:rsid w:val="009E571D"/>
    <w:rPr>
      <w:sz w:val="18"/>
      <w:szCs w:val="18"/>
    </w:rPr>
  </w:style>
  <w:style w:type="character" w:customStyle="1" w:styleId="1f4">
    <w:name w:val="註解方塊文字 字元1"/>
    <w:uiPriority w:val="99"/>
    <w:rsid w:val="009E571D"/>
    <w:rPr>
      <w:rFonts w:ascii="Cambria" w:eastAsia="新細明體" w:hAnsi="Cambria" w:cs="Times New Roman"/>
      <w:sz w:val="18"/>
      <w:szCs w:val="18"/>
    </w:rPr>
  </w:style>
  <w:style w:type="character" w:customStyle="1" w:styleId="afff0">
    <w:name w:val="日期 字元"/>
    <w:qFormat/>
    <w:rsid w:val="009E571D"/>
    <w:rPr>
      <w:rFonts w:ascii="Times New Roman" w:hAnsi="Times New Roman" w:cs="Times New Roman"/>
      <w:szCs w:val="24"/>
      <w:lang w:val="x-none"/>
    </w:rPr>
  </w:style>
  <w:style w:type="character" w:customStyle="1" w:styleId="bbstitle">
    <w:name w:val="bbs_title"/>
    <w:basedOn w:val="ac"/>
    <w:rsid w:val="009E571D"/>
  </w:style>
  <w:style w:type="character" w:customStyle="1" w:styleId="afff1">
    <w:name w:val="註釋標題 字元"/>
    <w:rsid w:val="009E571D"/>
    <w:rPr>
      <w:rFonts w:ascii="標楷體" w:eastAsia="標楷體" w:hAnsi="標楷體" w:cs="Times New Roman"/>
      <w:szCs w:val="24"/>
      <w:lang w:val="x-none"/>
    </w:rPr>
  </w:style>
  <w:style w:type="character" w:customStyle="1" w:styleId="text1">
    <w:name w:val="text1"/>
    <w:rsid w:val="009E571D"/>
    <w:rPr>
      <w:rFonts w:ascii="Arial" w:hAnsi="Arial" w:cs="Arial" w:hint="default"/>
      <w:sz w:val="18"/>
      <w:szCs w:val="18"/>
    </w:rPr>
  </w:style>
  <w:style w:type="character" w:customStyle="1" w:styleId="afff2">
    <w:name w:val="標題 字元"/>
    <w:qFormat/>
    <w:rsid w:val="009E571D"/>
    <w:rPr>
      <w:rFonts w:ascii="Arial" w:eastAsia="標楷體" w:hAnsi="Arial" w:cs="Arial"/>
      <w:sz w:val="32"/>
      <w:szCs w:val="24"/>
      <w:lang w:val="x-none"/>
    </w:rPr>
  </w:style>
  <w:style w:type="character" w:customStyle="1" w:styleId="postbody">
    <w:name w:val="postbody"/>
    <w:basedOn w:val="ac"/>
    <w:rsid w:val="009E571D"/>
  </w:style>
  <w:style w:type="character" w:customStyle="1" w:styleId="afff3">
    <w:name w:val="執行大標"/>
    <w:rsid w:val="009E571D"/>
    <w:rPr>
      <w:rFonts w:eastAsia="標楷體"/>
      <w:sz w:val="36"/>
    </w:rPr>
  </w:style>
  <w:style w:type="character" w:customStyle="1" w:styleId="71">
    <w:name w:val="字元7"/>
    <w:rsid w:val="009E571D"/>
    <w:rPr>
      <w:rFonts w:eastAsia="新細明體"/>
      <w:kern w:val="1"/>
      <w:sz w:val="16"/>
      <w:szCs w:val="16"/>
      <w:lang w:val="en-US" w:eastAsia="zh-TW" w:bidi="ar-SA"/>
    </w:rPr>
  </w:style>
  <w:style w:type="character" w:customStyle="1" w:styleId="150">
    <w:name w:val="字元15"/>
    <w:rsid w:val="009E571D"/>
    <w:rPr>
      <w:rFonts w:eastAsia="標楷體"/>
      <w:kern w:val="1"/>
      <w:sz w:val="28"/>
      <w:lang w:val="en-US" w:eastAsia="zh-TW" w:bidi="ar-SA"/>
    </w:rPr>
  </w:style>
  <w:style w:type="character" w:customStyle="1" w:styleId="140">
    <w:name w:val="字元14"/>
    <w:rsid w:val="009E571D"/>
    <w:rPr>
      <w:rFonts w:eastAsia="標楷體"/>
      <w:kern w:val="1"/>
      <w:sz w:val="32"/>
      <w:lang w:val="en-US" w:eastAsia="zh-TW" w:bidi="ar-SA"/>
    </w:rPr>
  </w:style>
  <w:style w:type="character" w:customStyle="1" w:styleId="240">
    <w:name w:val="字元24"/>
    <w:rsid w:val="009E571D"/>
    <w:rPr>
      <w:rFonts w:eastAsia="標楷體"/>
      <w:b/>
      <w:bCs/>
      <w:color w:val="FF0000"/>
      <w:kern w:val="1"/>
      <w:sz w:val="28"/>
      <w:szCs w:val="24"/>
      <w:lang w:val="en-US" w:eastAsia="zh-TW" w:bidi="ar-SA"/>
    </w:rPr>
  </w:style>
  <w:style w:type="character" w:customStyle="1" w:styleId="230">
    <w:name w:val="字元23"/>
    <w:rsid w:val="009E571D"/>
    <w:rPr>
      <w:rFonts w:eastAsia="新細明體"/>
      <w:kern w:val="1"/>
      <w:sz w:val="48"/>
      <w:szCs w:val="24"/>
      <w:lang w:val="en-US" w:eastAsia="zh-TW" w:bidi="ar-SA"/>
    </w:rPr>
  </w:style>
  <w:style w:type="character" w:customStyle="1" w:styleId="220">
    <w:name w:val="字元22"/>
    <w:rsid w:val="009E571D"/>
    <w:rPr>
      <w:rFonts w:ascii="Arial" w:eastAsia="新細明體" w:hAnsi="Arial" w:cs="Arial"/>
      <w:b/>
      <w:bCs/>
      <w:kern w:val="1"/>
      <w:sz w:val="36"/>
      <w:szCs w:val="36"/>
      <w:lang w:val="en-US" w:eastAsia="zh-TW" w:bidi="ar-SA"/>
    </w:rPr>
  </w:style>
  <w:style w:type="character" w:customStyle="1" w:styleId="210">
    <w:name w:val="字元21"/>
    <w:rsid w:val="009E571D"/>
    <w:rPr>
      <w:rFonts w:eastAsia="標楷體"/>
      <w:b/>
      <w:bCs/>
      <w:kern w:val="1"/>
      <w:sz w:val="24"/>
      <w:szCs w:val="24"/>
      <w:lang w:val="en-US" w:eastAsia="zh-TW" w:bidi="ar-SA"/>
    </w:rPr>
  </w:style>
  <w:style w:type="character" w:customStyle="1" w:styleId="200">
    <w:name w:val="字元20"/>
    <w:rsid w:val="009E571D"/>
    <w:rPr>
      <w:rFonts w:eastAsia="標楷體"/>
      <w:b/>
      <w:bCs/>
      <w:kern w:val="1"/>
      <w:sz w:val="24"/>
      <w:szCs w:val="24"/>
      <w:lang w:val="en-US" w:eastAsia="zh-TW" w:bidi="ar-SA"/>
    </w:rPr>
  </w:style>
  <w:style w:type="character" w:customStyle="1" w:styleId="190">
    <w:name w:val="字元19"/>
    <w:rsid w:val="009E571D"/>
    <w:rPr>
      <w:rFonts w:ascii="標楷體" w:eastAsia="新細明體" w:hAnsi="標楷體" w:cs="標楷體"/>
      <w:b/>
      <w:bCs/>
      <w:color w:val="FF0000"/>
      <w:kern w:val="1"/>
      <w:sz w:val="24"/>
      <w:szCs w:val="24"/>
      <w:u w:val="single"/>
      <w:lang w:val="en-US" w:eastAsia="zh-TW" w:bidi="ar-SA"/>
    </w:rPr>
  </w:style>
  <w:style w:type="character" w:customStyle="1" w:styleId="180">
    <w:name w:val="字元18"/>
    <w:rsid w:val="009E571D"/>
    <w:rPr>
      <w:rFonts w:ascii="標楷體" w:eastAsia="標楷體" w:hAnsi="標楷體" w:cs="標楷體"/>
      <w:kern w:val="1"/>
      <w:sz w:val="28"/>
      <w:szCs w:val="24"/>
      <w:lang w:val="en-US" w:eastAsia="zh-TW" w:bidi="ar-SA"/>
    </w:rPr>
  </w:style>
  <w:style w:type="character" w:customStyle="1" w:styleId="170">
    <w:name w:val="字元17"/>
    <w:rsid w:val="009E571D"/>
    <w:rPr>
      <w:rFonts w:ascii="標楷體" w:eastAsia="標楷體" w:hAnsi="標楷體" w:cs="標楷體"/>
      <w:kern w:val="1"/>
      <w:sz w:val="24"/>
      <w:szCs w:val="24"/>
      <w:u w:val="single"/>
      <w:lang w:val="en-US" w:eastAsia="zh-TW" w:bidi="ar-SA"/>
    </w:rPr>
  </w:style>
  <w:style w:type="character" w:customStyle="1" w:styleId="160">
    <w:name w:val="字元16"/>
    <w:rsid w:val="009E571D"/>
    <w:rPr>
      <w:rFonts w:ascii="標楷體" w:eastAsia="標楷體" w:hAnsi="標楷體" w:cs="標楷體"/>
      <w:color w:val="FF0000"/>
      <w:kern w:val="1"/>
      <w:sz w:val="24"/>
      <w:szCs w:val="24"/>
      <w:u w:val="single"/>
      <w:lang w:val="en-US" w:eastAsia="zh-TW" w:bidi="ar-SA"/>
    </w:rPr>
  </w:style>
  <w:style w:type="character" w:customStyle="1" w:styleId="130">
    <w:name w:val="字元13"/>
    <w:rsid w:val="009E571D"/>
    <w:rPr>
      <w:rFonts w:eastAsia="新細明體"/>
      <w:kern w:val="1"/>
      <w:sz w:val="24"/>
      <w:szCs w:val="24"/>
      <w:lang w:val="en-US" w:eastAsia="zh-TW" w:bidi="ar-SA"/>
    </w:rPr>
  </w:style>
  <w:style w:type="character" w:customStyle="1" w:styleId="121">
    <w:name w:val="字元12"/>
    <w:rsid w:val="009E571D"/>
    <w:rPr>
      <w:rFonts w:eastAsia="新細明體"/>
      <w:kern w:val="1"/>
      <w:sz w:val="24"/>
      <w:szCs w:val="24"/>
      <w:lang w:val="en-US" w:eastAsia="zh-TW" w:bidi="ar-SA"/>
    </w:rPr>
  </w:style>
  <w:style w:type="character" w:customStyle="1" w:styleId="114">
    <w:name w:val="字元11"/>
    <w:rsid w:val="009E571D"/>
    <w:rPr>
      <w:rFonts w:ascii="標楷體" w:eastAsia="標楷體" w:hAnsi="標楷體" w:cs="標楷體"/>
      <w:kern w:val="1"/>
      <w:sz w:val="24"/>
      <w:szCs w:val="24"/>
      <w:lang w:val="en-US" w:eastAsia="zh-TW" w:bidi="ar-SA"/>
    </w:rPr>
  </w:style>
  <w:style w:type="character" w:customStyle="1" w:styleId="100">
    <w:name w:val="字元10"/>
    <w:rsid w:val="009E571D"/>
    <w:rPr>
      <w:rFonts w:eastAsia="新細明體"/>
      <w:kern w:val="1"/>
      <w:lang w:val="en-US" w:eastAsia="zh-TW" w:bidi="ar-SA"/>
    </w:rPr>
  </w:style>
  <w:style w:type="character" w:customStyle="1" w:styleId="91">
    <w:name w:val="字元9"/>
    <w:rsid w:val="009E571D"/>
    <w:rPr>
      <w:rFonts w:eastAsia="新細明體"/>
      <w:kern w:val="1"/>
      <w:lang w:val="en-US" w:eastAsia="zh-TW" w:bidi="ar-SA"/>
    </w:rPr>
  </w:style>
  <w:style w:type="character" w:customStyle="1" w:styleId="81">
    <w:name w:val="字元8"/>
    <w:rsid w:val="009E571D"/>
    <w:rPr>
      <w:rFonts w:ascii="Times New Roman" w:hAnsi="Times New Roman" w:cs="Times New Roman"/>
      <w:kern w:val="1"/>
      <w:sz w:val="16"/>
      <w:szCs w:val="16"/>
    </w:rPr>
  </w:style>
  <w:style w:type="character" w:customStyle="1" w:styleId="61">
    <w:name w:val="字元6"/>
    <w:rsid w:val="009E571D"/>
    <w:rPr>
      <w:rFonts w:ascii="標楷體" w:eastAsia="標楷體" w:hAnsi="標楷體" w:cs="Courier New"/>
      <w:b/>
      <w:bCs/>
      <w:kern w:val="1"/>
      <w:sz w:val="26"/>
      <w:lang w:val="en-US" w:eastAsia="zh-TW" w:bidi="ar-SA"/>
    </w:rPr>
  </w:style>
  <w:style w:type="character" w:customStyle="1" w:styleId="52">
    <w:name w:val="字元5"/>
    <w:rsid w:val="009E571D"/>
    <w:rPr>
      <w:rFonts w:ascii="Arial Unicode MS" w:eastAsia="Arial Unicode MS" w:hAnsi="Arial Unicode MS" w:cs="Arial Unicode MS"/>
      <w:kern w:val="1"/>
      <w:sz w:val="24"/>
      <w:szCs w:val="24"/>
      <w:lang w:val="en-US" w:eastAsia="zh-TW" w:bidi="ar-SA"/>
    </w:rPr>
  </w:style>
  <w:style w:type="character" w:customStyle="1" w:styleId="42">
    <w:name w:val="字元4"/>
    <w:rsid w:val="009E571D"/>
    <w:rPr>
      <w:rFonts w:ascii="標楷體" w:eastAsia="標楷體" w:hAnsi="標楷體" w:cs="標楷體"/>
      <w:kern w:val="1"/>
      <w:sz w:val="28"/>
      <w:szCs w:val="24"/>
      <w:lang w:val="en-US" w:eastAsia="zh-TW" w:bidi="ar-SA"/>
    </w:rPr>
  </w:style>
  <w:style w:type="character" w:customStyle="1" w:styleId="3a">
    <w:name w:val="字元3"/>
    <w:rsid w:val="009E571D"/>
    <w:rPr>
      <w:rFonts w:eastAsia="標楷體"/>
      <w:kern w:val="1"/>
      <w:sz w:val="24"/>
      <w:szCs w:val="24"/>
      <w:lang w:val="en-US" w:eastAsia="zh-TW" w:bidi="ar-SA"/>
    </w:rPr>
  </w:style>
  <w:style w:type="character" w:customStyle="1" w:styleId="2c">
    <w:name w:val="字元2"/>
    <w:rsid w:val="009E571D"/>
    <w:rPr>
      <w:rFonts w:ascii="標楷體" w:eastAsia="標楷體" w:hAnsi="標楷體" w:cs="標楷體"/>
      <w:kern w:val="1"/>
      <w:sz w:val="24"/>
      <w:szCs w:val="24"/>
      <w:lang w:val="en-US" w:eastAsia="zh-TW" w:bidi="ar-SA"/>
    </w:rPr>
  </w:style>
  <w:style w:type="character" w:customStyle="1" w:styleId="1f5">
    <w:name w:val="字元1"/>
    <w:rsid w:val="009E571D"/>
    <w:rPr>
      <w:rFonts w:ascii="Arial" w:eastAsia="標楷體" w:hAnsi="Arial" w:cs="Arial"/>
      <w:kern w:val="1"/>
      <w:sz w:val="32"/>
      <w:szCs w:val="24"/>
      <w:lang w:val="en-US" w:eastAsia="zh-TW" w:bidi="ar-SA"/>
    </w:rPr>
  </w:style>
  <w:style w:type="character" w:customStyle="1" w:styleId="afff4">
    <w:name w:val="字元"/>
    <w:rsid w:val="009E571D"/>
    <w:rPr>
      <w:rFonts w:eastAsia="新細明體"/>
      <w:b/>
      <w:bCs/>
      <w:kern w:val="1"/>
      <w:sz w:val="24"/>
      <w:szCs w:val="24"/>
      <w:lang w:val="en-US" w:eastAsia="zh-TW" w:bidi="ar-SA"/>
    </w:rPr>
  </w:style>
  <w:style w:type="character" w:customStyle="1" w:styleId="BalloonTextChar">
    <w:name w:val="Balloon Text Char"/>
    <w:rsid w:val="009E571D"/>
    <w:rPr>
      <w:rFonts w:ascii="Arial" w:hAnsi="Arial" w:cs="Arial"/>
      <w:kern w:val="1"/>
      <w:sz w:val="18"/>
    </w:rPr>
  </w:style>
  <w:style w:type="character" w:customStyle="1" w:styleId="BalloonTextChar1">
    <w:name w:val="Balloon Text Char1"/>
    <w:rsid w:val="009E571D"/>
    <w:rPr>
      <w:rFonts w:ascii="Cambria" w:eastAsia="新細明體" w:hAnsi="Cambria" w:cs="Times New Roman"/>
      <w:sz w:val="2"/>
    </w:rPr>
  </w:style>
  <w:style w:type="character" w:customStyle="1" w:styleId="CommentSubjectChar">
    <w:name w:val="Comment Subject Char"/>
    <w:rsid w:val="009E571D"/>
    <w:rPr>
      <w:b/>
      <w:kern w:val="1"/>
      <w:sz w:val="24"/>
    </w:rPr>
  </w:style>
  <w:style w:type="character" w:customStyle="1" w:styleId="CommentSubjectChar1">
    <w:name w:val="Comment Subject Char1"/>
    <w:rsid w:val="009E571D"/>
    <w:rPr>
      <w:rFonts w:ascii="Times New Roman" w:hAnsi="Times New Roman" w:cs="Times New Roman"/>
      <w:b/>
      <w:bCs/>
      <w:sz w:val="20"/>
      <w:szCs w:val="20"/>
    </w:rPr>
  </w:style>
  <w:style w:type="character" w:customStyle="1" w:styleId="161">
    <w:name w:val="16標楷 字元"/>
    <w:rsid w:val="009E571D"/>
    <w:rPr>
      <w:rFonts w:ascii="標楷體" w:eastAsia="標楷體" w:hAnsi="標楷體" w:cs="標楷體"/>
      <w:sz w:val="32"/>
      <w:lang w:val="x-none"/>
    </w:rPr>
  </w:style>
  <w:style w:type="character" w:customStyle="1" w:styleId="afff5">
    <w:name w:val="問候 字元"/>
    <w:rsid w:val="009E571D"/>
    <w:rPr>
      <w:rFonts w:ascii="Times New Roman" w:hAnsi="Times New Roman" w:cs="Times New Roman"/>
      <w:lang w:val="x-none"/>
    </w:rPr>
  </w:style>
  <w:style w:type="character" w:customStyle="1" w:styleId="afff6">
    <w:name w:val="結語 字元"/>
    <w:rsid w:val="009E571D"/>
    <w:rPr>
      <w:rFonts w:ascii="標楷體" w:eastAsia="標楷體" w:hAnsi="標楷體" w:cs="標楷體"/>
      <w:sz w:val="28"/>
      <w:szCs w:val="28"/>
      <w:lang w:val="x-none"/>
    </w:rPr>
  </w:style>
  <w:style w:type="character" w:customStyle="1" w:styleId="162">
    <w:name w:val="標16 字元"/>
    <w:rsid w:val="009E571D"/>
    <w:rPr>
      <w:rFonts w:ascii="標楷體" w:eastAsia="標楷體" w:hAnsi="標楷體" w:cs="標楷體"/>
      <w:kern w:val="1"/>
      <w:sz w:val="32"/>
      <w:szCs w:val="32"/>
      <w:lang w:val="x-none"/>
    </w:rPr>
  </w:style>
  <w:style w:type="character" w:customStyle="1" w:styleId="first0">
    <w:name w:val="first 字元"/>
    <w:rsid w:val="009E571D"/>
    <w:rPr>
      <w:rFonts w:ascii="全真楷書" w:eastAsia="全真楷書" w:hAnsi="全真楷書" w:cs="Times New Roman"/>
      <w:b/>
      <w:color w:val="0000FF"/>
      <w:sz w:val="72"/>
      <w:lang w:val="x-none"/>
    </w:rPr>
  </w:style>
  <w:style w:type="character" w:customStyle="1" w:styleId="LV10">
    <w:name w:val="LV1 字元"/>
    <w:rsid w:val="009E571D"/>
    <w:rPr>
      <w:rFonts w:ascii="標楷體" w:eastAsia="標楷體" w:hAnsi="標楷體" w:cs="標楷體"/>
      <w:kern w:val="1"/>
      <w:sz w:val="32"/>
      <w:szCs w:val="22"/>
      <w:lang w:val="x-none"/>
    </w:rPr>
  </w:style>
  <w:style w:type="character" w:customStyle="1" w:styleId="afff7">
    <w:name w:val="目錄標題 字元"/>
    <w:rsid w:val="009E571D"/>
    <w:rPr>
      <w:rFonts w:ascii="Times New Roman" w:eastAsia="標楷體" w:hAnsi="Times New Roman" w:cs="Times New Roman"/>
      <w:sz w:val="32"/>
      <w:szCs w:val="32"/>
      <w:lang w:val="x-none"/>
    </w:rPr>
  </w:style>
  <w:style w:type="character" w:customStyle="1" w:styleId="LV20">
    <w:name w:val="LV2 字元"/>
    <w:rsid w:val="009E571D"/>
    <w:rPr>
      <w:rFonts w:ascii="Times New Roman" w:eastAsia="標楷體" w:hAnsi="Times New Roman" w:cs="Times New Roman"/>
      <w:kern w:val="1"/>
      <w:sz w:val="32"/>
      <w:szCs w:val="32"/>
      <w:lang w:val="x-none"/>
    </w:rPr>
  </w:style>
  <w:style w:type="character" w:customStyle="1" w:styleId="LV3">
    <w:name w:val="LV3 字元"/>
    <w:basedOn w:val="LV20"/>
    <w:rsid w:val="009E571D"/>
    <w:rPr>
      <w:rFonts w:ascii="Times New Roman" w:eastAsia="標楷體" w:hAnsi="Times New Roman" w:cs="Times New Roman"/>
      <w:kern w:val="1"/>
      <w:sz w:val="32"/>
      <w:szCs w:val="32"/>
      <w:lang w:val="x-none"/>
    </w:rPr>
  </w:style>
  <w:style w:type="character" w:customStyle="1" w:styleId="122">
    <w:name w:val="12標楷 字元"/>
    <w:rsid w:val="009E571D"/>
    <w:rPr>
      <w:rFonts w:ascii="標楷體" w:eastAsia="標楷體" w:hAnsi="標楷體" w:cs="標楷體"/>
      <w:lang w:val="x-none"/>
    </w:rPr>
  </w:style>
  <w:style w:type="character" w:customStyle="1" w:styleId="53">
    <w:name w:val="樣式5 字元"/>
    <w:rsid w:val="009E571D"/>
    <w:rPr>
      <w:rFonts w:ascii="標楷體" w:eastAsia="標楷體" w:hAnsi="標楷體" w:cs="標楷體"/>
      <w:sz w:val="32"/>
      <w:lang w:val="zh-TW"/>
    </w:rPr>
  </w:style>
  <w:style w:type="character" w:customStyle="1" w:styleId="afff8">
    <w:name w:val="杯 字元"/>
    <w:rsid w:val="009E571D"/>
    <w:rPr>
      <w:rFonts w:ascii="標楷體" w:eastAsia="標楷體" w:hAnsi="標楷體" w:cs="標楷體"/>
      <w:szCs w:val="24"/>
      <w:lang w:val="x-none"/>
    </w:rPr>
  </w:style>
  <w:style w:type="character" w:customStyle="1" w:styleId="74">
    <w:name w:val="字元74"/>
    <w:uiPriority w:val="99"/>
    <w:rsid w:val="009E571D"/>
    <w:rPr>
      <w:rFonts w:eastAsia="新細明體"/>
      <w:kern w:val="1"/>
      <w:sz w:val="16"/>
      <w:szCs w:val="16"/>
      <w:lang w:val="en-US" w:eastAsia="zh-TW" w:bidi="ar-SA"/>
    </w:rPr>
  </w:style>
  <w:style w:type="character" w:customStyle="1" w:styleId="154">
    <w:name w:val="字元154"/>
    <w:uiPriority w:val="99"/>
    <w:rsid w:val="009E571D"/>
    <w:rPr>
      <w:rFonts w:eastAsia="標楷體"/>
      <w:kern w:val="1"/>
      <w:sz w:val="28"/>
      <w:lang w:val="en-US" w:eastAsia="zh-TW" w:bidi="ar-SA"/>
    </w:rPr>
  </w:style>
  <w:style w:type="character" w:customStyle="1" w:styleId="144">
    <w:name w:val="字元144"/>
    <w:uiPriority w:val="99"/>
    <w:rsid w:val="009E571D"/>
    <w:rPr>
      <w:rFonts w:eastAsia="標楷體"/>
      <w:kern w:val="1"/>
      <w:sz w:val="32"/>
      <w:lang w:val="en-US" w:eastAsia="zh-TW" w:bidi="ar-SA"/>
    </w:rPr>
  </w:style>
  <w:style w:type="character" w:customStyle="1" w:styleId="244">
    <w:name w:val="字元244"/>
    <w:uiPriority w:val="99"/>
    <w:rsid w:val="009E571D"/>
    <w:rPr>
      <w:rFonts w:eastAsia="標楷體"/>
      <w:b/>
      <w:bCs/>
      <w:color w:val="FF0000"/>
      <w:kern w:val="1"/>
      <w:sz w:val="28"/>
      <w:szCs w:val="24"/>
      <w:lang w:val="en-US" w:eastAsia="zh-TW" w:bidi="ar-SA"/>
    </w:rPr>
  </w:style>
  <w:style w:type="character" w:customStyle="1" w:styleId="234">
    <w:name w:val="字元234"/>
    <w:uiPriority w:val="99"/>
    <w:rsid w:val="009E571D"/>
    <w:rPr>
      <w:rFonts w:eastAsia="新細明體"/>
      <w:kern w:val="1"/>
      <w:sz w:val="48"/>
      <w:szCs w:val="24"/>
      <w:lang w:val="en-US" w:eastAsia="zh-TW" w:bidi="ar-SA"/>
    </w:rPr>
  </w:style>
  <w:style w:type="character" w:customStyle="1" w:styleId="224">
    <w:name w:val="字元224"/>
    <w:uiPriority w:val="99"/>
    <w:rsid w:val="009E571D"/>
    <w:rPr>
      <w:rFonts w:ascii="Arial" w:eastAsia="新細明體" w:hAnsi="Arial" w:cs="Arial"/>
      <w:b/>
      <w:bCs/>
      <w:kern w:val="1"/>
      <w:sz w:val="36"/>
      <w:szCs w:val="36"/>
      <w:lang w:val="en-US" w:eastAsia="zh-TW" w:bidi="ar-SA"/>
    </w:rPr>
  </w:style>
  <w:style w:type="character" w:customStyle="1" w:styleId="215">
    <w:name w:val="字元215"/>
    <w:uiPriority w:val="99"/>
    <w:rsid w:val="009E571D"/>
    <w:rPr>
      <w:rFonts w:eastAsia="標楷體"/>
      <w:b/>
      <w:bCs/>
      <w:kern w:val="1"/>
      <w:sz w:val="24"/>
      <w:szCs w:val="24"/>
      <w:lang w:val="en-US" w:eastAsia="zh-TW" w:bidi="ar-SA"/>
    </w:rPr>
  </w:style>
  <w:style w:type="character" w:customStyle="1" w:styleId="204">
    <w:name w:val="字元204"/>
    <w:uiPriority w:val="99"/>
    <w:rsid w:val="009E571D"/>
    <w:rPr>
      <w:rFonts w:eastAsia="標楷體"/>
      <w:b/>
      <w:bCs/>
      <w:kern w:val="1"/>
      <w:sz w:val="24"/>
      <w:szCs w:val="24"/>
      <w:lang w:val="en-US" w:eastAsia="zh-TW" w:bidi="ar-SA"/>
    </w:rPr>
  </w:style>
  <w:style w:type="character" w:customStyle="1" w:styleId="194">
    <w:name w:val="字元194"/>
    <w:uiPriority w:val="99"/>
    <w:rsid w:val="009E571D"/>
    <w:rPr>
      <w:rFonts w:ascii="標楷體" w:eastAsia="新細明體" w:hAnsi="標楷體" w:cs="標楷體"/>
      <w:b/>
      <w:bCs/>
      <w:color w:val="FF0000"/>
      <w:kern w:val="1"/>
      <w:sz w:val="24"/>
      <w:szCs w:val="24"/>
      <w:u w:val="single"/>
      <w:lang w:val="en-US" w:eastAsia="zh-TW" w:bidi="ar-SA"/>
    </w:rPr>
  </w:style>
  <w:style w:type="character" w:customStyle="1" w:styleId="184">
    <w:name w:val="字元184"/>
    <w:uiPriority w:val="99"/>
    <w:rsid w:val="009E571D"/>
    <w:rPr>
      <w:rFonts w:ascii="標楷體" w:eastAsia="標楷體" w:hAnsi="標楷體" w:cs="標楷體"/>
      <w:kern w:val="1"/>
      <w:sz w:val="28"/>
      <w:szCs w:val="24"/>
      <w:lang w:val="en-US" w:eastAsia="zh-TW" w:bidi="ar-SA"/>
    </w:rPr>
  </w:style>
  <w:style w:type="character" w:customStyle="1" w:styleId="174">
    <w:name w:val="字元174"/>
    <w:uiPriority w:val="99"/>
    <w:rsid w:val="009E571D"/>
    <w:rPr>
      <w:rFonts w:ascii="標楷體" w:eastAsia="標楷體" w:hAnsi="標楷體" w:cs="標楷體"/>
      <w:kern w:val="1"/>
      <w:sz w:val="24"/>
      <w:szCs w:val="24"/>
      <w:u w:val="single"/>
      <w:lang w:val="en-US" w:eastAsia="zh-TW" w:bidi="ar-SA"/>
    </w:rPr>
  </w:style>
  <w:style w:type="character" w:customStyle="1" w:styleId="164">
    <w:name w:val="字元164"/>
    <w:uiPriority w:val="99"/>
    <w:rsid w:val="009E571D"/>
    <w:rPr>
      <w:rFonts w:ascii="標楷體" w:eastAsia="標楷體" w:hAnsi="標楷體" w:cs="標楷體"/>
      <w:color w:val="FF0000"/>
      <w:kern w:val="1"/>
      <w:sz w:val="24"/>
      <w:szCs w:val="24"/>
      <w:u w:val="single"/>
      <w:lang w:val="en-US" w:eastAsia="zh-TW" w:bidi="ar-SA"/>
    </w:rPr>
  </w:style>
  <w:style w:type="character" w:customStyle="1" w:styleId="134">
    <w:name w:val="字元134"/>
    <w:uiPriority w:val="99"/>
    <w:rsid w:val="009E571D"/>
    <w:rPr>
      <w:rFonts w:eastAsia="新細明體"/>
      <w:kern w:val="1"/>
      <w:sz w:val="24"/>
      <w:szCs w:val="24"/>
      <w:lang w:val="en-US" w:eastAsia="zh-TW" w:bidi="ar-SA"/>
    </w:rPr>
  </w:style>
  <w:style w:type="character" w:customStyle="1" w:styleId="124">
    <w:name w:val="字元124"/>
    <w:uiPriority w:val="99"/>
    <w:rsid w:val="009E571D"/>
    <w:rPr>
      <w:rFonts w:eastAsia="新細明體"/>
      <w:kern w:val="1"/>
      <w:sz w:val="24"/>
      <w:szCs w:val="24"/>
      <w:lang w:val="en-US" w:eastAsia="zh-TW" w:bidi="ar-SA"/>
    </w:rPr>
  </w:style>
  <w:style w:type="character" w:customStyle="1" w:styleId="117">
    <w:name w:val="字元117"/>
    <w:uiPriority w:val="99"/>
    <w:rsid w:val="009E571D"/>
    <w:rPr>
      <w:rFonts w:ascii="標楷體" w:eastAsia="標楷體" w:hAnsi="標楷體" w:cs="標楷體"/>
      <w:kern w:val="1"/>
      <w:sz w:val="24"/>
      <w:szCs w:val="24"/>
      <w:lang w:val="en-US" w:eastAsia="zh-TW" w:bidi="ar-SA"/>
    </w:rPr>
  </w:style>
  <w:style w:type="character" w:customStyle="1" w:styleId="104">
    <w:name w:val="字元104"/>
    <w:uiPriority w:val="99"/>
    <w:rsid w:val="009E571D"/>
    <w:rPr>
      <w:rFonts w:eastAsia="新細明體"/>
      <w:kern w:val="1"/>
      <w:lang w:val="en-US" w:eastAsia="zh-TW" w:bidi="ar-SA"/>
    </w:rPr>
  </w:style>
  <w:style w:type="character" w:customStyle="1" w:styleId="94">
    <w:name w:val="字元94"/>
    <w:uiPriority w:val="99"/>
    <w:rsid w:val="009E571D"/>
    <w:rPr>
      <w:rFonts w:eastAsia="新細明體"/>
      <w:kern w:val="1"/>
      <w:lang w:val="en-US" w:eastAsia="zh-TW" w:bidi="ar-SA"/>
    </w:rPr>
  </w:style>
  <w:style w:type="character" w:customStyle="1" w:styleId="84">
    <w:name w:val="字元84"/>
    <w:uiPriority w:val="99"/>
    <w:rsid w:val="009E571D"/>
    <w:rPr>
      <w:rFonts w:ascii="Times New Roman" w:hAnsi="Times New Roman" w:cs="Times New Roman"/>
      <w:kern w:val="1"/>
      <w:sz w:val="16"/>
      <w:szCs w:val="16"/>
    </w:rPr>
  </w:style>
  <w:style w:type="character" w:customStyle="1" w:styleId="64">
    <w:name w:val="字元64"/>
    <w:uiPriority w:val="99"/>
    <w:rsid w:val="009E571D"/>
    <w:rPr>
      <w:rFonts w:ascii="標楷體" w:eastAsia="標楷體" w:hAnsi="標楷體" w:cs="Courier New"/>
      <w:b/>
      <w:bCs/>
      <w:kern w:val="1"/>
      <w:sz w:val="26"/>
      <w:lang w:val="en-US" w:eastAsia="zh-TW" w:bidi="ar-SA"/>
    </w:rPr>
  </w:style>
  <w:style w:type="character" w:customStyle="1" w:styleId="54">
    <w:name w:val="字元54"/>
    <w:uiPriority w:val="99"/>
    <w:rsid w:val="009E571D"/>
    <w:rPr>
      <w:rFonts w:ascii="Arial Unicode MS" w:eastAsia="Arial Unicode MS" w:hAnsi="Arial Unicode MS" w:cs="Arial Unicode MS"/>
      <w:kern w:val="1"/>
      <w:sz w:val="24"/>
      <w:szCs w:val="24"/>
      <w:lang w:val="en-US" w:eastAsia="zh-TW" w:bidi="ar-SA"/>
    </w:rPr>
  </w:style>
  <w:style w:type="character" w:customStyle="1" w:styleId="44">
    <w:name w:val="字元44"/>
    <w:uiPriority w:val="99"/>
    <w:rsid w:val="009E571D"/>
    <w:rPr>
      <w:rFonts w:ascii="標楷體" w:eastAsia="標楷體" w:hAnsi="標楷體" w:cs="標楷體"/>
      <w:kern w:val="1"/>
      <w:sz w:val="28"/>
      <w:szCs w:val="24"/>
      <w:lang w:val="en-US" w:eastAsia="zh-TW" w:bidi="ar-SA"/>
    </w:rPr>
  </w:style>
  <w:style w:type="character" w:customStyle="1" w:styleId="340">
    <w:name w:val="字元34"/>
    <w:uiPriority w:val="99"/>
    <w:rsid w:val="009E571D"/>
    <w:rPr>
      <w:rFonts w:eastAsia="標楷體"/>
      <w:kern w:val="1"/>
      <w:sz w:val="24"/>
      <w:szCs w:val="24"/>
      <w:lang w:val="en-US" w:eastAsia="zh-TW" w:bidi="ar-SA"/>
    </w:rPr>
  </w:style>
  <w:style w:type="character" w:customStyle="1" w:styleId="214">
    <w:name w:val="字元214"/>
    <w:uiPriority w:val="99"/>
    <w:rsid w:val="009E571D"/>
    <w:rPr>
      <w:rFonts w:ascii="標楷體" w:eastAsia="標楷體" w:hAnsi="標楷體" w:cs="標楷體"/>
      <w:kern w:val="1"/>
      <w:sz w:val="24"/>
      <w:szCs w:val="24"/>
      <w:lang w:val="en-US" w:eastAsia="zh-TW" w:bidi="ar-SA"/>
    </w:rPr>
  </w:style>
  <w:style w:type="character" w:customStyle="1" w:styleId="116">
    <w:name w:val="字元116"/>
    <w:uiPriority w:val="99"/>
    <w:rsid w:val="009E571D"/>
    <w:rPr>
      <w:rFonts w:ascii="Arial" w:eastAsia="標楷體" w:hAnsi="Arial" w:cs="Arial"/>
      <w:kern w:val="1"/>
      <w:sz w:val="32"/>
      <w:szCs w:val="24"/>
      <w:lang w:val="en-US" w:eastAsia="zh-TW" w:bidi="ar-SA"/>
    </w:rPr>
  </w:style>
  <w:style w:type="character" w:customStyle="1" w:styleId="300">
    <w:name w:val="字元30"/>
    <w:uiPriority w:val="99"/>
    <w:rsid w:val="009E571D"/>
    <w:rPr>
      <w:rFonts w:eastAsia="新細明體"/>
      <w:b/>
      <w:bCs/>
      <w:kern w:val="1"/>
      <w:sz w:val="24"/>
      <w:szCs w:val="24"/>
      <w:lang w:val="en-US" w:eastAsia="zh-TW" w:bidi="ar-SA"/>
    </w:rPr>
  </w:style>
  <w:style w:type="character" w:customStyle="1" w:styleId="73">
    <w:name w:val="字元73"/>
    <w:rsid w:val="009E571D"/>
    <w:rPr>
      <w:rFonts w:eastAsia="新細明體"/>
      <w:kern w:val="1"/>
      <w:sz w:val="16"/>
      <w:szCs w:val="16"/>
      <w:lang w:val="en-US" w:eastAsia="zh-TW" w:bidi="ar-SA"/>
    </w:rPr>
  </w:style>
  <w:style w:type="character" w:customStyle="1" w:styleId="153">
    <w:name w:val="字元153"/>
    <w:rsid w:val="009E571D"/>
    <w:rPr>
      <w:rFonts w:eastAsia="標楷體"/>
      <w:kern w:val="1"/>
      <w:sz w:val="28"/>
      <w:lang w:val="en-US" w:eastAsia="zh-TW" w:bidi="ar-SA"/>
    </w:rPr>
  </w:style>
  <w:style w:type="character" w:customStyle="1" w:styleId="143">
    <w:name w:val="字元143"/>
    <w:rsid w:val="009E571D"/>
    <w:rPr>
      <w:rFonts w:eastAsia="標楷體"/>
      <w:kern w:val="1"/>
      <w:sz w:val="32"/>
      <w:lang w:val="en-US" w:eastAsia="zh-TW" w:bidi="ar-SA"/>
    </w:rPr>
  </w:style>
  <w:style w:type="character" w:customStyle="1" w:styleId="243">
    <w:name w:val="字元243"/>
    <w:rsid w:val="009E571D"/>
    <w:rPr>
      <w:rFonts w:eastAsia="標楷體"/>
      <w:b/>
      <w:bCs/>
      <w:color w:val="FF0000"/>
      <w:kern w:val="1"/>
      <w:sz w:val="28"/>
      <w:szCs w:val="24"/>
      <w:lang w:val="en-US" w:eastAsia="zh-TW" w:bidi="ar-SA"/>
    </w:rPr>
  </w:style>
  <w:style w:type="character" w:customStyle="1" w:styleId="233">
    <w:name w:val="字元233"/>
    <w:rsid w:val="009E571D"/>
    <w:rPr>
      <w:rFonts w:eastAsia="新細明體"/>
      <w:kern w:val="1"/>
      <w:sz w:val="48"/>
      <w:szCs w:val="24"/>
      <w:lang w:val="en-US" w:eastAsia="zh-TW" w:bidi="ar-SA"/>
    </w:rPr>
  </w:style>
  <w:style w:type="character" w:customStyle="1" w:styleId="223">
    <w:name w:val="字元223"/>
    <w:rsid w:val="009E571D"/>
    <w:rPr>
      <w:rFonts w:ascii="Arial" w:eastAsia="新細明體" w:hAnsi="Arial" w:cs="Arial"/>
      <w:b/>
      <w:bCs/>
      <w:kern w:val="1"/>
      <w:sz w:val="36"/>
      <w:szCs w:val="36"/>
      <w:lang w:val="en-US" w:eastAsia="zh-TW" w:bidi="ar-SA"/>
    </w:rPr>
  </w:style>
  <w:style w:type="character" w:customStyle="1" w:styleId="213">
    <w:name w:val="字元213"/>
    <w:rsid w:val="009E571D"/>
    <w:rPr>
      <w:rFonts w:eastAsia="標楷體"/>
      <w:b/>
      <w:bCs/>
      <w:kern w:val="1"/>
      <w:sz w:val="24"/>
      <w:szCs w:val="24"/>
      <w:lang w:val="en-US" w:eastAsia="zh-TW" w:bidi="ar-SA"/>
    </w:rPr>
  </w:style>
  <w:style w:type="character" w:customStyle="1" w:styleId="203">
    <w:name w:val="字元203"/>
    <w:rsid w:val="009E571D"/>
    <w:rPr>
      <w:rFonts w:eastAsia="標楷體"/>
      <w:b/>
      <w:bCs/>
      <w:kern w:val="1"/>
      <w:sz w:val="24"/>
      <w:szCs w:val="24"/>
      <w:lang w:val="en-US" w:eastAsia="zh-TW" w:bidi="ar-SA"/>
    </w:rPr>
  </w:style>
  <w:style w:type="character" w:customStyle="1" w:styleId="193">
    <w:name w:val="字元193"/>
    <w:rsid w:val="009E571D"/>
    <w:rPr>
      <w:rFonts w:ascii="標楷體" w:eastAsia="新細明體" w:hAnsi="標楷體" w:cs="標楷體"/>
      <w:b/>
      <w:bCs/>
      <w:color w:val="FF0000"/>
      <w:kern w:val="1"/>
      <w:sz w:val="24"/>
      <w:szCs w:val="24"/>
      <w:u w:val="single"/>
      <w:lang w:val="en-US" w:eastAsia="zh-TW" w:bidi="ar-SA"/>
    </w:rPr>
  </w:style>
  <w:style w:type="character" w:customStyle="1" w:styleId="183">
    <w:name w:val="字元183"/>
    <w:rsid w:val="009E571D"/>
    <w:rPr>
      <w:rFonts w:ascii="標楷體" w:eastAsia="標楷體" w:hAnsi="標楷體" w:cs="標楷體"/>
      <w:kern w:val="1"/>
      <w:sz w:val="28"/>
      <w:szCs w:val="24"/>
      <w:lang w:val="en-US" w:eastAsia="zh-TW" w:bidi="ar-SA"/>
    </w:rPr>
  </w:style>
  <w:style w:type="character" w:customStyle="1" w:styleId="173">
    <w:name w:val="字元173"/>
    <w:rsid w:val="009E571D"/>
    <w:rPr>
      <w:rFonts w:ascii="標楷體" w:eastAsia="標楷體" w:hAnsi="標楷體" w:cs="標楷體"/>
      <w:kern w:val="1"/>
      <w:sz w:val="24"/>
      <w:szCs w:val="24"/>
      <w:u w:val="single"/>
      <w:lang w:val="en-US" w:eastAsia="zh-TW" w:bidi="ar-SA"/>
    </w:rPr>
  </w:style>
  <w:style w:type="character" w:customStyle="1" w:styleId="163">
    <w:name w:val="字元163"/>
    <w:rsid w:val="009E571D"/>
    <w:rPr>
      <w:rFonts w:ascii="標楷體" w:eastAsia="標楷體" w:hAnsi="標楷體" w:cs="標楷體"/>
      <w:color w:val="FF0000"/>
      <w:kern w:val="1"/>
      <w:sz w:val="24"/>
      <w:szCs w:val="24"/>
      <w:u w:val="single"/>
      <w:lang w:val="en-US" w:eastAsia="zh-TW" w:bidi="ar-SA"/>
    </w:rPr>
  </w:style>
  <w:style w:type="character" w:customStyle="1" w:styleId="133">
    <w:name w:val="字元133"/>
    <w:rsid w:val="009E571D"/>
    <w:rPr>
      <w:rFonts w:eastAsia="新細明體"/>
      <w:kern w:val="1"/>
      <w:sz w:val="24"/>
      <w:szCs w:val="24"/>
      <w:lang w:val="en-US" w:eastAsia="zh-TW" w:bidi="ar-SA"/>
    </w:rPr>
  </w:style>
  <w:style w:type="character" w:customStyle="1" w:styleId="123">
    <w:name w:val="字元123"/>
    <w:rsid w:val="009E571D"/>
    <w:rPr>
      <w:rFonts w:eastAsia="新細明體"/>
      <w:kern w:val="1"/>
      <w:sz w:val="24"/>
      <w:szCs w:val="24"/>
      <w:lang w:val="en-US" w:eastAsia="zh-TW" w:bidi="ar-SA"/>
    </w:rPr>
  </w:style>
  <w:style w:type="character" w:customStyle="1" w:styleId="115">
    <w:name w:val="字元115"/>
    <w:rsid w:val="009E571D"/>
    <w:rPr>
      <w:rFonts w:ascii="標楷體" w:eastAsia="標楷體" w:hAnsi="標楷體" w:cs="標楷體"/>
      <w:kern w:val="1"/>
      <w:sz w:val="24"/>
      <w:szCs w:val="24"/>
      <w:lang w:val="en-US" w:eastAsia="zh-TW" w:bidi="ar-SA"/>
    </w:rPr>
  </w:style>
  <w:style w:type="character" w:customStyle="1" w:styleId="103">
    <w:name w:val="字元103"/>
    <w:rsid w:val="009E571D"/>
    <w:rPr>
      <w:rFonts w:eastAsia="新細明體"/>
      <w:kern w:val="1"/>
      <w:lang w:val="en-US" w:eastAsia="zh-TW" w:bidi="ar-SA"/>
    </w:rPr>
  </w:style>
  <w:style w:type="character" w:customStyle="1" w:styleId="93">
    <w:name w:val="字元93"/>
    <w:rsid w:val="009E571D"/>
    <w:rPr>
      <w:rFonts w:eastAsia="新細明體"/>
      <w:kern w:val="1"/>
      <w:lang w:val="en-US" w:eastAsia="zh-TW" w:bidi="ar-SA"/>
    </w:rPr>
  </w:style>
  <w:style w:type="character" w:customStyle="1" w:styleId="83">
    <w:name w:val="字元83"/>
    <w:rsid w:val="009E571D"/>
    <w:rPr>
      <w:rFonts w:ascii="Times New Roman" w:hAnsi="Times New Roman" w:cs="Times New Roman"/>
      <w:kern w:val="1"/>
      <w:sz w:val="16"/>
      <w:szCs w:val="16"/>
    </w:rPr>
  </w:style>
  <w:style w:type="character" w:customStyle="1" w:styleId="63">
    <w:name w:val="字元63"/>
    <w:rsid w:val="009E571D"/>
    <w:rPr>
      <w:rFonts w:ascii="標楷體" w:eastAsia="標楷體" w:hAnsi="標楷體" w:cs="Courier New"/>
      <w:b/>
      <w:bCs/>
      <w:kern w:val="1"/>
      <w:sz w:val="26"/>
      <w:lang w:val="en-US" w:eastAsia="zh-TW" w:bidi="ar-SA"/>
    </w:rPr>
  </w:style>
  <w:style w:type="character" w:customStyle="1" w:styleId="530">
    <w:name w:val="字元53"/>
    <w:rsid w:val="009E571D"/>
    <w:rPr>
      <w:rFonts w:ascii="Arial Unicode MS" w:eastAsia="Arial Unicode MS" w:hAnsi="Arial Unicode MS" w:cs="Arial Unicode MS"/>
      <w:kern w:val="1"/>
      <w:sz w:val="24"/>
      <w:szCs w:val="24"/>
      <w:lang w:val="en-US" w:eastAsia="zh-TW" w:bidi="ar-SA"/>
    </w:rPr>
  </w:style>
  <w:style w:type="character" w:customStyle="1" w:styleId="43">
    <w:name w:val="字元43"/>
    <w:rsid w:val="009E571D"/>
    <w:rPr>
      <w:rFonts w:ascii="標楷體" w:eastAsia="標楷體" w:hAnsi="標楷體" w:cs="標楷體"/>
      <w:kern w:val="1"/>
      <w:sz w:val="28"/>
      <w:szCs w:val="24"/>
      <w:lang w:val="en-US" w:eastAsia="zh-TW" w:bidi="ar-SA"/>
    </w:rPr>
  </w:style>
  <w:style w:type="character" w:customStyle="1" w:styleId="330">
    <w:name w:val="字元33"/>
    <w:rsid w:val="009E571D"/>
    <w:rPr>
      <w:rFonts w:eastAsia="標楷體"/>
      <w:kern w:val="1"/>
      <w:sz w:val="24"/>
      <w:szCs w:val="24"/>
      <w:lang w:val="en-US" w:eastAsia="zh-TW" w:bidi="ar-SA"/>
    </w:rPr>
  </w:style>
  <w:style w:type="character" w:customStyle="1" w:styleId="2100">
    <w:name w:val="字元210"/>
    <w:rsid w:val="009E571D"/>
    <w:rPr>
      <w:rFonts w:ascii="標楷體" w:eastAsia="標楷體" w:hAnsi="標楷體" w:cs="標楷體"/>
      <w:kern w:val="1"/>
      <w:sz w:val="24"/>
      <w:szCs w:val="24"/>
      <w:lang w:val="en-US" w:eastAsia="zh-TW" w:bidi="ar-SA"/>
    </w:rPr>
  </w:style>
  <w:style w:type="character" w:customStyle="1" w:styleId="1140">
    <w:name w:val="字元114"/>
    <w:rsid w:val="009E571D"/>
    <w:rPr>
      <w:rFonts w:ascii="Arial" w:eastAsia="標楷體" w:hAnsi="Arial" w:cs="Arial"/>
      <w:kern w:val="1"/>
      <w:sz w:val="32"/>
      <w:szCs w:val="24"/>
      <w:lang w:val="en-US" w:eastAsia="zh-TW" w:bidi="ar-SA"/>
    </w:rPr>
  </w:style>
  <w:style w:type="character" w:customStyle="1" w:styleId="290">
    <w:name w:val="字元29"/>
    <w:rsid w:val="009E571D"/>
    <w:rPr>
      <w:rFonts w:eastAsia="新細明體"/>
      <w:b/>
      <w:bCs/>
      <w:kern w:val="1"/>
      <w:sz w:val="24"/>
      <w:szCs w:val="24"/>
      <w:lang w:val="en-US" w:eastAsia="zh-TW" w:bidi="ar-SA"/>
    </w:rPr>
  </w:style>
  <w:style w:type="character" w:customStyle="1" w:styleId="72">
    <w:name w:val="字元72"/>
    <w:rsid w:val="009E571D"/>
    <w:rPr>
      <w:rFonts w:eastAsia="新細明體"/>
      <w:kern w:val="1"/>
      <w:sz w:val="16"/>
      <w:szCs w:val="16"/>
      <w:lang w:val="en-US" w:eastAsia="zh-TW" w:bidi="ar-SA"/>
    </w:rPr>
  </w:style>
  <w:style w:type="character" w:customStyle="1" w:styleId="152">
    <w:name w:val="字元152"/>
    <w:rsid w:val="009E571D"/>
    <w:rPr>
      <w:rFonts w:eastAsia="標楷體"/>
      <w:kern w:val="1"/>
      <w:sz w:val="28"/>
      <w:lang w:val="en-US" w:eastAsia="zh-TW" w:bidi="ar-SA"/>
    </w:rPr>
  </w:style>
  <w:style w:type="character" w:customStyle="1" w:styleId="142">
    <w:name w:val="字元142"/>
    <w:rsid w:val="009E571D"/>
    <w:rPr>
      <w:rFonts w:eastAsia="標楷體"/>
      <w:kern w:val="1"/>
      <w:sz w:val="32"/>
      <w:lang w:val="en-US" w:eastAsia="zh-TW" w:bidi="ar-SA"/>
    </w:rPr>
  </w:style>
  <w:style w:type="character" w:customStyle="1" w:styleId="242">
    <w:name w:val="字元242"/>
    <w:rsid w:val="009E571D"/>
    <w:rPr>
      <w:rFonts w:eastAsia="標楷體"/>
      <w:b/>
      <w:bCs/>
      <w:color w:val="FF0000"/>
      <w:kern w:val="1"/>
      <w:sz w:val="28"/>
      <w:szCs w:val="24"/>
      <w:lang w:val="en-US" w:eastAsia="zh-TW" w:bidi="ar-SA"/>
    </w:rPr>
  </w:style>
  <w:style w:type="character" w:customStyle="1" w:styleId="232">
    <w:name w:val="字元232"/>
    <w:rsid w:val="009E571D"/>
    <w:rPr>
      <w:rFonts w:eastAsia="新細明體"/>
      <w:kern w:val="1"/>
      <w:sz w:val="48"/>
      <w:szCs w:val="24"/>
      <w:lang w:val="en-US" w:eastAsia="zh-TW" w:bidi="ar-SA"/>
    </w:rPr>
  </w:style>
  <w:style w:type="character" w:customStyle="1" w:styleId="2220">
    <w:name w:val="字元222"/>
    <w:rsid w:val="009E571D"/>
    <w:rPr>
      <w:rFonts w:ascii="Arial" w:eastAsia="新細明體" w:hAnsi="Arial" w:cs="Arial"/>
      <w:b/>
      <w:bCs/>
      <w:kern w:val="1"/>
      <w:sz w:val="36"/>
      <w:szCs w:val="36"/>
      <w:lang w:val="en-US" w:eastAsia="zh-TW" w:bidi="ar-SA"/>
    </w:rPr>
  </w:style>
  <w:style w:type="character" w:customStyle="1" w:styleId="2120">
    <w:name w:val="字元212"/>
    <w:rsid w:val="009E571D"/>
    <w:rPr>
      <w:rFonts w:eastAsia="標楷體"/>
      <w:b/>
      <w:bCs/>
      <w:kern w:val="1"/>
      <w:sz w:val="24"/>
      <w:szCs w:val="24"/>
      <w:lang w:val="en-US" w:eastAsia="zh-TW" w:bidi="ar-SA"/>
    </w:rPr>
  </w:style>
  <w:style w:type="character" w:customStyle="1" w:styleId="202">
    <w:name w:val="字元202"/>
    <w:rsid w:val="009E571D"/>
    <w:rPr>
      <w:rFonts w:eastAsia="標楷體"/>
      <w:b/>
      <w:bCs/>
      <w:kern w:val="1"/>
      <w:sz w:val="24"/>
      <w:szCs w:val="24"/>
      <w:lang w:val="en-US" w:eastAsia="zh-TW" w:bidi="ar-SA"/>
    </w:rPr>
  </w:style>
  <w:style w:type="character" w:customStyle="1" w:styleId="192">
    <w:name w:val="字元192"/>
    <w:rsid w:val="009E571D"/>
    <w:rPr>
      <w:rFonts w:ascii="標楷體" w:eastAsia="新細明體" w:hAnsi="標楷體" w:cs="標楷體"/>
      <w:b/>
      <w:bCs/>
      <w:color w:val="FF0000"/>
      <w:kern w:val="1"/>
      <w:sz w:val="24"/>
      <w:szCs w:val="24"/>
      <w:u w:val="single"/>
      <w:lang w:val="en-US" w:eastAsia="zh-TW" w:bidi="ar-SA"/>
    </w:rPr>
  </w:style>
  <w:style w:type="character" w:customStyle="1" w:styleId="182">
    <w:name w:val="字元182"/>
    <w:rsid w:val="009E571D"/>
    <w:rPr>
      <w:rFonts w:ascii="標楷體" w:eastAsia="標楷體" w:hAnsi="標楷體" w:cs="標楷體"/>
      <w:kern w:val="1"/>
      <w:sz w:val="28"/>
      <w:szCs w:val="24"/>
      <w:lang w:val="en-US" w:eastAsia="zh-TW" w:bidi="ar-SA"/>
    </w:rPr>
  </w:style>
  <w:style w:type="character" w:customStyle="1" w:styleId="172">
    <w:name w:val="字元172"/>
    <w:rsid w:val="009E571D"/>
    <w:rPr>
      <w:rFonts w:ascii="標楷體" w:eastAsia="標楷體" w:hAnsi="標楷體" w:cs="標楷體"/>
      <w:kern w:val="1"/>
      <w:sz w:val="24"/>
      <w:szCs w:val="24"/>
      <w:u w:val="single"/>
      <w:lang w:val="en-US" w:eastAsia="zh-TW" w:bidi="ar-SA"/>
    </w:rPr>
  </w:style>
  <w:style w:type="character" w:customStyle="1" w:styleId="1620">
    <w:name w:val="字元162"/>
    <w:rsid w:val="009E571D"/>
    <w:rPr>
      <w:rFonts w:ascii="標楷體" w:eastAsia="標楷體" w:hAnsi="標楷體" w:cs="標楷體"/>
      <w:color w:val="FF0000"/>
      <w:kern w:val="1"/>
      <w:sz w:val="24"/>
      <w:szCs w:val="24"/>
      <w:u w:val="single"/>
      <w:lang w:val="en-US" w:eastAsia="zh-TW" w:bidi="ar-SA"/>
    </w:rPr>
  </w:style>
  <w:style w:type="character" w:customStyle="1" w:styleId="132">
    <w:name w:val="字元132"/>
    <w:rsid w:val="009E571D"/>
    <w:rPr>
      <w:rFonts w:eastAsia="新細明體"/>
      <w:kern w:val="1"/>
      <w:sz w:val="24"/>
      <w:szCs w:val="24"/>
      <w:lang w:val="en-US" w:eastAsia="zh-TW" w:bidi="ar-SA"/>
    </w:rPr>
  </w:style>
  <w:style w:type="character" w:customStyle="1" w:styleId="1220">
    <w:name w:val="字元122"/>
    <w:rsid w:val="009E571D"/>
    <w:rPr>
      <w:rFonts w:eastAsia="新細明體"/>
      <w:kern w:val="1"/>
      <w:sz w:val="24"/>
      <w:szCs w:val="24"/>
      <w:lang w:val="en-US" w:eastAsia="zh-TW" w:bidi="ar-SA"/>
    </w:rPr>
  </w:style>
  <w:style w:type="character" w:customStyle="1" w:styleId="1130">
    <w:name w:val="字元113"/>
    <w:rsid w:val="009E571D"/>
    <w:rPr>
      <w:rFonts w:ascii="標楷體" w:eastAsia="標楷體" w:hAnsi="標楷體" w:cs="標楷體"/>
      <w:kern w:val="1"/>
      <w:sz w:val="24"/>
      <w:szCs w:val="24"/>
      <w:lang w:val="en-US" w:eastAsia="zh-TW" w:bidi="ar-SA"/>
    </w:rPr>
  </w:style>
  <w:style w:type="character" w:customStyle="1" w:styleId="102">
    <w:name w:val="字元102"/>
    <w:rsid w:val="009E571D"/>
    <w:rPr>
      <w:rFonts w:eastAsia="新細明體"/>
      <w:kern w:val="1"/>
      <w:lang w:val="en-US" w:eastAsia="zh-TW" w:bidi="ar-SA"/>
    </w:rPr>
  </w:style>
  <w:style w:type="character" w:customStyle="1" w:styleId="92">
    <w:name w:val="字元92"/>
    <w:rsid w:val="009E571D"/>
    <w:rPr>
      <w:rFonts w:eastAsia="新細明體"/>
      <w:kern w:val="1"/>
      <w:lang w:val="en-US" w:eastAsia="zh-TW" w:bidi="ar-SA"/>
    </w:rPr>
  </w:style>
  <w:style w:type="character" w:customStyle="1" w:styleId="82">
    <w:name w:val="字元82"/>
    <w:rsid w:val="009E571D"/>
    <w:rPr>
      <w:rFonts w:ascii="Times New Roman" w:hAnsi="Times New Roman" w:cs="Times New Roman"/>
      <w:kern w:val="1"/>
      <w:sz w:val="16"/>
      <w:szCs w:val="16"/>
    </w:rPr>
  </w:style>
  <w:style w:type="character" w:customStyle="1" w:styleId="62">
    <w:name w:val="字元62"/>
    <w:rsid w:val="009E571D"/>
    <w:rPr>
      <w:rFonts w:ascii="標楷體" w:eastAsia="標楷體" w:hAnsi="標楷體" w:cs="Courier New"/>
      <w:b/>
      <w:bCs/>
      <w:kern w:val="1"/>
      <w:sz w:val="26"/>
      <w:lang w:val="en-US" w:eastAsia="zh-TW" w:bidi="ar-SA"/>
    </w:rPr>
  </w:style>
  <w:style w:type="character" w:customStyle="1" w:styleId="520">
    <w:name w:val="字元52"/>
    <w:rsid w:val="009E571D"/>
    <w:rPr>
      <w:rFonts w:ascii="Arial Unicode MS" w:eastAsia="Arial Unicode MS" w:hAnsi="Arial Unicode MS" w:cs="Arial Unicode MS"/>
      <w:kern w:val="1"/>
      <w:sz w:val="24"/>
      <w:szCs w:val="24"/>
      <w:lang w:val="en-US" w:eastAsia="zh-TW" w:bidi="ar-SA"/>
    </w:rPr>
  </w:style>
  <w:style w:type="character" w:customStyle="1" w:styleId="420">
    <w:name w:val="字元42"/>
    <w:rsid w:val="009E571D"/>
    <w:rPr>
      <w:rFonts w:ascii="標楷體" w:eastAsia="標楷體" w:hAnsi="標楷體" w:cs="標楷體"/>
      <w:kern w:val="1"/>
      <w:sz w:val="28"/>
      <w:szCs w:val="24"/>
      <w:lang w:val="en-US" w:eastAsia="zh-TW" w:bidi="ar-SA"/>
    </w:rPr>
  </w:style>
  <w:style w:type="character" w:customStyle="1" w:styleId="320">
    <w:name w:val="字元32"/>
    <w:rsid w:val="009E571D"/>
    <w:rPr>
      <w:rFonts w:eastAsia="標楷體"/>
      <w:kern w:val="1"/>
      <w:sz w:val="24"/>
      <w:szCs w:val="24"/>
      <w:lang w:val="en-US" w:eastAsia="zh-TW" w:bidi="ar-SA"/>
    </w:rPr>
  </w:style>
  <w:style w:type="character" w:customStyle="1" w:styleId="280">
    <w:name w:val="字元28"/>
    <w:rsid w:val="009E571D"/>
    <w:rPr>
      <w:rFonts w:ascii="標楷體" w:eastAsia="標楷體" w:hAnsi="標楷體" w:cs="標楷體"/>
      <w:kern w:val="1"/>
      <w:sz w:val="24"/>
      <w:szCs w:val="24"/>
      <w:lang w:val="en-US" w:eastAsia="zh-TW" w:bidi="ar-SA"/>
    </w:rPr>
  </w:style>
  <w:style w:type="character" w:customStyle="1" w:styleId="1120">
    <w:name w:val="字元112"/>
    <w:rsid w:val="009E571D"/>
    <w:rPr>
      <w:rFonts w:ascii="Arial" w:eastAsia="標楷體" w:hAnsi="Arial" w:cs="Arial"/>
      <w:kern w:val="1"/>
      <w:sz w:val="32"/>
      <w:szCs w:val="24"/>
      <w:lang w:val="en-US" w:eastAsia="zh-TW" w:bidi="ar-SA"/>
    </w:rPr>
  </w:style>
  <w:style w:type="character" w:customStyle="1" w:styleId="270">
    <w:name w:val="字元27"/>
    <w:rsid w:val="009E571D"/>
    <w:rPr>
      <w:rFonts w:eastAsia="新細明體"/>
      <w:b/>
      <w:bCs/>
      <w:kern w:val="1"/>
      <w:sz w:val="24"/>
      <w:szCs w:val="24"/>
      <w:lang w:val="en-US" w:eastAsia="zh-TW" w:bidi="ar-SA"/>
    </w:rPr>
  </w:style>
  <w:style w:type="character" w:customStyle="1" w:styleId="710">
    <w:name w:val="字元71"/>
    <w:rsid w:val="009E571D"/>
    <w:rPr>
      <w:rFonts w:eastAsia="新細明體"/>
      <w:kern w:val="1"/>
      <w:sz w:val="16"/>
      <w:szCs w:val="16"/>
      <w:lang w:val="en-US" w:eastAsia="zh-TW" w:bidi="ar-SA"/>
    </w:rPr>
  </w:style>
  <w:style w:type="character" w:customStyle="1" w:styleId="151">
    <w:name w:val="字元151"/>
    <w:rsid w:val="009E571D"/>
    <w:rPr>
      <w:rFonts w:eastAsia="標楷體"/>
      <w:kern w:val="1"/>
      <w:sz w:val="28"/>
      <w:lang w:val="en-US" w:eastAsia="zh-TW" w:bidi="ar-SA"/>
    </w:rPr>
  </w:style>
  <w:style w:type="character" w:customStyle="1" w:styleId="141">
    <w:name w:val="字元141"/>
    <w:rsid w:val="009E571D"/>
    <w:rPr>
      <w:rFonts w:eastAsia="標楷體"/>
      <w:kern w:val="1"/>
      <w:sz w:val="32"/>
      <w:lang w:val="en-US" w:eastAsia="zh-TW" w:bidi="ar-SA"/>
    </w:rPr>
  </w:style>
  <w:style w:type="character" w:customStyle="1" w:styleId="241">
    <w:name w:val="字元241"/>
    <w:rsid w:val="009E571D"/>
    <w:rPr>
      <w:rFonts w:eastAsia="標楷體"/>
      <w:b/>
      <w:bCs/>
      <w:color w:val="FF0000"/>
      <w:kern w:val="1"/>
      <w:sz w:val="28"/>
      <w:szCs w:val="24"/>
      <w:lang w:val="en-US" w:eastAsia="zh-TW" w:bidi="ar-SA"/>
    </w:rPr>
  </w:style>
  <w:style w:type="character" w:customStyle="1" w:styleId="231">
    <w:name w:val="字元231"/>
    <w:rsid w:val="009E571D"/>
    <w:rPr>
      <w:rFonts w:eastAsia="新細明體"/>
      <w:kern w:val="1"/>
      <w:sz w:val="48"/>
      <w:szCs w:val="24"/>
      <w:lang w:val="en-US" w:eastAsia="zh-TW" w:bidi="ar-SA"/>
    </w:rPr>
  </w:style>
  <w:style w:type="character" w:customStyle="1" w:styleId="221">
    <w:name w:val="字元221"/>
    <w:rsid w:val="009E571D"/>
    <w:rPr>
      <w:rFonts w:ascii="Arial" w:eastAsia="新細明體" w:hAnsi="Arial" w:cs="Arial"/>
      <w:b/>
      <w:bCs/>
      <w:kern w:val="1"/>
      <w:sz w:val="36"/>
      <w:szCs w:val="36"/>
      <w:lang w:val="en-US" w:eastAsia="zh-TW" w:bidi="ar-SA"/>
    </w:rPr>
  </w:style>
  <w:style w:type="character" w:customStyle="1" w:styleId="211">
    <w:name w:val="字元211"/>
    <w:rsid w:val="009E571D"/>
    <w:rPr>
      <w:rFonts w:eastAsia="標楷體"/>
      <w:b/>
      <w:bCs/>
      <w:kern w:val="1"/>
      <w:sz w:val="24"/>
      <w:szCs w:val="24"/>
      <w:lang w:val="en-US" w:eastAsia="zh-TW" w:bidi="ar-SA"/>
    </w:rPr>
  </w:style>
  <w:style w:type="character" w:customStyle="1" w:styleId="201">
    <w:name w:val="字元201"/>
    <w:rsid w:val="009E571D"/>
    <w:rPr>
      <w:rFonts w:eastAsia="標楷體"/>
      <w:b/>
      <w:bCs/>
      <w:kern w:val="1"/>
      <w:sz w:val="24"/>
      <w:szCs w:val="24"/>
      <w:lang w:val="en-US" w:eastAsia="zh-TW" w:bidi="ar-SA"/>
    </w:rPr>
  </w:style>
  <w:style w:type="character" w:customStyle="1" w:styleId="191">
    <w:name w:val="字元191"/>
    <w:rsid w:val="009E571D"/>
    <w:rPr>
      <w:rFonts w:ascii="標楷體" w:eastAsia="新細明體" w:hAnsi="標楷體" w:cs="標楷體"/>
      <w:b/>
      <w:bCs/>
      <w:color w:val="FF0000"/>
      <w:kern w:val="1"/>
      <w:sz w:val="24"/>
      <w:szCs w:val="24"/>
      <w:u w:val="single"/>
      <w:lang w:val="en-US" w:eastAsia="zh-TW" w:bidi="ar-SA"/>
    </w:rPr>
  </w:style>
  <w:style w:type="character" w:customStyle="1" w:styleId="181">
    <w:name w:val="字元181"/>
    <w:rsid w:val="009E571D"/>
    <w:rPr>
      <w:rFonts w:ascii="標楷體" w:eastAsia="標楷體" w:hAnsi="標楷體" w:cs="標楷體"/>
      <w:kern w:val="1"/>
      <w:sz w:val="28"/>
      <w:szCs w:val="24"/>
      <w:lang w:val="en-US" w:eastAsia="zh-TW" w:bidi="ar-SA"/>
    </w:rPr>
  </w:style>
  <w:style w:type="character" w:customStyle="1" w:styleId="171">
    <w:name w:val="字元171"/>
    <w:rsid w:val="009E571D"/>
    <w:rPr>
      <w:rFonts w:ascii="標楷體" w:eastAsia="標楷體" w:hAnsi="標楷體" w:cs="標楷體"/>
      <w:kern w:val="1"/>
      <w:sz w:val="24"/>
      <w:szCs w:val="24"/>
      <w:u w:val="single"/>
      <w:lang w:val="en-US" w:eastAsia="zh-TW" w:bidi="ar-SA"/>
    </w:rPr>
  </w:style>
  <w:style w:type="character" w:customStyle="1" w:styleId="1610">
    <w:name w:val="字元161"/>
    <w:rsid w:val="009E571D"/>
    <w:rPr>
      <w:rFonts w:ascii="標楷體" w:eastAsia="標楷體" w:hAnsi="標楷體" w:cs="標楷體"/>
      <w:color w:val="FF0000"/>
      <w:kern w:val="1"/>
      <w:sz w:val="24"/>
      <w:szCs w:val="24"/>
      <w:u w:val="single"/>
      <w:lang w:val="en-US" w:eastAsia="zh-TW" w:bidi="ar-SA"/>
    </w:rPr>
  </w:style>
  <w:style w:type="character" w:customStyle="1" w:styleId="131">
    <w:name w:val="字元131"/>
    <w:rsid w:val="009E571D"/>
    <w:rPr>
      <w:rFonts w:eastAsia="新細明體"/>
      <w:kern w:val="1"/>
      <w:sz w:val="24"/>
      <w:szCs w:val="24"/>
      <w:lang w:val="en-US" w:eastAsia="zh-TW" w:bidi="ar-SA"/>
    </w:rPr>
  </w:style>
  <w:style w:type="character" w:customStyle="1" w:styleId="1210">
    <w:name w:val="字元121"/>
    <w:rsid w:val="009E571D"/>
    <w:rPr>
      <w:rFonts w:eastAsia="新細明體"/>
      <w:kern w:val="1"/>
      <w:sz w:val="24"/>
      <w:szCs w:val="24"/>
      <w:lang w:val="en-US" w:eastAsia="zh-TW" w:bidi="ar-SA"/>
    </w:rPr>
  </w:style>
  <w:style w:type="character" w:customStyle="1" w:styleId="1110">
    <w:name w:val="字元111"/>
    <w:rsid w:val="009E571D"/>
    <w:rPr>
      <w:rFonts w:ascii="標楷體" w:eastAsia="標楷體" w:hAnsi="標楷體" w:cs="標楷體"/>
      <w:kern w:val="1"/>
      <w:sz w:val="24"/>
      <w:szCs w:val="24"/>
      <w:lang w:val="en-US" w:eastAsia="zh-TW" w:bidi="ar-SA"/>
    </w:rPr>
  </w:style>
  <w:style w:type="character" w:customStyle="1" w:styleId="101">
    <w:name w:val="字元101"/>
    <w:rsid w:val="009E571D"/>
    <w:rPr>
      <w:rFonts w:eastAsia="新細明體"/>
      <w:kern w:val="1"/>
      <w:lang w:val="en-US" w:eastAsia="zh-TW" w:bidi="ar-SA"/>
    </w:rPr>
  </w:style>
  <w:style w:type="character" w:customStyle="1" w:styleId="910">
    <w:name w:val="字元91"/>
    <w:rsid w:val="009E571D"/>
    <w:rPr>
      <w:rFonts w:eastAsia="新細明體"/>
      <w:kern w:val="1"/>
      <w:lang w:val="en-US" w:eastAsia="zh-TW" w:bidi="ar-SA"/>
    </w:rPr>
  </w:style>
  <w:style w:type="character" w:customStyle="1" w:styleId="810">
    <w:name w:val="字元81"/>
    <w:rsid w:val="009E571D"/>
    <w:rPr>
      <w:rFonts w:ascii="Times New Roman" w:hAnsi="Times New Roman" w:cs="Times New Roman"/>
      <w:kern w:val="1"/>
      <w:sz w:val="16"/>
      <w:szCs w:val="16"/>
    </w:rPr>
  </w:style>
  <w:style w:type="character" w:customStyle="1" w:styleId="610">
    <w:name w:val="字元61"/>
    <w:rsid w:val="009E571D"/>
    <w:rPr>
      <w:rFonts w:ascii="標楷體" w:eastAsia="標楷體" w:hAnsi="標楷體" w:cs="Courier New"/>
      <w:b/>
      <w:bCs/>
      <w:kern w:val="1"/>
      <w:sz w:val="26"/>
      <w:lang w:val="en-US" w:eastAsia="zh-TW" w:bidi="ar-SA"/>
    </w:rPr>
  </w:style>
  <w:style w:type="character" w:customStyle="1" w:styleId="510">
    <w:name w:val="字元51"/>
    <w:rsid w:val="009E571D"/>
    <w:rPr>
      <w:rFonts w:ascii="Arial Unicode MS" w:eastAsia="Arial Unicode MS" w:hAnsi="Arial Unicode MS" w:cs="Arial Unicode MS"/>
      <w:kern w:val="1"/>
      <w:sz w:val="24"/>
      <w:szCs w:val="24"/>
      <w:lang w:val="en-US" w:eastAsia="zh-TW" w:bidi="ar-SA"/>
    </w:rPr>
  </w:style>
  <w:style w:type="character" w:customStyle="1" w:styleId="410">
    <w:name w:val="字元41"/>
    <w:rsid w:val="009E571D"/>
    <w:rPr>
      <w:rFonts w:ascii="標楷體" w:eastAsia="標楷體" w:hAnsi="標楷體" w:cs="標楷體"/>
      <w:kern w:val="1"/>
      <w:sz w:val="28"/>
      <w:szCs w:val="24"/>
      <w:lang w:val="en-US" w:eastAsia="zh-TW" w:bidi="ar-SA"/>
    </w:rPr>
  </w:style>
  <w:style w:type="character" w:customStyle="1" w:styleId="310">
    <w:name w:val="字元31"/>
    <w:rsid w:val="009E571D"/>
    <w:rPr>
      <w:rFonts w:eastAsia="標楷體"/>
      <w:kern w:val="1"/>
      <w:sz w:val="24"/>
      <w:szCs w:val="24"/>
      <w:lang w:val="en-US" w:eastAsia="zh-TW" w:bidi="ar-SA"/>
    </w:rPr>
  </w:style>
  <w:style w:type="character" w:customStyle="1" w:styleId="260">
    <w:name w:val="字元26"/>
    <w:rsid w:val="009E571D"/>
    <w:rPr>
      <w:rFonts w:ascii="標楷體" w:eastAsia="標楷體" w:hAnsi="標楷體" w:cs="標楷體"/>
      <w:kern w:val="1"/>
      <w:sz w:val="24"/>
      <w:szCs w:val="24"/>
      <w:lang w:val="en-US" w:eastAsia="zh-TW" w:bidi="ar-SA"/>
    </w:rPr>
  </w:style>
  <w:style w:type="character" w:customStyle="1" w:styleId="1100">
    <w:name w:val="字元110"/>
    <w:rsid w:val="009E571D"/>
    <w:rPr>
      <w:rFonts w:ascii="Arial" w:eastAsia="標楷體" w:hAnsi="Arial" w:cs="Arial"/>
      <w:kern w:val="1"/>
      <w:sz w:val="32"/>
      <w:szCs w:val="24"/>
      <w:lang w:val="en-US" w:eastAsia="zh-TW" w:bidi="ar-SA"/>
    </w:rPr>
  </w:style>
  <w:style w:type="character" w:customStyle="1" w:styleId="250">
    <w:name w:val="字元25"/>
    <w:rsid w:val="009E571D"/>
    <w:rPr>
      <w:rFonts w:eastAsia="新細明體"/>
      <w:b/>
      <w:bCs/>
      <w:kern w:val="1"/>
      <w:sz w:val="24"/>
      <w:szCs w:val="24"/>
      <w:lang w:val="en-US" w:eastAsia="zh-TW" w:bidi="ar-SA"/>
    </w:rPr>
  </w:style>
  <w:style w:type="character" w:customStyle="1" w:styleId="afff9">
    <w:name w:val="說明（一） 字元"/>
    <w:rsid w:val="009E571D"/>
    <w:rPr>
      <w:rFonts w:ascii="Times New Roman" w:eastAsia="標楷體" w:hAnsi="Times New Roman" w:cs="Times New Roman"/>
      <w:sz w:val="36"/>
      <w:lang w:val="x-none"/>
    </w:rPr>
  </w:style>
  <w:style w:type="character" w:customStyle="1" w:styleId="1f6">
    <w:name w:val="樣式1 字元"/>
    <w:rsid w:val="009E571D"/>
    <w:rPr>
      <w:rFonts w:ascii="標楷體" w:eastAsia="標楷體" w:hAnsi="標楷體" w:cs="Times New Roman"/>
      <w:b/>
      <w:bCs/>
      <w:kern w:val="1"/>
      <w:sz w:val="32"/>
      <w:szCs w:val="32"/>
      <w:lang w:val="x-none"/>
    </w:rPr>
  </w:style>
  <w:style w:type="character" w:customStyle="1" w:styleId="2d">
    <w:name w:val="樣式2 字元"/>
    <w:rsid w:val="009E571D"/>
    <w:rPr>
      <w:rFonts w:ascii="Calibri" w:eastAsia="標楷體" w:hAnsi="Calibri" w:cs="Times New Roman"/>
      <w:bCs/>
      <w:iCs/>
      <w:kern w:val="1"/>
      <w:sz w:val="32"/>
      <w:szCs w:val="32"/>
    </w:rPr>
  </w:style>
  <w:style w:type="character" w:customStyle="1" w:styleId="style11">
    <w:name w:val="style11"/>
    <w:rsid w:val="009E571D"/>
    <w:rPr>
      <w:rFonts w:ascii="Arial" w:hAnsi="Arial" w:cs="Arial" w:hint="default"/>
      <w:i w:val="0"/>
      <w:iCs w:val="0"/>
      <w:color w:val="666666"/>
    </w:rPr>
  </w:style>
  <w:style w:type="character" w:customStyle="1" w:styleId="st">
    <w:name w:val="st"/>
    <w:qFormat/>
    <w:rsid w:val="009E571D"/>
  </w:style>
  <w:style w:type="character" w:styleId="afffa">
    <w:name w:val="line number"/>
    <w:basedOn w:val="ac"/>
    <w:rsid w:val="009E571D"/>
  </w:style>
  <w:style w:type="character" w:customStyle="1" w:styleId="afffb">
    <w:name w:val="編號字元"/>
    <w:rsid w:val="009E571D"/>
  </w:style>
  <w:style w:type="paragraph" w:styleId="afffc">
    <w:name w:val="Title"/>
    <w:basedOn w:val="ab"/>
    <w:next w:val="affa"/>
    <w:link w:val="1f7"/>
    <w:qFormat/>
    <w:rsid w:val="009E571D"/>
    <w:pPr>
      <w:suppressAutoHyphens/>
      <w:kinsoku w:val="0"/>
      <w:overflowPunct w:val="0"/>
      <w:adjustRightInd/>
      <w:snapToGrid w:val="0"/>
      <w:spacing w:line="440" w:lineRule="exact"/>
      <w:textAlignment w:val="auto"/>
    </w:pPr>
    <w:rPr>
      <w:rFonts w:ascii="Arial" w:hAnsi="Arial" w:cs="Arial"/>
      <w:kern w:val="1"/>
      <w:sz w:val="32"/>
      <w:szCs w:val="24"/>
      <w:lang w:val="x-none"/>
    </w:rPr>
  </w:style>
  <w:style w:type="character" w:customStyle="1" w:styleId="1f7">
    <w:name w:val="標題 字元1"/>
    <w:link w:val="afffc"/>
    <w:rsid w:val="009E571D"/>
    <w:rPr>
      <w:rFonts w:ascii="Arial" w:eastAsia="標楷體" w:hAnsi="Arial" w:cs="Arial"/>
      <w:kern w:val="1"/>
      <w:sz w:val="32"/>
      <w:szCs w:val="24"/>
      <w:lang w:val="x-none"/>
    </w:rPr>
  </w:style>
  <w:style w:type="paragraph" w:styleId="afffd">
    <w:name w:val="List"/>
    <w:basedOn w:val="affa"/>
    <w:qFormat/>
    <w:rsid w:val="009E571D"/>
    <w:pPr>
      <w:suppressAutoHyphens/>
    </w:pPr>
    <w:rPr>
      <w:rFonts w:hAnsi="標楷體" w:cs="Mangal"/>
      <w:kern w:val="1"/>
      <w:lang w:eastAsia="zh-TW"/>
    </w:rPr>
  </w:style>
  <w:style w:type="paragraph" w:styleId="afffe">
    <w:name w:val="caption"/>
    <w:basedOn w:val="ab"/>
    <w:next w:val="ab"/>
    <w:uiPriority w:val="35"/>
    <w:qFormat/>
    <w:rsid w:val="009E571D"/>
    <w:pPr>
      <w:suppressAutoHyphens/>
      <w:adjustRightInd/>
      <w:spacing w:line="240" w:lineRule="auto"/>
      <w:textAlignment w:val="auto"/>
    </w:pPr>
    <w:rPr>
      <w:rFonts w:ascii="Calibri" w:eastAsia="新細明體" w:hAnsi="Calibri"/>
      <w:kern w:val="1"/>
      <w:sz w:val="20"/>
    </w:rPr>
  </w:style>
  <w:style w:type="paragraph" w:customStyle="1" w:styleId="affff">
    <w:name w:val="索引"/>
    <w:basedOn w:val="ab"/>
    <w:qFormat/>
    <w:rsid w:val="009E571D"/>
    <w:pPr>
      <w:suppressLineNumbers/>
      <w:suppressAutoHyphens/>
      <w:adjustRightInd/>
      <w:spacing w:line="240" w:lineRule="auto"/>
      <w:textAlignment w:val="auto"/>
    </w:pPr>
    <w:rPr>
      <w:rFonts w:ascii="Calibri" w:eastAsia="新細明體" w:hAnsi="Calibri" w:cs="Mangal"/>
      <w:kern w:val="1"/>
      <w:szCs w:val="22"/>
    </w:rPr>
  </w:style>
  <w:style w:type="paragraph" w:customStyle="1" w:styleId="affff0">
    <w:name w:val="壹"/>
    <w:basedOn w:val="ab"/>
    <w:qFormat/>
    <w:rsid w:val="009E571D"/>
    <w:pPr>
      <w:suppressAutoHyphens/>
      <w:autoSpaceDE w:val="0"/>
      <w:adjustRightInd/>
      <w:spacing w:line="600" w:lineRule="exact"/>
      <w:jc w:val="both"/>
    </w:pPr>
    <w:rPr>
      <w:rFonts w:ascii="標楷體" w:hAnsi="標楷體" w:cs="標楷體"/>
      <w:kern w:val="1"/>
      <w:sz w:val="36"/>
    </w:rPr>
  </w:style>
  <w:style w:type="paragraph" w:customStyle="1" w:styleId="affff1">
    <w:name w:val="費協會"/>
    <w:basedOn w:val="ab"/>
    <w:qFormat/>
    <w:rsid w:val="009E571D"/>
    <w:pPr>
      <w:suppressAutoHyphens/>
      <w:autoSpaceDE w:val="0"/>
      <w:adjustRightInd/>
      <w:spacing w:line="600" w:lineRule="exact"/>
      <w:jc w:val="both"/>
    </w:pPr>
    <w:rPr>
      <w:rFonts w:ascii="標楷體" w:hAnsi="標楷體" w:cs="標楷體"/>
      <w:b/>
      <w:bCs/>
      <w:spacing w:val="-6"/>
      <w:kern w:val="1"/>
      <w:sz w:val="36"/>
    </w:rPr>
  </w:style>
  <w:style w:type="paragraph" w:customStyle="1" w:styleId="name">
    <w:name w:val="name"/>
    <w:basedOn w:val="ab"/>
    <w:qFormat/>
    <w:rsid w:val="009E571D"/>
    <w:pPr>
      <w:suppressAutoHyphens/>
      <w:autoSpaceDE w:val="0"/>
      <w:adjustRightInd/>
      <w:spacing w:line="400" w:lineRule="exact"/>
      <w:ind w:left="228"/>
      <w:jc w:val="both"/>
    </w:pPr>
    <w:rPr>
      <w:rFonts w:ascii="標楷體" w:hAnsi="標楷體" w:cs="標楷體"/>
      <w:kern w:val="1"/>
      <w:sz w:val="36"/>
    </w:rPr>
  </w:style>
  <w:style w:type="paragraph" w:customStyle="1" w:styleId="affff2">
    <w:name w:val="提案"/>
    <w:basedOn w:val="ab"/>
    <w:qFormat/>
    <w:rsid w:val="009E571D"/>
    <w:pPr>
      <w:suppressAutoHyphens/>
      <w:adjustRightInd/>
      <w:snapToGrid w:val="0"/>
      <w:spacing w:line="440" w:lineRule="exact"/>
      <w:ind w:left="960" w:hanging="960"/>
      <w:jc w:val="both"/>
      <w:textAlignment w:val="auto"/>
    </w:pPr>
    <w:rPr>
      <w:rFonts w:ascii="全真楷書" w:eastAsia="全真楷書" w:hAnsi="全真楷書"/>
      <w:kern w:val="1"/>
      <w:sz w:val="32"/>
      <w:szCs w:val="24"/>
    </w:rPr>
  </w:style>
  <w:style w:type="paragraph" w:customStyle="1" w:styleId="311">
    <w:name w:val="3.1"/>
    <w:basedOn w:val="ab"/>
    <w:qFormat/>
    <w:rsid w:val="009E571D"/>
    <w:pPr>
      <w:suppressAutoHyphens/>
      <w:autoSpaceDE w:val="0"/>
      <w:adjustRightInd/>
      <w:spacing w:before="120" w:line="460" w:lineRule="atLeast"/>
      <w:ind w:left="450" w:hanging="980"/>
      <w:jc w:val="both"/>
      <w:textAlignment w:val="auto"/>
    </w:pPr>
    <w:rPr>
      <w:kern w:val="1"/>
      <w:sz w:val="28"/>
    </w:rPr>
  </w:style>
  <w:style w:type="paragraph" w:styleId="affff3">
    <w:name w:val="Date"/>
    <w:basedOn w:val="ab"/>
    <w:next w:val="ab"/>
    <w:link w:val="1f8"/>
    <w:qFormat/>
    <w:rsid w:val="009E571D"/>
    <w:pPr>
      <w:suppressAutoHyphens/>
      <w:adjustRightInd/>
      <w:spacing w:line="240" w:lineRule="auto"/>
      <w:jc w:val="right"/>
      <w:textAlignment w:val="auto"/>
    </w:pPr>
    <w:rPr>
      <w:rFonts w:eastAsia="新細明體"/>
      <w:kern w:val="1"/>
      <w:sz w:val="20"/>
      <w:szCs w:val="24"/>
      <w:lang w:val="x-none"/>
    </w:rPr>
  </w:style>
  <w:style w:type="character" w:customStyle="1" w:styleId="1f8">
    <w:name w:val="日期 字元1"/>
    <w:link w:val="affff3"/>
    <w:uiPriority w:val="99"/>
    <w:rsid w:val="009E571D"/>
    <w:rPr>
      <w:rFonts w:ascii="Times New Roman" w:hAnsi="Times New Roman"/>
      <w:kern w:val="1"/>
      <w:szCs w:val="24"/>
      <w:lang w:val="x-none"/>
    </w:rPr>
  </w:style>
  <w:style w:type="paragraph" w:customStyle="1" w:styleId="1f9">
    <w:name w:val="小標1"/>
    <w:basedOn w:val="ab"/>
    <w:qFormat/>
    <w:rsid w:val="009E571D"/>
    <w:pPr>
      <w:suppressAutoHyphens/>
      <w:adjustRightInd/>
      <w:spacing w:before="300" w:line="240" w:lineRule="exact"/>
      <w:textAlignment w:val="auto"/>
    </w:pPr>
    <w:rPr>
      <w:rFonts w:ascii="華康粗黑體" w:eastAsia="華康粗黑體" w:hAnsi="華康粗黑體"/>
      <w:kern w:val="1"/>
      <w:sz w:val="28"/>
    </w:rPr>
  </w:style>
  <w:style w:type="paragraph" w:customStyle="1" w:styleId="affff4">
    <w:name w:val="紀錄內文(網頁)"/>
    <w:basedOn w:val="ab"/>
    <w:qFormat/>
    <w:rsid w:val="009E571D"/>
    <w:pPr>
      <w:suppressAutoHyphens/>
      <w:adjustRightInd/>
      <w:spacing w:line="240" w:lineRule="auto"/>
      <w:textAlignment w:val="auto"/>
    </w:pPr>
    <w:rPr>
      <w:rFonts w:ascii="標楷體" w:hAnsi="標楷體" w:cs="標楷體"/>
      <w:kern w:val="1"/>
      <w:sz w:val="28"/>
      <w:szCs w:val="24"/>
    </w:rPr>
  </w:style>
  <w:style w:type="paragraph" w:customStyle="1" w:styleId="1fa">
    <w:name w:val="內文1"/>
    <w:uiPriority w:val="99"/>
    <w:qFormat/>
    <w:rsid w:val="009E571D"/>
    <w:pPr>
      <w:widowControl w:val="0"/>
      <w:suppressAutoHyphens/>
      <w:spacing w:line="360" w:lineRule="atLeast"/>
    </w:pPr>
    <w:rPr>
      <w:rFonts w:ascii="細明體" w:eastAsia="細明體" w:hAnsi="細明體" w:hint="eastAsia"/>
      <w:sz w:val="24"/>
    </w:rPr>
  </w:style>
  <w:style w:type="paragraph" w:customStyle="1" w:styleId="affff5">
    <w:name w:val="副本"/>
    <w:basedOn w:val="33"/>
    <w:qFormat/>
    <w:rsid w:val="009E571D"/>
    <w:pPr>
      <w:suppressAutoHyphens/>
      <w:autoSpaceDE/>
      <w:autoSpaceDN/>
      <w:snapToGrid w:val="0"/>
      <w:spacing w:line="300" w:lineRule="exact"/>
      <w:ind w:left="720" w:hanging="720"/>
    </w:pPr>
    <w:rPr>
      <w:rFonts w:cs="Arial"/>
      <w:color w:val="auto"/>
      <w:kern w:val="1"/>
      <w:szCs w:val="24"/>
      <w:lang w:eastAsia="zh-TW"/>
    </w:rPr>
  </w:style>
  <w:style w:type="paragraph" w:customStyle="1" w:styleId="a0">
    <w:name w:val="執行中標"/>
    <w:basedOn w:val="15"/>
    <w:qFormat/>
    <w:rsid w:val="009E571D"/>
    <w:pPr>
      <w:numPr>
        <w:numId w:val="8"/>
      </w:numPr>
      <w:suppressAutoHyphens/>
      <w:autoSpaceDE/>
      <w:autoSpaceDN/>
      <w:spacing w:before="180" w:after="180" w:line="480" w:lineRule="auto"/>
    </w:pPr>
    <w:rPr>
      <w:rFonts w:ascii="標楷體" w:hAnsi="標楷體" w:cs="標楷體"/>
      <w:b/>
      <w:bCs/>
      <w:color w:val="auto"/>
      <w:kern w:val="1"/>
      <w:sz w:val="32"/>
      <w:szCs w:val="28"/>
      <w:u w:val="none"/>
      <w:lang w:eastAsia="zh-TW"/>
    </w:rPr>
  </w:style>
  <w:style w:type="paragraph" w:customStyle="1" w:styleId="xl24">
    <w:name w:val="xl24"/>
    <w:basedOn w:val="ab"/>
    <w:qFormat/>
    <w:rsid w:val="009E571D"/>
    <w:pPr>
      <w:widowControl/>
      <w:pBdr>
        <w:top w:val="none" w:sz="0" w:space="0" w:color="000000"/>
        <w:left w:val="single" w:sz="4" w:space="0" w:color="000000"/>
        <w:bottom w:val="single" w:sz="4" w:space="0" w:color="000000"/>
        <w:right w:val="single" w:sz="4" w:space="0" w:color="000000"/>
      </w:pBdr>
      <w:suppressAutoHyphens/>
      <w:adjustRightInd/>
      <w:spacing w:before="280" w:after="280" w:line="240" w:lineRule="auto"/>
      <w:jc w:val="center"/>
      <w:textAlignment w:val="top"/>
    </w:pPr>
    <w:rPr>
      <w:rFonts w:ascii="標楷體" w:hAnsi="標楷體" w:cs="Arial Unicode MS" w:hint="eastAsia"/>
      <w:kern w:val="1"/>
      <w:sz w:val="28"/>
      <w:szCs w:val="28"/>
    </w:rPr>
  </w:style>
  <w:style w:type="paragraph" w:customStyle="1" w:styleId="table">
    <w:name w:val="table"/>
    <w:basedOn w:val="ab"/>
    <w:qFormat/>
    <w:rsid w:val="009E571D"/>
    <w:pPr>
      <w:suppressAutoHyphens/>
      <w:adjustRightInd/>
      <w:spacing w:line="240" w:lineRule="auto"/>
      <w:jc w:val="both"/>
      <w:textAlignment w:val="auto"/>
    </w:pPr>
    <w:rPr>
      <w:kern w:val="1"/>
      <w:sz w:val="28"/>
      <w:szCs w:val="24"/>
    </w:rPr>
  </w:style>
  <w:style w:type="paragraph" w:customStyle="1" w:styleId="DD">
    <w:name w:val="DD"/>
    <w:basedOn w:val="ab"/>
    <w:qFormat/>
    <w:rsid w:val="009E571D"/>
    <w:pPr>
      <w:suppressAutoHyphens/>
      <w:adjustRightInd/>
      <w:spacing w:line="240" w:lineRule="auto"/>
      <w:ind w:left="227" w:hanging="227"/>
    </w:pPr>
    <w:rPr>
      <w:rFonts w:ascii="全真楷書" w:eastAsia="全真楷書" w:hAnsi="全真楷書"/>
      <w:kern w:val="1"/>
      <w:sz w:val="28"/>
    </w:rPr>
  </w:style>
  <w:style w:type="paragraph" w:customStyle="1" w:styleId="216">
    <w:name w:val="本文 21"/>
    <w:basedOn w:val="ab"/>
    <w:qFormat/>
    <w:rsid w:val="009E571D"/>
    <w:pPr>
      <w:suppressAutoHyphens/>
      <w:adjustRightInd/>
      <w:spacing w:line="240" w:lineRule="auto"/>
      <w:ind w:left="1260" w:hanging="360"/>
    </w:pPr>
    <w:rPr>
      <w:rFonts w:ascii="全真楷書" w:eastAsia="全真楷書" w:hAnsi="全真楷書"/>
      <w:kern w:val="1"/>
      <w:sz w:val="28"/>
    </w:rPr>
  </w:style>
  <w:style w:type="paragraph" w:customStyle="1" w:styleId="312">
    <w:name w:val="本文縮排 31"/>
    <w:basedOn w:val="ab"/>
    <w:qFormat/>
    <w:rsid w:val="009E571D"/>
    <w:pPr>
      <w:suppressAutoHyphens/>
      <w:adjustRightInd/>
      <w:spacing w:line="240" w:lineRule="auto"/>
      <w:ind w:left="332" w:hanging="332"/>
    </w:pPr>
    <w:rPr>
      <w:rFonts w:ascii="全真楷書" w:eastAsia="全真楷書" w:hAnsi="全真楷書"/>
      <w:kern w:val="1"/>
      <w:sz w:val="28"/>
    </w:rPr>
  </w:style>
  <w:style w:type="paragraph" w:customStyle="1" w:styleId="217">
    <w:name w:val="本文縮排 21"/>
    <w:basedOn w:val="ab"/>
    <w:qFormat/>
    <w:rsid w:val="009E571D"/>
    <w:pPr>
      <w:suppressAutoHyphens/>
      <w:adjustRightInd/>
      <w:spacing w:line="240" w:lineRule="auto"/>
      <w:ind w:left="900"/>
    </w:pPr>
    <w:rPr>
      <w:rFonts w:ascii="全真楷書" w:eastAsia="全真楷書" w:hAnsi="全真楷書"/>
      <w:kern w:val="1"/>
      <w:sz w:val="28"/>
    </w:rPr>
  </w:style>
  <w:style w:type="paragraph" w:styleId="affff6">
    <w:name w:val="Block Text"/>
    <w:aliases w:val="標題2-內文"/>
    <w:basedOn w:val="ab"/>
    <w:qFormat/>
    <w:rsid w:val="009E571D"/>
    <w:pPr>
      <w:suppressAutoHyphens/>
      <w:adjustRightInd/>
      <w:spacing w:line="240" w:lineRule="auto"/>
      <w:ind w:left="1" w:right="24"/>
      <w:jc w:val="both"/>
      <w:textAlignment w:val="auto"/>
    </w:pPr>
    <w:rPr>
      <w:kern w:val="1"/>
      <w:sz w:val="28"/>
      <w:szCs w:val="24"/>
    </w:rPr>
  </w:style>
  <w:style w:type="paragraph" w:customStyle="1" w:styleId="affff7">
    <w:name w:val="附件一．"/>
    <w:basedOn w:val="ab"/>
    <w:qFormat/>
    <w:rsid w:val="009E571D"/>
    <w:pPr>
      <w:suppressAutoHyphens/>
      <w:adjustRightInd/>
      <w:spacing w:line="500" w:lineRule="exact"/>
      <w:ind w:left="504" w:hanging="504"/>
      <w:textAlignment w:val="auto"/>
    </w:pPr>
    <w:rPr>
      <w:rFonts w:ascii="標楷體" w:hAnsi="標楷體"/>
      <w:kern w:val="1"/>
      <w:sz w:val="26"/>
    </w:rPr>
  </w:style>
  <w:style w:type="paragraph" w:customStyle="1" w:styleId="LO-normal">
    <w:name w:val="LO-normal"/>
    <w:basedOn w:val="ab"/>
    <w:qFormat/>
    <w:rsid w:val="009E571D"/>
    <w:pPr>
      <w:widowControl/>
      <w:suppressAutoHyphens/>
      <w:adjustRightInd/>
      <w:spacing w:before="280" w:after="280" w:line="240" w:lineRule="auto"/>
      <w:textAlignment w:val="auto"/>
    </w:pPr>
    <w:rPr>
      <w:rFonts w:ascii="Arial Unicode MS" w:eastAsia="Arial Unicode MS" w:hAnsi="Arial Unicode MS" w:cs="Arial Unicode MS"/>
      <w:kern w:val="1"/>
      <w:szCs w:val="24"/>
    </w:rPr>
  </w:style>
  <w:style w:type="paragraph" w:customStyle="1" w:styleId="top3">
    <w:name w:val="top3"/>
    <w:basedOn w:val="ab"/>
    <w:qFormat/>
    <w:rsid w:val="009E571D"/>
    <w:pPr>
      <w:suppressAutoHyphens/>
      <w:autoSpaceDE w:val="0"/>
      <w:adjustRightInd/>
      <w:spacing w:line="0" w:lineRule="atLeast"/>
      <w:ind w:left="1"/>
    </w:pPr>
    <w:rPr>
      <w:rFonts w:ascii="Arial" w:hAnsi="Arial" w:cs="Arial"/>
      <w:color w:val="000000"/>
      <w:kern w:val="1"/>
      <w:sz w:val="32"/>
      <w:szCs w:val="36"/>
    </w:rPr>
  </w:style>
  <w:style w:type="paragraph" w:customStyle="1" w:styleId="affff8">
    <w:name w:val="發文日期"/>
    <w:basedOn w:val="ab"/>
    <w:qFormat/>
    <w:rsid w:val="009E571D"/>
    <w:pPr>
      <w:suppressAutoHyphens/>
      <w:adjustRightInd/>
      <w:spacing w:line="280" w:lineRule="exact"/>
      <w:textAlignment w:val="auto"/>
    </w:pPr>
    <w:rPr>
      <w:kern w:val="1"/>
    </w:rPr>
  </w:style>
  <w:style w:type="paragraph" w:customStyle="1" w:styleId="118">
    <w:name w:val="1.1"/>
    <w:basedOn w:val="ab"/>
    <w:qFormat/>
    <w:rsid w:val="009E571D"/>
    <w:pPr>
      <w:suppressAutoHyphens/>
      <w:adjustRightInd/>
      <w:spacing w:line="400" w:lineRule="exact"/>
      <w:ind w:left="1440" w:hanging="658"/>
      <w:textAlignment w:val="auto"/>
    </w:pPr>
    <w:rPr>
      <w:kern w:val="1"/>
      <w:sz w:val="28"/>
      <w:szCs w:val="24"/>
    </w:rPr>
  </w:style>
  <w:style w:type="paragraph" w:customStyle="1" w:styleId="affff9">
    <w:name w:val="第一案"/>
    <w:basedOn w:val="ab"/>
    <w:qFormat/>
    <w:rsid w:val="009E571D"/>
    <w:pPr>
      <w:suppressAutoHyphens/>
      <w:adjustRightInd/>
      <w:snapToGrid w:val="0"/>
      <w:spacing w:line="480" w:lineRule="exact"/>
      <w:ind w:left="400" w:hanging="300"/>
      <w:jc w:val="both"/>
    </w:pPr>
    <w:rPr>
      <w:rFonts w:ascii="全真楷書" w:eastAsia="全真楷書" w:hAnsi="全真楷書"/>
      <w:kern w:val="1"/>
      <w:sz w:val="36"/>
    </w:rPr>
  </w:style>
  <w:style w:type="paragraph" w:customStyle="1" w:styleId="affffa">
    <w:name w:val="備註"/>
    <w:basedOn w:val="ab"/>
    <w:qFormat/>
    <w:rsid w:val="009E571D"/>
    <w:pPr>
      <w:widowControl/>
      <w:suppressAutoHyphens/>
      <w:adjustRightInd/>
      <w:spacing w:line="360" w:lineRule="exact"/>
      <w:ind w:left="851" w:hanging="851"/>
      <w:textAlignment w:val="auto"/>
    </w:pPr>
    <w:rPr>
      <w:kern w:val="1"/>
      <w:sz w:val="28"/>
    </w:rPr>
  </w:style>
  <w:style w:type="paragraph" w:customStyle="1" w:styleId="1fb">
    <w:name w:val="1"/>
    <w:basedOn w:val="ab"/>
    <w:qFormat/>
    <w:rsid w:val="009E571D"/>
    <w:pPr>
      <w:suppressAutoHyphens/>
      <w:adjustRightInd/>
      <w:spacing w:line="600" w:lineRule="exact"/>
      <w:ind w:left="1020" w:hanging="340"/>
      <w:jc w:val="both"/>
    </w:pPr>
    <w:rPr>
      <w:rFonts w:ascii="全真楷書" w:eastAsia="全真楷書" w:hAnsi="全真楷書"/>
      <w:kern w:val="1"/>
      <w:sz w:val="32"/>
    </w:rPr>
  </w:style>
  <w:style w:type="paragraph" w:customStyle="1" w:styleId="affffb">
    <w:name w:val="一、"/>
    <w:basedOn w:val="ab"/>
    <w:qFormat/>
    <w:rsid w:val="009E571D"/>
    <w:pPr>
      <w:suppressAutoHyphens/>
      <w:autoSpaceDE w:val="0"/>
      <w:adjustRightInd/>
      <w:spacing w:line="600" w:lineRule="exact"/>
      <w:ind w:left="1191" w:hanging="340"/>
      <w:jc w:val="both"/>
    </w:pPr>
    <w:rPr>
      <w:rFonts w:ascii="全真楷書" w:eastAsia="全真楷書" w:hAnsi="全真楷書"/>
      <w:kern w:val="1"/>
      <w:sz w:val="32"/>
      <w:szCs w:val="24"/>
    </w:rPr>
  </w:style>
  <w:style w:type="paragraph" w:customStyle="1" w:styleId="affffc">
    <w:name w:val="無凸凹排"/>
    <w:basedOn w:val="ab"/>
    <w:qFormat/>
    <w:rsid w:val="009E571D"/>
    <w:pPr>
      <w:suppressAutoHyphens/>
      <w:adjustRightInd/>
      <w:spacing w:line="440" w:lineRule="exact"/>
      <w:ind w:left="170" w:right="170"/>
      <w:jc w:val="both"/>
      <w:textAlignment w:val="auto"/>
    </w:pPr>
    <w:rPr>
      <w:rFonts w:ascii="標楷體" w:hAnsi="標楷體"/>
      <w:kern w:val="1"/>
      <w:sz w:val="32"/>
      <w:szCs w:val="24"/>
    </w:rPr>
  </w:style>
  <w:style w:type="paragraph" w:customStyle="1" w:styleId="affffd">
    <w:name w:val="a"/>
    <w:basedOn w:val="ab"/>
    <w:qFormat/>
    <w:rsid w:val="009E571D"/>
    <w:pPr>
      <w:widowControl/>
      <w:suppressAutoHyphens/>
      <w:adjustRightInd/>
      <w:spacing w:before="100" w:after="100" w:line="240" w:lineRule="auto"/>
      <w:textAlignment w:val="auto"/>
    </w:pPr>
    <w:rPr>
      <w:rFonts w:ascii="新細明體" w:eastAsia="新細明體" w:hAnsi="新細明體" w:cs="新細明體"/>
      <w:kern w:val="1"/>
    </w:rPr>
  </w:style>
  <w:style w:type="paragraph" w:customStyle="1" w:styleId="affffe">
    <w:name w:val="小標"/>
    <w:basedOn w:val="ab"/>
    <w:qFormat/>
    <w:rsid w:val="009E571D"/>
    <w:pPr>
      <w:suppressAutoHyphens/>
      <w:adjustRightInd/>
      <w:spacing w:line="560" w:lineRule="exact"/>
      <w:textAlignment w:val="auto"/>
    </w:pPr>
    <w:rPr>
      <w:rFonts w:ascii="華康粗黑體" w:eastAsia="華康粗黑體" w:hAnsi="華康粗黑體"/>
      <w:kern w:val="1"/>
      <w:sz w:val="30"/>
    </w:rPr>
  </w:style>
  <w:style w:type="paragraph" w:styleId="afffff">
    <w:name w:val="Note Heading"/>
    <w:basedOn w:val="ab"/>
    <w:next w:val="ab"/>
    <w:link w:val="1fc"/>
    <w:qFormat/>
    <w:rsid w:val="009E571D"/>
    <w:pPr>
      <w:suppressAutoHyphens/>
      <w:adjustRightInd/>
      <w:jc w:val="center"/>
    </w:pPr>
    <w:rPr>
      <w:rFonts w:ascii="標楷體" w:hAnsi="標楷體"/>
      <w:kern w:val="1"/>
      <w:sz w:val="20"/>
      <w:szCs w:val="24"/>
      <w:lang w:val="x-none"/>
    </w:rPr>
  </w:style>
  <w:style w:type="character" w:customStyle="1" w:styleId="1fc">
    <w:name w:val="註釋標題 字元1"/>
    <w:link w:val="afffff"/>
    <w:rsid w:val="009E571D"/>
    <w:rPr>
      <w:rFonts w:ascii="標楷體" w:eastAsia="標楷體" w:hAnsi="標楷體"/>
      <w:kern w:val="1"/>
      <w:szCs w:val="24"/>
      <w:lang w:val="x-none"/>
    </w:rPr>
  </w:style>
  <w:style w:type="paragraph" w:customStyle="1" w:styleId="afffff0">
    <w:name w:val="條文三"/>
    <w:basedOn w:val="ab"/>
    <w:qFormat/>
    <w:rsid w:val="009E571D"/>
    <w:pPr>
      <w:tabs>
        <w:tab w:val="left" w:pos="720"/>
      </w:tabs>
      <w:suppressAutoHyphens/>
      <w:adjustRightInd/>
      <w:spacing w:line="240" w:lineRule="auto"/>
      <w:ind w:right="57"/>
      <w:jc w:val="both"/>
    </w:pPr>
    <w:rPr>
      <w:rFonts w:ascii="全真楷書" w:eastAsia="全真楷書" w:hAnsi="全真楷書"/>
      <w:kern w:val="1"/>
      <w:sz w:val="28"/>
    </w:rPr>
  </w:style>
  <w:style w:type="paragraph" w:customStyle="1" w:styleId="afffff1">
    <w:name w:val="（一）"/>
    <w:basedOn w:val="ab"/>
    <w:qFormat/>
    <w:rsid w:val="009E571D"/>
    <w:pPr>
      <w:tabs>
        <w:tab w:val="left" w:pos="605"/>
      </w:tabs>
      <w:suppressAutoHyphens/>
      <w:adjustRightInd/>
      <w:spacing w:line="500" w:lineRule="exact"/>
      <w:ind w:left="605" w:hanging="405"/>
      <w:textAlignment w:val="auto"/>
    </w:pPr>
    <w:rPr>
      <w:rFonts w:ascii="標楷體" w:hAnsi="標楷體"/>
      <w:kern w:val="1"/>
      <w:sz w:val="28"/>
    </w:rPr>
  </w:style>
  <w:style w:type="paragraph" w:customStyle="1" w:styleId="afffff2">
    <w:name w:val="論文一"/>
    <w:basedOn w:val="ab"/>
    <w:qFormat/>
    <w:rsid w:val="009E571D"/>
    <w:pPr>
      <w:suppressAutoHyphens/>
      <w:adjustRightInd/>
      <w:spacing w:before="120" w:after="120" w:line="240" w:lineRule="auto"/>
      <w:jc w:val="both"/>
      <w:textAlignment w:val="auto"/>
    </w:pPr>
    <w:rPr>
      <w:b/>
      <w:bCs/>
      <w:spacing w:val="10"/>
      <w:kern w:val="1"/>
      <w:sz w:val="36"/>
      <w:szCs w:val="24"/>
    </w:rPr>
  </w:style>
  <w:style w:type="paragraph" w:customStyle="1" w:styleId="afffff3">
    <w:name w:val="第一條"/>
    <w:basedOn w:val="ab"/>
    <w:qFormat/>
    <w:rsid w:val="009E571D"/>
    <w:pPr>
      <w:suppressAutoHyphens/>
      <w:adjustRightInd/>
      <w:spacing w:before="120" w:line="440" w:lineRule="atLeast"/>
      <w:ind w:left="1383" w:hanging="1383"/>
      <w:jc w:val="both"/>
    </w:pPr>
    <w:rPr>
      <w:rFonts w:ascii="全真楷書" w:eastAsia="全真楷書" w:hAnsi="全真楷書"/>
      <w:spacing w:val="2"/>
      <w:kern w:val="1"/>
      <w:sz w:val="28"/>
    </w:rPr>
  </w:style>
  <w:style w:type="paragraph" w:customStyle="1" w:styleId="name1">
    <w:name w:val="name1"/>
    <w:basedOn w:val="ab"/>
    <w:qFormat/>
    <w:rsid w:val="009E571D"/>
    <w:pPr>
      <w:suppressAutoHyphens/>
      <w:adjustRightInd/>
      <w:snapToGrid w:val="0"/>
      <w:spacing w:line="440" w:lineRule="exact"/>
      <w:jc w:val="both"/>
    </w:pPr>
    <w:rPr>
      <w:rFonts w:ascii="標楷體" w:hAnsi="標楷體" w:cs="標楷體"/>
      <w:kern w:val="1"/>
      <w:sz w:val="32"/>
    </w:rPr>
  </w:style>
  <w:style w:type="paragraph" w:customStyle="1" w:styleId="afffff4">
    <w:name w:val="表二"/>
    <w:basedOn w:val="affffd"/>
    <w:qFormat/>
    <w:rsid w:val="009E571D"/>
    <w:rPr>
      <w:rFonts w:ascii="Times New Roman" w:eastAsia="標楷體" w:hAnsi="Times New Roman" w:cs="Times New Roman" w:hint="eastAsia"/>
      <w:sz w:val="28"/>
    </w:rPr>
  </w:style>
  <w:style w:type="paragraph" w:customStyle="1" w:styleId="1fd">
    <w:name w:val="註解方塊文字1"/>
    <w:basedOn w:val="ab"/>
    <w:qFormat/>
    <w:rsid w:val="009E571D"/>
    <w:pPr>
      <w:suppressAutoHyphens/>
      <w:adjustRightInd/>
      <w:spacing w:line="240" w:lineRule="auto"/>
      <w:textAlignment w:val="auto"/>
    </w:pPr>
    <w:rPr>
      <w:rFonts w:ascii="Arial" w:eastAsia="新細明體" w:hAnsi="Arial" w:cs="Arial"/>
      <w:kern w:val="1"/>
      <w:sz w:val="18"/>
      <w:szCs w:val="18"/>
    </w:rPr>
  </w:style>
  <w:style w:type="paragraph" w:customStyle="1" w:styleId="afffff5">
    <w:name w:val="評核會壹、"/>
    <w:basedOn w:val="ab"/>
    <w:qFormat/>
    <w:rsid w:val="009E571D"/>
    <w:pPr>
      <w:tabs>
        <w:tab w:val="left" w:pos="709"/>
      </w:tabs>
      <w:suppressAutoHyphens/>
      <w:adjustRightInd/>
      <w:spacing w:line="500" w:lineRule="exact"/>
      <w:ind w:left="720" w:hanging="720"/>
      <w:textAlignment w:val="auto"/>
    </w:pPr>
    <w:rPr>
      <w:b/>
      <w:kern w:val="1"/>
      <w:sz w:val="32"/>
      <w:szCs w:val="24"/>
    </w:rPr>
  </w:style>
  <w:style w:type="paragraph" w:customStyle="1" w:styleId="afffff6">
    <w:name w:val="發文字號"/>
    <w:qFormat/>
    <w:rsid w:val="009E571D"/>
    <w:pPr>
      <w:suppressAutoHyphens/>
      <w:spacing w:line="280" w:lineRule="exact"/>
    </w:pPr>
    <w:rPr>
      <w:rFonts w:ascii="Times New Roman" w:eastAsia="標楷體" w:hAnsi="Times New Roman"/>
      <w:sz w:val="24"/>
    </w:rPr>
  </w:style>
  <w:style w:type="paragraph" w:customStyle="1" w:styleId="top2">
    <w:name w:val="top2"/>
    <w:basedOn w:val="ab"/>
    <w:qFormat/>
    <w:rsid w:val="009E571D"/>
    <w:pPr>
      <w:suppressAutoHyphens/>
      <w:autoSpaceDE w:val="0"/>
      <w:adjustRightInd/>
      <w:spacing w:before="120" w:line="600" w:lineRule="exact"/>
      <w:jc w:val="both"/>
    </w:pPr>
    <w:rPr>
      <w:rFonts w:ascii="全真楷書" w:eastAsia="全真楷書" w:hAnsi="全真楷書"/>
      <w:color w:val="0000FF"/>
      <w:kern w:val="1"/>
      <w:sz w:val="36"/>
    </w:rPr>
  </w:style>
  <w:style w:type="paragraph" w:customStyle="1" w:styleId="afffff7">
    <w:name w:val="章"/>
    <w:basedOn w:val="ab"/>
    <w:qFormat/>
    <w:rsid w:val="009E571D"/>
    <w:pPr>
      <w:suppressAutoHyphens/>
      <w:adjustRightInd/>
      <w:spacing w:line="400" w:lineRule="exact"/>
      <w:ind w:left="1081" w:hanging="1079"/>
      <w:jc w:val="both"/>
      <w:textAlignment w:val="auto"/>
    </w:pPr>
    <w:rPr>
      <w:rFonts w:ascii="標楷體" w:hAnsi="標楷體" w:cs="標楷體"/>
      <w:b/>
      <w:bCs/>
      <w:kern w:val="1"/>
      <w:sz w:val="28"/>
      <w:szCs w:val="24"/>
    </w:rPr>
  </w:style>
  <w:style w:type="paragraph" w:customStyle="1" w:styleId="afffff8">
    <w:name w:val="表格內容"/>
    <w:basedOn w:val="affa"/>
    <w:qFormat/>
    <w:rsid w:val="009E571D"/>
    <w:pPr>
      <w:suppressLineNumbers/>
      <w:suppressAutoHyphens/>
      <w:spacing w:after="120"/>
    </w:pPr>
    <w:rPr>
      <w:rFonts w:ascii="Times New Roman" w:eastAsia="新細明體"/>
      <w:color w:val="auto"/>
      <w:kern w:val="1"/>
      <w:sz w:val="24"/>
      <w:szCs w:val="20"/>
      <w:lang w:eastAsia="zh-TW"/>
    </w:rPr>
  </w:style>
  <w:style w:type="paragraph" w:customStyle="1" w:styleId="afffff9">
    <w:name w:val="評核會(一)"/>
    <w:basedOn w:val="ab"/>
    <w:qFormat/>
    <w:rsid w:val="009E571D"/>
    <w:pPr>
      <w:tabs>
        <w:tab w:val="left" w:pos="851"/>
        <w:tab w:val="left" w:pos="1200"/>
      </w:tabs>
      <w:suppressAutoHyphens/>
      <w:adjustRightInd/>
      <w:spacing w:line="500" w:lineRule="exact"/>
      <w:ind w:left="1200" w:hanging="720"/>
      <w:textAlignment w:val="auto"/>
    </w:pPr>
    <w:rPr>
      <w:b/>
      <w:kern w:val="1"/>
      <w:sz w:val="32"/>
      <w:szCs w:val="24"/>
    </w:rPr>
  </w:style>
  <w:style w:type="paragraph" w:customStyle="1" w:styleId="1fe">
    <w:name w:val="評核會1."/>
    <w:basedOn w:val="ab"/>
    <w:qFormat/>
    <w:rsid w:val="009E571D"/>
    <w:pPr>
      <w:tabs>
        <w:tab w:val="left" w:pos="720"/>
        <w:tab w:val="left" w:pos="851"/>
      </w:tabs>
      <w:suppressAutoHyphens/>
      <w:adjustRightInd/>
      <w:spacing w:line="500" w:lineRule="exact"/>
      <w:ind w:left="720" w:hanging="720"/>
      <w:textAlignment w:val="auto"/>
    </w:pPr>
    <w:rPr>
      <w:kern w:val="1"/>
      <w:sz w:val="28"/>
      <w:szCs w:val="24"/>
    </w:rPr>
  </w:style>
  <w:style w:type="paragraph" w:customStyle="1" w:styleId="1ff">
    <w:name w:val="評核會(1)"/>
    <w:basedOn w:val="ab"/>
    <w:qFormat/>
    <w:rsid w:val="009E571D"/>
    <w:pPr>
      <w:tabs>
        <w:tab w:val="left" w:pos="720"/>
        <w:tab w:val="left" w:pos="1036"/>
      </w:tabs>
      <w:suppressAutoHyphens/>
      <w:adjustRightInd/>
      <w:spacing w:line="520" w:lineRule="exact"/>
      <w:ind w:left="720" w:hanging="720"/>
      <w:textAlignment w:val="auto"/>
    </w:pPr>
    <w:rPr>
      <w:kern w:val="1"/>
      <w:sz w:val="28"/>
      <w:szCs w:val="24"/>
    </w:rPr>
  </w:style>
  <w:style w:type="paragraph" w:customStyle="1" w:styleId="xl23">
    <w:name w:val="xl23"/>
    <w:basedOn w:val="ab"/>
    <w:qFormat/>
    <w:rsid w:val="009E571D"/>
    <w:pPr>
      <w:widowControl/>
      <w:pBdr>
        <w:top w:val="single" w:sz="4" w:space="0" w:color="000000"/>
        <w:left w:val="single" w:sz="4" w:space="0" w:color="000000"/>
        <w:bottom w:val="single" w:sz="4" w:space="0" w:color="000000"/>
        <w:right w:val="single" w:sz="4" w:space="0" w:color="000000"/>
      </w:pBdr>
      <w:suppressAutoHyphens/>
      <w:adjustRightInd/>
      <w:spacing w:before="280" w:after="280" w:line="240" w:lineRule="auto"/>
      <w:jc w:val="center"/>
      <w:textAlignment w:val="center"/>
    </w:pPr>
    <w:rPr>
      <w:rFonts w:ascii="新細明體" w:eastAsia="新細明體" w:hAnsi="新細明體" w:cs="Arial Unicode MS" w:hint="eastAsia"/>
      <w:b/>
      <w:bCs/>
      <w:kern w:val="1"/>
      <w:sz w:val="28"/>
      <w:szCs w:val="28"/>
    </w:rPr>
  </w:style>
  <w:style w:type="paragraph" w:customStyle="1" w:styleId="NHI02">
    <w:name w:val="NHI_02_黑方格"/>
    <w:basedOn w:val="ab"/>
    <w:next w:val="ab"/>
    <w:qFormat/>
    <w:rsid w:val="009E571D"/>
    <w:pPr>
      <w:tabs>
        <w:tab w:val="left" w:pos="964"/>
        <w:tab w:val="left" w:pos="1319"/>
      </w:tabs>
      <w:suppressAutoHyphens/>
      <w:autoSpaceDE w:val="0"/>
      <w:adjustRightInd/>
      <w:spacing w:before="180" w:line="240" w:lineRule="auto"/>
      <w:ind w:left="964" w:hanging="482"/>
      <w:jc w:val="both"/>
      <w:textAlignment w:val="auto"/>
    </w:pPr>
    <w:rPr>
      <w:color w:val="000000"/>
      <w:kern w:val="1"/>
      <w:szCs w:val="24"/>
    </w:rPr>
  </w:style>
  <w:style w:type="paragraph" w:customStyle="1" w:styleId="NHI03">
    <w:name w:val="NHI_03_白方格"/>
    <w:basedOn w:val="ab"/>
    <w:next w:val="ab"/>
    <w:qFormat/>
    <w:rsid w:val="009E571D"/>
    <w:pPr>
      <w:tabs>
        <w:tab w:val="left" w:pos="1021"/>
      </w:tabs>
      <w:suppressAutoHyphens/>
      <w:adjustRightInd/>
      <w:spacing w:line="240" w:lineRule="auto"/>
      <w:ind w:left="1021" w:hanging="482"/>
      <w:textAlignment w:val="auto"/>
    </w:pPr>
    <w:rPr>
      <w:color w:val="000000"/>
      <w:kern w:val="1"/>
      <w:szCs w:val="24"/>
    </w:rPr>
  </w:style>
  <w:style w:type="paragraph" w:customStyle="1" w:styleId="NHI04">
    <w:name w:val="NHI_04_箭頭"/>
    <w:basedOn w:val="ab"/>
    <w:next w:val="ab"/>
    <w:qFormat/>
    <w:rsid w:val="009E571D"/>
    <w:pPr>
      <w:tabs>
        <w:tab w:val="left" w:pos="1022"/>
      </w:tabs>
      <w:suppressAutoHyphens/>
      <w:adjustRightInd/>
      <w:spacing w:line="240" w:lineRule="auto"/>
      <w:ind w:left="1022" w:hanging="480"/>
      <w:textAlignment w:val="auto"/>
    </w:pPr>
    <w:rPr>
      <w:color w:val="000000"/>
      <w:kern w:val="1"/>
      <w:szCs w:val="24"/>
    </w:rPr>
  </w:style>
  <w:style w:type="paragraph" w:customStyle="1" w:styleId="1ff0">
    <w:name w:val="清單段落1"/>
    <w:basedOn w:val="ab"/>
    <w:uiPriority w:val="34"/>
    <w:qFormat/>
    <w:rsid w:val="009E571D"/>
    <w:pPr>
      <w:widowControl/>
      <w:suppressAutoHyphens/>
      <w:adjustRightInd/>
      <w:spacing w:after="200" w:line="240" w:lineRule="auto"/>
      <w:ind w:left="720"/>
      <w:textAlignment w:val="auto"/>
    </w:pPr>
    <w:rPr>
      <w:rFonts w:ascii="Cambria" w:eastAsia="新細明體" w:hAnsi="Cambria" w:cs="Cambria"/>
      <w:kern w:val="1"/>
      <w:szCs w:val="24"/>
    </w:rPr>
  </w:style>
  <w:style w:type="paragraph" w:customStyle="1" w:styleId="afffffa">
    <w:name w:val="括號一"/>
    <w:basedOn w:val="ab"/>
    <w:qFormat/>
    <w:rsid w:val="009E571D"/>
    <w:pPr>
      <w:suppressAutoHyphens/>
      <w:adjustRightInd/>
      <w:snapToGrid w:val="0"/>
      <w:spacing w:line="500" w:lineRule="atLeast"/>
      <w:ind w:left="1260" w:right="-64" w:hanging="362"/>
      <w:jc w:val="both"/>
      <w:textAlignment w:val="auto"/>
    </w:pPr>
    <w:rPr>
      <w:rFonts w:ascii="全真楷書" w:eastAsia="全真楷書" w:hAnsi="全真楷書"/>
      <w:kern w:val="1"/>
      <w:sz w:val="32"/>
      <w:szCs w:val="24"/>
    </w:rPr>
  </w:style>
  <w:style w:type="paragraph" w:customStyle="1" w:styleId="afffffb">
    <w:name w:val="附錄本文"/>
    <w:basedOn w:val="ab"/>
    <w:qFormat/>
    <w:rsid w:val="009E571D"/>
    <w:pPr>
      <w:suppressAutoHyphens/>
      <w:adjustRightInd/>
      <w:snapToGrid w:val="0"/>
      <w:spacing w:line="440" w:lineRule="exact"/>
      <w:ind w:left="100"/>
      <w:jc w:val="both"/>
    </w:pPr>
    <w:rPr>
      <w:rFonts w:ascii="標楷體" w:hAnsi="標楷體" w:cs="標楷體"/>
      <w:kern w:val="1"/>
      <w:sz w:val="32"/>
    </w:rPr>
  </w:style>
  <w:style w:type="paragraph" w:customStyle="1" w:styleId="xl22">
    <w:name w:val="xl22"/>
    <w:basedOn w:val="ab"/>
    <w:qFormat/>
    <w:rsid w:val="009E571D"/>
    <w:pPr>
      <w:widowControl/>
      <w:pBdr>
        <w:top w:val="single" w:sz="4" w:space="0" w:color="000000"/>
        <w:left w:val="single" w:sz="4" w:space="0" w:color="000000"/>
        <w:bottom w:val="single" w:sz="4" w:space="0" w:color="000000"/>
        <w:right w:val="single" w:sz="4" w:space="0" w:color="000000"/>
      </w:pBdr>
      <w:suppressAutoHyphens/>
      <w:adjustRightInd/>
      <w:spacing w:before="280" w:after="280" w:line="240" w:lineRule="auto"/>
      <w:jc w:val="center"/>
      <w:textAlignment w:val="center"/>
    </w:pPr>
    <w:rPr>
      <w:rFonts w:ascii="標楷體" w:hAnsi="標楷體" w:cs="Arial Unicode MS" w:hint="eastAsia"/>
      <w:kern w:val="1"/>
      <w:szCs w:val="24"/>
    </w:rPr>
  </w:style>
  <w:style w:type="paragraph" w:customStyle="1" w:styleId="afffffc">
    <w:name w:val="紀錄大標題"/>
    <w:basedOn w:val="ab"/>
    <w:qFormat/>
    <w:rsid w:val="009E571D"/>
    <w:pPr>
      <w:suppressAutoHyphens/>
      <w:adjustRightInd/>
      <w:spacing w:line="240" w:lineRule="auto"/>
      <w:jc w:val="center"/>
      <w:textAlignment w:val="auto"/>
    </w:pPr>
    <w:rPr>
      <w:spacing w:val="-20"/>
      <w:kern w:val="1"/>
      <w:sz w:val="40"/>
      <w:szCs w:val="24"/>
    </w:rPr>
  </w:style>
  <w:style w:type="paragraph" w:customStyle="1" w:styleId="afffffd">
    <w:name w:val="紀錄標題"/>
    <w:basedOn w:val="ab"/>
    <w:qFormat/>
    <w:rsid w:val="009E571D"/>
    <w:pPr>
      <w:suppressAutoHyphens/>
      <w:adjustRightInd/>
      <w:spacing w:line="480" w:lineRule="exact"/>
      <w:jc w:val="both"/>
      <w:textAlignment w:val="auto"/>
    </w:pPr>
    <w:rPr>
      <w:kern w:val="1"/>
      <w:sz w:val="36"/>
      <w:szCs w:val="24"/>
    </w:rPr>
  </w:style>
  <w:style w:type="paragraph" w:customStyle="1" w:styleId="afffffe">
    <w:name w:val="案次"/>
    <w:basedOn w:val="ab"/>
    <w:qFormat/>
    <w:rsid w:val="009E571D"/>
    <w:pPr>
      <w:suppressAutoHyphens/>
      <w:adjustRightInd/>
      <w:spacing w:line="480" w:lineRule="exact"/>
      <w:ind w:left="400" w:right="100" w:hanging="300"/>
      <w:textAlignment w:val="auto"/>
    </w:pPr>
    <w:rPr>
      <w:kern w:val="1"/>
      <w:sz w:val="36"/>
      <w:szCs w:val="24"/>
    </w:rPr>
  </w:style>
  <w:style w:type="paragraph" w:customStyle="1" w:styleId="affffff">
    <w:name w:val="案由"/>
    <w:basedOn w:val="ab"/>
    <w:qFormat/>
    <w:rsid w:val="009E571D"/>
    <w:pPr>
      <w:suppressAutoHyphens/>
      <w:adjustRightInd/>
      <w:spacing w:line="480" w:lineRule="exact"/>
      <w:ind w:left="400" w:hanging="300"/>
      <w:jc w:val="both"/>
      <w:textAlignment w:val="auto"/>
    </w:pPr>
    <w:rPr>
      <w:spacing w:val="-8"/>
      <w:kern w:val="1"/>
      <w:sz w:val="36"/>
      <w:szCs w:val="24"/>
    </w:rPr>
  </w:style>
  <w:style w:type="paragraph" w:customStyle="1" w:styleId="affffff0">
    <w:name w:val="決議內文"/>
    <w:basedOn w:val="afffffd"/>
    <w:qFormat/>
    <w:rsid w:val="009E571D"/>
    <w:pPr>
      <w:ind w:left="400" w:hanging="200"/>
    </w:pPr>
  </w:style>
  <w:style w:type="paragraph" w:customStyle="1" w:styleId="affffff1">
    <w:name w:val="紀錄內文"/>
    <w:basedOn w:val="afffffd"/>
    <w:qFormat/>
    <w:rsid w:val="009E571D"/>
    <w:pPr>
      <w:ind w:left="200"/>
    </w:pPr>
  </w:style>
  <w:style w:type="paragraph" w:customStyle="1" w:styleId="affffff2">
    <w:name w:val="提案括號一"/>
    <w:basedOn w:val="ab"/>
    <w:qFormat/>
    <w:rsid w:val="009E571D"/>
    <w:pPr>
      <w:suppressAutoHyphens/>
      <w:adjustRightInd/>
      <w:snapToGrid w:val="0"/>
      <w:spacing w:line="440" w:lineRule="exact"/>
      <w:ind w:left="313" w:right="-20" w:hanging="113"/>
      <w:jc w:val="both"/>
      <w:textAlignment w:val="auto"/>
    </w:pPr>
    <w:rPr>
      <w:rFonts w:ascii="全真楷書" w:eastAsia="全真楷書" w:hAnsi="全真楷書" w:cs="全真楷書"/>
      <w:kern w:val="1"/>
      <w:sz w:val="32"/>
      <w:szCs w:val="24"/>
    </w:rPr>
  </w:style>
  <w:style w:type="paragraph" w:customStyle="1" w:styleId="NHI01">
    <w:name w:val="NHI_01_標題"/>
    <w:basedOn w:val="22"/>
    <w:next w:val="ab"/>
    <w:qFormat/>
    <w:rsid w:val="009E571D"/>
    <w:pPr>
      <w:suppressAutoHyphens/>
      <w:spacing w:line="360" w:lineRule="auto"/>
      <w:ind w:right="100"/>
      <w:jc w:val="left"/>
    </w:pPr>
    <w:rPr>
      <w:rFonts w:eastAsia="標楷體"/>
      <w:color w:val="000000"/>
      <w:kern w:val="1"/>
      <w:sz w:val="20"/>
      <w:lang w:val="x-none"/>
    </w:rPr>
  </w:style>
  <w:style w:type="paragraph" w:customStyle="1" w:styleId="affffff3">
    <w:name w:val="評核會壹"/>
    <w:basedOn w:val="ab"/>
    <w:qFormat/>
    <w:rsid w:val="009E571D"/>
    <w:pPr>
      <w:tabs>
        <w:tab w:val="left" w:pos="709"/>
      </w:tabs>
      <w:suppressAutoHyphens/>
      <w:adjustRightInd/>
      <w:spacing w:line="500" w:lineRule="exact"/>
      <w:textAlignment w:val="auto"/>
    </w:pPr>
    <w:rPr>
      <w:rFonts w:eastAsia="新細明體"/>
      <w:b/>
      <w:kern w:val="1"/>
      <w:sz w:val="32"/>
      <w:szCs w:val="24"/>
    </w:rPr>
  </w:style>
  <w:style w:type="paragraph" w:customStyle="1" w:styleId="affffff4">
    <w:name w:val="評核會一"/>
    <w:basedOn w:val="ab"/>
    <w:qFormat/>
    <w:rsid w:val="009E571D"/>
    <w:pPr>
      <w:tabs>
        <w:tab w:val="left" w:pos="709"/>
        <w:tab w:val="left" w:pos="851"/>
      </w:tabs>
      <w:suppressAutoHyphens/>
      <w:adjustRightInd/>
      <w:spacing w:line="500" w:lineRule="exact"/>
      <w:textAlignment w:val="auto"/>
    </w:pPr>
    <w:rPr>
      <w:rFonts w:eastAsia="新細明體"/>
      <w:b/>
      <w:kern w:val="1"/>
      <w:szCs w:val="24"/>
    </w:rPr>
  </w:style>
  <w:style w:type="paragraph" w:customStyle="1" w:styleId="1ff1">
    <w:name w:val="評核會所(1)"/>
    <w:basedOn w:val="ab"/>
    <w:qFormat/>
    <w:rsid w:val="009E571D"/>
    <w:pPr>
      <w:suppressAutoHyphens/>
      <w:adjustRightInd/>
      <w:spacing w:line="240" w:lineRule="auto"/>
      <w:textAlignment w:val="auto"/>
    </w:pPr>
    <w:rPr>
      <w:rFonts w:eastAsia="新細明體"/>
      <w:kern w:val="1"/>
      <w:szCs w:val="24"/>
    </w:rPr>
  </w:style>
  <w:style w:type="paragraph" w:customStyle="1" w:styleId="affffff5">
    <w:name w:val="評核會內文"/>
    <w:basedOn w:val="ab"/>
    <w:qFormat/>
    <w:rsid w:val="009E571D"/>
    <w:pPr>
      <w:suppressAutoHyphens/>
      <w:adjustRightInd/>
      <w:spacing w:line="500" w:lineRule="exact"/>
      <w:textAlignment w:val="auto"/>
    </w:pPr>
    <w:rPr>
      <w:rFonts w:eastAsia="新細明體"/>
      <w:kern w:val="1"/>
      <w:szCs w:val="24"/>
    </w:rPr>
  </w:style>
  <w:style w:type="paragraph" w:customStyle="1" w:styleId="affffff6">
    <w:name w:val="評核會一、"/>
    <w:basedOn w:val="ab"/>
    <w:qFormat/>
    <w:rsid w:val="009E571D"/>
    <w:pPr>
      <w:tabs>
        <w:tab w:val="left" w:pos="0"/>
        <w:tab w:val="left" w:pos="709"/>
        <w:tab w:val="left" w:pos="851"/>
      </w:tabs>
      <w:suppressAutoHyphens/>
      <w:adjustRightInd/>
      <w:spacing w:line="500" w:lineRule="exact"/>
      <w:ind w:left="622" w:hanging="480"/>
      <w:textAlignment w:val="auto"/>
    </w:pPr>
    <w:rPr>
      <w:rFonts w:eastAsia="新細明體"/>
      <w:b/>
      <w:kern w:val="1"/>
      <w:sz w:val="32"/>
      <w:szCs w:val="24"/>
    </w:rPr>
  </w:style>
  <w:style w:type="paragraph" w:customStyle="1" w:styleId="affffff7">
    <w:name w:val="執行小標"/>
    <w:basedOn w:val="15"/>
    <w:qFormat/>
    <w:rsid w:val="009E571D"/>
    <w:pPr>
      <w:suppressAutoHyphens/>
      <w:autoSpaceDE/>
      <w:autoSpaceDN/>
    </w:pPr>
    <w:rPr>
      <w:rFonts w:ascii="標楷體" w:hAnsi="標楷體" w:cs="標楷體"/>
      <w:b/>
      <w:bCs/>
      <w:color w:val="auto"/>
      <w:kern w:val="1"/>
      <w:sz w:val="28"/>
      <w:szCs w:val="28"/>
      <w:u w:val="none"/>
      <w:lang w:eastAsia="zh-TW"/>
    </w:rPr>
  </w:style>
  <w:style w:type="paragraph" w:customStyle="1" w:styleId="2e">
    <w:name w:val="內文2"/>
    <w:qFormat/>
    <w:rsid w:val="009E571D"/>
    <w:pPr>
      <w:widowControl w:val="0"/>
      <w:suppressAutoHyphens/>
      <w:spacing w:line="360" w:lineRule="atLeast"/>
    </w:pPr>
    <w:rPr>
      <w:rFonts w:ascii="細明體" w:eastAsia="細明體" w:hAnsi="細明體" w:hint="eastAsia"/>
      <w:sz w:val="24"/>
    </w:rPr>
  </w:style>
  <w:style w:type="paragraph" w:styleId="affffff8">
    <w:name w:val="No Spacing"/>
    <w:qFormat/>
    <w:rsid w:val="009E571D"/>
    <w:pPr>
      <w:widowControl w:val="0"/>
      <w:suppressAutoHyphens/>
    </w:pPr>
    <w:rPr>
      <w:kern w:val="1"/>
      <w:sz w:val="24"/>
      <w:szCs w:val="22"/>
    </w:rPr>
  </w:style>
  <w:style w:type="paragraph" w:customStyle="1" w:styleId="3b">
    <w:name w:val="內文3"/>
    <w:qFormat/>
    <w:rsid w:val="009E571D"/>
    <w:pPr>
      <w:widowControl w:val="0"/>
      <w:suppressAutoHyphens/>
      <w:spacing w:line="360" w:lineRule="atLeast"/>
    </w:pPr>
    <w:rPr>
      <w:rFonts w:ascii="細明體" w:eastAsia="細明體" w:hAnsi="細明體" w:hint="eastAsia"/>
      <w:sz w:val="24"/>
    </w:rPr>
  </w:style>
  <w:style w:type="paragraph" w:customStyle="1" w:styleId="225">
    <w:name w:val="本文 22"/>
    <w:basedOn w:val="ab"/>
    <w:qFormat/>
    <w:rsid w:val="009E571D"/>
    <w:pPr>
      <w:suppressAutoHyphens/>
      <w:adjustRightInd/>
      <w:spacing w:line="240" w:lineRule="auto"/>
      <w:ind w:left="1260" w:hanging="360"/>
    </w:pPr>
    <w:rPr>
      <w:rFonts w:ascii="全真楷書" w:eastAsia="全真楷書" w:hAnsi="全真楷書"/>
      <w:kern w:val="1"/>
      <w:sz w:val="28"/>
    </w:rPr>
  </w:style>
  <w:style w:type="paragraph" w:customStyle="1" w:styleId="321">
    <w:name w:val="本文縮排 32"/>
    <w:basedOn w:val="ab"/>
    <w:qFormat/>
    <w:rsid w:val="009E571D"/>
    <w:pPr>
      <w:suppressAutoHyphens/>
      <w:adjustRightInd/>
      <w:spacing w:line="240" w:lineRule="auto"/>
      <w:ind w:left="332" w:hanging="332"/>
    </w:pPr>
    <w:rPr>
      <w:rFonts w:ascii="全真楷書" w:eastAsia="全真楷書" w:hAnsi="全真楷書"/>
      <w:kern w:val="1"/>
      <w:sz w:val="28"/>
    </w:rPr>
  </w:style>
  <w:style w:type="paragraph" w:customStyle="1" w:styleId="226">
    <w:name w:val="本文縮排 22"/>
    <w:basedOn w:val="ab"/>
    <w:qFormat/>
    <w:rsid w:val="009E571D"/>
    <w:pPr>
      <w:suppressAutoHyphens/>
      <w:adjustRightInd/>
      <w:spacing w:line="240" w:lineRule="auto"/>
      <w:ind w:left="900"/>
    </w:pPr>
    <w:rPr>
      <w:rFonts w:ascii="全真楷書" w:eastAsia="全真楷書" w:hAnsi="全真楷書"/>
      <w:kern w:val="1"/>
      <w:sz w:val="28"/>
    </w:rPr>
  </w:style>
  <w:style w:type="paragraph" w:customStyle="1" w:styleId="2f">
    <w:name w:val="註解方塊文字2"/>
    <w:basedOn w:val="ab"/>
    <w:qFormat/>
    <w:rsid w:val="009E571D"/>
    <w:pPr>
      <w:suppressAutoHyphens/>
      <w:adjustRightInd/>
      <w:spacing w:line="240" w:lineRule="auto"/>
      <w:textAlignment w:val="auto"/>
    </w:pPr>
    <w:rPr>
      <w:rFonts w:ascii="Arial" w:eastAsia="新細明體" w:hAnsi="Arial" w:cs="Arial"/>
      <w:kern w:val="1"/>
      <w:sz w:val="18"/>
      <w:szCs w:val="18"/>
    </w:rPr>
  </w:style>
  <w:style w:type="paragraph" w:customStyle="1" w:styleId="2f0">
    <w:name w:val="清單段落2"/>
    <w:basedOn w:val="ab"/>
    <w:qFormat/>
    <w:rsid w:val="009E571D"/>
    <w:pPr>
      <w:widowControl/>
      <w:suppressAutoHyphens/>
      <w:adjustRightInd/>
      <w:spacing w:after="200" w:line="240" w:lineRule="auto"/>
      <w:ind w:left="720"/>
      <w:textAlignment w:val="auto"/>
    </w:pPr>
    <w:rPr>
      <w:rFonts w:ascii="Cambria" w:eastAsia="新細明體" w:hAnsi="Cambria" w:cs="Cambria"/>
      <w:kern w:val="1"/>
      <w:szCs w:val="24"/>
    </w:rPr>
  </w:style>
  <w:style w:type="paragraph" w:customStyle="1" w:styleId="45">
    <w:name w:val="內文4"/>
    <w:qFormat/>
    <w:rsid w:val="009E571D"/>
    <w:pPr>
      <w:widowControl w:val="0"/>
      <w:suppressAutoHyphens/>
      <w:spacing w:line="360" w:lineRule="atLeast"/>
    </w:pPr>
    <w:rPr>
      <w:rFonts w:ascii="細明體" w:eastAsia="細明體" w:hAnsi="細明體" w:hint="eastAsia"/>
      <w:sz w:val="24"/>
    </w:rPr>
  </w:style>
  <w:style w:type="paragraph" w:customStyle="1" w:styleId="235">
    <w:name w:val="本文 23"/>
    <w:basedOn w:val="ab"/>
    <w:qFormat/>
    <w:rsid w:val="009E571D"/>
    <w:pPr>
      <w:suppressAutoHyphens/>
      <w:adjustRightInd/>
      <w:spacing w:line="240" w:lineRule="auto"/>
      <w:ind w:left="1260" w:hanging="360"/>
    </w:pPr>
    <w:rPr>
      <w:rFonts w:ascii="全真楷書" w:eastAsia="全真楷書" w:hAnsi="全真楷書"/>
      <w:kern w:val="1"/>
      <w:sz w:val="28"/>
    </w:rPr>
  </w:style>
  <w:style w:type="paragraph" w:customStyle="1" w:styleId="331">
    <w:name w:val="本文縮排 33"/>
    <w:basedOn w:val="ab"/>
    <w:qFormat/>
    <w:rsid w:val="009E571D"/>
    <w:pPr>
      <w:suppressAutoHyphens/>
      <w:adjustRightInd/>
      <w:spacing w:line="240" w:lineRule="auto"/>
      <w:ind w:left="332" w:hanging="332"/>
    </w:pPr>
    <w:rPr>
      <w:rFonts w:ascii="全真楷書" w:eastAsia="全真楷書" w:hAnsi="全真楷書"/>
      <w:kern w:val="1"/>
      <w:sz w:val="28"/>
    </w:rPr>
  </w:style>
  <w:style w:type="paragraph" w:customStyle="1" w:styleId="236">
    <w:name w:val="本文縮排 23"/>
    <w:basedOn w:val="ab"/>
    <w:qFormat/>
    <w:rsid w:val="009E571D"/>
    <w:pPr>
      <w:suppressAutoHyphens/>
      <w:adjustRightInd/>
      <w:spacing w:line="240" w:lineRule="auto"/>
      <w:ind w:left="900"/>
    </w:pPr>
    <w:rPr>
      <w:rFonts w:ascii="全真楷書" w:eastAsia="全真楷書" w:hAnsi="全真楷書"/>
      <w:kern w:val="1"/>
      <w:sz w:val="28"/>
    </w:rPr>
  </w:style>
  <w:style w:type="paragraph" w:customStyle="1" w:styleId="3c">
    <w:name w:val="註解方塊文字3"/>
    <w:basedOn w:val="ab"/>
    <w:qFormat/>
    <w:rsid w:val="009E571D"/>
    <w:pPr>
      <w:suppressAutoHyphens/>
      <w:adjustRightInd/>
      <w:spacing w:line="240" w:lineRule="auto"/>
      <w:textAlignment w:val="auto"/>
    </w:pPr>
    <w:rPr>
      <w:rFonts w:ascii="Arial" w:eastAsia="新細明體" w:hAnsi="Arial" w:cs="Arial"/>
      <w:kern w:val="1"/>
      <w:sz w:val="18"/>
      <w:szCs w:val="18"/>
    </w:rPr>
  </w:style>
  <w:style w:type="paragraph" w:customStyle="1" w:styleId="3d">
    <w:name w:val="清單段落3"/>
    <w:basedOn w:val="ab"/>
    <w:qFormat/>
    <w:rsid w:val="009E571D"/>
    <w:pPr>
      <w:widowControl/>
      <w:suppressAutoHyphens/>
      <w:adjustRightInd/>
      <w:spacing w:after="200" w:line="240" w:lineRule="auto"/>
      <w:ind w:left="720"/>
      <w:textAlignment w:val="auto"/>
    </w:pPr>
    <w:rPr>
      <w:rFonts w:ascii="Cambria" w:eastAsia="新細明體" w:hAnsi="Cambria" w:cs="Cambria"/>
      <w:kern w:val="1"/>
      <w:szCs w:val="24"/>
    </w:rPr>
  </w:style>
  <w:style w:type="paragraph" w:customStyle="1" w:styleId="a10">
    <w:name w:val="a1."/>
    <w:basedOn w:val="ab"/>
    <w:qFormat/>
    <w:rsid w:val="009E571D"/>
    <w:pPr>
      <w:tabs>
        <w:tab w:val="left" w:pos="2280"/>
      </w:tabs>
      <w:suppressAutoHyphens/>
      <w:adjustRightInd/>
      <w:ind w:left="340" w:hanging="340"/>
    </w:pPr>
    <w:rPr>
      <w:color w:val="000000"/>
      <w:kern w:val="1"/>
      <w:sz w:val="18"/>
    </w:rPr>
  </w:style>
  <w:style w:type="paragraph" w:customStyle="1" w:styleId="WW-">
    <w:name w:val="WW-內文縮排"/>
    <w:basedOn w:val="ab"/>
    <w:qFormat/>
    <w:rsid w:val="009E571D"/>
    <w:pPr>
      <w:suppressAutoHyphens/>
      <w:adjustRightInd/>
      <w:ind w:left="480"/>
    </w:pPr>
    <w:rPr>
      <w:kern w:val="1"/>
      <w:sz w:val="16"/>
    </w:rPr>
  </w:style>
  <w:style w:type="paragraph" w:customStyle="1" w:styleId="affffff9">
    <w:name w:val="列席者"/>
    <w:basedOn w:val="ab"/>
    <w:qFormat/>
    <w:rsid w:val="009E571D"/>
    <w:pPr>
      <w:widowControl/>
      <w:suppressAutoHyphens/>
      <w:adjustRightInd/>
      <w:spacing w:line="360" w:lineRule="exact"/>
      <w:ind w:left="1287" w:hanging="1287"/>
      <w:textAlignment w:val="auto"/>
    </w:pPr>
    <w:rPr>
      <w:kern w:val="1"/>
      <w:sz w:val="32"/>
    </w:rPr>
  </w:style>
  <w:style w:type="paragraph" w:customStyle="1" w:styleId="top1">
    <w:name w:val="top1"/>
    <w:basedOn w:val="ab"/>
    <w:qFormat/>
    <w:rsid w:val="009E571D"/>
    <w:pPr>
      <w:suppressAutoHyphens/>
      <w:autoSpaceDE w:val="0"/>
      <w:adjustRightInd/>
      <w:spacing w:line="600" w:lineRule="exact"/>
      <w:jc w:val="both"/>
    </w:pPr>
    <w:rPr>
      <w:rFonts w:ascii="全真楷書" w:eastAsia="全真楷書" w:hAnsi="全真楷書"/>
      <w:color w:val="0000FF"/>
      <w:kern w:val="1"/>
      <w:sz w:val="36"/>
    </w:rPr>
  </w:style>
  <w:style w:type="paragraph" w:customStyle="1" w:styleId="WEB0">
    <w:name w:val="紀錄內文(WEB)"/>
    <w:basedOn w:val="ab"/>
    <w:qFormat/>
    <w:rsid w:val="009E571D"/>
    <w:pPr>
      <w:suppressAutoHyphens/>
      <w:adjustRightInd/>
      <w:spacing w:line="240" w:lineRule="auto"/>
      <w:jc w:val="center"/>
      <w:textAlignment w:val="auto"/>
    </w:pPr>
    <w:rPr>
      <w:kern w:val="1"/>
      <w:sz w:val="28"/>
      <w:szCs w:val="24"/>
    </w:rPr>
  </w:style>
  <w:style w:type="paragraph" w:customStyle="1" w:styleId="2f1">
    <w:name w:val="純文字2"/>
    <w:basedOn w:val="ab"/>
    <w:qFormat/>
    <w:rsid w:val="009E571D"/>
    <w:pPr>
      <w:suppressAutoHyphens/>
      <w:adjustRightInd/>
      <w:spacing w:line="240" w:lineRule="auto"/>
    </w:pPr>
    <w:rPr>
      <w:rFonts w:ascii="細明體" w:eastAsia="細明體" w:hAnsi="細明體" w:cs="Courier New"/>
      <w:kern w:val="1"/>
    </w:rPr>
  </w:style>
  <w:style w:type="paragraph" w:styleId="affffffa">
    <w:name w:val="Revision"/>
    <w:uiPriority w:val="99"/>
    <w:qFormat/>
    <w:rsid w:val="009E571D"/>
    <w:pPr>
      <w:suppressAutoHyphens/>
    </w:pPr>
    <w:rPr>
      <w:rFonts w:ascii="Times New Roman" w:hAnsi="Times New Roman"/>
      <w:kern w:val="1"/>
      <w:sz w:val="24"/>
      <w:szCs w:val="24"/>
    </w:rPr>
  </w:style>
  <w:style w:type="paragraph" w:customStyle="1" w:styleId="46">
    <w:name w:val="清單段落4"/>
    <w:basedOn w:val="ab"/>
    <w:qFormat/>
    <w:rsid w:val="009E571D"/>
    <w:pPr>
      <w:suppressAutoHyphens/>
      <w:adjustRightInd/>
      <w:spacing w:line="240" w:lineRule="auto"/>
      <w:ind w:left="480"/>
      <w:textAlignment w:val="auto"/>
    </w:pPr>
    <w:rPr>
      <w:rFonts w:ascii="Calibri" w:eastAsia="新細明體" w:hAnsi="Calibri"/>
      <w:kern w:val="1"/>
      <w:szCs w:val="22"/>
    </w:rPr>
  </w:style>
  <w:style w:type="paragraph" w:customStyle="1" w:styleId="affffffb">
    <w:name w:val="內文─表格"/>
    <w:basedOn w:val="ab"/>
    <w:qFormat/>
    <w:rsid w:val="009E571D"/>
    <w:pPr>
      <w:keepNext/>
      <w:keepLines/>
      <w:widowControl/>
      <w:suppressLineNumbers/>
      <w:suppressAutoHyphens/>
      <w:overflowPunct w:val="0"/>
      <w:autoSpaceDE w:val="0"/>
      <w:adjustRightInd/>
      <w:snapToGrid w:val="0"/>
      <w:spacing w:line="300" w:lineRule="exact"/>
      <w:ind w:left="1077"/>
      <w:jc w:val="center"/>
    </w:pPr>
    <w:rPr>
      <w:rFonts w:ascii="Arial" w:hAnsi="Arial" w:cs="Arial"/>
      <w:spacing w:val="-5"/>
      <w:kern w:val="1"/>
      <w:sz w:val="22"/>
    </w:rPr>
  </w:style>
  <w:style w:type="paragraph" w:customStyle="1" w:styleId="55">
    <w:name w:val="內文5"/>
    <w:qFormat/>
    <w:rsid w:val="009E571D"/>
    <w:pPr>
      <w:widowControl w:val="0"/>
      <w:suppressAutoHyphens/>
      <w:spacing w:line="360" w:lineRule="atLeast"/>
    </w:pPr>
    <w:rPr>
      <w:rFonts w:ascii="細明體" w:eastAsia="細明體" w:hAnsi="細明體" w:hint="eastAsia"/>
      <w:sz w:val="24"/>
    </w:rPr>
  </w:style>
  <w:style w:type="paragraph" w:customStyle="1" w:styleId="245">
    <w:name w:val="本文 24"/>
    <w:basedOn w:val="ab"/>
    <w:qFormat/>
    <w:rsid w:val="009E571D"/>
    <w:pPr>
      <w:suppressAutoHyphens/>
      <w:adjustRightInd/>
      <w:spacing w:line="240" w:lineRule="auto"/>
      <w:ind w:left="1260" w:hanging="360"/>
    </w:pPr>
    <w:rPr>
      <w:rFonts w:ascii="全真楷書" w:eastAsia="全真楷書" w:hAnsi="全真楷書"/>
      <w:kern w:val="1"/>
      <w:sz w:val="28"/>
    </w:rPr>
  </w:style>
  <w:style w:type="paragraph" w:customStyle="1" w:styleId="341">
    <w:name w:val="本文縮排 34"/>
    <w:basedOn w:val="ab"/>
    <w:qFormat/>
    <w:rsid w:val="009E571D"/>
    <w:pPr>
      <w:suppressAutoHyphens/>
      <w:adjustRightInd/>
      <w:spacing w:line="240" w:lineRule="auto"/>
      <w:ind w:left="332" w:hanging="332"/>
    </w:pPr>
    <w:rPr>
      <w:rFonts w:ascii="全真楷書" w:eastAsia="全真楷書" w:hAnsi="全真楷書"/>
      <w:kern w:val="1"/>
      <w:sz w:val="28"/>
    </w:rPr>
  </w:style>
  <w:style w:type="paragraph" w:customStyle="1" w:styleId="246">
    <w:name w:val="本文縮排 24"/>
    <w:basedOn w:val="ab"/>
    <w:qFormat/>
    <w:rsid w:val="009E571D"/>
    <w:pPr>
      <w:suppressAutoHyphens/>
      <w:adjustRightInd/>
      <w:spacing w:line="240" w:lineRule="auto"/>
      <w:ind w:left="900"/>
    </w:pPr>
    <w:rPr>
      <w:rFonts w:ascii="全真楷書" w:eastAsia="全真楷書" w:hAnsi="全真楷書"/>
      <w:kern w:val="1"/>
      <w:sz w:val="28"/>
    </w:rPr>
  </w:style>
  <w:style w:type="paragraph" w:customStyle="1" w:styleId="47">
    <w:name w:val="註解方塊文字4"/>
    <w:basedOn w:val="ab"/>
    <w:qFormat/>
    <w:rsid w:val="009E571D"/>
    <w:pPr>
      <w:suppressAutoHyphens/>
      <w:adjustRightInd/>
      <w:spacing w:line="240" w:lineRule="auto"/>
      <w:textAlignment w:val="auto"/>
    </w:pPr>
    <w:rPr>
      <w:rFonts w:ascii="Arial" w:eastAsia="新細明體" w:hAnsi="Arial" w:cs="Arial"/>
      <w:kern w:val="1"/>
      <w:sz w:val="18"/>
      <w:szCs w:val="18"/>
    </w:rPr>
  </w:style>
  <w:style w:type="paragraph" w:customStyle="1" w:styleId="56">
    <w:name w:val="清單段落5"/>
    <w:basedOn w:val="ab"/>
    <w:qFormat/>
    <w:rsid w:val="009E571D"/>
    <w:pPr>
      <w:widowControl/>
      <w:suppressAutoHyphens/>
      <w:adjustRightInd/>
      <w:spacing w:after="200" w:line="240" w:lineRule="auto"/>
      <w:ind w:left="720"/>
      <w:textAlignment w:val="auto"/>
    </w:pPr>
    <w:rPr>
      <w:rFonts w:ascii="Cambria" w:eastAsia="新細明體" w:hAnsi="Cambria" w:cs="Cambria"/>
      <w:kern w:val="1"/>
      <w:szCs w:val="24"/>
    </w:rPr>
  </w:style>
  <w:style w:type="paragraph" w:customStyle="1" w:styleId="65">
    <w:name w:val="內文6"/>
    <w:qFormat/>
    <w:rsid w:val="009E571D"/>
    <w:pPr>
      <w:widowControl w:val="0"/>
      <w:suppressAutoHyphens/>
      <w:spacing w:line="360" w:lineRule="atLeast"/>
      <w:textAlignment w:val="baseline"/>
    </w:pPr>
    <w:rPr>
      <w:rFonts w:ascii="細明體" w:eastAsia="細明體" w:hAnsi="細明體"/>
      <w:sz w:val="24"/>
    </w:rPr>
  </w:style>
  <w:style w:type="paragraph" w:customStyle="1" w:styleId="251">
    <w:name w:val="本文 25"/>
    <w:basedOn w:val="ab"/>
    <w:qFormat/>
    <w:rsid w:val="009E571D"/>
    <w:pPr>
      <w:suppressAutoHyphens/>
      <w:adjustRightInd/>
      <w:spacing w:line="240" w:lineRule="auto"/>
      <w:ind w:left="1260" w:hanging="360"/>
    </w:pPr>
    <w:rPr>
      <w:rFonts w:ascii="全真楷書" w:eastAsia="全真楷書" w:hAnsi="全真楷書"/>
      <w:kern w:val="1"/>
      <w:sz w:val="28"/>
    </w:rPr>
  </w:style>
  <w:style w:type="paragraph" w:customStyle="1" w:styleId="252">
    <w:name w:val="本文縮排 25"/>
    <w:basedOn w:val="ab"/>
    <w:qFormat/>
    <w:rsid w:val="009E571D"/>
    <w:pPr>
      <w:suppressAutoHyphens/>
      <w:adjustRightInd/>
      <w:spacing w:line="240" w:lineRule="auto"/>
      <w:ind w:left="900"/>
    </w:pPr>
    <w:rPr>
      <w:rFonts w:ascii="全真楷書" w:eastAsia="全真楷書" w:hAnsi="全真楷書"/>
      <w:kern w:val="1"/>
      <w:sz w:val="28"/>
    </w:rPr>
  </w:style>
  <w:style w:type="paragraph" w:customStyle="1" w:styleId="350">
    <w:name w:val="本文縮排 35"/>
    <w:basedOn w:val="ab"/>
    <w:qFormat/>
    <w:rsid w:val="009E571D"/>
    <w:pPr>
      <w:suppressAutoHyphens/>
      <w:adjustRightInd/>
      <w:spacing w:line="240" w:lineRule="auto"/>
      <w:ind w:left="332" w:hanging="332"/>
    </w:pPr>
    <w:rPr>
      <w:rFonts w:ascii="全真楷書" w:eastAsia="全真楷書" w:hAnsi="全真楷書"/>
      <w:kern w:val="1"/>
      <w:sz w:val="28"/>
    </w:rPr>
  </w:style>
  <w:style w:type="paragraph" w:customStyle="1" w:styleId="165">
    <w:name w:val="16標楷"/>
    <w:basedOn w:val="ab"/>
    <w:qFormat/>
    <w:rsid w:val="009E571D"/>
    <w:pPr>
      <w:tabs>
        <w:tab w:val="left" w:pos="1134"/>
      </w:tabs>
      <w:suppressAutoHyphens/>
      <w:adjustRightInd/>
      <w:spacing w:line="560" w:lineRule="exact"/>
      <w:ind w:left="764" w:hanging="480"/>
      <w:textAlignment w:val="auto"/>
    </w:pPr>
    <w:rPr>
      <w:rFonts w:ascii="標楷體" w:hAnsi="標楷體" w:cs="標楷體"/>
      <w:kern w:val="1"/>
      <w:sz w:val="32"/>
      <w:lang w:val="x-none"/>
    </w:rPr>
  </w:style>
  <w:style w:type="paragraph" w:customStyle="1" w:styleId="font25">
    <w:name w:val="font25"/>
    <w:basedOn w:val="ab"/>
    <w:qFormat/>
    <w:rsid w:val="009E571D"/>
    <w:pPr>
      <w:widowControl/>
      <w:suppressAutoHyphens/>
      <w:adjustRightInd/>
      <w:spacing w:before="280" w:after="280" w:line="240" w:lineRule="auto"/>
      <w:textAlignment w:val="auto"/>
    </w:pPr>
    <w:rPr>
      <w:rFonts w:eastAsia="新細明體"/>
      <w:color w:val="000000"/>
      <w:kern w:val="1"/>
      <w:sz w:val="16"/>
      <w:szCs w:val="16"/>
    </w:rPr>
  </w:style>
  <w:style w:type="paragraph" w:customStyle="1" w:styleId="font26">
    <w:name w:val="font26"/>
    <w:basedOn w:val="ab"/>
    <w:qFormat/>
    <w:rsid w:val="009E571D"/>
    <w:pPr>
      <w:widowControl/>
      <w:suppressAutoHyphens/>
      <w:adjustRightInd/>
      <w:spacing w:before="280" w:after="280" w:line="240" w:lineRule="auto"/>
      <w:textAlignment w:val="auto"/>
    </w:pPr>
    <w:rPr>
      <w:rFonts w:ascii="標楷體" w:hAnsi="標楷體" w:cs="新細明體"/>
      <w:color w:val="000000"/>
      <w:kern w:val="1"/>
      <w:sz w:val="16"/>
      <w:szCs w:val="16"/>
    </w:rPr>
  </w:style>
  <w:style w:type="paragraph" w:styleId="affffffc">
    <w:name w:val="Salutation"/>
    <w:basedOn w:val="ab"/>
    <w:next w:val="ab"/>
    <w:link w:val="1ff2"/>
    <w:qFormat/>
    <w:rsid w:val="009E571D"/>
    <w:pPr>
      <w:suppressAutoHyphens/>
      <w:adjustRightInd/>
      <w:spacing w:line="240" w:lineRule="auto"/>
      <w:textAlignment w:val="auto"/>
    </w:pPr>
    <w:rPr>
      <w:rFonts w:eastAsia="新細明體"/>
      <w:kern w:val="1"/>
      <w:sz w:val="20"/>
      <w:lang w:val="x-none"/>
    </w:rPr>
  </w:style>
  <w:style w:type="character" w:customStyle="1" w:styleId="1ff2">
    <w:name w:val="問候 字元1"/>
    <w:link w:val="affffffc"/>
    <w:rsid w:val="009E571D"/>
    <w:rPr>
      <w:rFonts w:ascii="Times New Roman" w:hAnsi="Times New Roman"/>
      <w:kern w:val="1"/>
      <w:lang w:val="x-none"/>
    </w:rPr>
  </w:style>
  <w:style w:type="paragraph" w:customStyle="1" w:styleId="affffffd">
    <w:name w:val="主旨"/>
    <w:qFormat/>
    <w:rsid w:val="009E571D"/>
    <w:pPr>
      <w:suppressAutoHyphens/>
      <w:spacing w:line="500" w:lineRule="exact"/>
      <w:ind w:left="969" w:hanging="969"/>
      <w:jc w:val="both"/>
    </w:pPr>
    <w:rPr>
      <w:rFonts w:ascii="Times New Roman" w:eastAsia="標楷體" w:hAnsi="Times New Roman"/>
      <w:sz w:val="32"/>
    </w:rPr>
  </w:style>
  <w:style w:type="paragraph" w:customStyle="1" w:styleId="affffffe">
    <w:name w:val="正本"/>
    <w:qFormat/>
    <w:rsid w:val="009E571D"/>
    <w:pPr>
      <w:suppressAutoHyphens/>
      <w:spacing w:line="300" w:lineRule="exact"/>
      <w:ind w:left="709" w:hanging="709"/>
      <w:jc w:val="both"/>
    </w:pPr>
    <w:rPr>
      <w:rFonts w:ascii="Times New Roman" w:eastAsia="標楷體" w:hAnsi="Times New Roman"/>
      <w:sz w:val="24"/>
    </w:rPr>
  </w:style>
  <w:style w:type="paragraph" w:customStyle="1" w:styleId="66">
    <w:name w:val="清單段落6"/>
    <w:basedOn w:val="ab"/>
    <w:qFormat/>
    <w:rsid w:val="009E571D"/>
    <w:pPr>
      <w:suppressAutoHyphens/>
      <w:adjustRightInd/>
      <w:spacing w:line="240" w:lineRule="auto"/>
      <w:ind w:left="480"/>
      <w:textAlignment w:val="auto"/>
    </w:pPr>
    <w:rPr>
      <w:rFonts w:ascii="Calibri" w:eastAsia="新細明體" w:hAnsi="Calibri"/>
      <w:kern w:val="1"/>
      <w:szCs w:val="22"/>
    </w:rPr>
  </w:style>
  <w:style w:type="paragraph" w:customStyle="1" w:styleId="75">
    <w:name w:val="內文7"/>
    <w:qFormat/>
    <w:rsid w:val="009E571D"/>
    <w:pPr>
      <w:widowControl w:val="0"/>
      <w:suppressAutoHyphens/>
      <w:spacing w:line="360" w:lineRule="atLeast"/>
    </w:pPr>
    <w:rPr>
      <w:rFonts w:ascii="細明體" w:eastAsia="細明體" w:hAnsi="細明體" w:hint="eastAsia"/>
      <w:sz w:val="24"/>
    </w:rPr>
  </w:style>
  <w:style w:type="paragraph" w:customStyle="1" w:styleId="261">
    <w:name w:val="本文 26"/>
    <w:basedOn w:val="ab"/>
    <w:qFormat/>
    <w:rsid w:val="009E571D"/>
    <w:pPr>
      <w:suppressAutoHyphens/>
      <w:adjustRightInd/>
      <w:spacing w:line="240" w:lineRule="auto"/>
      <w:ind w:left="1260" w:hanging="360"/>
    </w:pPr>
    <w:rPr>
      <w:rFonts w:ascii="全真楷書" w:eastAsia="全真楷書" w:hAnsi="全真楷書"/>
      <w:kern w:val="1"/>
      <w:sz w:val="28"/>
    </w:rPr>
  </w:style>
  <w:style w:type="paragraph" w:customStyle="1" w:styleId="360">
    <w:name w:val="本文縮排 36"/>
    <w:basedOn w:val="ab"/>
    <w:qFormat/>
    <w:rsid w:val="009E571D"/>
    <w:pPr>
      <w:suppressAutoHyphens/>
      <w:adjustRightInd/>
      <w:spacing w:line="240" w:lineRule="auto"/>
      <w:ind w:left="332" w:hanging="332"/>
    </w:pPr>
    <w:rPr>
      <w:rFonts w:ascii="全真楷書" w:eastAsia="全真楷書" w:hAnsi="全真楷書"/>
      <w:kern w:val="1"/>
      <w:sz w:val="28"/>
    </w:rPr>
  </w:style>
  <w:style w:type="paragraph" w:customStyle="1" w:styleId="262">
    <w:name w:val="本文縮排 26"/>
    <w:basedOn w:val="ab"/>
    <w:qFormat/>
    <w:rsid w:val="009E571D"/>
    <w:pPr>
      <w:suppressAutoHyphens/>
      <w:adjustRightInd/>
      <w:spacing w:line="240" w:lineRule="auto"/>
      <w:ind w:left="900"/>
    </w:pPr>
    <w:rPr>
      <w:rFonts w:ascii="全真楷書" w:eastAsia="全真楷書" w:hAnsi="全真楷書"/>
      <w:kern w:val="1"/>
      <w:sz w:val="28"/>
    </w:rPr>
  </w:style>
  <w:style w:type="paragraph" w:customStyle="1" w:styleId="57">
    <w:name w:val="註解方塊文字5"/>
    <w:basedOn w:val="ab"/>
    <w:qFormat/>
    <w:rsid w:val="009E571D"/>
    <w:pPr>
      <w:suppressAutoHyphens/>
      <w:adjustRightInd/>
      <w:spacing w:line="240" w:lineRule="auto"/>
      <w:textAlignment w:val="auto"/>
    </w:pPr>
    <w:rPr>
      <w:rFonts w:ascii="Arial" w:eastAsia="新細明體" w:hAnsi="Arial" w:cs="Arial"/>
      <w:kern w:val="1"/>
      <w:sz w:val="18"/>
      <w:szCs w:val="18"/>
    </w:rPr>
  </w:style>
  <w:style w:type="paragraph" w:styleId="afffffff">
    <w:name w:val="Closing"/>
    <w:basedOn w:val="ab"/>
    <w:link w:val="1ff3"/>
    <w:qFormat/>
    <w:rsid w:val="009E571D"/>
    <w:pPr>
      <w:suppressAutoHyphens/>
      <w:adjustRightInd/>
      <w:spacing w:line="240" w:lineRule="auto"/>
      <w:ind w:left="100"/>
      <w:textAlignment w:val="auto"/>
    </w:pPr>
    <w:rPr>
      <w:rFonts w:ascii="標楷體" w:hAnsi="標楷體" w:cs="標楷體"/>
      <w:kern w:val="1"/>
      <w:sz w:val="28"/>
      <w:szCs w:val="28"/>
      <w:lang w:val="x-none"/>
    </w:rPr>
  </w:style>
  <w:style w:type="character" w:customStyle="1" w:styleId="1ff3">
    <w:name w:val="結語 字元1"/>
    <w:link w:val="afffffff"/>
    <w:rsid w:val="009E571D"/>
    <w:rPr>
      <w:rFonts w:ascii="標楷體" w:eastAsia="標楷體" w:hAnsi="標楷體" w:cs="標楷體"/>
      <w:kern w:val="1"/>
      <w:sz w:val="28"/>
      <w:szCs w:val="28"/>
      <w:lang w:val="x-none"/>
    </w:rPr>
  </w:style>
  <w:style w:type="paragraph" w:customStyle="1" w:styleId="16">
    <w:name w:val="標16"/>
    <w:basedOn w:val="af7"/>
    <w:qFormat/>
    <w:rsid w:val="009E571D"/>
    <w:pPr>
      <w:numPr>
        <w:numId w:val="10"/>
      </w:numPr>
      <w:suppressAutoHyphens/>
      <w:spacing w:line="560" w:lineRule="exact"/>
      <w:ind w:left="0" w:firstLine="0"/>
    </w:pPr>
    <w:rPr>
      <w:rFonts w:ascii="標楷體" w:hAnsi="標楷體" w:cs="標楷體"/>
      <w:kern w:val="1"/>
      <w:szCs w:val="32"/>
      <w:lang w:eastAsia="zh-TW"/>
    </w:rPr>
  </w:style>
  <w:style w:type="paragraph" w:customStyle="1" w:styleId="LV1">
    <w:name w:val="LV1"/>
    <w:basedOn w:val="165"/>
    <w:qFormat/>
    <w:rsid w:val="009E571D"/>
    <w:pPr>
      <w:numPr>
        <w:numId w:val="11"/>
      </w:numPr>
    </w:pPr>
    <w:rPr>
      <w:szCs w:val="22"/>
    </w:rPr>
  </w:style>
  <w:style w:type="paragraph" w:customStyle="1" w:styleId="LV2">
    <w:name w:val="LV2"/>
    <w:basedOn w:val="aff0"/>
    <w:qFormat/>
    <w:rsid w:val="009E571D"/>
    <w:pPr>
      <w:keepNext w:val="0"/>
      <w:keepLines w:val="0"/>
      <w:widowControl w:val="0"/>
      <w:numPr>
        <w:numId w:val="9"/>
      </w:numPr>
      <w:tabs>
        <w:tab w:val="left" w:pos="1843"/>
      </w:tabs>
      <w:suppressAutoHyphens/>
      <w:spacing w:before="0" w:line="560" w:lineRule="exact"/>
    </w:pPr>
    <w:rPr>
      <w:rFonts w:ascii="Times New Roman" w:eastAsia="標楷體" w:hAnsi="Times New Roman"/>
      <w:b w:val="0"/>
      <w:bCs w:val="0"/>
      <w:color w:val="auto"/>
      <w:kern w:val="1"/>
      <w:sz w:val="32"/>
      <w:szCs w:val="32"/>
      <w:lang w:eastAsia="zh-TW"/>
    </w:rPr>
  </w:style>
  <w:style w:type="paragraph" w:customStyle="1" w:styleId="LV30">
    <w:name w:val="LV3"/>
    <w:basedOn w:val="LV2"/>
    <w:next w:val="LV2"/>
    <w:qFormat/>
    <w:rsid w:val="009E571D"/>
    <w:pPr>
      <w:ind w:left="1843" w:hanging="834"/>
    </w:pPr>
  </w:style>
  <w:style w:type="paragraph" w:customStyle="1" w:styleId="125">
    <w:name w:val="12標楷"/>
    <w:basedOn w:val="ab"/>
    <w:qFormat/>
    <w:rsid w:val="009E571D"/>
    <w:pPr>
      <w:suppressAutoHyphens/>
      <w:adjustRightInd/>
      <w:spacing w:line="240" w:lineRule="auto"/>
      <w:textAlignment w:val="auto"/>
    </w:pPr>
    <w:rPr>
      <w:rFonts w:ascii="標楷體" w:hAnsi="標楷體" w:cs="標楷體"/>
      <w:kern w:val="1"/>
      <w:sz w:val="20"/>
      <w:lang w:val="x-none"/>
    </w:rPr>
  </w:style>
  <w:style w:type="paragraph" w:customStyle="1" w:styleId="afffffff0">
    <w:name w:val="單位"/>
    <w:basedOn w:val="ab"/>
    <w:qFormat/>
    <w:rsid w:val="009E571D"/>
    <w:pPr>
      <w:suppressAutoHyphens/>
      <w:adjustRightInd/>
      <w:snapToGrid w:val="0"/>
      <w:spacing w:line="240" w:lineRule="auto"/>
      <w:jc w:val="both"/>
      <w:textAlignment w:val="auto"/>
    </w:pPr>
    <w:rPr>
      <w:rFonts w:ascii="華康超明體" w:eastAsia="華康超明體" w:hAnsi="華康超明體"/>
      <w:kern w:val="1"/>
    </w:rPr>
  </w:style>
  <w:style w:type="paragraph" w:customStyle="1" w:styleId="5">
    <w:name w:val="樣式5"/>
    <w:basedOn w:val="affb"/>
    <w:qFormat/>
    <w:rsid w:val="009E571D"/>
    <w:pPr>
      <w:numPr>
        <w:numId w:val="7"/>
      </w:numPr>
      <w:suppressAutoHyphens/>
      <w:kinsoku w:val="0"/>
      <w:autoSpaceDE w:val="0"/>
      <w:snapToGrid/>
      <w:spacing w:line="560" w:lineRule="exact"/>
    </w:pPr>
    <w:rPr>
      <w:rFonts w:hAnsi="標楷體" w:cs="標楷體"/>
      <w:kern w:val="1"/>
      <w:sz w:val="32"/>
      <w:szCs w:val="20"/>
      <w:lang w:val="zh-TW" w:eastAsia="zh-TW"/>
    </w:rPr>
  </w:style>
  <w:style w:type="paragraph" w:customStyle="1" w:styleId="76">
    <w:name w:val="清單段落7"/>
    <w:basedOn w:val="ab"/>
    <w:qFormat/>
    <w:rsid w:val="009E571D"/>
    <w:pPr>
      <w:suppressAutoHyphens/>
      <w:adjustRightInd/>
      <w:spacing w:line="240" w:lineRule="auto"/>
      <w:ind w:left="480"/>
      <w:textAlignment w:val="auto"/>
    </w:pPr>
    <w:rPr>
      <w:rFonts w:ascii="Calibri" w:eastAsia="新細明體" w:hAnsi="Calibri"/>
      <w:kern w:val="1"/>
      <w:szCs w:val="22"/>
    </w:rPr>
  </w:style>
  <w:style w:type="paragraph" w:customStyle="1" w:styleId="85">
    <w:name w:val="內文8"/>
    <w:qFormat/>
    <w:rsid w:val="009E571D"/>
    <w:pPr>
      <w:widowControl w:val="0"/>
      <w:suppressAutoHyphens/>
      <w:spacing w:line="360" w:lineRule="atLeast"/>
    </w:pPr>
    <w:rPr>
      <w:rFonts w:ascii="細明體" w:eastAsia="細明體" w:hAnsi="細明體" w:hint="eastAsia"/>
      <w:sz w:val="24"/>
    </w:rPr>
  </w:style>
  <w:style w:type="paragraph" w:customStyle="1" w:styleId="271">
    <w:name w:val="本文 27"/>
    <w:basedOn w:val="ab"/>
    <w:qFormat/>
    <w:rsid w:val="009E571D"/>
    <w:pPr>
      <w:suppressAutoHyphens/>
      <w:adjustRightInd/>
      <w:spacing w:line="240" w:lineRule="auto"/>
      <w:ind w:left="1260" w:hanging="360"/>
    </w:pPr>
    <w:rPr>
      <w:rFonts w:ascii="全真楷書" w:eastAsia="全真楷書" w:hAnsi="全真楷書"/>
      <w:kern w:val="1"/>
      <w:sz w:val="28"/>
    </w:rPr>
  </w:style>
  <w:style w:type="paragraph" w:customStyle="1" w:styleId="370">
    <w:name w:val="本文縮排 37"/>
    <w:basedOn w:val="ab"/>
    <w:qFormat/>
    <w:rsid w:val="009E571D"/>
    <w:pPr>
      <w:suppressAutoHyphens/>
      <w:adjustRightInd/>
      <w:spacing w:line="240" w:lineRule="auto"/>
      <w:ind w:left="332" w:hanging="332"/>
    </w:pPr>
    <w:rPr>
      <w:rFonts w:ascii="全真楷書" w:eastAsia="全真楷書" w:hAnsi="全真楷書"/>
      <w:kern w:val="1"/>
      <w:sz w:val="28"/>
    </w:rPr>
  </w:style>
  <w:style w:type="paragraph" w:customStyle="1" w:styleId="272">
    <w:name w:val="本文縮排 27"/>
    <w:basedOn w:val="ab"/>
    <w:qFormat/>
    <w:rsid w:val="009E571D"/>
    <w:pPr>
      <w:suppressAutoHyphens/>
      <w:adjustRightInd/>
      <w:spacing w:line="240" w:lineRule="auto"/>
      <w:ind w:left="900"/>
    </w:pPr>
    <w:rPr>
      <w:rFonts w:ascii="全真楷書" w:eastAsia="全真楷書" w:hAnsi="全真楷書"/>
      <w:kern w:val="1"/>
      <w:sz w:val="28"/>
    </w:rPr>
  </w:style>
  <w:style w:type="paragraph" w:customStyle="1" w:styleId="67">
    <w:name w:val="註解方塊文字6"/>
    <w:basedOn w:val="ab"/>
    <w:qFormat/>
    <w:rsid w:val="009E571D"/>
    <w:pPr>
      <w:suppressAutoHyphens/>
      <w:adjustRightInd/>
      <w:spacing w:line="240" w:lineRule="auto"/>
      <w:textAlignment w:val="auto"/>
    </w:pPr>
    <w:rPr>
      <w:rFonts w:ascii="Arial" w:eastAsia="新細明體" w:hAnsi="Arial" w:cs="Arial"/>
      <w:kern w:val="1"/>
      <w:sz w:val="18"/>
      <w:szCs w:val="18"/>
    </w:rPr>
  </w:style>
  <w:style w:type="paragraph" w:customStyle="1" w:styleId="afffffff1">
    <w:name w:val="杯"/>
    <w:basedOn w:val="ab"/>
    <w:qFormat/>
    <w:rsid w:val="009E571D"/>
    <w:pPr>
      <w:suppressAutoHyphens/>
      <w:adjustRightInd/>
      <w:spacing w:line="240" w:lineRule="auto"/>
      <w:jc w:val="center"/>
      <w:textAlignment w:val="auto"/>
    </w:pPr>
    <w:rPr>
      <w:rFonts w:ascii="標楷體" w:hAnsi="標楷體" w:cs="標楷體"/>
      <w:kern w:val="1"/>
      <w:sz w:val="20"/>
      <w:szCs w:val="24"/>
      <w:lang w:val="x-none"/>
    </w:rPr>
  </w:style>
  <w:style w:type="paragraph" w:customStyle="1" w:styleId="a">
    <w:name w:val="說明（甲）"/>
    <w:basedOn w:val="ab"/>
    <w:qFormat/>
    <w:rsid w:val="009E571D"/>
    <w:pPr>
      <w:numPr>
        <w:numId w:val="6"/>
      </w:numPr>
      <w:suppressAutoHyphens/>
      <w:kinsoku w:val="0"/>
      <w:autoSpaceDE w:val="0"/>
      <w:adjustRightInd/>
      <w:spacing w:line="560" w:lineRule="exact"/>
      <w:textAlignment w:val="auto"/>
    </w:pPr>
    <w:rPr>
      <w:kern w:val="1"/>
      <w:sz w:val="36"/>
    </w:rPr>
  </w:style>
  <w:style w:type="paragraph" w:customStyle="1" w:styleId="ParaAttribute1">
    <w:name w:val="ParaAttribute1"/>
    <w:qFormat/>
    <w:rsid w:val="009E571D"/>
    <w:pPr>
      <w:widowControl w:val="0"/>
      <w:suppressAutoHyphens/>
      <w:spacing w:before="180" w:line="480" w:lineRule="exact"/>
      <w:jc w:val="center"/>
    </w:pPr>
    <w:rPr>
      <w:rFonts w:ascii="Times New Roman" w:hAnsi="Times New Roman"/>
    </w:rPr>
  </w:style>
  <w:style w:type="paragraph" w:customStyle="1" w:styleId="86">
    <w:name w:val="清單段落8"/>
    <w:basedOn w:val="ab"/>
    <w:qFormat/>
    <w:rsid w:val="009E571D"/>
    <w:pPr>
      <w:suppressAutoHyphens/>
      <w:adjustRightInd/>
      <w:spacing w:line="240" w:lineRule="auto"/>
      <w:ind w:left="480"/>
      <w:textAlignment w:val="auto"/>
    </w:pPr>
    <w:rPr>
      <w:rFonts w:ascii="Calibri" w:eastAsia="新細明體" w:hAnsi="Calibri"/>
      <w:kern w:val="1"/>
      <w:szCs w:val="22"/>
    </w:rPr>
  </w:style>
  <w:style w:type="paragraph" w:customStyle="1" w:styleId="11">
    <w:name w:val="11"/>
    <w:basedOn w:val="ab"/>
    <w:qFormat/>
    <w:rsid w:val="009E571D"/>
    <w:pPr>
      <w:numPr>
        <w:numId w:val="12"/>
      </w:numPr>
      <w:suppressAutoHyphens/>
      <w:adjustRightInd/>
      <w:spacing w:line="460" w:lineRule="exact"/>
    </w:pPr>
    <w:rPr>
      <w:kern w:val="1"/>
      <w:sz w:val="28"/>
    </w:rPr>
  </w:style>
  <w:style w:type="paragraph" w:customStyle="1" w:styleId="afffffff2">
    <w:name w:val="開會事由"/>
    <w:basedOn w:val="ab"/>
    <w:qFormat/>
    <w:rsid w:val="009E571D"/>
    <w:pPr>
      <w:widowControl/>
      <w:suppressAutoHyphens/>
      <w:adjustRightInd/>
      <w:spacing w:line="560" w:lineRule="exact"/>
      <w:ind w:left="1803" w:hanging="1803"/>
      <w:textAlignment w:val="auto"/>
    </w:pPr>
    <w:rPr>
      <w:kern w:val="1"/>
      <w:sz w:val="36"/>
    </w:rPr>
  </w:style>
  <w:style w:type="paragraph" w:customStyle="1" w:styleId="afffffff3">
    <w:name w:val="出席者"/>
    <w:basedOn w:val="ab"/>
    <w:qFormat/>
    <w:rsid w:val="009E571D"/>
    <w:pPr>
      <w:widowControl/>
      <w:suppressAutoHyphens/>
      <w:adjustRightInd/>
      <w:spacing w:line="360" w:lineRule="exact"/>
      <w:ind w:left="1287" w:hanging="1287"/>
      <w:textAlignment w:val="auto"/>
    </w:pPr>
    <w:rPr>
      <w:kern w:val="1"/>
      <w:sz w:val="32"/>
    </w:rPr>
  </w:style>
  <w:style w:type="paragraph" w:customStyle="1" w:styleId="95">
    <w:name w:val="清單段落9"/>
    <w:basedOn w:val="ab"/>
    <w:qFormat/>
    <w:rsid w:val="009E571D"/>
    <w:pPr>
      <w:suppressAutoHyphens/>
      <w:adjustRightInd/>
      <w:spacing w:line="240" w:lineRule="auto"/>
      <w:ind w:left="480"/>
      <w:textAlignment w:val="auto"/>
    </w:pPr>
    <w:rPr>
      <w:rFonts w:ascii="Calibri" w:eastAsia="新細明體" w:hAnsi="Calibri"/>
      <w:kern w:val="1"/>
      <w:szCs w:val="22"/>
    </w:rPr>
  </w:style>
  <w:style w:type="paragraph" w:customStyle="1" w:styleId="afffffff4">
    <w:name w:val="過程面"/>
    <w:basedOn w:val="ab"/>
    <w:qFormat/>
    <w:rsid w:val="009E571D"/>
    <w:pPr>
      <w:suppressAutoHyphens/>
      <w:adjustRightInd/>
      <w:spacing w:line="320" w:lineRule="exact"/>
      <w:ind w:left="794" w:hanging="794"/>
      <w:textAlignment w:val="auto"/>
    </w:pPr>
    <w:rPr>
      <w:rFonts w:ascii="標楷體" w:hAnsi="標楷體"/>
      <w:kern w:val="1"/>
    </w:rPr>
  </w:style>
  <w:style w:type="paragraph" w:customStyle="1" w:styleId="afffffff5">
    <w:name w:val="內文結構面"/>
    <w:basedOn w:val="ab"/>
    <w:qFormat/>
    <w:rsid w:val="009E571D"/>
    <w:pPr>
      <w:suppressAutoHyphens/>
      <w:adjustRightInd/>
      <w:spacing w:line="320" w:lineRule="exact"/>
      <w:textAlignment w:val="auto"/>
    </w:pPr>
    <w:rPr>
      <w:rFonts w:ascii="標楷體" w:hAnsi="標楷體"/>
      <w:kern w:val="1"/>
    </w:rPr>
  </w:style>
  <w:style w:type="paragraph" w:customStyle="1" w:styleId="afffffff6">
    <w:name w:val="結構面"/>
    <w:basedOn w:val="afffffff5"/>
    <w:qFormat/>
    <w:rsid w:val="009E571D"/>
    <w:pPr>
      <w:ind w:left="794" w:hanging="794"/>
    </w:pPr>
  </w:style>
  <w:style w:type="paragraph" w:customStyle="1" w:styleId="afffffff7">
    <w:name w:val="結果面"/>
    <w:basedOn w:val="ab"/>
    <w:qFormat/>
    <w:rsid w:val="009E571D"/>
    <w:pPr>
      <w:tabs>
        <w:tab w:val="left" w:pos="7560"/>
      </w:tabs>
      <w:suppressAutoHyphens/>
      <w:adjustRightInd/>
      <w:spacing w:line="240" w:lineRule="auto"/>
      <w:jc w:val="center"/>
      <w:textAlignment w:val="auto"/>
    </w:pPr>
    <w:rPr>
      <w:rFonts w:ascii="標楷體" w:hAnsi="標楷體"/>
      <w:b/>
      <w:kern w:val="1"/>
    </w:rPr>
  </w:style>
  <w:style w:type="paragraph" w:customStyle="1" w:styleId="afffffff8">
    <w:name w:val="表格標題"/>
    <w:basedOn w:val="afffff8"/>
    <w:qFormat/>
    <w:rsid w:val="009E571D"/>
    <w:pPr>
      <w:jc w:val="center"/>
    </w:pPr>
    <w:rPr>
      <w:b/>
      <w:bCs/>
    </w:rPr>
  </w:style>
  <w:style w:type="paragraph" w:customStyle="1" w:styleId="afffffff9">
    <w:name w:val="框架內容"/>
    <w:basedOn w:val="ab"/>
    <w:qFormat/>
    <w:rsid w:val="009E571D"/>
    <w:pPr>
      <w:suppressAutoHyphens/>
      <w:adjustRightInd/>
      <w:spacing w:line="240" w:lineRule="auto"/>
      <w:textAlignment w:val="auto"/>
    </w:pPr>
    <w:rPr>
      <w:rFonts w:ascii="Calibri" w:eastAsia="新細明體" w:hAnsi="Calibri"/>
      <w:kern w:val="1"/>
      <w:szCs w:val="22"/>
    </w:rPr>
  </w:style>
  <w:style w:type="numbering" w:customStyle="1" w:styleId="21">
    <w:name w:val="樣式2"/>
    <w:rsid w:val="009E571D"/>
    <w:pPr>
      <w:numPr>
        <w:numId w:val="13"/>
      </w:numPr>
    </w:pPr>
  </w:style>
  <w:style w:type="paragraph" w:customStyle="1" w:styleId="96">
    <w:name w:val="內文9"/>
    <w:basedOn w:val="ab"/>
    <w:qFormat/>
    <w:rsid w:val="009E571D"/>
    <w:pPr>
      <w:widowControl/>
      <w:adjustRightInd/>
      <w:spacing w:before="100" w:beforeAutospacing="1" w:after="100" w:afterAutospacing="1" w:line="240" w:lineRule="auto"/>
      <w:textAlignment w:val="auto"/>
    </w:pPr>
    <w:rPr>
      <w:rFonts w:ascii="Arial Unicode MS" w:eastAsia="Arial Unicode MS" w:hAnsi="Arial Unicode MS" w:cs="Arial Unicode MS"/>
      <w:szCs w:val="24"/>
    </w:rPr>
  </w:style>
  <w:style w:type="numbering" w:customStyle="1" w:styleId="2f2">
    <w:name w:val="無清單2"/>
    <w:next w:val="ae"/>
    <w:uiPriority w:val="99"/>
    <w:semiHidden/>
    <w:unhideWhenUsed/>
    <w:rsid w:val="009E571D"/>
  </w:style>
  <w:style w:type="paragraph" w:styleId="afffffffa">
    <w:name w:val="Normal Indent"/>
    <w:basedOn w:val="ab"/>
    <w:qFormat/>
    <w:rsid w:val="009E571D"/>
    <w:pPr>
      <w:ind w:left="480"/>
    </w:pPr>
    <w:rPr>
      <w:sz w:val="16"/>
    </w:rPr>
  </w:style>
  <w:style w:type="numbering" w:customStyle="1" w:styleId="3e">
    <w:name w:val="無清單3"/>
    <w:next w:val="ae"/>
    <w:uiPriority w:val="99"/>
    <w:semiHidden/>
    <w:unhideWhenUsed/>
    <w:rsid w:val="009E571D"/>
  </w:style>
  <w:style w:type="numbering" w:customStyle="1" w:styleId="48">
    <w:name w:val="無清單4"/>
    <w:next w:val="ae"/>
    <w:uiPriority w:val="99"/>
    <w:semiHidden/>
    <w:unhideWhenUsed/>
    <w:rsid w:val="009E571D"/>
  </w:style>
  <w:style w:type="numbering" w:customStyle="1" w:styleId="58">
    <w:name w:val="無清單5"/>
    <w:next w:val="ae"/>
    <w:uiPriority w:val="99"/>
    <w:semiHidden/>
    <w:unhideWhenUsed/>
    <w:rsid w:val="009E571D"/>
  </w:style>
  <w:style w:type="table" w:customStyle="1" w:styleId="1ff4">
    <w:name w:val="表格格線1"/>
    <w:basedOn w:val="ad"/>
    <w:next w:val="affe"/>
    <w:uiPriority w:val="39"/>
    <w:qFormat/>
    <w:rsid w:val="009E571D"/>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68">
    <w:name w:val="無清單6"/>
    <w:next w:val="ae"/>
    <w:uiPriority w:val="99"/>
    <w:semiHidden/>
    <w:unhideWhenUsed/>
    <w:rsid w:val="009E571D"/>
  </w:style>
  <w:style w:type="numbering" w:customStyle="1" w:styleId="119">
    <w:name w:val="無清單11"/>
    <w:next w:val="ae"/>
    <w:uiPriority w:val="99"/>
    <w:semiHidden/>
    <w:unhideWhenUsed/>
    <w:rsid w:val="009E571D"/>
  </w:style>
  <w:style w:type="character" w:customStyle="1" w:styleId="2f3">
    <w:name w:val="本文 字元2"/>
    <w:rsid w:val="009E571D"/>
    <w:rPr>
      <w:rFonts w:ascii="標楷體" w:eastAsia="標楷體" w:hAnsi="標楷體"/>
      <w:color w:val="000000"/>
      <w:kern w:val="1"/>
      <w:szCs w:val="26"/>
      <w:lang w:val="x-none"/>
    </w:rPr>
  </w:style>
  <w:style w:type="character" w:customStyle="1" w:styleId="18">
    <w:name w:val="頁首 字元1"/>
    <w:link w:val="af3"/>
    <w:uiPriority w:val="99"/>
    <w:rsid w:val="009E571D"/>
    <w:rPr>
      <w:rFonts w:ascii="Times New Roman" w:eastAsia="標楷體" w:hAnsi="Times New Roman"/>
    </w:rPr>
  </w:style>
  <w:style w:type="character" w:customStyle="1" w:styleId="19">
    <w:name w:val="頁尾 字元1"/>
    <w:link w:val="af5"/>
    <w:uiPriority w:val="99"/>
    <w:rsid w:val="009E571D"/>
    <w:rPr>
      <w:rFonts w:ascii="Times New Roman" w:eastAsia="標楷體" w:hAnsi="Times New Roman"/>
    </w:rPr>
  </w:style>
  <w:style w:type="character" w:customStyle="1" w:styleId="2f4">
    <w:name w:val="註解主旨 字元2"/>
    <w:rsid w:val="009E571D"/>
    <w:rPr>
      <w:rFonts w:ascii="Calibri" w:eastAsia="標楷體" w:hAnsi="Calibri"/>
      <w:b/>
      <w:bCs/>
      <w:kern w:val="1"/>
      <w:sz w:val="24"/>
      <w:szCs w:val="22"/>
      <w:lang w:val="x-none"/>
    </w:rPr>
  </w:style>
  <w:style w:type="character" w:customStyle="1" w:styleId="2f5">
    <w:name w:val="註解方塊文字 字元2"/>
    <w:uiPriority w:val="99"/>
    <w:rsid w:val="009E571D"/>
    <w:rPr>
      <w:rFonts w:ascii="Cambria" w:hAnsi="Cambria" w:cs="Cambria"/>
      <w:kern w:val="1"/>
      <w:sz w:val="18"/>
      <w:szCs w:val="18"/>
      <w:lang w:val="x-none"/>
    </w:rPr>
  </w:style>
  <w:style w:type="character" w:customStyle="1" w:styleId="1a">
    <w:name w:val="純文字 字元1"/>
    <w:link w:val="afa"/>
    <w:uiPriority w:val="99"/>
    <w:qFormat/>
    <w:rsid w:val="009E571D"/>
    <w:rPr>
      <w:rFonts w:ascii="細明體" w:eastAsia="細明體" w:hAnsi="Courier New"/>
      <w:kern w:val="2"/>
      <w:sz w:val="24"/>
    </w:rPr>
  </w:style>
  <w:style w:type="character" w:customStyle="1" w:styleId="313">
    <w:name w:val="本文縮排 3 字元1"/>
    <w:rsid w:val="009E571D"/>
    <w:rPr>
      <w:rFonts w:ascii="Calibri" w:hAnsi="Calibri"/>
      <w:kern w:val="1"/>
      <w:sz w:val="16"/>
      <w:szCs w:val="16"/>
      <w:lang w:val="x-none"/>
    </w:rPr>
  </w:style>
  <w:style w:type="character" w:customStyle="1" w:styleId="1ff5">
    <w:name w:val="本文縮排 字元1"/>
    <w:rsid w:val="009E571D"/>
    <w:rPr>
      <w:rFonts w:ascii="Calibri" w:hAnsi="Calibri"/>
      <w:kern w:val="1"/>
      <w:lang w:val="x-none"/>
    </w:rPr>
  </w:style>
  <w:style w:type="character" w:customStyle="1" w:styleId="HTML1">
    <w:name w:val="HTML 預設格式 字元1"/>
    <w:rsid w:val="009E571D"/>
    <w:rPr>
      <w:rFonts w:ascii="細明體" w:eastAsia="細明體" w:hAnsi="細明體" w:cs="細明體"/>
      <w:kern w:val="1"/>
      <w:szCs w:val="24"/>
      <w:lang w:val="x-none"/>
    </w:rPr>
  </w:style>
  <w:style w:type="character" w:customStyle="1" w:styleId="2f6">
    <w:name w:val="文件引導模式 字元2"/>
    <w:rsid w:val="009E571D"/>
    <w:rPr>
      <w:rFonts w:ascii="Arial" w:hAnsi="Arial" w:cs="Arial"/>
      <w:kern w:val="1"/>
      <w:shd w:val="clear" w:color="auto" w:fill="000080"/>
      <w:lang w:val="x-none"/>
    </w:rPr>
  </w:style>
  <w:style w:type="character" w:customStyle="1" w:styleId="218">
    <w:name w:val="本文縮排 2 字元1"/>
    <w:rsid w:val="009E571D"/>
    <w:rPr>
      <w:rFonts w:eastAsia="標楷體"/>
      <w:kern w:val="1"/>
      <w:sz w:val="32"/>
      <w:lang w:val="x-none"/>
    </w:rPr>
  </w:style>
  <w:style w:type="character" w:customStyle="1" w:styleId="z-10">
    <w:name w:val="z-表單的頂端 字元1"/>
    <w:rsid w:val="009E571D"/>
    <w:rPr>
      <w:rFonts w:ascii="Arial" w:eastAsia="Arial Unicode MS" w:hAnsi="Arial" w:cs="Arial"/>
      <w:vanish/>
      <w:kern w:val="1"/>
      <w:sz w:val="16"/>
      <w:szCs w:val="16"/>
      <w:lang w:val="x-none"/>
    </w:rPr>
  </w:style>
  <w:style w:type="character" w:customStyle="1" w:styleId="z-11">
    <w:name w:val="z-表單的底部 字元1"/>
    <w:rsid w:val="009E571D"/>
    <w:rPr>
      <w:rFonts w:ascii="Arial" w:eastAsia="Arial Unicode MS" w:hAnsi="Arial" w:cs="Arial"/>
      <w:vanish/>
      <w:kern w:val="1"/>
      <w:sz w:val="16"/>
      <w:szCs w:val="16"/>
      <w:lang w:val="x-none"/>
    </w:rPr>
  </w:style>
  <w:style w:type="character" w:customStyle="1" w:styleId="219">
    <w:name w:val="本文 2 字元1"/>
    <w:rsid w:val="009E571D"/>
    <w:rPr>
      <w:rFonts w:ascii="標楷體" w:eastAsia="標楷體" w:hAnsi="標楷體" w:cs="標楷體"/>
      <w:kern w:val="1"/>
      <w:szCs w:val="24"/>
      <w:lang w:val="x-none"/>
    </w:rPr>
  </w:style>
  <w:style w:type="character" w:customStyle="1" w:styleId="314">
    <w:name w:val="本文 3 字元1"/>
    <w:rsid w:val="009E571D"/>
    <w:rPr>
      <w:rFonts w:ascii="標楷體" w:eastAsia="標楷體" w:hAnsi="標楷體"/>
      <w:kern w:val="1"/>
      <w:sz w:val="28"/>
      <w:szCs w:val="24"/>
      <w:lang w:val="x-none"/>
    </w:rPr>
  </w:style>
  <w:style w:type="paragraph" w:customStyle="1" w:styleId="105">
    <w:name w:val="清單段落10"/>
    <w:basedOn w:val="ab"/>
    <w:qFormat/>
    <w:rsid w:val="009E571D"/>
    <w:pPr>
      <w:suppressAutoHyphens/>
      <w:adjustRightInd/>
      <w:spacing w:line="240" w:lineRule="auto"/>
      <w:ind w:left="480"/>
      <w:textAlignment w:val="auto"/>
    </w:pPr>
    <w:rPr>
      <w:rFonts w:ascii="Calibri" w:eastAsia="新細明體" w:hAnsi="Calibri"/>
      <w:kern w:val="1"/>
      <w:szCs w:val="22"/>
    </w:rPr>
  </w:style>
  <w:style w:type="paragraph" w:customStyle="1" w:styleId="106">
    <w:name w:val="內文10"/>
    <w:basedOn w:val="ab"/>
    <w:qFormat/>
    <w:rsid w:val="009E571D"/>
    <w:pPr>
      <w:widowControl/>
      <w:adjustRightInd/>
      <w:spacing w:before="100" w:beforeAutospacing="1" w:after="100" w:afterAutospacing="1" w:line="240" w:lineRule="auto"/>
      <w:textAlignment w:val="auto"/>
    </w:pPr>
    <w:rPr>
      <w:rFonts w:ascii="Arial Unicode MS" w:eastAsia="Arial Unicode MS" w:hAnsi="Arial Unicode MS" w:cs="Arial Unicode MS"/>
      <w:szCs w:val="24"/>
    </w:rPr>
  </w:style>
  <w:style w:type="paragraph" w:styleId="49">
    <w:name w:val="toc 4"/>
    <w:basedOn w:val="ab"/>
    <w:next w:val="ab"/>
    <w:autoRedefine/>
    <w:uiPriority w:val="39"/>
    <w:unhideWhenUsed/>
    <w:qFormat/>
    <w:rsid w:val="002D7D0C"/>
    <w:pPr>
      <w:ind w:leftChars="600" w:left="1440"/>
    </w:pPr>
  </w:style>
  <w:style w:type="paragraph" w:customStyle="1" w:styleId="normal">
    <w:name w:val="normal"/>
    <w:basedOn w:val="ab"/>
    <w:rsid w:val="002D7D0C"/>
    <w:pPr>
      <w:widowControl/>
      <w:adjustRightInd/>
      <w:spacing w:before="100" w:beforeAutospacing="1" w:after="100" w:afterAutospacing="1" w:line="240" w:lineRule="auto"/>
      <w:textAlignment w:val="auto"/>
    </w:pPr>
    <w:rPr>
      <w:rFonts w:ascii="Arial Unicode MS" w:eastAsia="Arial Unicode MS" w:hAnsi="Arial Unicode MS" w:cs="Arial Unicode MS"/>
      <w:szCs w:val="24"/>
    </w:rPr>
  </w:style>
  <w:style w:type="table" w:customStyle="1" w:styleId="11a">
    <w:name w:val="表格格線11"/>
    <w:basedOn w:val="ad"/>
    <w:next w:val="affe"/>
    <w:uiPriority w:val="59"/>
    <w:rsid w:val="002D7D0C"/>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11">
    <w:name w:val="無清單111"/>
    <w:next w:val="ae"/>
    <w:uiPriority w:val="99"/>
    <w:semiHidden/>
    <w:unhideWhenUsed/>
    <w:rsid w:val="002D7D0C"/>
  </w:style>
  <w:style w:type="table" w:customStyle="1" w:styleId="2f7">
    <w:name w:val="表格格線2"/>
    <w:basedOn w:val="ad"/>
    <w:next w:val="affe"/>
    <w:uiPriority w:val="59"/>
    <w:rsid w:val="002D7D0C"/>
    <w:rPr>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ff6">
    <w:name w:val="淺色格線1"/>
    <w:basedOn w:val="ad"/>
    <w:uiPriority w:val="62"/>
    <w:rsid w:val="002D7D0C"/>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DengXian" w:eastAsia="新細明體" w:hAnsi="DengXi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DengXian" w:eastAsia="新細明體" w:hAnsi="DengXi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DengXian" w:eastAsia="新細明體" w:hAnsi="DengXian" w:cs="Times New Roman"/>
        <w:b/>
        <w:bCs/>
      </w:rPr>
    </w:tblStylePr>
    <w:tblStylePr w:type="lastCol">
      <w:rPr>
        <w:rFonts w:ascii="DengXian" w:eastAsia="新細明體" w:hAnsi="DengXi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2">
    <w:name w:val="Light Grid Accent 2"/>
    <w:basedOn w:val="ad"/>
    <w:uiPriority w:val="62"/>
    <w:rsid w:val="002D7D0C"/>
    <w:rPr>
      <w:rFonts w:ascii="Times New Roman" w:hAnsi="Times New Roma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DengXian" w:eastAsia="新細明體" w:hAnsi="DengXi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DengXian" w:eastAsia="新細明體" w:hAnsi="DengXi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DengXian" w:eastAsia="新細明體" w:hAnsi="DengXian" w:cs="Times New Roman"/>
        <w:b/>
        <w:bCs/>
      </w:rPr>
    </w:tblStylePr>
    <w:tblStylePr w:type="lastCol">
      <w:rPr>
        <w:rFonts w:ascii="DengXian" w:eastAsia="新細明體" w:hAnsi="DengXi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4">
    <w:name w:val="Light Grid Accent 4"/>
    <w:basedOn w:val="ad"/>
    <w:uiPriority w:val="62"/>
    <w:rsid w:val="002D7D0C"/>
    <w:rPr>
      <w:rFonts w:ascii="Times New Roman" w:hAnsi="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engXian" w:eastAsia="新細明體" w:hAnsi="DengXi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engXian" w:eastAsia="新細明體" w:hAnsi="DengXi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engXian" w:eastAsia="新細明體" w:hAnsi="DengXian" w:cs="Times New Roman"/>
        <w:b/>
        <w:bCs/>
      </w:rPr>
    </w:tblStylePr>
    <w:tblStylePr w:type="lastCol">
      <w:rPr>
        <w:rFonts w:ascii="DengXian" w:eastAsia="新細明體" w:hAnsi="DengXi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paragraph" w:customStyle="1" w:styleId="ListParagraph">
    <w:name w:val="List Paragraph"/>
    <w:basedOn w:val="ab"/>
    <w:qFormat/>
    <w:rsid w:val="002D7D0C"/>
    <w:pPr>
      <w:adjustRightInd/>
      <w:spacing w:line="240" w:lineRule="auto"/>
      <w:ind w:leftChars="200" w:left="480"/>
      <w:textAlignment w:val="auto"/>
    </w:pPr>
    <w:rPr>
      <w:rFonts w:ascii="Calibri" w:eastAsia="新細明體" w:hAnsi="Calibri"/>
      <w:kern w:val="2"/>
      <w:szCs w:val="22"/>
    </w:rPr>
  </w:style>
  <w:style w:type="paragraph" w:styleId="afffffffb">
    <w:name w:val="Subtitle"/>
    <w:basedOn w:val="ab"/>
    <w:next w:val="ab"/>
    <w:link w:val="afffffffc"/>
    <w:uiPriority w:val="11"/>
    <w:qFormat/>
    <w:rsid w:val="002D7D0C"/>
    <w:pPr>
      <w:adjustRightInd/>
      <w:spacing w:after="60" w:line="240" w:lineRule="auto"/>
      <w:jc w:val="center"/>
      <w:textAlignment w:val="auto"/>
      <w:outlineLvl w:val="1"/>
    </w:pPr>
    <w:rPr>
      <w:rFonts w:ascii="Cambria" w:eastAsia="新細明體" w:hAnsi="Cambria"/>
      <w:i/>
      <w:iCs/>
      <w:kern w:val="2"/>
      <w:szCs w:val="24"/>
      <w:lang w:val="x-none" w:eastAsia="x-none"/>
    </w:rPr>
  </w:style>
  <w:style w:type="character" w:customStyle="1" w:styleId="afffffffc">
    <w:name w:val="副標題 字元"/>
    <w:link w:val="afffffffb"/>
    <w:uiPriority w:val="11"/>
    <w:rsid w:val="002D7D0C"/>
    <w:rPr>
      <w:rFonts w:ascii="Cambria" w:hAnsi="Cambria"/>
      <w:i/>
      <w:iCs/>
      <w:kern w:val="2"/>
      <w:sz w:val="24"/>
      <w:szCs w:val="24"/>
      <w:lang w:val="x-none" w:eastAsia="x-none"/>
    </w:rPr>
  </w:style>
  <w:style w:type="numbering" w:customStyle="1" w:styleId="LFO2">
    <w:name w:val="LFO2"/>
    <w:basedOn w:val="ae"/>
    <w:rsid w:val="002D7D0C"/>
    <w:pPr>
      <w:numPr>
        <w:numId w:val="18"/>
      </w:numPr>
    </w:pPr>
  </w:style>
  <w:style w:type="character" w:customStyle="1" w:styleId="st1">
    <w:name w:val="st1"/>
    <w:rsid w:val="002D7D0C"/>
  </w:style>
  <w:style w:type="paragraph" w:customStyle="1" w:styleId="afffffffd">
    <w:name w:val="目錄一"/>
    <w:basedOn w:val="ab"/>
    <w:link w:val="afffffffe"/>
    <w:qFormat/>
    <w:rsid w:val="002D7D0C"/>
    <w:pPr>
      <w:adjustRightInd/>
      <w:spacing w:line="240" w:lineRule="auto"/>
      <w:textAlignment w:val="auto"/>
    </w:pPr>
    <w:rPr>
      <w:rFonts w:ascii="Calibri" w:hAnsi="Calibri"/>
      <w:kern w:val="2"/>
      <w:sz w:val="32"/>
      <w:szCs w:val="22"/>
    </w:rPr>
  </w:style>
  <w:style w:type="paragraph" w:customStyle="1" w:styleId="affffffff">
    <w:name w:val="目錄二"/>
    <w:basedOn w:val="22"/>
    <w:qFormat/>
    <w:rsid w:val="002D7D0C"/>
    <w:pPr>
      <w:spacing w:line="560" w:lineRule="exact"/>
      <w:ind w:left="80" w:hangingChars="80" w:hanging="80"/>
      <w:jc w:val="left"/>
    </w:pPr>
    <w:rPr>
      <w:rFonts w:ascii="Cambria" w:eastAsia="標楷體" w:hAnsi="Cambria"/>
      <w:b w:val="0"/>
      <w:bCs/>
      <w:kern w:val="0"/>
      <w:sz w:val="28"/>
      <w:szCs w:val="48"/>
    </w:rPr>
  </w:style>
  <w:style w:type="numbering" w:customStyle="1" w:styleId="77">
    <w:name w:val="無清單7"/>
    <w:next w:val="ae"/>
    <w:uiPriority w:val="99"/>
    <w:semiHidden/>
    <w:unhideWhenUsed/>
    <w:rsid w:val="002D7D0C"/>
  </w:style>
  <w:style w:type="numbering" w:customStyle="1" w:styleId="126">
    <w:name w:val="無清單12"/>
    <w:next w:val="ae"/>
    <w:uiPriority w:val="99"/>
    <w:semiHidden/>
    <w:unhideWhenUsed/>
    <w:rsid w:val="002D7D0C"/>
  </w:style>
  <w:style w:type="table" w:customStyle="1" w:styleId="3f">
    <w:name w:val="表格格線3"/>
    <w:basedOn w:val="ad"/>
    <w:next w:val="affe"/>
    <w:uiPriority w:val="59"/>
    <w:rsid w:val="002D7D0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1a">
    <w:name w:val="樣式21"/>
    <w:rsid w:val="002D7D0C"/>
    <w:pPr>
      <w:numPr>
        <w:numId w:val="14"/>
      </w:numPr>
    </w:pPr>
  </w:style>
  <w:style w:type="numbering" w:customStyle="1" w:styleId="11b">
    <w:name w:val="樣式11"/>
    <w:uiPriority w:val="99"/>
    <w:rsid w:val="002D7D0C"/>
    <w:pPr>
      <w:numPr>
        <w:numId w:val="15"/>
      </w:numPr>
    </w:pPr>
  </w:style>
  <w:style w:type="numbering" w:customStyle="1" w:styleId="21b">
    <w:name w:val="無清單21"/>
    <w:next w:val="ae"/>
    <w:uiPriority w:val="99"/>
    <w:semiHidden/>
    <w:unhideWhenUsed/>
    <w:rsid w:val="002D7D0C"/>
  </w:style>
  <w:style w:type="numbering" w:customStyle="1" w:styleId="315">
    <w:name w:val="無清單31"/>
    <w:next w:val="ae"/>
    <w:uiPriority w:val="99"/>
    <w:semiHidden/>
    <w:unhideWhenUsed/>
    <w:rsid w:val="002D7D0C"/>
  </w:style>
  <w:style w:type="numbering" w:customStyle="1" w:styleId="411">
    <w:name w:val="無清單41"/>
    <w:next w:val="ae"/>
    <w:uiPriority w:val="99"/>
    <w:semiHidden/>
    <w:unhideWhenUsed/>
    <w:rsid w:val="002D7D0C"/>
  </w:style>
  <w:style w:type="numbering" w:customStyle="1" w:styleId="511">
    <w:name w:val="無清單51"/>
    <w:next w:val="ae"/>
    <w:uiPriority w:val="99"/>
    <w:semiHidden/>
    <w:unhideWhenUsed/>
    <w:rsid w:val="002D7D0C"/>
  </w:style>
  <w:style w:type="table" w:customStyle="1" w:styleId="127">
    <w:name w:val="表格格線12"/>
    <w:basedOn w:val="ad"/>
    <w:next w:val="affe"/>
    <w:uiPriority w:val="59"/>
    <w:rsid w:val="002D7D0C"/>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611">
    <w:name w:val="無清單61"/>
    <w:next w:val="ae"/>
    <w:uiPriority w:val="99"/>
    <w:semiHidden/>
    <w:unhideWhenUsed/>
    <w:rsid w:val="002D7D0C"/>
  </w:style>
  <w:style w:type="numbering" w:customStyle="1" w:styleId="1121">
    <w:name w:val="無清單112"/>
    <w:next w:val="ae"/>
    <w:uiPriority w:val="99"/>
    <w:semiHidden/>
    <w:unhideWhenUsed/>
    <w:rsid w:val="002D7D0C"/>
  </w:style>
  <w:style w:type="numbering" w:customStyle="1" w:styleId="1ff7">
    <w:name w:val="專諮1"/>
    <w:uiPriority w:val="99"/>
    <w:rsid w:val="002D7D0C"/>
    <w:pPr>
      <w:numPr>
        <w:numId w:val="16"/>
      </w:numPr>
    </w:pPr>
  </w:style>
  <w:style w:type="numbering" w:customStyle="1" w:styleId="LFO21">
    <w:name w:val="LFO21"/>
    <w:basedOn w:val="ae"/>
    <w:rsid w:val="002D7D0C"/>
    <w:pPr>
      <w:numPr>
        <w:numId w:val="53"/>
      </w:numPr>
    </w:pPr>
  </w:style>
  <w:style w:type="paragraph" w:styleId="a6">
    <w:name w:val="List Bullet"/>
    <w:basedOn w:val="ab"/>
    <w:uiPriority w:val="99"/>
    <w:qFormat/>
    <w:rsid w:val="002D7D0C"/>
    <w:pPr>
      <w:numPr>
        <w:numId w:val="19"/>
      </w:numPr>
      <w:suppressAutoHyphens/>
      <w:autoSpaceDN w:val="0"/>
      <w:adjustRightInd/>
      <w:spacing w:line="240" w:lineRule="auto"/>
    </w:pPr>
    <w:rPr>
      <w:rFonts w:eastAsia="新細明體"/>
      <w:kern w:val="3"/>
      <w:szCs w:val="24"/>
    </w:rPr>
  </w:style>
  <w:style w:type="numbering" w:customStyle="1" w:styleId="LFO23">
    <w:name w:val="LFO23"/>
    <w:basedOn w:val="ae"/>
    <w:rsid w:val="002D7D0C"/>
    <w:pPr>
      <w:numPr>
        <w:numId w:val="19"/>
      </w:numPr>
    </w:pPr>
  </w:style>
  <w:style w:type="numbering" w:customStyle="1" w:styleId="WWOutlineListStyle1">
    <w:name w:val="WW_OutlineListStyle_1"/>
    <w:basedOn w:val="ae"/>
    <w:rsid w:val="00175931"/>
    <w:pPr>
      <w:numPr>
        <w:numId w:val="20"/>
      </w:numPr>
    </w:pPr>
  </w:style>
  <w:style w:type="paragraph" w:customStyle="1" w:styleId="11c">
    <w:name w:val="內文11"/>
    <w:basedOn w:val="ab"/>
    <w:qFormat/>
    <w:rsid w:val="00175931"/>
    <w:pPr>
      <w:widowControl/>
      <w:suppressAutoHyphens/>
      <w:autoSpaceDN w:val="0"/>
      <w:adjustRightInd/>
      <w:spacing w:before="100" w:after="100" w:line="240" w:lineRule="auto"/>
      <w:textAlignment w:val="auto"/>
    </w:pPr>
    <w:rPr>
      <w:rFonts w:ascii="Arial Unicode MS" w:eastAsia="Arial Unicode MS" w:hAnsi="Arial Unicode MS" w:cs="Arial Unicode MS"/>
      <w:szCs w:val="24"/>
    </w:rPr>
  </w:style>
  <w:style w:type="paragraph" w:customStyle="1" w:styleId="11d">
    <w:name w:val="清單段落11"/>
    <w:basedOn w:val="ab"/>
    <w:qFormat/>
    <w:rsid w:val="00175931"/>
    <w:pPr>
      <w:suppressAutoHyphens/>
      <w:autoSpaceDN w:val="0"/>
      <w:adjustRightInd/>
      <w:spacing w:line="240" w:lineRule="auto"/>
      <w:ind w:left="480"/>
      <w:textAlignment w:val="auto"/>
    </w:pPr>
    <w:rPr>
      <w:rFonts w:ascii="Calibri" w:eastAsia="新細明體" w:hAnsi="Calibri"/>
      <w:kern w:val="3"/>
      <w:szCs w:val="22"/>
    </w:rPr>
  </w:style>
  <w:style w:type="numbering" w:customStyle="1" w:styleId="WWOutlineListStyle">
    <w:name w:val="WW_OutlineListStyle"/>
    <w:basedOn w:val="ae"/>
    <w:rsid w:val="00175931"/>
    <w:pPr>
      <w:numPr>
        <w:numId w:val="21"/>
      </w:numPr>
    </w:pPr>
  </w:style>
  <w:style w:type="numbering" w:customStyle="1" w:styleId="LFO1">
    <w:name w:val="LFO1"/>
    <w:basedOn w:val="ae"/>
    <w:rsid w:val="00175931"/>
    <w:pPr>
      <w:numPr>
        <w:numId w:val="22"/>
      </w:numPr>
    </w:pPr>
  </w:style>
  <w:style w:type="numbering" w:customStyle="1" w:styleId="LFO210">
    <w:name w:val="LFO2_1"/>
    <w:basedOn w:val="ae"/>
    <w:rsid w:val="00175931"/>
    <w:pPr>
      <w:numPr>
        <w:numId w:val="23"/>
      </w:numPr>
    </w:pPr>
  </w:style>
  <w:style w:type="numbering" w:customStyle="1" w:styleId="LFO4">
    <w:name w:val="LFO4"/>
    <w:basedOn w:val="ae"/>
    <w:rsid w:val="00175931"/>
    <w:pPr>
      <w:numPr>
        <w:numId w:val="24"/>
      </w:numPr>
    </w:pPr>
  </w:style>
  <w:style w:type="numbering" w:customStyle="1" w:styleId="LFO8">
    <w:name w:val="LFO8"/>
    <w:basedOn w:val="ae"/>
    <w:rsid w:val="00175931"/>
    <w:pPr>
      <w:numPr>
        <w:numId w:val="25"/>
      </w:numPr>
    </w:pPr>
  </w:style>
  <w:style w:type="numbering" w:customStyle="1" w:styleId="LFO9">
    <w:name w:val="LFO9"/>
    <w:basedOn w:val="ae"/>
    <w:rsid w:val="00175931"/>
    <w:pPr>
      <w:numPr>
        <w:numId w:val="26"/>
      </w:numPr>
    </w:pPr>
  </w:style>
  <w:style w:type="numbering" w:customStyle="1" w:styleId="LFO10">
    <w:name w:val="LFO10"/>
    <w:basedOn w:val="ae"/>
    <w:rsid w:val="00175931"/>
    <w:pPr>
      <w:numPr>
        <w:numId w:val="27"/>
      </w:numPr>
    </w:pPr>
  </w:style>
  <w:style w:type="numbering" w:customStyle="1" w:styleId="LFO11">
    <w:name w:val="LFO11"/>
    <w:basedOn w:val="ae"/>
    <w:rsid w:val="00175931"/>
    <w:pPr>
      <w:numPr>
        <w:numId w:val="28"/>
      </w:numPr>
    </w:pPr>
  </w:style>
  <w:style w:type="numbering" w:customStyle="1" w:styleId="LFO12">
    <w:name w:val="LFO12"/>
    <w:basedOn w:val="ae"/>
    <w:rsid w:val="00175931"/>
    <w:pPr>
      <w:numPr>
        <w:numId w:val="29"/>
      </w:numPr>
    </w:pPr>
  </w:style>
  <w:style w:type="paragraph" w:customStyle="1" w:styleId="case1">
    <w:name w:val="case1"/>
    <w:basedOn w:val="ab"/>
    <w:qFormat/>
    <w:rsid w:val="00C0509B"/>
    <w:pPr>
      <w:autoSpaceDE w:val="0"/>
      <w:autoSpaceDN w:val="0"/>
      <w:spacing w:line="600" w:lineRule="exact"/>
      <w:ind w:left="1191" w:hanging="907"/>
      <w:jc w:val="both"/>
    </w:pPr>
    <w:rPr>
      <w:rFonts w:ascii="全真楷書" w:eastAsia="全真楷書"/>
      <w:color w:val="0000FF"/>
      <w:sz w:val="32"/>
    </w:rPr>
  </w:style>
  <w:style w:type="paragraph" w:customStyle="1" w:styleId="Standard">
    <w:name w:val="Standard"/>
    <w:qFormat/>
    <w:rsid w:val="00C0509B"/>
    <w:pPr>
      <w:autoSpaceDN w:val="0"/>
      <w:textAlignment w:val="baseline"/>
    </w:pPr>
  </w:style>
  <w:style w:type="paragraph" w:customStyle="1" w:styleId="281">
    <w:name w:val="本文縮排 28"/>
    <w:basedOn w:val="ab"/>
    <w:qFormat/>
    <w:rsid w:val="00C0509B"/>
    <w:pPr>
      <w:spacing w:line="240" w:lineRule="auto"/>
      <w:ind w:left="900"/>
    </w:pPr>
    <w:rPr>
      <w:rFonts w:ascii="全真楷書" w:eastAsia="全真楷書"/>
      <w:kern w:val="2"/>
      <w:sz w:val="28"/>
    </w:rPr>
  </w:style>
  <w:style w:type="paragraph" w:customStyle="1" w:styleId="380">
    <w:name w:val="本文縮排 38"/>
    <w:basedOn w:val="ab"/>
    <w:qFormat/>
    <w:rsid w:val="00C0509B"/>
    <w:pPr>
      <w:spacing w:line="240" w:lineRule="auto"/>
      <w:ind w:left="332" w:hanging="332"/>
    </w:pPr>
    <w:rPr>
      <w:rFonts w:ascii="全真楷書" w:eastAsia="全真楷書"/>
      <w:kern w:val="2"/>
      <w:sz w:val="28"/>
    </w:rPr>
  </w:style>
  <w:style w:type="character" w:customStyle="1" w:styleId="apple-converted-space">
    <w:name w:val="apple-converted-space"/>
    <w:rsid w:val="00C0509B"/>
  </w:style>
  <w:style w:type="numbering" w:customStyle="1" w:styleId="87">
    <w:name w:val="無清單8"/>
    <w:next w:val="ae"/>
    <w:uiPriority w:val="99"/>
    <w:semiHidden/>
    <w:unhideWhenUsed/>
    <w:rsid w:val="00C0509B"/>
  </w:style>
  <w:style w:type="paragraph" w:customStyle="1" w:styleId="128">
    <w:name w:val="內文12"/>
    <w:basedOn w:val="ab"/>
    <w:qFormat/>
    <w:rsid w:val="00C0509B"/>
    <w:pPr>
      <w:widowControl/>
      <w:adjustRightInd/>
      <w:spacing w:before="100" w:beforeAutospacing="1" w:after="100" w:afterAutospacing="1" w:line="240" w:lineRule="auto"/>
      <w:textAlignment w:val="auto"/>
    </w:pPr>
    <w:rPr>
      <w:rFonts w:ascii="Arial Unicode MS" w:eastAsia="Arial Unicode MS" w:hAnsi="Arial Unicode MS" w:cs="Arial Unicode MS"/>
      <w:szCs w:val="24"/>
    </w:rPr>
  </w:style>
  <w:style w:type="table" w:customStyle="1" w:styleId="21c">
    <w:name w:val="表格格線21"/>
    <w:basedOn w:val="ad"/>
    <w:next w:val="affe"/>
    <w:uiPriority w:val="59"/>
    <w:rsid w:val="00C0509B"/>
    <w:rPr>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e">
    <w:name w:val="淺色格線11"/>
    <w:basedOn w:val="ad"/>
    <w:uiPriority w:val="62"/>
    <w:rsid w:val="00C0509B"/>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DengXian" w:eastAsia="新細明體" w:hAnsi="DengXi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DengXian" w:eastAsia="新細明體" w:hAnsi="DengXi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DengXian" w:eastAsia="新細明體" w:hAnsi="DengXian" w:cs="Times New Roman"/>
        <w:b/>
        <w:bCs/>
      </w:rPr>
    </w:tblStylePr>
    <w:tblStylePr w:type="lastCol">
      <w:rPr>
        <w:rFonts w:ascii="DengXian" w:eastAsia="新細明體" w:hAnsi="DengXi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1">
    <w:name w:val="淺色格線 - 輔色 21"/>
    <w:basedOn w:val="ad"/>
    <w:next w:val="-2"/>
    <w:uiPriority w:val="62"/>
    <w:rsid w:val="00C0509B"/>
    <w:rPr>
      <w:rFonts w:ascii="Times New Roman" w:hAnsi="Times New Roma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DengXian" w:eastAsia="新細明體" w:hAnsi="DengXi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DengXian" w:eastAsia="新細明體" w:hAnsi="DengXi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DengXian" w:eastAsia="新細明體" w:hAnsi="DengXian" w:cs="Times New Roman"/>
        <w:b/>
        <w:bCs/>
      </w:rPr>
    </w:tblStylePr>
    <w:tblStylePr w:type="lastCol">
      <w:rPr>
        <w:rFonts w:ascii="DengXian" w:eastAsia="新細明體" w:hAnsi="DengXi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41">
    <w:name w:val="淺色格線 - 輔色 41"/>
    <w:basedOn w:val="ad"/>
    <w:next w:val="-4"/>
    <w:uiPriority w:val="62"/>
    <w:rsid w:val="00C0509B"/>
    <w:rPr>
      <w:rFonts w:ascii="Times New Roman" w:hAnsi="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engXian" w:eastAsia="新細明體" w:hAnsi="DengXi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engXian" w:eastAsia="新細明體" w:hAnsi="DengXi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engXian" w:eastAsia="新細明體" w:hAnsi="DengXian" w:cs="Times New Roman"/>
        <w:b/>
        <w:bCs/>
      </w:rPr>
    </w:tblStylePr>
    <w:tblStylePr w:type="lastCol">
      <w:rPr>
        <w:rFonts w:ascii="DengXian" w:eastAsia="新細明體" w:hAnsi="DengXi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paragraph" w:customStyle="1" w:styleId="129">
    <w:name w:val="清單段落12"/>
    <w:basedOn w:val="ab"/>
    <w:qFormat/>
    <w:rsid w:val="00C0509B"/>
    <w:pPr>
      <w:adjustRightInd/>
      <w:spacing w:line="240" w:lineRule="auto"/>
      <w:ind w:leftChars="200" w:left="480"/>
      <w:textAlignment w:val="auto"/>
    </w:pPr>
    <w:rPr>
      <w:rFonts w:ascii="Calibri" w:eastAsia="新細明體" w:hAnsi="Calibri"/>
      <w:kern w:val="2"/>
      <w:szCs w:val="22"/>
    </w:rPr>
  </w:style>
  <w:style w:type="paragraph" w:customStyle="1" w:styleId="291">
    <w:name w:val="本文縮排 29"/>
    <w:basedOn w:val="ab"/>
    <w:qFormat/>
    <w:rsid w:val="00C0509B"/>
    <w:pPr>
      <w:spacing w:line="240" w:lineRule="auto"/>
      <w:ind w:left="900"/>
    </w:pPr>
    <w:rPr>
      <w:rFonts w:ascii="全真楷書" w:eastAsia="全真楷書"/>
      <w:kern w:val="2"/>
      <w:sz w:val="28"/>
    </w:rPr>
  </w:style>
  <w:style w:type="paragraph" w:customStyle="1" w:styleId="390">
    <w:name w:val="本文縮排 39"/>
    <w:basedOn w:val="ab"/>
    <w:qFormat/>
    <w:rsid w:val="00C0509B"/>
    <w:pPr>
      <w:spacing w:line="240" w:lineRule="auto"/>
      <w:ind w:left="332" w:hanging="332"/>
    </w:pPr>
    <w:rPr>
      <w:rFonts w:ascii="全真楷書" w:eastAsia="全真楷書"/>
      <w:kern w:val="2"/>
      <w:sz w:val="28"/>
    </w:rPr>
  </w:style>
  <w:style w:type="paragraph" w:customStyle="1" w:styleId="Textbody">
    <w:name w:val="Text body"/>
    <w:qFormat/>
    <w:rsid w:val="00242FBB"/>
    <w:pPr>
      <w:widowControl w:val="0"/>
      <w:suppressAutoHyphens/>
      <w:autoSpaceDN w:val="0"/>
      <w:textAlignment w:val="baseline"/>
    </w:pPr>
    <w:rPr>
      <w:kern w:val="3"/>
      <w:sz w:val="24"/>
      <w:szCs w:val="22"/>
    </w:rPr>
  </w:style>
  <w:style w:type="paragraph" w:customStyle="1" w:styleId="TableContents">
    <w:name w:val="Table Contents"/>
    <w:basedOn w:val="affa"/>
    <w:qFormat/>
    <w:rsid w:val="00242FBB"/>
    <w:pPr>
      <w:suppressLineNumbers/>
      <w:suppressAutoHyphens/>
      <w:autoSpaceDN w:val="0"/>
      <w:spacing w:after="120"/>
      <w:textAlignment w:val="baseline"/>
    </w:pPr>
    <w:rPr>
      <w:rFonts w:ascii="Times New Roman" w:eastAsia="新細明體"/>
      <w:color w:val="auto"/>
      <w:kern w:val="3"/>
      <w:sz w:val="24"/>
      <w:szCs w:val="20"/>
      <w:lang w:val="en-US" w:eastAsia="zh-TW"/>
    </w:rPr>
  </w:style>
  <w:style w:type="character" w:customStyle="1" w:styleId="11f">
    <w:name w:val="標題 1 字元1"/>
    <w:aliases w:val="題號1 字元1"/>
    <w:rsid w:val="00B33C28"/>
    <w:rPr>
      <w:rFonts w:ascii="Cambria" w:eastAsia="新細明體" w:hAnsi="Cambria" w:cs="Times New Roman"/>
      <w:b/>
      <w:bCs/>
      <w:kern w:val="52"/>
      <w:sz w:val="52"/>
      <w:szCs w:val="52"/>
    </w:rPr>
  </w:style>
  <w:style w:type="character" w:customStyle="1" w:styleId="21d">
    <w:name w:val="標題 2 字元1"/>
    <w:aliases w:val="標題110/111 字元1,節 字元1,節1 字元1,標題110/111 + 內文 字元1"/>
    <w:semiHidden/>
    <w:rsid w:val="00B33C28"/>
    <w:rPr>
      <w:rFonts w:ascii="Cambria" w:eastAsia="新細明體" w:hAnsi="Cambria" w:cs="Times New Roman"/>
      <w:b/>
      <w:bCs/>
      <w:sz w:val="48"/>
      <w:szCs w:val="48"/>
    </w:rPr>
  </w:style>
  <w:style w:type="character" w:customStyle="1" w:styleId="412">
    <w:name w:val="標題 4 字元1"/>
    <w:aliases w:val="表格 字元1,IE_標題 4內文 字元1"/>
    <w:uiPriority w:val="9"/>
    <w:semiHidden/>
    <w:rsid w:val="00B33C28"/>
    <w:rPr>
      <w:rFonts w:ascii="Cambria" w:eastAsia="新細明體" w:hAnsi="Cambria" w:cs="Times New Roman"/>
      <w:sz w:val="36"/>
      <w:szCs w:val="36"/>
    </w:rPr>
  </w:style>
  <w:style w:type="character" w:styleId="HTML2">
    <w:name w:val="HTML Typewriter"/>
    <w:unhideWhenUsed/>
    <w:rsid w:val="00B33C28"/>
    <w:rPr>
      <w:rFonts w:ascii="Arial Unicode MS" w:eastAsia="Arial Unicode MS" w:hAnsi="Arial Unicode MS" w:cs="Arial Unicode MS" w:hint="eastAsia"/>
      <w:sz w:val="24"/>
      <w:szCs w:val="24"/>
    </w:rPr>
  </w:style>
  <w:style w:type="character" w:customStyle="1" w:styleId="711">
    <w:name w:val="標題 7 字元1"/>
    <w:aliases w:val="(1) 字元1"/>
    <w:semiHidden/>
    <w:rsid w:val="00B33C28"/>
    <w:rPr>
      <w:rFonts w:ascii="Cambria" w:eastAsia="新細明體" w:hAnsi="Cambria" w:cs="Times New Roman"/>
      <w:b/>
      <w:bCs/>
      <w:sz w:val="36"/>
      <w:szCs w:val="36"/>
    </w:rPr>
  </w:style>
  <w:style w:type="paragraph" w:styleId="affffffff0">
    <w:name w:val="footnote text"/>
    <w:basedOn w:val="ab"/>
    <w:link w:val="affffffff1"/>
    <w:uiPriority w:val="99"/>
    <w:unhideWhenUsed/>
    <w:qFormat/>
    <w:rsid w:val="00B33C28"/>
    <w:pPr>
      <w:adjustRightInd/>
      <w:snapToGrid w:val="0"/>
      <w:spacing w:line="240" w:lineRule="auto"/>
      <w:textAlignment w:val="auto"/>
    </w:pPr>
    <w:rPr>
      <w:rFonts w:eastAsia="新細明體"/>
      <w:kern w:val="2"/>
      <w:sz w:val="20"/>
    </w:rPr>
  </w:style>
  <w:style w:type="character" w:customStyle="1" w:styleId="affffffff1">
    <w:name w:val="註腳文字 字元"/>
    <w:link w:val="affffffff0"/>
    <w:uiPriority w:val="99"/>
    <w:rsid w:val="00B33C28"/>
    <w:rPr>
      <w:rFonts w:ascii="Times New Roman" w:hAnsi="Times New Roman"/>
      <w:kern w:val="2"/>
    </w:rPr>
  </w:style>
  <w:style w:type="paragraph" w:styleId="affffffff2">
    <w:name w:val="endnote text"/>
    <w:basedOn w:val="ab"/>
    <w:link w:val="affffffff3"/>
    <w:uiPriority w:val="99"/>
    <w:unhideWhenUsed/>
    <w:qFormat/>
    <w:rsid w:val="00B33C28"/>
    <w:pPr>
      <w:adjustRightInd/>
      <w:snapToGrid w:val="0"/>
      <w:spacing w:line="240" w:lineRule="auto"/>
      <w:textAlignment w:val="auto"/>
    </w:pPr>
    <w:rPr>
      <w:rFonts w:eastAsia="新細明體"/>
      <w:kern w:val="2"/>
      <w:szCs w:val="24"/>
    </w:rPr>
  </w:style>
  <w:style w:type="character" w:customStyle="1" w:styleId="affffffff3">
    <w:name w:val="章節附註文字 字元"/>
    <w:link w:val="affffffff2"/>
    <w:uiPriority w:val="99"/>
    <w:rsid w:val="00B33C28"/>
    <w:rPr>
      <w:rFonts w:ascii="Times New Roman" w:hAnsi="Times New Roman"/>
      <w:kern w:val="2"/>
      <w:sz w:val="24"/>
      <w:szCs w:val="24"/>
    </w:rPr>
  </w:style>
  <w:style w:type="paragraph" w:customStyle="1" w:styleId="affffffff4">
    <w:name w:val="條"/>
    <w:basedOn w:val="ab"/>
    <w:qFormat/>
    <w:rsid w:val="00B33C28"/>
    <w:pPr>
      <w:adjustRightInd/>
      <w:snapToGrid w:val="0"/>
      <w:spacing w:line="460" w:lineRule="exact"/>
      <w:ind w:left="500" w:hangingChars="500" w:hanging="500"/>
      <w:jc w:val="both"/>
      <w:textAlignment w:val="auto"/>
    </w:pPr>
    <w:rPr>
      <w:rFonts w:ascii="標楷體"/>
      <w:kern w:val="2"/>
      <w:sz w:val="28"/>
    </w:rPr>
  </w:style>
  <w:style w:type="character" w:styleId="affffffff5">
    <w:name w:val="footnote reference"/>
    <w:uiPriority w:val="99"/>
    <w:unhideWhenUsed/>
    <w:rsid w:val="00B33C28"/>
    <w:rPr>
      <w:vertAlign w:val="superscript"/>
    </w:rPr>
  </w:style>
  <w:style w:type="character" w:styleId="affffffff6">
    <w:name w:val="endnote reference"/>
    <w:uiPriority w:val="99"/>
    <w:unhideWhenUsed/>
    <w:rsid w:val="00B33C28"/>
    <w:rPr>
      <w:vertAlign w:val="superscript"/>
    </w:rPr>
  </w:style>
  <w:style w:type="character" w:customStyle="1" w:styleId="bbspaper">
    <w:name w:val="bbs_paper"/>
    <w:rsid w:val="00B33C28"/>
  </w:style>
  <w:style w:type="character" w:customStyle="1" w:styleId="78">
    <w:name w:val="字元 字元7"/>
    <w:rsid w:val="00B33C28"/>
    <w:rPr>
      <w:rFonts w:ascii="Times New Roman" w:eastAsia="新細明體" w:hAnsi="Times New Roman" w:cs="Times New Roman" w:hint="default"/>
      <w:sz w:val="20"/>
      <w:szCs w:val="20"/>
    </w:rPr>
  </w:style>
  <w:style w:type="character" w:customStyle="1" w:styleId="88">
    <w:name w:val="字元 字元8"/>
    <w:rsid w:val="00B33C28"/>
    <w:rPr>
      <w:kern w:val="2"/>
    </w:rPr>
  </w:style>
  <w:style w:type="character" w:customStyle="1" w:styleId="69">
    <w:name w:val="字元 字元6"/>
    <w:rsid w:val="00B33C28"/>
    <w:rPr>
      <w:rFonts w:ascii="標楷體" w:eastAsia="標楷體" w:hAnsi="標楷體" w:hint="eastAsia"/>
      <w:kern w:val="2"/>
      <w:sz w:val="28"/>
      <w:szCs w:val="24"/>
    </w:rPr>
  </w:style>
  <w:style w:type="character" w:customStyle="1" w:styleId="style21">
    <w:name w:val="style21"/>
    <w:rsid w:val="00B33C28"/>
    <w:rPr>
      <w:rFonts w:ascii="標楷體" w:eastAsia="標楷體" w:hAnsi="標楷體" w:hint="eastAsia"/>
      <w:sz w:val="27"/>
      <w:szCs w:val="27"/>
    </w:rPr>
  </w:style>
  <w:style w:type="character" w:customStyle="1" w:styleId="setbasnamecolor1">
    <w:name w:val="setbasnamecolor1"/>
    <w:rsid w:val="00B33C28"/>
    <w:rPr>
      <w:b/>
      <w:bCs/>
      <w:color w:val="0000FF"/>
    </w:rPr>
  </w:style>
  <w:style w:type="paragraph" w:customStyle="1" w:styleId="135">
    <w:name w:val="內文13"/>
    <w:basedOn w:val="ab"/>
    <w:qFormat/>
    <w:rsid w:val="005319DE"/>
    <w:pPr>
      <w:widowControl/>
      <w:adjustRightInd/>
      <w:spacing w:before="100" w:beforeAutospacing="1" w:after="100" w:afterAutospacing="1" w:line="240" w:lineRule="auto"/>
      <w:textAlignment w:val="auto"/>
    </w:pPr>
    <w:rPr>
      <w:rFonts w:ascii="Arial Unicode MS" w:eastAsia="Arial Unicode MS" w:hAnsi="Arial Unicode MS" w:cs="Arial Unicode MS"/>
      <w:szCs w:val="24"/>
    </w:rPr>
  </w:style>
  <w:style w:type="paragraph" w:customStyle="1" w:styleId="136">
    <w:name w:val="清單段落13"/>
    <w:basedOn w:val="ab"/>
    <w:qFormat/>
    <w:rsid w:val="005319DE"/>
    <w:pPr>
      <w:adjustRightInd/>
      <w:spacing w:line="240" w:lineRule="auto"/>
      <w:ind w:leftChars="200" w:left="480"/>
      <w:textAlignment w:val="auto"/>
    </w:pPr>
    <w:rPr>
      <w:rFonts w:ascii="Calibri" w:eastAsia="新細明體" w:hAnsi="Calibri"/>
      <w:kern w:val="2"/>
      <w:szCs w:val="22"/>
    </w:rPr>
  </w:style>
  <w:style w:type="paragraph" w:customStyle="1" w:styleId="145">
    <w:name w:val="內文14"/>
    <w:basedOn w:val="ab"/>
    <w:qFormat/>
    <w:rsid w:val="005319DE"/>
    <w:pPr>
      <w:widowControl/>
      <w:adjustRightInd/>
      <w:spacing w:before="100" w:beforeAutospacing="1" w:after="100" w:afterAutospacing="1" w:line="240" w:lineRule="auto"/>
      <w:textAlignment w:val="auto"/>
    </w:pPr>
    <w:rPr>
      <w:rFonts w:ascii="Arial Unicode MS" w:eastAsia="Arial Unicode MS" w:hAnsi="Arial Unicode MS" w:cs="Arial Unicode MS"/>
      <w:szCs w:val="24"/>
    </w:rPr>
  </w:style>
  <w:style w:type="paragraph" w:customStyle="1" w:styleId="146">
    <w:name w:val="清單段落14"/>
    <w:basedOn w:val="ab"/>
    <w:qFormat/>
    <w:rsid w:val="005319DE"/>
    <w:pPr>
      <w:adjustRightInd/>
      <w:spacing w:line="240" w:lineRule="auto"/>
      <w:ind w:leftChars="200" w:left="480"/>
      <w:textAlignment w:val="auto"/>
    </w:pPr>
    <w:rPr>
      <w:rFonts w:ascii="Calibri" w:eastAsia="新細明體" w:hAnsi="Calibri"/>
      <w:kern w:val="2"/>
      <w:szCs w:val="22"/>
    </w:rPr>
  </w:style>
  <w:style w:type="paragraph" w:customStyle="1" w:styleId="155">
    <w:name w:val="內文15"/>
    <w:basedOn w:val="ab"/>
    <w:qFormat/>
    <w:rsid w:val="00731C30"/>
    <w:pPr>
      <w:widowControl/>
      <w:adjustRightInd/>
      <w:spacing w:before="100" w:beforeAutospacing="1" w:after="100" w:afterAutospacing="1" w:line="240" w:lineRule="auto"/>
      <w:textAlignment w:val="auto"/>
    </w:pPr>
    <w:rPr>
      <w:rFonts w:ascii="Arial Unicode MS" w:eastAsia="Arial Unicode MS" w:hAnsi="Arial Unicode MS" w:cs="Arial Unicode MS"/>
      <w:szCs w:val="24"/>
    </w:rPr>
  </w:style>
  <w:style w:type="paragraph" w:customStyle="1" w:styleId="156">
    <w:name w:val="清單段落15"/>
    <w:basedOn w:val="ab"/>
    <w:qFormat/>
    <w:rsid w:val="00731C30"/>
    <w:pPr>
      <w:adjustRightInd/>
      <w:spacing w:line="240" w:lineRule="auto"/>
      <w:ind w:leftChars="200" w:left="480"/>
      <w:textAlignment w:val="auto"/>
    </w:pPr>
    <w:rPr>
      <w:rFonts w:ascii="Calibri" w:eastAsia="新細明體" w:hAnsi="Calibri"/>
      <w:kern w:val="2"/>
      <w:szCs w:val="22"/>
    </w:rPr>
  </w:style>
  <w:style w:type="paragraph" w:customStyle="1" w:styleId="166">
    <w:name w:val="內文16"/>
    <w:basedOn w:val="ab"/>
    <w:qFormat/>
    <w:rsid w:val="00731C30"/>
    <w:pPr>
      <w:widowControl/>
      <w:adjustRightInd/>
      <w:spacing w:before="100" w:beforeAutospacing="1" w:after="100" w:afterAutospacing="1" w:line="240" w:lineRule="auto"/>
      <w:textAlignment w:val="auto"/>
    </w:pPr>
    <w:rPr>
      <w:rFonts w:ascii="Arial Unicode MS" w:eastAsia="Arial Unicode MS" w:hAnsi="Arial Unicode MS" w:cs="Arial Unicode MS"/>
      <w:szCs w:val="24"/>
    </w:rPr>
  </w:style>
  <w:style w:type="paragraph" w:customStyle="1" w:styleId="167">
    <w:name w:val="清單段落16"/>
    <w:basedOn w:val="ab"/>
    <w:qFormat/>
    <w:rsid w:val="00731C30"/>
    <w:pPr>
      <w:adjustRightInd/>
      <w:spacing w:line="240" w:lineRule="auto"/>
      <w:ind w:leftChars="200" w:left="480"/>
      <w:textAlignment w:val="auto"/>
    </w:pPr>
    <w:rPr>
      <w:rFonts w:ascii="Calibri" w:eastAsia="新細明體" w:hAnsi="Calibri"/>
      <w:kern w:val="2"/>
      <w:szCs w:val="22"/>
    </w:rPr>
  </w:style>
  <w:style w:type="paragraph" w:customStyle="1" w:styleId="175">
    <w:name w:val="內文17"/>
    <w:basedOn w:val="ab"/>
    <w:qFormat/>
    <w:rsid w:val="00731C30"/>
    <w:pPr>
      <w:widowControl/>
      <w:adjustRightInd/>
      <w:spacing w:before="100" w:beforeAutospacing="1" w:after="100" w:afterAutospacing="1" w:line="240" w:lineRule="auto"/>
      <w:textAlignment w:val="auto"/>
    </w:pPr>
    <w:rPr>
      <w:rFonts w:ascii="Arial Unicode MS" w:eastAsia="Arial Unicode MS" w:hAnsi="Arial Unicode MS" w:cs="Arial Unicode MS"/>
      <w:szCs w:val="24"/>
    </w:rPr>
  </w:style>
  <w:style w:type="paragraph" w:customStyle="1" w:styleId="176">
    <w:name w:val="清單段落17"/>
    <w:basedOn w:val="ab"/>
    <w:qFormat/>
    <w:rsid w:val="00731C30"/>
    <w:pPr>
      <w:adjustRightInd/>
      <w:spacing w:line="240" w:lineRule="auto"/>
      <w:ind w:leftChars="200" w:left="480"/>
      <w:textAlignment w:val="auto"/>
    </w:pPr>
    <w:rPr>
      <w:rFonts w:ascii="Calibri" w:eastAsia="新細明體" w:hAnsi="Calibri"/>
      <w:kern w:val="2"/>
      <w:szCs w:val="22"/>
    </w:rPr>
  </w:style>
  <w:style w:type="paragraph" w:customStyle="1" w:styleId="185">
    <w:name w:val="內文18"/>
    <w:basedOn w:val="ab"/>
    <w:qFormat/>
    <w:rsid w:val="00731C30"/>
    <w:pPr>
      <w:widowControl/>
      <w:adjustRightInd/>
      <w:spacing w:before="100" w:beforeAutospacing="1" w:after="100" w:afterAutospacing="1" w:line="240" w:lineRule="auto"/>
      <w:textAlignment w:val="auto"/>
    </w:pPr>
    <w:rPr>
      <w:rFonts w:ascii="Arial Unicode MS" w:eastAsia="Arial Unicode MS" w:hAnsi="Arial Unicode MS" w:cs="Arial Unicode MS"/>
      <w:szCs w:val="24"/>
    </w:rPr>
  </w:style>
  <w:style w:type="paragraph" w:customStyle="1" w:styleId="186">
    <w:name w:val="清單段落18"/>
    <w:basedOn w:val="ab"/>
    <w:qFormat/>
    <w:rsid w:val="00731C30"/>
    <w:pPr>
      <w:adjustRightInd/>
      <w:spacing w:line="240" w:lineRule="auto"/>
      <w:ind w:leftChars="200" w:left="480"/>
      <w:textAlignment w:val="auto"/>
    </w:pPr>
    <w:rPr>
      <w:rFonts w:ascii="Calibri" w:eastAsia="新細明體" w:hAnsi="Calibri"/>
      <w:kern w:val="2"/>
      <w:szCs w:val="22"/>
    </w:rPr>
  </w:style>
  <w:style w:type="paragraph" w:customStyle="1" w:styleId="affffffff7">
    <w:name w:val="刪除"/>
    <w:basedOn w:val="ab"/>
    <w:link w:val="affffffff8"/>
    <w:qFormat/>
    <w:rsid w:val="00B979DC"/>
    <w:pPr>
      <w:autoSpaceDE w:val="0"/>
      <w:autoSpaceDN w:val="0"/>
      <w:snapToGrid w:val="0"/>
      <w:spacing w:line="320" w:lineRule="exact"/>
      <w:jc w:val="right"/>
    </w:pPr>
    <w:rPr>
      <w:dstrike/>
      <w:color w:val="FF0000"/>
    </w:rPr>
  </w:style>
  <w:style w:type="character" w:customStyle="1" w:styleId="affffffff8">
    <w:name w:val="刪除 字元"/>
    <w:link w:val="affffffff7"/>
    <w:rsid w:val="00B979DC"/>
    <w:rPr>
      <w:rFonts w:ascii="Times New Roman" w:eastAsia="標楷體" w:hAnsi="Times New Roman"/>
      <w:dstrike/>
      <w:color w:val="FF0000"/>
      <w:sz w:val="24"/>
    </w:rPr>
  </w:style>
  <w:style w:type="paragraph" w:customStyle="1" w:styleId="xl6022">
    <w:name w:val="xl6022"/>
    <w:basedOn w:val="ab"/>
    <w:qFormat/>
    <w:rsid w:val="00B979DC"/>
    <w:pPr>
      <w:widowControl/>
      <w:pBdr>
        <w:bottom w:val="single" w:sz="8" w:space="0" w:color="auto"/>
      </w:pBdr>
      <w:adjustRightInd/>
      <w:spacing w:before="100" w:beforeAutospacing="1" w:after="100" w:afterAutospacing="1" w:line="240" w:lineRule="auto"/>
      <w:jc w:val="center"/>
      <w:textAlignment w:val="auto"/>
    </w:pPr>
    <w:rPr>
      <w:rFonts w:ascii="標楷體" w:hAnsi="標楷體" w:cs="新細明體"/>
      <w:szCs w:val="24"/>
    </w:rPr>
  </w:style>
  <w:style w:type="paragraph" w:customStyle="1" w:styleId="xl6023">
    <w:name w:val="xl6023"/>
    <w:basedOn w:val="ab"/>
    <w:qFormat/>
    <w:rsid w:val="00B979DC"/>
    <w:pPr>
      <w:widowControl/>
      <w:pBdr>
        <w:bottom w:val="single" w:sz="8" w:space="0" w:color="auto"/>
      </w:pBdr>
      <w:adjustRightInd/>
      <w:spacing w:before="100" w:beforeAutospacing="1" w:after="100" w:afterAutospacing="1" w:line="240" w:lineRule="auto"/>
      <w:jc w:val="center"/>
      <w:textAlignment w:val="auto"/>
    </w:pPr>
    <w:rPr>
      <w:rFonts w:eastAsia="新細明體"/>
      <w:szCs w:val="24"/>
    </w:rPr>
  </w:style>
  <w:style w:type="paragraph" w:customStyle="1" w:styleId="xl6024">
    <w:name w:val="xl6024"/>
    <w:basedOn w:val="ab"/>
    <w:qFormat/>
    <w:rsid w:val="00B979DC"/>
    <w:pPr>
      <w:widowControl/>
      <w:adjustRightInd/>
      <w:spacing w:before="100" w:beforeAutospacing="1" w:after="100" w:afterAutospacing="1" w:line="240" w:lineRule="auto"/>
      <w:textAlignment w:val="auto"/>
    </w:pPr>
    <w:rPr>
      <w:rFonts w:eastAsia="新細明體"/>
      <w:szCs w:val="24"/>
    </w:rPr>
  </w:style>
  <w:style w:type="paragraph" w:customStyle="1" w:styleId="xl6025">
    <w:name w:val="xl6025"/>
    <w:basedOn w:val="ab"/>
    <w:qFormat/>
    <w:rsid w:val="00B979DC"/>
    <w:pPr>
      <w:widowControl/>
      <w:pBdr>
        <w:top w:val="single" w:sz="8" w:space="0" w:color="auto"/>
        <w:bottom w:val="dashed" w:sz="4" w:space="0" w:color="auto"/>
      </w:pBdr>
      <w:adjustRightInd/>
      <w:spacing w:before="100" w:beforeAutospacing="1" w:after="100" w:afterAutospacing="1" w:line="240" w:lineRule="auto"/>
      <w:textAlignment w:val="top"/>
    </w:pPr>
    <w:rPr>
      <w:rFonts w:eastAsia="新細明體"/>
      <w:szCs w:val="24"/>
    </w:rPr>
  </w:style>
  <w:style w:type="paragraph" w:customStyle="1" w:styleId="xl6026">
    <w:name w:val="xl6026"/>
    <w:basedOn w:val="ab"/>
    <w:qFormat/>
    <w:rsid w:val="00B979DC"/>
    <w:pPr>
      <w:widowControl/>
      <w:pBdr>
        <w:top w:val="dashed" w:sz="4" w:space="0" w:color="auto"/>
        <w:bottom w:val="dashed" w:sz="4" w:space="0" w:color="auto"/>
      </w:pBdr>
      <w:adjustRightInd/>
      <w:spacing w:before="100" w:beforeAutospacing="1" w:after="100" w:afterAutospacing="1" w:line="240" w:lineRule="auto"/>
      <w:textAlignment w:val="auto"/>
    </w:pPr>
    <w:rPr>
      <w:rFonts w:eastAsia="新細明體"/>
      <w:szCs w:val="24"/>
    </w:rPr>
  </w:style>
  <w:style w:type="paragraph" w:customStyle="1" w:styleId="xl6027">
    <w:name w:val="xl6027"/>
    <w:basedOn w:val="ab"/>
    <w:qFormat/>
    <w:rsid w:val="00B979DC"/>
    <w:pPr>
      <w:widowControl/>
      <w:pBdr>
        <w:top w:val="dashed" w:sz="4" w:space="0" w:color="auto"/>
        <w:bottom w:val="dashed" w:sz="4" w:space="0" w:color="auto"/>
      </w:pBdr>
      <w:adjustRightInd/>
      <w:spacing w:before="100" w:beforeAutospacing="1" w:after="100" w:afterAutospacing="1" w:line="240" w:lineRule="auto"/>
      <w:textAlignment w:val="top"/>
    </w:pPr>
    <w:rPr>
      <w:rFonts w:eastAsia="新細明體"/>
      <w:szCs w:val="24"/>
    </w:rPr>
  </w:style>
  <w:style w:type="paragraph" w:customStyle="1" w:styleId="xl6028">
    <w:name w:val="xl6028"/>
    <w:basedOn w:val="ab"/>
    <w:qFormat/>
    <w:rsid w:val="00B979DC"/>
    <w:pPr>
      <w:widowControl/>
      <w:pBdr>
        <w:top w:val="dashed" w:sz="4" w:space="0" w:color="auto"/>
        <w:bottom w:val="dashed" w:sz="4" w:space="0" w:color="auto"/>
      </w:pBdr>
      <w:adjustRightInd/>
      <w:spacing w:before="100" w:beforeAutospacing="1" w:after="100" w:afterAutospacing="1" w:line="240" w:lineRule="auto"/>
      <w:textAlignment w:val="auto"/>
    </w:pPr>
    <w:rPr>
      <w:rFonts w:eastAsia="新細明體"/>
      <w:szCs w:val="24"/>
    </w:rPr>
  </w:style>
  <w:style w:type="paragraph" w:customStyle="1" w:styleId="xl6029">
    <w:name w:val="xl6029"/>
    <w:basedOn w:val="ab"/>
    <w:qFormat/>
    <w:rsid w:val="00B979DC"/>
    <w:pPr>
      <w:widowControl/>
      <w:pBdr>
        <w:top w:val="dashed" w:sz="4" w:space="0" w:color="auto"/>
        <w:bottom w:val="single" w:sz="8" w:space="0" w:color="auto"/>
      </w:pBdr>
      <w:adjustRightInd/>
      <w:spacing w:before="100" w:beforeAutospacing="1" w:after="100" w:afterAutospacing="1" w:line="240" w:lineRule="auto"/>
      <w:textAlignment w:val="auto"/>
    </w:pPr>
    <w:rPr>
      <w:rFonts w:eastAsia="新細明體"/>
      <w:szCs w:val="24"/>
    </w:rPr>
  </w:style>
  <w:style w:type="paragraph" w:customStyle="1" w:styleId="xl6030">
    <w:name w:val="xl6030"/>
    <w:basedOn w:val="ab"/>
    <w:qFormat/>
    <w:rsid w:val="00B979DC"/>
    <w:pPr>
      <w:widowControl/>
      <w:adjustRightInd/>
      <w:spacing w:before="100" w:beforeAutospacing="1" w:after="100" w:afterAutospacing="1" w:line="240" w:lineRule="auto"/>
      <w:textAlignment w:val="auto"/>
    </w:pPr>
    <w:rPr>
      <w:rFonts w:eastAsia="新細明體"/>
      <w:szCs w:val="24"/>
    </w:rPr>
  </w:style>
  <w:style w:type="paragraph" w:customStyle="1" w:styleId="xl6031">
    <w:name w:val="xl6031"/>
    <w:basedOn w:val="ab"/>
    <w:qFormat/>
    <w:rsid w:val="00B979DC"/>
    <w:pPr>
      <w:widowControl/>
      <w:pBdr>
        <w:top w:val="dashed" w:sz="4" w:space="0" w:color="auto"/>
        <w:bottom w:val="dashed" w:sz="4" w:space="0" w:color="auto"/>
      </w:pBdr>
      <w:adjustRightInd/>
      <w:spacing w:before="100" w:beforeAutospacing="1" w:after="100" w:afterAutospacing="1" w:line="240" w:lineRule="auto"/>
      <w:textAlignment w:val="auto"/>
    </w:pPr>
    <w:rPr>
      <w:rFonts w:eastAsia="新細明體"/>
      <w:szCs w:val="24"/>
    </w:rPr>
  </w:style>
  <w:style w:type="paragraph" w:customStyle="1" w:styleId="xl6032">
    <w:name w:val="xl6032"/>
    <w:basedOn w:val="ab"/>
    <w:qFormat/>
    <w:rsid w:val="00B979DC"/>
    <w:pPr>
      <w:widowControl/>
      <w:pBdr>
        <w:top w:val="dashed" w:sz="4" w:space="0" w:color="auto"/>
        <w:bottom w:val="single" w:sz="8" w:space="0" w:color="auto"/>
      </w:pBdr>
      <w:adjustRightInd/>
      <w:spacing w:before="100" w:beforeAutospacing="1" w:after="100" w:afterAutospacing="1" w:line="240" w:lineRule="auto"/>
      <w:textAlignment w:val="auto"/>
    </w:pPr>
    <w:rPr>
      <w:rFonts w:eastAsia="新細明體"/>
      <w:szCs w:val="24"/>
    </w:rPr>
  </w:style>
  <w:style w:type="paragraph" w:customStyle="1" w:styleId="xl6033">
    <w:name w:val="xl6033"/>
    <w:basedOn w:val="ab"/>
    <w:qFormat/>
    <w:rsid w:val="00B979DC"/>
    <w:pPr>
      <w:widowControl/>
      <w:pBdr>
        <w:bottom w:val="single" w:sz="8" w:space="0" w:color="auto"/>
      </w:pBdr>
      <w:adjustRightInd/>
      <w:spacing w:before="100" w:beforeAutospacing="1" w:after="100" w:afterAutospacing="1" w:line="240" w:lineRule="auto"/>
      <w:jc w:val="center"/>
      <w:textAlignment w:val="auto"/>
    </w:pPr>
    <w:rPr>
      <w:rFonts w:eastAsia="新細明體"/>
      <w:szCs w:val="24"/>
    </w:rPr>
  </w:style>
  <w:style w:type="paragraph" w:customStyle="1" w:styleId="xl6034">
    <w:name w:val="xl6034"/>
    <w:basedOn w:val="ab"/>
    <w:qFormat/>
    <w:rsid w:val="00B979DC"/>
    <w:pPr>
      <w:widowControl/>
      <w:pBdr>
        <w:bottom w:val="single" w:sz="8" w:space="0" w:color="auto"/>
      </w:pBdr>
      <w:adjustRightInd/>
      <w:spacing w:before="100" w:beforeAutospacing="1" w:after="100" w:afterAutospacing="1" w:line="240" w:lineRule="auto"/>
      <w:jc w:val="center"/>
      <w:textAlignment w:val="auto"/>
    </w:pPr>
    <w:rPr>
      <w:rFonts w:eastAsia="新細明體"/>
      <w:szCs w:val="24"/>
    </w:rPr>
  </w:style>
  <w:style w:type="paragraph" w:customStyle="1" w:styleId="xl6035">
    <w:name w:val="xl6035"/>
    <w:basedOn w:val="ab"/>
    <w:qFormat/>
    <w:rsid w:val="00B979DC"/>
    <w:pPr>
      <w:widowControl/>
      <w:pBdr>
        <w:top w:val="single" w:sz="8" w:space="0" w:color="auto"/>
        <w:bottom w:val="dashed" w:sz="4" w:space="0" w:color="auto"/>
      </w:pBdr>
      <w:adjustRightInd/>
      <w:spacing w:before="100" w:beforeAutospacing="1" w:after="100" w:afterAutospacing="1" w:line="240" w:lineRule="auto"/>
      <w:jc w:val="right"/>
      <w:textAlignment w:val="auto"/>
    </w:pPr>
    <w:rPr>
      <w:rFonts w:eastAsia="新細明體"/>
      <w:szCs w:val="24"/>
    </w:rPr>
  </w:style>
  <w:style w:type="paragraph" w:customStyle="1" w:styleId="xl6036">
    <w:name w:val="xl6036"/>
    <w:basedOn w:val="ab"/>
    <w:qFormat/>
    <w:rsid w:val="00B979DC"/>
    <w:pPr>
      <w:widowControl/>
      <w:pBdr>
        <w:top w:val="dashed" w:sz="4" w:space="0" w:color="auto"/>
        <w:bottom w:val="dashed" w:sz="4" w:space="0" w:color="auto"/>
      </w:pBdr>
      <w:adjustRightInd/>
      <w:spacing w:before="100" w:beforeAutospacing="1" w:after="100" w:afterAutospacing="1" w:line="240" w:lineRule="auto"/>
      <w:jc w:val="right"/>
      <w:textAlignment w:val="auto"/>
    </w:pPr>
    <w:rPr>
      <w:rFonts w:eastAsia="新細明體"/>
      <w:szCs w:val="24"/>
    </w:rPr>
  </w:style>
  <w:style w:type="paragraph" w:customStyle="1" w:styleId="xl6037">
    <w:name w:val="xl6037"/>
    <w:basedOn w:val="ab"/>
    <w:qFormat/>
    <w:rsid w:val="00B979DC"/>
    <w:pPr>
      <w:widowControl/>
      <w:pBdr>
        <w:top w:val="dashed" w:sz="4" w:space="0" w:color="auto"/>
      </w:pBdr>
      <w:adjustRightInd/>
      <w:spacing w:before="100" w:beforeAutospacing="1" w:after="100" w:afterAutospacing="1" w:line="240" w:lineRule="auto"/>
      <w:textAlignment w:val="auto"/>
    </w:pPr>
    <w:rPr>
      <w:rFonts w:eastAsia="新細明體"/>
      <w:szCs w:val="24"/>
    </w:rPr>
  </w:style>
  <w:style w:type="paragraph" w:customStyle="1" w:styleId="xl6038">
    <w:name w:val="xl6038"/>
    <w:basedOn w:val="ab"/>
    <w:qFormat/>
    <w:rsid w:val="00B979DC"/>
    <w:pPr>
      <w:widowControl/>
      <w:pBdr>
        <w:top w:val="dashed" w:sz="4" w:space="0" w:color="auto"/>
      </w:pBdr>
      <w:adjustRightInd/>
      <w:spacing w:before="100" w:beforeAutospacing="1" w:after="100" w:afterAutospacing="1" w:line="240" w:lineRule="auto"/>
      <w:textAlignment w:val="auto"/>
    </w:pPr>
    <w:rPr>
      <w:rFonts w:eastAsia="新細明體"/>
      <w:szCs w:val="24"/>
    </w:rPr>
  </w:style>
  <w:style w:type="paragraph" w:customStyle="1" w:styleId="xl6039">
    <w:name w:val="xl6039"/>
    <w:basedOn w:val="ab"/>
    <w:qFormat/>
    <w:rsid w:val="00B979DC"/>
    <w:pPr>
      <w:widowControl/>
      <w:pBdr>
        <w:top w:val="dashed" w:sz="4" w:space="0" w:color="auto"/>
      </w:pBdr>
      <w:adjustRightInd/>
      <w:spacing w:before="100" w:beforeAutospacing="1" w:after="100" w:afterAutospacing="1" w:line="240" w:lineRule="auto"/>
      <w:textAlignment w:val="auto"/>
    </w:pPr>
    <w:rPr>
      <w:rFonts w:eastAsia="新細明體"/>
      <w:szCs w:val="24"/>
    </w:rPr>
  </w:style>
  <w:style w:type="paragraph" w:customStyle="1" w:styleId="xl6040">
    <w:name w:val="xl6040"/>
    <w:basedOn w:val="ab"/>
    <w:qFormat/>
    <w:rsid w:val="00B979DC"/>
    <w:pPr>
      <w:widowControl/>
      <w:pBdr>
        <w:top w:val="dashed" w:sz="4" w:space="0" w:color="auto"/>
      </w:pBdr>
      <w:adjustRightInd/>
      <w:spacing w:before="100" w:beforeAutospacing="1" w:after="100" w:afterAutospacing="1" w:line="240" w:lineRule="auto"/>
      <w:textAlignment w:val="auto"/>
    </w:pPr>
    <w:rPr>
      <w:rFonts w:eastAsia="新細明體"/>
      <w:szCs w:val="24"/>
    </w:rPr>
  </w:style>
  <w:style w:type="paragraph" w:customStyle="1" w:styleId="xl6041">
    <w:name w:val="xl6041"/>
    <w:basedOn w:val="ab"/>
    <w:qFormat/>
    <w:rsid w:val="00B979DC"/>
    <w:pPr>
      <w:widowControl/>
      <w:pBdr>
        <w:top w:val="dashed" w:sz="4" w:space="0" w:color="auto"/>
      </w:pBdr>
      <w:adjustRightInd/>
      <w:spacing w:before="100" w:beforeAutospacing="1" w:after="100" w:afterAutospacing="1" w:line="240" w:lineRule="auto"/>
      <w:textAlignment w:val="auto"/>
    </w:pPr>
    <w:rPr>
      <w:rFonts w:eastAsia="新細明體"/>
      <w:szCs w:val="24"/>
    </w:rPr>
  </w:style>
  <w:style w:type="paragraph" w:customStyle="1" w:styleId="xl6042">
    <w:name w:val="xl6042"/>
    <w:basedOn w:val="ab"/>
    <w:qFormat/>
    <w:rsid w:val="00B979DC"/>
    <w:pPr>
      <w:widowControl/>
      <w:pBdr>
        <w:top w:val="dashed" w:sz="4" w:space="0" w:color="auto"/>
        <w:bottom w:val="dashed" w:sz="4" w:space="0" w:color="auto"/>
      </w:pBdr>
      <w:adjustRightInd/>
      <w:spacing w:before="100" w:beforeAutospacing="1" w:after="100" w:afterAutospacing="1" w:line="240" w:lineRule="auto"/>
      <w:textAlignment w:val="auto"/>
    </w:pPr>
    <w:rPr>
      <w:rFonts w:eastAsia="新細明體"/>
      <w:szCs w:val="24"/>
    </w:rPr>
  </w:style>
  <w:style w:type="paragraph" w:customStyle="1" w:styleId="xl6043">
    <w:name w:val="xl6043"/>
    <w:basedOn w:val="ab"/>
    <w:qFormat/>
    <w:rsid w:val="00B979DC"/>
    <w:pPr>
      <w:widowControl/>
      <w:pBdr>
        <w:top w:val="dashed" w:sz="4" w:space="0" w:color="auto"/>
        <w:bottom w:val="dashed" w:sz="4" w:space="0" w:color="auto"/>
      </w:pBdr>
      <w:adjustRightInd/>
      <w:spacing w:before="100" w:beforeAutospacing="1" w:after="100" w:afterAutospacing="1" w:line="240" w:lineRule="auto"/>
      <w:textAlignment w:val="auto"/>
    </w:pPr>
    <w:rPr>
      <w:rFonts w:eastAsia="新細明體"/>
      <w:szCs w:val="24"/>
    </w:rPr>
  </w:style>
  <w:style w:type="paragraph" w:customStyle="1" w:styleId="xl6044">
    <w:name w:val="xl6044"/>
    <w:basedOn w:val="ab"/>
    <w:qFormat/>
    <w:rsid w:val="00B979DC"/>
    <w:pPr>
      <w:widowControl/>
      <w:pBdr>
        <w:top w:val="dashed" w:sz="4" w:space="0" w:color="auto"/>
        <w:bottom w:val="dashed" w:sz="4" w:space="0" w:color="auto"/>
      </w:pBdr>
      <w:adjustRightInd/>
      <w:spacing w:before="100" w:beforeAutospacing="1" w:after="100" w:afterAutospacing="1" w:line="240" w:lineRule="auto"/>
      <w:textAlignment w:val="auto"/>
    </w:pPr>
    <w:rPr>
      <w:rFonts w:eastAsia="新細明體"/>
      <w:szCs w:val="24"/>
    </w:rPr>
  </w:style>
  <w:style w:type="paragraph" w:customStyle="1" w:styleId="xl6045">
    <w:name w:val="xl6045"/>
    <w:basedOn w:val="ab"/>
    <w:qFormat/>
    <w:rsid w:val="00B979DC"/>
    <w:pPr>
      <w:widowControl/>
      <w:pBdr>
        <w:top w:val="dashed" w:sz="4" w:space="0" w:color="auto"/>
      </w:pBdr>
      <w:adjustRightInd/>
      <w:spacing w:before="100" w:beforeAutospacing="1" w:after="100" w:afterAutospacing="1" w:line="240" w:lineRule="auto"/>
      <w:textAlignment w:val="auto"/>
    </w:pPr>
    <w:rPr>
      <w:rFonts w:eastAsia="新細明體"/>
      <w:szCs w:val="24"/>
    </w:rPr>
  </w:style>
  <w:style w:type="paragraph" w:customStyle="1" w:styleId="xl6046">
    <w:name w:val="xl6046"/>
    <w:basedOn w:val="ab"/>
    <w:qFormat/>
    <w:rsid w:val="00B979DC"/>
    <w:pPr>
      <w:widowControl/>
      <w:pBdr>
        <w:top w:val="dashed" w:sz="4" w:space="0" w:color="auto"/>
      </w:pBdr>
      <w:adjustRightInd/>
      <w:spacing w:before="100" w:beforeAutospacing="1" w:after="100" w:afterAutospacing="1" w:line="240" w:lineRule="auto"/>
      <w:textAlignment w:val="auto"/>
    </w:pPr>
    <w:rPr>
      <w:rFonts w:eastAsia="新細明體"/>
      <w:szCs w:val="24"/>
    </w:rPr>
  </w:style>
  <w:style w:type="paragraph" w:customStyle="1" w:styleId="xl6047">
    <w:name w:val="xl6047"/>
    <w:basedOn w:val="ab"/>
    <w:qFormat/>
    <w:rsid w:val="00B979DC"/>
    <w:pPr>
      <w:widowControl/>
      <w:pBdr>
        <w:top w:val="dashed" w:sz="4" w:space="0" w:color="auto"/>
        <w:bottom w:val="dashed" w:sz="4" w:space="0" w:color="auto"/>
      </w:pBdr>
      <w:adjustRightInd/>
      <w:spacing w:before="100" w:beforeAutospacing="1" w:after="100" w:afterAutospacing="1" w:line="240" w:lineRule="auto"/>
      <w:textAlignment w:val="auto"/>
    </w:pPr>
    <w:rPr>
      <w:rFonts w:eastAsia="新細明體"/>
      <w:szCs w:val="24"/>
    </w:rPr>
  </w:style>
  <w:style w:type="paragraph" w:customStyle="1" w:styleId="xl6048">
    <w:name w:val="xl6048"/>
    <w:basedOn w:val="ab"/>
    <w:qFormat/>
    <w:rsid w:val="00B979DC"/>
    <w:pPr>
      <w:widowControl/>
      <w:pBdr>
        <w:top w:val="dashed" w:sz="4" w:space="0" w:color="auto"/>
        <w:bottom w:val="dashed" w:sz="4" w:space="0" w:color="auto"/>
      </w:pBdr>
      <w:adjustRightInd/>
      <w:spacing w:before="100" w:beforeAutospacing="1" w:after="100" w:afterAutospacing="1" w:line="240" w:lineRule="auto"/>
      <w:textAlignment w:val="auto"/>
    </w:pPr>
    <w:rPr>
      <w:rFonts w:eastAsia="新細明體"/>
      <w:szCs w:val="24"/>
    </w:rPr>
  </w:style>
  <w:style w:type="paragraph" w:customStyle="1" w:styleId="xl6049">
    <w:name w:val="xl6049"/>
    <w:basedOn w:val="ab"/>
    <w:qFormat/>
    <w:rsid w:val="00B979DC"/>
    <w:pPr>
      <w:widowControl/>
      <w:pBdr>
        <w:top w:val="dashed" w:sz="4" w:space="0" w:color="auto"/>
      </w:pBdr>
      <w:adjustRightInd/>
      <w:spacing w:before="100" w:beforeAutospacing="1" w:after="100" w:afterAutospacing="1" w:line="240" w:lineRule="auto"/>
      <w:textAlignment w:val="auto"/>
    </w:pPr>
    <w:rPr>
      <w:rFonts w:eastAsia="新細明體"/>
      <w:szCs w:val="24"/>
    </w:rPr>
  </w:style>
  <w:style w:type="paragraph" w:customStyle="1" w:styleId="xl6050">
    <w:name w:val="xl6050"/>
    <w:basedOn w:val="ab"/>
    <w:qFormat/>
    <w:rsid w:val="00B979DC"/>
    <w:pPr>
      <w:widowControl/>
      <w:pBdr>
        <w:bottom w:val="dashed" w:sz="4" w:space="0" w:color="auto"/>
      </w:pBdr>
      <w:adjustRightInd/>
      <w:spacing w:before="100" w:beforeAutospacing="1" w:after="100" w:afterAutospacing="1" w:line="240" w:lineRule="auto"/>
      <w:textAlignment w:val="auto"/>
    </w:pPr>
    <w:rPr>
      <w:rFonts w:eastAsia="新細明體"/>
      <w:szCs w:val="24"/>
    </w:rPr>
  </w:style>
  <w:style w:type="paragraph" w:customStyle="1" w:styleId="xl6051">
    <w:name w:val="xl6051"/>
    <w:basedOn w:val="ab"/>
    <w:qFormat/>
    <w:rsid w:val="00B979DC"/>
    <w:pPr>
      <w:widowControl/>
      <w:adjustRightInd/>
      <w:spacing w:before="100" w:beforeAutospacing="1" w:after="100" w:afterAutospacing="1" w:line="240" w:lineRule="auto"/>
      <w:textAlignment w:val="auto"/>
    </w:pPr>
    <w:rPr>
      <w:rFonts w:eastAsia="新細明體"/>
      <w:szCs w:val="24"/>
    </w:rPr>
  </w:style>
  <w:style w:type="paragraph" w:customStyle="1" w:styleId="xl6052">
    <w:name w:val="xl6052"/>
    <w:basedOn w:val="ab"/>
    <w:qFormat/>
    <w:rsid w:val="00B979DC"/>
    <w:pPr>
      <w:widowControl/>
      <w:pBdr>
        <w:bottom w:val="dashed" w:sz="4" w:space="0" w:color="auto"/>
      </w:pBdr>
      <w:adjustRightInd/>
      <w:spacing w:before="100" w:beforeAutospacing="1" w:after="100" w:afterAutospacing="1" w:line="240" w:lineRule="auto"/>
      <w:textAlignment w:val="auto"/>
    </w:pPr>
    <w:rPr>
      <w:rFonts w:eastAsia="新細明體"/>
      <w:szCs w:val="24"/>
    </w:rPr>
  </w:style>
  <w:style w:type="paragraph" w:customStyle="1" w:styleId="xl6053">
    <w:name w:val="xl6053"/>
    <w:basedOn w:val="ab"/>
    <w:qFormat/>
    <w:rsid w:val="00B979DC"/>
    <w:pPr>
      <w:widowControl/>
      <w:pBdr>
        <w:top w:val="dashed" w:sz="4" w:space="0" w:color="auto"/>
      </w:pBdr>
      <w:adjustRightInd/>
      <w:spacing w:before="100" w:beforeAutospacing="1" w:after="100" w:afterAutospacing="1" w:line="240" w:lineRule="auto"/>
      <w:textAlignment w:val="auto"/>
    </w:pPr>
    <w:rPr>
      <w:rFonts w:eastAsia="新細明體"/>
      <w:szCs w:val="24"/>
    </w:rPr>
  </w:style>
  <w:style w:type="paragraph" w:customStyle="1" w:styleId="xl6054">
    <w:name w:val="xl6054"/>
    <w:basedOn w:val="ab"/>
    <w:qFormat/>
    <w:rsid w:val="00B979DC"/>
    <w:pPr>
      <w:widowControl/>
      <w:adjustRightInd/>
      <w:spacing w:before="100" w:beforeAutospacing="1" w:after="100" w:afterAutospacing="1" w:line="240" w:lineRule="auto"/>
      <w:textAlignment w:val="auto"/>
    </w:pPr>
    <w:rPr>
      <w:rFonts w:eastAsia="新細明體"/>
      <w:szCs w:val="24"/>
    </w:rPr>
  </w:style>
  <w:style w:type="paragraph" w:customStyle="1" w:styleId="xl6055">
    <w:name w:val="xl6055"/>
    <w:basedOn w:val="ab"/>
    <w:qFormat/>
    <w:rsid w:val="00B979DC"/>
    <w:pPr>
      <w:widowControl/>
      <w:pBdr>
        <w:top w:val="dashed" w:sz="4" w:space="0" w:color="auto"/>
      </w:pBdr>
      <w:adjustRightInd/>
      <w:spacing w:before="100" w:beforeAutospacing="1" w:after="100" w:afterAutospacing="1" w:line="240" w:lineRule="auto"/>
      <w:textAlignment w:val="auto"/>
    </w:pPr>
    <w:rPr>
      <w:rFonts w:eastAsia="新細明體"/>
      <w:szCs w:val="24"/>
    </w:rPr>
  </w:style>
  <w:style w:type="paragraph" w:customStyle="1" w:styleId="xl6056">
    <w:name w:val="xl6056"/>
    <w:basedOn w:val="ab"/>
    <w:qFormat/>
    <w:rsid w:val="00B979DC"/>
    <w:pPr>
      <w:widowControl/>
      <w:pBdr>
        <w:top w:val="dashed" w:sz="4" w:space="0" w:color="auto"/>
      </w:pBdr>
      <w:adjustRightInd/>
      <w:spacing w:before="100" w:beforeAutospacing="1" w:after="100" w:afterAutospacing="1" w:line="240" w:lineRule="auto"/>
      <w:jc w:val="right"/>
      <w:textAlignment w:val="auto"/>
    </w:pPr>
    <w:rPr>
      <w:rFonts w:eastAsia="新細明體"/>
      <w:szCs w:val="24"/>
    </w:rPr>
  </w:style>
  <w:style w:type="paragraph" w:customStyle="1" w:styleId="xl6057">
    <w:name w:val="xl6057"/>
    <w:basedOn w:val="ab"/>
    <w:qFormat/>
    <w:rsid w:val="00B979DC"/>
    <w:pPr>
      <w:widowControl/>
      <w:adjustRightInd/>
      <w:spacing w:before="100" w:beforeAutospacing="1" w:after="100" w:afterAutospacing="1" w:line="240" w:lineRule="auto"/>
      <w:textAlignment w:val="auto"/>
    </w:pPr>
    <w:rPr>
      <w:rFonts w:eastAsia="新細明體"/>
      <w:szCs w:val="24"/>
    </w:rPr>
  </w:style>
  <w:style w:type="paragraph" w:customStyle="1" w:styleId="xl6058">
    <w:name w:val="xl6058"/>
    <w:basedOn w:val="ab"/>
    <w:qFormat/>
    <w:rsid w:val="00B979DC"/>
    <w:pPr>
      <w:widowControl/>
      <w:pBdr>
        <w:top w:val="dashed" w:sz="4" w:space="0" w:color="auto"/>
      </w:pBdr>
      <w:adjustRightInd/>
      <w:spacing w:before="100" w:beforeAutospacing="1" w:after="100" w:afterAutospacing="1" w:line="240" w:lineRule="auto"/>
      <w:jc w:val="center"/>
      <w:textAlignment w:val="auto"/>
    </w:pPr>
    <w:rPr>
      <w:rFonts w:eastAsia="新細明體"/>
      <w:szCs w:val="24"/>
    </w:rPr>
  </w:style>
  <w:style w:type="paragraph" w:customStyle="1" w:styleId="xl6059">
    <w:name w:val="xl6059"/>
    <w:basedOn w:val="ab"/>
    <w:qFormat/>
    <w:rsid w:val="00B979DC"/>
    <w:pPr>
      <w:widowControl/>
      <w:pBdr>
        <w:top w:val="dashed" w:sz="4" w:space="0" w:color="auto"/>
        <w:bottom w:val="dashed" w:sz="4" w:space="0" w:color="auto"/>
      </w:pBdr>
      <w:adjustRightInd/>
      <w:spacing w:before="100" w:beforeAutospacing="1" w:after="100" w:afterAutospacing="1" w:line="240" w:lineRule="auto"/>
      <w:textAlignment w:val="auto"/>
    </w:pPr>
    <w:rPr>
      <w:rFonts w:eastAsia="新細明體"/>
      <w:szCs w:val="24"/>
    </w:rPr>
  </w:style>
  <w:style w:type="paragraph" w:customStyle="1" w:styleId="xl6060">
    <w:name w:val="xl6060"/>
    <w:basedOn w:val="ab"/>
    <w:qFormat/>
    <w:rsid w:val="00B979DC"/>
    <w:pPr>
      <w:widowControl/>
      <w:pBdr>
        <w:top w:val="dashed" w:sz="4" w:space="0" w:color="auto"/>
        <w:bottom w:val="dashed" w:sz="4" w:space="0" w:color="auto"/>
      </w:pBdr>
      <w:adjustRightInd/>
      <w:spacing w:before="100" w:beforeAutospacing="1" w:after="100" w:afterAutospacing="1" w:line="240" w:lineRule="auto"/>
      <w:textAlignment w:val="auto"/>
    </w:pPr>
    <w:rPr>
      <w:rFonts w:eastAsia="新細明體"/>
      <w:szCs w:val="24"/>
    </w:rPr>
  </w:style>
  <w:style w:type="paragraph" w:customStyle="1" w:styleId="xl6061">
    <w:name w:val="xl6061"/>
    <w:basedOn w:val="ab"/>
    <w:qFormat/>
    <w:rsid w:val="00B979DC"/>
    <w:pPr>
      <w:widowControl/>
      <w:pBdr>
        <w:bottom w:val="single" w:sz="8" w:space="0" w:color="auto"/>
      </w:pBdr>
      <w:adjustRightInd/>
      <w:spacing w:before="100" w:beforeAutospacing="1" w:after="100" w:afterAutospacing="1" w:line="240" w:lineRule="auto"/>
      <w:jc w:val="center"/>
      <w:textAlignment w:val="auto"/>
    </w:pPr>
    <w:rPr>
      <w:rFonts w:eastAsia="新細明體"/>
      <w:szCs w:val="24"/>
    </w:rPr>
  </w:style>
  <w:style w:type="paragraph" w:customStyle="1" w:styleId="xl6062">
    <w:name w:val="xl6062"/>
    <w:basedOn w:val="ab"/>
    <w:qFormat/>
    <w:rsid w:val="00B979DC"/>
    <w:pPr>
      <w:widowControl/>
      <w:adjustRightInd/>
      <w:spacing w:before="100" w:beforeAutospacing="1" w:after="100" w:afterAutospacing="1" w:line="240" w:lineRule="auto"/>
      <w:textAlignment w:val="auto"/>
    </w:pPr>
    <w:rPr>
      <w:rFonts w:eastAsia="新細明體"/>
      <w:szCs w:val="24"/>
    </w:rPr>
  </w:style>
  <w:style w:type="paragraph" w:customStyle="1" w:styleId="xl6063">
    <w:name w:val="xl6063"/>
    <w:basedOn w:val="ab"/>
    <w:qFormat/>
    <w:rsid w:val="00B979DC"/>
    <w:pPr>
      <w:widowControl/>
      <w:pBdr>
        <w:bottom w:val="dashed" w:sz="4" w:space="0" w:color="auto"/>
      </w:pBdr>
      <w:adjustRightInd/>
      <w:spacing w:before="100" w:beforeAutospacing="1" w:after="100" w:afterAutospacing="1" w:line="240" w:lineRule="auto"/>
      <w:textAlignment w:val="auto"/>
    </w:pPr>
    <w:rPr>
      <w:rFonts w:eastAsia="新細明體"/>
      <w:szCs w:val="24"/>
    </w:rPr>
  </w:style>
  <w:style w:type="paragraph" w:customStyle="1" w:styleId="xl6064">
    <w:name w:val="xl6064"/>
    <w:basedOn w:val="ab"/>
    <w:qFormat/>
    <w:rsid w:val="00B979DC"/>
    <w:pPr>
      <w:widowControl/>
      <w:adjustRightInd/>
      <w:spacing w:before="100" w:beforeAutospacing="1" w:after="100" w:afterAutospacing="1" w:line="240" w:lineRule="auto"/>
      <w:textAlignment w:val="auto"/>
    </w:pPr>
    <w:rPr>
      <w:rFonts w:eastAsia="新細明體"/>
      <w:szCs w:val="24"/>
    </w:rPr>
  </w:style>
  <w:style w:type="paragraph" w:customStyle="1" w:styleId="xl6065">
    <w:name w:val="xl6065"/>
    <w:basedOn w:val="ab"/>
    <w:qFormat/>
    <w:rsid w:val="00B979DC"/>
    <w:pPr>
      <w:widowControl/>
      <w:adjustRightInd/>
      <w:spacing w:before="100" w:beforeAutospacing="1" w:after="100" w:afterAutospacing="1" w:line="240" w:lineRule="auto"/>
      <w:textAlignment w:val="auto"/>
    </w:pPr>
    <w:rPr>
      <w:rFonts w:eastAsia="新細明體"/>
      <w:szCs w:val="24"/>
    </w:rPr>
  </w:style>
  <w:style w:type="paragraph" w:customStyle="1" w:styleId="xl6066">
    <w:name w:val="xl6066"/>
    <w:basedOn w:val="ab"/>
    <w:qFormat/>
    <w:rsid w:val="00B979DC"/>
    <w:pPr>
      <w:widowControl/>
      <w:pBdr>
        <w:top w:val="dashed" w:sz="4" w:space="0" w:color="auto"/>
        <w:bottom w:val="single" w:sz="8" w:space="0" w:color="auto"/>
      </w:pBdr>
      <w:adjustRightInd/>
      <w:spacing w:before="100" w:beforeAutospacing="1" w:after="100" w:afterAutospacing="1" w:line="240" w:lineRule="auto"/>
      <w:jc w:val="right"/>
      <w:textAlignment w:val="auto"/>
    </w:pPr>
    <w:rPr>
      <w:rFonts w:eastAsia="新細明體"/>
      <w:szCs w:val="24"/>
    </w:rPr>
  </w:style>
  <w:style w:type="paragraph" w:customStyle="1" w:styleId="xl6067">
    <w:name w:val="xl6067"/>
    <w:basedOn w:val="ab"/>
    <w:qFormat/>
    <w:rsid w:val="00B979DC"/>
    <w:pPr>
      <w:widowControl/>
      <w:pBdr>
        <w:top w:val="dashed" w:sz="4" w:space="0" w:color="auto"/>
        <w:bottom w:val="single" w:sz="8" w:space="0" w:color="auto"/>
      </w:pBdr>
      <w:adjustRightInd/>
      <w:spacing w:before="100" w:beforeAutospacing="1" w:after="100" w:afterAutospacing="1" w:line="240" w:lineRule="auto"/>
      <w:textAlignment w:val="auto"/>
    </w:pPr>
    <w:rPr>
      <w:rFonts w:eastAsia="新細明體"/>
      <w:szCs w:val="24"/>
    </w:rPr>
  </w:style>
  <w:style w:type="paragraph" w:customStyle="1" w:styleId="xl6068">
    <w:name w:val="xl6068"/>
    <w:basedOn w:val="ab"/>
    <w:qFormat/>
    <w:rsid w:val="00B979DC"/>
    <w:pPr>
      <w:widowControl/>
      <w:pBdr>
        <w:bottom w:val="dashed" w:sz="4" w:space="0" w:color="auto"/>
      </w:pBdr>
      <w:adjustRightInd/>
      <w:spacing w:before="100" w:beforeAutospacing="1" w:after="100" w:afterAutospacing="1" w:line="240" w:lineRule="auto"/>
      <w:jc w:val="right"/>
      <w:textAlignment w:val="auto"/>
    </w:pPr>
    <w:rPr>
      <w:rFonts w:eastAsia="新細明體"/>
      <w:szCs w:val="24"/>
    </w:rPr>
  </w:style>
  <w:style w:type="paragraph" w:customStyle="1" w:styleId="xl6069">
    <w:name w:val="xl6069"/>
    <w:basedOn w:val="ab"/>
    <w:qFormat/>
    <w:rsid w:val="00B979DC"/>
    <w:pPr>
      <w:widowControl/>
      <w:adjustRightInd/>
      <w:spacing w:before="100" w:beforeAutospacing="1" w:after="100" w:afterAutospacing="1" w:line="240" w:lineRule="auto"/>
      <w:jc w:val="right"/>
      <w:textAlignment w:val="auto"/>
    </w:pPr>
    <w:rPr>
      <w:rFonts w:eastAsia="新細明體"/>
      <w:szCs w:val="24"/>
    </w:rPr>
  </w:style>
  <w:style w:type="paragraph" w:customStyle="1" w:styleId="xl6070">
    <w:name w:val="xl6070"/>
    <w:basedOn w:val="ab"/>
    <w:qFormat/>
    <w:rsid w:val="00B979DC"/>
    <w:pPr>
      <w:widowControl/>
      <w:pBdr>
        <w:top w:val="dashed" w:sz="4" w:space="0" w:color="auto"/>
      </w:pBdr>
      <w:adjustRightInd/>
      <w:spacing w:before="100" w:beforeAutospacing="1" w:after="100" w:afterAutospacing="1" w:line="240" w:lineRule="auto"/>
      <w:jc w:val="right"/>
      <w:textAlignment w:val="auto"/>
    </w:pPr>
    <w:rPr>
      <w:rFonts w:eastAsia="新細明體"/>
      <w:szCs w:val="24"/>
    </w:rPr>
  </w:style>
  <w:style w:type="paragraph" w:customStyle="1" w:styleId="xl6071">
    <w:name w:val="xl6071"/>
    <w:basedOn w:val="ab"/>
    <w:qFormat/>
    <w:rsid w:val="00B979DC"/>
    <w:pPr>
      <w:widowControl/>
      <w:pBdr>
        <w:top w:val="dashed" w:sz="4" w:space="0" w:color="auto"/>
        <w:bottom w:val="dashed" w:sz="4" w:space="0" w:color="auto"/>
      </w:pBdr>
      <w:adjustRightInd/>
      <w:spacing w:before="100" w:beforeAutospacing="1" w:after="100" w:afterAutospacing="1" w:line="240" w:lineRule="auto"/>
      <w:jc w:val="right"/>
      <w:textAlignment w:val="auto"/>
    </w:pPr>
    <w:rPr>
      <w:rFonts w:eastAsia="新細明體"/>
      <w:szCs w:val="24"/>
    </w:rPr>
  </w:style>
  <w:style w:type="paragraph" w:customStyle="1" w:styleId="xl6072">
    <w:name w:val="xl6072"/>
    <w:basedOn w:val="ab"/>
    <w:qFormat/>
    <w:rsid w:val="00B979DC"/>
    <w:pPr>
      <w:widowControl/>
      <w:pBdr>
        <w:top w:val="dashed" w:sz="4" w:space="0" w:color="auto"/>
        <w:bottom w:val="dashed" w:sz="4" w:space="0" w:color="auto"/>
      </w:pBdr>
      <w:adjustRightInd/>
      <w:spacing w:before="100" w:beforeAutospacing="1" w:after="100" w:afterAutospacing="1" w:line="240" w:lineRule="auto"/>
      <w:jc w:val="right"/>
      <w:textAlignment w:val="auto"/>
    </w:pPr>
    <w:rPr>
      <w:rFonts w:eastAsia="新細明體"/>
      <w:szCs w:val="24"/>
    </w:rPr>
  </w:style>
  <w:style w:type="paragraph" w:customStyle="1" w:styleId="xl6073">
    <w:name w:val="xl6073"/>
    <w:basedOn w:val="ab"/>
    <w:qFormat/>
    <w:rsid w:val="00B979DC"/>
    <w:pPr>
      <w:widowControl/>
      <w:adjustRightInd/>
      <w:spacing w:before="100" w:beforeAutospacing="1" w:after="100" w:afterAutospacing="1" w:line="240" w:lineRule="auto"/>
      <w:jc w:val="right"/>
      <w:textAlignment w:val="auto"/>
    </w:pPr>
    <w:rPr>
      <w:rFonts w:eastAsia="新細明體"/>
      <w:szCs w:val="24"/>
    </w:rPr>
  </w:style>
  <w:style w:type="paragraph" w:customStyle="1" w:styleId="xl6074">
    <w:name w:val="xl6074"/>
    <w:basedOn w:val="ab"/>
    <w:qFormat/>
    <w:rsid w:val="00B979DC"/>
    <w:pPr>
      <w:widowControl/>
      <w:pBdr>
        <w:top w:val="dashed" w:sz="4" w:space="0" w:color="auto"/>
      </w:pBdr>
      <w:adjustRightInd/>
      <w:spacing w:before="100" w:beforeAutospacing="1" w:after="100" w:afterAutospacing="1" w:line="240" w:lineRule="auto"/>
      <w:jc w:val="right"/>
      <w:textAlignment w:val="auto"/>
    </w:pPr>
    <w:rPr>
      <w:rFonts w:eastAsia="新細明體"/>
      <w:szCs w:val="24"/>
    </w:rPr>
  </w:style>
  <w:style w:type="paragraph" w:customStyle="1" w:styleId="xl6075">
    <w:name w:val="xl6075"/>
    <w:basedOn w:val="ab"/>
    <w:qFormat/>
    <w:rsid w:val="00B979DC"/>
    <w:pPr>
      <w:widowControl/>
      <w:pBdr>
        <w:top w:val="dashed" w:sz="4" w:space="0" w:color="auto"/>
        <w:bottom w:val="dashed" w:sz="4" w:space="0" w:color="auto"/>
      </w:pBdr>
      <w:adjustRightInd/>
      <w:spacing w:before="100" w:beforeAutospacing="1" w:after="100" w:afterAutospacing="1" w:line="240" w:lineRule="auto"/>
      <w:jc w:val="right"/>
      <w:textAlignment w:val="auto"/>
    </w:pPr>
    <w:rPr>
      <w:rFonts w:eastAsia="新細明體"/>
      <w:szCs w:val="24"/>
    </w:rPr>
  </w:style>
  <w:style w:type="paragraph" w:customStyle="1" w:styleId="xl6076">
    <w:name w:val="xl6076"/>
    <w:basedOn w:val="ab"/>
    <w:qFormat/>
    <w:rsid w:val="00B979DC"/>
    <w:pPr>
      <w:widowControl/>
      <w:pBdr>
        <w:bottom w:val="dashed" w:sz="4" w:space="0" w:color="auto"/>
      </w:pBdr>
      <w:adjustRightInd/>
      <w:spacing w:before="100" w:beforeAutospacing="1" w:after="100" w:afterAutospacing="1" w:line="240" w:lineRule="auto"/>
      <w:textAlignment w:val="auto"/>
    </w:pPr>
    <w:rPr>
      <w:rFonts w:eastAsia="新細明體"/>
      <w:szCs w:val="24"/>
    </w:rPr>
  </w:style>
  <w:style w:type="paragraph" w:customStyle="1" w:styleId="xl6077">
    <w:name w:val="xl6077"/>
    <w:basedOn w:val="ab"/>
    <w:qFormat/>
    <w:rsid w:val="00B979DC"/>
    <w:pPr>
      <w:widowControl/>
      <w:pBdr>
        <w:bottom w:val="dashed" w:sz="4" w:space="0" w:color="auto"/>
      </w:pBdr>
      <w:adjustRightInd/>
      <w:spacing w:before="100" w:beforeAutospacing="1" w:after="100" w:afterAutospacing="1" w:line="240" w:lineRule="auto"/>
      <w:textAlignment w:val="auto"/>
    </w:pPr>
    <w:rPr>
      <w:rFonts w:eastAsia="新細明體"/>
      <w:szCs w:val="24"/>
    </w:rPr>
  </w:style>
  <w:style w:type="paragraph" w:customStyle="1" w:styleId="xl6078">
    <w:name w:val="xl6078"/>
    <w:basedOn w:val="ab"/>
    <w:qFormat/>
    <w:rsid w:val="00B979DC"/>
    <w:pPr>
      <w:widowControl/>
      <w:pBdr>
        <w:bottom w:val="dashed" w:sz="4" w:space="0" w:color="auto"/>
      </w:pBdr>
      <w:adjustRightInd/>
      <w:spacing w:before="100" w:beforeAutospacing="1" w:after="100" w:afterAutospacing="1" w:line="240" w:lineRule="auto"/>
      <w:textAlignment w:val="auto"/>
    </w:pPr>
    <w:rPr>
      <w:rFonts w:eastAsia="新細明體"/>
      <w:szCs w:val="24"/>
    </w:rPr>
  </w:style>
  <w:style w:type="paragraph" w:customStyle="1" w:styleId="xl6079">
    <w:name w:val="xl6079"/>
    <w:basedOn w:val="ab"/>
    <w:qFormat/>
    <w:rsid w:val="00B979DC"/>
    <w:pPr>
      <w:widowControl/>
      <w:pBdr>
        <w:bottom w:val="dashed" w:sz="4" w:space="0" w:color="auto"/>
      </w:pBdr>
      <w:adjustRightInd/>
      <w:spacing w:before="100" w:beforeAutospacing="1" w:after="100" w:afterAutospacing="1" w:line="240" w:lineRule="auto"/>
      <w:textAlignment w:val="auto"/>
    </w:pPr>
    <w:rPr>
      <w:rFonts w:eastAsia="新細明體"/>
      <w:szCs w:val="24"/>
    </w:rPr>
  </w:style>
  <w:style w:type="paragraph" w:customStyle="1" w:styleId="xl6080">
    <w:name w:val="xl6080"/>
    <w:basedOn w:val="ab"/>
    <w:qFormat/>
    <w:rsid w:val="00B979DC"/>
    <w:pPr>
      <w:widowControl/>
      <w:pBdr>
        <w:top w:val="dashed" w:sz="4" w:space="0" w:color="auto"/>
      </w:pBdr>
      <w:adjustRightInd/>
      <w:spacing w:before="100" w:beforeAutospacing="1" w:after="100" w:afterAutospacing="1" w:line="240" w:lineRule="auto"/>
      <w:textAlignment w:val="auto"/>
    </w:pPr>
    <w:rPr>
      <w:rFonts w:eastAsia="新細明體"/>
      <w:szCs w:val="24"/>
    </w:rPr>
  </w:style>
  <w:style w:type="paragraph" w:customStyle="1" w:styleId="xl6081">
    <w:name w:val="xl6081"/>
    <w:basedOn w:val="ab"/>
    <w:qFormat/>
    <w:rsid w:val="00B979DC"/>
    <w:pPr>
      <w:widowControl/>
      <w:pBdr>
        <w:bottom w:val="dashed" w:sz="4" w:space="0" w:color="auto"/>
      </w:pBdr>
      <w:adjustRightInd/>
      <w:spacing w:before="100" w:beforeAutospacing="1" w:after="100" w:afterAutospacing="1" w:line="240" w:lineRule="auto"/>
      <w:textAlignment w:val="auto"/>
    </w:pPr>
    <w:rPr>
      <w:rFonts w:eastAsia="新細明體"/>
      <w:szCs w:val="24"/>
    </w:rPr>
  </w:style>
  <w:style w:type="paragraph" w:customStyle="1" w:styleId="xl6082">
    <w:name w:val="xl6082"/>
    <w:basedOn w:val="ab"/>
    <w:qFormat/>
    <w:rsid w:val="00B979DC"/>
    <w:pPr>
      <w:widowControl/>
      <w:pBdr>
        <w:bottom w:val="dashed" w:sz="4" w:space="0" w:color="auto"/>
      </w:pBdr>
      <w:adjustRightInd/>
      <w:spacing w:before="100" w:beforeAutospacing="1" w:after="100" w:afterAutospacing="1" w:line="240" w:lineRule="auto"/>
      <w:jc w:val="center"/>
      <w:textAlignment w:val="auto"/>
    </w:pPr>
    <w:rPr>
      <w:rFonts w:eastAsia="新細明體"/>
      <w:szCs w:val="24"/>
    </w:rPr>
  </w:style>
  <w:style w:type="paragraph" w:customStyle="1" w:styleId="xl6083">
    <w:name w:val="xl6083"/>
    <w:basedOn w:val="ab"/>
    <w:qFormat/>
    <w:rsid w:val="00B979DC"/>
    <w:pPr>
      <w:widowControl/>
      <w:pBdr>
        <w:bottom w:val="dashed" w:sz="4" w:space="0" w:color="auto"/>
      </w:pBdr>
      <w:adjustRightInd/>
      <w:spacing w:before="100" w:beforeAutospacing="1" w:after="100" w:afterAutospacing="1" w:line="240" w:lineRule="auto"/>
      <w:textAlignment w:val="auto"/>
    </w:pPr>
    <w:rPr>
      <w:rFonts w:eastAsia="新細明體"/>
      <w:szCs w:val="24"/>
    </w:rPr>
  </w:style>
  <w:style w:type="paragraph" w:customStyle="1" w:styleId="xl6084">
    <w:name w:val="xl6084"/>
    <w:basedOn w:val="ab"/>
    <w:qFormat/>
    <w:rsid w:val="00B979DC"/>
    <w:pPr>
      <w:widowControl/>
      <w:adjustRightInd/>
      <w:spacing w:before="100" w:beforeAutospacing="1" w:after="100" w:afterAutospacing="1" w:line="240" w:lineRule="auto"/>
      <w:textAlignment w:val="auto"/>
    </w:pPr>
    <w:rPr>
      <w:rFonts w:eastAsia="新細明體"/>
      <w:szCs w:val="24"/>
    </w:rPr>
  </w:style>
  <w:style w:type="paragraph" w:customStyle="1" w:styleId="xl6085">
    <w:name w:val="xl6085"/>
    <w:basedOn w:val="ab"/>
    <w:qFormat/>
    <w:rsid w:val="00B979DC"/>
    <w:pPr>
      <w:widowControl/>
      <w:adjustRightInd/>
      <w:spacing w:before="100" w:beforeAutospacing="1" w:after="100" w:afterAutospacing="1" w:line="240" w:lineRule="auto"/>
      <w:textAlignment w:val="auto"/>
    </w:pPr>
    <w:rPr>
      <w:rFonts w:eastAsia="新細明體"/>
      <w:szCs w:val="24"/>
    </w:rPr>
  </w:style>
  <w:style w:type="paragraph" w:customStyle="1" w:styleId="xl6086">
    <w:name w:val="xl6086"/>
    <w:basedOn w:val="ab"/>
    <w:qFormat/>
    <w:rsid w:val="00B979DC"/>
    <w:pPr>
      <w:widowControl/>
      <w:adjustRightInd/>
      <w:spacing w:before="100" w:beforeAutospacing="1" w:after="100" w:afterAutospacing="1" w:line="240" w:lineRule="auto"/>
      <w:textAlignment w:val="auto"/>
    </w:pPr>
    <w:rPr>
      <w:rFonts w:eastAsia="新細明體"/>
      <w:szCs w:val="24"/>
    </w:rPr>
  </w:style>
  <w:style w:type="paragraph" w:customStyle="1" w:styleId="xl6087">
    <w:name w:val="xl6087"/>
    <w:basedOn w:val="ab"/>
    <w:qFormat/>
    <w:rsid w:val="00B979DC"/>
    <w:pPr>
      <w:widowControl/>
      <w:pBdr>
        <w:top w:val="dashed" w:sz="4" w:space="0" w:color="auto"/>
      </w:pBdr>
      <w:adjustRightInd/>
      <w:spacing w:before="100" w:beforeAutospacing="1" w:after="100" w:afterAutospacing="1" w:line="240" w:lineRule="auto"/>
      <w:textAlignment w:val="auto"/>
    </w:pPr>
    <w:rPr>
      <w:rFonts w:eastAsia="新細明體"/>
      <w:szCs w:val="24"/>
    </w:rPr>
  </w:style>
  <w:style w:type="paragraph" w:customStyle="1" w:styleId="xl6088">
    <w:name w:val="xl6088"/>
    <w:basedOn w:val="ab"/>
    <w:qFormat/>
    <w:rsid w:val="00B979DC"/>
    <w:pPr>
      <w:widowControl/>
      <w:pBdr>
        <w:bottom w:val="dashed" w:sz="4" w:space="0" w:color="auto"/>
      </w:pBdr>
      <w:adjustRightInd/>
      <w:spacing w:before="100" w:beforeAutospacing="1" w:after="100" w:afterAutospacing="1" w:line="240" w:lineRule="auto"/>
      <w:textAlignment w:val="auto"/>
    </w:pPr>
    <w:rPr>
      <w:rFonts w:eastAsia="新細明體"/>
      <w:szCs w:val="24"/>
    </w:rPr>
  </w:style>
  <w:style w:type="paragraph" w:customStyle="1" w:styleId="xl6089">
    <w:name w:val="xl6089"/>
    <w:basedOn w:val="ab"/>
    <w:qFormat/>
    <w:rsid w:val="00B979DC"/>
    <w:pPr>
      <w:widowControl/>
      <w:pBdr>
        <w:bottom w:val="dashed" w:sz="4" w:space="0" w:color="auto"/>
      </w:pBdr>
      <w:adjustRightInd/>
      <w:spacing w:before="100" w:beforeAutospacing="1" w:after="100" w:afterAutospacing="1" w:line="240" w:lineRule="auto"/>
      <w:textAlignment w:val="auto"/>
    </w:pPr>
    <w:rPr>
      <w:rFonts w:eastAsia="新細明體"/>
      <w:szCs w:val="24"/>
    </w:rPr>
  </w:style>
  <w:style w:type="paragraph" w:customStyle="1" w:styleId="xl6090">
    <w:name w:val="xl6090"/>
    <w:basedOn w:val="ab"/>
    <w:qFormat/>
    <w:rsid w:val="00B979DC"/>
    <w:pPr>
      <w:widowControl/>
      <w:pBdr>
        <w:top w:val="dashed" w:sz="4" w:space="0" w:color="auto"/>
      </w:pBdr>
      <w:adjustRightInd/>
      <w:spacing w:before="100" w:beforeAutospacing="1" w:after="100" w:afterAutospacing="1" w:line="240" w:lineRule="auto"/>
      <w:jc w:val="center"/>
      <w:textAlignment w:val="auto"/>
    </w:pPr>
    <w:rPr>
      <w:rFonts w:eastAsia="新細明體"/>
      <w:szCs w:val="24"/>
    </w:rPr>
  </w:style>
  <w:style w:type="paragraph" w:customStyle="1" w:styleId="xl6091">
    <w:name w:val="xl6091"/>
    <w:basedOn w:val="ab"/>
    <w:qFormat/>
    <w:rsid w:val="00B979DC"/>
    <w:pPr>
      <w:widowControl/>
      <w:pBdr>
        <w:bottom w:val="dashed" w:sz="4" w:space="0" w:color="auto"/>
      </w:pBdr>
      <w:adjustRightInd/>
      <w:spacing w:before="100" w:beforeAutospacing="1" w:after="100" w:afterAutospacing="1" w:line="240" w:lineRule="auto"/>
      <w:jc w:val="center"/>
      <w:textAlignment w:val="auto"/>
    </w:pPr>
    <w:rPr>
      <w:rFonts w:eastAsia="新細明體"/>
      <w:szCs w:val="24"/>
    </w:rPr>
  </w:style>
  <w:style w:type="paragraph" w:customStyle="1" w:styleId="xl6092">
    <w:name w:val="xl6092"/>
    <w:basedOn w:val="ab"/>
    <w:qFormat/>
    <w:rsid w:val="00B979DC"/>
    <w:pPr>
      <w:widowControl/>
      <w:pBdr>
        <w:top w:val="dashed" w:sz="4" w:space="0" w:color="auto"/>
        <w:bottom w:val="dashed" w:sz="4" w:space="0" w:color="auto"/>
      </w:pBdr>
      <w:adjustRightInd/>
      <w:spacing w:before="100" w:beforeAutospacing="1" w:after="100" w:afterAutospacing="1" w:line="240" w:lineRule="auto"/>
      <w:textAlignment w:val="auto"/>
    </w:pPr>
    <w:rPr>
      <w:rFonts w:eastAsia="新細明體"/>
      <w:szCs w:val="24"/>
    </w:rPr>
  </w:style>
  <w:style w:type="paragraph" w:customStyle="1" w:styleId="xl6093">
    <w:name w:val="xl6093"/>
    <w:basedOn w:val="ab"/>
    <w:qFormat/>
    <w:rsid w:val="00B979DC"/>
    <w:pPr>
      <w:widowControl/>
      <w:adjustRightInd/>
      <w:spacing w:before="100" w:beforeAutospacing="1" w:after="100" w:afterAutospacing="1" w:line="240" w:lineRule="auto"/>
      <w:textAlignment w:val="auto"/>
    </w:pPr>
    <w:rPr>
      <w:rFonts w:eastAsia="新細明體"/>
      <w:szCs w:val="24"/>
    </w:rPr>
  </w:style>
  <w:style w:type="paragraph" w:customStyle="1" w:styleId="xl6094">
    <w:name w:val="xl6094"/>
    <w:basedOn w:val="ab"/>
    <w:qFormat/>
    <w:rsid w:val="00B979DC"/>
    <w:pPr>
      <w:widowControl/>
      <w:pBdr>
        <w:top w:val="dashed" w:sz="4" w:space="0" w:color="auto"/>
      </w:pBdr>
      <w:adjustRightInd/>
      <w:spacing w:before="100" w:beforeAutospacing="1" w:after="100" w:afterAutospacing="1" w:line="240" w:lineRule="auto"/>
      <w:textAlignment w:val="top"/>
    </w:pPr>
    <w:rPr>
      <w:rFonts w:eastAsia="新細明體"/>
      <w:szCs w:val="24"/>
    </w:rPr>
  </w:style>
  <w:style w:type="paragraph" w:customStyle="1" w:styleId="xl6095">
    <w:name w:val="xl6095"/>
    <w:basedOn w:val="ab"/>
    <w:qFormat/>
    <w:rsid w:val="00B979DC"/>
    <w:pPr>
      <w:widowControl/>
      <w:adjustRightInd/>
      <w:spacing w:before="100" w:beforeAutospacing="1" w:after="100" w:afterAutospacing="1" w:line="240" w:lineRule="auto"/>
      <w:textAlignment w:val="top"/>
    </w:pPr>
    <w:rPr>
      <w:rFonts w:eastAsia="新細明體"/>
      <w:szCs w:val="24"/>
    </w:rPr>
  </w:style>
  <w:style w:type="paragraph" w:customStyle="1" w:styleId="xl6096">
    <w:name w:val="xl6096"/>
    <w:basedOn w:val="ab"/>
    <w:qFormat/>
    <w:rsid w:val="00B979DC"/>
    <w:pPr>
      <w:widowControl/>
      <w:pBdr>
        <w:bottom w:val="dashed" w:sz="4" w:space="0" w:color="auto"/>
      </w:pBdr>
      <w:adjustRightInd/>
      <w:spacing w:before="100" w:beforeAutospacing="1" w:after="100" w:afterAutospacing="1" w:line="240" w:lineRule="auto"/>
      <w:textAlignment w:val="top"/>
    </w:pPr>
    <w:rPr>
      <w:rFonts w:eastAsia="新細明體"/>
      <w:szCs w:val="24"/>
    </w:rPr>
  </w:style>
  <w:style w:type="paragraph" w:customStyle="1" w:styleId="xl6097">
    <w:name w:val="xl6097"/>
    <w:basedOn w:val="ab"/>
    <w:qFormat/>
    <w:rsid w:val="00B979DC"/>
    <w:pPr>
      <w:widowControl/>
      <w:adjustRightInd/>
      <w:spacing w:before="100" w:beforeAutospacing="1" w:after="100" w:afterAutospacing="1" w:line="240" w:lineRule="auto"/>
      <w:textAlignment w:val="auto"/>
    </w:pPr>
    <w:rPr>
      <w:rFonts w:eastAsia="新細明體"/>
      <w:szCs w:val="24"/>
    </w:rPr>
  </w:style>
  <w:style w:type="paragraph" w:customStyle="1" w:styleId="xl6098">
    <w:name w:val="xl6098"/>
    <w:basedOn w:val="ab"/>
    <w:qFormat/>
    <w:rsid w:val="00B979DC"/>
    <w:pPr>
      <w:widowControl/>
      <w:pBdr>
        <w:top w:val="single" w:sz="8" w:space="0" w:color="auto"/>
      </w:pBdr>
      <w:adjustRightInd/>
      <w:spacing w:before="100" w:beforeAutospacing="1" w:after="100" w:afterAutospacing="1" w:line="240" w:lineRule="auto"/>
      <w:textAlignment w:val="auto"/>
    </w:pPr>
    <w:rPr>
      <w:rFonts w:eastAsia="新細明體"/>
      <w:szCs w:val="24"/>
    </w:rPr>
  </w:style>
  <w:style w:type="paragraph" w:customStyle="1" w:styleId="xl6099">
    <w:name w:val="xl6099"/>
    <w:basedOn w:val="ab"/>
    <w:qFormat/>
    <w:rsid w:val="00B979DC"/>
    <w:pPr>
      <w:widowControl/>
      <w:pBdr>
        <w:top w:val="single" w:sz="8" w:space="0" w:color="auto"/>
      </w:pBdr>
      <w:adjustRightInd/>
      <w:spacing w:before="100" w:beforeAutospacing="1" w:after="100" w:afterAutospacing="1" w:line="240" w:lineRule="auto"/>
      <w:textAlignment w:val="auto"/>
    </w:pPr>
    <w:rPr>
      <w:rFonts w:eastAsia="新細明體"/>
      <w:szCs w:val="24"/>
    </w:rPr>
  </w:style>
  <w:style w:type="paragraph" w:customStyle="1" w:styleId="xl6100">
    <w:name w:val="xl6100"/>
    <w:basedOn w:val="ab"/>
    <w:qFormat/>
    <w:rsid w:val="00B979DC"/>
    <w:pPr>
      <w:widowControl/>
      <w:pBdr>
        <w:top w:val="single" w:sz="8" w:space="0" w:color="auto"/>
      </w:pBdr>
      <w:adjustRightInd/>
      <w:spacing w:before="100" w:beforeAutospacing="1" w:after="100" w:afterAutospacing="1" w:line="240" w:lineRule="auto"/>
      <w:jc w:val="center"/>
      <w:textAlignment w:val="auto"/>
    </w:pPr>
    <w:rPr>
      <w:rFonts w:eastAsia="新細明體"/>
      <w:szCs w:val="24"/>
    </w:rPr>
  </w:style>
  <w:style w:type="paragraph" w:customStyle="1" w:styleId="xl6101">
    <w:name w:val="xl6101"/>
    <w:basedOn w:val="ab"/>
    <w:qFormat/>
    <w:rsid w:val="00B979DC"/>
    <w:pPr>
      <w:widowControl/>
      <w:adjustRightInd/>
      <w:spacing w:before="100" w:beforeAutospacing="1" w:after="100" w:afterAutospacing="1" w:line="240" w:lineRule="auto"/>
      <w:jc w:val="center"/>
      <w:textAlignment w:val="auto"/>
    </w:pPr>
    <w:rPr>
      <w:rFonts w:eastAsia="新細明體"/>
      <w:szCs w:val="24"/>
    </w:rPr>
  </w:style>
  <w:style w:type="paragraph" w:customStyle="1" w:styleId="xl6102">
    <w:name w:val="xl6102"/>
    <w:basedOn w:val="ab"/>
    <w:qFormat/>
    <w:rsid w:val="00B979DC"/>
    <w:pPr>
      <w:widowControl/>
      <w:pBdr>
        <w:bottom w:val="dashed" w:sz="4" w:space="0" w:color="auto"/>
      </w:pBdr>
      <w:adjustRightInd/>
      <w:spacing w:before="100" w:beforeAutospacing="1" w:after="100" w:afterAutospacing="1" w:line="240" w:lineRule="auto"/>
      <w:jc w:val="right"/>
      <w:textAlignment w:val="auto"/>
    </w:pPr>
    <w:rPr>
      <w:rFonts w:eastAsia="新細明體"/>
      <w:szCs w:val="24"/>
    </w:rPr>
  </w:style>
  <w:style w:type="paragraph" w:customStyle="1" w:styleId="xl6103">
    <w:name w:val="xl6103"/>
    <w:basedOn w:val="ab"/>
    <w:qFormat/>
    <w:rsid w:val="00B979DC"/>
    <w:pPr>
      <w:widowControl/>
      <w:adjustRightInd/>
      <w:spacing w:before="100" w:beforeAutospacing="1" w:after="100" w:afterAutospacing="1" w:line="240" w:lineRule="auto"/>
      <w:jc w:val="right"/>
      <w:textAlignment w:val="auto"/>
    </w:pPr>
    <w:rPr>
      <w:rFonts w:eastAsia="新細明體"/>
      <w:szCs w:val="24"/>
    </w:rPr>
  </w:style>
  <w:style w:type="paragraph" w:customStyle="1" w:styleId="xl6104">
    <w:name w:val="xl6104"/>
    <w:basedOn w:val="ab"/>
    <w:qFormat/>
    <w:rsid w:val="00B979DC"/>
    <w:pPr>
      <w:widowControl/>
      <w:pBdr>
        <w:top w:val="single" w:sz="8" w:space="0" w:color="auto"/>
      </w:pBdr>
      <w:adjustRightInd/>
      <w:spacing w:before="100" w:beforeAutospacing="1" w:after="100" w:afterAutospacing="1" w:line="240" w:lineRule="auto"/>
      <w:jc w:val="right"/>
      <w:textAlignment w:val="auto"/>
    </w:pPr>
    <w:rPr>
      <w:rFonts w:eastAsia="新細明體"/>
      <w:szCs w:val="24"/>
    </w:rPr>
  </w:style>
  <w:style w:type="paragraph" w:customStyle="1" w:styleId="xl6105">
    <w:name w:val="xl6105"/>
    <w:basedOn w:val="ab"/>
    <w:qFormat/>
    <w:rsid w:val="00B979DC"/>
    <w:pPr>
      <w:widowControl/>
      <w:pBdr>
        <w:bottom w:val="dashed" w:sz="4" w:space="0" w:color="auto"/>
      </w:pBdr>
      <w:adjustRightInd/>
      <w:spacing w:before="100" w:beforeAutospacing="1" w:after="100" w:afterAutospacing="1" w:line="240" w:lineRule="auto"/>
      <w:jc w:val="right"/>
      <w:textAlignment w:val="auto"/>
    </w:pPr>
    <w:rPr>
      <w:rFonts w:eastAsia="新細明體"/>
      <w:szCs w:val="24"/>
    </w:rPr>
  </w:style>
  <w:style w:type="character" w:customStyle="1" w:styleId="affd">
    <w:name w:val="一 字元"/>
    <w:link w:val="affc"/>
    <w:locked/>
    <w:rsid w:val="00B979DC"/>
    <w:rPr>
      <w:rFonts w:ascii="全真楷書" w:eastAsia="全真楷書" w:hAnsi="Times New Roman"/>
      <w:sz w:val="28"/>
    </w:rPr>
  </w:style>
  <w:style w:type="paragraph" w:customStyle="1" w:styleId="147">
    <w:name w:val="14標楷"/>
    <w:basedOn w:val="ab"/>
    <w:link w:val="148"/>
    <w:qFormat/>
    <w:rsid w:val="00B979DC"/>
    <w:pPr>
      <w:adjustRightInd/>
      <w:spacing w:line="240" w:lineRule="auto"/>
      <w:textAlignment w:val="auto"/>
    </w:pPr>
    <w:rPr>
      <w:rFonts w:ascii="標楷體" w:hAnsi="標楷體"/>
      <w:kern w:val="2"/>
      <w:sz w:val="28"/>
      <w:szCs w:val="28"/>
    </w:rPr>
  </w:style>
  <w:style w:type="character" w:customStyle="1" w:styleId="148">
    <w:name w:val="14標楷 字元"/>
    <w:link w:val="147"/>
    <w:rsid w:val="00B979DC"/>
    <w:rPr>
      <w:rFonts w:ascii="標楷體" w:eastAsia="標楷體" w:hAnsi="標楷體"/>
      <w:kern w:val="2"/>
      <w:sz w:val="28"/>
      <w:szCs w:val="28"/>
    </w:rPr>
  </w:style>
  <w:style w:type="paragraph" w:customStyle="1" w:styleId="xl473">
    <w:name w:val="xl473"/>
    <w:basedOn w:val="ab"/>
    <w:qFormat/>
    <w:rsid w:val="00B979DC"/>
    <w:pPr>
      <w:widowControl/>
      <w:adjustRightInd/>
      <w:spacing w:before="100" w:beforeAutospacing="1" w:after="100" w:afterAutospacing="1" w:line="240" w:lineRule="auto"/>
      <w:jc w:val="center"/>
      <w:textAlignment w:val="top"/>
    </w:pPr>
    <w:rPr>
      <w:rFonts w:ascii="微軟正黑體" w:eastAsia="微軟正黑體" w:hAnsi="微軟正黑體" w:cs="新細明體"/>
      <w:sz w:val="22"/>
      <w:szCs w:val="22"/>
    </w:rPr>
  </w:style>
  <w:style w:type="paragraph" w:customStyle="1" w:styleId="xl474">
    <w:name w:val="xl474"/>
    <w:basedOn w:val="ab"/>
    <w:qFormat/>
    <w:rsid w:val="00B979DC"/>
    <w:pPr>
      <w:widowControl/>
      <w:adjustRightInd/>
      <w:spacing w:before="100" w:beforeAutospacing="1" w:after="100" w:afterAutospacing="1" w:line="240" w:lineRule="auto"/>
      <w:textAlignment w:val="auto"/>
    </w:pPr>
    <w:rPr>
      <w:rFonts w:ascii="微軟正黑體" w:eastAsia="微軟正黑體" w:hAnsi="微軟正黑體" w:cs="新細明體"/>
      <w:sz w:val="22"/>
      <w:szCs w:val="22"/>
    </w:rPr>
  </w:style>
  <w:style w:type="paragraph" w:customStyle="1" w:styleId="xl475">
    <w:name w:val="xl475"/>
    <w:basedOn w:val="ab"/>
    <w:qFormat/>
    <w:rsid w:val="00B979DC"/>
    <w:pPr>
      <w:widowControl/>
      <w:adjustRightInd/>
      <w:spacing w:before="100" w:beforeAutospacing="1" w:after="100" w:afterAutospacing="1" w:line="240" w:lineRule="auto"/>
      <w:textAlignment w:val="auto"/>
    </w:pPr>
    <w:rPr>
      <w:rFonts w:ascii="微軟正黑體" w:eastAsia="微軟正黑體" w:hAnsi="微軟正黑體" w:cs="新細明體"/>
      <w:color w:val="FF0000"/>
      <w:sz w:val="22"/>
      <w:szCs w:val="22"/>
    </w:rPr>
  </w:style>
  <w:style w:type="paragraph" w:customStyle="1" w:styleId="xl476">
    <w:name w:val="xl476"/>
    <w:basedOn w:val="ab"/>
    <w:qFormat/>
    <w:rsid w:val="00B979DC"/>
    <w:pPr>
      <w:widowControl/>
      <w:adjustRightInd/>
      <w:spacing w:before="100" w:beforeAutospacing="1" w:after="100" w:afterAutospacing="1" w:line="240" w:lineRule="auto"/>
      <w:textAlignment w:val="auto"/>
    </w:pPr>
    <w:rPr>
      <w:rFonts w:eastAsia="新細明體"/>
      <w:szCs w:val="24"/>
    </w:rPr>
  </w:style>
  <w:style w:type="paragraph" w:customStyle="1" w:styleId="xl477">
    <w:name w:val="xl477"/>
    <w:basedOn w:val="ab"/>
    <w:qFormat/>
    <w:rsid w:val="00B979DC"/>
    <w:pPr>
      <w:widowControl/>
      <w:pBdr>
        <w:top w:val="single" w:sz="4" w:space="0" w:color="auto"/>
        <w:left w:val="single" w:sz="8" w:space="0" w:color="auto"/>
        <w:bottom w:val="single" w:sz="4" w:space="0" w:color="auto"/>
        <w:right w:val="single" w:sz="4" w:space="0" w:color="auto"/>
      </w:pBdr>
      <w:adjustRightInd/>
      <w:spacing w:before="100" w:beforeAutospacing="1" w:after="100" w:afterAutospacing="1" w:line="240" w:lineRule="auto"/>
      <w:jc w:val="center"/>
      <w:textAlignment w:val="top"/>
    </w:pPr>
    <w:rPr>
      <w:rFonts w:ascii="微軟正黑體" w:eastAsia="微軟正黑體" w:hAnsi="微軟正黑體" w:cs="新細明體"/>
      <w:sz w:val="26"/>
      <w:szCs w:val="26"/>
    </w:rPr>
  </w:style>
  <w:style w:type="paragraph" w:customStyle="1" w:styleId="xl478">
    <w:name w:val="xl478"/>
    <w:basedOn w:val="ab"/>
    <w:qFormat/>
    <w:rsid w:val="00B979D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center"/>
      <w:textAlignment w:val="top"/>
    </w:pPr>
    <w:rPr>
      <w:rFonts w:ascii="微軟正黑體" w:eastAsia="微軟正黑體" w:hAnsi="微軟正黑體" w:cs="新細明體"/>
      <w:sz w:val="26"/>
      <w:szCs w:val="26"/>
    </w:rPr>
  </w:style>
  <w:style w:type="paragraph" w:customStyle="1" w:styleId="xl479">
    <w:name w:val="xl479"/>
    <w:basedOn w:val="ab"/>
    <w:qFormat/>
    <w:rsid w:val="00B979DC"/>
    <w:pPr>
      <w:widowControl/>
      <w:adjustRightInd/>
      <w:spacing w:before="100" w:beforeAutospacing="1" w:after="100" w:afterAutospacing="1" w:line="240" w:lineRule="auto"/>
      <w:textAlignment w:val="top"/>
    </w:pPr>
    <w:rPr>
      <w:rFonts w:eastAsia="新細明體"/>
      <w:szCs w:val="24"/>
    </w:rPr>
  </w:style>
  <w:style w:type="paragraph" w:customStyle="1" w:styleId="xl480">
    <w:name w:val="xl480"/>
    <w:basedOn w:val="ab"/>
    <w:qFormat/>
    <w:rsid w:val="00B979D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center"/>
      <w:textAlignment w:val="auto"/>
    </w:pPr>
    <w:rPr>
      <w:rFonts w:ascii="微軟正黑體" w:eastAsia="微軟正黑體" w:hAnsi="微軟正黑體" w:cs="新細明體"/>
      <w:sz w:val="26"/>
      <w:szCs w:val="26"/>
    </w:rPr>
  </w:style>
  <w:style w:type="paragraph" w:customStyle="1" w:styleId="xl481">
    <w:name w:val="xl481"/>
    <w:basedOn w:val="ab"/>
    <w:qFormat/>
    <w:rsid w:val="00B979D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textAlignment w:val="auto"/>
    </w:pPr>
    <w:rPr>
      <w:rFonts w:ascii="微軟正黑體" w:eastAsia="微軟正黑體" w:hAnsi="微軟正黑體" w:cs="新細明體"/>
      <w:color w:val="FF0000"/>
      <w:sz w:val="26"/>
      <w:szCs w:val="26"/>
    </w:rPr>
  </w:style>
  <w:style w:type="paragraph" w:customStyle="1" w:styleId="xl482">
    <w:name w:val="xl482"/>
    <w:basedOn w:val="ab"/>
    <w:qFormat/>
    <w:rsid w:val="00B979DC"/>
    <w:pPr>
      <w:widowControl/>
      <w:pBdr>
        <w:top w:val="single" w:sz="4" w:space="0" w:color="auto"/>
        <w:left w:val="single" w:sz="4" w:space="0" w:color="auto"/>
        <w:bottom w:val="single" w:sz="4" w:space="0" w:color="auto"/>
        <w:right w:val="single" w:sz="4" w:space="0" w:color="auto"/>
      </w:pBdr>
      <w:shd w:val="clear" w:color="000000" w:fill="FFFF00"/>
      <w:adjustRightInd/>
      <w:spacing w:before="100" w:beforeAutospacing="1" w:after="100" w:afterAutospacing="1" w:line="240" w:lineRule="auto"/>
      <w:textAlignment w:val="auto"/>
    </w:pPr>
    <w:rPr>
      <w:rFonts w:ascii="微軟正黑體" w:eastAsia="微軟正黑體" w:hAnsi="微軟正黑體" w:cs="新細明體"/>
      <w:sz w:val="26"/>
      <w:szCs w:val="26"/>
    </w:rPr>
  </w:style>
  <w:style w:type="paragraph" w:customStyle="1" w:styleId="xl483">
    <w:name w:val="xl483"/>
    <w:basedOn w:val="ab"/>
    <w:qFormat/>
    <w:rsid w:val="00B979DC"/>
    <w:pPr>
      <w:widowControl/>
      <w:pBdr>
        <w:top w:val="single" w:sz="4" w:space="0" w:color="auto"/>
        <w:left w:val="single" w:sz="4" w:space="0" w:color="auto"/>
        <w:bottom w:val="single" w:sz="4" w:space="0" w:color="auto"/>
        <w:right w:val="single" w:sz="4" w:space="0" w:color="auto"/>
      </w:pBdr>
      <w:shd w:val="clear" w:color="000000" w:fill="000000"/>
      <w:adjustRightInd/>
      <w:spacing w:before="100" w:beforeAutospacing="1" w:after="100" w:afterAutospacing="1" w:line="240" w:lineRule="auto"/>
      <w:jc w:val="center"/>
      <w:textAlignment w:val="auto"/>
    </w:pPr>
    <w:rPr>
      <w:rFonts w:ascii="微軟正黑體" w:eastAsia="微軟正黑體" w:hAnsi="微軟正黑體" w:cs="新細明體"/>
      <w:color w:val="FFFFFF"/>
      <w:sz w:val="26"/>
      <w:szCs w:val="26"/>
    </w:rPr>
  </w:style>
  <w:style w:type="paragraph" w:customStyle="1" w:styleId="xl484">
    <w:name w:val="xl484"/>
    <w:basedOn w:val="ab"/>
    <w:qFormat/>
    <w:rsid w:val="00B979DC"/>
    <w:pPr>
      <w:widowControl/>
      <w:pBdr>
        <w:top w:val="single" w:sz="4" w:space="0" w:color="auto"/>
        <w:left w:val="single" w:sz="4" w:space="0" w:color="auto"/>
        <w:bottom w:val="single" w:sz="4" w:space="0" w:color="auto"/>
        <w:right w:val="single" w:sz="4" w:space="0" w:color="auto"/>
      </w:pBdr>
      <w:shd w:val="clear" w:color="000000" w:fill="000000"/>
      <w:adjustRightInd/>
      <w:spacing w:before="100" w:beforeAutospacing="1" w:after="100" w:afterAutospacing="1" w:line="240" w:lineRule="auto"/>
      <w:textAlignment w:val="auto"/>
    </w:pPr>
    <w:rPr>
      <w:rFonts w:ascii="微軟正黑體" w:eastAsia="微軟正黑體" w:hAnsi="微軟正黑體" w:cs="新細明體"/>
      <w:color w:val="FFFFFF"/>
      <w:sz w:val="26"/>
      <w:szCs w:val="26"/>
    </w:rPr>
  </w:style>
  <w:style w:type="paragraph" w:customStyle="1" w:styleId="xl485">
    <w:name w:val="xl485"/>
    <w:basedOn w:val="ab"/>
    <w:qFormat/>
    <w:rsid w:val="00B979DC"/>
    <w:pPr>
      <w:widowControl/>
      <w:pBdr>
        <w:top w:val="single" w:sz="4" w:space="0" w:color="auto"/>
        <w:left w:val="single" w:sz="4" w:space="0" w:color="auto"/>
        <w:bottom w:val="single" w:sz="4" w:space="0" w:color="auto"/>
        <w:right w:val="single" w:sz="4" w:space="0" w:color="auto"/>
      </w:pBdr>
      <w:shd w:val="clear" w:color="000000" w:fill="FFFFFF"/>
      <w:adjustRightInd/>
      <w:spacing w:before="100" w:beforeAutospacing="1" w:after="100" w:afterAutospacing="1" w:line="240" w:lineRule="auto"/>
      <w:textAlignment w:val="auto"/>
    </w:pPr>
    <w:rPr>
      <w:rFonts w:ascii="微軟正黑體" w:eastAsia="微軟正黑體" w:hAnsi="微軟正黑體" w:cs="新細明體"/>
      <w:sz w:val="26"/>
      <w:szCs w:val="26"/>
    </w:rPr>
  </w:style>
  <w:style w:type="paragraph" w:customStyle="1" w:styleId="xl486">
    <w:name w:val="xl486"/>
    <w:basedOn w:val="ab"/>
    <w:qFormat/>
    <w:rsid w:val="00B979DC"/>
    <w:pPr>
      <w:widowControl/>
      <w:adjustRightInd/>
      <w:spacing w:before="100" w:beforeAutospacing="1" w:after="100" w:afterAutospacing="1" w:line="240" w:lineRule="auto"/>
      <w:textAlignment w:val="auto"/>
    </w:pPr>
    <w:rPr>
      <w:rFonts w:ascii="微軟正黑體" w:eastAsia="微軟正黑體" w:hAnsi="微軟正黑體" w:cs="新細明體"/>
      <w:sz w:val="22"/>
      <w:szCs w:val="22"/>
    </w:rPr>
  </w:style>
  <w:style w:type="paragraph" w:customStyle="1" w:styleId="xl487">
    <w:name w:val="xl487"/>
    <w:basedOn w:val="ab"/>
    <w:qFormat/>
    <w:rsid w:val="00B979DC"/>
    <w:pPr>
      <w:widowControl/>
      <w:adjustRightInd/>
      <w:spacing w:before="100" w:beforeAutospacing="1" w:after="100" w:afterAutospacing="1" w:line="240" w:lineRule="auto"/>
      <w:textAlignment w:val="auto"/>
    </w:pPr>
    <w:rPr>
      <w:rFonts w:ascii="微軟正黑體" w:eastAsia="微軟正黑體" w:hAnsi="微軟正黑體" w:cs="新細明體"/>
      <w:sz w:val="22"/>
      <w:szCs w:val="22"/>
    </w:rPr>
  </w:style>
  <w:style w:type="paragraph" w:customStyle="1" w:styleId="xl488">
    <w:name w:val="xl488"/>
    <w:basedOn w:val="ab"/>
    <w:qFormat/>
    <w:rsid w:val="00B979DC"/>
    <w:pPr>
      <w:widowControl/>
      <w:adjustRightInd/>
      <w:spacing w:before="100" w:beforeAutospacing="1" w:after="100" w:afterAutospacing="1" w:line="240" w:lineRule="auto"/>
      <w:textAlignment w:val="auto"/>
    </w:pPr>
    <w:rPr>
      <w:rFonts w:ascii="微軟正黑體" w:eastAsia="微軟正黑體" w:hAnsi="微軟正黑體" w:cs="新細明體"/>
      <w:sz w:val="22"/>
      <w:szCs w:val="22"/>
    </w:rPr>
  </w:style>
  <w:style w:type="paragraph" w:customStyle="1" w:styleId="xl489">
    <w:name w:val="xl489"/>
    <w:basedOn w:val="ab"/>
    <w:qFormat/>
    <w:rsid w:val="00B979DC"/>
    <w:pPr>
      <w:widowControl/>
      <w:pBdr>
        <w:top w:val="single" w:sz="4" w:space="0" w:color="auto"/>
        <w:left w:val="single" w:sz="4" w:space="0" w:color="auto"/>
        <w:bottom w:val="single" w:sz="4" w:space="0" w:color="auto"/>
        <w:right w:val="single" w:sz="8" w:space="0" w:color="auto"/>
      </w:pBdr>
      <w:shd w:val="clear" w:color="000000" w:fill="D9D9D9"/>
      <w:adjustRightInd/>
      <w:spacing w:before="100" w:beforeAutospacing="1" w:after="100" w:afterAutospacing="1" w:line="240" w:lineRule="auto"/>
      <w:textAlignment w:val="auto"/>
    </w:pPr>
    <w:rPr>
      <w:rFonts w:ascii="微軟正黑體" w:eastAsia="微軟正黑體" w:hAnsi="微軟正黑體" w:cs="新細明體"/>
      <w:sz w:val="26"/>
      <w:szCs w:val="26"/>
    </w:rPr>
  </w:style>
  <w:style w:type="paragraph" w:customStyle="1" w:styleId="xl490">
    <w:name w:val="xl490"/>
    <w:basedOn w:val="ab"/>
    <w:qFormat/>
    <w:rsid w:val="00B979DC"/>
    <w:pPr>
      <w:widowControl/>
      <w:pBdr>
        <w:top w:val="single" w:sz="4" w:space="0" w:color="auto"/>
        <w:left w:val="single" w:sz="4" w:space="0" w:color="auto"/>
        <w:bottom w:val="single" w:sz="8" w:space="0" w:color="auto"/>
        <w:right w:val="single" w:sz="4" w:space="0" w:color="auto"/>
      </w:pBdr>
      <w:shd w:val="clear" w:color="000000" w:fill="D9D9D9"/>
      <w:adjustRightInd/>
      <w:spacing w:before="100" w:beforeAutospacing="1" w:after="100" w:afterAutospacing="1" w:line="240" w:lineRule="auto"/>
      <w:jc w:val="center"/>
      <w:textAlignment w:val="top"/>
    </w:pPr>
    <w:rPr>
      <w:rFonts w:ascii="微軟正黑體" w:eastAsia="微軟正黑體" w:hAnsi="微軟正黑體" w:cs="新細明體"/>
      <w:b/>
      <w:bCs/>
      <w:sz w:val="32"/>
      <w:szCs w:val="32"/>
    </w:rPr>
  </w:style>
  <w:style w:type="paragraph" w:customStyle="1" w:styleId="xl491">
    <w:name w:val="xl491"/>
    <w:basedOn w:val="ab"/>
    <w:qFormat/>
    <w:rsid w:val="00B979DC"/>
    <w:pPr>
      <w:widowControl/>
      <w:adjustRightInd/>
      <w:spacing w:before="100" w:beforeAutospacing="1" w:after="100" w:afterAutospacing="1" w:line="240" w:lineRule="auto"/>
      <w:jc w:val="center"/>
      <w:textAlignment w:val="auto"/>
    </w:pPr>
    <w:rPr>
      <w:rFonts w:ascii="微軟正黑體" w:eastAsia="微軟正黑體" w:hAnsi="微軟正黑體" w:cs="新細明體"/>
      <w:sz w:val="22"/>
      <w:szCs w:val="22"/>
    </w:rPr>
  </w:style>
  <w:style w:type="paragraph" w:customStyle="1" w:styleId="xl492">
    <w:name w:val="xl492"/>
    <w:basedOn w:val="ab"/>
    <w:qFormat/>
    <w:rsid w:val="00B979DC"/>
    <w:pPr>
      <w:widowControl/>
      <w:pBdr>
        <w:top w:val="single" w:sz="4" w:space="0" w:color="auto"/>
        <w:left w:val="single" w:sz="4" w:space="0" w:color="auto"/>
        <w:bottom w:val="single" w:sz="8" w:space="0" w:color="auto"/>
        <w:right w:val="single" w:sz="8" w:space="0" w:color="auto"/>
      </w:pBdr>
      <w:shd w:val="clear" w:color="000000" w:fill="D9D9D9"/>
      <w:adjustRightInd/>
      <w:spacing w:before="100" w:beforeAutospacing="1" w:after="100" w:afterAutospacing="1" w:line="240" w:lineRule="auto"/>
      <w:textAlignment w:val="auto"/>
    </w:pPr>
    <w:rPr>
      <w:rFonts w:ascii="微軟正黑體" w:eastAsia="微軟正黑體" w:hAnsi="微軟正黑體" w:cs="新細明體"/>
      <w:b/>
      <w:bCs/>
      <w:sz w:val="28"/>
      <w:szCs w:val="28"/>
    </w:rPr>
  </w:style>
  <w:style w:type="paragraph" w:customStyle="1" w:styleId="xl493">
    <w:name w:val="xl493"/>
    <w:basedOn w:val="ab"/>
    <w:qFormat/>
    <w:rsid w:val="00B979DC"/>
    <w:pPr>
      <w:widowControl/>
      <w:shd w:val="clear" w:color="000000" w:fill="FFFFFF"/>
      <w:adjustRightInd/>
      <w:spacing w:before="100" w:beforeAutospacing="1" w:after="100" w:afterAutospacing="1" w:line="240" w:lineRule="auto"/>
      <w:jc w:val="center"/>
      <w:textAlignment w:val="auto"/>
    </w:pPr>
    <w:rPr>
      <w:rFonts w:ascii="微軟正黑體" w:eastAsia="微軟正黑體" w:hAnsi="微軟正黑體" w:cs="新細明體"/>
      <w:sz w:val="22"/>
      <w:szCs w:val="22"/>
    </w:rPr>
  </w:style>
  <w:style w:type="paragraph" w:customStyle="1" w:styleId="xl494">
    <w:name w:val="xl494"/>
    <w:basedOn w:val="ab"/>
    <w:qFormat/>
    <w:rsid w:val="00B979DC"/>
    <w:pPr>
      <w:widowControl/>
      <w:shd w:val="clear" w:color="000000" w:fill="FFFFFF"/>
      <w:adjustRightInd/>
      <w:spacing w:before="100" w:beforeAutospacing="1" w:after="100" w:afterAutospacing="1" w:line="240" w:lineRule="auto"/>
      <w:textAlignment w:val="auto"/>
    </w:pPr>
    <w:rPr>
      <w:rFonts w:ascii="微軟正黑體" w:eastAsia="微軟正黑體" w:hAnsi="微軟正黑體" w:cs="新細明體"/>
      <w:sz w:val="22"/>
      <w:szCs w:val="22"/>
    </w:rPr>
  </w:style>
  <w:style w:type="paragraph" w:customStyle="1" w:styleId="xl495">
    <w:name w:val="xl495"/>
    <w:basedOn w:val="ab"/>
    <w:qFormat/>
    <w:rsid w:val="00B979DC"/>
    <w:pPr>
      <w:widowControl/>
      <w:pBdr>
        <w:top w:val="single" w:sz="4" w:space="0" w:color="auto"/>
        <w:left w:val="single" w:sz="4" w:space="0" w:color="auto"/>
        <w:bottom w:val="single" w:sz="4" w:space="0" w:color="auto"/>
        <w:right w:val="single" w:sz="4" w:space="0" w:color="auto"/>
      </w:pBdr>
      <w:shd w:val="clear" w:color="000000" w:fill="FFFFFF"/>
      <w:adjustRightInd/>
      <w:spacing w:before="100" w:beforeAutospacing="1" w:after="100" w:afterAutospacing="1" w:line="240" w:lineRule="auto"/>
      <w:jc w:val="center"/>
      <w:textAlignment w:val="auto"/>
    </w:pPr>
    <w:rPr>
      <w:rFonts w:ascii="微軟正黑體" w:eastAsia="微軟正黑體" w:hAnsi="微軟正黑體" w:cs="新細明體"/>
      <w:sz w:val="26"/>
      <w:szCs w:val="26"/>
    </w:rPr>
  </w:style>
  <w:style w:type="paragraph" w:customStyle="1" w:styleId="xl496">
    <w:name w:val="xl496"/>
    <w:basedOn w:val="ab"/>
    <w:qFormat/>
    <w:rsid w:val="00B979DC"/>
    <w:pPr>
      <w:widowControl/>
      <w:pBdr>
        <w:top w:val="single" w:sz="4" w:space="0" w:color="auto"/>
        <w:left w:val="single" w:sz="4" w:space="0" w:color="auto"/>
        <w:bottom w:val="single" w:sz="4" w:space="0" w:color="auto"/>
        <w:right w:val="single" w:sz="4" w:space="0" w:color="auto"/>
      </w:pBdr>
      <w:shd w:val="clear" w:color="000000" w:fill="000000"/>
      <w:adjustRightInd/>
      <w:spacing w:before="100" w:beforeAutospacing="1" w:after="100" w:afterAutospacing="1" w:line="240" w:lineRule="auto"/>
      <w:jc w:val="center"/>
      <w:textAlignment w:val="top"/>
    </w:pPr>
    <w:rPr>
      <w:rFonts w:ascii="微軟正黑體" w:eastAsia="微軟正黑體" w:hAnsi="微軟正黑體" w:cs="新細明體"/>
      <w:color w:val="FFFFFF"/>
      <w:sz w:val="26"/>
      <w:szCs w:val="26"/>
    </w:rPr>
  </w:style>
  <w:style w:type="paragraph" w:customStyle="1" w:styleId="xl497">
    <w:name w:val="xl497"/>
    <w:basedOn w:val="ab"/>
    <w:qFormat/>
    <w:rsid w:val="00B979D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textAlignment w:val="auto"/>
    </w:pPr>
    <w:rPr>
      <w:rFonts w:ascii="微軟正黑體" w:eastAsia="微軟正黑體" w:hAnsi="微軟正黑體" w:cs="新細明體"/>
      <w:sz w:val="26"/>
      <w:szCs w:val="26"/>
    </w:rPr>
  </w:style>
  <w:style w:type="paragraph" w:customStyle="1" w:styleId="xl498">
    <w:name w:val="xl498"/>
    <w:basedOn w:val="ab"/>
    <w:qFormat/>
    <w:rsid w:val="00B979D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center"/>
      <w:textAlignment w:val="auto"/>
    </w:pPr>
    <w:rPr>
      <w:rFonts w:ascii="微軟正黑體" w:eastAsia="微軟正黑體" w:hAnsi="微軟正黑體" w:cs="新細明體"/>
      <w:sz w:val="26"/>
      <w:szCs w:val="26"/>
    </w:rPr>
  </w:style>
  <w:style w:type="paragraph" w:customStyle="1" w:styleId="xl499">
    <w:name w:val="xl499"/>
    <w:basedOn w:val="ab"/>
    <w:qFormat/>
    <w:rsid w:val="00B979D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textAlignment w:val="auto"/>
    </w:pPr>
    <w:rPr>
      <w:rFonts w:ascii="微軟正黑體" w:eastAsia="微軟正黑體" w:hAnsi="微軟正黑體" w:cs="新細明體"/>
      <w:sz w:val="26"/>
      <w:szCs w:val="26"/>
    </w:rPr>
  </w:style>
  <w:style w:type="paragraph" w:customStyle="1" w:styleId="xl500">
    <w:name w:val="xl500"/>
    <w:basedOn w:val="ab"/>
    <w:qFormat/>
    <w:rsid w:val="00B979DC"/>
    <w:pPr>
      <w:widowControl/>
      <w:pBdr>
        <w:top w:val="single" w:sz="4" w:space="0" w:color="auto"/>
        <w:left w:val="single" w:sz="4" w:space="0" w:color="auto"/>
        <w:bottom w:val="single" w:sz="4" w:space="0" w:color="auto"/>
        <w:right w:val="single" w:sz="4" w:space="0" w:color="auto"/>
      </w:pBdr>
      <w:shd w:val="clear" w:color="000000" w:fill="000000"/>
      <w:adjustRightInd/>
      <w:spacing w:before="100" w:beforeAutospacing="1" w:after="100" w:afterAutospacing="1" w:line="240" w:lineRule="auto"/>
      <w:jc w:val="center"/>
      <w:textAlignment w:val="auto"/>
    </w:pPr>
    <w:rPr>
      <w:rFonts w:ascii="微軟正黑體" w:eastAsia="微軟正黑體" w:hAnsi="微軟正黑體" w:cs="新細明體"/>
      <w:color w:val="FFFFFF"/>
      <w:sz w:val="26"/>
      <w:szCs w:val="26"/>
    </w:rPr>
  </w:style>
  <w:style w:type="paragraph" w:customStyle="1" w:styleId="xl501">
    <w:name w:val="xl501"/>
    <w:basedOn w:val="ab"/>
    <w:qFormat/>
    <w:rsid w:val="00B979D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textAlignment w:val="auto"/>
    </w:pPr>
    <w:rPr>
      <w:rFonts w:ascii="微軟正黑體" w:eastAsia="微軟正黑體" w:hAnsi="微軟正黑體" w:cs="新細明體"/>
      <w:sz w:val="26"/>
      <w:szCs w:val="26"/>
    </w:rPr>
  </w:style>
  <w:style w:type="paragraph" w:customStyle="1" w:styleId="xl502">
    <w:name w:val="xl502"/>
    <w:basedOn w:val="ab"/>
    <w:qFormat/>
    <w:rsid w:val="00B979DC"/>
    <w:pPr>
      <w:widowControl/>
      <w:pBdr>
        <w:top w:val="single" w:sz="4" w:space="0" w:color="auto"/>
        <w:left w:val="single" w:sz="8" w:space="0" w:color="auto"/>
        <w:bottom w:val="single" w:sz="8" w:space="0" w:color="auto"/>
        <w:right w:val="single" w:sz="4" w:space="0" w:color="auto"/>
      </w:pBdr>
      <w:shd w:val="clear" w:color="000000" w:fill="D9D9D9"/>
      <w:adjustRightInd/>
      <w:spacing w:before="100" w:beforeAutospacing="1" w:after="100" w:afterAutospacing="1" w:line="240" w:lineRule="auto"/>
      <w:jc w:val="center"/>
      <w:textAlignment w:val="top"/>
    </w:pPr>
    <w:rPr>
      <w:rFonts w:ascii="微軟正黑體" w:eastAsia="微軟正黑體" w:hAnsi="微軟正黑體" w:cs="新細明體"/>
      <w:b/>
      <w:bCs/>
      <w:sz w:val="32"/>
      <w:szCs w:val="32"/>
    </w:rPr>
  </w:style>
  <w:style w:type="paragraph" w:customStyle="1" w:styleId="xl503">
    <w:name w:val="xl503"/>
    <w:basedOn w:val="ab"/>
    <w:qFormat/>
    <w:rsid w:val="00B979DC"/>
    <w:pPr>
      <w:widowControl/>
      <w:pBdr>
        <w:top w:val="single" w:sz="8" w:space="0" w:color="auto"/>
        <w:left w:val="single" w:sz="4" w:space="0" w:color="auto"/>
        <w:bottom w:val="single" w:sz="4" w:space="0" w:color="auto"/>
        <w:right w:val="single" w:sz="4" w:space="0" w:color="auto"/>
      </w:pBdr>
      <w:shd w:val="clear" w:color="000000" w:fill="FFFFFF"/>
      <w:adjustRightInd/>
      <w:spacing w:before="100" w:beforeAutospacing="1" w:after="100" w:afterAutospacing="1" w:line="240" w:lineRule="auto"/>
      <w:jc w:val="center"/>
      <w:textAlignment w:val="top"/>
    </w:pPr>
    <w:rPr>
      <w:rFonts w:ascii="微軟正黑體" w:eastAsia="微軟正黑體" w:hAnsi="微軟正黑體" w:cs="新細明體"/>
      <w:b/>
      <w:bCs/>
      <w:sz w:val="26"/>
      <w:szCs w:val="26"/>
    </w:rPr>
  </w:style>
  <w:style w:type="paragraph" w:customStyle="1" w:styleId="xl504">
    <w:name w:val="xl504"/>
    <w:basedOn w:val="ab"/>
    <w:qFormat/>
    <w:rsid w:val="00B979DC"/>
    <w:pPr>
      <w:widowControl/>
      <w:pBdr>
        <w:top w:val="single" w:sz="4" w:space="0" w:color="auto"/>
        <w:left w:val="single" w:sz="4" w:space="0" w:color="auto"/>
        <w:bottom w:val="single" w:sz="4" w:space="0" w:color="auto"/>
        <w:right w:val="single" w:sz="4" w:space="0" w:color="auto"/>
      </w:pBdr>
      <w:shd w:val="clear" w:color="000000" w:fill="FFFFFF"/>
      <w:adjustRightInd/>
      <w:spacing w:before="100" w:beforeAutospacing="1" w:after="100" w:afterAutospacing="1" w:line="240" w:lineRule="auto"/>
      <w:jc w:val="center"/>
      <w:textAlignment w:val="top"/>
    </w:pPr>
    <w:rPr>
      <w:rFonts w:ascii="微軟正黑體" w:eastAsia="微軟正黑體" w:hAnsi="微軟正黑體" w:cs="新細明體"/>
      <w:b/>
      <w:bCs/>
      <w:sz w:val="26"/>
      <w:szCs w:val="26"/>
    </w:rPr>
  </w:style>
  <w:style w:type="paragraph" w:customStyle="1" w:styleId="xl505">
    <w:name w:val="xl505"/>
    <w:basedOn w:val="ab"/>
    <w:qFormat/>
    <w:rsid w:val="00B979DC"/>
    <w:pPr>
      <w:widowControl/>
      <w:pBdr>
        <w:top w:val="single" w:sz="8" w:space="0" w:color="auto"/>
        <w:left w:val="single" w:sz="4" w:space="0" w:color="auto"/>
        <w:bottom w:val="single" w:sz="4" w:space="0" w:color="auto"/>
        <w:right w:val="single" w:sz="4" w:space="0" w:color="auto"/>
      </w:pBdr>
      <w:adjustRightInd/>
      <w:spacing w:before="100" w:beforeAutospacing="1" w:after="100" w:afterAutospacing="1" w:line="240" w:lineRule="auto"/>
      <w:jc w:val="center"/>
      <w:textAlignment w:val="top"/>
    </w:pPr>
    <w:rPr>
      <w:rFonts w:ascii="微軟正黑體" w:eastAsia="微軟正黑體" w:hAnsi="微軟正黑體" w:cs="新細明體"/>
      <w:b/>
      <w:bCs/>
      <w:color w:val="FF0000"/>
      <w:sz w:val="26"/>
      <w:szCs w:val="26"/>
    </w:rPr>
  </w:style>
  <w:style w:type="paragraph" w:customStyle="1" w:styleId="xl506">
    <w:name w:val="xl506"/>
    <w:basedOn w:val="ab"/>
    <w:qFormat/>
    <w:rsid w:val="00B979D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center"/>
      <w:textAlignment w:val="top"/>
    </w:pPr>
    <w:rPr>
      <w:rFonts w:ascii="微軟正黑體" w:eastAsia="微軟正黑體" w:hAnsi="微軟正黑體" w:cs="新細明體"/>
      <w:b/>
      <w:bCs/>
      <w:color w:val="FF0000"/>
      <w:sz w:val="26"/>
      <w:szCs w:val="26"/>
    </w:rPr>
  </w:style>
  <w:style w:type="paragraph" w:customStyle="1" w:styleId="xl507">
    <w:name w:val="xl507"/>
    <w:basedOn w:val="ab"/>
    <w:qFormat/>
    <w:rsid w:val="00B979DC"/>
    <w:pPr>
      <w:widowControl/>
      <w:pBdr>
        <w:top w:val="single" w:sz="8" w:space="0" w:color="auto"/>
        <w:left w:val="single" w:sz="4" w:space="0" w:color="auto"/>
        <w:bottom w:val="single" w:sz="4" w:space="0" w:color="auto"/>
        <w:right w:val="single" w:sz="4" w:space="0" w:color="auto"/>
      </w:pBdr>
      <w:shd w:val="clear" w:color="000000" w:fill="FFFF00"/>
      <w:adjustRightInd/>
      <w:spacing w:before="100" w:beforeAutospacing="1" w:after="100" w:afterAutospacing="1" w:line="240" w:lineRule="auto"/>
      <w:jc w:val="center"/>
      <w:textAlignment w:val="top"/>
    </w:pPr>
    <w:rPr>
      <w:rFonts w:ascii="微軟正黑體" w:eastAsia="微軟正黑體" w:hAnsi="微軟正黑體" w:cs="新細明體"/>
      <w:b/>
      <w:bCs/>
      <w:sz w:val="26"/>
      <w:szCs w:val="26"/>
    </w:rPr>
  </w:style>
  <w:style w:type="paragraph" w:customStyle="1" w:styleId="xl508">
    <w:name w:val="xl508"/>
    <w:basedOn w:val="ab"/>
    <w:qFormat/>
    <w:rsid w:val="00B979DC"/>
    <w:pPr>
      <w:widowControl/>
      <w:pBdr>
        <w:top w:val="single" w:sz="4" w:space="0" w:color="auto"/>
        <w:left w:val="single" w:sz="4" w:space="0" w:color="auto"/>
        <w:bottom w:val="single" w:sz="4" w:space="0" w:color="auto"/>
        <w:right w:val="single" w:sz="4" w:space="0" w:color="auto"/>
      </w:pBdr>
      <w:shd w:val="clear" w:color="000000" w:fill="FFFF00"/>
      <w:adjustRightInd/>
      <w:spacing w:before="100" w:beforeAutospacing="1" w:after="100" w:afterAutospacing="1" w:line="240" w:lineRule="auto"/>
      <w:jc w:val="center"/>
      <w:textAlignment w:val="top"/>
    </w:pPr>
    <w:rPr>
      <w:rFonts w:ascii="微軟正黑體" w:eastAsia="微軟正黑體" w:hAnsi="微軟正黑體" w:cs="新細明體"/>
      <w:b/>
      <w:bCs/>
      <w:sz w:val="26"/>
      <w:szCs w:val="26"/>
    </w:rPr>
  </w:style>
  <w:style w:type="paragraph" w:customStyle="1" w:styleId="xl509">
    <w:name w:val="xl509"/>
    <w:basedOn w:val="ab"/>
    <w:qFormat/>
    <w:rsid w:val="00B979DC"/>
    <w:pPr>
      <w:widowControl/>
      <w:pBdr>
        <w:top w:val="single" w:sz="8" w:space="0" w:color="auto"/>
        <w:left w:val="single" w:sz="4" w:space="0" w:color="auto"/>
        <w:bottom w:val="single" w:sz="4" w:space="0" w:color="auto"/>
        <w:right w:val="single" w:sz="4" w:space="0" w:color="auto"/>
      </w:pBdr>
      <w:shd w:val="clear" w:color="000000" w:fill="000000"/>
      <w:adjustRightInd/>
      <w:spacing w:before="100" w:beforeAutospacing="1" w:after="100" w:afterAutospacing="1" w:line="240" w:lineRule="auto"/>
      <w:jc w:val="center"/>
      <w:textAlignment w:val="top"/>
    </w:pPr>
    <w:rPr>
      <w:rFonts w:ascii="微軟正黑體" w:eastAsia="微軟正黑體" w:hAnsi="微軟正黑體" w:cs="新細明體"/>
      <w:b/>
      <w:bCs/>
      <w:color w:val="FFFFFF"/>
      <w:sz w:val="26"/>
      <w:szCs w:val="26"/>
    </w:rPr>
  </w:style>
  <w:style w:type="paragraph" w:customStyle="1" w:styleId="xl510">
    <w:name w:val="xl510"/>
    <w:basedOn w:val="ab"/>
    <w:qFormat/>
    <w:rsid w:val="00B979DC"/>
    <w:pPr>
      <w:widowControl/>
      <w:pBdr>
        <w:top w:val="single" w:sz="4" w:space="0" w:color="auto"/>
        <w:left w:val="single" w:sz="4" w:space="0" w:color="auto"/>
        <w:bottom w:val="single" w:sz="4" w:space="0" w:color="auto"/>
        <w:right w:val="single" w:sz="4" w:space="0" w:color="auto"/>
      </w:pBdr>
      <w:shd w:val="clear" w:color="000000" w:fill="000000"/>
      <w:adjustRightInd/>
      <w:spacing w:before="100" w:beforeAutospacing="1" w:after="100" w:afterAutospacing="1" w:line="240" w:lineRule="auto"/>
      <w:jc w:val="center"/>
      <w:textAlignment w:val="top"/>
    </w:pPr>
    <w:rPr>
      <w:rFonts w:ascii="微軟正黑體" w:eastAsia="微軟正黑體" w:hAnsi="微軟正黑體" w:cs="新細明體"/>
      <w:b/>
      <w:bCs/>
      <w:color w:val="FFFFFF"/>
      <w:sz w:val="26"/>
      <w:szCs w:val="26"/>
    </w:rPr>
  </w:style>
  <w:style w:type="paragraph" w:customStyle="1" w:styleId="xl511">
    <w:name w:val="xl511"/>
    <w:basedOn w:val="ab"/>
    <w:qFormat/>
    <w:rsid w:val="00B979DC"/>
    <w:pPr>
      <w:widowControl/>
      <w:pBdr>
        <w:top w:val="single" w:sz="8" w:space="0" w:color="auto"/>
        <w:left w:val="single" w:sz="4" w:space="0" w:color="auto"/>
        <w:bottom w:val="single" w:sz="4" w:space="0" w:color="auto"/>
        <w:right w:val="single" w:sz="4" w:space="0" w:color="auto"/>
      </w:pBdr>
      <w:adjustRightInd/>
      <w:spacing w:before="100" w:beforeAutospacing="1" w:after="100" w:afterAutospacing="1" w:line="240" w:lineRule="auto"/>
      <w:jc w:val="center"/>
      <w:textAlignment w:val="top"/>
    </w:pPr>
    <w:rPr>
      <w:rFonts w:ascii="微軟正黑體" w:eastAsia="微軟正黑體" w:hAnsi="微軟正黑體" w:cs="新細明體"/>
      <w:b/>
      <w:bCs/>
      <w:sz w:val="26"/>
      <w:szCs w:val="26"/>
    </w:rPr>
  </w:style>
  <w:style w:type="paragraph" w:customStyle="1" w:styleId="xl512">
    <w:name w:val="xl512"/>
    <w:basedOn w:val="ab"/>
    <w:qFormat/>
    <w:rsid w:val="00B979D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center"/>
      <w:textAlignment w:val="top"/>
    </w:pPr>
    <w:rPr>
      <w:rFonts w:ascii="微軟正黑體" w:eastAsia="微軟正黑體" w:hAnsi="微軟正黑體" w:cs="新細明體"/>
      <w:b/>
      <w:bCs/>
      <w:sz w:val="26"/>
      <w:szCs w:val="26"/>
    </w:rPr>
  </w:style>
  <w:style w:type="paragraph" w:customStyle="1" w:styleId="xl513">
    <w:name w:val="xl513"/>
    <w:basedOn w:val="ab"/>
    <w:qFormat/>
    <w:rsid w:val="00B979DC"/>
    <w:pPr>
      <w:widowControl/>
      <w:pBdr>
        <w:top w:val="single" w:sz="8" w:space="0" w:color="auto"/>
        <w:left w:val="single" w:sz="4" w:space="0" w:color="auto"/>
        <w:bottom w:val="single" w:sz="4" w:space="0" w:color="auto"/>
        <w:right w:val="single" w:sz="4" w:space="0" w:color="auto"/>
      </w:pBdr>
      <w:shd w:val="clear" w:color="000000" w:fill="000000"/>
      <w:adjustRightInd/>
      <w:spacing w:before="100" w:beforeAutospacing="1" w:after="100" w:afterAutospacing="1" w:line="240" w:lineRule="auto"/>
      <w:jc w:val="center"/>
      <w:textAlignment w:val="top"/>
    </w:pPr>
    <w:rPr>
      <w:rFonts w:ascii="微軟正黑體" w:eastAsia="微軟正黑體" w:hAnsi="微軟正黑體" w:cs="新細明體"/>
      <w:b/>
      <w:bCs/>
      <w:color w:val="FFFFFF"/>
      <w:sz w:val="26"/>
      <w:szCs w:val="26"/>
    </w:rPr>
  </w:style>
  <w:style w:type="paragraph" w:customStyle="1" w:styleId="xl514">
    <w:name w:val="xl514"/>
    <w:basedOn w:val="ab"/>
    <w:qFormat/>
    <w:rsid w:val="00B979DC"/>
    <w:pPr>
      <w:widowControl/>
      <w:pBdr>
        <w:top w:val="single" w:sz="4" w:space="0" w:color="auto"/>
        <w:left w:val="single" w:sz="4" w:space="0" w:color="auto"/>
        <w:bottom w:val="single" w:sz="4" w:space="0" w:color="auto"/>
        <w:right w:val="single" w:sz="4" w:space="0" w:color="auto"/>
      </w:pBdr>
      <w:shd w:val="clear" w:color="000000" w:fill="000000"/>
      <w:adjustRightInd/>
      <w:spacing w:before="100" w:beforeAutospacing="1" w:after="100" w:afterAutospacing="1" w:line="240" w:lineRule="auto"/>
      <w:jc w:val="center"/>
      <w:textAlignment w:val="top"/>
    </w:pPr>
    <w:rPr>
      <w:rFonts w:ascii="微軟正黑體" w:eastAsia="微軟正黑體" w:hAnsi="微軟正黑體" w:cs="新細明體"/>
      <w:b/>
      <w:bCs/>
      <w:color w:val="FFFFFF"/>
      <w:sz w:val="26"/>
      <w:szCs w:val="26"/>
    </w:rPr>
  </w:style>
  <w:style w:type="paragraph" w:customStyle="1" w:styleId="xl515">
    <w:name w:val="xl515"/>
    <w:basedOn w:val="ab"/>
    <w:qFormat/>
    <w:rsid w:val="00B979DC"/>
    <w:pPr>
      <w:widowControl/>
      <w:pBdr>
        <w:top w:val="single" w:sz="8" w:space="0" w:color="auto"/>
        <w:left w:val="single" w:sz="8" w:space="0" w:color="auto"/>
        <w:bottom w:val="single" w:sz="4" w:space="0" w:color="auto"/>
        <w:right w:val="single" w:sz="4" w:space="0" w:color="auto"/>
      </w:pBdr>
      <w:adjustRightInd/>
      <w:spacing w:before="100" w:beforeAutospacing="1" w:after="100" w:afterAutospacing="1" w:line="240" w:lineRule="auto"/>
      <w:jc w:val="center"/>
      <w:textAlignment w:val="top"/>
    </w:pPr>
    <w:rPr>
      <w:rFonts w:ascii="微軟正黑體" w:eastAsia="微軟正黑體" w:hAnsi="微軟正黑體" w:cs="新細明體"/>
      <w:b/>
      <w:bCs/>
      <w:sz w:val="26"/>
      <w:szCs w:val="26"/>
    </w:rPr>
  </w:style>
  <w:style w:type="paragraph" w:customStyle="1" w:styleId="xl516">
    <w:name w:val="xl516"/>
    <w:basedOn w:val="ab"/>
    <w:qFormat/>
    <w:rsid w:val="00B979DC"/>
    <w:pPr>
      <w:widowControl/>
      <w:pBdr>
        <w:top w:val="single" w:sz="4" w:space="0" w:color="auto"/>
        <w:left w:val="single" w:sz="8" w:space="0" w:color="auto"/>
        <w:bottom w:val="single" w:sz="4" w:space="0" w:color="auto"/>
        <w:right w:val="single" w:sz="4" w:space="0" w:color="auto"/>
      </w:pBdr>
      <w:adjustRightInd/>
      <w:spacing w:before="100" w:beforeAutospacing="1" w:after="100" w:afterAutospacing="1" w:line="240" w:lineRule="auto"/>
      <w:jc w:val="center"/>
      <w:textAlignment w:val="top"/>
    </w:pPr>
    <w:rPr>
      <w:rFonts w:ascii="微軟正黑體" w:eastAsia="微軟正黑體" w:hAnsi="微軟正黑體" w:cs="新細明體"/>
      <w:b/>
      <w:bCs/>
      <w:sz w:val="26"/>
      <w:szCs w:val="26"/>
    </w:rPr>
  </w:style>
  <w:style w:type="paragraph" w:customStyle="1" w:styleId="xl517">
    <w:name w:val="xl517"/>
    <w:basedOn w:val="ab"/>
    <w:qFormat/>
    <w:rsid w:val="00B979DC"/>
    <w:pPr>
      <w:widowControl/>
      <w:pBdr>
        <w:top w:val="single" w:sz="8" w:space="0" w:color="auto"/>
        <w:left w:val="single" w:sz="4" w:space="0" w:color="auto"/>
        <w:bottom w:val="single" w:sz="4" w:space="0" w:color="auto"/>
        <w:right w:val="single" w:sz="4" w:space="0" w:color="auto"/>
      </w:pBdr>
      <w:adjustRightInd/>
      <w:spacing w:before="100" w:beforeAutospacing="1" w:after="100" w:afterAutospacing="1" w:line="240" w:lineRule="auto"/>
      <w:jc w:val="center"/>
      <w:textAlignment w:val="top"/>
    </w:pPr>
    <w:rPr>
      <w:rFonts w:ascii="微軟正黑體" w:eastAsia="微軟正黑體" w:hAnsi="微軟正黑體" w:cs="新細明體"/>
      <w:b/>
      <w:bCs/>
      <w:sz w:val="26"/>
      <w:szCs w:val="26"/>
    </w:rPr>
  </w:style>
  <w:style w:type="paragraph" w:customStyle="1" w:styleId="xl518">
    <w:name w:val="xl518"/>
    <w:basedOn w:val="ab"/>
    <w:qFormat/>
    <w:rsid w:val="00B979D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center"/>
      <w:textAlignment w:val="top"/>
    </w:pPr>
    <w:rPr>
      <w:rFonts w:ascii="微軟正黑體" w:eastAsia="微軟正黑體" w:hAnsi="微軟正黑體" w:cs="新細明體"/>
      <w:b/>
      <w:bCs/>
      <w:sz w:val="26"/>
      <w:szCs w:val="26"/>
    </w:rPr>
  </w:style>
  <w:style w:type="paragraph" w:customStyle="1" w:styleId="xl519">
    <w:name w:val="xl519"/>
    <w:basedOn w:val="ab"/>
    <w:qFormat/>
    <w:rsid w:val="00B979DC"/>
    <w:pPr>
      <w:widowControl/>
      <w:pBdr>
        <w:top w:val="single" w:sz="8" w:space="0" w:color="auto"/>
        <w:left w:val="single" w:sz="4" w:space="0" w:color="auto"/>
        <w:bottom w:val="single" w:sz="4" w:space="0" w:color="auto"/>
        <w:right w:val="single" w:sz="8" w:space="0" w:color="auto"/>
      </w:pBdr>
      <w:shd w:val="clear" w:color="000000" w:fill="D9D9D9"/>
      <w:adjustRightInd/>
      <w:spacing w:before="100" w:beforeAutospacing="1" w:after="100" w:afterAutospacing="1" w:line="240" w:lineRule="auto"/>
      <w:jc w:val="center"/>
      <w:textAlignment w:val="top"/>
    </w:pPr>
    <w:rPr>
      <w:rFonts w:ascii="微軟正黑體" w:eastAsia="微軟正黑體" w:hAnsi="微軟正黑體" w:cs="新細明體"/>
      <w:b/>
      <w:bCs/>
      <w:sz w:val="26"/>
      <w:szCs w:val="26"/>
    </w:rPr>
  </w:style>
  <w:style w:type="paragraph" w:customStyle="1" w:styleId="xl520">
    <w:name w:val="xl520"/>
    <w:basedOn w:val="ab"/>
    <w:qFormat/>
    <w:rsid w:val="00B979DC"/>
    <w:pPr>
      <w:widowControl/>
      <w:pBdr>
        <w:top w:val="single" w:sz="4" w:space="0" w:color="auto"/>
        <w:left w:val="single" w:sz="4" w:space="0" w:color="auto"/>
        <w:bottom w:val="single" w:sz="4" w:space="0" w:color="auto"/>
        <w:right w:val="single" w:sz="8" w:space="0" w:color="auto"/>
      </w:pBdr>
      <w:shd w:val="clear" w:color="000000" w:fill="D9D9D9"/>
      <w:adjustRightInd/>
      <w:spacing w:before="100" w:beforeAutospacing="1" w:after="100" w:afterAutospacing="1" w:line="240" w:lineRule="auto"/>
      <w:jc w:val="center"/>
      <w:textAlignment w:val="top"/>
    </w:pPr>
    <w:rPr>
      <w:rFonts w:ascii="微軟正黑體" w:eastAsia="微軟正黑體" w:hAnsi="微軟正黑體" w:cs="新細明體"/>
      <w:b/>
      <w:bCs/>
      <w:sz w:val="26"/>
      <w:szCs w:val="26"/>
    </w:rPr>
  </w:style>
  <w:style w:type="paragraph" w:customStyle="1" w:styleId="xl521">
    <w:name w:val="xl521"/>
    <w:basedOn w:val="ab"/>
    <w:qFormat/>
    <w:rsid w:val="00B979DC"/>
    <w:pPr>
      <w:widowControl/>
      <w:pBdr>
        <w:top w:val="single" w:sz="8" w:space="0" w:color="auto"/>
        <w:left w:val="single" w:sz="4" w:space="0" w:color="auto"/>
        <w:bottom w:val="single" w:sz="4" w:space="0" w:color="auto"/>
        <w:right w:val="single" w:sz="4" w:space="0" w:color="auto"/>
      </w:pBdr>
      <w:adjustRightInd/>
      <w:spacing w:before="100" w:beforeAutospacing="1" w:after="100" w:afterAutospacing="1" w:line="240" w:lineRule="auto"/>
      <w:jc w:val="center"/>
      <w:textAlignment w:val="top"/>
    </w:pPr>
    <w:rPr>
      <w:rFonts w:ascii="微軟正黑體" w:eastAsia="微軟正黑體" w:hAnsi="微軟正黑體" w:cs="新細明體"/>
      <w:b/>
      <w:bCs/>
      <w:sz w:val="26"/>
      <w:szCs w:val="26"/>
    </w:rPr>
  </w:style>
  <w:style w:type="paragraph" w:customStyle="1" w:styleId="xl522">
    <w:name w:val="xl522"/>
    <w:basedOn w:val="ab"/>
    <w:qFormat/>
    <w:rsid w:val="00B979D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center"/>
      <w:textAlignment w:val="top"/>
    </w:pPr>
    <w:rPr>
      <w:rFonts w:ascii="微軟正黑體" w:eastAsia="微軟正黑體" w:hAnsi="微軟正黑體" w:cs="新細明體"/>
      <w:b/>
      <w:bCs/>
      <w:sz w:val="26"/>
      <w:szCs w:val="26"/>
    </w:rPr>
  </w:style>
  <w:style w:type="paragraph" w:customStyle="1" w:styleId="xl523">
    <w:name w:val="xl523"/>
    <w:basedOn w:val="ab"/>
    <w:qFormat/>
    <w:rsid w:val="00B979DC"/>
    <w:pPr>
      <w:widowControl/>
      <w:pBdr>
        <w:top w:val="single" w:sz="8" w:space="0" w:color="auto"/>
        <w:left w:val="single" w:sz="4" w:space="0" w:color="auto"/>
        <w:bottom w:val="single" w:sz="4" w:space="0" w:color="auto"/>
        <w:right w:val="single" w:sz="4" w:space="0" w:color="auto"/>
      </w:pBdr>
      <w:adjustRightInd/>
      <w:spacing w:before="100" w:beforeAutospacing="1" w:after="100" w:afterAutospacing="1" w:line="240" w:lineRule="auto"/>
      <w:jc w:val="center"/>
      <w:textAlignment w:val="top"/>
    </w:pPr>
    <w:rPr>
      <w:rFonts w:ascii="微軟正黑體" w:eastAsia="微軟正黑體" w:hAnsi="微軟正黑體" w:cs="新細明體"/>
      <w:b/>
      <w:bCs/>
      <w:sz w:val="26"/>
      <w:szCs w:val="26"/>
    </w:rPr>
  </w:style>
  <w:style w:type="paragraph" w:customStyle="1" w:styleId="xl524">
    <w:name w:val="xl524"/>
    <w:basedOn w:val="ab"/>
    <w:qFormat/>
    <w:rsid w:val="00B979D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center"/>
      <w:textAlignment w:val="top"/>
    </w:pPr>
    <w:rPr>
      <w:rFonts w:ascii="微軟正黑體" w:eastAsia="微軟正黑體" w:hAnsi="微軟正黑體" w:cs="新細明體"/>
      <w:b/>
      <w:bCs/>
      <w:sz w:val="26"/>
      <w:szCs w:val="26"/>
    </w:rPr>
  </w:style>
  <w:style w:type="paragraph" w:customStyle="1" w:styleId="xl525">
    <w:name w:val="xl525"/>
    <w:basedOn w:val="ab"/>
    <w:qFormat/>
    <w:rsid w:val="00B979DC"/>
    <w:pPr>
      <w:widowControl/>
      <w:pBdr>
        <w:top w:val="single" w:sz="8" w:space="0" w:color="auto"/>
        <w:left w:val="single" w:sz="4" w:space="0" w:color="auto"/>
        <w:bottom w:val="single" w:sz="4" w:space="0" w:color="auto"/>
        <w:right w:val="single" w:sz="4" w:space="0" w:color="auto"/>
      </w:pBdr>
      <w:adjustRightInd/>
      <w:spacing w:before="100" w:beforeAutospacing="1" w:after="100" w:afterAutospacing="1" w:line="240" w:lineRule="auto"/>
      <w:jc w:val="center"/>
      <w:textAlignment w:val="top"/>
    </w:pPr>
    <w:rPr>
      <w:rFonts w:ascii="微軟正黑體" w:eastAsia="微軟正黑體" w:hAnsi="微軟正黑體" w:cs="新細明體"/>
      <w:b/>
      <w:bCs/>
      <w:sz w:val="28"/>
      <w:szCs w:val="28"/>
    </w:rPr>
  </w:style>
  <w:style w:type="paragraph" w:customStyle="1" w:styleId="xl526">
    <w:name w:val="xl526"/>
    <w:basedOn w:val="ab"/>
    <w:qFormat/>
    <w:rsid w:val="00B979D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center"/>
      <w:textAlignment w:val="top"/>
    </w:pPr>
    <w:rPr>
      <w:rFonts w:ascii="微軟正黑體" w:eastAsia="微軟正黑體" w:hAnsi="微軟正黑體" w:cs="新細明體"/>
      <w:b/>
      <w:bCs/>
      <w:sz w:val="28"/>
      <w:szCs w:val="28"/>
    </w:rPr>
  </w:style>
  <w:style w:type="paragraph" w:customStyle="1" w:styleId="affffffff9">
    <w:name w:val="藍底線"/>
    <w:basedOn w:val="7"/>
    <w:link w:val="affffffffa"/>
    <w:qFormat/>
    <w:rsid w:val="00B979DC"/>
    <w:pPr>
      <w:autoSpaceDE w:val="0"/>
      <w:autoSpaceDN w:val="0"/>
      <w:spacing w:line="240" w:lineRule="atLeast"/>
      <w:ind w:leftChars="0" w:left="0"/>
      <w:jc w:val="right"/>
    </w:pPr>
    <w:rPr>
      <w:rFonts w:ascii="Times New Roman" w:eastAsia="Times New Roman" w:hAnsi="Times New Roman"/>
      <w:b w:val="0"/>
      <w:bCs w:val="0"/>
      <w:color w:val="3366FF"/>
      <w:sz w:val="28"/>
      <w:szCs w:val="24"/>
      <w:u w:val="single"/>
    </w:rPr>
  </w:style>
  <w:style w:type="character" w:customStyle="1" w:styleId="affffffffa">
    <w:name w:val="藍底線 字元"/>
    <w:link w:val="affffffff9"/>
    <w:rsid w:val="00B979DC"/>
    <w:rPr>
      <w:rFonts w:ascii="Times New Roman" w:eastAsia="Times New Roman" w:hAnsi="Times New Roman"/>
      <w:color w:val="3366FF"/>
      <w:sz w:val="28"/>
      <w:szCs w:val="24"/>
      <w:u w:val="single"/>
    </w:rPr>
  </w:style>
  <w:style w:type="paragraph" w:customStyle="1" w:styleId="xl471">
    <w:name w:val="xl471"/>
    <w:basedOn w:val="ab"/>
    <w:qFormat/>
    <w:rsid w:val="00B979DC"/>
    <w:pPr>
      <w:widowControl/>
      <w:adjustRightInd/>
      <w:spacing w:before="100" w:beforeAutospacing="1" w:after="100" w:afterAutospacing="1" w:line="240" w:lineRule="auto"/>
      <w:jc w:val="center"/>
      <w:textAlignment w:val="top"/>
    </w:pPr>
    <w:rPr>
      <w:rFonts w:ascii="微軟正黑體" w:eastAsia="微軟正黑體" w:hAnsi="微軟正黑體" w:cs="新細明體"/>
      <w:sz w:val="22"/>
      <w:szCs w:val="22"/>
    </w:rPr>
  </w:style>
  <w:style w:type="paragraph" w:customStyle="1" w:styleId="xl472">
    <w:name w:val="xl472"/>
    <w:basedOn w:val="ab"/>
    <w:qFormat/>
    <w:rsid w:val="00B979DC"/>
    <w:pPr>
      <w:widowControl/>
      <w:adjustRightInd/>
      <w:spacing w:before="100" w:beforeAutospacing="1" w:after="100" w:afterAutospacing="1" w:line="240" w:lineRule="auto"/>
      <w:jc w:val="center"/>
      <w:textAlignment w:val="auto"/>
    </w:pPr>
    <w:rPr>
      <w:rFonts w:ascii="微軟正黑體" w:eastAsia="微軟正黑體" w:hAnsi="微軟正黑體" w:cs="新細明體"/>
      <w:sz w:val="22"/>
      <w:szCs w:val="22"/>
    </w:rPr>
  </w:style>
  <w:style w:type="paragraph" w:customStyle="1" w:styleId="xl527">
    <w:name w:val="xl527"/>
    <w:basedOn w:val="ab"/>
    <w:qFormat/>
    <w:rsid w:val="00B979DC"/>
    <w:pPr>
      <w:widowControl/>
      <w:pBdr>
        <w:top w:val="single" w:sz="8" w:space="0" w:color="auto"/>
        <w:left w:val="single" w:sz="4" w:space="0" w:color="auto"/>
        <w:right w:val="single" w:sz="4" w:space="0" w:color="auto"/>
      </w:pBdr>
      <w:shd w:val="clear" w:color="000000" w:fill="FFFF00"/>
      <w:adjustRightInd/>
      <w:spacing w:before="100" w:beforeAutospacing="1" w:after="100" w:afterAutospacing="1" w:line="240" w:lineRule="auto"/>
      <w:jc w:val="center"/>
      <w:textAlignment w:val="top"/>
    </w:pPr>
    <w:rPr>
      <w:rFonts w:ascii="微軟正黑體" w:eastAsia="微軟正黑體" w:hAnsi="微軟正黑體" w:cs="新細明體"/>
      <w:b/>
      <w:bCs/>
      <w:sz w:val="26"/>
      <w:szCs w:val="26"/>
    </w:rPr>
  </w:style>
  <w:style w:type="paragraph" w:customStyle="1" w:styleId="xl528">
    <w:name w:val="xl528"/>
    <w:basedOn w:val="ab"/>
    <w:qFormat/>
    <w:rsid w:val="00B979DC"/>
    <w:pPr>
      <w:widowControl/>
      <w:pBdr>
        <w:left w:val="single" w:sz="4" w:space="0" w:color="auto"/>
        <w:bottom w:val="single" w:sz="4" w:space="0" w:color="auto"/>
        <w:right w:val="single" w:sz="4" w:space="0" w:color="auto"/>
      </w:pBdr>
      <w:shd w:val="clear" w:color="000000" w:fill="FFFF00"/>
      <w:adjustRightInd/>
      <w:spacing w:before="100" w:beforeAutospacing="1" w:after="100" w:afterAutospacing="1" w:line="240" w:lineRule="auto"/>
      <w:jc w:val="center"/>
      <w:textAlignment w:val="top"/>
    </w:pPr>
    <w:rPr>
      <w:rFonts w:ascii="微軟正黑體" w:eastAsia="微軟正黑體" w:hAnsi="微軟正黑體" w:cs="新細明體"/>
      <w:b/>
      <w:bCs/>
      <w:sz w:val="26"/>
      <w:szCs w:val="26"/>
    </w:rPr>
  </w:style>
  <w:style w:type="paragraph" w:customStyle="1" w:styleId="xl529">
    <w:name w:val="xl529"/>
    <w:basedOn w:val="ab"/>
    <w:qFormat/>
    <w:rsid w:val="00B979DC"/>
    <w:pPr>
      <w:widowControl/>
      <w:pBdr>
        <w:top w:val="single" w:sz="8" w:space="0" w:color="auto"/>
        <w:left w:val="single" w:sz="4" w:space="0" w:color="auto"/>
        <w:right w:val="single" w:sz="4" w:space="0" w:color="auto"/>
      </w:pBdr>
      <w:adjustRightInd/>
      <w:spacing w:before="100" w:beforeAutospacing="1" w:after="100" w:afterAutospacing="1" w:line="240" w:lineRule="auto"/>
      <w:jc w:val="center"/>
      <w:textAlignment w:val="top"/>
    </w:pPr>
    <w:rPr>
      <w:rFonts w:ascii="微軟正黑體" w:eastAsia="微軟正黑體" w:hAnsi="微軟正黑體" w:cs="新細明體"/>
      <w:b/>
      <w:bCs/>
      <w:sz w:val="28"/>
      <w:szCs w:val="28"/>
    </w:rPr>
  </w:style>
  <w:style w:type="paragraph" w:customStyle="1" w:styleId="xl530">
    <w:name w:val="xl530"/>
    <w:basedOn w:val="ab"/>
    <w:qFormat/>
    <w:rsid w:val="00B979DC"/>
    <w:pPr>
      <w:widowControl/>
      <w:pBdr>
        <w:left w:val="single" w:sz="4" w:space="0" w:color="auto"/>
        <w:bottom w:val="single" w:sz="4" w:space="0" w:color="auto"/>
        <w:right w:val="single" w:sz="4" w:space="0" w:color="auto"/>
      </w:pBdr>
      <w:adjustRightInd/>
      <w:spacing w:before="100" w:beforeAutospacing="1" w:after="100" w:afterAutospacing="1" w:line="240" w:lineRule="auto"/>
      <w:jc w:val="center"/>
      <w:textAlignment w:val="top"/>
    </w:pPr>
    <w:rPr>
      <w:rFonts w:ascii="微軟正黑體" w:eastAsia="微軟正黑體" w:hAnsi="微軟正黑體" w:cs="新細明體"/>
      <w:b/>
      <w:bCs/>
      <w:sz w:val="28"/>
      <w:szCs w:val="28"/>
    </w:rPr>
  </w:style>
  <w:style w:type="paragraph" w:customStyle="1" w:styleId="xl531">
    <w:name w:val="xl531"/>
    <w:basedOn w:val="ab"/>
    <w:qFormat/>
    <w:rsid w:val="00B979DC"/>
    <w:pPr>
      <w:widowControl/>
      <w:pBdr>
        <w:top w:val="single" w:sz="8" w:space="0" w:color="auto"/>
        <w:left w:val="single" w:sz="4" w:space="0" w:color="auto"/>
        <w:bottom w:val="single" w:sz="4" w:space="0" w:color="auto"/>
        <w:right w:val="single" w:sz="8" w:space="0" w:color="auto"/>
      </w:pBdr>
      <w:shd w:val="clear" w:color="000000" w:fill="D9D9D9"/>
      <w:adjustRightInd/>
      <w:spacing w:before="100" w:beforeAutospacing="1" w:after="100" w:afterAutospacing="1" w:line="240" w:lineRule="auto"/>
      <w:jc w:val="center"/>
      <w:textAlignment w:val="top"/>
    </w:pPr>
    <w:rPr>
      <w:rFonts w:ascii="微軟正黑體" w:eastAsia="微軟正黑體" w:hAnsi="微軟正黑體" w:cs="新細明體"/>
      <w:b/>
      <w:bCs/>
      <w:sz w:val="26"/>
      <w:szCs w:val="26"/>
    </w:rPr>
  </w:style>
  <w:style w:type="paragraph" w:customStyle="1" w:styleId="xl532">
    <w:name w:val="xl532"/>
    <w:basedOn w:val="ab"/>
    <w:qFormat/>
    <w:rsid w:val="00B979DC"/>
    <w:pPr>
      <w:widowControl/>
      <w:pBdr>
        <w:top w:val="single" w:sz="4" w:space="0" w:color="auto"/>
        <w:left w:val="single" w:sz="4" w:space="0" w:color="auto"/>
        <w:bottom w:val="single" w:sz="4" w:space="0" w:color="auto"/>
        <w:right w:val="single" w:sz="8" w:space="0" w:color="auto"/>
      </w:pBdr>
      <w:shd w:val="clear" w:color="000000" w:fill="D9D9D9"/>
      <w:adjustRightInd/>
      <w:spacing w:before="100" w:beforeAutospacing="1" w:after="100" w:afterAutospacing="1" w:line="240" w:lineRule="auto"/>
      <w:jc w:val="center"/>
      <w:textAlignment w:val="top"/>
    </w:pPr>
    <w:rPr>
      <w:rFonts w:ascii="微軟正黑體" w:eastAsia="微軟正黑體" w:hAnsi="微軟正黑體" w:cs="新細明體"/>
      <w:b/>
      <w:bCs/>
      <w:sz w:val="26"/>
      <w:szCs w:val="26"/>
    </w:rPr>
  </w:style>
  <w:style w:type="paragraph" w:customStyle="1" w:styleId="TableParagraph">
    <w:name w:val="Table Paragraph"/>
    <w:basedOn w:val="ab"/>
    <w:uiPriority w:val="1"/>
    <w:qFormat/>
    <w:rsid w:val="00B979DC"/>
    <w:pPr>
      <w:autoSpaceDE w:val="0"/>
      <w:autoSpaceDN w:val="0"/>
      <w:spacing w:line="240" w:lineRule="auto"/>
      <w:textAlignment w:val="auto"/>
    </w:pPr>
    <w:rPr>
      <w:rFonts w:eastAsia="新細明體"/>
      <w:szCs w:val="24"/>
    </w:rPr>
  </w:style>
  <w:style w:type="paragraph" w:customStyle="1" w:styleId="msonormal0">
    <w:name w:val="msonormal"/>
    <w:basedOn w:val="ab"/>
    <w:qFormat/>
    <w:rsid w:val="00CB10D6"/>
    <w:pPr>
      <w:widowControl/>
      <w:adjustRightInd/>
      <w:spacing w:before="100" w:beforeAutospacing="1" w:after="100" w:afterAutospacing="1" w:line="240" w:lineRule="auto"/>
      <w:textAlignment w:val="auto"/>
    </w:pPr>
    <w:rPr>
      <w:rFonts w:ascii="新細明體" w:eastAsia="新細明體" w:hAnsi="新細明體" w:cs="新細明體"/>
      <w:szCs w:val="24"/>
    </w:rPr>
  </w:style>
  <w:style w:type="paragraph" w:customStyle="1" w:styleId="21e">
    <w:name w:val="暗色格線 21"/>
    <w:qFormat/>
    <w:rsid w:val="00A84A1D"/>
    <w:pPr>
      <w:widowControl w:val="0"/>
    </w:pPr>
    <w:rPr>
      <w:kern w:val="2"/>
      <w:sz w:val="24"/>
      <w:szCs w:val="22"/>
    </w:rPr>
  </w:style>
  <w:style w:type="character" w:customStyle="1" w:styleId="1f3">
    <w:name w:val="1. 字元"/>
    <w:link w:val="1f2"/>
    <w:qFormat/>
    <w:rsid w:val="00A84A1D"/>
    <w:rPr>
      <w:rFonts w:ascii="Times New Roman" w:eastAsia="全真楷書" w:hAnsi="Times New Roman"/>
      <w:sz w:val="18"/>
    </w:rPr>
  </w:style>
  <w:style w:type="paragraph" w:customStyle="1" w:styleId="195">
    <w:name w:val="內文19"/>
    <w:basedOn w:val="ab"/>
    <w:rsid w:val="00A84A1D"/>
    <w:pPr>
      <w:widowControl/>
      <w:adjustRightInd/>
      <w:spacing w:before="100" w:beforeAutospacing="1" w:after="100" w:afterAutospacing="1" w:line="240" w:lineRule="auto"/>
      <w:textAlignment w:val="auto"/>
    </w:pPr>
    <w:rPr>
      <w:rFonts w:ascii="Arial Unicode MS" w:eastAsia="Arial Unicode MS" w:hAnsi="Arial Unicode MS" w:cs="Arial Unicode MS"/>
      <w:szCs w:val="24"/>
    </w:rPr>
  </w:style>
  <w:style w:type="paragraph" w:customStyle="1" w:styleId="196">
    <w:name w:val="清單段落19"/>
    <w:basedOn w:val="ab"/>
    <w:qFormat/>
    <w:rsid w:val="00A84A1D"/>
    <w:pPr>
      <w:adjustRightInd/>
      <w:spacing w:line="240" w:lineRule="auto"/>
      <w:ind w:leftChars="200" w:left="480"/>
      <w:textAlignment w:val="auto"/>
    </w:pPr>
    <w:rPr>
      <w:rFonts w:ascii="Calibri" w:eastAsia="新細明體" w:hAnsi="Calibri"/>
      <w:kern w:val="2"/>
      <w:szCs w:val="22"/>
    </w:rPr>
  </w:style>
  <w:style w:type="numbering" w:customStyle="1" w:styleId="affffffffb">
    <w:name w:val="公文樣式"/>
    <w:uiPriority w:val="99"/>
    <w:rsid w:val="001D2CA9"/>
  </w:style>
  <w:style w:type="paragraph" w:customStyle="1" w:styleId="yiv1617719950msonormal">
    <w:name w:val="yiv1617719950msonormal"/>
    <w:basedOn w:val="ab"/>
    <w:qFormat/>
    <w:rsid w:val="001D2CA9"/>
    <w:pPr>
      <w:widowControl/>
      <w:numPr>
        <w:numId w:val="34"/>
      </w:numPr>
      <w:adjustRightInd/>
      <w:spacing w:before="100" w:beforeAutospacing="1" w:after="100" w:afterAutospacing="1" w:line="240" w:lineRule="auto"/>
      <w:ind w:left="0"/>
      <w:textAlignment w:val="auto"/>
    </w:pPr>
    <w:rPr>
      <w:rFonts w:ascii="新細明體" w:eastAsia="新細明體" w:hAnsi="新細明體" w:cs="新細明體"/>
      <w:szCs w:val="24"/>
    </w:rPr>
  </w:style>
  <w:style w:type="paragraph" w:customStyle="1" w:styleId="1ff8">
    <w:name w:val="1內文"/>
    <w:basedOn w:val="1fb"/>
    <w:qFormat/>
    <w:rsid w:val="001D2CA9"/>
    <w:pPr>
      <w:suppressAutoHyphens w:val="0"/>
      <w:adjustRightInd w:val="0"/>
      <w:ind w:left="1021" w:firstLine="658"/>
    </w:pPr>
    <w:rPr>
      <w:rFonts w:hAnsi="Times New Roman"/>
      <w:kern w:val="0"/>
    </w:rPr>
  </w:style>
  <w:style w:type="paragraph" w:customStyle="1" w:styleId="affffffffc">
    <w:name w:val="括號一內文"/>
    <w:basedOn w:val="1ff8"/>
    <w:qFormat/>
    <w:rsid w:val="001D2CA9"/>
    <w:pPr>
      <w:ind w:left="1134"/>
    </w:pPr>
  </w:style>
  <w:style w:type="paragraph" w:customStyle="1" w:styleId="font1">
    <w:name w:val="font1"/>
    <w:basedOn w:val="ab"/>
    <w:qFormat/>
    <w:rsid w:val="001D2CA9"/>
    <w:pPr>
      <w:widowControl/>
      <w:adjustRightInd/>
      <w:spacing w:before="100" w:beforeAutospacing="1" w:after="100" w:afterAutospacing="1" w:line="240" w:lineRule="auto"/>
      <w:textAlignment w:val="auto"/>
    </w:pPr>
    <w:rPr>
      <w:rFonts w:ascii="新細明體" w:eastAsia="新細明體" w:hAnsi="新細明體" w:cs="Arial Unicode MS" w:hint="eastAsia"/>
      <w:szCs w:val="24"/>
    </w:rPr>
  </w:style>
  <w:style w:type="numbering" w:customStyle="1" w:styleId="a1">
    <w:name w:val="新版本"/>
    <w:uiPriority w:val="99"/>
    <w:rsid w:val="001D2CA9"/>
    <w:pPr>
      <w:numPr>
        <w:numId w:val="36"/>
      </w:numPr>
    </w:pPr>
  </w:style>
  <w:style w:type="paragraph" w:customStyle="1" w:styleId="a4">
    <w:name w:val="測試樣式]"/>
    <w:basedOn w:val="15"/>
    <w:next w:val="affb"/>
    <w:link w:val="affffffffd"/>
    <w:qFormat/>
    <w:rsid w:val="001D2CA9"/>
    <w:pPr>
      <w:keepNext w:val="0"/>
      <w:numPr>
        <w:numId w:val="33"/>
      </w:numPr>
      <w:autoSpaceDE/>
      <w:autoSpaceDN/>
      <w:snapToGrid w:val="0"/>
      <w:spacing w:line="500" w:lineRule="exact"/>
      <w:jc w:val="both"/>
    </w:pPr>
    <w:rPr>
      <w:rFonts w:ascii="標楷體" w:hAnsi="標楷體"/>
      <w:b/>
      <w:color w:val="auto"/>
      <w:sz w:val="28"/>
      <w:szCs w:val="28"/>
      <w:u w:val="none"/>
    </w:rPr>
  </w:style>
  <w:style w:type="character" w:customStyle="1" w:styleId="affffffffd">
    <w:name w:val="測試樣式] 字元"/>
    <w:link w:val="a4"/>
    <w:rsid w:val="001D2CA9"/>
    <w:rPr>
      <w:rFonts w:ascii="標楷體" w:eastAsia="標楷體" w:hAnsi="標楷體"/>
      <w:b/>
      <w:kern w:val="2"/>
      <w:sz w:val="28"/>
      <w:szCs w:val="28"/>
      <w:lang w:val="x-none" w:eastAsia="x-none"/>
    </w:rPr>
  </w:style>
  <w:style w:type="character" w:styleId="affffffffe">
    <w:name w:val="Placeholder Text"/>
    <w:uiPriority w:val="99"/>
    <w:semiHidden/>
    <w:rsid w:val="001D2CA9"/>
    <w:rPr>
      <w:color w:val="808080"/>
    </w:rPr>
  </w:style>
  <w:style w:type="character" w:styleId="afffffffff">
    <w:name w:val="未解析的提及項目"/>
    <w:uiPriority w:val="99"/>
    <w:semiHidden/>
    <w:unhideWhenUsed/>
    <w:rsid w:val="001D2CA9"/>
    <w:rPr>
      <w:color w:val="605E5C"/>
      <w:shd w:val="clear" w:color="auto" w:fill="E1DFDD"/>
    </w:rPr>
  </w:style>
  <w:style w:type="character" w:customStyle="1" w:styleId="1ff9">
    <w:name w:val="預設段落字型1"/>
    <w:rsid w:val="001D2CA9"/>
  </w:style>
  <w:style w:type="numbering" w:customStyle="1" w:styleId="10">
    <w:name w:val="公文樣式1"/>
    <w:uiPriority w:val="99"/>
    <w:rsid w:val="001D2CA9"/>
    <w:pPr>
      <w:numPr>
        <w:numId w:val="48"/>
      </w:numPr>
    </w:pPr>
  </w:style>
  <w:style w:type="numbering" w:customStyle="1" w:styleId="97">
    <w:name w:val="無清單9"/>
    <w:next w:val="ae"/>
    <w:uiPriority w:val="99"/>
    <w:semiHidden/>
    <w:unhideWhenUsed/>
    <w:rsid w:val="001D2CA9"/>
  </w:style>
  <w:style w:type="table" w:customStyle="1" w:styleId="4a">
    <w:name w:val="表格格線4"/>
    <w:basedOn w:val="ad"/>
    <w:next w:val="affe"/>
    <w:uiPriority w:val="59"/>
    <w:qFormat/>
    <w:rsid w:val="001D2CA9"/>
    <w:rPr>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FO13">
    <w:name w:val="LFO13"/>
    <w:basedOn w:val="ae"/>
    <w:rsid w:val="001D2CA9"/>
    <w:pPr>
      <w:numPr>
        <w:numId w:val="49"/>
      </w:numPr>
    </w:pPr>
  </w:style>
  <w:style w:type="numbering" w:customStyle="1" w:styleId="137">
    <w:name w:val="無清單13"/>
    <w:next w:val="ae"/>
    <w:uiPriority w:val="99"/>
    <w:semiHidden/>
    <w:unhideWhenUsed/>
    <w:rsid w:val="001D2CA9"/>
  </w:style>
  <w:style w:type="table" w:customStyle="1" w:styleId="138">
    <w:name w:val="表格格線13"/>
    <w:basedOn w:val="ad"/>
    <w:next w:val="affe"/>
    <w:uiPriority w:val="59"/>
    <w:rsid w:val="001D2CA9"/>
    <w:rPr>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7">
    <w:name w:val="無清單22"/>
    <w:next w:val="ae"/>
    <w:uiPriority w:val="99"/>
    <w:semiHidden/>
    <w:unhideWhenUsed/>
    <w:rsid w:val="001D2CA9"/>
  </w:style>
  <w:style w:type="numbering" w:customStyle="1" w:styleId="322">
    <w:name w:val="無清單32"/>
    <w:next w:val="ae"/>
    <w:uiPriority w:val="99"/>
    <w:semiHidden/>
    <w:unhideWhenUsed/>
    <w:rsid w:val="001D2CA9"/>
  </w:style>
  <w:style w:type="table" w:customStyle="1" w:styleId="228">
    <w:name w:val="表格格線22"/>
    <w:basedOn w:val="ad"/>
    <w:next w:val="affe"/>
    <w:uiPriority w:val="59"/>
    <w:rsid w:val="001D2CA9"/>
    <w:rPr>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21">
    <w:name w:val="無清單42"/>
    <w:next w:val="ae"/>
    <w:uiPriority w:val="99"/>
    <w:semiHidden/>
    <w:unhideWhenUsed/>
    <w:rsid w:val="001D2CA9"/>
  </w:style>
  <w:style w:type="table" w:customStyle="1" w:styleId="316">
    <w:name w:val="表格格線31"/>
    <w:basedOn w:val="ad"/>
    <w:next w:val="affe"/>
    <w:rsid w:val="001D2CA9"/>
    <w:rPr>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a">
    <w:name w:val="樣式12"/>
    <w:rsid w:val="001D2CA9"/>
  </w:style>
  <w:style w:type="numbering" w:customStyle="1" w:styleId="111">
    <w:name w:val="樣式111"/>
    <w:rsid w:val="001D2CA9"/>
    <w:pPr>
      <w:numPr>
        <w:numId w:val="50"/>
      </w:numPr>
    </w:pPr>
  </w:style>
  <w:style w:type="numbering" w:customStyle="1" w:styleId="2f8">
    <w:name w:val="專諮2"/>
    <w:uiPriority w:val="99"/>
    <w:rsid w:val="001D2CA9"/>
  </w:style>
  <w:style w:type="numbering" w:customStyle="1" w:styleId="1131">
    <w:name w:val="無清單113"/>
    <w:next w:val="ae"/>
    <w:uiPriority w:val="99"/>
    <w:semiHidden/>
    <w:unhideWhenUsed/>
    <w:rsid w:val="001D2CA9"/>
  </w:style>
  <w:style w:type="numbering" w:customStyle="1" w:styleId="229">
    <w:name w:val="樣式22"/>
    <w:rsid w:val="001D2CA9"/>
  </w:style>
  <w:style w:type="numbering" w:customStyle="1" w:styleId="521">
    <w:name w:val="無清單52"/>
    <w:next w:val="ae"/>
    <w:uiPriority w:val="99"/>
    <w:semiHidden/>
    <w:unhideWhenUsed/>
    <w:rsid w:val="001D2CA9"/>
  </w:style>
  <w:style w:type="numbering" w:customStyle="1" w:styleId="620">
    <w:name w:val="無清單62"/>
    <w:next w:val="ae"/>
    <w:uiPriority w:val="99"/>
    <w:semiHidden/>
    <w:unhideWhenUsed/>
    <w:rsid w:val="001D2CA9"/>
  </w:style>
  <w:style w:type="numbering" w:customStyle="1" w:styleId="11110">
    <w:name w:val="無清單1111"/>
    <w:next w:val="ae"/>
    <w:uiPriority w:val="99"/>
    <w:semiHidden/>
    <w:unhideWhenUsed/>
    <w:rsid w:val="001D2CA9"/>
  </w:style>
  <w:style w:type="numbering" w:customStyle="1" w:styleId="LFO231">
    <w:name w:val="LFO231"/>
    <w:basedOn w:val="ae"/>
    <w:rsid w:val="001D2CA9"/>
  </w:style>
  <w:style w:type="numbering" w:customStyle="1" w:styleId="WWOutlineListStyle11">
    <w:name w:val="WW_OutlineListStyle_11"/>
    <w:basedOn w:val="ae"/>
    <w:rsid w:val="001D2CA9"/>
  </w:style>
  <w:style w:type="numbering" w:customStyle="1" w:styleId="WWOutlineListStyle10">
    <w:name w:val="WW_OutlineListStyle1"/>
    <w:basedOn w:val="ae"/>
    <w:rsid w:val="001D2CA9"/>
  </w:style>
  <w:style w:type="numbering" w:customStyle="1" w:styleId="LFO22">
    <w:name w:val="LFO22"/>
    <w:basedOn w:val="ae"/>
    <w:rsid w:val="001D2CA9"/>
  </w:style>
  <w:style w:type="numbering" w:customStyle="1" w:styleId="2110">
    <w:name w:val="樣式211"/>
    <w:basedOn w:val="ae"/>
    <w:rsid w:val="001D2CA9"/>
  </w:style>
  <w:style w:type="numbering" w:customStyle="1" w:styleId="11f0">
    <w:name w:val="專諮11"/>
    <w:basedOn w:val="ae"/>
    <w:uiPriority w:val="99"/>
    <w:rsid w:val="001D2CA9"/>
  </w:style>
  <w:style w:type="numbering" w:customStyle="1" w:styleId="LFO211">
    <w:name w:val="LFO211"/>
    <w:basedOn w:val="ae"/>
    <w:rsid w:val="001D2CA9"/>
  </w:style>
  <w:style w:type="numbering" w:customStyle="1" w:styleId="LFO2110">
    <w:name w:val="LFO2_11"/>
    <w:basedOn w:val="ae"/>
    <w:rsid w:val="001D2CA9"/>
  </w:style>
  <w:style w:type="numbering" w:customStyle="1" w:styleId="LFO41">
    <w:name w:val="LFO41"/>
    <w:basedOn w:val="ae"/>
    <w:rsid w:val="001D2CA9"/>
  </w:style>
  <w:style w:type="numbering" w:customStyle="1" w:styleId="LFO81">
    <w:name w:val="LFO81"/>
    <w:basedOn w:val="ae"/>
    <w:rsid w:val="001D2CA9"/>
  </w:style>
  <w:style w:type="numbering" w:customStyle="1" w:styleId="LFO91">
    <w:name w:val="LFO91"/>
    <w:basedOn w:val="ae"/>
    <w:rsid w:val="001D2CA9"/>
  </w:style>
  <w:style w:type="numbering" w:customStyle="1" w:styleId="LFO101">
    <w:name w:val="LFO101"/>
    <w:basedOn w:val="ae"/>
    <w:rsid w:val="001D2CA9"/>
  </w:style>
  <w:style w:type="numbering" w:customStyle="1" w:styleId="LFO111">
    <w:name w:val="LFO111"/>
    <w:basedOn w:val="ae"/>
    <w:rsid w:val="001D2CA9"/>
  </w:style>
  <w:style w:type="numbering" w:customStyle="1" w:styleId="LFO121">
    <w:name w:val="LFO121"/>
    <w:basedOn w:val="ae"/>
    <w:rsid w:val="001D2CA9"/>
  </w:style>
  <w:style w:type="table" w:customStyle="1" w:styleId="12b">
    <w:name w:val="淺色格線12"/>
    <w:basedOn w:val="ad"/>
    <w:uiPriority w:val="62"/>
    <w:rsid w:val="001D2CA9"/>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全真楷書" w:eastAsia="新細明體" w:hAnsi="全真楷書"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全真楷書" w:eastAsia="新細明體" w:hAnsi="全真楷書"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全真楷書" w:eastAsia="新細明體" w:hAnsi="全真楷書" w:cs="Times New Roman"/>
        <w:b/>
        <w:bCs/>
      </w:rPr>
    </w:tblStylePr>
    <w:tblStylePr w:type="lastCol">
      <w:rPr>
        <w:rFonts w:ascii="全真楷書" w:eastAsia="新細明體" w:hAnsi="全真楷書"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2">
    <w:name w:val="淺色格線 - 輔色 22"/>
    <w:basedOn w:val="ad"/>
    <w:next w:val="-2"/>
    <w:uiPriority w:val="62"/>
    <w:rsid w:val="001D2CA9"/>
    <w:rPr>
      <w:rFonts w:ascii="Times New Roman" w:hAnsi="Times New Roma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全真楷書" w:eastAsia="新細明體" w:hAnsi="全真楷書"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全真楷書" w:eastAsia="新細明體" w:hAnsi="全真楷書"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全真楷書" w:eastAsia="新細明體" w:hAnsi="全真楷書" w:cs="Times New Roman"/>
        <w:b/>
        <w:bCs/>
      </w:rPr>
    </w:tblStylePr>
    <w:tblStylePr w:type="lastCol">
      <w:rPr>
        <w:rFonts w:ascii="全真楷書" w:eastAsia="新細明體" w:hAnsi="全真楷書"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42">
    <w:name w:val="淺色格線 - 輔色 42"/>
    <w:basedOn w:val="ad"/>
    <w:next w:val="-4"/>
    <w:uiPriority w:val="62"/>
    <w:rsid w:val="001D2CA9"/>
    <w:rPr>
      <w:rFonts w:ascii="Times New Roman" w:hAnsi="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全真楷書" w:eastAsia="新細明體" w:hAnsi="全真楷書"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全真楷書" w:eastAsia="新細明體" w:hAnsi="全真楷書"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全真楷書" w:eastAsia="新細明體" w:hAnsi="全真楷書" w:cs="Times New Roman"/>
        <w:b/>
        <w:bCs/>
      </w:rPr>
    </w:tblStylePr>
    <w:tblStylePr w:type="lastCol">
      <w:rPr>
        <w:rFonts w:ascii="全真楷書" w:eastAsia="新細明體" w:hAnsi="全真楷書"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1112">
    <w:name w:val="表格格線111"/>
    <w:basedOn w:val="ad"/>
    <w:next w:val="affe"/>
    <w:uiPriority w:val="59"/>
    <w:rsid w:val="001D2CA9"/>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712">
    <w:name w:val="無清單71"/>
    <w:next w:val="ae"/>
    <w:uiPriority w:val="99"/>
    <w:semiHidden/>
    <w:unhideWhenUsed/>
    <w:rsid w:val="001D2CA9"/>
  </w:style>
  <w:style w:type="numbering" w:customStyle="1" w:styleId="1211">
    <w:name w:val="無清單121"/>
    <w:next w:val="ae"/>
    <w:uiPriority w:val="99"/>
    <w:semiHidden/>
    <w:unhideWhenUsed/>
    <w:rsid w:val="001D2CA9"/>
  </w:style>
  <w:style w:type="numbering" w:customStyle="1" w:styleId="2111">
    <w:name w:val="無清單211"/>
    <w:next w:val="ae"/>
    <w:uiPriority w:val="99"/>
    <w:semiHidden/>
    <w:unhideWhenUsed/>
    <w:rsid w:val="001D2CA9"/>
  </w:style>
  <w:style w:type="numbering" w:customStyle="1" w:styleId="3110">
    <w:name w:val="無清單311"/>
    <w:next w:val="ae"/>
    <w:uiPriority w:val="99"/>
    <w:semiHidden/>
    <w:unhideWhenUsed/>
    <w:rsid w:val="001D2CA9"/>
  </w:style>
  <w:style w:type="numbering" w:customStyle="1" w:styleId="4110">
    <w:name w:val="無清單411"/>
    <w:next w:val="ae"/>
    <w:uiPriority w:val="99"/>
    <w:semiHidden/>
    <w:unhideWhenUsed/>
    <w:rsid w:val="001D2CA9"/>
  </w:style>
  <w:style w:type="numbering" w:customStyle="1" w:styleId="5110">
    <w:name w:val="無清單511"/>
    <w:next w:val="ae"/>
    <w:uiPriority w:val="99"/>
    <w:semiHidden/>
    <w:unhideWhenUsed/>
    <w:rsid w:val="001D2CA9"/>
  </w:style>
  <w:style w:type="table" w:customStyle="1" w:styleId="1212">
    <w:name w:val="表格格線121"/>
    <w:basedOn w:val="ad"/>
    <w:next w:val="affe"/>
    <w:uiPriority w:val="59"/>
    <w:rsid w:val="001D2CA9"/>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6110">
    <w:name w:val="無清單611"/>
    <w:next w:val="ae"/>
    <w:uiPriority w:val="99"/>
    <w:semiHidden/>
    <w:unhideWhenUsed/>
    <w:rsid w:val="001D2CA9"/>
  </w:style>
  <w:style w:type="numbering" w:customStyle="1" w:styleId="11210">
    <w:name w:val="無清單1121"/>
    <w:next w:val="ae"/>
    <w:uiPriority w:val="99"/>
    <w:semiHidden/>
    <w:unhideWhenUsed/>
    <w:rsid w:val="001D2CA9"/>
  </w:style>
  <w:style w:type="numbering" w:customStyle="1" w:styleId="811">
    <w:name w:val="無清單81"/>
    <w:next w:val="ae"/>
    <w:uiPriority w:val="99"/>
    <w:semiHidden/>
    <w:unhideWhenUsed/>
    <w:rsid w:val="001D2CA9"/>
  </w:style>
  <w:style w:type="table" w:customStyle="1" w:styleId="2112">
    <w:name w:val="表格格線211"/>
    <w:basedOn w:val="ad"/>
    <w:next w:val="affe"/>
    <w:uiPriority w:val="59"/>
    <w:rsid w:val="001D2CA9"/>
    <w:rPr>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
    <w:name w:val="淺色格線111"/>
    <w:basedOn w:val="ad"/>
    <w:uiPriority w:val="62"/>
    <w:rsid w:val="001D2CA9"/>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全真楷書" w:eastAsia="新細明體" w:hAnsi="全真楷書"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全真楷書" w:eastAsia="新細明體" w:hAnsi="全真楷書"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全真楷書" w:eastAsia="新細明體" w:hAnsi="全真楷書" w:cs="Times New Roman"/>
        <w:b/>
        <w:bCs/>
      </w:rPr>
    </w:tblStylePr>
    <w:tblStylePr w:type="lastCol">
      <w:rPr>
        <w:rFonts w:ascii="全真楷書" w:eastAsia="新細明體" w:hAnsi="全真楷書"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11">
    <w:name w:val="淺色格線 - 輔色 211"/>
    <w:basedOn w:val="ad"/>
    <w:next w:val="-2"/>
    <w:uiPriority w:val="62"/>
    <w:rsid w:val="001D2CA9"/>
    <w:rPr>
      <w:rFonts w:ascii="Times New Roman" w:hAnsi="Times New Roma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全真楷書" w:eastAsia="新細明體" w:hAnsi="全真楷書"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全真楷書" w:eastAsia="新細明體" w:hAnsi="全真楷書"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全真楷書" w:eastAsia="新細明體" w:hAnsi="全真楷書" w:cs="Times New Roman"/>
        <w:b/>
        <w:bCs/>
      </w:rPr>
    </w:tblStylePr>
    <w:tblStylePr w:type="lastCol">
      <w:rPr>
        <w:rFonts w:ascii="全真楷書" w:eastAsia="新細明體" w:hAnsi="全真楷書"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411">
    <w:name w:val="淺色格線 - 輔色 411"/>
    <w:basedOn w:val="ad"/>
    <w:next w:val="-4"/>
    <w:uiPriority w:val="62"/>
    <w:rsid w:val="001D2CA9"/>
    <w:rPr>
      <w:rFonts w:ascii="Times New Roman" w:hAnsi="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全真楷書" w:eastAsia="新細明體" w:hAnsi="全真楷書"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全真楷書" w:eastAsia="新細明體" w:hAnsi="全真楷書"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全真楷書" w:eastAsia="新細明體" w:hAnsi="全真楷書" w:cs="Times New Roman"/>
        <w:b/>
        <w:bCs/>
      </w:rPr>
    </w:tblStylePr>
    <w:tblStylePr w:type="lastCol">
      <w:rPr>
        <w:rFonts w:ascii="全真楷書" w:eastAsia="新細明體" w:hAnsi="全真楷書"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paragraph" w:customStyle="1" w:styleId="ListParagraph1">
    <w:name w:val="List Paragraph1"/>
    <w:basedOn w:val="ab"/>
    <w:qFormat/>
    <w:rsid w:val="001D2CA9"/>
    <w:pPr>
      <w:widowControl/>
      <w:adjustRightInd/>
      <w:spacing w:line="240" w:lineRule="auto"/>
      <w:ind w:leftChars="200" w:left="480"/>
      <w:textAlignment w:val="auto"/>
    </w:pPr>
    <w:rPr>
      <w:rFonts w:ascii="Calibri" w:eastAsia="新細明體" w:hAnsi="Calibri"/>
      <w:kern w:val="2"/>
      <w:szCs w:val="22"/>
    </w:rPr>
  </w:style>
  <w:style w:type="paragraph" w:customStyle="1" w:styleId="-11">
    <w:name w:val="彩色清單 - 輔色 11"/>
    <w:basedOn w:val="ab"/>
    <w:qFormat/>
    <w:rsid w:val="001D2CA9"/>
    <w:pPr>
      <w:widowControl/>
      <w:adjustRightInd/>
      <w:spacing w:line="240" w:lineRule="auto"/>
      <w:ind w:leftChars="200" w:left="480"/>
      <w:textAlignment w:val="auto"/>
    </w:pPr>
    <w:rPr>
      <w:rFonts w:ascii="Calibri" w:eastAsia="新細明體" w:hAnsi="Calibri"/>
      <w:kern w:val="2"/>
      <w:szCs w:val="22"/>
    </w:rPr>
  </w:style>
  <w:style w:type="numbering" w:customStyle="1" w:styleId="20">
    <w:name w:val="公文樣式2"/>
    <w:uiPriority w:val="99"/>
    <w:rsid w:val="001D2CA9"/>
    <w:pPr>
      <w:numPr>
        <w:numId w:val="69"/>
      </w:numPr>
    </w:pPr>
  </w:style>
  <w:style w:type="table" w:customStyle="1" w:styleId="TableNormal">
    <w:name w:val="Table Normal"/>
    <w:uiPriority w:val="2"/>
    <w:semiHidden/>
    <w:unhideWhenUsed/>
    <w:qFormat/>
    <w:rsid w:val="001D2CA9"/>
    <w:pPr>
      <w:widowControl w:val="0"/>
      <w:autoSpaceDE w:val="0"/>
      <w:autoSpaceDN w:val="0"/>
    </w:pPr>
    <w:rPr>
      <w:sz w:val="22"/>
      <w:szCs w:val="22"/>
      <w:lang w:eastAsia="en-US"/>
    </w:rPr>
    <w:tblPr>
      <w:tblInd w:w="0" w:type="dxa"/>
      <w:tblCellMar>
        <w:top w:w="0" w:type="dxa"/>
        <w:left w:w="0" w:type="dxa"/>
        <w:bottom w:w="0" w:type="dxa"/>
        <w:right w:w="0" w:type="dxa"/>
      </w:tblCellMar>
    </w:tblPr>
  </w:style>
  <w:style w:type="numbering" w:customStyle="1" w:styleId="911">
    <w:name w:val="無清單91"/>
    <w:next w:val="ae"/>
    <w:uiPriority w:val="99"/>
    <w:semiHidden/>
    <w:unhideWhenUsed/>
    <w:rsid w:val="001D2CA9"/>
  </w:style>
  <w:style w:type="numbering" w:customStyle="1" w:styleId="110">
    <w:name w:val="公文樣式11"/>
    <w:uiPriority w:val="99"/>
    <w:rsid w:val="001D2CA9"/>
    <w:pPr>
      <w:numPr>
        <w:numId w:val="71"/>
      </w:numPr>
    </w:pPr>
  </w:style>
  <w:style w:type="paragraph" w:customStyle="1" w:styleId="3f0">
    <w:name w:val="標題3"/>
    <w:basedOn w:val="31"/>
    <w:link w:val="3f1"/>
    <w:qFormat/>
    <w:rsid w:val="001D2CA9"/>
    <w:pPr>
      <w:adjustRightInd w:val="0"/>
      <w:spacing w:line="400" w:lineRule="exact"/>
      <w:textAlignment w:val="baseline"/>
    </w:pPr>
    <w:rPr>
      <w:rFonts w:eastAsia="標楷體"/>
      <w:bCs/>
      <w:kern w:val="0"/>
      <w:sz w:val="32"/>
      <w:szCs w:val="36"/>
      <w:u w:val="none"/>
      <w:lang w:val="en-US" w:eastAsia="zh-TW"/>
    </w:rPr>
  </w:style>
  <w:style w:type="character" w:customStyle="1" w:styleId="3f1">
    <w:name w:val="標題3 字元"/>
    <w:link w:val="3f0"/>
    <w:rsid w:val="001D2CA9"/>
    <w:rPr>
      <w:rFonts w:ascii="Times New Roman" w:eastAsia="標楷體" w:hAnsi="Times New Roman"/>
      <w:bCs/>
      <w:sz w:val="32"/>
      <w:szCs w:val="36"/>
    </w:rPr>
  </w:style>
  <w:style w:type="paragraph" w:customStyle="1" w:styleId="2310">
    <w:name w:val="字元23 字元1"/>
    <w:basedOn w:val="ab"/>
    <w:next w:val="ab"/>
    <w:qFormat/>
    <w:rsid w:val="001D2CA9"/>
    <w:pPr>
      <w:keepNext/>
      <w:adjustRightInd/>
      <w:spacing w:before="180" w:after="180" w:line="720" w:lineRule="auto"/>
      <w:textAlignment w:val="auto"/>
      <w:outlineLvl w:val="0"/>
    </w:pPr>
    <w:rPr>
      <w:rFonts w:ascii="Calibri Light" w:eastAsia="新細明體" w:hAnsi="Calibri Light"/>
      <w:b/>
      <w:bCs/>
      <w:kern w:val="52"/>
      <w:sz w:val="52"/>
      <w:szCs w:val="52"/>
    </w:rPr>
  </w:style>
  <w:style w:type="paragraph" w:customStyle="1" w:styleId="1101111">
    <w:name w:val="標題110/1111"/>
    <w:basedOn w:val="ab"/>
    <w:next w:val="ab"/>
    <w:unhideWhenUsed/>
    <w:qFormat/>
    <w:rsid w:val="001D2CA9"/>
    <w:pPr>
      <w:keepNext/>
      <w:adjustRightInd/>
      <w:spacing w:line="720" w:lineRule="auto"/>
      <w:textAlignment w:val="auto"/>
      <w:outlineLvl w:val="1"/>
    </w:pPr>
    <w:rPr>
      <w:rFonts w:ascii="Calibri Light" w:eastAsia="新細明體" w:hAnsi="Calibri Light"/>
      <w:b/>
      <w:bCs/>
      <w:kern w:val="3"/>
      <w:sz w:val="48"/>
      <w:szCs w:val="48"/>
    </w:rPr>
  </w:style>
  <w:style w:type="paragraph" w:customStyle="1" w:styleId="317">
    <w:name w:val="標題 31"/>
    <w:basedOn w:val="ab"/>
    <w:next w:val="ab"/>
    <w:unhideWhenUsed/>
    <w:qFormat/>
    <w:rsid w:val="001D2CA9"/>
    <w:pPr>
      <w:keepNext/>
      <w:adjustRightInd/>
      <w:spacing w:line="720" w:lineRule="auto"/>
      <w:textAlignment w:val="auto"/>
      <w:outlineLvl w:val="2"/>
    </w:pPr>
    <w:rPr>
      <w:rFonts w:ascii="Calibri Light" w:eastAsia="新細明體" w:hAnsi="Calibri Light"/>
      <w:b/>
      <w:bCs/>
      <w:kern w:val="3"/>
      <w:sz w:val="36"/>
      <w:szCs w:val="36"/>
    </w:rPr>
  </w:style>
  <w:style w:type="paragraph" w:customStyle="1" w:styleId="413">
    <w:name w:val="標題 41"/>
    <w:basedOn w:val="ab"/>
    <w:next w:val="ab"/>
    <w:unhideWhenUsed/>
    <w:qFormat/>
    <w:rsid w:val="001D2CA9"/>
    <w:pPr>
      <w:keepNext/>
      <w:suppressAutoHyphens/>
      <w:autoSpaceDN w:val="0"/>
      <w:adjustRightInd/>
      <w:spacing w:line="720" w:lineRule="auto"/>
      <w:outlineLvl w:val="3"/>
    </w:pPr>
    <w:rPr>
      <w:rFonts w:ascii="Cambria" w:eastAsia="新細明體" w:hAnsi="Cambria"/>
      <w:kern w:val="3"/>
      <w:sz w:val="36"/>
      <w:szCs w:val="36"/>
    </w:rPr>
  </w:style>
  <w:style w:type="paragraph" w:customStyle="1" w:styleId="512">
    <w:name w:val="標題 51"/>
    <w:basedOn w:val="ab"/>
    <w:next w:val="ab"/>
    <w:unhideWhenUsed/>
    <w:qFormat/>
    <w:rsid w:val="001D2CA9"/>
    <w:pPr>
      <w:keepNext/>
      <w:suppressAutoHyphens/>
      <w:autoSpaceDN w:val="0"/>
      <w:adjustRightInd/>
      <w:spacing w:line="720" w:lineRule="auto"/>
      <w:ind w:leftChars="200" w:left="200"/>
      <w:outlineLvl w:val="4"/>
    </w:pPr>
    <w:rPr>
      <w:rFonts w:ascii="Cambria" w:eastAsia="新細明體" w:hAnsi="Cambria"/>
      <w:b/>
      <w:bCs/>
      <w:kern w:val="3"/>
      <w:sz w:val="36"/>
      <w:szCs w:val="36"/>
    </w:rPr>
  </w:style>
  <w:style w:type="paragraph" w:customStyle="1" w:styleId="612">
    <w:name w:val="標題 61"/>
    <w:basedOn w:val="ab"/>
    <w:next w:val="ab"/>
    <w:unhideWhenUsed/>
    <w:qFormat/>
    <w:rsid w:val="001D2CA9"/>
    <w:pPr>
      <w:keepNext/>
      <w:suppressAutoHyphens/>
      <w:autoSpaceDN w:val="0"/>
      <w:adjustRightInd/>
      <w:spacing w:line="720" w:lineRule="auto"/>
      <w:ind w:leftChars="200" w:left="200"/>
      <w:outlineLvl w:val="5"/>
    </w:pPr>
    <w:rPr>
      <w:rFonts w:ascii="Cambria" w:eastAsia="新細明體" w:hAnsi="Cambria"/>
      <w:kern w:val="3"/>
      <w:sz w:val="36"/>
      <w:szCs w:val="36"/>
    </w:rPr>
  </w:style>
  <w:style w:type="paragraph" w:customStyle="1" w:styleId="713">
    <w:name w:val="標題 71"/>
    <w:basedOn w:val="ab"/>
    <w:next w:val="ab"/>
    <w:unhideWhenUsed/>
    <w:qFormat/>
    <w:rsid w:val="001D2CA9"/>
    <w:pPr>
      <w:keepNext/>
      <w:suppressAutoHyphens/>
      <w:autoSpaceDN w:val="0"/>
      <w:adjustRightInd/>
      <w:spacing w:line="720" w:lineRule="auto"/>
      <w:ind w:leftChars="400" w:left="400"/>
      <w:outlineLvl w:val="6"/>
    </w:pPr>
    <w:rPr>
      <w:rFonts w:ascii="Cambria" w:eastAsia="新細明體" w:hAnsi="Cambria"/>
      <w:b/>
      <w:bCs/>
      <w:kern w:val="3"/>
      <w:sz w:val="36"/>
      <w:szCs w:val="36"/>
    </w:rPr>
  </w:style>
  <w:style w:type="paragraph" w:customStyle="1" w:styleId="812">
    <w:name w:val="標題 81"/>
    <w:basedOn w:val="ab"/>
    <w:next w:val="ab"/>
    <w:unhideWhenUsed/>
    <w:qFormat/>
    <w:rsid w:val="001D2CA9"/>
    <w:pPr>
      <w:keepNext/>
      <w:suppressAutoHyphens/>
      <w:autoSpaceDN w:val="0"/>
      <w:adjustRightInd/>
      <w:spacing w:line="720" w:lineRule="auto"/>
      <w:ind w:leftChars="400" w:left="400"/>
      <w:outlineLvl w:val="7"/>
    </w:pPr>
    <w:rPr>
      <w:rFonts w:ascii="Cambria" w:eastAsia="新細明體" w:hAnsi="Cambria"/>
      <w:kern w:val="3"/>
      <w:sz w:val="36"/>
      <w:szCs w:val="36"/>
    </w:rPr>
  </w:style>
  <w:style w:type="paragraph" w:customStyle="1" w:styleId="912">
    <w:name w:val="標題 91"/>
    <w:basedOn w:val="ab"/>
    <w:next w:val="ab"/>
    <w:unhideWhenUsed/>
    <w:qFormat/>
    <w:rsid w:val="001D2CA9"/>
    <w:pPr>
      <w:keepNext/>
      <w:suppressAutoHyphens/>
      <w:autoSpaceDN w:val="0"/>
      <w:adjustRightInd/>
      <w:spacing w:line="720" w:lineRule="auto"/>
      <w:ind w:leftChars="400" w:left="400"/>
      <w:outlineLvl w:val="8"/>
    </w:pPr>
    <w:rPr>
      <w:rFonts w:ascii="Cambria" w:eastAsia="新細明體" w:hAnsi="Cambria"/>
      <w:kern w:val="3"/>
      <w:sz w:val="36"/>
      <w:szCs w:val="36"/>
    </w:rPr>
  </w:style>
  <w:style w:type="paragraph" w:customStyle="1" w:styleId="-">
    <w:name w:val="壹-"/>
    <w:basedOn w:val="15"/>
    <w:link w:val="-0"/>
    <w:qFormat/>
    <w:rsid w:val="001D2CA9"/>
    <w:pPr>
      <w:autoSpaceDE/>
      <w:autoSpaceDN/>
      <w:spacing w:before="180" w:after="180"/>
      <w:jc w:val="both"/>
    </w:pPr>
    <w:rPr>
      <w:rFonts w:ascii="標楷體" w:hAnsi="標楷體"/>
      <w:b/>
      <w:bCs/>
      <w:color w:val="auto"/>
      <w:kern w:val="52"/>
      <w:sz w:val="36"/>
      <w:szCs w:val="36"/>
      <w:u w:val="none"/>
      <w:lang w:val="en-US" w:eastAsia="zh-TW"/>
    </w:rPr>
  </w:style>
  <w:style w:type="character" w:customStyle="1" w:styleId="-0">
    <w:name w:val="壹- 字元"/>
    <w:link w:val="-"/>
    <w:rsid w:val="001D2CA9"/>
    <w:rPr>
      <w:rFonts w:ascii="標楷體" w:eastAsia="標楷體" w:hAnsi="標楷體"/>
      <w:b/>
      <w:bCs/>
      <w:kern w:val="52"/>
      <w:sz w:val="36"/>
      <w:szCs w:val="36"/>
    </w:rPr>
  </w:style>
  <w:style w:type="paragraph" w:customStyle="1" w:styleId="afffffffff0">
    <w:name w:val="一、審"/>
    <w:basedOn w:val="22"/>
    <w:link w:val="afffffffff1"/>
    <w:qFormat/>
    <w:rsid w:val="001D2CA9"/>
    <w:pPr>
      <w:adjustRightInd w:val="0"/>
      <w:snapToGrid w:val="0"/>
      <w:spacing w:afterLines="50" w:after="180" w:line="500" w:lineRule="exact"/>
      <w:jc w:val="left"/>
    </w:pPr>
    <w:rPr>
      <w:rFonts w:ascii="標楷體" w:hAnsi="標楷體"/>
      <w:bCs/>
      <w:sz w:val="36"/>
      <w:szCs w:val="36"/>
    </w:rPr>
  </w:style>
  <w:style w:type="character" w:customStyle="1" w:styleId="afffffffff1">
    <w:name w:val="一、審 字元"/>
    <w:link w:val="afffffffff0"/>
    <w:rsid w:val="001D2CA9"/>
    <w:rPr>
      <w:rFonts w:ascii="標楷體" w:hAnsi="標楷體"/>
      <w:b/>
      <w:bCs/>
      <w:kern w:val="2"/>
      <w:sz w:val="36"/>
      <w:szCs w:val="36"/>
    </w:rPr>
  </w:style>
  <w:style w:type="paragraph" w:customStyle="1" w:styleId="afffffffff2">
    <w:name w:val="(一)訂"/>
    <w:basedOn w:val="31"/>
    <w:link w:val="afffffffff3"/>
    <w:qFormat/>
    <w:rsid w:val="001D2CA9"/>
    <w:pPr>
      <w:spacing w:after="180" w:line="720" w:lineRule="auto"/>
    </w:pPr>
    <w:rPr>
      <w:rFonts w:ascii="標楷體" w:eastAsia="標楷體" w:hAnsi="標楷體"/>
      <w:b/>
      <w:bCs/>
      <w:sz w:val="36"/>
      <w:szCs w:val="36"/>
      <w:u w:val="none"/>
      <w:lang w:val="en-US" w:eastAsia="zh-TW"/>
    </w:rPr>
  </w:style>
  <w:style w:type="character" w:customStyle="1" w:styleId="afffffffff3">
    <w:name w:val="(一)訂 字元"/>
    <w:link w:val="afffffffff2"/>
    <w:rsid w:val="001D2CA9"/>
    <w:rPr>
      <w:rFonts w:ascii="標楷體" w:eastAsia="標楷體" w:hAnsi="標楷體"/>
      <w:b/>
      <w:bCs/>
      <w:kern w:val="2"/>
      <w:sz w:val="36"/>
      <w:szCs w:val="36"/>
    </w:rPr>
  </w:style>
  <w:style w:type="paragraph" w:customStyle="1" w:styleId="1ffa">
    <w:name w:val="1.樣式"/>
    <w:basedOn w:val="af1"/>
    <w:link w:val="1ffb"/>
    <w:qFormat/>
    <w:rsid w:val="001D2CA9"/>
    <w:pPr>
      <w:suppressAutoHyphens/>
      <w:autoSpaceDN w:val="0"/>
      <w:adjustRightInd/>
      <w:spacing w:line="480" w:lineRule="exact"/>
      <w:ind w:leftChars="0" w:left="0" w:hanging="360"/>
      <w:jc w:val="both"/>
    </w:pPr>
    <w:rPr>
      <w:kern w:val="3"/>
      <w:sz w:val="28"/>
      <w:szCs w:val="28"/>
      <w:lang w:val="en-US" w:eastAsia="zh-TW"/>
    </w:rPr>
  </w:style>
  <w:style w:type="character" w:customStyle="1" w:styleId="1ffb">
    <w:name w:val="1.樣式 字元"/>
    <w:link w:val="1ffa"/>
    <w:rsid w:val="001D2CA9"/>
    <w:rPr>
      <w:rFonts w:ascii="Times New Roman" w:eastAsia="標楷體" w:hAnsi="Times New Roman"/>
      <w:kern w:val="3"/>
      <w:sz w:val="28"/>
      <w:szCs w:val="28"/>
    </w:rPr>
  </w:style>
  <w:style w:type="paragraph" w:customStyle="1" w:styleId="1ffc">
    <w:name w:val="(1) 樣式"/>
    <w:basedOn w:val="ab"/>
    <w:link w:val="1ffd"/>
    <w:qFormat/>
    <w:rsid w:val="001D2CA9"/>
    <w:pPr>
      <w:tabs>
        <w:tab w:val="left" w:pos="1985"/>
      </w:tabs>
      <w:autoSpaceDN w:val="0"/>
      <w:adjustRightInd/>
      <w:spacing w:line="480" w:lineRule="exact"/>
      <w:ind w:left="1985" w:hanging="487"/>
      <w:jc w:val="both"/>
    </w:pPr>
    <w:rPr>
      <w:sz w:val="28"/>
      <w:szCs w:val="28"/>
    </w:rPr>
  </w:style>
  <w:style w:type="character" w:customStyle="1" w:styleId="1ffd">
    <w:name w:val="(1) 樣式 字元"/>
    <w:link w:val="1ffc"/>
    <w:rsid w:val="001D2CA9"/>
    <w:rPr>
      <w:rFonts w:ascii="Times New Roman" w:eastAsia="標楷體" w:hAnsi="Times New Roman"/>
      <w:sz w:val="28"/>
      <w:szCs w:val="28"/>
    </w:rPr>
  </w:style>
  <w:style w:type="paragraph" w:customStyle="1" w:styleId="21f">
    <w:name w:val="目錄 21"/>
    <w:basedOn w:val="ab"/>
    <w:next w:val="ab"/>
    <w:autoRedefine/>
    <w:unhideWhenUsed/>
    <w:qFormat/>
    <w:rsid w:val="001D2CA9"/>
    <w:pPr>
      <w:widowControl/>
      <w:adjustRightInd/>
      <w:spacing w:after="100" w:line="276" w:lineRule="auto"/>
      <w:ind w:left="220"/>
      <w:textAlignment w:val="auto"/>
    </w:pPr>
    <w:rPr>
      <w:rFonts w:ascii="Calibri" w:eastAsia="新細明體" w:hAnsi="Calibri"/>
      <w:sz w:val="22"/>
      <w:szCs w:val="22"/>
    </w:rPr>
  </w:style>
  <w:style w:type="paragraph" w:customStyle="1" w:styleId="318">
    <w:name w:val="目錄 31"/>
    <w:basedOn w:val="ab"/>
    <w:next w:val="ab"/>
    <w:autoRedefine/>
    <w:unhideWhenUsed/>
    <w:qFormat/>
    <w:rsid w:val="001D2CA9"/>
    <w:pPr>
      <w:widowControl/>
      <w:adjustRightInd/>
      <w:spacing w:after="100" w:line="276" w:lineRule="auto"/>
      <w:ind w:left="440"/>
      <w:textAlignment w:val="auto"/>
    </w:pPr>
    <w:rPr>
      <w:rFonts w:ascii="Calibri" w:eastAsia="新細明體" w:hAnsi="Calibri"/>
      <w:sz w:val="22"/>
      <w:szCs w:val="22"/>
    </w:rPr>
  </w:style>
  <w:style w:type="paragraph" w:customStyle="1" w:styleId="1ffe">
    <w:name w:val="標題1"/>
    <w:basedOn w:val="ab"/>
    <w:next w:val="afffc"/>
    <w:qFormat/>
    <w:rsid w:val="001D2CA9"/>
    <w:pPr>
      <w:suppressAutoHyphens/>
      <w:autoSpaceDN w:val="0"/>
      <w:adjustRightInd/>
      <w:spacing w:before="240" w:after="60" w:line="240" w:lineRule="auto"/>
      <w:jc w:val="center"/>
      <w:outlineLvl w:val="0"/>
    </w:pPr>
    <w:rPr>
      <w:rFonts w:ascii="Cambria" w:eastAsia="新細明體" w:hAnsi="Cambria"/>
      <w:b/>
      <w:bCs/>
      <w:kern w:val="3"/>
      <w:sz w:val="32"/>
      <w:szCs w:val="32"/>
    </w:rPr>
  </w:style>
  <w:style w:type="paragraph" w:customStyle="1" w:styleId="1fff">
    <w:name w:val="目錄標題1"/>
    <w:basedOn w:val="15"/>
    <w:next w:val="ab"/>
    <w:unhideWhenUsed/>
    <w:qFormat/>
    <w:rsid w:val="001D2CA9"/>
    <w:pPr>
      <w:keepLines/>
      <w:widowControl/>
      <w:autoSpaceDE/>
      <w:autoSpaceDN/>
      <w:spacing w:before="480" w:line="276" w:lineRule="auto"/>
      <w:outlineLvl w:val="9"/>
    </w:pPr>
    <w:rPr>
      <w:rFonts w:ascii="Calibri Light" w:eastAsia="新細明體" w:hAnsi="Calibri Light"/>
      <w:b/>
      <w:bCs/>
      <w:color w:val="365F91"/>
      <w:kern w:val="0"/>
      <w:sz w:val="28"/>
      <w:szCs w:val="28"/>
      <w:u w:val="none"/>
      <w:lang w:val="en-US" w:eastAsia="zh-TW"/>
    </w:rPr>
  </w:style>
  <w:style w:type="character" w:customStyle="1" w:styleId="bbspaper1">
    <w:name w:val="bbs_paper1"/>
    <w:rsid w:val="001D2CA9"/>
  </w:style>
  <w:style w:type="paragraph" w:customStyle="1" w:styleId="Afffffffff4">
    <w:name w:val="A"/>
    <w:basedOn w:val="ab"/>
    <w:qFormat/>
    <w:rsid w:val="001D2CA9"/>
    <w:pPr>
      <w:adjustRightInd/>
      <w:spacing w:line="240" w:lineRule="auto"/>
      <w:ind w:left="511" w:hanging="284"/>
      <w:textAlignment w:val="auto"/>
    </w:pPr>
    <w:rPr>
      <w:kern w:val="2"/>
    </w:rPr>
  </w:style>
  <w:style w:type="paragraph" w:customStyle="1" w:styleId="Afffffffff5">
    <w:name w:val="A次行"/>
    <w:basedOn w:val="Afffffffff4"/>
    <w:qFormat/>
    <w:rsid w:val="001D2CA9"/>
    <w:pPr>
      <w:ind w:left="510" w:firstLine="0"/>
    </w:pPr>
  </w:style>
  <w:style w:type="paragraph" w:customStyle="1" w:styleId="NHI05">
    <w:name w:val="NHI_05_展現維度編號"/>
    <w:basedOn w:val="ab"/>
    <w:next w:val="ab"/>
    <w:qFormat/>
    <w:rsid w:val="001D2CA9"/>
    <w:pPr>
      <w:adjustRightInd/>
      <w:spacing w:line="240" w:lineRule="auto"/>
      <w:ind w:left="2155" w:hanging="170"/>
      <w:textAlignment w:val="auto"/>
    </w:pPr>
    <w:rPr>
      <w:color w:val="000000"/>
      <w:kern w:val="2"/>
      <w:szCs w:val="24"/>
    </w:rPr>
  </w:style>
  <w:style w:type="character" w:customStyle="1" w:styleId="style2">
    <w:name w:val="style2"/>
    <w:rsid w:val="001D2CA9"/>
  </w:style>
  <w:style w:type="numbering" w:customStyle="1" w:styleId="11111">
    <w:name w:val="無清單11111"/>
    <w:next w:val="ae"/>
    <w:uiPriority w:val="99"/>
    <w:semiHidden/>
    <w:unhideWhenUsed/>
    <w:rsid w:val="001D2CA9"/>
  </w:style>
  <w:style w:type="numbering" w:customStyle="1" w:styleId="111111">
    <w:name w:val="無清單111111"/>
    <w:next w:val="ae"/>
    <w:uiPriority w:val="99"/>
    <w:semiHidden/>
    <w:unhideWhenUsed/>
    <w:rsid w:val="001D2CA9"/>
  </w:style>
  <w:style w:type="numbering" w:customStyle="1" w:styleId="7110">
    <w:name w:val="無清單711"/>
    <w:next w:val="ae"/>
    <w:uiPriority w:val="99"/>
    <w:semiHidden/>
    <w:unhideWhenUsed/>
    <w:rsid w:val="001D2CA9"/>
  </w:style>
  <w:style w:type="numbering" w:customStyle="1" w:styleId="12110">
    <w:name w:val="無清單1211"/>
    <w:next w:val="ae"/>
    <w:uiPriority w:val="99"/>
    <w:semiHidden/>
    <w:unhideWhenUsed/>
    <w:rsid w:val="001D2CA9"/>
  </w:style>
  <w:style w:type="numbering" w:customStyle="1" w:styleId="21110">
    <w:name w:val="無清單2111"/>
    <w:next w:val="ae"/>
    <w:uiPriority w:val="99"/>
    <w:semiHidden/>
    <w:unhideWhenUsed/>
    <w:rsid w:val="001D2CA9"/>
  </w:style>
  <w:style w:type="numbering" w:customStyle="1" w:styleId="3111">
    <w:name w:val="無清單3111"/>
    <w:next w:val="ae"/>
    <w:uiPriority w:val="99"/>
    <w:semiHidden/>
    <w:unhideWhenUsed/>
    <w:rsid w:val="001D2CA9"/>
  </w:style>
  <w:style w:type="numbering" w:customStyle="1" w:styleId="4111">
    <w:name w:val="無清單4111"/>
    <w:next w:val="ae"/>
    <w:uiPriority w:val="99"/>
    <w:semiHidden/>
    <w:unhideWhenUsed/>
    <w:rsid w:val="001D2CA9"/>
  </w:style>
  <w:style w:type="numbering" w:customStyle="1" w:styleId="5111">
    <w:name w:val="無清單5111"/>
    <w:next w:val="ae"/>
    <w:uiPriority w:val="99"/>
    <w:semiHidden/>
    <w:unhideWhenUsed/>
    <w:rsid w:val="001D2CA9"/>
  </w:style>
  <w:style w:type="numbering" w:customStyle="1" w:styleId="6111">
    <w:name w:val="無清單6111"/>
    <w:next w:val="ae"/>
    <w:uiPriority w:val="99"/>
    <w:semiHidden/>
    <w:unhideWhenUsed/>
    <w:rsid w:val="001D2CA9"/>
  </w:style>
  <w:style w:type="numbering" w:customStyle="1" w:styleId="1111111">
    <w:name w:val="無清單1111111"/>
    <w:next w:val="ae"/>
    <w:uiPriority w:val="99"/>
    <w:semiHidden/>
    <w:unhideWhenUsed/>
    <w:rsid w:val="001D2CA9"/>
  </w:style>
  <w:style w:type="table" w:customStyle="1" w:styleId="TableNormal1">
    <w:name w:val="Table Normal1"/>
    <w:uiPriority w:val="2"/>
    <w:semiHidden/>
    <w:unhideWhenUsed/>
    <w:qFormat/>
    <w:rsid w:val="001D2CA9"/>
    <w:pPr>
      <w:widowControl w:val="0"/>
    </w:pPr>
    <w:rPr>
      <w:sz w:val="22"/>
      <w:szCs w:val="22"/>
      <w:lang w:eastAsia="en-US"/>
    </w:rPr>
    <w:tblPr>
      <w:tblInd w:w="0" w:type="dxa"/>
      <w:tblCellMar>
        <w:top w:w="0" w:type="dxa"/>
        <w:left w:w="0" w:type="dxa"/>
        <w:bottom w:w="0" w:type="dxa"/>
        <w:right w:w="0" w:type="dxa"/>
      </w:tblCellMar>
    </w:tblPr>
  </w:style>
  <w:style w:type="character" w:customStyle="1" w:styleId="319">
    <w:name w:val="標題 3 字元1"/>
    <w:uiPriority w:val="9"/>
    <w:semiHidden/>
    <w:rsid w:val="001D2CA9"/>
    <w:rPr>
      <w:rFonts w:ascii="Calibri Light" w:eastAsia="新細明體" w:hAnsi="Calibri Light" w:cs="Times New Roman"/>
      <w:b/>
      <w:bCs/>
      <w:sz w:val="36"/>
      <w:szCs w:val="36"/>
    </w:rPr>
  </w:style>
  <w:style w:type="character" w:customStyle="1" w:styleId="513">
    <w:name w:val="標題 5 字元1"/>
    <w:uiPriority w:val="9"/>
    <w:semiHidden/>
    <w:rsid w:val="001D2CA9"/>
    <w:rPr>
      <w:rFonts w:ascii="Calibri Light" w:eastAsia="新細明體" w:hAnsi="Calibri Light" w:cs="Times New Roman"/>
      <w:b/>
      <w:bCs/>
      <w:sz w:val="36"/>
      <w:szCs w:val="36"/>
    </w:rPr>
  </w:style>
  <w:style w:type="character" w:customStyle="1" w:styleId="613">
    <w:name w:val="標題 6 字元1"/>
    <w:uiPriority w:val="9"/>
    <w:semiHidden/>
    <w:rsid w:val="001D2CA9"/>
    <w:rPr>
      <w:rFonts w:ascii="Calibri Light" w:eastAsia="新細明體" w:hAnsi="Calibri Light" w:cs="Times New Roman"/>
      <w:sz w:val="36"/>
      <w:szCs w:val="36"/>
    </w:rPr>
  </w:style>
  <w:style w:type="character" w:customStyle="1" w:styleId="813">
    <w:name w:val="標題 8 字元1"/>
    <w:uiPriority w:val="9"/>
    <w:semiHidden/>
    <w:rsid w:val="001D2CA9"/>
    <w:rPr>
      <w:rFonts w:ascii="Calibri Light" w:eastAsia="新細明體" w:hAnsi="Calibri Light" w:cs="Times New Roman"/>
      <w:sz w:val="36"/>
      <w:szCs w:val="36"/>
    </w:rPr>
  </w:style>
  <w:style w:type="character" w:customStyle="1" w:styleId="913">
    <w:name w:val="標題 9 字元1"/>
    <w:uiPriority w:val="9"/>
    <w:semiHidden/>
    <w:rsid w:val="001D2CA9"/>
    <w:rPr>
      <w:rFonts w:ascii="Calibri Light" w:eastAsia="新細明體" w:hAnsi="Calibri Light" w:cs="Times New Roman"/>
      <w:sz w:val="36"/>
      <w:szCs w:val="36"/>
    </w:rPr>
  </w:style>
  <w:style w:type="numbering" w:customStyle="1" w:styleId="1fff0">
    <w:name w:val="新版本1"/>
    <w:uiPriority w:val="99"/>
    <w:rsid w:val="001D2CA9"/>
  </w:style>
  <w:style w:type="character" w:customStyle="1" w:styleId="1fff1">
    <w:name w:val="未解析的提及項目1"/>
    <w:uiPriority w:val="99"/>
    <w:unhideWhenUsed/>
    <w:rsid w:val="001D2CA9"/>
    <w:rPr>
      <w:color w:val="605E5C"/>
      <w:shd w:val="clear" w:color="auto" w:fill="E1DFDD"/>
    </w:rPr>
  </w:style>
  <w:style w:type="paragraph" w:customStyle="1" w:styleId="xl375">
    <w:name w:val="xl375"/>
    <w:basedOn w:val="ab"/>
    <w:qFormat/>
    <w:rsid w:val="001D2CA9"/>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textAlignment w:val="auto"/>
    </w:pPr>
    <w:rPr>
      <w:rFonts w:eastAsia="新細明體"/>
      <w:szCs w:val="24"/>
    </w:rPr>
  </w:style>
  <w:style w:type="paragraph" w:customStyle="1" w:styleId="xl376">
    <w:name w:val="xl376"/>
    <w:basedOn w:val="ab"/>
    <w:qFormat/>
    <w:rsid w:val="001D2CA9"/>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textAlignment w:val="auto"/>
    </w:pPr>
    <w:rPr>
      <w:rFonts w:eastAsia="新細明體"/>
      <w:szCs w:val="24"/>
    </w:rPr>
  </w:style>
  <w:style w:type="paragraph" w:customStyle="1" w:styleId="xl377">
    <w:name w:val="xl377"/>
    <w:basedOn w:val="ab"/>
    <w:qFormat/>
    <w:rsid w:val="001D2CA9"/>
    <w:pPr>
      <w:widowControl/>
      <w:pBdr>
        <w:top w:val="single" w:sz="4" w:space="0" w:color="auto"/>
        <w:left w:val="single" w:sz="4" w:space="0" w:color="auto"/>
        <w:bottom w:val="single" w:sz="4" w:space="0" w:color="auto"/>
        <w:right w:val="single" w:sz="4" w:space="0" w:color="auto"/>
      </w:pBdr>
      <w:shd w:val="clear" w:color="000000" w:fill="FFC000"/>
      <w:adjustRightInd/>
      <w:spacing w:before="100" w:beforeAutospacing="1" w:after="100" w:afterAutospacing="1" w:line="240" w:lineRule="auto"/>
      <w:textAlignment w:val="auto"/>
    </w:pPr>
    <w:rPr>
      <w:rFonts w:eastAsia="新細明體"/>
      <w:szCs w:val="24"/>
    </w:rPr>
  </w:style>
  <w:style w:type="paragraph" w:customStyle="1" w:styleId="xl378">
    <w:name w:val="xl378"/>
    <w:basedOn w:val="ab"/>
    <w:qFormat/>
    <w:rsid w:val="001D2CA9"/>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379">
    <w:name w:val="xl379"/>
    <w:basedOn w:val="ab"/>
    <w:qFormat/>
    <w:rsid w:val="001D2CA9"/>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380">
    <w:name w:val="xl380"/>
    <w:basedOn w:val="ab"/>
    <w:qFormat/>
    <w:rsid w:val="001D2CA9"/>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381">
    <w:name w:val="xl381"/>
    <w:basedOn w:val="ab"/>
    <w:qFormat/>
    <w:rsid w:val="001D2CA9"/>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textAlignment w:val="top"/>
    </w:pPr>
    <w:rPr>
      <w:rFonts w:eastAsia="新細明體"/>
      <w:color w:val="000000"/>
      <w:szCs w:val="24"/>
    </w:rPr>
  </w:style>
  <w:style w:type="paragraph" w:customStyle="1" w:styleId="xl382">
    <w:name w:val="xl382"/>
    <w:basedOn w:val="ab"/>
    <w:qFormat/>
    <w:rsid w:val="001D2CA9"/>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383">
    <w:name w:val="xl383"/>
    <w:basedOn w:val="ab"/>
    <w:qFormat/>
    <w:rsid w:val="001D2CA9"/>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384">
    <w:name w:val="xl384"/>
    <w:basedOn w:val="ab"/>
    <w:qFormat/>
    <w:rsid w:val="001D2CA9"/>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385">
    <w:name w:val="xl385"/>
    <w:basedOn w:val="ab"/>
    <w:qFormat/>
    <w:rsid w:val="001D2CA9"/>
    <w:pPr>
      <w:widowControl/>
      <w:pBdr>
        <w:top w:val="single" w:sz="4" w:space="0" w:color="auto"/>
        <w:left w:val="single" w:sz="4" w:space="0" w:color="auto"/>
        <w:bottom w:val="single" w:sz="4" w:space="0" w:color="auto"/>
        <w:right w:val="single" w:sz="4" w:space="0" w:color="auto"/>
      </w:pBdr>
      <w:shd w:val="clear" w:color="000000" w:fill="FFFFFF"/>
      <w:adjustRightInd/>
      <w:spacing w:before="100" w:beforeAutospacing="1" w:after="100" w:afterAutospacing="1" w:line="240" w:lineRule="auto"/>
      <w:textAlignment w:val="top"/>
    </w:pPr>
    <w:rPr>
      <w:rFonts w:eastAsia="新細明體"/>
      <w:szCs w:val="24"/>
    </w:rPr>
  </w:style>
  <w:style w:type="paragraph" w:customStyle="1" w:styleId="xl386">
    <w:name w:val="xl386"/>
    <w:basedOn w:val="ab"/>
    <w:qFormat/>
    <w:rsid w:val="001D2CA9"/>
    <w:pPr>
      <w:widowControl/>
      <w:pBdr>
        <w:top w:val="single" w:sz="4" w:space="0" w:color="auto"/>
        <w:left w:val="single" w:sz="4" w:space="0" w:color="auto"/>
        <w:bottom w:val="single" w:sz="4" w:space="0" w:color="auto"/>
        <w:right w:val="single" w:sz="4" w:space="0" w:color="auto"/>
      </w:pBdr>
      <w:shd w:val="clear" w:color="000000" w:fill="FFFFFF"/>
      <w:adjustRightInd/>
      <w:spacing w:before="100" w:beforeAutospacing="1" w:after="100" w:afterAutospacing="1" w:line="240" w:lineRule="auto"/>
      <w:textAlignment w:val="top"/>
    </w:pPr>
    <w:rPr>
      <w:rFonts w:eastAsia="新細明體"/>
      <w:szCs w:val="24"/>
    </w:rPr>
  </w:style>
  <w:style w:type="paragraph" w:customStyle="1" w:styleId="xl387">
    <w:name w:val="xl387"/>
    <w:basedOn w:val="ab"/>
    <w:qFormat/>
    <w:rsid w:val="001D2CA9"/>
    <w:pPr>
      <w:widowControl/>
      <w:pBdr>
        <w:top w:val="single" w:sz="4" w:space="0" w:color="auto"/>
        <w:left w:val="single" w:sz="4" w:space="0" w:color="auto"/>
        <w:bottom w:val="single" w:sz="4" w:space="0" w:color="auto"/>
        <w:right w:val="single" w:sz="4" w:space="0" w:color="auto"/>
      </w:pBdr>
      <w:shd w:val="clear" w:color="000000" w:fill="FFFFFF"/>
      <w:adjustRightInd/>
      <w:spacing w:before="100" w:beforeAutospacing="1" w:after="100" w:afterAutospacing="1" w:line="240" w:lineRule="auto"/>
      <w:textAlignment w:val="top"/>
    </w:pPr>
    <w:rPr>
      <w:rFonts w:eastAsia="新細明體"/>
      <w:szCs w:val="24"/>
    </w:rPr>
  </w:style>
  <w:style w:type="paragraph" w:customStyle="1" w:styleId="xl388">
    <w:name w:val="xl388"/>
    <w:basedOn w:val="ab"/>
    <w:qFormat/>
    <w:rsid w:val="001D2CA9"/>
    <w:pPr>
      <w:widowControl/>
      <w:pBdr>
        <w:top w:val="single" w:sz="4" w:space="0" w:color="auto"/>
        <w:left w:val="single" w:sz="4" w:space="0" w:color="auto"/>
        <w:bottom w:val="single" w:sz="4" w:space="0" w:color="auto"/>
        <w:right w:val="single" w:sz="4" w:space="0" w:color="auto"/>
      </w:pBdr>
      <w:shd w:val="clear" w:color="000000" w:fill="FFFFFF"/>
      <w:adjustRightInd/>
      <w:spacing w:before="100" w:beforeAutospacing="1" w:after="100" w:afterAutospacing="1" w:line="240" w:lineRule="auto"/>
      <w:textAlignment w:val="top"/>
    </w:pPr>
    <w:rPr>
      <w:rFonts w:eastAsia="新細明體"/>
      <w:szCs w:val="24"/>
    </w:rPr>
  </w:style>
  <w:style w:type="paragraph" w:customStyle="1" w:styleId="xl389">
    <w:name w:val="xl389"/>
    <w:basedOn w:val="ab"/>
    <w:qFormat/>
    <w:rsid w:val="001D2CA9"/>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center"/>
      <w:textAlignment w:val="auto"/>
    </w:pPr>
    <w:rPr>
      <w:rFonts w:eastAsia="新細明體"/>
      <w:szCs w:val="24"/>
    </w:rPr>
  </w:style>
  <w:style w:type="paragraph" w:customStyle="1" w:styleId="xl390">
    <w:name w:val="xl390"/>
    <w:basedOn w:val="ab"/>
    <w:qFormat/>
    <w:rsid w:val="001D2CA9"/>
    <w:pPr>
      <w:widowControl/>
      <w:adjustRightInd/>
      <w:spacing w:before="100" w:beforeAutospacing="1" w:after="100" w:afterAutospacing="1" w:line="240" w:lineRule="auto"/>
      <w:jc w:val="center"/>
      <w:textAlignment w:val="auto"/>
    </w:pPr>
    <w:rPr>
      <w:rFonts w:ascii="標楷體" w:hAnsi="標楷體" w:cs="新細明體"/>
      <w:szCs w:val="24"/>
    </w:rPr>
  </w:style>
  <w:style w:type="paragraph" w:customStyle="1" w:styleId="xl391">
    <w:name w:val="xl391"/>
    <w:basedOn w:val="ab"/>
    <w:qFormat/>
    <w:rsid w:val="001D2CA9"/>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textAlignment w:val="auto"/>
    </w:pPr>
    <w:rPr>
      <w:rFonts w:ascii="標楷體" w:hAnsi="標楷體" w:cs="新細明體"/>
      <w:b/>
      <w:bCs/>
      <w:sz w:val="28"/>
      <w:szCs w:val="28"/>
    </w:rPr>
  </w:style>
  <w:style w:type="paragraph" w:customStyle="1" w:styleId="xl392">
    <w:name w:val="xl392"/>
    <w:basedOn w:val="ab"/>
    <w:qFormat/>
    <w:rsid w:val="001D2CA9"/>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right"/>
      <w:textAlignment w:val="auto"/>
    </w:pPr>
    <w:rPr>
      <w:rFonts w:eastAsia="新細明體"/>
      <w:szCs w:val="24"/>
    </w:rPr>
  </w:style>
  <w:style w:type="paragraph" w:customStyle="1" w:styleId="xl393">
    <w:name w:val="xl393"/>
    <w:basedOn w:val="ab"/>
    <w:qFormat/>
    <w:rsid w:val="001D2CA9"/>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right"/>
      <w:textAlignment w:val="auto"/>
    </w:pPr>
    <w:rPr>
      <w:rFonts w:eastAsia="新細明體"/>
      <w:szCs w:val="24"/>
    </w:rPr>
  </w:style>
  <w:style w:type="paragraph" w:customStyle="1" w:styleId="xl394">
    <w:name w:val="xl394"/>
    <w:basedOn w:val="ab"/>
    <w:qFormat/>
    <w:rsid w:val="001D2CA9"/>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right"/>
      <w:textAlignment w:val="auto"/>
    </w:pPr>
    <w:rPr>
      <w:rFonts w:eastAsia="新細明體"/>
      <w:szCs w:val="24"/>
    </w:rPr>
  </w:style>
  <w:style w:type="paragraph" w:customStyle="1" w:styleId="xl395">
    <w:name w:val="xl395"/>
    <w:basedOn w:val="ab"/>
    <w:qFormat/>
    <w:rsid w:val="001D2CA9"/>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right"/>
      <w:textAlignment w:val="auto"/>
    </w:pPr>
    <w:rPr>
      <w:rFonts w:eastAsia="新細明體"/>
      <w:szCs w:val="24"/>
    </w:rPr>
  </w:style>
  <w:style w:type="paragraph" w:customStyle="1" w:styleId="xl396">
    <w:name w:val="xl396"/>
    <w:basedOn w:val="ab"/>
    <w:qFormat/>
    <w:rsid w:val="001D2CA9"/>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right"/>
      <w:textAlignment w:val="auto"/>
    </w:pPr>
    <w:rPr>
      <w:rFonts w:eastAsia="新細明體"/>
      <w:szCs w:val="24"/>
    </w:rPr>
  </w:style>
  <w:style w:type="paragraph" w:customStyle="1" w:styleId="xl397">
    <w:name w:val="xl397"/>
    <w:basedOn w:val="ab"/>
    <w:qFormat/>
    <w:rsid w:val="001D2CA9"/>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right"/>
      <w:textAlignment w:val="auto"/>
    </w:pPr>
    <w:rPr>
      <w:rFonts w:eastAsia="新細明體"/>
      <w:szCs w:val="24"/>
    </w:rPr>
  </w:style>
  <w:style w:type="paragraph" w:customStyle="1" w:styleId="xl398">
    <w:name w:val="xl398"/>
    <w:basedOn w:val="ab"/>
    <w:qFormat/>
    <w:rsid w:val="001D2CA9"/>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right"/>
      <w:textAlignment w:val="auto"/>
    </w:pPr>
    <w:rPr>
      <w:rFonts w:eastAsia="新細明體"/>
      <w:szCs w:val="24"/>
    </w:rPr>
  </w:style>
  <w:style w:type="paragraph" w:customStyle="1" w:styleId="xl399">
    <w:name w:val="xl399"/>
    <w:basedOn w:val="ab"/>
    <w:qFormat/>
    <w:rsid w:val="001D2CA9"/>
    <w:pPr>
      <w:widowControl/>
      <w:pBdr>
        <w:top w:val="single" w:sz="4" w:space="0" w:color="auto"/>
        <w:left w:val="single" w:sz="4" w:space="0" w:color="auto"/>
        <w:bottom w:val="single" w:sz="4" w:space="0" w:color="auto"/>
        <w:right w:val="single" w:sz="4" w:space="0" w:color="auto"/>
      </w:pBdr>
      <w:shd w:val="clear" w:color="000000" w:fill="FFFFFF"/>
      <w:adjustRightInd/>
      <w:spacing w:before="100" w:beforeAutospacing="1" w:after="100" w:afterAutospacing="1" w:line="240" w:lineRule="auto"/>
      <w:jc w:val="right"/>
      <w:textAlignment w:val="auto"/>
    </w:pPr>
    <w:rPr>
      <w:rFonts w:eastAsia="新細明體"/>
      <w:szCs w:val="24"/>
    </w:rPr>
  </w:style>
  <w:style w:type="paragraph" w:customStyle="1" w:styleId="xl400">
    <w:name w:val="xl400"/>
    <w:basedOn w:val="ab"/>
    <w:qFormat/>
    <w:rsid w:val="001D2CA9"/>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right"/>
      <w:textAlignment w:val="auto"/>
    </w:pPr>
    <w:rPr>
      <w:rFonts w:eastAsia="新細明體"/>
      <w:szCs w:val="24"/>
    </w:rPr>
  </w:style>
  <w:style w:type="paragraph" w:customStyle="1" w:styleId="xl401">
    <w:name w:val="xl401"/>
    <w:basedOn w:val="ab"/>
    <w:qFormat/>
    <w:rsid w:val="001D2CA9"/>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right"/>
      <w:textAlignment w:val="auto"/>
    </w:pPr>
    <w:rPr>
      <w:rFonts w:eastAsia="新細明體"/>
      <w:szCs w:val="24"/>
    </w:rPr>
  </w:style>
  <w:style w:type="paragraph" w:customStyle="1" w:styleId="xl402">
    <w:name w:val="xl402"/>
    <w:basedOn w:val="ab"/>
    <w:qFormat/>
    <w:rsid w:val="001D2CA9"/>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right"/>
      <w:textAlignment w:val="auto"/>
    </w:pPr>
    <w:rPr>
      <w:rFonts w:eastAsia="新細明體"/>
      <w:szCs w:val="24"/>
    </w:rPr>
  </w:style>
  <w:style w:type="paragraph" w:customStyle="1" w:styleId="xl403">
    <w:name w:val="xl403"/>
    <w:basedOn w:val="ab"/>
    <w:qFormat/>
    <w:rsid w:val="001D2CA9"/>
    <w:pPr>
      <w:widowControl/>
      <w:pBdr>
        <w:top w:val="single" w:sz="4" w:space="0" w:color="auto"/>
        <w:left w:val="single" w:sz="4" w:space="0" w:color="auto"/>
        <w:bottom w:val="single" w:sz="4" w:space="0" w:color="auto"/>
        <w:right w:val="single" w:sz="4" w:space="0" w:color="auto"/>
      </w:pBdr>
      <w:shd w:val="clear" w:color="000000" w:fill="FFFFFF"/>
      <w:adjustRightInd/>
      <w:spacing w:before="100" w:beforeAutospacing="1" w:after="100" w:afterAutospacing="1" w:line="240" w:lineRule="auto"/>
      <w:jc w:val="right"/>
      <w:textAlignment w:val="auto"/>
    </w:pPr>
    <w:rPr>
      <w:rFonts w:eastAsia="新細明體"/>
      <w:szCs w:val="24"/>
    </w:rPr>
  </w:style>
  <w:style w:type="paragraph" w:customStyle="1" w:styleId="xl404">
    <w:name w:val="xl404"/>
    <w:basedOn w:val="ab"/>
    <w:qFormat/>
    <w:rsid w:val="001D2CA9"/>
    <w:pPr>
      <w:widowControl/>
      <w:pBdr>
        <w:top w:val="single" w:sz="4" w:space="0" w:color="auto"/>
        <w:left w:val="single" w:sz="4" w:space="0" w:color="auto"/>
        <w:bottom w:val="single" w:sz="4" w:space="0" w:color="auto"/>
        <w:right w:val="single" w:sz="4" w:space="0" w:color="auto"/>
      </w:pBdr>
      <w:shd w:val="clear" w:color="000000" w:fill="FFFFFF"/>
      <w:adjustRightInd/>
      <w:spacing w:before="100" w:beforeAutospacing="1" w:after="100" w:afterAutospacing="1" w:line="240" w:lineRule="auto"/>
      <w:jc w:val="right"/>
      <w:textAlignment w:val="auto"/>
    </w:pPr>
    <w:rPr>
      <w:rFonts w:eastAsia="新細明體"/>
      <w:szCs w:val="24"/>
    </w:rPr>
  </w:style>
  <w:style w:type="paragraph" w:customStyle="1" w:styleId="xl405">
    <w:name w:val="xl405"/>
    <w:basedOn w:val="ab"/>
    <w:qFormat/>
    <w:rsid w:val="001D2CA9"/>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right"/>
      <w:textAlignment w:val="auto"/>
    </w:pPr>
    <w:rPr>
      <w:rFonts w:eastAsia="新細明體"/>
      <w:szCs w:val="24"/>
    </w:rPr>
  </w:style>
  <w:style w:type="paragraph" w:customStyle="1" w:styleId="xl406">
    <w:name w:val="xl406"/>
    <w:basedOn w:val="ab"/>
    <w:qFormat/>
    <w:rsid w:val="001D2CA9"/>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right"/>
      <w:textAlignment w:val="auto"/>
    </w:pPr>
    <w:rPr>
      <w:rFonts w:eastAsia="新細明體"/>
      <w:szCs w:val="24"/>
    </w:rPr>
  </w:style>
  <w:style w:type="paragraph" w:customStyle="1" w:styleId="xl407">
    <w:name w:val="xl407"/>
    <w:basedOn w:val="ab"/>
    <w:qFormat/>
    <w:rsid w:val="001D2CA9"/>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right"/>
      <w:textAlignment w:val="auto"/>
    </w:pPr>
    <w:rPr>
      <w:rFonts w:eastAsia="新細明體"/>
      <w:szCs w:val="24"/>
    </w:rPr>
  </w:style>
  <w:style w:type="paragraph" w:customStyle="1" w:styleId="xl408">
    <w:name w:val="xl408"/>
    <w:basedOn w:val="ab"/>
    <w:qFormat/>
    <w:rsid w:val="001D2CA9"/>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right"/>
      <w:textAlignment w:val="auto"/>
    </w:pPr>
    <w:rPr>
      <w:rFonts w:eastAsia="新細明體"/>
      <w:szCs w:val="24"/>
    </w:rPr>
  </w:style>
  <w:style w:type="paragraph" w:customStyle="1" w:styleId="xl409">
    <w:name w:val="xl409"/>
    <w:basedOn w:val="ab"/>
    <w:qFormat/>
    <w:rsid w:val="001D2CA9"/>
    <w:pPr>
      <w:widowControl/>
      <w:adjustRightInd/>
      <w:spacing w:before="100" w:beforeAutospacing="1" w:after="100" w:afterAutospacing="1" w:line="240" w:lineRule="auto"/>
      <w:textAlignment w:val="auto"/>
    </w:pPr>
    <w:rPr>
      <w:rFonts w:eastAsia="新細明體"/>
      <w:szCs w:val="24"/>
    </w:rPr>
  </w:style>
  <w:style w:type="paragraph" w:customStyle="1" w:styleId="xl410">
    <w:name w:val="xl410"/>
    <w:basedOn w:val="ab"/>
    <w:qFormat/>
    <w:rsid w:val="001D2CA9"/>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textAlignment w:val="auto"/>
    </w:pPr>
    <w:rPr>
      <w:rFonts w:eastAsia="新細明體"/>
      <w:szCs w:val="24"/>
    </w:rPr>
  </w:style>
  <w:style w:type="paragraph" w:customStyle="1" w:styleId="xl411">
    <w:name w:val="xl411"/>
    <w:basedOn w:val="ab"/>
    <w:qFormat/>
    <w:rsid w:val="001D2CA9"/>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center"/>
      <w:textAlignment w:val="top"/>
    </w:pPr>
    <w:rPr>
      <w:rFonts w:eastAsia="新細明體"/>
      <w:b/>
      <w:bCs/>
      <w:sz w:val="28"/>
      <w:szCs w:val="28"/>
    </w:rPr>
  </w:style>
  <w:style w:type="paragraph" w:customStyle="1" w:styleId="xl412">
    <w:name w:val="xl412"/>
    <w:basedOn w:val="ab"/>
    <w:qFormat/>
    <w:rsid w:val="001D2CA9"/>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center"/>
      <w:textAlignment w:val="top"/>
    </w:pPr>
    <w:rPr>
      <w:rFonts w:eastAsia="新細明體"/>
      <w:b/>
      <w:bCs/>
      <w:sz w:val="28"/>
      <w:szCs w:val="28"/>
    </w:rPr>
  </w:style>
  <w:style w:type="paragraph" w:customStyle="1" w:styleId="xl413">
    <w:name w:val="xl413"/>
    <w:basedOn w:val="ab"/>
    <w:qFormat/>
    <w:rsid w:val="001D2CA9"/>
    <w:pPr>
      <w:widowControl/>
      <w:pBdr>
        <w:top w:val="single" w:sz="4" w:space="0" w:color="auto"/>
        <w:left w:val="single" w:sz="4" w:space="0" w:color="auto"/>
        <w:bottom w:val="single" w:sz="4" w:space="0" w:color="auto"/>
        <w:right w:val="single" w:sz="4" w:space="0" w:color="auto"/>
      </w:pBdr>
      <w:shd w:val="clear" w:color="000000" w:fill="FFC000"/>
      <w:adjustRightInd/>
      <w:spacing w:before="100" w:beforeAutospacing="1" w:after="100" w:afterAutospacing="1" w:line="240" w:lineRule="auto"/>
      <w:jc w:val="center"/>
      <w:textAlignment w:val="top"/>
    </w:pPr>
    <w:rPr>
      <w:rFonts w:eastAsia="新細明體"/>
      <w:b/>
      <w:bCs/>
      <w:sz w:val="28"/>
      <w:szCs w:val="28"/>
    </w:rPr>
  </w:style>
  <w:style w:type="paragraph" w:customStyle="1" w:styleId="xl414">
    <w:name w:val="xl414"/>
    <w:basedOn w:val="ab"/>
    <w:qFormat/>
    <w:rsid w:val="001D2CA9"/>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center"/>
      <w:textAlignment w:val="top"/>
    </w:pPr>
    <w:rPr>
      <w:rFonts w:eastAsia="新細明體"/>
      <w:b/>
      <w:bCs/>
      <w:sz w:val="28"/>
      <w:szCs w:val="28"/>
    </w:rPr>
  </w:style>
  <w:style w:type="paragraph" w:customStyle="1" w:styleId="xl415">
    <w:name w:val="xl415"/>
    <w:basedOn w:val="ab"/>
    <w:qFormat/>
    <w:rsid w:val="001D2CA9"/>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right"/>
      <w:textAlignment w:val="auto"/>
    </w:pPr>
    <w:rPr>
      <w:rFonts w:eastAsia="新細明體"/>
      <w:b/>
      <w:bCs/>
      <w:sz w:val="28"/>
      <w:szCs w:val="28"/>
    </w:rPr>
  </w:style>
  <w:style w:type="paragraph" w:customStyle="1" w:styleId="xl416">
    <w:name w:val="xl416"/>
    <w:basedOn w:val="ab"/>
    <w:qFormat/>
    <w:rsid w:val="001D2CA9"/>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right"/>
      <w:textAlignment w:val="auto"/>
    </w:pPr>
    <w:rPr>
      <w:rFonts w:eastAsia="新細明體"/>
      <w:b/>
      <w:bCs/>
      <w:sz w:val="28"/>
      <w:szCs w:val="28"/>
    </w:rPr>
  </w:style>
  <w:style w:type="paragraph" w:customStyle="1" w:styleId="xl417">
    <w:name w:val="xl417"/>
    <w:basedOn w:val="ab"/>
    <w:qFormat/>
    <w:rsid w:val="001D2CA9"/>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right"/>
      <w:textAlignment w:val="auto"/>
    </w:pPr>
    <w:rPr>
      <w:rFonts w:eastAsia="新細明體"/>
      <w:b/>
      <w:bCs/>
      <w:sz w:val="28"/>
      <w:szCs w:val="28"/>
    </w:rPr>
  </w:style>
  <w:style w:type="paragraph" w:customStyle="1" w:styleId="xl418">
    <w:name w:val="xl418"/>
    <w:basedOn w:val="ab"/>
    <w:qFormat/>
    <w:rsid w:val="001D2CA9"/>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right"/>
      <w:textAlignment w:val="auto"/>
    </w:pPr>
    <w:rPr>
      <w:rFonts w:eastAsia="新細明體"/>
      <w:b/>
      <w:bCs/>
      <w:sz w:val="28"/>
      <w:szCs w:val="28"/>
    </w:rPr>
  </w:style>
  <w:style w:type="paragraph" w:customStyle="1" w:styleId="xl419">
    <w:name w:val="xl419"/>
    <w:basedOn w:val="ab"/>
    <w:qFormat/>
    <w:rsid w:val="001D2CA9"/>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right"/>
      <w:textAlignment w:val="auto"/>
    </w:pPr>
    <w:rPr>
      <w:rFonts w:eastAsia="新細明體"/>
      <w:b/>
      <w:bCs/>
      <w:sz w:val="28"/>
      <w:szCs w:val="28"/>
    </w:rPr>
  </w:style>
  <w:style w:type="paragraph" w:customStyle="1" w:styleId="xl420">
    <w:name w:val="xl420"/>
    <w:basedOn w:val="ab"/>
    <w:qFormat/>
    <w:rsid w:val="001D2CA9"/>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right"/>
      <w:textAlignment w:val="auto"/>
    </w:pPr>
    <w:rPr>
      <w:rFonts w:eastAsia="新細明體"/>
      <w:b/>
      <w:bCs/>
      <w:sz w:val="28"/>
      <w:szCs w:val="28"/>
    </w:rPr>
  </w:style>
  <w:style w:type="paragraph" w:customStyle="1" w:styleId="xl421">
    <w:name w:val="xl421"/>
    <w:basedOn w:val="ab"/>
    <w:qFormat/>
    <w:rsid w:val="001D2CA9"/>
    <w:pPr>
      <w:widowControl/>
      <w:adjustRightInd/>
      <w:spacing w:before="100" w:beforeAutospacing="1" w:after="100" w:afterAutospacing="1" w:line="240" w:lineRule="auto"/>
      <w:jc w:val="center"/>
      <w:textAlignment w:val="auto"/>
    </w:pPr>
    <w:rPr>
      <w:rFonts w:ascii="標楷體" w:hAnsi="標楷體" w:cs="新細明體"/>
      <w:b/>
      <w:bCs/>
      <w:sz w:val="28"/>
      <w:szCs w:val="28"/>
    </w:rPr>
  </w:style>
  <w:style w:type="paragraph" w:customStyle="1" w:styleId="xl422">
    <w:name w:val="xl422"/>
    <w:basedOn w:val="ab"/>
    <w:qFormat/>
    <w:rsid w:val="001D2CA9"/>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center"/>
      <w:textAlignment w:val="auto"/>
    </w:pPr>
    <w:rPr>
      <w:rFonts w:eastAsia="新細明體"/>
      <w:szCs w:val="24"/>
    </w:rPr>
  </w:style>
  <w:style w:type="paragraph" w:customStyle="1" w:styleId="xl423">
    <w:name w:val="xl423"/>
    <w:basedOn w:val="ab"/>
    <w:qFormat/>
    <w:rsid w:val="001D2CA9"/>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center"/>
      <w:textAlignment w:val="auto"/>
    </w:pPr>
    <w:rPr>
      <w:rFonts w:eastAsia="新細明體"/>
      <w:szCs w:val="24"/>
    </w:rPr>
  </w:style>
  <w:style w:type="paragraph" w:customStyle="1" w:styleId="xl424">
    <w:name w:val="xl424"/>
    <w:basedOn w:val="ab"/>
    <w:qFormat/>
    <w:rsid w:val="001D2CA9"/>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center"/>
      <w:textAlignment w:val="auto"/>
    </w:pPr>
    <w:rPr>
      <w:rFonts w:eastAsia="新細明體"/>
      <w:szCs w:val="24"/>
    </w:rPr>
  </w:style>
  <w:style w:type="paragraph" w:customStyle="1" w:styleId="xl425">
    <w:name w:val="xl425"/>
    <w:basedOn w:val="ab"/>
    <w:qFormat/>
    <w:rsid w:val="001D2CA9"/>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center"/>
      <w:textAlignment w:val="auto"/>
    </w:pPr>
    <w:rPr>
      <w:rFonts w:eastAsia="新細明體"/>
      <w:szCs w:val="24"/>
    </w:rPr>
  </w:style>
  <w:style w:type="paragraph" w:customStyle="1" w:styleId="xl426">
    <w:name w:val="xl426"/>
    <w:basedOn w:val="ab"/>
    <w:qFormat/>
    <w:rsid w:val="001D2CA9"/>
    <w:pPr>
      <w:widowControl/>
      <w:pBdr>
        <w:top w:val="single" w:sz="4" w:space="0" w:color="auto"/>
        <w:left w:val="single" w:sz="4" w:space="0" w:color="auto"/>
        <w:bottom w:val="single" w:sz="4" w:space="0" w:color="auto"/>
        <w:right w:val="single" w:sz="4" w:space="0" w:color="auto"/>
      </w:pBdr>
      <w:shd w:val="clear" w:color="000000" w:fill="FFC000"/>
      <w:adjustRightInd/>
      <w:spacing w:before="100" w:beforeAutospacing="1" w:after="100" w:afterAutospacing="1" w:line="240" w:lineRule="auto"/>
      <w:jc w:val="center"/>
      <w:textAlignment w:val="auto"/>
    </w:pPr>
    <w:rPr>
      <w:rFonts w:eastAsia="新細明體"/>
      <w:szCs w:val="24"/>
    </w:rPr>
  </w:style>
  <w:style w:type="paragraph" w:customStyle="1" w:styleId="xl427">
    <w:name w:val="xl427"/>
    <w:basedOn w:val="ab"/>
    <w:qFormat/>
    <w:rsid w:val="001D2CA9"/>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center"/>
      <w:textAlignment w:val="auto"/>
    </w:pPr>
    <w:rPr>
      <w:rFonts w:eastAsia="新細明體"/>
      <w:szCs w:val="24"/>
    </w:rPr>
  </w:style>
  <w:style w:type="paragraph" w:customStyle="1" w:styleId="xl428">
    <w:name w:val="xl428"/>
    <w:basedOn w:val="ab"/>
    <w:qFormat/>
    <w:rsid w:val="001D2CA9"/>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textAlignment w:val="auto"/>
    </w:pPr>
    <w:rPr>
      <w:rFonts w:eastAsia="新細明體"/>
      <w:szCs w:val="24"/>
    </w:rPr>
  </w:style>
  <w:style w:type="paragraph" w:customStyle="1" w:styleId="xl429">
    <w:name w:val="xl429"/>
    <w:basedOn w:val="ab"/>
    <w:qFormat/>
    <w:rsid w:val="001D2CA9"/>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textAlignment w:val="auto"/>
    </w:pPr>
    <w:rPr>
      <w:rFonts w:eastAsia="新細明體"/>
      <w:szCs w:val="24"/>
    </w:rPr>
  </w:style>
  <w:style w:type="paragraph" w:customStyle="1" w:styleId="xl430">
    <w:name w:val="xl430"/>
    <w:basedOn w:val="ab"/>
    <w:qFormat/>
    <w:rsid w:val="001D2CA9"/>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center"/>
      <w:textAlignment w:val="auto"/>
    </w:pPr>
    <w:rPr>
      <w:rFonts w:eastAsia="新細明體"/>
      <w:szCs w:val="24"/>
    </w:rPr>
  </w:style>
  <w:style w:type="paragraph" w:customStyle="1" w:styleId="xl431">
    <w:name w:val="xl431"/>
    <w:basedOn w:val="ab"/>
    <w:qFormat/>
    <w:rsid w:val="001D2CA9"/>
    <w:pPr>
      <w:widowControl/>
      <w:adjustRightInd/>
      <w:spacing w:before="100" w:beforeAutospacing="1" w:after="100" w:afterAutospacing="1" w:line="240" w:lineRule="auto"/>
      <w:jc w:val="right"/>
      <w:textAlignment w:val="auto"/>
    </w:pPr>
    <w:rPr>
      <w:rFonts w:ascii="新細明體" w:eastAsia="新細明體" w:hAnsi="新細明體" w:cs="新細明體"/>
      <w:szCs w:val="24"/>
    </w:rPr>
  </w:style>
  <w:style w:type="paragraph" w:customStyle="1" w:styleId="xl432">
    <w:name w:val="xl432"/>
    <w:basedOn w:val="ab"/>
    <w:qFormat/>
    <w:rsid w:val="001D2CA9"/>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center"/>
      <w:textAlignment w:val="auto"/>
    </w:pPr>
    <w:rPr>
      <w:rFonts w:eastAsia="新細明體"/>
      <w:szCs w:val="24"/>
    </w:rPr>
  </w:style>
  <w:style w:type="paragraph" w:customStyle="1" w:styleId="xl433">
    <w:name w:val="xl433"/>
    <w:basedOn w:val="ab"/>
    <w:qFormat/>
    <w:rsid w:val="001D2CA9"/>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right"/>
      <w:textAlignment w:val="auto"/>
    </w:pPr>
    <w:rPr>
      <w:rFonts w:eastAsia="新細明體"/>
      <w:b/>
      <w:bCs/>
      <w:sz w:val="28"/>
      <w:szCs w:val="28"/>
    </w:rPr>
  </w:style>
  <w:style w:type="paragraph" w:customStyle="1" w:styleId="xl434">
    <w:name w:val="xl434"/>
    <w:basedOn w:val="ab"/>
    <w:qFormat/>
    <w:rsid w:val="001D2CA9"/>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right"/>
      <w:textAlignment w:val="auto"/>
    </w:pPr>
    <w:rPr>
      <w:rFonts w:eastAsia="新細明體"/>
      <w:szCs w:val="24"/>
    </w:rPr>
  </w:style>
  <w:style w:type="paragraph" w:customStyle="1" w:styleId="xl435">
    <w:name w:val="xl435"/>
    <w:basedOn w:val="ab"/>
    <w:qFormat/>
    <w:rsid w:val="001D2CA9"/>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right"/>
      <w:textAlignment w:val="auto"/>
    </w:pPr>
    <w:rPr>
      <w:rFonts w:eastAsia="新細明體"/>
      <w:szCs w:val="24"/>
    </w:rPr>
  </w:style>
  <w:style w:type="paragraph" w:customStyle="1" w:styleId="xl436">
    <w:name w:val="xl436"/>
    <w:basedOn w:val="ab"/>
    <w:qFormat/>
    <w:rsid w:val="001D2CA9"/>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textAlignment w:val="top"/>
    </w:pPr>
    <w:rPr>
      <w:rFonts w:ascii="標楷體" w:hAnsi="標楷體" w:cs="新細明體"/>
      <w:szCs w:val="24"/>
    </w:rPr>
  </w:style>
  <w:style w:type="paragraph" w:customStyle="1" w:styleId="xl437">
    <w:name w:val="xl437"/>
    <w:basedOn w:val="ab"/>
    <w:qFormat/>
    <w:rsid w:val="001D2CA9"/>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textAlignment w:val="top"/>
    </w:pPr>
    <w:rPr>
      <w:rFonts w:eastAsia="新細明體"/>
      <w:szCs w:val="24"/>
    </w:rPr>
  </w:style>
  <w:style w:type="paragraph" w:customStyle="1" w:styleId="xl438">
    <w:name w:val="xl438"/>
    <w:basedOn w:val="ab"/>
    <w:qFormat/>
    <w:rsid w:val="001D2CA9"/>
    <w:pPr>
      <w:widowControl/>
      <w:pBdr>
        <w:top w:val="single" w:sz="4" w:space="0" w:color="auto"/>
        <w:left w:val="single" w:sz="4" w:space="0" w:color="auto"/>
        <w:right w:val="single" w:sz="4" w:space="0" w:color="auto"/>
      </w:pBdr>
      <w:adjustRightInd/>
      <w:spacing w:before="100" w:beforeAutospacing="1" w:after="100" w:afterAutospacing="1" w:line="240" w:lineRule="auto"/>
      <w:jc w:val="center"/>
      <w:textAlignment w:val="auto"/>
    </w:pPr>
    <w:rPr>
      <w:rFonts w:eastAsia="新細明體"/>
      <w:szCs w:val="24"/>
    </w:rPr>
  </w:style>
  <w:style w:type="paragraph" w:customStyle="1" w:styleId="xl439">
    <w:name w:val="xl439"/>
    <w:basedOn w:val="ab"/>
    <w:qFormat/>
    <w:rsid w:val="001D2CA9"/>
    <w:pPr>
      <w:widowControl/>
      <w:pBdr>
        <w:left w:val="single" w:sz="4" w:space="0" w:color="auto"/>
        <w:right w:val="single" w:sz="4" w:space="0" w:color="auto"/>
      </w:pBdr>
      <w:adjustRightInd/>
      <w:spacing w:before="100" w:beforeAutospacing="1" w:after="100" w:afterAutospacing="1" w:line="240" w:lineRule="auto"/>
      <w:jc w:val="center"/>
      <w:textAlignment w:val="auto"/>
    </w:pPr>
    <w:rPr>
      <w:rFonts w:eastAsia="新細明體"/>
      <w:szCs w:val="24"/>
    </w:rPr>
  </w:style>
  <w:style w:type="paragraph" w:customStyle="1" w:styleId="xl440">
    <w:name w:val="xl440"/>
    <w:basedOn w:val="ab"/>
    <w:qFormat/>
    <w:rsid w:val="001D2CA9"/>
    <w:pPr>
      <w:widowControl/>
      <w:pBdr>
        <w:left w:val="single" w:sz="4" w:space="0" w:color="auto"/>
        <w:bottom w:val="single" w:sz="4" w:space="0" w:color="auto"/>
        <w:right w:val="single" w:sz="4" w:space="0" w:color="auto"/>
      </w:pBdr>
      <w:adjustRightInd/>
      <w:spacing w:before="100" w:beforeAutospacing="1" w:after="100" w:afterAutospacing="1" w:line="240" w:lineRule="auto"/>
      <w:jc w:val="center"/>
      <w:textAlignment w:val="auto"/>
    </w:pPr>
    <w:rPr>
      <w:rFonts w:eastAsia="新細明體"/>
      <w:szCs w:val="24"/>
    </w:rPr>
  </w:style>
  <w:style w:type="paragraph" w:customStyle="1" w:styleId="xl441">
    <w:name w:val="xl441"/>
    <w:basedOn w:val="ab"/>
    <w:qFormat/>
    <w:rsid w:val="001D2CA9"/>
    <w:pPr>
      <w:widowControl/>
      <w:pBdr>
        <w:top w:val="single" w:sz="4" w:space="0" w:color="auto"/>
        <w:left w:val="single" w:sz="4" w:space="0" w:color="auto"/>
        <w:right w:val="single" w:sz="4" w:space="0" w:color="auto"/>
      </w:pBdr>
      <w:adjustRightInd/>
      <w:spacing w:before="100" w:beforeAutospacing="1" w:after="100" w:afterAutospacing="1" w:line="240" w:lineRule="auto"/>
      <w:jc w:val="center"/>
      <w:textAlignment w:val="auto"/>
    </w:pPr>
    <w:rPr>
      <w:rFonts w:eastAsia="新細明體"/>
      <w:szCs w:val="24"/>
    </w:rPr>
  </w:style>
  <w:style w:type="paragraph" w:customStyle="1" w:styleId="xl442">
    <w:name w:val="xl442"/>
    <w:basedOn w:val="ab"/>
    <w:qFormat/>
    <w:rsid w:val="001D2CA9"/>
    <w:pPr>
      <w:widowControl/>
      <w:pBdr>
        <w:left w:val="single" w:sz="4" w:space="0" w:color="auto"/>
        <w:bottom w:val="single" w:sz="4" w:space="0" w:color="auto"/>
        <w:right w:val="single" w:sz="4" w:space="0" w:color="auto"/>
      </w:pBdr>
      <w:adjustRightInd/>
      <w:spacing w:before="100" w:beforeAutospacing="1" w:after="100" w:afterAutospacing="1" w:line="240" w:lineRule="auto"/>
      <w:jc w:val="center"/>
      <w:textAlignment w:val="auto"/>
    </w:pPr>
    <w:rPr>
      <w:rFonts w:eastAsia="新細明體"/>
      <w:szCs w:val="24"/>
    </w:rPr>
  </w:style>
  <w:style w:type="paragraph" w:customStyle="1" w:styleId="xl443">
    <w:name w:val="xl443"/>
    <w:basedOn w:val="ab"/>
    <w:qFormat/>
    <w:rsid w:val="001D2CA9"/>
    <w:pPr>
      <w:widowControl/>
      <w:pBdr>
        <w:top w:val="single" w:sz="4" w:space="0" w:color="auto"/>
        <w:left w:val="single" w:sz="4" w:space="0" w:color="auto"/>
        <w:right w:val="single" w:sz="4" w:space="0" w:color="auto"/>
      </w:pBdr>
      <w:adjustRightInd/>
      <w:spacing w:before="100" w:beforeAutospacing="1" w:after="100" w:afterAutospacing="1" w:line="240" w:lineRule="auto"/>
      <w:jc w:val="center"/>
      <w:textAlignment w:val="auto"/>
    </w:pPr>
    <w:rPr>
      <w:rFonts w:ascii="標楷體" w:hAnsi="標楷體" w:cs="新細明體"/>
      <w:szCs w:val="24"/>
    </w:rPr>
  </w:style>
  <w:style w:type="paragraph" w:customStyle="1" w:styleId="xl444">
    <w:name w:val="xl444"/>
    <w:basedOn w:val="ab"/>
    <w:qFormat/>
    <w:rsid w:val="001D2CA9"/>
    <w:pPr>
      <w:widowControl/>
      <w:pBdr>
        <w:left w:val="single" w:sz="4" w:space="0" w:color="auto"/>
        <w:right w:val="single" w:sz="4" w:space="0" w:color="auto"/>
      </w:pBdr>
      <w:adjustRightInd/>
      <w:spacing w:before="100" w:beforeAutospacing="1" w:after="100" w:afterAutospacing="1" w:line="240" w:lineRule="auto"/>
      <w:jc w:val="center"/>
      <w:textAlignment w:val="auto"/>
    </w:pPr>
    <w:rPr>
      <w:rFonts w:ascii="標楷體" w:hAnsi="標楷體" w:cs="新細明體"/>
      <w:szCs w:val="24"/>
    </w:rPr>
  </w:style>
  <w:style w:type="paragraph" w:customStyle="1" w:styleId="xl445">
    <w:name w:val="xl445"/>
    <w:basedOn w:val="ab"/>
    <w:qFormat/>
    <w:rsid w:val="001D2CA9"/>
    <w:pPr>
      <w:widowControl/>
      <w:pBdr>
        <w:left w:val="single" w:sz="4" w:space="0" w:color="auto"/>
        <w:bottom w:val="single" w:sz="4" w:space="0" w:color="auto"/>
        <w:right w:val="single" w:sz="4" w:space="0" w:color="auto"/>
      </w:pBdr>
      <w:adjustRightInd/>
      <w:spacing w:before="100" w:beforeAutospacing="1" w:after="100" w:afterAutospacing="1" w:line="240" w:lineRule="auto"/>
      <w:jc w:val="center"/>
      <w:textAlignment w:val="auto"/>
    </w:pPr>
    <w:rPr>
      <w:rFonts w:ascii="標楷體" w:hAnsi="標楷體" w:cs="新細明體"/>
      <w:szCs w:val="24"/>
    </w:rPr>
  </w:style>
  <w:style w:type="paragraph" w:customStyle="1" w:styleId="xl446">
    <w:name w:val="xl446"/>
    <w:basedOn w:val="ab"/>
    <w:qFormat/>
    <w:rsid w:val="001D2CA9"/>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center"/>
      <w:textAlignment w:val="top"/>
    </w:pPr>
    <w:rPr>
      <w:rFonts w:eastAsia="新細明體"/>
      <w:szCs w:val="24"/>
    </w:rPr>
  </w:style>
  <w:style w:type="paragraph" w:customStyle="1" w:styleId="xl447">
    <w:name w:val="xl447"/>
    <w:basedOn w:val="ab"/>
    <w:qFormat/>
    <w:rsid w:val="001D2CA9"/>
    <w:pPr>
      <w:widowControl/>
      <w:pBdr>
        <w:top w:val="single" w:sz="4" w:space="0" w:color="auto"/>
        <w:left w:val="single" w:sz="4" w:space="0" w:color="auto"/>
        <w:bottom w:val="single" w:sz="4" w:space="0" w:color="auto"/>
      </w:pBdr>
      <w:adjustRightInd/>
      <w:spacing w:before="100" w:beforeAutospacing="1" w:after="100" w:afterAutospacing="1" w:line="240" w:lineRule="auto"/>
      <w:jc w:val="center"/>
      <w:textAlignment w:val="auto"/>
    </w:pPr>
    <w:rPr>
      <w:rFonts w:eastAsia="新細明體"/>
      <w:szCs w:val="24"/>
    </w:rPr>
  </w:style>
  <w:style w:type="paragraph" w:customStyle="1" w:styleId="xl448">
    <w:name w:val="xl448"/>
    <w:basedOn w:val="ab"/>
    <w:qFormat/>
    <w:rsid w:val="001D2CA9"/>
    <w:pPr>
      <w:widowControl/>
      <w:pBdr>
        <w:top w:val="single" w:sz="4" w:space="0" w:color="auto"/>
        <w:bottom w:val="single" w:sz="4" w:space="0" w:color="auto"/>
        <w:right w:val="single" w:sz="4" w:space="0" w:color="auto"/>
      </w:pBdr>
      <w:adjustRightInd/>
      <w:spacing w:before="100" w:beforeAutospacing="1" w:after="100" w:afterAutospacing="1" w:line="240" w:lineRule="auto"/>
      <w:jc w:val="center"/>
      <w:textAlignment w:val="auto"/>
    </w:pPr>
    <w:rPr>
      <w:rFonts w:eastAsia="新細明體"/>
      <w:szCs w:val="24"/>
    </w:rPr>
  </w:style>
  <w:style w:type="paragraph" w:customStyle="1" w:styleId="xl449">
    <w:name w:val="xl449"/>
    <w:basedOn w:val="ab"/>
    <w:qFormat/>
    <w:rsid w:val="001D2CA9"/>
    <w:pPr>
      <w:widowControl/>
      <w:pBdr>
        <w:top w:val="single" w:sz="4" w:space="0" w:color="auto"/>
        <w:left w:val="single" w:sz="4" w:space="0" w:color="auto"/>
        <w:bottom w:val="single" w:sz="4" w:space="0" w:color="auto"/>
      </w:pBdr>
      <w:adjustRightInd/>
      <w:spacing w:before="100" w:beforeAutospacing="1" w:after="100" w:afterAutospacing="1" w:line="240" w:lineRule="auto"/>
      <w:jc w:val="center"/>
      <w:textAlignment w:val="top"/>
    </w:pPr>
    <w:rPr>
      <w:rFonts w:eastAsia="新細明體"/>
      <w:szCs w:val="24"/>
    </w:rPr>
  </w:style>
  <w:style w:type="paragraph" w:customStyle="1" w:styleId="xl450">
    <w:name w:val="xl450"/>
    <w:basedOn w:val="ab"/>
    <w:qFormat/>
    <w:rsid w:val="001D2CA9"/>
    <w:pPr>
      <w:widowControl/>
      <w:pBdr>
        <w:top w:val="single" w:sz="4" w:space="0" w:color="auto"/>
        <w:bottom w:val="single" w:sz="4" w:space="0" w:color="auto"/>
        <w:right w:val="single" w:sz="4" w:space="0" w:color="auto"/>
      </w:pBdr>
      <w:adjustRightInd/>
      <w:spacing w:before="100" w:beforeAutospacing="1" w:after="100" w:afterAutospacing="1" w:line="240" w:lineRule="auto"/>
      <w:jc w:val="center"/>
      <w:textAlignment w:val="top"/>
    </w:pPr>
    <w:rPr>
      <w:rFonts w:eastAsia="新細明體"/>
      <w:szCs w:val="24"/>
    </w:rPr>
  </w:style>
  <w:style w:type="paragraph" w:customStyle="1" w:styleId="EndNoteBibliography">
    <w:name w:val="EndNote Bibliography"/>
    <w:basedOn w:val="ab"/>
    <w:link w:val="EndNoteBibliography0"/>
    <w:qFormat/>
    <w:rsid w:val="001D2CA9"/>
    <w:pPr>
      <w:suppressAutoHyphens/>
      <w:autoSpaceDN w:val="0"/>
      <w:adjustRightInd/>
      <w:spacing w:line="240" w:lineRule="auto"/>
    </w:pPr>
    <w:rPr>
      <w:rFonts w:eastAsia="新細明體"/>
      <w:kern w:val="3"/>
    </w:rPr>
  </w:style>
  <w:style w:type="character" w:customStyle="1" w:styleId="EndNoteBibliography0">
    <w:name w:val="EndNote Bibliography 字元"/>
    <w:link w:val="EndNoteBibliography"/>
    <w:qFormat/>
    <w:rsid w:val="001D2CA9"/>
    <w:rPr>
      <w:rFonts w:ascii="Times New Roman" w:hAnsi="Times New Roman"/>
      <w:kern w:val="3"/>
      <w:sz w:val="24"/>
    </w:rPr>
  </w:style>
  <w:style w:type="numbering" w:customStyle="1" w:styleId="2210">
    <w:name w:val="樣式221"/>
    <w:rsid w:val="001D2CA9"/>
  </w:style>
  <w:style w:type="numbering" w:customStyle="1" w:styleId="1310">
    <w:name w:val="無清單131"/>
    <w:next w:val="ae"/>
    <w:uiPriority w:val="99"/>
    <w:semiHidden/>
    <w:unhideWhenUsed/>
    <w:rsid w:val="001D2CA9"/>
  </w:style>
  <w:style w:type="numbering" w:customStyle="1" w:styleId="2211">
    <w:name w:val="無清單221"/>
    <w:next w:val="ae"/>
    <w:uiPriority w:val="99"/>
    <w:semiHidden/>
    <w:unhideWhenUsed/>
    <w:rsid w:val="001D2CA9"/>
  </w:style>
  <w:style w:type="numbering" w:customStyle="1" w:styleId="3210">
    <w:name w:val="無清單321"/>
    <w:next w:val="ae"/>
    <w:uiPriority w:val="99"/>
    <w:semiHidden/>
    <w:unhideWhenUsed/>
    <w:rsid w:val="001D2CA9"/>
  </w:style>
  <w:style w:type="numbering" w:customStyle="1" w:styleId="4210">
    <w:name w:val="無清單421"/>
    <w:next w:val="ae"/>
    <w:uiPriority w:val="99"/>
    <w:semiHidden/>
    <w:unhideWhenUsed/>
    <w:rsid w:val="001D2CA9"/>
  </w:style>
  <w:style w:type="numbering" w:customStyle="1" w:styleId="5210">
    <w:name w:val="無清單521"/>
    <w:next w:val="ae"/>
    <w:uiPriority w:val="99"/>
    <w:semiHidden/>
    <w:unhideWhenUsed/>
    <w:rsid w:val="001D2CA9"/>
  </w:style>
  <w:style w:type="numbering" w:customStyle="1" w:styleId="621">
    <w:name w:val="無清單621"/>
    <w:next w:val="ae"/>
    <w:uiPriority w:val="99"/>
    <w:semiHidden/>
    <w:unhideWhenUsed/>
    <w:rsid w:val="001D2CA9"/>
  </w:style>
  <w:style w:type="numbering" w:customStyle="1" w:styleId="107">
    <w:name w:val="無清單10"/>
    <w:next w:val="ae"/>
    <w:uiPriority w:val="99"/>
    <w:semiHidden/>
    <w:unhideWhenUsed/>
    <w:rsid w:val="001D2CA9"/>
  </w:style>
  <w:style w:type="table" w:customStyle="1" w:styleId="59">
    <w:name w:val="表格格線5"/>
    <w:basedOn w:val="ad"/>
    <w:next w:val="affe"/>
    <w:uiPriority w:val="39"/>
    <w:qFormat/>
    <w:rsid w:val="001D2CA9"/>
    <w:rPr>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FO14">
    <w:name w:val="LFO14"/>
    <w:basedOn w:val="ae"/>
    <w:rsid w:val="001D2CA9"/>
    <w:pPr>
      <w:numPr>
        <w:numId w:val="32"/>
      </w:numPr>
    </w:pPr>
  </w:style>
  <w:style w:type="numbering" w:customStyle="1" w:styleId="149">
    <w:name w:val="無清單14"/>
    <w:next w:val="ae"/>
    <w:uiPriority w:val="99"/>
    <w:semiHidden/>
    <w:unhideWhenUsed/>
    <w:rsid w:val="001D2CA9"/>
  </w:style>
  <w:style w:type="table" w:customStyle="1" w:styleId="14a">
    <w:name w:val="表格格線14"/>
    <w:basedOn w:val="ad"/>
    <w:next w:val="affe"/>
    <w:uiPriority w:val="59"/>
    <w:rsid w:val="001D2CA9"/>
    <w:rPr>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7">
    <w:name w:val="無清單23"/>
    <w:next w:val="ae"/>
    <w:uiPriority w:val="99"/>
    <w:semiHidden/>
    <w:unhideWhenUsed/>
    <w:rsid w:val="001D2CA9"/>
  </w:style>
  <w:style w:type="numbering" w:customStyle="1" w:styleId="332">
    <w:name w:val="無清單33"/>
    <w:next w:val="ae"/>
    <w:uiPriority w:val="99"/>
    <w:semiHidden/>
    <w:unhideWhenUsed/>
    <w:rsid w:val="001D2CA9"/>
  </w:style>
  <w:style w:type="table" w:customStyle="1" w:styleId="238">
    <w:name w:val="表格格線23"/>
    <w:basedOn w:val="ad"/>
    <w:next w:val="affe"/>
    <w:uiPriority w:val="59"/>
    <w:rsid w:val="001D2CA9"/>
    <w:rPr>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30">
    <w:name w:val="無清單43"/>
    <w:next w:val="ae"/>
    <w:uiPriority w:val="99"/>
    <w:semiHidden/>
    <w:unhideWhenUsed/>
    <w:rsid w:val="001D2CA9"/>
  </w:style>
  <w:style w:type="table" w:customStyle="1" w:styleId="323">
    <w:name w:val="表格格線32"/>
    <w:basedOn w:val="ad"/>
    <w:next w:val="affe"/>
    <w:rsid w:val="001D2CA9"/>
    <w:rPr>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
    <w:name w:val="樣式13"/>
    <w:rsid w:val="001D2CA9"/>
    <w:pPr>
      <w:numPr>
        <w:numId w:val="35"/>
      </w:numPr>
    </w:pPr>
  </w:style>
  <w:style w:type="numbering" w:customStyle="1" w:styleId="112">
    <w:name w:val="樣式112"/>
    <w:rsid w:val="001D2CA9"/>
    <w:pPr>
      <w:numPr>
        <w:numId w:val="37"/>
      </w:numPr>
    </w:pPr>
  </w:style>
  <w:style w:type="numbering" w:customStyle="1" w:styleId="3f2">
    <w:name w:val="專諮3"/>
    <w:uiPriority w:val="99"/>
    <w:rsid w:val="001D2CA9"/>
    <w:pPr>
      <w:numPr>
        <w:numId w:val="38"/>
      </w:numPr>
    </w:pPr>
  </w:style>
  <w:style w:type="numbering" w:customStyle="1" w:styleId="1141">
    <w:name w:val="無清單114"/>
    <w:next w:val="ae"/>
    <w:uiPriority w:val="99"/>
    <w:semiHidden/>
    <w:unhideWhenUsed/>
    <w:rsid w:val="001D2CA9"/>
  </w:style>
  <w:style w:type="numbering" w:customStyle="1" w:styleId="23">
    <w:name w:val="樣式23"/>
    <w:rsid w:val="001D2CA9"/>
    <w:pPr>
      <w:numPr>
        <w:numId w:val="15"/>
      </w:numPr>
    </w:pPr>
  </w:style>
  <w:style w:type="numbering" w:customStyle="1" w:styleId="531">
    <w:name w:val="無清單53"/>
    <w:next w:val="ae"/>
    <w:uiPriority w:val="99"/>
    <w:semiHidden/>
    <w:unhideWhenUsed/>
    <w:rsid w:val="001D2CA9"/>
  </w:style>
  <w:style w:type="numbering" w:customStyle="1" w:styleId="630">
    <w:name w:val="無清單63"/>
    <w:next w:val="ae"/>
    <w:uiPriority w:val="99"/>
    <w:semiHidden/>
    <w:unhideWhenUsed/>
    <w:rsid w:val="001D2CA9"/>
  </w:style>
  <w:style w:type="numbering" w:customStyle="1" w:styleId="11120">
    <w:name w:val="無清單1112"/>
    <w:next w:val="ae"/>
    <w:uiPriority w:val="99"/>
    <w:semiHidden/>
    <w:unhideWhenUsed/>
    <w:rsid w:val="001D2CA9"/>
  </w:style>
  <w:style w:type="numbering" w:customStyle="1" w:styleId="LFO232">
    <w:name w:val="LFO232"/>
    <w:basedOn w:val="ae"/>
    <w:rsid w:val="001D2CA9"/>
    <w:pPr>
      <w:numPr>
        <w:numId w:val="16"/>
      </w:numPr>
    </w:pPr>
  </w:style>
  <w:style w:type="numbering" w:customStyle="1" w:styleId="WWOutlineListStyle12">
    <w:name w:val="WW_OutlineListStyle_12"/>
    <w:basedOn w:val="ae"/>
    <w:rsid w:val="001D2CA9"/>
    <w:pPr>
      <w:numPr>
        <w:numId w:val="17"/>
      </w:numPr>
    </w:pPr>
  </w:style>
  <w:style w:type="numbering" w:customStyle="1" w:styleId="WWOutlineListStyle2">
    <w:name w:val="WW_OutlineListStyle2"/>
    <w:basedOn w:val="ae"/>
    <w:rsid w:val="001D2CA9"/>
    <w:pPr>
      <w:numPr>
        <w:numId w:val="39"/>
      </w:numPr>
    </w:pPr>
  </w:style>
  <w:style w:type="numbering" w:customStyle="1" w:styleId="LFO24">
    <w:name w:val="LFO24"/>
    <w:basedOn w:val="ae"/>
    <w:rsid w:val="001D2CA9"/>
    <w:pPr>
      <w:numPr>
        <w:numId w:val="40"/>
      </w:numPr>
    </w:pPr>
  </w:style>
  <w:style w:type="numbering" w:customStyle="1" w:styleId="212">
    <w:name w:val="樣式212"/>
    <w:basedOn w:val="ae"/>
    <w:rsid w:val="001D2CA9"/>
    <w:pPr>
      <w:numPr>
        <w:numId w:val="41"/>
      </w:numPr>
    </w:pPr>
  </w:style>
  <w:style w:type="numbering" w:customStyle="1" w:styleId="12">
    <w:name w:val="專諮12"/>
    <w:basedOn w:val="ae"/>
    <w:uiPriority w:val="99"/>
    <w:rsid w:val="001D2CA9"/>
    <w:pPr>
      <w:numPr>
        <w:numId w:val="42"/>
      </w:numPr>
    </w:pPr>
  </w:style>
  <w:style w:type="numbering" w:customStyle="1" w:styleId="LFO212">
    <w:name w:val="LFO212"/>
    <w:basedOn w:val="ae"/>
    <w:rsid w:val="001D2CA9"/>
    <w:pPr>
      <w:numPr>
        <w:numId w:val="43"/>
      </w:numPr>
    </w:pPr>
  </w:style>
  <w:style w:type="numbering" w:customStyle="1" w:styleId="LFO2120">
    <w:name w:val="LFO2_12"/>
    <w:basedOn w:val="ae"/>
    <w:rsid w:val="001D2CA9"/>
    <w:pPr>
      <w:numPr>
        <w:numId w:val="23"/>
      </w:numPr>
    </w:pPr>
  </w:style>
  <w:style w:type="numbering" w:customStyle="1" w:styleId="LFO42">
    <w:name w:val="LFO42"/>
    <w:basedOn w:val="ae"/>
    <w:rsid w:val="001D2CA9"/>
    <w:pPr>
      <w:numPr>
        <w:numId w:val="24"/>
      </w:numPr>
    </w:pPr>
  </w:style>
  <w:style w:type="numbering" w:customStyle="1" w:styleId="LFO82">
    <w:name w:val="LFO82"/>
    <w:basedOn w:val="ae"/>
    <w:rsid w:val="001D2CA9"/>
    <w:pPr>
      <w:numPr>
        <w:numId w:val="25"/>
      </w:numPr>
    </w:pPr>
  </w:style>
  <w:style w:type="numbering" w:customStyle="1" w:styleId="LFO92">
    <w:name w:val="LFO92"/>
    <w:basedOn w:val="ae"/>
    <w:rsid w:val="001D2CA9"/>
    <w:pPr>
      <w:numPr>
        <w:numId w:val="26"/>
      </w:numPr>
    </w:pPr>
  </w:style>
  <w:style w:type="numbering" w:customStyle="1" w:styleId="LFO102">
    <w:name w:val="LFO102"/>
    <w:basedOn w:val="ae"/>
    <w:rsid w:val="001D2CA9"/>
    <w:pPr>
      <w:numPr>
        <w:numId w:val="44"/>
      </w:numPr>
    </w:pPr>
  </w:style>
  <w:style w:type="numbering" w:customStyle="1" w:styleId="LFO112">
    <w:name w:val="LFO112"/>
    <w:basedOn w:val="ae"/>
    <w:rsid w:val="001D2CA9"/>
    <w:pPr>
      <w:numPr>
        <w:numId w:val="45"/>
      </w:numPr>
    </w:pPr>
  </w:style>
  <w:style w:type="numbering" w:customStyle="1" w:styleId="LFO122">
    <w:name w:val="LFO122"/>
    <w:basedOn w:val="ae"/>
    <w:rsid w:val="001D2CA9"/>
    <w:pPr>
      <w:numPr>
        <w:numId w:val="46"/>
      </w:numPr>
    </w:pPr>
  </w:style>
  <w:style w:type="table" w:customStyle="1" w:styleId="139">
    <w:name w:val="淺色格線13"/>
    <w:basedOn w:val="ad"/>
    <w:uiPriority w:val="62"/>
    <w:rsid w:val="001D2CA9"/>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全真楷書" w:eastAsia="新細明體" w:hAnsi="全真楷書"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全真楷書" w:eastAsia="新細明體" w:hAnsi="全真楷書"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全真楷書" w:eastAsia="新細明體" w:hAnsi="全真楷書" w:cs="Times New Roman"/>
        <w:b/>
        <w:bCs/>
      </w:rPr>
    </w:tblStylePr>
    <w:tblStylePr w:type="lastCol">
      <w:rPr>
        <w:rFonts w:ascii="全真楷書" w:eastAsia="新細明體" w:hAnsi="全真楷書"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3">
    <w:name w:val="淺色格線 - 輔色 23"/>
    <w:basedOn w:val="ad"/>
    <w:next w:val="-2"/>
    <w:uiPriority w:val="62"/>
    <w:rsid w:val="001D2CA9"/>
    <w:rPr>
      <w:rFonts w:ascii="Times New Roman" w:hAnsi="Times New Roma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全真楷書" w:eastAsia="新細明體" w:hAnsi="全真楷書"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全真楷書" w:eastAsia="新細明體" w:hAnsi="全真楷書"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全真楷書" w:eastAsia="新細明體" w:hAnsi="全真楷書" w:cs="Times New Roman"/>
        <w:b/>
        <w:bCs/>
      </w:rPr>
    </w:tblStylePr>
    <w:tblStylePr w:type="lastCol">
      <w:rPr>
        <w:rFonts w:ascii="全真楷書" w:eastAsia="新細明體" w:hAnsi="全真楷書"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43">
    <w:name w:val="淺色格線 - 輔色 43"/>
    <w:basedOn w:val="ad"/>
    <w:next w:val="-4"/>
    <w:uiPriority w:val="62"/>
    <w:rsid w:val="001D2CA9"/>
    <w:rPr>
      <w:rFonts w:ascii="Times New Roman" w:hAnsi="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全真楷書" w:eastAsia="新細明體" w:hAnsi="全真楷書"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全真楷書" w:eastAsia="新細明體" w:hAnsi="全真楷書"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全真楷書" w:eastAsia="新細明體" w:hAnsi="全真楷書" w:cs="Times New Roman"/>
        <w:b/>
        <w:bCs/>
      </w:rPr>
    </w:tblStylePr>
    <w:tblStylePr w:type="lastCol">
      <w:rPr>
        <w:rFonts w:ascii="全真楷書" w:eastAsia="新細明體" w:hAnsi="全真楷書"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1122">
    <w:name w:val="表格格線112"/>
    <w:basedOn w:val="ad"/>
    <w:next w:val="affe"/>
    <w:uiPriority w:val="59"/>
    <w:rsid w:val="001D2CA9"/>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720">
    <w:name w:val="無清單72"/>
    <w:next w:val="ae"/>
    <w:uiPriority w:val="99"/>
    <w:semiHidden/>
    <w:unhideWhenUsed/>
    <w:rsid w:val="001D2CA9"/>
  </w:style>
  <w:style w:type="numbering" w:customStyle="1" w:styleId="1221">
    <w:name w:val="無清單122"/>
    <w:next w:val="ae"/>
    <w:uiPriority w:val="99"/>
    <w:semiHidden/>
    <w:unhideWhenUsed/>
    <w:rsid w:val="001D2CA9"/>
  </w:style>
  <w:style w:type="numbering" w:customStyle="1" w:styleId="2121">
    <w:name w:val="無清單212"/>
    <w:next w:val="ae"/>
    <w:uiPriority w:val="99"/>
    <w:semiHidden/>
    <w:unhideWhenUsed/>
    <w:rsid w:val="001D2CA9"/>
  </w:style>
  <w:style w:type="numbering" w:customStyle="1" w:styleId="3120">
    <w:name w:val="無清單312"/>
    <w:next w:val="ae"/>
    <w:uiPriority w:val="99"/>
    <w:semiHidden/>
    <w:unhideWhenUsed/>
    <w:rsid w:val="001D2CA9"/>
  </w:style>
  <w:style w:type="numbering" w:customStyle="1" w:styleId="4120">
    <w:name w:val="無清單412"/>
    <w:next w:val="ae"/>
    <w:uiPriority w:val="99"/>
    <w:semiHidden/>
    <w:unhideWhenUsed/>
    <w:rsid w:val="001D2CA9"/>
  </w:style>
  <w:style w:type="numbering" w:customStyle="1" w:styleId="5120">
    <w:name w:val="無清單512"/>
    <w:next w:val="ae"/>
    <w:uiPriority w:val="99"/>
    <w:semiHidden/>
    <w:unhideWhenUsed/>
    <w:rsid w:val="001D2CA9"/>
  </w:style>
  <w:style w:type="table" w:customStyle="1" w:styleId="1222">
    <w:name w:val="表格格線122"/>
    <w:basedOn w:val="ad"/>
    <w:next w:val="affe"/>
    <w:uiPriority w:val="59"/>
    <w:rsid w:val="001D2CA9"/>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6120">
    <w:name w:val="無清單612"/>
    <w:next w:val="ae"/>
    <w:uiPriority w:val="99"/>
    <w:semiHidden/>
    <w:unhideWhenUsed/>
    <w:rsid w:val="001D2CA9"/>
  </w:style>
  <w:style w:type="numbering" w:customStyle="1" w:styleId="11220">
    <w:name w:val="無清單1122"/>
    <w:next w:val="ae"/>
    <w:uiPriority w:val="99"/>
    <w:semiHidden/>
    <w:unhideWhenUsed/>
    <w:rsid w:val="001D2CA9"/>
  </w:style>
  <w:style w:type="numbering" w:customStyle="1" w:styleId="820">
    <w:name w:val="無清單82"/>
    <w:next w:val="ae"/>
    <w:uiPriority w:val="99"/>
    <w:semiHidden/>
    <w:unhideWhenUsed/>
    <w:rsid w:val="001D2CA9"/>
  </w:style>
  <w:style w:type="table" w:customStyle="1" w:styleId="2122">
    <w:name w:val="表格格線212"/>
    <w:basedOn w:val="ad"/>
    <w:next w:val="affe"/>
    <w:uiPriority w:val="59"/>
    <w:rsid w:val="001D2CA9"/>
    <w:rPr>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
    <w:name w:val="淺色格線112"/>
    <w:basedOn w:val="ad"/>
    <w:uiPriority w:val="62"/>
    <w:rsid w:val="001D2CA9"/>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全真楷書" w:eastAsia="新細明體" w:hAnsi="全真楷書"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全真楷書" w:eastAsia="新細明體" w:hAnsi="全真楷書"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全真楷書" w:eastAsia="新細明體" w:hAnsi="全真楷書" w:cs="Times New Roman"/>
        <w:b/>
        <w:bCs/>
      </w:rPr>
    </w:tblStylePr>
    <w:tblStylePr w:type="lastCol">
      <w:rPr>
        <w:rFonts w:ascii="全真楷書" w:eastAsia="新細明體" w:hAnsi="全真楷書"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12">
    <w:name w:val="淺色格線 - 輔色 212"/>
    <w:basedOn w:val="ad"/>
    <w:next w:val="-2"/>
    <w:uiPriority w:val="62"/>
    <w:rsid w:val="001D2CA9"/>
    <w:rPr>
      <w:rFonts w:ascii="Times New Roman" w:hAnsi="Times New Roma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全真楷書" w:eastAsia="新細明體" w:hAnsi="全真楷書"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全真楷書" w:eastAsia="新細明體" w:hAnsi="全真楷書"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全真楷書" w:eastAsia="新細明體" w:hAnsi="全真楷書" w:cs="Times New Roman"/>
        <w:b/>
        <w:bCs/>
      </w:rPr>
    </w:tblStylePr>
    <w:tblStylePr w:type="lastCol">
      <w:rPr>
        <w:rFonts w:ascii="全真楷書" w:eastAsia="新細明體" w:hAnsi="全真楷書"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412">
    <w:name w:val="淺色格線 - 輔色 412"/>
    <w:basedOn w:val="ad"/>
    <w:next w:val="-4"/>
    <w:uiPriority w:val="62"/>
    <w:rsid w:val="001D2CA9"/>
    <w:rPr>
      <w:rFonts w:ascii="Times New Roman" w:hAnsi="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全真楷書" w:eastAsia="新細明體" w:hAnsi="全真楷書"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全真楷書" w:eastAsia="新細明體" w:hAnsi="全真楷書"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全真楷書" w:eastAsia="新細明體" w:hAnsi="全真楷書" w:cs="Times New Roman"/>
        <w:b/>
        <w:bCs/>
      </w:rPr>
    </w:tblStylePr>
    <w:tblStylePr w:type="lastCol">
      <w:rPr>
        <w:rFonts w:ascii="全真楷書" w:eastAsia="新細明體" w:hAnsi="全真楷書"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30">
    <w:name w:val="公文樣式3"/>
    <w:uiPriority w:val="99"/>
    <w:rsid w:val="001D2CA9"/>
    <w:pPr>
      <w:numPr>
        <w:numId w:val="47"/>
      </w:numPr>
    </w:pPr>
  </w:style>
  <w:style w:type="table" w:customStyle="1" w:styleId="TableNormal2">
    <w:name w:val="Table Normal2"/>
    <w:uiPriority w:val="2"/>
    <w:semiHidden/>
    <w:unhideWhenUsed/>
    <w:qFormat/>
    <w:rsid w:val="001D2CA9"/>
    <w:pPr>
      <w:widowControl w:val="0"/>
      <w:autoSpaceDE w:val="0"/>
      <w:autoSpaceDN w:val="0"/>
    </w:pPr>
    <w:rPr>
      <w:sz w:val="22"/>
      <w:szCs w:val="22"/>
      <w:lang w:eastAsia="en-US"/>
    </w:rPr>
    <w:tblPr>
      <w:tblInd w:w="0" w:type="dxa"/>
      <w:tblCellMar>
        <w:top w:w="0" w:type="dxa"/>
        <w:left w:w="0" w:type="dxa"/>
        <w:bottom w:w="0" w:type="dxa"/>
        <w:right w:w="0" w:type="dxa"/>
      </w:tblCellMar>
    </w:tblPr>
  </w:style>
  <w:style w:type="numbering" w:customStyle="1" w:styleId="920">
    <w:name w:val="無清單92"/>
    <w:next w:val="ae"/>
    <w:uiPriority w:val="99"/>
    <w:semiHidden/>
    <w:unhideWhenUsed/>
    <w:rsid w:val="001D2CA9"/>
  </w:style>
  <w:style w:type="numbering" w:customStyle="1" w:styleId="120">
    <w:name w:val="公文樣式12"/>
    <w:uiPriority w:val="99"/>
    <w:rsid w:val="001D2CA9"/>
    <w:pPr>
      <w:numPr>
        <w:numId w:val="30"/>
      </w:numPr>
    </w:pPr>
  </w:style>
  <w:style w:type="table" w:customStyle="1" w:styleId="414">
    <w:name w:val="表格格線41"/>
    <w:basedOn w:val="ad"/>
    <w:next w:val="affe"/>
    <w:uiPriority w:val="59"/>
    <w:rsid w:val="001D2CA9"/>
    <w:rPr>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無清單11112"/>
    <w:next w:val="ae"/>
    <w:uiPriority w:val="99"/>
    <w:semiHidden/>
    <w:unhideWhenUsed/>
    <w:rsid w:val="001D2CA9"/>
  </w:style>
  <w:style w:type="table" w:customStyle="1" w:styleId="11113">
    <w:name w:val="表格格線1111"/>
    <w:basedOn w:val="ad"/>
    <w:next w:val="affe"/>
    <w:uiPriority w:val="59"/>
    <w:rsid w:val="001D2CA9"/>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1112">
    <w:name w:val="無清單111112"/>
    <w:next w:val="ae"/>
    <w:uiPriority w:val="99"/>
    <w:semiHidden/>
    <w:unhideWhenUsed/>
    <w:rsid w:val="001D2CA9"/>
  </w:style>
  <w:style w:type="numbering" w:customStyle="1" w:styleId="7120">
    <w:name w:val="無清單712"/>
    <w:next w:val="ae"/>
    <w:uiPriority w:val="99"/>
    <w:semiHidden/>
    <w:unhideWhenUsed/>
    <w:rsid w:val="001D2CA9"/>
  </w:style>
  <w:style w:type="numbering" w:customStyle="1" w:styleId="12120">
    <w:name w:val="無清單1212"/>
    <w:next w:val="ae"/>
    <w:uiPriority w:val="99"/>
    <w:semiHidden/>
    <w:unhideWhenUsed/>
    <w:rsid w:val="001D2CA9"/>
  </w:style>
  <w:style w:type="numbering" w:customStyle="1" w:styleId="21120">
    <w:name w:val="無清單2112"/>
    <w:next w:val="ae"/>
    <w:uiPriority w:val="99"/>
    <w:semiHidden/>
    <w:unhideWhenUsed/>
    <w:rsid w:val="001D2CA9"/>
  </w:style>
  <w:style w:type="numbering" w:customStyle="1" w:styleId="3112">
    <w:name w:val="無清單3112"/>
    <w:next w:val="ae"/>
    <w:uiPriority w:val="99"/>
    <w:semiHidden/>
    <w:unhideWhenUsed/>
    <w:rsid w:val="001D2CA9"/>
  </w:style>
  <w:style w:type="numbering" w:customStyle="1" w:styleId="4112">
    <w:name w:val="無清單4112"/>
    <w:next w:val="ae"/>
    <w:uiPriority w:val="99"/>
    <w:semiHidden/>
    <w:unhideWhenUsed/>
    <w:rsid w:val="001D2CA9"/>
  </w:style>
  <w:style w:type="numbering" w:customStyle="1" w:styleId="5112">
    <w:name w:val="無清單5112"/>
    <w:next w:val="ae"/>
    <w:uiPriority w:val="99"/>
    <w:semiHidden/>
    <w:unhideWhenUsed/>
    <w:rsid w:val="001D2CA9"/>
  </w:style>
  <w:style w:type="numbering" w:customStyle="1" w:styleId="6112">
    <w:name w:val="無清單6112"/>
    <w:next w:val="ae"/>
    <w:uiPriority w:val="99"/>
    <w:semiHidden/>
    <w:unhideWhenUsed/>
    <w:rsid w:val="001D2CA9"/>
  </w:style>
  <w:style w:type="numbering" w:customStyle="1" w:styleId="1111112">
    <w:name w:val="無清單1111112"/>
    <w:next w:val="ae"/>
    <w:uiPriority w:val="99"/>
    <w:semiHidden/>
    <w:unhideWhenUsed/>
    <w:rsid w:val="001D2CA9"/>
  </w:style>
  <w:style w:type="table" w:customStyle="1" w:styleId="TableNormal11">
    <w:name w:val="Table Normal11"/>
    <w:uiPriority w:val="2"/>
    <w:semiHidden/>
    <w:unhideWhenUsed/>
    <w:qFormat/>
    <w:rsid w:val="001D2CA9"/>
    <w:pPr>
      <w:widowControl w:val="0"/>
    </w:pPr>
    <w:rPr>
      <w:sz w:val="22"/>
      <w:szCs w:val="22"/>
      <w:lang w:eastAsia="en-US"/>
    </w:rPr>
    <w:tblPr>
      <w:tblInd w:w="0" w:type="dxa"/>
      <w:tblCellMar>
        <w:top w:w="0" w:type="dxa"/>
        <w:left w:w="0" w:type="dxa"/>
        <w:bottom w:w="0" w:type="dxa"/>
        <w:right w:w="0" w:type="dxa"/>
      </w:tblCellMar>
    </w:tblPr>
  </w:style>
  <w:style w:type="numbering" w:customStyle="1" w:styleId="2">
    <w:name w:val="新版本2"/>
    <w:uiPriority w:val="99"/>
    <w:rsid w:val="001D2CA9"/>
    <w:pPr>
      <w:numPr>
        <w:numId w:val="33"/>
      </w:numPr>
    </w:pPr>
  </w:style>
  <w:style w:type="numbering" w:customStyle="1" w:styleId="222">
    <w:name w:val="樣式222"/>
    <w:rsid w:val="001D2CA9"/>
    <w:pPr>
      <w:numPr>
        <w:numId w:val="31"/>
      </w:numPr>
    </w:pPr>
  </w:style>
  <w:style w:type="numbering" w:customStyle="1" w:styleId="1320">
    <w:name w:val="無清單132"/>
    <w:next w:val="ae"/>
    <w:uiPriority w:val="99"/>
    <w:semiHidden/>
    <w:unhideWhenUsed/>
    <w:rsid w:val="001D2CA9"/>
  </w:style>
  <w:style w:type="numbering" w:customStyle="1" w:styleId="2221">
    <w:name w:val="無清單222"/>
    <w:next w:val="ae"/>
    <w:uiPriority w:val="99"/>
    <w:semiHidden/>
    <w:unhideWhenUsed/>
    <w:rsid w:val="001D2CA9"/>
  </w:style>
  <w:style w:type="numbering" w:customStyle="1" w:styleId="3220">
    <w:name w:val="無清單322"/>
    <w:next w:val="ae"/>
    <w:uiPriority w:val="99"/>
    <w:semiHidden/>
    <w:unhideWhenUsed/>
    <w:rsid w:val="001D2CA9"/>
  </w:style>
  <w:style w:type="numbering" w:customStyle="1" w:styleId="422">
    <w:name w:val="無清單422"/>
    <w:next w:val="ae"/>
    <w:uiPriority w:val="99"/>
    <w:semiHidden/>
    <w:unhideWhenUsed/>
    <w:rsid w:val="001D2CA9"/>
  </w:style>
  <w:style w:type="numbering" w:customStyle="1" w:styleId="522">
    <w:name w:val="無清單522"/>
    <w:next w:val="ae"/>
    <w:uiPriority w:val="99"/>
    <w:semiHidden/>
    <w:unhideWhenUsed/>
    <w:rsid w:val="001D2CA9"/>
  </w:style>
  <w:style w:type="numbering" w:customStyle="1" w:styleId="622">
    <w:name w:val="無清單622"/>
    <w:next w:val="ae"/>
    <w:uiPriority w:val="99"/>
    <w:semiHidden/>
    <w:unhideWhenUsed/>
    <w:rsid w:val="001D2CA9"/>
  </w:style>
  <w:style w:type="paragraph" w:customStyle="1" w:styleId="11f1">
    <w:name w:val="題號11"/>
    <w:basedOn w:val="ab"/>
    <w:next w:val="ab"/>
    <w:qFormat/>
    <w:rsid w:val="001D2CA9"/>
    <w:pPr>
      <w:keepNext/>
      <w:widowControl/>
      <w:adjustRightInd/>
      <w:spacing w:before="180" w:after="180" w:line="720" w:lineRule="auto"/>
      <w:textAlignment w:val="auto"/>
      <w:outlineLvl w:val="0"/>
    </w:pPr>
    <w:rPr>
      <w:rFonts w:ascii="Cambria" w:eastAsia="新細明體" w:hAnsi="Cambria"/>
      <w:b/>
      <w:bCs/>
      <w:kern w:val="52"/>
      <w:sz w:val="52"/>
      <w:szCs w:val="52"/>
    </w:rPr>
  </w:style>
  <w:style w:type="paragraph" w:customStyle="1" w:styleId="11011110">
    <w:name w:val="標題110/111 + 內文1"/>
    <w:basedOn w:val="ab"/>
    <w:next w:val="ab"/>
    <w:unhideWhenUsed/>
    <w:qFormat/>
    <w:rsid w:val="001D2CA9"/>
    <w:pPr>
      <w:keepNext/>
      <w:widowControl/>
      <w:adjustRightInd/>
      <w:spacing w:line="720" w:lineRule="auto"/>
      <w:textAlignment w:val="auto"/>
      <w:outlineLvl w:val="1"/>
    </w:pPr>
    <w:rPr>
      <w:rFonts w:ascii="Cambria" w:eastAsia="新細明體" w:hAnsi="Cambria"/>
      <w:b/>
      <w:bCs/>
      <w:kern w:val="2"/>
      <w:sz w:val="48"/>
      <w:szCs w:val="48"/>
    </w:rPr>
  </w:style>
  <w:style w:type="paragraph" w:customStyle="1" w:styleId="1fff2">
    <w:name w:val="文件引導模式1"/>
    <w:basedOn w:val="ab"/>
    <w:next w:val="aff8"/>
    <w:qFormat/>
    <w:rsid w:val="001D2CA9"/>
    <w:pPr>
      <w:widowControl/>
      <w:shd w:val="clear" w:color="auto" w:fill="000080"/>
      <w:adjustRightInd/>
      <w:spacing w:line="240" w:lineRule="auto"/>
      <w:textAlignment w:val="auto"/>
    </w:pPr>
    <w:rPr>
      <w:rFonts w:ascii="Arial" w:eastAsia="新細明體" w:hAnsi="Arial"/>
      <w:kern w:val="2"/>
      <w:szCs w:val="22"/>
    </w:rPr>
  </w:style>
  <w:style w:type="character" w:customStyle="1" w:styleId="22a">
    <w:name w:val="標題 2 字元2"/>
    <w:uiPriority w:val="9"/>
    <w:semiHidden/>
    <w:rsid w:val="001D2CA9"/>
    <w:rPr>
      <w:rFonts w:ascii="Cambria" w:eastAsia="新細明體" w:hAnsi="Cambria" w:cs="Times New Roman"/>
      <w:b/>
      <w:bCs/>
      <w:sz w:val="48"/>
      <w:szCs w:val="48"/>
    </w:rPr>
  </w:style>
  <w:style w:type="character" w:customStyle="1" w:styleId="324">
    <w:name w:val="標題 3 字元2"/>
    <w:uiPriority w:val="9"/>
    <w:semiHidden/>
    <w:rsid w:val="001D2CA9"/>
    <w:rPr>
      <w:rFonts w:ascii="Cambria" w:eastAsia="新細明體" w:hAnsi="Cambria" w:cs="Times New Roman"/>
      <w:b/>
      <w:bCs/>
      <w:sz w:val="36"/>
      <w:szCs w:val="36"/>
    </w:rPr>
  </w:style>
  <w:style w:type="character" w:customStyle="1" w:styleId="821">
    <w:name w:val="標題 8 字元2"/>
    <w:uiPriority w:val="9"/>
    <w:semiHidden/>
    <w:rsid w:val="001D2CA9"/>
    <w:rPr>
      <w:rFonts w:ascii="Cambria" w:eastAsia="新細明體" w:hAnsi="Cambria" w:cs="Times New Roman"/>
      <w:sz w:val="36"/>
      <w:szCs w:val="36"/>
    </w:rPr>
  </w:style>
  <w:style w:type="character" w:customStyle="1" w:styleId="3f3">
    <w:name w:val="註解方塊文字 字元3"/>
    <w:uiPriority w:val="99"/>
    <w:semiHidden/>
    <w:rsid w:val="001D2CA9"/>
    <w:rPr>
      <w:rFonts w:ascii="Cambria" w:eastAsia="新細明體" w:hAnsi="Cambria" w:cs="Times New Roman"/>
      <w:sz w:val="18"/>
      <w:szCs w:val="18"/>
    </w:rPr>
  </w:style>
  <w:style w:type="character" w:customStyle="1" w:styleId="3f4">
    <w:name w:val="文件引導模式 字元3"/>
    <w:uiPriority w:val="99"/>
    <w:semiHidden/>
    <w:rsid w:val="001D2CA9"/>
    <w:rPr>
      <w:rFonts w:ascii="Microsoft JhengHei UI" w:eastAsia="Microsoft JhengHei UI"/>
      <w:sz w:val="18"/>
      <w:szCs w:val="18"/>
    </w:rPr>
  </w:style>
  <w:style w:type="paragraph" w:customStyle="1" w:styleId="21f0">
    <w:name w:val="內文21"/>
    <w:qFormat/>
    <w:rsid w:val="001D2CA9"/>
    <w:pPr>
      <w:widowControl w:val="0"/>
      <w:adjustRightInd w:val="0"/>
      <w:spacing w:line="360" w:lineRule="atLeast"/>
    </w:pPr>
    <w:rPr>
      <w:rFonts w:ascii="細明體" w:eastAsia="細明體" w:hAnsi="Times New Roman" w:hint="eastAsia"/>
      <w:sz w:val="24"/>
    </w:rPr>
  </w:style>
  <w:style w:type="paragraph" w:customStyle="1" w:styleId="BodyText21">
    <w:name w:val="Body Text 21"/>
    <w:basedOn w:val="ab"/>
    <w:qFormat/>
    <w:rsid w:val="001D2CA9"/>
    <w:pPr>
      <w:suppressAutoHyphens/>
      <w:autoSpaceDN w:val="0"/>
      <w:adjustRightInd/>
      <w:ind w:left="539" w:firstLine="482"/>
    </w:pPr>
    <w:rPr>
      <w:rFonts w:ascii="標楷體" w:hAnsi="標楷體"/>
      <w:sz w:val="28"/>
    </w:rPr>
  </w:style>
  <w:style w:type="paragraph" w:customStyle="1" w:styleId="BalloonText1">
    <w:name w:val="Balloon Text1"/>
    <w:basedOn w:val="ab"/>
    <w:qFormat/>
    <w:rsid w:val="001D2CA9"/>
    <w:pPr>
      <w:suppressAutoHyphens/>
      <w:autoSpaceDN w:val="0"/>
      <w:adjustRightInd/>
      <w:spacing w:line="240" w:lineRule="auto"/>
    </w:pPr>
    <w:rPr>
      <w:rFonts w:ascii="Arial" w:eastAsia="新細明體" w:hAnsi="Arial"/>
      <w:kern w:val="3"/>
      <w:sz w:val="18"/>
      <w:szCs w:val="18"/>
    </w:rPr>
  </w:style>
  <w:style w:type="paragraph" w:customStyle="1" w:styleId="PlainText1">
    <w:name w:val="Plain Text1"/>
    <w:basedOn w:val="ab"/>
    <w:qFormat/>
    <w:rsid w:val="001D2CA9"/>
    <w:pPr>
      <w:suppressAutoHyphens/>
      <w:autoSpaceDN w:val="0"/>
      <w:adjustRightInd/>
      <w:spacing w:line="240" w:lineRule="auto"/>
    </w:pPr>
    <w:rPr>
      <w:rFonts w:ascii="細明體" w:eastAsia="細明體" w:hAnsi="細明體"/>
      <w:kern w:val="3"/>
    </w:rPr>
  </w:style>
  <w:style w:type="paragraph" w:customStyle="1" w:styleId="79">
    <w:name w:val="樣式7"/>
    <w:basedOn w:val="ab"/>
    <w:qFormat/>
    <w:rsid w:val="001D2CA9"/>
    <w:pPr>
      <w:suppressAutoHyphens/>
      <w:autoSpaceDN w:val="0"/>
      <w:adjustRightInd/>
      <w:spacing w:line="360" w:lineRule="exact"/>
      <w:ind w:left="1361" w:hanging="1361"/>
    </w:pPr>
    <w:rPr>
      <w:rFonts w:eastAsia="全真楷書"/>
      <w:spacing w:val="14"/>
    </w:rPr>
  </w:style>
  <w:style w:type="paragraph" w:customStyle="1" w:styleId="PlainText2">
    <w:name w:val="Plain Text2"/>
    <w:basedOn w:val="ab"/>
    <w:qFormat/>
    <w:rsid w:val="001D2CA9"/>
    <w:pPr>
      <w:suppressAutoHyphens/>
      <w:autoSpaceDN w:val="0"/>
      <w:adjustRightInd/>
      <w:spacing w:line="240" w:lineRule="auto"/>
    </w:pPr>
    <w:rPr>
      <w:rFonts w:ascii="細明體" w:eastAsia="細明體" w:hAnsi="細明體"/>
      <w:kern w:val="3"/>
    </w:rPr>
  </w:style>
  <w:style w:type="paragraph" w:customStyle="1" w:styleId="afffffffff6">
    <w:name w:val="款"/>
    <w:basedOn w:val="ab"/>
    <w:qFormat/>
    <w:rsid w:val="001D2CA9"/>
    <w:pPr>
      <w:suppressAutoHyphens/>
      <w:overflowPunct w:val="0"/>
      <w:autoSpaceDE w:val="0"/>
      <w:autoSpaceDN w:val="0"/>
      <w:adjustRightInd/>
      <w:spacing w:line="240" w:lineRule="auto"/>
      <w:ind w:left="800" w:hanging="100"/>
      <w:jc w:val="both"/>
      <w:textAlignment w:val="center"/>
    </w:pPr>
    <w:rPr>
      <w:rFonts w:ascii="華康細明體" w:eastAsia="華康細明體" w:hAnsi="華康細明體"/>
      <w:bCs/>
      <w:kern w:val="3"/>
      <w:sz w:val="21"/>
      <w:szCs w:val="24"/>
    </w:rPr>
  </w:style>
  <w:style w:type="paragraph" w:customStyle="1" w:styleId="afffffffff7">
    <w:name w:val="分項段落"/>
    <w:basedOn w:val="ab"/>
    <w:qFormat/>
    <w:rsid w:val="001D2CA9"/>
    <w:pPr>
      <w:widowControl/>
      <w:suppressAutoHyphens/>
      <w:autoSpaceDN w:val="0"/>
      <w:adjustRightInd/>
      <w:snapToGrid w:val="0"/>
      <w:spacing w:line="240" w:lineRule="auto"/>
      <w:ind w:left="1077" w:hanging="714"/>
      <w:jc w:val="both"/>
    </w:pPr>
    <w:rPr>
      <w:sz w:val="36"/>
    </w:rPr>
  </w:style>
  <w:style w:type="paragraph" w:customStyle="1" w:styleId="afffffffff8">
    <w:name w:val="條文一"/>
    <w:basedOn w:val="ab"/>
    <w:qFormat/>
    <w:rsid w:val="001D2CA9"/>
    <w:pPr>
      <w:suppressAutoHyphens/>
      <w:autoSpaceDN w:val="0"/>
      <w:adjustRightInd/>
      <w:spacing w:line="240" w:lineRule="auto"/>
      <w:ind w:left="512" w:right="57" w:hanging="540"/>
      <w:jc w:val="both"/>
    </w:pPr>
    <w:rPr>
      <w:rFonts w:ascii="全真楷書" w:eastAsia="全真楷書" w:hAnsi="全真楷書"/>
      <w:kern w:val="3"/>
      <w:sz w:val="28"/>
    </w:rPr>
  </w:style>
  <w:style w:type="paragraph" w:customStyle="1" w:styleId="afffffffff9">
    <w:name w:val="條文二"/>
    <w:basedOn w:val="ab"/>
    <w:qFormat/>
    <w:rsid w:val="001D2CA9"/>
    <w:pPr>
      <w:suppressAutoHyphens/>
      <w:autoSpaceDN w:val="0"/>
      <w:adjustRightInd/>
      <w:spacing w:line="240" w:lineRule="auto"/>
      <w:ind w:left="512" w:right="57"/>
      <w:jc w:val="both"/>
    </w:pPr>
    <w:rPr>
      <w:rFonts w:ascii="全真楷書" w:eastAsia="全真楷書" w:hAnsi="全真楷書"/>
      <w:kern w:val="3"/>
      <w:sz w:val="28"/>
    </w:rPr>
  </w:style>
  <w:style w:type="paragraph" w:customStyle="1" w:styleId="1000">
    <w:name w:val="100"/>
    <w:basedOn w:val="ab"/>
    <w:qFormat/>
    <w:rsid w:val="001D2CA9"/>
    <w:pPr>
      <w:suppressAutoHyphens/>
      <w:autoSpaceDN w:val="0"/>
      <w:adjustRightInd/>
      <w:snapToGrid w:val="0"/>
      <w:spacing w:line="440" w:lineRule="exact"/>
      <w:ind w:left="568" w:hanging="284"/>
      <w:jc w:val="both"/>
    </w:pPr>
    <w:rPr>
      <w:rFonts w:ascii="全真楷書" w:eastAsia="全真楷書" w:hAnsi="全真楷書"/>
      <w:kern w:val="3"/>
      <w:sz w:val="28"/>
    </w:rPr>
  </w:style>
  <w:style w:type="paragraph" w:customStyle="1" w:styleId="400">
    <w:name w:val="400"/>
    <w:basedOn w:val="27"/>
    <w:qFormat/>
    <w:rsid w:val="001D2CA9"/>
    <w:pPr>
      <w:suppressAutoHyphens/>
      <w:autoSpaceDN w:val="0"/>
      <w:snapToGrid w:val="0"/>
      <w:spacing w:line="440" w:lineRule="exact"/>
      <w:ind w:left="851" w:hanging="284"/>
      <w:jc w:val="both"/>
      <w:textAlignment w:val="baseline"/>
    </w:pPr>
    <w:rPr>
      <w:rFonts w:ascii="全真楷書" w:eastAsia="全真楷書" w:hAnsi="全真楷書"/>
      <w:kern w:val="3"/>
      <w:sz w:val="28"/>
      <w:lang w:val="en-US" w:eastAsia="zh-TW"/>
    </w:rPr>
  </w:style>
  <w:style w:type="paragraph" w:customStyle="1" w:styleId="2000">
    <w:name w:val="200"/>
    <w:basedOn w:val="ab"/>
    <w:qFormat/>
    <w:rsid w:val="001D2CA9"/>
    <w:pPr>
      <w:suppressAutoHyphens/>
      <w:autoSpaceDN w:val="0"/>
      <w:adjustRightInd/>
      <w:snapToGrid w:val="0"/>
      <w:spacing w:line="440" w:lineRule="exact"/>
      <w:ind w:left="851" w:hanging="284"/>
      <w:jc w:val="both"/>
    </w:pPr>
    <w:rPr>
      <w:rFonts w:ascii="全真楷書" w:eastAsia="全真楷書" w:hAnsi="全真楷書"/>
      <w:kern w:val="3"/>
      <w:sz w:val="28"/>
    </w:rPr>
  </w:style>
  <w:style w:type="numbering" w:customStyle="1" w:styleId="LFO30">
    <w:name w:val="LFO30"/>
    <w:basedOn w:val="ae"/>
    <w:rsid w:val="001D2CA9"/>
    <w:pPr>
      <w:numPr>
        <w:numId w:val="51"/>
      </w:numPr>
    </w:pPr>
  </w:style>
  <w:style w:type="character" w:customStyle="1" w:styleId="WWCharLFO2LVL1">
    <w:name w:val="WW_CharLFO2LVL1"/>
    <w:rsid w:val="001D2CA9"/>
    <w:rPr>
      <w:rFonts w:ascii="Wingdings" w:hAnsi="Wingdings"/>
    </w:rPr>
  </w:style>
  <w:style w:type="character" w:customStyle="1" w:styleId="WWCharLFO3LVL1">
    <w:name w:val="WW_CharLFO3LVL1"/>
    <w:rsid w:val="001D2CA9"/>
    <w:rPr>
      <w:rFonts w:ascii="標楷體" w:eastAsia="標楷體" w:hAnsi="標楷體"/>
      <w:lang w:val="en-US"/>
    </w:rPr>
  </w:style>
  <w:style w:type="character" w:customStyle="1" w:styleId="WWCharLFO3LVL2">
    <w:name w:val="WW_CharLFO3LVL2"/>
    <w:rsid w:val="001D2CA9"/>
    <w:rPr>
      <w:color w:val="000000"/>
      <w:sz w:val="28"/>
      <w:szCs w:val="28"/>
      <w:u w:val="none"/>
    </w:rPr>
  </w:style>
  <w:style w:type="character" w:customStyle="1" w:styleId="WWCharLFO3LVL3">
    <w:name w:val="WW_CharLFO3LVL3"/>
    <w:rsid w:val="001D2CA9"/>
    <w:rPr>
      <w:color w:val="auto"/>
      <w:sz w:val="28"/>
      <w:szCs w:val="28"/>
    </w:rPr>
  </w:style>
  <w:style w:type="character" w:customStyle="1" w:styleId="WWCharLFO3LVL5">
    <w:name w:val="WW_CharLFO3LVL5"/>
    <w:rsid w:val="001D2CA9"/>
    <w:rPr>
      <w:rFonts w:ascii="新細明體" w:eastAsia="新細明體" w:hAnsi="新細明體"/>
    </w:rPr>
  </w:style>
  <w:style w:type="character" w:customStyle="1" w:styleId="WWCharLFO4LVL1">
    <w:name w:val="WW_CharLFO4LVL1"/>
    <w:rsid w:val="001D2CA9"/>
    <w:rPr>
      <w:rFonts w:ascii="標楷體" w:eastAsia="標楷體" w:hAnsi="標楷體"/>
      <w:color w:val="auto"/>
      <w:sz w:val="28"/>
      <w:szCs w:val="28"/>
    </w:rPr>
  </w:style>
  <w:style w:type="character" w:customStyle="1" w:styleId="WWCharLFO5LVL1">
    <w:name w:val="WW_CharLFO5LVL1"/>
    <w:rsid w:val="001D2CA9"/>
    <w:rPr>
      <w:rFonts w:ascii="標楷體" w:eastAsia="標楷體" w:hAnsi="標楷體"/>
    </w:rPr>
  </w:style>
  <w:style w:type="character" w:customStyle="1" w:styleId="WWCharLFO6LVL1">
    <w:name w:val="WW_CharLFO6LVL1"/>
    <w:rsid w:val="001D2CA9"/>
    <w:rPr>
      <w:color w:val="auto"/>
      <w:sz w:val="28"/>
      <w:szCs w:val="28"/>
    </w:rPr>
  </w:style>
  <w:style w:type="character" w:customStyle="1" w:styleId="WWCharLFO7LVL1">
    <w:name w:val="WW_CharLFO7LVL1"/>
    <w:rsid w:val="001D2CA9"/>
    <w:rPr>
      <w:rFonts w:ascii="標楷體" w:eastAsia="標楷體" w:hAnsi="標楷體"/>
      <w:sz w:val="28"/>
      <w:szCs w:val="28"/>
    </w:rPr>
  </w:style>
  <w:style w:type="character" w:customStyle="1" w:styleId="WWCharLFO8LVL1">
    <w:name w:val="WW_CharLFO8LVL1"/>
    <w:rsid w:val="001D2CA9"/>
    <w:rPr>
      <w:strike w:val="0"/>
      <w:dstrike w:val="0"/>
      <w:color w:val="000000"/>
    </w:rPr>
  </w:style>
  <w:style w:type="character" w:customStyle="1" w:styleId="WWCharLFO9LVL1">
    <w:name w:val="WW_CharLFO9LVL1"/>
    <w:rsid w:val="001D2CA9"/>
    <w:rPr>
      <w:rFonts w:eastAsia="標楷體"/>
      <w:b w:val="0"/>
      <w:i w:val="0"/>
      <w:color w:val="auto"/>
      <w:sz w:val="28"/>
      <w:u w:val="none"/>
    </w:rPr>
  </w:style>
  <w:style w:type="character" w:customStyle="1" w:styleId="WWCharLFO10LVL1">
    <w:name w:val="WW_CharLFO10LVL1"/>
    <w:rsid w:val="001D2CA9"/>
    <w:rPr>
      <w:strike w:val="0"/>
      <w:dstrike w:val="0"/>
      <w:color w:val="000000"/>
    </w:rPr>
  </w:style>
  <w:style w:type="character" w:customStyle="1" w:styleId="WWCharLFO11LVL1">
    <w:name w:val="WW_CharLFO11LVL1"/>
    <w:rsid w:val="001D2CA9"/>
    <w:rPr>
      <w:color w:val="auto"/>
      <w:sz w:val="28"/>
      <w:szCs w:val="28"/>
    </w:rPr>
  </w:style>
  <w:style w:type="character" w:customStyle="1" w:styleId="WWCharLFO12LVL1">
    <w:name w:val="WW_CharLFO12LVL1"/>
    <w:rsid w:val="001D2CA9"/>
    <w:rPr>
      <w:rFonts w:eastAsia="標楷體"/>
      <w:b w:val="0"/>
      <w:i w:val="0"/>
      <w:sz w:val="28"/>
    </w:rPr>
  </w:style>
  <w:style w:type="character" w:customStyle="1" w:styleId="WWCharLFO13LVL1">
    <w:name w:val="WW_CharLFO13LVL1"/>
    <w:rsid w:val="001D2CA9"/>
    <w:rPr>
      <w:rFonts w:ascii="Times New Roman" w:eastAsia="標楷體" w:hAnsi="Times New Roman" w:cs="Times New Roman"/>
      <w:b w:val="0"/>
      <w:i w:val="0"/>
      <w:color w:val="auto"/>
      <w:sz w:val="28"/>
    </w:rPr>
  </w:style>
  <w:style w:type="character" w:customStyle="1" w:styleId="WWCharLFO14LVL1">
    <w:name w:val="WW_CharLFO14LVL1"/>
    <w:rsid w:val="001D2CA9"/>
    <w:rPr>
      <w:rFonts w:ascii="新細明體" w:eastAsia="新細明體" w:hAnsi="新細明體"/>
      <w:sz w:val="28"/>
    </w:rPr>
  </w:style>
  <w:style w:type="character" w:customStyle="1" w:styleId="WWCharLFO15LVL1">
    <w:name w:val="WW_CharLFO15LVL1"/>
    <w:rsid w:val="001D2CA9"/>
    <w:rPr>
      <w:rFonts w:eastAsia="標楷體"/>
      <w:b w:val="0"/>
      <w:i w:val="0"/>
      <w:sz w:val="28"/>
    </w:rPr>
  </w:style>
  <w:style w:type="character" w:customStyle="1" w:styleId="WWCharLFO16LVL1">
    <w:name w:val="WW_CharLFO16LVL1"/>
    <w:rsid w:val="001D2CA9"/>
    <w:rPr>
      <w:rFonts w:eastAsia="標楷體"/>
      <w:b w:val="0"/>
      <w:i w:val="0"/>
      <w:sz w:val="28"/>
    </w:rPr>
  </w:style>
  <w:style w:type="character" w:customStyle="1" w:styleId="WWCharLFO17LVL1">
    <w:name w:val="WW_CharLFO17LVL1"/>
    <w:rsid w:val="001D2CA9"/>
    <w:rPr>
      <w:rFonts w:ascii="Times New Roman" w:eastAsia="標楷體" w:hAnsi="Times New Roman" w:cs="Times New Roman"/>
      <w:b w:val="0"/>
      <w:i w:val="0"/>
      <w:sz w:val="28"/>
    </w:rPr>
  </w:style>
  <w:style w:type="character" w:customStyle="1" w:styleId="WWCharLFO18LVL1">
    <w:name w:val="WW_CharLFO18LVL1"/>
    <w:rsid w:val="001D2CA9"/>
    <w:rPr>
      <w:rFonts w:ascii="標楷體" w:eastAsia="標楷體" w:hAnsi="標楷體"/>
      <w:color w:val="auto"/>
      <w:sz w:val="28"/>
      <w:szCs w:val="28"/>
    </w:rPr>
  </w:style>
  <w:style w:type="character" w:customStyle="1" w:styleId="WWCharLFO20LVL1">
    <w:name w:val="WW_CharLFO20LVL1"/>
    <w:rsid w:val="001D2CA9"/>
    <w:rPr>
      <w:rFonts w:ascii="標楷體" w:eastAsia="標楷體" w:hAnsi="標楷體"/>
      <w:color w:val="auto"/>
      <w:sz w:val="28"/>
      <w:szCs w:val="28"/>
    </w:rPr>
  </w:style>
  <w:style w:type="character" w:customStyle="1" w:styleId="WWCharLFO21LVL1">
    <w:name w:val="WW_CharLFO21LVL1"/>
    <w:rsid w:val="001D2CA9"/>
    <w:rPr>
      <w:rFonts w:ascii="標楷體" w:eastAsia="標楷體" w:hAnsi="標楷體"/>
      <w:sz w:val="28"/>
      <w:szCs w:val="28"/>
    </w:rPr>
  </w:style>
  <w:style w:type="character" w:customStyle="1" w:styleId="WWCharLFO22LVL1">
    <w:name w:val="WW_CharLFO22LVL1"/>
    <w:rsid w:val="001D2CA9"/>
    <w:rPr>
      <w:rFonts w:ascii="標楷體" w:eastAsia="標楷體" w:hAnsi="標楷體" w:cs="Times New Roman"/>
      <w:color w:val="auto"/>
      <w:sz w:val="28"/>
      <w:szCs w:val="28"/>
    </w:rPr>
  </w:style>
  <w:style w:type="character" w:customStyle="1" w:styleId="WWCharLFO22LVL2">
    <w:name w:val="WW_CharLFO22LVL2"/>
    <w:rsid w:val="001D2CA9"/>
    <w:rPr>
      <w:rFonts w:eastAsia="標楷體"/>
      <w:b w:val="0"/>
      <w:i w:val="0"/>
      <w:sz w:val="28"/>
    </w:rPr>
  </w:style>
  <w:style w:type="character" w:customStyle="1" w:styleId="WWCharLFO23LVL1">
    <w:name w:val="WW_CharLFO23LVL1"/>
    <w:rsid w:val="001D2CA9"/>
    <w:rPr>
      <w:rFonts w:ascii="標楷體" w:eastAsia="標楷體" w:hAnsi="標楷體" w:cs="Times New Roman"/>
      <w:b w:val="0"/>
      <w:i w:val="0"/>
      <w:sz w:val="28"/>
    </w:rPr>
  </w:style>
  <w:style w:type="character" w:customStyle="1" w:styleId="WWCharLFO24LVL1">
    <w:name w:val="WW_CharLFO24LVL1"/>
    <w:rsid w:val="001D2CA9"/>
    <w:rPr>
      <w:lang w:val="en-US"/>
    </w:rPr>
  </w:style>
  <w:style w:type="character" w:customStyle="1" w:styleId="WWCharLFO26LVL1">
    <w:name w:val="WW_CharLFO26LVL1"/>
    <w:rsid w:val="001D2CA9"/>
    <w:rPr>
      <w:lang w:val="en-US"/>
    </w:rPr>
  </w:style>
  <w:style w:type="character" w:customStyle="1" w:styleId="WWCharLFO27LVL1">
    <w:name w:val="WW_CharLFO27LVL1"/>
    <w:rsid w:val="001D2CA9"/>
    <w:rPr>
      <w:color w:val="000000"/>
      <w:sz w:val="28"/>
      <w:szCs w:val="28"/>
      <w:u w:val="none"/>
    </w:rPr>
  </w:style>
  <w:style w:type="character" w:customStyle="1" w:styleId="WWCharLFO28LVL1">
    <w:name w:val="WW_CharLFO28LVL1"/>
    <w:rsid w:val="001D2CA9"/>
    <w:rPr>
      <w:rFonts w:ascii="標楷體" w:eastAsia="標楷體" w:hAnsi="標楷體"/>
      <w:color w:val="auto"/>
      <w:sz w:val="28"/>
      <w:szCs w:val="28"/>
    </w:rPr>
  </w:style>
  <w:style w:type="character" w:customStyle="1" w:styleId="WWCharLFO31LVL1">
    <w:name w:val="WW_CharLFO31LVL1"/>
    <w:rsid w:val="001D2CA9"/>
    <w:rPr>
      <w:b w:val="0"/>
      <w:color w:val="auto"/>
    </w:rPr>
  </w:style>
  <w:style w:type="character" w:customStyle="1" w:styleId="WWCharLFO31LVL2">
    <w:name w:val="WW_CharLFO31LVL2"/>
    <w:rsid w:val="001D2CA9"/>
    <w:rPr>
      <w:color w:val="auto"/>
    </w:rPr>
  </w:style>
  <w:style w:type="character" w:customStyle="1" w:styleId="WWCharLFO31LVL3">
    <w:name w:val="WW_CharLFO31LVL3"/>
    <w:rsid w:val="001D2CA9"/>
    <w:rPr>
      <w:rFonts w:ascii="Times New Roman" w:eastAsia="標楷體" w:hAnsi="Times New Roman"/>
    </w:rPr>
  </w:style>
  <w:style w:type="character" w:customStyle="1" w:styleId="WWCharLFO31LVL4">
    <w:name w:val="WW_CharLFO31LVL4"/>
    <w:rsid w:val="001D2CA9"/>
    <w:rPr>
      <w:b w:val="0"/>
    </w:rPr>
  </w:style>
  <w:style w:type="character" w:customStyle="1" w:styleId="WWCharLFO31LVL5">
    <w:name w:val="WW_CharLFO31LVL5"/>
    <w:rsid w:val="001D2CA9"/>
    <w:rPr>
      <w:rFonts w:ascii="Times New Roman" w:eastAsia="標楷體" w:hAnsi="Times New Roman"/>
      <w:b w:val="0"/>
      <w:i w:val="0"/>
    </w:rPr>
  </w:style>
  <w:style w:type="character" w:customStyle="1" w:styleId="WWCharLFO37LVL2">
    <w:name w:val="WW_CharLFO37LVL2"/>
    <w:rsid w:val="001D2CA9"/>
    <w:rPr>
      <w:lang w:val="en-US"/>
    </w:rPr>
  </w:style>
  <w:style w:type="character" w:customStyle="1" w:styleId="WWCharLFO46LVL1">
    <w:name w:val="WW_CharLFO46LVL1"/>
    <w:rsid w:val="001D2CA9"/>
    <w:rPr>
      <w:color w:val="auto"/>
    </w:rPr>
  </w:style>
  <w:style w:type="character" w:customStyle="1" w:styleId="WWCharLFO47LVL1">
    <w:name w:val="WW_CharLFO47LVL1"/>
    <w:rsid w:val="001D2CA9"/>
    <w:rPr>
      <w:strike w:val="0"/>
      <w:dstrike w:val="0"/>
      <w:color w:val="auto"/>
    </w:rPr>
  </w:style>
  <w:style w:type="character" w:customStyle="1" w:styleId="WWCharLFO48LVL1">
    <w:name w:val="WW_CharLFO48LVL1"/>
    <w:rsid w:val="001D2CA9"/>
    <w:rPr>
      <w:color w:val="auto"/>
    </w:rPr>
  </w:style>
  <w:style w:type="character" w:customStyle="1" w:styleId="WWCharLFO50LVL1">
    <w:name w:val="WW_CharLFO50LVL1"/>
    <w:rsid w:val="001D2CA9"/>
    <w:rPr>
      <w:lang w:val="en-US"/>
    </w:rPr>
  </w:style>
  <w:style w:type="character" w:customStyle="1" w:styleId="afffffffffa">
    <w:name w:val="註腳錨定"/>
    <w:rsid w:val="001D2CA9"/>
    <w:rPr>
      <w:vertAlign w:val="superscript"/>
    </w:rPr>
  </w:style>
  <w:style w:type="character" w:customStyle="1" w:styleId="afffffffffb">
    <w:name w:val="註腳字元"/>
    <w:rsid w:val="001D2CA9"/>
  </w:style>
  <w:style w:type="paragraph" w:customStyle="1" w:styleId="afffffffffc">
    <w:name w:val="頁首與頁尾"/>
    <w:basedOn w:val="ab"/>
    <w:rsid w:val="001D2CA9"/>
    <w:pPr>
      <w:widowControl/>
      <w:suppressLineNumbers/>
      <w:pBdr>
        <w:top w:val="none" w:sz="0" w:space="0" w:color="000000"/>
        <w:left w:val="none" w:sz="0" w:space="0" w:color="000000"/>
        <w:bottom w:val="none" w:sz="0" w:space="0" w:color="000000"/>
        <w:right w:val="none" w:sz="0" w:space="0" w:color="000000"/>
      </w:pBdr>
      <w:tabs>
        <w:tab w:val="center" w:pos="4819"/>
        <w:tab w:val="right" w:pos="9638"/>
      </w:tabs>
      <w:adjustRightInd/>
      <w:spacing w:line="240" w:lineRule="auto"/>
    </w:pPr>
    <w:rPr>
      <w:rFonts w:eastAsia="新細明體"/>
      <w:sz w:val="20"/>
    </w:rPr>
  </w:style>
  <w:style w:type="paragraph" w:customStyle="1" w:styleId="afffffffffd">
    <w:name w:val="外框內容"/>
    <w:basedOn w:val="ab"/>
    <w:rsid w:val="001D2CA9"/>
    <w:pPr>
      <w:widowControl/>
      <w:pBdr>
        <w:top w:val="none" w:sz="0" w:space="0" w:color="000000"/>
        <w:left w:val="none" w:sz="0" w:space="0" w:color="000000"/>
        <w:bottom w:val="none" w:sz="0" w:space="0" w:color="000000"/>
        <w:right w:val="none" w:sz="0" w:space="0" w:color="000000"/>
      </w:pBdr>
      <w:adjustRightInd/>
      <w:spacing w:line="240" w:lineRule="auto"/>
    </w:pPr>
    <w:rPr>
      <w:rFonts w:eastAsia="新細明體"/>
      <w:sz w:val="20"/>
    </w:rPr>
  </w:style>
  <w:style w:type="numbering" w:customStyle="1" w:styleId="WWOutlineListStyle20">
    <w:name w:val="WW_OutlineListStyle_2"/>
    <w:basedOn w:val="ae"/>
    <w:rsid w:val="001D2CA9"/>
    <w:pPr>
      <w:numPr>
        <w:numId w:val="52"/>
      </w:numPr>
    </w:pPr>
  </w:style>
  <w:style w:type="paragraph" w:customStyle="1" w:styleId="2101">
    <w:name w:val="本文縮排 210"/>
    <w:basedOn w:val="ab"/>
    <w:rsid w:val="005A05AC"/>
    <w:pPr>
      <w:spacing w:line="240" w:lineRule="auto"/>
      <w:ind w:left="900"/>
    </w:pPr>
    <w:rPr>
      <w:rFonts w:ascii="全真楷書" w:eastAsia="全真楷書"/>
      <w:kern w:val="2"/>
      <w:sz w:val="28"/>
    </w:rPr>
  </w:style>
  <w:style w:type="paragraph" w:customStyle="1" w:styleId="3100">
    <w:name w:val="本文縮排 310"/>
    <w:basedOn w:val="ab"/>
    <w:rsid w:val="005A05AC"/>
    <w:pPr>
      <w:spacing w:line="240" w:lineRule="auto"/>
      <w:ind w:left="332" w:hanging="332"/>
    </w:pPr>
    <w:rPr>
      <w:rFonts w:ascii="全真楷書" w:eastAsia="全真楷書"/>
      <w:kern w:val="2"/>
      <w:sz w:val="28"/>
    </w:rPr>
  </w:style>
  <w:style w:type="paragraph" w:customStyle="1" w:styleId="xl451">
    <w:name w:val="xl451"/>
    <w:basedOn w:val="ab"/>
    <w:qFormat/>
    <w:rsid w:val="005A05AC"/>
    <w:pPr>
      <w:widowControl/>
      <w:adjustRightInd/>
      <w:spacing w:before="100" w:beforeAutospacing="1" w:after="100" w:afterAutospacing="1" w:line="240" w:lineRule="auto"/>
      <w:jc w:val="center"/>
      <w:textAlignment w:val="auto"/>
    </w:pPr>
    <w:rPr>
      <w:rFonts w:eastAsia="新細明體"/>
      <w:b/>
      <w:bCs/>
      <w:sz w:val="32"/>
      <w:szCs w:val="32"/>
    </w:rPr>
  </w:style>
  <w:style w:type="paragraph" w:customStyle="1" w:styleId="xl452">
    <w:name w:val="xl452"/>
    <w:basedOn w:val="ab"/>
    <w:qFormat/>
    <w:rsid w:val="005A05A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textAlignment w:val="top"/>
    </w:pPr>
    <w:rPr>
      <w:rFonts w:eastAsia="新細明體"/>
      <w:sz w:val="40"/>
      <w:szCs w:val="40"/>
    </w:rPr>
  </w:style>
  <w:style w:type="paragraph" w:customStyle="1" w:styleId="xl453">
    <w:name w:val="xl453"/>
    <w:basedOn w:val="ab"/>
    <w:qFormat/>
    <w:rsid w:val="005A05A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textAlignment w:val="top"/>
    </w:pPr>
    <w:rPr>
      <w:rFonts w:eastAsia="新細明體"/>
      <w:sz w:val="40"/>
      <w:szCs w:val="40"/>
    </w:rPr>
  </w:style>
  <w:style w:type="paragraph" w:customStyle="1" w:styleId="xl454">
    <w:name w:val="xl454"/>
    <w:basedOn w:val="ab"/>
    <w:qFormat/>
    <w:rsid w:val="005A05A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textAlignment w:val="bottom"/>
    </w:pPr>
    <w:rPr>
      <w:rFonts w:eastAsia="新細明體"/>
      <w:sz w:val="40"/>
      <w:szCs w:val="40"/>
    </w:rPr>
  </w:style>
  <w:style w:type="paragraph" w:customStyle="1" w:styleId="xl455">
    <w:name w:val="xl455"/>
    <w:basedOn w:val="ab"/>
    <w:qFormat/>
    <w:rsid w:val="005A05AC"/>
    <w:pPr>
      <w:widowControl/>
      <w:pBdr>
        <w:top w:val="single" w:sz="4" w:space="0" w:color="auto"/>
        <w:left w:val="single" w:sz="4" w:space="0" w:color="auto"/>
        <w:bottom w:val="single" w:sz="4" w:space="0" w:color="auto"/>
        <w:right w:val="single" w:sz="4" w:space="0" w:color="auto"/>
      </w:pBdr>
      <w:shd w:val="clear" w:color="000000" w:fill="D9D9D9"/>
      <w:adjustRightInd/>
      <w:spacing w:before="100" w:beforeAutospacing="1" w:after="100" w:afterAutospacing="1" w:line="240" w:lineRule="auto"/>
      <w:textAlignment w:val="auto"/>
    </w:pPr>
    <w:rPr>
      <w:rFonts w:eastAsia="新細明體"/>
      <w:b/>
      <w:bCs/>
      <w:sz w:val="40"/>
      <w:szCs w:val="40"/>
    </w:rPr>
  </w:style>
  <w:style w:type="paragraph" w:customStyle="1" w:styleId="xl456">
    <w:name w:val="xl456"/>
    <w:basedOn w:val="ab"/>
    <w:qFormat/>
    <w:rsid w:val="005A05A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textAlignment w:val="auto"/>
    </w:pPr>
    <w:rPr>
      <w:rFonts w:eastAsia="新細明體"/>
      <w:b/>
      <w:bCs/>
      <w:sz w:val="40"/>
      <w:szCs w:val="40"/>
    </w:rPr>
  </w:style>
  <w:style w:type="paragraph" w:customStyle="1" w:styleId="xl457">
    <w:name w:val="xl457"/>
    <w:basedOn w:val="ab"/>
    <w:qFormat/>
    <w:rsid w:val="005A05AC"/>
    <w:pPr>
      <w:widowControl/>
      <w:adjustRightInd/>
      <w:spacing w:before="100" w:beforeAutospacing="1" w:after="100" w:afterAutospacing="1" w:line="240" w:lineRule="auto"/>
      <w:textAlignment w:val="bottom"/>
    </w:pPr>
    <w:rPr>
      <w:rFonts w:eastAsia="新細明體"/>
      <w:sz w:val="40"/>
      <w:szCs w:val="40"/>
    </w:rPr>
  </w:style>
  <w:style w:type="paragraph" w:customStyle="1" w:styleId="xl458">
    <w:name w:val="xl458"/>
    <w:basedOn w:val="ab"/>
    <w:qFormat/>
    <w:rsid w:val="005A05A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center"/>
      <w:textAlignment w:val="auto"/>
    </w:pPr>
    <w:rPr>
      <w:rFonts w:eastAsia="新細明體"/>
      <w:b/>
      <w:bCs/>
      <w:sz w:val="32"/>
      <w:szCs w:val="32"/>
    </w:rPr>
  </w:style>
  <w:style w:type="paragraph" w:customStyle="1" w:styleId="xl459">
    <w:name w:val="xl459"/>
    <w:basedOn w:val="ab"/>
    <w:qFormat/>
    <w:rsid w:val="005A05A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right"/>
      <w:textAlignment w:val="auto"/>
    </w:pPr>
    <w:rPr>
      <w:rFonts w:eastAsia="新細明體"/>
      <w:sz w:val="32"/>
      <w:szCs w:val="32"/>
    </w:rPr>
  </w:style>
  <w:style w:type="paragraph" w:customStyle="1" w:styleId="xl460">
    <w:name w:val="xl460"/>
    <w:basedOn w:val="ab"/>
    <w:qFormat/>
    <w:rsid w:val="005A05A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center"/>
      <w:textAlignment w:val="auto"/>
    </w:pPr>
    <w:rPr>
      <w:rFonts w:eastAsia="新細明體"/>
      <w:color w:val="FF0000"/>
      <w:sz w:val="32"/>
      <w:szCs w:val="32"/>
    </w:rPr>
  </w:style>
  <w:style w:type="paragraph" w:customStyle="1" w:styleId="xl461">
    <w:name w:val="xl461"/>
    <w:basedOn w:val="ab"/>
    <w:qFormat/>
    <w:rsid w:val="005A05A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textAlignment w:val="auto"/>
    </w:pPr>
    <w:rPr>
      <w:rFonts w:eastAsia="新細明體"/>
      <w:sz w:val="32"/>
      <w:szCs w:val="32"/>
    </w:rPr>
  </w:style>
  <w:style w:type="paragraph" w:customStyle="1" w:styleId="xl462">
    <w:name w:val="xl462"/>
    <w:basedOn w:val="ab"/>
    <w:qFormat/>
    <w:rsid w:val="005A05AC"/>
    <w:pPr>
      <w:widowControl/>
      <w:pBdr>
        <w:left w:val="single" w:sz="4" w:space="0" w:color="auto"/>
        <w:bottom w:val="single" w:sz="4" w:space="0" w:color="auto"/>
        <w:right w:val="single" w:sz="4" w:space="0" w:color="auto"/>
      </w:pBdr>
      <w:adjustRightInd/>
      <w:spacing w:before="100" w:beforeAutospacing="1" w:after="100" w:afterAutospacing="1" w:line="240" w:lineRule="auto"/>
      <w:jc w:val="right"/>
      <w:textAlignment w:val="auto"/>
    </w:pPr>
    <w:rPr>
      <w:rFonts w:eastAsia="新細明體"/>
      <w:sz w:val="32"/>
      <w:szCs w:val="32"/>
    </w:rPr>
  </w:style>
  <w:style w:type="paragraph" w:customStyle="1" w:styleId="xl463">
    <w:name w:val="xl463"/>
    <w:basedOn w:val="ab"/>
    <w:qFormat/>
    <w:rsid w:val="005A05AC"/>
    <w:pPr>
      <w:widowControl/>
      <w:pBdr>
        <w:top w:val="single" w:sz="4" w:space="0" w:color="auto"/>
        <w:bottom w:val="single" w:sz="4" w:space="0" w:color="auto"/>
        <w:right w:val="single" w:sz="4" w:space="0" w:color="auto"/>
      </w:pBdr>
      <w:adjustRightInd/>
      <w:spacing w:before="100" w:beforeAutospacing="1" w:after="100" w:afterAutospacing="1" w:line="240" w:lineRule="auto"/>
      <w:jc w:val="right"/>
      <w:textAlignment w:val="auto"/>
    </w:pPr>
    <w:rPr>
      <w:rFonts w:eastAsia="新細明體"/>
      <w:sz w:val="32"/>
      <w:szCs w:val="32"/>
    </w:rPr>
  </w:style>
  <w:style w:type="paragraph" w:customStyle="1" w:styleId="xl464">
    <w:name w:val="xl464"/>
    <w:basedOn w:val="ab"/>
    <w:qFormat/>
    <w:rsid w:val="005A05AC"/>
    <w:pPr>
      <w:widowControl/>
      <w:pBdr>
        <w:top w:val="single" w:sz="4" w:space="0" w:color="auto"/>
        <w:bottom w:val="single" w:sz="4" w:space="0" w:color="auto"/>
      </w:pBdr>
      <w:adjustRightInd/>
      <w:spacing w:before="100" w:beforeAutospacing="1" w:after="100" w:afterAutospacing="1" w:line="240" w:lineRule="auto"/>
      <w:jc w:val="right"/>
      <w:textAlignment w:val="auto"/>
    </w:pPr>
    <w:rPr>
      <w:rFonts w:eastAsia="新細明體"/>
      <w:sz w:val="32"/>
      <w:szCs w:val="32"/>
    </w:rPr>
  </w:style>
  <w:style w:type="paragraph" w:customStyle="1" w:styleId="xl465">
    <w:name w:val="xl465"/>
    <w:basedOn w:val="ab"/>
    <w:qFormat/>
    <w:rsid w:val="005A05AC"/>
    <w:pPr>
      <w:widowControl/>
      <w:pBdr>
        <w:top w:val="single" w:sz="4" w:space="0" w:color="auto"/>
        <w:bottom w:val="single" w:sz="4" w:space="0" w:color="auto"/>
        <w:right w:val="single" w:sz="4" w:space="0" w:color="auto"/>
      </w:pBdr>
      <w:adjustRightInd/>
      <w:spacing w:before="100" w:beforeAutospacing="1" w:after="100" w:afterAutospacing="1" w:line="240" w:lineRule="auto"/>
      <w:jc w:val="center"/>
      <w:textAlignment w:val="auto"/>
    </w:pPr>
    <w:rPr>
      <w:rFonts w:eastAsia="新細明體"/>
      <w:b/>
      <w:bCs/>
      <w:sz w:val="32"/>
      <w:szCs w:val="32"/>
    </w:rPr>
  </w:style>
  <w:style w:type="paragraph" w:customStyle="1" w:styleId="xl466">
    <w:name w:val="xl466"/>
    <w:basedOn w:val="ab"/>
    <w:qFormat/>
    <w:rsid w:val="005A05A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textAlignment w:val="top"/>
    </w:pPr>
    <w:rPr>
      <w:rFonts w:eastAsia="新細明體"/>
      <w:sz w:val="20"/>
    </w:rPr>
  </w:style>
  <w:style w:type="paragraph" w:customStyle="1" w:styleId="xl467">
    <w:name w:val="xl467"/>
    <w:basedOn w:val="ab"/>
    <w:qFormat/>
    <w:rsid w:val="005A05A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textAlignment w:val="top"/>
    </w:pPr>
    <w:rPr>
      <w:rFonts w:eastAsia="新細明體"/>
      <w:color w:val="FF0000"/>
      <w:sz w:val="20"/>
    </w:rPr>
  </w:style>
  <w:style w:type="paragraph" w:customStyle="1" w:styleId="xl468">
    <w:name w:val="xl468"/>
    <w:basedOn w:val="ab"/>
    <w:qFormat/>
    <w:rsid w:val="005A05A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textAlignment w:val="top"/>
    </w:pPr>
    <w:rPr>
      <w:rFonts w:eastAsia="新細明體"/>
      <w:sz w:val="20"/>
    </w:rPr>
  </w:style>
  <w:style w:type="paragraph" w:customStyle="1" w:styleId="xl469">
    <w:name w:val="xl469"/>
    <w:basedOn w:val="ab"/>
    <w:qFormat/>
    <w:rsid w:val="005A05A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textAlignment w:val="top"/>
    </w:pPr>
    <w:rPr>
      <w:rFonts w:eastAsia="新細明體"/>
      <w:sz w:val="20"/>
    </w:rPr>
  </w:style>
  <w:style w:type="paragraph" w:customStyle="1" w:styleId="xl470">
    <w:name w:val="xl470"/>
    <w:basedOn w:val="ab"/>
    <w:qFormat/>
    <w:rsid w:val="005A05A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center"/>
      <w:textAlignment w:val="auto"/>
    </w:pPr>
    <w:rPr>
      <w:rFonts w:eastAsia="新細明體"/>
      <w:sz w:val="20"/>
    </w:rPr>
  </w:style>
  <w:style w:type="paragraph" w:customStyle="1" w:styleId="gmail-msonormal">
    <w:name w:val="gmail-msonormal"/>
    <w:basedOn w:val="ab"/>
    <w:rsid w:val="005A05AC"/>
    <w:pPr>
      <w:widowControl/>
      <w:adjustRightInd/>
      <w:spacing w:before="100" w:beforeAutospacing="1" w:after="100" w:afterAutospacing="1" w:line="240" w:lineRule="auto"/>
      <w:textAlignment w:val="auto"/>
    </w:pPr>
    <w:rPr>
      <w:rFonts w:ascii="新細明體" w:eastAsia="新細明體" w:hAnsi="新細明體" w:cs="新細明體"/>
      <w:szCs w:val="24"/>
    </w:rPr>
  </w:style>
  <w:style w:type="character" w:customStyle="1" w:styleId="afffffffffe">
    <w:name w:val="無"/>
    <w:rsid w:val="005A05AC"/>
    <w:rPr>
      <w:lang w:val="en-US"/>
    </w:rPr>
  </w:style>
  <w:style w:type="paragraph" w:customStyle="1" w:styleId="xl2793">
    <w:name w:val="xl2793"/>
    <w:basedOn w:val="ab"/>
    <w:qFormat/>
    <w:rsid w:val="005A05A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center"/>
      <w:textAlignment w:val="auto"/>
    </w:pPr>
    <w:rPr>
      <w:rFonts w:ascii="標楷體" w:hAnsi="標楷體" w:cs="新細明體"/>
      <w:b/>
      <w:bCs/>
      <w:sz w:val="28"/>
      <w:szCs w:val="28"/>
    </w:rPr>
  </w:style>
  <w:style w:type="paragraph" w:customStyle="1" w:styleId="xl2794">
    <w:name w:val="xl2794"/>
    <w:basedOn w:val="ab"/>
    <w:qFormat/>
    <w:rsid w:val="005A05A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center"/>
      <w:textAlignment w:val="auto"/>
    </w:pPr>
    <w:rPr>
      <w:rFonts w:eastAsia="新細明體"/>
      <w:szCs w:val="24"/>
    </w:rPr>
  </w:style>
  <w:style w:type="paragraph" w:customStyle="1" w:styleId="xl2795">
    <w:name w:val="xl2795"/>
    <w:basedOn w:val="ab"/>
    <w:qFormat/>
    <w:rsid w:val="005A05A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textAlignment w:val="auto"/>
    </w:pPr>
    <w:rPr>
      <w:rFonts w:eastAsia="新細明體"/>
      <w:szCs w:val="24"/>
    </w:rPr>
  </w:style>
  <w:style w:type="paragraph" w:customStyle="1" w:styleId="xl2796">
    <w:name w:val="xl2796"/>
    <w:basedOn w:val="ab"/>
    <w:qFormat/>
    <w:rsid w:val="005A05A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textAlignment w:val="auto"/>
    </w:pPr>
    <w:rPr>
      <w:rFonts w:eastAsia="新細明體"/>
      <w:szCs w:val="24"/>
    </w:rPr>
  </w:style>
  <w:style w:type="paragraph" w:customStyle="1" w:styleId="xl2797">
    <w:name w:val="xl2797"/>
    <w:basedOn w:val="ab"/>
    <w:qFormat/>
    <w:rsid w:val="005A05A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textAlignment w:val="auto"/>
    </w:pPr>
    <w:rPr>
      <w:rFonts w:eastAsia="新細明體"/>
      <w:szCs w:val="24"/>
    </w:rPr>
  </w:style>
  <w:style w:type="paragraph" w:customStyle="1" w:styleId="xl2798">
    <w:name w:val="xl2798"/>
    <w:basedOn w:val="ab"/>
    <w:qFormat/>
    <w:rsid w:val="005A05AC"/>
    <w:pPr>
      <w:widowControl/>
      <w:shd w:val="clear" w:color="000000" w:fill="FFFF00"/>
      <w:adjustRightInd/>
      <w:spacing w:before="100" w:beforeAutospacing="1" w:after="100" w:afterAutospacing="1" w:line="240" w:lineRule="auto"/>
      <w:textAlignment w:val="auto"/>
    </w:pPr>
    <w:rPr>
      <w:rFonts w:ascii="新細明體" w:eastAsia="新細明體" w:hAnsi="新細明體" w:cs="新細明體"/>
      <w:szCs w:val="24"/>
    </w:rPr>
  </w:style>
  <w:style w:type="paragraph" w:customStyle="1" w:styleId="xl2799">
    <w:name w:val="xl2799"/>
    <w:basedOn w:val="ab"/>
    <w:qFormat/>
    <w:rsid w:val="005A05AC"/>
    <w:pPr>
      <w:widowControl/>
      <w:adjustRightInd/>
      <w:spacing w:before="100" w:beforeAutospacing="1" w:after="100" w:afterAutospacing="1" w:line="240" w:lineRule="auto"/>
      <w:jc w:val="center"/>
      <w:textAlignment w:val="auto"/>
    </w:pPr>
    <w:rPr>
      <w:rFonts w:eastAsia="新細明體"/>
      <w:szCs w:val="24"/>
    </w:rPr>
  </w:style>
  <w:style w:type="paragraph" w:customStyle="1" w:styleId="xl2800">
    <w:name w:val="xl2800"/>
    <w:basedOn w:val="ab"/>
    <w:qFormat/>
    <w:rsid w:val="005A05AC"/>
    <w:pPr>
      <w:widowControl/>
      <w:pBdr>
        <w:bottom w:val="single" w:sz="4" w:space="0" w:color="auto"/>
      </w:pBdr>
      <w:adjustRightInd/>
      <w:spacing w:before="100" w:beforeAutospacing="1" w:after="100" w:afterAutospacing="1" w:line="240" w:lineRule="auto"/>
      <w:jc w:val="center"/>
      <w:textAlignment w:val="auto"/>
    </w:pPr>
    <w:rPr>
      <w:rFonts w:eastAsia="新細明體"/>
      <w:b/>
      <w:bCs/>
      <w:sz w:val="28"/>
      <w:szCs w:val="28"/>
    </w:rPr>
  </w:style>
  <w:style w:type="paragraph" w:customStyle="1" w:styleId="xl2801">
    <w:name w:val="xl2801"/>
    <w:basedOn w:val="ab"/>
    <w:qFormat/>
    <w:rsid w:val="005A05A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center"/>
      <w:textAlignment w:val="auto"/>
    </w:pPr>
    <w:rPr>
      <w:rFonts w:ascii="標楷體" w:hAnsi="標楷體" w:cs="新細明體"/>
      <w:b/>
      <w:bCs/>
      <w:sz w:val="28"/>
      <w:szCs w:val="28"/>
    </w:rPr>
  </w:style>
  <w:style w:type="paragraph" w:customStyle="1" w:styleId="xl2802">
    <w:name w:val="xl2802"/>
    <w:basedOn w:val="ab"/>
    <w:qFormat/>
    <w:rsid w:val="005A05AC"/>
    <w:pPr>
      <w:widowControl/>
      <w:adjustRightInd/>
      <w:spacing w:before="100" w:beforeAutospacing="1" w:after="100" w:afterAutospacing="1" w:line="240" w:lineRule="auto"/>
      <w:jc w:val="center"/>
      <w:textAlignment w:val="auto"/>
    </w:pPr>
    <w:rPr>
      <w:rFonts w:eastAsia="新細明體"/>
      <w:sz w:val="28"/>
      <w:szCs w:val="28"/>
    </w:rPr>
  </w:style>
  <w:style w:type="paragraph" w:customStyle="1" w:styleId="xl2803">
    <w:name w:val="xl2803"/>
    <w:basedOn w:val="ab"/>
    <w:qFormat/>
    <w:rsid w:val="005A05AC"/>
    <w:pPr>
      <w:widowControl/>
      <w:adjustRightInd/>
      <w:spacing w:before="100" w:beforeAutospacing="1" w:after="100" w:afterAutospacing="1" w:line="240" w:lineRule="auto"/>
      <w:textAlignment w:val="auto"/>
    </w:pPr>
    <w:rPr>
      <w:rFonts w:ascii="新細明體" w:eastAsia="新細明體" w:hAnsi="新細明體" w:cs="新細明體"/>
      <w:szCs w:val="24"/>
    </w:rPr>
  </w:style>
  <w:style w:type="paragraph" w:customStyle="1" w:styleId="xl2804">
    <w:name w:val="xl2804"/>
    <w:basedOn w:val="ab"/>
    <w:qFormat/>
    <w:rsid w:val="005A05AC"/>
    <w:pPr>
      <w:widowControl/>
      <w:pBdr>
        <w:bottom w:val="single" w:sz="4" w:space="0" w:color="auto"/>
      </w:pBdr>
      <w:adjustRightInd/>
      <w:spacing w:before="100" w:beforeAutospacing="1" w:after="100" w:afterAutospacing="1" w:line="240" w:lineRule="auto"/>
      <w:jc w:val="center"/>
      <w:textAlignment w:val="auto"/>
    </w:pPr>
    <w:rPr>
      <w:rFonts w:eastAsia="新細明體"/>
      <w:b/>
      <w:bCs/>
      <w:sz w:val="28"/>
      <w:szCs w:val="28"/>
    </w:rPr>
  </w:style>
  <w:style w:type="paragraph" w:customStyle="1" w:styleId="xl2805">
    <w:name w:val="xl2805"/>
    <w:basedOn w:val="ab"/>
    <w:qFormat/>
    <w:rsid w:val="005A05A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center"/>
      <w:textAlignment w:val="auto"/>
    </w:pPr>
    <w:rPr>
      <w:rFonts w:ascii="標楷體" w:hAnsi="標楷體" w:cs="新細明體"/>
      <w:b/>
      <w:bCs/>
      <w:sz w:val="28"/>
      <w:szCs w:val="28"/>
    </w:rPr>
  </w:style>
  <w:style w:type="paragraph" w:customStyle="1" w:styleId="xl2806">
    <w:name w:val="xl2806"/>
    <w:basedOn w:val="ab"/>
    <w:qFormat/>
    <w:rsid w:val="005A05A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center"/>
      <w:textAlignment w:val="auto"/>
    </w:pPr>
    <w:rPr>
      <w:rFonts w:ascii="標楷體" w:hAnsi="標楷體" w:cs="新細明體"/>
      <w:b/>
      <w:bCs/>
      <w:sz w:val="28"/>
      <w:szCs w:val="28"/>
    </w:rPr>
  </w:style>
  <w:style w:type="paragraph" w:customStyle="1" w:styleId="914">
    <w:name w:val="清單段落91"/>
    <w:basedOn w:val="ab"/>
    <w:qFormat/>
    <w:rsid w:val="005A05AC"/>
    <w:pPr>
      <w:suppressAutoHyphens/>
      <w:adjustRightInd/>
      <w:spacing w:line="240" w:lineRule="auto"/>
      <w:ind w:left="480"/>
      <w:textAlignment w:val="auto"/>
    </w:pPr>
    <w:rPr>
      <w:rFonts w:ascii="Calibri" w:eastAsia="新細明體" w:hAnsi="Calibri"/>
      <w:kern w:val="1"/>
      <w:szCs w:val="22"/>
    </w:rPr>
  </w:style>
  <w:style w:type="paragraph" w:customStyle="1" w:styleId="2810">
    <w:name w:val="本文縮排 281"/>
    <w:basedOn w:val="ab"/>
    <w:qFormat/>
    <w:rsid w:val="005A05AC"/>
    <w:pPr>
      <w:spacing w:line="240" w:lineRule="auto"/>
      <w:ind w:left="900"/>
    </w:pPr>
    <w:rPr>
      <w:rFonts w:ascii="全真楷書" w:eastAsia="全真楷書"/>
      <w:kern w:val="2"/>
      <w:sz w:val="28"/>
    </w:rPr>
  </w:style>
  <w:style w:type="paragraph" w:customStyle="1" w:styleId="381">
    <w:name w:val="本文縮排 381"/>
    <w:basedOn w:val="ab"/>
    <w:qFormat/>
    <w:rsid w:val="005A05AC"/>
    <w:pPr>
      <w:spacing w:line="240" w:lineRule="auto"/>
      <w:ind w:left="332" w:hanging="332"/>
    </w:pPr>
    <w:rPr>
      <w:rFonts w:ascii="全真楷書" w:eastAsia="全真楷書"/>
      <w:kern w:val="2"/>
      <w:sz w:val="28"/>
    </w:rPr>
  </w:style>
  <w:style w:type="paragraph" w:customStyle="1" w:styleId="xl2807">
    <w:name w:val="xl2807"/>
    <w:basedOn w:val="ab"/>
    <w:qFormat/>
    <w:rsid w:val="005A05AC"/>
    <w:pPr>
      <w:widowControl/>
      <w:pBdr>
        <w:left w:val="single" w:sz="4" w:space="0" w:color="auto"/>
        <w:right w:val="single" w:sz="4" w:space="0" w:color="auto"/>
      </w:pBdr>
      <w:adjustRightInd/>
      <w:spacing w:before="100" w:beforeAutospacing="1" w:after="100" w:afterAutospacing="1" w:line="240" w:lineRule="auto"/>
      <w:textAlignment w:val="auto"/>
    </w:pPr>
    <w:rPr>
      <w:rFonts w:eastAsia="新細明體"/>
      <w:szCs w:val="24"/>
    </w:rPr>
  </w:style>
  <w:style w:type="character" w:customStyle="1" w:styleId="1fff3">
    <w:name w:val="字元 字元1"/>
    <w:rsid w:val="005A05AC"/>
    <w:rPr>
      <w:rFonts w:eastAsia="新細明體"/>
      <w:kern w:val="2"/>
      <w:lang w:val="en-US" w:eastAsia="zh-TW" w:bidi="ar-SA"/>
    </w:rPr>
  </w:style>
  <w:style w:type="character" w:customStyle="1" w:styleId="3f5">
    <w:name w:val="字元 字元3"/>
    <w:rsid w:val="005A05AC"/>
    <w:rPr>
      <w:rFonts w:ascii="標楷體" w:eastAsia="標楷體"/>
      <w:kern w:val="2"/>
      <w:sz w:val="28"/>
      <w:szCs w:val="24"/>
      <w:lang w:val="en-US" w:eastAsia="zh-TW" w:bidi="ar-SA"/>
    </w:rPr>
  </w:style>
  <w:style w:type="paragraph" w:customStyle="1" w:styleId="affffffffff">
    <w:name w:val="分"/>
    <w:basedOn w:val="a8"/>
    <w:rsid w:val="005A05AC"/>
    <w:pPr>
      <w:numPr>
        <w:ilvl w:val="0"/>
        <w:numId w:val="0"/>
      </w:numPr>
      <w:kinsoku w:val="0"/>
      <w:autoSpaceDE w:val="0"/>
      <w:autoSpaceDN w:val="0"/>
      <w:spacing w:line="560" w:lineRule="exact"/>
      <w:ind w:leftChars="101" w:left="2324" w:hangingChars="208" w:hanging="1247"/>
      <w:jc w:val="both"/>
    </w:pPr>
    <w:rPr>
      <w:rFonts w:ascii="標楷體" w:eastAsia="標楷體" w:hAnsi="標楷體"/>
      <w:kern w:val="0"/>
      <w:sz w:val="32"/>
      <w:szCs w:val="20"/>
    </w:rPr>
  </w:style>
  <w:style w:type="character" w:customStyle="1" w:styleId="bumpedfont15">
    <w:name w:val="bumpedfont15"/>
    <w:rsid w:val="005A05AC"/>
  </w:style>
  <w:style w:type="paragraph" w:customStyle="1" w:styleId="2f9">
    <w:name w:val="字元 字元2 字元 字元 字元"/>
    <w:basedOn w:val="ab"/>
    <w:semiHidden/>
    <w:qFormat/>
    <w:rsid w:val="005A05AC"/>
    <w:pPr>
      <w:widowControl/>
      <w:adjustRightInd/>
      <w:spacing w:after="160" w:line="240" w:lineRule="exact"/>
      <w:textAlignment w:val="auto"/>
    </w:pPr>
    <w:rPr>
      <w:rFonts w:ascii="Verdana" w:eastAsia="Times New Roman" w:hAnsi="Verdana"/>
      <w:sz w:val="20"/>
      <w:lang w:eastAsia="en-US"/>
    </w:rPr>
  </w:style>
  <w:style w:type="paragraph" w:customStyle="1" w:styleId="1132">
    <w:name w:val="字元 字元 字元 字元 字元1 字元 字元 字元 字元 字元 字元1 字元 字元 字元 字元 字元 字元 字元 字元 字元 字元 字元 字元 字元 字元 字元 字元 字元3"/>
    <w:basedOn w:val="ab"/>
    <w:semiHidden/>
    <w:qFormat/>
    <w:rsid w:val="005A05AC"/>
    <w:pPr>
      <w:widowControl/>
      <w:adjustRightInd/>
      <w:spacing w:after="160" w:line="240" w:lineRule="exact"/>
      <w:textAlignment w:val="auto"/>
    </w:pPr>
    <w:rPr>
      <w:rFonts w:ascii="Verdana" w:eastAsia="Times New Roman" w:hAnsi="Verdana"/>
      <w:sz w:val="20"/>
      <w:lang w:eastAsia="en-US"/>
    </w:rPr>
  </w:style>
  <w:style w:type="paragraph" w:customStyle="1" w:styleId="1fff4">
    <w:name w:val="字元 字元 字元 字元 字元1 字元 字元 字元"/>
    <w:basedOn w:val="ab"/>
    <w:semiHidden/>
    <w:qFormat/>
    <w:rsid w:val="005A05AC"/>
    <w:pPr>
      <w:widowControl/>
      <w:adjustRightInd/>
      <w:spacing w:after="160" w:line="240" w:lineRule="exact"/>
      <w:textAlignment w:val="auto"/>
    </w:pPr>
    <w:rPr>
      <w:rFonts w:ascii="Verdana" w:eastAsia="Times New Roman" w:hAnsi="Verdana"/>
      <w:sz w:val="20"/>
      <w:lang w:eastAsia="en-US"/>
    </w:rPr>
  </w:style>
  <w:style w:type="paragraph" w:customStyle="1" w:styleId="affffffffff0">
    <w:name w:val="字元 字元"/>
    <w:basedOn w:val="ab"/>
    <w:semiHidden/>
    <w:qFormat/>
    <w:rsid w:val="005A05AC"/>
    <w:pPr>
      <w:widowControl/>
      <w:adjustRightInd/>
      <w:spacing w:after="160" w:line="240" w:lineRule="exact"/>
      <w:textAlignment w:val="auto"/>
    </w:pPr>
    <w:rPr>
      <w:rFonts w:ascii="Verdana" w:eastAsia="Times New Roman" w:hAnsi="Verdana"/>
      <w:sz w:val="20"/>
      <w:lang w:eastAsia="en-US"/>
    </w:rPr>
  </w:style>
  <w:style w:type="paragraph" w:customStyle="1" w:styleId="affffffffff1">
    <w:name w:val="字元 字元 字元 字元 字元"/>
    <w:basedOn w:val="ab"/>
    <w:semiHidden/>
    <w:qFormat/>
    <w:rsid w:val="005A05AC"/>
    <w:pPr>
      <w:widowControl/>
      <w:adjustRightInd/>
      <w:spacing w:after="160" w:line="240" w:lineRule="exact"/>
      <w:textAlignment w:val="auto"/>
    </w:pPr>
    <w:rPr>
      <w:rFonts w:ascii="Verdana" w:eastAsia="Times New Roman" w:hAnsi="Verdana"/>
      <w:sz w:val="20"/>
      <w:lang w:eastAsia="en-US"/>
    </w:rPr>
  </w:style>
  <w:style w:type="paragraph" w:customStyle="1" w:styleId="1fff5">
    <w:name w:val="字元 字元 字元 字元 字元1"/>
    <w:basedOn w:val="ab"/>
    <w:semiHidden/>
    <w:qFormat/>
    <w:rsid w:val="005A05AC"/>
    <w:pPr>
      <w:widowControl/>
      <w:adjustRightInd/>
      <w:spacing w:after="160" w:line="240" w:lineRule="exact"/>
      <w:textAlignment w:val="auto"/>
    </w:pPr>
    <w:rPr>
      <w:rFonts w:ascii="Verdana" w:eastAsia="Times New Roman" w:hAnsi="Verdana"/>
      <w:sz w:val="20"/>
      <w:lang w:eastAsia="en-US"/>
    </w:rPr>
  </w:style>
  <w:style w:type="paragraph" w:customStyle="1" w:styleId="1fff6">
    <w:name w:val="字元 字元 字元 字元1 字元 字元 字元 字元 字元 字元 字元 字元 字元 字元 字元 字元 字元 字元 字元 字元"/>
    <w:basedOn w:val="ab"/>
    <w:semiHidden/>
    <w:qFormat/>
    <w:rsid w:val="005A05AC"/>
    <w:pPr>
      <w:widowControl/>
      <w:adjustRightInd/>
      <w:spacing w:after="160" w:line="240" w:lineRule="exact"/>
      <w:textAlignment w:val="auto"/>
    </w:pPr>
    <w:rPr>
      <w:rFonts w:ascii="Verdana" w:eastAsia="Times New Roman" w:hAnsi="Verdana"/>
      <w:sz w:val="20"/>
      <w:lang w:eastAsia="en-US"/>
    </w:rPr>
  </w:style>
  <w:style w:type="paragraph" w:customStyle="1" w:styleId="4b">
    <w:name w:val="字元4 字元 字元"/>
    <w:basedOn w:val="ab"/>
    <w:semiHidden/>
    <w:qFormat/>
    <w:rsid w:val="005A05AC"/>
    <w:pPr>
      <w:widowControl/>
      <w:adjustRightInd/>
      <w:spacing w:after="160" w:line="240" w:lineRule="exact"/>
      <w:textAlignment w:val="auto"/>
    </w:pPr>
    <w:rPr>
      <w:rFonts w:ascii="Verdana" w:eastAsia="Times New Roman" w:hAnsi="Verdana"/>
      <w:sz w:val="20"/>
      <w:lang w:eastAsia="en-US"/>
    </w:rPr>
  </w:style>
  <w:style w:type="paragraph" w:customStyle="1" w:styleId="2fa">
    <w:name w:val="字元 字元2 字元"/>
    <w:basedOn w:val="ab"/>
    <w:semiHidden/>
    <w:qFormat/>
    <w:rsid w:val="005A05AC"/>
    <w:pPr>
      <w:widowControl/>
      <w:adjustRightInd/>
      <w:spacing w:after="160" w:line="240" w:lineRule="exact"/>
      <w:textAlignment w:val="auto"/>
    </w:pPr>
    <w:rPr>
      <w:rFonts w:ascii="Verdana" w:eastAsia="Times New Roman" w:hAnsi="Verdana"/>
      <w:sz w:val="20"/>
      <w:lang w:eastAsia="en-US"/>
    </w:rPr>
  </w:style>
  <w:style w:type="paragraph" w:customStyle="1" w:styleId="affffffffff2">
    <w:name w:val="任意形式"/>
    <w:qFormat/>
    <w:rsid w:val="005A05AC"/>
    <w:rPr>
      <w:rFonts w:ascii="Times New Roman" w:eastAsia="ヒラギノ角ゴ Pro W3" w:hAnsi="Times New Roman"/>
      <w:color w:val="000000"/>
    </w:rPr>
  </w:style>
  <w:style w:type="paragraph" w:customStyle="1" w:styleId="Affffffffff3">
    <w:name w:val="內文 A"/>
    <w:qFormat/>
    <w:rsid w:val="005A05AC"/>
    <w:pPr>
      <w:widowControl w:val="0"/>
    </w:pPr>
    <w:rPr>
      <w:rFonts w:ascii="Times New Roman" w:eastAsia="ヒラギノ角ゴ Pro W3" w:hAnsi="Times New Roman"/>
      <w:color w:val="000000"/>
      <w:kern w:val="2"/>
      <w:sz w:val="24"/>
    </w:rPr>
  </w:style>
  <w:style w:type="paragraph" w:customStyle="1" w:styleId="1fff7">
    <w:name w:val="頁尾1"/>
    <w:qFormat/>
    <w:rsid w:val="005A05AC"/>
    <w:pPr>
      <w:widowControl w:val="0"/>
      <w:tabs>
        <w:tab w:val="center" w:pos="4153"/>
        <w:tab w:val="right" w:pos="8306"/>
      </w:tabs>
    </w:pPr>
    <w:rPr>
      <w:rFonts w:ascii="Times New Roman" w:eastAsia="ヒラギノ角ゴ Pro W3" w:hAnsi="Times New Roman"/>
      <w:color w:val="000000"/>
      <w:kern w:val="2"/>
    </w:rPr>
  </w:style>
  <w:style w:type="paragraph" w:customStyle="1" w:styleId="2-14pt">
    <w:name w:val="表格內文2-14pt"/>
    <w:autoRedefine/>
    <w:qFormat/>
    <w:rsid w:val="005A05AC"/>
    <w:pPr>
      <w:tabs>
        <w:tab w:val="left" w:pos="932"/>
      </w:tabs>
      <w:snapToGrid w:val="0"/>
      <w:jc w:val="thaiDistribute"/>
    </w:pPr>
    <w:rPr>
      <w:rFonts w:ascii="Times New Roman" w:eastAsia="標楷體" w:hAnsi="Times New Roman"/>
      <w:sz w:val="28"/>
    </w:rPr>
  </w:style>
  <w:style w:type="paragraph" w:customStyle="1" w:styleId="TableNormalLeft">
    <w:name w:val="Table Normal Left"/>
    <w:basedOn w:val="ab"/>
    <w:qFormat/>
    <w:rsid w:val="005A05AC"/>
    <w:pPr>
      <w:adjustRightInd/>
      <w:spacing w:before="60" w:after="60" w:line="240" w:lineRule="auto"/>
      <w:ind w:left="57" w:right="57"/>
      <w:textAlignment w:val="auto"/>
    </w:pPr>
    <w:rPr>
      <w:szCs w:val="24"/>
    </w:rPr>
  </w:style>
  <w:style w:type="paragraph" w:customStyle="1" w:styleId="TableNormalCenter">
    <w:name w:val="Table Normal Center"/>
    <w:basedOn w:val="ab"/>
    <w:qFormat/>
    <w:rsid w:val="005A05AC"/>
    <w:pPr>
      <w:adjustRightInd/>
      <w:spacing w:before="60" w:after="60" w:line="240" w:lineRule="auto"/>
      <w:ind w:left="57" w:right="57"/>
      <w:jc w:val="center"/>
      <w:textAlignment w:val="auto"/>
    </w:pPr>
    <w:rPr>
      <w:szCs w:val="24"/>
    </w:rPr>
  </w:style>
  <w:style w:type="paragraph" w:customStyle="1" w:styleId="affffffffff4">
    <w:name w:val="字元 字元 字元"/>
    <w:basedOn w:val="ab"/>
    <w:qFormat/>
    <w:rsid w:val="005A05AC"/>
    <w:pPr>
      <w:widowControl/>
      <w:adjustRightInd/>
      <w:spacing w:after="160" w:line="240" w:lineRule="exact"/>
      <w:textAlignment w:val="auto"/>
    </w:pPr>
    <w:rPr>
      <w:rFonts w:ascii="Verdana" w:eastAsia="Times New Roman" w:hAnsi="Verdana"/>
      <w:sz w:val="20"/>
      <w:lang w:eastAsia="en-US"/>
    </w:rPr>
  </w:style>
  <w:style w:type="paragraph" w:customStyle="1" w:styleId="1fff8">
    <w:name w:val="字元 字元1 字元"/>
    <w:basedOn w:val="ab"/>
    <w:semiHidden/>
    <w:qFormat/>
    <w:rsid w:val="005A05AC"/>
    <w:pPr>
      <w:widowControl/>
      <w:adjustRightInd/>
      <w:spacing w:after="160" w:line="240" w:lineRule="exact"/>
      <w:textAlignment w:val="auto"/>
    </w:pPr>
    <w:rPr>
      <w:rFonts w:ascii="Verdana" w:eastAsia="Times New Roman" w:hAnsi="Verdana"/>
      <w:sz w:val="20"/>
      <w:lang w:eastAsia="en-US"/>
    </w:rPr>
  </w:style>
  <w:style w:type="paragraph" w:customStyle="1" w:styleId="affffffffff5">
    <w:name w:val="字元 字元 字元 字元 字元 字元 字元 字元"/>
    <w:basedOn w:val="ab"/>
    <w:semiHidden/>
    <w:qFormat/>
    <w:rsid w:val="005A05AC"/>
    <w:pPr>
      <w:widowControl/>
      <w:adjustRightInd/>
      <w:spacing w:after="160" w:line="240" w:lineRule="exact"/>
      <w:textAlignment w:val="auto"/>
    </w:pPr>
    <w:rPr>
      <w:rFonts w:ascii="Verdana" w:eastAsia="Times New Roman" w:hAnsi="Verdana"/>
      <w:sz w:val="20"/>
      <w:lang w:eastAsia="en-US"/>
    </w:rPr>
  </w:style>
  <w:style w:type="paragraph" w:customStyle="1" w:styleId="1fff9">
    <w:name w:val="修訂1"/>
    <w:hidden/>
    <w:uiPriority w:val="99"/>
    <w:qFormat/>
    <w:rsid w:val="005A05AC"/>
    <w:rPr>
      <w:lang w:eastAsia="zh-CN"/>
    </w:rPr>
  </w:style>
  <w:style w:type="paragraph" w:customStyle="1" w:styleId="z-12">
    <w:name w:val="z-表單的頂端1"/>
    <w:basedOn w:val="ab"/>
    <w:next w:val="ab"/>
    <w:uiPriority w:val="99"/>
    <w:rsid w:val="005A05AC"/>
    <w:pPr>
      <w:widowControl/>
      <w:pBdr>
        <w:bottom w:val="single" w:sz="6" w:space="1" w:color="auto"/>
      </w:pBdr>
      <w:adjustRightInd/>
      <w:spacing w:line="240" w:lineRule="auto"/>
      <w:jc w:val="center"/>
      <w:textAlignment w:val="auto"/>
    </w:pPr>
    <w:rPr>
      <w:rFonts w:ascii="Arial" w:eastAsia="Arial Unicode MS" w:hAnsi="Arial"/>
      <w:vanish/>
      <w:sz w:val="16"/>
      <w:szCs w:val="16"/>
    </w:rPr>
  </w:style>
  <w:style w:type="paragraph" w:customStyle="1" w:styleId="z-13">
    <w:name w:val="z-表單的底部1"/>
    <w:basedOn w:val="ab"/>
    <w:next w:val="ab"/>
    <w:uiPriority w:val="99"/>
    <w:rsid w:val="005A05AC"/>
    <w:pPr>
      <w:widowControl/>
      <w:pBdr>
        <w:top w:val="single" w:sz="6" w:space="1" w:color="auto"/>
      </w:pBdr>
      <w:adjustRightInd/>
      <w:spacing w:line="240" w:lineRule="auto"/>
      <w:jc w:val="center"/>
      <w:textAlignment w:val="auto"/>
    </w:pPr>
    <w:rPr>
      <w:rFonts w:ascii="Arial" w:eastAsia="Arial Unicode MS" w:hAnsi="Arial"/>
      <w:vanish/>
      <w:sz w:val="16"/>
      <w:szCs w:val="16"/>
    </w:rPr>
  </w:style>
  <w:style w:type="paragraph" w:customStyle="1" w:styleId="1fffa">
    <w:name w:val="無間距1"/>
    <w:uiPriority w:val="99"/>
    <w:qFormat/>
    <w:rsid w:val="005A05AC"/>
    <w:pPr>
      <w:widowControl w:val="0"/>
    </w:pPr>
    <w:rPr>
      <w:kern w:val="2"/>
      <w:sz w:val="24"/>
      <w:szCs w:val="22"/>
    </w:rPr>
  </w:style>
  <w:style w:type="character" w:customStyle="1" w:styleId="1fffb">
    <w:name w:val="預留位置文字1"/>
    <w:uiPriority w:val="99"/>
    <w:semiHidden/>
    <w:rsid w:val="005A05AC"/>
    <w:rPr>
      <w:color w:val="808080"/>
    </w:rPr>
  </w:style>
  <w:style w:type="paragraph" w:styleId="affffffffff6">
    <w:name w:val="Body Text First Indent"/>
    <w:basedOn w:val="affa"/>
    <w:link w:val="affffffffff7"/>
    <w:uiPriority w:val="99"/>
    <w:semiHidden/>
    <w:unhideWhenUsed/>
    <w:qFormat/>
    <w:rsid w:val="005A05AC"/>
    <w:pPr>
      <w:spacing w:after="120"/>
      <w:ind w:firstLineChars="100" w:firstLine="210"/>
    </w:pPr>
    <w:rPr>
      <w:rFonts w:ascii="Calibri" w:eastAsia="新細明體" w:hAnsi="Calibri"/>
      <w:color w:val="auto"/>
      <w:sz w:val="24"/>
      <w:szCs w:val="22"/>
      <w:lang w:val="en-US" w:eastAsia="zh-TW"/>
    </w:rPr>
  </w:style>
  <w:style w:type="character" w:customStyle="1" w:styleId="affffffffff7">
    <w:name w:val="本文第一層縮排 字元"/>
    <w:link w:val="affffffffff6"/>
    <w:uiPriority w:val="99"/>
    <w:semiHidden/>
    <w:rsid w:val="005A05AC"/>
    <w:rPr>
      <w:rFonts w:ascii="標楷體" w:eastAsia="標楷體" w:hAnsi="Times New Roman"/>
      <w:color w:val="000000"/>
      <w:kern w:val="2"/>
      <w:sz w:val="24"/>
      <w:szCs w:val="22"/>
    </w:rPr>
  </w:style>
  <w:style w:type="paragraph" w:styleId="2fb">
    <w:name w:val="Body Text First Indent 2"/>
    <w:basedOn w:val="af7"/>
    <w:link w:val="2fc"/>
    <w:uiPriority w:val="99"/>
    <w:semiHidden/>
    <w:unhideWhenUsed/>
    <w:qFormat/>
    <w:rsid w:val="005A05AC"/>
    <w:pPr>
      <w:spacing w:after="120"/>
      <w:ind w:leftChars="200" w:left="480" w:firstLineChars="100" w:firstLine="210"/>
    </w:pPr>
    <w:rPr>
      <w:rFonts w:ascii="Calibri" w:eastAsia="新細明體" w:hAnsi="Calibri"/>
      <w:sz w:val="24"/>
      <w:szCs w:val="22"/>
      <w:lang w:val="en-US" w:eastAsia="zh-TW"/>
    </w:rPr>
  </w:style>
  <w:style w:type="character" w:customStyle="1" w:styleId="2fc">
    <w:name w:val="本文第一層縮排 2 字元"/>
    <w:link w:val="2fb"/>
    <w:uiPriority w:val="99"/>
    <w:semiHidden/>
    <w:rsid w:val="005A05AC"/>
    <w:rPr>
      <w:rFonts w:ascii="Times New Roman" w:eastAsia="標楷體" w:hAnsi="Times New Roman"/>
      <w:kern w:val="2"/>
      <w:sz w:val="24"/>
      <w:szCs w:val="22"/>
    </w:rPr>
  </w:style>
  <w:style w:type="character" w:customStyle="1" w:styleId="afffffffe">
    <w:name w:val="目錄一 字元"/>
    <w:link w:val="afffffffd"/>
    <w:locked/>
    <w:rsid w:val="005A05AC"/>
    <w:rPr>
      <w:rFonts w:eastAsia="標楷體"/>
      <w:kern w:val="2"/>
      <w:sz w:val="32"/>
      <w:szCs w:val="22"/>
    </w:rPr>
  </w:style>
  <w:style w:type="paragraph" w:customStyle="1" w:styleId="1fffc">
    <w:name w:val="段落樣式1"/>
    <w:basedOn w:val="ab"/>
    <w:qFormat/>
    <w:rsid w:val="005A05AC"/>
    <w:pPr>
      <w:tabs>
        <w:tab w:val="left" w:pos="567"/>
      </w:tabs>
      <w:overflowPunct w:val="0"/>
      <w:autoSpaceDE w:val="0"/>
      <w:autoSpaceDN w:val="0"/>
      <w:adjustRightInd/>
      <w:spacing w:line="240" w:lineRule="auto"/>
      <w:ind w:leftChars="200" w:left="200" w:firstLineChars="200" w:firstLine="200"/>
      <w:jc w:val="both"/>
      <w:textAlignment w:val="auto"/>
    </w:pPr>
    <w:rPr>
      <w:rFonts w:ascii="標楷體"/>
      <w:kern w:val="32"/>
      <w:sz w:val="32"/>
    </w:rPr>
  </w:style>
  <w:style w:type="paragraph" w:customStyle="1" w:styleId="3-cjk">
    <w:name w:val="樣式3-cjk"/>
    <w:basedOn w:val="ab"/>
    <w:qFormat/>
    <w:rsid w:val="005A05AC"/>
    <w:pPr>
      <w:widowControl/>
      <w:adjustRightInd/>
      <w:spacing w:before="100" w:beforeAutospacing="1" w:after="100" w:afterAutospacing="1" w:line="561" w:lineRule="atLeast"/>
      <w:jc w:val="both"/>
      <w:textAlignment w:val="auto"/>
    </w:pPr>
    <w:rPr>
      <w:rFonts w:ascii="標楷體" w:hAnsi="標楷體" w:cs="新細明體"/>
      <w:sz w:val="32"/>
      <w:szCs w:val="32"/>
    </w:rPr>
  </w:style>
  <w:style w:type="paragraph" w:customStyle="1" w:styleId="cjk">
    <w:name w:val="cjk"/>
    <w:basedOn w:val="ab"/>
    <w:qFormat/>
    <w:rsid w:val="005A05AC"/>
    <w:pPr>
      <w:widowControl/>
      <w:adjustRightInd/>
      <w:spacing w:before="100" w:beforeAutospacing="1" w:after="100" w:afterAutospacing="1" w:line="240" w:lineRule="auto"/>
      <w:textAlignment w:val="auto"/>
    </w:pPr>
    <w:rPr>
      <w:rFonts w:ascii="新細明體" w:eastAsia="新細明體" w:hAnsi="新細明體" w:cs="新細明體"/>
      <w:szCs w:val="24"/>
    </w:rPr>
  </w:style>
  <w:style w:type="character" w:customStyle="1" w:styleId="tracingstyl0">
    <w:name w:val="tracing styl 字元"/>
    <w:link w:val="tracingstyl"/>
    <w:locked/>
    <w:rsid w:val="005A05AC"/>
    <w:rPr>
      <w:rFonts w:ascii="Times New Roman" w:eastAsia="標楷體" w:hAnsi="Times New Roman"/>
      <w:sz w:val="22"/>
    </w:rPr>
  </w:style>
  <w:style w:type="paragraph" w:customStyle="1" w:styleId="tracingstyl">
    <w:name w:val="tracing styl"/>
    <w:basedOn w:val="ab"/>
    <w:link w:val="tracingstyl0"/>
    <w:qFormat/>
    <w:rsid w:val="005A05AC"/>
    <w:pPr>
      <w:widowControl/>
      <w:numPr>
        <w:numId w:val="55"/>
      </w:numPr>
      <w:snapToGrid w:val="0"/>
      <w:spacing w:after="160" w:line="240" w:lineRule="exact"/>
      <w:ind w:left="1680" w:rightChars="20" w:right="48"/>
      <w:jc w:val="both"/>
      <w:textAlignment w:val="auto"/>
    </w:pPr>
    <w:rPr>
      <w:sz w:val="22"/>
    </w:rPr>
  </w:style>
  <w:style w:type="paragraph" w:customStyle="1" w:styleId="font27">
    <w:name w:val="font27"/>
    <w:basedOn w:val="ab"/>
    <w:qFormat/>
    <w:rsid w:val="005A05AC"/>
    <w:pPr>
      <w:widowControl/>
      <w:adjustRightInd/>
      <w:spacing w:before="100" w:beforeAutospacing="1" w:after="100" w:afterAutospacing="1" w:line="240" w:lineRule="auto"/>
      <w:textAlignment w:val="auto"/>
    </w:pPr>
    <w:rPr>
      <w:rFonts w:ascii="標楷體" w:hAnsi="標楷體" w:cs="新細明體"/>
      <w:color w:val="0070C0"/>
      <w:sz w:val="36"/>
      <w:szCs w:val="36"/>
      <w:u w:val="single"/>
    </w:rPr>
  </w:style>
  <w:style w:type="paragraph" w:customStyle="1" w:styleId="font28">
    <w:name w:val="font28"/>
    <w:basedOn w:val="ab"/>
    <w:qFormat/>
    <w:rsid w:val="005A05AC"/>
    <w:pPr>
      <w:widowControl/>
      <w:adjustRightInd/>
      <w:spacing w:before="100" w:beforeAutospacing="1" w:after="100" w:afterAutospacing="1" w:line="240" w:lineRule="auto"/>
      <w:textAlignment w:val="auto"/>
    </w:pPr>
    <w:rPr>
      <w:rFonts w:ascii="新細明體" w:eastAsia="新細明體" w:hAnsi="新細明體" w:cs="新細明體"/>
      <w:sz w:val="18"/>
      <w:szCs w:val="18"/>
    </w:rPr>
  </w:style>
  <w:style w:type="paragraph" w:customStyle="1" w:styleId="font29">
    <w:name w:val="font29"/>
    <w:basedOn w:val="ab"/>
    <w:qFormat/>
    <w:rsid w:val="005A05AC"/>
    <w:pPr>
      <w:widowControl/>
      <w:adjustRightInd/>
      <w:spacing w:before="100" w:beforeAutospacing="1" w:after="100" w:afterAutospacing="1" w:line="240" w:lineRule="auto"/>
      <w:textAlignment w:val="auto"/>
    </w:pPr>
    <w:rPr>
      <w:rFonts w:eastAsia="新細明體"/>
      <w:color w:val="FF0000"/>
      <w:sz w:val="36"/>
      <w:szCs w:val="36"/>
    </w:rPr>
  </w:style>
  <w:style w:type="paragraph" w:customStyle="1" w:styleId="font30">
    <w:name w:val="font30"/>
    <w:basedOn w:val="ab"/>
    <w:qFormat/>
    <w:rsid w:val="005A05AC"/>
    <w:pPr>
      <w:widowControl/>
      <w:adjustRightInd/>
      <w:spacing w:before="100" w:beforeAutospacing="1" w:after="100" w:afterAutospacing="1" w:line="240" w:lineRule="auto"/>
      <w:textAlignment w:val="auto"/>
    </w:pPr>
    <w:rPr>
      <w:rFonts w:ascii="標楷體" w:hAnsi="標楷體" w:cs="新細明體"/>
      <w:color w:val="000000"/>
      <w:sz w:val="36"/>
      <w:szCs w:val="36"/>
    </w:rPr>
  </w:style>
  <w:style w:type="paragraph" w:customStyle="1" w:styleId="font31">
    <w:name w:val="font31"/>
    <w:basedOn w:val="ab"/>
    <w:qFormat/>
    <w:rsid w:val="005A05AC"/>
    <w:pPr>
      <w:widowControl/>
      <w:adjustRightInd/>
      <w:spacing w:before="100" w:beforeAutospacing="1" w:after="100" w:afterAutospacing="1" w:line="240" w:lineRule="auto"/>
      <w:textAlignment w:val="auto"/>
    </w:pPr>
    <w:rPr>
      <w:rFonts w:eastAsia="新細明體"/>
      <w:color w:val="000000"/>
      <w:sz w:val="36"/>
      <w:szCs w:val="36"/>
    </w:rPr>
  </w:style>
  <w:style w:type="paragraph" w:customStyle="1" w:styleId="font32">
    <w:name w:val="font32"/>
    <w:basedOn w:val="ab"/>
    <w:qFormat/>
    <w:rsid w:val="005A05AC"/>
    <w:pPr>
      <w:widowControl/>
      <w:adjustRightInd/>
      <w:spacing w:before="100" w:beforeAutospacing="1" w:after="100" w:afterAutospacing="1" w:line="240" w:lineRule="auto"/>
      <w:textAlignment w:val="auto"/>
    </w:pPr>
    <w:rPr>
      <w:rFonts w:ascii="標楷體" w:hAnsi="標楷體" w:cs="新細明體"/>
      <w:color w:val="000000"/>
      <w:sz w:val="32"/>
      <w:szCs w:val="32"/>
    </w:rPr>
  </w:style>
  <w:style w:type="paragraph" w:customStyle="1" w:styleId="font33">
    <w:name w:val="font33"/>
    <w:basedOn w:val="ab"/>
    <w:qFormat/>
    <w:rsid w:val="005A05AC"/>
    <w:pPr>
      <w:widowControl/>
      <w:adjustRightInd/>
      <w:spacing w:before="100" w:beforeAutospacing="1" w:after="100" w:afterAutospacing="1" w:line="240" w:lineRule="auto"/>
      <w:textAlignment w:val="auto"/>
    </w:pPr>
    <w:rPr>
      <w:rFonts w:ascii="標楷體" w:hAnsi="標楷體" w:cs="新細明體"/>
      <w:color w:val="FF0000"/>
      <w:sz w:val="48"/>
      <w:szCs w:val="48"/>
    </w:rPr>
  </w:style>
  <w:style w:type="paragraph" w:customStyle="1" w:styleId="font34">
    <w:name w:val="font34"/>
    <w:basedOn w:val="ab"/>
    <w:qFormat/>
    <w:rsid w:val="005A05AC"/>
    <w:pPr>
      <w:widowControl/>
      <w:adjustRightInd/>
      <w:spacing w:before="100" w:beforeAutospacing="1" w:after="100" w:afterAutospacing="1" w:line="240" w:lineRule="auto"/>
      <w:textAlignment w:val="auto"/>
    </w:pPr>
    <w:rPr>
      <w:rFonts w:ascii="標楷體" w:hAnsi="標楷體" w:cs="新細明體"/>
      <w:color w:val="0070C0"/>
      <w:sz w:val="48"/>
      <w:szCs w:val="48"/>
      <w:u w:val="single"/>
    </w:rPr>
  </w:style>
  <w:style w:type="paragraph" w:customStyle="1" w:styleId="font35">
    <w:name w:val="font35"/>
    <w:basedOn w:val="ab"/>
    <w:qFormat/>
    <w:rsid w:val="005A05AC"/>
    <w:pPr>
      <w:widowControl/>
      <w:adjustRightInd/>
      <w:spacing w:before="100" w:beforeAutospacing="1" w:after="100" w:afterAutospacing="1" w:line="240" w:lineRule="auto"/>
      <w:textAlignment w:val="auto"/>
    </w:pPr>
    <w:rPr>
      <w:rFonts w:eastAsia="新細明體"/>
      <w:color w:val="000000"/>
      <w:sz w:val="32"/>
      <w:szCs w:val="32"/>
    </w:rPr>
  </w:style>
  <w:style w:type="paragraph" w:customStyle="1" w:styleId="font36">
    <w:name w:val="font36"/>
    <w:basedOn w:val="ab"/>
    <w:qFormat/>
    <w:rsid w:val="005A05AC"/>
    <w:pPr>
      <w:widowControl/>
      <w:adjustRightInd/>
      <w:spacing w:before="100" w:beforeAutospacing="1" w:after="100" w:afterAutospacing="1" w:line="240" w:lineRule="auto"/>
      <w:textAlignment w:val="auto"/>
    </w:pPr>
    <w:rPr>
      <w:rFonts w:eastAsia="新細明體"/>
      <w:color w:val="000000"/>
      <w:sz w:val="40"/>
      <w:szCs w:val="40"/>
    </w:rPr>
  </w:style>
  <w:style w:type="paragraph" w:customStyle="1" w:styleId="font37">
    <w:name w:val="font37"/>
    <w:basedOn w:val="ab"/>
    <w:qFormat/>
    <w:rsid w:val="005A05AC"/>
    <w:pPr>
      <w:widowControl/>
      <w:adjustRightInd/>
      <w:spacing w:before="100" w:beforeAutospacing="1" w:after="100" w:afterAutospacing="1" w:line="240" w:lineRule="auto"/>
      <w:textAlignment w:val="auto"/>
    </w:pPr>
    <w:rPr>
      <w:rFonts w:eastAsia="新細明體"/>
      <w:b/>
      <w:bCs/>
      <w:color w:val="000000"/>
      <w:sz w:val="36"/>
      <w:szCs w:val="36"/>
    </w:rPr>
  </w:style>
  <w:style w:type="paragraph" w:customStyle="1" w:styleId="font38">
    <w:name w:val="font38"/>
    <w:basedOn w:val="ab"/>
    <w:qFormat/>
    <w:rsid w:val="005A05AC"/>
    <w:pPr>
      <w:widowControl/>
      <w:adjustRightInd/>
      <w:spacing w:before="100" w:beforeAutospacing="1" w:after="100" w:afterAutospacing="1" w:line="240" w:lineRule="auto"/>
      <w:textAlignment w:val="auto"/>
    </w:pPr>
    <w:rPr>
      <w:rFonts w:eastAsia="新細明體"/>
      <w:color w:val="0070C0"/>
      <w:sz w:val="36"/>
      <w:szCs w:val="36"/>
      <w:u w:val="single"/>
    </w:rPr>
  </w:style>
  <w:style w:type="paragraph" w:customStyle="1" w:styleId="font39">
    <w:name w:val="font39"/>
    <w:basedOn w:val="ab"/>
    <w:qFormat/>
    <w:rsid w:val="005A05AC"/>
    <w:pPr>
      <w:widowControl/>
      <w:adjustRightInd/>
      <w:spacing w:before="100" w:beforeAutospacing="1" w:after="100" w:afterAutospacing="1" w:line="240" w:lineRule="auto"/>
      <w:textAlignment w:val="auto"/>
    </w:pPr>
    <w:rPr>
      <w:rFonts w:eastAsia="新細明體"/>
      <w:color w:val="4F81BD"/>
      <w:sz w:val="36"/>
      <w:szCs w:val="36"/>
      <w:u w:val="single"/>
    </w:rPr>
  </w:style>
  <w:style w:type="paragraph" w:customStyle="1" w:styleId="font40">
    <w:name w:val="font40"/>
    <w:basedOn w:val="ab"/>
    <w:qFormat/>
    <w:rsid w:val="005A05AC"/>
    <w:pPr>
      <w:widowControl/>
      <w:adjustRightInd/>
      <w:spacing w:before="100" w:beforeAutospacing="1" w:after="100" w:afterAutospacing="1" w:line="240" w:lineRule="auto"/>
      <w:textAlignment w:val="auto"/>
    </w:pPr>
    <w:rPr>
      <w:rFonts w:eastAsia="新細明體"/>
      <w:color w:val="FF0000"/>
      <w:sz w:val="48"/>
      <w:szCs w:val="48"/>
    </w:rPr>
  </w:style>
  <w:style w:type="paragraph" w:customStyle="1" w:styleId="font41">
    <w:name w:val="font41"/>
    <w:basedOn w:val="ab"/>
    <w:qFormat/>
    <w:rsid w:val="005A05AC"/>
    <w:pPr>
      <w:widowControl/>
      <w:adjustRightInd/>
      <w:spacing w:before="100" w:beforeAutospacing="1" w:after="100" w:afterAutospacing="1" w:line="240" w:lineRule="auto"/>
      <w:textAlignment w:val="auto"/>
    </w:pPr>
    <w:rPr>
      <w:rFonts w:eastAsia="新細明體"/>
      <w:color w:val="0070C0"/>
      <w:sz w:val="48"/>
      <w:szCs w:val="48"/>
      <w:u w:val="single"/>
    </w:rPr>
  </w:style>
  <w:style w:type="paragraph" w:customStyle="1" w:styleId="font42">
    <w:name w:val="font42"/>
    <w:basedOn w:val="ab"/>
    <w:qFormat/>
    <w:rsid w:val="005A05AC"/>
    <w:pPr>
      <w:widowControl/>
      <w:adjustRightInd/>
      <w:spacing w:before="100" w:beforeAutospacing="1" w:after="100" w:afterAutospacing="1" w:line="240" w:lineRule="auto"/>
      <w:textAlignment w:val="auto"/>
    </w:pPr>
    <w:rPr>
      <w:rFonts w:ascii="微軟正黑體" w:eastAsia="微軟正黑體" w:hAnsi="微軟正黑體" w:cs="新細明體"/>
      <w:color w:val="000000"/>
      <w:sz w:val="36"/>
      <w:szCs w:val="36"/>
    </w:rPr>
  </w:style>
  <w:style w:type="paragraph" w:customStyle="1" w:styleId="font43">
    <w:name w:val="font43"/>
    <w:basedOn w:val="ab"/>
    <w:qFormat/>
    <w:rsid w:val="005A05AC"/>
    <w:pPr>
      <w:widowControl/>
      <w:adjustRightInd/>
      <w:spacing w:before="100" w:beforeAutospacing="1" w:after="100" w:afterAutospacing="1" w:line="240" w:lineRule="auto"/>
      <w:textAlignment w:val="auto"/>
    </w:pPr>
    <w:rPr>
      <w:rFonts w:eastAsia="新細明體"/>
      <w:color w:val="FF0000"/>
      <w:sz w:val="40"/>
      <w:szCs w:val="40"/>
    </w:rPr>
  </w:style>
  <w:style w:type="paragraph" w:customStyle="1" w:styleId="font44">
    <w:name w:val="font44"/>
    <w:basedOn w:val="ab"/>
    <w:qFormat/>
    <w:rsid w:val="005A05AC"/>
    <w:pPr>
      <w:widowControl/>
      <w:adjustRightInd/>
      <w:spacing w:before="100" w:beforeAutospacing="1" w:after="100" w:afterAutospacing="1" w:line="240" w:lineRule="auto"/>
      <w:textAlignment w:val="auto"/>
    </w:pPr>
    <w:rPr>
      <w:rFonts w:eastAsia="新細明體"/>
      <w:color w:val="0070C0"/>
      <w:sz w:val="40"/>
      <w:szCs w:val="40"/>
    </w:rPr>
  </w:style>
  <w:style w:type="paragraph" w:customStyle="1" w:styleId="font45">
    <w:name w:val="font45"/>
    <w:basedOn w:val="ab"/>
    <w:qFormat/>
    <w:rsid w:val="005A05AC"/>
    <w:pPr>
      <w:widowControl/>
      <w:adjustRightInd/>
      <w:spacing w:before="100" w:beforeAutospacing="1" w:after="100" w:afterAutospacing="1" w:line="240" w:lineRule="auto"/>
      <w:textAlignment w:val="auto"/>
    </w:pPr>
    <w:rPr>
      <w:rFonts w:ascii="標楷體" w:hAnsi="標楷體" w:cs="新細明體"/>
      <w:color w:val="0066FF"/>
      <w:sz w:val="36"/>
      <w:szCs w:val="36"/>
    </w:rPr>
  </w:style>
  <w:style w:type="paragraph" w:customStyle="1" w:styleId="xl533">
    <w:name w:val="xl533"/>
    <w:basedOn w:val="ab"/>
    <w:qFormat/>
    <w:rsid w:val="005A05A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center"/>
      <w:textAlignment w:val="auto"/>
    </w:pPr>
    <w:rPr>
      <w:rFonts w:eastAsia="新細明體"/>
      <w:sz w:val="40"/>
      <w:szCs w:val="40"/>
    </w:rPr>
  </w:style>
  <w:style w:type="paragraph" w:customStyle="1" w:styleId="xl534">
    <w:name w:val="xl534"/>
    <w:basedOn w:val="ab"/>
    <w:qFormat/>
    <w:rsid w:val="005A05AC"/>
    <w:pPr>
      <w:widowControl/>
      <w:pBdr>
        <w:top w:val="single" w:sz="4" w:space="0" w:color="auto"/>
        <w:left w:val="single" w:sz="4" w:space="0" w:color="auto"/>
        <w:right w:val="single" w:sz="4" w:space="0" w:color="auto"/>
      </w:pBdr>
      <w:adjustRightInd/>
      <w:spacing w:before="100" w:beforeAutospacing="1" w:after="100" w:afterAutospacing="1" w:line="240" w:lineRule="auto"/>
      <w:jc w:val="center"/>
      <w:textAlignment w:val="auto"/>
    </w:pPr>
    <w:rPr>
      <w:rFonts w:eastAsia="新細明體"/>
      <w:sz w:val="40"/>
      <w:szCs w:val="40"/>
    </w:rPr>
  </w:style>
  <w:style w:type="paragraph" w:customStyle="1" w:styleId="xl535">
    <w:name w:val="xl535"/>
    <w:basedOn w:val="ab"/>
    <w:qFormat/>
    <w:rsid w:val="005A05AC"/>
    <w:pPr>
      <w:widowControl/>
      <w:pBdr>
        <w:top w:val="single" w:sz="4" w:space="0" w:color="auto"/>
        <w:left w:val="single" w:sz="4" w:space="0" w:color="auto"/>
        <w:right w:val="single" w:sz="4" w:space="0" w:color="auto"/>
      </w:pBdr>
      <w:shd w:val="clear" w:color="auto" w:fill="FFFFFF"/>
      <w:adjustRightInd/>
      <w:spacing w:before="100" w:beforeAutospacing="1" w:after="100" w:afterAutospacing="1" w:line="240" w:lineRule="auto"/>
      <w:jc w:val="center"/>
      <w:textAlignment w:val="auto"/>
    </w:pPr>
    <w:rPr>
      <w:rFonts w:eastAsia="新細明體"/>
      <w:sz w:val="40"/>
      <w:szCs w:val="40"/>
    </w:rPr>
  </w:style>
  <w:style w:type="paragraph" w:customStyle="1" w:styleId="xl536">
    <w:name w:val="xl536"/>
    <w:basedOn w:val="ab"/>
    <w:qFormat/>
    <w:rsid w:val="005A05AC"/>
    <w:pPr>
      <w:widowControl/>
      <w:pBdr>
        <w:top w:val="single" w:sz="4" w:space="0" w:color="auto"/>
        <w:left w:val="single" w:sz="4" w:space="0" w:color="auto"/>
        <w:bottom w:val="single" w:sz="4" w:space="0" w:color="auto"/>
        <w:right w:val="single" w:sz="4" w:space="0" w:color="auto"/>
      </w:pBdr>
      <w:shd w:val="clear" w:color="auto" w:fill="FFFFFF"/>
      <w:adjustRightInd/>
      <w:spacing w:before="100" w:beforeAutospacing="1" w:after="100" w:afterAutospacing="1" w:line="240" w:lineRule="auto"/>
      <w:jc w:val="center"/>
      <w:textAlignment w:val="auto"/>
    </w:pPr>
    <w:rPr>
      <w:rFonts w:eastAsia="新細明體"/>
      <w:sz w:val="40"/>
      <w:szCs w:val="40"/>
    </w:rPr>
  </w:style>
  <w:style w:type="paragraph" w:customStyle="1" w:styleId="xl537">
    <w:name w:val="xl537"/>
    <w:basedOn w:val="ab"/>
    <w:qFormat/>
    <w:rsid w:val="005A05A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textAlignment w:val="auto"/>
    </w:pPr>
    <w:rPr>
      <w:rFonts w:eastAsia="新細明體"/>
      <w:sz w:val="36"/>
      <w:szCs w:val="36"/>
    </w:rPr>
  </w:style>
  <w:style w:type="paragraph" w:customStyle="1" w:styleId="xl538">
    <w:name w:val="xl538"/>
    <w:basedOn w:val="ab"/>
    <w:qFormat/>
    <w:rsid w:val="005A05AC"/>
    <w:pPr>
      <w:widowControl/>
      <w:pBdr>
        <w:top w:val="single" w:sz="4" w:space="0" w:color="auto"/>
        <w:left w:val="single" w:sz="4" w:space="0" w:color="auto"/>
        <w:right w:val="single" w:sz="4" w:space="0" w:color="auto"/>
      </w:pBdr>
      <w:shd w:val="clear" w:color="auto" w:fill="FFFFFF"/>
      <w:adjustRightInd/>
      <w:spacing w:before="100" w:beforeAutospacing="1" w:after="100" w:afterAutospacing="1" w:line="240" w:lineRule="auto"/>
      <w:textAlignment w:val="auto"/>
    </w:pPr>
    <w:rPr>
      <w:rFonts w:eastAsia="新細明體"/>
      <w:sz w:val="36"/>
      <w:szCs w:val="36"/>
    </w:rPr>
  </w:style>
  <w:style w:type="paragraph" w:customStyle="1" w:styleId="xl539">
    <w:name w:val="xl539"/>
    <w:basedOn w:val="ab"/>
    <w:qFormat/>
    <w:rsid w:val="005A05A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textAlignment w:val="auto"/>
    </w:pPr>
    <w:rPr>
      <w:rFonts w:eastAsia="新細明體"/>
      <w:sz w:val="40"/>
      <w:szCs w:val="40"/>
    </w:rPr>
  </w:style>
  <w:style w:type="paragraph" w:customStyle="1" w:styleId="xl540">
    <w:name w:val="xl540"/>
    <w:basedOn w:val="ab"/>
    <w:qFormat/>
    <w:rsid w:val="005A05AC"/>
    <w:pPr>
      <w:widowControl/>
      <w:pBdr>
        <w:top w:val="single" w:sz="4" w:space="0" w:color="auto"/>
        <w:left w:val="single" w:sz="4" w:space="0" w:color="auto"/>
        <w:bottom w:val="single" w:sz="4" w:space="0" w:color="auto"/>
        <w:right w:val="single" w:sz="4" w:space="0" w:color="auto"/>
      </w:pBdr>
      <w:shd w:val="clear" w:color="auto" w:fill="FFFFFF"/>
      <w:adjustRightInd/>
      <w:spacing w:before="100" w:beforeAutospacing="1" w:after="100" w:afterAutospacing="1" w:line="240" w:lineRule="auto"/>
      <w:jc w:val="center"/>
      <w:textAlignment w:val="auto"/>
    </w:pPr>
    <w:rPr>
      <w:rFonts w:eastAsia="新細明體"/>
      <w:sz w:val="36"/>
      <w:szCs w:val="36"/>
    </w:rPr>
  </w:style>
  <w:style w:type="paragraph" w:customStyle="1" w:styleId="xl541">
    <w:name w:val="xl541"/>
    <w:basedOn w:val="ab"/>
    <w:qFormat/>
    <w:rsid w:val="005A05AC"/>
    <w:pPr>
      <w:widowControl/>
      <w:adjustRightInd/>
      <w:spacing w:before="100" w:beforeAutospacing="1" w:after="100" w:afterAutospacing="1" w:line="240" w:lineRule="auto"/>
      <w:jc w:val="center"/>
      <w:textAlignment w:val="auto"/>
    </w:pPr>
    <w:rPr>
      <w:rFonts w:eastAsia="新細明體"/>
      <w:szCs w:val="24"/>
    </w:rPr>
  </w:style>
  <w:style w:type="paragraph" w:customStyle="1" w:styleId="xl542">
    <w:name w:val="xl542"/>
    <w:basedOn w:val="ab"/>
    <w:qFormat/>
    <w:rsid w:val="005A05AC"/>
    <w:pPr>
      <w:widowControl/>
      <w:pBdr>
        <w:left w:val="single" w:sz="4" w:space="0" w:color="auto"/>
        <w:bottom w:val="single" w:sz="4" w:space="0" w:color="auto"/>
        <w:right w:val="single" w:sz="4" w:space="0" w:color="auto"/>
      </w:pBdr>
      <w:adjustRightInd/>
      <w:spacing w:before="100" w:beforeAutospacing="1" w:after="100" w:afterAutospacing="1" w:line="240" w:lineRule="auto"/>
      <w:jc w:val="center"/>
      <w:textAlignment w:val="auto"/>
    </w:pPr>
    <w:rPr>
      <w:rFonts w:eastAsia="新細明體"/>
      <w:sz w:val="26"/>
      <w:szCs w:val="26"/>
    </w:rPr>
  </w:style>
  <w:style w:type="paragraph" w:customStyle="1" w:styleId="xl543">
    <w:name w:val="xl543"/>
    <w:basedOn w:val="ab"/>
    <w:qFormat/>
    <w:rsid w:val="005A05AC"/>
    <w:pPr>
      <w:widowControl/>
      <w:adjustRightInd/>
      <w:spacing w:before="100" w:beforeAutospacing="1" w:after="100" w:afterAutospacing="1" w:line="240" w:lineRule="auto"/>
      <w:jc w:val="center"/>
      <w:textAlignment w:val="auto"/>
    </w:pPr>
    <w:rPr>
      <w:rFonts w:eastAsia="新細明體"/>
      <w:szCs w:val="24"/>
    </w:rPr>
  </w:style>
  <w:style w:type="paragraph" w:customStyle="1" w:styleId="xl544">
    <w:name w:val="xl544"/>
    <w:basedOn w:val="ab"/>
    <w:qFormat/>
    <w:rsid w:val="005A05A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center"/>
      <w:textAlignment w:val="auto"/>
    </w:pPr>
    <w:rPr>
      <w:rFonts w:eastAsia="新細明體"/>
      <w:sz w:val="48"/>
      <w:szCs w:val="48"/>
    </w:rPr>
  </w:style>
  <w:style w:type="paragraph" w:customStyle="1" w:styleId="xl545">
    <w:name w:val="xl545"/>
    <w:basedOn w:val="ab"/>
    <w:qFormat/>
    <w:rsid w:val="005A05AC"/>
    <w:pPr>
      <w:widowControl/>
      <w:pBdr>
        <w:left w:val="single" w:sz="4" w:space="0" w:color="auto"/>
        <w:bottom w:val="single" w:sz="4" w:space="0" w:color="auto"/>
        <w:right w:val="single" w:sz="4" w:space="0" w:color="auto"/>
      </w:pBdr>
      <w:shd w:val="clear" w:color="auto" w:fill="FFFFFF"/>
      <w:adjustRightInd/>
      <w:spacing w:before="100" w:beforeAutospacing="1" w:after="100" w:afterAutospacing="1" w:line="240" w:lineRule="auto"/>
      <w:jc w:val="center"/>
      <w:textAlignment w:val="auto"/>
    </w:pPr>
    <w:rPr>
      <w:rFonts w:eastAsia="新細明體"/>
      <w:sz w:val="56"/>
      <w:szCs w:val="56"/>
    </w:rPr>
  </w:style>
  <w:style w:type="paragraph" w:customStyle="1" w:styleId="xl546">
    <w:name w:val="xl546"/>
    <w:basedOn w:val="ab"/>
    <w:qFormat/>
    <w:rsid w:val="005A05A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center"/>
      <w:textAlignment w:val="auto"/>
    </w:pPr>
    <w:rPr>
      <w:rFonts w:eastAsia="新細明體"/>
      <w:sz w:val="26"/>
      <w:szCs w:val="26"/>
    </w:rPr>
  </w:style>
  <w:style w:type="paragraph" w:customStyle="1" w:styleId="xl547">
    <w:name w:val="xl547"/>
    <w:basedOn w:val="ab"/>
    <w:qFormat/>
    <w:rsid w:val="005A05AC"/>
    <w:pPr>
      <w:widowControl/>
      <w:pBdr>
        <w:top w:val="single" w:sz="4" w:space="0" w:color="auto"/>
        <w:left w:val="single" w:sz="4" w:space="0" w:color="auto"/>
        <w:bottom w:val="single" w:sz="4" w:space="0" w:color="auto"/>
        <w:right w:val="single" w:sz="4" w:space="0" w:color="auto"/>
      </w:pBdr>
      <w:shd w:val="clear" w:color="auto" w:fill="FFFFFF"/>
      <w:adjustRightInd/>
      <w:spacing w:before="100" w:beforeAutospacing="1" w:after="100" w:afterAutospacing="1" w:line="240" w:lineRule="auto"/>
      <w:jc w:val="center"/>
      <w:textAlignment w:val="auto"/>
    </w:pPr>
    <w:rPr>
      <w:rFonts w:eastAsia="新細明體"/>
      <w:sz w:val="36"/>
      <w:szCs w:val="36"/>
    </w:rPr>
  </w:style>
  <w:style w:type="paragraph" w:customStyle="1" w:styleId="xl548">
    <w:name w:val="xl548"/>
    <w:basedOn w:val="ab"/>
    <w:qFormat/>
    <w:rsid w:val="005A05AC"/>
    <w:pPr>
      <w:widowControl/>
      <w:pBdr>
        <w:top w:val="single" w:sz="4" w:space="0" w:color="auto"/>
        <w:left w:val="single" w:sz="4" w:space="0" w:color="auto"/>
        <w:right w:val="single" w:sz="4" w:space="0" w:color="auto"/>
      </w:pBdr>
      <w:shd w:val="clear" w:color="auto" w:fill="FFFFFF"/>
      <w:adjustRightInd/>
      <w:spacing w:before="100" w:beforeAutospacing="1" w:after="100" w:afterAutospacing="1" w:line="240" w:lineRule="auto"/>
      <w:jc w:val="center"/>
      <w:textAlignment w:val="auto"/>
    </w:pPr>
    <w:rPr>
      <w:rFonts w:eastAsia="新細明體"/>
      <w:sz w:val="36"/>
      <w:szCs w:val="36"/>
    </w:rPr>
  </w:style>
  <w:style w:type="paragraph" w:customStyle="1" w:styleId="xl549">
    <w:name w:val="xl549"/>
    <w:basedOn w:val="ab"/>
    <w:qFormat/>
    <w:rsid w:val="005A05AC"/>
    <w:pPr>
      <w:widowControl/>
      <w:pBdr>
        <w:left w:val="single" w:sz="4" w:space="0" w:color="auto"/>
        <w:bottom w:val="single" w:sz="4" w:space="0" w:color="auto"/>
      </w:pBdr>
      <w:shd w:val="clear" w:color="auto" w:fill="FFFFFF"/>
      <w:adjustRightInd/>
      <w:spacing w:before="100" w:beforeAutospacing="1" w:after="100" w:afterAutospacing="1" w:line="240" w:lineRule="auto"/>
      <w:jc w:val="center"/>
      <w:textAlignment w:val="auto"/>
    </w:pPr>
    <w:rPr>
      <w:rFonts w:eastAsia="新細明體"/>
      <w:sz w:val="36"/>
      <w:szCs w:val="36"/>
    </w:rPr>
  </w:style>
  <w:style w:type="paragraph" w:customStyle="1" w:styleId="xl550">
    <w:name w:val="xl550"/>
    <w:basedOn w:val="ab"/>
    <w:qFormat/>
    <w:rsid w:val="005A05AC"/>
    <w:pPr>
      <w:widowControl/>
      <w:pBdr>
        <w:bottom w:val="single" w:sz="4" w:space="0" w:color="auto"/>
      </w:pBdr>
      <w:shd w:val="clear" w:color="auto" w:fill="FFFFFF"/>
      <w:adjustRightInd/>
      <w:spacing w:before="100" w:beforeAutospacing="1" w:after="100" w:afterAutospacing="1" w:line="240" w:lineRule="auto"/>
      <w:jc w:val="center"/>
      <w:textAlignment w:val="auto"/>
    </w:pPr>
    <w:rPr>
      <w:rFonts w:eastAsia="新細明體"/>
      <w:sz w:val="36"/>
      <w:szCs w:val="36"/>
    </w:rPr>
  </w:style>
  <w:style w:type="paragraph" w:customStyle="1" w:styleId="xl551">
    <w:name w:val="xl551"/>
    <w:basedOn w:val="ab"/>
    <w:qFormat/>
    <w:rsid w:val="005A05AC"/>
    <w:pPr>
      <w:widowControl/>
      <w:pBdr>
        <w:left w:val="single" w:sz="4" w:space="0" w:color="auto"/>
        <w:right w:val="single" w:sz="4" w:space="0" w:color="auto"/>
      </w:pBdr>
      <w:shd w:val="clear" w:color="auto" w:fill="FFFFFF"/>
      <w:adjustRightInd/>
      <w:spacing w:before="100" w:beforeAutospacing="1" w:after="100" w:afterAutospacing="1" w:line="240" w:lineRule="auto"/>
      <w:jc w:val="center"/>
      <w:textAlignment w:val="auto"/>
    </w:pPr>
    <w:rPr>
      <w:rFonts w:eastAsia="新細明體"/>
      <w:sz w:val="36"/>
      <w:szCs w:val="36"/>
    </w:rPr>
  </w:style>
  <w:style w:type="paragraph" w:customStyle="1" w:styleId="xl552">
    <w:name w:val="xl552"/>
    <w:basedOn w:val="ab"/>
    <w:qFormat/>
    <w:rsid w:val="005A05AC"/>
    <w:pPr>
      <w:widowControl/>
      <w:pBdr>
        <w:bottom w:val="single" w:sz="4" w:space="0" w:color="auto"/>
        <w:right w:val="single" w:sz="4" w:space="0" w:color="auto"/>
      </w:pBdr>
      <w:shd w:val="clear" w:color="auto" w:fill="FFFFFF"/>
      <w:adjustRightInd/>
      <w:spacing w:before="100" w:beforeAutospacing="1" w:after="100" w:afterAutospacing="1" w:line="240" w:lineRule="auto"/>
      <w:jc w:val="center"/>
      <w:textAlignment w:val="auto"/>
    </w:pPr>
    <w:rPr>
      <w:rFonts w:eastAsia="新細明體"/>
      <w:sz w:val="36"/>
      <w:szCs w:val="36"/>
    </w:rPr>
  </w:style>
  <w:style w:type="paragraph" w:customStyle="1" w:styleId="xl553">
    <w:name w:val="xl553"/>
    <w:basedOn w:val="ab"/>
    <w:qFormat/>
    <w:rsid w:val="005A05A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textAlignment w:val="auto"/>
    </w:pPr>
    <w:rPr>
      <w:rFonts w:eastAsia="新細明體"/>
      <w:sz w:val="36"/>
      <w:szCs w:val="36"/>
    </w:rPr>
  </w:style>
  <w:style w:type="paragraph" w:customStyle="1" w:styleId="xl554">
    <w:name w:val="xl554"/>
    <w:basedOn w:val="ab"/>
    <w:qFormat/>
    <w:rsid w:val="005A05AC"/>
    <w:pPr>
      <w:widowControl/>
      <w:pBdr>
        <w:top w:val="single" w:sz="4" w:space="0" w:color="auto"/>
        <w:left w:val="single" w:sz="4" w:space="0" w:color="auto"/>
        <w:right w:val="single" w:sz="4" w:space="0" w:color="auto"/>
      </w:pBdr>
      <w:shd w:val="clear" w:color="auto" w:fill="FFFFFF"/>
      <w:adjustRightInd/>
      <w:spacing w:before="100" w:beforeAutospacing="1" w:after="100" w:afterAutospacing="1" w:line="240" w:lineRule="auto"/>
      <w:textAlignment w:val="auto"/>
    </w:pPr>
    <w:rPr>
      <w:rFonts w:eastAsia="新細明體"/>
      <w:sz w:val="36"/>
      <w:szCs w:val="36"/>
    </w:rPr>
  </w:style>
  <w:style w:type="paragraph" w:customStyle="1" w:styleId="xl555">
    <w:name w:val="xl555"/>
    <w:basedOn w:val="ab"/>
    <w:qFormat/>
    <w:rsid w:val="005A05A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textAlignment w:val="auto"/>
    </w:pPr>
    <w:rPr>
      <w:rFonts w:eastAsia="新細明體"/>
      <w:sz w:val="36"/>
      <w:szCs w:val="36"/>
    </w:rPr>
  </w:style>
  <w:style w:type="paragraph" w:customStyle="1" w:styleId="xl556">
    <w:name w:val="xl556"/>
    <w:basedOn w:val="ab"/>
    <w:qFormat/>
    <w:rsid w:val="005A05AC"/>
    <w:pPr>
      <w:widowControl/>
      <w:pBdr>
        <w:top w:val="single" w:sz="4" w:space="0" w:color="auto"/>
        <w:left w:val="single" w:sz="4" w:space="0" w:color="auto"/>
        <w:right w:val="single" w:sz="4" w:space="0" w:color="auto"/>
      </w:pBdr>
      <w:shd w:val="clear" w:color="auto" w:fill="FFFFFF"/>
      <w:adjustRightInd/>
      <w:spacing w:before="100" w:beforeAutospacing="1" w:after="100" w:afterAutospacing="1" w:line="240" w:lineRule="auto"/>
      <w:textAlignment w:val="auto"/>
    </w:pPr>
    <w:rPr>
      <w:rFonts w:eastAsia="新細明體"/>
      <w:sz w:val="32"/>
      <w:szCs w:val="32"/>
    </w:rPr>
  </w:style>
  <w:style w:type="paragraph" w:customStyle="1" w:styleId="xl557">
    <w:name w:val="xl557"/>
    <w:basedOn w:val="ab"/>
    <w:qFormat/>
    <w:rsid w:val="005A05AC"/>
    <w:pPr>
      <w:widowControl/>
      <w:pBdr>
        <w:left w:val="single" w:sz="4" w:space="0" w:color="auto"/>
      </w:pBdr>
      <w:shd w:val="clear" w:color="auto" w:fill="FFFFFF"/>
      <w:adjustRightInd/>
      <w:spacing w:before="100" w:beforeAutospacing="1" w:after="100" w:afterAutospacing="1" w:line="240" w:lineRule="auto"/>
      <w:jc w:val="center"/>
      <w:textAlignment w:val="auto"/>
    </w:pPr>
    <w:rPr>
      <w:rFonts w:eastAsia="新細明體"/>
      <w:sz w:val="32"/>
      <w:szCs w:val="32"/>
    </w:rPr>
  </w:style>
  <w:style w:type="paragraph" w:customStyle="1" w:styleId="xl558">
    <w:name w:val="xl558"/>
    <w:basedOn w:val="ab"/>
    <w:qFormat/>
    <w:rsid w:val="005A05AC"/>
    <w:pPr>
      <w:widowControl/>
      <w:shd w:val="clear" w:color="auto" w:fill="FFFFFF"/>
      <w:adjustRightInd/>
      <w:spacing w:before="100" w:beforeAutospacing="1" w:after="100" w:afterAutospacing="1" w:line="240" w:lineRule="auto"/>
      <w:jc w:val="center"/>
      <w:textAlignment w:val="auto"/>
    </w:pPr>
    <w:rPr>
      <w:rFonts w:eastAsia="新細明體"/>
      <w:sz w:val="32"/>
      <w:szCs w:val="32"/>
    </w:rPr>
  </w:style>
  <w:style w:type="paragraph" w:customStyle="1" w:styleId="xl559">
    <w:name w:val="xl559"/>
    <w:basedOn w:val="ab"/>
    <w:qFormat/>
    <w:rsid w:val="005A05AC"/>
    <w:pPr>
      <w:widowControl/>
      <w:pBdr>
        <w:top w:val="single" w:sz="4" w:space="0" w:color="auto"/>
        <w:bottom w:val="single" w:sz="4" w:space="0" w:color="auto"/>
        <w:right w:val="single" w:sz="4" w:space="0" w:color="auto"/>
      </w:pBdr>
      <w:shd w:val="clear" w:color="auto" w:fill="FFFFFF"/>
      <w:adjustRightInd/>
      <w:spacing w:before="100" w:beforeAutospacing="1" w:after="100" w:afterAutospacing="1" w:line="240" w:lineRule="auto"/>
      <w:jc w:val="center"/>
      <w:textAlignment w:val="auto"/>
    </w:pPr>
    <w:rPr>
      <w:rFonts w:eastAsia="新細明體"/>
      <w:sz w:val="36"/>
      <w:szCs w:val="36"/>
    </w:rPr>
  </w:style>
  <w:style w:type="paragraph" w:customStyle="1" w:styleId="xl560">
    <w:name w:val="xl560"/>
    <w:basedOn w:val="ab"/>
    <w:qFormat/>
    <w:rsid w:val="005A05AC"/>
    <w:pPr>
      <w:widowControl/>
      <w:pBdr>
        <w:top w:val="single" w:sz="4" w:space="0" w:color="auto"/>
        <w:left w:val="single" w:sz="4" w:space="0" w:color="auto"/>
        <w:bottom w:val="single" w:sz="4" w:space="0" w:color="auto"/>
        <w:right w:val="single" w:sz="4" w:space="0" w:color="auto"/>
      </w:pBdr>
      <w:shd w:val="clear" w:color="auto" w:fill="FFFFFF"/>
      <w:adjustRightInd/>
      <w:spacing w:before="100" w:beforeAutospacing="1" w:after="100" w:afterAutospacing="1" w:line="240" w:lineRule="auto"/>
      <w:textAlignment w:val="auto"/>
    </w:pPr>
    <w:rPr>
      <w:rFonts w:eastAsia="新細明體"/>
      <w:sz w:val="36"/>
      <w:szCs w:val="36"/>
    </w:rPr>
  </w:style>
  <w:style w:type="paragraph" w:customStyle="1" w:styleId="xl561">
    <w:name w:val="xl561"/>
    <w:basedOn w:val="ab"/>
    <w:qFormat/>
    <w:rsid w:val="005A05AC"/>
    <w:pPr>
      <w:widowControl/>
      <w:pBdr>
        <w:left w:val="single" w:sz="4" w:space="0" w:color="auto"/>
        <w:bottom w:val="single" w:sz="4" w:space="0" w:color="auto"/>
        <w:right w:val="single" w:sz="4" w:space="0" w:color="auto"/>
      </w:pBdr>
      <w:shd w:val="clear" w:color="auto" w:fill="FFFFFF"/>
      <w:adjustRightInd/>
      <w:spacing w:before="100" w:beforeAutospacing="1" w:after="100" w:afterAutospacing="1" w:line="240" w:lineRule="auto"/>
      <w:textAlignment w:val="auto"/>
    </w:pPr>
    <w:rPr>
      <w:rFonts w:eastAsia="新細明體"/>
      <w:sz w:val="36"/>
      <w:szCs w:val="36"/>
    </w:rPr>
  </w:style>
  <w:style w:type="paragraph" w:customStyle="1" w:styleId="xl562">
    <w:name w:val="xl562"/>
    <w:basedOn w:val="ab"/>
    <w:qFormat/>
    <w:rsid w:val="005A05AC"/>
    <w:pPr>
      <w:widowControl/>
      <w:pBdr>
        <w:left w:val="single" w:sz="4" w:space="0" w:color="auto"/>
        <w:bottom w:val="single" w:sz="4" w:space="0" w:color="auto"/>
        <w:right w:val="single" w:sz="4" w:space="0" w:color="auto"/>
      </w:pBdr>
      <w:shd w:val="clear" w:color="auto" w:fill="FFFFFF"/>
      <w:adjustRightInd/>
      <w:spacing w:before="100" w:beforeAutospacing="1" w:after="100" w:afterAutospacing="1" w:line="240" w:lineRule="auto"/>
      <w:jc w:val="center"/>
      <w:textAlignment w:val="auto"/>
    </w:pPr>
    <w:rPr>
      <w:rFonts w:eastAsia="新細明體"/>
      <w:sz w:val="36"/>
      <w:szCs w:val="36"/>
    </w:rPr>
  </w:style>
  <w:style w:type="paragraph" w:customStyle="1" w:styleId="xl563">
    <w:name w:val="xl563"/>
    <w:basedOn w:val="ab"/>
    <w:qFormat/>
    <w:rsid w:val="005A05AC"/>
    <w:pPr>
      <w:widowControl/>
      <w:pBdr>
        <w:top w:val="single" w:sz="4" w:space="0" w:color="auto"/>
        <w:left w:val="single" w:sz="4" w:space="0" w:color="auto"/>
        <w:right w:val="single" w:sz="4" w:space="0" w:color="auto"/>
      </w:pBdr>
      <w:adjustRightInd/>
      <w:spacing w:before="100" w:beforeAutospacing="1" w:after="100" w:afterAutospacing="1" w:line="240" w:lineRule="auto"/>
      <w:jc w:val="center"/>
      <w:textAlignment w:val="auto"/>
    </w:pPr>
    <w:rPr>
      <w:rFonts w:ascii="標楷體" w:hAnsi="標楷體" w:cs="新細明體"/>
      <w:sz w:val="48"/>
      <w:szCs w:val="48"/>
    </w:rPr>
  </w:style>
  <w:style w:type="paragraph" w:customStyle="1" w:styleId="xl564">
    <w:name w:val="xl564"/>
    <w:basedOn w:val="ab"/>
    <w:qFormat/>
    <w:rsid w:val="005A05AC"/>
    <w:pPr>
      <w:widowControl/>
      <w:pBdr>
        <w:top w:val="single" w:sz="4" w:space="0" w:color="auto"/>
        <w:left w:val="single" w:sz="4" w:space="0" w:color="auto"/>
        <w:right w:val="single" w:sz="4" w:space="0" w:color="auto"/>
      </w:pBdr>
      <w:adjustRightInd/>
      <w:spacing w:before="100" w:beforeAutospacing="1" w:after="100" w:afterAutospacing="1" w:line="240" w:lineRule="auto"/>
      <w:jc w:val="center"/>
      <w:textAlignment w:val="auto"/>
    </w:pPr>
    <w:rPr>
      <w:rFonts w:eastAsia="新細明體"/>
      <w:sz w:val="48"/>
      <w:szCs w:val="48"/>
    </w:rPr>
  </w:style>
  <w:style w:type="paragraph" w:customStyle="1" w:styleId="xl565">
    <w:name w:val="xl565"/>
    <w:basedOn w:val="ab"/>
    <w:qFormat/>
    <w:rsid w:val="005A05AC"/>
    <w:pPr>
      <w:widowControl/>
      <w:pBdr>
        <w:top w:val="single" w:sz="4" w:space="0" w:color="auto"/>
        <w:left w:val="single" w:sz="4" w:space="0" w:color="auto"/>
        <w:right w:val="single" w:sz="4" w:space="0" w:color="auto"/>
      </w:pBdr>
      <w:shd w:val="clear" w:color="auto" w:fill="FFFFFF"/>
      <w:adjustRightInd/>
      <w:spacing w:before="100" w:beforeAutospacing="1" w:after="100" w:afterAutospacing="1" w:line="240" w:lineRule="auto"/>
      <w:jc w:val="center"/>
      <w:textAlignment w:val="auto"/>
    </w:pPr>
    <w:rPr>
      <w:rFonts w:eastAsia="新細明體"/>
      <w:sz w:val="48"/>
      <w:szCs w:val="48"/>
    </w:rPr>
  </w:style>
  <w:style w:type="paragraph" w:customStyle="1" w:styleId="xl566">
    <w:name w:val="xl566"/>
    <w:basedOn w:val="ab"/>
    <w:qFormat/>
    <w:rsid w:val="005A05AC"/>
    <w:pPr>
      <w:widowControl/>
      <w:pBdr>
        <w:left w:val="single" w:sz="4" w:space="0" w:color="auto"/>
        <w:bottom w:val="single" w:sz="4" w:space="0" w:color="auto"/>
        <w:right w:val="single" w:sz="4" w:space="0" w:color="auto"/>
      </w:pBdr>
      <w:shd w:val="clear" w:color="auto" w:fill="FFFFFF"/>
      <w:adjustRightInd/>
      <w:spacing w:before="100" w:beforeAutospacing="1" w:after="100" w:afterAutospacing="1" w:line="240" w:lineRule="auto"/>
      <w:jc w:val="center"/>
      <w:textAlignment w:val="auto"/>
    </w:pPr>
    <w:rPr>
      <w:rFonts w:eastAsia="新細明體"/>
      <w:sz w:val="48"/>
      <w:szCs w:val="48"/>
    </w:rPr>
  </w:style>
  <w:style w:type="paragraph" w:customStyle="1" w:styleId="xl567">
    <w:name w:val="xl567"/>
    <w:basedOn w:val="ab"/>
    <w:qFormat/>
    <w:rsid w:val="005A05AC"/>
    <w:pPr>
      <w:widowControl/>
      <w:pBdr>
        <w:top w:val="single" w:sz="4" w:space="0" w:color="auto"/>
        <w:left w:val="single" w:sz="4" w:space="0" w:color="auto"/>
        <w:right w:val="single" w:sz="4" w:space="0" w:color="auto"/>
      </w:pBdr>
      <w:shd w:val="clear" w:color="auto" w:fill="FFFFFF"/>
      <w:adjustRightInd/>
      <w:spacing w:before="100" w:beforeAutospacing="1" w:after="100" w:afterAutospacing="1" w:line="240" w:lineRule="auto"/>
      <w:jc w:val="center"/>
      <w:textAlignment w:val="auto"/>
    </w:pPr>
    <w:rPr>
      <w:rFonts w:eastAsia="新細明體"/>
      <w:sz w:val="48"/>
      <w:szCs w:val="48"/>
    </w:rPr>
  </w:style>
  <w:style w:type="paragraph" w:customStyle="1" w:styleId="xl568">
    <w:name w:val="xl568"/>
    <w:basedOn w:val="ab"/>
    <w:qFormat/>
    <w:rsid w:val="005A05AC"/>
    <w:pPr>
      <w:widowControl/>
      <w:pBdr>
        <w:left w:val="single" w:sz="4" w:space="0" w:color="auto"/>
        <w:bottom w:val="single" w:sz="4" w:space="0" w:color="auto"/>
        <w:right w:val="single" w:sz="4" w:space="0" w:color="auto"/>
      </w:pBdr>
      <w:adjustRightInd/>
      <w:spacing w:before="100" w:beforeAutospacing="1" w:after="100" w:afterAutospacing="1" w:line="240" w:lineRule="auto"/>
      <w:jc w:val="center"/>
      <w:textAlignment w:val="auto"/>
    </w:pPr>
    <w:rPr>
      <w:rFonts w:eastAsia="新細明體"/>
      <w:sz w:val="48"/>
      <w:szCs w:val="48"/>
    </w:rPr>
  </w:style>
  <w:style w:type="paragraph" w:customStyle="1" w:styleId="xl569">
    <w:name w:val="xl569"/>
    <w:basedOn w:val="ab"/>
    <w:qFormat/>
    <w:rsid w:val="005A05A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center"/>
      <w:textAlignment w:val="auto"/>
    </w:pPr>
    <w:rPr>
      <w:rFonts w:eastAsia="新細明體"/>
      <w:sz w:val="48"/>
      <w:szCs w:val="48"/>
    </w:rPr>
  </w:style>
  <w:style w:type="paragraph" w:customStyle="1" w:styleId="xl570">
    <w:name w:val="xl570"/>
    <w:basedOn w:val="ab"/>
    <w:qFormat/>
    <w:rsid w:val="005A05A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center"/>
      <w:textAlignment w:val="auto"/>
    </w:pPr>
    <w:rPr>
      <w:rFonts w:ascii="標楷體" w:hAnsi="標楷體" w:cs="新細明體"/>
      <w:sz w:val="48"/>
      <w:szCs w:val="48"/>
    </w:rPr>
  </w:style>
  <w:style w:type="paragraph" w:customStyle="1" w:styleId="xl571">
    <w:name w:val="xl571"/>
    <w:basedOn w:val="ab"/>
    <w:qFormat/>
    <w:rsid w:val="005A05AC"/>
    <w:pPr>
      <w:widowControl/>
      <w:pBdr>
        <w:top w:val="single" w:sz="4" w:space="0" w:color="auto"/>
        <w:left w:val="single" w:sz="4" w:space="0" w:color="auto"/>
        <w:bottom w:val="single" w:sz="4" w:space="0" w:color="auto"/>
        <w:right w:val="single" w:sz="4" w:space="0" w:color="auto"/>
      </w:pBdr>
      <w:shd w:val="clear" w:color="auto" w:fill="FFFFFF"/>
      <w:adjustRightInd/>
      <w:spacing w:before="100" w:beforeAutospacing="1" w:after="100" w:afterAutospacing="1" w:line="240" w:lineRule="auto"/>
      <w:textAlignment w:val="auto"/>
    </w:pPr>
    <w:rPr>
      <w:rFonts w:eastAsia="新細明體"/>
      <w:color w:val="000000"/>
      <w:sz w:val="36"/>
      <w:szCs w:val="36"/>
    </w:rPr>
  </w:style>
  <w:style w:type="paragraph" w:customStyle="1" w:styleId="xl572">
    <w:name w:val="xl572"/>
    <w:basedOn w:val="ab"/>
    <w:qFormat/>
    <w:rsid w:val="005A05AC"/>
    <w:pPr>
      <w:widowControl/>
      <w:pBdr>
        <w:top w:val="single" w:sz="4" w:space="0" w:color="auto"/>
        <w:left w:val="single" w:sz="4" w:space="0" w:color="auto"/>
        <w:bottom w:val="single" w:sz="4" w:space="0" w:color="auto"/>
        <w:right w:val="single" w:sz="4" w:space="0" w:color="auto"/>
      </w:pBdr>
      <w:shd w:val="clear" w:color="auto" w:fill="FFFFFF"/>
      <w:adjustRightInd/>
      <w:spacing w:before="100" w:beforeAutospacing="1" w:after="100" w:afterAutospacing="1" w:line="240" w:lineRule="auto"/>
      <w:jc w:val="center"/>
      <w:textAlignment w:val="auto"/>
    </w:pPr>
    <w:rPr>
      <w:rFonts w:eastAsia="新細明體"/>
      <w:sz w:val="36"/>
      <w:szCs w:val="36"/>
    </w:rPr>
  </w:style>
  <w:style w:type="paragraph" w:customStyle="1" w:styleId="xl573">
    <w:name w:val="xl573"/>
    <w:basedOn w:val="ab"/>
    <w:qFormat/>
    <w:rsid w:val="005A05AC"/>
    <w:pPr>
      <w:widowControl/>
      <w:pBdr>
        <w:left w:val="single" w:sz="4" w:space="0" w:color="auto"/>
        <w:right w:val="single" w:sz="4" w:space="0" w:color="auto"/>
      </w:pBdr>
      <w:adjustRightInd/>
      <w:spacing w:before="100" w:beforeAutospacing="1" w:after="100" w:afterAutospacing="1" w:line="240" w:lineRule="auto"/>
      <w:textAlignment w:val="auto"/>
    </w:pPr>
    <w:rPr>
      <w:rFonts w:eastAsia="新細明體"/>
      <w:sz w:val="36"/>
      <w:szCs w:val="36"/>
    </w:rPr>
  </w:style>
  <w:style w:type="paragraph" w:customStyle="1" w:styleId="xl574">
    <w:name w:val="xl574"/>
    <w:basedOn w:val="ab"/>
    <w:qFormat/>
    <w:rsid w:val="005A05AC"/>
    <w:pPr>
      <w:widowControl/>
      <w:pBdr>
        <w:left w:val="single" w:sz="4" w:space="0" w:color="auto"/>
        <w:right w:val="single" w:sz="4" w:space="0" w:color="auto"/>
      </w:pBdr>
      <w:adjustRightInd/>
      <w:spacing w:before="100" w:beforeAutospacing="1" w:after="100" w:afterAutospacing="1" w:line="240" w:lineRule="auto"/>
      <w:jc w:val="center"/>
      <w:textAlignment w:val="auto"/>
    </w:pPr>
    <w:rPr>
      <w:rFonts w:eastAsia="新細明體"/>
      <w:sz w:val="36"/>
      <w:szCs w:val="36"/>
    </w:rPr>
  </w:style>
  <w:style w:type="paragraph" w:customStyle="1" w:styleId="xl575">
    <w:name w:val="xl575"/>
    <w:basedOn w:val="ab"/>
    <w:qFormat/>
    <w:rsid w:val="005A05AC"/>
    <w:pPr>
      <w:widowControl/>
      <w:pBdr>
        <w:top w:val="single" w:sz="4" w:space="0" w:color="auto"/>
        <w:left w:val="single" w:sz="4" w:space="0" w:color="auto"/>
        <w:right w:val="single" w:sz="4" w:space="0" w:color="auto"/>
      </w:pBdr>
      <w:adjustRightInd/>
      <w:spacing w:before="100" w:beforeAutospacing="1" w:after="100" w:afterAutospacing="1" w:line="240" w:lineRule="auto"/>
      <w:textAlignment w:val="auto"/>
    </w:pPr>
    <w:rPr>
      <w:rFonts w:eastAsia="新細明體"/>
      <w:sz w:val="36"/>
      <w:szCs w:val="36"/>
    </w:rPr>
  </w:style>
  <w:style w:type="paragraph" w:customStyle="1" w:styleId="xl576">
    <w:name w:val="xl576"/>
    <w:basedOn w:val="ab"/>
    <w:qFormat/>
    <w:rsid w:val="005A05AC"/>
    <w:pPr>
      <w:widowControl/>
      <w:pBdr>
        <w:top w:val="single" w:sz="4" w:space="0" w:color="auto"/>
        <w:left w:val="single" w:sz="4" w:space="0" w:color="auto"/>
        <w:right w:val="single" w:sz="4" w:space="0" w:color="auto"/>
      </w:pBdr>
      <w:shd w:val="clear" w:color="auto" w:fill="FFFFFF"/>
      <w:adjustRightInd/>
      <w:spacing w:before="100" w:beforeAutospacing="1" w:after="100" w:afterAutospacing="1" w:line="240" w:lineRule="auto"/>
      <w:jc w:val="center"/>
      <w:textAlignment w:val="auto"/>
    </w:pPr>
    <w:rPr>
      <w:rFonts w:eastAsia="新細明體"/>
      <w:sz w:val="36"/>
      <w:szCs w:val="36"/>
    </w:rPr>
  </w:style>
  <w:style w:type="paragraph" w:customStyle="1" w:styleId="xl577">
    <w:name w:val="xl577"/>
    <w:basedOn w:val="ab"/>
    <w:qFormat/>
    <w:rsid w:val="005A05AC"/>
    <w:pPr>
      <w:widowControl/>
      <w:pBdr>
        <w:top w:val="single" w:sz="4" w:space="0" w:color="auto"/>
        <w:left w:val="single" w:sz="8" w:space="0" w:color="auto"/>
        <w:bottom w:val="single" w:sz="4" w:space="0" w:color="auto"/>
        <w:right w:val="single" w:sz="4" w:space="0" w:color="auto"/>
      </w:pBdr>
      <w:shd w:val="clear" w:color="auto" w:fill="FFFFFF"/>
      <w:adjustRightInd/>
      <w:spacing w:before="100" w:beforeAutospacing="1" w:after="100" w:afterAutospacing="1" w:line="240" w:lineRule="auto"/>
      <w:jc w:val="center"/>
      <w:textAlignment w:val="auto"/>
    </w:pPr>
    <w:rPr>
      <w:rFonts w:eastAsia="新細明體"/>
      <w:sz w:val="36"/>
      <w:szCs w:val="36"/>
    </w:rPr>
  </w:style>
  <w:style w:type="paragraph" w:customStyle="1" w:styleId="xl578">
    <w:name w:val="xl578"/>
    <w:basedOn w:val="ab"/>
    <w:qFormat/>
    <w:rsid w:val="005A05AC"/>
    <w:pPr>
      <w:widowControl/>
      <w:pBdr>
        <w:top w:val="single" w:sz="4" w:space="0" w:color="auto"/>
        <w:left w:val="single" w:sz="8" w:space="0" w:color="auto"/>
        <w:bottom w:val="single" w:sz="4" w:space="0" w:color="auto"/>
        <w:right w:val="single" w:sz="4" w:space="0" w:color="auto"/>
      </w:pBdr>
      <w:shd w:val="clear" w:color="auto" w:fill="FFFFFF"/>
      <w:adjustRightInd/>
      <w:spacing w:before="100" w:beforeAutospacing="1" w:after="100" w:afterAutospacing="1" w:line="240" w:lineRule="auto"/>
      <w:jc w:val="center"/>
      <w:textAlignment w:val="auto"/>
    </w:pPr>
    <w:rPr>
      <w:rFonts w:eastAsia="新細明體"/>
      <w:sz w:val="40"/>
      <w:szCs w:val="40"/>
    </w:rPr>
  </w:style>
  <w:style w:type="paragraph" w:customStyle="1" w:styleId="xl579">
    <w:name w:val="xl579"/>
    <w:basedOn w:val="ab"/>
    <w:qFormat/>
    <w:rsid w:val="005A05AC"/>
    <w:pPr>
      <w:widowControl/>
      <w:pBdr>
        <w:top w:val="single" w:sz="4" w:space="0" w:color="auto"/>
        <w:left w:val="single" w:sz="4" w:space="0" w:color="auto"/>
        <w:right w:val="single" w:sz="4" w:space="0" w:color="auto"/>
      </w:pBdr>
      <w:shd w:val="clear" w:color="auto" w:fill="FFFFFF"/>
      <w:adjustRightInd/>
      <w:spacing w:before="100" w:beforeAutospacing="1" w:after="100" w:afterAutospacing="1" w:line="240" w:lineRule="auto"/>
      <w:jc w:val="center"/>
      <w:textAlignment w:val="auto"/>
    </w:pPr>
    <w:rPr>
      <w:rFonts w:eastAsia="新細明體"/>
      <w:sz w:val="36"/>
      <w:szCs w:val="36"/>
    </w:rPr>
  </w:style>
  <w:style w:type="paragraph" w:customStyle="1" w:styleId="xl580">
    <w:name w:val="xl580"/>
    <w:basedOn w:val="ab"/>
    <w:qFormat/>
    <w:rsid w:val="005A05AC"/>
    <w:pPr>
      <w:widowControl/>
      <w:pBdr>
        <w:left w:val="single" w:sz="4" w:space="0" w:color="auto"/>
        <w:right w:val="single" w:sz="4" w:space="0" w:color="auto"/>
      </w:pBdr>
      <w:shd w:val="clear" w:color="auto" w:fill="FFFFFF"/>
      <w:adjustRightInd/>
      <w:spacing w:before="100" w:beforeAutospacing="1" w:after="100" w:afterAutospacing="1" w:line="240" w:lineRule="auto"/>
      <w:jc w:val="center"/>
      <w:textAlignment w:val="auto"/>
    </w:pPr>
    <w:rPr>
      <w:rFonts w:eastAsia="新細明體"/>
      <w:sz w:val="36"/>
      <w:szCs w:val="36"/>
    </w:rPr>
  </w:style>
  <w:style w:type="paragraph" w:customStyle="1" w:styleId="xl581">
    <w:name w:val="xl581"/>
    <w:basedOn w:val="ab"/>
    <w:qFormat/>
    <w:rsid w:val="005A05AC"/>
    <w:pPr>
      <w:widowControl/>
      <w:pBdr>
        <w:top w:val="single" w:sz="4" w:space="0" w:color="auto"/>
        <w:left w:val="single" w:sz="4" w:space="0" w:color="auto"/>
        <w:right w:val="single" w:sz="4" w:space="0" w:color="auto"/>
      </w:pBdr>
      <w:adjustRightInd/>
      <w:spacing w:before="100" w:beforeAutospacing="1" w:after="100" w:afterAutospacing="1" w:line="240" w:lineRule="auto"/>
      <w:jc w:val="center"/>
      <w:textAlignment w:val="auto"/>
    </w:pPr>
    <w:rPr>
      <w:rFonts w:eastAsia="新細明體"/>
      <w:sz w:val="48"/>
      <w:szCs w:val="48"/>
    </w:rPr>
  </w:style>
  <w:style w:type="paragraph" w:customStyle="1" w:styleId="xl582">
    <w:name w:val="xl582"/>
    <w:basedOn w:val="ab"/>
    <w:qFormat/>
    <w:rsid w:val="005A05AC"/>
    <w:pPr>
      <w:widowControl/>
      <w:pBdr>
        <w:left w:val="single" w:sz="4" w:space="0" w:color="auto"/>
        <w:right w:val="single" w:sz="4" w:space="0" w:color="auto"/>
      </w:pBdr>
      <w:adjustRightInd/>
      <w:spacing w:before="100" w:beforeAutospacing="1" w:after="100" w:afterAutospacing="1" w:line="240" w:lineRule="auto"/>
      <w:jc w:val="center"/>
      <w:textAlignment w:val="auto"/>
    </w:pPr>
    <w:rPr>
      <w:rFonts w:eastAsia="新細明體"/>
      <w:sz w:val="48"/>
      <w:szCs w:val="48"/>
    </w:rPr>
  </w:style>
  <w:style w:type="paragraph" w:customStyle="1" w:styleId="xl583">
    <w:name w:val="xl583"/>
    <w:basedOn w:val="ab"/>
    <w:qFormat/>
    <w:rsid w:val="005A05A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center"/>
      <w:textAlignment w:val="auto"/>
    </w:pPr>
    <w:rPr>
      <w:rFonts w:ascii="標楷體" w:hAnsi="標楷體" w:cs="新細明體"/>
      <w:sz w:val="48"/>
      <w:szCs w:val="48"/>
    </w:rPr>
  </w:style>
  <w:style w:type="paragraph" w:customStyle="1" w:styleId="xl584">
    <w:name w:val="xl584"/>
    <w:basedOn w:val="ab"/>
    <w:qFormat/>
    <w:rsid w:val="005A05AC"/>
    <w:pPr>
      <w:widowControl/>
      <w:pBdr>
        <w:top w:val="single" w:sz="4" w:space="0" w:color="auto"/>
        <w:left w:val="single" w:sz="4" w:space="0" w:color="auto"/>
        <w:bottom w:val="single" w:sz="4" w:space="0" w:color="auto"/>
      </w:pBdr>
      <w:adjustRightInd/>
      <w:spacing w:before="100" w:beforeAutospacing="1" w:after="100" w:afterAutospacing="1" w:line="240" w:lineRule="auto"/>
      <w:jc w:val="center"/>
      <w:textAlignment w:val="auto"/>
    </w:pPr>
    <w:rPr>
      <w:rFonts w:eastAsia="新細明體"/>
      <w:sz w:val="36"/>
      <w:szCs w:val="36"/>
    </w:rPr>
  </w:style>
  <w:style w:type="paragraph" w:customStyle="1" w:styleId="xl585">
    <w:name w:val="xl585"/>
    <w:basedOn w:val="ab"/>
    <w:qFormat/>
    <w:rsid w:val="005A05AC"/>
    <w:pPr>
      <w:widowControl/>
      <w:pBdr>
        <w:top w:val="single" w:sz="4" w:space="0" w:color="auto"/>
        <w:bottom w:val="single" w:sz="4" w:space="0" w:color="auto"/>
      </w:pBdr>
      <w:adjustRightInd/>
      <w:spacing w:before="100" w:beforeAutospacing="1" w:after="100" w:afterAutospacing="1" w:line="240" w:lineRule="auto"/>
      <w:jc w:val="center"/>
      <w:textAlignment w:val="auto"/>
    </w:pPr>
    <w:rPr>
      <w:rFonts w:eastAsia="新細明體"/>
      <w:sz w:val="36"/>
      <w:szCs w:val="36"/>
    </w:rPr>
  </w:style>
  <w:style w:type="paragraph" w:customStyle="1" w:styleId="xl586">
    <w:name w:val="xl586"/>
    <w:basedOn w:val="ab"/>
    <w:qFormat/>
    <w:rsid w:val="005A05AC"/>
    <w:pPr>
      <w:widowControl/>
      <w:pBdr>
        <w:top w:val="single" w:sz="4" w:space="0" w:color="auto"/>
        <w:bottom w:val="single" w:sz="4" w:space="0" w:color="auto"/>
        <w:right w:val="single" w:sz="4" w:space="0" w:color="auto"/>
      </w:pBdr>
      <w:adjustRightInd/>
      <w:spacing w:before="100" w:beforeAutospacing="1" w:after="100" w:afterAutospacing="1" w:line="240" w:lineRule="auto"/>
      <w:jc w:val="center"/>
      <w:textAlignment w:val="auto"/>
    </w:pPr>
    <w:rPr>
      <w:rFonts w:eastAsia="新細明體"/>
      <w:sz w:val="36"/>
      <w:szCs w:val="36"/>
    </w:rPr>
  </w:style>
  <w:style w:type="paragraph" w:customStyle="1" w:styleId="xl587">
    <w:name w:val="xl587"/>
    <w:basedOn w:val="ab"/>
    <w:qFormat/>
    <w:rsid w:val="005A05A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center"/>
      <w:textAlignment w:val="auto"/>
    </w:pPr>
    <w:rPr>
      <w:rFonts w:eastAsia="新細明體"/>
      <w:sz w:val="36"/>
      <w:szCs w:val="36"/>
    </w:rPr>
  </w:style>
  <w:style w:type="paragraph" w:customStyle="1" w:styleId="xl588">
    <w:name w:val="xl588"/>
    <w:basedOn w:val="ab"/>
    <w:qFormat/>
    <w:rsid w:val="005A05AC"/>
    <w:pPr>
      <w:widowControl/>
      <w:pBdr>
        <w:left w:val="single" w:sz="4" w:space="0" w:color="auto"/>
      </w:pBdr>
      <w:shd w:val="clear" w:color="auto" w:fill="FFFFFF"/>
      <w:adjustRightInd/>
      <w:spacing w:before="100" w:beforeAutospacing="1" w:after="100" w:afterAutospacing="1" w:line="240" w:lineRule="auto"/>
      <w:jc w:val="center"/>
      <w:textAlignment w:val="auto"/>
    </w:pPr>
    <w:rPr>
      <w:rFonts w:eastAsia="新細明體"/>
      <w:sz w:val="36"/>
      <w:szCs w:val="36"/>
    </w:rPr>
  </w:style>
  <w:style w:type="paragraph" w:customStyle="1" w:styleId="xl589">
    <w:name w:val="xl589"/>
    <w:basedOn w:val="ab"/>
    <w:qFormat/>
    <w:rsid w:val="005A05AC"/>
    <w:pPr>
      <w:widowControl/>
      <w:shd w:val="clear" w:color="auto" w:fill="FFFFFF"/>
      <w:adjustRightInd/>
      <w:spacing w:before="100" w:beforeAutospacing="1" w:after="100" w:afterAutospacing="1" w:line="240" w:lineRule="auto"/>
      <w:jc w:val="center"/>
      <w:textAlignment w:val="auto"/>
    </w:pPr>
    <w:rPr>
      <w:rFonts w:eastAsia="新細明體"/>
      <w:sz w:val="36"/>
      <w:szCs w:val="36"/>
    </w:rPr>
  </w:style>
  <w:style w:type="paragraph" w:customStyle="1" w:styleId="xl590">
    <w:name w:val="xl590"/>
    <w:basedOn w:val="ab"/>
    <w:qFormat/>
    <w:rsid w:val="005A05AC"/>
    <w:pPr>
      <w:widowControl/>
      <w:pBdr>
        <w:top w:val="single" w:sz="4" w:space="0" w:color="auto"/>
        <w:left w:val="single" w:sz="4" w:space="0" w:color="auto"/>
      </w:pBdr>
      <w:adjustRightInd/>
      <w:spacing w:before="100" w:beforeAutospacing="1" w:after="100" w:afterAutospacing="1" w:line="240" w:lineRule="auto"/>
      <w:jc w:val="center"/>
      <w:textAlignment w:val="auto"/>
    </w:pPr>
    <w:rPr>
      <w:rFonts w:eastAsia="新細明體"/>
      <w:sz w:val="36"/>
      <w:szCs w:val="36"/>
    </w:rPr>
  </w:style>
  <w:style w:type="paragraph" w:customStyle="1" w:styleId="xl591">
    <w:name w:val="xl591"/>
    <w:basedOn w:val="ab"/>
    <w:qFormat/>
    <w:rsid w:val="005A05AC"/>
    <w:pPr>
      <w:widowControl/>
      <w:pBdr>
        <w:top w:val="single" w:sz="4" w:space="0" w:color="auto"/>
      </w:pBdr>
      <w:adjustRightInd/>
      <w:spacing w:before="100" w:beforeAutospacing="1" w:after="100" w:afterAutospacing="1" w:line="240" w:lineRule="auto"/>
      <w:jc w:val="center"/>
      <w:textAlignment w:val="auto"/>
    </w:pPr>
    <w:rPr>
      <w:rFonts w:eastAsia="新細明體"/>
      <w:sz w:val="36"/>
      <w:szCs w:val="36"/>
    </w:rPr>
  </w:style>
  <w:style w:type="paragraph" w:customStyle="1" w:styleId="xl592">
    <w:name w:val="xl592"/>
    <w:basedOn w:val="ab"/>
    <w:qFormat/>
    <w:rsid w:val="005A05AC"/>
    <w:pPr>
      <w:widowControl/>
      <w:pBdr>
        <w:top w:val="single" w:sz="4" w:space="0" w:color="auto"/>
        <w:right w:val="single" w:sz="4" w:space="0" w:color="auto"/>
      </w:pBdr>
      <w:adjustRightInd/>
      <w:spacing w:before="100" w:beforeAutospacing="1" w:after="100" w:afterAutospacing="1" w:line="240" w:lineRule="auto"/>
      <w:jc w:val="center"/>
      <w:textAlignment w:val="auto"/>
    </w:pPr>
    <w:rPr>
      <w:rFonts w:eastAsia="新細明體"/>
      <w:sz w:val="36"/>
      <w:szCs w:val="36"/>
    </w:rPr>
  </w:style>
  <w:style w:type="paragraph" w:customStyle="1" w:styleId="xl593">
    <w:name w:val="xl593"/>
    <w:basedOn w:val="ab"/>
    <w:qFormat/>
    <w:rsid w:val="005A05AC"/>
    <w:pPr>
      <w:widowControl/>
      <w:pBdr>
        <w:right w:val="single" w:sz="4" w:space="0" w:color="auto"/>
      </w:pBdr>
      <w:adjustRightInd/>
      <w:spacing w:before="100" w:beforeAutospacing="1" w:after="100" w:afterAutospacing="1" w:line="240" w:lineRule="auto"/>
      <w:jc w:val="center"/>
      <w:textAlignment w:val="auto"/>
    </w:pPr>
    <w:rPr>
      <w:rFonts w:eastAsia="新細明體"/>
      <w:sz w:val="36"/>
      <w:szCs w:val="36"/>
    </w:rPr>
  </w:style>
  <w:style w:type="paragraph" w:customStyle="1" w:styleId="xl594">
    <w:name w:val="xl594"/>
    <w:basedOn w:val="ab"/>
    <w:qFormat/>
    <w:rsid w:val="005A05AC"/>
    <w:pPr>
      <w:widowControl/>
      <w:pBdr>
        <w:bottom w:val="single" w:sz="4" w:space="0" w:color="auto"/>
        <w:right w:val="single" w:sz="4" w:space="0" w:color="auto"/>
      </w:pBdr>
      <w:adjustRightInd/>
      <w:spacing w:before="100" w:beforeAutospacing="1" w:after="100" w:afterAutospacing="1" w:line="240" w:lineRule="auto"/>
      <w:jc w:val="center"/>
      <w:textAlignment w:val="auto"/>
    </w:pPr>
    <w:rPr>
      <w:rFonts w:eastAsia="新細明體"/>
      <w:sz w:val="36"/>
      <w:szCs w:val="36"/>
    </w:rPr>
  </w:style>
  <w:style w:type="paragraph" w:customStyle="1" w:styleId="xl595">
    <w:name w:val="xl595"/>
    <w:basedOn w:val="ab"/>
    <w:qFormat/>
    <w:rsid w:val="005A05AC"/>
    <w:pPr>
      <w:widowControl/>
      <w:pBdr>
        <w:left w:val="single" w:sz="4" w:space="0" w:color="auto"/>
        <w:bottom w:val="single" w:sz="4" w:space="0" w:color="auto"/>
        <w:right w:val="single" w:sz="4" w:space="0" w:color="auto"/>
      </w:pBdr>
      <w:shd w:val="clear" w:color="auto" w:fill="FFFFFF"/>
      <w:adjustRightInd/>
      <w:spacing w:before="100" w:beforeAutospacing="1" w:after="100" w:afterAutospacing="1" w:line="240" w:lineRule="auto"/>
      <w:jc w:val="center"/>
      <w:textAlignment w:val="auto"/>
    </w:pPr>
    <w:rPr>
      <w:rFonts w:eastAsia="新細明體"/>
      <w:sz w:val="36"/>
      <w:szCs w:val="36"/>
    </w:rPr>
  </w:style>
  <w:style w:type="paragraph" w:customStyle="1" w:styleId="xl596">
    <w:name w:val="xl596"/>
    <w:basedOn w:val="ab"/>
    <w:qFormat/>
    <w:rsid w:val="005A05AC"/>
    <w:pPr>
      <w:widowControl/>
      <w:pBdr>
        <w:top w:val="single" w:sz="4" w:space="0" w:color="auto"/>
        <w:left w:val="single" w:sz="4" w:space="0" w:color="auto"/>
        <w:right w:val="single" w:sz="4" w:space="0" w:color="auto"/>
      </w:pBdr>
      <w:adjustRightInd/>
      <w:spacing w:before="100" w:beforeAutospacing="1" w:after="100" w:afterAutospacing="1" w:line="240" w:lineRule="auto"/>
      <w:textAlignment w:val="auto"/>
    </w:pPr>
    <w:rPr>
      <w:rFonts w:eastAsia="新細明體"/>
      <w:color w:val="0070C0"/>
      <w:sz w:val="36"/>
      <w:szCs w:val="36"/>
      <w:u w:val="single"/>
    </w:rPr>
  </w:style>
  <w:style w:type="paragraph" w:customStyle="1" w:styleId="xl597">
    <w:name w:val="xl597"/>
    <w:basedOn w:val="ab"/>
    <w:qFormat/>
    <w:rsid w:val="005A05AC"/>
    <w:pPr>
      <w:widowControl/>
      <w:pBdr>
        <w:left w:val="single" w:sz="4" w:space="0" w:color="auto"/>
        <w:bottom w:val="single" w:sz="4" w:space="0" w:color="auto"/>
        <w:right w:val="single" w:sz="4" w:space="0" w:color="auto"/>
      </w:pBdr>
      <w:adjustRightInd/>
      <w:spacing w:before="100" w:beforeAutospacing="1" w:after="100" w:afterAutospacing="1" w:line="240" w:lineRule="auto"/>
      <w:textAlignment w:val="auto"/>
    </w:pPr>
    <w:rPr>
      <w:rFonts w:eastAsia="新細明體"/>
      <w:color w:val="0070C0"/>
      <w:sz w:val="36"/>
      <w:szCs w:val="36"/>
      <w:u w:val="single"/>
    </w:rPr>
  </w:style>
  <w:style w:type="paragraph" w:customStyle="1" w:styleId="xl598">
    <w:name w:val="xl598"/>
    <w:basedOn w:val="ab"/>
    <w:qFormat/>
    <w:rsid w:val="005A05AC"/>
    <w:pPr>
      <w:widowControl/>
      <w:pBdr>
        <w:top w:val="single" w:sz="4" w:space="0" w:color="auto"/>
        <w:left w:val="single" w:sz="4" w:space="0" w:color="auto"/>
        <w:right w:val="single" w:sz="4" w:space="0" w:color="auto"/>
      </w:pBdr>
      <w:adjustRightInd/>
      <w:spacing w:before="100" w:beforeAutospacing="1" w:after="100" w:afterAutospacing="1" w:line="240" w:lineRule="auto"/>
      <w:jc w:val="center"/>
      <w:textAlignment w:val="auto"/>
    </w:pPr>
    <w:rPr>
      <w:rFonts w:eastAsia="新細明體"/>
      <w:sz w:val="40"/>
      <w:szCs w:val="40"/>
    </w:rPr>
  </w:style>
  <w:style w:type="paragraph" w:customStyle="1" w:styleId="xl599">
    <w:name w:val="xl599"/>
    <w:basedOn w:val="ab"/>
    <w:qFormat/>
    <w:rsid w:val="005A05AC"/>
    <w:pPr>
      <w:widowControl/>
      <w:pBdr>
        <w:left w:val="single" w:sz="4" w:space="0" w:color="auto"/>
        <w:bottom w:val="single" w:sz="4" w:space="0" w:color="auto"/>
        <w:right w:val="single" w:sz="4" w:space="0" w:color="auto"/>
      </w:pBdr>
      <w:adjustRightInd/>
      <w:spacing w:before="100" w:beforeAutospacing="1" w:after="100" w:afterAutospacing="1" w:line="240" w:lineRule="auto"/>
      <w:jc w:val="center"/>
      <w:textAlignment w:val="auto"/>
    </w:pPr>
    <w:rPr>
      <w:rFonts w:eastAsia="新細明體"/>
      <w:sz w:val="40"/>
      <w:szCs w:val="40"/>
    </w:rPr>
  </w:style>
  <w:style w:type="paragraph" w:customStyle="1" w:styleId="xl600">
    <w:name w:val="xl600"/>
    <w:basedOn w:val="ab"/>
    <w:qFormat/>
    <w:rsid w:val="005A05AC"/>
    <w:pPr>
      <w:widowControl/>
      <w:pBdr>
        <w:top w:val="single" w:sz="4" w:space="0" w:color="auto"/>
        <w:left w:val="single" w:sz="4" w:space="0" w:color="auto"/>
        <w:right w:val="single" w:sz="4" w:space="0" w:color="auto"/>
      </w:pBdr>
      <w:adjustRightInd/>
      <w:spacing w:before="100" w:beforeAutospacing="1" w:after="100" w:afterAutospacing="1" w:line="240" w:lineRule="auto"/>
      <w:textAlignment w:val="auto"/>
    </w:pPr>
    <w:rPr>
      <w:rFonts w:eastAsia="新細明體"/>
      <w:sz w:val="48"/>
      <w:szCs w:val="48"/>
    </w:rPr>
  </w:style>
  <w:style w:type="paragraph" w:customStyle="1" w:styleId="xl601">
    <w:name w:val="xl601"/>
    <w:basedOn w:val="ab"/>
    <w:qFormat/>
    <w:rsid w:val="005A05AC"/>
    <w:pPr>
      <w:widowControl/>
      <w:pBdr>
        <w:left w:val="single" w:sz="4" w:space="0" w:color="auto"/>
        <w:bottom w:val="single" w:sz="4" w:space="0" w:color="auto"/>
        <w:right w:val="single" w:sz="4" w:space="0" w:color="auto"/>
      </w:pBdr>
      <w:adjustRightInd/>
      <w:spacing w:before="100" w:beforeAutospacing="1" w:after="100" w:afterAutospacing="1" w:line="240" w:lineRule="auto"/>
      <w:textAlignment w:val="auto"/>
    </w:pPr>
    <w:rPr>
      <w:rFonts w:eastAsia="新細明體"/>
      <w:sz w:val="48"/>
      <w:szCs w:val="48"/>
    </w:rPr>
  </w:style>
  <w:style w:type="paragraph" w:customStyle="1" w:styleId="xl602">
    <w:name w:val="xl602"/>
    <w:basedOn w:val="ab"/>
    <w:qFormat/>
    <w:rsid w:val="005A05AC"/>
    <w:pPr>
      <w:widowControl/>
      <w:pBdr>
        <w:left w:val="single" w:sz="4" w:space="0" w:color="auto"/>
        <w:bottom w:val="single" w:sz="4" w:space="0" w:color="auto"/>
        <w:right w:val="single" w:sz="4" w:space="0" w:color="auto"/>
      </w:pBdr>
      <w:shd w:val="clear" w:color="auto" w:fill="FFFFFF"/>
      <w:adjustRightInd/>
      <w:spacing w:before="100" w:beforeAutospacing="1" w:after="100" w:afterAutospacing="1" w:line="240" w:lineRule="auto"/>
      <w:textAlignment w:val="auto"/>
    </w:pPr>
    <w:rPr>
      <w:rFonts w:eastAsia="新細明體"/>
      <w:sz w:val="36"/>
      <w:szCs w:val="36"/>
    </w:rPr>
  </w:style>
  <w:style w:type="paragraph" w:customStyle="1" w:styleId="xl603">
    <w:name w:val="xl603"/>
    <w:basedOn w:val="ab"/>
    <w:qFormat/>
    <w:rsid w:val="005A05AC"/>
    <w:pPr>
      <w:widowControl/>
      <w:pBdr>
        <w:top w:val="single" w:sz="4" w:space="0" w:color="auto"/>
        <w:left w:val="single" w:sz="4" w:space="0" w:color="auto"/>
        <w:right w:val="single" w:sz="4" w:space="0" w:color="auto"/>
      </w:pBdr>
      <w:shd w:val="clear" w:color="auto" w:fill="FFFFFF"/>
      <w:adjustRightInd/>
      <w:spacing w:before="100" w:beforeAutospacing="1" w:after="100" w:afterAutospacing="1" w:line="240" w:lineRule="auto"/>
      <w:textAlignment w:val="auto"/>
    </w:pPr>
    <w:rPr>
      <w:rFonts w:eastAsia="新細明體"/>
      <w:sz w:val="36"/>
      <w:szCs w:val="36"/>
    </w:rPr>
  </w:style>
  <w:style w:type="paragraph" w:customStyle="1" w:styleId="xl604">
    <w:name w:val="xl604"/>
    <w:basedOn w:val="ab"/>
    <w:qFormat/>
    <w:rsid w:val="005A05AC"/>
    <w:pPr>
      <w:widowControl/>
      <w:pBdr>
        <w:top w:val="single" w:sz="4" w:space="0" w:color="auto"/>
        <w:left w:val="single" w:sz="4" w:space="0" w:color="auto"/>
        <w:right w:val="single" w:sz="4" w:space="0" w:color="auto"/>
      </w:pBdr>
      <w:adjustRightInd/>
      <w:spacing w:before="100" w:beforeAutospacing="1" w:after="100" w:afterAutospacing="1" w:line="240" w:lineRule="auto"/>
      <w:textAlignment w:val="auto"/>
    </w:pPr>
    <w:rPr>
      <w:rFonts w:eastAsia="新細明體"/>
      <w:color w:val="0070C0"/>
      <w:sz w:val="36"/>
      <w:szCs w:val="36"/>
      <w:u w:val="single"/>
    </w:rPr>
  </w:style>
  <w:style w:type="paragraph" w:customStyle="1" w:styleId="xl605">
    <w:name w:val="xl605"/>
    <w:basedOn w:val="ab"/>
    <w:qFormat/>
    <w:rsid w:val="005A05AC"/>
    <w:pPr>
      <w:widowControl/>
      <w:pBdr>
        <w:top w:val="single" w:sz="4" w:space="0" w:color="auto"/>
        <w:left w:val="single" w:sz="4" w:space="0" w:color="auto"/>
        <w:right w:val="single" w:sz="4" w:space="0" w:color="auto"/>
      </w:pBdr>
      <w:shd w:val="clear" w:color="auto" w:fill="FFFFFF"/>
      <w:adjustRightInd/>
      <w:spacing w:before="100" w:beforeAutospacing="1" w:after="100" w:afterAutospacing="1" w:line="240" w:lineRule="auto"/>
      <w:jc w:val="center"/>
      <w:textAlignment w:val="auto"/>
    </w:pPr>
    <w:rPr>
      <w:rFonts w:eastAsia="新細明體"/>
      <w:sz w:val="48"/>
      <w:szCs w:val="48"/>
    </w:rPr>
  </w:style>
  <w:style w:type="paragraph" w:customStyle="1" w:styleId="xl606">
    <w:name w:val="xl606"/>
    <w:basedOn w:val="ab"/>
    <w:qFormat/>
    <w:rsid w:val="005A05AC"/>
    <w:pPr>
      <w:widowControl/>
      <w:pBdr>
        <w:left w:val="single" w:sz="4" w:space="0" w:color="auto"/>
        <w:right w:val="single" w:sz="4" w:space="0" w:color="auto"/>
      </w:pBdr>
      <w:shd w:val="clear" w:color="auto" w:fill="FFFFFF"/>
      <w:adjustRightInd/>
      <w:spacing w:before="100" w:beforeAutospacing="1" w:after="100" w:afterAutospacing="1" w:line="240" w:lineRule="auto"/>
      <w:jc w:val="center"/>
      <w:textAlignment w:val="auto"/>
    </w:pPr>
    <w:rPr>
      <w:rFonts w:eastAsia="新細明體"/>
      <w:sz w:val="48"/>
      <w:szCs w:val="48"/>
    </w:rPr>
  </w:style>
  <w:style w:type="paragraph" w:customStyle="1" w:styleId="xl607">
    <w:name w:val="xl607"/>
    <w:basedOn w:val="ab"/>
    <w:qFormat/>
    <w:rsid w:val="005A05AC"/>
    <w:pPr>
      <w:widowControl/>
      <w:pBdr>
        <w:right w:val="single" w:sz="4" w:space="0" w:color="auto"/>
      </w:pBdr>
      <w:shd w:val="clear" w:color="auto" w:fill="FFFFFF"/>
      <w:adjustRightInd/>
      <w:spacing w:before="100" w:beforeAutospacing="1" w:after="100" w:afterAutospacing="1" w:line="240" w:lineRule="auto"/>
      <w:jc w:val="center"/>
      <w:textAlignment w:val="auto"/>
    </w:pPr>
    <w:rPr>
      <w:rFonts w:eastAsia="新細明體"/>
      <w:sz w:val="48"/>
      <w:szCs w:val="48"/>
    </w:rPr>
  </w:style>
  <w:style w:type="paragraph" w:customStyle="1" w:styleId="xl608">
    <w:name w:val="xl608"/>
    <w:basedOn w:val="ab"/>
    <w:qFormat/>
    <w:rsid w:val="005A05AC"/>
    <w:pPr>
      <w:widowControl/>
      <w:pBdr>
        <w:left w:val="single" w:sz="4" w:space="0" w:color="auto"/>
        <w:bottom w:val="single" w:sz="4" w:space="0" w:color="auto"/>
        <w:right w:val="single" w:sz="4" w:space="0" w:color="auto"/>
      </w:pBdr>
      <w:shd w:val="clear" w:color="auto" w:fill="FFFFFF"/>
      <w:adjustRightInd/>
      <w:spacing w:before="100" w:beforeAutospacing="1" w:after="100" w:afterAutospacing="1" w:line="240" w:lineRule="auto"/>
      <w:jc w:val="center"/>
      <w:textAlignment w:val="auto"/>
    </w:pPr>
    <w:rPr>
      <w:rFonts w:eastAsia="新細明體"/>
      <w:sz w:val="48"/>
      <w:szCs w:val="48"/>
    </w:rPr>
  </w:style>
  <w:style w:type="paragraph" w:customStyle="1" w:styleId="xl609">
    <w:name w:val="xl609"/>
    <w:basedOn w:val="ab"/>
    <w:qFormat/>
    <w:rsid w:val="005A05AC"/>
    <w:pPr>
      <w:widowControl/>
      <w:pBdr>
        <w:top w:val="single" w:sz="4" w:space="0" w:color="auto"/>
        <w:left w:val="single" w:sz="4" w:space="0" w:color="auto"/>
        <w:bottom w:val="single" w:sz="4" w:space="0" w:color="auto"/>
        <w:right w:val="single" w:sz="4" w:space="0" w:color="auto"/>
      </w:pBdr>
      <w:shd w:val="clear" w:color="auto" w:fill="FFFFFF"/>
      <w:adjustRightInd/>
      <w:spacing w:before="100" w:beforeAutospacing="1" w:after="100" w:afterAutospacing="1" w:line="240" w:lineRule="auto"/>
      <w:textAlignment w:val="auto"/>
    </w:pPr>
    <w:rPr>
      <w:rFonts w:eastAsia="新細明體"/>
      <w:sz w:val="48"/>
      <w:szCs w:val="48"/>
    </w:rPr>
  </w:style>
  <w:style w:type="paragraph" w:customStyle="1" w:styleId="xl610">
    <w:name w:val="xl610"/>
    <w:basedOn w:val="ab"/>
    <w:qFormat/>
    <w:rsid w:val="005A05AC"/>
    <w:pPr>
      <w:widowControl/>
      <w:pBdr>
        <w:top w:val="single" w:sz="4" w:space="0" w:color="auto"/>
        <w:right w:val="single" w:sz="4" w:space="0" w:color="auto"/>
      </w:pBdr>
      <w:shd w:val="clear" w:color="auto" w:fill="FFFFFF"/>
      <w:adjustRightInd/>
      <w:spacing w:before="100" w:beforeAutospacing="1" w:after="100" w:afterAutospacing="1" w:line="240" w:lineRule="auto"/>
      <w:textAlignment w:val="auto"/>
    </w:pPr>
    <w:rPr>
      <w:rFonts w:eastAsia="新細明體"/>
      <w:sz w:val="40"/>
      <w:szCs w:val="40"/>
    </w:rPr>
  </w:style>
  <w:style w:type="paragraph" w:customStyle="1" w:styleId="xl611">
    <w:name w:val="xl611"/>
    <w:basedOn w:val="ab"/>
    <w:qFormat/>
    <w:rsid w:val="005A05AC"/>
    <w:pPr>
      <w:widowControl/>
      <w:pBdr>
        <w:right w:val="single" w:sz="4" w:space="0" w:color="auto"/>
      </w:pBdr>
      <w:shd w:val="clear" w:color="auto" w:fill="FFFFFF"/>
      <w:adjustRightInd/>
      <w:spacing w:before="100" w:beforeAutospacing="1" w:after="100" w:afterAutospacing="1" w:line="240" w:lineRule="auto"/>
      <w:textAlignment w:val="auto"/>
    </w:pPr>
    <w:rPr>
      <w:rFonts w:eastAsia="新細明體"/>
      <w:sz w:val="40"/>
      <w:szCs w:val="40"/>
    </w:rPr>
  </w:style>
  <w:style w:type="paragraph" w:customStyle="1" w:styleId="xl612">
    <w:name w:val="xl612"/>
    <w:basedOn w:val="ab"/>
    <w:qFormat/>
    <w:rsid w:val="005A05AC"/>
    <w:pPr>
      <w:widowControl/>
      <w:pBdr>
        <w:bottom w:val="single" w:sz="4" w:space="0" w:color="auto"/>
        <w:right w:val="single" w:sz="4" w:space="0" w:color="auto"/>
      </w:pBdr>
      <w:shd w:val="clear" w:color="auto" w:fill="FFFFFF"/>
      <w:adjustRightInd/>
      <w:spacing w:before="100" w:beforeAutospacing="1" w:after="100" w:afterAutospacing="1" w:line="240" w:lineRule="auto"/>
      <w:textAlignment w:val="auto"/>
    </w:pPr>
    <w:rPr>
      <w:rFonts w:eastAsia="新細明體"/>
      <w:sz w:val="40"/>
      <w:szCs w:val="40"/>
    </w:rPr>
  </w:style>
  <w:style w:type="paragraph" w:customStyle="1" w:styleId="xl613">
    <w:name w:val="xl613"/>
    <w:basedOn w:val="ab"/>
    <w:qFormat/>
    <w:rsid w:val="005A05AC"/>
    <w:pPr>
      <w:widowControl/>
      <w:pBdr>
        <w:top w:val="single" w:sz="4" w:space="0" w:color="auto"/>
        <w:left w:val="single" w:sz="4" w:space="0" w:color="auto"/>
        <w:right w:val="single" w:sz="4" w:space="0" w:color="auto"/>
      </w:pBdr>
      <w:shd w:val="clear" w:color="auto" w:fill="FFFFFF"/>
      <w:adjustRightInd/>
      <w:spacing w:before="100" w:beforeAutospacing="1" w:after="100" w:afterAutospacing="1" w:line="240" w:lineRule="auto"/>
      <w:textAlignment w:val="auto"/>
    </w:pPr>
    <w:rPr>
      <w:rFonts w:ascii="標楷體" w:hAnsi="標楷體" w:cs="新細明體"/>
      <w:sz w:val="36"/>
      <w:szCs w:val="36"/>
    </w:rPr>
  </w:style>
  <w:style w:type="paragraph" w:customStyle="1" w:styleId="xl614">
    <w:name w:val="xl614"/>
    <w:basedOn w:val="ab"/>
    <w:qFormat/>
    <w:rsid w:val="005A05AC"/>
    <w:pPr>
      <w:widowControl/>
      <w:pBdr>
        <w:left w:val="single" w:sz="4" w:space="0" w:color="auto"/>
        <w:right w:val="single" w:sz="4" w:space="0" w:color="auto"/>
      </w:pBdr>
      <w:shd w:val="clear" w:color="auto" w:fill="FFFFFF"/>
      <w:adjustRightInd/>
      <w:spacing w:before="100" w:beforeAutospacing="1" w:after="100" w:afterAutospacing="1" w:line="240" w:lineRule="auto"/>
      <w:textAlignment w:val="auto"/>
    </w:pPr>
    <w:rPr>
      <w:rFonts w:ascii="標楷體" w:hAnsi="標楷體" w:cs="新細明體"/>
      <w:sz w:val="36"/>
      <w:szCs w:val="36"/>
    </w:rPr>
  </w:style>
  <w:style w:type="paragraph" w:customStyle="1" w:styleId="xl615">
    <w:name w:val="xl615"/>
    <w:basedOn w:val="ab"/>
    <w:qFormat/>
    <w:rsid w:val="005A05AC"/>
    <w:pPr>
      <w:widowControl/>
      <w:pBdr>
        <w:left w:val="single" w:sz="4" w:space="0" w:color="auto"/>
        <w:bottom w:val="single" w:sz="4" w:space="0" w:color="auto"/>
        <w:right w:val="single" w:sz="4" w:space="0" w:color="auto"/>
      </w:pBdr>
      <w:shd w:val="clear" w:color="auto" w:fill="FFFFFF"/>
      <w:adjustRightInd/>
      <w:spacing w:before="100" w:beforeAutospacing="1" w:after="100" w:afterAutospacing="1" w:line="240" w:lineRule="auto"/>
      <w:textAlignment w:val="auto"/>
    </w:pPr>
    <w:rPr>
      <w:rFonts w:ascii="標楷體" w:hAnsi="標楷體" w:cs="新細明體"/>
      <w:sz w:val="36"/>
      <w:szCs w:val="36"/>
    </w:rPr>
  </w:style>
  <w:style w:type="paragraph" w:customStyle="1" w:styleId="xl616">
    <w:name w:val="xl616"/>
    <w:basedOn w:val="ab"/>
    <w:qFormat/>
    <w:rsid w:val="005A05AC"/>
    <w:pPr>
      <w:widowControl/>
      <w:pBdr>
        <w:top w:val="single" w:sz="4" w:space="0" w:color="auto"/>
        <w:left w:val="single" w:sz="4" w:space="0" w:color="auto"/>
        <w:bottom w:val="single" w:sz="4" w:space="0" w:color="auto"/>
        <w:right w:val="single" w:sz="4" w:space="0" w:color="auto"/>
      </w:pBdr>
      <w:shd w:val="clear" w:color="auto" w:fill="FFFFFF"/>
      <w:adjustRightInd/>
      <w:spacing w:before="100" w:beforeAutospacing="1" w:after="100" w:afterAutospacing="1" w:line="240" w:lineRule="auto"/>
      <w:textAlignment w:val="auto"/>
    </w:pPr>
    <w:rPr>
      <w:rFonts w:eastAsia="新細明體"/>
      <w:sz w:val="48"/>
      <w:szCs w:val="48"/>
    </w:rPr>
  </w:style>
  <w:style w:type="paragraph" w:customStyle="1" w:styleId="xl617">
    <w:name w:val="xl617"/>
    <w:basedOn w:val="ab"/>
    <w:qFormat/>
    <w:rsid w:val="005A05AC"/>
    <w:pPr>
      <w:widowControl/>
      <w:pBdr>
        <w:top w:val="single" w:sz="4" w:space="0" w:color="auto"/>
        <w:left w:val="single" w:sz="4" w:space="0" w:color="auto"/>
        <w:bottom w:val="single" w:sz="4" w:space="0" w:color="auto"/>
        <w:right w:val="single" w:sz="4" w:space="0" w:color="auto"/>
      </w:pBdr>
      <w:shd w:val="clear" w:color="auto" w:fill="FFFFFF"/>
      <w:adjustRightInd/>
      <w:spacing w:before="100" w:beforeAutospacing="1" w:after="100" w:afterAutospacing="1" w:line="240" w:lineRule="auto"/>
      <w:jc w:val="center"/>
      <w:textAlignment w:val="auto"/>
    </w:pPr>
    <w:rPr>
      <w:rFonts w:eastAsia="新細明體"/>
      <w:sz w:val="26"/>
      <w:szCs w:val="26"/>
    </w:rPr>
  </w:style>
  <w:style w:type="paragraph" w:customStyle="1" w:styleId="xl618">
    <w:name w:val="xl618"/>
    <w:basedOn w:val="ab"/>
    <w:qFormat/>
    <w:rsid w:val="005A05AC"/>
    <w:pPr>
      <w:widowControl/>
      <w:pBdr>
        <w:top w:val="single" w:sz="4" w:space="0" w:color="auto"/>
        <w:right w:val="single" w:sz="4" w:space="0" w:color="auto"/>
      </w:pBdr>
      <w:shd w:val="clear" w:color="auto" w:fill="FFFFFF"/>
      <w:adjustRightInd/>
      <w:spacing w:before="100" w:beforeAutospacing="1" w:after="100" w:afterAutospacing="1" w:line="240" w:lineRule="auto"/>
      <w:jc w:val="center"/>
      <w:textAlignment w:val="auto"/>
    </w:pPr>
    <w:rPr>
      <w:rFonts w:eastAsia="新細明體"/>
      <w:sz w:val="36"/>
      <w:szCs w:val="36"/>
    </w:rPr>
  </w:style>
  <w:style w:type="paragraph" w:customStyle="1" w:styleId="xl619">
    <w:name w:val="xl619"/>
    <w:basedOn w:val="ab"/>
    <w:qFormat/>
    <w:rsid w:val="005A05AC"/>
    <w:pPr>
      <w:widowControl/>
      <w:pBdr>
        <w:left w:val="single" w:sz="4" w:space="0" w:color="auto"/>
        <w:bottom w:val="single" w:sz="4" w:space="0" w:color="auto"/>
        <w:right w:val="single" w:sz="4" w:space="0" w:color="auto"/>
      </w:pBdr>
      <w:shd w:val="clear" w:color="auto" w:fill="FFFFFF"/>
      <w:adjustRightInd/>
      <w:spacing w:before="100" w:beforeAutospacing="1" w:after="100" w:afterAutospacing="1" w:line="240" w:lineRule="auto"/>
      <w:jc w:val="center"/>
      <w:textAlignment w:val="auto"/>
    </w:pPr>
    <w:rPr>
      <w:rFonts w:eastAsia="新細明體"/>
      <w:sz w:val="36"/>
      <w:szCs w:val="36"/>
    </w:rPr>
  </w:style>
  <w:style w:type="paragraph" w:customStyle="1" w:styleId="xl620">
    <w:name w:val="xl620"/>
    <w:basedOn w:val="ab"/>
    <w:qFormat/>
    <w:rsid w:val="005A05AC"/>
    <w:pPr>
      <w:widowControl/>
      <w:pBdr>
        <w:top w:val="single" w:sz="4" w:space="0" w:color="auto"/>
        <w:left w:val="single" w:sz="4" w:space="0" w:color="auto"/>
        <w:right w:val="single" w:sz="4" w:space="0" w:color="auto"/>
      </w:pBdr>
      <w:shd w:val="clear" w:color="auto" w:fill="FFFFFF"/>
      <w:adjustRightInd/>
      <w:spacing w:before="100" w:beforeAutospacing="1" w:after="100" w:afterAutospacing="1" w:line="240" w:lineRule="auto"/>
      <w:jc w:val="center"/>
      <w:textAlignment w:val="auto"/>
    </w:pPr>
    <w:rPr>
      <w:rFonts w:eastAsia="新細明體"/>
      <w:sz w:val="36"/>
      <w:szCs w:val="36"/>
    </w:rPr>
  </w:style>
  <w:style w:type="paragraph" w:customStyle="1" w:styleId="xl621">
    <w:name w:val="xl621"/>
    <w:basedOn w:val="ab"/>
    <w:qFormat/>
    <w:rsid w:val="005A05AC"/>
    <w:pPr>
      <w:widowControl/>
      <w:pBdr>
        <w:right w:val="single" w:sz="4" w:space="0" w:color="auto"/>
      </w:pBdr>
      <w:shd w:val="clear" w:color="auto" w:fill="FFFFFF"/>
      <w:adjustRightInd/>
      <w:spacing w:before="100" w:beforeAutospacing="1" w:after="100" w:afterAutospacing="1" w:line="240" w:lineRule="auto"/>
      <w:jc w:val="center"/>
      <w:textAlignment w:val="auto"/>
    </w:pPr>
    <w:rPr>
      <w:rFonts w:eastAsia="新細明體"/>
      <w:sz w:val="36"/>
      <w:szCs w:val="36"/>
    </w:rPr>
  </w:style>
  <w:style w:type="paragraph" w:customStyle="1" w:styleId="xl622">
    <w:name w:val="xl622"/>
    <w:basedOn w:val="ab"/>
    <w:qFormat/>
    <w:rsid w:val="005A05AC"/>
    <w:pPr>
      <w:widowControl/>
      <w:pBdr>
        <w:top w:val="single" w:sz="4" w:space="0" w:color="auto"/>
        <w:left w:val="single" w:sz="4" w:space="0" w:color="auto"/>
        <w:bottom w:val="single" w:sz="4" w:space="0" w:color="auto"/>
        <w:right w:val="single" w:sz="4" w:space="0" w:color="auto"/>
      </w:pBdr>
      <w:shd w:val="clear" w:color="auto" w:fill="FFFFFF"/>
      <w:adjustRightInd/>
      <w:spacing w:before="100" w:beforeAutospacing="1" w:after="100" w:afterAutospacing="1" w:line="240" w:lineRule="auto"/>
      <w:jc w:val="center"/>
      <w:textAlignment w:val="auto"/>
    </w:pPr>
    <w:rPr>
      <w:rFonts w:eastAsia="新細明體"/>
      <w:sz w:val="36"/>
      <w:szCs w:val="36"/>
    </w:rPr>
  </w:style>
  <w:style w:type="paragraph" w:customStyle="1" w:styleId="xl623">
    <w:name w:val="xl623"/>
    <w:basedOn w:val="ab"/>
    <w:qFormat/>
    <w:rsid w:val="005A05AC"/>
    <w:pPr>
      <w:widowControl/>
      <w:pBdr>
        <w:top w:val="single" w:sz="4" w:space="0" w:color="auto"/>
        <w:left w:val="single" w:sz="4" w:space="0" w:color="auto"/>
        <w:right w:val="single" w:sz="4" w:space="0" w:color="auto"/>
      </w:pBdr>
      <w:adjustRightInd/>
      <w:spacing w:before="100" w:beforeAutospacing="1" w:after="100" w:afterAutospacing="1" w:line="240" w:lineRule="auto"/>
      <w:jc w:val="center"/>
      <w:textAlignment w:val="auto"/>
    </w:pPr>
    <w:rPr>
      <w:rFonts w:eastAsia="新細明體"/>
      <w:sz w:val="36"/>
      <w:szCs w:val="36"/>
    </w:rPr>
  </w:style>
  <w:style w:type="paragraph" w:customStyle="1" w:styleId="xl624">
    <w:name w:val="xl624"/>
    <w:basedOn w:val="ab"/>
    <w:qFormat/>
    <w:rsid w:val="005A05AC"/>
    <w:pPr>
      <w:widowControl/>
      <w:pBdr>
        <w:left w:val="single" w:sz="4" w:space="0" w:color="auto"/>
        <w:bottom w:val="single" w:sz="4" w:space="0" w:color="auto"/>
        <w:right w:val="single" w:sz="4" w:space="0" w:color="auto"/>
      </w:pBdr>
      <w:adjustRightInd/>
      <w:spacing w:before="100" w:beforeAutospacing="1" w:after="100" w:afterAutospacing="1" w:line="240" w:lineRule="auto"/>
      <w:jc w:val="center"/>
      <w:textAlignment w:val="auto"/>
    </w:pPr>
    <w:rPr>
      <w:rFonts w:eastAsia="新細明體"/>
      <w:sz w:val="36"/>
      <w:szCs w:val="36"/>
    </w:rPr>
  </w:style>
  <w:style w:type="paragraph" w:customStyle="1" w:styleId="xl625">
    <w:name w:val="xl625"/>
    <w:basedOn w:val="ab"/>
    <w:qFormat/>
    <w:rsid w:val="005A05AC"/>
    <w:pPr>
      <w:widowControl/>
      <w:pBdr>
        <w:top w:val="single" w:sz="4" w:space="0" w:color="auto"/>
        <w:right w:val="single" w:sz="4" w:space="0" w:color="auto"/>
      </w:pBdr>
      <w:adjustRightInd/>
      <w:spacing w:before="100" w:beforeAutospacing="1" w:after="100" w:afterAutospacing="1" w:line="240" w:lineRule="auto"/>
      <w:textAlignment w:val="auto"/>
    </w:pPr>
    <w:rPr>
      <w:rFonts w:eastAsia="新細明體"/>
      <w:sz w:val="40"/>
      <w:szCs w:val="40"/>
    </w:rPr>
  </w:style>
  <w:style w:type="paragraph" w:customStyle="1" w:styleId="xl626">
    <w:name w:val="xl626"/>
    <w:basedOn w:val="ab"/>
    <w:qFormat/>
    <w:rsid w:val="005A05AC"/>
    <w:pPr>
      <w:widowControl/>
      <w:pBdr>
        <w:right w:val="single" w:sz="4" w:space="0" w:color="auto"/>
      </w:pBdr>
      <w:adjustRightInd/>
      <w:spacing w:before="100" w:beforeAutospacing="1" w:after="100" w:afterAutospacing="1" w:line="240" w:lineRule="auto"/>
      <w:textAlignment w:val="auto"/>
    </w:pPr>
    <w:rPr>
      <w:rFonts w:eastAsia="新細明體"/>
      <w:sz w:val="40"/>
      <w:szCs w:val="40"/>
    </w:rPr>
  </w:style>
  <w:style w:type="paragraph" w:customStyle="1" w:styleId="xl627">
    <w:name w:val="xl627"/>
    <w:basedOn w:val="ab"/>
    <w:qFormat/>
    <w:rsid w:val="005A05AC"/>
    <w:pPr>
      <w:widowControl/>
      <w:pBdr>
        <w:bottom w:val="single" w:sz="4" w:space="0" w:color="auto"/>
        <w:right w:val="single" w:sz="4" w:space="0" w:color="auto"/>
      </w:pBdr>
      <w:adjustRightInd/>
      <w:spacing w:before="100" w:beforeAutospacing="1" w:after="100" w:afterAutospacing="1" w:line="240" w:lineRule="auto"/>
      <w:textAlignment w:val="auto"/>
    </w:pPr>
    <w:rPr>
      <w:rFonts w:eastAsia="新細明體"/>
      <w:sz w:val="40"/>
      <w:szCs w:val="40"/>
    </w:rPr>
  </w:style>
  <w:style w:type="paragraph" w:customStyle="1" w:styleId="xl628">
    <w:name w:val="xl628"/>
    <w:basedOn w:val="ab"/>
    <w:qFormat/>
    <w:rsid w:val="005A05AC"/>
    <w:pPr>
      <w:widowControl/>
      <w:pBdr>
        <w:top w:val="single" w:sz="4" w:space="0" w:color="auto"/>
        <w:left w:val="single" w:sz="4" w:space="0" w:color="auto"/>
        <w:right w:val="single" w:sz="4" w:space="0" w:color="auto"/>
      </w:pBdr>
      <w:adjustRightInd/>
      <w:spacing w:before="100" w:beforeAutospacing="1" w:after="100" w:afterAutospacing="1" w:line="240" w:lineRule="auto"/>
      <w:textAlignment w:val="auto"/>
    </w:pPr>
    <w:rPr>
      <w:rFonts w:eastAsia="新細明體"/>
      <w:color w:val="0070C0"/>
      <w:sz w:val="36"/>
      <w:szCs w:val="36"/>
      <w:u w:val="single"/>
    </w:rPr>
  </w:style>
  <w:style w:type="paragraph" w:customStyle="1" w:styleId="xl629">
    <w:name w:val="xl629"/>
    <w:basedOn w:val="ab"/>
    <w:qFormat/>
    <w:rsid w:val="005A05AC"/>
    <w:pPr>
      <w:widowControl/>
      <w:pBdr>
        <w:left w:val="single" w:sz="4" w:space="0" w:color="auto"/>
        <w:right w:val="single" w:sz="4" w:space="0" w:color="auto"/>
      </w:pBdr>
      <w:adjustRightInd/>
      <w:spacing w:before="100" w:beforeAutospacing="1" w:after="100" w:afterAutospacing="1" w:line="240" w:lineRule="auto"/>
      <w:jc w:val="center"/>
      <w:textAlignment w:val="auto"/>
    </w:pPr>
    <w:rPr>
      <w:rFonts w:eastAsia="新細明體"/>
      <w:sz w:val="36"/>
      <w:szCs w:val="36"/>
    </w:rPr>
  </w:style>
  <w:style w:type="paragraph" w:customStyle="1" w:styleId="xl630">
    <w:name w:val="xl630"/>
    <w:basedOn w:val="ab"/>
    <w:qFormat/>
    <w:rsid w:val="005A05AC"/>
    <w:pPr>
      <w:widowControl/>
      <w:pBdr>
        <w:left w:val="single" w:sz="4" w:space="0" w:color="auto"/>
        <w:right w:val="single" w:sz="4" w:space="0" w:color="auto"/>
      </w:pBdr>
      <w:adjustRightInd/>
      <w:spacing w:before="100" w:beforeAutospacing="1" w:after="100" w:afterAutospacing="1" w:line="240" w:lineRule="auto"/>
      <w:textAlignment w:val="auto"/>
    </w:pPr>
    <w:rPr>
      <w:rFonts w:eastAsia="新細明體"/>
      <w:sz w:val="48"/>
      <w:szCs w:val="48"/>
    </w:rPr>
  </w:style>
  <w:style w:type="paragraph" w:customStyle="1" w:styleId="xl631">
    <w:name w:val="xl631"/>
    <w:basedOn w:val="ab"/>
    <w:qFormat/>
    <w:rsid w:val="005A05AC"/>
    <w:pPr>
      <w:widowControl/>
      <w:pBdr>
        <w:left w:val="single" w:sz="4" w:space="0" w:color="auto"/>
        <w:right w:val="single" w:sz="4" w:space="0" w:color="auto"/>
      </w:pBdr>
      <w:adjustRightInd/>
      <w:spacing w:before="100" w:beforeAutospacing="1" w:after="100" w:afterAutospacing="1" w:line="240" w:lineRule="auto"/>
      <w:textAlignment w:val="auto"/>
    </w:pPr>
    <w:rPr>
      <w:rFonts w:eastAsia="新細明體"/>
      <w:color w:val="0070C0"/>
      <w:sz w:val="36"/>
      <w:szCs w:val="36"/>
      <w:u w:val="single"/>
    </w:rPr>
  </w:style>
  <w:style w:type="paragraph" w:customStyle="1" w:styleId="xl632">
    <w:name w:val="xl632"/>
    <w:basedOn w:val="ab"/>
    <w:qFormat/>
    <w:rsid w:val="005A05AC"/>
    <w:pPr>
      <w:widowControl/>
      <w:pBdr>
        <w:left w:val="single" w:sz="4" w:space="0" w:color="auto"/>
        <w:bottom w:val="single" w:sz="4" w:space="0" w:color="auto"/>
        <w:right w:val="single" w:sz="4" w:space="0" w:color="auto"/>
      </w:pBdr>
      <w:adjustRightInd/>
      <w:spacing w:before="100" w:beforeAutospacing="1" w:after="100" w:afterAutospacing="1" w:line="240" w:lineRule="auto"/>
      <w:textAlignment w:val="auto"/>
    </w:pPr>
    <w:rPr>
      <w:rFonts w:eastAsia="新細明體"/>
      <w:color w:val="4F81BD"/>
      <w:sz w:val="36"/>
      <w:szCs w:val="36"/>
      <w:u w:val="single"/>
    </w:rPr>
  </w:style>
  <w:style w:type="paragraph" w:customStyle="1" w:styleId="xl633">
    <w:name w:val="xl633"/>
    <w:basedOn w:val="ab"/>
    <w:qFormat/>
    <w:rsid w:val="005A05AC"/>
    <w:pPr>
      <w:widowControl/>
      <w:pBdr>
        <w:top w:val="single" w:sz="4" w:space="0" w:color="auto"/>
        <w:left w:val="single" w:sz="4" w:space="0" w:color="auto"/>
        <w:right w:val="single" w:sz="4" w:space="0" w:color="auto"/>
      </w:pBdr>
      <w:adjustRightInd/>
      <w:spacing w:before="100" w:beforeAutospacing="1" w:after="100" w:afterAutospacing="1" w:line="240" w:lineRule="auto"/>
      <w:textAlignment w:val="auto"/>
    </w:pPr>
    <w:rPr>
      <w:rFonts w:eastAsia="新細明體"/>
      <w:sz w:val="36"/>
      <w:szCs w:val="36"/>
    </w:rPr>
  </w:style>
  <w:style w:type="paragraph" w:customStyle="1" w:styleId="xl634">
    <w:name w:val="xl634"/>
    <w:basedOn w:val="ab"/>
    <w:qFormat/>
    <w:rsid w:val="005A05AC"/>
    <w:pPr>
      <w:widowControl/>
      <w:pBdr>
        <w:top w:val="single" w:sz="4" w:space="0" w:color="auto"/>
        <w:left w:val="single" w:sz="4" w:space="0" w:color="auto"/>
        <w:bottom w:val="single" w:sz="4" w:space="0" w:color="000000"/>
      </w:pBdr>
      <w:adjustRightInd/>
      <w:spacing w:before="100" w:beforeAutospacing="1" w:after="100" w:afterAutospacing="1" w:line="240" w:lineRule="auto"/>
      <w:jc w:val="center"/>
      <w:textAlignment w:val="auto"/>
    </w:pPr>
    <w:rPr>
      <w:rFonts w:eastAsia="新細明體"/>
      <w:sz w:val="36"/>
      <w:szCs w:val="36"/>
    </w:rPr>
  </w:style>
  <w:style w:type="paragraph" w:customStyle="1" w:styleId="xl635">
    <w:name w:val="xl635"/>
    <w:basedOn w:val="ab"/>
    <w:qFormat/>
    <w:rsid w:val="005A05AC"/>
    <w:pPr>
      <w:widowControl/>
      <w:pBdr>
        <w:top w:val="single" w:sz="4" w:space="0" w:color="auto"/>
        <w:bottom w:val="single" w:sz="4" w:space="0" w:color="000000"/>
      </w:pBdr>
      <w:adjustRightInd/>
      <w:spacing w:before="100" w:beforeAutospacing="1" w:after="100" w:afterAutospacing="1" w:line="240" w:lineRule="auto"/>
      <w:jc w:val="center"/>
      <w:textAlignment w:val="auto"/>
    </w:pPr>
    <w:rPr>
      <w:rFonts w:eastAsia="新細明體"/>
      <w:sz w:val="36"/>
      <w:szCs w:val="36"/>
    </w:rPr>
  </w:style>
  <w:style w:type="paragraph" w:customStyle="1" w:styleId="xl636">
    <w:name w:val="xl636"/>
    <w:basedOn w:val="ab"/>
    <w:qFormat/>
    <w:rsid w:val="005A05AC"/>
    <w:pPr>
      <w:widowControl/>
      <w:pBdr>
        <w:top w:val="single" w:sz="4" w:space="0" w:color="auto"/>
        <w:bottom w:val="single" w:sz="4" w:space="0" w:color="000000"/>
        <w:right w:val="single" w:sz="4" w:space="0" w:color="auto"/>
      </w:pBdr>
      <w:adjustRightInd/>
      <w:spacing w:before="100" w:beforeAutospacing="1" w:after="100" w:afterAutospacing="1" w:line="240" w:lineRule="auto"/>
      <w:jc w:val="center"/>
      <w:textAlignment w:val="auto"/>
    </w:pPr>
    <w:rPr>
      <w:rFonts w:eastAsia="新細明體"/>
      <w:sz w:val="36"/>
      <w:szCs w:val="36"/>
    </w:rPr>
  </w:style>
  <w:style w:type="paragraph" w:customStyle="1" w:styleId="xl637">
    <w:name w:val="xl637"/>
    <w:basedOn w:val="ab"/>
    <w:qFormat/>
    <w:rsid w:val="005A05AC"/>
    <w:pPr>
      <w:widowControl/>
      <w:pBdr>
        <w:top w:val="single" w:sz="4" w:space="0" w:color="auto"/>
        <w:left w:val="single" w:sz="4" w:space="0" w:color="auto"/>
        <w:right w:val="single" w:sz="4" w:space="0" w:color="auto"/>
      </w:pBdr>
      <w:shd w:val="clear" w:color="auto" w:fill="FFC000"/>
      <w:adjustRightInd/>
      <w:spacing w:before="100" w:beforeAutospacing="1" w:after="100" w:afterAutospacing="1" w:line="240" w:lineRule="auto"/>
      <w:jc w:val="center"/>
      <w:textAlignment w:val="auto"/>
    </w:pPr>
    <w:rPr>
      <w:rFonts w:eastAsia="新細明體"/>
      <w:sz w:val="36"/>
      <w:szCs w:val="36"/>
    </w:rPr>
  </w:style>
  <w:style w:type="paragraph" w:customStyle="1" w:styleId="xl638">
    <w:name w:val="xl638"/>
    <w:basedOn w:val="ab"/>
    <w:qFormat/>
    <w:rsid w:val="005A05AC"/>
    <w:pPr>
      <w:widowControl/>
      <w:pBdr>
        <w:left w:val="single" w:sz="4" w:space="0" w:color="auto"/>
        <w:bottom w:val="single" w:sz="4" w:space="0" w:color="auto"/>
        <w:right w:val="single" w:sz="4" w:space="0" w:color="auto"/>
      </w:pBdr>
      <w:shd w:val="clear" w:color="auto" w:fill="FFC000"/>
      <w:adjustRightInd/>
      <w:spacing w:before="100" w:beforeAutospacing="1" w:after="100" w:afterAutospacing="1" w:line="240" w:lineRule="auto"/>
      <w:jc w:val="center"/>
      <w:textAlignment w:val="auto"/>
    </w:pPr>
    <w:rPr>
      <w:rFonts w:eastAsia="新細明體"/>
      <w:szCs w:val="24"/>
    </w:rPr>
  </w:style>
  <w:style w:type="paragraph" w:customStyle="1" w:styleId="xl639">
    <w:name w:val="xl639"/>
    <w:basedOn w:val="ab"/>
    <w:qFormat/>
    <w:rsid w:val="005A05A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textAlignment w:val="auto"/>
    </w:pPr>
    <w:rPr>
      <w:rFonts w:eastAsia="新細明體"/>
      <w:sz w:val="40"/>
      <w:szCs w:val="40"/>
    </w:rPr>
  </w:style>
  <w:style w:type="paragraph" w:customStyle="1" w:styleId="xl640">
    <w:name w:val="xl640"/>
    <w:basedOn w:val="ab"/>
    <w:qFormat/>
    <w:rsid w:val="005A05AC"/>
    <w:pPr>
      <w:widowControl/>
      <w:pBdr>
        <w:right w:val="single" w:sz="4" w:space="0" w:color="auto"/>
      </w:pBdr>
      <w:adjustRightInd/>
      <w:spacing w:before="100" w:beforeAutospacing="1" w:after="100" w:afterAutospacing="1" w:line="240" w:lineRule="auto"/>
      <w:textAlignment w:val="auto"/>
    </w:pPr>
    <w:rPr>
      <w:rFonts w:eastAsia="新細明體"/>
      <w:sz w:val="36"/>
      <w:szCs w:val="36"/>
    </w:rPr>
  </w:style>
  <w:style w:type="paragraph" w:customStyle="1" w:styleId="xl641">
    <w:name w:val="xl641"/>
    <w:basedOn w:val="ab"/>
    <w:qFormat/>
    <w:rsid w:val="005A05AC"/>
    <w:pPr>
      <w:widowControl/>
      <w:pBdr>
        <w:bottom w:val="single" w:sz="4" w:space="0" w:color="auto"/>
        <w:right w:val="single" w:sz="4" w:space="0" w:color="auto"/>
      </w:pBdr>
      <w:adjustRightInd/>
      <w:spacing w:before="100" w:beforeAutospacing="1" w:after="100" w:afterAutospacing="1" w:line="240" w:lineRule="auto"/>
      <w:textAlignment w:val="auto"/>
    </w:pPr>
    <w:rPr>
      <w:rFonts w:eastAsia="新細明體"/>
      <w:sz w:val="36"/>
      <w:szCs w:val="36"/>
    </w:rPr>
  </w:style>
  <w:style w:type="paragraph" w:customStyle="1" w:styleId="xl642">
    <w:name w:val="xl642"/>
    <w:basedOn w:val="ab"/>
    <w:qFormat/>
    <w:rsid w:val="005A05AC"/>
    <w:pPr>
      <w:widowControl/>
      <w:pBdr>
        <w:top w:val="single" w:sz="4" w:space="0" w:color="auto"/>
        <w:left w:val="single" w:sz="4" w:space="0" w:color="auto"/>
        <w:right w:val="single" w:sz="4" w:space="0" w:color="auto"/>
      </w:pBdr>
      <w:adjustRightInd/>
      <w:spacing w:before="100" w:beforeAutospacing="1" w:after="100" w:afterAutospacing="1" w:line="240" w:lineRule="auto"/>
      <w:textAlignment w:val="auto"/>
    </w:pPr>
    <w:rPr>
      <w:rFonts w:eastAsia="新細明體"/>
      <w:sz w:val="48"/>
      <w:szCs w:val="48"/>
    </w:rPr>
  </w:style>
  <w:style w:type="paragraph" w:customStyle="1" w:styleId="xl643">
    <w:name w:val="xl643"/>
    <w:basedOn w:val="ab"/>
    <w:qFormat/>
    <w:rsid w:val="005A05AC"/>
    <w:pPr>
      <w:widowControl/>
      <w:pBdr>
        <w:left w:val="single" w:sz="4" w:space="0" w:color="auto"/>
        <w:bottom w:val="single" w:sz="4" w:space="0" w:color="auto"/>
        <w:right w:val="single" w:sz="4" w:space="0" w:color="auto"/>
      </w:pBdr>
      <w:adjustRightInd/>
      <w:spacing w:before="100" w:beforeAutospacing="1" w:after="100" w:afterAutospacing="1" w:line="240" w:lineRule="auto"/>
      <w:textAlignment w:val="auto"/>
    </w:pPr>
    <w:rPr>
      <w:rFonts w:eastAsia="新細明體"/>
      <w:sz w:val="48"/>
      <w:szCs w:val="48"/>
    </w:rPr>
  </w:style>
  <w:style w:type="paragraph" w:customStyle="1" w:styleId="xl644">
    <w:name w:val="xl644"/>
    <w:basedOn w:val="ab"/>
    <w:qFormat/>
    <w:rsid w:val="005A05AC"/>
    <w:pPr>
      <w:widowControl/>
      <w:pBdr>
        <w:left w:val="single" w:sz="4" w:space="0" w:color="auto"/>
        <w:bottom w:val="single" w:sz="4" w:space="0" w:color="auto"/>
        <w:right w:val="single" w:sz="4" w:space="0" w:color="auto"/>
      </w:pBdr>
      <w:shd w:val="clear" w:color="auto" w:fill="FFFFFF"/>
      <w:adjustRightInd/>
      <w:spacing w:before="100" w:beforeAutospacing="1" w:after="100" w:afterAutospacing="1" w:line="240" w:lineRule="auto"/>
      <w:jc w:val="center"/>
      <w:textAlignment w:val="auto"/>
    </w:pPr>
    <w:rPr>
      <w:rFonts w:eastAsia="新細明體"/>
      <w:sz w:val="40"/>
      <w:szCs w:val="40"/>
    </w:rPr>
  </w:style>
  <w:style w:type="paragraph" w:customStyle="1" w:styleId="xl645">
    <w:name w:val="xl645"/>
    <w:basedOn w:val="ab"/>
    <w:qFormat/>
    <w:rsid w:val="005A05AC"/>
    <w:pPr>
      <w:widowControl/>
      <w:pBdr>
        <w:left w:val="single" w:sz="4" w:space="0" w:color="auto"/>
        <w:right w:val="single" w:sz="4" w:space="0" w:color="auto"/>
      </w:pBdr>
      <w:adjustRightInd/>
      <w:spacing w:before="100" w:beforeAutospacing="1" w:after="100" w:afterAutospacing="1" w:line="240" w:lineRule="auto"/>
      <w:textAlignment w:val="auto"/>
    </w:pPr>
    <w:rPr>
      <w:rFonts w:eastAsia="新細明體"/>
      <w:color w:val="0066FF"/>
      <w:sz w:val="36"/>
      <w:szCs w:val="36"/>
      <w:u w:val="single"/>
    </w:rPr>
  </w:style>
  <w:style w:type="paragraph" w:customStyle="1" w:styleId="xl646">
    <w:name w:val="xl646"/>
    <w:basedOn w:val="ab"/>
    <w:qFormat/>
    <w:rsid w:val="005A05AC"/>
    <w:pPr>
      <w:widowControl/>
      <w:pBdr>
        <w:left w:val="single" w:sz="4" w:space="0" w:color="auto"/>
        <w:bottom w:val="single" w:sz="4" w:space="0" w:color="auto"/>
        <w:right w:val="single" w:sz="4" w:space="0" w:color="auto"/>
      </w:pBdr>
      <w:adjustRightInd/>
      <w:spacing w:before="100" w:beforeAutospacing="1" w:after="100" w:afterAutospacing="1" w:line="240" w:lineRule="auto"/>
      <w:textAlignment w:val="auto"/>
    </w:pPr>
    <w:rPr>
      <w:rFonts w:eastAsia="新細明體"/>
      <w:color w:val="0066FF"/>
      <w:sz w:val="36"/>
      <w:szCs w:val="36"/>
      <w:u w:val="single"/>
    </w:rPr>
  </w:style>
  <w:style w:type="paragraph" w:customStyle="1" w:styleId="xl647">
    <w:name w:val="xl647"/>
    <w:basedOn w:val="ab"/>
    <w:qFormat/>
    <w:rsid w:val="005A05AC"/>
    <w:pPr>
      <w:widowControl/>
      <w:pBdr>
        <w:top w:val="single" w:sz="4" w:space="0" w:color="auto"/>
        <w:left w:val="single" w:sz="4" w:space="0" w:color="auto"/>
        <w:right w:val="single" w:sz="4" w:space="0" w:color="auto"/>
      </w:pBdr>
      <w:adjustRightInd/>
      <w:spacing w:before="100" w:beforeAutospacing="1" w:after="100" w:afterAutospacing="1" w:line="240" w:lineRule="auto"/>
      <w:jc w:val="center"/>
      <w:textAlignment w:val="auto"/>
    </w:pPr>
    <w:rPr>
      <w:rFonts w:eastAsia="新細明體"/>
      <w:sz w:val="32"/>
      <w:szCs w:val="32"/>
    </w:rPr>
  </w:style>
  <w:style w:type="paragraph" w:customStyle="1" w:styleId="xl648">
    <w:name w:val="xl648"/>
    <w:basedOn w:val="ab"/>
    <w:qFormat/>
    <w:rsid w:val="005A05AC"/>
    <w:pPr>
      <w:widowControl/>
      <w:pBdr>
        <w:left w:val="single" w:sz="4" w:space="0" w:color="auto"/>
        <w:bottom w:val="single" w:sz="4" w:space="0" w:color="auto"/>
        <w:right w:val="single" w:sz="4" w:space="0" w:color="auto"/>
      </w:pBdr>
      <w:adjustRightInd/>
      <w:spacing w:before="100" w:beforeAutospacing="1" w:after="100" w:afterAutospacing="1" w:line="240" w:lineRule="auto"/>
      <w:jc w:val="center"/>
      <w:textAlignment w:val="auto"/>
    </w:pPr>
    <w:rPr>
      <w:rFonts w:eastAsia="新細明體"/>
      <w:sz w:val="32"/>
      <w:szCs w:val="32"/>
    </w:rPr>
  </w:style>
  <w:style w:type="paragraph" w:customStyle="1" w:styleId="xl649">
    <w:name w:val="xl649"/>
    <w:basedOn w:val="ab"/>
    <w:qFormat/>
    <w:rsid w:val="005A05AC"/>
    <w:pPr>
      <w:widowControl/>
      <w:pBdr>
        <w:top w:val="single" w:sz="4" w:space="0" w:color="auto"/>
        <w:left w:val="single" w:sz="4" w:space="0" w:color="auto"/>
      </w:pBdr>
      <w:adjustRightInd/>
      <w:spacing w:before="100" w:beforeAutospacing="1" w:after="100" w:afterAutospacing="1" w:line="240" w:lineRule="auto"/>
      <w:jc w:val="center"/>
      <w:textAlignment w:val="auto"/>
    </w:pPr>
    <w:rPr>
      <w:rFonts w:eastAsia="新細明體"/>
      <w:sz w:val="32"/>
      <w:szCs w:val="32"/>
    </w:rPr>
  </w:style>
  <w:style w:type="paragraph" w:customStyle="1" w:styleId="xl650">
    <w:name w:val="xl650"/>
    <w:basedOn w:val="ab"/>
    <w:qFormat/>
    <w:rsid w:val="005A05AC"/>
    <w:pPr>
      <w:widowControl/>
      <w:pBdr>
        <w:left w:val="single" w:sz="4" w:space="0" w:color="auto"/>
        <w:bottom w:val="single" w:sz="4" w:space="0" w:color="auto"/>
      </w:pBdr>
      <w:adjustRightInd/>
      <w:spacing w:before="100" w:beforeAutospacing="1" w:after="100" w:afterAutospacing="1" w:line="240" w:lineRule="auto"/>
      <w:jc w:val="center"/>
      <w:textAlignment w:val="auto"/>
    </w:pPr>
    <w:rPr>
      <w:rFonts w:eastAsia="新細明體"/>
      <w:sz w:val="32"/>
      <w:szCs w:val="32"/>
    </w:rPr>
  </w:style>
  <w:style w:type="paragraph" w:customStyle="1" w:styleId="xl651">
    <w:name w:val="xl651"/>
    <w:basedOn w:val="ab"/>
    <w:qFormat/>
    <w:rsid w:val="005A05AC"/>
    <w:pPr>
      <w:widowControl/>
      <w:pBdr>
        <w:top w:val="single" w:sz="4" w:space="0" w:color="auto"/>
        <w:left w:val="single" w:sz="4" w:space="0" w:color="auto"/>
        <w:bottom w:val="single" w:sz="4" w:space="0" w:color="auto"/>
        <w:right w:val="single" w:sz="4" w:space="0" w:color="auto"/>
      </w:pBdr>
      <w:shd w:val="clear" w:color="auto" w:fill="FFC000"/>
      <w:adjustRightInd/>
      <w:spacing w:before="100" w:beforeAutospacing="1" w:after="100" w:afterAutospacing="1" w:line="240" w:lineRule="auto"/>
      <w:jc w:val="center"/>
      <w:textAlignment w:val="auto"/>
    </w:pPr>
    <w:rPr>
      <w:rFonts w:eastAsia="新細明體"/>
      <w:sz w:val="36"/>
      <w:szCs w:val="36"/>
    </w:rPr>
  </w:style>
  <w:style w:type="paragraph" w:customStyle="1" w:styleId="xl652">
    <w:name w:val="xl652"/>
    <w:basedOn w:val="ab"/>
    <w:qFormat/>
    <w:rsid w:val="005A05AC"/>
    <w:pPr>
      <w:widowControl/>
      <w:pBdr>
        <w:top w:val="single" w:sz="4" w:space="0" w:color="auto"/>
        <w:left w:val="single" w:sz="4" w:space="0" w:color="auto"/>
        <w:bottom w:val="single" w:sz="4" w:space="0" w:color="auto"/>
        <w:right w:val="single" w:sz="4" w:space="0" w:color="auto"/>
      </w:pBdr>
      <w:shd w:val="clear" w:color="auto" w:fill="FFC000"/>
      <w:adjustRightInd/>
      <w:spacing w:before="100" w:beforeAutospacing="1" w:after="100" w:afterAutospacing="1" w:line="240" w:lineRule="auto"/>
      <w:jc w:val="center"/>
      <w:textAlignment w:val="auto"/>
    </w:pPr>
    <w:rPr>
      <w:rFonts w:eastAsia="新細明體"/>
      <w:sz w:val="36"/>
      <w:szCs w:val="36"/>
    </w:rPr>
  </w:style>
  <w:style w:type="paragraph" w:customStyle="1" w:styleId="xl653">
    <w:name w:val="xl653"/>
    <w:basedOn w:val="ab"/>
    <w:qFormat/>
    <w:rsid w:val="005A05AC"/>
    <w:pPr>
      <w:widowControl/>
      <w:pBdr>
        <w:top w:val="single" w:sz="4" w:space="0" w:color="auto"/>
        <w:left w:val="single" w:sz="4" w:space="0" w:color="auto"/>
        <w:bottom w:val="single" w:sz="4" w:space="0" w:color="auto"/>
        <w:right w:val="single" w:sz="4" w:space="0" w:color="auto"/>
      </w:pBdr>
      <w:shd w:val="clear" w:color="auto" w:fill="FFC000"/>
      <w:adjustRightInd/>
      <w:spacing w:before="100" w:beforeAutospacing="1" w:after="100" w:afterAutospacing="1" w:line="240" w:lineRule="auto"/>
      <w:jc w:val="center"/>
      <w:textAlignment w:val="auto"/>
    </w:pPr>
    <w:rPr>
      <w:rFonts w:eastAsia="新細明體"/>
      <w:color w:val="000000"/>
      <w:sz w:val="36"/>
      <w:szCs w:val="36"/>
    </w:rPr>
  </w:style>
  <w:style w:type="paragraph" w:customStyle="1" w:styleId="xl654">
    <w:name w:val="xl654"/>
    <w:basedOn w:val="ab"/>
    <w:qFormat/>
    <w:rsid w:val="005A05AC"/>
    <w:pPr>
      <w:widowControl/>
      <w:pBdr>
        <w:top w:val="single" w:sz="4" w:space="0" w:color="auto"/>
        <w:left w:val="single" w:sz="4" w:space="0" w:color="auto"/>
        <w:bottom w:val="single" w:sz="4" w:space="0" w:color="auto"/>
        <w:right w:val="single" w:sz="4" w:space="0" w:color="auto"/>
      </w:pBdr>
      <w:shd w:val="clear" w:color="auto" w:fill="FFC000"/>
      <w:adjustRightInd/>
      <w:spacing w:before="100" w:beforeAutospacing="1" w:after="100" w:afterAutospacing="1" w:line="240" w:lineRule="auto"/>
      <w:jc w:val="center"/>
      <w:textAlignment w:val="auto"/>
    </w:pPr>
    <w:rPr>
      <w:rFonts w:eastAsia="新細明體"/>
      <w:sz w:val="36"/>
      <w:szCs w:val="36"/>
    </w:rPr>
  </w:style>
  <w:style w:type="paragraph" w:customStyle="1" w:styleId="xl655">
    <w:name w:val="xl655"/>
    <w:basedOn w:val="ab"/>
    <w:qFormat/>
    <w:rsid w:val="005A05AC"/>
    <w:pPr>
      <w:widowControl/>
      <w:pBdr>
        <w:left w:val="single" w:sz="4" w:space="0" w:color="auto"/>
        <w:bottom w:val="single" w:sz="4" w:space="0" w:color="auto"/>
        <w:right w:val="single" w:sz="4" w:space="0" w:color="auto"/>
      </w:pBdr>
      <w:shd w:val="clear" w:color="auto" w:fill="FFC000"/>
      <w:adjustRightInd/>
      <w:spacing w:before="100" w:beforeAutospacing="1" w:after="100" w:afterAutospacing="1" w:line="240" w:lineRule="auto"/>
      <w:jc w:val="center"/>
      <w:textAlignment w:val="auto"/>
    </w:pPr>
    <w:rPr>
      <w:rFonts w:eastAsia="新細明體"/>
      <w:sz w:val="36"/>
      <w:szCs w:val="36"/>
    </w:rPr>
  </w:style>
  <w:style w:type="paragraph" w:customStyle="1" w:styleId="xl656">
    <w:name w:val="xl656"/>
    <w:basedOn w:val="ab"/>
    <w:qFormat/>
    <w:rsid w:val="005A05AC"/>
    <w:pPr>
      <w:widowControl/>
      <w:pBdr>
        <w:top w:val="single" w:sz="4" w:space="0" w:color="auto"/>
        <w:left w:val="single" w:sz="4" w:space="0" w:color="auto"/>
        <w:right w:val="single" w:sz="4" w:space="0" w:color="auto"/>
      </w:pBdr>
      <w:shd w:val="clear" w:color="auto" w:fill="FFC000"/>
      <w:adjustRightInd/>
      <w:spacing w:before="100" w:beforeAutospacing="1" w:after="100" w:afterAutospacing="1" w:line="240" w:lineRule="auto"/>
      <w:jc w:val="center"/>
      <w:textAlignment w:val="auto"/>
    </w:pPr>
    <w:rPr>
      <w:rFonts w:eastAsia="新細明體"/>
      <w:sz w:val="36"/>
      <w:szCs w:val="36"/>
    </w:rPr>
  </w:style>
  <w:style w:type="paragraph" w:customStyle="1" w:styleId="xl657">
    <w:name w:val="xl657"/>
    <w:basedOn w:val="ab"/>
    <w:qFormat/>
    <w:rsid w:val="005A05AC"/>
    <w:pPr>
      <w:widowControl/>
      <w:pBdr>
        <w:left w:val="single" w:sz="4" w:space="0" w:color="auto"/>
        <w:bottom w:val="single" w:sz="4" w:space="0" w:color="auto"/>
        <w:right w:val="single" w:sz="4" w:space="0" w:color="auto"/>
      </w:pBdr>
      <w:shd w:val="clear" w:color="auto" w:fill="FFC000"/>
      <w:adjustRightInd/>
      <w:spacing w:before="100" w:beforeAutospacing="1" w:after="100" w:afterAutospacing="1" w:line="240" w:lineRule="auto"/>
      <w:jc w:val="center"/>
      <w:textAlignment w:val="auto"/>
    </w:pPr>
    <w:rPr>
      <w:rFonts w:eastAsia="新細明體"/>
      <w:sz w:val="36"/>
      <w:szCs w:val="36"/>
    </w:rPr>
  </w:style>
  <w:style w:type="paragraph" w:customStyle="1" w:styleId="xl658">
    <w:name w:val="xl658"/>
    <w:basedOn w:val="ab"/>
    <w:qFormat/>
    <w:rsid w:val="005A05AC"/>
    <w:pPr>
      <w:widowControl/>
      <w:pBdr>
        <w:top w:val="single" w:sz="4" w:space="0" w:color="auto"/>
        <w:left w:val="single" w:sz="4" w:space="0" w:color="auto"/>
        <w:bottom w:val="single" w:sz="4" w:space="0" w:color="auto"/>
        <w:right w:val="single" w:sz="4" w:space="0" w:color="auto"/>
      </w:pBdr>
      <w:shd w:val="clear" w:color="auto" w:fill="FFC000"/>
      <w:adjustRightInd/>
      <w:spacing w:before="100" w:beforeAutospacing="1" w:after="100" w:afterAutospacing="1" w:line="240" w:lineRule="auto"/>
      <w:jc w:val="center"/>
      <w:textAlignment w:val="auto"/>
    </w:pPr>
    <w:rPr>
      <w:rFonts w:eastAsia="新細明體"/>
      <w:color w:val="000000"/>
      <w:sz w:val="36"/>
      <w:szCs w:val="36"/>
    </w:rPr>
  </w:style>
  <w:style w:type="paragraph" w:customStyle="1" w:styleId="xl659">
    <w:name w:val="xl659"/>
    <w:basedOn w:val="ab"/>
    <w:qFormat/>
    <w:rsid w:val="005A05AC"/>
    <w:pPr>
      <w:widowControl/>
      <w:pBdr>
        <w:top w:val="single" w:sz="4" w:space="0" w:color="auto"/>
        <w:left w:val="single" w:sz="4" w:space="0" w:color="auto"/>
        <w:bottom w:val="single" w:sz="4" w:space="0" w:color="auto"/>
        <w:right w:val="single" w:sz="4" w:space="0" w:color="auto"/>
      </w:pBdr>
      <w:shd w:val="clear" w:color="auto" w:fill="FFC000"/>
      <w:adjustRightInd/>
      <w:spacing w:before="100" w:beforeAutospacing="1" w:after="100" w:afterAutospacing="1" w:line="240" w:lineRule="auto"/>
      <w:jc w:val="center"/>
      <w:textAlignment w:val="auto"/>
    </w:pPr>
    <w:rPr>
      <w:rFonts w:eastAsia="新細明體"/>
      <w:szCs w:val="24"/>
    </w:rPr>
  </w:style>
  <w:style w:type="paragraph" w:customStyle="1" w:styleId="xl660">
    <w:name w:val="xl660"/>
    <w:basedOn w:val="ab"/>
    <w:qFormat/>
    <w:rsid w:val="005A05AC"/>
    <w:pPr>
      <w:widowControl/>
      <w:pBdr>
        <w:top w:val="single" w:sz="4" w:space="0" w:color="auto"/>
        <w:left w:val="single" w:sz="4" w:space="0" w:color="auto"/>
        <w:bottom w:val="single" w:sz="4" w:space="0" w:color="auto"/>
        <w:right w:val="single" w:sz="4" w:space="0" w:color="auto"/>
      </w:pBdr>
      <w:shd w:val="clear" w:color="auto" w:fill="FFC000"/>
      <w:adjustRightInd/>
      <w:spacing w:before="100" w:beforeAutospacing="1" w:after="100" w:afterAutospacing="1" w:line="240" w:lineRule="auto"/>
      <w:jc w:val="center"/>
      <w:textAlignment w:val="auto"/>
    </w:pPr>
    <w:rPr>
      <w:rFonts w:eastAsia="新細明體"/>
      <w:szCs w:val="24"/>
    </w:rPr>
  </w:style>
  <w:style w:type="paragraph" w:customStyle="1" w:styleId="xl661">
    <w:name w:val="xl661"/>
    <w:basedOn w:val="ab"/>
    <w:qFormat/>
    <w:rsid w:val="005A05AC"/>
    <w:pPr>
      <w:widowControl/>
      <w:pBdr>
        <w:top w:val="single" w:sz="4" w:space="0" w:color="auto"/>
        <w:left w:val="single" w:sz="4" w:space="0" w:color="auto"/>
        <w:bottom w:val="single" w:sz="4" w:space="0" w:color="auto"/>
      </w:pBdr>
      <w:shd w:val="clear" w:color="auto" w:fill="FFC000"/>
      <w:adjustRightInd/>
      <w:spacing w:before="100" w:beforeAutospacing="1" w:after="100" w:afterAutospacing="1" w:line="240" w:lineRule="auto"/>
      <w:jc w:val="center"/>
      <w:textAlignment w:val="auto"/>
    </w:pPr>
    <w:rPr>
      <w:rFonts w:eastAsia="新細明體"/>
      <w:sz w:val="36"/>
      <w:szCs w:val="36"/>
    </w:rPr>
  </w:style>
  <w:style w:type="paragraph" w:customStyle="1" w:styleId="xl662">
    <w:name w:val="xl662"/>
    <w:basedOn w:val="ab"/>
    <w:qFormat/>
    <w:rsid w:val="005A05AC"/>
    <w:pPr>
      <w:widowControl/>
      <w:pBdr>
        <w:top w:val="single" w:sz="4" w:space="0" w:color="auto"/>
        <w:bottom w:val="single" w:sz="4" w:space="0" w:color="auto"/>
        <w:right w:val="single" w:sz="4" w:space="0" w:color="auto"/>
      </w:pBdr>
      <w:shd w:val="clear" w:color="auto" w:fill="FFC000"/>
      <w:adjustRightInd/>
      <w:spacing w:before="100" w:beforeAutospacing="1" w:after="100" w:afterAutospacing="1" w:line="240" w:lineRule="auto"/>
      <w:jc w:val="center"/>
      <w:textAlignment w:val="auto"/>
    </w:pPr>
    <w:rPr>
      <w:rFonts w:eastAsia="新細明體"/>
      <w:szCs w:val="24"/>
    </w:rPr>
  </w:style>
  <w:style w:type="paragraph" w:customStyle="1" w:styleId="xl663">
    <w:name w:val="xl663"/>
    <w:basedOn w:val="ab"/>
    <w:qFormat/>
    <w:rsid w:val="005A05AC"/>
    <w:pPr>
      <w:widowControl/>
      <w:pBdr>
        <w:left w:val="single" w:sz="4" w:space="0" w:color="auto"/>
        <w:right w:val="single" w:sz="4" w:space="0" w:color="auto"/>
      </w:pBdr>
      <w:shd w:val="clear" w:color="auto" w:fill="FFFFFF"/>
      <w:adjustRightInd/>
      <w:spacing w:before="100" w:beforeAutospacing="1" w:after="100" w:afterAutospacing="1" w:line="240" w:lineRule="auto"/>
      <w:jc w:val="center"/>
      <w:textAlignment w:val="auto"/>
    </w:pPr>
    <w:rPr>
      <w:rFonts w:eastAsia="新細明體"/>
      <w:sz w:val="40"/>
      <w:szCs w:val="40"/>
    </w:rPr>
  </w:style>
  <w:style w:type="paragraph" w:customStyle="1" w:styleId="xl664">
    <w:name w:val="xl664"/>
    <w:basedOn w:val="ab"/>
    <w:qFormat/>
    <w:rsid w:val="005A05AC"/>
    <w:pPr>
      <w:widowControl/>
      <w:pBdr>
        <w:top w:val="single" w:sz="4" w:space="0" w:color="auto"/>
        <w:left w:val="single" w:sz="4" w:space="0" w:color="auto"/>
        <w:right w:val="single" w:sz="4" w:space="0" w:color="auto"/>
      </w:pBdr>
      <w:shd w:val="clear" w:color="auto" w:fill="FFFFFF"/>
      <w:adjustRightInd/>
      <w:spacing w:before="100" w:beforeAutospacing="1" w:after="100" w:afterAutospacing="1" w:line="240" w:lineRule="auto"/>
      <w:textAlignment w:val="auto"/>
    </w:pPr>
    <w:rPr>
      <w:rFonts w:eastAsia="新細明體"/>
      <w:sz w:val="48"/>
      <w:szCs w:val="48"/>
    </w:rPr>
  </w:style>
  <w:style w:type="paragraph" w:customStyle="1" w:styleId="xl665">
    <w:name w:val="xl665"/>
    <w:basedOn w:val="ab"/>
    <w:qFormat/>
    <w:rsid w:val="005A05AC"/>
    <w:pPr>
      <w:widowControl/>
      <w:pBdr>
        <w:left w:val="single" w:sz="4" w:space="0" w:color="auto"/>
        <w:right w:val="single" w:sz="4" w:space="0" w:color="auto"/>
      </w:pBdr>
      <w:shd w:val="clear" w:color="auto" w:fill="FFFFFF"/>
      <w:adjustRightInd/>
      <w:spacing w:before="100" w:beforeAutospacing="1" w:after="100" w:afterAutospacing="1" w:line="240" w:lineRule="auto"/>
      <w:textAlignment w:val="auto"/>
    </w:pPr>
    <w:rPr>
      <w:rFonts w:eastAsia="新細明體"/>
      <w:sz w:val="48"/>
      <w:szCs w:val="48"/>
    </w:rPr>
  </w:style>
  <w:style w:type="paragraph" w:customStyle="1" w:styleId="xl666">
    <w:name w:val="xl666"/>
    <w:basedOn w:val="ab"/>
    <w:qFormat/>
    <w:rsid w:val="005A05AC"/>
    <w:pPr>
      <w:widowControl/>
      <w:pBdr>
        <w:left w:val="single" w:sz="4" w:space="0" w:color="auto"/>
        <w:bottom w:val="single" w:sz="4" w:space="0" w:color="auto"/>
        <w:right w:val="single" w:sz="4" w:space="0" w:color="auto"/>
      </w:pBdr>
      <w:shd w:val="clear" w:color="auto" w:fill="FFFFFF"/>
      <w:adjustRightInd/>
      <w:spacing w:before="100" w:beforeAutospacing="1" w:after="100" w:afterAutospacing="1" w:line="240" w:lineRule="auto"/>
      <w:textAlignment w:val="auto"/>
    </w:pPr>
    <w:rPr>
      <w:rFonts w:eastAsia="新細明體"/>
      <w:sz w:val="48"/>
      <w:szCs w:val="48"/>
    </w:rPr>
  </w:style>
  <w:style w:type="paragraph" w:customStyle="1" w:styleId="xl667">
    <w:name w:val="xl667"/>
    <w:basedOn w:val="ab"/>
    <w:qFormat/>
    <w:rsid w:val="005A05AC"/>
    <w:pPr>
      <w:widowControl/>
      <w:pBdr>
        <w:top w:val="single" w:sz="4" w:space="0" w:color="auto"/>
        <w:left w:val="single" w:sz="4" w:space="0" w:color="auto"/>
        <w:right w:val="single" w:sz="4" w:space="0" w:color="auto"/>
      </w:pBdr>
      <w:shd w:val="clear" w:color="auto" w:fill="FFFFFF"/>
      <w:adjustRightInd/>
      <w:spacing w:before="100" w:beforeAutospacing="1" w:after="100" w:afterAutospacing="1" w:line="240" w:lineRule="auto"/>
      <w:textAlignment w:val="auto"/>
    </w:pPr>
    <w:rPr>
      <w:rFonts w:eastAsia="新細明體"/>
      <w:sz w:val="40"/>
      <w:szCs w:val="40"/>
    </w:rPr>
  </w:style>
  <w:style w:type="paragraph" w:customStyle="1" w:styleId="xl668">
    <w:name w:val="xl668"/>
    <w:basedOn w:val="ab"/>
    <w:qFormat/>
    <w:rsid w:val="005A05AC"/>
    <w:pPr>
      <w:widowControl/>
      <w:pBdr>
        <w:left w:val="single" w:sz="4" w:space="0" w:color="auto"/>
        <w:right w:val="single" w:sz="4" w:space="0" w:color="auto"/>
      </w:pBdr>
      <w:shd w:val="clear" w:color="auto" w:fill="FFFFFF"/>
      <w:adjustRightInd/>
      <w:spacing w:before="100" w:beforeAutospacing="1" w:after="100" w:afterAutospacing="1" w:line="240" w:lineRule="auto"/>
      <w:textAlignment w:val="auto"/>
    </w:pPr>
    <w:rPr>
      <w:rFonts w:eastAsia="新細明體"/>
      <w:sz w:val="40"/>
      <w:szCs w:val="40"/>
    </w:rPr>
  </w:style>
  <w:style w:type="paragraph" w:customStyle="1" w:styleId="xl669">
    <w:name w:val="xl669"/>
    <w:basedOn w:val="ab"/>
    <w:qFormat/>
    <w:rsid w:val="005A05AC"/>
    <w:pPr>
      <w:widowControl/>
      <w:pBdr>
        <w:left w:val="single" w:sz="4" w:space="0" w:color="auto"/>
        <w:bottom w:val="single" w:sz="4" w:space="0" w:color="auto"/>
        <w:right w:val="single" w:sz="4" w:space="0" w:color="auto"/>
      </w:pBdr>
      <w:shd w:val="clear" w:color="auto" w:fill="FFFFFF"/>
      <w:adjustRightInd/>
      <w:spacing w:before="100" w:beforeAutospacing="1" w:after="100" w:afterAutospacing="1" w:line="240" w:lineRule="auto"/>
      <w:textAlignment w:val="auto"/>
    </w:pPr>
    <w:rPr>
      <w:rFonts w:eastAsia="新細明體"/>
      <w:sz w:val="40"/>
      <w:szCs w:val="40"/>
    </w:rPr>
  </w:style>
  <w:style w:type="paragraph" w:customStyle="1" w:styleId="xl670">
    <w:name w:val="xl670"/>
    <w:basedOn w:val="ab"/>
    <w:qFormat/>
    <w:rsid w:val="005A05AC"/>
    <w:pPr>
      <w:widowControl/>
      <w:pBdr>
        <w:left w:val="single" w:sz="4" w:space="0" w:color="auto"/>
        <w:right w:val="single" w:sz="4" w:space="0" w:color="auto"/>
      </w:pBdr>
      <w:adjustRightInd/>
      <w:spacing w:before="100" w:beforeAutospacing="1" w:after="100" w:afterAutospacing="1" w:line="240" w:lineRule="auto"/>
      <w:textAlignment w:val="auto"/>
    </w:pPr>
    <w:rPr>
      <w:rFonts w:eastAsia="新細明體"/>
      <w:sz w:val="36"/>
      <w:szCs w:val="36"/>
    </w:rPr>
  </w:style>
  <w:style w:type="paragraph" w:customStyle="1" w:styleId="xl671">
    <w:name w:val="xl671"/>
    <w:basedOn w:val="ab"/>
    <w:qFormat/>
    <w:rsid w:val="005A05AC"/>
    <w:pPr>
      <w:widowControl/>
      <w:pBdr>
        <w:left w:val="single" w:sz="4" w:space="0" w:color="auto"/>
        <w:bottom w:val="single" w:sz="4" w:space="0" w:color="auto"/>
        <w:right w:val="single" w:sz="4" w:space="0" w:color="auto"/>
      </w:pBdr>
      <w:adjustRightInd/>
      <w:spacing w:before="100" w:beforeAutospacing="1" w:after="100" w:afterAutospacing="1" w:line="240" w:lineRule="auto"/>
      <w:textAlignment w:val="auto"/>
    </w:pPr>
    <w:rPr>
      <w:rFonts w:eastAsia="新細明體"/>
      <w:sz w:val="36"/>
      <w:szCs w:val="36"/>
    </w:rPr>
  </w:style>
  <w:style w:type="paragraph" w:customStyle="1" w:styleId="xl672">
    <w:name w:val="xl672"/>
    <w:basedOn w:val="ab"/>
    <w:qFormat/>
    <w:rsid w:val="005A05AC"/>
    <w:pPr>
      <w:widowControl/>
      <w:pBdr>
        <w:top w:val="single" w:sz="4" w:space="0" w:color="auto"/>
        <w:left w:val="single" w:sz="4" w:space="0" w:color="auto"/>
        <w:right w:val="single" w:sz="4" w:space="0" w:color="auto"/>
      </w:pBdr>
      <w:adjustRightInd/>
      <w:spacing w:before="100" w:beforeAutospacing="1" w:after="100" w:afterAutospacing="1" w:line="240" w:lineRule="auto"/>
      <w:textAlignment w:val="auto"/>
    </w:pPr>
    <w:rPr>
      <w:rFonts w:eastAsia="新細明體"/>
      <w:sz w:val="40"/>
      <w:szCs w:val="40"/>
    </w:rPr>
  </w:style>
  <w:style w:type="paragraph" w:customStyle="1" w:styleId="xl673">
    <w:name w:val="xl673"/>
    <w:basedOn w:val="ab"/>
    <w:qFormat/>
    <w:rsid w:val="005A05AC"/>
    <w:pPr>
      <w:widowControl/>
      <w:pBdr>
        <w:left w:val="single" w:sz="4" w:space="0" w:color="auto"/>
        <w:right w:val="single" w:sz="4" w:space="0" w:color="auto"/>
      </w:pBdr>
      <w:adjustRightInd/>
      <w:spacing w:before="100" w:beforeAutospacing="1" w:after="100" w:afterAutospacing="1" w:line="240" w:lineRule="auto"/>
      <w:textAlignment w:val="auto"/>
    </w:pPr>
    <w:rPr>
      <w:rFonts w:eastAsia="新細明體"/>
      <w:sz w:val="40"/>
      <w:szCs w:val="40"/>
    </w:rPr>
  </w:style>
  <w:style w:type="paragraph" w:customStyle="1" w:styleId="xl674">
    <w:name w:val="xl674"/>
    <w:basedOn w:val="ab"/>
    <w:qFormat/>
    <w:rsid w:val="005A05AC"/>
    <w:pPr>
      <w:widowControl/>
      <w:pBdr>
        <w:top w:val="single" w:sz="4" w:space="0" w:color="auto"/>
        <w:left w:val="single" w:sz="4" w:space="0" w:color="auto"/>
        <w:right w:val="single" w:sz="4" w:space="0" w:color="auto"/>
      </w:pBdr>
      <w:adjustRightInd/>
      <w:spacing w:before="100" w:beforeAutospacing="1" w:after="100" w:afterAutospacing="1" w:line="240" w:lineRule="auto"/>
      <w:jc w:val="center"/>
      <w:textAlignment w:val="auto"/>
    </w:pPr>
    <w:rPr>
      <w:rFonts w:eastAsia="新細明體"/>
      <w:sz w:val="48"/>
      <w:szCs w:val="48"/>
    </w:rPr>
  </w:style>
  <w:style w:type="paragraph" w:customStyle="1" w:styleId="xl675">
    <w:name w:val="xl675"/>
    <w:basedOn w:val="ab"/>
    <w:qFormat/>
    <w:rsid w:val="005A05AC"/>
    <w:pPr>
      <w:widowControl/>
      <w:pBdr>
        <w:left w:val="single" w:sz="4" w:space="0" w:color="auto"/>
        <w:right w:val="single" w:sz="4" w:space="0" w:color="auto"/>
      </w:pBdr>
      <w:adjustRightInd/>
      <w:spacing w:before="100" w:beforeAutospacing="1" w:after="100" w:afterAutospacing="1" w:line="240" w:lineRule="auto"/>
      <w:jc w:val="center"/>
      <w:textAlignment w:val="auto"/>
    </w:pPr>
    <w:rPr>
      <w:rFonts w:eastAsia="新細明體"/>
      <w:sz w:val="48"/>
      <w:szCs w:val="48"/>
    </w:rPr>
  </w:style>
  <w:style w:type="paragraph" w:customStyle="1" w:styleId="xl676">
    <w:name w:val="xl676"/>
    <w:basedOn w:val="ab"/>
    <w:qFormat/>
    <w:rsid w:val="005A05AC"/>
    <w:pPr>
      <w:widowControl/>
      <w:pBdr>
        <w:left w:val="single" w:sz="4" w:space="0" w:color="auto"/>
        <w:bottom w:val="single" w:sz="4" w:space="0" w:color="auto"/>
        <w:right w:val="single" w:sz="4" w:space="0" w:color="auto"/>
      </w:pBdr>
      <w:adjustRightInd/>
      <w:spacing w:before="100" w:beforeAutospacing="1" w:after="100" w:afterAutospacing="1" w:line="240" w:lineRule="auto"/>
      <w:jc w:val="center"/>
      <w:textAlignment w:val="auto"/>
    </w:pPr>
    <w:rPr>
      <w:rFonts w:eastAsia="新細明體"/>
      <w:sz w:val="48"/>
      <w:szCs w:val="48"/>
    </w:rPr>
  </w:style>
  <w:style w:type="paragraph" w:customStyle="1" w:styleId="xl677">
    <w:name w:val="xl677"/>
    <w:basedOn w:val="ab"/>
    <w:qFormat/>
    <w:rsid w:val="005A05AC"/>
    <w:pPr>
      <w:widowControl/>
      <w:pBdr>
        <w:left w:val="single" w:sz="4" w:space="0" w:color="auto"/>
        <w:bottom w:val="single" w:sz="4" w:space="0" w:color="auto"/>
        <w:right w:val="single" w:sz="4" w:space="0" w:color="auto"/>
      </w:pBdr>
      <w:adjustRightInd/>
      <w:spacing w:before="100" w:beforeAutospacing="1" w:after="100" w:afterAutospacing="1" w:line="240" w:lineRule="auto"/>
      <w:jc w:val="center"/>
      <w:textAlignment w:val="auto"/>
    </w:pPr>
    <w:rPr>
      <w:rFonts w:eastAsia="新細明體"/>
      <w:sz w:val="36"/>
      <w:szCs w:val="36"/>
    </w:rPr>
  </w:style>
  <w:style w:type="paragraph" w:customStyle="1" w:styleId="xl678">
    <w:name w:val="xl678"/>
    <w:basedOn w:val="ab"/>
    <w:qFormat/>
    <w:rsid w:val="005A05A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center"/>
      <w:textAlignment w:val="auto"/>
    </w:pPr>
    <w:rPr>
      <w:rFonts w:ascii="標楷體" w:hAnsi="標楷體" w:cs="新細明體"/>
      <w:b/>
      <w:bCs/>
      <w:color w:val="000000"/>
      <w:sz w:val="44"/>
      <w:szCs w:val="44"/>
    </w:rPr>
  </w:style>
  <w:style w:type="paragraph" w:customStyle="1" w:styleId="xl679">
    <w:name w:val="xl679"/>
    <w:basedOn w:val="ab"/>
    <w:qFormat/>
    <w:rsid w:val="005A05AC"/>
    <w:pPr>
      <w:widowControl/>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center"/>
      <w:textAlignment w:val="auto"/>
    </w:pPr>
    <w:rPr>
      <w:rFonts w:ascii="標楷體" w:hAnsi="標楷體" w:cs="新細明體"/>
      <w:b/>
      <w:bCs/>
      <w:sz w:val="44"/>
      <w:szCs w:val="44"/>
    </w:rPr>
  </w:style>
  <w:style w:type="paragraph" w:customStyle="1" w:styleId="xl680">
    <w:name w:val="xl680"/>
    <w:basedOn w:val="ab"/>
    <w:qFormat/>
    <w:rsid w:val="005A05AC"/>
    <w:pPr>
      <w:widowControl/>
      <w:pBdr>
        <w:top w:val="single" w:sz="4" w:space="0" w:color="auto"/>
        <w:left w:val="single" w:sz="4" w:space="0" w:color="auto"/>
        <w:right w:val="single" w:sz="4" w:space="0" w:color="auto"/>
      </w:pBdr>
      <w:adjustRightInd/>
      <w:spacing w:before="100" w:beforeAutospacing="1" w:after="100" w:afterAutospacing="1" w:line="240" w:lineRule="auto"/>
      <w:textAlignment w:val="auto"/>
    </w:pPr>
    <w:rPr>
      <w:rFonts w:eastAsia="新細明體"/>
      <w:sz w:val="36"/>
      <w:szCs w:val="36"/>
    </w:rPr>
  </w:style>
  <w:style w:type="paragraph" w:customStyle="1" w:styleId="xl681">
    <w:name w:val="xl681"/>
    <w:basedOn w:val="ab"/>
    <w:qFormat/>
    <w:rsid w:val="005A05AC"/>
    <w:pPr>
      <w:widowControl/>
      <w:pBdr>
        <w:left w:val="single" w:sz="4" w:space="0" w:color="auto"/>
        <w:bottom w:val="single" w:sz="4" w:space="0" w:color="auto"/>
        <w:right w:val="single" w:sz="4" w:space="0" w:color="auto"/>
      </w:pBdr>
      <w:adjustRightInd/>
      <w:spacing w:before="100" w:beforeAutospacing="1" w:after="100" w:afterAutospacing="1" w:line="240" w:lineRule="auto"/>
      <w:textAlignment w:val="auto"/>
    </w:pPr>
    <w:rPr>
      <w:rFonts w:eastAsia="新細明體"/>
      <w:sz w:val="36"/>
      <w:szCs w:val="36"/>
    </w:rPr>
  </w:style>
  <w:style w:type="paragraph" w:customStyle="1" w:styleId="xl682">
    <w:name w:val="xl682"/>
    <w:basedOn w:val="ab"/>
    <w:qFormat/>
    <w:rsid w:val="005A05AC"/>
    <w:pPr>
      <w:widowControl/>
      <w:pBdr>
        <w:top w:val="single" w:sz="4" w:space="0" w:color="auto"/>
        <w:left w:val="single" w:sz="4" w:space="0" w:color="auto"/>
        <w:right w:val="single" w:sz="4" w:space="0" w:color="auto"/>
      </w:pBdr>
      <w:adjustRightInd/>
      <w:spacing w:before="100" w:beforeAutospacing="1" w:after="100" w:afterAutospacing="1" w:line="240" w:lineRule="auto"/>
      <w:jc w:val="center"/>
      <w:textAlignment w:val="auto"/>
    </w:pPr>
    <w:rPr>
      <w:rFonts w:eastAsia="新細明體"/>
      <w:sz w:val="48"/>
      <w:szCs w:val="48"/>
    </w:rPr>
  </w:style>
  <w:style w:type="paragraph" w:customStyle="1" w:styleId="xl683">
    <w:name w:val="xl683"/>
    <w:basedOn w:val="ab"/>
    <w:qFormat/>
    <w:rsid w:val="005A05AC"/>
    <w:pPr>
      <w:widowControl/>
      <w:pBdr>
        <w:left w:val="single" w:sz="4" w:space="0" w:color="auto"/>
        <w:right w:val="single" w:sz="4" w:space="0" w:color="auto"/>
      </w:pBdr>
      <w:adjustRightInd/>
      <w:spacing w:before="100" w:beforeAutospacing="1" w:after="100" w:afterAutospacing="1" w:line="240" w:lineRule="auto"/>
      <w:jc w:val="center"/>
      <w:textAlignment w:val="auto"/>
    </w:pPr>
    <w:rPr>
      <w:rFonts w:eastAsia="新細明體"/>
      <w:sz w:val="36"/>
      <w:szCs w:val="36"/>
    </w:rPr>
  </w:style>
  <w:style w:type="paragraph" w:customStyle="1" w:styleId="xl684">
    <w:name w:val="xl684"/>
    <w:basedOn w:val="ab"/>
    <w:qFormat/>
    <w:rsid w:val="005A05AC"/>
    <w:pPr>
      <w:widowControl/>
      <w:pBdr>
        <w:top w:val="single" w:sz="4" w:space="0" w:color="auto"/>
        <w:left w:val="single" w:sz="4" w:space="0" w:color="auto"/>
        <w:bottom w:val="single" w:sz="4" w:space="0" w:color="auto"/>
        <w:right w:val="single" w:sz="4" w:space="0" w:color="auto"/>
      </w:pBdr>
      <w:shd w:val="clear" w:color="auto" w:fill="FFFFFF"/>
      <w:adjustRightInd/>
      <w:spacing w:before="100" w:beforeAutospacing="1" w:after="100" w:afterAutospacing="1" w:line="240" w:lineRule="auto"/>
      <w:textAlignment w:val="auto"/>
    </w:pPr>
    <w:rPr>
      <w:rFonts w:eastAsia="新細明體"/>
      <w:sz w:val="36"/>
      <w:szCs w:val="36"/>
    </w:rPr>
  </w:style>
  <w:style w:type="paragraph" w:customStyle="1" w:styleId="xl685">
    <w:name w:val="xl685"/>
    <w:basedOn w:val="ab"/>
    <w:qFormat/>
    <w:rsid w:val="005A05AC"/>
    <w:pPr>
      <w:widowControl/>
      <w:pBdr>
        <w:left w:val="single" w:sz="4" w:space="0" w:color="auto"/>
        <w:bottom w:val="single" w:sz="4" w:space="0" w:color="auto"/>
        <w:right w:val="single" w:sz="4" w:space="0" w:color="auto"/>
      </w:pBdr>
      <w:adjustRightInd/>
      <w:spacing w:before="100" w:beforeAutospacing="1" w:after="100" w:afterAutospacing="1" w:line="240" w:lineRule="auto"/>
      <w:textAlignment w:val="auto"/>
    </w:pPr>
    <w:rPr>
      <w:rFonts w:eastAsia="新細明體"/>
      <w:sz w:val="36"/>
      <w:szCs w:val="36"/>
    </w:rPr>
  </w:style>
  <w:style w:type="paragraph" w:customStyle="1" w:styleId="xl686">
    <w:name w:val="xl686"/>
    <w:basedOn w:val="ab"/>
    <w:qFormat/>
    <w:rsid w:val="005A05AC"/>
    <w:pPr>
      <w:widowControl/>
      <w:pBdr>
        <w:left w:val="single" w:sz="4" w:space="0" w:color="auto"/>
        <w:bottom w:val="single" w:sz="4" w:space="0" w:color="auto"/>
        <w:right w:val="single" w:sz="4" w:space="0" w:color="auto"/>
      </w:pBdr>
      <w:adjustRightInd/>
      <w:spacing w:before="100" w:beforeAutospacing="1" w:after="100" w:afterAutospacing="1" w:line="240" w:lineRule="auto"/>
      <w:jc w:val="center"/>
      <w:textAlignment w:val="auto"/>
    </w:pPr>
    <w:rPr>
      <w:rFonts w:eastAsia="新細明體"/>
      <w:sz w:val="48"/>
      <w:szCs w:val="48"/>
    </w:rPr>
  </w:style>
  <w:style w:type="paragraph" w:customStyle="1" w:styleId="xl687">
    <w:name w:val="xl687"/>
    <w:basedOn w:val="ab"/>
    <w:qFormat/>
    <w:rsid w:val="005A05AC"/>
    <w:pPr>
      <w:widowControl/>
      <w:pBdr>
        <w:top w:val="single" w:sz="4" w:space="0" w:color="auto"/>
        <w:right w:val="single" w:sz="4" w:space="0" w:color="auto"/>
      </w:pBdr>
      <w:adjustRightInd/>
      <w:spacing w:before="100" w:beforeAutospacing="1" w:after="100" w:afterAutospacing="1" w:line="240" w:lineRule="auto"/>
      <w:textAlignment w:val="auto"/>
    </w:pPr>
    <w:rPr>
      <w:rFonts w:eastAsia="新細明體"/>
      <w:sz w:val="40"/>
      <w:szCs w:val="40"/>
    </w:rPr>
  </w:style>
  <w:style w:type="paragraph" w:customStyle="1" w:styleId="xl688">
    <w:name w:val="xl688"/>
    <w:basedOn w:val="ab"/>
    <w:qFormat/>
    <w:rsid w:val="005A05AC"/>
    <w:pPr>
      <w:widowControl/>
      <w:pBdr>
        <w:right w:val="single" w:sz="4" w:space="0" w:color="auto"/>
      </w:pBdr>
      <w:adjustRightInd/>
      <w:spacing w:before="100" w:beforeAutospacing="1" w:after="100" w:afterAutospacing="1" w:line="240" w:lineRule="auto"/>
      <w:textAlignment w:val="auto"/>
    </w:pPr>
    <w:rPr>
      <w:rFonts w:eastAsia="新細明體"/>
      <w:sz w:val="40"/>
      <w:szCs w:val="40"/>
    </w:rPr>
  </w:style>
  <w:style w:type="paragraph" w:customStyle="1" w:styleId="xl689">
    <w:name w:val="xl689"/>
    <w:basedOn w:val="ab"/>
    <w:qFormat/>
    <w:rsid w:val="005A05AC"/>
    <w:pPr>
      <w:widowControl/>
      <w:pBdr>
        <w:bottom w:val="single" w:sz="4" w:space="0" w:color="auto"/>
        <w:right w:val="single" w:sz="4" w:space="0" w:color="auto"/>
      </w:pBdr>
      <w:adjustRightInd/>
      <w:spacing w:before="100" w:beforeAutospacing="1" w:after="100" w:afterAutospacing="1" w:line="240" w:lineRule="auto"/>
      <w:textAlignment w:val="auto"/>
    </w:pPr>
    <w:rPr>
      <w:rFonts w:eastAsia="新細明體"/>
      <w:sz w:val="40"/>
      <w:szCs w:val="40"/>
    </w:rPr>
  </w:style>
  <w:style w:type="paragraph" w:customStyle="1" w:styleId="xl690">
    <w:name w:val="xl690"/>
    <w:basedOn w:val="ab"/>
    <w:qFormat/>
    <w:rsid w:val="005A05AC"/>
    <w:pPr>
      <w:widowControl/>
      <w:pBdr>
        <w:top w:val="single" w:sz="4" w:space="0" w:color="auto"/>
        <w:left w:val="single" w:sz="4" w:space="0" w:color="auto"/>
        <w:right w:val="single" w:sz="4" w:space="0" w:color="auto"/>
      </w:pBdr>
      <w:adjustRightInd/>
      <w:spacing w:before="100" w:beforeAutospacing="1" w:after="100" w:afterAutospacing="1" w:line="240" w:lineRule="auto"/>
      <w:textAlignment w:val="auto"/>
    </w:pPr>
    <w:rPr>
      <w:rFonts w:eastAsia="新細明體"/>
      <w:sz w:val="36"/>
      <w:szCs w:val="36"/>
    </w:rPr>
  </w:style>
  <w:style w:type="paragraph" w:customStyle="1" w:styleId="xl691">
    <w:name w:val="xl691"/>
    <w:basedOn w:val="ab"/>
    <w:qFormat/>
    <w:rsid w:val="005A05AC"/>
    <w:pPr>
      <w:widowControl/>
      <w:pBdr>
        <w:top w:val="single" w:sz="4" w:space="0" w:color="auto"/>
        <w:left w:val="single" w:sz="4" w:space="0" w:color="auto"/>
        <w:right w:val="single" w:sz="4" w:space="0" w:color="auto"/>
      </w:pBdr>
      <w:shd w:val="clear" w:color="auto" w:fill="FFFFFF"/>
      <w:adjustRightInd/>
      <w:spacing w:before="100" w:beforeAutospacing="1" w:after="100" w:afterAutospacing="1" w:line="240" w:lineRule="auto"/>
      <w:jc w:val="center"/>
      <w:textAlignment w:val="auto"/>
    </w:pPr>
    <w:rPr>
      <w:rFonts w:eastAsia="新細明體"/>
      <w:sz w:val="40"/>
      <w:szCs w:val="40"/>
    </w:rPr>
  </w:style>
  <w:style w:type="paragraph" w:customStyle="1" w:styleId="xl692">
    <w:name w:val="xl692"/>
    <w:basedOn w:val="ab"/>
    <w:qFormat/>
    <w:rsid w:val="005A05AC"/>
    <w:pPr>
      <w:widowControl/>
      <w:pBdr>
        <w:top w:val="single" w:sz="4" w:space="0" w:color="auto"/>
        <w:left w:val="single" w:sz="4" w:space="0" w:color="auto"/>
        <w:right w:val="single" w:sz="4" w:space="0" w:color="auto"/>
      </w:pBdr>
      <w:adjustRightInd/>
      <w:spacing w:before="100" w:beforeAutospacing="1" w:after="100" w:afterAutospacing="1" w:line="240" w:lineRule="auto"/>
      <w:jc w:val="center"/>
      <w:textAlignment w:val="auto"/>
    </w:pPr>
    <w:rPr>
      <w:rFonts w:eastAsia="新細明體"/>
      <w:sz w:val="48"/>
      <w:szCs w:val="48"/>
    </w:rPr>
  </w:style>
  <w:style w:type="paragraph" w:customStyle="1" w:styleId="xl693">
    <w:name w:val="xl693"/>
    <w:basedOn w:val="ab"/>
    <w:qFormat/>
    <w:rsid w:val="005A05AC"/>
    <w:pPr>
      <w:widowControl/>
      <w:pBdr>
        <w:left w:val="single" w:sz="4" w:space="0" w:color="auto"/>
        <w:bottom w:val="single" w:sz="4" w:space="0" w:color="auto"/>
        <w:right w:val="single" w:sz="4" w:space="0" w:color="auto"/>
      </w:pBdr>
      <w:adjustRightInd/>
      <w:spacing w:before="100" w:beforeAutospacing="1" w:after="100" w:afterAutospacing="1" w:line="240" w:lineRule="auto"/>
      <w:jc w:val="center"/>
      <w:textAlignment w:val="auto"/>
    </w:pPr>
    <w:rPr>
      <w:rFonts w:eastAsia="新細明體"/>
      <w:sz w:val="48"/>
      <w:szCs w:val="48"/>
    </w:rPr>
  </w:style>
  <w:style w:type="paragraph" w:customStyle="1" w:styleId="xl694">
    <w:name w:val="xl694"/>
    <w:basedOn w:val="ab"/>
    <w:qFormat/>
    <w:rsid w:val="005A05AC"/>
    <w:pPr>
      <w:widowControl/>
      <w:pBdr>
        <w:top w:val="single" w:sz="4" w:space="0" w:color="auto"/>
        <w:left w:val="single" w:sz="4" w:space="0" w:color="auto"/>
      </w:pBdr>
      <w:adjustRightInd/>
      <w:spacing w:before="100" w:beforeAutospacing="1" w:after="100" w:afterAutospacing="1" w:line="240" w:lineRule="auto"/>
      <w:jc w:val="center"/>
      <w:textAlignment w:val="auto"/>
    </w:pPr>
    <w:rPr>
      <w:rFonts w:eastAsia="新細明體"/>
      <w:sz w:val="36"/>
      <w:szCs w:val="36"/>
    </w:rPr>
  </w:style>
  <w:style w:type="paragraph" w:customStyle="1" w:styleId="xl695">
    <w:name w:val="xl695"/>
    <w:basedOn w:val="ab"/>
    <w:qFormat/>
    <w:rsid w:val="005A05AC"/>
    <w:pPr>
      <w:widowControl/>
      <w:pBdr>
        <w:top w:val="single" w:sz="4" w:space="0" w:color="auto"/>
      </w:pBdr>
      <w:adjustRightInd/>
      <w:spacing w:before="100" w:beforeAutospacing="1" w:after="100" w:afterAutospacing="1" w:line="240" w:lineRule="auto"/>
      <w:jc w:val="center"/>
      <w:textAlignment w:val="auto"/>
    </w:pPr>
    <w:rPr>
      <w:rFonts w:eastAsia="新細明體"/>
      <w:sz w:val="36"/>
      <w:szCs w:val="36"/>
    </w:rPr>
  </w:style>
  <w:style w:type="paragraph" w:customStyle="1" w:styleId="xl696">
    <w:name w:val="xl696"/>
    <w:basedOn w:val="ab"/>
    <w:qFormat/>
    <w:rsid w:val="005A05AC"/>
    <w:pPr>
      <w:widowControl/>
      <w:pBdr>
        <w:top w:val="single" w:sz="4" w:space="0" w:color="auto"/>
        <w:right w:val="single" w:sz="4" w:space="0" w:color="auto"/>
      </w:pBdr>
      <w:adjustRightInd/>
      <w:spacing w:before="100" w:beforeAutospacing="1" w:after="100" w:afterAutospacing="1" w:line="240" w:lineRule="auto"/>
      <w:jc w:val="center"/>
      <w:textAlignment w:val="auto"/>
    </w:pPr>
    <w:rPr>
      <w:rFonts w:eastAsia="新細明體"/>
      <w:sz w:val="36"/>
      <w:szCs w:val="36"/>
    </w:rPr>
  </w:style>
  <w:style w:type="paragraph" w:customStyle="1" w:styleId="xl697">
    <w:name w:val="xl697"/>
    <w:basedOn w:val="ab"/>
    <w:qFormat/>
    <w:rsid w:val="005A05AC"/>
    <w:pPr>
      <w:widowControl/>
      <w:pBdr>
        <w:left w:val="single" w:sz="4" w:space="0" w:color="auto"/>
        <w:bottom w:val="single" w:sz="4" w:space="0" w:color="auto"/>
      </w:pBdr>
      <w:adjustRightInd/>
      <w:spacing w:before="100" w:beforeAutospacing="1" w:after="100" w:afterAutospacing="1" w:line="240" w:lineRule="auto"/>
      <w:jc w:val="center"/>
      <w:textAlignment w:val="auto"/>
    </w:pPr>
    <w:rPr>
      <w:rFonts w:eastAsia="新細明體"/>
      <w:sz w:val="36"/>
      <w:szCs w:val="36"/>
    </w:rPr>
  </w:style>
  <w:style w:type="paragraph" w:customStyle="1" w:styleId="xl698">
    <w:name w:val="xl698"/>
    <w:basedOn w:val="ab"/>
    <w:qFormat/>
    <w:rsid w:val="005A05AC"/>
    <w:pPr>
      <w:widowControl/>
      <w:pBdr>
        <w:bottom w:val="single" w:sz="4" w:space="0" w:color="auto"/>
      </w:pBdr>
      <w:adjustRightInd/>
      <w:spacing w:before="100" w:beforeAutospacing="1" w:after="100" w:afterAutospacing="1" w:line="240" w:lineRule="auto"/>
      <w:jc w:val="center"/>
      <w:textAlignment w:val="auto"/>
    </w:pPr>
    <w:rPr>
      <w:rFonts w:eastAsia="新細明體"/>
      <w:sz w:val="36"/>
      <w:szCs w:val="36"/>
    </w:rPr>
  </w:style>
  <w:style w:type="paragraph" w:customStyle="1" w:styleId="xl699">
    <w:name w:val="xl699"/>
    <w:basedOn w:val="ab"/>
    <w:qFormat/>
    <w:rsid w:val="005A05AC"/>
    <w:pPr>
      <w:widowControl/>
      <w:pBdr>
        <w:bottom w:val="single" w:sz="4" w:space="0" w:color="auto"/>
        <w:right w:val="single" w:sz="4" w:space="0" w:color="auto"/>
      </w:pBdr>
      <w:adjustRightInd/>
      <w:spacing w:before="100" w:beforeAutospacing="1" w:after="100" w:afterAutospacing="1" w:line="240" w:lineRule="auto"/>
      <w:jc w:val="center"/>
      <w:textAlignment w:val="auto"/>
    </w:pPr>
    <w:rPr>
      <w:rFonts w:eastAsia="新細明體"/>
      <w:sz w:val="36"/>
      <w:szCs w:val="36"/>
    </w:rPr>
  </w:style>
  <w:style w:type="paragraph" w:customStyle="1" w:styleId="xl700">
    <w:name w:val="xl700"/>
    <w:basedOn w:val="ab"/>
    <w:qFormat/>
    <w:rsid w:val="005A05AC"/>
    <w:pPr>
      <w:widowControl/>
      <w:pBdr>
        <w:left w:val="single" w:sz="4" w:space="0" w:color="auto"/>
      </w:pBdr>
      <w:adjustRightInd/>
      <w:spacing w:before="100" w:beforeAutospacing="1" w:after="100" w:afterAutospacing="1" w:line="240" w:lineRule="auto"/>
      <w:jc w:val="center"/>
      <w:textAlignment w:val="auto"/>
    </w:pPr>
    <w:rPr>
      <w:rFonts w:eastAsia="新細明體"/>
      <w:sz w:val="36"/>
      <w:szCs w:val="36"/>
    </w:rPr>
  </w:style>
  <w:style w:type="paragraph" w:customStyle="1" w:styleId="xl701">
    <w:name w:val="xl701"/>
    <w:basedOn w:val="ab"/>
    <w:qFormat/>
    <w:rsid w:val="005A05AC"/>
    <w:pPr>
      <w:widowControl/>
      <w:adjustRightInd/>
      <w:spacing w:before="100" w:beforeAutospacing="1" w:after="100" w:afterAutospacing="1" w:line="240" w:lineRule="auto"/>
      <w:jc w:val="center"/>
      <w:textAlignment w:val="auto"/>
    </w:pPr>
    <w:rPr>
      <w:rFonts w:eastAsia="新細明體"/>
      <w:sz w:val="36"/>
      <w:szCs w:val="36"/>
    </w:rPr>
  </w:style>
  <w:style w:type="paragraph" w:customStyle="1" w:styleId="xl702">
    <w:name w:val="xl702"/>
    <w:basedOn w:val="ab"/>
    <w:qFormat/>
    <w:rsid w:val="005A05AC"/>
    <w:pPr>
      <w:widowControl/>
      <w:pBdr>
        <w:right w:val="single" w:sz="4" w:space="0" w:color="auto"/>
      </w:pBdr>
      <w:adjustRightInd/>
      <w:spacing w:before="100" w:beforeAutospacing="1" w:after="100" w:afterAutospacing="1" w:line="240" w:lineRule="auto"/>
      <w:jc w:val="center"/>
      <w:textAlignment w:val="auto"/>
    </w:pPr>
    <w:rPr>
      <w:rFonts w:eastAsia="新細明體"/>
      <w:sz w:val="36"/>
      <w:szCs w:val="36"/>
    </w:rPr>
  </w:style>
  <w:style w:type="paragraph" w:customStyle="1" w:styleId="xl703">
    <w:name w:val="xl703"/>
    <w:basedOn w:val="ab"/>
    <w:qFormat/>
    <w:rsid w:val="005A05AC"/>
    <w:pPr>
      <w:widowControl/>
      <w:pBdr>
        <w:top w:val="single" w:sz="4" w:space="0" w:color="auto"/>
        <w:left w:val="single" w:sz="4" w:space="0" w:color="auto"/>
        <w:right w:val="single" w:sz="4" w:space="0" w:color="auto"/>
      </w:pBdr>
      <w:shd w:val="clear" w:color="auto" w:fill="FFFFFF"/>
      <w:adjustRightInd/>
      <w:spacing w:before="100" w:beforeAutospacing="1" w:after="100" w:afterAutospacing="1" w:line="240" w:lineRule="auto"/>
      <w:jc w:val="center"/>
      <w:textAlignment w:val="auto"/>
    </w:pPr>
    <w:rPr>
      <w:rFonts w:eastAsia="新細明體"/>
      <w:sz w:val="36"/>
      <w:szCs w:val="36"/>
    </w:rPr>
  </w:style>
  <w:style w:type="paragraph" w:customStyle="1" w:styleId="xl704">
    <w:name w:val="xl704"/>
    <w:basedOn w:val="ab"/>
    <w:qFormat/>
    <w:rsid w:val="005A05AC"/>
    <w:pPr>
      <w:widowControl/>
      <w:pBdr>
        <w:left w:val="single" w:sz="4" w:space="0" w:color="auto"/>
        <w:right w:val="single" w:sz="4" w:space="0" w:color="auto"/>
      </w:pBdr>
      <w:shd w:val="clear" w:color="auto" w:fill="FFFFFF"/>
      <w:adjustRightInd/>
      <w:spacing w:before="100" w:beforeAutospacing="1" w:after="100" w:afterAutospacing="1" w:line="240" w:lineRule="auto"/>
      <w:jc w:val="center"/>
      <w:textAlignment w:val="auto"/>
    </w:pPr>
    <w:rPr>
      <w:rFonts w:eastAsia="新細明體"/>
      <w:sz w:val="36"/>
      <w:szCs w:val="36"/>
    </w:rPr>
  </w:style>
  <w:style w:type="paragraph" w:customStyle="1" w:styleId="xl705">
    <w:name w:val="xl705"/>
    <w:basedOn w:val="ab"/>
    <w:qFormat/>
    <w:rsid w:val="005A05AC"/>
    <w:pPr>
      <w:widowControl/>
      <w:pBdr>
        <w:left w:val="single" w:sz="4" w:space="0" w:color="auto"/>
        <w:bottom w:val="single" w:sz="4" w:space="0" w:color="auto"/>
        <w:right w:val="single" w:sz="4" w:space="0" w:color="auto"/>
      </w:pBdr>
      <w:shd w:val="clear" w:color="auto" w:fill="FFFFFF"/>
      <w:adjustRightInd/>
      <w:spacing w:before="100" w:beforeAutospacing="1" w:after="100" w:afterAutospacing="1" w:line="240" w:lineRule="auto"/>
      <w:jc w:val="center"/>
      <w:textAlignment w:val="auto"/>
    </w:pPr>
    <w:rPr>
      <w:rFonts w:eastAsia="新細明體"/>
      <w:sz w:val="36"/>
      <w:szCs w:val="36"/>
    </w:rPr>
  </w:style>
  <w:style w:type="paragraph" w:customStyle="1" w:styleId="xl706">
    <w:name w:val="xl706"/>
    <w:basedOn w:val="ab"/>
    <w:qFormat/>
    <w:rsid w:val="005A05AC"/>
    <w:pPr>
      <w:widowControl/>
      <w:pBdr>
        <w:top w:val="single" w:sz="4" w:space="0" w:color="auto"/>
        <w:left w:val="single" w:sz="4" w:space="0" w:color="auto"/>
        <w:right w:val="single" w:sz="4" w:space="0" w:color="auto"/>
      </w:pBdr>
      <w:adjustRightInd/>
      <w:spacing w:before="100" w:beforeAutospacing="1" w:after="100" w:afterAutospacing="1" w:line="240" w:lineRule="auto"/>
      <w:textAlignment w:val="auto"/>
    </w:pPr>
    <w:rPr>
      <w:rFonts w:eastAsia="新細明體"/>
      <w:color w:val="4F81BD"/>
      <w:sz w:val="36"/>
      <w:szCs w:val="36"/>
      <w:u w:val="single"/>
    </w:rPr>
  </w:style>
  <w:style w:type="character" w:customStyle="1" w:styleId="affffffffff8">
    <w:name w:val="目錄附件 字元"/>
    <w:link w:val="affffffffff9"/>
    <w:locked/>
    <w:rsid w:val="005A05AC"/>
  </w:style>
  <w:style w:type="paragraph" w:customStyle="1" w:styleId="affffffffff9">
    <w:name w:val="目錄附件"/>
    <w:basedOn w:val="afffffffd"/>
    <w:link w:val="affffffffff8"/>
    <w:qFormat/>
    <w:rsid w:val="005A05AC"/>
    <w:pPr>
      <w:suppressAutoHyphens/>
      <w:autoSpaceDN w:val="0"/>
    </w:pPr>
    <w:rPr>
      <w:rFonts w:eastAsia="新細明體"/>
      <w:kern w:val="0"/>
      <w:sz w:val="20"/>
      <w:szCs w:val="20"/>
    </w:rPr>
  </w:style>
  <w:style w:type="paragraph" w:customStyle="1" w:styleId="1fffd">
    <w:name w:val="圈圈1"/>
    <w:basedOn w:val="ab"/>
    <w:qFormat/>
    <w:rsid w:val="005A05AC"/>
    <w:pPr>
      <w:spacing w:line="600" w:lineRule="exact"/>
      <w:ind w:left="1775" w:hanging="357"/>
      <w:jc w:val="both"/>
      <w:textAlignment w:val="auto"/>
    </w:pPr>
    <w:rPr>
      <w:rFonts w:ascii="全真楷書" w:eastAsia="全真楷書"/>
      <w:sz w:val="32"/>
    </w:rPr>
  </w:style>
  <w:style w:type="character" w:customStyle="1" w:styleId="001">
    <w:name w:val="001 字元"/>
    <w:link w:val="0010"/>
    <w:locked/>
    <w:rsid w:val="005A05AC"/>
    <w:rPr>
      <w:rFonts w:ascii="標楷體" w:eastAsia="標楷體" w:hAnsi="標楷體"/>
      <w:b/>
      <w:sz w:val="32"/>
    </w:rPr>
  </w:style>
  <w:style w:type="paragraph" w:customStyle="1" w:styleId="0010">
    <w:name w:val="001"/>
    <w:basedOn w:val="ab"/>
    <w:link w:val="001"/>
    <w:qFormat/>
    <w:rsid w:val="005A05AC"/>
    <w:pPr>
      <w:autoSpaceDE w:val="0"/>
      <w:autoSpaceDN w:val="0"/>
      <w:snapToGrid w:val="0"/>
      <w:spacing w:before="100" w:line="240" w:lineRule="atLeast"/>
      <w:ind w:left="961" w:hangingChars="300" w:hanging="961"/>
      <w:jc w:val="both"/>
      <w:textAlignment w:val="auto"/>
    </w:pPr>
    <w:rPr>
      <w:rFonts w:ascii="標楷體" w:hAnsi="標楷體"/>
      <w:b/>
      <w:sz w:val="32"/>
    </w:rPr>
  </w:style>
  <w:style w:type="character" w:customStyle="1" w:styleId="002">
    <w:name w:val="002 字元"/>
    <w:link w:val="0020"/>
    <w:locked/>
    <w:rsid w:val="005A05AC"/>
    <w:rPr>
      <w:rFonts w:ascii="標楷體" w:eastAsia="標楷體" w:hAnsi="標楷體"/>
      <w:sz w:val="28"/>
      <w:szCs w:val="28"/>
    </w:rPr>
  </w:style>
  <w:style w:type="paragraph" w:customStyle="1" w:styleId="0020">
    <w:name w:val="002"/>
    <w:basedOn w:val="ab"/>
    <w:link w:val="002"/>
    <w:qFormat/>
    <w:rsid w:val="005A05AC"/>
    <w:pPr>
      <w:adjustRightInd/>
      <w:snapToGrid w:val="0"/>
      <w:spacing w:before="100" w:beforeAutospacing="1" w:after="100" w:afterAutospacing="1" w:line="240" w:lineRule="auto"/>
      <w:ind w:firstLineChars="200" w:firstLine="560"/>
      <w:contextualSpacing/>
      <w:textAlignment w:val="auto"/>
    </w:pPr>
    <w:rPr>
      <w:rFonts w:ascii="標楷體" w:hAnsi="標楷體"/>
      <w:sz w:val="28"/>
      <w:szCs w:val="28"/>
    </w:rPr>
  </w:style>
  <w:style w:type="paragraph" w:customStyle="1" w:styleId="m-322070450532201418a">
    <w:name w:val="m_-322070450532201418a"/>
    <w:basedOn w:val="ab"/>
    <w:qFormat/>
    <w:rsid w:val="005A05AC"/>
    <w:pPr>
      <w:widowControl/>
      <w:adjustRightInd/>
      <w:spacing w:before="100" w:beforeAutospacing="1" w:after="100" w:afterAutospacing="1" w:line="240" w:lineRule="auto"/>
      <w:textAlignment w:val="auto"/>
    </w:pPr>
    <w:rPr>
      <w:rFonts w:ascii="新細明體" w:eastAsia="新細明體" w:hAnsi="新細明體" w:cs="新細明體"/>
      <w:szCs w:val="24"/>
    </w:rPr>
  </w:style>
  <w:style w:type="character" w:styleId="affffffffffa">
    <w:name w:val="Intense Reference"/>
    <w:uiPriority w:val="32"/>
    <w:qFormat/>
    <w:rsid w:val="005A05AC"/>
    <w:rPr>
      <w:b/>
      <w:bCs/>
      <w:smallCaps/>
      <w:color w:val="4472C4"/>
      <w:spacing w:val="5"/>
    </w:rPr>
  </w:style>
  <w:style w:type="character" w:customStyle="1" w:styleId="highlight">
    <w:name w:val="highlight"/>
    <w:rsid w:val="005A05AC"/>
  </w:style>
  <w:style w:type="character" w:customStyle="1" w:styleId="key">
    <w:name w:val="key"/>
    <w:rsid w:val="005A05AC"/>
  </w:style>
  <w:style w:type="character" w:customStyle="1" w:styleId="12c">
    <w:name w:val="字元 字元12"/>
    <w:rsid w:val="005A05AC"/>
    <w:rPr>
      <w:rFonts w:ascii="新細明體" w:eastAsia="新細明體" w:hAnsi="新細明體" w:cs="Times New Roman" w:hint="eastAsia"/>
      <w:kern w:val="2"/>
      <w:lang w:val="en-US" w:eastAsia="zh-TW" w:bidi="ar-SA"/>
    </w:rPr>
  </w:style>
  <w:style w:type="character" w:customStyle="1" w:styleId="ft">
    <w:name w:val="ft"/>
    <w:rsid w:val="005A05AC"/>
  </w:style>
  <w:style w:type="character" w:customStyle="1" w:styleId="1fffe">
    <w:name w:val="超連結1"/>
    <w:rsid w:val="005A05AC"/>
    <w:rPr>
      <w:rFonts w:ascii="Arial" w:hAnsi="Arial" w:cs="Arial" w:hint="default"/>
      <w:color w:val="0000FF"/>
      <w:u w:val="single"/>
    </w:rPr>
  </w:style>
  <w:style w:type="table" w:styleId="1ffff">
    <w:name w:val="Plain Table 1"/>
    <w:basedOn w:val="ad"/>
    <w:uiPriority w:val="41"/>
    <w:rsid w:val="005A05AC"/>
    <w:rPr>
      <w:rFonts w:eastAsia="Times New Roman"/>
      <w:kern w:val="2"/>
      <w:sz w:val="24"/>
      <w:szCs w:val="22"/>
    </w:rPr>
    <w:tblPr>
      <w:tblStyleRowBandSize w:val="1"/>
      <w:tblStyleColBandSize w:val="1"/>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6-3">
    <w:name w:val="Grid Table 6 Colorful Accent 3"/>
    <w:basedOn w:val="ad"/>
    <w:uiPriority w:val="51"/>
    <w:rsid w:val="005A05AC"/>
    <w:rPr>
      <w:rFonts w:ascii="Times New Roman" w:hAnsi="Times New Roman"/>
      <w:color w:val="7B7B7B"/>
    </w:rPr>
    <w:tblPr>
      <w:tblStyleRowBandSize w:val="1"/>
      <w:tblStyleColBandSize w:val="1"/>
      <w:tblInd w:w="0" w:type="nil"/>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3-3">
    <w:name w:val="List Table 3 Accent 3"/>
    <w:basedOn w:val="ad"/>
    <w:uiPriority w:val="48"/>
    <w:rsid w:val="005A05AC"/>
    <w:rPr>
      <w:rFonts w:ascii="Times New Roman" w:hAnsi="Times New Roman"/>
    </w:rPr>
    <w:tblPr>
      <w:tblStyleRowBandSize w:val="1"/>
      <w:tblStyleColBandSize w:val="1"/>
      <w:tblInd w:w="0" w:type="nil"/>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styleId="4-4">
    <w:name w:val="List Table 4 Accent 4"/>
    <w:basedOn w:val="ad"/>
    <w:uiPriority w:val="49"/>
    <w:rsid w:val="005A05AC"/>
    <w:rPr>
      <w:rFonts w:eastAsia="Times New Roman"/>
      <w:kern w:val="2"/>
      <w:sz w:val="24"/>
      <w:szCs w:val="22"/>
    </w:rPr>
    <w:tblPr>
      <w:tblStyleRowBandSize w:val="1"/>
      <w:tblStyleColBandSize w:val="1"/>
      <w:tblInd w:w="0" w:type="nil"/>
      <w:tblBorders>
        <w:top w:val="single" w:sz="4" w:space="0" w:color="FFD966"/>
        <w:left w:val="single" w:sz="4" w:space="0" w:color="FFD966"/>
        <w:bottom w:val="single" w:sz="4" w:space="0" w:color="FFD966"/>
        <w:right w:val="single" w:sz="4" w:space="0" w:color="FFD966"/>
        <w:insideH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tcBorders>
        <w:shd w:val="clear" w:color="auto" w:fill="FFC000"/>
      </w:tcPr>
    </w:tblStylePr>
    <w:tblStylePr w:type="lastRow">
      <w:rPr>
        <w:b/>
        <w:bCs/>
      </w:rPr>
      <w:tblPr/>
      <w:tcPr>
        <w:tcBorders>
          <w:top w:val="doub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1ffff0">
    <w:name w:val="淺色清單1"/>
    <w:uiPriority w:val="61"/>
    <w:rsid w:val="005A05AC"/>
    <w:tblPr>
      <w:tblStyleRowBandSize w:val="1"/>
      <w:tblStyleColBandSize w:val="1"/>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style>
  <w:style w:type="table" w:customStyle="1" w:styleId="2-11">
    <w:name w:val="暗色清單 2 - 輔色 11"/>
    <w:rsid w:val="005A05AC"/>
    <w:rPr>
      <w:rFonts w:ascii="Cambria" w:hAnsi="Cambria"/>
      <w:color w:val="000000"/>
      <w:sz w:val="22"/>
    </w:rPr>
    <w:tblPr>
      <w:tblStyleRowBandSize w:val="1"/>
      <w:tblStyleCol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customStyle="1" w:styleId="-31">
    <w:name w:val="淺色清單 - 輔色 31"/>
    <w:rsid w:val="005A05AC"/>
    <w:rPr>
      <w:sz w:val="22"/>
    </w:rPr>
    <w:tblPr>
      <w:tblStyleRowBandSize w:val="1"/>
      <w:tblStyleColBandSize w:val="1"/>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style>
  <w:style w:type="table" w:customStyle="1" w:styleId="1ffff1">
    <w:name w:val="淺色網底1"/>
    <w:uiPriority w:val="60"/>
    <w:rsid w:val="005A05AC"/>
    <w:rPr>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0">
    <w:name w:val="淺色網底 - 輔色 11"/>
    <w:rsid w:val="005A05AC"/>
    <w:rPr>
      <w:color w:val="365F91"/>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customStyle="1" w:styleId="-210">
    <w:name w:val="淺色網底 - 輔色 21"/>
    <w:rsid w:val="005A05AC"/>
    <w:rPr>
      <w:color w:val="943634"/>
    </w:rPr>
    <w:tblPr>
      <w:tblStyleRowBandSize w:val="1"/>
      <w:tblStyleColBandSize w:val="1"/>
      <w:tblBorders>
        <w:top w:val="single" w:sz="8" w:space="0" w:color="C0504D"/>
        <w:bottom w:val="single" w:sz="8" w:space="0" w:color="C0504D"/>
      </w:tblBorders>
      <w:tblCellMar>
        <w:top w:w="0" w:type="dxa"/>
        <w:left w:w="108" w:type="dxa"/>
        <w:bottom w:w="0" w:type="dxa"/>
        <w:right w:w="108" w:type="dxa"/>
      </w:tblCellMar>
    </w:tblPr>
  </w:style>
  <w:style w:type="table" w:customStyle="1" w:styleId="-310">
    <w:name w:val="淺色網底 - 輔色 31"/>
    <w:rsid w:val="005A05AC"/>
    <w:rPr>
      <w:color w:val="76923C"/>
    </w:rPr>
    <w:tblPr>
      <w:tblStyleRowBandSize w:val="1"/>
      <w:tblStyleColBandSize w:val="1"/>
      <w:tblBorders>
        <w:top w:val="single" w:sz="8" w:space="0" w:color="9BBB59"/>
        <w:bottom w:val="single" w:sz="8" w:space="0" w:color="9BBB59"/>
      </w:tblBorders>
      <w:tblCellMar>
        <w:top w:w="0" w:type="dxa"/>
        <w:left w:w="108" w:type="dxa"/>
        <w:bottom w:w="0" w:type="dxa"/>
        <w:right w:w="108" w:type="dxa"/>
      </w:tblCellMar>
    </w:tblPr>
  </w:style>
  <w:style w:type="table" w:customStyle="1" w:styleId="-410">
    <w:name w:val="淺色網底 - 輔色 41"/>
    <w:rsid w:val="005A05AC"/>
    <w:rPr>
      <w:color w:val="5F497A"/>
    </w:rPr>
    <w:tblPr>
      <w:tblStyleRowBandSize w:val="1"/>
      <w:tblStyleColBandSize w:val="1"/>
      <w:tblBorders>
        <w:top w:val="single" w:sz="8" w:space="0" w:color="8064A2"/>
        <w:bottom w:val="single" w:sz="8" w:space="0" w:color="8064A2"/>
      </w:tblBorders>
      <w:tblCellMar>
        <w:top w:w="0" w:type="dxa"/>
        <w:left w:w="108" w:type="dxa"/>
        <w:bottom w:w="0" w:type="dxa"/>
        <w:right w:w="108" w:type="dxa"/>
      </w:tblCellMar>
    </w:tblPr>
  </w:style>
  <w:style w:type="table" w:customStyle="1" w:styleId="-51">
    <w:name w:val="淺色網底 - 輔色 51"/>
    <w:rsid w:val="005A05AC"/>
    <w:rPr>
      <w:color w:val="31849B"/>
    </w:rPr>
    <w:tblPr>
      <w:tblStyleRowBandSize w:val="1"/>
      <w:tblStyleColBandSize w:val="1"/>
      <w:tblBorders>
        <w:top w:val="single" w:sz="8" w:space="0" w:color="4BACC6"/>
        <w:bottom w:val="single" w:sz="8" w:space="0" w:color="4BACC6"/>
      </w:tblBorders>
      <w:tblCellMar>
        <w:top w:w="0" w:type="dxa"/>
        <w:left w:w="108" w:type="dxa"/>
        <w:bottom w:w="0" w:type="dxa"/>
        <w:right w:w="108" w:type="dxa"/>
      </w:tblCellMar>
    </w:tblPr>
  </w:style>
  <w:style w:type="table" w:customStyle="1" w:styleId="2-21">
    <w:name w:val="暗色網底 2 - 輔色 21"/>
    <w:rsid w:val="005A05AC"/>
    <w:tblPr>
      <w:tblStyleRowBandSize w:val="1"/>
      <w:tblStyleColBandSize w:val="1"/>
      <w:tblBorders>
        <w:top w:val="single" w:sz="18" w:space="0" w:color="auto"/>
        <w:bottom w:val="single" w:sz="18" w:space="0" w:color="auto"/>
      </w:tblBorders>
      <w:tblCellMar>
        <w:top w:w="0" w:type="dxa"/>
        <w:left w:w="108" w:type="dxa"/>
        <w:bottom w:w="0" w:type="dxa"/>
        <w:right w:w="108" w:type="dxa"/>
      </w:tblCellMar>
    </w:tblPr>
  </w:style>
  <w:style w:type="table" w:customStyle="1" w:styleId="21f1">
    <w:name w:val="暗色網底 21"/>
    <w:rsid w:val="005A05AC"/>
    <w:tblPr>
      <w:tblStyleRowBandSize w:val="1"/>
      <w:tblStyleColBandSize w:val="1"/>
      <w:tblBorders>
        <w:top w:val="single" w:sz="18" w:space="0" w:color="auto"/>
        <w:bottom w:val="single" w:sz="18" w:space="0" w:color="auto"/>
      </w:tblBorders>
      <w:tblCellMar>
        <w:top w:w="0" w:type="dxa"/>
        <w:left w:w="108" w:type="dxa"/>
        <w:bottom w:w="0" w:type="dxa"/>
        <w:right w:w="108" w:type="dxa"/>
      </w:tblCellMar>
    </w:tblPr>
  </w:style>
  <w:style w:type="table" w:customStyle="1" w:styleId="11f2">
    <w:name w:val="暗色網底 11"/>
    <w:rsid w:val="005A05AC"/>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2-110">
    <w:name w:val="暗色網底 2 - 輔色 11"/>
    <w:rsid w:val="005A05AC"/>
    <w:tblPr>
      <w:tblStyleRowBandSize w:val="1"/>
      <w:tblStyleColBandSize w:val="1"/>
      <w:tblBorders>
        <w:top w:val="single" w:sz="18" w:space="0" w:color="auto"/>
        <w:bottom w:val="single" w:sz="18" w:space="0" w:color="auto"/>
      </w:tblBorders>
      <w:tblCellMar>
        <w:top w:w="0" w:type="dxa"/>
        <w:left w:w="108" w:type="dxa"/>
        <w:bottom w:w="0" w:type="dxa"/>
        <w:right w:w="108" w:type="dxa"/>
      </w:tblCellMar>
    </w:tblPr>
  </w:style>
  <w:style w:type="table" w:customStyle="1" w:styleId="-510">
    <w:name w:val="淺色格線 - 輔色 51"/>
    <w:rsid w:val="005A05AC"/>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style>
  <w:style w:type="table" w:customStyle="1" w:styleId="-111">
    <w:name w:val="淺色格線 - 輔色 11"/>
    <w:rsid w:val="005A05AC"/>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style>
  <w:style w:type="table" w:customStyle="1" w:styleId="11f3">
    <w:name w:val="淺色清單11"/>
    <w:rsid w:val="005A05AC"/>
    <w:tblPr>
      <w:tblStyleRowBandSize w:val="1"/>
      <w:tblStyleColBandSize w:val="1"/>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style>
  <w:style w:type="table" w:customStyle="1" w:styleId="2-111">
    <w:name w:val="暗色清單 2 - 輔色 111"/>
    <w:rsid w:val="005A05AC"/>
    <w:rPr>
      <w:rFonts w:ascii="Cambria" w:hAnsi="Cambria"/>
      <w:color w:val="000000"/>
      <w:sz w:val="22"/>
    </w:rPr>
    <w:tblPr>
      <w:tblStyleRowBandSize w:val="1"/>
      <w:tblStyleCol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customStyle="1" w:styleId="-311">
    <w:name w:val="淺色清單 - 輔色 311"/>
    <w:rsid w:val="005A05AC"/>
    <w:rPr>
      <w:sz w:val="22"/>
    </w:rPr>
    <w:tblPr>
      <w:tblStyleRowBandSize w:val="1"/>
      <w:tblStyleColBandSize w:val="1"/>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style>
  <w:style w:type="table" w:customStyle="1" w:styleId="11f4">
    <w:name w:val="淺色網底11"/>
    <w:rsid w:val="005A05AC"/>
    <w:rPr>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customStyle="1" w:styleId="-1110">
    <w:name w:val="淺色網底 - 輔色 111"/>
    <w:rsid w:val="005A05AC"/>
    <w:rPr>
      <w:color w:val="365F91"/>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customStyle="1" w:styleId="-2110">
    <w:name w:val="淺色網底 - 輔色 211"/>
    <w:rsid w:val="005A05AC"/>
    <w:rPr>
      <w:color w:val="943634"/>
    </w:rPr>
    <w:tblPr>
      <w:tblStyleRowBandSize w:val="1"/>
      <w:tblStyleColBandSize w:val="1"/>
      <w:tblBorders>
        <w:top w:val="single" w:sz="8" w:space="0" w:color="C0504D"/>
        <w:bottom w:val="single" w:sz="8" w:space="0" w:color="C0504D"/>
      </w:tblBorders>
      <w:tblCellMar>
        <w:top w:w="0" w:type="dxa"/>
        <w:left w:w="108" w:type="dxa"/>
        <w:bottom w:w="0" w:type="dxa"/>
        <w:right w:w="108" w:type="dxa"/>
      </w:tblCellMar>
    </w:tblPr>
  </w:style>
  <w:style w:type="table" w:customStyle="1" w:styleId="-3110">
    <w:name w:val="淺色網底 - 輔色 311"/>
    <w:rsid w:val="005A05AC"/>
    <w:rPr>
      <w:color w:val="76923C"/>
    </w:rPr>
    <w:tblPr>
      <w:tblStyleRowBandSize w:val="1"/>
      <w:tblStyleColBandSize w:val="1"/>
      <w:tblBorders>
        <w:top w:val="single" w:sz="8" w:space="0" w:color="9BBB59"/>
        <w:bottom w:val="single" w:sz="8" w:space="0" w:color="9BBB59"/>
      </w:tblBorders>
      <w:tblCellMar>
        <w:top w:w="0" w:type="dxa"/>
        <w:left w:w="108" w:type="dxa"/>
        <w:bottom w:w="0" w:type="dxa"/>
        <w:right w:w="108" w:type="dxa"/>
      </w:tblCellMar>
    </w:tblPr>
  </w:style>
  <w:style w:type="table" w:customStyle="1" w:styleId="-4110">
    <w:name w:val="淺色網底 - 輔色 411"/>
    <w:rsid w:val="005A05AC"/>
    <w:rPr>
      <w:color w:val="5F497A"/>
    </w:rPr>
    <w:tblPr>
      <w:tblStyleRowBandSize w:val="1"/>
      <w:tblStyleColBandSize w:val="1"/>
      <w:tblBorders>
        <w:top w:val="single" w:sz="8" w:space="0" w:color="8064A2"/>
        <w:bottom w:val="single" w:sz="8" w:space="0" w:color="8064A2"/>
      </w:tblBorders>
      <w:tblCellMar>
        <w:top w:w="0" w:type="dxa"/>
        <w:left w:w="108" w:type="dxa"/>
        <w:bottom w:w="0" w:type="dxa"/>
        <w:right w:w="108" w:type="dxa"/>
      </w:tblCellMar>
    </w:tblPr>
  </w:style>
  <w:style w:type="table" w:customStyle="1" w:styleId="-511">
    <w:name w:val="淺色網底 - 輔色 511"/>
    <w:rsid w:val="005A05AC"/>
    <w:rPr>
      <w:color w:val="31849B"/>
    </w:rPr>
    <w:tblPr>
      <w:tblStyleRowBandSize w:val="1"/>
      <w:tblStyleColBandSize w:val="1"/>
      <w:tblBorders>
        <w:top w:val="single" w:sz="8" w:space="0" w:color="4BACC6"/>
        <w:bottom w:val="single" w:sz="8" w:space="0" w:color="4BACC6"/>
      </w:tblBorders>
      <w:tblCellMar>
        <w:top w:w="0" w:type="dxa"/>
        <w:left w:w="108" w:type="dxa"/>
        <w:bottom w:w="0" w:type="dxa"/>
        <w:right w:w="108" w:type="dxa"/>
      </w:tblCellMar>
    </w:tblPr>
  </w:style>
  <w:style w:type="table" w:customStyle="1" w:styleId="2-211">
    <w:name w:val="暗色網底 2 - 輔色 211"/>
    <w:rsid w:val="005A05AC"/>
    <w:tblPr>
      <w:tblStyleRowBandSize w:val="1"/>
      <w:tblStyleColBandSize w:val="1"/>
      <w:tblBorders>
        <w:top w:val="single" w:sz="18" w:space="0" w:color="auto"/>
        <w:bottom w:val="single" w:sz="18" w:space="0" w:color="auto"/>
      </w:tblBorders>
      <w:tblCellMar>
        <w:top w:w="0" w:type="dxa"/>
        <w:left w:w="108" w:type="dxa"/>
        <w:bottom w:w="0" w:type="dxa"/>
        <w:right w:w="108" w:type="dxa"/>
      </w:tblCellMar>
    </w:tblPr>
  </w:style>
  <w:style w:type="table" w:customStyle="1" w:styleId="2113">
    <w:name w:val="暗色網底 211"/>
    <w:rsid w:val="005A05AC"/>
    <w:tblPr>
      <w:tblStyleRowBandSize w:val="1"/>
      <w:tblStyleColBandSize w:val="1"/>
      <w:tblBorders>
        <w:top w:val="single" w:sz="18" w:space="0" w:color="auto"/>
        <w:bottom w:val="single" w:sz="18" w:space="0" w:color="auto"/>
      </w:tblBorders>
      <w:tblCellMar>
        <w:top w:w="0" w:type="dxa"/>
        <w:left w:w="108" w:type="dxa"/>
        <w:bottom w:w="0" w:type="dxa"/>
        <w:right w:w="108" w:type="dxa"/>
      </w:tblCellMar>
    </w:tblPr>
  </w:style>
  <w:style w:type="table" w:customStyle="1" w:styleId="1114">
    <w:name w:val="暗色網底 111"/>
    <w:rsid w:val="005A05AC"/>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2-1110">
    <w:name w:val="暗色網底 2 - 輔色 111"/>
    <w:rsid w:val="005A05AC"/>
    <w:tblPr>
      <w:tblStyleRowBandSize w:val="1"/>
      <w:tblStyleColBandSize w:val="1"/>
      <w:tblBorders>
        <w:top w:val="single" w:sz="18" w:space="0" w:color="auto"/>
        <w:bottom w:val="single" w:sz="18" w:space="0" w:color="auto"/>
      </w:tblBorders>
      <w:tblCellMar>
        <w:top w:w="0" w:type="dxa"/>
        <w:left w:w="108" w:type="dxa"/>
        <w:bottom w:w="0" w:type="dxa"/>
        <w:right w:w="108" w:type="dxa"/>
      </w:tblCellMar>
    </w:tblPr>
  </w:style>
  <w:style w:type="table" w:customStyle="1" w:styleId="-5110">
    <w:name w:val="淺色格線 - 輔色 511"/>
    <w:rsid w:val="005A05AC"/>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style>
  <w:style w:type="table" w:customStyle="1" w:styleId="-1111">
    <w:name w:val="淺色格線 - 輔色 111"/>
    <w:rsid w:val="005A05AC"/>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style>
  <w:style w:type="table" w:customStyle="1" w:styleId="6a">
    <w:name w:val="表格格線6"/>
    <w:basedOn w:val="ad"/>
    <w:uiPriority w:val="39"/>
    <w:rsid w:val="005A05AC"/>
    <w:rPr>
      <w:rFonts w:eastAsia="Times New Roman"/>
      <w:kern w:val="2"/>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7">
    <w:name w:val="表格格線15"/>
    <w:basedOn w:val="ad"/>
    <w:uiPriority w:val="59"/>
    <w:rsid w:val="005A05AC"/>
    <w:rPr>
      <w:rFonts w:ascii="Times New Roman" w:hAnsi="Times New Roman"/>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a">
    <w:name w:val="表格格線7"/>
    <w:basedOn w:val="ad"/>
    <w:uiPriority w:val="39"/>
    <w:rsid w:val="005A05AC"/>
    <w:rPr>
      <w:rFonts w:eastAsia="Times New Roman"/>
      <w:kern w:val="2"/>
      <w:sz w:val="24"/>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8">
    <w:name w:val="表格格線16"/>
    <w:basedOn w:val="ad"/>
    <w:uiPriority w:val="39"/>
    <w:rsid w:val="005A05AC"/>
    <w:rPr>
      <w:rFonts w:eastAsia="Times New Roman"/>
      <w:kern w:val="2"/>
      <w:sz w:val="24"/>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淺色清單 - 輔色 11"/>
    <w:basedOn w:val="ad"/>
    <w:uiPriority w:val="61"/>
    <w:rsid w:val="005A05AC"/>
    <w:rPr>
      <w:rFonts w:ascii="Times New Roman" w:hAnsi="Times New Roman"/>
    </w:rPr>
    <w:tblPr>
      <w:tblStyleRowBandSize w:val="1"/>
      <w:tblStyleColBandSize w:val="1"/>
      <w:tblInd w:w="0" w:type="nil"/>
      <w:tblBorders>
        <w:top w:val="single" w:sz="8" w:space="0" w:color="4F81BD"/>
        <w:left w:val="single" w:sz="8" w:space="0" w:color="4F81BD"/>
        <w:bottom w:val="single" w:sz="8" w:space="0" w:color="4F81BD"/>
        <w:right w:val="single" w:sz="8" w:space="0" w:color="4F81BD"/>
      </w:tblBorders>
    </w:tblPr>
    <w:tblStylePr w:type="firstRow">
      <w:pPr>
        <w:spacing w:beforeLines="0" w:before="0" w:beforeAutospacing="0" w:afterLines="0" w:after="0" w:afterAutospacing="0" w:line="240" w:lineRule="auto"/>
      </w:pPr>
      <w:rPr>
        <w:b/>
        <w:bCs/>
        <w:color w:val="FFFFFF"/>
      </w:rPr>
      <w:tblPr/>
      <w:tcPr>
        <w:shd w:val="clear" w:color="auto" w:fill="4F81BD"/>
      </w:tcPr>
    </w:tblStylePr>
    <w:tblStylePr w:type="lastRow">
      <w:pPr>
        <w:spacing w:beforeLines="0" w:before="0" w:beforeAutospacing="0" w:afterLines="0" w:after="0" w:afterAutospacing="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89">
    <w:name w:val="表格格線8"/>
    <w:basedOn w:val="ad"/>
    <w:uiPriority w:val="39"/>
    <w:rsid w:val="005A05AC"/>
    <w:rPr>
      <w:rFonts w:eastAsia="Times New Roman"/>
      <w:kern w:val="2"/>
      <w:sz w:val="24"/>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
    <w:name w:val="樣式24"/>
    <w:rsid w:val="005A05AC"/>
    <w:pPr>
      <w:numPr>
        <w:numId w:val="34"/>
      </w:numPr>
    </w:pPr>
  </w:style>
  <w:style w:type="numbering" w:customStyle="1" w:styleId="14">
    <w:name w:val="樣式14"/>
    <w:uiPriority w:val="99"/>
    <w:rsid w:val="005A05AC"/>
    <w:pPr>
      <w:numPr>
        <w:numId w:val="14"/>
      </w:numPr>
    </w:pPr>
  </w:style>
  <w:style w:type="numbering" w:customStyle="1" w:styleId="4">
    <w:name w:val="專諮4"/>
    <w:uiPriority w:val="99"/>
    <w:rsid w:val="005A05AC"/>
    <w:pPr>
      <w:numPr>
        <w:numId w:val="54"/>
      </w:numPr>
    </w:pPr>
  </w:style>
  <w:style w:type="numbering" w:customStyle="1" w:styleId="WWNum110">
    <w:name w:val="WWNum110"/>
    <w:rsid w:val="005A05AC"/>
    <w:pPr>
      <w:numPr>
        <w:numId w:val="38"/>
      </w:numPr>
    </w:pPr>
  </w:style>
  <w:style w:type="numbering" w:customStyle="1" w:styleId="WWNum91">
    <w:name w:val="WWNum91"/>
    <w:rsid w:val="005A05AC"/>
    <w:pPr>
      <w:numPr>
        <w:numId w:val="56"/>
      </w:numPr>
    </w:pPr>
  </w:style>
  <w:style w:type="numbering" w:customStyle="1" w:styleId="a2">
    <w:name w:val="這種"/>
    <w:uiPriority w:val="99"/>
    <w:rsid w:val="005A05AC"/>
    <w:pPr>
      <w:numPr>
        <w:numId w:val="57"/>
      </w:numPr>
    </w:pPr>
  </w:style>
  <w:style w:type="numbering" w:customStyle="1" w:styleId="WWNum51">
    <w:name w:val="WWNum51"/>
    <w:rsid w:val="005A05AC"/>
    <w:pPr>
      <w:numPr>
        <w:numId w:val="58"/>
      </w:numPr>
    </w:pPr>
  </w:style>
  <w:style w:type="numbering" w:customStyle="1" w:styleId="WWNum61">
    <w:name w:val="WWNum61"/>
    <w:rsid w:val="005A05AC"/>
    <w:pPr>
      <w:numPr>
        <w:numId w:val="59"/>
      </w:numPr>
    </w:pPr>
  </w:style>
  <w:style w:type="numbering" w:customStyle="1" w:styleId="WWNum22">
    <w:name w:val="WWNum22"/>
    <w:rsid w:val="005A05AC"/>
    <w:pPr>
      <w:numPr>
        <w:numId w:val="60"/>
      </w:numPr>
    </w:pPr>
  </w:style>
  <w:style w:type="numbering" w:customStyle="1" w:styleId="WWNum71">
    <w:name w:val="WWNum71"/>
    <w:rsid w:val="005A05AC"/>
    <w:pPr>
      <w:numPr>
        <w:numId w:val="61"/>
      </w:numPr>
    </w:pPr>
  </w:style>
  <w:style w:type="numbering" w:customStyle="1" w:styleId="WWNum191">
    <w:name w:val="WWNum191"/>
    <w:rsid w:val="005A05AC"/>
    <w:pPr>
      <w:numPr>
        <w:numId w:val="62"/>
      </w:numPr>
    </w:pPr>
  </w:style>
  <w:style w:type="numbering" w:customStyle="1" w:styleId="WWNum211">
    <w:name w:val="WWNum211"/>
    <w:rsid w:val="005A05AC"/>
    <w:pPr>
      <w:numPr>
        <w:numId w:val="63"/>
      </w:numPr>
    </w:pPr>
  </w:style>
  <w:style w:type="numbering" w:customStyle="1" w:styleId="WWNum151">
    <w:name w:val="WWNum151"/>
    <w:rsid w:val="005A05AC"/>
    <w:pPr>
      <w:numPr>
        <w:numId w:val="64"/>
      </w:numPr>
    </w:pPr>
  </w:style>
  <w:style w:type="numbering" w:customStyle="1" w:styleId="LFO3">
    <w:name w:val="LFO3"/>
    <w:rsid w:val="005A05AC"/>
    <w:pPr>
      <w:numPr>
        <w:numId w:val="65"/>
      </w:numPr>
    </w:pPr>
  </w:style>
  <w:style w:type="numbering" w:customStyle="1" w:styleId="WWNum181">
    <w:name w:val="WWNum181"/>
    <w:rsid w:val="005A05AC"/>
    <w:pPr>
      <w:numPr>
        <w:numId w:val="66"/>
      </w:numPr>
    </w:pPr>
  </w:style>
  <w:style w:type="numbering" w:customStyle="1" w:styleId="WWNum41">
    <w:name w:val="WWNum41"/>
    <w:rsid w:val="005A05AC"/>
    <w:pPr>
      <w:numPr>
        <w:numId w:val="67"/>
      </w:numPr>
    </w:pPr>
  </w:style>
  <w:style w:type="numbering" w:customStyle="1" w:styleId="WWOutlineListStyle31">
    <w:name w:val="WW_OutlineListStyle_31"/>
    <w:rsid w:val="005A05AC"/>
    <w:pPr>
      <w:numPr>
        <w:numId w:val="68"/>
      </w:numPr>
    </w:pPr>
  </w:style>
  <w:style w:type="numbering" w:customStyle="1" w:styleId="WWNum141">
    <w:name w:val="WWNum141"/>
    <w:rsid w:val="005A05AC"/>
    <w:pPr>
      <w:numPr>
        <w:numId w:val="70"/>
      </w:numPr>
    </w:pPr>
  </w:style>
  <w:style w:type="numbering" w:customStyle="1" w:styleId="WWNum161">
    <w:name w:val="WWNum161"/>
    <w:rsid w:val="005A05AC"/>
    <w:pPr>
      <w:numPr>
        <w:numId w:val="72"/>
      </w:numPr>
    </w:pPr>
  </w:style>
  <w:style w:type="numbering" w:customStyle="1" w:styleId="WWNum131">
    <w:name w:val="WWNum131"/>
    <w:rsid w:val="005A05AC"/>
    <w:pPr>
      <w:numPr>
        <w:numId w:val="73"/>
      </w:numPr>
    </w:pPr>
  </w:style>
  <w:style w:type="numbering" w:customStyle="1" w:styleId="WWNum81">
    <w:name w:val="WWNum81"/>
    <w:rsid w:val="005A05AC"/>
    <w:pPr>
      <w:numPr>
        <w:numId w:val="74"/>
      </w:numPr>
    </w:pPr>
  </w:style>
  <w:style w:type="numbering" w:customStyle="1" w:styleId="WWOutlineListStyle311">
    <w:name w:val="WW_OutlineListStyle_311"/>
    <w:rsid w:val="005A05AC"/>
    <w:pPr>
      <w:numPr>
        <w:numId w:val="75"/>
      </w:numPr>
    </w:pPr>
  </w:style>
  <w:style w:type="numbering" w:customStyle="1" w:styleId="WWNum171">
    <w:name w:val="WWNum171"/>
    <w:rsid w:val="005A05AC"/>
    <w:pPr>
      <w:numPr>
        <w:numId w:val="76"/>
      </w:numPr>
    </w:pPr>
  </w:style>
  <w:style w:type="numbering" w:customStyle="1" w:styleId="WWNum121">
    <w:name w:val="WWNum121"/>
    <w:rsid w:val="005A05AC"/>
    <w:pPr>
      <w:numPr>
        <w:numId w:val="77"/>
      </w:numPr>
    </w:pPr>
  </w:style>
  <w:style w:type="numbering" w:customStyle="1" w:styleId="WWNum221">
    <w:name w:val="WWNum221"/>
    <w:rsid w:val="005A05AC"/>
    <w:pPr>
      <w:numPr>
        <w:numId w:val="78"/>
      </w:numPr>
    </w:pPr>
  </w:style>
  <w:style w:type="numbering" w:customStyle="1" w:styleId="WWNum201">
    <w:name w:val="WWNum201"/>
    <w:rsid w:val="005A05AC"/>
    <w:pPr>
      <w:numPr>
        <w:numId w:val="79"/>
      </w:numPr>
    </w:pPr>
  </w:style>
  <w:style w:type="numbering" w:customStyle="1" w:styleId="WWNum111">
    <w:name w:val="WWNum111"/>
    <w:rsid w:val="005A05AC"/>
    <w:pPr>
      <w:numPr>
        <w:numId w:val="80"/>
      </w:numPr>
    </w:pPr>
  </w:style>
  <w:style w:type="numbering" w:customStyle="1" w:styleId="WWNum31">
    <w:name w:val="WWNum31"/>
    <w:rsid w:val="005A05AC"/>
    <w:pPr>
      <w:numPr>
        <w:numId w:val="81"/>
      </w:numPr>
    </w:pPr>
  </w:style>
  <w:style w:type="numbering" w:customStyle="1" w:styleId="WWNum101">
    <w:name w:val="WWNum101"/>
    <w:rsid w:val="005A05AC"/>
    <w:pPr>
      <w:numPr>
        <w:numId w:val="82"/>
      </w:numPr>
    </w:pPr>
  </w:style>
  <w:style w:type="numbering" w:customStyle="1" w:styleId="WWNum23">
    <w:name w:val="WWNum23"/>
    <w:rsid w:val="005A05AC"/>
    <w:pPr>
      <w:numPr>
        <w:numId w:val="83"/>
      </w:numPr>
    </w:pPr>
  </w:style>
  <w:style w:type="character" w:customStyle="1" w:styleId="2fd">
    <w:name w:val="未解析的提及項目2"/>
    <w:uiPriority w:val="99"/>
    <w:semiHidden/>
    <w:unhideWhenUsed/>
    <w:rsid w:val="005A05AC"/>
    <w:rPr>
      <w:color w:val="605E5C"/>
      <w:shd w:val="clear" w:color="auto" w:fill="E1DFDD"/>
    </w:rPr>
  </w:style>
  <w:style w:type="numbering" w:customStyle="1" w:styleId="WWNum1">
    <w:name w:val="WWNum1"/>
    <w:basedOn w:val="ae"/>
    <w:rsid w:val="005A05AC"/>
  </w:style>
  <w:style w:type="numbering" w:customStyle="1" w:styleId="WWNum2">
    <w:name w:val="WWNum2"/>
    <w:basedOn w:val="ae"/>
    <w:rsid w:val="005A05AC"/>
  </w:style>
  <w:style w:type="numbering" w:customStyle="1" w:styleId="WWNum3">
    <w:name w:val="WWNum3"/>
    <w:basedOn w:val="ae"/>
    <w:rsid w:val="005A05AC"/>
  </w:style>
  <w:style w:type="numbering" w:customStyle="1" w:styleId="WWNum4">
    <w:name w:val="WWNum4"/>
    <w:basedOn w:val="ae"/>
    <w:rsid w:val="005A05AC"/>
  </w:style>
  <w:style w:type="numbering" w:customStyle="1" w:styleId="WWNum5">
    <w:name w:val="WWNum5"/>
    <w:basedOn w:val="ae"/>
    <w:rsid w:val="005A05AC"/>
  </w:style>
  <w:style w:type="numbering" w:customStyle="1" w:styleId="WWNum6">
    <w:name w:val="WWNum6"/>
    <w:basedOn w:val="ae"/>
    <w:rsid w:val="005A05AC"/>
  </w:style>
  <w:style w:type="numbering" w:customStyle="1" w:styleId="WWNum7">
    <w:name w:val="WWNum7"/>
    <w:basedOn w:val="ae"/>
    <w:rsid w:val="005A05AC"/>
  </w:style>
  <w:style w:type="numbering" w:customStyle="1" w:styleId="WWNum8">
    <w:name w:val="WWNum8"/>
    <w:basedOn w:val="ae"/>
    <w:rsid w:val="005A05AC"/>
  </w:style>
  <w:style w:type="numbering" w:customStyle="1" w:styleId="WWNum9">
    <w:name w:val="WWNum9"/>
    <w:basedOn w:val="ae"/>
    <w:rsid w:val="005A05AC"/>
  </w:style>
  <w:style w:type="numbering" w:customStyle="1" w:styleId="WWNum10">
    <w:name w:val="WWNum10"/>
    <w:basedOn w:val="ae"/>
    <w:rsid w:val="005A05AC"/>
  </w:style>
  <w:style w:type="numbering" w:customStyle="1" w:styleId="WWNum11">
    <w:name w:val="WWNum11"/>
    <w:basedOn w:val="ae"/>
    <w:rsid w:val="005A05AC"/>
  </w:style>
  <w:style w:type="numbering" w:customStyle="1" w:styleId="WWNum12">
    <w:name w:val="WWNum12"/>
    <w:basedOn w:val="ae"/>
    <w:rsid w:val="005A05AC"/>
  </w:style>
  <w:style w:type="numbering" w:customStyle="1" w:styleId="WWNum13">
    <w:name w:val="WWNum13"/>
    <w:basedOn w:val="ae"/>
    <w:rsid w:val="005A05AC"/>
  </w:style>
  <w:style w:type="numbering" w:customStyle="1" w:styleId="WWNum14">
    <w:name w:val="WWNum14"/>
    <w:basedOn w:val="ae"/>
    <w:rsid w:val="005A05AC"/>
  </w:style>
  <w:style w:type="numbering" w:customStyle="1" w:styleId="WWNum15">
    <w:name w:val="WWNum15"/>
    <w:basedOn w:val="ae"/>
    <w:rsid w:val="005A05AC"/>
  </w:style>
  <w:style w:type="numbering" w:customStyle="1" w:styleId="WWNum16">
    <w:name w:val="WWNum16"/>
    <w:basedOn w:val="ae"/>
    <w:rsid w:val="005A05AC"/>
  </w:style>
  <w:style w:type="numbering" w:customStyle="1" w:styleId="WWNum17">
    <w:name w:val="WWNum17"/>
    <w:basedOn w:val="ae"/>
    <w:rsid w:val="005A05AC"/>
  </w:style>
  <w:style w:type="numbering" w:customStyle="1" w:styleId="WWNum18">
    <w:name w:val="WWNum18"/>
    <w:basedOn w:val="ae"/>
    <w:rsid w:val="005A05AC"/>
  </w:style>
  <w:style w:type="numbering" w:customStyle="1" w:styleId="WWNum19">
    <w:name w:val="WWNum19"/>
    <w:basedOn w:val="ae"/>
    <w:rsid w:val="005A05AC"/>
  </w:style>
  <w:style w:type="numbering" w:customStyle="1" w:styleId="WWNum20">
    <w:name w:val="WWNum20"/>
    <w:basedOn w:val="ae"/>
    <w:rsid w:val="005A05AC"/>
  </w:style>
  <w:style w:type="numbering" w:customStyle="1" w:styleId="WWNum21">
    <w:name w:val="WWNum21"/>
    <w:basedOn w:val="ae"/>
    <w:rsid w:val="005A05AC"/>
  </w:style>
  <w:style w:type="numbering" w:customStyle="1" w:styleId="LFO31">
    <w:name w:val="LFO31"/>
    <w:basedOn w:val="ae"/>
    <w:rsid w:val="005A05AC"/>
  </w:style>
  <w:style w:type="numbering" w:customStyle="1" w:styleId="LFO32">
    <w:name w:val="LFO32"/>
    <w:basedOn w:val="ae"/>
    <w:rsid w:val="005A05AC"/>
    <w:pPr>
      <w:numPr>
        <w:numId w:val="84"/>
      </w:numPr>
    </w:pPr>
  </w:style>
  <w:style w:type="numbering" w:customStyle="1" w:styleId="LFO33">
    <w:name w:val="LFO33"/>
    <w:basedOn w:val="ae"/>
    <w:rsid w:val="005A05AC"/>
  </w:style>
  <w:style w:type="paragraph" w:customStyle="1" w:styleId="font46">
    <w:name w:val="font46"/>
    <w:basedOn w:val="ab"/>
    <w:rsid w:val="005A05AC"/>
    <w:pPr>
      <w:widowControl/>
      <w:adjustRightInd/>
      <w:spacing w:before="100" w:beforeAutospacing="1" w:after="100" w:afterAutospacing="1" w:line="240" w:lineRule="auto"/>
      <w:textAlignment w:val="auto"/>
    </w:pPr>
    <w:rPr>
      <w:rFonts w:eastAsia="新細明體"/>
      <w:b/>
      <w:bCs/>
      <w:sz w:val="48"/>
      <w:szCs w:val="48"/>
    </w:rPr>
  </w:style>
  <w:style w:type="paragraph" w:customStyle="1" w:styleId="font47">
    <w:name w:val="font47"/>
    <w:basedOn w:val="ab"/>
    <w:rsid w:val="005A05AC"/>
    <w:pPr>
      <w:widowControl/>
      <w:adjustRightInd/>
      <w:spacing w:before="100" w:beforeAutospacing="1" w:after="100" w:afterAutospacing="1" w:line="240" w:lineRule="auto"/>
      <w:textAlignment w:val="auto"/>
    </w:pPr>
    <w:rPr>
      <w:rFonts w:eastAsia="新細明體"/>
      <w:b/>
      <w:bCs/>
      <w:sz w:val="44"/>
      <w:szCs w:val="44"/>
    </w:rPr>
  </w:style>
  <w:style w:type="paragraph" w:customStyle="1" w:styleId="font48">
    <w:name w:val="font48"/>
    <w:basedOn w:val="ab"/>
    <w:rsid w:val="005A05AC"/>
    <w:pPr>
      <w:widowControl/>
      <w:adjustRightInd/>
      <w:spacing w:before="100" w:beforeAutospacing="1" w:after="100" w:afterAutospacing="1" w:line="240" w:lineRule="auto"/>
      <w:textAlignment w:val="auto"/>
    </w:pPr>
    <w:rPr>
      <w:rFonts w:eastAsia="新細明體"/>
      <w:color w:val="000000"/>
      <w:sz w:val="32"/>
      <w:szCs w:val="32"/>
    </w:rPr>
  </w:style>
  <w:style w:type="paragraph" w:customStyle="1" w:styleId="font49">
    <w:name w:val="font49"/>
    <w:basedOn w:val="ab"/>
    <w:rsid w:val="005A05AC"/>
    <w:pPr>
      <w:widowControl/>
      <w:adjustRightInd/>
      <w:spacing w:before="100" w:beforeAutospacing="1" w:after="100" w:afterAutospacing="1" w:line="240" w:lineRule="auto"/>
      <w:textAlignment w:val="auto"/>
    </w:pPr>
    <w:rPr>
      <w:rFonts w:ascii="微軟正黑體" w:eastAsia="微軟正黑體" w:hAnsi="微軟正黑體" w:cs="新細明體"/>
      <w:b/>
      <w:bCs/>
      <w:color w:val="FF0000"/>
      <w:sz w:val="44"/>
      <w:szCs w:val="44"/>
    </w:rPr>
  </w:style>
  <w:style w:type="paragraph" w:customStyle="1" w:styleId="font50">
    <w:name w:val="font50"/>
    <w:basedOn w:val="ab"/>
    <w:rsid w:val="005A05AC"/>
    <w:pPr>
      <w:widowControl/>
      <w:adjustRightInd/>
      <w:spacing w:before="100" w:beforeAutospacing="1" w:after="100" w:afterAutospacing="1" w:line="240" w:lineRule="auto"/>
      <w:textAlignment w:val="auto"/>
    </w:pPr>
    <w:rPr>
      <w:rFonts w:eastAsia="新細明體"/>
      <w:b/>
      <w:bCs/>
      <w:sz w:val="40"/>
      <w:szCs w:val="40"/>
    </w:rPr>
  </w:style>
  <w:style w:type="paragraph" w:customStyle="1" w:styleId="font51">
    <w:name w:val="font51"/>
    <w:basedOn w:val="ab"/>
    <w:rsid w:val="005A05AC"/>
    <w:pPr>
      <w:widowControl/>
      <w:adjustRightInd/>
      <w:spacing w:before="100" w:beforeAutospacing="1" w:after="100" w:afterAutospacing="1" w:line="240" w:lineRule="auto"/>
      <w:textAlignment w:val="auto"/>
    </w:pPr>
    <w:rPr>
      <w:rFonts w:ascii="微軟正黑體" w:eastAsia="微軟正黑體" w:hAnsi="微軟正黑體" w:cs="新細明體"/>
      <w:b/>
      <w:bCs/>
      <w:color w:val="FF0000"/>
      <w:sz w:val="36"/>
      <w:szCs w:val="36"/>
    </w:rPr>
  </w:style>
  <w:style w:type="paragraph" w:customStyle="1" w:styleId="font52">
    <w:name w:val="font52"/>
    <w:basedOn w:val="ab"/>
    <w:rsid w:val="005A05AC"/>
    <w:pPr>
      <w:widowControl/>
      <w:adjustRightInd/>
      <w:spacing w:before="100" w:beforeAutospacing="1" w:after="100" w:afterAutospacing="1" w:line="240" w:lineRule="auto"/>
      <w:textAlignment w:val="auto"/>
    </w:pPr>
    <w:rPr>
      <w:rFonts w:eastAsia="新細明體"/>
      <w:b/>
      <w:bCs/>
      <w:color w:val="FF0000"/>
      <w:sz w:val="36"/>
      <w:szCs w:val="36"/>
    </w:rPr>
  </w:style>
  <w:style w:type="paragraph" w:customStyle="1" w:styleId="font53">
    <w:name w:val="font53"/>
    <w:basedOn w:val="ab"/>
    <w:rsid w:val="005A05AC"/>
    <w:pPr>
      <w:widowControl/>
      <w:adjustRightInd/>
      <w:spacing w:before="100" w:beforeAutospacing="1" w:after="100" w:afterAutospacing="1" w:line="240" w:lineRule="auto"/>
      <w:textAlignment w:val="auto"/>
    </w:pPr>
    <w:rPr>
      <w:rFonts w:eastAsia="新細明體"/>
      <w:b/>
      <w:bCs/>
      <w:color w:val="FF0000"/>
      <w:sz w:val="44"/>
      <w:szCs w:val="44"/>
    </w:rPr>
  </w:style>
  <w:style w:type="paragraph" w:customStyle="1" w:styleId="font54">
    <w:name w:val="font54"/>
    <w:basedOn w:val="ab"/>
    <w:rsid w:val="005A05AC"/>
    <w:pPr>
      <w:widowControl/>
      <w:adjustRightInd/>
      <w:spacing w:before="100" w:beforeAutospacing="1" w:after="100" w:afterAutospacing="1" w:line="240" w:lineRule="auto"/>
      <w:textAlignment w:val="auto"/>
    </w:pPr>
    <w:rPr>
      <w:rFonts w:eastAsia="新細明體"/>
      <w:sz w:val="36"/>
      <w:szCs w:val="36"/>
    </w:rPr>
  </w:style>
  <w:style w:type="paragraph" w:customStyle="1" w:styleId="font55">
    <w:name w:val="font55"/>
    <w:basedOn w:val="ab"/>
    <w:rsid w:val="005A05AC"/>
    <w:pPr>
      <w:widowControl/>
      <w:adjustRightInd/>
      <w:spacing w:before="100" w:beforeAutospacing="1" w:after="100" w:afterAutospacing="1" w:line="240" w:lineRule="auto"/>
      <w:textAlignment w:val="auto"/>
    </w:pPr>
    <w:rPr>
      <w:rFonts w:ascii="微軟正黑體" w:eastAsia="微軟正黑體" w:hAnsi="微軟正黑體" w:cs="新細明體"/>
      <w:sz w:val="36"/>
      <w:szCs w:val="36"/>
    </w:rPr>
  </w:style>
  <w:style w:type="paragraph" w:customStyle="1" w:styleId="font56">
    <w:name w:val="font56"/>
    <w:basedOn w:val="ab"/>
    <w:rsid w:val="005A05AC"/>
    <w:pPr>
      <w:widowControl/>
      <w:adjustRightInd/>
      <w:spacing w:before="100" w:beforeAutospacing="1" w:after="100" w:afterAutospacing="1" w:line="240" w:lineRule="auto"/>
      <w:textAlignment w:val="auto"/>
    </w:pPr>
    <w:rPr>
      <w:rFonts w:ascii="微軟正黑體" w:eastAsia="微軟正黑體" w:hAnsi="微軟正黑體" w:cs="新細明體"/>
      <w:b/>
      <w:bCs/>
      <w:color w:val="FF0000"/>
      <w:sz w:val="40"/>
      <w:szCs w:val="40"/>
    </w:rPr>
  </w:style>
  <w:style w:type="paragraph" w:customStyle="1" w:styleId="font57">
    <w:name w:val="font57"/>
    <w:basedOn w:val="ab"/>
    <w:rsid w:val="005A05AC"/>
    <w:pPr>
      <w:widowControl/>
      <w:adjustRightInd/>
      <w:spacing w:before="100" w:beforeAutospacing="1" w:after="100" w:afterAutospacing="1" w:line="240" w:lineRule="auto"/>
      <w:textAlignment w:val="auto"/>
    </w:pPr>
    <w:rPr>
      <w:rFonts w:eastAsia="新細明體"/>
      <w:color w:val="000000"/>
      <w:sz w:val="36"/>
      <w:szCs w:val="36"/>
    </w:rPr>
  </w:style>
  <w:style w:type="paragraph" w:customStyle="1" w:styleId="font58">
    <w:name w:val="font58"/>
    <w:basedOn w:val="ab"/>
    <w:rsid w:val="005A05AC"/>
    <w:pPr>
      <w:widowControl/>
      <w:adjustRightInd/>
      <w:spacing w:before="100" w:beforeAutospacing="1" w:after="100" w:afterAutospacing="1" w:line="240" w:lineRule="auto"/>
      <w:textAlignment w:val="auto"/>
    </w:pPr>
    <w:rPr>
      <w:rFonts w:ascii="微軟正黑體" w:eastAsia="微軟正黑體" w:hAnsi="微軟正黑體" w:cs="新細明體"/>
      <w:color w:val="000000"/>
      <w:sz w:val="36"/>
      <w:szCs w:val="36"/>
    </w:rPr>
  </w:style>
  <w:style w:type="paragraph" w:customStyle="1" w:styleId="font59">
    <w:name w:val="font59"/>
    <w:basedOn w:val="ab"/>
    <w:rsid w:val="005A05AC"/>
    <w:pPr>
      <w:widowControl/>
      <w:adjustRightInd/>
      <w:spacing w:before="100" w:beforeAutospacing="1" w:after="100" w:afterAutospacing="1" w:line="240" w:lineRule="auto"/>
      <w:textAlignment w:val="auto"/>
    </w:pPr>
    <w:rPr>
      <w:rFonts w:eastAsia="新細明體"/>
      <w:color w:val="000000"/>
      <w:sz w:val="36"/>
      <w:szCs w:val="36"/>
    </w:rPr>
  </w:style>
  <w:style w:type="paragraph" w:customStyle="1" w:styleId="font60">
    <w:name w:val="font60"/>
    <w:basedOn w:val="ab"/>
    <w:rsid w:val="005A05AC"/>
    <w:pPr>
      <w:widowControl/>
      <w:adjustRightInd/>
      <w:spacing w:before="100" w:beforeAutospacing="1" w:after="100" w:afterAutospacing="1" w:line="240" w:lineRule="auto"/>
      <w:textAlignment w:val="auto"/>
    </w:pPr>
    <w:rPr>
      <w:rFonts w:ascii="微軟正黑體" w:eastAsia="微軟正黑體" w:hAnsi="微軟正黑體" w:cs="新細明體"/>
      <w:color w:val="000000"/>
      <w:sz w:val="36"/>
      <w:szCs w:val="36"/>
    </w:rPr>
  </w:style>
  <w:style w:type="paragraph" w:customStyle="1" w:styleId="font61">
    <w:name w:val="font61"/>
    <w:basedOn w:val="ab"/>
    <w:rsid w:val="005A05AC"/>
    <w:pPr>
      <w:widowControl/>
      <w:adjustRightInd/>
      <w:spacing w:before="100" w:beforeAutospacing="1" w:after="100" w:afterAutospacing="1" w:line="240" w:lineRule="auto"/>
      <w:textAlignment w:val="auto"/>
    </w:pPr>
    <w:rPr>
      <w:rFonts w:eastAsia="新細明體"/>
      <w:color w:val="000000"/>
      <w:sz w:val="40"/>
      <w:szCs w:val="40"/>
    </w:rPr>
  </w:style>
  <w:style w:type="paragraph" w:customStyle="1" w:styleId="font62">
    <w:name w:val="font62"/>
    <w:basedOn w:val="ab"/>
    <w:rsid w:val="005A05AC"/>
    <w:pPr>
      <w:widowControl/>
      <w:adjustRightInd/>
      <w:spacing w:before="100" w:beforeAutospacing="1" w:after="100" w:afterAutospacing="1" w:line="240" w:lineRule="auto"/>
      <w:textAlignment w:val="auto"/>
    </w:pPr>
    <w:rPr>
      <w:rFonts w:ascii="微軟正黑體" w:eastAsia="微軟正黑體" w:hAnsi="微軟正黑體" w:cs="新細明體"/>
      <w:color w:val="000000"/>
      <w:sz w:val="40"/>
      <w:szCs w:val="40"/>
    </w:rPr>
  </w:style>
  <w:style w:type="paragraph" w:customStyle="1" w:styleId="font63">
    <w:name w:val="font63"/>
    <w:basedOn w:val="ab"/>
    <w:rsid w:val="005A05AC"/>
    <w:pPr>
      <w:widowControl/>
      <w:adjustRightInd/>
      <w:spacing w:before="100" w:beforeAutospacing="1" w:after="100" w:afterAutospacing="1" w:line="240" w:lineRule="auto"/>
      <w:textAlignment w:val="auto"/>
    </w:pPr>
    <w:rPr>
      <w:rFonts w:ascii="微軟正黑體" w:eastAsia="微軟正黑體" w:hAnsi="微軟正黑體" w:cs="新細明體"/>
      <w:sz w:val="40"/>
      <w:szCs w:val="40"/>
    </w:rPr>
  </w:style>
  <w:style w:type="paragraph" w:customStyle="1" w:styleId="font64">
    <w:name w:val="font64"/>
    <w:basedOn w:val="ab"/>
    <w:rsid w:val="005A05AC"/>
    <w:pPr>
      <w:widowControl/>
      <w:adjustRightInd/>
      <w:spacing w:before="100" w:beforeAutospacing="1" w:after="100" w:afterAutospacing="1" w:line="240" w:lineRule="auto"/>
      <w:textAlignment w:val="auto"/>
    </w:pPr>
    <w:rPr>
      <w:rFonts w:eastAsia="新細明體"/>
      <w:color w:val="000000"/>
      <w:sz w:val="40"/>
      <w:szCs w:val="40"/>
    </w:rPr>
  </w:style>
  <w:style w:type="paragraph" w:customStyle="1" w:styleId="xl271">
    <w:name w:val="xl271"/>
    <w:basedOn w:val="ab"/>
    <w:rsid w:val="005A05AC"/>
    <w:pPr>
      <w:widowControl/>
      <w:pBdr>
        <w:top w:val="single" w:sz="4" w:space="0" w:color="auto"/>
        <w:left w:val="single" w:sz="4" w:space="0" w:color="auto"/>
        <w:bottom w:val="single" w:sz="4" w:space="0" w:color="auto"/>
      </w:pBdr>
      <w:shd w:val="clear" w:color="000000" w:fill="DDEBF7"/>
      <w:adjustRightInd/>
      <w:spacing w:before="100" w:beforeAutospacing="1" w:after="100" w:afterAutospacing="1" w:line="240" w:lineRule="auto"/>
      <w:jc w:val="center"/>
      <w:textAlignment w:val="auto"/>
    </w:pPr>
    <w:rPr>
      <w:rFonts w:eastAsia="新細明體"/>
      <w:b/>
      <w:bCs/>
      <w:sz w:val="36"/>
      <w:szCs w:val="36"/>
    </w:rPr>
  </w:style>
  <w:style w:type="paragraph" w:customStyle="1" w:styleId="xl272">
    <w:name w:val="xl272"/>
    <w:basedOn w:val="ab"/>
    <w:rsid w:val="005A05AC"/>
    <w:pPr>
      <w:widowControl/>
      <w:pBdr>
        <w:top w:val="single" w:sz="4" w:space="0" w:color="auto"/>
        <w:bottom w:val="single" w:sz="4" w:space="0" w:color="auto"/>
        <w:right w:val="single" w:sz="4" w:space="0" w:color="auto"/>
      </w:pBdr>
      <w:shd w:val="clear" w:color="000000" w:fill="DDEBF7"/>
      <w:adjustRightInd/>
      <w:spacing w:before="100" w:beforeAutospacing="1" w:after="100" w:afterAutospacing="1" w:line="240" w:lineRule="auto"/>
      <w:jc w:val="center"/>
      <w:textAlignment w:val="auto"/>
    </w:pPr>
    <w:rPr>
      <w:rFonts w:eastAsia="新細明體"/>
      <w:b/>
      <w:bCs/>
      <w:sz w:val="36"/>
      <w:szCs w:val="36"/>
    </w:rPr>
  </w:style>
  <w:style w:type="paragraph" w:customStyle="1" w:styleId="xl273">
    <w:name w:val="xl273"/>
    <w:basedOn w:val="ab"/>
    <w:rsid w:val="005A05AC"/>
    <w:pPr>
      <w:widowControl/>
      <w:pBdr>
        <w:top w:val="single" w:sz="4" w:space="0" w:color="auto"/>
        <w:left w:val="single" w:sz="4" w:space="0" w:color="auto"/>
        <w:bottom w:val="single" w:sz="4" w:space="0" w:color="auto"/>
      </w:pBdr>
      <w:shd w:val="clear" w:color="000000" w:fill="FFFFFF"/>
      <w:adjustRightInd/>
      <w:spacing w:before="100" w:beforeAutospacing="1" w:after="100" w:afterAutospacing="1" w:line="240" w:lineRule="auto"/>
      <w:jc w:val="right"/>
      <w:textAlignment w:val="auto"/>
    </w:pPr>
    <w:rPr>
      <w:rFonts w:eastAsia="新細明體"/>
      <w:b/>
      <w:bCs/>
      <w:color w:val="000000"/>
      <w:sz w:val="48"/>
      <w:szCs w:val="48"/>
    </w:rPr>
  </w:style>
  <w:style w:type="paragraph" w:customStyle="1" w:styleId="xl274">
    <w:name w:val="xl274"/>
    <w:basedOn w:val="ab"/>
    <w:rsid w:val="005A05AC"/>
    <w:pPr>
      <w:widowControl/>
      <w:pBdr>
        <w:top w:val="single" w:sz="4" w:space="0" w:color="auto"/>
        <w:bottom w:val="single" w:sz="4" w:space="0" w:color="auto"/>
      </w:pBdr>
      <w:shd w:val="clear" w:color="000000" w:fill="FFFFFF"/>
      <w:adjustRightInd/>
      <w:spacing w:before="100" w:beforeAutospacing="1" w:after="100" w:afterAutospacing="1" w:line="240" w:lineRule="auto"/>
      <w:jc w:val="right"/>
      <w:textAlignment w:val="auto"/>
    </w:pPr>
    <w:rPr>
      <w:rFonts w:eastAsia="新細明體"/>
      <w:b/>
      <w:bCs/>
      <w:color w:val="000000"/>
      <w:sz w:val="48"/>
      <w:szCs w:val="48"/>
    </w:rPr>
  </w:style>
  <w:style w:type="paragraph" w:customStyle="1" w:styleId="xl275">
    <w:name w:val="xl275"/>
    <w:basedOn w:val="ab"/>
    <w:rsid w:val="005A05AC"/>
    <w:pPr>
      <w:widowControl/>
      <w:pBdr>
        <w:top w:val="single" w:sz="4" w:space="0" w:color="auto"/>
        <w:bottom w:val="single" w:sz="4" w:space="0" w:color="auto"/>
        <w:right w:val="single" w:sz="4" w:space="0" w:color="auto"/>
      </w:pBdr>
      <w:shd w:val="clear" w:color="000000" w:fill="FFFFFF"/>
      <w:adjustRightInd/>
      <w:spacing w:before="100" w:beforeAutospacing="1" w:after="100" w:afterAutospacing="1" w:line="240" w:lineRule="auto"/>
      <w:jc w:val="right"/>
      <w:textAlignment w:val="auto"/>
    </w:pPr>
    <w:rPr>
      <w:rFonts w:eastAsia="新細明體"/>
      <w:b/>
      <w:bCs/>
      <w:color w:val="000000"/>
      <w:sz w:val="48"/>
      <w:szCs w:val="48"/>
    </w:rPr>
  </w:style>
  <w:style w:type="paragraph" w:customStyle="1" w:styleId="xl276">
    <w:name w:val="xl276"/>
    <w:basedOn w:val="ab"/>
    <w:rsid w:val="005A05AC"/>
    <w:pPr>
      <w:widowControl/>
      <w:pBdr>
        <w:top w:val="single" w:sz="4" w:space="0" w:color="auto"/>
        <w:bottom w:val="single" w:sz="4" w:space="0" w:color="auto"/>
      </w:pBdr>
      <w:shd w:val="clear" w:color="000000" w:fill="DDEBF7"/>
      <w:adjustRightInd/>
      <w:spacing w:before="100" w:beforeAutospacing="1" w:after="100" w:afterAutospacing="1" w:line="240" w:lineRule="auto"/>
      <w:jc w:val="center"/>
      <w:textAlignment w:val="auto"/>
    </w:pPr>
    <w:rPr>
      <w:rFonts w:eastAsia="新細明體"/>
      <w:b/>
      <w:bCs/>
      <w:sz w:val="36"/>
      <w:szCs w:val="36"/>
    </w:rPr>
  </w:style>
  <w:style w:type="paragraph" w:customStyle="1" w:styleId="xl277">
    <w:name w:val="xl277"/>
    <w:basedOn w:val="ab"/>
    <w:rsid w:val="005A05AC"/>
    <w:pPr>
      <w:widowControl/>
      <w:pBdr>
        <w:top w:val="single" w:sz="4" w:space="0" w:color="auto"/>
        <w:left w:val="single" w:sz="4" w:space="0" w:color="auto"/>
        <w:right w:val="single" w:sz="4" w:space="0" w:color="auto"/>
      </w:pBdr>
      <w:shd w:val="clear" w:color="000000" w:fill="FFFFFF"/>
      <w:adjustRightInd/>
      <w:spacing w:before="100" w:beforeAutospacing="1" w:after="100" w:afterAutospacing="1" w:line="240" w:lineRule="auto"/>
      <w:jc w:val="center"/>
      <w:textAlignment w:val="auto"/>
    </w:pPr>
    <w:rPr>
      <w:rFonts w:eastAsia="新細明體"/>
      <w:b/>
      <w:bCs/>
      <w:sz w:val="36"/>
      <w:szCs w:val="36"/>
    </w:rPr>
  </w:style>
  <w:style w:type="paragraph" w:customStyle="1" w:styleId="xl278">
    <w:name w:val="xl278"/>
    <w:basedOn w:val="ab"/>
    <w:rsid w:val="005A05AC"/>
    <w:pPr>
      <w:widowControl/>
      <w:pBdr>
        <w:left w:val="single" w:sz="4" w:space="0" w:color="auto"/>
        <w:right w:val="single" w:sz="4" w:space="0" w:color="auto"/>
      </w:pBdr>
      <w:shd w:val="clear" w:color="000000" w:fill="FFFFFF"/>
      <w:adjustRightInd/>
      <w:spacing w:before="100" w:beforeAutospacing="1" w:after="100" w:afterAutospacing="1" w:line="240" w:lineRule="auto"/>
      <w:jc w:val="center"/>
      <w:textAlignment w:val="auto"/>
    </w:pPr>
    <w:rPr>
      <w:rFonts w:eastAsia="新細明體"/>
      <w:b/>
      <w:bCs/>
      <w:sz w:val="36"/>
      <w:szCs w:val="36"/>
    </w:rPr>
  </w:style>
  <w:style w:type="paragraph" w:customStyle="1" w:styleId="xl279">
    <w:name w:val="xl279"/>
    <w:basedOn w:val="ab"/>
    <w:rsid w:val="005A05AC"/>
    <w:pPr>
      <w:widowControl/>
      <w:pBdr>
        <w:left w:val="single" w:sz="4" w:space="0" w:color="auto"/>
        <w:bottom w:val="single" w:sz="8" w:space="0" w:color="auto"/>
        <w:right w:val="single" w:sz="4" w:space="0" w:color="auto"/>
      </w:pBdr>
      <w:shd w:val="clear" w:color="000000" w:fill="FFFFFF"/>
      <w:adjustRightInd/>
      <w:spacing w:before="100" w:beforeAutospacing="1" w:after="100" w:afterAutospacing="1" w:line="240" w:lineRule="auto"/>
      <w:jc w:val="center"/>
      <w:textAlignment w:val="auto"/>
    </w:pPr>
    <w:rPr>
      <w:rFonts w:eastAsia="新細明體"/>
      <w:b/>
      <w:bCs/>
      <w:sz w:val="36"/>
      <w:szCs w:val="36"/>
    </w:rPr>
  </w:style>
  <w:style w:type="paragraph" w:customStyle="1" w:styleId="xl280">
    <w:name w:val="xl280"/>
    <w:basedOn w:val="ab"/>
    <w:rsid w:val="005A05AC"/>
    <w:pPr>
      <w:widowControl/>
      <w:pBdr>
        <w:top w:val="single" w:sz="8" w:space="0" w:color="auto"/>
        <w:left w:val="single" w:sz="4" w:space="0" w:color="auto"/>
        <w:right w:val="single" w:sz="4" w:space="0" w:color="auto"/>
      </w:pBdr>
      <w:shd w:val="clear" w:color="000000" w:fill="FFFFFF"/>
      <w:adjustRightInd/>
      <w:spacing w:before="100" w:beforeAutospacing="1" w:after="100" w:afterAutospacing="1" w:line="240" w:lineRule="auto"/>
      <w:jc w:val="center"/>
      <w:textAlignment w:val="auto"/>
    </w:pPr>
    <w:rPr>
      <w:rFonts w:eastAsia="新細明體"/>
      <w:b/>
      <w:bCs/>
      <w:sz w:val="36"/>
      <w:szCs w:val="36"/>
    </w:rPr>
  </w:style>
  <w:style w:type="paragraph" w:customStyle="1" w:styleId="xl281">
    <w:name w:val="xl281"/>
    <w:basedOn w:val="ab"/>
    <w:rsid w:val="005A05AC"/>
    <w:pPr>
      <w:widowControl/>
      <w:pBdr>
        <w:left w:val="single" w:sz="4" w:space="0" w:color="auto"/>
        <w:bottom w:val="single" w:sz="4" w:space="0" w:color="auto"/>
        <w:right w:val="single" w:sz="4" w:space="0" w:color="auto"/>
      </w:pBdr>
      <w:shd w:val="clear" w:color="000000" w:fill="FFFFFF"/>
      <w:adjustRightInd/>
      <w:spacing w:before="100" w:beforeAutospacing="1" w:after="100" w:afterAutospacing="1" w:line="240" w:lineRule="auto"/>
      <w:jc w:val="center"/>
      <w:textAlignment w:val="auto"/>
    </w:pPr>
    <w:rPr>
      <w:rFonts w:eastAsia="新細明體"/>
      <w:b/>
      <w:bCs/>
      <w:sz w:val="36"/>
      <w:szCs w:val="36"/>
    </w:rPr>
  </w:style>
  <w:style w:type="paragraph" w:customStyle="1" w:styleId="xl282">
    <w:name w:val="xl282"/>
    <w:basedOn w:val="ab"/>
    <w:rsid w:val="005A05AC"/>
    <w:pPr>
      <w:widowControl/>
      <w:pBdr>
        <w:top w:val="single" w:sz="4" w:space="0" w:color="auto"/>
        <w:left w:val="single" w:sz="4" w:space="0" w:color="auto"/>
        <w:right w:val="single" w:sz="4" w:space="0" w:color="auto"/>
      </w:pBdr>
      <w:shd w:val="clear" w:color="000000" w:fill="ECF5E7"/>
      <w:adjustRightInd/>
      <w:spacing w:before="100" w:beforeAutospacing="1" w:after="100" w:afterAutospacing="1" w:line="240" w:lineRule="auto"/>
      <w:jc w:val="center"/>
      <w:textAlignment w:val="auto"/>
    </w:pPr>
    <w:rPr>
      <w:rFonts w:eastAsia="新細明體"/>
      <w:b/>
      <w:bCs/>
      <w:sz w:val="36"/>
      <w:szCs w:val="36"/>
    </w:rPr>
  </w:style>
  <w:style w:type="table" w:customStyle="1" w:styleId="11f5">
    <w:name w:val="純表格 11"/>
    <w:basedOn w:val="ad"/>
    <w:next w:val="1ffff"/>
    <w:uiPriority w:val="41"/>
    <w:rsid w:val="005A05AC"/>
    <w:rPr>
      <w:rFonts w:eastAsia="Times New Roman"/>
      <w:kern w:val="2"/>
      <w:sz w:val="24"/>
      <w:szCs w:val="22"/>
    </w:rPr>
    <w:tblPr>
      <w:tblStyleRowBandSize w:val="1"/>
      <w:tblStyleColBandSize w:val="1"/>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1ffff2">
    <w:name w:val="鮮明參考1"/>
    <w:uiPriority w:val="32"/>
    <w:qFormat/>
    <w:rsid w:val="005A05AC"/>
    <w:rPr>
      <w:b/>
      <w:bCs/>
      <w:smallCaps/>
      <w:color w:val="4F81BD"/>
      <w:spacing w:val="5"/>
    </w:rPr>
  </w:style>
  <w:style w:type="table" w:customStyle="1" w:styleId="4-41">
    <w:name w:val="清單表格 4 - 輔色 41"/>
    <w:basedOn w:val="ad"/>
    <w:next w:val="4-4"/>
    <w:uiPriority w:val="49"/>
    <w:rsid w:val="005A05AC"/>
    <w:rPr>
      <w:kern w:val="2"/>
      <w:sz w:val="24"/>
      <w:szCs w:val="22"/>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tcBorders>
        <w:shd w:val="clear" w:color="auto" w:fill="8064A2"/>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3-31">
    <w:name w:val="清單表格 3 - 輔色 31"/>
    <w:basedOn w:val="ad"/>
    <w:next w:val="3-3"/>
    <w:uiPriority w:val="48"/>
    <w:rsid w:val="005A05AC"/>
    <w:rPr>
      <w:rFonts w:ascii="Times New Roman" w:hAnsi="Times New Roman"/>
    </w:rPr>
    <w:tblPr>
      <w:tblStyleRowBandSize w:val="1"/>
      <w:tblStyleColBandSize w:val="1"/>
      <w:tblBorders>
        <w:top w:val="single" w:sz="4" w:space="0" w:color="9BBB59"/>
        <w:left w:val="single" w:sz="4" w:space="0" w:color="9BBB59"/>
        <w:bottom w:val="single" w:sz="4" w:space="0" w:color="9BBB59"/>
        <w:right w:val="single" w:sz="4" w:space="0" w:color="9BBB59"/>
      </w:tblBorders>
    </w:tbl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customStyle="1" w:styleId="6-31">
    <w:name w:val="格線表格 6 彩色 - 輔色 31"/>
    <w:basedOn w:val="ad"/>
    <w:next w:val="6-3"/>
    <w:uiPriority w:val="51"/>
    <w:rsid w:val="005A05AC"/>
    <w:rPr>
      <w:rFonts w:ascii="Times New Roman" w:hAnsi="Times New Roman"/>
      <w:color w:val="76923C"/>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bottom w:val="single" w:sz="12" w:space="0" w:color="C2D69B"/>
        </w:tcBorders>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16528">
      <w:bodyDiv w:val="1"/>
      <w:marLeft w:val="0"/>
      <w:marRight w:val="0"/>
      <w:marTop w:val="0"/>
      <w:marBottom w:val="0"/>
      <w:divBdr>
        <w:top w:val="none" w:sz="0" w:space="0" w:color="auto"/>
        <w:left w:val="none" w:sz="0" w:space="0" w:color="auto"/>
        <w:bottom w:val="none" w:sz="0" w:space="0" w:color="auto"/>
        <w:right w:val="none" w:sz="0" w:space="0" w:color="auto"/>
      </w:divBdr>
    </w:div>
    <w:div w:id="207029926">
      <w:bodyDiv w:val="1"/>
      <w:marLeft w:val="0"/>
      <w:marRight w:val="0"/>
      <w:marTop w:val="0"/>
      <w:marBottom w:val="0"/>
      <w:divBdr>
        <w:top w:val="none" w:sz="0" w:space="0" w:color="auto"/>
        <w:left w:val="none" w:sz="0" w:space="0" w:color="auto"/>
        <w:bottom w:val="none" w:sz="0" w:space="0" w:color="auto"/>
        <w:right w:val="none" w:sz="0" w:space="0" w:color="auto"/>
      </w:divBdr>
    </w:div>
    <w:div w:id="265358025">
      <w:bodyDiv w:val="1"/>
      <w:marLeft w:val="0"/>
      <w:marRight w:val="0"/>
      <w:marTop w:val="0"/>
      <w:marBottom w:val="0"/>
      <w:divBdr>
        <w:top w:val="none" w:sz="0" w:space="0" w:color="auto"/>
        <w:left w:val="none" w:sz="0" w:space="0" w:color="auto"/>
        <w:bottom w:val="none" w:sz="0" w:space="0" w:color="auto"/>
        <w:right w:val="none" w:sz="0" w:space="0" w:color="auto"/>
      </w:divBdr>
    </w:div>
    <w:div w:id="288167516">
      <w:bodyDiv w:val="1"/>
      <w:marLeft w:val="0"/>
      <w:marRight w:val="0"/>
      <w:marTop w:val="0"/>
      <w:marBottom w:val="0"/>
      <w:divBdr>
        <w:top w:val="none" w:sz="0" w:space="0" w:color="auto"/>
        <w:left w:val="none" w:sz="0" w:space="0" w:color="auto"/>
        <w:bottom w:val="none" w:sz="0" w:space="0" w:color="auto"/>
        <w:right w:val="none" w:sz="0" w:space="0" w:color="auto"/>
      </w:divBdr>
    </w:div>
    <w:div w:id="749157118">
      <w:bodyDiv w:val="1"/>
      <w:marLeft w:val="0"/>
      <w:marRight w:val="0"/>
      <w:marTop w:val="0"/>
      <w:marBottom w:val="0"/>
      <w:divBdr>
        <w:top w:val="none" w:sz="0" w:space="0" w:color="auto"/>
        <w:left w:val="none" w:sz="0" w:space="0" w:color="auto"/>
        <w:bottom w:val="none" w:sz="0" w:space="0" w:color="auto"/>
        <w:right w:val="none" w:sz="0" w:space="0" w:color="auto"/>
      </w:divBdr>
    </w:div>
    <w:div w:id="878470065">
      <w:bodyDiv w:val="1"/>
      <w:marLeft w:val="0"/>
      <w:marRight w:val="0"/>
      <w:marTop w:val="0"/>
      <w:marBottom w:val="0"/>
      <w:divBdr>
        <w:top w:val="none" w:sz="0" w:space="0" w:color="auto"/>
        <w:left w:val="none" w:sz="0" w:space="0" w:color="auto"/>
        <w:bottom w:val="none" w:sz="0" w:space="0" w:color="auto"/>
        <w:right w:val="none" w:sz="0" w:space="0" w:color="auto"/>
      </w:divBdr>
    </w:div>
    <w:div w:id="1337422409">
      <w:bodyDiv w:val="1"/>
      <w:marLeft w:val="0"/>
      <w:marRight w:val="0"/>
      <w:marTop w:val="0"/>
      <w:marBottom w:val="0"/>
      <w:divBdr>
        <w:top w:val="none" w:sz="0" w:space="0" w:color="auto"/>
        <w:left w:val="none" w:sz="0" w:space="0" w:color="auto"/>
        <w:bottom w:val="none" w:sz="0" w:space="0" w:color="auto"/>
        <w:right w:val="none" w:sz="0" w:space="0" w:color="auto"/>
      </w:divBdr>
    </w:div>
    <w:div w:id="1713534827">
      <w:bodyDiv w:val="1"/>
      <w:marLeft w:val="0"/>
      <w:marRight w:val="0"/>
      <w:marTop w:val="0"/>
      <w:marBottom w:val="0"/>
      <w:divBdr>
        <w:top w:val="none" w:sz="0" w:space="0" w:color="auto"/>
        <w:left w:val="none" w:sz="0" w:space="0" w:color="auto"/>
        <w:bottom w:val="none" w:sz="0" w:space="0" w:color="auto"/>
        <w:right w:val="none" w:sz="0" w:space="0" w:color="auto"/>
      </w:divBdr>
    </w:div>
    <w:div w:id="1850899754">
      <w:bodyDiv w:val="1"/>
      <w:marLeft w:val="0"/>
      <w:marRight w:val="0"/>
      <w:marTop w:val="0"/>
      <w:marBottom w:val="0"/>
      <w:divBdr>
        <w:top w:val="none" w:sz="0" w:space="0" w:color="auto"/>
        <w:left w:val="none" w:sz="0" w:space="0" w:color="auto"/>
        <w:bottom w:val="none" w:sz="0" w:space="0" w:color="auto"/>
        <w:right w:val="none" w:sz="0" w:space="0" w:color="auto"/>
      </w:divBdr>
    </w:div>
    <w:div w:id="1923365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5.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845897-894B-40B9-B808-D8192F8801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11446</Words>
  <Characters>65245</Characters>
  <Application>Microsoft Office Word</Application>
  <DocSecurity>0</DocSecurity>
  <Lines>543</Lines>
  <Paragraphs>153</Paragraphs>
  <ScaleCrop>false</ScaleCrop>
  <Company>NHI</Company>
  <LinksUpToDate>false</LinksUpToDate>
  <CharactersWithSpaces>76538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第三部 牙醫</dc:title>
  <dc:subject/>
  <dc:creator>NHI</dc:creator>
  <cp:keywords/>
  <cp:lastModifiedBy>業國 莊</cp:lastModifiedBy>
  <cp:revision>2</cp:revision>
  <cp:lastPrinted>2019-02-20T08:46:00Z</cp:lastPrinted>
  <dcterms:created xsi:type="dcterms:W3CDTF">2026-03-25T04:54:00Z</dcterms:created>
  <dcterms:modified xsi:type="dcterms:W3CDTF">2026-03-25T04:54:00Z</dcterms:modified>
</cp:coreProperties>
</file>